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345C" w:rsidRPr="00643D22" w:rsidRDefault="002B51AA" w:rsidP="00643D22">
      <w:pPr>
        <w:pStyle w:val="af"/>
      </w:pPr>
      <w:hyperlink r:id="rId8" w:history="1">
        <w:r w:rsidR="0004542C" w:rsidRPr="00643D22">
          <w:rPr>
            <w:rStyle w:val="a7"/>
            <w:rFonts w:hint="eastAsia"/>
            <w:color w:val="C00000"/>
          </w:rPr>
          <w:t>1987</w:t>
        </w:r>
        <w:r w:rsidR="00CA00AF" w:rsidRPr="00643D22">
          <w:rPr>
            <w:rStyle w:val="a7"/>
            <w:rFonts w:hint="eastAsia"/>
            <w:color w:val="C00000"/>
          </w:rPr>
          <w:t>年全国硕士研究生入学统一考试数学试</w:t>
        </w:r>
        <w:r w:rsidR="008B58C2" w:rsidRPr="00643D22">
          <w:rPr>
            <w:rStyle w:val="a7"/>
            <w:rFonts w:hint="eastAsia"/>
            <w:color w:val="C00000"/>
          </w:rPr>
          <w:t>卷</w:t>
        </w:r>
        <w:r w:rsidR="0004542C" w:rsidRPr="00643D22">
          <w:rPr>
            <w:rStyle w:val="a7"/>
            <w:rFonts w:hint="eastAsia"/>
            <w:color w:val="C00000"/>
          </w:rPr>
          <w:t>一</w:t>
        </w:r>
        <w:r w:rsidR="003C7E48" w:rsidRPr="00643D22">
          <w:rPr>
            <w:rStyle w:val="a7"/>
            <w:rFonts w:hint="eastAsia"/>
            <w:color w:val="C00000"/>
          </w:rPr>
          <w:t>解答</w:t>
        </w:r>
      </w:hyperlink>
    </w:p>
    <w:p w:rsidR="0055345C" w:rsidRPr="0004542C" w:rsidRDefault="0055345C" w:rsidP="0055345C"/>
    <w:p w:rsidR="00A84F16" w:rsidRDefault="00A84F16" w:rsidP="00643D22"/>
    <w:p w:rsidR="00643D22" w:rsidRDefault="00643D22" w:rsidP="00A84F16">
      <w:pPr>
        <w:pStyle w:val="1"/>
      </w:pPr>
      <w:r>
        <w:rPr>
          <w:rFonts w:hint="eastAsia"/>
        </w:rPr>
        <w:t>一、填空题（本题满分15分，每小题3分）</w:t>
      </w:r>
    </w:p>
    <w:p w:rsidR="00A84F16" w:rsidRDefault="00A84F16" w:rsidP="00643D22"/>
    <w:p w:rsidR="00A84F16" w:rsidRDefault="00A84F16" w:rsidP="00643D22"/>
    <w:p w:rsidR="00643D22" w:rsidRDefault="00643D22" w:rsidP="00A84F16">
      <w:pPr>
        <w:ind w:left="480" w:hangingChars="200" w:hanging="480"/>
      </w:pPr>
      <w:r>
        <w:rPr>
          <w:rFonts w:hint="eastAsia"/>
        </w:rPr>
        <w:t>(1)</w:t>
      </w:r>
      <w:r w:rsidR="00A84F16">
        <w:rPr>
          <w:rFonts w:hint="eastAsia"/>
        </w:rPr>
        <w:t xml:space="preserve"> </w:t>
      </w:r>
      <w:r>
        <w:rPr>
          <w:rFonts w:hint="eastAsia"/>
        </w:rPr>
        <w:t>与两直线</w:t>
      </w:r>
      <w:bookmarkStart w:id="0" w:name="MTBlankEqn"/>
      <w:r w:rsidR="008B1D3C" w:rsidRPr="008B1D3C">
        <w:rPr>
          <w:position w:val="-50"/>
        </w:rPr>
        <w:object w:dxaOrig="1140" w:dyaOrig="1120">
          <v:shape id="_x0000_i1025" type="#_x0000_t75" style="width:57pt;height:55.85pt" o:ole="">
            <v:imagedata r:id="rId9" o:title=""/>
          </v:shape>
          <o:OLEObject Type="Embed" ProgID="Equation.DSMT4" ShapeID="_x0000_i1025" DrawAspect="Content" ObjectID="_1667925068" r:id="rId10"/>
        </w:object>
      </w:r>
      <w:bookmarkEnd w:id="0"/>
      <w:r>
        <w:rPr>
          <w:rFonts w:hint="eastAsia"/>
        </w:rPr>
        <w:t>及</w:t>
      </w:r>
      <w:r w:rsidR="008B1D3C" w:rsidRPr="008B1D3C">
        <w:rPr>
          <w:position w:val="-24"/>
        </w:rPr>
        <w:object w:dxaOrig="2020" w:dyaOrig="620">
          <v:shape id="_x0000_i1026" type="#_x0000_t75" style="width:100.8pt;height:31.1pt" o:ole="">
            <v:imagedata r:id="rId11" o:title=""/>
          </v:shape>
          <o:OLEObject Type="Embed" ProgID="Equation.DSMT4" ShapeID="_x0000_i1026" DrawAspect="Content" ObjectID="_1667925069" r:id="rId12"/>
        </w:object>
      </w:r>
      <w:r>
        <w:rPr>
          <w:rFonts w:hint="eastAsia"/>
        </w:rPr>
        <w:t>都平行，且过原点的平面方程为</w:t>
      </w:r>
      <w:r>
        <w:rPr>
          <w:u w:val="single"/>
        </w:rPr>
        <w:t xml:space="preserve">                </w:t>
      </w:r>
      <w:r>
        <w:t>.</w:t>
      </w:r>
    </w:p>
    <w:p w:rsidR="00A84F16" w:rsidRDefault="00A84F16" w:rsidP="00643D22"/>
    <w:p w:rsidR="00A84F16" w:rsidRPr="001F437E" w:rsidRDefault="001F437E" w:rsidP="00643D22">
      <w:pPr>
        <w:rPr>
          <w:rStyle w:val="af4"/>
        </w:rPr>
      </w:pPr>
      <w:r w:rsidRPr="001F437E">
        <w:rPr>
          <w:rStyle w:val="af4"/>
          <w:rFonts w:hint="eastAsia"/>
        </w:rPr>
        <w:t>[解]</w:t>
      </w:r>
      <w:r w:rsidRPr="001F437E">
        <w:rPr>
          <w:rFonts w:hint="eastAsia"/>
        </w:rPr>
        <w:t xml:space="preserve"> </w:t>
      </w:r>
      <w:r w:rsidR="008B1D3C" w:rsidRPr="008B1D3C">
        <w:rPr>
          <w:position w:val="-10"/>
        </w:rPr>
        <w:object w:dxaOrig="1380" w:dyaOrig="320">
          <v:shape id="_x0000_i1027" type="#_x0000_t75" style="width:69.1pt;height:16.15pt" o:ole="">
            <v:imagedata r:id="rId13" o:title=""/>
          </v:shape>
          <o:OLEObject Type="Embed" ProgID="Equation.DSMT4" ShapeID="_x0000_i1027" DrawAspect="Content" ObjectID="_1667925070" r:id="rId14"/>
        </w:object>
      </w:r>
      <w:r w:rsidR="00D108D3">
        <w:rPr>
          <w:rFonts w:ascii="TimesNewRomanPSMT" w:hAnsi="TimesNewRomanPSMT" w:cs="TimesNewRomanPSMT" w:hint="eastAsia"/>
          <w:kern w:val="0"/>
          <w:sz w:val="23"/>
          <w:szCs w:val="23"/>
        </w:rPr>
        <w:t>．</w:t>
      </w:r>
    </w:p>
    <w:p w:rsidR="001F437E" w:rsidRDefault="001F437E" w:rsidP="00643D22"/>
    <w:p w:rsidR="001F437E" w:rsidRDefault="001F437E" w:rsidP="00643D22"/>
    <w:p w:rsidR="00643D22" w:rsidRDefault="00643D22" w:rsidP="00643D22">
      <w:r>
        <w:rPr>
          <w:rFonts w:hint="eastAsia"/>
        </w:rPr>
        <w:t>(2)</w:t>
      </w:r>
      <w:r w:rsidR="00A84F16">
        <w:rPr>
          <w:rFonts w:hint="eastAsia"/>
        </w:rPr>
        <w:t xml:space="preserve"> </w:t>
      </w:r>
      <w:r>
        <w:rPr>
          <w:rFonts w:hint="eastAsia"/>
        </w:rPr>
        <w:t>当</w:t>
      </w:r>
      <w:r w:rsidR="008B1D3C" w:rsidRPr="00025957">
        <w:rPr>
          <w:position w:val="-4"/>
        </w:rPr>
        <w:object w:dxaOrig="380" w:dyaOrig="200">
          <v:shape id="_x0000_i1028" type="#_x0000_t75" style="width:19pt;height:9.8pt" o:ole="">
            <v:imagedata r:id="rId15" o:title=""/>
          </v:shape>
          <o:OLEObject Type="Embed" ProgID="Equation.DSMT4" ShapeID="_x0000_i1028" DrawAspect="Content" ObjectID="_1667925071" r:id="rId16"/>
        </w:object>
      </w:r>
      <w:r>
        <w:rPr>
          <w:u w:val="single"/>
        </w:rPr>
        <w:t xml:space="preserve">      </w:t>
      </w:r>
      <w:r>
        <w:rPr>
          <w:rFonts w:hint="eastAsia"/>
        </w:rPr>
        <w:t>时，函数</w:t>
      </w:r>
      <w:r w:rsidR="008B1D3C" w:rsidRPr="008B1D3C">
        <w:rPr>
          <w:position w:val="-10"/>
        </w:rPr>
        <w:object w:dxaOrig="780" w:dyaOrig="360">
          <v:shape id="_x0000_i1029" type="#_x0000_t75" style="width:39.15pt;height:17.85pt" o:ole="">
            <v:imagedata r:id="rId17" o:title=""/>
          </v:shape>
          <o:OLEObject Type="Embed" ProgID="Equation.DSMT4" ShapeID="_x0000_i1029" DrawAspect="Content" ObjectID="_1667925072" r:id="rId18"/>
        </w:object>
      </w:r>
      <w:r>
        <w:rPr>
          <w:rFonts w:hint="eastAsia"/>
        </w:rPr>
        <w:t>取得极小值</w:t>
      </w:r>
      <w:r>
        <w:rPr>
          <w:rFonts w:hint="eastAsia"/>
        </w:rPr>
        <w:t>.</w:t>
      </w:r>
    </w:p>
    <w:p w:rsidR="00A84F16" w:rsidRDefault="00A84F16" w:rsidP="00643D22"/>
    <w:p w:rsidR="001F437E" w:rsidRPr="001F437E" w:rsidRDefault="001F437E" w:rsidP="001F437E">
      <w:pPr>
        <w:rPr>
          <w:rStyle w:val="af4"/>
        </w:rPr>
      </w:pPr>
      <w:r w:rsidRPr="001F437E">
        <w:rPr>
          <w:rStyle w:val="af4"/>
          <w:rFonts w:hint="eastAsia"/>
        </w:rPr>
        <w:t>[解]</w:t>
      </w:r>
      <w:r w:rsidRPr="001F437E">
        <w:rPr>
          <w:rFonts w:hint="eastAsia"/>
        </w:rPr>
        <w:t xml:space="preserve"> </w:t>
      </w:r>
      <w:r w:rsidR="008B1D3C" w:rsidRPr="008B1D3C">
        <w:rPr>
          <w:position w:val="-24"/>
        </w:rPr>
        <w:object w:dxaOrig="600" w:dyaOrig="620">
          <v:shape id="_x0000_i1030" type="#_x0000_t75" style="width:29.95pt;height:31.1pt" o:ole="">
            <v:imagedata r:id="rId19" o:title=""/>
          </v:shape>
          <o:OLEObject Type="Embed" ProgID="Equation.DSMT4" ShapeID="_x0000_i1030" DrawAspect="Content" ObjectID="_1667925073" r:id="rId20"/>
        </w:object>
      </w:r>
      <w:r w:rsidR="00D108D3">
        <w:rPr>
          <w:rFonts w:hint="eastAsia"/>
        </w:rPr>
        <w:t>．</w:t>
      </w:r>
    </w:p>
    <w:p w:rsidR="001F437E" w:rsidRDefault="001F437E" w:rsidP="001F437E"/>
    <w:p w:rsidR="00A84F16" w:rsidRDefault="00A84F16" w:rsidP="00643D22"/>
    <w:p w:rsidR="00643D22" w:rsidRDefault="00643D22" w:rsidP="001F437E">
      <w:pPr>
        <w:ind w:left="480" w:hangingChars="200" w:hanging="480"/>
      </w:pPr>
      <w:r>
        <w:rPr>
          <w:rFonts w:hint="eastAsia"/>
        </w:rPr>
        <w:t>(3)</w:t>
      </w:r>
      <w:r w:rsidR="001F437E">
        <w:rPr>
          <w:rFonts w:hint="eastAsia"/>
        </w:rPr>
        <w:t xml:space="preserve"> </w:t>
      </w:r>
      <w:r>
        <w:rPr>
          <w:rFonts w:hint="eastAsia"/>
        </w:rPr>
        <w:t>由曲线</w:t>
      </w:r>
      <w:r w:rsidR="008B1D3C" w:rsidRPr="008B1D3C">
        <w:rPr>
          <w:position w:val="-10"/>
        </w:rPr>
        <w:object w:dxaOrig="800" w:dyaOrig="320">
          <v:shape id="_x0000_i1031" type="#_x0000_t75" style="width:39.75pt;height:16.15pt" o:ole="">
            <v:imagedata r:id="rId21" o:title=""/>
          </v:shape>
          <o:OLEObject Type="Embed" ProgID="Equation.DSMT4" ShapeID="_x0000_i1031" DrawAspect="Content" ObjectID="_1667925074" r:id="rId22"/>
        </w:object>
      </w:r>
      <w:r>
        <w:rPr>
          <w:rFonts w:hint="eastAsia"/>
        </w:rPr>
        <w:t>与两直线</w:t>
      </w:r>
      <w:r w:rsidR="008B1D3C" w:rsidRPr="008B1D3C">
        <w:rPr>
          <w:position w:val="-10"/>
        </w:rPr>
        <w:object w:dxaOrig="1400" w:dyaOrig="320">
          <v:shape id="_x0000_i1032" type="#_x0000_t75" style="width:70.25pt;height:16.15pt" o:ole="">
            <v:imagedata r:id="rId23" o:title=""/>
          </v:shape>
          <o:OLEObject Type="Embed" ProgID="Equation.DSMT4" ShapeID="_x0000_i1032" DrawAspect="Content" ObjectID="_1667925075" r:id="rId24"/>
        </w:object>
      </w:r>
      <w:r>
        <w:rPr>
          <w:rFonts w:hint="eastAsia"/>
        </w:rPr>
        <w:t>及</w:t>
      </w:r>
      <w:r w:rsidR="008B1D3C" w:rsidRPr="008B1D3C">
        <w:rPr>
          <w:position w:val="-10"/>
        </w:rPr>
        <w:object w:dxaOrig="560" w:dyaOrig="320">
          <v:shape id="_x0000_i1033" type="#_x0000_t75" style="width:28.2pt;height:16.15pt" o:ole="">
            <v:imagedata r:id="rId25" o:title=""/>
          </v:shape>
          <o:OLEObject Type="Embed" ProgID="Equation.DSMT4" ShapeID="_x0000_i1033" DrawAspect="Content" ObjectID="_1667925076" r:id="rId26"/>
        </w:object>
      </w:r>
      <w:r>
        <w:rPr>
          <w:rFonts w:hint="eastAsia"/>
        </w:rPr>
        <w:t>所围成的平面图形的面积是</w:t>
      </w:r>
      <w:r>
        <w:rPr>
          <w:rFonts w:hint="eastAsia"/>
          <w:u w:val="single"/>
        </w:rPr>
        <w:t xml:space="preserve">        </w:t>
      </w:r>
      <w:r>
        <w:rPr>
          <w:rFonts w:hint="eastAsia"/>
        </w:rPr>
        <w:t>.</w:t>
      </w:r>
    </w:p>
    <w:p w:rsidR="00A84F16" w:rsidRDefault="00A84F16" w:rsidP="00643D22"/>
    <w:p w:rsidR="001F437E" w:rsidRPr="001F437E" w:rsidRDefault="001F437E" w:rsidP="001F437E">
      <w:pPr>
        <w:rPr>
          <w:rStyle w:val="af4"/>
        </w:rPr>
      </w:pPr>
      <w:r w:rsidRPr="001F437E">
        <w:rPr>
          <w:rStyle w:val="af4"/>
          <w:rFonts w:hint="eastAsia"/>
        </w:rPr>
        <w:t>[解]</w:t>
      </w:r>
      <w:r w:rsidRPr="001F437E">
        <w:rPr>
          <w:rFonts w:hint="eastAsia"/>
        </w:rPr>
        <w:t xml:space="preserve"> </w:t>
      </w:r>
      <w:r w:rsidR="008B1D3C" w:rsidRPr="008B1D3C">
        <w:rPr>
          <w:position w:val="-24"/>
        </w:rPr>
        <w:object w:dxaOrig="220" w:dyaOrig="620">
          <v:shape id="_x0000_i1034" type="#_x0000_t75" style="width:10.95pt;height:31.1pt" o:ole="">
            <v:imagedata r:id="rId27" o:title=""/>
          </v:shape>
          <o:OLEObject Type="Embed" ProgID="Equation.DSMT4" ShapeID="_x0000_i1034" DrawAspect="Content" ObjectID="_1667925077" r:id="rId28"/>
        </w:object>
      </w:r>
      <w:r w:rsidR="00D108D3">
        <w:rPr>
          <w:rFonts w:hint="eastAsia"/>
        </w:rPr>
        <w:t>．</w:t>
      </w:r>
    </w:p>
    <w:p w:rsidR="001F437E" w:rsidRDefault="001F437E" w:rsidP="001F437E"/>
    <w:p w:rsidR="00A84F16" w:rsidRPr="001F437E" w:rsidRDefault="00A84F16" w:rsidP="00643D22"/>
    <w:p w:rsidR="00643D22" w:rsidRDefault="00643D22" w:rsidP="001F437E">
      <w:pPr>
        <w:ind w:left="480" w:hangingChars="200" w:hanging="480"/>
      </w:pPr>
      <w:r>
        <w:rPr>
          <w:rFonts w:hint="eastAsia"/>
        </w:rPr>
        <w:t>(4)</w:t>
      </w:r>
      <w:r w:rsidR="001F437E">
        <w:rPr>
          <w:rFonts w:hint="eastAsia"/>
        </w:rPr>
        <w:t xml:space="preserve"> </w:t>
      </w:r>
      <w:r>
        <w:rPr>
          <w:rFonts w:hint="eastAsia"/>
        </w:rPr>
        <w:t>设</w:t>
      </w:r>
      <w:r w:rsidR="008B1D3C" w:rsidRPr="00025957">
        <w:rPr>
          <w:position w:val="-4"/>
        </w:rPr>
        <w:object w:dxaOrig="200" w:dyaOrig="260">
          <v:shape id="_x0000_i1035" type="#_x0000_t75" style="width:9.8pt;height:13.25pt" o:ole="">
            <v:imagedata r:id="rId29" o:title=""/>
          </v:shape>
          <o:OLEObject Type="Embed" ProgID="Equation.DSMT4" ShapeID="_x0000_i1035" DrawAspect="Content" ObjectID="_1667925078" r:id="rId30"/>
        </w:object>
      </w:r>
      <w:r>
        <w:rPr>
          <w:rFonts w:hint="eastAsia"/>
        </w:rPr>
        <w:t>为取正向的圆周</w:t>
      </w:r>
      <w:r w:rsidR="008B1D3C" w:rsidRPr="008B1D3C">
        <w:rPr>
          <w:position w:val="-10"/>
        </w:rPr>
        <w:object w:dxaOrig="1120" w:dyaOrig="360">
          <v:shape id="_x0000_i1036" type="#_x0000_t75" style="width:55.85pt;height:17.85pt" o:ole="">
            <v:imagedata r:id="rId31" o:title=""/>
          </v:shape>
          <o:OLEObject Type="Embed" ProgID="Equation.DSMT4" ShapeID="_x0000_i1036" DrawAspect="Content" ObjectID="_1667925079" r:id="rId32"/>
        </w:object>
      </w:r>
      <w:r>
        <w:rPr>
          <w:rFonts w:hint="eastAsia"/>
        </w:rPr>
        <w:t>,</w:t>
      </w:r>
      <w:r>
        <w:rPr>
          <w:rFonts w:hint="eastAsia"/>
        </w:rPr>
        <w:t>则曲线积分</w:t>
      </w:r>
      <w:r w:rsidR="008B1D3C" w:rsidRPr="008B1D3C">
        <w:rPr>
          <w:position w:val="-18"/>
        </w:rPr>
        <w:object w:dxaOrig="2880" w:dyaOrig="460">
          <v:shape id="_x0000_i1037" type="#_x0000_t75" style="width:2in;height:23.05pt" o:ole="">
            <v:imagedata r:id="rId33" o:title=""/>
          </v:shape>
          <o:OLEObject Type="Embed" ProgID="Equation.DSMT4" ShapeID="_x0000_i1037" DrawAspect="Content" ObjectID="_1667925080" r:id="rId34"/>
        </w:object>
      </w:r>
      <w:r>
        <w:rPr>
          <w:rFonts w:hint="eastAsia"/>
        </w:rPr>
        <w:t>的值是</w:t>
      </w:r>
      <w:r>
        <w:rPr>
          <w:rFonts w:hint="eastAsia"/>
          <w:u w:val="single"/>
        </w:rPr>
        <w:t xml:space="preserve">        </w:t>
      </w:r>
      <w:r>
        <w:rPr>
          <w:rFonts w:hint="eastAsia"/>
        </w:rPr>
        <w:t>.</w:t>
      </w:r>
    </w:p>
    <w:p w:rsidR="00A84F16" w:rsidRDefault="00A84F16" w:rsidP="00643D22"/>
    <w:p w:rsidR="001F437E" w:rsidRPr="001F437E" w:rsidRDefault="001F437E" w:rsidP="001F437E">
      <w:pPr>
        <w:rPr>
          <w:rStyle w:val="af4"/>
        </w:rPr>
      </w:pPr>
      <w:r w:rsidRPr="001F437E">
        <w:rPr>
          <w:rStyle w:val="af4"/>
          <w:rFonts w:hint="eastAsia"/>
        </w:rPr>
        <w:t>[解]</w:t>
      </w:r>
      <w:r w:rsidRPr="001F437E">
        <w:rPr>
          <w:rFonts w:hint="eastAsia"/>
        </w:rPr>
        <w:t xml:space="preserve"> </w:t>
      </w:r>
      <w:r w:rsidR="00D108D3">
        <w:rPr>
          <w:rFonts w:hint="eastAsia"/>
        </w:rPr>
        <w:t>用参数方程或者用格林公式计算，求得</w:t>
      </w:r>
      <w:r w:rsidR="008B1D3C" w:rsidRPr="008B1D3C">
        <w:rPr>
          <w:position w:val="-6"/>
        </w:rPr>
        <w:object w:dxaOrig="620" w:dyaOrig="279">
          <v:shape id="_x0000_i1038" type="#_x0000_t75" style="width:31.1pt;height:13.8pt" o:ole="">
            <v:imagedata r:id="rId35" o:title=""/>
          </v:shape>
          <o:OLEObject Type="Embed" ProgID="Equation.DSMT4" ShapeID="_x0000_i1038" DrawAspect="Content" ObjectID="_1667925081" r:id="rId36"/>
        </w:object>
      </w:r>
      <w:r w:rsidR="00D108D3">
        <w:rPr>
          <w:rFonts w:hint="eastAsia"/>
        </w:rPr>
        <w:t>．</w:t>
      </w:r>
    </w:p>
    <w:p w:rsidR="001F437E" w:rsidRDefault="001F437E" w:rsidP="001F437E"/>
    <w:p w:rsidR="00A84F16" w:rsidRDefault="00A84F16" w:rsidP="00643D22"/>
    <w:p w:rsidR="00643D22" w:rsidRDefault="00643D22" w:rsidP="001F437E">
      <w:pPr>
        <w:ind w:left="480" w:hangingChars="200" w:hanging="480"/>
        <w:rPr>
          <w:rFonts w:ascii="宋体"/>
        </w:rPr>
      </w:pPr>
      <w:r>
        <w:rPr>
          <w:rFonts w:hint="eastAsia"/>
        </w:rPr>
        <w:t>(5)</w:t>
      </w:r>
      <w:r w:rsidR="001F437E">
        <w:rPr>
          <w:rFonts w:hint="eastAsia"/>
        </w:rPr>
        <w:t xml:space="preserve"> </w:t>
      </w:r>
      <w:r>
        <w:rPr>
          <w:rFonts w:hint="eastAsia"/>
        </w:rPr>
        <w:t>已知三维线性空间的一组基底为</w:t>
      </w:r>
      <w:r w:rsidR="008B1D3C" w:rsidRPr="008B1D3C">
        <w:rPr>
          <w:position w:val="-12"/>
        </w:rPr>
        <w:object w:dxaOrig="1300" w:dyaOrig="380">
          <v:shape id="_x0000_i1039" type="#_x0000_t75" style="width:65.1pt;height:19pt" o:ole="">
            <v:imagedata r:id="rId37" o:title=""/>
          </v:shape>
          <o:OLEObject Type="Embed" ProgID="Equation.DSMT4" ShapeID="_x0000_i1039" DrawAspect="Content" ObjectID="_1667925082" r:id="rId38"/>
        </w:object>
      </w:r>
      <w:r>
        <w:rPr>
          <w:rFonts w:ascii="宋体" w:hint="eastAsia"/>
        </w:rPr>
        <w:t>,</w:t>
      </w:r>
      <w:r w:rsidR="008B1D3C" w:rsidRPr="008B1D3C">
        <w:rPr>
          <w:position w:val="-12"/>
        </w:rPr>
        <w:object w:dxaOrig="1300" w:dyaOrig="380">
          <v:shape id="_x0000_i1040" type="#_x0000_t75" style="width:65.1pt;height:19pt" o:ole="">
            <v:imagedata r:id="rId39" o:title=""/>
          </v:shape>
          <o:OLEObject Type="Embed" ProgID="Equation.DSMT4" ShapeID="_x0000_i1040" DrawAspect="Content" ObjectID="_1667925083" r:id="rId40"/>
        </w:object>
      </w:r>
      <w:r>
        <w:rPr>
          <w:rFonts w:ascii="宋体" w:hint="eastAsia"/>
        </w:rPr>
        <w:t>,</w:t>
      </w:r>
      <w:r w:rsidR="008B1D3C" w:rsidRPr="008B1D3C">
        <w:rPr>
          <w:position w:val="-12"/>
        </w:rPr>
        <w:object w:dxaOrig="1300" w:dyaOrig="380">
          <v:shape id="_x0000_i1041" type="#_x0000_t75" style="width:65.1pt;height:19pt" o:ole="">
            <v:imagedata r:id="rId41" o:title=""/>
          </v:shape>
          <o:OLEObject Type="Embed" ProgID="Equation.DSMT4" ShapeID="_x0000_i1041" DrawAspect="Content" ObjectID="_1667925084" r:id="rId42"/>
        </w:object>
      </w:r>
      <w:r>
        <w:rPr>
          <w:rFonts w:ascii="宋体"/>
        </w:rPr>
        <w:t>,</w:t>
      </w:r>
      <w:r>
        <w:rPr>
          <w:rFonts w:ascii="宋体" w:hint="eastAsia"/>
        </w:rPr>
        <w:t>则向量</w:t>
      </w:r>
      <w:r w:rsidR="00495AA7" w:rsidRPr="008B1D3C">
        <w:rPr>
          <w:position w:val="-10"/>
        </w:rPr>
        <w:object w:dxaOrig="1240" w:dyaOrig="360">
          <v:shape id="_x0000_i1173" type="#_x0000_t75" style="width:61.65pt;height:17.85pt" o:ole="">
            <v:imagedata r:id="rId43" o:title=""/>
          </v:shape>
          <o:OLEObject Type="Embed" ProgID="Equation.DSMT4" ShapeID="_x0000_i1173" DrawAspect="Content" ObjectID="_1667925085" r:id="rId44"/>
        </w:object>
      </w:r>
      <w:r>
        <w:rPr>
          <w:rFonts w:ascii="宋体" w:hint="eastAsia"/>
        </w:rPr>
        <w:t>在上述基底下的坐标是</w:t>
      </w:r>
      <w:r>
        <w:rPr>
          <w:rFonts w:ascii="宋体" w:hint="eastAsia"/>
          <w:u w:val="single"/>
        </w:rPr>
        <w:t xml:space="preserve">          </w:t>
      </w:r>
      <w:r>
        <w:rPr>
          <w:rFonts w:ascii="宋体" w:hint="eastAsia"/>
        </w:rPr>
        <w:t>.</w:t>
      </w:r>
    </w:p>
    <w:p w:rsidR="00A84F16" w:rsidRDefault="00A84F16" w:rsidP="00643D22">
      <w:pPr>
        <w:rPr>
          <w:rFonts w:ascii="宋体"/>
        </w:rPr>
      </w:pPr>
    </w:p>
    <w:p w:rsidR="001F437E" w:rsidRPr="001F437E" w:rsidRDefault="001F437E" w:rsidP="001F437E">
      <w:pPr>
        <w:rPr>
          <w:rStyle w:val="af4"/>
        </w:rPr>
      </w:pPr>
      <w:r w:rsidRPr="001F437E">
        <w:rPr>
          <w:rStyle w:val="af4"/>
          <w:rFonts w:hint="eastAsia"/>
        </w:rPr>
        <w:t>[解]</w:t>
      </w:r>
      <w:r w:rsidRPr="001F437E">
        <w:rPr>
          <w:rFonts w:hint="eastAsia"/>
        </w:rPr>
        <w:t xml:space="preserve"> </w:t>
      </w:r>
      <w:r w:rsidR="008B1D3C" w:rsidRPr="008B1D3C">
        <w:rPr>
          <w:position w:val="-10"/>
        </w:rPr>
        <w:object w:dxaOrig="980" w:dyaOrig="360">
          <v:shape id="_x0000_i1042" type="#_x0000_t75" style="width:48.95pt;height:17.85pt" o:ole="">
            <v:imagedata r:id="rId45" o:title=""/>
          </v:shape>
          <o:OLEObject Type="Embed" ProgID="Equation.DSMT4" ShapeID="_x0000_i1042" DrawAspect="Content" ObjectID="_1667925086" r:id="rId46"/>
        </w:object>
      </w:r>
      <w:r w:rsidR="00123407">
        <w:rPr>
          <w:rFonts w:hint="eastAsia"/>
        </w:rPr>
        <w:t>．</w:t>
      </w:r>
    </w:p>
    <w:p w:rsidR="001F437E" w:rsidRDefault="001F437E" w:rsidP="001F437E"/>
    <w:p w:rsidR="00A84F16" w:rsidRDefault="00A84F16" w:rsidP="00643D22">
      <w:pPr>
        <w:rPr>
          <w:rFonts w:ascii="宋体"/>
        </w:rPr>
      </w:pPr>
    </w:p>
    <w:p w:rsidR="00A84F16" w:rsidRDefault="00643D22" w:rsidP="00A84F16">
      <w:pPr>
        <w:pStyle w:val="1"/>
      </w:pPr>
      <w:r>
        <w:rPr>
          <w:rFonts w:hint="eastAsia"/>
        </w:rPr>
        <w:lastRenderedPageBreak/>
        <w:t>二、（本题满分8分）</w:t>
      </w:r>
    </w:p>
    <w:p w:rsidR="00643D22" w:rsidRDefault="00643D22" w:rsidP="00643D22">
      <w:pPr>
        <w:rPr>
          <w:rFonts w:ascii="宋体"/>
        </w:rPr>
      </w:pPr>
      <w:r>
        <w:rPr>
          <w:rFonts w:ascii="宋体" w:hint="eastAsia"/>
        </w:rPr>
        <w:t>求正的常数</w:t>
      </w:r>
      <w:r w:rsidR="008B1D3C" w:rsidRPr="008B1D3C">
        <w:rPr>
          <w:position w:val="-6"/>
        </w:rPr>
        <w:object w:dxaOrig="200" w:dyaOrig="220">
          <v:shape id="_x0000_i1043" type="#_x0000_t75" style="width:9.8pt;height:10.95pt" o:ole="">
            <v:imagedata r:id="rId47" o:title=""/>
          </v:shape>
          <o:OLEObject Type="Embed" ProgID="Equation.DSMT4" ShapeID="_x0000_i1043" DrawAspect="Content" ObjectID="_1667925087" r:id="rId48"/>
        </w:object>
      </w:r>
      <w:r>
        <w:rPr>
          <w:rFonts w:ascii="宋体" w:hint="eastAsia"/>
        </w:rPr>
        <w:t>与</w:t>
      </w:r>
      <w:r w:rsidR="008B1D3C" w:rsidRPr="008B1D3C">
        <w:rPr>
          <w:position w:val="-6"/>
        </w:rPr>
        <w:object w:dxaOrig="200" w:dyaOrig="279">
          <v:shape id="_x0000_i1044" type="#_x0000_t75" style="width:9.8pt;height:13.8pt" o:ole="">
            <v:imagedata r:id="rId49" o:title=""/>
          </v:shape>
          <o:OLEObject Type="Embed" ProgID="Equation.DSMT4" ShapeID="_x0000_i1044" DrawAspect="Content" ObjectID="_1667925088" r:id="rId50"/>
        </w:object>
      </w:r>
      <w:r>
        <w:rPr>
          <w:rFonts w:ascii="宋体" w:hint="eastAsia"/>
        </w:rPr>
        <w:t>，使等式</w:t>
      </w:r>
      <w:r w:rsidR="008B1D3C" w:rsidRPr="008B1D3C">
        <w:rPr>
          <w:position w:val="-32"/>
        </w:rPr>
        <w:object w:dxaOrig="2920" w:dyaOrig="740">
          <v:shape id="_x0000_i1045" type="#_x0000_t75" style="width:145.75pt;height:36.85pt" o:ole="">
            <v:imagedata r:id="rId51" o:title=""/>
          </v:shape>
          <o:OLEObject Type="Embed" ProgID="Equation.DSMT4" ShapeID="_x0000_i1045" DrawAspect="Content" ObjectID="_1667925089" r:id="rId52"/>
        </w:object>
      </w:r>
      <w:r>
        <w:rPr>
          <w:rFonts w:ascii="宋体" w:hint="eastAsia"/>
        </w:rPr>
        <w:t>成立.</w:t>
      </w:r>
    </w:p>
    <w:p w:rsidR="00A84F16" w:rsidRDefault="00A84F16" w:rsidP="00643D22">
      <w:pPr>
        <w:rPr>
          <w:rFonts w:ascii="宋体"/>
        </w:rPr>
      </w:pPr>
    </w:p>
    <w:p w:rsidR="001F437E" w:rsidRPr="001F437E" w:rsidRDefault="001F437E" w:rsidP="001F437E">
      <w:pPr>
        <w:rPr>
          <w:rStyle w:val="af4"/>
        </w:rPr>
      </w:pPr>
      <w:r w:rsidRPr="001F437E">
        <w:rPr>
          <w:rStyle w:val="af4"/>
          <w:rFonts w:hint="eastAsia"/>
        </w:rPr>
        <w:t>[解]</w:t>
      </w:r>
      <w:r w:rsidRPr="001F437E">
        <w:rPr>
          <w:rFonts w:hint="eastAsia"/>
        </w:rPr>
        <w:t xml:space="preserve"> </w:t>
      </w:r>
      <w:r w:rsidR="004C00B9">
        <w:rPr>
          <w:rFonts w:hint="eastAsia"/>
        </w:rPr>
        <w:t>由洛必达法则与等价无穷小量代换，求得</w:t>
      </w:r>
      <w:r w:rsidR="008B1D3C" w:rsidRPr="008B1D3C">
        <w:rPr>
          <w:position w:val="-6"/>
        </w:rPr>
        <w:object w:dxaOrig="540" w:dyaOrig="279">
          <v:shape id="_x0000_i1046" type="#_x0000_t75" style="width:27.05pt;height:13.8pt" o:ole="">
            <v:imagedata r:id="rId53" o:title=""/>
          </v:shape>
          <o:OLEObject Type="Embed" ProgID="Equation.DSMT4" ShapeID="_x0000_i1046" DrawAspect="Content" ObjectID="_1667925090" r:id="rId54"/>
        </w:object>
      </w:r>
      <w:r w:rsidR="004C00B9">
        <w:rPr>
          <w:rFonts w:hint="eastAsia"/>
        </w:rPr>
        <w:t xml:space="preserve">, </w:t>
      </w:r>
      <w:r w:rsidR="008B1D3C" w:rsidRPr="008B1D3C">
        <w:rPr>
          <w:position w:val="-6"/>
        </w:rPr>
        <w:object w:dxaOrig="540" w:dyaOrig="279">
          <v:shape id="_x0000_i1047" type="#_x0000_t75" style="width:27.05pt;height:13.8pt" o:ole="">
            <v:imagedata r:id="rId55" o:title=""/>
          </v:shape>
          <o:OLEObject Type="Embed" ProgID="Equation.DSMT4" ShapeID="_x0000_i1047" DrawAspect="Content" ObjectID="_1667925091" r:id="rId56"/>
        </w:object>
      </w:r>
      <w:r w:rsidR="004C00B9">
        <w:rPr>
          <w:rFonts w:hint="eastAsia"/>
        </w:rPr>
        <w:t>．</w:t>
      </w:r>
    </w:p>
    <w:p w:rsidR="001F437E" w:rsidRDefault="001F437E" w:rsidP="001F437E"/>
    <w:p w:rsidR="00A84F16" w:rsidRDefault="00A84F16" w:rsidP="00643D22">
      <w:pPr>
        <w:rPr>
          <w:rFonts w:ascii="宋体"/>
        </w:rPr>
      </w:pPr>
    </w:p>
    <w:p w:rsidR="00643D22" w:rsidRDefault="00643D22" w:rsidP="00A84F16">
      <w:pPr>
        <w:pStyle w:val="1"/>
      </w:pPr>
      <w:r>
        <w:rPr>
          <w:rFonts w:hint="eastAsia"/>
        </w:rPr>
        <w:t>三、</w:t>
      </w:r>
      <w:r w:rsidR="004C00B9">
        <w:rPr>
          <w:rFonts w:hint="eastAsia"/>
        </w:rPr>
        <w:t>计算题</w:t>
      </w:r>
      <w:r>
        <w:rPr>
          <w:rFonts w:hint="eastAsia"/>
        </w:rPr>
        <w:t>（本题满分7分）</w:t>
      </w:r>
    </w:p>
    <w:p w:rsidR="00A84F16" w:rsidRDefault="00A84F16" w:rsidP="00643D22">
      <w:pPr>
        <w:rPr>
          <w:rFonts w:ascii="宋体"/>
        </w:rPr>
      </w:pPr>
    </w:p>
    <w:p w:rsidR="00A84F16" w:rsidRDefault="00A84F16" w:rsidP="00643D22">
      <w:pPr>
        <w:rPr>
          <w:rFonts w:ascii="宋体"/>
        </w:rPr>
      </w:pPr>
    </w:p>
    <w:p w:rsidR="00643D22" w:rsidRDefault="004C00B9" w:rsidP="00643D22">
      <w:pPr>
        <w:rPr>
          <w:rFonts w:ascii="宋体"/>
        </w:rPr>
      </w:pPr>
      <w:r w:rsidRPr="004C00B9">
        <w:rPr>
          <w:rFonts w:hint="eastAsia"/>
        </w:rPr>
        <w:t>(1)</w:t>
      </w:r>
      <w:r w:rsidR="00643D22" w:rsidRPr="004C00B9">
        <w:rPr>
          <w:rFonts w:hint="eastAsia"/>
        </w:rPr>
        <w:t>（</w:t>
      </w:r>
      <w:r w:rsidR="00643D22" w:rsidRPr="004C00B9">
        <w:rPr>
          <w:rFonts w:hint="eastAsia"/>
        </w:rPr>
        <w:t>3</w:t>
      </w:r>
      <w:r w:rsidR="00643D22" w:rsidRPr="004C00B9">
        <w:rPr>
          <w:rFonts w:hint="eastAsia"/>
        </w:rPr>
        <w:t>分）</w:t>
      </w:r>
      <w:r w:rsidR="00643D22">
        <w:rPr>
          <w:rFonts w:ascii="宋体" w:hint="eastAsia"/>
        </w:rPr>
        <w:t>设</w:t>
      </w:r>
      <w:r w:rsidR="008B1D3C" w:rsidRPr="008B1D3C">
        <w:rPr>
          <w:position w:val="-10"/>
        </w:rPr>
        <w:object w:dxaOrig="240" w:dyaOrig="320">
          <v:shape id="_x0000_i1048" type="#_x0000_t75" style="width:12.1pt;height:16.15pt" o:ole="">
            <v:imagedata r:id="rId57" o:title=""/>
          </v:shape>
          <o:OLEObject Type="Embed" ProgID="Equation.DSMT4" ShapeID="_x0000_i1048" DrawAspect="Content" ObjectID="_1667925092" r:id="rId58"/>
        </w:object>
      </w:r>
      <w:r w:rsidR="00643D22">
        <w:rPr>
          <w:rFonts w:ascii="宋体"/>
        </w:rPr>
        <w:t>,</w:t>
      </w:r>
      <w:r w:rsidR="008B1D3C" w:rsidRPr="008B1D3C">
        <w:rPr>
          <w:position w:val="-10"/>
        </w:rPr>
        <w:object w:dxaOrig="220" w:dyaOrig="260">
          <v:shape id="_x0000_i1049" type="#_x0000_t75" style="width:10.95pt;height:13.25pt" o:ole="">
            <v:imagedata r:id="rId59" o:title=""/>
          </v:shape>
          <o:OLEObject Type="Embed" ProgID="Equation.DSMT4" ShapeID="_x0000_i1049" DrawAspect="Content" ObjectID="_1667925093" r:id="rId60"/>
        </w:object>
      </w:r>
      <w:r w:rsidR="00643D22">
        <w:rPr>
          <w:rFonts w:ascii="宋体" w:hint="eastAsia"/>
        </w:rPr>
        <w:t>为连续可微函数，</w:t>
      </w:r>
      <w:r w:rsidR="008B1D3C" w:rsidRPr="008B1D3C">
        <w:rPr>
          <w:position w:val="-10"/>
        </w:rPr>
        <w:object w:dxaOrig="1180" w:dyaOrig="320">
          <v:shape id="_x0000_i1050" type="#_x0000_t75" style="width:58.75pt;height:16.15pt" o:ole="">
            <v:imagedata r:id="rId61" o:title=""/>
          </v:shape>
          <o:OLEObject Type="Embed" ProgID="Equation.DSMT4" ShapeID="_x0000_i1050" DrawAspect="Content" ObjectID="_1667925094" r:id="rId62"/>
        </w:object>
      </w:r>
      <w:r w:rsidR="00643D22">
        <w:rPr>
          <w:rFonts w:ascii="宋体"/>
        </w:rPr>
        <w:t>,</w:t>
      </w:r>
      <w:r>
        <w:rPr>
          <w:rFonts w:ascii="宋体" w:hint="eastAsia"/>
        </w:rPr>
        <w:t xml:space="preserve"> </w:t>
      </w:r>
      <w:r w:rsidR="008B1D3C" w:rsidRPr="008B1D3C">
        <w:rPr>
          <w:position w:val="-10"/>
        </w:rPr>
        <w:object w:dxaOrig="1300" w:dyaOrig="320">
          <v:shape id="_x0000_i1051" type="#_x0000_t75" style="width:65.1pt;height:16.15pt" o:ole="">
            <v:imagedata r:id="rId63" o:title=""/>
          </v:shape>
          <o:OLEObject Type="Embed" ProgID="Equation.DSMT4" ShapeID="_x0000_i1051" DrawAspect="Content" ObjectID="_1667925095" r:id="rId64"/>
        </w:object>
      </w:r>
      <w:r w:rsidR="00643D22">
        <w:rPr>
          <w:rFonts w:ascii="宋体"/>
        </w:rPr>
        <w:t>,</w:t>
      </w:r>
      <w:r w:rsidR="00643D22">
        <w:rPr>
          <w:rFonts w:ascii="宋体" w:hint="eastAsia"/>
        </w:rPr>
        <w:t>求</w:t>
      </w:r>
      <w:r w:rsidR="008B1D3C" w:rsidRPr="008B1D3C">
        <w:rPr>
          <w:position w:val="-24"/>
        </w:rPr>
        <w:object w:dxaOrig="360" w:dyaOrig="620">
          <v:shape id="_x0000_i1052" type="#_x0000_t75" style="width:17.85pt;height:31.1pt" o:ole="">
            <v:imagedata r:id="rId65" o:title=""/>
          </v:shape>
          <o:OLEObject Type="Embed" ProgID="Equation.DSMT4" ShapeID="_x0000_i1052" DrawAspect="Content" ObjectID="_1667925096" r:id="rId66"/>
        </w:object>
      </w:r>
      <w:r w:rsidR="0053748B">
        <w:rPr>
          <w:rFonts w:ascii="宋体" w:hint="eastAsia"/>
        </w:rPr>
        <w:t>，</w:t>
      </w:r>
      <w:r w:rsidR="001A4F3D" w:rsidRPr="008B1D3C">
        <w:rPr>
          <w:position w:val="-24"/>
        </w:rPr>
        <w:object w:dxaOrig="340" w:dyaOrig="620">
          <v:shape id="_x0000_i1175" type="#_x0000_t75" style="width:17.3pt;height:31.1pt" o:ole="">
            <v:imagedata r:id="rId67" o:title=""/>
          </v:shape>
          <o:OLEObject Type="Embed" ProgID="Equation.DSMT4" ShapeID="_x0000_i1175" DrawAspect="Content" ObjectID="_1667925097" r:id="rId68"/>
        </w:object>
      </w:r>
      <w:r w:rsidR="00643D22">
        <w:rPr>
          <w:rFonts w:ascii="宋体"/>
        </w:rPr>
        <w:t>.</w:t>
      </w:r>
    </w:p>
    <w:p w:rsidR="00A84F16" w:rsidRDefault="00A84F16" w:rsidP="00643D22">
      <w:pPr>
        <w:rPr>
          <w:rFonts w:ascii="宋体"/>
        </w:rPr>
      </w:pPr>
    </w:p>
    <w:p w:rsidR="001F437E" w:rsidRPr="001F437E" w:rsidRDefault="001F437E" w:rsidP="001F437E">
      <w:pPr>
        <w:rPr>
          <w:rStyle w:val="af4"/>
        </w:rPr>
      </w:pPr>
      <w:r w:rsidRPr="001F437E">
        <w:rPr>
          <w:rStyle w:val="af4"/>
          <w:rFonts w:hint="eastAsia"/>
        </w:rPr>
        <w:t>[解]</w:t>
      </w:r>
      <w:r w:rsidRPr="001F437E">
        <w:rPr>
          <w:rFonts w:hint="eastAsia"/>
        </w:rPr>
        <w:t xml:space="preserve"> </w:t>
      </w:r>
      <w:r w:rsidR="008B1D3C" w:rsidRPr="008B1D3C">
        <w:rPr>
          <w:position w:val="-24"/>
        </w:rPr>
        <w:object w:dxaOrig="1320" w:dyaOrig="620">
          <v:shape id="_x0000_i1053" type="#_x0000_t75" style="width:66.25pt;height:31.1pt" o:ole="">
            <v:imagedata r:id="rId69" o:title=""/>
          </v:shape>
          <o:OLEObject Type="Embed" ProgID="Equation.DSMT4" ShapeID="_x0000_i1053" DrawAspect="Content" ObjectID="_1667925098" r:id="rId70"/>
        </w:object>
      </w:r>
      <w:r w:rsidR="0053748B">
        <w:rPr>
          <w:rFonts w:ascii="宋体" w:hint="eastAsia"/>
        </w:rPr>
        <w:t>，</w:t>
      </w:r>
      <w:r w:rsidR="001A4F3D" w:rsidRPr="008B1D3C">
        <w:rPr>
          <w:position w:val="-24"/>
        </w:rPr>
        <w:object w:dxaOrig="1420" w:dyaOrig="620">
          <v:shape id="_x0000_i1176" type="#_x0000_t75" style="width:71.4pt;height:31.1pt" o:ole="">
            <v:imagedata r:id="rId71" o:title=""/>
          </v:shape>
          <o:OLEObject Type="Embed" ProgID="Equation.DSMT4" ShapeID="_x0000_i1176" DrawAspect="Content" ObjectID="_1667925099" r:id="rId72"/>
        </w:object>
      </w:r>
      <w:r w:rsidR="0053748B">
        <w:rPr>
          <w:rFonts w:ascii="宋体"/>
        </w:rPr>
        <w:t>.</w:t>
      </w:r>
    </w:p>
    <w:p w:rsidR="001F437E" w:rsidRDefault="001F437E" w:rsidP="001F437E"/>
    <w:p w:rsidR="00A84F16" w:rsidRDefault="00A84F16" w:rsidP="00643D22">
      <w:pPr>
        <w:rPr>
          <w:rFonts w:ascii="宋体"/>
        </w:rPr>
      </w:pPr>
    </w:p>
    <w:p w:rsidR="00643D22" w:rsidRDefault="004C00B9" w:rsidP="00643D22">
      <w:pPr>
        <w:rPr>
          <w:rFonts w:ascii="宋体"/>
        </w:rPr>
      </w:pPr>
      <w:r w:rsidRPr="004C00B9">
        <w:rPr>
          <w:rFonts w:hint="eastAsia"/>
        </w:rPr>
        <w:t>(2)</w:t>
      </w:r>
      <w:r w:rsidR="00643D22" w:rsidRPr="004C00B9">
        <w:rPr>
          <w:rFonts w:hint="eastAsia"/>
        </w:rPr>
        <w:t>（</w:t>
      </w:r>
      <w:r w:rsidR="00643D22" w:rsidRPr="004C00B9">
        <w:rPr>
          <w:rFonts w:hint="eastAsia"/>
        </w:rPr>
        <w:t>4</w:t>
      </w:r>
      <w:r w:rsidR="00643D22" w:rsidRPr="004C00B9">
        <w:rPr>
          <w:rFonts w:hint="eastAsia"/>
        </w:rPr>
        <w:t>分）</w:t>
      </w:r>
      <w:r w:rsidR="00643D22">
        <w:rPr>
          <w:rFonts w:ascii="宋体" w:hint="eastAsia"/>
        </w:rPr>
        <w:t>设矩阵</w:t>
      </w:r>
      <w:r w:rsidR="008B1D3C" w:rsidRPr="00025957">
        <w:rPr>
          <w:position w:val="-4"/>
        </w:rPr>
        <w:object w:dxaOrig="220" w:dyaOrig="260">
          <v:shape id="_x0000_i1054" type="#_x0000_t75" style="width:10.95pt;height:13.25pt" o:ole="">
            <v:imagedata r:id="rId73" o:title=""/>
          </v:shape>
          <o:OLEObject Type="Embed" ProgID="Equation.DSMT4" ShapeID="_x0000_i1054" DrawAspect="Content" ObjectID="_1667925100" r:id="rId74"/>
        </w:object>
      </w:r>
      <w:r w:rsidR="00643D22">
        <w:rPr>
          <w:rFonts w:ascii="宋体" w:hint="eastAsia"/>
        </w:rPr>
        <w:t>和</w:t>
      </w:r>
      <w:r w:rsidR="008B1D3C" w:rsidRPr="00025957">
        <w:rPr>
          <w:position w:val="-4"/>
        </w:rPr>
        <w:object w:dxaOrig="220" w:dyaOrig="260">
          <v:shape id="_x0000_i1055" type="#_x0000_t75" style="width:10.95pt;height:13.25pt" o:ole="">
            <v:imagedata r:id="rId75" o:title=""/>
          </v:shape>
          <o:OLEObject Type="Embed" ProgID="Equation.DSMT4" ShapeID="_x0000_i1055" DrawAspect="Content" ObjectID="_1667925101" r:id="rId76"/>
        </w:object>
      </w:r>
      <w:r w:rsidR="00643D22">
        <w:rPr>
          <w:rFonts w:ascii="宋体" w:hint="eastAsia"/>
        </w:rPr>
        <w:t>满足关系式</w:t>
      </w:r>
      <w:r w:rsidR="008B1D3C" w:rsidRPr="00025957">
        <w:rPr>
          <w:position w:val="-4"/>
        </w:rPr>
        <w:object w:dxaOrig="1240" w:dyaOrig="260">
          <v:shape id="_x0000_i1056" type="#_x0000_t75" style="width:62.2pt;height:13.25pt" o:ole="">
            <v:imagedata r:id="rId77" o:title=""/>
          </v:shape>
          <o:OLEObject Type="Embed" ProgID="Equation.DSMT4" ShapeID="_x0000_i1056" DrawAspect="Content" ObjectID="_1667925102" r:id="rId78"/>
        </w:object>
      </w:r>
      <w:r w:rsidR="00643D22">
        <w:rPr>
          <w:rFonts w:ascii="宋体" w:hint="eastAsia"/>
        </w:rPr>
        <w:t>，其中</w:t>
      </w:r>
      <w:r w:rsidR="008B1D3C" w:rsidRPr="008B1D3C">
        <w:rPr>
          <w:position w:val="-50"/>
        </w:rPr>
        <w:object w:dxaOrig="1480" w:dyaOrig="1120">
          <v:shape id="_x0000_i1057" type="#_x0000_t75" style="width:73.75pt;height:55.85pt" o:ole="">
            <v:imagedata r:id="rId79" o:title=""/>
          </v:shape>
          <o:OLEObject Type="Embed" ProgID="Equation.DSMT4" ShapeID="_x0000_i1057" DrawAspect="Content" ObjectID="_1667925103" r:id="rId80"/>
        </w:object>
      </w:r>
      <w:r w:rsidR="00643D22">
        <w:rPr>
          <w:rFonts w:ascii="宋体" w:hint="eastAsia"/>
        </w:rPr>
        <w:t>，求矩阵</w:t>
      </w:r>
      <w:r w:rsidR="008B1D3C" w:rsidRPr="00025957">
        <w:rPr>
          <w:position w:val="-4"/>
        </w:rPr>
        <w:object w:dxaOrig="220" w:dyaOrig="260">
          <v:shape id="_x0000_i1058" type="#_x0000_t75" style="width:10.95pt;height:13.25pt" o:ole="">
            <v:imagedata r:id="rId81" o:title=""/>
          </v:shape>
          <o:OLEObject Type="Embed" ProgID="Equation.DSMT4" ShapeID="_x0000_i1058" DrawAspect="Content" ObjectID="_1667925104" r:id="rId82"/>
        </w:object>
      </w:r>
      <w:r w:rsidR="00643D22">
        <w:rPr>
          <w:rFonts w:ascii="宋体"/>
        </w:rPr>
        <w:t>.</w:t>
      </w:r>
    </w:p>
    <w:p w:rsidR="001F437E" w:rsidRPr="001F437E" w:rsidRDefault="001F437E" w:rsidP="001F437E">
      <w:pPr>
        <w:rPr>
          <w:rStyle w:val="af4"/>
        </w:rPr>
      </w:pPr>
      <w:r w:rsidRPr="001F437E">
        <w:rPr>
          <w:rStyle w:val="af4"/>
          <w:rFonts w:hint="eastAsia"/>
        </w:rPr>
        <w:t>[解]</w:t>
      </w:r>
      <w:r w:rsidRPr="001F437E">
        <w:rPr>
          <w:rFonts w:hint="eastAsia"/>
        </w:rPr>
        <w:t xml:space="preserve"> </w:t>
      </w:r>
      <w:r w:rsidR="008B1D3C" w:rsidRPr="008B1D3C">
        <w:rPr>
          <w:position w:val="-50"/>
        </w:rPr>
        <w:object w:dxaOrig="1880" w:dyaOrig="1120">
          <v:shape id="_x0000_i1059" type="#_x0000_t75" style="width:93.9pt;height:55.85pt" o:ole="">
            <v:imagedata r:id="rId83" o:title=""/>
          </v:shape>
          <o:OLEObject Type="Embed" ProgID="Equation.DSMT4" ShapeID="_x0000_i1059" DrawAspect="Content" ObjectID="_1667925105" r:id="rId84"/>
        </w:object>
      </w:r>
      <w:r w:rsidR="008E7F63">
        <w:rPr>
          <w:rFonts w:hint="eastAsia"/>
        </w:rPr>
        <w:t>．</w:t>
      </w:r>
    </w:p>
    <w:p w:rsidR="001F437E" w:rsidRDefault="001F437E" w:rsidP="001F437E"/>
    <w:p w:rsidR="00A84F16" w:rsidRDefault="00A84F16" w:rsidP="00643D22">
      <w:pPr>
        <w:rPr>
          <w:rFonts w:ascii="宋体"/>
        </w:rPr>
      </w:pPr>
    </w:p>
    <w:p w:rsidR="00A84F16" w:rsidRDefault="00A84F16" w:rsidP="00643D22">
      <w:pPr>
        <w:rPr>
          <w:rFonts w:ascii="宋体"/>
        </w:rPr>
      </w:pPr>
    </w:p>
    <w:p w:rsidR="00A84F16" w:rsidRDefault="00643D22" w:rsidP="00A84F16">
      <w:pPr>
        <w:pStyle w:val="1"/>
      </w:pPr>
      <w:r>
        <w:rPr>
          <w:rFonts w:hint="eastAsia"/>
        </w:rPr>
        <w:t>四、（本题满分8分）</w:t>
      </w:r>
    </w:p>
    <w:p w:rsidR="00643D22" w:rsidRDefault="00643D22" w:rsidP="00643D22">
      <w:pPr>
        <w:rPr>
          <w:rFonts w:ascii="宋体"/>
        </w:rPr>
      </w:pPr>
      <w:r>
        <w:rPr>
          <w:rFonts w:ascii="宋体" w:hint="eastAsia"/>
        </w:rPr>
        <w:t>求微分方程</w:t>
      </w:r>
      <w:r w:rsidR="008B1D3C" w:rsidRPr="008B1D3C">
        <w:rPr>
          <w:position w:val="-10"/>
        </w:rPr>
        <w:object w:dxaOrig="2400" w:dyaOrig="360">
          <v:shape id="_x0000_i1060" type="#_x0000_t75" style="width:119.8pt;height:17.85pt" o:ole="">
            <v:imagedata r:id="rId85" o:title=""/>
          </v:shape>
          <o:OLEObject Type="Embed" ProgID="Equation.DSMT4" ShapeID="_x0000_i1060" DrawAspect="Content" ObjectID="_1667925106" r:id="rId86"/>
        </w:object>
      </w:r>
      <w:r>
        <w:rPr>
          <w:rFonts w:ascii="宋体" w:hint="eastAsia"/>
        </w:rPr>
        <w:t>的通解（一般解），其中常数</w:t>
      </w:r>
      <w:r w:rsidR="008B1D3C" w:rsidRPr="008B1D3C">
        <w:rPr>
          <w:position w:val="-6"/>
        </w:rPr>
        <w:object w:dxaOrig="540" w:dyaOrig="279">
          <v:shape id="_x0000_i1061" type="#_x0000_t75" style="width:27.05pt;height:13.8pt" o:ole="">
            <v:imagedata r:id="rId87" o:title=""/>
          </v:shape>
          <o:OLEObject Type="Embed" ProgID="Equation.DSMT4" ShapeID="_x0000_i1061" DrawAspect="Content" ObjectID="_1667925107" r:id="rId88"/>
        </w:object>
      </w:r>
      <w:r>
        <w:rPr>
          <w:rFonts w:ascii="宋体"/>
        </w:rPr>
        <w:t>.</w:t>
      </w:r>
    </w:p>
    <w:p w:rsidR="00A84F16" w:rsidRDefault="00A84F16" w:rsidP="00643D22">
      <w:pPr>
        <w:rPr>
          <w:rFonts w:ascii="宋体"/>
        </w:rPr>
      </w:pPr>
    </w:p>
    <w:p w:rsidR="001F437E" w:rsidRPr="001F437E" w:rsidRDefault="001F437E" w:rsidP="001F437E">
      <w:pPr>
        <w:rPr>
          <w:rStyle w:val="af4"/>
        </w:rPr>
      </w:pPr>
      <w:r w:rsidRPr="001F437E">
        <w:rPr>
          <w:rStyle w:val="af4"/>
          <w:rFonts w:hint="eastAsia"/>
        </w:rPr>
        <w:t>[解]</w:t>
      </w:r>
      <w:r w:rsidRPr="001F437E">
        <w:rPr>
          <w:rFonts w:hint="eastAsia"/>
        </w:rPr>
        <w:t xml:space="preserve"> </w:t>
      </w:r>
      <w:r w:rsidR="008B1D3C" w:rsidRPr="008B1D3C">
        <w:rPr>
          <w:position w:val="-24"/>
        </w:rPr>
        <w:object w:dxaOrig="4260" w:dyaOrig="620">
          <v:shape id="_x0000_i1062" type="#_x0000_t75" style="width:213.1pt;height:31.1pt" o:ole="">
            <v:imagedata r:id="rId89" o:title=""/>
          </v:shape>
          <o:OLEObject Type="Embed" ProgID="Equation.DSMT4" ShapeID="_x0000_i1062" DrawAspect="Content" ObjectID="_1667925108" r:id="rId90"/>
        </w:object>
      </w:r>
      <w:r w:rsidR="008E7F63">
        <w:rPr>
          <w:rFonts w:hint="eastAsia"/>
        </w:rPr>
        <w:t>．</w:t>
      </w:r>
    </w:p>
    <w:p w:rsidR="001F437E" w:rsidRDefault="001F437E" w:rsidP="001F437E"/>
    <w:p w:rsidR="00A84F16" w:rsidRDefault="00A84F16" w:rsidP="00643D22">
      <w:pPr>
        <w:rPr>
          <w:rFonts w:ascii="宋体"/>
        </w:rPr>
      </w:pPr>
    </w:p>
    <w:p w:rsidR="00643D22" w:rsidRDefault="00643D22" w:rsidP="00A84F16">
      <w:pPr>
        <w:pStyle w:val="1"/>
      </w:pPr>
      <w:r>
        <w:rPr>
          <w:rFonts w:hint="eastAsia"/>
        </w:rPr>
        <w:t>五、选择题（本题满分12分，每小题3分）</w:t>
      </w:r>
    </w:p>
    <w:p w:rsidR="00A84F16" w:rsidRDefault="00A84F16" w:rsidP="00643D22">
      <w:pPr>
        <w:rPr>
          <w:rFonts w:ascii="宋体"/>
        </w:rPr>
      </w:pPr>
    </w:p>
    <w:p w:rsidR="00A84F16" w:rsidRDefault="00A84F16" w:rsidP="00643D22">
      <w:pPr>
        <w:rPr>
          <w:rFonts w:ascii="宋体"/>
        </w:rPr>
      </w:pPr>
    </w:p>
    <w:p w:rsidR="00643D22" w:rsidRDefault="00FD55C2" w:rsidP="00643D22">
      <w:pPr>
        <w:rPr>
          <w:rFonts w:ascii="宋体"/>
        </w:rPr>
      </w:pPr>
      <w:r w:rsidRPr="00FD55C2">
        <w:rPr>
          <w:rFonts w:hint="eastAsia"/>
        </w:rPr>
        <w:t xml:space="preserve">(1) </w:t>
      </w:r>
      <w:r w:rsidR="00643D22">
        <w:rPr>
          <w:rFonts w:ascii="宋体" w:hint="eastAsia"/>
        </w:rPr>
        <w:t>设常数</w:t>
      </w:r>
      <w:r w:rsidR="008B1D3C" w:rsidRPr="008B1D3C">
        <w:rPr>
          <w:position w:val="-6"/>
        </w:rPr>
        <w:object w:dxaOrig="540" w:dyaOrig="279">
          <v:shape id="_x0000_i1063" type="#_x0000_t75" style="width:27.05pt;height:13.8pt" o:ole="">
            <v:imagedata r:id="rId91" o:title=""/>
          </v:shape>
          <o:OLEObject Type="Embed" ProgID="Equation.DSMT4" ShapeID="_x0000_i1063" DrawAspect="Content" ObjectID="_1667925109" r:id="rId92"/>
        </w:object>
      </w:r>
      <w:r w:rsidR="00643D22">
        <w:rPr>
          <w:rFonts w:ascii="宋体"/>
        </w:rPr>
        <w:t>，</w:t>
      </w:r>
      <w:r w:rsidR="00643D22">
        <w:rPr>
          <w:rFonts w:ascii="宋体" w:hint="eastAsia"/>
        </w:rPr>
        <w:t>则级数</w:t>
      </w:r>
      <w:r w:rsidR="008B1D3C" w:rsidRPr="008B1D3C">
        <w:rPr>
          <w:position w:val="-28"/>
        </w:rPr>
        <w:object w:dxaOrig="1400" w:dyaOrig="680">
          <v:shape id="_x0000_i1064" type="#_x0000_t75" style="width:70.25pt;height:34pt" o:ole="">
            <v:imagedata r:id="rId93" o:title=""/>
          </v:shape>
          <o:OLEObject Type="Embed" ProgID="Equation.DSMT4" ShapeID="_x0000_i1064" DrawAspect="Content" ObjectID="_1667925110" r:id="rId94"/>
        </w:object>
      </w:r>
      <w:r>
        <w:rPr>
          <w:rFonts w:ascii="宋体" w:hint="eastAsia"/>
        </w:rPr>
        <w:t>（    ）</w:t>
      </w:r>
    </w:p>
    <w:p w:rsidR="00643D22" w:rsidRDefault="00FD55C2" w:rsidP="00FD55C2">
      <w:pPr>
        <w:ind w:leftChars="200" w:left="480"/>
        <w:rPr>
          <w:rFonts w:ascii="宋体"/>
        </w:rPr>
      </w:pPr>
      <w:r w:rsidRPr="00FD55C2">
        <w:rPr>
          <w:rFonts w:hint="eastAsia"/>
        </w:rPr>
        <w:t xml:space="preserve">(A) </w:t>
      </w:r>
      <w:r w:rsidR="00643D22">
        <w:rPr>
          <w:rFonts w:ascii="宋体" w:hint="eastAsia"/>
        </w:rPr>
        <w:t>发散</w:t>
      </w:r>
      <w:r>
        <w:rPr>
          <w:rFonts w:ascii="宋体" w:hint="eastAsia"/>
        </w:rPr>
        <w:tab/>
      </w:r>
      <w:r>
        <w:rPr>
          <w:rFonts w:ascii="宋体" w:hint="eastAsia"/>
        </w:rPr>
        <w:tab/>
      </w:r>
      <w:r>
        <w:rPr>
          <w:rFonts w:ascii="宋体" w:hint="eastAsia"/>
        </w:rPr>
        <w:tab/>
      </w:r>
      <w:r>
        <w:rPr>
          <w:rFonts w:ascii="宋体" w:hint="eastAsia"/>
        </w:rPr>
        <w:tab/>
      </w:r>
      <w:r>
        <w:rPr>
          <w:rFonts w:ascii="宋体" w:hint="eastAsia"/>
        </w:rPr>
        <w:tab/>
      </w:r>
      <w:r>
        <w:rPr>
          <w:rFonts w:ascii="宋体" w:hint="eastAsia"/>
        </w:rPr>
        <w:tab/>
      </w:r>
      <w:r w:rsidRPr="00FD55C2">
        <w:rPr>
          <w:rFonts w:hint="eastAsia"/>
        </w:rPr>
        <w:t>(</w:t>
      </w:r>
      <w:r w:rsidR="00643D22" w:rsidRPr="00FD55C2">
        <w:rPr>
          <w:rFonts w:hint="eastAsia"/>
        </w:rPr>
        <w:t>B</w:t>
      </w:r>
      <w:r w:rsidRPr="00FD55C2">
        <w:rPr>
          <w:rFonts w:hint="eastAsia"/>
        </w:rPr>
        <w:t xml:space="preserve">) </w:t>
      </w:r>
      <w:r w:rsidR="00643D22">
        <w:rPr>
          <w:rFonts w:ascii="宋体" w:hint="eastAsia"/>
        </w:rPr>
        <w:t>绝对收敛</w:t>
      </w:r>
    </w:p>
    <w:p w:rsidR="00643D22" w:rsidRDefault="00FD55C2" w:rsidP="00FD55C2">
      <w:pPr>
        <w:ind w:leftChars="200" w:left="480"/>
        <w:rPr>
          <w:rFonts w:ascii="宋体"/>
        </w:rPr>
      </w:pPr>
      <w:r>
        <w:rPr>
          <w:rFonts w:hint="eastAsia"/>
        </w:rPr>
        <w:t>(C</w:t>
      </w:r>
      <w:r w:rsidRPr="00FD55C2">
        <w:rPr>
          <w:rFonts w:hint="eastAsia"/>
        </w:rPr>
        <w:t xml:space="preserve">) </w:t>
      </w:r>
      <w:r w:rsidR="00643D22">
        <w:rPr>
          <w:rFonts w:ascii="宋体" w:hint="eastAsia"/>
        </w:rPr>
        <w:t>条件收敛</w:t>
      </w:r>
      <w:r>
        <w:rPr>
          <w:rFonts w:ascii="宋体" w:hint="eastAsia"/>
        </w:rPr>
        <w:tab/>
      </w:r>
      <w:r>
        <w:rPr>
          <w:rFonts w:ascii="宋体" w:hint="eastAsia"/>
        </w:rPr>
        <w:tab/>
      </w:r>
      <w:r>
        <w:rPr>
          <w:rFonts w:ascii="宋体" w:hint="eastAsia"/>
        </w:rPr>
        <w:tab/>
      </w:r>
      <w:r>
        <w:rPr>
          <w:rFonts w:ascii="宋体" w:hint="eastAsia"/>
        </w:rPr>
        <w:tab/>
      </w:r>
      <w:r>
        <w:rPr>
          <w:rFonts w:ascii="宋体" w:hint="eastAsia"/>
        </w:rPr>
        <w:tab/>
      </w:r>
      <w:r w:rsidRPr="00FD55C2">
        <w:rPr>
          <w:rFonts w:hint="eastAsia"/>
        </w:rPr>
        <w:t>(</w:t>
      </w:r>
      <w:r w:rsidR="00643D22" w:rsidRPr="00FD55C2">
        <w:rPr>
          <w:rFonts w:hint="eastAsia"/>
        </w:rPr>
        <w:t>D</w:t>
      </w:r>
      <w:r w:rsidRPr="00FD55C2">
        <w:rPr>
          <w:rFonts w:hint="eastAsia"/>
        </w:rPr>
        <w:t xml:space="preserve">) </w:t>
      </w:r>
      <w:r w:rsidR="00643D22">
        <w:rPr>
          <w:rFonts w:ascii="宋体" w:hint="eastAsia"/>
        </w:rPr>
        <w:t>收敛或发散与</w:t>
      </w:r>
      <w:r w:rsidR="00643D22">
        <w:rPr>
          <w:rFonts w:ascii="宋体"/>
        </w:rPr>
        <w:t>k</w:t>
      </w:r>
      <w:r>
        <w:rPr>
          <w:rFonts w:ascii="宋体" w:hint="eastAsia"/>
        </w:rPr>
        <w:t>的取值有关</w:t>
      </w:r>
    </w:p>
    <w:p w:rsidR="00A84F16" w:rsidRDefault="00A84F16" w:rsidP="00643D22">
      <w:pPr>
        <w:rPr>
          <w:rFonts w:ascii="宋体"/>
        </w:rPr>
      </w:pPr>
    </w:p>
    <w:p w:rsidR="001F437E" w:rsidRPr="001F437E" w:rsidRDefault="001F437E" w:rsidP="001F437E">
      <w:pPr>
        <w:rPr>
          <w:rStyle w:val="af4"/>
        </w:rPr>
      </w:pPr>
      <w:r w:rsidRPr="001F437E">
        <w:rPr>
          <w:rStyle w:val="af4"/>
          <w:rFonts w:hint="eastAsia"/>
        </w:rPr>
        <w:lastRenderedPageBreak/>
        <w:t>[解]</w:t>
      </w:r>
      <w:r w:rsidRPr="001F437E">
        <w:rPr>
          <w:rFonts w:hint="eastAsia"/>
        </w:rPr>
        <w:t xml:space="preserve"> </w:t>
      </w:r>
      <w:r w:rsidR="00F0657E" w:rsidRPr="00F0657E">
        <w:rPr>
          <w:rFonts w:hint="eastAsia"/>
        </w:rPr>
        <w:t>选</w:t>
      </w:r>
      <w:r w:rsidR="00F0657E" w:rsidRPr="00F0657E">
        <w:t>(C)</w:t>
      </w:r>
      <w:r w:rsidR="00F0657E" w:rsidRPr="00F0657E">
        <w:rPr>
          <w:rFonts w:hint="eastAsia"/>
        </w:rPr>
        <w:t>．</w:t>
      </w:r>
    </w:p>
    <w:p w:rsidR="001F437E" w:rsidRDefault="001F437E" w:rsidP="001F437E"/>
    <w:p w:rsidR="00A84F16" w:rsidRDefault="00A84F16" w:rsidP="00643D22">
      <w:pPr>
        <w:rPr>
          <w:rFonts w:ascii="宋体"/>
        </w:rPr>
      </w:pPr>
    </w:p>
    <w:p w:rsidR="00643D22" w:rsidRDefault="00FD55C2" w:rsidP="00643D22">
      <w:pPr>
        <w:rPr>
          <w:rFonts w:ascii="宋体"/>
        </w:rPr>
      </w:pPr>
      <w:r w:rsidRPr="00FD55C2">
        <w:rPr>
          <w:rFonts w:hint="eastAsia"/>
        </w:rPr>
        <w:t>(</w:t>
      </w:r>
      <w:r w:rsidR="00643D22" w:rsidRPr="00FD55C2">
        <w:rPr>
          <w:rFonts w:hint="eastAsia"/>
        </w:rPr>
        <w:t>2</w:t>
      </w:r>
      <w:r w:rsidRPr="00FD55C2">
        <w:rPr>
          <w:rFonts w:hint="eastAsia"/>
        </w:rPr>
        <w:t xml:space="preserve">) </w:t>
      </w:r>
      <w:r w:rsidR="00643D22">
        <w:rPr>
          <w:rFonts w:ascii="宋体" w:hint="eastAsia"/>
        </w:rPr>
        <w:t>设</w:t>
      </w:r>
      <w:r w:rsidR="008B1D3C" w:rsidRPr="008B1D3C">
        <w:rPr>
          <w:position w:val="-10"/>
        </w:rPr>
        <w:object w:dxaOrig="540" w:dyaOrig="320">
          <v:shape id="_x0000_i1065" type="#_x0000_t75" style="width:27.05pt;height:16.15pt" o:ole="">
            <v:imagedata r:id="rId95" o:title=""/>
          </v:shape>
          <o:OLEObject Type="Embed" ProgID="Equation.DSMT4" ShapeID="_x0000_i1065" DrawAspect="Content" ObjectID="_1667925111" r:id="rId96"/>
        </w:object>
      </w:r>
      <w:r w:rsidR="00643D22">
        <w:rPr>
          <w:rFonts w:ascii="宋体" w:hint="eastAsia"/>
        </w:rPr>
        <w:t>为已知连续函数，</w:t>
      </w:r>
      <w:r w:rsidR="008B1D3C" w:rsidRPr="008B1D3C">
        <w:rPr>
          <w:position w:val="-18"/>
        </w:rPr>
        <w:object w:dxaOrig="1500" w:dyaOrig="600">
          <v:shape id="_x0000_i1066" type="#_x0000_t75" style="width:74.9pt;height:29.95pt" o:ole="">
            <v:imagedata r:id="rId97" o:title=""/>
          </v:shape>
          <o:OLEObject Type="Embed" ProgID="Equation.DSMT4" ShapeID="_x0000_i1066" DrawAspect="Content" ObjectID="_1667925112" r:id="rId98"/>
        </w:object>
      </w:r>
      <w:r w:rsidR="00643D22">
        <w:rPr>
          <w:rFonts w:ascii="宋体" w:hint="eastAsia"/>
        </w:rPr>
        <w:t>，其中</w:t>
      </w:r>
      <w:r w:rsidR="008B1D3C" w:rsidRPr="008B1D3C">
        <w:rPr>
          <w:position w:val="-6"/>
        </w:rPr>
        <w:object w:dxaOrig="520" w:dyaOrig="279">
          <v:shape id="_x0000_i1067" type="#_x0000_t75" style="width:25.9pt;height:13.8pt" o:ole="">
            <v:imagedata r:id="rId99" o:title=""/>
          </v:shape>
          <o:OLEObject Type="Embed" ProgID="Equation.DSMT4" ShapeID="_x0000_i1067" DrawAspect="Content" ObjectID="_1667925113" r:id="rId100"/>
        </w:object>
      </w:r>
      <w:r w:rsidR="00643D22">
        <w:rPr>
          <w:rFonts w:ascii="宋体"/>
        </w:rPr>
        <w:t>,</w:t>
      </w:r>
      <w:r>
        <w:rPr>
          <w:rFonts w:ascii="宋体" w:hint="eastAsia"/>
        </w:rPr>
        <w:t xml:space="preserve"> </w:t>
      </w:r>
      <w:r w:rsidR="008B1D3C" w:rsidRPr="008B1D3C">
        <w:rPr>
          <w:position w:val="-6"/>
        </w:rPr>
        <w:object w:dxaOrig="499" w:dyaOrig="279">
          <v:shape id="_x0000_i1068" type="#_x0000_t75" style="width:24.75pt;height:13.8pt" o:ole="">
            <v:imagedata r:id="rId101" o:title=""/>
          </v:shape>
          <o:OLEObject Type="Embed" ProgID="Equation.DSMT4" ShapeID="_x0000_i1068" DrawAspect="Content" ObjectID="_1667925114" r:id="rId102"/>
        </w:object>
      </w:r>
      <w:r w:rsidR="00643D22">
        <w:rPr>
          <w:rFonts w:ascii="宋体" w:hint="eastAsia"/>
        </w:rPr>
        <w:t>，则</w:t>
      </w:r>
      <w:r w:rsidR="008B1D3C" w:rsidRPr="00025957">
        <w:rPr>
          <w:position w:val="-4"/>
        </w:rPr>
        <w:object w:dxaOrig="160" w:dyaOrig="260">
          <v:shape id="_x0000_i1069" type="#_x0000_t75" style="width:8.05pt;height:13.25pt" o:ole="">
            <v:imagedata r:id="rId103" o:title=""/>
          </v:shape>
          <o:OLEObject Type="Embed" ProgID="Equation.DSMT4" ShapeID="_x0000_i1069" DrawAspect="Content" ObjectID="_1667925115" r:id="rId104"/>
        </w:object>
      </w:r>
      <w:r w:rsidR="00643D22">
        <w:rPr>
          <w:rFonts w:ascii="宋体" w:hint="eastAsia"/>
        </w:rPr>
        <w:t>的值</w:t>
      </w:r>
      <w:r>
        <w:rPr>
          <w:rFonts w:ascii="宋体" w:hint="eastAsia"/>
        </w:rPr>
        <w:t>（    ）</w:t>
      </w:r>
    </w:p>
    <w:p w:rsidR="00643D22" w:rsidRDefault="00FD55C2" w:rsidP="00FD55C2">
      <w:pPr>
        <w:ind w:leftChars="200" w:left="480"/>
        <w:rPr>
          <w:rFonts w:ascii="宋体"/>
        </w:rPr>
      </w:pPr>
      <w:r w:rsidRPr="00FD55C2">
        <w:rPr>
          <w:rFonts w:hint="eastAsia"/>
        </w:rPr>
        <w:t>(</w:t>
      </w:r>
      <w:r w:rsidR="00643D22" w:rsidRPr="00FD55C2">
        <w:rPr>
          <w:rFonts w:hint="eastAsia"/>
        </w:rPr>
        <w:t>A</w:t>
      </w:r>
      <w:r w:rsidRPr="00FD55C2">
        <w:rPr>
          <w:rFonts w:hint="eastAsia"/>
        </w:rPr>
        <w:t xml:space="preserve">) </w:t>
      </w:r>
      <w:r w:rsidR="00643D22">
        <w:rPr>
          <w:rFonts w:ascii="宋体" w:hint="eastAsia"/>
        </w:rPr>
        <w:t>依赖于</w:t>
      </w:r>
      <w:r w:rsidR="008B1D3C" w:rsidRPr="008B1D3C">
        <w:rPr>
          <w:position w:val="-6"/>
        </w:rPr>
        <w:object w:dxaOrig="180" w:dyaOrig="220">
          <v:shape id="_x0000_i1070" type="#_x0000_t75" style="width:9.2pt;height:10.95pt" o:ole="">
            <v:imagedata r:id="rId105" o:title=""/>
          </v:shape>
          <o:OLEObject Type="Embed" ProgID="Equation.DSMT4" ShapeID="_x0000_i1070" DrawAspect="Content" ObjectID="_1667925116" r:id="rId106"/>
        </w:object>
      </w:r>
      <w:r w:rsidR="00643D22">
        <w:rPr>
          <w:rFonts w:ascii="宋体" w:hint="eastAsia"/>
        </w:rPr>
        <w:t>和</w:t>
      </w:r>
      <w:r w:rsidR="008B1D3C" w:rsidRPr="008B1D3C">
        <w:rPr>
          <w:position w:val="-6"/>
        </w:rPr>
        <w:object w:dxaOrig="160" w:dyaOrig="260">
          <v:shape id="_x0000_i1071" type="#_x0000_t75" style="width:8.05pt;height:13.25pt" o:ole="">
            <v:imagedata r:id="rId107" o:title=""/>
          </v:shape>
          <o:OLEObject Type="Embed" ProgID="Equation.DSMT4" ShapeID="_x0000_i1071" DrawAspect="Content" ObjectID="_1667925117" r:id="rId108"/>
        </w:object>
      </w:r>
      <w:r>
        <w:rPr>
          <w:rFonts w:ascii="宋体" w:hint="eastAsia"/>
        </w:rPr>
        <w:tab/>
      </w:r>
      <w:r>
        <w:rPr>
          <w:rFonts w:ascii="宋体" w:hint="eastAsia"/>
        </w:rPr>
        <w:tab/>
      </w:r>
      <w:r>
        <w:rPr>
          <w:rFonts w:ascii="宋体" w:hint="eastAsia"/>
        </w:rPr>
        <w:tab/>
      </w:r>
      <w:r>
        <w:rPr>
          <w:rFonts w:ascii="宋体" w:hint="eastAsia"/>
        </w:rPr>
        <w:tab/>
      </w:r>
      <w:r>
        <w:rPr>
          <w:rFonts w:ascii="宋体" w:hint="eastAsia"/>
        </w:rPr>
        <w:tab/>
      </w:r>
      <w:r>
        <w:rPr>
          <w:rFonts w:ascii="宋体" w:hint="eastAsia"/>
        </w:rPr>
        <w:tab/>
      </w:r>
      <w:r w:rsidRPr="00FD55C2">
        <w:rPr>
          <w:rFonts w:hint="eastAsia"/>
        </w:rPr>
        <w:t>(</w:t>
      </w:r>
      <w:r w:rsidR="00643D22" w:rsidRPr="00FD55C2">
        <w:rPr>
          <w:rFonts w:hint="eastAsia"/>
        </w:rPr>
        <w:t>B</w:t>
      </w:r>
      <w:r w:rsidRPr="00FD55C2">
        <w:rPr>
          <w:rFonts w:hint="eastAsia"/>
        </w:rPr>
        <w:t xml:space="preserve">) </w:t>
      </w:r>
      <w:r w:rsidR="00643D22">
        <w:rPr>
          <w:rFonts w:ascii="宋体" w:hint="eastAsia"/>
        </w:rPr>
        <w:t>依赖于</w:t>
      </w:r>
      <w:r w:rsidR="008B1D3C" w:rsidRPr="008B1D3C">
        <w:rPr>
          <w:position w:val="-6"/>
        </w:rPr>
        <w:object w:dxaOrig="180" w:dyaOrig="220">
          <v:shape id="_x0000_i1072" type="#_x0000_t75" style="width:9.2pt;height:10.95pt" o:ole="">
            <v:imagedata r:id="rId109" o:title=""/>
          </v:shape>
          <o:OLEObject Type="Embed" ProgID="Equation.DSMT4" ShapeID="_x0000_i1072" DrawAspect="Content" ObjectID="_1667925118" r:id="rId110"/>
        </w:object>
      </w:r>
      <w:r>
        <w:rPr>
          <w:rFonts w:ascii="宋体"/>
        </w:rPr>
        <w:t>,</w:t>
      </w:r>
      <w:r w:rsidR="008B1D3C" w:rsidRPr="008B1D3C">
        <w:rPr>
          <w:position w:val="-6"/>
        </w:rPr>
        <w:object w:dxaOrig="160" w:dyaOrig="260">
          <v:shape id="_x0000_i1073" type="#_x0000_t75" style="width:8.05pt;height:13.25pt" o:ole="">
            <v:imagedata r:id="rId111" o:title=""/>
          </v:shape>
          <o:OLEObject Type="Embed" ProgID="Equation.DSMT4" ShapeID="_x0000_i1073" DrawAspect="Content" ObjectID="_1667925119" r:id="rId112"/>
        </w:object>
      </w:r>
      <w:r>
        <w:rPr>
          <w:rFonts w:ascii="宋体"/>
        </w:rPr>
        <w:t>,</w:t>
      </w:r>
      <w:r w:rsidR="008B1D3C" w:rsidRPr="00025957">
        <w:rPr>
          <w:position w:val="-4"/>
        </w:rPr>
        <w:object w:dxaOrig="200" w:dyaOrig="200">
          <v:shape id="_x0000_i1074" type="#_x0000_t75" style="width:9.8pt;height:9.8pt" o:ole="">
            <v:imagedata r:id="rId113" o:title=""/>
          </v:shape>
          <o:OLEObject Type="Embed" ProgID="Equation.DSMT4" ShapeID="_x0000_i1074" DrawAspect="Content" ObjectID="_1667925120" r:id="rId114"/>
        </w:object>
      </w:r>
    </w:p>
    <w:p w:rsidR="00643D22" w:rsidRDefault="00FD55C2" w:rsidP="00FD55C2">
      <w:pPr>
        <w:ind w:leftChars="200" w:left="480"/>
        <w:rPr>
          <w:rFonts w:ascii="宋体"/>
        </w:rPr>
      </w:pPr>
      <w:r w:rsidRPr="00FD55C2">
        <w:rPr>
          <w:rFonts w:hint="eastAsia"/>
        </w:rPr>
        <w:t xml:space="preserve">(C) </w:t>
      </w:r>
      <w:r w:rsidR="00643D22">
        <w:rPr>
          <w:rFonts w:ascii="宋体" w:hint="eastAsia"/>
        </w:rPr>
        <w:t>依赖于</w:t>
      </w:r>
      <w:r w:rsidR="008B1D3C" w:rsidRPr="008B1D3C">
        <w:rPr>
          <w:position w:val="-6"/>
        </w:rPr>
        <w:object w:dxaOrig="160" w:dyaOrig="260">
          <v:shape id="_x0000_i1075" type="#_x0000_t75" style="width:8.05pt;height:13.25pt" o:ole="">
            <v:imagedata r:id="rId115" o:title=""/>
          </v:shape>
          <o:OLEObject Type="Embed" ProgID="Equation.DSMT4" ShapeID="_x0000_i1075" DrawAspect="Content" ObjectID="_1667925121" r:id="rId116"/>
        </w:object>
      </w:r>
      <w:r w:rsidR="00643D22">
        <w:rPr>
          <w:rFonts w:ascii="宋体" w:hint="eastAsia"/>
        </w:rPr>
        <w:t>和</w:t>
      </w:r>
      <w:r w:rsidR="008B1D3C" w:rsidRPr="00025957">
        <w:rPr>
          <w:position w:val="-4"/>
        </w:rPr>
        <w:object w:dxaOrig="200" w:dyaOrig="200">
          <v:shape id="_x0000_i1076" type="#_x0000_t75" style="width:9.8pt;height:9.8pt" o:ole="">
            <v:imagedata r:id="rId117" o:title=""/>
          </v:shape>
          <o:OLEObject Type="Embed" ProgID="Equation.DSMT4" ShapeID="_x0000_i1076" DrawAspect="Content" ObjectID="_1667925122" r:id="rId118"/>
        </w:object>
      </w:r>
      <w:r w:rsidR="00643D22">
        <w:rPr>
          <w:rFonts w:ascii="宋体"/>
        </w:rPr>
        <w:t>,</w:t>
      </w:r>
      <w:r w:rsidR="00643D22">
        <w:rPr>
          <w:rFonts w:ascii="宋体" w:hint="eastAsia"/>
        </w:rPr>
        <w:t>不依赖于</w:t>
      </w:r>
      <w:r w:rsidR="008B1D3C" w:rsidRPr="008B1D3C">
        <w:rPr>
          <w:position w:val="-6"/>
        </w:rPr>
        <w:object w:dxaOrig="180" w:dyaOrig="220">
          <v:shape id="_x0000_i1077" type="#_x0000_t75" style="width:9.2pt;height:10.95pt" o:ole="">
            <v:imagedata r:id="rId119" o:title=""/>
          </v:shape>
          <o:OLEObject Type="Embed" ProgID="Equation.DSMT4" ShapeID="_x0000_i1077" DrawAspect="Content" ObjectID="_1667925123" r:id="rId120"/>
        </w:object>
      </w:r>
      <w:r>
        <w:rPr>
          <w:rFonts w:ascii="宋体" w:hint="eastAsia"/>
        </w:rPr>
        <w:tab/>
      </w:r>
      <w:r>
        <w:rPr>
          <w:rFonts w:ascii="宋体" w:hint="eastAsia"/>
        </w:rPr>
        <w:tab/>
      </w:r>
      <w:r>
        <w:rPr>
          <w:rFonts w:ascii="宋体" w:hint="eastAsia"/>
        </w:rPr>
        <w:tab/>
      </w:r>
      <w:r w:rsidRPr="00FD55C2">
        <w:rPr>
          <w:rFonts w:hint="eastAsia"/>
        </w:rPr>
        <w:t>(</w:t>
      </w:r>
      <w:r w:rsidR="00643D22" w:rsidRPr="00FD55C2">
        <w:rPr>
          <w:rFonts w:hint="eastAsia"/>
        </w:rPr>
        <w:t>D</w:t>
      </w:r>
      <w:r w:rsidRPr="00FD55C2">
        <w:rPr>
          <w:rFonts w:hint="eastAsia"/>
        </w:rPr>
        <w:t xml:space="preserve">) </w:t>
      </w:r>
      <w:r w:rsidR="00643D22">
        <w:rPr>
          <w:rFonts w:ascii="宋体" w:hint="eastAsia"/>
        </w:rPr>
        <w:t>依赖于</w:t>
      </w:r>
      <w:r w:rsidR="008B1D3C" w:rsidRPr="008B1D3C">
        <w:rPr>
          <w:position w:val="-6"/>
        </w:rPr>
        <w:object w:dxaOrig="180" w:dyaOrig="220">
          <v:shape id="_x0000_i1078" type="#_x0000_t75" style="width:9.2pt;height:10.95pt" o:ole="">
            <v:imagedata r:id="rId121" o:title=""/>
          </v:shape>
          <o:OLEObject Type="Embed" ProgID="Equation.DSMT4" ShapeID="_x0000_i1078" DrawAspect="Content" ObjectID="_1667925124" r:id="rId122"/>
        </w:object>
      </w:r>
      <w:r w:rsidR="00643D22">
        <w:rPr>
          <w:rFonts w:ascii="宋体"/>
        </w:rPr>
        <w:t>,</w:t>
      </w:r>
      <w:r w:rsidR="00643D22">
        <w:rPr>
          <w:rFonts w:ascii="宋体" w:hint="eastAsia"/>
        </w:rPr>
        <w:t>不依赖于</w:t>
      </w:r>
      <w:r w:rsidR="008B1D3C" w:rsidRPr="008B1D3C">
        <w:rPr>
          <w:position w:val="-6"/>
        </w:rPr>
        <w:object w:dxaOrig="160" w:dyaOrig="260">
          <v:shape id="_x0000_i1079" type="#_x0000_t75" style="width:8.05pt;height:13.25pt" o:ole="">
            <v:imagedata r:id="rId123" o:title=""/>
          </v:shape>
          <o:OLEObject Type="Embed" ProgID="Equation.DSMT4" ShapeID="_x0000_i1079" DrawAspect="Content" ObjectID="_1667925125" r:id="rId124"/>
        </w:object>
      </w:r>
      <w:r>
        <w:rPr>
          <w:rFonts w:ascii="宋体"/>
        </w:rPr>
        <w:t xml:space="preserve"> </w:t>
      </w:r>
    </w:p>
    <w:p w:rsidR="00A84F16" w:rsidRDefault="00A84F16" w:rsidP="00643D22"/>
    <w:p w:rsidR="001F437E" w:rsidRPr="001F437E" w:rsidRDefault="001F437E" w:rsidP="001F437E">
      <w:pPr>
        <w:rPr>
          <w:rStyle w:val="af4"/>
        </w:rPr>
      </w:pPr>
      <w:r w:rsidRPr="001F437E">
        <w:rPr>
          <w:rStyle w:val="af4"/>
          <w:rFonts w:hint="eastAsia"/>
        </w:rPr>
        <w:t>[解]</w:t>
      </w:r>
      <w:r w:rsidRPr="001F437E">
        <w:rPr>
          <w:rFonts w:hint="eastAsia"/>
        </w:rPr>
        <w:t xml:space="preserve"> </w:t>
      </w:r>
      <w:r w:rsidR="00F0657E" w:rsidRPr="00F0657E">
        <w:rPr>
          <w:rFonts w:hint="eastAsia"/>
        </w:rPr>
        <w:t>选</w:t>
      </w:r>
      <w:r w:rsidR="00F0657E" w:rsidRPr="00F0657E">
        <w:t>(</w:t>
      </w:r>
      <w:r w:rsidR="00F0657E">
        <w:rPr>
          <w:rFonts w:hint="eastAsia"/>
        </w:rPr>
        <w:t>D</w:t>
      </w:r>
      <w:r w:rsidR="00F0657E" w:rsidRPr="00F0657E">
        <w:t>)</w:t>
      </w:r>
      <w:r w:rsidR="00F0657E" w:rsidRPr="00F0657E">
        <w:rPr>
          <w:rFonts w:hint="eastAsia"/>
        </w:rPr>
        <w:t>．</w:t>
      </w:r>
    </w:p>
    <w:p w:rsidR="001F437E" w:rsidRDefault="001F437E" w:rsidP="001F437E"/>
    <w:p w:rsidR="00A84F16" w:rsidRDefault="00A84F16" w:rsidP="00643D22"/>
    <w:p w:rsidR="00643D22" w:rsidRDefault="00FD55C2" w:rsidP="00643D22">
      <w:r w:rsidRPr="00FD55C2">
        <w:rPr>
          <w:rFonts w:hint="eastAsia"/>
        </w:rPr>
        <w:t>(</w:t>
      </w:r>
      <w:r w:rsidR="00643D22" w:rsidRPr="00FD55C2">
        <w:rPr>
          <w:rFonts w:hint="eastAsia"/>
        </w:rPr>
        <w:t>3</w:t>
      </w:r>
      <w:r w:rsidRPr="00FD55C2">
        <w:rPr>
          <w:rFonts w:hint="eastAsia"/>
        </w:rPr>
        <w:t xml:space="preserve">) </w:t>
      </w:r>
      <w:r w:rsidR="00643D22">
        <w:rPr>
          <w:rFonts w:hint="eastAsia"/>
        </w:rPr>
        <w:t>设</w:t>
      </w:r>
      <w:r w:rsidR="008B1D3C" w:rsidRPr="008B1D3C">
        <w:rPr>
          <w:position w:val="-28"/>
        </w:rPr>
        <w:object w:dxaOrig="2060" w:dyaOrig="660">
          <v:shape id="_x0000_i1080" type="#_x0000_t75" style="width:103.1pt;height:32.85pt" o:ole="">
            <v:imagedata r:id="rId125" o:title=""/>
          </v:shape>
          <o:OLEObject Type="Embed" ProgID="Equation.DSMT4" ShapeID="_x0000_i1080" DrawAspect="Content" ObjectID="_1667925126" r:id="rId126"/>
        </w:object>
      </w:r>
      <w:r w:rsidR="00643D22">
        <w:rPr>
          <w:rFonts w:hint="eastAsia"/>
        </w:rPr>
        <w:t>，则在点</w:t>
      </w:r>
      <w:r w:rsidR="008B1D3C" w:rsidRPr="008B1D3C">
        <w:rPr>
          <w:position w:val="-6"/>
        </w:rPr>
        <w:object w:dxaOrig="560" w:dyaOrig="220">
          <v:shape id="_x0000_i1081" type="#_x0000_t75" style="width:28.2pt;height:10.95pt" o:ole="">
            <v:imagedata r:id="rId127" o:title=""/>
          </v:shape>
          <o:OLEObject Type="Embed" ProgID="Equation.DSMT4" ShapeID="_x0000_i1081" DrawAspect="Content" ObjectID="_1667925127" r:id="rId128"/>
        </w:object>
      </w:r>
      <w:r w:rsidR="00643D22">
        <w:rPr>
          <w:rFonts w:hint="eastAsia"/>
        </w:rPr>
        <w:t>处</w:t>
      </w:r>
      <w:r>
        <w:rPr>
          <w:rFonts w:ascii="宋体" w:hint="eastAsia"/>
        </w:rPr>
        <w:t>（    ）</w:t>
      </w:r>
    </w:p>
    <w:p w:rsidR="00643D22" w:rsidRDefault="00FD55C2" w:rsidP="00FD55C2">
      <w:pPr>
        <w:ind w:leftChars="200" w:left="480"/>
      </w:pPr>
      <w:r w:rsidRPr="00FD55C2">
        <w:rPr>
          <w:rFonts w:hint="eastAsia"/>
        </w:rPr>
        <w:t>(</w:t>
      </w:r>
      <w:r w:rsidR="00643D22" w:rsidRPr="00FD55C2">
        <w:rPr>
          <w:rFonts w:hint="eastAsia"/>
        </w:rPr>
        <w:t>A</w:t>
      </w:r>
      <w:r w:rsidRPr="00FD55C2">
        <w:rPr>
          <w:rFonts w:hint="eastAsia"/>
        </w:rPr>
        <w:t xml:space="preserve">) </w:t>
      </w:r>
      <w:r w:rsidR="008B1D3C" w:rsidRPr="008B1D3C">
        <w:rPr>
          <w:position w:val="-10"/>
        </w:rPr>
        <w:object w:dxaOrig="540" w:dyaOrig="320">
          <v:shape id="_x0000_i1082" type="#_x0000_t75" style="width:27.05pt;height:16.15pt" o:ole="">
            <v:imagedata r:id="rId129" o:title=""/>
          </v:shape>
          <o:OLEObject Type="Embed" ProgID="Equation.DSMT4" ShapeID="_x0000_i1082" DrawAspect="Content" ObjectID="_1667925128" r:id="rId130"/>
        </w:object>
      </w:r>
      <w:r w:rsidR="00643D22">
        <w:rPr>
          <w:rFonts w:hint="eastAsia"/>
        </w:rPr>
        <w:t>的导数存在，且</w:t>
      </w:r>
      <w:r w:rsidR="008B1D3C" w:rsidRPr="008B1D3C">
        <w:rPr>
          <w:position w:val="-10"/>
        </w:rPr>
        <w:object w:dxaOrig="920" w:dyaOrig="320">
          <v:shape id="_x0000_i1083" type="#_x0000_t75" style="width:46.1pt;height:16.15pt" o:ole="">
            <v:imagedata r:id="rId131" o:title=""/>
          </v:shape>
          <o:OLEObject Type="Embed" ProgID="Equation.DSMT4" ShapeID="_x0000_i1083" DrawAspect="Content" ObjectID="_1667925129" r:id="rId132"/>
        </w:objec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(</w:t>
      </w:r>
      <w:r w:rsidR="00643D22">
        <w:rPr>
          <w:rFonts w:hint="eastAsia"/>
        </w:rPr>
        <w:t>B</w:t>
      </w:r>
      <w:r>
        <w:rPr>
          <w:rFonts w:hint="eastAsia"/>
        </w:rPr>
        <w:t xml:space="preserve">) </w:t>
      </w:r>
      <w:r w:rsidR="008B1D3C" w:rsidRPr="008B1D3C">
        <w:rPr>
          <w:position w:val="-10"/>
        </w:rPr>
        <w:object w:dxaOrig="540" w:dyaOrig="320">
          <v:shape id="_x0000_i1084" type="#_x0000_t75" style="width:27.05pt;height:16.15pt" o:ole="">
            <v:imagedata r:id="rId133" o:title=""/>
          </v:shape>
          <o:OLEObject Type="Embed" ProgID="Equation.DSMT4" ShapeID="_x0000_i1084" DrawAspect="Content" ObjectID="_1667925130" r:id="rId134"/>
        </w:object>
      </w:r>
      <w:r w:rsidR="00643D22">
        <w:rPr>
          <w:rFonts w:hint="eastAsia"/>
        </w:rPr>
        <w:t>取得极大值</w:t>
      </w:r>
    </w:p>
    <w:p w:rsidR="00643D22" w:rsidRDefault="00FD55C2" w:rsidP="00FD55C2">
      <w:pPr>
        <w:ind w:leftChars="200" w:left="480"/>
      </w:pPr>
      <w:r>
        <w:rPr>
          <w:rFonts w:hint="eastAsia"/>
        </w:rPr>
        <w:t>(</w:t>
      </w:r>
      <w:r w:rsidR="00643D22">
        <w:rPr>
          <w:rFonts w:hint="eastAsia"/>
        </w:rPr>
        <w:t>C</w:t>
      </w:r>
      <w:r>
        <w:rPr>
          <w:rFonts w:hint="eastAsia"/>
        </w:rPr>
        <w:t xml:space="preserve">) </w:t>
      </w:r>
      <w:r w:rsidR="008B1D3C" w:rsidRPr="008B1D3C">
        <w:rPr>
          <w:position w:val="-10"/>
        </w:rPr>
        <w:object w:dxaOrig="540" w:dyaOrig="320">
          <v:shape id="_x0000_i1085" type="#_x0000_t75" style="width:27.05pt;height:16.15pt" o:ole="">
            <v:imagedata r:id="rId135" o:title=""/>
          </v:shape>
          <o:OLEObject Type="Embed" ProgID="Equation.DSMT4" ShapeID="_x0000_i1085" DrawAspect="Content" ObjectID="_1667925131" r:id="rId136"/>
        </w:object>
      </w:r>
      <w:r w:rsidR="00643D22">
        <w:rPr>
          <w:rFonts w:hint="eastAsia"/>
        </w:rPr>
        <w:t>取得极小值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(</w:t>
      </w:r>
      <w:r w:rsidR="00643D22">
        <w:rPr>
          <w:rFonts w:hint="eastAsia"/>
        </w:rPr>
        <w:t>D</w:t>
      </w:r>
      <w:r>
        <w:rPr>
          <w:rFonts w:hint="eastAsia"/>
        </w:rPr>
        <w:t xml:space="preserve">) </w:t>
      </w:r>
      <w:r w:rsidR="008B1D3C" w:rsidRPr="008B1D3C">
        <w:rPr>
          <w:position w:val="-10"/>
        </w:rPr>
        <w:object w:dxaOrig="540" w:dyaOrig="320">
          <v:shape id="_x0000_i1086" type="#_x0000_t75" style="width:27.05pt;height:16.15pt" o:ole="">
            <v:imagedata r:id="rId137" o:title=""/>
          </v:shape>
          <o:OLEObject Type="Embed" ProgID="Equation.DSMT4" ShapeID="_x0000_i1086" DrawAspect="Content" ObjectID="_1667925132" r:id="rId138"/>
        </w:object>
      </w:r>
      <w:r w:rsidR="00643D22">
        <w:rPr>
          <w:rFonts w:hint="eastAsia"/>
        </w:rPr>
        <w:t>的导数不存在</w:t>
      </w:r>
    </w:p>
    <w:p w:rsidR="00A84F16" w:rsidRDefault="00A84F16" w:rsidP="00643D22"/>
    <w:p w:rsidR="001F437E" w:rsidRPr="001F437E" w:rsidRDefault="001F437E" w:rsidP="001F437E">
      <w:pPr>
        <w:rPr>
          <w:rStyle w:val="af4"/>
        </w:rPr>
      </w:pPr>
      <w:r w:rsidRPr="001F437E">
        <w:rPr>
          <w:rStyle w:val="af4"/>
          <w:rFonts w:hint="eastAsia"/>
        </w:rPr>
        <w:t>[解]</w:t>
      </w:r>
      <w:r w:rsidRPr="001F437E">
        <w:rPr>
          <w:rFonts w:hint="eastAsia"/>
        </w:rPr>
        <w:t xml:space="preserve"> </w:t>
      </w:r>
      <w:r w:rsidR="000C38F0" w:rsidRPr="000C38F0">
        <w:rPr>
          <w:rFonts w:hint="eastAsia"/>
        </w:rPr>
        <w:t>选</w:t>
      </w:r>
      <w:r w:rsidR="000C38F0" w:rsidRPr="000C38F0">
        <w:rPr>
          <w:rFonts w:hint="eastAsia"/>
        </w:rPr>
        <w:t>(B)</w:t>
      </w:r>
      <w:r w:rsidR="000C38F0">
        <w:rPr>
          <w:rFonts w:hint="eastAsia"/>
        </w:rPr>
        <w:t>．</w:t>
      </w:r>
    </w:p>
    <w:p w:rsidR="001F437E" w:rsidRDefault="001F437E" w:rsidP="001F437E"/>
    <w:p w:rsidR="00A84F16" w:rsidRDefault="00A84F16" w:rsidP="00643D22"/>
    <w:p w:rsidR="00643D22" w:rsidRDefault="00FD55C2" w:rsidP="003245AE">
      <w:pPr>
        <w:ind w:left="480" w:hangingChars="200" w:hanging="480"/>
        <w:rPr>
          <w:rFonts w:ascii="宋体"/>
        </w:rPr>
      </w:pPr>
      <w:r w:rsidRPr="00FD55C2">
        <w:rPr>
          <w:rFonts w:hint="eastAsia"/>
        </w:rPr>
        <w:t>(</w:t>
      </w:r>
      <w:r w:rsidR="00643D22" w:rsidRPr="00FD55C2">
        <w:rPr>
          <w:rFonts w:hint="eastAsia"/>
        </w:rPr>
        <w:t>4</w:t>
      </w:r>
      <w:r w:rsidRPr="00FD55C2">
        <w:rPr>
          <w:rFonts w:hint="eastAsia"/>
        </w:rPr>
        <w:t xml:space="preserve">) </w:t>
      </w:r>
      <w:r w:rsidR="00643D22">
        <w:rPr>
          <w:rFonts w:hint="eastAsia"/>
        </w:rPr>
        <w:t>设</w:t>
      </w:r>
      <w:r w:rsidR="008B1D3C" w:rsidRPr="00025957">
        <w:rPr>
          <w:position w:val="-4"/>
        </w:rPr>
        <w:object w:dxaOrig="220" w:dyaOrig="260">
          <v:shape id="_x0000_i1087" type="#_x0000_t75" style="width:10.95pt;height:13.25pt" o:ole="">
            <v:imagedata r:id="rId139" o:title=""/>
          </v:shape>
          <o:OLEObject Type="Embed" ProgID="Equation.DSMT4" ShapeID="_x0000_i1087" DrawAspect="Content" ObjectID="_1667925133" r:id="rId140"/>
        </w:object>
      </w:r>
      <w:r w:rsidR="00643D22">
        <w:rPr>
          <w:rFonts w:hint="eastAsia"/>
        </w:rPr>
        <w:t>为</w:t>
      </w:r>
      <w:r w:rsidR="008B1D3C" w:rsidRPr="00025957">
        <w:rPr>
          <w:position w:val="-4"/>
        </w:rPr>
        <w:object w:dxaOrig="200" w:dyaOrig="200">
          <v:shape id="_x0000_i1088" type="#_x0000_t75" style="width:9.8pt;height:9.8pt" o:ole="">
            <v:imagedata r:id="rId141" o:title=""/>
          </v:shape>
          <o:OLEObject Type="Embed" ProgID="Equation.DSMT4" ShapeID="_x0000_i1088" DrawAspect="Content" ObjectID="_1667925134" r:id="rId142"/>
        </w:object>
      </w:r>
      <w:r w:rsidR="00643D22">
        <w:rPr>
          <w:rFonts w:hint="eastAsia"/>
        </w:rPr>
        <w:t>阶方阵，且</w:t>
      </w:r>
      <w:r w:rsidR="008B1D3C" w:rsidRPr="00025957">
        <w:rPr>
          <w:position w:val="-4"/>
        </w:rPr>
        <w:object w:dxaOrig="220" w:dyaOrig="260">
          <v:shape id="_x0000_i1089" type="#_x0000_t75" style="width:10.95pt;height:13.25pt" o:ole="">
            <v:imagedata r:id="rId143" o:title=""/>
          </v:shape>
          <o:OLEObject Type="Embed" ProgID="Equation.DSMT4" ShapeID="_x0000_i1089" DrawAspect="Content" ObjectID="_1667925135" r:id="rId144"/>
        </w:object>
      </w:r>
      <w:r w:rsidR="00643D22">
        <w:rPr>
          <w:rFonts w:hint="eastAsia"/>
        </w:rPr>
        <w:t>的行列式</w:t>
      </w:r>
      <w:r w:rsidR="008B1D3C" w:rsidRPr="008B1D3C">
        <w:rPr>
          <w:position w:val="-10"/>
        </w:rPr>
        <w:object w:dxaOrig="1040" w:dyaOrig="320">
          <v:shape id="_x0000_i1090" type="#_x0000_t75" style="width:51.85pt;height:16.15pt" o:ole="">
            <v:imagedata r:id="rId145" o:title=""/>
          </v:shape>
          <o:OLEObject Type="Embed" ProgID="Equation.DSMT4" ShapeID="_x0000_i1090" DrawAspect="Content" ObjectID="_1667925136" r:id="rId146"/>
        </w:object>
      </w:r>
      <w:r w:rsidR="00643D22">
        <w:rPr>
          <w:rFonts w:ascii="宋体" w:hint="eastAsia"/>
        </w:rPr>
        <w:t>，而</w:t>
      </w:r>
      <w:r w:rsidR="008B1D3C" w:rsidRPr="00025957">
        <w:rPr>
          <w:position w:val="-4"/>
        </w:rPr>
        <w:object w:dxaOrig="300" w:dyaOrig="300">
          <v:shape id="_x0000_i1091" type="#_x0000_t75" style="width:15pt;height:15pt" o:ole="">
            <v:imagedata r:id="rId147" o:title=""/>
          </v:shape>
          <o:OLEObject Type="Embed" ProgID="Equation.DSMT4" ShapeID="_x0000_i1091" DrawAspect="Content" ObjectID="_1667925137" r:id="rId148"/>
        </w:object>
      </w:r>
      <w:r w:rsidR="00643D22">
        <w:rPr>
          <w:rFonts w:ascii="宋体" w:hint="eastAsia"/>
        </w:rPr>
        <w:t>为</w:t>
      </w:r>
      <w:r w:rsidR="008B1D3C" w:rsidRPr="00025957">
        <w:rPr>
          <w:position w:val="-4"/>
        </w:rPr>
        <w:object w:dxaOrig="220" w:dyaOrig="260">
          <v:shape id="_x0000_i1092" type="#_x0000_t75" style="width:10.95pt;height:13.25pt" o:ole="">
            <v:imagedata r:id="rId149" o:title=""/>
          </v:shape>
          <o:OLEObject Type="Embed" ProgID="Equation.DSMT4" ShapeID="_x0000_i1092" DrawAspect="Content" ObjectID="_1667925138" r:id="rId150"/>
        </w:object>
      </w:r>
      <w:r w:rsidR="00643D22">
        <w:rPr>
          <w:rFonts w:ascii="宋体" w:hint="eastAsia"/>
        </w:rPr>
        <w:t>的伴随矩阵，则</w:t>
      </w:r>
      <w:r w:rsidR="008B1D3C" w:rsidRPr="008B1D3C">
        <w:rPr>
          <w:position w:val="-10"/>
        </w:rPr>
        <w:object w:dxaOrig="480" w:dyaOrig="360">
          <v:shape id="_x0000_i1093" type="#_x0000_t75" style="width:24.2pt;height:17.85pt" o:ole="">
            <v:imagedata r:id="rId151" o:title=""/>
          </v:shape>
          <o:OLEObject Type="Embed" ProgID="Equation.DSMT4" ShapeID="_x0000_i1093" DrawAspect="Content" ObjectID="_1667925139" r:id="rId152"/>
        </w:object>
      </w:r>
      <w:r w:rsidR="00643D22">
        <w:rPr>
          <w:rFonts w:ascii="宋体" w:hint="eastAsia"/>
        </w:rPr>
        <w:t>等于</w:t>
      </w:r>
      <w:r>
        <w:rPr>
          <w:rFonts w:ascii="宋体" w:hint="eastAsia"/>
        </w:rPr>
        <w:t>（    ）</w:t>
      </w:r>
    </w:p>
    <w:p w:rsidR="00643D22" w:rsidRDefault="003245AE" w:rsidP="003245AE">
      <w:pPr>
        <w:ind w:firstLineChars="200" w:firstLine="480"/>
      </w:pPr>
      <w:r w:rsidRPr="003245AE">
        <w:rPr>
          <w:rFonts w:hint="eastAsia"/>
        </w:rPr>
        <w:t xml:space="preserve">(A) </w:t>
      </w:r>
      <w:r w:rsidR="008B1D3C" w:rsidRPr="008B1D3C">
        <w:rPr>
          <w:position w:val="-6"/>
        </w:rPr>
        <w:object w:dxaOrig="200" w:dyaOrig="220">
          <v:shape id="_x0000_i1094" type="#_x0000_t75" style="width:9.8pt;height:10.95pt" o:ole="">
            <v:imagedata r:id="rId153" o:title=""/>
          </v:shape>
          <o:OLEObject Type="Embed" ProgID="Equation.DSMT4" ShapeID="_x0000_i1094" DrawAspect="Content" ObjectID="_1667925140" r:id="rId154"/>
        </w:object>
      </w:r>
      <w:r w:rsidR="00643D22">
        <w:rPr>
          <w:rFonts w:ascii="宋体"/>
        </w:rPr>
        <w:t xml:space="preserve">      </w:t>
      </w:r>
      <w:r>
        <w:rPr>
          <w:rFonts w:ascii="宋体" w:hint="eastAsia"/>
        </w:rPr>
        <w:t xml:space="preserve">    </w:t>
      </w:r>
      <w:r w:rsidRPr="003245AE">
        <w:rPr>
          <w:rFonts w:hint="eastAsia"/>
        </w:rPr>
        <w:t>(</w:t>
      </w:r>
      <w:r w:rsidR="00643D22" w:rsidRPr="003245AE">
        <w:rPr>
          <w:rFonts w:hint="eastAsia"/>
        </w:rPr>
        <w:t>B</w:t>
      </w:r>
      <w:r w:rsidRPr="003245AE">
        <w:rPr>
          <w:rFonts w:hint="eastAsia"/>
        </w:rPr>
        <w:t xml:space="preserve">) </w:t>
      </w:r>
      <w:r w:rsidR="008B1D3C" w:rsidRPr="008B1D3C">
        <w:rPr>
          <w:position w:val="-24"/>
        </w:rPr>
        <w:object w:dxaOrig="240" w:dyaOrig="620">
          <v:shape id="_x0000_i1095" type="#_x0000_t75" style="width:12.1pt;height:31.1pt" o:ole="">
            <v:imagedata r:id="rId155" o:title=""/>
          </v:shape>
          <o:OLEObject Type="Embed" ProgID="Equation.DSMT4" ShapeID="_x0000_i1095" DrawAspect="Content" ObjectID="_1667925141" r:id="rId156"/>
        </w:object>
      </w:r>
      <w:r w:rsidR="00643D22">
        <w:rPr>
          <w:rFonts w:ascii="宋体"/>
        </w:rPr>
        <w:t xml:space="preserve">      </w:t>
      </w:r>
      <w:r>
        <w:rPr>
          <w:rFonts w:ascii="宋体" w:hint="eastAsia"/>
        </w:rPr>
        <w:t xml:space="preserve">    </w:t>
      </w:r>
      <w:r w:rsidRPr="003245AE">
        <w:rPr>
          <w:rFonts w:hint="eastAsia"/>
        </w:rPr>
        <w:t>(</w:t>
      </w:r>
      <w:r w:rsidR="00643D22" w:rsidRPr="003245AE">
        <w:rPr>
          <w:rFonts w:hint="eastAsia"/>
        </w:rPr>
        <w:t>C</w:t>
      </w:r>
      <w:r w:rsidRPr="003245AE">
        <w:rPr>
          <w:rFonts w:hint="eastAsia"/>
        </w:rPr>
        <w:t xml:space="preserve">) </w:t>
      </w:r>
      <w:r w:rsidR="008B1D3C" w:rsidRPr="008B1D3C">
        <w:rPr>
          <w:position w:val="-6"/>
        </w:rPr>
        <w:object w:dxaOrig="420" w:dyaOrig="320">
          <v:shape id="_x0000_i1096" type="#_x0000_t75" style="width:20.75pt;height:16.15pt" o:ole="">
            <v:imagedata r:id="rId157" o:title=""/>
          </v:shape>
          <o:OLEObject Type="Embed" ProgID="Equation.DSMT4" ShapeID="_x0000_i1096" DrawAspect="Content" ObjectID="_1667925142" r:id="rId158"/>
        </w:object>
      </w:r>
      <w:r w:rsidR="00643D22">
        <w:rPr>
          <w:rFonts w:ascii="宋体"/>
        </w:rPr>
        <w:t xml:space="preserve">      </w:t>
      </w:r>
      <w:r>
        <w:rPr>
          <w:rFonts w:ascii="宋体" w:hint="eastAsia"/>
        </w:rPr>
        <w:t xml:space="preserve">    (</w:t>
      </w:r>
      <w:r w:rsidR="00643D22">
        <w:rPr>
          <w:rFonts w:ascii="宋体" w:hint="eastAsia"/>
        </w:rPr>
        <w:t>D</w:t>
      </w:r>
      <w:r>
        <w:rPr>
          <w:rFonts w:ascii="宋体" w:hint="eastAsia"/>
        </w:rPr>
        <w:t xml:space="preserve">) </w:t>
      </w:r>
      <w:r w:rsidR="008B1D3C" w:rsidRPr="008B1D3C">
        <w:rPr>
          <w:position w:val="-6"/>
        </w:rPr>
        <w:object w:dxaOrig="200" w:dyaOrig="220">
          <v:shape id="_x0000_i1097" type="#_x0000_t75" style="width:9.8pt;height:10.95pt" o:ole="">
            <v:imagedata r:id="rId159" o:title=""/>
          </v:shape>
          <o:OLEObject Type="Embed" ProgID="Equation.DSMT4" ShapeID="_x0000_i1097" DrawAspect="Content" ObjectID="_1667925143" r:id="rId160"/>
        </w:object>
      </w:r>
    </w:p>
    <w:p w:rsidR="00A84F16" w:rsidRDefault="00A84F16" w:rsidP="00643D22"/>
    <w:p w:rsidR="001F437E" w:rsidRPr="001F437E" w:rsidRDefault="001F437E" w:rsidP="001F437E">
      <w:pPr>
        <w:rPr>
          <w:rStyle w:val="af4"/>
        </w:rPr>
      </w:pPr>
      <w:r w:rsidRPr="001F437E">
        <w:rPr>
          <w:rStyle w:val="af4"/>
          <w:rFonts w:hint="eastAsia"/>
        </w:rPr>
        <w:t>[解]</w:t>
      </w:r>
      <w:r w:rsidRPr="001F437E">
        <w:rPr>
          <w:rFonts w:hint="eastAsia"/>
        </w:rPr>
        <w:t xml:space="preserve"> </w:t>
      </w:r>
      <w:r w:rsidR="000C38F0" w:rsidRPr="00F0657E">
        <w:rPr>
          <w:rFonts w:hint="eastAsia"/>
        </w:rPr>
        <w:t>选</w:t>
      </w:r>
      <w:r w:rsidR="000C38F0" w:rsidRPr="00F0657E">
        <w:t>(C)</w:t>
      </w:r>
      <w:r w:rsidR="000C38F0" w:rsidRPr="00F0657E">
        <w:rPr>
          <w:rFonts w:hint="eastAsia"/>
        </w:rPr>
        <w:t>．</w:t>
      </w:r>
    </w:p>
    <w:p w:rsidR="001F437E" w:rsidRDefault="001F437E" w:rsidP="001F437E"/>
    <w:p w:rsidR="00A84F16" w:rsidRDefault="00A84F16" w:rsidP="00643D22"/>
    <w:p w:rsidR="00A84F16" w:rsidRDefault="00643D22" w:rsidP="00A84F16">
      <w:pPr>
        <w:pStyle w:val="1"/>
      </w:pPr>
      <w:r>
        <w:rPr>
          <w:rFonts w:hint="eastAsia"/>
        </w:rPr>
        <w:t>六、（本题满分10分）</w:t>
      </w:r>
    </w:p>
    <w:p w:rsidR="00643D22" w:rsidRDefault="00643D22" w:rsidP="00643D22">
      <w:r>
        <w:rPr>
          <w:rFonts w:hint="eastAsia"/>
        </w:rPr>
        <w:t>求幂级数</w:t>
      </w:r>
      <w:r w:rsidR="008B1D3C" w:rsidRPr="008B1D3C">
        <w:rPr>
          <w:position w:val="-28"/>
        </w:rPr>
        <w:object w:dxaOrig="1140" w:dyaOrig="680">
          <v:shape id="_x0000_i1098" type="#_x0000_t75" style="width:57pt;height:34pt" o:ole="">
            <v:imagedata r:id="rId161" o:title=""/>
          </v:shape>
          <o:OLEObject Type="Embed" ProgID="Equation.DSMT4" ShapeID="_x0000_i1098" DrawAspect="Content" ObjectID="_1667925144" r:id="rId162"/>
        </w:object>
      </w:r>
      <w:r>
        <w:rPr>
          <w:rFonts w:hint="eastAsia"/>
        </w:rPr>
        <w:t>的收敛域，并求其和函数</w:t>
      </w:r>
      <w:r>
        <w:t>.</w:t>
      </w:r>
    </w:p>
    <w:p w:rsidR="00A84F16" w:rsidRDefault="00A84F16" w:rsidP="00643D22"/>
    <w:p w:rsidR="001F437E" w:rsidRPr="001F437E" w:rsidRDefault="001F437E" w:rsidP="001F437E">
      <w:pPr>
        <w:rPr>
          <w:rStyle w:val="af4"/>
        </w:rPr>
      </w:pPr>
      <w:r w:rsidRPr="001F437E">
        <w:rPr>
          <w:rStyle w:val="af4"/>
          <w:rFonts w:hint="eastAsia"/>
        </w:rPr>
        <w:t>[解]</w:t>
      </w:r>
      <w:r w:rsidRPr="001F437E">
        <w:rPr>
          <w:rFonts w:hint="eastAsia"/>
        </w:rPr>
        <w:t xml:space="preserve"> </w:t>
      </w:r>
      <w:r w:rsidR="00D85489" w:rsidRPr="00D85489">
        <w:rPr>
          <w:rFonts w:hint="eastAsia"/>
        </w:rPr>
        <w:t>收敛域为</w:t>
      </w:r>
      <w:r w:rsidR="008B1D3C" w:rsidRPr="008B1D3C">
        <w:rPr>
          <w:position w:val="-10"/>
        </w:rPr>
        <w:object w:dxaOrig="680" w:dyaOrig="320">
          <v:shape id="_x0000_i1099" type="#_x0000_t75" style="width:34pt;height:16.15pt" o:ole="">
            <v:imagedata r:id="rId163" o:title=""/>
          </v:shape>
          <o:OLEObject Type="Embed" ProgID="Equation.DSMT4" ShapeID="_x0000_i1099" DrawAspect="Content" ObjectID="_1667925145" r:id="rId164"/>
        </w:object>
      </w:r>
      <w:r w:rsidR="00D85489">
        <w:rPr>
          <w:rFonts w:hint="eastAsia"/>
        </w:rPr>
        <w:t>．和函数</w:t>
      </w:r>
      <w:r w:rsidR="008B1D3C" w:rsidRPr="008B1D3C">
        <w:rPr>
          <w:position w:val="-24"/>
        </w:rPr>
        <w:object w:dxaOrig="1719" w:dyaOrig="620">
          <v:shape id="_x0000_i1100" type="#_x0000_t75" style="width:85.8pt;height:31.1pt" o:ole="">
            <v:imagedata r:id="rId165" o:title=""/>
          </v:shape>
          <o:OLEObject Type="Embed" ProgID="Equation.DSMT4" ShapeID="_x0000_i1100" DrawAspect="Content" ObjectID="_1667925146" r:id="rId166"/>
        </w:object>
      </w:r>
      <w:r w:rsidR="00D85489">
        <w:rPr>
          <w:rFonts w:hint="eastAsia"/>
        </w:rPr>
        <w:t>．</w:t>
      </w:r>
    </w:p>
    <w:p w:rsidR="001F437E" w:rsidRDefault="001F437E" w:rsidP="001F437E"/>
    <w:p w:rsidR="00A84F16" w:rsidRDefault="00A84F16" w:rsidP="00643D22"/>
    <w:p w:rsidR="00A84F16" w:rsidRDefault="00643D22" w:rsidP="00643D22">
      <w:pPr>
        <w:rPr>
          <w:rStyle w:val="1Char"/>
        </w:rPr>
      </w:pPr>
      <w:r w:rsidRPr="00A84F16">
        <w:rPr>
          <w:rStyle w:val="1Char"/>
          <w:rFonts w:hint="eastAsia"/>
        </w:rPr>
        <w:t>七、（本题满分10分）</w:t>
      </w:r>
    </w:p>
    <w:p w:rsidR="00643D22" w:rsidRDefault="00643D22" w:rsidP="00643D22">
      <w:r>
        <w:rPr>
          <w:rFonts w:hint="eastAsia"/>
        </w:rPr>
        <w:t>计算曲面积分</w:t>
      </w:r>
      <w:r w:rsidR="008B1D3C" w:rsidRPr="008B1D3C">
        <w:rPr>
          <w:position w:val="-18"/>
        </w:rPr>
        <w:object w:dxaOrig="4700" w:dyaOrig="460">
          <v:shape id="_x0000_i1101" type="#_x0000_t75" style="width:235pt;height:23.05pt" o:ole="">
            <v:imagedata r:id="rId167" o:title=""/>
          </v:shape>
          <o:OLEObject Type="Embed" ProgID="Equation.DSMT4" ShapeID="_x0000_i1101" DrawAspect="Content" ObjectID="_1667925147" r:id="rId168"/>
        </w:object>
      </w:r>
      <w:r>
        <w:rPr>
          <w:rFonts w:hint="eastAsia"/>
        </w:rPr>
        <w:t>，</w:t>
      </w:r>
    </w:p>
    <w:p w:rsidR="00643D22" w:rsidRDefault="00643D22" w:rsidP="00643D22">
      <w:r>
        <w:rPr>
          <w:rFonts w:hint="eastAsia"/>
        </w:rPr>
        <w:t>其中</w:t>
      </w:r>
      <w:r w:rsidR="008B1D3C" w:rsidRPr="00025957">
        <w:rPr>
          <w:position w:val="-4"/>
        </w:rPr>
        <w:object w:dxaOrig="220" w:dyaOrig="240">
          <v:shape id="_x0000_i1102" type="#_x0000_t75" style="width:10.95pt;height:12.1pt" o:ole="">
            <v:imagedata r:id="rId169" o:title=""/>
          </v:shape>
          <o:OLEObject Type="Embed" ProgID="Equation.DSMT4" ShapeID="_x0000_i1102" DrawAspect="Content" ObjectID="_1667925148" r:id="rId170"/>
        </w:object>
      </w:r>
      <w:r>
        <w:rPr>
          <w:rFonts w:hint="eastAsia"/>
        </w:rPr>
        <w:t>是由曲线</w:t>
      </w:r>
      <w:r w:rsidR="008B1D3C" w:rsidRPr="008B1D3C">
        <w:rPr>
          <w:position w:val="-34"/>
        </w:rPr>
        <w:object w:dxaOrig="1200" w:dyaOrig="800">
          <v:shape id="_x0000_i1103" type="#_x0000_t75" style="width:59.9pt;height:39.75pt" o:ole="">
            <v:imagedata r:id="rId171" o:title=""/>
          </v:shape>
          <o:OLEObject Type="Embed" ProgID="Equation.DSMT4" ShapeID="_x0000_i1103" DrawAspect="Content" ObjectID="_1667925149" r:id="rId172"/>
        </w:object>
      </w:r>
      <w:r>
        <w:rPr>
          <w:rFonts w:hint="eastAsia"/>
        </w:rPr>
        <w:t>（</w:t>
      </w:r>
      <w:r w:rsidR="008B1D3C" w:rsidRPr="008B1D3C">
        <w:rPr>
          <w:position w:val="-10"/>
        </w:rPr>
        <w:object w:dxaOrig="900" w:dyaOrig="320">
          <v:shape id="_x0000_i1104" type="#_x0000_t75" style="width:44.95pt;height:16.15pt" o:ole="">
            <v:imagedata r:id="rId173" o:title=""/>
          </v:shape>
          <o:OLEObject Type="Embed" ProgID="Equation.DSMT4" ShapeID="_x0000_i1104" DrawAspect="Content" ObjectID="_1667925150" r:id="rId174"/>
        </w:object>
      </w:r>
      <w:r>
        <w:rPr>
          <w:rFonts w:hint="eastAsia"/>
        </w:rPr>
        <w:t>）绕</w:t>
      </w:r>
      <w:r w:rsidR="008B1D3C" w:rsidRPr="008B1D3C">
        <w:rPr>
          <w:position w:val="-10"/>
        </w:rPr>
        <w:object w:dxaOrig="220" w:dyaOrig="260">
          <v:shape id="_x0000_i1105" type="#_x0000_t75" style="width:10.95pt;height:13.25pt" o:ole="">
            <v:imagedata r:id="rId175" o:title=""/>
          </v:shape>
          <o:OLEObject Type="Embed" ProgID="Equation.DSMT4" ShapeID="_x0000_i1105" DrawAspect="Content" ObjectID="_1667925151" r:id="rId176"/>
        </w:object>
      </w:r>
      <w:r>
        <w:rPr>
          <w:rFonts w:hint="eastAsia"/>
        </w:rPr>
        <w:t>轴旋转一周所形成的曲面，它的法向量与</w:t>
      </w:r>
      <w:r w:rsidR="008B1D3C" w:rsidRPr="008B1D3C">
        <w:rPr>
          <w:position w:val="-10"/>
        </w:rPr>
        <w:object w:dxaOrig="220" w:dyaOrig="260">
          <v:shape id="_x0000_i1106" type="#_x0000_t75" style="width:10.95pt;height:13.25pt" o:ole="">
            <v:imagedata r:id="rId177" o:title=""/>
          </v:shape>
          <o:OLEObject Type="Embed" ProgID="Equation.DSMT4" ShapeID="_x0000_i1106" DrawAspect="Content" ObjectID="_1667925152" r:id="rId178"/>
        </w:object>
      </w:r>
      <w:r>
        <w:rPr>
          <w:rFonts w:hint="eastAsia"/>
        </w:rPr>
        <w:t>轴正向的夹角恒大于</w:t>
      </w:r>
      <w:r w:rsidR="008B1D3C" w:rsidRPr="008B1D3C">
        <w:rPr>
          <w:position w:val="-24"/>
        </w:rPr>
        <w:object w:dxaOrig="320" w:dyaOrig="620">
          <v:shape id="_x0000_i1107" type="#_x0000_t75" style="width:16.15pt;height:31.1pt" o:ole="">
            <v:imagedata r:id="rId179" o:title=""/>
          </v:shape>
          <o:OLEObject Type="Embed" ProgID="Equation.DSMT4" ShapeID="_x0000_i1107" DrawAspect="Content" ObjectID="_1667925153" r:id="rId180"/>
        </w:object>
      </w:r>
    </w:p>
    <w:p w:rsidR="00A84F16" w:rsidRDefault="00A84F16" w:rsidP="00643D22"/>
    <w:p w:rsidR="001F437E" w:rsidRPr="001F437E" w:rsidRDefault="001F437E" w:rsidP="001F437E">
      <w:pPr>
        <w:rPr>
          <w:rStyle w:val="af4"/>
        </w:rPr>
      </w:pPr>
      <w:r w:rsidRPr="001F437E">
        <w:rPr>
          <w:rStyle w:val="af4"/>
          <w:rFonts w:hint="eastAsia"/>
        </w:rPr>
        <w:lastRenderedPageBreak/>
        <w:t>[解]</w:t>
      </w:r>
      <w:r w:rsidRPr="001F437E">
        <w:rPr>
          <w:rFonts w:hint="eastAsia"/>
        </w:rPr>
        <w:t xml:space="preserve"> </w:t>
      </w:r>
      <w:r w:rsidR="008B1D3C" w:rsidRPr="00025957">
        <w:rPr>
          <w:position w:val="-4"/>
        </w:rPr>
        <w:object w:dxaOrig="220" w:dyaOrig="240">
          <v:shape id="_x0000_i1108" type="#_x0000_t75" style="width:10.95pt;height:12.1pt" o:ole="">
            <v:imagedata r:id="rId181" o:title=""/>
          </v:shape>
          <o:OLEObject Type="Embed" ProgID="Equation.DSMT4" ShapeID="_x0000_i1108" DrawAspect="Content" ObjectID="_1667925154" r:id="rId182"/>
        </w:object>
      </w:r>
      <w:r w:rsidR="00D85489" w:rsidRPr="00D85489">
        <w:rPr>
          <w:rFonts w:hint="eastAsia"/>
        </w:rPr>
        <w:t>的方程为</w:t>
      </w:r>
      <w:r w:rsidR="008B1D3C" w:rsidRPr="008B1D3C">
        <w:rPr>
          <w:position w:val="-10"/>
        </w:rPr>
        <w:object w:dxaOrig="1440" w:dyaOrig="360">
          <v:shape id="_x0000_i1109" type="#_x0000_t75" style="width:1in;height:17.85pt" o:ole="">
            <v:imagedata r:id="rId183" o:title=""/>
          </v:shape>
          <o:OLEObject Type="Embed" ProgID="Equation.DSMT4" ShapeID="_x0000_i1109" DrawAspect="Content" ObjectID="_1667925155" r:id="rId184"/>
        </w:object>
      </w:r>
      <w:r w:rsidR="00D85489" w:rsidRPr="00D85489">
        <w:rPr>
          <w:rFonts w:hint="eastAsia"/>
        </w:rPr>
        <w:t>，</w:t>
      </w:r>
      <w:r w:rsidR="00D85489">
        <w:rPr>
          <w:rFonts w:hint="eastAsia"/>
        </w:rPr>
        <w:t>由高斯公式可求得</w:t>
      </w:r>
      <w:r w:rsidR="008B1D3C" w:rsidRPr="008B1D3C">
        <w:rPr>
          <w:position w:val="-6"/>
        </w:rPr>
        <w:object w:dxaOrig="800" w:dyaOrig="279">
          <v:shape id="_x0000_i1110" type="#_x0000_t75" style="width:39.75pt;height:13.8pt" o:ole="">
            <v:imagedata r:id="rId185" o:title=""/>
          </v:shape>
          <o:OLEObject Type="Embed" ProgID="Equation.DSMT4" ShapeID="_x0000_i1110" DrawAspect="Content" ObjectID="_1667925156" r:id="rId186"/>
        </w:object>
      </w:r>
      <w:r w:rsidR="00D85489">
        <w:rPr>
          <w:rFonts w:hint="eastAsia"/>
        </w:rPr>
        <w:t>．</w:t>
      </w:r>
    </w:p>
    <w:p w:rsidR="001F437E" w:rsidRDefault="001F437E" w:rsidP="001F437E"/>
    <w:p w:rsidR="00A84F16" w:rsidRDefault="00A84F16" w:rsidP="00643D22"/>
    <w:p w:rsidR="00A84F16" w:rsidRDefault="00643D22" w:rsidP="00A84F16">
      <w:pPr>
        <w:pStyle w:val="1"/>
      </w:pPr>
      <w:r>
        <w:rPr>
          <w:rFonts w:hint="eastAsia"/>
        </w:rPr>
        <w:t>八、（本题满分10分）</w:t>
      </w:r>
    </w:p>
    <w:p w:rsidR="00643D22" w:rsidRDefault="00643D22" w:rsidP="00643D22">
      <w:r>
        <w:rPr>
          <w:rFonts w:hint="eastAsia"/>
        </w:rPr>
        <w:t>设函数</w:t>
      </w:r>
      <w:r w:rsidR="008B1D3C" w:rsidRPr="008B1D3C">
        <w:rPr>
          <w:position w:val="-10"/>
        </w:rPr>
        <w:object w:dxaOrig="540" w:dyaOrig="320">
          <v:shape id="_x0000_i1111" type="#_x0000_t75" style="width:27.05pt;height:16.15pt" o:ole="">
            <v:imagedata r:id="rId187" o:title=""/>
          </v:shape>
          <o:OLEObject Type="Embed" ProgID="Equation.DSMT4" ShapeID="_x0000_i1111" DrawAspect="Content" ObjectID="_1667925157" r:id="rId188"/>
        </w:object>
      </w:r>
      <w:r>
        <w:rPr>
          <w:rFonts w:hint="eastAsia"/>
        </w:rPr>
        <w:t>在闭区间</w:t>
      </w:r>
      <w:r w:rsidR="008B1D3C" w:rsidRPr="008B1D3C">
        <w:rPr>
          <w:position w:val="-10"/>
        </w:rPr>
        <w:object w:dxaOrig="520" w:dyaOrig="320">
          <v:shape id="_x0000_i1112" type="#_x0000_t75" style="width:25.9pt;height:16.15pt" o:ole="">
            <v:imagedata r:id="rId189" o:title=""/>
          </v:shape>
          <o:OLEObject Type="Embed" ProgID="Equation.DSMT4" ShapeID="_x0000_i1112" DrawAspect="Content" ObjectID="_1667925158" r:id="rId190"/>
        </w:object>
      </w:r>
      <w:r>
        <w:rPr>
          <w:rFonts w:hint="eastAsia"/>
        </w:rPr>
        <w:t>上可微，对于</w:t>
      </w:r>
      <w:r w:rsidR="008B1D3C" w:rsidRPr="008B1D3C">
        <w:rPr>
          <w:position w:val="-10"/>
        </w:rPr>
        <w:object w:dxaOrig="520" w:dyaOrig="320">
          <v:shape id="_x0000_i1113" type="#_x0000_t75" style="width:25.9pt;height:16.15pt" o:ole="">
            <v:imagedata r:id="rId191" o:title=""/>
          </v:shape>
          <o:OLEObject Type="Embed" ProgID="Equation.DSMT4" ShapeID="_x0000_i1113" DrawAspect="Content" ObjectID="_1667925159" r:id="rId192"/>
        </w:object>
      </w:r>
      <w:r>
        <w:rPr>
          <w:rFonts w:hint="eastAsia"/>
        </w:rPr>
        <w:t>上的每一个</w:t>
      </w:r>
      <w:r w:rsidR="008B1D3C" w:rsidRPr="00025957">
        <w:rPr>
          <w:position w:val="-4"/>
        </w:rPr>
        <w:object w:dxaOrig="200" w:dyaOrig="200">
          <v:shape id="_x0000_i1114" type="#_x0000_t75" style="width:9.8pt;height:9.8pt" o:ole="">
            <v:imagedata r:id="rId193" o:title=""/>
          </v:shape>
          <o:OLEObject Type="Embed" ProgID="Equation.DSMT4" ShapeID="_x0000_i1114" DrawAspect="Content" ObjectID="_1667925160" r:id="rId194"/>
        </w:object>
      </w:r>
      <w:r>
        <w:rPr>
          <w:rFonts w:hint="eastAsia"/>
        </w:rPr>
        <w:t>，函数</w:t>
      </w:r>
      <w:r w:rsidR="008B1D3C" w:rsidRPr="008B1D3C">
        <w:rPr>
          <w:position w:val="-10"/>
        </w:rPr>
        <w:object w:dxaOrig="540" w:dyaOrig="320">
          <v:shape id="_x0000_i1115" type="#_x0000_t75" style="width:27.05pt;height:16.15pt" o:ole="">
            <v:imagedata r:id="rId195" o:title=""/>
          </v:shape>
          <o:OLEObject Type="Embed" ProgID="Equation.DSMT4" ShapeID="_x0000_i1115" DrawAspect="Content" ObjectID="_1667925161" r:id="rId196"/>
        </w:object>
      </w:r>
      <w:r>
        <w:rPr>
          <w:rFonts w:hint="eastAsia"/>
        </w:rPr>
        <w:t>的值都在开区间</w:t>
      </w:r>
      <w:r w:rsidR="008B1D3C" w:rsidRPr="008B1D3C">
        <w:rPr>
          <w:position w:val="-10"/>
        </w:rPr>
        <w:object w:dxaOrig="540" w:dyaOrig="320">
          <v:shape id="_x0000_i1116" type="#_x0000_t75" style="width:27.05pt;height:16.15pt" o:ole="">
            <v:imagedata r:id="rId197" o:title=""/>
          </v:shape>
          <o:OLEObject Type="Embed" ProgID="Equation.DSMT4" ShapeID="_x0000_i1116" DrawAspect="Content" ObjectID="_1667925162" r:id="rId198"/>
        </w:object>
      </w:r>
      <w:r>
        <w:rPr>
          <w:rFonts w:hint="eastAsia"/>
        </w:rPr>
        <w:t>内，且</w:t>
      </w:r>
      <w:r w:rsidR="008B1D3C" w:rsidRPr="008B1D3C">
        <w:rPr>
          <w:position w:val="-10"/>
        </w:rPr>
        <w:object w:dxaOrig="920" w:dyaOrig="320">
          <v:shape id="_x0000_i1117" type="#_x0000_t75" style="width:46.1pt;height:16.15pt" o:ole="">
            <v:imagedata r:id="rId199" o:title=""/>
          </v:shape>
          <o:OLEObject Type="Embed" ProgID="Equation.DSMT4" ShapeID="_x0000_i1117" DrawAspect="Content" ObjectID="_1667925163" r:id="rId200"/>
        </w:object>
      </w:r>
      <w:r>
        <w:rPr>
          <w:rFonts w:hint="eastAsia"/>
        </w:rPr>
        <w:t>，证明在</w:t>
      </w:r>
      <w:r w:rsidR="008B1D3C" w:rsidRPr="008B1D3C">
        <w:rPr>
          <w:position w:val="-10"/>
        </w:rPr>
        <w:object w:dxaOrig="540" w:dyaOrig="320">
          <v:shape id="_x0000_i1118" type="#_x0000_t75" style="width:27.05pt;height:16.15pt" o:ole="">
            <v:imagedata r:id="rId201" o:title=""/>
          </v:shape>
          <o:OLEObject Type="Embed" ProgID="Equation.DSMT4" ShapeID="_x0000_i1118" DrawAspect="Content" ObjectID="_1667925164" r:id="rId202"/>
        </w:object>
      </w:r>
      <w:r>
        <w:rPr>
          <w:rFonts w:hint="eastAsia"/>
        </w:rPr>
        <w:t>内有且仅有一个</w:t>
      </w:r>
      <w:r w:rsidR="008B1D3C" w:rsidRPr="00025957">
        <w:rPr>
          <w:position w:val="-4"/>
        </w:rPr>
        <w:object w:dxaOrig="200" w:dyaOrig="200">
          <v:shape id="_x0000_i1119" type="#_x0000_t75" style="width:9.8pt;height:9.8pt" o:ole="">
            <v:imagedata r:id="rId203" o:title=""/>
          </v:shape>
          <o:OLEObject Type="Embed" ProgID="Equation.DSMT4" ShapeID="_x0000_i1119" DrawAspect="Content" ObjectID="_1667925165" r:id="rId204"/>
        </w:object>
      </w:r>
      <w:r>
        <w:rPr>
          <w:rFonts w:hint="eastAsia"/>
        </w:rPr>
        <w:t>，使</w:t>
      </w:r>
      <w:r w:rsidR="008B1D3C" w:rsidRPr="008B1D3C">
        <w:rPr>
          <w:position w:val="-10"/>
        </w:rPr>
        <w:object w:dxaOrig="880" w:dyaOrig="320">
          <v:shape id="_x0000_i1120" type="#_x0000_t75" style="width:43.8pt;height:16.15pt" o:ole="">
            <v:imagedata r:id="rId205" o:title=""/>
          </v:shape>
          <o:OLEObject Type="Embed" ProgID="Equation.DSMT4" ShapeID="_x0000_i1120" DrawAspect="Content" ObjectID="_1667925166" r:id="rId206"/>
        </w:object>
      </w:r>
      <w:r>
        <w:t>.</w:t>
      </w:r>
    </w:p>
    <w:p w:rsidR="00A84F16" w:rsidRDefault="00A84F16" w:rsidP="00643D22"/>
    <w:p w:rsidR="001F437E" w:rsidRDefault="001F437E" w:rsidP="005A1D3E">
      <w:pPr>
        <w:ind w:left="480" w:hangingChars="200" w:hanging="480"/>
      </w:pPr>
      <w:r w:rsidRPr="001F437E">
        <w:rPr>
          <w:rStyle w:val="af4"/>
          <w:rFonts w:hint="eastAsia"/>
        </w:rPr>
        <w:t>[解]</w:t>
      </w:r>
      <w:r w:rsidRPr="001F437E">
        <w:rPr>
          <w:rFonts w:hint="eastAsia"/>
        </w:rPr>
        <w:t xml:space="preserve"> </w:t>
      </w:r>
      <w:r w:rsidR="005A1D3E">
        <w:rPr>
          <w:rFonts w:hint="eastAsia"/>
        </w:rPr>
        <w:t xml:space="preserve">(1) </w:t>
      </w:r>
      <w:r w:rsidR="005A1D3E">
        <w:rPr>
          <w:rFonts w:hint="eastAsia"/>
        </w:rPr>
        <w:t>令</w:t>
      </w:r>
      <w:r w:rsidR="008B1D3C" w:rsidRPr="008B1D3C">
        <w:rPr>
          <w:position w:val="-10"/>
        </w:rPr>
        <w:object w:dxaOrig="1400" w:dyaOrig="320">
          <v:shape id="_x0000_i1121" type="#_x0000_t75" style="width:70.25pt;height:16.15pt" o:ole="">
            <v:imagedata r:id="rId207" o:title=""/>
          </v:shape>
          <o:OLEObject Type="Embed" ProgID="Equation.DSMT4" ShapeID="_x0000_i1121" DrawAspect="Content" ObjectID="_1667925167" r:id="rId208"/>
        </w:object>
      </w:r>
      <w:r w:rsidR="005A1D3E">
        <w:t>，</w:t>
      </w:r>
      <w:r w:rsidR="005A1D3E">
        <w:rPr>
          <w:rFonts w:hint="eastAsia"/>
        </w:rPr>
        <w:t>则</w:t>
      </w:r>
      <w:r w:rsidR="008B1D3C" w:rsidRPr="008B1D3C">
        <w:rPr>
          <w:position w:val="-10"/>
        </w:rPr>
        <w:object w:dxaOrig="820" w:dyaOrig="320">
          <v:shape id="_x0000_i1122" type="#_x0000_t75" style="width:40.9pt;height:16.15pt" o:ole="">
            <v:imagedata r:id="rId209" o:title=""/>
          </v:shape>
          <o:OLEObject Type="Embed" ProgID="Equation.DSMT4" ShapeID="_x0000_i1122" DrawAspect="Content" ObjectID="_1667925168" r:id="rId210"/>
        </w:object>
      </w:r>
      <w:r w:rsidR="005A1D3E">
        <w:t>，</w:t>
      </w:r>
      <w:r w:rsidR="008B1D3C" w:rsidRPr="008B1D3C">
        <w:rPr>
          <w:position w:val="-10"/>
        </w:rPr>
        <w:object w:dxaOrig="820" w:dyaOrig="320">
          <v:shape id="_x0000_i1123" type="#_x0000_t75" style="width:40.9pt;height:16.15pt" o:ole="">
            <v:imagedata r:id="rId211" o:title=""/>
          </v:shape>
          <o:OLEObject Type="Embed" ProgID="Equation.DSMT4" ShapeID="_x0000_i1123" DrawAspect="Content" ObjectID="_1667925169" r:id="rId212"/>
        </w:object>
      </w:r>
      <w:r w:rsidR="005A1D3E">
        <w:rPr>
          <w:rFonts w:hint="eastAsia"/>
        </w:rPr>
        <w:t>．由零值定理，存在</w:t>
      </w:r>
      <w:r w:rsidR="008B1D3C" w:rsidRPr="008B1D3C">
        <w:rPr>
          <w:position w:val="-10"/>
        </w:rPr>
        <w:object w:dxaOrig="900" w:dyaOrig="320">
          <v:shape id="_x0000_i1124" type="#_x0000_t75" style="width:44.95pt;height:16.15pt" o:ole="">
            <v:imagedata r:id="rId213" o:title=""/>
          </v:shape>
          <o:OLEObject Type="Embed" ProgID="Equation.DSMT4" ShapeID="_x0000_i1124" DrawAspect="Content" ObjectID="_1667925170" r:id="rId214"/>
        </w:object>
      </w:r>
      <w:r w:rsidR="005A1D3E">
        <w:rPr>
          <w:rFonts w:hint="eastAsia"/>
        </w:rPr>
        <w:t>．使得</w:t>
      </w:r>
      <w:r w:rsidR="008B1D3C" w:rsidRPr="008B1D3C">
        <w:rPr>
          <w:position w:val="-10"/>
        </w:rPr>
        <w:object w:dxaOrig="840" w:dyaOrig="320">
          <v:shape id="_x0000_i1125" type="#_x0000_t75" style="width:42.05pt;height:16.15pt" o:ole="">
            <v:imagedata r:id="rId215" o:title=""/>
          </v:shape>
          <o:OLEObject Type="Embed" ProgID="Equation.DSMT4" ShapeID="_x0000_i1125" DrawAspect="Content" ObjectID="_1667925171" r:id="rId216"/>
        </w:object>
      </w:r>
      <w:r w:rsidR="005A1D3E">
        <w:t>，</w:t>
      </w:r>
      <w:r w:rsidR="005A1D3E">
        <w:rPr>
          <w:rFonts w:hint="eastAsia"/>
        </w:rPr>
        <w:t>即</w:t>
      </w:r>
      <w:r w:rsidR="008B1D3C" w:rsidRPr="008B1D3C">
        <w:rPr>
          <w:position w:val="-10"/>
        </w:rPr>
        <w:object w:dxaOrig="880" w:dyaOrig="320">
          <v:shape id="_x0000_i1126" type="#_x0000_t75" style="width:43.8pt;height:16.15pt" o:ole="">
            <v:imagedata r:id="rId217" o:title=""/>
          </v:shape>
          <o:OLEObject Type="Embed" ProgID="Equation.DSMT4" ShapeID="_x0000_i1126" DrawAspect="Content" ObjectID="_1667925172" r:id="rId218"/>
        </w:object>
      </w:r>
      <w:r w:rsidR="005A1D3E">
        <w:rPr>
          <w:rFonts w:hint="eastAsia"/>
        </w:rPr>
        <w:t>．</w:t>
      </w:r>
    </w:p>
    <w:p w:rsidR="005A1D3E" w:rsidRPr="005A1D3E" w:rsidRDefault="005A1D3E" w:rsidP="005A1D3E">
      <w:pPr>
        <w:ind w:left="480" w:hangingChars="200" w:hanging="480"/>
      </w:pPr>
      <w:r w:rsidRPr="005A1D3E">
        <w:rPr>
          <w:rFonts w:hint="eastAsia"/>
        </w:rPr>
        <w:t xml:space="preserve">(2) </w:t>
      </w:r>
      <w:r w:rsidR="00FC4AF4">
        <w:rPr>
          <w:rFonts w:hint="eastAsia"/>
        </w:rPr>
        <w:t>假设有两个点</w:t>
      </w:r>
      <w:r w:rsidR="008B1D3C" w:rsidRPr="008B1D3C">
        <w:rPr>
          <w:position w:val="-12"/>
        </w:rPr>
        <w:object w:dxaOrig="279" w:dyaOrig="360">
          <v:shape id="_x0000_i1127" type="#_x0000_t75" style="width:13.8pt;height:17.85pt" o:ole="">
            <v:imagedata r:id="rId219" o:title=""/>
          </v:shape>
          <o:OLEObject Type="Embed" ProgID="Equation.DSMT4" ShapeID="_x0000_i1127" DrawAspect="Content" ObjectID="_1667925173" r:id="rId220"/>
        </w:object>
      </w:r>
      <w:r w:rsidR="00FC4AF4">
        <w:rPr>
          <w:rFonts w:hint="eastAsia"/>
        </w:rPr>
        <w:t>和</w:t>
      </w:r>
      <w:r w:rsidR="008B1D3C" w:rsidRPr="008B1D3C">
        <w:rPr>
          <w:position w:val="-12"/>
        </w:rPr>
        <w:object w:dxaOrig="279" w:dyaOrig="360">
          <v:shape id="_x0000_i1128" type="#_x0000_t75" style="width:13.8pt;height:17.85pt" o:ole="">
            <v:imagedata r:id="rId221" o:title=""/>
          </v:shape>
          <o:OLEObject Type="Embed" ProgID="Equation.DSMT4" ShapeID="_x0000_i1128" DrawAspect="Content" ObjectID="_1667925174" r:id="rId222"/>
        </w:object>
      </w:r>
      <w:r w:rsidR="00FC4AF4">
        <w:rPr>
          <w:rFonts w:hint="eastAsia"/>
        </w:rPr>
        <w:t>满足</w:t>
      </w:r>
      <w:r w:rsidR="008B1D3C" w:rsidRPr="008B1D3C">
        <w:rPr>
          <w:position w:val="-12"/>
        </w:rPr>
        <w:object w:dxaOrig="1040" w:dyaOrig="360">
          <v:shape id="_x0000_i1129" type="#_x0000_t75" style="width:51.85pt;height:17.85pt" o:ole="">
            <v:imagedata r:id="rId223" o:title=""/>
          </v:shape>
          <o:OLEObject Type="Embed" ProgID="Equation.DSMT4" ShapeID="_x0000_i1129" DrawAspect="Content" ObjectID="_1667925175" r:id="rId224"/>
        </w:object>
      </w:r>
      <w:r w:rsidR="00FC4AF4">
        <w:rPr>
          <w:rFonts w:hint="eastAsia"/>
        </w:rPr>
        <w:t>．</w:t>
      </w:r>
      <w:r w:rsidR="008B1D3C" w:rsidRPr="008B1D3C">
        <w:rPr>
          <w:position w:val="-12"/>
        </w:rPr>
        <w:object w:dxaOrig="1040" w:dyaOrig="360">
          <v:shape id="_x0000_i1130" type="#_x0000_t75" style="width:51.85pt;height:17.85pt" o:ole="">
            <v:imagedata r:id="rId225" o:title=""/>
          </v:shape>
          <o:OLEObject Type="Embed" ProgID="Equation.DSMT4" ShapeID="_x0000_i1130" DrawAspect="Content" ObjectID="_1667925176" r:id="rId226"/>
        </w:object>
      </w:r>
      <w:r w:rsidR="00FC4AF4">
        <w:rPr>
          <w:rFonts w:hint="eastAsia"/>
        </w:rPr>
        <w:t>．不妨设</w:t>
      </w:r>
      <w:r w:rsidR="008B1D3C" w:rsidRPr="008B1D3C">
        <w:rPr>
          <w:position w:val="-12"/>
        </w:rPr>
        <w:object w:dxaOrig="720" w:dyaOrig="360">
          <v:shape id="_x0000_i1131" type="#_x0000_t75" style="width:36.3pt;height:17.85pt" o:ole="">
            <v:imagedata r:id="rId227" o:title=""/>
          </v:shape>
          <o:OLEObject Type="Embed" ProgID="Equation.DSMT4" ShapeID="_x0000_i1131" DrawAspect="Content" ObjectID="_1667925177" r:id="rId228"/>
        </w:object>
      </w:r>
      <w:r w:rsidR="00FC4AF4">
        <w:rPr>
          <w:rFonts w:hint="eastAsia"/>
        </w:rPr>
        <w:t>．则由拉格朗日中值定理，存在</w:t>
      </w:r>
      <w:r w:rsidR="008B1D3C" w:rsidRPr="008B1D3C">
        <w:rPr>
          <w:position w:val="-12"/>
        </w:rPr>
        <w:object w:dxaOrig="1100" w:dyaOrig="360">
          <v:shape id="_x0000_i1132" type="#_x0000_t75" style="width:54.7pt;height:17.85pt" o:ole="">
            <v:imagedata r:id="rId229" o:title=""/>
          </v:shape>
          <o:OLEObject Type="Embed" ProgID="Equation.DSMT4" ShapeID="_x0000_i1132" DrawAspect="Content" ObjectID="_1667925178" r:id="rId230"/>
        </w:object>
      </w:r>
      <w:r w:rsidR="00FC4AF4">
        <w:rPr>
          <w:rFonts w:hint="eastAsia"/>
        </w:rPr>
        <w:t>，使得</w:t>
      </w:r>
      <w:r w:rsidR="008B1D3C" w:rsidRPr="008B1D3C">
        <w:rPr>
          <w:position w:val="-30"/>
        </w:rPr>
        <w:object w:dxaOrig="2439" w:dyaOrig="700">
          <v:shape id="_x0000_i1133" type="#_x0000_t75" style="width:122.1pt;height:35.15pt" o:ole="">
            <v:imagedata r:id="rId231" o:title=""/>
          </v:shape>
          <o:OLEObject Type="Embed" ProgID="Equation.DSMT4" ShapeID="_x0000_i1133" DrawAspect="Content" ObjectID="_1667925179" r:id="rId232"/>
        </w:object>
      </w:r>
      <w:r w:rsidR="00FC4AF4">
        <w:rPr>
          <w:rFonts w:hint="eastAsia"/>
        </w:rPr>
        <w:t>，矛盾．故满足</w:t>
      </w:r>
      <w:r w:rsidR="008B1D3C" w:rsidRPr="008B1D3C">
        <w:rPr>
          <w:position w:val="-10"/>
        </w:rPr>
        <w:object w:dxaOrig="880" w:dyaOrig="320">
          <v:shape id="_x0000_i1134" type="#_x0000_t75" style="width:43.8pt;height:16.15pt" o:ole="">
            <v:imagedata r:id="rId233" o:title=""/>
          </v:shape>
          <o:OLEObject Type="Embed" ProgID="Equation.DSMT4" ShapeID="_x0000_i1134" DrawAspect="Content" ObjectID="_1667925180" r:id="rId234"/>
        </w:object>
      </w:r>
      <w:r w:rsidR="00FC4AF4">
        <w:rPr>
          <w:rFonts w:hint="eastAsia"/>
        </w:rPr>
        <w:t>的</w:t>
      </w:r>
      <w:r w:rsidR="008B1D3C" w:rsidRPr="00025957">
        <w:rPr>
          <w:position w:val="-4"/>
        </w:rPr>
        <w:object w:dxaOrig="200" w:dyaOrig="200">
          <v:shape id="_x0000_i1135" type="#_x0000_t75" style="width:9.8pt;height:9.8pt" o:ole="">
            <v:imagedata r:id="rId235" o:title=""/>
          </v:shape>
          <o:OLEObject Type="Embed" ProgID="Equation.DSMT4" ShapeID="_x0000_i1135" DrawAspect="Content" ObjectID="_1667925181" r:id="rId236"/>
        </w:object>
      </w:r>
      <w:r w:rsidR="00EB718E">
        <w:rPr>
          <w:rFonts w:hint="eastAsia"/>
        </w:rPr>
        <w:t>是唯一的．</w:t>
      </w:r>
    </w:p>
    <w:p w:rsidR="001F437E" w:rsidRPr="005A1D3E" w:rsidRDefault="001F437E" w:rsidP="001F437E"/>
    <w:p w:rsidR="00A84F16" w:rsidRDefault="00A84F16" w:rsidP="00643D22"/>
    <w:p w:rsidR="00A84F16" w:rsidRDefault="00643D22" w:rsidP="00A84F16">
      <w:pPr>
        <w:pStyle w:val="1"/>
      </w:pPr>
      <w:r>
        <w:rPr>
          <w:rFonts w:hint="eastAsia"/>
        </w:rPr>
        <w:t>九、（本题满分8分）</w:t>
      </w:r>
    </w:p>
    <w:p w:rsidR="00643D22" w:rsidRDefault="00643D22" w:rsidP="00643D22">
      <w:r>
        <w:rPr>
          <w:rFonts w:hint="eastAsia"/>
        </w:rPr>
        <w:t>问</w:t>
      </w:r>
      <w:r w:rsidR="008B1D3C" w:rsidRPr="008B1D3C">
        <w:rPr>
          <w:position w:val="-6"/>
        </w:rPr>
        <w:object w:dxaOrig="200" w:dyaOrig="220">
          <v:shape id="_x0000_i1136" type="#_x0000_t75" style="width:9.8pt;height:10.95pt" o:ole="">
            <v:imagedata r:id="rId237" o:title=""/>
          </v:shape>
          <o:OLEObject Type="Embed" ProgID="Equation.DSMT4" ShapeID="_x0000_i1136" DrawAspect="Content" ObjectID="_1667925182" r:id="rId238"/>
        </w:object>
      </w:r>
      <w:r>
        <w:t>,</w:t>
      </w:r>
      <w:r w:rsidR="00305B94">
        <w:rPr>
          <w:rFonts w:hint="eastAsia"/>
        </w:rPr>
        <w:t xml:space="preserve"> </w:t>
      </w:r>
      <w:r w:rsidR="008B1D3C" w:rsidRPr="008B1D3C">
        <w:rPr>
          <w:position w:val="-6"/>
        </w:rPr>
        <w:object w:dxaOrig="200" w:dyaOrig="279">
          <v:shape id="_x0000_i1137" type="#_x0000_t75" style="width:9.8pt;height:13.8pt" o:ole="">
            <v:imagedata r:id="rId239" o:title=""/>
          </v:shape>
          <o:OLEObject Type="Embed" ProgID="Equation.DSMT4" ShapeID="_x0000_i1137" DrawAspect="Content" ObjectID="_1667925183" r:id="rId240"/>
        </w:object>
      </w:r>
      <w:r>
        <w:rPr>
          <w:rFonts w:hint="eastAsia"/>
        </w:rPr>
        <w:t>为何值时，线性方程组</w:t>
      </w:r>
      <w:r w:rsidR="008B1D3C" w:rsidRPr="008B1D3C">
        <w:rPr>
          <w:position w:val="-70"/>
        </w:rPr>
        <w:object w:dxaOrig="2560" w:dyaOrig="1520">
          <v:shape id="_x0000_i1138" type="#_x0000_t75" style="width:127.85pt;height:76.05pt" o:ole="">
            <v:imagedata r:id="rId241" o:title=""/>
          </v:shape>
          <o:OLEObject Type="Embed" ProgID="Equation.DSMT4" ShapeID="_x0000_i1138" DrawAspect="Content" ObjectID="_1667925184" r:id="rId242"/>
        </w:object>
      </w:r>
      <w:r>
        <w:rPr>
          <w:rFonts w:hint="eastAsia"/>
        </w:rPr>
        <w:t>有唯一解、无解、有无穷多组解？并求出有无穷多组解时的通解</w:t>
      </w:r>
      <w:r w:rsidR="00D85489">
        <w:rPr>
          <w:rFonts w:hint="eastAsia"/>
        </w:rPr>
        <w:t>．</w:t>
      </w:r>
    </w:p>
    <w:p w:rsidR="00A84F16" w:rsidRDefault="00A84F16" w:rsidP="00643D22"/>
    <w:p w:rsidR="00EB718E" w:rsidRDefault="001F437E" w:rsidP="00EB718E">
      <w:r w:rsidRPr="001F437E">
        <w:rPr>
          <w:rStyle w:val="af4"/>
          <w:rFonts w:hint="eastAsia"/>
        </w:rPr>
        <w:t>[解]</w:t>
      </w:r>
      <w:r w:rsidRPr="001F437E">
        <w:rPr>
          <w:rFonts w:hint="eastAsia"/>
        </w:rPr>
        <w:t xml:space="preserve"> </w:t>
      </w:r>
      <w:r w:rsidR="00EB718E">
        <w:rPr>
          <w:rFonts w:hint="eastAsia"/>
        </w:rPr>
        <w:t xml:space="preserve">(1) </w:t>
      </w:r>
      <w:r w:rsidR="00EB718E">
        <w:rPr>
          <w:rFonts w:hint="eastAsia"/>
        </w:rPr>
        <w:t>当</w:t>
      </w:r>
      <w:r w:rsidR="008B1D3C" w:rsidRPr="008B1D3C">
        <w:rPr>
          <w:position w:val="-6"/>
        </w:rPr>
        <w:object w:dxaOrig="540" w:dyaOrig="279">
          <v:shape id="_x0000_i1139" type="#_x0000_t75" style="width:27.05pt;height:13.8pt" o:ole="">
            <v:imagedata r:id="rId243" o:title=""/>
          </v:shape>
          <o:OLEObject Type="Embed" ProgID="Equation.DSMT4" ShapeID="_x0000_i1139" DrawAspect="Content" ObjectID="_1667925185" r:id="rId244"/>
        </w:object>
      </w:r>
      <w:r w:rsidR="00EB718E">
        <w:rPr>
          <w:rFonts w:hint="eastAsia"/>
        </w:rPr>
        <w:t>时，原方程组有唯一解．</w:t>
      </w:r>
    </w:p>
    <w:p w:rsidR="00EB718E" w:rsidRDefault="00EB718E" w:rsidP="00EB718E">
      <w:pPr>
        <w:ind w:leftChars="200" w:left="480"/>
      </w:pPr>
      <w:r w:rsidRPr="00EB718E">
        <w:rPr>
          <w:rFonts w:hint="eastAsia"/>
        </w:rPr>
        <w:t xml:space="preserve">(2) </w:t>
      </w:r>
      <w:r>
        <w:rPr>
          <w:rFonts w:hint="eastAsia"/>
        </w:rPr>
        <w:t>当</w:t>
      </w:r>
      <w:r w:rsidR="008B1D3C" w:rsidRPr="008B1D3C">
        <w:rPr>
          <w:position w:val="-6"/>
        </w:rPr>
        <w:object w:dxaOrig="540" w:dyaOrig="279">
          <v:shape id="_x0000_i1140" type="#_x0000_t75" style="width:27.05pt;height:13.8pt" o:ole="">
            <v:imagedata r:id="rId245" o:title=""/>
          </v:shape>
          <o:OLEObject Type="Embed" ProgID="Equation.DSMT4" ShapeID="_x0000_i1140" DrawAspect="Content" ObjectID="_1667925186" r:id="rId246"/>
        </w:object>
      </w:r>
      <w:r>
        <w:rPr>
          <w:rFonts w:hint="eastAsia"/>
        </w:rPr>
        <w:t>且</w:t>
      </w:r>
      <w:r w:rsidR="008B1D3C" w:rsidRPr="008B1D3C">
        <w:rPr>
          <w:position w:val="-6"/>
        </w:rPr>
        <w:object w:dxaOrig="680" w:dyaOrig="279">
          <v:shape id="_x0000_i1141" type="#_x0000_t75" style="width:34pt;height:13.8pt" o:ole="">
            <v:imagedata r:id="rId247" o:title=""/>
          </v:shape>
          <o:OLEObject Type="Embed" ProgID="Equation.DSMT4" ShapeID="_x0000_i1141" DrawAspect="Content" ObjectID="_1667925187" r:id="rId248"/>
        </w:object>
      </w:r>
      <w:r>
        <w:rPr>
          <w:rFonts w:hint="eastAsia"/>
        </w:rPr>
        <w:t>时，原方程组无解．</w:t>
      </w:r>
    </w:p>
    <w:p w:rsidR="00EB718E" w:rsidRDefault="00EB718E" w:rsidP="00EB718E">
      <w:pPr>
        <w:ind w:leftChars="200" w:left="480"/>
      </w:pPr>
      <w:r>
        <w:rPr>
          <w:rFonts w:hint="eastAsia"/>
        </w:rPr>
        <w:t xml:space="preserve">(3) </w:t>
      </w:r>
      <w:r>
        <w:rPr>
          <w:rFonts w:hint="eastAsia"/>
        </w:rPr>
        <w:t>当</w:t>
      </w:r>
      <w:r w:rsidR="008B1D3C" w:rsidRPr="008B1D3C">
        <w:rPr>
          <w:position w:val="-6"/>
        </w:rPr>
        <w:object w:dxaOrig="540" w:dyaOrig="279">
          <v:shape id="_x0000_i1142" type="#_x0000_t75" style="width:27.05pt;height:13.8pt" o:ole="">
            <v:imagedata r:id="rId249" o:title=""/>
          </v:shape>
          <o:OLEObject Type="Embed" ProgID="Equation.DSMT4" ShapeID="_x0000_i1142" DrawAspect="Content" ObjectID="_1667925188" r:id="rId250"/>
        </w:object>
      </w:r>
      <w:r>
        <w:rPr>
          <w:rFonts w:hint="eastAsia"/>
        </w:rPr>
        <w:t>且</w:t>
      </w:r>
      <w:r w:rsidR="008B1D3C" w:rsidRPr="008B1D3C">
        <w:rPr>
          <w:position w:val="-6"/>
        </w:rPr>
        <w:object w:dxaOrig="680" w:dyaOrig="279">
          <v:shape id="_x0000_i1143" type="#_x0000_t75" style="width:34pt;height:13.8pt" o:ole="">
            <v:imagedata r:id="rId251" o:title=""/>
          </v:shape>
          <o:OLEObject Type="Embed" ProgID="Equation.DSMT4" ShapeID="_x0000_i1143" DrawAspect="Content" ObjectID="_1667925189" r:id="rId252"/>
        </w:object>
      </w:r>
      <w:r>
        <w:rPr>
          <w:rFonts w:hint="eastAsia"/>
        </w:rPr>
        <w:t>时，原方程组有无穷多解．此时通解为</w:t>
      </w:r>
    </w:p>
    <w:p w:rsidR="00EB718E" w:rsidRDefault="008B1D3C" w:rsidP="00EB718E">
      <w:pPr>
        <w:pStyle w:val="MTDisplayEquation"/>
        <w:spacing w:after="0" w:line="240" w:lineRule="auto"/>
        <w:ind w:leftChars="200" w:left="480"/>
        <w:jc w:val="center"/>
      </w:pPr>
      <w:r w:rsidRPr="008B1D3C">
        <w:rPr>
          <w:position w:val="-12"/>
        </w:rPr>
        <w:object w:dxaOrig="4660" w:dyaOrig="380">
          <v:shape id="_x0000_i1144" type="#_x0000_t75" style="width:233.3pt;height:19pt" o:ole="">
            <v:imagedata r:id="rId253" o:title=""/>
          </v:shape>
          <o:OLEObject Type="Embed" ProgID="Equation.DSMT4" ShapeID="_x0000_i1144" DrawAspect="Content" ObjectID="_1667925190" r:id="rId254"/>
        </w:object>
      </w:r>
    </w:p>
    <w:p w:rsidR="001F437E" w:rsidRPr="00EB718E" w:rsidRDefault="00EB718E" w:rsidP="00EB718E">
      <w:pPr>
        <w:ind w:leftChars="200" w:left="480" w:firstLineChars="200" w:firstLine="480"/>
        <w:rPr>
          <w:rStyle w:val="af4"/>
          <w:rFonts w:ascii="Cambria" w:eastAsia="宋体" w:hAnsi="Cambria"/>
          <w:b w:val="0"/>
          <w:iCs w:val="0"/>
          <w:color w:val="auto"/>
        </w:rPr>
      </w:pPr>
      <w:r>
        <w:rPr>
          <w:rFonts w:hint="eastAsia"/>
        </w:rPr>
        <w:t>其中</w:t>
      </w:r>
      <w:r w:rsidR="008B1D3C" w:rsidRPr="008B1D3C">
        <w:rPr>
          <w:position w:val="-12"/>
        </w:rPr>
        <w:object w:dxaOrig="240" w:dyaOrig="360">
          <v:shape id="_x0000_i1145" type="#_x0000_t75" style="width:12.1pt;height:17.85pt" o:ole="">
            <v:imagedata r:id="rId255" o:title=""/>
          </v:shape>
          <o:OLEObject Type="Embed" ProgID="Equation.DSMT4" ShapeID="_x0000_i1145" DrawAspect="Content" ObjectID="_1667925191" r:id="rId256"/>
        </w:object>
      </w:r>
      <w:r>
        <w:rPr>
          <w:rFonts w:hint="eastAsia"/>
        </w:rPr>
        <w:t xml:space="preserve">, </w:t>
      </w:r>
      <w:r w:rsidR="008B1D3C" w:rsidRPr="008B1D3C">
        <w:rPr>
          <w:position w:val="-12"/>
        </w:rPr>
        <w:object w:dxaOrig="240" w:dyaOrig="360">
          <v:shape id="_x0000_i1146" type="#_x0000_t75" style="width:12.1pt;height:17.85pt" o:ole="">
            <v:imagedata r:id="rId257" o:title=""/>
          </v:shape>
          <o:OLEObject Type="Embed" ProgID="Equation.DSMT4" ShapeID="_x0000_i1146" DrawAspect="Content" ObjectID="_1667925192" r:id="rId258"/>
        </w:object>
      </w:r>
      <w:r>
        <w:rPr>
          <w:rFonts w:hint="eastAsia"/>
        </w:rPr>
        <w:t>为任意常数</w:t>
      </w:r>
      <w:r>
        <w:rPr>
          <w:rFonts w:hint="eastAsia"/>
        </w:rPr>
        <w:t>.</w:t>
      </w:r>
    </w:p>
    <w:p w:rsidR="001F437E" w:rsidRDefault="001F437E" w:rsidP="001F437E"/>
    <w:p w:rsidR="00A84F16" w:rsidRDefault="00A84F16" w:rsidP="00643D22"/>
    <w:p w:rsidR="00643D22" w:rsidRDefault="00643D22" w:rsidP="00A84F16">
      <w:pPr>
        <w:pStyle w:val="1"/>
      </w:pPr>
      <w:r>
        <w:rPr>
          <w:rFonts w:hint="eastAsia"/>
        </w:rPr>
        <w:t>十、填空题（本题满分6分，每小题2分）</w:t>
      </w:r>
    </w:p>
    <w:p w:rsidR="00A84F16" w:rsidRDefault="00A84F16" w:rsidP="00643D22"/>
    <w:p w:rsidR="00A84F16" w:rsidRDefault="00A84F16" w:rsidP="00643D22"/>
    <w:p w:rsidR="00643D22" w:rsidRDefault="009F5868" w:rsidP="009F5868">
      <w:pPr>
        <w:ind w:left="480" w:hangingChars="200" w:hanging="480"/>
      </w:pPr>
      <w:r>
        <w:rPr>
          <w:rFonts w:hint="eastAsia"/>
        </w:rPr>
        <w:t>(</w:t>
      </w:r>
      <w:r w:rsidR="00643D22">
        <w:rPr>
          <w:rFonts w:hint="eastAsia"/>
        </w:rPr>
        <w:t>1</w:t>
      </w:r>
      <w:r>
        <w:rPr>
          <w:rFonts w:hint="eastAsia"/>
        </w:rPr>
        <w:t xml:space="preserve">) </w:t>
      </w:r>
      <w:r w:rsidR="00643D22">
        <w:rPr>
          <w:rFonts w:hint="eastAsia"/>
        </w:rPr>
        <w:t>设在一次试验中事件</w:t>
      </w:r>
      <w:r w:rsidR="008B1D3C" w:rsidRPr="00025957">
        <w:rPr>
          <w:position w:val="-4"/>
        </w:rPr>
        <w:object w:dxaOrig="220" w:dyaOrig="260">
          <v:shape id="_x0000_i1147" type="#_x0000_t75" style="width:10.95pt;height:13.25pt" o:ole="">
            <v:imagedata r:id="rId259" o:title=""/>
          </v:shape>
          <o:OLEObject Type="Embed" ProgID="Equation.DSMT4" ShapeID="_x0000_i1147" DrawAspect="Content" ObjectID="_1667925193" r:id="rId260"/>
        </w:object>
      </w:r>
      <w:r w:rsidR="00643D22">
        <w:rPr>
          <w:rFonts w:hint="eastAsia"/>
        </w:rPr>
        <w:t>发生的概率为</w:t>
      </w:r>
      <w:r w:rsidR="008B1D3C" w:rsidRPr="008B1D3C">
        <w:rPr>
          <w:position w:val="-10"/>
        </w:rPr>
        <w:object w:dxaOrig="200" w:dyaOrig="260">
          <v:shape id="_x0000_i1148" type="#_x0000_t75" style="width:9.8pt;height:13.25pt" o:ole="">
            <v:imagedata r:id="rId261" o:title=""/>
          </v:shape>
          <o:OLEObject Type="Embed" ProgID="Equation.DSMT4" ShapeID="_x0000_i1148" DrawAspect="Content" ObjectID="_1667925194" r:id="rId262"/>
        </w:object>
      </w:r>
      <w:r w:rsidR="00643D22">
        <w:rPr>
          <w:rFonts w:hint="eastAsia"/>
        </w:rPr>
        <w:t>，现进行</w:t>
      </w:r>
      <w:r w:rsidR="008B1D3C" w:rsidRPr="00025957">
        <w:rPr>
          <w:position w:val="-4"/>
        </w:rPr>
        <w:object w:dxaOrig="200" w:dyaOrig="200">
          <v:shape id="_x0000_i1149" type="#_x0000_t75" style="width:9.8pt;height:9.8pt" o:ole="">
            <v:imagedata r:id="rId263" o:title=""/>
          </v:shape>
          <o:OLEObject Type="Embed" ProgID="Equation.DSMT4" ShapeID="_x0000_i1149" DrawAspect="Content" ObjectID="_1667925195" r:id="rId264"/>
        </w:object>
      </w:r>
      <w:r w:rsidR="00643D22">
        <w:rPr>
          <w:rFonts w:hint="eastAsia"/>
        </w:rPr>
        <w:t>次独立试验，则</w:t>
      </w:r>
      <w:r w:rsidR="008B1D3C" w:rsidRPr="00025957">
        <w:rPr>
          <w:position w:val="-4"/>
        </w:rPr>
        <w:object w:dxaOrig="220" w:dyaOrig="260">
          <v:shape id="_x0000_i1150" type="#_x0000_t75" style="width:10.95pt;height:13.25pt" o:ole="">
            <v:imagedata r:id="rId265" o:title=""/>
          </v:shape>
          <o:OLEObject Type="Embed" ProgID="Equation.DSMT4" ShapeID="_x0000_i1150" DrawAspect="Content" ObjectID="_1667925196" r:id="rId266"/>
        </w:object>
      </w:r>
      <w:r w:rsidR="00643D22">
        <w:rPr>
          <w:rFonts w:hint="eastAsia"/>
        </w:rPr>
        <w:t>至少发生一次的概率为</w:t>
      </w:r>
      <w:r w:rsidR="00643D22">
        <w:rPr>
          <w:rFonts w:hint="eastAsia"/>
          <w:u w:val="single"/>
        </w:rPr>
        <w:t xml:space="preserve">        </w:t>
      </w:r>
      <w:r w:rsidR="00643D22">
        <w:rPr>
          <w:rFonts w:hint="eastAsia"/>
        </w:rPr>
        <w:t>；而事件</w:t>
      </w:r>
      <w:r w:rsidR="008B1D3C" w:rsidRPr="00025957">
        <w:rPr>
          <w:position w:val="-4"/>
        </w:rPr>
        <w:object w:dxaOrig="220" w:dyaOrig="260">
          <v:shape id="_x0000_i1151" type="#_x0000_t75" style="width:10.95pt;height:13.25pt" o:ole="">
            <v:imagedata r:id="rId267" o:title=""/>
          </v:shape>
          <o:OLEObject Type="Embed" ProgID="Equation.DSMT4" ShapeID="_x0000_i1151" DrawAspect="Content" ObjectID="_1667925197" r:id="rId268"/>
        </w:object>
      </w:r>
      <w:r w:rsidR="00643D22">
        <w:rPr>
          <w:rFonts w:hint="eastAsia"/>
        </w:rPr>
        <w:t>至多发生一次的概率为</w:t>
      </w:r>
      <w:r w:rsidR="00643D22">
        <w:rPr>
          <w:rFonts w:hint="eastAsia"/>
          <w:u w:val="single"/>
        </w:rPr>
        <w:t xml:space="preserve">        </w:t>
      </w:r>
      <w:r>
        <w:rPr>
          <w:rFonts w:hint="eastAsia"/>
        </w:rPr>
        <w:t>．</w:t>
      </w:r>
    </w:p>
    <w:p w:rsidR="00A84F16" w:rsidRPr="009F5868" w:rsidRDefault="00A84F16" w:rsidP="00643D22"/>
    <w:p w:rsidR="001F437E" w:rsidRPr="001F437E" w:rsidRDefault="001F437E" w:rsidP="001F437E">
      <w:pPr>
        <w:rPr>
          <w:rStyle w:val="af4"/>
        </w:rPr>
      </w:pPr>
      <w:r w:rsidRPr="001F437E">
        <w:rPr>
          <w:rStyle w:val="af4"/>
          <w:rFonts w:hint="eastAsia"/>
        </w:rPr>
        <w:t>[解]</w:t>
      </w:r>
      <w:r w:rsidRPr="001F437E">
        <w:rPr>
          <w:rFonts w:hint="eastAsia"/>
        </w:rPr>
        <w:t xml:space="preserve"> </w:t>
      </w:r>
      <w:r w:rsidR="008B1D3C" w:rsidRPr="008B1D3C">
        <w:rPr>
          <w:position w:val="-10"/>
        </w:rPr>
        <w:object w:dxaOrig="1100" w:dyaOrig="360">
          <v:shape id="_x0000_i1152" type="#_x0000_t75" style="width:54.7pt;height:17.85pt" o:ole="">
            <v:imagedata r:id="rId269" o:title=""/>
          </v:shape>
          <o:OLEObject Type="Embed" ProgID="Equation.DSMT4" ShapeID="_x0000_i1152" DrawAspect="Content" ObjectID="_1667925198" r:id="rId270"/>
        </w:object>
      </w:r>
      <w:r w:rsidR="009F5868">
        <w:rPr>
          <w:rFonts w:hint="eastAsia"/>
        </w:rPr>
        <w:t>；</w:t>
      </w:r>
      <w:r w:rsidR="008B1D3C" w:rsidRPr="008B1D3C">
        <w:rPr>
          <w:position w:val="-10"/>
        </w:rPr>
        <w:object w:dxaOrig="2160" w:dyaOrig="360">
          <v:shape id="_x0000_i1153" type="#_x0000_t75" style="width:108.3pt;height:17.85pt" o:ole="">
            <v:imagedata r:id="rId271" o:title=""/>
          </v:shape>
          <o:OLEObject Type="Embed" ProgID="Equation.DSMT4" ShapeID="_x0000_i1153" DrawAspect="Content" ObjectID="_1667925199" r:id="rId272"/>
        </w:object>
      </w:r>
      <w:r w:rsidR="009F5868">
        <w:rPr>
          <w:rFonts w:hint="eastAsia"/>
        </w:rPr>
        <w:t>．</w:t>
      </w:r>
    </w:p>
    <w:p w:rsidR="001F437E" w:rsidRDefault="001F437E" w:rsidP="001F437E"/>
    <w:p w:rsidR="00A84F16" w:rsidRDefault="00A84F16" w:rsidP="00643D22"/>
    <w:p w:rsidR="00643D22" w:rsidRDefault="009F5868" w:rsidP="009F5868">
      <w:pPr>
        <w:ind w:left="480" w:hangingChars="200" w:hanging="480"/>
      </w:pPr>
      <w:r>
        <w:rPr>
          <w:rFonts w:hint="eastAsia"/>
        </w:rPr>
        <w:t>(</w:t>
      </w:r>
      <w:r w:rsidR="00643D22">
        <w:rPr>
          <w:rFonts w:hint="eastAsia"/>
        </w:rPr>
        <w:t>2</w:t>
      </w:r>
      <w:r>
        <w:rPr>
          <w:rFonts w:hint="eastAsia"/>
        </w:rPr>
        <w:t xml:space="preserve">) </w:t>
      </w:r>
      <w:r w:rsidR="00643D22">
        <w:rPr>
          <w:rFonts w:hint="eastAsia"/>
        </w:rPr>
        <w:t>三个箱子，第一个箱子中有</w:t>
      </w:r>
      <w:r w:rsidR="008B1D3C" w:rsidRPr="00025957">
        <w:rPr>
          <w:position w:val="-4"/>
        </w:rPr>
        <w:object w:dxaOrig="200" w:dyaOrig="260">
          <v:shape id="_x0000_i1154" type="#_x0000_t75" style="width:9.8pt;height:13.25pt" o:ole="">
            <v:imagedata r:id="rId273" o:title=""/>
          </v:shape>
          <o:OLEObject Type="Embed" ProgID="Equation.DSMT4" ShapeID="_x0000_i1154" DrawAspect="Content" ObjectID="_1667925200" r:id="rId274"/>
        </w:object>
      </w:r>
      <w:r w:rsidR="00643D22">
        <w:rPr>
          <w:rFonts w:hint="eastAsia"/>
        </w:rPr>
        <w:t>个黑球</w:t>
      </w:r>
      <w:r w:rsidR="008B1D3C" w:rsidRPr="00025957">
        <w:rPr>
          <w:position w:val="-4"/>
        </w:rPr>
        <w:object w:dxaOrig="180" w:dyaOrig="260">
          <v:shape id="_x0000_i1155" type="#_x0000_t75" style="width:9.2pt;height:13.25pt" o:ole="">
            <v:imagedata r:id="rId275" o:title=""/>
          </v:shape>
          <o:OLEObject Type="Embed" ProgID="Equation.DSMT4" ShapeID="_x0000_i1155" DrawAspect="Content" ObjectID="_1667925201" r:id="rId276"/>
        </w:object>
      </w:r>
      <w:r w:rsidR="00643D22">
        <w:rPr>
          <w:rFonts w:hint="eastAsia"/>
        </w:rPr>
        <w:t>个白球，第二个箱子中有</w:t>
      </w:r>
      <w:r w:rsidR="008B1D3C" w:rsidRPr="008B1D3C">
        <w:rPr>
          <w:position w:val="-6"/>
        </w:rPr>
        <w:object w:dxaOrig="180" w:dyaOrig="279">
          <v:shape id="_x0000_i1156" type="#_x0000_t75" style="width:9.2pt;height:13.8pt" o:ole="">
            <v:imagedata r:id="rId277" o:title=""/>
          </v:shape>
          <o:OLEObject Type="Embed" ProgID="Equation.DSMT4" ShapeID="_x0000_i1156" DrawAspect="Content" ObjectID="_1667925202" r:id="rId278"/>
        </w:object>
      </w:r>
      <w:r w:rsidR="00643D22">
        <w:rPr>
          <w:rFonts w:hint="eastAsia"/>
        </w:rPr>
        <w:t>个黑球</w:t>
      </w:r>
      <w:r w:rsidR="008B1D3C" w:rsidRPr="008B1D3C">
        <w:rPr>
          <w:position w:val="-6"/>
        </w:rPr>
        <w:object w:dxaOrig="180" w:dyaOrig="279">
          <v:shape id="_x0000_i1157" type="#_x0000_t75" style="width:9.2pt;height:13.8pt" o:ole="">
            <v:imagedata r:id="rId279" o:title=""/>
          </v:shape>
          <o:OLEObject Type="Embed" ProgID="Equation.DSMT4" ShapeID="_x0000_i1157" DrawAspect="Content" ObjectID="_1667925203" r:id="rId280"/>
        </w:object>
      </w:r>
      <w:r w:rsidR="00643D22">
        <w:rPr>
          <w:rFonts w:hint="eastAsia"/>
        </w:rPr>
        <w:t>个白球，第三个箱子中有</w:t>
      </w:r>
      <w:r w:rsidR="008B1D3C" w:rsidRPr="008B1D3C">
        <w:rPr>
          <w:position w:val="-6"/>
        </w:rPr>
        <w:object w:dxaOrig="180" w:dyaOrig="279">
          <v:shape id="_x0000_i1158" type="#_x0000_t75" style="width:9.2pt;height:13.8pt" o:ole="">
            <v:imagedata r:id="rId281" o:title=""/>
          </v:shape>
          <o:OLEObject Type="Embed" ProgID="Equation.DSMT4" ShapeID="_x0000_i1158" DrawAspect="Content" ObjectID="_1667925204" r:id="rId282"/>
        </w:object>
      </w:r>
      <w:r w:rsidR="00643D22">
        <w:rPr>
          <w:rFonts w:hint="eastAsia"/>
        </w:rPr>
        <w:t>个黑球</w:t>
      </w:r>
      <w:r w:rsidR="008B1D3C" w:rsidRPr="008B1D3C">
        <w:rPr>
          <w:position w:val="-6"/>
        </w:rPr>
        <w:object w:dxaOrig="180" w:dyaOrig="279">
          <v:shape id="_x0000_i1159" type="#_x0000_t75" style="width:9.2pt;height:13.8pt" o:ole="">
            <v:imagedata r:id="rId283" o:title=""/>
          </v:shape>
          <o:OLEObject Type="Embed" ProgID="Equation.DSMT4" ShapeID="_x0000_i1159" DrawAspect="Content" ObjectID="_1667925205" r:id="rId284"/>
        </w:object>
      </w:r>
      <w:r w:rsidR="00643D22">
        <w:rPr>
          <w:rFonts w:hint="eastAsia"/>
        </w:rPr>
        <w:t>个白球</w:t>
      </w:r>
      <w:r>
        <w:rPr>
          <w:rFonts w:hint="eastAsia"/>
        </w:rPr>
        <w:t>．</w:t>
      </w:r>
      <w:r w:rsidR="00643D22">
        <w:rPr>
          <w:rFonts w:hint="eastAsia"/>
        </w:rPr>
        <w:t>现随机地取一个箱子，再从这个箱子中取出</w:t>
      </w:r>
      <w:r w:rsidR="008B1D3C" w:rsidRPr="00025957">
        <w:rPr>
          <w:position w:val="-4"/>
        </w:rPr>
        <w:object w:dxaOrig="180" w:dyaOrig="260">
          <v:shape id="_x0000_i1160" type="#_x0000_t75" style="width:9.2pt;height:13.25pt" o:ole="">
            <v:imagedata r:id="rId285" o:title=""/>
          </v:shape>
          <o:OLEObject Type="Embed" ProgID="Equation.DSMT4" ShapeID="_x0000_i1160" DrawAspect="Content" ObjectID="_1667925206" r:id="rId286"/>
        </w:object>
      </w:r>
      <w:r w:rsidR="00643D22">
        <w:rPr>
          <w:rFonts w:hint="eastAsia"/>
        </w:rPr>
        <w:t>个球，这个球为白球的概率等于</w:t>
      </w:r>
      <w:r w:rsidR="00643D22">
        <w:rPr>
          <w:rFonts w:hint="eastAsia"/>
          <w:u w:val="single"/>
        </w:rPr>
        <w:t xml:space="preserve">        </w:t>
      </w:r>
      <w:r>
        <w:rPr>
          <w:rFonts w:hint="eastAsia"/>
        </w:rPr>
        <w:t>．</w:t>
      </w:r>
      <w:r w:rsidR="00643D22">
        <w:rPr>
          <w:rFonts w:hint="eastAsia"/>
        </w:rPr>
        <w:t>已知取出的球是白球，</w:t>
      </w:r>
      <w:r w:rsidR="00643D22">
        <w:rPr>
          <w:rFonts w:hint="eastAsia"/>
        </w:rPr>
        <w:lastRenderedPageBreak/>
        <w:t>此球属于第二个箱子的概率为</w:t>
      </w:r>
      <w:r w:rsidR="00643D22">
        <w:rPr>
          <w:rFonts w:hint="eastAsia"/>
          <w:u w:val="single"/>
        </w:rPr>
        <w:t xml:space="preserve">        </w:t>
      </w:r>
      <w:r>
        <w:rPr>
          <w:rFonts w:hint="eastAsia"/>
        </w:rPr>
        <w:t>．</w:t>
      </w:r>
    </w:p>
    <w:p w:rsidR="00A84F16" w:rsidRDefault="00A84F16" w:rsidP="00643D22"/>
    <w:p w:rsidR="001F437E" w:rsidRPr="001F437E" w:rsidRDefault="001F437E" w:rsidP="001F437E">
      <w:pPr>
        <w:rPr>
          <w:rStyle w:val="af4"/>
        </w:rPr>
      </w:pPr>
      <w:r w:rsidRPr="001F437E">
        <w:rPr>
          <w:rStyle w:val="af4"/>
          <w:rFonts w:hint="eastAsia"/>
        </w:rPr>
        <w:t>[解]</w:t>
      </w:r>
      <w:r w:rsidRPr="001F437E">
        <w:rPr>
          <w:rFonts w:hint="eastAsia"/>
        </w:rPr>
        <w:t xml:space="preserve"> </w:t>
      </w:r>
      <w:r w:rsidR="008B1D3C" w:rsidRPr="008B1D3C">
        <w:rPr>
          <w:position w:val="-24"/>
        </w:rPr>
        <w:object w:dxaOrig="480" w:dyaOrig="620">
          <v:shape id="_x0000_i1161" type="#_x0000_t75" style="width:24.2pt;height:31.1pt" o:ole="">
            <v:imagedata r:id="rId287" o:title=""/>
          </v:shape>
          <o:OLEObject Type="Embed" ProgID="Equation.DSMT4" ShapeID="_x0000_i1161" DrawAspect="Content" ObjectID="_1667925207" r:id="rId288"/>
        </w:object>
      </w:r>
      <w:r w:rsidR="009F5868">
        <w:rPr>
          <w:rFonts w:hint="eastAsia"/>
        </w:rPr>
        <w:t>，</w:t>
      </w:r>
      <w:r w:rsidR="008B1D3C" w:rsidRPr="008B1D3C">
        <w:rPr>
          <w:position w:val="-24"/>
        </w:rPr>
        <w:object w:dxaOrig="360" w:dyaOrig="620">
          <v:shape id="_x0000_i1162" type="#_x0000_t75" style="width:17.85pt;height:31.1pt" o:ole="">
            <v:imagedata r:id="rId289" o:title=""/>
          </v:shape>
          <o:OLEObject Type="Embed" ProgID="Equation.DSMT4" ShapeID="_x0000_i1162" DrawAspect="Content" ObjectID="_1667925208" r:id="rId290"/>
        </w:object>
      </w:r>
      <w:r w:rsidR="009F5868">
        <w:rPr>
          <w:rFonts w:hint="eastAsia"/>
        </w:rPr>
        <w:t>．</w:t>
      </w:r>
    </w:p>
    <w:p w:rsidR="001F437E" w:rsidRDefault="001F437E" w:rsidP="001F437E"/>
    <w:p w:rsidR="00A84F16" w:rsidRDefault="00A84F16" w:rsidP="00643D22"/>
    <w:p w:rsidR="00643D22" w:rsidRDefault="009F5868" w:rsidP="009F5868">
      <w:pPr>
        <w:ind w:left="480" w:hangingChars="200" w:hanging="480"/>
      </w:pPr>
      <w:r>
        <w:rPr>
          <w:rFonts w:hint="eastAsia"/>
        </w:rPr>
        <w:t>(</w:t>
      </w:r>
      <w:r w:rsidR="00643D22">
        <w:rPr>
          <w:rFonts w:hint="eastAsia"/>
        </w:rPr>
        <w:t>3</w:t>
      </w:r>
      <w:r>
        <w:rPr>
          <w:rFonts w:hint="eastAsia"/>
        </w:rPr>
        <w:t xml:space="preserve">) </w:t>
      </w:r>
      <w:r w:rsidR="00643D22">
        <w:rPr>
          <w:rFonts w:hint="eastAsia"/>
        </w:rPr>
        <w:t>已知连续随机变量</w:t>
      </w:r>
      <w:r w:rsidR="008B1D3C" w:rsidRPr="00025957">
        <w:rPr>
          <w:position w:val="-4"/>
        </w:rPr>
        <w:object w:dxaOrig="240" w:dyaOrig="260">
          <v:shape id="_x0000_i1163" type="#_x0000_t75" style="width:12.1pt;height:13.25pt" o:ole="">
            <v:imagedata r:id="rId291" o:title=""/>
          </v:shape>
          <o:OLEObject Type="Embed" ProgID="Equation.DSMT4" ShapeID="_x0000_i1163" DrawAspect="Content" ObjectID="_1667925209" r:id="rId292"/>
        </w:object>
      </w:r>
      <w:r w:rsidR="00643D22">
        <w:rPr>
          <w:rFonts w:hint="eastAsia"/>
        </w:rPr>
        <w:t>的概率密度为</w:t>
      </w:r>
      <w:r w:rsidR="008B1D3C" w:rsidRPr="008B1D3C">
        <w:rPr>
          <w:position w:val="-28"/>
        </w:rPr>
        <w:object w:dxaOrig="1900" w:dyaOrig="660">
          <v:shape id="_x0000_i1164" type="#_x0000_t75" style="width:95.05pt;height:32.85pt" o:ole="">
            <v:imagedata r:id="rId293" o:title=""/>
          </v:shape>
          <o:OLEObject Type="Embed" ProgID="Equation.DSMT4" ShapeID="_x0000_i1164" DrawAspect="Content" ObjectID="_1667925210" r:id="rId294"/>
        </w:object>
      </w:r>
      <w:r>
        <w:t>，</w:t>
      </w:r>
      <w:r w:rsidR="00643D22">
        <w:rPr>
          <w:rFonts w:hint="eastAsia"/>
        </w:rPr>
        <w:t>则</w:t>
      </w:r>
      <w:r w:rsidR="008B1D3C" w:rsidRPr="00025957">
        <w:rPr>
          <w:position w:val="-4"/>
        </w:rPr>
        <w:object w:dxaOrig="240" w:dyaOrig="260">
          <v:shape id="_x0000_i1165" type="#_x0000_t75" style="width:12.1pt;height:13.25pt" o:ole="">
            <v:imagedata r:id="rId295" o:title=""/>
          </v:shape>
          <o:OLEObject Type="Embed" ProgID="Equation.DSMT4" ShapeID="_x0000_i1165" DrawAspect="Content" ObjectID="_1667925211" r:id="rId296"/>
        </w:object>
      </w:r>
      <w:r w:rsidR="00643D22">
        <w:rPr>
          <w:rFonts w:hint="eastAsia"/>
        </w:rPr>
        <w:t>的数学期望为</w:t>
      </w:r>
      <w:r w:rsidR="00643D22">
        <w:rPr>
          <w:rFonts w:hint="eastAsia"/>
          <w:u w:val="single"/>
        </w:rPr>
        <w:t xml:space="preserve">        </w:t>
      </w:r>
      <w:r w:rsidR="00643D22">
        <w:rPr>
          <w:rFonts w:hint="eastAsia"/>
        </w:rPr>
        <w:t>；</w:t>
      </w:r>
      <w:r w:rsidR="008B1D3C" w:rsidRPr="00025957">
        <w:rPr>
          <w:position w:val="-4"/>
        </w:rPr>
        <w:object w:dxaOrig="240" w:dyaOrig="260">
          <v:shape id="_x0000_i1166" type="#_x0000_t75" style="width:12.1pt;height:13.25pt" o:ole="">
            <v:imagedata r:id="rId297" o:title=""/>
          </v:shape>
          <o:OLEObject Type="Embed" ProgID="Equation.DSMT4" ShapeID="_x0000_i1166" DrawAspect="Content" ObjectID="_1667925212" r:id="rId298"/>
        </w:object>
      </w:r>
      <w:r w:rsidR="00643D22">
        <w:rPr>
          <w:rFonts w:hint="eastAsia"/>
        </w:rPr>
        <w:t>的方差为</w:t>
      </w:r>
      <w:r w:rsidR="00643D22">
        <w:rPr>
          <w:rFonts w:hint="eastAsia"/>
          <w:u w:val="single"/>
        </w:rPr>
        <w:t xml:space="preserve">        </w:t>
      </w:r>
      <w:r>
        <w:rPr>
          <w:rFonts w:hint="eastAsia"/>
        </w:rPr>
        <w:t>．</w:t>
      </w:r>
    </w:p>
    <w:p w:rsidR="00A84F16" w:rsidRPr="009F5868" w:rsidRDefault="00A84F16" w:rsidP="00643D22"/>
    <w:p w:rsidR="001F437E" w:rsidRPr="001F437E" w:rsidRDefault="001F437E" w:rsidP="001F437E">
      <w:pPr>
        <w:rPr>
          <w:rStyle w:val="af4"/>
        </w:rPr>
      </w:pPr>
      <w:r w:rsidRPr="001F437E">
        <w:rPr>
          <w:rStyle w:val="af4"/>
          <w:rFonts w:hint="eastAsia"/>
        </w:rPr>
        <w:t>[解]</w:t>
      </w:r>
      <w:r w:rsidRPr="001F437E">
        <w:rPr>
          <w:rFonts w:hint="eastAsia"/>
        </w:rPr>
        <w:t xml:space="preserve"> </w:t>
      </w:r>
      <w:r w:rsidR="008B1D3C" w:rsidRPr="00025957">
        <w:rPr>
          <w:position w:val="-4"/>
        </w:rPr>
        <w:object w:dxaOrig="700" w:dyaOrig="260">
          <v:shape id="_x0000_i1167" type="#_x0000_t75" style="width:35.15pt;height:13.25pt" o:ole="">
            <v:imagedata r:id="rId299" o:title=""/>
          </v:shape>
          <o:OLEObject Type="Embed" ProgID="Equation.DSMT4" ShapeID="_x0000_i1167" DrawAspect="Content" ObjectID="_1667925213" r:id="rId300"/>
        </w:object>
      </w:r>
      <w:r w:rsidR="009F5868">
        <w:rPr>
          <w:rFonts w:hint="eastAsia"/>
        </w:rPr>
        <w:t>，</w:t>
      </w:r>
      <w:r w:rsidR="008B1D3C" w:rsidRPr="008B1D3C">
        <w:rPr>
          <w:position w:val="-24"/>
        </w:rPr>
        <w:object w:dxaOrig="760" w:dyaOrig="620">
          <v:shape id="_x0000_i1168" type="#_x0000_t75" style="width:38pt;height:31.1pt" o:ole="">
            <v:imagedata r:id="rId301" o:title=""/>
          </v:shape>
          <o:OLEObject Type="Embed" ProgID="Equation.DSMT4" ShapeID="_x0000_i1168" DrawAspect="Content" ObjectID="_1667925214" r:id="rId302"/>
        </w:object>
      </w:r>
      <w:r w:rsidR="009F5868">
        <w:rPr>
          <w:rFonts w:hint="eastAsia"/>
        </w:rPr>
        <w:t>．</w:t>
      </w:r>
    </w:p>
    <w:p w:rsidR="001F437E" w:rsidRDefault="001F437E" w:rsidP="001F437E"/>
    <w:p w:rsidR="00A84F16" w:rsidRDefault="00A84F16" w:rsidP="00643D22"/>
    <w:p w:rsidR="00A84F16" w:rsidRDefault="00643D22" w:rsidP="00A84F16">
      <w:pPr>
        <w:pStyle w:val="1"/>
      </w:pPr>
      <w:r>
        <w:rPr>
          <w:rFonts w:hint="eastAsia"/>
        </w:rPr>
        <w:t>十一、（本题满分6分）</w:t>
      </w:r>
    </w:p>
    <w:p w:rsidR="00643D22" w:rsidRDefault="00643D22" w:rsidP="00643D22">
      <w:r>
        <w:rPr>
          <w:rFonts w:hint="eastAsia"/>
        </w:rPr>
        <w:t>设随机变量</w:t>
      </w:r>
      <w:r w:rsidR="008B1D3C" w:rsidRPr="00025957">
        <w:rPr>
          <w:position w:val="-4"/>
        </w:rPr>
        <w:object w:dxaOrig="240" w:dyaOrig="260">
          <v:shape id="_x0000_i1169" type="#_x0000_t75" style="width:12.1pt;height:13.25pt" o:ole="">
            <v:imagedata r:id="rId303" o:title=""/>
          </v:shape>
          <o:OLEObject Type="Embed" ProgID="Equation.DSMT4" ShapeID="_x0000_i1169" DrawAspect="Content" ObjectID="_1667925215" r:id="rId304"/>
        </w:object>
      </w:r>
      <w:r w:rsidR="009F5868">
        <w:rPr>
          <w:rFonts w:hint="eastAsia"/>
        </w:rPr>
        <w:t xml:space="preserve">, </w:t>
      </w:r>
      <w:r w:rsidR="008B1D3C" w:rsidRPr="00025957">
        <w:rPr>
          <w:position w:val="-4"/>
        </w:rPr>
        <w:object w:dxaOrig="220" w:dyaOrig="260">
          <v:shape id="_x0000_i1170" type="#_x0000_t75" style="width:10.95pt;height:13.25pt" o:ole="">
            <v:imagedata r:id="rId305" o:title=""/>
          </v:shape>
          <o:OLEObject Type="Embed" ProgID="Equation.DSMT4" ShapeID="_x0000_i1170" DrawAspect="Content" ObjectID="_1667925216" r:id="rId306"/>
        </w:object>
      </w:r>
      <w:r>
        <w:rPr>
          <w:rFonts w:hint="eastAsia"/>
        </w:rPr>
        <w:t>相互独立，其概率密度函数分别为</w:t>
      </w:r>
    </w:p>
    <w:p w:rsidR="00643D22" w:rsidRDefault="00EB3527" w:rsidP="009F5868">
      <w:pPr>
        <w:jc w:val="center"/>
      </w:pPr>
      <w:r w:rsidRPr="008B1D3C">
        <w:rPr>
          <w:position w:val="-32"/>
        </w:rPr>
        <w:object w:dxaOrig="4840" w:dyaOrig="760">
          <v:shape id="_x0000_i1174" type="#_x0000_t75" style="width:242.5pt;height:38pt" o:ole="">
            <v:imagedata r:id="rId307" o:title=""/>
          </v:shape>
          <o:OLEObject Type="Embed" ProgID="Equation.DSMT4" ShapeID="_x0000_i1174" DrawAspect="Content" ObjectID="_1667925217" r:id="rId308"/>
        </w:object>
      </w:r>
      <w:r w:rsidR="009F5868">
        <w:t>.</w:t>
      </w:r>
    </w:p>
    <w:p w:rsidR="00643D22" w:rsidRDefault="00643D22" w:rsidP="00643D22">
      <w:r>
        <w:rPr>
          <w:rFonts w:hint="eastAsia"/>
        </w:rPr>
        <w:t>求随机变量</w:t>
      </w:r>
      <w:r w:rsidR="008B1D3C" w:rsidRPr="00025957">
        <w:rPr>
          <w:position w:val="-4"/>
        </w:rPr>
        <w:object w:dxaOrig="1100" w:dyaOrig="260">
          <v:shape id="_x0000_i1171" type="#_x0000_t75" style="width:54.7pt;height:13.25pt" o:ole="">
            <v:imagedata r:id="rId309" o:title=""/>
          </v:shape>
          <o:OLEObject Type="Embed" ProgID="Equation.DSMT4" ShapeID="_x0000_i1171" DrawAspect="Content" ObjectID="_1667925218" r:id="rId310"/>
        </w:object>
      </w:r>
      <w:r>
        <w:rPr>
          <w:rFonts w:hint="eastAsia"/>
        </w:rPr>
        <w:t>的概率密度函数</w:t>
      </w:r>
      <w:r>
        <w:t>.</w:t>
      </w:r>
    </w:p>
    <w:p w:rsidR="001F437E" w:rsidRDefault="001F437E" w:rsidP="001F437E">
      <w:pPr>
        <w:rPr>
          <w:rStyle w:val="af4"/>
        </w:rPr>
      </w:pPr>
    </w:p>
    <w:p w:rsidR="001F437E" w:rsidRPr="001F437E" w:rsidRDefault="001F437E" w:rsidP="001F437E">
      <w:pPr>
        <w:rPr>
          <w:rStyle w:val="af4"/>
        </w:rPr>
      </w:pPr>
      <w:r w:rsidRPr="001F437E">
        <w:rPr>
          <w:rStyle w:val="af4"/>
          <w:rFonts w:hint="eastAsia"/>
        </w:rPr>
        <w:t>[解]</w:t>
      </w:r>
      <w:r w:rsidRPr="001F437E">
        <w:rPr>
          <w:rFonts w:hint="eastAsia"/>
        </w:rPr>
        <w:t xml:space="preserve"> </w:t>
      </w:r>
      <w:bookmarkStart w:id="1" w:name="MTToggleStart"/>
      <w:bookmarkStart w:id="2" w:name="MTToggleEnd"/>
      <w:bookmarkEnd w:id="1"/>
      <w:bookmarkEnd w:id="2"/>
      <w:r w:rsidR="008B1D3C" w:rsidRPr="008B1D3C">
        <w:rPr>
          <w:position w:val="-90"/>
        </w:rPr>
        <w:object w:dxaOrig="3260" w:dyaOrig="1920">
          <v:shape id="_x0000_i1172" type="#_x0000_t75" style="width:163pt;height:96.2pt" o:ole="">
            <v:imagedata r:id="rId311" o:title=""/>
          </v:shape>
          <o:OLEObject Type="Embed" ProgID="Equation.DSMT4" ShapeID="_x0000_i1172" DrawAspect="Content" ObjectID="_1667925219" r:id="rId312"/>
        </w:object>
      </w:r>
      <w:r w:rsidR="00F73D80">
        <w:t>.</w:t>
      </w:r>
    </w:p>
    <w:p w:rsidR="001F437E" w:rsidRDefault="001F437E" w:rsidP="001F437E"/>
    <w:p w:rsidR="00D133EF" w:rsidRPr="00CA00AF" w:rsidRDefault="00D133EF" w:rsidP="00CA00AF"/>
    <w:sectPr w:rsidR="00D133EF" w:rsidRPr="00CA00AF" w:rsidSect="00223006">
      <w:headerReference w:type="even" r:id="rId313"/>
      <w:footerReference w:type="even" r:id="rId314"/>
      <w:footerReference w:type="default" r:id="rId315"/>
      <w:headerReference w:type="first" r:id="rId316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939CB" w:rsidRDefault="001939CB">
      <w:r>
        <w:separator/>
      </w:r>
    </w:p>
  </w:endnote>
  <w:endnote w:type="continuationSeparator" w:id="0">
    <w:p w:rsidR="001939CB" w:rsidRDefault="001939C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297450902"/>
      <w:docPartObj>
        <w:docPartGallery w:val="Page Numbers (Bottom of Page)"/>
        <w:docPartUnique/>
      </w:docPartObj>
    </w:sdtPr>
    <w:sdtContent>
      <w:p w:rsidR="00305B94" w:rsidRDefault="002B51AA" w:rsidP="00D80857">
        <w:pPr>
          <w:pStyle w:val="a4"/>
          <w:ind w:right="360" w:firstLine="360"/>
        </w:pPr>
        <w:r w:rsidRPr="002B51AA"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305B94" w:rsidRDefault="002B51AA">
                    <w:pPr>
                      <w:jc w:val="center"/>
                      <w:rPr>
                        <w:color w:val="5B9BD5" w:themeColor="accent1"/>
                      </w:rPr>
                    </w:pPr>
                    <w:r w:rsidRPr="002B51AA">
                      <w:fldChar w:fldCharType="begin"/>
                    </w:r>
                    <w:r w:rsidR="00305B94">
                      <w:instrText>PAGE    \* MERGEFORMAT</w:instrText>
                    </w:r>
                    <w:r w:rsidRPr="002B51AA">
                      <w:fldChar w:fldCharType="separate"/>
                    </w:r>
                    <w:r w:rsidR="00305B94"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05B94" w:rsidRPr="003C7E48" w:rsidRDefault="00305B94" w:rsidP="003C7E48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>
      <w:rPr>
        <w:rFonts w:hint="eastAsia"/>
      </w:rPr>
      <w:t>1987</w:t>
    </w:r>
    <w:r>
      <w:rPr>
        <w:rFonts w:hint="eastAsia"/>
      </w:rPr>
      <w:t>年</w:t>
    </w:r>
    <w:r>
      <w:rPr>
        <w:rFonts w:hint="eastAsia"/>
      </w:rPr>
      <w:t xml:space="preserve"> </w:t>
    </w:r>
    <w:r>
      <w:rPr>
        <w:rFonts w:hint="eastAsia"/>
      </w:rPr>
      <w:t>第</w:t>
    </w:r>
    <w:fldSimple w:instr=" PAGE   \* MERGEFORMAT ">
      <w:r w:rsidR="001A4F3D" w:rsidRPr="001A4F3D">
        <w:rPr>
          <w:noProof/>
          <w:lang w:val="zh-CN"/>
        </w:rPr>
        <w:t>2</w:t>
      </w:r>
    </w:fldSimple>
    <w:r>
      <w:rPr>
        <w:rFonts w:hint="eastAsia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939CB" w:rsidRDefault="001939CB">
      <w:r>
        <w:separator/>
      </w:r>
    </w:p>
  </w:footnote>
  <w:footnote w:type="continuationSeparator" w:id="0">
    <w:p w:rsidR="001939CB" w:rsidRDefault="001939C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05B94" w:rsidRPr="006E3539" w:rsidRDefault="00305B94" w:rsidP="006E3539">
    <w:pPr>
      <w:pStyle w:val="a3"/>
    </w:pPr>
    <w:r>
      <w:rPr>
        <w:rFonts w:hint="eastAsia"/>
      </w:rPr>
      <w:t>2012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05B94" w:rsidRDefault="002B51AA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8" type="#_x0000_t75" style="width:11.5pt;height:11.5pt" o:bullet="t">
        <v:imagedata r:id="rId1" o:title="msoA"/>
      </v:shape>
    </w:pict>
  </w:numPicBullet>
  <w:numPicBullet w:numPicBulletId="1">
    <w:pict>
      <v:shape id="_x0000_i1039" type="#_x0000_t75" style="width:46.1pt;height:24.2pt" o:bullet="t">
        <v:imagedata r:id="rId2" o:title=""/>
      </v:shape>
    </w:pict>
  </w:numPicBullet>
  <w:abstractNum w:abstractNumId="0">
    <w:nsid w:val="00000001"/>
    <w:multiLevelType w:val="multilevel"/>
    <w:tmpl w:val="00000001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">
    <w:nsid w:val="0000000A"/>
    <w:multiLevelType w:val="singleLevel"/>
    <w:tmpl w:val="0000000A"/>
    <w:lvl w:ilvl="0">
      <w:start w:val="7"/>
      <w:numFmt w:val="decimal"/>
      <w:suff w:val="nothing"/>
      <w:lvlText w:val="(%1)"/>
      <w:lvlJc w:val="left"/>
    </w:lvl>
  </w:abstractNum>
  <w:abstractNum w:abstractNumId="2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027855AA"/>
    <w:multiLevelType w:val="hybridMultilevel"/>
    <w:tmpl w:val="89087018"/>
    <w:lvl w:ilvl="0" w:tplc="F1B2008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9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2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16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18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0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1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23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25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>
    <w:nsid w:val="6A187B6D"/>
    <w:multiLevelType w:val="hybridMultilevel"/>
    <w:tmpl w:val="85E2C468"/>
    <w:lvl w:ilvl="0" w:tplc="2BC6CB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7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70315CB0"/>
    <w:multiLevelType w:val="hybridMultilevel"/>
    <w:tmpl w:val="C2ACCC44"/>
    <w:lvl w:ilvl="0" w:tplc="5F92EF8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9">
    <w:nsid w:val="7201588B"/>
    <w:multiLevelType w:val="hybridMultilevel"/>
    <w:tmpl w:val="1C1CE746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0">
    <w:nsid w:val="74D00FA0"/>
    <w:multiLevelType w:val="hybridMultilevel"/>
    <w:tmpl w:val="75C22FA6"/>
    <w:lvl w:ilvl="0" w:tplc="CCE638B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>
    <w:nsid w:val="78EB3482"/>
    <w:multiLevelType w:val="hybridMultilevel"/>
    <w:tmpl w:val="7F349082"/>
    <w:lvl w:ilvl="0" w:tplc="6BACFD3C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10"/>
  </w:num>
  <w:num w:numId="4">
    <w:abstractNumId w:val="3"/>
  </w:num>
  <w:num w:numId="5">
    <w:abstractNumId w:val="31"/>
  </w:num>
  <w:num w:numId="6">
    <w:abstractNumId w:val="12"/>
  </w:num>
  <w:num w:numId="7">
    <w:abstractNumId w:val="28"/>
  </w:num>
  <w:num w:numId="8">
    <w:abstractNumId w:val="30"/>
  </w:num>
  <w:num w:numId="9">
    <w:abstractNumId w:val="6"/>
  </w:num>
  <w:num w:numId="10">
    <w:abstractNumId w:val="18"/>
  </w:num>
  <w:num w:numId="11">
    <w:abstractNumId w:val="26"/>
  </w:num>
  <w:num w:numId="12">
    <w:abstractNumId w:val="16"/>
  </w:num>
  <w:num w:numId="13">
    <w:abstractNumId w:val="23"/>
  </w:num>
  <w:num w:numId="14">
    <w:abstractNumId w:val="21"/>
  </w:num>
  <w:num w:numId="15">
    <w:abstractNumId w:val="11"/>
  </w:num>
  <w:num w:numId="16">
    <w:abstractNumId w:val="24"/>
  </w:num>
  <w:num w:numId="17">
    <w:abstractNumId w:val="8"/>
  </w:num>
  <w:num w:numId="18">
    <w:abstractNumId w:val="9"/>
  </w:num>
  <w:num w:numId="19">
    <w:abstractNumId w:val="19"/>
  </w:num>
  <w:num w:numId="20">
    <w:abstractNumId w:val="22"/>
  </w:num>
  <w:num w:numId="21">
    <w:abstractNumId w:val="13"/>
  </w:num>
  <w:num w:numId="22">
    <w:abstractNumId w:val="15"/>
  </w:num>
  <w:num w:numId="23">
    <w:abstractNumId w:val="2"/>
  </w:num>
  <w:num w:numId="24">
    <w:abstractNumId w:val="25"/>
  </w:num>
  <w:num w:numId="25">
    <w:abstractNumId w:val="14"/>
  </w:num>
  <w:num w:numId="26">
    <w:abstractNumId w:val="20"/>
  </w:num>
  <w:num w:numId="27">
    <w:abstractNumId w:val="5"/>
  </w:num>
  <w:num w:numId="28">
    <w:abstractNumId w:val="29"/>
  </w:num>
  <w:num w:numId="29">
    <w:abstractNumId w:val="17"/>
  </w:num>
  <w:num w:numId="30">
    <w:abstractNumId w:val="1"/>
  </w:num>
  <w:num w:numId="31">
    <w:abstractNumId w:val="4"/>
  </w:num>
  <w:num w:numId="32">
    <w:abstractNumId w:val="0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oNotDisplayPageBoundaries/>
  <w:embedSystemFonts/>
  <w:bordersDoNotSurroundHeader/>
  <w:bordersDoNotSurroundFooter/>
  <w:hideSpellingErrors/>
  <w:stylePaneFormatFilter w:val="3F01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1536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2790C"/>
    <w:rsid w:val="0000055C"/>
    <w:rsid w:val="00001815"/>
    <w:rsid w:val="00010017"/>
    <w:rsid w:val="00013F95"/>
    <w:rsid w:val="0001411E"/>
    <w:rsid w:val="00024384"/>
    <w:rsid w:val="00042111"/>
    <w:rsid w:val="0004542C"/>
    <w:rsid w:val="00046DD7"/>
    <w:rsid w:val="00061C54"/>
    <w:rsid w:val="00092FB9"/>
    <w:rsid w:val="000977C3"/>
    <w:rsid w:val="000A777C"/>
    <w:rsid w:val="000B1535"/>
    <w:rsid w:val="000B59AC"/>
    <w:rsid w:val="000C38F0"/>
    <w:rsid w:val="000C4716"/>
    <w:rsid w:val="000D72EC"/>
    <w:rsid w:val="000E39F7"/>
    <w:rsid w:val="000E4C29"/>
    <w:rsid w:val="000E4EBC"/>
    <w:rsid w:val="000F21D7"/>
    <w:rsid w:val="00102A56"/>
    <w:rsid w:val="00104F63"/>
    <w:rsid w:val="0011658A"/>
    <w:rsid w:val="00123407"/>
    <w:rsid w:val="00130A77"/>
    <w:rsid w:val="00135729"/>
    <w:rsid w:val="00142B47"/>
    <w:rsid w:val="001461F0"/>
    <w:rsid w:val="00151644"/>
    <w:rsid w:val="00153A48"/>
    <w:rsid w:val="0015485D"/>
    <w:rsid w:val="00154F0E"/>
    <w:rsid w:val="00173BCA"/>
    <w:rsid w:val="00181D33"/>
    <w:rsid w:val="00183302"/>
    <w:rsid w:val="00187824"/>
    <w:rsid w:val="00187D9D"/>
    <w:rsid w:val="001939CB"/>
    <w:rsid w:val="001944EF"/>
    <w:rsid w:val="001A0548"/>
    <w:rsid w:val="001A240E"/>
    <w:rsid w:val="001A2AC0"/>
    <w:rsid w:val="001A4F3D"/>
    <w:rsid w:val="001A7313"/>
    <w:rsid w:val="001A7886"/>
    <w:rsid w:val="001B1846"/>
    <w:rsid w:val="001B316B"/>
    <w:rsid w:val="001B5C28"/>
    <w:rsid w:val="001B73C8"/>
    <w:rsid w:val="001C4F26"/>
    <w:rsid w:val="001C5BC6"/>
    <w:rsid w:val="001C5D35"/>
    <w:rsid w:val="001D340A"/>
    <w:rsid w:val="001D5A4A"/>
    <w:rsid w:val="001D6B82"/>
    <w:rsid w:val="001E40D3"/>
    <w:rsid w:val="001E4BC3"/>
    <w:rsid w:val="001E5293"/>
    <w:rsid w:val="001F437E"/>
    <w:rsid w:val="002214A2"/>
    <w:rsid w:val="002227CA"/>
    <w:rsid w:val="00223006"/>
    <w:rsid w:val="00225CA7"/>
    <w:rsid w:val="0022778B"/>
    <w:rsid w:val="00230DE9"/>
    <w:rsid w:val="00234A9B"/>
    <w:rsid w:val="00235A10"/>
    <w:rsid w:val="002447D8"/>
    <w:rsid w:val="00246C6C"/>
    <w:rsid w:val="00253ABD"/>
    <w:rsid w:val="00253ED0"/>
    <w:rsid w:val="00261963"/>
    <w:rsid w:val="002678BA"/>
    <w:rsid w:val="00274785"/>
    <w:rsid w:val="00275CBA"/>
    <w:rsid w:val="00276AA7"/>
    <w:rsid w:val="002821F0"/>
    <w:rsid w:val="002826D4"/>
    <w:rsid w:val="00285D47"/>
    <w:rsid w:val="00286DD2"/>
    <w:rsid w:val="002904D7"/>
    <w:rsid w:val="002908A4"/>
    <w:rsid w:val="002A5B23"/>
    <w:rsid w:val="002A62BC"/>
    <w:rsid w:val="002B12B1"/>
    <w:rsid w:val="002B2026"/>
    <w:rsid w:val="002B51AA"/>
    <w:rsid w:val="002C0467"/>
    <w:rsid w:val="002C0F04"/>
    <w:rsid w:val="002C108B"/>
    <w:rsid w:val="002C43A4"/>
    <w:rsid w:val="002C52FD"/>
    <w:rsid w:val="002E3334"/>
    <w:rsid w:val="002E369F"/>
    <w:rsid w:val="002E601D"/>
    <w:rsid w:val="002E686D"/>
    <w:rsid w:val="002E7029"/>
    <w:rsid w:val="00300AB8"/>
    <w:rsid w:val="00300CDB"/>
    <w:rsid w:val="00305B24"/>
    <w:rsid w:val="00305B94"/>
    <w:rsid w:val="00313DA5"/>
    <w:rsid w:val="003175E7"/>
    <w:rsid w:val="003245AE"/>
    <w:rsid w:val="0032739C"/>
    <w:rsid w:val="00330B11"/>
    <w:rsid w:val="003648D1"/>
    <w:rsid w:val="00371455"/>
    <w:rsid w:val="003743A3"/>
    <w:rsid w:val="00377BFF"/>
    <w:rsid w:val="00380B73"/>
    <w:rsid w:val="00385AA9"/>
    <w:rsid w:val="00386B32"/>
    <w:rsid w:val="00393243"/>
    <w:rsid w:val="0039442C"/>
    <w:rsid w:val="003969D4"/>
    <w:rsid w:val="00396BFA"/>
    <w:rsid w:val="003A3AFF"/>
    <w:rsid w:val="003A4585"/>
    <w:rsid w:val="003B031F"/>
    <w:rsid w:val="003B0CD2"/>
    <w:rsid w:val="003B25F2"/>
    <w:rsid w:val="003B5D7A"/>
    <w:rsid w:val="003C55E0"/>
    <w:rsid w:val="003C7E48"/>
    <w:rsid w:val="003D0B2C"/>
    <w:rsid w:val="003D2E90"/>
    <w:rsid w:val="003D58DF"/>
    <w:rsid w:val="003E3E3D"/>
    <w:rsid w:val="004171D8"/>
    <w:rsid w:val="004303A8"/>
    <w:rsid w:val="0043104A"/>
    <w:rsid w:val="00433FC2"/>
    <w:rsid w:val="00436F16"/>
    <w:rsid w:val="00442415"/>
    <w:rsid w:val="004439B9"/>
    <w:rsid w:val="00443B1B"/>
    <w:rsid w:val="0045241A"/>
    <w:rsid w:val="00453066"/>
    <w:rsid w:val="00454CD0"/>
    <w:rsid w:val="00456B96"/>
    <w:rsid w:val="00462CB9"/>
    <w:rsid w:val="0046302E"/>
    <w:rsid w:val="00464536"/>
    <w:rsid w:val="00465459"/>
    <w:rsid w:val="004677C0"/>
    <w:rsid w:val="00473A64"/>
    <w:rsid w:val="004910EA"/>
    <w:rsid w:val="00495AA7"/>
    <w:rsid w:val="004966D7"/>
    <w:rsid w:val="004A1C29"/>
    <w:rsid w:val="004A289D"/>
    <w:rsid w:val="004A2EEB"/>
    <w:rsid w:val="004A759A"/>
    <w:rsid w:val="004B1BB4"/>
    <w:rsid w:val="004B2454"/>
    <w:rsid w:val="004B2C68"/>
    <w:rsid w:val="004B5230"/>
    <w:rsid w:val="004C00B9"/>
    <w:rsid w:val="004C34E1"/>
    <w:rsid w:val="004C4D06"/>
    <w:rsid w:val="004E0721"/>
    <w:rsid w:val="004F28F5"/>
    <w:rsid w:val="004F30D2"/>
    <w:rsid w:val="004F48C0"/>
    <w:rsid w:val="004F70FB"/>
    <w:rsid w:val="00510145"/>
    <w:rsid w:val="0051041B"/>
    <w:rsid w:val="00512891"/>
    <w:rsid w:val="00515691"/>
    <w:rsid w:val="005210F0"/>
    <w:rsid w:val="00535496"/>
    <w:rsid w:val="00535CEE"/>
    <w:rsid w:val="0053617D"/>
    <w:rsid w:val="0053748B"/>
    <w:rsid w:val="005410A0"/>
    <w:rsid w:val="005426F1"/>
    <w:rsid w:val="0054309E"/>
    <w:rsid w:val="00545042"/>
    <w:rsid w:val="00547391"/>
    <w:rsid w:val="0055345C"/>
    <w:rsid w:val="00564899"/>
    <w:rsid w:val="00564E2A"/>
    <w:rsid w:val="0057039B"/>
    <w:rsid w:val="00573D63"/>
    <w:rsid w:val="00590B0F"/>
    <w:rsid w:val="00594A07"/>
    <w:rsid w:val="005977EA"/>
    <w:rsid w:val="005A05C0"/>
    <w:rsid w:val="005A1221"/>
    <w:rsid w:val="005A1D3E"/>
    <w:rsid w:val="005A2274"/>
    <w:rsid w:val="005A3473"/>
    <w:rsid w:val="005A667C"/>
    <w:rsid w:val="005B183A"/>
    <w:rsid w:val="005B4C46"/>
    <w:rsid w:val="005B5F92"/>
    <w:rsid w:val="005C1225"/>
    <w:rsid w:val="005C7882"/>
    <w:rsid w:val="005D06AF"/>
    <w:rsid w:val="005D45F3"/>
    <w:rsid w:val="005D6A17"/>
    <w:rsid w:val="005D6D74"/>
    <w:rsid w:val="005E08B5"/>
    <w:rsid w:val="005E34E2"/>
    <w:rsid w:val="005F2F2F"/>
    <w:rsid w:val="005F45FD"/>
    <w:rsid w:val="00600195"/>
    <w:rsid w:val="00600ADA"/>
    <w:rsid w:val="00602055"/>
    <w:rsid w:val="00604318"/>
    <w:rsid w:val="00607032"/>
    <w:rsid w:val="00621CB0"/>
    <w:rsid w:val="0062364E"/>
    <w:rsid w:val="00627699"/>
    <w:rsid w:val="006330A9"/>
    <w:rsid w:val="006354D6"/>
    <w:rsid w:val="0063705B"/>
    <w:rsid w:val="00642979"/>
    <w:rsid w:val="00642B51"/>
    <w:rsid w:val="00643BE8"/>
    <w:rsid w:val="00643D22"/>
    <w:rsid w:val="0066003F"/>
    <w:rsid w:val="00663097"/>
    <w:rsid w:val="00664FB0"/>
    <w:rsid w:val="00671438"/>
    <w:rsid w:val="0068584C"/>
    <w:rsid w:val="00694DD2"/>
    <w:rsid w:val="006A0F22"/>
    <w:rsid w:val="006A0FB3"/>
    <w:rsid w:val="006A2CF4"/>
    <w:rsid w:val="006A5690"/>
    <w:rsid w:val="006A77A6"/>
    <w:rsid w:val="006A7AC2"/>
    <w:rsid w:val="006B3CD4"/>
    <w:rsid w:val="006B3D61"/>
    <w:rsid w:val="006B54CE"/>
    <w:rsid w:val="006C2383"/>
    <w:rsid w:val="006C4895"/>
    <w:rsid w:val="006C4F56"/>
    <w:rsid w:val="006C75E7"/>
    <w:rsid w:val="006D1952"/>
    <w:rsid w:val="006D1D89"/>
    <w:rsid w:val="006D4F0E"/>
    <w:rsid w:val="006E1078"/>
    <w:rsid w:val="006E248D"/>
    <w:rsid w:val="006E2EA0"/>
    <w:rsid w:val="006E3539"/>
    <w:rsid w:val="006F10BE"/>
    <w:rsid w:val="006F33EB"/>
    <w:rsid w:val="007007CF"/>
    <w:rsid w:val="00701007"/>
    <w:rsid w:val="0071010E"/>
    <w:rsid w:val="0071425C"/>
    <w:rsid w:val="007219AA"/>
    <w:rsid w:val="0072243F"/>
    <w:rsid w:val="0072462A"/>
    <w:rsid w:val="00724B54"/>
    <w:rsid w:val="00724E7C"/>
    <w:rsid w:val="00731065"/>
    <w:rsid w:val="007318BA"/>
    <w:rsid w:val="0073408A"/>
    <w:rsid w:val="0073788B"/>
    <w:rsid w:val="00751408"/>
    <w:rsid w:val="007650D4"/>
    <w:rsid w:val="00775264"/>
    <w:rsid w:val="00776FFA"/>
    <w:rsid w:val="007812A1"/>
    <w:rsid w:val="007827DE"/>
    <w:rsid w:val="007873BA"/>
    <w:rsid w:val="00791237"/>
    <w:rsid w:val="00792147"/>
    <w:rsid w:val="007929EA"/>
    <w:rsid w:val="0079635A"/>
    <w:rsid w:val="007A0DBA"/>
    <w:rsid w:val="007A0DD3"/>
    <w:rsid w:val="007A3165"/>
    <w:rsid w:val="007A6AFA"/>
    <w:rsid w:val="007A769D"/>
    <w:rsid w:val="007B180C"/>
    <w:rsid w:val="007B4E83"/>
    <w:rsid w:val="007B7612"/>
    <w:rsid w:val="007C0E85"/>
    <w:rsid w:val="007C1BD9"/>
    <w:rsid w:val="007C2651"/>
    <w:rsid w:val="007C32C0"/>
    <w:rsid w:val="007C51FC"/>
    <w:rsid w:val="007C60FA"/>
    <w:rsid w:val="007D3B05"/>
    <w:rsid w:val="007D4D0E"/>
    <w:rsid w:val="007F1E11"/>
    <w:rsid w:val="007F7626"/>
    <w:rsid w:val="00801920"/>
    <w:rsid w:val="00805F52"/>
    <w:rsid w:val="008070E2"/>
    <w:rsid w:val="00810E26"/>
    <w:rsid w:val="00811391"/>
    <w:rsid w:val="008145E2"/>
    <w:rsid w:val="00814C11"/>
    <w:rsid w:val="00815888"/>
    <w:rsid w:val="00821213"/>
    <w:rsid w:val="00822426"/>
    <w:rsid w:val="00827821"/>
    <w:rsid w:val="00827F69"/>
    <w:rsid w:val="008304E2"/>
    <w:rsid w:val="00833B8C"/>
    <w:rsid w:val="00836126"/>
    <w:rsid w:val="00845C8B"/>
    <w:rsid w:val="00845EE6"/>
    <w:rsid w:val="00847B85"/>
    <w:rsid w:val="00855BA5"/>
    <w:rsid w:val="008610C2"/>
    <w:rsid w:val="00863FCB"/>
    <w:rsid w:val="008647AF"/>
    <w:rsid w:val="00877010"/>
    <w:rsid w:val="008772C3"/>
    <w:rsid w:val="008814F3"/>
    <w:rsid w:val="00891724"/>
    <w:rsid w:val="008935CE"/>
    <w:rsid w:val="00894860"/>
    <w:rsid w:val="008A2978"/>
    <w:rsid w:val="008A424E"/>
    <w:rsid w:val="008A6D08"/>
    <w:rsid w:val="008A6E62"/>
    <w:rsid w:val="008B1D3C"/>
    <w:rsid w:val="008B2877"/>
    <w:rsid w:val="008B3F2E"/>
    <w:rsid w:val="008B4095"/>
    <w:rsid w:val="008B58C2"/>
    <w:rsid w:val="008B5CE4"/>
    <w:rsid w:val="008C5D7E"/>
    <w:rsid w:val="008C6E8A"/>
    <w:rsid w:val="008D46D1"/>
    <w:rsid w:val="008E575B"/>
    <w:rsid w:val="008E7F63"/>
    <w:rsid w:val="008F29E3"/>
    <w:rsid w:val="008F367C"/>
    <w:rsid w:val="008F7E27"/>
    <w:rsid w:val="009211C4"/>
    <w:rsid w:val="00923B10"/>
    <w:rsid w:val="00924144"/>
    <w:rsid w:val="00926EB4"/>
    <w:rsid w:val="009273A1"/>
    <w:rsid w:val="00933744"/>
    <w:rsid w:val="00933A2C"/>
    <w:rsid w:val="00934DF8"/>
    <w:rsid w:val="00943550"/>
    <w:rsid w:val="00954931"/>
    <w:rsid w:val="00963799"/>
    <w:rsid w:val="00966B27"/>
    <w:rsid w:val="009765BB"/>
    <w:rsid w:val="00976BF6"/>
    <w:rsid w:val="00981543"/>
    <w:rsid w:val="00982C24"/>
    <w:rsid w:val="00983C72"/>
    <w:rsid w:val="009864C8"/>
    <w:rsid w:val="00993B07"/>
    <w:rsid w:val="009A1B8B"/>
    <w:rsid w:val="009A30E3"/>
    <w:rsid w:val="009A3CED"/>
    <w:rsid w:val="009C249D"/>
    <w:rsid w:val="009E654A"/>
    <w:rsid w:val="009F0565"/>
    <w:rsid w:val="009F5868"/>
    <w:rsid w:val="009F5ABB"/>
    <w:rsid w:val="009F674E"/>
    <w:rsid w:val="009F78FF"/>
    <w:rsid w:val="00A00F5F"/>
    <w:rsid w:val="00A017E4"/>
    <w:rsid w:val="00A0321E"/>
    <w:rsid w:val="00A077DB"/>
    <w:rsid w:val="00A11A7C"/>
    <w:rsid w:val="00A11F19"/>
    <w:rsid w:val="00A17338"/>
    <w:rsid w:val="00A51D94"/>
    <w:rsid w:val="00A5482C"/>
    <w:rsid w:val="00A567F3"/>
    <w:rsid w:val="00A6039A"/>
    <w:rsid w:val="00A66074"/>
    <w:rsid w:val="00A71A99"/>
    <w:rsid w:val="00A84F16"/>
    <w:rsid w:val="00A97179"/>
    <w:rsid w:val="00AA02C2"/>
    <w:rsid w:val="00AA203F"/>
    <w:rsid w:val="00AA335C"/>
    <w:rsid w:val="00AA72C3"/>
    <w:rsid w:val="00AB2455"/>
    <w:rsid w:val="00AB3589"/>
    <w:rsid w:val="00AB79F7"/>
    <w:rsid w:val="00AC0A1C"/>
    <w:rsid w:val="00AC0FC7"/>
    <w:rsid w:val="00AE114B"/>
    <w:rsid w:val="00AE4BA9"/>
    <w:rsid w:val="00AE7C7B"/>
    <w:rsid w:val="00AF0BCA"/>
    <w:rsid w:val="00AF21D6"/>
    <w:rsid w:val="00AF3D50"/>
    <w:rsid w:val="00AF6F30"/>
    <w:rsid w:val="00B01255"/>
    <w:rsid w:val="00B120CD"/>
    <w:rsid w:val="00B123D0"/>
    <w:rsid w:val="00B136E3"/>
    <w:rsid w:val="00B26BCF"/>
    <w:rsid w:val="00B31EBE"/>
    <w:rsid w:val="00B35149"/>
    <w:rsid w:val="00B37E50"/>
    <w:rsid w:val="00B40820"/>
    <w:rsid w:val="00B4208B"/>
    <w:rsid w:val="00B478DA"/>
    <w:rsid w:val="00B50D26"/>
    <w:rsid w:val="00B5180D"/>
    <w:rsid w:val="00B527F2"/>
    <w:rsid w:val="00B53608"/>
    <w:rsid w:val="00B617AB"/>
    <w:rsid w:val="00B72045"/>
    <w:rsid w:val="00B7221B"/>
    <w:rsid w:val="00B77F4A"/>
    <w:rsid w:val="00B813F9"/>
    <w:rsid w:val="00B84ABD"/>
    <w:rsid w:val="00B84D33"/>
    <w:rsid w:val="00B86D77"/>
    <w:rsid w:val="00B90998"/>
    <w:rsid w:val="00B90F2A"/>
    <w:rsid w:val="00BA43E6"/>
    <w:rsid w:val="00BA537B"/>
    <w:rsid w:val="00BB150B"/>
    <w:rsid w:val="00BB718E"/>
    <w:rsid w:val="00BB7B90"/>
    <w:rsid w:val="00BC40E2"/>
    <w:rsid w:val="00BC6934"/>
    <w:rsid w:val="00BC7127"/>
    <w:rsid w:val="00BD23A7"/>
    <w:rsid w:val="00BD26ED"/>
    <w:rsid w:val="00BD2BB5"/>
    <w:rsid w:val="00BD57E1"/>
    <w:rsid w:val="00BE32C1"/>
    <w:rsid w:val="00BE53FF"/>
    <w:rsid w:val="00BE734A"/>
    <w:rsid w:val="00BF2213"/>
    <w:rsid w:val="00C01164"/>
    <w:rsid w:val="00C1243C"/>
    <w:rsid w:val="00C16810"/>
    <w:rsid w:val="00C20153"/>
    <w:rsid w:val="00C23D09"/>
    <w:rsid w:val="00C26697"/>
    <w:rsid w:val="00C2790C"/>
    <w:rsid w:val="00C33F6E"/>
    <w:rsid w:val="00C35148"/>
    <w:rsid w:val="00C44C6E"/>
    <w:rsid w:val="00C45863"/>
    <w:rsid w:val="00C528F9"/>
    <w:rsid w:val="00C52BC1"/>
    <w:rsid w:val="00C56EDC"/>
    <w:rsid w:val="00C62E5A"/>
    <w:rsid w:val="00C641EC"/>
    <w:rsid w:val="00C65D32"/>
    <w:rsid w:val="00C65F6B"/>
    <w:rsid w:val="00C66C5C"/>
    <w:rsid w:val="00C67F29"/>
    <w:rsid w:val="00C724A4"/>
    <w:rsid w:val="00C76EA7"/>
    <w:rsid w:val="00C87BA6"/>
    <w:rsid w:val="00C92094"/>
    <w:rsid w:val="00C928FD"/>
    <w:rsid w:val="00C964D2"/>
    <w:rsid w:val="00C96FB8"/>
    <w:rsid w:val="00CA00AF"/>
    <w:rsid w:val="00CA0C46"/>
    <w:rsid w:val="00CA2BCE"/>
    <w:rsid w:val="00CA3113"/>
    <w:rsid w:val="00CA406B"/>
    <w:rsid w:val="00CB2029"/>
    <w:rsid w:val="00CB5DF2"/>
    <w:rsid w:val="00CB6615"/>
    <w:rsid w:val="00CC04F5"/>
    <w:rsid w:val="00CC5551"/>
    <w:rsid w:val="00CD11D9"/>
    <w:rsid w:val="00CD30B1"/>
    <w:rsid w:val="00CE1C53"/>
    <w:rsid w:val="00CE24F6"/>
    <w:rsid w:val="00CF2832"/>
    <w:rsid w:val="00CF4A9C"/>
    <w:rsid w:val="00CF4B0A"/>
    <w:rsid w:val="00CF5B32"/>
    <w:rsid w:val="00D01D53"/>
    <w:rsid w:val="00D108D3"/>
    <w:rsid w:val="00D133EF"/>
    <w:rsid w:val="00D21403"/>
    <w:rsid w:val="00D27D3E"/>
    <w:rsid w:val="00D342D5"/>
    <w:rsid w:val="00D36E74"/>
    <w:rsid w:val="00D42ECE"/>
    <w:rsid w:val="00D45DA2"/>
    <w:rsid w:val="00D46F9A"/>
    <w:rsid w:val="00D520B7"/>
    <w:rsid w:val="00D6054C"/>
    <w:rsid w:val="00D6717E"/>
    <w:rsid w:val="00D7523B"/>
    <w:rsid w:val="00D759C8"/>
    <w:rsid w:val="00D80857"/>
    <w:rsid w:val="00D84234"/>
    <w:rsid w:val="00D85489"/>
    <w:rsid w:val="00D869C5"/>
    <w:rsid w:val="00D95CAF"/>
    <w:rsid w:val="00DA17F0"/>
    <w:rsid w:val="00DA7AFA"/>
    <w:rsid w:val="00DB6F7F"/>
    <w:rsid w:val="00DC2139"/>
    <w:rsid w:val="00DD4BEC"/>
    <w:rsid w:val="00DF2278"/>
    <w:rsid w:val="00E03B9D"/>
    <w:rsid w:val="00E11016"/>
    <w:rsid w:val="00E13808"/>
    <w:rsid w:val="00E16493"/>
    <w:rsid w:val="00E20B0F"/>
    <w:rsid w:val="00E227F2"/>
    <w:rsid w:val="00E3772F"/>
    <w:rsid w:val="00E37A4C"/>
    <w:rsid w:val="00E4159C"/>
    <w:rsid w:val="00E45FD6"/>
    <w:rsid w:val="00E463FD"/>
    <w:rsid w:val="00E46F31"/>
    <w:rsid w:val="00E64DA9"/>
    <w:rsid w:val="00E76342"/>
    <w:rsid w:val="00E77B65"/>
    <w:rsid w:val="00E81E96"/>
    <w:rsid w:val="00E83AAD"/>
    <w:rsid w:val="00E84DFE"/>
    <w:rsid w:val="00E86000"/>
    <w:rsid w:val="00E9239F"/>
    <w:rsid w:val="00E9391E"/>
    <w:rsid w:val="00EA4148"/>
    <w:rsid w:val="00EA478A"/>
    <w:rsid w:val="00EB3527"/>
    <w:rsid w:val="00EB718E"/>
    <w:rsid w:val="00EC3DC9"/>
    <w:rsid w:val="00EC4F50"/>
    <w:rsid w:val="00EC58CE"/>
    <w:rsid w:val="00EC6B0E"/>
    <w:rsid w:val="00ED2A37"/>
    <w:rsid w:val="00EE066C"/>
    <w:rsid w:val="00EF1BB9"/>
    <w:rsid w:val="00EF569A"/>
    <w:rsid w:val="00EF77F7"/>
    <w:rsid w:val="00F0657E"/>
    <w:rsid w:val="00F13C0A"/>
    <w:rsid w:val="00F14087"/>
    <w:rsid w:val="00F17A9C"/>
    <w:rsid w:val="00F20106"/>
    <w:rsid w:val="00F313EB"/>
    <w:rsid w:val="00F315DF"/>
    <w:rsid w:val="00F34BEA"/>
    <w:rsid w:val="00F36B90"/>
    <w:rsid w:val="00F41964"/>
    <w:rsid w:val="00F41CC8"/>
    <w:rsid w:val="00F53DC6"/>
    <w:rsid w:val="00F55EDE"/>
    <w:rsid w:val="00F569ED"/>
    <w:rsid w:val="00F60145"/>
    <w:rsid w:val="00F60182"/>
    <w:rsid w:val="00F609E1"/>
    <w:rsid w:val="00F62C9F"/>
    <w:rsid w:val="00F67D26"/>
    <w:rsid w:val="00F715F2"/>
    <w:rsid w:val="00F7284C"/>
    <w:rsid w:val="00F7317E"/>
    <w:rsid w:val="00F73D80"/>
    <w:rsid w:val="00F754E4"/>
    <w:rsid w:val="00F77350"/>
    <w:rsid w:val="00F83A02"/>
    <w:rsid w:val="00F840A4"/>
    <w:rsid w:val="00F85121"/>
    <w:rsid w:val="00F9555A"/>
    <w:rsid w:val="00F95A31"/>
    <w:rsid w:val="00FA2716"/>
    <w:rsid w:val="00FA277F"/>
    <w:rsid w:val="00FA5A5A"/>
    <w:rsid w:val="00FB56D4"/>
    <w:rsid w:val="00FB56ED"/>
    <w:rsid w:val="00FC0894"/>
    <w:rsid w:val="00FC1D5F"/>
    <w:rsid w:val="00FC3C99"/>
    <w:rsid w:val="00FC3D33"/>
    <w:rsid w:val="00FC4AF4"/>
    <w:rsid w:val="00FC66DC"/>
    <w:rsid w:val="00FD1A4B"/>
    <w:rsid w:val="00FD49D7"/>
    <w:rsid w:val="00FD55C2"/>
    <w:rsid w:val="00FE77CF"/>
    <w:rsid w:val="00FF6C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caption" w:semiHidden="1" w:unhideWhenUsed="1" w:qFormat="1"/>
    <w:lsdException w:name="Title" w:uiPriority="10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uiPriority="39"/>
  </w:latentStyles>
  <w:style w:type="paragraph" w:default="1" w:styleId="a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qFormat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paragraph" w:styleId="a3">
    <w:name w:val="header"/>
    <w:basedOn w:val="a"/>
    <w:link w:val="Char"/>
    <w:uiPriority w:val="99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rsid w:val="001B5C28"/>
  </w:style>
  <w:style w:type="paragraph" w:styleId="a6">
    <w:name w:val="Balloon Text"/>
    <w:basedOn w:val="a"/>
    <w:link w:val="Char1"/>
    <w:uiPriority w:val="99"/>
    <w:semiHidden/>
    <w:rsid w:val="00C67F29"/>
    <w:rPr>
      <w:sz w:val="18"/>
      <w:szCs w:val="18"/>
    </w:rPr>
  </w:style>
  <w:style w:type="character" w:styleId="a7">
    <w:name w:val="Hyperlink"/>
    <w:basedOn w:val="a0"/>
    <w:uiPriority w:val="99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uiPriority w:val="39"/>
    <w:rsid w:val="006B3CD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rsid w:val="00D45DA2"/>
    <w:pPr>
      <w:ind w:leftChars="2500" w:left="100"/>
    </w:p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rsid w:val="00D45DA2"/>
    <w:pPr>
      <w:shd w:val="clear" w:color="auto" w:fill="000080"/>
    </w:pPr>
  </w:style>
  <w:style w:type="paragraph" w:styleId="ac">
    <w:name w:val="Plain Text"/>
    <w:basedOn w:val="a"/>
    <w:link w:val="Char3"/>
    <w:rsid w:val="00D45DA2"/>
    <w:rPr>
      <w:rFonts w:ascii="宋体" w:hAnsi="Courier New" w:cs="Courier New"/>
      <w:szCs w:val="21"/>
    </w:rPr>
  </w:style>
  <w:style w:type="paragraph" w:styleId="ad">
    <w:name w:val="Body Text Indent"/>
    <w:basedOn w:val="a"/>
    <w:link w:val="Char4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"/>
    <w:next w:val="a"/>
    <w:autoRedefine/>
    <w:uiPriority w:val="39"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qFormat/>
    <w:rsid w:val="0032739C"/>
    <w:rPr>
      <w:rFonts w:eastAsia="黑体"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5">
    <w:name w:val="标题 Char"/>
    <w:basedOn w:val="a0"/>
    <w:link w:val="af"/>
    <w:uiPriority w:val="10"/>
    <w:rsid w:val="003C7E48"/>
    <w:rPr>
      <w:rFonts w:asciiTheme="minorHAnsi" w:eastAsia="黑体" w:hAnsiTheme="minorHAnsi"/>
      <w:b/>
      <w:color w:val="C00000"/>
      <w:kern w:val="2"/>
      <w:sz w:val="32"/>
    </w:rPr>
  </w:style>
  <w:style w:type="paragraph" w:styleId="af">
    <w:name w:val="Title"/>
    <w:basedOn w:val="a"/>
    <w:next w:val="a"/>
    <w:link w:val="Char5"/>
    <w:uiPriority w:val="10"/>
    <w:qFormat/>
    <w:rsid w:val="003C7E48"/>
    <w:pPr>
      <w:spacing w:before="240" w:after="60"/>
      <w:contextualSpacing/>
      <w:jc w:val="center"/>
    </w:pPr>
    <w:rPr>
      <w:rFonts w:asciiTheme="minorHAnsi" w:eastAsia="黑体" w:hAnsiTheme="minorHAnsi"/>
      <w:b/>
      <w:color w:val="C0000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2">
    <w:name w:val="List Paragraph"/>
    <w:basedOn w:val="a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qFormat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4">
    <w:name w:val="Emphasis"/>
    <w:basedOn w:val="a0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5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6"/>
    <w:rsid w:val="00D80857"/>
    <w:rPr>
      <w:i/>
      <w:iCs/>
      <w:color w:val="000000"/>
      <w:szCs w:val="21"/>
    </w:rPr>
  </w:style>
  <w:style w:type="character" w:customStyle="1" w:styleId="Char6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7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7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8"/>
    <w:rsid w:val="009F5ABB"/>
    <w:pPr>
      <w:spacing w:after="120"/>
    </w:pPr>
    <w:rPr>
      <w:szCs w:val="24"/>
    </w:rPr>
  </w:style>
  <w:style w:type="character" w:customStyle="1" w:styleId="Char8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9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9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a"/>
    <w:rsid w:val="00024384"/>
    <w:pPr>
      <w:ind w:firstLineChars="100" w:firstLine="420"/>
    </w:pPr>
  </w:style>
  <w:style w:type="character" w:customStyle="1" w:styleId="Chara">
    <w:name w:val="正文首行缩进 Char"/>
    <w:basedOn w:val="Char8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4">
    <w:name w:val="正文文本缩进 Char"/>
    <w:basedOn w:val="a0"/>
    <w:link w:val="ad"/>
    <w:rsid w:val="00024384"/>
    <w:rPr>
      <w:sz w:val="21"/>
    </w:rPr>
  </w:style>
  <w:style w:type="character" w:customStyle="1" w:styleId="2Char1">
    <w:name w:val="正文首行缩进 2 Char"/>
    <w:basedOn w:val="Char4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Char3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b"/>
    <w:rsid w:val="00B90998"/>
    <w:pPr>
      <w:jc w:val="left"/>
    </w:pPr>
    <w:rPr>
      <w:szCs w:val="24"/>
    </w:rPr>
  </w:style>
  <w:style w:type="character" w:customStyle="1" w:styleId="Charb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uiPriority w:val="39"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character" w:customStyle="1" w:styleId="Char1">
    <w:name w:val="批注框文本 Char"/>
    <w:basedOn w:val="a0"/>
    <w:link w:val="a6"/>
    <w:uiPriority w:val="99"/>
    <w:semiHidden/>
    <w:rsid w:val="00845C8B"/>
    <w:rPr>
      <w:kern w:val="2"/>
      <w:sz w:val="18"/>
      <w:szCs w:val="18"/>
    </w:rPr>
  </w:style>
  <w:style w:type="paragraph" w:customStyle="1" w:styleId="13">
    <w:name w:val="列出段落1"/>
    <w:basedOn w:val="a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299" Type="http://schemas.openxmlformats.org/officeDocument/2006/relationships/image" Target="media/image148.wmf"/><Relationship Id="rId303" Type="http://schemas.openxmlformats.org/officeDocument/2006/relationships/image" Target="media/image150.wmf"/><Relationship Id="rId21" Type="http://schemas.openxmlformats.org/officeDocument/2006/relationships/image" Target="media/image9.wmf"/><Relationship Id="rId42" Type="http://schemas.openxmlformats.org/officeDocument/2006/relationships/oleObject" Target="embeddings/oleObject17.bin"/><Relationship Id="rId63" Type="http://schemas.openxmlformats.org/officeDocument/2006/relationships/image" Target="media/image30.wmf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65.bin"/><Relationship Id="rId159" Type="http://schemas.openxmlformats.org/officeDocument/2006/relationships/image" Target="media/image78.wmf"/><Relationship Id="rId170" Type="http://schemas.openxmlformats.org/officeDocument/2006/relationships/oleObject" Target="embeddings/oleObject81.bin"/><Relationship Id="rId191" Type="http://schemas.openxmlformats.org/officeDocument/2006/relationships/image" Target="media/image94.wmf"/><Relationship Id="rId205" Type="http://schemas.openxmlformats.org/officeDocument/2006/relationships/image" Target="media/image101.wmf"/><Relationship Id="rId226" Type="http://schemas.openxmlformats.org/officeDocument/2006/relationships/oleObject" Target="embeddings/oleObject109.bin"/><Relationship Id="rId247" Type="http://schemas.openxmlformats.org/officeDocument/2006/relationships/image" Target="media/image122.wmf"/><Relationship Id="rId107" Type="http://schemas.openxmlformats.org/officeDocument/2006/relationships/image" Target="media/image52.wmf"/><Relationship Id="rId268" Type="http://schemas.openxmlformats.org/officeDocument/2006/relationships/oleObject" Target="embeddings/oleObject130.bin"/><Relationship Id="rId289" Type="http://schemas.openxmlformats.org/officeDocument/2006/relationships/image" Target="media/image143.wmf"/><Relationship Id="rId11" Type="http://schemas.openxmlformats.org/officeDocument/2006/relationships/image" Target="media/image4.wmf"/><Relationship Id="rId32" Type="http://schemas.openxmlformats.org/officeDocument/2006/relationships/oleObject" Target="embeddings/oleObject12.bin"/><Relationship Id="rId53" Type="http://schemas.openxmlformats.org/officeDocument/2006/relationships/image" Target="media/image25.wmf"/><Relationship Id="rId74" Type="http://schemas.openxmlformats.org/officeDocument/2006/relationships/oleObject" Target="embeddings/oleObject33.bin"/><Relationship Id="rId128" Type="http://schemas.openxmlformats.org/officeDocument/2006/relationships/oleObject" Target="embeddings/oleObject60.bin"/><Relationship Id="rId149" Type="http://schemas.openxmlformats.org/officeDocument/2006/relationships/image" Target="media/image73.wmf"/><Relationship Id="rId314" Type="http://schemas.openxmlformats.org/officeDocument/2006/relationships/footer" Target="footer1.xml"/><Relationship Id="rId5" Type="http://schemas.openxmlformats.org/officeDocument/2006/relationships/webSettings" Target="webSettings.xml"/><Relationship Id="rId95" Type="http://schemas.openxmlformats.org/officeDocument/2006/relationships/image" Target="media/image46.wmf"/><Relationship Id="rId160" Type="http://schemas.openxmlformats.org/officeDocument/2006/relationships/oleObject" Target="embeddings/oleObject76.bin"/><Relationship Id="rId181" Type="http://schemas.openxmlformats.org/officeDocument/2006/relationships/image" Target="media/image89.wmf"/><Relationship Id="rId216" Type="http://schemas.openxmlformats.org/officeDocument/2006/relationships/oleObject" Target="embeddings/oleObject104.bin"/><Relationship Id="rId237" Type="http://schemas.openxmlformats.org/officeDocument/2006/relationships/image" Target="media/image117.wmf"/><Relationship Id="rId258" Type="http://schemas.openxmlformats.org/officeDocument/2006/relationships/oleObject" Target="embeddings/oleObject125.bin"/><Relationship Id="rId279" Type="http://schemas.openxmlformats.org/officeDocument/2006/relationships/image" Target="media/image138.wmf"/><Relationship Id="rId22" Type="http://schemas.openxmlformats.org/officeDocument/2006/relationships/oleObject" Target="embeddings/oleObject7.bin"/><Relationship Id="rId43" Type="http://schemas.openxmlformats.org/officeDocument/2006/relationships/image" Target="media/image20.wmf"/><Relationship Id="rId64" Type="http://schemas.openxmlformats.org/officeDocument/2006/relationships/oleObject" Target="embeddings/oleObject28.bin"/><Relationship Id="rId118" Type="http://schemas.openxmlformats.org/officeDocument/2006/relationships/oleObject" Target="embeddings/oleObject55.bin"/><Relationship Id="rId139" Type="http://schemas.openxmlformats.org/officeDocument/2006/relationships/image" Target="media/image68.wmf"/><Relationship Id="rId290" Type="http://schemas.openxmlformats.org/officeDocument/2006/relationships/oleObject" Target="embeddings/oleObject141.bin"/><Relationship Id="rId304" Type="http://schemas.openxmlformats.org/officeDocument/2006/relationships/oleObject" Target="embeddings/oleObject148.bin"/><Relationship Id="rId85" Type="http://schemas.openxmlformats.org/officeDocument/2006/relationships/image" Target="media/image41.wmf"/><Relationship Id="rId150" Type="http://schemas.openxmlformats.org/officeDocument/2006/relationships/oleObject" Target="embeddings/oleObject71.bin"/><Relationship Id="rId171" Type="http://schemas.openxmlformats.org/officeDocument/2006/relationships/image" Target="media/image84.wmf"/><Relationship Id="rId192" Type="http://schemas.openxmlformats.org/officeDocument/2006/relationships/oleObject" Target="embeddings/oleObject92.bin"/><Relationship Id="rId206" Type="http://schemas.openxmlformats.org/officeDocument/2006/relationships/oleObject" Target="embeddings/oleObject99.bin"/><Relationship Id="rId227" Type="http://schemas.openxmlformats.org/officeDocument/2006/relationships/image" Target="media/image112.wmf"/><Relationship Id="rId248" Type="http://schemas.openxmlformats.org/officeDocument/2006/relationships/oleObject" Target="embeddings/oleObject120.bin"/><Relationship Id="rId269" Type="http://schemas.openxmlformats.org/officeDocument/2006/relationships/image" Target="media/image133.wmf"/><Relationship Id="rId12" Type="http://schemas.openxmlformats.org/officeDocument/2006/relationships/oleObject" Target="embeddings/oleObject2.bin"/><Relationship Id="rId33" Type="http://schemas.openxmlformats.org/officeDocument/2006/relationships/image" Target="media/image15.wmf"/><Relationship Id="rId108" Type="http://schemas.openxmlformats.org/officeDocument/2006/relationships/oleObject" Target="embeddings/oleObject50.bin"/><Relationship Id="rId129" Type="http://schemas.openxmlformats.org/officeDocument/2006/relationships/image" Target="media/image63.wmf"/><Relationship Id="rId280" Type="http://schemas.openxmlformats.org/officeDocument/2006/relationships/oleObject" Target="embeddings/oleObject136.bin"/><Relationship Id="rId315" Type="http://schemas.openxmlformats.org/officeDocument/2006/relationships/footer" Target="footer2.xml"/><Relationship Id="rId54" Type="http://schemas.openxmlformats.org/officeDocument/2006/relationships/oleObject" Target="embeddings/oleObject23.bin"/><Relationship Id="rId75" Type="http://schemas.openxmlformats.org/officeDocument/2006/relationships/image" Target="media/image36.wmf"/><Relationship Id="rId96" Type="http://schemas.openxmlformats.org/officeDocument/2006/relationships/oleObject" Target="embeddings/oleObject44.bin"/><Relationship Id="rId140" Type="http://schemas.openxmlformats.org/officeDocument/2006/relationships/oleObject" Target="embeddings/oleObject66.bin"/><Relationship Id="rId161" Type="http://schemas.openxmlformats.org/officeDocument/2006/relationships/image" Target="media/image79.wmf"/><Relationship Id="rId182" Type="http://schemas.openxmlformats.org/officeDocument/2006/relationships/oleObject" Target="embeddings/oleObject87.bin"/><Relationship Id="rId217" Type="http://schemas.openxmlformats.org/officeDocument/2006/relationships/image" Target="media/image107.wmf"/><Relationship Id="rId6" Type="http://schemas.openxmlformats.org/officeDocument/2006/relationships/footnotes" Target="footnotes.xml"/><Relationship Id="rId238" Type="http://schemas.openxmlformats.org/officeDocument/2006/relationships/oleObject" Target="embeddings/oleObject115.bin"/><Relationship Id="rId259" Type="http://schemas.openxmlformats.org/officeDocument/2006/relationships/image" Target="media/image128.wmf"/><Relationship Id="rId23" Type="http://schemas.openxmlformats.org/officeDocument/2006/relationships/image" Target="media/image10.wmf"/><Relationship Id="rId119" Type="http://schemas.openxmlformats.org/officeDocument/2006/relationships/image" Target="media/image58.wmf"/><Relationship Id="rId270" Type="http://schemas.openxmlformats.org/officeDocument/2006/relationships/oleObject" Target="embeddings/oleObject131.bin"/><Relationship Id="rId291" Type="http://schemas.openxmlformats.org/officeDocument/2006/relationships/image" Target="media/image144.wmf"/><Relationship Id="rId305" Type="http://schemas.openxmlformats.org/officeDocument/2006/relationships/image" Target="media/image151.wmf"/><Relationship Id="rId44" Type="http://schemas.openxmlformats.org/officeDocument/2006/relationships/oleObject" Target="embeddings/oleObject18.bin"/><Relationship Id="rId65" Type="http://schemas.openxmlformats.org/officeDocument/2006/relationships/image" Target="media/image31.wmf"/><Relationship Id="rId86" Type="http://schemas.openxmlformats.org/officeDocument/2006/relationships/oleObject" Target="embeddings/oleObject39.bin"/><Relationship Id="rId130" Type="http://schemas.openxmlformats.org/officeDocument/2006/relationships/oleObject" Target="embeddings/oleObject61.bin"/><Relationship Id="rId151" Type="http://schemas.openxmlformats.org/officeDocument/2006/relationships/image" Target="media/image74.wmf"/><Relationship Id="rId172" Type="http://schemas.openxmlformats.org/officeDocument/2006/relationships/oleObject" Target="embeddings/oleObject82.bin"/><Relationship Id="rId193" Type="http://schemas.openxmlformats.org/officeDocument/2006/relationships/image" Target="media/image95.wmf"/><Relationship Id="rId207" Type="http://schemas.openxmlformats.org/officeDocument/2006/relationships/image" Target="media/image102.wmf"/><Relationship Id="rId228" Type="http://schemas.openxmlformats.org/officeDocument/2006/relationships/oleObject" Target="embeddings/oleObject110.bin"/><Relationship Id="rId249" Type="http://schemas.openxmlformats.org/officeDocument/2006/relationships/image" Target="media/image123.wmf"/><Relationship Id="rId13" Type="http://schemas.openxmlformats.org/officeDocument/2006/relationships/image" Target="media/image5.wmf"/><Relationship Id="rId109" Type="http://schemas.openxmlformats.org/officeDocument/2006/relationships/image" Target="media/image53.wmf"/><Relationship Id="rId260" Type="http://schemas.openxmlformats.org/officeDocument/2006/relationships/oleObject" Target="embeddings/oleObject126.bin"/><Relationship Id="rId281" Type="http://schemas.openxmlformats.org/officeDocument/2006/relationships/image" Target="media/image139.wmf"/><Relationship Id="rId316" Type="http://schemas.openxmlformats.org/officeDocument/2006/relationships/header" Target="header2.xml"/><Relationship Id="rId34" Type="http://schemas.openxmlformats.org/officeDocument/2006/relationships/oleObject" Target="embeddings/oleObject13.bin"/><Relationship Id="rId55" Type="http://schemas.openxmlformats.org/officeDocument/2006/relationships/image" Target="media/image26.wmf"/><Relationship Id="rId76" Type="http://schemas.openxmlformats.org/officeDocument/2006/relationships/oleObject" Target="embeddings/oleObject34.bin"/><Relationship Id="rId97" Type="http://schemas.openxmlformats.org/officeDocument/2006/relationships/image" Target="media/image47.wmf"/><Relationship Id="rId120" Type="http://schemas.openxmlformats.org/officeDocument/2006/relationships/oleObject" Target="embeddings/oleObject56.bin"/><Relationship Id="rId141" Type="http://schemas.openxmlformats.org/officeDocument/2006/relationships/image" Target="media/image69.wmf"/><Relationship Id="rId7" Type="http://schemas.openxmlformats.org/officeDocument/2006/relationships/endnotes" Target="endnotes.xml"/><Relationship Id="rId162" Type="http://schemas.openxmlformats.org/officeDocument/2006/relationships/oleObject" Target="embeddings/oleObject77.bin"/><Relationship Id="rId183" Type="http://schemas.openxmlformats.org/officeDocument/2006/relationships/image" Target="media/image90.wmf"/><Relationship Id="rId218" Type="http://schemas.openxmlformats.org/officeDocument/2006/relationships/oleObject" Target="embeddings/oleObject105.bin"/><Relationship Id="rId239" Type="http://schemas.openxmlformats.org/officeDocument/2006/relationships/image" Target="media/image118.wmf"/><Relationship Id="rId250" Type="http://schemas.openxmlformats.org/officeDocument/2006/relationships/oleObject" Target="embeddings/oleObject121.bin"/><Relationship Id="rId271" Type="http://schemas.openxmlformats.org/officeDocument/2006/relationships/image" Target="media/image134.wmf"/><Relationship Id="rId292" Type="http://schemas.openxmlformats.org/officeDocument/2006/relationships/oleObject" Target="embeddings/oleObject142.bin"/><Relationship Id="rId306" Type="http://schemas.openxmlformats.org/officeDocument/2006/relationships/oleObject" Target="embeddings/oleObject149.bin"/><Relationship Id="rId24" Type="http://schemas.openxmlformats.org/officeDocument/2006/relationships/oleObject" Target="embeddings/oleObject8.bin"/><Relationship Id="rId45" Type="http://schemas.openxmlformats.org/officeDocument/2006/relationships/image" Target="media/image21.wmf"/><Relationship Id="rId66" Type="http://schemas.openxmlformats.org/officeDocument/2006/relationships/oleObject" Target="embeddings/oleObject29.bin"/><Relationship Id="rId87" Type="http://schemas.openxmlformats.org/officeDocument/2006/relationships/image" Target="media/image42.wmf"/><Relationship Id="rId110" Type="http://schemas.openxmlformats.org/officeDocument/2006/relationships/oleObject" Target="embeddings/oleObject51.bin"/><Relationship Id="rId131" Type="http://schemas.openxmlformats.org/officeDocument/2006/relationships/image" Target="media/image64.wmf"/><Relationship Id="rId61" Type="http://schemas.openxmlformats.org/officeDocument/2006/relationships/image" Target="media/image29.wmf"/><Relationship Id="rId82" Type="http://schemas.openxmlformats.org/officeDocument/2006/relationships/oleObject" Target="embeddings/oleObject37.bin"/><Relationship Id="rId152" Type="http://schemas.openxmlformats.org/officeDocument/2006/relationships/oleObject" Target="embeddings/oleObject72.bin"/><Relationship Id="rId173" Type="http://schemas.openxmlformats.org/officeDocument/2006/relationships/image" Target="media/image85.wmf"/><Relationship Id="rId194" Type="http://schemas.openxmlformats.org/officeDocument/2006/relationships/oleObject" Target="embeddings/oleObject93.bin"/><Relationship Id="rId199" Type="http://schemas.openxmlformats.org/officeDocument/2006/relationships/image" Target="media/image98.wmf"/><Relationship Id="rId203" Type="http://schemas.openxmlformats.org/officeDocument/2006/relationships/image" Target="media/image100.wmf"/><Relationship Id="rId208" Type="http://schemas.openxmlformats.org/officeDocument/2006/relationships/oleObject" Target="embeddings/oleObject100.bin"/><Relationship Id="rId229" Type="http://schemas.openxmlformats.org/officeDocument/2006/relationships/image" Target="media/image113.wmf"/><Relationship Id="rId19" Type="http://schemas.openxmlformats.org/officeDocument/2006/relationships/image" Target="media/image8.wmf"/><Relationship Id="rId224" Type="http://schemas.openxmlformats.org/officeDocument/2006/relationships/oleObject" Target="embeddings/oleObject108.bin"/><Relationship Id="rId240" Type="http://schemas.openxmlformats.org/officeDocument/2006/relationships/oleObject" Target="embeddings/oleObject116.bin"/><Relationship Id="rId245" Type="http://schemas.openxmlformats.org/officeDocument/2006/relationships/image" Target="media/image121.wmf"/><Relationship Id="rId261" Type="http://schemas.openxmlformats.org/officeDocument/2006/relationships/image" Target="media/image129.wmf"/><Relationship Id="rId266" Type="http://schemas.openxmlformats.org/officeDocument/2006/relationships/oleObject" Target="embeddings/oleObject129.bin"/><Relationship Id="rId287" Type="http://schemas.openxmlformats.org/officeDocument/2006/relationships/image" Target="media/image142.wmf"/><Relationship Id="rId14" Type="http://schemas.openxmlformats.org/officeDocument/2006/relationships/oleObject" Target="embeddings/oleObject3.bin"/><Relationship Id="rId30" Type="http://schemas.openxmlformats.org/officeDocument/2006/relationships/oleObject" Target="embeddings/oleObject11.bin"/><Relationship Id="rId35" Type="http://schemas.openxmlformats.org/officeDocument/2006/relationships/image" Target="media/image16.wmf"/><Relationship Id="rId56" Type="http://schemas.openxmlformats.org/officeDocument/2006/relationships/oleObject" Target="embeddings/oleObject24.bin"/><Relationship Id="rId77" Type="http://schemas.openxmlformats.org/officeDocument/2006/relationships/image" Target="media/image37.wmf"/><Relationship Id="rId100" Type="http://schemas.openxmlformats.org/officeDocument/2006/relationships/oleObject" Target="embeddings/oleObject46.bin"/><Relationship Id="rId105" Type="http://schemas.openxmlformats.org/officeDocument/2006/relationships/image" Target="media/image51.wmf"/><Relationship Id="rId126" Type="http://schemas.openxmlformats.org/officeDocument/2006/relationships/oleObject" Target="embeddings/oleObject59.bin"/><Relationship Id="rId147" Type="http://schemas.openxmlformats.org/officeDocument/2006/relationships/image" Target="media/image72.wmf"/><Relationship Id="rId168" Type="http://schemas.openxmlformats.org/officeDocument/2006/relationships/oleObject" Target="embeddings/oleObject80.bin"/><Relationship Id="rId282" Type="http://schemas.openxmlformats.org/officeDocument/2006/relationships/oleObject" Target="embeddings/oleObject137.bin"/><Relationship Id="rId312" Type="http://schemas.openxmlformats.org/officeDocument/2006/relationships/oleObject" Target="embeddings/oleObject152.bin"/><Relationship Id="rId317" Type="http://schemas.openxmlformats.org/officeDocument/2006/relationships/fontTable" Target="fontTable.xml"/><Relationship Id="rId8" Type="http://schemas.openxmlformats.org/officeDocument/2006/relationships/hyperlink" Target="https://lvjr.bitbucket.io/?kysx1987" TargetMode="External"/><Relationship Id="rId51" Type="http://schemas.openxmlformats.org/officeDocument/2006/relationships/image" Target="media/image24.wmf"/><Relationship Id="rId72" Type="http://schemas.openxmlformats.org/officeDocument/2006/relationships/oleObject" Target="embeddings/oleObject32.bin"/><Relationship Id="rId93" Type="http://schemas.openxmlformats.org/officeDocument/2006/relationships/image" Target="media/image45.wmf"/><Relationship Id="rId98" Type="http://schemas.openxmlformats.org/officeDocument/2006/relationships/oleObject" Target="embeddings/oleObject45.bin"/><Relationship Id="rId121" Type="http://schemas.openxmlformats.org/officeDocument/2006/relationships/image" Target="media/image59.wmf"/><Relationship Id="rId142" Type="http://schemas.openxmlformats.org/officeDocument/2006/relationships/oleObject" Target="embeddings/oleObject67.bin"/><Relationship Id="rId163" Type="http://schemas.openxmlformats.org/officeDocument/2006/relationships/image" Target="media/image80.wmf"/><Relationship Id="rId184" Type="http://schemas.openxmlformats.org/officeDocument/2006/relationships/oleObject" Target="embeddings/oleObject88.bin"/><Relationship Id="rId189" Type="http://schemas.openxmlformats.org/officeDocument/2006/relationships/image" Target="media/image93.wmf"/><Relationship Id="rId219" Type="http://schemas.openxmlformats.org/officeDocument/2006/relationships/image" Target="media/image108.wmf"/><Relationship Id="rId3" Type="http://schemas.openxmlformats.org/officeDocument/2006/relationships/styles" Target="styles.xml"/><Relationship Id="rId214" Type="http://schemas.openxmlformats.org/officeDocument/2006/relationships/oleObject" Target="embeddings/oleObject103.bin"/><Relationship Id="rId230" Type="http://schemas.openxmlformats.org/officeDocument/2006/relationships/oleObject" Target="embeddings/oleObject111.bin"/><Relationship Id="rId235" Type="http://schemas.openxmlformats.org/officeDocument/2006/relationships/image" Target="media/image116.wmf"/><Relationship Id="rId251" Type="http://schemas.openxmlformats.org/officeDocument/2006/relationships/image" Target="media/image124.wmf"/><Relationship Id="rId256" Type="http://schemas.openxmlformats.org/officeDocument/2006/relationships/oleObject" Target="embeddings/oleObject124.bin"/><Relationship Id="rId277" Type="http://schemas.openxmlformats.org/officeDocument/2006/relationships/image" Target="media/image137.wmf"/><Relationship Id="rId298" Type="http://schemas.openxmlformats.org/officeDocument/2006/relationships/oleObject" Target="embeddings/oleObject145.bin"/><Relationship Id="rId25" Type="http://schemas.openxmlformats.org/officeDocument/2006/relationships/image" Target="media/image11.wmf"/><Relationship Id="rId46" Type="http://schemas.openxmlformats.org/officeDocument/2006/relationships/oleObject" Target="embeddings/oleObject19.bin"/><Relationship Id="rId67" Type="http://schemas.openxmlformats.org/officeDocument/2006/relationships/image" Target="media/image32.wmf"/><Relationship Id="rId116" Type="http://schemas.openxmlformats.org/officeDocument/2006/relationships/oleObject" Target="embeddings/oleObject54.bin"/><Relationship Id="rId137" Type="http://schemas.openxmlformats.org/officeDocument/2006/relationships/image" Target="media/image67.wmf"/><Relationship Id="rId158" Type="http://schemas.openxmlformats.org/officeDocument/2006/relationships/oleObject" Target="embeddings/oleObject75.bin"/><Relationship Id="rId272" Type="http://schemas.openxmlformats.org/officeDocument/2006/relationships/oleObject" Target="embeddings/oleObject132.bin"/><Relationship Id="rId293" Type="http://schemas.openxmlformats.org/officeDocument/2006/relationships/image" Target="media/image145.wmf"/><Relationship Id="rId302" Type="http://schemas.openxmlformats.org/officeDocument/2006/relationships/oleObject" Target="embeddings/oleObject147.bin"/><Relationship Id="rId307" Type="http://schemas.openxmlformats.org/officeDocument/2006/relationships/image" Target="media/image152.wmf"/><Relationship Id="rId20" Type="http://schemas.openxmlformats.org/officeDocument/2006/relationships/oleObject" Target="embeddings/oleObject6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7.bin"/><Relationship Id="rId83" Type="http://schemas.openxmlformats.org/officeDocument/2006/relationships/image" Target="media/image40.wmf"/><Relationship Id="rId88" Type="http://schemas.openxmlformats.org/officeDocument/2006/relationships/oleObject" Target="embeddings/oleObject40.bin"/><Relationship Id="rId111" Type="http://schemas.openxmlformats.org/officeDocument/2006/relationships/image" Target="media/image54.wmf"/><Relationship Id="rId132" Type="http://schemas.openxmlformats.org/officeDocument/2006/relationships/oleObject" Target="embeddings/oleObject62.bin"/><Relationship Id="rId153" Type="http://schemas.openxmlformats.org/officeDocument/2006/relationships/image" Target="media/image75.wmf"/><Relationship Id="rId174" Type="http://schemas.openxmlformats.org/officeDocument/2006/relationships/oleObject" Target="embeddings/oleObject83.bin"/><Relationship Id="rId179" Type="http://schemas.openxmlformats.org/officeDocument/2006/relationships/image" Target="media/image88.wmf"/><Relationship Id="rId195" Type="http://schemas.openxmlformats.org/officeDocument/2006/relationships/image" Target="media/image96.wmf"/><Relationship Id="rId209" Type="http://schemas.openxmlformats.org/officeDocument/2006/relationships/image" Target="media/image103.wmf"/><Relationship Id="rId190" Type="http://schemas.openxmlformats.org/officeDocument/2006/relationships/oleObject" Target="embeddings/oleObject91.bin"/><Relationship Id="rId204" Type="http://schemas.openxmlformats.org/officeDocument/2006/relationships/oleObject" Target="embeddings/oleObject98.bin"/><Relationship Id="rId220" Type="http://schemas.openxmlformats.org/officeDocument/2006/relationships/oleObject" Target="embeddings/oleObject106.bin"/><Relationship Id="rId225" Type="http://schemas.openxmlformats.org/officeDocument/2006/relationships/image" Target="media/image111.wmf"/><Relationship Id="rId241" Type="http://schemas.openxmlformats.org/officeDocument/2006/relationships/image" Target="media/image119.wmf"/><Relationship Id="rId246" Type="http://schemas.openxmlformats.org/officeDocument/2006/relationships/oleObject" Target="embeddings/oleObject119.bin"/><Relationship Id="rId267" Type="http://schemas.openxmlformats.org/officeDocument/2006/relationships/image" Target="media/image132.wmf"/><Relationship Id="rId288" Type="http://schemas.openxmlformats.org/officeDocument/2006/relationships/oleObject" Target="embeddings/oleObject140.bin"/><Relationship Id="rId15" Type="http://schemas.openxmlformats.org/officeDocument/2006/relationships/image" Target="media/image6.wmf"/><Relationship Id="rId36" Type="http://schemas.openxmlformats.org/officeDocument/2006/relationships/oleObject" Target="embeddings/oleObject14.bin"/><Relationship Id="rId57" Type="http://schemas.openxmlformats.org/officeDocument/2006/relationships/image" Target="media/image27.wmf"/><Relationship Id="rId106" Type="http://schemas.openxmlformats.org/officeDocument/2006/relationships/oleObject" Target="embeddings/oleObject49.bin"/><Relationship Id="rId127" Type="http://schemas.openxmlformats.org/officeDocument/2006/relationships/image" Target="media/image62.wmf"/><Relationship Id="rId262" Type="http://schemas.openxmlformats.org/officeDocument/2006/relationships/oleObject" Target="embeddings/oleObject127.bin"/><Relationship Id="rId283" Type="http://schemas.openxmlformats.org/officeDocument/2006/relationships/image" Target="media/image140.wmf"/><Relationship Id="rId313" Type="http://schemas.openxmlformats.org/officeDocument/2006/relationships/header" Target="header1.xml"/><Relationship Id="rId318" Type="http://schemas.openxmlformats.org/officeDocument/2006/relationships/theme" Target="theme/theme1.xml"/><Relationship Id="rId10" Type="http://schemas.openxmlformats.org/officeDocument/2006/relationships/oleObject" Target="embeddings/oleObject1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2.bin"/><Relationship Id="rId73" Type="http://schemas.openxmlformats.org/officeDocument/2006/relationships/image" Target="media/image35.wmf"/><Relationship Id="rId78" Type="http://schemas.openxmlformats.org/officeDocument/2006/relationships/oleObject" Target="embeddings/oleObject35.bin"/><Relationship Id="rId94" Type="http://schemas.openxmlformats.org/officeDocument/2006/relationships/oleObject" Target="embeddings/oleObject43.bin"/><Relationship Id="rId99" Type="http://schemas.openxmlformats.org/officeDocument/2006/relationships/image" Target="media/image48.wmf"/><Relationship Id="rId101" Type="http://schemas.openxmlformats.org/officeDocument/2006/relationships/image" Target="media/image49.wmf"/><Relationship Id="rId122" Type="http://schemas.openxmlformats.org/officeDocument/2006/relationships/oleObject" Target="embeddings/oleObject57.bin"/><Relationship Id="rId143" Type="http://schemas.openxmlformats.org/officeDocument/2006/relationships/image" Target="media/image70.wmf"/><Relationship Id="rId148" Type="http://schemas.openxmlformats.org/officeDocument/2006/relationships/oleObject" Target="embeddings/oleObject70.bin"/><Relationship Id="rId164" Type="http://schemas.openxmlformats.org/officeDocument/2006/relationships/oleObject" Target="embeddings/oleObject78.bin"/><Relationship Id="rId169" Type="http://schemas.openxmlformats.org/officeDocument/2006/relationships/image" Target="media/image83.wmf"/><Relationship Id="rId185" Type="http://schemas.openxmlformats.org/officeDocument/2006/relationships/image" Target="media/image91.wmf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80" Type="http://schemas.openxmlformats.org/officeDocument/2006/relationships/oleObject" Target="embeddings/oleObject86.bin"/><Relationship Id="rId210" Type="http://schemas.openxmlformats.org/officeDocument/2006/relationships/oleObject" Target="embeddings/oleObject101.bin"/><Relationship Id="rId215" Type="http://schemas.openxmlformats.org/officeDocument/2006/relationships/image" Target="media/image106.wmf"/><Relationship Id="rId236" Type="http://schemas.openxmlformats.org/officeDocument/2006/relationships/oleObject" Target="embeddings/oleObject114.bin"/><Relationship Id="rId257" Type="http://schemas.openxmlformats.org/officeDocument/2006/relationships/image" Target="media/image127.wmf"/><Relationship Id="rId278" Type="http://schemas.openxmlformats.org/officeDocument/2006/relationships/oleObject" Target="embeddings/oleObject135.bin"/><Relationship Id="rId26" Type="http://schemas.openxmlformats.org/officeDocument/2006/relationships/oleObject" Target="embeddings/oleObject9.bin"/><Relationship Id="rId231" Type="http://schemas.openxmlformats.org/officeDocument/2006/relationships/image" Target="media/image114.wmf"/><Relationship Id="rId252" Type="http://schemas.openxmlformats.org/officeDocument/2006/relationships/oleObject" Target="embeddings/oleObject122.bin"/><Relationship Id="rId273" Type="http://schemas.openxmlformats.org/officeDocument/2006/relationships/image" Target="media/image135.wmf"/><Relationship Id="rId294" Type="http://schemas.openxmlformats.org/officeDocument/2006/relationships/oleObject" Target="embeddings/oleObject143.bin"/><Relationship Id="rId308" Type="http://schemas.openxmlformats.org/officeDocument/2006/relationships/oleObject" Target="embeddings/oleObject150.bin"/><Relationship Id="rId47" Type="http://schemas.openxmlformats.org/officeDocument/2006/relationships/image" Target="media/image22.wmf"/><Relationship Id="rId68" Type="http://schemas.openxmlformats.org/officeDocument/2006/relationships/oleObject" Target="embeddings/oleObject30.bin"/><Relationship Id="rId89" Type="http://schemas.openxmlformats.org/officeDocument/2006/relationships/image" Target="media/image43.wmf"/><Relationship Id="rId112" Type="http://schemas.openxmlformats.org/officeDocument/2006/relationships/oleObject" Target="embeddings/oleObject52.bin"/><Relationship Id="rId133" Type="http://schemas.openxmlformats.org/officeDocument/2006/relationships/image" Target="media/image65.wmf"/><Relationship Id="rId154" Type="http://schemas.openxmlformats.org/officeDocument/2006/relationships/oleObject" Target="embeddings/oleObject73.bin"/><Relationship Id="rId175" Type="http://schemas.openxmlformats.org/officeDocument/2006/relationships/image" Target="media/image86.wmf"/><Relationship Id="rId196" Type="http://schemas.openxmlformats.org/officeDocument/2006/relationships/oleObject" Target="embeddings/oleObject94.bin"/><Relationship Id="rId200" Type="http://schemas.openxmlformats.org/officeDocument/2006/relationships/oleObject" Target="embeddings/oleObject96.bin"/><Relationship Id="rId16" Type="http://schemas.openxmlformats.org/officeDocument/2006/relationships/oleObject" Target="embeddings/oleObject4.bin"/><Relationship Id="rId221" Type="http://schemas.openxmlformats.org/officeDocument/2006/relationships/image" Target="media/image109.wmf"/><Relationship Id="rId242" Type="http://schemas.openxmlformats.org/officeDocument/2006/relationships/oleObject" Target="embeddings/oleObject117.bin"/><Relationship Id="rId263" Type="http://schemas.openxmlformats.org/officeDocument/2006/relationships/image" Target="media/image130.wmf"/><Relationship Id="rId284" Type="http://schemas.openxmlformats.org/officeDocument/2006/relationships/oleObject" Target="embeddings/oleObject138.bin"/><Relationship Id="rId37" Type="http://schemas.openxmlformats.org/officeDocument/2006/relationships/image" Target="media/image17.wmf"/><Relationship Id="rId58" Type="http://schemas.openxmlformats.org/officeDocument/2006/relationships/oleObject" Target="embeddings/oleObject25.bin"/><Relationship Id="rId79" Type="http://schemas.openxmlformats.org/officeDocument/2006/relationships/image" Target="media/image38.wmf"/><Relationship Id="rId102" Type="http://schemas.openxmlformats.org/officeDocument/2006/relationships/oleObject" Target="embeddings/oleObject47.bin"/><Relationship Id="rId123" Type="http://schemas.openxmlformats.org/officeDocument/2006/relationships/image" Target="media/image60.wmf"/><Relationship Id="rId144" Type="http://schemas.openxmlformats.org/officeDocument/2006/relationships/oleObject" Target="embeddings/oleObject68.bin"/><Relationship Id="rId90" Type="http://schemas.openxmlformats.org/officeDocument/2006/relationships/oleObject" Target="embeddings/oleObject41.bin"/><Relationship Id="rId165" Type="http://schemas.openxmlformats.org/officeDocument/2006/relationships/image" Target="media/image81.wmf"/><Relationship Id="rId186" Type="http://schemas.openxmlformats.org/officeDocument/2006/relationships/oleObject" Target="embeddings/oleObject89.bin"/><Relationship Id="rId211" Type="http://schemas.openxmlformats.org/officeDocument/2006/relationships/image" Target="media/image104.wmf"/><Relationship Id="rId232" Type="http://schemas.openxmlformats.org/officeDocument/2006/relationships/oleObject" Target="embeddings/oleObject112.bin"/><Relationship Id="rId253" Type="http://schemas.openxmlformats.org/officeDocument/2006/relationships/image" Target="media/image125.wmf"/><Relationship Id="rId274" Type="http://schemas.openxmlformats.org/officeDocument/2006/relationships/oleObject" Target="embeddings/oleObject133.bin"/><Relationship Id="rId295" Type="http://schemas.openxmlformats.org/officeDocument/2006/relationships/image" Target="media/image146.wmf"/><Relationship Id="rId309" Type="http://schemas.openxmlformats.org/officeDocument/2006/relationships/image" Target="media/image153.wmf"/><Relationship Id="rId27" Type="http://schemas.openxmlformats.org/officeDocument/2006/relationships/image" Target="media/image12.wmf"/><Relationship Id="rId48" Type="http://schemas.openxmlformats.org/officeDocument/2006/relationships/oleObject" Target="embeddings/oleObject20.bin"/><Relationship Id="rId69" Type="http://schemas.openxmlformats.org/officeDocument/2006/relationships/image" Target="media/image33.wmf"/><Relationship Id="rId113" Type="http://schemas.openxmlformats.org/officeDocument/2006/relationships/image" Target="media/image55.wmf"/><Relationship Id="rId134" Type="http://schemas.openxmlformats.org/officeDocument/2006/relationships/oleObject" Target="embeddings/oleObject63.bin"/><Relationship Id="rId80" Type="http://schemas.openxmlformats.org/officeDocument/2006/relationships/oleObject" Target="embeddings/oleObject36.bin"/><Relationship Id="rId155" Type="http://schemas.openxmlformats.org/officeDocument/2006/relationships/image" Target="media/image76.wmf"/><Relationship Id="rId176" Type="http://schemas.openxmlformats.org/officeDocument/2006/relationships/oleObject" Target="embeddings/oleObject84.bin"/><Relationship Id="rId197" Type="http://schemas.openxmlformats.org/officeDocument/2006/relationships/image" Target="media/image97.wmf"/><Relationship Id="rId201" Type="http://schemas.openxmlformats.org/officeDocument/2006/relationships/image" Target="media/image99.wmf"/><Relationship Id="rId222" Type="http://schemas.openxmlformats.org/officeDocument/2006/relationships/oleObject" Target="embeddings/oleObject107.bin"/><Relationship Id="rId243" Type="http://schemas.openxmlformats.org/officeDocument/2006/relationships/image" Target="media/image120.wmf"/><Relationship Id="rId264" Type="http://schemas.openxmlformats.org/officeDocument/2006/relationships/oleObject" Target="embeddings/oleObject128.bin"/><Relationship Id="rId285" Type="http://schemas.openxmlformats.org/officeDocument/2006/relationships/image" Target="media/image141.wmf"/><Relationship Id="rId17" Type="http://schemas.openxmlformats.org/officeDocument/2006/relationships/image" Target="media/image7.wmf"/><Relationship Id="rId38" Type="http://schemas.openxmlformats.org/officeDocument/2006/relationships/oleObject" Target="embeddings/oleObject15.bin"/><Relationship Id="rId59" Type="http://schemas.openxmlformats.org/officeDocument/2006/relationships/image" Target="media/image28.wmf"/><Relationship Id="rId103" Type="http://schemas.openxmlformats.org/officeDocument/2006/relationships/image" Target="media/image50.wmf"/><Relationship Id="rId124" Type="http://schemas.openxmlformats.org/officeDocument/2006/relationships/oleObject" Target="embeddings/oleObject58.bin"/><Relationship Id="rId310" Type="http://schemas.openxmlformats.org/officeDocument/2006/relationships/oleObject" Target="embeddings/oleObject151.bin"/><Relationship Id="rId70" Type="http://schemas.openxmlformats.org/officeDocument/2006/relationships/oleObject" Target="embeddings/oleObject31.bin"/><Relationship Id="rId91" Type="http://schemas.openxmlformats.org/officeDocument/2006/relationships/image" Target="media/image44.wmf"/><Relationship Id="rId145" Type="http://schemas.openxmlformats.org/officeDocument/2006/relationships/image" Target="media/image71.wmf"/><Relationship Id="rId166" Type="http://schemas.openxmlformats.org/officeDocument/2006/relationships/oleObject" Target="embeddings/oleObject79.bin"/><Relationship Id="rId187" Type="http://schemas.openxmlformats.org/officeDocument/2006/relationships/image" Target="media/image92.wmf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102.bin"/><Relationship Id="rId233" Type="http://schemas.openxmlformats.org/officeDocument/2006/relationships/image" Target="media/image115.wmf"/><Relationship Id="rId254" Type="http://schemas.openxmlformats.org/officeDocument/2006/relationships/oleObject" Target="embeddings/oleObject123.bin"/><Relationship Id="rId28" Type="http://schemas.openxmlformats.org/officeDocument/2006/relationships/oleObject" Target="embeddings/oleObject10.bin"/><Relationship Id="rId49" Type="http://schemas.openxmlformats.org/officeDocument/2006/relationships/image" Target="media/image23.wmf"/><Relationship Id="rId114" Type="http://schemas.openxmlformats.org/officeDocument/2006/relationships/oleObject" Target="embeddings/oleObject53.bin"/><Relationship Id="rId275" Type="http://schemas.openxmlformats.org/officeDocument/2006/relationships/image" Target="media/image136.wmf"/><Relationship Id="rId296" Type="http://schemas.openxmlformats.org/officeDocument/2006/relationships/oleObject" Target="embeddings/oleObject144.bin"/><Relationship Id="rId300" Type="http://schemas.openxmlformats.org/officeDocument/2006/relationships/oleObject" Target="embeddings/oleObject146.bin"/><Relationship Id="rId60" Type="http://schemas.openxmlformats.org/officeDocument/2006/relationships/oleObject" Target="embeddings/oleObject26.bin"/><Relationship Id="rId81" Type="http://schemas.openxmlformats.org/officeDocument/2006/relationships/image" Target="media/image39.wmf"/><Relationship Id="rId135" Type="http://schemas.openxmlformats.org/officeDocument/2006/relationships/image" Target="media/image66.wmf"/><Relationship Id="rId156" Type="http://schemas.openxmlformats.org/officeDocument/2006/relationships/oleObject" Target="embeddings/oleObject74.bin"/><Relationship Id="rId177" Type="http://schemas.openxmlformats.org/officeDocument/2006/relationships/image" Target="media/image87.wmf"/><Relationship Id="rId198" Type="http://schemas.openxmlformats.org/officeDocument/2006/relationships/oleObject" Target="embeddings/oleObject95.bin"/><Relationship Id="rId202" Type="http://schemas.openxmlformats.org/officeDocument/2006/relationships/oleObject" Target="embeddings/oleObject97.bin"/><Relationship Id="rId223" Type="http://schemas.openxmlformats.org/officeDocument/2006/relationships/image" Target="media/image110.wmf"/><Relationship Id="rId244" Type="http://schemas.openxmlformats.org/officeDocument/2006/relationships/oleObject" Target="embeddings/oleObject118.bin"/><Relationship Id="rId18" Type="http://schemas.openxmlformats.org/officeDocument/2006/relationships/oleObject" Target="embeddings/oleObject5.bin"/><Relationship Id="rId39" Type="http://schemas.openxmlformats.org/officeDocument/2006/relationships/image" Target="media/image18.wmf"/><Relationship Id="rId265" Type="http://schemas.openxmlformats.org/officeDocument/2006/relationships/image" Target="media/image131.wmf"/><Relationship Id="rId286" Type="http://schemas.openxmlformats.org/officeDocument/2006/relationships/oleObject" Target="embeddings/oleObject139.bin"/><Relationship Id="rId50" Type="http://schemas.openxmlformats.org/officeDocument/2006/relationships/oleObject" Target="embeddings/oleObject21.bin"/><Relationship Id="rId104" Type="http://schemas.openxmlformats.org/officeDocument/2006/relationships/oleObject" Target="embeddings/oleObject48.bin"/><Relationship Id="rId125" Type="http://schemas.openxmlformats.org/officeDocument/2006/relationships/image" Target="media/image61.wmf"/><Relationship Id="rId146" Type="http://schemas.openxmlformats.org/officeDocument/2006/relationships/oleObject" Target="embeddings/oleObject69.bin"/><Relationship Id="rId167" Type="http://schemas.openxmlformats.org/officeDocument/2006/relationships/image" Target="media/image82.wmf"/><Relationship Id="rId188" Type="http://schemas.openxmlformats.org/officeDocument/2006/relationships/oleObject" Target="embeddings/oleObject90.bin"/><Relationship Id="rId311" Type="http://schemas.openxmlformats.org/officeDocument/2006/relationships/image" Target="media/image154.wmf"/><Relationship Id="rId71" Type="http://schemas.openxmlformats.org/officeDocument/2006/relationships/image" Target="media/image34.wmf"/><Relationship Id="rId92" Type="http://schemas.openxmlformats.org/officeDocument/2006/relationships/oleObject" Target="embeddings/oleObject42.bin"/><Relationship Id="rId213" Type="http://schemas.openxmlformats.org/officeDocument/2006/relationships/image" Target="media/image105.wmf"/><Relationship Id="rId234" Type="http://schemas.openxmlformats.org/officeDocument/2006/relationships/oleObject" Target="embeddings/oleObject113.bin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55" Type="http://schemas.openxmlformats.org/officeDocument/2006/relationships/image" Target="media/image126.wmf"/><Relationship Id="rId276" Type="http://schemas.openxmlformats.org/officeDocument/2006/relationships/oleObject" Target="embeddings/oleObject134.bin"/><Relationship Id="rId297" Type="http://schemas.openxmlformats.org/officeDocument/2006/relationships/image" Target="media/image147.wmf"/><Relationship Id="rId40" Type="http://schemas.openxmlformats.org/officeDocument/2006/relationships/oleObject" Target="embeddings/oleObject16.bin"/><Relationship Id="rId115" Type="http://schemas.openxmlformats.org/officeDocument/2006/relationships/image" Target="media/image56.wmf"/><Relationship Id="rId136" Type="http://schemas.openxmlformats.org/officeDocument/2006/relationships/oleObject" Target="embeddings/oleObject64.bin"/><Relationship Id="rId157" Type="http://schemas.openxmlformats.org/officeDocument/2006/relationships/image" Target="media/image77.wmf"/><Relationship Id="rId178" Type="http://schemas.openxmlformats.org/officeDocument/2006/relationships/oleObject" Target="embeddings/oleObject85.bin"/><Relationship Id="rId301" Type="http://schemas.openxmlformats.org/officeDocument/2006/relationships/image" Target="media/image149.w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55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CB34D7F-CCF5-4CC3-BF84-E0ED13A838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615</TotalTime>
  <Pages>5</Pages>
  <Words>834</Words>
  <Characters>4760</Characters>
  <Application>Microsoft Office Word</Application>
  <DocSecurity>0</DocSecurity>
  <Lines>39</Lines>
  <Paragraphs>11</Paragraphs>
  <ScaleCrop>false</ScaleCrop>
  <Company>微软中国</Company>
  <LinksUpToDate>false</LinksUpToDate>
  <CharactersWithSpaces>5583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subject/>
  <dc:creator>暨南大学</dc:creator>
  <cp:keywords/>
  <cp:lastModifiedBy>soso</cp:lastModifiedBy>
  <cp:revision>91</cp:revision>
  <cp:lastPrinted>2011-09-06T10:51:00Z</cp:lastPrinted>
  <dcterms:created xsi:type="dcterms:W3CDTF">2020-11-13T07:23:00Z</dcterms:created>
  <dcterms:modified xsi:type="dcterms:W3CDTF">2020-11-26T11:30:00Z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