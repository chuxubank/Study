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44138" w:rsidRDefault="004C15E1" w:rsidP="00444138">
      <w:pPr>
        <w:pStyle w:val="af"/>
      </w:pPr>
      <w:hyperlink r:id="rId8" w:history="1">
        <w:r w:rsidR="0004542C" w:rsidRPr="00444138">
          <w:rPr>
            <w:rStyle w:val="a7"/>
            <w:rFonts w:hint="eastAsia"/>
            <w:color w:val="002060"/>
          </w:rPr>
          <w:t>1987</w:t>
        </w:r>
        <w:r w:rsidR="00CA00AF" w:rsidRPr="00444138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444138">
          <w:rPr>
            <w:rStyle w:val="a7"/>
            <w:rFonts w:hint="eastAsia"/>
            <w:color w:val="002060"/>
          </w:rPr>
          <w:t>卷</w:t>
        </w:r>
        <w:r w:rsidR="00374E8F" w:rsidRPr="00444138">
          <w:rPr>
            <w:rStyle w:val="a7"/>
            <w:rFonts w:hint="eastAsia"/>
            <w:color w:val="002060"/>
          </w:rPr>
          <w:t>三</w:t>
        </w:r>
      </w:hyperlink>
    </w:p>
    <w:p w:rsidR="0055345C" w:rsidRPr="0004542C" w:rsidRDefault="0055345C" w:rsidP="0055345C"/>
    <w:p w:rsidR="00CB18AE" w:rsidRDefault="00CB18AE" w:rsidP="00CB18AE">
      <w:pPr>
        <w:shd w:val="clear" w:color="auto" w:fill="FFFFFF"/>
        <w:rPr>
          <w:rFonts w:ascii="宋体" w:hAnsi="宋体"/>
          <w:b/>
        </w:rPr>
      </w:pPr>
    </w:p>
    <w:p w:rsidR="00CB18AE" w:rsidRDefault="00CB18AE" w:rsidP="00CB18AE">
      <w:pPr>
        <w:pStyle w:val="1"/>
      </w:pPr>
      <w:r>
        <w:rPr>
          <w:rFonts w:hint="eastAsia"/>
        </w:rPr>
        <w:t>一、填空题（</w:t>
      </w:r>
      <w:r w:rsidR="00A41AD9">
        <w:rPr>
          <w:rFonts w:hint="eastAsia"/>
        </w:rPr>
        <w:t>本题满分10分，</w:t>
      </w:r>
      <w:r>
        <w:rPr>
          <w:rFonts w:hint="eastAsia"/>
        </w:rPr>
        <w:t>每小题2</w:t>
      </w:r>
      <w:r w:rsidR="00A41AD9">
        <w:rPr>
          <w:rFonts w:hint="eastAsia"/>
        </w:rPr>
        <w:t>分</w:t>
      </w:r>
      <w:r>
        <w:rPr>
          <w:rFonts w:hint="eastAsia"/>
        </w:rPr>
        <w:t>）</w:t>
      </w:r>
    </w:p>
    <w:p w:rsidR="00CB18AE" w:rsidRDefault="00CB18AE" w:rsidP="00CB18AE">
      <w:pPr>
        <w:shd w:val="clear" w:color="auto" w:fill="FFFFFF"/>
        <w:rPr>
          <w:rFonts w:ascii="宋体" w:hAnsi="宋体"/>
          <w:b/>
        </w:rPr>
      </w:pPr>
    </w:p>
    <w:p w:rsidR="00CB18AE" w:rsidRPr="00CB18AE" w:rsidRDefault="00CB18AE" w:rsidP="00CB18AE">
      <w:pPr>
        <w:shd w:val="clear" w:color="auto" w:fill="FFFFFF"/>
        <w:rPr>
          <w:rFonts w:ascii="宋体" w:hAnsi="宋体"/>
          <w:b/>
        </w:rPr>
      </w:pPr>
    </w:p>
    <w:p w:rsidR="00CB18AE" w:rsidRPr="00CB18AE" w:rsidRDefault="00CB18AE" w:rsidP="00CB18AE">
      <w:pPr>
        <w:shd w:val="clear" w:color="auto" w:fill="FFFFFF"/>
        <w:rPr>
          <w:rFonts w:ascii="宋体" w:hAnsi="宋体"/>
          <w:bCs/>
          <w:u w:val="single"/>
        </w:rPr>
      </w:pPr>
      <w:r w:rsidRPr="00475D4D">
        <w:rPr>
          <w:rFonts w:hint="eastAsia"/>
        </w:rPr>
        <w:t xml:space="preserve">(1) </w:t>
      </w:r>
      <w:r>
        <w:rPr>
          <w:rFonts w:ascii="宋体" w:hAnsi="宋体" w:hint="eastAsia"/>
          <w:bCs/>
        </w:rPr>
        <w:t>设</w:t>
      </w:r>
      <w:bookmarkStart w:id="0" w:name="MTBlankEqn"/>
      <w:r w:rsidR="00F3396D" w:rsidRPr="00F3396D">
        <w:rPr>
          <w:position w:val="-14"/>
        </w:rPr>
        <w:object w:dxaOrig="1420" w:dyaOrig="400">
          <v:shape id="_x0000_i1025" type="#_x0000_t75" style="width:70.85pt;height:20.15pt" o:ole="">
            <v:imagedata r:id="rId9" o:title=""/>
          </v:shape>
          <o:OLEObject Type="Embed" ProgID="Equation.DSMT4" ShapeID="_x0000_i1025" DrawAspect="Content" ObjectID="_1668183567" r:id="rId10"/>
        </w:object>
      </w:r>
      <w:bookmarkEnd w:id="0"/>
      <w:r>
        <w:rPr>
          <w:rFonts w:ascii="宋体" w:hAnsi="宋体" w:hint="eastAsia"/>
          <w:bCs/>
        </w:rPr>
        <w:t>，其中</w:t>
      </w:r>
      <w:r w:rsidR="00F3396D" w:rsidRPr="00F3396D">
        <w:rPr>
          <w:position w:val="-6"/>
        </w:rPr>
        <w:object w:dxaOrig="200" w:dyaOrig="220">
          <v:shape id="_x0000_i1026" type="#_x0000_t75" style="width:9.8pt;height:10.95pt" o:ole="">
            <v:imagedata r:id="rId11" o:title=""/>
          </v:shape>
          <o:OLEObject Type="Embed" ProgID="Equation.DSMT4" ShapeID="_x0000_i1026" DrawAspect="Content" ObjectID="_1668183568" r:id="rId12"/>
        </w:object>
      </w:r>
      <w:r>
        <w:rPr>
          <w:rFonts w:ascii="宋体" w:hAnsi="宋体" w:hint="eastAsia"/>
          <w:bCs/>
        </w:rPr>
        <w:t>为非零常数，则</w:t>
      </w:r>
      <w:r w:rsidR="00F3396D" w:rsidRPr="00F3396D">
        <w:rPr>
          <w:position w:val="-10"/>
        </w:rPr>
        <w:object w:dxaOrig="460" w:dyaOrig="320">
          <v:shape id="_x0000_i1027" type="#_x0000_t75" style="width:23.05pt;height:16.15pt" o:ole="">
            <v:imagedata r:id="rId13" o:title=""/>
          </v:shape>
          <o:OLEObject Type="Embed" ProgID="Equation.DSMT4" ShapeID="_x0000_i1027" DrawAspect="Content" ObjectID="_1668183569" r:id="rId14"/>
        </w:object>
      </w:r>
      <w:r>
        <w:rPr>
          <w:rFonts w:hint="eastAsia"/>
          <w:u w:val="single"/>
        </w:rPr>
        <w:t xml:space="preserve">        </w:t>
      </w:r>
      <w:r w:rsidR="00475D4D">
        <w:rPr>
          <w:rFonts w:hint="eastAsia"/>
          <w:u w:val="single"/>
        </w:rPr>
        <w:t xml:space="preserve">  </w:t>
      </w:r>
      <w:r>
        <w:rPr>
          <w:rFonts w:ascii="宋体" w:hAnsi="宋体" w:hint="eastAsia"/>
          <w:bCs/>
        </w:rPr>
        <w:t>，</w:t>
      </w:r>
      <w:r w:rsidR="00F3396D" w:rsidRPr="00F3396D">
        <w:rPr>
          <w:position w:val="-10"/>
        </w:rPr>
        <w:object w:dxaOrig="499" w:dyaOrig="320">
          <v:shape id="_x0000_i1028" type="#_x0000_t75" style="width:24.75pt;height:16.15pt" o:ole="">
            <v:imagedata r:id="rId15" o:title=""/>
          </v:shape>
          <o:OLEObject Type="Embed" ProgID="Equation.DSMT4" ShapeID="_x0000_i1028" DrawAspect="Content" ObjectID="_1668183570" r:id="rId16"/>
        </w:object>
      </w:r>
      <w:r>
        <w:rPr>
          <w:rFonts w:hint="eastAsia"/>
          <w:u w:val="single"/>
        </w:rPr>
        <w:t xml:space="preserve">        </w:t>
      </w:r>
      <w:r w:rsidR="00475D4D">
        <w:rPr>
          <w:rFonts w:hint="eastAsia"/>
          <w:u w:val="single"/>
        </w:rPr>
        <w:t xml:space="preserve">  </w:t>
      </w:r>
      <w:r w:rsidR="00475D4D" w:rsidRPr="00475D4D">
        <w:rPr>
          <w:rFonts w:hint="eastAsia"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475D4D" w:rsidP="00CB18AE">
      <w:pPr>
        <w:shd w:val="clear" w:color="auto" w:fill="FFFFFF"/>
        <w:rPr>
          <w:rFonts w:ascii="宋体" w:hAnsi="宋体"/>
          <w:bCs/>
        </w:rPr>
      </w:pPr>
      <w:r w:rsidRPr="00475D4D">
        <w:rPr>
          <w:rFonts w:hint="eastAsia"/>
        </w:rPr>
        <w:t xml:space="preserve">(2) </w:t>
      </w:r>
      <w:r w:rsidR="00CB18AE">
        <w:rPr>
          <w:rFonts w:ascii="宋体" w:hAnsi="宋体" w:hint="eastAsia"/>
          <w:bCs/>
        </w:rPr>
        <w:t>曲线</w:t>
      </w:r>
      <w:r w:rsidR="00F3396D" w:rsidRPr="00F3396D">
        <w:rPr>
          <w:position w:val="-10"/>
        </w:rPr>
        <w:object w:dxaOrig="1260" w:dyaOrig="300">
          <v:shape id="_x0000_i1029" type="#_x0000_t75" style="width:62.8pt;height:15pt" o:ole="">
            <v:imagedata r:id="rId17" o:title=""/>
          </v:shape>
          <o:OLEObject Type="Embed" ProgID="Equation.DSMT4" ShapeID="_x0000_i1029" DrawAspect="Content" ObjectID="_1668183571" r:id="rId18"/>
        </w:object>
      </w:r>
      <w:r w:rsidR="00CB18AE">
        <w:rPr>
          <w:rFonts w:ascii="宋体" w:hAnsi="宋体" w:hint="eastAsia"/>
          <w:bCs/>
        </w:rPr>
        <w:t>在横坐标为</w:t>
      </w:r>
      <w:r w:rsidR="00F3396D" w:rsidRPr="00025957">
        <w:rPr>
          <w:position w:val="-4"/>
        </w:rPr>
        <w:object w:dxaOrig="180" w:dyaOrig="260">
          <v:shape id="_x0000_i1030" type="#_x0000_t75" style="width:9.2pt;height:13.25pt" o:ole="">
            <v:imagedata r:id="rId19" o:title=""/>
          </v:shape>
          <o:OLEObject Type="Embed" ProgID="Equation.DSMT4" ShapeID="_x0000_i1030" DrawAspect="Content" ObjectID="_1668183572" r:id="rId20"/>
        </w:object>
      </w:r>
      <w:r w:rsidR="00CB18AE">
        <w:rPr>
          <w:rFonts w:ascii="宋体" w:hAnsi="宋体" w:hint="eastAsia"/>
          <w:bCs/>
        </w:rPr>
        <w:t>点处的切线方程是</w:t>
      </w:r>
      <w:r>
        <w:rPr>
          <w:rFonts w:hint="eastAsia"/>
          <w:u w:val="single"/>
        </w:rPr>
        <w:t xml:space="preserve">      </w:t>
      </w:r>
      <w:r w:rsidR="00CB18AE">
        <w:rPr>
          <w:rFonts w:hint="eastAsia"/>
        </w:rPr>
        <w:t>；法线方程是</w:t>
      </w:r>
      <w:r>
        <w:rPr>
          <w:rFonts w:hint="eastAsia"/>
          <w:u w:val="single"/>
        </w:rPr>
        <w:t xml:space="preserve">      </w:t>
      </w:r>
      <w:r w:rsidRPr="00475D4D">
        <w:rPr>
          <w:rFonts w:hint="eastAsia"/>
        </w:rPr>
        <w:t>．</w:t>
      </w:r>
    </w:p>
    <w:p w:rsidR="0035203B" w:rsidRPr="00444138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475D4D" w:rsidP="00CB18AE">
      <w:pPr>
        <w:shd w:val="clear" w:color="auto" w:fill="FFFFFF"/>
        <w:rPr>
          <w:rFonts w:ascii="宋体" w:hAnsi="宋体"/>
          <w:bCs/>
        </w:rPr>
      </w:pPr>
      <w:r w:rsidRPr="00475D4D">
        <w:rPr>
          <w:rFonts w:hint="eastAsia"/>
        </w:rPr>
        <w:t>(</w:t>
      </w:r>
      <w:r w:rsidR="00CB18AE" w:rsidRPr="00475D4D">
        <w:rPr>
          <w:rFonts w:hint="eastAsia"/>
        </w:rPr>
        <w:t>3</w:t>
      </w:r>
      <w:r w:rsidRPr="00475D4D">
        <w:rPr>
          <w:rFonts w:hint="eastAsia"/>
        </w:rPr>
        <w:t xml:space="preserve">) </w:t>
      </w:r>
      <w:r w:rsidR="00CB18AE">
        <w:rPr>
          <w:rFonts w:ascii="宋体" w:hAnsi="宋体" w:hint="eastAsia"/>
          <w:bCs/>
        </w:rPr>
        <w:t>积分中值</w:t>
      </w:r>
      <w:r>
        <w:rPr>
          <w:rFonts w:ascii="宋体" w:hAnsi="宋体" w:hint="eastAsia"/>
          <w:bCs/>
        </w:rPr>
        <w:t>定理</w:t>
      </w:r>
      <w:r w:rsidR="00CB18AE">
        <w:rPr>
          <w:rFonts w:ascii="宋体" w:hAnsi="宋体" w:hint="eastAsia"/>
          <w:bCs/>
        </w:rPr>
        <w:t>的条件是</w:t>
      </w:r>
      <w:r>
        <w:rPr>
          <w:rFonts w:hint="eastAsia"/>
          <w:u w:val="single"/>
        </w:rPr>
        <w:t xml:space="preserve">                  </w:t>
      </w:r>
      <w:r w:rsidR="00CB18AE">
        <w:rPr>
          <w:rFonts w:ascii="宋体" w:hAnsi="宋体" w:hint="eastAsia"/>
          <w:bCs/>
        </w:rPr>
        <w:t>，结论是</w:t>
      </w:r>
      <w:r>
        <w:rPr>
          <w:rFonts w:hint="eastAsia"/>
          <w:u w:val="single"/>
        </w:rPr>
        <w:t xml:space="preserve">                  </w:t>
      </w:r>
      <w:r>
        <w:rPr>
          <w:rFonts w:ascii="宋体" w:hAnsi="宋体" w:hint="eastAsia"/>
          <w:bCs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475D4D" w:rsidP="00CB18AE">
      <w:pPr>
        <w:shd w:val="clear" w:color="auto" w:fill="FFFFFF"/>
        <w:rPr>
          <w:rFonts w:ascii="宋体" w:hAnsi="宋体"/>
          <w:bCs/>
        </w:rPr>
      </w:pPr>
      <w:r w:rsidRPr="00475D4D">
        <w:rPr>
          <w:rFonts w:hint="eastAsia"/>
        </w:rPr>
        <w:t>(</w:t>
      </w:r>
      <w:r w:rsidR="00CB18AE" w:rsidRPr="00475D4D">
        <w:rPr>
          <w:rFonts w:hint="eastAsia"/>
        </w:rPr>
        <w:t>4</w:t>
      </w:r>
      <w:r w:rsidRPr="00475D4D">
        <w:rPr>
          <w:rFonts w:hint="eastAsia"/>
        </w:rPr>
        <w:t xml:space="preserve">) </w:t>
      </w:r>
      <w:r w:rsidR="00F3396D" w:rsidRPr="00F3396D">
        <w:rPr>
          <w:position w:val="-28"/>
        </w:rPr>
        <w:object w:dxaOrig="1420" w:dyaOrig="740">
          <v:shape id="_x0000_i1031" type="#_x0000_t75" style="width:70.85pt;height:36.85pt" o:ole="">
            <v:imagedata r:id="rId21" o:title=""/>
          </v:shape>
          <o:OLEObject Type="Embed" ProgID="Equation.DSMT4" ShapeID="_x0000_i1031" DrawAspect="Content" ObjectID="_1668183573" r:id="rId22"/>
        </w:object>
      </w:r>
      <w:r>
        <w:rPr>
          <w:rFonts w:hint="eastAsia"/>
          <w:u w:val="single"/>
        </w:rPr>
        <w:t xml:space="preserve">          </w:t>
      </w:r>
      <w:r w:rsidRPr="00475D4D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475D4D" w:rsidP="00CB18AE">
      <w:pPr>
        <w:shd w:val="clear" w:color="auto" w:fill="FFFFFF"/>
      </w:pPr>
      <w:r w:rsidRPr="00475D4D">
        <w:rPr>
          <w:rFonts w:hint="eastAsia"/>
        </w:rPr>
        <w:t>(</w:t>
      </w:r>
      <w:r w:rsidR="00CB18AE" w:rsidRPr="00475D4D">
        <w:rPr>
          <w:rFonts w:hint="eastAsia"/>
        </w:rPr>
        <w:t>5</w:t>
      </w:r>
      <w:r w:rsidRPr="00475D4D">
        <w:rPr>
          <w:rFonts w:hint="eastAsia"/>
        </w:rPr>
        <w:t xml:space="preserve">) </w:t>
      </w:r>
      <w:r w:rsidR="00F3396D" w:rsidRPr="00F3396D">
        <w:rPr>
          <w:position w:val="-16"/>
        </w:rPr>
        <w:object w:dxaOrig="1140" w:dyaOrig="440">
          <v:shape id="_x0000_i1032" type="#_x0000_t75" style="width:57pt;height:21.9pt" o:ole="">
            <v:imagedata r:id="rId23" o:title=""/>
          </v:shape>
          <o:OLEObject Type="Embed" ProgID="Equation.DSMT4" ShapeID="_x0000_i1032" DrawAspect="Content" ObjectID="_1668183574" r:id="rId24"/>
        </w:object>
      </w:r>
      <w:r>
        <w:rPr>
          <w:rFonts w:hint="eastAsia"/>
          <w:u w:val="single"/>
        </w:rPr>
        <w:t xml:space="preserve">          </w:t>
      </w:r>
      <w:r w:rsidR="00CB18AE">
        <w:rPr>
          <w:rFonts w:hint="eastAsia"/>
        </w:rPr>
        <w:t>；</w:t>
      </w:r>
      <w:r w:rsidR="00F3396D" w:rsidRPr="00F3396D">
        <w:rPr>
          <w:position w:val="-18"/>
        </w:rPr>
        <w:object w:dxaOrig="1359" w:dyaOrig="520">
          <v:shape id="_x0000_i1033" type="#_x0000_t75" style="width:67.95pt;height:25.9pt" o:ole="">
            <v:imagedata r:id="rId25" o:title=""/>
          </v:shape>
          <o:OLEObject Type="Embed" ProgID="Equation.DSMT4" ShapeID="_x0000_i1033" DrawAspect="Content" ObjectID="_1668183575" r:id="rId26"/>
        </w:object>
      </w:r>
      <w:r>
        <w:rPr>
          <w:rFonts w:hint="eastAsia"/>
          <w:u w:val="single"/>
        </w:rPr>
        <w:t xml:space="preserve">          </w:t>
      </w:r>
      <w:r w:rsidRPr="00475D4D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</w:pPr>
    </w:p>
    <w:p w:rsidR="00CB18AE" w:rsidRDefault="00CB18AE" w:rsidP="00CB18AE">
      <w:pPr>
        <w:pStyle w:val="1"/>
      </w:pPr>
      <w:r>
        <w:rPr>
          <w:rFonts w:hint="eastAsia"/>
        </w:rPr>
        <w:t>二、（本题满分6分）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hint="eastAsia"/>
        </w:rPr>
        <w:t>求极限</w:t>
      </w:r>
      <w:r w:rsidR="00F3396D" w:rsidRPr="00F3396D">
        <w:rPr>
          <w:position w:val="-28"/>
        </w:rPr>
        <w:object w:dxaOrig="1620" w:dyaOrig="680">
          <v:shape id="_x0000_i1034" type="#_x0000_t75" style="width:81.2pt;height:34pt" o:ole="">
            <v:imagedata r:id="rId27" o:title=""/>
          </v:shape>
          <o:OLEObject Type="Embed" ProgID="Equation.DSMT4" ShapeID="_x0000_i1034" DrawAspect="Content" ObjectID="_1668183576" r:id="rId28"/>
        </w:object>
      </w:r>
      <w:r w:rsidR="002A4C2D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</w:pPr>
      <w:r>
        <w:rPr>
          <w:rFonts w:ascii="宋体" w:hAnsi="宋体" w:hint="eastAsia"/>
        </w:rPr>
        <w:t>三、</w:t>
      </w:r>
      <w:r>
        <w:rPr>
          <w:rFonts w:hint="eastAsia"/>
        </w:rPr>
        <w:t>（本题满分7分）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设</w:t>
      </w:r>
      <w:r w:rsidR="00F3396D" w:rsidRPr="00F3396D">
        <w:rPr>
          <w:position w:val="-34"/>
        </w:rPr>
        <w:object w:dxaOrig="1660" w:dyaOrig="800">
          <v:shape id="_x0000_i1035" type="#_x0000_t75" style="width:82.95pt;height:39.75pt" o:ole="">
            <v:imagedata r:id="rId29" o:title=""/>
          </v:shape>
          <o:OLEObject Type="Embed" ProgID="Equation.DSMT4" ShapeID="_x0000_i1035" DrawAspect="Content" ObjectID="_1668183577" r:id="rId30"/>
        </w:object>
      </w:r>
      <w:r w:rsidR="008D7E7D">
        <w:rPr>
          <w:rFonts w:ascii="宋体" w:hAnsi="宋体" w:hint="eastAsia"/>
          <w:bCs/>
        </w:rPr>
        <w:t>，求</w:t>
      </w:r>
      <w:r w:rsidR="00F3396D" w:rsidRPr="00F3396D">
        <w:rPr>
          <w:position w:val="-24"/>
        </w:rPr>
        <w:object w:dxaOrig="360" w:dyaOrig="620">
          <v:shape id="_x0000_i1036" type="#_x0000_t75" style="width:17.85pt;height:31.1pt" o:ole="">
            <v:imagedata r:id="rId31" o:title=""/>
          </v:shape>
          <o:OLEObject Type="Embed" ProgID="Equation.DSMT4" ShapeID="_x0000_i1036" DrawAspect="Content" ObjectID="_1668183578" r:id="rId32"/>
        </w:object>
      </w:r>
      <w:r w:rsidR="008D7E7D">
        <w:rPr>
          <w:rFonts w:ascii="宋体" w:hAnsi="宋体" w:hint="eastAsia"/>
          <w:bCs/>
        </w:rPr>
        <w:t>和</w:t>
      </w:r>
      <w:r w:rsidR="00F3396D" w:rsidRPr="00F3396D">
        <w:rPr>
          <w:position w:val="-24"/>
        </w:rPr>
        <w:object w:dxaOrig="480" w:dyaOrig="660">
          <v:shape id="_x0000_i1037" type="#_x0000_t75" style="width:24.2pt;height:32.85pt" o:ole="">
            <v:imagedata r:id="rId33" o:title=""/>
          </v:shape>
          <o:OLEObject Type="Embed" ProgID="Equation.DSMT4" ShapeID="_x0000_i1037" DrawAspect="Content" ObjectID="_1668183579" r:id="rId34"/>
        </w:object>
      </w:r>
      <w:r w:rsidR="008D7E7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  <w:rPr>
          <w:rFonts w:ascii="宋体" w:hAnsi="宋体"/>
        </w:rPr>
      </w:pPr>
      <w:r>
        <w:rPr>
          <w:rFonts w:ascii="宋体" w:hAnsi="宋体" w:hint="eastAsia"/>
        </w:rPr>
        <w:t>四、</w:t>
      </w:r>
      <w:r>
        <w:rPr>
          <w:rFonts w:hint="eastAsia"/>
        </w:rPr>
        <w:t>（本题满分8分）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计算定积分</w:t>
      </w:r>
      <w:r w:rsidR="00F3396D" w:rsidRPr="00F3396D">
        <w:rPr>
          <w:position w:val="-18"/>
        </w:rPr>
        <w:object w:dxaOrig="1460" w:dyaOrig="520">
          <v:shape id="_x0000_i1038" type="#_x0000_t75" style="width:73.15pt;height:25.9pt" o:ole="">
            <v:imagedata r:id="rId35" o:title=""/>
          </v:shape>
          <o:OLEObject Type="Embed" ProgID="Equation.DSMT4" ShapeID="_x0000_i1038" DrawAspect="Content" ObjectID="_1668183580" r:id="rId36"/>
        </w:object>
      </w:r>
      <w:r w:rsidR="00A15E99">
        <w:rPr>
          <w:rFonts w:hint="eastAsia"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  <w:rPr>
          <w:rFonts w:ascii="宋体" w:hAnsi="宋体"/>
        </w:rPr>
      </w:pPr>
      <w:r>
        <w:rPr>
          <w:rFonts w:ascii="宋体" w:hAnsi="宋体" w:hint="eastAsia"/>
        </w:rPr>
        <w:t>五、</w:t>
      </w:r>
      <w:r>
        <w:rPr>
          <w:rFonts w:hint="eastAsia"/>
        </w:rPr>
        <w:t>（本题满分8分）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设</w:t>
      </w:r>
      <w:r w:rsidR="00F3396D" w:rsidRPr="00025957">
        <w:rPr>
          <w:position w:val="-4"/>
        </w:rPr>
        <w:object w:dxaOrig="240" w:dyaOrig="260">
          <v:shape id="_x0000_i1039" type="#_x0000_t75" style="width:12.1pt;height:13.25pt" o:ole="">
            <v:imagedata r:id="rId37" o:title=""/>
          </v:shape>
          <o:OLEObject Type="Embed" ProgID="Equation.DSMT4" ShapeID="_x0000_i1039" DrawAspect="Content" ObjectID="_1668183581" r:id="rId38"/>
        </w:object>
      </w:r>
      <w:r>
        <w:rPr>
          <w:rFonts w:ascii="宋体" w:hAnsi="宋体" w:hint="eastAsia"/>
          <w:bCs/>
        </w:rPr>
        <w:t>是曲线</w:t>
      </w:r>
      <w:r w:rsidR="00F3396D" w:rsidRPr="00F3396D">
        <w:rPr>
          <w:position w:val="-10"/>
        </w:rPr>
        <w:object w:dxaOrig="1240" w:dyaOrig="320">
          <v:shape id="_x0000_i1040" type="#_x0000_t75" style="width:62.2pt;height:16.15pt" o:ole="">
            <v:imagedata r:id="rId39" o:title=""/>
          </v:shape>
          <o:OLEObject Type="Embed" ProgID="Equation.DSMT4" ShapeID="_x0000_i1040" DrawAspect="Content" ObjectID="_1668183582" r:id="rId40"/>
        </w:object>
      </w:r>
      <w:r>
        <w:rPr>
          <w:rFonts w:ascii="宋体" w:hAnsi="宋体" w:hint="eastAsia"/>
          <w:bCs/>
        </w:rPr>
        <w:t>与三条直线</w:t>
      </w:r>
      <w:r w:rsidR="00F3396D" w:rsidRPr="00F3396D">
        <w:rPr>
          <w:position w:val="-6"/>
        </w:rPr>
        <w:object w:dxaOrig="540" w:dyaOrig="279">
          <v:shape id="_x0000_i1041" type="#_x0000_t75" style="width:27.05pt;height:13.8pt" o:ole="">
            <v:imagedata r:id="rId41" o:title=""/>
          </v:shape>
          <o:OLEObject Type="Embed" ProgID="Equation.DSMT4" ShapeID="_x0000_i1041" DrawAspect="Content" ObjectID="_1668183583" r:id="rId42"/>
        </w:object>
      </w:r>
      <w:r w:rsidR="00A15E99">
        <w:rPr>
          <w:rFonts w:ascii="宋体" w:hAnsi="宋体"/>
          <w:bCs/>
        </w:rPr>
        <w:t>,</w:t>
      </w:r>
      <w:r w:rsidR="00A15E99">
        <w:rPr>
          <w:rFonts w:ascii="宋体" w:hAnsi="宋体" w:hint="eastAsia"/>
          <w:bCs/>
        </w:rPr>
        <w:t xml:space="preserve"> </w:t>
      </w:r>
      <w:r w:rsidR="00F3396D" w:rsidRPr="00F3396D">
        <w:rPr>
          <w:position w:val="-6"/>
        </w:rPr>
        <w:object w:dxaOrig="580" w:dyaOrig="220">
          <v:shape id="_x0000_i1042" type="#_x0000_t75" style="width:28.8pt;height:10.95pt" o:ole="">
            <v:imagedata r:id="rId43" o:title=""/>
          </v:shape>
          <o:OLEObject Type="Embed" ProgID="Equation.DSMT4" ShapeID="_x0000_i1042" DrawAspect="Content" ObjectID="_1668183584" r:id="rId44"/>
        </w:object>
      </w:r>
      <w:r w:rsidR="00A15E99">
        <w:rPr>
          <w:rFonts w:ascii="宋体" w:hAnsi="宋体"/>
          <w:bCs/>
        </w:rPr>
        <w:t xml:space="preserve">, </w:t>
      </w:r>
      <w:r w:rsidR="00F3396D" w:rsidRPr="00F3396D">
        <w:rPr>
          <w:position w:val="-10"/>
        </w:rPr>
        <w:object w:dxaOrig="560" w:dyaOrig="320">
          <v:shape id="_x0000_i1043" type="#_x0000_t75" style="width:28.2pt;height:16.15pt" o:ole="">
            <v:imagedata r:id="rId45" o:title=""/>
          </v:shape>
          <o:OLEObject Type="Embed" ProgID="Equation.DSMT4" ShapeID="_x0000_i1043" DrawAspect="Content" ObjectID="_1668183585" r:id="rId46"/>
        </w:object>
      </w:r>
      <w:r>
        <w:rPr>
          <w:rFonts w:ascii="宋体" w:hAnsi="宋体" w:hint="eastAsia"/>
          <w:bCs/>
        </w:rPr>
        <w:t>围成的曲边梯形</w:t>
      </w:r>
      <w:r w:rsidR="00475D4D">
        <w:rPr>
          <w:rFonts w:ascii="宋体" w:hAnsi="宋体" w:hint="eastAsia"/>
          <w:bCs/>
        </w:rPr>
        <w:t>．</w:t>
      </w:r>
      <w:r>
        <w:rPr>
          <w:rFonts w:ascii="宋体" w:hAnsi="宋体" w:hint="eastAsia"/>
          <w:bCs/>
        </w:rPr>
        <w:t>求</w:t>
      </w:r>
      <w:r w:rsidR="00F3396D" w:rsidRPr="00025957">
        <w:rPr>
          <w:position w:val="-4"/>
        </w:rPr>
        <w:object w:dxaOrig="240" w:dyaOrig="260">
          <v:shape id="_x0000_i1044" type="#_x0000_t75" style="width:12.1pt;height:13.25pt" o:ole="">
            <v:imagedata r:id="rId47" o:title=""/>
          </v:shape>
          <o:OLEObject Type="Embed" ProgID="Equation.DSMT4" ShapeID="_x0000_i1044" DrawAspect="Content" ObjectID="_1668183586" r:id="rId48"/>
        </w:object>
      </w:r>
      <w:r>
        <w:rPr>
          <w:rFonts w:ascii="宋体" w:hAnsi="宋体" w:hint="eastAsia"/>
          <w:bCs/>
        </w:rPr>
        <w:t>绕</w:t>
      </w:r>
      <w:r w:rsidR="00F3396D" w:rsidRPr="00025957">
        <w:rPr>
          <w:position w:val="-4"/>
        </w:rPr>
        <w:object w:dxaOrig="200" w:dyaOrig="200">
          <v:shape id="_x0000_i1045" type="#_x0000_t75" style="width:9.8pt;height:9.8pt" o:ole="">
            <v:imagedata r:id="rId49" o:title=""/>
          </v:shape>
          <o:OLEObject Type="Embed" ProgID="Equation.DSMT4" ShapeID="_x0000_i1045" DrawAspect="Content" ObjectID="_1668183587" r:id="rId50"/>
        </w:object>
      </w:r>
      <w:r>
        <w:rPr>
          <w:rFonts w:ascii="宋体" w:hAnsi="宋体" w:hint="eastAsia"/>
          <w:bCs/>
        </w:rPr>
        <w:t>轴旋转一周所生成的旋转体的体积</w:t>
      </w:r>
      <w:r w:rsidR="00F3396D" w:rsidRPr="00F3396D">
        <w:rPr>
          <w:position w:val="-6"/>
        </w:rPr>
        <w:object w:dxaOrig="220" w:dyaOrig="279">
          <v:shape id="_x0000_i1046" type="#_x0000_t75" style="width:10.95pt;height:13.8pt" o:ole="">
            <v:imagedata r:id="rId51" o:title=""/>
          </v:shape>
          <o:OLEObject Type="Embed" ProgID="Equation.DSMT4" ShapeID="_x0000_i1046" DrawAspect="Content" ObjectID="_1668183588" r:id="rId52"/>
        </w:object>
      </w:r>
      <w:r w:rsidR="00475D4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</w:pPr>
      <w:r>
        <w:rPr>
          <w:rFonts w:ascii="宋体" w:hAnsi="宋体" w:hint="eastAsia"/>
        </w:rPr>
        <w:t>六、证明题</w:t>
      </w:r>
      <w:r>
        <w:rPr>
          <w:rFonts w:hint="eastAsia"/>
        </w:rPr>
        <w:t>（本题满分10分</w:t>
      </w:r>
      <w:r w:rsidR="000C0F19">
        <w:rPr>
          <w:rFonts w:hint="eastAsia"/>
        </w:rPr>
        <w:t>，每小题5分</w:t>
      </w:r>
      <w:r>
        <w:rPr>
          <w:rFonts w:hint="eastAsia"/>
        </w:rPr>
        <w:t>）</w:t>
      </w:r>
    </w:p>
    <w:p w:rsidR="000C0F19" w:rsidRDefault="000C0F19" w:rsidP="000C0F19"/>
    <w:p w:rsidR="000C0F19" w:rsidRPr="000C0F19" w:rsidRDefault="000C0F19" w:rsidP="000C0F19"/>
    <w:p w:rsidR="00CB18AE" w:rsidRDefault="000C0F19" w:rsidP="00CB18AE">
      <w:pPr>
        <w:shd w:val="clear" w:color="auto" w:fill="FFFFFF"/>
        <w:rPr>
          <w:rFonts w:ascii="宋体" w:hAnsi="宋体"/>
          <w:bCs/>
        </w:rPr>
      </w:pPr>
      <w:r w:rsidRPr="000C0F19">
        <w:rPr>
          <w:rFonts w:hint="eastAsia"/>
        </w:rPr>
        <w:t xml:space="preserve">(1) </w:t>
      </w:r>
      <w:r w:rsidR="00CB18AE">
        <w:rPr>
          <w:rFonts w:ascii="宋体" w:hAnsi="宋体" w:hint="eastAsia"/>
          <w:bCs/>
        </w:rPr>
        <w:t>若</w:t>
      </w:r>
      <w:r w:rsidR="00F3396D" w:rsidRPr="00F3396D">
        <w:rPr>
          <w:position w:val="-10"/>
        </w:rPr>
        <w:object w:dxaOrig="540" w:dyaOrig="320">
          <v:shape id="_x0000_i1047" type="#_x0000_t75" style="width:27.05pt;height:16.15pt" o:ole="">
            <v:imagedata r:id="rId53" o:title=""/>
          </v:shape>
          <o:OLEObject Type="Embed" ProgID="Equation.DSMT4" ShapeID="_x0000_i1047" DrawAspect="Content" ObjectID="_1668183589" r:id="rId54"/>
        </w:object>
      </w:r>
      <w:r>
        <w:rPr>
          <w:rFonts w:ascii="宋体" w:hAnsi="宋体" w:hint="eastAsia"/>
          <w:bCs/>
        </w:rPr>
        <w:t>在</w:t>
      </w:r>
      <w:r w:rsidR="00F3396D" w:rsidRPr="00F3396D">
        <w:rPr>
          <w:position w:val="-10"/>
        </w:rPr>
        <w:object w:dxaOrig="560" w:dyaOrig="320">
          <v:shape id="_x0000_i1048" type="#_x0000_t75" style="width:28.2pt;height:16.15pt" o:ole="">
            <v:imagedata r:id="rId55" o:title=""/>
          </v:shape>
          <o:OLEObject Type="Embed" ProgID="Equation.DSMT4" ShapeID="_x0000_i1048" DrawAspect="Content" ObjectID="_1668183590" r:id="rId56"/>
        </w:object>
      </w:r>
      <w:r w:rsidR="00CB18AE">
        <w:rPr>
          <w:rFonts w:ascii="宋体" w:hAnsi="宋体" w:hint="eastAsia"/>
          <w:bCs/>
        </w:rPr>
        <w:t>内可导，且导数</w:t>
      </w:r>
      <w:r w:rsidR="00F3396D" w:rsidRPr="00F3396D">
        <w:rPr>
          <w:position w:val="-10"/>
        </w:rPr>
        <w:object w:dxaOrig="580" w:dyaOrig="320">
          <v:shape id="_x0000_i1049" type="#_x0000_t75" style="width:28.8pt;height:16.15pt" o:ole="">
            <v:imagedata r:id="rId57" o:title=""/>
          </v:shape>
          <o:OLEObject Type="Embed" ProgID="Equation.DSMT4" ShapeID="_x0000_i1049" DrawAspect="Content" ObjectID="_1668183591" r:id="rId58"/>
        </w:object>
      </w:r>
      <w:r w:rsidR="00CB18AE">
        <w:rPr>
          <w:rFonts w:ascii="宋体" w:hAnsi="宋体" w:hint="eastAsia"/>
          <w:bCs/>
        </w:rPr>
        <w:t>恒大于零，</w:t>
      </w:r>
      <w:r>
        <w:rPr>
          <w:rFonts w:ascii="宋体" w:hAnsi="宋体" w:hint="eastAsia"/>
          <w:bCs/>
        </w:rPr>
        <w:t>证明</w:t>
      </w:r>
      <w:r w:rsidR="00F3396D" w:rsidRPr="00F3396D">
        <w:rPr>
          <w:position w:val="-10"/>
        </w:rPr>
        <w:object w:dxaOrig="540" w:dyaOrig="320">
          <v:shape id="_x0000_i1050" type="#_x0000_t75" style="width:27.05pt;height:16.15pt" o:ole="">
            <v:imagedata r:id="rId59" o:title=""/>
          </v:shape>
          <o:OLEObject Type="Embed" ProgID="Equation.DSMT4" ShapeID="_x0000_i1050" DrawAspect="Content" ObjectID="_1668183592" r:id="rId60"/>
        </w:object>
      </w:r>
      <w:r>
        <w:rPr>
          <w:rFonts w:ascii="宋体" w:hAnsi="宋体" w:hint="eastAsia"/>
          <w:bCs/>
        </w:rPr>
        <w:t>在</w:t>
      </w:r>
      <w:r w:rsidR="00F3396D" w:rsidRPr="00F3396D">
        <w:rPr>
          <w:position w:val="-10"/>
        </w:rPr>
        <w:object w:dxaOrig="560" w:dyaOrig="320">
          <v:shape id="_x0000_i1051" type="#_x0000_t75" style="width:28.2pt;height:16.15pt" o:ole="">
            <v:imagedata r:id="rId61" o:title=""/>
          </v:shape>
          <o:OLEObject Type="Embed" ProgID="Equation.DSMT4" ShapeID="_x0000_i1051" DrawAspect="Content" ObjectID="_1668183593" r:id="rId62"/>
        </w:object>
      </w:r>
      <w:r w:rsidR="00CB18AE">
        <w:rPr>
          <w:rFonts w:ascii="宋体" w:hAnsi="宋体" w:hint="eastAsia"/>
          <w:bCs/>
        </w:rPr>
        <w:t>内单调增加</w:t>
      </w:r>
      <w:r w:rsidR="00475D4D">
        <w:rPr>
          <w:rFonts w:ascii="宋体" w:hAnsi="宋体" w:hint="eastAsia"/>
          <w:bCs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0C0F19" w:rsidP="000C0F19">
      <w:pPr>
        <w:shd w:val="clear" w:color="auto" w:fill="FFFFFF"/>
        <w:ind w:left="480" w:hangingChars="200" w:hanging="480"/>
        <w:rPr>
          <w:rFonts w:ascii="宋体" w:hAnsi="宋体"/>
          <w:bCs/>
        </w:rPr>
      </w:pPr>
      <w:r w:rsidRPr="000C0F19">
        <w:rPr>
          <w:rFonts w:hint="eastAsia"/>
        </w:rPr>
        <w:t>(</w:t>
      </w:r>
      <w:r w:rsidR="00CB18AE" w:rsidRPr="000C0F19">
        <w:rPr>
          <w:rFonts w:hint="eastAsia"/>
        </w:rPr>
        <w:t>2</w:t>
      </w:r>
      <w:r w:rsidRPr="000C0F19">
        <w:rPr>
          <w:rFonts w:hint="eastAsia"/>
        </w:rPr>
        <w:t xml:space="preserve">) </w:t>
      </w:r>
      <w:r w:rsidR="00CB18AE">
        <w:rPr>
          <w:rFonts w:ascii="宋体" w:hAnsi="宋体" w:hint="eastAsia"/>
          <w:bCs/>
        </w:rPr>
        <w:t>若</w:t>
      </w:r>
      <w:r w:rsidR="00F3396D" w:rsidRPr="00F3396D">
        <w:rPr>
          <w:position w:val="-10"/>
        </w:rPr>
        <w:object w:dxaOrig="520" w:dyaOrig="320">
          <v:shape id="_x0000_i1052" type="#_x0000_t75" style="width:25.9pt;height:16.15pt" o:ole="">
            <v:imagedata r:id="rId63" o:title=""/>
          </v:shape>
          <o:OLEObject Type="Embed" ProgID="Equation.DSMT4" ShapeID="_x0000_i1052" DrawAspect="Content" ObjectID="_1668183594" r:id="rId64"/>
        </w:object>
      </w:r>
      <w:r>
        <w:rPr>
          <w:rFonts w:ascii="宋体" w:hAnsi="宋体" w:hint="eastAsia"/>
          <w:bCs/>
        </w:rPr>
        <w:t>在</w:t>
      </w:r>
      <w:r w:rsidR="00F3396D" w:rsidRPr="00F3396D">
        <w:rPr>
          <w:position w:val="-6"/>
        </w:rPr>
        <w:object w:dxaOrig="540" w:dyaOrig="220">
          <v:shape id="_x0000_i1053" type="#_x0000_t75" style="width:27.05pt;height:10.95pt" o:ole="">
            <v:imagedata r:id="rId65" o:title=""/>
          </v:shape>
          <o:OLEObject Type="Embed" ProgID="Equation.DSMT4" ShapeID="_x0000_i1053" DrawAspect="Content" ObjectID="_1668183595" r:id="rId66"/>
        </w:object>
      </w:r>
      <w:r w:rsidR="00CB18AE">
        <w:rPr>
          <w:rFonts w:ascii="宋体" w:hAnsi="宋体" w:hint="eastAsia"/>
          <w:bCs/>
        </w:rPr>
        <w:t>处二阶导数存在，且</w:t>
      </w:r>
      <w:r w:rsidR="00F3396D" w:rsidRPr="00F3396D">
        <w:rPr>
          <w:position w:val="-10"/>
        </w:rPr>
        <w:object w:dxaOrig="880" w:dyaOrig="320">
          <v:shape id="_x0000_i1054" type="#_x0000_t75" style="width:43.8pt;height:16.15pt" o:ole="">
            <v:imagedata r:id="rId67" o:title=""/>
          </v:shape>
          <o:OLEObject Type="Embed" ProgID="Equation.DSMT4" ShapeID="_x0000_i1054" DrawAspect="Content" ObjectID="_1668183596" r:id="rId68"/>
        </w:object>
      </w:r>
      <w:r>
        <w:rPr>
          <w:rFonts w:ascii="宋体" w:hAnsi="宋体"/>
          <w:bCs/>
        </w:rPr>
        <w:t>,</w:t>
      </w:r>
      <w:r>
        <w:rPr>
          <w:rFonts w:ascii="宋体" w:hAnsi="宋体" w:hint="eastAsia"/>
          <w:bCs/>
        </w:rPr>
        <w:t xml:space="preserve"> </w:t>
      </w:r>
      <w:r w:rsidR="00F3396D" w:rsidRPr="00F3396D">
        <w:rPr>
          <w:position w:val="-10"/>
        </w:rPr>
        <w:object w:dxaOrig="920" w:dyaOrig="320">
          <v:shape id="_x0000_i1055" type="#_x0000_t75" style="width:46.1pt;height:16.15pt" o:ole="">
            <v:imagedata r:id="rId69" o:title=""/>
          </v:shape>
          <o:OLEObject Type="Embed" ProgID="Equation.DSMT4" ShapeID="_x0000_i1055" DrawAspect="Content" ObjectID="_1668183597" r:id="rId70"/>
        </w:object>
      </w:r>
      <w:r>
        <w:rPr>
          <w:rFonts w:ascii="宋体" w:hAnsi="宋体" w:hint="eastAsia"/>
          <w:bCs/>
        </w:rPr>
        <w:t>．证明</w:t>
      </w:r>
      <w:r w:rsidR="00F3396D" w:rsidRPr="00F3396D">
        <w:rPr>
          <w:position w:val="-10"/>
        </w:rPr>
        <w:object w:dxaOrig="499" w:dyaOrig="320">
          <v:shape id="_x0000_i1056" type="#_x0000_t75" style="width:24.75pt;height:16.15pt" o:ole="">
            <v:imagedata r:id="rId71" o:title=""/>
          </v:shape>
          <o:OLEObject Type="Embed" ProgID="Equation.DSMT4" ShapeID="_x0000_i1056" DrawAspect="Content" ObjectID="_1668183598" r:id="rId72"/>
        </w:object>
      </w:r>
      <w:r>
        <w:rPr>
          <w:rFonts w:ascii="宋体" w:hAnsi="宋体" w:hint="eastAsia"/>
          <w:bCs/>
        </w:rPr>
        <w:t>为</w:t>
      </w:r>
      <w:r w:rsidR="00F3396D" w:rsidRPr="00F3396D">
        <w:rPr>
          <w:position w:val="-10"/>
        </w:rPr>
        <w:object w:dxaOrig="520" w:dyaOrig="320">
          <v:shape id="_x0000_i1057" type="#_x0000_t75" style="width:25.9pt;height:16.15pt" o:ole="">
            <v:imagedata r:id="rId73" o:title=""/>
          </v:shape>
          <o:OLEObject Type="Embed" ProgID="Equation.DSMT4" ShapeID="_x0000_i1057" DrawAspect="Content" ObjectID="_1668183599" r:id="rId74"/>
        </w:object>
      </w:r>
      <w:r w:rsidR="00CB18AE">
        <w:rPr>
          <w:rFonts w:ascii="宋体" w:hAnsi="宋体" w:hint="eastAsia"/>
          <w:bCs/>
        </w:rPr>
        <w:t>的一个极大值</w:t>
      </w:r>
      <w:r w:rsidR="00475D4D">
        <w:rPr>
          <w:rFonts w:ascii="宋体" w:hAnsi="宋体" w:hint="eastAsia"/>
          <w:bCs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  <w:rPr>
          <w:rFonts w:ascii="宋体" w:hAnsi="宋体"/>
        </w:rPr>
      </w:pPr>
      <w:r>
        <w:rPr>
          <w:rFonts w:ascii="宋体" w:hAnsi="宋体" w:hint="eastAsia"/>
        </w:rPr>
        <w:t>七、</w:t>
      </w:r>
      <w:r>
        <w:rPr>
          <w:rFonts w:hint="eastAsia"/>
        </w:rPr>
        <w:t>（本题满分10分）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  <w:r>
        <w:rPr>
          <w:rFonts w:ascii="宋体" w:hAnsi="宋体" w:hint="eastAsia"/>
          <w:bCs/>
        </w:rPr>
        <w:t>计算不定积分</w:t>
      </w:r>
      <w:r w:rsidR="00F3396D" w:rsidRPr="00F3396D">
        <w:rPr>
          <w:position w:val="-24"/>
        </w:rPr>
        <w:object w:dxaOrig="2079" w:dyaOrig="620">
          <v:shape id="_x0000_i1058" type="#_x0000_t75" style="width:103.7pt;height:31.1pt" o:ole="">
            <v:imagedata r:id="rId75" o:title=""/>
          </v:shape>
          <o:OLEObject Type="Embed" ProgID="Equation.DSMT4" ShapeID="_x0000_i1058" DrawAspect="Content" ObjectID="_1668183600" r:id="rId76"/>
        </w:object>
      </w:r>
      <w:r>
        <w:rPr>
          <w:rFonts w:ascii="宋体" w:hAnsi="宋体" w:hint="eastAsia"/>
          <w:bCs/>
        </w:rPr>
        <w:t>（其中</w:t>
      </w:r>
      <w:r w:rsidR="00F3396D" w:rsidRPr="00F3396D">
        <w:rPr>
          <w:position w:val="-6"/>
        </w:rPr>
        <w:object w:dxaOrig="200" w:dyaOrig="220">
          <v:shape id="_x0000_i1059" type="#_x0000_t75" style="width:9.8pt;height:10.95pt" o:ole="">
            <v:imagedata r:id="rId77" o:title=""/>
          </v:shape>
          <o:OLEObject Type="Embed" ProgID="Equation.DSMT4" ShapeID="_x0000_i1059" DrawAspect="Content" ObjectID="_1668183601" r:id="rId78"/>
        </w:object>
      </w:r>
      <w:r>
        <w:rPr>
          <w:rFonts w:ascii="宋体" w:hAnsi="宋体" w:hint="eastAsia"/>
          <w:bCs/>
        </w:rPr>
        <w:t>,</w:t>
      </w:r>
      <w:r w:rsidR="00490A3B">
        <w:rPr>
          <w:rFonts w:ascii="宋体" w:hAnsi="宋体" w:hint="eastAsia"/>
          <w:bCs/>
        </w:rPr>
        <w:t xml:space="preserve"> </w:t>
      </w:r>
      <w:r w:rsidR="00F3396D" w:rsidRPr="00F3396D">
        <w:rPr>
          <w:position w:val="-6"/>
        </w:rPr>
        <w:object w:dxaOrig="200" w:dyaOrig="279">
          <v:shape id="_x0000_i1060" type="#_x0000_t75" style="width:9.8pt;height:13.8pt" o:ole="">
            <v:imagedata r:id="rId79" o:title=""/>
          </v:shape>
          <o:OLEObject Type="Embed" ProgID="Equation.DSMT4" ShapeID="_x0000_i1060" DrawAspect="Content" ObjectID="_1668183602" r:id="rId80"/>
        </w:object>
      </w:r>
      <w:r>
        <w:rPr>
          <w:rFonts w:ascii="宋体" w:hAnsi="宋体" w:hint="eastAsia"/>
          <w:bCs/>
        </w:rPr>
        <w:t>为不全为零的非负数</w:t>
      </w:r>
      <w:r w:rsidRPr="00490A3B">
        <w:rPr>
          <w:rFonts w:hint="eastAsia"/>
        </w:rPr>
        <w:t>）</w:t>
      </w:r>
      <w:r w:rsidR="00490A3B" w:rsidRPr="00490A3B">
        <w:rPr>
          <w:rFonts w:hint="eastAsia"/>
        </w:rPr>
        <w:t>.</w:t>
      </w: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</w:pPr>
      <w:r>
        <w:rPr>
          <w:rFonts w:ascii="宋体" w:hAnsi="宋体" w:hint="eastAsia"/>
        </w:rPr>
        <w:t>八、计算题</w:t>
      </w:r>
      <w:r>
        <w:rPr>
          <w:rFonts w:hint="eastAsia"/>
        </w:rPr>
        <w:t>（本题满分15分）</w:t>
      </w:r>
    </w:p>
    <w:p w:rsidR="00C00452" w:rsidRPr="00C00452" w:rsidRDefault="00C00452" w:rsidP="00C00452"/>
    <w:p w:rsidR="00CB18AE" w:rsidRDefault="00C00452" w:rsidP="00CB18AE">
      <w:pPr>
        <w:shd w:val="clear" w:color="auto" w:fill="FFFFFF"/>
        <w:rPr>
          <w:rFonts w:ascii="宋体" w:hAnsi="宋体"/>
          <w:bCs/>
        </w:rPr>
      </w:pPr>
      <w:r w:rsidRPr="00C00452">
        <w:rPr>
          <w:rFonts w:hint="eastAsia"/>
        </w:rPr>
        <w:t>(</w:t>
      </w:r>
      <w:r w:rsidR="00CB18AE" w:rsidRPr="00C00452">
        <w:rPr>
          <w:rFonts w:hint="eastAsia"/>
        </w:rPr>
        <w:t>1</w:t>
      </w:r>
      <w:r w:rsidRPr="00C00452">
        <w:rPr>
          <w:rFonts w:hint="eastAsia"/>
        </w:rPr>
        <w:t>)</w:t>
      </w:r>
      <w:r w:rsidR="00CB18AE">
        <w:rPr>
          <w:rFonts w:ascii="宋体" w:hAnsi="宋体" w:hint="eastAsia"/>
          <w:bCs/>
        </w:rPr>
        <w:t>（7分）求微分方程</w:t>
      </w:r>
      <w:r w:rsidR="00F3396D" w:rsidRPr="00F3396D">
        <w:rPr>
          <w:position w:val="-24"/>
        </w:rPr>
        <w:object w:dxaOrig="1219" w:dyaOrig="620">
          <v:shape id="_x0000_i1061" type="#_x0000_t75" style="width:61.05pt;height:31.1pt" o:ole="">
            <v:imagedata r:id="rId81" o:title=""/>
          </v:shape>
          <o:OLEObject Type="Embed" ProgID="Equation.DSMT4" ShapeID="_x0000_i1061" DrawAspect="Content" ObjectID="_1668183603" r:id="rId82"/>
        </w:object>
      </w:r>
      <w:r w:rsidR="00CB18AE">
        <w:rPr>
          <w:rFonts w:ascii="宋体" w:hAnsi="宋体" w:hint="eastAsia"/>
          <w:bCs/>
        </w:rPr>
        <w:t>满足条件</w:t>
      </w:r>
      <w:r w:rsidR="00F3396D" w:rsidRPr="00F3396D">
        <w:rPr>
          <w:position w:val="-18"/>
        </w:rPr>
        <w:object w:dxaOrig="1020" w:dyaOrig="480">
          <v:shape id="_x0000_i1062" type="#_x0000_t75" style="width:51.25pt;height:24.2pt" o:ole="">
            <v:imagedata r:id="rId83" o:title=""/>
          </v:shape>
          <o:OLEObject Type="Embed" ProgID="Equation.DSMT4" ShapeID="_x0000_i1062" DrawAspect="Content" ObjectID="_1668183604" r:id="rId84"/>
        </w:object>
      </w:r>
      <w:r w:rsidR="00CB18AE">
        <w:rPr>
          <w:rFonts w:ascii="宋体" w:hAnsi="宋体" w:hint="eastAsia"/>
          <w:bCs/>
        </w:rPr>
        <w:t>的解</w:t>
      </w:r>
      <w:r w:rsidR="00475D4D">
        <w:rPr>
          <w:rFonts w:ascii="宋体" w:hAnsi="宋体" w:hint="eastAsia"/>
          <w:bCs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00452" w:rsidP="00CB18AE">
      <w:pPr>
        <w:shd w:val="clear" w:color="auto" w:fill="FFFFFF"/>
        <w:rPr>
          <w:rFonts w:ascii="宋体" w:hAnsi="宋体"/>
          <w:bCs/>
        </w:rPr>
      </w:pPr>
      <w:r w:rsidRPr="00C00452">
        <w:rPr>
          <w:rFonts w:hint="eastAsia"/>
        </w:rPr>
        <w:t>(</w:t>
      </w:r>
      <w:r w:rsidR="00CB18AE" w:rsidRPr="00C00452">
        <w:rPr>
          <w:rFonts w:hint="eastAsia"/>
        </w:rPr>
        <w:t>2</w:t>
      </w:r>
      <w:r w:rsidRPr="00C00452">
        <w:rPr>
          <w:rFonts w:hint="eastAsia"/>
        </w:rPr>
        <w:t>)</w:t>
      </w:r>
      <w:r w:rsidR="00CB18AE">
        <w:rPr>
          <w:rFonts w:ascii="宋体" w:hAnsi="宋体" w:hint="eastAsia"/>
          <w:bCs/>
        </w:rPr>
        <w:t>（8分）求微分方程</w:t>
      </w:r>
      <w:r w:rsidR="00F3396D" w:rsidRPr="00F3396D">
        <w:rPr>
          <w:position w:val="-10"/>
        </w:rPr>
        <w:object w:dxaOrig="1760" w:dyaOrig="360">
          <v:shape id="_x0000_i1063" type="#_x0000_t75" style="width:88.15pt;height:17.85pt" o:ole="">
            <v:imagedata r:id="rId85" o:title=""/>
          </v:shape>
          <o:OLEObject Type="Embed" ProgID="Equation.DSMT4" ShapeID="_x0000_i1063" DrawAspect="Content" ObjectID="_1668183605" r:id="rId86"/>
        </w:object>
      </w:r>
      <w:r w:rsidR="00CB18AE">
        <w:rPr>
          <w:rFonts w:ascii="宋体" w:hAnsi="宋体" w:hint="eastAsia"/>
          <w:bCs/>
        </w:rPr>
        <w:t>的通解</w:t>
      </w:r>
      <w:r w:rsidR="00475D4D">
        <w:rPr>
          <w:rFonts w:ascii="宋体" w:hAnsi="宋体" w:hint="eastAsia"/>
          <w:bCs/>
        </w:rPr>
        <w:t>．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bCs/>
        </w:rPr>
      </w:pPr>
    </w:p>
    <w:p w:rsidR="00CB18AE" w:rsidRDefault="00CB18AE" w:rsidP="00CB18AE">
      <w:pPr>
        <w:pStyle w:val="1"/>
      </w:pPr>
      <w:r>
        <w:rPr>
          <w:rFonts w:hint="eastAsia"/>
        </w:rPr>
        <w:t>九</w:t>
      </w:r>
      <w:r>
        <w:t>、选择题</w:t>
      </w:r>
      <w:r>
        <w:rPr>
          <w:rFonts w:hint="eastAsia"/>
        </w:rPr>
        <w:t>（</w:t>
      </w:r>
      <w:r w:rsidR="00A41AD9">
        <w:rPr>
          <w:rFonts w:hint="eastAsia"/>
        </w:rPr>
        <w:t>本题满分16分，</w:t>
      </w:r>
      <w:r>
        <w:rPr>
          <w:rFonts w:hint="eastAsia"/>
        </w:rPr>
        <w:t>每小题4</w:t>
      </w:r>
      <w:r w:rsidR="00A41AD9">
        <w:rPr>
          <w:rFonts w:hint="eastAsia"/>
        </w:rPr>
        <w:t>分</w:t>
      </w:r>
      <w:r>
        <w:rPr>
          <w:rFonts w:hint="eastAsia"/>
        </w:rPr>
        <w:t>）</w:t>
      </w:r>
    </w:p>
    <w:p w:rsidR="0035203B" w:rsidRPr="0035203B" w:rsidRDefault="0035203B" w:rsidP="0035203B"/>
    <w:p w:rsidR="0035203B" w:rsidRDefault="0035203B" w:rsidP="00CB18AE">
      <w:pPr>
        <w:shd w:val="clear" w:color="auto" w:fill="FFFFFF"/>
        <w:rPr>
          <w:rFonts w:ascii="宋体" w:hAnsi="宋体"/>
          <w:szCs w:val="21"/>
        </w:rPr>
      </w:pPr>
    </w:p>
    <w:p w:rsidR="00CB18AE" w:rsidRDefault="00CB18AE" w:rsidP="00CB18AE">
      <w:pPr>
        <w:shd w:val="clear" w:color="auto" w:fill="FFFFFF"/>
        <w:rPr>
          <w:rFonts w:ascii="宋体" w:hAnsi="宋体"/>
        </w:rPr>
      </w:pPr>
      <w:r w:rsidRPr="00AB6B13">
        <w:t>(1)</w:t>
      </w:r>
      <w:r w:rsidR="00AB6B13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1920" w:dyaOrig="360">
          <v:shape id="_x0000_i1064" type="#_x0000_t75" style="width:96.2pt;height:17.85pt" o:ole="">
            <v:imagedata r:id="rId87" o:title=""/>
          </v:shape>
          <o:OLEObject Type="Embed" ProgID="Equation.DSMT4" ShapeID="_x0000_i1064" DrawAspect="Content" ObjectID="_1668183606" r:id="rId88"/>
        </w:object>
      </w:r>
      <w:r w:rsidR="00AB6B13">
        <w:t>,</w:t>
      </w:r>
      <w:r w:rsidR="00AB6B13">
        <w:rPr>
          <w:rFonts w:hint="eastAsia"/>
        </w:rPr>
        <w:t xml:space="preserve"> </w:t>
      </w:r>
      <w:r w:rsidR="00F3396D" w:rsidRPr="00025957">
        <w:rPr>
          <w:position w:val="-4"/>
        </w:rPr>
        <w:object w:dxaOrig="1260" w:dyaOrig="220">
          <v:shape id="_x0000_i1065" type="#_x0000_t75" style="width:62.8pt;height:10.95pt" o:ole="">
            <v:imagedata r:id="rId89" o:title=""/>
          </v:shape>
          <o:OLEObject Type="Embed" ProgID="Equation.DSMT4" ShapeID="_x0000_i1065" DrawAspect="Content" ObjectID="_1668183607" r:id="rId90"/>
        </w:object>
      </w:r>
      <w:r w:rsidR="00AB6B13">
        <w:rPr>
          <w:rFonts w:hint="eastAsia"/>
        </w:rPr>
        <w:t>是</w:t>
      </w:r>
      <w:r>
        <w:rPr>
          <w:rFonts w:hint="eastAsia"/>
        </w:rPr>
        <w:t>(    )</w:t>
      </w:r>
    </w:p>
    <w:p w:rsidR="00CB18AE" w:rsidRDefault="00CB18AE" w:rsidP="00CB18AE">
      <w:pPr>
        <w:shd w:val="clear" w:color="auto" w:fill="FFFFFF"/>
        <w:ind w:firstLineChars="200" w:firstLine="480"/>
      </w:pPr>
      <w:r w:rsidRPr="00AB6B13">
        <w:t>(A)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</w:rPr>
        <w:t>有界函数</w:t>
      </w:r>
      <w:r>
        <w:t xml:space="preserve"> </w:t>
      </w:r>
      <w:r>
        <w:rPr>
          <w:rFonts w:ascii="宋体" w:hAnsi="宋体"/>
        </w:rPr>
        <w:t xml:space="preserve">    </w:t>
      </w:r>
      <w:r w:rsidR="00AB6B13">
        <w:rPr>
          <w:rFonts w:ascii="宋体" w:hAnsi="宋体" w:hint="eastAsia"/>
        </w:rPr>
        <w:t xml:space="preserve"> </w:t>
      </w:r>
      <w:r w:rsidRPr="00AB6B13">
        <w:t>(B)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</w:rPr>
        <w:t>单调函数</w:t>
      </w:r>
      <w:r>
        <w:rPr>
          <w:rFonts w:ascii="宋体" w:hAnsi="宋体"/>
        </w:rPr>
        <w:t xml:space="preserve">    </w:t>
      </w:r>
      <w:r w:rsidR="00AB6B13">
        <w:rPr>
          <w:rFonts w:ascii="宋体" w:hAnsi="宋体" w:hint="eastAsia"/>
        </w:rPr>
        <w:t xml:space="preserve">  </w:t>
      </w:r>
      <w:r w:rsidRPr="00AB6B13">
        <w:t>(C)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</w:rPr>
        <w:t>周期函数</w:t>
      </w:r>
      <w:r>
        <w:rPr>
          <w:rFonts w:ascii="宋体" w:hAnsi="宋体"/>
        </w:rPr>
        <w:t xml:space="preserve">     </w:t>
      </w:r>
      <w:r>
        <w:rPr>
          <w:rFonts w:ascii="宋体" w:hAnsi="宋体" w:hint="eastAsia"/>
        </w:rPr>
        <w:t xml:space="preserve"> </w:t>
      </w:r>
      <w:r w:rsidRPr="00AB6B13">
        <w:t>(D)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</w:rPr>
        <w:t>偶函数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35203B" w:rsidRDefault="0035203B" w:rsidP="00CB18AE">
      <w:pPr>
        <w:shd w:val="clear" w:color="auto" w:fill="FFFFFF"/>
        <w:rPr>
          <w:rFonts w:ascii="宋体" w:hAnsi="宋体"/>
          <w:szCs w:val="21"/>
        </w:rPr>
      </w:pPr>
    </w:p>
    <w:p w:rsidR="00CB18AE" w:rsidRDefault="00CB18AE" w:rsidP="00CB18AE">
      <w:pPr>
        <w:shd w:val="clear" w:color="auto" w:fill="FFFFFF"/>
        <w:rPr>
          <w:rFonts w:ascii="宋体" w:hAnsi="宋体"/>
          <w:szCs w:val="21"/>
        </w:rPr>
      </w:pPr>
      <w:r w:rsidRPr="00AB6B13">
        <w:t>(</w:t>
      </w:r>
      <w:r w:rsidRPr="00AB6B13">
        <w:rPr>
          <w:rFonts w:hint="eastAsia"/>
        </w:rPr>
        <w:t>2</w:t>
      </w:r>
      <w:r w:rsidRPr="00AB6B13">
        <w:t xml:space="preserve">) </w:t>
      </w:r>
      <w:r>
        <w:rPr>
          <w:rFonts w:ascii="宋体" w:hAnsi="宋体" w:hint="eastAsia"/>
          <w:szCs w:val="21"/>
        </w:rPr>
        <w:t>函数</w:t>
      </w:r>
      <w:r w:rsidR="00F3396D" w:rsidRPr="00F3396D">
        <w:rPr>
          <w:position w:val="-10"/>
        </w:rPr>
        <w:object w:dxaOrig="1359" w:dyaOrig="320">
          <v:shape id="_x0000_i1066" type="#_x0000_t75" style="width:67.95pt;height:16.15pt" o:ole="">
            <v:imagedata r:id="rId91" o:title=""/>
          </v:shape>
          <o:OLEObject Type="Embed" ProgID="Equation.DSMT4" ShapeID="_x0000_i1066" DrawAspect="Content" ObjectID="_1668183608" r:id="rId92"/>
        </w:object>
      </w:r>
      <w:r>
        <w:rPr>
          <w:rFonts w:hint="eastAsia"/>
        </w:rPr>
        <w:t>(    )</w:t>
      </w:r>
    </w:p>
    <w:p w:rsidR="00CB18AE" w:rsidRDefault="00CB18AE" w:rsidP="00CB18AE">
      <w:pPr>
        <w:shd w:val="clear" w:color="auto" w:fill="FFFFFF"/>
        <w:ind w:firstLineChars="200" w:firstLine="480"/>
        <w:rPr>
          <w:rFonts w:ascii="宋体" w:hAnsi="宋体"/>
        </w:rPr>
      </w:pPr>
      <w:r w:rsidRPr="00EA732C">
        <w:t>(A)</w:t>
      </w:r>
      <w:r w:rsidR="00EA732C">
        <w:rPr>
          <w:rFonts w:hint="eastAsia"/>
        </w:rPr>
        <w:t xml:space="preserve"> </w:t>
      </w:r>
      <w:r>
        <w:rPr>
          <w:rFonts w:ascii="宋体" w:hAnsi="宋体" w:hint="eastAsia"/>
        </w:rPr>
        <w:t>当</w:t>
      </w:r>
      <w:r w:rsidR="00F3396D" w:rsidRPr="00F3396D">
        <w:rPr>
          <w:position w:val="-6"/>
        </w:rPr>
        <w:object w:dxaOrig="700" w:dyaOrig="220">
          <v:shape id="_x0000_i1067" type="#_x0000_t75" style="width:35.15pt;height:10.95pt" o:ole="">
            <v:imagedata r:id="rId93" o:title=""/>
          </v:shape>
          <o:OLEObject Type="Embed" ProgID="Equation.DSMT4" ShapeID="_x0000_i1067" DrawAspect="Content" ObjectID="_1668183609" r:id="rId94"/>
        </w:object>
      </w:r>
      <w:r>
        <w:rPr>
          <w:rFonts w:ascii="宋体" w:hAnsi="宋体" w:hint="eastAsia"/>
          <w:bCs/>
        </w:rPr>
        <w:t>时为无穷大</w:t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Pr="00EA732C">
        <w:t>(B)</w:t>
      </w:r>
      <w:r w:rsidR="00EA732C">
        <w:rPr>
          <w:rFonts w:hint="eastAsia"/>
        </w:rPr>
        <w:t xml:space="preserve"> </w:t>
      </w:r>
      <w:r>
        <w:rPr>
          <w:rFonts w:ascii="宋体" w:hAnsi="宋体" w:hint="eastAsia"/>
        </w:rPr>
        <w:t>当</w:t>
      </w:r>
      <w:r w:rsidR="00F3396D" w:rsidRPr="00F3396D">
        <w:rPr>
          <w:position w:val="-6"/>
        </w:rPr>
        <w:object w:dxaOrig="700" w:dyaOrig="220">
          <v:shape id="_x0000_i1068" type="#_x0000_t75" style="width:35.15pt;height:10.95pt" o:ole="">
            <v:imagedata r:id="rId95" o:title=""/>
          </v:shape>
          <o:OLEObject Type="Embed" ProgID="Equation.DSMT4" ShapeID="_x0000_i1068" DrawAspect="Content" ObjectID="_1668183610" r:id="rId96"/>
        </w:object>
      </w:r>
      <w:r>
        <w:rPr>
          <w:rFonts w:ascii="宋体" w:hAnsi="宋体" w:hint="eastAsia"/>
          <w:bCs/>
        </w:rPr>
        <w:t>时有极限</w:t>
      </w:r>
    </w:p>
    <w:p w:rsidR="00CB18AE" w:rsidRDefault="00CB18AE" w:rsidP="00CB18AE">
      <w:pPr>
        <w:shd w:val="clear" w:color="auto" w:fill="FFFFFF"/>
        <w:ind w:firstLineChars="200" w:firstLine="480"/>
        <w:rPr>
          <w:rFonts w:ascii="宋体" w:hAnsi="宋体"/>
          <w:szCs w:val="21"/>
        </w:rPr>
      </w:pPr>
      <w:r w:rsidRPr="00EA732C">
        <w:t>(C)</w:t>
      </w:r>
      <w:r w:rsidR="00EA732C">
        <w:rPr>
          <w:rFonts w:hint="eastAsia"/>
        </w:rPr>
        <w:t xml:space="preserve"> </w:t>
      </w:r>
      <w:r>
        <w:rPr>
          <w:rFonts w:ascii="宋体" w:hAnsi="宋体" w:hint="eastAsia"/>
        </w:rPr>
        <w:t>在</w:t>
      </w:r>
      <w:r w:rsidR="00F3396D" w:rsidRPr="00F3396D">
        <w:rPr>
          <w:position w:val="-10"/>
        </w:rPr>
        <w:object w:dxaOrig="940" w:dyaOrig="320">
          <v:shape id="_x0000_i1069" type="#_x0000_t75" style="width:47.25pt;height:16.15pt" o:ole="">
            <v:imagedata r:id="rId97" o:title=""/>
          </v:shape>
          <o:OLEObject Type="Embed" ProgID="Equation.DSMT4" ShapeID="_x0000_i1069" DrawAspect="Content" ObjectID="_1668183611" r:id="rId98"/>
        </w:object>
      </w:r>
      <w:r>
        <w:rPr>
          <w:rFonts w:ascii="宋体" w:hAnsi="宋体" w:hint="eastAsia"/>
          <w:bCs/>
        </w:rPr>
        <w:t>内有界</w:t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="00EA732C">
        <w:rPr>
          <w:rFonts w:ascii="宋体" w:hAnsi="宋体" w:hint="eastAsia"/>
        </w:rPr>
        <w:tab/>
      </w:r>
      <w:r w:rsidRPr="00EA732C">
        <w:t>(D)</w:t>
      </w:r>
      <w:r w:rsidRPr="00EA732C">
        <w:rPr>
          <w:rFonts w:hint="eastAsia"/>
        </w:rPr>
        <w:t xml:space="preserve"> </w:t>
      </w:r>
      <w:r>
        <w:rPr>
          <w:rFonts w:ascii="宋体" w:hAnsi="宋体" w:hint="eastAsia"/>
        </w:rPr>
        <w:t>在</w:t>
      </w:r>
      <w:r w:rsidR="00F3396D" w:rsidRPr="00F3396D">
        <w:rPr>
          <w:position w:val="-10"/>
        </w:rPr>
        <w:object w:dxaOrig="940" w:dyaOrig="320">
          <v:shape id="_x0000_i1070" type="#_x0000_t75" style="width:47.25pt;height:16.15pt" o:ole="">
            <v:imagedata r:id="rId99" o:title=""/>
          </v:shape>
          <o:OLEObject Type="Embed" ProgID="Equation.DSMT4" ShapeID="_x0000_i1070" DrawAspect="Content" ObjectID="_1668183612" r:id="rId100"/>
        </w:object>
      </w:r>
      <w:r>
        <w:rPr>
          <w:rFonts w:ascii="宋体" w:hAnsi="宋体" w:hint="eastAsia"/>
          <w:bCs/>
        </w:rPr>
        <w:t>内无界</w:t>
      </w:r>
    </w:p>
    <w:p w:rsidR="0035203B" w:rsidRDefault="0035203B" w:rsidP="0035203B">
      <w:pPr>
        <w:shd w:val="clear" w:color="auto" w:fill="FFFFFF"/>
        <w:rPr>
          <w:rFonts w:ascii="宋体" w:hAnsi="宋体"/>
          <w:bCs/>
        </w:rPr>
      </w:pPr>
    </w:p>
    <w:p w:rsidR="0035203B" w:rsidRDefault="0035203B" w:rsidP="00CB18AE">
      <w:pPr>
        <w:shd w:val="clear" w:color="auto" w:fill="FFFFFF"/>
        <w:jc w:val="left"/>
        <w:rPr>
          <w:rFonts w:ascii="宋体" w:hAnsi="宋体"/>
          <w:szCs w:val="21"/>
        </w:rPr>
      </w:pPr>
    </w:p>
    <w:p w:rsidR="00CB18AE" w:rsidRDefault="00CB18AE" w:rsidP="00CB18AE">
      <w:pPr>
        <w:shd w:val="clear" w:color="auto" w:fill="FFFFFF"/>
        <w:jc w:val="left"/>
        <w:rPr>
          <w:rFonts w:ascii="宋体" w:hAnsi="宋体"/>
          <w:szCs w:val="21"/>
        </w:rPr>
      </w:pPr>
      <w:r w:rsidRPr="00AB6B13">
        <w:t>(</w:t>
      </w:r>
      <w:r w:rsidRPr="00AB6B13">
        <w:rPr>
          <w:rFonts w:hint="eastAsia"/>
        </w:rPr>
        <w:t>3</w:t>
      </w:r>
      <w:r w:rsidRPr="00AB6B13">
        <w:t>)</w:t>
      </w:r>
      <w:r w:rsidR="00AB6B13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设</w:t>
      </w:r>
      <w:r w:rsidR="00F3396D" w:rsidRPr="00F3396D">
        <w:rPr>
          <w:position w:val="-10"/>
        </w:rPr>
        <w:object w:dxaOrig="540" w:dyaOrig="320">
          <v:shape id="_x0000_i1071" type="#_x0000_t75" style="width:27.05pt;height:16.15pt" o:ole="">
            <v:imagedata r:id="rId101" o:title=""/>
          </v:shape>
          <o:OLEObject Type="Embed" ProgID="Equation.DSMT4" ShapeID="_x0000_i1071" DrawAspect="Content" ObjectID="_1668183613" r:id="rId102"/>
        </w:object>
      </w:r>
      <w:r w:rsidR="0022060F">
        <w:rPr>
          <w:rFonts w:ascii="宋体" w:hAnsi="宋体" w:hint="eastAsia"/>
          <w:szCs w:val="21"/>
        </w:rPr>
        <w:t>在</w:t>
      </w:r>
      <w:r w:rsidR="00F3396D" w:rsidRPr="00F3396D">
        <w:rPr>
          <w:position w:val="-6"/>
        </w:rPr>
        <w:object w:dxaOrig="560" w:dyaOrig="220">
          <v:shape id="_x0000_i1072" type="#_x0000_t75" style="width:28.2pt;height:10.95pt" o:ole="">
            <v:imagedata r:id="rId103" o:title=""/>
          </v:shape>
          <o:OLEObject Type="Embed" ProgID="Equation.DSMT4" ShapeID="_x0000_i1072" DrawAspect="Content" ObjectID="_1668183614" r:id="rId104"/>
        </w:object>
      </w:r>
      <w:r>
        <w:rPr>
          <w:rFonts w:ascii="宋体" w:hAnsi="宋体" w:hint="eastAsia"/>
          <w:bCs/>
        </w:rPr>
        <w:t>处可导，则</w:t>
      </w:r>
      <w:r w:rsidR="00F3396D" w:rsidRPr="00F3396D">
        <w:rPr>
          <w:position w:val="-24"/>
        </w:rPr>
        <w:object w:dxaOrig="2260" w:dyaOrig="620">
          <v:shape id="_x0000_i1073" type="#_x0000_t75" style="width:112.9pt;height:31.1pt" o:ole="">
            <v:imagedata r:id="rId105" o:title=""/>
          </v:shape>
          <o:OLEObject Type="Embed" ProgID="Equation.DSMT4" ShapeID="_x0000_i1073" DrawAspect="Content" ObjectID="_1668183615" r:id="rId106"/>
        </w:object>
      </w:r>
      <w:r>
        <w:rPr>
          <w:rFonts w:ascii="宋体" w:hAnsi="宋体" w:hint="eastAsia"/>
          <w:szCs w:val="21"/>
        </w:rPr>
        <w:t>等于</w:t>
      </w:r>
      <w:r>
        <w:rPr>
          <w:rFonts w:hint="eastAsia"/>
        </w:rPr>
        <w:t>(    )</w:t>
      </w:r>
    </w:p>
    <w:p w:rsidR="00CB18AE" w:rsidRDefault="00CB18AE" w:rsidP="00CB18AE">
      <w:pPr>
        <w:shd w:val="clear" w:color="auto" w:fill="FFFFFF"/>
        <w:ind w:firstLineChars="200" w:firstLine="480"/>
        <w:rPr>
          <w:rFonts w:ascii="宋体" w:hAnsi="宋体"/>
          <w:szCs w:val="21"/>
        </w:rPr>
      </w:pPr>
      <w:r w:rsidRPr="0022060F">
        <w:t>(A)</w:t>
      </w:r>
      <w:r w:rsidR="0022060F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580" w:dyaOrig="320">
          <v:shape id="_x0000_i1074" type="#_x0000_t75" style="width:28.8pt;height:16.15pt" o:ole="">
            <v:imagedata r:id="rId107" o:title=""/>
          </v:shape>
          <o:OLEObject Type="Embed" ProgID="Equation.DSMT4" ShapeID="_x0000_i1074" DrawAspect="Content" ObjectID="_1668183616" r:id="rId108"/>
        </w:object>
      </w:r>
      <w:r>
        <w:rPr>
          <w:rFonts w:ascii="宋体" w:hAnsi="宋体"/>
        </w:rPr>
        <w:t xml:space="preserve">   </w:t>
      </w:r>
      <w:r w:rsidR="0022060F">
        <w:rPr>
          <w:rFonts w:ascii="宋体" w:hAnsi="宋体" w:hint="eastAsia"/>
        </w:rPr>
        <w:t xml:space="preserve">   </w:t>
      </w:r>
      <w:r w:rsidRPr="0022060F">
        <w:t>(B)</w:t>
      </w:r>
      <w:r w:rsidR="0022060F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680" w:dyaOrig="320">
          <v:shape id="_x0000_i1075" type="#_x0000_t75" style="width:34pt;height:16.15pt" o:ole="">
            <v:imagedata r:id="rId109" o:title=""/>
          </v:shape>
          <o:OLEObject Type="Embed" ProgID="Equation.DSMT4" ShapeID="_x0000_i1075" DrawAspect="Content" ObjectID="_1668183617" r:id="rId110"/>
        </w:objec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</w:t>
      </w:r>
      <w:r w:rsidR="0022060F">
        <w:rPr>
          <w:rFonts w:ascii="宋体" w:hAnsi="宋体" w:hint="eastAsia"/>
        </w:rPr>
        <w:t xml:space="preserve">   </w:t>
      </w:r>
      <w:r w:rsidRPr="0022060F">
        <w:t>(C)</w:t>
      </w:r>
      <w:r w:rsidR="0022060F">
        <w:rPr>
          <w:rFonts w:hint="eastAsia"/>
        </w:rPr>
        <w:t xml:space="preserve"> </w:t>
      </w:r>
      <w:r w:rsidR="00F3396D" w:rsidRPr="00F3396D">
        <w:rPr>
          <w:position w:val="-6"/>
        </w:rPr>
        <w:object w:dxaOrig="200" w:dyaOrig="279">
          <v:shape id="_x0000_i1076" type="#_x0000_t75" style="width:9.8pt;height:13.8pt" o:ole="">
            <v:imagedata r:id="rId111" o:title=""/>
          </v:shape>
          <o:OLEObject Type="Embed" ProgID="Equation.DSMT4" ShapeID="_x0000_i1076" DrawAspect="Content" ObjectID="_1668183618" r:id="rId112"/>
        </w:objec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 </w:t>
      </w:r>
      <w:r w:rsidR="0022060F">
        <w:rPr>
          <w:rFonts w:ascii="宋体" w:hAnsi="宋体" w:hint="eastAsia"/>
        </w:rPr>
        <w:t xml:space="preserve">   </w:t>
      </w:r>
      <w:r w:rsidRPr="0022060F">
        <w:t>(D)</w:t>
      </w:r>
      <w:r w:rsidR="0022060F">
        <w:rPr>
          <w:rFonts w:hint="eastAsia"/>
        </w:rPr>
        <w:t xml:space="preserve"> </w:t>
      </w:r>
      <w:r w:rsidR="00F3396D" w:rsidRPr="00F3396D">
        <w:rPr>
          <w:position w:val="-10"/>
        </w:rPr>
        <w:object w:dxaOrig="680" w:dyaOrig="320">
          <v:shape id="_x0000_i1077" type="#_x0000_t75" style="width:34pt;height:16.15pt" o:ole="">
            <v:imagedata r:id="rId113" o:title=""/>
          </v:shape>
          <o:OLEObject Type="Embed" ProgID="Equation.DSMT4" ShapeID="_x0000_i1077" DrawAspect="Content" ObjectID="_1668183619" r:id="rId114"/>
        </w:object>
      </w:r>
    </w:p>
    <w:p w:rsidR="0035203B" w:rsidRDefault="0035203B" w:rsidP="00CB18AE">
      <w:pPr>
        <w:shd w:val="clear" w:color="auto" w:fill="FFFFFF"/>
        <w:jc w:val="left"/>
        <w:rPr>
          <w:rFonts w:ascii="宋体" w:hAnsi="宋体"/>
          <w:szCs w:val="21"/>
        </w:rPr>
      </w:pPr>
    </w:p>
    <w:p w:rsidR="00444138" w:rsidRDefault="00444138" w:rsidP="00CB18AE">
      <w:pPr>
        <w:shd w:val="clear" w:color="auto" w:fill="FFFFFF"/>
        <w:jc w:val="left"/>
        <w:rPr>
          <w:rFonts w:ascii="宋体" w:hAnsi="宋体"/>
          <w:szCs w:val="21"/>
        </w:rPr>
      </w:pPr>
    </w:p>
    <w:p w:rsidR="00FC4138" w:rsidRDefault="00CB18AE" w:rsidP="00FC4138">
      <w:pPr>
        <w:ind w:left="480" w:hangingChars="200" w:hanging="480"/>
        <w:rPr>
          <w:rFonts w:ascii="宋体"/>
        </w:rPr>
      </w:pPr>
      <w:r w:rsidRPr="00AB6B13">
        <w:lastRenderedPageBreak/>
        <w:t>(</w:t>
      </w:r>
      <w:r w:rsidRPr="00AB6B13">
        <w:rPr>
          <w:rFonts w:hint="eastAsia"/>
        </w:rPr>
        <w:t>4</w:t>
      </w:r>
      <w:r w:rsidRPr="00AB6B13">
        <w:t>)</w:t>
      </w:r>
      <w:r w:rsidR="00FC4138" w:rsidRPr="00FC4138">
        <w:rPr>
          <w:rStyle w:val="ae"/>
          <w:rFonts w:hint="eastAsia"/>
        </w:rPr>
        <w:t>【同试卷一</w:t>
      </w:r>
      <w:r w:rsidR="00FC4138">
        <w:rPr>
          <w:rStyle w:val="ae"/>
          <w:rFonts w:hint="eastAsia"/>
        </w:rPr>
        <w:t>第五</w:t>
      </w:r>
      <w:r w:rsidR="00FC4138">
        <w:rPr>
          <w:rStyle w:val="ae"/>
          <w:rFonts w:hint="eastAsia"/>
        </w:rPr>
        <w:t>(</w:t>
      </w:r>
      <w:r w:rsidR="00FC4138" w:rsidRPr="00FC4138">
        <w:rPr>
          <w:rStyle w:val="ae"/>
        </w:rPr>
        <w:t>2</w:t>
      </w:r>
      <w:r w:rsidR="00FC4138">
        <w:rPr>
          <w:rStyle w:val="ae"/>
          <w:rFonts w:hint="eastAsia"/>
        </w:rPr>
        <w:t>)</w:t>
      </w:r>
      <w:r w:rsidR="00FC4138" w:rsidRPr="00FC4138">
        <w:rPr>
          <w:rStyle w:val="ae"/>
          <w:rFonts w:hint="eastAsia"/>
        </w:rPr>
        <w:t>题】</w:t>
      </w:r>
      <w:r w:rsidR="0022060F">
        <w:rPr>
          <w:rStyle w:val="ae"/>
          <w:rFonts w:hint="eastAsia"/>
        </w:rPr>
        <w:t xml:space="preserve"> </w:t>
      </w:r>
      <w:r w:rsidR="00FC4138">
        <w:rPr>
          <w:rFonts w:ascii="宋体" w:hint="eastAsia"/>
        </w:rPr>
        <w:t>设</w:t>
      </w:r>
      <w:r w:rsidR="00F3396D" w:rsidRPr="00F3396D">
        <w:rPr>
          <w:position w:val="-10"/>
        </w:rPr>
        <w:object w:dxaOrig="540" w:dyaOrig="320">
          <v:shape id="_x0000_i1078" type="#_x0000_t75" style="width:27.05pt;height:16.15pt" o:ole="">
            <v:imagedata r:id="rId115" o:title=""/>
          </v:shape>
          <o:OLEObject Type="Embed" ProgID="Equation.DSMT4" ShapeID="_x0000_i1078" DrawAspect="Content" ObjectID="_1668183620" r:id="rId116"/>
        </w:object>
      </w:r>
      <w:r w:rsidR="00FC4138">
        <w:rPr>
          <w:rFonts w:ascii="宋体" w:hint="eastAsia"/>
        </w:rPr>
        <w:t>为已知连续函数，</w:t>
      </w:r>
      <w:r w:rsidR="00F3396D" w:rsidRPr="00F3396D">
        <w:rPr>
          <w:position w:val="-18"/>
        </w:rPr>
        <w:object w:dxaOrig="1500" w:dyaOrig="600">
          <v:shape id="_x0000_i1079" type="#_x0000_t75" style="width:74.9pt;height:29.95pt" o:ole="">
            <v:imagedata r:id="rId117" o:title=""/>
          </v:shape>
          <o:OLEObject Type="Embed" ProgID="Equation.DSMT4" ShapeID="_x0000_i1079" DrawAspect="Content" ObjectID="_1668183621" r:id="rId118"/>
        </w:object>
      </w:r>
      <w:r w:rsidR="00FC4138">
        <w:rPr>
          <w:rFonts w:ascii="宋体" w:hint="eastAsia"/>
        </w:rPr>
        <w:t>，其中</w:t>
      </w:r>
      <w:r w:rsidR="00F3396D" w:rsidRPr="00F3396D">
        <w:rPr>
          <w:position w:val="-6"/>
        </w:rPr>
        <w:object w:dxaOrig="520" w:dyaOrig="279">
          <v:shape id="_x0000_i1080" type="#_x0000_t75" style="width:25.9pt;height:13.8pt" o:ole="">
            <v:imagedata r:id="rId119" o:title=""/>
          </v:shape>
          <o:OLEObject Type="Embed" ProgID="Equation.DSMT4" ShapeID="_x0000_i1080" DrawAspect="Content" ObjectID="_1668183622" r:id="rId120"/>
        </w:object>
      </w:r>
      <w:r w:rsidR="00FC4138">
        <w:rPr>
          <w:rFonts w:ascii="宋体"/>
        </w:rPr>
        <w:t>,</w:t>
      </w:r>
      <w:r w:rsidR="00FC4138">
        <w:rPr>
          <w:rFonts w:ascii="宋体" w:hint="eastAsia"/>
        </w:rPr>
        <w:t xml:space="preserve"> </w:t>
      </w:r>
      <w:r w:rsidR="00F3396D" w:rsidRPr="00F3396D">
        <w:rPr>
          <w:position w:val="-6"/>
        </w:rPr>
        <w:object w:dxaOrig="499" w:dyaOrig="279">
          <v:shape id="_x0000_i1081" type="#_x0000_t75" style="width:24.75pt;height:13.8pt" o:ole="">
            <v:imagedata r:id="rId121" o:title=""/>
          </v:shape>
          <o:OLEObject Type="Embed" ProgID="Equation.DSMT4" ShapeID="_x0000_i1081" DrawAspect="Content" ObjectID="_1668183623" r:id="rId122"/>
        </w:object>
      </w:r>
      <w:r w:rsidR="00FC4138">
        <w:rPr>
          <w:rFonts w:ascii="宋体" w:hint="eastAsia"/>
        </w:rPr>
        <w:t>，则</w:t>
      </w:r>
      <w:r w:rsidR="00F3396D" w:rsidRPr="00025957">
        <w:rPr>
          <w:position w:val="-4"/>
        </w:rPr>
        <w:object w:dxaOrig="160" w:dyaOrig="260">
          <v:shape id="_x0000_i1082" type="#_x0000_t75" style="width:8.05pt;height:13.25pt" o:ole="">
            <v:imagedata r:id="rId123" o:title=""/>
          </v:shape>
          <o:OLEObject Type="Embed" ProgID="Equation.DSMT4" ShapeID="_x0000_i1082" DrawAspect="Content" ObjectID="_1668183624" r:id="rId124"/>
        </w:object>
      </w:r>
      <w:r w:rsidR="00FC4138">
        <w:rPr>
          <w:rFonts w:ascii="宋体" w:hint="eastAsia"/>
        </w:rPr>
        <w:t>的值</w:t>
      </w:r>
      <w:r w:rsidR="003220B1" w:rsidRPr="003220B1">
        <w:rPr>
          <w:rFonts w:hint="eastAsia"/>
        </w:rPr>
        <w:t>(</w:t>
      </w:r>
      <w:r w:rsidR="00FC4138" w:rsidRPr="003220B1">
        <w:rPr>
          <w:rFonts w:hint="eastAsia"/>
        </w:rPr>
        <w:t xml:space="preserve">    </w:t>
      </w:r>
      <w:r w:rsidR="003220B1" w:rsidRPr="003220B1">
        <w:rPr>
          <w:rFonts w:hint="eastAsia"/>
        </w:rPr>
        <w:t>)</w:t>
      </w:r>
    </w:p>
    <w:p w:rsidR="00FC4138" w:rsidRDefault="00FC4138" w:rsidP="00FC4138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(A) </w:t>
      </w:r>
      <w:r>
        <w:rPr>
          <w:rFonts w:ascii="宋体" w:hint="eastAsia"/>
        </w:rPr>
        <w:t>依赖于</w:t>
      </w:r>
      <w:r w:rsidR="00F3396D" w:rsidRPr="00F3396D">
        <w:rPr>
          <w:position w:val="-6"/>
        </w:rPr>
        <w:object w:dxaOrig="180" w:dyaOrig="220">
          <v:shape id="_x0000_i1083" type="#_x0000_t75" style="width:9.2pt;height:10.95pt" o:ole="">
            <v:imagedata r:id="rId125" o:title=""/>
          </v:shape>
          <o:OLEObject Type="Embed" ProgID="Equation.DSMT4" ShapeID="_x0000_i1083" DrawAspect="Content" ObjectID="_1668183625" r:id="rId126"/>
        </w:object>
      </w:r>
      <w:r>
        <w:rPr>
          <w:rFonts w:ascii="宋体" w:hint="eastAsia"/>
        </w:rPr>
        <w:t>和</w:t>
      </w:r>
      <w:r w:rsidR="00F3396D" w:rsidRPr="00F3396D">
        <w:rPr>
          <w:position w:val="-6"/>
        </w:rPr>
        <w:object w:dxaOrig="160" w:dyaOrig="260">
          <v:shape id="_x0000_i1084" type="#_x0000_t75" style="width:8.05pt;height:13.25pt" o:ole="">
            <v:imagedata r:id="rId127" o:title=""/>
          </v:shape>
          <o:OLEObject Type="Embed" ProgID="Equation.DSMT4" ShapeID="_x0000_i1084" DrawAspect="Content" ObjectID="_1668183626" r:id="rId128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(B) </w:t>
      </w:r>
      <w:r>
        <w:rPr>
          <w:rFonts w:ascii="宋体" w:hint="eastAsia"/>
        </w:rPr>
        <w:t>依赖于</w:t>
      </w:r>
      <w:r w:rsidR="00F3396D" w:rsidRPr="00F3396D">
        <w:rPr>
          <w:position w:val="-6"/>
        </w:rPr>
        <w:object w:dxaOrig="180" w:dyaOrig="220">
          <v:shape id="_x0000_i1085" type="#_x0000_t75" style="width:9.2pt;height:10.95pt" o:ole="">
            <v:imagedata r:id="rId129" o:title=""/>
          </v:shape>
          <o:OLEObject Type="Embed" ProgID="Equation.DSMT4" ShapeID="_x0000_i1085" DrawAspect="Content" ObjectID="_1668183627" r:id="rId130"/>
        </w:object>
      </w:r>
      <w:r>
        <w:rPr>
          <w:rFonts w:ascii="宋体"/>
        </w:rPr>
        <w:t>,</w:t>
      </w:r>
      <w:r w:rsidR="00F3396D" w:rsidRPr="00F3396D">
        <w:rPr>
          <w:position w:val="-6"/>
        </w:rPr>
        <w:object w:dxaOrig="160" w:dyaOrig="260">
          <v:shape id="_x0000_i1086" type="#_x0000_t75" style="width:8.05pt;height:13.25pt" o:ole="">
            <v:imagedata r:id="rId131" o:title=""/>
          </v:shape>
          <o:OLEObject Type="Embed" ProgID="Equation.DSMT4" ShapeID="_x0000_i1086" DrawAspect="Content" ObjectID="_1668183628" r:id="rId132"/>
        </w:object>
      </w:r>
      <w:r>
        <w:rPr>
          <w:rFonts w:ascii="宋体"/>
        </w:rPr>
        <w:t>,</w:t>
      </w:r>
      <w:r w:rsidR="00F3396D" w:rsidRPr="00025957">
        <w:rPr>
          <w:position w:val="-4"/>
        </w:rPr>
        <w:object w:dxaOrig="200" w:dyaOrig="200">
          <v:shape id="_x0000_i1087" type="#_x0000_t75" style="width:9.8pt;height:9.8pt" o:ole="">
            <v:imagedata r:id="rId133" o:title=""/>
          </v:shape>
          <o:OLEObject Type="Embed" ProgID="Equation.DSMT4" ShapeID="_x0000_i1087" DrawAspect="Content" ObjectID="_1668183629" r:id="rId134"/>
        </w:object>
      </w:r>
    </w:p>
    <w:p w:rsidR="00FC4138" w:rsidRDefault="00FC4138" w:rsidP="00FC4138">
      <w:pPr>
        <w:ind w:leftChars="200" w:left="480"/>
        <w:rPr>
          <w:rFonts w:ascii="宋体"/>
        </w:rPr>
      </w:pPr>
      <w:r w:rsidRPr="00FD55C2">
        <w:rPr>
          <w:rFonts w:hint="eastAsia"/>
        </w:rPr>
        <w:t xml:space="preserve">(C) </w:t>
      </w:r>
      <w:r>
        <w:rPr>
          <w:rFonts w:ascii="宋体" w:hint="eastAsia"/>
        </w:rPr>
        <w:t>依赖于</w:t>
      </w:r>
      <w:r w:rsidR="00F3396D" w:rsidRPr="00F3396D">
        <w:rPr>
          <w:position w:val="-6"/>
        </w:rPr>
        <w:object w:dxaOrig="160" w:dyaOrig="260">
          <v:shape id="_x0000_i1088" type="#_x0000_t75" style="width:8.05pt;height:13.25pt" o:ole="">
            <v:imagedata r:id="rId135" o:title=""/>
          </v:shape>
          <o:OLEObject Type="Embed" ProgID="Equation.DSMT4" ShapeID="_x0000_i1088" DrawAspect="Content" ObjectID="_1668183630" r:id="rId136"/>
        </w:object>
      </w:r>
      <w:r>
        <w:rPr>
          <w:rFonts w:ascii="宋体" w:hint="eastAsia"/>
        </w:rPr>
        <w:t>和</w:t>
      </w:r>
      <w:r w:rsidR="00F3396D" w:rsidRPr="00025957">
        <w:rPr>
          <w:position w:val="-4"/>
        </w:rPr>
        <w:object w:dxaOrig="200" w:dyaOrig="200">
          <v:shape id="_x0000_i1089" type="#_x0000_t75" style="width:9.8pt;height:9.8pt" o:ole="">
            <v:imagedata r:id="rId137" o:title=""/>
          </v:shape>
          <o:OLEObject Type="Embed" ProgID="Equation.DSMT4" ShapeID="_x0000_i1089" DrawAspect="Content" ObjectID="_1668183631" r:id="rId138"/>
        </w:object>
      </w:r>
      <w:r>
        <w:rPr>
          <w:rFonts w:ascii="宋体"/>
        </w:rPr>
        <w:t>,</w:t>
      </w:r>
      <w:r>
        <w:rPr>
          <w:rFonts w:ascii="宋体" w:hint="eastAsia"/>
        </w:rPr>
        <w:t>不依赖于</w:t>
      </w:r>
      <w:r w:rsidR="00F3396D" w:rsidRPr="00F3396D">
        <w:rPr>
          <w:position w:val="-6"/>
        </w:rPr>
        <w:object w:dxaOrig="180" w:dyaOrig="220">
          <v:shape id="_x0000_i1090" type="#_x0000_t75" style="width:9.2pt;height:10.95pt" o:ole="">
            <v:imagedata r:id="rId139" o:title=""/>
          </v:shape>
          <o:OLEObject Type="Embed" ProgID="Equation.DSMT4" ShapeID="_x0000_i1090" DrawAspect="Content" ObjectID="_1668183632" r:id="rId140"/>
        </w:objec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Pr="00FD55C2">
        <w:rPr>
          <w:rFonts w:hint="eastAsia"/>
        </w:rPr>
        <w:t xml:space="preserve">(D) </w:t>
      </w:r>
      <w:r>
        <w:rPr>
          <w:rFonts w:ascii="宋体" w:hint="eastAsia"/>
        </w:rPr>
        <w:t>依赖于</w:t>
      </w:r>
      <w:r w:rsidR="00F3396D" w:rsidRPr="00F3396D">
        <w:rPr>
          <w:position w:val="-6"/>
        </w:rPr>
        <w:object w:dxaOrig="180" w:dyaOrig="220">
          <v:shape id="_x0000_i1091" type="#_x0000_t75" style="width:9.2pt;height:10.95pt" o:ole="">
            <v:imagedata r:id="rId141" o:title=""/>
          </v:shape>
          <o:OLEObject Type="Embed" ProgID="Equation.DSMT4" ShapeID="_x0000_i1091" DrawAspect="Content" ObjectID="_1668183633" r:id="rId142"/>
        </w:object>
      </w:r>
      <w:r>
        <w:rPr>
          <w:rFonts w:ascii="宋体"/>
        </w:rPr>
        <w:t>,</w:t>
      </w:r>
      <w:r>
        <w:rPr>
          <w:rFonts w:ascii="宋体" w:hint="eastAsia"/>
        </w:rPr>
        <w:t>不依赖于</w:t>
      </w:r>
      <w:r w:rsidR="00F3396D" w:rsidRPr="00F3396D">
        <w:rPr>
          <w:position w:val="-6"/>
        </w:rPr>
        <w:object w:dxaOrig="160" w:dyaOrig="260">
          <v:shape id="_x0000_i1092" type="#_x0000_t75" style="width:8.05pt;height:13.25pt" o:ole="">
            <v:imagedata r:id="rId143" o:title=""/>
          </v:shape>
          <o:OLEObject Type="Embed" ProgID="Equation.DSMT4" ShapeID="_x0000_i1092" DrawAspect="Content" ObjectID="_1668183634" r:id="rId144"/>
        </w:object>
      </w:r>
      <w:r>
        <w:rPr>
          <w:rFonts w:ascii="宋体"/>
        </w:rPr>
        <w:t xml:space="preserve"> </w:t>
      </w:r>
    </w:p>
    <w:p w:rsidR="0035203B" w:rsidRDefault="0035203B" w:rsidP="00FC4138">
      <w:pPr>
        <w:shd w:val="clear" w:color="auto" w:fill="FFFFFF"/>
        <w:jc w:val="left"/>
        <w:rPr>
          <w:rFonts w:ascii="宋体" w:hAnsi="宋体"/>
          <w:bCs/>
        </w:rPr>
      </w:pPr>
    </w:p>
    <w:p w:rsidR="00CB18AE" w:rsidRDefault="00CB18AE" w:rsidP="00CB18AE">
      <w:pPr>
        <w:shd w:val="clear" w:color="auto" w:fill="FFFFFF"/>
      </w:pPr>
    </w:p>
    <w:p w:rsidR="00CB18AE" w:rsidRDefault="00CB18AE" w:rsidP="00CB18AE">
      <w:pPr>
        <w:pStyle w:val="1"/>
      </w:pPr>
      <w:r>
        <w:rPr>
          <w:rFonts w:ascii="宋体" w:hAnsi="宋体" w:hint="eastAsia"/>
        </w:rPr>
        <w:t>十、</w:t>
      </w:r>
      <w:r>
        <w:rPr>
          <w:rFonts w:hint="eastAsia"/>
        </w:rPr>
        <w:t>（本题满分10分）</w:t>
      </w:r>
    </w:p>
    <w:p w:rsidR="00CB18AE" w:rsidRDefault="00CB18AE" w:rsidP="00CB18AE">
      <w:pPr>
        <w:shd w:val="clear" w:color="auto" w:fill="FFFFFF"/>
        <w:rPr>
          <w:bCs/>
        </w:rPr>
      </w:pPr>
      <w:r>
        <w:rPr>
          <w:rFonts w:hint="eastAsia"/>
          <w:bCs/>
        </w:rPr>
        <w:t>在第一象限内，求曲线</w:t>
      </w:r>
      <w:r w:rsidR="00F3396D" w:rsidRPr="00F3396D">
        <w:rPr>
          <w:position w:val="-10"/>
        </w:rPr>
        <w:object w:dxaOrig="1140" w:dyaOrig="360">
          <v:shape id="_x0000_i1093" type="#_x0000_t75" style="width:57pt;height:17.85pt" o:ole="">
            <v:imagedata r:id="rId145" o:title=""/>
          </v:shape>
          <o:OLEObject Type="Embed" ProgID="Equation.DSMT4" ShapeID="_x0000_i1093" DrawAspect="Content" ObjectID="_1668183635" r:id="rId146"/>
        </w:object>
      </w:r>
      <w:r>
        <w:rPr>
          <w:rFonts w:ascii="宋体" w:hAnsi="宋体" w:hint="eastAsia"/>
          <w:bCs/>
        </w:rPr>
        <w:t>上的一点，使该点处切线与所给曲线及两坐标</w:t>
      </w:r>
      <w:r w:rsidR="00B56006">
        <w:rPr>
          <w:rFonts w:ascii="宋体" w:hAnsi="宋体" w:hint="eastAsia"/>
          <w:bCs/>
        </w:rPr>
        <w:t>轴</w:t>
      </w:r>
      <w:r>
        <w:rPr>
          <w:rFonts w:ascii="宋体" w:hAnsi="宋体" w:hint="eastAsia"/>
          <w:bCs/>
        </w:rPr>
        <w:t>围成的面积为最小，并求此最小面积</w:t>
      </w:r>
      <w:r w:rsidR="00475D4D">
        <w:rPr>
          <w:rFonts w:ascii="宋体" w:hAnsi="宋体" w:hint="eastAsia"/>
          <w:bCs/>
        </w:rPr>
        <w:t>．</w:t>
      </w:r>
    </w:p>
    <w:p w:rsidR="00CB18AE" w:rsidRDefault="00CB18AE" w:rsidP="00CB18AE">
      <w:pPr>
        <w:shd w:val="clear" w:color="auto" w:fill="FFFFFF"/>
      </w:pPr>
    </w:p>
    <w:p w:rsidR="00D133EF" w:rsidRPr="00CA00AF" w:rsidRDefault="00D133EF" w:rsidP="00CA00AF"/>
    <w:sectPr w:rsidR="00D133EF" w:rsidRPr="00CA00AF" w:rsidSect="00223006">
      <w:headerReference w:type="even" r:id="rId147"/>
      <w:footerReference w:type="even" r:id="rId148"/>
      <w:footerReference w:type="default" r:id="rId149"/>
      <w:headerReference w:type="first" r:id="rId15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748D" w:rsidRDefault="0020748D">
      <w:r>
        <w:separator/>
      </w:r>
    </w:p>
  </w:endnote>
  <w:endnote w:type="continuationSeparator" w:id="0">
    <w:p w:rsidR="0020748D" w:rsidRDefault="002074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220B1" w:rsidRDefault="004C15E1" w:rsidP="00D80857">
        <w:pPr>
          <w:pStyle w:val="a4"/>
          <w:ind w:right="360" w:firstLine="360"/>
        </w:pPr>
        <w:r w:rsidRPr="004C15E1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220B1" w:rsidRDefault="004C15E1">
                    <w:pPr>
                      <w:jc w:val="center"/>
                      <w:rPr>
                        <w:color w:val="5B9BD5" w:themeColor="accent1"/>
                      </w:rPr>
                    </w:pPr>
                    <w:r w:rsidRPr="004C15E1">
                      <w:fldChar w:fldCharType="begin"/>
                    </w:r>
                    <w:r w:rsidR="003220B1">
                      <w:instrText>PAGE    \* MERGEFORMAT</w:instrText>
                    </w:r>
                    <w:r w:rsidRPr="004C15E1">
                      <w:fldChar w:fldCharType="separate"/>
                    </w:r>
                    <w:r w:rsidR="003220B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B1" w:rsidRPr="003C7E48" w:rsidRDefault="003220B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A41AD9" w:rsidRPr="00A41AD9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748D" w:rsidRDefault="0020748D">
      <w:r>
        <w:separator/>
      </w:r>
    </w:p>
  </w:footnote>
  <w:footnote w:type="continuationSeparator" w:id="0">
    <w:p w:rsidR="0020748D" w:rsidRDefault="002074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B1" w:rsidRPr="006E3539" w:rsidRDefault="003220B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20B1" w:rsidRDefault="004C15E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A"/>
      </v:shape>
    </w:pict>
  </w:numPicBullet>
  <w:numPicBullet w:numPicBulletId="1">
    <w:pict>
      <v:shape id="_x0000_i104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542C"/>
    <w:rsid w:val="00046DD7"/>
    <w:rsid w:val="00061C54"/>
    <w:rsid w:val="0008087A"/>
    <w:rsid w:val="00092FB9"/>
    <w:rsid w:val="000977C3"/>
    <w:rsid w:val="000A777C"/>
    <w:rsid w:val="000B1535"/>
    <w:rsid w:val="000B59AC"/>
    <w:rsid w:val="000C0F19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3D39"/>
    <w:rsid w:val="001D5A4A"/>
    <w:rsid w:val="001D6B82"/>
    <w:rsid w:val="001E40D3"/>
    <w:rsid w:val="001E4BC3"/>
    <w:rsid w:val="001E5293"/>
    <w:rsid w:val="0020748D"/>
    <w:rsid w:val="0022060F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2191"/>
    <w:rsid w:val="002A4C2D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37E0"/>
    <w:rsid w:val="002E601D"/>
    <w:rsid w:val="002E686D"/>
    <w:rsid w:val="002E7029"/>
    <w:rsid w:val="00300AB8"/>
    <w:rsid w:val="00300CDB"/>
    <w:rsid w:val="00305B24"/>
    <w:rsid w:val="00313DA5"/>
    <w:rsid w:val="003175E7"/>
    <w:rsid w:val="003220B1"/>
    <w:rsid w:val="0032739C"/>
    <w:rsid w:val="00330B11"/>
    <w:rsid w:val="00345B0A"/>
    <w:rsid w:val="0035203B"/>
    <w:rsid w:val="003648D1"/>
    <w:rsid w:val="00371455"/>
    <w:rsid w:val="003743A3"/>
    <w:rsid w:val="00374E8F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26A9F"/>
    <w:rsid w:val="004303A8"/>
    <w:rsid w:val="0043104A"/>
    <w:rsid w:val="00433FC2"/>
    <w:rsid w:val="00436F16"/>
    <w:rsid w:val="00442415"/>
    <w:rsid w:val="004439B9"/>
    <w:rsid w:val="00443B1B"/>
    <w:rsid w:val="00444138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5D4D"/>
    <w:rsid w:val="00490A3B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15E1"/>
    <w:rsid w:val="004C20A4"/>
    <w:rsid w:val="004C34E1"/>
    <w:rsid w:val="004C4D06"/>
    <w:rsid w:val="004E0721"/>
    <w:rsid w:val="004F28F5"/>
    <w:rsid w:val="004F30D2"/>
    <w:rsid w:val="004F48C0"/>
    <w:rsid w:val="004F4E10"/>
    <w:rsid w:val="004F70FB"/>
    <w:rsid w:val="005022BC"/>
    <w:rsid w:val="00510145"/>
    <w:rsid w:val="0051041B"/>
    <w:rsid w:val="00511FC0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5C03"/>
    <w:rsid w:val="005F2F2F"/>
    <w:rsid w:val="005F45FD"/>
    <w:rsid w:val="00600195"/>
    <w:rsid w:val="00600ADA"/>
    <w:rsid w:val="00602055"/>
    <w:rsid w:val="00604318"/>
    <w:rsid w:val="00607032"/>
    <w:rsid w:val="006158E2"/>
    <w:rsid w:val="00621CB0"/>
    <w:rsid w:val="0062364E"/>
    <w:rsid w:val="00627699"/>
    <w:rsid w:val="006330A9"/>
    <w:rsid w:val="006354D6"/>
    <w:rsid w:val="0063705B"/>
    <w:rsid w:val="006373B4"/>
    <w:rsid w:val="00642979"/>
    <w:rsid w:val="00642B51"/>
    <w:rsid w:val="00643BE8"/>
    <w:rsid w:val="0066003F"/>
    <w:rsid w:val="00663097"/>
    <w:rsid w:val="00664FB0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2C72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3CBE"/>
    <w:rsid w:val="00845C8B"/>
    <w:rsid w:val="00845EE6"/>
    <w:rsid w:val="00847B85"/>
    <w:rsid w:val="00855BA5"/>
    <w:rsid w:val="008610C2"/>
    <w:rsid w:val="00861B9A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7E7D"/>
    <w:rsid w:val="008E575B"/>
    <w:rsid w:val="008F29E3"/>
    <w:rsid w:val="008F367C"/>
    <w:rsid w:val="008F7E27"/>
    <w:rsid w:val="00910DEC"/>
    <w:rsid w:val="009211C4"/>
    <w:rsid w:val="0092147B"/>
    <w:rsid w:val="00923B10"/>
    <w:rsid w:val="00924144"/>
    <w:rsid w:val="00926EB4"/>
    <w:rsid w:val="009273A1"/>
    <w:rsid w:val="00933744"/>
    <w:rsid w:val="00933A2C"/>
    <w:rsid w:val="00934DF8"/>
    <w:rsid w:val="00942D6F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5E99"/>
    <w:rsid w:val="00A17338"/>
    <w:rsid w:val="00A41AD9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688B"/>
    <w:rsid w:val="00AA72C3"/>
    <w:rsid w:val="00AB2455"/>
    <w:rsid w:val="00AB3589"/>
    <w:rsid w:val="00AB6B13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6006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EE3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BF7FCF"/>
    <w:rsid w:val="00C00452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3AD9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18AE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2D75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2E4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A732C"/>
    <w:rsid w:val="00EB3616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EF7FB2"/>
    <w:rsid w:val="00F13C0A"/>
    <w:rsid w:val="00F14087"/>
    <w:rsid w:val="00F17A9C"/>
    <w:rsid w:val="00F20106"/>
    <w:rsid w:val="00F313EB"/>
    <w:rsid w:val="00F315DF"/>
    <w:rsid w:val="00F3396D"/>
    <w:rsid w:val="00F34BEA"/>
    <w:rsid w:val="00F36B90"/>
    <w:rsid w:val="00F4119D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0B5C"/>
    <w:rsid w:val="00FB56D4"/>
    <w:rsid w:val="00FB56ED"/>
    <w:rsid w:val="00FC0894"/>
    <w:rsid w:val="00FC1D5F"/>
    <w:rsid w:val="00FC3C99"/>
    <w:rsid w:val="00FC4138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44413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44413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footer" Target="footer2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header" Target="head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16" Type="http://schemas.openxmlformats.org/officeDocument/2006/relationships/oleObject" Target="embeddings/oleObject54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137" Type="http://schemas.openxmlformats.org/officeDocument/2006/relationships/image" Target="media/image6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43" Type="http://schemas.openxmlformats.org/officeDocument/2006/relationships/image" Target="media/image70.wmf"/><Relationship Id="rId148" Type="http://schemas.openxmlformats.org/officeDocument/2006/relationships/footer" Target="footer1.xml"/><Relationship Id="rId15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header" Target="header1.xml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01582C-7C39-422A-A176-0BBA6B4CE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3</Pages>
  <Words>408</Words>
  <Characters>2326</Characters>
  <Application>Microsoft Office Word</Application>
  <DocSecurity>0</DocSecurity>
  <Lines>19</Lines>
  <Paragraphs>5</Paragraphs>
  <ScaleCrop>false</ScaleCrop>
  <Company>微软中国</Company>
  <LinksUpToDate>false</LinksUpToDate>
  <CharactersWithSpaces>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99</cp:revision>
  <cp:lastPrinted>2011-09-06T10:51:00Z</cp:lastPrinted>
  <dcterms:created xsi:type="dcterms:W3CDTF">2020-11-13T07:23:00Z</dcterms:created>
  <dcterms:modified xsi:type="dcterms:W3CDTF">2020-11-29T11:20:00Z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