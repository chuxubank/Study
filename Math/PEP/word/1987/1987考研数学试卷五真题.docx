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45C" w:rsidRPr="00426A91" w:rsidRDefault="00E361B4" w:rsidP="00426A91">
      <w:pPr>
        <w:pStyle w:val="af"/>
      </w:pPr>
      <w:hyperlink r:id="rId8" w:history="1">
        <w:r w:rsidR="0004542C" w:rsidRPr="00426A91">
          <w:rPr>
            <w:rStyle w:val="a7"/>
            <w:rFonts w:hint="eastAsia"/>
            <w:color w:val="002060"/>
          </w:rPr>
          <w:t>1987</w:t>
        </w:r>
        <w:r w:rsidR="00CA00AF" w:rsidRPr="00426A91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426A91">
          <w:rPr>
            <w:rStyle w:val="a7"/>
            <w:rFonts w:hint="eastAsia"/>
            <w:color w:val="002060"/>
          </w:rPr>
          <w:t>卷</w:t>
        </w:r>
        <w:r w:rsidR="001279E9" w:rsidRPr="00426A91">
          <w:rPr>
            <w:rStyle w:val="a7"/>
            <w:rFonts w:hint="eastAsia"/>
            <w:color w:val="002060"/>
          </w:rPr>
          <w:t>五</w:t>
        </w:r>
      </w:hyperlink>
    </w:p>
    <w:p w:rsidR="0055345C" w:rsidRPr="0004542C" w:rsidRDefault="0055345C" w:rsidP="0055345C"/>
    <w:p w:rsidR="00472D2E" w:rsidRDefault="00472D2E" w:rsidP="00472D2E">
      <w:pPr>
        <w:rPr>
          <w:rFonts w:ascii="宋体"/>
        </w:rPr>
      </w:pPr>
    </w:p>
    <w:p w:rsidR="00472D2E" w:rsidRDefault="00472D2E" w:rsidP="00472D2E">
      <w:pPr>
        <w:pStyle w:val="1"/>
      </w:pPr>
      <w:r>
        <w:rPr>
          <w:rFonts w:hint="eastAsia"/>
        </w:rPr>
        <w:t>一、判断题（本题满分10分，每小题2分）</w:t>
      </w:r>
    </w:p>
    <w:p w:rsidR="00472D2E" w:rsidRDefault="00472D2E" w:rsidP="00472D2E">
      <w:pPr>
        <w:rPr>
          <w:rFonts w:ascii="宋体"/>
        </w:rPr>
      </w:pPr>
    </w:p>
    <w:p w:rsidR="00472D2E" w:rsidRDefault="00472D2E" w:rsidP="00472D2E">
      <w:pPr>
        <w:rPr>
          <w:rFonts w:ascii="宋体"/>
        </w:rPr>
      </w:pPr>
    </w:p>
    <w:p w:rsidR="00472D2E" w:rsidRDefault="00472D2E" w:rsidP="00472D2E">
      <w:pPr>
        <w:tabs>
          <w:tab w:val="left" w:leader="dot" w:pos="7200"/>
        </w:tabs>
        <w:rPr>
          <w:rFonts w:ascii="宋体"/>
        </w:rPr>
      </w:pPr>
      <w:r w:rsidRPr="00C64888">
        <w:rPr>
          <w:rFonts w:hint="eastAsia"/>
        </w:rPr>
        <w:t>(</w:t>
      </w:r>
      <w:r w:rsidRPr="00C64888">
        <w:t>1</w:t>
      </w:r>
      <w:r w:rsidRPr="00C64888">
        <w:rPr>
          <w:rFonts w:hint="eastAsia"/>
        </w:rPr>
        <w:t>)</w:t>
      </w:r>
      <w:r w:rsidR="001A0782" w:rsidRPr="00425502">
        <w:rPr>
          <w:rStyle w:val="ae"/>
          <w:rFonts w:hint="eastAsia"/>
        </w:rPr>
        <w:t>【同试卷四第一</w:t>
      </w:r>
      <w:r w:rsidR="001A0782" w:rsidRPr="00425502">
        <w:rPr>
          <w:rStyle w:val="ae"/>
          <w:rFonts w:hint="eastAsia"/>
        </w:rPr>
        <w:t>(1)</w:t>
      </w:r>
      <w:r w:rsidR="001A0782" w:rsidRPr="00425502">
        <w:rPr>
          <w:rStyle w:val="ae"/>
          <w:rFonts w:hint="eastAsia"/>
        </w:rPr>
        <w:t>题】</w:t>
      </w:r>
      <w:r w:rsidRPr="00194FEA">
        <w:rPr>
          <w:position w:val="-20"/>
        </w:rPr>
        <w:object w:dxaOrig="1040" w:dyaOrig="499">
          <v:shape id="_x0000_i1025" type="#_x0000_t75" style="width:51.85pt;height:24.75pt" o:ole="">
            <v:imagedata r:id="rId9" o:title=""/>
          </v:shape>
          <o:OLEObject Type="Embed" ProgID="Equation.DSMT4" ShapeID="_x0000_i1025" DrawAspect="Content" ObjectID="_1668585410" r:id="rId10"/>
        </w:object>
      </w:r>
      <w:r>
        <w:rPr>
          <w:rFonts w:ascii="宋体" w:hint="eastAsia"/>
        </w:rPr>
        <w:t>．</w:t>
      </w:r>
      <w:r>
        <w:rPr>
          <w:rFonts w:ascii="宋体" w:hint="eastAsia"/>
        </w:rPr>
        <w:tab/>
      </w:r>
      <w:r>
        <w:rPr>
          <w:rFonts w:ascii="宋体"/>
        </w:rPr>
        <w:t>(    )</w:t>
      </w:r>
    </w:p>
    <w:p w:rsidR="00472D2E" w:rsidRPr="00426A91" w:rsidRDefault="00472D2E" w:rsidP="00472D2E">
      <w:pPr>
        <w:tabs>
          <w:tab w:val="left" w:leader="middleDot" w:pos="6615"/>
        </w:tabs>
        <w:rPr>
          <w:rFonts w:ascii="宋体"/>
        </w:rPr>
      </w:pPr>
    </w:p>
    <w:p w:rsidR="00472D2E" w:rsidRDefault="00472D2E" w:rsidP="00472D2E">
      <w:pPr>
        <w:tabs>
          <w:tab w:val="left" w:leader="middleDot" w:pos="6615"/>
        </w:tabs>
        <w:rPr>
          <w:rFonts w:ascii="宋体"/>
        </w:rPr>
      </w:pPr>
    </w:p>
    <w:p w:rsidR="00472D2E" w:rsidRDefault="00472D2E" w:rsidP="00472D2E">
      <w:pPr>
        <w:tabs>
          <w:tab w:val="left" w:leader="dot" w:pos="7200"/>
        </w:tabs>
        <w:rPr>
          <w:rFonts w:ascii="宋体"/>
        </w:rPr>
      </w:pPr>
      <w:r w:rsidRPr="00C64888">
        <w:t>(2)</w:t>
      </w:r>
      <w:r w:rsidR="001A0782" w:rsidRPr="00425502">
        <w:rPr>
          <w:rStyle w:val="ae"/>
          <w:rFonts w:hint="eastAsia"/>
        </w:rPr>
        <w:t>【同试卷四第一</w:t>
      </w:r>
      <w:r w:rsidR="001A0782" w:rsidRPr="00425502">
        <w:rPr>
          <w:rStyle w:val="ae"/>
          <w:rFonts w:hint="eastAsia"/>
        </w:rPr>
        <w:t>(2)</w:t>
      </w:r>
      <w:r w:rsidR="001A0782" w:rsidRPr="00425502">
        <w:rPr>
          <w:rStyle w:val="ae"/>
          <w:rFonts w:hint="eastAsia"/>
        </w:rPr>
        <w:t>题】</w:t>
      </w:r>
      <w:bookmarkStart w:id="0" w:name="_GoBack"/>
      <w:r w:rsidR="00B00B4C">
        <w:rPr>
          <w:position w:val="-18"/>
        </w:rPr>
        <w:object w:dxaOrig="1665" w:dyaOrig="525">
          <v:shape id="_x0000_i1121" type="#_x0000_t75" style="width:83.5pt;height:26.5pt" o:ole="">
            <v:imagedata r:id="rId11" o:title=""/>
          </v:shape>
          <o:OLEObject Type="Embed" ProgID="Equation.DSMT4" ShapeID="_x0000_i1121" DrawAspect="Content" ObjectID="_1668585411" r:id="rId12"/>
        </w:object>
      </w:r>
      <w:bookmarkEnd w:id="0"/>
      <w:r>
        <w:rPr>
          <w:rFonts w:ascii="宋体" w:hint="eastAsia"/>
        </w:rPr>
        <w:t>．</w:t>
      </w:r>
      <w:r>
        <w:rPr>
          <w:rFonts w:ascii="宋体" w:hint="eastAsia"/>
        </w:rPr>
        <w:tab/>
      </w:r>
      <w:r>
        <w:rPr>
          <w:rFonts w:ascii="宋体"/>
        </w:rPr>
        <w:t>(    )</w:t>
      </w:r>
      <w:r>
        <w:rPr>
          <w:rFonts w:ascii="宋体" w:hint="eastAsia"/>
        </w:rPr>
        <w:tab/>
      </w:r>
    </w:p>
    <w:p w:rsidR="00472D2E" w:rsidRDefault="00472D2E" w:rsidP="00472D2E">
      <w:pPr>
        <w:tabs>
          <w:tab w:val="left" w:pos="6510"/>
          <w:tab w:val="left" w:leader="middleDot" w:pos="7350"/>
        </w:tabs>
      </w:pPr>
    </w:p>
    <w:p w:rsidR="00472D2E" w:rsidRPr="00472D2E" w:rsidRDefault="00472D2E" w:rsidP="00472D2E">
      <w:pPr>
        <w:tabs>
          <w:tab w:val="left" w:pos="6510"/>
          <w:tab w:val="left" w:leader="middleDot" w:pos="7350"/>
        </w:tabs>
      </w:pPr>
    </w:p>
    <w:p w:rsidR="00191D0A" w:rsidRDefault="005013FC" w:rsidP="005013FC">
      <w:pPr>
        <w:tabs>
          <w:tab w:val="left" w:leader="dot" w:pos="7200"/>
        </w:tabs>
        <w:ind w:left="480" w:hangingChars="200" w:hanging="480"/>
      </w:pPr>
      <w:r>
        <w:rPr>
          <w:rFonts w:hint="eastAsia"/>
        </w:rPr>
        <w:t xml:space="preserve">(3) </w:t>
      </w:r>
      <w:r w:rsidR="00191D0A">
        <w:rPr>
          <w:rFonts w:hint="eastAsia"/>
        </w:rPr>
        <w:t>若函数</w:t>
      </w:r>
      <w:r w:rsidRPr="005013FC">
        <w:rPr>
          <w:position w:val="-10"/>
        </w:rPr>
        <w:object w:dxaOrig="540" w:dyaOrig="320">
          <v:shape id="_x0000_i1026" type="#_x0000_t75" style="width:27.05pt;height:16.15pt" o:ole="">
            <v:imagedata r:id="rId13" o:title=""/>
          </v:shape>
          <o:OLEObject Type="Embed" ProgID="Equation.DSMT4" ShapeID="_x0000_i1026" DrawAspect="Content" ObjectID="_1668585412" r:id="rId14"/>
        </w:object>
      </w:r>
      <w:r>
        <w:rPr>
          <w:rFonts w:hint="eastAsia"/>
        </w:rPr>
        <w:t>在区间</w:t>
      </w:r>
      <w:r w:rsidRPr="005013FC">
        <w:rPr>
          <w:position w:val="-10"/>
        </w:rPr>
        <w:object w:dxaOrig="560" w:dyaOrig="320">
          <v:shape id="_x0000_i1027" type="#_x0000_t75" style="width:28.2pt;height:16.15pt" o:ole="">
            <v:imagedata r:id="rId15" o:title=""/>
          </v:shape>
          <o:OLEObject Type="Embed" ProgID="Equation.DSMT4" ShapeID="_x0000_i1027" DrawAspect="Content" ObjectID="_1668585413" r:id="rId16"/>
        </w:object>
      </w:r>
      <w:r w:rsidR="00191D0A">
        <w:rPr>
          <w:rFonts w:hint="eastAsia"/>
        </w:rPr>
        <w:t>内严格单调增加，则对于区间</w:t>
      </w:r>
      <w:r w:rsidRPr="005013FC">
        <w:rPr>
          <w:position w:val="-10"/>
        </w:rPr>
        <w:object w:dxaOrig="560" w:dyaOrig="320">
          <v:shape id="_x0000_i1028" type="#_x0000_t75" style="width:28.2pt;height:16.15pt" o:ole="">
            <v:imagedata r:id="rId17" o:title=""/>
          </v:shape>
          <o:OLEObject Type="Embed" ProgID="Equation.DSMT4" ShapeID="_x0000_i1028" DrawAspect="Content" ObjectID="_1668585414" r:id="rId18"/>
        </w:object>
      </w:r>
      <w:r w:rsidR="00191D0A">
        <w:rPr>
          <w:rFonts w:hint="eastAsia"/>
        </w:rPr>
        <w:t>内的任何一点</w:t>
      </w:r>
      <w:r w:rsidRPr="005013FC">
        <w:rPr>
          <w:position w:val="-6"/>
        </w:rPr>
        <w:object w:dxaOrig="200" w:dyaOrig="220">
          <v:shape id="_x0000_i1029" type="#_x0000_t75" style="width:9.8pt;height:10.95pt" o:ole="">
            <v:imagedata r:id="rId19" o:title=""/>
          </v:shape>
          <o:OLEObject Type="Embed" ProgID="Equation.DSMT4" ShapeID="_x0000_i1029" DrawAspect="Content" ObjectID="_1668585415" r:id="rId20"/>
        </w:object>
      </w:r>
      <w:r w:rsidR="00191D0A">
        <w:rPr>
          <w:rFonts w:hint="eastAsia"/>
        </w:rPr>
        <w:t>有</w:t>
      </w:r>
      <w:r w:rsidRPr="005013FC">
        <w:rPr>
          <w:position w:val="-10"/>
        </w:rPr>
        <w:object w:dxaOrig="940" w:dyaOrig="320">
          <v:shape id="_x0000_i1030" type="#_x0000_t75" style="width:47.25pt;height:16.15pt" o:ole="">
            <v:imagedata r:id="rId21" o:title=""/>
          </v:shape>
          <o:OLEObject Type="Embed" ProgID="Equation.DSMT4" ShapeID="_x0000_i1030" DrawAspect="Content" ObjectID="_1668585416" r:id="rId22"/>
        </w:object>
      </w:r>
      <w:r w:rsidR="00752945">
        <w:rPr>
          <w:rFonts w:hint="eastAsia"/>
        </w:rPr>
        <w:t>．</w:t>
      </w:r>
      <w:r w:rsidR="00191D0A" w:rsidRPr="005013FC">
        <w:rPr>
          <w:rFonts w:asciiTheme="minorEastAsia" w:eastAsiaTheme="minorEastAsia" w:hAnsiTheme="minorEastAsia" w:hint="eastAsia"/>
        </w:rPr>
        <w:tab/>
      </w:r>
      <w:r w:rsidR="00191D0A">
        <w:rPr>
          <w:rFonts w:hint="eastAsia"/>
        </w:rPr>
        <w:t>（</w:t>
      </w:r>
      <w:r w:rsidR="00191D0A">
        <w:rPr>
          <w:rFonts w:hint="eastAsia"/>
        </w:rPr>
        <w:t xml:space="preserve">    </w:t>
      </w:r>
      <w:r w:rsidR="00191D0A">
        <w:rPr>
          <w:rFonts w:hint="eastAsia"/>
        </w:rPr>
        <w:t>）</w:t>
      </w:r>
    </w:p>
    <w:p w:rsidR="00D442E9" w:rsidRDefault="00D442E9" w:rsidP="00D442E9">
      <w:pPr>
        <w:tabs>
          <w:tab w:val="left" w:leader="middleDot" w:pos="6615"/>
        </w:tabs>
        <w:rPr>
          <w:rFonts w:ascii="宋体"/>
        </w:rPr>
      </w:pPr>
    </w:p>
    <w:p w:rsidR="005013FC" w:rsidRDefault="005013FC" w:rsidP="005013FC">
      <w:pPr>
        <w:tabs>
          <w:tab w:val="left" w:leader="middleDot" w:pos="6510"/>
          <w:tab w:val="left" w:leader="middleDot" w:pos="6825"/>
        </w:tabs>
        <w:rPr>
          <w:highlight w:val="lightGray"/>
        </w:rPr>
      </w:pPr>
    </w:p>
    <w:p w:rsidR="00191D0A" w:rsidRDefault="00752945" w:rsidP="00752945">
      <w:pPr>
        <w:tabs>
          <w:tab w:val="left" w:leader="dot" w:pos="7200"/>
        </w:tabs>
        <w:ind w:left="480" w:hangingChars="200" w:hanging="480"/>
      </w:pPr>
      <w:r>
        <w:rPr>
          <w:rFonts w:hint="eastAsia"/>
        </w:rPr>
        <w:t xml:space="preserve">(4) </w:t>
      </w:r>
      <w:r w:rsidR="00191D0A">
        <w:rPr>
          <w:rFonts w:hint="eastAsia"/>
        </w:rPr>
        <w:t>若</w:t>
      </w:r>
      <w:r w:rsidRPr="00025957">
        <w:rPr>
          <w:position w:val="-4"/>
        </w:rPr>
        <w:object w:dxaOrig="240" w:dyaOrig="260">
          <v:shape id="_x0000_i1031" type="#_x0000_t75" style="width:12.1pt;height:13.25pt" o:ole="">
            <v:imagedata r:id="rId23" o:title=""/>
          </v:shape>
          <o:OLEObject Type="Embed" ProgID="Equation.DSMT4" ShapeID="_x0000_i1031" DrawAspect="Content" ObjectID="_1668585417" r:id="rId24"/>
        </w:object>
      </w:r>
      <w:r w:rsidR="00191D0A">
        <w:rPr>
          <w:rFonts w:hint="eastAsia"/>
        </w:rPr>
        <w:t>为</w:t>
      </w:r>
      <w:r w:rsidRPr="00752945">
        <w:rPr>
          <w:position w:val="-6"/>
        </w:rPr>
        <w:object w:dxaOrig="200" w:dyaOrig="220">
          <v:shape id="_x0000_i1032" type="#_x0000_t75" style="width:9.8pt;height:10.95pt" o:ole="">
            <v:imagedata r:id="rId25" o:title=""/>
          </v:shape>
          <o:OLEObject Type="Embed" ProgID="Equation.DSMT4" ShapeID="_x0000_i1032" DrawAspect="Content" ObjectID="_1668585418" r:id="rId26"/>
        </w:object>
      </w:r>
      <w:r w:rsidR="00191D0A">
        <w:rPr>
          <w:rFonts w:hint="eastAsia"/>
        </w:rPr>
        <w:t>阶方阵，</w:t>
      </w:r>
      <w:r w:rsidRPr="00752945">
        <w:rPr>
          <w:position w:val="-6"/>
        </w:rPr>
        <w:object w:dxaOrig="200" w:dyaOrig="279">
          <v:shape id="_x0000_i1033" type="#_x0000_t75" style="width:9.8pt;height:13.8pt" o:ole="">
            <v:imagedata r:id="rId27" o:title=""/>
          </v:shape>
          <o:OLEObject Type="Embed" ProgID="Equation.DSMT4" ShapeID="_x0000_i1033" DrawAspect="Content" ObjectID="_1668585419" r:id="rId28"/>
        </w:object>
      </w:r>
      <w:r w:rsidR="00191D0A">
        <w:rPr>
          <w:rFonts w:hint="eastAsia"/>
        </w:rPr>
        <w:t>为常数，而</w:t>
      </w:r>
      <w:r w:rsidRPr="00752945">
        <w:rPr>
          <w:position w:val="-10"/>
        </w:rPr>
        <w:object w:dxaOrig="380" w:dyaOrig="320">
          <v:shape id="_x0000_i1034" type="#_x0000_t75" style="width:19pt;height:16.15pt" o:ole="">
            <v:imagedata r:id="rId29" o:title=""/>
          </v:shape>
          <o:OLEObject Type="Embed" ProgID="Equation.DSMT4" ShapeID="_x0000_i1034" DrawAspect="Content" ObjectID="_1668585420" r:id="rId30"/>
        </w:object>
      </w:r>
      <w:r w:rsidR="00191D0A">
        <w:rPr>
          <w:rFonts w:hint="eastAsia"/>
        </w:rPr>
        <w:t>和</w:t>
      </w:r>
      <w:r w:rsidRPr="00752945">
        <w:rPr>
          <w:position w:val="-10"/>
        </w:rPr>
        <w:object w:dxaOrig="480" w:dyaOrig="320">
          <v:shape id="_x0000_i1035" type="#_x0000_t75" style="width:24.2pt;height:16.15pt" o:ole="">
            <v:imagedata r:id="rId31" o:title=""/>
          </v:shape>
          <o:OLEObject Type="Embed" ProgID="Equation.DSMT4" ShapeID="_x0000_i1035" DrawAspect="Content" ObjectID="_1668585421" r:id="rId32"/>
        </w:object>
      </w:r>
      <w:r w:rsidR="00191D0A">
        <w:rPr>
          <w:rFonts w:hint="eastAsia"/>
        </w:rPr>
        <w:t>为矩阵</w:t>
      </w:r>
      <w:r w:rsidRPr="00025957">
        <w:rPr>
          <w:position w:val="-4"/>
        </w:rPr>
        <w:object w:dxaOrig="240" w:dyaOrig="260">
          <v:shape id="_x0000_i1036" type="#_x0000_t75" style="width:12.1pt;height:13.25pt" o:ole="">
            <v:imagedata r:id="rId33" o:title=""/>
          </v:shape>
          <o:OLEObject Type="Embed" ProgID="Equation.DSMT4" ShapeID="_x0000_i1036" DrawAspect="Content" ObjectID="_1668585422" r:id="rId34"/>
        </w:object>
      </w:r>
      <w:r>
        <w:rPr>
          <w:rFonts w:hint="eastAsia"/>
        </w:rPr>
        <w:t>和</w:t>
      </w:r>
      <w:r w:rsidRPr="00752945">
        <w:rPr>
          <w:position w:val="-4"/>
        </w:rPr>
        <w:object w:dxaOrig="320" w:dyaOrig="260">
          <v:shape id="_x0000_i1037" type="#_x0000_t75" style="width:16.15pt;height:13.25pt" o:ole="">
            <v:imagedata r:id="rId35" o:title=""/>
          </v:shape>
          <o:OLEObject Type="Embed" ProgID="Equation.DSMT4" ShapeID="_x0000_i1037" DrawAspect="Content" ObjectID="_1668585423" r:id="rId36"/>
        </w:object>
      </w:r>
      <w:r>
        <w:rPr>
          <w:rFonts w:hint="eastAsia"/>
        </w:rPr>
        <w:t>的行列式，则</w:t>
      </w:r>
      <w:r w:rsidRPr="00752945">
        <w:rPr>
          <w:position w:val="-10"/>
        </w:rPr>
        <w:object w:dxaOrig="1160" w:dyaOrig="320">
          <v:shape id="_x0000_i1038" type="#_x0000_t75" style="width:58.2pt;height:16.15pt" o:ole="">
            <v:imagedata r:id="rId37" o:title=""/>
          </v:shape>
          <o:OLEObject Type="Embed" ProgID="Equation.DSMT4" ShapeID="_x0000_i1038" DrawAspect="Content" ObjectID="_1668585424" r:id="rId38"/>
        </w:object>
      </w:r>
      <w:r>
        <w:rPr>
          <w:rFonts w:hint="eastAsia"/>
        </w:rPr>
        <w:t>．</w:t>
      </w:r>
      <w:r w:rsidR="005013FC" w:rsidRPr="00752945">
        <w:rPr>
          <w:rFonts w:asciiTheme="minorEastAsia" w:eastAsiaTheme="minorEastAsia" w:hAnsiTheme="minorEastAsia" w:hint="eastAsia"/>
        </w:rPr>
        <w:tab/>
      </w:r>
      <w:r w:rsidR="00191D0A">
        <w:rPr>
          <w:rFonts w:hint="eastAsia"/>
        </w:rPr>
        <w:t>（</w:t>
      </w:r>
      <w:r w:rsidR="00191D0A">
        <w:rPr>
          <w:rFonts w:hint="eastAsia"/>
        </w:rPr>
        <w:t xml:space="preserve">    </w:t>
      </w:r>
      <w:r w:rsidR="00191D0A">
        <w:rPr>
          <w:rFonts w:hint="eastAsia"/>
        </w:rPr>
        <w:t>）</w:t>
      </w:r>
    </w:p>
    <w:p w:rsidR="00472D2E" w:rsidRDefault="00472D2E" w:rsidP="00472D2E">
      <w:pPr>
        <w:tabs>
          <w:tab w:val="left" w:leader="middleDot" w:pos="6510"/>
          <w:tab w:val="left" w:leader="middleDot" w:pos="6825"/>
        </w:tabs>
      </w:pPr>
    </w:p>
    <w:p w:rsidR="00472D2E" w:rsidRDefault="00472D2E" w:rsidP="00472D2E">
      <w:pPr>
        <w:tabs>
          <w:tab w:val="left" w:leader="middleDot" w:pos="6615"/>
        </w:tabs>
        <w:rPr>
          <w:rFonts w:ascii="宋体"/>
        </w:rPr>
      </w:pPr>
    </w:p>
    <w:p w:rsidR="00472D2E" w:rsidRDefault="00472D2E" w:rsidP="00D442E9">
      <w:pPr>
        <w:tabs>
          <w:tab w:val="left" w:leader="dot" w:pos="7200"/>
        </w:tabs>
        <w:ind w:left="480" w:hangingChars="200" w:hanging="480"/>
        <w:rPr>
          <w:rFonts w:ascii="宋体"/>
        </w:rPr>
      </w:pPr>
      <w:r w:rsidRPr="00C64888">
        <w:t>(5)</w:t>
      </w:r>
      <w:r w:rsidR="001A0782" w:rsidRPr="00425502">
        <w:rPr>
          <w:rStyle w:val="ae"/>
          <w:rFonts w:hint="eastAsia"/>
        </w:rPr>
        <w:t>【同试卷四第一</w:t>
      </w:r>
      <w:r w:rsidR="001A0782" w:rsidRPr="00425502">
        <w:rPr>
          <w:rStyle w:val="ae"/>
          <w:rFonts w:hint="eastAsia"/>
        </w:rPr>
        <w:t>(5)</w:t>
      </w:r>
      <w:r w:rsidR="001A0782" w:rsidRPr="00425502">
        <w:rPr>
          <w:rStyle w:val="ae"/>
          <w:rFonts w:hint="eastAsia"/>
        </w:rPr>
        <w:t>题】</w:t>
      </w:r>
      <w:r>
        <w:rPr>
          <w:rFonts w:ascii="宋体" w:hint="eastAsia"/>
        </w:rPr>
        <w:t>连续型随机变量取任何给定实数值的概率都等于</w:t>
      </w:r>
      <w:r w:rsidR="005013FC" w:rsidRPr="005013FC">
        <w:rPr>
          <w:position w:val="-6"/>
        </w:rPr>
        <w:object w:dxaOrig="200" w:dyaOrig="279">
          <v:shape id="_x0000_i1039" type="#_x0000_t75" style="width:9.8pt;height:13.8pt" o:ole="">
            <v:imagedata r:id="rId39" o:title=""/>
          </v:shape>
          <o:OLEObject Type="Embed" ProgID="Equation.DSMT4" ShapeID="_x0000_i1039" DrawAspect="Content" ObjectID="_1668585425" r:id="rId40"/>
        </w:object>
      </w:r>
      <w:r>
        <w:rPr>
          <w:rFonts w:ascii="宋体" w:hint="eastAsia"/>
        </w:rPr>
        <w:t>．</w:t>
      </w:r>
      <w:r>
        <w:rPr>
          <w:rFonts w:ascii="宋体"/>
        </w:rPr>
        <w:tab/>
        <w:t>(    )</w:t>
      </w:r>
    </w:p>
    <w:p w:rsidR="00472D2E" w:rsidRDefault="00472D2E" w:rsidP="00191D0A">
      <w:pPr>
        <w:tabs>
          <w:tab w:val="left" w:leader="middleDot" w:pos="7920"/>
        </w:tabs>
      </w:pPr>
    </w:p>
    <w:p w:rsidR="00472D2E" w:rsidRDefault="00472D2E" w:rsidP="00191D0A">
      <w:pPr>
        <w:tabs>
          <w:tab w:val="left" w:leader="middleDot" w:pos="7920"/>
        </w:tabs>
      </w:pPr>
    </w:p>
    <w:p w:rsidR="00571098" w:rsidRDefault="00571098" w:rsidP="00571098">
      <w:pPr>
        <w:pStyle w:val="1"/>
      </w:pPr>
      <w:r>
        <w:rPr>
          <w:rFonts w:hint="eastAsia"/>
        </w:rPr>
        <w:t>二、选择题（本题满分10分，每小题2分）</w:t>
      </w:r>
    </w:p>
    <w:p w:rsidR="00571098" w:rsidRDefault="00571098" w:rsidP="00571098">
      <w:pPr>
        <w:tabs>
          <w:tab w:val="left" w:leader="middleDot" w:pos="8100"/>
        </w:tabs>
        <w:rPr>
          <w:rFonts w:ascii="宋体"/>
        </w:rPr>
      </w:pPr>
    </w:p>
    <w:p w:rsidR="00571098" w:rsidRDefault="00571098" w:rsidP="00571098">
      <w:pPr>
        <w:tabs>
          <w:tab w:val="left" w:leader="middleDot" w:pos="8100"/>
        </w:tabs>
        <w:rPr>
          <w:rFonts w:ascii="宋体"/>
        </w:rPr>
      </w:pPr>
    </w:p>
    <w:p w:rsidR="00191D0A" w:rsidRDefault="00FF39DE" w:rsidP="00FF39DE">
      <w:r>
        <w:rPr>
          <w:rFonts w:hint="eastAsia"/>
        </w:rPr>
        <w:t>(</w:t>
      </w:r>
      <w:r w:rsidR="00472D2E">
        <w:rPr>
          <w:rFonts w:hint="eastAsia"/>
        </w:rPr>
        <w:t>1</w:t>
      </w:r>
      <w:r>
        <w:rPr>
          <w:rFonts w:hint="eastAsia"/>
        </w:rPr>
        <w:t xml:space="preserve">) </w:t>
      </w:r>
      <w:r w:rsidR="00191D0A">
        <w:rPr>
          <w:rFonts w:hint="eastAsia"/>
        </w:rPr>
        <w:t>函数</w:t>
      </w:r>
      <w:r w:rsidRPr="00FF39DE">
        <w:rPr>
          <w:rFonts w:hint="eastAsia"/>
        </w:rPr>
        <w:t>（</w:t>
      </w:r>
      <w:r w:rsidRPr="00FF39DE"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 w:rsidRPr="00FF39DE">
        <w:rPr>
          <w:rFonts w:hint="eastAsia"/>
        </w:rPr>
        <w:t xml:space="preserve">  </w:t>
      </w:r>
      <w:r w:rsidRPr="00FF39DE">
        <w:rPr>
          <w:rFonts w:hint="eastAsia"/>
        </w:rPr>
        <w:t>）</w:t>
      </w:r>
      <w:r w:rsidR="00191D0A">
        <w:rPr>
          <w:rFonts w:hint="eastAsia"/>
        </w:rPr>
        <w:t>在其定义域内连续</w:t>
      </w:r>
      <w:r>
        <w:rPr>
          <w:rFonts w:hint="eastAsia"/>
        </w:rPr>
        <w:t>．</w:t>
      </w:r>
    </w:p>
    <w:p w:rsidR="00FF39DE" w:rsidRDefault="00FF39DE" w:rsidP="00FF39DE">
      <w:pPr>
        <w:ind w:leftChars="200" w:left="480"/>
      </w:pPr>
      <w:r>
        <w:rPr>
          <w:rFonts w:hint="eastAsia"/>
        </w:rPr>
        <w:t>(</w:t>
      </w:r>
      <w:r w:rsidR="00191D0A">
        <w:rPr>
          <w:rFonts w:hint="eastAsia"/>
        </w:rPr>
        <w:t>A</w:t>
      </w:r>
      <w:r>
        <w:rPr>
          <w:rFonts w:hint="eastAsia"/>
        </w:rPr>
        <w:t xml:space="preserve">) </w:t>
      </w:r>
      <w:r w:rsidR="00191D0A" w:rsidRPr="00E00ACF">
        <w:rPr>
          <w:position w:val="-22"/>
        </w:rPr>
        <w:object w:dxaOrig="820" w:dyaOrig="560">
          <v:shape id="_x0000_i1040" type="#_x0000_t75" style="width:40.9pt;height:28.2pt" o:ole="" fillcolor="window">
            <v:imagedata r:id="rId41" o:title=""/>
          </v:shape>
          <o:OLEObject Type="Embed" ProgID="Equation.3" ShapeID="_x0000_i1040" DrawAspect="Content" ObjectID="_1668585426" r:id="rId42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 w:rsidR="00191D0A">
        <w:rPr>
          <w:rFonts w:hint="eastAsia"/>
        </w:rPr>
        <w:t>B</w:t>
      </w:r>
      <w:r>
        <w:rPr>
          <w:rFonts w:hint="eastAsia"/>
        </w:rPr>
        <w:t xml:space="preserve">) </w:t>
      </w:r>
      <w:r w:rsidRPr="00E00ACF">
        <w:rPr>
          <w:position w:val="-30"/>
        </w:rPr>
        <w:object w:dxaOrig="2120" w:dyaOrig="720">
          <v:shape id="_x0000_i1041" type="#_x0000_t75" style="width:106pt;height:36.3pt" o:ole="" fillcolor="window">
            <v:imagedata r:id="rId43" o:title=""/>
          </v:shape>
          <o:OLEObject Type="Embed" ProgID="Equation.DSMT4" ShapeID="_x0000_i1041" DrawAspect="Content" ObjectID="_1668585427" r:id="rId44"/>
        </w:object>
      </w:r>
    </w:p>
    <w:p w:rsidR="00191D0A" w:rsidRDefault="00FF39DE" w:rsidP="00FF39DE">
      <w:pPr>
        <w:ind w:leftChars="200" w:left="480"/>
      </w:pPr>
      <w:r>
        <w:rPr>
          <w:rFonts w:hint="eastAsia"/>
        </w:rPr>
        <w:t>(</w:t>
      </w:r>
      <w:r w:rsidR="00191D0A">
        <w:rPr>
          <w:rFonts w:hint="eastAsia"/>
        </w:rPr>
        <w:t>C</w:t>
      </w:r>
      <w:r>
        <w:rPr>
          <w:rFonts w:hint="eastAsia"/>
        </w:rPr>
        <w:t xml:space="preserve">) </w:t>
      </w:r>
      <w:r w:rsidRPr="00FF39DE">
        <w:rPr>
          <w:position w:val="-50"/>
        </w:rPr>
        <w:object w:dxaOrig="2120" w:dyaOrig="1120">
          <v:shape id="_x0000_i1042" type="#_x0000_t75" style="width:106pt;height:55.85pt" o:ole="" fillcolor="window">
            <v:imagedata r:id="rId45" o:title=""/>
          </v:shape>
          <o:OLEObject Type="Embed" ProgID="Equation.DSMT4" ShapeID="_x0000_i1042" DrawAspect="Content" ObjectID="_1668585428" r:id="rId46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 w:rsidR="00191D0A">
        <w:rPr>
          <w:rFonts w:hint="eastAsia"/>
        </w:rPr>
        <w:t>D</w:t>
      </w:r>
      <w:r>
        <w:rPr>
          <w:rFonts w:hint="eastAsia"/>
        </w:rPr>
        <w:t xml:space="preserve">) </w:t>
      </w:r>
      <w:r w:rsidRPr="00FF39DE">
        <w:rPr>
          <w:position w:val="-48"/>
        </w:rPr>
        <w:object w:dxaOrig="1960" w:dyaOrig="1080">
          <v:shape id="_x0000_i1043" type="#_x0000_t75" style="width:98.5pt;height:53.55pt" o:ole="" fillcolor="window">
            <v:imagedata r:id="rId47" o:title=""/>
          </v:shape>
          <o:OLEObject Type="Embed" ProgID="Equation.DSMT4" ShapeID="_x0000_i1043" DrawAspect="Content" ObjectID="_1668585429" r:id="rId48"/>
        </w:object>
      </w:r>
    </w:p>
    <w:p w:rsidR="00FF39DE" w:rsidRDefault="00FF39DE" w:rsidP="00571098">
      <w:pPr>
        <w:tabs>
          <w:tab w:val="left" w:pos="1145"/>
          <w:tab w:val="left" w:leader="middleDot" w:pos="7920"/>
        </w:tabs>
      </w:pPr>
    </w:p>
    <w:p w:rsidR="00FF39DE" w:rsidRDefault="00FF39DE" w:rsidP="00571098">
      <w:pPr>
        <w:tabs>
          <w:tab w:val="left" w:pos="1145"/>
          <w:tab w:val="left" w:leader="middleDot" w:pos="7920"/>
        </w:tabs>
      </w:pPr>
    </w:p>
    <w:p w:rsidR="00571098" w:rsidRDefault="00571098" w:rsidP="00571098">
      <w:pPr>
        <w:tabs>
          <w:tab w:val="left" w:leader="middleDot" w:pos="8100"/>
        </w:tabs>
        <w:ind w:left="480" w:hangingChars="200" w:hanging="480"/>
        <w:rPr>
          <w:rFonts w:ascii="宋体"/>
          <w:u w:val="single"/>
        </w:rPr>
      </w:pPr>
      <w:r w:rsidRPr="00BC2992">
        <w:t>(2)</w:t>
      </w:r>
      <w:r w:rsidR="001A0782" w:rsidRPr="00425502">
        <w:rPr>
          <w:rStyle w:val="ae"/>
          <w:rFonts w:hint="eastAsia"/>
        </w:rPr>
        <w:t>【同试卷四第二</w:t>
      </w:r>
      <w:r w:rsidR="001A0782" w:rsidRPr="00425502">
        <w:rPr>
          <w:rStyle w:val="ae"/>
          <w:rFonts w:hint="eastAsia"/>
        </w:rPr>
        <w:t>(2)</w:t>
      </w:r>
      <w:r w:rsidR="001A0782" w:rsidRPr="00425502">
        <w:rPr>
          <w:rStyle w:val="ae"/>
          <w:rFonts w:hint="eastAsia"/>
        </w:rPr>
        <w:t>题】</w:t>
      </w:r>
      <w:r>
        <w:rPr>
          <w:rFonts w:ascii="宋体" w:hint="eastAsia"/>
        </w:rPr>
        <w:t>若函数</w:t>
      </w:r>
      <w:r w:rsidRPr="00194FEA">
        <w:rPr>
          <w:position w:val="-10"/>
        </w:rPr>
        <w:object w:dxaOrig="540" w:dyaOrig="320">
          <v:shape id="_x0000_i1044" type="#_x0000_t75" style="width:27.05pt;height:16.15pt" o:ole="">
            <v:imagedata r:id="rId49" o:title=""/>
          </v:shape>
          <o:OLEObject Type="Embed" ProgID="Equation.DSMT4" ShapeID="_x0000_i1044" DrawAspect="Content" ObjectID="_1668585430" r:id="rId50"/>
        </w:object>
      </w:r>
      <w:r>
        <w:rPr>
          <w:rFonts w:ascii="宋体" w:hint="eastAsia"/>
        </w:rPr>
        <w:t>在区间</w:t>
      </w:r>
      <w:r w:rsidRPr="00194FEA">
        <w:rPr>
          <w:position w:val="-10"/>
        </w:rPr>
        <w:object w:dxaOrig="560" w:dyaOrig="320">
          <v:shape id="_x0000_i1045" type="#_x0000_t75" style="width:28.2pt;height:16.15pt" o:ole="">
            <v:imagedata r:id="rId51" o:title=""/>
          </v:shape>
          <o:OLEObject Type="Embed" ProgID="Equation.DSMT4" ShapeID="_x0000_i1045" DrawAspect="Content" ObjectID="_1668585431" r:id="rId52"/>
        </w:object>
      </w:r>
      <w:r>
        <w:rPr>
          <w:rFonts w:ascii="宋体" w:hint="eastAsia"/>
        </w:rPr>
        <w:t>内可导，</w:t>
      </w:r>
      <w:r w:rsidRPr="00194FEA">
        <w:rPr>
          <w:position w:val="-12"/>
        </w:rPr>
        <w:object w:dxaOrig="279" w:dyaOrig="360">
          <v:shape id="_x0000_i1046" type="#_x0000_t75" style="width:13.8pt;height:17.85pt" o:ole="">
            <v:imagedata r:id="rId53" o:title=""/>
          </v:shape>
          <o:OLEObject Type="Embed" ProgID="Equation.DSMT4" ShapeID="_x0000_i1046" DrawAspect="Content" ObjectID="_1668585432" r:id="rId54"/>
        </w:object>
      </w:r>
      <w:r>
        <w:rPr>
          <w:rFonts w:ascii="宋体" w:hint="eastAsia"/>
        </w:rPr>
        <w:t>和</w:t>
      </w:r>
      <w:r w:rsidRPr="00194FEA">
        <w:rPr>
          <w:position w:val="-12"/>
        </w:rPr>
        <w:object w:dxaOrig="279" w:dyaOrig="360">
          <v:shape id="_x0000_i1047" type="#_x0000_t75" style="width:13.8pt;height:17.85pt" o:ole="">
            <v:imagedata r:id="rId55" o:title=""/>
          </v:shape>
          <o:OLEObject Type="Embed" ProgID="Equation.DSMT4" ShapeID="_x0000_i1047" DrawAspect="Content" ObjectID="_1668585433" r:id="rId56"/>
        </w:object>
      </w:r>
      <w:r>
        <w:rPr>
          <w:rFonts w:ascii="宋体" w:hint="eastAsia"/>
        </w:rPr>
        <w:t>是区间</w:t>
      </w:r>
      <w:r w:rsidRPr="00194FEA">
        <w:rPr>
          <w:position w:val="-10"/>
        </w:rPr>
        <w:object w:dxaOrig="560" w:dyaOrig="320">
          <v:shape id="_x0000_i1048" type="#_x0000_t75" style="width:28.2pt;height:16.15pt" o:ole="">
            <v:imagedata r:id="rId57" o:title=""/>
          </v:shape>
          <o:OLEObject Type="Embed" ProgID="Equation.DSMT4" ShapeID="_x0000_i1048" DrawAspect="Content" ObjectID="_1668585434" r:id="rId58"/>
        </w:object>
      </w:r>
      <w:r>
        <w:rPr>
          <w:rFonts w:ascii="宋体" w:hint="eastAsia"/>
        </w:rPr>
        <w:t>内任意两点，且</w:t>
      </w:r>
      <w:r w:rsidRPr="00194FEA">
        <w:rPr>
          <w:position w:val="-12"/>
        </w:rPr>
        <w:object w:dxaOrig="720" w:dyaOrig="360">
          <v:shape id="_x0000_i1049" type="#_x0000_t75" style="width:36.3pt;height:17.85pt" o:ole="">
            <v:imagedata r:id="rId59" o:title=""/>
          </v:shape>
          <o:OLEObject Type="Embed" ProgID="Equation.DSMT4" ShapeID="_x0000_i1049" DrawAspect="Content" ObjectID="_1668585435" r:id="rId60"/>
        </w:object>
      </w:r>
      <w:r>
        <w:rPr>
          <w:rFonts w:ascii="宋体" w:hint="eastAsia"/>
        </w:rPr>
        <w:t>，则至少存在一点</w:t>
      </w:r>
      <w:r w:rsidRPr="00194FEA">
        <w:rPr>
          <w:position w:val="-10"/>
        </w:rPr>
        <w:object w:dxaOrig="200" w:dyaOrig="320">
          <v:shape id="_x0000_i1050" type="#_x0000_t75" style="width:9.8pt;height:16.15pt" o:ole="">
            <v:imagedata r:id="rId61" o:title=""/>
          </v:shape>
          <o:OLEObject Type="Embed" ProgID="Equation.DSMT4" ShapeID="_x0000_i1050" DrawAspect="Content" ObjectID="_1668585436" r:id="rId62"/>
        </w:object>
      </w:r>
      <w:r>
        <w:rPr>
          <w:rFonts w:ascii="宋体" w:hint="eastAsia"/>
        </w:rPr>
        <w:t>，使</w:t>
      </w:r>
      <w:r w:rsidRPr="00C2408E">
        <w:rPr>
          <w:rFonts w:ascii="宋体" w:hint="eastAsia"/>
        </w:rPr>
        <w:t>（      ）</w:t>
      </w:r>
      <w:r>
        <w:rPr>
          <w:rFonts w:ascii="宋体" w:hint="eastAsia"/>
        </w:rPr>
        <w:t>．</w:t>
      </w:r>
    </w:p>
    <w:p w:rsidR="00571098" w:rsidRDefault="00571098" w:rsidP="00571098">
      <w:pPr>
        <w:tabs>
          <w:tab w:val="left" w:leader="middleDot" w:pos="8100"/>
        </w:tabs>
        <w:ind w:leftChars="200" w:left="480"/>
        <w:rPr>
          <w:rFonts w:ascii="宋体"/>
        </w:rPr>
      </w:pPr>
      <w:r w:rsidRPr="00C2408E">
        <w:rPr>
          <w:rFonts w:hint="eastAsia"/>
        </w:rPr>
        <w:t xml:space="preserve">(A) </w:t>
      </w:r>
      <w:r w:rsidRPr="00194FEA">
        <w:rPr>
          <w:position w:val="-10"/>
        </w:rPr>
        <w:object w:dxaOrig="2560" w:dyaOrig="320">
          <v:shape id="_x0000_i1051" type="#_x0000_t75" style="width:127.85pt;height:16.15pt" o:ole="">
            <v:imagedata r:id="rId63" o:title=""/>
          </v:shape>
          <o:OLEObject Type="Embed" ProgID="Equation.DSMT4" ShapeID="_x0000_i1051" DrawAspect="Content" ObjectID="_1668585437" r:id="rId64"/>
        </w:object>
      </w:r>
      <w:r>
        <w:rPr>
          <w:rFonts w:ascii="宋体"/>
        </w:rPr>
        <w:t>,</w:t>
      </w:r>
      <w:r>
        <w:rPr>
          <w:rFonts w:ascii="宋体" w:hint="eastAsia"/>
        </w:rPr>
        <w:t>其中</w:t>
      </w:r>
      <w:r w:rsidRPr="00194FEA">
        <w:rPr>
          <w:position w:val="-10"/>
        </w:rPr>
        <w:object w:dxaOrig="900" w:dyaOrig="320">
          <v:shape id="_x0000_i1052" type="#_x0000_t75" style="width:44.95pt;height:16.15pt" o:ole="">
            <v:imagedata r:id="rId65" o:title=""/>
          </v:shape>
          <o:OLEObject Type="Embed" ProgID="Equation.DSMT4" ShapeID="_x0000_i1052" DrawAspect="Content" ObjectID="_1668585438" r:id="rId66"/>
        </w:object>
      </w:r>
    </w:p>
    <w:p w:rsidR="00571098" w:rsidRDefault="00571098" w:rsidP="00571098">
      <w:pPr>
        <w:tabs>
          <w:tab w:val="left" w:leader="middleDot" w:pos="8100"/>
        </w:tabs>
        <w:ind w:leftChars="200" w:left="480"/>
        <w:rPr>
          <w:rFonts w:ascii="宋体"/>
        </w:rPr>
      </w:pPr>
      <w:r w:rsidRPr="00C2408E">
        <w:rPr>
          <w:rFonts w:hint="eastAsia"/>
        </w:rPr>
        <w:t xml:space="preserve">(B) </w:t>
      </w:r>
      <w:r w:rsidRPr="00194FEA">
        <w:rPr>
          <w:position w:val="-12"/>
        </w:rPr>
        <w:object w:dxaOrig="2760" w:dyaOrig="360">
          <v:shape id="_x0000_i1053" type="#_x0000_t75" style="width:138.25pt;height:17.85pt" o:ole="">
            <v:imagedata r:id="rId67" o:title=""/>
          </v:shape>
          <o:OLEObject Type="Embed" ProgID="Equation.DSMT4" ShapeID="_x0000_i1053" DrawAspect="Content" ObjectID="_1668585439" r:id="rId68"/>
        </w:object>
      </w:r>
      <w:r>
        <w:rPr>
          <w:rFonts w:ascii="宋体"/>
        </w:rPr>
        <w:t>,</w:t>
      </w:r>
      <w:r>
        <w:rPr>
          <w:rFonts w:ascii="宋体" w:hint="eastAsia"/>
        </w:rPr>
        <w:t>其中</w:t>
      </w:r>
      <w:r w:rsidRPr="00194FEA">
        <w:rPr>
          <w:position w:val="-12"/>
        </w:rPr>
        <w:object w:dxaOrig="999" w:dyaOrig="360">
          <v:shape id="_x0000_i1054" type="#_x0000_t75" style="width:50.1pt;height:17.85pt" o:ole="">
            <v:imagedata r:id="rId69" o:title=""/>
          </v:shape>
          <o:OLEObject Type="Embed" ProgID="Equation.DSMT4" ShapeID="_x0000_i1054" DrawAspect="Content" ObjectID="_1668585440" r:id="rId70"/>
        </w:object>
      </w:r>
    </w:p>
    <w:p w:rsidR="00571098" w:rsidRDefault="00571098" w:rsidP="00571098">
      <w:pPr>
        <w:tabs>
          <w:tab w:val="left" w:leader="middleDot" w:pos="8100"/>
        </w:tabs>
        <w:ind w:leftChars="200" w:left="480"/>
        <w:rPr>
          <w:rFonts w:ascii="宋体"/>
        </w:rPr>
      </w:pPr>
      <w:r w:rsidRPr="00C2408E">
        <w:rPr>
          <w:rFonts w:hint="eastAsia"/>
        </w:rPr>
        <w:t xml:space="preserve">(C) </w:t>
      </w:r>
      <w:r w:rsidRPr="00194FEA">
        <w:rPr>
          <w:position w:val="-12"/>
        </w:rPr>
        <w:object w:dxaOrig="2960" w:dyaOrig="360">
          <v:shape id="_x0000_i1055" type="#_x0000_t75" style="width:148.05pt;height:17.85pt" o:ole="">
            <v:imagedata r:id="rId71" o:title=""/>
          </v:shape>
          <o:OLEObject Type="Embed" ProgID="Equation.DSMT4" ShapeID="_x0000_i1055" DrawAspect="Content" ObjectID="_1668585441" r:id="rId72"/>
        </w:object>
      </w:r>
      <w:r>
        <w:rPr>
          <w:rFonts w:ascii="宋体"/>
        </w:rPr>
        <w:t>,</w:t>
      </w:r>
      <w:r>
        <w:rPr>
          <w:rFonts w:ascii="宋体" w:hint="eastAsia"/>
        </w:rPr>
        <w:t>其中</w:t>
      </w:r>
      <w:r w:rsidRPr="00194FEA">
        <w:rPr>
          <w:position w:val="-12"/>
        </w:rPr>
        <w:object w:dxaOrig="1060" w:dyaOrig="360">
          <v:shape id="_x0000_i1056" type="#_x0000_t75" style="width:53pt;height:17.85pt" o:ole="">
            <v:imagedata r:id="rId73" o:title=""/>
          </v:shape>
          <o:OLEObject Type="Embed" ProgID="Equation.DSMT4" ShapeID="_x0000_i1056" DrawAspect="Content" ObjectID="_1668585442" r:id="rId74"/>
        </w:object>
      </w:r>
    </w:p>
    <w:p w:rsidR="00571098" w:rsidRDefault="00571098" w:rsidP="00571098">
      <w:pPr>
        <w:tabs>
          <w:tab w:val="left" w:leader="middleDot" w:pos="8100"/>
        </w:tabs>
        <w:ind w:leftChars="200" w:left="480"/>
        <w:rPr>
          <w:rFonts w:ascii="宋体"/>
        </w:rPr>
      </w:pPr>
      <w:r w:rsidRPr="00C2408E">
        <w:rPr>
          <w:rFonts w:hint="eastAsia"/>
        </w:rPr>
        <w:lastRenderedPageBreak/>
        <w:t xml:space="preserve">(D) </w:t>
      </w:r>
      <w:r w:rsidRPr="00194FEA">
        <w:rPr>
          <w:position w:val="-12"/>
        </w:rPr>
        <w:object w:dxaOrig="2760" w:dyaOrig="360">
          <v:shape id="_x0000_i1057" type="#_x0000_t75" style="width:138.25pt;height:17.85pt" o:ole="">
            <v:imagedata r:id="rId75" o:title=""/>
          </v:shape>
          <o:OLEObject Type="Embed" ProgID="Equation.DSMT4" ShapeID="_x0000_i1057" DrawAspect="Content" ObjectID="_1668585443" r:id="rId76"/>
        </w:object>
      </w:r>
      <w:r>
        <w:rPr>
          <w:rFonts w:ascii="宋体"/>
        </w:rPr>
        <w:t>,</w:t>
      </w:r>
      <w:r>
        <w:rPr>
          <w:rFonts w:ascii="宋体" w:hint="eastAsia"/>
        </w:rPr>
        <w:t>其中</w:t>
      </w:r>
      <w:r w:rsidRPr="00194FEA">
        <w:rPr>
          <w:position w:val="-12"/>
        </w:rPr>
        <w:object w:dxaOrig="960" w:dyaOrig="360">
          <v:shape id="_x0000_i1058" type="#_x0000_t75" style="width:47.8pt;height:17.85pt" o:ole="">
            <v:imagedata r:id="rId77" o:title=""/>
          </v:shape>
          <o:OLEObject Type="Embed" ProgID="Equation.DSMT4" ShapeID="_x0000_i1058" DrawAspect="Content" ObjectID="_1668585444" r:id="rId78"/>
        </w:object>
      </w:r>
    </w:p>
    <w:p w:rsidR="00571098" w:rsidRDefault="00571098" w:rsidP="00571098">
      <w:pPr>
        <w:tabs>
          <w:tab w:val="left" w:leader="middleDot" w:pos="8100"/>
        </w:tabs>
        <w:rPr>
          <w:rFonts w:ascii="宋体"/>
        </w:rPr>
      </w:pPr>
    </w:p>
    <w:p w:rsidR="00571098" w:rsidRDefault="00571098" w:rsidP="00571098">
      <w:pPr>
        <w:tabs>
          <w:tab w:val="left" w:leader="middleDot" w:pos="8100"/>
        </w:tabs>
        <w:rPr>
          <w:rFonts w:ascii="宋体"/>
        </w:rPr>
      </w:pPr>
    </w:p>
    <w:p w:rsidR="00571098" w:rsidRDefault="00571098" w:rsidP="00571098">
      <w:pPr>
        <w:tabs>
          <w:tab w:val="left" w:leader="middleDot" w:pos="8100"/>
        </w:tabs>
        <w:rPr>
          <w:rFonts w:ascii="宋体"/>
        </w:rPr>
      </w:pPr>
      <w:r w:rsidRPr="00BC2992">
        <w:t>(3)</w:t>
      </w:r>
      <w:r w:rsidR="001A0782" w:rsidRPr="00425502">
        <w:rPr>
          <w:rStyle w:val="ae"/>
          <w:rFonts w:hint="eastAsia"/>
        </w:rPr>
        <w:t>【同试卷四第二</w:t>
      </w:r>
      <w:r w:rsidR="001A0782" w:rsidRPr="00425502">
        <w:rPr>
          <w:rStyle w:val="ae"/>
          <w:rFonts w:hint="eastAsia"/>
        </w:rPr>
        <w:t>(3)</w:t>
      </w:r>
      <w:r w:rsidR="001A0782" w:rsidRPr="00425502">
        <w:rPr>
          <w:rStyle w:val="ae"/>
          <w:rFonts w:hint="eastAsia"/>
        </w:rPr>
        <w:t>题】</w:t>
      </w:r>
      <w:r>
        <w:rPr>
          <w:rFonts w:ascii="宋体" w:hint="eastAsia"/>
        </w:rPr>
        <w:t>广义积分</w:t>
      </w:r>
      <w:r w:rsidRPr="00C2408E">
        <w:rPr>
          <w:rFonts w:ascii="宋体" w:hint="eastAsia"/>
        </w:rPr>
        <w:t>（      ）</w:t>
      </w:r>
      <w:r>
        <w:rPr>
          <w:rFonts w:ascii="宋体" w:hint="eastAsia"/>
        </w:rPr>
        <w:t>收敛．</w:t>
      </w:r>
    </w:p>
    <w:p w:rsidR="00571098" w:rsidRDefault="00571098" w:rsidP="00571098">
      <w:pPr>
        <w:tabs>
          <w:tab w:val="left" w:leader="middleDot" w:pos="8100"/>
        </w:tabs>
        <w:ind w:leftChars="200" w:left="480"/>
        <w:rPr>
          <w:rFonts w:ascii="宋体"/>
        </w:rPr>
      </w:pPr>
      <w:r w:rsidRPr="00C2408E">
        <w:t>(A)</w:t>
      </w:r>
      <w:r>
        <w:rPr>
          <w:rFonts w:hint="eastAsia"/>
        </w:rPr>
        <w:t xml:space="preserve"> </w:t>
      </w:r>
      <w:r w:rsidR="00363A17" w:rsidRPr="00194FEA">
        <w:rPr>
          <w:position w:val="-24"/>
        </w:rPr>
        <w:object w:dxaOrig="1060" w:dyaOrig="620">
          <v:shape id="_x0000_i1059" type="#_x0000_t75" style="width:53pt;height:31.1pt" o:ole="">
            <v:imagedata r:id="rId79" o:title=""/>
          </v:shape>
          <o:OLEObject Type="Embed" ProgID="Equation.DSMT4" ShapeID="_x0000_i1059" DrawAspect="Content" ObjectID="_1668585445" r:id="rId80"/>
        </w:object>
      </w:r>
      <w:r>
        <w:rPr>
          <w:rFonts w:ascii="宋体"/>
        </w:rPr>
        <w:t xml:space="preserve">  </w:t>
      </w:r>
      <w:r>
        <w:rPr>
          <w:rFonts w:ascii="宋体" w:hint="eastAsia"/>
        </w:rPr>
        <w:t xml:space="preserve">  </w:t>
      </w:r>
      <w:r w:rsidRPr="00C2408E">
        <w:t xml:space="preserve">(B) </w:t>
      </w:r>
      <w:r w:rsidR="00363A17" w:rsidRPr="00194FEA">
        <w:rPr>
          <w:position w:val="-24"/>
        </w:rPr>
        <w:object w:dxaOrig="960" w:dyaOrig="620">
          <v:shape id="_x0000_i1060" type="#_x0000_t75" style="width:47.8pt;height:31.1pt" o:ole="">
            <v:imagedata r:id="rId81" o:title=""/>
          </v:shape>
          <o:OLEObject Type="Embed" ProgID="Equation.DSMT4" ShapeID="_x0000_i1060" DrawAspect="Content" ObjectID="_1668585446" r:id="rId82"/>
        </w:object>
      </w:r>
      <w:r>
        <w:rPr>
          <w:rFonts w:ascii="宋体"/>
        </w:rPr>
        <w:t xml:space="preserve">    </w:t>
      </w:r>
      <w:r w:rsidRPr="00C2408E">
        <w:t xml:space="preserve">(C) </w:t>
      </w:r>
      <w:r w:rsidR="00363A17" w:rsidRPr="00194FEA">
        <w:rPr>
          <w:position w:val="-28"/>
        </w:rPr>
        <w:object w:dxaOrig="1180" w:dyaOrig="660">
          <v:shape id="_x0000_i1061" type="#_x0000_t75" style="width:58.75pt;height:32.85pt" o:ole="">
            <v:imagedata r:id="rId83" o:title=""/>
          </v:shape>
          <o:OLEObject Type="Embed" ProgID="Equation.DSMT4" ShapeID="_x0000_i1061" DrawAspect="Content" ObjectID="_1668585447" r:id="rId84"/>
        </w:object>
      </w:r>
      <w:r>
        <w:rPr>
          <w:rFonts w:ascii="宋体"/>
        </w:rPr>
        <w:t xml:space="preserve">  </w:t>
      </w:r>
      <w:r>
        <w:rPr>
          <w:rFonts w:ascii="宋体" w:hint="eastAsia"/>
        </w:rPr>
        <w:t xml:space="preserve">  </w:t>
      </w:r>
      <w:r w:rsidRPr="00C2408E">
        <w:t xml:space="preserve">(D) </w:t>
      </w:r>
      <w:r w:rsidR="00363A17" w:rsidRPr="00194FEA">
        <w:rPr>
          <w:position w:val="-28"/>
        </w:rPr>
        <w:object w:dxaOrig="1120" w:dyaOrig="660">
          <v:shape id="_x0000_i1062" type="#_x0000_t75" style="width:55.85pt;height:32.85pt" o:ole="">
            <v:imagedata r:id="rId85" o:title=""/>
          </v:shape>
          <o:OLEObject Type="Embed" ProgID="Equation.DSMT4" ShapeID="_x0000_i1062" DrawAspect="Content" ObjectID="_1668585448" r:id="rId86"/>
        </w:object>
      </w:r>
    </w:p>
    <w:p w:rsidR="00571098" w:rsidRDefault="00571098" w:rsidP="00571098">
      <w:pPr>
        <w:tabs>
          <w:tab w:val="left" w:leader="middleDot" w:pos="8100"/>
        </w:tabs>
        <w:rPr>
          <w:rFonts w:ascii="宋体"/>
        </w:rPr>
      </w:pPr>
    </w:p>
    <w:p w:rsidR="00571098" w:rsidRDefault="00571098" w:rsidP="00571098">
      <w:pPr>
        <w:tabs>
          <w:tab w:val="left" w:leader="middleDot" w:pos="8100"/>
        </w:tabs>
        <w:rPr>
          <w:rFonts w:ascii="宋体"/>
        </w:rPr>
      </w:pPr>
    </w:p>
    <w:p w:rsidR="00571098" w:rsidRDefault="00571098" w:rsidP="001A0782">
      <w:pPr>
        <w:tabs>
          <w:tab w:val="left" w:leader="middleDot" w:pos="8100"/>
        </w:tabs>
        <w:ind w:left="480" w:hangingChars="200" w:hanging="480"/>
        <w:rPr>
          <w:rFonts w:ascii="宋体"/>
        </w:rPr>
      </w:pPr>
      <w:r w:rsidRPr="00BC2992">
        <w:t>(4)</w:t>
      </w:r>
      <w:r w:rsidR="001A0782" w:rsidRPr="00425502">
        <w:rPr>
          <w:rStyle w:val="ae"/>
          <w:rFonts w:hint="eastAsia"/>
        </w:rPr>
        <w:t>【同试卷四第二</w:t>
      </w:r>
      <w:r w:rsidR="001A0782" w:rsidRPr="00425502">
        <w:rPr>
          <w:rStyle w:val="ae"/>
          <w:rFonts w:hint="eastAsia"/>
        </w:rPr>
        <w:t>(4)</w:t>
      </w:r>
      <w:r w:rsidR="001A0782" w:rsidRPr="00425502">
        <w:rPr>
          <w:rStyle w:val="ae"/>
          <w:rFonts w:hint="eastAsia"/>
        </w:rPr>
        <w:t>题】</w:t>
      </w:r>
      <w:r>
        <w:rPr>
          <w:rFonts w:ascii="宋体" w:hint="eastAsia"/>
        </w:rPr>
        <w:t>假设</w:t>
      </w:r>
      <w:r w:rsidRPr="00025957">
        <w:rPr>
          <w:position w:val="-4"/>
        </w:rPr>
        <w:object w:dxaOrig="220" w:dyaOrig="260">
          <v:shape id="_x0000_i1063" type="#_x0000_t75" style="width:10.95pt;height:13.25pt" o:ole="">
            <v:imagedata r:id="rId87" o:title=""/>
          </v:shape>
          <o:OLEObject Type="Embed" ProgID="Equation.DSMT4" ShapeID="_x0000_i1063" DrawAspect="Content" ObjectID="_1668585449" r:id="rId88"/>
        </w:object>
      </w:r>
      <w:r>
        <w:rPr>
          <w:rFonts w:ascii="宋体" w:hint="eastAsia"/>
        </w:rPr>
        <w:t>是</w:t>
      </w:r>
      <w:r w:rsidRPr="00025957">
        <w:rPr>
          <w:position w:val="-4"/>
        </w:rPr>
        <w:object w:dxaOrig="200" w:dyaOrig="200">
          <v:shape id="_x0000_i1064" type="#_x0000_t75" style="width:9.8pt;height:9.8pt" o:ole="">
            <v:imagedata r:id="rId89" o:title=""/>
          </v:shape>
          <o:OLEObject Type="Embed" ProgID="Equation.DSMT4" ShapeID="_x0000_i1064" DrawAspect="Content" ObjectID="_1668585450" r:id="rId90"/>
        </w:object>
      </w:r>
      <w:r>
        <w:rPr>
          <w:rFonts w:ascii="宋体" w:hint="eastAsia"/>
        </w:rPr>
        <w:t>阶方阵，其秩</w:t>
      </w:r>
      <w:r w:rsidRPr="00025957">
        <w:rPr>
          <w:position w:val="-4"/>
        </w:rPr>
        <w:object w:dxaOrig="520" w:dyaOrig="200">
          <v:shape id="_x0000_i1065" type="#_x0000_t75" style="width:25.9pt;height:9.8pt" o:ole="">
            <v:imagedata r:id="rId91" o:title=""/>
          </v:shape>
          <o:OLEObject Type="Embed" ProgID="Equation.DSMT4" ShapeID="_x0000_i1065" DrawAspect="Content" ObjectID="_1668585451" r:id="rId92"/>
        </w:object>
      </w:r>
      <w:r>
        <w:rPr>
          <w:rFonts w:ascii="宋体" w:hint="eastAsia"/>
        </w:rPr>
        <w:t>，那么在</w:t>
      </w:r>
      <w:r w:rsidRPr="00025957">
        <w:rPr>
          <w:position w:val="-4"/>
        </w:rPr>
        <w:object w:dxaOrig="220" w:dyaOrig="260">
          <v:shape id="_x0000_i1066" type="#_x0000_t75" style="width:10.95pt;height:13.25pt" o:ole="">
            <v:imagedata r:id="rId93" o:title=""/>
          </v:shape>
          <o:OLEObject Type="Embed" ProgID="Equation.DSMT4" ShapeID="_x0000_i1066" DrawAspect="Content" ObjectID="_1668585452" r:id="rId94"/>
        </w:object>
      </w:r>
      <w:r>
        <w:rPr>
          <w:rFonts w:ascii="宋体" w:hint="eastAsia"/>
        </w:rPr>
        <w:t>的</w:t>
      </w:r>
      <w:r w:rsidRPr="00025957">
        <w:rPr>
          <w:position w:val="-4"/>
        </w:rPr>
        <w:object w:dxaOrig="200" w:dyaOrig="200">
          <v:shape id="_x0000_i1067" type="#_x0000_t75" style="width:9.8pt;height:9.8pt" o:ole="">
            <v:imagedata r:id="rId95" o:title=""/>
          </v:shape>
          <o:OLEObject Type="Embed" ProgID="Equation.DSMT4" ShapeID="_x0000_i1067" DrawAspect="Content" ObjectID="_1668585453" r:id="rId96"/>
        </w:object>
      </w:r>
      <w:r>
        <w:rPr>
          <w:rFonts w:ascii="宋体" w:hint="eastAsia"/>
        </w:rPr>
        <w:t>个行向量中</w:t>
      </w:r>
      <w:r w:rsidRPr="00C2408E">
        <w:rPr>
          <w:rFonts w:ascii="宋体" w:hint="eastAsia"/>
        </w:rPr>
        <w:t>（      ）</w:t>
      </w:r>
      <w:r>
        <w:rPr>
          <w:rFonts w:ascii="宋体" w:hint="eastAsia"/>
        </w:rPr>
        <w:t>．</w:t>
      </w:r>
    </w:p>
    <w:p w:rsidR="00571098" w:rsidRDefault="00571098" w:rsidP="00571098">
      <w:pPr>
        <w:ind w:leftChars="200" w:left="480"/>
      </w:pPr>
      <w:r>
        <w:rPr>
          <w:rFonts w:hint="eastAsia"/>
        </w:rPr>
        <w:t xml:space="preserve">(A) </w:t>
      </w:r>
      <w:r>
        <w:rPr>
          <w:rFonts w:hint="eastAsia"/>
        </w:rPr>
        <w:t>必有</w:t>
      </w:r>
      <w:r w:rsidRPr="00025957">
        <w:rPr>
          <w:position w:val="-4"/>
        </w:rPr>
        <w:object w:dxaOrig="180" w:dyaOrig="200">
          <v:shape id="_x0000_i1068" type="#_x0000_t75" style="width:9.2pt;height:9.8pt" o:ole="">
            <v:imagedata r:id="rId97" o:title=""/>
          </v:shape>
          <o:OLEObject Type="Embed" ProgID="Equation.DSMT4" ShapeID="_x0000_i1068" DrawAspect="Content" ObjectID="_1668585454" r:id="rId98"/>
        </w:object>
      </w:r>
      <w:r>
        <w:rPr>
          <w:rFonts w:hint="eastAsia"/>
        </w:rPr>
        <w:t>个行向量线性无关</w:t>
      </w:r>
      <w:r>
        <w:t>.</w:t>
      </w:r>
    </w:p>
    <w:p w:rsidR="00571098" w:rsidRDefault="00571098" w:rsidP="00571098">
      <w:pPr>
        <w:ind w:leftChars="200" w:left="480"/>
      </w:pPr>
      <w:r>
        <w:rPr>
          <w:rFonts w:hint="eastAsia"/>
        </w:rPr>
        <w:t xml:space="preserve">(B) </w:t>
      </w:r>
      <w:r>
        <w:rPr>
          <w:rFonts w:hint="eastAsia"/>
        </w:rPr>
        <w:t>任意</w:t>
      </w:r>
      <w:r w:rsidRPr="00025957">
        <w:rPr>
          <w:position w:val="-4"/>
        </w:rPr>
        <w:object w:dxaOrig="180" w:dyaOrig="200">
          <v:shape id="_x0000_i1069" type="#_x0000_t75" style="width:9.2pt;height:9.8pt" o:ole="">
            <v:imagedata r:id="rId99" o:title=""/>
          </v:shape>
          <o:OLEObject Type="Embed" ProgID="Equation.DSMT4" ShapeID="_x0000_i1069" DrawAspect="Content" ObjectID="_1668585455" r:id="rId100"/>
        </w:object>
      </w:r>
      <w:r>
        <w:rPr>
          <w:rFonts w:hint="eastAsia"/>
        </w:rPr>
        <w:t>个行向量都线性无关</w:t>
      </w:r>
      <w:r>
        <w:t>.</w:t>
      </w:r>
    </w:p>
    <w:p w:rsidR="00571098" w:rsidRDefault="00571098" w:rsidP="00571098">
      <w:pPr>
        <w:ind w:leftChars="200" w:left="480"/>
      </w:pPr>
      <w:r>
        <w:rPr>
          <w:rFonts w:hint="eastAsia"/>
        </w:rPr>
        <w:t xml:space="preserve">(C) </w:t>
      </w:r>
      <w:r>
        <w:rPr>
          <w:rFonts w:hint="eastAsia"/>
        </w:rPr>
        <w:t>任意</w:t>
      </w:r>
      <w:r w:rsidRPr="00025957">
        <w:rPr>
          <w:position w:val="-4"/>
        </w:rPr>
        <w:object w:dxaOrig="180" w:dyaOrig="200">
          <v:shape id="_x0000_i1070" type="#_x0000_t75" style="width:9.2pt;height:9.8pt" o:ole="">
            <v:imagedata r:id="rId101" o:title=""/>
          </v:shape>
          <o:OLEObject Type="Embed" ProgID="Equation.DSMT4" ShapeID="_x0000_i1070" DrawAspect="Content" ObjectID="_1668585456" r:id="rId102"/>
        </w:object>
      </w:r>
      <w:r>
        <w:rPr>
          <w:rFonts w:hint="eastAsia"/>
        </w:rPr>
        <w:t>个行向量都构成极大线性无关向量组</w:t>
      </w:r>
      <w:r w:rsidR="00363A17">
        <w:rPr>
          <w:rFonts w:hint="eastAsia"/>
        </w:rPr>
        <w:t>.</w:t>
      </w:r>
    </w:p>
    <w:p w:rsidR="00571098" w:rsidRDefault="00571098" w:rsidP="00571098">
      <w:pPr>
        <w:ind w:leftChars="200" w:left="480"/>
      </w:pPr>
      <w:r>
        <w:rPr>
          <w:rFonts w:hint="eastAsia"/>
        </w:rPr>
        <w:t xml:space="preserve">(D) </w:t>
      </w:r>
      <w:r>
        <w:rPr>
          <w:rFonts w:hint="eastAsia"/>
        </w:rPr>
        <w:t>任意</w:t>
      </w:r>
      <w:r w:rsidRPr="00025957">
        <w:rPr>
          <w:position w:val="-4"/>
        </w:rPr>
        <w:object w:dxaOrig="180" w:dyaOrig="200">
          <v:shape id="_x0000_i1071" type="#_x0000_t75" style="width:9.2pt;height:9.8pt" o:ole="">
            <v:imagedata r:id="rId103" o:title=""/>
          </v:shape>
          <o:OLEObject Type="Embed" ProgID="Equation.DSMT4" ShapeID="_x0000_i1071" DrawAspect="Content" ObjectID="_1668585457" r:id="rId104"/>
        </w:object>
      </w:r>
      <w:r>
        <w:rPr>
          <w:rFonts w:hint="eastAsia"/>
        </w:rPr>
        <w:t>个行向量都可以由其他</w:t>
      </w:r>
      <w:r w:rsidRPr="00025957">
        <w:rPr>
          <w:position w:val="-4"/>
        </w:rPr>
        <w:object w:dxaOrig="180" w:dyaOrig="200">
          <v:shape id="_x0000_i1072" type="#_x0000_t75" style="width:9.2pt;height:9.8pt" o:ole="">
            <v:imagedata r:id="rId105" o:title=""/>
          </v:shape>
          <o:OLEObject Type="Embed" ProgID="Equation.DSMT4" ShapeID="_x0000_i1072" DrawAspect="Content" ObjectID="_1668585458" r:id="rId106"/>
        </w:object>
      </w:r>
      <w:r>
        <w:rPr>
          <w:rFonts w:hint="eastAsia"/>
        </w:rPr>
        <w:t>个行向量线性表示</w:t>
      </w:r>
      <w:r>
        <w:t>.</w:t>
      </w:r>
    </w:p>
    <w:p w:rsidR="00571098" w:rsidRDefault="00571098" w:rsidP="00571098">
      <w:pPr>
        <w:tabs>
          <w:tab w:val="left" w:pos="1145"/>
          <w:tab w:val="left" w:leader="middleDot" w:pos="7920"/>
        </w:tabs>
      </w:pPr>
    </w:p>
    <w:p w:rsidR="00571098" w:rsidRDefault="00571098" w:rsidP="00571098">
      <w:pPr>
        <w:tabs>
          <w:tab w:val="left" w:pos="1145"/>
          <w:tab w:val="left" w:leader="middleDot" w:pos="7920"/>
        </w:tabs>
      </w:pPr>
    </w:p>
    <w:p w:rsidR="00191D0A" w:rsidRDefault="00EF7E1B" w:rsidP="00EF7E1B">
      <w:pPr>
        <w:tabs>
          <w:tab w:val="left" w:pos="1145"/>
          <w:tab w:val="left" w:leader="middleDot" w:pos="7920"/>
        </w:tabs>
      </w:pPr>
      <w:r>
        <w:rPr>
          <w:rFonts w:hint="eastAsia"/>
        </w:rPr>
        <w:t>(</w:t>
      </w:r>
      <w:r w:rsidR="00472D2E">
        <w:rPr>
          <w:rFonts w:hint="eastAsia"/>
        </w:rPr>
        <w:t>5</w:t>
      </w:r>
      <w:r>
        <w:rPr>
          <w:rFonts w:hint="eastAsia"/>
        </w:rPr>
        <w:t xml:space="preserve">) </w:t>
      </w:r>
      <w:r w:rsidR="00191D0A">
        <w:rPr>
          <w:rFonts w:hint="eastAsia"/>
        </w:rPr>
        <w:t>对于任意二事件</w:t>
      </w:r>
      <w:r w:rsidRPr="00025957">
        <w:rPr>
          <w:position w:val="-4"/>
        </w:rPr>
        <w:object w:dxaOrig="240" w:dyaOrig="260">
          <v:shape id="_x0000_i1073" type="#_x0000_t75" style="width:12.1pt;height:13.25pt" o:ole="">
            <v:imagedata r:id="rId107" o:title=""/>
          </v:shape>
          <o:OLEObject Type="Embed" ProgID="Equation.DSMT4" ShapeID="_x0000_i1073" DrawAspect="Content" ObjectID="_1668585459" r:id="rId108"/>
        </w:object>
      </w:r>
      <w:r w:rsidR="00191D0A">
        <w:rPr>
          <w:rFonts w:hint="eastAsia"/>
        </w:rPr>
        <w:t>和</w:t>
      </w:r>
      <w:r w:rsidRPr="00025957">
        <w:rPr>
          <w:position w:val="-4"/>
        </w:rPr>
        <w:object w:dxaOrig="240" w:dyaOrig="260">
          <v:shape id="_x0000_i1074" type="#_x0000_t75" style="width:12.1pt;height:13.25pt" o:ole="">
            <v:imagedata r:id="rId109" o:title=""/>
          </v:shape>
          <o:OLEObject Type="Embed" ProgID="Equation.DSMT4" ShapeID="_x0000_i1074" DrawAspect="Content" ObjectID="_1668585460" r:id="rId110"/>
        </w:object>
      </w:r>
      <w:r w:rsidR="00191D0A">
        <w:rPr>
          <w:rFonts w:hint="eastAsia"/>
        </w:rPr>
        <w:t>，有</w:t>
      </w:r>
      <w:r w:rsidRPr="00EF7E1B">
        <w:rPr>
          <w:position w:val="-10"/>
        </w:rPr>
        <w:object w:dxaOrig="1120" w:dyaOrig="320">
          <v:shape id="_x0000_i1075" type="#_x0000_t75" style="width:55.85pt;height:16.15pt" o:ole="">
            <v:imagedata r:id="rId111" o:title=""/>
          </v:shape>
          <o:OLEObject Type="Embed" ProgID="Equation.DSMT4" ShapeID="_x0000_i1075" DrawAspect="Content" ObjectID="_1668585461" r:id="rId112"/>
        </w:object>
      </w:r>
      <w:r>
        <w:rPr>
          <w:rFonts w:hint="eastAsia"/>
        </w:rPr>
        <w:t>（</w:t>
      </w:r>
      <w:r>
        <w:rPr>
          <w:rFonts w:hint="eastAsia"/>
        </w:rPr>
        <w:t xml:space="preserve">      </w:t>
      </w:r>
      <w:r>
        <w:rPr>
          <w:rFonts w:hint="eastAsia"/>
        </w:rPr>
        <w:t>）</w:t>
      </w:r>
      <w:r w:rsidR="00B34624">
        <w:rPr>
          <w:rFonts w:hint="eastAsia"/>
        </w:rPr>
        <w:t>．</w:t>
      </w:r>
    </w:p>
    <w:p w:rsidR="00EF7E1B" w:rsidRDefault="00EF7E1B" w:rsidP="00EF7E1B">
      <w:pPr>
        <w:tabs>
          <w:tab w:val="left" w:leader="middleDot" w:pos="7920"/>
        </w:tabs>
        <w:ind w:leftChars="200" w:left="480"/>
      </w:pPr>
      <w:r>
        <w:rPr>
          <w:rFonts w:hint="eastAsia"/>
        </w:rPr>
        <w:t>(</w:t>
      </w:r>
      <w:r w:rsidR="00191D0A">
        <w:rPr>
          <w:rFonts w:hint="eastAsia"/>
        </w:rPr>
        <w:t>A</w:t>
      </w:r>
      <w:r>
        <w:rPr>
          <w:rFonts w:hint="eastAsia"/>
        </w:rPr>
        <w:t xml:space="preserve">) </w:t>
      </w:r>
      <w:r w:rsidRPr="00EF7E1B">
        <w:rPr>
          <w:position w:val="-10"/>
        </w:rPr>
        <w:object w:dxaOrig="1260" w:dyaOrig="320">
          <v:shape id="_x0000_i1076" type="#_x0000_t75" style="width:62.8pt;height:16.15pt" o:ole="">
            <v:imagedata r:id="rId113" o:title=""/>
          </v:shape>
          <o:OLEObject Type="Embed" ProgID="Equation.DSMT4" ShapeID="_x0000_i1076" DrawAspect="Content" ObjectID="_1668585462" r:id="rId114"/>
        </w:object>
      </w:r>
      <w:r w:rsidR="00191D0A">
        <w:rPr>
          <w:rFonts w:hint="eastAsia"/>
        </w:rPr>
        <w:t xml:space="preserve">   </w:t>
      </w:r>
      <w:r>
        <w:rPr>
          <w:rFonts w:hint="eastAsia"/>
        </w:rPr>
        <w:t>(</w:t>
      </w:r>
      <w:r w:rsidR="00191D0A">
        <w:rPr>
          <w:rFonts w:hint="eastAsia"/>
        </w:rPr>
        <w:t>B</w:t>
      </w:r>
      <w:r>
        <w:rPr>
          <w:rFonts w:hint="eastAsia"/>
        </w:rPr>
        <w:t xml:space="preserve">) </w:t>
      </w:r>
      <w:r w:rsidRPr="00EF7E1B">
        <w:rPr>
          <w:position w:val="-10"/>
        </w:rPr>
        <w:object w:dxaOrig="2120" w:dyaOrig="320">
          <v:shape id="_x0000_i1077" type="#_x0000_t75" style="width:106pt;height:16.15pt" o:ole="">
            <v:imagedata r:id="rId115" o:title=""/>
          </v:shape>
          <o:OLEObject Type="Embed" ProgID="Equation.DSMT4" ShapeID="_x0000_i1077" DrawAspect="Content" ObjectID="_1668585463" r:id="rId116"/>
        </w:object>
      </w:r>
    </w:p>
    <w:p w:rsidR="00191D0A" w:rsidRDefault="00EF7E1B" w:rsidP="00EF7E1B">
      <w:pPr>
        <w:tabs>
          <w:tab w:val="left" w:leader="middleDot" w:pos="7920"/>
        </w:tabs>
        <w:ind w:leftChars="200" w:left="480"/>
      </w:pPr>
      <w:r>
        <w:rPr>
          <w:rFonts w:hint="eastAsia"/>
        </w:rPr>
        <w:t>(</w:t>
      </w:r>
      <w:r w:rsidR="00191D0A">
        <w:rPr>
          <w:rFonts w:hint="eastAsia"/>
        </w:rPr>
        <w:t>C</w:t>
      </w:r>
      <w:r>
        <w:rPr>
          <w:rFonts w:hint="eastAsia"/>
        </w:rPr>
        <w:t xml:space="preserve">) </w:t>
      </w:r>
      <w:r w:rsidRPr="00EF7E1B">
        <w:rPr>
          <w:position w:val="-10"/>
        </w:rPr>
        <w:object w:dxaOrig="1420" w:dyaOrig="320">
          <v:shape id="_x0000_i1078" type="#_x0000_t75" style="width:70.85pt;height:16.15pt" o:ole="">
            <v:imagedata r:id="rId117" o:title=""/>
          </v:shape>
          <o:OLEObject Type="Embed" ProgID="Equation.DSMT4" ShapeID="_x0000_i1078" DrawAspect="Content" ObjectID="_1668585464" r:id="rId118"/>
        </w:object>
      </w:r>
      <w:r w:rsidR="00191D0A">
        <w:t xml:space="preserve">  </w:t>
      </w:r>
      <w:r>
        <w:rPr>
          <w:rFonts w:hint="eastAsia"/>
        </w:rPr>
        <w:t xml:space="preserve">(D) </w:t>
      </w:r>
      <w:r w:rsidR="00B34624" w:rsidRPr="00B34624">
        <w:rPr>
          <w:position w:val="-10"/>
        </w:rPr>
        <w:object w:dxaOrig="2140" w:dyaOrig="360">
          <v:shape id="_x0000_i1079" type="#_x0000_t75" style="width:107.15pt;height:17.85pt" o:ole="">
            <v:imagedata r:id="rId119" o:title=""/>
          </v:shape>
          <o:OLEObject Type="Embed" ProgID="Equation.DSMT4" ShapeID="_x0000_i1079" DrawAspect="Content" ObjectID="_1668585465" r:id="rId120"/>
        </w:object>
      </w:r>
    </w:p>
    <w:p w:rsidR="00571098" w:rsidRDefault="00571098" w:rsidP="00191D0A">
      <w:pPr>
        <w:tabs>
          <w:tab w:val="left" w:leader="middleDot" w:pos="7920"/>
        </w:tabs>
      </w:pPr>
    </w:p>
    <w:p w:rsidR="00EF7E1B" w:rsidRDefault="00EF7E1B" w:rsidP="00191D0A">
      <w:pPr>
        <w:tabs>
          <w:tab w:val="left" w:leader="middleDot" w:pos="7920"/>
        </w:tabs>
      </w:pPr>
    </w:p>
    <w:p w:rsidR="009F3341" w:rsidRDefault="009F3341" w:rsidP="009F3341">
      <w:pPr>
        <w:pStyle w:val="1"/>
      </w:pPr>
      <w:r>
        <w:rPr>
          <w:rFonts w:hint="eastAsia"/>
        </w:rPr>
        <w:t>三、计算题（本题满分20分，每小题4分）</w:t>
      </w:r>
    </w:p>
    <w:p w:rsidR="009F3341" w:rsidRDefault="009F3341" w:rsidP="00191D0A">
      <w:pPr>
        <w:tabs>
          <w:tab w:val="left" w:leader="middleDot" w:pos="7920"/>
        </w:tabs>
      </w:pPr>
    </w:p>
    <w:p w:rsidR="0024095A" w:rsidRDefault="0024095A" w:rsidP="0024095A">
      <w:pPr>
        <w:tabs>
          <w:tab w:val="left" w:pos="1145"/>
          <w:tab w:val="left" w:leader="middleDot" w:pos="7920"/>
        </w:tabs>
      </w:pPr>
    </w:p>
    <w:p w:rsidR="00191D0A" w:rsidRDefault="0024095A" w:rsidP="0024095A">
      <w:pPr>
        <w:tabs>
          <w:tab w:val="left" w:pos="1145"/>
          <w:tab w:val="left" w:leader="middleDot" w:pos="7920"/>
        </w:tabs>
      </w:pPr>
      <w:r>
        <w:rPr>
          <w:rFonts w:hint="eastAsia"/>
        </w:rPr>
        <w:t xml:space="preserve">(1) </w:t>
      </w:r>
      <w:r w:rsidR="00191D0A">
        <w:rPr>
          <w:rFonts w:hint="eastAsia"/>
        </w:rPr>
        <w:t>求极限</w:t>
      </w:r>
      <w:r w:rsidR="00A34276" w:rsidRPr="00A34276">
        <w:rPr>
          <w:position w:val="-24"/>
        </w:rPr>
        <w:object w:dxaOrig="1500" w:dyaOrig="960">
          <v:shape id="_x0000_i1080" type="#_x0000_t75" style="width:74.9pt;height:48.4pt" o:ole="" fillcolor="window">
            <v:imagedata r:id="rId121" o:title=""/>
          </v:shape>
          <o:OLEObject Type="Embed" ProgID="Equation.DSMT4" ShapeID="_x0000_i1080" DrawAspect="Content" ObjectID="_1668585466" r:id="rId122"/>
        </w:object>
      </w:r>
      <w:r w:rsidR="00191D0A">
        <w:t>.</w:t>
      </w:r>
    </w:p>
    <w:p w:rsidR="0024095A" w:rsidRDefault="0024095A" w:rsidP="0024095A"/>
    <w:p w:rsidR="00A34276" w:rsidRDefault="00A34276" w:rsidP="0024095A"/>
    <w:p w:rsidR="0024095A" w:rsidRDefault="0024095A" w:rsidP="0024095A">
      <w:r>
        <w:rPr>
          <w:rFonts w:hint="eastAsia"/>
        </w:rPr>
        <w:t>(2)</w:t>
      </w:r>
      <w:r w:rsidR="008B25DE" w:rsidRPr="008B25DE">
        <w:rPr>
          <w:rStyle w:val="ae"/>
          <w:rFonts w:hint="eastAsia"/>
        </w:rPr>
        <w:t>【同试卷四第三</w:t>
      </w:r>
      <w:r w:rsidR="008B25DE" w:rsidRPr="008B25DE">
        <w:rPr>
          <w:rStyle w:val="ae"/>
          <w:rFonts w:hint="eastAsia"/>
        </w:rPr>
        <w:t>(2)</w:t>
      </w:r>
      <w:r w:rsidR="008B25DE" w:rsidRPr="008B25DE">
        <w:rPr>
          <w:rStyle w:val="ae"/>
          <w:rFonts w:hint="eastAsia"/>
        </w:rPr>
        <w:t>题】</w:t>
      </w:r>
      <w:r w:rsidRPr="00194FEA">
        <w:rPr>
          <w:position w:val="-30"/>
        </w:rPr>
        <w:object w:dxaOrig="1780" w:dyaOrig="760">
          <v:shape id="_x0000_i1081" type="#_x0000_t75" style="width:89.3pt;height:38pt" o:ole="">
            <v:imagedata r:id="rId123" o:title=""/>
          </v:shape>
          <o:OLEObject Type="Embed" ProgID="Equation.DSMT4" ShapeID="_x0000_i1081" DrawAspect="Content" ObjectID="_1668585467" r:id="rId124"/>
        </w:object>
      </w:r>
      <w:r>
        <w:rPr>
          <w:rFonts w:hint="eastAsia"/>
        </w:rPr>
        <w:t>，求</w:t>
      </w:r>
      <w:r w:rsidRPr="00194FEA">
        <w:rPr>
          <w:position w:val="-10"/>
        </w:rPr>
        <w:object w:dxaOrig="279" w:dyaOrig="320">
          <v:shape id="_x0000_i1082" type="#_x0000_t75" style="width:13.8pt;height:16.15pt" o:ole="">
            <v:imagedata r:id="rId125" o:title=""/>
          </v:shape>
          <o:OLEObject Type="Embed" ProgID="Equation.DSMT4" ShapeID="_x0000_i1082" DrawAspect="Content" ObjectID="_1668585468" r:id="rId126"/>
        </w:object>
      </w:r>
      <w:r>
        <w:t>.</w:t>
      </w:r>
    </w:p>
    <w:p w:rsidR="0024095A" w:rsidRDefault="0024095A" w:rsidP="0024095A">
      <w:pPr>
        <w:tabs>
          <w:tab w:val="left" w:leader="middleDot" w:pos="8100"/>
        </w:tabs>
        <w:rPr>
          <w:rFonts w:ascii="宋体"/>
        </w:rPr>
      </w:pPr>
    </w:p>
    <w:p w:rsidR="0024095A" w:rsidRDefault="0024095A" w:rsidP="0024095A"/>
    <w:p w:rsidR="0024095A" w:rsidRDefault="0024095A" w:rsidP="0024095A">
      <w:r>
        <w:rPr>
          <w:rFonts w:hint="eastAsia"/>
        </w:rPr>
        <w:t>(3)</w:t>
      </w:r>
      <w:r w:rsidR="008B25DE" w:rsidRPr="008B25DE">
        <w:rPr>
          <w:rStyle w:val="ae"/>
          <w:rFonts w:hint="eastAsia"/>
        </w:rPr>
        <w:t>【同试卷四第三</w:t>
      </w:r>
      <w:r w:rsidR="008B25DE" w:rsidRPr="008B25DE">
        <w:rPr>
          <w:rStyle w:val="ae"/>
          <w:rFonts w:hint="eastAsia"/>
        </w:rPr>
        <w:t>(3)</w:t>
      </w:r>
      <w:r w:rsidR="008B25DE" w:rsidRPr="008B25DE">
        <w:rPr>
          <w:rStyle w:val="ae"/>
          <w:rFonts w:hint="eastAsia"/>
        </w:rPr>
        <w:t>题】</w:t>
      </w:r>
      <w:r w:rsidRPr="00194FEA">
        <w:rPr>
          <w:position w:val="-28"/>
        </w:rPr>
        <w:object w:dxaOrig="1640" w:dyaOrig="660">
          <v:shape id="_x0000_i1083" type="#_x0000_t75" style="width:81.8pt;height:32.85pt" o:ole="">
            <v:imagedata r:id="rId127" o:title=""/>
          </v:shape>
          <o:OLEObject Type="Embed" ProgID="Equation.DSMT4" ShapeID="_x0000_i1083" DrawAspect="Content" ObjectID="_1668585469" r:id="rId128"/>
        </w:object>
      </w:r>
      <w:r>
        <w:rPr>
          <w:rFonts w:hint="eastAsia"/>
        </w:rPr>
        <w:t>，求</w:t>
      </w:r>
      <w:r w:rsidRPr="00194FEA">
        <w:rPr>
          <w:position w:val="-6"/>
        </w:rPr>
        <w:object w:dxaOrig="320" w:dyaOrig="279">
          <v:shape id="_x0000_i1084" type="#_x0000_t75" style="width:16.15pt;height:13.8pt" o:ole="">
            <v:imagedata r:id="rId129" o:title=""/>
          </v:shape>
          <o:OLEObject Type="Embed" ProgID="Equation.DSMT4" ShapeID="_x0000_i1084" DrawAspect="Content" ObjectID="_1668585470" r:id="rId130"/>
        </w:object>
      </w:r>
      <w:r>
        <w:t>.</w:t>
      </w:r>
    </w:p>
    <w:p w:rsidR="0024095A" w:rsidRDefault="0024095A" w:rsidP="0024095A">
      <w:pPr>
        <w:tabs>
          <w:tab w:val="left" w:leader="middleDot" w:pos="8100"/>
        </w:tabs>
        <w:rPr>
          <w:rFonts w:ascii="宋体"/>
        </w:rPr>
      </w:pPr>
    </w:p>
    <w:p w:rsidR="0024095A" w:rsidRDefault="0024095A" w:rsidP="0024095A"/>
    <w:p w:rsidR="0024095A" w:rsidRDefault="0024095A" w:rsidP="0024095A">
      <w:r>
        <w:rPr>
          <w:rFonts w:hint="eastAsia"/>
        </w:rPr>
        <w:t xml:space="preserve">(4) </w:t>
      </w:r>
      <w:r>
        <w:rPr>
          <w:rFonts w:hint="eastAsia"/>
        </w:rPr>
        <w:t>计算定积分</w:t>
      </w:r>
      <w:r w:rsidRPr="0024095A">
        <w:rPr>
          <w:position w:val="-28"/>
        </w:rPr>
        <w:object w:dxaOrig="1080" w:dyaOrig="620">
          <v:shape id="_x0000_i1085" type="#_x0000_t75" style="width:54.15pt;height:31.1pt" o:ole="">
            <v:imagedata r:id="rId131" o:title=""/>
          </v:shape>
          <o:OLEObject Type="Embed" ProgID="Equation.DSMT4" ShapeID="_x0000_i1085" DrawAspect="Content" ObjectID="_1668585471" r:id="rId132"/>
        </w:object>
      </w:r>
      <w:r>
        <w:t>.</w:t>
      </w:r>
    </w:p>
    <w:p w:rsidR="0024095A" w:rsidRDefault="0024095A" w:rsidP="0024095A"/>
    <w:p w:rsidR="0024095A" w:rsidRPr="0024095A" w:rsidRDefault="0024095A" w:rsidP="0024095A">
      <w:pPr>
        <w:tabs>
          <w:tab w:val="left" w:pos="1145"/>
          <w:tab w:val="left" w:leader="middleDot" w:pos="7920"/>
        </w:tabs>
      </w:pPr>
    </w:p>
    <w:p w:rsidR="00191D0A" w:rsidRDefault="0024095A" w:rsidP="0024095A">
      <w:pPr>
        <w:tabs>
          <w:tab w:val="left" w:pos="1145"/>
          <w:tab w:val="left" w:leader="middleDot" w:pos="7920"/>
        </w:tabs>
      </w:pPr>
      <w:r>
        <w:rPr>
          <w:rFonts w:hint="eastAsia"/>
        </w:rPr>
        <w:t xml:space="preserve">(5) </w:t>
      </w:r>
      <w:r w:rsidR="00191D0A">
        <w:rPr>
          <w:rFonts w:hint="eastAsia"/>
        </w:rPr>
        <w:t>求不定积分</w:t>
      </w:r>
      <w:r w:rsidR="00191D0A" w:rsidRPr="00E00ACF">
        <w:rPr>
          <w:position w:val="-24"/>
        </w:rPr>
        <w:object w:dxaOrig="1300" w:dyaOrig="580">
          <v:shape id="_x0000_i1086" type="#_x0000_t75" style="width:65.1pt;height:28.8pt" o:ole="" fillcolor="window">
            <v:imagedata r:id="rId133" o:title=""/>
          </v:shape>
          <o:OLEObject Type="Embed" ProgID="Equation.3" ShapeID="_x0000_i1086" DrawAspect="Content" ObjectID="_1668585472" r:id="rId134"/>
        </w:object>
      </w:r>
      <w:r w:rsidR="00191D0A">
        <w:t>.</w:t>
      </w:r>
    </w:p>
    <w:p w:rsidR="00DE5273" w:rsidRDefault="00DE5273" w:rsidP="00191D0A">
      <w:pPr>
        <w:tabs>
          <w:tab w:val="left" w:leader="middleDot" w:pos="7920"/>
        </w:tabs>
      </w:pPr>
    </w:p>
    <w:p w:rsidR="00571098" w:rsidRDefault="00571098" w:rsidP="00191D0A">
      <w:pPr>
        <w:tabs>
          <w:tab w:val="left" w:leader="middleDot" w:pos="7920"/>
        </w:tabs>
      </w:pPr>
    </w:p>
    <w:p w:rsidR="00742F0C" w:rsidRDefault="00191D0A" w:rsidP="00191D0A">
      <w:pPr>
        <w:tabs>
          <w:tab w:val="left" w:leader="middleDot" w:pos="7920"/>
        </w:tabs>
      </w:pPr>
      <w:r w:rsidRPr="00742F0C">
        <w:rPr>
          <w:rStyle w:val="1Char"/>
          <w:rFonts w:hint="eastAsia"/>
        </w:rPr>
        <w:t>四、（</w:t>
      </w:r>
      <w:r w:rsidR="00742F0C" w:rsidRPr="00742F0C">
        <w:rPr>
          <w:rStyle w:val="1Char"/>
          <w:rFonts w:hint="eastAsia"/>
        </w:rPr>
        <w:t>本题满分</w:t>
      </w:r>
      <w:r w:rsidRPr="00742F0C">
        <w:rPr>
          <w:rStyle w:val="1Char"/>
          <w:rFonts w:hint="eastAsia"/>
        </w:rPr>
        <w:t>10分</w:t>
      </w:r>
      <w:r>
        <w:rPr>
          <w:rFonts w:hint="eastAsia"/>
        </w:rPr>
        <w:t>）</w:t>
      </w:r>
    </w:p>
    <w:p w:rsidR="00191D0A" w:rsidRDefault="00191D0A" w:rsidP="00191D0A">
      <w:pPr>
        <w:tabs>
          <w:tab w:val="left" w:leader="middleDot" w:pos="7920"/>
        </w:tabs>
      </w:pPr>
      <w:r>
        <w:rPr>
          <w:rFonts w:hint="eastAsia"/>
        </w:rPr>
        <w:t>考虑函数</w:t>
      </w:r>
      <w:r w:rsidR="00707406" w:rsidRPr="00707406">
        <w:rPr>
          <w:position w:val="-10"/>
        </w:rPr>
        <w:object w:dxaOrig="660" w:dyaOrig="360">
          <v:shape id="_x0000_i1087" type="#_x0000_t75" style="width:32.85pt;height:17.85pt" o:ole="">
            <v:imagedata r:id="rId135" o:title=""/>
          </v:shape>
          <o:OLEObject Type="Embed" ProgID="Equation.DSMT4" ShapeID="_x0000_i1087" DrawAspect="Content" ObjectID="_1668585473" r:id="rId136"/>
        </w:object>
      </w:r>
      <w:r>
        <w:t>,</w:t>
      </w:r>
      <w:r w:rsidR="00707406">
        <w:rPr>
          <w:rFonts w:hint="eastAsia"/>
        </w:rPr>
        <w:t xml:space="preserve"> </w:t>
      </w:r>
      <w:r w:rsidR="00707406" w:rsidRPr="00707406">
        <w:rPr>
          <w:position w:val="-6"/>
        </w:rPr>
        <w:object w:dxaOrig="859" w:dyaOrig="279">
          <v:shape id="_x0000_i1088" type="#_x0000_t75" style="width:43.2pt;height:13.8pt" o:ole="">
            <v:imagedata r:id="rId137" o:title=""/>
          </v:shape>
          <o:OLEObject Type="Embed" ProgID="Equation.DSMT4" ShapeID="_x0000_i1088" DrawAspect="Content" ObjectID="_1668585474" r:id="rId138"/>
        </w:object>
      </w:r>
      <w:r w:rsidR="00BF4CC3">
        <w:rPr>
          <w:rFonts w:hint="eastAsia"/>
        </w:rPr>
        <w:t>（如图），</w:t>
      </w:r>
      <w:r>
        <w:rPr>
          <w:rFonts w:hint="eastAsia"/>
        </w:rPr>
        <w:t>问：</w:t>
      </w:r>
    </w:p>
    <w:p w:rsidR="00FD71FE" w:rsidRPr="00FD71FE" w:rsidRDefault="0068745A" w:rsidP="0068745A">
      <w:pPr>
        <w:tabs>
          <w:tab w:val="left" w:leader="middleDot" w:pos="7920"/>
        </w:tabs>
        <w:jc w:val="center"/>
      </w:pPr>
      <w:r>
        <w:rPr>
          <w:noProof/>
        </w:rPr>
        <w:drawing>
          <wp:inline distT="0" distB="0" distL="0" distR="0">
            <wp:extent cx="2440964" cy="2318918"/>
            <wp:effectExtent l="19050" t="0" r="0" b="0"/>
            <wp:docPr id="1" name="图片 0" descr="1987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87E.png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6500" cy="232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D0A" w:rsidRDefault="00BF4CC3" w:rsidP="00BF4CC3">
      <w:pPr>
        <w:tabs>
          <w:tab w:val="left" w:pos="1145"/>
          <w:tab w:val="left" w:leader="middleDot" w:pos="7920"/>
        </w:tabs>
        <w:ind w:leftChars="200" w:left="480"/>
      </w:pPr>
      <w:r>
        <w:rPr>
          <w:rFonts w:hint="eastAsia"/>
        </w:rPr>
        <w:t>(</w:t>
      </w:r>
      <w:r w:rsidR="00472D2E">
        <w:rPr>
          <w:rFonts w:hint="eastAsia"/>
        </w:rPr>
        <w:t>1</w:t>
      </w:r>
      <w:r>
        <w:rPr>
          <w:rFonts w:hint="eastAsia"/>
        </w:rPr>
        <w:t xml:space="preserve">) </w:t>
      </w:r>
      <w:r w:rsidRPr="00BF4CC3">
        <w:rPr>
          <w:position w:val="-6"/>
        </w:rPr>
        <w:object w:dxaOrig="139" w:dyaOrig="240">
          <v:shape id="_x0000_i1089" type="#_x0000_t75" style="width:6.9pt;height:12.1pt" o:ole="">
            <v:imagedata r:id="rId140" o:title=""/>
          </v:shape>
          <o:OLEObject Type="Embed" ProgID="Equation.DSMT4" ShapeID="_x0000_i1089" DrawAspect="Content" ObjectID="_1668585475" r:id="rId141"/>
        </w:object>
      </w:r>
      <w:r w:rsidR="00191D0A">
        <w:rPr>
          <w:rFonts w:hint="eastAsia"/>
        </w:rPr>
        <w:t>取何值时，图中阴影部分的面积</w:t>
      </w:r>
      <w:r w:rsidRPr="00BF4CC3">
        <w:rPr>
          <w:position w:val="-12"/>
        </w:rPr>
        <w:object w:dxaOrig="260" w:dyaOrig="360">
          <v:shape id="_x0000_i1090" type="#_x0000_t75" style="width:13.25pt;height:17.85pt" o:ole="">
            <v:imagedata r:id="rId142" o:title=""/>
          </v:shape>
          <o:OLEObject Type="Embed" ProgID="Equation.DSMT4" ShapeID="_x0000_i1090" DrawAspect="Content" ObjectID="_1668585476" r:id="rId143"/>
        </w:object>
      </w:r>
      <w:r w:rsidR="00191D0A">
        <w:rPr>
          <w:rFonts w:hint="eastAsia"/>
        </w:rPr>
        <w:t>与</w:t>
      </w:r>
      <w:r w:rsidRPr="00BF4CC3">
        <w:rPr>
          <w:position w:val="-12"/>
        </w:rPr>
        <w:object w:dxaOrig="279" w:dyaOrig="360">
          <v:shape id="_x0000_i1091" type="#_x0000_t75" style="width:13.8pt;height:17.85pt" o:ole="">
            <v:imagedata r:id="rId144" o:title=""/>
          </v:shape>
          <o:OLEObject Type="Embed" ProgID="Equation.DSMT4" ShapeID="_x0000_i1091" DrawAspect="Content" ObjectID="_1668585477" r:id="rId145"/>
        </w:object>
      </w:r>
      <w:r w:rsidR="00191D0A">
        <w:rPr>
          <w:rFonts w:hint="eastAsia"/>
        </w:rPr>
        <w:t>之和</w:t>
      </w:r>
      <w:r w:rsidRPr="00BF4CC3">
        <w:rPr>
          <w:position w:val="-12"/>
        </w:rPr>
        <w:object w:dxaOrig="1080" w:dyaOrig="360">
          <v:shape id="_x0000_i1092" type="#_x0000_t75" style="width:54.15pt;height:17.85pt" o:ole="">
            <v:imagedata r:id="rId146" o:title=""/>
          </v:shape>
          <o:OLEObject Type="Embed" ProgID="Equation.DSMT4" ShapeID="_x0000_i1092" DrawAspect="Content" ObjectID="_1668585478" r:id="rId147"/>
        </w:object>
      </w:r>
      <w:r w:rsidR="00191D0A">
        <w:rPr>
          <w:rFonts w:hint="eastAsia"/>
        </w:rPr>
        <w:t>最小</w:t>
      </w:r>
      <w:r w:rsidR="00191D0A">
        <w:t>？</w:t>
      </w:r>
    </w:p>
    <w:p w:rsidR="00191D0A" w:rsidRDefault="00BF4CC3" w:rsidP="00BF4CC3">
      <w:pPr>
        <w:tabs>
          <w:tab w:val="left" w:pos="1145"/>
          <w:tab w:val="left" w:leader="middleDot" w:pos="7920"/>
        </w:tabs>
        <w:ind w:leftChars="200" w:left="480"/>
      </w:pPr>
      <w:r w:rsidRPr="00BF4CC3">
        <w:rPr>
          <w:rFonts w:hint="eastAsia"/>
        </w:rPr>
        <w:t>(</w:t>
      </w:r>
      <w:r w:rsidR="00472D2E" w:rsidRPr="00BF4CC3">
        <w:rPr>
          <w:rFonts w:hint="eastAsia"/>
        </w:rPr>
        <w:t>2</w:t>
      </w:r>
      <w:r w:rsidRPr="00BF4CC3">
        <w:rPr>
          <w:rFonts w:hint="eastAsia"/>
        </w:rPr>
        <w:t>)</w:t>
      </w:r>
      <w:r>
        <w:t xml:space="preserve"> </w:t>
      </w:r>
      <w:r w:rsidRPr="00BF4CC3">
        <w:rPr>
          <w:position w:val="-6"/>
        </w:rPr>
        <w:object w:dxaOrig="139" w:dyaOrig="240">
          <v:shape id="_x0000_i1093" type="#_x0000_t75" style="width:6.9pt;height:12.1pt" o:ole="">
            <v:imagedata r:id="rId148" o:title=""/>
          </v:shape>
          <o:OLEObject Type="Embed" ProgID="Equation.DSMT4" ShapeID="_x0000_i1093" DrawAspect="Content" ObjectID="_1668585479" r:id="rId149"/>
        </w:object>
      </w:r>
      <w:r w:rsidR="00191D0A">
        <w:rPr>
          <w:rFonts w:hint="eastAsia"/>
        </w:rPr>
        <w:t>取何值时，面积之和</w:t>
      </w:r>
      <w:r w:rsidRPr="00BF4CC3">
        <w:rPr>
          <w:position w:val="-12"/>
        </w:rPr>
        <w:object w:dxaOrig="1080" w:dyaOrig="360">
          <v:shape id="_x0000_i1094" type="#_x0000_t75" style="width:54.15pt;height:17.85pt" o:ole="">
            <v:imagedata r:id="rId150" o:title=""/>
          </v:shape>
          <o:OLEObject Type="Embed" ProgID="Equation.DSMT4" ShapeID="_x0000_i1094" DrawAspect="Content" ObjectID="_1668585480" r:id="rId151"/>
        </w:object>
      </w:r>
      <w:r w:rsidR="00191D0A">
        <w:rPr>
          <w:rFonts w:hint="eastAsia"/>
        </w:rPr>
        <w:t>最大</w:t>
      </w:r>
      <w:r w:rsidR="00191D0A">
        <w:t>？</w:t>
      </w:r>
    </w:p>
    <w:p w:rsidR="00FE2BB3" w:rsidRDefault="00FE2BB3" w:rsidP="00FE2BB3">
      <w:pPr>
        <w:rPr>
          <w:rFonts w:ascii="宋体"/>
        </w:rPr>
      </w:pPr>
    </w:p>
    <w:p w:rsidR="00571098" w:rsidRDefault="00571098" w:rsidP="00191D0A">
      <w:pPr>
        <w:tabs>
          <w:tab w:val="left" w:leader="middleDot" w:pos="7920"/>
        </w:tabs>
      </w:pPr>
    </w:p>
    <w:p w:rsidR="00191D0A" w:rsidRDefault="00191D0A" w:rsidP="00191D0A">
      <w:pPr>
        <w:tabs>
          <w:tab w:val="left" w:leader="middleDot" w:pos="7920"/>
        </w:tabs>
      </w:pPr>
      <w:r w:rsidRPr="00CD605B">
        <w:rPr>
          <w:rStyle w:val="1Char"/>
          <w:rFonts w:hint="eastAsia"/>
        </w:rPr>
        <w:t>五、</w:t>
      </w:r>
      <w:r w:rsidR="00CD605B" w:rsidRPr="00CD605B">
        <w:rPr>
          <w:rStyle w:val="1Char"/>
          <w:rFonts w:hint="eastAsia"/>
        </w:rPr>
        <w:t>（本题满分5分）</w:t>
      </w:r>
      <w:r w:rsidR="00CD605B" w:rsidRPr="00CD605B">
        <w:rPr>
          <w:rStyle w:val="ae"/>
          <w:rFonts w:hint="eastAsia"/>
        </w:rPr>
        <w:t>【同试卷四第六题】</w:t>
      </w:r>
    </w:p>
    <w:p w:rsidR="00CD605B" w:rsidRDefault="00CD605B" w:rsidP="00CD605B">
      <w:r>
        <w:rPr>
          <w:rFonts w:hint="eastAsia"/>
        </w:rPr>
        <w:t>计算二重积分</w:t>
      </w:r>
      <w:r w:rsidRPr="00194FEA">
        <w:rPr>
          <w:position w:val="-18"/>
        </w:rPr>
        <w:object w:dxaOrig="1440" w:dyaOrig="480">
          <v:shape id="_x0000_i1095" type="#_x0000_t75" style="width:1in;height:24.2pt" o:ole="">
            <v:imagedata r:id="rId152" o:title=""/>
          </v:shape>
          <o:OLEObject Type="Embed" ProgID="Equation.DSMT4" ShapeID="_x0000_i1095" DrawAspect="Content" ObjectID="_1668585481" r:id="rId153"/>
        </w:object>
      </w:r>
      <w:r>
        <w:rPr>
          <w:rFonts w:hint="eastAsia"/>
        </w:rPr>
        <w:t>，其中</w:t>
      </w:r>
      <w:r w:rsidRPr="00025957">
        <w:rPr>
          <w:position w:val="-4"/>
        </w:rPr>
        <w:object w:dxaOrig="240" w:dyaOrig="260">
          <v:shape id="_x0000_i1096" type="#_x0000_t75" style="width:12.1pt;height:13.25pt" o:ole="">
            <v:imagedata r:id="rId154" o:title=""/>
          </v:shape>
          <o:OLEObject Type="Embed" ProgID="Equation.DSMT4" ShapeID="_x0000_i1096" DrawAspect="Content" ObjectID="_1668585482" r:id="rId155"/>
        </w:object>
      </w:r>
      <w:r>
        <w:rPr>
          <w:rFonts w:hint="eastAsia"/>
        </w:rPr>
        <w:t>是第一象限中由直线</w:t>
      </w:r>
      <w:r w:rsidRPr="00194FEA">
        <w:rPr>
          <w:position w:val="-10"/>
        </w:rPr>
        <w:object w:dxaOrig="580" w:dyaOrig="260">
          <v:shape id="_x0000_i1097" type="#_x0000_t75" style="width:28.8pt;height:13.25pt" o:ole="">
            <v:imagedata r:id="rId156" o:title=""/>
          </v:shape>
          <o:OLEObject Type="Embed" ProgID="Equation.DSMT4" ShapeID="_x0000_i1097" DrawAspect="Content" ObjectID="_1668585483" r:id="rId157"/>
        </w:object>
      </w:r>
      <w:r>
        <w:rPr>
          <w:rFonts w:hint="eastAsia"/>
        </w:rPr>
        <w:t>和</w:t>
      </w:r>
      <w:r w:rsidRPr="00194FEA">
        <w:rPr>
          <w:position w:val="-10"/>
        </w:rPr>
        <w:object w:dxaOrig="660" w:dyaOrig="360">
          <v:shape id="_x0000_i1098" type="#_x0000_t75" style="width:32.85pt;height:17.85pt" o:ole="">
            <v:imagedata r:id="rId158" o:title=""/>
          </v:shape>
          <o:OLEObject Type="Embed" ProgID="Equation.DSMT4" ShapeID="_x0000_i1098" DrawAspect="Content" ObjectID="_1668585484" r:id="rId159"/>
        </w:object>
      </w:r>
      <w:r>
        <w:rPr>
          <w:rFonts w:hint="eastAsia"/>
        </w:rPr>
        <w:t>所围成的封闭区域</w:t>
      </w:r>
      <w:r>
        <w:t>.</w:t>
      </w:r>
    </w:p>
    <w:p w:rsidR="00571098" w:rsidRPr="00CD605B" w:rsidRDefault="00571098" w:rsidP="00191D0A">
      <w:pPr>
        <w:tabs>
          <w:tab w:val="left" w:leader="middleDot" w:pos="7920"/>
        </w:tabs>
      </w:pPr>
    </w:p>
    <w:p w:rsidR="00571098" w:rsidRDefault="00571098" w:rsidP="00191D0A">
      <w:pPr>
        <w:tabs>
          <w:tab w:val="left" w:leader="middleDot" w:pos="7920"/>
        </w:tabs>
      </w:pPr>
    </w:p>
    <w:p w:rsidR="00CD605B" w:rsidRDefault="00191D0A" w:rsidP="00742F0C">
      <w:pPr>
        <w:pStyle w:val="1"/>
      </w:pPr>
      <w:r>
        <w:rPr>
          <w:rFonts w:hint="eastAsia"/>
        </w:rPr>
        <w:t>六、（</w:t>
      </w:r>
      <w:r w:rsidR="00742F0C" w:rsidRPr="00742F0C">
        <w:rPr>
          <w:rFonts w:hint="eastAsia"/>
        </w:rPr>
        <w:t>本题满分</w:t>
      </w:r>
      <w:r>
        <w:rPr>
          <w:rFonts w:hint="eastAsia"/>
        </w:rPr>
        <w:t>8分）</w:t>
      </w:r>
    </w:p>
    <w:p w:rsidR="00191D0A" w:rsidRDefault="00191D0A" w:rsidP="00191D0A">
      <w:pPr>
        <w:tabs>
          <w:tab w:val="left" w:leader="middleDot" w:pos="7920"/>
        </w:tabs>
      </w:pPr>
      <w:r>
        <w:rPr>
          <w:rFonts w:hint="eastAsia"/>
        </w:rPr>
        <w:t>假设某产品的总成本函数为</w:t>
      </w:r>
      <w:r w:rsidR="00FE0911" w:rsidRPr="00FE0911">
        <w:rPr>
          <w:position w:val="-24"/>
        </w:rPr>
        <w:object w:dxaOrig="2180" w:dyaOrig="620">
          <v:shape id="_x0000_i1099" type="#_x0000_t75" style="width:108.85pt;height:31.1pt" o:ole="">
            <v:imagedata r:id="rId160" o:title=""/>
          </v:shape>
          <o:OLEObject Type="Embed" ProgID="Equation.DSMT4" ShapeID="_x0000_i1099" DrawAspect="Content" ObjectID="_1668585485" r:id="rId161"/>
        </w:object>
      </w:r>
      <w:r w:rsidR="00FE0911">
        <w:rPr>
          <w:rFonts w:hint="eastAsia"/>
        </w:rPr>
        <w:t>，</w:t>
      </w:r>
      <w:r>
        <w:rPr>
          <w:rFonts w:hint="eastAsia"/>
        </w:rPr>
        <w:t>而需求函数为</w:t>
      </w:r>
      <w:r w:rsidR="003B1A45" w:rsidRPr="00FE0911">
        <w:rPr>
          <w:position w:val="-28"/>
        </w:rPr>
        <w:object w:dxaOrig="840" w:dyaOrig="660">
          <v:shape id="_x0000_i1100" type="#_x0000_t75" style="width:42.05pt;height:32.85pt" o:ole="">
            <v:imagedata r:id="rId162" o:title=""/>
          </v:shape>
          <o:OLEObject Type="Embed" ProgID="Equation.DSMT4" ShapeID="_x0000_i1100" DrawAspect="Content" ObjectID="_1668585486" r:id="rId163"/>
        </w:object>
      </w:r>
      <w:r>
        <w:rPr>
          <w:rFonts w:hint="eastAsia"/>
        </w:rPr>
        <w:t>，其中</w:t>
      </w:r>
      <w:r w:rsidR="00FE0911" w:rsidRPr="00FE0911">
        <w:rPr>
          <w:position w:val="-6"/>
        </w:rPr>
        <w:object w:dxaOrig="200" w:dyaOrig="220">
          <v:shape id="_x0000_i1101" type="#_x0000_t75" style="width:9.8pt;height:10.95pt" o:ole="">
            <v:imagedata r:id="rId164" o:title=""/>
          </v:shape>
          <o:OLEObject Type="Embed" ProgID="Equation.DSMT4" ShapeID="_x0000_i1101" DrawAspect="Content" ObjectID="_1668585487" r:id="rId165"/>
        </w:object>
      </w:r>
      <w:r>
        <w:rPr>
          <w:rFonts w:hint="eastAsia"/>
        </w:rPr>
        <w:t>为产量（假定等于需求量），</w:t>
      </w:r>
      <w:r w:rsidR="00FE0911" w:rsidRPr="00FE0911">
        <w:rPr>
          <w:position w:val="-10"/>
        </w:rPr>
        <w:object w:dxaOrig="240" w:dyaOrig="260">
          <v:shape id="_x0000_i1102" type="#_x0000_t75" style="width:12.1pt;height:13.25pt" o:ole="">
            <v:imagedata r:id="rId166" o:title=""/>
          </v:shape>
          <o:OLEObject Type="Embed" ProgID="Equation.DSMT4" ShapeID="_x0000_i1102" DrawAspect="Content" ObjectID="_1668585488" r:id="rId167"/>
        </w:object>
      </w:r>
      <w:r w:rsidR="00EB64CD">
        <w:rPr>
          <w:rFonts w:hint="eastAsia"/>
        </w:rPr>
        <w:t>为价格．</w:t>
      </w:r>
      <w:r>
        <w:rPr>
          <w:rFonts w:hint="eastAsia"/>
        </w:rPr>
        <w:t>试求：</w:t>
      </w:r>
    </w:p>
    <w:p w:rsidR="00191D0A" w:rsidRDefault="00FE0911" w:rsidP="00191D0A">
      <w:pPr>
        <w:tabs>
          <w:tab w:val="left" w:leader="middleDot" w:pos="7920"/>
        </w:tabs>
      </w:pPr>
      <w:r>
        <w:rPr>
          <w:rFonts w:hint="eastAsia"/>
        </w:rPr>
        <w:t>(</w:t>
      </w:r>
      <w:r w:rsidR="00191D0A">
        <w:rPr>
          <w:rFonts w:hint="eastAsia"/>
        </w:rPr>
        <w:t>1</w:t>
      </w:r>
      <w:r>
        <w:rPr>
          <w:rFonts w:hint="eastAsia"/>
        </w:rPr>
        <w:t xml:space="preserve">) </w:t>
      </w:r>
      <w:r>
        <w:rPr>
          <w:rFonts w:hint="eastAsia"/>
        </w:rPr>
        <w:t>边际成本；</w:t>
      </w:r>
      <w:r>
        <w:rPr>
          <w:rFonts w:hint="eastAsia"/>
        </w:rPr>
        <w:t>(</w:t>
      </w:r>
      <w:r w:rsidR="00191D0A">
        <w:rPr>
          <w:rFonts w:hint="eastAsia"/>
        </w:rPr>
        <w:t>2</w:t>
      </w:r>
      <w:r>
        <w:rPr>
          <w:rFonts w:hint="eastAsia"/>
        </w:rPr>
        <w:t xml:space="preserve">) </w:t>
      </w:r>
      <w:r>
        <w:rPr>
          <w:rFonts w:hint="eastAsia"/>
        </w:rPr>
        <w:t>边际效益；</w:t>
      </w:r>
      <w:r>
        <w:rPr>
          <w:rFonts w:hint="eastAsia"/>
        </w:rPr>
        <w:t>(</w:t>
      </w:r>
      <w:r w:rsidR="00191D0A">
        <w:rPr>
          <w:rFonts w:hint="eastAsia"/>
        </w:rPr>
        <w:t>3</w:t>
      </w:r>
      <w:r>
        <w:rPr>
          <w:rFonts w:hint="eastAsia"/>
        </w:rPr>
        <w:t xml:space="preserve">) </w:t>
      </w:r>
      <w:r>
        <w:rPr>
          <w:rFonts w:hint="eastAsia"/>
        </w:rPr>
        <w:t>边际利润：</w:t>
      </w:r>
      <w:r>
        <w:rPr>
          <w:rFonts w:hint="eastAsia"/>
        </w:rPr>
        <w:t>(</w:t>
      </w:r>
      <w:r w:rsidR="00191D0A">
        <w:rPr>
          <w:rFonts w:hint="eastAsia"/>
        </w:rPr>
        <w:t>4</w:t>
      </w:r>
      <w:r>
        <w:rPr>
          <w:rFonts w:hint="eastAsia"/>
        </w:rPr>
        <w:t xml:space="preserve">) </w:t>
      </w:r>
      <w:r w:rsidR="00191D0A">
        <w:rPr>
          <w:rFonts w:hint="eastAsia"/>
        </w:rPr>
        <w:t>收益的价格弹性</w:t>
      </w:r>
      <w:r>
        <w:rPr>
          <w:rFonts w:hint="eastAsia"/>
        </w:rPr>
        <w:t>．</w:t>
      </w:r>
    </w:p>
    <w:p w:rsidR="00FE2BB3" w:rsidRDefault="00FE2BB3" w:rsidP="00FE2BB3">
      <w:pPr>
        <w:rPr>
          <w:rFonts w:ascii="宋体"/>
        </w:rPr>
      </w:pPr>
    </w:p>
    <w:p w:rsidR="00571098" w:rsidRDefault="00571098" w:rsidP="00191D0A"/>
    <w:p w:rsidR="00CD605B" w:rsidRDefault="00CD605B" w:rsidP="00CD605B">
      <w:pPr>
        <w:pStyle w:val="1"/>
      </w:pPr>
      <w:r>
        <w:rPr>
          <w:rFonts w:hint="eastAsia"/>
        </w:rPr>
        <w:t>七、（本题满分8分）</w:t>
      </w:r>
      <w:r w:rsidRPr="00CD605B">
        <w:rPr>
          <w:rStyle w:val="ae"/>
          <w:rFonts w:hint="eastAsia"/>
        </w:rPr>
        <w:t>【同试卷四第八题】</w:t>
      </w:r>
    </w:p>
    <w:p w:rsidR="00CD605B" w:rsidRDefault="00CD605B" w:rsidP="00CD605B">
      <w:r>
        <w:rPr>
          <w:rFonts w:hint="eastAsia"/>
        </w:rPr>
        <w:t>解线性方程组</w:t>
      </w:r>
      <w:r w:rsidRPr="00194FEA">
        <w:rPr>
          <w:position w:val="-70"/>
        </w:rPr>
        <w:object w:dxaOrig="3260" w:dyaOrig="1520">
          <v:shape id="_x0000_i1103" type="#_x0000_t75" style="width:163pt;height:76.05pt" o:ole="">
            <v:imagedata r:id="rId168" o:title=""/>
          </v:shape>
          <o:OLEObject Type="Embed" ProgID="Equation.DSMT4" ShapeID="_x0000_i1103" DrawAspect="Content" ObjectID="_1668585489" r:id="rId169"/>
        </w:object>
      </w:r>
    </w:p>
    <w:p w:rsidR="00CD605B" w:rsidRDefault="00CD605B" w:rsidP="00CD605B">
      <w:pPr>
        <w:tabs>
          <w:tab w:val="left" w:leader="middleDot" w:pos="8100"/>
        </w:tabs>
        <w:rPr>
          <w:rFonts w:ascii="宋体"/>
        </w:rPr>
      </w:pPr>
    </w:p>
    <w:p w:rsidR="00CD605B" w:rsidRDefault="00CD605B" w:rsidP="00CD605B"/>
    <w:p w:rsidR="00CD605B" w:rsidRDefault="00CD605B" w:rsidP="00CD605B">
      <w:pPr>
        <w:pStyle w:val="1"/>
      </w:pPr>
      <w:r>
        <w:rPr>
          <w:rFonts w:hint="eastAsia"/>
        </w:rPr>
        <w:lastRenderedPageBreak/>
        <w:t>八、（本题满分7分）</w:t>
      </w:r>
      <w:r w:rsidRPr="00CD605B">
        <w:rPr>
          <w:rStyle w:val="ae"/>
          <w:rFonts w:hint="eastAsia"/>
        </w:rPr>
        <w:t>【同试卷四第九题】</w:t>
      </w:r>
    </w:p>
    <w:p w:rsidR="00CD605B" w:rsidRDefault="00CD605B" w:rsidP="00CD605B">
      <w:r>
        <w:rPr>
          <w:rFonts w:hint="eastAsia"/>
        </w:rPr>
        <w:t>假设矩阵</w:t>
      </w:r>
      <w:r w:rsidRPr="00025957">
        <w:rPr>
          <w:position w:val="-4"/>
        </w:rPr>
        <w:object w:dxaOrig="220" w:dyaOrig="260">
          <v:shape id="_x0000_i1104" type="#_x0000_t75" style="width:10.95pt;height:13.25pt" o:ole="">
            <v:imagedata r:id="rId170" o:title=""/>
          </v:shape>
          <o:OLEObject Type="Embed" ProgID="Equation.DSMT4" ShapeID="_x0000_i1104" DrawAspect="Content" ObjectID="_1668585490" r:id="rId171"/>
        </w:object>
      </w:r>
      <w:r>
        <w:rPr>
          <w:rFonts w:hint="eastAsia"/>
        </w:rPr>
        <w:t>和</w:t>
      </w:r>
      <w:r w:rsidRPr="00025957">
        <w:rPr>
          <w:position w:val="-4"/>
        </w:rPr>
        <w:object w:dxaOrig="220" w:dyaOrig="260">
          <v:shape id="_x0000_i1105" type="#_x0000_t75" style="width:10.95pt;height:13.25pt" o:ole="">
            <v:imagedata r:id="rId172" o:title=""/>
          </v:shape>
          <o:OLEObject Type="Embed" ProgID="Equation.DSMT4" ShapeID="_x0000_i1105" DrawAspect="Content" ObjectID="_1668585491" r:id="rId173"/>
        </w:object>
      </w:r>
      <w:r>
        <w:rPr>
          <w:rFonts w:hint="eastAsia"/>
        </w:rPr>
        <w:t>满足如下关系式</w:t>
      </w:r>
      <w:r w:rsidRPr="00025957">
        <w:rPr>
          <w:position w:val="-4"/>
        </w:rPr>
        <w:object w:dxaOrig="1240" w:dyaOrig="260">
          <v:shape id="_x0000_i1106" type="#_x0000_t75" style="width:62.2pt;height:13.25pt" o:ole="">
            <v:imagedata r:id="rId174" o:title=""/>
          </v:shape>
          <o:OLEObject Type="Embed" ProgID="Equation.DSMT4" ShapeID="_x0000_i1106" DrawAspect="Content" ObjectID="_1668585492" r:id="rId175"/>
        </w:object>
      </w:r>
      <w:r>
        <w:rPr>
          <w:rFonts w:hint="eastAsia"/>
        </w:rPr>
        <w:t>，其中</w:t>
      </w:r>
      <w:r w:rsidRPr="00194FEA">
        <w:rPr>
          <w:position w:val="-50"/>
        </w:rPr>
        <w:object w:dxaOrig="1600" w:dyaOrig="1120">
          <v:shape id="_x0000_i1107" type="#_x0000_t75" style="width:80.05pt;height:55.85pt" o:ole="">
            <v:imagedata r:id="rId176" o:title=""/>
          </v:shape>
          <o:OLEObject Type="Embed" ProgID="Equation.DSMT4" ShapeID="_x0000_i1107" DrawAspect="Content" ObjectID="_1668585493" r:id="rId177"/>
        </w:object>
      </w:r>
      <w:r>
        <w:rPr>
          <w:rFonts w:hint="eastAsia"/>
        </w:rPr>
        <w:t>，求矩阵</w:t>
      </w:r>
      <w:r w:rsidRPr="00025957">
        <w:rPr>
          <w:position w:val="-4"/>
        </w:rPr>
        <w:object w:dxaOrig="220" w:dyaOrig="260">
          <v:shape id="_x0000_i1108" type="#_x0000_t75" style="width:10.95pt;height:13.25pt" o:ole="">
            <v:imagedata r:id="rId178" o:title=""/>
          </v:shape>
          <o:OLEObject Type="Embed" ProgID="Equation.DSMT4" ShapeID="_x0000_i1108" DrawAspect="Content" ObjectID="_1668585494" r:id="rId179"/>
        </w:object>
      </w:r>
      <w:r>
        <w:t>.</w:t>
      </w:r>
    </w:p>
    <w:p w:rsidR="00CD605B" w:rsidRDefault="00CD605B" w:rsidP="00CD605B">
      <w:pPr>
        <w:tabs>
          <w:tab w:val="left" w:leader="middleDot" w:pos="8100"/>
        </w:tabs>
        <w:rPr>
          <w:rFonts w:ascii="宋体"/>
        </w:rPr>
      </w:pPr>
    </w:p>
    <w:p w:rsidR="00CD605B" w:rsidRDefault="00CD605B" w:rsidP="00CD605B"/>
    <w:p w:rsidR="00CD605B" w:rsidRDefault="00CD605B" w:rsidP="00CD605B">
      <w:pPr>
        <w:pStyle w:val="1"/>
      </w:pPr>
      <w:r>
        <w:rPr>
          <w:rFonts w:hint="eastAsia"/>
        </w:rPr>
        <w:t>九、（本题满分6分）</w:t>
      </w:r>
      <w:r w:rsidRPr="00CD605B">
        <w:rPr>
          <w:rStyle w:val="ae"/>
          <w:rFonts w:hint="eastAsia"/>
        </w:rPr>
        <w:t>【同试卷四第十题】</w:t>
      </w:r>
    </w:p>
    <w:p w:rsidR="00CD605B" w:rsidRDefault="00CD605B" w:rsidP="00CD605B">
      <w:r>
        <w:rPr>
          <w:rFonts w:hint="eastAsia"/>
        </w:rPr>
        <w:t>求矩阵</w:t>
      </w:r>
      <w:r w:rsidRPr="00194FEA">
        <w:rPr>
          <w:position w:val="-50"/>
        </w:rPr>
        <w:object w:dxaOrig="1760" w:dyaOrig="1120">
          <v:shape id="_x0000_i1109" type="#_x0000_t75" style="width:88.15pt;height:55.85pt" o:ole="">
            <v:imagedata r:id="rId180" o:title=""/>
          </v:shape>
          <o:OLEObject Type="Embed" ProgID="Equation.DSMT4" ShapeID="_x0000_i1109" DrawAspect="Content" ObjectID="_1668585495" r:id="rId181"/>
        </w:object>
      </w:r>
      <w:r>
        <w:rPr>
          <w:rFonts w:hint="eastAsia"/>
        </w:rPr>
        <w:t>的实特征值及对应的特征向量</w:t>
      </w:r>
      <w:r>
        <w:t>.</w:t>
      </w:r>
    </w:p>
    <w:p w:rsidR="00CD605B" w:rsidRDefault="00CD605B" w:rsidP="00CD605B"/>
    <w:p w:rsidR="00CD605B" w:rsidRPr="00CD605B" w:rsidRDefault="00CD605B" w:rsidP="00191D0A"/>
    <w:p w:rsidR="00742F0C" w:rsidRDefault="00191D0A" w:rsidP="00742F0C">
      <w:pPr>
        <w:pStyle w:val="1"/>
      </w:pPr>
      <w:r>
        <w:rPr>
          <w:rFonts w:hint="eastAsia"/>
        </w:rPr>
        <w:t>十、（</w:t>
      </w:r>
      <w:r w:rsidR="00742F0C" w:rsidRPr="00742F0C">
        <w:rPr>
          <w:rFonts w:hint="eastAsia"/>
        </w:rPr>
        <w:t>本题满分</w:t>
      </w:r>
      <w:r>
        <w:rPr>
          <w:rFonts w:hint="eastAsia"/>
        </w:rPr>
        <w:t>8分）</w:t>
      </w:r>
    </w:p>
    <w:p w:rsidR="00FB12A0" w:rsidRDefault="00191D0A" w:rsidP="00191D0A">
      <w:r>
        <w:rPr>
          <w:rFonts w:hint="eastAsia"/>
        </w:rPr>
        <w:t>已知离散型随机变量</w:t>
      </w:r>
      <w:r w:rsidR="002607EE" w:rsidRPr="00025957">
        <w:rPr>
          <w:position w:val="-4"/>
        </w:rPr>
        <w:object w:dxaOrig="279" w:dyaOrig="260">
          <v:shape id="_x0000_i1110" type="#_x0000_t75" style="width:13.8pt;height:13.25pt" o:ole="">
            <v:imagedata r:id="rId182" o:title=""/>
          </v:shape>
          <o:OLEObject Type="Embed" ProgID="Equation.DSMT4" ShapeID="_x0000_i1110" DrawAspect="Content" ObjectID="_1668585496" r:id="rId183"/>
        </w:object>
      </w:r>
      <w:r>
        <w:rPr>
          <w:rFonts w:hint="eastAsia"/>
        </w:rPr>
        <w:t>的概率分布为：</w:t>
      </w:r>
    </w:p>
    <w:p w:rsidR="00191D0A" w:rsidRDefault="00FB12A0" w:rsidP="00FB12A0">
      <w:pPr>
        <w:jc w:val="center"/>
      </w:pPr>
      <w:r w:rsidRPr="00FB12A0">
        <w:rPr>
          <w:position w:val="-10"/>
        </w:rPr>
        <w:object w:dxaOrig="4540" w:dyaOrig="320">
          <v:shape id="_x0000_i1111" type="#_x0000_t75" style="width:226.95pt;height:16.15pt" o:ole="">
            <v:imagedata r:id="rId184" o:title=""/>
          </v:shape>
          <o:OLEObject Type="Embed" ProgID="Equation.DSMT4" ShapeID="_x0000_i1111" DrawAspect="Content" ObjectID="_1668585497" r:id="rId185"/>
        </w:object>
      </w:r>
      <w:r w:rsidR="002607EE">
        <w:rPr>
          <w:rFonts w:hint="eastAsia"/>
        </w:rPr>
        <w:t>．</w:t>
      </w:r>
    </w:p>
    <w:p w:rsidR="00191D0A" w:rsidRDefault="00191D0A" w:rsidP="00191D0A">
      <w:r>
        <w:t>(1)</w:t>
      </w:r>
      <w:r>
        <w:rPr>
          <w:rFonts w:hint="eastAsia"/>
        </w:rPr>
        <w:t>写出</w:t>
      </w:r>
      <w:r w:rsidR="002607EE" w:rsidRPr="00025957">
        <w:rPr>
          <w:position w:val="-4"/>
        </w:rPr>
        <w:object w:dxaOrig="279" w:dyaOrig="260">
          <v:shape id="_x0000_i1112" type="#_x0000_t75" style="width:13.8pt;height:13.25pt" o:ole="">
            <v:imagedata r:id="rId186" o:title=""/>
          </v:shape>
          <o:OLEObject Type="Embed" ProgID="Equation.DSMT4" ShapeID="_x0000_i1112" DrawAspect="Content" ObjectID="_1668585498" r:id="rId187"/>
        </w:object>
      </w:r>
      <w:r>
        <w:rPr>
          <w:rFonts w:hint="eastAsia"/>
        </w:rPr>
        <w:t>的分布函数</w:t>
      </w:r>
      <w:r w:rsidR="002607EE" w:rsidRPr="002607EE">
        <w:rPr>
          <w:position w:val="-10"/>
        </w:rPr>
        <w:object w:dxaOrig="540" w:dyaOrig="320">
          <v:shape id="_x0000_i1113" type="#_x0000_t75" style="width:27.05pt;height:16.15pt" o:ole="">
            <v:imagedata r:id="rId188" o:title=""/>
          </v:shape>
          <o:OLEObject Type="Embed" ProgID="Equation.DSMT4" ShapeID="_x0000_i1113" DrawAspect="Content" ObjectID="_1668585499" r:id="rId189"/>
        </w:object>
      </w:r>
      <w:r w:rsidR="002607EE">
        <w:rPr>
          <w:rFonts w:hint="eastAsia"/>
        </w:rPr>
        <w:t>；</w:t>
      </w:r>
      <w:r>
        <w:t>(2)</w:t>
      </w:r>
      <w:r w:rsidR="002607EE">
        <w:rPr>
          <w:rFonts w:hint="eastAsia"/>
        </w:rPr>
        <w:t xml:space="preserve"> </w:t>
      </w:r>
      <w:r>
        <w:rPr>
          <w:rFonts w:hint="eastAsia"/>
        </w:rPr>
        <w:t>求</w:t>
      </w:r>
      <w:r w:rsidR="002607EE" w:rsidRPr="00025957">
        <w:rPr>
          <w:position w:val="-4"/>
        </w:rPr>
        <w:object w:dxaOrig="279" w:dyaOrig="260">
          <v:shape id="_x0000_i1114" type="#_x0000_t75" style="width:13.8pt;height:13.25pt" o:ole="">
            <v:imagedata r:id="rId190" o:title=""/>
          </v:shape>
          <o:OLEObject Type="Embed" ProgID="Equation.DSMT4" ShapeID="_x0000_i1114" DrawAspect="Content" ObjectID="_1668585500" r:id="rId191"/>
        </w:object>
      </w:r>
      <w:r>
        <w:rPr>
          <w:rFonts w:hint="eastAsia"/>
        </w:rPr>
        <w:t>的数学期望和方差</w:t>
      </w:r>
      <w:r w:rsidR="002607EE">
        <w:rPr>
          <w:rFonts w:hint="eastAsia"/>
        </w:rPr>
        <w:t>．</w:t>
      </w:r>
    </w:p>
    <w:p w:rsidR="002607EE" w:rsidRDefault="002607EE" w:rsidP="00CA00AF">
      <w:pPr>
        <w:rPr>
          <w:rFonts w:ascii="宋体"/>
        </w:rPr>
      </w:pPr>
    </w:p>
    <w:p w:rsidR="00FE2BB3" w:rsidRDefault="00FE2BB3" w:rsidP="00CA00AF"/>
    <w:p w:rsidR="00CD605B" w:rsidRDefault="00CD605B" w:rsidP="00CA00AF">
      <w:r w:rsidRPr="00CD605B">
        <w:rPr>
          <w:rStyle w:val="1Char"/>
          <w:rFonts w:hint="eastAsia"/>
        </w:rPr>
        <w:t>十一、（本题满分</w:t>
      </w:r>
      <w:r w:rsidRPr="00CD605B">
        <w:rPr>
          <w:rStyle w:val="1Char"/>
        </w:rPr>
        <w:t>8</w:t>
      </w:r>
      <w:r w:rsidRPr="00CD605B">
        <w:rPr>
          <w:rStyle w:val="1Char"/>
          <w:rFonts w:hint="eastAsia"/>
        </w:rPr>
        <w:t>分）</w:t>
      </w:r>
      <w:r w:rsidRPr="00CD605B">
        <w:rPr>
          <w:rStyle w:val="ae"/>
          <w:rFonts w:hint="eastAsia"/>
        </w:rPr>
        <w:t>【同试卷四第十二题】</w:t>
      </w:r>
    </w:p>
    <w:p w:rsidR="00CD605B" w:rsidRDefault="00CD605B" w:rsidP="00CD605B">
      <w:r>
        <w:rPr>
          <w:rFonts w:hint="eastAsia"/>
        </w:rPr>
        <w:t>假设有两箱同种零件：第一箱内装</w:t>
      </w:r>
      <w:r w:rsidRPr="00194FEA">
        <w:rPr>
          <w:position w:val="-6"/>
        </w:rPr>
        <w:object w:dxaOrig="320" w:dyaOrig="279">
          <v:shape id="_x0000_i1115" type="#_x0000_t75" style="width:16.15pt;height:13.8pt" o:ole="">
            <v:imagedata r:id="rId192" o:title=""/>
          </v:shape>
          <o:OLEObject Type="Embed" ProgID="Equation.DSMT4" ShapeID="_x0000_i1115" DrawAspect="Content" ObjectID="_1668585501" r:id="rId193"/>
        </w:object>
      </w:r>
      <w:r>
        <w:rPr>
          <w:rFonts w:hint="eastAsia"/>
        </w:rPr>
        <w:t>件，其中</w:t>
      </w:r>
      <w:r w:rsidRPr="00194FEA">
        <w:rPr>
          <w:position w:val="-6"/>
        </w:rPr>
        <w:object w:dxaOrig="320" w:dyaOrig="279">
          <v:shape id="_x0000_i1116" type="#_x0000_t75" style="width:16.15pt;height:13.8pt" o:ole="">
            <v:imagedata r:id="rId194" o:title=""/>
          </v:shape>
          <o:OLEObject Type="Embed" ProgID="Equation.DSMT4" ShapeID="_x0000_i1116" DrawAspect="Content" ObjectID="_1668585502" r:id="rId195"/>
        </w:object>
      </w:r>
      <w:r>
        <w:rPr>
          <w:rFonts w:hint="eastAsia"/>
        </w:rPr>
        <w:t>件一等品；第二箱内装</w:t>
      </w:r>
      <w:r w:rsidRPr="00194FEA">
        <w:rPr>
          <w:position w:val="-6"/>
        </w:rPr>
        <w:object w:dxaOrig="320" w:dyaOrig="279">
          <v:shape id="_x0000_i1117" type="#_x0000_t75" style="width:16.15pt;height:13.8pt" o:ole="">
            <v:imagedata r:id="rId196" o:title=""/>
          </v:shape>
          <o:OLEObject Type="Embed" ProgID="Equation.DSMT4" ShapeID="_x0000_i1117" DrawAspect="Content" ObjectID="_1668585503" r:id="rId197"/>
        </w:object>
      </w:r>
      <w:r>
        <w:rPr>
          <w:rFonts w:hint="eastAsia"/>
        </w:rPr>
        <w:t>件，其中</w:t>
      </w:r>
      <w:r w:rsidRPr="00194FEA">
        <w:rPr>
          <w:position w:val="-6"/>
        </w:rPr>
        <w:object w:dxaOrig="320" w:dyaOrig="279">
          <v:shape id="_x0000_i1118" type="#_x0000_t75" style="width:16.15pt;height:13.8pt" o:ole="">
            <v:imagedata r:id="rId198" o:title=""/>
          </v:shape>
          <o:OLEObject Type="Embed" ProgID="Equation.DSMT4" ShapeID="_x0000_i1118" DrawAspect="Content" ObjectID="_1668585504" r:id="rId199"/>
        </w:object>
      </w:r>
      <w:r>
        <w:rPr>
          <w:rFonts w:hint="eastAsia"/>
        </w:rPr>
        <w:t>件一等品，现从两箱中任意挑出一箱，然后从该箱中先后随机取出两个零</w:t>
      </w:r>
      <w:r w:rsidR="00CA513E">
        <w:rPr>
          <w:rFonts w:hint="eastAsia"/>
        </w:rPr>
        <w:t>件</w:t>
      </w:r>
      <w:r>
        <w:rPr>
          <w:rFonts w:hint="eastAsia"/>
        </w:rPr>
        <w:t>（取出的零件均不放回）</w:t>
      </w:r>
      <w:r>
        <w:t>.</w:t>
      </w:r>
      <w:r>
        <w:rPr>
          <w:rFonts w:hint="eastAsia"/>
        </w:rPr>
        <w:t>试求：</w:t>
      </w:r>
    </w:p>
    <w:p w:rsidR="00CD605B" w:rsidRDefault="00CD605B" w:rsidP="00CD605B">
      <w:r>
        <w:rPr>
          <w:rFonts w:hint="eastAsia"/>
        </w:rPr>
        <w:t xml:space="preserve">(1) </w:t>
      </w:r>
      <w:r>
        <w:rPr>
          <w:rFonts w:hint="eastAsia"/>
        </w:rPr>
        <w:t>先取出的零件是一等品的概率</w:t>
      </w:r>
      <w:r w:rsidRPr="00194FEA">
        <w:rPr>
          <w:position w:val="-10"/>
        </w:rPr>
        <w:object w:dxaOrig="200" w:dyaOrig="260">
          <v:shape id="_x0000_i1119" type="#_x0000_t75" style="width:9.8pt;height:13.25pt" o:ole="">
            <v:imagedata r:id="rId200" o:title=""/>
          </v:shape>
          <o:OLEObject Type="Embed" ProgID="Equation.DSMT4" ShapeID="_x0000_i1119" DrawAspect="Content" ObjectID="_1668585505" r:id="rId201"/>
        </w:object>
      </w:r>
      <w:r>
        <w:rPr>
          <w:rFonts w:hint="eastAsia"/>
        </w:rPr>
        <w:t>；</w:t>
      </w:r>
    </w:p>
    <w:p w:rsidR="00CD605B" w:rsidRDefault="00CD605B" w:rsidP="00CD605B">
      <w:r>
        <w:rPr>
          <w:rFonts w:hint="eastAsia"/>
        </w:rPr>
        <w:t xml:space="preserve">(2) </w:t>
      </w:r>
      <w:r>
        <w:rPr>
          <w:rFonts w:hint="eastAsia"/>
        </w:rPr>
        <w:t>在先取出的是一等品的条件下，第二次取出的零件仍然是一等品的条件概率</w:t>
      </w:r>
      <w:r w:rsidRPr="00194FEA">
        <w:rPr>
          <w:position w:val="-10"/>
        </w:rPr>
        <w:object w:dxaOrig="200" w:dyaOrig="260">
          <v:shape id="_x0000_i1120" type="#_x0000_t75" style="width:9.8pt;height:13.25pt" o:ole="">
            <v:imagedata r:id="rId202" o:title=""/>
          </v:shape>
          <o:OLEObject Type="Embed" ProgID="Equation.DSMT4" ShapeID="_x0000_i1120" DrawAspect="Content" ObjectID="_1668585506" r:id="rId203"/>
        </w:object>
      </w:r>
      <w:r>
        <w:rPr>
          <w:rFonts w:hint="eastAsia"/>
        </w:rPr>
        <w:t>．</w:t>
      </w:r>
    </w:p>
    <w:p w:rsidR="00CD605B" w:rsidRDefault="00CD605B" w:rsidP="00CD605B">
      <w:pPr>
        <w:widowControl/>
        <w:jc w:val="left"/>
      </w:pPr>
    </w:p>
    <w:p w:rsidR="00CD605B" w:rsidRPr="00CD605B" w:rsidRDefault="00CD605B" w:rsidP="00CA00AF"/>
    <w:sectPr w:rsidR="00CD605B" w:rsidRPr="00CD605B" w:rsidSect="00223006">
      <w:headerReference w:type="even" r:id="rId204"/>
      <w:footerReference w:type="even" r:id="rId205"/>
      <w:footerReference w:type="default" r:id="rId206"/>
      <w:headerReference w:type="first" r:id="rId207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61B4" w:rsidRDefault="00E361B4">
      <w:r>
        <w:separator/>
      </w:r>
    </w:p>
  </w:endnote>
  <w:endnote w:type="continuationSeparator" w:id="0">
    <w:p w:rsidR="00E361B4" w:rsidRDefault="00E36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7450902"/>
      <w:docPartObj>
        <w:docPartGallery w:val="Page Numbers (Bottom of Page)"/>
        <w:docPartUnique/>
      </w:docPartObj>
    </w:sdtPr>
    <w:sdtEndPr/>
    <w:sdtContent>
      <w:p w:rsidR="00707406" w:rsidRDefault="00E361B4" w:rsidP="00D80857">
        <w:pPr>
          <w:pStyle w:val="a4"/>
          <w:ind w:right="360" w:firstLine="360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707406" w:rsidRDefault="0053593F">
                    <w:pPr>
                      <w:jc w:val="center"/>
                      <w:rPr>
                        <w:color w:val="5B9BD5" w:themeColor="accent1"/>
                      </w:rPr>
                    </w:pPr>
                    <w:r>
                      <w:fldChar w:fldCharType="begin"/>
                    </w:r>
                    <w:r w:rsidR="00707406">
                      <w:instrText>PAGE    \* MERGEFORMAT</w:instrText>
                    </w:r>
                    <w:r>
                      <w:fldChar w:fldCharType="separate"/>
                    </w:r>
                    <w:r w:rsidR="00707406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7406" w:rsidRPr="003C7E48" w:rsidRDefault="00707406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1987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E361B4">
      <w:rPr>
        <w:noProof/>
        <w:lang w:val="zh-CN"/>
      </w:rPr>
      <w:fldChar w:fldCharType="begin"/>
    </w:r>
    <w:r w:rsidR="00E361B4">
      <w:rPr>
        <w:noProof/>
        <w:lang w:val="zh-CN"/>
      </w:rPr>
      <w:instrText xml:space="preserve"> PAGE   \* MERGEFORMAT </w:instrText>
    </w:r>
    <w:r w:rsidR="00E361B4">
      <w:rPr>
        <w:noProof/>
        <w:lang w:val="zh-CN"/>
      </w:rPr>
      <w:fldChar w:fldCharType="separate"/>
    </w:r>
    <w:r w:rsidR="00B00B4C">
      <w:rPr>
        <w:noProof/>
        <w:lang w:val="zh-CN"/>
      </w:rPr>
      <w:t>1</w:t>
    </w:r>
    <w:r w:rsidR="00E361B4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61B4" w:rsidRDefault="00E361B4">
      <w:r>
        <w:separator/>
      </w:r>
    </w:p>
  </w:footnote>
  <w:footnote w:type="continuationSeparator" w:id="0">
    <w:p w:rsidR="00E361B4" w:rsidRDefault="00E361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7406" w:rsidRPr="006E3539" w:rsidRDefault="00707406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7406" w:rsidRDefault="00E361B4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5pt;height:11.5pt" o:bullet="t">
        <v:imagedata r:id="rId1" o:title="msoA"/>
      </v:shape>
    </w:pict>
  </w:numPicBullet>
  <w:numPicBullet w:numPicBulletId="1">
    <w:pict>
      <v:shape id="_x0000_i1037" type="#_x0000_t75" style="width:46.1pt;height:24.2pt" o:bullet="t">
        <v:imagedata r:id="rId2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 w15:restartNumberingAfterBreak="0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3547C69"/>
    <w:multiLevelType w:val="singleLevel"/>
    <w:tmpl w:val="22E0619E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15" w15:restartNumberingAfterBreak="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 w15:restartNumberingAfterBreak="0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 w15:restartNumberingAfterBreak="0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 w15:restartNumberingAfterBreak="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 w15:restartNumberingAfterBreak="0">
    <w:nsid w:val="41841BCE"/>
    <w:multiLevelType w:val="singleLevel"/>
    <w:tmpl w:val="22E0619E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23" w15:restartNumberingAfterBreak="0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48BC2AE3"/>
    <w:multiLevelType w:val="singleLevel"/>
    <w:tmpl w:val="CAEEAD80"/>
    <w:lvl w:ilvl="0">
      <w:start w:val="5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25" w15:restartNumberingAfterBreak="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6" w15:restartNumberingAfterBreak="0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8" w15:restartNumberingAfterBreak="0">
    <w:nsid w:val="5B7440B2"/>
    <w:multiLevelType w:val="singleLevel"/>
    <w:tmpl w:val="22E0619E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29" w15:restartNumberingAfterBreak="0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6A218EF"/>
    <w:multiLevelType w:val="singleLevel"/>
    <w:tmpl w:val="46CA3BAE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31" w15:restartNumberingAfterBreak="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6"/>
  </w:num>
  <w:num w:numId="6">
    <w:abstractNumId w:val="12"/>
  </w:num>
  <w:num w:numId="7">
    <w:abstractNumId w:val="33"/>
  </w:num>
  <w:num w:numId="8">
    <w:abstractNumId w:val="35"/>
  </w:num>
  <w:num w:numId="9">
    <w:abstractNumId w:val="6"/>
  </w:num>
  <w:num w:numId="10">
    <w:abstractNumId w:val="19"/>
  </w:num>
  <w:num w:numId="11">
    <w:abstractNumId w:val="31"/>
  </w:num>
  <w:num w:numId="12">
    <w:abstractNumId w:val="17"/>
  </w:num>
  <w:num w:numId="13">
    <w:abstractNumId w:val="26"/>
  </w:num>
  <w:num w:numId="14">
    <w:abstractNumId w:val="23"/>
  </w:num>
  <w:num w:numId="15">
    <w:abstractNumId w:val="11"/>
  </w:num>
  <w:num w:numId="16">
    <w:abstractNumId w:val="27"/>
  </w:num>
  <w:num w:numId="17">
    <w:abstractNumId w:val="8"/>
  </w:num>
  <w:num w:numId="18">
    <w:abstractNumId w:val="9"/>
  </w:num>
  <w:num w:numId="19">
    <w:abstractNumId w:val="20"/>
  </w:num>
  <w:num w:numId="20">
    <w:abstractNumId w:val="25"/>
  </w:num>
  <w:num w:numId="21">
    <w:abstractNumId w:val="13"/>
  </w:num>
  <w:num w:numId="22">
    <w:abstractNumId w:val="16"/>
  </w:num>
  <w:num w:numId="23">
    <w:abstractNumId w:val="2"/>
  </w:num>
  <w:num w:numId="24">
    <w:abstractNumId w:val="29"/>
  </w:num>
  <w:num w:numId="25">
    <w:abstractNumId w:val="15"/>
  </w:num>
  <w:num w:numId="26">
    <w:abstractNumId w:val="21"/>
  </w:num>
  <w:num w:numId="27">
    <w:abstractNumId w:val="5"/>
  </w:num>
  <w:num w:numId="28">
    <w:abstractNumId w:val="34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30"/>
  </w:num>
  <w:num w:numId="34">
    <w:abstractNumId w:val="24"/>
  </w:num>
  <w:num w:numId="35">
    <w:abstractNumId w:val="22"/>
  </w:num>
  <w:num w:numId="36">
    <w:abstractNumId w:val="28"/>
  </w:num>
  <w:num w:numId="37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8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2790C"/>
    <w:rsid w:val="0000055C"/>
    <w:rsid w:val="00001815"/>
    <w:rsid w:val="00010017"/>
    <w:rsid w:val="00011BDE"/>
    <w:rsid w:val="00013F95"/>
    <w:rsid w:val="0001411E"/>
    <w:rsid w:val="00024384"/>
    <w:rsid w:val="00042111"/>
    <w:rsid w:val="0004542C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DEB"/>
    <w:rsid w:val="00104F63"/>
    <w:rsid w:val="0011658A"/>
    <w:rsid w:val="001279E9"/>
    <w:rsid w:val="00135729"/>
    <w:rsid w:val="00142B47"/>
    <w:rsid w:val="001461F0"/>
    <w:rsid w:val="001478E9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1D0A"/>
    <w:rsid w:val="001944EF"/>
    <w:rsid w:val="001A0548"/>
    <w:rsid w:val="001A0782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095A"/>
    <w:rsid w:val="002447D8"/>
    <w:rsid w:val="00246C6C"/>
    <w:rsid w:val="00253ABD"/>
    <w:rsid w:val="00253ED0"/>
    <w:rsid w:val="002607EE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1D32"/>
    <w:rsid w:val="00363A17"/>
    <w:rsid w:val="003648D1"/>
    <w:rsid w:val="003654A2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1A45"/>
    <w:rsid w:val="003B25F2"/>
    <w:rsid w:val="003B5D7A"/>
    <w:rsid w:val="003C153C"/>
    <w:rsid w:val="003C55E0"/>
    <w:rsid w:val="003C7E48"/>
    <w:rsid w:val="003D0B2C"/>
    <w:rsid w:val="003D2E90"/>
    <w:rsid w:val="003D58DF"/>
    <w:rsid w:val="003E3E3D"/>
    <w:rsid w:val="004171D8"/>
    <w:rsid w:val="00425502"/>
    <w:rsid w:val="00426A91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2D2E"/>
    <w:rsid w:val="00473A64"/>
    <w:rsid w:val="004763ED"/>
    <w:rsid w:val="004910EA"/>
    <w:rsid w:val="004966D7"/>
    <w:rsid w:val="004A1C29"/>
    <w:rsid w:val="004A289D"/>
    <w:rsid w:val="004A2EEB"/>
    <w:rsid w:val="004A5367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013FC"/>
    <w:rsid w:val="0050225E"/>
    <w:rsid w:val="00510145"/>
    <w:rsid w:val="0051041B"/>
    <w:rsid w:val="00512891"/>
    <w:rsid w:val="00515691"/>
    <w:rsid w:val="005210F0"/>
    <w:rsid w:val="00522EC4"/>
    <w:rsid w:val="005330A3"/>
    <w:rsid w:val="00535496"/>
    <w:rsid w:val="0053593F"/>
    <w:rsid w:val="00535AF9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1098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0D78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64FB0"/>
    <w:rsid w:val="00671438"/>
    <w:rsid w:val="0068584C"/>
    <w:rsid w:val="0068745A"/>
    <w:rsid w:val="00694DD2"/>
    <w:rsid w:val="006A0F22"/>
    <w:rsid w:val="006A0FB3"/>
    <w:rsid w:val="006A1CB5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07406"/>
    <w:rsid w:val="0071010E"/>
    <w:rsid w:val="0071425C"/>
    <w:rsid w:val="007219AA"/>
    <w:rsid w:val="0072243F"/>
    <w:rsid w:val="0072462A"/>
    <w:rsid w:val="00724B54"/>
    <w:rsid w:val="00724E7C"/>
    <w:rsid w:val="00730CC1"/>
    <w:rsid w:val="00731065"/>
    <w:rsid w:val="007318BA"/>
    <w:rsid w:val="0073408A"/>
    <w:rsid w:val="0073788B"/>
    <w:rsid w:val="00742F0C"/>
    <w:rsid w:val="00751408"/>
    <w:rsid w:val="00752945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878"/>
    <w:rsid w:val="00827F69"/>
    <w:rsid w:val="008304E2"/>
    <w:rsid w:val="00832C6A"/>
    <w:rsid w:val="00833B8C"/>
    <w:rsid w:val="00836126"/>
    <w:rsid w:val="00845C8B"/>
    <w:rsid w:val="00845EE6"/>
    <w:rsid w:val="00847B85"/>
    <w:rsid w:val="00855BA5"/>
    <w:rsid w:val="008610C2"/>
    <w:rsid w:val="0086283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5DE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10B64"/>
    <w:rsid w:val="009211C4"/>
    <w:rsid w:val="00923B10"/>
    <w:rsid w:val="00924144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3341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34276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0B4C"/>
    <w:rsid w:val="00B01255"/>
    <w:rsid w:val="00B120CD"/>
    <w:rsid w:val="00B123D0"/>
    <w:rsid w:val="00B136E3"/>
    <w:rsid w:val="00B26BCF"/>
    <w:rsid w:val="00B319DA"/>
    <w:rsid w:val="00B31EBE"/>
    <w:rsid w:val="00B34624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162B"/>
    <w:rsid w:val="00BE32C1"/>
    <w:rsid w:val="00BE53FF"/>
    <w:rsid w:val="00BE734A"/>
    <w:rsid w:val="00BF2213"/>
    <w:rsid w:val="00BF4CC3"/>
    <w:rsid w:val="00C01164"/>
    <w:rsid w:val="00C1243C"/>
    <w:rsid w:val="00C16810"/>
    <w:rsid w:val="00C20153"/>
    <w:rsid w:val="00C23D09"/>
    <w:rsid w:val="00C24FC7"/>
    <w:rsid w:val="00C26697"/>
    <w:rsid w:val="00C2790C"/>
    <w:rsid w:val="00C33F6E"/>
    <w:rsid w:val="00C3460C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A513E"/>
    <w:rsid w:val="00CB2029"/>
    <w:rsid w:val="00CB5DF2"/>
    <w:rsid w:val="00CB6615"/>
    <w:rsid w:val="00CC04F5"/>
    <w:rsid w:val="00CC5551"/>
    <w:rsid w:val="00CD11D9"/>
    <w:rsid w:val="00CD30B1"/>
    <w:rsid w:val="00CD605B"/>
    <w:rsid w:val="00CE1C53"/>
    <w:rsid w:val="00CE24F6"/>
    <w:rsid w:val="00CF0536"/>
    <w:rsid w:val="00CF2832"/>
    <w:rsid w:val="00CF4A9C"/>
    <w:rsid w:val="00CF4B0A"/>
    <w:rsid w:val="00CF5B32"/>
    <w:rsid w:val="00D01D53"/>
    <w:rsid w:val="00D133EF"/>
    <w:rsid w:val="00D211E4"/>
    <w:rsid w:val="00D21403"/>
    <w:rsid w:val="00D27D3E"/>
    <w:rsid w:val="00D342D5"/>
    <w:rsid w:val="00D36E74"/>
    <w:rsid w:val="00D42ECE"/>
    <w:rsid w:val="00D442E9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7AFA"/>
    <w:rsid w:val="00DB6F7F"/>
    <w:rsid w:val="00DC2139"/>
    <w:rsid w:val="00DD4BEC"/>
    <w:rsid w:val="00DE5273"/>
    <w:rsid w:val="00DF2278"/>
    <w:rsid w:val="00E03B9D"/>
    <w:rsid w:val="00E11016"/>
    <w:rsid w:val="00E13808"/>
    <w:rsid w:val="00E16493"/>
    <w:rsid w:val="00E20B0F"/>
    <w:rsid w:val="00E227F2"/>
    <w:rsid w:val="00E361B4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A4148"/>
    <w:rsid w:val="00EA478A"/>
    <w:rsid w:val="00EB64CD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EF7E1B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12A0"/>
    <w:rsid w:val="00FB56D4"/>
    <w:rsid w:val="00FB56ED"/>
    <w:rsid w:val="00FC0894"/>
    <w:rsid w:val="00FC1D5F"/>
    <w:rsid w:val="00FC3C99"/>
    <w:rsid w:val="00FC66DC"/>
    <w:rsid w:val="00FD1A4B"/>
    <w:rsid w:val="00FD49D7"/>
    <w:rsid w:val="00FD71FE"/>
    <w:rsid w:val="00FE0911"/>
    <w:rsid w:val="00FE2BB3"/>
    <w:rsid w:val="00FE77CF"/>
    <w:rsid w:val="00FF39DE"/>
    <w:rsid w:val="00FF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5"/>
    <o:shapelayout v:ext="edit">
      <o:idmap v:ext="edit" data="1"/>
    </o:shapelayout>
  </w:shapeDefaults>
  <w:decimalSymbol w:val="."/>
  <w:listSeparator w:val=","/>
  <w15:docId w15:val="{551AB5BC-0A3E-443C-9FB6-1F55C4021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uiPriority w:val="10"/>
    <w:rsid w:val="00426A91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uiPriority w:val="10"/>
    <w:qFormat/>
    <w:rsid w:val="00426A91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oleObject" Target="embeddings/oleObject75.bin"/><Relationship Id="rId170" Type="http://schemas.openxmlformats.org/officeDocument/2006/relationships/image" Target="media/image84.wmf"/><Relationship Id="rId191" Type="http://schemas.openxmlformats.org/officeDocument/2006/relationships/oleObject" Target="embeddings/oleObject91.bin"/><Relationship Id="rId205" Type="http://schemas.openxmlformats.org/officeDocument/2006/relationships/footer" Target="footer1.xml"/><Relationship Id="rId16" Type="http://schemas.openxmlformats.org/officeDocument/2006/relationships/oleObject" Target="embeddings/oleObject4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28" Type="http://schemas.openxmlformats.org/officeDocument/2006/relationships/oleObject" Target="embeddings/oleObject60.bin"/><Relationship Id="rId144" Type="http://schemas.openxmlformats.org/officeDocument/2006/relationships/image" Target="media/image71.wmf"/><Relationship Id="rId149" Type="http://schemas.openxmlformats.org/officeDocument/2006/relationships/oleObject" Target="embeddings/oleObject70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6.wmf"/><Relationship Id="rId160" Type="http://schemas.openxmlformats.org/officeDocument/2006/relationships/image" Target="media/image79.wmf"/><Relationship Id="rId165" Type="http://schemas.openxmlformats.org/officeDocument/2006/relationships/oleObject" Target="embeddings/oleObject78.bin"/><Relationship Id="rId181" Type="http://schemas.openxmlformats.org/officeDocument/2006/relationships/oleObject" Target="embeddings/oleObject86.bin"/><Relationship Id="rId186" Type="http://schemas.openxmlformats.org/officeDocument/2006/relationships/image" Target="media/image92.wmf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8.png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image" Target="media/image74.wmf"/><Relationship Id="rId155" Type="http://schemas.openxmlformats.org/officeDocument/2006/relationships/oleObject" Target="embeddings/oleObject73.bin"/><Relationship Id="rId171" Type="http://schemas.openxmlformats.org/officeDocument/2006/relationships/oleObject" Target="embeddings/oleObject81.bin"/><Relationship Id="rId176" Type="http://schemas.openxmlformats.org/officeDocument/2006/relationships/image" Target="media/image87.wmf"/><Relationship Id="rId192" Type="http://schemas.openxmlformats.org/officeDocument/2006/relationships/image" Target="media/image95.wmf"/><Relationship Id="rId197" Type="http://schemas.openxmlformats.org/officeDocument/2006/relationships/oleObject" Target="embeddings/oleObject94.bin"/><Relationship Id="rId206" Type="http://schemas.openxmlformats.org/officeDocument/2006/relationships/footer" Target="footer2.xml"/><Relationship Id="rId201" Type="http://schemas.openxmlformats.org/officeDocument/2006/relationships/oleObject" Target="embeddings/oleObject96.bin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image" Target="media/image69.wmf"/><Relationship Id="rId145" Type="http://schemas.openxmlformats.org/officeDocument/2006/relationships/oleObject" Target="embeddings/oleObject68.bin"/><Relationship Id="rId161" Type="http://schemas.openxmlformats.org/officeDocument/2006/relationships/oleObject" Target="embeddings/oleObject76.bin"/><Relationship Id="rId166" Type="http://schemas.openxmlformats.org/officeDocument/2006/relationships/image" Target="media/image82.wmf"/><Relationship Id="rId182" Type="http://schemas.openxmlformats.org/officeDocument/2006/relationships/image" Target="media/image90.wmf"/><Relationship Id="rId187" Type="http://schemas.openxmlformats.org/officeDocument/2006/relationships/oleObject" Target="embeddings/oleObject89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oleObject" Target="embeddings/oleObject71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8.wmf"/><Relationship Id="rId172" Type="http://schemas.openxmlformats.org/officeDocument/2006/relationships/image" Target="media/image85.wmf"/><Relationship Id="rId193" Type="http://schemas.openxmlformats.org/officeDocument/2006/relationships/oleObject" Target="embeddings/oleObject92.bin"/><Relationship Id="rId202" Type="http://schemas.openxmlformats.org/officeDocument/2006/relationships/image" Target="media/image100.wmf"/><Relationship Id="rId207" Type="http://schemas.openxmlformats.org/officeDocument/2006/relationships/header" Target="header2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oleObject" Target="embeddings/oleObject66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3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image" Target="media/image80.wmf"/><Relationship Id="rId183" Type="http://schemas.openxmlformats.org/officeDocument/2006/relationships/oleObject" Target="embeddings/oleObject87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oleObject" Target="embeddings/oleObject74.bin"/><Relationship Id="rId178" Type="http://schemas.openxmlformats.org/officeDocument/2006/relationships/image" Target="media/image88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image" Target="media/image75.wmf"/><Relationship Id="rId173" Type="http://schemas.openxmlformats.org/officeDocument/2006/relationships/oleObject" Target="embeddings/oleObject82.bin"/><Relationship Id="rId194" Type="http://schemas.openxmlformats.org/officeDocument/2006/relationships/image" Target="media/image96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208" Type="http://schemas.openxmlformats.org/officeDocument/2006/relationships/fontTable" Target="fontTable.xml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oleObject" Target="embeddings/oleObject69.bin"/><Relationship Id="rId168" Type="http://schemas.openxmlformats.org/officeDocument/2006/relationships/image" Target="media/image83.wmf"/><Relationship Id="rId8" Type="http://schemas.openxmlformats.org/officeDocument/2006/relationships/hyperlink" Target="https://lvjr.bitbucket.io/?kysx1987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image" Target="media/image70.wmf"/><Relationship Id="rId163" Type="http://schemas.openxmlformats.org/officeDocument/2006/relationships/oleObject" Target="embeddings/oleObject77.bin"/><Relationship Id="rId184" Type="http://schemas.openxmlformats.org/officeDocument/2006/relationships/image" Target="media/image91.wmf"/><Relationship Id="rId189" Type="http://schemas.openxmlformats.org/officeDocument/2006/relationships/oleObject" Target="embeddings/oleObject90.bin"/><Relationship Id="rId3" Type="http://schemas.openxmlformats.org/officeDocument/2006/relationships/styles" Target="style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image" Target="media/image78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oleObject" Target="embeddings/oleObject72.bin"/><Relationship Id="rId174" Type="http://schemas.openxmlformats.org/officeDocument/2006/relationships/image" Target="media/image86.wmf"/><Relationship Id="rId179" Type="http://schemas.openxmlformats.org/officeDocument/2006/relationships/oleObject" Target="embeddings/oleObject85.bin"/><Relationship Id="rId195" Type="http://schemas.openxmlformats.org/officeDocument/2006/relationships/oleObject" Target="embeddings/oleObject93.bin"/><Relationship Id="rId209" Type="http://schemas.openxmlformats.org/officeDocument/2006/relationships/theme" Target="theme/theme1.xml"/><Relationship Id="rId190" Type="http://schemas.openxmlformats.org/officeDocument/2006/relationships/image" Target="media/image94.wmf"/><Relationship Id="rId204" Type="http://schemas.openxmlformats.org/officeDocument/2006/relationships/header" Target="header1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oleObject" Target="embeddings/oleObject67.bin"/><Relationship Id="rId148" Type="http://schemas.openxmlformats.org/officeDocument/2006/relationships/image" Target="media/image73.wmf"/><Relationship Id="rId164" Type="http://schemas.openxmlformats.org/officeDocument/2006/relationships/image" Target="media/image81.wmf"/><Relationship Id="rId169" Type="http://schemas.openxmlformats.org/officeDocument/2006/relationships/oleObject" Target="embeddings/oleObject80.bin"/><Relationship Id="rId185" Type="http://schemas.openxmlformats.org/officeDocument/2006/relationships/oleObject" Target="embeddings/oleObject88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image" Target="media/image89.wmf"/><Relationship Id="rId26" Type="http://schemas.openxmlformats.org/officeDocument/2006/relationships/oleObject" Target="embeddings/oleObject9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image" Target="media/image76.wmf"/><Relationship Id="rId175" Type="http://schemas.openxmlformats.org/officeDocument/2006/relationships/oleObject" Target="embeddings/oleObject83.bin"/><Relationship Id="rId196" Type="http://schemas.openxmlformats.org/officeDocument/2006/relationships/image" Target="media/image97.wmf"/><Relationship Id="rId200" Type="http://schemas.openxmlformats.org/officeDocument/2006/relationships/image" Target="media/image99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1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110228-E9C0-4088-A976-81B4D2005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575</Words>
  <Characters>3279</Characters>
  <Application>Microsoft Office Word</Application>
  <DocSecurity>0</DocSecurity>
  <Lines>27</Lines>
  <Paragraphs>7</Paragraphs>
  <ScaleCrop>false</ScaleCrop>
  <Company>微软中国</Company>
  <LinksUpToDate>false</LinksUpToDate>
  <CharactersWithSpaces>3847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creator>暨南大学</dc:creator>
  <cp:lastModifiedBy>wq</cp:lastModifiedBy>
  <cp:revision>22</cp:revision>
  <cp:lastPrinted>2011-09-06T10:51:00Z</cp:lastPrinted>
  <dcterms:created xsi:type="dcterms:W3CDTF">2020-11-29T03:24:00Z</dcterms:created>
  <dcterms:modified xsi:type="dcterms:W3CDTF">2020-12-04T03:01:00Z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