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0EEB" w:rsidRDefault="00B95D0C" w:rsidP="00DF0EEB">
      <w:pPr>
        <w:pStyle w:val="af"/>
      </w:pPr>
      <w:hyperlink r:id="rId8" w:history="1">
        <w:r w:rsidR="007233A9" w:rsidRPr="00DF0EEB">
          <w:rPr>
            <w:rStyle w:val="a7"/>
            <w:rFonts w:hint="eastAsia"/>
            <w:color w:val="C00000"/>
          </w:rPr>
          <w:t>1988</w:t>
        </w:r>
        <w:r w:rsidR="00CA00AF" w:rsidRPr="00DF0EEB">
          <w:rPr>
            <w:rStyle w:val="a7"/>
            <w:rFonts w:hint="eastAsia"/>
            <w:color w:val="C00000"/>
          </w:rPr>
          <w:t>年全国硕士研究生入学统一考试数学试</w:t>
        </w:r>
        <w:r w:rsidR="0010417E">
          <w:rPr>
            <w:rStyle w:val="a7"/>
            <w:rFonts w:hint="eastAsia"/>
            <w:color w:val="C00000"/>
          </w:rPr>
          <w:t>卷</w:t>
        </w:r>
        <w:r w:rsidR="007233A9" w:rsidRPr="00DF0EEB">
          <w:rPr>
            <w:rStyle w:val="a7"/>
            <w:rFonts w:hint="eastAsia"/>
            <w:color w:val="C00000"/>
          </w:rPr>
          <w:t>一</w:t>
        </w:r>
        <w:r w:rsidR="003C7E48" w:rsidRPr="00DF0EEB">
          <w:rPr>
            <w:rStyle w:val="a7"/>
            <w:rFonts w:hint="eastAsia"/>
            <w:color w:val="C00000"/>
          </w:rPr>
          <w:t>解答</w:t>
        </w:r>
      </w:hyperlink>
    </w:p>
    <w:p w:rsidR="0055345C" w:rsidRPr="007233A9" w:rsidRDefault="0055345C" w:rsidP="0055345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一、</w:t>
      </w:r>
      <w:r w:rsidR="00B141B1">
        <w:rPr>
          <w:rFonts w:hint="eastAsia"/>
        </w:rPr>
        <w:t>计算题</w:t>
      </w:r>
      <w:r>
        <w:rPr>
          <w:rFonts w:hint="eastAsia"/>
        </w:rPr>
        <w:t>（本题满分15分，每小题5分）</w:t>
      </w:r>
    </w:p>
    <w:p w:rsidR="0010417E" w:rsidRDefault="0010417E" w:rsidP="0010417E"/>
    <w:p w:rsidR="00EE1F8A" w:rsidRPr="00EE1F8A" w:rsidRDefault="00EE1F8A" w:rsidP="0010417E"/>
    <w:p w:rsidR="0010417E" w:rsidRDefault="0010417E" w:rsidP="0010417E">
      <w:r>
        <w:rPr>
          <w:rFonts w:hint="eastAsia"/>
        </w:rPr>
        <w:t xml:space="preserve">(1) </w:t>
      </w:r>
      <w:r>
        <w:rPr>
          <w:rFonts w:hint="eastAsia"/>
        </w:rPr>
        <w:t>求幂级数</w:t>
      </w:r>
      <w:bookmarkStart w:id="0" w:name="MTBlankEqn"/>
      <w:r w:rsidRPr="0010417E">
        <w:rPr>
          <w:position w:val="-28"/>
        </w:rPr>
        <w:object w:dxaOrig="1100" w:dyaOrig="700">
          <v:shape id="_x0000_i1139" type="#_x0000_t75" style="width:54.7pt;height:35.15pt" o:ole="">
            <v:imagedata r:id="rId9" o:title=""/>
          </v:shape>
          <o:OLEObject Type="Embed" ProgID="Equation.DSMT4" ShapeID="_x0000_i1139" DrawAspect="Content" ObjectID="_1668004201" r:id="rId10"/>
        </w:object>
      </w:r>
      <w:bookmarkEnd w:id="0"/>
      <w:r>
        <w:rPr>
          <w:rFonts w:hint="eastAsia"/>
        </w:rPr>
        <w:t>的收敛域</w:t>
      </w:r>
      <w:r>
        <w:t>.</w:t>
      </w:r>
    </w:p>
    <w:p w:rsidR="0010417E" w:rsidRDefault="0010417E" w:rsidP="0010417E"/>
    <w:p w:rsidR="003C5155" w:rsidRPr="003C5155" w:rsidRDefault="003C5155" w:rsidP="0010417E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2175FC">
        <w:rPr>
          <w:rFonts w:hint="eastAsia"/>
        </w:rPr>
        <w:t xml:space="preserve"> </w:t>
      </w:r>
      <w:r w:rsidR="002175FC" w:rsidRPr="002175FC">
        <w:rPr>
          <w:rFonts w:hint="eastAsia"/>
        </w:rPr>
        <w:t>收敛域为</w:t>
      </w:r>
      <w:r w:rsidR="00F405AF" w:rsidRPr="00F405AF">
        <w:rPr>
          <w:position w:val="-10"/>
        </w:rPr>
        <w:object w:dxaOrig="540" w:dyaOrig="320">
          <v:shape id="_x0000_i1025" type="#_x0000_t75" style="width:27.05pt;height:16.15pt" o:ole="">
            <v:imagedata r:id="rId11" o:title=""/>
          </v:shape>
          <o:OLEObject Type="Embed" ProgID="Equation.DSMT4" ShapeID="_x0000_i1025" DrawAspect="Content" ObjectID="_1668004202" r:id="rId12"/>
        </w:object>
      </w:r>
      <w:r w:rsidR="002175FC" w:rsidRPr="002175FC">
        <w:rPr>
          <w:rFonts w:hint="eastAsia"/>
        </w:rPr>
        <w:t>．</w:t>
      </w:r>
    </w:p>
    <w:p w:rsidR="003C5155" w:rsidRDefault="003C5155" w:rsidP="0010417E"/>
    <w:p w:rsidR="0010417E" w:rsidRDefault="0010417E" w:rsidP="0010417E"/>
    <w:p w:rsidR="0010417E" w:rsidRDefault="0010417E" w:rsidP="0010417E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="00F405AF" w:rsidRPr="00F405AF">
        <w:rPr>
          <w:position w:val="-10"/>
        </w:rPr>
        <w:object w:dxaOrig="1020" w:dyaOrig="400">
          <v:shape id="_x0000_i1026" type="#_x0000_t75" style="width:51.25pt;height:20.15pt" o:ole="">
            <v:imagedata r:id="rId13" o:title=""/>
          </v:shape>
          <o:OLEObject Type="Embed" ProgID="Equation.DSMT4" ShapeID="_x0000_i1026" DrawAspect="Content" ObjectID="_1668004203" r:id="rId14"/>
        </w:object>
      </w:r>
      <w:r>
        <w:t>,</w:t>
      </w:r>
      <w:r w:rsidR="00F405AF" w:rsidRPr="00F405AF">
        <w:rPr>
          <w:position w:val="-10"/>
        </w:rPr>
        <w:object w:dxaOrig="1480" w:dyaOrig="320">
          <v:shape id="_x0000_i1027" type="#_x0000_t75" style="width:73.75pt;height:16.15pt" o:ole="">
            <v:imagedata r:id="rId15" o:title=""/>
          </v:shape>
          <o:OLEObject Type="Embed" ProgID="Equation.DSMT4" ShapeID="_x0000_i1027" DrawAspect="Content" ObjectID="_1668004204" r:id="rId16"/>
        </w:object>
      </w:r>
      <w:r>
        <w:rPr>
          <w:rFonts w:hint="eastAsia"/>
        </w:rPr>
        <w:t>且</w:t>
      </w:r>
      <w:r w:rsidR="00F405AF" w:rsidRPr="00F405AF">
        <w:rPr>
          <w:position w:val="-10"/>
        </w:rPr>
        <w:object w:dxaOrig="840" w:dyaOrig="320">
          <v:shape id="_x0000_i1028" type="#_x0000_t75" style="width:42.05pt;height:16.15pt" o:ole="">
            <v:imagedata r:id="rId17" o:title=""/>
          </v:shape>
          <o:OLEObject Type="Embed" ProgID="Equation.DSMT4" ShapeID="_x0000_i1028" DrawAspect="Content" ObjectID="_1668004205" r:id="rId18"/>
        </w:object>
      </w:r>
      <w:r>
        <w:rPr>
          <w:rFonts w:hint="eastAsia"/>
        </w:rPr>
        <w:t>，求</w:t>
      </w:r>
      <w:r w:rsidR="00F405AF" w:rsidRPr="00F405AF">
        <w:rPr>
          <w:position w:val="-10"/>
        </w:rPr>
        <w:object w:dxaOrig="499" w:dyaOrig="320">
          <v:shape id="_x0000_i1029" type="#_x0000_t75" style="width:24.75pt;height:16.15pt" o:ole="">
            <v:imagedata r:id="rId19" o:title=""/>
          </v:shape>
          <o:OLEObject Type="Embed" ProgID="Equation.DSMT4" ShapeID="_x0000_i1029" DrawAspect="Content" ObjectID="_1668004206" r:id="rId20"/>
        </w:object>
      </w:r>
      <w:r>
        <w:rPr>
          <w:rFonts w:hint="eastAsia"/>
        </w:rPr>
        <w:t>，并写出它的定义域</w:t>
      </w:r>
      <w:r>
        <w:t>.</w:t>
      </w:r>
    </w:p>
    <w:p w:rsidR="0010417E" w:rsidRPr="0010417E" w:rsidRDefault="0010417E" w:rsidP="0010417E">
      <w:pPr>
        <w:tabs>
          <w:tab w:val="left" w:pos="1145"/>
        </w:tabs>
      </w:pPr>
    </w:p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="002175FC">
        <w:rPr>
          <w:rStyle w:val="af4"/>
          <w:rFonts w:hint="eastAsia"/>
        </w:rPr>
        <w:t xml:space="preserve"> </w:t>
      </w:r>
      <w:r w:rsidR="005F22EC" w:rsidRPr="00F405AF">
        <w:rPr>
          <w:position w:val="-12"/>
        </w:rPr>
        <w:object w:dxaOrig="1740" w:dyaOrig="400">
          <v:shape id="_x0000_i1118" type="#_x0000_t75" style="width:87pt;height:20.15pt" o:ole="">
            <v:imagedata r:id="rId21" o:title=""/>
          </v:shape>
          <o:OLEObject Type="Embed" ProgID="Equation.DSMT4" ShapeID="_x0000_i1118" DrawAspect="Content" ObjectID="_1668004207" r:id="rId22"/>
        </w:object>
      </w:r>
      <w:r w:rsidR="002175FC">
        <w:rPr>
          <w:rFonts w:ascii="TimesNewRomanPSMT" w:hAnsi="TimesNewRomanPSMT" w:cs="TimesNewRomanPSMT"/>
          <w:kern w:val="0"/>
          <w:szCs w:val="24"/>
        </w:rPr>
        <w:t>，</w:t>
      </w:r>
      <w:r w:rsidR="002175FC" w:rsidRPr="002175FC">
        <w:rPr>
          <w:rFonts w:hint="eastAsia"/>
        </w:rPr>
        <w:t>定义域为</w:t>
      </w:r>
      <w:r w:rsidR="00F405AF" w:rsidRPr="00F405AF">
        <w:rPr>
          <w:position w:val="-10"/>
        </w:rPr>
        <w:object w:dxaOrig="740" w:dyaOrig="320">
          <v:shape id="_x0000_i1030" type="#_x0000_t75" style="width:36.85pt;height:16.15pt" o:ole="">
            <v:imagedata r:id="rId23" o:title=""/>
          </v:shape>
          <o:OLEObject Type="Embed" ProgID="Equation.DSMT4" ShapeID="_x0000_i1030" DrawAspect="Content" ObjectID="_1668004208" r:id="rId24"/>
        </w:object>
      </w:r>
      <w:r w:rsidR="00576A22">
        <w:rPr>
          <w:rFonts w:hint="eastAsia"/>
        </w:rPr>
        <w:t>．</w:t>
      </w:r>
    </w:p>
    <w:p w:rsidR="003C5155" w:rsidRDefault="003C5155" w:rsidP="003C5155"/>
    <w:p w:rsidR="0010417E" w:rsidRDefault="0010417E" w:rsidP="0010417E">
      <w:pPr>
        <w:tabs>
          <w:tab w:val="left" w:pos="1145"/>
        </w:tabs>
      </w:pPr>
    </w:p>
    <w:p w:rsidR="00E83BEE" w:rsidRDefault="0010417E" w:rsidP="0010417E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F405AF" w:rsidRPr="00F405AF">
        <w:rPr>
          <w:position w:val="-6"/>
        </w:rPr>
        <w:object w:dxaOrig="220" w:dyaOrig="279">
          <v:shape id="_x0000_i1031" type="#_x0000_t75" style="width:10.95pt;height:13.8pt" o:ole="">
            <v:imagedata r:id="rId25" o:title=""/>
          </v:shape>
          <o:OLEObject Type="Embed" ProgID="Equation.DSMT4" ShapeID="_x0000_i1031" DrawAspect="Content" ObjectID="_1668004209" r:id="rId26"/>
        </w:object>
      </w:r>
      <w:r>
        <w:rPr>
          <w:rFonts w:hint="eastAsia"/>
        </w:rPr>
        <w:t>为曲面</w:t>
      </w:r>
      <w:r w:rsidR="005F22EC" w:rsidRPr="00F405AF">
        <w:rPr>
          <w:position w:val="-10"/>
        </w:rPr>
        <w:object w:dxaOrig="1540" w:dyaOrig="360">
          <v:shape id="_x0000_i1119" type="#_x0000_t75" style="width:77.2pt;height:17.85pt" o:ole="">
            <v:imagedata r:id="rId27" o:title=""/>
          </v:shape>
          <o:OLEObject Type="Embed" ProgID="Equation.DSMT4" ShapeID="_x0000_i1119" DrawAspect="Content" ObjectID="_1668004210" r:id="rId28"/>
        </w:object>
      </w:r>
      <w:r>
        <w:rPr>
          <w:rFonts w:hint="eastAsia"/>
        </w:rPr>
        <w:t>的外侧，计算曲面积分</w:t>
      </w:r>
    </w:p>
    <w:p w:rsidR="0010417E" w:rsidRDefault="005F22EC" w:rsidP="00E83BEE">
      <w:pPr>
        <w:tabs>
          <w:tab w:val="left" w:pos="1145"/>
        </w:tabs>
        <w:jc w:val="center"/>
      </w:pPr>
      <w:r w:rsidRPr="00F405AF">
        <w:rPr>
          <w:position w:val="-18"/>
        </w:rPr>
        <w:object w:dxaOrig="3240" w:dyaOrig="460">
          <v:shape id="_x0000_i1120" type="#_x0000_t75" style="width:161.85pt;height:23.05pt" o:ole="">
            <v:imagedata r:id="rId29" o:title=""/>
          </v:shape>
          <o:OLEObject Type="Embed" ProgID="Equation.DSMT4" ShapeID="_x0000_i1120" DrawAspect="Content" ObjectID="_1668004211" r:id="rId30"/>
        </w:object>
      </w:r>
      <w:r w:rsidR="0010417E">
        <w:t>.</w:t>
      </w:r>
    </w:p>
    <w:p w:rsidR="0010417E" w:rsidRDefault="0010417E" w:rsidP="0010417E"/>
    <w:p w:rsidR="001B3C3D" w:rsidRPr="001B3C3D" w:rsidRDefault="003C5155" w:rsidP="001B3C3D">
      <w:r w:rsidRPr="003C5155">
        <w:rPr>
          <w:rStyle w:val="af4"/>
          <w:rFonts w:hint="eastAsia"/>
        </w:rPr>
        <w:t>[解]</w:t>
      </w:r>
      <w:r w:rsidRPr="001B3C3D">
        <w:rPr>
          <w:rFonts w:hint="eastAsia"/>
        </w:rPr>
        <w:t xml:space="preserve"> </w:t>
      </w:r>
      <w:r w:rsidR="001B3C3D" w:rsidRPr="001B3C3D">
        <w:rPr>
          <w:rFonts w:hint="eastAsia"/>
        </w:rPr>
        <w:t>根据高斯公式，并利用球面坐标计算三重积分，</w:t>
      </w:r>
      <w:r w:rsidR="001B3C3D">
        <w:rPr>
          <w:rFonts w:hint="eastAsia"/>
        </w:rPr>
        <w:t>得到</w:t>
      </w:r>
      <w:r w:rsidR="00F405AF" w:rsidRPr="00F405AF">
        <w:rPr>
          <w:position w:val="-24"/>
        </w:rPr>
        <w:object w:dxaOrig="820" w:dyaOrig="620">
          <v:shape id="_x0000_i1032" type="#_x0000_t75" style="width:40.9pt;height:31.1pt" o:ole="">
            <v:imagedata r:id="rId31" o:title=""/>
          </v:shape>
          <o:OLEObject Type="Embed" ProgID="Equation.DSMT4" ShapeID="_x0000_i1032" DrawAspect="Content" ObjectID="_1668004212" r:id="rId32"/>
        </w:object>
      </w:r>
      <w:r w:rsidR="001B3C3D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二、填空题（本题满分12分，每小题3分）</w:t>
      </w:r>
    </w:p>
    <w:p w:rsidR="0010417E" w:rsidRDefault="0010417E" w:rsidP="0010417E"/>
    <w:p w:rsidR="0010417E" w:rsidRDefault="0010417E" w:rsidP="0010417E"/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</w:t>
      </w:r>
      <w:r w:rsidR="00F405AF" w:rsidRPr="00F405AF">
        <w:rPr>
          <w:position w:val="-28"/>
        </w:rPr>
        <w:object w:dxaOrig="2120" w:dyaOrig="740">
          <v:shape id="_x0000_i1033" type="#_x0000_t75" style="width:106pt;height:36.85pt" o:ole="">
            <v:imagedata r:id="rId33" o:title=""/>
          </v:shape>
          <o:OLEObject Type="Embed" ProgID="Equation.DSMT4" ShapeID="_x0000_i1033" DrawAspect="Content" ObjectID="_1668004213" r:id="rId34"/>
        </w:object>
      </w:r>
      <w:r w:rsidR="0010417E">
        <w:rPr>
          <w:rFonts w:hint="eastAsia"/>
        </w:rPr>
        <w:t>，则</w:t>
      </w:r>
      <w:r w:rsidR="00F405AF" w:rsidRPr="00F405AF">
        <w:rPr>
          <w:position w:val="-10"/>
        </w:rPr>
        <w:object w:dxaOrig="720" w:dyaOrig="320">
          <v:shape id="_x0000_i1034" type="#_x0000_t75" style="width:36.3pt;height:16.15pt" o:ole="">
            <v:imagedata r:id="rId35" o:title=""/>
          </v:shape>
          <o:OLEObject Type="Embed" ProgID="Equation.DSMT4" ShapeID="_x0000_i1034" DrawAspect="Content" ObjectID="_1668004214" r:id="rId36"/>
        </w:object>
      </w:r>
      <w:r w:rsidR="0010417E">
        <w:rPr>
          <w:rFonts w:hint="eastAsia"/>
          <w:u w:val="single"/>
        </w:rPr>
        <w:t xml:space="preserve">     </w:t>
      </w:r>
      <w:r w:rsidR="0010417E"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5F22EC" w:rsidRDefault="003C5155" w:rsidP="005F22EC">
      <w:pPr>
        <w:rPr>
          <w:rStyle w:val="af4"/>
          <w:iCs w:val="0"/>
          <w:color w:val="auto"/>
        </w:rPr>
      </w:pPr>
      <w:r w:rsidRPr="003377BF">
        <w:rPr>
          <w:rStyle w:val="af4"/>
          <w:rFonts w:hint="eastAsia"/>
        </w:rPr>
        <w:t>[解]</w:t>
      </w:r>
      <w:r w:rsidR="003377BF" w:rsidRPr="005F22EC">
        <w:rPr>
          <w:rFonts w:hint="eastAsia"/>
        </w:rPr>
        <w:t xml:space="preserve"> </w:t>
      </w:r>
      <w:r w:rsidR="005F22EC" w:rsidRPr="005F22EC">
        <w:rPr>
          <w:position w:val="-10"/>
        </w:rPr>
        <w:object w:dxaOrig="1719" w:dyaOrig="360">
          <v:shape id="_x0000_i1121" type="#_x0000_t75" style="width:85.8pt;height:17.85pt" o:ole="">
            <v:imagedata r:id="rId37" o:title=""/>
          </v:shape>
          <o:OLEObject Type="Embed" ProgID="Equation.DSMT4" ShapeID="_x0000_i1121" DrawAspect="Content" ObjectID="_1668004215" r:id="rId38"/>
        </w:object>
      </w:r>
      <w:r w:rsidR="003377BF" w:rsidRPr="00801A45">
        <w:rPr>
          <w:rFonts w:hint="eastAsia"/>
        </w:rPr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5" type="#_x0000_t75" style="width:27.05pt;height:16.15pt" o:ole="">
            <v:imagedata r:id="rId39" o:title=""/>
          </v:shape>
          <o:OLEObject Type="Embed" ProgID="Equation.DSMT4" ShapeID="_x0000_i1035" DrawAspect="Content" ObjectID="_1668004216" r:id="rId40"/>
        </w:object>
      </w:r>
      <w:r w:rsidR="0010417E">
        <w:rPr>
          <w:rFonts w:hint="eastAsia"/>
        </w:rPr>
        <w:t>是周期为</w:t>
      </w:r>
      <w:r w:rsidRPr="00E83BEE">
        <w:rPr>
          <w:position w:val="-4"/>
        </w:rPr>
        <w:object w:dxaOrig="180" w:dyaOrig="260">
          <v:shape id="_x0000_i1036" type="#_x0000_t75" style="width:9.2pt;height:13.25pt" o:ole="">
            <v:imagedata r:id="rId41" o:title=""/>
          </v:shape>
          <o:OLEObject Type="Embed" ProgID="Equation.DSMT4" ShapeID="_x0000_i1036" DrawAspect="Content" ObjectID="_1668004217" r:id="rId42"/>
        </w:object>
      </w:r>
      <w:r w:rsidR="0010417E">
        <w:rPr>
          <w:rFonts w:hint="eastAsia"/>
        </w:rPr>
        <w:t>的周期函数，它在区间</w:t>
      </w:r>
      <w:r w:rsidRPr="00E83BEE">
        <w:rPr>
          <w:position w:val="-10"/>
        </w:rPr>
        <w:object w:dxaOrig="680" w:dyaOrig="320">
          <v:shape id="_x0000_i1037" type="#_x0000_t75" style="width:34pt;height:16.15pt" o:ole="">
            <v:imagedata r:id="rId43" o:title=""/>
          </v:shape>
          <o:OLEObject Type="Embed" ProgID="Equation.DSMT4" ShapeID="_x0000_i1037" DrawAspect="Content" ObjectID="_1668004218" r:id="rId44"/>
        </w:object>
      </w:r>
      <w:r w:rsidR="0010417E">
        <w:rPr>
          <w:rFonts w:hint="eastAsia"/>
        </w:rPr>
        <w:t>上的定义为</w:t>
      </w:r>
    </w:p>
    <w:p w:rsidR="0010417E" w:rsidRDefault="00E83BEE" w:rsidP="00E83BEE">
      <w:pPr>
        <w:jc w:val="center"/>
      </w:pPr>
      <w:r w:rsidRPr="0010417E">
        <w:rPr>
          <w:position w:val="-32"/>
        </w:rPr>
        <w:object w:dxaOrig="2280" w:dyaOrig="760">
          <v:shape id="_x0000_i1038" type="#_x0000_t75" style="width:114.05pt;height:38pt" o:ole="">
            <v:imagedata r:id="rId45" o:title=""/>
          </v:shape>
          <o:OLEObject Type="Embed" ProgID="Equation.DSMT4" ShapeID="_x0000_i1038" DrawAspect="Content" ObjectID="_1668004219" r:id="rId46"/>
        </w:object>
      </w:r>
    </w:p>
    <w:p w:rsidR="0010417E" w:rsidRDefault="0010417E" w:rsidP="00E83BEE">
      <w:pPr>
        <w:ind w:firstLineChars="200" w:firstLine="480"/>
        <w:jc w:val="left"/>
      </w:pPr>
      <w:r>
        <w:rPr>
          <w:rFonts w:hint="eastAsia"/>
        </w:rPr>
        <w:t>则</w:t>
      </w:r>
      <w:r w:rsidR="00E83BEE" w:rsidRPr="00E83BEE">
        <w:rPr>
          <w:position w:val="-10"/>
        </w:rPr>
        <w:object w:dxaOrig="540" w:dyaOrig="320">
          <v:shape id="_x0000_i1039" type="#_x0000_t75" style="width:27.05pt;height:16.15pt" o:ole="">
            <v:imagedata r:id="rId39" o:title=""/>
          </v:shape>
          <o:OLEObject Type="Embed" ProgID="Equation.DSMT4" ShapeID="_x0000_i1039" DrawAspect="Content" ObjectID="_1668004220" r:id="rId47"/>
        </w:object>
      </w:r>
      <w:r w:rsidR="00E83BEE">
        <w:rPr>
          <w:rFonts w:hint="eastAsia"/>
        </w:rPr>
        <w:t>的傅里</w:t>
      </w:r>
      <w:r>
        <w:rPr>
          <w:rFonts w:hint="eastAsia"/>
        </w:rPr>
        <w:t>叶（</w:t>
      </w:r>
      <w:r>
        <w:t>Fourier</w:t>
      </w:r>
      <w:r>
        <w:rPr>
          <w:rFonts w:hint="eastAsia"/>
        </w:rPr>
        <w:t>）级数在</w:t>
      </w:r>
      <w:r w:rsidR="00E40358" w:rsidRPr="00E83BEE">
        <w:rPr>
          <w:position w:val="-4"/>
        </w:rPr>
        <w:object w:dxaOrig="540" w:dyaOrig="260">
          <v:shape id="_x0000_i1122" type="#_x0000_t75" style="width:27.05pt;height:13.25pt" o:ole="">
            <v:imagedata r:id="rId48" o:title=""/>
          </v:shape>
          <o:OLEObject Type="Embed" ProgID="Equation.DSMT4" ShapeID="_x0000_i1122" DrawAspect="Content" ObjectID="_1668004221" r:id="rId49"/>
        </w:object>
      </w:r>
      <w:r>
        <w:rPr>
          <w:rFonts w:hint="eastAsia"/>
        </w:rPr>
        <w:t>处收敛于</w:t>
      </w:r>
      <w:r>
        <w:rPr>
          <w:rFonts w:hint="eastAsia"/>
          <w:u w:val="single"/>
        </w:rPr>
        <w:t xml:space="preserve">     </w:t>
      </w:r>
      <w:r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433571">
        <w:rPr>
          <w:rFonts w:hint="eastAsia"/>
        </w:rPr>
        <w:t xml:space="preserve"> </w:t>
      </w:r>
      <w:r w:rsidR="00433571">
        <w:rPr>
          <w:rFonts w:hint="eastAsia"/>
        </w:rPr>
        <w:t>由狄利克雷收敛定理，</w:t>
      </w:r>
      <w:r w:rsidR="00433571">
        <w:t>答案</w:t>
      </w:r>
      <w:r w:rsidR="00433571">
        <w:rPr>
          <w:rFonts w:hint="eastAsia"/>
        </w:rPr>
        <w:t>为</w:t>
      </w:r>
      <w:r w:rsidR="00433571" w:rsidRPr="00433571">
        <w:rPr>
          <w:position w:val="-24"/>
        </w:rPr>
        <w:object w:dxaOrig="220" w:dyaOrig="620">
          <v:shape id="_x0000_i1040" type="#_x0000_t75" style="width:10.95pt;height:31.1pt" o:ole="">
            <v:imagedata r:id="rId50" o:title=""/>
          </v:shape>
          <o:OLEObject Type="Embed" ProgID="Equation.DSMT4" ShapeID="_x0000_i1040" DrawAspect="Content" ObjectID="_1668004222" r:id="rId51"/>
        </w:object>
      </w:r>
      <w:r w:rsidR="00433571">
        <w:rPr>
          <w:rFonts w:hint="eastAsia"/>
        </w:rPr>
        <w:t>．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E83BEE" w:rsidRDefault="00E83BEE" w:rsidP="00E83BEE">
      <w:pPr>
        <w:tabs>
          <w:tab w:val="left" w:pos="1145"/>
        </w:tabs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41" type="#_x0000_t75" style="width:27.05pt;height:16.15pt" o:ole="">
            <v:imagedata r:id="rId39" o:title=""/>
          </v:shape>
          <o:OLEObject Type="Embed" ProgID="Equation.DSMT4" ShapeID="_x0000_i1041" DrawAspect="Content" ObjectID="_1668004223" r:id="rId52"/>
        </w:object>
      </w:r>
      <w:r w:rsidR="0010417E">
        <w:rPr>
          <w:rFonts w:hint="eastAsia"/>
        </w:rPr>
        <w:t>是连续函数，且</w:t>
      </w:r>
      <w:r w:rsidR="0010417E" w:rsidRPr="0010417E">
        <w:rPr>
          <w:position w:val="-18"/>
        </w:rPr>
        <w:object w:dxaOrig="1540" w:dyaOrig="560">
          <v:shape id="_x0000_i1042" type="#_x0000_t75" style="width:77.2pt;height:28.2pt" o:ole="">
            <v:imagedata r:id="rId53" o:title=""/>
          </v:shape>
          <o:OLEObject Type="Embed" ProgID="Equation.DSMT4" ShapeID="_x0000_i1042" DrawAspect="Content" ObjectID="_1668004224" r:id="rId54"/>
        </w:object>
      </w:r>
      <w:r w:rsidR="0010417E">
        <w:rPr>
          <w:rFonts w:hint="eastAsia"/>
        </w:rPr>
        <w:t>，则</w:t>
      </w:r>
      <w:r w:rsidRPr="00E83BEE">
        <w:rPr>
          <w:position w:val="-10"/>
        </w:rPr>
        <w:object w:dxaOrig="700" w:dyaOrig="320">
          <v:shape id="_x0000_i1043" type="#_x0000_t75" style="width:35.15pt;height:16.15pt" o:ole="">
            <v:imagedata r:id="rId55" o:title=""/>
          </v:shape>
          <o:OLEObject Type="Embed" ProgID="Equation.DSMT4" ShapeID="_x0000_i1043" DrawAspect="Content" ObjectID="_1668004225" r:id="rId56"/>
        </w:object>
      </w:r>
      <w:r w:rsidR="0010417E">
        <w:rPr>
          <w:u w:val="single"/>
        </w:rPr>
        <w:t xml:space="preserve">      </w:t>
      </w:r>
      <w:r w:rsidR="0010417E"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03747A" w:rsidRDefault="003C5155" w:rsidP="0003747A">
      <w:pPr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 w:rsidR="0003747A">
        <w:rPr>
          <w:rFonts w:hint="eastAsia"/>
        </w:rPr>
        <w:t>在等式两边同时对</w:t>
      </w:r>
      <w:r w:rsidR="0003747A" w:rsidRPr="0003747A">
        <w:rPr>
          <w:position w:val="-4"/>
        </w:rPr>
        <w:object w:dxaOrig="200" w:dyaOrig="200">
          <v:shape id="_x0000_i1044" type="#_x0000_t75" style="width:9.8pt;height:9.8pt" o:ole="">
            <v:imagedata r:id="rId57" o:title=""/>
          </v:shape>
          <o:OLEObject Type="Embed" ProgID="Equation.DSMT4" ShapeID="_x0000_i1044" DrawAspect="Content" ObjectID="_1668004226" r:id="rId58"/>
        </w:object>
      </w:r>
      <w:r w:rsidR="0003747A">
        <w:rPr>
          <w:rFonts w:hint="eastAsia"/>
        </w:rPr>
        <w:t>求导，再令</w:t>
      </w:r>
      <w:r w:rsidR="00E40358" w:rsidRPr="0003747A">
        <w:rPr>
          <w:position w:val="-4"/>
        </w:rPr>
        <w:object w:dxaOrig="540" w:dyaOrig="260">
          <v:shape id="_x0000_i1123" type="#_x0000_t75" style="width:27.05pt;height:13.25pt" o:ole="">
            <v:imagedata r:id="rId59" o:title=""/>
          </v:shape>
          <o:OLEObject Type="Embed" ProgID="Equation.DSMT4" ShapeID="_x0000_i1123" DrawAspect="Content" ObjectID="_1668004227" r:id="rId60"/>
        </w:object>
      </w:r>
      <w:r w:rsidR="0003747A">
        <w:rPr>
          <w:rFonts w:hint="eastAsia"/>
        </w:rPr>
        <w:t>，得到</w:t>
      </w:r>
      <w:r w:rsidR="0003747A" w:rsidRPr="0003747A">
        <w:rPr>
          <w:position w:val="-24"/>
        </w:rPr>
        <w:object w:dxaOrig="1020" w:dyaOrig="620">
          <v:shape id="_x0000_i1045" type="#_x0000_t75" style="width:51.25pt;height:31.1pt" o:ole="">
            <v:imagedata r:id="rId61" o:title=""/>
          </v:shape>
          <o:OLEObject Type="Embed" ProgID="Equation.DSMT4" ShapeID="_x0000_i1045" DrawAspect="Content" ObjectID="_1668004228" r:id="rId62"/>
        </w:object>
      </w:r>
      <w:r w:rsidR="0003747A">
        <w:rPr>
          <w:rFonts w:hint="eastAsia"/>
        </w:rPr>
        <w:t>．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A26490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10417E">
        <w:rPr>
          <w:rFonts w:hint="eastAsia"/>
        </w:rPr>
        <w:t>设</w:t>
      </w:r>
      <w:r w:rsidR="00E40358" w:rsidRPr="00E83BEE">
        <w:rPr>
          <w:position w:val="-4"/>
        </w:rPr>
        <w:object w:dxaOrig="520" w:dyaOrig="260">
          <v:shape id="_x0000_i1124" type="#_x0000_t75" style="width:25.9pt;height:13.25pt" o:ole="">
            <v:imagedata r:id="rId63" o:title=""/>
          </v:shape>
          <o:OLEObject Type="Embed" ProgID="Equation.DSMT4" ShapeID="_x0000_i1124" DrawAspect="Content" ObjectID="_1668004229" r:id="rId64"/>
        </w:object>
      </w:r>
      <w:r w:rsidR="0010417E">
        <w:rPr>
          <w:rFonts w:hint="eastAsia"/>
        </w:rPr>
        <w:t>矩阵</w:t>
      </w:r>
      <w:r w:rsidR="00E40358" w:rsidRPr="00E83BEE">
        <w:rPr>
          <w:position w:val="-12"/>
        </w:rPr>
        <w:object w:dxaOrig="1660" w:dyaOrig="360">
          <v:shape id="_x0000_i1125" type="#_x0000_t75" style="width:82.95pt;height:17.85pt" o:ole="">
            <v:imagedata r:id="rId65" o:title=""/>
          </v:shape>
          <o:OLEObject Type="Embed" ProgID="Equation.DSMT4" ShapeID="_x0000_i1125" DrawAspect="Content" ObjectID="_1668004230" r:id="rId66"/>
        </w:object>
      </w:r>
      <w:r w:rsidR="0010417E">
        <w:rPr>
          <w:rFonts w:hint="eastAsia"/>
        </w:rPr>
        <w:t>，</w:t>
      </w:r>
      <w:r w:rsidR="00E40358" w:rsidRPr="00BC5D3A">
        <w:rPr>
          <w:position w:val="-12"/>
        </w:rPr>
        <w:object w:dxaOrig="1660" w:dyaOrig="360">
          <v:shape id="_x0000_i1126" type="#_x0000_t75" style="width:82.95pt;height:17.85pt" o:ole="">
            <v:imagedata r:id="rId67" o:title=""/>
          </v:shape>
          <o:OLEObject Type="Embed" ProgID="Equation.DSMT4" ShapeID="_x0000_i1126" DrawAspect="Content" ObjectID="_1668004231" r:id="rId68"/>
        </w:object>
      </w:r>
      <w:r w:rsidR="0010417E">
        <w:rPr>
          <w:rFonts w:hint="eastAsia"/>
        </w:rPr>
        <w:t>，其中</w:t>
      </w:r>
      <w:r w:rsidR="00E40358" w:rsidRPr="00BC5D3A">
        <w:rPr>
          <w:position w:val="-6"/>
        </w:rPr>
        <w:object w:dxaOrig="240" w:dyaOrig="220">
          <v:shape id="_x0000_i1127" type="#_x0000_t75" style="width:12.1pt;height:10.95pt" o:ole="">
            <v:imagedata r:id="rId69" o:title=""/>
          </v:shape>
          <o:OLEObject Type="Embed" ProgID="Equation.DSMT4" ShapeID="_x0000_i1127" DrawAspect="Content" ObjectID="_1668004232" r:id="rId70"/>
        </w:object>
      </w:r>
      <w:r w:rsidR="00BC5D3A">
        <w:rPr>
          <w:rFonts w:hint="eastAsia"/>
        </w:rPr>
        <w:t xml:space="preserve">, </w:t>
      </w:r>
      <w:r w:rsidR="00E40358" w:rsidRPr="00BC5D3A">
        <w:rPr>
          <w:position w:val="-10"/>
        </w:rPr>
        <w:object w:dxaOrig="240" w:dyaOrig="320">
          <v:shape id="_x0000_i1128" type="#_x0000_t75" style="width:12.1pt;height:16.15pt" o:ole="">
            <v:imagedata r:id="rId71" o:title=""/>
          </v:shape>
          <o:OLEObject Type="Embed" ProgID="Equation.DSMT4" ShapeID="_x0000_i1128" DrawAspect="Content" ObjectID="_1668004233" r:id="rId72"/>
        </w:object>
      </w:r>
      <w:r w:rsidR="00BC5D3A">
        <w:rPr>
          <w:rFonts w:hint="eastAsia"/>
        </w:rPr>
        <w:t xml:space="preserve">, </w:t>
      </w:r>
      <w:r w:rsidR="00E40358" w:rsidRPr="00BC5D3A">
        <w:rPr>
          <w:position w:val="-12"/>
        </w:rPr>
        <w:object w:dxaOrig="260" w:dyaOrig="360">
          <v:shape id="_x0000_i1129" type="#_x0000_t75" style="width:13.25pt;height:17.85pt" o:ole="">
            <v:imagedata r:id="rId73" o:title=""/>
          </v:shape>
          <o:OLEObject Type="Embed" ProgID="Equation.DSMT4" ShapeID="_x0000_i1129" DrawAspect="Content" ObjectID="_1668004234" r:id="rId74"/>
        </w:object>
      </w:r>
      <w:r w:rsidR="00BC5D3A">
        <w:rPr>
          <w:rFonts w:hint="eastAsia"/>
        </w:rPr>
        <w:t xml:space="preserve">, </w:t>
      </w:r>
      <w:r w:rsidR="00E40358" w:rsidRPr="00BC5D3A">
        <w:rPr>
          <w:position w:val="-12"/>
        </w:rPr>
        <w:object w:dxaOrig="260" w:dyaOrig="360">
          <v:shape id="_x0000_i1130" type="#_x0000_t75" style="width:13.25pt;height:17.85pt" o:ole="">
            <v:imagedata r:id="rId75" o:title=""/>
          </v:shape>
          <o:OLEObject Type="Embed" ProgID="Equation.DSMT4" ShapeID="_x0000_i1130" DrawAspect="Content" ObjectID="_1668004235" r:id="rId76"/>
        </w:object>
      </w:r>
      <w:r w:rsidR="00BC5D3A">
        <w:rPr>
          <w:rFonts w:hint="eastAsia"/>
        </w:rPr>
        <w:t xml:space="preserve">, </w:t>
      </w:r>
      <w:r w:rsidR="00E40358" w:rsidRPr="00BC5D3A">
        <w:rPr>
          <w:position w:val="-12"/>
        </w:rPr>
        <w:object w:dxaOrig="279" w:dyaOrig="360">
          <v:shape id="_x0000_i1131" type="#_x0000_t75" style="width:13.8pt;height:17.85pt" o:ole="">
            <v:imagedata r:id="rId77" o:title=""/>
          </v:shape>
          <o:OLEObject Type="Embed" ProgID="Equation.DSMT4" ShapeID="_x0000_i1131" DrawAspect="Content" ObjectID="_1668004236" r:id="rId78"/>
        </w:object>
      </w:r>
      <w:r w:rsidR="0010417E">
        <w:rPr>
          <w:rFonts w:hint="eastAsia"/>
        </w:rPr>
        <w:t>均为</w:t>
      </w:r>
      <w:r w:rsidR="00BC5D3A" w:rsidRPr="00BC5D3A">
        <w:rPr>
          <w:position w:val="-4"/>
        </w:rPr>
        <w:object w:dxaOrig="200" w:dyaOrig="260">
          <v:shape id="_x0000_i1046" type="#_x0000_t75" style="width:9.8pt;height:13.25pt" o:ole="">
            <v:imagedata r:id="rId79" o:title=""/>
          </v:shape>
          <o:OLEObject Type="Embed" ProgID="Equation.DSMT4" ShapeID="_x0000_i1046" DrawAspect="Content" ObjectID="_1668004237" r:id="rId80"/>
        </w:object>
      </w:r>
      <w:r w:rsidR="00BC5D3A">
        <w:rPr>
          <w:rFonts w:hint="eastAsia"/>
        </w:rPr>
        <w:t>维列</w:t>
      </w:r>
      <w:r w:rsidR="0010417E">
        <w:rPr>
          <w:rFonts w:hint="eastAsia"/>
        </w:rPr>
        <w:t>向量，且已知行列式</w:t>
      </w:r>
      <w:r w:rsidR="00E40358" w:rsidRPr="00BC5D3A">
        <w:rPr>
          <w:position w:val="-10"/>
        </w:rPr>
        <w:object w:dxaOrig="700" w:dyaOrig="320">
          <v:shape id="_x0000_i1132" type="#_x0000_t75" style="width:35.15pt;height:16.15pt" o:ole="">
            <v:imagedata r:id="rId81" o:title=""/>
          </v:shape>
          <o:OLEObject Type="Embed" ProgID="Equation.DSMT4" ShapeID="_x0000_i1132" DrawAspect="Content" ObjectID="_1668004238" r:id="rId82"/>
        </w:object>
      </w:r>
      <w:r w:rsidR="0010417E">
        <w:rPr>
          <w:rFonts w:hint="eastAsia"/>
        </w:rPr>
        <w:t>，</w:t>
      </w:r>
      <w:r w:rsidR="00E40358" w:rsidRPr="00BC5D3A">
        <w:rPr>
          <w:position w:val="-10"/>
        </w:rPr>
        <w:object w:dxaOrig="680" w:dyaOrig="320">
          <v:shape id="_x0000_i1133" type="#_x0000_t75" style="width:34pt;height:16.15pt" o:ole="">
            <v:imagedata r:id="rId83" o:title=""/>
          </v:shape>
          <o:OLEObject Type="Embed" ProgID="Equation.DSMT4" ShapeID="_x0000_i1133" DrawAspect="Content" ObjectID="_1668004239" r:id="rId84"/>
        </w:object>
      </w:r>
      <w:r w:rsidR="0010417E">
        <w:rPr>
          <w:rFonts w:hint="eastAsia"/>
        </w:rPr>
        <w:t>，则行列式</w:t>
      </w:r>
      <w:r w:rsidR="00E40358" w:rsidRPr="00BC5D3A">
        <w:rPr>
          <w:position w:val="-10"/>
        </w:rPr>
        <w:object w:dxaOrig="900" w:dyaOrig="320">
          <v:shape id="_x0000_i1134" type="#_x0000_t75" style="width:44.95pt;height:16.15pt" o:ole="">
            <v:imagedata r:id="rId85" o:title=""/>
          </v:shape>
          <o:OLEObject Type="Embed" ProgID="Equation.DSMT4" ShapeID="_x0000_i1134" DrawAspect="Content" ObjectID="_1668004240" r:id="rId86"/>
        </w:object>
      </w:r>
      <w:r w:rsidR="0010417E">
        <w:rPr>
          <w:rFonts w:hint="eastAsia"/>
          <w:u w:val="single"/>
        </w:rPr>
        <w:t xml:space="preserve">        </w:t>
      </w:r>
      <w:r w:rsidR="0010417E">
        <w:rPr>
          <w:u w:val="single"/>
        </w:rPr>
        <w:t>.</w:t>
      </w:r>
    </w:p>
    <w:p w:rsidR="0010417E" w:rsidRDefault="0010417E" w:rsidP="00BC5D3A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 w:rsidR="00E40358" w:rsidRPr="00BC5D3A">
        <w:rPr>
          <w:position w:val="-10"/>
        </w:rPr>
        <w:object w:dxaOrig="1200" w:dyaOrig="320">
          <v:shape id="_x0000_i1135" type="#_x0000_t75" style="width:59.9pt;height:16.15pt" o:ole="">
            <v:imagedata r:id="rId87" o:title=""/>
          </v:shape>
          <o:OLEObject Type="Embed" ProgID="Equation.DSMT4" ShapeID="_x0000_i1135" DrawAspect="Content" ObjectID="_1668004241" r:id="rId88"/>
        </w:object>
      </w:r>
      <w:r w:rsidR="0003747A">
        <w:rPr>
          <w:rFonts w:hint="eastAsia"/>
        </w:rPr>
        <w:t>．</w:t>
      </w:r>
    </w:p>
    <w:p w:rsidR="003C5155" w:rsidRDefault="003C5155" w:rsidP="003C5155"/>
    <w:p w:rsidR="0010417E" w:rsidRDefault="0010417E" w:rsidP="00BC5D3A"/>
    <w:p w:rsidR="0010417E" w:rsidRDefault="0010417E" w:rsidP="00BC5D3A">
      <w:pPr>
        <w:pStyle w:val="1"/>
      </w:pPr>
      <w:r>
        <w:rPr>
          <w:rFonts w:hint="eastAsia"/>
        </w:rPr>
        <w:t>三、选择题（本题满分15分，每小题3分）</w:t>
      </w:r>
    </w:p>
    <w:p w:rsidR="0010417E" w:rsidRDefault="0010417E" w:rsidP="00BC5D3A"/>
    <w:p w:rsidR="0010417E" w:rsidRDefault="0010417E" w:rsidP="00BC5D3A"/>
    <w:p w:rsidR="0010417E" w:rsidRDefault="00C54061" w:rsidP="00C5406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若函数</w:t>
      </w:r>
      <w:r w:rsidRPr="00C54061">
        <w:rPr>
          <w:position w:val="-10"/>
        </w:rPr>
        <w:object w:dxaOrig="920" w:dyaOrig="320">
          <v:shape id="_x0000_i1047" type="#_x0000_t75" style="width:46.1pt;height:16.15pt" o:ole="">
            <v:imagedata r:id="rId89" o:title=""/>
          </v:shape>
          <o:OLEObject Type="Embed" ProgID="Equation.DSMT4" ShapeID="_x0000_i1047" DrawAspect="Content" ObjectID="_1668004242" r:id="rId90"/>
        </w:object>
      </w:r>
      <w:r>
        <w:rPr>
          <w:rFonts w:hint="eastAsia"/>
        </w:rPr>
        <w:t>可导，且</w:t>
      </w:r>
      <w:r w:rsidR="0010417E">
        <w:rPr>
          <w:rFonts w:hint="eastAsia"/>
        </w:rPr>
        <w:t>有</w:t>
      </w:r>
      <w:r w:rsidR="0010417E" w:rsidRPr="0010417E">
        <w:rPr>
          <w:position w:val="-24"/>
        </w:rPr>
        <w:object w:dxaOrig="1040" w:dyaOrig="620">
          <v:shape id="_x0000_i1048" type="#_x0000_t75" style="width:51.85pt;height:31.1pt" o:ole="">
            <v:imagedata r:id="rId91" o:title=""/>
          </v:shape>
          <o:OLEObject Type="Embed" ProgID="Equation.DSMT4" ShapeID="_x0000_i1048" DrawAspect="Content" ObjectID="_1668004243" r:id="rId92"/>
        </w:object>
      </w:r>
      <w:r w:rsidR="0010417E">
        <w:rPr>
          <w:rFonts w:hint="eastAsia"/>
        </w:rPr>
        <w:t>，则当</w:t>
      </w:r>
      <w:r w:rsidR="00E40358" w:rsidRPr="00C54061">
        <w:rPr>
          <w:position w:val="-6"/>
        </w:rPr>
        <w:object w:dxaOrig="780" w:dyaOrig="279">
          <v:shape id="_x0000_i1136" type="#_x0000_t75" style="width:39.15pt;height:13.8pt" o:ole="">
            <v:imagedata r:id="rId93" o:title=""/>
          </v:shape>
          <o:OLEObject Type="Embed" ProgID="Equation.DSMT4" ShapeID="_x0000_i1136" DrawAspect="Content" ObjectID="_1668004244" r:id="rId94"/>
        </w:object>
      </w:r>
      <w:r w:rsidR="0010417E">
        <w:rPr>
          <w:rFonts w:hint="eastAsia"/>
        </w:rPr>
        <w:t>时，该函数在</w:t>
      </w:r>
      <w:r w:rsidR="00E40358" w:rsidRPr="00C54061">
        <w:rPr>
          <w:position w:val="-12"/>
        </w:rPr>
        <w:object w:dxaOrig="620" w:dyaOrig="360">
          <v:shape id="_x0000_i1137" type="#_x0000_t75" style="width:31.1pt;height:17.85pt" o:ole="">
            <v:imagedata r:id="rId95" o:title=""/>
          </v:shape>
          <o:OLEObject Type="Embed" ProgID="Equation.DSMT4" ShapeID="_x0000_i1137" DrawAspect="Content" ObjectID="_1668004245" r:id="rId96"/>
        </w:object>
      </w:r>
      <w:r w:rsidR="0010417E">
        <w:rPr>
          <w:rFonts w:hint="eastAsia"/>
        </w:rPr>
        <w:t>处的微分</w:t>
      </w:r>
      <w:r w:rsidR="00E40358" w:rsidRPr="00C54061">
        <w:rPr>
          <w:position w:val="-10"/>
        </w:rPr>
        <w:object w:dxaOrig="320" w:dyaOrig="320">
          <v:shape id="_x0000_i1138" type="#_x0000_t75" style="width:16.15pt;height:16.15pt" o:ole="">
            <v:imagedata r:id="rId97" o:title=""/>
          </v:shape>
          <o:OLEObject Type="Embed" ProgID="Equation.DSMT4" ShapeID="_x0000_i1138" DrawAspect="Content" ObjectID="_1668004246" r:id="rId98"/>
        </w:object>
      </w:r>
      <w:r w:rsidR="0010417E">
        <w:rPr>
          <w:rFonts w:hint="eastAsia"/>
        </w:rPr>
        <w:t>是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与</w:t>
      </w:r>
      <w:r w:rsidR="00E40358" w:rsidRPr="00C54061">
        <w:rPr>
          <w:position w:val="-4"/>
        </w:rPr>
        <w:object w:dxaOrig="340" w:dyaOrig="260">
          <v:shape id="_x0000_i1140" type="#_x0000_t75" style="width:17.3pt;height:13.25pt" o:ole="">
            <v:imagedata r:id="rId99" o:title=""/>
          </v:shape>
          <o:OLEObject Type="Embed" ProgID="Equation.DSMT4" ShapeID="_x0000_i1140" DrawAspect="Content" ObjectID="_1668004247" r:id="rId100"/>
        </w:object>
      </w:r>
      <w:r w:rsidR="0010417E"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>
        <w:rPr>
          <w:rFonts w:hint="eastAsia"/>
        </w:rPr>
        <w:t>与</w:t>
      </w:r>
      <w:r w:rsidR="00E40358" w:rsidRPr="00C54061">
        <w:rPr>
          <w:position w:val="-4"/>
        </w:rPr>
        <w:object w:dxaOrig="340" w:dyaOrig="260">
          <v:shape id="_x0000_i1142" type="#_x0000_t75" style="width:17.3pt;height:13.25pt" o:ole="">
            <v:imagedata r:id="rId101" o:title=""/>
          </v:shape>
          <o:OLEObject Type="Embed" ProgID="Equation.DSMT4" ShapeID="_x0000_i1142" DrawAspect="Content" ObjectID="_1668004248" r:id="rId102"/>
        </w:object>
      </w:r>
      <w:r w:rsidR="0010417E">
        <w:rPr>
          <w:rFonts w:hint="eastAsia"/>
        </w:rPr>
        <w:t>同阶的无穷小</w:t>
      </w:r>
      <w:r w:rsidR="0010417E">
        <w:t>.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(C) </w:t>
      </w:r>
      <w:r w:rsidR="0010417E">
        <w:rPr>
          <w:rFonts w:hint="eastAsia"/>
        </w:rPr>
        <w:t>比</w:t>
      </w:r>
      <w:r w:rsidR="00E40358" w:rsidRPr="00C54061">
        <w:rPr>
          <w:position w:val="-4"/>
        </w:rPr>
        <w:object w:dxaOrig="340" w:dyaOrig="260">
          <v:shape id="_x0000_i1141" type="#_x0000_t75" style="width:17.3pt;height:13.25pt" o:ole="">
            <v:imagedata r:id="rId103" o:title=""/>
          </v:shape>
          <o:OLEObject Type="Embed" ProgID="Equation.DSMT4" ShapeID="_x0000_i1141" DrawAspect="Content" ObjectID="_1668004249" r:id="rId104"/>
        </w:object>
      </w:r>
      <w:r w:rsidR="0010417E"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>
        <w:rPr>
          <w:rFonts w:hint="eastAsia"/>
        </w:rPr>
        <w:t>比</w:t>
      </w:r>
      <w:r w:rsidR="00E40358" w:rsidRPr="00C54061">
        <w:rPr>
          <w:position w:val="-4"/>
        </w:rPr>
        <w:object w:dxaOrig="340" w:dyaOrig="260">
          <v:shape id="_x0000_i1143" type="#_x0000_t75" style="width:17.3pt;height:13.25pt" o:ole="">
            <v:imagedata r:id="rId105" o:title=""/>
          </v:shape>
          <o:OLEObject Type="Embed" ProgID="Equation.DSMT4" ShapeID="_x0000_i1143" DrawAspect="Content" ObjectID="_1668004250" r:id="rId106"/>
        </w:object>
      </w:r>
      <w:r w:rsidR="0010417E">
        <w:rPr>
          <w:rFonts w:hint="eastAsia"/>
        </w:rPr>
        <w:t>高阶的无穷小</w:t>
      </w:r>
      <w:r>
        <w:t xml:space="preserve">. </w:t>
      </w:r>
    </w:p>
    <w:p w:rsidR="00C54061" w:rsidRDefault="00C54061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 w:rsidR="005E3B45">
        <w:rPr>
          <w:rFonts w:hint="eastAsia"/>
        </w:rPr>
        <w:t>由</w:t>
      </w:r>
      <w:r w:rsidR="005E3B45" w:rsidRPr="005E3B45">
        <w:rPr>
          <w:rFonts w:hint="eastAsia"/>
        </w:rPr>
        <w:t>微分</w:t>
      </w:r>
      <w:r w:rsidR="005E3B45">
        <w:rPr>
          <w:rFonts w:hint="eastAsia"/>
        </w:rPr>
        <w:t>的定义，应</w:t>
      </w:r>
      <w:r w:rsidR="005E3B45" w:rsidRPr="005E3B45">
        <w:rPr>
          <w:rFonts w:hint="eastAsia"/>
        </w:rPr>
        <w:t>选</w:t>
      </w:r>
      <w:r w:rsidR="005E3B45" w:rsidRPr="005E3B45">
        <w:rPr>
          <w:rFonts w:hint="eastAsia"/>
        </w:rPr>
        <w:t>(B)</w:t>
      </w:r>
      <w:r w:rsidR="005E3B45">
        <w:rPr>
          <w:rFonts w:hint="eastAsia"/>
        </w:rPr>
        <w:t>．</w:t>
      </w:r>
    </w:p>
    <w:p w:rsidR="003C5155" w:rsidRDefault="003C5155" w:rsidP="003C5155"/>
    <w:p w:rsidR="00C54061" w:rsidRDefault="00C54061" w:rsidP="0010417E"/>
    <w:p w:rsidR="0010417E" w:rsidRDefault="00C54061" w:rsidP="009B1E44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="009B1E44" w:rsidRPr="00C54061">
        <w:rPr>
          <w:position w:val="-10"/>
        </w:rPr>
        <w:object w:dxaOrig="920" w:dyaOrig="320">
          <v:shape id="_x0000_i1049" type="#_x0000_t75" style="width:46.1pt;height:16.15pt" o:ole="">
            <v:imagedata r:id="rId89" o:title=""/>
          </v:shape>
          <o:OLEObject Type="Embed" ProgID="Equation.DSMT4" ShapeID="_x0000_i1049" DrawAspect="Content" ObjectID="_1668004251" r:id="rId107"/>
        </w:object>
      </w:r>
      <w:r w:rsidR="0010417E">
        <w:rPr>
          <w:rFonts w:hint="eastAsia"/>
        </w:rPr>
        <w:t>是方程</w:t>
      </w:r>
      <w:r w:rsidR="0010417E" w:rsidRPr="0010417E">
        <w:rPr>
          <w:position w:val="-10"/>
        </w:rPr>
        <w:object w:dxaOrig="1680" w:dyaOrig="320">
          <v:shape id="_x0000_i1050" type="#_x0000_t75" style="width:84.1pt;height:16.15pt" o:ole="">
            <v:imagedata r:id="rId108" o:title=""/>
          </v:shape>
          <o:OLEObject Type="Embed" ProgID="Equation.DSMT4" ShapeID="_x0000_i1050" DrawAspect="Content" ObjectID="_1668004252" r:id="rId109"/>
        </w:object>
      </w:r>
      <w:r w:rsidR="0010417E">
        <w:rPr>
          <w:rFonts w:hint="eastAsia"/>
        </w:rPr>
        <w:t>的一个解，若</w:t>
      </w:r>
      <w:r w:rsidR="0012475D" w:rsidRPr="009B1E44">
        <w:rPr>
          <w:position w:val="-12"/>
        </w:rPr>
        <w:object w:dxaOrig="960" w:dyaOrig="360">
          <v:shape id="_x0000_i1144" type="#_x0000_t75" style="width:47.8pt;height:17.85pt" o:ole="">
            <v:imagedata r:id="rId110" o:title=""/>
          </v:shape>
          <o:OLEObject Type="Embed" ProgID="Equation.DSMT4" ShapeID="_x0000_i1144" DrawAspect="Content" ObjectID="_1668004253" r:id="rId111"/>
        </w:object>
      </w:r>
      <w:r w:rsidR="0010417E">
        <w:rPr>
          <w:rFonts w:hint="eastAsia"/>
        </w:rPr>
        <w:t>，且</w:t>
      </w:r>
      <w:r w:rsidR="0010417E" w:rsidRPr="0010417E">
        <w:rPr>
          <w:position w:val="-12"/>
        </w:rPr>
        <w:object w:dxaOrig="1020" w:dyaOrig="360">
          <v:shape id="_x0000_i1051" type="#_x0000_t75" style="width:51.25pt;height:17.85pt" o:ole="">
            <v:imagedata r:id="rId112" o:title=""/>
          </v:shape>
          <o:OLEObject Type="Embed" ProgID="Equation.DSMT4" ShapeID="_x0000_i1051" DrawAspect="Content" ObjectID="_1668004254" r:id="rId113"/>
        </w:object>
      </w:r>
      <w:r w:rsidR="0010417E">
        <w:rPr>
          <w:rFonts w:hint="eastAsia"/>
        </w:rPr>
        <w:t>，则函数</w:t>
      </w:r>
      <w:r w:rsidR="009B1E44" w:rsidRPr="00E83BEE">
        <w:rPr>
          <w:position w:val="-10"/>
        </w:rPr>
        <w:object w:dxaOrig="540" w:dyaOrig="320">
          <v:shape id="_x0000_i1052" type="#_x0000_t75" style="width:27.05pt;height:16.15pt" o:ole="">
            <v:imagedata r:id="rId39" o:title=""/>
          </v:shape>
          <o:OLEObject Type="Embed" ProgID="Equation.DSMT4" ShapeID="_x0000_i1052" DrawAspect="Content" ObjectID="_1668004255" r:id="rId114"/>
        </w:object>
      </w:r>
      <w:r w:rsidR="0010417E">
        <w:rPr>
          <w:rFonts w:hint="eastAsia"/>
        </w:rPr>
        <w:t>在点</w:t>
      </w:r>
      <w:r w:rsidR="0012475D" w:rsidRPr="009B1E44">
        <w:rPr>
          <w:position w:val="-12"/>
        </w:rPr>
        <w:object w:dxaOrig="279" w:dyaOrig="360">
          <v:shape id="_x0000_i1145" type="#_x0000_t75" style="width:13.8pt;height:17.85pt" o:ole="">
            <v:imagedata r:id="rId115" o:title=""/>
          </v:shape>
          <o:OLEObject Type="Embed" ProgID="Equation.DSMT4" ShapeID="_x0000_i1145" DrawAspect="Content" ObjectID="_1668004256" r:id="rId116"/>
        </w:objec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0417E" w:rsidP="009B1E44">
      <w:pPr>
        <w:ind w:leftChars="200" w:left="480"/>
      </w:pPr>
      <w:r>
        <w:t>(A)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取得极大值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(B)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取得极小值</w:t>
      </w:r>
    </w:p>
    <w:p w:rsidR="0010417E" w:rsidRDefault="0010417E" w:rsidP="009B1E44">
      <w:pPr>
        <w:ind w:leftChars="200" w:left="480"/>
      </w:pPr>
      <w:r>
        <w:t>(C)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域内单调增加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(D)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域内单调减少</w:t>
      </w:r>
    </w:p>
    <w:p w:rsidR="00C54061" w:rsidRDefault="00C54061" w:rsidP="0010417E"/>
    <w:p w:rsidR="003C5155" w:rsidRPr="005F668C" w:rsidRDefault="003C5155" w:rsidP="005F668C">
      <w:pPr>
        <w:ind w:left="480" w:hangingChars="200" w:hanging="480"/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5F668C">
        <w:rPr>
          <w:rFonts w:hint="eastAsia"/>
        </w:rPr>
        <w:t xml:space="preserve"> </w:t>
      </w:r>
      <w:r w:rsidR="005F668C">
        <w:rPr>
          <w:rFonts w:hint="eastAsia"/>
        </w:rPr>
        <w:t>由已知条件得</w:t>
      </w:r>
      <w:r w:rsidR="005F668C" w:rsidRPr="005F668C">
        <w:rPr>
          <w:position w:val="-12"/>
        </w:rPr>
        <w:object w:dxaOrig="2079" w:dyaOrig="360">
          <v:shape id="_x0000_i1053" type="#_x0000_t75" style="width:103.7pt;height:17.85pt" o:ole="">
            <v:imagedata r:id="rId117" o:title=""/>
          </v:shape>
          <o:OLEObject Type="Embed" ProgID="Equation.DSMT4" ShapeID="_x0000_i1053" DrawAspect="Content" ObjectID="_1668004257" r:id="rId118"/>
        </w:object>
      </w:r>
      <w:r w:rsidR="005F668C">
        <w:rPr>
          <w:rFonts w:hint="eastAsia"/>
        </w:rPr>
        <w:t>，则</w:t>
      </w:r>
      <w:r w:rsidR="005F668C" w:rsidRPr="00E83BEE">
        <w:rPr>
          <w:position w:val="-10"/>
        </w:rPr>
        <w:object w:dxaOrig="540" w:dyaOrig="320">
          <v:shape id="_x0000_i1054" type="#_x0000_t75" style="width:27.05pt;height:16.15pt" o:ole="">
            <v:imagedata r:id="rId39" o:title=""/>
          </v:shape>
          <o:OLEObject Type="Embed" ProgID="Equation.DSMT4" ShapeID="_x0000_i1054" DrawAspect="Content" ObjectID="_1668004258" r:id="rId119"/>
        </w:object>
      </w:r>
      <w:r w:rsidR="005F668C">
        <w:rPr>
          <w:rFonts w:hint="eastAsia"/>
        </w:rPr>
        <w:t>在驻点</w:t>
      </w:r>
      <w:r w:rsidR="0012475D" w:rsidRPr="009B1E44">
        <w:rPr>
          <w:position w:val="-12"/>
        </w:rPr>
        <w:object w:dxaOrig="279" w:dyaOrig="360">
          <v:shape id="_x0000_i1146" type="#_x0000_t75" style="width:13.8pt;height:17.85pt" o:ole="">
            <v:imagedata r:id="rId120" o:title=""/>
          </v:shape>
          <o:OLEObject Type="Embed" ProgID="Equation.DSMT4" ShapeID="_x0000_i1146" DrawAspect="Content" ObjectID="_1668004259" r:id="rId121"/>
        </w:object>
      </w:r>
      <w:r w:rsidR="005F668C">
        <w:rPr>
          <w:rFonts w:hint="eastAsia"/>
        </w:rPr>
        <w:t>取得极大值，故选</w:t>
      </w:r>
      <w:r w:rsidR="005F668C">
        <w:rPr>
          <w:rFonts w:hint="eastAsia"/>
        </w:rPr>
        <w:t>(A) .</w:t>
      </w:r>
    </w:p>
    <w:p w:rsidR="003C5155" w:rsidRDefault="003C5155" w:rsidP="003C5155"/>
    <w:p w:rsidR="00C54061" w:rsidRDefault="00C54061" w:rsidP="0010417E"/>
    <w:p w:rsidR="0010417E" w:rsidRDefault="00C54061" w:rsidP="00336913">
      <w:pPr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设有空间区域</w:t>
      </w:r>
      <w:r w:rsidR="00EE3D5B" w:rsidRPr="00336913">
        <w:rPr>
          <w:position w:val="-12"/>
        </w:rPr>
        <w:object w:dxaOrig="2640" w:dyaOrig="380">
          <v:shape id="_x0000_i1147" type="#_x0000_t75" style="width:131.9pt;height:19pt" o:ole="">
            <v:imagedata r:id="rId122" o:title=""/>
          </v:shape>
          <o:OLEObject Type="Embed" ProgID="Equation.DSMT4" ShapeID="_x0000_i1147" DrawAspect="Content" ObjectID="_1668004260" r:id="rId123"/>
        </w:object>
      </w:r>
      <w:r w:rsidR="0010417E">
        <w:rPr>
          <w:rFonts w:hint="eastAsia"/>
        </w:rPr>
        <w:t>；</w:t>
      </w:r>
      <w:r w:rsidR="00336913">
        <w:rPr>
          <w:rFonts w:hint="eastAsia"/>
        </w:rPr>
        <w:br/>
      </w:r>
      <w:r w:rsidR="0010417E">
        <w:rPr>
          <w:rFonts w:hint="eastAsia"/>
        </w:rPr>
        <w:t>及</w:t>
      </w:r>
      <w:r w:rsidR="00EE3D5B" w:rsidRPr="00336913">
        <w:rPr>
          <w:position w:val="-12"/>
        </w:rPr>
        <w:object w:dxaOrig="3739" w:dyaOrig="380">
          <v:shape id="_x0000_i1148" type="#_x0000_t75" style="width:187.2pt;height:19pt" o:ole="">
            <v:imagedata r:id="rId124" o:title=""/>
          </v:shape>
          <o:OLEObject Type="Embed" ProgID="Equation.DSMT4" ShapeID="_x0000_i1148" DrawAspect="Content" ObjectID="_1668004261" r:id="rId125"/>
        </w:object>
      </w:r>
      <w:r w:rsidR="0010417E">
        <w:rPr>
          <w:rFonts w:hint="eastAsia"/>
        </w:rPr>
        <w:t>，则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(A) </w:t>
      </w:r>
      <w:r w:rsidR="0010417E" w:rsidRPr="0010417E">
        <w:rPr>
          <w:position w:val="-22"/>
        </w:rPr>
        <w:object w:dxaOrig="2140" w:dyaOrig="499">
          <v:shape id="_x0000_i1055" type="#_x0000_t75" style="width:107.15pt;height:24.75pt" o:ole="">
            <v:imagedata r:id="rId126" o:title=""/>
          </v:shape>
          <o:OLEObject Type="Embed" ProgID="Equation.DSMT4" ShapeID="_x0000_i1055" DrawAspect="Content" ObjectID="_1668004262" r:id="rId127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 w:rsidRPr="0010417E">
        <w:rPr>
          <w:position w:val="-22"/>
        </w:rPr>
        <w:object w:dxaOrig="2200" w:dyaOrig="499">
          <v:shape id="_x0000_i1056" type="#_x0000_t75" style="width:110pt;height:24.75pt" o:ole="">
            <v:imagedata r:id="rId128" o:title=""/>
          </v:shape>
          <o:OLEObject Type="Embed" ProgID="Equation.DSMT4" ShapeID="_x0000_i1056" DrawAspect="Content" ObjectID="_1668004263" r:id="rId129"/>
        </w:objec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(C) </w:t>
      </w:r>
      <w:r w:rsidR="0010417E" w:rsidRPr="0010417E">
        <w:rPr>
          <w:position w:val="-22"/>
        </w:rPr>
        <w:object w:dxaOrig="2140" w:dyaOrig="499">
          <v:shape id="_x0000_i1057" type="#_x0000_t75" style="width:107.15pt;height:24.75pt" o:ole="">
            <v:imagedata r:id="rId130" o:title=""/>
          </v:shape>
          <o:OLEObject Type="Embed" ProgID="Equation.DSMT4" ShapeID="_x0000_i1057" DrawAspect="Content" ObjectID="_1668004264" r:id="rId131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 w:rsidRPr="0010417E">
        <w:rPr>
          <w:position w:val="-22"/>
        </w:rPr>
        <w:object w:dxaOrig="2580" w:dyaOrig="499">
          <v:shape id="_x0000_i1058" type="#_x0000_t75" style="width:129pt;height:24.75pt" o:ole="">
            <v:imagedata r:id="rId132" o:title=""/>
          </v:shape>
          <o:OLEObject Type="Embed" ProgID="Equation.DSMT4" ShapeID="_x0000_i1058" DrawAspect="Content" ObjectID="_1668004265" r:id="rId133"/>
        </w:object>
      </w:r>
    </w:p>
    <w:p w:rsidR="00C54061" w:rsidRDefault="00C54061" w:rsidP="0010417E"/>
    <w:p w:rsidR="003C5155" w:rsidRPr="005F668C" w:rsidRDefault="003C5155" w:rsidP="005F668C">
      <w:pPr>
        <w:ind w:left="480" w:hangingChars="200" w:hanging="480"/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5F668C">
        <w:rPr>
          <w:rFonts w:hint="eastAsia"/>
        </w:rPr>
        <w:t xml:space="preserve"> </w:t>
      </w:r>
      <w:r w:rsidR="005F668C" w:rsidRPr="005F668C">
        <w:rPr>
          <w:rFonts w:hint="eastAsia"/>
        </w:rPr>
        <w:t>因</w:t>
      </w:r>
      <w:r w:rsidR="00EE3D5B" w:rsidRPr="005F668C">
        <w:rPr>
          <w:position w:val="-12"/>
        </w:rPr>
        <w:object w:dxaOrig="340" w:dyaOrig="360">
          <v:shape id="_x0000_i1149" type="#_x0000_t75" style="width:17.3pt;height:17.85pt" o:ole="">
            <v:imagedata r:id="rId134" o:title=""/>
          </v:shape>
          <o:OLEObject Type="Embed" ProgID="Equation.DSMT4" ShapeID="_x0000_i1149" DrawAspect="Content" ObjectID="_1668004266" r:id="rId135"/>
        </w:object>
      </w:r>
      <w:r w:rsidR="005F668C" w:rsidRPr="005F668C">
        <w:rPr>
          <w:rFonts w:hint="eastAsia"/>
        </w:rPr>
        <w:t>关于</w:t>
      </w:r>
      <w:r w:rsidR="00EE3D5B" w:rsidRPr="005F668C">
        <w:rPr>
          <w:position w:val="-10"/>
        </w:rPr>
        <w:object w:dxaOrig="480" w:dyaOrig="320">
          <v:shape id="_x0000_i1150" type="#_x0000_t75" style="width:24.2pt;height:16.15pt" o:ole="">
            <v:imagedata r:id="rId136" o:title=""/>
          </v:shape>
          <o:OLEObject Type="Embed" ProgID="Equation.DSMT4" ShapeID="_x0000_i1150" DrawAspect="Content" ObjectID="_1668004267" r:id="rId137"/>
        </w:object>
      </w:r>
      <w:r w:rsidR="005F668C" w:rsidRPr="005F668C">
        <w:rPr>
          <w:rFonts w:hint="eastAsia"/>
        </w:rPr>
        <w:t>平面和</w:t>
      </w:r>
      <w:r w:rsidR="00EE3D5B" w:rsidRPr="005F668C">
        <w:rPr>
          <w:position w:val="-6"/>
        </w:rPr>
        <w:object w:dxaOrig="460" w:dyaOrig="279">
          <v:shape id="_x0000_i1151" type="#_x0000_t75" style="width:23.05pt;height:13.8pt" o:ole="">
            <v:imagedata r:id="rId138" o:title=""/>
          </v:shape>
          <o:OLEObject Type="Embed" ProgID="Equation.DSMT4" ShapeID="_x0000_i1151" DrawAspect="Content" ObjectID="_1668004268" r:id="rId139"/>
        </w:object>
      </w:r>
      <w:r w:rsidR="005F668C" w:rsidRPr="005F668C">
        <w:rPr>
          <w:rFonts w:hint="eastAsia"/>
        </w:rPr>
        <w:t>平面都对称，而</w:t>
      </w:r>
      <w:r w:rsidR="005F668C" w:rsidRPr="005F668C">
        <w:rPr>
          <w:position w:val="-4"/>
        </w:rPr>
        <w:object w:dxaOrig="200" w:dyaOrig="200">
          <v:shape id="_x0000_i1059" type="#_x0000_t75" style="width:9.8pt;height:9.8pt" o:ole="">
            <v:imagedata r:id="rId140" o:title=""/>
          </v:shape>
          <o:OLEObject Type="Embed" ProgID="Equation.DSMT4" ShapeID="_x0000_i1059" DrawAspect="Content" ObjectID="_1668004269" r:id="rId141"/>
        </w:object>
      </w:r>
      <w:r w:rsidR="005F668C" w:rsidRPr="005F668C">
        <w:rPr>
          <w:rFonts w:hint="eastAsia"/>
        </w:rPr>
        <w:t>关于</w:t>
      </w:r>
      <w:r w:rsidR="00EE3D5B" w:rsidRPr="005F668C">
        <w:rPr>
          <w:position w:val="-10"/>
        </w:rPr>
        <w:object w:dxaOrig="460" w:dyaOrig="260">
          <v:shape id="_x0000_i1152" type="#_x0000_t75" style="width:23.05pt;height:13.25pt" o:ole="">
            <v:imagedata r:id="rId142" o:title=""/>
          </v:shape>
          <o:OLEObject Type="Embed" ProgID="Equation.DSMT4" ShapeID="_x0000_i1152" DrawAspect="Content" ObjectID="_1668004270" r:id="rId143"/>
        </w:object>
      </w:r>
      <w:r w:rsidR="005F668C">
        <w:rPr>
          <w:rFonts w:hint="eastAsia"/>
        </w:rPr>
        <w:t>均为偶函数，</w:t>
      </w:r>
      <w:r w:rsidR="005F668C" w:rsidRPr="005F668C">
        <w:rPr>
          <w:rFonts w:hint="eastAsia"/>
        </w:rPr>
        <w:t>故选</w:t>
      </w:r>
      <w:r w:rsidR="005F668C">
        <w:rPr>
          <w:rFonts w:hint="eastAsia"/>
        </w:rPr>
        <w:t>(C).</w:t>
      </w:r>
      <w:r w:rsidR="005F668C" w:rsidRPr="005F668C">
        <w:rPr>
          <w:rFonts w:hint="eastAsia"/>
        </w:rPr>
        <w:t>.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lastRenderedPageBreak/>
        <w:t xml:space="preserve">(4) </w:t>
      </w:r>
      <w:r w:rsidR="0010417E">
        <w:rPr>
          <w:rFonts w:hint="eastAsia"/>
        </w:rPr>
        <w:t>若</w:t>
      </w:r>
      <w:r w:rsidR="0010417E" w:rsidRPr="0010417E">
        <w:rPr>
          <w:position w:val="-28"/>
        </w:rPr>
        <w:object w:dxaOrig="1280" w:dyaOrig="680">
          <v:shape id="_x0000_i1060" type="#_x0000_t75" style="width:63.95pt;height:34pt" o:ole="">
            <v:imagedata r:id="rId144" o:title=""/>
          </v:shape>
          <o:OLEObject Type="Embed" ProgID="Equation.DSMT4" ShapeID="_x0000_i1060" DrawAspect="Content" ObjectID="_1668004271" r:id="rId145"/>
        </w:object>
      </w:r>
      <w:r w:rsidR="0010417E">
        <w:rPr>
          <w:rFonts w:hint="eastAsia"/>
        </w:rPr>
        <w:t>在</w:t>
      </w:r>
      <w:r w:rsidR="00EE3D5B" w:rsidRPr="001535ED">
        <w:rPr>
          <w:position w:val="-4"/>
        </w:rPr>
        <w:object w:dxaOrig="680" w:dyaOrig="260">
          <v:shape id="_x0000_i1153" type="#_x0000_t75" style="width:34pt;height:13.25pt" o:ole="">
            <v:imagedata r:id="rId146" o:title=""/>
          </v:shape>
          <o:OLEObject Type="Embed" ProgID="Equation.DSMT4" ShapeID="_x0000_i1153" DrawAspect="Content" ObjectID="_1668004272" r:id="rId147"/>
        </w:object>
      </w:r>
      <w:r w:rsidR="0010417E">
        <w:rPr>
          <w:rFonts w:hint="eastAsia"/>
        </w:rPr>
        <w:t>处收敛，则此级数在</w:t>
      </w:r>
      <w:r w:rsidR="00EE3D5B" w:rsidRPr="001535ED">
        <w:rPr>
          <w:position w:val="-4"/>
        </w:rPr>
        <w:object w:dxaOrig="540" w:dyaOrig="260">
          <v:shape id="_x0000_i1154" type="#_x0000_t75" style="width:27.05pt;height:13.25pt" o:ole="">
            <v:imagedata r:id="rId148" o:title=""/>
          </v:shape>
          <o:OLEObject Type="Embed" ProgID="Equation.DSMT4" ShapeID="_x0000_i1154" DrawAspect="Content" ObjectID="_1668004273" r:id="rId149"/>
        </w:object>
      </w:r>
      <w:r w:rsidR="0010417E">
        <w:rPr>
          <w:rFonts w:hint="eastAsia"/>
        </w:rPr>
        <w:t>处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535ED" w:rsidP="001535ED">
      <w:pPr>
        <w:ind w:firstLineChars="200" w:firstLine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条件收敛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1535ED">
        <w:rPr>
          <w:rFonts w:hint="eastAsia"/>
        </w:rPr>
        <w:t>(</w:t>
      </w:r>
      <w:r w:rsidR="0010417E" w:rsidRPr="001535ED">
        <w:rPr>
          <w:rFonts w:hint="eastAsia"/>
        </w:rPr>
        <w:t>B</w:t>
      </w:r>
      <w:r w:rsidRPr="001535ED">
        <w:rPr>
          <w:rFonts w:hint="eastAsia"/>
        </w:rPr>
        <w:t xml:space="preserve">) </w:t>
      </w:r>
      <w:r w:rsidR="0010417E">
        <w:rPr>
          <w:rFonts w:hint="eastAsia"/>
        </w:rPr>
        <w:t>绝对收敛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10417E">
        <w:rPr>
          <w:rFonts w:hint="eastAsia"/>
        </w:rPr>
        <w:t>发散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10417E">
        <w:rPr>
          <w:rFonts w:hint="eastAsia"/>
        </w:rPr>
        <w:t>收敛性不能确定</w:t>
      </w:r>
    </w:p>
    <w:p w:rsidR="00C54061" w:rsidRDefault="00C54061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0C2B3E">
        <w:rPr>
          <w:rFonts w:hint="eastAsia"/>
        </w:rPr>
        <w:t xml:space="preserve"> </w:t>
      </w:r>
      <w:r w:rsidR="000C2B3E">
        <w:rPr>
          <w:rFonts w:hint="eastAsia"/>
        </w:rPr>
        <w:t>选</w:t>
      </w:r>
      <w:r w:rsidR="000C2B3E">
        <w:rPr>
          <w:rFonts w:hint="eastAsia"/>
        </w:rPr>
        <w:t>(</w:t>
      </w:r>
      <w:r w:rsidR="000C2B3E" w:rsidRPr="000C2B3E">
        <w:rPr>
          <w:rFonts w:hint="eastAsia"/>
        </w:rPr>
        <w:t>B</w:t>
      </w:r>
      <w:r w:rsidR="000C2B3E">
        <w:rPr>
          <w:rFonts w:hint="eastAsia"/>
        </w:rPr>
        <w:t>)</w:t>
      </w:r>
      <w:r w:rsidR="000C2B3E" w:rsidRPr="000C2B3E">
        <w:rPr>
          <w:rFonts w:hint="eastAsia"/>
        </w:rPr>
        <w:t>.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>(5)</w:t>
      </w:r>
      <w:r w:rsidR="00B44962">
        <w:rPr>
          <w:rFonts w:hint="eastAsia"/>
        </w:rPr>
        <w:t xml:space="preserve"> </w:t>
      </w:r>
      <w:r w:rsidR="00EE3D5B" w:rsidRPr="00B44962">
        <w:rPr>
          <w:position w:val="-4"/>
        </w:rPr>
        <w:object w:dxaOrig="200" w:dyaOrig="200">
          <v:shape id="_x0000_i1155" type="#_x0000_t75" style="width:9.8pt;height:9.8pt" o:ole="">
            <v:imagedata r:id="rId150" o:title=""/>
          </v:shape>
          <o:OLEObject Type="Embed" ProgID="Equation.DSMT4" ShapeID="_x0000_i1155" DrawAspect="Content" ObjectID="_1668004274" r:id="rId151"/>
        </w:object>
      </w:r>
      <w:r w:rsidR="0010417E">
        <w:rPr>
          <w:rFonts w:hint="eastAsia"/>
        </w:rPr>
        <w:t>维向量组</w:t>
      </w:r>
      <w:r w:rsidR="00EE3D5B" w:rsidRPr="00B44962">
        <w:rPr>
          <w:position w:val="-12"/>
        </w:rPr>
        <w:object w:dxaOrig="1219" w:dyaOrig="360">
          <v:shape id="_x0000_i1156" type="#_x0000_t75" style="width:61.05pt;height:17.85pt" o:ole="">
            <v:imagedata r:id="rId152" o:title=""/>
          </v:shape>
          <o:OLEObject Type="Embed" ProgID="Equation.DSMT4" ShapeID="_x0000_i1156" DrawAspect="Content" ObjectID="_1668004275" r:id="rId153"/>
        </w:object>
      </w:r>
      <w:r w:rsidR="00B44962">
        <w:rPr>
          <w:rFonts w:hint="eastAsia"/>
        </w:rPr>
        <w:t>（</w:t>
      </w:r>
      <w:r w:rsidR="00EE3D5B" w:rsidRPr="00B44962">
        <w:rPr>
          <w:position w:val="-6"/>
        </w:rPr>
        <w:object w:dxaOrig="840" w:dyaOrig="279">
          <v:shape id="_x0000_i1157" type="#_x0000_t75" style="width:42.05pt;height:13.8pt" o:ole="">
            <v:imagedata r:id="rId154" o:title=""/>
          </v:shape>
          <o:OLEObject Type="Embed" ProgID="Equation.DSMT4" ShapeID="_x0000_i1157" DrawAspect="Content" ObjectID="_1668004276" r:id="rId155"/>
        </w:object>
      </w:r>
      <w:r w:rsidR="00B44962">
        <w:rPr>
          <w:rFonts w:hint="eastAsia"/>
        </w:rPr>
        <w:t>）</w:t>
      </w:r>
      <w:r w:rsidR="0010417E">
        <w:rPr>
          <w:rFonts w:hint="eastAsia"/>
        </w:rPr>
        <w:t>线性无关的充分必要条件是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A</w:t>
      </w:r>
      <w:r>
        <w:rPr>
          <w:rFonts w:hint="eastAsia"/>
        </w:rPr>
        <w:t xml:space="preserve">) </w:t>
      </w:r>
      <w:r w:rsidR="0010417E">
        <w:rPr>
          <w:rFonts w:hint="eastAsia"/>
        </w:rPr>
        <w:t>存在一组不全为</w:t>
      </w:r>
      <w:r w:rsidR="00EE3D5B" w:rsidRPr="00B44962">
        <w:rPr>
          <w:position w:val="-6"/>
        </w:rPr>
        <w:object w:dxaOrig="200" w:dyaOrig="279">
          <v:shape id="_x0000_i1163" type="#_x0000_t75" style="width:9.8pt;height:13.8pt" o:ole="">
            <v:imagedata r:id="rId156" o:title=""/>
          </v:shape>
          <o:OLEObject Type="Embed" ProgID="Equation.DSMT4" ShapeID="_x0000_i1163" DrawAspect="Content" ObjectID="_1668004277" r:id="rId157"/>
        </w:object>
      </w:r>
      <w:r w:rsidR="0010417E">
        <w:rPr>
          <w:rFonts w:hint="eastAsia"/>
        </w:rPr>
        <w:t>的数</w:t>
      </w:r>
      <w:r w:rsidR="00EE3D5B" w:rsidRPr="00B44962">
        <w:rPr>
          <w:position w:val="-12"/>
        </w:rPr>
        <w:object w:dxaOrig="1140" w:dyaOrig="360">
          <v:shape id="_x0000_i1158" type="#_x0000_t75" style="width:57pt;height:17.85pt" o:ole="">
            <v:imagedata r:id="rId158" o:title=""/>
          </v:shape>
          <o:OLEObject Type="Embed" ProgID="Equation.DSMT4" ShapeID="_x0000_i1158" DrawAspect="Content" ObjectID="_1668004278" r:id="rId159"/>
        </w:object>
      </w:r>
      <w:r>
        <w:rPr>
          <w:rFonts w:hint="eastAsia"/>
        </w:rPr>
        <w:t>，</w:t>
      </w:r>
      <w:r w:rsidR="0010417E">
        <w:rPr>
          <w:rFonts w:hint="eastAsia"/>
        </w:rPr>
        <w:t>使</w:t>
      </w:r>
      <w:r w:rsidR="00EE3D5B" w:rsidRPr="00B44962">
        <w:rPr>
          <w:position w:val="-12"/>
        </w:rPr>
        <w:object w:dxaOrig="2580" w:dyaOrig="360">
          <v:shape id="_x0000_i1159" type="#_x0000_t75" style="width:129pt;height:17.85pt" o:ole="">
            <v:imagedata r:id="rId160" o:title=""/>
          </v:shape>
          <o:OLEObject Type="Embed" ProgID="Equation.DSMT4" ShapeID="_x0000_i1159" DrawAspect="Content" ObjectID="_1668004279" r:id="rId161"/>
        </w:objec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B</w:t>
      </w:r>
      <w:r>
        <w:rPr>
          <w:rFonts w:hint="eastAsia"/>
        </w:rPr>
        <w:t xml:space="preserve">) </w:t>
      </w:r>
      <w:r w:rsidR="00EE3D5B" w:rsidRPr="00B44962">
        <w:rPr>
          <w:position w:val="-12"/>
        </w:rPr>
        <w:object w:dxaOrig="1219" w:dyaOrig="360">
          <v:shape id="_x0000_i1160" type="#_x0000_t75" style="width:61.05pt;height:17.85pt" o:ole="">
            <v:imagedata r:id="rId162" o:title=""/>
          </v:shape>
          <o:OLEObject Type="Embed" ProgID="Equation.DSMT4" ShapeID="_x0000_i1160" DrawAspect="Content" ObjectID="_1668004280" r:id="rId163"/>
        </w:object>
      </w:r>
      <w:r w:rsidR="0010417E">
        <w:rPr>
          <w:rFonts w:hint="eastAsia"/>
        </w:rPr>
        <w:t>中任意两个向量都线性无关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EE3D5B" w:rsidRPr="00B44962">
        <w:rPr>
          <w:position w:val="-12"/>
        </w:rPr>
        <w:object w:dxaOrig="1219" w:dyaOrig="360">
          <v:shape id="_x0000_i1161" type="#_x0000_t75" style="width:61.05pt;height:17.85pt" o:ole="">
            <v:imagedata r:id="rId164" o:title=""/>
          </v:shape>
          <o:OLEObject Type="Embed" ProgID="Equation.DSMT4" ShapeID="_x0000_i1161" DrawAspect="Content" ObjectID="_1668004281" r:id="rId165"/>
        </w:object>
      </w:r>
      <w:r>
        <w:rPr>
          <w:rFonts w:hint="eastAsia"/>
        </w:rPr>
        <w:t>中存在一个向量，它不能用其余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EE3D5B" w:rsidRPr="00B44962">
        <w:rPr>
          <w:position w:val="-12"/>
        </w:rPr>
        <w:object w:dxaOrig="1219" w:dyaOrig="360">
          <v:shape id="_x0000_i1162" type="#_x0000_t75" style="width:61.05pt;height:17.85pt" o:ole="">
            <v:imagedata r:id="rId166" o:title=""/>
          </v:shape>
          <o:OLEObject Type="Embed" ProgID="Equation.DSMT4" ShapeID="_x0000_i1162" DrawAspect="Content" ObjectID="_1668004282" r:id="rId167"/>
        </w:object>
      </w:r>
      <w:r>
        <w:rPr>
          <w:rFonts w:hint="eastAsia"/>
        </w:rPr>
        <w:t>中任意一个向量都不能用其余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9B1E44"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71610B">
        <w:rPr>
          <w:rFonts w:hint="eastAsia"/>
        </w:rPr>
        <w:t xml:space="preserve"> </w:t>
      </w:r>
      <w:r w:rsidR="0071610B" w:rsidRPr="0071610B">
        <w:rPr>
          <w:rFonts w:hint="eastAsia"/>
        </w:rPr>
        <w:t>选</w:t>
      </w:r>
      <w:r w:rsidR="0071610B">
        <w:rPr>
          <w:rFonts w:hint="eastAsia"/>
        </w:rPr>
        <w:t>(D)</w:t>
      </w:r>
      <w:r w:rsidR="0071610B" w:rsidRPr="0071610B">
        <w:rPr>
          <w:rFonts w:hint="eastAsia"/>
        </w:rPr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四、（本题满分6分）</w:t>
      </w:r>
    </w:p>
    <w:p w:rsidR="0010417E" w:rsidRDefault="0010417E" w:rsidP="0010417E">
      <w:r>
        <w:rPr>
          <w:rFonts w:hint="eastAsia"/>
        </w:rPr>
        <w:t>设</w:t>
      </w:r>
      <w:r w:rsidR="00CC2997" w:rsidRPr="00CC2997">
        <w:rPr>
          <w:position w:val="-30"/>
        </w:rPr>
        <w:object w:dxaOrig="2040" w:dyaOrig="720">
          <v:shape id="_x0000_i1061" type="#_x0000_t75" style="width:101.95pt;height:36.3pt" o:ole="">
            <v:imagedata r:id="rId168" o:title=""/>
          </v:shape>
          <o:OLEObject Type="Embed" ProgID="Equation.DSMT4" ShapeID="_x0000_i1061" DrawAspect="Content" ObjectID="_1668004283" r:id="rId169"/>
        </w:object>
      </w:r>
      <w:r w:rsidR="00CC2997">
        <w:rPr>
          <w:rFonts w:hint="eastAsia"/>
        </w:rPr>
        <w:t>，</w:t>
      </w:r>
      <w:r>
        <w:rPr>
          <w:rFonts w:hint="eastAsia"/>
        </w:rPr>
        <w:t>其中函数</w:t>
      </w:r>
      <w:r w:rsidR="00A27C7F" w:rsidRPr="00CC2997">
        <w:rPr>
          <w:position w:val="-10"/>
        </w:rPr>
        <w:object w:dxaOrig="460" w:dyaOrig="320">
          <v:shape id="_x0000_i1164" type="#_x0000_t75" style="width:23.05pt;height:16.15pt" o:ole="">
            <v:imagedata r:id="rId170" o:title=""/>
          </v:shape>
          <o:OLEObject Type="Embed" ProgID="Equation.DSMT4" ShapeID="_x0000_i1164" DrawAspect="Content" ObjectID="_1668004284" r:id="rId171"/>
        </w:object>
      </w:r>
      <w:r>
        <w:rPr>
          <w:rFonts w:hint="eastAsia"/>
        </w:rPr>
        <w:t>具有二阶连续导数，求</w:t>
      </w:r>
      <w:r w:rsidR="00CC2997" w:rsidRPr="0010417E">
        <w:rPr>
          <w:position w:val="-28"/>
        </w:rPr>
        <w:object w:dxaOrig="1500" w:dyaOrig="700">
          <v:shape id="_x0000_i1062" type="#_x0000_t75" style="width:74.9pt;height:35.15pt" o:ole="">
            <v:imagedata r:id="rId172" o:title=""/>
          </v:shape>
          <o:OLEObject Type="Embed" ProgID="Equation.DSMT4" ShapeID="_x0000_i1062" DrawAspect="Content" ObjectID="_1668004285" r:id="rId173"/>
        </w:object>
      </w:r>
      <w:r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="00AA6DCC" w:rsidRPr="00AA6DCC">
        <w:rPr>
          <w:rFonts w:hint="eastAsia"/>
        </w:rPr>
        <w:t xml:space="preserve"> </w:t>
      </w:r>
      <w:r w:rsidR="00AA6DCC" w:rsidRPr="00AA6DCC">
        <w:rPr>
          <w:position w:val="-6"/>
        </w:rPr>
        <w:object w:dxaOrig="200" w:dyaOrig="279">
          <v:shape id="_x0000_i1063" type="#_x0000_t75" style="width:9.8pt;height:13.8pt" o:ole="">
            <v:imagedata r:id="rId174" o:title=""/>
          </v:shape>
          <o:OLEObject Type="Embed" ProgID="Equation.DSMT4" ShapeID="_x0000_i1063" DrawAspect="Content" ObjectID="_1668004286" r:id="rId175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五、（本题满分8分）</w:t>
      </w:r>
    </w:p>
    <w:p w:rsidR="0010417E" w:rsidRDefault="0010417E" w:rsidP="0010417E">
      <w:r>
        <w:rPr>
          <w:rFonts w:hint="eastAsia"/>
        </w:rPr>
        <w:t>设函数</w:t>
      </w:r>
      <w:r w:rsidR="00CC2997" w:rsidRPr="00CC2997">
        <w:rPr>
          <w:position w:val="-10"/>
        </w:rPr>
        <w:object w:dxaOrig="900" w:dyaOrig="320">
          <v:shape id="_x0000_i1064" type="#_x0000_t75" style="width:44.95pt;height:16.15pt" o:ole="">
            <v:imagedata r:id="rId176" o:title=""/>
          </v:shape>
          <o:OLEObject Type="Embed" ProgID="Equation.DSMT4" ShapeID="_x0000_i1064" DrawAspect="Content" ObjectID="_1668004287" r:id="rId177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065" type="#_x0000_t75" style="width:92.75pt;height:17.85pt" o:ole="">
            <v:imagedata r:id="rId178" o:title=""/>
          </v:shape>
          <o:OLEObject Type="Embed" ProgID="Equation.DSMT4" ShapeID="_x0000_i1065" DrawAspect="Content" ObjectID="_1668004288" r:id="rId179"/>
        </w:object>
      </w:r>
      <w:r>
        <w:rPr>
          <w:rFonts w:hint="eastAsia"/>
        </w:rPr>
        <w:t>，且其图形在点</w:t>
      </w:r>
      <w:r w:rsidR="00CC2997" w:rsidRPr="00CC2997">
        <w:rPr>
          <w:position w:val="-10"/>
        </w:rPr>
        <w:object w:dxaOrig="540" w:dyaOrig="320">
          <v:shape id="_x0000_i1066" type="#_x0000_t75" style="width:27.05pt;height:16.15pt" o:ole="">
            <v:imagedata r:id="rId180" o:title=""/>
          </v:shape>
          <o:OLEObject Type="Embed" ProgID="Equation.DSMT4" ShapeID="_x0000_i1066" DrawAspect="Content" ObjectID="_1668004289" r:id="rId181"/>
        </w:object>
      </w:r>
      <w:r>
        <w:rPr>
          <w:rFonts w:hint="eastAsia"/>
        </w:rPr>
        <w:t>处的切线与曲线</w:t>
      </w:r>
      <w:r w:rsidR="00A27C7F" w:rsidRPr="00CC2997">
        <w:rPr>
          <w:position w:val="-10"/>
        </w:rPr>
        <w:object w:dxaOrig="1359" w:dyaOrig="360">
          <v:shape id="_x0000_i1165" type="#_x0000_t75" style="width:67.95pt;height:17.85pt" o:ole="">
            <v:imagedata r:id="rId182" o:title=""/>
          </v:shape>
          <o:OLEObject Type="Embed" ProgID="Equation.DSMT4" ShapeID="_x0000_i1165" DrawAspect="Content" ObjectID="_1668004290" r:id="rId183"/>
        </w:object>
      </w:r>
      <w:r>
        <w:rPr>
          <w:rFonts w:hint="eastAsia"/>
        </w:rPr>
        <w:t>在该点的切线重合，求函数</w:t>
      </w:r>
      <w:r w:rsidR="00CC2997" w:rsidRPr="00CC2997">
        <w:rPr>
          <w:position w:val="-10"/>
        </w:rPr>
        <w:object w:dxaOrig="900" w:dyaOrig="320">
          <v:shape id="_x0000_i1067" type="#_x0000_t75" style="width:44.95pt;height:16.15pt" o:ole="">
            <v:imagedata r:id="rId176" o:title=""/>
          </v:shape>
          <o:OLEObject Type="Embed" ProgID="Equation.DSMT4" ShapeID="_x0000_i1067" DrawAspect="Content" ObjectID="_1668004291" r:id="rId184"/>
        </w:object>
      </w:r>
      <w:r w:rsidR="00CC2997">
        <w:rPr>
          <w:rFonts w:hint="eastAsia"/>
        </w:rPr>
        <w:t>．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A27C7F" w:rsidRPr="00AA6DCC">
        <w:rPr>
          <w:position w:val="-10"/>
        </w:rPr>
        <w:object w:dxaOrig="1460" w:dyaOrig="360">
          <v:shape id="_x0000_i1166" type="#_x0000_t75" style="width:73.15pt;height:17.85pt" o:ole="">
            <v:imagedata r:id="rId185" o:title=""/>
          </v:shape>
          <o:OLEObject Type="Embed" ProgID="Equation.DSMT4" ShapeID="_x0000_i1166" DrawAspect="Content" ObjectID="_1668004292" r:id="rId186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六、（本题满分9分）</w:t>
      </w:r>
    </w:p>
    <w:p w:rsidR="0010417E" w:rsidRDefault="0010417E" w:rsidP="0010417E">
      <w:r>
        <w:rPr>
          <w:rFonts w:hint="eastAsia"/>
        </w:rPr>
        <w:t>设位于点</w:t>
      </w:r>
      <w:r w:rsidR="000D5BC7" w:rsidRPr="00CC2997">
        <w:rPr>
          <w:position w:val="-10"/>
        </w:rPr>
        <w:object w:dxaOrig="540" w:dyaOrig="320">
          <v:shape id="_x0000_i1068" type="#_x0000_t75" style="width:27.05pt;height:16.15pt" o:ole="">
            <v:imagedata r:id="rId180" o:title=""/>
          </v:shape>
          <o:OLEObject Type="Embed" ProgID="Equation.DSMT4" ShapeID="_x0000_i1068" DrawAspect="Content" ObjectID="_1668004293" r:id="rId187"/>
        </w:object>
      </w:r>
      <w:r>
        <w:rPr>
          <w:rFonts w:hint="eastAsia"/>
        </w:rPr>
        <w:t>的质点</w:t>
      </w:r>
      <w:r w:rsidR="00A27C7F" w:rsidRPr="000D5BC7">
        <w:rPr>
          <w:position w:val="-4"/>
        </w:rPr>
        <w:object w:dxaOrig="220" w:dyaOrig="260">
          <v:shape id="_x0000_i1167" type="#_x0000_t75" style="width:10.95pt;height:13.25pt" o:ole="">
            <v:imagedata r:id="rId188" o:title=""/>
          </v:shape>
          <o:OLEObject Type="Embed" ProgID="Equation.DSMT4" ShapeID="_x0000_i1167" DrawAspect="Content" ObjectID="_1668004294" r:id="rId189"/>
        </w:object>
      </w:r>
      <w:r>
        <w:rPr>
          <w:rFonts w:hint="eastAsia"/>
        </w:rPr>
        <w:t>对质点</w:t>
      </w:r>
      <w:r w:rsidR="000D5BC7" w:rsidRPr="000D5BC7">
        <w:rPr>
          <w:position w:val="-4"/>
        </w:rPr>
        <w:object w:dxaOrig="279" w:dyaOrig="260">
          <v:shape id="_x0000_i1069" type="#_x0000_t75" style="width:13.8pt;height:13.25pt" o:ole="">
            <v:imagedata r:id="rId190" o:title=""/>
          </v:shape>
          <o:OLEObject Type="Embed" ProgID="Equation.DSMT4" ShapeID="_x0000_i1069" DrawAspect="Content" ObjectID="_1668004295" r:id="rId191"/>
        </w:object>
      </w:r>
      <w:r>
        <w:rPr>
          <w:rFonts w:hint="eastAsia"/>
        </w:rPr>
        <w:t>的引力大小为</w:t>
      </w:r>
      <w:r w:rsidRPr="0010417E">
        <w:rPr>
          <w:position w:val="-24"/>
        </w:rPr>
        <w:object w:dxaOrig="320" w:dyaOrig="620">
          <v:shape id="_x0000_i1070" type="#_x0000_t75" style="width:16.15pt;height:31.1pt" o:ole="">
            <v:imagedata r:id="rId192" o:title=""/>
          </v:shape>
          <o:OLEObject Type="Embed" ProgID="Equation.DSMT4" ShapeID="_x0000_i1070" DrawAspect="Content" ObjectID="_1668004296" r:id="rId193"/>
        </w:object>
      </w:r>
      <w:r>
        <w:rPr>
          <w:rFonts w:hint="eastAsia"/>
        </w:rPr>
        <w:t>（</w:t>
      </w:r>
      <w:r w:rsidR="000D5BC7" w:rsidRPr="000D5BC7">
        <w:rPr>
          <w:position w:val="-6"/>
        </w:rPr>
        <w:object w:dxaOrig="540" w:dyaOrig="279">
          <v:shape id="_x0000_i1071" type="#_x0000_t75" style="width:27.05pt;height:13.8pt" o:ole="">
            <v:imagedata r:id="rId194" o:title=""/>
          </v:shape>
          <o:OLEObject Type="Embed" ProgID="Equation.DSMT4" ShapeID="_x0000_i1071" DrawAspect="Content" ObjectID="_1668004297" r:id="rId195"/>
        </w:object>
      </w:r>
      <w:r>
        <w:rPr>
          <w:rFonts w:hint="eastAsia"/>
        </w:rPr>
        <w:t>为常数，</w:t>
      </w:r>
      <w:r w:rsidR="000D5BC7" w:rsidRPr="000D5BC7">
        <w:rPr>
          <w:position w:val="-4"/>
        </w:rPr>
        <w:object w:dxaOrig="180" w:dyaOrig="200">
          <v:shape id="_x0000_i1072" type="#_x0000_t75" style="width:9.2pt;height:9.8pt" o:ole="">
            <v:imagedata r:id="rId196" o:title=""/>
          </v:shape>
          <o:OLEObject Type="Embed" ProgID="Equation.DSMT4" ShapeID="_x0000_i1072" DrawAspect="Content" ObjectID="_1668004298" r:id="rId197"/>
        </w:object>
      </w:r>
      <w:r>
        <w:rPr>
          <w:rFonts w:hint="eastAsia"/>
        </w:rPr>
        <w:t>为质点</w:t>
      </w:r>
      <w:r w:rsidR="00A27C7F" w:rsidRPr="000D5BC7">
        <w:rPr>
          <w:position w:val="-4"/>
        </w:rPr>
        <w:object w:dxaOrig="220" w:dyaOrig="260">
          <v:shape id="_x0000_i1168" type="#_x0000_t75" style="width:10.95pt;height:13.25pt" o:ole="">
            <v:imagedata r:id="rId198" o:title=""/>
          </v:shape>
          <o:OLEObject Type="Embed" ProgID="Equation.DSMT4" ShapeID="_x0000_i1168" DrawAspect="Content" ObjectID="_1668004299" r:id="rId199"/>
        </w:object>
      </w:r>
      <w:r>
        <w:rPr>
          <w:rFonts w:hint="eastAsia"/>
        </w:rPr>
        <w:t>与</w:t>
      </w:r>
      <w:r w:rsidR="000D5BC7" w:rsidRPr="000D5BC7">
        <w:rPr>
          <w:position w:val="-4"/>
        </w:rPr>
        <w:object w:dxaOrig="279" w:dyaOrig="260">
          <v:shape id="_x0000_i1073" type="#_x0000_t75" style="width:13.8pt;height:13.25pt" o:ole="">
            <v:imagedata r:id="rId190" o:title=""/>
          </v:shape>
          <o:OLEObject Type="Embed" ProgID="Equation.DSMT4" ShapeID="_x0000_i1073" DrawAspect="Content" ObjectID="_1668004300" r:id="rId200"/>
        </w:object>
      </w:r>
      <w:r w:rsidR="000D5BC7">
        <w:rPr>
          <w:rFonts w:hint="eastAsia"/>
        </w:rPr>
        <w:t>之间的距离）</w:t>
      </w:r>
      <w:r>
        <w:rPr>
          <w:rFonts w:hint="eastAsia"/>
        </w:rPr>
        <w:t>，质点</w:t>
      </w:r>
      <w:r w:rsidR="000D5BC7" w:rsidRPr="000D5BC7">
        <w:rPr>
          <w:position w:val="-4"/>
        </w:rPr>
        <w:object w:dxaOrig="279" w:dyaOrig="260">
          <v:shape id="_x0000_i1074" type="#_x0000_t75" style="width:13.8pt;height:13.25pt" o:ole="">
            <v:imagedata r:id="rId190" o:title=""/>
          </v:shape>
          <o:OLEObject Type="Embed" ProgID="Equation.DSMT4" ShapeID="_x0000_i1074" DrawAspect="Content" ObjectID="_1668004301" r:id="rId201"/>
        </w:object>
      </w:r>
      <w:r>
        <w:rPr>
          <w:rFonts w:hint="eastAsia"/>
        </w:rPr>
        <w:t>沿曲线</w:t>
      </w:r>
      <w:r w:rsidRPr="0010417E">
        <w:rPr>
          <w:position w:val="-10"/>
        </w:rPr>
        <w:object w:dxaOrig="1320" w:dyaOrig="420">
          <v:shape id="_x0000_i1075" type="#_x0000_t75" style="width:66.25pt;height:20.75pt" o:ole="">
            <v:imagedata r:id="rId202" o:title=""/>
          </v:shape>
          <o:OLEObject Type="Embed" ProgID="Equation.DSMT4" ShapeID="_x0000_i1075" DrawAspect="Content" ObjectID="_1668004302" r:id="rId203"/>
        </w:object>
      </w:r>
      <w:r>
        <w:rPr>
          <w:rFonts w:hint="eastAsia"/>
        </w:rPr>
        <w:t>自</w:t>
      </w:r>
      <w:r w:rsidR="000D5BC7" w:rsidRPr="000D5BC7">
        <w:rPr>
          <w:position w:val="-10"/>
        </w:rPr>
        <w:object w:dxaOrig="700" w:dyaOrig="320">
          <v:shape id="_x0000_i1076" type="#_x0000_t75" style="width:35.15pt;height:16.15pt" o:ole="">
            <v:imagedata r:id="rId204" o:title=""/>
          </v:shape>
          <o:OLEObject Type="Embed" ProgID="Equation.DSMT4" ShapeID="_x0000_i1076" DrawAspect="Content" ObjectID="_1668004303" r:id="rId205"/>
        </w:object>
      </w:r>
      <w:r>
        <w:rPr>
          <w:rFonts w:hint="eastAsia"/>
        </w:rPr>
        <w:t>运动到</w:t>
      </w:r>
      <w:r w:rsidR="000D5BC7" w:rsidRPr="000D5BC7">
        <w:rPr>
          <w:position w:val="-10"/>
        </w:rPr>
        <w:object w:dxaOrig="700" w:dyaOrig="320">
          <v:shape id="_x0000_i1077" type="#_x0000_t75" style="width:35.15pt;height:16.15pt" o:ole="">
            <v:imagedata r:id="rId206" o:title=""/>
          </v:shape>
          <o:OLEObject Type="Embed" ProgID="Equation.DSMT4" ShapeID="_x0000_i1077" DrawAspect="Content" ObjectID="_1668004304" r:id="rId207"/>
        </w:object>
      </w:r>
      <w:r>
        <w:rPr>
          <w:rFonts w:hint="eastAsia"/>
        </w:rPr>
        <w:t>，求在此运动过程中质点</w:t>
      </w:r>
      <w:r w:rsidR="00A27C7F" w:rsidRPr="000D5BC7">
        <w:rPr>
          <w:position w:val="-4"/>
        </w:rPr>
        <w:object w:dxaOrig="220" w:dyaOrig="260">
          <v:shape id="_x0000_i1169" type="#_x0000_t75" style="width:10.95pt;height:13.25pt" o:ole="">
            <v:imagedata r:id="rId208" o:title=""/>
          </v:shape>
          <o:OLEObject Type="Embed" ProgID="Equation.DSMT4" ShapeID="_x0000_i1169" DrawAspect="Content" ObjectID="_1668004305" r:id="rId209"/>
        </w:object>
      </w:r>
      <w:r w:rsidR="000D5BC7">
        <w:rPr>
          <w:rFonts w:hint="eastAsia"/>
        </w:rPr>
        <w:t>对</w:t>
      </w:r>
      <w:r>
        <w:rPr>
          <w:rFonts w:hint="eastAsia"/>
        </w:rPr>
        <w:t>质点</w:t>
      </w:r>
      <w:r w:rsidR="000D5BC7" w:rsidRPr="000D5BC7">
        <w:rPr>
          <w:position w:val="-4"/>
        </w:rPr>
        <w:object w:dxaOrig="279" w:dyaOrig="260">
          <v:shape id="_x0000_i1078" type="#_x0000_t75" style="width:13.8pt;height:13.25pt" o:ole="">
            <v:imagedata r:id="rId190" o:title=""/>
          </v:shape>
          <o:OLEObject Type="Embed" ProgID="Equation.DSMT4" ShapeID="_x0000_i1078" DrawAspect="Content" ObjectID="_1668004306" r:id="rId210"/>
        </w:object>
      </w:r>
      <w:r>
        <w:rPr>
          <w:rFonts w:hint="eastAsia"/>
        </w:rPr>
        <w:t>的引力所作的功</w:t>
      </w:r>
      <w:r w:rsidR="000D5BC7">
        <w:rPr>
          <w:rFonts w:hint="eastAsia"/>
        </w:rPr>
        <w:t>．</w:t>
      </w:r>
    </w:p>
    <w:p w:rsidR="0010417E" w:rsidRDefault="0010417E" w:rsidP="0010417E"/>
    <w:p w:rsidR="003C5155" w:rsidRPr="00AA6DCC" w:rsidRDefault="003C5155" w:rsidP="00AA6DCC">
      <w:pPr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AA6DCC" w:rsidRPr="00AA6DCC">
        <w:rPr>
          <w:position w:val="-30"/>
        </w:rPr>
        <w:object w:dxaOrig="1560" w:dyaOrig="720">
          <v:shape id="_x0000_i1079" type="#_x0000_t75" style="width:77.75pt;height:36.3pt" o:ole="">
            <v:imagedata r:id="rId211" o:title=""/>
          </v:shape>
          <o:OLEObject Type="Embed" ProgID="Equation.DSMT4" ShapeID="_x0000_i1079" DrawAspect="Content" ObjectID="_1668004307" r:id="rId212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lastRenderedPageBreak/>
        <w:t>七、（本题满分6分）</w:t>
      </w:r>
    </w:p>
    <w:p w:rsidR="0010417E" w:rsidRDefault="0010417E" w:rsidP="0010417E">
      <w:r>
        <w:rPr>
          <w:rFonts w:hint="eastAsia"/>
        </w:rPr>
        <w:t>已知</w:t>
      </w:r>
      <w:r w:rsidR="0025311B" w:rsidRPr="000D5BC7">
        <w:rPr>
          <w:position w:val="-4"/>
        </w:rPr>
        <w:object w:dxaOrig="900" w:dyaOrig="260">
          <v:shape id="_x0000_i1170" type="#_x0000_t75" style="width:44.95pt;height:13.25pt" o:ole="">
            <v:imagedata r:id="rId213" o:title=""/>
          </v:shape>
          <o:OLEObject Type="Embed" ProgID="Equation.DSMT4" ShapeID="_x0000_i1170" DrawAspect="Content" ObjectID="_1668004308" r:id="rId214"/>
        </w:object>
      </w:r>
      <w:r>
        <w:rPr>
          <w:rFonts w:hint="eastAsia"/>
        </w:rPr>
        <w:t>，其中</w:t>
      </w:r>
      <w:r w:rsidRPr="0010417E">
        <w:rPr>
          <w:position w:val="-50"/>
        </w:rPr>
        <w:object w:dxaOrig="1620" w:dyaOrig="1120">
          <v:shape id="_x0000_i1080" type="#_x0000_t75" style="width:81.2pt;height:55.85pt" o:ole="">
            <v:imagedata r:id="rId215" o:title=""/>
          </v:shape>
          <o:OLEObject Type="Embed" ProgID="Equation.DSMT4" ShapeID="_x0000_i1080" DrawAspect="Content" ObjectID="_1668004309" r:id="rId216"/>
        </w:object>
      </w:r>
      <w:r>
        <w:rPr>
          <w:rFonts w:hint="eastAsia"/>
        </w:rPr>
        <w:t>，</w:t>
      </w:r>
      <w:r w:rsidRPr="0010417E">
        <w:rPr>
          <w:position w:val="-50"/>
        </w:rPr>
        <w:object w:dxaOrig="1600" w:dyaOrig="1120">
          <v:shape id="_x0000_i1081" type="#_x0000_t75" style="width:80.05pt;height:55.85pt" o:ole="">
            <v:imagedata r:id="rId217" o:title=""/>
          </v:shape>
          <o:OLEObject Type="Embed" ProgID="Equation.DSMT4" ShapeID="_x0000_i1081" DrawAspect="Content" ObjectID="_1668004310" r:id="rId218"/>
        </w:object>
      </w:r>
      <w:r>
        <w:rPr>
          <w:rFonts w:hint="eastAsia"/>
        </w:rPr>
        <w:t>，求</w:t>
      </w:r>
      <w:r w:rsidR="000D5BC7" w:rsidRPr="000D5BC7">
        <w:rPr>
          <w:position w:val="-4"/>
        </w:rPr>
        <w:object w:dxaOrig="220" w:dyaOrig="260">
          <v:shape id="_x0000_i1082" type="#_x0000_t75" style="width:10.95pt;height:13.25pt" o:ole="">
            <v:imagedata r:id="rId219" o:title=""/>
          </v:shape>
          <o:OLEObject Type="Embed" ProgID="Equation.DSMT4" ShapeID="_x0000_i1082" DrawAspect="Content" ObjectID="_1668004311" r:id="rId220"/>
        </w:object>
      </w:r>
      <w:r>
        <w:rPr>
          <w:rFonts w:hint="eastAsia"/>
        </w:rPr>
        <w:t>及</w:t>
      </w:r>
      <w:r w:rsidR="000D5BC7" w:rsidRPr="000D5BC7">
        <w:rPr>
          <w:position w:val="-4"/>
        </w:rPr>
        <w:object w:dxaOrig="300" w:dyaOrig="300">
          <v:shape id="_x0000_i1083" type="#_x0000_t75" style="width:15pt;height:15pt" o:ole="">
            <v:imagedata r:id="rId221" o:title=""/>
          </v:shape>
          <o:OLEObject Type="Embed" ProgID="Equation.DSMT4" ShapeID="_x0000_i1083" DrawAspect="Content" ObjectID="_1668004312" r:id="rId222"/>
        </w:object>
      </w:r>
      <w:r w:rsidR="000D5BC7">
        <w:rPr>
          <w:rFonts w:hint="eastAsia"/>
        </w:rPr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9E33A0">
        <w:rPr>
          <w:rFonts w:hint="eastAsia"/>
        </w:rPr>
        <w:t xml:space="preserve"> </w:t>
      </w:r>
      <w:r w:rsidR="009E33A0" w:rsidRPr="0010417E">
        <w:rPr>
          <w:position w:val="-50"/>
        </w:rPr>
        <w:object w:dxaOrig="2600" w:dyaOrig="1120">
          <v:shape id="_x0000_i1084" type="#_x0000_t75" style="width:130.2pt;height:55.85pt" o:ole="">
            <v:imagedata r:id="rId223" o:title=""/>
          </v:shape>
          <o:OLEObject Type="Embed" ProgID="Equation.DSMT4" ShapeID="_x0000_i1084" DrawAspect="Content" ObjectID="_1668004313" r:id="rId224"/>
        </w:object>
      </w:r>
      <w:r w:rsidR="009E33A0">
        <w:rPr>
          <w:rFonts w:hint="eastAsia"/>
        </w:rPr>
        <w:t>，</w:t>
      </w:r>
      <w:r w:rsidR="009E33A0" w:rsidRPr="009E33A0">
        <w:rPr>
          <w:position w:val="-4"/>
        </w:rPr>
        <w:object w:dxaOrig="2460" w:dyaOrig="300">
          <v:shape id="_x0000_i1085" type="#_x0000_t75" style="width:123.25pt;height:15pt" o:ole="">
            <v:imagedata r:id="rId225" o:title=""/>
          </v:shape>
          <o:OLEObject Type="Embed" ProgID="Equation.DSMT4" ShapeID="_x0000_i1085" DrawAspect="Content" ObjectID="_1668004314" r:id="rId226"/>
        </w:object>
      </w:r>
      <w:r w:rsidR="009E33A0">
        <w:rPr>
          <w:rFonts w:hint="eastAsia"/>
        </w:rPr>
        <w:t>．</w:t>
      </w:r>
    </w:p>
    <w:p w:rsidR="003C5155" w:rsidRDefault="003C5155" w:rsidP="003C5155"/>
    <w:p w:rsidR="0010417E" w:rsidRPr="003C5155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八、（本题满分8分）</w:t>
      </w:r>
    </w:p>
    <w:p w:rsidR="0010417E" w:rsidRDefault="0010417E" w:rsidP="0010417E">
      <w:r>
        <w:rPr>
          <w:rFonts w:hint="eastAsia"/>
        </w:rPr>
        <w:t>已知矩阵</w:t>
      </w:r>
      <w:r w:rsidRPr="0010417E">
        <w:rPr>
          <w:position w:val="-50"/>
        </w:rPr>
        <w:object w:dxaOrig="1480" w:dyaOrig="1120">
          <v:shape id="_x0000_i1086" type="#_x0000_t75" style="width:73.75pt;height:55.85pt" o:ole="">
            <v:imagedata r:id="rId227" o:title=""/>
          </v:shape>
          <o:OLEObject Type="Embed" ProgID="Equation.DSMT4" ShapeID="_x0000_i1086" DrawAspect="Content" ObjectID="_1668004315" r:id="rId228"/>
        </w:object>
      </w:r>
      <w:r>
        <w:rPr>
          <w:rFonts w:hint="eastAsia"/>
        </w:rPr>
        <w:t>与</w:t>
      </w:r>
      <w:r w:rsidRPr="0010417E">
        <w:rPr>
          <w:position w:val="-50"/>
        </w:rPr>
        <w:object w:dxaOrig="1640" w:dyaOrig="1120">
          <v:shape id="_x0000_i1087" type="#_x0000_t75" style="width:81.8pt;height:55.85pt" o:ole="">
            <v:imagedata r:id="rId229" o:title=""/>
          </v:shape>
          <o:OLEObject Type="Embed" ProgID="Equation.DSMT4" ShapeID="_x0000_i1087" DrawAspect="Content" ObjectID="_1668004316" r:id="rId230"/>
        </w:object>
      </w:r>
      <w:r>
        <w:rPr>
          <w:rFonts w:hint="eastAsia"/>
        </w:rPr>
        <w:t>相似，</w:t>
      </w:r>
    </w:p>
    <w:p w:rsidR="0010417E" w:rsidRDefault="000D5BC7" w:rsidP="0010417E">
      <w:r>
        <w:rPr>
          <w:rFonts w:hint="eastAsia"/>
        </w:rPr>
        <w:t xml:space="preserve">(1) </w:t>
      </w:r>
      <w:r w:rsidR="0010417E">
        <w:rPr>
          <w:rFonts w:hint="eastAsia"/>
        </w:rPr>
        <w:t>求</w:t>
      </w:r>
      <w:r w:rsidRPr="000D5BC7">
        <w:rPr>
          <w:position w:val="-4"/>
        </w:rPr>
        <w:object w:dxaOrig="200" w:dyaOrig="200">
          <v:shape id="_x0000_i1088" type="#_x0000_t75" style="width:9.8pt;height:9.8pt" o:ole="">
            <v:imagedata r:id="rId231" o:title=""/>
          </v:shape>
          <o:OLEObject Type="Embed" ProgID="Equation.DSMT4" ShapeID="_x0000_i1088" DrawAspect="Content" ObjectID="_1668004317" r:id="rId232"/>
        </w:object>
      </w:r>
      <w:r w:rsidR="0010417E">
        <w:rPr>
          <w:rFonts w:hint="eastAsia"/>
        </w:rPr>
        <w:t>与</w:t>
      </w:r>
      <w:r w:rsidRPr="000D5BC7">
        <w:rPr>
          <w:position w:val="-10"/>
        </w:rPr>
        <w:object w:dxaOrig="220" w:dyaOrig="260">
          <v:shape id="_x0000_i1089" type="#_x0000_t75" style="width:10.95pt;height:13.25pt" o:ole="">
            <v:imagedata r:id="rId233" o:title=""/>
          </v:shape>
          <o:OLEObject Type="Embed" ProgID="Equation.DSMT4" ShapeID="_x0000_i1089" DrawAspect="Content" ObjectID="_1668004318" r:id="rId234"/>
        </w:object>
      </w:r>
      <w:r w:rsidR="0010417E"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0417E">
        <w:rPr>
          <w:rFonts w:hint="eastAsia"/>
        </w:rPr>
        <w:t>2</w:t>
      </w:r>
      <w:r>
        <w:rPr>
          <w:rFonts w:hint="eastAsia"/>
        </w:rPr>
        <w:t xml:space="preserve">) </w:t>
      </w:r>
      <w:r w:rsidR="0010417E">
        <w:rPr>
          <w:rFonts w:hint="eastAsia"/>
        </w:rPr>
        <w:t>求一个满足</w:t>
      </w:r>
      <w:r w:rsidR="0025311B" w:rsidRPr="000D5BC7">
        <w:rPr>
          <w:position w:val="-4"/>
        </w:rPr>
        <w:object w:dxaOrig="1080" w:dyaOrig="300">
          <v:shape id="_x0000_i1171" type="#_x0000_t75" style="width:54.15pt;height:15pt" o:ole="">
            <v:imagedata r:id="rId235" o:title=""/>
          </v:shape>
          <o:OLEObject Type="Embed" ProgID="Equation.DSMT4" ShapeID="_x0000_i1171" DrawAspect="Content" ObjectID="_1668004319" r:id="rId236"/>
        </w:object>
      </w:r>
      <w:r w:rsidR="0010417E">
        <w:rPr>
          <w:rFonts w:hint="eastAsia"/>
        </w:rPr>
        <w:t>的可逆矩阵</w:t>
      </w:r>
      <w:r w:rsidRPr="000D5BC7">
        <w:rPr>
          <w:position w:val="-4"/>
        </w:rPr>
        <w:object w:dxaOrig="220" w:dyaOrig="260">
          <v:shape id="_x0000_i1090" type="#_x0000_t75" style="width:10.95pt;height:13.25pt" o:ole="">
            <v:imagedata r:id="rId237" o:title=""/>
          </v:shape>
          <o:OLEObject Type="Embed" ProgID="Equation.DSMT4" ShapeID="_x0000_i1090" DrawAspect="Content" ObjectID="_1668004320" r:id="rId238"/>
        </w:object>
      </w:r>
      <w:r w:rsidR="0010417E">
        <w:t>.</w:t>
      </w:r>
    </w:p>
    <w:p w:rsidR="0010417E" w:rsidRDefault="0010417E" w:rsidP="0010417E"/>
    <w:p w:rsidR="00AA6DCC" w:rsidRDefault="00AA6DCC" w:rsidP="00AA6DCC">
      <w:r w:rsidRPr="003C5155">
        <w:rPr>
          <w:rStyle w:val="af4"/>
          <w:rFonts w:hint="eastAsia"/>
        </w:rPr>
        <w:t>[解]</w:t>
      </w:r>
      <w:r w:rsidRPr="008B693B">
        <w:rPr>
          <w:rFonts w:hint="eastAsia"/>
        </w:rPr>
        <w:t xml:space="preserve"> </w:t>
      </w:r>
      <w:r w:rsidR="008B693B">
        <w:rPr>
          <w:rFonts w:hint="eastAsia"/>
        </w:rPr>
        <w:t xml:space="preserve">(1) </w:t>
      </w:r>
      <w:r w:rsidR="008B693B" w:rsidRPr="008B693B">
        <w:rPr>
          <w:rFonts w:hint="eastAsia"/>
        </w:rPr>
        <w:t>矩阵</w:t>
      </w:r>
      <w:r w:rsidR="008B693B">
        <w:rPr>
          <w:rFonts w:hint="eastAsia"/>
        </w:rPr>
        <w:t>相似，则特征多项式相</w:t>
      </w:r>
      <w:r w:rsidR="002A0F49">
        <w:rPr>
          <w:rFonts w:hint="eastAsia"/>
        </w:rPr>
        <w:t>等</w:t>
      </w:r>
      <w:r w:rsidR="008B693B">
        <w:rPr>
          <w:rFonts w:hint="eastAsia"/>
        </w:rPr>
        <w:t>，解得</w:t>
      </w:r>
      <w:r w:rsidR="008B693B" w:rsidRPr="008B693B">
        <w:rPr>
          <w:position w:val="-6"/>
        </w:rPr>
        <w:object w:dxaOrig="540" w:dyaOrig="279">
          <v:shape id="_x0000_i1091" type="#_x0000_t75" style="width:27.05pt;height:13.8pt" o:ole="">
            <v:imagedata r:id="rId239" o:title=""/>
          </v:shape>
          <o:OLEObject Type="Embed" ProgID="Equation.DSMT4" ShapeID="_x0000_i1091" DrawAspect="Content" ObjectID="_1668004321" r:id="rId240"/>
        </w:object>
      </w:r>
      <w:r w:rsidR="008B693B">
        <w:rPr>
          <w:rFonts w:hint="eastAsia"/>
        </w:rPr>
        <w:t>，</w:t>
      </w:r>
      <w:r w:rsidR="008B693B" w:rsidRPr="000D5BC7">
        <w:rPr>
          <w:position w:val="-10"/>
        </w:rPr>
        <w:object w:dxaOrig="560" w:dyaOrig="320">
          <v:shape id="_x0000_i1092" type="#_x0000_t75" style="width:28.2pt;height:16.15pt" o:ole="">
            <v:imagedata r:id="rId241" o:title=""/>
          </v:shape>
          <o:OLEObject Type="Embed" ProgID="Equation.DSMT4" ShapeID="_x0000_i1092" DrawAspect="Content" ObjectID="_1668004322" r:id="rId242"/>
        </w:object>
      </w:r>
      <w:r w:rsidR="008B693B">
        <w:rPr>
          <w:rFonts w:hint="eastAsia"/>
        </w:rPr>
        <w:t>．</w:t>
      </w:r>
    </w:p>
    <w:p w:rsidR="008B693B" w:rsidRPr="008B693B" w:rsidRDefault="008B693B" w:rsidP="008B693B">
      <w:pPr>
        <w:ind w:firstLineChars="200" w:firstLine="480"/>
        <w:rPr>
          <w:rStyle w:val="af4"/>
        </w:rPr>
      </w:pPr>
      <w:r>
        <w:rPr>
          <w:rFonts w:hint="eastAsia"/>
        </w:rPr>
        <w:t xml:space="preserve">(2) </w:t>
      </w:r>
      <w:r w:rsidRPr="0010417E">
        <w:rPr>
          <w:position w:val="-50"/>
        </w:rPr>
        <w:object w:dxaOrig="1600" w:dyaOrig="1120">
          <v:shape id="_x0000_i1093" type="#_x0000_t75" style="width:80.05pt;height:55.85pt" o:ole="">
            <v:imagedata r:id="rId243" o:title=""/>
          </v:shape>
          <o:OLEObject Type="Embed" ProgID="Equation.DSMT4" ShapeID="_x0000_i1093" DrawAspect="Content" ObjectID="_1668004323" r:id="rId244"/>
        </w:object>
      </w:r>
      <w:r>
        <w:rPr>
          <w:rFonts w:hint="eastAsia"/>
        </w:rPr>
        <w:t>．</w:t>
      </w:r>
    </w:p>
    <w:p w:rsidR="00AA6DCC" w:rsidRDefault="00AA6DCC" w:rsidP="00AA6DC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九、（本题满分9分）</w:t>
      </w:r>
    </w:p>
    <w:p w:rsidR="0010417E" w:rsidRDefault="0010417E" w:rsidP="0010417E">
      <w:r>
        <w:rPr>
          <w:rFonts w:hint="eastAsia"/>
        </w:rPr>
        <w:t>设函数</w:t>
      </w:r>
      <w:r w:rsidR="00506196" w:rsidRPr="00506196">
        <w:rPr>
          <w:position w:val="-10"/>
        </w:rPr>
        <w:object w:dxaOrig="540" w:dyaOrig="320">
          <v:shape id="_x0000_i1094" type="#_x0000_t75" style="width:27.05pt;height:16.15pt" o:ole="">
            <v:imagedata r:id="rId245" o:title=""/>
          </v:shape>
          <o:OLEObject Type="Embed" ProgID="Equation.DSMT4" ShapeID="_x0000_i1094" DrawAspect="Content" ObjectID="_1668004324" r:id="rId246"/>
        </w:object>
      </w:r>
      <w:r>
        <w:rPr>
          <w:rFonts w:hint="eastAsia"/>
        </w:rPr>
        <w:t>在区间</w:t>
      </w:r>
      <w:r w:rsidR="0025311B" w:rsidRPr="00506196">
        <w:rPr>
          <w:position w:val="-10"/>
        </w:rPr>
        <w:object w:dxaOrig="520" w:dyaOrig="320">
          <v:shape id="_x0000_i1172" type="#_x0000_t75" style="width:25.9pt;height:16.15pt" o:ole="">
            <v:imagedata r:id="rId247" o:title=""/>
          </v:shape>
          <o:OLEObject Type="Embed" ProgID="Equation.DSMT4" ShapeID="_x0000_i1172" DrawAspect="Content" ObjectID="_1668004325" r:id="rId248"/>
        </w:object>
      </w:r>
      <w:r>
        <w:rPr>
          <w:rFonts w:hint="eastAsia"/>
        </w:rPr>
        <w:t>上连续，且在</w:t>
      </w:r>
      <w:r w:rsidR="00506196" w:rsidRPr="00506196">
        <w:rPr>
          <w:position w:val="-10"/>
        </w:rPr>
        <w:object w:dxaOrig="560" w:dyaOrig="320">
          <v:shape id="_x0000_i1095" type="#_x0000_t75" style="width:28.2pt;height:16.15pt" o:ole="">
            <v:imagedata r:id="rId249" o:title=""/>
          </v:shape>
          <o:OLEObject Type="Embed" ProgID="Equation.DSMT4" ShapeID="_x0000_i1095" DrawAspect="Content" ObjectID="_1668004326" r:id="rId250"/>
        </w:object>
      </w:r>
      <w:r>
        <w:rPr>
          <w:rFonts w:hint="eastAsia"/>
        </w:rPr>
        <w:t>内有</w:t>
      </w:r>
      <w:r w:rsidR="00506196" w:rsidRPr="0010417E">
        <w:rPr>
          <w:position w:val="-10"/>
        </w:rPr>
        <w:object w:dxaOrig="920" w:dyaOrig="320">
          <v:shape id="_x0000_i1096" type="#_x0000_t75" style="width:46.1pt;height:16.15pt" o:ole="">
            <v:imagedata r:id="rId251" o:title=""/>
          </v:shape>
          <o:OLEObject Type="Embed" ProgID="Equation.DSMT4" ShapeID="_x0000_i1096" DrawAspect="Content" ObjectID="_1668004327" r:id="rId252"/>
        </w:object>
      </w:r>
      <w:r w:rsidR="00506196">
        <w:rPr>
          <w:rFonts w:hint="eastAsia"/>
        </w:rPr>
        <w:t>．</w:t>
      </w:r>
      <w:r>
        <w:rPr>
          <w:rFonts w:hint="eastAsia"/>
        </w:rPr>
        <w:t>证明：在</w:t>
      </w:r>
      <w:r w:rsidR="00506196" w:rsidRPr="00506196">
        <w:rPr>
          <w:position w:val="-10"/>
        </w:rPr>
        <w:object w:dxaOrig="560" w:dyaOrig="320">
          <v:shape id="_x0000_i1097" type="#_x0000_t75" style="width:28.2pt;height:16.15pt" o:ole="">
            <v:imagedata r:id="rId249" o:title=""/>
          </v:shape>
          <o:OLEObject Type="Embed" ProgID="Equation.DSMT4" ShapeID="_x0000_i1097" DrawAspect="Content" ObjectID="_1668004328" r:id="rId253"/>
        </w:object>
      </w:r>
      <w:r>
        <w:rPr>
          <w:rFonts w:hint="eastAsia"/>
        </w:rPr>
        <w:t>内存在唯一的</w:t>
      </w:r>
      <w:r w:rsidR="0025311B" w:rsidRPr="00506196">
        <w:rPr>
          <w:position w:val="-10"/>
        </w:rPr>
        <w:object w:dxaOrig="200" w:dyaOrig="320">
          <v:shape id="_x0000_i1173" type="#_x0000_t75" style="width:9.8pt;height:16.15pt" o:ole="">
            <v:imagedata r:id="rId254" o:title=""/>
          </v:shape>
          <o:OLEObject Type="Embed" ProgID="Equation.DSMT4" ShapeID="_x0000_i1173" DrawAspect="Content" ObjectID="_1668004329" r:id="rId255"/>
        </w:object>
      </w:r>
      <w:r>
        <w:rPr>
          <w:rFonts w:hint="eastAsia"/>
        </w:rPr>
        <w:t>，使曲线</w:t>
      </w:r>
      <w:r w:rsidR="00506196" w:rsidRPr="00506196">
        <w:rPr>
          <w:position w:val="-10"/>
        </w:rPr>
        <w:object w:dxaOrig="920" w:dyaOrig="320">
          <v:shape id="_x0000_i1098" type="#_x0000_t75" style="width:46.1pt;height:16.15pt" o:ole="">
            <v:imagedata r:id="rId256" o:title=""/>
          </v:shape>
          <o:OLEObject Type="Embed" ProgID="Equation.DSMT4" ShapeID="_x0000_i1098" DrawAspect="Content" ObjectID="_1668004330" r:id="rId257"/>
        </w:object>
      </w:r>
      <w:r>
        <w:rPr>
          <w:rFonts w:hint="eastAsia"/>
        </w:rPr>
        <w:t>与两直线</w:t>
      </w:r>
      <w:r w:rsidR="0025311B" w:rsidRPr="00506196">
        <w:rPr>
          <w:position w:val="-10"/>
        </w:rPr>
        <w:object w:dxaOrig="920" w:dyaOrig="320">
          <v:shape id="_x0000_i1174" type="#_x0000_t75" style="width:46.1pt;height:16.15pt" o:ole="">
            <v:imagedata r:id="rId258" o:title=""/>
          </v:shape>
          <o:OLEObject Type="Embed" ProgID="Equation.DSMT4" ShapeID="_x0000_i1174" DrawAspect="Content" ObjectID="_1668004331" r:id="rId259"/>
        </w:object>
      </w:r>
      <w:r>
        <w:t>,</w:t>
      </w:r>
      <w:r w:rsidR="00506196">
        <w:rPr>
          <w:rFonts w:hint="eastAsia"/>
        </w:rPr>
        <w:t xml:space="preserve"> </w:t>
      </w:r>
      <w:r w:rsidR="0025311B" w:rsidRPr="00506196">
        <w:rPr>
          <w:position w:val="-6"/>
        </w:rPr>
        <w:object w:dxaOrig="560" w:dyaOrig="220">
          <v:shape id="_x0000_i1175" type="#_x0000_t75" style="width:28.2pt;height:10.95pt" o:ole="">
            <v:imagedata r:id="rId260" o:title=""/>
          </v:shape>
          <o:OLEObject Type="Embed" ProgID="Equation.DSMT4" ShapeID="_x0000_i1175" DrawAspect="Content" ObjectID="_1668004332" r:id="rId261"/>
        </w:object>
      </w:r>
      <w:r>
        <w:rPr>
          <w:rFonts w:hint="eastAsia"/>
        </w:rPr>
        <w:t>所围平面图形</w:t>
      </w:r>
      <w:r w:rsidR="0025311B" w:rsidRPr="00506196">
        <w:rPr>
          <w:position w:val="-12"/>
        </w:rPr>
        <w:object w:dxaOrig="279" w:dyaOrig="360">
          <v:shape id="_x0000_i1176" type="#_x0000_t75" style="width:13.8pt;height:17.85pt" o:ole="">
            <v:imagedata r:id="rId262" o:title=""/>
          </v:shape>
          <o:OLEObject Type="Embed" ProgID="Equation.DSMT4" ShapeID="_x0000_i1176" DrawAspect="Content" ObjectID="_1668004333" r:id="rId263"/>
        </w:object>
      </w:r>
      <w:r>
        <w:rPr>
          <w:rFonts w:hint="eastAsia"/>
        </w:rPr>
        <w:t>是曲线</w:t>
      </w:r>
      <w:r w:rsidR="00506196" w:rsidRPr="00506196">
        <w:rPr>
          <w:position w:val="-10"/>
        </w:rPr>
        <w:object w:dxaOrig="920" w:dyaOrig="320">
          <v:shape id="_x0000_i1099" type="#_x0000_t75" style="width:46.1pt;height:16.15pt" o:ole="">
            <v:imagedata r:id="rId256" o:title=""/>
          </v:shape>
          <o:OLEObject Type="Embed" ProgID="Equation.DSMT4" ShapeID="_x0000_i1099" DrawAspect="Content" ObjectID="_1668004334" r:id="rId264"/>
        </w:object>
      </w:r>
      <w:r>
        <w:rPr>
          <w:rFonts w:hint="eastAsia"/>
        </w:rPr>
        <w:t>与两直线</w:t>
      </w:r>
      <w:r w:rsidR="0025311B" w:rsidRPr="00506196">
        <w:rPr>
          <w:position w:val="-10"/>
        </w:rPr>
        <w:object w:dxaOrig="920" w:dyaOrig="320">
          <v:shape id="_x0000_i1177" type="#_x0000_t75" style="width:46.1pt;height:16.15pt" o:ole="">
            <v:imagedata r:id="rId265" o:title=""/>
          </v:shape>
          <o:OLEObject Type="Embed" ProgID="Equation.DSMT4" ShapeID="_x0000_i1177" DrawAspect="Content" ObjectID="_1668004335" r:id="rId266"/>
        </w:object>
      </w:r>
      <w:r w:rsidR="00506196">
        <w:t>,</w:t>
      </w:r>
      <w:r w:rsidR="00506196">
        <w:rPr>
          <w:rFonts w:hint="eastAsia"/>
        </w:rPr>
        <w:t xml:space="preserve"> </w:t>
      </w:r>
      <w:r w:rsidR="0025311B" w:rsidRPr="00506196">
        <w:rPr>
          <w:position w:val="-6"/>
        </w:rPr>
        <w:object w:dxaOrig="560" w:dyaOrig="279">
          <v:shape id="_x0000_i1178" type="#_x0000_t75" style="width:28.2pt;height:13.8pt" o:ole="">
            <v:imagedata r:id="rId267" o:title=""/>
          </v:shape>
          <o:OLEObject Type="Embed" ProgID="Equation.DSMT4" ShapeID="_x0000_i1178" DrawAspect="Content" ObjectID="_1668004336" r:id="rId268"/>
        </w:object>
      </w:r>
      <w:r>
        <w:rPr>
          <w:rFonts w:hint="eastAsia"/>
        </w:rPr>
        <w:t>所围平面图形面积</w:t>
      </w:r>
      <w:r w:rsidR="0025311B" w:rsidRPr="00506196">
        <w:rPr>
          <w:position w:val="-12"/>
        </w:rPr>
        <w:object w:dxaOrig="279" w:dyaOrig="360">
          <v:shape id="_x0000_i1179" type="#_x0000_t75" style="width:13.8pt;height:17.85pt" o:ole="">
            <v:imagedata r:id="rId269" o:title=""/>
          </v:shape>
          <o:OLEObject Type="Embed" ProgID="Equation.DSMT4" ShapeID="_x0000_i1179" DrawAspect="Content" ObjectID="_1668004337" r:id="rId270"/>
        </w:object>
      </w:r>
      <w:r>
        <w:rPr>
          <w:rFonts w:hint="eastAsia"/>
        </w:rPr>
        <w:t>的</w:t>
      </w:r>
      <w:r w:rsidR="00506196" w:rsidRPr="00506196">
        <w:rPr>
          <w:position w:val="-6"/>
        </w:rPr>
        <w:object w:dxaOrig="180" w:dyaOrig="279">
          <v:shape id="_x0000_i1100" type="#_x0000_t75" style="width:9.2pt;height:13.8pt" o:ole="">
            <v:imagedata r:id="rId271" o:title=""/>
          </v:shape>
          <o:OLEObject Type="Embed" ProgID="Equation.DSMT4" ShapeID="_x0000_i1100" DrawAspect="Content" ObjectID="_1668004338" r:id="rId272"/>
        </w:object>
      </w:r>
      <w:r>
        <w:rPr>
          <w:rFonts w:hint="eastAsia"/>
        </w:rPr>
        <w:t>倍</w:t>
      </w:r>
      <w:r w:rsidR="00506196">
        <w:rPr>
          <w:rFonts w:hint="eastAsia"/>
        </w:rPr>
        <w:t>．</w:t>
      </w:r>
    </w:p>
    <w:p w:rsidR="0010417E" w:rsidRDefault="0010417E" w:rsidP="0010417E"/>
    <w:p w:rsidR="003C5155" w:rsidRDefault="003C5155" w:rsidP="006F7393">
      <w:pPr>
        <w:ind w:left="480" w:hangingChars="200" w:hanging="480"/>
      </w:pPr>
      <w:r w:rsidRPr="003C5155">
        <w:rPr>
          <w:rStyle w:val="af4"/>
          <w:rFonts w:hint="eastAsia"/>
        </w:rPr>
        <w:t>[解]</w:t>
      </w:r>
      <w:r w:rsidRPr="00711F29">
        <w:rPr>
          <w:rFonts w:hint="eastAsia"/>
        </w:rPr>
        <w:t xml:space="preserve"> </w:t>
      </w:r>
      <w:r w:rsidR="00711F29" w:rsidRPr="00711F29">
        <w:rPr>
          <w:rFonts w:hint="eastAsia"/>
        </w:rPr>
        <w:t>令</w:t>
      </w:r>
      <w:r w:rsidR="0025311B" w:rsidRPr="00711F29">
        <w:rPr>
          <w:position w:val="-18"/>
        </w:rPr>
        <w:object w:dxaOrig="4440" w:dyaOrig="520">
          <v:shape id="_x0000_i1180" type="#_x0000_t75" style="width:221.75pt;height:25.9pt" o:ole="">
            <v:imagedata r:id="rId273" o:title=""/>
          </v:shape>
          <o:OLEObject Type="Embed" ProgID="Equation.DSMT4" ShapeID="_x0000_i1180" DrawAspect="Content" ObjectID="_1668004339" r:id="rId274"/>
        </w:object>
      </w:r>
      <w:r w:rsidR="00711F29">
        <w:t>，</w:t>
      </w:r>
      <w:r w:rsidR="00711F29">
        <w:rPr>
          <w:rFonts w:hint="eastAsia"/>
        </w:rPr>
        <w:t>则</w:t>
      </w:r>
      <w:r w:rsidR="006F7393">
        <w:rPr>
          <w:rFonts w:hint="eastAsia"/>
        </w:rPr>
        <w:t>由</w:t>
      </w:r>
      <w:r w:rsidR="006F7393" w:rsidRPr="0010417E">
        <w:rPr>
          <w:position w:val="-10"/>
        </w:rPr>
        <w:object w:dxaOrig="920" w:dyaOrig="320">
          <v:shape id="_x0000_i1101" type="#_x0000_t75" style="width:46.1pt;height:16.15pt" o:ole="">
            <v:imagedata r:id="rId251" o:title=""/>
          </v:shape>
          <o:OLEObject Type="Embed" ProgID="Equation.DSMT4" ShapeID="_x0000_i1101" DrawAspect="Content" ObjectID="_1668004340" r:id="rId275"/>
        </w:object>
      </w:r>
      <w:r w:rsidR="006F7393">
        <w:rPr>
          <w:rFonts w:hint="eastAsia"/>
        </w:rPr>
        <w:t>，可得</w:t>
      </w:r>
      <w:r w:rsidR="006F7393" w:rsidRPr="006F7393">
        <w:rPr>
          <w:position w:val="-10"/>
        </w:rPr>
        <w:object w:dxaOrig="859" w:dyaOrig="320">
          <v:shape id="_x0000_i1102" type="#_x0000_t75" style="width:43.2pt;height:16.15pt" o:ole="">
            <v:imagedata r:id="rId276" o:title=""/>
          </v:shape>
          <o:OLEObject Type="Embed" ProgID="Equation.DSMT4" ShapeID="_x0000_i1102" DrawAspect="Content" ObjectID="_1668004341" r:id="rId277"/>
        </w:object>
      </w:r>
      <w:r w:rsidR="006F7393">
        <w:rPr>
          <w:rFonts w:hint="eastAsia"/>
        </w:rPr>
        <w:t>,</w:t>
      </w:r>
      <w:r w:rsidR="00711F29">
        <w:t xml:space="preserve"> </w:t>
      </w:r>
      <w:r w:rsidR="006F7393" w:rsidRPr="006F7393">
        <w:rPr>
          <w:position w:val="-10"/>
        </w:rPr>
        <w:object w:dxaOrig="859" w:dyaOrig="320">
          <v:shape id="_x0000_i1103" type="#_x0000_t75" style="width:43.2pt;height:16.15pt" o:ole="">
            <v:imagedata r:id="rId278" o:title=""/>
          </v:shape>
          <o:OLEObject Type="Embed" ProgID="Equation.DSMT4" ShapeID="_x0000_i1103" DrawAspect="Content" ObjectID="_1668004342" r:id="rId279"/>
        </w:object>
      </w:r>
      <w:r w:rsidR="006F7393">
        <w:rPr>
          <w:rFonts w:hint="eastAsia"/>
        </w:rPr>
        <w:t>．由零值定理，存在</w:t>
      </w:r>
      <w:r w:rsidR="006F7393" w:rsidRPr="006F7393">
        <w:rPr>
          <w:position w:val="-10"/>
        </w:rPr>
        <w:object w:dxaOrig="900" w:dyaOrig="320">
          <v:shape id="_x0000_i1104" type="#_x0000_t75" style="width:44.95pt;height:16.15pt" o:ole="">
            <v:imagedata r:id="rId280" o:title=""/>
          </v:shape>
          <o:OLEObject Type="Embed" ProgID="Equation.DSMT4" ShapeID="_x0000_i1104" DrawAspect="Content" ObjectID="_1668004343" r:id="rId281"/>
        </w:object>
      </w:r>
      <w:r w:rsidR="006F7393">
        <w:rPr>
          <w:rFonts w:hint="eastAsia"/>
        </w:rPr>
        <w:t>，使得</w:t>
      </w:r>
      <w:r w:rsidR="006F7393" w:rsidRPr="006F7393">
        <w:rPr>
          <w:position w:val="-10"/>
        </w:rPr>
        <w:object w:dxaOrig="859" w:dyaOrig="320">
          <v:shape id="_x0000_i1105" type="#_x0000_t75" style="width:43.2pt;height:16.15pt" o:ole="">
            <v:imagedata r:id="rId282" o:title=""/>
          </v:shape>
          <o:OLEObject Type="Embed" ProgID="Equation.DSMT4" ShapeID="_x0000_i1105" DrawAspect="Content" ObjectID="_1668004344" r:id="rId283"/>
        </w:object>
      </w:r>
      <w:r w:rsidR="006F7393">
        <w:rPr>
          <w:rFonts w:hint="eastAsia"/>
        </w:rPr>
        <w:t>．又因为</w:t>
      </w:r>
    </w:p>
    <w:p w:rsidR="006F7393" w:rsidRDefault="0025311B" w:rsidP="006F7393">
      <w:pPr>
        <w:ind w:left="480" w:hangingChars="200" w:hanging="480"/>
        <w:jc w:val="center"/>
        <w:rPr>
          <w:rStyle w:val="af4"/>
        </w:rPr>
      </w:pPr>
      <w:r w:rsidRPr="0025311B">
        <w:rPr>
          <w:rStyle w:val="af4"/>
          <w:position w:val="-10"/>
        </w:rPr>
        <w:object w:dxaOrig="3140" w:dyaOrig="320">
          <v:shape id="_x0000_i1181" type="#_x0000_t75" style="width:157.25pt;height:16.15pt" o:ole="">
            <v:imagedata r:id="rId284" o:title=""/>
          </v:shape>
          <o:OLEObject Type="Embed" ProgID="Equation.DSMT4" ShapeID="_x0000_i1181" DrawAspect="Content" ObjectID="_1668004345" r:id="rId285"/>
        </w:object>
      </w:r>
    </w:p>
    <w:p w:rsidR="006F7393" w:rsidRPr="006F7393" w:rsidRDefault="006F7393" w:rsidP="006F7393">
      <w:pPr>
        <w:ind w:firstLineChars="200" w:firstLine="480"/>
      </w:pPr>
      <w:r w:rsidRPr="006F7393">
        <w:rPr>
          <w:rFonts w:hint="eastAsia"/>
        </w:rPr>
        <w:t>所以</w:t>
      </w:r>
      <w:r w:rsidR="0025311B" w:rsidRPr="00506196">
        <w:rPr>
          <w:position w:val="-10"/>
        </w:rPr>
        <w:object w:dxaOrig="200" w:dyaOrig="320">
          <v:shape id="_x0000_i1182" type="#_x0000_t75" style="width:9.8pt;height:16.15pt" o:ole="">
            <v:imagedata r:id="rId286" o:title=""/>
          </v:shape>
          <o:OLEObject Type="Embed" ProgID="Equation.DSMT4" ShapeID="_x0000_i1182" DrawAspect="Content" ObjectID="_1668004346" r:id="rId287"/>
        </w:object>
      </w:r>
      <w:r>
        <w:rPr>
          <w:rFonts w:hint="eastAsia"/>
        </w:rPr>
        <w:t>是唯一的．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十、填空题（本题满分6分，每小题2分）</w:t>
      </w:r>
    </w:p>
    <w:p w:rsidR="0010417E" w:rsidRDefault="0010417E" w:rsidP="0010417E"/>
    <w:p w:rsidR="0010417E" w:rsidRDefault="0010417E" w:rsidP="0010417E"/>
    <w:p w:rsidR="0010417E" w:rsidRDefault="00B141B1" w:rsidP="00B141B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 w:rsidR="0010417E">
        <w:rPr>
          <w:rFonts w:hint="eastAsia"/>
        </w:rPr>
        <w:t>设三次独立试验中，事件</w:t>
      </w:r>
      <w:r w:rsidRPr="00B141B1">
        <w:rPr>
          <w:position w:val="-4"/>
        </w:rPr>
        <w:object w:dxaOrig="220" w:dyaOrig="260">
          <v:shape id="_x0000_i1106" type="#_x0000_t75" style="width:10.95pt;height:13.25pt" o:ole="">
            <v:imagedata r:id="rId288" o:title=""/>
          </v:shape>
          <o:OLEObject Type="Embed" ProgID="Equation.DSMT4" ShapeID="_x0000_i1106" DrawAspect="Content" ObjectID="_1668004347" r:id="rId289"/>
        </w:object>
      </w:r>
      <w:r w:rsidR="0010417E">
        <w:rPr>
          <w:rFonts w:hint="eastAsia"/>
        </w:rPr>
        <w:t>出现的概率相等，若已知</w:t>
      </w:r>
      <w:r w:rsidRPr="00B141B1">
        <w:rPr>
          <w:position w:val="-4"/>
        </w:rPr>
        <w:object w:dxaOrig="220" w:dyaOrig="260">
          <v:shape id="_x0000_i1107" type="#_x0000_t75" style="width:10.95pt;height:13.25pt" o:ole="">
            <v:imagedata r:id="rId288" o:title=""/>
          </v:shape>
          <o:OLEObject Type="Embed" ProgID="Equation.DSMT4" ShapeID="_x0000_i1107" DrawAspect="Content" ObjectID="_1668004348" r:id="rId290"/>
        </w:object>
      </w:r>
      <w:r w:rsidR="0010417E">
        <w:rPr>
          <w:rFonts w:hint="eastAsia"/>
        </w:rPr>
        <w:t>至少出现一次的概率等于</w:t>
      </w:r>
      <w:r w:rsidR="0010417E" w:rsidRPr="0010417E">
        <w:rPr>
          <w:position w:val="-24"/>
        </w:rPr>
        <w:object w:dxaOrig="360" w:dyaOrig="620">
          <v:shape id="_x0000_i1108" type="#_x0000_t75" style="width:17.85pt;height:31.1pt" o:ole="">
            <v:imagedata r:id="rId291" o:title=""/>
          </v:shape>
          <o:OLEObject Type="Embed" ProgID="Equation.DSMT4" ShapeID="_x0000_i1108" DrawAspect="Content" ObjectID="_1668004349" r:id="rId292"/>
        </w:object>
      </w:r>
      <w:r w:rsidR="0010417E">
        <w:rPr>
          <w:rFonts w:hint="eastAsia"/>
        </w:rPr>
        <w:t>，则事件</w:t>
      </w:r>
      <w:r w:rsidRPr="00B141B1">
        <w:rPr>
          <w:position w:val="-4"/>
        </w:rPr>
        <w:object w:dxaOrig="220" w:dyaOrig="260">
          <v:shape id="_x0000_i1109" type="#_x0000_t75" style="width:10.95pt;height:13.25pt" o:ole="">
            <v:imagedata r:id="rId288" o:title=""/>
          </v:shape>
          <o:OLEObject Type="Embed" ProgID="Equation.DSMT4" ShapeID="_x0000_i1109" DrawAspect="Content" ObjectID="_1668004350" r:id="rId293"/>
        </w:object>
      </w:r>
      <w:r w:rsidR="0010417E">
        <w:rPr>
          <w:rFonts w:hint="eastAsia"/>
        </w:rPr>
        <w:t>在一次试验中出现的概率为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B141B1" w:rsidRDefault="00B141B1" w:rsidP="00B141B1">
      <w:pPr>
        <w:tabs>
          <w:tab w:val="left" w:pos="1145"/>
        </w:tabs>
      </w:pPr>
    </w:p>
    <w:p w:rsidR="003C5155" w:rsidRPr="003C5155" w:rsidRDefault="003C5155" w:rsidP="009D461A">
      <w:pPr>
        <w:rPr>
          <w:rStyle w:val="af4"/>
        </w:rPr>
      </w:pPr>
      <w:r w:rsidRPr="003C5155">
        <w:rPr>
          <w:rStyle w:val="af4"/>
          <w:rFonts w:hint="eastAsia"/>
        </w:rPr>
        <w:lastRenderedPageBreak/>
        <w:t>[解]</w:t>
      </w:r>
      <w:r w:rsidRPr="009D461A">
        <w:rPr>
          <w:rFonts w:hint="eastAsia"/>
        </w:rPr>
        <w:t xml:space="preserve"> </w:t>
      </w:r>
      <w:r w:rsidR="00EF402E" w:rsidRPr="00711F29">
        <w:rPr>
          <w:position w:val="-24"/>
        </w:rPr>
        <w:object w:dxaOrig="220" w:dyaOrig="620">
          <v:shape id="_x0000_i1183" type="#_x0000_t75" style="width:10.95pt;height:31.1pt" o:ole="">
            <v:imagedata r:id="rId294" o:title=""/>
          </v:shape>
          <o:OLEObject Type="Embed" ProgID="Equation.DSMT4" ShapeID="_x0000_i1183" DrawAspect="Content" ObjectID="_1668004351" r:id="rId295"/>
        </w:object>
      </w:r>
      <w:r w:rsidR="009D461A">
        <w:rPr>
          <w:rFonts w:hint="eastAsia"/>
        </w:rPr>
        <w:t>．</w:t>
      </w:r>
    </w:p>
    <w:p w:rsidR="003C5155" w:rsidRDefault="003C5155" w:rsidP="003C5155"/>
    <w:p w:rsidR="00B141B1" w:rsidRDefault="00B141B1" w:rsidP="00B141B1">
      <w:pPr>
        <w:tabs>
          <w:tab w:val="left" w:pos="1145"/>
        </w:tabs>
      </w:pPr>
    </w:p>
    <w:p w:rsidR="0010417E" w:rsidRDefault="00B141B1" w:rsidP="00B141B1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在区间</w:t>
      </w:r>
      <w:r w:rsidRPr="00CC2997">
        <w:rPr>
          <w:position w:val="-10"/>
        </w:rPr>
        <w:object w:dxaOrig="540" w:dyaOrig="320">
          <v:shape id="_x0000_i1110" type="#_x0000_t75" style="width:27.05pt;height:16.15pt" o:ole="">
            <v:imagedata r:id="rId180" o:title=""/>
          </v:shape>
          <o:OLEObject Type="Embed" ProgID="Equation.DSMT4" ShapeID="_x0000_i1110" DrawAspect="Content" ObjectID="_1668004352" r:id="rId296"/>
        </w:object>
      </w:r>
      <w:r w:rsidR="0010417E">
        <w:rPr>
          <w:rFonts w:hint="eastAsia"/>
        </w:rPr>
        <w:t>中随机地取两个数，则事件“两数之和小于</w:t>
      </w:r>
      <w:r w:rsidR="0010417E" w:rsidRPr="0010417E">
        <w:rPr>
          <w:position w:val="-24"/>
        </w:rPr>
        <w:object w:dxaOrig="240" w:dyaOrig="620">
          <v:shape id="_x0000_i1111" type="#_x0000_t75" style="width:12.1pt;height:31.1pt" o:ole="">
            <v:imagedata r:id="rId297" o:title=""/>
          </v:shape>
          <o:OLEObject Type="Embed" ProgID="Equation.DSMT4" ShapeID="_x0000_i1111" DrawAspect="Content" ObjectID="_1668004353" r:id="rId298"/>
        </w:object>
      </w:r>
      <w:r w:rsidR="0010417E">
        <w:rPr>
          <w:rFonts w:hint="eastAsia"/>
        </w:rPr>
        <w:t>”的概率为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B141B1" w:rsidRDefault="00B141B1" w:rsidP="00B141B1">
      <w:pPr>
        <w:tabs>
          <w:tab w:val="left" w:pos="1145"/>
        </w:tabs>
      </w:pPr>
    </w:p>
    <w:p w:rsidR="003C5155" w:rsidRPr="009D461A" w:rsidRDefault="003C5155" w:rsidP="009D461A">
      <w:pPr>
        <w:autoSpaceDE w:val="0"/>
        <w:autoSpaceDN w:val="0"/>
        <w:adjustRightInd w:val="0"/>
        <w:jc w:val="left"/>
        <w:rPr>
          <w:rStyle w:val="af4"/>
          <w:rFonts w:ascii="TimesNewRomanPSMT" w:eastAsia="宋体" w:hAnsi="TimesNewRomanPSMT" w:cs="TimesNewRomanPSMT"/>
          <w:b w:val="0"/>
          <w:iCs w:val="0"/>
          <w:color w:val="auto"/>
          <w:kern w:val="0"/>
          <w:szCs w:val="24"/>
        </w:rPr>
      </w:pPr>
      <w:r w:rsidRPr="003C5155">
        <w:rPr>
          <w:rStyle w:val="af4"/>
          <w:rFonts w:hint="eastAsia"/>
        </w:rPr>
        <w:t>[解]</w:t>
      </w:r>
      <w:r w:rsidRPr="009D461A">
        <w:rPr>
          <w:rFonts w:hint="eastAsia"/>
        </w:rPr>
        <w:t xml:space="preserve"> </w:t>
      </w:r>
      <w:r w:rsidR="00EF402E" w:rsidRPr="009D461A">
        <w:rPr>
          <w:position w:val="-24"/>
        </w:rPr>
        <w:object w:dxaOrig="360" w:dyaOrig="620">
          <v:shape id="_x0000_i1184" type="#_x0000_t75" style="width:17.85pt;height:31.1pt" o:ole="">
            <v:imagedata r:id="rId299" o:title=""/>
          </v:shape>
          <o:OLEObject Type="Embed" ProgID="Equation.DSMT4" ShapeID="_x0000_i1184" DrawAspect="Content" ObjectID="_1668004354" r:id="rId300"/>
        </w:object>
      </w:r>
      <w:r w:rsidR="009D461A">
        <w:rPr>
          <w:rFonts w:hint="eastAsia"/>
        </w:rPr>
        <w:t>．</w:t>
      </w:r>
    </w:p>
    <w:p w:rsidR="003C5155" w:rsidRDefault="003C5155" w:rsidP="003C5155"/>
    <w:p w:rsidR="00B141B1" w:rsidRDefault="00B141B1" w:rsidP="00B141B1">
      <w:pPr>
        <w:tabs>
          <w:tab w:val="left" w:pos="1145"/>
        </w:tabs>
      </w:pPr>
    </w:p>
    <w:p w:rsidR="0010417E" w:rsidRDefault="00B141B1" w:rsidP="00B141B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设随机变量</w:t>
      </w:r>
      <w:r w:rsidRPr="00B141B1">
        <w:rPr>
          <w:position w:val="-4"/>
        </w:rPr>
        <w:object w:dxaOrig="240" w:dyaOrig="260">
          <v:shape id="_x0000_i1112" type="#_x0000_t75" style="width:12.1pt;height:13.25pt" o:ole="">
            <v:imagedata r:id="rId301" o:title=""/>
          </v:shape>
          <o:OLEObject Type="Embed" ProgID="Equation.DSMT4" ShapeID="_x0000_i1112" DrawAspect="Content" ObjectID="_1668004355" r:id="rId302"/>
        </w:object>
      </w:r>
      <w:r w:rsidR="0010417E">
        <w:rPr>
          <w:rFonts w:hint="eastAsia"/>
        </w:rPr>
        <w:t>服从均值为</w:t>
      </w:r>
      <w:r w:rsidR="00EF402E" w:rsidRPr="00B141B1">
        <w:rPr>
          <w:position w:val="-6"/>
        </w:rPr>
        <w:object w:dxaOrig="320" w:dyaOrig="279">
          <v:shape id="_x0000_i1185" type="#_x0000_t75" style="width:16.15pt;height:13.8pt" o:ole="">
            <v:imagedata r:id="rId303" o:title=""/>
          </v:shape>
          <o:OLEObject Type="Embed" ProgID="Equation.DSMT4" ShapeID="_x0000_i1185" DrawAspect="Content" ObjectID="_1668004356" r:id="rId304"/>
        </w:object>
      </w:r>
      <w:r w:rsidR="0010417E">
        <w:rPr>
          <w:rFonts w:hint="eastAsia"/>
        </w:rPr>
        <w:t>，均方差为</w:t>
      </w:r>
      <w:r w:rsidR="00EF402E" w:rsidRPr="00B141B1">
        <w:rPr>
          <w:position w:val="-6"/>
        </w:rPr>
        <w:object w:dxaOrig="499" w:dyaOrig="279">
          <v:shape id="_x0000_i1186" type="#_x0000_t75" style="width:24.75pt;height:13.8pt" o:ole="">
            <v:imagedata r:id="rId305" o:title=""/>
          </v:shape>
          <o:OLEObject Type="Embed" ProgID="Equation.DSMT4" ShapeID="_x0000_i1186" DrawAspect="Content" ObjectID="_1668004357" r:id="rId306"/>
        </w:object>
      </w:r>
      <w:r w:rsidR="0010417E">
        <w:rPr>
          <w:rFonts w:hint="eastAsia"/>
        </w:rPr>
        <w:t>的正态分布</w:t>
      </w:r>
      <w:r w:rsidR="0010417E">
        <w:t>.</w:t>
      </w:r>
      <w:r w:rsidR="0010417E">
        <w:rPr>
          <w:rFonts w:hint="eastAsia"/>
        </w:rPr>
        <w:t>已知</w:t>
      </w:r>
      <w:r w:rsidR="0010417E" w:rsidRPr="0010417E">
        <w:rPr>
          <w:position w:val="-28"/>
        </w:rPr>
        <w:object w:dxaOrig="2200" w:dyaOrig="740">
          <v:shape id="_x0000_i1113" type="#_x0000_t75" style="width:110pt;height:36.85pt" o:ole="">
            <v:imagedata r:id="rId307" o:title=""/>
          </v:shape>
          <o:OLEObject Type="Embed" ProgID="Equation.DSMT4" ShapeID="_x0000_i1113" DrawAspect="Content" ObjectID="_1668004358" r:id="rId308"/>
        </w:object>
      </w:r>
      <w:r w:rsidR="0010417E">
        <w:rPr>
          <w:rFonts w:hint="eastAsia"/>
        </w:rPr>
        <w:t>，</w:t>
      </w:r>
      <w:r w:rsidRPr="00B141B1">
        <w:rPr>
          <w:position w:val="-10"/>
        </w:rPr>
        <w:object w:dxaOrig="1640" w:dyaOrig="320">
          <v:shape id="_x0000_i1114" type="#_x0000_t75" style="width:81.8pt;height:16.15pt" o:ole="">
            <v:imagedata r:id="rId309" o:title=""/>
          </v:shape>
          <o:OLEObject Type="Embed" ProgID="Equation.DSMT4" ShapeID="_x0000_i1114" DrawAspect="Content" ObjectID="_1668004359" r:id="rId310"/>
        </w:object>
      </w:r>
      <w:r w:rsidR="0010417E">
        <w:rPr>
          <w:rFonts w:hint="eastAsia"/>
        </w:rPr>
        <w:t>，则</w:t>
      </w:r>
      <w:r w:rsidRPr="00B141B1">
        <w:rPr>
          <w:position w:val="-4"/>
        </w:rPr>
        <w:object w:dxaOrig="240" w:dyaOrig="260">
          <v:shape id="_x0000_i1115" type="#_x0000_t75" style="width:12.1pt;height:13.25pt" o:ole="">
            <v:imagedata r:id="rId301" o:title=""/>
          </v:shape>
          <o:OLEObject Type="Embed" ProgID="Equation.DSMT4" ShapeID="_x0000_i1115" DrawAspect="Content" ObjectID="_1668004360" r:id="rId311"/>
        </w:object>
      </w:r>
      <w:r w:rsidR="0010417E">
        <w:rPr>
          <w:rFonts w:hint="eastAsia"/>
        </w:rPr>
        <w:t>落在区间</w:t>
      </w:r>
      <w:r w:rsidR="00EF402E" w:rsidRPr="00B141B1">
        <w:rPr>
          <w:position w:val="-10"/>
        </w:rPr>
        <w:object w:dxaOrig="1300" w:dyaOrig="320">
          <v:shape id="_x0000_i1187" type="#_x0000_t75" style="width:65.1pt;height:16.15pt" o:ole="">
            <v:imagedata r:id="rId312" o:title=""/>
          </v:shape>
          <o:OLEObject Type="Embed" ProgID="Equation.DSMT4" ShapeID="_x0000_i1187" DrawAspect="Content" ObjectID="_1668004361" r:id="rId313"/>
        </w:object>
      </w:r>
      <w:r w:rsidR="0010417E">
        <w:rPr>
          <w:rFonts w:hint="eastAsia"/>
        </w:rPr>
        <w:t>内的概率为</w:t>
      </w:r>
      <w:r w:rsidR="0010417E">
        <w:rPr>
          <w:rFonts w:hint="eastAsia"/>
          <w:u w:val="single"/>
        </w:rPr>
        <w:t xml:space="preserve">       </w:t>
      </w:r>
      <w:r w:rsidR="0010417E">
        <w:t>.</w:t>
      </w:r>
    </w:p>
    <w:p w:rsidR="0010417E" w:rsidRDefault="0010417E" w:rsidP="0010417E"/>
    <w:p w:rsidR="003C5155" w:rsidRPr="003C5155" w:rsidRDefault="003C5155" w:rsidP="00EE07CE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EE07CE">
        <w:rPr>
          <w:rFonts w:hint="eastAsia"/>
        </w:rPr>
        <w:t xml:space="preserve"> </w:t>
      </w:r>
      <w:bookmarkStart w:id="1" w:name="MTToggleStart"/>
      <w:bookmarkEnd w:id="1"/>
      <w:r w:rsidR="00EF402E" w:rsidRPr="00EE07CE">
        <w:rPr>
          <w:position w:val="-6"/>
        </w:rPr>
        <w:object w:dxaOrig="760" w:dyaOrig="279">
          <v:shape id="_x0000_i1188" type="#_x0000_t75" style="width:38pt;height:13.8pt" o:ole="">
            <v:imagedata r:id="rId314" o:title=""/>
          </v:shape>
          <o:OLEObject Type="Embed" ProgID="Equation.DSMT4" ShapeID="_x0000_i1188" DrawAspect="Content" ObjectID="_1668004362" r:id="rId315"/>
        </w:object>
      </w:r>
      <w:bookmarkStart w:id="2" w:name="MTToggleEnd"/>
      <w:bookmarkEnd w:id="2"/>
      <w:r w:rsidR="00EE07CE" w:rsidRPr="00EE07CE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十一、（本题满分6分）</w:t>
      </w:r>
    </w:p>
    <w:p w:rsidR="0010417E" w:rsidRPr="008F2D59" w:rsidRDefault="0010417E" w:rsidP="0010417E">
      <w:r>
        <w:rPr>
          <w:rFonts w:hint="eastAsia"/>
        </w:rPr>
        <w:t>设随机变量</w:t>
      </w:r>
      <w:r w:rsidR="007B26DE" w:rsidRPr="00B141B1">
        <w:rPr>
          <w:position w:val="-4"/>
        </w:rPr>
        <w:object w:dxaOrig="240" w:dyaOrig="260">
          <v:shape id="_x0000_i1116" type="#_x0000_t75" style="width:12.1pt;height:13.25pt" o:ole="">
            <v:imagedata r:id="rId301" o:title=""/>
          </v:shape>
          <o:OLEObject Type="Embed" ProgID="Equation.DSMT4" ShapeID="_x0000_i1116" DrawAspect="Content" ObjectID="_1668004363" r:id="rId316"/>
        </w:object>
      </w:r>
      <w:r>
        <w:rPr>
          <w:rFonts w:hint="eastAsia"/>
        </w:rPr>
        <w:t>的概率密度函数为</w:t>
      </w:r>
      <w:r w:rsidR="00760DA2" w:rsidRPr="0010417E">
        <w:rPr>
          <w:position w:val="-28"/>
        </w:rPr>
        <w:object w:dxaOrig="1760" w:dyaOrig="660">
          <v:shape id="_x0000_i1189" type="#_x0000_t75" style="width:88.15pt;height:32.85pt" o:ole="">
            <v:imagedata r:id="rId317" o:title=""/>
          </v:shape>
          <o:OLEObject Type="Embed" ProgID="Equation.DSMT4" ShapeID="_x0000_i1189" DrawAspect="Content" ObjectID="_1668004364" r:id="rId318"/>
        </w:object>
      </w:r>
      <w:r>
        <w:rPr>
          <w:rFonts w:hint="eastAsia"/>
        </w:rPr>
        <w:t>，求随机变量</w:t>
      </w:r>
      <w:r w:rsidR="007B26DE" w:rsidRPr="0010417E">
        <w:rPr>
          <w:position w:val="-6"/>
        </w:rPr>
        <w:object w:dxaOrig="1120" w:dyaOrig="340">
          <v:shape id="_x0000_i1117" type="#_x0000_t75" style="width:55.85pt;height:17.3pt" o:ole="">
            <v:imagedata r:id="rId319" o:title=""/>
          </v:shape>
          <o:OLEObject Type="Embed" ProgID="Equation.DSMT4" ShapeID="_x0000_i1117" DrawAspect="Content" ObjectID="_1668004365" r:id="rId320"/>
        </w:object>
      </w:r>
      <w:r>
        <w:rPr>
          <w:rFonts w:hint="eastAsia"/>
        </w:rPr>
        <w:t>的概率密度函数</w:t>
      </w:r>
      <w:r w:rsidR="00760DA2" w:rsidRPr="007B26DE">
        <w:rPr>
          <w:position w:val="-12"/>
        </w:rPr>
        <w:object w:dxaOrig="620" w:dyaOrig="360">
          <v:shape id="_x0000_i1190" type="#_x0000_t75" style="width:31.1pt;height:17.85pt" o:ole="">
            <v:imagedata r:id="rId321" o:title=""/>
          </v:shape>
          <o:OLEObject Type="Embed" ProgID="Equation.DSMT4" ShapeID="_x0000_i1190" DrawAspect="Content" ObjectID="_1668004366" r:id="rId322"/>
        </w:object>
      </w:r>
      <w:r>
        <w:t>.</w:t>
      </w:r>
    </w:p>
    <w:p w:rsidR="00D133EF" w:rsidRDefault="00D133EF" w:rsidP="00CA00AF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 xml:space="preserve">[解] </w:t>
      </w:r>
      <w:r w:rsidR="00760DA2" w:rsidRPr="00EE07CE">
        <w:rPr>
          <w:position w:val="-28"/>
        </w:rPr>
        <w:object w:dxaOrig="2180" w:dyaOrig="700">
          <v:shape id="_x0000_i1191" type="#_x0000_t75" style="width:108.85pt;height:35.15pt" o:ole="">
            <v:imagedata r:id="rId323" o:title=""/>
          </v:shape>
          <o:OLEObject Type="Embed" ProgID="Equation.DSMT4" ShapeID="_x0000_i1191" DrawAspect="Content" ObjectID="_1668004367" r:id="rId324"/>
        </w:object>
      </w:r>
      <w:r w:rsidR="00EE07CE">
        <w:rPr>
          <w:rFonts w:hint="eastAsia"/>
        </w:rPr>
        <w:t>．</w:t>
      </w:r>
    </w:p>
    <w:p w:rsidR="003C5155" w:rsidRDefault="003C5155" w:rsidP="003C5155"/>
    <w:p w:rsidR="007B26DE" w:rsidRPr="00CA00AF" w:rsidRDefault="007B26DE" w:rsidP="00CA00AF"/>
    <w:sectPr w:rsidR="007B26DE" w:rsidRPr="00CA00AF" w:rsidSect="00223006">
      <w:headerReference w:type="even" r:id="rId325"/>
      <w:footerReference w:type="even" r:id="rId326"/>
      <w:footerReference w:type="default" r:id="rId327"/>
      <w:headerReference w:type="first" r:id="rId32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6A23" w:rsidRDefault="008A6A23">
      <w:r>
        <w:separator/>
      </w:r>
    </w:p>
  </w:endnote>
  <w:endnote w:type="continuationSeparator" w:id="0">
    <w:p w:rsidR="008A6A23" w:rsidRDefault="008A6A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11F29" w:rsidRDefault="00B95D0C" w:rsidP="00D80857">
        <w:pPr>
          <w:pStyle w:val="a4"/>
          <w:ind w:right="360" w:firstLine="360"/>
        </w:pPr>
        <w:r w:rsidRPr="00B95D0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11F29" w:rsidRDefault="00B95D0C">
                    <w:pPr>
                      <w:jc w:val="center"/>
                      <w:rPr>
                        <w:color w:val="5B9BD5" w:themeColor="accent1"/>
                      </w:rPr>
                    </w:pPr>
                    <w:r w:rsidRPr="00B95D0C">
                      <w:fldChar w:fldCharType="begin"/>
                    </w:r>
                    <w:r w:rsidR="00711F29">
                      <w:instrText>PAGE    \* MERGEFORMAT</w:instrText>
                    </w:r>
                    <w:r w:rsidRPr="00B95D0C">
                      <w:fldChar w:fldCharType="separate"/>
                    </w:r>
                    <w:r w:rsidR="00711F2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Pr="003C7E48" w:rsidRDefault="00711F2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60DA2" w:rsidRPr="00760DA2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6A23" w:rsidRDefault="008A6A23">
      <w:r>
        <w:separator/>
      </w:r>
    </w:p>
  </w:footnote>
  <w:footnote w:type="continuationSeparator" w:id="0">
    <w:p w:rsidR="008A6A23" w:rsidRDefault="008A6A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Pr="006E3539" w:rsidRDefault="00711F2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Default="00B95D0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5pt;height:11.5pt" o:bullet="t">
        <v:imagedata r:id="rId1" o:title="msoA"/>
      </v:shape>
    </w:pict>
  </w:numPicBullet>
  <w:numPicBullet w:numPicBulletId="1">
    <w:pict>
      <v:shape id="_x0000_i107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0E58005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617962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D635920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4E2106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3"/>
  </w:num>
  <w:num w:numId="16">
    <w:abstractNumId w:val="28"/>
  </w:num>
  <w:num w:numId="17">
    <w:abstractNumId w:val="8"/>
  </w:num>
  <w:num w:numId="18">
    <w:abstractNumId w:val="10"/>
  </w:num>
  <w:num w:numId="19">
    <w:abstractNumId w:val="22"/>
  </w:num>
  <w:num w:numId="20">
    <w:abstractNumId w:val="26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19"/>
  </w:num>
  <w:num w:numId="35">
    <w:abstractNumId w:val="11"/>
  </w:num>
  <w:num w:numId="36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47A"/>
    <w:rsid w:val="00042111"/>
    <w:rsid w:val="00046DD7"/>
    <w:rsid w:val="00061C54"/>
    <w:rsid w:val="00092FB9"/>
    <w:rsid w:val="000977C3"/>
    <w:rsid w:val="000A777C"/>
    <w:rsid w:val="000B1535"/>
    <w:rsid w:val="000B59AC"/>
    <w:rsid w:val="000C2B3E"/>
    <w:rsid w:val="000C4716"/>
    <w:rsid w:val="000D5BC7"/>
    <w:rsid w:val="000D72EC"/>
    <w:rsid w:val="000E39F7"/>
    <w:rsid w:val="000E4C29"/>
    <w:rsid w:val="000E4EBC"/>
    <w:rsid w:val="000F21D7"/>
    <w:rsid w:val="00102A56"/>
    <w:rsid w:val="0010417E"/>
    <w:rsid w:val="00104F63"/>
    <w:rsid w:val="0011658A"/>
    <w:rsid w:val="0012475D"/>
    <w:rsid w:val="00135729"/>
    <w:rsid w:val="00142B47"/>
    <w:rsid w:val="001461F0"/>
    <w:rsid w:val="00151644"/>
    <w:rsid w:val="001535ED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C3D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5FC"/>
    <w:rsid w:val="002214A2"/>
    <w:rsid w:val="002227CA"/>
    <w:rsid w:val="00223006"/>
    <w:rsid w:val="00225CA7"/>
    <w:rsid w:val="0022778B"/>
    <w:rsid w:val="00230DE9"/>
    <w:rsid w:val="00234A9B"/>
    <w:rsid w:val="00235A10"/>
    <w:rsid w:val="002445E1"/>
    <w:rsid w:val="002447D8"/>
    <w:rsid w:val="00245792"/>
    <w:rsid w:val="00246C6C"/>
    <w:rsid w:val="0025311B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0F49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913"/>
    <w:rsid w:val="003377BF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155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571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07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6196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6A22"/>
    <w:rsid w:val="00590B0F"/>
    <w:rsid w:val="00593DF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B45"/>
    <w:rsid w:val="005F22EC"/>
    <w:rsid w:val="005F2F2F"/>
    <w:rsid w:val="005F45FD"/>
    <w:rsid w:val="005F668C"/>
    <w:rsid w:val="00600195"/>
    <w:rsid w:val="00600ADA"/>
    <w:rsid w:val="00602055"/>
    <w:rsid w:val="00604318"/>
    <w:rsid w:val="00607032"/>
    <w:rsid w:val="0060744A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16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393"/>
    <w:rsid w:val="007007CF"/>
    <w:rsid w:val="00701007"/>
    <w:rsid w:val="0071010E"/>
    <w:rsid w:val="00711F29"/>
    <w:rsid w:val="0071425C"/>
    <w:rsid w:val="0071610B"/>
    <w:rsid w:val="007219AA"/>
    <w:rsid w:val="0072243F"/>
    <w:rsid w:val="007233A9"/>
    <w:rsid w:val="0072462A"/>
    <w:rsid w:val="00724B54"/>
    <w:rsid w:val="00724E7C"/>
    <w:rsid w:val="00725E42"/>
    <w:rsid w:val="00731065"/>
    <w:rsid w:val="007318BA"/>
    <w:rsid w:val="0073408A"/>
    <w:rsid w:val="00734FCA"/>
    <w:rsid w:val="0073788B"/>
    <w:rsid w:val="00751408"/>
    <w:rsid w:val="00760DA2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6DE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43D3"/>
    <w:rsid w:val="007F1E11"/>
    <w:rsid w:val="007F7626"/>
    <w:rsid w:val="00801920"/>
    <w:rsid w:val="00801A45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A23"/>
    <w:rsid w:val="008A6D08"/>
    <w:rsid w:val="008A6E62"/>
    <w:rsid w:val="008B2877"/>
    <w:rsid w:val="008B3F2E"/>
    <w:rsid w:val="008B4095"/>
    <w:rsid w:val="008B58C2"/>
    <w:rsid w:val="008B5CE4"/>
    <w:rsid w:val="008B693B"/>
    <w:rsid w:val="008C5D7E"/>
    <w:rsid w:val="008C6E8A"/>
    <w:rsid w:val="008D46D1"/>
    <w:rsid w:val="008E575B"/>
    <w:rsid w:val="008F29E3"/>
    <w:rsid w:val="008F367C"/>
    <w:rsid w:val="008F7E27"/>
    <w:rsid w:val="009211C4"/>
    <w:rsid w:val="00922882"/>
    <w:rsid w:val="00923B10"/>
    <w:rsid w:val="00924144"/>
    <w:rsid w:val="0092625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DE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E44"/>
    <w:rsid w:val="009C249D"/>
    <w:rsid w:val="009D461A"/>
    <w:rsid w:val="009E33A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1637"/>
    <w:rsid w:val="00A26490"/>
    <w:rsid w:val="00A27C7F"/>
    <w:rsid w:val="00A51D94"/>
    <w:rsid w:val="00A52DDC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6DC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147"/>
    <w:rsid w:val="00B120CD"/>
    <w:rsid w:val="00B123D0"/>
    <w:rsid w:val="00B136E3"/>
    <w:rsid w:val="00B141B1"/>
    <w:rsid w:val="00B26BCF"/>
    <w:rsid w:val="00B31EBE"/>
    <w:rsid w:val="00B35149"/>
    <w:rsid w:val="00B37E50"/>
    <w:rsid w:val="00B40820"/>
    <w:rsid w:val="00B4208B"/>
    <w:rsid w:val="00B44962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5D0C"/>
    <w:rsid w:val="00BA43E6"/>
    <w:rsid w:val="00BA537B"/>
    <w:rsid w:val="00BB150B"/>
    <w:rsid w:val="00BB718E"/>
    <w:rsid w:val="00BB7B90"/>
    <w:rsid w:val="00BC40E2"/>
    <w:rsid w:val="00BC5D3A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1870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061"/>
    <w:rsid w:val="00C5593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2997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2281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0EEB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0358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BEE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E07CE"/>
    <w:rsid w:val="00EE1F8A"/>
    <w:rsid w:val="00EE3D5B"/>
    <w:rsid w:val="00EF1BB9"/>
    <w:rsid w:val="00EF402E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05AF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6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0.wmf"/><Relationship Id="rId303" Type="http://schemas.openxmlformats.org/officeDocument/2006/relationships/image" Target="media/image142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16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3.bin"/><Relationship Id="rId226" Type="http://schemas.openxmlformats.org/officeDocument/2006/relationships/oleObject" Target="embeddings/oleObject114.bin"/><Relationship Id="rId247" Type="http://schemas.openxmlformats.org/officeDocument/2006/relationships/image" Target="media/image117.wmf"/><Relationship Id="rId107" Type="http://schemas.openxmlformats.org/officeDocument/2006/relationships/oleObject" Target="embeddings/oleObject51.bin"/><Relationship Id="rId268" Type="http://schemas.openxmlformats.org/officeDocument/2006/relationships/oleObject" Target="embeddings/oleObject136.bin"/><Relationship Id="rId289" Type="http://schemas.openxmlformats.org/officeDocument/2006/relationships/oleObject" Target="embeddings/oleObject14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47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89.bin"/><Relationship Id="rId216" Type="http://schemas.openxmlformats.org/officeDocument/2006/relationships/oleObject" Target="embeddings/oleObject109.bin"/><Relationship Id="rId237" Type="http://schemas.openxmlformats.org/officeDocument/2006/relationships/image" Target="media/image112.wmf"/><Relationship Id="rId258" Type="http://schemas.openxmlformats.org/officeDocument/2006/relationships/image" Target="media/image122.wmf"/><Relationship Id="rId279" Type="http://schemas.openxmlformats.org/officeDocument/2006/relationships/oleObject" Target="embeddings/oleObject142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6.bin"/><Relationship Id="rId325" Type="http://schemas.openxmlformats.org/officeDocument/2006/relationships/header" Target="header1.xml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1.wmf"/><Relationship Id="rId206" Type="http://schemas.openxmlformats.org/officeDocument/2006/relationships/image" Target="media/image97.wmf"/><Relationship Id="rId227" Type="http://schemas.openxmlformats.org/officeDocument/2006/relationships/image" Target="media/image107.wmf"/><Relationship Id="rId248" Type="http://schemas.openxmlformats.org/officeDocument/2006/relationships/oleObject" Target="embeddings/oleObject125.bin"/><Relationship Id="rId269" Type="http://schemas.openxmlformats.org/officeDocument/2006/relationships/image" Target="media/image127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2.wmf"/><Relationship Id="rId315" Type="http://schemas.openxmlformats.org/officeDocument/2006/relationships/oleObject" Target="embeddings/oleObject1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87.wmf"/><Relationship Id="rId217" Type="http://schemas.openxmlformats.org/officeDocument/2006/relationships/image" Target="media/image10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0.bin"/><Relationship Id="rId259" Type="http://schemas.openxmlformats.org/officeDocument/2006/relationships/oleObject" Target="embeddings/oleObject13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7.bin"/><Relationship Id="rId291" Type="http://schemas.openxmlformats.org/officeDocument/2006/relationships/image" Target="media/image137.wmf"/><Relationship Id="rId305" Type="http://schemas.openxmlformats.org/officeDocument/2006/relationships/image" Target="media/image143.wmf"/><Relationship Id="rId326" Type="http://schemas.openxmlformats.org/officeDocument/2006/relationships/footer" Target="footer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15.bin"/><Relationship Id="rId249" Type="http://schemas.openxmlformats.org/officeDocument/2006/relationships/image" Target="media/image118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23.wmf"/><Relationship Id="rId281" Type="http://schemas.openxmlformats.org/officeDocument/2006/relationships/oleObject" Target="embeddings/oleObject143.bin"/><Relationship Id="rId316" Type="http://schemas.openxmlformats.org/officeDocument/2006/relationships/oleObject" Target="embeddings/oleObject163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10.bin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6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9.bin"/><Relationship Id="rId306" Type="http://schemas.openxmlformats.org/officeDocument/2006/relationships/oleObject" Target="embeddings/oleObject157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4.bin"/><Relationship Id="rId327" Type="http://schemas.openxmlformats.org/officeDocument/2006/relationships/footer" Target="footer2.xml"/><Relationship Id="rId152" Type="http://schemas.openxmlformats.org/officeDocument/2006/relationships/image" Target="media/image72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2.wmf"/><Relationship Id="rId208" Type="http://schemas.openxmlformats.org/officeDocument/2006/relationships/image" Target="media/image98.wmf"/><Relationship Id="rId229" Type="http://schemas.openxmlformats.org/officeDocument/2006/relationships/image" Target="media/image108.wmf"/><Relationship Id="rId240" Type="http://schemas.openxmlformats.org/officeDocument/2006/relationships/oleObject" Target="embeddings/oleObject121.bin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282" Type="http://schemas.openxmlformats.org/officeDocument/2006/relationships/image" Target="media/image133.wmf"/><Relationship Id="rId312" Type="http://schemas.openxmlformats.org/officeDocument/2006/relationships/image" Target="media/image146.wmf"/><Relationship Id="rId317" Type="http://schemas.openxmlformats.org/officeDocument/2006/relationships/image" Target="media/image148.wmf"/><Relationship Id="rId8" Type="http://schemas.openxmlformats.org/officeDocument/2006/relationships/hyperlink" Target="https://lvjr.bitbucket.io/?kysx1988" TargetMode="Externa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80.bin"/><Relationship Id="rId184" Type="http://schemas.openxmlformats.org/officeDocument/2006/relationships/oleObject" Target="embeddings/oleObject91.bin"/><Relationship Id="rId189" Type="http://schemas.openxmlformats.org/officeDocument/2006/relationships/oleObject" Target="embeddings/oleObject94.bin"/><Relationship Id="rId219" Type="http://schemas.openxmlformats.org/officeDocument/2006/relationships/image" Target="media/image103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0" Type="http://schemas.openxmlformats.org/officeDocument/2006/relationships/oleObject" Target="embeddings/oleObject116.bin"/><Relationship Id="rId235" Type="http://schemas.openxmlformats.org/officeDocument/2006/relationships/image" Target="media/image111.wmf"/><Relationship Id="rId251" Type="http://schemas.openxmlformats.org/officeDocument/2006/relationships/image" Target="media/image119.wmf"/><Relationship Id="rId256" Type="http://schemas.openxmlformats.org/officeDocument/2006/relationships/image" Target="media/image121.wmf"/><Relationship Id="rId277" Type="http://schemas.openxmlformats.org/officeDocument/2006/relationships/oleObject" Target="embeddings/oleObject141.bin"/><Relationship Id="rId298" Type="http://schemas.openxmlformats.org/officeDocument/2006/relationships/oleObject" Target="embeddings/oleObject15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5.wmf"/><Relationship Id="rId272" Type="http://schemas.openxmlformats.org/officeDocument/2006/relationships/oleObject" Target="embeddings/oleObject138.bin"/><Relationship Id="rId293" Type="http://schemas.openxmlformats.org/officeDocument/2006/relationships/oleObject" Target="embeddings/oleObject150.bin"/><Relationship Id="rId302" Type="http://schemas.openxmlformats.org/officeDocument/2006/relationships/oleObject" Target="embeddings/oleObject155.bin"/><Relationship Id="rId307" Type="http://schemas.openxmlformats.org/officeDocument/2006/relationships/image" Target="media/image144.wmf"/><Relationship Id="rId323" Type="http://schemas.openxmlformats.org/officeDocument/2006/relationships/image" Target="media/image151.wmf"/><Relationship Id="rId328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5.bin"/><Relationship Id="rId190" Type="http://schemas.openxmlformats.org/officeDocument/2006/relationships/image" Target="media/image90.wmf"/><Relationship Id="rId204" Type="http://schemas.openxmlformats.org/officeDocument/2006/relationships/image" Target="media/image96.wmf"/><Relationship Id="rId220" Type="http://schemas.openxmlformats.org/officeDocument/2006/relationships/oleObject" Target="embeddings/oleObject111.bin"/><Relationship Id="rId225" Type="http://schemas.openxmlformats.org/officeDocument/2006/relationships/image" Target="media/image106.wmf"/><Relationship Id="rId241" Type="http://schemas.openxmlformats.org/officeDocument/2006/relationships/image" Target="media/image114.wmf"/><Relationship Id="rId246" Type="http://schemas.openxmlformats.org/officeDocument/2006/relationships/oleObject" Target="embeddings/oleObject124.bin"/><Relationship Id="rId267" Type="http://schemas.openxmlformats.org/officeDocument/2006/relationships/image" Target="media/image126.wmf"/><Relationship Id="rId288" Type="http://schemas.openxmlformats.org/officeDocument/2006/relationships/image" Target="media/image136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2.bin"/><Relationship Id="rId262" Type="http://schemas.openxmlformats.org/officeDocument/2006/relationships/image" Target="media/image124.wmf"/><Relationship Id="rId283" Type="http://schemas.openxmlformats.org/officeDocument/2006/relationships/oleObject" Target="embeddings/oleObject144.bin"/><Relationship Id="rId313" Type="http://schemas.openxmlformats.org/officeDocument/2006/relationships/oleObject" Target="embeddings/oleObject161.bin"/><Relationship Id="rId318" Type="http://schemas.openxmlformats.org/officeDocument/2006/relationships/oleObject" Target="embeddings/oleObject16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3.bin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6.wmf"/><Relationship Id="rId210" Type="http://schemas.openxmlformats.org/officeDocument/2006/relationships/oleObject" Target="embeddings/oleObject106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19.bin"/><Relationship Id="rId257" Type="http://schemas.openxmlformats.org/officeDocument/2006/relationships/oleObject" Target="embeddings/oleObject130.bin"/><Relationship Id="rId278" Type="http://schemas.openxmlformats.org/officeDocument/2006/relationships/image" Target="media/image131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7.bin"/><Relationship Id="rId273" Type="http://schemas.openxmlformats.org/officeDocument/2006/relationships/image" Target="media/image129.wmf"/><Relationship Id="rId294" Type="http://schemas.openxmlformats.org/officeDocument/2006/relationships/image" Target="media/image138.wmf"/><Relationship Id="rId308" Type="http://schemas.openxmlformats.org/officeDocument/2006/relationships/oleObject" Target="embeddings/oleObject158.bin"/><Relationship Id="rId329" Type="http://schemas.openxmlformats.org/officeDocument/2006/relationships/fontTable" Target="fontTable.xml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3.wmf"/><Relationship Id="rId200" Type="http://schemas.openxmlformats.org/officeDocument/2006/relationships/oleObject" Target="embeddings/oleObject100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4.wmf"/><Relationship Id="rId242" Type="http://schemas.openxmlformats.org/officeDocument/2006/relationships/oleObject" Target="embeddings/oleObject122.bin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4.wmf"/><Relationship Id="rId319" Type="http://schemas.openxmlformats.org/officeDocument/2006/relationships/image" Target="media/image14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8.wmf"/><Relationship Id="rId330" Type="http://schemas.openxmlformats.org/officeDocument/2006/relationships/theme" Target="theme/theme1.xml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2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17.bin"/><Relationship Id="rId253" Type="http://schemas.openxmlformats.org/officeDocument/2006/relationships/oleObject" Target="embeddings/oleObject128.bin"/><Relationship Id="rId274" Type="http://schemas.openxmlformats.org/officeDocument/2006/relationships/oleObject" Target="embeddings/oleObject139.bin"/><Relationship Id="rId295" Type="http://schemas.openxmlformats.org/officeDocument/2006/relationships/oleObject" Target="embeddings/oleObject151.bin"/><Relationship Id="rId309" Type="http://schemas.openxmlformats.org/officeDocument/2006/relationships/image" Target="media/image145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320" Type="http://schemas.openxmlformats.org/officeDocument/2006/relationships/oleObject" Target="embeddings/oleObject165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4.bin"/><Relationship Id="rId285" Type="http://schemas.openxmlformats.org/officeDocument/2006/relationships/oleObject" Target="embeddings/oleObject145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58.wmf"/><Relationship Id="rId310" Type="http://schemas.openxmlformats.org/officeDocument/2006/relationships/oleObject" Target="embeddings/oleObject1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image" Target="media/image110.wmf"/><Relationship Id="rId254" Type="http://schemas.openxmlformats.org/officeDocument/2006/relationships/image" Target="media/image12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40.bin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4.wmf"/><Relationship Id="rId321" Type="http://schemas.openxmlformats.org/officeDocument/2006/relationships/image" Target="media/image150.wmf"/><Relationship Id="rId202" Type="http://schemas.openxmlformats.org/officeDocument/2006/relationships/image" Target="media/image95.wmf"/><Relationship Id="rId223" Type="http://schemas.openxmlformats.org/officeDocument/2006/relationships/image" Target="media/image105.wmf"/><Relationship Id="rId244" Type="http://schemas.openxmlformats.org/officeDocument/2006/relationships/oleObject" Target="embeddings/oleObject12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25.wmf"/><Relationship Id="rId286" Type="http://schemas.openxmlformats.org/officeDocument/2006/relationships/image" Target="media/image135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89.wmf"/><Relationship Id="rId311" Type="http://schemas.openxmlformats.org/officeDocument/2006/relationships/oleObject" Target="embeddings/oleObject16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0.wmf"/><Relationship Id="rId234" Type="http://schemas.openxmlformats.org/officeDocument/2006/relationships/oleObject" Target="embeddings/oleObject11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0.wmf"/><Relationship Id="rId297" Type="http://schemas.openxmlformats.org/officeDocument/2006/relationships/image" Target="media/image13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2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6.wmf"/><Relationship Id="rId266" Type="http://schemas.openxmlformats.org/officeDocument/2006/relationships/oleObject" Target="embeddings/oleObject135.bin"/><Relationship Id="rId287" Type="http://schemas.openxmlformats.org/officeDocument/2006/relationships/oleObject" Target="embeddings/oleObject14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78BEB2-17F3-419C-B2A2-F71B25F9E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5</Pages>
  <Words>893</Words>
  <Characters>5096</Characters>
  <Application>Microsoft Office Word</Application>
  <DocSecurity>0</DocSecurity>
  <Lines>42</Lines>
  <Paragraphs>11</Paragraphs>
  <ScaleCrop>false</ScaleCrop>
  <Company>微软中国</Company>
  <LinksUpToDate>false</LinksUpToDate>
  <CharactersWithSpaces>5978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122</cp:revision>
  <cp:lastPrinted>2011-09-06T10:51:00Z</cp:lastPrinted>
  <dcterms:created xsi:type="dcterms:W3CDTF">2020-11-13T07:23:00Z</dcterms:created>
  <dcterms:modified xsi:type="dcterms:W3CDTF">2020-11-27T08:59:00Z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