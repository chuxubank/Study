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F3880" w:rsidRDefault="00B95830" w:rsidP="00CF3880">
      <w:pPr>
        <w:pStyle w:val="af"/>
      </w:pPr>
      <w:hyperlink r:id="rId8" w:history="1">
        <w:r w:rsidR="00715C43" w:rsidRPr="00CF3880">
          <w:rPr>
            <w:rStyle w:val="a7"/>
            <w:rFonts w:hint="eastAsia"/>
            <w:color w:val="002060"/>
          </w:rPr>
          <w:t>1988</w:t>
        </w:r>
        <w:r w:rsidR="00CA00AF" w:rsidRPr="00CF388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F3880">
          <w:rPr>
            <w:rStyle w:val="a7"/>
            <w:rFonts w:hint="eastAsia"/>
            <w:color w:val="002060"/>
          </w:rPr>
          <w:t>卷</w:t>
        </w:r>
        <w:r w:rsidR="00715C43" w:rsidRPr="00CF3880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2B1295" w:rsidP="002B1295">
      <w:pPr>
        <w:pStyle w:val="1"/>
      </w:pPr>
      <w:r>
        <w:rPr>
          <w:rFonts w:hint="eastAsia"/>
        </w:rPr>
        <w:t>一、填空题（本题满分20分，每小题4分）</w:t>
      </w: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P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 xml:space="preserve">(1) </w:t>
      </w:r>
      <w:r w:rsidR="002B1295">
        <w:rPr>
          <w:rFonts w:ascii="宋体" w:hAnsi="宋体" w:hint="eastAsia"/>
          <w:bCs/>
        </w:rPr>
        <w:t>若</w:t>
      </w:r>
      <w:bookmarkStart w:id="0" w:name="MTBlankEqn"/>
      <w:r w:rsidR="00251355" w:rsidRPr="002B1295">
        <w:rPr>
          <w:position w:val="-32"/>
        </w:rPr>
        <w:object w:dxaOrig="3260" w:dyaOrig="760">
          <v:shape id="_x0000_i1025" type="#_x0000_t75" style="width:162.8pt;height:38.2pt" o:ole="">
            <v:imagedata r:id="rId9" o:title=""/>
          </v:shape>
          <o:OLEObject Type="Embed" ProgID="Equation.DSMT4" ShapeID="_x0000_i1025" DrawAspect="Content" ObjectID="_1675324032" r:id="rId10"/>
        </w:object>
      </w:r>
      <w:bookmarkEnd w:id="0"/>
      <w:r w:rsidR="00251355">
        <w:rPr>
          <w:rFonts w:hint="eastAsia"/>
        </w:rPr>
        <w:t>是</w:t>
      </w:r>
      <w:r w:rsidR="00251355" w:rsidRPr="00251355">
        <w:rPr>
          <w:position w:val="-14"/>
        </w:rPr>
        <w:object w:dxaOrig="960" w:dyaOrig="400">
          <v:shape id="_x0000_i1026" type="#_x0000_t75" style="width:47.6pt;height:20.05pt" o:ole="">
            <v:imagedata r:id="rId11" o:title=""/>
          </v:shape>
          <o:OLEObject Type="Embed" ProgID="Equation.DSMT4" ShapeID="_x0000_i1026" DrawAspect="Content" ObjectID="_1675324033" r:id="rId12"/>
        </w:object>
      </w:r>
      <w:r w:rsidR="002B1295">
        <w:rPr>
          <w:rFonts w:ascii="宋体" w:hAnsi="宋体" w:hint="eastAsia"/>
          <w:bCs/>
        </w:rPr>
        <w:t>上的连续函数，则</w:t>
      </w:r>
      <w:r w:rsidR="002B1295" w:rsidRPr="002B1295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5324034" r:id="rId14"/>
        </w:object>
      </w:r>
      <w:r w:rsidR="00251355">
        <w:rPr>
          <w:rFonts w:hint="eastAsia"/>
          <w:u w:val="single"/>
        </w:rPr>
        <w:t xml:space="preserve">      </w:t>
      </w:r>
      <w:r w:rsidR="00251355">
        <w:rPr>
          <w:rFonts w:hint="eastAsia"/>
        </w:rPr>
        <w:t>.</w:t>
      </w:r>
    </w:p>
    <w:p w:rsidR="00251355" w:rsidRPr="00CF3880" w:rsidRDefault="00251355" w:rsidP="002B1295">
      <w:pPr>
        <w:shd w:val="clear" w:color="auto" w:fill="FFFFFF"/>
        <w:rPr>
          <w:rFonts w:ascii="宋体" w:hAnsi="宋体"/>
          <w:bCs/>
        </w:rPr>
      </w:pP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51355" w:rsidRDefault="000B7D5E" w:rsidP="00251355">
      <w:pPr>
        <w:tabs>
          <w:tab w:val="left" w:pos="1145"/>
        </w:tabs>
      </w:pPr>
      <w:r w:rsidRPr="000B7D5E">
        <w:rPr>
          <w:rFonts w:hint="eastAsia"/>
        </w:rPr>
        <w:t>(2)</w:t>
      </w:r>
      <w:r w:rsidRPr="00251355">
        <w:rPr>
          <w:rStyle w:val="ae"/>
          <w:rFonts w:hint="eastAsia"/>
        </w:rPr>
        <w:t>【同试卷一</w:t>
      </w:r>
      <w:r w:rsidR="00251355">
        <w:rPr>
          <w:rStyle w:val="ae"/>
          <w:rFonts w:hint="eastAsia"/>
        </w:rPr>
        <w:t>第二</w:t>
      </w:r>
      <w:r w:rsidR="00251355">
        <w:rPr>
          <w:rStyle w:val="ae"/>
          <w:rFonts w:hint="eastAsia"/>
        </w:rPr>
        <w:t>(</w:t>
      </w:r>
      <w:r w:rsidRPr="00251355">
        <w:rPr>
          <w:rStyle w:val="ae"/>
        </w:rPr>
        <w:t>1</w:t>
      </w:r>
      <w:r w:rsidR="00251355">
        <w:rPr>
          <w:rStyle w:val="ae"/>
          <w:rFonts w:hint="eastAsia"/>
        </w:rPr>
        <w:t>)</w:t>
      </w:r>
      <w:r w:rsidRPr="00251355">
        <w:rPr>
          <w:rStyle w:val="ae"/>
          <w:rFonts w:hint="eastAsia"/>
        </w:rPr>
        <w:t>题】</w:t>
      </w:r>
      <w:r w:rsidR="00251355">
        <w:rPr>
          <w:rFonts w:hint="eastAsia"/>
        </w:rPr>
        <w:t>若</w:t>
      </w:r>
      <w:r w:rsidR="00251355" w:rsidRPr="00F405AF">
        <w:rPr>
          <w:position w:val="-28"/>
        </w:rPr>
        <w:object w:dxaOrig="2120" w:dyaOrig="740">
          <v:shape id="_x0000_i1028" type="#_x0000_t75" style="width:105.8pt;height:36.95pt" o:ole="">
            <v:imagedata r:id="rId15" o:title=""/>
          </v:shape>
          <o:OLEObject Type="Embed" ProgID="Equation.DSMT4" ShapeID="_x0000_i1028" DrawAspect="Content" ObjectID="_1675324035" r:id="rId16"/>
        </w:object>
      </w:r>
      <w:r w:rsidR="00251355">
        <w:rPr>
          <w:rFonts w:hint="eastAsia"/>
        </w:rPr>
        <w:t>，则</w:t>
      </w:r>
      <w:r w:rsidR="00251355" w:rsidRPr="00F405AF">
        <w:rPr>
          <w:position w:val="-10"/>
        </w:rPr>
        <w:object w:dxaOrig="720" w:dyaOrig="320">
          <v:shape id="_x0000_i1029" type="#_x0000_t75" style="width:36.3pt;height:16.3pt" o:ole="">
            <v:imagedata r:id="rId17" o:title=""/>
          </v:shape>
          <o:OLEObject Type="Embed" ProgID="Equation.DSMT4" ShapeID="_x0000_i1029" DrawAspect="Content" ObjectID="_1675324036" r:id="rId18"/>
        </w:object>
      </w:r>
      <w:r w:rsidR="00251355">
        <w:rPr>
          <w:rFonts w:hint="eastAsia"/>
          <w:u w:val="single"/>
        </w:rPr>
        <w:t xml:space="preserve">     </w:t>
      </w:r>
      <w:r w:rsidR="00251355">
        <w:t>.</w:t>
      </w: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251355" w:rsidRDefault="000B7D5E" w:rsidP="00251355">
      <w:pPr>
        <w:tabs>
          <w:tab w:val="left" w:pos="1145"/>
        </w:tabs>
      </w:pPr>
      <w:r w:rsidRPr="000B7D5E">
        <w:rPr>
          <w:rFonts w:hint="eastAsia"/>
        </w:rPr>
        <w:t>(3)</w:t>
      </w:r>
      <w:r w:rsidRPr="00251355">
        <w:rPr>
          <w:rStyle w:val="ae"/>
          <w:rFonts w:hint="eastAsia"/>
        </w:rPr>
        <w:t>【同试卷一</w:t>
      </w:r>
      <w:r w:rsidR="00251355">
        <w:rPr>
          <w:rStyle w:val="ae"/>
          <w:rFonts w:hint="eastAsia"/>
        </w:rPr>
        <w:t>第二</w:t>
      </w:r>
      <w:r w:rsidR="00251355">
        <w:rPr>
          <w:rStyle w:val="ae"/>
          <w:rFonts w:hint="eastAsia"/>
        </w:rPr>
        <w:t>(</w:t>
      </w:r>
      <w:r w:rsidRPr="00251355">
        <w:rPr>
          <w:rStyle w:val="ae"/>
        </w:rPr>
        <w:t>3</w:t>
      </w:r>
      <w:r w:rsidR="00251355">
        <w:rPr>
          <w:rStyle w:val="ae"/>
          <w:rFonts w:hint="eastAsia"/>
        </w:rPr>
        <w:t>)</w:t>
      </w:r>
      <w:r w:rsidRPr="00251355">
        <w:rPr>
          <w:rStyle w:val="ae"/>
          <w:rFonts w:hint="eastAsia"/>
        </w:rPr>
        <w:t>题】</w:t>
      </w:r>
      <w:r w:rsidR="00251355">
        <w:rPr>
          <w:rFonts w:hint="eastAsia"/>
        </w:rPr>
        <w:t>设</w:t>
      </w:r>
      <w:r w:rsidR="00251355" w:rsidRPr="00E83BEE">
        <w:rPr>
          <w:position w:val="-10"/>
        </w:rPr>
        <w:object w:dxaOrig="540" w:dyaOrig="320">
          <v:shape id="_x0000_i1030" type="#_x0000_t75" style="width:26.9pt;height:16.3pt" o:ole="">
            <v:imagedata r:id="rId19" o:title=""/>
          </v:shape>
          <o:OLEObject Type="Embed" ProgID="Equation.DSMT4" ShapeID="_x0000_i1030" DrawAspect="Content" ObjectID="_1675324037" r:id="rId20"/>
        </w:object>
      </w:r>
      <w:r w:rsidR="00251355">
        <w:rPr>
          <w:rFonts w:hint="eastAsia"/>
        </w:rPr>
        <w:t>是连续函数，且</w:t>
      </w:r>
      <w:r w:rsidR="00251355" w:rsidRPr="0010417E">
        <w:rPr>
          <w:position w:val="-18"/>
        </w:rPr>
        <w:object w:dxaOrig="1540" w:dyaOrig="560">
          <v:shape id="_x0000_i1031" type="#_x0000_t75" style="width:77pt;height:28.15pt" o:ole="">
            <v:imagedata r:id="rId21" o:title=""/>
          </v:shape>
          <o:OLEObject Type="Embed" ProgID="Equation.DSMT4" ShapeID="_x0000_i1031" DrawAspect="Content" ObjectID="_1675324038" r:id="rId22"/>
        </w:object>
      </w:r>
      <w:r w:rsidR="00251355">
        <w:rPr>
          <w:rFonts w:hint="eastAsia"/>
        </w:rPr>
        <w:t>，则</w:t>
      </w:r>
      <w:r w:rsidR="00251355" w:rsidRPr="00E83BEE">
        <w:rPr>
          <w:position w:val="-10"/>
        </w:rPr>
        <w:object w:dxaOrig="700" w:dyaOrig="320">
          <v:shape id="_x0000_i1032" type="#_x0000_t75" style="width:35.05pt;height:16.3pt" o:ole="">
            <v:imagedata r:id="rId23" o:title=""/>
          </v:shape>
          <o:OLEObject Type="Embed" ProgID="Equation.DSMT4" ShapeID="_x0000_i1032" DrawAspect="Content" ObjectID="_1675324039" r:id="rId24"/>
        </w:object>
      </w:r>
      <w:r w:rsidR="00251355">
        <w:rPr>
          <w:u w:val="single"/>
        </w:rPr>
        <w:t xml:space="preserve">      </w:t>
      </w:r>
      <w:r w:rsidR="00251355">
        <w:t>.</w:t>
      </w:r>
    </w:p>
    <w:p w:rsidR="00251355" w:rsidRDefault="00251355" w:rsidP="00251355"/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>(4)</w:t>
      </w:r>
      <w:r>
        <w:rPr>
          <w:rFonts w:hint="eastAsia"/>
        </w:rPr>
        <w:t xml:space="preserve"> </w:t>
      </w:r>
      <w:r w:rsidR="00251355" w:rsidRPr="00251355">
        <w:rPr>
          <w:position w:val="-30"/>
        </w:rPr>
        <w:object w:dxaOrig="1560" w:dyaOrig="760">
          <v:shape id="_x0000_i1033" type="#_x0000_t75" style="width:77.65pt;height:38.2pt" o:ole="">
            <v:imagedata r:id="rId25" o:title=""/>
          </v:shape>
          <o:OLEObject Type="Embed" ProgID="Equation.DSMT4" ShapeID="_x0000_i1033" DrawAspect="Content" ObjectID="_1675324040" r:id="rId26"/>
        </w:object>
      </w:r>
      <w:r w:rsidR="00251355">
        <w:rPr>
          <w:rFonts w:hint="eastAsia"/>
          <w:u w:val="single"/>
        </w:rPr>
        <w:t xml:space="preserve">       </w:t>
      </w:r>
      <w:r w:rsidR="00251355">
        <w:rPr>
          <w:rFonts w:hint="eastAsia"/>
        </w:rPr>
        <w:t>.</w:t>
      </w:r>
    </w:p>
    <w:p w:rsidR="00251355" w:rsidRDefault="00251355" w:rsidP="002B1295">
      <w:pPr>
        <w:shd w:val="clear" w:color="auto" w:fill="FFFFFF"/>
      </w:pP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 xml:space="preserve">(5) </w:t>
      </w:r>
      <w:r w:rsidR="002B1295" w:rsidRPr="002B1295">
        <w:rPr>
          <w:position w:val="-18"/>
        </w:rPr>
        <w:object w:dxaOrig="1040" w:dyaOrig="520">
          <v:shape id="_x0000_i1034" type="#_x0000_t75" style="width:51.95pt;height:25.65pt" o:ole="">
            <v:imagedata r:id="rId27" o:title=""/>
          </v:shape>
          <o:OLEObject Type="Embed" ProgID="Equation.DSMT4" ShapeID="_x0000_i1034" DrawAspect="Content" ObjectID="_1675324041" r:id="rId28"/>
        </w:object>
      </w:r>
      <w:r w:rsidR="00251355">
        <w:rPr>
          <w:rFonts w:hint="eastAsia"/>
          <w:u w:val="single"/>
        </w:rPr>
        <w:t xml:space="preserve">        </w:t>
      </w:r>
      <w:r w:rsidR="00251355">
        <w:rPr>
          <w:rFonts w:hint="eastAsia"/>
        </w:rPr>
        <w:t>.</w:t>
      </w: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二</w:t>
      </w:r>
      <w:r>
        <w:t>、选择题</w:t>
      </w:r>
      <w:r>
        <w:rPr>
          <w:rFonts w:hint="eastAsia"/>
        </w:rPr>
        <w:t>（本题满分20分，每小题4分）</w:t>
      </w: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A25350" w:rsidP="002B1295">
      <w:pPr>
        <w:shd w:val="clear" w:color="auto" w:fill="FFFFFF"/>
        <w:rPr>
          <w:rFonts w:ascii="宋体" w:hAnsi="宋体"/>
        </w:rPr>
      </w:pPr>
      <w:r w:rsidRPr="00A25350">
        <w:rPr>
          <w:rFonts w:hint="eastAsia"/>
        </w:rPr>
        <w:t xml:space="preserve">(1) </w:t>
      </w:r>
      <w:r w:rsidR="002B1295" w:rsidRPr="002B1295">
        <w:rPr>
          <w:position w:val="-24"/>
        </w:rPr>
        <w:object w:dxaOrig="2600" w:dyaOrig="620">
          <v:shape id="_x0000_i1035" type="#_x0000_t75" style="width:130.25pt;height:31.3pt" o:ole="">
            <v:imagedata r:id="rId29" o:title=""/>
          </v:shape>
          <o:OLEObject Type="Embed" ProgID="Equation.DSMT4" ShapeID="_x0000_i1035" DrawAspect="Content" ObjectID="_1675324042" r:id="rId30"/>
        </w:object>
      </w:r>
      <w:r w:rsidR="002B1295">
        <w:rPr>
          <w:rFonts w:ascii="宋体" w:hAnsi="宋体" w:hint="eastAsia"/>
          <w:bCs/>
        </w:rPr>
        <w:t>的图形在点</w:t>
      </w:r>
      <w:r w:rsidR="00F80086" w:rsidRPr="00A25350">
        <w:rPr>
          <w:rFonts w:ascii="宋体" w:hAnsi="宋体"/>
          <w:bCs/>
          <w:position w:val="-14"/>
        </w:rPr>
        <w:object w:dxaOrig="560" w:dyaOrig="400">
          <v:shape id="_x0000_i1036" type="#_x0000_t75" style="width:28.15pt;height:20.05pt" o:ole="">
            <v:imagedata r:id="rId31" o:title=""/>
          </v:shape>
          <o:OLEObject Type="Embed" ProgID="Equation.DSMT4" ShapeID="_x0000_i1036" DrawAspect="Content" ObjectID="_1675324043" r:id="rId32"/>
        </w:object>
      </w:r>
      <w:r w:rsidR="002B1295">
        <w:rPr>
          <w:rFonts w:hint="eastAsia"/>
        </w:rPr>
        <w:t>处切线与</w:t>
      </w:r>
      <w:r w:rsidR="00F80086" w:rsidRPr="00A25350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75324044" r:id="rId34"/>
        </w:object>
      </w:r>
      <w:r>
        <w:rPr>
          <w:rFonts w:hint="eastAsia"/>
        </w:rPr>
        <w:t>轴交点的坐标是</w:t>
      </w:r>
      <w:r>
        <w:rPr>
          <w:rFonts w:hint="eastAsia"/>
        </w:rPr>
        <w:t xml:space="preserve">( </w:t>
      </w:r>
      <w:r w:rsidR="002B1295">
        <w:rPr>
          <w:rFonts w:hint="eastAsia"/>
        </w:rPr>
        <w:t xml:space="preserve">   </w:t>
      </w:r>
      <w:r>
        <w:rPr>
          <w:rFonts w:hint="eastAsia"/>
        </w:rPr>
        <w:t>)</w:t>
      </w:r>
    </w:p>
    <w:p w:rsidR="002B1295" w:rsidRDefault="002B1295" w:rsidP="002B1295">
      <w:pPr>
        <w:shd w:val="clear" w:color="auto" w:fill="FFFFFF"/>
        <w:ind w:firstLineChars="200" w:firstLine="480"/>
      </w:pPr>
      <w:r w:rsidRPr="00A25350">
        <w:t>(A)</w:t>
      </w:r>
      <w:r w:rsidR="00A25350">
        <w:rPr>
          <w:rFonts w:hint="eastAsia"/>
        </w:rPr>
        <w:t xml:space="preserve"> </w:t>
      </w:r>
      <w:r w:rsidR="00A25350" w:rsidRPr="002B1295">
        <w:rPr>
          <w:position w:val="-28"/>
        </w:rPr>
        <w:object w:dxaOrig="840" w:dyaOrig="680">
          <v:shape id="_x0000_i1038" type="#_x0000_t75" style="width:41.95pt;height:33.8pt" o:ole="">
            <v:imagedata r:id="rId35" o:title=""/>
          </v:shape>
          <o:OLEObject Type="Embed" ProgID="Equation.DSMT4" ShapeID="_x0000_i1038" DrawAspect="Content" ObjectID="_1675324045" r:id="rId36"/>
        </w:object>
      </w:r>
      <w:r>
        <w:t xml:space="preserve"> </w:t>
      </w:r>
      <w:r>
        <w:rPr>
          <w:rFonts w:ascii="宋体" w:hAnsi="宋体"/>
        </w:rPr>
        <w:t xml:space="preserve">       </w:t>
      </w:r>
      <w:r>
        <w:rPr>
          <w:rFonts w:ascii="宋体" w:hAnsi="宋体" w:hint="eastAsia"/>
        </w:rPr>
        <w:t xml:space="preserve"> </w:t>
      </w:r>
      <w:r w:rsidRPr="00A25350">
        <w:t>(B)</w:t>
      </w:r>
      <w:r w:rsidR="00A25350">
        <w:rPr>
          <w:rFonts w:hint="eastAsia"/>
        </w:rPr>
        <w:t xml:space="preserve"> </w:t>
      </w:r>
      <w:r w:rsidR="00A25350" w:rsidRPr="002B1295">
        <w:rPr>
          <w:position w:val="-14"/>
        </w:rPr>
        <w:object w:dxaOrig="720" w:dyaOrig="400">
          <v:shape id="_x0000_i1039" type="#_x0000_t75" style="width:36.3pt;height:20.05pt" o:ole="">
            <v:imagedata r:id="rId37" o:title=""/>
          </v:shape>
          <o:OLEObject Type="Embed" ProgID="Equation.DSMT4" ShapeID="_x0000_i1039" DrawAspect="Content" ObjectID="_1675324046" r:id="rId38"/>
        </w:objec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 xml:space="preserve">   </w:t>
      </w:r>
      <w:r w:rsidRPr="00A25350">
        <w:t>(C)</w:t>
      </w:r>
      <w:r w:rsidR="00A25350">
        <w:rPr>
          <w:rFonts w:hint="eastAsia"/>
        </w:rPr>
        <w:t xml:space="preserve"> </w:t>
      </w:r>
      <w:r w:rsidR="00A25350" w:rsidRPr="002B1295">
        <w:rPr>
          <w:position w:val="-28"/>
        </w:rPr>
        <w:object w:dxaOrig="680" w:dyaOrig="680">
          <v:shape id="_x0000_i1040" type="#_x0000_t75" style="width:33.8pt;height:33.8pt" o:ole="">
            <v:imagedata r:id="rId39" o:title=""/>
          </v:shape>
          <o:OLEObject Type="Embed" ProgID="Equation.DSMT4" ShapeID="_x0000_i1040" DrawAspect="Content" ObjectID="_1675324047" r:id="rId40"/>
        </w:object>
      </w:r>
      <w:r>
        <w:t xml:space="preserve"> 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 xml:space="preserve">  </w:t>
      </w:r>
      <w:r w:rsidRPr="00A25350">
        <w:t>(D)</w:t>
      </w:r>
      <w:r w:rsidR="00A25350">
        <w:rPr>
          <w:rFonts w:hint="eastAsia"/>
        </w:rPr>
        <w:t xml:space="preserve"> </w:t>
      </w:r>
      <w:r w:rsidR="00A25350" w:rsidRPr="002B1295">
        <w:rPr>
          <w:position w:val="-14"/>
        </w:rPr>
        <w:object w:dxaOrig="560" w:dyaOrig="400">
          <v:shape id="_x0000_i1041" type="#_x0000_t75" style="width:28.15pt;height:20.05pt" o:ole="">
            <v:imagedata r:id="rId41" o:title=""/>
          </v:shape>
          <o:OLEObject Type="Embed" ProgID="Equation.DSMT4" ShapeID="_x0000_i1041" DrawAspect="Content" ObjectID="_1675324048" r:id="rId42"/>
        </w:object>
      </w:r>
    </w:p>
    <w:p w:rsidR="008D644E" w:rsidRDefault="008D644E" w:rsidP="002B1295">
      <w:pPr>
        <w:shd w:val="clear" w:color="auto" w:fill="FFFFFF"/>
        <w:rPr>
          <w:rFonts w:ascii="宋体" w:hAnsi="宋体"/>
          <w:szCs w:val="21"/>
        </w:rPr>
      </w:pPr>
    </w:p>
    <w:p w:rsidR="00A25350" w:rsidRDefault="00A25350" w:rsidP="002B1295">
      <w:pPr>
        <w:shd w:val="clear" w:color="auto" w:fill="FFFFFF"/>
        <w:rPr>
          <w:rFonts w:ascii="宋体" w:hAnsi="宋体"/>
          <w:szCs w:val="21"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szCs w:val="21"/>
        </w:rPr>
      </w:pPr>
      <w:r w:rsidRPr="00A25350">
        <w:t>(</w:t>
      </w:r>
      <w:r w:rsidRPr="00A25350">
        <w:rPr>
          <w:rFonts w:hint="eastAsia"/>
        </w:rPr>
        <w:t>2</w:t>
      </w:r>
      <w:r w:rsidRPr="00A25350">
        <w:t xml:space="preserve">) </w:t>
      </w:r>
      <w:r>
        <w:rPr>
          <w:rFonts w:ascii="宋体" w:hAnsi="宋体" w:hint="eastAsia"/>
          <w:szCs w:val="21"/>
        </w:rPr>
        <w:t>若</w:t>
      </w:r>
      <w:r w:rsidR="00A25350" w:rsidRPr="00A25350">
        <w:rPr>
          <w:rFonts w:ascii="宋体" w:hAnsi="宋体"/>
          <w:position w:val="-14"/>
          <w:szCs w:val="21"/>
        </w:rPr>
        <w:object w:dxaOrig="560" w:dyaOrig="400">
          <v:shape id="_x0000_i1042" type="#_x0000_t75" style="width:28.15pt;height:20.05pt" o:ole="">
            <v:imagedata r:id="rId43" o:title=""/>
          </v:shape>
          <o:OLEObject Type="Embed" ProgID="Equation.DSMT4" ShapeID="_x0000_i1042" DrawAspect="Content" ObjectID="_1675324049" r:id="rId44"/>
        </w:object>
      </w:r>
      <w:r w:rsidR="00A25350">
        <w:rPr>
          <w:rFonts w:ascii="宋体" w:hAnsi="宋体" w:hint="eastAsia"/>
          <w:szCs w:val="21"/>
        </w:rPr>
        <w:t>与</w:t>
      </w:r>
      <w:r w:rsidR="00A25350" w:rsidRPr="00A25350">
        <w:rPr>
          <w:rFonts w:ascii="宋体" w:hAnsi="宋体"/>
          <w:position w:val="-14"/>
          <w:szCs w:val="21"/>
        </w:rPr>
        <w:object w:dxaOrig="560" w:dyaOrig="400">
          <v:shape id="_x0000_i1043" type="#_x0000_t75" style="width:28.15pt;height:20.05pt" o:ole="">
            <v:imagedata r:id="rId45" o:title=""/>
          </v:shape>
          <o:OLEObject Type="Embed" ProgID="Equation.DSMT4" ShapeID="_x0000_i1043" DrawAspect="Content" ObjectID="_1675324050" r:id="rId46"/>
        </w:object>
      </w:r>
      <w:r w:rsidR="00A25350">
        <w:rPr>
          <w:rFonts w:ascii="宋体" w:hAnsi="宋体" w:hint="eastAsia"/>
          <w:szCs w:val="21"/>
        </w:rPr>
        <w:t>在</w:t>
      </w:r>
      <w:r w:rsidR="00A25350" w:rsidRPr="00A25350">
        <w:rPr>
          <w:rFonts w:ascii="宋体" w:hAnsi="宋体"/>
          <w:position w:val="-14"/>
          <w:szCs w:val="21"/>
        </w:rPr>
        <w:object w:dxaOrig="960" w:dyaOrig="400">
          <v:shape id="_x0000_i1044" type="#_x0000_t75" style="width:47.6pt;height:20.05pt" o:ole="">
            <v:imagedata r:id="rId47" o:title=""/>
          </v:shape>
          <o:OLEObject Type="Embed" ProgID="Equation.DSMT4" ShapeID="_x0000_i1044" DrawAspect="Content" ObjectID="_1675324051" r:id="rId48"/>
        </w:object>
      </w:r>
      <w:r w:rsidR="00A25350">
        <w:rPr>
          <w:rFonts w:ascii="宋体" w:hAnsi="宋体" w:hint="eastAsia"/>
          <w:szCs w:val="21"/>
        </w:rPr>
        <w:t>上皆可导，且</w:t>
      </w:r>
      <w:r w:rsidR="00A25350" w:rsidRPr="00A25350">
        <w:rPr>
          <w:rFonts w:ascii="宋体" w:hAnsi="宋体"/>
          <w:position w:val="-14"/>
          <w:szCs w:val="21"/>
        </w:rPr>
        <w:object w:dxaOrig="1240" w:dyaOrig="400">
          <v:shape id="_x0000_i1045" type="#_x0000_t75" style="width:62pt;height:20.05pt" o:ole="">
            <v:imagedata r:id="rId49" o:title=""/>
          </v:shape>
          <o:OLEObject Type="Embed" ProgID="Equation.DSMT4" ShapeID="_x0000_i1045" DrawAspect="Content" ObjectID="_1675324052" r:id="rId50"/>
        </w:object>
      </w:r>
      <w:r w:rsidR="00A25350">
        <w:rPr>
          <w:rFonts w:ascii="宋体" w:hAnsi="宋体" w:hint="eastAsia"/>
          <w:szCs w:val="21"/>
        </w:rPr>
        <w:t>，则必有</w:t>
      </w:r>
      <w:r>
        <w:rPr>
          <w:rFonts w:hint="eastAsia"/>
        </w:rPr>
        <w:t>(    )</w: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</w:rPr>
      </w:pPr>
      <w:r w:rsidRPr="00A25350">
        <w:t>(A)</w:t>
      </w:r>
      <w:r w:rsidR="00A25350">
        <w:rPr>
          <w:rFonts w:hint="eastAsia"/>
        </w:rPr>
        <w:t xml:space="preserve"> </w:t>
      </w:r>
      <w:r w:rsidRPr="002B1295">
        <w:rPr>
          <w:position w:val="-14"/>
        </w:rPr>
        <w:object w:dxaOrig="1540" w:dyaOrig="400">
          <v:shape id="_x0000_i1046" type="#_x0000_t75" style="width:77pt;height:20.05pt" o:ole="">
            <v:imagedata r:id="rId51" o:title=""/>
          </v:shape>
          <o:OLEObject Type="Embed" ProgID="Equation.DSMT4" ShapeID="_x0000_i1046" DrawAspect="Content" ObjectID="_1675324053" r:id="rId52"/>
        </w:object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Pr="00A25350">
        <w:t>(B)</w:t>
      </w:r>
      <w:r w:rsidR="00A25350">
        <w:rPr>
          <w:rFonts w:hint="eastAsia"/>
        </w:rPr>
        <w:t xml:space="preserve"> </w:t>
      </w:r>
      <w:r w:rsidRPr="002B1295">
        <w:rPr>
          <w:position w:val="-14"/>
        </w:rPr>
        <w:object w:dxaOrig="1380" w:dyaOrig="400">
          <v:shape id="_x0000_i1047" type="#_x0000_t75" style="width:68.85pt;height:20.05pt" o:ole="">
            <v:imagedata r:id="rId53" o:title=""/>
          </v:shape>
          <o:OLEObject Type="Embed" ProgID="Equation.DSMT4" ShapeID="_x0000_i1047" DrawAspect="Content" ObjectID="_1675324054" r:id="rId54"/>
        </w:objec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A25350">
        <w:t>(C)</w:t>
      </w:r>
      <w:r w:rsidR="00A25350">
        <w:rPr>
          <w:rFonts w:hint="eastAsia"/>
        </w:rPr>
        <w:t xml:space="preserve"> </w:t>
      </w:r>
      <w:r w:rsidRPr="002B1295">
        <w:rPr>
          <w:position w:val="-22"/>
        </w:rPr>
        <w:object w:dxaOrig="2040" w:dyaOrig="480">
          <v:shape id="_x0000_i1048" type="#_x0000_t75" style="width:102.05pt;height:24.4pt" o:ole="">
            <v:imagedata r:id="rId55" o:title=""/>
          </v:shape>
          <o:OLEObject Type="Embed" ProgID="Equation.DSMT4" ShapeID="_x0000_i1048" DrawAspect="Content" ObjectID="_1675324055" r:id="rId56"/>
        </w:object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Pr="00A25350">
        <w:t>(D)</w:t>
      </w:r>
      <w:r w:rsidR="00A25350">
        <w:rPr>
          <w:rFonts w:hint="eastAsia"/>
        </w:rPr>
        <w:t xml:space="preserve"> </w:t>
      </w:r>
      <w:r w:rsidR="00A25350" w:rsidRPr="002B1295">
        <w:rPr>
          <w:position w:val="-18"/>
        </w:rPr>
        <w:object w:dxaOrig="2140" w:dyaOrig="520">
          <v:shape id="_x0000_i1049" type="#_x0000_t75" style="width:107.05pt;height:25.65pt" o:ole="">
            <v:imagedata r:id="rId57" o:title=""/>
          </v:shape>
          <o:OLEObject Type="Embed" ProgID="Equation.DSMT4" ShapeID="_x0000_i1049" DrawAspect="Content" ObjectID="_1675324056" r:id="rId58"/>
        </w:object>
      </w:r>
    </w:p>
    <w:p w:rsidR="008D644E" w:rsidRDefault="008D644E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8D644E" w:rsidRDefault="008D644E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7103CF" w:rsidRDefault="002B1295" w:rsidP="007103CF">
      <w:pPr>
        <w:tabs>
          <w:tab w:val="left" w:pos="1145"/>
        </w:tabs>
        <w:ind w:left="480" w:hangingChars="200" w:hanging="480"/>
      </w:pPr>
      <w:r w:rsidRPr="00A25350">
        <w:lastRenderedPageBreak/>
        <w:t>(</w:t>
      </w:r>
      <w:r w:rsidRPr="00A25350">
        <w:rPr>
          <w:rFonts w:hint="eastAsia"/>
        </w:rPr>
        <w:t>3</w:t>
      </w:r>
      <w:r w:rsidRPr="00A25350">
        <w:t>)</w:t>
      </w:r>
      <w:r w:rsidR="000B7D5E" w:rsidRPr="00A25350">
        <w:rPr>
          <w:rStyle w:val="ae"/>
          <w:rFonts w:hint="eastAsia"/>
        </w:rPr>
        <w:t>【同试卷一</w:t>
      </w:r>
      <w:r w:rsidR="00A25350">
        <w:rPr>
          <w:rStyle w:val="ae"/>
          <w:rFonts w:hint="eastAsia"/>
        </w:rPr>
        <w:t>第三</w:t>
      </w:r>
      <w:r w:rsidR="00A25350" w:rsidRPr="00A25350">
        <w:rPr>
          <w:rStyle w:val="ae"/>
          <w:rFonts w:hint="eastAsia"/>
        </w:rPr>
        <w:t>(</w:t>
      </w:r>
      <w:r w:rsidR="000B7D5E" w:rsidRPr="00A25350">
        <w:rPr>
          <w:rStyle w:val="ae"/>
        </w:rPr>
        <w:t>1</w:t>
      </w:r>
      <w:r w:rsidR="00A25350" w:rsidRPr="00A25350">
        <w:rPr>
          <w:rStyle w:val="ae"/>
          <w:rFonts w:hint="eastAsia"/>
        </w:rPr>
        <w:t>)</w:t>
      </w:r>
      <w:r w:rsidR="000B7D5E" w:rsidRPr="00A25350">
        <w:rPr>
          <w:rStyle w:val="ae"/>
          <w:rFonts w:hint="eastAsia"/>
        </w:rPr>
        <w:t>题】</w:t>
      </w:r>
      <w:r w:rsidR="007103CF">
        <w:rPr>
          <w:rFonts w:hint="eastAsia"/>
        </w:rPr>
        <w:t>若函数</w:t>
      </w:r>
      <w:r w:rsidR="007103CF" w:rsidRPr="00C54061">
        <w:rPr>
          <w:position w:val="-10"/>
        </w:rPr>
        <w:object w:dxaOrig="920" w:dyaOrig="320">
          <v:shape id="_x0000_i1050" type="#_x0000_t75" style="width:46.35pt;height:16.3pt" o:ole="">
            <v:imagedata r:id="rId59" o:title=""/>
          </v:shape>
          <o:OLEObject Type="Embed" ProgID="Equation.DSMT4" ShapeID="_x0000_i1050" DrawAspect="Content" ObjectID="_1675324057" r:id="rId60"/>
        </w:object>
      </w:r>
      <w:r w:rsidR="007103CF">
        <w:rPr>
          <w:rFonts w:hint="eastAsia"/>
        </w:rPr>
        <w:t>可导，且有</w:t>
      </w:r>
      <w:r w:rsidR="007103CF" w:rsidRPr="0010417E">
        <w:rPr>
          <w:position w:val="-24"/>
        </w:rPr>
        <w:object w:dxaOrig="1040" w:dyaOrig="620">
          <v:shape id="_x0000_i1051" type="#_x0000_t75" style="width:51.95pt;height:31.3pt" o:ole="">
            <v:imagedata r:id="rId61" o:title=""/>
          </v:shape>
          <o:OLEObject Type="Embed" ProgID="Equation.DSMT4" ShapeID="_x0000_i1051" DrawAspect="Content" ObjectID="_1675324058" r:id="rId62"/>
        </w:object>
      </w:r>
      <w:r w:rsidR="007103CF">
        <w:rPr>
          <w:rFonts w:hint="eastAsia"/>
        </w:rPr>
        <w:t>，则当</w:t>
      </w:r>
      <w:r w:rsidR="00F80086" w:rsidRPr="00C54061">
        <w:rPr>
          <w:position w:val="-6"/>
        </w:rPr>
        <w:object w:dxaOrig="780" w:dyaOrig="279">
          <v:shape id="_x0000_i1052" type="#_x0000_t75" style="width:39.45pt;height:13.75pt" o:ole="">
            <v:imagedata r:id="rId63" o:title=""/>
          </v:shape>
          <o:OLEObject Type="Embed" ProgID="Equation.DSMT4" ShapeID="_x0000_i1052" DrawAspect="Content" ObjectID="_1675324059" r:id="rId64"/>
        </w:object>
      </w:r>
      <w:r w:rsidR="007103CF">
        <w:rPr>
          <w:rFonts w:hint="eastAsia"/>
        </w:rPr>
        <w:t>时，该函数在</w:t>
      </w:r>
      <w:r w:rsidR="00F80086" w:rsidRPr="00C54061">
        <w:rPr>
          <w:position w:val="-12"/>
        </w:rPr>
        <w:object w:dxaOrig="620" w:dyaOrig="360">
          <v:shape id="_x0000_i1053" type="#_x0000_t75" style="width:31.3pt;height:18.15pt" o:ole="">
            <v:imagedata r:id="rId65" o:title=""/>
          </v:shape>
          <o:OLEObject Type="Embed" ProgID="Equation.DSMT4" ShapeID="_x0000_i1053" DrawAspect="Content" ObjectID="_1675324060" r:id="rId66"/>
        </w:object>
      </w:r>
      <w:r w:rsidR="007103CF">
        <w:rPr>
          <w:rFonts w:hint="eastAsia"/>
        </w:rPr>
        <w:t>处的微分</w:t>
      </w:r>
      <w:r w:rsidR="00F80086" w:rsidRPr="00C54061">
        <w:rPr>
          <w:position w:val="-10"/>
        </w:rPr>
        <w:object w:dxaOrig="320" w:dyaOrig="320">
          <v:shape id="_x0000_i1054" type="#_x0000_t75" style="width:16.3pt;height:16.3pt" o:ole="">
            <v:imagedata r:id="rId67" o:title=""/>
          </v:shape>
          <o:OLEObject Type="Embed" ProgID="Equation.DSMT4" ShapeID="_x0000_i1054" DrawAspect="Content" ObjectID="_1675324061" r:id="rId68"/>
        </w:object>
      </w:r>
      <w:r w:rsidR="007103CF">
        <w:rPr>
          <w:rFonts w:hint="eastAsia"/>
        </w:rPr>
        <w:t>是（</w:t>
      </w:r>
      <w:r w:rsidR="007103CF">
        <w:rPr>
          <w:rFonts w:hint="eastAsia"/>
        </w:rPr>
        <w:t xml:space="preserve">    </w:t>
      </w:r>
      <w:r w:rsidR="007103CF">
        <w:rPr>
          <w:rFonts w:hint="eastAsia"/>
        </w:rPr>
        <w:t>）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与</w:t>
      </w:r>
      <w:r w:rsidR="00F80086" w:rsidRPr="00C54061">
        <w:rPr>
          <w:position w:val="-4"/>
        </w:rPr>
        <w:object w:dxaOrig="340" w:dyaOrig="260">
          <v:shape id="_x0000_i1055" type="#_x0000_t75" style="width:17.55pt;height:13.15pt" o:ole="">
            <v:imagedata r:id="rId69" o:title=""/>
          </v:shape>
          <o:OLEObject Type="Embed" ProgID="Equation.DSMT4" ShapeID="_x0000_i1055" DrawAspect="Content" ObjectID="_1675324062" r:id="rId70"/>
        </w:object>
      </w:r>
      <w:r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与</w:t>
      </w:r>
      <w:r w:rsidR="00F80086" w:rsidRPr="00C54061">
        <w:rPr>
          <w:position w:val="-4"/>
        </w:rPr>
        <w:object w:dxaOrig="340" w:dyaOrig="260">
          <v:shape id="_x0000_i1056" type="#_x0000_t75" style="width:17.55pt;height:13.15pt" o:ole="">
            <v:imagedata r:id="rId71" o:title=""/>
          </v:shape>
          <o:OLEObject Type="Embed" ProgID="Equation.DSMT4" ShapeID="_x0000_i1056" DrawAspect="Content" ObjectID="_1675324063" r:id="rId72"/>
        </w:object>
      </w:r>
      <w:r>
        <w:rPr>
          <w:rFonts w:hint="eastAsia"/>
        </w:rPr>
        <w:t>同阶的无穷小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比</w:t>
      </w:r>
      <w:r w:rsidR="00F80086" w:rsidRPr="00C54061">
        <w:rPr>
          <w:position w:val="-4"/>
        </w:rPr>
        <w:object w:dxaOrig="340" w:dyaOrig="260">
          <v:shape id="_x0000_i1057" type="#_x0000_t75" style="width:17.55pt;height:13.15pt" o:ole="">
            <v:imagedata r:id="rId73" o:title=""/>
          </v:shape>
          <o:OLEObject Type="Embed" ProgID="Equation.DSMT4" ShapeID="_x0000_i1057" DrawAspect="Content" ObjectID="_1675324064" r:id="rId74"/>
        </w:object>
      </w:r>
      <w:r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比</w:t>
      </w:r>
      <w:r w:rsidR="00F80086" w:rsidRPr="00C54061">
        <w:rPr>
          <w:position w:val="-4"/>
        </w:rPr>
        <w:object w:dxaOrig="340" w:dyaOrig="260">
          <v:shape id="_x0000_i1058" type="#_x0000_t75" style="width:17.55pt;height:13.15pt" o:ole="">
            <v:imagedata r:id="rId75" o:title=""/>
          </v:shape>
          <o:OLEObject Type="Embed" ProgID="Equation.DSMT4" ShapeID="_x0000_i1058" DrawAspect="Content" ObjectID="_1675324065" r:id="rId76"/>
        </w:object>
      </w:r>
      <w:r>
        <w:rPr>
          <w:rFonts w:hint="eastAsia"/>
        </w:rPr>
        <w:t>高阶的无穷小</w:t>
      </w:r>
      <w:r>
        <w:t xml:space="preserve">. </w:t>
      </w:r>
    </w:p>
    <w:p w:rsidR="00A25350" w:rsidRPr="007103CF" w:rsidRDefault="00A25350" w:rsidP="007103CF">
      <w:pPr>
        <w:shd w:val="clear" w:color="auto" w:fill="FFFFFF"/>
        <w:jc w:val="left"/>
        <w:rPr>
          <w:rFonts w:ascii="宋体" w:hAnsi="宋体"/>
          <w:szCs w:val="21"/>
        </w:rPr>
      </w:pPr>
    </w:p>
    <w:p w:rsidR="00A25350" w:rsidRDefault="00A25350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2B1295" w:rsidRDefault="002B1295" w:rsidP="00AF6941">
      <w:pPr>
        <w:shd w:val="clear" w:color="auto" w:fill="FFFFFF"/>
        <w:ind w:left="480" w:hangingChars="200" w:hanging="480"/>
        <w:jc w:val="left"/>
        <w:rPr>
          <w:rFonts w:ascii="宋体" w:hAnsi="宋体"/>
          <w:szCs w:val="21"/>
        </w:rPr>
      </w:pPr>
      <w:r w:rsidRPr="00A25350">
        <w:t>(</w:t>
      </w:r>
      <w:r w:rsidRPr="00A25350">
        <w:rPr>
          <w:rFonts w:hint="eastAsia"/>
        </w:rPr>
        <w:t>4</w:t>
      </w:r>
      <w:r w:rsidRPr="00A25350">
        <w:t>)</w:t>
      </w:r>
      <w:r w:rsidR="00AF6941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曲线</w:t>
      </w:r>
      <w:r w:rsidR="00CA71BF" w:rsidRPr="00AF6941">
        <w:rPr>
          <w:position w:val="-10"/>
        </w:rPr>
        <w:object w:dxaOrig="1160" w:dyaOrig="360">
          <v:shape id="_x0000_i1100" type="#_x0000_t75" style="width:57.6pt;height:18.15pt" o:ole="">
            <v:imagedata r:id="rId77" o:title=""/>
          </v:shape>
          <o:OLEObject Type="Embed" ProgID="Equation.DSMT4" ShapeID="_x0000_i1100" DrawAspect="Content" ObjectID="_1675324066" r:id="rId78"/>
        </w:object>
      </w:r>
      <w:r w:rsidR="00AF6941">
        <w:rPr>
          <w:rFonts w:hint="eastAsia"/>
        </w:rPr>
        <w:t>（</w:t>
      </w:r>
      <w:r w:rsidR="00AF6941" w:rsidRPr="00AF6941">
        <w:rPr>
          <w:position w:val="-6"/>
        </w:rPr>
        <w:object w:dxaOrig="920" w:dyaOrig="279">
          <v:shape id="_x0000_i1059" type="#_x0000_t75" style="width:46.35pt;height:13.75pt" o:ole="">
            <v:imagedata r:id="rId79" o:title=""/>
          </v:shape>
          <o:OLEObject Type="Embed" ProgID="Equation.DSMT4" ShapeID="_x0000_i1059" DrawAspect="Content" ObjectID="_1675324067" r:id="rId80"/>
        </w:object>
      </w:r>
      <w:r w:rsidR="00AF6941">
        <w:rPr>
          <w:rFonts w:hint="eastAsia"/>
        </w:rPr>
        <w:t>）</w:t>
      </w:r>
      <w:r>
        <w:rPr>
          <w:rFonts w:ascii="宋体" w:hAnsi="宋体" w:hint="eastAsia"/>
          <w:bCs/>
        </w:rPr>
        <w:t>与</w:t>
      </w:r>
      <w:r w:rsidR="00AF6941" w:rsidRPr="00AF6941">
        <w:rPr>
          <w:rFonts w:ascii="宋体" w:hAnsi="宋体"/>
          <w:bCs/>
          <w:position w:val="-4"/>
        </w:rPr>
        <w:object w:dxaOrig="200" w:dyaOrig="200">
          <v:shape id="_x0000_i1060" type="#_x0000_t75" style="width:10pt;height:10pt" o:ole="">
            <v:imagedata r:id="rId81" o:title=""/>
          </v:shape>
          <o:OLEObject Type="Embed" ProgID="Equation.DSMT4" ShapeID="_x0000_i1060" DrawAspect="Content" ObjectID="_1675324068" r:id="rId82"/>
        </w:object>
      </w:r>
      <w:r>
        <w:rPr>
          <w:rFonts w:ascii="宋体" w:hAnsi="宋体" w:hint="eastAsia"/>
          <w:bCs/>
        </w:rPr>
        <w:t>轴围成的图形绕</w:t>
      </w:r>
      <w:r w:rsidR="00AF6941" w:rsidRPr="00AF6941">
        <w:rPr>
          <w:rFonts w:ascii="宋体" w:hAnsi="宋体"/>
          <w:bCs/>
          <w:position w:val="-4"/>
        </w:rPr>
        <w:object w:dxaOrig="200" w:dyaOrig="200">
          <v:shape id="_x0000_i1061" type="#_x0000_t75" style="width:10pt;height:10pt" o:ole="">
            <v:imagedata r:id="rId81" o:title=""/>
          </v:shape>
          <o:OLEObject Type="Embed" ProgID="Equation.DSMT4" ShapeID="_x0000_i1061" DrawAspect="Content" ObjectID="_1675324069" r:id="rId83"/>
        </w:object>
      </w:r>
      <w:r>
        <w:rPr>
          <w:rFonts w:ascii="宋体" w:hAnsi="宋体" w:hint="eastAsia"/>
          <w:bCs/>
        </w:rPr>
        <w:t>轴旋转所形成的旋转</w:t>
      </w:r>
      <w:r w:rsidR="00AF6941">
        <w:rPr>
          <w:rFonts w:ascii="宋体" w:hAnsi="宋体" w:hint="eastAsia"/>
          <w:bCs/>
        </w:rPr>
        <w:t>体体积为</w:t>
      </w:r>
      <w:r>
        <w:rPr>
          <w:rFonts w:hint="eastAsia"/>
        </w:rPr>
        <w:t>(    )</w: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8D644E">
        <w:t>(A)</w:t>
      </w:r>
      <w:r w:rsidR="008D644E">
        <w:rPr>
          <w:rFonts w:hint="eastAsia"/>
        </w:rPr>
        <w:t xml:space="preserve"> </w:t>
      </w:r>
      <w:r w:rsidRPr="002B1295">
        <w:rPr>
          <w:position w:val="-24"/>
        </w:rPr>
        <w:object w:dxaOrig="240" w:dyaOrig="620">
          <v:shape id="_x0000_i1062" type="#_x0000_t75" style="width:11.9pt;height:31.3pt" o:ole="">
            <v:imagedata r:id="rId84" o:title=""/>
          </v:shape>
          <o:OLEObject Type="Embed" ProgID="Equation.DSMT4" ShapeID="_x0000_i1062" DrawAspect="Content" ObjectID="_1675324070" r:id="rId85"/>
        </w:objec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    </w:t>
      </w:r>
      <w:r w:rsidRPr="008D644E">
        <w:t>(B)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20" w:dyaOrig="620">
          <v:shape id="_x0000_i1063" type="#_x0000_t75" style="width:20.65pt;height:31.3pt" o:ole="">
            <v:imagedata r:id="rId86" o:title=""/>
          </v:shape>
          <o:OLEObject Type="Embed" ProgID="Equation.DSMT4" ShapeID="_x0000_i1063" DrawAspect="Content" ObjectID="_1675324071" r:id="rId87"/>
        </w:objec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 xml:space="preserve">   </w:t>
      </w:r>
      <w:r w:rsidRPr="008D644E">
        <w:t>(C)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80" w:dyaOrig="620">
          <v:shape id="_x0000_i1064" type="#_x0000_t75" style="width:24.4pt;height:31.3pt" o:ole="">
            <v:imagedata r:id="rId88" o:title=""/>
          </v:shape>
          <o:OLEObject Type="Embed" ProgID="Equation.DSMT4" ShapeID="_x0000_i1064" DrawAspect="Content" ObjectID="_1675324072" r:id="rId89"/>
        </w:objec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 </w:t>
      </w:r>
      <w:r w:rsidRPr="008D644E">
        <w:t>(D)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00" w:dyaOrig="620">
          <v:shape id="_x0000_i1065" type="#_x0000_t75" style="width:20.05pt;height:31.3pt" o:ole="">
            <v:imagedata r:id="rId90" o:title=""/>
          </v:shape>
          <o:OLEObject Type="Embed" ProgID="Equation.DSMT4" ShapeID="_x0000_i1065" DrawAspect="Content" ObjectID="_1675324073" r:id="rId91"/>
        </w:object>
      </w:r>
    </w:p>
    <w:p w:rsidR="00AF6941" w:rsidRDefault="00AF6941" w:rsidP="002B1295">
      <w:pPr>
        <w:shd w:val="clear" w:color="auto" w:fill="FFFFFF"/>
        <w:rPr>
          <w:rFonts w:ascii="宋体" w:hAnsi="宋体"/>
          <w:szCs w:val="21"/>
        </w:rPr>
      </w:pPr>
    </w:p>
    <w:p w:rsidR="00AF6941" w:rsidRDefault="00AF6941" w:rsidP="002B1295">
      <w:pPr>
        <w:shd w:val="clear" w:color="auto" w:fill="FFFFFF"/>
        <w:rPr>
          <w:rFonts w:ascii="宋体" w:hAnsi="宋体"/>
          <w:szCs w:val="21"/>
        </w:rPr>
      </w:pPr>
    </w:p>
    <w:p w:rsidR="007103CF" w:rsidRDefault="002B1295" w:rsidP="007103CF">
      <w:pPr>
        <w:tabs>
          <w:tab w:val="left" w:pos="1145"/>
        </w:tabs>
        <w:ind w:left="480" w:hangingChars="200" w:hanging="480"/>
      </w:pPr>
      <w:r w:rsidRPr="00A25350">
        <w:t>(</w:t>
      </w:r>
      <w:r w:rsidRPr="00A25350">
        <w:rPr>
          <w:rFonts w:hint="eastAsia"/>
        </w:rPr>
        <w:t>5</w:t>
      </w:r>
      <w:r w:rsidRPr="00A25350">
        <w:t>)</w:t>
      </w:r>
      <w:r w:rsidR="000B7D5E" w:rsidRPr="00A25350">
        <w:rPr>
          <w:rStyle w:val="ae"/>
          <w:rFonts w:hint="eastAsia"/>
        </w:rPr>
        <w:t>【同试卷一</w:t>
      </w:r>
      <w:r w:rsidR="00A25350" w:rsidRPr="00A25350">
        <w:rPr>
          <w:rStyle w:val="ae"/>
          <w:rFonts w:hint="eastAsia"/>
        </w:rPr>
        <w:t>第三</w:t>
      </w:r>
      <w:r w:rsidR="00A25350" w:rsidRPr="00A25350">
        <w:rPr>
          <w:rStyle w:val="ae"/>
          <w:rFonts w:hint="eastAsia"/>
        </w:rPr>
        <w:t>(</w:t>
      </w:r>
      <w:r w:rsidR="000B7D5E" w:rsidRPr="00A25350">
        <w:rPr>
          <w:rStyle w:val="ae"/>
          <w:rFonts w:hint="eastAsia"/>
        </w:rPr>
        <w:t>5</w:t>
      </w:r>
      <w:r w:rsidR="00A25350" w:rsidRPr="00A25350">
        <w:rPr>
          <w:rStyle w:val="ae"/>
          <w:rFonts w:hint="eastAsia"/>
        </w:rPr>
        <w:t>)</w:t>
      </w:r>
      <w:r w:rsidR="000B7D5E" w:rsidRPr="00A25350">
        <w:rPr>
          <w:rStyle w:val="ae"/>
          <w:rFonts w:hint="eastAsia"/>
        </w:rPr>
        <w:t>题】</w:t>
      </w:r>
      <w:r w:rsidR="00F80086" w:rsidRPr="00B44962">
        <w:rPr>
          <w:position w:val="-4"/>
        </w:rPr>
        <w:object w:dxaOrig="200" w:dyaOrig="200">
          <v:shape id="_x0000_i1066" type="#_x0000_t75" style="width:10pt;height:10pt" o:ole="">
            <v:imagedata r:id="rId92" o:title=""/>
          </v:shape>
          <o:OLEObject Type="Embed" ProgID="Equation.DSMT4" ShapeID="_x0000_i1066" DrawAspect="Content" ObjectID="_1675324074" r:id="rId93"/>
        </w:object>
      </w:r>
      <w:r w:rsidR="007103CF">
        <w:rPr>
          <w:rFonts w:hint="eastAsia"/>
        </w:rPr>
        <w:t>维向量组</w:t>
      </w:r>
      <w:r w:rsidR="00F80086" w:rsidRPr="00B44962">
        <w:rPr>
          <w:position w:val="-12"/>
        </w:rPr>
        <w:object w:dxaOrig="1219" w:dyaOrig="360">
          <v:shape id="_x0000_i1067" type="#_x0000_t75" style="width:61.35pt;height:18.15pt" o:ole="">
            <v:imagedata r:id="rId94" o:title=""/>
          </v:shape>
          <o:OLEObject Type="Embed" ProgID="Equation.DSMT4" ShapeID="_x0000_i1067" DrawAspect="Content" ObjectID="_1675324075" r:id="rId95"/>
        </w:object>
      </w:r>
      <w:r w:rsidR="007103CF">
        <w:rPr>
          <w:rFonts w:hint="eastAsia"/>
        </w:rPr>
        <w:t>（</w:t>
      </w:r>
      <w:r w:rsidR="00F80086" w:rsidRPr="00B44962">
        <w:rPr>
          <w:position w:val="-6"/>
        </w:rPr>
        <w:object w:dxaOrig="840" w:dyaOrig="279">
          <v:shape id="_x0000_i1068" type="#_x0000_t75" style="width:41.95pt;height:13.75pt" o:ole="">
            <v:imagedata r:id="rId96" o:title=""/>
          </v:shape>
          <o:OLEObject Type="Embed" ProgID="Equation.DSMT4" ShapeID="_x0000_i1068" DrawAspect="Content" ObjectID="_1675324076" r:id="rId97"/>
        </w:object>
      </w:r>
      <w:r w:rsidR="007103CF">
        <w:rPr>
          <w:rFonts w:hint="eastAsia"/>
        </w:rPr>
        <w:t>）线性无关的充分必要条件是（</w:t>
      </w:r>
      <w:r w:rsidR="007103CF">
        <w:rPr>
          <w:rFonts w:hint="eastAsia"/>
        </w:rPr>
        <w:t xml:space="preserve">    </w:t>
      </w:r>
      <w:r w:rsidR="007103CF">
        <w:rPr>
          <w:rFonts w:hint="eastAsia"/>
        </w:rPr>
        <w:t>）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存在一组不全为</w:t>
      </w:r>
      <w:r w:rsidRPr="00B44962">
        <w:rPr>
          <w:position w:val="-6"/>
        </w:rPr>
        <w:object w:dxaOrig="200" w:dyaOrig="279">
          <v:shape id="_x0000_i1069" type="#_x0000_t75" style="width:10pt;height:13.75pt" o:ole="">
            <v:imagedata r:id="rId98" o:title=""/>
          </v:shape>
          <o:OLEObject Type="Embed" ProgID="Equation.DSMT4" ShapeID="_x0000_i1069" DrawAspect="Content" ObjectID="_1675324077" r:id="rId99"/>
        </w:object>
      </w:r>
      <w:r>
        <w:rPr>
          <w:rFonts w:hint="eastAsia"/>
        </w:rPr>
        <w:t>的数</w:t>
      </w:r>
      <w:r w:rsidR="00F80086" w:rsidRPr="00B44962">
        <w:rPr>
          <w:position w:val="-12"/>
        </w:rPr>
        <w:object w:dxaOrig="1140" w:dyaOrig="360">
          <v:shape id="_x0000_i1070" type="#_x0000_t75" style="width:56.95pt;height:18.15pt" o:ole="">
            <v:imagedata r:id="rId100" o:title=""/>
          </v:shape>
          <o:OLEObject Type="Embed" ProgID="Equation.DSMT4" ShapeID="_x0000_i1070" DrawAspect="Content" ObjectID="_1675324078" r:id="rId101"/>
        </w:object>
      </w:r>
      <w:r>
        <w:rPr>
          <w:rFonts w:hint="eastAsia"/>
        </w:rPr>
        <w:t>，使</w:t>
      </w:r>
      <w:r w:rsidR="00F80086" w:rsidRPr="00B44962">
        <w:rPr>
          <w:position w:val="-12"/>
        </w:rPr>
        <w:object w:dxaOrig="2580" w:dyaOrig="360">
          <v:shape id="_x0000_i1071" type="#_x0000_t75" style="width:128.95pt;height:18.15pt" o:ole="">
            <v:imagedata r:id="rId102" o:title=""/>
          </v:shape>
          <o:OLEObject Type="Embed" ProgID="Equation.DSMT4" ShapeID="_x0000_i1071" DrawAspect="Content" ObjectID="_1675324079" r:id="rId103"/>
        </w:objec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(B) </w:t>
      </w:r>
      <w:r w:rsidR="00F80086" w:rsidRPr="00B44962">
        <w:rPr>
          <w:position w:val="-12"/>
        </w:rPr>
        <w:object w:dxaOrig="1219" w:dyaOrig="360">
          <v:shape id="_x0000_i1072" type="#_x0000_t75" style="width:61.35pt;height:18.15pt" o:ole="">
            <v:imagedata r:id="rId104" o:title=""/>
          </v:shape>
          <o:OLEObject Type="Embed" ProgID="Equation.DSMT4" ShapeID="_x0000_i1072" DrawAspect="Content" ObjectID="_1675324080" r:id="rId105"/>
        </w:object>
      </w:r>
      <w:r>
        <w:rPr>
          <w:rFonts w:hint="eastAsia"/>
        </w:rPr>
        <w:t>中任意两个向量都线性无关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(C) </w:t>
      </w:r>
      <w:r w:rsidR="00F80086" w:rsidRPr="00B44962">
        <w:rPr>
          <w:position w:val="-12"/>
        </w:rPr>
        <w:object w:dxaOrig="1219" w:dyaOrig="360">
          <v:shape id="_x0000_i1073" type="#_x0000_t75" style="width:61.35pt;height:18.15pt" o:ole="">
            <v:imagedata r:id="rId106" o:title=""/>
          </v:shape>
          <o:OLEObject Type="Embed" ProgID="Equation.DSMT4" ShapeID="_x0000_i1073" DrawAspect="Content" ObjectID="_1675324081" r:id="rId107"/>
        </w:object>
      </w:r>
      <w:r>
        <w:rPr>
          <w:rFonts w:hint="eastAsia"/>
        </w:rPr>
        <w:t>中存在一个向量，它不能用其余向量线性表示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(D) </w:t>
      </w:r>
      <w:r w:rsidR="00F80086" w:rsidRPr="00B44962">
        <w:rPr>
          <w:position w:val="-12"/>
        </w:rPr>
        <w:object w:dxaOrig="1219" w:dyaOrig="360">
          <v:shape id="_x0000_i1074" type="#_x0000_t75" style="width:61.35pt;height:18.15pt" o:ole="">
            <v:imagedata r:id="rId108" o:title=""/>
          </v:shape>
          <o:OLEObject Type="Embed" ProgID="Equation.DSMT4" ShapeID="_x0000_i1074" DrawAspect="Content" ObjectID="_1675324082" r:id="rId109"/>
        </w:object>
      </w:r>
      <w:r>
        <w:rPr>
          <w:rFonts w:hint="eastAsia"/>
        </w:rPr>
        <w:t>中任意一个向量都不能用其余向量线性表示</w:t>
      </w:r>
      <w:r>
        <w:t>.</w:t>
      </w:r>
    </w:p>
    <w:p w:rsidR="007103CF" w:rsidRDefault="007103CF" w:rsidP="007103CF"/>
    <w:p w:rsidR="002B1295" w:rsidRDefault="002B1295" w:rsidP="007103CF">
      <w:pPr>
        <w:shd w:val="clear" w:color="auto" w:fill="FFFFFF"/>
        <w:rPr>
          <w:rFonts w:ascii="宋体" w:hAnsi="宋体"/>
        </w:rPr>
      </w:pPr>
    </w:p>
    <w:p w:rsidR="002B1295" w:rsidRDefault="002B1295" w:rsidP="002B1295">
      <w:pPr>
        <w:pStyle w:val="1"/>
      </w:pPr>
      <w:r>
        <w:rPr>
          <w:rFonts w:hint="eastAsia"/>
        </w:rPr>
        <w:t>三、</w:t>
      </w:r>
      <w:r w:rsidR="002F0113">
        <w:rPr>
          <w:rFonts w:hint="eastAsia"/>
        </w:rPr>
        <w:t>计算题</w:t>
      </w:r>
      <w:r>
        <w:rPr>
          <w:rFonts w:hint="eastAsia"/>
        </w:rPr>
        <w:t>（本题满分15分，每小题5分）</w:t>
      </w:r>
    </w:p>
    <w:p w:rsidR="002B1295" w:rsidRDefault="002B1295" w:rsidP="002B1295">
      <w:pPr>
        <w:shd w:val="clear" w:color="auto" w:fill="FFFFFF"/>
        <w:rPr>
          <w:b/>
          <w:bCs/>
        </w:rPr>
      </w:pPr>
    </w:p>
    <w:p w:rsidR="002B1295" w:rsidRDefault="002B1295" w:rsidP="002B1295">
      <w:pPr>
        <w:shd w:val="clear" w:color="auto" w:fill="FFFFFF"/>
        <w:rPr>
          <w:b/>
          <w:bCs/>
        </w:rPr>
      </w:pPr>
    </w:p>
    <w:p w:rsidR="00B964B6" w:rsidRDefault="00B964B6" w:rsidP="00B964B6">
      <w:pPr>
        <w:tabs>
          <w:tab w:val="left" w:pos="1145"/>
        </w:tabs>
        <w:ind w:left="480" w:hangingChars="200" w:hanging="480"/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1</w:t>
      </w:r>
      <w:r w:rsidR="00642BC8">
        <w:rPr>
          <w:rFonts w:hint="eastAsia"/>
        </w:rPr>
        <w:t>)</w:t>
      </w:r>
      <w:r w:rsidR="000B7D5E" w:rsidRPr="00B964B6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第一</w:t>
      </w:r>
      <w:r>
        <w:rPr>
          <w:rStyle w:val="ae"/>
          <w:rFonts w:hint="eastAsia"/>
        </w:rPr>
        <w:t>(2)</w:t>
      </w:r>
      <w:r w:rsidR="000B7D5E" w:rsidRPr="00B964B6">
        <w:rPr>
          <w:rStyle w:val="ae"/>
          <w:rFonts w:hint="eastAsia"/>
        </w:rPr>
        <w:t>题】</w:t>
      </w:r>
      <w:r>
        <w:rPr>
          <w:rFonts w:hint="eastAsia"/>
        </w:rPr>
        <w:t>已知</w:t>
      </w:r>
      <w:r w:rsidRPr="00F405AF">
        <w:rPr>
          <w:position w:val="-10"/>
        </w:rPr>
        <w:object w:dxaOrig="1020" w:dyaOrig="400">
          <v:shape id="_x0000_i1075" type="#_x0000_t75" style="width:51.35pt;height:20.05pt" o:ole="">
            <v:imagedata r:id="rId110" o:title=""/>
          </v:shape>
          <o:OLEObject Type="Embed" ProgID="Equation.DSMT4" ShapeID="_x0000_i1075" DrawAspect="Content" ObjectID="_1675324083" r:id="rId111"/>
        </w:object>
      </w:r>
      <w:r>
        <w:t>,</w:t>
      </w:r>
      <w:r w:rsidRPr="00F405AF">
        <w:rPr>
          <w:position w:val="-10"/>
        </w:rPr>
        <w:object w:dxaOrig="1480" w:dyaOrig="320">
          <v:shape id="_x0000_i1076" type="#_x0000_t75" style="width:73.9pt;height:16.3pt" o:ole="">
            <v:imagedata r:id="rId112" o:title=""/>
          </v:shape>
          <o:OLEObject Type="Embed" ProgID="Equation.DSMT4" ShapeID="_x0000_i1076" DrawAspect="Content" ObjectID="_1675324084" r:id="rId113"/>
        </w:object>
      </w:r>
      <w:r>
        <w:rPr>
          <w:rFonts w:hint="eastAsia"/>
        </w:rPr>
        <w:t>且</w:t>
      </w:r>
      <w:r w:rsidRPr="00F405AF">
        <w:rPr>
          <w:position w:val="-10"/>
        </w:rPr>
        <w:object w:dxaOrig="840" w:dyaOrig="320">
          <v:shape id="_x0000_i1077" type="#_x0000_t75" style="width:41.95pt;height:16.3pt" o:ole="">
            <v:imagedata r:id="rId114" o:title=""/>
          </v:shape>
          <o:OLEObject Type="Embed" ProgID="Equation.DSMT4" ShapeID="_x0000_i1077" DrawAspect="Content" ObjectID="_1675324085" r:id="rId115"/>
        </w:object>
      </w:r>
      <w:r>
        <w:rPr>
          <w:rFonts w:hint="eastAsia"/>
        </w:rPr>
        <w:t>，求</w:t>
      </w:r>
      <w:r w:rsidRPr="00F405AF">
        <w:rPr>
          <w:position w:val="-10"/>
        </w:rPr>
        <w:object w:dxaOrig="499" w:dyaOrig="320">
          <v:shape id="_x0000_i1078" type="#_x0000_t75" style="width:25.05pt;height:16.3pt" o:ole="">
            <v:imagedata r:id="rId116" o:title=""/>
          </v:shape>
          <o:OLEObject Type="Embed" ProgID="Equation.DSMT4" ShapeID="_x0000_i1078" DrawAspect="Content" ObjectID="_1675324086" r:id="rId117"/>
        </w:object>
      </w:r>
      <w:r>
        <w:rPr>
          <w:rFonts w:hint="eastAsia"/>
        </w:rPr>
        <w:t>，并写出它的定义域</w:t>
      </w:r>
      <w:r>
        <w:t>.</w:t>
      </w:r>
    </w:p>
    <w:p w:rsidR="00B964B6" w:rsidRDefault="00B964B6" w:rsidP="002B1295">
      <w:pPr>
        <w:shd w:val="clear" w:color="auto" w:fill="FFFFFF"/>
        <w:rPr>
          <w:rFonts w:ascii="宋体" w:hAnsi="宋体"/>
          <w:bCs/>
        </w:rPr>
      </w:pP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2B1295" w:rsidRDefault="00B964B6" w:rsidP="002B1295">
      <w:pPr>
        <w:shd w:val="clear" w:color="auto" w:fill="FFFFFF"/>
        <w:rPr>
          <w:rFonts w:ascii="宋体" w:hAnsi="宋体"/>
        </w:rPr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2</w:t>
      </w:r>
      <w:r w:rsidRPr="00B964B6">
        <w:rPr>
          <w:rFonts w:hint="eastAsia"/>
        </w:rPr>
        <w:t xml:space="preserve">) </w:t>
      </w:r>
      <w:r w:rsidR="002B1295">
        <w:rPr>
          <w:rFonts w:ascii="宋体" w:hAnsi="宋体" w:hint="eastAsia"/>
        </w:rPr>
        <w:t>已知</w:t>
      </w:r>
      <w:r w:rsidRPr="00B964B6">
        <w:rPr>
          <w:position w:val="-10"/>
        </w:rPr>
        <w:object w:dxaOrig="1160" w:dyaOrig="360">
          <v:shape id="_x0000_i1079" type="#_x0000_t75" style="width:58.25pt;height:18.15pt" o:ole="">
            <v:imagedata r:id="rId118" o:title=""/>
          </v:shape>
          <o:OLEObject Type="Embed" ProgID="Equation.DSMT4" ShapeID="_x0000_i1079" DrawAspect="Content" ObjectID="_1675324087" r:id="rId119"/>
        </w:object>
      </w:r>
      <w:r>
        <w:rPr>
          <w:rFonts w:hint="eastAsia"/>
        </w:rPr>
        <w:t>，求</w:t>
      </w:r>
      <w:r w:rsidRPr="00B964B6">
        <w:rPr>
          <w:position w:val="-12"/>
        </w:rPr>
        <w:object w:dxaOrig="600" w:dyaOrig="360">
          <v:shape id="_x0000_i1080" type="#_x0000_t75" style="width:30.05pt;height:18.15pt" o:ole="">
            <v:imagedata r:id="rId120" o:title=""/>
          </v:shape>
          <o:OLEObject Type="Embed" ProgID="Equation.DSMT4" ShapeID="_x0000_i1080" DrawAspect="Content" ObjectID="_1675324088" r:id="rId121"/>
        </w:object>
      </w:r>
      <w:r>
        <w:rPr>
          <w:rFonts w:hint="eastAsia"/>
        </w:rPr>
        <w:t>及</w:t>
      </w:r>
      <w:r w:rsidRPr="00B964B6">
        <w:rPr>
          <w:position w:val="-12"/>
        </w:rPr>
        <w:object w:dxaOrig="639" w:dyaOrig="360">
          <v:shape id="_x0000_i1081" type="#_x0000_t75" style="width:31.95pt;height:18.15pt" o:ole="">
            <v:imagedata r:id="rId122" o:title=""/>
          </v:shape>
          <o:OLEObject Type="Embed" ProgID="Equation.DSMT4" ShapeID="_x0000_i1081" DrawAspect="Content" ObjectID="_1675324089" r:id="rId123"/>
        </w:object>
      </w:r>
      <w:r>
        <w:rPr>
          <w:rFonts w:hint="eastAsia"/>
        </w:rPr>
        <w:t>．</w:t>
      </w: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2B1295" w:rsidRDefault="00B964B6" w:rsidP="002B1295">
      <w:pPr>
        <w:shd w:val="clear" w:color="auto" w:fill="FFFFFF"/>
        <w:rPr>
          <w:rFonts w:ascii="宋体" w:hAnsi="宋体"/>
        </w:rPr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3</w:t>
      </w:r>
      <w:r w:rsidRPr="00B964B6">
        <w:rPr>
          <w:rFonts w:hint="eastAsia"/>
        </w:rPr>
        <w:t xml:space="preserve">) </w:t>
      </w:r>
      <w:r w:rsidR="002B1295">
        <w:rPr>
          <w:rFonts w:ascii="宋体" w:hAnsi="宋体" w:hint="eastAsia"/>
        </w:rPr>
        <w:t>求微分方程</w:t>
      </w:r>
      <w:r w:rsidR="002B1295" w:rsidRPr="002B1295">
        <w:rPr>
          <w:position w:val="-28"/>
        </w:rPr>
        <w:object w:dxaOrig="1960" w:dyaOrig="660">
          <v:shape id="_x0000_i1082" type="#_x0000_t75" style="width:97.65pt;height:32.55pt" o:ole="">
            <v:imagedata r:id="rId124" o:title=""/>
          </v:shape>
          <o:OLEObject Type="Embed" ProgID="Equation.DSMT4" ShapeID="_x0000_i1082" DrawAspect="Content" ObjectID="_1675324090" r:id="rId125"/>
        </w:object>
      </w:r>
      <w:r w:rsidR="002B1295">
        <w:rPr>
          <w:rFonts w:ascii="宋体" w:hAnsi="宋体" w:hint="eastAsia"/>
          <w:bCs/>
        </w:rPr>
        <w:t>的通解（一般解）。</w:t>
      </w:r>
    </w:p>
    <w:p w:rsidR="00B964B6" w:rsidRDefault="00B964B6" w:rsidP="002B1295">
      <w:pPr>
        <w:shd w:val="clear" w:color="auto" w:fill="FFFFFF"/>
      </w:pPr>
    </w:p>
    <w:p w:rsidR="00B964B6" w:rsidRDefault="00B964B6" w:rsidP="002B1295">
      <w:pPr>
        <w:shd w:val="clear" w:color="auto" w:fill="FFFFFF"/>
      </w:pPr>
    </w:p>
    <w:p w:rsidR="002B1295" w:rsidRDefault="002B1295" w:rsidP="002B1295">
      <w:pPr>
        <w:pStyle w:val="1"/>
      </w:pPr>
      <w:r>
        <w:rPr>
          <w:rFonts w:hint="eastAsia"/>
        </w:rPr>
        <w:t>四、（本题满分12分）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作函数</w:t>
      </w:r>
      <w:r w:rsidRPr="002B1295">
        <w:rPr>
          <w:position w:val="-24"/>
        </w:rPr>
        <w:object w:dxaOrig="1520" w:dyaOrig="620">
          <v:shape id="_x0000_i1083" type="#_x0000_t75" style="width:76.4pt;height:31.3pt" o:ole="">
            <v:imagedata r:id="rId126" o:title=""/>
          </v:shape>
          <o:OLEObject Type="Embed" ProgID="Equation.DSMT4" ShapeID="_x0000_i1083" DrawAspect="Content" ObjectID="_1675324091" r:id="rId127"/>
        </w:object>
      </w:r>
      <w:r w:rsidR="00B4479F">
        <w:rPr>
          <w:rFonts w:ascii="宋体" w:hAnsi="宋体" w:hint="eastAsia"/>
          <w:bCs/>
        </w:rPr>
        <w:t>的图形，并填写下表．</w:t>
      </w:r>
    </w:p>
    <w:tbl>
      <w:tblPr>
        <w:tblStyle w:val="a8"/>
        <w:tblW w:w="0" w:type="auto"/>
        <w:jc w:val="center"/>
        <w:tblLayout w:type="fixed"/>
        <w:tblLook w:val="0000"/>
      </w:tblPr>
      <w:tblGrid>
        <w:gridCol w:w="3457"/>
        <w:gridCol w:w="3203"/>
      </w:tblGrid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单调增区间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单调减区间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极值点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2B1295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lastRenderedPageBreak/>
              <w:t>凹</w:t>
            </w:r>
            <w:r w:rsidRPr="002B1295">
              <w:rPr>
                <w:position w:val="-14"/>
              </w:rPr>
              <w:object w:dxaOrig="440" w:dyaOrig="400">
                <v:shape id="_x0000_i1084" type="#_x0000_t75" style="width:21.9pt;height:20.05pt" o:ole="">
                  <v:imagedata r:id="rId128" o:title=""/>
                </v:shape>
                <o:OLEObject Type="Embed" ProgID="Equation.DSMT4" ShapeID="_x0000_i1084" DrawAspect="Content" ObjectID="_1675324092" r:id="rId129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2B1295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凸</w:t>
            </w:r>
            <w:r w:rsidRPr="002B1295">
              <w:rPr>
                <w:position w:val="-14"/>
              </w:rPr>
              <w:object w:dxaOrig="440" w:dyaOrig="400">
                <v:shape id="_x0000_i1085" type="#_x0000_t75" style="width:21.9pt;height:20.05pt" o:ole="">
                  <v:imagedata r:id="rId130" o:title=""/>
                </v:shape>
                <o:OLEObject Type="Embed" ProgID="Equation.DSMT4" ShapeID="_x0000_i1085" DrawAspect="Content" ObjectID="_1675324093" r:id="rId131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拐点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渐近线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</w:tbl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700121" w:rsidRDefault="00700121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五、（本题满分8分）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将长为</w:t>
      </w:r>
      <w:r w:rsidRPr="002B1295">
        <w:rPr>
          <w:position w:val="-6"/>
        </w:rPr>
        <w:object w:dxaOrig="200" w:dyaOrig="220">
          <v:shape id="_x0000_i1086" type="#_x0000_t75" style="width:10pt;height:10.65pt" o:ole="">
            <v:imagedata r:id="rId132" o:title=""/>
          </v:shape>
          <o:OLEObject Type="Embed" ProgID="Equation.DSMT4" ShapeID="_x0000_i1086" DrawAspect="Content" ObjectID="_1675324094" r:id="rId133"/>
        </w:object>
      </w:r>
      <w:r>
        <w:rPr>
          <w:rFonts w:ascii="宋体" w:hAnsi="宋体" w:hint="eastAsia"/>
          <w:bCs/>
        </w:rPr>
        <w:t>的铁丝切成两段，一段围成正方形，另一段围成圆形。问</w:t>
      </w:r>
      <w:r w:rsidR="009B55AF">
        <w:rPr>
          <w:rFonts w:ascii="宋体" w:hAnsi="宋体" w:hint="eastAsia"/>
          <w:bCs/>
        </w:rPr>
        <w:t>这</w:t>
      </w:r>
      <w:r>
        <w:rPr>
          <w:rFonts w:ascii="宋体" w:hAnsi="宋体" w:hint="eastAsia"/>
          <w:bCs/>
        </w:rPr>
        <w:t>两段铁丝各长为多少时，正方形与圆形的面积之和为最小？</w:t>
      </w:r>
    </w:p>
    <w:p w:rsidR="00700121" w:rsidRDefault="00700121" w:rsidP="00700121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六、（本题满分10分）</w:t>
      </w:r>
      <w:r w:rsidR="000B7D5E" w:rsidRPr="009B55AF">
        <w:rPr>
          <w:rStyle w:val="ae"/>
          <w:rFonts w:hint="eastAsia"/>
        </w:rPr>
        <w:t>【同试卷一第五题】</w:t>
      </w:r>
    </w:p>
    <w:p w:rsidR="009B55AF" w:rsidRDefault="009B55AF" w:rsidP="009B55AF">
      <w:r>
        <w:rPr>
          <w:rFonts w:hint="eastAsia"/>
        </w:rPr>
        <w:t>设函数</w:t>
      </w:r>
      <w:r w:rsidRPr="00CC2997">
        <w:rPr>
          <w:position w:val="-10"/>
        </w:rPr>
        <w:object w:dxaOrig="900" w:dyaOrig="320">
          <v:shape id="_x0000_i1087" type="#_x0000_t75" style="width:45.1pt;height:16.3pt" o:ole="">
            <v:imagedata r:id="rId134" o:title=""/>
          </v:shape>
          <o:OLEObject Type="Embed" ProgID="Equation.DSMT4" ShapeID="_x0000_i1087" DrawAspect="Content" ObjectID="_1675324095" r:id="rId135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088" type="#_x0000_t75" style="width:92.65pt;height:18.15pt" o:ole="">
            <v:imagedata r:id="rId136" o:title=""/>
          </v:shape>
          <o:OLEObject Type="Embed" ProgID="Equation.DSMT4" ShapeID="_x0000_i1088" DrawAspect="Content" ObjectID="_1675324096" r:id="rId137"/>
        </w:object>
      </w:r>
      <w:r>
        <w:rPr>
          <w:rFonts w:hint="eastAsia"/>
        </w:rPr>
        <w:t>，且其图形在点</w:t>
      </w:r>
      <w:r w:rsidRPr="00CC2997">
        <w:rPr>
          <w:position w:val="-10"/>
        </w:rPr>
        <w:object w:dxaOrig="540" w:dyaOrig="320">
          <v:shape id="_x0000_i1089" type="#_x0000_t75" style="width:26.9pt;height:16.3pt" o:ole="">
            <v:imagedata r:id="rId138" o:title=""/>
          </v:shape>
          <o:OLEObject Type="Embed" ProgID="Equation.DSMT4" ShapeID="_x0000_i1089" DrawAspect="Content" ObjectID="_1675324097" r:id="rId139"/>
        </w:object>
      </w:r>
      <w:r>
        <w:rPr>
          <w:rFonts w:hint="eastAsia"/>
        </w:rPr>
        <w:t>处的切线与曲线</w:t>
      </w:r>
      <w:r w:rsidR="00F80086" w:rsidRPr="00CC2997">
        <w:rPr>
          <w:position w:val="-10"/>
        </w:rPr>
        <w:object w:dxaOrig="1359" w:dyaOrig="360">
          <v:shape id="_x0000_i1090" type="#_x0000_t75" style="width:68.25pt;height:18.15pt" o:ole="">
            <v:imagedata r:id="rId140" o:title=""/>
          </v:shape>
          <o:OLEObject Type="Embed" ProgID="Equation.DSMT4" ShapeID="_x0000_i1090" DrawAspect="Content" ObjectID="_1675324098" r:id="rId141"/>
        </w:object>
      </w:r>
      <w:r>
        <w:rPr>
          <w:rFonts w:hint="eastAsia"/>
        </w:rPr>
        <w:t>在该点的切线重合，求函数</w:t>
      </w:r>
      <w:r w:rsidRPr="00CC2997">
        <w:rPr>
          <w:position w:val="-10"/>
        </w:rPr>
        <w:object w:dxaOrig="900" w:dyaOrig="320">
          <v:shape id="_x0000_i1091" type="#_x0000_t75" style="width:45.1pt;height:16.3pt" o:ole="">
            <v:imagedata r:id="rId134" o:title=""/>
          </v:shape>
          <o:OLEObject Type="Embed" ProgID="Equation.DSMT4" ShapeID="_x0000_i1091" DrawAspect="Content" ObjectID="_1675324099" r:id="rId142"/>
        </w:object>
      </w:r>
      <w:r>
        <w:rPr>
          <w:rFonts w:hint="eastAsia"/>
        </w:rPr>
        <w:t>．</w:t>
      </w:r>
    </w:p>
    <w:p w:rsidR="009B55AF" w:rsidRDefault="009B55AF" w:rsidP="009B55AF"/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七、（本题满分6分）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设</w:t>
      </w:r>
      <w:r w:rsidR="003913B0" w:rsidRPr="003913B0">
        <w:rPr>
          <w:position w:val="-4"/>
        </w:rPr>
        <w:object w:dxaOrig="680" w:dyaOrig="260">
          <v:shape id="_x0000_i1092" type="#_x0000_t75" style="width:33.8pt;height:13.15pt" o:ole="">
            <v:imagedata r:id="rId143" o:title=""/>
          </v:shape>
          <o:OLEObject Type="Embed" ProgID="Equation.DSMT4" ShapeID="_x0000_i1092" DrawAspect="Content" ObjectID="_1675324100" r:id="rId144"/>
        </w:object>
      </w:r>
      <w:r w:rsidR="003913B0">
        <w:rPr>
          <w:rFonts w:hint="eastAsia"/>
        </w:rPr>
        <w:t>，求</w:t>
      </w:r>
      <w:r w:rsidR="003913B0" w:rsidRPr="003913B0">
        <w:rPr>
          <w:position w:val="-18"/>
        </w:rPr>
        <w:object w:dxaOrig="1320" w:dyaOrig="520">
          <v:shape id="_x0000_i1093" type="#_x0000_t75" style="width:66.35pt;height:25.65pt" o:ole="">
            <v:imagedata r:id="rId145" o:title=""/>
          </v:shape>
          <o:OLEObject Type="Embed" ProgID="Equation.DSMT4" ShapeID="_x0000_i1093" DrawAspect="Content" ObjectID="_1675324101" r:id="rId146"/>
        </w:object>
      </w:r>
      <w:r w:rsidR="003913B0">
        <w:rPr>
          <w:rFonts w:hint="eastAsia"/>
        </w:rPr>
        <w:t>．</w:t>
      </w:r>
    </w:p>
    <w:p w:rsidR="00700121" w:rsidRDefault="00700121" w:rsidP="00700121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八、（本题满分6分）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5AAF" w:rsidRPr="00F35AAF">
        <w:rPr>
          <w:rFonts w:ascii="宋体" w:hAnsi="宋体"/>
          <w:bCs/>
          <w:position w:val="-10"/>
        </w:rPr>
        <w:object w:dxaOrig="540" w:dyaOrig="320">
          <v:shape id="_x0000_i1094" type="#_x0000_t75" style="width:26.9pt;height:16.3pt" o:ole="">
            <v:imagedata r:id="rId147" o:title=""/>
          </v:shape>
          <o:OLEObject Type="Embed" ProgID="Equation.DSMT4" ShapeID="_x0000_i1094" DrawAspect="Content" ObjectID="_1675324102" r:id="rId148"/>
        </w:object>
      </w:r>
      <w:r w:rsidR="00C0676A">
        <w:rPr>
          <w:rFonts w:hint="eastAsia"/>
        </w:rPr>
        <w:t>在</w:t>
      </w:r>
      <w:r w:rsidR="00F35AAF" w:rsidRPr="00F35AAF">
        <w:rPr>
          <w:position w:val="-10"/>
        </w:rPr>
        <w:object w:dxaOrig="999" w:dyaOrig="320">
          <v:shape id="_x0000_i1095" type="#_x0000_t75" style="width:50.1pt;height:16.3pt" o:ole="">
            <v:imagedata r:id="rId149" o:title=""/>
          </v:shape>
          <o:OLEObject Type="Embed" ProgID="Equation.DSMT4" ShapeID="_x0000_i1095" DrawAspect="Content" ObjectID="_1675324103" r:id="rId150"/>
        </w:object>
      </w:r>
      <w:r>
        <w:rPr>
          <w:rFonts w:ascii="宋体" w:hAnsi="宋体" w:hint="eastAsia"/>
          <w:bCs/>
        </w:rPr>
        <w:t>上有连续导数，且</w:t>
      </w:r>
      <w:r w:rsidR="00C0676A" w:rsidRPr="002B1295">
        <w:rPr>
          <w:position w:val="-14"/>
        </w:rPr>
        <w:object w:dxaOrig="1400" w:dyaOrig="400">
          <v:shape id="_x0000_i1096" type="#_x0000_t75" style="width:70.1pt;height:20.05pt" o:ole="">
            <v:imagedata r:id="rId151" o:title=""/>
          </v:shape>
          <o:OLEObject Type="Embed" ProgID="Equation.DSMT4" ShapeID="_x0000_i1096" DrawAspect="Content" ObjectID="_1675324104" r:id="rId152"/>
        </w:object>
      </w:r>
      <w:r w:rsidR="00C0676A">
        <w:rPr>
          <w:rFonts w:hint="eastAsia"/>
        </w:rPr>
        <w:t>．</w:t>
      </w:r>
    </w:p>
    <w:p w:rsidR="002B1295" w:rsidRDefault="00C0676A" w:rsidP="002B1295">
      <w:pPr>
        <w:shd w:val="clear" w:color="auto" w:fill="FFFFFF"/>
        <w:rPr>
          <w:rFonts w:ascii="宋体" w:hAnsi="宋体"/>
          <w:bCs/>
        </w:rPr>
      </w:pPr>
      <w:r w:rsidRPr="00C0676A">
        <w:rPr>
          <w:rFonts w:hint="eastAsia"/>
        </w:rPr>
        <w:t xml:space="preserve">(1) </w:t>
      </w:r>
      <w:r w:rsidR="002B1295">
        <w:rPr>
          <w:rFonts w:ascii="宋体" w:hAnsi="宋体" w:hint="eastAsia"/>
          <w:bCs/>
        </w:rPr>
        <w:t>求</w:t>
      </w:r>
      <w:r w:rsidR="00F35AAF" w:rsidRPr="002B1295">
        <w:rPr>
          <w:position w:val="-24"/>
        </w:rPr>
        <w:object w:dxaOrig="3240" w:dyaOrig="620">
          <v:shape id="_x0000_i1097" type="#_x0000_t75" style="width:161.55pt;height:31.3pt" o:ole="">
            <v:imagedata r:id="rId153" o:title=""/>
          </v:shape>
          <o:OLEObject Type="Embed" ProgID="Equation.DSMT4" ShapeID="_x0000_i1097" DrawAspect="Content" ObjectID="_1675324105" r:id="rId154"/>
        </w:object>
      </w:r>
      <w:r>
        <w:rPr>
          <w:rFonts w:hint="eastAsia"/>
        </w:rPr>
        <w:t>.</w:t>
      </w:r>
    </w:p>
    <w:p w:rsidR="00D133EF" w:rsidRPr="00CF3880" w:rsidRDefault="00C0676A" w:rsidP="00CF3880">
      <w:pPr>
        <w:shd w:val="clear" w:color="auto" w:fill="FFFFFF"/>
        <w:rPr>
          <w:rFonts w:ascii="宋体" w:hAnsi="宋体"/>
          <w:bCs/>
        </w:rPr>
      </w:pPr>
      <w:r w:rsidRPr="00C0676A">
        <w:rPr>
          <w:rFonts w:hint="eastAsia"/>
        </w:rPr>
        <w:t xml:space="preserve">(2) </w:t>
      </w:r>
      <w:r w:rsidR="002B1295">
        <w:rPr>
          <w:rFonts w:ascii="宋体" w:hAnsi="宋体" w:hint="eastAsia"/>
          <w:bCs/>
        </w:rPr>
        <w:t>证明</w:t>
      </w:r>
      <w:r w:rsidR="00F80086" w:rsidRPr="002B1295">
        <w:rPr>
          <w:position w:val="-28"/>
        </w:rPr>
        <w:object w:dxaOrig="2860" w:dyaOrig="680">
          <v:shape id="_x0000_i1098" type="#_x0000_t75" style="width:142.75pt;height:33.8pt" o:ole="">
            <v:imagedata r:id="rId155" o:title=""/>
          </v:shape>
          <o:OLEObject Type="Embed" ProgID="Equation.DSMT4" ShapeID="_x0000_i1098" DrawAspect="Content" ObjectID="_1675324106" r:id="rId156"/>
        </w:object>
      </w:r>
      <w:r>
        <w:rPr>
          <w:rFonts w:hint="eastAsia"/>
        </w:rPr>
        <w:t>(</w:t>
      </w:r>
      <w:r w:rsidRPr="00C0676A">
        <w:rPr>
          <w:position w:val="-6"/>
        </w:rPr>
        <w:object w:dxaOrig="540" w:dyaOrig="279">
          <v:shape id="_x0000_i1099" type="#_x0000_t75" style="width:26.9pt;height:13.75pt" o:ole="">
            <v:imagedata r:id="rId157" o:title=""/>
          </v:shape>
          <o:OLEObject Type="Embed" ProgID="Equation.DSMT4" ShapeID="_x0000_i1099" DrawAspect="Content" ObjectID="_1675324107" r:id="rId158"/>
        </w:object>
      </w:r>
      <w:r>
        <w:rPr>
          <w:rFonts w:hint="eastAsia"/>
        </w:rPr>
        <w:t>).</w:t>
      </w:r>
    </w:p>
    <w:p w:rsidR="00611CBA" w:rsidRDefault="00611CBA" w:rsidP="00611CBA"/>
    <w:p w:rsidR="00611CBA" w:rsidRPr="00CA00AF" w:rsidRDefault="00611CBA" w:rsidP="00611CBA"/>
    <w:sectPr w:rsidR="00611CBA" w:rsidRPr="00CA00AF" w:rsidSect="00223006">
      <w:headerReference w:type="even" r:id="rId159"/>
      <w:footerReference w:type="even" r:id="rId160"/>
      <w:footerReference w:type="default" r:id="rId161"/>
      <w:headerReference w:type="first" r:id="rId16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64C4" w:rsidRDefault="003264C4">
      <w:r>
        <w:separator/>
      </w:r>
    </w:p>
  </w:endnote>
  <w:endnote w:type="continuationSeparator" w:id="0">
    <w:p w:rsidR="003264C4" w:rsidRDefault="003264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00121" w:rsidRDefault="00B95830" w:rsidP="00D80857">
        <w:pPr>
          <w:pStyle w:val="a4"/>
          <w:ind w:right="360" w:firstLine="360"/>
        </w:pPr>
        <w:r w:rsidRPr="00B9583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00121" w:rsidRDefault="00B95830">
                    <w:pPr>
                      <w:jc w:val="center"/>
                      <w:rPr>
                        <w:color w:val="5B9BD5" w:themeColor="accent1"/>
                      </w:rPr>
                    </w:pPr>
                    <w:r w:rsidRPr="00B95830">
                      <w:fldChar w:fldCharType="begin"/>
                    </w:r>
                    <w:r w:rsidR="00700121">
                      <w:instrText>PAGE    \* MERGEFORMAT</w:instrText>
                    </w:r>
                    <w:r w:rsidRPr="00B95830">
                      <w:fldChar w:fldCharType="separate"/>
                    </w:r>
                    <w:r w:rsidR="0070012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Pr="003C7E48" w:rsidRDefault="0070012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CA71BF" w:rsidRPr="00CA71BF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64C4" w:rsidRDefault="003264C4">
      <w:r>
        <w:separator/>
      </w:r>
    </w:p>
  </w:footnote>
  <w:footnote w:type="continuationSeparator" w:id="0">
    <w:p w:rsidR="003264C4" w:rsidRDefault="003264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Pr="006E3539" w:rsidRDefault="0070012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Default="00B9583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25pt;height:11.25pt" o:bullet="t">
        <v:imagedata r:id="rId1" o:title="msoA"/>
      </v:shape>
    </w:pict>
  </w:numPicBullet>
  <w:numPicBullet w:numPicBulletId="1">
    <w:pict>
      <v:shape id="_x0000_i1057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38FB"/>
    <w:rsid w:val="00073E98"/>
    <w:rsid w:val="00077CFF"/>
    <w:rsid w:val="00092FB9"/>
    <w:rsid w:val="000977C3"/>
    <w:rsid w:val="000A777C"/>
    <w:rsid w:val="000B1535"/>
    <w:rsid w:val="000B59AC"/>
    <w:rsid w:val="000B7D5E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25B7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047"/>
    <w:rsid w:val="00251355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95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113"/>
    <w:rsid w:val="00300AB8"/>
    <w:rsid w:val="00300CDB"/>
    <w:rsid w:val="00305B24"/>
    <w:rsid w:val="00313DA5"/>
    <w:rsid w:val="003175E7"/>
    <w:rsid w:val="003264C4"/>
    <w:rsid w:val="0032739C"/>
    <w:rsid w:val="00330B11"/>
    <w:rsid w:val="0034304D"/>
    <w:rsid w:val="003648D1"/>
    <w:rsid w:val="00371455"/>
    <w:rsid w:val="003743A3"/>
    <w:rsid w:val="00377BFF"/>
    <w:rsid w:val="00380B73"/>
    <w:rsid w:val="00385AA9"/>
    <w:rsid w:val="00386B32"/>
    <w:rsid w:val="003913B0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A26"/>
    <w:rsid w:val="005F2F2F"/>
    <w:rsid w:val="005F45FD"/>
    <w:rsid w:val="00600195"/>
    <w:rsid w:val="00600ADA"/>
    <w:rsid w:val="00602055"/>
    <w:rsid w:val="00604318"/>
    <w:rsid w:val="006058B2"/>
    <w:rsid w:val="00607032"/>
    <w:rsid w:val="00611CBA"/>
    <w:rsid w:val="00620CAD"/>
    <w:rsid w:val="00621CB0"/>
    <w:rsid w:val="0062364E"/>
    <w:rsid w:val="00627699"/>
    <w:rsid w:val="006330A9"/>
    <w:rsid w:val="006354D6"/>
    <w:rsid w:val="0063705B"/>
    <w:rsid w:val="00642979"/>
    <w:rsid w:val="00642B51"/>
    <w:rsid w:val="00642BC8"/>
    <w:rsid w:val="00643BE8"/>
    <w:rsid w:val="0066003F"/>
    <w:rsid w:val="00663097"/>
    <w:rsid w:val="00663ED2"/>
    <w:rsid w:val="00671438"/>
    <w:rsid w:val="00675CB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121"/>
    <w:rsid w:val="007007CF"/>
    <w:rsid w:val="00701007"/>
    <w:rsid w:val="0071010E"/>
    <w:rsid w:val="007103CF"/>
    <w:rsid w:val="0071425C"/>
    <w:rsid w:val="00715C43"/>
    <w:rsid w:val="00716BE2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6377"/>
    <w:rsid w:val="00751408"/>
    <w:rsid w:val="007650D4"/>
    <w:rsid w:val="00775264"/>
    <w:rsid w:val="00776FFA"/>
    <w:rsid w:val="007812A1"/>
    <w:rsid w:val="007814A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511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644E"/>
    <w:rsid w:val="008E575B"/>
    <w:rsid w:val="008F29E3"/>
    <w:rsid w:val="008F367C"/>
    <w:rsid w:val="008F7E27"/>
    <w:rsid w:val="00904810"/>
    <w:rsid w:val="0091267B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3CB2"/>
    <w:rsid w:val="009A1B8B"/>
    <w:rsid w:val="009A30E3"/>
    <w:rsid w:val="009A3CED"/>
    <w:rsid w:val="009B2AAD"/>
    <w:rsid w:val="009B55AF"/>
    <w:rsid w:val="009B6415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350"/>
    <w:rsid w:val="00A3094C"/>
    <w:rsid w:val="00A51D94"/>
    <w:rsid w:val="00A5482C"/>
    <w:rsid w:val="00A567F3"/>
    <w:rsid w:val="00A6039A"/>
    <w:rsid w:val="00A66074"/>
    <w:rsid w:val="00A71A99"/>
    <w:rsid w:val="00A751C8"/>
    <w:rsid w:val="00A96DA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21AF"/>
    <w:rsid w:val="00AE114B"/>
    <w:rsid w:val="00AE4BA9"/>
    <w:rsid w:val="00AE7C7B"/>
    <w:rsid w:val="00AF0947"/>
    <w:rsid w:val="00AF0BCA"/>
    <w:rsid w:val="00AF21D6"/>
    <w:rsid w:val="00AF3D50"/>
    <w:rsid w:val="00AF6941"/>
    <w:rsid w:val="00AF6F30"/>
    <w:rsid w:val="00B01255"/>
    <w:rsid w:val="00B120CD"/>
    <w:rsid w:val="00B123D0"/>
    <w:rsid w:val="00B136E3"/>
    <w:rsid w:val="00B26BCF"/>
    <w:rsid w:val="00B31EBE"/>
    <w:rsid w:val="00B32012"/>
    <w:rsid w:val="00B35149"/>
    <w:rsid w:val="00B37E50"/>
    <w:rsid w:val="00B40820"/>
    <w:rsid w:val="00B4208B"/>
    <w:rsid w:val="00B4479F"/>
    <w:rsid w:val="00B478DA"/>
    <w:rsid w:val="00B50D26"/>
    <w:rsid w:val="00B5180D"/>
    <w:rsid w:val="00B53608"/>
    <w:rsid w:val="00B617AB"/>
    <w:rsid w:val="00B64DB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5830"/>
    <w:rsid w:val="00B964B6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676A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71BF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3880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14A8"/>
    <w:rsid w:val="00DB6F7F"/>
    <w:rsid w:val="00DC2139"/>
    <w:rsid w:val="00DD4BEC"/>
    <w:rsid w:val="00DF2278"/>
    <w:rsid w:val="00E03B9D"/>
    <w:rsid w:val="00E10D88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388F"/>
    <w:rsid w:val="00E64DA9"/>
    <w:rsid w:val="00E71436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1FD"/>
    <w:rsid w:val="00F313EB"/>
    <w:rsid w:val="00F315DF"/>
    <w:rsid w:val="00F34BEA"/>
    <w:rsid w:val="00F35AAF"/>
    <w:rsid w:val="00F36B90"/>
    <w:rsid w:val="00F41964"/>
    <w:rsid w:val="00F41CC8"/>
    <w:rsid w:val="00F47EA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0086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F388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F388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38" Type="http://schemas.openxmlformats.org/officeDocument/2006/relationships/image" Target="media/image67.wmf"/><Relationship Id="rId154" Type="http://schemas.openxmlformats.org/officeDocument/2006/relationships/oleObject" Target="embeddings/oleObject74.bin"/><Relationship Id="rId159" Type="http://schemas.openxmlformats.org/officeDocument/2006/relationships/header" Target="header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2.wmf"/><Relationship Id="rId144" Type="http://schemas.openxmlformats.org/officeDocument/2006/relationships/oleObject" Target="embeddings/oleObject69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160" Type="http://schemas.openxmlformats.org/officeDocument/2006/relationships/footer" Target="footer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55" Type="http://schemas.openxmlformats.org/officeDocument/2006/relationships/image" Target="media/image75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image" Target="media/image70.wmf"/><Relationship Id="rId16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oleObject" Target="embeddings/oleObject7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3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8.bin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image" Target="media/image7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FE2305-29FC-423E-BA2A-0D1CEA700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</Pages>
  <Words>449</Words>
  <Characters>2563</Characters>
  <Application>Microsoft Office Word</Application>
  <DocSecurity>0</DocSecurity>
  <Lines>21</Lines>
  <Paragraphs>6</Paragraphs>
  <ScaleCrop>false</ScaleCrop>
  <Company>微软中国</Company>
  <LinksUpToDate>false</LinksUpToDate>
  <CharactersWithSpaces>3006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2021-02-20T02:14:00Z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