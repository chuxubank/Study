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02D4D" w:rsidRDefault="0061320A" w:rsidP="00A02D4D">
      <w:pPr>
        <w:pStyle w:val="af"/>
      </w:pPr>
      <w:hyperlink r:id="rId8" w:history="1">
        <w:r w:rsidR="007233A9" w:rsidRPr="00A02D4D">
          <w:rPr>
            <w:rStyle w:val="a7"/>
            <w:rFonts w:hint="eastAsia"/>
            <w:color w:val="002060"/>
          </w:rPr>
          <w:t>1988</w:t>
        </w:r>
        <w:r w:rsidR="00CA00AF" w:rsidRPr="00A02D4D">
          <w:rPr>
            <w:rStyle w:val="a7"/>
            <w:rFonts w:hint="eastAsia"/>
            <w:color w:val="002060"/>
          </w:rPr>
          <w:t>年全国硕士研究生入学统一考试数学试</w:t>
        </w:r>
        <w:r w:rsidR="0010417E" w:rsidRPr="00A02D4D">
          <w:rPr>
            <w:rStyle w:val="a7"/>
            <w:rFonts w:hint="eastAsia"/>
            <w:color w:val="002060"/>
          </w:rPr>
          <w:t>卷</w:t>
        </w:r>
        <w:r w:rsidR="006D1D90" w:rsidRPr="00A02D4D">
          <w:rPr>
            <w:rStyle w:val="a7"/>
            <w:rFonts w:hint="eastAsia"/>
            <w:color w:val="002060"/>
          </w:rPr>
          <w:t>二</w:t>
        </w:r>
      </w:hyperlink>
    </w:p>
    <w:p w:rsidR="0055345C" w:rsidRPr="007233A9" w:rsidRDefault="0055345C" w:rsidP="0055345C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一、</w:t>
      </w:r>
      <w:r w:rsidR="00B141B1">
        <w:rPr>
          <w:rFonts w:hint="eastAsia"/>
        </w:rPr>
        <w:t>计算题</w:t>
      </w:r>
      <w:r>
        <w:rPr>
          <w:rFonts w:hint="eastAsia"/>
        </w:rPr>
        <w:t>（本题满分15分，每小题5分）</w:t>
      </w:r>
      <w:r w:rsidR="00C046D3" w:rsidRPr="00C046D3">
        <w:rPr>
          <w:rStyle w:val="ae"/>
          <w:rFonts w:hint="eastAsia"/>
        </w:rPr>
        <w:t>【同试卷一第一题】</w:t>
      </w:r>
    </w:p>
    <w:p w:rsidR="0010417E" w:rsidRDefault="0010417E" w:rsidP="0010417E"/>
    <w:p w:rsidR="00A02D4D" w:rsidRDefault="00A02D4D" w:rsidP="0010417E"/>
    <w:p w:rsidR="0010417E" w:rsidRDefault="0010417E" w:rsidP="0010417E">
      <w:r>
        <w:rPr>
          <w:rFonts w:hint="eastAsia"/>
        </w:rPr>
        <w:t xml:space="preserve">(1) </w:t>
      </w:r>
      <w:r>
        <w:rPr>
          <w:rFonts w:hint="eastAsia"/>
        </w:rPr>
        <w:t>求幂级数</w:t>
      </w:r>
      <w:bookmarkStart w:id="0" w:name="MTBlankEqn"/>
      <w:r w:rsidRPr="0010417E">
        <w:rPr>
          <w:position w:val="-28"/>
        </w:rPr>
        <w:object w:dxaOrig="1100" w:dyaOrig="700">
          <v:shape id="_x0000_i1025" type="#_x0000_t75" style="width:54.7pt;height:35.15pt" o:ole="">
            <v:imagedata r:id="rId9" o:title=""/>
          </v:shape>
          <o:OLEObject Type="Embed" ProgID="Equation.DSMT4" ShapeID="_x0000_i1025" DrawAspect="Content" ObjectID="_1668004636" r:id="rId10"/>
        </w:object>
      </w:r>
      <w:bookmarkEnd w:id="0"/>
      <w:r>
        <w:rPr>
          <w:rFonts w:hint="eastAsia"/>
        </w:rPr>
        <w:t>的收敛域</w:t>
      </w:r>
      <w:r>
        <w:t>.</w:t>
      </w:r>
    </w:p>
    <w:p w:rsidR="003C5155" w:rsidRPr="00A02D4D" w:rsidRDefault="003C5155" w:rsidP="0010417E"/>
    <w:p w:rsidR="0010417E" w:rsidRDefault="0010417E" w:rsidP="0010417E"/>
    <w:p w:rsidR="0010417E" w:rsidRDefault="0010417E" w:rsidP="0010417E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已知</w:t>
      </w:r>
      <w:r w:rsidR="004D70C7" w:rsidRPr="004D70C7">
        <w:rPr>
          <w:position w:val="-10"/>
        </w:rPr>
        <w:object w:dxaOrig="1020" w:dyaOrig="400">
          <v:shape id="_x0000_i1026" type="#_x0000_t75" style="width:51.25pt;height:20.15pt" o:ole="">
            <v:imagedata r:id="rId11" o:title=""/>
          </v:shape>
          <o:OLEObject Type="Embed" ProgID="Equation.DSMT4" ShapeID="_x0000_i1026" DrawAspect="Content" ObjectID="_1668004637" r:id="rId12"/>
        </w:object>
      </w:r>
      <w:r>
        <w:t>,</w:t>
      </w:r>
      <w:r w:rsidR="004D70C7" w:rsidRPr="004D70C7">
        <w:rPr>
          <w:position w:val="-10"/>
        </w:rPr>
        <w:object w:dxaOrig="1480" w:dyaOrig="320">
          <v:shape id="_x0000_i1027" type="#_x0000_t75" style="width:73.75pt;height:16.15pt" o:ole="">
            <v:imagedata r:id="rId13" o:title=""/>
          </v:shape>
          <o:OLEObject Type="Embed" ProgID="Equation.DSMT4" ShapeID="_x0000_i1027" DrawAspect="Content" ObjectID="_1668004638" r:id="rId14"/>
        </w:object>
      </w:r>
      <w:r>
        <w:rPr>
          <w:rFonts w:hint="eastAsia"/>
        </w:rPr>
        <w:t>且</w:t>
      </w:r>
      <w:r w:rsidR="004D70C7" w:rsidRPr="004D70C7">
        <w:rPr>
          <w:position w:val="-10"/>
        </w:rPr>
        <w:object w:dxaOrig="840" w:dyaOrig="320">
          <v:shape id="_x0000_i1028" type="#_x0000_t75" style="width:42.05pt;height:16.15pt" o:ole="">
            <v:imagedata r:id="rId15" o:title=""/>
          </v:shape>
          <o:OLEObject Type="Embed" ProgID="Equation.DSMT4" ShapeID="_x0000_i1028" DrawAspect="Content" ObjectID="_1668004639" r:id="rId16"/>
        </w:object>
      </w:r>
      <w:r>
        <w:rPr>
          <w:rFonts w:hint="eastAsia"/>
        </w:rPr>
        <w:t>，求</w:t>
      </w:r>
      <w:r w:rsidR="004D70C7" w:rsidRPr="004D70C7">
        <w:rPr>
          <w:position w:val="-10"/>
        </w:rPr>
        <w:object w:dxaOrig="499" w:dyaOrig="320">
          <v:shape id="_x0000_i1029" type="#_x0000_t75" style="width:24.75pt;height:16.15pt" o:ole="">
            <v:imagedata r:id="rId17" o:title=""/>
          </v:shape>
          <o:OLEObject Type="Embed" ProgID="Equation.DSMT4" ShapeID="_x0000_i1029" DrawAspect="Content" ObjectID="_1668004640" r:id="rId18"/>
        </w:object>
      </w:r>
      <w:r>
        <w:rPr>
          <w:rFonts w:hint="eastAsia"/>
        </w:rPr>
        <w:t>，并写出它的定义域</w:t>
      </w:r>
      <w:r>
        <w:t>.</w:t>
      </w:r>
    </w:p>
    <w:p w:rsidR="003C5155" w:rsidRDefault="003C5155" w:rsidP="003C5155"/>
    <w:p w:rsidR="0010417E" w:rsidRDefault="0010417E" w:rsidP="0010417E">
      <w:pPr>
        <w:tabs>
          <w:tab w:val="left" w:pos="1145"/>
        </w:tabs>
      </w:pPr>
    </w:p>
    <w:p w:rsidR="00E83BEE" w:rsidRDefault="0010417E" w:rsidP="0010417E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E83BEE" w:rsidRPr="00E83BEE">
        <w:rPr>
          <w:position w:val="-6"/>
        </w:rPr>
        <w:object w:dxaOrig="220" w:dyaOrig="279">
          <v:shape id="_x0000_i1030" type="#_x0000_t75" style="width:10.95pt;height:13.8pt" o:ole="">
            <v:imagedata r:id="rId19" o:title=""/>
          </v:shape>
          <o:OLEObject Type="Embed" ProgID="Equation.DSMT4" ShapeID="_x0000_i1030" DrawAspect="Content" ObjectID="_1668004641" r:id="rId20"/>
        </w:object>
      </w:r>
      <w:r>
        <w:rPr>
          <w:rFonts w:hint="eastAsia"/>
        </w:rPr>
        <w:t>为曲面</w:t>
      </w:r>
      <w:r w:rsidR="00E83BEE" w:rsidRPr="00E83BEE">
        <w:rPr>
          <w:position w:val="-10"/>
        </w:rPr>
        <w:object w:dxaOrig="1540" w:dyaOrig="360">
          <v:shape id="_x0000_i1031" type="#_x0000_t75" style="width:77.2pt;height:17.85pt" o:ole="">
            <v:imagedata r:id="rId21" o:title=""/>
          </v:shape>
          <o:OLEObject Type="Embed" ProgID="Equation.DSMT4" ShapeID="_x0000_i1031" DrawAspect="Content" ObjectID="_1668004642" r:id="rId22"/>
        </w:object>
      </w:r>
      <w:r>
        <w:rPr>
          <w:rFonts w:hint="eastAsia"/>
        </w:rPr>
        <w:t>的外侧，计算曲面积分</w:t>
      </w:r>
    </w:p>
    <w:p w:rsidR="0010417E" w:rsidRDefault="0010417E" w:rsidP="00E83BEE">
      <w:pPr>
        <w:tabs>
          <w:tab w:val="left" w:pos="1145"/>
        </w:tabs>
        <w:jc w:val="center"/>
      </w:pPr>
      <w:r w:rsidRPr="0010417E">
        <w:rPr>
          <w:position w:val="-18"/>
        </w:rPr>
        <w:object w:dxaOrig="3240" w:dyaOrig="460">
          <v:shape id="_x0000_i1032" type="#_x0000_t75" style="width:161.85pt;height:23.05pt" o:ole="">
            <v:imagedata r:id="rId23" o:title=""/>
          </v:shape>
          <o:OLEObject Type="Embed" ProgID="Equation.DSMT4" ShapeID="_x0000_i1032" DrawAspect="Content" ObjectID="_1668004643" r:id="rId24"/>
        </w:object>
      </w:r>
      <w:r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二、填空题（本题满分12分，每小题3分）</w:t>
      </w:r>
      <w:r w:rsidR="00C046D3" w:rsidRPr="00C046D3">
        <w:rPr>
          <w:rStyle w:val="ae"/>
          <w:rFonts w:hint="eastAsia"/>
        </w:rPr>
        <w:t>【同试卷一第</w:t>
      </w:r>
      <w:r w:rsidR="00C046D3">
        <w:rPr>
          <w:rStyle w:val="ae"/>
          <w:rFonts w:hint="eastAsia"/>
        </w:rPr>
        <w:t>二</w:t>
      </w:r>
      <w:r w:rsidR="00C046D3" w:rsidRPr="00C046D3">
        <w:rPr>
          <w:rStyle w:val="ae"/>
          <w:rFonts w:hint="eastAsia"/>
        </w:rPr>
        <w:t>题】</w:t>
      </w:r>
    </w:p>
    <w:p w:rsidR="0010417E" w:rsidRDefault="0010417E" w:rsidP="0010417E"/>
    <w:p w:rsidR="0010417E" w:rsidRDefault="0010417E" w:rsidP="0010417E"/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(1) </w:t>
      </w:r>
      <w:r w:rsidR="0010417E">
        <w:rPr>
          <w:rFonts w:hint="eastAsia"/>
        </w:rPr>
        <w:t>若</w:t>
      </w:r>
      <w:r w:rsidRPr="00E83BEE">
        <w:rPr>
          <w:position w:val="-28"/>
        </w:rPr>
        <w:object w:dxaOrig="2120" w:dyaOrig="740">
          <v:shape id="_x0000_i1033" type="#_x0000_t75" style="width:106pt;height:36.85pt" o:ole="">
            <v:imagedata r:id="rId25" o:title=""/>
          </v:shape>
          <o:OLEObject Type="Embed" ProgID="Equation.DSMT4" ShapeID="_x0000_i1033" DrawAspect="Content" ObjectID="_1668004644" r:id="rId26"/>
        </w:object>
      </w:r>
      <w:r w:rsidR="0010417E">
        <w:rPr>
          <w:rFonts w:hint="eastAsia"/>
        </w:rPr>
        <w:t>，则</w:t>
      </w:r>
      <w:r w:rsidRPr="0010417E">
        <w:rPr>
          <w:position w:val="-10"/>
        </w:rPr>
        <w:object w:dxaOrig="720" w:dyaOrig="320">
          <v:shape id="_x0000_i1034" type="#_x0000_t75" style="width:36.3pt;height:16.15pt" o:ole="">
            <v:imagedata r:id="rId27" o:title=""/>
          </v:shape>
          <o:OLEObject Type="Embed" ProgID="Equation.DSMT4" ShapeID="_x0000_i1034" DrawAspect="Content" ObjectID="_1668004645" r:id="rId28"/>
        </w:object>
      </w:r>
      <w:r w:rsidR="0010417E">
        <w:rPr>
          <w:rFonts w:hint="eastAsia"/>
          <w:u w:val="single"/>
        </w:rPr>
        <w:t xml:space="preserve">     </w:t>
      </w:r>
      <w:r w:rsidR="0010417E"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E83BEE">
      <w:pPr>
        <w:tabs>
          <w:tab w:val="left" w:pos="1145"/>
        </w:tabs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35" type="#_x0000_t75" style="width:27.05pt;height:16.15pt" o:ole="">
            <v:imagedata r:id="rId29" o:title=""/>
          </v:shape>
          <o:OLEObject Type="Embed" ProgID="Equation.DSMT4" ShapeID="_x0000_i1035" DrawAspect="Content" ObjectID="_1668004646" r:id="rId30"/>
        </w:object>
      </w:r>
      <w:r w:rsidR="0010417E">
        <w:rPr>
          <w:rFonts w:hint="eastAsia"/>
        </w:rPr>
        <w:t>是周期为</w:t>
      </w:r>
      <w:r w:rsidRPr="00E83BEE">
        <w:rPr>
          <w:position w:val="-4"/>
        </w:rPr>
        <w:object w:dxaOrig="180" w:dyaOrig="260">
          <v:shape id="_x0000_i1036" type="#_x0000_t75" style="width:9.2pt;height:13.25pt" o:ole="">
            <v:imagedata r:id="rId31" o:title=""/>
          </v:shape>
          <o:OLEObject Type="Embed" ProgID="Equation.DSMT4" ShapeID="_x0000_i1036" DrawAspect="Content" ObjectID="_1668004647" r:id="rId32"/>
        </w:object>
      </w:r>
      <w:r w:rsidR="0010417E">
        <w:rPr>
          <w:rFonts w:hint="eastAsia"/>
        </w:rPr>
        <w:t>的周期函数，它在区间</w:t>
      </w:r>
      <w:r w:rsidRPr="00E83BEE">
        <w:rPr>
          <w:position w:val="-10"/>
        </w:rPr>
        <w:object w:dxaOrig="680" w:dyaOrig="320">
          <v:shape id="_x0000_i1037" type="#_x0000_t75" style="width:34pt;height:16.15pt" o:ole="">
            <v:imagedata r:id="rId33" o:title=""/>
          </v:shape>
          <o:OLEObject Type="Embed" ProgID="Equation.DSMT4" ShapeID="_x0000_i1037" DrawAspect="Content" ObjectID="_1668004648" r:id="rId34"/>
        </w:object>
      </w:r>
      <w:r w:rsidR="0010417E">
        <w:rPr>
          <w:rFonts w:hint="eastAsia"/>
        </w:rPr>
        <w:t>上的定义为</w:t>
      </w:r>
    </w:p>
    <w:p w:rsidR="0010417E" w:rsidRDefault="003952DA" w:rsidP="00E83BEE">
      <w:pPr>
        <w:jc w:val="center"/>
      </w:pPr>
      <w:r w:rsidRPr="0010417E">
        <w:rPr>
          <w:position w:val="-32"/>
        </w:rPr>
        <w:object w:dxaOrig="2280" w:dyaOrig="760">
          <v:shape id="_x0000_i1094" type="#_x0000_t75" style="width:114.05pt;height:38pt" o:ole="">
            <v:imagedata r:id="rId35" o:title=""/>
          </v:shape>
          <o:OLEObject Type="Embed" ProgID="Equation.DSMT4" ShapeID="_x0000_i1094" DrawAspect="Content" ObjectID="_1668004649" r:id="rId36"/>
        </w:object>
      </w:r>
    </w:p>
    <w:p w:rsidR="0010417E" w:rsidRDefault="0010417E" w:rsidP="00E83BEE">
      <w:pPr>
        <w:ind w:firstLineChars="200" w:firstLine="480"/>
        <w:jc w:val="left"/>
      </w:pPr>
      <w:r>
        <w:rPr>
          <w:rFonts w:hint="eastAsia"/>
        </w:rPr>
        <w:t>则</w:t>
      </w:r>
      <w:r w:rsidR="00E83BEE" w:rsidRPr="00E83BEE">
        <w:rPr>
          <w:position w:val="-10"/>
        </w:rPr>
        <w:object w:dxaOrig="540" w:dyaOrig="320">
          <v:shape id="_x0000_i1038" type="#_x0000_t75" style="width:27.05pt;height:16.15pt" o:ole="">
            <v:imagedata r:id="rId29" o:title=""/>
          </v:shape>
          <o:OLEObject Type="Embed" ProgID="Equation.DSMT4" ShapeID="_x0000_i1038" DrawAspect="Content" ObjectID="_1668004650" r:id="rId37"/>
        </w:object>
      </w:r>
      <w:r w:rsidR="00E83BEE">
        <w:rPr>
          <w:rFonts w:hint="eastAsia"/>
        </w:rPr>
        <w:t>的傅里</w:t>
      </w:r>
      <w:r>
        <w:rPr>
          <w:rFonts w:hint="eastAsia"/>
        </w:rPr>
        <w:t>叶（</w:t>
      </w:r>
      <w:r>
        <w:t>Fourier</w:t>
      </w:r>
      <w:r>
        <w:rPr>
          <w:rFonts w:hint="eastAsia"/>
        </w:rPr>
        <w:t>）级数在</w:t>
      </w:r>
      <w:r w:rsidR="003952DA" w:rsidRPr="00E83BEE">
        <w:rPr>
          <w:position w:val="-4"/>
        </w:rPr>
        <w:object w:dxaOrig="540" w:dyaOrig="260">
          <v:shape id="_x0000_i1093" type="#_x0000_t75" style="width:27.05pt;height:13.25pt" o:ole="">
            <v:imagedata r:id="rId38" o:title=""/>
          </v:shape>
          <o:OLEObject Type="Embed" ProgID="Equation.DSMT4" ShapeID="_x0000_i1093" DrawAspect="Content" ObjectID="_1668004651" r:id="rId39"/>
        </w:object>
      </w:r>
      <w:r>
        <w:rPr>
          <w:rFonts w:hint="eastAsia"/>
        </w:rPr>
        <w:t>处收敛于</w:t>
      </w:r>
      <w:r>
        <w:rPr>
          <w:rFonts w:hint="eastAsia"/>
          <w:u w:val="single"/>
        </w:rPr>
        <w:t xml:space="preserve">     </w:t>
      </w:r>
      <w:r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E83BEE" w:rsidRDefault="00E83BEE" w:rsidP="00E83BEE">
      <w:pPr>
        <w:tabs>
          <w:tab w:val="left" w:pos="1145"/>
        </w:tabs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</w:t>
      </w:r>
      <w:r w:rsidRPr="00E83BEE">
        <w:rPr>
          <w:position w:val="-10"/>
        </w:rPr>
        <w:object w:dxaOrig="540" w:dyaOrig="320">
          <v:shape id="_x0000_i1039" type="#_x0000_t75" style="width:27.05pt;height:16.15pt" o:ole="">
            <v:imagedata r:id="rId29" o:title=""/>
          </v:shape>
          <o:OLEObject Type="Embed" ProgID="Equation.DSMT4" ShapeID="_x0000_i1039" DrawAspect="Content" ObjectID="_1668004652" r:id="rId40"/>
        </w:object>
      </w:r>
      <w:r w:rsidR="0010417E">
        <w:rPr>
          <w:rFonts w:hint="eastAsia"/>
        </w:rPr>
        <w:t>是连续函数，且</w:t>
      </w:r>
      <w:r w:rsidR="0010417E" w:rsidRPr="0010417E">
        <w:rPr>
          <w:position w:val="-18"/>
        </w:rPr>
        <w:object w:dxaOrig="1540" w:dyaOrig="560">
          <v:shape id="_x0000_i1040" type="#_x0000_t75" style="width:77.2pt;height:28.2pt" o:ole="">
            <v:imagedata r:id="rId41" o:title=""/>
          </v:shape>
          <o:OLEObject Type="Embed" ProgID="Equation.DSMT4" ShapeID="_x0000_i1040" DrawAspect="Content" ObjectID="_1668004653" r:id="rId42"/>
        </w:object>
      </w:r>
      <w:r w:rsidR="0010417E">
        <w:rPr>
          <w:rFonts w:hint="eastAsia"/>
        </w:rPr>
        <w:t>，则</w:t>
      </w:r>
      <w:r w:rsidRPr="00E83BEE">
        <w:rPr>
          <w:position w:val="-10"/>
        </w:rPr>
        <w:object w:dxaOrig="700" w:dyaOrig="320">
          <v:shape id="_x0000_i1041" type="#_x0000_t75" style="width:35.15pt;height:16.15pt" o:ole="">
            <v:imagedata r:id="rId43" o:title=""/>
          </v:shape>
          <o:OLEObject Type="Embed" ProgID="Equation.DSMT4" ShapeID="_x0000_i1041" DrawAspect="Content" ObjectID="_1668004654" r:id="rId44"/>
        </w:object>
      </w:r>
      <w:r w:rsidR="0010417E">
        <w:rPr>
          <w:u w:val="single"/>
        </w:rPr>
        <w:t xml:space="preserve">      </w:t>
      </w:r>
      <w:r w:rsidR="0010417E">
        <w:t>.</w:t>
      </w:r>
    </w:p>
    <w:p w:rsidR="003C5155" w:rsidRDefault="003C5155" w:rsidP="003C5155"/>
    <w:p w:rsidR="00E83BEE" w:rsidRDefault="00E83BEE" w:rsidP="00E83BEE">
      <w:pPr>
        <w:tabs>
          <w:tab w:val="left" w:pos="1145"/>
        </w:tabs>
      </w:pPr>
    </w:p>
    <w:p w:rsidR="0010417E" w:rsidRDefault="00E83BEE" w:rsidP="00A26490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(4) </w:t>
      </w:r>
      <w:r w:rsidR="0010417E">
        <w:rPr>
          <w:rFonts w:hint="eastAsia"/>
        </w:rPr>
        <w:t>设</w:t>
      </w:r>
      <w:r w:rsidR="003952DA" w:rsidRPr="00E83BEE">
        <w:rPr>
          <w:position w:val="-4"/>
        </w:rPr>
        <w:object w:dxaOrig="520" w:dyaOrig="260">
          <v:shape id="_x0000_i1095" type="#_x0000_t75" style="width:25.9pt;height:13.25pt" o:ole="">
            <v:imagedata r:id="rId45" o:title=""/>
          </v:shape>
          <o:OLEObject Type="Embed" ProgID="Equation.DSMT4" ShapeID="_x0000_i1095" DrawAspect="Content" ObjectID="_1668004655" r:id="rId46"/>
        </w:object>
      </w:r>
      <w:r w:rsidR="0010417E">
        <w:rPr>
          <w:rFonts w:hint="eastAsia"/>
        </w:rPr>
        <w:t>矩阵</w:t>
      </w:r>
      <w:r w:rsidR="003952DA" w:rsidRPr="00E83BEE">
        <w:rPr>
          <w:position w:val="-12"/>
        </w:rPr>
        <w:object w:dxaOrig="1660" w:dyaOrig="360">
          <v:shape id="_x0000_i1096" type="#_x0000_t75" style="width:82.95pt;height:17.85pt" o:ole="">
            <v:imagedata r:id="rId47" o:title=""/>
          </v:shape>
          <o:OLEObject Type="Embed" ProgID="Equation.DSMT4" ShapeID="_x0000_i1096" DrawAspect="Content" ObjectID="_1668004656" r:id="rId48"/>
        </w:object>
      </w:r>
      <w:r w:rsidR="0010417E">
        <w:rPr>
          <w:rFonts w:hint="eastAsia"/>
        </w:rPr>
        <w:t>，</w:t>
      </w:r>
      <w:r w:rsidR="003952DA" w:rsidRPr="00BC5D3A">
        <w:rPr>
          <w:position w:val="-12"/>
        </w:rPr>
        <w:object w:dxaOrig="1660" w:dyaOrig="360">
          <v:shape id="_x0000_i1097" type="#_x0000_t75" style="width:82.95pt;height:17.85pt" o:ole="">
            <v:imagedata r:id="rId49" o:title=""/>
          </v:shape>
          <o:OLEObject Type="Embed" ProgID="Equation.DSMT4" ShapeID="_x0000_i1097" DrawAspect="Content" ObjectID="_1668004657" r:id="rId50"/>
        </w:object>
      </w:r>
      <w:r w:rsidR="0010417E">
        <w:rPr>
          <w:rFonts w:hint="eastAsia"/>
        </w:rPr>
        <w:t>，其中</w:t>
      </w:r>
      <w:r w:rsidR="003952DA" w:rsidRPr="00BC5D3A">
        <w:rPr>
          <w:position w:val="-6"/>
        </w:rPr>
        <w:object w:dxaOrig="240" w:dyaOrig="220">
          <v:shape id="_x0000_i1098" type="#_x0000_t75" style="width:12.1pt;height:10.95pt" o:ole="">
            <v:imagedata r:id="rId51" o:title=""/>
          </v:shape>
          <o:OLEObject Type="Embed" ProgID="Equation.DSMT4" ShapeID="_x0000_i1098" DrawAspect="Content" ObjectID="_1668004658" r:id="rId52"/>
        </w:object>
      </w:r>
      <w:r w:rsidR="00BC5D3A">
        <w:rPr>
          <w:rFonts w:hint="eastAsia"/>
        </w:rPr>
        <w:t xml:space="preserve">, </w:t>
      </w:r>
      <w:r w:rsidR="003952DA" w:rsidRPr="00BC5D3A">
        <w:rPr>
          <w:position w:val="-10"/>
        </w:rPr>
        <w:object w:dxaOrig="240" w:dyaOrig="320">
          <v:shape id="_x0000_i1099" type="#_x0000_t75" style="width:12.1pt;height:16.15pt" o:ole="">
            <v:imagedata r:id="rId53" o:title=""/>
          </v:shape>
          <o:OLEObject Type="Embed" ProgID="Equation.DSMT4" ShapeID="_x0000_i1099" DrawAspect="Content" ObjectID="_1668004659" r:id="rId54"/>
        </w:object>
      </w:r>
      <w:r w:rsidR="00BC5D3A">
        <w:rPr>
          <w:rFonts w:hint="eastAsia"/>
        </w:rPr>
        <w:t xml:space="preserve">, </w:t>
      </w:r>
      <w:r w:rsidR="003952DA" w:rsidRPr="00BC5D3A">
        <w:rPr>
          <w:position w:val="-12"/>
        </w:rPr>
        <w:object w:dxaOrig="260" w:dyaOrig="360">
          <v:shape id="_x0000_i1100" type="#_x0000_t75" style="width:13.25pt;height:17.85pt" o:ole="">
            <v:imagedata r:id="rId55" o:title=""/>
          </v:shape>
          <o:OLEObject Type="Embed" ProgID="Equation.DSMT4" ShapeID="_x0000_i1100" DrawAspect="Content" ObjectID="_1668004660" r:id="rId56"/>
        </w:object>
      </w:r>
      <w:r w:rsidR="00BC5D3A">
        <w:rPr>
          <w:rFonts w:hint="eastAsia"/>
        </w:rPr>
        <w:t xml:space="preserve">, </w:t>
      </w:r>
      <w:r w:rsidR="003952DA" w:rsidRPr="00BC5D3A">
        <w:rPr>
          <w:position w:val="-12"/>
        </w:rPr>
        <w:object w:dxaOrig="260" w:dyaOrig="360">
          <v:shape id="_x0000_i1101" type="#_x0000_t75" style="width:13.25pt;height:17.85pt" o:ole="">
            <v:imagedata r:id="rId57" o:title=""/>
          </v:shape>
          <o:OLEObject Type="Embed" ProgID="Equation.DSMT4" ShapeID="_x0000_i1101" DrawAspect="Content" ObjectID="_1668004661" r:id="rId58"/>
        </w:object>
      </w:r>
      <w:r w:rsidR="00BC5D3A">
        <w:rPr>
          <w:rFonts w:hint="eastAsia"/>
        </w:rPr>
        <w:t xml:space="preserve">, </w:t>
      </w:r>
      <w:r w:rsidR="003952DA" w:rsidRPr="00BC5D3A">
        <w:rPr>
          <w:position w:val="-12"/>
        </w:rPr>
        <w:object w:dxaOrig="279" w:dyaOrig="360">
          <v:shape id="_x0000_i1102" type="#_x0000_t75" style="width:13.8pt;height:17.85pt" o:ole="">
            <v:imagedata r:id="rId59" o:title=""/>
          </v:shape>
          <o:OLEObject Type="Embed" ProgID="Equation.DSMT4" ShapeID="_x0000_i1102" DrawAspect="Content" ObjectID="_1668004662" r:id="rId60"/>
        </w:object>
      </w:r>
      <w:r w:rsidR="0010417E">
        <w:rPr>
          <w:rFonts w:hint="eastAsia"/>
        </w:rPr>
        <w:t>均为</w:t>
      </w:r>
      <w:r w:rsidR="00BC5D3A" w:rsidRPr="00BC5D3A">
        <w:rPr>
          <w:position w:val="-4"/>
        </w:rPr>
        <w:object w:dxaOrig="200" w:dyaOrig="260">
          <v:shape id="_x0000_i1042" type="#_x0000_t75" style="width:9.8pt;height:13.25pt" o:ole="">
            <v:imagedata r:id="rId61" o:title=""/>
          </v:shape>
          <o:OLEObject Type="Embed" ProgID="Equation.DSMT4" ShapeID="_x0000_i1042" DrawAspect="Content" ObjectID="_1668004663" r:id="rId62"/>
        </w:object>
      </w:r>
      <w:r w:rsidR="00BC5D3A">
        <w:rPr>
          <w:rFonts w:hint="eastAsia"/>
        </w:rPr>
        <w:t>维列</w:t>
      </w:r>
      <w:r w:rsidR="0010417E">
        <w:rPr>
          <w:rFonts w:hint="eastAsia"/>
        </w:rPr>
        <w:t>向量，且已知行列式</w:t>
      </w:r>
      <w:r w:rsidR="003952DA" w:rsidRPr="00BC5D3A">
        <w:rPr>
          <w:position w:val="-10"/>
        </w:rPr>
        <w:object w:dxaOrig="700" w:dyaOrig="320">
          <v:shape id="_x0000_i1103" type="#_x0000_t75" style="width:35.15pt;height:16.15pt" o:ole="">
            <v:imagedata r:id="rId63" o:title=""/>
          </v:shape>
          <o:OLEObject Type="Embed" ProgID="Equation.DSMT4" ShapeID="_x0000_i1103" DrawAspect="Content" ObjectID="_1668004664" r:id="rId64"/>
        </w:object>
      </w:r>
      <w:r w:rsidR="0010417E">
        <w:rPr>
          <w:rFonts w:hint="eastAsia"/>
        </w:rPr>
        <w:t>，</w:t>
      </w:r>
      <w:r w:rsidR="003952DA" w:rsidRPr="00BC5D3A">
        <w:rPr>
          <w:position w:val="-10"/>
        </w:rPr>
        <w:object w:dxaOrig="680" w:dyaOrig="320">
          <v:shape id="_x0000_i1104" type="#_x0000_t75" style="width:34pt;height:16.15pt" o:ole="">
            <v:imagedata r:id="rId65" o:title=""/>
          </v:shape>
          <o:OLEObject Type="Embed" ProgID="Equation.DSMT4" ShapeID="_x0000_i1104" DrawAspect="Content" ObjectID="_1668004665" r:id="rId66"/>
        </w:object>
      </w:r>
      <w:r w:rsidR="0010417E">
        <w:rPr>
          <w:rFonts w:hint="eastAsia"/>
        </w:rPr>
        <w:t>，则行列式</w:t>
      </w:r>
      <w:r w:rsidR="003952DA" w:rsidRPr="00BC5D3A">
        <w:rPr>
          <w:position w:val="-10"/>
        </w:rPr>
        <w:object w:dxaOrig="900" w:dyaOrig="320">
          <v:shape id="_x0000_i1105" type="#_x0000_t75" style="width:44.95pt;height:16.15pt" o:ole="">
            <v:imagedata r:id="rId67" o:title=""/>
          </v:shape>
          <o:OLEObject Type="Embed" ProgID="Equation.DSMT4" ShapeID="_x0000_i1105" DrawAspect="Content" ObjectID="_1668004666" r:id="rId68"/>
        </w:object>
      </w:r>
      <w:r w:rsidR="0010417E">
        <w:rPr>
          <w:rFonts w:hint="eastAsia"/>
          <w:u w:val="single"/>
        </w:rPr>
        <w:t xml:space="preserve">        </w:t>
      </w:r>
      <w:r w:rsidR="0010417E">
        <w:rPr>
          <w:u w:val="single"/>
        </w:rPr>
        <w:t>.</w:t>
      </w:r>
    </w:p>
    <w:p w:rsidR="003C5155" w:rsidRDefault="003C5155" w:rsidP="003C5155"/>
    <w:p w:rsidR="0010417E" w:rsidRDefault="0010417E" w:rsidP="00BC5D3A"/>
    <w:p w:rsidR="0010417E" w:rsidRDefault="0010417E" w:rsidP="00BC5D3A">
      <w:pPr>
        <w:pStyle w:val="1"/>
      </w:pPr>
      <w:r>
        <w:rPr>
          <w:rFonts w:hint="eastAsia"/>
        </w:rPr>
        <w:t>三、选择题（本题满分15分，每小题3分）</w:t>
      </w:r>
      <w:r w:rsidR="00C046D3" w:rsidRPr="00C046D3">
        <w:rPr>
          <w:rStyle w:val="ae"/>
          <w:rFonts w:hint="eastAsia"/>
        </w:rPr>
        <w:t>【同试卷一第</w:t>
      </w:r>
      <w:r w:rsidR="00C046D3">
        <w:rPr>
          <w:rStyle w:val="ae"/>
          <w:rFonts w:hint="eastAsia"/>
        </w:rPr>
        <w:t>三</w:t>
      </w:r>
      <w:r w:rsidR="00C046D3" w:rsidRPr="00C046D3">
        <w:rPr>
          <w:rStyle w:val="ae"/>
          <w:rFonts w:hint="eastAsia"/>
        </w:rPr>
        <w:t>题】</w:t>
      </w:r>
    </w:p>
    <w:p w:rsidR="0010417E" w:rsidRDefault="0010417E" w:rsidP="00BC5D3A"/>
    <w:p w:rsidR="0010417E" w:rsidRDefault="0010417E" w:rsidP="00BC5D3A"/>
    <w:p w:rsidR="0010417E" w:rsidRDefault="00C54061" w:rsidP="00C54061">
      <w:pPr>
        <w:tabs>
          <w:tab w:val="left" w:pos="1145"/>
        </w:tabs>
        <w:ind w:left="480" w:hangingChars="200" w:hanging="480"/>
      </w:pPr>
      <w:r>
        <w:rPr>
          <w:rFonts w:hint="eastAsia"/>
        </w:rPr>
        <w:lastRenderedPageBreak/>
        <w:t xml:space="preserve">(1) </w:t>
      </w:r>
      <w:r w:rsidR="0010417E">
        <w:rPr>
          <w:rFonts w:hint="eastAsia"/>
        </w:rPr>
        <w:t>若函数</w:t>
      </w:r>
      <w:r w:rsidRPr="00C54061">
        <w:rPr>
          <w:position w:val="-10"/>
        </w:rPr>
        <w:object w:dxaOrig="920" w:dyaOrig="320">
          <v:shape id="_x0000_i1043" type="#_x0000_t75" style="width:46.1pt;height:16.15pt" o:ole="">
            <v:imagedata r:id="rId69" o:title=""/>
          </v:shape>
          <o:OLEObject Type="Embed" ProgID="Equation.DSMT4" ShapeID="_x0000_i1043" DrawAspect="Content" ObjectID="_1668004667" r:id="rId70"/>
        </w:object>
      </w:r>
      <w:r>
        <w:rPr>
          <w:rFonts w:hint="eastAsia"/>
        </w:rPr>
        <w:t>可导，且</w:t>
      </w:r>
      <w:r w:rsidR="0010417E">
        <w:rPr>
          <w:rFonts w:hint="eastAsia"/>
        </w:rPr>
        <w:t>有</w:t>
      </w:r>
      <w:r w:rsidR="0010417E" w:rsidRPr="0010417E">
        <w:rPr>
          <w:position w:val="-24"/>
        </w:rPr>
        <w:object w:dxaOrig="1040" w:dyaOrig="620">
          <v:shape id="_x0000_i1044" type="#_x0000_t75" style="width:51.85pt;height:31.1pt" o:ole="">
            <v:imagedata r:id="rId71" o:title=""/>
          </v:shape>
          <o:OLEObject Type="Embed" ProgID="Equation.DSMT4" ShapeID="_x0000_i1044" DrawAspect="Content" ObjectID="_1668004668" r:id="rId72"/>
        </w:object>
      </w:r>
      <w:r w:rsidR="0010417E">
        <w:rPr>
          <w:rFonts w:hint="eastAsia"/>
        </w:rPr>
        <w:t>，则当</w:t>
      </w:r>
      <w:r w:rsidR="003952DA" w:rsidRPr="00C54061">
        <w:rPr>
          <w:position w:val="-6"/>
        </w:rPr>
        <w:object w:dxaOrig="780" w:dyaOrig="279">
          <v:shape id="_x0000_i1106" type="#_x0000_t75" style="width:39.15pt;height:13.8pt" o:ole="">
            <v:imagedata r:id="rId73" o:title=""/>
          </v:shape>
          <o:OLEObject Type="Embed" ProgID="Equation.DSMT4" ShapeID="_x0000_i1106" DrawAspect="Content" ObjectID="_1668004669" r:id="rId74"/>
        </w:object>
      </w:r>
      <w:r w:rsidR="0010417E">
        <w:rPr>
          <w:rFonts w:hint="eastAsia"/>
        </w:rPr>
        <w:t>时，该函数在</w:t>
      </w:r>
      <w:r w:rsidR="003952DA" w:rsidRPr="00C54061">
        <w:rPr>
          <w:position w:val="-12"/>
        </w:rPr>
        <w:object w:dxaOrig="620" w:dyaOrig="360">
          <v:shape id="_x0000_i1107" type="#_x0000_t75" style="width:31.1pt;height:17.85pt" o:ole="">
            <v:imagedata r:id="rId75" o:title=""/>
          </v:shape>
          <o:OLEObject Type="Embed" ProgID="Equation.DSMT4" ShapeID="_x0000_i1107" DrawAspect="Content" ObjectID="_1668004670" r:id="rId76"/>
        </w:object>
      </w:r>
      <w:r w:rsidR="0010417E">
        <w:rPr>
          <w:rFonts w:hint="eastAsia"/>
        </w:rPr>
        <w:t>处的微分</w:t>
      </w:r>
      <w:r w:rsidR="003952DA" w:rsidRPr="00C54061">
        <w:rPr>
          <w:position w:val="-10"/>
        </w:rPr>
        <w:object w:dxaOrig="320" w:dyaOrig="320">
          <v:shape id="_x0000_i1108" type="#_x0000_t75" style="width:16.15pt;height:16.15pt" o:ole="">
            <v:imagedata r:id="rId77" o:title=""/>
          </v:shape>
          <o:OLEObject Type="Embed" ProgID="Equation.DSMT4" ShapeID="_x0000_i1108" DrawAspect="Content" ObjectID="_1668004671" r:id="rId78"/>
        </w:object>
      </w:r>
      <w:r w:rsidR="0010417E">
        <w:rPr>
          <w:rFonts w:hint="eastAsia"/>
        </w:rPr>
        <w:t>是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与</w:t>
      </w:r>
      <w:r w:rsidR="003952DA" w:rsidRPr="00C54061">
        <w:rPr>
          <w:position w:val="-4"/>
        </w:rPr>
        <w:object w:dxaOrig="340" w:dyaOrig="260">
          <v:shape id="_x0000_i1109" type="#_x0000_t75" style="width:17.3pt;height:13.25pt" o:ole="">
            <v:imagedata r:id="rId79" o:title=""/>
          </v:shape>
          <o:OLEObject Type="Embed" ProgID="Equation.DSMT4" ShapeID="_x0000_i1109" DrawAspect="Content" ObjectID="_1668004672" r:id="rId80"/>
        </w:object>
      </w:r>
      <w:r w:rsidR="0010417E">
        <w:rPr>
          <w:rFonts w:hint="eastAsia"/>
        </w:rPr>
        <w:t>等价的无穷小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>
        <w:rPr>
          <w:rFonts w:hint="eastAsia"/>
        </w:rPr>
        <w:t>与</w:t>
      </w:r>
      <w:r w:rsidR="003952DA" w:rsidRPr="00C54061">
        <w:rPr>
          <w:position w:val="-4"/>
        </w:rPr>
        <w:object w:dxaOrig="340" w:dyaOrig="260">
          <v:shape id="_x0000_i1111" type="#_x0000_t75" style="width:17.3pt;height:13.25pt" o:ole="">
            <v:imagedata r:id="rId81" o:title=""/>
          </v:shape>
          <o:OLEObject Type="Embed" ProgID="Equation.DSMT4" ShapeID="_x0000_i1111" DrawAspect="Content" ObjectID="_1668004673" r:id="rId82"/>
        </w:object>
      </w:r>
      <w:r w:rsidR="0010417E">
        <w:rPr>
          <w:rFonts w:hint="eastAsia"/>
        </w:rPr>
        <w:t>同阶的无穷小</w:t>
      </w:r>
      <w:r w:rsidR="0010417E">
        <w:t>.</w:t>
      </w:r>
    </w:p>
    <w:p w:rsidR="0010417E" w:rsidRDefault="00C54061" w:rsidP="00C54061">
      <w:pPr>
        <w:ind w:leftChars="200" w:left="480"/>
      </w:pPr>
      <w:r>
        <w:rPr>
          <w:rFonts w:hint="eastAsia"/>
        </w:rPr>
        <w:t xml:space="preserve">(C) </w:t>
      </w:r>
      <w:r w:rsidR="0010417E">
        <w:rPr>
          <w:rFonts w:hint="eastAsia"/>
        </w:rPr>
        <w:t>比</w:t>
      </w:r>
      <w:r w:rsidR="003952DA" w:rsidRPr="00C54061">
        <w:rPr>
          <w:position w:val="-4"/>
        </w:rPr>
        <w:object w:dxaOrig="340" w:dyaOrig="260">
          <v:shape id="_x0000_i1110" type="#_x0000_t75" style="width:17.3pt;height:13.25pt" o:ole="">
            <v:imagedata r:id="rId83" o:title=""/>
          </v:shape>
          <o:OLEObject Type="Embed" ProgID="Equation.DSMT4" ShapeID="_x0000_i1110" DrawAspect="Content" ObjectID="_1668004674" r:id="rId84"/>
        </w:object>
      </w:r>
      <w:r w:rsidR="0010417E">
        <w:rPr>
          <w:rFonts w:hint="eastAsia"/>
        </w:rPr>
        <w:t>低阶的无穷小</w:t>
      </w:r>
      <w:r>
        <w:t xml:space="preserve">.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>
        <w:rPr>
          <w:rFonts w:hint="eastAsia"/>
        </w:rPr>
        <w:t>比</w:t>
      </w:r>
      <w:r w:rsidR="003952DA" w:rsidRPr="00C54061">
        <w:rPr>
          <w:position w:val="-4"/>
        </w:rPr>
        <w:object w:dxaOrig="340" w:dyaOrig="260">
          <v:shape id="_x0000_i1112" type="#_x0000_t75" style="width:17.3pt;height:13.25pt" o:ole="">
            <v:imagedata r:id="rId85" o:title=""/>
          </v:shape>
          <o:OLEObject Type="Embed" ProgID="Equation.DSMT4" ShapeID="_x0000_i1112" DrawAspect="Content" ObjectID="_1668004675" r:id="rId86"/>
        </w:object>
      </w:r>
      <w:r w:rsidR="0010417E">
        <w:rPr>
          <w:rFonts w:hint="eastAsia"/>
        </w:rPr>
        <w:t>高阶的无穷小</w:t>
      </w:r>
      <w:r>
        <w:t xml:space="preserve">. </w:t>
      </w:r>
    </w:p>
    <w:p w:rsidR="003C5155" w:rsidRDefault="003C5155" w:rsidP="003C5155"/>
    <w:p w:rsidR="00C54061" w:rsidRDefault="00C54061" w:rsidP="0010417E"/>
    <w:p w:rsidR="0010417E" w:rsidRDefault="00C54061" w:rsidP="009B1E44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 w:rsidR="0010417E">
        <w:rPr>
          <w:rFonts w:hint="eastAsia"/>
        </w:rPr>
        <w:t>设</w:t>
      </w:r>
      <w:r w:rsidR="009B1E44" w:rsidRPr="00C54061">
        <w:rPr>
          <w:position w:val="-10"/>
        </w:rPr>
        <w:object w:dxaOrig="920" w:dyaOrig="320">
          <v:shape id="_x0000_i1045" type="#_x0000_t75" style="width:46.1pt;height:16.15pt" o:ole="">
            <v:imagedata r:id="rId69" o:title=""/>
          </v:shape>
          <o:OLEObject Type="Embed" ProgID="Equation.DSMT4" ShapeID="_x0000_i1045" DrawAspect="Content" ObjectID="_1668004676" r:id="rId87"/>
        </w:object>
      </w:r>
      <w:r w:rsidR="0010417E">
        <w:rPr>
          <w:rFonts w:hint="eastAsia"/>
        </w:rPr>
        <w:t>是方程</w:t>
      </w:r>
      <w:r w:rsidR="0010417E" w:rsidRPr="0010417E">
        <w:rPr>
          <w:position w:val="-10"/>
        </w:rPr>
        <w:object w:dxaOrig="1680" w:dyaOrig="320">
          <v:shape id="_x0000_i1046" type="#_x0000_t75" style="width:84.1pt;height:16.15pt" o:ole="">
            <v:imagedata r:id="rId88" o:title=""/>
          </v:shape>
          <o:OLEObject Type="Embed" ProgID="Equation.DSMT4" ShapeID="_x0000_i1046" DrawAspect="Content" ObjectID="_1668004677" r:id="rId89"/>
        </w:object>
      </w:r>
      <w:r w:rsidR="0010417E">
        <w:rPr>
          <w:rFonts w:hint="eastAsia"/>
        </w:rPr>
        <w:t>的一个解，若</w:t>
      </w:r>
      <w:r w:rsidR="003952DA" w:rsidRPr="009B1E44">
        <w:rPr>
          <w:position w:val="-12"/>
        </w:rPr>
        <w:object w:dxaOrig="960" w:dyaOrig="360">
          <v:shape id="_x0000_i1113" type="#_x0000_t75" style="width:47.8pt;height:17.85pt" o:ole="">
            <v:imagedata r:id="rId90" o:title=""/>
          </v:shape>
          <o:OLEObject Type="Embed" ProgID="Equation.DSMT4" ShapeID="_x0000_i1113" DrawAspect="Content" ObjectID="_1668004678" r:id="rId91"/>
        </w:object>
      </w:r>
      <w:r w:rsidR="0010417E">
        <w:rPr>
          <w:rFonts w:hint="eastAsia"/>
        </w:rPr>
        <w:t>，且</w:t>
      </w:r>
      <w:r w:rsidR="0010417E" w:rsidRPr="0010417E">
        <w:rPr>
          <w:position w:val="-12"/>
        </w:rPr>
        <w:object w:dxaOrig="1020" w:dyaOrig="360">
          <v:shape id="_x0000_i1047" type="#_x0000_t75" style="width:51.25pt;height:17.85pt" o:ole="">
            <v:imagedata r:id="rId92" o:title=""/>
          </v:shape>
          <o:OLEObject Type="Embed" ProgID="Equation.DSMT4" ShapeID="_x0000_i1047" DrawAspect="Content" ObjectID="_1668004679" r:id="rId93"/>
        </w:object>
      </w:r>
      <w:r w:rsidR="0010417E">
        <w:rPr>
          <w:rFonts w:hint="eastAsia"/>
        </w:rPr>
        <w:t>，则函数</w:t>
      </w:r>
      <w:r w:rsidR="009B1E44" w:rsidRPr="00E83BEE">
        <w:rPr>
          <w:position w:val="-10"/>
        </w:rPr>
        <w:object w:dxaOrig="540" w:dyaOrig="320">
          <v:shape id="_x0000_i1048" type="#_x0000_t75" style="width:27.05pt;height:16.15pt" o:ole="">
            <v:imagedata r:id="rId29" o:title=""/>
          </v:shape>
          <o:OLEObject Type="Embed" ProgID="Equation.DSMT4" ShapeID="_x0000_i1048" DrawAspect="Content" ObjectID="_1668004680" r:id="rId94"/>
        </w:object>
      </w:r>
      <w:r w:rsidR="0010417E">
        <w:rPr>
          <w:rFonts w:hint="eastAsia"/>
        </w:rPr>
        <w:t>在点</w:t>
      </w:r>
      <w:r w:rsidR="003952DA" w:rsidRPr="009B1E44">
        <w:rPr>
          <w:position w:val="-12"/>
        </w:rPr>
        <w:object w:dxaOrig="279" w:dyaOrig="360">
          <v:shape id="_x0000_i1114" type="#_x0000_t75" style="width:13.8pt;height:17.85pt" o:ole="">
            <v:imagedata r:id="rId95" o:title=""/>
          </v:shape>
          <o:OLEObject Type="Embed" ProgID="Equation.DSMT4" ShapeID="_x0000_i1114" DrawAspect="Content" ObjectID="_1668004681" r:id="rId96"/>
        </w:objec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0417E" w:rsidP="009B1E44">
      <w:pPr>
        <w:ind w:leftChars="200" w:left="480"/>
      </w:pPr>
      <w:r>
        <w:t>(A)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取得极大值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(B)</w:t>
      </w:r>
      <w:r w:rsidR="009B1E44">
        <w:rPr>
          <w:rFonts w:hint="eastAsia"/>
        </w:rPr>
        <w:t xml:space="preserve"> </w:t>
      </w:r>
      <w:r>
        <w:rPr>
          <w:rFonts w:hint="eastAsia"/>
        </w:rPr>
        <w:t>取得极小值</w:t>
      </w:r>
    </w:p>
    <w:p w:rsidR="0010417E" w:rsidRDefault="0010417E" w:rsidP="009B1E44">
      <w:pPr>
        <w:ind w:leftChars="200" w:left="480"/>
      </w:pPr>
      <w:r>
        <w:t>(C)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域内单调增加</w:t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 w:rsidR="009B1E44">
        <w:rPr>
          <w:rFonts w:hint="eastAsia"/>
        </w:rPr>
        <w:tab/>
      </w:r>
      <w:r>
        <w:t>(D)</w:t>
      </w:r>
      <w:r w:rsidR="009B1E44">
        <w:rPr>
          <w:rFonts w:hint="eastAsia"/>
        </w:rPr>
        <w:t xml:space="preserve"> </w:t>
      </w:r>
      <w:r>
        <w:rPr>
          <w:rFonts w:hint="eastAsia"/>
        </w:rPr>
        <w:t>某个</w:t>
      </w:r>
      <w:r w:rsidR="009B1E44">
        <w:rPr>
          <w:rFonts w:hint="eastAsia"/>
        </w:rPr>
        <w:t>邻</w:t>
      </w:r>
      <w:r>
        <w:rPr>
          <w:rFonts w:hint="eastAsia"/>
        </w:rPr>
        <w:t>域内单调减少</w:t>
      </w:r>
    </w:p>
    <w:p w:rsidR="00C54061" w:rsidRDefault="00C54061" w:rsidP="0010417E"/>
    <w:p w:rsidR="00C54061" w:rsidRDefault="00C54061" w:rsidP="0010417E"/>
    <w:p w:rsidR="0010417E" w:rsidRDefault="00C54061" w:rsidP="00336913">
      <w:pPr>
        <w:ind w:left="480" w:hangingChars="200" w:hanging="480"/>
      </w:pPr>
      <w:r>
        <w:rPr>
          <w:rFonts w:hint="eastAsia"/>
        </w:rPr>
        <w:t xml:space="preserve">(3) </w:t>
      </w:r>
      <w:r w:rsidR="0010417E">
        <w:rPr>
          <w:rFonts w:hint="eastAsia"/>
        </w:rPr>
        <w:t>设有空间区域</w:t>
      </w:r>
      <w:r w:rsidR="003952DA" w:rsidRPr="00336913">
        <w:rPr>
          <w:position w:val="-12"/>
        </w:rPr>
        <w:object w:dxaOrig="2640" w:dyaOrig="380">
          <v:shape id="_x0000_i1115" type="#_x0000_t75" style="width:131.9pt;height:19pt" o:ole="">
            <v:imagedata r:id="rId97" o:title=""/>
          </v:shape>
          <o:OLEObject Type="Embed" ProgID="Equation.DSMT4" ShapeID="_x0000_i1115" DrawAspect="Content" ObjectID="_1668004682" r:id="rId98"/>
        </w:object>
      </w:r>
      <w:r w:rsidR="0010417E">
        <w:rPr>
          <w:rFonts w:hint="eastAsia"/>
        </w:rPr>
        <w:t>；</w:t>
      </w:r>
      <w:r w:rsidR="00336913">
        <w:rPr>
          <w:rFonts w:hint="eastAsia"/>
        </w:rPr>
        <w:br/>
      </w:r>
      <w:r w:rsidR="0010417E">
        <w:rPr>
          <w:rFonts w:hint="eastAsia"/>
        </w:rPr>
        <w:t>及</w:t>
      </w:r>
      <w:r w:rsidR="003952DA" w:rsidRPr="00336913">
        <w:rPr>
          <w:position w:val="-12"/>
        </w:rPr>
        <w:object w:dxaOrig="3739" w:dyaOrig="380">
          <v:shape id="_x0000_i1116" type="#_x0000_t75" style="width:187.2pt;height:19pt" o:ole="">
            <v:imagedata r:id="rId99" o:title=""/>
          </v:shape>
          <o:OLEObject Type="Embed" ProgID="Equation.DSMT4" ShapeID="_x0000_i1116" DrawAspect="Content" ObjectID="_1668004683" r:id="rId100"/>
        </w:object>
      </w:r>
      <w:r w:rsidR="0010417E">
        <w:rPr>
          <w:rFonts w:hint="eastAsia"/>
        </w:rPr>
        <w:t>，则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(A) </w:t>
      </w:r>
      <w:r w:rsidR="0010417E" w:rsidRPr="0010417E">
        <w:rPr>
          <w:position w:val="-22"/>
        </w:rPr>
        <w:object w:dxaOrig="2140" w:dyaOrig="499">
          <v:shape id="_x0000_i1049" type="#_x0000_t75" style="width:107.15pt;height:24.75pt" o:ole="">
            <v:imagedata r:id="rId101" o:title=""/>
          </v:shape>
          <o:OLEObject Type="Embed" ProgID="Equation.DSMT4" ShapeID="_x0000_i1049" DrawAspect="Content" ObjectID="_1668004684" r:id="rId10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0417E" w:rsidRPr="0010417E">
        <w:rPr>
          <w:position w:val="-22"/>
        </w:rPr>
        <w:object w:dxaOrig="2200" w:dyaOrig="499">
          <v:shape id="_x0000_i1050" type="#_x0000_t75" style="width:110pt;height:24.75pt" o:ole="">
            <v:imagedata r:id="rId103" o:title=""/>
          </v:shape>
          <o:OLEObject Type="Embed" ProgID="Equation.DSMT4" ShapeID="_x0000_i1050" DrawAspect="Content" ObjectID="_1668004685" r:id="rId104"/>
        </w:object>
      </w:r>
    </w:p>
    <w:p w:rsidR="0010417E" w:rsidRDefault="00336913" w:rsidP="00336913">
      <w:pPr>
        <w:ind w:leftChars="200" w:left="480"/>
      </w:pPr>
      <w:r>
        <w:rPr>
          <w:rFonts w:hint="eastAsia"/>
        </w:rPr>
        <w:t xml:space="preserve">(C) </w:t>
      </w:r>
      <w:r w:rsidR="0010417E" w:rsidRPr="0010417E">
        <w:rPr>
          <w:position w:val="-22"/>
        </w:rPr>
        <w:object w:dxaOrig="2140" w:dyaOrig="499">
          <v:shape id="_x0000_i1051" type="#_x0000_t75" style="width:107.15pt;height:24.75pt" o:ole="">
            <v:imagedata r:id="rId105" o:title=""/>
          </v:shape>
          <o:OLEObject Type="Embed" ProgID="Equation.DSMT4" ShapeID="_x0000_i1051" DrawAspect="Content" ObjectID="_1668004686" r:id="rId10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0417E" w:rsidRPr="0010417E">
        <w:rPr>
          <w:position w:val="-22"/>
        </w:rPr>
        <w:object w:dxaOrig="2580" w:dyaOrig="499">
          <v:shape id="_x0000_i1052" type="#_x0000_t75" style="width:129pt;height:24.75pt" o:ole="">
            <v:imagedata r:id="rId107" o:title=""/>
          </v:shape>
          <o:OLEObject Type="Embed" ProgID="Equation.DSMT4" ShapeID="_x0000_i1052" DrawAspect="Content" ObjectID="_1668004687" r:id="rId108"/>
        </w:object>
      </w:r>
    </w:p>
    <w:p w:rsidR="00C54061" w:rsidRDefault="00C54061" w:rsidP="0010417E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t xml:space="preserve">(4) </w:t>
      </w:r>
      <w:r w:rsidR="0010417E">
        <w:rPr>
          <w:rFonts w:hint="eastAsia"/>
        </w:rPr>
        <w:t>若</w:t>
      </w:r>
      <w:r w:rsidR="0010417E" w:rsidRPr="0010417E">
        <w:rPr>
          <w:position w:val="-28"/>
        </w:rPr>
        <w:object w:dxaOrig="1280" w:dyaOrig="680">
          <v:shape id="_x0000_i1053" type="#_x0000_t75" style="width:63.95pt;height:34pt" o:ole="">
            <v:imagedata r:id="rId109" o:title=""/>
          </v:shape>
          <o:OLEObject Type="Embed" ProgID="Equation.DSMT4" ShapeID="_x0000_i1053" DrawAspect="Content" ObjectID="_1668004688" r:id="rId110"/>
        </w:object>
      </w:r>
      <w:r w:rsidR="0010417E">
        <w:rPr>
          <w:rFonts w:hint="eastAsia"/>
        </w:rPr>
        <w:t>在</w:t>
      </w:r>
      <w:r w:rsidR="00BA7FDB" w:rsidRPr="001535ED">
        <w:rPr>
          <w:position w:val="-4"/>
        </w:rPr>
        <w:object w:dxaOrig="680" w:dyaOrig="260">
          <v:shape id="_x0000_i1117" type="#_x0000_t75" style="width:34pt;height:13.25pt" o:ole="">
            <v:imagedata r:id="rId111" o:title=""/>
          </v:shape>
          <o:OLEObject Type="Embed" ProgID="Equation.DSMT4" ShapeID="_x0000_i1117" DrawAspect="Content" ObjectID="_1668004689" r:id="rId112"/>
        </w:object>
      </w:r>
      <w:r w:rsidR="0010417E">
        <w:rPr>
          <w:rFonts w:hint="eastAsia"/>
        </w:rPr>
        <w:t>处收敛，则此级数在</w:t>
      </w:r>
      <w:r w:rsidR="00BA7FDB" w:rsidRPr="001535ED">
        <w:rPr>
          <w:position w:val="-4"/>
        </w:rPr>
        <w:object w:dxaOrig="540" w:dyaOrig="260">
          <v:shape id="_x0000_i1118" type="#_x0000_t75" style="width:27.05pt;height:13.25pt" o:ole="">
            <v:imagedata r:id="rId113" o:title=""/>
          </v:shape>
          <o:OLEObject Type="Embed" ProgID="Equation.DSMT4" ShapeID="_x0000_i1118" DrawAspect="Content" ObjectID="_1668004690" r:id="rId114"/>
        </w:object>
      </w:r>
      <w:r w:rsidR="0010417E">
        <w:rPr>
          <w:rFonts w:hint="eastAsia"/>
        </w:rPr>
        <w:t>处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1535ED" w:rsidP="001535ED">
      <w:pPr>
        <w:ind w:firstLineChars="200" w:firstLine="480"/>
      </w:pPr>
      <w:r>
        <w:rPr>
          <w:rFonts w:hint="eastAsia"/>
        </w:rPr>
        <w:t xml:space="preserve">(A) </w:t>
      </w:r>
      <w:r w:rsidR="0010417E">
        <w:rPr>
          <w:rFonts w:hint="eastAsia"/>
        </w:rPr>
        <w:t>条件收敛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1535ED">
        <w:rPr>
          <w:rFonts w:hint="eastAsia"/>
        </w:rPr>
        <w:t>(</w:t>
      </w:r>
      <w:r w:rsidR="0010417E" w:rsidRPr="001535ED">
        <w:rPr>
          <w:rFonts w:hint="eastAsia"/>
        </w:rPr>
        <w:t>B</w:t>
      </w:r>
      <w:r w:rsidRPr="001535ED">
        <w:rPr>
          <w:rFonts w:hint="eastAsia"/>
        </w:rPr>
        <w:t xml:space="preserve">) </w:t>
      </w:r>
      <w:r w:rsidR="0010417E">
        <w:rPr>
          <w:rFonts w:hint="eastAsia"/>
        </w:rPr>
        <w:t>绝对收敛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10417E">
        <w:rPr>
          <w:rFonts w:hint="eastAsia"/>
        </w:rPr>
        <w:t>发散</w:t>
      </w:r>
      <w:r w:rsidR="0010417E">
        <w:rPr>
          <w:rFonts w:hint="eastAsia"/>
        </w:rPr>
        <w:t xml:space="preserve">  </w:t>
      </w:r>
      <w:r>
        <w:rPr>
          <w:rFonts w:hint="eastAsia"/>
        </w:rPr>
        <w:t xml:space="preserve">  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10417E">
        <w:rPr>
          <w:rFonts w:hint="eastAsia"/>
        </w:rPr>
        <w:t>收敛性不能确定</w:t>
      </w:r>
    </w:p>
    <w:p w:rsidR="003C5155" w:rsidRDefault="003C5155" w:rsidP="003C5155"/>
    <w:p w:rsidR="00C54061" w:rsidRDefault="00C54061" w:rsidP="0010417E"/>
    <w:p w:rsidR="0010417E" w:rsidRDefault="00C54061" w:rsidP="00C54061">
      <w:pPr>
        <w:tabs>
          <w:tab w:val="left" w:pos="1145"/>
        </w:tabs>
      </w:pPr>
      <w:r>
        <w:rPr>
          <w:rFonts w:hint="eastAsia"/>
        </w:rPr>
        <w:t>(5)</w:t>
      </w:r>
      <w:r w:rsidR="00B44962">
        <w:rPr>
          <w:rFonts w:hint="eastAsia"/>
        </w:rPr>
        <w:t xml:space="preserve"> </w:t>
      </w:r>
      <w:r w:rsidR="00201D2E" w:rsidRPr="00B44962">
        <w:rPr>
          <w:position w:val="-4"/>
        </w:rPr>
        <w:object w:dxaOrig="200" w:dyaOrig="200">
          <v:shape id="_x0000_i1119" type="#_x0000_t75" style="width:9.8pt;height:9.8pt" o:ole="">
            <v:imagedata r:id="rId115" o:title=""/>
          </v:shape>
          <o:OLEObject Type="Embed" ProgID="Equation.DSMT4" ShapeID="_x0000_i1119" DrawAspect="Content" ObjectID="_1668004691" r:id="rId116"/>
        </w:object>
      </w:r>
      <w:r w:rsidR="0010417E">
        <w:rPr>
          <w:rFonts w:hint="eastAsia"/>
        </w:rPr>
        <w:t>维向量组</w:t>
      </w:r>
      <w:r w:rsidR="00201D2E" w:rsidRPr="00B44962">
        <w:rPr>
          <w:position w:val="-12"/>
        </w:rPr>
        <w:object w:dxaOrig="1219" w:dyaOrig="360">
          <v:shape id="_x0000_i1120" type="#_x0000_t75" style="width:61.05pt;height:17.85pt" o:ole="">
            <v:imagedata r:id="rId117" o:title=""/>
          </v:shape>
          <o:OLEObject Type="Embed" ProgID="Equation.DSMT4" ShapeID="_x0000_i1120" DrawAspect="Content" ObjectID="_1668004692" r:id="rId118"/>
        </w:object>
      </w:r>
      <w:r w:rsidR="00B44962">
        <w:rPr>
          <w:rFonts w:hint="eastAsia"/>
        </w:rPr>
        <w:t>（</w:t>
      </w:r>
      <w:r w:rsidR="00201D2E" w:rsidRPr="00B44962">
        <w:rPr>
          <w:position w:val="-6"/>
        </w:rPr>
        <w:object w:dxaOrig="840" w:dyaOrig="279">
          <v:shape id="_x0000_i1121" type="#_x0000_t75" style="width:42.05pt;height:13.8pt" o:ole="">
            <v:imagedata r:id="rId119" o:title=""/>
          </v:shape>
          <o:OLEObject Type="Embed" ProgID="Equation.DSMT4" ShapeID="_x0000_i1121" DrawAspect="Content" ObjectID="_1668004693" r:id="rId120"/>
        </w:object>
      </w:r>
      <w:r w:rsidR="00B44962">
        <w:rPr>
          <w:rFonts w:hint="eastAsia"/>
        </w:rPr>
        <w:t>）</w:t>
      </w:r>
      <w:r w:rsidR="0010417E">
        <w:rPr>
          <w:rFonts w:hint="eastAsia"/>
        </w:rPr>
        <w:t>线性无关的充分必要条件是</w:t>
      </w:r>
      <w:r w:rsidR="009B1E44">
        <w:rPr>
          <w:rFonts w:hint="eastAsia"/>
        </w:rPr>
        <w:t>（</w:t>
      </w:r>
      <w:r w:rsidR="009B1E44">
        <w:rPr>
          <w:rFonts w:hint="eastAsia"/>
        </w:rPr>
        <w:t xml:space="preserve">    </w:t>
      </w:r>
      <w:r w:rsidR="009B1E44">
        <w:rPr>
          <w:rFonts w:hint="eastAsia"/>
        </w:rPr>
        <w:t>）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A</w:t>
      </w:r>
      <w:r>
        <w:rPr>
          <w:rFonts w:hint="eastAsia"/>
        </w:rPr>
        <w:t xml:space="preserve">) </w:t>
      </w:r>
      <w:r w:rsidR="0010417E">
        <w:rPr>
          <w:rFonts w:hint="eastAsia"/>
        </w:rPr>
        <w:t>存在一组不全为</w:t>
      </w:r>
      <w:r w:rsidR="00201D2E" w:rsidRPr="00B44962">
        <w:rPr>
          <w:position w:val="-6"/>
        </w:rPr>
        <w:object w:dxaOrig="200" w:dyaOrig="279">
          <v:shape id="_x0000_i1122" type="#_x0000_t75" style="width:9.8pt;height:13.8pt" o:ole="">
            <v:imagedata r:id="rId121" o:title=""/>
          </v:shape>
          <o:OLEObject Type="Embed" ProgID="Equation.DSMT4" ShapeID="_x0000_i1122" DrawAspect="Content" ObjectID="_1668004694" r:id="rId122"/>
        </w:object>
      </w:r>
      <w:r w:rsidR="0010417E">
        <w:rPr>
          <w:rFonts w:hint="eastAsia"/>
        </w:rPr>
        <w:t>的数</w:t>
      </w:r>
      <w:r w:rsidR="00201D2E" w:rsidRPr="00B44962">
        <w:rPr>
          <w:position w:val="-12"/>
        </w:rPr>
        <w:object w:dxaOrig="1140" w:dyaOrig="360">
          <v:shape id="_x0000_i1123" type="#_x0000_t75" style="width:57pt;height:17.85pt" o:ole="">
            <v:imagedata r:id="rId123" o:title=""/>
          </v:shape>
          <o:OLEObject Type="Embed" ProgID="Equation.DSMT4" ShapeID="_x0000_i1123" DrawAspect="Content" ObjectID="_1668004695" r:id="rId124"/>
        </w:object>
      </w:r>
      <w:r>
        <w:rPr>
          <w:rFonts w:hint="eastAsia"/>
        </w:rPr>
        <w:t>，</w:t>
      </w:r>
      <w:r w:rsidR="0010417E">
        <w:rPr>
          <w:rFonts w:hint="eastAsia"/>
        </w:rPr>
        <w:t>使</w:t>
      </w:r>
      <w:r w:rsidR="00201D2E" w:rsidRPr="00B44962">
        <w:rPr>
          <w:position w:val="-12"/>
        </w:rPr>
        <w:object w:dxaOrig="2580" w:dyaOrig="360">
          <v:shape id="_x0000_i1124" type="#_x0000_t75" style="width:129pt;height:17.85pt" o:ole="">
            <v:imagedata r:id="rId125" o:title=""/>
          </v:shape>
          <o:OLEObject Type="Embed" ProgID="Equation.DSMT4" ShapeID="_x0000_i1124" DrawAspect="Content" ObjectID="_1668004696" r:id="rId126"/>
        </w:objec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B</w:t>
      </w:r>
      <w:r>
        <w:rPr>
          <w:rFonts w:hint="eastAsia"/>
        </w:rPr>
        <w:t xml:space="preserve">) </w:t>
      </w:r>
      <w:r w:rsidR="00201D2E" w:rsidRPr="00B44962">
        <w:rPr>
          <w:position w:val="-12"/>
        </w:rPr>
        <w:object w:dxaOrig="1219" w:dyaOrig="360">
          <v:shape id="_x0000_i1125" type="#_x0000_t75" style="width:61.05pt;height:17.85pt" o:ole="">
            <v:imagedata r:id="rId127" o:title=""/>
          </v:shape>
          <o:OLEObject Type="Embed" ProgID="Equation.DSMT4" ShapeID="_x0000_i1125" DrawAspect="Content" ObjectID="_1668004697" r:id="rId128"/>
        </w:object>
      </w:r>
      <w:r w:rsidR="0010417E">
        <w:rPr>
          <w:rFonts w:hint="eastAsia"/>
        </w:rPr>
        <w:t>中任意两个向量都线性无关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C</w:t>
      </w:r>
      <w:r>
        <w:rPr>
          <w:rFonts w:hint="eastAsia"/>
        </w:rPr>
        <w:t xml:space="preserve">) </w:t>
      </w:r>
      <w:r w:rsidR="00201D2E" w:rsidRPr="00B44962">
        <w:rPr>
          <w:position w:val="-12"/>
        </w:rPr>
        <w:object w:dxaOrig="1219" w:dyaOrig="360">
          <v:shape id="_x0000_i1126" type="#_x0000_t75" style="width:61.05pt;height:17.85pt" o:ole="">
            <v:imagedata r:id="rId129" o:title=""/>
          </v:shape>
          <o:OLEObject Type="Embed" ProgID="Equation.DSMT4" ShapeID="_x0000_i1126" DrawAspect="Content" ObjectID="_1668004698" r:id="rId130"/>
        </w:object>
      </w:r>
      <w:r>
        <w:rPr>
          <w:rFonts w:hint="eastAsia"/>
        </w:rPr>
        <w:t>中存在一个向量，它不能用其余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10417E">
        <w:t>.</w:t>
      </w:r>
    </w:p>
    <w:p w:rsidR="0010417E" w:rsidRDefault="00B44962" w:rsidP="00B44962">
      <w:pPr>
        <w:ind w:leftChars="200" w:left="480"/>
      </w:pPr>
      <w:r>
        <w:rPr>
          <w:rFonts w:hint="eastAsia"/>
        </w:rPr>
        <w:t>(</w:t>
      </w:r>
      <w:r w:rsidR="0010417E">
        <w:rPr>
          <w:rFonts w:hint="eastAsia"/>
        </w:rPr>
        <w:t>D</w:t>
      </w:r>
      <w:r>
        <w:rPr>
          <w:rFonts w:hint="eastAsia"/>
        </w:rPr>
        <w:t xml:space="preserve">) </w:t>
      </w:r>
      <w:r w:rsidR="00201D2E" w:rsidRPr="00B44962">
        <w:rPr>
          <w:position w:val="-12"/>
        </w:rPr>
        <w:object w:dxaOrig="1219" w:dyaOrig="360">
          <v:shape id="_x0000_i1127" type="#_x0000_t75" style="width:61.05pt;height:17.85pt" o:ole="">
            <v:imagedata r:id="rId131" o:title=""/>
          </v:shape>
          <o:OLEObject Type="Embed" ProgID="Equation.DSMT4" ShapeID="_x0000_i1127" DrawAspect="Content" ObjectID="_1668004699" r:id="rId132"/>
        </w:object>
      </w:r>
      <w:r>
        <w:rPr>
          <w:rFonts w:hint="eastAsia"/>
        </w:rPr>
        <w:t>中任意一个向量都不能用其余</w:t>
      </w:r>
      <w:r w:rsidR="0010417E">
        <w:rPr>
          <w:rFonts w:hint="eastAsia"/>
        </w:rPr>
        <w:t>向量线性表</w:t>
      </w:r>
      <w:r>
        <w:rPr>
          <w:rFonts w:hint="eastAsia"/>
        </w:rPr>
        <w:t>示</w:t>
      </w:r>
      <w:r w:rsidR="009B1E44">
        <w:t>.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四、（</w:t>
      </w:r>
      <w:r w:rsidR="00DE61EA" w:rsidRPr="00DE61EA">
        <w:rPr>
          <w:rFonts w:hint="eastAsia"/>
        </w:rPr>
        <w:t>本题满分18分，每小题6分</w:t>
      </w:r>
      <w:r>
        <w:rPr>
          <w:rFonts w:hint="eastAsia"/>
        </w:rPr>
        <w:t>）</w:t>
      </w:r>
    </w:p>
    <w:p w:rsidR="00A02D4D" w:rsidRDefault="00A02D4D" w:rsidP="008A3E66">
      <w:pPr>
        <w:ind w:left="480" w:hangingChars="200" w:hanging="480"/>
      </w:pPr>
    </w:p>
    <w:p w:rsidR="00A02D4D" w:rsidRDefault="00A02D4D" w:rsidP="008A3E66">
      <w:pPr>
        <w:ind w:left="480" w:hangingChars="200" w:hanging="480"/>
      </w:pPr>
    </w:p>
    <w:p w:rsidR="0010417E" w:rsidRDefault="008A3E66" w:rsidP="008A3E66">
      <w:pPr>
        <w:ind w:left="480" w:hangingChars="200" w:hanging="480"/>
      </w:pPr>
      <w:r>
        <w:rPr>
          <w:rFonts w:hint="eastAsia"/>
        </w:rPr>
        <w:t>(1)</w:t>
      </w:r>
      <w:r w:rsidRPr="00C046D3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四</w:t>
      </w:r>
      <w:r w:rsidRPr="00C046D3">
        <w:rPr>
          <w:rStyle w:val="ae"/>
          <w:rFonts w:hint="eastAsia"/>
        </w:rPr>
        <w:t>题】</w:t>
      </w:r>
      <w:r w:rsidR="0010417E">
        <w:rPr>
          <w:rFonts w:hint="eastAsia"/>
        </w:rPr>
        <w:t>设</w:t>
      </w:r>
      <w:r w:rsidR="00CC2997" w:rsidRPr="00CC2997">
        <w:rPr>
          <w:position w:val="-30"/>
        </w:rPr>
        <w:object w:dxaOrig="2040" w:dyaOrig="720">
          <v:shape id="_x0000_i1054" type="#_x0000_t75" style="width:101.95pt;height:36.3pt" o:ole="">
            <v:imagedata r:id="rId133" o:title=""/>
          </v:shape>
          <o:OLEObject Type="Embed" ProgID="Equation.DSMT4" ShapeID="_x0000_i1054" DrawAspect="Content" ObjectID="_1668004700" r:id="rId134"/>
        </w:object>
      </w:r>
      <w:r w:rsidR="00CC2997">
        <w:rPr>
          <w:rFonts w:hint="eastAsia"/>
        </w:rPr>
        <w:t>，</w:t>
      </w:r>
      <w:r w:rsidR="0010417E">
        <w:rPr>
          <w:rFonts w:hint="eastAsia"/>
        </w:rPr>
        <w:t>其中函数</w:t>
      </w:r>
      <w:r w:rsidR="006F694C" w:rsidRPr="00CC2997">
        <w:rPr>
          <w:position w:val="-10"/>
        </w:rPr>
        <w:object w:dxaOrig="460" w:dyaOrig="320">
          <v:shape id="_x0000_i1128" type="#_x0000_t75" style="width:23.05pt;height:16.15pt" o:ole="">
            <v:imagedata r:id="rId135" o:title=""/>
          </v:shape>
          <o:OLEObject Type="Embed" ProgID="Equation.DSMT4" ShapeID="_x0000_i1128" DrawAspect="Content" ObjectID="_1668004701" r:id="rId136"/>
        </w:object>
      </w:r>
      <w:r w:rsidR="0010417E">
        <w:rPr>
          <w:rFonts w:hint="eastAsia"/>
        </w:rPr>
        <w:t>具有二阶连续导数，求</w:t>
      </w:r>
      <w:r w:rsidR="00CC2997" w:rsidRPr="0010417E">
        <w:rPr>
          <w:position w:val="-28"/>
        </w:rPr>
        <w:object w:dxaOrig="1500" w:dyaOrig="700">
          <v:shape id="_x0000_i1055" type="#_x0000_t75" style="width:74.9pt;height:35.15pt" o:ole="">
            <v:imagedata r:id="rId137" o:title=""/>
          </v:shape>
          <o:OLEObject Type="Embed" ProgID="Equation.DSMT4" ShapeID="_x0000_i1055" DrawAspect="Content" ObjectID="_1668004702" r:id="rId138"/>
        </w:object>
      </w:r>
      <w:r w:rsidR="0010417E">
        <w:t>.</w:t>
      </w:r>
    </w:p>
    <w:p w:rsidR="003C5155" w:rsidRDefault="003C5155" w:rsidP="003C5155"/>
    <w:p w:rsidR="0010417E" w:rsidRDefault="0010417E" w:rsidP="0010417E"/>
    <w:p w:rsidR="0068492E" w:rsidRDefault="00DE61EA" w:rsidP="0068492E">
      <w:pPr>
        <w:outlineLvl w:val="0"/>
        <w:rPr>
          <w:rFonts w:ascii="Times New Roman" w:hAnsi="Times New Roman"/>
          <w:position w:val="-28"/>
        </w:rPr>
      </w:pPr>
      <w:r>
        <w:rPr>
          <w:rFonts w:hint="eastAsia"/>
        </w:rPr>
        <w:t>(2)</w:t>
      </w:r>
      <w:r w:rsidRPr="0068492E">
        <w:rPr>
          <w:rFonts w:hint="eastAsia"/>
        </w:rPr>
        <w:t xml:space="preserve"> </w:t>
      </w:r>
      <w:r w:rsidR="0068492E" w:rsidRPr="0068492E">
        <w:rPr>
          <w:rFonts w:hint="eastAsia"/>
        </w:rPr>
        <w:t>计算</w:t>
      </w:r>
      <w:r w:rsidR="0068492E" w:rsidRPr="0068492E">
        <w:rPr>
          <w:position w:val="-28"/>
        </w:rPr>
        <w:object w:dxaOrig="3640" w:dyaOrig="660">
          <v:shape id="_x0000_i1056" type="#_x0000_t75" style="width:182pt;height:32.85pt" o:ole="">
            <v:imagedata r:id="rId139" o:title=""/>
          </v:shape>
          <o:OLEObject Type="Embed" ProgID="Equation.DSMT4" ShapeID="_x0000_i1056" DrawAspect="Content" ObjectID="_1668004703" r:id="rId140"/>
        </w:object>
      </w:r>
    </w:p>
    <w:p w:rsidR="0068492E" w:rsidRDefault="0068492E" w:rsidP="0068492E"/>
    <w:p w:rsidR="0068492E" w:rsidRDefault="0068492E" w:rsidP="0068492E">
      <w:pPr>
        <w:outlineLvl w:val="0"/>
        <w:rPr>
          <w:rFonts w:ascii="Times New Roman" w:hAnsi="Times New Roman"/>
          <w:position w:val="-28"/>
        </w:rPr>
      </w:pPr>
    </w:p>
    <w:p w:rsidR="0068492E" w:rsidRPr="0068492E" w:rsidRDefault="0068492E" w:rsidP="0068492E">
      <w:pPr>
        <w:ind w:left="480" w:hangingChars="200" w:hanging="480"/>
        <w:outlineLvl w:val="0"/>
      </w:pPr>
      <w:r>
        <w:rPr>
          <w:rFonts w:hint="eastAsia"/>
        </w:rPr>
        <w:t>(</w:t>
      </w:r>
      <w:r w:rsidRPr="0068492E">
        <w:rPr>
          <w:rFonts w:hint="eastAsia"/>
        </w:rPr>
        <w:t>3</w:t>
      </w:r>
      <w:r>
        <w:rPr>
          <w:rFonts w:hint="eastAsia"/>
        </w:rPr>
        <w:t xml:space="preserve">) </w:t>
      </w:r>
      <w:r w:rsidRPr="0068492E">
        <w:rPr>
          <w:rFonts w:hint="eastAsia"/>
        </w:rPr>
        <w:t>求椭球面</w:t>
      </w:r>
      <w:r w:rsidRPr="0068492E">
        <w:rPr>
          <w:position w:val="-10"/>
        </w:rPr>
        <w:object w:dxaOrig="1880" w:dyaOrig="360">
          <v:shape id="_x0000_i1057" type="#_x0000_t75" style="width:93.9pt;height:17.85pt" o:ole="">
            <v:imagedata r:id="rId141" o:title=""/>
          </v:shape>
          <o:OLEObject Type="Embed" ProgID="Equation.DSMT4" ShapeID="_x0000_i1057" DrawAspect="Content" ObjectID="_1668004704" r:id="rId142"/>
        </w:object>
      </w:r>
      <w:r w:rsidRPr="0068492E">
        <w:rPr>
          <w:rFonts w:hint="eastAsia"/>
        </w:rPr>
        <w:t>上某点</w:t>
      </w:r>
      <w:r w:rsidRPr="0068492E">
        <w:rPr>
          <w:position w:val="-4"/>
        </w:rPr>
        <w:object w:dxaOrig="279" w:dyaOrig="260">
          <v:shape id="_x0000_i1058" type="#_x0000_t75" style="width:13.8pt;height:13.25pt" o:ole="">
            <v:imagedata r:id="rId143" o:title=""/>
          </v:shape>
          <o:OLEObject Type="Embed" ProgID="Equation.DSMT4" ShapeID="_x0000_i1058" DrawAspect="Content" ObjectID="_1668004705" r:id="rId144"/>
        </w:object>
      </w:r>
      <w:r w:rsidRPr="0068492E">
        <w:rPr>
          <w:rFonts w:hint="eastAsia"/>
        </w:rPr>
        <w:t>处的切平面</w:t>
      </w:r>
      <w:r w:rsidRPr="0068492E">
        <w:rPr>
          <w:position w:val="-4"/>
        </w:rPr>
        <w:object w:dxaOrig="260" w:dyaOrig="240">
          <v:shape id="_x0000_i1059" type="#_x0000_t75" style="width:13.25pt;height:12.1pt" o:ole="">
            <v:imagedata r:id="rId145" o:title=""/>
          </v:shape>
          <o:OLEObject Type="Embed" ProgID="Equation.DSMT4" ShapeID="_x0000_i1059" DrawAspect="Content" ObjectID="_1668004706" r:id="rId146"/>
        </w:object>
      </w:r>
      <w:r w:rsidRPr="0068492E">
        <w:rPr>
          <w:rFonts w:hint="eastAsia"/>
        </w:rPr>
        <w:t>的方程，使平面</w:t>
      </w:r>
      <w:r w:rsidRPr="0068492E">
        <w:rPr>
          <w:position w:val="-4"/>
        </w:rPr>
        <w:object w:dxaOrig="260" w:dyaOrig="240">
          <v:shape id="_x0000_i1060" type="#_x0000_t75" style="width:13.25pt;height:12.1pt" o:ole="">
            <v:imagedata r:id="rId147" o:title=""/>
          </v:shape>
          <o:OLEObject Type="Embed" ProgID="Equation.DSMT4" ShapeID="_x0000_i1060" DrawAspect="Content" ObjectID="_1668004707" r:id="rId148"/>
        </w:object>
      </w:r>
      <w:r w:rsidRPr="0068492E">
        <w:rPr>
          <w:rFonts w:hint="eastAsia"/>
        </w:rPr>
        <w:t>过已知直线</w:t>
      </w:r>
      <w:bookmarkStart w:id="1" w:name="_GoBack"/>
      <w:bookmarkEnd w:id="1"/>
      <w:r w:rsidRPr="0068492E">
        <w:rPr>
          <w:position w:val="-24"/>
        </w:rPr>
        <w:object w:dxaOrig="2340" w:dyaOrig="620">
          <v:shape id="_x0000_i1061" type="#_x0000_t75" style="width:116.95pt;height:31.1pt" o:ole="">
            <v:imagedata r:id="rId149" o:title=""/>
          </v:shape>
          <o:OLEObject Type="Embed" ProgID="Equation.DSMT4" ShapeID="_x0000_i1061" DrawAspect="Content" ObjectID="_1668004708" r:id="rId150"/>
        </w:object>
      </w:r>
      <w:r>
        <w:rPr>
          <w:rFonts w:hint="eastAsia"/>
        </w:rPr>
        <w:t>.</w:t>
      </w:r>
    </w:p>
    <w:p w:rsidR="0068492E" w:rsidRDefault="0068492E" w:rsidP="0068492E"/>
    <w:p w:rsidR="00DE61EA" w:rsidRDefault="00DE61EA" w:rsidP="0010417E"/>
    <w:p w:rsidR="0010417E" w:rsidRDefault="0010417E" w:rsidP="0010417E">
      <w:pPr>
        <w:pStyle w:val="1"/>
      </w:pPr>
      <w:r>
        <w:rPr>
          <w:rFonts w:hint="eastAsia"/>
        </w:rPr>
        <w:t>五、（本题满分8分）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五</w:t>
      </w:r>
      <w:r w:rsidR="008A3E66" w:rsidRPr="00C046D3">
        <w:rPr>
          <w:rStyle w:val="ae"/>
          <w:rFonts w:hint="eastAsia"/>
        </w:rPr>
        <w:t>题】</w:t>
      </w:r>
    </w:p>
    <w:p w:rsidR="003C5155" w:rsidRPr="00E33194" w:rsidRDefault="0010417E" w:rsidP="003C5155">
      <w:pPr>
        <w:rPr>
          <w:rStyle w:val="af4"/>
          <w:rFonts w:ascii="Cambria" w:eastAsia="宋体" w:hAnsi="Cambria"/>
          <w:b w:val="0"/>
          <w:iCs w:val="0"/>
          <w:color w:val="auto"/>
        </w:rPr>
      </w:pPr>
      <w:r>
        <w:rPr>
          <w:rFonts w:hint="eastAsia"/>
        </w:rPr>
        <w:t>设函数</w:t>
      </w:r>
      <w:r w:rsidR="00CC2997" w:rsidRPr="00CC2997">
        <w:rPr>
          <w:position w:val="-10"/>
        </w:rPr>
        <w:object w:dxaOrig="900" w:dyaOrig="320">
          <v:shape id="_x0000_i1062" type="#_x0000_t75" style="width:44.95pt;height:16.15pt" o:ole="">
            <v:imagedata r:id="rId151" o:title=""/>
          </v:shape>
          <o:OLEObject Type="Embed" ProgID="Equation.DSMT4" ShapeID="_x0000_i1062" DrawAspect="Content" ObjectID="_1668004709" r:id="rId152"/>
        </w:object>
      </w:r>
      <w:r>
        <w:rPr>
          <w:rFonts w:hint="eastAsia"/>
        </w:rPr>
        <w:t>满足微分方程</w:t>
      </w:r>
      <w:r w:rsidRPr="0010417E">
        <w:rPr>
          <w:position w:val="-10"/>
        </w:rPr>
        <w:object w:dxaOrig="1860" w:dyaOrig="360">
          <v:shape id="_x0000_i1063" type="#_x0000_t75" style="width:92.75pt;height:17.85pt" o:ole="">
            <v:imagedata r:id="rId153" o:title=""/>
          </v:shape>
          <o:OLEObject Type="Embed" ProgID="Equation.DSMT4" ShapeID="_x0000_i1063" DrawAspect="Content" ObjectID="_1668004710" r:id="rId154"/>
        </w:object>
      </w:r>
      <w:r>
        <w:rPr>
          <w:rFonts w:hint="eastAsia"/>
        </w:rPr>
        <w:t>，且其图形在点</w:t>
      </w:r>
      <w:r w:rsidR="00CC2997" w:rsidRPr="00CC2997">
        <w:rPr>
          <w:position w:val="-10"/>
        </w:rPr>
        <w:object w:dxaOrig="540" w:dyaOrig="320">
          <v:shape id="_x0000_i1064" type="#_x0000_t75" style="width:27.05pt;height:16.15pt" o:ole="">
            <v:imagedata r:id="rId155" o:title=""/>
          </v:shape>
          <o:OLEObject Type="Embed" ProgID="Equation.DSMT4" ShapeID="_x0000_i1064" DrawAspect="Content" ObjectID="_1668004711" r:id="rId156"/>
        </w:object>
      </w:r>
      <w:r>
        <w:rPr>
          <w:rFonts w:hint="eastAsia"/>
        </w:rPr>
        <w:t>处的切线与曲线</w:t>
      </w:r>
      <w:r w:rsidR="006F694C" w:rsidRPr="00CC2997">
        <w:rPr>
          <w:position w:val="-10"/>
        </w:rPr>
        <w:object w:dxaOrig="1359" w:dyaOrig="360">
          <v:shape id="_x0000_i1129" type="#_x0000_t75" style="width:67.95pt;height:17.85pt" o:ole="">
            <v:imagedata r:id="rId157" o:title=""/>
          </v:shape>
          <o:OLEObject Type="Embed" ProgID="Equation.DSMT4" ShapeID="_x0000_i1129" DrawAspect="Content" ObjectID="_1668004712" r:id="rId158"/>
        </w:object>
      </w:r>
      <w:r>
        <w:rPr>
          <w:rFonts w:hint="eastAsia"/>
        </w:rPr>
        <w:t>在该点的切线重合，求函数</w:t>
      </w:r>
      <w:r w:rsidR="00CC2997" w:rsidRPr="00CC2997">
        <w:rPr>
          <w:position w:val="-10"/>
        </w:rPr>
        <w:object w:dxaOrig="900" w:dyaOrig="320">
          <v:shape id="_x0000_i1065" type="#_x0000_t75" style="width:44.95pt;height:16.15pt" o:ole="">
            <v:imagedata r:id="rId151" o:title=""/>
          </v:shape>
          <o:OLEObject Type="Embed" ProgID="Equation.DSMT4" ShapeID="_x0000_i1065" DrawAspect="Content" ObjectID="_1668004713" r:id="rId159"/>
        </w:object>
      </w:r>
      <w:r w:rsidR="00CC2997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六、（本题满分9分）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六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设位于点</w:t>
      </w:r>
      <w:r w:rsidR="000D5BC7" w:rsidRPr="00CC2997">
        <w:rPr>
          <w:position w:val="-10"/>
        </w:rPr>
        <w:object w:dxaOrig="540" w:dyaOrig="320">
          <v:shape id="_x0000_i1066" type="#_x0000_t75" style="width:27.05pt;height:16.15pt" o:ole="">
            <v:imagedata r:id="rId155" o:title=""/>
          </v:shape>
          <o:OLEObject Type="Embed" ProgID="Equation.DSMT4" ShapeID="_x0000_i1066" DrawAspect="Content" ObjectID="_1668004714" r:id="rId160"/>
        </w:object>
      </w:r>
      <w:r>
        <w:rPr>
          <w:rFonts w:hint="eastAsia"/>
        </w:rPr>
        <w:t>的质点</w:t>
      </w:r>
      <w:r w:rsidR="008670CD" w:rsidRPr="000D5BC7">
        <w:rPr>
          <w:position w:val="-4"/>
        </w:rPr>
        <w:object w:dxaOrig="220" w:dyaOrig="260">
          <v:shape id="_x0000_i1130" type="#_x0000_t75" style="width:10.95pt;height:13.25pt" o:ole="">
            <v:imagedata r:id="rId161" o:title=""/>
          </v:shape>
          <o:OLEObject Type="Embed" ProgID="Equation.DSMT4" ShapeID="_x0000_i1130" DrawAspect="Content" ObjectID="_1668004715" r:id="rId162"/>
        </w:object>
      </w:r>
      <w:r>
        <w:rPr>
          <w:rFonts w:hint="eastAsia"/>
        </w:rPr>
        <w:t>对质点</w:t>
      </w:r>
      <w:r w:rsidR="000D5BC7" w:rsidRPr="000D5BC7">
        <w:rPr>
          <w:position w:val="-4"/>
        </w:rPr>
        <w:object w:dxaOrig="279" w:dyaOrig="260">
          <v:shape id="_x0000_i1067" type="#_x0000_t75" style="width:13.8pt;height:13.25pt" o:ole="">
            <v:imagedata r:id="rId163" o:title=""/>
          </v:shape>
          <o:OLEObject Type="Embed" ProgID="Equation.DSMT4" ShapeID="_x0000_i1067" DrawAspect="Content" ObjectID="_1668004716" r:id="rId164"/>
        </w:object>
      </w:r>
      <w:r>
        <w:rPr>
          <w:rFonts w:hint="eastAsia"/>
        </w:rPr>
        <w:t>的引力大小为</w:t>
      </w:r>
      <w:r w:rsidRPr="0010417E">
        <w:rPr>
          <w:position w:val="-24"/>
        </w:rPr>
        <w:object w:dxaOrig="320" w:dyaOrig="620">
          <v:shape id="_x0000_i1068" type="#_x0000_t75" style="width:16.15pt;height:31.1pt" o:ole="">
            <v:imagedata r:id="rId165" o:title=""/>
          </v:shape>
          <o:OLEObject Type="Embed" ProgID="Equation.DSMT4" ShapeID="_x0000_i1068" DrawAspect="Content" ObjectID="_1668004717" r:id="rId166"/>
        </w:object>
      </w:r>
      <w:r>
        <w:rPr>
          <w:rFonts w:hint="eastAsia"/>
        </w:rPr>
        <w:t>（</w:t>
      </w:r>
      <w:r w:rsidR="000D5BC7" w:rsidRPr="000D5BC7">
        <w:rPr>
          <w:position w:val="-6"/>
        </w:rPr>
        <w:object w:dxaOrig="540" w:dyaOrig="279">
          <v:shape id="_x0000_i1069" type="#_x0000_t75" style="width:27.05pt;height:13.8pt" o:ole="">
            <v:imagedata r:id="rId167" o:title=""/>
          </v:shape>
          <o:OLEObject Type="Embed" ProgID="Equation.DSMT4" ShapeID="_x0000_i1069" DrawAspect="Content" ObjectID="_1668004718" r:id="rId168"/>
        </w:object>
      </w:r>
      <w:r>
        <w:rPr>
          <w:rFonts w:hint="eastAsia"/>
        </w:rPr>
        <w:t>为常数，</w:t>
      </w:r>
      <w:r w:rsidR="000D5BC7" w:rsidRPr="000D5BC7">
        <w:rPr>
          <w:position w:val="-4"/>
        </w:rPr>
        <w:object w:dxaOrig="180" w:dyaOrig="200">
          <v:shape id="_x0000_i1070" type="#_x0000_t75" style="width:9.2pt;height:9.8pt" o:ole="">
            <v:imagedata r:id="rId169" o:title=""/>
          </v:shape>
          <o:OLEObject Type="Embed" ProgID="Equation.DSMT4" ShapeID="_x0000_i1070" DrawAspect="Content" ObjectID="_1668004719" r:id="rId170"/>
        </w:object>
      </w:r>
      <w:r>
        <w:rPr>
          <w:rFonts w:hint="eastAsia"/>
        </w:rPr>
        <w:t>为质点</w:t>
      </w:r>
      <w:r w:rsidR="008670CD" w:rsidRPr="000D5BC7">
        <w:rPr>
          <w:position w:val="-4"/>
        </w:rPr>
        <w:object w:dxaOrig="220" w:dyaOrig="260">
          <v:shape id="_x0000_i1131" type="#_x0000_t75" style="width:10.95pt;height:13.25pt" o:ole="">
            <v:imagedata r:id="rId171" o:title=""/>
          </v:shape>
          <o:OLEObject Type="Embed" ProgID="Equation.DSMT4" ShapeID="_x0000_i1131" DrawAspect="Content" ObjectID="_1668004720" r:id="rId172"/>
        </w:object>
      </w:r>
      <w:r>
        <w:rPr>
          <w:rFonts w:hint="eastAsia"/>
        </w:rPr>
        <w:t>与</w:t>
      </w:r>
      <w:r w:rsidR="000D5BC7" w:rsidRPr="000D5BC7">
        <w:rPr>
          <w:position w:val="-4"/>
        </w:rPr>
        <w:object w:dxaOrig="279" w:dyaOrig="260">
          <v:shape id="_x0000_i1071" type="#_x0000_t75" style="width:13.8pt;height:13.25pt" o:ole="">
            <v:imagedata r:id="rId163" o:title=""/>
          </v:shape>
          <o:OLEObject Type="Embed" ProgID="Equation.DSMT4" ShapeID="_x0000_i1071" DrawAspect="Content" ObjectID="_1668004721" r:id="rId173"/>
        </w:object>
      </w:r>
      <w:r w:rsidR="000D5BC7">
        <w:rPr>
          <w:rFonts w:hint="eastAsia"/>
        </w:rPr>
        <w:t>之间的距离）</w:t>
      </w:r>
      <w:r>
        <w:rPr>
          <w:rFonts w:hint="eastAsia"/>
        </w:rPr>
        <w:t>，质点</w:t>
      </w:r>
      <w:r w:rsidR="000D5BC7" w:rsidRPr="000D5BC7">
        <w:rPr>
          <w:position w:val="-4"/>
        </w:rPr>
        <w:object w:dxaOrig="279" w:dyaOrig="260">
          <v:shape id="_x0000_i1072" type="#_x0000_t75" style="width:13.8pt;height:13.25pt" o:ole="">
            <v:imagedata r:id="rId163" o:title=""/>
          </v:shape>
          <o:OLEObject Type="Embed" ProgID="Equation.DSMT4" ShapeID="_x0000_i1072" DrawAspect="Content" ObjectID="_1668004722" r:id="rId174"/>
        </w:object>
      </w:r>
      <w:r>
        <w:rPr>
          <w:rFonts w:hint="eastAsia"/>
        </w:rPr>
        <w:t>沿曲线</w:t>
      </w:r>
      <w:r w:rsidRPr="0010417E">
        <w:rPr>
          <w:position w:val="-10"/>
        </w:rPr>
        <w:object w:dxaOrig="1320" w:dyaOrig="420">
          <v:shape id="_x0000_i1073" type="#_x0000_t75" style="width:66.25pt;height:20.75pt" o:ole="">
            <v:imagedata r:id="rId175" o:title=""/>
          </v:shape>
          <o:OLEObject Type="Embed" ProgID="Equation.DSMT4" ShapeID="_x0000_i1073" DrawAspect="Content" ObjectID="_1668004723" r:id="rId176"/>
        </w:object>
      </w:r>
      <w:r>
        <w:rPr>
          <w:rFonts w:hint="eastAsia"/>
        </w:rPr>
        <w:t>自</w:t>
      </w:r>
      <w:r w:rsidR="000D5BC7" w:rsidRPr="000D5BC7">
        <w:rPr>
          <w:position w:val="-10"/>
        </w:rPr>
        <w:object w:dxaOrig="700" w:dyaOrig="320">
          <v:shape id="_x0000_i1074" type="#_x0000_t75" style="width:35.15pt;height:16.15pt" o:ole="">
            <v:imagedata r:id="rId177" o:title=""/>
          </v:shape>
          <o:OLEObject Type="Embed" ProgID="Equation.DSMT4" ShapeID="_x0000_i1074" DrawAspect="Content" ObjectID="_1668004724" r:id="rId178"/>
        </w:object>
      </w:r>
      <w:r>
        <w:rPr>
          <w:rFonts w:hint="eastAsia"/>
        </w:rPr>
        <w:t>运动到</w:t>
      </w:r>
      <w:r w:rsidR="000D5BC7" w:rsidRPr="000D5BC7">
        <w:rPr>
          <w:position w:val="-10"/>
        </w:rPr>
        <w:object w:dxaOrig="700" w:dyaOrig="320">
          <v:shape id="_x0000_i1075" type="#_x0000_t75" style="width:35.15pt;height:16.15pt" o:ole="">
            <v:imagedata r:id="rId179" o:title=""/>
          </v:shape>
          <o:OLEObject Type="Embed" ProgID="Equation.DSMT4" ShapeID="_x0000_i1075" DrawAspect="Content" ObjectID="_1668004725" r:id="rId180"/>
        </w:object>
      </w:r>
      <w:r>
        <w:rPr>
          <w:rFonts w:hint="eastAsia"/>
        </w:rPr>
        <w:t>，求在此运动过程中质点</w:t>
      </w:r>
      <w:r w:rsidR="008670CD" w:rsidRPr="000D5BC7">
        <w:rPr>
          <w:position w:val="-4"/>
        </w:rPr>
        <w:object w:dxaOrig="220" w:dyaOrig="260">
          <v:shape id="_x0000_i1132" type="#_x0000_t75" style="width:10.95pt;height:13.25pt" o:ole="">
            <v:imagedata r:id="rId181" o:title=""/>
          </v:shape>
          <o:OLEObject Type="Embed" ProgID="Equation.DSMT4" ShapeID="_x0000_i1132" DrawAspect="Content" ObjectID="_1668004726" r:id="rId182"/>
        </w:object>
      </w:r>
      <w:r w:rsidR="000D5BC7">
        <w:rPr>
          <w:rFonts w:hint="eastAsia"/>
        </w:rPr>
        <w:t>对</w:t>
      </w:r>
      <w:r>
        <w:rPr>
          <w:rFonts w:hint="eastAsia"/>
        </w:rPr>
        <w:t>质点</w:t>
      </w:r>
      <w:r w:rsidR="000D5BC7" w:rsidRPr="000D5BC7">
        <w:rPr>
          <w:position w:val="-4"/>
        </w:rPr>
        <w:object w:dxaOrig="279" w:dyaOrig="260">
          <v:shape id="_x0000_i1076" type="#_x0000_t75" style="width:13.8pt;height:13.25pt" o:ole="">
            <v:imagedata r:id="rId163" o:title=""/>
          </v:shape>
          <o:OLEObject Type="Embed" ProgID="Equation.DSMT4" ShapeID="_x0000_i1076" DrawAspect="Content" ObjectID="_1668004727" r:id="rId183"/>
        </w:object>
      </w:r>
      <w:r>
        <w:rPr>
          <w:rFonts w:hint="eastAsia"/>
        </w:rPr>
        <w:t>的引力所作的功</w:t>
      </w:r>
      <w:r w:rsidR="000D5BC7">
        <w:rPr>
          <w:rFonts w:hint="eastAsia"/>
        </w:rPr>
        <w:t>．</w:t>
      </w:r>
    </w:p>
    <w:p w:rsidR="003C5155" w:rsidRDefault="003C5155" w:rsidP="003C5155"/>
    <w:p w:rsidR="0010417E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七、（本题满分6分）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七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已知</w:t>
      </w:r>
      <w:r w:rsidR="0051544D" w:rsidRPr="000D5BC7">
        <w:rPr>
          <w:position w:val="-4"/>
        </w:rPr>
        <w:object w:dxaOrig="900" w:dyaOrig="260">
          <v:shape id="_x0000_i1133" type="#_x0000_t75" style="width:44.95pt;height:13.25pt" o:ole="">
            <v:imagedata r:id="rId184" o:title=""/>
          </v:shape>
          <o:OLEObject Type="Embed" ProgID="Equation.DSMT4" ShapeID="_x0000_i1133" DrawAspect="Content" ObjectID="_1668004728" r:id="rId185"/>
        </w:object>
      </w:r>
      <w:r>
        <w:rPr>
          <w:rFonts w:hint="eastAsia"/>
        </w:rPr>
        <w:t>，其中</w:t>
      </w:r>
      <w:r w:rsidRPr="0010417E">
        <w:rPr>
          <w:position w:val="-50"/>
        </w:rPr>
        <w:object w:dxaOrig="1620" w:dyaOrig="1120">
          <v:shape id="_x0000_i1077" type="#_x0000_t75" style="width:81.2pt;height:55.85pt" o:ole="">
            <v:imagedata r:id="rId186" o:title=""/>
          </v:shape>
          <o:OLEObject Type="Embed" ProgID="Equation.DSMT4" ShapeID="_x0000_i1077" DrawAspect="Content" ObjectID="_1668004729" r:id="rId187"/>
        </w:object>
      </w:r>
      <w:r>
        <w:rPr>
          <w:rFonts w:hint="eastAsia"/>
        </w:rPr>
        <w:t>，</w:t>
      </w:r>
      <w:r w:rsidRPr="0010417E">
        <w:rPr>
          <w:position w:val="-50"/>
        </w:rPr>
        <w:object w:dxaOrig="1600" w:dyaOrig="1120">
          <v:shape id="_x0000_i1078" type="#_x0000_t75" style="width:80.05pt;height:55.85pt" o:ole="">
            <v:imagedata r:id="rId188" o:title=""/>
          </v:shape>
          <o:OLEObject Type="Embed" ProgID="Equation.DSMT4" ShapeID="_x0000_i1078" DrawAspect="Content" ObjectID="_1668004730" r:id="rId189"/>
        </w:object>
      </w:r>
      <w:r>
        <w:rPr>
          <w:rFonts w:hint="eastAsia"/>
        </w:rPr>
        <w:t>，求</w:t>
      </w:r>
      <w:r w:rsidR="000D5BC7" w:rsidRPr="000D5BC7">
        <w:rPr>
          <w:position w:val="-4"/>
        </w:rPr>
        <w:object w:dxaOrig="220" w:dyaOrig="260">
          <v:shape id="_x0000_i1079" type="#_x0000_t75" style="width:10.95pt;height:13.25pt" o:ole="">
            <v:imagedata r:id="rId190" o:title=""/>
          </v:shape>
          <o:OLEObject Type="Embed" ProgID="Equation.DSMT4" ShapeID="_x0000_i1079" DrawAspect="Content" ObjectID="_1668004731" r:id="rId191"/>
        </w:object>
      </w:r>
      <w:r>
        <w:rPr>
          <w:rFonts w:hint="eastAsia"/>
        </w:rPr>
        <w:t>及</w:t>
      </w:r>
      <w:r w:rsidR="000D5BC7" w:rsidRPr="000D5BC7">
        <w:rPr>
          <w:position w:val="-4"/>
        </w:rPr>
        <w:object w:dxaOrig="300" w:dyaOrig="300">
          <v:shape id="_x0000_i1080" type="#_x0000_t75" style="width:15pt;height:15pt" o:ole="">
            <v:imagedata r:id="rId192" o:title=""/>
          </v:shape>
          <o:OLEObject Type="Embed" ProgID="Equation.DSMT4" ShapeID="_x0000_i1080" DrawAspect="Content" ObjectID="_1668004732" r:id="rId193"/>
        </w:object>
      </w:r>
      <w:r w:rsidR="000D5BC7">
        <w:rPr>
          <w:rFonts w:hint="eastAsia"/>
        </w:rPr>
        <w:t>.</w:t>
      </w:r>
    </w:p>
    <w:p w:rsidR="003C5155" w:rsidRDefault="003C5155" w:rsidP="003C5155"/>
    <w:p w:rsidR="0010417E" w:rsidRPr="003C5155" w:rsidRDefault="0010417E" w:rsidP="0010417E"/>
    <w:p w:rsidR="0010417E" w:rsidRDefault="0010417E" w:rsidP="0010417E">
      <w:pPr>
        <w:pStyle w:val="1"/>
      </w:pPr>
      <w:r>
        <w:rPr>
          <w:rFonts w:hint="eastAsia"/>
        </w:rPr>
        <w:t>八、（本题满分8分）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八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已知矩阵</w:t>
      </w:r>
      <w:r w:rsidRPr="0010417E">
        <w:rPr>
          <w:position w:val="-50"/>
        </w:rPr>
        <w:object w:dxaOrig="1480" w:dyaOrig="1120">
          <v:shape id="_x0000_i1081" type="#_x0000_t75" style="width:73.75pt;height:55.85pt" o:ole="">
            <v:imagedata r:id="rId194" o:title=""/>
          </v:shape>
          <o:OLEObject Type="Embed" ProgID="Equation.DSMT4" ShapeID="_x0000_i1081" DrawAspect="Content" ObjectID="_1668004733" r:id="rId195"/>
        </w:object>
      </w:r>
      <w:r>
        <w:rPr>
          <w:rFonts w:hint="eastAsia"/>
        </w:rPr>
        <w:t>与</w:t>
      </w:r>
      <w:r w:rsidRPr="0010417E">
        <w:rPr>
          <w:position w:val="-50"/>
        </w:rPr>
        <w:object w:dxaOrig="1640" w:dyaOrig="1120">
          <v:shape id="_x0000_i1082" type="#_x0000_t75" style="width:81.8pt;height:55.85pt" o:ole="">
            <v:imagedata r:id="rId196" o:title=""/>
          </v:shape>
          <o:OLEObject Type="Embed" ProgID="Equation.DSMT4" ShapeID="_x0000_i1082" DrawAspect="Content" ObjectID="_1668004734" r:id="rId197"/>
        </w:object>
      </w:r>
      <w:r>
        <w:rPr>
          <w:rFonts w:hint="eastAsia"/>
        </w:rPr>
        <w:t>相似，</w:t>
      </w:r>
    </w:p>
    <w:p w:rsidR="0010417E" w:rsidRDefault="000D5BC7" w:rsidP="0010417E">
      <w:r>
        <w:rPr>
          <w:rFonts w:hint="eastAsia"/>
        </w:rPr>
        <w:t xml:space="preserve">(1) </w:t>
      </w:r>
      <w:r w:rsidR="0010417E">
        <w:rPr>
          <w:rFonts w:hint="eastAsia"/>
        </w:rPr>
        <w:t>求</w:t>
      </w:r>
      <w:r w:rsidRPr="000D5BC7">
        <w:rPr>
          <w:position w:val="-4"/>
        </w:rPr>
        <w:object w:dxaOrig="200" w:dyaOrig="200">
          <v:shape id="_x0000_i1083" type="#_x0000_t75" style="width:9.8pt;height:9.8pt" o:ole="">
            <v:imagedata r:id="rId198" o:title=""/>
          </v:shape>
          <o:OLEObject Type="Embed" ProgID="Equation.DSMT4" ShapeID="_x0000_i1083" DrawAspect="Content" ObjectID="_1668004735" r:id="rId199"/>
        </w:object>
      </w:r>
      <w:r w:rsidR="0010417E">
        <w:rPr>
          <w:rFonts w:hint="eastAsia"/>
        </w:rPr>
        <w:t>与</w:t>
      </w:r>
      <w:r w:rsidRPr="000D5BC7">
        <w:rPr>
          <w:position w:val="-10"/>
        </w:rPr>
        <w:object w:dxaOrig="220" w:dyaOrig="260">
          <v:shape id="_x0000_i1084" type="#_x0000_t75" style="width:10.95pt;height:13.25pt" o:ole="">
            <v:imagedata r:id="rId200" o:title=""/>
          </v:shape>
          <o:OLEObject Type="Embed" ProgID="Equation.DSMT4" ShapeID="_x0000_i1084" DrawAspect="Content" ObjectID="_1668004736" r:id="rId201"/>
        </w:object>
      </w:r>
      <w:r w:rsidR="0010417E"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0417E">
        <w:rPr>
          <w:rFonts w:hint="eastAsia"/>
        </w:rPr>
        <w:t>2</w:t>
      </w:r>
      <w:r>
        <w:rPr>
          <w:rFonts w:hint="eastAsia"/>
        </w:rPr>
        <w:t xml:space="preserve">) </w:t>
      </w:r>
      <w:r w:rsidR="0010417E">
        <w:rPr>
          <w:rFonts w:hint="eastAsia"/>
        </w:rPr>
        <w:t>求一个满足</w:t>
      </w:r>
      <w:r w:rsidR="0051544D" w:rsidRPr="000D5BC7">
        <w:rPr>
          <w:position w:val="-4"/>
        </w:rPr>
        <w:object w:dxaOrig="1080" w:dyaOrig="300">
          <v:shape id="_x0000_i1134" type="#_x0000_t75" style="width:54.15pt;height:15pt" o:ole="">
            <v:imagedata r:id="rId202" o:title=""/>
          </v:shape>
          <o:OLEObject Type="Embed" ProgID="Equation.DSMT4" ShapeID="_x0000_i1134" DrawAspect="Content" ObjectID="_1668004737" r:id="rId203"/>
        </w:object>
      </w:r>
      <w:r w:rsidR="0010417E">
        <w:rPr>
          <w:rFonts w:hint="eastAsia"/>
        </w:rPr>
        <w:t>的可逆矩阵</w:t>
      </w:r>
      <w:r w:rsidRPr="000D5BC7">
        <w:rPr>
          <w:position w:val="-4"/>
        </w:rPr>
        <w:object w:dxaOrig="220" w:dyaOrig="260">
          <v:shape id="_x0000_i1085" type="#_x0000_t75" style="width:10.95pt;height:13.25pt" o:ole="">
            <v:imagedata r:id="rId204" o:title=""/>
          </v:shape>
          <o:OLEObject Type="Embed" ProgID="Equation.DSMT4" ShapeID="_x0000_i1085" DrawAspect="Content" ObjectID="_1668004738" r:id="rId205"/>
        </w:object>
      </w:r>
      <w:r w:rsidR="0010417E">
        <w:t>.</w:t>
      </w:r>
    </w:p>
    <w:p w:rsidR="00AA6DCC" w:rsidRDefault="00AA6DCC" w:rsidP="00AA6DCC"/>
    <w:p w:rsidR="0010417E" w:rsidRDefault="0010417E" w:rsidP="0010417E"/>
    <w:p w:rsidR="0010417E" w:rsidRPr="008A3E66" w:rsidRDefault="0010417E" w:rsidP="0010417E">
      <w:pPr>
        <w:pStyle w:val="1"/>
        <w:rPr>
          <w:b w:val="0"/>
        </w:rPr>
      </w:pPr>
      <w:r>
        <w:rPr>
          <w:rFonts w:hint="eastAsia"/>
        </w:rPr>
        <w:t>九、（本题满分9分）</w:t>
      </w:r>
      <w:r w:rsidR="008A3E66" w:rsidRPr="00C046D3">
        <w:rPr>
          <w:rStyle w:val="ae"/>
          <w:rFonts w:hint="eastAsia"/>
        </w:rPr>
        <w:t>【同试卷一第</w:t>
      </w:r>
      <w:r w:rsidR="008A3E66">
        <w:rPr>
          <w:rStyle w:val="ae"/>
          <w:rFonts w:hint="eastAsia"/>
        </w:rPr>
        <w:t>九</w:t>
      </w:r>
      <w:r w:rsidR="008A3E66" w:rsidRPr="00C046D3">
        <w:rPr>
          <w:rStyle w:val="ae"/>
          <w:rFonts w:hint="eastAsia"/>
        </w:rPr>
        <w:t>题】</w:t>
      </w:r>
    </w:p>
    <w:p w:rsidR="0010417E" w:rsidRDefault="0010417E" w:rsidP="0010417E">
      <w:r>
        <w:rPr>
          <w:rFonts w:hint="eastAsia"/>
        </w:rPr>
        <w:t>设函数</w:t>
      </w:r>
      <w:r w:rsidR="00506196" w:rsidRPr="00506196">
        <w:rPr>
          <w:position w:val="-10"/>
        </w:rPr>
        <w:object w:dxaOrig="540" w:dyaOrig="320">
          <v:shape id="_x0000_i1086" type="#_x0000_t75" style="width:27.05pt;height:16.15pt" o:ole="">
            <v:imagedata r:id="rId206" o:title=""/>
          </v:shape>
          <o:OLEObject Type="Embed" ProgID="Equation.DSMT4" ShapeID="_x0000_i1086" DrawAspect="Content" ObjectID="_1668004739" r:id="rId207"/>
        </w:object>
      </w:r>
      <w:r>
        <w:rPr>
          <w:rFonts w:hint="eastAsia"/>
        </w:rPr>
        <w:t>在区间</w:t>
      </w:r>
      <w:r w:rsidR="00467B55" w:rsidRPr="00506196">
        <w:rPr>
          <w:position w:val="-10"/>
        </w:rPr>
        <w:object w:dxaOrig="520" w:dyaOrig="320">
          <v:shape id="_x0000_i1135" type="#_x0000_t75" style="width:25.9pt;height:16.15pt" o:ole="">
            <v:imagedata r:id="rId208" o:title=""/>
          </v:shape>
          <o:OLEObject Type="Embed" ProgID="Equation.DSMT4" ShapeID="_x0000_i1135" DrawAspect="Content" ObjectID="_1668004740" r:id="rId209"/>
        </w:object>
      </w:r>
      <w:r>
        <w:rPr>
          <w:rFonts w:hint="eastAsia"/>
        </w:rPr>
        <w:t>上连续，且在</w:t>
      </w:r>
      <w:r w:rsidR="00506196" w:rsidRPr="00506196">
        <w:rPr>
          <w:position w:val="-10"/>
        </w:rPr>
        <w:object w:dxaOrig="560" w:dyaOrig="320">
          <v:shape id="_x0000_i1087" type="#_x0000_t75" style="width:28.2pt;height:16.15pt" o:ole="">
            <v:imagedata r:id="rId210" o:title=""/>
          </v:shape>
          <o:OLEObject Type="Embed" ProgID="Equation.DSMT4" ShapeID="_x0000_i1087" DrawAspect="Content" ObjectID="_1668004741" r:id="rId211"/>
        </w:object>
      </w:r>
      <w:r>
        <w:rPr>
          <w:rFonts w:hint="eastAsia"/>
        </w:rPr>
        <w:t>内有</w:t>
      </w:r>
      <w:r w:rsidR="00506196" w:rsidRPr="0010417E">
        <w:rPr>
          <w:position w:val="-10"/>
        </w:rPr>
        <w:object w:dxaOrig="920" w:dyaOrig="320">
          <v:shape id="_x0000_i1088" type="#_x0000_t75" style="width:46.1pt;height:16.15pt" o:ole="">
            <v:imagedata r:id="rId212" o:title=""/>
          </v:shape>
          <o:OLEObject Type="Embed" ProgID="Equation.DSMT4" ShapeID="_x0000_i1088" DrawAspect="Content" ObjectID="_1668004742" r:id="rId213"/>
        </w:object>
      </w:r>
      <w:r w:rsidR="00506196">
        <w:rPr>
          <w:rFonts w:hint="eastAsia"/>
        </w:rPr>
        <w:t>．</w:t>
      </w:r>
      <w:r>
        <w:rPr>
          <w:rFonts w:hint="eastAsia"/>
        </w:rPr>
        <w:t>证明：在</w:t>
      </w:r>
      <w:r w:rsidR="00506196" w:rsidRPr="00506196">
        <w:rPr>
          <w:position w:val="-10"/>
        </w:rPr>
        <w:object w:dxaOrig="560" w:dyaOrig="320">
          <v:shape id="_x0000_i1089" type="#_x0000_t75" style="width:28.2pt;height:16.15pt" o:ole="">
            <v:imagedata r:id="rId210" o:title=""/>
          </v:shape>
          <o:OLEObject Type="Embed" ProgID="Equation.DSMT4" ShapeID="_x0000_i1089" DrawAspect="Content" ObjectID="_1668004743" r:id="rId214"/>
        </w:object>
      </w:r>
      <w:r>
        <w:rPr>
          <w:rFonts w:hint="eastAsia"/>
        </w:rPr>
        <w:t>内存在唯一的</w:t>
      </w:r>
      <w:r w:rsidR="00467B55" w:rsidRPr="00506196">
        <w:rPr>
          <w:position w:val="-10"/>
        </w:rPr>
        <w:object w:dxaOrig="200" w:dyaOrig="320">
          <v:shape id="_x0000_i1136" type="#_x0000_t75" style="width:9.8pt;height:16.15pt" o:ole="">
            <v:imagedata r:id="rId215" o:title=""/>
          </v:shape>
          <o:OLEObject Type="Embed" ProgID="Equation.DSMT4" ShapeID="_x0000_i1136" DrawAspect="Content" ObjectID="_1668004744" r:id="rId216"/>
        </w:object>
      </w:r>
      <w:r>
        <w:rPr>
          <w:rFonts w:hint="eastAsia"/>
        </w:rPr>
        <w:t>，使曲线</w:t>
      </w:r>
      <w:r w:rsidR="00506196" w:rsidRPr="00506196">
        <w:rPr>
          <w:position w:val="-10"/>
        </w:rPr>
        <w:object w:dxaOrig="920" w:dyaOrig="320">
          <v:shape id="_x0000_i1090" type="#_x0000_t75" style="width:46.1pt;height:16.15pt" o:ole="">
            <v:imagedata r:id="rId217" o:title=""/>
          </v:shape>
          <o:OLEObject Type="Embed" ProgID="Equation.DSMT4" ShapeID="_x0000_i1090" DrawAspect="Content" ObjectID="_1668004745" r:id="rId218"/>
        </w:object>
      </w:r>
      <w:r>
        <w:rPr>
          <w:rFonts w:hint="eastAsia"/>
        </w:rPr>
        <w:t>与两直线</w:t>
      </w:r>
      <w:r w:rsidR="00467B55" w:rsidRPr="00506196">
        <w:rPr>
          <w:position w:val="-10"/>
        </w:rPr>
        <w:object w:dxaOrig="920" w:dyaOrig="320">
          <v:shape id="_x0000_i1137" type="#_x0000_t75" style="width:46.1pt;height:16.15pt" o:ole="">
            <v:imagedata r:id="rId219" o:title=""/>
          </v:shape>
          <o:OLEObject Type="Embed" ProgID="Equation.DSMT4" ShapeID="_x0000_i1137" DrawAspect="Content" ObjectID="_1668004746" r:id="rId220"/>
        </w:object>
      </w:r>
      <w:r>
        <w:t>,</w:t>
      </w:r>
      <w:r w:rsidR="00506196">
        <w:rPr>
          <w:rFonts w:hint="eastAsia"/>
        </w:rPr>
        <w:t xml:space="preserve"> </w:t>
      </w:r>
      <w:r w:rsidR="00467B55" w:rsidRPr="00506196">
        <w:rPr>
          <w:position w:val="-6"/>
        </w:rPr>
        <w:object w:dxaOrig="560" w:dyaOrig="220">
          <v:shape id="_x0000_i1138" type="#_x0000_t75" style="width:28.2pt;height:10.95pt" o:ole="">
            <v:imagedata r:id="rId221" o:title=""/>
          </v:shape>
          <o:OLEObject Type="Embed" ProgID="Equation.DSMT4" ShapeID="_x0000_i1138" DrawAspect="Content" ObjectID="_1668004747" r:id="rId222"/>
        </w:object>
      </w:r>
      <w:r>
        <w:rPr>
          <w:rFonts w:hint="eastAsia"/>
        </w:rPr>
        <w:t>所围平面图形</w:t>
      </w:r>
      <w:r w:rsidR="00467B55" w:rsidRPr="00506196">
        <w:rPr>
          <w:position w:val="-12"/>
        </w:rPr>
        <w:object w:dxaOrig="279" w:dyaOrig="360">
          <v:shape id="_x0000_i1139" type="#_x0000_t75" style="width:13.8pt;height:17.85pt" o:ole="">
            <v:imagedata r:id="rId223" o:title=""/>
          </v:shape>
          <o:OLEObject Type="Embed" ProgID="Equation.DSMT4" ShapeID="_x0000_i1139" DrawAspect="Content" ObjectID="_1668004748" r:id="rId224"/>
        </w:object>
      </w:r>
      <w:r>
        <w:rPr>
          <w:rFonts w:hint="eastAsia"/>
        </w:rPr>
        <w:t>是曲线</w:t>
      </w:r>
      <w:r w:rsidR="00506196" w:rsidRPr="00506196">
        <w:rPr>
          <w:position w:val="-10"/>
        </w:rPr>
        <w:object w:dxaOrig="920" w:dyaOrig="320">
          <v:shape id="_x0000_i1091" type="#_x0000_t75" style="width:46.1pt;height:16.15pt" o:ole="">
            <v:imagedata r:id="rId217" o:title=""/>
          </v:shape>
          <o:OLEObject Type="Embed" ProgID="Equation.DSMT4" ShapeID="_x0000_i1091" DrawAspect="Content" ObjectID="_1668004749" r:id="rId225"/>
        </w:object>
      </w:r>
      <w:r>
        <w:rPr>
          <w:rFonts w:hint="eastAsia"/>
        </w:rPr>
        <w:t>与两直线</w:t>
      </w:r>
      <w:r w:rsidR="00467B55" w:rsidRPr="00506196">
        <w:rPr>
          <w:position w:val="-10"/>
        </w:rPr>
        <w:object w:dxaOrig="920" w:dyaOrig="320">
          <v:shape id="_x0000_i1140" type="#_x0000_t75" style="width:46.1pt;height:16.15pt" o:ole="">
            <v:imagedata r:id="rId226" o:title=""/>
          </v:shape>
          <o:OLEObject Type="Embed" ProgID="Equation.DSMT4" ShapeID="_x0000_i1140" DrawAspect="Content" ObjectID="_1668004750" r:id="rId227"/>
        </w:object>
      </w:r>
      <w:r w:rsidR="00506196">
        <w:t>,</w:t>
      </w:r>
      <w:r w:rsidR="00506196">
        <w:rPr>
          <w:rFonts w:hint="eastAsia"/>
        </w:rPr>
        <w:t xml:space="preserve"> </w:t>
      </w:r>
      <w:r w:rsidR="00467B55" w:rsidRPr="00506196">
        <w:rPr>
          <w:position w:val="-6"/>
        </w:rPr>
        <w:object w:dxaOrig="560" w:dyaOrig="279">
          <v:shape id="_x0000_i1141" type="#_x0000_t75" style="width:28.2pt;height:13.8pt" o:ole="">
            <v:imagedata r:id="rId228" o:title=""/>
          </v:shape>
          <o:OLEObject Type="Embed" ProgID="Equation.DSMT4" ShapeID="_x0000_i1141" DrawAspect="Content" ObjectID="_1668004751" r:id="rId229"/>
        </w:object>
      </w:r>
      <w:r>
        <w:rPr>
          <w:rFonts w:hint="eastAsia"/>
        </w:rPr>
        <w:t>所围平面图形面积</w:t>
      </w:r>
      <w:r w:rsidR="00467B55" w:rsidRPr="00506196">
        <w:rPr>
          <w:position w:val="-12"/>
        </w:rPr>
        <w:object w:dxaOrig="279" w:dyaOrig="360">
          <v:shape id="_x0000_i1142" type="#_x0000_t75" style="width:13.8pt;height:17.85pt" o:ole="">
            <v:imagedata r:id="rId230" o:title=""/>
          </v:shape>
          <o:OLEObject Type="Embed" ProgID="Equation.DSMT4" ShapeID="_x0000_i1142" DrawAspect="Content" ObjectID="_1668004752" r:id="rId231"/>
        </w:object>
      </w:r>
      <w:r>
        <w:rPr>
          <w:rFonts w:hint="eastAsia"/>
        </w:rPr>
        <w:t>的</w:t>
      </w:r>
      <w:r w:rsidR="00506196" w:rsidRPr="00506196">
        <w:rPr>
          <w:position w:val="-6"/>
        </w:rPr>
        <w:object w:dxaOrig="180" w:dyaOrig="279">
          <v:shape id="_x0000_i1092" type="#_x0000_t75" style="width:9.2pt;height:13.8pt" o:ole="">
            <v:imagedata r:id="rId232" o:title=""/>
          </v:shape>
          <o:OLEObject Type="Embed" ProgID="Equation.DSMT4" ShapeID="_x0000_i1092" DrawAspect="Content" ObjectID="_1668004753" r:id="rId233"/>
        </w:object>
      </w:r>
      <w:r>
        <w:rPr>
          <w:rFonts w:hint="eastAsia"/>
        </w:rPr>
        <w:t>倍</w:t>
      </w:r>
      <w:r w:rsidR="00506196">
        <w:rPr>
          <w:rFonts w:hint="eastAsia"/>
        </w:rPr>
        <w:t>．</w:t>
      </w:r>
    </w:p>
    <w:p w:rsidR="0010417E" w:rsidRDefault="0010417E" w:rsidP="0010417E"/>
    <w:p w:rsidR="007B26DE" w:rsidRPr="00CA00AF" w:rsidRDefault="007B26DE" w:rsidP="00CA00AF"/>
    <w:sectPr w:rsidR="007B26DE" w:rsidRPr="00CA00AF" w:rsidSect="00223006">
      <w:headerReference w:type="even" r:id="rId234"/>
      <w:footerReference w:type="even" r:id="rId235"/>
      <w:footerReference w:type="default" r:id="rId236"/>
      <w:headerReference w:type="first" r:id="rId23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3FAA" w:rsidRDefault="00CA3FAA">
      <w:r>
        <w:separator/>
      </w:r>
    </w:p>
  </w:endnote>
  <w:endnote w:type="continuationSeparator" w:id="0">
    <w:p w:rsidR="00CA3FAA" w:rsidRDefault="00CA3F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952DA" w:rsidRDefault="003952DA" w:rsidP="00D80857">
        <w:pPr>
          <w:pStyle w:val="a4"/>
          <w:ind w:right="360" w:firstLine="360"/>
        </w:pPr>
        <w:r w:rsidRPr="0061320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952DA" w:rsidRDefault="003952DA">
                    <w:pPr>
                      <w:jc w:val="center"/>
                      <w:rPr>
                        <w:color w:val="5B9BD5" w:themeColor="accent1"/>
                      </w:rPr>
                    </w:pPr>
                    <w:r w:rsidRPr="0061320A">
                      <w:fldChar w:fldCharType="begin"/>
                    </w:r>
                    <w:r>
                      <w:instrText>PAGE    \* MERGEFORMAT</w:instrText>
                    </w:r>
                    <w:r w:rsidRPr="0061320A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2DA" w:rsidRPr="003C7E48" w:rsidRDefault="003952D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467B55" w:rsidRPr="00467B55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3FAA" w:rsidRDefault="00CA3FAA">
      <w:r>
        <w:separator/>
      </w:r>
    </w:p>
  </w:footnote>
  <w:footnote w:type="continuationSeparator" w:id="0">
    <w:p w:rsidR="00CA3FAA" w:rsidRDefault="00CA3F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2DA" w:rsidRPr="006E3539" w:rsidRDefault="003952D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2DA" w:rsidRDefault="003952D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5pt;height:11.5pt" o:bullet="t">
        <v:imagedata r:id="rId1" o:title="msoA"/>
      </v:shape>
    </w:pict>
  </w:numPicBullet>
  <w:numPicBullet w:numPicBulletId="1">
    <w:pict>
      <v:shape id="_x0000_i105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0E580053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617962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D635920"/>
    <w:multiLevelType w:val="singleLevel"/>
    <w:tmpl w:val="108AE79A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4E21061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4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7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5"/>
  </w:num>
  <w:num w:numId="6">
    <w:abstractNumId w:val="14"/>
  </w:num>
  <w:num w:numId="7">
    <w:abstractNumId w:val="32"/>
  </w:num>
  <w:num w:numId="8">
    <w:abstractNumId w:val="34"/>
  </w:num>
  <w:num w:numId="9">
    <w:abstractNumId w:val="6"/>
  </w:num>
  <w:num w:numId="10">
    <w:abstractNumId w:val="21"/>
  </w:num>
  <w:num w:numId="11">
    <w:abstractNumId w:val="30"/>
  </w:num>
  <w:num w:numId="12">
    <w:abstractNumId w:val="18"/>
  </w:num>
  <w:num w:numId="13">
    <w:abstractNumId w:val="27"/>
  </w:num>
  <w:num w:numId="14">
    <w:abstractNumId w:val="25"/>
  </w:num>
  <w:num w:numId="15">
    <w:abstractNumId w:val="13"/>
  </w:num>
  <w:num w:numId="16">
    <w:abstractNumId w:val="28"/>
  </w:num>
  <w:num w:numId="17">
    <w:abstractNumId w:val="8"/>
  </w:num>
  <w:num w:numId="18">
    <w:abstractNumId w:val="10"/>
  </w:num>
  <w:num w:numId="19">
    <w:abstractNumId w:val="22"/>
  </w:num>
  <w:num w:numId="20">
    <w:abstractNumId w:val="26"/>
  </w:num>
  <w:num w:numId="21">
    <w:abstractNumId w:val="15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4"/>
  </w:num>
  <w:num w:numId="27">
    <w:abstractNumId w:val="5"/>
  </w:num>
  <w:num w:numId="28">
    <w:abstractNumId w:val="33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19"/>
  </w:num>
  <w:num w:numId="35">
    <w:abstractNumId w:val="11"/>
  </w:num>
  <w:num w:numId="36">
    <w:abstractNumId w:val="2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47A"/>
    <w:rsid w:val="00042111"/>
    <w:rsid w:val="00046DD7"/>
    <w:rsid w:val="00061C54"/>
    <w:rsid w:val="00092FB9"/>
    <w:rsid w:val="000977C3"/>
    <w:rsid w:val="000A777C"/>
    <w:rsid w:val="000B1535"/>
    <w:rsid w:val="000B59AC"/>
    <w:rsid w:val="000C216D"/>
    <w:rsid w:val="000C2B3E"/>
    <w:rsid w:val="000C4716"/>
    <w:rsid w:val="000D5BC7"/>
    <w:rsid w:val="000D72EC"/>
    <w:rsid w:val="000E39F7"/>
    <w:rsid w:val="000E4C29"/>
    <w:rsid w:val="000E4EBC"/>
    <w:rsid w:val="000F21D7"/>
    <w:rsid w:val="00102A56"/>
    <w:rsid w:val="0010417E"/>
    <w:rsid w:val="00104F63"/>
    <w:rsid w:val="0011658A"/>
    <w:rsid w:val="00135729"/>
    <w:rsid w:val="00142B47"/>
    <w:rsid w:val="001461F0"/>
    <w:rsid w:val="00151644"/>
    <w:rsid w:val="001535ED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C3D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1D2E"/>
    <w:rsid w:val="002175FC"/>
    <w:rsid w:val="002214A2"/>
    <w:rsid w:val="002227CA"/>
    <w:rsid w:val="00223006"/>
    <w:rsid w:val="00225CA7"/>
    <w:rsid w:val="0022778B"/>
    <w:rsid w:val="00230DE9"/>
    <w:rsid w:val="00234A9B"/>
    <w:rsid w:val="00235A10"/>
    <w:rsid w:val="002445E1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0F49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913"/>
    <w:rsid w:val="003377BF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52DA"/>
    <w:rsid w:val="003969D4"/>
    <w:rsid w:val="00396BFA"/>
    <w:rsid w:val="003A3AFF"/>
    <w:rsid w:val="003A4585"/>
    <w:rsid w:val="003B031F"/>
    <w:rsid w:val="003B0CD2"/>
    <w:rsid w:val="003B25F2"/>
    <w:rsid w:val="003B5D7A"/>
    <w:rsid w:val="003C5155"/>
    <w:rsid w:val="003C55E0"/>
    <w:rsid w:val="003C7E48"/>
    <w:rsid w:val="003D0261"/>
    <w:rsid w:val="003D0B2C"/>
    <w:rsid w:val="003D2E90"/>
    <w:rsid w:val="003D58DF"/>
    <w:rsid w:val="003E3E3D"/>
    <w:rsid w:val="004171D8"/>
    <w:rsid w:val="00426DC3"/>
    <w:rsid w:val="004303A8"/>
    <w:rsid w:val="0043104A"/>
    <w:rsid w:val="00433571"/>
    <w:rsid w:val="00433FC2"/>
    <w:rsid w:val="00435789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B55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70C7"/>
    <w:rsid w:val="004E0721"/>
    <w:rsid w:val="004F28F5"/>
    <w:rsid w:val="004F30D2"/>
    <w:rsid w:val="004F48C0"/>
    <w:rsid w:val="004F70FB"/>
    <w:rsid w:val="00506196"/>
    <w:rsid w:val="00510145"/>
    <w:rsid w:val="0051041B"/>
    <w:rsid w:val="00512891"/>
    <w:rsid w:val="0051544D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6A22"/>
    <w:rsid w:val="00590B0F"/>
    <w:rsid w:val="00593DF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B45"/>
    <w:rsid w:val="005F2F2F"/>
    <w:rsid w:val="005F45FD"/>
    <w:rsid w:val="005F668C"/>
    <w:rsid w:val="00600195"/>
    <w:rsid w:val="00600ADA"/>
    <w:rsid w:val="00602055"/>
    <w:rsid w:val="00604318"/>
    <w:rsid w:val="00607032"/>
    <w:rsid w:val="0061320A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216C"/>
    <w:rsid w:val="0068492E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1D90"/>
    <w:rsid w:val="006D4F0E"/>
    <w:rsid w:val="006E1078"/>
    <w:rsid w:val="006E248D"/>
    <w:rsid w:val="006E2EA0"/>
    <w:rsid w:val="006E3539"/>
    <w:rsid w:val="006F10BE"/>
    <w:rsid w:val="006F33EB"/>
    <w:rsid w:val="006F694C"/>
    <w:rsid w:val="006F7393"/>
    <w:rsid w:val="007007CF"/>
    <w:rsid w:val="00701007"/>
    <w:rsid w:val="0071010E"/>
    <w:rsid w:val="00711F29"/>
    <w:rsid w:val="0071425C"/>
    <w:rsid w:val="0071610B"/>
    <w:rsid w:val="007219AA"/>
    <w:rsid w:val="0072243F"/>
    <w:rsid w:val="007233A9"/>
    <w:rsid w:val="0072462A"/>
    <w:rsid w:val="00724B54"/>
    <w:rsid w:val="00724E7C"/>
    <w:rsid w:val="00725E42"/>
    <w:rsid w:val="00731065"/>
    <w:rsid w:val="007318BA"/>
    <w:rsid w:val="0073408A"/>
    <w:rsid w:val="00734FC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7DB"/>
    <w:rsid w:val="007A6AFA"/>
    <w:rsid w:val="007A769D"/>
    <w:rsid w:val="007B180C"/>
    <w:rsid w:val="007B26DE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561"/>
    <w:rsid w:val="00845C8B"/>
    <w:rsid w:val="00845EE6"/>
    <w:rsid w:val="00847B85"/>
    <w:rsid w:val="00855BA5"/>
    <w:rsid w:val="008610C2"/>
    <w:rsid w:val="00863FCB"/>
    <w:rsid w:val="008647AF"/>
    <w:rsid w:val="008670CD"/>
    <w:rsid w:val="00877010"/>
    <w:rsid w:val="008772C3"/>
    <w:rsid w:val="008814F3"/>
    <w:rsid w:val="00891724"/>
    <w:rsid w:val="008935CE"/>
    <w:rsid w:val="00894860"/>
    <w:rsid w:val="008A2978"/>
    <w:rsid w:val="008A3E66"/>
    <w:rsid w:val="008A424E"/>
    <w:rsid w:val="008A6D08"/>
    <w:rsid w:val="008A6E62"/>
    <w:rsid w:val="008B2877"/>
    <w:rsid w:val="008B3F2E"/>
    <w:rsid w:val="008B4095"/>
    <w:rsid w:val="008B58C2"/>
    <w:rsid w:val="008B5CE4"/>
    <w:rsid w:val="008B693B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25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DEE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1E44"/>
    <w:rsid w:val="009C249D"/>
    <w:rsid w:val="009D461A"/>
    <w:rsid w:val="009E33A0"/>
    <w:rsid w:val="009E654A"/>
    <w:rsid w:val="009F0565"/>
    <w:rsid w:val="009F5ABB"/>
    <w:rsid w:val="009F674E"/>
    <w:rsid w:val="009F78FF"/>
    <w:rsid w:val="00A00F5F"/>
    <w:rsid w:val="00A017E4"/>
    <w:rsid w:val="00A02D4D"/>
    <w:rsid w:val="00A0321E"/>
    <w:rsid w:val="00A077DB"/>
    <w:rsid w:val="00A11A7C"/>
    <w:rsid w:val="00A11F19"/>
    <w:rsid w:val="00A17338"/>
    <w:rsid w:val="00A26490"/>
    <w:rsid w:val="00A3032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6DC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1147"/>
    <w:rsid w:val="00B120CD"/>
    <w:rsid w:val="00B123D0"/>
    <w:rsid w:val="00B136E3"/>
    <w:rsid w:val="00B141B1"/>
    <w:rsid w:val="00B26BCF"/>
    <w:rsid w:val="00B31EBE"/>
    <w:rsid w:val="00B35149"/>
    <w:rsid w:val="00B37E50"/>
    <w:rsid w:val="00B40820"/>
    <w:rsid w:val="00B4208B"/>
    <w:rsid w:val="00B44962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FDB"/>
    <w:rsid w:val="00BB150B"/>
    <w:rsid w:val="00BB718E"/>
    <w:rsid w:val="00BB7B90"/>
    <w:rsid w:val="00BC40E2"/>
    <w:rsid w:val="00BC5D3A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1870"/>
    <w:rsid w:val="00BF2213"/>
    <w:rsid w:val="00C01164"/>
    <w:rsid w:val="00C046D3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061"/>
    <w:rsid w:val="00C5593D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3FAA"/>
    <w:rsid w:val="00CA406B"/>
    <w:rsid w:val="00CB2029"/>
    <w:rsid w:val="00CB5DF2"/>
    <w:rsid w:val="00CB6615"/>
    <w:rsid w:val="00CC04F5"/>
    <w:rsid w:val="00CC2997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2281"/>
    <w:rsid w:val="00D7523B"/>
    <w:rsid w:val="00D759C8"/>
    <w:rsid w:val="00D80857"/>
    <w:rsid w:val="00D84234"/>
    <w:rsid w:val="00D869C5"/>
    <w:rsid w:val="00D95CAF"/>
    <w:rsid w:val="00DA17F0"/>
    <w:rsid w:val="00DA6CF1"/>
    <w:rsid w:val="00DA7AFA"/>
    <w:rsid w:val="00DB6F7F"/>
    <w:rsid w:val="00DC2139"/>
    <w:rsid w:val="00DD4BEC"/>
    <w:rsid w:val="00DE61EA"/>
    <w:rsid w:val="00DF0EEB"/>
    <w:rsid w:val="00DF2278"/>
    <w:rsid w:val="00E03B9D"/>
    <w:rsid w:val="00E11016"/>
    <w:rsid w:val="00E13808"/>
    <w:rsid w:val="00E16493"/>
    <w:rsid w:val="00E20B0F"/>
    <w:rsid w:val="00E227F2"/>
    <w:rsid w:val="00E33194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3BEE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66C"/>
    <w:rsid w:val="00EE07CE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2A57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6D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A02D4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A02D4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8.bin"/><Relationship Id="rId170" Type="http://schemas.openxmlformats.org/officeDocument/2006/relationships/oleObject" Target="embeddings/oleObject84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26" Type="http://schemas.openxmlformats.org/officeDocument/2006/relationships/image" Target="media/image106.wmf"/><Relationship Id="rId107" Type="http://schemas.openxmlformats.org/officeDocument/2006/relationships/image" Target="media/image50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1.wmf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181" Type="http://schemas.openxmlformats.org/officeDocument/2006/relationships/image" Target="media/image85.wmf"/><Relationship Id="rId216" Type="http://schemas.openxmlformats.org/officeDocument/2006/relationships/oleObject" Target="embeddings/oleObject109.bin"/><Relationship Id="rId237" Type="http://schemas.openxmlformats.org/officeDocument/2006/relationships/header" Target="header2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4.wmf"/><Relationship Id="rId171" Type="http://schemas.openxmlformats.org/officeDocument/2006/relationships/image" Target="media/image81.wmf"/><Relationship Id="rId176" Type="http://schemas.openxmlformats.org/officeDocument/2006/relationships/oleObject" Target="embeddings/oleObject88.bin"/><Relationship Id="rId192" Type="http://schemas.openxmlformats.org/officeDocument/2006/relationships/image" Target="media/image90.wmf"/><Relationship Id="rId197" Type="http://schemas.openxmlformats.org/officeDocument/2006/relationships/oleObject" Target="embeddings/oleObject99.bin"/><Relationship Id="rId206" Type="http://schemas.openxmlformats.org/officeDocument/2006/relationships/image" Target="media/image97.wmf"/><Relationship Id="rId227" Type="http://schemas.openxmlformats.org/officeDocument/2006/relationships/oleObject" Target="embeddings/oleObject115.bin"/><Relationship Id="rId201" Type="http://schemas.openxmlformats.org/officeDocument/2006/relationships/oleObject" Target="embeddings/oleObject101.bin"/><Relationship Id="rId222" Type="http://schemas.openxmlformats.org/officeDocument/2006/relationships/oleObject" Target="embeddings/oleObject112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69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2.bin"/><Relationship Id="rId182" Type="http://schemas.openxmlformats.org/officeDocument/2006/relationships/oleObject" Target="embeddings/oleObject91.bin"/><Relationship Id="rId187" Type="http://schemas.openxmlformats.org/officeDocument/2006/relationships/oleObject" Target="embeddings/oleObject94.bin"/><Relationship Id="rId217" Type="http://schemas.openxmlformats.org/officeDocument/2006/relationships/image" Target="media/image10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18.bin"/><Relationship Id="rId238" Type="http://schemas.openxmlformats.org/officeDocument/2006/relationships/fontTable" Target="fontTable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4.wmf"/><Relationship Id="rId151" Type="http://schemas.openxmlformats.org/officeDocument/2006/relationships/image" Target="media/image72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3.wmf"/><Relationship Id="rId198" Type="http://schemas.openxmlformats.org/officeDocument/2006/relationships/image" Target="media/image93.wmf"/><Relationship Id="rId172" Type="http://schemas.openxmlformats.org/officeDocument/2006/relationships/oleObject" Target="embeddings/oleObject85.bin"/><Relationship Id="rId193" Type="http://schemas.openxmlformats.org/officeDocument/2006/relationships/oleObject" Target="embeddings/oleObject97.bin"/><Relationship Id="rId202" Type="http://schemas.openxmlformats.org/officeDocument/2006/relationships/image" Target="media/image95.wmf"/><Relationship Id="rId207" Type="http://schemas.openxmlformats.org/officeDocument/2006/relationships/oleObject" Target="embeddings/oleObject104.bin"/><Relationship Id="rId223" Type="http://schemas.openxmlformats.org/officeDocument/2006/relationships/image" Target="media/image105.wmf"/><Relationship Id="rId228" Type="http://schemas.openxmlformats.org/officeDocument/2006/relationships/image" Target="media/image107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image" Target="media/image88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162" Type="http://schemas.openxmlformats.org/officeDocument/2006/relationships/oleObject" Target="embeddings/oleObject80.bin"/><Relationship Id="rId183" Type="http://schemas.openxmlformats.org/officeDocument/2006/relationships/oleObject" Target="embeddings/oleObject92.bin"/><Relationship Id="rId213" Type="http://schemas.openxmlformats.org/officeDocument/2006/relationships/oleObject" Target="embeddings/oleObject107.bin"/><Relationship Id="rId218" Type="http://schemas.openxmlformats.org/officeDocument/2006/relationships/oleObject" Target="embeddings/oleObject110.bin"/><Relationship Id="rId234" Type="http://schemas.openxmlformats.org/officeDocument/2006/relationships/header" Target="header1.xml"/><Relationship Id="rId239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9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6.bin"/><Relationship Id="rId194" Type="http://schemas.openxmlformats.org/officeDocument/2006/relationships/image" Target="media/image91.wmf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208" Type="http://schemas.openxmlformats.org/officeDocument/2006/relationships/image" Target="media/image98.wmf"/><Relationship Id="rId229" Type="http://schemas.openxmlformats.org/officeDocument/2006/relationships/oleObject" Target="embeddings/oleObject116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3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3.bin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7.wmf"/><Relationship Id="rId184" Type="http://schemas.openxmlformats.org/officeDocument/2006/relationships/image" Target="media/image86.wmf"/><Relationship Id="rId189" Type="http://schemas.openxmlformats.org/officeDocument/2006/relationships/oleObject" Target="embeddings/oleObject95.bin"/><Relationship Id="rId219" Type="http://schemas.openxmlformats.org/officeDocument/2006/relationships/image" Target="media/image103.wmf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30" Type="http://schemas.openxmlformats.org/officeDocument/2006/relationships/image" Target="media/image108.wmf"/><Relationship Id="rId235" Type="http://schemas.openxmlformats.org/officeDocument/2006/relationships/footer" Target="footer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7.bin"/><Relationship Id="rId179" Type="http://schemas.openxmlformats.org/officeDocument/2006/relationships/image" Target="media/image84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0" Type="http://schemas.openxmlformats.org/officeDocument/2006/relationships/oleObject" Target="embeddings/oleObject111.bin"/><Relationship Id="rId225" Type="http://schemas.openxmlformats.org/officeDocument/2006/relationships/oleObject" Target="embeddings/oleObject114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0.wmf"/><Relationship Id="rId185" Type="http://schemas.openxmlformats.org/officeDocument/2006/relationships/oleObject" Target="embeddings/oleObject93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90.bin"/><Relationship Id="rId210" Type="http://schemas.openxmlformats.org/officeDocument/2006/relationships/image" Target="media/image99.wmf"/><Relationship Id="rId215" Type="http://schemas.openxmlformats.org/officeDocument/2006/relationships/image" Target="media/image101.wmf"/><Relationship Id="rId236" Type="http://schemas.openxmlformats.org/officeDocument/2006/relationships/footer" Target="footer2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7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2.wmf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4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90" Type="http://schemas.openxmlformats.org/officeDocument/2006/relationships/image" Target="media/image42.wmf"/><Relationship Id="rId165" Type="http://schemas.openxmlformats.org/officeDocument/2006/relationships/image" Target="media/image78.wmf"/><Relationship Id="rId186" Type="http://schemas.openxmlformats.org/officeDocument/2006/relationships/image" Target="media/image87.wmf"/><Relationship Id="rId211" Type="http://schemas.openxmlformats.org/officeDocument/2006/relationships/oleObject" Target="embeddings/oleObject106.bin"/><Relationship Id="rId232" Type="http://schemas.openxmlformats.org/officeDocument/2006/relationships/image" Target="media/image109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5AFF38-1CD5-43B7-B85A-AAB1CDA14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3</Pages>
  <Words>638</Words>
  <Characters>3643</Characters>
  <Application>Microsoft Office Word</Application>
  <DocSecurity>0</DocSecurity>
  <Lines>30</Lines>
  <Paragraphs>8</Paragraphs>
  <ScaleCrop>false</ScaleCrop>
  <Company>微软中国</Company>
  <LinksUpToDate>false</LinksUpToDate>
  <CharactersWithSpaces>4273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127</cp:revision>
  <cp:lastPrinted>2011-09-06T10:51:00Z</cp:lastPrinted>
  <dcterms:created xsi:type="dcterms:W3CDTF">2020-11-13T07:23:00Z</dcterms:created>
  <dcterms:modified xsi:type="dcterms:W3CDTF">2020-11-27T09:18:00Z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