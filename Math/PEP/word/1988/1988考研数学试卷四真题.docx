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FA0C89" w:rsidRDefault="00272DC2" w:rsidP="00FA0C89">
      <w:pPr>
        <w:pStyle w:val="af"/>
      </w:pPr>
      <w:hyperlink r:id="rId8" w:history="1">
        <w:r w:rsidR="00C15877" w:rsidRPr="00FA0C89">
          <w:rPr>
            <w:rStyle w:val="a7"/>
            <w:rFonts w:hint="eastAsia"/>
            <w:color w:val="002060"/>
          </w:rPr>
          <w:t>1988</w:t>
        </w:r>
        <w:r w:rsidR="00CA00AF" w:rsidRPr="00FA0C8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FA0C89">
          <w:rPr>
            <w:rStyle w:val="a7"/>
            <w:rFonts w:hint="eastAsia"/>
            <w:color w:val="002060"/>
          </w:rPr>
          <w:t>卷</w:t>
        </w:r>
        <w:r w:rsidR="00C15877" w:rsidRPr="00FA0C89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A26769" w:rsidRDefault="00A26769" w:rsidP="00633E3C"/>
    <w:p w:rsidR="00633E3C" w:rsidRDefault="00633E3C" w:rsidP="00A26769">
      <w:pPr>
        <w:pStyle w:val="1"/>
      </w:pPr>
      <w:r>
        <w:rPr>
          <w:rFonts w:hint="eastAsia"/>
        </w:rPr>
        <w:t>一、</w:t>
      </w:r>
      <w:r w:rsidR="00A26769">
        <w:rPr>
          <w:rFonts w:hint="eastAsia"/>
        </w:rPr>
        <w:t>填空题</w:t>
      </w:r>
      <w:r>
        <w:rPr>
          <w:rFonts w:hint="eastAsia"/>
        </w:rPr>
        <w:t>（本题满分12分</w:t>
      </w:r>
      <w:r w:rsidR="00A26769">
        <w:rPr>
          <w:rFonts w:hint="eastAsia"/>
        </w:rPr>
        <w:t>，每空1分</w:t>
      </w:r>
      <w:r>
        <w:rPr>
          <w:rFonts w:hint="eastAsia"/>
        </w:rPr>
        <w:t>）</w:t>
      </w:r>
    </w:p>
    <w:p w:rsidR="00A26769" w:rsidRDefault="00A26769" w:rsidP="00633E3C"/>
    <w:p w:rsidR="00A26769" w:rsidRDefault="00A26769" w:rsidP="00633E3C"/>
    <w:p w:rsidR="00633E3C" w:rsidRDefault="00A26769" w:rsidP="00633E3C">
      <w:r>
        <w:rPr>
          <w:rFonts w:hint="eastAsia"/>
        </w:rPr>
        <w:t xml:space="preserve">(1) </w:t>
      </w:r>
      <w:r w:rsidR="00633E3C">
        <w:rPr>
          <w:rFonts w:hint="eastAsia"/>
        </w:rPr>
        <w:t>已知函数</w:t>
      </w:r>
      <w:r w:rsidR="004E37CB" w:rsidRPr="004E37CB">
        <w:rPr>
          <w:position w:val="-18"/>
        </w:rPr>
        <w:object w:dxaOrig="1640" w:dyaOrig="600">
          <v:shape id="_x0000_i1025" type="#_x0000_t75" style="width:81.8pt;height:29.95pt" o:ole="">
            <v:imagedata r:id="rId9" o:title=""/>
          </v:shape>
          <o:OLEObject Type="Embed" ProgID="Equation.DSMT4" ShapeID="_x0000_i1025" DrawAspect="Content" ObjectID="_1668184359" r:id="rId10"/>
        </w:object>
      </w:r>
      <w:r w:rsidR="00633E3C">
        <w:t>,</w:t>
      </w:r>
      <w:r w:rsidR="004E37CB" w:rsidRPr="00025957">
        <w:rPr>
          <w:position w:val="-4"/>
        </w:rPr>
        <w:object w:dxaOrig="1260" w:dyaOrig="220">
          <v:shape id="_x0000_i1026" type="#_x0000_t75" style="width:62.8pt;height:10.95pt" o:ole="">
            <v:imagedata r:id="rId11" o:title=""/>
          </v:shape>
          <o:OLEObject Type="Embed" ProgID="Equation.DSMT4" ShapeID="_x0000_i1026" DrawAspect="Content" ObjectID="_1668184360" r:id="rId12"/>
        </w:object>
      </w:r>
      <w:r>
        <w:t>，</w:t>
      </w:r>
      <w:r>
        <w:rPr>
          <w:rFonts w:hint="eastAsia"/>
        </w:rPr>
        <w:t>则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a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760" w:dyaOrig="320">
          <v:shape id="_x0000_i1027" type="#_x0000_t75" style="width:38pt;height:16.15pt" o:ole="">
            <v:imagedata r:id="rId13" o:title=""/>
          </v:shape>
          <o:OLEObject Type="Embed" ProgID="Equation.DSMT4" ShapeID="_x0000_i1027" DrawAspect="Content" ObjectID="_1668184361" r:id="rId14"/>
        </w:objec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b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68184362" r:id="rId16"/>
        </w:object>
      </w:r>
      <w:r w:rsidR="00633E3C">
        <w:rPr>
          <w:rFonts w:hint="eastAsia"/>
        </w:rPr>
        <w:t>的单调性：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c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29" type="#_x0000_t75" style="width:27.05pt;height:16.15pt" o:ole="">
            <v:imagedata r:id="rId17" o:title=""/>
          </v:shape>
          <o:OLEObject Type="Embed" ProgID="Equation.DSMT4" ShapeID="_x0000_i1029" DrawAspect="Content" ObjectID="_1668184363" r:id="rId18"/>
        </w:object>
      </w:r>
      <w:r w:rsidR="00633E3C">
        <w:rPr>
          <w:rFonts w:hint="eastAsia"/>
        </w:rPr>
        <w:t>的奇偶性：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d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4364" r:id="rId20"/>
        </w:object>
      </w:r>
      <w:r w:rsidR="00633E3C">
        <w:rPr>
          <w:rFonts w:hint="eastAsia"/>
        </w:rPr>
        <w:t>的图形的拐点：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e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68184365" r:id="rId22"/>
        </w:object>
      </w:r>
      <w:r w:rsidR="00633E3C">
        <w:rPr>
          <w:rFonts w:hint="eastAsia"/>
        </w:rPr>
        <w:t>图形的凹凸性：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，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f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2" type="#_x0000_t75" style="width:27.05pt;height:16.15pt" o:ole="">
            <v:imagedata r:id="rId23" o:title=""/>
          </v:shape>
          <o:OLEObject Type="Embed" ProgID="Equation.DSMT4" ShapeID="_x0000_i1032" DrawAspect="Content" ObjectID="_1668184366" r:id="rId24"/>
        </w:object>
      </w:r>
      <w:r w:rsidR="00633E3C">
        <w:rPr>
          <w:rFonts w:hint="eastAsia"/>
        </w:rPr>
        <w:t>图形的水平渐近线：</w:t>
      </w:r>
      <w:r w:rsidR="00633E3C">
        <w:rPr>
          <w:u w:val="single"/>
        </w:rPr>
        <w:t xml:space="preserve">         </w:t>
      </w:r>
      <w:r>
        <w:rPr>
          <w:rFonts w:hint="eastAsia"/>
        </w:rPr>
        <w:t>，</w:t>
      </w:r>
      <w:r w:rsidR="00633E3C">
        <w:rPr>
          <w:rFonts w:hint="eastAsia"/>
          <w:u w:val="single"/>
        </w:rPr>
        <w:t xml:space="preserve">        </w:t>
      </w:r>
      <w:r w:rsidR="00633E3C">
        <w:rPr>
          <w:u w:val="single"/>
        </w:rPr>
        <w:t xml:space="preserve"> </w:t>
      </w:r>
      <w:r>
        <w:rPr>
          <w:rFonts w:hint="eastAsia"/>
        </w:rPr>
        <w:t>．</w:t>
      </w:r>
    </w:p>
    <w:p w:rsidR="0052752B" w:rsidRPr="00506B9C" w:rsidRDefault="0052752B" w:rsidP="00633E3C">
      <w:pPr>
        <w:rPr>
          <w:u w:val="single"/>
        </w:rPr>
      </w:pPr>
    </w:p>
    <w:p w:rsidR="0052752B" w:rsidRDefault="0052752B" w:rsidP="00633E3C">
      <w:pPr>
        <w:rPr>
          <w:u w:val="single"/>
        </w:rPr>
      </w:pPr>
    </w:p>
    <w:p w:rsidR="00633E3C" w:rsidRDefault="00A26769" w:rsidP="00633E3C">
      <w:r>
        <w:rPr>
          <w:rFonts w:hint="eastAsia"/>
        </w:rPr>
        <w:t xml:space="preserve">(2) </w:t>
      </w:r>
      <w:r w:rsidR="004E37CB" w:rsidRPr="004E37CB">
        <w:rPr>
          <w:position w:val="-66"/>
        </w:rPr>
        <w:object w:dxaOrig="1480" w:dyaOrig="1440">
          <v:shape id="_x0000_i1033" type="#_x0000_t75" style="width:73.75pt;height:1in" o:ole="">
            <v:imagedata r:id="rId25" o:title=""/>
          </v:shape>
          <o:OLEObject Type="Embed" ProgID="Equation.DSMT4" ShapeID="_x0000_i1033" DrawAspect="Content" ObjectID="_1668184367" r:id="rId26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Default="00A26769" w:rsidP="00633E3C"/>
    <w:p w:rsidR="00633E3C" w:rsidRDefault="00A26769" w:rsidP="00633E3C">
      <w:r>
        <w:rPr>
          <w:rFonts w:hint="eastAsia"/>
        </w:rPr>
        <w:t xml:space="preserve">(3) </w:t>
      </w:r>
      <w:r w:rsidR="004E37CB" w:rsidRPr="004E37CB">
        <w:rPr>
          <w:position w:val="-66"/>
        </w:rPr>
        <w:object w:dxaOrig="1800" w:dyaOrig="1500">
          <v:shape id="_x0000_i1034" type="#_x0000_t75" style="width:89.85pt;height:74.9pt" o:ole="">
            <v:imagedata r:id="rId27" o:title=""/>
          </v:shape>
          <o:OLEObject Type="Embed" ProgID="Equation.DSMT4" ShapeID="_x0000_i1034" DrawAspect="Content" ObjectID="_1668184368" r:id="rId28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Default="00A26769" w:rsidP="00633E3C"/>
    <w:p w:rsidR="00633E3C" w:rsidRDefault="00A26769" w:rsidP="00633E3C">
      <w:r>
        <w:rPr>
          <w:rFonts w:hint="eastAsia"/>
        </w:rPr>
        <w:t xml:space="preserve">(4) </w:t>
      </w:r>
      <w:r w:rsidR="00633E3C">
        <w:rPr>
          <w:rFonts w:hint="eastAsia"/>
        </w:rPr>
        <w:t>假设</w:t>
      </w:r>
      <w:r w:rsidR="004E37CB" w:rsidRPr="004E37CB">
        <w:rPr>
          <w:position w:val="-10"/>
        </w:rPr>
        <w:object w:dxaOrig="1080" w:dyaOrig="320">
          <v:shape id="_x0000_i1035" type="#_x0000_t75" style="width:54.15pt;height:16.15pt" o:ole="">
            <v:imagedata r:id="rId29" o:title=""/>
          </v:shape>
          <o:OLEObject Type="Embed" ProgID="Equation.DSMT4" ShapeID="_x0000_i1035" DrawAspect="Content" ObjectID="_1668184369" r:id="rId30"/>
        </w:object>
      </w:r>
      <w:r w:rsidR="00633E3C">
        <w:rPr>
          <w:rFonts w:hint="eastAsia"/>
        </w:rPr>
        <w:t>，</w:t>
      </w:r>
      <w:r w:rsidR="004E37CB" w:rsidRPr="004E37CB">
        <w:rPr>
          <w:position w:val="-10"/>
        </w:rPr>
        <w:object w:dxaOrig="1480" w:dyaOrig="320">
          <v:shape id="_x0000_i1036" type="#_x0000_t75" style="width:73.75pt;height:16.15pt" o:ole="">
            <v:imagedata r:id="rId31" o:title=""/>
          </v:shape>
          <o:OLEObject Type="Embed" ProgID="Equation.DSMT4" ShapeID="_x0000_i1036" DrawAspect="Content" ObjectID="_1668184370" r:id="rId32"/>
        </w:object>
      </w:r>
      <w:r w:rsidR="00A04D5C">
        <w:t>，</w:t>
      </w:r>
      <w:r w:rsidR="00633E3C">
        <w:rPr>
          <w:rFonts w:hint="eastAsia"/>
        </w:rPr>
        <w:t>那么</w:t>
      </w:r>
    </w:p>
    <w:p w:rsidR="00A04D5C" w:rsidRDefault="00A04D5C" w:rsidP="00A04D5C">
      <w:pPr>
        <w:ind w:firstLineChars="200" w:firstLine="480"/>
      </w:pPr>
      <w:r>
        <w:rPr>
          <w:rFonts w:hint="eastAsia"/>
        </w:rPr>
        <w:t xml:space="preserve">(a) </w:t>
      </w:r>
      <w:r w:rsidR="00633E3C"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68184371" r:id="rId34"/>
        </w:object>
      </w:r>
      <w:r w:rsidR="00633E3C">
        <w:rPr>
          <w:rFonts w:hint="eastAsia"/>
        </w:rPr>
        <w:t>与</w:t>
      </w:r>
      <w:r w:rsidR="004E37CB"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68184372" r:id="rId36"/>
        </w:object>
      </w:r>
      <w:r w:rsidR="00633E3C">
        <w:rPr>
          <w:rFonts w:hint="eastAsia"/>
        </w:rPr>
        <w:t>互不相容，则</w:t>
      </w:r>
      <w:r w:rsidR="004E37CB" w:rsidRPr="004E37CB">
        <w:rPr>
          <w:position w:val="-10"/>
        </w:rPr>
        <w:object w:dxaOrig="720" w:dyaOrig="320">
          <v:shape id="_x0000_i1039" type="#_x0000_t75" style="width:36.3pt;height:16.15pt" o:ole="">
            <v:imagedata r:id="rId37" o:title=""/>
          </v:shape>
          <o:OLEObject Type="Embed" ProgID="Equation.DSMT4" ShapeID="_x0000_i1039" DrawAspect="Content" ObjectID="_1668184373" r:id="rId38"/>
        </w:objec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04D5C" w:rsidP="00A04D5C">
      <w:pPr>
        <w:ind w:firstLineChars="200" w:firstLine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40" type="#_x0000_t75" style="width:10.95pt;height:13.25pt" o:ole="">
            <v:imagedata r:id="rId39" o:title=""/>
          </v:shape>
          <o:OLEObject Type="Embed" ProgID="Equation.DSMT4" ShapeID="_x0000_i1040" DrawAspect="Content" ObjectID="_1668184374" r:id="rId40"/>
        </w:object>
      </w:r>
      <w:r>
        <w:rPr>
          <w:rFonts w:hint="eastAsia"/>
        </w:rPr>
        <w:t>与</w:t>
      </w:r>
      <w:r w:rsidR="004E37CB"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68184375" r:id="rId42"/>
        </w:object>
      </w:r>
      <w:r w:rsidR="00633E3C">
        <w:rPr>
          <w:rFonts w:hint="eastAsia"/>
        </w:rPr>
        <w:t>相互独立，则</w:t>
      </w:r>
      <w:r w:rsidR="004E37CB" w:rsidRPr="004E37CB">
        <w:rPr>
          <w:position w:val="-10"/>
        </w:rPr>
        <w:object w:dxaOrig="720" w:dyaOrig="320">
          <v:shape id="_x0000_i1042" type="#_x0000_t75" style="width:36.3pt;height:16.15pt" o:ole="">
            <v:imagedata r:id="rId43" o:title=""/>
          </v:shape>
          <o:OLEObject Type="Embed" ProgID="Equation.DSMT4" ShapeID="_x0000_i1042" DrawAspect="Content" ObjectID="_1668184376" r:id="rId44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Pr="00A04D5C" w:rsidRDefault="00A26769" w:rsidP="00633E3C"/>
    <w:p w:rsidR="00633E3C" w:rsidRDefault="00633E3C" w:rsidP="00897F1B">
      <w:pPr>
        <w:pStyle w:val="1"/>
        <w:ind w:left="480" w:hangingChars="200" w:hanging="480"/>
      </w:pPr>
      <w:r>
        <w:rPr>
          <w:rFonts w:hint="eastAsia"/>
        </w:rPr>
        <w:t>二、</w:t>
      </w:r>
      <w:r w:rsidR="00897F1B">
        <w:rPr>
          <w:rFonts w:hint="eastAsia"/>
        </w:rPr>
        <w:t>判断题</w:t>
      </w:r>
      <w:r>
        <w:rPr>
          <w:rFonts w:hint="eastAsia"/>
        </w:rPr>
        <w:t>（本题满分10分</w:t>
      </w:r>
      <w:r w:rsidR="009E7DF4">
        <w:rPr>
          <w:rFonts w:hint="eastAsia"/>
        </w:rPr>
        <w:t>，</w:t>
      </w:r>
      <w:r w:rsidR="00897F1B">
        <w:rPr>
          <w:rFonts w:hint="eastAsia"/>
        </w:rPr>
        <w:t>每小题2分</w:t>
      </w:r>
      <w:r>
        <w:rPr>
          <w:rFonts w:hint="eastAsia"/>
        </w:rPr>
        <w:t>）</w:t>
      </w:r>
    </w:p>
    <w:p w:rsidR="00A26769" w:rsidRDefault="00A26769" w:rsidP="00633E3C"/>
    <w:p w:rsidR="00A26769" w:rsidRDefault="00A26769" w:rsidP="00633E3C"/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若极限</w:t>
      </w:r>
      <w:r w:rsidR="004E37CB" w:rsidRPr="004E37CB">
        <w:rPr>
          <w:position w:val="-22"/>
        </w:rPr>
        <w:object w:dxaOrig="920" w:dyaOrig="460">
          <v:shape id="_x0000_i1043" type="#_x0000_t75" style="width:46.1pt;height:23.05pt" o:ole="">
            <v:imagedata r:id="rId45" o:title=""/>
          </v:shape>
          <o:OLEObject Type="Embed" ProgID="Equation.DSMT4" ShapeID="_x0000_i1043" DrawAspect="Content" ObjectID="_1668184377" r:id="rId46"/>
        </w:object>
      </w:r>
      <w:r w:rsidR="00633E3C">
        <w:rPr>
          <w:rFonts w:hint="eastAsia"/>
        </w:rPr>
        <w:t>与</w:t>
      </w:r>
      <w:r w:rsidR="004E37CB" w:rsidRPr="004E37CB">
        <w:rPr>
          <w:position w:val="-22"/>
        </w:rPr>
        <w:object w:dxaOrig="1359" w:dyaOrig="460">
          <v:shape id="_x0000_i1044" type="#_x0000_t75" style="width:67.95pt;height:23.05pt" o:ole="">
            <v:imagedata r:id="rId47" o:title=""/>
          </v:shape>
          <o:OLEObject Type="Embed" ProgID="Equation.DSMT4" ShapeID="_x0000_i1044" DrawAspect="Content" ObjectID="_1668184378" r:id="rId48"/>
        </w:object>
      </w:r>
      <w:r w:rsidR="00633E3C">
        <w:rPr>
          <w:rFonts w:hint="eastAsia"/>
        </w:rPr>
        <w:t>都存在，则极限</w:t>
      </w:r>
      <w:r w:rsidR="004E37CB" w:rsidRPr="004E37CB">
        <w:rPr>
          <w:position w:val="-22"/>
        </w:rPr>
        <w:object w:dxaOrig="900" w:dyaOrig="460">
          <v:shape id="_x0000_i1045" type="#_x0000_t75" style="width:44.95pt;height:23.05pt" o:ole="">
            <v:imagedata r:id="rId49" o:title=""/>
          </v:shape>
          <o:OLEObject Type="Embed" ProgID="Equation.DSMT4" ShapeID="_x0000_i1045" DrawAspect="Content" ObjectID="_1668184379" r:id="rId50"/>
        </w:object>
      </w:r>
      <w:r w:rsidR="00633E3C">
        <w:rPr>
          <w:rFonts w:hint="eastAsia"/>
        </w:rPr>
        <w:t>必存在</w:t>
      </w:r>
      <w:r w:rsidR="00633E3C">
        <w:t>.</w:t>
      </w:r>
      <w:r w:rsidR="00025033" w:rsidRPr="00025033">
        <w:rPr>
          <w:rFonts w:hint="eastAsia"/>
        </w:rPr>
        <w:t xml:space="preserve"> </w:t>
      </w:r>
      <w:r w:rsidR="00025033" w:rsidRPr="00025033">
        <w:rPr>
          <w:rFonts w:hint="eastAsia"/>
        </w:rPr>
        <w:t>（</w:t>
      </w:r>
      <w:r w:rsidR="00025033">
        <w:rPr>
          <w:rFonts w:hint="eastAsia"/>
        </w:rPr>
        <w:t xml:space="preserve">   </w:t>
      </w:r>
      <w:r w:rsidR="00025033" w:rsidRPr="00025033">
        <w:rPr>
          <w:rFonts w:hint="eastAsia"/>
        </w:rPr>
        <w:t xml:space="preserve">  </w:t>
      </w:r>
      <w:r w:rsidR="00025033" w:rsidRPr="00025033">
        <w:rPr>
          <w:rFonts w:hint="eastAsia"/>
        </w:rPr>
        <w:t>）</w:t>
      </w:r>
    </w:p>
    <w:p w:rsidR="0052752B" w:rsidRDefault="0052752B" w:rsidP="0052752B">
      <w:pPr>
        <w:rPr>
          <w:u w:val="single"/>
        </w:rPr>
      </w:pPr>
    </w:p>
    <w:p w:rsidR="00386ED4" w:rsidRDefault="00386ED4" w:rsidP="00386ED4">
      <w:pPr>
        <w:tabs>
          <w:tab w:val="left" w:pos="1145"/>
          <w:tab w:val="left" w:leader="middleDot" w:pos="8100"/>
          <w:tab w:val="left" w:pos="8280"/>
        </w:tabs>
      </w:pPr>
    </w:p>
    <w:p w:rsidR="00633E3C" w:rsidRDefault="00386ED4" w:rsidP="00386ED4">
      <w:pPr>
        <w:tabs>
          <w:tab w:val="left" w:pos="1145"/>
          <w:tab w:val="left" w:leader="middleDot" w:pos="8100"/>
          <w:tab w:val="left" w:pos="8280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若</w:t>
      </w:r>
      <w:r w:rsidR="004E37CB" w:rsidRPr="004E37CB">
        <w:rPr>
          <w:position w:val="-12"/>
        </w:rPr>
        <w:object w:dxaOrig="279" w:dyaOrig="360">
          <v:shape id="_x0000_i1046" type="#_x0000_t75" style="width:13.8pt;height:17.85pt" o:ole="">
            <v:imagedata r:id="rId51" o:title=""/>
          </v:shape>
          <o:OLEObject Type="Embed" ProgID="Equation.DSMT4" ShapeID="_x0000_i1046" DrawAspect="Content" ObjectID="_1668184380" r:id="rId52"/>
        </w:object>
      </w:r>
      <w:r w:rsidR="00633E3C">
        <w:rPr>
          <w:rFonts w:hint="eastAsia"/>
        </w:rPr>
        <w:t>是函数</w:t>
      </w:r>
      <w:r w:rsidR="004E37CB" w:rsidRPr="004E37CB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68184381" r:id="rId54"/>
        </w:object>
      </w:r>
      <w:r w:rsidR="00633E3C">
        <w:rPr>
          <w:rFonts w:hint="eastAsia"/>
        </w:rPr>
        <w:t>的极值点，则必有</w:t>
      </w:r>
      <w:r w:rsidR="004E37CB" w:rsidRPr="004E37CB">
        <w:rPr>
          <w:position w:val="-12"/>
        </w:rPr>
        <w:object w:dxaOrig="1020" w:dyaOrig="360">
          <v:shape id="_x0000_i1048" type="#_x0000_t75" style="width:51.25pt;height:17.85pt" o:ole="">
            <v:imagedata r:id="rId55" o:title=""/>
          </v:shape>
          <o:OLEObject Type="Embed" ProgID="Equation.DSMT4" ShapeID="_x0000_i1048" DrawAspect="Content" ObjectID="_1668184382" r:id="rId56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74780A" w:rsidRDefault="0074780A" w:rsidP="0074780A"/>
    <w:p w:rsidR="0052752B" w:rsidRDefault="0052752B" w:rsidP="0052752B">
      <w:pPr>
        <w:tabs>
          <w:tab w:val="left" w:pos="1145"/>
          <w:tab w:val="left" w:leader="middleDot" w:pos="8100"/>
          <w:tab w:val="left" w:pos="828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等式</w:t>
      </w:r>
      <w:r w:rsidR="004E37CB" w:rsidRPr="004E37CB">
        <w:rPr>
          <w:position w:val="-18"/>
        </w:rPr>
        <w:object w:dxaOrig="2620" w:dyaOrig="520">
          <v:shape id="_x0000_i1049" type="#_x0000_t75" style="width:130.75pt;height:25.9pt" o:ole="">
            <v:imagedata r:id="rId57" o:title=""/>
          </v:shape>
          <o:OLEObject Type="Embed" ProgID="Equation.DSMT4" ShapeID="_x0000_i1049" DrawAspect="Content" ObjectID="_1668184383" r:id="rId58"/>
        </w:object>
      </w:r>
      <w:r w:rsidR="00633E3C">
        <w:rPr>
          <w:rFonts w:hint="eastAsia"/>
        </w:rPr>
        <w:t>对任何实数</w:t>
      </w:r>
      <w:r w:rsidR="004E37CB" w:rsidRPr="004E37CB">
        <w:rPr>
          <w:position w:val="-6"/>
        </w:rPr>
        <w:object w:dxaOrig="200" w:dyaOrig="220">
          <v:shape id="_x0000_i1050" type="#_x0000_t75" style="width:9.8pt;height:10.95pt" o:ole="">
            <v:imagedata r:id="rId59" o:title=""/>
          </v:shape>
          <o:OLEObject Type="Embed" ProgID="Equation.DSMT4" ShapeID="_x0000_i1050" DrawAspect="Content" ObjectID="_1668184384" r:id="rId60"/>
        </w:object>
      </w:r>
      <w:r w:rsidR="00633E3C">
        <w:rPr>
          <w:rFonts w:hint="eastAsia"/>
        </w:rPr>
        <w:t>都成立</w: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74780A" w:rsidRDefault="0074780A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(4) </w:t>
      </w:r>
      <w:r w:rsidR="00633E3C"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51" type="#_x0000_t75" style="width:10.95pt;height:13.25pt" o:ole="">
            <v:imagedata r:id="rId61" o:title=""/>
          </v:shape>
          <o:OLEObject Type="Embed" ProgID="Equation.DSMT4" ShapeID="_x0000_i1051" DrawAspect="Content" ObjectID="_1668184385" r:id="rId62"/>
        </w:object>
      </w:r>
      <w:r w:rsidR="002474E5">
        <w:rPr>
          <w:rFonts w:hint="eastAsia"/>
        </w:rPr>
        <w:t>和</w:t>
      </w:r>
      <w:r w:rsidR="004E37CB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68184386" r:id="rId64"/>
        </w:object>
      </w:r>
      <w:r w:rsidR="00633E3C">
        <w:rPr>
          <w:rFonts w:hint="eastAsia"/>
        </w:rPr>
        <w:t>都是</w:t>
      </w:r>
      <w:r w:rsidR="004E37CB" w:rsidRPr="00025957">
        <w:rPr>
          <w:position w:val="-4"/>
        </w:rPr>
        <w:object w:dxaOrig="200" w:dyaOrig="200">
          <v:shape id="_x0000_i1053" type="#_x0000_t75" style="width:9.8pt;height:9.8pt" o:ole="">
            <v:imagedata r:id="rId65" o:title=""/>
          </v:shape>
          <o:OLEObject Type="Embed" ProgID="Equation.DSMT4" ShapeID="_x0000_i1053" DrawAspect="Content" ObjectID="_1668184387" r:id="rId66"/>
        </w:object>
      </w:r>
      <w:r w:rsidR="00633E3C">
        <w:rPr>
          <w:rFonts w:hint="eastAsia"/>
        </w:rPr>
        <w:t>阶非零方阵，且</w:t>
      </w:r>
      <w:r w:rsidR="004E37CB" w:rsidRPr="004E37CB">
        <w:rPr>
          <w:position w:val="-6"/>
        </w:rPr>
        <w:object w:dxaOrig="720" w:dyaOrig="279">
          <v:shape id="_x0000_i1054" type="#_x0000_t75" style="width:36.3pt;height:13.8pt" o:ole="">
            <v:imagedata r:id="rId67" o:title=""/>
          </v:shape>
          <o:OLEObject Type="Embed" ProgID="Equation.DSMT4" ShapeID="_x0000_i1054" DrawAspect="Content" ObjectID="_1668184388" r:id="rId68"/>
        </w:object>
      </w:r>
      <w:r w:rsidR="00633E3C">
        <w:rPr>
          <w:rFonts w:hint="eastAsia"/>
        </w:rPr>
        <w:t>，则</w:t>
      </w:r>
      <w:r w:rsidR="004E37CB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68184389" r:id="rId70"/>
        </w:object>
      </w:r>
      <w:r w:rsidR="00633E3C">
        <w:rPr>
          <w:rFonts w:hint="eastAsia"/>
        </w:rPr>
        <w:t>的秩必小于</w:t>
      </w:r>
      <w:r w:rsidR="004E37CB" w:rsidRPr="00025957">
        <w:rPr>
          <w:position w:val="-4"/>
        </w:rPr>
        <w:object w:dxaOrig="200" w:dyaOrig="200">
          <v:shape id="_x0000_i1056" type="#_x0000_t75" style="width:9.8pt;height:9.8pt" o:ole="">
            <v:imagedata r:id="rId71" o:title=""/>
          </v:shape>
          <o:OLEObject Type="Embed" ProgID="Equation.DSMT4" ShapeID="_x0000_i1056" DrawAspect="Content" ObjectID="_1668184390" r:id="rId72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(5) </w:t>
      </w:r>
      <w:r w:rsidR="00633E3C">
        <w:rPr>
          <w:rFonts w:hint="eastAsia"/>
        </w:rPr>
        <w:t>若事件</w:t>
      </w:r>
      <w:r w:rsidR="004E37CB" w:rsidRPr="00025957">
        <w:rPr>
          <w:position w:val="-4"/>
        </w:rPr>
        <w:object w:dxaOrig="220" w:dyaOrig="260">
          <v:shape id="_x0000_i1057" type="#_x0000_t75" style="width:10.95pt;height:13.25pt" o:ole="">
            <v:imagedata r:id="rId73" o:title=""/>
          </v:shape>
          <o:OLEObject Type="Embed" ProgID="Equation.DSMT4" ShapeID="_x0000_i1057" DrawAspect="Content" ObjectID="_1668184391" r:id="rId74"/>
        </w:object>
      </w:r>
      <w:r w:rsidR="00330E0A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5" o:title=""/>
          </v:shape>
          <o:OLEObject Type="Embed" ProgID="Equation.DSMT4" ShapeID="_x0000_i1058" DrawAspect="Content" ObjectID="_1668184392" r:id="rId76"/>
        </w:object>
      </w:r>
      <w:r w:rsidR="00330E0A">
        <w:rPr>
          <w:rFonts w:hint="eastAsia"/>
        </w:rPr>
        <w:t xml:space="preserve">, </w:t>
      </w:r>
      <w:r w:rsidR="004E37CB" w:rsidRPr="004E37CB">
        <w:rPr>
          <w:position w:val="-6"/>
        </w:rPr>
        <w:object w:dxaOrig="220" w:dyaOrig="279">
          <v:shape id="_x0000_i1059" type="#_x0000_t75" style="width:10.95pt;height:13.8pt" o:ole="">
            <v:imagedata r:id="rId77" o:title=""/>
          </v:shape>
          <o:OLEObject Type="Embed" ProgID="Equation.DSMT4" ShapeID="_x0000_i1059" DrawAspect="Content" ObjectID="_1668184393" r:id="rId78"/>
        </w:object>
      </w:r>
      <w:r w:rsidR="00633E3C">
        <w:rPr>
          <w:rFonts w:hint="eastAsia"/>
        </w:rPr>
        <w:t>满足等式</w:t>
      </w:r>
      <w:r w:rsidR="004E37CB" w:rsidRPr="004E37CB">
        <w:rPr>
          <w:position w:val="-6"/>
        </w:rPr>
        <w:object w:dxaOrig="1400" w:dyaOrig="279">
          <v:shape id="_x0000_i1060" type="#_x0000_t75" style="width:70.25pt;height:13.8pt" o:ole="">
            <v:imagedata r:id="rId79" o:title=""/>
          </v:shape>
          <o:OLEObject Type="Embed" ProgID="Equation.DSMT4" ShapeID="_x0000_i1060" DrawAspect="Content" ObjectID="_1668184394" r:id="rId80"/>
        </w:object>
      </w:r>
      <w:r w:rsidR="00633E3C">
        <w:rPr>
          <w:rFonts w:hint="eastAsia"/>
        </w:rPr>
        <w:t>，则</w:t>
      </w:r>
      <w:r w:rsidR="004E37CB" w:rsidRPr="00025957">
        <w:rPr>
          <w:position w:val="-4"/>
        </w:rPr>
        <w:object w:dxaOrig="600" w:dyaOrig="260">
          <v:shape id="_x0000_i1061" type="#_x0000_t75" style="width:29.95pt;height:13.25pt" o:ole="">
            <v:imagedata r:id="rId81" o:title=""/>
          </v:shape>
          <o:OLEObject Type="Embed" ProgID="Equation.DSMT4" ShapeID="_x0000_i1061" DrawAspect="Content" ObjectID="_1668184395" r:id="rId82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897F1B" w:rsidRDefault="00897F1B" w:rsidP="00633E3C"/>
    <w:p w:rsidR="00897F1B" w:rsidRDefault="00897F1B" w:rsidP="00633E3C"/>
    <w:p w:rsidR="00633E3C" w:rsidRDefault="00633E3C" w:rsidP="00897F1B">
      <w:pPr>
        <w:pStyle w:val="1"/>
      </w:pPr>
      <w:r>
        <w:rPr>
          <w:rFonts w:hint="eastAsia"/>
        </w:rPr>
        <w:t>三、</w:t>
      </w:r>
      <w:r w:rsidR="00897F1B">
        <w:rPr>
          <w:rFonts w:hint="eastAsia"/>
        </w:rPr>
        <w:t>计算题</w:t>
      </w:r>
      <w:r>
        <w:rPr>
          <w:rFonts w:hint="eastAsia"/>
        </w:rPr>
        <w:t>（本题满分16分，每小题4</w:t>
      </w:r>
      <w:r w:rsidR="00897F1B">
        <w:rPr>
          <w:rFonts w:hint="eastAsia"/>
        </w:rPr>
        <w:t>分）</w:t>
      </w:r>
    </w:p>
    <w:p w:rsidR="00897F1B" w:rsidRDefault="00897F1B" w:rsidP="00633E3C"/>
    <w:p w:rsidR="00897F1B" w:rsidRDefault="00897F1B" w:rsidP="00633E3C"/>
    <w:p w:rsidR="00633E3C" w:rsidRDefault="004216C0" w:rsidP="004216C0">
      <w:pPr>
        <w:tabs>
          <w:tab w:val="left" w:pos="1145"/>
        </w:tabs>
      </w:pPr>
      <w:r>
        <w:rPr>
          <w:rFonts w:hint="eastAsia"/>
        </w:rPr>
        <w:t>(</w:t>
      </w:r>
      <w:r w:rsidR="00A26769">
        <w:rPr>
          <w:rFonts w:hint="eastAsia"/>
        </w:rPr>
        <w:t>1</w:t>
      </w:r>
      <w:r>
        <w:rPr>
          <w:rFonts w:hint="eastAsia"/>
        </w:rPr>
        <w:t xml:space="preserve">) </w:t>
      </w:r>
      <w:r w:rsidR="00633E3C">
        <w:rPr>
          <w:rFonts w:hint="eastAsia"/>
        </w:rPr>
        <w:t>求极限</w:t>
      </w:r>
      <w:r w:rsidR="004E37CB" w:rsidRPr="004E37CB">
        <w:rPr>
          <w:position w:val="-24"/>
        </w:rPr>
        <w:object w:dxaOrig="1020" w:dyaOrig="660">
          <v:shape id="_x0000_i1062" type="#_x0000_t75" style="width:51.25pt;height:32.85pt" o:ole="">
            <v:imagedata r:id="rId83" o:title=""/>
          </v:shape>
          <o:OLEObject Type="Embed" ProgID="Equation.DSMT4" ShapeID="_x0000_i1062" DrawAspect="Content" ObjectID="_1668184396" r:id="rId84"/>
        </w:object>
      </w:r>
      <w:r w:rsidR="00633E3C">
        <w:t>.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pPr>
        <w:tabs>
          <w:tab w:val="left" w:pos="1145"/>
        </w:tabs>
      </w:pPr>
      <w:r w:rsidRPr="004216C0">
        <w:rPr>
          <w:rFonts w:hint="eastAsia"/>
        </w:rPr>
        <w:t>(</w:t>
      </w:r>
      <w:r w:rsidR="00A26769" w:rsidRPr="004216C0">
        <w:rPr>
          <w:rFonts w:hint="eastAsia"/>
        </w:rPr>
        <w:t>2</w:t>
      </w:r>
      <w:r w:rsidRPr="004216C0">
        <w:rPr>
          <w:rFonts w:hint="eastAsia"/>
        </w:rPr>
        <w:t>)</w:t>
      </w:r>
      <w:r>
        <w:rPr>
          <w:rFonts w:hint="eastAsia"/>
        </w:rPr>
        <w:t xml:space="preserve"> </w:t>
      </w:r>
      <w:r w:rsidR="00633E3C">
        <w:rPr>
          <w:rFonts w:hint="eastAsia"/>
        </w:rPr>
        <w:t>已知</w:t>
      </w:r>
      <w:r w:rsidR="004E37CB" w:rsidRPr="004E37CB">
        <w:rPr>
          <w:position w:val="-10"/>
        </w:rPr>
        <w:object w:dxaOrig="1080" w:dyaOrig="360">
          <v:shape id="_x0000_i1063" type="#_x0000_t75" style="width:54.15pt;height:17.85pt" o:ole="">
            <v:imagedata r:id="rId85" o:title=""/>
          </v:shape>
          <o:OLEObject Type="Embed" ProgID="Equation.DSMT4" ShapeID="_x0000_i1063" DrawAspect="Content" ObjectID="_1668184397" r:id="rId86"/>
        </w:object>
      </w:r>
      <w:r w:rsidR="00633E3C">
        <w:rPr>
          <w:rFonts w:hint="eastAsia"/>
        </w:rPr>
        <w:t>，求</w:t>
      </w:r>
      <w:r w:rsidR="004E37CB" w:rsidRPr="004E37CB">
        <w:rPr>
          <w:position w:val="-28"/>
        </w:rPr>
        <w:object w:dxaOrig="580" w:dyaOrig="700">
          <v:shape id="_x0000_i1064" type="#_x0000_t75" style="width:28.8pt;height:35.15pt" o:ole="">
            <v:imagedata r:id="rId87" o:title=""/>
          </v:shape>
          <o:OLEObject Type="Embed" ProgID="Equation.DSMT4" ShapeID="_x0000_i1064" DrawAspect="Content" ObjectID="_1668184398" r:id="rId88"/>
        </w:object>
      </w:r>
      <w:r w:rsidR="00633E3C">
        <w:t>.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求定积分</w:t>
      </w:r>
      <w:r w:rsidR="009C26BD" w:rsidRPr="004E37CB">
        <w:rPr>
          <w:position w:val="-30"/>
        </w:rPr>
        <w:object w:dxaOrig="1260" w:dyaOrig="680">
          <v:shape id="_x0000_i1065" type="#_x0000_t75" style="width:63.35pt;height:34pt" o:ole="">
            <v:imagedata r:id="rId89" o:title=""/>
          </v:shape>
          <o:OLEObject Type="Embed" ProgID="Equation.DSMT4" ShapeID="_x0000_i1065" DrawAspect="Content" ObjectID="_1668184399" r:id="rId90"/>
        </w:object>
      </w:r>
      <w:r w:rsidR="009C26BD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r>
        <w:rPr>
          <w:rFonts w:hint="eastAsia"/>
        </w:rPr>
        <w:t xml:space="preserve">(4) </w:t>
      </w:r>
      <w:r w:rsidR="00633E3C">
        <w:rPr>
          <w:rFonts w:hint="eastAsia"/>
        </w:rPr>
        <w:t>求二重积分</w:t>
      </w:r>
      <w:r w:rsidR="004E37CB" w:rsidRPr="004E37CB">
        <w:rPr>
          <w:position w:val="-24"/>
        </w:rPr>
        <w:object w:dxaOrig="1640" w:dyaOrig="660">
          <v:shape id="_x0000_i1066" type="#_x0000_t75" style="width:81.8pt;height:32.85pt" o:ole="">
            <v:imagedata r:id="rId91" o:title=""/>
          </v:shape>
          <o:OLEObject Type="Embed" ProgID="Equation.DSMT4" ShapeID="_x0000_i1066" DrawAspect="Content" ObjectID="_1668184400" r:id="rId92"/>
        </w:object>
      </w:r>
      <w:r w:rsidR="00A37EF3">
        <w:rPr>
          <w:rFonts w:hint="eastAsia"/>
        </w:rPr>
        <w:t>.</w:t>
      </w:r>
    </w:p>
    <w:p w:rsidR="00897F1B" w:rsidRDefault="00897F1B" w:rsidP="00897F1B">
      <w:pPr>
        <w:tabs>
          <w:tab w:val="left" w:pos="1145"/>
        </w:tabs>
      </w:pPr>
    </w:p>
    <w:p w:rsidR="00897F1B" w:rsidRDefault="00897F1B" w:rsidP="00897F1B">
      <w:pPr>
        <w:tabs>
          <w:tab w:val="left" w:pos="1145"/>
        </w:tabs>
      </w:pPr>
    </w:p>
    <w:p w:rsidR="00633E3C" w:rsidRDefault="00633E3C" w:rsidP="00897F1B">
      <w:pPr>
        <w:pStyle w:val="1"/>
      </w:pPr>
      <w:r>
        <w:rPr>
          <w:rFonts w:hint="eastAsia"/>
        </w:rPr>
        <w:t>四、</w:t>
      </w:r>
      <w:r w:rsidR="00897F1B">
        <w:rPr>
          <w:rFonts w:hint="eastAsia"/>
        </w:rPr>
        <w:t>解答题</w:t>
      </w:r>
      <w:r>
        <w:rPr>
          <w:rFonts w:hint="eastAsia"/>
        </w:rPr>
        <w:t>（本题满分6分，每小题3分）</w:t>
      </w:r>
    </w:p>
    <w:p w:rsidR="00897F1B" w:rsidRDefault="00897F1B" w:rsidP="00633E3C"/>
    <w:p w:rsidR="00897F1B" w:rsidRDefault="00897F1B" w:rsidP="00633E3C"/>
    <w:p w:rsidR="00633E3C" w:rsidRDefault="00800656" w:rsidP="00800656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讨论级数</w:t>
      </w:r>
      <w:r w:rsidR="004E37CB" w:rsidRPr="004E37CB">
        <w:rPr>
          <w:position w:val="-28"/>
        </w:rPr>
        <w:object w:dxaOrig="1060" w:dyaOrig="680">
          <v:shape id="_x0000_i1067" type="#_x0000_t75" style="width:53pt;height:34pt" o:ole="">
            <v:imagedata r:id="rId93" o:title=""/>
          </v:shape>
          <o:OLEObject Type="Embed" ProgID="Equation.DSMT4" ShapeID="_x0000_i1067" DrawAspect="Content" ObjectID="_1668184401" r:id="rId94"/>
        </w:object>
      </w:r>
      <w:r w:rsidR="00633E3C">
        <w:rPr>
          <w:rFonts w:hint="eastAsia"/>
        </w:rPr>
        <w:t>的敛散性</w:t>
      </w:r>
      <w:r w:rsidR="00633E3C">
        <w:t>.</w:t>
      </w:r>
    </w:p>
    <w:p w:rsidR="0052752B" w:rsidRDefault="0052752B" w:rsidP="0052752B">
      <w:pPr>
        <w:tabs>
          <w:tab w:val="left" w:pos="1145"/>
        </w:tabs>
      </w:pPr>
    </w:p>
    <w:p w:rsidR="0052752B" w:rsidRDefault="0052752B" w:rsidP="0052752B">
      <w:pPr>
        <w:tabs>
          <w:tab w:val="left" w:pos="1145"/>
        </w:tabs>
      </w:pPr>
    </w:p>
    <w:p w:rsidR="00633E3C" w:rsidRDefault="00800656" w:rsidP="00800656">
      <w:r>
        <w:rPr>
          <w:rFonts w:hint="eastAsia"/>
        </w:rPr>
        <w:t xml:space="preserve">(2) </w:t>
      </w:r>
      <w:r w:rsidR="00633E3C">
        <w:rPr>
          <w:rFonts w:hint="eastAsia"/>
        </w:rPr>
        <w:t>已知级数</w:t>
      </w:r>
      <w:r w:rsidR="004E37CB" w:rsidRPr="004E37CB">
        <w:rPr>
          <w:position w:val="-28"/>
        </w:rPr>
        <w:object w:dxaOrig="580" w:dyaOrig="680">
          <v:shape id="_x0000_i1068" type="#_x0000_t75" style="width:28.8pt;height:34pt" o:ole="">
            <v:imagedata r:id="rId95" o:title=""/>
          </v:shape>
          <o:OLEObject Type="Embed" ProgID="Equation.DSMT4" ShapeID="_x0000_i1068" DrawAspect="Content" ObjectID="_1668184402" r:id="rId96"/>
        </w:object>
      </w:r>
      <w:r w:rsidR="00633E3C">
        <w:rPr>
          <w:rFonts w:hint="eastAsia"/>
        </w:rPr>
        <w:t>和</w:t>
      </w:r>
      <w:r w:rsidR="004E37CB" w:rsidRPr="004E37CB">
        <w:rPr>
          <w:position w:val="-28"/>
        </w:rPr>
        <w:object w:dxaOrig="580" w:dyaOrig="680">
          <v:shape id="_x0000_i1069" type="#_x0000_t75" style="width:28.8pt;height:34pt" o:ole="">
            <v:imagedata r:id="rId97" o:title=""/>
          </v:shape>
          <o:OLEObject Type="Embed" ProgID="Equation.DSMT4" ShapeID="_x0000_i1069" DrawAspect="Content" ObjectID="_1668184403" r:id="rId98"/>
        </w:object>
      </w:r>
      <w:r w:rsidR="00633E3C">
        <w:rPr>
          <w:rFonts w:hint="eastAsia"/>
        </w:rPr>
        <w:t>都收敛，试证明级数</w:t>
      </w:r>
      <w:r w:rsidR="004E37CB" w:rsidRPr="004E37CB">
        <w:rPr>
          <w:position w:val="-28"/>
        </w:rPr>
        <w:object w:dxaOrig="760" w:dyaOrig="680">
          <v:shape id="_x0000_i1070" type="#_x0000_t75" style="width:38pt;height:34pt" o:ole="">
            <v:imagedata r:id="rId99" o:title=""/>
          </v:shape>
          <o:OLEObject Type="Embed" ProgID="Equation.DSMT4" ShapeID="_x0000_i1070" DrawAspect="Content" ObjectID="_1668184404" r:id="rId100"/>
        </w:object>
      </w:r>
      <w:r w:rsidR="00633E3C">
        <w:rPr>
          <w:rFonts w:hint="eastAsia"/>
        </w:rPr>
        <w:t>绝对收敛</w:t>
      </w:r>
      <w:r w:rsidR="00633E3C">
        <w:t>,</w:t>
      </w:r>
    </w:p>
    <w:p w:rsidR="00897F1B" w:rsidRDefault="00897F1B" w:rsidP="00897F1B">
      <w:pPr>
        <w:tabs>
          <w:tab w:val="left" w:pos="1145"/>
        </w:tabs>
      </w:pPr>
    </w:p>
    <w:p w:rsidR="00897F1B" w:rsidRDefault="00897F1B" w:rsidP="00897F1B">
      <w:pPr>
        <w:tabs>
          <w:tab w:val="left" w:pos="1145"/>
        </w:tabs>
      </w:pPr>
    </w:p>
    <w:p w:rsidR="00897F1B" w:rsidRDefault="00633E3C" w:rsidP="00897F1B">
      <w:pPr>
        <w:pStyle w:val="1"/>
      </w:pPr>
      <w:r>
        <w:rPr>
          <w:rFonts w:hint="eastAsia"/>
        </w:rPr>
        <w:t>五、（本题满分8分）</w:t>
      </w:r>
    </w:p>
    <w:p w:rsidR="00633E3C" w:rsidRDefault="00633E3C" w:rsidP="00633E3C">
      <w:r>
        <w:rPr>
          <w:rFonts w:hint="eastAsia"/>
        </w:rPr>
        <w:t>已知某商品的需求量</w:t>
      </w:r>
      <w:r w:rsidR="004E37CB" w:rsidRPr="00025957">
        <w:rPr>
          <w:position w:val="-4"/>
        </w:rPr>
        <w:object w:dxaOrig="240" w:dyaOrig="260">
          <v:shape id="_x0000_i1071" type="#_x0000_t75" style="width:12.1pt;height:13.25pt" o:ole="">
            <v:imagedata r:id="rId101" o:title=""/>
          </v:shape>
          <o:OLEObject Type="Embed" ProgID="Equation.DSMT4" ShapeID="_x0000_i1071" DrawAspect="Content" ObjectID="_1668184405" r:id="rId102"/>
        </w:object>
      </w:r>
      <w:r>
        <w:rPr>
          <w:rFonts w:hint="eastAsia"/>
        </w:rPr>
        <w:t>和供给量</w:t>
      </w:r>
      <w:r w:rsidR="004E37CB" w:rsidRPr="004E37CB">
        <w:rPr>
          <w:position w:val="-6"/>
        </w:rPr>
        <w:object w:dxaOrig="220" w:dyaOrig="279">
          <v:shape id="_x0000_i1072" type="#_x0000_t75" style="width:10.95pt;height:13.8pt" o:ole="">
            <v:imagedata r:id="rId103" o:title=""/>
          </v:shape>
          <o:OLEObject Type="Embed" ProgID="Equation.DSMT4" ShapeID="_x0000_i1072" DrawAspect="Content" ObjectID="_1668184406" r:id="rId104"/>
        </w:object>
      </w:r>
      <w:r>
        <w:rPr>
          <w:rFonts w:hint="eastAsia"/>
        </w:rPr>
        <w:t>都是价格</w:t>
      </w:r>
      <w:r w:rsidR="004E37CB" w:rsidRPr="004E37CB">
        <w:rPr>
          <w:position w:val="-10"/>
        </w:rPr>
        <w:object w:dxaOrig="200" w:dyaOrig="260">
          <v:shape id="_x0000_i1073" type="#_x0000_t75" style="width:9.8pt;height:13.25pt" o:ole="">
            <v:imagedata r:id="rId105" o:title=""/>
          </v:shape>
          <o:OLEObject Type="Embed" ProgID="Equation.DSMT4" ShapeID="_x0000_i1073" DrawAspect="Content" ObjectID="_1668184407" r:id="rId106"/>
        </w:object>
      </w:r>
      <w:r>
        <w:rPr>
          <w:rFonts w:hint="eastAsia"/>
        </w:rPr>
        <w:t>的函数：</w:t>
      </w:r>
      <w:r w:rsidR="00800656">
        <w:t xml:space="preserve"> </w:t>
      </w:r>
    </w:p>
    <w:p w:rsidR="00633E3C" w:rsidRDefault="00800656" w:rsidP="00410CB9">
      <w:pPr>
        <w:pStyle w:val="MTDisplayEquation"/>
        <w:spacing w:after="0" w:line="240" w:lineRule="auto"/>
      </w:pPr>
      <w:r>
        <w:rPr>
          <w:lang w:eastAsia="zh-CN"/>
        </w:rPr>
        <w:tab/>
      </w:r>
      <w:r w:rsidR="004E37CB" w:rsidRPr="004E37CB">
        <w:rPr>
          <w:position w:val="-28"/>
        </w:rPr>
        <w:object w:dxaOrig="3220" w:dyaOrig="660">
          <v:shape id="_x0000_i1074" type="#_x0000_t75" style="width:161.3pt;height:32.85pt" o:ole="">
            <v:imagedata r:id="rId107" o:title=""/>
          </v:shape>
          <o:OLEObject Type="Embed" ProgID="Equation.DSMT4" ShapeID="_x0000_i1074" DrawAspect="Content" ObjectID="_1668184408" r:id="rId108"/>
        </w:object>
      </w:r>
    </w:p>
    <w:p w:rsidR="00633E3C" w:rsidRDefault="00633E3C" w:rsidP="00410CB9">
      <w:r>
        <w:rPr>
          <w:rFonts w:hint="eastAsia"/>
        </w:rPr>
        <w:lastRenderedPageBreak/>
        <w:t>其中</w:t>
      </w:r>
      <w:r w:rsidR="004E37CB" w:rsidRPr="004E37CB">
        <w:rPr>
          <w:position w:val="-6"/>
        </w:rPr>
        <w:object w:dxaOrig="540" w:dyaOrig="279">
          <v:shape id="_x0000_i1075" type="#_x0000_t75" style="width:27.05pt;height:13.8pt" o:ole="">
            <v:imagedata r:id="rId109" o:title=""/>
          </v:shape>
          <o:OLEObject Type="Embed" ProgID="Equation.DSMT4" ShapeID="_x0000_i1075" DrawAspect="Content" ObjectID="_1668184409" r:id="rId110"/>
        </w:object>
      </w:r>
      <w:r>
        <w:rPr>
          <w:rFonts w:hint="eastAsia"/>
        </w:rPr>
        <w:t>和</w:t>
      </w:r>
      <w:r w:rsidR="004E37CB" w:rsidRPr="004E37CB">
        <w:rPr>
          <w:position w:val="-6"/>
        </w:rPr>
        <w:object w:dxaOrig="540" w:dyaOrig="279">
          <v:shape id="_x0000_i1076" type="#_x0000_t75" style="width:27.05pt;height:13.8pt" o:ole="">
            <v:imagedata r:id="rId111" o:title=""/>
          </v:shape>
          <o:OLEObject Type="Embed" ProgID="Equation.DSMT4" ShapeID="_x0000_i1076" DrawAspect="Content" ObjectID="_1668184410" r:id="rId112"/>
        </w:object>
      </w:r>
      <w:r>
        <w:rPr>
          <w:rFonts w:hint="eastAsia"/>
        </w:rPr>
        <w:t>为常数；价格</w:t>
      </w:r>
      <w:r w:rsidR="004E37CB" w:rsidRPr="004E37CB">
        <w:rPr>
          <w:position w:val="-10"/>
        </w:rPr>
        <w:object w:dxaOrig="200" w:dyaOrig="260">
          <v:shape id="_x0000_i1077" type="#_x0000_t75" style="width:9.8pt;height:13.25pt" o:ole="">
            <v:imagedata r:id="rId113" o:title=""/>
          </v:shape>
          <o:OLEObject Type="Embed" ProgID="Equation.DSMT4" ShapeID="_x0000_i1077" DrawAspect="Content" ObjectID="_1668184411" r:id="rId114"/>
        </w:object>
      </w:r>
      <w:r>
        <w:rPr>
          <w:rFonts w:hint="eastAsia"/>
        </w:rPr>
        <w:t>是时间</w:t>
      </w:r>
      <w:r w:rsidR="004E37CB" w:rsidRPr="004E37CB">
        <w:rPr>
          <w:position w:val="-6"/>
        </w:rPr>
        <w:object w:dxaOrig="160" w:dyaOrig="260">
          <v:shape id="_x0000_i1078" type="#_x0000_t75" style="width:8.05pt;height:13.25pt" o:ole="">
            <v:imagedata r:id="rId115" o:title=""/>
          </v:shape>
          <o:OLEObject Type="Embed" ProgID="Equation.DSMT4" ShapeID="_x0000_i1078" DrawAspect="Content" ObjectID="_1668184412" r:id="rId116"/>
        </w:object>
      </w:r>
      <w:r>
        <w:rPr>
          <w:rFonts w:hint="eastAsia"/>
        </w:rPr>
        <w:t>的函数且满足方程</w:t>
      </w:r>
    </w:p>
    <w:p w:rsidR="00410CB9" w:rsidRPr="00410CB9" w:rsidRDefault="004E37CB" w:rsidP="00410CB9">
      <w:pPr>
        <w:jc w:val="center"/>
      </w:pPr>
      <w:r w:rsidRPr="004E37CB">
        <w:rPr>
          <w:position w:val="-24"/>
        </w:rPr>
        <w:object w:dxaOrig="3920" w:dyaOrig="620">
          <v:shape id="_x0000_i1079" type="#_x0000_t75" style="width:195.85pt;height:31.1pt" o:ole="">
            <v:imagedata r:id="rId117" o:title=""/>
          </v:shape>
          <o:OLEObject Type="Embed" ProgID="Equation.DSMT4" ShapeID="_x0000_i1079" DrawAspect="Content" ObjectID="_1668184413" r:id="rId118"/>
        </w:object>
      </w:r>
    </w:p>
    <w:p w:rsidR="00633E3C" w:rsidRDefault="00633E3C" w:rsidP="00633E3C">
      <w:r>
        <w:rPr>
          <w:rFonts w:hint="eastAsia"/>
        </w:rPr>
        <w:t>假设当</w:t>
      </w:r>
      <w:r w:rsidR="004E37CB" w:rsidRPr="004E37CB">
        <w:rPr>
          <w:position w:val="-6"/>
        </w:rPr>
        <w:object w:dxaOrig="499" w:dyaOrig="279">
          <v:shape id="_x0000_i1080" type="#_x0000_t75" style="width:24.75pt;height:13.8pt" o:ole="">
            <v:imagedata r:id="rId119" o:title=""/>
          </v:shape>
          <o:OLEObject Type="Embed" ProgID="Equation.DSMT4" ShapeID="_x0000_i1080" DrawAspect="Content" ObjectID="_1668184414" r:id="rId120"/>
        </w:object>
      </w:r>
      <w:r>
        <w:rPr>
          <w:rFonts w:hint="eastAsia"/>
        </w:rPr>
        <w:t>时价格为</w:t>
      </w:r>
      <w:r w:rsidR="004E37CB" w:rsidRPr="00025957">
        <w:rPr>
          <w:position w:val="-4"/>
        </w:rPr>
        <w:object w:dxaOrig="180" w:dyaOrig="260">
          <v:shape id="_x0000_i1081" type="#_x0000_t75" style="width:9.2pt;height:13.25pt" o:ole="">
            <v:imagedata r:id="rId121" o:title=""/>
          </v:shape>
          <o:OLEObject Type="Embed" ProgID="Equation.DSMT4" ShapeID="_x0000_i1081" DrawAspect="Content" ObjectID="_1668184415" r:id="rId122"/>
        </w:object>
      </w:r>
      <w:r>
        <w:rPr>
          <w:rFonts w:hint="eastAsia"/>
        </w:rPr>
        <w:t>，试求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需求量等于供给</w:t>
      </w:r>
      <w:r>
        <w:rPr>
          <w:rFonts w:hint="eastAsia"/>
        </w:rPr>
        <w:t>量</w:t>
      </w:r>
      <w:r w:rsidR="00633E3C">
        <w:rPr>
          <w:rFonts w:hint="eastAsia"/>
        </w:rPr>
        <w:t>时的均衡价格</w:t>
      </w:r>
      <w:r w:rsidR="004E37CB" w:rsidRPr="004E37CB">
        <w:rPr>
          <w:position w:val="-12"/>
        </w:rPr>
        <w:object w:dxaOrig="260" w:dyaOrig="360">
          <v:shape id="_x0000_i1082" type="#_x0000_t75" style="width:13.25pt;height:17.85pt" o:ole="">
            <v:imagedata r:id="rId123" o:title=""/>
          </v:shape>
          <o:OLEObject Type="Embed" ProgID="Equation.DSMT4" ShapeID="_x0000_i1082" DrawAspect="Content" ObjectID="_1668184416" r:id="rId124"/>
        </w:object>
      </w:r>
      <w:r w:rsidR="00633E3C">
        <w:rPr>
          <w:rFonts w:hint="eastAsia"/>
        </w:rPr>
        <w:t>；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价格函数</w:t>
      </w:r>
      <w:r w:rsidR="004E37CB" w:rsidRPr="004E37CB">
        <w:rPr>
          <w:position w:val="-10"/>
        </w:rPr>
        <w:object w:dxaOrig="460" w:dyaOrig="320">
          <v:shape id="_x0000_i1083" type="#_x0000_t75" style="width:23.05pt;height:16.15pt" o:ole="">
            <v:imagedata r:id="rId125" o:title=""/>
          </v:shape>
          <o:OLEObject Type="Embed" ProgID="Equation.DSMT4" ShapeID="_x0000_i1083" DrawAspect="Content" ObjectID="_1668184417" r:id="rId126"/>
        </w:object>
      </w:r>
      <w:r w:rsidR="00633E3C">
        <w:rPr>
          <w:rFonts w:hint="eastAsia"/>
        </w:rPr>
        <w:t>；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极限</w:t>
      </w:r>
      <w:r w:rsidR="004E37CB" w:rsidRPr="004E37CB">
        <w:rPr>
          <w:position w:val="-20"/>
        </w:rPr>
        <w:object w:dxaOrig="820" w:dyaOrig="440">
          <v:shape id="_x0000_i1084" type="#_x0000_t75" style="width:40.9pt;height:21.9pt" o:ole="">
            <v:imagedata r:id="rId127" o:title=""/>
          </v:shape>
          <o:OLEObject Type="Embed" ProgID="Equation.DSMT4" ShapeID="_x0000_i1084" DrawAspect="Content" ObjectID="_1668184418" r:id="rId128"/>
        </w:object>
      </w:r>
      <w:r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六、（本题满分8分）</w:t>
      </w:r>
    </w:p>
    <w:p w:rsidR="00633E3C" w:rsidRDefault="00633E3C" w:rsidP="00633E3C">
      <w:r>
        <w:rPr>
          <w:rFonts w:hint="eastAsia"/>
        </w:rPr>
        <w:t>在曲线</w:t>
      </w:r>
      <w:r w:rsidR="004E37CB" w:rsidRPr="004E37CB">
        <w:rPr>
          <w:position w:val="-10"/>
        </w:rPr>
        <w:object w:dxaOrig="1359" w:dyaOrig="360">
          <v:shape id="_x0000_i1085" type="#_x0000_t75" style="width:67.95pt;height:17.85pt" o:ole="">
            <v:imagedata r:id="rId129" o:title=""/>
          </v:shape>
          <o:OLEObject Type="Embed" ProgID="Equation.DSMT4" ShapeID="_x0000_i1085" DrawAspect="Content" ObjectID="_1668184419" r:id="rId130"/>
        </w:object>
      </w:r>
      <w:r>
        <w:rPr>
          <w:rFonts w:hint="eastAsia"/>
        </w:rPr>
        <w:t>上某点</w:t>
      </w:r>
      <w:r w:rsidR="004E37CB" w:rsidRPr="00025957">
        <w:rPr>
          <w:position w:val="-4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8184420" r:id="rId132"/>
        </w:object>
      </w:r>
      <w:r>
        <w:rPr>
          <w:rFonts w:hint="eastAsia"/>
        </w:rPr>
        <w:t>处作一切线，使之与曲线以及</w:t>
      </w:r>
      <w:r w:rsidR="004E37CB" w:rsidRPr="00025957">
        <w:rPr>
          <w:position w:val="-4"/>
        </w:rPr>
        <w:object w:dxaOrig="200" w:dyaOrig="200">
          <v:shape id="_x0000_i1087" type="#_x0000_t75" style="width:9.8pt;height:9.8pt" o:ole="">
            <v:imagedata r:id="rId133" o:title=""/>
          </v:shape>
          <o:OLEObject Type="Embed" ProgID="Equation.DSMT4" ShapeID="_x0000_i1087" DrawAspect="Content" ObjectID="_1668184421" r:id="rId134"/>
        </w:object>
      </w:r>
      <w:r>
        <w:rPr>
          <w:rFonts w:hint="eastAsia"/>
        </w:rPr>
        <w:t>轴所围图形的面积为</w:t>
      </w:r>
      <w:r w:rsidR="004E37CB" w:rsidRPr="004E37CB">
        <w:rPr>
          <w:position w:val="-10"/>
        </w:rPr>
        <w:object w:dxaOrig="620" w:dyaOrig="320">
          <v:shape id="_x0000_i1088" type="#_x0000_t75" style="width:31.1pt;height:16.15pt" o:ole="">
            <v:imagedata r:id="rId135" o:title=""/>
          </v:shape>
          <o:OLEObject Type="Embed" ProgID="Equation.DSMT4" ShapeID="_x0000_i1088" DrawAspect="Content" ObjectID="_1668184422" r:id="rId136"/>
        </w:object>
      </w:r>
      <w:r>
        <w:t>.</w:t>
      </w:r>
      <w:r>
        <w:rPr>
          <w:rFonts w:hint="eastAsia"/>
        </w:rPr>
        <w:t>试求：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切点</w:t>
      </w:r>
      <w:r w:rsidR="004E37CB" w:rsidRPr="00025957">
        <w:rPr>
          <w:position w:val="-4"/>
        </w:rPr>
        <w:object w:dxaOrig="220" w:dyaOrig="260">
          <v:shape id="_x0000_i1089" type="#_x0000_t75" style="width:10.95pt;height:13.25pt" o:ole="">
            <v:imagedata r:id="rId137" o:title=""/>
          </v:shape>
          <o:OLEObject Type="Embed" ProgID="Equation.DSMT4" ShapeID="_x0000_i1089" DrawAspect="Content" ObjectID="_1668184423" r:id="rId138"/>
        </w:object>
      </w:r>
      <w:r w:rsidR="00633E3C">
        <w:rPr>
          <w:rFonts w:hint="eastAsia"/>
        </w:rPr>
        <w:t>的坐标；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过切点</w:t>
      </w:r>
      <w:r w:rsidR="004E37CB" w:rsidRPr="00025957">
        <w:rPr>
          <w:position w:val="-4"/>
        </w:rPr>
        <w:object w:dxaOrig="220" w:dyaOrig="260">
          <v:shape id="_x0000_i1090" type="#_x0000_t75" style="width:10.95pt;height:13.25pt" o:ole="">
            <v:imagedata r:id="rId139" o:title=""/>
          </v:shape>
          <o:OLEObject Type="Embed" ProgID="Equation.DSMT4" ShapeID="_x0000_i1090" DrawAspect="Content" ObjectID="_1668184424" r:id="rId140"/>
        </w:object>
      </w:r>
      <w:r w:rsidR="00633E3C">
        <w:rPr>
          <w:rFonts w:hint="eastAsia"/>
        </w:rPr>
        <w:t>的切线方程；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由上述所围平面图形绕</w:t>
      </w:r>
      <w:r w:rsidR="004E37CB" w:rsidRPr="00025957">
        <w:rPr>
          <w:position w:val="-4"/>
        </w:rPr>
        <w:object w:dxaOrig="200" w:dyaOrig="200">
          <v:shape id="_x0000_i1091" type="#_x0000_t75" style="width:9.8pt;height:9.8pt" o:ole="">
            <v:imagedata r:id="rId141" o:title=""/>
          </v:shape>
          <o:OLEObject Type="Embed" ProgID="Equation.DSMT4" ShapeID="_x0000_i1091" DrawAspect="Content" ObjectID="_1668184425" r:id="rId142"/>
        </w:object>
      </w:r>
      <w:r w:rsidR="00633E3C">
        <w:rPr>
          <w:rFonts w:hint="eastAsia"/>
        </w:rPr>
        <w:t>轴旋转一周所成旋转体的体积</w:t>
      </w:r>
      <w:r w:rsidR="0001107D">
        <w:rPr>
          <w:rFonts w:hint="eastAsia"/>
        </w:rPr>
        <w:t>．</w:t>
      </w:r>
    </w:p>
    <w:p w:rsidR="0052752B" w:rsidRPr="0001107D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七、（本题满分8分）</w:t>
      </w:r>
    </w:p>
    <w:p w:rsidR="00633E3C" w:rsidRDefault="00633E3C" w:rsidP="00633E3C">
      <w:r>
        <w:rPr>
          <w:rFonts w:hint="eastAsia"/>
        </w:rPr>
        <w:t>已给线性方程组</w:t>
      </w:r>
      <w:r w:rsidR="004E37CB" w:rsidRPr="004E37CB">
        <w:rPr>
          <w:position w:val="-70"/>
        </w:rPr>
        <w:object w:dxaOrig="2799" w:dyaOrig="1520">
          <v:shape id="_x0000_i1092" type="#_x0000_t75" style="width:139.95pt;height:76.05pt" o:ole="">
            <v:imagedata r:id="rId143" o:title=""/>
          </v:shape>
          <o:OLEObject Type="Embed" ProgID="Equation.DSMT4" ShapeID="_x0000_i1092" DrawAspect="Content" ObjectID="_1668184426" r:id="rId144"/>
        </w:object>
      </w:r>
      <w:r>
        <w:rPr>
          <w:rFonts w:hint="eastAsia"/>
        </w:rPr>
        <w:t>问</w:t>
      </w:r>
      <w:r w:rsidR="004E37CB" w:rsidRPr="004E37CB">
        <w:rPr>
          <w:position w:val="-12"/>
        </w:rPr>
        <w:object w:dxaOrig="260" w:dyaOrig="360">
          <v:shape id="_x0000_i1093" type="#_x0000_t75" style="width:13.25pt;height:17.85pt" o:ole="">
            <v:imagedata r:id="rId145" o:title=""/>
          </v:shape>
          <o:OLEObject Type="Embed" ProgID="Equation.DSMT4" ShapeID="_x0000_i1093" DrawAspect="Content" ObjectID="_1668184427" r:id="rId146"/>
        </w:object>
      </w:r>
      <w:r>
        <w:rPr>
          <w:rFonts w:hint="eastAsia"/>
        </w:rPr>
        <w:t>和</w:t>
      </w:r>
      <w:r w:rsidR="004E37CB" w:rsidRPr="004E37CB">
        <w:rPr>
          <w:position w:val="-12"/>
        </w:rPr>
        <w:object w:dxaOrig="260" w:dyaOrig="360">
          <v:shape id="_x0000_i1094" type="#_x0000_t75" style="width:13.25pt;height:17.85pt" o:ole="">
            <v:imagedata r:id="rId147" o:title=""/>
          </v:shape>
          <o:OLEObject Type="Embed" ProgID="Equation.DSMT4" ShapeID="_x0000_i1094" DrawAspect="Content" ObjectID="_1668184428" r:id="rId148"/>
        </w:object>
      </w:r>
      <w:r>
        <w:rPr>
          <w:rFonts w:hint="eastAsia"/>
        </w:rPr>
        <w:t>各取何值时，方程组无解？有唯一解？有无穷多组解？在方程组有无穷多组解的情形下，试求出一般解</w:t>
      </w:r>
      <w:r>
        <w:t>.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八、（本题满分7分）</w:t>
      </w:r>
    </w:p>
    <w:p w:rsidR="00633E3C" w:rsidRDefault="00633E3C" w:rsidP="00633E3C">
      <w:r>
        <w:rPr>
          <w:rFonts w:hint="eastAsia"/>
        </w:rPr>
        <w:t>已知向量组</w:t>
      </w:r>
      <w:r w:rsidR="004E37CB" w:rsidRPr="004E37CB">
        <w:rPr>
          <w:position w:val="-12"/>
        </w:rPr>
        <w:object w:dxaOrig="1219" w:dyaOrig="360">
          <v:shape id="_x0000_i1095" type="#_x0000_t75" style="width:61.05pt;height:17.85pt" o:ole="">
            <v:imagedata r:id="rId149" o:title=""/>
          </v:shape>
          <o:OLEObject Type="Embed" ProgID="Equation.DSMT4" ShapeID="_x0000_i1095" DrawAspect="Content" ObjectID="_1668184429" r:id="rId150"/>
        </w:object>
      </w:r>
      <w:r w:rsidR="00AB29EC">
        <w:rPr>
          <w:rFonts w:hint="eastAsia"/>
        </w:rPr>
        <w:t xml:space="preserve"> </w:t>
      </w:r>
      <w:r>
        <w:t>(</w:t>
      </w:r>
      <w:r w:rsidR="004E37CB" w:rsidRPr="004E37CB">
        <w:rPr>
          <w:position w:val="-6"/>
        </w:rPr>
        <w:object w:dxaOrig="520" w:dyaOrig="279">
          <v:shape id="_x0000_i1096" type="#_x0000_t75" style="width:25.9pt;height:13.8pt" o:ole="">
            <v:imagedata r:id="rId151" o:title=""/>
          </v:shape>
          <o:OLEObject Type="Embed" ProgID="Equation.DSMT4" ShapeID="_x0000_i1096" DrawAspect="Content" ObjectID="_1668184430" r:id="rId152"/>
        </w:object>
      </w:r>
      <w:r>
        <w:rPr>
          <w:rFonts w:hint="eastAsia"/>
        </w:rPr>
        <w:t>)</w:t>
      </w:r>
      <w:r>
        <w:rPr>
          <w:rFonts w:hint="eastAsia"/>
        </w:rPr>
        <w:t>线性无关</w:t>
      </w:r>
      <w:r w:rsidR="00AB29EC">
        <w:rPr>
          <w:rFonts w:hint="eastAsia"/>
        </w:rPr>
        <w:t>．</w:t>
      </w:r>
      <w:r>
        <w:rPr>
          <w:rFonts w:hint="eastAsia"/>
        </w:rPr>
        <w:t>设</w:t>
      </w:r>
    </w:p>
    <w:p w:rsidR="00897F1B" w:rsidRDefault="001B72CB" w:rsidP="001B72CB">
      <w:pPr>
        <w:pStyle w:val="MTDisplayEquation"/>
        <w:spacing w:after="0" w:line="240" w:lineRule="auto"/>
      </w:pPr>
      <w:r>
        <w:rPr>
          <w:lang w:eastAsia="zh-CN"/>
        </w:rPr>
        <w:tab/>
      </w:r>
      <w:r w:rsidRPr="001B72CB">
        <w:rPr>
          <w:position w:val="-12"/>
        </w:rPr>
        <w:object w:dxaOrig="5660" w:dyaOrig="360">
          <v:shape id="_x0000_i1097" type="#_x0000_t75" style="width:282.8pt;height:17.85pt" o:ole="">
            <v:imagedata r:id="rId153" o:title=""/>
          </v:shape>
          <o:OLEObject Type="Embed" ProgID="Equation.DSMT4" ShapeID="_x0000_i1097" DrawAspect="Content" ObjectID="_1668184431" r:id="rId154"/>
        </w:object>
      </w:r>
    </w:p>
    <w:p w:rsidR="00AB29EC" w:rsidRDefault="00AB29EC" w:rsidP="00AB29EC">
      <w:r>
        <w:rPr>
          <w:rFonts w:hint="eastAsia"/>
        </w:rPr>
        <w:t>试</w:t>
      </w:r>
      <w:r w:rsidRPr="00AB29EC">
        <w:rPr>
          <w:rFonts w:hint="eastAsia"/>
        </w:rPr>
        <w:t>讨论向量组</w:t>
      </w:r>
      <w:r w:rsidR="004E37CB" w:rsidRPr="004E37CB">
        <w:rPr>
          <w:position w:val="-12"/>
        </w:rPr>
        <w:object w:dxaOrig="1219" w:dyaOrig="360">
          <v:shape id="_x0000_i1098" type="#_x0000_t75" style="width:61.05pt;height:17.85pt" o:ole="">
            <v:imagedata r:id="rId155" o:title=""/>
          </v:shape>
          <o:OLEObject Type="Embed" ProgID="Equation.DSMT4" ShapeID="_x0000_i1098" DrawAspect="Content" ObjectID="_1668184432" r:id="rId156"/>
        </w:object>
      </w:r>
      <w:r w:rsidRPr="00AB29EC">
        <w:rPr>
          <w:rFonts w:hint="eastAsia"/>
        </w:rPr>
        <w:t>的线性相关性</w:t>
      </w:r>
      <w:r w:rsidRPr="00AB29EC">
        <w:rPr>
          <w:rFonts w:hint="eastAsia"/>
        </w:rPr>
        <w:t>.</w:t>
      </w:r>
    </w:p>
    <w:p w:rsidR="0052752B" w:rsidRPr="00AB29EC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九、（本题满分6分）</w:t>
      </w:r>
    </w:p>
    <w:p w:rsidR="00633E3C" w:rsidRDefault="00633E3C" w:rsidP="00633E3C">
      <w:r>
        <w:rPr>
          <w:rFonts w:hint="eastAsia"/>
        </w:rPr>
        <w:t>设</w:t>
      </w:r>
      <w:r w:rsidR="004E37CB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68184433" r:id="rId158"/>
        </w:object>
      </w:r>
      <w:r>
        <w:rPr>
          <w:rFonts w:hint="eastAsia"/>
        </w:rPr>
        <w:t>是三阶方阵，</w:t>
      </w:r>
      <w:r w:rsidR="004E37CB" w:rsidRPr="00025957">
        <w:rPr>
          <w:position w:val="-4"/>
        </w:rPr>
        <w:object w:dxaOrig="300" w:dyaOrig="300">
          <v:shape id="_x0000_i1100" type="#_x0000_t75" style="width:15pt;height:15pt" o:ole="">
            <v:imagedata r:id="rId159" o:title=""/>
          </v:shape>
          <o:OLEObject Type="Embed" ProgID="Equation.DSMT4" ShapeID="_x0000_i1100" DrawAspect="Content" ObjectID="_1668184434" r:id="rId160"/>
        </w:object>
      </w:r>
      <w:r>
        <w:rPr>
          <w:rFonts w:hint="eastAsia"/>
        </w:rPr>
        <w:t>是</w:t>
      </w:r>
      <w:r w:rsidR="004E37CB" w:rsidRPr="00025957">
        <w:rPr>
          <w:position w:val="-4"/>
        </w:rPr>
        <w:object w:dxaOrig="220" w:dyaOrig="260">
          <v:shape id="_x0000_i1101" type="#_x0000_t75" style="width:10.95pt;height:13.25pt" o:ole="">
            <v:imagedata r:id="rId161" o:title=""/>
          </v:shape>
          <o:OLEObject Type="Embed" ProgID="Equation.DSMT4" ShapeID="_x0000_i1101" DrawAspect="Content" ObjectID="_1668184435" r:id="rId162"/>
        </w:object>
      </w:r>
      <w:r>
        <w:rPr>
          <w:rFonts w:hint="eastAsia"/>
        </w:rPr>
        <w:t>的伴随矩阵，</w:t>
      </w:r>
      <w:r w:rsidR="004E37CB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68184436" r:id="rId164"/>
        </w:object>
      </w:r>
      <w:r>
        <w:rPr>
          <w:rFonts w:hint="eastAsia"/>
        </w:rPr>
        <w:t>的行列式</w:t>
      </w:r>
      <w:r w:rsidR="004E37CB" w:rsidRPr="004E37CB">
        <w:rPr>
          <w:position w:val="-24"/>
        </w:rPr>
        <w:object w:dxaOrig="720" w:dyaOrig="620">
          <v:shape id="_x0000_i1103" type="#_x0000_t75" style="width:36.3pt;height:31.1pt" o:ole="">
            <v:imagedata r:id="rId165" o:title=""/>
          </v:shape>
          <o:OLEObject Type="Embed" ProgID="Equation.DSMT4" ShapeID="_x0000_i1103" DrawAspect="Content" ObjectID="_1668184437" r:id="rId166"/>
        </w:object>
      </w:r>
      <w:r w:rsidR="00AB29EC">
        <w:rPr>
          <w:rFonts w:hint="eastAsia"/>
        </w:rPr>
        <w:t>．</w:t>
      </w:r>
      <w:r>
        <w:rPr>
          <w:rFonts w:hint="eastAsia"/>
        </w:rPr>
        <w:t>求行列式</w:t>
      </w:r>
      <w:r w:rsidR="004E37CB" w:rsidRPr="004E37CB">
        <w:rPr>
          <w:position w:val="-16"/>
        </w:rPr>
        <w:object w:dxaOrig="1340" w:dyaOrig="440">
          <v:shape id="_x0000_i1104" type="#_x0000_t75" style="width:66.8pt;height:21.9pt" o:ole="">
            <v:imagedata r:id="rId167" o:title=""/>
          </v:shape>
          <o:OLEObject Type="Embed" ProgID="Equation.DSMT4" ShapeID="_x0000_i1104" DrawAspect="Content" ObjectID="_1668184438" r:id="rId168"/>
        </w:object>
      </w:r>
      <w:r>
        <w:rPr>
          <w:rFonts w:hint="eastAsia"/>
        </w:rPr>
        <w:t>的值</w:t>
      </w:r>
      <w:r>
        <w:t>.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十、（本题满分7分）</w:t>
      </w:r>
    </w:p>
    <w:p w:rsidR="00633E3C" w:rsidRDefault="00633E3C" w:rsidP="00633E3C">
      <w:r>
        <w:rPr>
          <w:rFonts w:hint="eastAsia"/>
        </w:rPr>
        <w:t>玻璃杯成箱出售，每箱</w:t>
      </w:r>
      <w:r w:rsidR="004E37CB" w:rsidRPr="004E37CB">
        <w:rPr>
          <w:position w:val="-6"/>
        </w:rPr>
        <w:object w:dxaOrig="320" w:dyaOrig="279">
          <v:shape id="_x0000_i1105" type="#_x0000_t75" style="width:16.15pt;height:13.8pt" o:ole="">
            <v:imagedata r:id="rId169" o:title=""/>
          </v:shape>
          <o:OLEObject Type="Embed" ProgID="Equation.DSMT4" ShapeID="_x0000_i1105" DrawAspect="Content" ObjectID="_1668184439" r:id="rId170"/>
        </w:object>
      </w:r>
      <w:r>
        <w:rPr>
          <w:rFonts w:hint="eastAsia"/>
        </w:rPr>
        <w:t>只，假设各箱含</w:t>
      </w:r>
      <w:r w:rsidR="004E37CB" w:rsidRPr="004E37CB">
        <w:rPr>
          <w:position w:val="-6"/>
        </w:rPr>
        <w:object w:dxaOrig="200" w:dyaOrig="279">
          <v:shape id="_x0000_i1106" type="#_x0000_t75" style="width:9.8pt;height:13.8pt" o:ole="">
            <v:imagedata r:id="rId171" o:title=""/>
          </v:shape>
          <o:OLEObject Type="Embed" ProgID="Equation.DSMT4" ShapeID="_x0000_i1106" DrawAspect="Content" ObjectID="_1668184440" r:id="rId172"/>
        </w:object>
      </w:r>
      <w:r w:rsidR="009E17D9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180" w:dyaOrig="260">
          <v:shape id="_x0000_i1107" type="#_x0000_t75" style="width:9.2pt;height:13.25pt" o:ole="">
            <v:imagedata r:id="rId173" o:title=""/>
          </v:shape>
          <o:OLEObject Type="Embed" ProgID="Equation.DSMT4" ShapeID="_x0000_i1107" DrawAspect="Content" ObjectID="_1668184441" r:id="rId174"/>
        </w:object>
      </w:r>
      <w:r w:rsidR="009E17D9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180" w:dyaOrig="260">
          <v:shape id="_x0000_i1108" type="#_x0000_t75" style="width:9.2pt;height:13.25pt" o:ole="">
            <v:imagedata r:id="rId175" o:title=""/>
          </v:shape>
          <o:OLEObject Type="Embed" ProgID="Equation.DSMT4" ShapeID="_x0000_i1108" DrawAspect="Content" ObjectID="_1668184442" r:id="rId176"/>
        </w:object>
      </w:r>
      <w:r w:rsidR="009E17D9">
        <w:rPr>
          <w:rFonts w:hint="eastAsia"/>
        </w:rPr>
        <w:t>只残</w:t>
      </w:r>
      <w:r>
        <w:rPr>
          <w:rFonts w:hint="eastAsia"/>
        </w:rPr>
        <w:t>次品的概率相应为</w:t>
      </w:r>
      <w:r w:rsidR="004E37CB" w:rsidRPr="004E37CB">
        <w:rPr>
          <w:position w:val="-6"/>
        </w:rPr>
        <w:object w:dxaOrig="380" w:dyaOrig="279">
          <v:shape id="_x0000_i1109" type="#_x0000_t75" style="width:19pt;height:13.8pt" o:ole="">
            <v:imagedata r:id="rId177" o:title=""/>
          </v:shape>
          <o:OLEObject Type="Embed" ProgID="Equation.DSMT4" ShapeID="_x0000_i1109" DrawAspect="Content" ObjectID="_1668184443" r:id="rId178"/>
        </w:object>
      </w:r>
      <w:r>
        <w:t>,</w:t>
      </w:r>
      <w:r w:rsidR="009E17D9">
        <w:rPr>
          <w:rFonts w:hint="eastAsia"/>
        </w:rPr>
        <w:t xml:space="preserve"> </w:t>
      </w:r>
      <w:r w:rsidR="004E37CB" w:rsidRPr="004E37CB">
        <w:rPr>
          <w:position w:val="-6"/>
        </w:rPr>
        <w:object w:dxaOrig="380" w:dyaOrig="279">
          <v:shape id="_x0000_i1110" type="#_x0000_t75" style="width:19pt;height:13.8pt" o:ole="">
            <v:imagedata r:id="rId179" o:title=""/>
          </v:shape>
          <o:OLEObject Type="Embed" ProgID="Equation.DSMT4" ShapeID="_x0000_i1110" DrawAspect="Content" ObjectID="_1668184444" r:id="rId180"/>
        </w:object>
      </w:r>
      <w:r w:rsidR="00933DA3">
        <w:t xml:space="preserve"> </w:t>
      </w:r>
      <w:r>
        <w:rPr>
          <w:rFonts w:hint="eastAsia"/>
        </w:rPr>
        <w:t>和</w:t>
      </w:r>
      <w:r w:rsidR="004E37CB" w:rsidRPr="004E37CB">
        <w:rPr>
          <w:position w:val="-6"/>
        </w:rPr>
        <w:object w:dxaOrig="380" w:dyaOrig="279">
          <v:shape id="_x0000_i1111" type="#_x0000_t75" style="width:19pt;height:13.8pt" o:ole="">
            <v:imagedata r:id="rId181" o:title=""/>
          </v:shape>
          <o:OLEObject Type="Embed" ProgID="Equation.DSMT4" ShapeID="_x0000_i1111" DrawAspect="Content" ObjectID="_1668184445" r:id="rId182"/>
        </w:object>
      </w:r>
      <w:r w:rsidR="00933DA3">
        <w:rPr>
          <w:rFonts w:hint="eastAsia"/>
        </w:rPr>
        <w:t>．一顾客欲购一箱玻璃杯，在购买时，售货员随意取一箱，</w:t>
      </w:r>
      <w:r>
        <w:rPr>
          <w:rFonts w:hint="eastAsia"/>
        </w:rPr>
        <w:t>顾客开箱随机地察看</w:t>
      </w:r>
      <w:r w:rsidR="004E37CB" w:rsidRPr="00025957">
        <w:rPr>
          <w:position w:val="-4"/>
        </w:rPr>
        <w:object w:dxaOrig="200" w:dyaOrig="260">
          <v:shape id="_x0000_i1112" type="#_x0000_t75" style="width:9.8pt;height:13.25pt" o:ole="">
            <v:imagedata r:id="rId183" o:title=""/>
          </v:shape>
          <o:OLEObject Type="Embed" ProgID="Equation.DSMT4" ShapeID="_x0000_i1112" DrawAspect="Content" ObjectID="_1668184446" r:id="rId184"/>
        </w:object>
      </w:r>
      <w:r>
        <w:rPr>
          <w:rFonts w:hint="eastAsia"/>
        </w:rPr>
        <w:t>只：若无残次品，则买下该箱玻璃杯，否则退回</w:t>
      </w:r>
      <w:r w:rsidR="00933DA3">
        <w:rPr>
          <w:rFonts w:hint="eastAsia"/>
        </w:rPr>
        <w:t>．</w:t>
      </w:r>
      <w:r>
        <w:rPr>
          <w:rFonts w:hint="eastAsia"/>
        </w:rPr>
        <w:t>试求：</w:t>
      </w:r>
    </w:p>
    <w:p w:rsidR="00633E3C" w:rsidRDefault="00933DA3" w:rsidP="00633E3C">
      <w:r>
        <w:rPr>
          <w:rFonts w:hint="eastAsia"/>
        </w:rPr>
        <w:lastRenderedPageBreak/>
        <w:t xml:space="preserve">(1) </w:t>
      </w:r>
      <w:r w:rsidR="00633E3C">
        <w:rPr>
          <w:rFonts w:hint="eastAsia"/>
        </w:rPr>
        <w:t>顾客买下该箱的概率</w:t>
      </w:r>
      <w:r w:rsidR="004E37CB" w:rsidRPr="004E37CB">
        <w:rPr>
          <w:position w:val="-6"/>
        </w:rPr>
        <w:object w:dxaOrig="240" w:dyaOrig="220">
          <v:shape id="_x0000_i1113" type="#_x0000_t75" style="width:12.1pt;height:10.95pt" o:ole="">
            <v:imagedata r:id="rId185" o:title=""/>
          </v:shape>
          <o:OLEObject Type="Embed" ProgID="Equation.DSMT4" ShapeID="_x0000_i1113" DrawAspect="Content" ObjectID="_1668184447" r:id="rId186"/>
        </w:object>
      </w:r>
      <w:r w:rsidR="00633E3C">
        <w:rPr>
          <w:rFonts w:hint="eastAsia"/>
        </w:rPr>
        <w:t>；</w:t>
      </w:r>
      <w:r>
        <w:br/>
      </w:r>
      <w:r>
        <w:rPr>
          <w:rFonts w:hint="eastAsia"/>
        </w:rPr>
        <w:t>(</w:t>
      </w:r>
      <w:r w:rsidR="00633E3C">
        <w:rPr>
          <w:rFonts w:hint="eastAsia"/>
        </w:rPr>
        <w:t>2</w:t>
      </w:r>
      <w:r>
        <w:rPr>
          <w:rFonts w:hint="eastAsia"/>
        </w:rPr>
        <w:t xml:space="preserve">) </w:t>
      </w:r>
      <w:r>
        <w:rPr>
          <w:rFonts w:hint="eastAsia"/>
        </w:rPr>
        <w:t>在顾客买下的一箱中，确实</w:t>
      </w:r>
      <w:r w:rsidR="00633E3C">
        <w:rPr>
          <w:rFonts w:hint="eastAsia"/>
        </w:rPr>
        <w:t>没有残次品的概率</w:t>
      </w:r>
      <w:r w:rsidR="004E37CB" w:rsidRPr="004E37CB">
        <w:rPr>
          <w:position w:val="-10"/>
        </w:rPr>
        <w:object w:dxaOrig="240" w:dyaOrig="320">
          <v:shape id="_x0000_i1114" type="#_x0000_t75" style="width:12.1pt;height:16.15pt" o:ole="">
            <v:imagedata r:id="rId187" o:title=""/>
          </v:shape>
          <o:OLEObject Type="Embed" ProgID="Equation.DSMT4" ShapeID="_x0000_i1114" DrawAspect="Content" ObjectID="_1668184448" r:id="rId188"/>
        </w:object>
      </w:r>
      <w:r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十一、（本题满分6分）</w:t>
      </w:r>
    </w:p>
    <w:p w:rsidR="00633E3C" w:rsidRDefault="00633E3C" w:rsidP="00633E3C">
      <w:r>
        <w:rPr>
          <w:rFonts w:hint="eastAsia"/>
        </w:rPr>
        <w:t>某保险公司多年的统计资料表明，在索赔户中被盗索赔户占</w:t>
      </w:r>
      <w:r w:rsidR="004E37CB" w:rsidRPr="004E37CB">
        <w:rPr>
          <w:position w:val="-6"/>
        </w:rPr>
        <w:object w:dxaOrig="540" w:dyaOrig="279">
          <v:shape id="_x0000_i1115" type="#_x0000_t75" style="width:27.05pt;height:13.8pt" o:ole="">
            <v:imagedata r:id="rId189" o:title=""/>
          </v:shape>
          <o:OLEObject Type="Embed" ProgID="Equation.DSMT4" ShapeID="_x0000_i1115" DrawAspect="Content" ObjectID="_1668184449" r:id="rId190"/>
        </w:object>
      </w:r>
      <w:r>
        <w:rPr>
          <w:rFonts w:hint="eastAsia"/>
        </w:rPr>
        <w:t>，以</w:t>
      </w:r>
      <w:r w:rsidR="004E37CB" w:rsidRPr="00025957">
        <w:rPr>
          <w:position w:val="-4"/>
        </w:rPr>
        <w:object w:dxaOrig="240" w:dyaOrig="260">
          <v:shape id="_x0000_i1116" type="#_x0000_t75" style="width:12.1pt;height:13.25pt" o:ole="">
            <v:imagedata r:id="rId191" o:title=""/>
          </v:shape>
          <o:OLEObject Type="Embed" ProgID="Equation.DSMT4" ShapeID="_x0000_i1116" DrawAspect="Content" ObjectID="_1668184450" r:id="rId192"/>
        </w:object>
      </w:r>
      <w:r>
        <w:rPr>
          <w:rFonts w:hint="eastAsia"/>
        </w:rPr>
        <w:t>表示在随意抽查的</w:t>
      </w:r>
      <w:r w:rsidR="004E37CB" w:rsidRPr="004E37CB">
        <w:rPr>
          <w:position w:val="-6"/>
        </w:rPr>
        <w:object w:dxaOrig="440" w:dyaOrig="279">
          <v:shape id="_x0000_i1117" type="#_x0000_t75" style="width:21.9pt;height:13.8pt" o:ole="">
            <v:imagedata r:id="rId193" o:title=""/>
          </v:shape>
          <o:OLEObject Type="Embed" ProgID="Equation.DSMT4" ShapeID="_x0000_i1117" DrawAspect="Content" ObjectID="_1668184451" r:id="rId194"/>
        </w:object>
      </w:r>
      <w:r>
        <w:rPr>
          <w:rFonts w:hint="eastAsia"/>
        </w:rPr>
        <w:t>个索赔户中因被盗向保险公司索赔的户数</w:t>
      </w:r>
      <w:r>
        <w:t>.</w:t>
      </w:r>
    </w:p>
    <w:p w:rsidR="00633E3C" w:rsidRDefault="00015FBC" w:rsidP="00633E3C">
      <w:r>
        <w:rPr>
          <w:rFonts w:hint="eastAsia"/>
        </w:rPr>
        <w:t xml:space="preserve">(1) </w:t>
      </w:r>
      <w:r w:rsidR="00633E3C">
        <w:rPr>
          <w:rFonts w:hint="eastAsia"/>
        </w:rPr>
        <w:t>写出</w:t>
      </w:r>
      <w:r w:rsidR="004E37CB" w:rsidRPr="00025957">
        <w:rPr>
          <w:position w:val="-4"/>
        </w:rPr>
        <w:object w:dxaOrig="240" w:dyaOrig="260">
          <v:shape id="_x0000_i1118" type="#_x0000_t75" style="width:12.1pt;height:13.25pt" o:ole="">
            <v:imagedata r:id="rId195" o:title=""/>
          </v:shape>
          <o:OLEObject Type="Embed" ProgID="Equation.DSMT4" ShapeID="_x0000_i1118" DrawAspect="Content" ObjectID="_1668184452" r:id="rId196"/>
        </w:object>
      </w:r>
      <w:r w:rsidR="00633E3C">
        <w:rPr>
          <w:rFonts w:hint="eastAsia"/>
        </w:rPr>
        <w:t>的概率分布；</w:t>
      </w:r>
    </w:p>
    <w:p w:rsidR="00633E3C" w:rsidRDefault="00015FBC" w:rsidP="00015FBC">
      <w:pPr>
        <w:ind w:left="480" w:hangingChars="200" w:hanging="480"/>
      </w:pPr>
      <w:r>
        <w:rPr>
          <w:rFonts w:hint="eastAsia"/>
        </w:rPr>
        <w:t xml:space="preserve">(2) </w:t>
      </w:r>
      <w:r w:rsidR="00633E3C">
        <w:rPr>
          <w:rFonts w:hint="eastAsia"/>
        </w:rPr>
        <w:t>利用棣莫佛—拉普拉斯定理，求被盗索赔户不少于</w:t>
      </w:r>
      <w:r w:rsidR="004E37CB" w:rsidRPr="00025957">
        <w:rPr>
          <w:position w:val="-4"/>
        </w:rPr>
        <w:object w:dxaOrig="320" w:dyaOrig="260">
          <v:shape id="_x0000_i1119" type="#_x0000_t75" style="width:16.15pt;height:13.25pt" o:ole="">
            <v:imagedata r:id="rId197" o:title=""/>
          </v:shape>
          <o:OLEObject Type="Embed" ProgID="Equation.DSMT4" ShapeID="_x0000_i1119" DrawAspect="Content" ObjectID="_1668184453" r:id="rId198"/>
        </w:object>
      </w:r>
      <w:r w:rsidR="00633E3C">
        <w:rPr>
          <w:rFonts w:hint="eastAsia"/>
        </w:rPr>
        <w:t>户且不多于</w:t>
      </w:r>
      <w:r w:rsidR="004E37CB" w:rsidRPr="004E37CB">
        <w:rPr>
          <w:position w:val="-6"/>
        </w:rPr>
        <w:object w:dxaOrig="320" w:dyaOrig="279">
          <v:shape id="_x0000_i1120" type="#_x0000_t75" style="width:16.15pt;height:13.8pt" o:ole="">
            <v:imagedata r:id="rId199" o:title=""/>
          </v:shape>
          <o:OLEObject Type="Embed" ProgID="Equation.DSMT4" ShapeID="_x0000_i1120" DrawAspect="Content" ObjectID="_1668184454" r:id="rId200"/>
        </w:object>
      </w:r>
      <w:r w:rsidR="00633E3C">
        <w:rPr>
          <w:rFonts w:hint="eastAsia"/>
        </w:rPr>
        <w:t>户的概率的近似值</w:t>
      </w:r>
      <w:r w:rsidR="00AE5A15">
        <w:rPr>
          <w:rFonts w:hint="eastAsia"/>
        </w:rPr>
        <w:t>．</w:t>
      </w:r>
    </w:p>
    <w:p w:rsidR="00633E3C" w:rsidRDefault="00633E3C" w:rsidP="00015FBC">
      <w:pPr>
        <w:jc w:val="center"/>
      </w:pPr>
      <w:r>
        <w:rPr>
          <w:rFonts w:hint="eastAsia"/>
        </w:rPr>
        <w:t>[</w:t>
      </w:r>
      <w:r>
        <w:rPr>
          <w:rFonts w:hint="eastAsia"/>
        </w:rPr>
        <w:t>附表</w:t>
      </w:r>
      <w:r>
        <w:rPr>
          <w:rFonts w:hint="eastAsia"/>
        </w:rPr>
        <w:t>]</w:t>
      </w:r>
      <w:r>
        <w:rPr>
          <w:rFonts w:hint="eastAsia"/>
        </w:rPr>
        <w:t>设</w:t>
      </w:r>
      <w:r w:rsidR="004E37CB" w:rsidRPr="004E37CB">
        <w:rPr>
          <w:position w:val="-10"/>
        </w:rPr>
        <w:object w:dxaOrig="560" w:dyaOrig="320">
          <v:shape id="_x0000_i1121" type="#_x0000_t75" style="width:28.2pt;height:16.15pt" o:ole="">
            <v:imagedata r:id="rId201" o:title=""/>
          </v:shape>
          <o:OLEObject Type="Embed" ProgID="Equation.DSMT4" ShapeID="_x0000_i1121" DrawAspect="Content" ObjectID="_1668184455" r:id="rId202"/>
        </w:object>
      </w:r>
      <w:r>
        <w:rPr>
          <w:rFonts w:hint="eastAsia"/>
        </w:rPr>
        <w:t>是标准正态分布函数</w:t>
      </w:r>
      <w: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633E3C" w:rsidTr="0044644C">
        <w:tc>
          <w:tcPr>
            <w:tcW w:w="945" w:type="dxa"/>
          </w:tcPr>
          <w:p w:rsidR="00633E3C" w:rsidRDefault="004E37CB" w:rsidP="004E37CB">
            <w:r w:rsidRPr="00025957">
              <w:rPr>
                <w:position w:val="-4"/>
              </w:rPr>
              <w:object w:dxaOrig="200" w:dyaOrig="200">
                <v:shape id="_x0000_i1122" type="#_x0000_t75" style="width:9.8pt;height:9.8pt" o:ole="">
                  <v:imagedata r:id="rId203" o:title=""/>
                </v:shape>
                <o:OLEObject Type="Embed" ProgID="Equation.DSMT4" ShapeID="_x0000_i1122" DrawAspect="Content" ObjectID="_1668184456" r:id="rId204"/>
              </w:object>
            </w:r>
          </w:p>
        </w:tc>
        <w:tc>
          <w:tcPr>
            <w:tcW w:w="945" w:type="dxa"/>
          </w:tcPr>
          <w:p w:rsidR="00633E3C" w:rsidRDefault="00633E3C" w:rsidP="0044644C">
            <w:r>
              <w:t>0</w:t>
            </w:r>
          </w:p>
        </w:tc>
        <w:tc>
          <w:tcPr>
            <w:tcW w:w="945" w:type="dxa"/>
          </w:tcPr>
          <w:p w:rsidR="00633E3C" w:rsidRDefault="00633E3C" w:rsidP="0044644C">
            <w:r>
              <w:t>0.5</w:t>
            </w:r>
          </w:p>
        </w:tc>
        <w:tc>
          <w:tcPr>
            <w:tcW w:w="945" w:type="dxa"/>
          </w:tcPr>
          <w:p w:rsidR="00633E3C" w:rsidRDefault="00633E3C" w:rsidP="0044644C">
            <w:r>
              <w:t>1.0</w:t>
            </w:r>
          </w:p>
        </w:tc>
        <w:tc>
          <w:tcPr>
            <w:tcW w:w="945" w:type="dxa"/>
          </w:tcPr>
          <w:p w:rsidR="00633E3C" w:rsidRDefault="00633E3C" w:rsidP="0044644C">
            <w:r>
              <w:t>1.5</w:t>
            </w:r>
          </w:p>
        </w:tc>
        <w:tc>
          <w:tcPr>
            <w:tcW w:w="945" w:type="dxa"/>
          </w:tcPr>
          <w:p w:rsidR="00633E3C" w:rsidRDefault="00633E3C" w:rsidP="0044644C">
            <w:r>
              <w:t>2.0</w:t>
            </w:r>
          </w:p>
        </w:tc>
        <w:tc>
          <w:tcPr>
            <w:tcW w:w="945" w:type="dxa"/>
          </w:tcPr>
          <w:p w:rsidR="00633E3C" w:rsidRDefault="00633E3C" w:rsidP="0044644C">
            <w:r>
              <w:t>2.5</w:t>
            </w:r>
          </w:p>
        </w:tc>
        <w:tc>
          <w:tcPr>
            <w:tcW w:w="945" w:type="dxa"/>
          </w:tcPr>
          <w:p w:rsidR="00633E3C" w:rsidRDefault="00633E3C" w:rsidP="0044644C">
            <w:r>
              <w:t>3.0</w:t>
            </w:r>
          </w:p>
        </w:tc>
      </w:tr>
      <w:tr w:rsidR="00633E3C" w:rsidTr="0044644C">
        <w:tc>
          <w:tcPr>
            <w:tcW w:w="945" w:type="dxa"/>
          </w:tcPr>
          <w:p w:rsidR="00633E3C" w:rsidRDefault="004E37CB" w:rsidP="004E37CB">
            <w:r w:rsidRPr="004E37CB">
              <w:rPr>
                <w:position w:val="-10"/>
              </w:rPr>
              <w:object w:dxaOrig="560" w:dyaOrig="320">
                <v:shape id="_x0000_i1123" type="#_x0000_t75" style="width:28.2pt;height:16.15pt" o:ole="">
                  <v:imagedata r:id="rId205" o:title=""/>
                </v:shape>
                <o:OLEObject Type="Embed" ProgID="Equation.DSMT4" ShapeID="_x0000_i1123" DrawAspect="Content" ObjectID="_1668184457" r:id="rId206"/>
              </w:object>
            </w:r>
          </w:p>
        </w:tc>
        <w:tc>
          <w:tcPr>
            <w:tcW w:w="945" w:type="dxa"/>
          </w:tcPr>
          <w:p w:rsidR="00633E3C" w:rsidRDefault="00633E3C" w:rsidP="0044644C">
            <w:r>
              <w:t>0.500</w:t>
            </w:r>
          </w:p>
        </w:tc>
        <w:tc>
          <w:tcPr>
            <w:tcW w:w="945" w:type="dxa"/>
          </w:tcPr>
          <w:p w:rsidR="00633E3C" w:rsidRDefault="00633E3C" w:rsidP="0044644C">
            <w:r>
              <w:t>0.692</w:t>
            </w:r>
          </w:p>
        </w:tc>
        <w:tc>
          <w:tcPr>
            <w:tcW w:w="945" w:type="dxa"/>
          </w:tcPr>
          <w:p w:rsidR="00633E3C" w:rsidRDefault="00633E3C" w:rsidP="0044644C">
            <w:r>
              <w:t>0.841</w:t>
            </w:r>
          </w:p>
        </w:tc>
        <w:tc>
          <w:tcPr>
            <w:tcW w:w="945" w:type="dxa"/>
          </w:tcPr>
          <w:p w:rsidR="00633E3C" w:rsidRDefault="00633E3C" w:rsidP="0044644C">
            <w:r>
              <w:t>0.933</w:t>
            </w:r>
          </w:p>
        </w:tc>
        <w:tc>
          <w:tcPr>
            <w:tcW w:w="945" w:type="dxa"/>
          </w:tcPr>
          <w:p w:rsidR="00633E3C" w:rsidRDefault="00633E3C" w:rsidP="0044644C">
            <w:r>
              <w:t>0.977</w:t>
            </w:r>
          </w:p>
        </w:tc>
        <w:tc>
          <w:tcPr>
            <w:tcW w:w="945" w:type="dxa"/>
          </w:tcPr>
          <w:p w:rsidR="00633E3C" w:rsidRDefault="00633E3C" w:rsidP="0044644C">
            <w:r>
              <w:t>0.994</w:t>
            </w:r>
          </w:p>
        </w:tc>
        <w:tc>
          <w:tcPr>
            <w:tcW w:w="945" w:type="dxa"/>
          </w:tcPr>
          <w:p w:rsidR="00633E3C" w:rsidRDefault="00633E3C" w:rsidP="0044644C">
            <w:r>
              <w:t>0.999</w:t>
            </w:r>
          </w:p>
        </w:tc>
      </w:tr>
    </w:tbl>
    <w:p w:rsidR="00823D72" w:rsidRDefault="00823D72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十二、（本题满分6分）</w:t>
      </w:r>
    </w:p>
    <w:p w:rsidR="00633E3C" w:rsidRDefault="00633E3C" w:rsidP="00633E3C">
      <w:r>
        <w:rPr>
          <w:rFonts w:hint="eastAsia"/>
        </w:rPr>
        <w:t>假设随机变量</w:t>
      </w:r>
      <w:r w:rsidR="004E37CB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07" o:title=""/>
          </v:shape>
          <o:OLEObject Type="Embed" ProgID="Equation.DSMT4" ShapeID="_x0000_i1124" DrawAspect="Content" ObjectID="_1668184458" r:id="rId208"/>
        </w:object>
      </w:r>
      <w:r w:rsidR="00AE5A15">
        <w:rPr>
          <w:rFonts w:hint="eastAsia"/>
        </w:rPr>
        <w:t>在区间</w:t>
      </w:r>
      <w:r w:rsidR="004E37CB" w:rsidRPr="004E37CB">
        <w:rPr>
          <w:position w:val="-10"/>
        </w:rPr>
        <w:object w:dxaOrig="540" w:dyaOrig="320">
          <v:shape id="_x0000_i1125" type="#_x0000_t75" style="width:27.05pt;height:16.15pt" o:ole="">
            <v:imagedata r:id="rId209" o:title=""/>
          </v:shape>
          <o:OLEObject Type="Embed" ProgID="Equation.DSMT4" ShapeID="_x0000_i1125" DrawAspect="Content" ObjectID="_1668184459" r:id="rId210"/>
        </w:object>
      </w:r>
      <w:r>
        <w:rPr>
          <w:rFonts w:hint="eastAsia"/>
        </w:rPr>
        <w:t>上服从均匀分布，试求随机变量</w:t>
      </w:r>
      <w:r w:rsidR="004E37CB" w:rsidRPr="004E37CB">
        <w:rPr>
          <w:position w:val="-6"/>
        </w:rPr>
        <w:object w:dxaOrig="740" w:dyaOrig="320">
          <v:shape id="_x0000_i1126" type="#_x0000_t75" style="width:36.85pt;height:16.15pt" o:ole="">
            <v:imagedata r:id="rId211" o:title=""/>
          </v:shape>
          <o:OLEObject Type="Embed" ProgID="Equation.DSMT4" ShapeID="_x0000_i1126" DrawAspect="Content" ObjectID="_1668184460" r:id="rId212"/>
        </w:object>
      </w:r>
      <w:r>
        <w:rPr>
          <w:rFonts w:hint="eastAsia"/>
        </w:rPr>
        <w:t>的概率密度</w:t>
      </w:r>
      <w:r w:rsidR="004E37CB" w:rsidRPr="004E37CB">
        <w:rPr>
          <w:position w:val="-12"/>
        </w:rPr>
        <w:object w:dxaOrig="620" w:dyaOrig="360">
          <v:shape id="_x0000_i1127" type="#_x0000_t75" style="width:31.1pt;height:17.85pt" o:ole="">
            <v:imagedata r:id="rId213" o:title=""/>
          </v:shape>
          <o:OLEObject Type="Embed" ProgID="Equation.DSMT4" ShapeID="_x0000_i1127" DrawAspect="Content" ObjectID="_1668184461" r:id="rId214"/>
        </w:object>
      </w:r>
      <w:r w:rsidR="00AE5A15">
        <w:rPr>
          <w:rFonts w:hint="eastAsia"/>
        </w:rPr>
        <w:t>．</w:t>
      </w:r>
    </w:p>
    <w:p w:rsidR="00633E3C" w:rsidRDefault="00633E3C" w:rsidP="00633E3C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</w:p>
    <w:p w:rsidR="00D133EF" w:rsidRPr="00CA00AF" w:rsidRDefault="00D133EF" w:rsidP="00CA00AF"/>
    <w:sectPr w:rsidR="00D133EF" w:rsidRPr="00CA00AF" w:rsidSect="00223006">
      <w:headerReference w:type="even" r:id="rId215"/>
      <w:footerReference w:type="even" r:id="rId216"/>
      <w:footerReference w:type="default" r:id="rId217"/>
      <w:headerReference w:type="first" r:id="rId21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B23" w:rsidRDefault="00635B23">
      <w:r>
        <w:separator/>
      </w:r>
    </w:p>
  </w:endnote>
  <w:endnote w:type="continuationSeparator" w:id="0">
    <w:p w:rsidR="00635B23" w:rsidRDefault="00635B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4644C" w:rsidRDefault="00272DC2" w:rsidP="00D80857">
        <w:pPr>
          <w:pStyle w:val="a4"/>
          <w:ind w:right="360" w:firstLine="360"/>
        </w:pPr>
        <w:r w:rsidRPr="00272DC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4644C" w:rsidRDefault="00272DC2">
                    <w:pPr>
                      <w:jc w:val="center"/>
                      <w:rPr>
                        <w:color w:val="5B9BD5" w:themeColor="accent1"/>
                      </w:rPr>
                    </w:pPr>
                    <w:r w:rsidRPr="00272DC2">
                      <w:fldChar w:fldCharType="begin"/>
                    </w:r>
                    <w:r w:rsidR="0044644C">
                      <w:instrText>PAGE    \* MERGEFORMAT</w:instrText>
                    </w:r>
                    <w:r w:rsidRPr="00272DC2">
                      <w:fldChar w:fldCharType="separate"/>
                    </w:r>
                    <w:r w:rsidR="0044644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Pr="003C7E48" w:rsidRDefault="0044644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E7DF4" w:rsidRPr="009E7DF4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B23" w:rsidRDefault="00635B23">
      <w:r>
        <w:separator/>
      </w:r>
    </w:p>
  </w:footnote>
  <w:footnote w:type="continuationSeparator" w:id="0">
    <w:p w:rsidR="00635B23" w:rsidRDefault="00635B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Pr="006E3539" w:rsidRDefault="0044644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Default="00272DC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A"/>
      </v:shape>
    </w:pict>
  </w:numPicBullet>
  <w:numPicBullet w:numPicBulletId="1">
    <w:pict>
      <v:shape id="_x0000_i105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4AF6B2C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79B3D2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4BE66999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>
    <w:nsid w:val="5E34361F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6E07AA9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1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FC38C7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7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37"/>
  </w:num>
  <w:num w:numId="6">
    <w:abstractNumId w:val="13"/>
  </w:num>
  <w:num w:numId="7">
    <w:abstractNumId w:val="33"/>
  </w:num>
  <w:num w:numId="8">
    <w:abstractNumId w:val="35"/>
  </w:num>
  <w:num w:numId="9">
    <w:abstractNumId w:val="7"/>
  </w:num>
  <w:num w:numId="10">
    <w:abstractNumId w:val="19"/>
  </w:num>
  <w:num w:numId="11">
    <w:abstractNumId w:val="31"/>
  </w:num>
  <w:num w:numId="12">
    <w:abstractNumId w:val="17"/>
  </w:num>
  <w:num w:numId="13">
    <w:abstractNumId w:val="26"/>
  </w:num>
  <w:num w:numId="14">
    <w:abstractNumId w:val="22"/>
  </w:num>
  <w:num w:numId="15">
    <w:abstractNumId w:val="12"/>
  </w:num>
  <w:num w:numId="16">
    <w:abstractNumId w:val="27"/>
  </w:num>
  <w:num w:numId="17">
    <w:abstractNumId w:val="9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9"/>
  </w:num>
  <w:num w:numId="25">
    <w:abstractNumId w:val="15"/>
  </w:num>
  <w:num w:numId="26">
    <w:abstractNumId w:val="21"/>
  </w:num>
  <w:num w:numId="27">
    <w:abstractNumId w:val="6"/>
  </w:num>
  <w:num w:numId="28">
    <w:abstractNumId w:val="34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8"/>
  </w:num>
  <w:num w:numId="34">
    <w:abstractNumId w:val="36"/>
  </w:num>
  <w:num w:numId="35">
    <w:abstractNumId w:val="30"/>
  </w:num>
  <w:num w:numId="36">
    <w:abstractNumId w:val="5"/>
  </w:num>
  <w:num w:numId="37">
    <w:abstractNumId w:val="23"/>
  </w:num>
  <w:num w:numId="38">
    <w:abstractNumId w:val="2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07D"/>
    <w:rsid w:val="00013F95"/>
    <w:rsid w:val="0001411E"/>
    <w:rsid w:val="00015FBC"/>
    <w:rsid w:val="00024384"/>
    <w:rsid w:val="00025033"/>
    <w:rsid w:val="00042111"/>
    <w:rsid w:val="00046DD7"/>
    <w:rsid w:val="00061C54"/>
    <w:rsid w:val="000910DD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E717E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198"/>
    <w:rsid w:val="001B5C28"/>
    <w:rsid w:val="001B72CB"/>
    <w:rsid w:val="001B73C8"/>
    <w:rsid w:val="001C1D04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474E5"/>
    <w:rsid w:val="00253ABD"/>
    <w:rsid w:val="00253ED0"/>
    <w:rsid w:val="00254696"/>
    <w:rsid w:val="00261963"/>
    <w:rsid w:val="002678BA"/>
    <w:rsid w:val="00272DC2"/>
    <w:rsid w:val="00274785"/>
    <w:rsid w:val="00275CBA"/>
    <w:rsid w:val="00276AA7"/>
    <w:rsid w:val="002821F0"/>
    <w:rsid w:val="002826D4"/>
    <w:rsid w:val="00285D47"/>
    <w:rsid w:val="002904D7"/>
    <w:rsid w:val="002908A4"/>
    <w:rsid w:val="00290A17"/>
    <w:rsid w:val="0029597A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7EB0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0E0A"/>
    <w:rsid w:val="003648D1"/>
    <w:rsid w:val="00371455"/>
    <w:rsid w:val="003743A3"/>
    <w:rsid w:val="00377BFF"/>
    <w:rsid w:val="00380B73"/>
    <w:rsid w:val="00385AA9"/>
    <w:rsid w:val="00386B32"/>
    <w:rsid w:val="00386ED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B63"/>
    <w:rsid w:val="003C55E0"/>
    <w:rsid w:val="003C7E48"/>
    <w:rsid w:val="003D0B2C"/>
    <w:rsid w:val="003D2E90"/>
    <w:rsid w:val="003D58DF"/>
    <w:rsid w:val="003E3E3D"/>
    <w:rsid w:val="00410CB9"/>
    <w:rsid w:val="004171D8"/>
    <w:rsid w:val="004216C0"/>
    <w:rsid w:val="004303A8"/>
    <w:rsid w:val="0043104A"/>
    <w:rsid w:val="00433FC2"/>
    <w:rsid w:val="00436F16"/>
    <w:rsid w:val="00442415"/>
    <w:rsid w:val="004439B9"/>
    <w:rsid w:val="00443B1B"/>
    <w:rsid w:val="0044644C"/>
    <w:rsid w:val="0045241A"/>
    <w:rsid w:val="00453066"/>
    <w:rsid w:val="00454CD0"/>
    <w:rsid w:val="00456B96"/>
    <w:rsid w:val="00460667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37CB"/>
    <w:rsid w:val="004F28F5"/>
    <w:rsid w:val="004F30D2"/>
    <w:rsid w:val="004F48C0"/>
    <w:rsid w:val="004F70FB"/>
    <w:rsid w:val="00506B9C"/>
    <w:rsid w:val="00510145"/>
    <w:rsid w:val="0051041B"/>
    <w:rsid w:val="00512891"/>
    <w:rsid w:val="00515691"/>
    <w:rsid w:val="005210F0"/>
    <w:rsid w:val="0052752B"/>
    <w:rsid w:val="00535496"/>
    <w:rsid w:val="00535CEE"/>
    <w:rsid w:val="0053617D"/>
    <w:rsid w:val="005410A0"/>
    <w:rsid w:val="005426F1"/>
    <w:rsid w:val="00542D1A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3977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3102"/>
    <w:rsid w:val="00633E3C"/>
    <w:rsid w:val="006354D6"/>
    <w:rsid w:val="00635B23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780A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656"/>
    <w:rsid w:val="00801920"/>
    <w:rsid w:val="00805F52"/>
    <w:rsid w:val="008070E2"/>
    <w:rsid w:val="00810E26"/>
    <w:rsid w:val="00811391"/>
    <w:rsid w:val="008145E2"/>
    <w:rsid w:val="008149D9"/>
    <w:rsid w:val="00814C11"/>
    <w:rsid w:val="00815888"/>
    <w:rsid w:val="00821213"/>
    <w:rsid w:val="00822426"/>
    <w:rsid w:val="00823D72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F1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168E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3DA3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26BD"/>
    <w:rsid w:val="009E17D9"/>
    <w:rsid w:val="009E654A"/>
    <w:rsid w:val="009E7DF4"/>
    <w:rsid w:val="009F0565"/>
    <w:rsid w:val="009F5ABB"/>
    <w:rsid w:val="009F674E"/>
    <w:rsid w:val="009F78FF"/>
    <w:rsid w:val="00A00F5F"/>
    <w:rsid w:val="00A017E4"/>
    <w:rsid w:val="00A0321E"/>
    <w:rsid w:val="00A04D5C"/>
    <w:rsid w:val="00A077DB"/>
    <w:rsid w:val="00A11A7C"/>
    <w:rsid w:val="00A11F19"/>
    <w:rsid w:val="00A17338"/>
    <w:rsid w:val="00A26769"/>
    <w:rsid w:val="00A37EF3"/>
    <w:rsid w:val="00A51D94"/>
    <w:rsid w:val="00A5482C"/>
    <w:rsid w:val="00A567F3"/>
    <w:rsid w:val="00A6039A"/>
    <w:rsid w:val="00A66074"/>
    <w:rsid w:val="00A675A0"/>
    <w:rsid w:val="00A71A99"/>
    <w:rsid w:val="00A97179"/>
    <w:rsid w:val="00AA02C2"/>
    <w:rsid w:val="00AA203F"/>
    <w:rsid w:val="00AA335C"/>
    <w:rsid w:val="00AA72C3"/>
    <w:rsid w:val="00AB2455"/>
    <w:rsid w:val="00AB29EC"/>
    <w:rsid w:val="00AB3589"/>
    <w:rsid w:val="00AB79F7"/>
    <w:rsid w:val="00AC0A1C"/>
    <w:rsid w:val="00AC0FC7"/>
    <w:rsid w:val="00AD6B3F"/>
    <w:rsid w:val="00AE114B"/>
    <w:rsid w:val="00AE4BA9"/>
    <w:rsid w:val="00AE5A15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7F67"/>
    <w:rsid w:val="00B26BCF"/>
    <w:rsid w:val="00B3013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D39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5877"/>
    <w:rsid w:val="00C16810"/>
    <w:rsid w:val="00C17DE4"/>
    <w:rsid w:val="00C20153"/>
    <w:rsid w:val="00C23D09"/>
    <w:rsid w:val="00C26697"/>
    <w:rsid w:val="00C2790C"/>
    <w:rsid w:val="00C33F6E"/>
    <w:rsid w:val="00C35148"/>
    <w:rsid w:val="00C3796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C35AA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02A"/>
    <w:rsid w:val="00EE066C"/>
    <w:rsid w:val="00EF1BB9"/>
    <w:rsid w:val="00EF569A"/>
    <w:rsid w:val="00EF6392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0C89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2E98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FA0C8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FA0C8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410C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footer" Target="footer1.xml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header" Target="head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64591D-474C-4054-9908-3AE38E713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4</Pages>
  <Words>612</Words>
  <Characters>3493</Characters>
  <Application>Microsoft Office Word</Application>
  <DocSecurity>0</DocSecurity>
  <Lines>29</Lines>
  <Paragraphs>8</Paragraphs>
  <ScaleCrop>false</ScaleCrop>
  <Company>微软中国</Company>
  <LinksUpToDate>false</LinksUpToDate>
  <CharactersWithSpaces>4097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2020-11-29T11:23:00Z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