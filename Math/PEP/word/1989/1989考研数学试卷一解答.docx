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A63FD" w:rsidRDefault="00C436D0" w:rsidP="00CA63FD">
      <w:pPr>
        <w:pStyle w:val="af"/>
      </w:pPr>
      <w:hyperlink r:id="rId8" w:history="1">
        <w:r w:rsidR="00C11CAA" w:rsidRPr="00CA63FD">
          <w:rPr>
            <w:rStyle w:val="a7"/>
            <w:rFonts w:hint="eastAsia"/>
            <w:color w:val="C00000"/>
          </w:rPr>
          <w:t>1989</w:t>
        </w:r>
        <w:r w:rsidR="00CA00AF" w:rsidRPr="00CA63FD">
          <w:rPr>
            <w:rStyle w:val="a7"/>
            <w:rFonts w:hint="eastAsia"/>
            <w:color w:val="C00000"/>
          </w:rPr>
          <w:t>年全国硕士研究生入学统一考试数学</w:t>
        </w:r>
        <w:r w:rsidR="001634EC" w:rsidRPr="001634EC">
          <w:rPr>
            <w:rStyle w:val="a7"/>
            <w:rFonts w:hint="eastAsia"/>
            <w:color w:val="C00000"/>
          </w:rPr>
          <w:t>试卷</w:t>
        </w:r>
        <w:r w:rsidR="00C11CAA" w:rsidRPr="00CA63FD">
          <w:rPr>
            <w:rStyle w:val="a7"/>
            <w:rFonts w:hint="eastAsia"/>
            <w:color w:val="C00000"/>
          </w:rPr>
          <w:t>一</w:t>
        </w:r>
        <w:r w:rsidR="003C7E48" w:rsidRPr="00CA63FD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4470CA" w:rsidRDefault="004470CA" w:rsidP="0055345C"/>
    <w:p w:rsidR="004470CA" w:rsidRDefault="004470CA" w:rsidP="004470CA">
      <w:pPr>
        <w:pStyle w:val="1"/>
      </w:pPr>
      <w:r w:rsidRPr="00F20538">
        <w:rPr>
          <w:rFonts w:hint="eastAsia"/>
        </w:rPr>
        <w:t>一、填空题</w:t>
      </w:r>
      <w:r w:rsidR="00CF5A60">
        <w:rPr>
          <w:rFonts w:hint="eastAsia"/>
        </w:rPr>
        <w:t>（</w:t>
      </w:r>
      <w:r w:rsidRPr="00F20538">
        <w:rPr>
          <w:rFonts w:hint="eastAsia"/>
        </w:rPr>
        <w:t>本题</w:t>
      </w:r>
      <w:r w:rsidR="00CF5A60" w:rsidRPr="00F20538">
        <w:rPr>
          <w:rFonts w:hint="eastAsia"/>
        </w:rPr>
        <w:t>满分15分</w:t>
      </w:r>
      <w:r w:rsidR="00CF5A60">
        <w:rPr>
          <w:rFonts w:hint="eastAsia"/>
        </w:rPr>
        <w:t>，</w:t>
      </w:r>
      <w:r w:rsidRPr="00F20538">
        <w:rPr>
          <w:rFonts w:hint="eastAsia"/>
        </w:rPr>
        <w:t>每小题3分</w:t>
      </w:r>
      <w:r w:rsidR="00CF5A60">
        <w:rPr>
          <w:rFonts w:hint="eastAsia"/>
        </w:rPr>
        <w:t>）</w:t>
      </w:r>
    </w:p>
    <w:p w:rsidR="004470CA" w:rsidRDefault="004470C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b/>
          <w:szCs w:val="21"/>
        </w:rPr>
      </w:pPr>
    </w:p>
    <w:p w:rsidR="004470CA" w:rsidRDefault="0064564C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>(</w:t>
      </w:r>
      <w:r w:rsidR="004470CA" w:rsidRPr="0064564C">
        <w:rPr>
          <w:rFonts w:hint="eastAsia"/>
        </w:rPr>
        <w:t xml:space="preserve">1) </w:t>
      </w:r>
      <w:r w:rsidR="004470CA" w:rsidRPr="00F20538">
        <w:rPr>
          <w:rFonts w:ascii="宋体" w:hAnsi="宋体" w:hint="eastAsia"/>
          <w:szCs w:val="21"/>
        </w:rPr>
        <w:t>已知</w:t>
      </w:r>
      <w:r w:rsidR="00C64700" w:rsidRPr="00B74829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70866420" r:id="rId10"/>
        </w:object>
      </w:r>
      <w:r w:rsidR="004470CA" w:rsidRPr="00F20538">
        <w:rPr>
          <w:rFonts w:ascii="宋体" w:hAnsi="宋体" w:hint="eastAsia"/>
          <w:szCs w:val="21"/>
        </w:rPr>
        <w:t xml:space="preserve">,则 </w:t>
      </w:r>
      <w:r w:rsidR="00C64700" w:rsidRPr="00B74829">
        <w:rPr>
          <w:position w:val="-24"/>
        </w:rPr>
        <w:object w:dxaOrig="2060" w:dyaOrig="620">
          <v:shape id="_x0000_i1026" type="#_x0000_t75" style="width:103.1pt;height:31.1pt" o:ole="">
            <v:imagedata r:id="rId11" o:title=""/>
          </v:shape>
          <o:OLEObject Type="Embed" ProgID="Equation.DSMT4" ShapeID="_x0000_i1026" DrawAspect="Content" ObjectID="_1670866421" r:id="rId12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64564C" w:rsidRPr="0064564C" w:rsidRDefault="0064564C" w:rsidP="004470CA">
      <w:pPr>
        <w:rPr>
          <w:rStyle w:val="af4"/>
        </w:rPr>
      </w:pPr>
      <w:r w:rsidRPr="0064564C">
        <w:rPr>
          <w:rStyle w:val="af4"/>
          <w:rFonts w:hint="eastAsia"/>
        </w:rPr>
        <w:t xml:space="preserve">[解] </w:t>
      </w:r>
      <w:r w:rsidR="00E35CE2" w:rsidRPr="00706CAE">
        <w:rPr>
          <w:rFonts w:ascii="宋体" w:hAnsi="宋体" w:hint="eastAsia"/>
          <w:szCs w:val="21"/>
        </w:rPr>
        <w:t>原式</w:t>
      </w:r>
      <w:r w:rsidR="00C64700" w:rsidRPr="00B74829">
        <w:rPr>
          <w:position w:val="-24"/>
        </w:rPr>
        <w:object w:dxaOrig="3960" w:dyaOrig="620">
          <v:shape id="_x0000_i1027" type="#_x0000_t75" style="width:198.15pt;height:31.1pt" o:ole="">
            <v:imagedata r:id="rId13" o:title=""/>
          </v:shape>
          <o:OLEObject Type="Embed" ProgID="Equation.DSMT4" ShapeID="_x0000_i1027" DrawAspect="Content" ObjectID="_1670866422" r:id="rId14"/>
        </w:object>
      </w:r>
      <w:r w:rsidR="00E35CE2">
        <w:rPr>
          <w:rFonts w:ascii="宋体" w:hAnsi="宋体" w:hint="eastAsia"/>
          <w:szCs w:val="21"/>
        </w:rPr>
        <w:t>.</w:t>
      </w:r>
    </w:p>
    <w:p w:rsidR="0064564C" w:rsidRDefault="0064564C" w:rsidP="004470CA">
      <w:pPr>
        <w:rPr>
          <w:rFonts w:ascii="宋体" w:hAnsi="宋体"/>
          <w:szCs w:val="21"/>
        </w:rPr>
      </w:pPr>
    </w:p>
    <w:p w:rsidR="00E35CE2" w:rsidRPr="00F20538" w:rsidRDefault="00E35CE2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</w:t>
      </w:r>
      <w:r w:rsidR="00C64700" w:rsidRPr="00B74829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70866423" r:id="rId16"/>
        </w:object>
      </w:r>
      <w:r w:rsidRPr="00F20538">
        <w:rPr>
          <w:rFonts w:ascii="宋体" w:hAnsi="宋体" w:hint="eastAsia"/>
          <w:szCs w:val="21"/>
        </w:rPr>
        <w:t>是连续函数,且</w:t>
      </w:r>
      <w:r w:rsidR="00C64700" w:rsidRPr="00B74829">
        <w:rPr>
          <w:position w:val="-18"/>
        </w:rPr>
        <w:object w:dxaOrig="2060" w:dyaOrig="520">
          <v:shape id="_x0000_i1029" type="#_x0000_t75" style="width:103.1pt;height:25.9pt" o:ole="">
            <v:imagedata r:id="rId17" o:title=""/>
          </v:shape>
          <o:OLEObject Type="Embed" ProgID="Equation.DSMT4" ShapeID="_x0000_i1029" DrawAspect="Content" ObjectID="_1670866425" r:id="rId18"/>
        </w:object>
      </w:r>
      <w:r w:rsidRPr="00F20538">
        <w:rPr>
          <w:rFonts w:ascii="宋体" w:hAnsi="宋体" w:hint="eastAsia"/>
          <w:szCs w:val="21"/>
        </w:rPr>
        <w:t>,则</w:t>
      </w:r>
      <w:r w:rsidR="00C64700" w:rsidRPr="00B74829">
        <w:rPr>
          <w:position w:val="-10"/>
        </w:rPr>
        <w:object w:dxaOrig="720" w:dyaOrig="320">
          <v:shape id="_x0000_i1030" type="#_x0000_t75" style="width:36.3pt;height:16.15pt" o:ole="">
            <v:imagedata r:id="rId19" o:title=""/>
          </v:shape>
          <o:OLEObject Type="Embed" ProgID="Equation.DSMT4" ShapeID="_x0000_i1030" DrawAspect="Content" ObjectID="_1670866426" r:id="rId2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>
      <w:pPr>
        <w:rPr>
          <w:rFonts w:ascii="宋体" w:hAnsi="宋体"/>
          <w:szCs w:val="21"/>
        </w:rPr>
      </w:pPr>
    </w:p>
    <w:p w:rsidR="00E35CE2" w:rsidRPr="00706CAE" w:rsidRDefault="00E35CE2" w:rsidP="00E35CE2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 xml:space="preserve">[解] </w:t>
      </w:r>
      <w:r w:rsidRPr="00706CAE">
        <w:rPr>
          <w:rFonts w:ascii="宋体" w:hAnsi="宋体" w:hint="eastAsia"/>
          <w:szCs w:val="21"/>
        </w:rPr>
        <w:t>令</w:t>
      </w:r>
      <w:r w:rsidR="00C64700" w:rsidRPr="00B74829">
        <w:rPr>
          <w:position w:val="-18"/>
        </w:rPr>
        <w:object w:dxaOrig="1280" w:dyaOrig="520">
          <v:shape id="_x0000_i1031" type="#_x0000_t75" style="width:63.95pt;height:25.9pt" o:ole="">
            <v:imagedata r:id="rId21" o:title=""/>
          </v:shape>
          <o:OLEObject Type="Embed" ProgID="Equation.DSMT4" ShapeID="_x0000_i1031" DrawAspect="Content" ObjectID="_1670866427" r:id="rId22"/>
        </w:object>
      </w:r>
      <w:r w:rsidRPr="00706CAE">
        <w:rPr>
          <w:rFonts w:ascii="宋体" w:hAnsi="宋体" w:hint="eastAsia"/>
          <w:szCs w:val="21"/>
        </w:rPr>
        <w:t>,则有恒等式</w:t>
      </w:r>
      <w:r w:rsidR="00C64700" w:rsidRPr="00B74829">
        <w:rPr>
          <w:position w:val="-10"/>
        </w:rPr>
        <w:object w:dxaOrig="1340" w:dyaOrig="320">
          <v:shape id="_x0000_i1032" type="#_x0000_t75" style="width:66.8pt;height:16.15pt" o:ole="">
            <v:imagedata r:id="rId23" o:title=""/>
          </v:shape>
          <o:OLEObject Type="Embed" ProgID="Equation.DSMT4" ShapeID="_x0000_i1032" DrawAspect="Content" ObjectID="_1670866428" r:id="rId24"/>
        </w:object>
      </w:r>
      <w:r w:rsidRPr="00706CAE">
        <w:rPr>
          <w:rFonts w:ascii="宋体" w:hAnsi="宋体" w:hint="eastAsia"/>
          <w:szCs w:val="21"/>
        </w:rPr>
        <w:t>,两边</w:t>
      </w:r>
      <w:r>
        <w:rPr>
          <w:rFonts w:ascii="宋体" w:hAnsi="宋体" w:hint="eastAsia"/>
          <w:szCs w:val="21"/>
        </w:rPr>
        <w:t>从</w:t>
      </w:r>
      <w:r w:rsidRPr="00E35CE2">
        <w:rPr>
          <w:rFonts w:ascii="宋体" w:hAnsi="宋体"/>
          <w:position w:val="-6"/>
          <w:szCs w:val="21"/>
        </w:rPr>
        <w:object w:dxaOrig="200" w:dyaOrig="279">
          <v:shape id="_x0000_i1033" type="#_x0000_t75" style="width:9.8pt;height:13.8pt" o:ole="">
            <v:imagedata r:id="rId25" o:title=""/>
          </v:shape>
          <o:OLEObject Type="Embed" ProgID="Equation.DSMT4" ShapeID="_x0000_i1033" DrawAspect="Content" ObjectID="_1670866429" r:id="rId26"/>
        </w:object>
      </w:r>
      <w:r w:rsidRPr="00706CAE">
        <w:rPr>
          <w:rFonts w:ascii="宋体" w:hAnsi="宋体" w:hint="eastAsia"/>
          <w:szCs w:val="21"/>
        </w:rPr>
        <w:t>到</w:t>
      </w:r>
      <w:r w:rsidRPr="00E35CE2">
        <w:rPr>
          <w:rFonts w:ascii="宋体" w:hAnsi="宋体"/>
          <w:position w:val="-4"/>
          <w:szCs w:val="21"/>
        </w:rPr>
        <w:object w:dxaOrig="180" w:dyaOrig="260">
          <v:shape id="_x0000_i1034" type="#_x0000_t75" style="width:9.2pt;height:13.25pt" o:ole="">
            <v:imagedata r:id="rId27" o:title=""/>
          </v:shape>
          <o:OLEObject Type="Embed" ProgID="Equation.DSMT4" ShapeID="_x0000_i1034" DrawAspect="Content" ObjectID="_1670866430" r:id="rId28"/>
        </w:object>
      </w:r>
      <w:r w:rsidRPr="00706CAE">
        <w:rPr>
          <w:rFonts w:ascii="宋体" w:hAnsi="宋体" w:hint="eastAsia"/>
          <w:szCs w:val="21"/>
        </w:rPr>
        <w:t>积分得</w:t>
      </w:r>
    </w:p>
    <w:p w:rsidR="00E35CE2" w:rsidRPr="00706CAE" w:rsidRDefault="00E35CE2" w:rsidP="00E35CE2">
      <w:pPr>
        <w:jc w:val="center"/>
        <w:rPr>
          <w:rFonts w:ascii="宋体" w:hAnsi="宋体"/>
          <w:szCs w:val="21"/>
        </w:rPr>
      </w:pPr>
      <w:r w:rsidRPr="00E35CE2">
        <w:rPr>
          <w:position w:val="-24"/>
        </w:rPr>
        <w:object w:dxaOrig="3640" w:dyaOrig="620">
          <v:shape id="_x0000_i1035" type="#_x0000_t75" style="width:182pt;height:31.1pt" o:ole="">
            <v:imagedata r:id="rId29" o:title=""/>
          </v:shape>
          <o:OLEObject Type="Embed" ProgID="Equation.DSMT4" ShapeID="_x0000_i1035" DrawAspect="Content" ObjectID="_1670866431" r:id="rId30"/>
        </w:object>
      </w:r>
    </w:p>
    <w:p w:rsidR="00E35CE2" w:rsidRPr="00706CAE" w:rsidRDefault="00E35CE2" w:rsidP="00E35CE2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解之得</w:t>
      </w:r>
      <w:r w:rsidR="00C64700" w:rsidRPr="00B74829">
        <w:rPr>
          <w:position w:val="-24"/>
        </w:rPr>
        <w:object w:dxaOrig="720" w:dyaOrig="620">
          <v:shape id="_x0000_i1036" type="#_x0000_t75" style="width:36.3pt;height:31.1pt" o:ole="">
            <v:imagedata r:id="rId31" o:title=""/>
          </v:shape>
          <o:OLEObject Type="Embed" ProgID="Equation.DSMT4" ShapeID="_x0000_i1036" DrawAspect="Content" ObjectID="_1670866432" r:id="rId32"/>
        </w:object>
      </w:r>
      <w:r w:rsidRPr="00706CAE">
        <w:rPr>
          <w:rFonts w:ascii="宋体" w:hAnsi="宋体" w:hint="eastAsia"/>
          <w:szCs w:val="21"/>
        </w:rPr>
        <w:t>,因此</w:t>
      </w:r>
      <w:r w:rsidR="00C64700" w:rsidRPr="00B74829">
        <w:rPr>
          <w:position w:val="-10"/>
        </w:rPr>
        <w:object w:dxaOrig="2020" w:dyaOrig="320">
          <v:shape id="_x0000_i1037" type="#_x0000_t75" style="width:100.8pt;height:16.15pt" o:ole="">
            <v:imagedata r:id="rId33" o:title=""/>
          </v:shape>
          <o:OLEObject Type="Embed" ProgID="Equation.DSMT4" ShapeID="_x0000_i1037" DrawAspect="Content" ObjectID="_1670866433" r:id="rId34"/>
        </w:object>
      </w:r>
      <w:r>
        <w:rPr>
          <w:rFonts w:ascii="宋体" w:hAnsi="宋体" w:hint="eastAsia"/>
          <w:szCs w:val="21"/>
        </w:rPr>
        <w:t>.</w:t>
      </w:r>
    </w:p>
    <w:p w:rsidR="00E35CE2" w:rsidRPr="00E35CE2" w:rsidRDefault="00E35CE2" w:rsidP="00E35CE2">
      <w:pPr>
        <w:rPr>
          <w:rStyle w:val="af4"/>
        </w:rPr>
      </w:pPr>
    </w:p>
    <w:p w:rsidR="0064564C" w:rsidRPr="00E35CE2" w:rsidRDefault="0064564C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设平面曲线</w:t>
      </w:r>
      <w:r w:rsidR="00C64700" w:rsidRPr="00025957">
        <w:rPr>
          <w:position w:val="-4"/>
        </w:rPr>
        <w:object w:dxaOrig="200" w:dyaOrig="260">
          <v:shape id="_x0000_i1038" type="#_x0000_t75" style="width:9.8pt;height:13.25pt" o:ole="">
            <v:imagedata r:id="rId35" o:title=""/>
          </v:shape>
          <o:OLEObject Type="Embed" ProgID="Equation.DSMT4" ShapeID="_x0000_i1038" DrawAspect="Content" ObjectID="_1670866434" r:id="rId36"/>
        </w:object>
      </w:r>
      <w:r w:rsidRPr="00F20538">
        <w:rPr>
          <w:rFonts w:ascii="宋体" w:hAnsi="宋体" w:hint="eastAsia"/>
          <w:szCs w:val="21"/>
        </w:rPr>
        <w:t>为下半圆周</w:t>
      </w:r>
      <w:r w:rsidR="00C64700" w:rsidRPr="00B74829">
        <w:rPr>
          <w:position w:val="-10"/>
        </w:rPr>
        <w:object w:dxaOrig="1380" w:dyaOrig="420">
          <v:shape id="_x0000_i1039" type="#_x0000_t75" style="width:69.1pt;height:20.75pt" o:ole="">
            <v:imagedata r:id="rId37" o:title=""/>
          </v:shape>
          <o:OLEObject Type="Embed" ProgID="Equation.DSMT4" ShapeID="_x0000_i1039" DrawAspect="Content" ObjectID="_1670866435" r:id="rId38"/>
        </w:object>
      </w:r>
      <w:r w:rsidRPr="00F20538">
        <w:rPr>
          <w:rFonts w:ascii="宋体" w:hAnsi="宋体" w:hint="eastAsia"/>
          <w:szCs w:val="21"/>
        </w:rPr>
        <w:t>则曲线积分</w:t>
      </w:r>
      <w:r w:rsidR="00C64700" w:rsidRPr="00B74829">
        <w:rPr>
          <w:position w:val="-18"/>
        </w:rPr>
        <w:object w:dxaOrig="1540" w:dyaOrig="460">
          <v:shape id="_x0000_i1040" type="#_x0000_t75" style="width:77.2pt;height:23.05pt" o:ole="">
            <v:imagedata r:id="rId39" o:title=""/>
          </v:shape>
          <o:OLEObject Type="Embed" ProgID="Equation.DSMT4" ShapeID="_x0000_i1040" DrawAspect="Content" ObjectID="_1670866436" r:id="rId4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E35CE2" w:rsidRPr="00CC3689" w:rsidRDefault="00E35CE2" w:rsidP="00E35CE2">
      <w:r w:rsidRPr="0064564C">
        <w:rPr>
          <w:rStyle w:val="af4"/>
          <w:rFonts w:hint="eastAsia"/>
        </w:rPr>
        <w:t xml:space="preserve">[解] </w:t>
      </w:r>
      <w:r w:rsidR="00C64700" w:rsidRPr="00025957">
        <w:rPr>
          <w:position w:val="-4"/>
        </w:rPr>
        <w:object w:dxaOrig="200" w:dyaOrig="260">
          <v:shape id="_x0000_i1041" type="#_x0000_t75" style="width:9.8pt;height:13.25pt" o:ole="">
            <v:imagedata r:id="rId41" o:title=""/>
          </v:shape>
          <o:OLEObject Type="Embed" ProgID="Equation.DSMT4" ShapeID="_x0000_i1041" DrawAspect="Content" ObjectID="_1670866437" r:id="rId42"/>
        </w:object>
      </w:r>
      <w:r w:rsidR="00CC3689">
        <w:rPr>
          <w:rFonts w:ascii="宋体" w:hAnsi="宋体" w:hint="eastAsia"/>
          <w:szCs w:val="21"/>
        </w:rPr>
        <w:t>的方程</w:t>
      </w:r>
      <w:r w:rsidRPr="00706CAE">
        <w:rPr>
          <w:rFonts w:ascii="宋体" w:hAnsi="宋体" w:hint="eastAsia"/>
          <w:szCs w:val="21"/>
        </w:rPr>
        <w:t>可写成</w:t>
      </w:r>
      <w:r w:rsidR="00C64700" w:rsidRPr="00B74829">
        <w:rPr>
          <w:position w:val="-10"/>
        </w:rPr>
        <w:object w:dxaOrig="1760" w:dyaOrig="360">
          <v:shape id="_x0000_i1042" type="#_x0000_t75" style="width:88.15pt;height:17.85pt" o:ole="">
            <v:imagedata r:id="rId43" o:title=""/>
          </v:shape>
          <o:OLEObject Type="Embed" ProgID="Equation.DSMT4" ShapeID="_x0000_i1042" DrawAspect="Content" ObjectID="_1670866438" r:id="rId44"/>
        </w:object>
      </w:r>
      <w:r w:rsidRPr="00706CAE">
        <w:rPr>
          <w:rFonts w:ascii="宋体" w:hAnsi="宋体" w:hint="eastAsia"/>
          <w:szCs w:val="21"/>
        </w:rPr>
        <w:t>,于是原积分</w:t>
      </w:r>
      <w:r w:rsidR="00C64700" w:rsidRPr="00B74829">
        <w:rPr>
          <w:position w:val="-18"/>
        </w:rPr>
        <w:object w:dxaOrig="1160" w:dyaOrig="460">
          <v:shape id="_x0000_i1043" type="#_x0000_t75" style="width:58.2pt;height:23.05pt" o:ole="">
            <v:imagedata r:id="rId45" o:title=""/>
          </v:shape>
          <o:OLEObject Type="Embed" ProgID="Equation.DSMT4" ShapeID="_x0000_i1043" DrawAspect="Content" ObjectID="_1670866439" r:id="rId46"/>
        </w:object>
      </w:r>
      <w:r w:rsidR="00CC3689">
        <w:rPr>
          <w:rFonts w:hint="eastAsia"/>
        </w:rPr>
        <w:t>（</w:t>
      </w:r>
      <w:r w:rsidR="00C64700" w:rsidRPr="00025957">
        <w:rPr>
          <w:position w:val="-4"/>
        </w:rPr>
        <w:object w:dxaOrig="200" w:dyaOrig="260">
          <v:shape id="_x0000_i1044" type="#_x0000_t75" style="width:9.8pt;height:13.25pt" o:ole="">
            <v:imagedata r:id="rId47" o:title=""/>
          </v:shape>
          <o:OLEObject Type="Embed" ProgID="Equation.DSMT4" ShapeID="_x0000_i1044" DrawAspect="Content" ObjectID="_1670866440" r:id="rId48"/>
        </w:object>
      </w:r>
      <w:r w:rsidR="00CC3689">
        <w:rPr>
          <w:rFonts w:hint="eastAsia"/>
        </w:rPr>
        <w:t>的弧长）</w:t>
      </w:r>
      <w:r>
        <w:rPr>
          <w:rFonts w:ascii="宋体" w:hAnsi="宋体" w:hint="eastAsia"/>
          <w:szCs w:val="21"/>
        </w:rPr>
        <w:t>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4470CA" w:rsidRPr="00F20538" w:rsidRDefault="004470CA" w:rsidP="00FA120A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向量场</w:t>
      </w:r>
      <w:r w:rsidR="00C64700" w:rsidRPr="00B74829">
        <w:rPr>
          <w:position w:val="-10"/>
        </w:rPr>
        <w:object w:dxaOrig="3680" w:dyaOrig="380">
          <v:shape id="_x0000_i1045" type="#_x0000_t75" style="width:183.75pt;height:19pt" o:ole="">
            <v:imagedata r:id="rId49" o:title=""/>
          </v:shape>
          <o:OLEObject Type="Embed" ProgID="Equation.DSMT4" ShapeID="_x0000_i1045" DrawAspect="Content" ObjectID="_1670866441" r:id="rId50"/>
        </w:object>
      </w:r>
      <w:r w:rsidRPr="00F20538">
        <w:rPr>
          <w:rFonts w:ascii="宋体" w:hAnsi="宋体" w:hint="eastAsia"/>
          <w:szCs w:val="21"/>
        </w:rPr>
        <w:t>在点</w:t>
      </w:r>
      <w:r w:rsidR="00C64700" w:rsidRPr="00B74829">
        <w:rPr>
          <w:position w:val="-10"/>
        </w:rPr>
        <w:object w:dxaOrig="900" w:dyaOrig="320">
          <v:shape id="_x0000_i1046" type="#_x0000_t75" style="width:44.95pt;height:16.15pt" o:ole="">
            <v:imagedata r:id="rId51" o:title=""/>
          </v:shape>
          <o:OLEObject Type="Embed" ProgID="Equation.DSMT4" ShapeID="_x0000_i1046" DrawAspect="Content" ObjectID="_1670866442" r:id="rId52"/>
        </w:object>
      </w:r>
      <w:r w:rsidRPr="00F20538">
        <w:rPr>
          <w:rFonts w:ascii="宋体" w:hAnsi="宋体" w:hint="eastAsia"/>
          <w:szCs w:val="21"/>
        </w:rPr>
        <w:t>处的散度</w:t>
      </w:r>
      <w:r w:rsidR="00C64700" w:rsidRPr="00B74829">
        <w:rPr>
          <w:position w:val="-6"/>
        </w:rPr>
        <w:object w:dxaOrig="680" w:dyaOrig="340">
          <v:shape id="_x0000_i1047" type="#_x0000_t75" style="width:34pt;height:17.3pt" o:ole="">
            <v:imagedata r:id="rId53" o:title=""/>
          </v:shape>
          <o:OLEObject Type="Embed" ProgID="Equation.DSMT4" ShapeID="_x0000_i1047" DrawAspect="Content" ObjectID="_1670866443" r:id="rId54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/>
    <w:p w:rsidR="00E35CE2" w:rsidRPr="00706CAE" w:rsidRDefault="00E35CE2" w:rsidP="00FA120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 xml:space="preserve">[解] </w:t>
      </w:r>
      <w:r w:rsidRPr="00706CAE">
        <w:rPr>
          <w:rFonts w:ascii="宋体" w:hAnsi="宋体" w:hint="eastAsia"/>
          <w:szCs w:val="21"/>
        </w:rPr>
        <w:t>直接用散度公式</w:t>
      </w:r>
      <w:r w:rsidR="00FA120A">
        <w:rPr>
          <w:rFonts w:ascii="宋体" w:hAnsi="宋体" w:hint="eastAsia"/>
          <w:szCs w:val="21"/>
        </w:rPr>
        <w:t>得</w:t>
      </w:r>
    </w:p>
    <w:p w:rsidR="00E35CE2" w:rsidRPr="00706CAE" w:rsidRDefault="00FA120A" w:rsidP="00E35CE2">
      <w:pPr>
        <w:ind w:firstLineChars="400" w:firstLine="960"/>
        <w:rPr>
          <w:rFonts w:ascii="宋体" w:hAnsi="宋体"/>
          <w:szCs w:val="21"/>
        </w:rPr>
      </w:pPr>
      <w:r w:rsidRPr="00FA120A">
        <w:rPr>
          <w:position w:val="-34"/>
        </w:rPr>
        <w:object w:dxaOrig="4880" w:dyaOrig="780">
          <v:shape id="_x0000_i1048" type="#_x0000_t75" style="width:244.2pt;height:39.15pt" o:ole="">
            <v:imagedata r:id="rId55" o:title=""/>
          </v:shape>
          <o:OLEObject Type="Embed" ProgID="Equation.DSMT4" ShapeID="_x0000_i1048" DrawAspect="Content" ObjectID="_1670866444" r:id="rId56"/>
        </w:object>
      </w:r>
    </w:p>
    <w:p w:rsidR="00E35CE2" w:rsidRPr="00706CAE" w:rsidRDefault="00FA120A" w:rsidP="00FA120A">
      <w:pPr>
        <w:ind w:firstLineChars="700" w:firstLine="1680"/>
        <w:rPr>
          <w:rFonts w:ascii="宋体" w:hAnsi="宋体"/>
          <w:color w:val="FF6600"/>
          <w:szCs w:val="21"/>
        </w:rPr>
      </w:pPr>
      <w:r w:rsidRPr="00FA120A">
        <w:rPr>
          <w:position w:val="-34"/>
        </w:rPr>
        <w:object w:dxaOrig="5580" w:dyaOrig="760">
          <v:shape id="_x0000_i1049" type="#_x0000_t75" style="width:278.8pt;height:38pt" o:ole="">
            <v:imagedata r:id="rId57" o:title=""/>
          </v:shape>
          <o:OLEObject Type="Embed" ProgID="Equation.DSMT4" ShapeID="_x0000_i1049" DrawAspect="Content" ObjectID="_1670866445" r:id="rId58"/>
        </w:object>
      </w:r>
      <w:r w:rsidR="00E35CE2">
        <w:rPr>
          <w:rFonts w:ascii="宋体" w:hAnsi="宋体" w:hint="eastAsia"/>
          <w:szCs w:val="21"/>
        </w:rPr>
        <w:t>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/>
    <w:p w:rsidR="004470CA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lastRenderedPageBreak/>
        <w:t xml:space="preserve">(5) </w:t>
      </w:r>
      <w:r w:rsidRPr="00F20538">
        <w:rPr>
          <w:rFonts w:ascii="宋体" w:hAnsi="宋体" w:hint="eastAsia"/>
          <w:szCs w:val="21"/>
        </w:rPr>
        <w:t>设矩阵</w:t>
      </w:r>
      <w:r w:rsidR="00C64700" w:rsidRPr="00B74829">
        <w:rPr>
          <w:position w:val="-50"/>
        </w:rPr>
        <w:object w:dxaOrig="1500" w:dyaOrig="1120">
          <v:shape id="_x0000_i1050" type="#_x0000_t75" style="width:74.9pt;height:55.85pt" o:ole="">
            <v:imagedata r:id="rId59" o:title=""/>
          </v:shape>
          <o:OLEObject Type="Embed" ProgID="Equation.DSMT4" ShapeID="_x0000_i1050" DrawAspect="Content" ObjectID="_1670866446" r:id="rId60"/>
        </w:object>
      </w:r>
      <w:r w:rsidRPr="00F20538">
        <w:rPr>
          <w:rFonts w:ascii="宋体" w:hAnsi="宋体" w:hint="eastAsia"/>
          <w:szCs w:val="21"/>
        </w:rPr>
        <w:t xml:space="preserve">, </w:t>
      </w:r>
      <w:r w:rsidR="00C64700" w:rsidRPr="00B74829">
        <w:rPr>
          <w:position w:val="-50"/>
        </w:rPr>
        <w:object w:dxaOrig="1480" w:dyaOrig="1120">
          <v:shape id="_x0000_i1051" type="#_x0000_t75" style="width:73.75pt;height:55.85pt" o:ole="">
            <v:imagedata r:id="rId61" o:title=""/>
          </v:shape>
          <o:OLEObject Type="Embed" ProgID="Equation.DSMT4" ShapeID="_x0000_i1051" DrawAspect="Content" ObjectID="_1670866447" r:id="rId62"/>
        </w:object>
      </w:r>
      <w:r w:rsidRPr="00F20538">
        <w:rPr>
          <w:rFonts w:ascii="宋体" w:hAnsi="宋体" w:hint="eastAsia"/>
          <w:szCs w:val="21"/>
        </w:rPr>
        <w:t>,则逆矩阵</w:t>
      </w:r>
      <w:r w:rsidR="00C64700" w:rsidRPr="00B74829">
        <w:rPr>
          <w:position w:val="-10"/>
        </w:rPr>
        <w:object w:dxaOrig="1040" w:dyaOrig="360">
          <v:shape id="_x0000_i1052" type="#_x0000_t75" style="width:51.85pt;height:17.85pt" o:ole="">
            <v:imagedata r:id="rId63" o:title=""/>
          </v:shape>
          <o:OLEObject Type="Embed" ProgID="Equation.DSMT4" ShapeID="_x0000_i1052" DrawAspect="Content" ObjectID="_1670866448" r:id="rId64"/>
        </w:object>
      </w:r>
      <w:r w:rsidRPr="00F20538">
        <w:rPr>
          <w:rFonts w:ascii="宋体" w:hAnsi="宋体" w:hint="eastAsia"/>
          <w:szCs w:val="21"/>
        </w:rPr>
        <w:t>=_______.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Default="00E35CE2" w:rsidP="004470C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E150DA" w:rsidRPr="00E150DA">
        <w:rPr>
          <w:rFonts w:hint="eastAsia"/>
        </w:rPr>
        <w:t xml:space="preserve"> </w:t>
      </w:r>
      <w:r w:rsidR="00E150DA">
        <w:rPr>
          <w:rFonts w:ascii="宋体" w:hAnsi="宋体" w:hint="eastAsia"/>
          <w:szCs w:val="21"/>
        </w:rPr>
        <w:t>因为</w:t>
      </w:r>
      <w:r w:rsidR="00C64700" w:rsidRPr="00B74829">
        <w:rPr>
          <w:position w:val="-50"/>
        </w:rPr>
        <w:object w:dxaOrig="1960" w:dyaOrig="1120">
          <v:shape id="_x0000_i1053" type="#_x0000_t75" style="width:97.9pt;height:55.85pt" o:ole="">
            <v:imagedata r:id="rId65" o:title=""/>
          </v:shape>
          <o:OLEObject Type="Embed" ProgID="Equation.DSMT4" ShapeID="_x0000_i1053" DrawAspect="Content" ObjectID="_1670866449" r:id="rId66"/>
        </w:object>
      </w:r>
      <w:r w:rsidR="00E150DA">
        <w:rPr>
          <w:rFonts w:ascii="宋体" w:hAnsi="宋体" w:hint="eastAsia"/>
          <w:szCs w:val="21"/>
        </w:rPr>
        <w:t>,所以</w:t>
      </w:r>
      <w:r w:rsidR="00C64700" w:rsidRPr="00B74829">
        <w:rPr>
          <w:position w:val="-64"/>
        </w:rPr>
        <w:object w:dxaOrig="2540" w:dyaOrig="1400">
          <v:shape id="_x0000_i1054" type="#_x0000_t75" style="width:126.7pt;height:70.25pt" o:ole="">
            <v:imagedata r:id="rId67" o:title=""/>
          </v:shape>
          <o:OLEObject Type="Embed" ProgID="Equation.DSMT4" ShapeID="_x0000_i1054" DrawAspect="Content" ObjectID="_1670866450" r:id="rId68"/>
        </w:object>
      </w:r>
      <w:r>
        <w:rPr>
          <w:rFonts w:ascii="宋体" w:hAnsi="宋体" w:hint="eastAsia"/>
          <w:szCs w:val="21"/>
        </w:rPr>
        <w:t>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Pr="004470CA" w:rsidRDefault="004470CA" w:rsidP="004470CA">
      <w:pPr>
        <w:rPr>
          <w:rFonts w:ascii="宋体" w:hAnsi="宋体"/>
          <w:szCs w:val="21"/>
        </w:rPr>
      </w:pPr>
    </w:p>
    <w:p w:rsidR="004470CA" w:rsidRDefault="004470CA" w:rsidP="00E150DA">
      <w:pPr>
        <w:pStyle w:val="1"/>
      </w:pPr>
      <w:r w:rsidRPr="0070130A">
        <w:rPr>
          <w:rFonts w:hint="eastAsia"/>
        </w:rPr>
        <w:t>二、选择题</w:t>
      </w:r>
      <w:r w:rsidR="00CF5A60">
        <w:rPr>
          <w:rFonts w:hint="eastAsia"/>
        </w:rPr>
        <w:t>（</w:t>
      </w:r>
      <w:r w:rsidRPr="0070130A">
        <w:rPr>
          <w:rFonts w:hint="eastAsia"/>
        </w:rPr>
        <w:t>本题</w:t>
      </w:r>
      <w:r w:rsidR="00CF5A60" w:rsidRPr="0070130A">
        <w:rPr>
          <w:rFonts w:hint="eastAsia"/>
        </w:rPr>
        <w:t>满分15分</w:t>
      </w:r>
      <w:r w:rsidR="00CF5A60">
        <w:rPr>
          <w:rFonts w:hint="eastAsia"/>
        </w:rPr>
        <w:t>，</w:t>
      </w:r>
      <w:r w:rsidRPr="0070130A">
        <w:rPr>
          <w:rFonts w:hint="eastAsia"/>
        </w:rPr>
        <w:t>每小题3分</w:t>
      </w:r>
      <w:r w:rsidR="00CF5A60">
        <w:rPr>
          <w:rFonts w:hint="eastAsia"/>
        </w:rPr>
        <w:t>）</w:t>
      </w:r>
    </w:p>
    <w:p w:rsidR="00E150DA" w:rsidRDefault="00E150DA" w:rsidP="004470CA">
      <w:pPr>
        <w:rPr>
          <w:rFonts w:ascii="宋体" w:hAnsi="宋体"/>
          <w:b/>
          <w:szCs w:val="21"/>
        </w:rPr>
      </w:pPr>
    </w:p>
    <w:p w:rsidR="00E150DA" w:rsidRPr="0070130A" w:rsidRDefault="00E150D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当</w:t>
      </w:r>
      <w:r w:rsidR="009C155D" w:rsidRPr="00B74829">
        <w:rPr>
          <w:position w:val="-6"/>
        </w:rPr>
        <w:object w:dxaOrig="540" w:dyaOrig="279">
          <v:shape id="_x0000_i1055" type="#_x0000_t75" style="width:27.05pt;height:13.8pt" o:ole="">
            <v:imagedata r:id="rId69" o:title=""/>
          </v:shape>
          <o:OLEObject Type="Embed" ProgID="Equation.DSMT4" ShapeID="_x0000_i1055" DrawAspect="Content" ObjectID="_1670866451" r:id="rId70"/>
        </w:object>
      </w:r>
      <w:r w:rsidRPr="00F20538">
        <w:rPr>
          <w:rFonts w:ascii="宋体" w:hAnsi="宋体" w:hint="eastAsia"/>
          <w:szCs w:val="21"/>
        </w:rPr>
        <w:t>时,曲线</w:t>
      </w:r>
      <w:r w:rsidR="009C155D" w:rsidRPr="00B74829">
        <w:rPr>
          <w:position w:val="-24"/>
        </w:rPr>
        <w:object w:dxaOrig="1100" w:dyaOrig="620">
          <v:shape id="_x0000_i1056" type="#_x0000_t75" style="width:54.7pt;height:31.1pt" o:ole="">
            <v:imagedata r:id="rId71" o:title=""/>
          </v:shape>
          <o:OLEObject Type="Embed" ProgID="Equation.DSMT4" ShapeID="_x0000_i1056" DrawAspect="Content" ObjectID="_1670866452" r:id="rId72"/>
        </w:object>
      </w:r>
      <w:r>
        <w:rPr>
          <w:rFonts w:ascii="宋体" w:hAnsi="宋体" w:hint="eastAsia"/>
          <w:szCs w:val="21"/>
        </w:rPr>
        <w:t>(   )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D75B0A" w:rsidRDefault="00E150DA" w:rsidP="00D75B0A">
      <w:pPr>
        <w:ind w:left="480" w:hangingChars="200" w:hanging="480"/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C155D" w:rsidRPr="00B74829">
        <w:rPr>
          <w:position w:val="-24"/>
        </w:rPr>
        <w:object w:dxaOrig="1460" w:dyaOrig="620">
          <v:shape id="_x0000_i1057" type="#_x0000_t75" style="width:73.15pt;height:31.1pt" o:ole="">
            <v:imagedata r:id="rId73" o:title=""/>
          </v:shape>
          <o:OLEObject Type="Embed" ProgID="Equation.DSMT4" ShapeID="_x0000_i1057" DrawAspect="Content" ObjectID="_1670866453" r:id="rId74"/>
        </w:object>
      </w:r>
      <w:r w:rsidRPr="00706CAE">
        <w:rPr>
          <w:rFonts w:ascii="宋体" w:hAnsi="宋体" w:hint="eastAsia"/>
          <w:szCs w:val="21"/>
        </w:rPr>
        <w:t>,故函数没有铅直渐近线</w:t>
      </w:r>
      <w:r>
        <w:rPr>
          <w:rFonts w:ascii="宋体" w:hAnsi="宋体" w:hint="eastAsia"/>
          <w:szCs w:val="21"/>
        </w:rPr>
        <w:t>.</w:t>
      </w:r>
      <w:r w:rsidR="009C155D" w:rsidRPr="00D75B0A">
        <w:rPr>
          <w:position w:val="-24"/>
        </w:rPr>
        <w:object w:dxaOrig="2540" w:dyaOrig="620">
          <v:shape id="_x0000_i1058" type="#_x0000_t75" style="width:126.7pt;height:31.1pt" o:ole="">
            <v:imagedata r:id="rId75" o:title=""/>
          </v:shape>
          <o:OLEObject Type="Embed" ProgID="Equation.DSMT4" ShapeID="_x0000_i1058" DrawAspect="Content" ObjectID="_1670866454" r:id="rId76"/>
        </w:object>
      </w:r>
      <w:r w:rsidRPr="00706CAE">
        <w:rPr>
          <w:rFonts w:ascii="宋体" w:hAnsi="宋体" w:hint="eastAsia"/>
          <w:szCs w:val="21"/>
        </w:rPr>
        <w:t>,</w:t>
      </w:r>
      <w:r w:rsidR="00D75B0A">
        <w:rPr>
          <w:rFonts w:ascii="宋体" w:hAnsi="宋体" w:hint="eastAsia"/>
          <w:szCs w:val="21"/>
        </w:rPr>
        <w:t>故</w:t>
      </w:r>
      <w:r w:rsidR="009C155D" w:rsidRPr="00B74829">
        <w:rPr>
          <w:position w:val="-10"/>
        </w:rPr>
        <w:object w:dxaOrig="560" w:dyaOrig="320">
          <v:shape id="_x0000_i1059" type="#_x0000_t75" style="width:28.2pt;height:16.15pt" o:ole="">
            <v:imagedata r:id="rId77" o:title=""/>
          </v:shape>
          <o:OLEObject Type="Embed" ProgID="Equation.DSMT4" ShapeID="_x0000_i1059" DrawAspect="Content" ObjectID="_1670866455" r:id="rId78"/>
        </w:object>
      </w:r>
      <w:r w:rsidRPr="00706CAE">
        <w:rPr>
          <w:rFonts w:ascii="宋体" w:hAnsi="宋体" w:hint="eastAsia"/>
          <w:szCs w:val="21"/>
        </w:rPr>
        <w:t>为函数的水平渐近线</w:t>
      </w:r>
      <w:r w:rsidR="00D75B0A">
        <w:rPr>
          <w:rFonts w:ascii="宋体" w:hAnsi="宋体" w:hint="eastAsia"/>
          <w:szCs w:val="21"/>
        </w:rPr>
        <w:t>．</w:t>
      </w:r>
      <w:r w:rsidRPr="00706CAE">
        <w:rPr>
          <w:rFonts w:ascii="宋体" w:hAnsi="宋体" w:hint="eastAsia"/>
          <w:szCs w:val="21"/>
        </w:rPr>
        <w:t>所以答案为</w:t>
      </w:r>
      <w:r w:rsidRPr="00D75B0A">
        <w:rPr>
          <w:rFonts w:hint="eastAsia"/>
        </w:rPr>
        <w:t>(A)</w:t>
      </w:r>
      <w:r w:rsidRPr="00706CAE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已知曲面</w:t>
      </w:r>
      <w:r w:rsidR="009C155D" w:rsidRPr="00B74829">
        <w:rPr>
          <w:position w:val="-10"/>
        </w:rPr>
        <w:object w:dxaOrig="1420" w:dyaOrig="360">
          <v:shape id="_x0000_i1060" type="#_x0000_t75" style="width:70.85pt;height:17.85pt" o:ole="">
            <v:imagedata r:id="rId79" o:title=""/>
          </v:shape>
          <o:OLEObject Type="Embed" ProgID="Equation.DSMT4" ShapeID="_x0000_i1060" DrawAspect="Content" ObjectID="_1670866456" r:id="rId80"/>
        </w:object>
      </w:r>
      <w:r w:rsidRPr="00F20538">
        <w:rPr>
          <w:rFonts w:ascii="宋体" w:hAnsi="宋体" w:hint="eastAsia"/>
          <w:szCs w:val="21"/>
        </w:rPr>
        <w:t>上点</w:t>
      </w:r>
      <w:r w:rsidR="009C155D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70866457" r:id="rId82"/>
        </w:object>
      </w:r>
      <w:r w:rsidRPr="00F20538">
        <w:rPr>
          <w:rFonts w:ascii="宋体" w:hAnsi="宋体" w:hint="eastAsia"/>
          <w:szCs w:val="21"/>
        </w:rPr>
        <w:t>处的切平面平行于平面</w:t>
      </w:r>
      <w:r w:rsidR="009C155D" w:rsidRPr="00B74829">
        <w:rPr>
          <w:position w:val="-10"/>
        </w:rPr>
        <w:object w:dxaOrig="1800" w:dyaOrig="320">
          <v:shape id="_x0000_i1062" type="#_x0000_t75" style="width:89.85pt;height:16.15pt" o:ole="">
            <v:imagedata r:id="rId83" o:title=""/>
          </v:shape>
          <o:OLEObject Type="Embed" ProgID="Equation.DSMT4" ShapeID="_x0000_i1062" DrawAspect="Content" ObjectID="_1670866458" r:id="rId84"/>
        </w:object>
      </w:r>
      <w:r w:rsidRPr="00F20538">
        <w:rPr>
          <w:rFonts w:ascii="宋体" w:hAnsi="宋体" w:hint="eastAsia"/>
          <w:szCs w:val="21"/>
        </w:rPr>
        <w:t>,则点</w:t>
      </w:r>
      <w:r w:rsidR="009C155D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70866459" r:id="rId86"/>
        </w:object>
      </w:r>
      <w:r w:rsidRPr="00F20538">
        <w:rPr>
          <w:rFonts w:ascii="宋体" w:hAnsi="宋体" w:hint="eastAsia"/>
          <w:szCs w:val="21"/>
        </w:rPr>
        <w:t>的坐标是</w:t>
      </w:r>
      <w:r>
        <w:rPr>
          <w:rFonts w:ascii="宋体" w:hAnsi="宋体" w:hint="eastAsia"/>
          <w:szCs w:val="21"/>
        </w:rPr>
        <w:t>(   )</w:t>
      </w:r>
    </w:p>
    <w:p w:rsidR="004470CA" w:rsidRDefault="004470CA" w:rsidP="00D75B0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75B0A">
        <w:rPr>
          <w:rFonts w:hint="eastAsia"/>
        </w:rPr>
        <w:t>(A)</w:t>
      </w:r>
      <w:r w:rsidR="00D75B0A">
        <w:rPr>
          <w:rFonts w:hint="eastAsia"/>
        </w:rPr>
        <w:t xml:space="preserve"> </w:t>
      </w:r>
      <w:r w:rsidR="009C155D" w:rsidRPr="00D75B0A">
        <w:rPr>
          <w:position w:val="-10"/>
        </w:rPr>
        <w:object w:dxaOrig="880" w:dyaOrig="320">
          <v:shape id="_x0000_i1064" type="#_x0000_t75" style="width:43.8pt;height:16.15pt" o:ole="">
            <v:imagedata r:id="rId87" o:title=""/>
          </v:shape>
          <o:OLEObject Type="Embed" ProgID="Equation.DSMT4" ShapeID="_x0000_i1064" DrawAspect="Content" ObjectID="_1670866460" r:id="rId88"/>
        </w:object>
      </w:r>
      <w:r w:rsidR="00D75B0A">
        <w:rPr>
          <w:rFonts w:hint="eastAsia"/>
        </w:rPr>
        <w:t xml:space="preserve">      </w:t>
      </w:r>
      <w:r w:rsidRPr="00D75B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880" w:dyaOrig="320">
          <v:shape id="_x0000_i1065" type="#_x0000_t75" style="width:43.8pt;height:16.15pt" o:ole="">
            <v:imagedata r:id="rId89" o:title=""/>
          </v:shape>
          <o:OLEObject Type="Embed" ProgID="Equation.DSMT4" ShapeID="_x0000_i1065" DrawAspect="Content" ObjectID="_1670866461" r:id="rId90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740" w:dyaOrig="320">
          <v:shape id="_x0000_i1066" type="#_x0000_t75" style="width:36.85pt;height:16.15pt" o:ole="">
            <v:imagedata r:id="rId91" o:title=""/>
          </v:shape>
          <o:OLEObject Type="Embed" ProgID="Equation.DSMT4" ShapeID="_x0000_i1066" DrawAspect="Content" ObjectID="_1670866462" r:id="rId92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1020" w:dyaOrig="320">
          <v:shape id="_x0000_i1067" type="#_x0000_t75" style="width:51.25pt;height:16.15pt" o:ole="">
            <v:imagedata r:id="rId93" o:title=""/>
          </v:shape>
          <o:OLEObject Type="Embed" ProgID="Equation.DSMT4" ShapeID="_x0000_i1067" DrawAspect="Content" ObjectID="_1670866463" r:id="rId94"/>
        </w:objec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706CAE" w:rsidRDefault="00E150DA" w:rsidP="00D75B0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设</w:t>
      </w:r>
      <w:r w:rsidR="009C155D" w:rsidRPr="00B74829">
        <w:rPr>
          <w:position w:val="-10"/>
        </w:rPr>
        <w:object w:dxaOrig="2560" w:dyaOrig="360">
          <v:shape id="_x0000_i1068" type="#_x0000_t75" style="width:127.85pt;height:17.85pt" o:ole="">
            <v:imagedata r:id="rId95" o:title=""/>
          </v:shape>
          <o:OLEObject Type="Embed" ProgID="Equation.DSMT4" ShapeID="_x0000_i1068" DrawAspect="Content" ObjectID="_1670866464" r:id="rId96"/>
        </w:object>
      </w:r>
      <w:r w:rsidR="00D75B0A">
        <w:rPr>
          <w:rFonts w:ascii="宋体" w:hAnsi="宋体" w:hint="eastAsia"/>
          <w:szCs w:val="21"/>
        </w:rPr>
        <w:t>,则曲面在点</w:t>
      </w:r>
      <w:r w:rsidR="009C155D" w:rsidRPr="00B74829">
        <w:rPr>
          <w:position w:val="-10"/>
        </w:rPr>
        <w:object w:dxaOrig="960" w:dyaOrig="320">
          <v:shape id="_x0000_i1069" type="#_x0000_t75" style="width:47.8pt;height:16.15pt" o:ole="">
            <v:imagedata r:id="rId97" o:title=""/>
          </v:shape>
          <o:OLEObject Type="Embed" ProgID="Equation.DSMT4" ShapeID="_x0000_i1069" DrawAspect="Content" ObjectID="_1670866465" r:id="rId98"/>
        </w:object>
      </w:r>
      <w:r w:rsidR="00D75B0A">
        <w:rPr>
          <w:rFonts w:hint="eastAsia"/>
        </w:rPr>
        <w:t>处的</w:t>
      </w:r>
      <w:r w:rsidRPr="00706CAE">
        <w:rPr>
          <w:rFonts w:ascii="宋体" w:hAnsi="宋体" w:hint="eastAsia"/>
          <w:szCs w:val="21"/>
        </w:rPr>
        <w:t>法向量</w:t>
      </w:r>
    </w:p>
    <w:p w:rsidR="00E150DA" w:rsidRPr="00706CAE" w:rsidRDefault="009C155D" w:rsidP="00E150DA">
      <w:pPr>
        <w:jc w:val="center"/>
        <w:rPr>
          <w:rFonts w:ascii="宋体" w:hAnsi="宋体"/>
          <w:szCs w:val="21"/>
        </w:rPr>
      </w:pPr>
      <w:r w:rsidRPr="00B74829">
        <w:rPr>
          <w:position w:val="-30"/>
        </w:rPr>
        <w:object w:dxaOrig="2980" w:dyaOrig="720">
          <v:shape id="_x0000_i1070" type="#_x0000_t75" style="width:149.2pt;height:36.3pt" o:ole="">
            <v:imagedata r:id="rId99" o:title=""/>
          </v:shape>
          <o:OLEObject Type="Embed" ProgID="Equation.DSMT4" ShapeID="_x0000_i1070" DrawAspect="Content" ObjectID="_1670866466" r:id="rId100"/>
        </w:object>
      </w:r>
      <w:r w:rsidR="00E150DA">
        <w:rPr>
          <w:rFonts w:ascii="宋体" w:hAnsi="宋体" w:hint="eastAsia"/>
          <w:szCs w:val="21"/>
        </w:rPr>
        <w:t>,</w:t>
      </w:r>
    </w:p>
    <w:p w:rsidR="00E150DA" w:rsidRPr="00706CAE" w:rsidRDefault="00F8176E" w:rsidP="00F8176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由于</w:t>
      </w:r>
      <w:r w:rsidRPr="00F20538">
        <w:rPr>
          <w:rFonts w:ascii="宋体" w:hAnsi="宋体" w:hint="eastAsia"/>
          <w:szCs w:val="21"/>
        </w:rPr>
        <w:t>切平面</w:t>
      </w:r>
      <w:r>
        <w:rPr>
          <w:rFonts w:ascii="宋体" w:hAnsi="宋体" w:hint="eastAsia"/>
          <w:szCs w:val="21"/>
        </w:rPr>
        <w:t>与</w:t>
      </w:r>
      <w:r w:rsidRPr="00F20538">
        <w:rPr>
          <w:rFonts w:ascii="宋体" w:hAnsi="宋体" w:hint="eastAsia"/>
          <w:szCs w:val="21"/>
        </w:rPr>
        <w:t>平面</w:t>
      </w:r>
      <w:r w:rsidR="009C155D" w:rsidRPr="00B74829">
        <w:rPr>
          <w:position w:val="-10"/>
        </w:rPr>
        <w:object w:dxaOrig="1800" w:dyaOrig="320">
          <v:shape id="_x0000_i1071" type="#_x0000_t75" style="width:89.85pt;height:16.15pt" o:ole="">
            <v:imagedata r:id="rId101" o:title=""/>
          </v:shape>
          <o:OLEObject Type="Embed" ProgID="Equation.DSMT4" ShapeID="_x0000_i1071" DrawAspect="Content" ObjectID="_1670866467" r:id="rId102"/>
        </w:object>
      </w:r>
      <w:r>
        <w:rPr>
          <w:rFonts w:ascii="宋体" w:hAnsi="宋体" w:hint="eastAsia"/>
          <w:szCs w:val="21"/>
        </w:rPr>
        <w:t>平行</w:t>
      </w:r>
      <w:r w:rsidR="00E150DA" w:rsidRPr="00706CAE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则有</w:t>
      </w:r>
      <w:r w:rsidR="009C155D" w:rsidRPr="00B74829">
        <w:rPr>
          <w:position w:val="-10"/>
        </w:rPr>
        <w:object w:dxaOrig="1120" w:dyaOrig="320">
          <v:shape id="_x0000_i1072" type="#_x0000_t75" style="width:55.85pt;height:16.15pt" o:ole="">
            <v:imagedata r:id="rId103" o:title=""/>
          </v:shape>
          <o:OLEObject Type="Embed" ProgID="Equation.DSMT4" ShapeID="_x0000_i1072" DrawAspect="Content" ObjectID="_1670866468" r:id="rId104"/>
        </w:object>
      </w:r>
      <w:r w:rsidR="00E150DA">
        <w:rPr>
          <w:rFonts w:ascii="宋体" w:hAnsi="宋体" w:hint="eastAsia"/>
          <w:szCs w:val="21"/>
        </w:rPr>
        <w:t>.</w:t>
      </w:r>
      <w:r w:rsidR="00E150DA" w:rsidRPr="00706CAE">
        <w:rPr>
          <w:rFonts w:ascii="宋体" w:hAnsi="宋体" w:hint="eastAsia"/>
          <w:szCs w:val="21"/>
        </w:rPr>
        <w:t>求得</w:t>
      </w:r>
      <w:r w:rsidR="009C155D" w:rsidRPr="00B74829">
        <w:rPr>
          <w:position w:val="-10"/>
        </w:rPr>
        <w:object w:dxaOrig="880" w:dyaOrig="320">
          <v:shape id="_x0000_i1073" type="#_x0000_t75" style="width:43.8pt;height:16.15pt" o:ole="">
            <v:imagedata r:id="rId105" o:title=""/>
          </v:shape>
          <o:OLEObject Type="Embed" ProgID="Equation.DSMT4" ShapeID="_x0000_i1073" DrawAspect="Content" ObjectID="_1670866469" r:id="rId106"/>
        </w:object>
      </w:r>
      <w:r w:rsidR="00E150DA">
        <w:rPr>
          <w:rFonts w:ascii="宋体" w:hAnsi="宋体" w:hint="eastAsia"/>
          <w:szCs w:val="21"/>
        </w:rPr>
        <w:t>.</w:t>
      </w:r>
      <w:r w:rsidR="00E150DA" w:rsidRPr="00706CAE">
        <w:rPr>
          <w:rFonts w:ascii="宋体" w:hAnsi="宋体" w:hint="eastAsia"/>
          <w:szCs w:val="21"/>
        </w:rPr>
        <w:t>因此应选</w:t>
      </w:r>
      <w:r w:rsidR="00E150DA" w:rsidRPr="00F8176E">
        <w:rPr>
          <w:rFonts w:hint="eastAsia"/>
        </w:rPr>
        <w:t>(C)</w:t>
      </w:r>
      <w:r w:rsidR="00E150DA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rPr>
          <w:rFonts w:ascii="宋体" w:hAnsi="宋体"/>
          <w:szCs w:val="21"/>
        </w:rPr>
      </w:pPr>
    </w:p>
    <w:p w:rsidR="00F8176E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设线性无关的函数</w:t>
      </w:r>
      <w:r w:rsidR="009C155D" w:rsidRPr="00B74829">
        <w:rPr>
          <w:position w:val="-12"/>
        </w:rPr>
        <w:object w:dxaOrig="300" w:dyaOrig="360">
          <v:shape id="_x0000_i1074" type="#_x0000_t75" style="width:15pt;height:17.85pt" o:ole="">
            <v:imagedata r:id="rId107" o:title=""/>
          </v:shape>
          <o:OLEObject Type="Embed" ProgID="Equation.DSMT4" ShapeID="_x0000_i1074" DrawAspect="Content" ObjectID="_1670866470" r:id="rId108"/>
        </w:object>
      </w:r>
      <w:r w:rsidR="00F8176E">
        <w:rPr>
          <w:rFonts w:ascii="宋体" w:hAnsi="宋体" w:hint="eastAsia"/>
          <w:szCs w:val="21"/>
        </w:rPr>
        <w:t>,</w:t>
      </w:r>
      <w:r w:rsidR="009C155D" w:rsidRPr="00B74829">
        <w:rPr>
          <w:position w:val="-12"/>
        </w:rPr>
        <w:object w:dxaOrig="300" w:dyaOrig="360">
          <v:shape id="_x0000_i1075" type="#_x0000_t75" style="width:15pt;height:17.85pt" o:ole="">
            <v:imagedata r:id="rId109" o:title=""/>
          </v:shape>
          <o:OLEObject Type="Embed" ProgID="Equation.DSMT4" ShapeID="_x0000_i1075" DrawAspect="Content" ObjectID="_1670866471" r:id="rId110"/>
        </w:object>
      </w:r>
      <w:r w:rsidR="00F8176E">
        <w:rPr>
          <w:rFonts w:ascii="宋体" w:hAnsi="宋体" w:hint="eastAsia"/>
          <w:szCs w:val="21"/>
        </w:rPr>
        <w:t>,</w:t>
      </w:r>
      <w:r w:rsidR="009C155D" w:rsidRPr="00B74829">
        <w:rPr>
          <w:position w:val="-12"/>
        </w:rPr>
        <w:object w:dxaOrig="300" w:dyaOrig="360">
          <v:shape id="_x0000_i1076" type="#_x0000_t75" style="width:15pt;height:17.85pt" o:ole="">
            <v:imagedata r:id="rId111" o:title=""/>
          </v:shape>
          <o:OLEObject Type="Embed" ProgID="Equation.DSMT4" ShapeID="_x0000_i1076" DrawAspect="Content" ObjectID="_1670866472" r:id="rId112"/>
        </w:object>
      </w:r>
      <w:r w:rsidRPr="00F20538">
        <w:rPr>
          <w:rFonts w:ascii="宋体" w:hAnsi="宋体" w:hint="eastAsia"/>
          <w:szCs w:val="21"/>
        </w:rPr>
        <w:t>都是二阶非齐次线性方程</w:t>
      </w:r>
    </w:p>
    <w:p w:rsidR="00F8176E" w:rsidRDefault="009C155D" w:rsidP="00F8176E">
      <w:pPr>
        <w:ind w:left="480" w:hangingChars="200" w:hanging="480"/>
        <w:jc w:val="center"/>
      </w:pPr>
      <w:r w:rsidRPr="00B74829">
        <w:rPr>
          <w:position w:val="-10"/>
        </w:rPr>
        <w:object w:dxaOrig="2640" w:dyaOrig="320">
          <v:shape id="_x0000_i1077" type="#_x0000_t75" style="width:131.9pt;height:16.15pt" o:ole="">
            <v:imagedata r:id="rId113" o:title=""/>
          </v:shape>
          <o:OLEObject Type="Embed" ProgID="Equation.DSMT4" ShapeID="_x0000_i1077" DrawAspect="Content" ObjectID="_1670866473" r:id="rId114"/>
        </w:object>
      </w:r>
    </w:p>
    <w:p w:rsidR="004470CA" w:rsidRPr="00F20538" w:rsidRDefault="004470CA" w:rsidP="00F8176E">
      <w:pPr>
        <w:ind w:firstLineChars="200" w:firstLine="480"/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的解,</w:t>
      </w:r>
      <w:r w:rsidR="009C155D" w:rsidRPr="00B74829">
        <w:rPr>
          <w:position w:val="-12"/>
        </w:rPr>
        <w:object w:dxaOrig="279" w:dyaOrig="360">
          <v:shape id="_x0000_i1078" type="#_x0000_t75" style="width:13.8pt;height:17.85pt" o:ole="">
            <v:imagedata r:id="rId115" o:title=""/>
          </v:shape>
          <o:OLEObject Type="Embed" ProgID="Equation.DSMT4" ShapeID="_x0000_i1078" DrawAspect="Content" ObjectID="_1670866474" r:id="rId116"/>
        </w:object>
      </w:r>
      <w:r w:rsidR="00F8176E">
        <w:rPr>
          <w:rFonts w:ascii="宋体" w:hAnsi="宋体" w:hint="eastAsia"/>
          <w:szCs w:val="21"/>
        </w:rPr>
        <w:t>,</w:t>
      </w:r>
      <w:r w:rsidR="009C155D" w:rsidRPr="00B74829">
        <w:rPr>
          <w:position w:val="-12"/>
        </w:rPr>
        <w:object w:dxaOrig="279" w:dyaOrig="360">
          <v:shape id="_x0000_i1079" type="#_x0000_t75" style="width:13.8pt;height:17.85pt" o:ole="">
            <v:imagedata r:id="rId117" o:title=""/>
          </v:shape>
          <o:OLEObject Type="Embed" ProgID="Equation.DSMT4" ShapeID="_x0000_i1079" DrawAspect="Content" ObjectID="_1670866475" r:id="rId118"/>
        </w:object>
      </w:r>
      <w:r w:rsidRPr="00F20538">
        <w:rPr>
          <w:rFonts w:ascii="宋体" w:hAnsi="宋体" w:hint="eastAsia"/>
          <w:szCs w:val="21"/>
        </w:rPr>
        <w:t>是任意常数,则该非齐次方程的通解是</w:t>
      </w:r>
      <w:r>
        <w:rPr>
          <w:rFonts w:ascii="宋体" w:hAnsi="宋体" w:hint="eastAsia"/>
          <w:szCs w:val="21"/>
        </w:rPr>
        <w:t>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F8176E">
        <w:rPr>
          <w:rFonts w:hint="eastAsia"/>
        </w:rPr>
        <w:t xml:space="preserve">(A) </w:t>
      </w:r>
      <w:r w:rsidR="009C155D" w:rsidRPr="00B74829">
        <w:rPr>
          <w:position w:val="-12"/>
        </w:rPr>
        <w:object w:dxaOrig="1620" w:dyaOrig="360">
          <v:shape id="_x0000_i1080" type="#_x0000_t75" style="width:81.2pt;height:17.85pt" o:ole="">
            <v:imagedata r:id="rId119" o:title=""/>
          </v:shape>
          <o:OLEObject Type="Embed" ProgID="Equation.DSMT4" ShapeID="_x0000_i1080" DrawAspect="Content" ObjectID="_1670866476" r:id="rId120"/>
        </w:object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Pr="00F8176E">
        <w:rPr>
          <w:rFonts w:hint="eastAsia"/>
        </w:rPr>
        <w:t xml:space="preserve">(B) </w:t>
      </w:r>
      <w:r w:rsidR="009C155D" w:rsidRPr="00B74829">
        <w:rPr>
          <w:position w:val="-12"/>
        </w:rPr>
        <w:object w:dxaOrig="2439" w:dyaOrig="360">
          <v:shape id="_x0000_i1081" type="#_x0000_t75" style="width:122.1pt;height:17.85pt" o:ole="">
            <v:imagedata r:id="rId121" o:title=""/>
          </v:shape>
          <o:OLEObject Type="Embed" ProgID="Equation.DSMT4" ShapeID="_x0000_i1081" DrawAspect="Content" ObjectID="_1670866477" r:id="rId122"/>
        </w:object>
      </w:r>
    </w:p>
    <w:p w:rsidR="004470CA" w:rsidRDefault="004470CA" w:rsidP="00F8176E">
      <w:pPr>
        <w:tabs>
          <w:tab w:val="left" w:pos="4680"/>
        </w:tabs>
        <w:ind w:firstLineChars="200" w:firstLine="480"/>
      </w:pPr>
      <w:r w:rsidRPr="00F8176E">
        <w:rPr>
          <w:rFonts w:hint="eastAsia"/>
        </w:rPr>
        <w:t xml:space="preserve">(C) </w:t>
      </w:r>
      <w:r w:rsidR="009C155D" w:rsidRPr="00B74829">
        <w:rPr>
          <w:position w:val="-12"/>
        </w:rPr>
        <w:object w:dxaOrig="2760" w:dyaOrig="360">
          <v:shape id="_x0000_i1082" type="#_x0000_t75" style="width:138.25pt;height:17.85pt" o:ole="">
            <v:imagedata r:id="rId123" o:title=""/>
          </v:shape>
          <o:OLEObject Type="Embed" ProgID="Equation.DSMT4" ShapeID="_x0000_i1082" DrawAspect="Content" ObjectID="_1670866478" r:id="rId124"/>
        </w:object>
      </w:r>
      <w:r w:rsidR="00F8176E">
        <w:rPr>
          <w:rFonts w:hint="eastAsia"/>
        </w:rPr>
        <w:tab/>
      </w:r>
      <w:r w:rsidR="00F8176E">
        <w:rPr>
          <w:rFonts w:hint="eastAsia"/>
        </w:rPr>
        <w:tab/>
      </w:r>
      <w:r w:rsidRPr="00F8176E">
        <w:rPr>
          <w:rFonts w:hint="eastAsia"/>
        </w:rPr>
        <w:t xml:space="preserve">(D) </w:t>
      </w:r>
      <w:r w:rsidR="009C155D" w:rsidRPr="00B74829">
        <w:rPr>
          <w:position w:val="-12"/>
        </w:rPr>
        <w:object w:dxaOrig="2760" w:dyaOrig="360">
          <v:shape id="_x0000_i1083" type="#_x0000_t75" style="width:138.25pt;height:17.85pt" o:ole="">
            <v:imagedata r:id="rId125" o:title=""/>
          </v:shape>
          <o:OLEObject Type="Embed" ProgID="Equation.DSMT4" ShapeID="_x0000_i1083" DrawAspect="Content" ObjectID="_1670866479" r:id="rId126"/>
        </w:object>
      </w:r>
    </w:p>
    <w:p w:rsidR="00E150DA" w:rsidRDefault="00E150DA" w:rsidP="00E150DA">
      <w:pPr>
        <w:tabs>
          <w:tab w:val="left" w:pos="4680"/>
        </w:tabs>
      </w:pPr>
    </w:p>
    <w:p w:rsidR="00E150DA" w:rsidRPr="00706CAE" w:rsidRDefault="00E150DA" w:rsidP="00F8176E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F8176E">
        <w:rPr>
          <w:rFonts w:ascii="宋体" w:hAnsi="宋体" w:hint="eastAsia"/>
          <w:szCs w:val="21"/>
        </w:rPr>
        <w:t xml:space="preserve"> </w:t>
      </w:r>
      <w:r w:rsidRPr="00706CAE">
        <w:rPr>
          <w:rFonts w:ascii="宋体" w:hAnsi="宋体" w:hint="eastAsia"/>
          <w:szCs w:val="21"/>
        </w:rPr>
        <w:t>由二阶常系数非齐次微分方程解的结构定理可知,</w:t>
      </w:r>
      <w:r w:rsidR="009C155D" w:rsidRPr="00B74829">
        <w:rPr>
          <w:position w:val="-12"/>
        </w:rPr>
        <w:object w:dxaOrig="740" w:dyaOrig="360">
          <v:shape id="_x0000_i1084" type="#_x0000_t75" style="width:36.85pt;height:17.85pt" o:ole="">
            <v:imagedata r:id="rId127" o:title=""/>
          </v:shape>
          <o:OLEObject Type="Embed" ProgID="Equation.DSMT4" ShapeID="_x0000_i1084" DrawAspect="Content" ObjectID="_1670866480" r:id="rId128"/>
        </w:object>
      </w:r>
      <w:r w:rsidR="00F8176E">
        <w:rPr>
          <w:rFonts w:hint="eastAsia"/>
        </w:rPr>
        <w:t>,</w:t>
      </w:r>
      <w:r w:rsidR="009C155D" w:rsidRPr="00B74829">
        <w:rPr>
          <w:position w:val="-12"/>
        </w:rPr>
        <w:object w:dxaOrig="740" w:dyaOrig="360">
          <v:shape id="_x0000_i1085" type="#_x0000_t75" style="width:36.85pt;height:17.85pt" o:ole="">
            <v:imagedata r:id="rId129" o:title=""/>
          </v:shape>
          <o:OLEObject Type="Embed" ProgID="Equation.DSMT4" ShapeID="_x0000_i1085" DrawAspect="Content" ObjectID="_1670866481" r:id="rId130"/>
        </w:object>
      </w:r>
      <w:r w:rsidRPr="00706CAE">
        <w:rPr>
          <w:rFonts w:ascii="宋体" w:hAnsi="宋体" w:hint="eastAsia"/>
          <w:szCs w:val="21"/>
        </w:rPr>
        <w:t>为方程对应</w:t>
      </w:r>
      <w:r w:rsidRPr="00706CAE">
        <w:rPr>
          <w:rFonts w:ascii="宋体" w:hAnsi="宋体" w:hint="eastAsia"/>
          <w:szCs w:val="21"/>
        </w:rPr>
        <w:lastRenderedPageBreak/>
        <w:t>齐次方程的特解,所以方程</w:t>
      </w:r>
      <w:r w:rsidR="009C155D" w:rsidRPr="00B74829">
        <w:rPr>
          <w:position w:val="-10"/>
        </w:rPr>
        <w:object w:dxaOrig="2640" w:dyaOrig="320">
          <v:shape id="_x0000_i1086" type="#_x0000_t75" style="width:131.9pt;height:16.15pt" o:ole="">
            <v:imagedata r:id="rId131" o:title=""/>
          </v:shape>
          <o:OLEObject Type="Embed" ProgID="Equation.DSMT4" ShapeID="_x0000_i1086" DrawAspect="Content" ObjectID="_1670866482" r:id="rId132"/>
        </w:object>
      </w:r>
      <w:r w:rsidRPr="00706CAE">
        <w:rPr>
          <w:rFonts w:ascii="宋体" w:hAnsi="宋体" w:hint="eastAsia"/>
          <w:szCs w:val="21"/>
        </w:rPr>
        <w:t>的通解为</w:t>
      </w:r>
    </w:p>
    <w:p w:rsidR="00E150DA" w:rsidRPr="00706CAE" w:rsidRDefault="009C155D" w:rsidP="00E150DA">
      <w:pPr>
        <w:jc w:val="center"/>
        <w:rPr>
          <w:rFonts w:ascii="宋体" w:hAnsi="宋体"/>
          <w:szCs w:val="21"/>
        </w:rPr>
      </w:pPr>
      <w:r w:rsidRPr="00B74829">
        <w:rPr>
          <w:position w:val="-12"/>
        </w:rPr>
        <w:object w:dxaOrig="3260" w:dyaOrig="360">
          <v:shape id="_x0000_i1087" type="#_x0000_t75" style="width:163pt;height:17.85pt" o:ole="">
            <v:imagedata r:id="rId133" o:title=""/>
          </v:shape>
          <o:OLEObject Type="Embed" ProgID="Equation.DSMT4" ShapeID="_x0000_i1087" DrawAspect="Content" ObjectID="_1670866483" r:id="rId134"/>
        </w:object>
      </w:r>
      <w:r w:rsidR="00E150DA">
        <w:rPr>
          <w:rFonts w:ascii="宋体" w:hAnsi="宋体" w:hint="eastAsia"/>
          <w:szCs w:val="21"/>
        </w:rPr>
        <w:t>,</w:t>
      </w:r>
    </w:p>
    <w:p w:rsidR="00E150DA" w:rsidRPr="00706CAE" w:rsidRDefault="00E150DA" w:rsidP="00F8176E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即</w:t>
      </w:r>
      <w:r w:rsidR="009C155D" w:rsidRPr="00B74829">
        <w:rPr>
          <w:position w:val="-12"/>
        </w:rPr>
        <w:object w:dxaOrig="3140" w:dyaOrig="360">
          <v:shape id="_x0000_i1088" type="#_x0000_t75" style="width:157.25pt;height:17.85pt" o:ole="">
            <v:imagedata r:id="rId135" o:title=""/>
          </v:shape>
          <o:OLEObject Type="Embed" ProgID="Equation.DSMT4" ShapeID="_x0000_i1088" DrawAspect="Content" ObjectID="_1670866484" r:id="rId13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故应选</w:t>
      </w:r>
      <w:r w:rsidR="00F8176E" w:rsidRPr="00F8176E">
        <w:rPr>
          <w:rFonts w:hint="eastAsia"/>
        </w:rPr>
        <w:t>(</w:t>
      </w:r>
      <w:r w:rsidRPr="00F8176E">
        <w:rPr>
          <w:rFonts w:hint="eastAsia"/>
        </w:rPr>
        <w:t>D</w:t>
      </w:r>
      <w:r w:rsidR="00F8176E" w:rsidRPr="00F8176E">
        <w:rPr>
          <w:rFonts w:hint="eastAsia"/>
        </w:rPr>
        <w:t>)</w:t>
      </w:r>
      <w:r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tabs>
          <w:tab w:val="left" w:pos="4680"/>
        </w:tabs>
        <w:rPr>
          <w:rFonts w:ascii="宋体" w:hAnsi="宋体"/>
          <w:szCs w:val="21"/>
        </w:rPr>
      </w:pPr>
    </w:p>
    <w:p w:rsidR="004470CA" w:rsidRDefault="004470CA" w:rsidP="004470CA">
      <w:pPr>
        <w:tabs>
          <w:tab w:val="left" w:pos="4680"/>
        </w:tabs>
        <w:rPr>
          <w:rFonts w:ascii="宋体" w:hAnsi="宋体"/>
          <w:szCs w:val="21"/>
        </w:rPr>
      </w:pPr>
      <w:r w:rsidRPr="00E150DA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设函数</w:t>
      </w:r>
      <w:r w:rsidR="009C155D" w:rsidRPr="00B74829">
        <w:rPr>
          <w:position w:val="-10"/>
        </w:rPr>
        <w:object w:dxaOrig="960" w:dyaOrig="360">
          <v:shape id="_x0000_i1089" type="#_x0000_t75" style="width:47.8pt;height:17.85pt" o:ole="">
            <v:imagedata r:id="rId137" o:title=""/>
          </v:shape>
          <o:OLEObject Type="Embed" ProgID="Equation.DSMT4" ShapeID="_x0000_i1089" DrawAspect="Content" ObjectID="_1670866485" r:id="rId138"/>
        </w:object>
      </w:r>
      <w:r w:rsidR="00F8176E">
        <w:rPr>
          <w:rFonts w:hint="eastAsia"/>
        </w:rPr>
        <w:t xml:space="preserve">, </w:t>
      </w:r>
      <w:r w:rsidR="009C155D" w:rsidRPr="00F8176E">
        <w:rPr>
          <w:position w:val="-6"/>
        </w:rPr>
        <w:object w:dxaOrig="880" w:dyaOrig="279">
          <v:shape id="_x0000_i1090" type="#_x0000_t75" style="width:43.8pt;height:13.8pt" o:ole="">
            <v:imagedata r:id="rId139" o:title=""/>
          </v:shape>
          <o:OLEObject Type="Embed" ProgID="Equation.DSMT4" ShapeID="_x0000_i1090" DrawAspect="Content" ObjectID="_1670866486" r:id="rId140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而</w:t>
      </w:r>
      <w:r w:rsidR="009C155D" w:rsidRPr="00B74829">
        <w:rPr>
          <w:position w:val="-28"/>
        </w:rPr>
        <w:object w:dxaOrig="1960" w:dyaOrig="680">
          <v:shape id="_x0000_i1091" type="#_x0000_t75" style="width:97.9pt;height:34pt" o:ole="">
            <v:imagedata r:id="rId141" o:title=""/>
          </v:shape>
          <o:OLEObject Type="Embed" ProgID="Equation.DSMT4" ShapeID="_x0000_i1091" DrawAspect="Content" ObjectID="_1670866487" r:id="rId142"/>
        </w:object>
      </w:r>
      <w:r w:rsidR="00F8176E">
        <w:rPr>
          <w:rFonts w:hint="eastAsia"/>
        </w:rPr>
        <w:t xml:space="preserve">, </w:t>
      </w:r>
      <w:r w:rsidR="009C155D" w:rsidRPr="00F8176E">
        <w:rPr>
          <w:position w:val="-4"/>
        </w:rPr>
        <w:object w:dxaOrig="1260" w:dyaOrig="220">
          <v:shape id="_x0000_i1092" type="#_x0000_t75" style="width:62.8pt;height:10.95pt" o:ole="">
            <v:imagedata r:id="rId143" o:title=""/>
          </v:shape>
          <o:OLEObject Type="Embed" ProgID="Equation.DSMT4" ShapeID="_x0000_i1092" DrawAspect="Content" ObjectID="_1670866488" r:id="rId144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其中</w:t>
      </w:r>
    </w:p>
    <w:p w:rsidR="004470CA" w:rsidRPr="00F20538" w:rsidRDefault="009C155D" w:rsidP="004470CA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8"/>
        </w:rPr>
        <w:object w:dxaOrig="2280" w:dyaOrig="520">
          <v:shape id="_x0000_i1093" type="#_x0000_t75" style="width:114.05pt;height:25.9pt" o:ole="">
            <v:imagedata r:id="rId145" o:title=""/>
          </v:shape>
          <o:OLEObject Type="Embed" ProgID="Equation.DSMT4" ShapeID="_x0000_i1093" DrawAspect="Content" ObjectID="_1670866489" r:id="rId146"/>
        </w:object>
      </w:r>
      <w:r w:rsidR="00F8176E">
        <w:rPr>
          <w:rFonts w:hint="eastAsia"/>
        </w:rPr>
        <w:t xml:space="preserve">, </w:t>
      </w:r>
      <w:r w:rsidRPr="00F8176E">
        <w:rPr>
          <w:position w:val="-8"/>
        </w:rPr>
        <w:object w:dxaOrig="1180" w:dyaOrig="300">
          <v:shape id="_x0000_i1094" type="#_x0000_t75" style="width:58.75pt;height:15pt" o:ole="">
            <v:imagedata r:id="rId147" o:title=""/>
          </v:shape>
          <o:OLEObject Type="Embed" ProgID="Equation.DSMT4" ShapeID="_x0000_i1094" DrawAspect="Content" ObjectID="_1670866490" r:id="rId148"/>
        </w:object>
      </w:r>
      <w:r w:rsidR="00F8176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</w:t>
      </w:r>
      <w:r w:rsidRPr="00F8176E">
        <w:rPr>
          <w:position w:val="-28"/>
        </w:rPr>
        <w:object w:dxaOrig="780" w:dyaOrig="680">
          <v:shape id="_x0000_i1095" type="#_x0000_t75" style="width:39.15pt;height:34pt" o:ole="">
            <v:imagedata r:id="rId149" o:title=""/>
          </v:shape>
          <o:OLEObject Type="Embed" ProgID="Equation.DSMT4" ShapeID="_x0000_i1095" DrawAspect="Content" ObjectID="_1670866491" r:id="rId150"/>
        </w:object>
      </w:r>
      <w:r w:rsidR="004470CA" w:rsidRPr="00F20538">
        <w:rPr>
          <w:rFonts w:ascii="宋体" w:hAnsi="宋体" w:hint="eastAsia"/>
          <w:szCs w:val="21"/>
        </w:rPr>
        <w:t>等于</w:t>
      </w:r>
      <w:r w:rsidR="004470CA">
        <w:rPr>
          <w:rFonts w:ascii="宋体" w:hAnsi="宋体" w:hint="eastAsia"/>
          <w:szCs w:val="21"/>
        </w:rPr>
        <w:t>(   )</w:t>
      </w:r>
    </w:p>
    <w:p w:rsidR="004470CA" w:rsidRDefault="004470CA" w:rsidP="004470C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F8176E">
        <w:rPr>
          <w:rFonts w:hint="eastAsia"/>
        </w:rPr>
        <w:t xml:space="preserve">(A) </w:t>
      </w:r>
      <w:r w:rsidR="009C155D" w:rsidRPr="00B74829">
        <w:rPr>
          <w:position w:val="-24"/>
        </w:rPr>
        <w:object w:dxaOrig="380" w:dyaOrig="620">
          <v:shape id="_x0000_i1096" type="#_x0000_t75" style="width:19pt;height:31.1pt" o:ole="">
            <v:imagedata r:id="rId151" o:title=""/>
          </v:shape>
          <o:OLEObject Type="Embed" ProgID="Equation.DSMT4" ShapeID="_x0000_i1096" DrawAspect="Content" ObjectID="_1670866492" r:id="rId152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</w:t>
      </w:r>
      <w:r w:rsidRPr="00F8176E">
        <w:rPr>
          <w:rFonts w:hint="eastAsia"/>
        </w:rPr>
        <w:t xml:space="preserve">(B) </w:t>
      </w:r>
      <w:r w:rsidR="009C155D" w:rsidRPr="00B74829">
        <w:rPr>
          <w:position w:val="-24"/>
        </w:rPr>
        <w:object w:dxaOrig="400" w:dyaOrig="620">
          <v:shape id="_x0000_i1097" type="#_x0000_t75" style="width:20.15pt;height:31.1pt" o:ole="">
            <v:imagedata r:id="rId153" o:title=""/>
          </v:shape>
          <o:OLEObject Type="Embed" ProgID="Equation.DSMT4" ShapeID="_x0000_i1097" DrawAspect="Content" ObjectID="_1670866493" r:id="rId154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</w:t>
      </w:r>
      <w:r w:rsidRPr="00F8176E">
        <w:rPr>
          <w:rFonts w:hint="eastAsia"/>
        </w:rPr>
        <w:t xml:space="preserve">(C) </w:t>
      </w:r>
      <w:r w:rsidR="009C155D" w:rsidRPr="00B74829">
        <w:rPr>
          <w:position w:val="-24"/>
        </w:rPr>
        <w:object w:dxaOrig="240" w:dyaOrig="620">
          <v:shape id="_x0000_i1098" type="#_x0000_t75" style="width:12.1pt;height:31.1pt" o:ole="">
            <v:imagedata r:id="rId155" o:title=""/>
          </v:shape>
          <o:OLEObject Type="Embed" ProgID="Equation.DSMT4" ShapeID="_x0000_i1098" DrawAspect="Content" ObjectID="_1670866494" r:id="rId156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</w:t>
      </w:r>
      <w:r w:rsidRPr="00F8176E">
        <w:rPr>
          <w:rFonts w:hint="eastAsia"/>
        </w:rPr>
        <w:t xml:space="preserve">(D) </w:t>
      </w:r>
      <w:r w:rsidR="009C155D" w:rsidRPr="00B74829">
        <w:rPr>
          <w:position w:val="-24"/>
        </w:rPr>
        <w:object w:dxaOrig="220" w:dyaOrig="620">
          <v:shape id="_x0000_i1099" type="#_x0000_t75" style="width:10.95pt;height:31.1pt" o:ole="">
            <v:imagedata r:id="rId157" o:title=""/>
          </v:shape>
          <o:OLEObject Type="Embed" ProgID="Equation.DSMT4" ShapeID="_x0000_i1099" DrawAspect="Content" ObjectID="_1670866495" r:id="rId158"/>
        </w:objec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BE2EDD" w:rsidRDefault="00E150DA" w:rsidP="00BE2EDD">
      <w:pPr>
        <w:ind w:left="480" w:hangingChars="200" w:hanging="480"/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C155D" w:rsidRPr="00B74829">
        <w:rPr>
          <w:position w:val="-10"/>
        </w:rPr>
        <w:object w:dxaOrig="520" w:dyaOrig="320">
          <v:shape id="_x0000_i1100" type="#_x0000_t75" style="width:25.9pt;height:16.15pt" o:ole="">
            <v:imagedata r:id="rId159" o:title=""/>
          </v:shape>
          <o:OLEObject Type="Embed" ProgID="Equation.DSMT4" ShapeID="_x0000_i1100" DrawAspect="Content" ObjectID="_1670866496" r:id="rId160"/>
        </w:object>
      </w:r>
      <w:r w:rsidRPr="00706CAE">
        <w:rPr>
          <w:rFonts w:ascii="宋体" w:hAnsi="宋体" w:hint="eastAsia"/>
          <w:szCs w:val="21"/>
        </w:rPr>
        <w:t>是</w:t>
      </w:r>
      <w:r w:rsidR="009C155D" w:rsidRPr="00B74829">
        <w:rPr>
          <w:position w:val="-10"/>
        </w:rPr>
        <w:object w:dxaOrig="540" w:dyaOrig="320">
          <v:shape id="_x0000_i1101" type="#_x0000_t75" style="width:27.05pt;height:16.15pt" o:ole="">
            <v:imagedata r:id="rId161" o:title=""/>
          </v:shape>
          <o:OLEObject Type="Embed" ProgID="Equation.DSMT4" ShapeID="_x0000_i1101" DrawAspect="Content" ObjectID="_1670866497" r:id="rId162"/>
        </w:object>
      </w:r>
      <w:r w:rsidR="00F8176E">
        <w:rPr>
          <w:rFonts w:ascii="宋体" w:hAnsi="宋体" w:hint="eastAsia"/>
          <w:szCs w:val="21"/>
        </w:rPr>
        <w:t>先作奇延拓后再作周期延拓后的傅里叶</w:t>
      </w:r>
      <w:r w:rsidRPr="00706CAE">
        <w:rPr>
          <w:rFonts w:ascii="宋体" w:hAnsi="宋体" w:hint="eastAsia"/>
          <w:szCs w:val="21"/>
        </w:rPr>
        <w:t>级数的和函数,由于</w:t>
      </w:r>
      <w:r w:rsidR="009C155D" w:rsidRPr="00B74829">
        <w:rPr>
          <w:position w:val="-10"/>
        </w:rPr>
        <w:object w:dxaOrig="520" w:dyaOrig="320">
          <v:shape id="_x0000_i1102" type="#_x0000_t75" style="width:25.9pt;height:16.15pt" o:ole="">
            <v:imagedata r:id="rId163" o:title=""/>
          </v:shape>
          <o:OLEObject Type="Embed" ProgID="Equation.DSMT4" ShapeID="_x0000_i1102" DrawAspect="Content" ObjectID="_1670866498" r:id="rId164"/>
        </w:object>
      </w:r>
      <w:r w:rsidRPr="00706CAE">
        <w:rPr>
          <w:rFonts w:ascii="宋体" w:hAnsi="宋体" w:hint="eastAsia"/>
          <w:szCs w:val="21"/>
        </w:rPr>
        <w:t>是奇函数,于是</w:t>
      </w:r>
      <w:r w:rsidR="009C155D" w:rsidRPr="00BE2EDD">
        <w:rPr>
          <w:position w:val="-28"/>
        </w:rPr>
        <w:object w:dxaOrig="2200" w:dyaOrig="680">
          <v:shape id="_x0000_i1103" type="#_x0000_t75" style="width:110pt;height:34pt" o:ole="">
            <v:imagedata r:id="rId165" o:title=""/>
          </v:shape>
          <o:OLEObject Type="Embed" ProgID="Equation.DSMT4" ShapeID="_x0000_i1103" DrawAspect="Content" ObjectID="_1670866499" r:id="rId166"/>
        </w:object>
      </w:r>
      <w:r w:rsidRPr="00706CAE">
        <w:rPr>
          <w:rFonts w:ascii="宋体" w:hAnsi="宋体" w:hint="eastAsia"/>
          <w:szCs w:val="21"/>
        </w:rPr>
        <w:t>.应选</w:t>
      </w:r>
      <w:r w:rsidRPr="00BE2EDD">
        <w:rPr>
          <w:rFonts w:hint="eastAsia"/>
        </w:rPr>
        <w:t>(B)</w:t>
      </w:r>
      <w:r w:rsidRPr="00706CAE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F20538" w:rsidRDefault="00E150DA" w:rsidP="00E150DA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</w:t>
      </w:r>
      <w:r w:rsidR="009C155D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70866500" r:id="rId168"/>
        </w:object>
      </w:r>
      <w:r w:rsidRPr="00F20538">
        <w:rPr>
          <w:rFonts w:ascii="宋体" w:hAnsi="宋体" w:hint="eastAsia"/>
          <w:szCs w:val="21"/>
        </w:rPr>
        <w:t>是</w:t>
      </w:r>
      <w:r w:rsidR="009C155D" w:rsidRPr="00025957">
        <w:rPr>
          <w:position w:val="-4"/>
        </w:rPr>
        <w:object w:dxaOrig="200" w:dyaOrig="200">
          <v:shape id="_x0000_i1105" type="#_x0000_t75" style="width:9.8pt;height:9.8pt" o:ole="">
            <v:imagedata r:id="rId169" o:title=""/>
          </v:shape>
          <o:OLEObject Type="Embed" ProgID="Equation.DSMT4" ShapeID="_x0000_i1105" DrawAspect="Content" ObjectID="_1670866501" r:id="rId170"/>
        </w:object>
      </w:r>
      <w:r w:rsidRPr="00F20538">
        <w:rPr>
          <w:rFonts w:ascii="宋体" w:hAnsi="宋体" w:hint="eastAsia"/>
          <w:szCs w:val="21"/>
        </w:rPr>
        <w:t>阶矩阵,且</w:t>
      </w:r>
      <w:r w:rsidR="009C155D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71" o:title=""/>
          </v:shape>
          <o:OLEObject Type="Embed" ProgID="Equation.DSMT4" ShapeID="_x0000_i1106" DrawAspect="Content" ObjectID="_1670866502" r:id="rId172"/>
        </w:object>
      </w:r>
      <w:r w:rsidRPr="00F20538">
        <w:rPr>
          <w:rFonts w:ascii="宋体" w:hAnsi="宋体" w:hint="eastAsia"/>
          <w:szCs w:val="21"/>
        </w:rPr>
        <w:t>的行列式</w:t>
      </w:r>
      <w:r w:rsidR="009C155D" w:rsidRPr="00B74829">
        <w:rPr>
          <w:position w:val="-10"/>
        </w:rPr>
        <w:object w:dxaOrig="680" w:dyaOrig="320">
          <v:shape id="_x0000_i1107" type="#_x0000_t75" style="width:34pt;height:16.15pt" o:ole="">
            <v:imagedata r:id="rId173" o:title=""/>
          </v:shape>
          <o:OLEObject Type="Embed" ProgID="Equation.DSMT4" ShapeID="_x0000_i1107" DrawAspect="Content" ObjectID="_1670866503" r:id="rId174"/>
        </w:object>
      </w:r>
      <w:r w:rsidRPr="00F20538">
        <w:rPr>
          <w:rFonts w:ascii="宋体" w:hAnsi="宋体" w:hint="eastAsia"/>
          <w:szCs w:val="21"/>
        </w:rPr>
        <w:t>,则</w:t>
      </w:r>
      <w:r w:rsidR="009C155D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70866504" r:id="rId176"/>
        </w:object>
      </w:r>
      <w:r w:rsidRPr="00F20538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 xml:space="preserve"> 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BE2EDD" w:rsidRPr="00BE2EDD">
        <w:rPr>
          <w:rFonts w:ascii="宋体" w:hAnsi="宋体"/>
          <w:position w:val="-6"/>
          <w:szCs w:val="21"/>
        </w:rPr>
        <w:object w:dxaOrig="200" w:dyaOrig="279">
          <v:shape id="_x0000_i1109" type="#_x0000_t75" style="width:9.8pt;height:13.8pt" o:ole="">
            <v:imagedata r:id="rId177" o:title=""/>
          </v:shape>
          <o:OLEObject Type="Embed" ProgID="Equation.DSMT4" ShapeID="_x0000_i1109" DrawAspect="Content" ObjectID="_1670866505" r:id="rId178"/>
        </w:objec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4470CA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BE2EDD" w:rsidRDefault="00BE2EDD" w:rsidP="00E150DA">
      <w:pPr>
        <w:rPr>
          <w:rFonts w:ascii="宋体" w:hAnsi="宋体"/>
          <w:szCs w:val="21"/>
        </w:rPr>
      </w:pPr>
    </w:p>
    <w:p w:rsidR="00E150DA" w:rsidRDefault="00E150DA" w:rsidP="00BE2EDD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BE2EDD">
        <w:rPr>
          <w:rFonts w:hint="eastAsia"/>
        </w:rPr>
        <w:t>由</w:t>
      </w:r>
      <w:r w:rsidR="009C155D" w:rsidRPr="00B74829">
        <w:rPr>
          <w:position w:val="-10"/>
        </w:rPr>
        <w:object w:dxaOrig="680" w:dyaOrig="320">
          <v:shape id="_x0000_i1110" type="#_x0000_t75" style="width:34pt;height:16.15pt" o:ole="">
            <v:imagedata r:id="rId179" o:title=""/>
          </v:shape>
          <o:OLEObject Type="Embed" ProgID="Equation.DSMT4" ShapeID="_x0000_i1110" DrawAspect="Content" ObjectID="_1670866506" r:id="rId180"/>
        </w:object>
      </w:r>
      <w:r w:rsidR="00BE2EDD">
        <w:rPr>
          <w:rFonts w:hint="eastAsia"/>
        </w:rPr>
        <w:t>，知</w:t>
      </w:r>
      <w:r w:rsidR="009C155D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70866507" r:id="rId182"/>
        </w:object>
      </w:r>
      <w:r w:rsidR="00BE2EDD">
        <w:rPr>
          <w:rFonts w:hint="eastAsia"/>
        </w:rPr>
        <w:t>的列向量组线性相关．因此</w:t>
      </w:r>
      <w:r w:rsidRPr="00F34F81">
        <w:rPr>
          <w:rFonts w:ascii="宋体" w:hAnsi="宋体" w:hint="eastAsia"/>
          <w:szCs w:val="21"/>
        </w:rPr>
        <w:t>存在一列向量是其余列向量的线性组合.应选</w:t>
      </w:r>
      <w:r w:rsidRPr="00BE2EDD">
        <w:rPr>
          <w:rFonts w:hint="eastAsia"/>
        </w:rPr>
        <w:t>(C)</w:t>
      </w:r>
      <w:r w:rsidRPr="00F34F81">
        <w:rPr>
          <w:rFonts w:ascii="宋体" w:hAnsi="宋体" w:hint="eastAsia"/>
          <w:szCs w:val="21"/>
        </w:rPr>
        <w:t>.</w:t>
      </w:r>
    </w:p>
    <w:p w:rsidR="00E150DA" w:rsidRP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Default="004470CA" w:rsidP="00F65871">
      <w:pPr>
        <w:pStyle w:val="1"/>
      </w:pPr>
      <w:r w:rsidRPr="00BB77A8">
        <w:rPr>
          <w:rFonts w:hint="eastAsia"/>
        </w:rPr>
        <w:t>三、</w:t>
      </w:r>
      <w:r w:rsidR="00736DCC">
        <w:rPr>
          <w:rFonts w:hint="eastAsia"/>
        </w:rPr>
        <w:t>计算题</w:t>
      </w:r>
      <w:r w:rsidR="00CF5A60">
        <w:rPr>
          <w:rFonts w:hint="eastAsia"/>
        </w:rPr>
        <w:t>（</w:t>
      </w:r>
      <w:r w:rsidRPr="00BB77A8">
        <w:rPr>
          <w:rFonts w:hint="eastAsia"/>
        </w:rPr>
        <w:t>本题满分15分</w:t>
      </w:r>
      <w:r w:rsidR="00CF5A60">
        <w:rPr>
          <w:rFonts w:hint="eastAsia"/>
        </w:rPr>
        <w:t>，</w:t>
      </w:r>
      <w:r w:rsidRPr="00BB77A8">
        <w:rPr>
          <w:rFonts w:hint="eastAsia"/>
        </w:rPr>
        <w:t>每小题5分</w:t>
      </w:r>
      <w:r w:rsidR="00CF5A60">
        <w:rPr>
          <w:rFonts w:hint="eastAsia"/>
        </w:rPr>
        <w:t>）</w:t>
      </w:r>
    </w:p>
    <w:p w:rsidR="00F65871" w:rsidRDefault="00F65871" w:rsidP="004470CA">
      <w:pPr>
        <w:rPr>
          <w:rFonts w:ascii="宋体" w:hAnsi="宋体"/>
          <w:b/>
          <w:szCs w:val="21"/>
        </w:rPr>
      </w:pPr>
    </w:p>
    <w:p w:rsidR="00F65871" w:rsidRPr="00BB77A8" w:rsidRDefault="00F65871" w:rsidP="004470CA">
      <w:pPr>
        <w:rPr>
          <w:rFonts w:ascii="宋体" w:hAnsi="宋体"/>
          <w:b/>
          <w:szCs w:val="21"/>
        </w:rPr>
      </w:pPr>
    </w:p>
    <w:p w:rsidR="004470CA" w:rsidRDefault="004470CA" w:rsidP="00F65871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设</w:t>
      </w:r>
      <w:r w:rsidR="00C423DD" w:rsidRPr="00B74829">
        <w:rPr>
          <w:position w:val="-10"/>
        </w:rPr>
        <w:object w:dxaOrig="2340" w:dyaOrig="320">
          <v:shape id="_x0000_i1112" type="#_x0000_t75" style="width:116.95pt;height:16.15pt" o:ole="">
            <v:imagedata r:id="rId183" o:title=""/>
          </v:shape>
          <o:OLEObject Type="Embed" ProgID="Equation.DSMT4" ShapeID="_x0000_i1112" DrawAspect="Content" ObjectID="_1670866508" r:id="rId184"/>
        </w:object>
      </w:r>
      <w:r w:rsidRPr="00F20538">
        <w:rPr>
          <w:rFonts w:ascii="宋体" w:hAnsi="宋体" w:hint="eastAsia"/>
          <w:szCs w:val="21"/>
        </w:rPr>
        <w:t>,其中函数</w:t>
      </w:r>
      <w:r w:rsidR="00C423DD" w:rsidRPr="00B74829">
        <w:rPr>
          <w:position w:val="-10"/>
        </w:rPr>
        <w:object w:dxaOrig="499" w:dyaOrig="320">
          <v:shape id="_x0000_i1113" type="#_x0000_t75" style="width:24.75pt;height:16.15pt" o:ole="">
            <v:imagedata r:id="rId185" o:title=""/>
          </v:shape>
          <o:OLEObject Type="Embed" ProgID="Equation.DSMT4" ShapeID="_x0000_i1113" DrawAspect="Content" ObjectID="_1670866509" r:id="rId186"/>
        </w:object>
      </w:r>
      <w:r w:rsidRPr="00F20538">
        <w:rPr>
          <w:rFonts w:ascii="宋体" w:hAnsi="宋体" w:hint="eastAsia"/>
          <w:szCs w:val="21"/>
        </w:rPr>
        <w:t>二阶可导,</w:t>
      </w:r>
      <w:r w:rsidR="00C423DD" w:rsidRPr="00B74829">
        <w:rPr>
          <w:position w:val="-10"/>
        </w:rPr>
        <w:object w:dxaOrig="700" w:dyaOrig="320">
          <v:shape id="_x0000_i1114" type="#_x0000_t75" style="width:35.15pt;height:16.15pt" o:ole="">
            <v:imagedata r:id="rId187" o:title=""/>
          </v:shape>
          <o:OLEObject Type="Embed" ProgID="Equation.DSMT4" ShapeID="_x0000_i1114" DrawAspect="Content" ObjectID="_1670866510" r:id="rId188"/>
        </w:object>
      </w:r>
      <w:r w:rsidRPr="00F20538">
        <w:rPr>
          <w:rFonts w:ascii="宋体" w:hAnsi="宋体" w:hint="eastAsia"/>
          <w:szCs w:val="21"/>
        </w:rPr>
        <w:t>具有连续的二阶偏导数,求</w:t>
      </w:r>
      <w:r w:rsidR="00C423DD" w:rsidRPr="00B74829">
        <w:rPr>
          <w:position w:val="-28"/>
        </w:rPr>
        <w:object w:dxaOrig="580" w:dyaOrig="700">
          <v:shape id="_x0000_i1115" type="#_x0000_t75" style="width:28.8pt;height:35.15pt" o:ole="">
            <v:imagedata r:id="rId189" o:title=""/>
          </v:shape>
          <o:OLEObject Type="Embed" ProgID="Equation.DSMT4" ShapeID="_x0000_i1115" DrawAspect="Content" ObjectID="_1670866511" r:id="rId190"/>
        </w:object>
      </w:r>
      <w:r w:rsidRPr="00F20538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Default="00F65871" w:rsidP="00C20B04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C20B04" w:rsidRPr="00C20B04">
        <w:rPr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由复合函数求导法,</w:t>
      </w:r>
      <w:r w:rsidR="00C423DD" w:rsidRPr="00B74829">
        <w:rPr>
          <w:position w:val="-24"/>
        </w:rPr>
        <w:object w:dxaOrig="1900" w:dyaOrig="620">
          <v:shape id="_x0000_i1116" type="#_x0000_t75" style="width:95.05pt;height:31.1pt" o:ole="">
            <v:imagedata r:id="rId191" o:title=""/>
          </v:shape>
          <o:OLEObject Type="Embed" ProgID="Equation.DSMT4" ShapeID="_x0000_i1116" DrawAspect="Content" ObjectID="_1670866512" r:id="rId192"/>
        </w:object>
      </w:r>
      <w:r>
        <w:rPr>
          <w:rFonts w:ascii="宋体" w:hAnsi="宋体" w:hint="eastAsia"/>
          <w:szCs w:val="21"/>
        </w:rPr>
        <w:t>,</w:t>
      </w:r>
      <w:r w:rsidR="00C423DD" w:rsidRPr="00B74829">
        <w:rPr>
          <w:position w:val="-28"/>
        </w:rPr>
        <w:object w:dxaOrig="3080" w:dyaOrig="700">
          <v:shape id="_x0000_i1117" type="#_x0000_t75" style="width:153.8pt;height:35.15pt" o:ole="">
            <v:imagedata r:id="rId193" o:title=""/>
          </v:shape>
          <o:OLEObject Type="Embed" ProgID="Equation.DSMT4" ShapeID="_x0000_i1117" DrawAspect="Content" ObjectID="_1670866513" r:id="rId194"/>
        </w:object>
      </w:r>
      <w:r w:rsidR="00C20B04">
        <w:rPr>
          <w:rFonts w:hint="eastAsia"/>
        </w:rPr>
        <w:t>．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C20B04" w:rsidRPr="00F20538" w:rsidRDefault="00C20B04" w:rsidP="00F65871">
      <w:pPr>
        <w:rPr>
          <w:rFonts w:ascii="宋体" w:hAnsi="宋体"/>
          <w:szCs w:val="21"/>
        </w:rPr>
      </w:pPr>
    </w:p>
    <w:p w:rsidR="004470CA" w:rsidRPr="00F20538" w:rsidRDefault="004470CA" w:rsidP="00C20B04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设曲线积分</w:t>
      </w:r>
      <w:r w:rsidR="00C423DD" w:rsidRPr="00B74829">
        <w:rPr>
          <w:position w:val="-18"/>
        </w:rPr>
        <w:object w:dxaOrig="1900" w:dyaOrig="460">
          <v:shape id="_x0000_i1118" type="#_x0000_t75" style="width:95.05pt;height:23.05pt" o:ole="">
            <v:imagedata r:id="rId195" o:title=""/>
          </v:shape>
          <o:OLEObject Type="Embed" ProgID="Equation.DSMT4" ShapeID="_x0000_i1118" DrawAspect="Content" ObjectID="_1670866514" r:id="rId196"/>
        </w:object>
      </w:r>
      <w:r w:rsidRPr="00F20538">
        <w:rPr>
          <w:rFonts w:ascii="宋体" w:hAnsi="宋体" w:hint="eastAsia"/>
          <w:szCs w:val="21"/>
        </w:rPr>
        <w:t>与路径无关,其中</w:t>
      </w:r>
      <w:r w:rsidR="00C423DD" w:rsidRPr="00B74829">
        <w:rPr>
          <w:position w:val="-10"/>
        </w:rPr>
        <w:object w:dxaOrig="520" w:dyaOrig="320">
          <v:shape id="_x0000_i1119" type="#_x0000_t75" style="width:25.9pt;height:16.15pt" o:ole="">
            <v:imagedata r:id="rId197" o:title=""/>
          </v:shape>
          <o:OLEObject Type="Embed" ProgID="Equation.DSMT4" ShapeID="_x0000_i1119" DrawAspect="Content" ObjectID="_1670866515" r:id="rId198"/>
        </w:object>
      </w:r>
      <w:r w:rsidRPr="00F20538">
        <w:rPr>
          <w:rFonts w:ascii="宋体" w:hAnsi="宋体" w:hint="eastAsia"/>
          <w:szCs w:val="21"/>
        </w:rPr>
        <w:t>具有连续的导数,且</w:t>
      </w:r>
      <w:r w:rsidR="00C423DD" w:rsidRPr="00B74829">
        <w:rPr>
          <w:position w:val="-10"/>
        </w:rPr>
        <w:object w:dxaOrig="840" w:dyaOrig="320">
          <v:shape id="_x0000_i1120" type="#_x0000_t75" style="width:42.05pt;height:16.15pt" o:ole="">
            <v:imagedata r:id="rId199" o:title=""/>
          </v:shape>
          <o:OLEObject Type="Embed" ProgID="Equation.DSMT4" ShapeID="_x0000_i1120" DrawAspect="Content" ObjectID="_1670866516" r:id="rId200"/>
        </w:object>
      </w:r>
      <w:r w:rsidRPr="00F20538">
        <w:rPr>
          <w:rFonts w:ascii="宋体" w:hAnsi="宋体" w:hint="eastAsia"/>
          <w:szCs w:val="21"/>
        </w:rPr>
        <w:t>,计算</w:t>
      </w:r>
      <w:r w:rsidR="00C423DD" w:rsidRPr="00B74829">
        <w:rPr>
          <w:position w:val="-20"/>
        </w:rPr>
        <w:object w:dxaOrig="2140" w:dyaOrig="540">
          <v:shape id="_x0000_i1121" type="#_x0000_t75" style="width:107.15pt;height:27.05pt" o:ole="">
            <v:imagedata r:id="rId201" o:title=""/>
          </v:shape>
          <o:OLEObject Type="Embed" ProgID="Equation.DSMT4" ShapeID="_x0000_i1121" DrawAspect="Content" ObjectID="_1670866517" r:id="rId202"/>
        </w:object>
      </w:r>
      <w:r w:rsidRPr="00F20538">
        <w:rPr>
          <w:rFonts w:ascii="宋体" w:hAnsi="宋体" w:hint="eastAsia"/>
          <w:szCs w:val="21"/>
        </w:rPr>
        <w:t>的值.</w:t>
      </w: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F65871" w:rsidRPr="00706CAE" w:rsidRDefault="00F65871" w:rsidP="00C20B0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lastRenderedPageBreak/>
        <w:t>[解]</w:t>
      </w:r>
      <w:r>
        <w:rPr>
          <w:rStyle w:val="af4"/>
          <w:rFonts w:hint="eastAsia"/>
        </w:rPr>
        <w:t xml:space="preserve"> </w:t>
      </w:r>
      <w:r w:rsidR="00C20B04" w:rsidRPr="00F20538">
        <w:rPr>
          <w:rFonts w:ascii="宋体" w:hAnsi="宋体" w:hint="eastAsia"/>
          <w:szCs w:val="21"/>
        </w:rPr>
        <w:t>曲线积分</w:t>
      </w:r>
      <w:r w:rsidR="00C423DD" w:rsidRPr="00B74829">
        <w:rPr>
          <w:position w:val="-18"/>
        </w:rPr>
        <w:object w:dxaOrig="1260" w:dyaOrig="460">
          <v:shape id="_x0000_i1122" type="#_x0000_t75" style="width:62.8pt;height:23.05pt" o:ole="">
            <v:imagedata r:id="rId203" o:title=""/>
          </v:shape>
          <o:OLEObject Type="Embed" ProgID="Equation.DSMT4" ShapeID="_x0000_i1122" DrawAspect="Content" ObjectID="_1670866518" r:id="rId204"/>
        </w:object>
      </w:r>
      <w:r w:rsidRPr="00706CAE">
        <w:rPr>
          <w:rFonts w:ascii="宋体" w:hAnsi="宋体" w:hint="eastAsia"/>
          <w:szCs w:val="21"/>
        </w:rPr>
        <w:t>与路径无关,则有</w:t>
      </w:r>
      <w:r w:rsidR="00C423DD" w:rsidRPr="00B74829">
        <w:rPr>
          <w:position w:val="-28"/>
        </w:rPr>
        <w:object w:dxaOrig="900" w:dyaOrig="660">
          <v:shape id="_x0000_i1123" type="#_x0000_t75" style="width:44.95pt;height:32.85pt" o:ole="">
            <v:imagedata r:id="rId205" o:title=""/>
          </v:shape>
          <o:OLEObject Type="Embed" ProgID="Equation.DSMT4" ShapeID="_x0000_i1123" DrawAspect="Content" ObjectID="_1670866519" r:id="rId206"/>
        </w:object>
      </w:r>
      <w:r w:rsidRPr="00706CAE">
        <w:rPr>
          <w:rFonts w:ascii="宋体" w:hAnsi="宋体" w:hint="eastAsia"/>
          <w:szCs w:val="21"/>
        </w:rPr>
        <w:t>,所以</w:t>
      </w:r>
      <w:r w:rsidR="00C423DD" w:rsidRPr="00B74829">
        <w:rPr>
          <w:position w:val="-10"/>
        </w:rPr>
        <w:object w:dxaOrig="1359" w:dyaOrig="320">
          <v:shape id="_x0000_i1124" type="#_x0000_t75" style="width:67.95pt;height:16.15pt" o:ole="">
            <v:imagedata r:id="rId207" o:title=""/>
          </v:shape>
          <o:OLEObject Type="Embed" ProgID="Equation.DSMT4" ShapeID="_x0000_i1124" DrawAspect="Content" ObjectID="_1670866520" r:id="rId208"/>
        </w:object>
      </w:r>
      <w:r w:rsidRPr="00706CAE">
        <w:rPr>
          <w:rFonts w:ascii="宋体" w:hAnsi="宋体" w:hint="eastAsia"/>
          <w:szCs w:val="21"/>
        </w:rPr>
        <w:t>即</w:t>
      </w:r>
      <w:r w:rsidR="00C20B04">
        <w:rPr>
          <w:rFonts w:ascii="宋体" w:hAnsi="宋体" w:hint="eastAsia"/>
          <w:szCs w:val="21"/>
        </w:rPr>
        <w:t>有</w:t>
      </w:r>
      <w:r w:rsidR="00C423DD" w:rsidRPr="00B74829">
        <w:rPr>
          <w:position w:val="-10"/>
        </w:rPr>
        <w:object w:dxaOrig="2380" w:dyaOrig="360">
          <v:shape id="_x0000_i1125" type="#_x0000_t75" style="width:119.25pt;height:17.85pt" o:ole="">
            <v:imagedata r:id="rId209" o:title=""/>
          </v:shape>
          <o:OLEObject Type="Embed" ProgID="Equation.DSMT4" ShapeID="_x0000_i1125" DrawAspect="Content" ObjectID="_1670866521" r:id="rId210"/>
        </w:object>
      </w:r>
      <w:r w:rsidRPr="00706CAE">
        <w:rPr>
          <w:rFonts w:ascii="宋体" w:hAnsi="宋体" w:hint="eastAsia"/>
          <w:szCs w:val="21"/>
        </w:rPr>
        <w:t>.由</w:t>
      </w:r>
      <w:r w:rsidR="00C423DD" w:rsidRPr="00B74829">
        <w:rPr>
          <w:position w:val="-10"/>
        </w:rPr>
        <w:object w:dxaOrig="840" w:dyaOrig="320">
          <v:shape id="_x0000_i1126" type="#_x0000_t75" style="width:41.45pt;height:16.15pt" o:ole="">
            <v:imagedata r:id="rId211" o:title=""/>
          </v:shape>
          <o:OLEObject Type="Embed" ProgID="Equation.DSMT4" ShapeID="_x0000_i1126" DrawAspect="Content" ObjectID="_1670866522" r:id="rId212"/>
        </w:object>
      </w:r>
      <w:r w:rsidRPr="00706CAE">
        <w:rPr>
          <w:rFonts w:ascii="宋体" w:hAnsi="宋体" w:hint="eastAsia"/>
          <w:szCs w:val="21"/>
        </w:rPr>
        <w:t>,得</w:t>
      </w:r>
      <w:r w:rsidR="00C423DD" w:rsidRPr="00B74829">
        <w:rPr>
          <w:position w:val="-6"/>
        </w:rPr>
        <w:object w:dxaOrig="560" w:dyaOrig="279">
          <v:shape id="_x0000_i1127" type="#_x0000_t75" style="width:28.2pt;height:13.8pt" o:ole="">
            <v:imagedata r:id="rId213" o:title=""/>
          </v:shape>
          <o:OLEObject Type="Embed" ProgID="Equation.DSMT4" ShapeID="_x0000_i1127" DrawAspect="Content" ObjectID="_1670866523" r:id="rId214"/>
        </w:object>
      </w:r>
      <w:r w:rsidRPr="00706CAE">
        <w:rPr>
          <w:rFonts w:ascii="宋体" w:hAnsi="宋体" w:hint="eastAsia"/>
          <w:szCs w:val="21"/>
        </w:rPr>
        <w:t>,即</w:t>
      </w:r>
      <w:r w:rsidR="00C423DD" w:rsidRPr="00B74829">
        <w:rPr>
          <w:position w:val="-10"/>
        </w:rPr>
        <w:object w:dxaOrig="960" w:dyaOrig="360">
          <v:shape id="_x0000_i1128" type="#_x0000_t75" style="width:47.8pt;height:17.85pt" o:ole="">
            <v:imagedata r:id="rId215" o:title=""/>
          </v:shape>
          <o:OLEObject Type="Embed" ProgID="Equation.DSMT4" ShapeID="_x0000_i1128" DrawAspect="Content" ObjectID="_1670866524" r:id="rId21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因此</w:t>
      </w:r>
    </w:p>
    <w:p w:rsidR="00F65871" w:rsidRPr="00706CAE" w:rsidRDefault="00B54967" w:rsidP="00F65871">
      <w:pPr>
        <w:ind w:firstLineChars="400" w:firstLine="960"/>
        <w:rPr>
          <w:rFonts w:ascii="宋体" w:hAnsi="宋体"/>
          <w:szCs w:val="21"/>
        </w:rPr>
      </w:pPr>
      <w:r w:rsidRPr="00B74829">
        <w:rPr>
          <w:position w:val="-24"/>
        </w:rPr>
        <w:object w:dxaOrig="4380" w:dyaOrig="620">
          <v:shape id="_x0000_i1129" type="#_x0000_t75" style="width:218.9pt;height:31.1pt" o:ole="">
            <v:imagedata r:id="rId217" o:title=""/>
          </v:shape>
          <o:OLEObject Type="Embed" ProgID="Equation.DSMT4" ShapeID="_x0000_i1129" DrawAspect="Content" ObjectID="_1670866525" r:id="rId218"/>
        </w:object>
      </w:r>
    </w:p>
    <w:p w:rsidR="00F65871" w:rsidRPr="00706CAE" w:rsidRDefault="00F65871" w:rsidP="00F65871">
      <w:pPr>
        <w:ind w:firstLineChars="450" w:firstLine="1080"/>
        <w:rPr>
          <w:rFonts w:ascii="宋体" w:hAnsi="宋体"/>
          <w:szCs w:val="21"/>
        </w:rPr>
      </w:pPr>
      <w:r w:rsidRPr="00B74829">
        <w:rPr>
          <w:position w:val="-24"/>
        </w:rPr>
        <w:object w:dxaOrig="3400" w:dyaOrig="620">
          <v:shape id="_x0000_i1130" type="#_x0000_t75" style="width:169.9pt;height:31.1pt" o:ole="">
            <v:imagedata r:id="rId219" o:title=""/>
          </v:shape>
          <o:OLEObject Type="Embed" ProgID="Equation.DSMT4" ShapeID="_x0000_i1130" DrawAspect="Content" ObjectID="_1670866526" r:id="rId220"/>
        </w:object>
      </w:r>
      <w:r>
        <w:rPr>
          <w:rFonts w:ascii="宋体" w:hAnsi="宋体" w:hint="eastAsia"/>
          <w:szCs w:val="21"/>
        </w:rPr>
        <w:t>.</w:t>
      </w:r>
    </w:p>
    <w:p w:rsidR="00F65871" w:rsidRDefault="00C20B04" w:rsidP="00C20B0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或沿直线</w:t>
      </w:r>
      <w:r w:rsidRPr="00C20B04">
        <w:rPr>
          <w:rFonts w:ascii="宋体" w:hAnsi="宋体"/>
          <w:position w:val="-10"/>
          <w:szCs w:val="21"/>
        </w:rPr>
        <w:object w:dxaOrig="580" w:dyaOrig="260">
          <v:shape id="_x0000_i1131" type="#_x0000_t75" style="width:28.8pt;height:13.25pt" o:ole="">
            <v:imagedata r:id="rId221" o:title=""/>
          </v:shape>
          <o:OLEObject Type="Embed" ProgID="Equation.DSMT4" ShapeID="_x0000_i1131" DrawAspect="Content" ObjectID="_1670866527" r:id="rId222"/>
        </w:object>
      </w:r>
      <w:r>
        <w:rPr>
          <w:rFonts w:ascii="宋体" w:hAnsi="宋体" w:hint="eastAsia"/>
          <w:szCs w:val="21"/>
        </w:rPr>
        <w:t>从</w:t>
      </w:r>
      <w:r w:rsidRPr="00C20B04">
        <w:rPr>
          <w:rFonts w:ascii="宋体" w:hAnsi="宋体"/>
          <w:position w:val="-10"/>
          <w:szCs w:val="21"/>
        </w:rPr>
        <w:object w:dxaOrig="560" w:dyaOrig="320">
          <v:shape id="_x0000_i1132" type="#_x0000_t75" style="width:28.2pt;height:16.15pt" o:ole="">
            <v:imagedata r:id="rId223" o:title=""/>
          </v:shape>
          <o:OLEObject Type="Embed" ProgID="Equation.DSMT4" ShapeID="_x0000_i1132" DrawAspect="Content" ObjectID="_1670866528" r:id="rId224"/>
        </w:object>
      </w:r>
      <w:r>
        <w:rPr>
          <w:rFonts w:ascii="宋体" w:hAnsi="宋体" w:hint="eastAsia"/>
          <w:szCs w:val="21"/>
        </w:rPr>
        <w:t>到</w:t>
      </w:r>
      <w:r w:rsidRPr="00C20B04">
        <w:rPr>
          <w:rFonts w:ascii="宋体" w:hAnsi="宋体"/>
          <w:position w:val="-10"/>
          <w:szCs w:val="21"/>
        </w:rPr>
        <w:object w:dxaOrig="540" w:dyaOrig="320">
          <v:shape id="_x0000_i1133" type="#_x0000_t75" style="width:27.05pt;height:16.15pt" o:ole="">
            <v:imagedata r:id="rId225" o:title=""/>
          </v:shape>
          <o:OLEObject Type="Embed" ProgID="Equation.DSMT4" ShapeID="_x0000_i1133" DrawAspect="Content" ObjectID="_1670866529" r:id="rId226"/>
        </w:object>
      </w:r>
      <w:r>
        <w:rPr>
          <w:rFonts w:ascii="宋体" w:hAnsi="宋体" w:hint="eastAsia"/>
          <w:szCs w:val="21"/>
        </w:rPr>
        <w:t>，则有</w:t>
      </w:r>
      <w:r w:rsidR="00C423DD" w:rsidRPr="00C20B04">
        <w:rPr>
          <w:position w:val="-24"/>
        </w:rPr>
        <w:object w:dxaOrig="3600" w:dyaOrig="620">
          <v:shape id="_x0000_i1134" type="#_x0000_t75" style="width:180.3pt;height:31.1pt" o:ole="">
            <v:imagedata r:id="rId227" o:title=""/>
          </v:shape>
          <o:OLEObject Type="Embed" ProgID="Equation.DSMT4" ShapeID="_x0000_i1134" DrawAspect="Content" ObjectID="_1670866530" r:id="rId228"/>
        </w:object>
      </w:r>
      <w:r w:rsidR="00B54967">
        <w:rPr>
          <w:rFonts w:hint="eastAsia"/>
        </w:rPr>
        <w:t>.</w:t>
      </w:r>
    </w:p>
    <w:p w:rsidR="00C20B04" w:rsidRDefault="00C20B04" w:rsidP="00F65871">
      <w:pPr>
        <w:rPr>
          <w:rFonts w:ascii="宋体" w:hAnsi="宋体"/>
          <w:szCs w:val="21"/>
        </w:rPr>
      </w:pP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计算三重积分</w:t>
      </w:r>
      <w:r w:rsidR="00C423DD" w:rsidRPr="00735B51">
        <w:rPr>
          <w:position w:val="-18"/>
        </w:rPr>
        <w:object w:dxaOrig="1420" w:dyaOrig="460">
          <v:shape id="_x0000_i1135" type="#_x0000_t75" style="width:70.85pt;height:23.05pt" o:ole="">
            <v:imagedata r:id="rId229" o:title=""/>
          </v:shape>
          <o:OLEObject Type="Embed" ProgID="Equation.DSMT4" ShapeID="_x0000_i1135" DrawAspect="Content" ObjectID="_1670866531" r:id="rId230"/>
        </w:object>
      </w:r>
      <w:r w:rsidRPr="00F20538">
        <w:rPr>
          <w:rFonts w:ascii="宋体" w:hAnsi="宋体" w:hint="eastAsia"/>
          <w:szCs w:val="21"/>
        </w:rPr>
        <w:t>,其中</w:t>
      </w:r>
      <w:r w:rsidR="00C423DD" w:rsidRPr="00025957">
        <w:rPr>
          <w:position w:val="-4"/>
        </w:rPr>
        <w:object w:dxaOrig="260" w:dyaOrig="260">
          <v:shape id="_x0000_i1136" type="#_x0000_t75" style="width:13.25pt;height:13.25pt" o:ole="">
            <v:imagedata r:id="rId231" o:title=""/>
          </v:shape>
          <o:OLEObject Type="Embed" ProgID="Equation.DSMT4" ShapeID="_x0000_i1136" DrawAspect="Content" ObjectID="_1670866532" r:id="rId232"/>
        </w:object>
      </w:r>
      <w:r w:rsidRPr="00F20538">
        <w:rPr>
          <w:rFonts w:ascii="宋体" w:hAnsi="宋体" w:hint="eastAsia"/>
          <w:szCs w:val="21"/>
        </w:rPr>
        <w:t>是由曲面</w:t>
      </w:r>
      <w:r w:rsidR="00C423DD" w:rsidRPr="00B74829">
        <w:rPr>
          <w:position w:val="-12"/>
        </w:rPr>
        <w:object w:dxaOrig="1300" w:dyaOrig="440">
          <v:shape id="_x0000_i1137" type="#_x0000_t75" style="width:65.1pt;height:21.9pt" o:ole="">
            <v:imagedata r:id="rId233" o:title=""/>
          </v:shape>
          <o:OLEObject Type="Embed" ProgID="Equation.DSMT4" ShapeID="_x0000_i1137" DrawAspect="Content" ObjectID="_1670866533" r:id="rId234"/>
        </w:object>
      </w:r>
      <w:r w:rsidRPr="00F20538">
        <w:rPr>
          <w:rFonts w:ascii="宋体" w:hAnsi="宋体" w:hint="eastAsia"/>
          <w:szCs w:val="21"/>
        </w:rPr>
        <w:t>与</w:t>
      </w:r>
      <w:r w:rsidR="00C423DD" w:rsidRPr="00B74829">
        <w:rPr>
          <w:position w:val="-12"/>
        </w:rPr>
        <w:object w:dxaOrig="1620" w:dyaOrig="440">
          <v:shape id="_x0000_i1138" type="#_x0000_t75" style="width:81.2pt;height:21.9pt" o:ole="">
            <v:imagedata r:id="rId235" o:title=""/>
          </v:shape>
          <o:OLEObject Type="Embed" ProgID="Equation.DSMT4" ShapeID="_x0000_i1138" DrawAspect="Content" ObjectID="_1670866534" r:id="rId236"/>
        </w:object>
      </w:r>
      <w:r w:rsidRPr="00F20538">
        <w:rPr>
          <w:rFonts w:ascii="宋体" w:hAnsi="宋体" w:hint="eastAsia"/>
          <w:szCs w:val="21"/>
        </w:rPr>
        <w:t>所围成的区域.</w:t>
      </w:r>
    </w:p>
    <w:p w:rsidR="004470CA" w:rsidRDefault="004470CA" w:rsidP="00F65871">
      <w:pPr>
        <w:rPr>
          <w:rFonts w:ascii="宋体" w:hAnsi="宋体"/>
          <w:szCs w:val="21"/>
        </w:rPr>
      </w:pPr>
    </w:p>
    <w:p w:rsidR="00F65871" w:rsidRPr="00706CAE" w:rsidRDefault="00F65871" w:rsidP="00735B51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利用三重积分的性质,</w:t>
      </w:r>
      <w:r w:rsidR="00C423DD" w:rsidRPr="00025957">
        <w:rPr>
          <w:position w:val="-4"/>
        </w:rPr>
        <w:object w:dxaOrig="260" w:dyaOrig="260">
          <v:shape id="_x0000_i1139" type="#_x0000_t75" style="width:13.25pt;height:13.25pt" o:ole="">
            <v:imagedata r:id="rId237" o:title=""/>
          </v:shape>
          <o:OLEObject Type="Embed" ProgID="Equation.DSMT4" ShapeID="_x0000_i1139" DrawAspect="Content" ObjectID="_1670866535" r:id="rId238"/>
        </w:object>
      </w:r>
      <w:r w:rsidRPr="00706CAE">
        <w:rPr>
          <w:rFonts w:ascii="宋体" w:hAnsi="宋体" w:hint="eastAsia"/>
          <w:szCs w:val="21"/>
        </w:rPr>
        <w:t>关于</w:t>
      </w:r>
      <w:r w:rsidR="00C423DD" w:rsidRPr="00B74829">
        <w:rPr>
          <w:position w:val="-10"/>
        </w:rPr>
        <w:object w:dxaOrig="340" w:dyaOrig="260">
          <v:shape id="_x0000_i1140" type="#_x0000_t75" style="width:17.3pt;height:13.25pt" o:ole="">
            <v:imagedata r:id="rId239" o:title=""/>
          </v:shape>
          <o:OLEObject Type="Embed" ProgID="Equation.DSMT4" ShapeID="_x0000_i1140" DrawAspect="Content" ObjectID="_1670866536" r:id="rId240"/>
        </w:object>
      </w:r>
      <w:r w:rsidRPr="00706CAE">
        <w:rPr>
          <w:rFonts w:ascii="宋体" w:hAnsi="宋体" w:hint="eastAsia"/>
          <w:szCs w:val="21"/>
        </w:rPr>
        <w:t>平面对称,</w:t>
      </w:r>
      <w:r w:rsidR="00C423DD" w:rsidRPr="00025957">
        <w:rPr>
          <w:position w:val="-4"/>
        </w:rPr>
        <w:object w:dxaOrig="200" w:dyaOrig="200">
          <v:shape id="_x0000_i1141" type="#_x0000_t75" style="width:9.8pt;height:9.8pt" o:ole="">
            <v:imagedata r:id="rId241" o:title=""/>
          </v:shape>
          <o:OLEObject Type="Embed" ProgID="Equation.DSMT4" ShapeID="_x0000_i1141" DrawAspect="Content" ObjectID="_1670866537" r:id="rId242"/>
        </w:object>
      </w:r>
      <w:r w:rsidRPr="00706CAE">
        <w:rPr>
          <w:rFonts w:ascii="宋体" w:hAnsi="宋体" w:hint="eastAsia"/>
          <w:szCs w:val="21"/>
        </w:rPr>
        <w:t>对</w:t>
      </w:r>
      <w:r w:rsidR="00C423DD" w:rsidRPr="00025957">
        <w:rPr>
          <w:position w:val="-4"/>
        </w:rPr>
        <w:object w:dxaOrig="200" w:dyaOrig="200">
          <v:shape id="_x0000_i1142" type="#_x0000_t75" style="width:9.8pt;height:9.8pt" o:ole="">
            <v:imagedata r:id="rId243" o:title=""/>
          </v:shape>
          <o:OLEObject Type="Embed" ProgID="Equation.DSMT4" ShapeID="_x0000_i1142" DrawAspect="Content" ObjectID="_1670866538" r:id="rId244"/>
        </w:object>
      </w:r>
      <w:r w:rsidRPr="00706CAE">
        <w:rPr>
          <w:rFonts w:ascii="宋体" w:hAnsi="宋体" w:hint="eastAsia"/>
          <w:szCs w:val="21"/>
        </w:rPr>
        <w:t>为奇函数,所以</w:t>
      </w:r>
      <w:r w:rsidR="00C423DD" w:rsidRPr="00B74829">
        <w:rPr>
          <w:position w:val="-30"/>
        </w:rPr>
        <w:object w:dxaOrig="1140" w:dyaOrig="580">
          <v:shape id="_x0000_i1143" type="#_x0000_t75" style="width:57pt;height:28.8pt" o:ole="">
            <v:imagedata r:id="rId245" o:title=""/>
          </v:shape>
          <o:OLEObject Type="Embed" ProgID="Equation.DSMT4" ShapeID="_x0000_i1143" DrawAspect="Content" ObjectID="_1670866539" r:id="rId24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即</w:t>
      </w:r>
      <w:r w:rsidR="00C423DD" w:rsidRPr="00B74829">
        <w:rPr>
          <w:position w:val="-30"/>
        </w:rPr>
        <w:object w:dxaOrig="2260" w:dyaOrig="580">
          <v:shape id="_x0000_i1144" type="#_x0000_t75" style="width:112.9pt;height:28.8pt" o:ole="">
            <v:imagedata r:id="rId247" o:title=""/>
          </v:shape>
          <o:OLEObject Type="Embed" ProgID="Equation.DSMT4" ShapeID="_x0000_i1144" DrawAspect="Content" ObjectID="_1670866540" r:id="rId248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用球</w:t>
      </w:r>
      <w:r w:rsidR="00735B51">
        <w:rPr>
          <w:rFonts w:ascii="宋体" w:hAnsi="宋体" w:hint="eastAsia"/>
          <w:szCs w:val="21"/>
        </w:rPr>
        <w:t>面坐标计算</w:t>
      </w:r>
      <w:r w:rsidRPr="00706CAE">
        <w:rPr>
          <w:rFonts w:ascii="宋体" w:hAnsi="宋体" w:hint="eastAsia"/>
          <w:szCs w:val="21"/>
        </w:rPr>
        <w:t>,</w:t>
      </w:r>
      <w:r w:rsidR="00C423DD" w:rsidRPr="00B74829">
        <w:rPr>
          <w:position w:val="-24"/>
        </w:rPr>
        <w:object w:dxaOrig="3159" w:dyaOrig="620">
          <v:shape id="_x0000_i1145" type="#_x0000_t75" style="width:157.8pt;height:31.1pt" o:ole="">
            <v:imagedata r:id="rId249" o:title=""/>
          </v:shape>
          <o:OLEObject Type="Embed" ProgID="Equation.DSMT4" ShapeID="_x0000_i1145" DrawAspect="Content" ObjectID="_1670866541" r:id="rId250"/>
        </w:object>
      </w:r>
      <w:r w:rsidRPr="00706CAE">
        <w:rPr>
          <w:rFonts w:ascii="宋体" w:hAnsi="宋体" w:hint="eastAsia"/>
          <w:szCs w:val="21"/>
        </w:rPr>
        <w:t>,</w:t>
      </w:r>
    </w:p>
    <w:p w:rsidR="00F65871" w:rsidRDefault="00735B51" w:rsidP="00735B51">
      <w:pPr>
        <w:jc w:val="center"/>
        <w:rPr>
          <w:rFonts w:ascii="宋体" w:hAnsi="宋体"/>
          <w:szCs w:val="21"/>
        </w:rPr>
      </w:pPr>
      <w:r w:rsidRPr="00735B51">
        <w:rPr>
          <w:position w:val="-110"/>
        </w:rPr>
        <w:object w:dxaOrig="5760" w:dyaOrig="2140">
          <v:shape id="_x0000_i1146" type="#_x0000_t75" style="width:4in;height:107.15pt" o:ole="">
            <v:imagedata r:id="rId251" o:title=""/>
          </v:shape>
          <o:OLEObject Type="Embed" ProgID="Equation.DSMT4" ShapeID="_x0000_i1146" DrawAspect="Content" ObjectID="_1670866542" r:id="rId252"/>
        </w:object>
      </w:r>
      <w:r w:rsidR="00F65871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Pr="00F65871" w:rsidRDefault="00F65871" w:rsidP="00F65871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四、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CF5A60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将函数</w:t>
      </w:r>
      <w:r w:rsidR="005D67D5" w:rsidRPr="00B74829">
        <w:rPr>
          <w:position w:val="-24"/>
        </w:rPr>
        <w:object w:dxaOrig="1920" w:dyaOrig="620">
          <v:shape id="_x0000_i1147" type="#_x0000_t75" style="width:96.2pt;height:31.1pt" o:ole="">
            <v:imagedata r:id="rId253" o:title=""/>
          </v:shape>
          <o:OLEObject Type="Embed" ProgID="Equation.DSMT4" ShapeID="_x0000_i1147" DrawAspect="Content" ObjectID="_1670866543" r:id="rId254"/>
        </w:object>
      </w:r>
      <w:r w:rsidRPr="00F20538">
        <w:rPr>
          <w:rFonts w:ascii="宋体" w:hAnsi="宋体" w:hint="eastAsia"/>
          <w:szCs w:val="21"/>
        </w:rPr>
        <w:t>展为</w:t>
      </w:r>
      <w:r w:rsidR="005D67D5" w:rsidRPr="00025957">
        <w:rPr>
          <w:position w:val="-4"/>
        </w:rPr>
        <w:object w:dxaOrig="200" w:dyaOrig="200">
          <v:shape id="_x0000_i1148" type="#_x0000_t75" style="width:9.8pt;height:9.8pt" o:ole="">
            <v:imagedata r:id="rId255" o:title=""/>
          </v:shape>
          <o:OLEObject Type="Embed" ProgID="Equation.DSMT4" ShapeID="_x0000_i1148" DrawAspect="Content" ObjectID="_1670866544" r:id="rId256"/>
        </w:object>
      </w:r>
      <w:r w:rsidRPr="00F20538">
        <w:rPr>
          <w:rFonts w:ascii="宋体" w:hAnsi="宋体" w:hint="eastAsia"/>
          <w:szCs w:val="21"/>
        </w:rPr>
        <w:t>的幂级数.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直接展开</w:t>
      </w:r>
      <w:r w:rsidR="005D67D5" w:rsidRPr="00B74829">
        <w:rPr>
          <w:position w:val="-10"/>
        </w:rPr>
        <w:object w:dxaOrig="540" w:dyaOrig="320">
          <v:shape id="_x0000_i1149" type="#_x0000_t75" style="width:27.05pt;height:16.15pt" o:ole="">
            <v:imagedata r:id="rId257" o:title=""/>
          </v:shape>
          <o:OLEObject Type="Embed" ProgID="Equation.DSMT4" ShapeID="_x0000_i1149" DrawAspect="Content" ObjectID="_1670866545" r:id="rId258"/>
        </w:object>
      </w:r>
      <w:r w:rsidR="00C53350" w:rsidRPr="00706CAE">
        <w:rPr>
          <w:rFonts w:ascii="宋体" w:hAnsi="宋体" w:hint="eastAsia"/>
          <w:szCs w:val="21"/>
        </w:rPr>
        <w:t>相对比较麻烦,</w:t>
      </w:r>
      <w:r>
        <w:rPr>
          <w:rFonts w:ascii="宋体" w:hAnsi="宋体" w:hint="eastAsia"/>
          <w:szCs w:val="21"/>
        </w:rPr>
        <w:t>先作</w:t>
      </w:r>
      <w:r w:rsidR="005D67D5" w:rsidRPr="00B74829">
        <w:rPr>
          <w:position w:val="-10"/>
        </w:rPr>
        <w:object w:dxaOrig="580" w:dyaOrig="320">
          <v:shape id="_x0000_i1150" type="#_x0000_t75" style="width:28.8pt;height:16.15pt" o:ole="">
            <v:imagedata r:id="rId259" o:title=""/>
          </v:shape>
          <o:OLEObject Type="Embed" ProgID="Equation.DSMT4" ShapeID="_x0000_i1150" DrawAspect="Content" ObjectID="_1670866546" r:id="rId260"/>
        </w:object>
      </w:r>
      <w:r>
        <w:rPr>
          <w:rFonts w:ascii="宋体" w:hAnsi="宋体" w:hint="eastAsia"/>
          <w:szCs w:val="21"/>
        </w:rPr>
        <w:t>的</w:t>
      </w:r>
      <w:r w:rsidR="00C53350" w:rsidRPr="00706CAE">
        <w:rPr>
          <w:rFonts w:ascii="宋体" w:hAnsi="宋体" w:hint="eastAsia"/>
          <w:szCs w:val="21"/>
        </w:rPr>
        <w:t>展开,</w:t>
      </w:r>
    </w:p>
    <w:p w:rsidR="00C53350" w:rsidRPr="00706CAE" w:rsidRDefault="00C53350" w:rsidP="00980405">
      <w:pPr>
        <w:jc w:val="center"/>
        <w:rPr>
          <w:rFonts w:ascii="宋体" w:hAnsi="宋体"/>
          <w:szCs w:val="21"/>
        </w:rPr>
      </w:pPr>
      <w:r w:rsidRPr="00B74829">
        <w:rPr>
          <w:position w:val="-28"/>
        </w:rPr>
        <w:object w:dxaOrig="3580" w:dyaOrig="680">
          <v:shape id="_x0000_i1151" type="#_x0000_t75" style="width:179.15pt;height:34pt" o:ole="">
            <v:imagedata r:id="rId261" o:title=""/>
          </v:shape>
          <o:OLEObject Type="Embed" ProgID="Equation.DSMT4" ShapeID="_x0000_i1151" DrawAspect="Content" ObjectID="_1670866547" r:id="rId262"/>
        </w:object>
      </w:r>
    </w:p>
    <w:p w:rsidR="00C53350" w:rsidRDefault="00C53350" w:rsidP="00980405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所以</w:t>
      </w:r>
    </w:p>
    <w:p w:rsidR="00C53350" w:rsidRPr="00706CAE" w:rsidRDefault="00980405" w:rsidP="00980405">
      <w:pPr>
        <w:ind w:firstLineChars="300" w:firstLine="720"/>
        <w:jc w:val="center"/>
        <w:rPr>
          <w:rFonts w:ascii="宋体" w:hAnsi="宋体"/>
          <w:szCs w:val="21"/>
        </w:rPr>
      </w:pPr>
      <w:r w:rsidRPr="00980405">
        <w:rPr>
          <w:position w:val="-64"/>
        </w:rPr>
        <w:object w:dxaOrig="4580" w:dyaOrig="1400">
          <v:shape id="_x0000_i1152" type="#_x0000_t75" style="width:229.25pt;height:70.25pt" o:ole="">
            <v:imagedata r:id="rId263" o:title=""/>
          </v:shape>
          <o:OLEObject Type="Embed" ProgID="Equation.DSMT4" ShapeID="_x0000_i1152" DrawAspect="Content" ObjectID="_1670866548" r:id="rId264"/>
        </w:object>
      </w:r>
    </w:p>
    <w:p w:rsidR="00C53350" w:rsidRDefault="00C53350" w:rsidP="0098040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当</w:t>
      </w:r>
      <w:r w:rsidR="005D67D5" w:rsidRPr="00025957">
        <w:rPr>
          <w:position w:val="-4"/>
        </w:rPr>
        <w:object w:dxaOrig="680" w:dyaOrig="260">
          <v:shape id="_x0000_i1153" type="#_x0000_t75" style="width:34pt;height:13.25pt" o:ole="">
            <v:imagedata r:id="rId265" o:title=""/>
          </v:shape>
          <o:OLEObject Type="Embed" ProgID="Equation.DSMT4" ShapeID="_x0000_i1153" DrawAspect="Content" ObjectID="_1670866549" r:id="rId266"/>
        </w:object>
      </w:r>
      <w:r w:rsidRPr="00706CAE">
        <w:rPr>
          <w:rFonts w:ascii="宋体" w:hAnsi="宋体" w:hint="eastAsia"/>
          <w:szCs w:val="21"/>
        </w:rPr>
        <w:t>时,</w:t>
      </w:r>
      <w:r w:rsidR="005D67D5" w:rsidRPr="00B74829">
        <w:rPr>
          <w:position w:val="-28"/>
        </w:rPr>
        <w:object w:dxaOrig="1500" w:dyaOrig="700">
          <v:shape id="_x0000_i1154" type="#_x0000_t75" style="width:74.9pt;height:35.15pt" o:ole="">
            <v:imagedata r:id="rId267" o:title=""/>
          </v:shape>
          <o:OLEObject Type="Embed" ProgID="Equation.DSMT4" ShapeID="_x0000_i1154" DrawAspect="Content" ObjectID="_1670866550" r:id="rId268"/>
        </w:object>
      </w:r>
      <w:r w:rsidRPr="00706CAE">
        <w:rPr>
          <w:rFonts w:ascii="宋体" w:hAnsi="宋体" w:hint="eastAsia"/>
          <w:szCs w:val="21"/>
        </w:rPr>
        <w:t>均收敛,而左端</w:t>
      </w:r>
      <w:r w:rsidR="005D67D5" w:rsidRPr="00B74829">
        <w:rPr>
          <w:position w:val="-24"/>
        </w:rPr>
        <w:object w:dxaOrig="1920" w:dyaOrig="620">
          <v:shape id="_x0000_i1155" type="#_x0000_t75" style="width:96.2pt;height:31.1pt" o:ole="">
            <v:imagedata r:id="rId269" o:title=""/>
          </v:shape>
          <o:OLEObject Type="Embed" ProgID="Equation.DSMT4" ShapeID="_x0000_i1155" DrawAspect="Content" ObjectID="_1670866551" r:id="rId270"/>
        </w:object>
      </w:r>
      <w:r w:rsidRPr="00706CAE">
        <w:rPr>
          <w:rFonts w:ascii="宋体" w:hAnsi="宋体" w:hint="eastAsia"/>
          <w:szCs w:val="21"/>
        </w:rPr>
        <w:t>在</w:t>
      </w:r>
      <w:r w:rsidR="005D67D5" w:rsidRPr="00025957">
        <w:rPr>
          <w:position w:val="-4"/>
        </w:rPr>
        <w:object w:dxaOrig="540" w:dyaOrig="260">
          <v:shape id="_x0000_i1156" type="#_x0000_t75" style="width:27.05pt;height:13.25pt" o:ole="">
            <v:imagedata r:id="rId271" o:title=""/>
          </v:shape>
          <o:OLEObject Type="Embed" ProgID="Equation.DSMT4" ShapeID="_x0000_i1156" DrawAspect="Content" ObjectID="_1670866552" r:id="rId272"/>
        </w:object>
      </w:r>
      <w:r w:rsidRPr="00706CAE">
        <w:rPr>
          <w:rFonts w:ascii="宋体" w:hAnsi="宋体" w:hint="eastAsia"/>
          <w:szCs w:val="21"/>
        </w:rPr>
        <w:t>处无定义.</w:t>
      </w:r>
      <w:r w:rsidRPr="00706CAE">
        <w:rPr>
          <w:rFonts w:ascii="宋体" w:hAnsi="宋体" w:hint="eastAsia"/>
          <w:szCs w:val="21"/>
        </w:rPr>
        <w:lastRenderedPageBreak/>
        <w:t>因此</w:t>
      </w:r>
      <w:r w:rsidR="005D67D5" w:rsidRPr="00B74829">
        <w:rPr>
          <w:position w:val="-28"/>
        </w:rPr>
        <w:object w:dxaOrig="4940" w:dyaOrig="700">
          <v:shape id="_x0000_i1157" type="#_x0000_t75" style="width:247.1pt;height:35.15pt" o:ole="">
            <v:imagedata r:id="rId273" o:title=""/>
          </v:shape>
          <o:OLEObject Type="Embed" ProgID="Equation.DSMT4" ShapeID="_x0000_i1157" DrawAspect="Content" ObjectID="_1670866553" r:id="rId274"/>
        </w:object>
      </w:r>
      <w:r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五、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CF5A60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5D67D5" w:rsidRPr="00B74829">
        <w:rPr>
          <w:position w:val="-18"/>
        </w:rPr>
        <w:object w:dxaOrig="2900" w:dyaOrig="520">
          <v:shape id="_x0000_i1158" type="#_x0000_t75" style="width:145.15pt;height:25.9pt" o:ole="">
            <v:imagedata r:id="rId275" o:title=""/>
          </v:shape>
          <o:OLEObject Type="Embed" ProgID="Equation.DSMT4" ShapeID="_x0000_i1158" DrawAspect="Content" ObjectID="_1670866554" r:id="rId276"/>
        </w:object>
      </w:r>
      <w:r w:rsidRPr="00F20538">
        <w:rPr>
          <w:rFonts w:ascii="宋体" w:hAnsi="宋体" w:hint="eastAsia"/>
          <w:szCs w:val="21"/>
        </w:rPr>
        <w:t>,其中</w:t>
      </w:r>
      <w:r w:rsidR="005D67D5" w:rsidRPr="00B74829">
        <w:rPr>
          <w:position w:val="-10"/>
        </w:rPr>
        <w:object w:dxaOrig="240" w:dyaOrig="320">
          <v:shape id="_x0000_i1159" type="#_x0000_t75" style="width:12.1pt;height:16.15pt" o:ole="">
            <v:imagedata r:id="rId277" o:title=""/>
          </v:shape>
          <o:OLEObject Type="Embed" ProgID="Equation.DSMT4" ShapeID="_x0000_i1159" DrawAspect="Content" ObjectID="_1670866555" r:id="rId278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5D67D5" w:rsidRPr="00B74829">
        <w:rPr>
          <w:position w:val="-10"/>
        </w:rPr>
        <w:object w:dxaOrig="540" w:dyaOrig="320">
          <v:shape id="_x0000_i1160" type="#_x0000_t75" style="width:27.05pt;height:16.15pt" o:ole="">
            <v:imagedata r:id="rId279" o:title=""/>
          </v:shape>
          <o:OLEObject Type="Embed" ProgID="Equation.DSMT4" ShapeID="_x0000_i1160" DrawAspect="Content" ObjectID="_1670866556" r:id="rId280"/>
        </w:object>
      </w:r>
      <w:r w:rsidRPr="00F20538">
        <w:rPr>
          <w:rFonts w:ascii="宋体" w:hAnsi="宋体" w:hint="eastAsia"/>
          <w:szCs w:val="21"/>
        </w:rPr>
        <w:t>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先将原式进行等价变换,</w:t>
      </w:r>
      <w:r>
        <w:rPr>
          <w:rFonts w:ascii="宋体" w:hAnsi="宋体" w:hint="eastAsia"/>
          <w:szCs w:val="21"/>
        </w:rPr>
        <w:t>得到</w:t>
      </w:r>
    </w:p>
    <w:p w:rsidR="00C53350" w:rsidRPr="00706CAE" w:rsidRDefault="00C53350" w:rsidP="00980405">
      <w:pPr>
        <w:jc w:val="center"/>
        <w:rPr>
          <w:rFonts w:ascii="宋体" w:hAnsi="宋体"/>
          <w:szCs w:val="21"/>
        </w:rPr>
      </w:pPr>
      <w:r w:rsidRPr="00B74829">
        <w:rPr>
          <w:position w:val="-18"/>
        </w:rPr>
        <w:object w:dxaOrig="5940" w:dyaOrig="520">
          <v:shape id="_x0000_i1161" type="#_x0000_t75" style="width:297.2pt;height:25.9pt" o:ole="">
            <v:imagedata r:id="rId281" o:title=""/>
          </v:shape>
          <o:OLEObject Type="Embed" ProgID="Equation.DSMT4" ShapeID="_x0000_i1161" DrawAspect="Content" ObjectID="_1670866557" r:id="rId282"/>
        </w:object>
      </w:r>
      <w:r w:rsidR="00980405">
        <w:rPr>
          <w:rFonts w:ascii="宋体" w:hAnsi="宋体" w:hint="eastAsia"/>
          <w:szCs w:val="21"/>
        </w:rPr>
        <w:t>.</w:t>
      </w:r>
    </w:p>
    <w:p w:rsidR="00C53350" w:rsidRPr="00706CAE" w:rsidRDefault="00C53350" w:rsidP="00980405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两边求导,得</w:t>
      </w:r>
    </w:p>
    <w:p w:rsidR="00C53350" w:rsidRPr="00706CAE" w:rsidRDefault="00C53350" w:rsidP="00980405">
      <w:pPr>
        <w:ind w:firstLineChars="400" w:firstLine="960"/>
        <w:jc w:val="center"/>
        <w:rPr>
          <w:rFonts w:ascii="宋体" w:hAnsi="宋体"/>
          <w:szCs w:val="21"/>
        </w:rPr>
      </w:pPr>
      <w:r w:rsidRPr="00B74829">
        <w:rPr>
          <w:position w:val="-18"/>
        </w:rPr>
        <w:object w:dxaOrig="5679" w:dyaOrig="520">
          <v:shape id="_x0000_i1162" type="#_x0000_t75" style="width:283.95pt;height:25.9pt" o:ole="">
            <v:imagedata r:id="rId283" o:title=""/>
          </v:shape>
          <o:OLEObject Type="Embed" ProgID="Equation.DSMT4" ShapeID="_x0000_i1162" DrawAspect="Content" ObjectID="_1670866558" r:id="rId284"/>
        </w:object>
      </w:r>
      <w:r w:rsidR="00980405">
        <w:rPr>
          <w:rFonts w:ascii="宋体" w:hAnsi="宋体" w:hint="eastAsia"/>
          <w:szCs w:val="21"/>
        </w:rPr>
        <w:t>.</w:t>
      </w:r>
    </w:p>
    <w:p w:rsidR="00C53350" w:rsidRDefault="00C53350" w:rsidP="00D630C3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再求导,得</w:t>
      </w:r>
      <w:r w:rsidR="005D67D5" w:rsidRPr="00B74829">
        <w:rPr>
          <w:position w:val="-10"/>
        </w:rPr>
        <w:object w:dxaOrig="2120" w:dyaOrig="320">
          <v:shape id="_x0000_i1163" type="#_x0000_t75" style="width:106pt;height:16.15pt" o:ole="">
            <v:imagedata r:id="rId285" o:title=""/>
          </v:shape>
          <o:OLEObject Type="Embed" ProgID="Equation.DSMT4" ShapeID="_x0000_i1163" DrawAspect="Content" ObjectID="_1670866559" r:id="rId286"/>
        </w:object>
      </w:r>
      <w:r w:rsidRPr="00706CAE">
        <w:rPr>
          <w:rFonts w:ascii="宋体" w:hAnsi="宋体" w:hint="eastAsia"/>
          <w:szCs w:val="21"/>
        </w:rPr>
        <w:t>,即</w:t>
      </w:r>
      <w:r w:rsidR="005D67D5" w:rsidRPr="00B74829">
        <w:rPr>
          <w:position w:val="-10"/>
        </w:rPr>
        <w:object w:dxaOrig="2120" w:dyaOrig="320">
          <v:shape id="_x0000_i1164" type="#_x0000_t75" style="width:106pt;height:16.15pt" o:ole="">
            <v:imagedata r:id="rId287" o:title=""/>
          </v:shape>
          <o:OLEObject Type="Embed" ProgID="Equation.DSMT4" ShapeID="_x0000_i1164" DrawAspect="Content" ObjectID="_1670866560" r:id="rId288"/>
        </w:object>
      </w:r>
      <w:r>
        <w:rPr>
          <w:rFonts w:ascii="宋体" w:hAnsi="宋体" w:hint="eastAsia"/>
          <w:szCs w:val="21"/>
        </w:rPr>
        <w:t>.</w:t>
      </w:r>
      <w:r w:rsidR="00D630C3">
        <w:rPr>
          <w:rFonts w:ascii="宋体" w:hAnsi="宋体" w:hint="eastAsia"/>
          <w:szCs w:val="21"/>
        </w:rPr>
        <w:t>这是</w:t>
      </w:r>
      <w:r w:rsidRPr="00706CAE">
        <w:rPr>
          <w:rFonts w:ascii="宋体" w:hAnsi="宋体" w:hint="eastAsia"/>
          <w:szCs w:val="21"/>
        </w:rPr>
        <w:t>二阶常系数非齐次线性微分方程,对应的齐次方程的特征方程为</w:t>
      </w:r>
      <w:r w:rsidR="005D67D5" w:rsidRPr="00B74829">
        <w:rPr>
          <w:position w:val="-6"/>
        </w:rPr>
        <w:object w:dxaOrig="940" w:dyaOrig="320">
          <v:shape id="_x0000_i1165" type="#_x0000_t75" style="width:47.25pt;height:16.15pt" o:ole="">
            <v:imagedata r:id="rId289" o:title=""/>
          </v:shape>
          <o:OLEObject Type="Embed" ProgID="Equation.DSMT4" ShapeID="_x0000_i1165" DrawAspect="Content" ObjectID="_1670866561" r:id="rId290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此特征方程的根为</w:t>
      </w:r>
      <w:r w:rsidR="005D67D5" w:rsidRPr="00025957">
        <w:rPr>
          <w:position w:val="-4"/>
        </w:rPr>
        <w:object w:dxaOrig="620" w:dyaOrig="240">
          <v:shape id="_x0000_i1166" type="#_x0000_t75" style="width:31.1pt;height:12.1pt" o:ole="">
            <v:imagedata r:id="rId291" o:title=""/>
          </v:shape>
          <o:OLEObject Type="Embed" ProgID="Equation.DSMT4" ShapeID="_x0000_i1166" DrawAspect="Content" ObjectID="_1670866562" r:id="rId292"/>
        </w:object>
      </w:r>
      <w:r w:rsidRPr="00706CAE">
        <w:rPr>
          <w:rFonts w:ascii="宋体" w:hAnsi="宋体" w:hint="eastAsia"/>
          <w:szCs w:val="21"/>
        </w:rPr>
        <w:t>,因此非</w:t>
      </w:r>
      <w:r>
        <w:rPr>
          <w:rFonts w:ascii="宋体" w:hAnsi="宋体" w:hint="eastAsia"/>
          <w:szCs w:val="21"/>
        </w:rPr>
        <w:t>齐</w:t>
      </w:r>
      <w:r w:rsidRPr="00706CAE">
        <w:rPr>
          <w:rFonts w:ascii="宋体" w:hAnsi="宋体" w:hint="eastAsia"/>
          <w:szCs w:val="21"/>
        </w:rPr>
        <w:t>次方程有特解</w:t>
      </w:r>
      <w:r w:rsidR="005D67D5" w:rsidRPr="00D630C3">
        <w:rPr>
          <w:position w:val="-10"/>
        </w:rPr>
        <w:object w:dxaOrig="2220" w:dyaOrig="360">
          <v:shape id="_x0000_i1167" type="#_x0000_t75" style="width:111.15pt;height:17.85pt" o:ole="">
            <v:imagedata r:id="rId293" o:title=""/>
          </v:shape>
          <o:OLEObject Type="Embed" ProgID="Equation.DSMT4" ShapeID="_x0000_i1167" DrawAspect="Content" ObjectID="_1670866563" r:id="rId294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代入方程并比较系数,得</w:t>
      </w:r>
      <w:r w:rsidR="005D67D5" w:rsidRPr="00B74829">
        <w:rPr>
          <w:position w:val="-24"/>
        </w:rPr>
        <w:object w:dxaOrig="1100" w:dyaOrig="620">
          <v:shape id="_x0000_i1168" type="#_x0000_t75" style="width:54.7pt;height:31.1pt" o:ole="">
            <v:imagedata r:id="rId295" o:title=""/>
          </v:shape>
          <o:OLEObject Type="Embed" ProgID="Equation.DSMT4" ShapeID="_x0000_i1168" DrawAspect="Content" ObjectID="_1670866564" r:id="rId296"/>
        </w:object>
      </w:r>
      <w:r w:rsidRPr="00706CAE">
        <w:rPr>
          <w:rFonts w:ascii="宋体" w:hAnsi="宋体" w:hint="eastAsia"/>
          <w:szCs w:val="21"/>
        </w:rPr>
        <w:t>,故</w:t>
      </w:r>
      <w:r w:rsidR="005D67D5" w:rsidRPr="00B74829">
        <w:rPr>
          <w:position w:val="-24"/>
        </w:rPr>
        <w:object w:dxaOrig="1219" w:dyaOrig="620">
          <v:shape id="_x0000_i1169" type="#_x0000_t75" style="width:61.05pt;height:31.1pt" o:ole="">
            <v:imagedata r:id="rId297" o:title=""/>
          </v:shape>
          <o:OLEObject Type="Embed" ProgID="Equation.DSMT4" ShapeID="_x0000_i1169" DrawAspect="Content" ObjectID="_1670866565" r:id="rId298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所以</w:t>
      </w:r>
    </w:p>
    <w:p w:rsidR="00C53350" w:rsidRPr="00706CAE" w:rsidRDefault="00C53350" w:rsidP="00C53350">
      <w:pPr>
        <w:jc w:val="center"/>
        <w:rPr>
          <w:rFonts w:ascii="宋体" w:hAnsi="宋体"/>
          <w:szCs w:val="21"/>
        </w:rPr>
      </w:pPr>
      <w:r w:rsidRPr="00B74829">
        <w:rPr>
          <w:position w:val="-24"/>
        </w:rPr>
        <w:object w:dxaOrig="3240" w:dyaOrig="620">
          <v:shape id="_x0000_i1170" type="#_x0000_t75" style="width:161.85pt;height:31.1pt" o:ole="">
            <v:imagedata r:id="rId299" o:title=""/>
          </v:shape>
          <o:OLEObject Type="Embed" ProgID="Equation.DSMT4" ShapeID="_x0000_i1170" DrawAspect="Content" ObjectID="_1670866566" r:id="rId300"/>
        </w:object>
      </w:r>
      <w:r w:rsidRPr="00706CAE">
        <w:rPr>
          <w:rFonts w:ascii="宋体" w:hAnsi="宋体" w:hint="eastAsia"/>
          <w:szCs w:val="21"/>
        </w:rPr>
        <w:t>,</w:t>
      </w:r>
    </w:p>
    <w:p w:rsidR="00C53350" w:rsidRDefault="00C53350" w:rsidP="00D630C3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又因为</w:t>
      </w:r>
      <w:r w:rsidR="005D67D5" w:rsidRPr="00B74829">
        <w:rPr>
          <w:position w:val="-10"/>
        </w:rPr>
        <w:object w:dxaOrig="1760" w:dyaOrig="320">
          <v:shape id="_x0000_i1171" type="#_x0000_t75" style="width:88.15pt;height:16.15pt" o:ole="">
            <v:imagedata r:id="rId301" o:title=""/>
          </v:shape>
          <o:OLEObject Type="Embed" ProgID="Equation.DSMT4" ShapeID="_x0000_i1171" DrawAspect="Content" ObjectID="_1670866567" r:id="rId302"/>
        </w:object>
      </w:r>
      <w:r w:rsidRPr="00706CAE">
        <w:rPr>
          <w:rFonts w:ascii="宋体" w:hAnsi="宋体" w:hint="eastAsia"/>
          <w:szCs w:val="21"/>
        </w:rPr>
        <w:t>,所以</w:t>
      </w:r>
      <w:r w:rsidR="005D67D5" w:rsidRPr="00B74829">
        <w:rPr>
          <w:position w:val="-24"/>
        </w:rPr>
        <w:object w:dxaOrig="1260" w:dyaOrig="620">
          <v:shape id="_x0000_i1172" type="#_x0000_t75" style="width:62.8pt;height:31.1pt" o:ole="">
            <v:imagedata r:id="rId303" o:title=""/>
          </v:shape>
          <o:OLEObject Type="Embed" ProgID="Equation.DSMT4" ShapeID="_x0000_i1172" DrawAspect="Content" ObjectID="_1670866568" r:id="rId304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即</w:t>
      </w:r>
      <w:r w:rsidR="005D67D5" w:rsidRPr="00B74829">
        <w:rPr>
          <w:position w:val="-24"/>
        </w:rPr>
        <w:object w:dxaOrig="2280" w:dyaOrig="620">
          <v:shape id="_x0000_i1173" type="#_x0000_t75" style="width:114.05pt;height:31.1pt" o:ole="">
            <v:imagedata r:id="rId305" o:title=""/>
          </v:shape>
          <o:OLEObject Type="Embed" ProgID="Equation.DSMT4" ShapeID="_x0000_i1173" DrawAspect="Content" ObjectID="_1670866569" r:id="rId306"/>
        </w:object>
      </w:r>
      <w:r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六、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CF5A60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5D67D5" w:rsidRPr="00B74829">
        <w:rPr>
          <w:position w:val="-24"/>
        </w:rPr>
        <w:object w:dxaOrig="2600" w:dyaOrig="620">
          <v:shape id="_x0000_i1174" type="#_x0000_t75" style="width:130.2pt;height:31.1pt" o:ole="">
            <v:imagedata r:id="rId307" o:title=""/>
          </v:shape>
          <o:OLEObject Type="Embed" ProgID="Equation.DSMT4" ShapeID="_x0000_i1174" DrawAspect="Content" ObjectID="_1670866570" r:id="rId308"/>
        </w:object>
      </w:r>
      <w:r w:rsidRPr="00F20538">
        <w:rPr>
          <w:rFonts w:ascii="宋体" w:hAnsi="宋体" w:hint="eastAsia"/>
          <w:szCs w:val="21"/>
        </w:rPr>
        <w:t>在区间</w:t>
      </w:r>
      <w:r w:rsidR="00BC27EA" w:rsidRPr="00BC27EA">
        <w:rPr>
          <w:rFonts w:ascii="宋体" w:hAnsi="宋体"/>
          <w:position w:val="-10"/>
          <w:szCs w:val="21"/>
        </w:rPr>
        <w:object w:dxaOrig="740" w:dyaOrig="320">
          <v:shape id="_x0000_i1175" type="#_x0000_t75" style="width:36.85pt;height:16.15pt" o:ole="">
            <v:imagedata r:id="rId309" o:title=""/>
          </v:shape>
          <o:OLEObject Type="Embed" ProgID="Equation.DSMT4" ShapeID="_x0000_i1175" DrawAspect="Content" ObjectID="_1670866571" r:id="rId310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BC27EA" w:rsidRDefault="00980405" w:rsidP="0057532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BC27EA" w:rsidRPr="00706CAE">
        <w:rPr>
          <w:rFonts w:ascii="宋体" w:hAnsi="宋体" w:hint="eastAsia"/>
          <w:szCs w:val="21"/>
        </w:rPr>
        <w:t>令</w:t>
      </w:r>
      <w:r w:rsidR="005D67D5" w:rsidRPr="00B74829">
        <w:rPr>
          <w:position w:val="-18"/>
        </w:rPr>
        <w:object w:dxaOrig="2340" w:dyaOrig="520">
          <v:shape id="_x0000_i1176" type="#_x0000_t75" style="width:116.95pt;height:25.9pt" o:ole="">
            <v:imagedata r:id="rId311" o:title=""/>
          </v:shape>
          <o:OLEObject Type="Embed" ProgID="Equation.DSMT4" ShapeID="_x0000_i1176" DrawAspect="Content" ObjectID="_1670866572" r:id="rId312"/>
        </w:object>
      </w:r>
      <w:r w:rsidR="00BC27EA" w:rsidRPr="00706CAE">
        <w:rPr>
          <w:rFonts w:ascii="宋体" w:hAnsi="宋体" w:hint="eastAsia"/>
          <w:szCs w:val="21"/>
        </w:rPr>
        <w:t>,</w:t>
      </w:r>
      <w:r w:rsidR="005D67D5" w:rsidRPr="00B74829">
        <w:rPr>
          <w:position w:val="-24"/>
        </w:rPr>
        <w:object w:dxaOrig="1840" w:dyaOrig="620">
          <v:shape id="_x0000_i1177" type="#_x0000_t75" style="width:92.15pt;height:31.1pt" o:ole="">
            <v:imagedata r:id="rId313" o:title=""/>
          </v:shape>
          <o:OLEObject Type="Embed" ProgID="Equation.DSMT4" ShapeID="_x0000_i1177" DrawAspect="Content" ObjectID="_1670866573" r:id="rId314"/>
        </w:object>
      </w:r>
      <w:r w:rsidR="00BC27EA">
        <w:rPr>
          <w:rFonts w:hint="eastAsia"/>
        </w:rPr>
        <w:t>．</w:t>
      </w:r>
      <w:r w:rsidR="00C53350" w:rsidRPr="00706CAE">
        <w:rPr>
          <w:rFonts w:ascii="宋体" w:hAnsi="宋体" w:hint="eastAsia"/>
          <w:szCs w:val="21"/>
        </w:rPr>
        <w:t>则</w:t>
      </w:r>
      <w:r w:rsidR="005D67D5" w:rsidRPr="00B74829">
        <w:rPr>
          <w:position w:val="-24"/>
        </w:rPr>
        <w:object w:dxaOrig="1340" w:dyaOrig="620">
          <v:shape id="_x0000_i1178" type="#_x0000_t75" style="width:66.8pt;height:31.1pt" o:ole="">
            <v:imagedata r:id="rId315" o:title=""/>
          </v:shape>
          <o:OLEObject Type="Embed" ProgID="Equation.DSMT4" ShapeID="_x0000_i1178" DrawAspect="Content" ObjectID="_1670866574" r:id="rId316"/>
        </w:object>
      </w:r>
      <w:r w:rsidR="00C53350" w:rsidRPr="00706CAE">
        <w:rPr>
          <w:rFonts w:ascii="宋体" w:hAnsi="宋体" w:hint="eastAsia"/>
          <w:szCs w:val="21"/>
        </w:rPr>
        <w:t>,令</w:t>
      </w:r>
      <w:r w:rsidR="005D67D5" w:rsidRPr="00B74829">
        <w:rPr>
          <w:position w:val="-10"/>
        </w:rPr>
        <w:object w:dxaOrig="920" w:dyaOrig="320">
          <v:shape id="_x0000_i1179" type="#_x0000_t75" style="width:46.1pt;height:16.15pt" o:ole="">
            <v:imagedata r:id="rId317" o:title=""/>
          </v:shape>
          <o:OLEObject Type="Embed" ProgID="Equation.DSMT4" ShapeID="_x0000_i1179" DrawAspect="Content" ObjectID="_1670866575" r:id="rId318"/>
        </w:object>
      </w:r>
      <w:r w:rsidR="00C53350" w:rsidRPr="00706CAE">
        <w:rPr>
          <w:rFonts w:ascii="宋体" w:hAnsi="宋体" w:hint="eastAsia"/>
          <w:szCs w:val="21"/>
        </w:rPr>
        <w:t>解得唯一驻点</w:t>
      </w:r>
      <w:r w:rsidR="005D67D5" w:rsidRPr="00B74829">
        <w:rPr>
          <w:position w:val="-6"/>
        </w:rPr>
        <w:object w:dxaOrig="540" w:dyaOrig="220">
          <v:shape id="_x0000_i1180" type="#_x0000_t75" style="width:27.05pt;height:10.95pt" o:ole="">
            <v:imagedata r:id="rId319" o:title=""/>
          </v:shape>
          <o:OLEObject Type="Embed" ProgID="Equation.DSMT4" ShapeID="_x0000_i1180" DrawAspect="Content" ObjectID="_1670866576" r:id="rId320"/>
        </w:object>
      </w:r>
      <w:r w:rsidR="00BC27EA">
        <w:rPr>
          <w:rFonts w:ascii="宋体" w:hAnsi="宋体" w:hint="eastAsia"/>
          <w:szCs w:val="21"/>
        </w:rPr>
        <w:t>；且当</w:t>
      </w:r>
      <w:r w:rsidR="005D67D5" w:rsidRPr="00BC27EA">
        <w:rPr>
          <w:rFonts w:ascii="宋体" w:hAnsi="宋体"/>
          <w:position w:val="-6"/>
          <w:szCs w:val="21"/>
        </w:rPr>
        <w:object w:dxaOrig="880" w:dyaOrig="279">
          <v:shape id="_x0000_i1181" type="#_x0000_t75" style="width:43.8pt;height:13.8pt" o:ole="">
            <v:imagedata r:id="rId321" o:title=""/>
          </v:shape>
          <o:OLEObject Type="Embed" ProgID="Equation.DSMT4" ShapeID="_x0000_i1181" DrawAspect="Content" ObjectID="_1670866577" r:id="rId322"/>
        </w:object>
      </w:r>
      <w:r w:rsidR="00BC27EA">
        <w:rPr>
          <w:rFonts w:ascii="宋体" w:hAnsi="宋体" w:hint="eastAsia"/>
          <w:szCs w:val="21"/>
        </w:rPr>
        <w:t>时</w:t>
      </w:r>
      <w:r w:rsidR="005D67D5" w:rsidRPr="00BC27EA">
        <w:rPr>
          <w:rFonts w:ascii="宋体" w:hAnsi="宋体"/>
          <w:position w:val="-10"/>
          <w:szCs w:val="21"/>
        </w:rPr>
        <w:object w:dxaOrig="920" w:dyaOrig="320">
          <v:shape id="_x0000_i1182" type="#_x0000_t75" style="width:46.1pt;height:16.15pt" o:ole="">
            <v:imagedata r:id="rId323" o:title=""/>
          </v:shape>
          <o:OLEObject Type="Embed" ProgID="Equation.DSMT4" ShapeID="_x0000_i1182" DrawAspect="Content" ObjectID="_1670866578" r:id="rId324"/>
        </w:object>
      </w:r>
      <w:r w:rsidR="00BC27EA">
        <w:rPr>
          <w:rFonts w:ascii="宋体" w:hAnsi="宋体" w:hint="eastAsia"/>
          <w:szCs w:val="21"/>
        </w:rPr>
        <w:t>，当</w:t>
      </w:r>
      <w:r w:rsidR="005D67D5" w:rsidRPr="00BC27EA">
        <w:rPr>
          <w:rFonts w:ascii="宋体" w:hAnsi="宋体"/>
          <w:position w:val="-6"/>
          <w:szCs w:val="21"/>
        </w:rPr>
        <w:object w:dxaOrig="1060" w:dyaOrig="240">
          <v:shape id="_x0000_i1183" type="#_x0000_t75" style="width:53pt;height:12.1pt" o:ole="">
            <v:imagedata r:id="rId325" o:title=""/>
          </v:shape>
          <o:OLEObject Type="Embed" ProgID="Equation.DSMT4" ShapeID="_x0000_i1183" DrawAspect="Content" ObjectID="_1670866579" r:id="rId326"/>
        </w:object>
      </w:r>
      <w:r w:rsidR="00BC27EA">
        <w:rPr>
          <w:rFonts w:ascii="宋体" w:hAnsi="宋体" w:hint="eastAsia"/>
          <w:szCs w:val="21"/>
        </w:rPr>
        <w:t>时</w:t>
      </w:r>
      <w:r w:rsidR="005D67D5" w:rsidRPr="00BC27EA">
        <w:rPr>
          <w:rFonts w:ascii="宋体" w:hAnsi="宋体"/>
          <w:position w:val="-10"/>
          <w:szCs w:val="21"/>
        </w:rPr>
        <w:object w:dxaOrig="920" w:dyaOrig="320">
          <v:shape id="_x0000_i1184" type="#_x0000_t75" style="width:46.1pt;height:16.15pt" o:ole="">
            <v:imagedata r:id="rId327" o:title=""/>
          </v:shape>
          <o:OLEObject Type="Embed" ProgID="Equation.DSMT4" ShapeID="_x0000_i1184" DrawAspect="Content" ObjectID="_1670866580" r:id="rId328"/>
        </w:object>
      </w:r>
      <w:r w:rsidR="00BC27EA">
        <w:rPr>
          <w:rFonts w:ascii="宋体" w:hAnsi="宋体" w:hint="eastAsia"/>
          <w:szCs w:val="21"/>
        </w:rPr>
        <w:t>．</w:t>
      </w:r>
      <w:r w:rsidR="00C53350" w:rsidRPr="00706CAE">
        <w:rPr>
          <w:rFonts w:ascii="宋体" w:hAnsi="宋体" w:hint="eastAsia"/>
          <w:szCs w:val="21"/>
        </w:rPr>
        <w:t>所以</w:t>
      </w:r>
      <w:r w:rsidR="005D67D5" w:rsidRPr="00B74829">
        <w:rPr>
          <w:position w:val="-6"/>
        </w:rPr>
        <w:object w:dxaOrig="540" w:dyaOrig="220">
          <v:shape id="_x0000_i1185" type="#_x0000_t75" style="width:27.05pt;height:10.95pt" o:ole="">
            <v:imagedata r:id="rId329" o:title=""/>
          </v:shape>
          <o:OLEObject Type="Embed" ProgID="Equation.DSMT4" ShapeID="_x0000_i1185" DrawAspect="Content" ObjectID="_1670866581" r:id="rId330"/>
        </w:object>
      </w:r>
      <w:r w:rsidR="00C53350" w:rsidRPr="00706CAE">
        <w:rPr>
          <w:rFonts w:ascii="宋体" w:hAnsi="宋体" w:hint="eastAsia"/>
          <w:szCs w:val="21"/>
        </w:rPr>
        <w:t>是最大点,最大值为</w:t>
      </w:r>
      <w:r w:rsidR="005D67D5" w:rsidRPr="00B74829">
        <w:rPr>
          <w:position w:val="-24"/>
        </w:rPr>
        <w:object w:dxaOrig="2460" w:dyaOrig="620">
          <v:shape id="_x0000_i1186" type="#_x0000_t75" style="width:123.25pt;height:31.1pt" o:ole="">
            <v:imagedata r:id="rId331" o:title=""/>
          </v:shape>
          <o:OLEObject Type="Embed" ProgID="Equation.DSMT4" ShapeID="_x0000_i1186" DrawAspect="Content" ObjectID="_1670866582" r:id="rId332"/>
        </w:object>
      </w:r>
      <w:r w:rsidR="00C53350">
        <w:rPr>
          <w:rFonts w:ascii="宋体" w:hAnsi="宋体" w:hint="eastAsia"/>
          <w:szCs w:val="21"/>
        </w:rPr>
        <w:t>.</w:t>
      </w:r>
      <w:r w:rsidR="00C53350" w:rsidRPr="00706CAE">
        <w:rPr>
          <w:rFonts w:ascii="宋体" w:hAnsi="宋体" w:hint="eastAsia"/>
          <w:szCs w:val="21"/>
        </w:rPr>
        <w:t>又因为</w:t>
      </w:r>
    </w:p>
    <w:p w:rsidR="00BC27EA" w:rsidRDefault="00C53350" w:rsidP="00575324">
      <w:pPr>
        <w:jc w:val="center"/>
        <w:rPr>
          <w:rFonts w:ascii="宋体" w:hAnsi="宋体"/>
          <w:szCs w:val="21"/>
        </w:rPr>
      </w:pPr>
      <w:r w:rsidRPr="00B74829">
        <w:rPr>
          <w:position w:val="-60"/>
        </w:rPr>
        <w:object w:dxaOrig="3480" w:dyaOrig="1320">
          <v:shape id="_x0000_i1187" type="#_x0000_t75" style="width:173.95pt;height:66.25pt" o:ole="">
            <v:imagedata r:id="rId333" o:title=""/>
          </v:shape>
          <o:OLEObject Type="Embed" ProgID="Equation.DSMT4" ShapeID="_x0000_i1187" DrawAspect="Content" ObjectID="_1670866583" r:id="rId334"/>
        </w:object>
      </w:r>
      <w:r w:rsidRPr="00706CAE">
        <w:rPr>
          <w:rFonts w:ascii="宋体" w:hAnsi="宋体" w:hint="eastAsia"/>
          <w:szCs w:val="21"/>
        </w:rPr>
        <w:t>,</w:t>
      </w:r>
    </w:p>
    <w:p w:rsidR="00C53350" w:rsidRPr="00575324" w:rsidRDefault="00C53350" w:rsidP="00575324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由连续函数的</w:t>
      </w:r>
      <w:r w:rsidR="00575324">
        <w:rPr>
          <w:rFonts w:ascii="宋体" w:hAnsi="宋体" w:hint="eastAsia"/>
          <w:szCs w:val="21"/>
        </w:rPr>
        <w:t>零</w:t>
      </w:r>
      <w:r w:rsidRPr="00706CAE">
        <w:rPr>
          <w:rFonts w:ascii="宋体" w:hAnsi="宋体" w:hint="eastAsia"/>
          <w:szCs w:val="21"/>
        </w:rPr>
        <w:t>值定理知在</w:t>
      </w:r>
      <w:r w:rsidR="005D67D5" w:rsidRPr="00B74829">
        <w:rPr>
          <w:position w:val="-10"/>
        </w:rPr>
        <w:object w:dxaOrig="540" w:dyaOrig="320">
          <v:shape id="_x0000_i1188" type="#_x0000_t75" style="width:27.05pt;height:16.15pt" o:ole="">
            <v:imagedata r:id="rId335" o:title=""/>
          </v:shape>
          <o:OLEObject Type="Embed" ProgID="Equation.DSMT4" ShapeID="_x0000_i1188" DrawAspect="Content" ObjectID="_1670866584" r:id="rId336"/>
        </w:object>
      </w:r>
      <w:r w:rsidRPr="00706CAE">
        <w:rPr>
          <w:rFonts w:ascii="宋体" w:hAnsi="宋体" w:hint="eastAsia"/>
          <w:szCs w:val="21"/>
        </w:rPr>
        <w:t>与</w:t>
      </w:r>
      <w:r w:rsidR="005D67D5" w:rsidRPr="00B74829">
        <w:rPr>
          <w:position w:val="-10"/>
        </w:rPr>
        <w:object w:dxaOrig="740" w:dyaOrig="320">
          <v:shape id="_x0000_i1189" type="#_x0000_t75" style="width:36.85pt;height:16.15pt" o:ole="">
            <v:imagedata r:id="rId337" o:title=""/>
          </v:shape>
          <o:OLEObject Type="Embed" ProgID="Equation.DSMT4" ShapeID="_x0000_i1189" DrawAspect="Content" ObjectID="_1670866585" r:id="rId338"/>
        </w:object>
      </w:r>
      <w:r w:rsidRPr="00706CAE">
        <w:rPr>
          <w:rFonts w:ascii="宋体" w:hAnsi="宋体" w:hint="eastAsia"/>
          <w:szCs w:val="21"/>
        </w:rPr>
        <w:t>各有且仅有一个零点,故方程</w:t>
      </w:r>
      <w:r w:rsidR="005D67D5" w:rsidRPr="00B74829">
        <w:rPr>
          <w:position w:val="-24"/>
        </w:rPr>
        <w:object w:dxaOrig="2600" w:dyaOrig="620">
          <v:shape id="_x0000_i1190" type="#_x0000_t75" style="width:130.2pt;height:31.1pt" o:ole="">
            <v:imagedata r:id="rId339" o:title=""/>
          </v:shape>
          <o:OLEObject Type="Embed" ProgID="Equation.DSMT4" ShapeID="_x0000_i1190" DrawAspect="Content" ObjectID="_1670866586" r:id="rId340"/>
        </w:object>
      </w:r>
      <w:r w:rsidRPr="00706CAE">
        <w:rPr>
          <w:rFonts w:ascii="宋体" w:hAnsi="宋体" w:hint="eastAsia"/>
          <w:szCs w:val="21"/>
        </w:rPr>
        <w:t>在</w:t>
      </w:r>
      <w:r w:rsidR="005D67D5" w:rsidRPr="00B74829">
        <w:rPr>
          <w:position w:val="-10"/>
        </w:rPr>
        <w:object w:dxaOrig="740" w:dyaOrig="320">
          <v:shape id="_x0000_i1191" type="#_x0000_t75" style="width:36.85pt;height:16.15pt" o:ole="">
            <v:imagedata r:id="rId341" o:title=""/>
          </v:shape>
          <o:OLEObject Type="Embed" ProgID="Equation.DSMT4" ShapeID="_x0000_i1191" DrawAspect="Content" ObjectID="_1670866587" r:id="rId342"/>
        </w:object>
      </w:r>
      <w:r w:rsidRPr="00706CAE">
        <w:rPr>
          <w:rFonts w:ascii="宋体" w:hAnsi="宋体" w:hint="eastAsia"/>
          <w:szCs w:val="21"/>
        </w:rPr>
        <w:t>有且仅有两个不同实根.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lastRenderedPageBreak/>
        <w:t>七、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CF5A60">
        <w:rPr>
          <w:rFonts w:hint="eastAsia"/>
        </w:rPr>
        <w:t>）</w:t>
      </w:r>
    </w:p>
    <w:p w:rsidR="004470CA" w:rsidRDefault="004470CA" w:rsidP="004470CA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问</w:t>
      </w:r>
      <w:r w:rsidR="005D67D5" w:rsidRPr="00B74829">
        <w:rPr>
          <w:position w:val="-6"/>
        </w:rPr>
        <w:object w:dxaOrig="220" w:dyaOrig="279">
          <v:shape id="_x0000_i1192" type="#_x0000_t75" style="width:10.95pt;height:13.8pt" o:ole="">
            <v:imagedata r:id="rId343" o:title=""/>
          </v:shape>
          <o:OLEObject Type="Embed" ProgID="Equation.DSMT4" ShapeID="_x0000_i1192" DrawAspect="Content" ObjectID="_1670866588" r:id="rId344"/>
        </w:object>
      </w:r>
      <w:r w:rsidRPr="00F20538">
        <w:rPr>
          <w:rFonts w:ascii="宋体" w:hAnsi="宋体" w:hint="eastAsia"/>
          <w:szCs w:val="21"/>
        </w:rPr>
        <w:t>为何值时,线性方程组</w:t>
      </w:r>
      <w:r w:rsidR="005D67D5" w:rsidRPr="00B74829">
        <w:rPr>
          <w:position w:val="-50"/>
        </w:rPr>
        <w:object w:dxaOrig="2340" w:dyaOrig="1120">
          <v:shape id="_x0000_i1193" type="#_x0000_t75" style="width:116.95pt;height:55.85pt" o:ole="">
            <v:imagedata r:id="rId345" o:title=""/>
          </v:shape>
          <o:OLEObject Type="Embed" ProgID="Equation.DSMT4" ShapeID="_x0000_i1193" DrawAspect="Content" ObjectID="_1670866589" r:id="rId346"/>
        </w:object>
      </w:r>
      <w:r w:rsidRPr="00F20538">
        <w:rPr>
          <w:rFonts w:ascii="宋体" w:hAnsi="宋体" w:hint="eastAsia"/>
          <w:szCs w:val="21"/>
        </w:rPr>
        <w:t>有解,并求出解的一般形式.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对方程组的增广矩阵作初等行变换</w:t>
      </w:r>
      <w:r w:rsidR="00C53350">
        <w:rPr>
          <w:rFonts w:ascii="宋体" w:hAnsi="宋体" w:hint="eastAsia"/>
          <w:szCs w:val="21"/>
        </w:rPr>
        <w:t>.</w:t>
      </w:r>
    </w:p>
    <w:p w:rsidR="00C53350" w:rsidRPr="00706CAE" w:rsidRDefault="00C53350" w:rsidP="00C53350">
      <w:pPr>
        <w:jc w:val="center"/>
        <w:rPr>
          <w:rFonts w:ascii="宋体" w:hAnsi="宋体"/>
          <w:szCs w:val="21"/>
        </w:rPr>
      </w:pPr>
      <w:r w:rsidRPr="00B74829">
        <w:rPr>
          <w:position w:val="-50"/>
        </w:rPr>
        <w:object w:dxaOrig="6440" w:dyaOrig="1120">
          <v:shape id="_x0000_i1194" type="#_x0000_t75" style="width:322pt;height:55.85pt" o:ole="">
            <v:imagedata r:id="rId347" o:title=""/>
          </v:shape>
          <o:OLEObject Type="Embed" ProgID="Equation.DSMT4" ShapeID="_x0000_i1194" DrawAspect="Content" ObjectID="_1670866590" r:id="rId348"/>
        </w:object>
      </w:r>
      <w:r>
        <w:rPr>
          <w:rFonts w:ascii="宋体" w:hAnsi="宋体" w:hint="eastAsia"/>
          <w:szCs w:val="21"/>
        </w:rPr>
        <w:t>.</w:t>
      </w:r>
    </w:p>
    <w:p w:rsidR="00BF3EA5" w:rsidRDefault="00C53350" w:rsidP="00BF3EA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故仅当</w:t>
      </w:r>
      <w:r w:rsidR="005D67D5" w:rsidRPr="00B74829">
        <w:rPr>
          <w:position w:val="-6"/>
        </w:rPr>
        <w:object w:dxaOrig="1020" w:dyaOrig="279">
          <v:shape id="_x0000_i1195" type="#_x0000_t75" style="width:51.25pt;height:13.8pt" o:ole="">
            <v:imagedata r:id="rId349" o:title=""/>
          </v:shape>
          <o:OLEObject Type="Embed" ProgID="Equation.DSMT4" ShapeID="_x0000_i1195" DrawAspect="Content" ObjectID="_1670866591" r:id="rId350"/>
        </w:object>
      </w:r>
      <w:r w:rsidRPr="00706CAE">
        <w:rPr>
          <w:rFonts w:ascii="宋体" w:hAnsi="宋体" w:hint="eastAsia"/>
          <w:szCs w:val="21"/>
        </w:rPr>
        <w:t>,</w:t>
      </w:r>
      <w:r w:rsidRPr="009B7AA2">
        <w:rPr>
          <w:rFonts w:ascii="宋体" w:hAnsi="宋体" w:hint="eastAsia"/>
          <w:szCs w:val="21"/>
        </w:rPr>
        <w:t>即</w:t>
      </w:r>
      <w:r w:rsidR="005D67D5" w:rsidRPr="00B74829">
        <w:rPr>
          <w:position w:val="-6"/>
        </w:rPr>
        <w:object w:dxaOrig="560" w:dyaOrig="279">
          <v:shape id="_x0000_i1196" type="#_x0000_t75" style="width:28.2pt;height:13.8pt" o:ole="">
            <v:imagedata r:id="rId351" o:title=""/>
          </v:shape>
          <o:OLEObject Type="Embed" ProgID="Equation.DSMT4" ShapeID="_x0000_i1196" DrawAspect="Content" ObjectID="_1670866592" r:id="rId352"/>
        </w:object>
      </w:r>
      <w:r w:rsidRPr="009B7AA2">
        <w:rPr>
          <w:rFonts w:ascii="宋体" w:hAnsi="宋体" w:hint="eastAsia"/>
          <w:szCs w:val="21"/>
        </w:rPr>
        <w:t>时,方程组有解</w:t>
      </w:r>
      <w:r w:rsidR="00BF3EA5">
        <w:rPr>
          <w:rFonts w:ascii="宋体" w:hAnsi="宋体" w:hint="eastAsia"/>
          <w:szCs w:val="21"/>
        </w:rPr>
        <w:t>.此时</w:t>
      </w:r>
      <w:r w:rsidRPr="00706CAE">
        <w:rPr>
          <w:rFonts w:ascii="宋体" w:hAnsi="宋体" w:hint="eastAsia"/>
          <w:szCs w:val="21"/>
        </w:rPr>
        <w:t>同解方程组</w:t>
      </w:r>
      <w:r w:rsidR="00BF3EA5">
        <w:rPr>
          <w:rFonts w:ascii="宋体" w:hAnsi="宋体" w:hint="eastAsia"/>
          <w:szCs w:val="21"/>
        </w:rPr>
        <w:t>为</w:t>
      </w:r>
    </w:p>
    <w:p w:rsidR="00BF3EA5" w:rsidRDefault="00BF3EA5" w:rsidP="00BF3EA5">
      <w:pPr>
        <w:ind w:leftChars="200" w:left="480"/>
        <w:jc w:val="center"/>
      </w:pPr>
      <w:r w:rsidRPr="00B74829">
        <w:rPr>
          <w:position w:val="-32"/>
        </w:rPr>
        <w:object w:dxaOrig="1500" w:dyaOrig="760">
          <v:shape id="_x0000_i1197" type="#_x0000_t75" style="width:74.9pt;height:38pt" o:ole="">
            <v:imagedata r:id="rId353" o:title=""/>
          </v:shape>
          <o:OLEObject Type="Embed" ProgID="Equation.DSMT4" ShapeID="_x0000_i1197" DrawAspect="Content" ObjectID="_1670866593" r:id="rId354"/>
        </w:object>
      </w:r>
    </w:p>
    <w:p w:rsidR="00C53350" w:rsidRPr="00BF3EA5" w:rsidRDefault="00C53350" w:rsidP="00BF3EA5">
      <w:pPr>
        <w:ind w:leftChars="200" w:left="480"/>
        <w:rPr>
          <w:rFonts w:ascii="宋体" w:hAnsi="宋体"/>
          <w:szCs w:val="21"/>
        </w:rPr>
      </w:pPr>
      <w:r w:rsidRPr="009B7AA2">
        <w:rPr>
          <w:rFonts w:ascii="宋体" w:hAnsi="宋体" w:hint="eastAsia"/>
          <w:szCs w:val="21"/>
        </w:rPr>
        <w:t>令</w:t>
      </w:r>
      <w:r w:rsidR="005D67D5" w:rsidRPr="00B74829">
        <w:rPr>
          <w:position w:val="-12"/>
        </w:rPr>
        <w:object w:dxaOrig="660" w:dyaOrig="360">
          <v:shape id="_x0000_i1198" type="#_x0000_t75" style="width:32.85pt;height:17.85pt" o:ole="">
            <v:imagedata r:id="rId355" o:title=""/>
          </v:shape>
          <o:OLEObject Type="Embed" ProgID="Equation.DSMT4" ShapeID="_x0000_i1198" DrawAspect="Content" ObjectID="_1670866594" r:id="rId356"/>
        </w:object>
      </w:r>
      <w:r w:rsidRPr="009B7AA2">
        <w:rPr>
          <w:rFonts w:ascii="宋体" w:hAnsi="宋体" w:hint="eastAsia"/>
          <w:szCs w:val="21"/>
        </w:rPr>
        <w:t>解得原方程组的通解</w:t>
      </w:r>
    </w:p>
    <w:p w:rsidR="00C53350" w:rsidRDefault="00C53350" w:rsidP="00C53350">
      <w:pPr>
        <w:ind w:firstLineChars="1150" w:firstLine="2760"/>
        <w:rPr>
          <w:rFonts w:ascii="宋体" w:hAnsi="宋体"/>
          <w:szCs w:val="21"/>
        </w:rPr>
      </w:pPr>
      <w:r w:rsidRPr="00B74829">
        <w:rPr>
          <w:position w:val="-50"/>
        </w:rPr>
        <w:object w:dxaOrig="1260" w:dyaOrig="1120">
          <v:shape id="_x0000_i1199" type="#_x0000_t75" style="width:62.8pt;height:55.85pt" o:ole="">
            <v:imagedata r:id="rId357" o:title=""/>
          </v:shape>
          <o:OLEObject Type="Embed" ProgID="Equation.DSMT4" ShapeID="_x0000_i1199" DrawAspect="Content" ObjectID="_1670866595" r:id="rId358"/>
        </w:object>
      </w:r>
      <w:r>
        <w:rPr>
          <w:rFonts w:ascii="宋体" w:hAnsi="宋体" w:hint="eastAsia"/>
          <w:szCs w:val="21"/>
        </w:rPr>
        <w:t xml:space="preserve">     </w:t>
      </w:r>
      <w:r w:rsidRPr="009B7AA2">
        <w:rPr>
          <w:rFonts w:ascii="宋体" w:hAnsi="宋体" w:hint="eastAsia"/>
          <w:szCs w:val="21"/>
        </w:rPr>
        <w:t>(其中</w:t>
      </w:r>
      <w:r w:rsidR="005D67D5" w:rsidRPr="00B74829">
        <w:rPr>
          <w:position w:val="-6"/>
        </w:rPr>
        <w:object w:dxaOrig="160" w:dyaOrig="260">
          <v:shape id="_x0000_i1200" type="#_x0000_t75" style="width:8.05pt;height:13.25pt" o:ole="">
            <v:imagedata r:id="rId359" o:title=""/>
          </v:shape>
          <o:OLEObject Type="Embed" ProgID="Equation.DSMT4" ShapeID="_x0000_i1200" DrawAspect="Content" ObjectID="_1670866596" r:id="rId360"/>
        </w:object>
      </w:r>
      <w:r w:rsidRPr="009B7AA2">
        <w:rPr>
          <w:rFonts w:ascii="宋体" w:hAnsi="宋体" w:hint="eastAsia"/>
          <w:szCs w:val="21"/>
        </w:rPr>
        <w:t>为任意常数)</w:t>
      </w:r>
      <w:r>
        <w:rPr>
          <w:rFonts w:ascii="宋体" w:hAnsi="宋体" w:hint="eastAsia"/>
          <w:szCs w:val="21"/>
        </w:rPr>
        <w:t>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八、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本题满分8分</w:t>
      </w:r>
      <w:r w:rsidR="00CF5A60">
        <w:rPr>
          <w:rFonts w:hint="eastAsia"/>
        </w:rPr>
        <w:t>）</w:t>
      </w:r>
    </w:p>
    <w:p w:rsidR="004470CA" w:rsidRPr="00F20538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假设</w:t>
      </w:r>
      <w:r w:rsidR="005D67D5" w:rsidRPr="00B74829">
        <w:rPr>
          <w:position w:val="-6"/>
        </w:rPr>
        <w:object w:dxaOrig="220" w:dyaOrig="279">
          <v:shape id="_x0000_i1201" type="#_x0000_t75" style="width:10.95pt;height:13.8pt" o:ole="">
            <v:imagedata r:id="rId361" o:title=""/>
          </v:shape>
          <o:OLEObject Type="Embed" ProgID="Equation.DSMT4" ShapeID="_x0000_i1201" DrawAspect="Content" ObjectID="_1670866597" r:id="rId362"/>
        </w:object>
      </w:r>
      <w:r w:rsidRPr="00F20538">
        <w:rPr>
          <w:rFonts w:ascii="宋体" w:hAnsi="宋体" w:hint="eastAsia"/>
          <w:szCs w:val="21"/>
        </w:rPr>
        <w:t>为</w:t>
      </w:r>
      <w:r w:rsidR="005D67D5" w:rsidRPr="00025957">
        <w:rPr>
          <w:position w:val="-4"/>
        </w:rPr>
        <w:object w:dxaOrig="200" w:dyaOrig="200">
          <v:shape id="_x0000_i1202" type="#_x0000_t75" style="width:9.8pt;height:9.8pt" o:ole="">
            <v:imagedata r:id="rId363" o:title=""/>
          </v:shape>
          <o:OLEObject Type="Embed" ProgID="Equation.DSMT4" ShapeID="_x0000_i1202" DrawAspect="Content" ObjectID="_1670866598" r:id="rId364"/>
        </w:object>
      </w:r>
      <w:r w:rsidRPr="00F20538">
        <w:rPr>
          <w:rFonts w:ascii="宋体" w:hAnsi="宋体" w:hint="eastAsia"/>
          <w:szCs w:val="21"/>
        </w:rPr>
        <w:t>阶可逆矩阵</w:t>
      </w:r>
      <w:r w:rsidR="005D67D5" w:rsidRPr="00025957">
        <w:rPr>
          <w:position w:val="-4"/>
        </w:rPr>
        <w:object w:dxaOrig="220" w:dyaOrig="260">
          <v:shape id="_x0000_i1203" type="#_x0000_t75" style="width:10.95pt;height:13.25pt" o:ole="">
            <v:imagedata r:id="rId365" o:title=""/>
          </v:shape>
          <o:OLEObject Type="Embed" ProgID="Equation.DSMT4" ShapeID="_x0000_i1203" DrawAspect="Content" ObjectID="_1670866599" r:id="rId366"/>
        </w:object>
      </w:r>
      <w:r w:rsidRPr="00F20538">
        <w:rPr>
          <w:rFonts w:ascii="宋体" w:hAnsi="宋体" w:hint="eastAsia"/>
          <w:szCs w:val="21"/>
        </w:rPr>
        <w:t>的一个特征值,证明：</w:t>
      </w:r>
    </w:p>
    <w:p w:rsidR="004470CA" w:rsidRDefault="00BF3EA5" w:rsidP="00BF3EA5">
      <w:pPr>
        <w:rPr>
          <w:rFonts w:ascii="宋体" w:hAnsi="宋体"/>
          <w:szCs w:val="21"/>
        </w:rPr>
      </w:pPr>
      <w:r w:rsidRPr="00BF3EA5">
        <w:rPr>
          <w:rFonts w:hint="eastAsia"/>
        </w:rPr>
        <w:t>(</w:t>
      </w:r>
      <w:r w:rsidR="004470CA" w:rsidRPr="00BF3EA5">
        <w:rPr>
          <w:rFonts w:hint="eastAsia"/>
        </w:rPr>
        <w:t>1)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5D67D5" w:rsidRPr="00B74829">
        <w:rPr>
          <w:position w:val="-24"/>
        </w:rPr>
        <w:object w:dxaOrig="260" w:dyaOrig="620">
          <v:shape id="_x0000_i1204" type="#_x0000_t75" style="width:13.25pt;height:31.1pt" o:ole="">
            <v:imagedata r:id="rId367" o:title=""/>
          </v:shape>
          <o:OLEObject Type="Embed" ProgID="Equation.DSMT4" ShapeID="_x0000_i1204" DrawAspect="Content" ObjectID="_1670866600" r:id="rId368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5D67D5" w:rsidRPr="00025957">
        <w:rPr>
          <w:position w:val="-4"/>
        </w:rPr>
        <w:object w:dxaOrig="380" w:dyaOrig="300">
          <v:shape id="_x0000_i1205" type="#_x0000_t75" style="width:19pt;height:15pt" o:ole="">
            <v:imagedata r:id="rId369" o:title=""/>
          </v:shape>
          <o:OLEObject Type="Embed" ProgID="Equation.DSMT4" ShapeID="_x0000_i1205" DrawAspect="Content" ObjectID="_1670866601" r:id="rId370"/>
        </w:object>
      </w:r>
      <w:r w:rsidR="004470CA" w:rsidRPr="00F20538">
        <w:rPr>
          <w:rFonts w:ascii="宋体" w:hAnsi="宋体" w:hint="eastAsia"/>
          <w:szCs w:val="21"/>
        </w:rPr>
        <w:t>的特征值；</w:t>
      </w:r>
      <w:r>
        <w:rPr>
          <w:rFonts w:ascii="宋体" w:hAnsi="宋体" w:hint="eastAsia"/>
          <w:szCs w:val="21"/>
        </w:rPr>
        <w:t xml:space="preserve">      </w:t>
      </w:r>
      <w:r w:rsidR="004470CA" w:rsidRPr="00BF3EA5">
        <w:rPr>
          <w:rFonts w:hint="eastAsia"/>
        </w:rPr>
        <w:t>(2)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5D67D5" w:rsidRPr="00B74829">
        <w:rPr>
          <w:position w:val="-24"/>
        </w:rPr>
        <w:object w:dxaOrig="340" w:dyaOrig="680">
          <v:shape id="_x0000_i1206" type="#_x0000_t75" style="width:17.3pt;height:34pt" o:ole="">
            <v:imagedata r:id="rId371" o:title=""/>
          </v:shape>
          <o:OLEObject Type="Embed" ProgID="Equation.DSMT4" ShapeID="_x0000_i1206" DrawAspect="Content" ObjectID="_1670866602" r:id="rId372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5D67D5" w:rsidRPr="00025957">
        <w:rPr>
          <w:position w:val="-4"/>
        </w:rPr>
        <w:object w:dxaOrig="220" w:dyaOrig="260">
          <v:shape id="_x0000_i1207" type="#_x0000_t75" style="width:10.95pt;height:13.25pt" o:ole="">
            <v:imagedata r:id="rId373" o:title=""/>
          </v:shape>
          <o:OLEObject Type="Embed" ProgID="Equation.DSMT4" ShapeID="_x0000_i1207" DrawAspect="Content" ObjectID="_1670866603" r:id="rId374"/>
        </w:object>
      </w:r>
      <w:r w:rsidR="004470CA" w:rsidRPr="00F20538">
        <w:rPr>
          <w:rFonts w:ascii="宋体" w:hAnsi="宋体" w:hint="eastAsia"/>
          <w:szCs w:val="21"/>
        </w:rPr>
        <w:t>的伴随矩阵</w:t>
      </w:r>
      <w:r w:rsidR="005D67D5" w:rsidRPr="00025957">
        <w:rPr>
          <w:position w:val="-4"/>
        </w:rPr>
        <w:object w:dxaOrig="300" w:dyaOrig="300">
          <v:shape id="_x0000_i1208" type="#_x0000_t75" style="width:15pt;height:15pt" o:ole="">
            <v:imagedata r:id="rId375" o:title=""/>
          </v:shape>
          <o:OLEObject Type="Embed" ProgID="Equation.DSMT4" ShapeID="_x0000_i1208" DrawAspect="Content" ObjectID="_1670866604" r:id="rId376"/>
        </w:object>
      </w:r>
      <w:r w:rsidR="004470CA" w:rsidRPr="00F20538">
        <w:rPr>
          <w:rFonts w:ascii="宋体" w:hAnsi="宋体" w:hint="eastAsia"/>
          <w:szCs w:val="21"/>
        </w:rPr>
        <w:t>的特征值.</w:t>
      </w:r>
    </w:p>
    <w:p w:rsidR="004470CA" w:rsidRDefault="004470CA" w:rsidP="00C53350">
      <w:pPr>
        <w:rPr>
          <w:rFonts w:ascii="宋体" w:hAnsi="宋体"/>
          <w:szCs w:val="21"/>
        </w:rPr>
      </w:pPr>
    </w:p>
    <w:p w:rsidR="00C53350" w:rsidRPr="005F1AD0" w:rsidRDefault="00980405" w:rsidP="005F5EB1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Pr="00BF3EA5">
        <w:rPr>
          <w:rFonts w:hint="eastAsia"/>
        </w:rPr>
        <w:t xml:space="preserve"> </w:t>
      </w:r>
      <w:r w:rsidR="00C53350" w:rsidRPr="00BF3EA5">
        <w:rPr>
          <w:rFonts w:hint="eastAsia"/>
        </w:rPr>
        <w:t>(1)</w:t>
      </w:r>
      <w:r w:rsidR="005F5EB1">
        <w:rPr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由</w:t>
      </w:r>
      <w:r w:rsidR="005D67D5" w:rsidRPr="00B74829">
        <w:rPr>
          <w:position w:val="-6"/>
        </w:rPr>
        <w:object w:dxaOrig="220" w:dyaOrig="279">
          <v:shape id="_x0000_i1209" type="#_x0000_t75" style="width:10.95pt;height:13.8pt" o:ole="">
            <v:imagedata r:id="rId377" o:title=""/>
          </v:shape>
          <o:OLEObject Type="Embed" ProgID="Equation.DSMT4" ShapeID="_x0000_i1209" DrawAspect="Content" ObjectID="_1670866605" r:id="rId378"/>
        </w:object>
      </w:r>
      <w:r w:rsidR="00C53350" w:rsidRPr="00706CAE">
        <w:rPr>
          <w:rFonts w:ascii="宋体" w:hAnsi="宋体" w:hint="eastAsia"/>
          <w:szCs w:val="21"/>
        </w:rPr>
        <w:t>为</w:t>
      </w:r>
      <w:r w:rsidR="005D67D5" w:rsidRPr="00025957">
        <w:rPr>
          <w:position w:val="-4"/>
        </w:rPr>
        <w:object w:dxaOrig="220" w:dyaOrig="260">
          <v:shape id="_x0000_i1210" type="#_x0000_t75" style="width:10.95pt;height:13.25pt" o:ole="">
            <v:imagedata r:id="rId379" o:title=""/>
          </v:shape>
          <o:OLEObject Type="Embed" ProgID="Equation.DSMT4" ShapeID="_x0000_i1210" DrawAspect="Content" ObjectID="_1670866606" r:id="rId380"/>
        </w:object>
      </w:r>
      <w:r w:rsidR="00C53350" w:rsidRPr="00706CAE">
        <w:rPr>
          <w:rFonts w:ascii="宋体" w:hAnsi="宋体" w:hint="eastAsia"/>
          <w:szCs w:val="21"/>
        </w:rPr>
        <w:t>的特征值可知,存在非零向量</w:t>
      </w:r>
      <w:r w:rsidR="005D67D5" w:rsidRPr="00B74829">
        <w:rPr>
          <w:position w:val="-6"/>
        </w:rPr>
        <w:object w:dxaOrig="240" w:dyaOrig="220">
          <v:shape id="_x0000_i1211" type="#_x0000_t75" style="width:12.1pt;height:10.95pt" o:ole="">
            <v:imagedata r:id="rId381" o:title=""/>
          </v:shape>
          <o:OLEObject Type="Embed" ProgID="Equation.DSMT4" ShapeID="_x0000_i1211" DrawAspect="Content" ObjectID="_1670866607" r:id="rId382"/>
        </w:object>
      </w:r>
      <w:r w:rsidR="00C53350" w:rsidRPr="00706CAE">
        <w:rPr>
          <w:rFonts w:ascii="宋体" w:hAnsi="宋体" w:hint="eastAsia"/>
          <w:szCs w:val="21"/>
        </w:rPr>
        <w:t>使</w:t>
      </w:r>
      <w:r w:rsidR="005D67D5" w:rsidRPr="00B74829">
        <w:rPr>
          <w:position w:val="-6"/>
        </w:rPr>
        <w:object w:dxaOrig="920" w:dyaOrig="279">
          <v:shape id="_x0000_i1212" type="#_x0000_t75" style="width:46.1pt;height:13.8pt" o:ole="">
            <v:imagedata r:id="rId383" o:title=""/>
          </v:shape>
          <o:OLEObject Type="Embed" ProgID="Equation.DSMT4" ShapeID="_x0000_i1212" DrawAspect="Content" ObjectID="_1670866608" r:id="rId384"/>
        </w:object>
      </w:r>
      <w:r w:rsidR="00C53350" w:rsidRPr="00706CAE">
        <w:rPr>
          <w:rFonts w:ascii="宋体" w:hAnsi="宋体" w:hint="eastAsia"/>
          <w:szCs w:val="21"/>
        </w:rPr>
        <w:t>,两端左乘</w:t>
      </w:r>
      <w:r w:rsidR="005D67D5" w:rsidRPr="00025957">
        <w:rPr>
          <w:position w:val="-4"/>
        </w:rPr>
        <w:object w:dxaOrig="380" w:dyaOrig="300">
          <v:shape id="_x0000_i1213" type="#_x0000_t75" style="width:19pt;height:15pt" o:ole="">
            <v:imagedata r:id="rId385" o:title=""/>
          </v:shape>
          <o:OLEObject Type="Embed" ProgID="Equation.DSMT4" ShapeID="_x0000_i1213" DrawAspect="Content" ObjectID="_1670866609" r:id="rId386"/>
        </w:object>
      </w:r>
      <w:r w:rsidR="00C53350" w:rsidRPr="00706CAE">
        <w:rPr>
          <w:rFonts w:ascii="宋体" w:hAnsi="宋体" w:hint="eastAsia"/>
          <w:szCs w:val="21"/>
        </w:rPr>
        <w:t>,得</w:t>
      </w:r>
      <w:r w:rsidR="005D67D5" w:rsidRPr="00B74829">
        <w:rPr>
          <w:position w:val="-6"/>
        </w:rPr>
        <w:object w:dxaOrig="1080" w:dyaOrig="320">
          <v:shape id="_x0000_i1214" type="#_x0000_t75" style="width:54.15pt;height:16.15pt" o:ole="">
            <v:imagedata r:id="rId387" o:title=""/>
          </v:shape>
          <o:OLEObject Type="Embed" ProgID="Equation.DSMT4" ShapeID="_x0000_i1214" DrawAspect="Content" ObjectID="_1670866610" r:id="rId388"/>
        </w:object>
      </w:r>
      <w:r w:rsidR="00C53350" w:rsidRPr="00706CAE">
        <w:rPr>
          <w:rFonts w:ascii="宋体" w:hAnsi="宋体" w:hint="eastAsia"/>
          <w:szCs w:val="21"/>
        </w:rPr>
        <w:t>.因为</w:t>
      </w:r>
      <w:r w:rsidR="005D67D5" w:rsidRPr="00B74829">
        <w:rPr>
          <w:position w:val="-6"/>
        </w:rPr>
        <w:object w:dxaOrig="580" w:dyaOrig="279">
          <v:shape id="_x0000_i1215" type="#_x0000_t75" style="width:28.8pt;height:13.8pt" o:ole="">
            <v:imagedata r:id="rId389" o:title=""/>
          </v:shape>
          <o:OLEObject Type="Embed" ProgID="Equation.DSMT4" ShapeID="_x0000_i1215" DrawAspect="Content" ObjectID="_1670866611" r:id="rId390"/>
        </w:object>
      </w:r>
      <w:r w:rsidR="00C53350" w:rsidRPr="00706CAE">
        <w:rPr>
          <w:rFonts w:ascii="宋体" w:hAnsi="宋体" w:hint="eastAsia"/>
          <w:szCs w:val="21"/>
        </w:rPr>
        <w:t>,故</w:t>
      </w:r>
      <w:r w:rsidR="005D67D5" w:rsidRPr="00B74829">
        <w:rPr>
          <w:position w:val="-6"/>
        </w:rPr>
        <w:object w:dxaOrig="560" w:dyaOrig="279">
          <v:shape id="_x0000_i1216" type="#_x0000_t75" style="width:28.2pt;height:13.8pt" o:ole="">
            <v:imagedata r:id="rId391" o:title=""/>
          </v:shape>
          <o:OLEObject Type="Embed" ProgID="Equation.DSMT4" ShapeID="_x0000_i1216" DrawAspect="Content" ObjectID="_1670866612" r:id="rId392"/>
        </w:object>
      </w:r>
      <w:r w:rsidR="00C53350" w:rsidRPr="00706CAE">
        <w:rPr>
          <w:rFonts w:ascii="宋体" w:hAnsi="宋体" w:hint="eastAsia"/>
          <w:szCs w:val="21"/>
        </w:rPr>
        <w:t>,于是有</w:t>
      </w:r>
      <w:r w:rsidR="005D67D5" w:rsidRPr="00B74829">
        <w:rPr>
          <w:position w:val="-24"/>
        </w:rPr>
        <w:object w:dxaOrig="1140" w:dyaOrig="620">
          <v:shape id="_x0000_i1217" type="#_x0000_t75" style="width:57pt;height:31.1pt" o:ole="">
            <v:imagedata r:id="rId393" o:title=""/>
          </v:shape>
          <o:OLEObject Type="Embed" ProgID="Equation.DSMT4" ShapeID="_x0000_i1217" DrawAspect="Content" ObjectID="_1670866613" r:id="rId394"/>
        </w:object>
      </w:r>
      <w:r w:rsidR="00C53350" w:rsidRPr="005F1AD0">
        <w:rPr>
          <w:rFonts w:ascii="宋体" w:hAnsi="宋体" w:hint="eastAsia"/>
          <w:szCs w:val="21"/>
        </w:rPr>
        <w:t>.</w:t>
      </w:r>
      <w:r w:rsidR="005F5EB1">
        <w:rPr>
          <w:rFonts w:ascii="宋体" w:hAnsi="宋体" w:hint="eastAsia"/>
          <w:szCs w:val="21"/>
        </w:rPr>
        <w:t>由</w:t>
      </w:r>
      <w:r w:rsidR="00C53350" w:rsidRPr="005F1AD0">
        <w:rPr>
          <w:rFonts w:ascii="宋体" w:hAnsi="宋体" w:hint="eastAsia"/>
          <w:szCs w:val="21"/>
        </w:rPr>
        <w:t>特征值定义知</w:t>
      </w:r>
      <w:r w:rsidR="005D67D5" w:rsidRPr="00B74829">
        <w:rPr>
          <w:position w:val="-24"/>
        </w:rPr>
        <w:object w:dxaOrig="260" w:dyaOrig="620">
          <v:shape id="_x0000_i1218" type="#_x0000_t75" style="width:13.25pt;height:31.1pt" o:ole="">
            <v:imagedata r:id="rId395" o:title=""/>
          </v:shape>
          <o:OLEObject Type="Embed" ProgID="Equation.DSMT4" ShapeID="_x0000_i1218" DrawAspect="Content" ObjectID="_1670866614" r:id="rId396"/>
        </w:object>
      </w:r>
      <w:r w:rsidR="00C53350" w:rsidRPr="005F1AD0">
        <w:rPr>
          <w:rFonts w:ascii="宋体" w:hAnsi="宋体" w:hint="eastAsia"/>
          <w:szCs w:val="21"/>
        </w:rPr>
        <w:t>是</w:t>
      </w:r>
      <w:r w:rsidR="005D67D5" w:rsidRPr="00025957">
        <w:rPr>
          <w:position w:val="-4"/>
        </w:rPr>
        <w:object w:dxaOrig="380" w:dyaOrig="300">
          <v:shape id="_x0000_i1219" type="#_x0000_t75" style="width:19pt;height:15pt" o:ole="">
            <v:imagedata r:id="rId397" o:title=""/>
          </v:shape>
          <o:OLEObject Type="Embed" ProgID="Equation.DSMT4" ShapeID="_x0000_i1219" DrawAspect="Content" ObjectID="_1670866615" r:id="rId398"/>
        </w:object>
      </w:r>
      <w:r w:rsidR="00C53350" w:rsidRPr="005F1AD0">
        <w:rPr>
          <w:rFonts w:ascii="宋体" w:hAnsi="宋体" w:hint="eastAsia"/>
          <w:szCs w:val="21"/>
        </w:rPr>
        <w:t>的特征值.</w:t>
      </w:r>
    </w:p>
    <w:p w:rsidR="00C53350" w:rsidRPr="005F5EB1" w:rsidRDefault="00C53350" w:rsidP="005F5EB1">
      <w:pPr>
        <w:ind w:left="480" w:hangingChars="200" w:hanging="480"/>
        <w:rPr>
          <w:rFonts w:ascii="宋体" w:hAnsi="宋体"/>
          <w:szCs w:val="21"/>
        </w:rPr>
      </w:pPr>
      <w:r w:rsidRPr="00BF3EA5">
        <w:rPr>
          <w:rFonts w:hint="eastAsia"/>
        </w:rPr>
        <w:t>(2)</w:t>
      </w:r>
      <w:r w:rsidR="005F5EB1">
        <w:rPr>
          <w:rFonts w:hint="eastAsia"/>
        </w:rPr>
        <w:t xml:space="preserve"> </w:t>
      </w:r>
      <w:r w:rsidR="005F5EB1">
        <w:rPr>
          <w:rFonts w:ascii="宋体" w:hAnsi="宋体" w:hint="eastAsia"/>
          <w:szCs w:val="21"/>
        </w:rPr>
        <w:t>由</w:t>
      </w:r>
      <w:r w:rsidRPr="005F1AD0">
        <w:rPr>
          <w:rFonts w:ascii="宋体" w:hAnsi="宋体" w:hint="eastAsia"/>
          <w:szCs w:val="21"/>
        </w:rPr>
        <w:t>逆矩阵的定义</w:t>
      </w:r>
      <w:r w:rsidR="005D67D5" w:rsidRPr="00B74829">
        <w:rPr>
          <w:position w:val="-28"/>
        </w:rPr>
        <w:object w:dxaOrig="980" w:dyaOrig="700">
          <v:shape id="_x0000_i1220" type="#_x0000_t75" style="width:48.95pt;height:35.15pt" o:ole="">
            <v:imagedata r:id="rId399" o:title=""/>
          </v:shape>
          <o:OLEObject Type="Embed" ProgID="Equation.DSMT4" ShapeID="_x0000_i1220" DrawAspect="Content" ObjectID="_1670866616" r:id="rId400"/>
        </w:object>
      </w:r>
      <w:r w:rsidRPr="005F1AD0">
        <w:rPr>
          <w:rFonts w:ascii="宋体" w:hAnsi="宋体" w:hint="eastAsia"/>
          <w:szCs w:val="21"/>
        </w:rPr>
        <w:t>,</w:t>
      </w:r>
      <w:r w:rsidR="005F5EB1">
        <w:rPr>
          <w:rFonts w:ascii="宋体" w:hAnsi="宋体" w:hint="eastAsia"/>
          <w:szCs w:val="21"/>
        </w:rPr>
        <w:t>根</w:t>
      </w:r>
      <w:r w:rsidRPr="005F1AD0">
        <w:rPr>
          <w:rFonts w:ascii="宋体" w:hAnsi="宋体" w:hint="eastAsia"/>
          <w:szCs w:val="21"/>
        </w:rPr>
        <w:t>据</w:t>
      </w:r>
      <w:r w:rsidRPr="005F5EB1">
        <w:rPr>
          <w:rFonts w:hint="eastAsia"/>
        </w:rPr>
        <w:t>(1)</w:t>
      </w:r>
      <w:r w:rsidRPr="005F1AD0">
        <w:rPr>
          <w:rFonts w:ascii="宋体" w:hAnsi="宋体" w:hint="eastAsia"/>
          <w:szCs w:val="21"/>
        </w:rPr>
        <w:t>有</w:t>
      </w:r>
      <w:r w:rsidR="005D67D5" w:rsidRPr="00B74829">
        <w:rPr>
          <w:position w:val="-28"/>
        </w:rPr>
        <w:object w:dxaOrig="1200" w:dyaOrig="700">
          <v:shape id="_x0000_i1221" type="#_x0000_t75" style="width:59.9pt;height:35.15pt" o:ole="">
            <v:imagedata r:id="rId401" o:title=""/>
          </v:shape>
          <o:OLEObject Type="Embed" ProgID="Equation.DSMT4" ShapeID="_x0000_i1221" DrawAspect="Content" ObjectID="_1670866617" r:id="rId402"/>
        </w:object>
      </w:r>
      <w:r w:rsidR="005F5EB1">
        <w:rPr>
          <w:rFonts w:hint="eastAsia"/>
        </w:rPr>
        <w:t>即</w:t>
      </w:r>
      <w:r w:rsidR="005D67D5" w:rsidRPr="005F5EB1">
        <w:rPr>
          <w:position w:val="-24"/>
        </w:rPr>
        <w:object w:dxaOrig="1219" w:dyaOrig="620">
          <v:shape id="_x0000_i1222" type="#_x0000_t75" style="width:61.05pt;height:31.1pt" o:ole="">
            <v:imagedata r:id="rId403" o:title=""/>
          </v:shape>
          <o:OLEObject Type="Embed" ProgID="Equation.DSMT4" ShapeID="_x0000_i1222" DrawAspect="Content" ObjectID="_1670866618" r:id="rId404"/>
        </w:object>
      </w:r>
      <w:r w:rsidR="005F5EB1">
        <w:rPr>
          <w:rFonts w:ascii="宋体" w:hAnsi="宋体" w:hint="eastAsia"/>
          <w:szCs w:val="21"/>
        </w:rPr>
        <w:t>．由</w:t>
      </w:r>
      <w:r w:rsidRPr="00706CAE">
        <w:rPr>
          <w:rFonts w:ascii="宋体" w:hAnsi="宋体" w:hint="eastAsia"/>
          <w:szCs w:val="21"/>
        </w:rPr>
        <w:t>特征值定义,</w:t>
      </w:r>
      <w:r w:rsidR="005F5EB1">
        <w:rPr>
          <w:rFonts w:ascii="宋体" w:hAnsi="宋体" w:hint="eastAsia"/>
          <w:szCs w:val="21"/>
        </w:rPr>
        <w:t>知</w:t>
      </w:r>
      <w:r w:rsidR="005D67D5" w:rsidRPr="00B74829">
        <w:rPr>
          <w:position w:val="-24"/>
        </w:rPr>
        <w:object w:dxaOrig="420" w:dyaOrig="620">
          <v:shape id="_x0000_i1223" type="#_x0000_t75" style="width:20.75pt;height:31.1pt" o:ole="">
            <v:imagedata r:id="rId405" o:title=""/>
          </v:shape>
          <o:OLEObject Type="Embed" ProgID="Equation.DSMT4" ShapeID="_x0000_i1223" DrawAspect="Content" ObjectID="_1670866619" r:id="rId406"/>
        </w:object>
      </w:r>
      <w:r w:rsidRPr="00706CAE">
        <w:rPr>
          <w:rFonts w:ascii="宋体" w:hAnsi="宋体" w:hint="eastAsia"/>
          <w:szCs w:val="21"/>
        </w:rPr>
        <w:t>为伴随矩阵</w:t>
      </w:r>
      <w:r w:rsidR="005D67D5" w:rsidRPr="00025957">
        <w:rPr>
          <w:position w:val="-4"/>
        </w:rPr>
        <w:object w:dxaOrig="300" w:dyaOrig="300">
          <v:shape id="_x0000_i1224" type="#_x0000_t75" style="width:15pt;height:15pt" o:ole="">
            <v:imagedata r:id="rId407" o:title=""/>
          </v:shape>
          <o:OLEObject Type="Embed" ProgID="Equation.DSMT4" ShapeID="_x0000_i1224" DrawAspect="Content" ObjectID="_1670866620" r:id="rId408"/>
        </w:object>
      </w:r>
      <w:r w:rsidRPr="00706CAE">
        <w:rPr>
          <w:rFonts w:ascii="宋体" w:hAnsi="宋体" w:hint="eastAsia"/>
          <w:szCs w:val="21"/>
        </w:rPr>
        <w:t>的特征值.</w:t>
      </w:r>
    </w:p>
    <w:p w:rsidR="00C53350" w:rsidRDefault="00C53350" w:rsidP="00C53350">
      <w:pPr>
        <w:rPr>
          <w:rFonts w:ascii="宋体" w:hAnsi="宋体"/>
          <w:szCs w:val="21"/>
        </w:rPr>
      </w:pPr>
    </w:p>
    <w:p w:rsidR="00C53350" w:rsidRPr="00F20538" w:rsidRDefault="00C53350" w:rsidP="00C53350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九、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本题满分9分</w:t>
      </w:r>
      <w:r w:rsidR="00CF5A60">
        <w:rPr>
          <w:rFonts w:hint="eastAsia"/>
        </w:rPr>
        <w:t>）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设半径为</w:t>
      </w:r>
      <w:r w:rsidR="005D67D5" w:rsidRPr="00025957">
        <w:rPr>
          <w:position w:val="-4"/>
        </w:rPr>
        <w:object w:dxaOrig="220" w:dyaOrig="260">
          <v:shape id="_x0000_i1225" type="#_x0000_t75" style="width:10.95pt;height:13.25pt" o:ole="">
            <v:imagedata r:id="rId409" o:title=""/>
          </v:shape>
          <o:OLEObject Type="Embed" ProgID="Equation.DSMT4" ShapeID="_x0000_i1225" DrawAspect="Content" ObjectID="_1670866621" r:id="rId410"/>
        </w:object>
      </w:r>
      <w:r w:rsidRPr="00F20538">
        <w:rPr>
          <w:rFonts w:ascii="宋体" w:hAnsi="宋体" w:hint="eastAsia"/>
          <w:szCs w:val="21"/>
        </w:rPr>
        <w:t>的球面</w:t>
      </w:r>
      <w:r w:rsidR="0026277D" w:rsidRPr="00025957">
        <w:rPr>
          <w:position w:val="-4"/>
        </w:rPr>
        <w:object w:dxaOrig="220" w:dyaOrig="240">
          <v:shape id="_x0000_i1226" type="#_x0000_t75" style="width:10.95pt;height:12.1pt" o:ole="">
            <v:imagedata r:id="rId411" o:title=""/>
          </v:shape>
          <o:OLEObject Type="Embed" ProgID="Equation.DSMT4" ShapeID="_x0000_i1226" DrawAspect="Content" ObjectID="_1670866622" r:id="rId412"/>
        </w:object>
      </w:r>
      <w:r w:rsidRPr="00F20538">
        <w:rPr>
          <w:rFonts w:ascii="宋体" w:hAnsi="宋体" w:hint="eastAsia"/>
          <w:szCs w:val="21"/>
        </w:rPr>
        <w:t>的球心在定球面</w:t>
      </w:r>
      <w:r w:rsidR="005D67D5" w:rsidRPr="00B74829">
        <w:rPr>
          <w:position w:val="-10"/>
        </w:rPr>
        <w:object w:dxaOrig="2280" w:dyaOrig="360">
          <v:shape id="_x0000_i1227" type="#_x0000_t75" style="width:114.05pt;height:17.85pt" o:ole="">
            <v:imagedata r:id="rId413" o:title=""/>
          </v:shape>
          <o:OLEObject Type="Embed" ProgID="Equation.DSMT4" ShapeID="_x0000_i1227" DrawAspect="Content" ObjectID="_1670866623" r:id="rId414"/>
        </w:object>
      </w:r>
      <w:r w:rsidRPr="00F20538">
        <w:rPr>
          <w:rFonts w:ascii="宋体" w:hAnsi="宋体" w:hint="eastAsia"/>
          <w:szCs w:val="21"/>
        </w:rPr>
        <w:t>上,问当</w:t>
      </w:r>
      <w:r w:rsidR="005D67D5" w:rsidRPr="00025957">
        <w:rPr>
          <w:position w:val="-4"/>
        </w:rPr>
        <w:object w:dxaOrig="220" w:dyaOrig="260">
          <v:shape id="_x0000_i1228" type="#_x0000_t75" style="width:10.95pt;height:13.25pt" o:ole="">
            <v:imagedata r:id="rId415" o:title=""/>
          </v:shape>
          <o:OLEObject Type="Embed" ProgID="Equation.DSMT4" ShapeID="_x0000_i1228" DrawAspect="Content" ObjectID="_1670866624" r:id="rId416"/>
        </w:object>
      </w:r>
      <w:r w:rsidRPr="00F20538">
        <w:rPr>
          <w:rFonts w:ascii="宋体" w:hAnsi="宋体" w:hint="eastAsia"/>
          <w:szCs w:val="21"/>
        </w:rPr>
        <w:t>为何值时,球面</w:t>
      </w:r>
      <w:r w:rsidR="0026277D" w:rsidRPr="00025957">
        <w:rPr>
          <w:position w:val="-4"/>
        </w:rPr>
        <w:object w:dxaOrig="220" w:dyaOrig="240">
          <v:shape id="_x0000_i1229" type="#_x0000_t75" style="width:10.95pt;height:12.1pt" o:ole="">
            <v:imagedata r:id="rId411" o:title=""/>
          </v:shape>
          <o:OLEObject Type="Embed" ProgID="Equation.DSMT4" ShapeID="_x0000_i1229" DrawAspect="Content" ObjectID="_1670866625" r:id="rId417"/>
        </w:object>
      </w:r>
      <w:r w:rsidRPr="00F20538">
        <w:rPr>
          <w:rFonts w:ascii="宋体" w:hAnsi="宋体" w:hint="eastAsia"/>
          <w:szCs w:val="21"/>
        </w:rPr>
        <w:t>在定球面内部的那部分的面积最大？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706CAE" w:rsidRDefault="00980405" w:rsidP="009611F5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9611F5">
        <w:rPr>
          <w:rFonts w:ascii="宋体" w:hAnsi="宋体" w:hint="eastAsia"/>
          <w:szCs w:val="21"/>
        </w:rPr>
        <w:t xml:space="preserve"> </w:t>
      </w:r>
      <w:r w:rsidR="00C53350" w:rsidRPr="00706CAE">
        <w:rPr>
          <w:rFonts w:ascii="宋体" w:hAnsi="宋体" w:hint="eastAsia"/>
          <w:szCs w:val="21"/>
        </w:rPr>
        <w:t>不妨设球面</w:t>
      </w:r>
      <w:r w:rsidR="0026277D" w:rsidRPr="00025957">
        <w:rPr>
          <w:position w:val="-4"/>
        </w:rPr>
        <w:object w:dxaOrig="220" w:dyaOrig="240">
          <v:shape id="_x0000_i1230" type="#_x0000_t75" style="width:10.95pt;height:12.1pt" o:ole="">
            <v:imagedata r:id="rId411" o:title=""/>
          </v:shape>
          <o:OLEObject Type="Embed" ProgID="Equation.DSMT4" ShapeID="_x0000_i1230" DrawAspect="Content" ObjectID="_1670866626" r:id="rId418"/>
        </w:object>
      </w:r>
      <w:r w:rsidR="00C53350" w:rsidRPr="00706CAE">
        <w:rPr>
          <w:rFonts w:ascii="宋体" w:hAnsi="宋体" w:hint="eastAsia"/>
          <w:szCs w:val="21"/>
        </w:rPr>
        <w:t>的球心是</w:t>
      </w:r>
      <w:r w:rsidR="005D67D5" w:rsidRPr="00B74829">
        <w:rPr>
          <w:position w:val="-10"/>
        </w:rPr>
        <w:object w:dxaOrig="740" w:dyaOrig="320">
          <v:shape id="_x0000_i1231" type="#_x0000_t75" style="width:36.85pt;height:16.15pt" o:ole="">
            <v:imagedata r:id="rId419" o:title=""/>
          </v:shape>
          <o:OLEObject Type="Embed" ProgID="Equation.DSMT4" ShapeID="_x0000_i1231" DrawAspect="Content" ObjectID="_1670866627" r:id="rId420"/>
        </w:object>
      </w:r>
      <w:r w:rsidR="00C53350" w:rsidRPr="00706CAE">
        <w:rPr>
          <w:rFonts w:ascii="宋体" w:hAnsi="宋体" w:hint="eastAsia"/>
          <w:szCs w:val="21"/>
        </w:rPr>
        <w:t>,于是</w:t>
      </w:r>
      <w:r w:rsidR="0026277D" w:rsidRPr="00025957">
        <w:rPr>
          <w:position w:val="-4"/>
        </w:rPr>
        <w:object w:dxaOrig="220" w:dyaOrig="240">
          <v:shape id="_x0000_i1232" type="#_x0000_t75" style="width:10.95pt;height:12.1pt" o:ole="">
            <v:imagedata r:id="rId411" o:title=""/>
          </v:shape>
          <o:OLEObject Type="Embed" ProgID="Equation.DSMT4" ShapeID="_x0000_i1232" DrawAspect="Content" ObjectID="_1670866628" r:id="rId421"/>
        </w:object>
      </w:r>
      <w:r w:rsidR="00C53350" w:rsidRPr="00706CAE">
        <w:rPr>
          <w:rFonts w:ascii="宋体" w:hAnsi="宋体" w:hint="eastAsia"/>
          <w:szCs w:val="21"/>
        </w:rPr>
        <w:t>的方程是</w:t>
      </w:r>
      <w:r w:rsidR="005D67D5" w:rsidRPr="00B74829">
        <w:rPr>
          <w:position w:val="-10"/>
        </w:rPr>
        <w:object w:dxaOrig="2140" w:dyaOrig="360">
          <v:shape id="_x0000_i1233" type="#_x0000_t75" style="width:107.15pt;height:17.85pt" o:ole="">
            <v:imagedata r:id="rId422" o:title=""/>
          </v:shape>
          <o:OLEObject Type="Embed" ProgID="Equation.DSMT4" ShapeID="_x0000_i1233" DrawAspect="Content" ObjectID="_1670866629" r:id="rId423"/>
        </w:object>
      </w:r>
      <w:r w:rsidR="00C53350">
        <w:rPr>
          <w:rFonts w:ascii="宋体" w:hAnsi="宋体" w:hint="eastAsia"/>
          <w:szCs w:val="21"/>
        </w:rPr>
        <w:t>.</w:t>
      </w:r>
      <w:r w:rsidR="0026277D" w:rsidRPr="00025957">
        <w:rPr>
          <w:position w:val="-4"/>
        </w:rPr>
        <w:object w:dxaOrig="220" w:dyaOrig="240">
          <v:shape id="_x0000_i1234" type="#_x0000_t75" style="width:10.95pt;height:12.1pt" o:ole="">
            <v:imagedata r:id="rId411" o:title=""/>
          </v:shape>
          <o:OLEObject Type="Embed" ProgID="Equation.DSMT4" ShapeID="_x0000_i1234" DrawAspect="Content" ObjectID="_1670866630" r:id="rId424"/>
        </w:object>
      </w:r>
      <w:r w:rsidR="00C53350" w:rsidRPr="00706CAE">
        <w:rPr>
          <w:rFonts w:ascii="宋体" w:hAnsi="宋体" w:hint="eastAsia"/>
          <w:szCs w:val="21"/>
        </w:rPr>
        <w:t>与球面</w:t>
      </w:r>
      <w:r w:rsidR="005D67D5" w:rsidRPr="00B74829">
        <w:rPr>
          <w:position w:val="-10"/>
        </w:rPr>
        <w:object w:dxaOrig="1620" w:dyaOrig="360">
          <v:shape id="_x0000_i1235" type="#_x0000_t75" style="width:81.2pt;height:17.85pt" o:ole="">
            <v:imagedata r:id="rId425" o:title=""/>
          </v:shape>
          <o:OLEObject Type="Embed" ProgID="Equation.DSMT4" ShapeID="_x0000_i1235" DrawAspect="Content" ObjectID="_1670866631" r:id="rId426"/>
        </w:object>
      </w:r>
      <w:r w:rsidR="00C53350" w:rsidRPr="00706CAE">
        <w:rPr>
          <w:rFonts w:ascii="宋体" w:hAnsi="宋体" w:hint="eastAsia"/>
          <w:szCs w:val="21"/>
        </w:rPr>
        <w:t>的交线</w:t>
      </w:r>
      <w:r w:rsidR="009611F5" w:rsidRPr="00706CAE">
        <w:rPr>
          <w:rFonts w:ascii="宋体" w:hAnsi="宋体" w:hint="eastAsia"/>
          <w:szCs w:val="21"/>
        </w:rPr>
        <w:t>在平面</w:t>
      </w:r>
      <w:r w:rsidR="005D67D5" w:rsidRPr="00B74829">
        <w:rPr>
          <w:position w:val="-10"/>
        </w:rPr>
        <w:object w:dxaOrig="460" w:dyaOrig="320">
          <v:shape id="_x0000_i1236" type="#_x0000_t75" style="width:23.05pt;height:16.15pt" o:ole="">
            <v:imagedata r:id="rId427" o:title=""/>
          </v:shape>
          <o:OLEObject Type="Embed" ProgID="Equation.DSMT4" ShapeID="_x0000_i1236" DrawAspect="Content" ObjectID="_1670866632" r:id="rId428"/>
        </w:object>
      </w:r>
      <w:r w:rsidR="009611F5" w:rsidRPr="00706CAE">
        <w:rPr>
          <w:rFonts w:ascii="宋体" w:hAnsi="宋体" w:hint="eastAsia"/>
          <w:szCs w:val="21"/>
        </w:rPr>
        <w:t>的投影</w:t>
      </w:r>
      <w:r w:rsidR="009611F5">
        <w:rPr>
          <w:rFonts w:ascii="宋体" w:hAnsi="宋体" w:hint="eastAsia"/>
          <w:szCs w:val="21"/>
        </w:rPr>
        <w:t>曲线</w:t>
      </w:r>
      <w:r w:rsidR="009611F5">
        <w:rPr>
          <w:rFonts w:hint="eastAsia"/>
        </w:rPr>
        <w:t>为</w:t>
      </w:r>
    </w:p>
    <w:p w:rsidR="00C53350" w:rsidRPr="00706CAE" w:rsidRDefault="008B1040" w:rsidP="009611F5">
      <w:pPr>
        <w:jc w:val="center"/>
        <w:rPr>
          <w:rFonts w:ascii="宋体" w:hAnsi="宋体"/>
          <w:szCs w:val="21"/>
        </w:rPr>
      </w:pPr>
      <w:r w:rsidRPr="00B74829">
        <w:rPr>
          <w:position w:val="-46"/>
        </w:rPr>
        <w:object w:dxaOrig="2700" w:dyaOrig="1040">
          <v:shape id="_x0000_i1237" type="#_x0000_t75" style="width:135.35pt;height:51.85pt" o:ole="">
            <v:imagedata r:id="rId429" o:title=""/>
          </v:shape>
          <o:OLEObject Type="Embed" ProgID="Equation.DSMT4" ShapeID="_x0000_i1237" DrawAspect="Content" ObjectID="_1670866633" r:id="rId430"/>
        </w:object>
      </w:r>
    </w:p>
    <w:p w:rsidR="00C53350" w:rsidRPr="00706CAE" w:rsidRDefault="009611F5" w:rsidP="009611F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设投影</w:t>
      </w:r>
      <w:r>
        <w:rPr>
          <w:rFonts w:ascii="宋体" w:hAnsi="宋体" w:hint="eastAsia"/>
          <w:szCs w:val="21"/>
        </w:rPr>
        <w:t>曲线</w:t>
      </w:r>
      <w:r w:rsidR="00C53350" w:rsidRPr="00706CAE">
        <w:rPr>
          <w:rFonts w:ascii="宋体" w:hAnsi="宋体" w:hint="eastAsia"/>
          <w:szCs w:val="21"/>
        </w:rPr>
        <w:t>在平面</w:t>
      </w:r>
      <w:r w:rsidR="005D67D5" w:rsidRPr="00B74829">
        <w:rPr>
          <w:position w:val="-10"/>
        </w:rPr>
        <w:object w:dxaOrig="460" w:dyaOrig="320">
          <v:shape id="_x0000_i1238" type="#_x0000_t75" style="width:23.05pt;height:16.15pt" o:ole="">
            <v:imagedata r:id="rId431" o:title=""/>
          </v:shape>
          <o:OLEObject Type="Embed" ProgID="Equation.DSMT4" ShapeID="_x0000_i1238" DrawAspect="Content" ObjectID="_1670866634" r:id="rId432"/>
        </w:object>
      </w:r>
      <w:r w:rsidR="00C53350" w:rsidRPr="00706CAE">
        <w:rPr>
          <w:rFonts w:ascii="宋体" w:hAnsi="宋体" w:hint="eastAsia"/>
          <w:szCs w:val="21"/>
        </w:rPr>
        <w:t>上围成区域为</w:t>
      </w:r>
      <w:r w:rsidR="005D67D5" w:rsidRPr="00B74829">
        <w:rPr>
          <w:position w:val="-14"/>
        </w:rPr>
        <w:object w:dxaOrig="360" w:dyaOrig="380">
          <v:shape id="_x0000_i1239" type="#_x0000_t75" style="width:17.85pt;height:19pt" o:ole="">
            <v:imagedata r:id="rId433" o:title=""/>
          </v:shape>
          <o:OLEObject Type="Embed" ProgID="Equation.DSMT4" ShapeID="_x0000_i1239" DrawAspect="Content" ObjectID="_1670866635" r:id="rId434"/>
        </w:object>
      </w:r>
      <w:r w:rsidR="00C53350" w:rsidRPr="00706CAE">
        <w:rPr>
          <w:rFonts w:ascii="宋体" w:hAnsi="宋体" w:hint="eastAsia"/>
          <w:szCs w:val="21"/>
        </w:rPr>
        <w:t>,则球面</w:t>
      </w:r>
      <w:r w:rsidR="0026277D" w:rsidRPr="00025957">
        <w:rPr>
          <w:position w:val="-4"/>
        </w:rPr>
        <w:object w:dxaOrig="220" w:dyaOrig="240">
          <v:shape id="_x0000_i1240" type="#_x0000_t75" style="width:10.95pt;height:12.1pt" o:ole="">
            <v:imagedata r:id="rId435" o:title=""/>
          </v:shape>
          <o:OLEObject Type="Embed" ProgID="Equation.DSMT4" ShapeID="_x0000_i1240" DrawAspect="Content" ObjectID="_1670866636" r:id="rId436"/>
        </w:object>
      </w:r>
      <w:r w:rsidR="00C53350" w:rsidRPr="00706CAE">
        <w:rPr>
          <w:rFonts w:ascii="宋体" w:hAnsi="宋体" w:hint="eastAsia"/>
          <w:szCs w:val="21"/>
        </w:rPr>
        <w:t>在定球面内部的那部分面积</w:t>
      </w:r>
      <w:r w:rsidR="008B1040">
        <w:rPr>
          <w:rFonts w:ascii="宋体" w:hAnsi="宋体" w:hint="eastAsia"/>
          <w:szCs w:val="21"/>
        </w:rPr>
        <w:t>等于</w:t>
      </w:r>
    </w:p>
    <w:p w:rsidR="00C53350" w:rsidRPr="00706CAE" w:rsidRDefault="008B1040" w:rsidP="008B1040">
      <w:pPr>
        <w:jc w:val="center"/>
        <w:rPr>
          <w:rFonts w:ascii="宋体" w:hAnsi="宋体"/>
          <w:szCs w:val="21"/>
        </w:rPr>
      </w:pPr>
      <w:r w:rsidRPr="008B1040">
        <w:rPr>
          <w:position w:val="-76"/>
        </w:rPr>
        <w:object w:dxaOrig="5920" w:dyaOrig="1640">
          <v:shape id="_x0000_i1241" type="#_x0000_t75" style="width:296.05pt;height:81.8pt" o:ole="">
            <v:imagedata r:id="rId437" o:title=""/>
          </v:shape>
          <o:OLEObject Type="Embed" ProgID="Equation.DSMT4" ShapeID="_x0000_i1241" DrawAspect="Content" ObjectID="_1670866637" r:id="rId438"/>
        </w:object>
      </w:r>
    </w:p>
    <w:p w:rsidR="00C53350" w:rsidRPr="00706CAE" w:rsidRDefault="00C53350" w:rsidP="008B1040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利用极坐标变换</w:t>
      </w:r>
      <w:r w:rsidR="005D67D5" w:rsidRPr="00B74829">
        <w:rPr>
          <w:position w:val="-10"/>
        </w:rPr>
        <w:object w:dxaOrig="2120" w:dyaOrig="320">
          <v:shape id="_x0000_i1242" type="#_x0000_t75" style="width:106pt;height:16.15pt" o:ole="">
            <v:imagedata r:id="rId439" o:title=""/>
          </v:shape>
          <o:OLEObject Type="Embed" ProgID="Equation.DSMT4" ShapeID="_x0000_i1242" DrawAspect="Content" ObjectID="_1670866638" r:id="rId440"/>
        </w:object>
      </w:r>
      <w:r w:rsidRPr="00706CAE">
        <w:rPr>
          <w:rFonts w:ascii="宋体" w:hAnsi="宋体" w:hint="eastAsia"/>
          <w:szCs w:val="21"/>
        </w:rPr>
        <w:t>有</w:t>
      </w:r>
    </w:p>
    <w:p w:rsidR="00C53350" w:rsidRPr="00706CAE" w:rsidRDefault="008B1040" w:rsidP="00C53350">
      <w:pPr>
        <w:ind w:leftChars="400" w:left="960"/>
        <w:rPr>
          <w:rFonts w:ascii="宋体" w:hAnsi="宋体"/>
          <w:szCs w:val="21"/>
        </w:rPr>
      </w:pPr>
      <w:r w:rsidRPr="00B74829">
        <w:rPr>
          <w:position w:val="-36"/>
        </w:rPr>
        <w:object w:dxaOrig="4980" w:dyaOrig="740">
          <v:shape id="_x0000_i1243" type="#_x0000_t75" style="width:248.85pt;height:36.85pt" o:ole="">
            <v:imagedata r:id="rId441" o:title=""/>
          </v:shape>
          <o:OLEObject Type="Embed" ProgID="Equation.DSMT4" ShapeID="_x0000_i1243" DrawAspect="Content" ObjectID="_1670866639" r:id="rId442"/>
        </w:object>
      </w:r>
      <w:r w:rsidR="00C53350" w:rsidRPr="00706CAE">
        <w:rPr>
          <w:rFonts w:ascii="宋体" w:hAnsi="宋体" w:hint="eastAsia"/>
          <w:szCs w:val="21"/>
        </w:rPr>
        <w:t xml:space="preserve"> </w:t>
      </w:r>
    </w:p>
    <w:p w:rsidR="00C53350" w:rsidRPr="00706CAE" w:rsidRDefault="00C53350" w:rsidP="00C53350">
      <w:pPr>
        <w:ind w:leftChars="400" w:left="960" w:firstLineChars="200" w:firstLine="480"/>
        <w:rPr>
          <w:rFonts w:ascii="宋体" w:hAnsi="宋体"/>
          <w:szCs w:val="21"/>
        </w:rPr>
      </w:pPr>
      <w:r w:rsidRPr="00B74829">
        <w:rPr>
          <w:position w:val="-36"/>
        </w:rPr>
        <w:object w:dxaOrig="3400" w:dyaOrig="740">
          <v:shape id="_x0000_i1244" type="#_x0000_t75" style="width:169.9pt;height:36.85pt" o:ole="">
            <v:imagedata r:id="rId443" o:title=""/>
          </v:shape>
          <o:OLEObject Type="Embed" ProgID="Equation.DSMT4" ShapeID="_x0000_i1244" DrawAspect="Content" ObjectID="_1670866640" r:id="rId444"/>
        </w:object>
      </w:r>
    </w:p>
    <w:p w:rsidR="00C53350" w:rsidRPr="00706CAE" w:rsidRDefault="00C53350" w:rsidP="00C53350">
      <w:pPr>
        <w:ind w:leftChars="400" w:left="960" w:firstLineChars="200" w:firstLine="480"/>
        <w:rPr>
          <w:rFonts w:ascii="宋体" w:hAnsi="宋体"/>
          <w:szCs w:val="21"/>
        </w:rPr>
      </w:pPr>
      <w:r w:rsidRPr="00B74829">
        <w:rPr>
          <w:position w:val="-16"/>
        </w:rPr>
        <w:object w:dxaOrig="4200" w:dyaOrig="480">
          <v:shape id="_x0000_i1245" type="#_x0000_t75" style="width:210.25pt;height:24.2pt" o:ole="">
            <v:imagedata r:id="rId445" o:title=""/>
          </v:shape>
          <o:OLEObject Type="Embed" ProgID="Equation.DSMT4" ShapeID="_x0000_i1245" DrawAspect="Content" ObjectID="_1670866641" r:id="rId446"/>
        </w:object>
      </w:r>
    </w:p>
    <w:p w:rsidR="008B1040" w:rsidRDefault="00C53350" w:rsidP="008B1040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代入</w:t>
      </w:r>
      <w:r w:rsidR="005D67D5" w:rsidRPr="00B74829">
        <w:rPr>
          <w:position w:val="-24"/>
        </w:rPr>
        <w:object w:dxaOrig="1359" w:dyaOrig="660">
          <v:shape id="_x0000_i1246" type="#_x0000_t75" style="width:67.95pt;height:32.85pt" o:ole="">
            <v:imagedata r:id="rId447" o:title=""/>
          </v:shape>
          <o:OLEObject Type="Embed" ProgID="Equation.DSMT4" ShapeID="_x0000_i1246" DrawAspect="Content" ObjectID="_1670866642" r:id="rId448"/>
        </w:object>
      </w:r>
      <w:r w:rsidRPr="00706CAE">
        <w:rPr>
          <w:rFonts w:ascii="宋体" w:hAnsi="宋体" w:hint="eastAsia"/>
          <w:b/>
          <w:szCs w:val="21"/>
        </w:rPr>
        <w:t>,</w:t>
      </w:r>
      <w:r w:rsidRPr="00706CAE">
        <w:rPr>
          <w:rFonts w:ascii="宋体" w:hAnsi="宋体" w:hint="eastAsia"/>
          <w:szCs w:val="21"/>
        </w:rPr>
        <w:t>化简得</w:t>
      </w:r>
    </w:p>
    <w:p w:rsidR="008B1040" w:rsidRDefault="00C53350" w:rsidP="008B1040">
      <w:pPr>
        <w:ind w:leftChars="200" w:left="480"/>
        <w:jc w:val="center"/>
        <w:rPr>
          <w:rFonts w:ascii="宋体" w:hAnsi="宋体"/>
          <w:szCs w:val="21"/>
        </w:rPr>
      </w:pPr>
      <w:r w:rsidRPr="00B74829">
        <w:rPr>
          <w:position w:val="-24"/>
        </w:rPr>
        <w:object w:dxaOrig="1900" w:dyaOrig="660">
          <v:shape id="_x0000_i1247" type="#_x0000_t75" style="width:95.05pt;height:32.85pt" o:ole="">
            <v:imagedata r:id="rId449" o:title=""/>
          </v:shape>
          <o:OLEObject Type="Embed" ProgID="Equation.DSMT4" ShapeID="_x0000_i1247" DrawAspect="Content" ObjectID="_1670866643" r:id="rId450"/>
        </w:object>
      </w:r>
      <w:r w:rsidR="008B1040" w:rsidRPr="008B1040">
        <w:rPr>
          <w:position w:val="-10"/>
        </w:rPr>
        <w:object w:dxaOrig="1180" w:dyaOrig="320">
          <v:shape id="_x0000_i1248" type="#_x0000_t75" style="width:58.75pt;height:16.15pt" o:ole="">
            <v:imagedata r:id="rId451" o:title=""/>
          </v:shape>
          <o:OLEObject Type="Embed" ProgID="Equation.DSMT4" ShapeID="_x0000_i1248" DrawAspect="Content" ObjectID="_1670866644" r:id="rId452"/>
        </w:object>
      </w:r>
      <w:r>
        <w:rPr>
          <w:rFonts w:ascii="宋体" w:hAnsi="宋体" w:hint="eastAsia"/>
          <w:szCs w:val="21"/>
        </w:rPr>
        <w:t>.</w:t>
      </w:r>
    </w:p>
    <w:p w:rsidR="00C53350" w:rsidRPr="007E7882" w:rsidRDefault="00C53350" w:rsidP="008B1040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令</w:t>
      </w:r>
      <w:r w:rsidR="005D67D5" w:rsidRPr="00B74829">
        <w:rPr>
          <w:position w:val="-24"/>
        </w:rPr>
        <w:object w:dxaOrig="2320" w:dyaOrig="660">
          <v:shape id="_x0000_i1249" type="#_x0000_t75" style="width:115.8pt;height:32.85pt" o:ole="">
            <v:imagedata r:id="rId453" o:title=""/>
          </v:shape>
          <o:OLEObject Type="Embed" ProgID="Equation.DSMT4" ShapeID="_x0000_i1249" DrawAspect="Content" ObjectID="_1670866645" r:id="rId454"/>
        </w:object>
      </w:r>
      <w:r w:rsidRPr="00706CAE">
        <w:rPr>
          <w:rFonts w:ascii="宋体" w:hAnsi="宋体" w:hint="eastAsia"/>
          <w:szCs w:val="21"/>
        </w:rPr>
        <w:t>,得</w:t>
      </w:r>
      <w:r w:rsidR="005D67D5" w:rsidRPr="00B74829">
        <w:rPr>
          <w:position w:val="-24"/>
        </w:rPr>
        <w:object w:dxaOrig="740" w:dyaOrig="620">
          <v:shape id="_x0000_i1250" type="#_x0000_t75" style="width:36.85pt;height:31.1pt" o:ole="">
            <v:imagedata r:id="rId455" o:title=""/>
          </v:shape>
          <o:OLEObject Type="Embed" ProgID="Equation.DSMT4" ShapeID="_x0000_i1250" DrawAspect="Content" ObjectID="_1670866646" r:id="rId456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且</w:t>
      </w:r>
      <w:r w:rsidR="005D67D5" w:rsidRPr="008B1040">
        <w:rPr>
          <w:rFonts w:ascii="宋体" w:hAnsi="宋体"/>
          <w:position w:val="-24"/>
          <w:szCs w:val="21"/>
        </w:rPr>
        <w:object w:dxaOrig="1080" w:dyaOrig="620">
          <v:shape id="_x0000_i1251" type="#_x0000_t75" style="width:54.15pt;height:31.1pt" o:ole="">
            <v:imagedata r:id="rId457" o:title=""/>
          </v:shape>
          <o:OLEObject Type="Embed" ProgID="Equation.DSMT4" ShapeID="_x0000_i1251" DrawAspect="Content" ObjectID="_1670866647" r:id="rId458"/>
        </w:object>
      </w:r>
      <w:r w:rsidR="008B1040">
        <w:rPr>
          <w:rFonts w:ascii="宋体" w:hAnsi="宋体" w:hint="eastAsia"/>
          <w:szCs w:val="21"/>
        </w:rPr>
        <w:t>时</w:t>
      </w:r>
      <w:r w:rsidR="005D67D5" w:rsidRPr="008B1040">
        <w:rPr>
          <w:rFonts w:ascii="宋体" w:hAnsi="宋体"/>
          <w:b/>
          <w:position w:val="-10"/>
          <w:szCs w:val="21"/>
        </w:rPr>
        <w:object w:dxaOrig="920" w:dyaOrig="320">
          <v:shape id="_x0000_i1252" type="#_x0000_t75" style="width:46.1pt;height:16.15pt" o:ole="">
            <v:imagedata r:id="rId459" o:title=""/>
          </v:shape>
          <o:OLEObject Type="Embed" ProgID="Equation.DSMT4" ShapeID="_x0000_i1252" DrawAspect="Content" ObjectID="_1670866648" r:id="rId460"/>
        </w:object>
      </w:r>
      <w:r w:rsidR="008B1040">
        <w:rPr>
          <w:rFonts w:ascii="宋体" w:hAnsi="宋体" w:hint="eastAsia"/>
          <w:szCs w:val="21"/>
        </w:rPr>
        <w:t>，</w:t>
      </w:r>
      <w:r w:rsidR="005D67D5" w:rsidRPr="008B1040">
        <w:rPr>
          <w:rFonts w:ascii="宋体" w:hAnsi="宋体"/>
          <w:position w:val="-24"/>
          <w:szCs w:val="21"/>
        </w:rPr>
        <w:object w:dxaOrig="1200" w:dyaOrig="620">
          <v:shape id="_x0000_i1253" type="#_x0000_t75" style="width:59.9pt;height:31.1pt" o:ole="">
            <v:imagedata r:id="rId461" o:title=""/>
          </v:shape>
          <o:OLEObject Type="Embed" ProgID="Equation.DSMT4" ShapeID="_x0000_i1253" DrawAspect="Content" ObjectID="_1670866649" r:id="rId462"/>
        </w:object>
      </w:r>
      <w:r w:rsidR="008B1040">
        <w:rPr>
          <w:rFonts w:ascii="宋体" w:hAnsi="宋体" w:hint="eastAsia"/>
          <w:szCs w:val="21"/>
        </w:rPr>
        <w:t>时</w:t>
      </w:r>
      <w:r w:rsidR="005D67D5" w:rsidRPr="008B1040">
        <w:rPr>
          <w:rFonts w:ascii="宋体" w:hAnsi="宋体"/>
          <w:position w:val="-10"/>
          <w:szCs w:val="21"/>
        </w:rPr>
        <w:object w:dxaOrig="920" w:dyaOrig="320">
          <v:shape id="_x0000_i1254" type="#_x0000_t75" style="width:46.1pt;height:16.15pt" o:ole="">
            <v:imagedata r:id="rId463" o:title=""/>
          </v:shape>
          <o:OLEObject Type="Embed" ProgID="Equation.DSMT4" ShapeID="_x0000_i1254" DrawAspect="Content" ObjectID="_1670866650" r:id="rId464"/>
        </w:object>
      </w:r>
      <w:r w:rsidR="008B1040"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故</w:t>
      </w:r>
      <w:r w:rsidR="005D67D5" w:rsidRPr="00B74829">
        <w:rPr>
          <w:position w:val="-24"/>
        </w:rPr>
        <w:object w:dxaOrig="740" w:dyaOrig="620">
          <v:shape id="_x0000_i1255" type="#_x0000_t75" style="width:36.85pt;height:31.1pt" o:ole="">
            <v:imagedata r:id="rId465" o:title=""/>
          </v:shape>
          <o:OLEObject Type="Embed" ProgID="Equation.DSMT4" ShapeID="_x0000_i1255" DrawAspect="Content" ObjectID="_1670866651" r:id="rId466"/>
        </w:object>
      </w:r>
      <w:r w:rsidRPr="00706CAE">
        <w:rPr>
          <w:rFonts w:ascii="宋体" w:hAnsi="宋体" w:hint="eastAsia"/>
          <w:szCs w:val="21"/>
        </w:rPr>
        <w:t>时</w:t>
      </w:r>
      <w:r w:rsidR="005D67D5" w:rsidRPr="00B74829">
        <w:rPr>
          <w:position w:val="-10"/>
        </w:rPr>
        <w:object w:dxaOrig="520" w:dyaOrig="320">
          <v:shape id="_x0000_i1256" type="#_x0000_t75" style="width:25.9pt;height:16.15pt" o:ole="">
            <v:imagedata r:id="rId467" o:title=""/>
          </v:shape>
          <o:OLEObject Type="Embed" ProgID="Equation.DSMT4" ShapeID="_x0000_i1256" DrawAspect="Content" ObjectID="_1670866652" r:id="rId468"/>
        </w:object>
      </w:r>
      <w:r w:rsidRPr="00706CAE">
        <w:rPr>
          <w:rFonts w:ascii="宋体" w:hAnsi="宋体" w:hint="eastAsia"/>
          <w:szCs w:val="21"/>
        </w:rPr>
        <w:t>取极大值,也是最大值</w: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因此,当</w:t>
      </w:r>
      <w:r w:rsidR="005D67D5" w:rsidRPr="00B74829">
        <w:rPr>
          <w:position w:val="-24"/>
        </w:rPr>
        <w:object w:dxaOrig="740" w:dyaOrig="620">
          <v:shape id="_x0000_i1257" type="#_x0000_t75" style="width:36.85pt;height:31.1pt" o:ole="">
            <v:imagedata r:id="rId469" o:title=""/>
          </v:shape>
          <o:OLEObject Type="Embed" ProgID="Equation.DSMT4" ShapeID="_x0000_i1257" DrawAspect="Content" ObjectID="_1670866653" r:id="rId470"/>
        </w:object>
      </w:r>
      <w:r w:rsidRPr="00706CAE">
        <w:rPr>
          <w:rFonts w:ascii="宋体" w:hAnsi="宋体" w:hint="eastAsia"/>
          <w:szCs w:val="21"/>
        </w:rPr>
        <w:t>时球面</w:t>
      </w:r>
      <w:r w:rsidR="0026277D" w:rsidRPr="00025957">
        <w:rPr>
          <w:position w:val="-4"/>
        </w:rPr>
        <w:object w:dxaOrig="220" w:dyaOrig="240">
          <v:shape id="_x0000_i1258" type="#_x0000_t75" style="width:10.95pt;height:12.1pt" o:ole="">
            <v:imagedata r:id="rId471" o:title=""/>
          </v:shape>
          <o:OLEObject Type="Embed" ProgID="Equation.DSMT4" ShapeID="_x0000_i1258" DrawAspect="Content" ObjectID="_1670866654" r:id="rId472"/>
        </w:object>
      </w:r>
      <w:r w:rsidRPr="00706CAE">
        <w:rPr>
          <w:rFonts w:ascii="宋体" w:hAnsi="宋体" w:hint="eastAsia"/>
          <w:szCs w:val="21"/>
        </w:rPr>
        <w:t>在定球面内部的那部分面积最大.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十、填空题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CF5A60">
        <w:rPr>
          <w:rFonts w:hint="eastAsia"/>
        </w:rPr>
        <w:t>，</w:t>
      </w:r>
      <w:r w:rsidRPr="00200079">
        <w:rPr>
          <w:rFonts w:hint="eastAsia"/>
        </w:rPr>
        <w:t>每小题2分</w:t>
      </w:r>
      <w:r w:rsidR="00CF5A60">
        <w:rPr>
          <w:rFonts w:hint="eastAsia"/>
        </w:rPr>
        <w:t>）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Default="00C53350" w:rsidP="004470CA">
      <w:pPr>
        <w:rPr>
          <w:rFonts w:ascii="宋体" w:hAnsi="宋体"/>
          <w:szCs w:val="21"/>
        </w:rPr>
      </w:pPr>
    </w:p>
    <w:p w:rsidR="004470CA" w:rsidRDefault="004470CA" w:rsidP="004470CA">
      <w:pPr>
        <w:rPr>
          <w:rFonts w:ascii="宋体" w:hAnsi="宋体"/>
          <w:szCs w:val="21"/>
        </w:rPr>
      </w:pPr>
      <w:r w:rsidRPr="00F84B36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已知随机事件</w:t>
      </w:r>
      <w:r w:rsidR="005D67D5" w:rsidRPr="00025957">
        <w:rPr>
          <w:position w:val="-4"/>
        </w:rPr>
        <w:object w:dxaOrig="220" w:dyaOrig="260">
          <v:shape id="_x0000_i1259" type="#_x0000_t75" style="width:10.95pt;height:13.25pt" o:ole="">
            <v:imagedata r:id="rId473" o:title=""/>
          </v:shape>
          <o:OLEObject Type="Embed" ProgID="Equation.DSMT4" ShapeID="_x0000_i1259" DrawAspect="Content" ObjectID="_1670866655" r:id="rId474"/>
        </w:object>
      </w:r>
      <w:r w:rsidRPr="00F20538">
        <w:rPr>
          <w:rFonts w:ascii="宋体" w:hAnsi="宋体" w:hint="eastAsia"/>
          <w:szCs w:val="21"/>
        </w:rPr>
        <w:t>的概率</w:t>
      </w:r>
      <w:r w:rsidR="005D67D5" w:rsidRPr="00B74829">
        <w:rPr>
          <w:position w:val="-10"/>
        </w:rPr>
        <w:object w:dxaOrig="1060" w:dyaOrig="320">
          <v:shape id="_x0000_i1260" type="#_x0000_t75" style="width:53pt;height:16.15pt" o:ole="">
            <v:imagedata r:id="rId475" o:title=""/>
          </v:shape>
          <o:OLEObject Type="Embed" ProgID="Equation.DSMT4" ShapeID="_x0000_i1260" DrawAspect="Content" ObjectID="_1670866656" r:id="rId476"/>
        </w:object>
      </w:r>
      <w:r w:rsidR="00E9621E">
        <w:rPr>
          <w:rFonts w:ascii="宋体" w:hAnsi="宋体"/>
          <w:szCs w:val="21"/>
        </w:rPr>
        <w:t>，</w:t>
      </w:r>
      <w:r w:rsidRPr="00F20538">
        <w:rPr>
          <w:rFonts w:ascii="宋体" w:hAnsi="宋体" w:hint="eastAsia"/>
          <w:szCs w:val="21"/>
        </w:rPr>
        <w:t>随机事件</w:t>
      </w:r>
      <w:r w:rsidR="005D67D5" w:rsidRPr="00025957">
        <w:rPr>
          <w:position w:val="-4"/>
        </w:rPr>
        <w:object w:dxaOrig="220" w:dyaOrig="260">
          <v:shape id="_x0000_i1261" type="#_x0000_t75" style="width:10.95pt;height:13.25pt" o:ole="">
            <v:imagedata r:id="rId477" o:title=""/>
          </v:shape>
          <o:OLEObject Type="Embed" ProgID="Equation.DSMT4" ShapeID="_x0000_i1261" DrawAspect="Content" ObjectID="_1670866657" r:id="rId478"/>
        </w:object>
      </w:r>
      <w:r w:rsidRPr="00F20538">
        <w:rPr>
          <w:rFonts w:ascii="宋体" w:hAnsi="宋体" w:hint="eastAsia"/>
          <w:szCs w:val="21"/>
        </w:rPr>
        <w:t>的概率</w:t>
      </w:r>
      <w:r w:rsidR="005D67D5" w:rsidRPr="00B74829">
        <w:rPr>
          <w:position w:val="-10"/>
        </w:rPr>
        <w:object w:dxaOrig="1080" w:dyaOrig="320">
          <v:shape id="_x0000_i1262" type="#_x0000_t75" style="width:54.15pt;height:16.15pt" o:ole="">
            <v:imagedata r:id="rId479" o:title=""/>
          </v:shape>
          <o:OLEObject Type="Embed" ProgID="Equation.DSMT4" ShapeID="_x0000_i1262" DrawAspect="Content" ObjectID="_1670866658" r:id="rId480"/>
        </w:object>
      </w:r>
      <w:r w:rsidR="00E9621E">
        <w:rPr>
          <w:rFonts w:ascii="宋体" w:hAnsi="宋体" w:hint="eastAsia"/>
          <w:szCs w:val="21"/>
        </w:rPr>
        <w:t>，</w:t>
      </w:r>
      <w:r w:rsidRPr="00F20538">
        <w:rPr>
          <w:rFonts w:ascii="宋体" w:hAnsi="宋体" w:hint="eastAsia"/>
          <w:szCs w:val="21"/>
        </w:rPr>
        <w:t>及条件概率</w:t>
      </w:r>
    </w:p>
    <w:p w:rsidR="00C53350" w:rsidRDefault="005D67D5" w:rsidP="00490BE0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0"/>
        </w:rPr>
        <w:object w:dxaOrig="1340" w:dyaOrig="320">
          <v:shape id="_x0000_i1263" type="#_x0000_t75" style="width:66.8pt;height:16.15pt" o:ole="">
            <v:imagedata r:id="rId481" o:title=""/>
          </v:shape>
          <o:OLEObject Type="Embed" ProgID="Equation.DSMT4" ShapeID="_x0000_i1263" DrawAspect="Content" ObjectID="_1670866659" r:id="rId482"/>
        </w:object>
      </w:r>
      <w:r w:rsidR="00E9621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则和事件</w:t>
      </w:r>
      <w:r w:rsidRPr="00B74829">
        <w:rPr>
          <w:position w:val="-8"/>
        </w:rPr>
        <w:object w:dxaOrig="620" w:dyaOrig="300">
          <v:shape id="_x0000_i1264" type="#_x0000_t75" style="width:31.1pt;height:15pt" o:ole="">
            <v:imagedata r:id="rId483" o:title=""/>
          </v:shape>
          <o:OLEObject Type="Embed" ProgID="Equation.DSMT4" ShapeID="_x0000_i1264" DrawAspect="Content" ObjectID="_1670866660" r:id="rId484"/>
        </w:object>
      </w:r>
      <w:r w:rsidR="004470CA" w:rsidRPr="00F20538">
        <w:rPr>
          <w:rFonts w:ascii="宋体" w:hAnsi="宋体" w:hint="eastAsia"/>
          <w:szCs w:val="21"/>
        </w:rPr>
        <w:t>的概率</w:t>
      </w:r>
      <w:r w:rsidRPr="00B74829">
        <w:rPr>
          <w:position w:val="-10"/>
        </w:rPr>
        <w:object w:dxaOrig="1120" w:dyaOrig="320">
          <v:shape id="_x0000_i1265" type="#_x0000_t75" style="width:56.45pt;height:16.15pt" o:ole="">
            <v:imagedata r:id="rId485" o:title=""/>
          </v:shape>
          <o:OLEObject Type="Embed" ProgID="Equation.DSMT4" ShapeID="_x0000_i1265" DrawAspect="Content" ObjectID="_1670866661" r:id="rId486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C53350" w:rsidRDefault="00C53350" w:rsidP="004470CA">
      <w:pPr>
        <w:ind w:left="480" w:hangingChars="200" w:hanging="480"/>
        <w:rPr>
          <w:rFonts w:ascii="宋体" w:hAnsi="宋体"/>
          <w:szCs w:val="21"/>
        </w:rPr>
      </w:pPr>
    </w:p>
    <w:p w:rsidR="00980405" w:rsidRPr="00F84B36" w:rsidRDefault="00980405" w:rsidP="00980405">
      <w:pPr>
        <w:rPr>
          <w:rFonts w:ascii="宋体" w:hAnsi="宋体"/>
          <w:b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5D67D5" w:rsidRPr="00B74829">
        <w:rPr>
          <w:position w:val="-10"/>
        </w:rPr>
        <w:object w:dxaOrig="3159" w:dyaOrig="320">
          <v:shape id="_x0000_i1266" type="#_x0000_t75" style="width:157.8pt;height:16.15pt" o:ole="">
            <v:imagedata r:id="rId487" o:title=""/>
          </v:shape>
          <o:OLEObject Type="Embed" ProgID="Equation.DSMT4" ShapeID="_x0000_i1266" DrawAspect="Content" ObjectID="_1670866662" r:id="rId488"/>
        </w:object>
      </w:r>
      <w:r w:rsidR="005D67D5" w:rsidRPr="00B74829">
        <w:rPr>
          <w:position w:val="-10"/>
        </w:rPr>
        <w:object w:dxaOrig="3379" w:dyaOrig="320">
          <v:shape id="_x0000_i1267" type="#_x0000_t75" style="width:168.75pt;height:16.15pt" o:ole="">
            <v:imagedata r:id="rId489" o:title=""/>
          </v:shape>
          <o:OLEObject Type="Embed" ProgID="Equation.DSMT4" ShapeID="_x0000_i1267" DrawAspect="Content" ObjectID="_1670866663" r:id="rId490"/>
        </w:object>
      </w:r>
      <w:r>
        <w:rPr>
          <w:rFonts w:ascii="宋体" w:hAnsi="宋体" w:hint="eastAsia"/>
          <w:szCs w:val="21"/>
        </w:rPr>
        <w:t>.</w:t>
      </w:r>
    </w:p>
    <w:p w:rsidR="00980405" w:rsidRPr="00980405" w:rsidRDefault="00980405" w:rsidP="004470CA">
      <w:pPr>
        <w:ind w:left="480" w:hangingChars="200" w:hanging="480"/>
        <w:rPr>
          <w:rFonts w:ascii="宋体" w:hAnsi="宋体"/>
          <w:szCs w:val="21"/>
        </w:rPr>
      </w:pPr>
    </w:p>
    <w:p w:rsidR="00980405" w:rsidRDefault="00980405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84B36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甲、乙两人独立地对同一目标射击一次,其命中率分别为</w:t>
      </w:r>
      <w:r w:rsidR="005D67D5" w:rsidRPr="00F84B36">
        <w:rPr>
          <w:rFonts w:ascii="宋体" w:hAnsi="宋体"/>
          <w:position w:val="-6"/>
          <w:szCs w:val="21"/>
        </w:rPr>
        <w:object w:dxaOrig="380" w:dyaOrig="279">
          <v:shape id="_x0000_i1268" type="#_x0000_t75" style="width:19pt;height:13.8pt" o:ole="">
            <v:imagedata r:id="rId491" o:title=""/>
          </v:shape>
          <o:OLEObject Type="Embed" ProgID="Equation.DSMT4" ShapeID="_x0000_i1268" DrawAspect="Content" ObjectID="_1670866664" r:id="rId492"/>
        </w:object>
      </w:r>
      <w:r w:rsidRPr="00F20538">
        <w:rPr>
          <w:rFonts w:ascii="宋体" w:hAnsi="宋体" w:hint="eastAsia"/>
          <w:szCs w:val="21"/>
        </w:rPr>
        <w:t>和</w:t>
      </w:r>
      <w:r w:rsidR="005D67D5" w:rsidRPr="00F84B36">
        <w:rPr>
          <w:rFonts w:ascii="宋体" w:hAnsi="宋体"/>
          <w:position w:val="-6"/>
          <w:szCs w:val="21"/>
        </w:rPr>
        <w:object w:dxaOrig="360" w:dyaOrig="279">
          <v:shape id="_x0000_i1269" type="#_x0000_t75" style="width:17.85pt;height:13.8pt" o:ole="">
            <v:imagedata r:id="rId493" o:title=""/>
          </v:shape>
          <o:OLEObject Type="Embed" ProgID="Equation.DSMT4" ShapeID="_x0000_i1269" DrawAspect="Content" ObjectID="_1670866665" r:id="rId494"/>
        </w:object>
      </w:r>
      <w:r w:rsidRPr="00F20538">
        <w:rPr>
          <w:rFonts w:ascii="宋体" w:hAnsi="宋体" w:hint="eastAsia"/>
          <w:szCs w:val="21"/>
        </w:rPr>
        <w:t>.现已知目标被命中,则它是甲射中的概率为_______.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E9621E" w:rsidRDefault="00980405" w:rsidP="00E9621E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设事件</w:t>
      </w:r>
      <w:r w:rsidR="0026277D" w:rsidRPr="00025957">
        <w:rPr>
          <w:position w:val="-4"/>
        </w:rPr>
        <w:object w:dxaOrig="400" w:dyaOrig="260">
          <v:shape id="_x0000_i1270" type="#_x0000_t75" style="width:20.15pt;height:13.25pt" o:ole="">
            <v:imagedata r:id="rId495" o:title=""/>
          </v:shape>
          <o:OLEObject Type="Embed" ProgID="Equation.DSMT4" ShapeID="_x0000_i1270" DrawAspect="Content" ObjectID="_1670866666" r:id="rId496"/>
        </w:object>
      </w:r>
      <w:r w:rsidRPr="00706CAE">
        <w:rPr>
          <w:rFonts w:ascii="宋体" w:hAnsi="宋体" w:hint="eastAsia"/>
          <w:szCs w:val="21"/>
        </w:rPr>
        <w:t>“甲射中”,</w:t>
      </w:r>
      <w:r w:rsidR="0026277D" w:rsidRPr="00025957">
        <w:rPr>
          <w:position w:val="-4"/>
        </w:rPr>
        <w:object w:dxaOrig="400" w:dyaOrig="260">
          <v:shape id="_x0000_i1271" type="#_x0000_t75" style="width:20.15pt;height:13.25pt" o:ole="">
            <v:imagedata r:id="rId497" o:title=""/>
          </v:shape>
          <o:OLEObject Type="Embed" ProgID="Equation.DSMT4" ShapeID="_x0000_i1271" DrawAspect="Content" ObjectID="_1670866667" r:id="rId498"/>
        </w:object>
      </w:r>
      <w:r w:rsidRPr="00706CAE">
        <w:rPr>
          <w:rFonts w:ascii="宋体" w:hAnsi="宋体" w:hint="eastAsia"/>
          <w:szCs w:val="21"/>
        </w:rPr>
        <w:t>“乙射中”,</w:t>
      </w:r>
      <w:r>
        <w:rPr>
          <w:rFonts w:ascii="宋体" w:hAnsi="宋体" w:hint="eastAsia"/>
          <w:szCs w:val="21"/>
        </w:rPr>
        <w:t>依题意,</w:t>
      </w:r>
      <w:r w:rsidR="0026277D" w:rsidRPr="00B74829">
        <w:rPr>
          <w:position w:val="-10"/>
        </w:rPr>
        <w:object w:dxaOrig="1080" w:dyaOrig="320">
          <v:shape id="_x0000_i1272" type="#_x0000_t75" style="width:54.15pt;height:16.15pt" o:ole="">
            <v:imagedata r:id="rId499" o:title=""/>
          </v:shape>
          <o:OLEObject Type="Embed" ProgID="Equation.DSMT4" ShapeID="_x0000_i1272" DrawAspect="Content" ObjectID="_1670866668" r:id="rId500"/>
        </w:object>
      </w:r>
      <w:r w:rsidRPr="00706CAE">
        <w:rPr>
          <w:rFonts w:ascii="宋体" w:hAnsi="宋体" w:hint="eastAsia"/>
          <w:szCs w:val="21"/>
        </w:rPr>
        <w:t>,</w:t>
      </w:r>
      <w:r w:rsidR="0026277D" w:rsidRPr="00B74829">
        <w:rPr>
          <w:position w:val="-10"/>
        </w:rPr>
        <w:object w:dxaOrig="1060" w:dyaOrig="320">
          <v:shape id="_x0000_i1273" type="#_x0000_t75" style="width:53pt;height:16.15pt" o:ole="">
            <v:imagedata r:id="rId501" o:title=""/>
          </v:shape>
          <o:OLEObject Type="Embed" ProgID="Equation.DSMT4" ShapeID="_x0000_i1273" DrawAspect="Content" ObjectID="_1670866669" r:id="rId502"/>
        </w:object>
      </w:r>
      <w:r>
        <w:rPr>
          <w:rFonts w:ascii="宋体" w:hAnsi="宋体" w:hint="eastAsia"/>
          <w:szCs w:val="21"/>
        </w:rPr>
        <w:t>,</w:t>
      </w:r>
      <w:r w:rsidR="0026277D" w:rsidRPr="00025957">
        <w:rPr>
          <w:position w:val="-4"/>
        </w:rPr>
        <w:object w:dxaOrig="220" w:dyaOrig="260">
          <v:shape id="_x0000_i1274" type="#_x0000_t75" style="width:10.95pt;height:13.25pt" o:ole="">
            <v:imagedata r:id="rId503" o:title=""/>
          </v:shape>
          <o:OLEObject Type="Embed" ProgID="Equation.DSMT4" ShapeID="_x0000_i1274" DrawAspect="Content" ObjectID="_1670866670" r:id="rId504"/>
        </w:object>
      </w:r>
      <w:r w:rsidRPr="00706CAE">
        <w:rPr>
          <w:rFonts w:ascii="宋体" w:hAnsi="宋体" w:hint="eastAsia"/>
          <w:szCs w:val="21"/>
        </w:rPr>
        <w:t>与</w:t>
      </w:r>
      <w:r w:rsidR="0026277D" w:rsidRPr="00025957">
        <w:rPr>
          <w:position w:val="-4"/>
        </w:rPr>
        <w:object w:dxaOrig="220" w:dyaOrig="260">
          <v:shape id="_x0000_i1275" type="#_x0000_t75" style="width:10.95pt;height:13.25pt" o:ole="">
            <v:imagedata r:id="rId505" o:title=""/>
          </v:shape>
          <o:OLEObject Type="Embed" ProgID="Equation.DSMT4" ShapeID="_x0000_i1275" DrawAspect="Content" ObjectID="_1670866671" r:id="rId506"/>
        </w:object>
      </w:r>
      <w:r w:rsidRPr="00706CAE">
        <w:rPr>
          <w:rFonts w:ascii="宋体" w:hAnsi="宋体" w:hint="eastAsia"/>
          <w:szCs w:val="21"/>
        </w:rPr>
        <w:t>相互独立</w:t>
      </w:r>
      <w:r w:rsidRPr="006F1CB4">
        <w:rPr>
          <w:rFonts w:ascii="宋体" w:hAnsi="宋体" w:hint="eastAsia"/>
          <w:szCs w:val="21"/>
        </w:rPr>
        <w:t>,因此有</w:t>
      </w:r>
    </w:p>
    <w:p w:rsidR="00980405" w:rsidRDefault="00E9621E" w:rsidP="00E9621E">
      <w:pPr>
        <w:ind w:left="480" w:hangingChars="200" w:hanging="480"/>
        <w:jc w:val="center"/>
        <w:rPr>
          <w:rFonts w:ascii="宋体" w:hAnsi="宋体"/>
          <w:szCs w:val="21"/>
        </w:rPr>
      </w:pPr>
      <w:r w:rsidRPr="00B74829">
        <w:rPr>
          <w:position w:val="-10"/>
        </w:rPr>
        <w:object w:dxaOrig="3580" w:dyaOrig="320">
          <v:shape id="_x0000_i1276" type="#_x0000_t75" style="width:178.55pt;height:16.15pt" o:ole="">
            <v:imagedata r:id="rId507" o:title=""/>
          </v:shape>
          <o:OLEObject Type="Embed" ProgID="Equation.DSMT4" ShapeID="_x0000_i1276" DrawAspect="Content" ObjectID="_1670866672" r:id="rId508"/>
        </w:object>
      </w:r>
      <w:r w:rsidRPr="00B74829">
        <w:rPr>
          <w:position w:val="-6"/>
        </w:rPr>
        <w:object w:dxaOrig="2580" w:dyaOrig="279">
          <v:shape id="_x0000_i1277" type="#_x0000_t75" style="width:129pt;height:13.8pt" o:ole="">
            <v:imagedata r:id="rId509" o:title=""/>
          </v:shape>
          <o:OLEObject Type="Embed" ProgID="Equation.DSMT4" ShapeID="_x0000_i1277" DrawAspect="Content" ObjectID="_1670866673" r:id="rId510"/>
        </w:object>
      </w:r>
      <w:r w:rsidR="00980405" w:rsidRPr="006F1CB4">
        <w:rPr>
          <w:rFonts w:ascii="宋体" w:hAnsi="宋体" w:hint="eastAsia"/>
          <w:szCs w:val="21"/>
        </w:rPr>
        <w:t>.</w:t>
      </w:r>
    </w:p>
    <w:p w:rsidR="00E9621E" w:rsidRPr="006F1CB4" w:rsidRDefault="00E9621E" w:rsidP="00E9621E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因此所求的概率为</w:t>
      </w:r>
    </w:p>
    <w:p w:rsidR="00980405" w:rsidRPr="00706CAE" w:rsidRDefault="00980405" w:rsidP="00E9621E">
      <w:pPr>
        <w:jc w:val="center"/>
        <w:rPr>
          <w:rFonts w:ascii="宋体" w:hAnsi="宋体"/>
          <w:szCs w:val="21"/>
        </w:rPr>
      </w:pPr>
      <w:r w:rsidRPr="00B74829">
        <w:rPr>
          <w:position w:val="-28"/>
        </w:rPr>
        <w:object w:dxaOrig="4440" w:dyaOrig="660">
          <v:shape id="_x0000_i1278" type="#_x0000_t75" style="width:221.75pt;height:32.85pt" o:ole="">
            <v:imagedata r:id="rId511" o:title=""/>
          </v:shape>
          <o:OLEObject Type="Embed" ProgID="Equation.DSMT4" ShapeID="_x0000_i1278" DrawAspect="Content" ObjectID="_1670866674" r:id="rId512"/>
        </w:object>
      </w:r>
      <w:r w:rsidRPr="00706CAE"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980405" w:rsidRDefault="00980405" w:rsidP="004470CA">
      <w:pPr>
        <w:rPr>
          <w:rFonts w:ascii="宋体" w:hAnsi="宋体"/>
          <w:szCs w:val="21"/>
        </w:rPr>
      </w:pPr>
    </w:p>
    <w:p w:rsidR="004470CA" w:rsidRDefault="004470CA" w:rsidP="00E9621E">
      <w:pPr>
        <w:ind w:left="480" w:hangingChars="200" w:hanging="480"/>
        <w:rPr>
          <w:rFonts w:ascii="宋体" w:hAnsi="宋体"/>
          <w:szCs w:val="21"/>
        </w:rPr>
      </w:pPr>
      <w:r w:rsidRPr="00F84B36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若随机变量</w:t>
      </w:r>
      <w:r w:rsidR="0026277D" w:rsidRPr="00B74829">
        <w:rPr>
          <w:position w:val="-10"/>
        </w:rPr>
        <w:object w:dxaOrig="200" w:dyaOrig="320">
          <v:shape id="_x0000_i1279" type="#_x0000_t75" style="width:9.8pt;height:16.15pt" o:ole="">
            <v:imagedata r:id="rId513" o:title=""/>
          </v:shape>
          <o:OLEObject Type="Embed" ProgID="Equation.DSMT4" ShapeID="_x0000_i1279" DrawAspect="Content" ObjectID="_1670866675" r:id="rId514"/>
        </w:object>
      </w:r>
      <w:r w:rsidRPr="00F20538">
        <w:rPr>
          <w:rFonts w:ascii="宋体" w:hAnsi="宋体" w:hint="eastAsia"/>
          <w:szCs w:val="21"/>
        </w:rPr>
        <w:t>在</w:t>
      </w:r>
      <w:r w:rsidR="0026277D" w:rsidRPr="00E9621E">
        <w:rPr>
          <w:rFonts w:ascii="宋体" w:hAnsi="宋体"/>
          <w:position w:val="-10"/>
          <w:szCs w:val="21"/>
        </w:rPr>
        <w:object w:dxaOrig="560" w:dyaOrig="320">
          <v:shape id="_x0000_i1280" type="#_x0000_t75" style="width:28.2pt;height:16.15pt" o:ole="">
            <v:imagedata r:id="rId515" o:title=""/>
          </v:shape>
          <o:OLEObject Type="Embed" ProgID="Equation.DSMT4" ShapeID="_x0000_i1280" DrawAspect="Content" ObjectID="_1670866676" r:id="rId516"/>
        </w:object>
      </w:r>
      <w:r w:rsidRPr="00F20538">
        <w:rPr>
          <w:rFonts w:ascii="宋体" w:hAnsi="宋体" w:hint="eastAsia"/>
          <w:szCs w:val="21"/>
        </w:rPr>
        <w:t>上服从均匀分布,则方程</w:t>
      </w:r>
      <w:r w:rsidR="0026277D" w:rsidRPr="00B74829">
        <w:rPr>
          <w:position w:val="-10"/>
        </w:rPr>
        <w:object w:dxaOrig="1440" w:dyaOrig="360">
          <v:shape id="_x0000_i1281" type="#_x0000_t75" style="width:1in;height:17.85pt" o:ole="">
            <v:imagedata r:id="rId517" o:title=""/>
          </v:shape>
          <o:OLEObject Type="Embed" ProgID="Equation.DSMT4" ShapeID="_x0000_i1281" DrawAspect="Content" ObjectID="_1670866677" r:id="rId518"/>
        </w:object>
      </w:r>
      <w:r w:rsidRPr="00F20538">
        <w:rPr>
          <w:rFonts w:ascii="宋体" w:hAnsi="宋体" w:hint="eastAsia"/>
          <w:szCs w:val="21"/>
        </w:rPr>
        <w:t>有实根的概率是</w:t>
      </w:r>
      <w:r>
        <w:rPr>
          <w:rFonts w:ascii="宋体" w:hAnsi="宋体" w:hint="eastAsia"/>
          <w:szCs w:val="21"/>
        </w:rPr>
        <w:t>_____</w:t>
      </w:r>
      <w:r w:rsidRPr="00F20538">
        <w:rPr>
          <w:rFonts w:ascii="宋体" w:hAnsi="宋体" w:hint="eastAsia"/>
          <w:szCs w:val="21"/>
        </w:rPr>
        <w:t>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E9621E" w:rsidRDefault="00980405" w:rsidP="00980405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E9621E"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随机变量</w:t>
      </w:r>
      <w:r w:rsidR="0026277D" w:rsidRPr="00B74829">
        <w:rPr>
          <w:position w:val="-10"/>
        </w:rPr>
        <w:object w:dxaOrig="200" w:dyaOrig="320">
          <v:shape id="_x0000_i1282" type="#_x0000_t75" style="width:9.8pt;height:16.15pt" o:ole="">
            <v:imagedata r:id="rId519" o:title=""/>
          </v:shape>
          <o:OLEObject Type="Embed" ProgID="Equation.DSMT4" ShapeID="_x0000_i1282" DrawAspect="Content" ObjectID="_1670866678" r:id="rId520"/>
        </w:object>
      </w:r>
      <w:r w:rsidRPr="00706CAE">
        <w:rPr>
          <w:rFonts w:ascii="宋体" w:hAnsi="宋体" w:hint="eastAsia"/>
          <w:szCs w:val="21"/>
        </w:rPr>
        <w:t>在</w:t>
      </w:r>
      <w:r w:rsidR="0026277D" w:rsidRPr="00E9621E">
        <w:rPr>
          <w:rFonts w:ascii="宋体" w:hAnsi="宋体"/>
          <w:position w:val="-10"/>
          <w:szCs w:val="21"/>
        </w:rPr>
        <w:object w:dxaOrig="560" w:dyaOrig="320">
          <v:shape id="_x0000_i1283" type="#_x0000_t75" style="width:28.2pt;height:16.15pt" o:ole="">
            <v:imagedata r:id="rId521" o:title=""/>
          </v:shape>
          <o:OLEObject Type="Embed" ProgID="Equation.DSMT4" ShapeID="_x0000_i1283" DrawAspect="Content" ObjectID="_1670866679" r:id="rId522"/>
        </w:object>
      </w:r>
      <w:r w:rsidRPr="00706CAE">
        <w:rPr>
          <w:rFonts w:ascii="宋体" w:hAnsi="宋体" w:hint="eastAsia"/>
          <w:szCs w:val="21"/>
        </w:rPr>
        <w:t>上服从均匀分布,所以其分布函数为</w:t>
      </w:r>
    </w:p>
    <w:p w:rsidR="00980405" w:rsidRPr="00706CAE" w:rsidRDefault="00E9621E" w:rsidP="00E9621E">
      <w:pPr>
        <w:jc w:val="center"/>
        <w:rPr>
          <w:rFonts w:ascii="宋体" w:hAnsi="宋体"/>
          <w:szCs w:val="21"/>
        </w:rPr>
      </w:pPr>
      <w:r w:rsidRPr="00B74829">
        <w:rPr>
          <w:position w:val="-64"/>
        </w:rPr>
        <w:object w:dxaOrig="2560" w:dyaOrig="1400">
          <v:shape id="_x0000_i1284" type="#_x0000_t75" style="width:127.85pt;height:70.25pt" o:ole="">
            <v:imagedata r:id="rId523" o:title=""/>
          </v:shape>
          <o:OLEObject Type="Embed" ProgID="Equation.DSMT4" ShapeID="_x0000_i1284" DrawAspect="Content" ObjectID="_1670866680" r:id="rId524"/>
        </w:object>
      </w:r>
    </w:p>
    <w:p w:rsidR="00E9621E" w:rsidRDefault="00E9621E" w:rsidP="00E9621E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方程</w:t>
      </w:r>
      <w:r w:rsidR="0026277D" w:rsidRPr="00B74829">
        <w:rPr>
          <w:position w:val="-10"/>
        </w:rPr>
        <w:object w:dxaOrig="1440" w:dyaOrig="360">
          <v:shape id="_x0000_i1285" type="#_x0000_t75" style="width:1in;height:17.85pt" o:ole="">
            <v:imagedata r:id="rId525" o:title=""/>
          </v:shape>
          <o:OLEObject Type="Embed" ProgID="Equation.DSMT4" ShapeID="_x0000_i1285" DrawAspect="Content" ObjectID="_1670866681" r:id="rId526"/>
        </w:object>
      </w:r>
      <w:r w:rsidRPr="00706CAE">
        <w:rPr>
          <w:rFonts w:ascii="宋体" w:hAnsi="宋体" w:hint="eastAsia"/>
          <w:szCs w:val="21"/>
        </w:rPr>
        <w:t>有实根的充要条件是其判别式</w:t>
      </w:r>
      <w:r w:rsidR="0026277D" w:rsidRPr="00B74829">
        <w:rPr>
          <w:position w:val="-10"/>
        </w:rPr>
        <w:object w:dxaOrig="1359" w:dyaOrig="360">
          <v:shape id="_x0000_i1286" type="#_x0000_t75" style="width:67.95pt;height:17.85pt" o:ole="">
            <v:imagedata r:id="rId527" o:title=""/>
          </v:shape>
          <o:OLEObject Type="Embed" ProgID="Equation.DSMT4" ShapeID="_x0000_i1286" DrawAspect="Content" ObjectID="_1670866682" r:id="rId528"/>
        </w:object>
      </w:r>
      <w:r w:rsidRPr="00706CAE">
        <w:rPr>
          <w:rFonts w:ascii="宋体" w:hAnsi="宋体" w:hint="eastAsia"/>
          <w:szCs w:val="21"/>
        </w:rPr>
        <w:t>,即</w:t>
      </w:r>
      <w:r w:rsidR="0026277D" w:rsidRPr="00E9621E">
        <w:rPr>
          <w:position w:val="-10"/>
        </w:rPr>
        <w:object w:dxaOrig="660" w:dyaOrig="360">
          <v:shape id="_x0000_i1287" type="#_x0000_t75" style="width:32.85pt;height:17.85pt" o:ole="">
            <v:imagedata r:id="rId529" o:title=""/>
          </v:shape>
          <o:OLEObject Type="Embed" ProgID="Equation.DSMT4" ShapeID="_x0000_i1287" DrawAspect="Content" ObjectID="_1670866683" r:id="rId530"/>
        </w:object>
      </w:r>
      <w:r>
        <w:rPr>
          <w:rFonts w:ascii="宋体" w:hAnsi="宋体" w:hint="eastAsia"/>
          <w:szCs w:val="21"/>
        </w:rPr>
        <w:t>.</w:t>
      </w:r>
      <w:r w:rsidR="00980405" w:rsidRPr="00706CAE">
        <w:rPr>
          <w:rFonts w:ascii="宋体" w:hAnsi="宋体" w:hint="eastAsia"/>
          <w:szCs w:val="21"/>
        </w:rPr>
        <w:t>由分布函数的定义</w:t>
      </w:r>
    </w:p>
    <w:p w:rsidR="00E9621E" w:rsidRDefault="0026277D" w:rsidP="00E9621E">
      <w:pPr>
        <w:ind w:leftChars="200" w:left="480"/>
        <w:jc w:val="center"/>
        <w:rPr>
          <w:rFonts w:ascii="宋体" w:hAnsi="宋体"/>
          <w:szCs w:val="21"/>
        </w:rPr>
      </w:pPr>
      <w:r w:rsidRPr="00B74829">
        <w:rPr>
          <w:position w:val="-14"/>
        </w:rPr>
        <w:object w:dxaOrig="4680" w:dyaOrig="400">
          <v:shape id="_x0000_i1288" type="#_x0000_t75" style="width:233.85pt;height:20.15pt" o:ole="">
            <v:imagedata r:id="rId531" o:title=""/>
          </v:shape>
          <o:OLEObject Type="Embed" ProgID="Equation.DSMT4" ShapeID="_x0000_i1288" DrawAspect="Content" ObjectID="_1670866684" r:id="rId532"/>
        </w:object>
      </w:r>
    </w:p>
    <w:p w:rsidR="00E9621E" w:rsidRDefault="00980405" w:rsidP="00E9621E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而</w:t>
      </w:r>
      <w:r w:rsidR="0026277D" w:rsidRPr="00B74829">
        <w:rPr>
          <w:position w:val="-14"/>
        </w:rPr>
        <w:object w:dxaOrig="1380" w:dyaOrig="400">
          <v:shape id="_x0000_i1289" type="#_x0000_t75" style="width:69.1pt;height:20.15pt" o:ole="">
            <v:imagedata r:id="rId533" o:title=""/>
          </v:shape>
          <o:OLEObject Type="Embed" ProgID="Equation.DSMT4" ShapeID="_x0000_i1289" DrawAspect="Content" ObjectID="_1670866685" r:id="rId534"/>
        </w:object>
      </w:r>
      <w:r w:rsidR="00E9621E">
        <w:rPr>
          <w:rFonts w:hint="eastAsia"/>
        </w:rPr>
        <w:t>，</w:t>
      </w:r>
      <w:r w:rsidRPr="00706CAE">
        <w:rPr>
          <w:rFonts w:ascii="宋体" w:hAnsi="宋体" w:hint="eastAsia"/>
          <w:szCs w:val="21"/>
        </w:rPr>
        <w:t>所以由概率的可加性,有</w:t>
      </w:r>
    </w:p>
    <w:p w:rsidR="00980405" w:rsidRDefault="00E9621E" w:rsidP="00E9621E">
      <w:pPr>
        <w:ind w:leftChars="200" w:left="480"/>
        <w:jc w:val="center"/>
        <w:rPr>
          <w:rFonts w:ascii="宋体" w:hAnsi="宋体"/>
          <w:szCs w:val="21"/>
        </w:rPr>
      </w:pPr>
      <w:r w:rsidRPr="00B74829">
        <w:rPr>
          <w:position w:val="-16"/>
        </w:rPr>
        <w:object w:dxaOrig="5740" w:dyaOrig="440">
          <v:shape id="_x0000_i1290" type="#_x0000_t75" style="width:286.85pt;height:21.9pt" o:ole="">
            <v:imagedata r:id="rId535" o:title=""/>
          </v:shape>
          <o:OLEObject Type="Embed" ProgID="Equation.DSMT4" ShapeID="_x0000_i1290" DrawAspect="Content" ObjectID="_1670866686" r:id="rId536"/>
        </w:objec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F20538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十一、</w:t>
      </w:r>
      <w:r w:rsidR="00CF5A60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CF5A60">
        <w:rPr>
          <w:rFonts w:hint="eastAsia"/>
        </w:rPr>
        <w:t>）</w:t>
      </w:r>
    </w:p>
    <w:p w:rsidR="004470CA" w:rsidRPr="00F20538" w:rsidRDefault="004470CA" w:rsidP="00980405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设随机变量</w:t>
      </w:r>
      <w:r w:rsidR="0026277D" w:rsidRPr="00025957">
        <w:rPr>
          <w:position w:val="-4"/>
        </w:rPr>
        <w:object w:dxaOrig="240" w:dyaOrig="260">
          <v:shape id="_x0000_i1291" type="#_x0000_t75" style="width:12.1pt;height:13.25pt" o:ole="">
            <v:imagedata r:id="rId537" o:title=""/>
          </v:shape>
          <o:OLEObject Type="Embed" ProgID="Equation.DSMT4" ShapeID="_x0000_i1291" DrawAspect="Content" ObjectID="_1670866687" r:id="rId538"/>
        </w:object>
      </w:r>
      <w:r w:rsidRPr="00F20538">
        <w:rPr>
          <w:rFonts w:ascii="宋体" w:hAnsi="宋体" w:hint="eastAsia"/>
          <w:szCs w:val="21"/>
        </w:rPr>
        <w:t>与</w:t>
      </w:r>
      <w:r w:rsidR="0026277D" w:rsidRPr="00025957">
        <w:rPr>
          <w:position w:val="-4"/>
        </w:rPr>
        <w:object w:dxaOrig="220" w:dyaOrig="260">
          <v:shape id="_x0000_i1292" type="#_x0000_t75" style="width:10.95pt;height:13.25pt" o:ole="">
            <v:imagedata r:id="rId539" o:title=""/>
          </v:shape>
          <o:OLEObject Type="Embed" ProgID="Equation.DSMT4" ShapeID="_x0000_i1292" DrawAspect="Content" ObjectID="_1670866688" r:id="rId540"/>
        </w:object>
      </w:r>
      <w:r w:rsidRPr="00F20538">
        <w:rPr>
          <w:rFonts w:ascii="宋体" w:hAnsi="宋体" w:hint="eastAsia"/>
          <w:szCs w:val="21"/>
        </w:rPr>
        <w:t>独立,且</w:t>
      </w:r>
      <w:r w:rsidR="0026277D" w:rsidRPr="00025957">
        <w:rPr>
          <w:position w:val="-4"/>
        </w:rPr>
        <w:object w:dxaOrig="240" w:dyaOrig="260">
          <v:shape id="_x0000_i1293" type="#_x0000_t75" style="width:12.1pt;height:13.25pt" o:ole="">
            <v:imagedata r:id="rId541" o:title=""/>
          </v:shape>
          <o:OLEObject Type="Embed" ProgID="Equation.DSMT4" ShapeID="_x0000_i1293" DrawAspect="Content" ObjectID="_1670866689" r:id="rId542"/>
        </w:object>
      </w:r>
      <w:r w:rsidRPr="00F20538">
        <w:rPr>
          <w:rFonts w:ascii="宋体" w:hAnsi="宋体" w:hint="eastAsia"/>
          <w:szCs w:val="21"/>
        </w:rPr>
        <w:t>服从均值为</w:t>
      </w:r>
      <w:r w:rsidR="00E833C5" w:rsidRPr="00E833C5">
        <w:rPr>
          <w:rFonts w:ascii="宋体" w:hAnsi="宋体"/>
          <w:position w:val="-4"/>
          <w:szCs w:val="21"/>
        </w:rPr>
        <w:object w:dxaOrig="180" w:dyaOrig="260">
          <v:shape id="_x0000_i1294" type="#_x0000_t75" style="width:9.2pt;height:13.25pt" o:ole="">
            <v:imagedata r:id="rId543" o:title=""/>
          </v:shape>
          <o:OLEObject Type="Embed" ProgID="Equation.DSMT4" ShapeID="_x0000_i1294" DrawAspect="Content" ObjectID="_1670866690" r:id="rId544"/>
        </w:object>
      </w:r>
      <w:r w:rsidRPr="00F20538">
        <w:rPr>
          <w:rFonts w:ascii="宋体" w:hAnsi="宋体" w:hint="eastAsia"/>
          <w:szCs w:val="21"/>
        </w:rPr>
        <w:t>、标准差(均方差)为</w:t>
      </w:r>
      <w:r w:rsidR="0026277D" w:rsidRPr="00B74829">
        <w:rPr>
          <w:position w:val="-6"/>
        </w:rPr>
        <w:object w:dxaOrig="360" w:dyaOrig="340">
          <v:shape id="_x0000_i1295" type="#_x0000_t75" style="width:17.85pt;height:17.3pt" o:ole="">
            <v:imagedata r:id="rId545" o:title=""/>
          </v:shape>
          <o:OLEObject Type="Embed" ProgID="Equation.DSMT4" ShapeID="_x0000_i1295" DrawAspect="Content" ObjectID="_1670866691" r:id="rId546"/>
        </w:object>
      </w:r>
      <w:r w:rsidRPr="00F20538">
        <w:rPr>
          <w:rFonts w:ascii="宋体" w:hAnsi="宋体" w:hint="eastAsia"/>
          <w:szCs w:val="21"/>
        </w:rPr>
        <w:t>的正态分布,而</w:t>
      </w:r>
      <w:r w:rsidR="0026277D" w:rsidRPr="00025957">
        <w:rPr>
          <w:position w:val="-4"/>
        </w:rPr>
        <w:object w:dxaOrig="220" w:dyaOrig="260">
          <v:shape id="_x0000_i1296" type="#_x0000_t75" style="width:10.95pt;height:13.25pt" o:ole="">
            <v:imagedata r:id="rId547" o:title=""/>
          </v:shape>
          <o:OLEObject Type="Embed" ProgID="Equation.DSMT4" ShapeID="_x0000_i1296" DrawAspect="Content" ObjectID="_1670866692" r:id="rId548"/>
        </w:object>
      </w:r>
      <w:r w:rsidRPr="00F20538">
        <w:rPr>
          <w:rFonts w:ascii="宋体" w:hAnsi="宋体" w:hint="eastAsia"/>
          <w:szCs w:val="21"/>
        </w:rPr>
        <w:t>服从标准正态分布.试求随机变量</w:t>
      </w:r>
      <w:r w:rsidR="0026277D" w:rsidRPr="00B74829">
        <w:rPr>
          <w:position w:val="-6"/>
        </w:rPr>
        <w:object w:dxaOrig="1420" w:dyaOrig="279">
          <v:shape id="_x0000_i1297" type="#_x0000_t75" style="width:70.85pt;height:13.8pt" o:ole="">
            <v:imagedata r:id="rId549" o:title=""/>
          </v:shape>
          <o:OLEObject Type="Embed" ProgID="Equation.DSMT4" ShapeID="_x0000_i1297" DrawAspect="Content" ObjectID="_1670866693" r:id="rId550"/>
        </w:object>
      </w:r>
      <w:r w:rsidRPr="00F20538">
        <w:rPr>
          <w:rFonts w:ascii="宋体" w:hAnsi="宋体" w:hint="eastAsia"/>
          <w:szCs w:val="21"/>
        </w:rPr>
        <w:t>的概率密度函数.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980405" w:rsidRPr="00706CAE" w:rsidRDefault="00980405" w:rsidP="006B772B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Pr="006B772B">
        <w:rPr>
          <w:rFonts w:hint="eastAsia"/>
        </w:rPr>
        <w:t xml:space="preserve"> </w:t>
      </w:r>
      <w:r w:rsidR="006B772B" w:rsidRPr="006B772B">
        <w:rPr>
          <w:rFonts w:hint="eastAsia"/>
        </w:rPr>
        <w:t>已知</w:t>
      </w:r>
      <w:r w:rsidR="0026277D" w:rsidRPr="00B74829">
        <w:rPr>
          <w:position w:val="-10"/>
        </w:rPr>
        <w:object w:dxaOrig="1140" w:dyaOrig="320">
          <v:shape id="_x0000_i1298" type="#_x0000_t75" style="width:57pt;height:16.15pt" o:ole="">
            <v:imagedata r:id="rId551" o:title=""/>
          </v:shape>
          <o:OLEObject Type="Embed" ProgID="Equation.DSMT4" ShapeID="_x0000_i1298" DrawAspect="Content" ObjectID="_1670866694" r:id="rId552"/>
        </w:object>
      </w:r>
      <w:r w:rsidRPr="00706CAE">
        <w:rPr>
          <w:rFonts w:ascii="宋体" w:hAnsi="宋体" w:hint="eastAsia"/>
          <w:szCs w:val="21"/>
        </w:rPr>
        <w:t>,</w:t>
      </w:r>
      <w:r w:rsidR="0026277D" w:rsidRPr="00B74829">
        <w:rPr>
          <w:position w:val="-10"/>
        </w:rPr>
        <w:object w:dxaOrig="1120" w:dyaOrig="320">
          <v:shape id="_x0000_i1299" type="#_x0000_t75" style="width:55.85pt;height:16.15pt" o:ole="">
            <v:imagedata r:id="rId553" o:title=""/>
          </v:shape>
          <o:OLEObject Type="Embed" ProgID="Equation.DSMT4" ShapeID="_x0000_i1299" DrawAspect="Content" ObjectID="_1670866695" r:id="rId554"/>
        </w:object>
      </w:r>
      <w:r>
        <w:rPr>
          <w:rFonts w:ascii="宋体" w:hAnsi="宋体" w:hint="eastAsia"/>
          <w:szCs w:val="21"/>
        </w:rPr>
        <w:t>,</w:t>
      </w:r>
      <w:r w:rsidRPr="000A2F0A">
        <w:rPr>
          <w:rFonts w:ascii="宋体" w:hAnsi="宋体" w:hint="eastAsia"/>
          <w:szCs w:val="21"/>
        </w:rPr>
        <w:t>由独立的正态</w:t>
      </w:r>
      <w:r w:rsidR="006B772B">
        <w:rPr>
          <w:rFonts w:ascii="宋体" w:hAnsi="宋体" w:hint="eastAsia"/>
          <w:szCs w:val="21"/>
        </w:rPr>
        <w:t>随机</w:t>
      </w:r>
      <w:r w:rsidRPr="000A2F0A">
        <w:rPr>
          <w:rFonts w:ascii="宋体" w:hAnsi="宋体" w:hint="eastAsia"/>
          <w:szCs w:val="21"/>
        </w:rPr>
        <w:t>变量</w:t>
      </w:r>
      <w:r w:rsidR="0026277D" w:rsidRPr="00025957">
        <w:rPr>
          <w:position w:val="-4"/>
        </w:rPr>
        <w:object w:dxaOrig="240" w:dyaOrig="260">
          <v:shape id="_x0000_i1300" type="#_x0000_t75" style="width:12.1pt;height:13.25pt" o:ole="">
            <v:imagedata r:id="rId555" o:title=""/>
          </v:shape>
          <o:OLEObject Type="Embed" ProgID="Equation.DSMT4" ShapeID="_x0000_i1300" DrawAspect="Content" ObjectID="_1670866696" r:id="rId556"/>
        </w:object>
      </w:r>
      <w:r w:rsidRPr="000A2F0A">
        <w:rPr>
          <w:rFonts w:ascii="宋体" w:hAnsi="宋体" w:hint="eastAsia"/>
          <w:szCs w:val="21"/>
        </w:rPr>
        <w:t>与</w:t>
      </w:r>
      <w:r w:rsidR="0026277D" w:rsidRPr="00025957">
        <w:rPr>
          <w:position w:val="-4"/>
        </w:rPr>
        <w:object w:dxaOrig="220" w:dyaOrig="260">
          <v:shape id="_x0000_i1301" type="#_x0000_t75" style="width:10.95pt;height:13.25pt" o:ole="">
            <v:imagedata r:id="rId557" o:title=""/>
          </v:shape>
          <o:OLEObject Type="Embed" ProgID="Equation.DSMT4" ShapeID="_x0000_i1301" DrawAspect="Content" ObjectID="_1670866697" r:id="rId558"/>
        </w:object>
      </w:r>
      <w:r w:rsidRPr="000A2F0A">
        <w:rPr>
          <w:rFonts w:ascii="宋体" w:hAnsi="宋体" w:hint="eastAsia"/>
          <w:szCs w:val="21"/>
        </w:rPr>
        <w:t>的线性组合仍服从正态分布</w:t>
      </w:r>
      <w:r w:rsidRPr="00706CAE">
        <w:rPr>
          <w:rFonts w:ascii="宋体" w:hAnsi="宋体" w:hint="eastAsia"/>
          <w:szCs w:val="21"/>
        </w:rPr>
        <w:t>,且</w:t>
      </w:r>
    </w:p>
    <w:p w:rsidR="00980405" w:rsidRPr="00706CAE" w:rsidRDefault="0026277D" w:rsidP="00980405">
      <w:pPr>
        <w:jc w:val="center"/>
        <w:rPr>
          <w:rFonts w:ascii="宋体" w:hAnsi="宋体"/>
          <w:szCs w:val="21"/>
        </w:rPr>
      </w:pPr>
      <w:r w:rsidRPr="00B74829">
        <w:rPr>
          <w:position w:val="-8"/>
        </w:rPr>
        <w:object w:dxaOrig="2200" w:dyaOrig="300">
          <v:shape id="_x0000_i1302" type="#_x0000_t75" style="width:110pt;height:15pt" o:ole="">
            <v:imagedata r:id="rId559" o:title=""/>
          </v:shape>
          <o:OLEObject Type="Embed" ProgID="Equation.DSMT4" ShapeID="_x0000_i1302" DrawAspect="Content" ObjectID="_1670866698" r:id="rId560"/>
        </w:object>
      </w:r>
      <w:r w:rsidR="006B772B">
        <w:rPr>
          <w:rFonts w:hint="eastAsia"/>
        </w:rPr>
        <w:t xml:space="preserve"> </w:t>
      </w:r>
      <w:r w:rsidRPr="00B74829">
        <w:rPr>
          <w:position w:val="-6"/>
        </w:rPr>
        <w:object w:dxaOrig="2900" w:dyaOrig="279">
          <v:shape id="_x0000_i1303" type="#_x0000_t75" style="width:145.15pt;height:13.8pt" o:ole="">
            <v:imagedata r:id="rId561" o:title=""/>
          </v:shape>
          <o:OLEObject Type="Embed" ProgID="Equation.DSMT4" ShapeID="_x0000_i1303" DrawAspect="Content" ObjectID="_1670866699" r:id="rId562"/>
        </w:object>
      </w:r>
      <w:r w:rsidR="00980405">
        <w:rPr>
          <w:rFonts w:ascii="宋体" w:hAnsi="宋体" w:hint="eastAsia"/>
          <w:szCs w:val="21"/>
        </w:rPr>
        <w:t>,</w:t>
      </w:r>
    </w:p>
    <w:p w:rsidR="006B772B" w:rsidRDefault="00980405" w:rsidP="006B772B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得</w:t>
      </w:r>
      <w:r w:rsidR="0026277D" w:rsidRPr="00B74829">
        <w:rPr>
          <w:position w:val="-10"/>
        </w:rPr>
        <w:object w:dxaOrig="1120" w:dyaOrig="320">
          <v:shape id="_x0000_i1304" type="#_x0000_t75" style="width:55.85pt;height:16.15pt" o:ole="">
            <v:imagedata r:id="rId563" o:title=""/>
          </v:shape>
          <o:OLEObject Type="Embed" ProgID="Equation.DSMT4" ShapeID="_x0000_i1304" DrawAspect="Content" ObjectID="_1670866700" r:id="rId564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代入正态分布的概率密度公式,有</w:t>
      </w:r>
      <w:r w:rsidR="0026277D" w:rsidRPr="00025957">
        <w:rPr>
          <w:position w:val="-4"/>
        </w:rPr>
        <w:object w:dxaOrig="220" w:dyaOrig="260">
          <v:shape id="_x0000_i1305" type="#_x0000_t75" style="width:10.95pt;height:13.25pt" o:ole="">
            <v:imagedata r:id="rId565" o:title=""/>
          </v:shape>
          <o:OLEObject Type="Embed" ProgID="Equation.DSMT4" ShapeID="_x0000_i1305" DrawAspect="Content" ObjectID="_1670866701" r:id="rId566"/>
        </w:object>
      </w:r>
      <w:r w:rsidRPr="000A2F0A">
        <w:rPr>
          <w:rFonts w:ascii="宋体" w:hAnsi="宋体" w:hint="eastAsia"/>
          <w:szCs w:val="21"/>
        </w:rPr>
        <w:t>的概率密度函数为</w:t>
      </w:r>
    </w:p>
    <w:p w:rsidR="00980405" w:rsidRDefault="0026277D" w:rsidP="006B772B">
      <w:pPr>
        <w:ind w:leftChars="200" w:left="480"/>
        <w:jc w:val="center"/>
        <w:rPr>
          <w:rFonts w:ascii="宋体" w:hAnsi="宋体"/>
          <w:szCs w:val="21"/>
        </w:rPr>
      </w:pPr>
      <w:r w:rsidRPr="00B74829">
        <w:rPr>
          <w:position w:val="-28"/>
        </w:rPr>
        <w:object w:dxaOrig="2079" w:dyaOrig="740">
          <v:shape id="_x0000_i1306" type="#_x0000_t75" style="width:103.7pt;height:36.85pt" o:ole="">
            <v:imagedata r:id="rId567" o:title=""/>
          </v:shape>
          <o:OLEObject Type="Embed" ProgID="Equation.DSMT4" ShapeID="_x0000_i1306" DrawAspect="Content" ObjectID="_1670866702" r:id="rId568"/>
        </w:object>
      </w:r>
      <w:r w:rsidR="00980405" w:rsidRPr="000A2F0A">
        <w:rPr>
          <w:rFonts w:ascii="宋体" w:hAnsi="宋体" w:hint="eastAsia"/>
          <w:szCs w:val="21"/>
        </w:rPr>
        <w:t>.</w:t>
      </w:r>
    </w:p>
    <w:p w:rsidR="00D133EF" w:rsidRDefault="00D133EF" w:rsidP="004470CA">
      <w:pPr>
        <w:rPr>
          <w:rFonts w:ascii="宋体" w:hAnsi="宋体"/>
          <w:szCs w:val="21"/>
        </w:rPr>
      </w:pPr>
    </w:p>
    <w:p w:rsidR="00490BE0" w:rsidRPr="00CA00AF" w:rsidRDefault="00490BE0" w:rsidP="004470CA"/>
    <w:sectPr w:rsidR="00490BE0" w:rsidRPr="00CA00AF" w:rsidSect="00223006">
      <w:headerReference w:type="even" r:id="rId569"/>
      <w:footerReference w:type="even" r:id="rId570"/>
      <w:footerReference w:type="default" r:id="rId571"/>
      <w:headerReference w:type="first" r:id="rId57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4DE7" w:rsidRDefault="00DA4DE7">
      <w:r>
        <w:separator/>
      </w:r>
    </w:p>
  </w:endnote>
  <w:endnote w:type="continuationSeparator" w:id="0">
    <w:p w:rsidR="00DA4DE7" w:rsidRDefault="00DA4D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D67D5" w:rsidRDefault="00C436D0" w:rsidP="00D80857">
        <w:pPr>
          <w:pStyle w:val="a4"/>
          <w:ind w:right="360" w:firstLine="360"/>
        </w:pPr>
        <w:r w:rsidRPr="00C436D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D67D5" w:rsidRDefault="00C436D0">
                    <w:pPr>
                      <w:jc w:val="center"/>
                      <w:rPr>
                        <w:color w:val="5B9BD5" w:themeColor="accent1"/>
                      </w:rPr>
                    </w:pPr>
                    <w:r w:rsidRPr="00C436D0">
                      <w:fldChar w:fldCharType="begin"/>
                    </w:r>
                    <w:r w:rsidR="005D67D5">
                      <w:instrText>PAGE    \* MERGEFORMAT</w:instrText>
                    </w:r>
                    <w:r w:rsidRPr="00C436D0">
                      <w:fldChar w:fldCharType="separate"/>
                    </w:r>
                    <w:r w:rsidR="005D67D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7D5" w:rsidRPr="003C7E48" w:rsidRDefault="005D67D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36DCC" w:rsidRPr="00736DCC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4DE7" w:rsidRDefault="00DA4DE7">
      <w:r>
        <w:separator/>
      </w:r>
    </w:p>
  </w:footnote>
  <w:footnote w:type="continuationSeparator" w:id="0">
    <w:p w:rsidR="00DA4DE7" w:rsidRDefault="00DA4D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7D5" w:rsidRPr="006E3539" w:rsidRDefault="005D67D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7D5" w:rsidRDefault="00C436D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74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5DF5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476F3"/>
    <w:rsid w:val="00151644"/>
    <w:rsid w:val="00153A48"/>
    <w:rsid w:val="0015485D"/>
    <w:rsid w:val="00154F0E"/>
    <w:rsid w:val="001634EC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277D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06047"/>
    <w:rsid w:val="00313DA5"/>
    <w:rsid w:val="003175E7"/>
    <w:rsid w:val="0032739C"/>
    <w:rsid w:val="00330B11"/>
    <w:rsid w:val="0034740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0B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70CA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0BE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5324"/>
    <w:rsid w:val="00590B0F"/>
    <w:rsid w:val="00594A07"/>
    <w:rsid w:val="005977EA"/>
    <w:rsid w:val="005A05C0"/>
    <w:rsid w:val="005A1221"/>
    <w:rsid w:val="005A2274"/>
    <w:rsid w:val="005A3473"/>
    <w:rsid w:val="005A667C"/>
    <w:rsid w:val="005A6692"/>
    <w:rsid w:val="005B183A"/>
    <w:rsid w:val="005B4C46"/>
    <w:rsid w:val="005B5F92"/>
    <w:rsid w:val="005C1225"/>
    <w:rsid w:val="005C7882"/>
    <w:rsid w:val="005D06AF"/>
    <w:rsid w:val="005D45F3"/>
    <w:rsid w:val="005D67D5"/>
    <w:rsid w:val="005D6A17"/>
    <w:rsid w:val="005D6D74"/>
    <w:rsid w:val="005E08B5"/>
    <w:rsid w:val="005E34E2"/>
    <w:rsid w:val="005F2F2F"/>
    <w:rsid w:val="005F45FD"/>
    <w:rsid w:val="005F5EB1"/>
    <w:rsid w:val="00600195"/>
    <w:rsid w:val="00600ADA"/>
    <w:rsid w:val="00602055"/>
    <w:rsid w:val="00604318"/>
    <w:rsid w:val="00607032"/>
    <w:rsid w:val="00620524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564C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72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186B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5B51"/>
    <w:rsid w:val="00736DCC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7882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040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0809"/>
    <w:rsid w:val="00943550"/>
    <w:rsid w:val="00954931"/>
    <w:rsid w:val="009611F5"/>
    <w:rsid w:val="00963799"/>
    <w:rsid w:val="00966B27"/>
    <w:rsid w:val="009765BB"/>
    <w:rsid w:val="00976BF6"/>
    <w:rsid w:val="00980405"/>
    <w:rsid w:val="00981543"/>
    <w:rsid w:val="00982C24"/>
    <w:rsid w:val="00983C72"/>
    <w:rsid w:val="009864C8"/>
    <w:rsid w:val="00993B07"/>
    <w:rsid w:val="009A1B8B"/>
    <w:rsid w:val="009A30E3"/>
    <w:rsid w:val="009A3CED"/>
    <w:rsid w:val="009C155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54967"/>
    <w:rsid w:val="00B617AB"/>
    <w:rsid w:val="00B72045"/>
    <w:rsid w:val="00B7221B"/>
    <w:rsid w:val="00B74829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27EA"/>
    <w:rsid w:val="00BC40E2"/>
    <w:rsid w:val="00BC6934"/>
    <w:rsid w:val="00BC7127"/>
    <w:rsid w:val="00BD23A7"/>
    <w:rsid w:val="00BD26ED"/>
    <w:rsid w:val="00BD2BB5"/>
    <w:rsid w:val="00BD57E1"/>
    <w:rsid w:val="00BE2EDD"/>
    <w:rsid w:val="00BE32C1"/>
    <w:rsid w:val="00BE53FF"/>
    <w:rsid w:val="00BE734A"/>
    <w:rsid w:val="00BF2213"/>
    <w:rsid w:val="00BF3EA5"/>
    <w:rsid w:val="00C01164"/>
    <w:rsid w:val="00C11CAA"/>
    <w:rsid w:val="00C1243C"/>
    <w:rsid w:val="00C16810"/>
    <w:rsid w:val="00C20153"/>
    <w:rsid w:val="00C20B04"/>
    <w:rsid w:val="00C23D09"/>
    <w:rsid w:val="00C26697"/>
    <w:rsid w:val="00C2790C"/>
    <w:rsid w:val="00C33F6E"/>
    <w:rsid w:val="00C35148"/>
    <w:rsid w:val="00C423DD"/>
    <w:rsid w:val="00C436D0"/>
    <w:rsid w:val="00C44C6E"/>
    <w:rsid w:val="00C45863"/>
    <w:rsid w:val="00C528F9"/>
    <w:rsid w:val="00C52BC1"/>
    <w:rsid w:val="00C53350"/>
    <w:rsid w:val="00C56EDC"/>
    <w:rsid w:val="00C62E5A"/>
    <w:rsid w:val="00C641EC"/>
    <w:rsid w:val="00C64700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3FD"/>
    <w:rsid w:val="00CB2029"/>
    <w:rsid w:val="00CB2D06"/>
    <w:rsid w:val="00CB5DF2"/>
    <w:rsid w:val="00CB6615"/>
    <w:rsid w:val="00CC04F5"/>
    <w:rsid w:val="00CC3689"/>
    <w:rsid w:val="00CC5551"/>
    <w:rsid w:val="00CD11D9"/>
    <w:rsid w:val="00CD30B1"/>
    <w:rsid w:val="00CE1C53"/>
    <w:rsid w:val="00CE24F6"/>
    <w:rsid w:val="00CF2832"/>
    <w:rsid w:val="00CF4A9C"/>
    <w:rsid w:val="00CF4B0A"/>
    <w:rsid w:val="00CF5762"/>
    <w:rsid w:val="00CF5A60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4EBE"/>
    <w:rsid w:val="00D56015"/>
    <w:rsid w:val="00D6054C"/>
    <w:rsid w:val="00D630C3"/>
    <w:rsid w:val="00D6717E"/>
    <w:rsid w:val="00D7523B"/>
    <w:rsid w:val="00D759C8"/>
    <w:rsid w:val="00D75B0A"/>
    <w:rsid w:val="00D80857"/>
    <w:rsid w:val="00D84234"/>
    <w:rsid w:val="00D869C5"/>
    <w:rsid w:val="00D95CAF"/>
    <w:rsid w:val="00DA17F0"/>
    <w:rsid w:val="00DA4DE7"/>
    <w:rsid w:val="00DA6D22"/>
    <w:rsid w:val="00DA7AFA"/>
    <w:rsid w:val="00DB6F7F"/>
    <w:rsid w:val="00DC2139"/>
    <w:rsid w:val="00DD4BEC"/>
    <w:rsid w:val="00DF2278"/>
    <w:rsid w:val="00E03B9D"/>
    <w:rsid w:val="00E11016"/>
    <w:rsid w:val="00E13808"/>
    <w:rsid w:val="00E150DA"/>
    <w:rsid w:val="00E16493"/>
    <w:rsid w:val="00E20B0F"/>
    <w:rsid w:val="00E227F2"/>
    <w:rsid w:val="00E35CE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3C5"/>
    <w:rsid w:val="00E83AAD"/>
    <w:rsid w:val="00E84DFE"/>
    <w:rsid w:val="00E86000"/>
    <w:rsid w:val="00E9239F"/>
    <w:rsid w:val="00E9391E"/>
    <w:rsid w:val="00E962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4D75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5871"/>
    <w:rsid w:val="00F67D26"/>
    <w:rsid w:val="00F715F2"/>
    <w:rsid w:val="00F7284C"/>
    <w:rsid w:val="00F7317E"/>
    <w:rsid w:val="00F754E4"/>
    <w:rsid w:val="00F8176E"/>
    <w:rsid w:val="00F83A02"/>
    <w:rsid w:val="00F840A4"/>
    <w:rsid w:val="00F84B36"/>
    <w:rsid w:val="00F85121"/>
    <w:rsid w:val="00F9555A"/>
    <w:rsid w:val="00F95A31"/>
    <w:rsid w:val="00FA120A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2.wmf"/><Relationship Id="rId573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3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4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8.bin"/><Relationship Id="rId542" Type="http://schemas.openxmlformats.org/officeDocument/2006/relationships/oleObject" Target="embeddings/oleObject269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20.bin"/><Relationship Id="rId486" Type="http://schemas.openxmlformats.org/officeDocument/2006/relationships/oleObject" Target="embeddings/oleObject241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2.wmf"/><Relationship Id="rId553" Type="http://schemas.openxmlformats.org/officeDocument/2006/relationships/image" Target="media/image27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4.wmf"/><Relationship Id="rId497" Type="http://schemas.openxmlformats.org/officeDocument/2006/relationships/image" Target="media/image245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9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80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10.bin"/><Relationship Id="rId466" Type="http://schemas.openxmlformats.org/officeDocument/2006/relationships/oleObject" Target="embeddings/oleObject23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3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4.wmf"/><Relationship Id="rId477" Type="http://schemas.openxmlformats.org/officeDocument/2006/relationships/image" Target="media/image235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70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21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2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3.wmf"/><Relationship Id="rId555" Type="http://schemas.openxmlformats.org/officeDocument/2006/relationships/image" Target="media/image274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5.wmf"/><Relationship Id="rId261" Type="http://schemas.openxmlformats.org/officeDocument/2006/relationships/image" Target="media/image129.wmf"/><Relationship Id="rId499" Type="http://schemas.openxmlformats.org/officeDocument/2006/relationships/image" Target="media/image246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60.bin"/><Relationship Id="rId566" Type="http://schemas.openxmlformats.org/officeDocument/2006/relationships/oleObject" Target="embeddings/oleObject281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11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2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4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5.wmf"/><Relationship Id="rId479" Type="http://schemas.openxmlformats.org/officeDocument/2006/relationships/image" Target="media/image236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546" Type="http://schemas.openxmlformats.org/officeDocument/2006/relationships/oleObject" Target="embeddings/oleObject27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8.bin"/><Relationship Id="rId515" Type="http://schemas.openxmlformats.org/officeDocument/2006/relationships/image" Target="media/image254.wmf"/><Relationship Id="rId536" Type="http://schemas.openxmlformats.org/officeDocument/2006/relationships/oleObject" Target="embeddings/oleObject266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image" Target="media/image27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oleObject" Target="embeddings/oleObject205.bin"/><Relationship Id="rId438" Type="http://schemas.openxmlformats.org/officeDocument/2006/relationships/oleObject" Target="embeddings/oleObject217.bin"/><Relationship Id="rId459" Type="http://schemas.openxmlformats.org/officeDocument/2006/relationships/image" Target="media/image226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3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526" Type="http://schemas.openxmlformats.org/officeDocument/2006/relationships/oleObject" Target="embeddings/oleObject261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0.wmf"/><Relationship Id="rId568" Type="http://schemas.openxmlformats.org/officeDocument/2006/relationships/oleObject" Target="embeddings/oleObject282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2.bin"/><Relationship Id="rId449" Type="http://schemas.openxmlformats.org/officeDocument/2006/relationships/image" Target="media/image221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8.bin"/><Relationship Id="rId481" Type="http://schemas.openxmlformats.org/officeDocument/2006/relationships/image" Target="media/image237.wmf"/><Relationship Id="rId516" Type="http://schemas.openxmlformats.org/officeDocument/2006/relationships/oleObject" Target="embeddings/oleObject256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5.wmf"/><Relationship Id="rId558" Type="http://schemas.openxmlformats.org/officeDocument/2006/relationships/oleObject" Target="embeddings/oleObject277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6.bin"/><Relationship Id="rId439" Type="http://schemas.openxmlformats.org/officeDocument/2006/relationships/image" Target="media/image216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3.bin"/><Relationship Id="rId471" Type="http://schemas.openxmlformats.org/officeDocument/2006/relationships/image" Target="media/image232.wmf"/><Relationship Id="rId506" Type="http://schemas.openxmlformats.org/officeDocument/2006/relationships/oleObject" Target="embeddings/oleObject251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4.bin"/><Relationship Id="rId527" Type="http://schemas.openxmlformats.org/officeDocument/2006/relationships/image" Target="media/image260.wmf"/><Relationship Id="rId548" Type="http://schemas.openxmlformats.org/officeDocument/2006/relationships/oleObject" Target="embeddings/oleObject272.bin"/><Relationship Id="rId569" Type="http://schemas.openxmlformats.org/officeDocument/2006/relationships/header" Target="header1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8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7.wmf"/><Relationship Id="rId482" Type="http://schemas.openxmlformats.org/officeDocument/2006/relationships/oleObject" Target="embeddings/oleObject239.bin"/><Relationship Id="rId517" Type="http://schemas.openxmlformats.org/officeDocument/2006/relationships/image" Target="media/image255.wmf"/><Relationship Id="rId538" Type="http://schemas.openxmlformats.org/officeDocument/2006/relationships/oleObject" Target="embeddings/oleObject267.bin"/><Relationship Id="rId559" Type="http://schemas.openxmlformats.org/officeDocument/2006/relationships/image" Target="media/image27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7.wmf"/><Relationship Id="rId570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2.wmf"/><Relationship Id="rId472" Type="http://schemas.openxmlformats.org/officeDocument/2006/relationships/oleObject" Target="embeddings/oleObject234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528" Type="http://schemas.openxmlformats.org/officeDocument/2006/relationships/oleObject" Target="embeddings/oleObject262.bin"/><Relationship Id="rId549" Type="http://schemas.openxmlformats.org/officeDocument/2006/relationships/image" Target="media/image271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8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7.wmf"/><Relationship Id="rId462" Type="http://schemas.openxmlformats.org/officeDocument/2006/relationships/oleObject" Target="embeddings/oleObject229.bin"/><Relationship Id="rId483" Type="http://schemas.openxmlformats.org/officeDocument/2006/relationships/image" Target="media/image238.wmf"/><Relationship Id="rId518" Type="http://schemas.openxmlformats.org/officeDocument/2006/relationships/oleObject" Target="embeddings/oleObject257.bin"/><Relationship Id="rId539" Type="http://schemas.openxmlformats.org/officeDocument/2006/relationships/image" Target="media/image266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2.wmf"/><Relationship Id="rId452" Type="http://schemas.openxmlformats.org/officeDocument/2006/relationships/oleObject" Target="embeddings/oleObject224.bin"/><Relationship Id="rId473" Type="http://schemas.openxmlformats.org/officeDocument/2006/relationships/image" Target="media/image233.wmf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529" Type="http://schemas.openxmlformats.org/officeDocument/2006/relationships/image" Target="media/image261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8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oleObject" Target="embeddings/oleObject208.bin"/><Relationship Id="rId442" Type="http://schemas.openxmlformats.org/officeDocument/2006/relationships/oleObject" Target="embeddings/oleObject219.bin"/><Relationship Id="rId463" Type="http://schemas.openxmlformats.org/officeDocument/2006/relationships/image" Target="media/image228.wmf"/><Relationship Id="rId484" Type="http://schemas.openxmlformats.org/officeDocument/2006/relationships/oleObject" Target="embeddings/oleObject240.bin"/><Relationship Id="rId519" Type="http://schemas.openxmlformats.org/officeDocument/2006/relationships/image" Target="media/image256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3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2.wmf"/><Relationship Id="rId572" Type="http://schemas.openxmlformats.org/officeDocument/2006/relationships/header" Target="head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4.bin"/><Relationship Id="rId453" Type="http://schemas.openxmlformats.org/officeDocument/2006/relationships/image" Target="media/image223.wmf"/><Relationship Id="rId474" Type="http://schemas.openxmlformats.org/officeDocument/2006/relationships/oleObject" Target="embeddings/oleObject235.bin"/><Relationship Id="rId509" Type="http://schemas.openxmlformats.org/officeDocument/2006/relationships/image" Target="media/image251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8.bin"/><Relationship Id="rId541" Type="http://schemas.openxmlformats.org/officeDocument/2006/relationships/image" Target="media/image267.wmf"/><Relationship Id="rId562" Type="http://schemas.openxmlformats.org/officeDocument/2006/relationships/oleObject" Target="embeddings/oleObject279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image" Target="media/image208.wmf"/><Relationship Id="rId443" Type="http://schemas.openxmlformats.org/officeDocument/2006/relationships/image" Target="media/image218.wmf"/><Relationship Id="rId464" Type="http://schemas.openxmlformats.org/officeDocument/2006/relationships/oleObject" Target="embeddings/oleObject230.bin"/><Relationship Id="rId303" Type="http://schemas.openxmlformats.org/officeDocument/2006/relationships/image" Target="media/image150.wmf"/><Relationship Id="rId485" Type="http://schemas.openxmlformats.org/officeDocument/2006/relationships/image" Target="media/image239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3.bin"/><Relationship Id="rId552" Type="http://schemas.openxmlformats.org/officeDocument/2006/relationships/oleObject" Target="embeddings/oleObject274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496" Type="http://schemas.openxmlformats.org/officeDocument/2006/relationships/oleObject" Target="embeddings/oleObject246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7.wmf"/><Relationship Id="rId563" Type="http://schemas.openxmlformats.org/officeDocument/2006/relationships/image" Target="media/image27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9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29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4.bin"/><Relationship Id="rId574" Type="http://schemas.openxmlformats.org/officeDocument/2006/relationships/theme" Target="theme/theme1.xml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5.bin"/><Relationship Id="rId476" Type="http://schemas.openxmlformats.org/officeDocument/2006/relationships/oleObject" Target="embeddings/oleObject23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7.wmf"/><Relationship Id="rId543" Type="http://schemas.openxmlformats.org/officeDocument/2006/relationships/image" Target="media/image268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19.wmf"/><Relationship Id="rId487" Type="http://schemas.openxmlformats.org/officeDocument/2006/relationships/image" Target="media/image240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5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4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79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9.wmf"/><Relationship Id="rId467" Type="http://schemas.openxmlformats.org/officeDocument/2006/relationships/image" Target="media/image230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5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7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48.wmf"/><Relationship Id="rId545" Type="http://schemas.openxmlformats.org/officeDocument/2006/relationships/image" Target="media/image269.wmf"/><Relationship Id="rId8" Type="http://schemas.openxmlformats.org/officeDocument/2006/relationships/hyperlink" Target="https://lvjr.bitbucket.io/?kysx198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0.wmf"/><Relationship Id="rId251" Type="http://schemas.openxmlformats.org/officeDocument/2006/relationships/image" Target="media/image124.wmf"/><Relationship Id="rId489" Type="http://schemas.openxmlformats.org/officeDocument/2006/relationships/image" Target="media/image241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5.bin"/><Relationship Id="rId556" Type="http://schemas.openxmlformats.org/officeDocument/2006/relationships/oleObject" Target="embeddings/oleObject27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9.wmf"/><Relationship Id="rId567" Type="http://schemas.openxmlformats.org/officeDocument/2006/relationships/image" Target="media/image280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0.wmf"/><Relationship Id="rId469" Type="http://schemas.openxmlformats.org/officeDocument/2006/relationships/image" Target="media/image23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158754-D5FD-44A2-AD64-7C54613D0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8</Pages>
  <Words>1460</Words>
  <Characters>8328</Characters>
  <Application>Microsoft Office Word</Application>
  <DocSecurity>0</DocSecurity>
  <Lines>69</Lines>
  <Paragraphs>19</Paragraphs>
  <ScaleCrop>false</ScaleCrop>
  <Company>微软中国</Company>
  <LinksUpToDate>false</LinksUpToDate>
  <CharactersWithSpaces>9769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93</cp:revision>
  <cp:lastPrinted>2011-09-06T10:51:00Z</cp:lastPrinted>
  <dcterms:created xsi:type="dcterms:W3CDTF">2020-11-13T07:23:00Z</dcterms:created>
  <dcterms:modified xsi:type="dcterms:W3CDTF">2020-12-30T12:43:00Z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