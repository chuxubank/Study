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97227" w:rsidRDefault="00467C00" w:rsidP="00197227">
      <w:pPr>
        <w:pStyle w:val="af"/>
      </w:pPr>
      <w:hyperlink r:id="rId8" w:history="1">
        <w:r w:rsidR="00C11CAA" w:rsidRPr="00197227">
          <w:rPr>
            <w:rStyle w:val="a7"/>
            <w:rFonts w:hint="eastAsia"/>
            <w:color w:val="002060"/>
          </w:rPr>
          <w:t>1989</w:t>
        </w:r>
        <w:r w:rsidR="00CA00AF" w:rsidRPr="00197227">
          <w:rPr>
            <w:rStyle w:val="a7"/>
            <w:rFonts w:hint="eastAsia"/>
            <w:color w:val="002060"/>
          </w:rPr>
          <w:t>年全国硕士研究生入学统一考试数学</w:t>
        </w:r>
        <w:r w:rsidR="00F901DC" w:rsidRPr="00F901DC">
          <w:rPr>
            <w:rStyle w:val="a7"/>
            <w:rFonts w:hint="eastAsia"/>
            <w:color w:val="002060"/>
          </w:rPr>
          <w:t>试卷</w:t>
        </w:r>
        <w:r w:rsidR="005D1494" w:rsidRPr="00197227">
          <w:rPr>
            <w:rStyle w:val="a7"/>
            <w:rFonts w:hint="eastAsia"/>
            <w:color w:val="002060"/>
          </w:rPr>
          <w:t>三</w:t>
        </w:r>
      </w:hyperlink>
    </w:p>
    <w:p w:rsidR="0055345C" w:rsidRDefault="0055345C" w:rsidP="0055345C"/>
    <w:p w:rsidR="00E03A7E" w:rsidRDefault="00E03A7E" w:rsidP="0055345C"/>
    <w:p w:rsidR="00E03A7E" w:rsidRDefault="00E03A7E" w:rsidP="00E03A7E">
      <w:pPr>
        <w:pStyle w:val="1"/>
      </w:pPr>
      <w:r>
        <w:rPr>
          <w:rFonts w:hint="eastAsia"/>
        </w:rPr>
        <w:t>一、填空题</w:t>
      </w:r>
      <w:r w:rsidR="005953D0">
        <w:rPr>
          <w:rFonts w:hint="eastAsia"/>
        </w:rPr>
        <w:t>（</w:t>
      </w:r>
      <w:r>
        <w:rPr>
          <w:rFonts w:hint="eastAsia"/>
        </w:rPr>
        <w:t>本题</w:t>
      </w:r>
      <w:r w:rsidR="005953D0">
        <w:rPr>
          <w:rFonts w:hint="eastAsia"/>
        </w:rPr>
        <w:t>满分</w:t>
      </w:r>
      <w:r w:rsidR="005953D0">
        <w:t>15</w:t>
      </w:r>
      <w:r w:rsidR="005953D0">
        <w:rPr>
          <w:rFonts w:hint="eastAsia"/>
        </w:rPr>
        <w:t>分，</w:t>
      </w:r>
      <w:r>
        <w:rPr>
          <w:rFonts w:hint="eastAsia"/>
        </w:rPr>
        <w:t>每小题</w:t>
      </w:r>
      <w:r>
        <w:t>3</w:t>
      </w:r>
      <w:r>
        <w:rPr>
          <w:rFonts w:hint="eastAsia"/>
        </w:rPr>
        <w:t>分</w:t>
      </w:r>
      <w:r w:rsidR="005953D0">
        <w:rPr>
          <w:rFonts w:hint="eastAsia"/>
        </w:rPr>
        <w:t>）</w:t>
      </w: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(1)</w:t>
      </w:r>
      <w:bookmarkStart w:id="0" w:name="MTBlankEqn"/>
      <w:r w:rsidRPr="00E03A7E">
        <w:rPr>
          <w:rFonts w:hint="eastAsia"/>
        </w:rPr>
        <w:t xml:space="preserve"> </w:t>
      </w:r>
      <w:r w:rsidRPr="00E03A7E">
        <w:rPr>
          <w:position w:val="-20"/>
        </w:rPr>
        <w:object w:dxaOrig="1180" w:dyaOrig="440">
          <v:shape id="_x0000_i1025" type="#_x0000_t75" style="width:58.75pt;height:21.9pt" o:ole="">
            <v:imagedata r:id="rId9" o:title=""/>
          </v:shape>
          <o:OLEObject Type="Embed" ProgID="Equation.DSMT4" ShapeID="_x0000_i1025" DrawAspect="Content" ObjectID="_1668185961" r:id="rId10"/>
        </w:object>
      </w:r>
      <w:bookmarkEnd w:id="0"/>
      <w:r>
        <w:rPr>
          <w:rFonts w:ascii="Times New Roman" w:hAnsi="Times New Roman"/>
        </w:rPr>
        <w:t>= _____________.</w:t>
      </w:r>
    </w:p>
    <w:p w:rsidR="0034689A" w:rsidRPr="00197227" w:rsidRDefault="0034689A" w:rsidP="00E03A7E">
      <w:pPr>
        <w:rPr>
          <w:rFonts w:ascii="Times New Roman" w:hAnsi="Times New Roman"/>
        </w:rPr>
      </w:pPr>
    </w:p>
    <w:p w:rsidR="000A1579" w:rsidRDefault="000A1579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(2)</w:t>
      </w:r>
      <w:r>
        <w:rPr>
          <w:rFonts w:hint="eastAsia"/>
        </w:rPr>
        <w:t xml:space="preserve"> </w:t>
      </w:r>
      <w:r w:rsidRPr="00E03A7E">
        <w:rPr>
          <w:position w:val="-18"/>
        </w:rPr>
        <w:object w:dxaOrig="1060" w:dyaOrig="520">
          <v:shape id="_x0000_i1026" type="#_x0000_t75" style="width:53pt;height:25.9pt" o:ole="">
            <v:imagedata r:id="rId11" o:title=""/>
          </v:shape>
          <o:OLEObject Type="Embed" ProgID="Equation.DSMT4" ShapeID="_x0000_i1026" DrawAspect="Content" ObjectID="_1668185962" r:id="rId12"/>
        </w:object>
      </w:r>
      <w:r>
        <w:rPr>
          <w:rFonts w:ascii="Times New Roman" w:hAnsi="Times New Roman"/>
        </w:rPr>
        <w:t>=_____________.</w:t>
      </w:r>
    </w:p>
    <w:p w:rsidR="00E03A7E" w:rsidRDefault="00E03A7E" w:rsidP="00E03A7E">
      <w:pPr>
        <w:rPr>
          <w:rFonts w:ascii="Times New Roman" w:hAnsi="Times New Roman"/>
        </w:rPr>
      </w:pPr>
    </w:p>
    <w:p w:rsidR="0034689A" w:rsidRDefault="0034689A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(3)</w:t>
      </w:r>
      <w:r w:rsidRPr="00E03A7E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Pr="00E03A7E">
        <w:rPr>
          <w:position w:val="-18"/>
        </w:rPr>
        <w:object w:dxaOrig="2100" w:dyaOrig="520">
          <v:shape id="_x0000_i1027" type="#_x0000_t75" style="width:104.85pt;height:25.9pt" o:ole="">
            <v:imagedata r:id="rId13" o:title=""/>
          </v:shape>
          <o:OLEObject Type="Embed" ProgID="Equation.DSMT4" ShapeID="_x0000_i1027" DrawAspect="Content" ObjectID="_1668185963" r:id="rId14"/>
        </w:object>
      </w:r>
      <w:r>
        <w:rPr>
          <w:rFonts w:hint="eastAsia"/>
        </w:rPr>
        <w:t>在点</w:t>
      </w:r>
      <w:r w:rsidRPr="00E03A7E">
        <w:rPr>
          <w:position w:val="-10"/>
        </w:rPr>
        <w:object w:dxaOrig="560" w:dyaOrig="320">
          <v:shape id="_x0000_i1028" type="#_x0000_t75" style="width:28.2pt;height:16.15pt" o:ole="">
            <v:imagedata r:id="rId15" o:title=""/>
          </v:shape>
          <o:OLEObject Type="Embed" ProgID="Equation.DSMT4" ShapeID="_x0000_i1028" DrawAspect="Content" ObjectID="_1668185964" r:id="rId16"/>
        </w:object>
      </w:r>
      <w:r>
        <w:rPr>
          <w:rFonts w:ascii="Times New Roman" w:hAnsi="Times New Roman" w:hint="eastAsia"/>
        </w:rPr>
        <w:t>处的切线方程是</w:t>
      </w:r>
      <w:r>
        <w:rPr>
          <w:rFonts w:ascii="Times New Roman" w:hAnsi="Times New Roman"/>
        </w:rPr>
        <w:t>_____________.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(4)</w:t>
      </w:r>
      <w:r w:rsidRPr="00E03A7E">
        <w:rPr>
          <w:rFonts w:hint="eastAsia"/>
        </w:rPr>
        <w:t xml:space="preserve"> </w:t>
      </w:r>
      <w:r>
        <w:rPr>
          <w:rFonts w:hint="eastAsia"/>
        </w:rPr>
        <w:t>设</w:t>
      </w:r>
      <w:r w:rsidRPr="00E03A7E">
        <w:rPr>
          <w:position w:val="-10"/>
        </w:rPr>
        <w:object w:dxaOrig="3260" w:dyaOrig="320">
          <v:shape id="_x0000_i1029" type="#_x0000_t75" style="width:163pt;height:16.15pt" o:ole="">
            <v:imagedata r:id="rId17" o:title=""/>
          </v:shape>
          <o:OLEObject Type="Embed" ProgID="Equation.DSMT4" ShapeID="_x0000_i1029" DrawAspect="Content" ObjectID="_1668185965" r:id="rId18"/>
        </w:object>
      </w:r>
      <w:r>
        <w:rPr>
          <w:rFonts w:hint="eastAsia"/>
        </w:rPr>
        <w:t>，则</w:t>
      </w:r>
      <w:r w:rsidRPr="00E03A7E">
        <w:rPr>
          <w:position w:val="-10"/>
        </w:rPr>
        <w:object w:dxaOrig="740" w:dyaOrig="320">
          <v:shape id="_x0000_i1030" type="#_x0000_t75" style="width:36.85pt;height:16.15pt" o:ole="">
            <v:imagedata r:id="rId19" o:title=""/>
          </v:shape>
          <o:OLEObject Type="Embed" ProgID="Equation.DSMT4" ShapeID="_x0000_i1030" DrawAspect="Content" ObjectID="_1668185966" r:id="rId20"/>
        </w:object>
      </w:r>
      <w:r>
        <w:rPr>
          <w:rFonts w:ascii="Times New Roman" w:hAnsi="Times New Roman"/>
        </w:rPr>
        <w:t>_____________.</w:t>
      </w:r>
    </w:p>
    <w:p w:rsidR="0034689A" w:rsidRPr="0072016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34689A" w:rsidRPr="00F20538" w:rsidRDefault="00E03A7E" w:rsidP="0034689A">
      <w:pPr>
        <w:ind w:left="480" w:hangingChars="200" w:hanging="480"/>
        <w:rPr>
          <w:rFonts w:ascii="宋体" w:hAnsi="宋体"/>
          <w:szCs w:val="21"/>
        </w:rPr>
      </w:pPr>
      <w:r w:rsidRPr="00E03A7E">
        <w:t>(5)</w:t>
      </w:r>
      <w:r w:rsidRPr="001612D4">
        <w:rPr>
          <w:rStyle w:val="ae"/>
          <w:rFonts w:hint="eastAsia"/>
        </w:rPr>
        <w:t>【同</w:t>
      </w:r>
      <w:r w:rsidR="00BB6E2E">
        <w:rPr>
          <w:rStyle w:val="ae"/>
          <w:rFonts w:hint="eastAsia"/>
        </w:rPr>
        <w:t>试卷</w:t>
      </w:r>
      <w:r w:rsidRPr="001612D4">
        <w:rPr>
          <w:rStyle w:val="ae"/>
          <w:rFonts w:hint="eastAsia"/>
        </w:rPr>
        <w:t>一第一</w:t>
      </w:r>
      <w:r w:rsidRPr="001612D4">
        <w:rPr>
          <w:rStyle w:val="ae"/>
          <w:rFonts w:hint="eastAsia"/>
        </w:rPr>
        <w:t>(2)</w:t>
      </w:r>
      <w:r w:rsidRPr="001612D4">
        <w:rPr>
          <w:rStyle w:val="ae"/>
          <w:rFonts w:hint="eastAsia"/>
        </w:rPr>
        <w:t>题】</w:t>
      </w:r>
      <w:r w:rsidR="0034689A" w:rsidRPr="00F20538">
        <w:rPr>
          <w:rFonts w:ascii="宋体" w:hAnsi="宋体" w:hint="eastAsia"/>
          <w:szCs w:val="21"/>
        </w:rPr>
        <w:t>设</w:t>
      </w:r>
      <w:r w:rsidR="000E2C8A" w:rsidRPr="00B74829">
        <w:rPr>
          <w:position w:val="-10"/>
        </w:rPr>
        <w:object w:dxaOrig="540" w:dyaOrig="320">
          <v:shape id="_x0000_i1031" type="#_x0000_t75" style="width:27.05pt;height:16.15pt" o:ole="">
            <v:imagedata r:id="rId21" o:title=""/>
          </v:shape>
          <o:OLEObject Type="Embed" ProgID="Equation.DSMT4" ShapeID="_x0000_i1031" DrawAspect="Content" ObjectID="_1668185967" r:id="rId22"/>
        </w:object>
      </w:r>
      <w:r w:rsidR="0034689A" w:rsidRPr="00F20538">
        <w:rPr>
          <w:rFonts w:ascii="宋体" w:hAnsi="宋体" w:hint="eastAsia"/>
          <w:szCs w:val="21"/>
        </w:rPr>
        <w:t>是连续函数,且</w:t>
      </w:r>
      <w:r w:rsidR="000E2C8A" w:rsidRPr="00B74829">
        <w:rPr>
          <w:position w:val="-18"/>
        </w:rPr>
        <w:object w:dxaOrig="2060" w:dyaOrig="520">
          <v:shape id="_x0000_i1032" type="#_x0000_t75" style="width:103.1pt;height:25.9pt" o:ole="">
            <v:imagedata r:id="rId23" o:title=""/>
          </v:shape>
          <o:OLEObject Type="Embed" ProgID="Equation.DSMT4" ShapeID="_x0000_i1032" DrawAspect="Content" ObjectID="_1668185968" r:id="rId24"/>
        </w:object>
      </w:r>
      <w:r w:rsidR="0034689A" w:rsidRPr="00F20538">
        <w:rPr>
          <w:rFonts w:ascii="宋体" w:hAnsi="宋体" w:hint="eastAsia"/>
          <w:szCs w:val="21"/>
        </w:rPr>
        <w:t>,则</w:t>
      </w:r>
      <w:r w:rsidR="000E2C8A" w:rsidRPr="00B74829">
        <w:rPr>
          <w:position w:val="-10"/>
        </w:rPr>
        <w:object w:dxaOrig="720" w:dyaOrig="320">
          <v:shape id="_x0000_i1033" type="#_x0000_t75" style="width:36.3pt;height:16.15pt" o:ole="">
            <v:imagedata r:id="rId25" o:title=""/>
          </v:shape>
          <o:OLEObject Type="Embed" ProgID="Equation.DSMT4" ShapeID="_x0000_i1033" DrawAspect="Content" ObjectID="_1668185969" r:id="rId26"/>
        </w:object>
      </w:r>
      <w:r w:rsidR="0034689A" w:rsidRPr="00F20538">
        <w:rPr>
          <w:rFonts w:ascii="宋体" w:hAnsi="宋体" w:hint="eastAsia"/>
          <w:szCs w:val="21"/>
        </w:rPr>
        <w:t>_______.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</w:t>
      </w:r>
      <w:r w:rsidRPr="00E03A7E">
        <w:rPr>
          <w:rFonts w:hint="eastAsia"/>
        </w:rPr>
        <w:t>6</w:t>
      </w:r>
      <w:r w:rsidRPr="00E03A7E">
        <w:t>)</w:t>
      </w:r>
      <w:r w:rsidRPr="00E03A7E">
        <w:rPr>
          <w:rFonts w:hint="eastAsia"/>
        </w:rPr>
        <w:t xml:space="preserve"> </w:t>
      </w:r>
      <w:r>
        <w:rPr>
          <w:rFonts w:hint="eastAsia"/>
        </w:rPr>
        <w:t>设</w:t>
      </w:r>
      <w:r w:rsidRPr="00E03A7E">
        <w:rPr>
          <w:position w:val="-46"/>
        </w:rPr>
        <w:object w:dxaOrig="2100" w:dyaOrig="1040">
          <v:shape id="_x0000_i1034" type="#_x0000_t75" style="width:104.85pt;height:51.85pt" o:ole="">
            <v:imagedata r:id="rId27" o:title=""/>
          </v:shape>
          <o:OLEObject Type="Embed" ProgID="Equation.DSMT4" ShapeID="_x0000_i1034" DrawAspect="Content" ObjectID="_1668185970" r:id="rId28"/>
        </w:object>
      </w:r>
      <w:r>
        <w:rPr>
          <w:rFonts w:hint="eastAsia"/>
        </w:rPr>
        <w:t>在</w:t>
      </w:r>
      <w:r w:rsidRPr="00E03A7E">
        <w:rPr>
          <w:position w:val="-6"/>
        </w:rPr>
        <w:object w:dxaOrig="540" w:dyaOrig="279">
          <v:shape id="_x0000_i1035" type="#_x0000_t75" style="width:27.05pt;height:13.8pt" o:ole="">
            <v:imagedata r:id="rId29" o:title=""/>
          </v:shape>
          <o:OLEObject Type="Embed" ProgID="Equation.DSMT4" ShapeID="_x0000_i1035" DrawAspect="Content" ObjectID="_1668185971" r:id="rId30"/>
        </w:object>
      </w:r>
      <w:r>
        <w:rPr>
          <w:rFonts w:hint="eastAsia"/>
        </w:rPr>
        <w:t>处连续，则常数</w:t>
      </w:r>
      <w:r w:rsidR="0034689A" w:rsidRPr="0034689A">
        <w:rPr>
          <w:position w:val="-6"/>
        </w:rPr>
        <w:object w:dxaOrig="200" w:dyaOrig="220">
          <v:shape id="_x0000_i1036" type="#_x0000_t75" style="width:9.8pt;height:10.95pt" o:ole="">
            <v:imagedata r:id="rId31" o:title=""/>
          </v:shape>
          <o:OLEObject Type="Embed" ProgID="Equation.DSMT4" ShapeID="_x0000_i1036" DrawAspect="Content" ObjectID="_1668185972" r:id="rId32"/>
        </w:object>
      </w:r>
      <w:r>
        <w:rPr>
          <w:rFonts w:hint="eastAsia"/>
        </w:rPr>
        <w:t>与</w:t>
      </w:r>
      <w:r w:rsidR="0034689A" w:rsidRPr="0034689A">
        <w:rPr>
          <w:position w:val="-6"/>
        </w:rPr>
        <w:object w:dxaOrig="200" w:dyaOrig="279">
          <v:shape id="_x0000_i1037" type="#_x0000_t75" style="width:9.8pt;height:13.8pt" o:ole="">
            <v:imagedata r:id="rId33" o:title=""/>
          </v:shape>
          <o:OLEObject Type="Embed" ProgID="Equation.DSMT4" ShapeID="_x0000_i1037" DrawAspect="Content" ObjectID="_1668185973" r:id="rId34"/>
        </w:object>
      </w:r>
      <w:r>
        <w:rPr>
          <w:rFonts w:ascii="Times New Roman" w:hAnsi="Times New Roman" w:hint="eastAsia"/>
        </w:rPr>
        <w:t>应满足的关系是</w:t>
      </w:r>
      <w:r w:rsidR="0034689A">
        <w:rPr>
          <w:rFonts w:ascii="Times New Roman" w:hAnsi="Times New Roman"/>
        </w:rPr>
        <w:t>________</w:t>
      </w:r>
      <w:r>
        <w:rPr>
          <w:rFonts w:ascii="Times New Roman" w:hAnsi="Times New Roman"/>
        </w:rPr>
        <w:t>.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hAnsi="Times New Roman"/>
        </w:rPr>
      </w:pPr>
      <w:r w:rsidRPr="00E03A7E">
        <w:t>(</w:t>
      </w:r>
      <w:r w:rsidRPr="00E03A7E">
        <w:rPr>
          <w:rFonts w:hint="eastAsia"/>
        </w:rPr>
        <w:t>7</w:t>
      </w:r>
      <w:r w:rsidRPr="00E03A7E">
        <w:t>)</w:t>
      </w:r>
      <w:r w:rsidRPr="00E03A7E">
        <w:rPr>
          <w:rFonts w:hint="eastAsia"/>
        </w:rPr>
        <w:t xml:space="preserve"> </w:t>
      </w:r>
      <w:r w:rsidR="0034689A">
        <w:rPr>
          <w:rFonts w:hint="eastAsia"/>
        </w:rPr>
        <w:t>设</w:t>
      </w:r>
      <w:r w:rsidR="0034689A" w:rsidRPr="00E03A7E">
        <w:rPr>
          <w:position w:val="-10"/>
        </w:rPr>
        <w:object w:dxaOrig="1320" w:dyaOrig="300">
          <v:shape id="_x0000_i1038" type="#_x0000_t75" style="width:66.25pt;height:15pt" o:ole="">
            <v:imagedata r:id="rId35" o:title=""/>
          </v:shape>
          <o:OLEObject Type="Embed" ProgID="Equation.DSMT4" ShapeID="_x0000_i1038" DrawAspect="Content" ObjectID="_1668185974" r:id="rId36"/>
        </w:object>
      </w:r>
      <w:r w:rsidR="0034689A">
        <w:rPr>
          <w:rFonts w:hint="eastAsia"/>
        </w:rPr>
        <w:t>，则</w:t>
      </w:r>
      <w:r w:rsidR="0034689A" w:rsidRPr="00E03A7E">
        <w:rPr>
          <w:position w:val="-10"/>
        </w:rPr>
        <w:object w:dxaOrig="499" w:dyaOrig="320">
          <v:shape id="_x0000_i1039" type="#_x0000_t75" style="width:24.75pt;height:16.15pt" o:ole="">
            <v:imagedata r:id="rId37" o:title=""/>
          </v:shape>
          <o:OLEObject Type="Embed" ProgID="Equation.DSMT4" ShapeID="_x0000_i1039" DrawAspect="Content" ObjectID="_1668185975" r:id="rId38"/>
        </w:object>
      </w:r>
      <w:r>
        <w:rPr>
          <w:rFonts w:ascii="Times New Roman" w:hAnsi="Times New Roman"/>
        </w:rPr>
        <w:t>_____________.</w:t>
      </w:r>
    </w:p>
    <w:p w:rsidR="0034689A" w:rsidRDefault="0034689A" w:rsidP="0034689A">
      <w:pPr>
        <w:rPr>
          <w:rFonts w:ascii="Times New Roman" w:hAnsi="Times New Roman"/>
        </w:rPr>
      </w:pPr>
    </w:p>
    <w:p w:rsidR="00E03A7E" w:rsidRDefault="00E03A7E" w:rsidP="00E03A7E">
      <w:pPr>
        <w:rPr>
          <w:rFonts w:ascii="Times New Roman" w:eastAsia="黑体" w:hAnsi="Times New Roman"/>
          <w:b/>
        </w:rPr>
      </w:pPr>
    </w:p>
    <w:p w:rsidR="00E03A7E" w:rsidRDefault="00E03A7E" w:rsidP="00E03A7E">
      <w:pPr>
        <w:pStyle w:val="1"/>
      </w:pPr>
      <w:r>
        <w:rPr>
          <w:rFonts w:hint="eastAsia"/>
        </w:rPr>
        <w:t>二、计算题（</w:t>
      </w:r>
      <w:r w:rsidR="005953D0">
        <w:rPr>
          <w:rFonts w:hint="eastAsia"/>
        </w:rPr>
        <w:t>本题满分20分，</w:t>
      </w:r>
      <w:r>
        <w:rPr>
          <w:rFonts w:hint="eastAsia"/>
        </w:rPr>
        <w:t>每小题4</w:t>
      </w:r>
      <w:r w:rsidR="005953D0">
        <w:rPr>
          <w:rFonts w:hint="eastAsia"/>
        </w:rPr>
        <w:t>分</w:t>
      </w:r>
      <w:r>
        <w:rPr>
          <w:rFonts w:hint="eastAsia"/>
        </w:rPr>
        <w:t>）</w:t>
      </w:r>
    </w:p>
    <w:p w:rsidR="00E03A7E" w:rsidRDefault="00E03A7E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</w:pPr>
      <w:r w:rsidRPr="00351BFC">
        <w:t>(</w:t>
      </w:r>
      <w:r w:rsidRPr="00351BFC">
        <w:rPr>
          <w:rFonts w:hint="eastAsia"/>
        </w:rPr>
        <w:t>1</w:t>
      </w:r>
      <w:r w:rsidRPr="00351BFC">
        <w:t>)</w:t>
      </w:r>
      <w:r w:rsidR="00351BFC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已知</w:t>
      </w:r>
      <w:r w:rsidR="00351BFC" w:rsidRPr="00E03A7E">
        <w:rPr>
          <w:position w:val="-10"/>
        </w:rPr>
        <w:object w:dxaOrig="1480" w:dyaOrig="400">
          <v:shape id="_x0000_i1040" type="#_x0000_t75" style="width:73.75pt;height:20.15pt" o:ole="">
            <v:imagedata r:id="rId39" o:title=""/>
          </v:shape>
          <o:OLEObject Type="Embed" ProgID="Equation.DSMT4" ShapeID="_x0000_i1040" DrawAspect="Content" ObjectID="_1668185976" r:id="rId40"/>
        </w:object>
      </w:r>
      <w:r w:rsidR="00351BFC">
        <w:rPr>
          <w:rFonts w:hint="eastAsia"/>
        </w:rPr>
        <w:t>，求</w:t>
      </w:r>
      <w:r w:rsidR="00351BFC" w:rsidRPr="00E03A7E">
        <w:rPr>
          <w:position w:val="-10"/>
        </w:rPr>
        <w:object w:dxaOrig="279" w:dyaOrig="320">
          <v:shape id="_x0000_i1041" type="#_x0000_t75" style="width:13.8pt;height:16.15pt" o:ole="">
            <v:imagedata r:id="rId41" o:title=""/>
          </v:shape>
          <o:OLEObject Type="Embed" ProgID="Equation.DSMT4" ShapeID="_x0000_i1041" DrawAspect="Content" ObjectID="_1668185977" r:id="rId42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  <w:rPr>
          <w:rFonts w:ascii="Times New Roman" w:hAnsi="Times New Roman"/>
        </w:rPr>
      </w:pPr>
      <w:r w:rsidRPr="00351BFC">
        <w:t>(</w:t>
      </w:r>
      <w:r w:rsidRPr="00351BFC">
        <w:rPr>
          <w:rFonts w:hint="eastAsia"/>
        </w:rPr>
        <w:t>2</w:t>
      </w:r>
      <w:r w:rsidRPr="00351BFC">
        <w:t>)</w:t>
      </w:r>
      <w:r w:rsidR="00351BFC">
        <w:rPr>
          <w:rFonts w:hint="eastAsia"/>
        </w:rPr>
        <w:t xml:space="preserve"> </w:t>
      </w:r>
      <w:r w:rsidR="00351BFC">
        <w:rPr>
          <w:rFonts w:hint="eastAsia"/>
        </w:rPr>
        <w:t>求</w:t>
      </w:r>
      <w:r w:rsidR="00351BFC" w:rsidRPr="00E03A7E">
        <w:rPr>
          <w:position w:val="-24"/>
        </w:rPr>
        <w:object w:dxaOrig="840" w:dyaOrig="620">
          <v:shape id="_x0000_i1042" type="#_x0000_t75" style="width:42.05pt;height:31.1pt" o:ole="">
            <v:imagedata r:id="rId43" o:title=""/>
          </v:shape>
          <o:OLEObject Type="Embed" ProgID="Equation.DSMT4" ShapeID="_x0000_i1042" DrawAspect="Content" ObjectID="_1668185978" r:id="rId44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  <w:rPr>
          <w:rFonts w:ascii="Times New Roman" w:hAnsi="Times New Roman"/>
        </w:rPr>
      </w:pPr>
      <w:r w:rsidRPr="00351BFC">
        <w:lastRenderedPageBreak/>
        <w:t>(</w:t>
      </w:r>
      <w:r w:rsidRPr="00351BFC">
        <w:rPr>
          <w:rFonts w:hint="eastAsia"/>
        </w:rPr>
        <w:t>3</w:t>
      </w:r>
      <w:r w:rsidRPr="00351BFC">
        <w:t>)</w:t>
      </w:r>
      <w:r w:rsidR="00351BFC">
        <w:rPr>
          <w:rFonts w:hint="eastAsia"/>
        </w:rPr>
        <w:t xml:space="preserve"> </w:t>
      </w:r>
      <w:r w:rsidR="00351BFC">
        <w:rPr>
          <w:rFonts w:hint="eastAsia"/>
        </w:rPr>
        <w:t>求</w:t>
      </w:r>
      <w:r w:rsidR="00351BFC" w:rsidRPr="00E03A7E">
        <w:rPr>
          <w:position w:val="-20"/>
        </w:rPr>
        <w:object w:dxaOrig="1980" w:dyaOrig="620">
          <v:shape id="_x0000_i1043" type="#_x0000_t75" style="width:99.05pt;height:31.1pt" o:ole="">
            <v:imagedata r:id="rId45" o:title=""/>
          </v:shape>
          <o:OLEObject Type="Embed" ProgID="Equation.DSMT4" ShapeID="_x0000_i1043" DrawAspect="Content" ObjectID="_1668185979" r:id="rId46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</w:pPr>
      <w:r w:rsidRPr="00351BFC">
        <w:t>(</w:t>
      </w:r>
      <w:r w:rsidRPr="00351BFC">
        <w:rPr>
          <w:rFonts w:hint="eastAsia"/>
        </w:rPr>
        <w:t>4</w:t>
      </w:r>
      <w:r w:rsidRPr="00351BFC">
        <w:t>)</w:t>
      </w:r>
      <w:r w:rsidR="00351BFC">
        <w:rPr>
          <w:rFonts w:hint="eastAsia"/>
        </w:rPr>
        <w:t xml:space="preserve"> </w:t>
      </w:r>
      <w:r w:rsidR="00351BFC">
        <w:rPr>
          <w:rFonts w:hint="eastAsia"/>
        </w:rPr>
        <w:t>已知</w:t>
      </w:r>
      <w:r w:rsidR="00C30477" w:rsidRPr="00351BFC">
        <w:rPr>
          <w:position w:val="-32"/>
        </w:rPr>
        <w:object w:dxaOrig="1520" w:dyaOrig="760">
          <v:shape id="_x0000_i1044" type="#_x0000_t75" style="width:76.05pt;height:38pt" o:ole="">
            <v:imagedata r:id="rId47" o:title=""/>
          </v:shape>
          <o:OLEObject Type="Embed" ProgID="Equation.DSMT4" ShapeID="_x0000_i1044" DrawAspect="Content" ObjectID="_1668185980" r:id="rId48"/>
        </w:object>
      </w:r>
      <w:r w:rsidR="00351BFC">
        <w:rPr>
          <w:rFonts w:hint="eastAsia"/>
        </w:rPr>
        <w:t>求</w:t>
      </w:r>
      <w:r w:rsidR="00351BFC" w:rsidRPr="00351BFC">
        <w:rPr>
          <w:position w:val="-24"/>
        </w:rPr>
        <w:object w:dxaOrig="360" w:dyaOrig="620">
          <v:shape id="_x0000_i1045" type="#_x0000_t75" style="width:17.85pt;height:31.1pt" o:ole="">
            <v:imagedata r:id="rId49" o:title=""/>
          </v:shape>
          <o:OLEObject Type="Embed" ProgID="Equation.DSMT4" ShapeID="_x0000_i1045" DrawAspect="Content" ObjectID="_1668185981" r:id="rId50"/>
        </w:object>
      </w:r>
      <w:r w:rsidR="00351BFC">
        <w:rPr>
          <w:rFonts w:hint="eastAsia"/>
        </w:rPr>
        <w:t>及</w:t>
      </w:r>
      <w:r w:rsidR="00351BFC" w:rsidRPr="00351BFC">
        <w:rPr>
          <w:position w:val="-24"/>
        </w:rPr>
        <w:object w:dxaOrig="480" w:dyaOrig="660">
          <v:shape id="_x0000_i1046" type="#_x0000_t75" style="width:24.2pt;height:32.85pt" o:ole="">
            <v:imagedata r:id="rId51" o:title=""/>
          </v:shape>
          <o:OLEObject Type="Embed" ProgID="Equation.DSMT4" ShapeID="_x0000_i1046" DrawAspect="Content" ObjectID="_1668185982" r:id="rId52"/>
        </w:object>
      </w:r>
      <w:r w:rsidR="00351BFC">
        <w:rPr>
          <w:rFonts w:hint="eastAsia"/>
        </w:rPr>
        <w:t>．</w:t>
      </w:r>
    </w:p>
    <w:p w:rsidR="00351BFC" w:rsidRDefault="00351BFC" w:rsidP="00E03A7E">
      <w:pPr>
        <w:outlineLvl w:val="0"/>
        <w:rPr>
          <w:rStyle w:val="af4"/>
        </w:rPr>
      </w:pPr>
    </w:p>
    <w:p w:rsidR="00351BFC" w:rsidRDefault="00351BFC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outlineLvl w:val="0"/>
      </w:pPr>
      <w:r w:rsidRPr="00351BFC">
        <w:t>(</w:t>
      </w:r>
      <w:r w:rsidRPr="00351BFC">
        <w:rPr>
          <w:rFonts w:hint="eastAsia"/>
        </w:rPr>
        <w:t>5</w:t>
      </w:r>
      <w:r w:rsidRPr="00351BFC">
        <w:t>)</w:t>
      </w:r>
      <w:r w:rsidR="00351BFC">
        <w:rPr>
          <w:rFonts w:hint="eastAsia"/>
        </w:rPr>
        <w:t xml:space="preserve"> </w:t>
      </w:r>
      <w:r w:rsidR="001D56F4">
        <w:rPr>
          <w:rFonts w:hint="eastAsia"/>
        </w:rPr>
        <w:t>已知</w:t>
      </w:r>
      <w:r w:rsidR="001D56F4" w:rsidRPr="00E03A7E">
        <w:rPr>
          <w:position w:val="-24"/>
        </w:rPr>
        <w:object w:dxaOrig="880" w:dyaOrig="620">
          <v:shape id="_x0000_i1047" type="#_x0000_t75" style="width:43.8pt;height:31.1pt" o:ole="">
            <v:imagedata r:id="rId53" o:title=""/>
          </v:shape>
          <o:OLEObject Type="Embed" ProgID="Equation.DSMT4" ShapeID="_x0000_i1047" DrawAspect="Content" ObjectID="_1668185983" r:id="rId54"/>
        </w:object>
      </w:r>
      <w:r w:rsidR="001D56F4">
        <w:rPr>
          <w:rFonts w:hint="eastAsia"/>
        </w:rPr>
        <w:t>,</w:t>
      </w:r>
      <w:r w:rsidR="001D56F4" w:rsidRPr="001D56F4">
        <w:rPr>
          <w:position w:val="-10"/>
        </w:rPr>
        <w:object w:dxaOrig="900" w:dyaOrig="320">
          <v:shape id="_x0000_i1048" type="#_x0000_t75" style="width:44.95pt;height:16.15pt" o:ole="">
            <v:imagedata r:id="rId55" o:title=""/>
          </v:shape>
          <o:OLEObject Type="Embed" ProgID="Equation.DSMT4" ShapeID="_x0000_i1048" DrawAspect="Content" ObjectID="_1668185984" r:id="rId56"/>
        </w:object>
      </w:r>
      <w:r w:rsidR="001D56F4">
        <w:rPr>
          <w:rFonts w:hint="eastAsia"/>
        </w:rPr>
        <w:t>及</w:t>
      </w:r>
      <w:r w:rsidR="001D56F4" w:rsidRPr="001D56F4">
        <w:rPr>
          <w:position w:val="-18"/>
        </w:rPr>
        <w:object w:dxaOrig="1340" w:dyaOrig="520">
          <v:shape id="_x0000_i1049" type="#_x0000_t75" style="width:66.8pt;height:25.9pt" o:ole="">
            <v:imagedata r:id="rId57" o:title=""/>
          </v:shape>
          <o:OLEObject Type="Embed" ProgID="Equation.DSMT4" ShapeID="_x0000_i1049" DrawAspect="Content" ObjectID="_1668185985" r:id="rId58"/>
        </w:object>
      </w:r>
      <w:r w:rsidR="001D56F4">
        <w:rPr>
          <w:rFonts w:hint="eastAsia"/>
        </w:rPr>
        <w:t>，求</w:t>
      </w:r>
      <w:r w:rsidR="001D56F4" w:rsidRPr="001D56F4">
        <w:rPr>
          <w:position w:val="-18"/>
        </w:rPr>
        <w:object w:dxaOrig="1420" w:dyaOrig="520">
          <v:shape id="_x0000_i1050" type="#_x0000_t75" style="width:70.85pt;height:25.9pt" o:ole="">
            <v:imagedata r:id="rId59" o:title=""/>
          </v:shape>
          <o:OLEObject Type="Embed" ProgID="Equation.DSMT4" ShapeID="_x0000_i1050" DrawAspect="Content" ObjectID="_1668185986" r:id="rId60"/>
        </w:object>
      </w:r>
      <w:r w:rsidR="001D56F4">
        <w:rPr>
          <w:rFonts w:hint="eastAsia"/>
        </w:rPr>
        <w:t>．</w:t>
      </w: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pStyle w:val="1"/>
      </w:pPr>
      <w:r>
        <w:rPr>
          <w:rFonts w:hint="eastAsia"/>
        </w:rPr>
        <w:t>三、选择题</w:t>
      </w:r>
      <w:r w:rsidR="005953D0">
        <w:rPr>
          <w:rFonts w:hint="eastAsia"/>
        </w:rPr>
        <w:t>（本题满分</w:t>
      </w:r>
      <w:r w:rsidR="005953D0">
        <w:t>1</w:t>
      </w:r>
      <w:r w:rsidR="005953D0">
        <w:rPr>
          <w:rFonts w:hint="eastAsia"/>
        </w:rPr>
        <w:t>8分，</w:t>
      </w:r>
      <w:r>
        <w:rPr>
          <w:rFonts w:hint="eastAsia"/>
        </w:rPr>
        <w:t>每小题</w:t>
      </w:r>
      <w:r>
        <w:t>3</w:t>
      </w:r>
      <w:r>
        <w:rPr>
          <w:rFonts w:hint="eastAsia"/>
        </w:rPr>
        <w:t>分</w:t>
      </w:r>
      <w:r>
        <w:t>)</w:t>
      </w:r>
    </w:p>
    <w:p w:rsidR="00E03A7E" w:rsidRDefault="00E03A7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5603E" w:rsidRDefault="0085603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5603E" w:rsidRPr="00F20538" w:rsidRDefault="001612D4" w:rsidP="0085603E">
      <w:pPr>
        <w:rPr>
          <w:rFonts w:ascii="宋体" w:hAnsi="宋体"/>
          <w:szCs w:val="21"/>
        </w:rPr>
      </w:pPr>
      <w:r>
        <w:rPr>
          <w:rFonts w:hint="eastAsia"/>
        </w:rPr>
        <w:t>(1)</w:t>
      </w:r>
      <w:r w:rsidRPr="001612D4">
        <w:rPr>
          <w:rStyle w:val="ae"/>
          <w:rFonts w:hint="eastAsia"/>
        </w:rPr>
        <w:t>【同</w:t>
      </w:r>
      <w:r w:rsidR="00BB6E2E">
        <w:rPr>
          <w:rStyle w:val="ae"/>
          <w:rFonts w:hint="eastAsia"/>
        </w:rPr>
        <w:t>试卷</w:t>
      </w:r>
      <w:r w:rsidRPr="001612D4">
        <w:rPr>
          <w:rStyle w:val="ae"/>
          <w:rFonts w:hint="eastAsia"/>
        </w:rPr>
        <w:t>一第</w:t>
      </w:r>
      <w:r>
        <w:rPr>
          <w:rStyle w:val="ae"/>
          <w:rFonts w:hint="eastAsia"/>
        </w:rPr>
        <w:t>二</w:t>
      </w:r>
      <w:r>
        <w:rPr>
          <w:rStyle w:val="ae"/>
          <w:rFonts w:hint="eastAsia"/>
        </w:rPr>
        <w:t>(1</w:t>
      </w:r>
      <w:r w:rsidRPr="001612D4">
        <w:rPr>
          <w:rStyle w:val="ae"/>
          <w:rFonts w:hint="eastAsia"/>
        </w:rPr>
        <w:t>)</w:t>
      </w:r>
      <w:r w:rsidRPr="001612D4">
        <w:rPr>
          <w:rStyle w:val="ae"/>
          <w:rFonts w:hint="eastAsia"/>
        </w:rPr>
        <w:t>题】</w:t>
      </w:r>
      <w:r w:rsidR="0085603E" w:rsidRPr="00F20538">
        <w:rPr>
          <w:rFonts w:ascii="宋体" w:hAnsi="宋体" w:hint="eastAsia"/>
          <w:szCs w:val="21"/>
        </w:rPr>
        <w:t>当</w:t>
      </w:r>
      <w:r w:rsidR="00345A7D" w:rsidRPr="00B74829">
        <w:rPr>
          <w:position w:val="-6"/>
        </w:rPr>
        <w:object w:dxaOrig="540" w:dyaOrig="279">
          <v:shape id="_x0000_i1051" type="#_x0000_t75" style="width:27.05pt;height:13.8pt" o:ole="">
            <v:imagedata r:id="rId61" o:title=""/>
          </v:shape>
          <o:OLEObject Type="Embed" ProgID="Equation.DSMT4" ShapeID="_x0000_i1051" DrawAspect="Content" ObjectID="_1668185987" r:id="rId62"/>
        </w:object>
      </w:r>
      <w:r w:rsidR="0085603E" w:rsidRPr="00F20538">
        <w:rPr>
          <w:rFonts w:ascii="宋体" w:hAnsi="宋体" w:hint="eastAsia"/>
          <w:szCs w:val="21"/>
        </w:rPr>
        <w:t>时,曲线</w:t>
      </w:r>
      <w:r w:rsidR="00345A7D" w:rsidRPr="00B74829">
        <w:rPr>
          <w:position w:val="-24"/>
        </w:rPr>
        <w:object w:dxaOrig="1100" w:dyaOrig="620">
          <v:shape id="_x0000_i1052" type="#_x0000_t75" style="width:54.7pt;height:31.1pt" o:ole="">
            <v:imagedata r:id="rId63" o:title=""/>
          </v:shape>
          <o:OLEObject Type="Embed" ProgID="Equation.DSMT4" ShapeID="_x0000_i1052" DrawAspect="Content" ObjectID="_1668185988" r:id="rId64"/>
        </w:object>
      </w:r>
      <w:r w:rsidR="0085603E">
        <w:rPr>
          <w:rFonts w:ascii="宋体" w:hAnsi="宋体" w:hint="eastAsia"/>
          <w:szCs w:val="21"/>
        </w:rPr>
        <w:t>(   )</w:t>
      </w:r>
    </w:p>
    <w:p w:rsidR="0085603E" w:rsidRPr="00E150DA" w:rsidRDefault="0085603E" w:rsidP="0085603E">
      <w:pPr>
        <w:ind w:firstLineChars="200" w:firstLine="480"/>
      </w:pPr>
      <w:r w:rsidRPr="00E150DA">
        <w:rPr>
          <w:rFonts w:hint="eastAsia"/>
        </w:rPr>
        <w:t xml:space="preserve">(A) </w:t>
      </w:r>
      <w:r w:rsidRPr="00E150DA">
        <w:rPr>
          <w:rFonts w:hint="eastAsia"/>
        </w:rPr>
        <w:t>有且仅有水平渐近线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150DA">
        <w:rPr>
          <w:rFonts w:hint="eastAsia"/>
        </w:rPr>
        <w:t xml:space="preserve">(B) </w:t>
      </w:r>
      <w:r w:rsidRPr="00E150DA">
        <w:rPr>
          <w:rFonts w:hint="eastAsia"/>
        </w:rPr>
        <w:t>有且仅有铅直渐近线</w:t>
      </w:r>
    </w:p>
    <w:p w:rsidR="0085603E" w:rsidRPr="00E150DA" w:rsidRDefault="0085603E" w:rsidP="0085603E">
      <w:pPr>
        <w:ind w:firstLineChars="200" w:firstLine="480"/>
      </w:pPr>
      <w:r w:rsidRPr="00E150DA">
        <w:rPr>
          <w:rFonts w:hint="eastAsia"/>
        </w:rPr>
        <w:t xml:space="preserve">(C) </w:t>
      </w:r>
      <w:r w:rsidRPr="00E150DA">
        <w:rPr>
          <w:rFonts w:hint="eastAsia"/>
        </w:rPr>
        <w:t>既有水平渐近线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也有铅直渐近线</w:t>
      </w:r>
      <w:r>
        <w:rPr>
          <w:rFonts w:hint="eastAsia"/>
        </w:rPr>
        <w:tab/>
      </w:r>
      <w:r w:rsidRPr="00E150DA">
        <w:rPr>
          <w:rFonts w:hint="eastAsia"/>
        </w:rPr>
        <w:t xml:space="preserve">(D) </w:t>
      </w:r>
      <w:r w:rsidRPr="00E150DA">
        <w:rPr>
          <w:rFonts w:hint="eastAsia"/>
        </w:rPr>
        <w:t>既无水平渐近线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也无铅直渐近线</w:t>
      </w: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3A7E" w:rsidRDefault="00E03A7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85603E">
        <w:t>(2)</w:t>
      </w:r>
      <w:r w:rsidR="0085603E">
        <w:rPr>
          <w:rFonts w:hint="eastAsia"/>
        </w:rPr>
        <w:t xml:space="preserve"> </w:t>
      </w:r>
      <w:r w:rsidR="0085603E">
        <w:rPr>
          <w:rFonts w:hint="eastAsia"/>
        </w:rPr>
        <w:t>若</w:t>
      </w:r>
      <w:r w:rsidR="0085603E" w:rsidRPr="0085603E">
        <w:rPr>
          <w:position w:val="-6"/>
        </w:rPr>
        <w:object w:dxaOrig="1180" w:dyaOrig="320">
          <v:shape id="_x0000_i1053" type="#_x0000_t75" style="width:58.75pt;height:16.15pt" o:ole="">
            <v:imagedata r:id="rId65" o:title=""/>
          </v:shape>
          <o:OLEObject Type="Embed" ProgID="Equation.DSMT4" ShapeID="_x0000_i1053" DrawAspect="Content" ObjectID="_1668185989" r:id="rId66"/>
        </w:object>
      </w:r>
      <w:r w:rsidR="0085603E">
        <w:rPr>
          <w:rFonts w:hint="eastAsia"/>
        </w:rPr>
        <w:t>，则方程</w:t>
      </w:r>
      <w:r w:rsidR="0085603E" w:rsidRPr="0085603E">
        <w:rPr>
          <w:position w:val="-6"/>
        </w:rPr>
        <w:object w:dxaOrig="2340" w:dyaOrig="320">
          <v:shape id="_x0000_i1054" type="#_x0000_t75" style="width:116.95pt;height:16.15pt" o:ole="">
            <v:imagedata r:id="rId67" o:title=""/>
          </v:shape>
          <o:OLEObject Type="Embed" ProgID="Equation.DSMT4" ShapeID="_x0000_i1054" DrawAspect="Content" ObjectID="_1668185990" r:id="rId68"/>
        </w:objec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85603E" w:rsidRDefault="00E03A7E" w:rsidP="0085603E">
      <w:pPr>
        <w:tabs>
          <w:tab w:val="left" w:pos="1755"/>
          <w:tab w:val="left" w:pos="3795"/>
          <w:tab w:val="left" w:pos="4875"/>
        </w:tabs>
        <w:ind w:leftChars="200" w:left="480"/>
      </w:pPr>
      <w:r w:rsidRPr="0085603E">
        <w:t>(A)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无实根</w:t>
      </w:r>
      <w:r w:rsidRPr="0085603E">
        <w:rPr>
          <w:rFonts w:hint="eastAsia"/>
        </w:rPr>
        <w:tab/>
      </w:r>
      <w:r w:rsidR="0085603E">
        <w:rPr>
          <w:rFonts w:hint="eastAsia"/>
        </w:rPr>
        <w:tab/>
      </w:r>
      <w:r w:rsidRPr="0085603E">
        <w:t>(B)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有唯一实根</w:t>
      </w:r>
    </w:p>
    <w:p w:rsidR="00E03A7E" w:rsidRPr="0085603E" w:rsidRDefault="00E03A7E" w:rsidP="0085603E">
      <w:pPr>
        <w:tabs>
          <w:tab w:val="left" w:pos="1755"/>
          <w:tab w:val="left" w:pos="3795"/>
          <w:tab w:val="left" w:pos="4875"/>
        </w:tabs>
        <w:ind w:leftChars="200" w:left="480"/>
      </w:pPr>
      <w:r w:rsidRPr="0085603E">
        <w:t>(C)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有三个不同实根</w:t>
      </w:r>
      <w:r w:rsidRPr="0085603E">
        <w:rPr>
          <w:rFonts w:hint="eastAsia"/>
        </w:rPr>
        <w:tab/>
      </w:r>
      <w:r w:rsidRPr="0085603E">
        <w:t>(D)</w:t>
      </w:r>
      <w:r w:rsidR="0085603E">
        <w:rPr>
          <w:rFonts w:hint="eastAsia"/>
        </w:rPr>
        <w:t xml:space="preserve"> </w:t>
      </w:r>
      <w:r w:rsidRPr="0085603E">
        <w:rPr>
          <w:rFonts w:hint="eastAsia"/>
        </w:rPr>
        <w:t>有五个不同实根</w:t>
      </w:r>
    </w:p>
    <w:p w:rsidR="001731F2" w:rsidRDefault="001731F2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1731F2" w:rsidRDefault="001731F2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3A7E" w:rsidRDefault="00E03A7E" w:rsidP="0085603E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85603E">
        <w:t>(3)</w:t>
      </w:r>
      <w:r w:rsidR="0085603E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曲线</w:t>
      </w:r>
      <w:r w:rsidR="0085603E" w:rsidRPr="00E03A7E">
        <w:rPr>
          <w:position w:val="-24"/>
        </w:rPr>
        <w:object w:dxaOrig="2220" w:dyaOrig="620">
          <v:shape id="_x0000_i1055" type="#_x0000_t75" style="width:111.15pt;height:31.1pt" o:ole="">
            <v:imagedata r:id="rId69" o:title=""/>
          </v:shape>
          <o:OLEObject Type="Embed" ProgID="Equation.DSMT4" ShapeID="_x0000_i1055" DrawAspect="Content" ObjectID="_1668185991" r:id="rId70"/>
        </w:object>
      </w:r>
      <w:r w:rsidR="0085603E">
        <w:rPr>
          <w:rFonts w:hint="eastAsia"/>
        </w:rPr>
        <w:t>与</w:t>
      </w:r>
      <w:r w:rsidR="0085603E" w:rsidRPr="0085603E">
        <w:rPr>
          <w:position w:val="-4"/>
        </w:rPr>
        <w:object w:dxaOrig="200" w:dyaOrig="200">
          <v:shape id="_x0000_i1056" type="#_x0000_t75" style="width:9.8pt;height:9.8pt" o:ole="">
            <v:imagedata r:id="rId71" o:title=""/>
          </v:shape>
          <o:OLEObject Type="Embed" ProgID="Equation.DSMT4" ShapeID="_x0000_i1056" DrawAspect="Content" ObjectID="_1668185992" r:id="rId72"/>
        </w:object>
      </w:r>
      <w:r>
        <w:rPr>
          <w:rFonts w:ascii="Times New Roman" w:hAnsi="Times New Roman" w:hint="eastAsia"/>
        </w:rPr>
        <w:t>轴所围成的图形，绕</w:t>
      </w:r>
      <w:r w:rsidRPr="00025957">
        <w:rPr>
          <w:position w:val="-4"/>
        </w:rPr>
        <w:object w:dxaOrig="200" w:dyaOrig="200">
          <v:shape id="_x0000_i1057" type="#_x0000_t75" style="width:9.8pt;height:9.8pt" o:ole="">
            <v:imagedata r:id="rId73" o:title=""/>
          </v:shape>
          <o:OLEObject Type="Embed" ProgID="Equation.DSMT4" ShapeID="_x0000_i1057" DrawAspect="Content" ObjectID="_1668185993" r:id="rId74"/>
        </w:object>
      </w:r>
      <w:r>
        <w:rPr>
          <w:rFonts w:ascii="Times New Roman" w:hAnsi="Times New Roman" w:hint="eastAsia"/>
        </w:rPr>
        <w:t>轴旋转一周所成的旋转体的体积为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E03A7E" w:rsidRDefault="00E03A7E" w:rsidP="0085603E">
      <w:pPr>
        <w:tabs>
          <w:tab w:val="left" w:pos="195"/>
          <w:tab w:val="left" w:pos="1755"/>
          <w:tab w:val="left" w:pos="4635"/>
        </w:tabs>
        <w:ind w:firstLineChars="200" w:firstLine="480"/>
      </w:pPr>
      <w:r w:rsidRPr="0085603E">
        <w:t>(A)</w:t>
      </w:r>
      <w:r w:rsidR="0085603E">
        <w:rPr>
          <w:rFonts w:hint="eastAsia"/>
        </w:rPr>
        <w:t xml:space="preserve"> </w:t>
      </w:r>
      <w:r w:rsidRPr="00E03A7E">
        <w:rPr>
          <w:position w:val="-24"/>
        </w:rPr>
        <w:object w:dxaOrig="260" w:dyaOrig="620">
          <v:shape id="_x0000_i1058" type="#_x0000_t75" style="width:13.25pt;height:31.1pt" o:ole="">
            <v:imagedata r:id="rId75" o:title=""/>
          </v:shape>
          <o:OLEObject Type="Embed" ProgID="Equation.DSMT4" ShapeID="_x0000_i1058" DrawAspect="Content" ObjectID="_1668185994" r:id="rId76"/>
        </w:object>
      </w:r>
      <w:r w:rsidR="0085603E">
        <w:rPr>
          <w:rFonts w:ascii="Times New Roman" w:hAnsi="Times New Roman" w:hint="eastAsia"/>
        </w:rPr>
        <w:t xml:space="preserve">        </w:t>
      </w:r>
      <w:r w:rsidRPr="0085603E">
        <w:t>(B)</w:t>
      </w:r>
      <w:r w:rsidR="0085603E">
        <w:rPr>
          <w:rFonts w:hint="eastAsia"/>
        </w:rPr>
        <w:t xml:space="preserve"> </w:t>
      </w:r>
      <w:r w:rsidRPr="00E03A7E">
        <w:rPr>
          <w:position w:val="-6"/>
        </w:rPr>
        <w:object w:dxaOrig="220" w:dyaOrig="220">
          <v:shape id="_x0000_i1059" type="#_x0000_t75" style="width:10.95pt;height:10.95pt" o:ole="">
            <v:imagedata r:id="rId77" o:title=""/>
          </v:shape>
          <o:OLEObject Type="Embed" ProgID="Equation.DSMT4" ShapeID="_x0000_i1059" DrawAspect="Content" ObjectID="_1668185995" r:id="rId78"/>
        </w:object>
      </w:r>
      <w:r w:rsidR="0085603E">
        <w:rPr>
          <w:rFonts w:ascii="Times New Roman" w:hAnsi="Times New Roman" w:hint="eastAsia"/>
        </w:rPr>
        <w:t xml:space="preserve">        </w:t>
      </w:r>
      <w:r w:rsidRPr="0085603E">
        <w:t>(C)</w:t>
      </w:r>
      <w:r w:rsidR="0085603E">
        <w:rPr>
          <w:rFonts w:hint="eastAsia"/>
        </w:rPr>
        <w:t xml:space="preserve"> </w:t>
      </w:r>
      <w:r w:rsidRPr="00E03A7E">
        <w:rPr>
          <w:position w:val="-24"/>
        </w:rPr>
        <w:object w:dxaOrig="360" w:dyaOrig="660">
          <v:shape id="_x0000_i1060" type="#_x0000_t75" style="width:17.85pt;height:32.85pt" o:ole="">
            <v:imagedata r:id="rId79" o:title=""/>
          </v:shape>
          <o:OLEObject Type="Embed" ProgID="Equation.DSMT4" ShapeID="_x0000_i1060" DrawAspect="Content" ObjectID="_1668185996" r:id="rId80"/>
        </w:object>
      </w:r>
      <w:r w:rsidR="0085603E">
        <w:rPr>
          <w:rFonts w:ascii="Times New Roman" w:hAnsi="Times New Roman"/>
        </w:rPr>
        <w:t xml:space="preserve"> </w:t>
      </w:r>
      <w:r w:rsidR="0085603E">
        <w:rPr>
          <w:rFonts w:ascii="Times New Roman" w:hAnsi="Times New Roman" w:hint="eastAsia"/>
        </w:rPr>
        <w:t xml:space="preserve">       </w:t>
      </w:r>
      <w:r w:rsidRPr="0085603E">
        <w:t>(D)</w:t>
      </w:r>
      <w:r w:rsidR="0085603E">
        <w:rPr>
          <w:rFonts w:hint="eastAsia"/>
        </w:rPr>
        <w:t xml:space="preserve"> </w:t>
      </w:r>
      <w:r w:rsidRPr="00E03A7E">
        <w:rPr>
          <w:position w:val="-6"/>
        </w:rPr>
        <w:object w:dxaOrig="300" w:dyaOrig="320">
          <v:shape id="_x0000_i1061" type="#_x0000_t75" style="width:15pt;height:16.15pt" o:ole="">
            <v:imagedata r:id="rId81" o:title=""/>
          </v:shape>
          <o:OLEObject Type="Embed" ProgID="Equation.DSMT4" ShapeID="_x0000_i1061" DrawAspect="Content" ObjectID="_1668185997" r:id="rId82"/>
        </w:object>
      </w:r>
    </w:p>
    <w:p w:rsidR="001731F2" w:rsidRDefault="001731F2" w:rsidP="001731F2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3A7E" w:rsidRDefault="00E03A7E" w:rsidP="0085603E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5603E">
        <w:t>(4)</w:t>
      </w:r>
      <w:r w:rsidR="0085603E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设两函数</w:t>
      </w:r>
      <w:r w:rsidR="0085603E" w:rsidRPr="00E03A7E">
        <w:rPr>
          <w:position w:val="-14"/>
        </w:rPr>
        <w:object w:dxaOrig="560" w:dyaOrig="400">
          <v:shape id="_x0000_i1062" type="#_x0000_t75" style="width:28.2pt;height:20.15pt" o:ole="">
            <v:imagedata r:id="rId83" o:title=""/>
          </v:shape>
          <o:OLEObject Type="Embed" ProgID="Equation.DSMT4" ShapeID="_x0000_i1062" DrawAspect="Content" ObjectID="_1668185998" r:id="rId84"/>
        </w:object>
      </w:r>
      <w:r w:rsidR="0085603E">
        <w:rPr>
          <w:rFonts w:hint="eastAsia"/>
        </w:rPr>
        <w:t>及</w:t>
      </w:r>
      <w:r w:rsidR="0085603E" w:rsidRPr="0085603E">
        <w:rPr>
          <w:position w:val="-14"/>
        </w:rPr>
        <w:object w:dxaOrig="560" w:dyaOrig="400">
          <v:shape id="_x0000_i1063" type="#_x0000_t75" style="width:28.2pt;height:20.15pt" o:ole="">
            <v:imagedata r:id="rId85" o:title=""/>
          </v:shape>
          <o:OLEObject Type="Embed" ProgID="Equation.DSMT4" ShapeID="_x0000_i1063" DrawAspect="Content" ObjectID="_1668185999" r:id="rId86"/>
        </w:object>
      </w:r>
      <w:r w:rsidR="0085603E">
        <w:rPr>
          <w:rFonts w:hint="eastAsia"/>
        </w:rPr>
        <w:t>都在</w:t>
      </w:r>
      <w:r w:rsidR="0085603E" w:rsidRPr="0085603E">
        <w:rPr>
          <w:position w:val="-6"/>
        </w:rPr>
        <w:object w:dxaOrig="560" w:dyaOrig="220">
          <v:shape id="_x0000_i1064" type="#_x0000_t75" style="width:28.2pt;height:10.95pt" o:ole="">
            <v:imagedata r:id="rId87" o:title=""/>
          </v:shape>
          <o:OLEObject Type="Embed" ProgID="Equation.DSMT4" ShapeID="_x0000_i1064" DrawAspect="Content" ObjectID="_1668186000" r:id="rId88"/>
        </w:object>
      </w:r>
      <w:r>
        <w:rPr>
          <w:rFonts w:ascii="Times New Roman" w:hAnsi="Times New Roman" w:hint="eastAsia"/>
        </w:rPr>
        <w:t>处取得极大值，则函数</w:t>
      </w:r>
      <w:r w:rsidR="0085603E" w:rsidRPr="0085603E">
        <w:rPr>
          <w:position w:val="-10"/>
        </w:rPr>
        <w:object w:dxaOrig="1660" w:dyaOrig="320">
          <v:shape id="_x0000_i1065" type="#_x0000_t75" style="width:82.95pt;height:16.15pt" o:ole="">
            <v:imagedata r:id="rId89" o:title=""/>
          </v:shape>
          <o:OLEObject Type="Embed" ProgID="Equation.DSMT4" ShapeID="_x0000_i1065" DrawAspect="Content" ObjectID="_1668186001" r:id="rId90"/>
        </w:object>
      </w:r>
      <w:r w:rsidR="0085603E">
        <w:rPr>
          <w:rFonts w:hint="eastAsia"/>
        </w:rPr>
        <w:t>在</w:t>
      </w:r>
      <w:r w:rsidR="0085603E" w:rsidRPr="0085603E">
        <w:rPr>
          <w:position w:val="-6"/>
        </w:rPr>
        <w:object w:dxaOrig="560" w:dyaOrig="220">
          <v:shape id="_x0000_i1066" type="#_x0000_t75" style="width:28.2pt;height:10.95pt" o:ole="">
            <v:imagedata r:id="rId87" o:title=""/>
          </v:shape>
          <o:OLEObject Type="Embed" ProgID="Equation.DSMT4" ShapeID="_x0000_i1066" DrawAspect="Content" ObjectID="_1668186002" r:id="rId91"/>
        </w:object>
      </w:r>
      <w:r w:rsidR="0085603E">
        <w:rPr>
          <w:rFonts w:ascii="Times New Roman" w:hAnsi="Times New Roman" w:hint="eastAsia"/>
        </w:rPr>
        <w:t>处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F50C73" w:rsidRDefault="00E03A7E" w:rsidP="00F50C73">
      <w:pPr>
        <w:tabs>
          <w:tab w:val="left" w:pos="195"/>
          <w:tab w:val="left" w:pos="3315"/>
          <w:tab w:val="left" w:pos="4875"/>
        </w:tabs>
        <w:ind w:leftChars="200" w:left="480"/>
        <w:outlineLvl w:val="0"/>
        <w:rPr>
          <w:rFonts w:ascii="Times New Roman" w:hAnsi="Times New Roman"/>
        </w:rPr>
      </w:pPr>
      <w:r w:rsidRPr="00F50C73">
        <w:t>(A)</w:t>
      </w:r>
      <w:r w:rsidR="00F50C73" w:rsidRP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必取极大值</w:t>
      </w:r>
      <w:r w:rsidR="00F50C73">
        <w:rPr>
          <w:rFonts w:ascii="Times New Roman" w:hAnsi="Times New Roman" w:hint="eastAsia"/>
        </w:rPr>
        <w:tab/>
      </w:r>
      <w:r w:rsidR="00F50C73">
        <w:rPr>
          <w:rFonts w:ascii="Times New Roman" w:hAnsi="Times New Roman" w:hint="eastAsia"/>
        </w:rPr>
        <w:tab/>
      </w:r>
      <w:r w:rsidRPr="00F50C73">
        <w:t>(B)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必取极小值</w:t>
      </w:r>
    </w:p>
    <w:p w:rsidR="00E03A7E" w:rsidRDefault="00E03A7E" w:rsidP="00F50C73">
      <w:pPr>
        <w:tabs>
          <w:tab w:val="left" w:pos="195"/>
          <w:tab w:val="left" w:pos="3315"/>
          <w:tab w:val="left" w:pos="4875"/>
        </w:tabs>
        <w:ind w:leftChars="200" w:left="480"/>
        <w:outlineLvl w:val="0"/>
        <w:rPr>
          <w:rFonts w:ascii="Times New Roman" w:hAnsi="Times New Roman"/>
        </w:rPr>
      </w:pPr>
      <w:r w:rsidRPr="00F50C73">
        <w:t>(C)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不可能取极值</w:t>
      </w:r>
      <w:r w:rsidR="00F50C73">
        <w:rPr>
          <w:rFonts w:hint="eastAsia"/>
        </w:rPr>
        <w:tab/>
      </w:r>
      <w:r w:rsidR="00F50C73">
        <w:rPr>
          <w:rFonts w:hint="eastAsia"/>
        </w:rPr>
        <w:tab/>
      </w:r>
      <w:r w:rsidRPr="00F50C73">
        <w:t>(D)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是否取极值不能确定</w:t>
      </w:r>
    </w:p>
    <w:p w:rsidR="001731F2" w:rsidRDefault="001731F2" w:rsidP="001731F2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F50C73">
        <w:t>(5)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微分方程</w:t>
      </w:r>
      <w:r w:rsidRPr="00E03A7E">
        <w:rPr>
          <w:position w:val="-10"/>
        </w:rPr>
        <w:object w:dxaOrig="1440" w:dyaOrig="360">
          <v:shape id="_x0000_i1067" type="#_x0000_t75" style="width:1in;height:17.85pt" o:ole="">
            <v:imagedata r:id="rId92" o:title=""/>
          </v:shape>
          <o:OLEObject Type="Embed" ProgID="Equation.DSMT4" ShapeID="_x0000_i1067" DrawAspect="Content" ObjectID="_1668186003" r:id="rId93"/>
        </w:object>
      </w:r>
      <w:r>
        <w:rPr>
          <w:rFonts w:ascii="Times New Roman" w:hAnsi="Times New Roman" w:hint="eastAsia"/>
        </w:rPr>
        <w:t>的一个特解应具有形式（式中</w:t>
      </w:r>
      <w:r w:rsidRPr="00E03A7E">
        <w:rPr>
          <w:position w:val="-8"/>
        </w:rPr>
        <w:object w:dxaOrig="400" w:dyaOrig="300">
          <v:shape id="_x0000_i1068" type="#_x0000_t75" style="width:20.15pt;height:15pt" o:ole="">
            <v:imagedata r:id="rId94" o:title=""/>
          </v:shape>
          <o:OLEObject Type="Embed" ProgID="Equation.DSMT4" ShapeID="_x0000_i1068" DrawAspect="Content" ObjectID="_1668186004" r:id="rId95"/>
        </w:object>
      </w:r>
      <w:r>
        <w:rPr>
          <w:rFonts w:ascii="Times New Roman" w:hAnsi="Times New Roman" w:hint="eastAsia"/>
        </w:rPr>
        <w:t>为常数）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E03A7E" w:rsidRDefault="00E03A7E" w:rsidP="00F50C73">
      <w:pPr>
        <w:tabs>
          <w:tab w:val="left" w:pos="1755"/>
          <w:tab w:val="left" w:pos="4875"/>
        </w:tabs>
        <w:ind w:firstLineChars="200" w:firstLine="480"/>
        <w:outlineLvl w:val="0"/>
      </w:pPr>
      <w:r w:rsidRPr="00F50C73">
        <w:t>(A)</w:t>
      </w:r>
      <w:r w:rsidR="00F50C73">
        <w:rPr>
          <w:rFonts w:hint="eastAsia"/>
        </w:rPr>
        <w:t xml:space="preserve"> </w:t>
      </w:r>
      <w:r w:rsidRPr="00E03A7E">
        <w:rPr>
          <w:position w:val="-6"/>
        </w:rPr>
        <w:object w:dxaOrig="760" w:dyaOrig="320">
          <v:shape id="_x0000_i1069" type="#_x0000_t75" style="width:38pt;height:16.15pt" o:ole="">
            <v:imagedata r:id="rId96" o:title=""/>
          </v:shape>
          <o:OLEObject Type="Embed" ProgID="Equation.DSMT4" ShapeID="_x0000_i1069" DrawAspect="Content" ObjectID="_1668186005" r:id="rId97"/>
        </w:object>
      </w:r>
      <w:r w:rsidR="00F50C73">
        <w:rPr>
          <w:rFonts w:ascii="Times New Roman" w:hAnsi="Times New Roman"/>
        </w:rPr>
        <w:t xml:space="preserve"> </w:t>
      </w:r>
      <w:r w:rsidR="00F50C73">
        <w:rPr>
          <w:rFonts w:ascii="Times New Roman" w:hAnsi="Times New Roman" w:hint="eastAsia"/>
        </w:rPr>
        <w:t xml:space="preserve">    </w:t>
      </w:r>
      <w:r w:rsidRPr="00F50C73">
        <w:t>(B)</w:t>
      </w:r>
      <w:r w:rsidR="00F50C73">
        <w:rPr>
          <w:rFonts w:hint="eastAsia"/>
        </w:rPr>
        <w:t xml:space="preserve"> </w:t>
      </w:r>
      <w:r w:rsidRPr="00E03A7E">
        <w:rPr>
          <w:position w:val="-6"/>
        </w:rPr>
        <w:object w:dxaOrig="859" w:dyaOrig="320">
          <v:shape id="_x0000_i1070" type="#_x0000_t75" style="width:43.2pt;height:16.15pt" o:ole="">
            <v:imagedata r:id="rId98" o:title=""/>
          </v:shape>
          <o:OLEObject Type="Embed" ProgID="Equation.DSMT4" ShapeID="_x0000_i1070" DrawAspect="Content" ObjectID="_1668186006" r:id="rId99"/>
        </w:object>
      </w:r>
      <w:r w:rsidR="00F50C73">
        <w:rPr>
          <w:rFonts w:ascii="Times New Roman" w:hAnsi="Times New Roman" w:hint="eastAsia"/>
        </w:rPr>
        <w:t xml:space="preserve">     </w:t>
      </w:r>
      <w:r w:rsidRPr="00F50C73">
        <w:t>(C)</w:t>
      </w:r>
      <w:r w:rsidR="00F50C73">
        <w:rPr>
          <w:rFonts w:hint="eastAsia"/>
        </w:rPr>
        <w:t xml:space="preserve"> </w:t>
      </w:r>
      <w:r w:rsidRPr="00E03A7E">
        <w:rPr>
          <w:position w:val="-6"/>
        </w:rPr>
        <w:object w:dxaOrig="880" w:dyaOrig="320">
          <v:shape id="_x0000_i1071" type="#_x0000_t75" style="width:43.8pt;height:16.15pt" o:ole="">
            <v:imagedata r:id="rId100" o:title=""/>
          </v:shape>
          <o:OLEObject Type="Embed" ProgID="Equation.DSMT4" ShapeID="_x0000_i1071" DrawAspect="Content" ObjectID="_1668186007" r:id="rId101"/>
        </w:object>
      </w:r>
      <w:r w:rsidR="00F50C73">
        <w:rPr>
          <w:rFonts w:ascii="Times New Roman" w:hAnsi="Times New Roman" w:hint="eastAsia"/>
        </w:rPr>
        <w:t xml:space="preserve">     </w:t>
      </w:r>
      <w:r w:rsidRPr="00F50C73">
        <w:t>(D)</w:t>
      </w:r>
      <w:r w:rsidR="00F50C73">
        <w:rPr>
          <w:rFonts w:hint="eastAsia"/>
        </w:rPr>
        <w:t xml:space="preserve"> </w:t>
      </w:r>
      <w:r w:rsidRPr="00E03A7E">
        <w:rPr>
          <w:position w:val="-6"/>
        </w:rPr>
        <w:object w:dxaOrig="980" w:dyaOrig="320">
          <v:shape id="_x0000_i1072" type="#_x0000_t75" style="width:48.95pt;height:16.15pt" o:ole="">
            <v:imagedata r:id="rId102" o:title=""/>
          </v:shape>
          <o:OLEObject Type="Embed" ProgID="Equation.DSMT4" ShapeID="_x0000_i1072" DrawAspect="Content" ObjectID="_1668186008" r:id="rId103"/>
        </w:object>
      </w:r>
    </w:p>
    <w:p w:rsidR="001731F2" w:rsidRDefault="001731F2" w:rsidP="001731F2">
      <w:pPr>
        <w:tabs>
          <w:tab w:val="left" w:pos="195"/>
          <w:tab w:val="left" w:pos="1755"/>
          <w:tab w:val="left" w:pos="3315"/>
          <w:tab w:val="left" w:pos="4875"/>
        </w:tabs>
        <w:rPr>
          <w:rStyle w:val="af4"/>
        </w:rPr>
      </w:pPr>
    </w:p>
    <w:p w:rsidR="000A1579" w:rsidRDefault="000A1579" w:rsidP="00E03A7E">
      <w:pPr>
        <w:tabs>
          <w:tab w:val="left" w:pos="195"/>
          <w:tab w:val="left" w:pos="1755"/>
          <w:tab w:val="left" w:pos="3315"/>
          <w:tab w:val="left" w:pos="4875"/>
        </w:tabs>
        <w:outlineLvl w:val="0"/>
        <w:rPr>
          <w:rFonts w:ascii="Times New Roman" w:hAnsi="Times New Roman"/>
        </w:rPr>
      </w:pPr>
    </w:p>
    <w:p w:rsidR="00E03A7E" w:rsidRDefault="00E03A7E" w:rsidP="00F50C73">
      <w:pPr>
        <w:ind w:left="480" w:hangingChars="200" w:hanging="480"/>
        <w:outlineLvl w:val="0"/>
        <w:rPr>
          <w:rFonts w:ascii="Times New Roman" w:hAnsi="Times New Roman"/>
        </w:rPr>
      </w:pPr>
      <w:r w:rsidRPr="00F50C73">
        <w:t>(</w:t>
      </w:r>
      <w:r w:rsidRPr="00F50C73">
        <w:rPr>
          <w:rFonts w:hint="eastAsia"/>
        </w:rPr>
        <w:t>6</w:t>
      </w:r>
      <w:r w:rsidRPr="00F50C73">
        <w:t>)</w:t>
      </w:r>
      <w:r w:rsidR="00F50C7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F50C73" w:rsidRPr="00E03A7E">
        <w:rPr>
          <w:position w:val="-10"/>
        </w:rPr>
        <w:object w:dxaOrig="540" w:dyaOrig="320">
          <v:shape id="_x0000_i1073" type="#_x0000_t75" style="width:27.05pt;height:16.15pt" o:ole="">
            <v:imagedata r:id="rId104" o:title=""/>
          </v:shape>
          <o:OLEObject Type="Embed" ProgID="Equation.DSMT4" ShapeID="_x0000_i1073" DrawAspect="Content" ObjectID="_1668186009" r:id="rId105"/>
        </w:object>
      </w:r>
      <w:r w:rsidR="00F50C73">
        <w:rPr>
          <w:rFonts w:hint="eastAsia"/>
        </w:rPr>
        <w:t>在</w:t>
      </w:r>
      <w:r w:rsidR="00F50C73" w:rsidRPr="0085603E">
        <w:rPr>
          <w:position w:val="-6"/>
        </w:rPr>
        <w:object w:dxaOrig="560" w:dyaOrig="220">
          <v:shape id="_x0000_i1074" type="#_x0000_t75" style="width:28.2pt;height:10.95pt" o:ole="">
            <v:imagedata r:id="rId87" o:title=""/>
          </v:shape>
          <o:OLEObject Type="Embed" ProgID="Equation.DSMT4" ShapeID="_x0000_i1074" DrawAspect="Content" ObjectID="_1668186010" r:id="rId106"/>
        </w:object>
      </w:r>
      <w:r>
        <w:rPr>
          <w:rFonts w:ascii="Times New Roman" w:hAnsi="Times New Roman" w:hint="eastAsia"/>
        </w:rPr>
        <w:t>的某个</w:t>
      </w:r>
      <w:r w:rsidR="00F50C73">
        <w:rPr>
          <w:rFonts w:ascii="Times New Roman" w:hAnsi="Times New Roman" w:hint="eastAsia"/>
        </w:rPr>
        <w:t>邻</w:t>
      </w:r>
      <w:r>
        <w:rPr>
          <w:rFonts w:ascii="Times New Roman" w:hAnsi="Times New Roman" w:hint="eastAsia"/>
        </w:rPr>
        <w:t>域内有定义，则</w:t>
      </w:r>
      <w:r w:rsidR="00F50C73" w:rsidRPr="00F50C73">
        <w:rPr>
          <w:position w:val="-10"/>
        </w:rPr>
        <w:object w:dxaOrig="540" w:dyaOrig="320">
          <v:shape id="_x0000_i1075" type="#_x0000_t75" style="width:27.05pt;height:16.15pt" o:ole="">
            <v:imagedata r:id="rId107" o:title=""/>
          </v:shape>
          <o:OLEObject Type="Embed" ProgID="Equation.DSMT4" ShapeID="_x0000_i1075" DrawAspect="Content" ObjectID="_1668186011" r:id="rId108"/>
        </w:object>
      </w:r>
      <w:r w:rsidR="00F50C73">
        <w:rPr>
          <w:rFonts w:hint="eastAsia"/>
        </w:rPr>
        <w:t>在</w:t>
      </w:r>
      <w:r w:rsidR="00F50C73" w:rsidRPr="0085603E">
        <w:rPr>
          <w:position w:val="-6"/>
        </w:rPr>
        <w:object w:dxaOrig="560" w:dyaOrig="220">
          <v:shape id="_x0000_i1076" type="#_x0000_t75" style="width:28.2pt;height:10.95pt" o:ole="">
            <v:imagedata r:id="rId87" o:title=""/>
          </v:shape>
          <o:OLEObject Type="Embed" ProgID="Equation.DSMT4" ShapeID="_x0000_i1076" DrawAspect="Content" ObjectID="_1668186012" r:id="rId109"/>
        </w:object>
      </w:r>
      <w:r>
        <w:rPr>
          <w:rFonts w:ascii="Times New Roman" w:hAnsi="Times New Roman" w:hint="eastAsia"/>
        </w:rPr>
        <w:t>可导的一个</w:t>
      </w:r>
      <w:r w:rsidR="00F50C73">
        <w:rPr>
          <w:rFonts w:ascii="Times New Roman" w:hAnsi="Times New Roman" w:hint="eastAsia"/>
        </w:rPr>
        <w:t>充</w:t>
      </w:r>
      <w:r>
        <w:rPr>
          <w:rFonts w:ascii="Times New Roman" w:hAnsi="Times New Roman" w:hint="eastAsia"/>
        </w:rPr>
        <w:t>分条件是（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</w:p>
    <w:p w:rsidR="00E03A7E" w:rsidRDefault="00E03A7E" w:rsidP="00C05507">
      <w:pPr>
        <w:ind w:leftChars="200" w:left="480"/>
        <w:outlineLvl w:val="0"/>
        <w:rPr>
          <w:rFonts w:ascii="Times New Roman" w:hAnsi="Times New Roman"/>
        </w:rPr>
      </w:pPr>
      <w:r w:rsidRPr="00C05507">
        <w:t>(A)</w:t>
      </w:r>
      <w:r w:rsidR="00C05507">
        <w:rPr>
          <w:rFonts w:hint="eastAsia"/>
        </w:rPr>
        <w:t xml:space="preserve"> </w:t>
      </w:r>
      <w:r w:rsidR="00C05507" w:rsidRPr="00E03A7E">
        <w:rPr>
          <w:position w:val="-24"/>
        </w:rPr>
        <w:object w:dxaOrig="2240" w:dyaOrig="620">
          <v:shape id="_x0000_i1077" type="#_x0000_t75" style="width:111.75pt;height:31.1pt" o:ole="">
            <v:imagedata r:id="rId110" o:title=""/>
          </v:shape>
          <o:OLEObject Type="Embed" ProgID="Equation.DSMT4" ShapeID="_x0000_i1077" DrawAspect="Content" ObjectID="_1668186013" r:id="rId111"/>
        </w:object>
      </w:r>
      <w:r w:rsidR="00C05507">
        <w:rPr>
          <w:rFonts w:hint="eastAsia"/>
        </w:rPr>
        <w:t>存在</w:t>
      </w:r>
      <w:r w:rsidR="00C05507">
        <w:rPr>
          <w:rFonts w:ascii="Times New Roman" w:hAnsi="Times New Roman" w:hint="eastAsia"/>
        </w:rPr>
        <w:tab/>
      </w:r>
      <w:r w:rsidR="00C05507">
        <w:rPr>
          <w:rFonts w:ascii="Times New Roman" w:hAnsi="Times New Roman" w:hint="eastAsia"/>
        </w:rPr>
        <w:tab/>
      </w:r>
      <w:r w:rsidRPr="00C05507">
        <w:t>(B)</w:t>
      </w:r>
      <w:r w:rsidR="00C05507">
        <w:rPr>
          <w:rFonts w:hint="eastAsia"/>
        </w:rPr>
        <w:t xml:space="preserve"> </w:t>
      </w:r>
      <w:r w:rsidR="00C05507" w:rsidRPr="00E03A7E">
        <w:rPr>
          <w:position w:val="-24"/>
        </w:rPr>
        <w:object w:dxaOrig="2220" w:dyaOrig="620">
          <v:shape id="_x0000_i1078" type="#_x0000_t75" style="width:111.15pt;height:31.1pt" o:ole="">
            <v:imagedata r:id="rId112" o:title=""/>
          </v:shape>
          <o:OLEObject Type="Embed" ProgID="Equation.DSMT4" ShapeID="_x0000_i1078" DrawAspect="Content" ObjectID="_1668186014" r:id="rId113"/>
        </w:object>
      </w:r>
      <w:r w:rsidR="00C05507">
        <w:rPr>
          <w:rFonts w:hint="eastAsia"/>
        </w:rPr>
        <w:t>存在</w:t>
      </w:r>
    </w:p>
    <w:p w:rsidR="00E03A7E" w:rsidRDefault="00E03A7E" w:rsidP="00C05507">
      <w:pPr>
        <w:ind w:leftChars="200" w:left="480"/>
        <w:outlineLvl w:val="0"/>
        <w:rPr>
          <w:rFonts w:ascii="Times New Roman" w:hAnsi="Times New Roman"/>
        </w:rPr>
      </w:pPr>
      <w:r w:rsidRPr="00C05507">
        <w:t>(C)</w:t>
      </w:r>
      <w:r w:rsidR="00C05507">
        <w:rPr>
          <w:rFonts w:hint="eastAsia"/>
        </w:rPr>
        <w:t xml:space="preserve"> </w:t>
      </w:r>
      <w:r w:rsidR="00C05507" w:rsidRPr="00E03A7E">
        <w:rPr>
          <w:position w:val="-24"/>
        </w:rPr>
        <w:object w:dxaOrig="2220" w:dyaOrig="620">
          <v:shape id="_x0000_i1079" type="#_x0000_t75" style="width:111.15pt;height:31.1pt" o:ole="">
            <v:imagedata r:id="rId114" o:title=""/>
          </v:shape>
          <o:OLEObject Type="Embed" ProgID="Equation.DSMT4" ShapeID="_x0000_i1079" DrawAspect="Content" ObjectID="_1668186015" r:id="rId115"/>
        </w:object>
      </w:r>
      <w:r w:rsidR="00C05507">
        <w:rPr>
          <w:rFonts w:hint="eastAsia"/>
        </w:rPr>
        <w:t>存在</w:t>
      </w:r>
      <w:r w:rsidR="00C05507">
        <w:rPr>
          <w:rFonts w:ascii="Times New Roman" w:hAnsi="Times New Roman" w:hint="eastAsia"/>
        </w:rPr>
        <w:tab/>
      </w:r>
      <w:r w:rsidR="00C05507">
        <w:rPr>
          <w:rFonts w:ascii="Times New Roman" w:hAnsi="Times New Roman" w:hint="eastAsia"/>
        </w:rPr>
        <w:tab/>
      </w:r>
      <w:r w:rsidRPr="00C05507">
        <w:t>(D)</w:t>
      </w:r>
      <w:r w:rsidR="00C05507">
        <w:rPr>
          <w:rFonts w:hint="eastAsia"/>
        </w:rPr>
        <w:t xml:space="preserve"> </w:t>
      </w:r>
      <w:r w:rsidR="00C05507" w:rsidRPr="00E03A7E">
        <w:rPr>
          <w:position w:val="-24"/>
        </w:rPr>
        <w:object w:dxaOrig="1900" w:dyaOrig="620">
          <v:shape id="_x0000_i1080" type="#_x0000_t75" style="width:95.05pt;height:31.1pt" o:ole="">
            <v:imagedata r:id="rId116" o:title=""/>
          </v:shape>
          <o:OLEObject Type="Embed" ProgID="Equation.DSMT4" ShapeID="_x0000_i1080" DrawAspect="Content" ObjectID="_1668186016" r:id="rId117"/>
        </w:object>
      </w:r>
      <w:r w:rsidR="00C05507">
        <w:rPr>
          <w:rFonts w:hint="eastAsia"/>
        </w:rPr>
        <w:t>存在</w:t>
      </w: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outlineLvl w:val="0"/>
        <w:rPr>
          <w:rFonts w:ascii="Times New Roman" w:eastAsia="黑体" w:hAnsi="Times New Roman"/>
          <w:b/>
        </w:rPr>
      </w:pPr>
    </w:p>
    <w:p w:rsidR="00E03A7E" w:rsidRDefault="00E03A7E" w:rsidP="00E03A7E">
      <w:pPr>
        <w:pStyle w:val="1"/>
      </w:pPr>
      <w:r>
        <w:rPr>
          <w:rFonts w:hint="eastAsia"/>
        </w:rPr>
        <w:t>四、</w:t>
      </w:r>
      <w:r w:rsidR="005953D0">
        <w:rPr>
          <w:rFonts w:hint="eastAsia"/>
        </w:rPr>
        <w:t>（</w:t>
      </w:r>
      <w:r>
        <w:rPr>
          <w:rFonts w:hint="eastAsia"/>
        </w:rPr>
        <w:t>本题满分6分</w:t>
      </w:r>
      <w:r w:rsidR="005953D0">
        <w:rPr>
          <w:rFonts w:hint="eastAsia"/>
        </w:rPr>
        <w:t>）</w:t>
      </w:r>
    </w:p>
    <w:p w:rsidR="00E03A7E" w:rsidRDefault="00E03A7E" w:rsidP="00E03A7E">
      <w:pPr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2133A4" w:rsidRPr="002133A4">
        <w:rPr>
          <w:position w:val="-10"/>
        </w:rPr>
        <w:object w:dxaOrig="1840" w:dyaOrig="360">
          <v:shape id="_x0000_i1081" type="#_x0000_t75" style="width:92.15pt;height:17.85pt" o:ole="">
            <v:imagedata r:id="rId118" o:title=""/>
          </v:shape>
          <o:OLEObject Type="Embed" ProgID="Equation.DSMT4" ShapeID="_x0000_i1081" DrawAspect="Content" ObjectID="_1668186017" r:id="rId119"/>
        </w:object>
      </w:r>
      <w:r w:rsidR="002133A4">
        <w:rPr>
          <w:rFonts w:hint="eastAsia"/>
        </w:rPr>
        <w:t>(</w:t>
      </w:r>
      <w:r w:rsidR="002133A4" w:rsidRPr="002133A4">
        <w:rPr>
          <w:position w:val="-6"/>
        </w:rPr>
        <w:object w:dxaOrig="1080" w:dyaOrig="279">
          <v:shape id="_x0000_i1082" type="#_x0000_t75" style="width:54.15pt;height:13.8pt" o:ole="">
            <v:imagedata r:id="rId120" o:title=""/>
          </v:shape>
          <o:OLEObject Type="Embed" ProgID="Equation.DSMT4" ShapeID="_x0000_i1082" DrawAspect="Content" ObjectID="_1668186018" r:id="rId121"/>
        </w:object>
      </w:r>
      <w:r w:rsidR="002133A4">
        <w:rPr>
          <w:rFonts w:hint="eastAsia"/>
        </w:rPr>
        <w:t>)</w:t>
      </w:r>
      <w:r w:rsidR="002133A4">
        <w:rPr>
          <w:rFonts w:hint="eastAsia"/>
        </w:rPr>
        <w:t>满足</w:t>
      </w:r>
      <w:r w:rsidR="002133A4" w:rsidRPr="002133A4">
        <w:rPr>
          <w:position w:val="-10"/>
        </w:rPr>
        <w:object w:dxaOrig="859" w:dyaOrig="320">
          <v:shape id="_x0000_i1083" type="#_x0000_t75" style="width:43.2pt;height:16.15pt" o:ole="">
            <v:imagedata r:id="rId122" o:title=""/>
          </v:shape>
          <o:OLEObject Type="Embed" ProgID="Equation.DSMT4" ShapeID="_x0000_i1083" DrawAspect="Content" ObjectID="_1668186019" r:id="rId123"/>
        </w:object>
      </w:r>
      <w:r w:rsidR="002133A4">
        <w:rPr>
          <w:rFonts w:hint="eastAsia"/>
        </w:rPr>
        <w:t>的解．</w:t>
      </w:r>
    </w:p>
    <w:p w:rsidR="00351390" w:rsidRPr="00873655" w:rsidRDefault="00351390" w:rsidP="00E03A7E">
      <w:pPr>
        <w:outlineLvl w:val="0"/>
        <w:rPr>
          <w:rFonts w:ascii="Times New Roman" w:hAnsi="Times New Roman"/>
        </w:rPr>
      </w:pPr>
    </w:p>
    <w:p w:rsidR="00351390" w:rsidRDefault="00351390" w:rsidP="00E03A7E">
      <w:pPr>
        <w:outlineLvl w:val="0"/>
        <w:rPr>
          <w:rFonts w:ascii="Times New Roman" w:hAnsi="Times New Roman"/>
        </w:rPr>
      </w:pPr>
    </w:p>
    <w:p w:rsidR="00E03A7E" w:rsidRDefault="00E03A7E" w:rsidP="00E03A7E">
      <w:pPr>
        <w:pStyle w:val="1"/>
      </w:pPr>
      <w:r>
        <w:rPr>
          <w:rFonts w:hint="eastAsia"/>
        </w:rPr>
        <w:t>五、</w:t>
      </w:r>
      <w:r w:rsidR="005953D0">
        <w:rPr>
          <w:rFonts w:hint="eastAsia"/>
        </w:rPr>
        <w:t>（</w:t>
      </w:r>
      <w:r>
        <w:rPr>
          <w:rFonts w:hint="eastAsia"/>
        </w:rPr>
        <w:t>本题满分7分</w:t>
      </w:r>
      <w:r w:rsidR="005953D0">
        <w:rPr>
          <w:rFonts w:hint="eastAsia"/>
        </w:rPr>
        <w:t>）</w:t>
      </w:r>
      <w:r w:rsidR="001612D4">
        <w:rPr>
          <w:rStyle w:val="ae"/>
          <w:rFonts w:hint="eastAsia"/>
        </w:rPr>
        <w:t>【同</w:t>
      </w:r>
      <w:r w:rsidR="00BB6E2E">
        <w:rPr>
          <w:rStyle w:val="ae"/>
          <w:rFonts w:hint="eastAsia"/>
        </w:rPr>
        <w:t>试卷</w:t>
      </w:r>
      <w:r w:rsidR="001612D4">
        <w:rPr>
          <w:rStyle w:val="ae"/>
          <w:rFonts w:hint="eastAsia"/>
        </w:rPr>
        <w:t>一第五</w:t>
      </w:r>
      <w:r w:rsidR="001612D4" w:rsidRPr="001612D4">
        <w:rPr>
          <w:rStyle w:val="ae"/>
          <w:rFonts w:hint="eastAsia"/>
        </w:rPr>
        <w:t>题】</w:t>
      </w:r>
    </w:p>
    <w:p w:rsidR="001612D4" w:rsidRDefault="001612D4" w:rsidP="001612D4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</w:t>
      </w:r>
      <w:r w:rsidR="00A42AFF" w:rsidRPr="00B74829">
        <w:rPr>
          <w:position w:val="-18"/>
        </w:rPr>
        <w:object w:dxaOrig="2900" w:dyaOrig="520">
          <v:shape id="_x0000_i1084" type="#_x0000_t75" style="width:145.15pt;height:25.9pt" o:ole="">
            <v:imagedata r:id="rId124" o:title=""/>
          </v:shape>
          <o:OLEObject Type="Embed" ProgID="Equation.DSMT4" ShapeID="_x0000_i1084" DrawAspect="Content" ObjectID="_1668186020" r:id="rId125"/>
        </w:object>
      </w:r>
      <w:r w:rsidRPr="00F20538">
        <w:rPr>
          <w:rFonts w:ascii="宋体" w:hAnsi="宋体" w:hint="eastAsia"/>
          <w:szCs w:val="21"/>
        </w:rPr>
        <w:t>,其中</w:t>
      </w:r>
      <w:r w:rsidR="00A42AFF" w:rsidRPr="00B74829">
        <w:rPr>
          <w:position w:val="-10"/>
        </w:rPr>
        <w:object w:dxaOrig="240" w:dyaOrig="320">
          <v:shape id="_x0000_i1085" type="#_x0000_t75" style="width:12.1pt;height:16.15pt" o:ole="">
            <v:imagedata r:id="rId126" o:title=""/>
          </v:shape>
          <o:OLEObject Type="Embed" ProgID="Equation.DSMT4" ShapeID="_x0000_i1085" DrawAspect="Content" ObjectID="_1668186021" r:id="rId127"/>
        </w:object>
      </w:r>
      <w:r w:rsidRPr="00F20538">
        <w:rPr>
          <w:rFonts w:ascii="宋体" w:hAnsi="宋体" w:hint="eastAsia"/>
          <w:szCs w:val="21"/>
        </w:rPr>
        <w:t>为连续函数,求</w:t>
      </w:r>
      <w:r w:rsidR="00A42AFF" w:rsidRPr="00B74829">
        <w:rPr>
          <w:position w:val="-10"/>
        </w:rPr>
        <w:object w:dxaOrig="540" w:dyaOrig="320">
          <v:shape id="_x0000_i1086" type="#_x0000_t75" style="width:27.05pt;height:16.15pt" o:ole="">
            <v:imagedata r:id="rId128" o:title=""/>
          </v:shape>
          <o:OLEObject Type="Embed" ProgID="Equation.DSMT4" ShapeID="_x0000_i1086" DrawAspect="Content" ObjectID="_1668186022" r:id="rId129"/>
        </w:object>
      </w:r>
      <w:r w:rsidRPr="00F20538">
        <w:rPr>
          <w:rFonts w:ascii="宋体" w:hAnsi="宋体" w:hint="eastAsia"/>
          <w:szCs w:val="21"/>
        </w:rPr>
        <w:t>.</w:t>
      </w:r>
    </w:p>
    <w:p w:rsidR="00E03A7E" w:rsidRDefault="00E03A7E" w:rsidP="00E03A7E">
      <w:pPr>
        <w:shd w:val="clear" w:color="auto" w:fill="FFFFFF"/>
      </w:pPr>
    </w:p>
    <w:p w:rsidR="00E03A7E" w:rsidRDefault="00E03A7E" w:rsidP="00E03A7E">
      <w:pPr>
        <w:shd w:val="clear" w:color="auto" w:fill="FFFFFF"/>
      </w:pPr>
    </w:p>
    <w:p w:rsidR="00E03A7E" w:rsidRDefault="00E03A7E" w:rsidP="00E03A7E">
      <w:pPr>
        <w:pStyle w:val="1"/>
      </w:pPr>
      <w:r>
        <w:rPr>
          <w:rFonts w:hint="eastAsia"/>
        </w:rPr>
        <w:t>六、</w:t>
      </w:r>
      <w:r w:rsidR="005953D0">
        <w:rPr>
          <w:rFonts w:hint="eastAsia"/>
        </w:rPr>
        <w:t>（</w:t>
      </w:r>
      <w:r>
        <w:rPr>
          <w:rFonts w:hint="eastAsia"/>
        </w:rPr>
        <w:t>本题满分</w:t>
      </w:r>
      <w:r>
        <w:t>7</w:t>
      </w:r>
      <w:r>
        <w:rPr>
          <w:rFonts w:hint="eastAsia"/>
        </w:rPr>
        <w:t>分</w:t>
      </w:r>
      <w:r w:rsidR="005953D0">
        <w:rPr>
          <w:rFonts w:hint="eastAsia"/>
        </w:rPr>
        <w:t>）</w:t>
      </w:r>
      <w:r w:rsidR="001612D4" w:rsidRPr="001612D4">
        <w:rPr>
          <w:rStyle w:val="ae"/>
          <w:rFonts w:hint="eastAsia"/>
        </w:rPr>
        <w:t>【同</w:t>
      </w:r>
      <w:r w:rsidR="00BB6E2E">
        <w:rPr>
          <w:rStyle w:val="ae"/>
          <w:rFonts w:hint="eastAsia"/>
        </w:rPr>
        <w:t>试卷</w:t>
      </w:r>
      <w:r w:rsidR="001612D4" w:rsidRPr="001612D4">
        <w:rPr>
          <w:rStyle w:val="ae"/>
          <w:rFonts w:hint="eastAsia"/>
        </w:rPr>
        <w:t>一第</w:t>
      </w:r>
      <w:r w:rsidR="001612D4">
        <w:rPr>
          <w:rStyle w:val="ae"/>
          <w:rFonts w:hint="eastAsia"/>
        </w:rPr>
        <w:t>六</w:t>
      </w:r>
      <w:r w:rsidR="001612D4" w:rsidRPr="001612D4">
        <w:rPr>
          <w:rStyle w:val="ae"/>
          <w:rFonts w:hint="eastAsia"/>
        </w:rPr>
        <w:t>题】</w:t>
      </w:r>
    </w:p>
    <w:p w:rsidR="001612D4" w:rsidRDefault="001612D4" w:rsidP="001612D4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证明方程</w:t>
      </w:r>
      <w:r w:rsidR="00A42AFF" w:rsidRPr="00B74829">
        <w:rPr>
          <w:position w:val="-24"/>
        </w:rPr>
        <w:object w:dxaOrig="2600" w:dyaOrig="620">
          <v:shape id="_x0000_i1087" type="#_x0000_t75" style="width:130.2pt;height:31.1pt" o:ole="">
            <v:imagedata r:id="rId130" o:title=""/>
          </v:shape>
          <o:OLEObject Type="Embed" ProgID="Equation.DSMT4" ShapeID="_x0000_i1087" DrawAspect="Content" ObjectID="_1668186023" r:id="rId131"/>
        </w:object>
      </w:r>
      <w:r w:rsidRPr="00F20538">
        <w:rPr>
          <w:rFonts w:ascii="宋体" w:hAnsi="宋体" w:hint="eastAsia"/>
          <w:szCs w:val="21"/>
        </w:rPr>
        <w:t>在区间</w:t>
      </w:r>
      <w:r w:rsidRPr="00BC27EA">
        <w:rPr>
          <w:rFonts w:ascii="宋体" w:hAnsi="宋体"/>
          <w:position w:val="-10"/>
          <w:szCs w:val="21"/>
        </w:rPr>
        <w:object w:dxaOrig="740" w:dyaOrig="320">
          <v:shape id="_x0000_i1088" type="#_x0000_t75" style="width:36.85pt;height:16.15pt" o:ole="">
            <v:imagedata r:id="rId132" o:title=""/>
          </v:shape>
          <o:OLEObject Type="Embed" ProgID="Equation.DSMT4" ShapeID="_x0000_i1088" DrawAspect="Content" ObjectID="_1668186024" r:id="rId133"/>
        </w:object>
      </w:r>
      <w:r w:rsidRPr="00F20538">
        <w:rPr>
          <w:rFonts w:ascii="宋体" w:hAnsi="宋体" w:hint="eastAsia"/>
          <w:szCs w:val="21"/>
        </w:rPr>
        <w:t>内有且仅有两个不同实根.</w:t>
      </w:r>
    </w:p>
    <w:p w:rsidR="001612D4" w:rsidRDefault="001612D4" w:rsidP="001612D4">
      <w:pPr>
        <w:rPr>
          <w:rFonts w:ascii="宋体" w:hAnsi="宋体"/>
          <w:szCs w:val="21"/>
        </w:rPr>
      </w:pPr>
    </w:p>
    <w:p w:rsidR="00E03A7E" w:rsidRPr="001612D4" w:rsidRDefault="00E03A7E" w:rsidP="00E03A7E">
      <w:pPr>
        <w:rPr>
          <w:rFonts w:ascii="Times New Roman" w:hAnsi="Times New Roman"/>
          <w:position w:val="-10"/>
        </w:rPr>
      </w:pPr>
    </w:p>
    <w:p w:rsidR="00E03A7E" w:rsidRDefault="00E03A7E" w:rsidP="00E03A7E">
      <w:pPr>
        <w:pStyle w:val="1"/>
      </w:pPr>
      <w:r>
        <w:rPr>
          <w:rFonts w:hint="eastAsia"/>
        </w:rPr>
        <w:t>七、（本题满分11分）</w:t>
      </w:r>
    </w:p>
    <w:p w:rsidR="00E03A7E" w:rsidRDefault="00E03A7E" w:rsidP="00E03A7E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对函数</w:t>
      </w:r>
      <w:r w:rsidR="00C7513B" w:rsidRPr="00E03A7E">
        <w:rPr>
          <w:position w:val="-24"/>
        </w:rPr>
        <w:object w:dxaOrig="940" w:dyaOrig="620">
          <v:shape id="_x0000_i1089" type="#_x0000_t75" style="width:47.25pt;height:31.1pt" o:ole="">
            <v:imagedata r:id="rId134" o:title=""/>
          </v:shape>
          <o:OLEObject Type="Embed" ProgID="Equation.DSMT4" ShapeID="_x0000_i1089" DrawAspect="Content" ObjectID="_1668186025" r:id="rId135"/>
        </w:object>
      </w:r>
      <w:r w:rsidR="00C7513B">
        <w:rPr>
          <w:rFonts w:hint="eastAsia"/>
        </w:rPr>
        <w:t>，填写下表：</w:t>
      </w:r>
      <w:r w:rsidR="00C7513B">
        <w:rPr>
          <w:rFonts w:ascii="Times New Roman" w:hAnsi="Times New Roman"/>
        </w:rPr>
        <w:t xml:space="preserve"> </w:t>
      </w:r>
    </w:p>
    <w:tbl>
      <w:tblPr>
        <w:tblStyle w:val="a8"/>
        <w:tblW w:w="5000" w:type="pct"/>
        <w:jc w:val="center"/>
        <w:tblLayout w:type="fixed"/>
        <w:tblLook w:val="0000"/>
      </w:tblPr>
      <w:tblGrid>
        <w:gridCol w:w="4360"/>
        <w:gridCol w:w="4360"/>
      </w:tblGrid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单调减少区间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单调增加区间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极值点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极值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凹</w:t>
            </w:r>
            <w:r w:rsidR="00C7513B" w:rsidRPr="00E03A7E">
              <w:rPr>
                <w:position w:val="-14"/>
              </w:rPr>
              <w:object w:dxaOrig="420" w:dyaOrig="400">
                <v:shape id="_x0000_i1090" type="#_x0000_t75" style="width:20.75pt;height:20.15pt" o:ole="">
                  <v:imagedata r:id="rId136" o:title=""/>
                </v:shape>
                <o:OLEObject Type="Embed" ProgID="Equation.DSMT4" ShapeID="_x0000_i1090" DrawAspect="Content" ObjectID="_1668186026" r:id="rId137"/>
              </w:object>
            </w:r>
            <w:r>
              <w:rPr>
                <w:rFonts w:hint="eastAsia"/>
              </w:rPr>
              <w:t>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凸</w:t>
            </w:r>
            <w:r w:rsidRPr="00E03A7E">
              <w:rPr>
                <w:position w:val="-14"/>
              </w:rPr>
              <w:object w:dxaOrig="420" w:dyaOrig="400">
                <v:shape id="_x0000_i1091" type="#_x0000_t75" style="width:20.75pt;height:20.15pt" o:ole="">
                  <v:imagedata r:id="rId138" o:title=""/>
                </v:shape>
                <o:OLEObject Type="Embed" ProgID="Equation.DSMT4" ShapeID="_x0000_i1091" DrawAspect="Content" ObjectID="_1668186027" r:id="rId139"/>
              </w:object>
            </w:r>
            <w:r>
              <w:rPr>
                <w:rFonts w:hint="eastAsia"/>
              </w:rPr>
              <w:t>区间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拐点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  <w:tr w:rsidR="00E03A7E" w:rsidTr="00783511">
        <w:trPr>
          <w:jc w:val="center"/>
        </w:trPr>
        <w:tc>
          <w:tcPr>
            <w:tcW w:w="5522" w:type="dxa"/>
            <w:vAlign w:val="center"/>
          </w:tcPr>
          <w:p w:rsidR="00E03A7E" w:rsidRDefault="00E03A7E" w:rsidP="00783511">
            <w:r>
              <w:rPr>
                <w:rFonts w:hint="eastAsia"/>
              </w:rPr>
              <w:t>渐近线</w:t>
            </w:r>
          </w:p>
        </w:tc>
        <w:tc>
          <w:tcPr>
            <w:tcW w:w="5523" w:type="dxa"/>
            <w:vAlign w:val="center"/>
          </w:tcPr>
          <w:p w:rsidR="00E03A7E" w:rsidRDefault="00E03A7E" w:rsidP="00783511"/>
        </w:tc>
      </w:tr>
    </w:tbl>
    <w:p w:rsidR="00351390" w:rsidRDefault="00351390" w:rsidP="00E03A7E">
      <w:pPr>
        <w:rPr>
          <w:rFonts w:ascii="Times New Roman" w:hAnsi="Times New Roman"/>
        </w:rPr>
      </w:pPr>
    </w:p>
    <w:p w:rsidR="00351390" w:rsidRDefault="00351390" w:rsidP="00E03A7E">
      <w:pPr>
        <w:rPr>
          <w:rFonts w:ascii="Times New Roman" w:hAnsi="Times New Roman"/>
        </w:rPr>
      </w:pPr>
    </w:p>
    <w:p w:rsidR="00E03A7E" w:rsidRDefault="00E03A7E" w:rsidP="00E03A7E">
      <w:pPr>
        <w:pStyle w:val="1"/>
      </w:pPr>
      <w:r>
        <w:rPr>
          <w:rFonts w:hint="eastAsia"/>
        </w:rPr>
        <w:t>八、（本题满分10分）</w:t>
      </w:r>
    </w:p>
    <w:p w:rsidR="00E03A7E" w:rsidRDefault="00E03A7E" w:rsidP="00E03A7E">
      <w:pPr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设抛物线</w:t>
      </w:r>
      <w:r w:rsidRPr="00E03A7E">
        <w:rPr>
          <w:position w:val="-10"/>
        </w:rPr>
        <w:object w:dxaOrig="1579" w:dyaOrig="360">
          <v:shape id="_x0000_i1092" type="#_x0000_t75" style="width:78.9pt;height:17.85pt" o:ole="">
            <v:imagedata r:id="rId140" o:title=""/>
          </v:shape>
          <o:OLEObject Type="Embed" ProgID="Equation.DSMT4" ShapeID="_x0000_i1092" DrawAspect="Content" ObjectID="_1668186028" r:id="rId141"/>
        </w:object>
      </w:r>
      <w:r>
        <w:rPr>
          <w:rFonts w:ascii="Times New Roman" w:hAnsi="Times New Roman" w:hint="eastAsia"/>
        </w:rPr>
        <w:t>过原点，当</w:t>
      </w:r>
      <w:r w:rsidR="00C7513B" w:rsidRPr="00C7513B">
        <w:rPr>
          <w:position w:val="-6"/>
        </w:rPr>
        <w:object w:dxaOrig="880" w:dyaOrig="279">
          <v:shape id="_x0000_i1093" type="#_x0000_t75" style="width:43.8pt;height:13.8pt" o:ole="">
            <v:imagedata r:id="rId142" o:title=""/>
          </v:shape>
          <o:OLEObject Type="Embed" ProgID="Equation.DSMT4" ShapeID="_x0000_i1093" DrawAspect="Content" ObjectID="_1668186029" r:id="rId143"/>
        </w:object>
      </w:r>
      <w:r w:rsidR="00C7513B">
        <w:rPr>
          <w:rFonts w:hint="eastAsia"/>
        </w:rPr>
        <w:t>时</w:t>
      </w:r>
      <w:r w:rsidR="00C7513B" w:rsidRPr="00C7513B">
        <w:rPr>
          <w:position w:val="-10"/>
        </w:rPr>
        <w:object w:dxaOrig="560" w:dyaOrig="320">
          <v:shape id="_x0000_i1094" type="#_x0000_t75" style="width:28.2pt;height:16.15pt" o:ole="">
            <v:imagedata r:id="rId144" o:title=""/>
          </v:shape>
          <o:OLEObject Type="Embed" ProgID="Equation.DSMT4" ShapeID="_x0000_i1094" DrawAspect="Content" ObjectID="_1668186030" r:id="rId145"/>
        </w:object>
      </w:r>
      <w:r w:rsidR="00C7513B">
        <w:rPr>
          <w:rFonts w:hint="eastAsia"/>
        </w:rPr>
        <w:t>，</w:t>
      </w:r>
      <w:r>
        <w:rPr>
          <w:rFonts w:ascii="Times New Roman" w:hAnsi="Times New Roman" w:hint="eastAsia"/>
        </w:rPr>
        <w:t>又已知该抛物线与</w:t>
      </w:r>
      <w:r w:rsidRPr="00025957">
        <w:rPr>
          <w:position w:val="-4"/>
        </w:rPr>
        <w:object w:dxaOrig="200" w:dyaOrig="200">
          <v:shape id="_x0000_i1095" type="#_x0000_t75" style="width:9.8pt;height:9.8pt" o:ole="">
            <v:imagedata r:id="rId146" o:title=""/>
          </v:shape>
          <o:OLEObject Type="Embed" ProgID="Equation.DSMT4" ShapeID="_x0000_i1095" DrawAspect="Content" ObjectID="_1668186031" r:id="rId147"/>
        </w:object>
      </w:r>
      <w:r>
        <w:rPr>
          <w:rFonts w:ascii="Times New Roman" w:hAnsi="Times New Roman" w:hint="eastAsia"/>
        </w:rPr>
        <w:t>轴及直线</w:t>
      </w:r>
      <w:r w:rsidRPr="00025957">
        <w:rPr>
          <w:position w:val="-4"/>
        </w:rPr>
        <w:object w:dxaOrig="540" w:dyaOrig="260">
          <v:shape id="_x0000_i1096" type="#_x0000_t75" style="width:27.05pt;height:13.25pt" o:ole="">
            <v:imagedata r:id="rId148" o:title=""/>
          </v:shape>
          <o:OLEObject Type="Embed" ProgID="Equation.DSMT4" ShapeID="_x0000_i1096" DrawAspect="Content" ObjectID="_1668186032" r:id="rId149"/>
        </w:object>
      </w:r>
      <w:r>
        <w:rPr>
          <w:rFonts w:ascii="Times New Roman" w:hAnsi="Times New Roman" w:hint="eastAsia"/>
        </w:rPr>
        <w:t>所围图形的面积为</w:t>
      </w:r>
      <w:r w:rsidRPr="00E03A7E">
        <w:rPr>
          <w:position w:val="-24"/>
        </w:rPr>
        <w:object w:dxaOrig="220" w:dyaOrig="620">
          <v:shape id="_x0000_i1097" type="#_x0000_t75" style="width:10.95pt;height:31.1pt" o:ole="">
            <v:imagedata r:id="rId150" o:title=""/>
          </v:shape>
          <o:OLEObject Type="Embed" ProgID="Equation.DSMT4" ShapeID="_x0000_i1097" DrawAspect="Content" ObjectID="_1668186033" r:id="rId151"/>
        </w:object>
      </w:r>
      <w:r>
        <w:rPr>
          <w:rFonts w:ascii="Times New Roman" w:hAnsi="Times New Roman" w:hint="eastAsia"/>
        </w:rPr>
        <w:t>，试确定</w:t>
      </w:r>
      <w:r w:rsidR="00C7513B" w:rsidRPr="00E03A7E">
        <w:rPr>
          <w:position w:val="-8"/>
        </w:rPr>
        <w:object w:dxaOrig="580" w:dyaOrig="300">
          <v:shape id="_x0000_i1098" type="#_x0000_t75" style="width:28.8pt;height:15pt" o:ole="">
            <v:imagedata r:id="rId152" o:title=""/>
          </v:shape>
          <o:OLEObject Type="Embed" ProgID="Equation.DSMT4" ShapeID="_x0000_i1098" DrawAspect="Content" ObjectID="_1668186034" r:id="rId153"/>
        </w:object>
      </w:r>
      <w:r>
        <w:rPr>
          <w:rFonts w:ascii="Times New Roman" w:hAnsi="Times New Roman" w:hint="eastAsia"/>
        </w:rPr>
        <w:t>使此图形绕</w:t>
      </w:r>
      <w:r w:rsidRPr="00025957">
        <w:rPr>
          <w:position w:val="-4"/>
        </w:rPr>
        <w:object w:dxaOrig="200" w:dyaOrig="200">
          <v:shape id="_x0000_i1099" type="#_x0000_t75" style="width:9.8pt;height:9.8pt" o:ole="">
            <v:imagedata r:id="rId154" o:title=""/>
          </v:shape>
          <o:OLEObject Type="Embed" ProgID="Equation.DSMT4" ShapeID="_x0000_i1099" DrawAspect="Content" ObjectID="_1668186035" r:id="rId155"/>
        </w:object>
      </w:r>
      <w:r w:rsidR="00C7513B">
        <w:rPr>
          <w:rFonts w:ascii="Times New Roman" w:hAnsi="Times New Roman" w:hint="eastAsia"/>
        </w:rPr>
        <w:t>旋转</w:t>
      </w:r>
      <w:r>
        <w:rPr>
          <w:rFonts w:ascii="Times New Roman" w:hAnsi="Times New Roman" w:hint="eastAsia"/>
        </w:rPr>
        <w:t>一周而成的旋转体的体积</w:t>
      </w:r>
      <w:r w:rsidRPr="00E03A7E">
        <w:rPr>
          <w:position w:val="-6"/>
        </w:rPr>
        <w:object w:dxaOrig="220" w:dyaOrig="279">
          <v:shape id="_x0000_i1100" type="#_x0000_t75" style="width:10.95pt;height:13.8pt" o:ole="">
            <v:imagedata r:id="rId156" o:title=""/>
          </v:shape>
          <o:OLEObject Type="Embed" ProgID="Equation.DSMT4" ShapeID="_x0000_i1100" DrawAspect="Content" ObjectID="_1668186036" r:id="rId157"/>
        </w:object>
      </w:r>
      <w:r>
        <w:rPr>
          <w:rFonts w:ascii="Times New Roman" w:hAnsi="Times New Roman" w:hint="eastAsia"/>
        </w:rPr>
        <w:t>最小</w:t>
      </w:r>
      <w:r>
        <w:rPr>
          <w:rFonts w:ascii="Times New Roman" w:hAnsi="Times New Roman" w:hint="eastAsia"/>
        </w:rPr>
        <w:t>.</w:t>
      </w:r>
    </w:p>
    <w:p w:rsidR="00E03A7E" w:rsidRDefault="00E03A7E" w:rsidP="00351390">
      <w:pPr>
        <w:outlineLvl w:val="0"/>
        <w:rPr>
          <w:rFonts w:ascii="Times New Roman" w:hAnsi="Times New Roman"/>
        </w:rPr>
      </w:pPr>
    </w:p>
    <w:p w:rsidR="00D133EF" w:rsidRPr="00CA00AF" w:rsidRDefault="00D133EF" w:rsidP="00CA00AF"/>
    <w:sectPr w:rsidR="00D133EF" w:rsidRPr="00CA00AF" w:rsidSect="00223006">
      <w:headerReference w:type="even" r:id="rId158"/>
      <w:footerReference w:type="even" r:id="rId159"/>
      <w:footerReference w:type="default" r:id="rId160"/>
      <w:headerReference w:type="first" r:id="rId16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018" w:rsidRDefault="005B3018">
      <w:r>
        <w:separator/>
      </w:r>
    </w:p>
  </w:endnote>
  <w:endnote w:type="continuationSeparator" w:id="0">
    <w:p w:rsidR="005B3018" w:rsidRDefault="005B30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51390" w:rsidRDefault="00467C00" w:rsidP="00D80857">
        <w:pPr>
          <w:pStyle w:val="a4"/>
          <w:ind w:right="360" w:firstLine="360"/>
        </w:pPr>
        <w:r w:rsidRPr="00467C0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51390" w:rsidRDefault="00467C00">
                    <w:pPr>
                      <w:jc w:val="center"/>
                      <w:rPr>
                        <w:color w:val="5B9BD5" w:themeColor="accent1"/>
                      </w:rPr>
                    </w:pPr>
                    <w:r w:rsidRPr="00467C00">
                      <w:fldChar w:fldCharType="begin"/>
                    </w:r>
                    <w:r w:rsidR="00351390">
                      <w:instrText>PAGE    \* MERGEFORMAT</w:instrText>
                    </w:r>
                    <w:r w:rsidRPr="00467C00">
                      <w:fldChar w:fldCharType="separate"/>
                    </w:r>
                    <w:r w:rsidR="0035139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390" w:rsidRPr="003C7E48" w:rsidRDefault="0035139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5953D0" w:rsidRPr="005953D0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018" w:rsidRDefault="005B3018">
      <w:r>
        <w:separator/>
      </w:r>
    </w:p>
  </w:footnote>
  <w:footnote w:type="continuationSeparator" w:id="0">
    <w:p w:rsidR="005B3018" w:rsidRDefault="005B30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390" w:rsidRPr="006E3539" w:rsidRDefault="0035139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390" w:rsidRDefault="00467C0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5pt;height:11.5pt" o:bullet="t">
        <v:imagedata r:id="rId1" o:title="msoA"/>
      </v:shape>
    </w:pict>
  </w:numPicBullet>
  <w:numPicBullet w:numPicBulletId="1">
    <w:pict>
      <v:shape id="_x0000_i105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2E2A"/>
    <w:rsid w:val="00042111"/>
    <w:rsid w:val="00046DD7"/>
    <w:rsid w:val="00061C54"/>
    <w:rsid w:val="00092FB9"/>
    <w:rsid w:val="000977C3"/>
    <w:rsid w:val="000A1579"/>
    <w:rsid w:val="000A777C"/>
    <w:rsid w:val="000B1535"/>
    <w:rsid w:val="000B59AC"/>
    <w:rsid w:val="000C4716"/>
    <w:rsid w:val="000D72EC"/>
    <w:rsid w:val="000E2C8A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12D4"/>
    <w:rsid w:val="001731F2"/>
    <w:rsid w:val="00173BCA"/>
    <w:rsid w:val="00181D33"/>
    <w:rsid w:val="00183302"/>
    <w:rsid w:val="00183D1D"/>
    <w:rsid w:val="00187824"/>
    <w:rsid w:val="00187D9D"/>
    <w:rsid w:val="001944EF"/>
    <w:rsid w:val="00197227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6F4"/>
    <w:rsid w:val="001D5A4A"/>
    <w:rsid w:val="001D6B82"/>
    <w:rsid w:val="001E40D3"/>
    <w:rsid w:val="001E4BC3"/>
    <w:rsid w:val="001E5293"/>
    <w:rsid w:val="002133A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06047"/>
    <w:rsid w:val="00313DA5"/>
    <w:rsid w:val="003175E7"/>
    <w:rsid w:val="0032739C"/>
    <w:rsid w:val="00330B11"/>
    <w:rsid w:val="00345A7D"/>
    <w:rsid w:val="0034689A"/>
    <w:rsid w:val="00347409"/>
    <w:rsid w:val="00351390"/>
    <w:rsid w:val="00351BFC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097C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C0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607A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4648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53D0"/>
    <w:rsid w:val="005977EA"/>
    <w:rsid w:val="005A05C0"/>
    <w:rsid w:val="005A1221"/>
    <w:rsid w:val="005A2274"/>
    <w:rsid w:val="005A3473"/>
    <w:rsid w:val="005A667C"/>
    <w:rsid w:val="005B183A"/>
    <w:rsid w:val="005B3018"/>
    <w:rsid w:val="005B4C46"/>
    <w:rsid w:val="005B5F92"/>
    <w:rsid w:val="005C1225"/>
    <w:rsid w:val="005C7882"/>
    <w:rsid w:val="005D06AF"/>
    <w:rsid w:val="005D1494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016A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511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2A4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603E"/>
    <w:rsid w:val="008610C2"/>
    <w:rsid w:val="008647AF"/>
    <w:rsid w:val="00873655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2AFF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6E2E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05507"/>
    <w:rsid w:val="00C101B0"/>
    <w:rsid w:val="00C11CAA"/>
    <w:rsid w:val="00C1243C"/>
    <w:rsid w:val="00C16810"/>
    <w:rsid w:val="00C20153"/>
    <w:rsid w:val="00C23D09"/>
    <w:rsid w:val="00C26697"/>
    <w:rsid w:val="00C2790C"/>
    <w:rsid w:val="00C30477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13B"/>
    <w:rsid w:val="00C76EA7"/>
    <w:rsid w:val="00C87BA6"/>
    <w:rsid w:val="00C92094"/>
    <w:rsid w:val="00C928FD"/>
    <w:rsid w:val="00C92A98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A7E"/>
    <w:rsid w:val="00E03B9D"/>
    <w:rsid w:val="00E11016"/>
    <w:rsid w:val="00E13808"/>
    <w:rsid w:val="00E13913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792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4BF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D32"/>
    <w:rsid w:val="00F50C73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86066"/>
    <w:rsid w:val="00F901DC"/>
    <w:rsid w:val="00F9555A"/>
    <w:rsid w:val="00F95A31"/>
    <w:rsid w:val="00FA2716"/>
    <w:rsid w:val="00FA277F"/>
    <w:rsid w:val="00FB2F61"/>
    <w:rsid w:val="00FB56ED"/>
    <w:rsid w:val="00FC0894"/>
    <w:rsid w:val="00FC1D5F"/>
    <w:rsid w:val="00FC3C99"/>
    <w:rsid w:val="00FC66DC"/>
    <w:rsid w:val="00FD1A4B"/>
    <w:rsid w:val="00FD49D7"/>
    <w:rsid w:val="00FD63FB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9722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9722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38" Type="http://schemas.openxmlformats.org/officeDocument/2006/relationships/image" Target="media/image66.wmf"/><Relationship Id="rId154" Type="http://schemas.openxmlformats.org/officeDocument/2006/relationships/image" Target="media/image74.wmf"/><Relationship Id="rId159" Type="http://schemas.openxmlformats.org/officeDocument/2006/relationships/footer" Target="footer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1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oleObject" Target="embeddings/oleObject44.bin"/><Relationship Id="rId160" Type="http://schemas.openxmlformats.org/officeDocument/2006/relationships/footer" Target="foot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2.wmf"/><Relationship Id="rId155" Type="http://schemas.openxmlformats.org/officeDocument/2006/relationships/oleObject" Target="embeddings/oleObject75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1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0.bin"/><Relationship Id="rId16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3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8" Type="http://schemas.openxmlformats.org/officeDocument/2006/relationships/hyperlink" Target="https://lvjr.bitbucket.io/?kysx198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5E1C37-BAC3-416E-8887-D8E73E772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458</Words>
  <Characters>2613</Characters>
  <Application>Microsoft Office Word</Application>
  <DocSecurity>0</DocSecurity>
  <Lines>21</Lines>
  <Paragraphs>6</Paragraphs>
  <ScaleCrop>false</ScaleCrop>
  <Company>微软中国</Company>
  <LinksUpToDate>false</LinksUpToDate>
  <CharactersWithSpaces>3065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92</cp:revision>
  <cp:lastPrinted>2011-09-06T10:51:00Z</cp:lastPrinted>
  <dcterms:created xsi:type="dcterms:W3CDTF">2020-11-13T07:23:00Z</dcterms:created>
  <dcterms:modified xsi:type="dcterms:W3CDTF">2020-11-29T11:34:00Z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