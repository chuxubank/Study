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5D1494" w:rsidRDefault="008B68D0" w:rsidP="005D1494">
      <w:pPr>
        <w:pStyle w:val="af"/>
      </w:pPr>
      <w:hyperlink r:id="rId8" w:history="1">
        <w:r w:rsidR="00C11CAA" w:rsidRPr="005D1494">
          <w:rPr>
            <w:rStyle w:val="a7"/>
            <w:rFonts w:hint="eastAsia"/>
            <w:color w:val="C00000"/>
          </w:rPr>
          <w:t>1989</w:t>
        </w:r>
        <w:r w:rsidR="00CA00AF" w:rsidRPr="005D1494">
          <w:rPr>
            <w:rStyle w:val="a7"/>
            <w:rFonts w:hint="eastAsia"/>
            <w:color w:val="C00000"/>
          </w:rPr>
          <w:t>年全国硕士研究生入学统一考试数学</w:t>
        </w:r>
        <w:r w:rsidR="0029294F" w:rsidRPr="0029294F">
          <w:rPr>
            <w:rStyle w:val="a7"/>
            <w:rFonts w:hint="eastAsia"/>
            <w:color w:val="C00000"/>
          </w:rPr>
          <w:t>试卷</w:t>
        </w:r>
        <w:r w:rsidR="005D1494" w:rsidRPr="005D1494">
          <w:rPr>
            <w:rStyle w:val="a7"/>
            <w:rFonts w:hint="eastAsia"/>
            <w:color w:val="C00000"/>
          </w:rPr>
          <w:t>三</w:t>
        </w:r>
        <w:r w:rsidR="003C7E48" w:rsidRPr="005D1494">
          <w:rPr>
            <w:rStyle w:val="a7"/>
            <w:rFonts w:hint="eastAsia"/>
            <w:color w:val="C00000"/>
          </w:rPr>
          <w:t>解答</w:t>
        </w:r>
      </w:hyperlink>
    </w:p>
    <w:p w:rsidR="0055345C" w:rsidRDefault="0055345C" w:rsidP="0055345C"/>
    <w:p w:rsidR="00E03A7E" w:rsidRDefault="00E03A7E" w:rsidP="0055345C"/>
    <w:p w:rsidR="00E03A7E" w:rsidRDefault="00E03A7E" w:rsidP="00E03A7E">
      <w:pPr>
        <w:pStyle w:val="1"/>
      </w:pPr>
      <w:r>
        <w:rPr>
          <w:rFonts w:hint="eastAsia"/>
        </w:rPr>
        <w:t>一、填空题</w:t>
      </w:r>
      <w:r w:rsidR="001560A2">
        <w:rPr>
          <w:rFonts w:hint="eastAsia"/>
        </w:rPr>
        <w:t>（</w:t>
      </w:r>
      <w:r>
        <w:rPr>
          <w:rFonts w:hint="eastAsia"/>
        </w:rPr>
        <w:t>本题</w:t>
      </w:r>
      <w:r w:rsidR="001560A2">
        <w:rPr>
          <w:rFonts w:hint="eastAsia"/>
        </w:rPr>
        <w:t>满分</w:t>
      </w:r>
      <w:r w:rsidR="001560A2">
        <w:t>15</w:t>
      </w:r>
      <w:r w:rsidR="001560A2">
        <w:rPr>
          <w:rFonts w:hint="eastAsia"/>
        </w:rPr>
        <w:t>分，</w:t>
      </w:r>
      <w:r>
        <w:rPr>
          <w:rFonts w:hint="eastAsia"/>
        </w:rPr>
        <w:t>每小题</w:t>
      </w:r>
      <w:r>
        <w:t>3</w:t>
      </w:r>
      <w:r>
        <w:rPr>
          <w:rFonts w:hint="eastAsia"/>
        </w:rPr>
        <w:t>分</w:t>
      </w:r>
      <w:r w:rsidR="001560A2">
        <w:rPr>
          <w:rFonts w:hint="eastAsia"/>
        </w:rPr>
        <w:t>）</w:t>
      </w:r>
    </w:p>
    <w:p w:rsidR="00E03A7E" w:rsidRDefault="00E03A7E" w:rsidP="00E03A7E">
      <w:pPr>
        <w:outlineLvl w:val="0"/>
        <w:rPr>
          <w:rFonts w:ascii="Times New Roman" w:eastAsia="黑体" w:hAnsi="Times New Roman"/>
          <w:b/>
        </w:rPr>
      </w:pPr>
    </w:p>
    <w:p w:rsidR="00E03A7E" w:rsidRDefault="00E03A7E" w:rsidP="00E03A7E">
      <w:pPr>
        <w:outlineLvl w:val="0"/>
        <w:rPr>
          <w:rFonts w:ascii="Times New Roman" w:eastAsia="黑体" w:hAnsi="Times New Roman"/>
          <w:b/>
        </w:rPr>
      </w:pPr>
    </w:p>
    <w:p w:rsidR="00E03A7E" w:rsidRDefault="00E03A7E" w:rsidP="00E03A7E">
      <w:pPr>
        <w:rPr>
          <w:rFonts w:ascii="Times New Roman" w:hAnsi="Times New Roman"/>
        </w:rPr>
      </w:pPr>
      <w:r w:rsidRPr="00E03A7E">
        <w:t>(1)</w:t>
      </w:r>
      <w:bookmarkStart w:id="0" w:name="MTBlankEqn"/>
      <w:r w:rsidRPr="00E03A7E">
        <w:rPr>
          <w:rFonts w:hint="eastAsia"/>
        </w:rPr>
        <w:t xml:space="preserve"> </w:t>
      </w:r>
      <w:bookmarkEnd w:id="0"/>
      <w:r w:rsidR="00103751" w:rsidRPr="00103751">
        <w:rPr>
          <w:position w:val="-20"/>
        </w:rPr>
        <w:object w:dxaOrig="1180" w:dyaOrig="440">
          <v:shape id="_x0000_i1025" type="#_x0000_t75" style="width:58.75pt;height:21.9pt" o:ole="">
            <v:imagedata r:id="rId9" o:title=""/>
          </v:shape>
          <o:OLEObject Type="Embed" ProgID="Equation.DSMT4" ShapeID="_x0000_i1025" DrawAspect="Content" ObjectID="_1668186124" r:id="rId10"/>
        </w:object>
      </w:r>
      <w:r>
        <w:rPr>
          <w:rFonts w:ascii="Times New Roman" w:hAnsi="Times New Roman"/>
        </w:rPr>
        <w:t>= _____________.</w:t>
      </w:r>
    </w:p>
    <w:p w:rsidR="00E03A7E" w:rsidRDefault="00E03A7E" w:rsidP="00E03A7E">
      <w:pPr>
        <w:rPr>
          <w:rFonts w:ascii="Times New Roman" w:hAnsi="Times New Roman"/>
        </w:rPr>
      </w:pPr>
    </w:p>
    <w:p w:rsidR="00E03A7E" w:rsidRDefault="0034689A" w:rsidP="00E03A7E">
      <w:pPr>
        <w:rPr>
          <w:rStyle w:val="af4"/>
        </w:rPr>
      </w:pPr>
      <w:r w:rsidRPr="0064564C">
        <w:rPr>
          <w:rStyle w:val="af4"/>
          <w:rFonts w:hint="eastAsia"/>
        </w:rPr>
        <w:t>[解]</w:t>
      </w:r>
      <w:r w:rsidRPr="0072016A">
        <w:rPr>
          <w:rFonts w:hint="eastAsia"/>
        </w:rPr>
        <w:t xml:space="preserve"> </w:t>
      </w:r>
      <w:r w:rsidR="00103751" w:rsidRPr="00103751">
        <w:rPr>
          <w:position w:val="-24"/>
        </w:rPr>
        <w:object w:dxaOrig="220" w:dyaOrig="620">
          <v:shape id="_x0000_i1026" type="#_x0000_t75" style="width:10.95pt;height:31.1pt" o:ole="">
            <v:imagedata r:id="rId11" o:title=""/>
          </v:shape>
          <o:OLEObject Type="Embed" ProgID="Equation.DSMT4" ShapeID="_x0000_i1026" DrawAspect="Content" ObjectID="_1668186125" r:id="rId12"/>
        </w:object>
      </w:r>
      <w:r w:rsidR="0072016A" w:rsidRPr="0072016A">
        <w:rPr>
          <w:rFonts w:hint="eastAsia"/>
        </w:rPr>
        <w:t>．</w:t>
      </w:r>
    </w:p>
    <w:p w:rsidR="0034689A" w:rsidRDefault="0034689A" w:rsidP="00E03A7E">
      <w:pPr>
        <w:rPr>
          <w:rFonts w:ascii="Times New Roman" w:hAnsi="Times New Roman"/>
        </w:rPr>
      </w:pPr>
    </w:p>
    <w:p w:rsidR="000A1579" w:rsidRDefault="000A1579" w:rsidP="00E03A7E">
      <w:pPr>
        <w:rPr>
          <w:rFonts w:ascii="Times New Roman" w:hAnsi="Times New Roman"/>
        </w:rPr>
      </w:pPr>
    </w:p>
    <w:p w:rsidR="00E03A7E" w:rsidRDefault="00E03A7E" w:rsidP="00E03A7E">
      <w:pPr>
        <w:rPr>
          <w:rFonts w:ascii="Times New Roman" w:hAnsi="Times New Roman"/>
        </w:rPr>
      </w:pPr>
      <w:r w:rsidRPr="00E03A7E">
        <w:t>(2)</w:t>
      </w:r>
      <w:r>
        <w:rPr>
          <w:rFonts w:hint="eastAsia"/>
        </w:rPr>
        <w:t xml:space="preserve"> </w:t>
      </w:r>
      <w:r w:rsidR="00103751" w:rsidRPr="00103751">
        <w:rPr>
          <w:position w:val="-18"/>
        </w:rPr>
        <w:object w:dxaOrig="1060" w:dyaOrig="520">
          <v:shape id="_x0000_i1027" type="#_x0000_t75" style="width:53pt;height:25.9pt" o:ole="">
            <v:imagedata r:id="rId13" o:title=""/>
          </v:shape>
          <o:OLEObject Type="Embed" ProgID="Equation.DSMT4" ShapeID="_x0000_i1027" DrawAspect="Content" ObjectID="_1668186126" r:id="rId14"/>
        </w:object>
      </w:r>
      <w:r>
        <w:rPr>
          <w:rFonts w:ascii="Times New Roman" w:hAnsi="Times New Roman"/>
        </w:rPr>
        <w:t>=_____________.</w:t>
      </w:r>
    </w:p>
    <w:p w:rsidR="00E03A7E" w:rsidRDefault="00E03A7E" w:rsidP="00E03A7E">
      <w:pPr>
        <w:rPr>
          <w:rFonts w:ascii="Times New Roman" w:hAnsi="Times New Roman"/>
        </w:rPr>
      </w:pPr>
    </w:p>
    <w:p w:rsidR="0034689A" w:rsidRDefault="0034689A" w:rsidP="0034689A">
      <w:pPr>
        <w:rPr>
          <w:rStyle w:val="af4"/>
        </w:rPr>
      </w:pPr>
      <w:r w:rsidRPr="0064564C">
        <w:rPr>
          <w:rStyle w:val="af4"/>
          <w:rFonts w:hint="eastAsia"/>
        </w:rPr>
        <w:t>[解]</w:t>
      </w:r>
      <w:r w:rsidRPr="0072016A">
        <w:rPr>
          <w:rFonts w:hint="eastAsia"/>
        </w:rPr>
        <w:t xml:space="preserve"> </w:t>
      </w:r>
      <w:r w:rsidR="00103751" w:rsidRPr="00103751">
        <w:rPr>
          <w:position w:val="-6"/>
        </w:rPr>
        <w:object w:dxaOrig="220" w:dyaOrig="220">
          <v:shape id="_x0000_i1028" type="#_x0000_t75" style="width:10.95pt;height:10.95pt" o:ole="">
            <v:imagedata r:id="rId15" o:title=""/>
          </v:shape>
          <o:OLEObject Type="Embed" ProgID="Equation.DSMT4" ShapeID="_x0000_i1028" DrawAspect="Content" ObjectID="_1668186127" r:id="rId16"/>
        </w:object>
      </w:r>
      <w:r w:rsidR="0072016A" w:rsidRPr="0072016A">
        <w:rPr>
          <w:rFonts w:hint="eastAsia"/>
        </w:rPr>
        <w:t>．</w:t>
      </w:r>
    </w:p>
    <w:p w:rsidR="00E03A7E" w:rsidRDefault="00E03A7E" w:rsidP="00E03A7E">
      <w:pPr>
        <w:rPr>
          <w:rFonts w:ascii="Times New Roman" w:hAnsi="Times New Roman"/>
        </w:rPr>
      </w:pPr>
    </w:p>
    <w:p w:rsidR="0034689A" w:rsidRDefault="0034689A" w:rsidP="00E03A7E">
      <w:pPr>
        <w:rPr>
          <w:rFonts w:ascii="Times New Roman" w:hAnsi="Times New Roman"/>
        </w:rPr>
      </w:pPr>
    </w:p>
    <w:p w:rsidR="00E03A7E" w:rsidRDefault="00E03A7E" w:rsidP="00E03A7E">
      <w:pPr>
        <w:rPr>
          <w:rFonts w:ascii="Times New Roman" w:hAnsi="Times New Roman"/>
        </w:rPr>
      </w:pPr>
      <w:r w:rsidRPr="00E03A7E">
        <w:t>(3)</w:t>
      </w:r>
      <w:r w:rsidRPr="00E03A7E">
        <w:rPr>
          <w:rFonts w:hint="eastAsia"/>
        </w:rPr>
        <w:t xml:space="preserve"> </w:t>
      </w:r>
      <w:r>
        <w:rPr>
          <w:rFonts w:ascii="Times New Roman" w:hAnsi="Times New Roman" w:hint="eastAsia"/>
        </w:rPr>
        <w:t>曲线</w:t>
      </w:r>
      <w:r w:rsidR="00103751" w:rsidRPr="00103751">
        <w:rPr>
          <w:position w:val="-18"/>
        </w:rPr>
        <w:object w:dxaOrig="2100" w:dyaOrig="520">
          <v:shape id="_x0000_i1029" type="#_x0000_t75" style="width:104.85pt;height:25.9pt" o:ole="">
            <v:imagedata r:id="rId17" o:title=""/>
          </v:shape>
          <o:OLEObject Type="Embed" ProgID="Equation.DSMT4" ShapeID="_x0000_i1029" DrawAspect="Content" ObjectID="_1668186128" r:id="rId18"/>
        </w:object>
      </w:r>
      <w:r>
        <w:rPr>
          <w:rFonts w:hint="eastAsia"/>
        </w:rPr>
        <w:t>在点</w:t>
      </w:r>
      <w:r w:rsidR="00103751" w:rsidRPr="00103751">
        <w:rPr>
          <w:position w:val="-10"/>
        </w:rPr>
        <w:object w:dxaOrig="560" w:dyaOrig="320">
          <v:shape id="_x0000_i1030" type="#_x0000_t75" style="width:28.2pt;height:16.15pt" o:ole="">
            <v:imagedata r:id="rId19" o:title=""/>
          </v:shape>
          <o:OLEObject Type="Embed" ProgID="Equation.DSMT4" ShapeID="_x0000_i1030" DrawAspect="Content" ObjectID="_1668186129" r:id="rId20"/>
        </w:object>
      </w:r>
      <w:r>
        <w:rPr>
          <w:rFonts w:ascii="Times New Roman" w:hAnsi="Times New Roman" w:hint="eastAsia"/>
        </w:rPr>
        <w:t>处的切线方程是</w:t>
      </w:r>
      <w:r>
        <w:rPr>
          <w:rFonts w:ascii="Times New Roman" w:hAnsi="Times New Roman"/>
        </w:rPr>
        <w:t>_____________.</w:t>
      </w:r>
    </w:p>
    <w:p w:rsidR="00E03A7E" w:rsidRDefault="00E03A7E" w:rsidP="00E03A7E">
      <w:pPr>
        <w:rPr>
          <w:rFonts w:ascii="Times New Roman" w:hAnsi="Times New Roman"/>
        </w:rPr>
      </w:pPr>
    </w:p>
    <w:p w:rsidR="0034689A" w:rsidRDefault="0034689A" w:rsidP="0034689A">
      <w:pPr>
        <w:rPr>
          <w:rStyle w:val="af4"/>
        </w:rPr>
      </w:pPr>
      <w:r w:rsidRPr="0064564C">
        <w:rPr>
          <w:rStyle w:val="af4"/>
          <w:rFonts w:hint="eastAsia"/>
        </w:rPr>
        <w:t>[解]</w:t>
      </w:r>
      <w:r w:rsidRPr="0072016A">
        <w:rPr>
          <w:rFonts w:hint="eastAsia"/>
        </w:rPr>
        <w:t xml:space="preserve"> </w:t>
      </w:r>
      <w:r w:rsidR="00103751" w:rsidRPr="00103751">
        <w:rPr>
          <w:position w:val="-10"/>
        </w:rPr>
        <w:object w:dxaOrig="700" w:dyaOrig="320">
          <v:shape id="_x0000_i1031" type="#_x0000_t75" style="width:35.15pt;height:16.15pt" o:ole="">
            <v:imagedata r:id="rId21" o:title=""/>
          </v:shape>
          <o:OLEObject Type="Embed" ProgID="Equation.DSMT4" ShapeID="_x0000_i1031" DrawAspect="Content" ObjectID="_1668186130" r:id="rId22"/>
        </w:object>
      </w:r>
      <w:r w:rsidR="0072016A">
        <w:rPr>
          <w:rFonts w:hint="eastAsia"/>
        </w:rPr>
        <w:t>．</w:t>
      </w:r>
    </w:p>
    <w:p w:rsidR="0034689A" w:rsidRDefault="0034689A" w:rsidP="0034689A">
      <w:pPr>
        <w:rPr>
          <w:rFonts w:ascii="Times New Roman" w:hAnsi="Times New Roman"/>
        </w:rPr>
      </w:pPr>
    </w:p>
    <w:p w:rsidR="00E03A7E" w:rsidRDefault="00E03A7E" w:rsidP="00E03A7E">
      <w:pPr>
        <w:rPr>
          <w:rFonts w:ascii="Times New Roman" w:hAnsi="Times New Roman"/>
        </w:rPr>
      </w:pPr>
    </w:p>
    <w:p w:rsidR="00E03A7E" w:rsidRDefault="00E03A7E" w:rsidP="00E03A7E">
      <w:pPr>
        <w:rPr>
          <w:rFonts w:ascii="Times New Roman" w:hAnsi="Times New Roman"/>
        </w:rPr>
      </w:pPr>
      <w:r w:rsidRPr="00E03A7E">
        <w:t>(4)</w:t>
      </w:r>
      <w:r w:rsidRPr="00E03A7E">
        <w:rPr>
          <w:rFonts w:hint="eastAsia"/>
        </w:rPr>
        <w:t xml:space="preserve"> </w:t>
      </w:r>
      <w:r>
        <w:rPr>
          <w:rFonts w:hint="eastAsia"/>
        </w:rPr>
        <w:t>设</w:t>
      </w:r>
      <w:r w:rsidR="00103751" w:rsidRPr="00103751">
        <w:rPr>
          <w:position w:val="-10"/>
        </w:rPr>
        <w:object w:dxaOrig="3260" w:dyaOrig="320">
          <v:shape id="_x0000_i1032" type="#_x0000_t75" style="width:163pt;height:16.15pt" o:ole="">
            <v:imagedata r:id="rId23" o:title=""/>
          </v:shape>
          <o:OLEObject Type="Embed" ProgID="Equation.DSMT4" ShapeID="_x0000_i1032" DrawAspect="Content" ObjectID="_1668186131" r:id="rId24"/>
        </w:object>
      </w:r>
      <w:r>
        <w:rPr>
          <w:rFonts w:hint="eastAsia"/>
        </w:rPr>
        <w:t>，则</w:t>
      </w:r>
      <w:r w:rsidR="00103751" w:rsidRPr="00103751">
        <w:rPr>
          <w:position w:val="-10"/>
        </w:rPr>
        <w:object w:dxaOrig="740" w:dyaOrig="320">
          <v:shape id="_x0000_i1033" type="#_x0000_t75" style="width:36.85pt;height:16.15pt" o:ole="">
            <v:imagedata r:id="rId25" o:title=""/>
          </v:shape>
          <o:OLEObject Type="Embed" ProgID="Equation.DSMT4" ShapeID="_x0000_i1033" DrawAspect="Content" ObjectID="_1668186132" r:id="rId26"/>
        </w:object>
      </w:r>
      <w:r>
        <w:rPr>
          <w:rFonts w:ascii="Times New Roman" w:hAnsi="Times New Roman"/>
        </w:rPr>
        <w:t>_____________.</w:t>
      </w:r>
    </w:p>
    <w:p w:rsidR="00E03A7E" w:rsidRDefault="00E03A7E" w:rsidP="00E03A7E">
      <w:pPr>
        <w:rPr>
          <w:rFonts w:ascii="Times New Roman" w:hAnsi="Times New Roman"/>
        </w:rPr>
      </w:pPr>
    </w:p>
    <w:p w:rsidR="0034689A" w:rsidRPr="0072016A" w:rsidRDefault="0034689A" w:rsidP="0034689A">
      <w:r w:rsidRPr="0064564C">
        <w:rPr>
          <w:rStyle w:val="af4"/>
          <w:rFonts w:hint="eastAsia"/>
        </w:rPr>
        <w:t>[解]</w:t>
      </w:r>
      <w:r w:rsidR="0072016A">
        <w:rPr>
          <w:rFonts w:hint="eastAsia"/>
        </w:rPr>
        <w:t xml:space="preserve"> </w:t>
      </w:r>
      <w:r w:rsidR="0072016A">
        <w:rPr>
          <w:rFonts w:hint="eastAsia"/>
        </w:rPr>
        <w:t>用导数的定义计算，得到</w:t>
      </w:r>
      <w:r w:rsidR="00103751" w:rsidRPr="00103751">
        <w:rPr>
          <w:position w:val="-10"/>
        </w:rPr>
        <w:object w:dxaOrig="980" w:dyaOrig="320">
          <v:shape id="_x0000_i1034" type="#_x0000_t75" style="width:48.95pt;height:16.15pt" o:ole="">
            <v:imagedata r:id="rId27" o:title=""/>
          </v:shape>
          <o:OLEObject Type="Embed" ProgID="Equation.DSMT4" ShapeID="_x0000_i1034" DrawAspect="Content" ObjectID="_1668186133" r:id="rId28"/>
        </w:object>
      </w:r>
      <w:r w:rsidR="0072016A">
        <w:rPr>
          <w:rFonts w:hint="eastAsia"/>
        </w:rPr>
        <w:t>．</w:t>
      </w:r>
    </w:p>
    <w:p w:rsidR="0034689A" w:rsidRPr="0072016A" w:rsidRDefault="0034689A" w:rsidP="0034689A">
      <w:pPr>
        <w:rPr>
          <w:rFonts w:ascii="Times New Roman" w:hAnsi="Times New Roman"/>
        </w:rPr>
      </w:pPr>
    </w:p>
    <w:p w:rsidR="00E03A7E" w:rsidRDefault="00E03A7E" w:rsidP="00E03A7E">
      <w:pPr>
        <w:rPr>
          <w:rFonts w:ascii="Times New Roman" w:hAnsi="Times New Roman"/>
        </w:rPr>
      </w:pPr>
    </w:p>
    <w:p w:rsidR="0034689A" w:rsidRPr="00F20538" w:rsidRDefault="00E03A7E" w:rsidP="0034689A">
      <w:pPr>
        <w:ind w:left="480" w:hangingChars="200" w:hanging="480"/>
        <w:rPr>
          <w:rFonts w:ascii="宋体" w:hAnsi="宋体"/>
          <w:szCs w:val="21"/>
        </w:rPr>
      </w:pPr>
      <w:r w:rsidRPr="00E03A7E">
        <w:t>(5)</w:t>
      </w:r>
      <w:r w:rsidRPr="001612D4">
        <w:rPr>
          <w:rStyle w:val="ae"/>
          <w:rFonts w:hint="eastAsia"/>
        </w:rPr>
        <w:t>【同</w:t>
      </w:r>
      <w:r w:rsidR="00116A38">
        <w:rPr>
          <w:rStyle w:val="ae"/>
          <w:rFonts w:hint="eastAsia"/>
        </w:rPr>
        <w:t>试卷</w:t>
      </w:r>
      <w:r w:rsidRPr="001612D4">
        <w:rPr>
          <w:rStyle w:val="ae"/>
          <w:rFonts w:hint="eastAsia"/>
        </w:rPr>
        <w:t>一第一</w:t>
      </w:r>
      <w:r w:rsidRPr="001612D4">
        <w:rPr>
          <w:rStyle w:val="ae"/>
          <w:rFonts w:hint="eastAsia"/>
        </w:rPr>
        <w:t>(2)</w:t>
      </w:r>
      <w:r w:rsidRPr="001612D4">
        <w:rPr>
          <w:rStyle w:val="ae"/>
          <w:rFonts w:hint="eastAsia"/>
        </w:rPr>
        <w:t>题】</w:t>
      </w:r>
      <w:r w:rsidR="0034689A" w:rsidRPr="00F20538">
        <w:rPr>
          <w:rFonts w:ascii="宋体" w:hAnsi="宋体" w:hint="eastAsia"/>
          <w:szCs w:val="21"/>
        </w:rPr>
        <w:t>设</w:t>
      </w:r>
      <w:r w:rsidR="001527AE" w:rsidRPr="00103751">
        <w:rPr>
          <w:position w:val="-10"/>
        </w:rPr>
        <w:object w:dxaOrig="540" w:dyaOrig="320">
          <v:shape id="_x0000_i1035" type="#_x0000_t75" style="width:27.05pt;height:16.15pt" o:ole="">
            <v:imagedata r:id="rId29" o:title=""/>
          </v:shape>
          <o:OLEObject Type="Embed" ProgID="Equation.DSMT4" ShapeID="_x0000_i1035" DrawAspect="Content" ObjectID="_1668186134" r:id="rId30"/>
        </w:object>
      </w:r>
      <w:r w:rsidR="0034689A" w:rsidRPr="00F20538">
        <w:rPr>
          <w:rFonts w:ascii="宋体" w:hAnsi="宋体" w:hint="eastAsia"/>
          <w:szCs w:val="21"/>
        </w:rPr>
        <w:t>是连续函数,且</w:t>
      </w:r>
      <w:r w:rsidR="001527AE" w:rsidRPr="00103751">
        <w:rPr>
          <w:position w:val="-18"/>
        </w:rPr>
        <w:object w:dxaOrig="2060" w:dyaOrig="520">
          <v:shape id="_x0000_i1036" type="#_x0000_t75" style="width:103.1pt;height:25.9pt" o:ole="">
            <v:imagedata r:id="rId31" o:title=""/>
          </v:shape>
          <o:OLEObject Type="Embed" ProgID="Equation.DSMT4" ShapeID="_x0000_i1036" DrawAspect="Content" ObjectID="_1668186135" r:id="rId32"/>
        </w:object>
      </w:r>
      <w:r w:rsidR="0034689A" w:rsidRPr="00F20538">
        <w:rPr>
          <w:rFonts w:ascii="宋体" w:hAnsi="宋体" w:hint="eastAsia"/>
          <w:szCs w:val="21"/>
        </w:rPr>
        <w:t>,则</w:t>
      </w:r>
      <w:r w:rsidR="001527AE" w:rsidRPr="00103751">
        <w:rPr>
          <w:position w:val="-10"/>
        </w:rPr>
        <w:object w:dxaOrig="720" w:dyaOrig="320">
          <v:shape id="_x0000_i1037" type="#_x0000_t75" style="width:36.3pt;height:16.15pt" o:ole="">
            <v:imagedata r:id="rId33" o:title=""/>
          </v:shape>
          <o:OLEObject Type="Embed" ProgID="Equation.DSMT4" ShapeID="_x0000_i1037" DrawAspect="Content" ObjectID="_1668186136" r:id="rId34"/>
        </w:object>
      </w:r>
      <w:r w:rsidR="0034689A" w:rsidRPr="00F20538">
        <w:rPr>
          <w:rFonts w:ascii="宋体" w:hAnsi="宋体" w:hint="eastAsia"/>
          <w:szCs w:val="21"/>
        </w:rPr>
        <w:t>_______.</w:t>
      </w:r>
    </w:p>
    <w:p w:rsidR="0034689A" w:rsidRDefault="0034689A" w:rsidP="0034689A">
      <w:pPr>
        <w:rPr>
          <w:rFonts w:ascii="宋体" w:hAnsi="宋体"/>
          <w:szCs w:val="21"/>
        </w:rPr>
      </w:pPr>
    </w:p>
    <w:p w:rsidR="0034689A" w:rsidRPr="00706CAE" w:rsidRDefault="0034689A" w:rsidP="0034689A">
      <w:pPr>
        <w:rPr>
          <w:rFonts w:ascii="宋体" w:hAnsi="宋体"/>
          <w:szCs w:val="21"/>
        </w:rPr>
      </w:pPr>
      <w:r w:rsidRPr="0064564C">
        <w:rPr>
          <w:rStyle w:val="af4"/>
          <w:rFonts w:hint="eastAsia"/>
        </w:rPr>
        <w:t xml:space="preserve">[解] </w:t>
      </w:r>
      <w:r w:rsidRPr="00706CAE">
        <w:rPr>
          <w:rFonts w:ascii="宋体" w:hAnsi="宋体" w:hint="eastAsia"/>
          <w:szCs w:val="21"/>
        </w:rPr>
        <w:t>令</w:t>
      </w:r>
      <w:r w:rsidR="001527AE" w:rsidRPr="00103751">
        <w:rPr>
          <w:position w:val="-18"/>
        </w:rPr>
        <w:object w:dxaOrig="1280" w:dyaOrig="520">
          <v:shape id="_x0000_i1038" type="#_x0000_t75" style="width:63.95pt;height:25.9pt" o:ole="">
            <v:imagedata r:id="rId35" o:title=""/>
          </v:shape>
          <o:OLEObject Type="Embed" ProgID="Equation.DSMT4" ShapeID="_x0000_i1038" DrawAspect="Content" ObjectID="_1668186137" r:id="rId36"/>
        </w:object>
      </w:r>
      <w:r w:rsidRPr="00706CAE">
        <w:rPr>
          <w:rFonts w:ascii="宋体" w:hAnsi="宋体" w:hint="eastAsia"/>
          <w:szCs w:val="21"/>
        </w:rPr>
        <w:t>,则有恒等式</w:t>
      </w:r>
      <w:r w:rsidR="001527AE" w:rsidRPr="00103751">
        <w:rPr>
          <w:position w:val="-10"/>
        </w:rPr>
        <w:object w:dxaOrig="1340" w:dyaOrig="320">
          <v:shape id="_x0000_i1039" type="#_x0000_t75" style="width:66.8pt;height:16.15pt" o:ole="">
            <v:imagedata r:id="rId37" o:title=""/>
          </v:shape>
          <o:OLEObject Type="Embed" ProgID="Equation.DSMT4" ShapeID="_x0000_i1039" DrawAspect="Content" ObjectID="_1668186138" r:id="rId38"/>
        </w:object>
      </w:r>
      <w:r w:rsidRPr="00706CAE">
        <w:rPr>
          <w:rFonts w:ascii="宋体" w:hAnsi="宋体" w:hint="eastAsia"/>
          <w:szCs w:val="21"/>
        </w:rPr>
        <w:t>,两边</w:t>
      </w:r>
      <w:r>
        <w:rPr>
          <w:rFonts w:ascii="宋体" w:hAnsi="宋体" w:hint="eastAsia"/>
          <w:szCs w:val="21"/>
        </w:rPr>
        <w:t>从</w:t>
      </w:r>
      <w:r w:rsidR="00103751" w:rsidRPr="00103751">
        <w:rPr>
          <w:position w:val="-6"/>
        </w:rPr>
        <w:object w:dxaOrig="200" w:dyaOrig="279">
          <v:shape id="_x0000_i1040" type="#_x0000_t75" style="width:9.8pt;height:13.8pt" o:ole="">
            <v:imagedata r:id="rId39" o:title=""/>
          </v:shape>
          <o:OLEObject Type="Embed" ProgID="Equation.DSMT4" ShapeID="_x0000_i1040" DrawAspect="Content" ObjectID="_1668186139" r:id="rId40"/>
        </w:object>
      </w:r>
      <w:r w:rsidRPr="00706CAE">
        <w:rPr>
          <w:rFonts w:ascii="宋体" w:hAnsi="宋体" w:hint="eastAsia"/>
          <w:szCs w:val="21"/>
        </w:rPr>
        <w:t>到</w:t>
      </w:r>
      <w:r w:rsidR="00103751" w:rsidRPr="00025957">
        <w:rPr>
          <w:position w:val="-4"/>
        </w:rPr>
        <w:object w:dxaOrig="180" w:dyaOrig="260">
          <v:shape id="_x0000_i1041" type="#_x0000_t75" style="width:9.2pt;height:13.25pt" o:ole="">
            <v:imagedata r:id="rId41" o:title=""/>
          </v:shape>
          <o:OLEObject Type="Embed" ProgID="Equation.DSMT4" ShapeID="_x0000_i1041" DrawAspect="Content" ObjectID="_1668186140" r:id="rId42"/>
        </w:object>
      </w:r>
      <w:r w:rsidRPr="00706CAE">
        <w:rPr>
          <w:rFonts w:ascii="宋体" w:hAnsi="宋体" w:hint="eastAsia"/>
          <w:szCs w:val="21"/>
        </w:rPr>
        <w:t>积分得</w:t>
      </w:r>
    </w:p>
    <w:p w:rsidR="0034689A" w:rsidRPr="00706CAE" w:rsidRDefault="00103751" w:rsidP="0034689A">
      <w:pPr>
        <w:jc w:val="center"/>
        <w:rPr>
          <w:rFonts w:ascii="宋体" w:hAnsi="宋体"/>
          <w:szCs w:val="21"/>
        </w:rPr>
      </w:pPr>
      <w:r w:rsidRPr="00103751">
        <w:rPr>
          <w:position w:val="-24"/>
        </w:rPr>
        <w:object w:dxaOrig="3640" w:dyaOrig="620">
          <v:shape id="_x0000_i1042" type="#_x0000_t75" style="width:182pt;height:31.1pt" o:ole="">
            <v:imagedata r:id="rId43" o:title=""/>
          </v:shape>
          <o:OLEObject Type="Embed" ProgID="Equation.DSMT4" ShapeID="_x0000_i1042" DrawAspect="Content" ObjectID="_1668186141" r:id="rId44"/>
        </w:object>
      </w:r>
    </w:p>
    <w:p w:rsidR="0034689A" w:rsidRPr="0034689A" w:rsidRDefault="0034689A" w:rsidP="0034689A">
      <w:pPr>
        <w:ind w:firstLineChars="200" w:firstLine="480"/>
        <w:rPr>
          <w:rStyle w:val="af4"/>
          <w:rFonts w:ascii="宋体" w:eastAsia="宋体" w:hAnsi="宋体"/>
          <w:b w:val="0"/>
          <w:iCs w:val="0"/>
          <w:color w:val="auto"/>
          <w:szCs w:val="21"/>
        </w:rPr>
      </w:pPr>
      <w:r w:rsidRPr="00706CAE">
        <w:rPr>
          <w:rFonts w:ascii="宋体" w:hAnsi="宋体" w:hint="eastAsia"/>
          <w:szCs w:val="21"/>
        </w:rPr>
        <w:t>解之得</w:t>
      </w:r>
      <w:r w:rsidR="001527AE" w:rsidRPr="00103751">
        <w:rPr>
          <w:position w:val="-24"/>
        </w:rPr>
        <w:object w:dxaOrig="720" w:dyaOrig="620">
          <v:shape id="_x0000_i1043" type="#_x0000_t75" style="width:36.3pt;height:31.1pt" o:ole="">
            <v:imagedata r:id="rId45" o:title=""/>
          </v:shape>
          <o:OLEObject Type="Embed" ProgID="Equation.DSMT4" ShapeID="_x0000_i1043" DrawAspect="Content" ObjectID="_1668186142" r:id="rId46"/>
        </w:object>
      </w:r>
      <w:r w:rsidRPr="00706CAE">
        <w:rPr>
          <w:rFonts w:ascii="宋体" w:hAnsi="宋体" w:hint="eastAsia"/>
          <w:szCs w:val="21"/>
        </w:rPr>
        <w:t>,因此</w:t>
      </w:r>
      <w:r w:rsidR="001527AE" w:rsidRPr="00103751">
        <w:rPr>
          <w:position w:val="-10"/>
        </w:rPr>
        <w:object w:dxaOrig="2020" w:dyaOrig="320">
          <v:shape id="_x0000_i1044" type="#_x0000_t75" style="width:100.8pt;height:16.15pt" o:ole="">
            <v:imagedata r:id="rId47" o:title=""/>
          </v:shape>
          <o:OLEObject Type="Embed" ProgID="Equation.DSMT4" ShapeID="_x0000_i1044" DrawAspect="Content" ObjectID="_1668186143" r:id="rId48"/>
        </w:object>
      </w:r>
      <w:r>
        <w:rPr>
          <w:rFonts w:ascii="宋体" w:hAnsi="宋体" w:hint="eastAsia"/>
          <w:szCs w:val="21"/>
        </w:rPr>
        <w:t>.</w:t>
      </w:r>
    </w:p>
    <w:p w:rsidR="0034689A" w:rsidRDefault="0034689A" w:rsidP="0034689A">
      <w:pPr>
        <w:rPr>
          <w:rFonts w:ascii="Times New Roman" w:hAnsi="Times New Roman"/>
        </w:rPr>
      </w:pPr>
    </w:p>
    <w:p w:rsidR="00E03A7E" w:rsidRDefault="00E03A7E" w:rsidP="00E03A7E">
      <w:pPr>
        <w:rPr>
          <w:rFonts w:ascii="Times New Roman" w:hAnsi="Times New Roman"/>
        </w:rPr>
      </w:pPr>
    </w:p>
    <w:p w:rsidR="00E03A7E" w:rsidRDefault="00E03A7E" w:rsidP="00E03A7E">
      <w:pPr>
        <w:rPr>
          <w:rFonts w:ascii="Times New Roman" w:hAnsi="Times New Roman"/>
        </w:rPr>
      </w:pPr>
      <w:r w:rsidRPr="00E03A7E">
        <w:t>(</w:t>
      </w:r>
      <w:r w:rsidRPr="00E03A7E">
        <w:rPr>
          <w:rFonts w:hint="eastAsia"/>
        </w:rPr>
        <w:t>6</w:t>
      </w:r>
      <w:r w:rsidRPr="00E03A7E">
        <w:t>)</w:t>
      </w:r>
      <w:r w:rsidRPr="00E03A7E">
        <w:rPr>
          <w:rFonts w:hint="eastAsia"/>
        </w:rPr>
        <w:t xml:space="preserve"> </w:t>
      </w:r>
      <w:r>
        <w:rPr>
          <w:rFonts w:hint="eastAsia"/>
        </w:rPr>
        <w:t>设</w:t>
      </w:r>
      <w:r w:rsidR="00103751" w:rsidRPr="00103751">
        <w:rPr>
          <w:position w:val="-46"/>
        </w:rPr>
        <w:object w:dxaOrig="2100" w:dyaOrig="1040">
          <v:shape id="_x0000_i1045" type="#_x0000_t75" style="width:104.85pt;height:51.85pt" o:ole="">
            <v:imagedata r:id="rId49" o:title=""/>
          </v:shape>
          <o:OLEObject Type="Embed" ProgID="Equation.DSMT4" ShapeID="_x0000_i1045" DrawAspect="Content" ObjectID="_1668186144" r:id="rId50"/>
        </w:object>
      </w:r>
      <w:r>
        <w:rPr>
          <w:rFonts w:hint="eastAsia"/>
        </w:rPr>
        <w:t>在</w:t>
      </w:r>
      <w:r w:rsidR="00103751" w:rsidRPr="00103751">
        <w:rPr>
          <w:position w:val="-6"/>
        </w:rPr>
        <w:object w:dxaOrig="540" w:dyaOrig="279">
          <v:shape id="_x0000_i1046" type="#_x0000_t75" style="width:27.05pt;height:13.8pt" o:ole="">
            <v:imagedata r:id="rId51" o:title=""/>
          </v:shape>
          <o:OLEObject Type="Embed" ProgID="Equation.DSMT4" ShapeID="_x0000_i1046" DrawAspect="Content" ObjectID="_1668186145" r:id="rId52"/>
        </w:object>
      </w:r>
      <w:r>
        <w:rPr>
          <w:rFonts w:hint="eastAsia"/>
        </w:rPr>
        <w:t>处连续，则常数</w:t>
      </w:r>
      <w:r w:rsidR="00103751" w:rsidRPr="00103751">
        <w:rPr>
          <w:position w:val="-6"/>
        </w:rPr>
        <w:object w:dxaOrig="200" w:dyaOrig="220">
          <v:shape id="_x0000_i1047" type="#_x0000_t75" style="width:9.8pt;height:10.95pt" o:ole="">
            <v:imagedata r:id="rId53" o:title=""/>
          </v:shape>
          <o:OLEObject Type="Embed" ProgID="Equation.DSMT4" ShapeID="_x0000_i1047" DrawAspect="Content" ObjectID="_1668186146" r:id="rId54"/>
        </w:object>
      </w:r>
      <w:r>
        <w:rPr>
          <w:rFonts w:hint="eastAsia"/>
        </w:rPr>
        <w:t>与</w:t>
      </w:r>
      <w:r w:rsidR="00103751" w:rsidRPr="00103751">
        <w:rPr>
          <w:position w:val="-6"/>
        </w:rPr>
        <w:object w:dxaOrig="200" w:dyaOrig="279">
          <v:shape id="_x0000_i1048" type="#_x0000_t75" style="width:9.8pt;height:13.8pt" o:ole="">
            <v:imagedata r:id="rId55" o:title=""/>
          </v:shape>
          <o:OLEObject Type="Embed" ProgID="Equation.DSMT4" ShapeID="_x0000_i1048" DrawAspect="Content" ObjectID="_1668186147" r:id="rId56"/>
        </w:object>
      </w:r>
      <w:r>
        <w:rPr>
          <w:rFonts w:ascii="Times New Roman" w:hAnsi="Times New Roman" w:hint="eastAsia"/>
        </w:rPr>
        <w:t>应满足的关系是</w:t>
      </w:r>
      <w:r w:rsidR="0034689A">
        <w:rPr>
          <w:rFonts w:ascii="Times New Roman" w:hAnsi="Times New Roman"/>
        </w:rPr>
        <w:t>________</w:t>
      </w:r>
      <w:r>
        <w:rPr>
          <w:rFonts w:ascii="Times New Roman" w:hAnsi="Times New Roman"/>
        </w:rPr>
        <w:t>.</w:t>
      </w:r>
    </w:p>
    <w:p w:rsidR="00E03A7E" w:rsidRPr="00103751" w:rsidRDefault="00E03A7E" w:rsidP="00E03A7E">
      <w:pPr>
        <w:rPr>
          <w:rFonts w:ascii="Times New Roman" w:hAnsi="Times New Roman"/>
        </w:rPr>
      </w:pPr>
    </w:p>
    <w:p w:rsidR="0034689A" w:rsidRDefault="0034689A" w:rsidP="0034689A">
      <w:pPr>
        <w:rPr>
          <w:rStyle w:val="af4"/>
        </w:rPr>
      </w:pPr>
      <w:r w:rsidRPr="0064564C">
        <w:rPr>
          <w:rStyle w:val="af4"/>
          <w:rFonts w:hint="eastAsia"/>
        </w:rPr>
        <w:lastRenderedPageBreak/>
        <w:t>[解]</w:t>
      </w:r>
      <w:r w:rsidRPr="0072016A">
        <w:rPr>
          <w:rFonts w:hint="eastAsia"/>
        </w:rPr>
        <w:t xml:space="preserve"> </w:t>
      </w:r>
      <w:r w:rsidR="00103751" w:rsidRPr="00103751">
        <w:rPr>
          <w:position w:val="-6"/>
        </w:rPr>
        <w:object w:dxaOrig="540" w:dyaOrig="279">
          <v:shape id="_x0000_i1049" type="#_x0000_t75" style="width:27.05pt;height:13.8pt" o:ole="">
            <v:imagedata r:id="rId57" o:title=""/>
          </v:shape>
          <o:OLEObject Type="Embed" ProgID="Equation.DSMT4" ShapeID="_x0000_i1049" DrawAspect="Content" ObjectID="_1668186148" r:id="rId58"/>
        </w:object>
      </w:r>
      <w:r w:rsidR="0072016A">
        <w:rPr>
          <w:rFonts w:hint="eastAsia"/>
        </w:rPr>
        <w:t>．</w:t>
      </w:r>
    </w:p>
    <w:p w:rsidR="0034689A" w:rsidRDefault="0034689A" w:rsidP="0034689A">
      <w:pPr>
        <w:rPr>
          <w:rFonts w:ascii="Times New Roman" w:hAnsi="Times New Roman"/>
        </w:rPr>
      </w:pPr>
    </w:p>
    <w:p w:rsidR="00E03A7E" w:rsidRDefault="00E03A7E" w:rsidP="00E03A7E">
      <w:pPr>
        <w:rPr>
          <w:rFonts w:ascii="Times New Roman" w:hAnsi="Times New Roman"/>
        </w:rPr>
      </w:pPr>
    </w:p>
    <w:p w:rsidR="00E03A7E" w:rsidRDefault="00E03A7E" w:rsidP="00E03A7E">
      <w:pPr>
        <w:rPr>
          <w:rFonts w:ascii="Times New Roman" w:hAnsi="Times New Roman"/>
        </w:rPr>
      </w:pPr>
      <w:r w:rsidRPr="00E03A7E">
        <w:t>(</w:t>
      </w:r>
      <w:r w:rsidRPr="00E03A7E">
        <w:rPr>
          <w:rFonts w:hint="eastAsia"/>
        </w:rPr>
        <w:t>7</w:t>
      </w:r>
      <w:r w:rsidRPr="00E03A7E">
        <w:t>)</w:t>
      </w:r>
      <w:r w:rsidRPr="00E03A7E">
        <w:rPr>
          <w:rFonts w:hint="eastAsia"/>
        </w:rPr>
        <w:t xml:space="preserve"> </w:t>
      </w:r>
      <w:r w:rsidR="0034689A">
        <w:rPr>
          <w:rFonts w:hint="eastAsia"/>
        </w:rPr>
        <w:t>设</w:t>
      </w:r>
      <w:r w:rsidR="00103751" w:rsidRPr="00103751">
        <w:rPr>
          <w:position w:val="-10"/>
        </w:rPr>
        <w:object w:dxaOrig="1320" w:dyaOrig="300">
          <v:shape id="_x0000_i1050" type="#_x0000_t75" style="width:66.25pt;height:15pt" o:ole="">
            <v:imagedata r:id="rId59" o:title=""/>
          </v:shape>
          <o:OLEObject Type="Embed" ProgID="Equation.DSMT4" ShapeID="_x0000_i1050" DrawAspect="Content" ObjectID="_1668186149" r:id="rId60"/>
        </w:object>
      </w:r>
      <w:r w:rsidR="0034689A">
        <w:rPr>
          <w:rFonts w:hint="eastAsia"/>
        </w:rPr>
        <w:t>，则</w:t>
      </w:r>
      <w:r w:rsidR="00103751" w:rsidRPr="00103751">
        <w:rPr>
          <w:position w:val="-10"/>
        </w:rPr>
        <w:object w:dxaOrig="499" w:dyaOrig="320">
          <v:shape id="_x0000_i1051" type="#_x0000_t75" style="width:24.75pt;height:16.15pt" o:ole="">
            <v:imagedata r:id="rId61" o:title=""/>
          </v:shape>
          <o:OLEObject Type="Embed" ProgID="Equation.DSMT4" ShapeID="_x0000_i1051" DrawAspect="Content" ObjectID="_1668186150" r:id="rId62"/>
        </w:object>
      </w:r>
      <w:r>
        <w:rPr>
          <w:rFonts w:ascii="Times New Roman" w:hAnsi="Times New Roman"/>
        </w:rPr>
        <w:t>_____________.</w:t>
      </w:r>
    </w:p>
    <w:p w:rsidR="00E03A7E" w:rsidRDefault="00E03A7E" w:rsidP="00E03A7E">
      <w:pPr>
        <w:rPr>
          <w:rFonts w:ascii="Times New Roman" w:eastAsia="黑体" w:hAnsi="Times New Roman"/>
          <w:b/>
        </w:rPr>
      </w:pPr>
    </w:p>
    <w:p w:rsidR="0034689A" w:rsidRDefault="0034689A" w:rsidP="0034689A">
      <w:pPr>
        <w:rPr>
          <w:rStyle w:val="af4"/>
        </w:rPr>
      </w:pPr>
      <w:r w:rsidRPr="0064564C">
        <w:rPr>
          <w:rStyle w:val="af4"/>
          <w:rFonts w:hint="eastAsia"/>
        </w:rPr>
        <w:t>[解]</w:t>
      </w:r>
      <w:r w:rsidRPr="0072016A">
        <w:rPr>
          <w:rFonts w:hint="eastAsia"/>
        </w:rPr>
        <w:t xml:space="preserve"> </w:t>
      </w:r>
      <w:r w:rsidR="00103751" w:rsidRPr="00103751">
        <w:rPr>
          <w:position w:val="-10"/>
        </w:rPr>
        <w:object w:dxaOrig="920" w:dyaOrig="360">
          <v:shape id="_x0000_i1052" type="#_x0000_t75" style="width:46.1pt;height:17.85pt" o:ole="">
            <v:imagedata r:id="rId63" o:title=""/>
          </v:shape>
          <o:OLEObject Type="Embed" ProgID="Equation.DSMT4" ShapeID="_x0000_i1052" DrawAspect="Content" ObjectID="_1668186151" r:id="rId64"/>
        </w:object>
      </w:r>
      <w:r w:rsidR="0072016A">
        <w:rPr>
          <w:rFonts w:hint="eastAsia"/>
        </w:rPr>
        <w:t>．</w:t>
      </w:r>
    </w:p>
    <w:p w:rsidR="0034689A" w:rsidRDefault="0034689A" w:rsidP="0034689A">
      <w:pPr>
        <w:rPr>
          <w:rFonts w:ascii="Times New Roman" w:hAnsi="Times New Roman"/>
        </w:rPr>
      </w:pPr>
    </w:p>
    <w:p w:rsidR="00E03A7E" w:rsidRDefault="00E03A7E" w:rsidP="00E03A7E">
      <w:pPr>
        <w:rPr>
          <w:rFonts w:ascii="Times New Roman" w:eastAsia="黑体" w:hAnsi="Times New Roman"/>
          <w:b/>
        </w:rPr>
      </w:pPr>
    </w:p>
    <w:p w:rsidR="00E03A7E" w:rsidRDefault="00E03A7E" w:rsidP="00E03A7E">
      <w:pPr>
        <w:pStyle w:val="1"/>
      </w:pPr>
      <w:r>
        <w:rPr>
          <w:rFonts w:hint="eastAsia"/>
        </w:rPr>
        <w:t>二、计算题（</w:t>
      </w:r>
      <w:r w:rsidR="001560A2">
        <w:rPr>
          <w:rFonts w:hint="eastAsia"/>
        </w:rPr>
        <w:t>本题满分20分，</w:t>
      </w:r>
      <w:r>
        <w:rPr>
          <w:rFonts w:hint="eastAsia"/>
        </w:rPr>
        <w:t>每小题4</w:t>
      </w:r>
      <w:r w:rsidR="001560A2">
        <w:rPr>
          <w:rFonts w:hint="eastAsia"/>
        </w:rPr>
        <w:t>分</w:t>
      </w:r>
      <w:r>
        <w:rPr>
          <w:rFonts w:hint="eastAsia"/>
        </w:rPr>
        <w:t>）</w:t>
      </w:r>
    </w:p>
    <w:p w:rsidR="00E03A7E" w:rsidRDefault="00E03A7E" w:rsidP="00E03A7E">
      <w:pPr>
        <w:outlineLvl w:val="0"/>
        <w:rPr>
          <w:rFonts w:ascii="Times New Roman" w:hAnsi="Times New Roman"/>
        </w:rPr>
      </w:pPr>
    </w:p>
    <w:p w:rsidR="00E03A7E" w:rsidRDefault="00E03A7E" w:rsidP="00E03A7E">
      <w:pPr>
        <w:outlineLvl w:val="0"/>
        <w:rPr>
          <w:rFonts w:ascii="Times New Roman" w:hAnsi="Times New Roman"/>
        </w:rPr>
      </w:pPr>
    </w:p>
    <w:p w:rsidR="00E03A7E" w:rsidRDefault="00E03A7E" w:rsidP="00E03A7E">
      <w:pPr>
        <w:outlineLvl w:val="0"/>
      </w:pPr>
      <w:r w:rsidRPr="00351BFC">
        <w:t>(</w:t>
      </w:r>
      <w:r w:rsidRPr="00351BFC">
        <w:rPr>
          <w:rFonts w:hint="eastAsia"/>
        </w:rPr>
        <w:t>1</w:t>
      </w:r>
      <w:r w:rsidRPr="00351BFC">
        <w:t>)</w:t>
      </w:r>
      <w:r w:rsidR="00351BFC">
        <w:rPr>
          <w:rFonts w:hint="eastAsia"/>
        </w:rPr>
        <w:t xml:space="preserve"> </w:t>
      </w:r>
      <w:r>
        <w:rPr>
          <w:rFonts w:ascii="Times New Roman" w:hAnsi="Times New Roman" w:hint="eastAsia"/>
        </w:rPr>
        <w:t>已知</w:t>
      </w:r>
      <w:r w:rsidR="00103751" w:rsidRPr="00103751">
        <w:rPr>
          <w:position w:val="-10"/>
        </w:rPr>
        <w:object w:dxaOrig="1480" w:dyaOrig="400">
          <v:shape id="_x0000_i1053" type="#_x0000_t75" style="width:73.75pt;height:20.15pt" o:ole="">
            <v:imagedata r:id="rId65" o:title=""/>
          </v:shape>
          <o:OLEObject Type="Embed" ProgID="Equation.DSMT4" ShapeID="_x0000_i1053" DrawAspect="Content" ObjectID="_1668186152" r:id="rId66"/>
        </w:object>
      </w:r>
      <w:r w:rsidR="00351BFC">
        <w:rPr>
          <w:rFonts w:hint="eastAsia"/>
        </w:rPr>
        <w:t>，求</w:t>
      </w:r>
      <w:r w:rsidR="00103751" w:rsidRPr="00103751">
        <w:rPr>
          <w:position w:val="-10"/>
        </w:rPr>
        <w:object w:dxaOrig="279" w:dyaOrig="320">
          <v:shape id="_x0000_i1054" type="#_x0000_t75" style="width:13.8pt;height:16.15pt" o:ole="">
            <v:imagedata r:id="rId67" o:title=""/>
          </v:shape>
          <o:OLEObject Type="Embed" ProgID="Equation.DSMT4" ShapeID="_x0000_i1054" DrawAspect="Content" ObjectID="_1668186153" r:id="rId68"/>
        </w:object>
      </w:r>
      <w:r w:rsidR="00351BFC">
        <w:rPr>
          <w:rFonts w:hint="eastAsia"/>
        </w:rPr>
        <w:t>．</w:t>
      </w:r>
    </w:p>
    <w:p w:rsidR="00351BFC" w:rsidRDefault="00351BFC" w:rsidP="00E03A7E">
      <w:pPr>
        <w:outlineLvl w:val="0"/>
      </w:pPr>
    </w:p>
    <w:p w:rsidR="00351BFC" w:rsidRDefault="00351BFC" w:rsidP="00514648">
      <w:pPr>
        <w:rPr>
          <w:rStyle w:val="af4"/>
        </w:rPr>
      </w:pPr>
      <w:r w:rsidRPr="0064564C">
        <w:rPr>
          <w:rStyle w:val="af4"/>
          <w:rFonts w:hint="eastAsia"/>
        </w:rPr>
        <w:t>[解]</w:t>
      </w:r>
      <w:r w:rsidR="00514648">
        <w:rPr>
          <w:rFonts w:hint="eastAsia"/>
        </w:rPr>
        <w:t>．</w:t>
      </w:r>
      <w:r w:rsidR="004653E6" w:rsidRPr="00103751">
        <w:rPr>
          <w:position w:val="-50"/>
        </w:rPr>
        <w:object w:dxaOrig="1540" w:dyaOrig="940">
          <v:shape id="_x0000_i1055" type="#_x0000_t75" style="width:77.2pt;height:47.25pt" o:ole="">
            <v:imagedata r:id="rId69" o:title=""/>
          </v:shape>
          <o:OLEObject Type="Embed" ProgID="Equation.DSMT4" ShapeID="_x0000_i1055" DrawAspect="Content" ObjectID="_1668186154" r:id="rId70"/>
        </w:object>
      </w:r>
    </w:p>
    <w:p w:rsidR="00351BFC" w:rsidRDefault="00351BFC" w:rsidP="00E03A7E">
      <w:pPr>
        <w:outlineLvl w:val="0"/>
        <w:rPr>
          <w:rStyle w:val="af4"/>
        </w:rPr>
      </w:pPr>
    </w:p>
    <w:p w:rsidR="00351BFC" w:rsidRDefault="00351BFC" w:rsidP="00E03A7E">
      <w:pPr>
        <w:outlineLvl w:val="0"/>
        <w:rPr>
          <w:rFonts w:ascii="Times New Roman" w:hAnsi="Times New Roman"/>
        </w:rPr>
      </w:pPr>
    </w:p>
    <w:p w:rsidR="00E03A7E" w:rsidRDefault="00E03A7E" w:rsidP="00E03A7E">
      <w:pPr>
        <w:outlineLvl w:val="0"/>
        <w:rPr>
          <w:rFonts w:ascii="Times New Roman" w:hAnsi="Times New Roman"/>
        </w:rPr>
      </w:pPr>
      <w:r w:rsidRPr="00351BFC">
        <w:t>(</w:t>
      </w:r>
      <w:r w:rsidRPr="00351BFC">
        <w:rPr>
          <w:rFonts w:hint="eastAsia"/>
        </w:rPr>
        <w:t>2</w:t>
      </w:r>
      <w:r w:rsidRPr="00351BFC">
        <w:t>)</w:t>
      </w:r>
      <w:r w:rsidR="00351BFC">
        <w:rPr>
          <w:rFonts w:hint="eastAsia"/>
        </w:rPr>
        <w:t xml:space="preserve"> </w:t>
      </w:r>
      <w:r w:rsidR="00351BFC">
        <w:rPr>
          <w:rFonts w:hint="eastAsia"/>
        </w:rPr>
        <w:t>求</w:t>
      </w:r>
      <w:r w:rsidR="00103751" w:rsidRPr="00103751">
        <w:rPr>
          <w:position w:val="-24"/>
        </w:rPr>
        <w:object w:dxaOrig="840" w:dyaOrig="620">
          <v:shape id="_x0000_i1056" type="#_x0000_t75" style="width:42.05pt;height:31.1pt" o:ole="">
            <v:imagedata r:id="rId71" o:title=""/>
          </v:shape>
          <o:OLEObject Type="Embed" ProgID="Equation.DSMT4" ShapeID="_x0000_i1056" DrawAspect="Content" ObjectID="_1668186155" r:id="rId72"/>
        </w:object>
      </w:r>
      <w:r w:rsidR="00351BFC">
        <w:rPr>
          <w:rFonts w:hint="eastAsia"/>
        </w:rPr>
        <w:t>．</w:t>
      </w:r>
    </w:p>
    <w:p w:rsidR="00351BFC" w:rsidRDefault="00351BFC" w:rsidP="00E03A7E">
      <w:pPr>
        <w:outlineLvl w:val="0"/>
        <w:rPr>
          <w:rFonts w:ascii="Times New Roman" w:hAnsi="Times New Roman"/>
        </w:rPr>
      </w:pPr>
    </w:p>
    <w:p w:rsidR="00351BFC" w:rsidRDefault="00351BFC" w:rsidP="00E03A7E">
      <w:pPr>
        <w:outlineLvl w:val="0"/>
        <w:rPr>
          <w:rStyle w:val="af4"/>
        </w:rPr>
      </w:pPr>
      <w:r w:rsidRPr="0064564C">
        <w:rPr>
          <w:rStyle w:val="af4"/>
          <w:rFonts w:hint="eastAsia"/>
        </w:rPr>
        <w:t>[解]</w:t>
      </w:r>
      <w:r w:rsidR="00514648" w:rsidRPr="00514648">
        <w:rPr>
          <w:rFonts w:hint="eastAsia"/>
        </w:rPr>
        <w:t xml:space="preserve"> </w:t>
      </w:r>
      <w:r w:rsidR="00103751" w:rsidRPr="00103751">
        <w:rPr>
          <w:position w:val="-24"/>
        </w:rPr>
        <w:object w:dxaOrig="980" w:dyaOrig="620">
          <v:shape id="_x0000_i1057" type="#_x0000_t75" style="width:48.95pt;height:31.1pt" o:ole="">
            <v:imagedata r:id="rId73" o:title=""/>
          </v:shape>
          <o:OLEObject Type="Embed" ProgID="Equation.DSMT4" ShapeID="_x0000_i1057" DrawAspect="Content" ObjectID="_1668186156" r:id="rId74"/>
        </w:object>
      </w:r>
      <w:r w:rsidR="00514648">
        <w:rPr>
          <w:rFonts w:hint="eastAsia"/>
        </w:rPr>
        <w:t>．</w:t>
      </w:r>
    </w:p>
    <w:p w:rsidR="00351BFC" w:rsidRDefault="00351BFC" w:rsidP="00E03A7E">
      <w:pPr>
        <w:outlineLvl w:val="0"/>
        <w:rPr>
          <w:rStyle w:val="af4"/>
        </w:rPr>
      </w:pPr>
    </w:p>
    <w:p w:rsidR="00351BFC" w:rsidRDefault="00351BFC" w:rsidP="00E03A7E">
      <w:pPr>
        <w:outlineLvl w:val="0"/>
        <w:rPr>
          <w:rFonts w:ascii="Times New Roman" w:hAnsi="Times New Roman"/>
        </w:rPr>
      </w:pPr>
    </w:p>
    <w:p w:rsidR="00E03A7E" w:rsidRDefault="00E03A7E" w:rsidP="00E03A7E">
      <w:pPr>
        <w:outlineLvl w:val="0"/>
        <w:rPr>
          <w:rFonts w:ascii="Times New Roman" w:hAnsi="Times New Roman"/>
        </w:rPr>
      </w:pPr>
      <w:r w:rsidRPr="00351BFC">
        <w:t>(</w:t>
      </w:r>
      <w:r w:rsidRPr="00351BFC">
        <w:rPr>
          <w:rFonts w:hint="eastAsia"/>
        </w:rPr>
        <w:t>3</w:t>
      </w:r>
      <w:r w:rsidRPr="00351BFC">
        <w:t>)</w:t>
      </w:r>
      <w:r w:rsidR="00351BFC">
        <w:rPr>
          <w:rFonts w:hint="eastAsia"/>
        </w:rPr>
        <w:t xml:space="preserve"> </w:t>
      </w:r>
      <w:r w:rsidR="00351BFC">
        <w:rPr>
          <w:rFonts w:hint="eastAsia"/>
        </w:rPr>
        <w:t>求</w:t>
      </w:r>
      <w:r w:rsidR="00103751" w:rsidRPr="00103751">
        <w:rPr>
          <w:position w:val="-20"/>
        </w:rPr>
        <w:object w:dxaOrig="1980" w:dyaOrig="620">
          <v:shape id="_x0000_i1058" type="#_x0000_t75" style="width:99.05pt;height:31.1pt" o:ole="">
            <v:imagedata r:id="rId75" o:title=""/>
          </v:shape>
          <o:OLEObject Type="Embed" ProgID="Equation.DSMT4" ShapeID="_x0000_i1058" DrawAspect="Content" ObjectID="_1668186157" r:id="rId76"/>
        </w:object>
      </w:r>
      <w:r w:rsidR="00351BFC">
        <w:rPr>
          <w:rFonts w:hint="eastAsia"/>
        </w:rPr>
        <w:t>．</w:t>
      </w:r>
    </w:p>
    <w:p w:rsidR="00351BFC" w:rsidRDefault="00351BFC" w:rsidP="00E03A7E">
      <w:pPr>
        <w:outlineLvl w:val="0"/>
        <w:rPr>
          <w:rFonts w:ascii="Times New Roman" w:hAnsi="Times New Roman"/>
        </w:rPr>
      </w:pPr>
    </w:p>
    <w:p w:rsidR="00351BFC" w:rsidRDefault="00351BFC" w:rsidP="00E03A7E">
      <w:pPr>
        <w:outlineLvl w:val="0"/>
        <w:rPr>
          <w:rStyle w:val="af4"/>
        </w:rPr>
      </w:pPr>
      <w:r w:rsidRPr="0064564C">
        <w:rPr>
          <w:rStyle w:val="af4"/>
          <w:rFonts w:hint="eastAsia"/>
        </w:rPr>
        <w:t>[解]</w:t>
      </w:r>
      <w:r w:rsidR="00514648" w:rsidRPr="00514648">
        <w:rPr>
          <w:rFonts w:hint="eastAsia"/>
        </w:rPr>
        <w:t xml:space="preserve"> </w:t>
      </w:r>
      <w:r w:rsidR="00103751" w:rsidRPr="00103751">
        <w:rPr>
          <w:position w:val="-6"/>
        </w:rPr>
        <w:object w:dxaOrig="260" w:dyaOrig="320">
          <v:shape id="_x0000_i1059" type="#_x0000_t75" style="width:13.25pt;height:16.15pt" o:ole="">
            <v:imagedata r:id="rId77" o:title=""/>
          </v:shape>
          <o:OLEObject Type="Embed" ProgID="Equation.DSMT4" ShapeID="_x0000_i1059" DrawAspect="Content" ObjectID="_1668186158" r:id="rId78"/>
        </w:object>
      </w:r>
      <w:r w:rsidR="00514648">
        <w:rPr>
          <w:rFonts w:hint="eastAsia"/>
        </w:rPr>
        <w:t>．</w:t>
      </w:r>
    </w:p>
    <w:p w:rsidR="00351BFC" w:rsidRDefault="00351BFC" w:rsidP="00E03A7E">
      <w:pPr>
        <w:outlineLvl w:val="0"/>
        <w:rPr>
          <w:rStyle w:val="af4"/>
        </w:rPr>
      </w:pPr>
    </w:p>
    <w:p w:rsidR="00351BFC" w:rsidRDefault="00351BFC" w:rsidP="00E03A7E">
      <w:pPr>
        <w:outlineLvl w:val="0"/>
        <w:rPr>
          <w:rFonts w:ascii="Times New Roman" w:hAnsi="Times New Roman"/>
        </w:rPr>
      </w:pPr>
    </w:p>
    <w:p w:rsidR="00E03A7E" w:rsidRDefault="00E03A7E" w:rsidP="00E03A7E">
      <w:pPr>
        <w:outlineLvl w:val="0"/>
      </w:pPr>
      <w:r w:rsidRPr="00351BFC">
        <w:t>(</w:t>
      </w:r>
      <w:r w:rsidRPr="00351BFC">
        <w:rPr>
          <w:rFonts w:hint="eastAsia"/>
        </w:rPr>
        <w:t>4</w:t>
      </w:r>
      <w:r w:rsidRPr="00351BFC">
        <w:t>)</w:t>
      </w:r>
      <w:r w:rsidR="00351BFC">
        <w:rPr>
          <w:rFonts w:hint="eastAsia"/>
        </w:rPr>
        <w:t xml:space="preserve"> </w:t>
      </w:r>
      <w:r w:rsidR="00351BFC">
        <w:rPr>
          <w:rFonts w:hint="eastAsia"/>
        </w:rPr>
        <w:t>已知</w:t>
      </w:r>
      <w:r w:rsidR="004653E6" w:rsidRPr="00103751">
        <w:rPr>
          <w:position w:val="-32"/>
        </w:rPr>
        <w:object w:dxaOrig="1520" w:dyaOrig="760">
          <v:shape id="_x0000_i1060" type="#_x0000_t75" style="width:76.05pt;height:38pt" o:ole="">
            <v:imagedata r:id="rId79" o:title=""/>
          </v:shape>
          <o:OLEObject Type="Embed" ProgID="Equation.DSMT4" ShapeID="_x0000_i1060" DrawAspect="Content" ObjectID="_1668186159" r:id="rId80"/>
        </w:object>
      </w:r>
      <w:r w:rsidR="00351BFC">
        <w:rPr>
          <w:rFonts w:hint="eastAsia"/>
        </w:rPr>
        <w:t>求</w:t>
      </w:r>
      <w:r w:rsidR="00103751" w:rsidRPr="00103751">
        <w:rPr>
          <w:position w:val="-24"/>
        </w:rPr>
        <w:object w:dxaOrig="360" w:dyaOrig="620">
          <v:shape id="_x0000_i1061" type="#_x0000_t75" style="width:17.85pt;height:31.1pt" o:ole="">
            <v:imagedata r:id="rId81" o:title=""/>
          </v:shape>
          <o:OLEObject Type="Embed" ProgID="Equation.DSMT4" ShapeID="_x0000_i1061" DrawAspect="Content" ObjectID="_1668186160" r:id="rId82"/>
        </w:object>
      </w:r>
      <w:r w:rsidR="00351BFC">
        <w:rPr>
          <w:rFonts w:hint="eastAsia"/>
        </w:rPr>
        <w:t>及</w:t>
      </w:r>
      <w:r w:rsidR="00103751" w:rsidRPr="00103751">
        <w:rPr>
          <w:position w:val="-24"/>
        </w:rPr>
        <w:object w:dxaOrig="480" w:dyaOrig="660">
          <v:shape id="_x0000_i1062" type="#_x0000_t75" style="width:24.2pt;height:32.85pt" o:ole="">
            <v:imagedata r:id="rId83" o:title=""/>
          </v:shape>
          <o:OLEObject Type="Embed" ProgID="Equation.DSMT4" ShapeID="_x0000_i1062" DrawAspect="Content" ObjectID="_1668186161" r:id="rId84"/>
        </w:object>
      </w:r>
      <w:r w:rsidR="00351BFC">
        <w:rPr>
          <w:rFonts w:hint="eastAsia"/>
        </w:rPr>
        <w:t>．</w:t>
      </w:r>
    </w:p>
    <w:p w:rsidR="00351BFC" w:rsidRDefault="00351BFC" w:rsidP="00E03A7E">
      <w:pPr>
        <w:outlineLvl w:val="0"/>
      </w:pPr>
    </w:p>
    <w:p w:rsidR="00351BFC" w:rsidRDefault="00351BFC" w:rsidP="00E03A7E">
      <w:pPr>
        <w:outlineLvl w:val="0"/>
        <w:rPr>
          <w:rStyle w:val="af4"/>
        </w:rPr>
      </w:pPr>
      <w:r w:rsidRPr="0064564C">
        <w:rPr>
          <w:rStyle w:val="af4"/>
          <w:rFonts w:hint="eastAsia"/>
        </w:rPr>
        <w:t>[解]</w:t>
      </w:r>
      <w:r w:rsidR="00514648" w:rsidRPr="00514648">
        <w:rPr>
          <w:rFonts w:hint="eastAsia"/>
        </w:rPr>
        <w:t xml:space="preserve"> </w:t>
      </w:r>
      <w:r w:rsidR="00103751" w:rsidRPr="00103751">
        <w:rPr>
          <w:position w:val="-24"/>
        </w:rPr>
        <w:object w:dxaOrig="820" w:dyaOrig="620">
          <v:shape id="_x0000_i1063" type="#_x0000_t75" style="width:40.9pt;height:31.1pt" o:ole="">
            <v:imagedata r:id="rId85" o:title=""/>
          </v:shape>
          <o:OLEObject Type="Embed" ProgID="Equation.DSMT4" ShapeID="_x0000_i1063" DrawAspect="Content" ObjectID="_1668186162" r:id="rId86"/>
        </w:object>
      </w:r>
      <w:r w:rsidR="00514648">
        <w:rPr>
          <w:rFonts w:hint="eastAsia"/>
        </w:rPr>
        <w:t>，</w:t>
      </w:r>
      <w:r w:rsidR="00103751" w:rsidRPr="00103751">
        <w:rPr>
          <w:position w:val="-24"/>
        </w:rPr>
        <w:object w:dxaOrig="1420" w:dyaOrig="660">
          <v:shape id="_x0000_i1064" type="#_x0000_t75" style="width:70.85pt;height:32.85pt" o:ole="">
            <v:imagedata r:id="rId87" o:title=""/>
          </v:shape>
          <o:OLEObject Type="Embed" ProgID="Equation.DSMT4" ShapeID="_x0000_i1064" DrawAspect="Content" ObjectID="_1668186163" r:id="rId88"/>
        </w:object>
      </w:r>
      <w:r w:rsidR="00514648">
        <w:rPr>
          <w:rFonts w:hint="eastAsia"/>
        </w:rPr>
        <w:t>．</w:t>
      </w:r>
    </w:p>
    <w:p w:rsidR="00351BFC" w:rsidRDefault="00351BFC" w:rsidP="00E03A7E">
      <w:pPr>
        <w:outlineLvl w:val="0"/>
        <w:rPr>
          <w:rStyle w:val="af4"/>
        </w:rPr>
      </w:pPr>
    </w:p>
    <w:p w:rsidR="00351BFC" w:rsidRDefault="00351BFC" w:rsidP="00E03A7E">
      <w:pPr>
        <w:outlineLvl w:val="0"/>
        <w:rPr>
          <w:rFonts w:ascii="Times New Roman" w:hAnsi="Times New Roman"/>
        </w:rPr>
      </w:pPr>
    </w:p>
    <w:p w:rsidR="00E03A7E" w:rsidRDefault="00E03A7E" w:rsidP="00E03A7E">
      <w:pPr>
        <w:outlineLvl w:val="0"/>
      </w:pPr>
      <w:r w:rsidRPr="00351BFC">
        <w:t>(</w:t>
      </w:r>
      <w:r w:rsidRPr="00351BFC">
        <w:rPr>
          <w:rFonts w:hint="eastAsia"/>
        </w:rPr>
        <w:t>5</w:t>
      </w:r>
      <w:r w:rsidRPr="00351BFC">
        <w:t>)</w:t>
      </w:r>
      <w:r w:rsidR="00351BFC">
        <w:rPr>
          <w:rFonts w:hint="eastAsia"/>
        </w:rPr>
        <w:t xml:space="preserve"> </w:t>
      </w:r>
      <w:r w:rsidR="001D56F4">
        <w:rPr>
          <w:rFonts w:hint="eastAsia"/>
        </w:rPr>
        <w:t>已知</w:t>
      </w:r>
      <w:r w:rsidR="00103751" w:rsidRPr="00103751">
        <w:rPr>
          <w:position w:val="-24"/>
        </w:rPr>
        <w:object w:dxaOrig="880" w:dyaOrig="620">
          <v:shape id="_x0000_i1065" type="#_x0000_t75" style="width:43.8pt;height:31.1pt" o:ole="">
            <v:imagedata r:id="rId89" o:title=""/>
          </v:shape>
          <o:OLEObject Type="Embed" ProgID="Equation.DSMT4" ShapeID="_x0000_i1065" DrawAspect="Content" ObjectID="_1668186164" r:id="rId90"/>
        </w:object>
      </w:r>
      <w:r w:rsidR="001D56F4">
        <w:rPr>
          <w:rFonts w:hint="eastAsia"/>
        </w:rPr>
        <w:t>,</w:t>
      </w:r>
      <w:r w:rsidR="00103751" w:rsidRPr="00103751">
        <w:rPr>
          <w:position w:val="-10"/>
        </w:rPr>
        <w:object w:dxaOrig="900" w:dyaOrig="320">
          <v:shape id="_x0000_i1066" type="#_x0000_t75" style="width:44.95pt;height:16.15pt" o:ole="">
            <v:imagedata r:id="rId91" o:title=""/>
          </v:shape>
          <o:OLEObject Type="Embed" ProgID="Equation.DSMT4" ShapeID="_x0000_i1066" DrawAspect="Content" ObjectID="_1668186165" r:id="rId92"/>
        </w:object>
      </w:r>
      <w:r w:rsidR="001D56F4">
        <w:rPr>
          <w:rFonts w:hint="eastAsia"/>
        </w:rPr>
        <w:t>及</w:t>
      </w:r>
      <w:r w:rsidR="00103751" w:rsidRPr="00103751">
        <w:rPr>
          <w:position w:val="-18"/>
        </w:rPr>
        <w:object w:dxaOrig="1340" w:dyaOrig="520">
          <v:shape id="_x0000_i1067" type="#_x0000_t75" style="width:66.8pt;height:25.9pt" o:ole="">
            <v:imagedata r:id="rId93" o:title=""/>
          </v:shape>
          <o:OLEObject Type="Embed" ProgID="Equation.DSMT4" ShapeID="_x0000_i1067" DrawAspect="Content" ObjectID="_1668186166" r:id="rId94"/>
        </w:object>
      </w:r>
      <w:r w:rsidR="001D56F4">
        <w:rPr>
          <w:rFonts w:hint="eastAsia"/>
        </w:rPr>
        <w:t>，求</w:t>
      </w:r>
      <w:r w:rsidR="00103751" w:rsidRPr="00103751">
        <w:rPr>
          <w:position w:val="-18"/>
        </w:rPr>
        <w:object w:dxaOrig="1420" w:dyaOrig="520">
          <v:shape id="_x0000_i1068" type="#_x0000_t75" style="width:70.85pt;height:25.9pt" o:ole="">
            <v:imagedata r:id="rId95" o:title=""/>
          </v:shape>
          <o:OLEObject Type="Embed" ProgID="Equation.DSMT4" ShapeID="_x0000_i1068" DrawAspect="Content" ObjectID="_1668186167" r:id="rId96"/>
        </w:object>
      </w:r>
      <w:r w:rsidR="001D56F4">
        <w:rPr>
          <w:rFonts w:hint="eastAsia"/>
        </w:rPr>
        <w:t>．</w:t>
      </w:r>
    </w:p>
    <w:p w:rsidR="00351BFC" w:rsidRDefault="00351BFC" w:rsidP="00E03A7E">
      <w:pPr>
        <w:outlineLvl w:val="0"/>
      </w:pPr>
    </w:p>
    <w:p w:rsidR="00351BFC" w:rsidRDefault="00351BFC" w:rsidP="00E03A7E">
      <w:pPr>
        <w:outlineLvl w:val="0"/>
      </w:pPr>
      <w:r w:rsidRPr="0064564C">
        <w:rPr>
          <w:rStyle w:val="af4"/>
          <w:rFonts w:hint="eastAsia"/>
        </w:rPr>
        <w:t>[解]</w:t>
      </w:r>
      <w:r w:rsidR="001D56F4">
        <w:rPr>
          <w:rFonts w:hint="eastAsia"/>
        </w:rPr>
        <w:t xml:space="preserve"> </w:t>
      </w:r>
      <w:r w:rsidR="001D56F4">
        <w:rPr>
          <w:rFonts w:hint="eastAsia"/>
        </w:rPr>
        <w:t>作换元</w:t>
      </w:r>
      <w:r w:rsidR="00103751" w:rsidRPr="00103751">
        <w:rPr>
          <w:position w:val="-6"/>
        </w:rPr>
        <w:object w:dxaOrig="639" w:dyaOrig="279">
          <v:shape id="_x0000_i1069" type="#_x0000_t75" style="width:31.7pt;height:13.8pt" o:ole="">
            <v:imagedata r:id="rId97" o:title=""/>
          </v:shape>
          <o:OLEObject Type="Embed" ProgID="Equation.DSMT4" ShapeID="_x0000_i1069" DrawAspect="Content" ObjectID="_1668186168" r:id="rId98"/>
        </w:object>
      </w:r>
      <w:r w:rsidR="001D56F4">
        <w:t>，</w:t>
      </w:r>
      <w:r w:rsidR="001D56F4">
        <w:rPr>
          <w:rFonts w:hint="eastAsia"/>
        </w:rPr>
        <w:t>再由分部积分法，得到</w:t>
      </w:r>
    </w:p>
    <w:p w:rsidR="001D56F4" w:rsidRPr="001D56F4" w:rsidRDefault="00103751" w:rsidP="001D56F4">
      <w:pPr>
        <w:jc w:val="center"/>
        <w:outlineLvl w:val="0"/>
      </w:pPr>
      <w:r w:rsidRPr="00103751">
        <w:rPr>
          <w:position w:val="-58"/>
        </w:rPr>
        <w:object w:dxaOrig="6880" w:dyaOrig="1280">
          <v:shape id="_x0000_i1070" type="#_x0000_t75" style="width:343.85pt;height:63.95pt" o:ole="">
            <v:imagedata r:id="rId99" o:title=""/>
          </v:shape>
          <o:OLEObject Type="Embed" ProgID="Equation.DSMT4" ShapeID="_x0000_i1070" DrawAspect="Content" ObjectID="_1668186169" r:id="rId100"/>
        </w:object>
      </w:r>
    </w:p>
    <w:p w:rsidR="00E03A7E" w:rsidRDefault="00E03A7E" w:rsidP="00E03A7E">
      <w:pPr>
        <w:outlineLvl w:val="0"/>
        <w:rPr>
          <w:rFonts w:ascii="Times New Roman" w:eastAsia="黑体" w:hAnsi="Times New Roman"/>
          <w:b/>
        </w:rPr>
      </w:pPr>
    </w:p>
    <w:p w:rsidR="00E03A7E" w:rsidRDefault="00E03A7E" w:rsidP="00E03A7E">
      <w:pPr>
        <w:outlineLvl w:val="0"/>
        <w:rPr>
          <w:rFonts w:ascii="Times New Roman" w:eastAsia="黑体" w:hAnsi="Times New Roman"/>
          <w:b/>
        </w:rPr>
      </w:pPr>
    </w:p>
    <w:p w:rsidR="00E03A7E" w:rsidRDefault="00E03A7E" w:rsidP="00E03A7E">
      <w:pPr>
        <w:pStyle w:val="1"/>
      </w:pPr>
      <w:r>
        <w:rPr>
          <w:rFonts w:hint="eastAsia"/>
        </w:rPr>
        <w:t>三、选择题</w:t>
      </w:r>
      <w:r w:rsidR="001560A2">
        <w:rPr>
          <w:rFonts w:hint="eastAsia"/>
        </w:rPr>
        <w:t>（本题满分</w:t>
      </w:r>
      <w:r w:rsidR="001560A2">
        <w:t>1</w:t>
      </w:r>
      <w:r w:rsidR="001560A2">
        <w:rPr>
          <w:rFonts w:hint="eastAsia"/>
        </w:rPr>
        <w:t>8分，</w:t>
      </w:r>
      <w:r>
        <w:rPr>
          <w:rFonts w:hint="eastAsia"/>
        </w:rPr>
        <w:t>每小题</w:t>
      </w:r>
      <w:r>
        <w:t>3</w:t>
      </w:r>
      <w:r>
        <w:rPr>
          <w:rFonts w:hint="eastAsia"/>
        </w:rPr>
        <w:t>分</w:t>
      </w:r>
      <w:r>
        <w:t>)</w:t>
      </w:r>
    </w:p>
    <w:p w:rsidR="00E03A7E" w:rsidRDefault="00E03A7E" w:rsidP="00E03A7E">
      <w:pPr>
        <w:tabs>
          <w:tab w:val="left" w:pos="195"/>
          <w:tab w:val="left" w:pos="1755"/>
          <w:tab w:val="left" w:pos="3315"/>
          <w:tab w:val="left" w:pos="4875"/>
        </w:tabs>
        <w:rPr>
          <w:rFonts w:ascii="Times New Roman" w:hAnsi="Times New Roman"/>
        </w:rPr>
      </w:pPr>
    </w:p>
    <w:p w:rsidR="0085603E" w:rsidRDefault="0085603E" w:rsidP="00E03A7E">
      <w:pPr>
        <w:tabs>
          <w:tab w:val="left" w:pos="195"/>
          <w:tab w:val="left" w:pos="1755"/>
          <w:tab w:val="left" w:pos="3315"/>
          <w:tab w:val="left" w:pos="4875"/>
        </w:tabs>
        <w:rPr>
          <w:rFonts w:ascii="Times New Roman" w:hAnsi="Times New Roman"/>
        </w:rPr>
      </w:pPr>
    </w:p>
    <w:p w:rsidR="0085603E" w:rsidRPr="00F20538" w:rsidRDefault="001612D4" w:rsidP="0085603E">
      <w:pPr>
        <w:rPr>
          <w:rFonts w:ascii="宋体" w:hAnsi="宋体"/>
          <w:szCs w:val="21"/>
        </w:rPr>
      </w:pPr>
      <w:r>
        <w:rPr>
          <w:rFonts w:hint="eastAsia"/>
        </w:rPr>
        <w:t>(1)</w:t>
      </w:r>
      <w:r w:rsidRPr="001612D4">
        <w:rPr>
          <w:rStyle w:val="ae"/>
          <w:rFonts w:hint="eastAsia"/>
        </w:rPr>
        <w:t>【同</w:t>
      </w:r>
      <w:r w:rsidR="00116A38">
        <w:rPr>
          <w:rStyle w:val="ae"/>
          <w:rFonts w:hint="eastAsia"/>
        </w:rPr>
        <w:t>试卷</w:t>
      </w:r>
      <w:r w:rsidRPr="001612D4">
        <w:rPr>
          <w:rStyle w:val="ae"/>
          <w:rFonts w:hint="eastAsia"/>
        </w:rPr>
        <w:t>一第</w:t>
      </w:r>
      <w:r>
        <w:rPr>
          <w:rStyle w:val="ae"/>
          <w:rFonts w:hint="eastAsia"/>
        </w:rPr>
        <w:t>二</w:t>
      </w:r>
      <w:r>
        <w:rPr>
          <w:rStyle w:val="ae"/>
          <w:rFonts w:hint="eastAsia"/>
        </w:rPr>
        <w:t>(1</w:t>
      </w:r>
      <w:r w:rsidRPr="001612D4">
        <w:rPr>
          <w:rStyle w:val="ae"/>
          <w:rFonts w:hint="eastAsia"/>
        </w:rPr>
        <w:t>)</w:t>
      </w:r>
      <w:r w:rsidRPr="001612D4">
        <w:rPr>
          <w:rStyle w:val="ae"/>
          <w:rFonts w:hint="eastAsia"/>
        </w:rPr>
        <w:t>题】</w:t>
      </w:r>
      <w:r w:rsidR="0085603E" w:rsidRPr="00F20538">
        <w:rPr>
          <w:rFonts w:ascii="宋体" w:hAnsi="宋体" w:hint="eastAsia"/>
          <w:szCs w:val="21"/>
        </w:rPr>
        <w:t>当</w:t>
      </w:r>
      <w:r w:rsidR="004653E6" w:rsidRPr="00103751">
        <w:rPr>
          <w:position w:val="-6"/>
        </w:rPr>
        <w:object w:dxaOrig="540" w:dyaOrig="279">
          <v:shape id="_x0000_i1071" type="#_x0000_t75" style="width:27.05pt;height:13.8pt" o:ole="">
            <v:imagedata r:id="rId101" o:title=""/>
          </v:shape>
          <o:OLEObject Type="Embed" ProgID="Equation.DSMT4" ShapeID="_x0000_i1071" DrawAspect="Content" ObjectID="_1668186170" r:id="rId102"/>
        </w:object>
      </w:r>
      <w:r w:rsidR="0085603E" w:rsidRPr="00F20538">
        <w:rPr>
          <w:rFonts w:ascii="宋体" w:hAnsi="宋体" w:hint="eastAsia"/>
          <w:szCs w:val="21"/>
        </w:rPr>
        <w:t>时,曲线</w:t>
      </w:r>
      <w:r w:rsidR="004653E6" w:rsidRPr="00103751">
        <w:rPr>
          <w:position w:val="-24"/>
        </w:rPr>
        <w:object w:dxaOrig="1100" w:dyaOrig="620">
          <v:shape id="_x0000_i1072" type="#_x0000_t75" style="width:54.7pt;height:31.1pt" o:ole="">
            <v:imagedata r:id="rId103" o:title=""/>
          </v:shape>
          <o:OLEObject Type="Embed" ProgID="Equation.DSMT4" ShapeID="_x0000_i1072" DrawAspect="Content" ObjectID="_1668186171" r:id="rId104"/>
        </w:object>
      </w:r>
      <w:r w:rsidR="0085603E">
        <w:rPr>
          <w:rFonts w:ascii="宋体" w:hAnsi="宋体" w:hint="eastAsia"/>
          <w:szCs w:val="21"/>
        </w:rPr>
        <w:t>(   )</w:t>
      </w:r>
    </w:p>
    <w:p w:rsidR="0085603E" w:rsidRPr="00E150DA" w:rsidRDefault="0085603E" w:rsidP="0085603E">
      <w:pPr>
        <w:ind w:firstLineChars="200" w:firstLine="480"/>
      </w:pPr>
      <w:r w:rsidRPr="00E150DA">
        <w:rPr>
          <w:rFonts w:hint="eastAsia"/>
        </w:rPr>
        <w:t xml:space="preserve">(A) </w:t>
      </w:r>
      <w:r w:rsidRPr="00E150DA">
        <w:rPr>
          <w:rFonts w:hint="eastAsia"/>
        </w:rPr>
        <w:t>有且仅有水平渐近线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E150DA">
        <w:rPr>
          <w:rFonts w:hint="eastAsia"/>
        </w:rPr>
        <w:t xml:space="preserve">(B) </w:t>
      </w:r>
      <w:r w:rsidRPr="00E150DA">
        <w:rPr>
          <w:rFonts w:hint="eastAsia"/>
        </w:rPr>
        <w:t>有且仅有铅直渐近线</w:t>
      </w:r>
    </w:p>
    <w:p w:rsidR="0085603E" w:rsidRPr="00E150DA" w:rsidRDefault="0085603E" w:rsidP="0085603E">
      <w:pPr>
        <w:ind w:firstLineChars="200" w:firstLine="480"/>
      </w:pPr>
      <w:r w:rsidRPr="00E150DA">
        <w:rPr>
          <w:rFonts w:hint="eastAsia"/>
        </w:rPr>
        <w:t xml:space="preserve">(C) </w:t>
      </w:r>
      <w:r w:rsidRPr="00E150DA">
        <w:rPr>
          <w:rFonts w:hint="eastAsia"/>
        </w:rPr>
        <w:t>既有水平渐近线</w:t>
      </w:r>
      <w:r w:rsidRPr="00E150DA">
        <w:rPr>
          <w:rFonts w:hint="eastAsia"/>
        </w:rPr>
        <w:t>,</w:t>
      </w:r>
      <w:r w:rsidRPr="00E150DA">
        <w:rPr>
          <w:rFonts w:hint="eastAsia"/>
        </w:rPr>
        <w:t>也有铅直渐近线</w:t>
      </w:r>
      <w:r>
        <w:rPr>
          <w:rFonts w:hint="eastAsia"/>
        </w:rPr>
        <w:tab/>
      </w:r>
      <w:r w:rsidRPr="00E150DA">
        <w:rPr>
          <w:rFonts w:hint="eastAsia"/>
        </w:rPr>
        <w:t xml:space="preserve">(D) </w:t>
      </w:r>
      <w:r w:rsidRPr="00E150DA">
        <w:rPr>
          <w:rFonts w:hint="eastAsia"/>
        </w:rPr>
        <w:t>既无水平渐近线</w:t>
      </w:r>
      <w:r w:rsidRPr="00E150DA">
        <w:rPr>
          <w:rFonts w:hint="eastAsia"/>
        </w:rPr>
        <w:t>,</w:t>
      </w:r>
      <w:r w:rsidRPr="00E150DA">
        <w:rPr>
          <w:rFonts w:hint="eastAsia"/>
        </w:rPr>
        <w:t>也无铅直渐近线</w:t>
      </w:r>
    </w:p>
    <w:p w:rsidR="0085603E" w:rsidRDefault="0085603E" w:rsidP="0085603E">
      <w:pPr>
        <w:rPr>
          <w:rFonts w:ascii="宋体" w:hAnsi="宋体"/>
          <w:szCs w:val="21"/>
        </w:rPr>
      </w:pPr>
    </w:p>
    <w:p w:rsidR="0085603E" w:rsidRPr="00D75B0A" w:rsidRDefault="0085603E" w:rsidP="0085603E">
      <w:pPr>
        <w:ind w:left="480" w:hangingChars="200" w:hanging="480"/>
      </w:pPr>
      <w:r w:rsidRPr="0064564C">
        <w:rPr>
          <w:rStyle w:val="af4"/>
          <w:rFonts w:hint="eastAsia"/>
        </w:rPr>
        <w:t>[解]</w:t>
      </w:r>
      <w:r>
        <w:rPr>
          <w:rStyle w:val="af4"/>
          <w:rFonts w:hint="eastAsia"/>
        </w:rPr>
        <w:t xml:space="preserve"> </w:t>
      </w:r>
      <w:r w:rsidR="004653E6" w:rsidRPr="00103751">
        <w:rPr>
          <w:position w:val="-24"/>
        </w:rPr>
        <w:object w:dxaOrig="1460" w:dyaOrig="620">
          <v:shape id="_x0000_i1073" type="#_x0000_t75" style="width:73.15pt;height:31.1pt" o:ole="">
            <v:imagedata r:id="rId105" o:title=""/>
          </v:shape>
          <o:OLEObject Type="Embed" ProgID="Equation.DSMT4" ShapeID="_x0000_i1073" DrawAspect="Content" ObjectID="_1668186172" r:id="rId106"/>
        </w:object>
      </w:r>
      <w:r w:rsidRPr="00706CAE">
        <w:rPr>
          <w:rFonts w:ascii="宋体" w:hAnsi="宋体" w:hint="eastAsia"/>
          <w:szCs w:val="21"/>
        </w:rPr>
        <w:t>,故函数没有铅直渐近线</w:t>
      </w:r>
      <w:r>
        <w:rPr>
          <w:rFonts w:ascii="宋体" w:hAnsi="宋体" w:hint="eastAsia"/>
          <w:szCs w:val="21"/>
        </w:rPr>
        <w:t>.</w:t>
      </w:r>
      <w:r w:rsidR="004653E6" w:rsidRPr="00103751">
        <w:rPr>
          <w:position w:val="-24"/>
        </w:rPr>
        <w:object w:dxaOrig="2540" w:dyaOrig="620">
          <v:shape id="_x0000_i1074" type="#_x0000_t75" style="width:126.7pt;height:31.1pt" o:ole="">
            <v:imagedata r:id="rId107" o:title=""/>
          </v:shape>
          <o:OLEObject Type="Embed" ProgID="Equation.DSMT4" ShapeID="_x0000_i1074" DrawAspect="Content" ObjectID="_1668186173" r:id="rId108"/>
        </w:object>
      </w:r>
      <w:r w:rsidRPr="00706CAE">
        <w:rPr>
          <w:rFonts w:ascii="宋体" w:hAnsi="宋体" w:hint="eastAsia"/>
          <w:szCs w:val="21"/>
        </w:rPr>
        <w:t>,</w:t>
      </w:r>
      <w:r>
        <w:rPr>
          <w:rFonts w:ascii="宋体" w:hAnsi="宋体" w:hint="eastAsia"/>
          <w:szCs w:val="21"/>
        </w:rPr>
        <w:t>故</w:t>
      </w:r>
      <w:r w:rsidR="004653E6" w:rsidRPr="00103751">
        <w:rPr>
          <w:position w:val="-10"/>
        </w:rPr>
        <w:object w:dxaOrig="560" w:dyaOrig="320">
          <v:shape id="_x0000_i1075" type="#_x0000_t75" style="width:28.2pt;height:16.15pt" o:ole="">
            <v:imagedata r:id="rId109" o:title=""/>
          </v:shape>
          <o:OLEObject Type="Embed" ProgID="Equation.DSMT4" ShapeID="_x0000_i1075" DrawAspect="Content" ObjectID="_1668186174" r:id="rId110"/>
        </w:object>
      </w:r>
      <w:r w:rsidRPr="00706CAE">
        <w:rPr>
          <w:rFonts w:ascii="宋体" w:hAnsi="宋体" w:hint="eastAsia"/>
          <w:szCs w:val="21"/>
        </w:rPr>
        <w:t>为函数的水平渐近线</w:t>
      </w:r>
      <w:r>
        <w:rPr>
          <w:rFonts w:ascii="宋体" w:hAnsi="宋体" w:hint="eastAsia"/>
          <w:szCs w:val="21"/>
        </w:rPr>
        <w:t>．</w:t>
      </w:r>
      <w:r w:rsidRPr="00706CAE">
        <w:rPr>
          <w:rFonts w:ascii="宋体" w:hAnsi="宋体" w:hint="eastAsia"/>
          <w:szCs w:val="21"/>
        </w:rPr>
        <w:t>所以答案为</w:t>
      </w:r>
      <w:r w:rsidRPr="00D75B0A">
        <w:rPr>
          <w:rFonts w:hint="eastAsia"/>
        </w:rPr>
        <w:t>(A)</w:t>
      </w:r>
      <w:r w:rsidRPr="00706CAE">
        <w:rPr>
          <w:rFonts w:ascii="宋体" w:hAnsi="宋体" w:hint="eastAsia"/>
          <w:szCs w:val="21"/>
        </w:rPr>
        <w:t>.</w:t>
      </w:r>
    </w:p>
    <w:p w:rsidR="000A1579" w:rsidRDefault="000A1579" w:rsidP="00E03A7E">
      <w:pPr>
        <w:tabs>
          <w:tab w:val="left" w:pos="195"/>
          <w:tab w:val="left" w:pos="1755"/>
          <w:tab w:val="left" w:pos="3315"/>
          <w:tab w:val="left" w:pos="4875"/>
        </w:tabs>
        <w:rPr>
          <w:rFonts w:ascii="Times New Roman" w:hAnsi="Times New Roman"/>
        </w:rPr>
      </w:pPr>
    </w:p>
    <w:p w:rsidR="000A1579" w:rsidRDefault="000A1579" w:rsidP="00E03A7E">
      <w:pPr>
        <w:tabs>
          <w:tab w:val="left" w:pos="195"/>
          <w:tab w:val="left" w:pos="1755"/>
          <w:tab w:val="left" w:pos="3315"/>
          <w:tab w:val="left" w:pos="4875"/>
        </w:tabs>
        <w:rPr>
          <w:rFonts w:ascii="Times New Roman" w:hAnsi="Times New Roman"/>
        </w:rPr>
      </w:pPr>
    </w:p>
    <w:p w:rsidR="00E03A7E" w:rsidRDefault="00E03A7E" w:rsidP="00E03A7E">
      <w:pPr>
        <w:tabs>
          <w:tab w:val="left" w:pos="195"/>
          <w:tab w:val="left" w:pos="1755"/>
          <w:tab w:val="left" w:pos="3315"/>
          <w:tab w:val="left" w:pos="4875"/>
        </w:tabs>
        <w:rPr>
          <w:rFonts w:ascii="Times New Roman" w:hAnsi="Times New Roman"/>
        </w:rPr>
      </w:pPr>
      <w:r w:rsidRPr="0085603E">
        <w:t>(2)</w:t>
      </w:r>
      <w:r w:rsidR="0085603E">
        <w:rPr>
          <w:rFonts w:hint="eastAsia"/>
        </w:rPr>
        <w:t xml:space="preserve"> </w:t>
      </w:r>
      <w:r w:rsidR="0085603E">
        <w:rPr>
          <w:rFonts w:hint="eastAsia"/>
        </w:rPr>
        <w:t>若</w:t>
      </w:r>
      <w:r w:rsidR="00103751" w:rsidRPr="00103751">
        <w:rPr>
          <w:position w:val="-6"/>
        </w:rPr>
        <w:object w:dxaOrig="1180" w:dyaOrig="320">
          <v:shape id="_x0000_i1076" type="#_x0000_t75" style="width:58.75pt;height:16.15pt" o:ole="">
            <v:imagedata r:id="rId111" o:title=""/>
          </v:shape>
          <o:OLEObject Type="Embed" ProgID="Equation.DSMT4" ShapeID="_x0000_i1076" DrawAspect="Content" ObjectID="_1668186175" r:id="rId112"/>
        </w:object>
      </w:r>
      <w:r w:rsidR="0085603E">
        <w:rPr>
          <w:rFonts w:hint="eastAsia"/>
        </w:rPr>
        <w:t>，则方程</w:t>
      </w:r>
      <w:r w:rsidR="00103751" w:rsidRPr="00103751">
        <w:rPr>
          <w:position w:val="-6"/>
        </w:rPr>
        <w:object w:dxaOrig="2340" w:dyaOrig="320">
          <v:shape id="_x0000_i1077" type="#_x0000_t75" style="width:116.95pt;height:16.15pt" o:ole="">
            <v:imagedata r:id="rId113" o:title=""/>
          </v:shape>
          <o:OLEObject Type="Embed" ProgID="Equation.DSMT4" ShapeID="_x0000_i1077" DrawAspect="Content" ObjectID="_1668186176" r:id="rId114"/>
        </w:object>
      </w:r>
      <w:r>
        <w:rPr>
          <w:rFonts w:ascii="Times New Roman" w:hint="eastAsia"/>
        </w:rPr>
        <w:t>（</w:t>
      </w:r>
      <w:r>
        <w:rPr>
          <w:rFonts w:ascii="Times New Roman" w:hint="eastAsia"/>
        </w:rPr>
        <w:t xml:space="preserve">   </w:t>
      </w:r>
      <w:r>
        <w:rPr>
          <w:rFonts w:ascii="Times New Roman" w:hint="eastAsia"/>
        </w:rPr>
        <w:t>）</w:t>
      </w:r>
    </w:p>
    <w:p w:rsidR="0085603E" w:rsidRDefault="00E03A7E" w:rsidP="0085603E">
      <w:pPr>
        <w:tabs>
          <w:tab w:val="left" w:pos="1755"/>
          <w:tab w:val="left" w:pos="3795"/>
          <w:tab w:val="left" w:pos="4875"/>
        </w:tabs>
        <w:ind w:leftChars="200" w:left="480"/>
      </w:pPr>
      <w:r w:rsidRPr="0085603E">
        <w:t>(A)</w:t>
      </w:r>
      <w:r w:rsidR="0085603E">
        <w:rPr>
          <w:rFonts w:hint="eastAsia"/>
        </w:rPr>
        <w:t xml:space="preserve"> </w:t>
      </w:r>
      <w:r w:rsidRPr="0085603E">
        <w:rPr>
          <w:rFonts w:hint="eastAsia"/>
        </w:rPr>
        <w:t>无实根</w:t>
      </w:r>
      <w:r w:rsidRPr="0085603E">
        <w:rPr>
          <w:rFonts w:hint="eastAsia"/>
        </w:rPr>
        <w:tab/>
      </w:r>
      <w:r w:rsidR="0085603E">
        <w:rPr>
          <w:rFonts w:hint="eastAsia"/>
        </w:rPr>
        <w:tab/>
      </w:r>
      <w:r w:rsidRPr="0085603E">
        <w:t>(B)</w:t>
      </w:r>
      <w:r w:rsidR="0085603E">
        <w:rPr>
          <w:rFonts w:hint="eastAsia"/>
        </w:rPr>
        <w:t xml:space="preserve"> </w:t>
      </w:r>
      <w:r w:rsidRPr="0085603E">
        <w:rPr>
          <w:rFonts w:hint="eastAsia"/>
        </w:rPr>
        <w:t>有唯一实根</w:t>
      </w:r>
    </w:p>
    <w:p w:rsidR="00E03A7E" w:rsidRPr="0085603E" w:rsidRDefault="00E03A7E" w:rsidP="0085603E">
      <w:pPr>
        <w:tabs>
          <w:tab w:val="left" w:pos="1755"/>
          <w:tab w:val="left" w:pos="3795"/>
          <w:tab w:val="left" w:pos="4875"/>
        </w:tabs>
        <w:ind w:leftChars="200" w:left="480"/>
      </w:pPr>
      <w:r w:rsidRPr="0085603E">
        <w:t>(C)</w:t>
      </w:r>
      <w:r w:rsidR="0085603E">
        <w:rPr>
          <w:rFonts w:hint="eastAsia"/>
        </w:rPr>
        <w:t xml:space="preserve"> </w:t>
      </w:r>
      <w:r w:rsidRPr="0085603E">
        <w:rPr>
          <w:rFonts w:hint="eastAsia"/>
        </w:rPr>
        <w:t>有三个不同实根</w:t>
      </w:r>
      <w:r w:rsidRPr="0085603E">
        <w:rPr>
          <w:rFonts w:hint="eastAsia"/>
        </w:rPr>
        <w:tab/>
      </w:r>
      <w:r w:rsidRPr="0085603E">
        <w:t>(D)</w:t>
      </w:r>
      <w:r w:rsidR="0085603E">
        <w:rPr>
          <w:rFonts w:hint="eastAsia"/>
        </w:rPr>
        <w:t xml:space="preserve"> </w:t>
      </w:r>
      <w:r w:rsidRPr="0085603E">
        <w:rPr>
          <w:rFonts w:hint="eastAsia"/>
        </w:rPr>
        <w:t>有五个不同实根</w:t>
      </w:r>
    </w:p>
    <w:p w:rsidR="000A1579" w:rsidRDefault="000A1579" w:rsidP="00E03A7E">
      <w:pPr>
        <w:tabs>
          <w:tab w:val="left" w:pos="195"/>
          <w:tab w:val="left" w:pos="1755"/>
          <w:tab w:val="left" w:pos="3315"/>
          <w:tab w:val="left" w:pos="4875"/>
        </w:tabs>
        <w:rPr>
          <w:rFonts w:ascii="Times New Roman" w:hAnsi="Times New Roman"/>
          <w:position w:val="-10"/>
        </w:rPr>
      </w:pPr>
    </w:p>
    <w:p w:rsidR="000A1579" w:rsidRDefault="001731F2" w:rsidP="001731F2">
      <w:pPr>
        <w:rPr>
          <w:rStyle w:val="af4"/>
        </w:rPr>
      </w:pPr>
      <w:r w:rsidRPr="0064564C">
        <w:rPr>
          <w:rStyle w:val="af4"/>
          <w:rFonts w:hint="eastAsia"/>
        </w:rPr>
        <w:t>[解]</w:t>
      </w:r>
      <w:r w:rsidRPr="001731F2">
        <w:rPr>
          <w:rFonts w:hint="eastAsia"/>
        </w:rPr>
        <w:t xml:space="preserve"> </w:t>
      </w:r>
      <w:r>
        <w:rPr>
          <w:rFonts w:hint="eastAsia"/>
        </w:rPr>
        <w:t>选</w:t>
      </w:r>
      <w:r>
        <w:rPr>
          <w:rFonts w:hint="eastAsia"/>
        </w:rPr>
        <w:t>(B)</w:t>
      </w:r>
      <w:r>
        <w:rPr>
          <w:rFonts w:hint="eastAsia"/>
        </w:rPr>
        <w:t>．</w:t>
      </w:r>
    </w:p>
    <w:p w:rsidR="001731F2" w:rsidRDefault="001731F2" w:rsidP="00E03A7E">
      <w:pPr>
        <w:tabs>
          <w:tab w:val="left" w:pos="195"/>
          <w:tab w:val="left" w:pos="1755"/>
          <w:tab w:val="left" w:pos="3315"/>
          <w:tab w:val="left" w:pos="4875"/>
        </w:tabs>
        <w:rPr>
          <w:rStyle w:val="af4"/>
        </w:rPr>
      </w:pPr>
    </w:p>
    <w:p w:rsidR="001731F2" w:rsidRDefault="001731F2" w:rsidP="00E03A7E">
      <w:pPr>
        <w:tabs>
          <w:tab w:val="left" w:pos="195"/>
          <w:tab w:val="left" w:pos="1755"/>
          <w:tab w:val="left" w:pos="3315"/>
          <w:tab w:val="left" w:pos="4875"/>
        </w:tabs>
        <w:rPr>
          <w:rFonts w:ascii="Times New Roman" w:hAnsi="Times New Roman"/>
        </w:rPr>
      </w:pPr>
    </w:p>
    <w:p w:rsidR="00E03A7E" w:rsidRDefault="00E03A7E" w:rsidP="0085603E">
      <w:pPr>
        <w:tabs>
          <w:tab w:val="left" w:pos="195"/>
          <w:tab w:val="left" w:pos="1755"/>
          <w:tab w:val="left" w:pos="3315"/>
          <w:tab w:val="left" w:pos="4875"/>
        </w:tabs>
        <w:ind w:left="480" w:hangingChars="200" w:hanging="480"/>
        <w:rPr>
          <w:rFonts w:ascii="Times New Roman" w:hAnsi="Times New Roman"/>
          <w:szCs w:val="21"/>
        </w:rPr>
      </w:pPr>
      <w:r w:rsidRPr="0085603E">
        <w:t>(3)</w:t>
      </w:r>
      <w:r w:rsidR="0085603E">
        <w:rPr>
          <w:rFonts w:hint="eastAsia"/>
        </w:rPr>
        <w:t xml:space="preserve"> </w:t>
      </w:r>
      <w:r>
        <w:rPr>
          <w:rFonts w:ascii="Times New Roman" w:hAnsi="Times New Roman" w:hint="eastAsia"/>
        </w:rPr>
        <w:t>曲线</w:t>
      </w:r>
      <w:r w:rsidR="00103751" w:rsidRPr="00103751">
        <w:rPr>
          <w:position w:val="-24"/>
        </w:rPr>
        <w:object w:dxaOrig="2220" w:dyaOrig="620">
          <v:shape id="_x0000_i1078" type="#_x0000_t75" style="width:111.15pt;height:31.1pt" o:ole="">
            <v:imagedata r:id="rId115" o:title=""/>
          </v:shape>
          <o:OLEObject Type="Embed" ProgID="Equation.DSMT4" ShapeID="_x0000_i1078" DrawAspect="Content" ObjectID="_1668186177" r:id="rId116"/>
        </w:object>
      </w:r>
      <w:r w:rsidR="0085603E">
        <w:rPr>
          <w:rFonts w:hint="eastAsia"/>
        </w:rPr>
        <w:t>与</w:t>
      </w:r>
      <w:r w:rsidR="00103751" w:rsidRPr="00025957">
        <w:rPr>
          <w:position w:val="-4"/>
        </w:rPr>
        <w:object w:dxaOrig="200" w:dyaOrig="200">
          <v:shape id="_x0000_i1079" type="#_x0000_t75" style="width:9.8pt;height:9.8pt" o:ole="">
            <v:imagedata r:id="rId117" o:title=""/>
          </v:shape>
          <o:OLEObject Type="Embed" ProgID="Equation.DSMT4" ShapeID="_x0000_i1079" DrawAspect="Content" ObjectID="_1668186178" r:id="rId118"/>
        </w:object>
      </w:r>
      <w:r>
        <w:rPr>
          <w:rFonts w:ascii="Times New Roman" w:hAnsi="Times New Roman" w:hint="eastAsia"/>
        </w:rPr>
        <w:t>轴所围成的图形，绕</w:t>
      </w:r>
      <w:r w:rsidR="00103751" w:rsidRPr="00025957">
        <w:rPr>
          <w:position w:val="-4"/>
        </w:rPr>
        <w:object w:dxaOrig="200" w:dyaOrig="200">
          <v:shape id="_x0000_i1080" type="#_x0000_t75" style="width:9.8pt;height:9.8pt" o:ole="">
            <v:imagedata r:id="rId119" o:title=""/>
          </v:shape>
          <o:OLEObject Type="Embed" ProgID="Equation.DSMT4" ShapeID="_x0000_i1080" DrawAspect="Content" ObjectID="_1668186179" r:id="rId120"/>
        </w:object>
      </w:r>
      <w:r>
        <w:rPr>
          <w:rFonts w:ascii="Times New Roman" w:hAnsi="Times New Roman" w:hint="eastAsia"/>
        </w:rPr>
        <w:t>轴旋转一周所成的旋转体的体积为</w:t>
      </w:r>
      <w:r>
        <w:rPr>
          <w:rFonts w:ascii="Times New Roman" w:hint="eastAsia"/>
        </w:rPr>
        <w:t>（</w:t>
      </w:r>
      <w:r>
        <w:rPr>
          <w:rFonts w:ascii="Times New Roman" w:hint="eastAsia"/>
        </w:rPr>
        <w:t xml:space="preserve">   </w:t>
      </w:r>
      <w:r>
        <w:rPr>
          <w:rFonts w:ascii="Times New Roman" w:hint="eastAsia"/>
        </w:rPr>
        <w:t>）</w:t>
      </w:r>
    </w:p>
    <w:p w:rsidR="00E03A7E" w:rsidRDefault="00E03A7E" w:rsidP="0085603E">
      <w:pPr>
        <w:tabs>
          <w:tab w:val="left" w:pos="195"/>
          <w:tab w:val="left" w:pos="1755"/>
          <w:tab w:val="left" w:pos="4635"/>
        </w:tabs>
        <w:ind w:firstLineChars="200" w:firstLine="480"/>
      </w:pPr>
      <w:r w:rsidRPr="0085603E">
        <w:t>(A)</w:t>
      </w:r>
      <w:r w:rsidR="0085603E">
        <w:rPr>
          <w:rFonts w:hint="eastAsia"/>
        </w:rPr>
        <w:t xml:space="preserve"> </w:t>
      </w:r>
      <w:r w:rsidR="00103751" w:rsidRPr="00103751">
        <w:rPr>
          <w:position w:val="-24"/>
        </w:rPr>
        <w:object w:dxaOrig="260" w:dyaOrig="620">
          <v:shape id="_x0000_i1081" type="#_x0000_t75" style="width:13.25pt;height:31.1pt" o:ole="">
            <v:imagedata r:id="rId121" o:title=""/>
          </v:shape>
          <o:OLEObject Type="Embed" ProgID="Equation.DSMT4" ShapeID="_x0000_i1081" DrawAspect="Content" ObjectID="_1668186180" r:id="rId122"/>
        </w:object>
      </w:r>
      <w:r w:rsidR="0085603E">
        <w:rPr>
          <w:rFonts w:ascii="Times New Roman" w:hAnsi="Times New Roman" w:hint="eastAsia"/>
        </w:rPr>
        <w:t xml:space="preserve">        </w:t>
      </w:r>
      <w:r w:rsidRPr="0085603E">
        <w:t>(B)</w:t>
      </w:r>
      <w:r w:rsidR="0085603E">
        <w:rPr>
          <w:rFonts w:hint="eastAsia"/>
        </w:rPr>
        <w:t xml:space="preserve"> </w:t>
      </w:r>
      <w:r w:rsidR="00103751" w:rsidRPr="00103751">
        <w:rPr>
          <w:position w:val="-6"/>
        </w:rPr>
        <w:object w:dxaOrig="220" w:dyaOrig="220">
          <v:shape id="_x0000_i1082" type="#_x0000_t75" style="width:10.95pt;height:10.95pt" o:ole="">
            <v:imagedata r:id="rId123" o:title=""/>
          </v:shape>
          <o:OLEObject Type="Embed" ProgID="Equation.DSMT4" ShapeID="_x0000_i1082" DrawAspect="Content" ObjectID="_1668186181" r:id="rId124"/>
        </w:object>
      </w:r>
      <w:r w:rsidR="0085603E">
        <w:rPr>
          <w:rFonts w:ascii="Times New Roman" w:hAnsi="Times New Roman" w:hint="eastAsia"/>
        </w:rPr>
        <w:t xml:space="preserve">        </w:t>
      </w:r>
      <w:r w:rsidRPr="0085603E">
        <w:t>(C)</w:t>
      </w:r>
      <w:r w:rsidR="0085603E">
        <w:rPr>
          <w:rFonts w:hint="eastAsia"/>
        </w:rPr>
        <w:t xml:space="preserve"> </w:t>
      </w:r>
      <w:r w:rsidR="00103751" w:rsidRPr="00103751">
        <w:rPr>
          <w:position w:val="-24"/>
        </w:rPr>
        <w:object w:dxaOrig="360" w:dyaOrig="660">
          <v:shape id="_x0000_i1083" type="#_x0000_t75" style="width:17.85pt;height:32.85pt" o:ole="">
            <v:imagedata r:id="rId125" o:title=""/>
          </v:shape>
          <o:OLEObject Type="Embed" ProgID="Equation.DSMT4" ShapeID="_x0000_i1083" DrawAspect="Content" ObjectID="_1668186182" r:id="rId126"/>
        </w:object>
      </w:r>
      <w:r w:rsidR="0085603E">
        <w:rPr>
          <w:rFonts w:ascii="Times New Roman" w:hAnsi="Times New Roman"/>
        </w:rPr>
        <w:t xml:space="preserve"> </w:t>
      </w:r>
      <w:r w:rsidR="0085603E">
        <w:rPr>
          <w:rFonts w:ascii="Times New Roman" w:hAnsi="Times New Roman" w:hint="eastAsia"/>
        </w:rPr>
        <w:t xml:space="preserve">       </w:t>
      </w:r>
      <w:r w:rsidRPr="0085603E">
        <w:t>(D)</w:t>
      </w:r>
      <w:r w:rsidR="0085603E">
        <w:rPr>
          <w:rFonts w:hint="eastAsia"/>
        </w:rPr>
        <w:t xml:space="preserve"> </w:t>
      </w:r>
      <w:r w:rsidR="00103751" w:rsidRPr="00103751">
        <w:rPr>
          <w:position w:val="-6"/>
        </w:rPr>
        <w:object w:dxaOrig="300" w:dyaOrig="320">
          <v:shape id="_x0000_i1084" type="#_x0000_t75" style="width:15pt;height:16.15pt" o:ole="">
            <v:imagedata r:id="rId127" o:title=""/>
          </v:shape>
          <o:OLEObject Type="Embed" ProgID="Equation.DSMT4" ShapeID="_x0000_i1084" DrawAspect="Content" ObjectID="_1668186183" r:id="rId128"/>
        </w:object>
      </w:r>
    </w:p>
    <w:p w:rsidR="000A1579" w:rsidRDefault="000A1579" w:rsidP="00E03A7E">
      <w:pPr>
        <w:tabs>
          <w:tab w:val="left" w:pos="195"/>
          <w:tab w:val="left" w:pos="1755"/>
          <w:tab w:val="left" w:pos="3315"/>
          <w:tab w:val="left" w:pos="4875"/>
        </w:tabs>
      </w:pPr>
    </w:p>
    <w:p w:rsidR="001731F2" w:rsidRDefault="001731F2" w:rsidP="001731F2">
      <w:pPr>
        <w:rPr>
          <w:rStyle w:val="af4"/>
        </w:rPr>
      </w:pPr>
      <w:r w:rsidRPr="0064564C">
        <w:rPr>
          <w:rStyle w:val="af4"/>
          <w:rFonts w:hint="eastAsia"/>
        </w:rPr>
        <w:t>[解]</w:t>
      </w:r>
      <w:r w:rsidRPr="001731F2">
        <w:rPr>
          <w:rFonts w:hint="eastAsia"/>
        </w:rPr>
        <w:t xml:space="preserve"> </w:t>
      </w:r>
      <w:r>
        <w:rPr>
          <w:rFonts w:hint="eastAsia"/>
        </w:rPr>
        <w:t>选</w:t>
      </w:r>
      <w:r>
        <w:rPr>
          <w:rFonts w:hint="eastAsia"/>
        </w:rPr>
        <w:t>(C)</w:t>
      </w:r>
      <w:r>
        <w:rPr>
          <w:rFonts w:hint="eastAsia"/>
        </w:rPr>
        <w:t>．</w:t>
      </w:r>
    </w:p>
    <w:p w:rsidR="001731F2" w:rsidRDefault="001731F2" w:rsidP="001731F2">
      <w:pPr>
        <w:tabs>
          <w:tab w:val="left" w:pos="195"/>
          <w:tab w:val="left" w:pos="1755"/>
          <w:tab w:val="left" w:pos="3315"/>
          <w:tab w:val="left" w:pos="4875"/>
        </w:tabs>
        <w:rPr>
          <w:rStyle w:val="af4"/>
        </w:rPr>
      </w:pPr>
    </w:p>
    <w:p w:rsidR="000A1579" w:rsidRDefault="000A1579" w:rsidP="00E03A7E">
      <w:pPr>
        <w:tabs>
          <w:tab w:val="left" w:pos="195"/>
          <w:tab w:val="left" w:pos="1755"/>
          <w:tab w:val="left" w:pos="3315"/>
          <w:tab w:val="left" w:pos="4875"/>
        </w:tabs>
        <w:rPr>
          <w:rFonts w:ascii="Times New Roman" w:hAnsi="Times New Roman"/>
        </w:rPr>
      </w:pPr>
    </w:p>
    <w:p w:rsidR="00E03A7E" w:rsidRDefault="00E03A7E" w:rsidP="0085603E">
      <w:pPr>
        <w:tabs>
          <w:tab w:val="left" w:pos="195"/>
          <w:tab w:val="left" w:pos="1755"/>
          <w:tab w:val="left" w:pos="3315"/>
          <w:tab w:val="left" w:pos="4875"/>
        </w:tabs>
        <w:ind w:left="480" w:hangingChars="200" w:hanging="480"/>
        <w:rPr>
          <w:rFonts w:ascii="Times New Roman" w:hAnsi="Times New Roman"/>
        </w:rPr>
      </w:pPr>
      <w:r w:rsidRPr="0085603E">
        <w:t>(4)</w:t>
      </w:r>
      <w:r w:rsidR="0085603E">
        <w:rPr>
          <w:rFonts w:hint="eastAsia"/>
        </w:rPr>
        <w:t xml:space="preserve"> </w:t>
      </w:r>
      <w:r>
        <w:rPr>
          <w:rFonts w:ascii="Times New Roman" w:hAnsi="Times New Roman" w:hint="eastAsia"/>
        </w:rPr>
        <w:t>设两函数</w:t>
      </w:r>
      <w:r w:rsidR="00103751" w:rsidRPr="00103751">
        <w:rPr>
          <w:position w:val="-14"/>
        </w:rPr>
        <w:object w:dxaOrig="560" w:dyaOrig="400">
          <v:shape id="_x0000_i1085" type="#_x0000_t75" style="width:28.2pt;height:20.15pt" o:ole="">
            <v:imagedata r:id="rId129" o:title=""/>
          </v:shape>
          <o:OLEObject Type="Embed" ProgID="Equation.DSMT4" ShapeID="_x0000_i1085" DrawAspect="Content" ObjectID="_1668186184" r:id="rId130"/>
        </w:object>
      </w:r>
      <w:r w:rsidR="0085603E">
        <w:rPr>
          <w:rFonts w:hint="eastAsia"/>
        </w:rPr>
        <w:t>及</w:t>
      </w:r>
      <w:r w:rsidR="00103751" w:rsidRPr="00103751">
        <w:rPr>
          <w:position w:val="-14"/>
        </w:rPr>
        <w:object w:dxaOrig="560" w:dyaOrig="400">
          <v:shape id="_x0000_i1086" type="#_x0000_t75" style="width:28.2pt;height:20.15pt" o:ole="">
            <v:imagedata r:id="rId131" o:title=""/>
          </v:shape>
          <o:OLEObject Type="Embed" ProgID="Equation.DSMT4" ShapeID="_x0000_i1086" DrawAspect="Content" ObjectID="_1668186185" r:id="rId132"/>
        </w:object>
      </w:r>
      <w:r w:rsidR="0085603E">
        <w:rPr>
          <w:rFonts w:hint="eastAsia"/>
        </w:rPr>
        <w:t>都在</w:t>
      </w:r>
      <w:r w:rsidR="00103751" w:rsidRPr="00103751">
        <w:rPr>
          <w:position w:val="-6"/>
        </w:rPr>
        <w:object w:dxaOrig="560" w:dyaOrig="220">
          <v:shape id="_x0000_i1087" type="#_x0000_t75" style="width:28.2pt;height:10.95pt" o:ole="">
            <v:imagedata r:id="rId133" o:title=""/>
          </v:shape>
          <o:OLEObject Type="Embed" ProgID="Equation.DSMT4" ShapeID="_x0000_i1087" DrawAspect="Content" ObjectID="_1668186186" r:id="rId134"/>
        </w:object>
      </w:r>
      <w:r>
        <w:rPr>
          <w:rFonts w:ascii="Times New Roman" w:hAnsi="Times New Roman" w:hint="eastAsia"/>
        </w:rPr>
        <w:t>处取得极大值，则函数</w:t>
      </w:r>
      <w:r w:rsidR="00103751" w:rsidRPr="00103751">
        <w:rPr>
          <w:position w:val="-10"/>
        </w:rPr>
        <w:object w:dxaOrig="1660" w:dyaOrig="320">
          <v:shape id="_x0000_i1088" type="#_x0000_t75" style="width:82.95pt;height:16.15pt" o:ole="">
            <v:imagedata r:id="rId135" o:title=""/>
          </v:shape>
          <o:OLEObject Type="Embed" ProgID="Equation.DSMT4" ShapeID="_x0000_i1088" DrawAspect="Content" ObjectID="_1668186187" r:id="rId136"/>
        </w:object>
      </w:r>
      <w:r w:rsidR="0085603E">
        <w:rPr>
          <w:rFonts w:hint="eastAsia"/>
        </w:rPr>
        <w:t>在</w:t>
      </w:r>
      <w:r w:rsidR="00103751" w:rsidRPr="00103751">
        <w:rPr>
          <w:position w:val="-6"/>
        </w:rPr>
        <w:object w:dxaOrig="560" w:dyaOrig="220">
          <v:shape id="_x0000_i1089" type="#_x0000_t75" style="width:28.2pt;height:10.95pt" o:ole="">
            <v:imagedata r:id="rId137" o:title=""/>
          </v:shape>
          <o:OLEObject Type="Embed" ProgID="Equation.DSMT4" ShapeID="_x0000_i1089" DrawAspect="Content" ObjectID="_1668186188" r:id="rId138"/>
        </w:object>
      </w:r>
      <w:r w:rsidR="0085603E">
        <w:rPr>
          <w:rFonts w:ascii="Times New Roman" w:hAnsi="Times New Roman" w:hint="eastAsia"/>
        </w:rPr>
        <w:t>处</w:t>
      </w:r>
      <w:r>
        <w:rPr>
          <w:rFonts w:ascii="Times New Roman" w:hint="eastAsia"/>
        </w:rPr>
        <w:t>（</w:t>
      </w:r>
      <w:r>
        <w:rPr>
          <w:rFonts w:ascii="Times New Roman" w:hint="eastAsia"/>
        </w:rPr>
        <w:t xml:space="preserve">   </w:t>
      </w:r>
      <w:r>
        <w:rPr>
          <w:rFonts w:ascii="Times New Roman" w:hint="eastAsia"/>
        </w:rPr>
        <w:t>）</w:t>
      </w:r>
    </w:p>
    <w:p w:rsidR="00F50C73" w:rsidRDefault="00E03A7E" w:rsidP="00F50C73">
      <w:pPr>
        <w:tabs>
          <w:tab w:val="left" w:pos="195"/>
          <w:tab w:val="left" w:pos="3315"/>
          <w:tab w:val="left" w:pos="4875"/>
        </w:tabs>
        <w:ind w:leftChars="200" w:left="480"/>
        <w:outlineLvl w:val="0"/>
        <w:rPr>
          <w:rFonts w:ascii="Times New Roman" w:hAnsi="Times New Roman"/>
        </w:rPr>
      </w:pPr>
      <w:r w:rsidRPr="00F50C73">
        <w:t>(A)</w:t>
      </w:r>
      <w:r w:rsidR="00F50C73" w:rsidRPr="00F50C73">
        <w:rPr>
          <w:rFonts w:hint="eastAsia"/>
        </w:rPr>
        <w:t xml:space="preserve"> </w:t>
      </w:r>
      <w:r>
        <w:rPr>
          <w:rFonts w:ascii="Times New Roman" w:hAnsi="Times New Roman" w:hint="eastAsia"/>
        </w:rPr>
        <w:t>必取极大值</w:t>
      </w:r>
      <w:r w:rsidR="00F50C73">
        <w:rPr>
          <w:rFonts w:ascii="Times New Roman" w:hAnsi="Times New Roman" w:hint="eastAsia"/>
        </w:rPr>
        <w:tab/>
      </w:r>
      <w:r w:rsidR="00F50C73">
        <w:rPr>
          <w:rFonts w:ascii="Times New Roman" w:hAnsi="Times New Roman" w:hint="eastAsia"/>
        </w:rPr>
        <w:tab/>
      </w:r>
      <w:r w:rsidRPr="00F50C73">
        <w:t>(B)</w:t>
      </w:r>
      <w:r w:rsidR="00F50C73">
        <w:rPr>
          <w:rFonts w:hint="eastAsia"/>
        </w:rPr>
        <w:t xml:space="preserve"> </w:t>
      </w:r>
      <w:r>
        <w:rPr>
          <w:rFonts w:ascii="Times New Roman" w:hAnsi="Times New Roman" w:hint="eastAsia"/>
        </w:rPr>
        <w:t>必取极小值</w:t>
      </w:r>
    </w:p>
    <w:p w:rsidR="00E03A7E" w:rsidRDefault="00E03A7E" w:rsidP="00F50C73">
      <w:pPr>
        <w:tabs>
          <w:tab w:val="left" w:pos="195"/>
          <w:tab w:val="left" w:pos="3315"/>
          <w:tab w:val="left" w:pos="4875"/>
        </w:tabs>
        <w:ind w:leftChars="200" w:left="480"/>
        <w:outlineLvl w:val="0"/>
        <w:rPr>
          <w:rFonts w:ascii="Times New Roman" w:hAnsi="Times New Roman"/>
        </w:rPr>
      </w:pPr>
      <w:r w:rsidRPr="00F50C73">
        <w:t>(C)</w:t>
      </w:r>
      <w:r w:rsidR="00F50C73">
        <w:rPr>
          <w:rFonts w:hint="eastAsia"/>
        </w:rPr>
        <w:t xml:space="preserve"> </w:t>
      </w:r>
      <w:r>
        <w:rPr>
          <w:rFonts w:ascii="Times New Roman" w:hAnsi="Times New Roman" w:hint="eastAsia"/>
        </w:rPr>
        <w:t>不可能取极值</w:t>
      </w:r>
      <w:r w:rsidR="00F50C73">
        <w:rPr>
          <w:rFonts w:hint="eastAsia"/>
        </w:rPr>
        <w:tab/>
      </w:r>
      <w:r w:rsidR="00F50C73">
        <w:rPr>
          <w:rFonts w:hint="eastAsia"/>
        </w:rPr>
        <w:tab/>
      </w:r>
      <w:r w:rsidRPr="00F50C73">
        <w:t>(D)</w:t>
      </w:r>
      <w:r w:rsidR="00F50C73">
        <w:rPr>
          <w:rFonts w:hint="eastAsia"/>
        </w:rPr>
        <w:t xml:space="preserve"> </w:t>
      </w:r>
      <w:r>
        <w:rPr>
          <w:rFonts w:ascii="Times New Roman" w:hAnsi="Times New Roman" w:hint="eastAsia"/>
        </w:rPr>
        <w:t>是否取极值不能确定</w:t>
      </w:r>
    </w:p>
    <w:p w:rsidR="000A1579" w:rsidRDefault="000A1579" w:rsidP="00E03A7E">
      <w:pPr>
        <w:tabs>
          <w:tab w:val="left" w:pos="195"/>
          <w:tab w:val="left" w:pos="1755"/>
          <w:tab w:val="left" w:pos="3315"/>
          <w:tab w:val="left" w:pos="4875"/>
        </w:tabs>
        <w:outlineLvl w:val="0"/>
        <w:rPr>
          <w:rFonts w:ascii="Times New Roman" w:hAnsi="Times New Roman"/>
        </w:rPr>
      </w:pPr>
    </w:p>
    <w:p w:rsidR="001731F2" w:rsidRDefault="001731F2" w:rsidP="001731F2">
      <w:pPr>
        <w:rPr>
          <w:rStyle w:val="af4"/>
        </w:rPr>
      </w:pPr>
      <w:r w:rsidRPr="0064564C">
        <w:rPr>
          <w:rStyle w:val="af4"/>
          <w:rFonts w:hint="eastAsia"/>
        </w:rPr>
        <w:t>[解]</w:t>
      </w:r>
      <w:r w:rsidRPr="001731F2">
        <w:rPr>
          <w:rFonts w:hint="eastAsia"/>
        </w:rPr>
        <w:t xml:space="preserve"> </w:t>
      </w:r>
      <w:r>
        <w:rPr>
          <w:rFonts w:hint="eastAsia"/>
        </w:rPr>
        <w:t>选</w:t>
      </w:r>
      <w:r>
        <w:rPr>
          <w:rFonts w:hint="eastAsia"/>
        </w:rPr>
        <w:t>(D)</w:t>
      </w:r>
      <w:r>
        <w:rPr>
          <w:rFonts w:hint="eastAsia"/>
        </w:rPr>
        <w:t>．</w:t>
      </w:r>
    </w:p>
    <w:p w:rsidR="001731F2" w:rsidRDefault="001731F2" w:rsidP="001731F2">
      <w:pPr>
        <w:tabs>
          <w:tab w:val="left" w:pos="195"/>
          <w:tab w:val="left" w:pos="1755"/>
          <w:tab w:val="left" w:pos="3315"/>
          <w:tab w:val="left" w:pos="4875"/>
        </w:tabs>
        <w:rPr>
          <w:rStyle w:val="af4"/>
        </w:rPr>
      </w:pPr>
    </w:p>
    <w:p w:rsidR="000A1579" w:rsidRDefault="000A1579" w:rsidP="00E03A7E">
      <w:pPr>
        <w:tabs>
          <w:tab w:val="left" w:pos="195"/>
          <w:tab w:val="left" w:pos="1755"/>
          <w:tab w:val="left" w:pos="3315"/>
          <w:tab w:val="left" w:pos="4875"/>
        </w:tabs>
        <w:outlineLvl w:val="0"/>
        <w:rPr>
          <w:rFonts w:ascii="Times New Roman" w:eastAsia="黑体" w:hAnsi="Times New Roman"/>
          <w:b/>
        </w:rPr>
      </w:pPr>
    </w:p>
    <w:p w:rsidR="00E03A7E" w:rsidRDefault="00E03A7E" w:rsidP="00E03A7E">
      <w:pPr>
        <w:tabs>
          <w:tab w:val="left" w:pos="195"/>
          <w:tab w:val="left" w:pos="1755"/>
          <w:tab w:val="left" w:pos="3315"/>
          <w:tab w:val="left" w:pos="4875"/>
        </w:tabs>
        <w:rPr>
          <w:rFonts w:ascii="Times New Roman" w:hAnsi="Times New Roman"/>
        </w:rPr>
      </w:pPr>
      <w:r w:rsidRPr="00F50C73">
        <w:lastRenderedPageBreak/>
        <w:t>(5)</w:t>
      </w:r>
      <w:r w:rsidR="00F50C73">
        <w:rPr>
          <w:rFonts w:hint="eastAsia"/>
        </w:rPr>
        <w:t xml:space="preserve"> </w:t>
      </w:r>
      <w:r>
        <w:rPr>
          <w:rFonts w:ascii="Times New Roman" w:hAnsi="Times New Roman" w:hint="eastAsia"/>
        </w:rPr>
        <w:t>微分方程</w:t>
      </w:r>
      <w:r w:rsidR="00103751" w:rsidRPr="00103751">
        <w:rPr>
          <w:position w:val="-10"/>
        </w:rPr>
        <w:object w:dxaOrig="1440" w:dyaOrig="360">
          <v:shape id="_x0000_i1090" type="#_x0000_t75" style="width:1in;height:17.85pt" o:ole="">
            <v:imagedata r:id="rId139" o:title=""/>
          </v:shape>
          <o:OLEObject Type="Embed" ProgID="Equation.DSMT4" ShapeID="_x0000_i1090" DrawAspect="Content" ObjectID="_1668186189" r:id="rId140"/>
        </w:object>
      </w:r>
      <w:r>
        <w:rPr>
          <w:rFonts w:ascii="Times New Roman" w:hAnsi="Times New Roman" w:hint="eastAsia"/>
        </w:rPr>
        <w:t>的一个特解应具有形式（式中</w:t>
      </w:r>
      <w:r w:rsidR="00103751" w:rsidRPr="00103751">
        <w:rPr>
          <w:position w:val="-8"/>
        </w:rPr>
        <w:object w:dxaOrig="400" w:dyaOrig="300">
          <v:shape id="_x0000_i1091" type="#_x0000_t75" style="width:20.15pt;height:15pt" o:ole="">
            <v:imagedata r:id="rId141" o:title=""/>
          </v:shape>
          <o:OLEObject Type="Embed" ProgID="Equation.DSMT4" ShapeID="_x0000_i1091" DrawAspect="Content" ObjectID="_1668186190" r:id="rId142"/>
        </w:object>
      </w:r>
      <w:r>
        <w:rPr>
          <w:rFonts w:ascii="Times New Roman" w:hAnsi="Times New Roman" w:hint="eastAsia"/>
        </w:rPr>
        <w:t>为常数）</w:t>
      </w:r>
      <w:r>
        <w:rPr>
          <w:rFonts w:ascii="Times New Roman" w:hint="eastAsia"/>
        </w:rPr>
        <w:t>（</w:t>
      </w:r>
      <w:r>
        <w:rPr>
          <w:rFonts w:ascii="Times New Roman" w:hint="eastAsia"/>
        </w:rPr>
        <w:t xml:space="preserve">   </w:t>
      </w:r>
      <w:r>
        <w:rPr>
          <w:rFonts w:ascii="Times New Roman" w:hint="eastAsia"/>
        </w:rPr>
        <w:t>）</w:t>
      </w:r>
    </w:p>
    <w:p w:rsidR="00E03A7E" w:rsidRDefault="00E03A7E" w:rsidP="00F50C73">
      <w:pPr>
        <w:tabs>
          <w:tab w:val="left" w:pos="1755"/>
          <w:tab w:val="left" w:pos="4875"/>
        </w:tabs>
        <w:ind w:firstLineChars="200" w:firstLine="480"/>
        <w:outlineLvl w:val="0"/>
      </w:pPr>
      <w:r w:rsidRPr="00F50C73">
        <w:t>(A)</w:t>
      </w:r>
      <w:r w:rsidR="00F50C73">
        <w:rPr>
          <w:rFonts w:hint="eastAsia"/>
        </w:rPr>
        <w:t xml:space="preserve"> </w:t>
      </w:r>
      <w:r w:rsidR="00103751" w:rsidRPr="00103751">
        <w:rPr>
          <w:position w:val="-6"/>
        </w:rPr>
        <w:object w:dxaOrig="760" w:dyaOrig="320">
          <v:shape id="_x0000_i1092" type="#_x0000_t75" style="width:38pt;height:16.15pt" o:ole="">
            <v:imagedata r:id="rId143" o:title=""/>
          </v:shape>
          <o:OLEObject Type="Embed" ProgID="Equation.DSMT4" ShapeID="_x0000_i1092" DrawAspect="Content" ObjectID="_1668186191" r:id="rId144"/>
        </w:object>
      </w:r>
      <w:r w:rsidR="00F50C73">
        <w:rPr>
          <w:rFonts w:ascii="Times New Roman" w:hAnsi="Times New Roman"/>
        </w:rPr>
        <w:t xml:space="preserve"> </w:t>
      </w:r>
      <w:r w:rsidR="00F50C73">
        <w:rPr>
          <w:rFonts w:ascii="Times New Roman" w:hAnsi="Times New Roman" w:hint="eastAsia"/>
        </w:rPr>
        <w:t xml:space="preserve">    </w:t>
      </w:r>
      <w:r w:rsidRPr="00F50C73">
        <w:t>(B)</w:t>
      </w:r>
      <w:r w:rsidR="00F50C73">
        <w:rPr>
          <w:rFonts w:hint="eastAsia"/>
        </w:rPr>
        <w:t xml:space="preserve"> </w:t>
      </w:r>
      <w:r w:rsidR="00103751" w:rsidRPr="00103751">
        <w:rPr>
          <w:position w:val="-6"/>
        </w:rPr>
        <w:object w:dxaOrig="859" w:dyaOrig="320">
          <v:shape id="_x0000_i1093" type="#_x0000_t75" style="width:43.2pt;height:16.15pt" o:ole="">
            <v:imagedata r:id="rId145" o:title=""/>
          </v:shape>
          <o:OLEObject Type="Embed" ProgID="Equation.DSMT4" ShapeID="_x0000_i1093" DrawAspect="Content" ObjectID="_1668186192" r:id="rId146"/>
        </w:object>
      </w:r>
      <w:r w:rsidR="00F50C73">
        <w:rPr>
          <w:rFonts w:ascii="Times New Roman" w:hAnsi="Times New Roman" w:hint="eastAsia"/>
        </w:rPr>
        <w:t xml:space="preserve">     </w:t>
      </w:r>
      <w:r w:rsidRPr="00F50C73">
        <w:t>(C)</w:t>
      </w:r>
      <w:r w:rsidR="00F50C73">
        <w:rPr>
          <w:rFonts w:hint="eastAsia"/>
        </w:rPr>
        <w:t xml:space="preserve"> </w:t>
      </w:r>
      <w:r w:rsidR="00103751" w:rsidRPr="00103751">
        <w:rPr>
          <w:position w:val="-6"/>
        </w:rPr>
        <w:object w:dxaOrig="880" w:dyaOrig="320">
          <v:shape id="_x0000_i1094" type="#_x0000_t75" style="width:43.8pt;height:16.15pt" o:ole="">
            <v:imagedata r:id="rId147" o:title=""/>
          </v:shape>
          <o:OLEObject Type="Embed" ProgID="Equation.DSMT4" ShapeID="_x0000_i1094" DrawAspect="Content" ObjectID="_1668186193" r:id="rId148"/>
        </w:object>
      </w:r>
      <w:r w:rsidR="00F50C73">
        <w:rPr>
          <w:rFonts w:ascii="Times New Roman" w:hAnsi="Times New Roman" w:hint="eastAsia"/>
        </w:rPr>
        <w:t xml:space="preserve">     </w:t>
      </w:r>
      <w:r w:rsidRPr="00F50C73">
        <w:t>(D)</w:t>
      </w:r>
      <w:r w:rsidR="00F50C73">
        <w:rPr>
          <w:rFonts w:hint="eastAsia"/>
        </w:rPr>
        <w:t xml:space="preserve"> </w:t>
      </w:r>
      <w:r w:rsidR="00103751" w:rsidRPr="00103751">
        <w:rPr>
          <w:position w:val="-6"/>
        </w:rPr>
        <w:object w:dxaOrig="980" w:dyaOrig="320">
          <v:shape id="_x0000_i1095" type="#_x0000_t75" style="width:48.95pt;height:16.15pt" o:ole="">
            <v:imagedata r:id="rId149" o:title=""/>
          </v:shape>
          <o:OLEObject Type="Embed" ProgID="Equation.DSMT4" ShapeID="_x0000_i1095" DrawAspect="Content" ObjectID="_1668186194" r:id="rId150"/>
        </w:object>
      </w:r>
    </w:p>
    <w:p w:rsidR="000A1579" w:rsidRDefault="000A1579" w:rsidP="00E03A7E">
      <w:pPr>
        <w:tabs>
          <w:tab w:val="left" w:pos="195"/>
          <w:tab w:val="left" w:pos="1755"/>
          <w:tab w:val="left" w:pos="3315"/>
          <w:tab w:val="left" w:pos="4875"/>
        </w:tabs>
        <w:outlineLvl w:val="0"/>
      </w:pPr>
    </w:p>
    <w:p w:rsidR="001731F2" w:rsidRDefault="001731F2" w:rsidP="001731F2">
      <w:pPr>
        <w:rPr>
          <w:rStyle w:val="af4"/>
        </w:rPr>
      </w:pPr>
      <w:r w:rsidRPr="0064564C">
        <w:rPr>
          <w:rStyle w:val="af4"/>
          <w:rFonts w:hint="eastAsia"/>
        </w:rPr>
        <w:t>[解]</w:t>
      </w:r>
      <w:r w:rsidRPr="001731F2">
        <w:rPr>
          <w:rFonts w:hint="eastAsia"/>
        </w:rPr>
        <w:t xml:space="preserve"> </w:t>
      </w:r>
      <w:r>
        <w:rPr>
          <w:rFonts w:hint="eastAsia"/>
        </w:rPr>
        <w:t>选</w:t>
      </w:r>
      <w:r>
        <w:rPr>
          <w:rFonts w:hint="eastAsia"/>
        </w:rPr>
        <w:t>(B)</w:t>
      </w:r>
      <w:r>
        <w:rPr>
          <w:rFonts w:hint="eastAsia"/>
        </w:rPr>
        <w:t>．</w:t>
      </w:r>
    </w:p>
    <w:p w:rsidR="001731F2" w:rsidRDefault="001731F2" w:rsidP="001731F2">
      <w:pPr>
        <w:tabs>
          <w:tab w:val="left" w:pos="195"/>
          <w:tab w:val="left" w:pos="1755"/>
          <w:tab w:val="left" w:pos="3315"/>
          <w:tab w:val="left" w:pos="4875"/>
        </w:tabs>
        <w:rPr>
          <w:rStyle w:val="af4"/>
        </w:rPr>
      </w:pPr>
    </w:p>
    <w:p w:rsidR="000A1579" w:rsidRDefault="000A1579" w:rsidP="00E03A7E">
      <w:pPr>
        <w:tabs>
          <w:tab w:val="left" w:pos="195"/>
          <w:tab w:val="left" w:pos="1755"/>
          <w:tab w:val="left" w:pos="3315"/>
          <w:tab w:val="left" w:pos="4875"/>
        </w:tabs>
        <w:outlineLvl w:val="0"/>
        <w:rPr>
          <w:rFonts w:ascii="Times New Roman" w:hAnsi="Times New Roman"/>
        </w:rPr>
      </w:pPr>
    </w:p>
    <w:p w:rsidR="00E03A7E" w:rsidRDefault="00E03A7E" w:rsidP="00F50C73">
      <w:pPr>
        <w:ind w:left="480" w:hangingChars="200" w:hanging="480"/>
        <w:outlineLvl w:val="0"/>
        <w:rPr>
          <w:rFonts w:ascii="Times New Roman" w:hAnsi="Times New Roman"/>
        </w:rPr>
      </w:pPr>
      <w:r w:rsidRPr="00F50C73">
        <w:t>(</w:t>
      </w:r>
      <w:r w:rsidRPr="00F50C73">
        <w:rPr>
          <w:rFonts w:hint="eastAsia"/>
        </w:rPr>
        <w:t>6</w:t>
      </w:r>
      <w:r w:rsidRPr="00F50C73">
        <w:t>)</w:t>
      </w:r>
      <w:r w:rsidR="00F50C73">
        <w:rPr>
          <w:rFonts w:hint="eastAsia"/>
        </w:rPr>
        <w:t xml:space="preserve"> </w:t>
      </w:r>
      <w:r>
        <w:rPr>
          <w:rFonts w:ascii="Times New Roman" w:hAnsi="Times New Roman" w:hint="eastAsia"/>
        </w:rPr>
        <w:t>设</w:t>
      </w:r>
      <w:r w:rsidR="00103751" w:rsidRPr="00103751">
        <w:rPr>
          <w:position w:val="-10"/>
        </w:rPr>
        <w:object w:dxaOrig="540" w:dyaOrig="320">
          <v:shape id="_x0000_i1096" type="#_x0000_t75" style="width:27.05pt;height:16.15pt" o:ole="">
            <v:imagedata r:id="rId151" o:title=""/>
          </v:shape>
          <o:OLEObject Type="Embed" ProgID="Equation.DSMT4" ShapeID="_x0000_i1096" DrawAspect="Content" ObjectID="_1668186195" r:id="rId152"/>
        </w:object>
      </w:r>
      <w:r w:rsidR="00F50C73">
        <w:rPr>
          <w:rFonts w:hint="eastAsia"/>
        </w:rPr>
        <w:t>在</w:t>
      </w:r>
      <w:r w:rsidR="00103751" w:rsidRPr="00103751">
        <w:rPr>
          <w:position w:val="-6"/>
        </w:rPr>
        <w:object w:dxaOrig="560" w:dyaOrig="220">
          <v:shape id="_x0000_i1097" type="#_x0000_t75" style="width:28.2pt;height:10.95pt" o:ole="">
            <v:imagedata r:id="rId153" o:title=""/>
          </v:shape>
          <o:OLEObject Type="Embed" ProgID="Equation.DSMT4" ShapeID="_x0000_i1097" DrawAspect="Content" ObjectID="_1668186196" r:id="rId154"/>
        </w:object>
      </w:r>
      <w:r>
        <w:rPr>
          <w:rFonts w:ascii="Times New Roman" w:hAnsi="Times New Roman" w:hint="eastAsia"/>
        </w:rPr>
        <w:t>的某个</w:t>
      </w:r>
      <w:r w:rsidR="00F50C73">
        <w:rPr>
          <w:rFonts w:ascii="Times New Roman" w:hAnsi="Times New Roman" w:hint="eastAsia"/>
        </w:rPr>
        <w:t>邻</w:t>
      </w:r>
      <w:r>
        <w:rPr>
          <w:rFonts w:ascii="Times New Roman" w:hAnsi="Times New Roman" w:hint="eastAsia"/>
        </w:rPr>
        <w:t>域内有定义，则</w:t>
      </w:r>
      <w:r w:rsidR="00103751" w:rsidRPr="00103751">
        <w:rPr>
          <w:position w:val="-10"/>
        </w:rPr>
        <w:object w:dxaOrig="540" w:dyaOrig="320">
          <v:shape id="_x0000_i1098" type="#_x0000_t75" style="width:27.05pt;height:16.15pt" o:ole="">
            <v:imagedata r:id="rId155" o:title=""/>
          </v:shape>
          <o:OLEObject Type="Embed" ProgID="Equation.DSMT4" ShapeID="_x0000_i1098" DrawAspect="Content" ObjectID="_1668186197" r:id="rId156"/>
        </w:object>
      </w:r>
      <w:r w:rsidR="00F50C73">
        <w:rPr>
          <w:rFonts w:hint="eastAsia"/>
        </w:rPr>
        <w:t>在</w:t>
      </w:r>
      <w:r w:rsidR="00103751" w:rsidRPr="00103751">
        <w:rPr>
          <w:position w:val="-6"/>
        </w:rPr>
        <w:object w:dxaOrig="560" w:dyaOrig="220">
          <v:shape id="_x0000_i1099" type="#_x0000_t75" style="width:28.2pt;height:10.95pt" o:ole="">
            <v:imagedata r:id="rId157" o:title=""/>
          </v:shape>
          <o:OLEObject Type="Embed" ProgID="Equation.DSMT4" ShapeID="_x0000_i1099" DrawAspect="Content" ObjectID="_1668186198" r:id="rId158"/>
        </w:object>
      </w:r>
      <w:r>
        <w:rPr>
          <w:rFonts w:ascii="Times New Roman" w:hAnsi="Times New Roman" w:hint="eastAsia"/>
        </w:rPr>
        <w:t>可导的一个</w:t>
      </w:r>
      <w:r w:rsidR="00F50C73">
        <w:rPr>
          <w:rFonts w:ascii="Times New Roman" w:hAnsi="Times New Roman" w:hint="eastAsia"/>
        </w:rPr>
        <w:t>充</w:t>
      </w:r>
      <w:r>
        <w:rPr>
          <w:rFonts w:ascii="Times New Roman" w:hAnsi="Times New Roman" w:hint="eastAsia"/>
        </w:rPr>
        <w:t>分条件是（</w:t>
      </w:r>
      <w:r>
        <w:rPr>
          <w:rFonts w:ascii="Times New Roman" w:hAnsi="Times New Roman" w:hint="eastAsia"/>
        </w:rPr>
        <w:t xml:space="preserve">    </w:t>
      </w:r>
      <w:r>
        <w:rPr>
          <w:rFonts w:ascii="Times New Roman" w:hAnsi="Times New Roman" w:hint="eastAsia"/>
        </w:rPr>
        <w:t>）</w:t>
      </w:r>
    </w:p>
    <w:p w:rsidR="00E03A7E" w:rsidRDefault="00E03A7E" w:rsidP="00C05507">
      <w:pPr>
        <w:ind w:leftChars="200" w:left="480"/>
        <w:outlineLvl w:val="0"/>
        <w:rPr>
          <w:rFonts w:ascii="Times New Roman" w:hAnsi="Times New Roman"/>
        </w:rPr>
      </w:pPr>
      <w:r w:rsidRPr="00C05507">
        <w:t>(A)</w:t>
      </w:r>
      <w:r w:rsidR="00C05507">
        <w:rPr>
          <w:rFonts w:hint="eastAsia"/>
        </w:rPr>
        <w:t xml:space="preserve"> </w:t>
      </w:r>
      <w:r w:rsidR="00103751" w:rsidRPr="00103751">
        <w:rPr>
          <w:position w:val="-24"/>
        </w:rPr>
        <w:object w:dxaOrig="2240" w:dyaOrig="620">
          <v:shape id="_x0000_i1100" type="#_x0000_t75" style="width:111.75pt;height:31.1pt" o:ole="">
            <v:imagedata r:id="rId159" o:title=""/>
          </v:shape>
          <o:OLEObject Type="Embed" ProgID="Equation.DSMT4" ShapeID="_x0000_i1100" DrawAspect="Content" ObjectID="_1668186199" r:id="rId160"/>
        </w:object>
      </w:r>
      <w:r w:rsidR="00C05507">
        <w:rPr>
          <w:rFonts w:hint="eastAsia"/>
        </w:rPr>
        <w:t>存在</w:t>
      </w:r>
      <w:r w:rsidR="00C05507">
        <w:rPr>
          <w:rFonts w:ascii="Times New Roman" w:hAnsi="Times New Roman" w:hint="eastAsia"/>
        </w:rPr>
        <w:tab/>
      </w:r>
      <w:r w:rsidR="00C05507">
        <w:rPr>
          <w:rFonts w:ascii="Times New Roman" w:hAnsi="Times New Roman" w:hint="eastAsia"/>
        </w:rPr>
        <w:tab/>
      </w:r>
      <w:r w:rsidRPr="00C05507">
        <w:t>(B)</w:t>
      </w:r>
      <w:r w:rsidR="00C05507">
        <w:rPr>
          <w:rFonts w:hint="eastAsia"/>
        </w:rPr>
        <w:t xml:space="preserve"> </w:t>
      </w:r>
      <w:r w:rsidR="00103751" w:rsidRPr="00103751">
        <w:rPr>
          <w:position w:val="-24"/>
        </w:rPr>
        <w:object w:dxaOrig="2220" w:dyaOrig="620">
          <v:shape id="_x0000_i1101" type="#_x0000_t75" style="width:111.15pt;height:31.1pt" o:ole="">
            <v:imagedata r:id="rId161" o:title=""/>
          </v:shape>
          <o:OLEObject Type="Embed" ProgID="Equation.DSMT4" ShapeID="_x0000_i1101" DrawAspect="Content" ObjectID="_1668186200" r:id="rId162"/>
        </w:object>
      </w:r>
      <w:r w:rsidR="00C05507">
        <w:rPr>
          <w:rFonts w:hint="eastAsia"/>
        </w:rPr>
        <w:t>存在</w:t>
      </w:r>
    </w:p>
    <w:p w:rsidR="00E03A7E" w:rsidRDefault="00E03A7E" w:rsidP="00C05507">
      <w:pPr>
        <w:ind w:leftChars="200" w:left="480"/>
        <w:outlineLvl w:val="0"/>
        <w:rPr>
          <w:rFonts w:ascii="Times New Roman" w:hAnsi="Times New Roman"/>
        </w:rPr>
      </w:pPr>
      <w:r w:rsidRPr="00C05507">
        <w:t>(C)</w:t>
      </w:r>
      <w:r w:rsidR="00C05507">
        <w:rPr>
          <w:rFonts w:hint="eastAsia"/>
        </w:rPr>
        <w:t xml:space="preserve"> </w:t>
      </w:r>
      <w:r w:rsidR="00103751" w:rsidRPr="00103751">
        <w:rPr>
          <w:position w:val="-24"/>
        </w:rPr>
        <w:object w:dxaOrig="2220" w:dyaOrig="620">
          <v:shape id="_x0000_i1102" type="#_x0000_t75" style="width:111.15pt;height:31.1pt" o:ole="">
            <v:imagedata r:id="rId163" o:title=""/>
          </v:shape>
          <o:OLEObject Type="Embed" ProgID="Equation.DSMT4" ShapeID="_x0000_i1102" DrawAspect="Content" ObjectID="_1668186201" r:id="rId164"/>
        </w:object>
      </w:r>
      <w:r w:rsidR="00C05507">
        <w:rPr>
          <w:rFonts w:hint="eastAsia"/>
        </w:rPr>
        <w:t>存在</w:t>
      </w:r>
      <w:r w:rsidR="00C05507">
        <w:rPr>
          <w:rFonts w:ascii="Times New Roman" w:hAnsi="Times New Roman" w:hint="eastAsia"/>
        </w:rPr>
        <w:tab/>
      </w:r>
      <w:r w:rsidR="00C05507">
        <w:rPr>
          <w:rFonts w:ascii="Times New Roman" w:hAnsi="Times New Roman" w:hint="eastAsia"/>
        </w:rPr>
        <w:tab/>
      </w:r>
      <w:r w:rsidRPr="00C05507">
        <w:t>(D)</w:t>
      </w:r>
      <w:r w:rsidR="00C05507">
        <w:rPr>
          <w:rFonts w:hint="eastAsia"/>
        </w:rPr>
        <w:t xml:space="preserve"> </w:t>
      </w:r>
      <w:r w:rsidR="00103751" w:rsidRPr="00103751">
        <w:rPr>
          <w:position w:val="-24"/>
        </w:rPr>
        <w:object w:dxaOrig="1900" w:dyaOrig="620">
          <v:shape id="_x0000_i1103" type="#_x0000_t75" style="width:95.05pt;height:31.1pt" o:ole="">
            <v:imagedata r:id="rId165" o:title=""/>
          </v:shape>
          <o:OLEObject Type="Embed" ProgID="Equation.DSMT4" ShapeID="_x0000_i1103" DrawAspect="Content" ObjectID="_1668186202" r:id="rId166"/>
        </w:object>
      </w:r>
      <w:r w:rsidR="00C05507">
        <w:rPr>
          <w:rFonts w:hint="eastAsia"/>
        </w:rPr>
        <w:t>存在</w:t>
      </w:r>
    </w:p>
    <w:p w:rsidR="001731F2" w:rsidRDefault="001731F2" w:rsidP="001731F2">
      <w:pPr>
        <w:rPr>
          <w:rStyle w:val="af4"/>
        </w:rPr>
      </w:pPr>
    </w:p>
    <w:p w:rsidR="001731F2" w:rsidRDefault="001731F2" w:rsidP="001731F2">
      <w:pPr>
        <w:rPr>
          <w:rStyle w:val="af4"/>
        </w:rPr>
      </w:pPr>
      <w:r w:rsidRPr="0064564C">
        <w:rPr>
          <w:rStyle w:val="af4"/>
          <w:rFonts w:hint="eastAsia"/>
        </w:rPr>
        <w:t>[解]</w:t>
      </w:r>
      <w:r w:rsidRPr="001731F2">
        <w:rPr>
          <w:rFonts w:hint="eastAsia"/>
        </w:rPr>
        <w:t xml:space="preserve"> </w:t>
      </w:r>
      <w:r>
        <w:rPr>
          <w:rFonts w:hint="eastAsia"/>
        </w:rPr>
        <w:t>选</w:t>
      </w:r>
      <w:r>
        <w:rPr>
          <w:rFonts w:hint="eastAsia"/>
        </w:rPr>
        <w:t>(D)</w:t>
      </w:r>
      <w:r>
        <w:rPr>
          <w:rFonts w:hint="eastAsia"/>
        </w:rPr>
        <w:t>．</w:t>
      </w:r>
    </w:p>
    <w:p w:rsidR="00E03A7E" w:rsidRDefault="00E03A7E" w:rsidP="00E03A7E">
      <w:pPr>
        <w:outlineLvl w:val="0"/>
        <w:rPr>
          <w:rFonts w:ascii="Times New Roman" w:eastAsia="黑体" w:hAnsi="Times New Roman"/>
          <w:b/>
        </w:rPr>
      </w:pPr>
    </w:p>
    <w:p w:rsidR="00E03A7E" w:rsidRDefault="00E03A7E" w:rsidP="00E03A7E">
      <w:pPr>
        <w:outlineLvl w:val="0"/>
        <w:rPr>
          <w:rFonts w:ascii="Times New Roman" w:eastAsia="黑体" w:hAnsi="Times New Roman"/>
          <w:b/>
        </w:rPr>
      </w:pPr>
    </w:p>
    <w:p w:rsidR="00E03A7E" w:rsidRDefault="00E03A7E" w:rsidP="00E03A7E">
      <w:pPr>
        <w:pStyle w:val="1"/>
      </w:pPr>
      <w:r>
        <w:rPr>
          <w:rFonts w:hint="eastAsia"/>
        </w:rPr>
        <w:t>四、</w:t>
      </w:r>
      <w:r w:rsidR="001560A2">
        <w:rPr>
          <w:rFonts w:hint="eastAsia"/>
        </w:rPr>
        <w:t>（</w:t>
      </w:r>
      <w:r>
        <w:rPr>
          <w:rFonts w:hint="eastAsia"/>
        </w:rPr>
        <w:t>本题满分6分</w:t>
      </w:r>
      <w:r w:rsidR="001560A2">
        <w:rPr>
          <w:rFonts w:hint="eastAsia"/>
        </w:rPr>
        <w:t>）</w:t>
      </w:r>
    </w:p>
    <w:p w:rsidR="00E03A7E" w:rsidRDefault="00E03A7E" w:rsidP="00E03A7E">
      <w:pPr>
        <w:outlineLvl w:val="0"/>
        <w:rPr>
          <w:rFonts w:ascii="Times New Roman" w:hAnsi="Times New Roman"/>
        </w:rPr>
      </w:pPr>
      <w:r>
        <w:rPr>
          <w:rFonts w:ascii="Times New Roman" w:hAnsi="Times New Roman" w:hint="eastAsia"/>
        </w:rPr>
        <w:t>求微分方程</w:t>
      </w:r>
      <w:r w:rsidR="00103751" w:rsidRPr="00103751">
        <w:rPr>
          <w:position w:val="-10"/>
        </w:rPr>
        <w:object w:dxaOrig="1840" w:dyaOrig="360">
          <v:shape id="_x0000_i1104" type="#_x0000_t75" style="width:92.15pt;height:17.85pt" o:ole="">
            <v:imagedata r:id="rId167" o:title=""/>
          </v:shape>
          <o:OLEObject Type="Embed" ProgID="Equation.DSMT4" ShapeID="_x0000_i1104" DrawAspect="Content" ObjectID="_1668186203" r:id="rId168"/>
        </w:object>
      </w:r>
      <w:r w:rsidR="002133A4">
        <w:rPr>
          <w:rFonts w:hint="eastAsia"/>
        </w:rPr>
        <w:t>(</w:t>
      </w:r>
      <w:r w:rsidR="00103751" w:rsidRPr="00103751">
        <w:rPr>
          <w:position w:val="-6"/>
        </w:rPr>
        <w:object w:dxaOrig="1080" w:dyaOrig="279">
          <v:shape id="_x0000_i1105" type="#_x0000_t75" style="width:54.15pt;height:13.8pt" o:ole="">
            <v:imagedata r:id="rId169" o:title=""/>
          </v:shape>
          <o:OLEObject Type="Embed" ProgID="Equation.DSMT4" ShapeID="_x0000_i1105" DrawAspect="Content" ObjectID="_1668186204" r:id="rId170"/>
        </w:object>
      </w:r>
      <w:r w:rsidR="002133A4">
        <w:rPr>
          <w:rFonts w:hint="eastAsia"/>
        </w:rPr>
        <w:t>)</w:t>
      </w:r>
      <w:r w:rsidR="002133A4">
        <w:rPr>
          <w:rFonts w:hint="eastAsia"/>
        </w:rPr>
        <w:t>满足</w:t>
      </w:r>
      <w:r w:rsidR="00103751" w:rsidRPr="00103751">
        <w:rPr>
          <w:position w:val="-10"/>
        </w:rPr>
        <w:object w:dxaOrig="859" w:dyaOrig="320">
          <v:shape id="_x0000_i1106" type="#_x0000_t75" style="width:43.2pt;height:16.15pt" o:ole="">
            <v:imagedata r:id="rId171" o:title=""/>
          </v:shape>
          <o:OLEObject Type="Embed" ProgID="Equation.DSMT4" ShapeID="_x0000_i1106" DrawAspect="Content" ObjectID="_1668186205" r:id="rId172"/>
        </w:object>
      </w:r>
      <w:r w:rsidR="002133A4">
        <w:rPr>
          <w:rFonts w:hint="eastAsia"/>
        </w:rPr>
        <w:t>的解．</w:t>
      </w:r>
    </w:p>
    <w:p w:rsidR="00E03A7E" w:rsidRDefault="00E03A7E" w:rsidP="00E03A7E">
      <w:pPr>
        <w:outlineLvl w:val="0"/>
        <w:rPr>
          <w:rFonts w:ascii="Times New Roman" w:hAnsi="Times New Roman"/>
        </w:rPr>
      </w:pPr>
    </w:p>
    <w:p w:rsidR="00E03A7E" w:rsidRDefault="00351390" w:rsidP="00E03A7E">
      <w:pPr>
        <w:outlineLvl w:val="0"/>
      </w:pPr>
      <w:r w:rsidRPr="0064564C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873655">
        <w:rPr>
          <w:rFonts w:hint="eastAsia"/>
        </w:rPr>
        <w:t>原方程即</w:t>
      </w:r>
      <w:r w:rsidR="00323BF8" w:rsidRPr="00103751">
        <w:rPr>
          <w:position w:val="-24"/>
        </w:rPr>
        <w:object w:dxaOrig="1719" w:dyaOrig="660">
          <v:shape id="_x0000_i1107" type="#_x0000_t75" style="width:85.8pt;height:32.85pt" o:ole="">
            <v:imagedata r:id="rId173" o:title=""/>
          </v:shape>
          <o:OLEObject Type="Embed" ProgID="Equation.DSMT4" ShapeID="_x0000_i1107" DrawAspect="Content" ObjectID="_1668186206" r:id="rId174"/>
        </w:object>
      </w:r>
      <w:r w:rsidR="00873655">
        <w:rPr>
          <w:rFonts w:hint="eastAsia"/>
        </w:rPr>
        <w:t>．</w:t>
      </w:r>
      <w:r w:rsidR="00103751" w:rsidRPr="00103751">
        <w:rPr>
          <w:position w:val="-28"/>
        </w:rPr>
        <w:object w:dxaOrig="2700" w:dyaOrig="680">
          <v:shape id="_x0000_i1108" type="#_x0000_t75" style="width:134.8pt;height:34pt" o:ole="">
            <v:imagedata r:id="rId175" o:title=""/>
          </v:shape>
          <o:OLEObject Type="Embed" ProgID="Equation.DSMT4" ShapeID="_x0000_i1108" DrawAspect="Content" ObjectID="_1668186207" r:id="rId176"/>
        </w:object>
      </w:r>
      <w:r w:rsidR="00873655">
        <w:rPr>
          <w:rFonts w:hint="eastAsia"/>
        </w:rPr>
        <w:t>，所以通解为</w:t>
      </w:r>
    </w:p>
    <w:p w:rsidR="00873655" w:rsidRDefault="00103751" w:rsidP="00873655">
      <w:pPr>
        <w:jc w:val="center"/>
        <w:outlineLvl w:val="0"/>
      </w:pPr>
      <w:r w:rsidRPr="00103751">
        <w:rPr>
          <w:position w:val="-32"/>
        </w:rPr>
        <w:object w:dxaOrig="6039" w:dyaOrig="760">
          <v:shape id="_x0000_i1109" type="#_x0000_t75" style="width:301.8pt;height:38pt" o:ole="">
            <v:imagedata r:id="rId177" o:title=""/>
          </v:shape>
          <o:OLEObject Type="Embed" ProgID="Equation.DSMT4" ShapeID="_x0000_i1109" DrawAspect="Content" ObjectID="_1668186208" r:id="rId178"/>
        </w:object>
      </w:r>
    </w:p>
    <w:p w:rsidR="00873655" w:rsidRPr="00873655" w:rsidRDefault="00873655" w:rsidP="00C7513B">
      <w:pPr>
        <w:ind w:firstLineChars="200" w:firstLine="480"/>
        <w:outlineLvl w:val="0"/>
        <w:rPr>
          <w:rFonts w:ascii="Times New Roman" w:hAnsi="Times New Roman"/>
        </w:rPr>
      </w:pPr>
      <w:r>
        <w:rPr>
          <w:rFonts w:hint="eastAsia"/>
        </w:rPr>
        <w:t>代入初始条件，得</w:t>
      </w:r>
      <w:r w:rsidR="00103751" w:rsidRPr="00103751">
        <w:rPr>
          <w:position w:val="-6"/>
        </w:rPr>
        <w:object w:dxaOrig="680" w:dyaOrig="279">
          <v:shape id="_x0000_i1110" type="#_x0000_t75" style="width:34pt;height:13.8pt" o:ole="">
            <v:imagedata r:id="rId179" o:title=""/>
          </v:shape>
          <o:OLEObject Type="Embed" ProgID="Equation.DSMT4" ShapeID="_x0000_i1110" DrawAspect="Content" ObjectID="_1668186209" r:id="rId180"/>
        </w:object>
      </w:r>
      <w:r>
        <w:rPr>
          <w:rFonts w:hint="eastAsia"/>
        </w:rPr>
        <w:t>，因此特解为</w:t>
      </w:r>
      <w:r w:rsidR="00323BF8" w:rsidRPr="00103751">
        <w:rPr>
          <w:position w:val="-24"/>
        </w:rPr>
        <w:object w:dxaOrig="1420" w:dyaOrig="660">
          <v:shape id="_x0000_i1111" type="#_x0000_t75" style="width:70.85pt;height:32.85pt" o:ole="">
            <v:imagedata r:id="rId181" o:title=""/>
          </v:shape>
          <o:OLEObject Type="Embed" ProgID="Equation.DSMT4" ShapeID="_x0000_i1111" DrawAspect="Content" ObjectID="_1668186210" r:id="rId182"/>
        </w:object>
      </w:r>
      <w:r>
        <w:rPr>
          <w:rFonts w:hint="eastAsia"/>
        </w:rPr>
        <w:t>．</w:t>
      </w:r>
    </w:p>
    <w:p w:rsidR="00351390" w:rsidRPr="00873655" w:rsidRDefault="00351390" w:rsidP="00E03A7E">
      <w:pPr>
        <w:outlineLvl w:val="0"/>
        <w:rPr>
          <w:rFonts w:ascii="Times New Roman" w:hAnsi="Times New Roman"/>
        </w:rPr>
      </w:pPr>
    </w:p>
    <w:p w:rsidR="00351390" w:rsidRDefault="00351390" w:rsidP="00E03A7E">
      <w:pPr>
        <w:outlineLvl w:val="0"/>
        <w:rPr>
          <w:rFonts w:ascii="Times New Roman" w:hAnsi="Times New Roman"/>
        </w:rPr>
      </w:pPr>
    </w:p>
    <w:p w:rsidR="00E03A7E" w:rsidRDefault="00E03A7E" w:rsidP="00E03A7E">
      <w:pPr>
        <w:pStyle w:val="1"/>
      </w:pPr>
      <w:r>
        <w:rPr>
          <w:rFonts w:hint="eastAsia"/>
        </w:rPr>
        <w:t>五、</w:t>
      </w:r>
      <w:r w:rsidR="001560A2">
        <w:rPr>
          <w:rFonts w:hint="eastAsia"/>
        </w:rPr>
        <w:t>（</w:t>
      </w:r>
      <w:r>
        <w:rPr>
          <w:rFonts w:hint="eastAsia"/>
        </w:rPr>
        <w:t>本题满分7分</w:t>
      </w:r>
      <w:r w:rsidR="001560A2">
        <w:rPr>
          <w:rFonts w:hint="eastAsia"/>
        </w:rPr>
        <w:t>）</w:t>
      </w:r>
      <w:r w:rsidR="001612D4">
        <w:rPr>
          <w:rStyle w:val="ae"/>
          <w:rFonts w:hint="eastAsia"/>
        </w:rPr>
        <w:t>【同</w:t>
      </w:r>
      <w:r w:rsidR="00116A38">
        <w:rPr>
          <w:rStyle w:val="ae"/>
          <w:rFonts w:hint="eastAsia"/>
        </w:rPr>
        <w:t>试卷</w:t>
      </w:r>
      <w:r w:rsidR="001612D4">
        <w:rPr>
          <w:rStyle w:val="ae"/>
          <w:rFonts w:hint="eastAsia"/>
        </w:rPr>
        <w:t>一第五</w:t>
      </w:r>
      <w:r w:rsidR="001612D4" w:rsidRPr="001612D4">
        <w:rPr>
          <w:rStyle w:val="ae"/>
          <w:rFonts w:hint="eastAsia"/>
        </w:rPr>
        <w:t>题】</w:t>
      </w:r>
    </w:p>
    <w:p w:rsidR="001612D4" w:rsidRDefault="001612D4" w:rsidP="001612D4">
      <w:pPr>
        <w:rPr>
          <w:rFonts w:ascii="宋体" w:hAnsi="宋体"/>
          <w:szCs w:val="21"/>
        </w:rPr>
      </w:pPr>
      <w:r w:rsidRPr="00F20538">
        <w:rPr>
          <w:rFonts w:ascii="宋体" w:hAnsi="宋体" w:hint="eastAsia"/>
          <w:szCs w:val="21"/>
        </w:rPr>
        <w:t>设</w:t>
      </w:r>
      <w:r w:rsidR="00323BF8" w:rsidRPr="00103751">
        <w:rPr>
          <w:position w:val="-18"/>
        </w:rPr>
        <w:object w:dxaOrig="2900" w:dyaOrig="520">
          <v:shape id="_x0000_i1112" type="#_x0000_t75" style="width:145.15pt;height:25.9pt" o:ole="">
            <v:imagedata r:id="rId183" o:title=""/>
          </v:shape>
          <o:OLEObject Type="Embed" ProgID="Equation.DSMT4" ShapeID="_x0000_i1112" DrawAspect="Content" ObjectID="_1668186211" r:id="rId184"/>
        </w:object>
      </w:r>
      <w:r w:rsidRPr="00F20538">
        <w:rPr>
          <w:rFonts w:ascii="宋体" w:hAnsi="宋体" w:hint="eastAsia"/>
          <w:szCs w:val="21"/>
        </w:rPr>
        <w:t>,其中</w:t>
      </w:r>
      <w:r w:rsidR="00323BF8" w:rsidRPr="00103751">
        <w:rPr>
          <w:position w:val="-10"/>
        </w:rPr>
        <w:object w:dxaOrig="240" w:dyaOrig="320">
          <v:shape id="_x0000_i1113" type="#_x0000_t75" style="width:12.1pt;height:16.15pt" o:ole="">
            <v:imagedata r:id="rId185" o:title=""/>
          </v:shape>
          <o:OLEObject Type="Embed" ProgID="Equation.DSMT4" ShapeID="_x0000_i1113" DrawAspect="Content" ObjectID="_1668186212" r:id="rId186"/>
        </w:object>
      </w:r>
      <w:r w:rsidRPr="00F20538">
        <w:rPr>
          <w:rFonts w:ascii="宋体" w:hAnsi="宋体" w:hint="eastAsia"/>
          <w:szCs w:val="21"/>
        </w:rPr>
        <w:t>为连续函数,求</w:t>
      </w:r>
      <w:r w:rsidR="00323BF8" w:rsidRPr="00103751">
        <w:rPr>
          <w:position w:val="-10"/>
        </w:rPr>
        <w:object w:dxaOrig="540" w:dyaOrig="320">
          <v:shape id="_x0000_i1114" type="#_x0000_t75" style="width:27.05pt;height:16.15pt" o:ole="">
            <v:imagedata r:id="rId187" o:title=""/>
          </v:shape>
          <o:OLEObject Type="Embed" ProgID="Equation.DSMT4" ShapeID="_x0000_i1114" DrawAspect="Content" ObjectID="_1668186213" r:id="rId188"/>
        </w:object>
      </w:r>
      <w:r w:rsidRPr="00F20538">
        <w:rPr>
          <w:rFonts w:ascii="宋体" w:hAnsi="宋体" w:hint="eastAsia"/>
          <w:szCs w:val="21"/>
        </w:rPr>
        <w:t>.</w:t>
      </w:r>
    </w:p>
    <w:p w:rsidR="001612D4" w:rsidRDefault="001612D4" w:rsidP="001612D4">
      <w:pPr>
        <w:rPr>
          <w:rFonts w:ascii="宋体" w:hAnsi="宋体"/>
          <w:szCs w:val="21"/>
        </w:rPr>
      </w:pPr>
    </w:p>
    <w:p w:rsidR="001612D4" w:rsidRPr="00706CAE" w:rsidRDefault="001612D4" w:rsidP="001612D4">
      <w:pPr>
        <w:rPr>
          <w:rFonts w:ascii="宋体" w:hAnsi="宋体"/>
          <w:szCs w:val="21"/>
        </w:rPr>
      </w:pPr>
      <w:r w:rsidRPr="0064564C">
        <w:rPr>
          <w:rStyle w:val="af4"/>
          <w:rFonts w:hint="eastAsia"/>
        </w:rPr>
        <w:t>[解]</w:t>
      </w:r>
      <w:r>
        <w:rPr>
          <w:rStyle w:val="af4"/>
          <w:rFonts w:hint="eastAsia"/>
        </w:rPr>
        <w:t xml:space="preserve"> </w:t>
      </w:r>
      <w:r w:rsidRPr="00706CAE">
        <w:rPr>
          <w:rFonts w:ascii="宋体" w:hAnsi="宋体" w:hint="eastAsia"/>
          <w:szCs w:val="21"/>
        </w:rPr>
        <w:t>先将原式进行等价变换,</w:t>
      </w:r>
      <w:r>
        <w:rPr>
          <w:rFonts w:ascii="宋体" w:hAnsi="宋体" w:hint="eastAsia"/>
          <w:szCs w:val="21"/>
        </w:rPr>
        <w:t>得到</w:t>
      </w:r>
    </w:p>
    <w:p w:rsidR="001612D4" w:rsidRPr="00706CAE" w:rsidRDefault="00103751" w:rsidP="001612D4">
      <w:pPr>
        <w:jc w:val="center"/>
        <w:rPr>
          <w:rFonts w:ascii="宋体" w:hAnsi="宋体"/>
          <w:szCs w:val="21"/>
        </w:rPr>
      </w:pPr>
      <w:r w:rsidRPr="00103751">
        <w:rPr>
          <w:position w:val="-18"/>
        </w:rPr>
        <w:object w:dxaOrig="5940" w:dyaOrig="520">
          <v:shape id="_x0000_i1115" type="#_x0000_t75" style="width:297.2pt;height:25.9pt" o:ole="">
            <v:imagedata r:id="rId189" o:title=""/>
          </v:shape>
          <o:OLEObject Type="Embed" ProgID="Equation.DSMT4" ShapeID="_x0000_i1115" DrawAspect="Content" ObjectID="_1668186214" r:id="rId190"/>
        </w:object>
      </w:r>
      <w:r w:rsidR="001612D4">
        <w:rPr>
          <w:rFonts w:ascii="宋体" w:hAnsi="宋体" w:hint="eastAsia"/>
          <w:szCs w:val="21"/>
        </w:rPr>
        <w:t>.</w:t>
      </w:r>
    </w:p>
    <w:p w:rsidR="001612D4" w:rsidRPr="00706CAE" w:rsidRDefault="001612D4" w:rsidP="001612D4">
      <w:pPr>
        <w:ind w:firstLineChars="200" w:firstLine="480"/>
        <w:rPr>
          <w:rFonts w:ascii="宋体" w:hAnsi="宋体"/>
          <w:szCs w:val="21"/>
        </w:rPr>
      </w:pPr>
      <w:r w:rsidRPr="00706CAE">
        <w:rPr>
          <w:rFonts w:ascii="宋体" w:hAnsi="宋体" w:hint="eastAsia"/>
          <w:szCs w:val="21"/>
        </w:rPr>
        <w:t>两边求导,得</w:t>
      </w:r>
    </w:p>
    <w:p w:rsidR="001612D4" w:rsidRPr="00706CAE" w:rsidRDefault="00103751" w:rsidP="001612D4">
      <w:pPr>
        <w:ind w:firstLineChars="400" w:firstLine="960"/>
        <w:jc w:val="center"/>
        <w:rPr>
          <w:rFonts w:ascii="宋体" w:hAnsi="宋体"/>
          <w:szCs w:val="21"/>
        </w:rPr>
      </w:pPr>
      <w:r w:rsidRPr="00103751">
        <w:rPr>
          <w:position w:val="-18"/>
        </w:rPr>
        <w:object w:dxaOrig="5679" w:dyaOrig="520">
          <v:shape id="_x0000_i1116" type="#_x0000_t75" style="width:283.95pt;height:25.9pt" o:ole="">
            <v:imagedata r:id="rId191" o:title=""/>
          </v:shape>
          <o:OLEObject Type="Embed" ProgID="Equation.DSMT4" ShapeID="_x0000_i1116" DrawAspect="Content" ObjectID="_1668186215" r:id="rId192"/>
        </w:object>
      </w:r>
      <w:r w:rsidR="001612D4">
        <w:rPr>
          <w:rFonts w:ascii="宋体" w:hAnsi="宋体" w:hint="eastAsia"/>
          <w:szCs w:val="21"/>
        </w:rPr>
        <w:t>.</w:t>
      </w:r>
    </w:p>
    <w:p w:rsidR="001612D4" w:rsidRDefault="001612D4" w:rsidP="001612D4">
      <w:pPr>
        <w:ind w:leftChars="200" w:left="480"/>
        <w:rPr>
          <w:rFonts w:ascii="宋体" w:hAnsi="宋体"/>
          <w:szCs w:val="21"/>
        </w:rPr>
      </w:pPr>
      <w:r w:rsidRPr="00706CAE">
        <w:rPr>
          <w:rFonts w:ascii="宋体" w:hAnsi="宋体" w:hint="eastAsia"/>
          <w:szCs w:val="21"/>
        </w:rPr>
        <w:t>再求导,得</w:t>
      </w:r>
      <w:r w:rsidR="00323BF8" w:rsidRPr="00103751">
        <w:rPr>
          <w:position w:val="-10"/>
        </w:rPr>
        <w:object w:dxaOrig="2120" w:dyaOrig="320">
          <v:shape id="_x0000_i1117" type="#_x0000_t75" style="width:106pt;height:16.15pt" o:ole="">
            <v:imagedata r:id="rId193" o:title=""/>
          </v:shape>
          <o:OLEObject Type="Embed" ProgID="Equation.DSMT4" ShapeID="_x0000_i1117" DrawAspect="Content" ObjectID="_1668186216" r:id="rId194"/>
        </w:object>
      </w:r>
      <w:r w:rsidRPr="00706CAE">
        <w:rPr>
          <w:rFonts w:ascii="宋体" w:hAnsi="宋体" w:hint="eastAsia"/>
          <w:szCs w:val="21"/>
        </w:rPr>
        <w:t>,即</w:t>
      </w:r>
      <w:r w:rsidR="00323BF8" w:rsidRPr="00103751">
        <w:rPr>
          <w:position w:val="-10"/>
        </w:rPr>
        <w:object w:dxaOrig="2120" w:dyaOrig="320">
          <v:shape id="_x0000_i1118" type="#_x0000_t75" style="width:106pt;height:16.15pt" o:ole="">
            <v:imagedata r:id="rId195" o:title=""/>
          </v:shape>
          <o:OLEObject Type="Embed" ProgID="Equation.DSMT4" ShapeID="_x0000_i1118" DrawAspect="Content" ObjectID="_1668186217" r:id="rId196"/>
        </w:object>
      </w:r>
      <w:r>
        <w:rPr>
          <w:rFonts w:ascii="宋体" w:hAnsi="宋体" w:hint="eastAsia"/>
          <w:szCs w:val="21"/>
        </w:rPr>
        <w:t>.这是</w:t>
      </w:r>
      <w:r w:rsidRPr="00706CAE">
        <w:rPr>
          <w:rFonts w:ascii="宋体" w:hAnsi="宋体" w:hint="eastAsia"/>
          <w:szCs w:val="21"/>
        </w:rPr>
        <w:t>二阶常系数非齐次线性微分方程,对应的齐次方程的特征方程为</w:t>
      </w:r>
      <w:r w:rsidR="00323BF8" w:rsidRPr="00103751">
        <w:rPr>
          <w:position w:val="-6"/>
        </w:rPr>
        <w:object w:dxaOrig="940" w:dyaOrig="320">
          <v:shape id="_x0000_i1119" type="#_x0000_t75" style="width:47.25pt;height:16.15pt" o:ole="">
            <v:imagedata r:id="rId197" o:title=""/>
          </v:shape>
          <o:OLEObject Type="Embed" ProgID="Equation.DSMT4" ShapeID="_x0000_i1119" DrawAspect="Content" ObjectID="_1668186218" r:id="rId198"/>
        </w:object>
      </w:r>
      <w:r>
        <w:rPr>
          <w:rFonts w:ascii="宋体" w:hAnsi="宋体" w:hint="eastAsia"/>
          <w:szCs w:val="21"/>
        </w:rPr>
        <w:t>,</w:t>
      </w:r>
      <w:r w:rsidRPr="00706CAE">
        <w:rPr>
          <w:rFonts w:ascii="宋体" w:hAnsi="宋体" w:hint="eastAsia"/>
          <w:szCs w:val="21"/>
        </w:rPr>
        <w:t>此特征方程的根为</w:t>
      </w:r>
      <w:r w:rsidR="00323BF8" w:rsidRPr="00025957">
        <w:rPr>
          <w:position w:val="-4"/>
        </w:rPr>
        <w:object w:dxaOrig="620" w:dyaOrig="240">
          <v:shape id="_x0000_i1120" type="#_x0000_t75" style="width:31.1pt;height:12.1pt" o:ole="">
            <v:imagedata r:id="rId199" o:title=""/>
          </v:shape>
          <o:OLEObject Type="Embed" ProgID="Equation.DSMT4" ShapeID="_x0000_i1120" DrawAspect="Content" ObjectID="_1668186219" r:id="rId200"/>
        </w:object>
      </w:r>
      <w:r w:rsidRPr="00706CAE">
        <w:rPr>
          <w:rFonts w:ascii="宋体" w:hAnsi="宋体" w:hint="eastAsia"/>
          <w:szCs w:val="21"/>
        </w:rPr>
        <w:t>,因此非</w:t>
      </w:r>
      <w:r>
        <w:rPr>
          <w:rFonts w:ascii="宋体" w:hAnsi="宋体" w:hint="eastAsia"/>
          <w:szCs w:val="21"/>
        </w:rPr>
        <w:t>齐</w:t>
      </w:r>
      <w:r w:rsidRPr="00706CAE">
        <w:rPr>
          <w:rFonts w:ascii="宋体" w:hAnsi="宋体" w:hint="eastAsia"/>
          <w:szCs w:val="21"/>
        </w:rPr>
        <w:t>次方程有特解</w:t>
      </w:r>
      <w:r w:rsidR="00323BF8" w:rsidRPr="00103751">
        <w:rPr>
          <w:position w:val="-10"/>
        </w:rPr>
        <w:object w:dxaOrig="2220" w:dyaOrig="360">
          <v:shape id="_x0000_i1121" type="#_x0000_t75" style="width:111.15pt;height:17.85pt" o:ole="">
            <v:imagedata r:id="rId201" o:title=""/>
          </v:shape>
          <o:OLEObject Type="Embed" ProgID="Equation.DSMT4" ShapeID="_x0000_i1121" DrawAspect="Content" ObjectID="_1668186220" r:id="rId202"/>
        </w:object>
      </w:r>
      <w:r>
        <w:rPr>
          <w:rFonts w:ascii="宋体" w:hAnsi="宋体" w:hint="eastAsia"/>
          <w:szCs w:val="21"/>
        </w:rPr>
        <w:t>.</w:t>
      </w:r>
      <w:r w:rsidRPr="00706CAE">
        <w:rPr>
          <w:rFonts w:ascii="宋体" w:hAnsi="宋体" w:hint="eastAsia"/>
          <w:szCs w:val="21"/>
        </w:rPr>
        <w:t>代入方程并比较系数,得</w:t>
      </w:r>
      <w:r w:rsidR="00323BF8" w:rsidRPr="00103751">
        <w:rPr>
          <w:position w:val="-24"/>
        </w:rPr>
        <w:object w:dxaOrig="1100" w:dyaOrig="620">
          <v:shape id="_x0000_i1122" type="#_x0000_t75" style="width:54.7pt;height:31.1pt" o:ole="">
            <v:imagedata r:id="rId203" o:title=""/>
          </v:shape>
          <o:OLEObject Type="Embed" ProgID="Equation.DSMT4" ShapeID="_x0000_i1122" DrawAspect="Content" ObjectID="_1668186221" r:id="rId204"/>
        </w:object>
      </w:r>
      <w:r w:rsidRPr="00706CAE">
        <w:rPr>
          <w:rFonts w:ascii="宋体" w:hAnsi="宋体" w:hint="eastAsia"/>
          <w:szCs w:val="21"/>
        </w:rPr>
        <w:t>,故</w:t>
      </w:r>
      <w:r w:rsidR="00323BF8" w:rsidRPr="00103751">
        <w:rPr>
          <w:position w:val="-24"/>
        </w:rPr>
        <w:object w:dxaOrig="1219" w:dyaOrig="620">
          <v:shape id="_x0000_i1123" type="#_x0000_t75" style="width:61.05pt;height:31.1pt" o:ole="">
            <v:imagedata r:id="rId205" o:title=""/>
          </v:shape>
          <o:OLEObject Type="Embed" ProgID="Equation.DSMT4" ShapeID="_x0000_i1123" DrawAspect="Content" ObjectID="_1668186222" r:id="rId206"/>
        </w:object>
      </w:r>
      <w:r>
        <w:rPr>
          <w:rFonts w:ascii="宋体" w:hAnsi="宋体" w:hint="eastAsia"/>
          <w:szCs w:val="21"/>
        </w:rPr>
        <w:t>,</w:t>
      </w:r>
      <w:r w:rsidRPr="00706CAE">
        <w:rPr>
          <w:rFonts w:ascii="宋体" w:hAnsi="宋体" w:hint="eastAsia"/>
          <w:szCs w:val="21"/>
        </w:rPr>
        <w:t>所以</w:t>
      </w:r>
    </w:p>
    <w:p w:rsidR="001612D4" w:rsidRPr="00706CAE" w:rsidRDefault="00103751" w:rsidP="001612D4">
      <w:pPr>
        <w:jc w:val="center"/>
        <w:rPr>
          <w:rFonts w:ascii="宋体" w:hAnsi="宋体"/>
          <w:szCs w:val="21"/>
        </w:rPr>
      </w:pPr>
      <w:r w:rsidRPr="00103751">
        <w:rPr>
          <w:position w:val="-24"/>
        </w:rPr>
        <w:object w:dxaOrig="3240" w:dyaOrig="620">
          <v:shape id="_x0000_i1124" type="#_x0000_t75" style="width:161.85pt;height:31.1pt" o:ole="">
            <v:imagedata r:id="rId207" o:title=""/>
          </v:shape>
          <o:OLEObject Type="Embed" ProgID="Equation.DSMT4" ShapeID="_x0000_i1124" DrawAspect="Content" ObjectID="_1668186223" r:id="rId208"/>
        </w:object>
      </w:r>
      <w:r w:rsidR="001612D4" w:rsidRPr="00706CAE">
        <w:rPr>
          <w:rFonts w:ascii="宋体" w:hAnsi="宋体" w:hint="eastAsia"/>
          <w:szCs w:val="21"/>
        </w:rPr>
        <w:t>,</w:t>
      </w:r>
    </w:p>
    <w:p w:rsidR="001612D4" w:rsidRDefault="001612D4" w:rsidP="001612D4">
      <w:pPr>
        <w:ind w:leftChars="200" w:left="480"/>
        <w:rPr>
          <w:rFonts w:ascii="宋体" w:hAnsi="宋体"/>
          <w:szCs w:val="21"/>
        </w:rPr>
      </w:pPr>
      <w:r w:rsidRPr="00706CAE">
        <w:rPr>
          <w:rFonts w:ascii="宋体" w:hAnsi="宋体" w:hint="eastAsia"/>
          <w:szCs w:val="21"/>
        </w:rPr>
        <w:t>又因为</w:t>
      </w:r>
      <w:r w:rsidR="00323BF8" w:rsidRPr="00103751">
        <w:rPr>
          <w:position w:val="-10"/>
        </w:rPr>
        <w:object w:dxaOrig="1760" w:dyaOrig="320">
          <v:shape id="_x0000_i1125" type="#_x0000_t75" style="width:88.15pt;height:16.15pt" o:ole="">
            <v:imagedata r:id="rId209" o:title=""/>
          </v:shape>
          <o:OLEObject Type="Embed" ProgID="Equation.DSMT4" ShapeID="_x0000_i1125" DrawAspect="Content" ObjectID="_1668186224" r:id="rId210"/>
        </w:object>
      </w:r>
      <w:r w:rsidRPr="00706CAE">
        <w:rPr>
          <w:rFonts w:ascii="宋体" w:hAnsi="宋体" w:hint="eastAsia"/>
          <w:szCs w:val="21"/>
        </w:rPr>
        <w:t>,所以</w:t>
      </w:r>
      <w:r w:rsidR="00323BF8" w:rsidRPr="00103751">
        <w:rPr>
          <w:position w:val="-24"/>
        </w:rPr>
        <w:object w:dxaOrig="1260" w:dyaOrig="620">
          <v:shape id="_x0000_i1126" type="#_x0000_t75" style="width:62.8pt;height:31.1pt" o:ole="">
            <v:imagedata r:id="rId211" o:title=""/>
          </v:shape>
          <o:OLEObject Type="Embed" ProgID="Equation.DSMT4" ShapeID="_x0000_i1126" DrawAspect="Content" ObjectID="_1668186225" r:id="rId212"/>
        </w:object>
      </w:r>
      <w:r>
        <w:rPr>
          <w:rFonts w:ascii="宋体" w:hAnsi="宋体" w:hint="eastAsia"/>
          <w:szCs w:val="21"/>
        </w:rPr>
        <w:t>,</w:t>
      </w:r>
      <w:r w:rsidRPr="00706CAE">
        <w:rPr>
          <w:rFonts w:ascii="宋体" w:hAnsi="宋体" w:hint="eastAsia"/>
          <w:szCs w:val="21"/>
        </w:rPr>
        <w:t>即</w:t>
      </w:r>
      <w:r w:rsidR="00323BF8" w:rsidRPr="00103751">
        <w:rPr>
          <w:position w:val="-24"/>
        </w:rPr>
        <w:object w:dxaOrig="2280" w:dyaOrig="620">
          <v:shape id="_x0000_i1127" type="#_x0000_t75" style="width:114.05pt;height:31.1pt" o:ole="">
            <v:imagedata r:id="rId213" o:title=""/>
          </v:shape>
          <o:OLEObject Type="Embed" ProgID="Equation.DSMT4" ShapeID="_x0000_i1127" DrawAspect="Content" ObjectID="_1668186226" r:id="rId214"/>
        </w:object>
      </w:r>
      <w:r>
        <w:rPr>
          <w:rFonts w:ascii="宋体" w:hAnsi="宋体" w:hint="eastAsia"/>
          <w:szCs w:val="21"/>
        </w:rPr>
        <w:t>.</w:t>
      </w:r>
    </w:p>
    <w:p w:rsidR="00E03A7E" w:rsidRDefault="00E03A7E" w:rsidP="00E03A7E">
      <w:pPr>
        <w:shd w:val="clear" w:color="auto" w:fill="FFFFFF"/>
      </w:pPr>
    </w:p>
    <w:p w:rsidR="00E03A7E" w:rsidRDefault="00E03A7E" w:rsidP="00E03A7E">
      <w:pPr>
        <w:shd w:val="clear" w:color="auto" w:fill="FFFFFF"/>
      </w:pPr>
    </w:p>
    <w:p w:rsidR="00E03A7E" w:rsidRDefault="00E03A7E" w:rsidP="00E03A7E">
      <w:pPr>
        <w:pStyle w:val="1"/>
      </w:pPr>
      <w:r>
        <w:rPr>
          <w:rFonts w:hint="eastAsia"/>
        </w:rPr>
        <w:t>六、</w:t>
      </w:r>
      <w:r w:rsidR="001560A2">
        <w:rPr>
          <w:rFonts w:hint="eastAsia"/>
        </w:rPr>
        <w:t>（</w:t>
      </w:r>
      <w:r>
        <w:rPr>
          <w:rFonts w:hint="eastAsia"/>
        </w:rPr>
        <w:t>本题满分</w:t>
      </w:r>
      <w:r>
        <w:t>7</w:t>
      </w:r>
      <w:r>
        <w:rPr>
          <w:rFonts w:hint="eastAsia"/>
        </w:rPr>
        <w:t>分</w:t>
      </w:r>
      <w:r w:rsidR="001560A2">
        <w:rPr>
          <w:rFonts w:hint="eastAsia"/>
        </w:rPr>
        <w:t>）</w:t>
      </w:r>
      <w:r w:rsidR="001612D4" w:rsidRPr="001612D4">
        <w:rPr>
          <w:rStyle w:val="ae"/>
          <w:rFonts w:hint="eastAsia"/>
        </w:rPr>
        <w:t>【同</w:t>
      </w:r>
      <w:r w:rsidR="00116A38">
        <w:rPr>
          <w:rStyle w:val="ae"/>
          <w:rFonts w:hint="eastAsia"/>
        </w:rPr>
        <w:t>试卷</w:t>
      </w:r>
      <w:r w:rsidR="001612D4" w:rsidRPr="001612D4">
        <w:rPr>
          <w:rStyle w:val="ae"/>
          <w:rFonts w:hint="eastAsia"/>
        </w:rPr>
        <w:t>一第</w:t>
      </w:r>
      <w:r w:rsidR="001612D4">
        <w:rPr>
          <w:rStyle w:val="ae"/>
          <w:rFonts w:hint="eastAsia"/>
        </w:rPr>
        <w:t>六</w:t>
      </w:r>
      <w:r w:rsidR="001612D4" w:rsidRPr="001612D4">
        <w:rPr>
          <w:rStyle w:val="ae"/>
          <w:rFonts w:hint="eastAsia"/>
        </w:rPr>
        <w:t>题】</w:t>
      </w:r>
    </w:p>
    <w:p w:rsidR="001612D4" w:rsidRDefault="001612D4" w:rsidP="001612D4">
      <w:pPr>
        <w:rPr>
          <w:rFonts w:ascii="宋体" w:hAnsi="宋体"/>
          <w:szCs w:val="21"/>
        </w:rPr>
      </w:pPr>
      <w:r w:rsidRPr="00F20538">
        <w:rPr>
          <w:rFonts w:ascii="宋体" w:hAnsi="宋体" w:hint="eastAsia"/>
          <w:szCs w:val="21"/>
        </w:rPr>
        <w:t>证明方程</w:t>
      </w:r>
      <w:r w:rsidR="00103751" w:rsidRPr="00103751">
        <w:rPr>
          <w:position w:val="-24"/>
        </w:rPr>
        <w:object w:dxaOrig="2600" w:dyaOrig="620">
          <v:shape id="_x0000_i1128" type="#_x0000_t75" style="width:130.2pt;height:31.1pt" o:ole="">
            <v:imagedata r:id="rId215" o:title=""/>
          </v:shape>
          <o:OLEObject Type="Embed" ProgID="Equation.DSMT4" ShapeID="_x0000_i1128" DrawAspect="Content" ObjectID="_1668186227" r:id="rId216"/>
        </w:object>
      </w:r>
      <w:r w:rsidRPr="00F20538">
        <w:rPr>
          <w:rFonts w:ascii="宋体" w:hAnsi="宋体" w:hint="eastAsia"/>
          <w:szCs w:val="21"/>
        </w:rPr>
        <w:t>在区间</w:t>
      </w:r>
      <w:r w:rsidR="00103751" w:rsidRPr="00103751">
        <w:rPr>
          <w:position w:val="-10"/>
        </w:rPr>
        <w:object w:dxaOrig="740" w:dyaOrig="320">
          <v:shape id="_x0000_i1129" type="#_x0000_t75" style="width:36.85pt;height:16.15pt" o:ole="">
            <v:imagedata r:id="rId217" o:title=""/>
          </v:shape>
          <o:OLEObject Type="Embed" ProgID="Equation.DSMT4" ShapeID="_x0000_i1129" DrawAspect="Content" ObjectID="_1668186228" r:id="rId218"/>
        </w:object>
      </w:r>
      <w:r w:rsidRPr="00F20538">
        <w:rPr>
          <w:rFonts w:ascii="宋体" w:hAnsi="宋体" w:hint="eastAsia"/>
          <w:szCs w:val="21"/>
        </w:rPr>
        <w:t>内有且仅有两个不同实根.</w:t>
      </w:r>
    </w:p>
    <w:p w:rsidR="001612D4" w:rsidRDefault="001612D4" w:rsidP="001612D4">
      <w:pPr>
        <w:rPr>
          <w:rFonts w:ascii="宋体" w:hAnsi="宋体"/>
          <w:szCs w:val="21"/>
        </w:rPr>
      </w:pPr>
    </w:p>
    <w:p w:rsidR="001612D4" w:rsidRDefault="001612D4" w:rsidP="001612D4">
      <w:pPr>
        <w:ind w:left="480" w:hangingChars="200" w:hanging="480"/>
        <w:rPr>
          <w:rFonts w:ascii="宋体" w:hAnsi="宋体"/>
          <w:szCs w:val="21"/>
        </w:rPr>
      </w:pPr>
      <w:r w:rsidRPr="0064564C">
        <w:rPr>
          <w:rStyle w:val="af4"/>
          <w:rFonts w:hint="eastAsia"/>
        </w:rPr>
        <w:t>[解]</w:t>
      </w:r>
      <w:r>
        <w:rPr>
          <w:rStyle w:val="af4"/>
          <w:rFonts w:hint="eastAsia"/>
        </w:rPr>
        <w:t xml:space="preserve"> </w:t>
      </w:r>
      <w:r w:rsidRPr="00706CAE">
        <w:rPr>
          <w:rFonts w:ascii="宋体" w:hAnsi="宋体" w:hint="eastAsia"/>
          <w:szCs w:val="21"/>
        </w:rPr>
        <w:t>令</w:t>
      </w:r>
      <w:r w:rsidR="00103751" w:rsidRPr="00103751">
        <w:rPr>
          <w:position w:val="-18"/>
        </w:rPr>
        <w:object w:dxaOrig="2340" w:dyaOrig="520">
          <v:shape id="_x0000_i1130" type="#_x0000_t75" style="width:116.95pt;height:25.9pt" o:ole="">
            <v:imagedata r:id="rId219" o:title=""/>
          </v:shape>
          <o:OLEObject Type="Embed" ProgID="Equation.DSMT4" ShapeID="_x0000_i1130" DrawAspect="Content" ObjectID="_1668186229" r:id="rId220"/>
        </w:object>
      </w:r>
      <w:r w:rsidRPr="00706CAE">
        <w:rPr>
          <w:rFonts w:ascii="宋体" w:hAnsi="宋体" w:hint="eastAsia"/>
          <w:szCs w:val="21"/>
        </w:rPr>
        <w:t>,</w:t>
      </w:r>
      <w:r w:rsidR="00103751" w:rsidRPr="00103751">
        <w:rPr>
          <w:position w:val="-24"/>
        </w:rPr>
        <w:object w:dxaOrig="1840" w:dyaOrig="620">
          <v:shape id="_x0000_i1131" type="#_x0000_t75" style="width:92.15pt;height:31.1pt" o:ole="">
            <v:imagedata r:id="rId221" o:title=""/>
          </v:shape>
          <o:OLEObject Type="Embed" ProgID="Equation.DSMT4" ShapeID="_x0000_i1131" DrawAspect="Content" ObjectID="_1668186230" r:id="rId222"/>
        </w:object>
      </w:r>
      <w:r>
        <w:rPr>
          <w:rFonts w:hint="eastAsia"/>
        </w:rPr>
        <w:t>．</w:t>
      </w:r>
      <w:r w:rsidRPr="00706CAE">
        <w:rPr>
          <w:rFonts w:ascii="宋体" w:hAnsi="宋体" w:hint="eastAsia"/>
          <w:szCs w:val="21"/>
        </w:rPr>
        <w:t>则</w:t>
      </w:r>
      <w:r w:rsidR="00103751" w:rsidRPr="00103751">
        <w:rPr>
          <w:position w:val="-24"/>
        </w:rPr>
        <w:object w:dxaOrig="1340" w:dyaOrig="620">
          <v:shape id="_x0000_i1132" type="#_x0000_t75" style="width:66.8pt;height:31.1pt" o:ole="">
            <v:imagedata r:id="rId223" o:title=""/>
          </v:shape>
          <o:OLEObject Type="Embed" ProgID="Equation.DSMT4" ShapeID="_x0000_i1132" DrawAspect="Content" ObjectID="_1668186231" r:id="rId224"/>
        </w:object>
      </w:r>
      <w:r w:rsidRPr="00706CAE">
        <w:rPr>
          <w:rFonts w:ascii="宋体" w:hAnsi="宋体" w:hint="eastAsia"/>
          <w:szCs w:val="21"/>
        </w:rPr>
        <w:t>,令</w:t>
      </w:r>
      <w:r w:rsidR="00103751" w:rsidRPr="00103751">
        <w:rPr>
          <w:position w:val="-10"/>
        </w:rPr>
        <w:object w:dxaOrig="920" w:dyaOrig="320">
          <v:shape id="_x0000_i1133" type="#_x0000_t75" style="width:46.1pt;height:16.15pt" o:ole="">
            <v:imagedata r:id="rId225" o:title=""/>
          </v:shape>
          <o:OLEObject Type="Embed" ProgID="Equation.DSMT4" ShapeID="_x0000_i1133" DrawAspect="Content" ObjectID="_1668186232" r:id="rId226"/>
        </w:object>
      </w:r>
      <w:r w:rsidRPr="00706CAE">
        <w:rPr>
          <w:rFonts w:ascii="宋体" w:hAnsi="宋体" w:hint="eastAsia"/>
          <w:szCs w:val="21"/>
        </w:rPr>
        <w:t>解得唯一驻点</w:t>
      </w:r>
      <w:r w:rsidR="00103751" w:rsidRPr="00103751">
        <w:rPr>
          <w:position w:val="-6"/>
        </w:rPr>
        <w:object w:dxaOrig="540" w:dyaOrig="220">
          <v:shape id="_x0000_i1134" type="#_x0000_t75" style="width:27.05pt;height:10.95pt" o:ole="">
            <v:imagedata r:id="rId227" o:title=""/>
          </v:shape>
          <o:OLEObject Type="Embed" ProgID="Equation.DSMT4" ShapeID="_x0000_i1134" DrawAspect="Content" ObjectID="_1668186233" r:id="rId228"/>
        </w:object>
      </w:r>
      <w:r>
        <w:rPr>
          <w:rFonts w:ascii="宋体" w:hAnsi="宋体" w:hint="eastAsia"/>
          <w:szCs w:val="21"/>
        </w:rPr>
        <w:t>；且当</w:t>
      </w:r>
      <w:r w:rsidR="00103751" w:rsidRPr="00103751">
        <w:rPr>
          <w:position w:val="-6"/>
        </w:rPr>
        <w:object w:dxaOrig="880" w:dyaOrig="279">
          <v:shape id="_x0000_i1135" type="#_x0000_t75" style="width:43.8pt;height:13.8pt" o:ole="">
            <v:imagedata r:id="rId229" o:title=""/>
          </v:shape>
          <o:OLEObject Type="Embed" ProgID="Equation.DSMT4" ShapeID="_x0000_i1135" DrawAspect="Content" ObjectID="_1668186234" r:id="rId230"/>
        </w:object>
      </w:r>
      <w:r>
        <w:rPr>
          <w:rFonts w:ascii="宋体" w:hAnsi="宋体" w:hint="eastAsia"/>
          <w:szCs w:val="21"/>
        </w:rPr>
        <w:t>时</w:t>
      </w:r>
      <w:r w:rsidR="00103751" w:rsidRPr="00103751">
        <w:rPr>
          <w:position w:val="-10"/>
        </w:rPr>
        <w:object w:dxaOrig="920" w:dyaOrig="320">
          <v:shape id="_x0000_i1136" type="#_x0000_t75" style="width:46.1pt;height:16.15pt" o:ole="">
            <v:imagedata r:id="rId231" o:title=""/>
          </v:shape>
          <o:OLEObject Type="Embed" ProgID="Equation.DSMT4" ShapeID="_x0000_i1136" DrawAspect="Content" ObjectID="_1668186235" r:id="rId232"/>
        </w:object>
      </w:r>
      <w:r>
        <w:rPr>
          <w:rFonts w:ascii="宋体" w:hAnsi="宋体" w:hint="eastAsia"/>
          <w:szCs w:val="21"/>
        </w:rPr>
        <w:t>，当</w:t>
      </w:r>
      <w:r w:rsidR="00103751" w:rsidRPr="00103751">
        <w:rPr>
          <w:position w:val="-6"/>
        </w:rPr>
        <w:object w:dxaOrig="1060" w:dyaOrig="240">
          <v:shape id="_x0000_i1137" type="#_x0000_t75" style="width:53pt;height:12.1pt" o:ole="">
            <v:imagedata r:id="rId233" o:title=""/>
          </v:shape>
          <o:OLEObject Type="Embed" ProgID="Equation.DSMT4" ShapeID="_x0000_i1137" DrawAspect="Content" ObjectID="_1668186236" r:id="rId234"/>
        </w:object>
      </w:r>
      <w:r>
        <w:rPr>
          <w:rFonts w:ascii="宋体" w:hAnsi="宋体" w:hint="eastAsia"/>
          <w:szCs w:val="21"/>
        </w:rPr>
        <w:t>时</w:t>
      </w:r>
      <w:r w:rsidR="00103751" w:rsidRPr="00103751">
        <w:rPr>
          <w:position w:val="-10"/>
        </w:rPr>
        <w:object w:dxaOrig="920" w:dyaOrig="320">
          <v:shape id="_x0000_i1138" type="#_x0000_t75" style="width:46.1pt;height:16.15pt" o:ole="">
            <v:imagedata r:id="rId235" o:title=""/>
          </v:shape>
          <o:OLEObject Type="Embed" ProgID="Equation.DSMT4" ShapeID="_x0000_i1138" DrawAspect="Content" ObjectID="_1668186237" r:id="rId236"/>
        </w:object>
      </w:r>
      <w:r>
        <w:rPr>
          <w:rFonts w:ascii="宋体" w:hAnsi="宋体" w:hint="eastAsia"/>
          <w:szCs w:val="21"/>
        </w:rPr>
        <w:t>．</w:t>
      </w:r>
      <w:r w:rsidRPr="00706CAE">
        <w:rPr>
          <w:rFonts w:ascii="宋体" w:hAnsi="宋体" w:hint="eastAsia"/>
          <w:szCs w:val="21"/>
        </w:rPr>
        <w:t>所以</w:t>
      </w:r>
      <w:r w:rsidR="00103751" w:rsidRPr="00103751">
        <w:rPr>
          <w:position w:val="-6"/>
        </w:rPr>
        <w:object w:dxaOrig="540" w:dyaOrig="220">
          <v:shape id="_x0000_i1139" type="#_x0000_t75" style="width:27.05pt;height:10.95pt" o:ole="">
            <v:imagedata r:id="rId237" o:title=""/>
          </v:shape>
          <o:OLEObject Type="Embed" ProgID="Equation.DSMT4" ShapeID="_x0000_i1139" DrawAspect="Content" ObjectID="_1668186238" r:id="rId238"/>
        </w:object>
      </w:r>
      <w:r w:rsidRPr="00706CAE">
        <w:rPr>
          <w:rFonts w:ascii="宋体" w:hAnsi="宋体" w:hint="eastAsia"/>
          <w:szCs w:val="21"/>
        </w:rPr>
        <w:t>是最大点,最大值为</w:t>
      </w:r>
      <w:r w:rsidR="00103751" w:rsidRPr="00103751">
        <w:rPr>
          <w:position w:val="-24"/>
        </w:rPr>
        <w:object w:dxaOrig="2460" w:dyaOrig="620">
          <v:shape id="_x0000_i1140" type="#_x0000_t75" style="width:123.25pt;height:31.1pt" o:ole="">
            <v:imagedata r:id="rId239" o:title=""/>
          </v:shape>
          <o:OLEObject Type="Embed" ProgID="Equation.DSMT4" ShapeID="_x0000_i1140" DrawAspect="Content" ObjectID="_1668186239" r:id="rId240"/>
        </w:object>
      </w:r>
      <w:r>
        <w:rPr>
          <w:rFonts w:ascii="宋体" w:hAnsi="宋体" w:hint="eastAsia"/>
          <w:szCs w:val="21"/>
        </w:rPr>
        <w:t>.</w:t>
      </w:r>
      <w:r w:rsidRPr="00706CAE">
        <w:rPr>
          <w:rFonts w:ascii="宋体" w:hAnsi="宋体" w:hint="eastAsia"/>
          <w:szCs w:val="21"/>
        </w:rPr>
        <w:t>又因为</w:t>
      </w:r>
    </w:p>
    <w:p w:rsidR="001612D4" w:rsidRDefault="00103751" w:rsidP="001612D4">
      <w:pPr>
        <w:jc w:val="center"/>
        <w:rPr>
          <w:rFonts w:ascii="宋体" w:hAnsi="宋体"/>
          <w:szCs w:val="21"/>
        </w:rPr>
      </w:pPr>
      <w:r w:rsidRPr="00103751">
        <w:rPr>
          <w:position w:val="-60"/>
        </w:rPr>
        <w:object w:dxaOrig="3480" w:dyaOrig="1320">
          <v:shape id="_x0000_i1141" type="#_x0000_t75" style="width:173.95pt;height:66.25pt" o:ole="">
            <v:imagedata r:id="rId241" o:title=""/>
          </v:shape>
          <o:OLEObject Type="Embed" ProgID="Equation.DSMT4" ShapeID="_x0000_i1141" DrawAspect="Content" ObjectID="_1668186240" r:id="rId242"/>
        </w:object>
      </w:r>
      <w:r w:rsidR="001612D4" w:rsidRPr="00706CAE">
        <w:rPr>
          <w:rFonts w:ascii="宋体" w:hAnsi="宋体" w:hint="eastAsia"/>
          <w:szCs w:val="21"/>
        </w:rPr>
        <w:t>,</w:t>
      </w:r>
    </w:p>
    <w:p w:rsidR="001612D4" w:rsidRPr="00575324" w:rsidRDefault="001612D4" w:rsidP="001612D4">
      <w:pPr>
        <w:ind w:leftChars="200" w:left="480"/>
        <w:rPr>
          <w:rFonts w:ascii="宋体" w:hAnsi="宋体"/>
          <w:szCs w:val="21"/>
        </w:rPr>
      </w:pPr>
      <w:r w:rsidRPr="00706CAE">
        <w:rPr>
          <w:rFonts w:ascii="宋体" w:hAnsi="宋体" w:hint="eastAsia"/>
          <w:szCs w:val="21"/>
        </w:rPr>
        <w:t>由连续函数的</w:t>
      </w:r>
      <w:r>
        <w:rPr>
          <w:rFonts w:ascii="宋体" w:hAnsi="宋体" w:hint="eastAsia"/>
          <w:szCs w:val="21"/>
        </w:rPr>
        <w:t>零</w:t>
      </w:r>
      <w:r w:rsidRPr="00706CAE">
        <w:rPr>
          <w:rFonts w:ascii="宋体" w:hAnsi="宋体" w:hint="eastAsia"/>
          <w:szCs w:val="21"/>
        </w:rPr>
        <w:t>值定理知在</w:t>
      </w:r>
      <w:r w:rsidR="00103751" w:rsidRPr="00103751">
        <w:rPr>
          <w:position w:val="-10"/>
        </w:rPr>
        <w:object w:dxaOrig="540" w:dyaOrig="320">
          <v:shape id="_x0000_i1142" type="#_x0000_t75" style="width:27.05pt;height:16.15pt" o:ole="">
            <v:imagedata r:id="rId243" o:title=""/>
          </v:shape>
          <o:OLEObject Type="Embed" ProgID="Equation.DSMT4" ShapeID="_x0000_i1142" DrawAspect="Content" ObjectID="_1668186241" r:id="rId244"/>
        </w:object>
      </w:r>
      <w:r w:rsidRPr="00706CAE">
        <w:rPr>
          <w:rFonts w:ascii="宋体" w:hAnsi="宋体" w:hint="eastAsia"/>
          <w:szCs w:val="21"/>
        </w:rPr>
        <w:t>与</w:t>
      </w:r>
      <w:r w:rsidR="00103751" w:rsidRPr="00103751">
        <w:rPr>
          <w:position w:val="-10"/>
        </w:rPr>
        <w:object w:dxaOrig="740" w:dyaOrig="320">
          <v:shape id="_x0000_i1143" type="#_x0000_t75" style="width:36.85pt;height:16.15pt" o:ole="">
            <v:imagedata r:id="rId245" o:title=""/>
          </v:shape>
          <o:OLEObject Type="Embed" ProgID="Equation.DSMT4" ShapeID="_x0000_i1143" DrawAspect="Content" ObjectID="_1668186242" r:id="rId246"/>
        </w:object>
      </w:r>
      <w:r w:rsidRPr="00706CAE">
        <w:rPr>
          <w:rFonts w:ascii="宋体" w:hAnsi="宋体" w:hint="eastAsia"/>
          <w:szCs w:val="21"/>
        </w:rPr>
        <w:t>各有且仅有一个零点,故方程</w:t>
      </w:r>
      <w:r w:rsidR="00103751" w:rsidRPr="00103751">
        <w:rPr>
          <w:position w:val="-24"/>
        </w:rPr>
        <w:object w:dxaOrig="2600" w:dyaOrig="620">
          <v:shape id="_x0000_i1144" type="#_x0000_t75" style="width:130.2pt;height:31.1pt" o:ole="">
            <v:imagedata r:id="rId247" o:title=""/>
          </v:shape>
          <o:OLEObject Type="Embed" ProgID="Equation.DSMT4" ShapeID="_x0000_i1144" DrawAspect="Content" ObjectID="_1668186243" r:id="rId248"/>
        </w:object>
      </w:r>
      <w:r w:rsidRPr="00706CAE">
        <w:rPr>
          <w:rFonts w:ascii="宋体" w:hAnsi="宋体" w:hint="eastAsia"/>
          <w:szCs w:val="21"/>
        </w:rPr>
        <w:t>在</w:t>
      </w:r>
      <w:r w:rsidR="00103751" w:rsidRPr="00103751">
        <w:rPr>
          <w:position w:val="-10"/>
        </w:rPr>
        <w:object w:dxaOrig="740" w:dyaOrig="320">
          <v:shape id="_x0000_i1145" type="#_x0000_t75" style="width:36.85pt;height:16.15pt" o:ole="">
            <v:imagedata r:id="rId249" o:title=""/>
          </v:shape>
          <o:OLEObject Type="Embed" ProgID="Equation.DSMT4" ShapeID="_x0000_i1145" DrawAspect="Content" ObjectID="_1668186244" r:id="rId250"/>
        </w:object>
      </w:r>
      <w:r w:rsidRPr="00706CAE">
        <w:rPr>
          <w:rFonts w:ascii="宋体" w:hAnsi="宋体" w:hint="eastAsia"/>
          <w:szCs w:val="21"/>
        </w:rPr>
        <w:t>有且仅有两个不同实根.</w:t>
      </w:r>
    </w:p>
    <w:p w:rsidR="001612D4" w:rsidRDefault="001612D4" w:rsidP="001612D4">
      <w:pPr>
        <w:rPr>
          <w:rFonts w:ascii="宋体" w:hAnsi="宋体"/>
          <w:szCs w:val="21"/>
        </w:rPr>
      </w:pPr>
    </w:p>
    <w:p w:rsidR="00E03A7E" w:rsidRPr="001612D4" w:rsidRDefault="00E03A7E" w:rsidP="00E03A7E">
      <w:pPr>
        <w:rPr>
          <w:rFonts w:ascii="Times New Roman" w:hAnsi="Times New Roman"/>
          <w:position w:val="-10"/>
        </w:rPr>
      </w:pPr>
    </w:p>
    <w:p w:rsidR="00E03A7E" w:rsidRDefault="00E03A7E" w:rsidP="00E03A7E">
      <w:pPr>
        <w:pStyle w:val="1"/>
      </w:pPr>
      <w:r>
        <w:rPr>
          <w:rFonts w:hint="eastAsia"/>
        </w:rPr>
        <w:t>七、（本题满分11分）</w:t>
      </w:r>
    </w:p>
    <w:p w:rsidR="00E03A7E" w:rsidRDefault="00E03A7E" w:rsidP="00E03A7E">
      <w:pPr>
        <w:rPr>
          <w:rFonts w:ascii="Times New Roman" w:hAnsi="Times New Roman"/>
        </w:rPr>
      </w:pPr>
      <w:r>
        <w:rPr>
          <w:rFonts w:ascii="Times New Roman" w:hAnsi="Times New Roman" w:hint="eastAsia"/>
        </w:rPr>
        <w:t>对函数</w:t>
      </w:r>
      <w:r w:rsidR="00103751" w:rsidRPr="00103751">
        <w:rPr>
          <w:position w:val="-24"/>
        </w:rPr>
        <w:object w:dxaOrig="940" w:dyaOrig="620">
          <v:shape id="_x0000_i1146" type="#_x0000_t75" style="width:47.25pt;height:31.1pt" o:ole="">
            <v:imagedata r:id="rId251" o:title=""/>
          </v:shape>
          <o:OLEObject Type="Embed" ProgID="Equation.DSMT4" ShapeID="_x0000_i1146" DrawAspect="Content" ObjectID="_1668186245" r:id="rId252"/>
        </w:object>
      </w:r>
      <w:r w:rsidR="00C7513B">
        <w:rPr>
          <w:rFonts w:hint="eastAsia"/>
        </w:rPr>
        <w:t>，填写下表：</w:t>
      </w:r>
      <w:r w:rsidR="00C7513B">
        <w:rPr>
          <w:rFonts w:ascii="Times New Roman" w:hAnsi="Times New Roman"/>
        </w:rPr>
        <w:t xml:space="preserve"> </w:t>
      </w:r>
    </w:p>
    <w:tbl>
      <w:tblPr>
        <w:tblStyle w:val="a8"/>
        <w:tblW w:w="5000" w:type="pct"/>
        <w:jc w:val="center"/>
        <w:tblLayout w:type="fixed"/>
        <w:tblLook w:val="0000"/>
      </w:tblPr>
      <w:tblGrid>
        <w:gridCol w:w="4360"/>
        <w:gridCol w:w="4360"/>
      </w:tblGrid>
      <w:tr w:rsidR="00E03A7E" w:rsidTr="00783511">
        <w:trPr>
          <w:jc w:val="center"/>
        </w:trPr>
        <w:tc>
          <w:tcPr>
            <w:tcW w:w="5522" w:type="dxa"/>
            <w:vAlign w:val="center"/>
          </w:tcPr>
          <w:p w:rsidR="00E03A7E" w:rsidRDefault="00E03A7E" w:rsidP="00783511">
            <w:r>
              <w:rPr>
                <w:rFonts w:hint="eastAsia"/>
              </w:rPr>
              <w:t>单调减少区间</w:t>
            </w:r>
          </w:p>
        </w:tc>
        <w:tc>
          <w:tcPr>
            <w:tcW w:w="5523" w:type="dxa"/>
            <w:vAlign w:val="center"/>
          </w:tcPr>
          <w:p w:rsidR="00E03A7E" w:rsidRDefault="00E03A7E" w:rsidP="00783511"/>
        </w:tc>
      </w:tr>
      <w:tr w:rsidR="00E03A7E" w:rsidTr="00783511">
        <w:trPr>
          <w:jc w:val="center"/>
        </w:trPr>
        <w:tc>
          <w:tcPr>
            <w:tcW w:w="5522" w:type="dxa"/>
            <w:vAlign w:val="center"/>
          </w:tcPr>
          <w:p w:rsidR="00E03A7E" w:rsidRDefault="00E03A7E" w:rsidP="00783511">
            <w:r>
              <w:rPr>
                <w:rFonts w:hint="eastAsia"/>
              </w:rPr>
              <w:t>单调增加区间</w:t>
            </w:r>
          </w:p>
        </w:tc>
        <w:tc>
          <w:tcPr>
            <w:tcW w:w="5523" w:type="dxa"/>
            <w:vAlign w:val="center"/>
          </w:tcPr>
          <w:p w:rsidR="00E03A7E" w:rsidRDefault="00E03A7E" w:rsidP="00783511"/>
        </w:tc>
      </w:tr>
      <w:tr w:rsidR="00E03A7E" w:rsidTr="00783511">
        <w:trPr>
          <w:jc w:val="center"/>
        </w:trPr>
        <w:tc>
          <w:tcPr>
            <w:tcW w:w="5522" w:type="dxa"/>
            <w:vAlign w:val="center"/>
          </w:tcPr>
          <w:p w:rsidR="00E03A7E" w:rsidRDefault="00E03A7E" w:rsidP="00783511">
            <w:r>
              <w:rPr>
                <w:rFonts w:hint="eastAsia"/>
              </w:rPr>
              <w:t>极值点</w:t>
            </w:r>
          </w:p>
        </w:tc>
        <w:tc>
          <w:tcPr>
            <w:tcW w:w="5523" w:type="dxa"/>
            <w:vAlign w:val="center"/>
          </w:tcPr>
          <w:p w:rsidR="00E03A7E" w:rsidRDefault="00E03A7E" w:rsidP="00783511"/>
        </w:tc>
      </w:tr>
      <w:tr w:rsidR="00E03A7E" w:rsidTr="00783511">
        <w:trPr>
          <w:jc w:val="center"/>
        </w:trPr>
        <w:tc>
          <w:tcPr>
            <w:tcW w:w="5522" w:type="dxa"/>
            <w:vAlign w:val="center"/>
          </w:tcPr>
          <w:p w:rsidR="00E03A7E" w:rsidRDefault="00E03A7E" w:rsidP="00783511">
            <w:r>
              <w:rPr>
                <w:rFonts w:hint="eastAsia"/>
              </w:rPr>
              <w:t>极值</w:t>
            </w:r>
          </w:p>
        </w:tc>
        <w:tc>
          <w:tcPr>
            <w:tcW w:w="5523" w:type="dxa"/>
            <w:vAlign w:val="center"/>
          </w:tcPr>
          <w:p w:rsidR="00E03A7E" w:rsidRDefault="00E03A7E" w:rsidP="00783511"/>
        </w:tc>
      </w:tr>
      <w:tr w:rsidR="00E03A7E" w:rsidTr="00783511">
        <w:trPr>
          <w:jc w:val="center"/>
        </w:trPr>
        <w:tc>
          <w:tcPr>
            <w:tcW w:w="5522" w:type="dxa"/>
            <w:vAlign w:val="center"/>
          </w:tcPr>
          <w:p w:rsidR="00E03A7E" w:rsidRDefault="00E03A7E" w:rsidP="00103751">
            <w:r>
              <w:rPr>
                <w:rFonts w:hint="eastAsia"/>
              </w:rPr>
              <w:t>凹</w:t>
            </w:r>
            <w:r w:rsidR="00103751" w:rsidRPr="00103751">
              <w:rPr>
                <w:position w:val="-14"/>
              </w:rPr>
              <w:object w:dxaOrig="420" w:dyaOrig="400">
                <v:shape id="_x0000_i1147" type="#_x0000_t75" style="width:20.75pt;height:20.15pt" o:ole="">
                  <v:imagedata r:id="rId253" o:title=""/>
                </v:shape>
                <o:OLEObject Type="Embed" ProgID="Equation.DSMT4" ShapeID="_x0000_i1147" DrawAspect="Content" ObjectID="_1668186246" r:id="rId254"/>
              </w:object>
            </w:r>
            <w:r>
              <w:rPr>
                <w:rFonts w:hint="eastAsia"/>
              </w:rPr>
              <w:t>区间</w:t>
            </w:r>
          </w:p>
        </w:tc>
        <w:tc>
          <w:tcPr>
            <w:tcW w:w="5523" w:type="dxa"/>
            <w:vAlign w:val="center"/>
          </w:tcPr>
          <w:p w:rsidR="00E03A7E" w:rsidRDefault="00E03A7E" w:rsidP="00783511"/>
        </w:tc>
      </w:tr>
      <w:tr w:rsidR="00E03A7E" w:rsidTr="00783511">
        <w:trPr>
          <w:jc w:val="center"/>
        </w:trPr>
        <w:tc>
          <w:tcPr>
            <w:tcW w:w="5522" w:type="dxa"/>
            <w:vAlign w:val="center"/>
          </w:tcPr>
          <w:p w:rsidR="00E03A7E" w:rsidRDefault="00E03A7E" w:rsidP="00103751">
            <w:r>
              <w:rPr>
                <w:rFonts w:hint="eastAsia"/>
              </w:rPr>
              <w:t>凸</w:t>
            </w:r>
            <w:r w:rsidR="00103751" w:rsidRPr="00103751">
              <w:rPr>
                <w:position w:val="-14"/>
              </w:rPr>
              <w:object w:dxaOrig="420" w:dyaOrig="400">
                <v:shape id="_x0000_i1148" type="#_x0000_t75" style="width:20.75pt;height:20.15pt" o:ole="">
                  <v:imagedata r:id="rId255" o:title=""/>
                </v:shape>
                <o:OLEObject Type="Embed" ProgID="Equation.DSMT4" ShapeID="_x0000_i1148" DrawAspect="Content" ObjectID="_1668186247" r:id="rId256"/>
              </w:object>
            </w:r>
            <w:r>
              <w:rPr>
                <w:rFonts w:hint="eastAsia"/>
              </w:rPr>
              <w:t>区间</w:t>
            </w:r>
          </w:p>
        </w:tc>
        <w:tc>
          <w:tcPr>
            <w:tcW w:w="5523" w:type="dxa"/>
            <w:vAlign w:val="center"/>
          </w:tcPr>
          <w:p w:rsidR="00E03A7E" w:rsidRDefault="00E03A7E" w:rsidP="00783511"/>
        </w:tc>
      </w:tr>
      <w:tr w:rsidR="00E03A7E" w:rsidTr="00783511">
        <w:trPr>
          <w:jc w:val="center"/>
        </w:trPr>
        <w:tc>
          <w:tcPr>
            <w:tcW w:w="5522" w:type="dxa"/>
            <w:vAlign w:val="center"/>
          </w:tcPr>
          <w:p w:rsidR="00E03A7E" w:rsidRDefault="00E03A7E" w:rsidP="00783511">
            <w:r>
              <w:rPr>
                <w:rFonts w:hint="eastAsia"/>
              </w:rPr>
              <w:t>拐点</w:t>
            </w:r>
          </w:p>
        </w:tc>
        <w:tc>
          <w:tcPr>
            <w:tcW w:w="5523" w:type="dxa"/>
            <w:vAlign w:val="center"/>
          </w:tcPr>
          <w:p w:rsidR="00E03A7E" w:rsidRDefault="00E03A7E" w:rsidP="00783511"/>
        </w:tc>
      </w:tr>
      <w:tr w:rsidR="00E03A7E" w:rsidTr="00783511">
        <w:trPr>
          <w:jc w:val="center"/>
        </w:trPr>
        <w:tc>
          <w:tcPr>
            <w:tcW w:w="5522" w:type="dxa"/>
            <w:vAlign w:val="center"/>
          </w:tcPr>
          <w:p w:rsidR="00E03A7E" w:rsidRDefault="00E03A7E" w:rsidP="00783511">
            <w:r>
              <w:rPr>
                <w:rFonts w:hint="eastAsia"/>
              </w:rPr>
              <w:t>渐近线</w:t>
            </w:r>
          </w:p>
        </w:tc>
        <w:tc>
          <w:tcPr>
            <w:tcW w:w="5523" w:type="dxa"/>
            <w:vAlign w:val="center"/>
          </w:tcPr>
          <w:p w:rsidR="00E03A7E" w:rsidRDefault="00E03A7E" w:rsidP="00783511"/>
        </w:tc>
      </w:tr>
    </w:tbl>
    <w:p w:rsidR="00351390" w:rsidRDefault="00351390" w:rsidP="00E03A7E">
      <w:pPr>
        <w:rPr>
          <w:rFonts w:ascii="Times New Roman" w:hAnsi="Times New Roman"/>
        </w:rPr>
      </w:pPr>
    </w:p>
    <w:p w:rsidR="00351390" w:rsidRDefault="00351390" w:rsidP="00351390">
      <w:pPr>
        <w:outlineLvl w:val="0"/>
        <w:rPr>
          <w:rFonts w:ascii="Times New Roman" w:hAnsi="Times New Roman"/>
        </w:rPr>
      </w:pPr>
      <w:r w:rsidRPr="0064564C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4B607A">
        <w:rPr>
          <w:rFonts w:hint="eastAsia"/>
        </w:rPr>
        <w:t>结果如下表：</w:t>
      </w:r>
    </w:p>
    <w:tbl>
      <w:tblPr>
        <w:tblStyle w:val="a8"/>
        <w:tblW w:w="5000" w:type="pct"/>
        <w:jc w:val="center"/>
        <w:tblLayout w:type="fixed"/>
        <w:tblLook w:val="0000"/>
      </w:tblPr>
      <w:tblGrid>
        <w:gridCol w:w="4360"/>
        <w:gridCol w:w="4360"/>
      </w:tblGrid>
      <w:tr w:rsidR="00783511" w:rsidTr="00783511">
        <w:trPr>
          <w:jc w:val="center"/>
        </w:trPr>
        <w:tc>
          <w:tcPr>
            <w:tcW w:w="5522" w:type="dxa"/>
            <w:vAlign w:val="center"/>
          </w:tcPr>
          <w:p w:rsidR="00783511" w:rsidRDefault="00783511" w:rsidP="00783511">
            <w:r>
              <w:rPr>
                <w:rFonts w:hint="eastAsia"/>
              </w:rPr>
              <w:t>单调减少区间</w:t>
            </w:r>
          </w:p>
        </w:tc>
        <w:tc>
          <w:tcPr>
            <w:tcW w:w="5523" w:type="dxa"/>
            <w:vAlign w:val="center"/>
          </w:tcPr>
          <w:p w:rsidR="00783511" w:rsidRDefault="00103751" w:rsidP="00103751">
            <w:r w:rsidRPr="00103751">
              <w:rPr>
                <w:position w:val="-10"/>
              </w:rPr>
              <w:object w:dxaOrig="880" w:dyaOrig="320">
                <v:shape id="_x0000_i1149" type="#_x0000_t75" style="width:43.8pt;height:16.15pt" o:ole="">
                  <v:imagedata r:id="rId257" o:title=""/>
                </v:shape>
                <o:OLEObject Type="Embed" ProgID="Equation.DSMT4" ShapeID="_x0000_i1149" DrawAspect="Content" ObjectID="_1668186248" r:id="rId258"/>
              </w:object>
            </w:r>
            <w:r w:rsidR="00783511">
              <w:rPr>
                <w:rFonts w:hint="eastAsia"/>
              </w:rPr>
              <w:t>，</w:t>
            </w:r>
            <w:r w:rsidRPr="00103751">
              <w:rPr>
                <w:position w:val="-10"/>
              </w:rPr>
              <w:object w:dxaOrig="740" w:dyaOrig="320">
                <v:shape id="_x0000_i1150" type="#_x0000_t75" style="width:36.85pt;height:16.15pt" o:ole="">
                  <v:imagedata r:id="rId259" o:title=""/>
                </v:shape>
                <o:OLEObject Type="Embed" ProgID="Equation.DSMT4" ShapeID="_x0000_i1150" DrawAspect="Content" ObjectID="_1668186249" r:id="rId260"/>
              </w:object>
            </w:r>
            <w:r w:rsidR="00783511">
              <w:t xml:space="preserve"> </w:t>
            </w:r>
          </w:p>
        </w:tc>
      </w:tr>
      <w:tr w:rsidR="00783511" w:rsidTr="00783511">
        <w:trPr>
          <w:jc w:val="center"/>
        </w:trPr>
        <w:tc>
          <w:tcPr>
            <w:tcW w:w="5522" w:type="dxa"/>
            <w:vAlign w:val="center"/>
          </w:tcPr>
          <w:p w:rsidR="00783511" w:rsidRDefault="00783511" w:rsidP="00783511">
            <w:r>
              <w:rPr>
                <w:rFonts w:hint="eastAsia"/>
              </w:rPr>
              <w:t>单调增加区间</w:t>
            </w:r>
          </w:p>
        </w:tc>
        <w:tc>
          <w:tcPr>
            <w:tcW w:w="5523" w:type="dxa"/>
            <w:vAlign w:val="center"/>
          </w:tcPr>
          <w:p w:rsidR="00783511" w:rsidRDefault="00103751" w:rsidP="00103751">
            <w:r w:rsidRPr="00103751">
              <w:rPr>
                <w:position w:val="-10"/>
              </w:rPr>
              <w:object w:dxaOrig="680" w:dyaOrig="320">
                <v:shape id="_x0000_i1151" type="#_x0000_t75" style="width:34pt;height:16.15pt" o:ole="">
                  <v:imagedata r:id="rId261" o:title=""/>
                </v:shape>
                <o:OLEObject Type="Embed" ProgID="Equation.DSMT4" ShapeID="_x0000_i1151" DrawAspect="Content" ObjectID="_1668186250" r:id="rId262"/>
              </w:object>
            </w:r>
          </w:p>
        </w:tc>
      </w:tr>
      <w:tr w:rsidR="00783511" w:rsidTr="00783511">
        <w:trPr>
          <w:jc w:val="center"/>
        </w:trPr>
        <w:tc>
          <w:tcPr>
            <w:tcW w:w="5522" w:type="dxa"/>
            <w:vAlign w:val="center"/>
          </w:tcPr>
          <w:p w:rsidR="00783511" w:rsidRDefault="00783511" w:rsidP="00783511">
            <w:r>
              <w:rPr>
                <w:rFonts w:hint="eastAsia"/>
              </w:rPr>
              <w:t>极值点</w:t>
            </w:r>
          </w:p>
        </w:tc>
        <w:tc>
          <w:tcPr>
            <w:tcW w:w="5523" w:type="dxa"/>
            <w:vAlign w:val="center"/>
          </w:tcPr>
          <w:p w:rsidR="00783511" w:rsidRDefault="00103751" w:rsidP="00103751">
            <w:r w:rsidRPr="00025957">
              <w:rPr>
                <w:position w:val="-4"/>
              </w:rPr>
              <w:object w:dxaOrig="320" w:dyaOrig="260">
                <v:shape id="_x0000_i1152" type="#_x0000_t75" style="width:16.15pt;height:13.25pt" o:ole="">
                  <v:imagedata r:id="rId263" o:title=""/>
                </v:shape>
                <o:OLEObject Type="Embed" ProgID="Equation.DSMT4" ShapeID="_x0000_i1152" DrawAspect="Content" ObjectID="_1668186251" r:id="rId264"/>
              </w:object>
            </w:r>
          </w:p>
        </w:tc>
      </w:tr>
      <w:tr w:rsidR="00783511" w:rsidTr="00783511">
        <w:trPr>
          <w:jc w:val="center"/>
        </w:trPr>
        <w:tc>
          <w:tcPr>
            <w:tcW w:w="5522" w:type="dxa"/>
            <w:vAlign w:val="center"/>
          </w:tcPr>
          <w:p w:rsidR="00783511" w:rsidRDefault="00783511" w:rsidP="00783511">
            <w:r>
              <w:rPr>
                <w:rFonts w:hint="eastAsia"/>
              </w:rPr>
              <w:t>极值</w:t>
            </w:r>
          </w:p>
        </w:tc>
        <w:tc>
          <w:tcPr>
            <w:tcW w:w="5523" w:type="dxa"/>
            <w:vAlign w:val="center"/>
          </w:tcPr>
          <w:p w:rsidR="00783511" w:rsidRDefault="00103751" w:rsidP="00103751">
            <w:r w:rsidRPr="00103751">
              <w:rPr>
                <w:position w:val="-10"/>
              </w:rPr>
              <w:object w:dxaOrig="660" w:dyaOrig="320">
                <v:shape id="_x0000_i1153" type="#_x0000_t75" style="width:32.85pt;height:16.15pt" o:ole="">
                  <v:imagedata r:id="rId265" o:title=""/>
                </v:shape>
                <o:OLEObject Type="Embed" ProgID="Equation.DSMT4" ShapeID="_x0000_i1153" DrawAspect="Content" ObjectID="_1668186252" r:id="rId266"/>
              </w:object>
            </w:r>
          </w:p>
        </w:tc>
      </w:tr>
      <w:tr w:rsidR="00783511" w:rsidTr="00783511">
        <w:trPr>
          <w:jc w:val="center"/>
        </w:trPr>
        <w:tc>
          <w:tcPr>
            <w:tcW w:w="5522" w:type="dxa"/>
            <w:vAlign w:val="center"/>
          </w:tcPr>
          <w:p w:rsidR="00783511" w:rsidRDefault="00783511" w:rsidP="00103751">
            <w:r>
              <w:rPr>
                <w:rFonts w:hint="eastAsia"/>
              </w:rPr>
              <w:t>凹</w:t>
            </w:r>
            <w:r w:rsidR="00103751" w:rsidRPr="00103751">
              <w:rPr>
                <w:position w:val="-14"/>
              </w:rPr>
              <w:object w:dxaOrig="420" w:dyaOrig="400">
                <v:shape id="_x0000_i1154" type="#_x0000_t75" style="width:20.75pt;height:20.15pt" o:ole="">
                  <v:imagedata r:id="rId267" o:title=""/>
                </v:shape>
                <o:OLEObject Type="Embed" ProgID="Equation.DSMT4" ShapeID="_x0000_i1154" DrawAspect="Content" ObjectID="_1668186253" r:id="rId268"/>
              </w:object>
            </w:r>
            <w:r>
              <w:rPr>
                <w:rFonts w:hint="eastAsia"/>
              </w:rPr>
              <w:t>区间</w:t>
            </w:r>
          </w:p>
        </w:tc>
        <w:tc>
          <w:tcPr>
            <w:tcW w:w="5523" w:type="dxa"/>
            <w:vAlign w:val="center"/>
          </w:tcPr>
          <w:p w:rsidR="00783511" w:rsidRDefault="00103751" w:rsidP="00103751">
            <w:r w:rsidRPr="00103751">
              <w:rPr>
                <w:position w:val="-10"/>
              </w:rPr>
              <w:object w:dxaOrig="680" w:dyaOrig="320">
                <v:shape id="_x0000_i1155" type="#_x0000_t75" style="width:34pt;height:16.15pt" o:ole="">
                  <v:imagedata r:id="rId269" o:title=""/>
                </v:shape>
                <o:OLEObject Type="Embed" ProgID="Equation.DSMT4" ShapeID="_x0000_i1155" DrawAspect="Content" ObjectID="_1668186254" r:id="rId270"/>
              </w:object>
            </w:r>
            <w:r w:rsidR="00783511">
              <w:rPr>
                <w:rFonts w:hint="eastAsia"/>
              </w:rPr>
              <w:t>，</w:t>
            </w:r>
            <w:r w:rsidRPr="00103751">
              <w:rPr>
                <w:position w:val="-10"/>
              </w:rPr>
              <w:object w:dxaOrig="740" w:dyaOrig="320">
                <v:shape id="_x0000_i1156" type="#_x0000_t75" style="width:36.85pt;height:16.15pt" o:ole="">
                  <v:imagedata r:id="rId271" o:title=""/>
                </v:shape>
                <o:OLEObject Type="Embed" ProgID="Equation.DSMT4" ShapeID="_x0000_i1156" DrawAspect="Content" ObjectID="_1668186255" r:id="rId272"/>
              </w:object>
            </w:r>
          </w:p>
        </w:tc>
      </w:tr>
      <w:tr w:rsidR="00783511" w:rsidTr="00783511">
        <w:trPr>
          <w:jc w:val="center"/>
        </w:trPr>
        <w:tc>
          <w:tcPr>
            <w:tcW w:w="5522" w:type="dxa"/>
            <w:vAlign w:val="center"/>
          </w:tcPr>
          <w:p w:rsidR="00783511" w:rsidRDefault="00783511" w:rsidP="00103751">
            <w:r>
              <w:rPr>
                <w:rFonts w:hint="eastAsia"/>
              </w:rPr>
              <w:lastRenderedPageBreak/>
              <w:t>凸</w:t>
            </w:r>
            <w:r w:rsidR="00103751" w:rsidRPr="00103751">
              <w:rPr>
                <w:position w:val="-14"/>
              </w:rPr>
              <w:object w:dxaOrig="420" w:dyaOrig="400">
                <v:shape id="_x0000_i1157" type="#_x0000_t75" style="width:20.75pt;height:20.15pt" o:ole="">
                  <v:imagedata r:id="rId273" o:title=""/>
                </v:shape>
                <o:OLEObject Type="Embed" ProgID="Equation.DSMT4" ShapeID="_x0000_i1157" DrawAspect="Content" ObjectID="_1668186256" r:id="rId274"/>
              </w:object>
            </w:r>
            <w:r>
              <w:rPr>
                <w:rFonts w:hint="eastAsia"/>
              </w:rPr>
              <w:t>区间</w:t>
            </w:r>
          </w:p>
        </w:tc>
        <w:tc>
          <w:tcPr>
            <w:tcW w:w="5523" w:type="dxa"/>
            <w:vAlign w:val="center"/>
          </w:tcPr>
          <w:p w:rsidR="00783511" w:rsidRDefault="00103751" w:rsidP="00103751">
            <w:r w:rsidRPr="00103751">
              <w:rPr>
                <w:position w:val="-10"/>
              </w:rPr>
              <w:object w:dxaOrig="880" w:dyaOrig="320">
                <v:shape id="_x0000_i1158" type="#_x0000_t75" style="width:43.8pt;height:16.15pt" o:ole="">
                  <v:imagedata r:id="rId275" o:title=""/>
                </v:shape>
                <o:OLEObject Type="Embed" ProgID="Equation.DSMT4" ShapeID="_x0000_i1158" DrawAspect="Content" ObjectID="_1668186257" r:id="rId276"/>
              </w:object>
            </w:r>
            <w:r w:rsidR="00783511">
              <w:t xml:space="preserve"> </w:t>
            </w:r>
          </w:p>
        </w:tc>
      </w:tr>
      <w:tr w:rsidR="00783511" w:rsidTr="00783511">
        <w:trPr>
          <w:jc w:val="center"/>
        </w:trPr>
        <w:tc>
          <w:tcPr>
            <w:tcW w:w="5522" w:type="dxa"/>
            <w:vAlign w:val="center"/>
          </w:tcPr>
          <w:p w:rsidR="00783511" w:rsidRDefault="00783511" w:rsidP="00783511">
            <w:r>
              <w:rPr>
                <w:rFonts w:hint="eastAsia"/>
              </w:rPr>
              <w:t>拐点</w:t>
            </w:r>
          </w:p>
        </w:tc>
        <w:tc>
          <w:tcPr>
            <w:tcW w:w="5523" w:type="dxa"/>
            <w:vAlign w:val="center"/>
          </w:tcPr>
          <w:p w:rsidR="00783511" w:rsidRDefault="00103751" w:rsidP="00103751">
            <w:r w:rsidRPr="00103751">
              <w:rPr>
                <w:position w:val="-10"/>
              </w:rPr>
              <w:object w:dxaOrig="1140" w:dyaOrig="320">
                <v:shape id="_x0000_i1159" type="#_x0000_t75" style="width:57pt;height:16.15pt" o:ole="">
                  <v:imagedata r:id="rId277" o:title=""/>
                </v:shape>
                <o:OLEObject Type="Embed" ProgID="Equation.DSMT4" ShapeID="_x0000_i1159" DrawAspect="Content" ObjectID="_1668186258" r:id="rId278"/>
              </w:object>
            </w:r>
          </w:p>
        </w:tc>
      </w:tr>
      <w:tr w:rsidR="00783511" w:rsidTr="00783511">
        <w:trPr>
          <w:jc w:val="center"/>
        </w:trPr>
        <w:tc>
          <w:tcPr>
            <w:tcW w:w="5522" w:type="dxa"/>
            <w:vAlign w:val="center"/>
          </w:tcPr>
          <w:p w:rsidR="00783511" w:rsidRDefault="00783511" w:rsidP="00783511">
            <w:r>
              <w:rPr>
                <w:rFonts w:hint="eastAsia"/>
              </w:rPr>
              <w:t>渐近线</w:t>
            </w:r>
          </w:p>
        </w:tc>
        <w:tc>
          <w:tcPr>
            <w:tcW w:w="5523" w:type="dxa"/>
            <w:vAlign w:val="center"/>
          </w:tcPr>
          <w:p w:rsidR="00783511" w:rsidRDefault="00103751" w:rsidP="00103751">
            <w:r w:rsidRPr="00103751">
              <w:rPr>
                <w:position w:val="-6"/>
              </w:rPr>
              <w:object w:dxaOrig="540" w:dyaOrig="279">
                <v:shape id="_x0000_i1160" type="#_x0000_t75" style="width:27.05pt;height:13.8pt" o:ole="">
                  <v:imagedata r:id="rId279" o:title=""/>
                </v:shape>
                <o:OLEObject Type="Embed" ProgID="Equation.DSMT4" ShapeID="_x0000_i1160" DrawAspect="Content" ObjectID="_1668186259" r:id="rId280"/>
              </w:object>
            </w:r>
            <w:r w:rsidR="00783511">
              <w:rPr>
                <w:rFonts w:hint="eastAsia"/>
              </w:rPr>
              <w:t>，</w:t>
            </w:r>
            <w:r w:rsidRPr="00103751">
              <w:rPr>
                <w:position w:val="-10"/>
              </w:rPr>
              <w:object w:dxaOrig="560" w:dyaOrig="320">
                <v:shape id="_x0000_i1161" type="#_x0000_t75" style="width:28.2pt;height:16.15pt" o:ole="">
                  <v:imagedata r:id="rId281" o:title=""/>
                </v:shape>
                <o:OLEObject Type="Embed" ProgID="Equation.DSMT4" ShapeID="_x0000_i1161" DrawAspect="Content" ObjectID="_1668186260" r:id="rId282"/>
              </w:object>
            </w:r>
          </w:p>
        </w:tc>
      </w:tr>
    </w:tbl>
    <w:p w:rsidR="00351390" w:rsidRDefault="00351390" w:rsidP="00E03A7E">
      <w:pPr>
        <w:rPr>
          <w:rFonts w:ascii="Times New Roman" w:hAnsi="Times New Roman"/>
        </w:rPr>
      </w:pPr>
    </w:p>
    <w:p w:rsidR="00351390" w:rsidRDefault="00351390" w:rsidP="00E03A7E">
      <w:pPr>
        <w:rPr>
          <w:rFonts w:ascii="Times New Roman" w:hAnsi="Times New Roman"/>
        </w:rPr>
      </w:pPr>
    </w:p>
    <w:p w:rsidR="00E03A7E" w:rsidRDefault="00E03A7E" w:rsidP="00E03A7E">
      <w:pPr>
        <w:pStyle w:val="1"/>
      </w:pPr>
      <w:r>
        <w:rPr>
          <w:rFonts w:hint="eastAsia"/>
        </w:rPr>
        <w:t>八、（本题满分10分）</w:t>
      </w:r>
    </w:p>
    <w:p w:rsidR="00E03A7E" w:rsidRDefault="00E03A7E" w:rsidP="00E03A7E">
      <w:pPr>
        <w:outlineLvl w:val="0"/>
        <w:rPr>
          <w:rFonts w:ascii="Times New Roman" w:hAnsi="Times New Roman"/>
        </w:rPr>
      </w:pPr>
      <w:r>
        <w:rPr>
          <w:rFonts w:ascii="Times New Roman" w:hAnsi="Times New Roman" w:hint="eastAsia"/>
        </w:rPr>
        <w:t>设抛物线</w:t>
      </w:r>
      <w:r w:rsidR="00103751" w:rsidRPr="00103751">
        <w:rPr>
          <w:position w:val="-10"/>
        </w:rPr>
        <w:object w:dxaOrig="1579" w:dyaOrig="360">
          <v:shape id="_x0000_i1162" type="#_x0000_t75" style="width:78.9pt;height:17.85pt" o:ole="">
            <v:imagedata r:id="rId283" o:title=""/>
          </v:shape>
          <o:OLEObject Type="Embed" ProgID="Equation.DSMT4" ShapeID="_x0000_i1162" DrawAspect="Content" ObjectID="_1668186261" r:id="rId284"/>
        </w:object>
      </w:r>
      <w:r>
        <w:rPr>
          <w:rFonts w:ascii="Times New Roman" w:hAnsi="Times New Roman" w:hint="eastAsia"/>
        </w:rPr>
        <w:t>过原点，当</w:t>
      </w:r>
      <w:r w:rsidR="00103751" w:rsidRPr="00103751">
        <w:rPr>
          <w:position w:val="-6"/>
        </w:rPr>
        <w:object w:dxaOrig="880" w:dyaOrig="279">
          <v:shape id="_x0000_i1163" type="#_x0000_t75" style="width:43.8pt;height:13.8pt" o:ole="">
            <v:imagedata r:id="rId285" o:title=""/>
          </v:shape>
          <o:OLEObject Type="Embed" ProgID="Equation.DSMT4" ShapeID="_x0000_i1163" DrawAspect="Content" ObjectID="_1668186262" r:id="rId286"/>
        </w:object>
      </w:r>
      <w:r w:rsidR="00C7513B">
        <w:rPr>
          <w:rFonts w:hint="eastAsia"/>
        </w:rPr>
        <w:t>时</w:t>
      </w:r>
      <w:r w:rsidR="00103751" w:rsidRPr="00103751">
        <w:rPr>
          <w:position w:val="-10"/>
        </w:rPr>
        <w:object w:dxaOrig="560" w:dyaOrig="320">
          <v:shape id="_x0000_i1164" type="#_x0000_t75" style="width:28.2pt;height:16.15pt" o:ole="">
            <v:imagedata r:id="rId287" o:title=""/>
          </v:shape>
          <o:OLEObject Type="Embed" ProgID="Equation.DSMT4" ShapeID="_x0000_i1164" DrawAspect="Content" ObjectID="_1668186263" r:id="rId288"/>
        </w:object>
      </w:r>
      <w:r w:rsidR="00C7513B">
        <w:rPr>
          <w:rFonts w:hint="eastAsia"/>
        </w:rPr>
        <w:t>，</w:t>
      </w:r>
      <w:r>
        <w:rPr>
          <w:rFonts w:ascii="Times New Roman" w:hAnsi="Times New Roman" w:hint="eastAsia"/>
        </w:rPr>
        <w:t>又已知该抛物线与</w:t>
      </w:r>
      <w:r w:rsidR="00103751" w:rsidRPr="00025957">
        <w:rPr>
          <w:position w:val="-4"/>
        </w:rPr>
        <w:object w:dxaOrig="200" w:dyaOrig="200">
          <v:shape id="_x0000_i1165" type="#_x0000_t75" style="width:9.8pt;height:9.8pt" o:ole="">
            <v:imagedata r:id="rId289" o:title=""/>
          </v:shape>
          <o:OLEObject Type="Embed" ProgID="Equation.DSMT4" ShapeID="_x0000_i1165" DrawAspect="Content" ObjectID="_1668186264" r:id="rId290"/>
        </w:object>
      </w:r>
      <w:r>
        <w:rPr>
          <w:rFonts w:ascii="Times New Roman" w:hAnsi="Times New Roman" w:hint="eastAsia"/>
        </w:rPr>
        <w:t>轴及直线</w:t>
      </w:r>
      <w:r w:rsidR="00103751" w:rsidRPr="00025957">
        <w:rPr>
          <w:position w:val="-4"/>
        </w:rPr>
        <w:object w:dxaOrig="540" w:dyaOrig="260">
          <v:shape id="_x0000_i1166" type="#_x0000_t75" style="width:27.05pt;height:13.25pt" o:ole="">
            <v:imagedata r:id="rId291" o:title=""/>
          </v:shape>
          <o:OLEObject Type="Embed" ProgID="Equation.DSMT4" ShapeID="_x0000_i1166" DrawAspect="Content" ObjectID="_1668186265" r:id="rId292"/>
        </w:object>
      </w:r>
      <w:r>
        <w:rPr>
          <w:rFonts w:ascii="Times New Roman" w:hAnsi="Times New Roman" w:hint="eastAsia"/>
        </w:rPr>
        <w:t>所围图形的面积为</w:t>
      </w:r>
      <w:r w:rsidR="00103751" w:rsidRPr="00103751">
        <w:rPr>
          <w:position w:val="-24"/>
        </w:rPr>
        <w:object w:dxaOrig="220" w:dyaOrig="620">
          <v:shape id="_x0000_i1167" type="#_x0000_t75" style="width:10.95pt;height:31.1pt" o:ole="">
            <v:imagedata r:id="rId293" o:title=""/>
          </v:shape>
          <o:OLEObject Type="Embed" ProgID="Equation.DSMT4" ShapeID="_x0000_i1167" DrawAspect="Content" ObjectID="_1668186266" r:id="rId294"/>
        </w:object>
      </w:r>
      <w:r>
        <w:rPr>
          <w:rFonts w:ascii="Times New Roman" w:hAnsi="Times New Roman" w:hint="eastAsia"/>
        </w:rPr>
        <w:t>，试确定</w:t>
      </w:r>
      <w:r w:rsidR="00103751" w:rsidRPr="00103751">
        <w:rPr>
          <w:position w:val="-8"/>
        </w:rPr>
        <w:object w:dxaOrig="580" w:dyaOrig="300">
          <v:shape id="_x0000_i1168" type="#_x0000_t75" style="width:28.8pt;height:15pt" o:ole="">
            <v:imagedata r:id="rId295" o:title=""/>
          </v:shape>
          <o:OLEObject Type="Embed" ProgID="Equation.DSMT4" ShapeID="_x0000_i1168" DrawAspect="Content" ObjectID="_1668186267" r:id="rId296"/>
        </w:object>
      </w:r>
      <w:r>
        <w:rPr>
          <w:rFonts w:ascii="Times New Roman" w:hAnsi="Times New Roman" w:hint="eastAsia"/>
        </w:rPr>
        <w:t>使此图形绕</w:t>
      </w:r>
      <w:r w:rsidR="00103751" w:rsidRPr="00025957">
        <w:rPr>
          <w:position w:val="-4"/>
        </w:rPr>
        <w:object w:dxaOrig="200" w:dyaOrig="200">
          <v:shape id="_x0000_i1169" type="#_x0000_t75" style="width:9.8pt;height:9.8pt" o:ole="">
            <v:imagedata r:id="rId297" o:title=""/>
          </v:shape>
          <o:OLEObject Type="Embed" ProgID="Equation.DSMT4" ShapeID="_x0000_i1169" DrawAspect="Content" ObjectID="_1668186268" r:id="rId298"/>
        </w:object>
      </w:r>
      <w:r w:rsidR="00C7513B">
        <w:rPr>
          <w:rFonts w:ascii="Times New Roman" w:hAnsi="Times New Roman" w:hint="eastAsia"/>
        </w:rPr>
        <w:t>旋转</w:t>
      </w:r>
      <w:r>
        <w:rPr>
          <w:rFonts w:ascii="Times New Roman" w:hAnsi="Times New Roman" w:hint="eastAsia"/>
        </w:rPr>
        <w:t>一周而成的旋转体的体积</w:t>
      </w:r>
      <w:r w:rsidR="00103751" w:rsidRPr="00103751">
        <w:rPr>
          <w:position w:val="-6"/>
        </w:rPr>
        <w:object w:dxaOrig="220" w:dyaOrig="279">
          <v:shape id="_x0000_i1170" type="#_x0000_t75" style="width:10.95pt;height:13.8pt" o:ole="">
            <v:imagedata r:id="rId299" o:title=""/>
          </v:shape>
          <o:OLEObject Type="Embed" ProgID="Equation.DSMT4" ShapeID="_x0000_i1170" DrawAspect="Content" ObjectID="_1668186269" r:id="rId300"/>
        </w:object>
      </w:r>
      <w:r>
        <w:rPr>
          <w:rFonts w:ascii="Times New Roman" w:hAnsi="Times New Roman" w:hint="eastAsia"/>
        </w:rPr>
        <w:t>最小</w:t>
      </w:r>
      <w:r>
        <w:rPr>
          <w:rFonts w:ascii="Times New Roman" w:hAnsi="Times New Roman" w:hint="eastAsia"/>
        </w:rPr>
        <w:t>.</w:t>
      </w:r>
    </w:p>
    <w:p w:rsidR="00E03A7E" w:rsidRDefault="00E03A7E" w:rsidP="00351390">
      <w:pPr>
        <w:outlineLvl w:val="0"/>
        <w:rPr>
          <w:rFonts w:ascii="Times New Roman" w:hAnsi="Times New Roman"/>
        </w:rPr>
      </w:pPr>
    </w:p>
    <w:p w:rsidR="00351390" w:rsidRDefault="00351390" w:rsidP="00351390">
      <w:pPr>
        <w:outlineLvl w:val="0"/>
        <w:rPr>
          <w:rFonts w:ascii="Times New Roman" w:hAnsi="Times New Roman"/>
        </w:rPr>
      </w:pPr>
      <w:r w:rsidRPr="0064564C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103751" w:rsidRPr="00103751">
        <w:rPr>
          <w:position w:val="-24"/>
        </w:rPr>
        <w:object w:dxaOrig="740" w:dyaOrig="620">
          <v:shape id="_x0000_i1171" type="#_x0000_t75" style="width:36.85pt;height:31.1pt" o:ole="">
            <v:imagedata r:id="rId301" o:title=""/>
          </v:shape>
          <o:OLEObject Type="Embed" ProgID="Equation.DSMT4" ShapeID="_x0000_i1171" DrawAspect="Content" ObjectID="_1668186270" r:id="rId302"/>
        </w:object>
      </w:r>
      <w:r w:rsidR="007B62A4">
        <w:rPr>
          <w:rFonts w:hint="eastAsia"/>
        </w:rPr>
        <w:t>，</w:t>
      </w:r>
      <w:r w:rsidR="00103751" w:rsidRPr="00103751">
        <w:rPr>
          <w:position w:val="-24"/>
        </w:rPr>
        <w:object w:dxaOrig="560" w:dyaOrig="620">
          <v:shape id="_x0000_i1172" type="#_x0000_t75" style="width:28.2pt;height:31.1pt" o:ole="">
            <v:imagedata r:id="rId303" o:title=""/>
          </v:shape>
          <o:OLEObject Type="Embed" ProgID="Equation.DSMT4" ShapeID="_x0000_i1172" DrawAspect="Content" ObjectID="_1668186271" r:id="rId304"/>
        </w:object>
      </w:r>
      <w:r w:rsidR="007B62A4">
        <w:rPr>
          <w:rFonts w:hint="eastAsia"/>
        </w:rPr>
        <w:t>，</w:t>
      </w:r>
      <w:r w:rsidR="00103751" w:rsidRPr="00103751">
        <w:rPr>
          <w:position w:val="-6"/>
        </w:rPr>
        <w:object w:dxaOrig="520" w:dyaOrig="279">
          <v:shape id="_x0000_i1173" type="#_x0000_t75" style="width:25.9pt;height:13.8pt" o:ole="">
            <v:imagedata r:id="rId305" o:title=""/>
          </v:shape>
          <o:OLEObject Type="Embed" ProgID="Equation.DSMT4" ShapeID="_x0000_i1173" DrawAspect="Content" ObjectID="_1668186272" r:id="rId306"/>
        </w:object>
      </w:r>
      <w:r w:rsidR="007B62A4">
        <w:rPr>
          <w:rFonts w:hint="eastAsia"/>
        </w:rPr>
        <w:t>．</w:t>
      </w:r>
    </w:p>
    <w:p w:rsidR="00E03A7E" w:rsidRPr="00361756" w:rsidRDefault="00E03A7E" w:rsidP="00E03A7E"/>
    <w:p w:rsidR="00D133EF" w:rsidRPr="00CA00AF" w:rsidRDefault="00D133EF" w:rsidP="00CA00AF"/>
    <w:sectPr w:rsidR="00D133EF" w:rsidRPr="00CA00AF" w:rsidSect="00223006">
      <w:headerReference w:type="even" r:id="rId307"/>
      <w:footerReference w:type="even" r:id="rId308"/>
      <w:footerReference w:type="default" r:id="rId309"/>
      <w:headerReference w:type="first" r:id="rId310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B63BD" w:rsidRDefault="001B63BD">
      <w:r>
        <w:separator/>
      </w:r>
    </w:p>
  </w:endnote>
  <w:endnote w:type="continuationSeparator" w:id="0">
    <w:p w:rsidR="001B63BD" w:rsidRDefault="001B63B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351390" w:rsidRDefault="008B68D0" w:rsidP="00D80857">
        <w:pPr>
          <w:pStyle w:val="a4"/>
          <w:ind w:right="360" w:firstLine="360"/>
        </w:pPr>
        <w:r w:rsidRPr="008B68D0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351390" w:rsidRDefault="008B68D0">
                    <w:pPr>
                      <w:jc w:val="center"/>
                      <w:rPr>
                        <w:color w:val="5B9BD5" w:themeColor="accent1"/>
                      </w:rPr>
                    </w:pPr>
                    <w:r w:rsidRPr="008B68D0">
                      <w:fldChar w:fldCharType="begin"/>
                    </w:r>
                    <w:r w:rsidR="00351390">
                      <w:instrText>PAGE    \* MERGEFORMAT</w:instrText>
                    </w:r>
                    <w:r w:rsidRPr="008B68D0">
                      <w:fldChar w:fldCharType="separate"/>
                    </w:r>
                    <w:r w:rsidR="00351390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1390" w:rsidRPr="003C7E48" w:rsidRDefault="00351390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1989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fldSimple w:instr=" PAGE   \* MERGEFORMAT ">
      <w:r w:rsidR="001560A2" w:rsidRPr="001560A2">
        <w:rPr>
          <w:noProof/>
          <w:lang w:val="zh-CN"/>
        </w:rPr>
        <w:t>6</w:t>
      </w:r>
    </w:fldSimple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B63BD" w:rsidRDefault="001B63BD">
      <w:r>
        <w:separator/>
      </w:r>
    </w:p>
  </w:footnote>
  <w:footnote w:type="continuationSeparator" w:id="0">
    <w:p w:rsidR="001B63BD" w:rsidRDefault="001B63B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1390" w:rsidRPr="006E3539" w:rsidRDefault="00351390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1390" w:rsidRDefault="008B68D0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6" type="#_x0000_t75" style="width:11.5pt;height:11.5pt" o:bullet="t">
        <v:imagedata r:id="rId1" o:title="msoA"/>
      </v:shape>
    </w:pict>
  </w:numPicBullet>
  <w:numPicBullet w:numPicBulletId="1">
    <w:pict>
      <v:shape id="_x0000_i1057" type="#_x0000_t75" style="width:46.1pt;height:24.2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194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144A6"/>
    <w:rsid w:val="00024384"/>
    <w:rsid w:val="00042111"/>
    <w:rsid w:val="00046DD7"/>
    <w:rsid w:val="00061C54"/>
    <w:rsid w:val="00092FB9"/>
    <w:rsid w:val="000977C3"/>
    <w:rsid w:val="000A1579"/>
    <w:rsid w:val="000A777C"/>
    <w:rsid w:val="000B1535"/>
    <w:rsid w:val="000B59AC"/>
    <w:rsid w:val="000C4716"/>
    <w:rsid w:val="000D72EC"/>
    <w:rsid w:val="000E39F7"/>
    <w:rsid w:val="000E4C29"/>
    <w:rsid w:val="000E4EBC"/>
    <w:rsid w:val="000F21D7"/>
    <w:rsid w:val="00102A56"/>
    <w:rsid w:val="00103751"/>
    <w:rsid w:val="00104F63"/>
    <w:rsid w:val="0011658A"/>
    <w:rsid w:val="00116A38"/>
    <w:rsid w:val="001330A6"/>
    <w:rsid w:val="00135729"/>
    <w:rsid w:val="00142B47"/>
    <w:rsid w:val="001461F0"/>
    <w:rsid w:val="00151644"/>
    <w:rsid w:val="001527AE"/>
    <w:rsid w:val="00153A48"/>
    <w:rsid w:val="0015485D"/>
    <w:rsid w:val="00154F0E"/>
    <w:rsid w:val="001560A2"/>
    <w:rsid w:val="001612D4"/>
    <w:rsid w:val="001731F2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63BD"/>
    <w:rsid w:val="001B73C8"/>
    <w:rsid w:val="001C4F26"/>
    <w:rsid w:val="001C5BC6"/>
    <w:rsid w:val="001C5D35"/>
    <w:rsid w:val="001D340A"/>
    <w:rsid w:val="001D56F4"/>
    <w:rsid w:val="001D5A4A"/>
    <w:rsid w:val="001D6B82"/>
    <w:rsid w:val="001E40D3"/>
    <w:rsid w:val="001E4BC3"/>
    <w:rsid w:val="001E5293"/>
    <w:rsid w:val="002133A4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40C5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9294F"/>
    <w:rsid w:val="002A5B23"/>
    <w:rsid w:val="002A62BC"/>
    <w:rsid w:val="002B0438"/>
    <w:rsid w:val="002B2026"/>
    <w:rsid w:val="002C0467"/>
    <w:rsid w:val="002C0F04"/>
    <w:rsid w:val="002C108B"/>
    <w:rsid w:val="002C43A4"/>
    <w:rsid w:val="002C52FD"/>
    <w:rsid w:val="002E3334"/>
    <w:rsid w:val="002E34E3"/>
    <w:rsid w:val="002E369F"/>
    <w:rsid w:val="002E601D"/>
    <w:rsid w:val="002E686D"/>
    <w:rsid w:val="002E7029"/>
    <w:rsid w:val="00300AB8"/>
    <w:rsid w:val="00305B24"/>
    <w:rsid w:val="00306047"/>
    <w:rsid w:val="00313DA5"/>
    <w:rsid w:val="003175E7"/>
    <w:rsid w:val="00323BF8"/>
    <w:rsid w:val="0032739C"/>
    <w:rsid w:val="00330B11"/>
    <w:rsid w:val="0034689A"/>
    <w:rsid w:val="00347409"/>
    <w:rsid w:val="00351390"/>
    <w:rsid w:val="00351BFC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E3E3D"/>
    <w:rsid w:val="00414B4D"/>
    <w:rsid w:val="004171D8"/>
    <w:rsid w:val="00417FD7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57A6"/>
    <w:rsid w:val="00456B96"/>
    <w:rsid w:val="00462CB9"/>
    <w:rsid w:val="0046302E"/>
    <w:rsid w:val="00464536"/>
    <w:rsid w:val="004653E6"/>
    <w:rsid w:val="00465459"/>
    <w:rsid w:val="004677C0"/>
    <w:rsid w:val="00473A64"/>
    <w:rsid w:val="00475149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B607A"/>
    <w:rsid w:val="004C34E1"/>
    <w:rsid w:val="004C4D06"/>
    <w:rsid w:val="004E0721"/>
    <w:rsid w:val="004F28F5"/>
    <w:rsid w:val="004F30D2"/>
    <w:rsid w:val="004F48C0"/>
    <w:rsid w:val="004F70FB"/>
    <w:rsid w:val="00510145"/>
    <w:rsid w:val="0051041B"/>
    <w:rsid w:val="00512891"/>
    <w:rsid w:val="00514648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1494"/>
    <w:rsid w:val="005D3BB7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7032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71438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1702C"/>
    <w:rsid w:val="0072016A"/>
    <w:rsid w:val="007219AA"/>
    <w:rsid w:val="0072243F"/>
    <w:rsid w:val="0072462A"/>
    <w:rsid w:val="00724B54"/>
    <w:rsid w:val="00724E7C"/>
    <w:rsid w:val="00731065"/>
    <w:rsid w:val="007318BA"/>
    <w:rsid w:val="0073408A"/>
    <w:rsid w:val="0073788B"/>
    <w:rsid w:val="00751408"/>
    <w:rsid w:val="007650D4"/>
    <w:rsid w:val="00775264"/>
    <w:rsid w:val="00776FFA"/>
    <w:rsid w:val="007812A1"/>
    <w:rsid w:val="007827DE"/>
    <w:rsid w:val="00783511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62A4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5603E"/>
    <w:rsid w:val="008610C2"/>
    <w:rsid w:val="008647AF"/>
    <w:rsid w:val="00873655"/>
    <w:rsid w:val="00877010"/>
    <w:rsid w:val="008772C3"/>
    <w:rsid w:val="008814F3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B68D0"/>
    <w:rsid w:val="008C5D7E"/>
    <w:rsid w:val="008C6E8A"/>
    <w:rsid w:val="008D46D1"/>
    <w:rsid w:val="008E575B"/>
    <w:rsid w:val="008F29E3"/>
    <w:rsid w:val="008F367C"/>
    <w:rsid w:val="008F7E27"/>
    <w:rsid w:val="00903281"/>
    <w:rsid w:val="009211C4"/>
    <w:rsid w:val="00923B10"/>
    <w:rsid w:val="00924144"/>
    <w:rsid w:val="00926EB4"/>
    <w:rsid w:val="009273A1"/>
    <w:rsid w:val="00933744"/>
    <w:rsid w:val="00933A2C"/>
    <w:rsid w:val="00934DF8"/>
    <w:rsid w:val="00943550"/>
    <w:rsid w:val="00954931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C249D"/>
    <w:rsid w:val="009C6710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51D94"/>
    <w:rsid w:val="00A5482C"/>
    <w:rsid w:val="00A567F3"/>
    <w:rsid w:val="00A6039A"/>
    <w:rsid w:val="00A66074"/>
    <w:rsid w:val="00A71A99"/>
    <w:rsid w:val="00A97179"/>
    <w:rsid w:val="00AA02C2"/>
    <w:rsid w:val="00AA203F"/>
    <w:rsid w:val="00AA335C"/>
    <w:rsid w:val="00AA72C3"/>
    <w:rsid w:val="00AB2455"/>
    <w:rsid w:val="00AB3589"/>
    <w:rsid w:val="00AB79F7"/>
    <w:rsid w:val="00AC0FC7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6BCF"/>
    <w:rsid w:val="00B31EBE"/>
    <w:rsid w:val="00B35149"/>
    <w:rsid w:val="00B37E50"/>
    <w:rsid w:val="00B40820"/>
    <w:rsid w:val="00B4208B"/>
    <w:rsid w:val="00B478DA"/>
    <w:rsid w:val="00B50D26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718E"/>
    <w:rsid w:val="00BB7B90"/>
    <w:rsid w:val="00BC40E2"/>
    <w:rsid w:val="00BC6934"/>
    <w:rsid w:val="00BC7127"/>
    <w:rsid w:val="00BD23A7"/>
    <w:rsid w:val="00BD26ED"/>
    <w:rsid w:val="00BD2BB5"/>
    <w:rsid w:val="00BD57E1"/>
    <w:rsid w:val="00BE32C1"/>
    <w:rsid w:val="00BE53FF"/>
    <w:rsid w:val="00BE734A"/>
    <w:rsid w:val="00BF2213"/>
    <w:rsid w:val="00C01164"/>
    <w:rsid w:val="00C05507"/>
    <w:rsid w:val="00C101B0"/>
    <w:rsid w:val="00C11CAA"/>
    <w:rsid w:val="00C1243C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513B"/>
    <w:rsid w:val="00C76EA7"/>
    <w:rsid w:val="00C87BA6"/>
    <w:rsid w:val="00C92094"/>
    <w:rsid w:val="00C928FD"/>
    <w:rsid w:val="00C92A98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133EF"/>
    <w:rsid w:val="00D137EC"/>
    <w:rsid w:val="00D21403"/>
    <w:rsid w:val="00D27D3E"/>
    <w:rsid w:val="00D342D5"/>
    <w:rsid w:val="00D36E74"/>
    <w:rsid w:val="00D42ECE"/>
    <w:rsid w:val="00D45DA2"/>
    <w:rsid w:val="00D46F9A"/>
    <w:rsid w:val="00D520B7"/>
    <w:rsid w:val="00D6054C"/>
    <w:rsid w:val="00D6717E"/>
    <w:rsid w:val="00D7523B"/>
    <w:rsid w:val="00D759C8"/>
    <w:rsid w:val="00D80857"/>
    <w:rsid w:val="00D84234"/>
    <w:rsid w:val="00D869C5"/>
    <w:rsid w:val="00D95CAF"/>
    <w:rsid w:val="00DA17F0"/>
    <w:rsid w:val="00DA7AFA"/>
    <w:rsid w:val="00DB6F7F"/>
    <w:rsid w:val="00DC2139"/>
    <w:rsid w:val="00DD4BEC"/>
    <w:rsid w:val="00DF2278"/>
    <w:rsid w:val="00E03A7E"/>
    <w:rsid w:val="00E03B9D"/>
    <w:rsid w:val="00E11016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944BF"/>
    <w:rsid w:val="00EA478A"/>
    <w:rsid w:val="00EB3A16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44D32"/>
    <w:rsid w:val="00F50C73"/>
    <w:rsid w:val="00F53DC6"/>
    <w:rsid w:val="00F55EDE"/>
    <w:rsid w:val="00F569ED"/>
    <w:rsid w:val="00F60145"/>
    <w:rsid w:val="00F609E1"/>
    <w:rsid w:val="00F62C9F"/>
    <w:rsid w:val="00F67D26"/>
    <w:rsid w:val="00F715F2"/>
    <w:rsid w:val="00F7284C"/>
    <w:rsid w:val="00F7317E"/>
    <w:rsid w:val="00F754E4"/>
    <w:rsid w:val="00F83A02"/>
    <w:rsid w:val="00F840A4"/>
    <w:rsid w:val="00F85121"/>
    <w:rsid w:val="00F86066"/>
    <w:rsid w:val="00F9555A"/>
    <w:rsid w:val="00F95A31"/>
    <w:rsid w:val="00FA2716"/>
    <w:rsid w:val="00FA277F"/>
    <w:rsid w:val="00FB2F61"/>
    <w:rsid w:val="00FB56ED"/>
    <w:rsid w:val="00FC0894"/>
    <w:rsid w:val="00FC1D5F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94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5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99" Type="http://schemas.openxmlformats.org/officeDocument/2006/relationships/image" Target="media/image148.wmf"/><Relationship Id="rId303" Type="http://schemas.openxmlformats.org/officeDocument/2006/relationships/image" Target="media/image150.wmf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159" Type="http://schemas.openxmlformats.org/officeDocument/2006/relationships/image" Target="media/image78.wmf"/><Relationship Id="rId170" Type="http://schemas.openxmlformats.org/officeDocument/2006/relationships/oleObject" Target="embeddings/oleObject81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26" Type="http://schemas.openxmlformats.org/officeDocument/2006/relationships/oleObject" Target="embeddings/oleObject109.bin"/><Relationship Id="rId247" Type="http://schemas.openxmlformats.org/officeDocument/2006/relationships/image" Target="media/image122.wmf"/><Relationship Id="rId107" Type="http://schemas.openxmlformats.org/officeDocument/2006/relationships/image" Target="media/image52.wmf"/><Relationship Id="rId268" Type="http://schemas.openxmlformats.org/officeDocument/2006/relationships/oleObject" Target="embeddings/oleObject130.bin"/><Relationship Id="rId289" Type="http://schemas.openxmlformats.org/officeDocument/2006/relationships/image" Target="media/image143.wmf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149" Type="http://schemas.openxmlformats.org/officeDocument/2006/relationships/image" Target="media/image73.wmf"/><Relationship Id="rId5" Type="http://schemas.openxmlformats.org/officeDocument/2006/relationships/webSettings" Target="webSettings.xml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181" Type="http://schemas.openxmlformats.org/officeDocument/2006/relationships/image" Target="media/image89.wmf"/><Relationship Id="rId216" Type="http://schemas.openxmlformats.org/officeDocument/2006/relationships/oleObject" Target="embeddings/oleObject104.bin"/><Relationship Id="rId237" Type="http://schemas.openxmlformats.org/officeDocument/2006/relationships/image" Target="media/image117.wmf"/><Relationship Id="rId258" Type="http://schemas.openxmlformats.org/officeDocument/2006/relationships/oleObject" Target="embeddings/oleObject125.bin"/><Relationship Id="rId279" Type="http://schemas.openxmlformats.org/officeDocument/2006/relationships/image" Target="media/image138.wmf"/><Relationship Id="rId22" Type="http://schemas.openxmlformats.org/officeDocument/2006/relationships/oleObject" Target="embeddings/oleObject7.bin"/><Relationship Id="rId43" Type="http://schemas.openxmlformats.org/officeDocument/2006/relationships/image" Target="media/image20.wmf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139" Type="http://schemas.openxmlformats.org/officeDocument/2006/relationships/image" Target="media/image68.wmf"/><Relationship Id="rId290" Type="http://schemas.openxmlformats.org/officeDocument/2006/relationships/oleObject" Target="embeddings/oleObject141.bin"/><Relationship Id="rId304" Type="http://schemas.openxmlformats.org/officeDocument/2006/relationships/oleObject" Target="embeddings/oleObject148.bin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71" Type="http://schemas.openxmlformats.org/officeDocument/2006/relationships/image" Target="media/image84.wmf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227" Type="http://schemas.openxmlformats.org/officeDocument/2006/relationships/image" Target="media/image112.wmf"/><Relationship Id="rId248" Type="http://schemas.openxmlformats.org/officeDocument/2006/relationships/oleObject" Target="embeddings/oleObject120.bin"/><Relationship Id="rId269" Type="http://schemas.openxmlformats.org/officeDocument/2006/relationships/image" Target="media/image133.wmf"/><Relationship Id="rId12" Type="http://schemas.openxmlformats.org/officeDocument/2006/relationships/oleObject" Target="embeddings/oleObject2.bin"/><Relationship Id="rId33" Type="http://schemas.openxmlformats.org/officeDocument/2006/relationships/image" Target="media/image15.wmf"/><Relationship Id="rId108" Type="http://schemas.openxmlformats.org/officeDocument/2006/relationships/oleObject" Target="embeddings/oleObject50.bin"/><Relationship Id="rId129" Type="http://schemas.openxmlformats.org/officeDocument/2006/relationships/image" Target="media/image63.wmf"/><Relationship Id="rId280" Type="http://schemas.openxmlformats.org/officeDocument/2006/relationships/oleObject" Target="embeddings/oleObject136.bin"/><Relationship Id="rId54" Type="http://schemas.openxmlformats.org/officeDocument/2006/relationships/oleObject" Target="embeddings/oleObject23.bin"/><Relationship Id="rId75" Type="http://schemas.openxmlformats.org/officeDocument/2006/relationships/image" Target="media/image36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61" Type="http://schemas.openxmlformats.org/officeDocument/2006/relationships/image" Target="media/image79.wmf"/><Relationship Id="rId182" Type="http://schemas.openxmlformats.org/officeDocument/2006/relationships/oleObject" Target="embeddings/oleObject87.bin"/><Relationship Id="rId217" Type="http://schemas.openxmlformats.org/officeDocument/2006/relationships/image" Target="media/image107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259" Type="http://schemas.openxmlformats.org/officeDocument/2006/relationships/image" Target="media/image128.wmf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oleObject" Target="embeddings/oleObject131.bin"/><Relationship Id="rId291" Type="http://schemas.openxmlformats.org/officeDocument/2006/relationships/image" Target="media/image144.wmf"/><Relationship Id="rId305" Type="http://schemas.openxmlformats.org/officeDocument/2006/relationships/image" Target="media/image151.wmf"/><Relationship Id="rId44" Type="http://schemas.openxmlformats.org/officeDocument/2006/relationships/oleObject" Target="embeddings/oleObject18.bin"/><Relationship Id="rId65" Type="http://schemas.openxmlformats.org/officeDocument/2006/relationships/image" Target="media/image31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51" Type="http://schemas.openxmlformats.org/officeDocument/2006/relationships/image" Target="media/image74.wmf"/><Relationship Id="rId172" Type="http://schemas.openxmlformats.org/officeDocument/2006/relationships/oleObject" Target="embeddings/oleObject82.bin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28" Type="http://schemas.openxmlformats.org/officeDocument/2006/relationships/oleObject" Target="embeddings/oleObject110.bin"/><Relationship Id="rId249" Type="http://schemas.openxmlformats.org/officeDocument/2006/relationships/image" Target="media/image123.wmf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6.bin"/><Relationship Id="rId281" Type="http://schemas.openxmlformats.org/officeDocument/2006/relationships/image" Target="media/image139.wmf"/><Relationship Id="rId34" Type="http://schemas.openxmlformats.org/officeDocument/2006/relationships/oleObject" Target="embeddings/oleObject13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20" Type="http://schemas.openxmlformats.org/officeDocument/2006/relationships/oleObject" Target="embeddings/oleObject56.bin"/><Relationship Id="rId141" Type="http://schemas.openxmlformats.org/officeDocument/2006/relationships/image" Target="media/image69.wmf"/><Relationship Id="rId7" Type="http://schemas.openxmlformats.org/officeDocument/2006/relationships/endnotes" Target="endnotes.xml"/><Relationship Id="rId162" Type="http://schemas.openxmlformats.org/officeDocument/2006/relationships/oleObject" Target="embeddings/oleObject77.bin"/><Relationship Id="rId183" Type="http://schemas.openxmlformats.org/officeDocument/2006/relationships/image" Target="media/image90.wmf"/><Relationship Id="rId218" Type="http://schemas.openxmlformats.org/officeDocument/2006/relationships/oleObject" Target="embeddings/oleObject105.bin"/><Relationship Id="rId239" Type="http://schemas.openxmlformats.org/officeDocument/2006/relationships/image" Target="media/image118.wmf"/><Relationship Id="rId250" Type="http://schemas.openxmlformats.org/officeDocument/2006/relationships/oleObject" Target="embeddings/oleObject121.bin"/><Relationship Id="rId271" Type="http://schemas.openxmlformats.org/officeDocument/2006/relationships/image" Target="media/image134.wmf"/><Relationship Id="rId292" Type="http://schemas.openxmlformats.org/officeDocument/2006/relationships/oleObject" Target="embeddings/oleObject142.bin"/><Relationship Id="rId306" Type="http://schemas.openxmlformats.org/officeDocument/2006/relationships/oleObject" Target="embeddings/oleObject149.bin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15" Type="http://schemas.openxmlformats.org/officeDocument/2006/relationships/image" Target="media/image56.wmf"/><Relationship Id="rId131" Type="http://schemas.openxmlformats.org/officeDocument/2006/relationships/image" Target="media/image64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301" Type="http://schemas.openxmlformats.org/officeDocument/2006/relationships/image" Target="media/image149.wmf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52" Type="http://schemas.openxmlformats.org/officeDocument/2006/relationships/oleObject" Target="embeddings/oleObject72.bin"/><Relationship Id="rId173" Type="http://schemas.openxmlformats.org/officeDocument/2006/relationships/image" Target="media/image85.wmf"/><Relationship Id="rId194" Type="http://schemas.openxmlformats.org/officeDocument/2006/relationships/oleObject" Target="embeddings/oleObject93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208" Type="http://schemas.openxmlformats.org/officeDocument/2006/relationships/oleObject" Target="embeddings/oleObject100.bin"/><Relationship Id="rId229" Type="http://schemas.openxmlformats.org/officeDocument/2006/relationships/image" Target="media/image113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0" Type="http://schemas.openxmlformats.org/officeDocument/2006/relationships/oleObject" Target="embeddings/oleObject116.bin"/><Relationship Id="rId245" Type="http://schemas.openxmlformats.org/officeDocument/2006/relationships/image" Target="media/image121.wmf"/><Relationship Id="rId261" Type="http://schemas.openxmlformats.org/officeDocument/2006/relationships/image" Target="media/image129.wmf"/><Relationship Id="rId266" Type="http://schemas.openxmlformats.org/officeDocument/2006/relationships/oleObject" Target="embeddings/oleObject129.bin"/><Relationship Id="rId287" Type="http://schemas.openxmlformats.org/officeDocument/2006/relationships/image" Target="media/image142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282" Type="http://schemas.openxmlformats.org/officeDocument/2006/relationships/oleObject" Target="embeddings/oleObject137.bin"/><Relationship Id="rId312" Type="http://schemas.openxmlformats.org/officeDocument/2006/relationships/theme" Target="theme/theme1.xml"/><Relationship Id="rId8" Type="http://schemas.openxmlformats.org/officeDocument/2006/relationships/hyperlink" Target="https://lvjr.bitbucket.io/?kysx1989" TargetMode="External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7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88.bin"/><Relationship Id="rId189" Type="http://schemas.openxmlformats.org/officeDocument/2006/relationships/image" Target="media/image93.wmf"/><Relationship Id="rId219" Type="http://schemas.openxmlformats.org/officeDocument/2006/relationships/image" Target="media/image108.wmf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0" Type="http://schemas.openxmlformats.org/officeDocument/2006/relationships/oleObject" Target="embeddings/oleObject111.bin"/><Relationship Id="rId235" Type="http://schemas.openxmlformats.org/officeDocument/2006/relationships/image" Target="media/image116.wmf"/><Relationship Id="rId251" Type="http://schemas.openxmlformats.org/officeDocument/2006/relationships/image" Target="media/image124.wmf"/><Relationship Id="rId256" Type="http://schemas.openxmlformats.org/officeDocument/2006/relationships/oleObject" Target="embeddings/oleObject124.bin"/><Relationship Id="rId277" Type="http://schemas.openxmlformats.org/officeDocument/2006/relationships/image" Target="media/image137.wmf"/><Relationship Id="rId298" Type="http://schemas.openxmlformats.org/officeDocument/2006/relationships/oleObject" Target="embeddings/oleObject145.bin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272" Type="http://schemas.openxmlformats.org/officeDocument/2006/relationships/oleObject" Target="embeddings/oleObject132.bin"/><Relationship Id="rId293" Type="http://schemas.openxmlformats.org/officeDocument/2006/relationships/image" Target="media/image145.wmf"/><Relationship Id="rId302" Type="http://schemas.openxmlformats.org/officeDocument/2006/relationships/oleObject" Target="embeddings/oleObject147.bin"/><Relationship Id="rId307" Type="http://schemas.openxmlformats.org/officeDocument/2006/relationships/header" Target="header1.xml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3.bin"/><Relationship Id="rId179" Type="http://schemas.openxmlformats.org/officeDocument/2006/relationships/image" Target="media/image88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0" Type="http://schemas.openxmlformats.org/officeDocument/2006/relationships/oleObject" Target="embeddings/oleObject106.bin"/><Relationship Id="rId225" Type="http://schemas.openxmlformats.org/officeDocument/2006/relationships/image" Target="media/image111.wmf"/><Relationship Id="rId241" Type="http://schemas.openxmlformats.org/officeDocument/2006/relationships/image" Target="media/image119.wmf"/><Relationship Id="rId246" Type="http://schemas.openxmlformats.org/officeDocument/2006/relationships/oleObject" Target="embeddings/oleObject119.bin"/><Relationship Id="rId267" Type="http://schemas.openxmlformats.org/officeDocument/2006/relationships/image" Target="media/image132.wmf"/><Relationship Id="rId288" Type="http://schemas.openxmlformats.org/officeDocument/2006/relationships/oleObject" Target="embeddings/oleObject140.bin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262" Type="http://schemas.openxmlformats.org/officeDocument/2006/relationships/oleObject" Target="embeddings/oleObject127.bin"/><Relationship Id="rId283" Type="http://schemas.openxmlformats.org/officeDocument/2006/relationships/image" Target="media/image140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70.wmf"/><Relationship Id="rId148" Type="http://schemas.openxmlformats.org/officeDocument/2006/relationships/oleObject" Target="embeddings/oleObject70.bin"/><Relationship Id="rId164" Type="http://schemas.openxmlformats.org/officeDocument/2006/relationships/oleObject" Target="embeddings/oleObject78.bin"/><Relationship Id="rId169" Type="http://schemas.openxmlformats.org/officeDocument/2006/relationships/image" Target="media/image83.wmf"/><Relationship Id="rId185" Type="http://schemas.openxmlformats.org/officeDocument/2006/relationships/image" Target="media/image91.wmf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6.bin"/><Relationship Id="rId210" Type="http://schemas.openxmlformats.org/officeDocument/2006/relationships/oleObject" Target="embeddings/oleObject101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57" Type="http://schemas.openxmlformats.org/officeDocument/2006/relationships/image" Target="media/image127.wmf"/><Relationship Id="rId278" Type="http://schemas.openxmlformats.org/officeDocument/2006/relationships/oleObject" Target="embeddings/oleObject135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52" Type="http://schemas.openxmlformats.org/officeDocument/2006/relationships/oleObject" Target="embeddings/oleObject122.bin"/><Relationship Id="rId273" Type="http://schemas.openxmlformats.org/officeDocument/2006/relationships/image" Target="media/image135.wmf"/><Relationship Id="rId294" Type="http://schemas.openxmlformats.org/officeDocument/2006/relationships/oleObject" Target="embeddings/oleObject143.bin"/><Relationship Id="rId308" Type="http://schemas.openxmlformats.org/officeDocument/2006/relationships/footer" Target="footer1.xml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6.wmf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42" Type="http://schemas.openxmlformats.org/officeDocument/2006/relationships/oleObject" Target="embeddings/oleObject117.bin"/><Relationship Id="rId263" Type="http://schemas.openxmlformats.org/officeDocument/2006/relationships/image" Target="media/image130.wmf"/><Relationship Id="rId284" Type="http://schemas.openxmlformats.org/officeDocument/2006/relationships/oleObject" Target="embeddings/oleObject138.bin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8.bin"/><Relationship Id="rId90" Type="http://schemas.openxmlformats.org/officeDocument/2006/relationships/oleObject" Target="embeddings/oleObject41.bin"/><Relationship Id="rId165" Type="http://schemas.openxmlformats.org/officeDocument/2006/relationships/image" Target="media/image81.wmf"/><Relationship Id="rId186" Type="http://schemas.openxmlformats.org/officeDocument/2006/relationships/oleObject" Target="embeddings/oleObject89.bin"/><Relationship Id="rId211" Type="http://schemas.openxmlformats.org/officeDocument/2006/relationships/image" Target="media/image104.wmf"/><Relationship Id="rId232" Type="http://schemas.openxmlformats.org/officeDocument/2006/relationships/oleObject" Target="embeddings/oleObject112.bin"/><Relationship Id="rId253" Type="http://schemas.openxmlformats.org/officeDocument/2006/relationships/image" Target="media/image125.wmf"/><Relationship Id="rId274" Type="http://schemas.openxmlformats.org/officeDocument/2006/relationships/oleObject" Target="embeddings/oleObject133.bin"/><Relationship Id="rId295" Type="http://schemas.openxmlformats.org/officeDocument/2006/relationships/image" Target="media/image146.wmf"/><Relationship Id="rId309" Type="http://schemas.openxmlformats.org/officeDocument/2006/relationships/footer" Target="footer2.xml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3.bin"/><Relationship Id="rId80" Type="http://schemas.openxmlformats.org/officeDocument/2006/relationships/oleObject" Target="embeddings/oleObject36.bin"/><Relationship Id="rId155" Type="http://schemas.openxmlformats.org/officeDocument/2006/relationships/image" Target="media/image76.wmf"/><Relationship Id="rId176" Type="http://schemas.openxmlformats.org/officeDocument/2006/relationships/oleObject" Target="embeddings/oleObject84.bin"/><Relationship Id="rId197" Type="http://schemas.openxmlformats.org/officeDocument/2006/relationships/image" Target="media/image97.wmf"/><Relationship Id="rId201" Type="http://schemas.openxmlformats.org/officeDocument/2006/relationships/image" Target="media/image99.wmf"/><Relationship Id="rId222" Type="http://schemas.openxmlformats.org/officeDocument/2006/relationships/oleObject" Target="embeddings/oleObject107.bin"/><Relationship Id="rId243" Type="http://schemas.openxmlformats.org/officeDocument/2006/relationships/image" Target="media/image120.wmf"/><Relationship Id="rId264" Type="http://schemas.openxmlformats.org/officeDocument/2006/relationships/oleObject" Target="embeddings/oleObject128.bin"/><Relationship Id="rId285" Type="http://schemas.openxmlformats.org/officeDocument/2006/relationships/image" Target="media/image141.wmf"/><Relationship Id="rId17" Type="http://schemas.openxmlformats.org/officeDocument/2006/relationships/image" Target="media/image7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24" Type="http://schemas.openxmlformats.org/officeDocument/2006/relationships/oleObject" Target="embeddings/oleObject58.bin"/><Relationship Id="rId310" Type="http://schemas.openxmlformats.org/officeDocument/2006/relationships/header" Target="header2.xml"/><Relationship Id="rId70" Type="http://schemas.openxmlformats.org/officeDocument/2006/relationships/oleObject" Target="embeddings/oleObject31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66" Type="http://schemas.openxmlformats.org/officeDocument/2006/relationships/oleObject" Target="embeddings/oleObject79.bin"/><Relationship Id="rId187" Type="http://schemas.openxmlformats.org/officeDocument/2006/relationships/image" Target="media/image92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5.wmf"/><Relationship Id="rId254" Type="http://schemas.openxmlformats.org/officeDocument/2006/relationships/oleObject" Target="embeddings/oleObject123.bin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75" Type="http://schemas.openxmlformats.org/officeDocument/2006/relationships/image" Target="media/image136.wmf"/><Relationship Id="rId296" Type="http://schemas.openxmlformats.org/officeDocument/2006/relationships/oleObject" Target="embeddings/oleObject144.bin"/><Relationship Id="rId300" Type="http://schemas.openxmlformats.org/officeDocument/2006/relationships/oleObject" Target="embeddings/oleObject146.bin"/><Relationship Id="rId60" Type="http://schemas.openxmlformats.org/officeDocument/2006/relationships/oleObject" Target="embeddings/oleObject26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202" Type="http://schemas.openxmlformats.org/officeDocument/2006/relationships/oleObject" Target="embeddings/oleObject97.bin"/><Relationship Id="rId223" Type="http://schemas.openxmlformats.org/officeDocument/2006/relationships/image" Target="media/image110.wmf"/><Relationship Id="rId244" Type="http://schemas.openxmlformats.org/officeDocument/2006/relationships/oleObject" Target="embeddings/oleObject118.bin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265" Type="http://schemas.openxmlformats.org/officeDocument/2006/relationships/image" Target="media/image131.wmf"/><Relationship Id="rId286" Type="http://schemas.openxmlformats.org/officeDocument/2006/relationships/oleObject" Target="embeddings/oleObject139.bin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25" Type="http://schemas.openxmlformats.org/officeDocument/2006/relationships/image" Target="media/image61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311" Type="http://schemas.openxmlformats.org/officeDocument/2006/relationships/fontTable" Target="fontTable.xml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213" Type="http://schemas.openxmlformats.org/officeDocument/2006/relationships/image" Target="media/image105.wmf"/><Relationship Id="rId234" Type="http://schemas.openxmlformats.org/officeDocument/2006/relationships/oleObject" Target="embeddings/oleObject113.bin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5" Type="http://schemas.openxmlformats.org/officeDocument/2006/relationships/image" Target="media/image126.wmf"/><Relationship Id="rId276" Type="http://schemas.openxmlformats.org/officeDocument/2006/relationships/oleObject" Target="embeddings/oleObject134.bin"/><Relationship Id="rId297" Type="http://schemas.openxmlformats.org/officeDocument/2006/relationships/image" Target="media/image147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2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F4298C4-96B7-4AF3-8227-6AC4B21045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554</TotalTime>
  <Pages>6</Pages>
  <Words>822</Words>
  <Characters>4687</Characters>
  <Application>Microsoft Office Word</Application>
  <DocSecurity>0</DocSecurity>
  <Lines>39</Lines>
  <Paragraphs>10</Paragraphs>
  <ScaleCrop>false</ScaleCrop>
  <Company>微软中国</Company>
  <LinksUpToDate>false</LinksUpToDate>
  <CharactersWithSpaces>5499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soso</cp:lastModifiedBy>
  <cp:revision>95</cp:revision>
  <cp:lastPrinted>2011-09-06T10:51:00Z</cp:lastPrinted>
  <dcterms:created xsi:type="dcterms:W3CDTF">2020-11-13T07:23:00Z</dcterms:created>
  <dcterms:modified xsi:type="dcterms:W3CDTF">2020-11-29T11:35:00Z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