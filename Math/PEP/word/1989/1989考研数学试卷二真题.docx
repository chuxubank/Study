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910499" w:rsidRDefault="001E43D3" w:rsidP="00910499">
      <w:pPr>
        <w:pStyle w:val="af"/>
      </w:pPr>
      <w:hyperlink r:id="rId8" w:history="1">
        <w:r w:rsidR="00C11CAA" w:rsidRPr="00910499">
          <w:rPr>
            <w:rStyle w:val="a7"/>
            <w:rFonts w:hint="eastAsia"/>
            <w:color w:val="002060"/>
          </w:rPr>
          <w:t>1989</w:t>
        </w:r>
        <w:r w:rsidR="00CA00AF" w:rsidRPr="00910499">
          <w:rPr>
            <w:rStyle w:val="a7"/>
            <w:rFonts w:hint="eastAsia"/>
            <w:color w:val="002060"/>
          </w:rPr>
          <w:t>年全国硕士研究生入学统一考试数学</w:t>
        </w:r>
        <w:r w:rsidR="007425B0" w:rsidRPr="007425B0">
          <w:rPr>
            <w:rStyle w:val="a7"/>
            <w:rFonts w:hint="eastAsia"/>
            <w:color w:val="002060"/>
          </w:rPr>
          <w:t>试卷</w:t>
        </w:r>
        <w:r w:rsidR="000C1E67" w:rsidRPr="00910499">
          <w:rPr>
            <w:rStyle w:val="a7"/>
            <w:rFonts w:hint="eastAsia"/>
            <w:color w:val="002060"/>
          </w:rPr>
          <w:t>二</w:t>
        </w:r>
      </w:hyperlink>
    </w:p>
    <w:p w:rsidR="0055345C" w:rsidRDefault="0055345C" w:rsidP="0055345C"/>
    <w:p w:rsidR="004470CA" w:rsidRDefault="004470CA" w:rsidP="0055345C"/>
    <w:p w:rsidR="004470CA" w:rsidRDefault="004470CA" w:rsidP="004470CA">
      <w:pPr>
        <w:pStyle w:val="1"/>
      </w:pPr>
      <w:r w:rsidRPr="00F20538">
        <w:rPr>
          <w:rFonts w:hint="eastAsia"/>
        </w:rPr>
        <w:t>一、填空题</w:t>
      </w:r>
      <w:r w:rsidR="00AA0647">
        <w:rPr>
          <w:rFonts w:hint="eastAsia"/>
        </w:rPr>
        <w:t>（</w:t>
      </w:r>
      <w:r w:rsidRPr="00F20538">
        <w:rPr>
          <w:rFonts w:hint="eastAsia"/>
        </w:rPr>
        <w:t>本题</w:t>
      </w:r>
      <w:r w:rsidR="00AA0647" w:rsidRPr="00F20538">
        <w:rPr>
          <w:rFonts w:hint="eastAsia"/>
        </w:rPr>
        <w:t>满分15分</w:t>
      </w:r>
      <w:r w:rsidR="00AA0647">
        <w:rPr>
          <w:rFonts w:hint="eastAsia"/>
        </w:rPr>
        <w:t>，</w:t>
      </w:r>
      <w:r w:rsidRPr="00F20538">
        <w:rPr>
          <w:rFonts w:hint="eastAsia"/>
        </w:rPr>
        <w:t>每小题3分</w:t>
      </w:r>
      <w:r w:rsidR="00AA0647">
        <w:rPr>
          <w:rFonts w:hint="eastAsia"/>
        </w:rPr>
        <w:t>）</w:t>
      </w:r>
      <w:r w:rsidR="000C1E67" w:rsidRPr="000C1E67">
        <w:rPr>
          <w:rStyle w:val="ae"/>
          <w:rFonts w:hint="eastAsia"/>
        </w:rPr>
        <w:t>【同</w:t>
      </w:r>
      <w:r w:rsidR="00EE0D90">
        <w:rPr>
          <w:rStyle w:val="ae"/>
          <w:rFonts w:hint="eastAsia"/>
        </w:rPr>
        <w:t>试卷</w:t>
      </w:r>
      <w:r w:rsidR="000C1E67" w:rsidRPr="000C1E67">
        <w:rPr>
          <w:rStyle w:val="ae"/>
          <w:rFonts w:hint="eastAsia"/>
        </w:rPr>
        <w:t>一第一题】</w:t>
      </w:r>
    </w:p>
    <w:p w:rsidR="004470CA" w:rsidRDefault="004470CA" w:rsidP="004470CA">
      <w:pPr>
        <w:rPr>
          <w:rFonts w:ascii="宋体" w:hAnsi="宋体"/>
          <w:b/>
          <w:szCs w:val="21"/>
        </w:rPr>
      </w:pPr>
    </w:p>
    <w:p w:rsidR="004470CA" w:rsidRPr="00F20538" w:rsidRDefault="004470CA" w:rsidP="004470CA">
      <w:pPr>
        <w:rPr>
          <w:rFonts w:ascii="宋体" w:hAnsi="宋体"/>
          <w:b/>
          <w:szCs w:val="21"/>
        </w:rPr>
      </w:pPr>
    </w:p>
    <w:p w:rsidR="004470CA" w:rsidRDefault="0064564C" w:rsidP="004470CA">
      <w:pPr>
        <w:rPr>
          <w:rFonts w:ascii="宋体" w:hAnsi="宋体"/>
          <w:szCs w:val="21"/>
        </w:rPr>
      </w:pPr>
      <w:r w:rsidRPr="0064564C">
        <w:rPr>
          <w:rFonts w:hint="eastAsia"/>
        </w:rPr>
        <w:t>(</w:t>
      </w:r>
      <w:r w:rsidR="004470CA" w:rsidRPr="0064564C">
        <w:rPr>
          <w:rFonts w:hint="eastAsia"/>
        </w:rPr>
        <w:t xml:space="preserve">1) </w:t>
      </w:r>
      <w:r w:rsidR="004470CA" w:rsidRPr="00F20538">
        <w:rPr>
          <w:rFonts w:ascii="宋体" w:hAnsi="宋体" w:hint="eastAsia"/>
          <w:szCs w:val="21"/>
        </w:rPr>
        <w:t>已知</w:t>
      </w:r>
      <w:bookmarkStart w:id="0" w:name="MTBlankEqn"/>
      <w:r w:rsidR="00EB2CE0" w:rsidRPr="00B74829">
        <w:rPr>
          <w:position w:val="-10"/>
        </w:rPr>
        <w:object w:dxaOrig="900" w:dyaOrig="320">
          <v:shape id="_x0000_i1025" type="#_x0000_t75" style="width:44.95pt;height:16.15pt" o:ole="">
            <v:imagedata r:id="rId9" o:title=""/>
          </v:shape>
          <o:OLEObject Type="Embed" ProgID="Equation.DSMT4" ShapeID="_x0000_i1025" DrawAspect="Content" ObjectID="_1670866210" r:id="rId10"/>
        </w:object>
      </w:r>
      <w:bookmarkEnd w:id="0"/>
      <w:r w:rsidR="004470CA" w:rsidRPr="00F20538">
        <w:rPr>
          <w:rFonts w:ascii="宋体" w:hAnsi="宋体" w:hint="eastAsia"/>
          <w:szCs w:val="21"/>
        </w:rPr>
        <w:t>,则</w:t>
      </w:r>
      <w:r w:rsidR="00EB2CE0" w:rsidRPr="00B74829">
        <w:rPr>
          <w:position w:val="-24"/>
        </w:rPr>
        <w:object w:dxaOrig="2060" w:dyaOrig="620">
          <v:shape id="_x0000_i1026" type="#_x0000_t75" style="width:103.1pt;height:31.1pt" o:ole="">
            <v:imagedata r:id="rId11" o:title=""/>
          </v:shape>
          <o:OLEObject Type="Embed" ProgID="Equation.DSMT4" ShapeID="_x0000_i1026" DrawAspect="Content" ObjectID="_1670866211" r:id="rId12"/>
        </w:object>
      </w:r>
      <w:r w:rsidR="004470CA" w:rsidRPr="00F20538">
        <w:rPr>
          <w:rFonts w:ascii="宋体" w:hAnsi="宋体" w:hint="eastAsia"/>
          <w:szCs w:val="21"/>
        </w:rPr>
        <w:t>_______.</w:t>
      </w:r>
    </w:p>
    <w:p w:rsidR="0064564C" w:rsidRPr="00910499" w:rsidRDefault="0064564C" w:rsidP="004470CA">
      <w:pPr>
        <w:rPr>
          <w:rFonts w:ascii="宋体" w:hAnsi="宋体"/>
          <w:szCs w:val="21"/>
        </w:rPr>
      </w:pPr>
    </w:p>
    <w:p w:rsidR="00E35CE2" w:rsidRPr="00F20538" w:rsidRDefault="00E35CE2" w:rsidP="004470CA">
      <w:pPr>
        <w:rPr>
          <w:rFonts w:ascii="宋体" w:hAnsi="宋体"/>
          <w:szCs w:val="21"/>
        </w:rPr>
      </w:pPr>
    </w:p>
    <w:p w:rsidR="004470CA" w:rsidRPr="00F20538" w:rsidRDefault="004470CA" w:rsidP="004470CA">
      <w:pPr>
        <w:rPr>
          <w:rFonts w:ascii="宋体" w:hAnsi="宋体"/>
          <w:szCs w:val="21"/>
        </w:rPr>
      </w:pPr>
      <w:r w:rsidRPr="0064564C">
        <w:rPr>
          <w:rFonts w:hint="eastAsia"/>
        </w:rPr>
        <w:t xml:space="preserve">(2) </w:t>
      </w:r>
      <w:r w:rsidRPr="00F20538">
        <w:rPr>
          <w:rFonts w:ascii="宋体" w:hAnsi="宋体" w:hint="eastAsia"/>
          <w:szCs w:val="21"/>
        </w:rPr>
        <w:t>设</w:t>
      </w:r>
      <w:r w:rsidR="008B27E7" w:rsidRPr="00B74829">
        <w:rPr>
          <w:position w:val="-10"/>
        </w:rPr>
        <w:object w:dxaOrig="540" w:dyaOrig="320">
          <v:shape id="_x0000_i1027" type="#_x0000_t75" style="width:27.05pt;height:16.15pt" o:ole="">
            <v:imagedata r:id="rId13" o:title=""/>
          </v:shape>
          <o:OLEObject Type="Embed" ProgID="Equation.DSMT4" ShapeID="_x0000_i1027" DrawAspect="Content" ObjectID="_1670866212" r:id="rId14"/>
        </w:object>
      </w:r>
      <w:r w:rsidRPr="00F20538">
        <w:rPr>
          <w:rFonts w:ascii="宋体" w:hAnsi="宋体" w:hint="eastAsia"/>
          <w:szCs w:val="21"/>
        </w:rPr>
        <w:t>是连续函数,且</w:t>
      </w:r>
      <w:r w:rsidR="008B27E7" w:rsidRPr="00B74829">
        <w:rPr>
          <w:position w:val="-18"/>
        </w:rPr>
        <w:object w:dxaOrig="2060" w:dyaOrig="520">
          <v:shape id="_x0000_i1028" type="#_x0000_t75" style="width:103.1pt;height:25.9pt" o:ole="">
            <v:imagedata r:id="rId15" o:title=""/>
          </v:shape>
          <o:OLEObject Type="Embed" ProgID="Equation.DSMT4" ShapeID="_x0000_i1028" DrawAspect="Content" ObjectID="_1670866213" r:id="rId16"/>
        </w:object>
      </w:r>
      <w:r w:rsidRPr="00F20538">
        <w:rPr>
          <w:rFonts w:ascii="宋体" w:hAnsi="宋体" w:hint="eastAsia"/>
          <w:szCs w:val="21"/>
        </w:rPr>
        <w:t>,则</w:t>
      </w:r>
      <w:r w:rsidR="008B27E7" w:rsidRPr="00B74829">
        <w:rPr>
          <w:position w:val="-10"/>
        </w:rPr>
        <w:object w:dxaOrig="720" w:dyaOrig="320">
          <v:shape id="_x0000_i1029" type="#_x0000_t75" style="width:36.3pt;height:16.15pt" o:ole="">
            <v:imagedata r:id="rId17" o:title=""/>
          </v:shape>
          <o:OLEObject Type="Embed" ProgID="Equation.DSMT4" ShapeID="_x0000_i1029" DrawAspect="Content" ObjectID="_1670866214" r:id="rId18"/>
        </w:object>
      </w:r>
      <w:r w:rsidRPr="00F20538">
        <w:rPr>
          <w:rFonts w:ascii="宋体" w:hAnsi="宋体" w:hint="eastAsia"/>
          <w:szCs w:val="21"/>
        </w:rPr>
        <w:t>_______.</w:t>
      </w:r>
    </w:p>
    <w:p w:rsidR="00E35CE2" w:rsidRPr="00E35CE2" w:rsidRDefault="00E35CE2" w:rsidP="00E35CE2">
      <w:pPr>
        <w:rPr>
          <w:rStyle w:val="af4"/>
        </w:rPr>
      </w:pPr>
    </w:p>
    <w:p w:rsidR="0064564C" w:rsidRPr="00E35CE2" w:rsidRDefault="0064564C" w:rsidP="004470CA">
      <w:pPr>
        <w:rPr>
          <w:rFonts w:ascii="宋体" w:hAnsi="宋体"/>
          <w:szCs w:val="21"/>
        </w:rPr>
      </w:pPr>
    </w:p>
    <w:p w:rsidR="004470CA" w:rsidRPr="00F20538" w:rsidRDefault="004470CA" w:rsidP="004470CA">
      <w:pPr>
        <w:rPr>
          <w:rFonts w:ascii="宋体" w:hAnsi="宋体"/>
          <w:szCs w:val="21"/>
        </w:rPr>
      </w:pPr>
      <w:r w:rsidRPr="0064564C">
        <w:rPr>
          <w:rFonts w:hint="eastAsia"/>
        </w:rPr>
        <w:t xml:space="preserve">(3) </w:t>
      </w:r>
      <w:r w:rsidRPr="00F20538">
        <w:rPr>
          <w:rFonts w:ascii="宋体" w:hAnsi="宋体" w:hint="eastAsia"/>
          <w:szCs w:val="21"/>
        </w:rPr>
        <w:t>设平面曲线</w:t>
      </w:r>
      <w:r w:rsidR="008B27E7" w:rsidRPr="00025957">
        <w:rPr>
          <w:position w:val="-4"/>
        </w:rPr>
        <w:object w:dxaOrig="200" w:dyaOrig="260">
          <v:shape id="_x0000_i1030" type="#_x0000_t75" style="width:9.8pt;height:13.25pt" o:ole="">
            <v:imagedata r:id="rId19" o:title=""/>
          </v:shape>
          <o:OLEObject Type="Embed" ProgID="Equation.DSMT4" ShapeID="_x0000_i1030" DrawAspect="Content" ObjectID="_1670866215" r:id="rId20"/>
        </w:object>
      </w:r>
      <w:r w:rsidRPr="00F20538">
        <w:rPr>
          <w:rFonts w:ascii="宋体" w:hAnsi="宋体" w:hint="eastAsia"/>
          <w:szCs w:val="21"/>
        </w:rPr>
        <w:t>为下半圆周</w:t>
      </w:r>
      <w:r w:rsidR="008B27E7" w:rsidRPr="00B74829">
        <w:rPr>
          <w:position w:val="-10"/>
        </w:rPr>
        <w:object w:dxaOrig="1380" w:dyaOrig="420">
          <v:shape id="_x0000_i1031" type="#_x0000_t75" style="width:69.1pt;height:20.75pt" o:ole="">
            <v:imagedata r:id="rId21" o:title=""/>
          </v:shape>
          <o:OLEObject Type="Embed" ProgID="Equation.DSMT4" ShapeID="_x0000_i1031" DrawAspect="Content" ObjectID="_1670866216" r:id="rId22"/>
        </w:object>
      </w:r>
      <w:r w:rsidRPr="00F20538">
        <w:rPr>
          <w:rFonts w:ascii="宋体" w:hAnsi="宋体" w:hint="eastAsia"/>
          <w:szCs w:val="21"/>
        </w:rPr>
        <w:t>则曲线积分</w:t>
      </w:r>
      <w:r w:rsidR="008B27E7" w:rsidRPr="00B74829">
        <w:rPr>
          <w:position w:val="-18"/>
        </w:rPr>
        <w:object w:dxaOrig="1540" w:dyaOrig="460">
          <v:shape id="_x0000_i1032" type="#_x0000_t75" style="width:77.2pt;height:23.05pt" o:ole="">
            <v:imagedata r:id="rId23" o:title=""/>
          </v:shape>
          <o:OLEObject Type="Embed" ProgID="Equation.DSMT4" ShapeID="_x0000_i1032" DrawAspect="Content" ObjectID="_1670866217" r:id="rId24"/>
        </w:object>
      </w:r>
      <w:r w:rsidRPr="00F20538">
        <w:rPr>
          <w:rFonts w:ascii="宋体" w:hAnsi="宋体" w:hint="eastAsia"/>
          <w:szCs w:val="21"/>
        </w:rPr>
        <w:t>_______.</w:t>
      </w:r>
    </w:p>
    <w:p w:rsidR="00E35CE2" w:rsidRPr="0064564C" w:rsidRDefault="00E35CE2" w:rsidP="00E35CE2">
      <w:pPr>
        <w:rPr>
          <w:rStyle w:val="af4"/>
        </w:rPr>
      </w:pPr>
    </w:p>
    <w:p w:rsidR="0064564C" w:rsidRDefault="0064564C" w:rsidP="004470CA">
      <w:pPr>
        <w:ind w:left="360" w:hangingChars="150" w:hanging="360"/>
        <w:rPr>
          <w:rFonts w:ascii="宋体" w:hAnsi="宋体"/>
          <w:szCs w:val="21"/>
        </w:rPr>
      </w:pPr>
    </w:p>
    <w:p w:rsidR="004470CA" w:rsidRPr="00F20538" w:rsidRDefault="004470CA" w:rsidP="00FA120A">
      <w:pPr>
        <w:ind w:left="480" w:hangingChars="200" w:hanging="480"/>
        <w:rPr>
          <w:rFonts w:ascii="宋体" w:hAnsi="宋体"/>
          <w:szCs w:val="21"/>
        </w:rPr>
      </w:pPr>
      <w:r w:rsidRPr="0064564C">
        <w:rPr>
          <w:rFonts w:hint="eastAsia"/>
        </w:rPr>
        <w:t xml:space="preserve">(4) </w:t>
      </w:r>
      <w:r w:rsidRPr="00F20538">
        <w:rPr>
          <w:rFonts w:ascii="宋体" w:hAnsi="宋体" w:hint="eastAsia"/>
          <w:szCs w:val="21"/>
        </w:rPr>
        <w:t>向量场</w:t>
      </w:r>
      <w:r w:rsidR="008B27E7" w:rsidRPr="00B74829">
        <w:rPr>
          <w:position w:val="-10"/>
        </w:rPr>
        <w:object w:dxaOrig="3680" w:dyaOrig="380">
          <v:shape id="_x0000_i1033" type="#_x0000_t75" style="width:183.75pt;height:19pt" o:ole="">
            <v:imagedata r:id="rId25" o:title=""/>
          </v:shape>
          <o:OLEObject Type="Embed" ProgID="Equation.DSMT4" ShapeID="_x0000_i1033" DrawAspect="Content" ObjectID="_1670866218" r:id="rId26"/>
        </w:object>
      </w:r>
      <w:r w:rsidRPr="00F20538">
        <w:rPr>
          <w:rFonts w:ascii="宋体" w:hAnsi="宋体" w:hint="eastAsia"/>
          <w:szCs w:val="21"/>
        </w:rPr>
        <w:t>在点</w:t>
      </w:r>
      <w:r w:rsidR="008B27E7" w:rsidRPr="00B74829">
        <w:rPr>
          <w:position w:val="-10"/>
        </w:rPr>
        <w:object w:dxaOrig="900" w:dyaOrig="320">
          <v:shape id="_x0000_i1034" type="#_x0000_t75" style="width:44.95pt;height:16.15pt" o:ole="">
            <v:imagedata r:id="rId27" o:title=""/>
          </v:shape>
          <o:OLEObject Type="Embed" ProgID="Equation.DSMT4" ShapeID="_x0000_i1034" DrawAspect="Content" ObjectID="_1670866219" r:id="rId28"/>
        </w:object>
      </w:r>
      <w:r w:rsidRPr="00F20538">
        <w:rPr>
          <w:rFonts w:ascii="宋体" w:hAnsi="宋体" w:hint="eastAsia"/>
          <w:szCs w:val="21"/>
        </w:rPr>
        <w:t>处的散度</w:t>
      </w:r>
      <w:r w:rsidR="008B27E7" w:rsidRPr="00B74829">
        <w:rPr>
          <w:position w:val="-6"/>
        </w:rPr>
        <w:object w:dxaOrig="680" w:dyaOrig="340">
          <v:shape id="_x0000_i1035" type="#_x0000_t75" style="width:34pt;height:17.3pt" o:ole="">
            <v:imagedata r:id="rId29" o:title=""/>
          </v:shape>
          <o:OLEObject Type="Embed" ProgID="Equation.DSMT4" ShapeID="_x0000_i1035" DrawAspect="Content" ObjectID="_1670866220" r:id="rId30"/>
        </w:object>
      </w:r>
      <w:r w:rsidRPr="00F20538">
        <w:rPr>
          <w:rFonts w:ascii="宋体" w:hAnsi="宋体" w:hint="eastAsia"/>
          <w:szCs w:val="21"/>
        </w:rPr>
        <w:t>_______.</w:t>
      </w:r>
    </w:p>
    <w:p w:rsidR="00E35CE2" w:rsidRPr="0064564C" w:rsidRDefault="00E35CE2" w:rsidP="00E35CE2">
      <w:pPr>
        <w:rPr>
          <w:rStyle w:val="af4"/>
        </w:rPr>
      </w:pPr>
    </w:p>
    <w:p w:rsidR="0064564C" w:rsidRDefault="0064564C" w:rsidP="004470CA"/>
    <w:p w:rsidR="004470CA" w:rsidRDefault="004470CA" w:rsidP="004470CA">
      <w:pPr>
        <w:rPr>
          <w:rFonts w:ascii="宋体" w:hAnsi="宋体"/>
          <w:szCs w:val="21"/>
        </w:rPr>
      </w:pPr>
      <w:r w:rsidRPr="0064564C">
        <w:rPr>
          <w:rFonts w:hint="eastAsia"/>
        </w:rPr>
        <w:t xml:space="preserve">(5) </w:t>
      </w:r>
      <w:r w:rsidRPr="00F20538">
        <w:rPr>
          <w:rFonts w:ascii="宋体" w:hAnsi="宋体" w:hint="eastAsia"/>
          <w:szCs w:val="21"/>
        </w:rPr>
        <w:t>设矩阵</w:t>
      </w:r>
      <w:r w:rsidR="008B27E7" w:rsidRPr="00B74829">
        <w:rPr>
          <w:position w:val="-50"/>
        </w:rPr>
        <w:object w:dxaOrig="1500" w:dyaOrig="1120">
          <v:shape id="_x0000_i1036" type="#_x0000_t75" style="width:74.9pt;height:55.85pt" o:ole="">
            <v:imagedata r:id="rId31" o:title=""/>
          </v:shape>
          <o:OLEObject Type="Embed" ProgID="Equation.DSMT4" ShapeID="_x0000_i1036" DrawAspect="Content" ObjectID="_1670866221" r:id="rId32"/>
        </w:object>
      </w:r>
      <w:r w:rsidRPr="00F20538">
        <w:rPr>
          <w:rFonts w:ascii="宋体" w:hAnsi="宋体" w:hint="eastAsia"/>
          <w:szCs w:val="21"/>
        </w:rPr>
        <w:t xml:space="preserve">, </w:t>
      </w:r>
      <w:r w:rsidR="008B27E7" w:rsidRPr="00B74829">
        <w:rPr>
          <w:position w:val="-50"/>
        </w:rPr>
        <w:object w:dxaOrig="1480" w:dyaOrig="1120">
          <v:shape id="_x0000_i1037" type="#_x0000_t75" style="width:73.75pt;height:55.85pt" o:ole="">
            <v:imagedata r:id="rId33" o:title=""/>
          </v:shape>
          <o:OLEObject Type="Embed" ProgID="Equation.DSMT4" ShapeID="_x0000_i1037" DrawAspect="Content" ObjectID="_1670866222" r:id="rId34"/>
        </w:object>
      </w:r>
      <w:r w:rsidRPr="00F20538">
        <w:rPr>
          <w:rFonts w:ascii="宋体" w:hAnsi="宋体" w:hint="eastAsia"/>
          <w:szCs w:val="21"/>
        </w:rPr>
        <w:t>,则逆矩阵</w:t>
      </w:r>
      <w:r w:rsidR="008B27E7" w:rsidRPr="00B74829">
        <w:rPr>
          <w:position w:val="-10"/>
        </w:rPr>
        <w:object w:dxaOrig="1040" w:dyaOrig="360">
          <v:shape id="_x0000_i1038" type="#_x0000_t75" style="width:51.85pt;height:17.85pt" o:ole="">
            <v:imagedata r:id="rId35" o:title=""/>
          </v:shape>
          <o:OLEObject Type="Embed" ProgID="Equation.DSMT4" ShapeID="_x0000_i1038" DrawAspect="Content" ObjectID="_1670866223" r:id="rId36"/>
        </w:object>
      </w:r>
      <w:r w:rsidRPr="00F20538">
        <w:rPr>
          <w:rFonts w:ascii="宋体" w:hAnsi="宋体" w:hint="eastAsia"/>
          <w:szCs w:val="21"/>
        </w:rPr>
        <w:t>=_______.</w:t>
      </w:r>
    </w:p>
    <w:p w:rsidR="004470CA" w:rsidRDefault="004470CA" w:rsidP="004470CA">
      <w:pPr>
        <w:rPr>
          <w:rFonts w:ascii="宋体" w:hAnsi="宋体"/>
          <w:szCs w:val="21"/>
        </w:rPr>
      </w:pPr>
    </w:p>
    <w:p w:rsidR="004470CA" w:rsidRPr="004470CA" w:rsidRDefault="004470CA" w:rsidP="004470CA">
      <w:pPr>
        <w:rPr>
          <w:rFonts w:ascii="宋体" w:hAnsi="宋体"/>
          <w:szCs w:val="21"/>
        </w:rPr>
      </w:pPr>
    </w:p>
    <w:p w:rsidR="004470CA" w:rsidRDefault="004470CA" w:rsidP="00E150DA">
      <w:pPr>
        <w:pStyle w:val="1"/>
      </w:pPr>
      <w:r w:rsidRPr="0070130A">
        <w:rPr>
          <w:rFonts w:hint="eastAsia"/>
        </w:rPr>
        <w:t>二、选择题</w:t>
      </w:r>
      <w:r w:rsidR="00AA0647">
        <w:rPr>
          <w:rFonts w:hint="eastAsia"/>
        </w:rPr>
        <w:t>（</w:t>
      </w:r>
      <w:r w:rsidRPr="0070130A">
        <w:rPr>
          <w:rFonts w:hint="eastAsia"/>
        </w:rPr>
        <w:t>本题</w:t>
      </w:r>
      <w:r w:rsidR="00AA0647" w:rsidRPr="0070130A">
        <w:rPr>
          <w:rFonts w:hint="eastAsia"/>
        </w:rPr>
        <w:t>满分15分</w:t>
      </w:r>
      <w:r w:rsidR="00AA0647">
        <w:rPr>
          <w:rFonts w:hint="eastAsia"/>
        </w:rPr>
        <w:t>，</w:t>
      </w:r>
      <w:r w:rsidRPr="0070130A">
        <w:rPr>
          <w:rFonts w:hint="eastAsia"/>
        </w:rPr>
        <w:t>每小题3分</w:t>
      </w:r>
      <w:r w:rsidR="00AA0647">
        <w:rPr>
          <w:rFonts w:hint="eastAsia"/>
        </w:rPr>
        <w:t>）</w:t>
      </w:r>
      <w:r w:rsidR="000C1E67" w:rsidRPr="000C1E67">
        <w:rPr>
          <w:rStyle w:val="ae"/>
          <w:rFonts w:hint="eastAsia"/>
        </w:rPr>
        <w:t>【同</w:t>
      </w:r>
      <w:r w:rsidR="00EE0D90">
        <w:rPr>
          <w:rStyle w:val="ae"/>
          <w:rFonts w:hint="eastAsia"/>
        </w:rPr>
        <w:t>试卷</w:t>
      </w:r>
      <w:r w:rsidR="000C1E67" w:rsidRPr="000C1E67">
        <w:rPr>
          <w:rStyle w:val="ae"/>
          <w:rFonts w:hint="eastAsia"/>
        </w:rPr>
        <w:t>一第</w:t>
      </w:r>
      <w:r w:rsidR="000C1E67">
        <w:rPr>
          <w:rStyle w:val="ae"/>
          <w:rFonts w:hint="eastAsia"/>
        </w:rPr>
        <w:t>二</w:t>
      </w:r>
      <w:r w:rsidR="000C1E67" w:rsidRPr="000C1E67">
        <w:rPr>
          <w:rStyle w:val="ae"/>
          <w:rFonts w:hint="eastAsia"/>
        </w:rPr>
        <w:t>题】</w:t>
      </w:r>
    </w:p>
    <w:p w:rsidR="00E150DA" w:rsidRDefault="00E150DA" w:rsidP="004470CA">
      <w:pPr>
        <w:rPr>
          <w:rFonts w:ascii="宋体" w:hAnsi="宋体"/>
          <w:b/>
          <w:szCs w:val="21"/>
        </w:rPr>
      </w:pPr>
    </w:p>
    <w:p w:rsidR="00E150DA" w:rsidRPr="0070130A" w:rsidRDefault="00E150DA" w:rsidP="004470CA">
      <w:pPr>
        <w:rPr>
          <w:rFonts w:ascii="宋体" w:hAnsi="宋体"/>
          <w:b/>
          <w:szCs w:val="21"/>
        </w:rPr>
      </w:pPr>
    </w:p>
    <w:p w:rsidR="004470CA" w:rsidRPr="00F20538" w:rsidRDefault="004470CA" w:rsidP="004470CA">
      <w:pPr>
        <w:rPr>
          <w:rFonts w:ascii="宋体" w:hAnsi="宋体"/>
          <w:szCs w:val="21"/>
        </w:rPr>
      </w:pPr>
      <w:r w:rsidRPr="00E150DA">
        <w:rPr>
          <w:rFonts w:hint="eastAsia"/>
        </w:rPr>
        <w:t xml:space="preserve">(1) </w:t>
      </w:r>
      <w:r w:rsidRPr="00F20538">
        <w:rPr>
          <w:rFonts w:ascii="宋体" w:hAnsi="宋体" w:hint="eastAsia"/>
          <w:szCs w:val="21"/>
        </w:rPr>
        <w:t>当</w:t>
      </w:r>
      <w:r w:rsidR="008B27E7" w:rsidRPr="00B74829">
        <w:rPr>
          <w:position w:val="-6"/>
        </w:rPr>
        <w:object w:dxaOrig="540" w:dyaOrig="279">
          <v:shape id="_x0000_i1039" type="#_x0000_t75" style="width:27.05pt;height:13.8pt" o:ole="">
            <v:imagedata r:id="rId37" o:title=""/>
          </v:shape>
          <o:OLEObject Type="Embed" ProgID="Equation.DSMT4" ShapeID="_x0000_i1039" DrawAspect="Content" ObjectID="_1670866224" r:id="rId38"/>
        </w:object>
      </w:r>
      <w:r w:rsidRPr="00F20538">
        <w:rPr>
          <w:rFonts w:ascii="宋体" w:hAnsi="宋体" w:hint="eastAsia"/>
          <w:szCs w:val="21"/>
        </w:rPr>
        <w:t>时,曲线</w:t>
      </w:r>
      <w:r w:rsidR="008B27E7" w:rsidRPr="00B74829">
        <w:rPr>
          <w:position w:val="-24"/>
        </w:rPr>
        <w:object w:dxaOrig="1100" w:dyaOrig="620">
          <v:shape id="_x0000_i1040" type="#_x0000_t75" style="width:54.7pt;height:31.1pt" o:ole="">
            <v:imagedata r:id="rId39" o:title=""/>
          </v:shape>
          <o:OLEObject Type="Embed" ProgID="Equation.DSMT4" ShapeID="_x0000_i1040" DrawAspect="Content" ObjectID="_1670866225" r:id="rId40"/>
        </w:object>
      </w:r>
      <w:r>
        <w:rPr>
          <w:rFonts w:ascii="宋体" w:hAnsi="宋体" w:hint="eastAsia"/>
          <w:szCs w:val="21"/>
        </w:rPr>
        <w:t>(   )</w:t>
      </w:r>
    </w:p>
    <w:p w:rsidR="004470CA" w:rsidRPr="00E150DA" w:rsidRDefault="004470CA" w:rsidP="00E150DA">
      <w:pPr>
        <w:ind w:firstLineChars="200" w:firstLine="480"/>
      </w:pPr>
      <w:r w:rsidRPr="00E150DA">
        <w:rPr>
          <w:rFonts w:hint="eastAsia"/>
        </w:rPr>
        <w:t xml:space="preserve">(A) </w:t>
      </w:r>
      <w:r w:rsidRPr="00E150DA">
        <w:rPr>
          <w:rFonts w:hint="eastAsia"/>
        </w:rPr>
        <w:t>有且仅有水平渐近线</w:t>
      </w:r>
      <w:r w:rsidR="00E150DA">
        <w:rPr>
          <w:rFonts w:hint="eastAsia"/>
        </w:rPr>
        <w:tab/>
      </w:r>
      <w:r w:rsidR="00E150DA">
        <w:rPr>
          <w:rFonts w:hint="eastAsia"/>
        </w:rPr>
        <w:tab/>
      </w:r>
      <w:r w:rsidR="00E150DA">
        <w:rPr>
          <w:rFonts w:hint="eastAsia"/>
        </w:rPr>
        <w:tab/>
      </w:r>
      <w:r w:rsidR="00E150DA">
        <w:rPr>
          <w:rFonts w:hint="eastAsia"/>
        </w:rPr>
        <w:tab/>
      </w:r>
      <w:r w:rsidRPr="00E150DA">
        <w:rPr>
          <w:rFonts w:hint="eastAsia"/>
        </w:rPr>
        <w:t xml:space="preserve">(B) </w:t>
      </w:r>
      <w:r w:rsidRPr="00E150DA">
        <w:rPr>
          <w:rFonts w:hint="eastAsia"/>
        </w:rPr>
        <w:t>有且仅有铅直渐近线</w:t>
      </w:r>
    </w:p>
    <w:p w:rsidR="004470CA" w:rsidRPr="00E150DA" w:rsidRDefault="004470CA" w:rsidP="00E150DA">
      <w:pPr>
        <w:ind w:firstLineChars="200" w:firstLine="480"/>
      </w:pPr>
      <w:r w:rsidRPr="00E150DA">
        <w:rPr>
          <w:rFonts w:hint="eastAsia"/>
        </w:rPr>
        <w:t xml:space="preserve">(C) </w:t>
      </w:r>
      <w:r w:rsidRPr="00E150DA">
        <w:rPr>
          <w:rFonts w:hint="eastAsia"/>
        </w:rPr>
        <w:t>既有水平渐近线</w:t>
      </w:r>
      <w:r w:rsidRPr="00E150DA">
        <w:rPr>
          <w:rFonts w:hint="eastAsia"/>
        </w:rPr>
        <w:t>,</w:t>
      </w:r>
      <w:r w:rsidRPr="00E150DA">
        <w:rPr>
          <w:rFonts w:hint="eastAsia"/>
        </w:rPr>
        <w:t>也有铅直渐近线</w:t>
      </w:r>
      <w:r w:rsidR="00E150DA">
        <w:rPr>
          <w:rFonts w:hint="eastAsia"/>
        </w:rPr>
        <w:tab/>
      </w:r>
      <w:r w:rsidRPr="00E150DA">
        <w:rPr>
          <w:rFonts w:hint="eastAsia"/>
        </w:rPr>
        <w:t xml:space="preserve">(D) </w:t>
      </w:r>
      <w:r w:rsidRPr="00E150DA">
        <w:rPr>
          <w:rFonts w:hint="eastAsia"/>
        </w:rPr>
        <w:t>既无水平渐近线</w:t>
      </w:r>
      <w:r w:rsidRPr="00E150DA">
        <w:rPr>
          <w:rFonts w:hint="eastAsia"/>
        </w:rPr>
        <w:t>,</w:t>
      </w:r>
      <w:r w:rsidRPr="00E150DA">
        <w:rPr>
          <w:rFonts w:hint="eastAsia"/>
        </w:rPr>
        <w:t>也无铅直渐近线</w:t>
      </w:r>
    </w:p>
    <w:p w:rsidR="00E150DA" w:rsidRDefault="00E150DA" w:rsidP="00E150DA">
      <w:pPr>
        <w:rPr>
          <w:rFonts w:ascii="宋体" w:hAnsi="宋体"/>
          <w:szCs w:val="21"/>
        </w:rPr>
      </w:pPr>
    </w:p>
    <w:p w:rsidR="00E150DA" w:rsidRPr="00F20538" w:rsidRDefault="00E150DA" w:rsidP="00E150DA">
      <w:pPr>
        <w:rPr>
          <w:rFonts w:ascii="宋体" w:hAnsi="宋体"/>
          <w:szCs w:val="21"/>
        </w:rPr>
      </w:pPr>
    </w:p>
    <w:p w:rsidR="004470CA" w:rsidRPr="00F20538" w:rsidRDefault="004470CA" w:rsidP="004470CA">
      <w:pPr>
        <w:ind w:left="480" w:hangingChars="200" w:hanging="480"/>
        <w:rPr>
          <w:rFonts w:ascii="宋体" w:hAnsi="宋体"/>
          <w:szCs w:val="21"/>
        </w:rPr>
      </w:pPr>
      <w:r w:rsidRPr="00E150DA">
        <w:rPr>
          <w:rFonts w:hint="eastAsia"/>
        </w:rPr>
        <w:t xml:space="preserve">(2) </w:t>
      </w:r>
      <w:r w:rsidRPr="00F20538">
        <w:rPr>
          <w:rFonts w:ascii="宋体" w:hAnsi="宋体" w:hint="eastAsia"/>
          <w:szCs w:val="21"/>
        </w:rPr>
        <w:t>已知曲面</w:t>
      </w:r>
      <w:r w:rsidR="008B27E7" w:rsidRPr="00B74829">
        <w:rPr>
          <w:position w:val="-10"/>
        </w:rPr>
        <w:object w:dxaOrig="1420" w:dyaOrig="360">
          <v:shape id="_x0000_i1041" type="#_x0000_t75" style="width:70.85pt;height:17.85pt" o:ole="">
            <v:imagedata r:id="rId41" o:title=""/>
          </v:shape>
          <o:OLEObject Type="Embed" ProgID="Equation.DSMT4" ShapeID="_x0000_i1041" DrawAspect="Content" ObjectID="_1670866226" r:id="rId42"/>
        </w:object>
      </w:r>
      <w:r w:rsidRPr="00F20538">
        <w:rPr>
          <w:rFonts w:ascii="宋体" w:hAnsi="宋体" w:hint="eastAsia"/>
          <w:szCs w:val="21"/>
        </w:rPr>
        <w:t>上点</w:t>
      </w:r>
      <w:r w:rsidR="008B27E7" w:rsidRPr="00025957">
        <w:rPr>
          <w:position w:val="-4"/>
        </w:rPr>
        <w:object w:dxaOrig="220" w:dyaOrig="260">
          <v:shape id="_x0000_i1042" type="#_x0000_t75" style="width:10.95pt;height:13.25pt" o:ole="">
            <v:imagedata r:id="rId43" o:title=""/>
          </v:shape>
          <o:OLEObject Type="Embed" ProgID="Equation.DSMT4" ShapeID="_x0000_i1042" DrawAspect="Content" ObjectID="_1670866227" r:id="rId44"/>
        </w:object>
      </w:r>
      <w:r w:rsidRPr="00F20538">
        <w:rPr>
          <w:rFonts w:ascii="宋体" w:hAnsi="宋体" w:hint="eastAsia"/>
          <w:szCs w:val="21"/>
        </w:rPr>
        <w:t>处的切平面平行于平面</w:t>
      </w:r>
      <w:r w:rsidR="008B27E7" w:rsidRPr="00B74829">
        <w:rPr>
          <w:position w:val="-10"/>
        </w:rPr>
        <w:object w:dxaOrig="1800" w:dyaOrig="320">
          <v:shape id="_x0000_i1043" type="#_x0000_t75" style="width:89.85pt;height:16.15pt" o:ole="">
            <v:imagedata r:id="rId45" o:title=""/>
          </v:shape>
          <o:OLEObject Type="Embed" ProgID="Equation.DSMT4" ShapeID="_x0000_i1043" DrawAspect="Content" ObjectID="_1670866228" r:id="rId46"/>
        </w:object>
      </w:r>
      <w:r w:rsidRPr="00F20538">
        <w:rPr>
          <w:rFonts w:ascii="宋体" w:hAnsi="宋体" w:hint="eastAsia"/>
          <w:szCs w:val="21"/>
        </w:rPr>
        <w:t>,则点</w:t>
      </w:r>
      <w:r w:rsidR="008B27E7" w:rsidRPr="00025957">
        <w:rPr>
          <w:position w:val="-4"/>
        </w:rPr>
        <w:object w:dxaOrig="220" w:dyaOrig="260">
          <v:shape id="_x0000_i1044" type="#_x0000_t75" style="width:10.95pt;height:13.25pt" o:ole="">
            <v:imagedata r:id="rId47" o:title=""/>
          </v:shape>
          <o:OLEObject Type="Embed" ProgID="Equation.DSMT4" ShapeID="_x0000_i1044" DrawAspect="Content" ObjectID="_1670866229" r:id="rId48"/>
        </w:object>
      </w:r>
      <w:r w:rsidRPr="00F20538">
        <w:rPr>
          <w:rFonts w:ascii="宋体" w:hAnsi="宋体" w:hint="eastAsia"/>
          <w:szCs w:val="21"/>
        </w:rPr>
        <w:t>的坐标是</w:t>
      </w:r>
      <w:r>
        <w:rPr>
          <w:rFonts w:ascii="宋体" w:hAnsi="宋体" w:hint="eastAsia"/>
          <w:szCs w:val="21"/>
        </w:rPr>
        <w:t>(   )</w:t>
      </w:r>
    </w:p>
    <w:p w:rsidR="004470CA" w:rsidRDefault="004470CA" w:rsidP="00D75B0A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D75B0A">
        <w:rPr>
          <w:rFonts w:hint="eastAsia"/>
        </w:rPr>
        <w:t>(A)</w:t>
      </w:r>
      <w:r w:rsidR="00D75B0A">
        <w:rPr>
          <w:rFonts w:hint="eastAsia"/>
        </w:rPr>
        <w:t xml:space="preserve"> </w:t>
      </w:r>
      <w:r w:rsidR="008B27E7" w:rsidRPr="00D75B0A">
        <w:rPr>
          <w:position w:val="-10"/>
        </w:rPr>
        <w:object w:dxaOrig="880" w:dyaOrig="320">
          <v:shape id="_x0000_i1045" type="#_x0000_t75" style="width:43.8pt;height:16.15pt" o:ole="">
            <v:imagedata r:id="rId49" o:title=""/>
          </v:shape>
          <o:OLEObject Type="Embed" ProgID="Equation.DSMT4" ShapeID="_x0000_i1045" DrawAspect="Content" ObjectID="_1670866230" r:id="rId50"/>
        </w:object>
      </w:r>
      <w:r w:rsidR="00D75B0A">
        <w:rPr>
          <w:rFonts w:hint="eastAsia"/>
        </w:rPr>
        <w:t xml:space="preserve">      </w:t>
      </w:r>
      <w:r w:rsidRPr="00D75B0A">
        <w:rPr>
          <w:rFonts w:hint="eastAsia"/>
        </w:rPr>
        <w:t>(B)</w:t>
      </w:r>
      <w:r>
        <w:rPr>
          <w:rFonts w:ascii="宋体" w:hAnsi="宋体" w:hint="eastAsia"/>
          <w:szCs w:val="21"/>
        </w:rPr>
        <w:t xml:space="preserve"> </w:t>
      </w:r>
      <w:r w:rsidR="00D75B0A" w:rsidRPr="00D75B0A">
        <w:rPr>
          <w:rFonts w:ascii="宋体" w:hAnsi="宋体"/>
          <w:position w:val="-10"/>
          <w:szCs w:val="21"/>
        </w:rPr>
        <w:object w:dxaOrig="880" w:dyaOrig="320">
          <v:shape id="_x0000_i1046" type="#_x0000_t75" style="width:43.8pt;height:16.15pt" o:ole="">
            <v:imagedata r:id="rId51" o:title=""/>
          </v:shape>
          <o:OLEObject Type="Embed" ProgID="Equation.DSMT4" ShapeID="_x0000_i1046" DrawAspect="Content" ObjectID="_1670866231" r:id="rId52"/>
        </w:object>
      </w:r>
      <w:r w:rsidR="00D75B0A">
        <w:rPr>
          <w:rFonts w:ascii="宋体" w:hAnsi="宋体" w:hint="eastAsia"/>
          <w:szCs w:val="21"/>
        </w:rPr>
        <w:t xml:space="preserve">      </w:t>
      </w:r>
      <w:r w:rsidRPr="00D75B0A">
        <w:rPr>
          <w:rFonts w:hint="eastAsia"/>
        </w:rPr>
        <w:t>(C)</w:t>
      </w:r>
      <w:r>
        <w:rPr>
          <w:rFonts w:ascii="宋体" w:hAnsi="宋体" w:hint="eastAsia"/>
          <w:szCs w:val="21"/>
        </w:rPr>
        <w:t xml:space="preserve"> </w:t>
      </w:r>
      <w:r w:rsidR="00D75B0A" w:rsidRPr="00D75B0A">
        <w:rPr>
          <w:rFonts w:ascii="宋体" w:hAnsi="宋体"/>
          <w:position w:val="-10"/>
          <w:szCs w:val="21"/>
        </w:rPr>
        <w:object w:dxaOrig="740" w:dyaOrig="320">
          <v:shape id="_x0000_i1047" type="#_x0000_t75" style="width:36.85pt;height:16.15pt" o:ole="">
            <v:imagedata r:id="rId53" o:title=""/>
          </v:shape>
          <o:OLEObject Type="Embed" ProgID="Equation.DSMT4" ShapeID="_x0000_i1047" DrawAspect="Content" ObjectID="_1670866232" r:id="rId54"/>
        </w:object>
      </w:r>
      <w:r w:rsidR="00D75B0A">
        <w:rPr>
          <w:rFonts w:ascii="宋体" w:hAnsi="宋体" w:hint="eastAsia"/>
          <w:szCs w:val="21"/>
        </w:rPr>
        <w:t xml:space="preserve">      </w:t>
      </w:r>
      <w:r w:rsidRPr="00D75B0A">
        <w:rPr>
          <w:rFonts w:hint="eastAsia"/>
        </w:rPr>
        <w:t>(D)</w:t>
      </w:r>
      <w:r>
        <w:rPr>
          <w:rFonts w:ascii="宋体" w:hAnsi="宋体" w:hint="eastAsia"/>
          <w:szCs w:val="21"/>
        </w:rPr>
        <w:t xml:space="preserve"> </w:t>
      </w:r>
      <w:r w:rsidR="00D75B0A" w:rsidRPr="00D75B0A">
        <w:rPr>
          <w:rFonts w:ascii="宋体" w:hAnsi="宋体"/>
          <w:position w:val="-10"/>
          <w:szCs w:val="21"/>
        </w:rPr>
        <w:object w:dxaOrig="1020" w:dyaOrig="320">
          <v:shape id="_x0000_i1048" type="#_x0000_t75" style="width:51.25pt;height:16.15pt" o:ole="">
            <v:imagedata r:id="rId55" o:title=""/>
          </v:shape>
          <o:OLEObject Type="Embed" ProgID="Equation.DSMT4" ShapeID="_x0000_i1048" DrawAspect="Content" ObjectID="_1670866233" r:id="rId56"/>
        </w:object>
      </w:r>
    </w:p>
    <w:p w:rsidR="00E150DA" w:rsidRDefault="00E150DA" w:rsidP="00E150DA">
      <w:pPr>
        <w:rPr>
          <w:rFonts w:ascii="宋体" w:hAnsi="宋体"/>
          <w:szCs w:val="21"/>
        </w:rPr>
      </w:pPr>
    </w:p>
    <w:p w:rsidR="00E150DA" w:rsidRDefault="00E150DA" w:rsidP="00E150DA">
      <w:pPr>
        <w:rPr>
          <w:rFonts w:ascii="宋体" w:hAnsi="宋体"/>
          <w:szCs w:val="21"/>
        </w:rPr>
      </w:pPr>
    </w:p>
    <w:p w:rsidR="00F8176E" w:rsidRDefault="004470CA" w:rsidP="004470CA">
      <w:pPr>
        <w:ind w:left="480" w:hangingChars="200" w:hanging="480"/>
        <w:rPr>
          <w:rFonts w:ascii="宋体" w:hAnsi="宋体"/>
          <w:szCs w:val="21"/>
        </w:rPr>
      </w:pPr>
      <w:r w:rsidRPr="00E150DA">
        <w:rPr>
          <w:rFonts w:hint="eastAsia"/>
        </w:rPr>
        <w:lastRenderedPageBreak/>
        <w:t xml:space="preserve">(3) </w:t>
      </w:r>
      <w:r w:rsidRPr="00F20538">
        <w:rPr>
          <w:rFonts w:ascii="宋体" w:hAnsi="宋体" w:hint="eastAsia"/>
          <w:szCs w:val="21"/>
        </w:rPr>
        <w:t>设线性无关的函数</w:t>
      </w:r>
      <w:r w:rsidR="008B27E7" w:rsidRPr="00B74829">
        <w:rPr>
          <w:position w:val="-12"/>
        </w:rPr>
        <w:object w:dxaOrig="300" w:dyaOrig="360">
          <v:shape id="_x0000_i1049" type="#_x0000_t75" style="width:15pt;height:17.85pt" o:ole="">
            <v:imagedata r:id="rId57" o:title=""/>
          </v:shape>
          <o:OLEObject Type="Embed" ProgID="Equation.DSMT4" ShapeID="_x0000_i1049" DrawAspect="Content" ObjectID="_1670866234" r:id="rId58"/>
        </w:object>
      </w:r>
      <w:r w:rsidR="00F8176E">
        <w:rPr>
          <w:rFonts w:ascii="宋体" w:hAnsi="宋体" w:hint="eastAsia"/>
          <w:szCs w:val="21"/>
        </w:rPr>
        <w:t>,</w:t>
      </w:r>
      <w:r w:rsidR="008B27E7" w:rsidRPr="00B74829">
        <w:rPr>
          <w:position w:val="-12"/>
        </w:rPr>
        <w:object w:dxaOrig="300" w:dyaOrig="360">
          <v:shape id="_x0000_i1050" type="#_x0000_t75" style="width:15pt;height:17.85pt" o:ole="">
            <v:imagedata r:id="rId59" o:title=""/>
          </v:shape>
          <o:OLEObject Type="Embed" ProgID="Equation.DSMT4" ShapeID="_x0000_i1050" DrawAspect="Content" ObjectID="_1670866235" r:id="rId60"/>
        </w:object>
      </w:r>
      <w:r w:rsidR="00F8176E">
        <w:rPr>
          <w:rFonts w:ascii="宋体" w:hAnsi="宋体" w:hint="eastAsia"/>
          <w:szCs w:val="21"/>
        </w:rPr>
        <w:t>,</w:t>
      </w:r>
      <w:r w:rsidR="008B27E7" w:rsidRPr="00B74829">
        <w:rPr>
          <w:position w:val="-12"/>
        </w:rPr>
        <w:object w:dxaOrig="300" w:dyaOrig="360">
          <v:shape id="_x0000_i1051" type="#_x0000_t75" style="width:15pt;height:17.85pt" o:ole="">
            <v:imagedata r:id="rId61" o:title=""/>
          </v:shape>
          <o:OLEObject Type="Embed" ProgID="Equation.DSMT4" ShapeID="_x0000_i1051" DrawAspect="Content" ObjectID="_1670866236" r:id="rId62"/>
        </w:object>
      </w:r>
      <w:r w:rsidRPr="00F20538">
        <w:rPr>
          <w:rFonts w:ascii="宋体" w:hAnsi="宋体" w:hint="eastAsia"/>
          <w:szCs w:val="21"/>
        </w:rPr>
        <w:t>都是二阶非齐次线性方程</w:t>
      </w:r>
    </w:p>
    <w:p w:rsidR="00F8176E" w:rsidRDefault="00B74829" w:rsidP="00F8176E">
      <w:pPr>
        <w:ind w:left="480" w:hangingChars="200" w:hanging="480"/>
        <w:jc w:val="center"/>
      </w:pPr>
      <w:r w:rsidRPr="00B74829">
        <w:rPr>
          <w:position w:val="-10"/>
        </w:rPr>
        <w:object w:dxaOrig="2640" w:dyaOrig="320">
          <v:shape id="_x0000_i1052" type="#_x0000_t75" style="width:131.9pt;height:16.15pt" o:ole="">
            <v:imagedata r:id="rId63" o:title=""/>
          </v:shape>
          <o:OLEObject Type="Embed" ProgID="Equation.DSMT4" ShapeID="_x0000_i1052" DrawAspect="Content" ObjectID="_1670866237" r:id="rId64"/>
        </w:object>
      </w:r>
    </w:p>
    <w:p w:rsidR="004470CA" w:rsidRPr="00F20538" w:rsidRDefault="004470CA" w:rsidP="00F8176E">
      <w:pPr>
        <w:ind w:firstLineChars="200" w:firstLine="480"/>
        <w:rPr>
          <w:rFonts w:ascii="宋体" w:hAnsi="宋体"/>
          <w:szCs w:val="21"/>
        </w:rPr>
      </w:pPr>
      <w:r w:rsidRPr="00F20538">
        <w:rPr>
          <w:rFonts w:ascii="宋体" w:hAnsi="宋体" w:hint="eastAsia"/>
          <w:szCs w:val="21"/>
        </w:rPr>
        <w:t>的解,</w:t>
      </w:r>
      <w:r w:rsidR="008B27E7" w:rsidRPr="00B74829">
        <w:rPr>
          <w:position w:val="-12"/>
        </w:rPr>
        <w:object w:dxaOrig="279" w:dyaOrig="360">
          <v:shape id="_x0000_i1053" type="#_x0000_t75" style="width:13.8pt;height:17.85pt" o:ole="">
            <v:imagedata r:id="rId65" o:title=""/>
          </v:shape>
          <o:OLEObject Type="Embed" ProgID="Equation.DSMT4" ShapeID="_x0000_i1053" DrawAspect="Content" ObjectID="_1670866238" r:id="rId66"/>
        </w:object>
      </w:r>
      <w:r w:rsidR="00F8176E">
        <w:rPr>
          <w:rFonts w:ascii="宋体" w:hAnsi="宋体" w:hint="eastAsia"/>
          <w:szCs w:val="21"/>
        </w:rPr>
        <w:t>,</w:t>
      </w:r>
      <w:r w:rsidR="008B27E7" w:rsidRPr="00B74829">
        <w:rPr>
          <w:position w:val="-12"/>
        </w:rPr>
        <w:object w:dxaOrig="279" w:dyaOrig="360">
          <v:shape id="_x0000_i1054" type="#_x0000_t75" style="width:13.8pt;height:17.85pt" o:ole="">
            <v:imagedata r:id="rId67" o:title=""/>
          </v:shape>
          <o:OLEObject Type="Embed" ProgID="Equation.DSMT4" ShapeID="_x0000_i1054" DrawAspect="Content" ObjectID="_1670866239" r:id="rId68"/>
        </w:object>
      </w:r>
      <w:r w:rsidRPr="00F20538">
        <w:rPr>
          <w:rFonts w:ascii="宋体" w:hAnsi="宋体" w:hint="eastAsia"/>
          <w:szCs w:val="21"/>
        </w:rPr>
        <w:t>是任意常数,则该非齐次方程的通解是</w:t>
      </w:r>
      <w:r>
        <w:rPr>
          <w:rFonts w:ascii="宋体" w:hAnsi="宋体" w:hint="eastAsia"/>
          <w:szCs w:val="21"/>
        </w:rPr>
        <w:t>(   )</w:t>
      </w:r>
    </w:p>
    <w:p w:rsidR="004470CA" w:rsidRPr="00F20538" w:rsidRDefault="004470CA" w:rsidP="004470CA">
      <w:pPr>
        <w:ind w:firstLineChars="200" w:firstLine="480"/>
        <w:rPr>
          <w:rFonts w:ascii="宋体" w:hAnsi="宋体"/>
          <w:szCs w:val="21"/>
        </w:rPr>
      </w:pPr>
      <w:r w:rsidRPr="00F8176E">
        <w:rPr>
          <w:rFonts w:hint="eastAsia"/>
        </w:rPr>
        <w:t xml:space="preserve">(A) </w:t>
      </w:r>
      <w:r w:rsidR="008B27E7" w:rsidRPr="00B74829">
        <w:rPr>
          <w:position w:val="-12"/>
        </w:rPr>
        <w:object w:dxaOrig="1620" w:dyaOrig="360">
          <v:shape id="_x0000_i1055" type="#_x0000_t75" style="width:81.2pt;height:17.85pt" o:ole="">
            <v:imagedata r:id="rId69" o:title=""/>
          </v:shape>
          <o:OLEObject Type="Embed" ProgID="Equation.DSMT4" ShapeID="_x0000_i1055" DrawAspect="Content" ObjectID="_1670866240" r:id="rId70"/>
        </w:object>
      </w:r>
      <w:r w:rsidR="00F8176E">
        <w:rPr>
          <w:rFonts w:ascii="宋体" w:hAnsi="宋体" w:hint="eastAsia"/>
          <w:szCs w:val="21"/>
        </w:rPr>
        <w:tab/>
      </w:r>
      <w:r w:rsidR="00F8176E">
        <w:rPr>
          <w:rFonts w:ascii="宋体" w:hAnsi="宋体" w:hint="eastAsia"/>
          <w:szCs w:val="21"/>
        </w:rPr>
        <w:tab/>
      </w:r>
      <w:r w:rsidR="00F8176E">
        <w:rPr>
          <w:rFonts w:ascii="宋体" w:hAnsi="宋体" w:hint="eastAsia"/>
          <w:szCs w:val="21"/>
        </w:rPr>
        <w:tab/>
      </w:r>
      <w:r w:rsidR="00F8176E">
        <w:rPr>
          <w:rFonts w:ascii="宋体" w:hAnsi="宋体" w:hint="eastAsia"/>
          <w:szCs w:val="21"/>
        </w:rPr>
        <w:tab/>
      </w:r>
      <w:r w:rsidR="00F8176E">
        <w:rPr>
          <w:rFonts w:ascii="宋体" w:hAnsi="宋体" w:hint="eastAsia"/>
          <w:szCs w:val="21"/>
        </w:rPr>
        <w:tab/>
      </w:r>
      <w:r w:rsidR="00F8176E">
        <w:rPr>
          <w:rFonts w:ascii="宋体" w:hAnsi="宋体" w:hint="eastAsia"/>
          <w:szCs w:val="21"/>
        </w:rPr>
        <w:tab/>
      </w:r>
      <w:r w:rsidRPr="00F8176E">
        <w:rPr>
          <w:rFonts w:hint="eastAsia"/>
        </w:rPr>
        <w:t xml:space="preserve">(B) </w:t>
      </w:r>
      <w:r w:rsidR="008B27E7" w:rsidRPr="00B74829">
        <w:rPr>
          <w:position w:val="-12"/>
        </w:rPr>
        <w:object w:dxaOrig="2439" w:dyaOrig="360">
          <v:shape id="_x0000_i1056" type="#_x0000_t75" style="width:122.1pt;height:17.85pt" o:ole="">
            <v:imagedata r:id="rId71" o:title=""/>
          </v:shape>
          <o:OLEObject Type="Embed" ProgID="Equation.DSMT4" ShapeID="_x0000_i1056" DrawAspect="Content" ObjectID="_1670866241" r:id="rId72"/>
        </w:object>
      </w:r>
    </w:p>
    <w:p w:rsidR="004470CA" w:rsidRDefault="004470CA" w:rsidP="00F8176E">
      <w:pPr>
        <w:tabs>
          <w:tab w:val="left" w:pos="4680"/>
        </w:tabs>
        <w:ind w:firstLineChars="200" w:firstLine="480"/>
      </w:pPr>
      <w:r w:rsidRPr="00F8176E">
        <w:rPr>
          <w:rFonts w:hint="eastAsia"/>
        </w:rPr>
        <w:t xml:space="preserve">(C) </w:t>
      </w:r>
      <w:r w:rsidR="008B27E7" w:rsidRPr="00B74829">
        <w:rPr>
          <w:position w:val="-12"/>
        </w:rPr>
        <w:object w:dxaOrig="2760" w:dyaOrig="360">
          <v:shape id="_x0000_i1057" type="#_x0000_t75" style="width:138.25pt;height:17.85pt" o:ole="">
            <v:imagedata r:id="rId73" o:title=""/>
          </v:shape>
          <o:OLEObject Type="Embed" ProgID="Equation.DSMT4" ShapeID="_x0000_i1057" DrawAspect="Content" ObjectID="_1670866242" r:id="rId74"/>
        </w:object>
      </w:r>
      <w:r w:rsidR="00F8176E">
        <w:rPr>
          <w:rFonts w:hint="eastAsia"/>
        </w:rPr>
        <w:tab/>
      </w:r>
      <w:r w:rsidR="00F8176E">
        <w:rPr>
          <w:rFonts w:hint="eastAsia"/>
        </w:rPr>
        <w:tab/>
      </w:r>
      <w:r w:rsidRPr="00F8176E">
        <w:rPr>
          <w:rFonts w:hint="eastAsia"/>
        </w:rPr>
        <w:t xml:space="preserve">(D) </w:t>
      </w:r>
      <w:r w:rsidR="008B27E7" w:rsidRPr="00B74829">
        <w:rPr>
          <w:position w:val="-12"/>
        </w:rPr>
        <w:object w:dxaOrig="2760" w:dyaOrig="360">
          <v:shape id="_x0000_i1058" type="#_x0000_t75" style="width:138.25pt;height:17.85pt" o:ole="">
            <v:imagedata r:id="rId75" o:title=""/>
          </v:shape>
          <o:OLEObject Type="Embed" ProgID="Equation.DSMT4" ShapeID="_x0000_i1058" DrawAspect="Content" ObjectID="_1670866243" r:id="rId76"/>
        </w:object>
      </w:r>
    </w:p>
    <w:p w:rsidR="00E150DA" w:rsidRDefault="00E150DA" w:rsidP="00E150DA">
      <w:pPr>
        <w:rPr>
          <w:rFonts w:ascii="宋体" w:hAnsi="宋体"/>
          <w:szCs w:val="21"/>
        </w:rPr>
      </w:pPr>
    </w:p>
    <w:p w:rsidR="00E150DA" w:rsidRDefault="00E150DA" w:rsidP="00E150DA">
      <w:pPr>
        <w:tabs>
          <w:tab w:val="left" w:pos="4680"/>
        </w:tabs>
        <w:rPr>
          <w:rFonts w:ascii="宋体" w:hAnsi="宋体"/>
          <w:szCs w:val="21"/>
        </w:rPr>
      </w:pPr>
    </w:p>
    <w:p w:rsidR="004470CA" w:rsidRDefault="004470CA" w:rsidP="004470CA">
      <w:pPr>
        <w:tabs>
          <w:tab w:val="left" w:pos="4680"/>
        </w:tabs>
        <w:rPr>
          <w:rFonts w:ascii="宋体" w:hAnsi="宋体"/>
          <w:szCs w:val="21"/>
        </w:rPr>
      </w:pPr>
      <w:r w:rsidRPr="00E150DA">
        <w:rPr>
          <w:rFonts w:hint="eastAsia"/>
        </w:rPr>
        <w:t xml:space="preserve">(4) </w:t>
      </w:r>
      <w:r w:rsidRPr="00F20538">
        <w:rPr>
          <w:rFonts w:ascii="宋体" w:hAnsi="宋体" w:hint="eastAsia"/>
          <w:szCs w:val="21"/>
        </w:rPr>
        <w:t>设函数</w:t>
      </w:r>
      <w:r w:rsidR="008B27E7" w:rsidRPr="00B74829">
        <w:rPr>
          <w:position w:val="-10"/>
        </w:rPr>
        <w:object w:dxaOrig="960" w:dyaOrig="360">
          <v:shape id="_x0000_i1059" type="#_x0000_t75" style="width:47.8pt;height:17.85pt" o:ole="">
            <v:imagedata r:id="rId77" o:title=""/>
          </v:shape>
          <o:OLEObject Type="Embed" ProgID="Equation.DSMT4" ShapeID="_x0000_i1059" DrawAspect="Content" ObjectID="_1670866244" r:id="rId78"/>
        </w:object>
      </w:r>
      <w:r w:rsidR="00F8176E">
        <w:rPr>
          <w:rFonts w:hint="eastAsia"/>
        </w:rPr>
        <w:t xml:space="preserve">, </w:t>
      </w:r>
      <w:r w:rsidR="008B27E7" w:rsidRPr="00F8176E">
        <w:rPr>
          <w:position w:val="-6"/>
        </w:rPr>
        <w:object w:dxaOrig="880" w:dyaOrig="279">
          <v:shape id="_x0000_i1060" type="#_x0000_t75" style="width:43.8pt;height:13.8pt" o:ole="">
            <v:imagedata r:id="rId79" o:title=""/>
          </v:shape>
          <o:OLEObject Type="Embed" ProgID="Equation.DSMT4" ShapeID="_x0000_i1060" DrawAspect="Content" ObjectID="_1670866245" r:id="rId80"/>
        </w:object>
      </w:r>
      <w:r w:rsidR="00F8176E">
        <w:rPr>
          <w:rFonts w:hint="eastAsia"/>
        </w:rPr>
        <w:t>，</w:t>
      </w:r>
      <w:r w:rsidRPr="00F20538">
        <w:rPr>
          <w:rFonts w:ascii="宋体" w:hAnsi="宋体" w:hint="eastAsia"/>
          <w:szCs w:val="21"/>
        </w:rPr>
        <w:t>而</w:t>
      </w:r>
      <w:r w:rsidR="008B27E7" w:rsidRPr="00B74829">
        <w:rPr>
          <w:position w:val="-28"/>
        </w:rPr>
        <w:object w:dxaOrig="1960" w:dyaOrig="680">
          <v:shape id="_x0000_i1061" type="#_x0000_t75" style="width:97.9pt;height:34pt" o:ole="">
            <v:imagedata r:id="rId81" o:title=""/>
          </v:shape>
          <o:OLEObject Type="Embed" ProgID="Equation.DSMT4" ShapeID="_x0000_i1061" DrawAspect="Content" ObjectID="_1670866246" r:id="rId82"/>
        </w:object>
      </w:r>
      <w:r w:rsidR="00F8176E">
        <w:rPr>
          <w:rFonts w:hint="eastAsia"/>
        </w:rPr>
        <w:t xml:space="preserve">, </w:t>
      </w:r>
      <w:r w:rsidR="008B27E7" w:rsidRPr="00F8176E">
        <w:rPr>
          <w:position w:val="-4"/>
        </w:rPr>
        <w:object w:dxaOrig="1260" w:dyaOrig="220">
          <v:shape id="_x0000_i1062" type="#_x0000_t75" style="width:62.8pt;height:10.95pt" o:ole="">
            <v:imagedata r:id="rId83" o:title=""/>
          </v:shape>
          <o:OLEObject Type="Embed" ProgID="Equation.DSMT4" ShapeID="_x0000_i1062" DrawAspect="Content" ObjectID="_1670866247" r:id="rId84"/>
        </w:object>
      </w:r>
      <w:r w:rsidR="00F8176E">
        <w:rPr>
          <w:rFonts w:hint="eastAsia"/>
        </w:rPr>
        <w:t>，</w:t>
      </w:r>
      <w:r w:rsidRPr="00F20538">
        <w:rPr>
          <w:rFonts w:ascii="宋体" w:hAnsi="宋体" w:hint="eastAsia"/>
          <w:szCs w:val="21"/>
        </w:rPr>
        <w:t>其中</w:t>
      </w:r>
    </w:p>
    <w:p w:rsidR="004470CA" w:rsidRPr="00F20538" w:rsidRDefault="008B27E7" w:rsidP="004470CA">
      <w:pPr>
        <w:ind w:firstLineChars="200" w:firstLine="480"/>
        <w:rPr>
          <w:rFonts w:ascii="宋体" w:hAnsi="宋体"/>
          <w:szCs w:val="21"/>
        </w:rPr>
      </w:pPr>
      <w:r w:rsidRPr="00B74829">
        <w:rPr>
          <w:position w:val="-18"/>
        </w:rPr>
        <w:object w:dxaOrig="2280" w:dyaOrig="520">
          <v:shape id="_x0000_i1063" type="#_x0000_t75" style="width:114.05pt;height:25.9pt" o:ole="">
            <v:imagedata r:id="rId85" o:title=""/>
          </v:shape>
          <o:OLEObject Type="Embed" ProgID="Equation.DSMT4" ShapeID="_x0000_i1063" DrawAspect="Content" ObjectID="_1670866248" r:id="rId86"/>
        </w:object>
      </w:r>
      <w:r w:rsidR="00F8176E">
        <w:rPr>
          <w:rFonts w:hint="eastAsia"/>
        </w:rPr>
        <w:t xml:space="preserve">, </w:t>
      </w:r>
      <w:r w:rsidRPr="00F8176E">
        <w:rPr>
          <w:position w:val="-8"/>
        </w:rPr>
        <w:object w:dxaOrig="1180" w:dyaOrig="300">
          <v:shape id="_x0000_i1064" type="#_x0000_t75" style="width:58.75pt;height:15pt" o:ole="">
            <v:imagedata r:id="rId87" o:title=""/>
          </v:shape>
          <o:OLEObject Type="Embed" ProgID="Equation.DSMT4" ShapeID="_x0000_i1064" DrawAspect="Content" ObjectID="_1670866249" r:id="rId88"/>
        </w:object>
      </w:r>
      <w:r w:rsidR="00F8176E">
        <w:rPr>
          <w:rFonts w:ascii="宋体" w:hAnsi="宋体" w:hint="eastAsia"/>
          <w:szCs w:val="21"/>
        </w:rPr>
        <w:t>，</w:t>
      </w:r>
      <w:r w:rsidR="004470CA" w:rsidRPr="00F20538">
        <w:rPr>
          <w:rFonts w:ascii="宋体" w:hAnsi="宋体" w:hint="eastAsia"/>
          <w:szCs w:val="21"/>
        </w:rPr>
        <w:t>则</w:t>
      </w:r>
      <w:r w:rsidRPr="00F8176E">
        <w:rPr>
          <w:position w:val="-28"/>
        </w:rPr>
        <w:object w:dxaOrig="780" w:dyaOrig="680">
          <v:shape id="_x0000_i1065" type="#_x0000_t75" style="width:39.15pt;height:34pt" o:ole="">
            <v:imagedata r:id="rId89" o:title=""/>
          </v:shape>
          <o:OLEObject Type="Embed" ProgID="Equation.DSMT4" ShapeID="_x0000_i1065" DrawAspect="Content" ObjectID="_1670866250" r:id="rId90"/>
        </w:object>
      </w:r>
      <w:r w:rsidR="004470CA" w:rsidRPr="00F20538">
        <w:rPr>
          <w:rFonts w:ascii="宋体" w:hAnsi="宋体" w:hint="eastAsia"/>
          <w:szCs w:val="21"/>
        </w:rPr>
        <w:t>等于</w:t>
      </w:r>
      <w:r w:rsidR="004470CA">
        <w:rPr>
          <w:rFonts w:ascii="宋体" w:hAnsi="宋体" w:hint="eastAsia"/>
          <w:szCs w:val="21"/>
        </w:rPr>
        <w:t>(   )</w:t>
      </w:r>
    </w:p>
    <w:p w:rsidR="004470CA" w:rsidRDefault="004470CA" w:rsidP="004470CA">
      <w:pPr>
        <w:tabs>
          <w:tab w:val="left" w:pos="2520"/>
          <w:tab w:val="left" w:pos="4680"/>
          <w:tab w:val="left" w:pos="6660"/>
        </w:tabs>
        <w:ind w:firstLineChars="200" w:firstLine="480"/>
      </w:pPr>
      <w:r w:rsidRPr="00F8176E">
        <w:rPr>
          <w:rFonts w:hint="eastAsia"/>
        </w:rPr>
        <w:t xml:space="preserve">(A) </w:t>
      </w:r>
      <w:r w:rsidR="008B27E7" w:rsidRPr="00B74829">
        <w:rPr>
          <w:position w:val="-24"/>
        </w:rPr>
        <w:object w:dxaOrig="380" w:dyaOrig="620">
          <v:shape id="_x0000_i1066" type="#_x0000_t75" style="width:19pt;height:31.1pt" o:ole="">
            <v:imagedata r:id="rId91" o:title=""/>
          </v:shape>
          <o:OLEObject Type="Embed" ProgID="Equation.DSMT4" ShapeID="_x0000_i1066" DrawAspect="Content" ObjectID="_1670866251" r:id="rId92"/>
        </w:object>
      </w:r>
      <w:r w:rsidRPr="00F20538">
        <w:rPr>
          <w:rFonts w:ascii="宋体" w:hAnsi="宋体" w:hint="eastAsia"/>
          <w:szCs w:val="21"/>
        </w:rPr>
        <w:t xml:space="preserve">    </w:t>
      </w:r>
      <w:r>
        <w:rPr>
          <w:rFonts w:ascii="宋体" w:hAnsi="宋体" w:hint="eastAsia"/>
          <w:szCs w:val="21"/>
        </w:rPr>
        <w:t xml:space="preserve">       </w:t>
      </w:r>
      <w:r w:rsidRPr="00F8176E">
        <w:rPr>
          <w:rFonts w:hint="eastAsia"/>
        </w:rPr>
        <w:t xml:space="preserve">(B) </w:t>
      </w:r>
      <w:r w:rsidR="008B27E7" w:rsidRPr="00B74829">
        <w:rPr>
          <w:position w:val="-24"/>
        </w:rPr>
        <w:object w:dxaOrig="400" w:dyaOrig="620">
          <v:shape id="_x0000_i1067" type="#_x0000_t75" style="width:20.15pt;height:31.1pt" o:ole="">
            <v:imagedata r:id="rId93" o:title=""/>
          </v:shape>
          <o:OLEObject Type="Embed" ProgID="Equation.DSMT4" ShapeID="_x0000_i1067" DrawAspect="Content" ObjectID="_1670866252" r:id="rId94"/>
        </w:object>
      </w:r>
      <w:r w:rsidRPr="00F20538">
        <w:rPr>
          <w:rFonts w:ascii="宋体" w:hAnsi="宋体" w:hint="eastAsia"/>
          <w:szCs w:val="21"/>
        </w:rPr>
        <w:t xml:space="preserve">    </w:t>
      </w:r>
      <w:r>
        <w:rPr>
          <w:rFonts w:ascii="宋体" w:hAnsi="宋体" w:hint="eastAsia"/>
          <w:szCs w:val="21"/>
        </w:rPr>
        <w:t xml:space="preserve">         </w:t>
      </w:r>
      <w:r w:rsidRPr="00F8176E">
        <w:rPr>
          <w:rFonts w:hint="eastAsia"/>
        </w:rPr>
        <w:t xml:space="preserve">(C) </w:t>
      </w:r>
      <w:r w:rsidR="008B27E7" w:rsidRPr="00B74829">
        <w:rPr>
          <w:position w:val="-24"/>
        </w:rPr>
        <w:object w:dxaOrig="240" w:dyaOrig="620">
          <v:shape id="_x0000_i1068" type="#_x0000_t75" style="width:12.1pt;height:31.1pt" o:ole="">
            <v:imagedata r:id="rId95" o:title=""/>
          </v:shape>
          <o:OLEObject Type="Embed" ProgID="Equation.DSMT4" ShapeID="_x0000_i1068" DrawAspect="Content" ObjectID="_1670866253" r:id="rId96"/>
        </w:object>
      </w:r>
      <w:r w:rsidRPr="00F20538">
        <w:rPr>
          <w:rFonts w:ascii="宋体" w:hAnsi="宋体" w:hint="eastAsia"/>
          <w:szCs w:val="21"/>
        </w:rPr>
        <w:t xml:space="preserve">    </w:t>
      </w:r>
      <w:r>
        <w:rPr>
          <w:rFonts w:ascii="宋体" w:hAnsi="宋体" w:hint="eastAsia"/>
          <w:szCs w:val="21"/>
        </w:rPr>
        <w:t xml:space="preserve">        </w:t>
      </w:r>
      <w:r w:rsidRPr="00F8176E">
        <w:rPr>
          <w:rFonts w:hint="eastAsia"/>
        </w:rPr>
        <w:t xml:space="preserve">(D) </w:t>
      </w:r>
      <w:r w:rsidR="008B27E7" w:rsidRPr="00B74829">
        <w:rPr>
          <w:position w:val="-24"/>
        </w:rPr>
        <w:object w:dxaOrig="220" w:dyaOrig="620">
          <v:shape id="_x0000_i1069" type="#_x0000_t75" style="width:10.95pt;height:31.1pt" o:ole="">
            <v:imagedata r:id="rId97" o:title=""/>
          </v:shape>
          <o:OLEObject Type="Embed" ProgID="Equation.DSMT4" ShapeID="_x0000_i1069" DrawAspect="Content" ObjectID="_1670866254" r:id="rId98"/>
        </w:object>
      </w:r>
    </w:p>
    <w:p w:rsidR="00E150DA" w:rsidRDefault="00E150DA" w:rsidP="00E150DA">
      <w:pPr>
        <w:tabs>
          <w:tab w:val="left" w:pos="2520"/>
          <w:tab w:val="left" w:pos="4680"/>
          <w:tab w:val="left" w:pos="6660"/>
        </w:tabs>
      </w:pPr>
    </w:p>
    <w:p w:rsidR="00E150DA" w:rsidRPr="00F20538" w:rsidRDefault="00E150DA" w:rsidP="00E150DA">
      <w:pPr>
        <w:tabs>
          <w:tab w:val="left" w:pos="2520"/>
          <w:tab w:val="left" w:pos="4680"/>
          <w:tab w:val="left" w:pos="6660"/>
        </w:tabs>
        <w:rPr>
          <w:rFonts w:ascii="宋体" w:hAnsi="宋体"/>
          <w:szCs w:val="21"/>
        </w:rPr>
      </w:pPr>
    </w:p>
    <w:p w:rsidR="004470CA" w:rsidRPr="00F20538" w:rsidRDefault="004470CA" w:rsidP="004470CA">
      <w:pPr>
        <w:rPr>
          <w:rFonts w:ascii="宋体" w:hAnsi="宋体"/>
          <w:szCs w:val="21"/>
        </w:rPr>
      </w:pPr>
      <w:r w:rsidRPr="00E150DA">
        <w:rPr>
          <w:rFonts w:hint="eastAsia"/>
        </w:rPr>
        <w:t xml:space="preserve">(5) </w:t>
      </w:r>
      <w:r w:rsidRPr="00F20538">
        <w:rPr>
          <w:rFonts w:ascii="宋体" w:hAnsi="宋体" w:hint="eastAsia"/>
          <w:szCs w:val="21"/>
        </w:rPr>
        <w:t>设</w:t>
      </w:r>
      <w:r w:rsidR="008B27E7" w:rsidRPr="00025957">
        <w:rPr>
          <w:position w:val="-4"/>
        </w:rPr>
        <w:object w:dxaOrig="220" w:dyaOrig="260">
          <v:shape id="_x0000_i1070" type="#_x0000_t75" style="width:10.95pt;height:13.25pt" o:ole="">
            <v:imagedata r:id="rId99" o:title=""/>
          </v:shape>
          <o:OLEObject Type="Embed" ProgID="Equation.DSMT4" ShapeID="_x0000_i1070" DrawAspect="Content" ObjectID="_1670866255" r:id="rId100"/>
        </w:object>
      </w:r>
      <w:r w:rsidRPr="00F20538">
        <w:rPr>
          <w:rFonts w:ascii="宋体" w:hAnsi="宋体" w:hint="eastAsia"/>
          <w:szCs w:val="21"/>
        </w:rPr>
        <w:t>是</w:t>
      </w:r>
      <w:r w:rsidR="008B27E7" w:rsidRPr="00025957">
        <w:rPr>
          <w:position w:val="-4"/>
        </w:rPr>
        <w:object w:dxaOrig="200" w:dyaOrig="200">
          <v:shape id="_x0000_i1071" type="#_x0000_t75" style="width:9.8pt;height:9.8pt" o:ole="">
            <v:imagedata r:id="rId101" o:title=""/>
          </v:shape>
          <o:OLEObject Type="Embed" ProgID="Equation.DSMT4" ShapeID="_x0000_i1071" DrawAspect="Content" ObjectID="_1670866256" r:id="rId102"/>
        </w:object>
      </w:r>
      <w:r w:rsidRPr="00F20538">
        <w:rPr>
          <w:rFonts w:ascii="宋体" w:hAnsi="宋体" w:hint="eastAsia"/>
          <w:szCs w:val="21"/>
        </w:rPr>
        <w:t>阶矩阵,且</w:t>
      </w:r>
      <w:r w:rsidR="008B27E7" w:rsidRPr="00025957">
        <w:rPr>
          <w:position w:val="-4"/>
        </w:rPr>
        <w:object w:dxaOrig="220" w:dyaOrig="260">
          <v:shape id="_x0000_i1072" type="#_x0000_t75" style="width:10.95pt;height:13.25pt" o:ole="">
            <v:imagedata r:id="rId103" o:title=""/>
          </v:shape>
          <o:OLEObject Type="Embed" ProgID="Equation.DSMT4" ShapeID="_x0000_i1072" DrawAspect="Content" ObjectID="_1670866257" r:id="rId104"/>
        </w:object>
      </w:r>
      <w:r w:rsidRPr="00F20538">
        <w:rPr>
          <w:rFonts w:ascii="宋体" w:hAnsi="宋体" w:hint="eastAsia"/>
          <w:szCs w:val="21"/>
        </w:rPr>
        <w:t>的行列式</w:t>
      </w:r>
      <w:r w:rsidR="008B27E7" w:rsidRPr="00B74829">
        <w:rPr>
          <w:position w:val="-10"/>
        </w:rPr>
        <w:object w:dxaOrig="680" w:dyaOrig="320">
          <v:shape id="_x0000_i1073" type="#_x0000_t75" style="width:34pt;height:16.15pt" o:ole="">
            <v:imagedata r:id="rId105" o:title=""/>
          </v:shape>
          <o:OLEObject Type="Embed" ProgID="Equation.DSMT4" ShapeID="_x0000_i1073" DrawAspect="Content" ObjectID="_1670866258" r:id="rId106"/>
        </w:object>
      </w:r>
      <w:r w:rsidRPr="00F20538">
        <w:rPr>
          <w:rFonts w:ascii="宋体" w:hAnsi="宋体" w:hint="eastAsia"/>
          <w:szCs w:val="21"/>
        </w:rPr>
        <w:t>,则</w:t>
      </w:r>
      <w:r w:rsidR="008B27E7" w:rsidRPr="00025957">
        <w:rPr>
          <w:position w:val="-4"/>
        </w:rPr>
        <w:object w:dxaOrig="220" w:dyaOrig="260">
          <v:shape id="_x0000_i1074" type="#_x0000_t75" style="width:10.95pt;height:13.25pt" o:ole="">
            <v:imagedata r:id="rId107" o:title=""/>
          </v:shape>
          <o:OLEObject Type="Embed" ProgID="Equation.DSMT4" ShapeID="_x0000_i1074" DrawAspect="Content" ObjectID="_1670866259" r:id="rId108"/>
        </w:object>
      </w:r>
      <w:r w:rsidRPr="00F20538">
        <w:rPr>
          <w:rFonts w:ascii="宋体" w:hAnsi="宋体" w:hint="eastAsia"/>
          <w:szCs w:val="21"/>
        </w:rPr>
        <w:t>中</w:t>
      </w:r>
      <w:r>
        <w:rPr>
          <w:rFonts w:ascii="宋体" w:hAnsi="宋体" w:hint="eastAsia"/>
          <w:szCs w:val="21"/>
        </w:rPr>
        <w:t xml:space="preserve"> (   )</w:t>
      </w:r>
    </w:p>
    <w:p w:rsidR="004470CA" w:rsidRPr="00F20538" w:rsidRDefault="004470CA" w:rsidP="004470CA">
      <w:pPr>
        <w:ind w:firstLineChars="200" w:firstLine="480"/>
        <w:rPr>
          <w:rFonts w:ascii="宋体" w:hAnsi="宋体"/>
          <w:szCs w:val="21"/>
        </w:rPr>
      </w:pPr>
      <w:r w:rsidRPr="00BE2EDD">
        <w:rPr>
          <w:rFonts w:hint="eastAsia"/>
        </w:rPr>
        <w:t>(A)</w:t>
      </w:r>
      <w:r>
        <w:rPr>
          <w:rFonts w:ascii="宋体" w:hAnsi="宋体" w:hint="eastAsia"/>
          <w:szCs w:val="21"/>
        </w:rPr>
        <w:t xml:space="preserve"> </w:t>
      </w:r>
      <w:r w:rsidRPr="00F20538">
        <w:rPr>
          <w:rFonts w:ascii="宋体" w:hAnsi="宋体" w:hint="eastAsia"/>
          <w:szCs w:val="21"/>
        </w:rPr>
        <w:t>必有一列元素全为</w:t>
      </w:r>
      <w:r w:rsidR="00BE2EDD" w:rsidRPr="00BE2EDD">
        <w:rPr>
          <w:rFonts w:ascii="宋体" w:hAnsi="宋体"/>
          <w:position w:val="-6"/>
          <w:szCs w:val="21"/>
        </w:rPr>
        <w:object w:dxaOrig="200" w:dyaOrig="279">
          <v:shape id="_x0000_i1075" type="#_x0000_t75" style="width:9.8pt;height:13.8pt" o:ole="">
            <v:imagedata r:id="rId109" o:title=""/>
          </v:shape>
          <o:OLEObject Type="Embed" ProgID="Equation.DSMT4" ShapeID="_x0000_i1075" DrawAspect="Content" ObjectID="_1670866260" r:id="rId110"/>
        </w:object>
      </w:r>
    </w:p>
    <w:p w:rsidR="004470CA" w:rsidRPr="00F20538" w:rsidRDefault="004470CA" w:rsidP="004470CA">
      <w:pPr>
        <w:ind w:firstLineChars="200" w:firstLine="480"/>
        <w:rPr>
          <w:rFonts w:ascii="宋体" w:hAnsi="宋体"/>
          <w:szCs w:val="21"/>
        </w:rPr>
      </w:pPr>
      <w:r w:rsidRPr="00BE2EDD">
        <w:rPr>
          <w:rFonts w:hint="eastAsia"/>
        </w:rPr>
        <w:t>(B)</w:t>
      </w:r>
      <w:r>
        <w:rPr>
          <w:rFonts w:ascii="宋体" w:hAnsi="宋体" w:hint="eastAsia"/>
          <w:szCs w:val="21"/>
        </w:rPr>
        <w:t xml:space="preserve"> </w:t>
      </w:r>
      <w:r w:rsidRPr="00F20538">
        <w:rPr>
          <w:rFonts w:ascii="宋体" w:hAnsi="宋体" w:hint="eastAsia"/>
          <w:szCs w:val="21"/>
        </w:rPr>
        <w:t>必有两列元素对应成比例</w:t>
      </w:r>
    </w:p>
    <w:p w:rsidR="004470CA" w:rsidRPr="00F20538" w:rsidRDefault="004470CA" w:rsidP="004470CA">
      <w:pPr>
        <w:ind w:firstLineChars="200" w:firstLine="480"/>
        <w:rPr>
          <w:rFonts w:ascii="宋体" w:hAnsi="宋体"/>
          <w:szCs w:val="21"/>
        </w:rPr>
      </w:pPr>
      <w:r w:rsidRPr="00BE2EDD">
        <w:rPr>
          <w:rFonts w:hint="eastAsia"/>
        </w:rPr>
        <w:t>(C)</w:t>
      </w:r>
      <w:r>
        <w:rPr>
          <w:rFonts w:ascii="宋体" w:hAnsi="宋体" w:hint="eastAsia"/>
          <w:szCs w:val="21"/>
        </w:rPr>
        <w:t xml:space="preserve"> </w:t>
      </w:r>
      <w:r w:rsidRPr="00F20538">
        <w:rPr>
          <w:rFonts w:ascii="宋体" w:hAnsi="宋体" w:hint="eastAsia"/>
          <w:szCs w:val="21"/>
        </w:rPr>
        <w:t>必有一列向量是其余列向量的线性组合</w:t>
      </w:r>
    </w:p>
    <w:p w:rsidR="004470CA" w:rsidRDefault="004470CA" w:rsidP="004470CA">
      <w:pPr>
        <w:ind w:firstLineChars="200" w:firstLine="480"/>
        <w:rPr>
          <w:rFonts w:ascii="宋体" w:hAnsi="宋体"/>
          <w:szCs w:val="21"/>
        </w:rPr>
      </w:pPr>
      <w:r w:rsidRPr="00BE2EDD">
        <w:rPr>
          <w:rFonts w:hint="eastAsia"/>
        </w:rPr>
        <w:t>(D)</w:t>
      </w:r>
      <w:r>
        <w:rPr>
          <w:rFonts w:ascii="宋体" w:hAnsi="宋体" w:hint="eastAsia"/>
          <w:szCs w:val="21"/>
        </w:rPr>
        <w:t xml:space="preserve"> </w:t>
      </w:r>
      <w:r w:rsidRPr="00F20538">
        <w:rPr>
          <w:rFonts w:ascii="宋体" w:hAnsi="宋体" w:hint="eastAsia"/>
          <w:szCs w:val="21"/>
        </w:rPr>
        <w:t>任一列向量是其余列向量的线性组合</w:t>
      </w:r>
    </w:p>
    <w:p w:rsidR="00E150DA" w:rsidRPr="00E150DA" w:rsidRDefault="00E150DA" w:rsidP="00E150DA">
      <w:pPr>
        <w:rPr>
          <w:rFonts w:ascii="宋体" w:hAnsi="宋体"/>
          <w:szCs w:val="21"/>
        </w:rPr>
      </w:pPr>
    </w:p>
    <w:p w:rsidR="00E150DA" w:rsidRPr="00F20538" w:rsidRDefault="00E150DA" w:rsidP="00E150DA">
      <w:pPr>
        <w:rPr>
          <w:rFonts w:ascii="宋体" w:hAnsi="宋体"/>
          <w:szCs w:val="21"/>
        </w:rPr>
      </w:pPr>
    </w:p>
    <w:p w:rsidR="004470CA" w:rsidRDefault="004470CA" w:rsidP="00F65871">
      <w:pPr>
        <w:pStyle w:val="1"/>
      </w:pPr>
      <w:r w:rsidRPr="00BB77A8">
        <w:rPr>
          <w:rFonts w:hint="eastAsia"/>
        </w:rPr>
        <w:t>三、</w:t>
      </w:r>
      <w:r w:rsidR="008C3F4A">
        <w:rPr>
          <w:rFonts w:hint="eastAsia"/>
        </w:rPr>
        <w:t>计算题</w:t>
      </w:r>
      <w:r w:rsidR="00AA0647">
        <w:rPr>
          <w:rFonts w:hint="eastAsia"/>
        </w:rPr>
        <w:t>（</w:t>
      </w:r>
      <w:r w:rsidRPr="00BB77A8">
        <w:rPr>
          <w:rFonts w:hint="eastAsia"/>
        </w:rPr>
        <w:t>本题满分15分</w:t>
      </w:r>
      <w:r w:rsidR="00AA0647">
        <w:rPr>
          <w:rFonts w:hint="eastAsia"/>
        </w:rPr>
        <w:t>，</w:t>
      </w:r>
      <w:r w:rsidRPr="00BB77A8">
        <w:rPr>
          <w:rFonts w:hint="eastAsia"/>
        </w:rPr>
        <w:t>每小题5分</w:t>
      </w:r>
      <w:r w:rsidR="00AA0647">
        <w:rPr>
          <w:rFonts w:hint="eastAsia"/>
        </w:rPr>
        <w:t>）</w:t>
      </w:r>
      <w:r w:rsidR="000C1E67" w:rsidRPr="000C1E67">
        <w:rPr>
          <w:rStyle w:val="ae"/>
          <w:rFonts w:hint="eastAsia"/>
        </w:rPr>
        <w:t>【同</w:t>
      </w:r>
      <w:r w:rsidR="00EE0D90">
        <w:rPr>
          <w:rStyle w:val="ae"/>
          <w:rFonts w:hint="eastAsia"/>
        </w:rPr>
        <w:t>试卷</w:t>
      </w:r>
      <w:r w:rsidR="000C1E67" w:rsidRPr="000C1E67">
        <w:rPr>
          <w:rStyle w:val="ae"/>
          <w:rFonts w:hint="eastAsia"/>
        </w:rPr>
        <w:t>一第</w:t>
      </w:r>
      <w:r w:rsidR="000C1E67">
        <w:rPr>
          <w:rStyle w:val="ae"/>
          <w:rFonts w:hint="eastAsia"/>
        </w:rPr>
        <w:t>三</w:t>
      </w:r>
      <w:r w:rsidR="000C1E67" w:rsidRPr="000C1E67">
        <w:rPr>
          <w:rStyle w:val="ae"/>
          <w:rFonts w:hint="eastAsia"/>
        </w:rPr>
        <w:t>题】</w:t>
      </w:r>
    </w:p>
    <w:p w:rsidR="00F65871" w:rsidRDefault="00F65871" w:rsidP="004470CA">
      <w:pPr>
        <w:rPr>
          <w:rFonts w:ascii="宋体" w:hAnsi="宋体"/>
          <w:b/>
          <w:szCs w:val="21"/>
        </w:rPr>
      </w:pPr>
    </w:p>
    <w:p w:rsidR="00F65871" w:rsidRPr="00BB77A8" w:rsidRDefault="00F65871" w:rsidP="004470CA">
      <w:pPr>
        <w:rPr>
          <w:rFonts w:ascii="宋体" w:hAnsi="宋体"/>
          <w:b/>
          <w:szCs w:val="21"/>
        </w:rPr>
      </w:pPr>
    </w:p>
    <w:p w:rsidR="004470CA" w:rsidRDefault="004470CA" w:rsidP="00F65871">
      <w:pPr>
        <w:ind w:left="480" w:hangingChars="200" w:hanging="480"/>
        <w:rPr>
          <w:rFonts w:ascii="宋体" w:hAnsi="宋体"/>
          <w:szCs w:val="21"/>
        </w:rPr>
      </w:pPr>
      <w:r w:rsidRPr="00F65871">
        <w:rPr>
          <w:rFonts w:hint="eastAsia"/>
        </w:rPr>
        <w:t xml:space="preserve">(1) </w:t>
      </w:r>
      <w:r w:rsidRPr="00F20538">
        <w:rPr>
          <w:rFonts w:ascii="宋体" w:hAnsi="宋体" w:hint="eastAsia"/>
          <w:szCs w:val="21"/>
        </w:rPr>
        <w:t>设</w:t>
      </w:r>
      <w:r w:rsidR="002007B2" w:rsidRPr="00B74829">
        <w:rPr>
          <w:position w:val="-10"/>
        </w:rPr>
        <w:object w:dxaOrig="2340" w:dyaOrig="320">
          <v:shape id="_x0000_i1076" type="#_x0000_t75" style="width:116.95pt;height:16.15pt" o:ole="">
            <v:imagedata r:id="rId111" o:title=""/>
          </v:shape>
          <o:OLEObject Type="Embed" ProgID="Equation.DSMT4" ShapeID="_x0000_i1076" DrawAspect="Content" ObjectID="_1670866261" r:id="rId112"/>
        </w:object>
      </w:r>
      <w:r w:rsidRPr="00F20538">
        <w:rPr>
          <w:rFonts w:ascii="宋体" w:hAnsi="宋体" w:hint="eastAsia"/>
          <w:szCs w:val="21"/>
        </w:rPr>
        <w:t>,其中函数</w:t>
      </w:r>
      <w:r w:rsidR="002007B2" w:rsidRPr="00B74829">
        <w:rPr>
          <w:position w:val="-10"/>
        </w:rPr>
        <w:object w:dxaOrig="499" w:dyaOrig="320">
          <v:shape id="_x0000_i1077" type="#_x0000_t75" style="width:24.75pt;height:16.15pt" o:ole="">
            <v:imagedata r:id="rId113" o:title=""/>
          </v:shape>
          <o:OLEObject Type="Embed" ProgID="Equation.DSMT4" ShapeID="_x0000_i1077" DrawAspect="Content" ObjectID="_1670866262" r:id="rId114"/>
        </w:object>
      </w:r>
      <w:r w:rsidRPr="00F20538">
        <w:rPr>
          <w:rFonts w:ascii="宋体" w:hAnsi="宋体" w:hint="eastAsia"/>
          <w:szCs w:val="21"/>
        </w:rPr>
        <w:t>二阶可导,</w:t>
      </w:r>
      <w:r w:rsidR="002007B2" w:rsidRPr="00B74829">
        <w:rPr>
          <w:position w:val="-10"/>
        </w:rPr>
        <w:object w:dxaOrig="700" w:dyaOrig="320">
          <v:shape id="_x0000_i1078" type="#_x0000_t75" style="width:35.15pt;height:16.15pt" o:ole="">
            <v:imagedata r:id="rId115" o:title=""/>
          </v:shape>
          <o:OLEObject Type="Embed" ProgID="Equation.DSMT4" ShapeID="_x0000_i1078" DrawAspect="Content" ObjectID="_1670866263" r:id="rId116"/>
        </w:object>
      </w:r>
      <w:r w:rsidRPr="00F20538">
        <w:rPr>
          <w:rFonts w:ascii="宋体" w:hAnsi="宋体" w:hint="eastAsia"/>
          <w:szCs w:val="21"/>
        </w:rPr>
        <w:t>具有连续的二阶偏导数,求</w:t>
      </w:r>
      <w:r w:rsidR="002007B2" w:rsidRPr="00B74829">
        <w:rPr>
          <w:position w:val="-28"/>
        </w:rPr>
        <w:object w:dxaOrig="580" w:dyaOrig="700">
          <v:shape id="_x0000_i1079" type="#_x0000_t75" style="width:28.8pt;height:35.15pt" o:ole="">
            <v:imagedata r:id="rId117" o:title=""/>
          </v:shape>
          <o:OLEObject Type="Embed" ProgID="Equation.DSMT4" ShapeID="_x0000_i1079" DrawAspect="Content" ObjectID="_1670866264" r:id="rId118"/>
        </w:object>
      </w:r>
      <w:r w:rsidRPr="00F20538">
        <w:rPr>
          <w:rFonts w:ascii="宋体" w:hAnsi="宋体" w:hint="eastAsia"/>
          <w:szCs w:val="21"/>
        </w:rPr>
        <w:t>.</w:t>
      </w:r>
    </w:p>
    <w:p w:rsidR="00F65871" w:rsidRDefault="00F65871" w:rsidP="00F65871">
      <w:pPr>
        <w:rPr>
          <w:rFonts w:ascii="宋体" w:hAnsi="宋体"/>
          <w:szCs w:val="21"/>
        </w:rPr>
      </w:pPr>
    </w:p>
    <w:p w:rsidR="00C20B04" w:rsidRPr="00F20538" w:rsidRDefault="00C20B04" w:rsidP="00F65871">
      <w:pPr>
        <w:rPr>
          <w:rFonts w:ascii="宋体" w:hAnsi="宋体"/>
          <w:szCs w:val="21"/>
        </w:rPr>
      </w:pPr>
    </w:p>
    <w:p w:rsidR="004470CA" w:rsidRPr="00F20538" w:rsidRDefault="004470CA" w:rsidP="00C20B04">
      <w:pPr>
        <w:ind w:left="480" w:hangingChars="200" w:hanging="480"/>
        <w:rPr>
          <w:rFonts w:ascii="宋体" w:hAnsi="宋体"/>
          <w:szCs w:val="21"/>
        </w:rPr>
      </w:pPr>
      <w:r w:rsidRPr="00F65871">
        <w:rPr>
          <w:rFonts w:hint="eastAsia"/>
        </w:rPr>
        <w:t xml:space="preserve">(2) </w:t>
      </w:r>
      <w:r w:rsidRPr="00F20538">
        <w:rPr>
          <w:rFonts w:ascii="宋体" w:hAnsi="宋体" w:hint="eastAsia"/>
          <w:szCs w:val="21"/>
        </w:rPr>
        <w:t>设曲线积分</w:t>
      </w:r>
      <w:r w:rsidR="002007B2" w:rsidRPr="00B74829">
        <w:rPr>
          <w:position w:val="-18"/>
        </w:rPr>
        <w:object w:dxaOrig="1900" w:dyaOrig="460">
          <v:shape id="_x0000_i1080" type="#_x0000_t75" style="width:95.05pt;height:23.05pt" o:ole="">
            <v:imagedata r:id="rId119" o:title=""/>
          </v:shape>
          <o:OLEObject Type="Embed" ProgID="Equation.DSMT4" ShapeID="_x0000_i1080" DrawAspect="Content" ObjectID="_1670866265" r:id="rId120"/>
        </w:object>
      </w:r>
      <w:r w:rsidRPr="00F20538">
        <w:rPr>
          <w:rFonts w:ascii="宋体" w:hAnsi="宋体" w:hint="eastAsia"/>
          <w:szCs w:val="21"/>
        </w:rPr>
        <w:t>与路径无关,其中</w:t>
      </w:r>
      <w:r w:rsidR="002007B2" w:rsidRPr="00B74829">
        <w:rPr>
          <w:position w:val="-10"/>
        </w:rPr>
        <w:object w:dxaOrig="520" w:dyaOrig="320">
          <v:shape id="_x0000_i1081" type="#_x0000_t75" style="width:25.9pt;height:16.15pt" o:ole="">
            <v:imagedata r:id="rId121" o:title=""/>
          </v:shape>
          <o:OLEObject Type="Embed" ProgID="Equation.DSMT4" ShapeID="_x0000_i1081" DrawAspect="Content" ObjectID="_1670866266" r:id="rId122"/>
        </w:object>
      </w:r>
      <w:r w:rsidRPr="00F20538">
        <w:rPr>
          <w:rFonts w:ascii="宋体" w:hAnsi="宋体" w:hint="eastAsia"/>
          <w:szCs w:val="21"/>
        </w:rPr>
        <w:t>具有连续的导数,且</w:t>
      </w:r>
      <w:r w:rsidR="002007B2" w:rsidRPr="00B74829">
        <w:rPr>
          <w:position w:val="-10"/>
        </w:rPr>
        <w:object w:dxaOrig="840" w:dyaOrig="320">
          <v:shape id="_x0000_i1082" type="#_x0000_t75" style="width:42.05pt;height:16.15pt" o:ole="">
            <v:imagedata r:id="rId123" o:title=""/>
          </v:shape>
          <o:OLEObject Type="Embed" ProgID="Equation.DSMT4" ShapeID="_x0000_i1082" DrawAspect="Content" ObjectID="_1670866267" r:id="rId124"/>
        </w:object>
      </w:r>
      <w:r w:rsidRPr="00F20538">
        <w:rPr>
          <w:rFonts w:ascii="宋体" w:hAnsi="宋体" w:hint="eastAsia"/>
          <w:szCs w:val="21"/>
        </w:rPr>
        <w:t>,计算</w:t>
      </w:r>
      <w:r w:rsidR="002007B2" w:rsidRPr="00B74829">
        <w:rPr>
          <w:position w:val="-20"/>
        </w:rPr>
        <w:object w:dxaOrig="2140" w:dyaOrig="540">
          <v:shape id="_x0000_i1083" type="#_x0000_t75" style="width:107.15pt;height:27.05pt" o:ole="">
            <v:imagedata r:id="rId125" o:title=""/>
          </v:shape>
          <o:OLEObject Type="Embed" ProgID="Equation.DSMT4" ShapeID="_x0000_i1083" DrawAspect="Content" ObjectID="_1670866268" r:id="rId126"/>
        </w:object>
      </w:r>
      <w:r w:rsidRPr="00F20538">
        <w:rPr>
          <w:rFonts w:ascii="宋体" w:hAnsi="宋体" w:hint="eastAsia"/>
          <w:szCs w:val="21"/>
        </w:rPr>
        <w:t>的值.</w:t>
      </w:r>
    </w:p>
    <w:p w:rsidR="00C20B04" w:rsidRDefault="00C20B04" w:rsidP="00F65871">
      <w:pPr>
        <w:rPr>
          <w:rFonts w:ascii="宋体" w:hAnsi="宋体"/>
          <w:szCs w:val="21"/>
        </w:rPr>
      </w:pPr>
    </w:p>
    <w:p w:rsidR="00F65871" w:rsidRDefault="00F65871" w:rsidP="004470CA">
      <w:pPr>
        <w:ind w:left="480" w:hangingChars="200" w:hanging="480"/>
        <w:rPr>
          <w:rFonts w:ascii="宋体" w:hAnsi="宋体"/>
          <w:szCs w:val="21"/>
        </w:rPr>
      </w:pPr>
    </w:p>
    <w:p w:rsidR="004470CA" w:rsidRDefault="004470CA" w:rsidP="004470CA">
      <w:pPr>
        <w:ind w:left="480" w:hangingChars="200" w:hanging="480"/>
        <w:rPr>
          <w:rFonts w:ascii="宋体" w:hAnsi="宋体"/>
          <w:szCs w:val="21"/>
        </w:rPr>
      </w:pPr>
      <w:r w:rsidRPr="00F65871">
        <w:rPr>
          <w:rFonts w:hint="eastAsia"/>
        </w:rPr>
        <w:t xml:space="preserve">(3) </w:t>
      </w:r>
      <w:r w:rsidRPr="00F20538">
        <w:rPr>
          <w:rFonts w:ascii="宋体" w:hAnsi="宋体" w:hint="eastAsia"/>
          <w:szCs w:val="21"/>
        </w:rPr>
        <w:t>计算三重积分</w:t>
      </w:r>
      <w:r w:rsidR="002007B2" w:rsidRPr="00735B51">
        <w:rPr>
          <w:position w:val="-18"/>
        </w:rPr>
        <w:object w:dxaOrig="1420" w:dyaOrig="460">
          <v:shape id="_x0000_i1084" type="#_x0000_t75" style="width:70.85pt;height:23.05pt" o:ole="">
            <v:imagedata r:id="rId127" o:title=""/>
          </v:shape>
          <o:OLEObject Type="Embed" ProgID="Equation.DSMT4" ShapeID="_x0000_i1084" DrawAspect="Content" ObjectID="_1670866269" r:id="rId128"/>
        </w:object>
      </w:r>
      <w:r w:rsidRPr="00F20538">
        <w:rPr>
          <w:rFonts w:ascii="宋体" w:hAnsi="宋体" w:hint="eastAsia"/>
          <w:szCs w:val="21"/>
        </w:rPr>
        <w:t>,其中</w:t>
      </w:r>
      <w:r w:rsidR="002007B2" w:rsidRPr="00025957">
        <w:rPr>
          <w:position w:val="-4"/>
        </w:rPr>
        <w:object w:dxaOrig="260" w:dyaOrig="260">
          <v:shape id="_x0000_i1085" type="#_x0000_t75" style="width:13.25pt;height:13.25pt" o:ole="">
            <v:imagedata r:id="rId129" o:title=""/>
          </v:shape>
          <o:OLEObject Type="Embed" ProgID="Equation.DSMT4" ShapeID="_x0000_i1085" DrawAspect="Content" ObjectID="_1670866270" r:id="rId130"/>
        </w:object>
      </w:r>
      <w:r w:rsidRPr="00F20538">
        <w:rPr>
          <w:rFonts w:ascii="宋体" w:hAnsi="宋体" w:hint="eastAsia"/>
          <w:szCs w:val="21"/>
        </w:rPr>
        <w:t>是由曲面</w:t>
      </w:r>
      <w:r w:rsidR="002007B2" w:rsidRPr="00B74829">
        <w:rPr>
          <w:position w:val="-12"/>
        </w:rPr>
        <w:object w:dxaOrig="1300" w:dyaOrig="440">
          <v:shape id="_x0000_i1086" type="#_x0000_t75" style="width:65.1pt;height:21.9pt" o:ole="">
            <v:imagedata r:id="rId131" o:title=""/>
          </v:shape>
          <o:OLEObject Type="Embed" ProgID="Equation.DSMT4" ShapeID="_x0000_i1086" DrawAspect="Content" ObjectID="_1670866271" r:id="rId132"/>
        </w:object>
      </w:r>
      <w:r w:rsidRPr="00F20538">
        <w:rPr>
          <w:rFonts w:ascii="宋体" w:hAnsi="宋体" w:hint="eastAsia"/>
          <w:szCs w:val="21"/>
        </w:rPr>
        <w:t>与</w:t>
      </w:r>
      <w:r w:rsidR="002007B2" w:rsidRPr="00B74829">
        <w:rPr>
          <w:position w:val="-12"/>
        </w:rPr>
        <w:object w:dxaOrig="1620" w:dyaOrig="440">
          <v:shape id="_x0000_i1087" type="#_x0000_t75" style="width:81.2pt;height:21.9pt" o:ole="">
            <v:imagedata r:id="rId133" o:title=""/>
          </v:shape>
          <o:OLEObject Type="Embed" ProgID="Equation.DSMT4" ShapeID="_x0000_i1087" DrawAspect="Content" ObjectID="_1670866272" r:id="rId134"/>
        </w:object>
      </w:r>
      <w:r w:rsidRPr="00F20538">
        <w:rPr>
          <w:rFonts w:ascii="宋体" w:hAnsi="宋体" w:hint="eastAsia"/>
          <w:szCs w:val="21"/>
        </w:rPr>
        <w:t>所围成的区域.</w:t>
      </w:r>
    </w:p>
    <w:p w:rsidR="00F65871" w:rsidRDefault="00F65871" w:rsidP="00F65871">
      <w:pPr>
        <w:rPr>
          <w:rFonts w:ascii="宋体" w:hAnsi="宋体"/>
          <w:szCs w:val="21"/>
        </w:rPr>
      </w:pPr>
    </w:p>
    <w:p w:rsidR="00F65871" w:rsidRPr="00F65871" w:rsidRDefault="00F65871" w:rsidP="00F65871">
      <w:pPr>
        <w:rPr>
          <w:rFonts w:ascii="宋体" w:hAnsi="宋体"/>
          <w:szCs w:val="21"/>
        </w:rPr>
      </w:pPr>
    </w:p>
    <w:p w:rsidR="004470CA" w:rsidRPr="00200079" w:rsidRDefault="004470CA" w:rsidP="00980405">
      <w:pPr>
        <w:pStyle w:val="1"/>
      </w:pPr>
      <w:r w:rsidRPr="00200079">
        <w:rPr>
          <w:rFonts w:hint="eastAsia"/>
        </w:rPr>
        <w:t>四、</w:t>
      </w:r>
      <w:r w:rsidR="008C3F4A">
        <w:rPr>
          <w:rFonts w:hint="eastAsia"/>
        </w:rPr>
        <w:t>解答题</w:t>
      </w:r>
      <w:r w:rsidR="00AA0647">
        <w:rPr>
          <w:rFonts w:hint="eastAsia"/>
        </w:rPr>
        <w:t>（</w:t>
      </w:r>
      <w:r w:rsidRPr="00200079">
        <w:rPr>
          <w:rFonts w:hint="eastAsia"/>
        </w:rPr>
        <w:t>本题满分</w:t>
      </w:r>
      <w:r w:rsidR="00300C12">
        <w:rPr>
          <w:rFonts w:hint="eastAsia"/>
        </w:rPr>
        <w:t>18</w:t>
      </w:r>
      <w:r w:rsidRPr="00200079">
        <w:rPr>
          <w:rFonts w:hint="eastAsia"/>
        </w:rPr>
        <w:t>分</w:t>
      </w:r>
      <w:r w:rsidR="00300C12">
        <w:rPr>
          <w:rFonts w:hint="eastAsia"/>
        </w:rPr>
        <w:t>，每小题6分</w:t>
      </w:r>
      <w:r w:rsidR="00AA0647">
        <w:rPr>
          <w:rFonts w:hint="eastAsia"/>
        </w:rPr>
        <w:t>）</w:t>
      </w:r>
    </w:p>
    <w:p w:rsidR="000C1E67" w:rsidRDefault="000C1E67" w:rsidP="00C53350">
      <w:pPr>
        <w:rPr>
          <w:rFonts w:ascii="宋体" w:hAnsi="宋体"/>
          <w:szCs w:val="21"/>
        </w:rPr>
      </w:pPr>
    </w:p>
    <w:p w:rsidR="00910499" w:rsidRDefault="00910499" w:rsidP="00C53350">
      <w:pPr>
        <w:rPr>
          <w:rFonts w:ascii="宋体" w:hAnsi="宋体"/>
          <w:szCs w:val="21"/>
        </w:rPr>
      </w:pPr>
    </w:p>
    <w:p w:rsidR="004470CA" w:rsidRDefault="000C1E67" w:rsidP="00C53350">
      <w:pPr>
        <w:rPr>
          <w:rFonts w:ascii="宋体" w:hAnsi="宋体"/>
          <w:szCs w:val="21"/>
        </w:rPr>
      </w:pPr>
      <w:r>
        <w:rPr>
          <w:rFonts w:hint="eastAsia"/>
        </w:rPr>
        <w:lastRenderedPageBreak/>
        <w:t>(1)</w:t>
      </w:r>
      <w:r w:rsidRPr="000C1E67">
        <w:rPr>
          <w:rStyle w:val="ae"/>
          <w:rFonts w:hint="eastAsia"/>
        </w:rPr>
        <w:t>【同</w:t>
      </w:r>
      <w:r w:rsidR="00EE0D90">
        <w:rPr>
          <w:rStyle w:val="ae"/>
          <w:rFonts w:hint="eastAsia"/>
        </w:rPr>
        <w:t>试卷</w:t>
      </w:r>
      <w:r w:rsidRPr="000C1E67">
        <w:rPr>
          <w:rStyle w:val="ae"/>
          <w:rFonts w:hint="eastAsia"/>
        </w:rPr>
        <w:t>一第</w:t>
      </w:r>
      <w:r w:rsidR="00300C12">
        <w:rPr>
          <w:rStyle w:val="ae"/>
          <w:rFonts w:hint="eastAsia"/>
        </w:rPr>
        <w:t>四</w:t>
      </w:r>
      <w:r w:rsidRPr="000C1E67">
        <w:rPr>
          <w:rStyle w:val="ae"/>
          <w:rFonts w:hint="eastAsia"/>
        </w:rPr>
        <w:t>题】</w:t>
      </w:r>
      <w:r w:rsidR="004470CA" w:rsidRPr="00F20538">
        <w:rPr>
          <w:rFonts w:ascii="宋体" w:hAnsi="宋体" w:hint="eastAsia"/>
          <w:szCs w:val="21"/>
        </w:rPr>
        <w:t>将函数</w:t>
      </w:r>
      <w:r w:rsidR="002007B2" w:rsidRPr="00B74829">
        <w:rPr>
          <w:position w:val="-24"/>
        </w:rPr>
        <w:object w:dxaOrig="1920" w:dyaOrig="620">
          <v:shape id="_x0000_i1088" type="#_x0000_t75" style="width:96.2pt;height:31.1pt" o:ole="">
            <v:imagedata r:id="rId135" o:title=""/>
          </v:shape>
          <o:OLEObject Type="Embed" ProgID="Equation.DSMT4" ShapeID="_x0000_i1088" DrawAspect="Content" ObjectID="_1670866273" r:id="rId136"/>
        </w:object>
      </w:r>
      <w:r w:rsidR="004470CA" w:rsidRPr="00F20538">
        <w:rPr>
          <w:rFonts w:ascii="宋体" w:hAnsi="宋体" w:hint="eastAsia"/>
          <w:szCs w:val="21"/>
        </w:rPr>
        <w:t>展为</w:t>
      </w:r>
      <w:r w:rsidR="002007B2" w:rsidRPr="00025957">
        <w:rPr>
          <w:position w:val="-4"/>
        </w:rPr>
        <w:object w:dxaOrig="200" w:dyaOrig="200">
          <v:shape id="_x0000_i1089" type="#_x0000_t75" style="width:9.8pt;height:9.8pt" o:ole="">
            <v:imagedata r:id="rId137" o:title=""/>
          </v:shape>
          <o:OLEObject Type="Embed" ProgID="Equation.DSMT4" ShapeID="_x0000_i1089" DrawAspect="Content" ObjectID="_1670866274" r:id="rId138"/>
        </w:object>
      </w:r>
      <w:r w:rsidR="004470CA" w:rsidRPr="00F20538">
        <w:rPr>
          <w:rFonts w:ascii="宋体" w:hAnsi="宋体" w:hint="eastAsia"/>
          <w:szCs w:val="21"/>
        </w:rPr>
        <w:t>的幂级数.</w:t>
      </w:r>
    </w:p>
    <w:p w:rsidR="00C53350" w:rsidRDefault="00C53350" w:rsidP="004470CA">
      <w:pPr>
        <w:rPr>
          <w:rFonts w:ascii="宋体" w:hAnsi="宋体"/>
          <w:szCs w:val="21"/>
        </w:rPr>
      </w:pPr>
    </w:p>
    <w:p w:rsidR="000308C9" w:rsidRDefault="000308C9" w:rsidP="004470CA">
      <w:pPr>
        <w:rPr>
          <w:rFonts w:ascii="宋体" w:hAnsi="宋体"/>
          <w:szCs w:val="21"/>
        </w:rPr>
      </w:pPr>
    </w:p>
    <w:p w:rsidR="000308C9" w:rsidRDefault="000308C9" w:rsidP="000308C9">
      <w:pPr>
        <w:tabs>
          <w:tab w:val="left" w:pos="1145"/>
        </w:tabs>
        <w:ind w:left="480" w:hangingChars="200" w:hanging="480"/>
      </w:pPr>
      <w:r>
        <w:rPr>
          <w:rFonts w:hint="eastAsia"/>
        </w:rPr>
        <w:t xml:space="preserve">(2) </w:t>
      </w:r>
      <w:r>
        <w:rPr>
          <w:rFonts w:hint="eastAsia"/>
        </w:rPr>
        <w:t>求八分之一球面</w:t>
      </w:r>
      <w:r w:rsidR="002007B2" w:rsidRPr="000308C9">
        <w:rPr>
          <w:position w:val="-10"/>
        </w:rPr>
        <w:object w:dxaOrig="1660" w:dyaOrig="360">
          <v:shape id="_x0000_i1090" type="#_x0000_t75" style="width:82.95pt;height:17.85pt" o:ole="">
            <v:imagedata r:id="rId139" o:title=""/>
          </v:shape>
          <o:OLEObject Type="Embed" ProgID="Equation.DSMT4" ShapeID="_x0000_i1090" DrawAspect="Content" ObjectID="_1670866275" r:id="rId140"/>
        </w:object>
      </w:r>
      <w:r>
        <w:t>，</w:t>
      </w:r>
      <w:r w:rsidR="002007B2" w:rsidRPr="000308C9">
        <w:rPr>
          <w:position w:val="-10"/>
        </w:rPr>
        <w:object w:dxaOrig="1700" w:dyaOrig="320">
          <v:shape id="_x0000_i1091" type="#_x0000_t75" style="width:85.25pt;height:16.15pt" o:ole="">
            <v:imagedata r:id="rId141" o:title=""/>
          </v:shape>
          <o:OLEObject Type="Embed" ProgID="Equation.DSMT4" ShapeID="_x0000_i1091" DrawAspect="Content" ObjectID="_1670866276" r:id="rId142"/>
        </w:object>
      </w:r>
      <w:r>
        <w:rPr>
          <w:rFonts w:hint="eastAsia"/>
        </w:rPr>
        <w:t>的边界曲线的重心，设曲线的线密度</w:t>
      </w:r>
      <w:r w:rsidR="002007B2" w:rsidRPr="000308C9">
        <w:rPr>
          <w:position w:val="-10"/>
        </w:rPr>
        <w:object w:dxaOrig="580" w:dyaOrig="320">
          <v:shape id="_x0000_i1092" type="#_x0000_t75" style="width:28.8pt;height:16.15pt" o:ole="">
            <v:imagedata r:id="rId143" o:title=""/>
          </v:shape>
          <o:OLEObject Type="Embed" ProgID="Equation.DSMT4" ShapeID="_x0000_i1092" DrawAspect="Content" ObjectID="_1670866277" r:id="rId144"/>
        </w:object>
      </w:r>
      <w:r>
        <w:rPr>
          <w:rFonts w:hint="eastAsia"/>
        </w:rPr>
        <w:t>．</w:t>
      </w:r>
    </w:p>
    <w:p w:rsidR="000308C9" w:rsidRDefault="000308C9" w:rsidP="000308C9">
      <w:pPr>
        <w:tabs>
          <w:tab w:val="left" w:pos="1145"/>
        </w:tabs>
      </w:pPr>
    </w:p>
    <w:p w:rsidR="000308C9" w:rsidRDefault="000308C9" w:rsidP="000308C9">
      <w:pPr>
        <w:tabs>
          <w:tab w:val="left" w:pos="1145"/>
        </w:tabs>
      </w:pPr>
    </w:p>
    <w:p w:rsidR="000308C9" w:rsidRDefault="000308C9" w:rsidP="000308C9">
      <w:pPr>
        <w:tabs>
          <w:tab w:val="left" w:pos="1145"/>
        </w:tabs>
        <w:ind w:left="480" w:hangingChars="200" w:hanging="480"/>
      </w:pPr>
      <w:r>
        <w:rPr>
          <w:rFonts w:hint="eastAsia"/>
        </w:rPr>
        <w:t xml:space="preserve">(3) </w:t>
      </w:r>
      <w:r>
        <w:rPr>
          <w:rFonts w:hint="eastAsia"/>
        </w:rPr>
        <w:t>设空间区域</w:t>
      </w:r>
      <w:r w:rsidR="002007B2" w:rsidRPr="000308C9">
        <w:rPr>
          <w:position w:val="-4"/>
        </w:rPr>
        <w:object w:dxaOrig="260" w:dyaOrig="260">
          <v:shape id="_x0000_i1093" type="#_x0000_t75" style="width:13.25pt;height:13.25pt" o:ole="">
            <v:imagedata r:id="rId145" o:title=""/>
          </v:shape>
          <o:OLEObject Type="Embed" ProgID="Equation.DSMT4" ShapeID="_x0000_i1093" DrawAspect="Content" ObjectID="_1670866278" r:id="rId146"/>
        </w:object>
      </w:r>
      <w:r>
        <w:rPr>
          <w:rFonts w:hint="eastAsia"/>
        </w:rPr>
        <w:t>由曲面</w:t>
      </w:r>
      <w:r w:rsidR="002007B2" w:rsidRPr="000308C9">
        <w:rPr>
          <w:position w:val="-10"/>
        </w:rPr>
        <w:object w:dxaOrig="1520" w:dyaOrig="360">
          <v:shape id="_x0000_i1094" type="#_x0000_t75" style="width:76.05pt;height:17.85pt" o:ole="">
            <v:imagedata r:id="rId147" o:title=""/>
          </v:shape>
          <o:OLEObject Type="Embed" ProgID="Equation.DSMT4" ShapeID="_x0000_i1094" DrawAspect="Content" ObjectID="_1670866279" r:id="rId148"/>
        </w:object>
      </w:r>
      <w:r>
        <w:rPr>
          <w:rFonts w:hint="eastAsia"/>
        </w:rPr>
        <w:t>与平面</w:t>
      </w:r>
      <w:r w:rsidR="002007B2" w:rsidRPr="000308C9">
        <w:rPr>
          <w:position w:val="-6"/>
        </w:rPr>
        <w:object w:dxaOrig="540" w:dyaOrig="279">
          <v:shape id="_x0000_i1095" type="#_x0000_t75" style="width:27.05pt;height:13.8pt" o:ole="">
            <v:imagedata r:id="rId149" o:title=""/>
          </v:shape>
          <o:OLEObject Type="Embed" ProgID="Equation.DSMT4" ShapeID="_x0000_i1095" DrawAspect="Content" ObjectID="_1670866280" r:id="rId150"/>
        </w:object>
      </w:r>
      <w:r>
        <w:rPr>
          <w:rFonts w:hint="eastAsia"/>
        </w:rPr>
        <w:t>围成，其中</w:t>
      </w:r>
      <w:r w:rsidR="002007B2" w:rsidRPr="000308C9">
        <w:rPr>
          <w:position w:val="-6"/>
        </w:rPr>
        <w:object w:dxaOrig="200" w:dyaOrig="220">
          <v:shape id="_x0000_i1096" type="#_x0000_t75" style="width:9.8pt;height:10.95pt" o:ole="">
            <v:imagedata r:id="rId151" o:title=""/>
          </v:shape>
          <o:OLEObject Type="Embed" ProgID="Equation.DSMT4" ShapeID="_x0000_i1096" DrawAspect="Content" ObjectID="_1670866281" r:id="rId152"/>
        </w:object>
      </w:r>
      <w:r>
        <w:rPr>
          <w:rFonts w:hint="eastAsia"/>
        </w:rPr>
        <w:t>为正的常数，设</w:t>
      </w:r>
      <w:r w:rsidR="002007B2" w:rsidRPr="000308C9">
        <w:rPr>
          <w:position w:val="-4"/>
        </w:rPr>
        <w:object w:dxaOrig="260" w:dyaOrig="260">
          <v:shape id="_x0000_i1097" type="#_x0000_t75" style="width:13.25pt;height:13.25pt" o:ole="">
            <v:imagedata r:id="rId153" o:title=""/>
          </v:shape>
          <o:OLEObject Type="Embed" ProgID="Equation.DSMT4" ShapeID="_x0000_i1097" DrawAspect="Content" ObjectID="_1670866282" r:id="rId154"/>
        </w:object>
      </w:r>
      <w:r>
        <w:rPr>
          <w:rFonts w:hint="eastAsia"/>
        </w:rPr>
        <w:t>表面的外侧为</w:t>
      </w:r>
      <w:r w:rsidR="002007B2" w:rsidRPr="000308C9">
        <w:rPr>
          <w:position w:val="-6"/>
        </w:rPr>
        <w:object w:dxaOrig="220" w:dyaOrig="279">
          <v:shape id="_x0000_i1098" type="#_x0000_t75" style="width:10.95pt;height:13.8pt" o:ole="">
            <v:imagedata r:id="rId155" o:title=""/>
          </v:shape>
          <o:OLEObject Type="Embed" ProgID="Equation.DSMT4" ShapeID="_x0000_i1098" DrawAspect="Content" ObjectID="_1670866283" r:id="rId156"/>
        </w:object>
      </w:r>
      <w:r>
        <w:rPr>
          <w:rFonts w:hint="eastAsia"/>
        </w:rPr>
        <w:t>，</w:t>
      </w:r>
      <w:r w:rsidR="002007B2" w:rsidRPr="000308C9">
        <w:rPr>
          <w:position w:val="-4"/>
        </w:rPr>
        <w:object w:dxaOrig="260" w:dyaOrig="260">
          <v:shape id="_x0000_i1099" type="#_x0000_t75" style="width:13.25pt;height:13.25pt" o:ole="">
            <v:imagedata r:id="rId157" o:title=""/>
          </v:shape>
          <o:OLEObject Type="Embed" ProgID="Equation.DSMT4" ShapeID="_x0000_i1099" DrawAspect="Content" ObjectID="_1670866284" r:id="rId158"/>
        </w:object>
      </w:r>
      <w:r>
        <w:rPr>
          <w:rFonts w:hint="eastAsia"/>
        </w:rPr>
        <w:t>的体积为</w:t>
      </w:r>
      <w:r w:rsidRPr="000308C9">
        <w:rPr>
          <w:position w:val="-6"/>
        </w:rPr>
        <w:object w:dxaOrig="220" w:dyaOrig="279">
          <v:shape id="_x0000_i1100" type="#_x0000_t75" style="width:10.95pt;height:13.8pt" o:ole="">
            <v:imagedata r:id="rId159" o:title=""/>
          </v:shape>
          <o:OLEObject Type="Embed" ProgID="Equation.DSMT4" ShapeID="_x0000_i1100" DrawAspect="Content" ObjectID="_1670866285" r:id="rId160"/>
        </w:object>
      </w:r>
      <w:r>
        <w:rPr>
          <w:rFonts w:hint="eastAsia"/>
        </w:rPr>
        <w:t>，证明</w:t>
      </w:r>
    </w:p>
    <w:p w:rsidR="000308C9" w:rsidRDefault="000308C9" w:rsidP="000308C9">
      <w:pPr>
        <w:jc w:val="center"/>
      </w:pPr>
      <w:r w:rsidRPr="000308C9">
        <w:rPr>
          <w:position w:val="-18"/>
        </w:rPr>
        <w:object w:dxaOrig="4740" w:dyaOrig="460">
          <v:shape id="_x0000_i1101" type="#_x0000_t75" style="width:237.3pt;height:23.05pt" o:ole="" fillcolor="window">
            <v:imagedata r:id="rId161" o:title=""/>
          </v:shape>
          <o:OLEObject Type="Embed" ProgID="Equation.DSMT4" ShapeID="_x0000_i1101" DrawAspect="Content" ObjectID="_1670866286" r:id="rId162"/>
        </w:object>
      </w:r>
    </w:p>
    <w:p w:rsidR="00300C12" w:rsidRDefault="00300C12" w:rsidP="004470CA">
      <w:pPr>
        <w:rPr>
          <w:rFonts w:ascii="宋体" w:hAnsi="宋体"/>
          <w:szCs w:val="21"/>
        </w:rPr>
      </w:pPr>
    </w:p>
    <w:p w:rsidR="00300C12" w:rsidRPr="00C53350" w:rsidRDefault="00300C12" w:rsidP="004470CA">
      <w:pPr>
        <w:rPr>
          <w:rFonts w:ascii="宋体" w:hAnsi="宋体"/>
          <w:szCs w:val="21"/>
        </w:rPr>
      </w:pPr>
    </w:p>
    <w:p w:rsidR="004470CA" w:rsidRPr="00200079" w:rsidRDefault="004470CA" w:rsidP="00980405">
      <w:pPr>
        <w:pStyle w:val="1"/>
      </w:pPr>
      <w:r w:rsidRPr="00200079">
        <w:rPr>
          <w:rFonts w:hint="eastAsia"/>
        </w:rPr>
        <w:t>五、</w:t>
      </w:r>
      <w:r w:rsidR="00AA0647">
        <w:rPr>
          <w:rFonts w:hint="eastAsia"/>
        </w:rPr>
        <w:t>（</w:t>
      </w:r>
      <w:r w:rsidRPr="00200079">
        <w:rPr>
          <w:rFonts w:hint="eastAsia"/>
        </w:rPr>
        <w:t>本题满分7分</w:t>
      </w:r>
      <w:r w:rsidR="00AA0647">
        <w:rPr>
          <w:rFonts w:hint="eastAsia"/>
        </w:rPr>
        <w:t>）</w:t>
      </w:r>
      <w:r w:rsidR="00300C12" w:rsidRPr="000C1E67">
        <w:rPr>
          <w:rStyle w:val="ae"/>
          <w:rFonts w:hint="eastAsia"/>
        </w:rPr>
        <w:t>【同</w:t>
      </w:r>
      <w:r w:rsidR="00EE0D90">
        <w:rPr>
          <w:rStyle w:val="ae"/>
          <w:rFonts w:hint="eastAsia"/>
        </w:rPr>
        <w:t>试卷</w:t>
      </w:r>
      <w:r w:rsidR="00300C12" w:rsidRPr="000C1E67">
        <w:rPr>
          <w:rStyle w:val="ae"/>
          <w:rFonts w:hint="eastAsia"/>
        </w:rPr>
        <w:t>一第</w:t>
      </w:r>
      <w:r w:rsidR="00300C12">
        <w:rPr>
          <w:rStyle w:val="ae"/>
          <w:rFonts w:hint="eastAsia"/>
        </w:rPr>
        <w:t>五</w:t>
      </w:r>
      <w:r w:rsidR="00300C12" w:rsidRPr="000C1E67">
        <w:rPr>
          <w:rStyle w:val="ae"/>
          <w:rFonts w:hint="eastAsia"/>
        </w:rPr>
        <w:t>题】</w:t>
      </w:r>
    </w:p>
    <w:p w:rsidR="004470CA" w:rsidRDefault="004470CA" w:rsidP="00C53350">
      <w:pPr>
        <w:rPr>
          <w:rFonts w:ascii="宋体" w:hAnsi="宋体"/>
          <w:szCs w:val="21"/>
        </w:rPr>
      </w:pPr>
      <w:r w:rsidRPr="00F20538">
        <w:rPr>
          <w:rFonts w:ascii="宋体" w:hAnsi="宋体" w:hint="eastAsia"/>
          <w:szCs w:val="21"/>
        </w:rPr>
        <w:t>设</w:t>
      </w:r>
      <w:r w:rsidR="002007B2" w:rsidRPr="00B74829">
        <w:rPr>
          <w:position w:val="-18"/>
        </w:rPr>
        <w:object w:dxaOrig="2900" w:dyaOrig="520">
          <v:shape id="_x0000_i1102" type="#_x0000_t75" style="width:145.15pt;height:25.9pt" o:ole="">
            <v:imagedata r:id="rId163" o:title=""/>
          </v:shape>
          <o:OLEObject Type="Embed" ProgID="Equation.DSMT4" ShapeID="_x0000_i1102" DrawAspect="Content" ObjectID="_1670866287" r:id="rId164"/>
        </w:object>
      </w:r>
      <w:r w:rsidRPr="00F20538">
        <w:rPr>
          <w:rFonts w:ascii="宋体" w:hAnsi="宋体" w:hint="eastAsia"/>
          <w:szCs w:val="21"/>
        </w:rPr>
        <w:t>,其中</w:t>
      </w:r>
      <w:r w:rsidR="002007B2" w:rsidRPr="00B74829">
        <w:rPr>
          <w:position w:val="-10"/>
        </w:rPr>
        <w:object w:dxaOrig="240" w:dyaOrig="320">
          <v:shape id="_x0000_i1103" type="#_x0000_t75" style="width:12.1pt;height:16.15pt" o:ole="">
            <v:imagedata r:id="rId165" o:title=""/>
          </v:shape>
          <o:OLEObject Type="Embed" ProgID="Equation.DSMT4" ShapeID="_x0000_i1103" DrawAspect="Content" ObjectID="_1670866288" r:id="rId166"/>
        </w:object>
      </w:r>
      <w:r w:rsidRPr="00F20538">
        <w:rPr>
          <w:rFonts w:ascii="宋体" w:hAnsi="宋体" w:hint="eastAsia"/>
          <w:szCs w:val="21"/>
        </w:rPr>
        <w:t>为连续函数,求</w:t>
      </w:r>
      <w:r w:rsidR="002007B2" w:rsidRPr="00B74829">
        <w:rPr>
          <w:position w:val="-10"/>
        </w:rPr>
        <w:object w:dxaOrig="540" w:dyaOrig="320">
          <v:shape id="_x0000_i1104" type="#_x0000_t75" style="width:27.05pt;height:16.15pt" o:ole="">
            <v:imagedata r:id="rId167" o:title=""/>
          </v:shape>
          <o:OLEObject Type="Embed" ProgID="Equation.DSMT4" ShapeID="_x0000_i1104" DrawAspect="Content" ObjectID="_1670866289" r:id="rId168"/>
        </w:object>
      </w:r>
      <w:r w:rsidRPr="00F20538">
        <w:rPr>
          <w:rFonts w:ascii="宋体" w:hAnsi="宋体" w:hint="eastAsia"/>
          <w:szCs w:val="21"/>
        </w:rPr>
        <w:t>.</w:t>
      </w:r>
    </w:p>
    <w:p w:rsidR="00C53350" w:rsidRDefault="00C53350" w:rsidP="004470CA">
      <w:pPr>
        <w:rPr>
          <w:rFonts w:ascii="宋体" w:hAnsi="宋体"/>
          <w:szCs w:val="21"/>
        </w:rPr>
      </w:pPr>
    </w:p>
    <w:p w:rsidR="00C53350" w:rsidRPr="00C53350" w:rsidRDefault="00C53350" w:rsidP="004470CA">
      <w:pPr>
        <w:rPr>
          <w:rFonts w:ascii="宋体" w:hAnsi="宋体"/>
          <w:szCs w:val="21"/>
        </w:rPr>
      </w:pPr>
    </w:p>
    <w:p w:rsidR="004470CA" w:rsidRPr="00200079" w:rsidRDefault="004470CA" w:rsidP="00980405">
      <w:pPr>
        <w:pStyle w:val="1"/>
      </w:pPr>
      <w:r w:rsidRPr="00200079">
        <w:rPr>
          <w:rFonts w:hint="eastAsia"/>
        </w:rPr>
        <w:t>六、</w:t>
      </w:r>
      <w:r w:rsidR="00AA0647">
        <w:rPr>
          <w:rFonts w:hint="eastAsia"/>
        </w:rPr>
        <w:t>（</w:t>
      </w:r>
      <w:r w:rsidRPr="00200079">
        <w:rPr>
          <w:rFonts w:hint="eastAsia"/>
        </w:rPr>
        <w:t>本题满分7分</w:t>
      </w:r>
      <w:r w:rsidR="00AA0647">
        <w:rPr>
          <w:rFonts w:hint="eastAsia"/>
        </w:rPr>
        <w:t>）</w:t>
      </w:r>
      <w:r w:rsidR="00300C12" w:rsidRPr="000C1E67">
        <w:rPr>
          <w:rStyle w:val="ae"/>
          <w:rFonts w:hint="eastAsia"/>
        </w:rPr>
        <w:t>【同</w:t>
      </w:r>
      <w:r w:rsidR="00EE0D90">
        <w:rPr>
          <w:rStyle w:val="ae"/>
          <w:rFonts w:hint="eastAsia"/>
        </w:rPr>
        <w:t>试卷</w:t>
      </w:r>
      <w:r w:rsidR="00300C12" w:rsidRPr="000C1E67">
        <w:rPr>
          <w:rStyle w:val="ae"/>
          <w:rFonts w:hint="eastAsia"/>
        </w:rPr>
        <w:t>一第</w:t>
      </w:r>
      <w:r w:rsidR="00300C12">
        <w:rPr>
          <w:rStyle w:val="ae"/>
          <w:rFonts w:hint="eastAsia"/>
        </w:rPr>
        <w:t>六</w:t>
      </w:r>
      <w:r w:rsidR="00300C12" w:rsidRPr="000C1E67">
        <w:rPr>
          <w:rStyle w:val="ae"/>
          <w:rFonts w:hint="eastAsia"/>
        </w:rPr>
        <w:t>题】</w:t>
      </w:r>
    </w:p>
    <w:p w:rsidR="004470CA" w:rsidRDefault="004470CA" w:rsidP="00C53350">
      <w:pPr>
        <w:rPr>
          <w:rFonts w:ascii="宋体" w:hAnsi="宋体"/>
          <w:szCs w:val="21"/>
        </w:rPr>
      </w:pPr>
      <w:r w:rsidRPr="00F20538">
        <w:rPr>
          <w:rFonts w:ascii="宋体" w:hAnsi="宋体" w:hint="eastAsia"/>
          <w:szCs w:val="21"/>
        </w:rPr>
        <w:t>证明方程</w:t>
      </w:r>
      <w:r w:rsidR="002007B2" w:rsidRPr="00B74829">
        <w:rPr>
          <w:position w:val="-24"/>
        </w:rPr>
        <w:object w:dxaOrig="2600" w:dyaOrig="620">
          <v:shape id="_x0000_i1105" type="#_x0000_t75" style="width:130.2pt;height:31.1pt" o:ole="">
            <v:imagedata r:id="rId169" o:title=""/>
          </v:shape>
          <o:OLEObject Type="Embed" ProgID="Equation.DSMT4" ShapeID="_x0000_i1105" DrawAspect="Content" ObjectID="_1670866290" r:id="rId170"/>
        </w:object>
      </w:r>
      <w:r w:rsidRPr="00F20538">
        <w:rPr>
          <w:rFonts w:ascii="宋体" w:hAnsi="宋体" w:hint="eastAsia"/>
          <w:szCs w:val="21"/>
        </w:rPr>
        <w:t>在区间</w:t>
      </w:r>
      <w:r w:rsidR="00BC27EA" w:rsidRPr="00BC27EA">
        <w:rPr>
          <w:rFonts w:ascii="宋体" w:hAnsi="宋体"/>
          <w:position w:val="-10"/>
          <w:szCs w:val="21"/>
        </w:rPr>
        <w:object w:dxaOrig="740" w:dyaOrig="320">
          <v:shape id="_x0000_i1106" type="#_x0000_t75" style="width:36.85pt;height:16.15pt" o:ole="">
            <v:imagedata r:id="rId171" o:title=""/>
          </v:shape>
          <o:OLEObject Type="Embed" ProgID="Equation.DSMT4" ShapeID="_x0000_i1106" DrawAspect="Content" ObjectID="_1670866291" r:id="rId172"/>
        </w:object>
      </w:r>
      <w:r w:rsidRPr="00F20538">
        <w:rPr>
          <w:rFonts w:ascii="宋体" w:hAnsi="宋体" w:hint="eastAsia"/>
          <w:szCs w:val="21"/>
        </w:rPr>
        <w:t>内有且仅有两个不同实根.</w:t>
      </w:r>
    </w:p>
    <w:p w:rsidR="00C53350" w:rsidRDefault="00C53350" w:rsidP="004470CA">
      <w:pPr>
        <w:rPr>
          <w:rFonts w:ascii="宋体" w:hAnsi="宋体"/>
          <w:szCs w:val="21"/>
        </w:rPr>
      </w:pPr>
    </w:p>
    <w:p w:rsidR="00C53350" w:rsidRPr="00C53350" w:rsidRDefault="00C53350" w:rsidP="004470CA">
      <w:pPr>
        <w:rPr>
          <w:rFonts w:ascii="宋体" w:hAnsi="宋体"/>
          <w:szCs w:val="21"/>
        </w:rPr>
      </w:pPr>
    </w:p>
    <w:p w:rsidR="004470CA" w:rsidRPr="00200079" w:rsidRDefault="004470CA" w:rsidP="00980405">
      <w:pPr>
        <w:pStyle w:val="1"/>
      </w:pPr>
      <w:r w:rsidRPr="00200079">
        <w:rPr>
          <w:rFonts w:hint="eastAsia"/>
        </w:rPr>
        <w:t>七、</w:t>
      </w:r>
      <w:r w:rsidR="00AA0647">
        <w:rPr>
          <w:rFonts w:hint="eastAsia"/>
        </w:rPr>
        <w:t>（</w:t>
      </w:r>
      <w:r w:rsidRPr="00200079">
        <w:rPr>
          <w:rFonts w:hint="eastAsia"/>
        </w:rPr>
        <w:t>本题满分6分</w:t>
      </w:r>
      <w:r w:rsidR="00AA0647">
        <w:rPr>
          <w:rFonts w:hint="eastAsia"/>
        </w:rPr>
        <w:t>）</w:t>
      </w:r>
      <w:r w:rsidR="00300C12" w:rsidRPr="000C1E67">
        <w:rPr>
          <w:rStyle w:val="ae"/>
          <w:rFonts w:hint="eastAsia"/>
        </w:rPr>
        <w:t>【同</w:t>
      </w:r>
      <w:r w:rsidR="00EE0D90">
        <w:rPr>
          <w:rStyle w:val="ae"/>
          <w:rFonts w:hint="eastAsia"/>
        </w:rPr>
        <w:t>试卷</w:t>
      </w:r>
      <w:r w:rsidR="00300C12" w:rsidRPr="000C1E67">
        <w:rPr>
          <w:rStyle w:val="ae"/>
          <w:rFonts w:hint="eastAsia"/>
        </w:rPr>
        <w:t>一第</w:t>
      </w:r>
      <w:r w:rsidR="00300C12">
        <w:rPr>
          <w:rStyle w:val="ae"/>
          <w:rFonts w:hint="eastAsia"/>
        </w:rPr>
        <w:t>七</w:t>
      </w:r>
      <w:r w:rsidR="00300C12" w:rsidRPr="000C1E67">
        <w:rPr>
          <w:rStyle w:val="ae"/>
          <w:rFonts w:hint="eastAsia"/>
        </w:rPr>
        <w:t>题】</w:t>
      </w:r>
    </w:p>
    <w:p w:rsidR="004470CA" w:rsidRDefault="004470CA" w:rsidP="004470CA">
      <w:pPr>
        <w:rPr>
          <w:rFonts w:ascii="宋体" w:hAnsi="宋体"/>
          <w:szCs w:val="21"/>
        </w:rPr>
      </w:pPr>
      <w:r w:rsidRPr="00F20538">
        <w:rPr>
          <w:rFonts w:ascii="宋体" w:hAnsi="宋体" w:hint="eastAsia"/>
          <w:szCs w:val="21"/>
        </w:rPr>
        <w:t>问</w:t>
      </w:r>
      <w:r w:rsidR="002007B2" w:rsidRPr="00B74829">
        <w:rPr>
          <w:position w:val="-6"/>
        </w:rPr>
        <w:object w:dxaOrig="220" w:dyaOrig="279">
          <v:shape id="_x0000_i1107" type="#_x0000_t75" style="width:10.95pt;height:13.8pt" o:ole="">
            <v:imagedata r:id="rId173" o:title=""/>
          </v:shape>
          <o:OLEObject Type="Embed" ProgID="Equation.DSMT4" ShapeID="_x0000_i1107" DrawAspect="Content" ObjectID="_1670866292" r:id="rId174"/>
        </w:object>
      </w:r>
      <w:r w:rsidRPr="00F20538">
        <w:rPr>
          <w:rFonts w:ascii="宋体" w:hAnsi="宋体" w:hint="eastAsia"/>
          <w:szCs w:val="21"/>
        </w:rPr>
        <w:t>为何值时,线性方程组</w:t>
      </w:r>
      <w:r w:rsidR="002007B2" w:rsidRPr="00B74829">
        <w:rPr>
          <w:position w:val="-50"/>
        </w:rPr>
        <w:object w:dxaOrig="2340" w:dyaOrig="1120">
          <v:shape id="_x0000_i1108" type="#_x0000_t75" style="width:116.95pt;height:55.85pt" o:ole="">
            <v:imagedata r:id="rId175" o:title=""/>
          </v:shape>
          <o:OLEObject Type="Embed" ProgID="Equation.DSMT4" ShapeID="_x0000_i1108" DrawAspect="Content" ObjectID="_1670866293" r:id="rId176"/>
        </w:object>
      </w:r>
      <w:r w:rsidRPr="00F20538">
        <w:rPr>
          <w:rFonts w:ascii="宋体" w:hAnsi="宋体" w:hint="eastAsia"/>
          <w:szCs w:val="21"/>
        </w:rPr>
        <w:t>有解,并求出解的一般形式.</w:t>
      </w:r>
    </w:p>
    <w:p w:rsidR="00C53350" w:rsidRPr="00C53350" w:rsidRDefault="00C53350" w:rsidP="004470CA">
      <w:pPr>
        <w:rPr>
          <w:rFonts w:ascii="宋体" w:hAnsi="宋体"/>
          <w:szCs w:val="21"/>
        </w:rPr>
      </w:pPr>
    </w:p>
    <w:p w:rsidR="00C53350" w:rsidRPr="00C53350" w:rsidRDefault="00C53350" w:rsidP="004470CA">
      <w:pPr>
        <w:rPr>
          <w:rFonts w:ascii="宋体" w:hAnsi="宋体"/>
          <w:szCs w:val="21"/>
        </w:rPr>
      </w:pPr>
    </w:p>
    <w:p w:rsidR="004470CA" w:rsidRPr="00200079" w:rsidRDefault="004470CA" w:rsidP="00980405">
      <w:pPr>
        <w:pStyle w:val="1"/>
        <w:rPr>
          <w:color w:val="FF6600"/>
        </w:rPr>
      </w:pPr>
      <w:r w:rsidRPr="00200079">
        <w:rPr>
          <w:rFonts w:hint="eastAsia"/>
        </w:rPr>
        <w:t>八、</w:t>
      </w:r>
      <w:r w:rsidR="00AA0647">
        <w:rPr>
          <w:rFonts w:hint="eastAsia"/>
        </w:rPr>
        <w:t>（</w:t>
      </w:r>
      <w:r w:rsidRPr="00200079">
        <w:rPr>
          <w:rFonts w:hint="eastAsia"/>
        </w:rPr>
        <w:t>本题满分8分</w:t>
      </w:r>
      <w:r w:rsidR="00AA0647">
        <w:rPr>
          <w:rFonts w:hint="eastAsia"/>
        </w:rPr>
        <w:t>）</w:t>
      </w:r>
      <w:r w:rsidR="00300C12" w:rsidRPr="000C1E67">
        <w:rPr>
          <w:rStyle w:val="ae"/>
          <w:rFonts w:hint="eastAsia"/>
        </w:rPr>
        <w:t>【同</w:t>
      </w:r>
      <w:r w:rsidR="00EE0D90">
        <w:rPr>
          <w:rStyle w:val="ae"/>
          <w:rFonts w:hint="eastAsia"/>
        </w:rPr>
        <w:t>试卷</w:t>
      </w:r>
      <w:r w:rsidR="00300C12" w:rsidRPr="000C1E67">
        <w:rPr>
          <w:rStyle w:val="ae"/>
          <w:rFonts w:hint="eastAsia"/>
        </w:rPr>
        <w:t>一第</w:t>
      </w:r>
      <w:r w:rsidR="00300C12">
        <w:rPr>
          <w:rStyle w:val="ae"/>
          <w:rFonts w:hint="eastAsia"/>
        </w:rPr>
        <w:t>八</w:t>
      </w:r>
      <w:r w:rsidR="00300C12" w:rsidRPr="000C1E67">
        <w:rPr>
          <w:rStyle w:val="ae"/>
          <w:rFonts w:hint="eastAsia"/>
        </w:rPr>
        <w:t>题】</w:t>
      </w:r>
    </w:p>
    <w:p w:rsidR="004470CA" w:rsidRPr="00F20538" w:rsidRDefault="004470CA" w:rsidP="00C53350">
      <w:pPr>
        <w:rPr>
          <w:rFonts w:ascii="宋体" w:hAnsi="宋体"/>
          <w:szCs w:val="21"/>
        </w:rPr>
      </w:pPr>
      <w:r w:rsidRPr="00F20538">
        <w:rPr>
          <w:rFonts w:ascii="宋体" w:hAnsi="宋体" w:hint="eastAsia"/>
          <w:szCs w:val="21"/>
        </w:rPr>
        <w:t>假设</w:t>
      </w:r>
      <w:r w:rsidR="002007B2" w:rsidRPr="00B74829">
        <w:rPr>
          <w:position w:val="-6"/>
        </w:rPr>
        <w:object w:dxaOrig="220" w:dyaOrig="279">
          <v:shape id="_x0000_i1109" type="#_x0000_t75" style="width:10.95pt;height:13.8pt" o:ole="">
            <v:imagedata r:id="rId177" o:title=""/>
          </v:shape>
          <o:OLEObject Type="Embed" ProgID="Equation.DSMT4" ShapeID="_x0000_i1109" DrawAspect="Content" ObjectID="_1670866294" r:id="rId178"/>
        </w:object>
      </w:r>
      <w:r w:rsidRPr="00F20538">
        <w:rPr>
          <w:rFonts w:ascii="宋体" w:hAnsi="宋体" w:hint="eastAsia"/>
          <w:szCs w:val="21"/>
        </w:rPr>
        <w:t>为</w:t>
      </w:r>
      <w:r w:rsidR="002007B2" w:rsidRPr="00025957">
        <w:rPr>
          <w:position w:val="-4"/>
        </w:rPr>
        <w:object w:dxaOrig="200" w:dyaOrig="200">
          <v:shape id="_x0000_i1110" type="#_x0000_t75" style="width:9.8pt;height:9.8pt" o:ole="">
            <v:imagedata r:id="rId179" o:title=""/>
          </v:shape>
          <o:OLEObject Type="Embed" ProgID="Equation.DSMT4" ShapeID="_x0000_i1110" DrawAspect="Content" ObjectID="_1670866295" r:id="rId180"/>
        </w:object>
      </w:r>
      <w:r w:rsidRPr="00F20538">
        <w:rPr>
          <w:rFonts w:ascii="宋体" w:hAnsi="宋体" w:hint="eastAsia"/>
          <w:szCs w:val="21"/>
        </w:rPr>
        <w:t>阶可逆矩阵</w:t>
      </w:r>
      <w:r w:rsidR="002007B2" w:rsidRPr="00025957">
        <w:rPr>
          <w:position w:val="-4"/>
        </w:rPr>
        <w:object w:dxaOrig="220" w:dyaOrig="260">
          <v:shape id="_x0000_i1111" type="#_x0000_t75" style="width:10.95pt;height:13.25pt" o:ole="">
            <v:imagedata r:id="rId181" o:title=""/>
          </v:shape>
          <o:OLEObject Type="Embed" ProgID="Equation.DSMT4" ShapeID="_x0000_i1111" DrawAspect="Content" ObjectID="_1670866296" r:id="rId182"/>
        </w:object>
      </w:r>
      <w:r w:rsidRPr="00F20538">
        <w:rPr>
          <w:rFonts w:ascii="宋体" w:hAnsi="宋体" w:hint="eastAsia"/>
          <w:szCs w:val="21"/>
        </w:rPr>
        <w:t>的一个特征值,证明：</w:t>
      </w:r>
    </w:p>
    <w:p w:rsidR="004470CA" w:rsidRDefault="00BF3EA5" w:rsidP="00BF3EA5">
      <w:pPr>
        <w:rPr>
          <w:rFonts w:ascii="宋体" w:hAnsi="宋体"/>
          <w:szCs w:val="21"/>
        </w:rPr>
      </w:pPr>
      <w:r w:rsidRPr="00BF3EA5">
        <w:rPr>
          <w:rFonts w:hint="eastAsia"/>
        </w:rPr>
        <w:t>(</w:t>
      </w:r>
      <w:r w:rsidR="004470CA" w:rsidRPr="00BF3EA5">
        <w:rPr>
          <w:rFonts w:hint="eastAsia"/>
        </w:rPr>
        <w:t>1)</w:t>
      </w:r>
      <w:r w:rsidR="004470CA" w:rsidRPr="00F20538">
        <w:rPr>
          <w:rFonts w:ascii="宋体" w:hAnsi="宋体" w:hint="eastAsia"/>
          <w:szCs w:val="21"/>
        </w:rPr>
        <w:t xml:space="preserve"> </w:t>
      </w:r>
      <w:r w:rsidR="002007B2" w:rsidRPr="00B74829">
        <w:rPr>
          <w:position w:val="-24"/>
        </w:rPr>
        <w:object w:dxaOrig="260" w:dyaOrig="620">
          <v:shape id="_x0000_i1112" type="#_x0000_t75" style="width:13.25pt;height:31.1pt" o:ole="">
            <v:imagedata r:id="rId183" o:title=""/>
          </v:shape>
          <o:OLEObject Type="Embed" ProgID="Equation.DSMT4" ShapeID="_x0000_i1112" DrawAspect="Content" ObjectID="_1670866297" r:id="rId184"/>
        </w:object>
      </w:r>
      <w:r w:rsidR="004470CA" w:rsidRPr="00F20538">
        <w:rPr>
          <w:rFonts w:ascii="宋体" w:hAnsi="宋体" w:hint="eastAsia"/>
          <w:szCs w:val="21"/>
        </w:rPr>
        <w:t>为</w:t>
      </w:r>
      <w:r w:rsidR="002007B2" w:rsidRPr="00025957">
        <w:rPr>
          <w:position w:val="-4"/>
        </w:rPr>
        <w:object w:dxaOrig="380" w:dyaOrig="300">
          <v:shape id="_x0000_i1113" type="#_x0000_t75" style="width:19pt;height:15pt" o:ole="">
            <v:imagedata r:id="rId185" o:title=""/>
          </v:shape>
          <o:OLEObject Type="Embed" ProgID="Equation.DSMT4" ShapeID="_x0000_i1113" DrawAspect="Content" ObjectID="_1670866298" r:id="rId186"/>
        </w:object>
      </w:r>
      <w:r w:rsidR="004470CA" w:rsidRPr="00F20538">
        <w:rPr>
          <w:rFonts w:ascii="宋体" w:hAnsi="宋体" w:hint="eastAsia"/>
          <w:szCs w:val="21"/>
        </w:rPr>
        <w:t>的特征值；</w:t>
      </w:r>
      <w:r>
        <w:rPr>
          <w:rFonts w:ascii="宋体" w:hAnsi="宋体" w:hint="eastAsia"/>
          <w:szCs w:val="21"/>
        </w:rPr>
        <w:t xml:space="preserve">      </w:t>
      </w:r>
      <w:r w:rsidR="004470CA" w:rsidRPr="00BF3EA5">
        <w:rPr>
          <w:rFonts w:hint="eastAsia"/>
        </w:rPr>
        <w:t>(2)</w:t>
      </w:r>
      <w:r w:rsidR="004470CA" w:rsidRPr="00F20538">
        <w:rPr>
          <w:rFonts w:ascii="宋体" w:hAnsi="宋体" w:hint="eastAsia"/>
          <w:szCs w:val="21"/>
        </w:rPr>
        <w:t xml:space="preserve"> </w:t>
      </w:r>
      <w:r w:rsidR="002007B2" w:rsidRPr="00B74829">
        <w:rPr>
          <w:position w:val="-24"/>
        </w:rPr>
        <w:object w:dxaOrig="340" w:dyaOrig="680">
          <v:shape id="_x0000_i1114" type="#_x0000_t75" style="width:17.3pt;height:34pt" o:ole="">
            <v:imagedata r:id="rId187" o:title=""/>
          </v:shape>
          <o:OLEObject Type="Embed" ProgID="Equation.DSMT4" ShapeID="_x0000_i1114" DrawAspect="Content" ObjectID="_1670866299" r:id="rId188"/>
        </w:object>
      </w:r>
      <w:r w:rsidR="004470CA" w:rsidRPr="00F20538">
        <w:rPr>
          <w:rFonts w:ascii="宋体" w:hAnsi="宋体" w:hint="eastAsia"/>
          <w:szCs w:val="21"/>
        </w:rPr>
        <w:t>为</w:t>
      </w:r>
      <w:r w:rsidR="002007B2" w:rsidRPr="00025957">
        <w:rPr>
          <w:position w:val="-4"/>
        </w:rPr>
        <w:object w:dxaOrig="220" w:dyaOrig="260">
          <v:shape id="_x0000_i1115" type="#_x0000_t75" style="width:10.95pt;height:13.25pt" o:ole="">
            <v:imagedata r:id="rId189" o:title=""/>
          </v:shape>
          <o:OLEObject Type="Embed" ProgID="Equation.DSMT4" ShapeID="_x0000_i1115" DrawAspect="Content" ObjectID="_1670866300" r:id="rId190"/>
        </w:object>
      </w:r>
      <w:r w:rsidR="004470CA" w:rsidRPr="00F20538">
        <w:rPr>
          <w:rFonts w:ascii="宋体" w:hAnsi="宋体" w:hint="eastAsia"/>
          <w:szCs w:val="21"/>
        </w:rPr>
        <w:t>的伴随矩阵</w:t>
      </w:r>
      <w:r w:rsidR="002007B2" w:rsidRPr="00025957">
        <w:rPr>
          <w:position w:val="-4"/>
        </w:rPr>
        <w:object w:dxaOrig="300" w:dyaOrig="300">
          <v:shape id="_x0000_i1116" type="#_x0000_t75" style="width:15pt;height:15pt" o:ole="">
            <v:imagedata r:id="rId191" o:title=""/>
          </v:shape>
          <o:OLEObject Type="Embed" ProgID="Equation.DSMT4" ShapeID="_x0000_i1116" DrawAspect="Content" ObjectID="_1670866301" r:id="rId192"/>
        </w:object>
      </w:r>
      <w:r w:rsidR="004470CA" w:rsidRPr="00F20538">
        <w:rPr>
          <w:rFonts w:ascii="宋体" w:hAnsi="宋体" w:hint="eastAsia"/>
          <w:szCs w:val="21"/>
        </w:rPr>
        <w:t>的特征值.</w:t>
      </w:r>
    </w:p>
    <w:p w:rsidR="00C53350" w:rsidRDefault="00C53350" w:rsidP="00C53350">
      <w:pPr>
        <w:rPr>
          <w:rFonts w:ascii="宋体" w:hAnsi="宋体"/>
          <w:szCs w:val="21"/>
        </w:rPr>
      </w:pPr>
    </w:p>
    <w:p w:rsidR="00C53350" w:rsidRPr="00F20538" w:rsidRDefault="00C53350" w:rsidP="00C53350">
      <w:pPr>
        <w:rPr>
          <w:rFonts w:ascii="宋体" w:hAnsi="宋体"/>
          <w:szCs w:val="21"/>
        </w:rPr>
      </w:pPr>
    </w:p>
    <w:p w:rsidR="004470CA" w:rsidRPr="00200079" w:rsidRDefault="004470CA" w:rsidP="00980405">
      <w:pPr>
        <w:pStyle w:val="1"/>
      </w:pPr>
      <w:r w:rsidRPr="00200079">
        <w:rPr>
          <w:rFonts w:hint="eastAsia"/>
        </w:rPr>
        <w:t>九、</w:t>
      </w:r>
      <w:r w:rsidR="00AA0647">
        <w:rPr>
          <w:rFonts w:hint="eastAsia"/>
        </w:rPr>
        <w:t>（</w:t>
      </w:r>
      <w:r w:rsidRPr="00200079">
        <w:rPr>
          <w:rFonts w:hint="eastAsia"/>
        </w:rPr>
        <w:t>本题满分9分</w:t>
      </w:r>
      <w:r w:rsidR="00AA0647">
        <w:rPr>
          <w:rFonts w:hint="eastAsia"/>
        </w:rPr>
        <w:t>）</w:t>
      </w:r>
      <w:r w:rsidR="00300C12" w:rsidRPr="000C1E67">
        <w:rPr>
          <w:rStyle w:val="ae"/>
          <w:rFonts w:hint="eastAsia"/>
        </w:rPr>
        <w:t>【同</w:t>
      </w:r>
      <w:r w:rsidR="00EE0D90">
        <w:rPr>
          <w:rStyle w:val="ae"/>
          <w:rFonts w:hint="eastAsia"/>
        </w:rPr>
        <w:t>试卷</w:t>
      </w:r>
      <w:r w:rsidR="00300C12" w:rsidRPr="000C1E67">
        <w:rPr>
          <w:rStyle w:val="ae"/>
          <w:rFonts w:hint="eastAsia"/>
        </w:rPr>
        <w:t>一第</w:t>
      </w:r>
      <w:r w:rsidR="00300C12">
        <w:rPr>
          <w:rStyle w:val="ae"/>
          <w:rFonts w:hint="eastAsia"/>
        </w:rPr>
        <w:t>九</w:t>
      </w:r>
      <w:r w:rsidR="00300C12" w:rsidRPr="000C1E67">
        <w:rPr>
          <w:rStyle w:val="ae"/>
          <w:rFonts w:hint="eastAsia"/>
        </w:rPr>
        <w:t>题】</w:t>
      </w:r>
    </w:p>
    <w:p w:rsidR="004470CA" w:rsidRDefault="004470CA" w:rsidP="00C53350">
      <w:pPr>
        <w:rPr>
          <w:rFonts w:ascii="宋体" w:hAnsi="宋体"/>
          <w:szCs w:val="21"/>
        </w:rPr>
      </w:pPr>
      <w:r w:rsidRPr="00F20538">
        <w:rPr>
          <w:rFonts w:ascii="宋体" w:hAnsi="宋体" w:hint="eastAsia"/>
          <w:szCs w:val="21"/>
        </w:rPr>
        <w:t>设半径为</w:t>
      </w:r>
      <w:r w:rsidR="002007B2" w:rsidRPr="00025957">
        <w:rPr>
          <w:position w:val="-4"/>
        </w:rPr>
        <w:object w:dxaOrig="220" w:dyaOrig="260">
          <v:shape id="_x0000_i1117" type="#_x0000_t75" style="width:10.95pt;height:13.25pt" o:ole="">
            <v:imagedata r:id="rId193" o:title=""/>
          </v:shape>
          <o:OLEObject Type="Embed" ProgID="Equation.DSMT4" ShapeID="_x0000_i1117" DrawAspect="Content" ObjectID="_1670866302" r:id="rId194"/>
        </w:object>
      </w:r>
      <w:r w:rsidRPr="00F20538">
        <w:rPr>
          <w:rFonts w:ascii="宋体" w:hAnsi="宋体" w:hint="eastAsia"/>
          <w:szCs w:val="21"/>
        </w:rPr>
        <w:t>的球面</w:t>
      </w:r>
      <w:r w:rsidR="002007B2" w:rsidRPr="00025957">
        <w:rPr>
          <w:position w:val="-4"/>
        </w:rPr>
        <w:object w:dxaOrig="220" w:dyaOrig="240">
          <v:shape id="_x0000_i1118" type="#_x0000_t75" style="width:10.95pt;height:12.1pt" o:ole="">
            <v:imagedata r:id="rId195" o:title=""/>
          </v:shape>
          <o:OLEObject Type="Embed" ProgID="Equation.DSMT4" ShapeID="_x0000_i1118" DrawAspect="Content" ObjectID="_1670866303" r:id="rId196"/>
        </w:object>
      </w:r>
      <w:r w:rsidRPr="00F20538">
        <w:rPr>
          <w:rFonts w:ascii="宋体" w:hAnsi="宋体" w:hint="eastAsia"/>
          <w:szCs w:val="21"/>
        </w:rPr>
        <w:t>的球心在定球面</w:t>
      </w:r>
      <w:r w:rsidR="002007B2" w:rsidRPr="00B74829">
        <w:rPr>
          <w:position w:val="-10"/>
        </w:rPr>
        <w:object w:dxaOrig="2280" w:dyaOrig="360">
          <v:shape id="_x0000_i1119" type="#_x0000_t75" style="width:114.05pt;height:17.85pt" o:ole="">
            <v:imagedata r:id="rId197" o:title=""/>
          </v:shape>
          <o:OLEObject Type="Embed" ProgID="Equation.DSMT4" ShapeID="_x0000_i1119" DrawAspect="Content" ObjectID="_1670866304" r:id="rId198"/>
        </w:object>
      </w:r>
      <w:r w:rsidRPr="00F20538">
        <w:rPr>
          <w:rFonts w:ascii="宋体" w:hAnsi="宋体" w:hint="eastAsia"/>
          <w:szCs w:val="21"/>
        </w:rPr>
        <w:t>上,问当</w:t>
      </w:r>
      <w:r w:rsidR="002007B2" w:rsidRPr="00025957">
        <w:rPr>
          <w:position w:val="-4"/>
        </w:rPr>
        <w:object w:dxaOrig="220" w:dyaOrig="260">
          <v:shape id="_x0000_i1120" type="#_x0000_t75" style="width:10.95pt;height:13.25pt" o:ole="">
            <v:imagedata r:id="rId199" o:title=""/>
          </v:shape>
          <o:OLEObject Type="Embed" ProgID="Equation.DSMT4" ShapeID="_x0000_i1120" DrawAspect="Content" ObjectID="_1670866305" r:id="rId200"/>
        </w:object>
      </w:r>
      <w:r w:rsidRPr="00F20538">
        <w:rPr>
          <w:rFonts w:ascii="宋体" w:hAnsi="宋体" w:hint="eastAsia"/>
          <w:szCs w:val="21"/>
        </w:rPr>
        <w:t>为何值时,球面</w:t>
      </w:r>
      <w:r w:rsidR="002007B2" w:rsidRPr="00025957">
        <w:rPr>
          <w:position w:val="-4"/>
        </w:rPr>
        <w:object w:dxaOrig="220" w:dyaOrig="240">
          <v:shape id="_x0000_i1121" type="#_x0000_t75" style="width:10.95pt;height:12.1pt" o:ole="">
            <v:imagedata r:id="rId195" o:title=""/>
          </v:shape>
          <o:OLEObject Type="Embed" ProgID="Equation.DSMT4" ShapeID="_x0000_i1121" DrawAspect="Content" ObjectID="_1670866306" r:id="rId201"/>
        </w:object>
      </w:r>
      <w:r w:rsidRPr="00F20538">
        <w:rPr>
          <w:rFonts w:ascii="宋体" w:hAnsi="宋体" w:hint="eastAsia"/>
          <w:szCs w:val="21"/>
        </w:rPr>
        <w:t>在定球面内部的那部分的面积最大？</w:t>
      </w:r>
    </w:p>
    <w:p w:rsidR="00C53350" w:rsidRPr="00C53350" w:rsidRDefault="00C53350" w:rsidP="004470CA">
      <w:pPr>
        <w:rPr>
          <w:rFonts w:ascii="宋体" w:hAnsi="宋体"/>
          <w:szCs w:val="21"/>
        </w:rPr>
      </w:pPr>
    </w:p>
    <w:p w:rsidR="00490BE0" w:rsidRPr="00CA00AF" w:rsidRDefault="00490BE0" w:rsidP="004470CA"/>
    <w:sectPr w:rsidR="00490BE0" w:rsidRPr="00CA00AF" w:rsidSect="00223006">
      <w:headerReference w:type="even" r:id="rId202"/>
      <w:footerReference w:type="even" r:id="rId203"/>
      <w:footerReference w:type="default" r:id="rId204"/>
      <w:headerReference w:type="first" r:id="rId205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03412" w:rsidRDefault="00103412">
      <w:r>
        <w:separator/>
      </w:r>
    </w:p>
  </w:endnote>
  <w:endnote w:type="continuationSeparator" w:id="0">
    <w:p w:rsidR="00103412" w:rsidRDefault="0010341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FB3A1E" w:rsidRDefault="001E43D3" w:rsidP="00D80857">
        <w:pPr>
          <w:pStyle w:val="a4"/>
          <w:ind w:right="360" w:firstLine="360"/>
        </w:pPr>
        <w:r w:rsidRPr="001E43D3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FB3A1E" w:rsidRDefault="001E43D3">
                    <w:pPr>
                      <w:jc w:val="center"/>
                      <w:rPr>
                        <w:color w:val="5B9BD5" w:themeColor="accent1"/>
                      </w:rPr>
                    </w:pPr>
                    <w:r w:rsidRPr="001E43D3">
                      <w:fldChar w:fldCharType="begin"/>
                    </w:r>
                    <w:r w:rsidR="00FB3A1E">
                      <w:instrText>PAGE    \* MERGEFORMAT</w:instrText>
                    </w:r>
                    <w:r w:rsidRPr="001E43D3">
                      <w:fldChar w:fldCharType="separate"/>
                    </w:r>
                    <w:r w:rsidR="00FB3A1E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B3A1E" w:rsidRPr="003C7E48" w:rsidRDefault="00FB3A1E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1989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fldSimple w:instr=" PAGE   \* MERGEFORMAT ">
      <w:r w:rsidR="008C3F4A" w:rsidRPr="008C3F4A">
        <w:rPr>
          <w:noProof/>
          <w:lang w:val="zh-CN"/>
        </w:rPr>
        <w:t>3</w:t>
      </w:r>
    </w:fldSimple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03412" w:rsidRDefault="00103412">
      <w:r>
        <w:separator/>
      </w:r>
    </w:p>
  </w:footnote>
  <w:footnote w:type="continuationSeparator" w:id="0">
    <w:p w:rsidR="00103412" w:rsidRDefault="0010341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B3A1E" w:rsidRPr="006E3539" w:rsidRDefault="00FB3A1E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B3A1E" w:rsidRDefault="001E43D3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5pt;height:11.5pt" o:bullet="t">
        <v:imagedata r:id="rId1" o:title="msoA"/>
      </v:shape>
    </w:pict>
  </w:numPicBullet>
  <w:numPicBullet w:numPicBulletId="1">
    <w:pict>
      <v:shape id="_x0000_i1029" type="#_x0000_t75" style="width:46.1pt;height:24.2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3875E09"/>
    <w:multiLevelType w:val="hybridMultilevel"/>
    <w:tmpl w:val="DC9E4F1C"/>
    <w:lvl w:ilvl="0" w:tplc="73B8CE2A">
      <w:start w:val="1"/>
      <w:numFmt w:val="decimal"/>
      <w:lvlText w:val="（%1）"/>
      <w:lvlJc w:val="left"/>
      <w:pPr>
        <w:tabs>
          <w:tab w:val="num" w:pos="1619"/>
        </w:tabs>
        <w:ind w:left="1619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739"/>
        </w:tabs>
        <w:ind w:left="1739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59"/>
        </w:tabs>
        <w:ind w:left="2159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79"/>
        </w:tabs>
        <w:ind w:left="2579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99"/>
        </w:tabs>
        <w:ind w:left="2999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19"/>
        </w:tabs>
        <w:ind w:left="3419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39"/>
        </w:tabs>
        <w:ind w:left="3839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59"/>
        </w:tabs>
        <w:ind w:left="4259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79"/>
        </w:tabs>
        <w:ind w:left="4679" w:hanging="420"/>
      </w:pPr>
    </w:lvl>
  </w:abstractNum>
  <w:abstractNum w:abstractNumId="31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2"/>
  </w:num>
  <w:num w:numId="6">
    <w:abstractNumId w:val="12"/>
  </w:num>
  <w:num w:numId="7">
    <w:abstractNumId w:val="28"/>
  </w:num>
  <w:num w:numId="8">
    <w:abstractNumId w:val="31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 w:numId="33">
    <w:abstractNumId w:val="3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94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261C2"/>
    <w:rsid w:val="000308C9"/>
    <w:rsid w:val="00042111"/>
    <w:rsid w:val="00046DD7"/>
    <w:rsid w:val="00061C54"/>
    <w:rsid w:val="00065DF5"/>
    <w:rsid w:val="00092FB9"/>
    <w:rsid w:val="000977C3"/>
    <w:rsid w:val="000A777C"/>
    <w:rsid w:val="000B1535"/>
    <w:rsid w:val="000B59AC"/>
    <w:rsid w:val="000C1E67"/>
    <w:rsid w:val="000C4716"/>
    <w:rsid w:val="000D72EC"/>
    <w:rsid w:val="000E39F7"/>
    <w:rsid w:val="000E4C29"/>
    <w:rsid w:val="000E4EBC"/>
    <w:rsid w:val="000F21D7"/>
    <w:rsid w:val="00102A56"/>
    <w:rsid w:val="00103412"/>
    <w:rsid w:val="00104F63"/>
    <w:rsid w:val="0011658A"/>
    <w:rsid w:val="00135729"/>
    <w:rsid w:val="00142B47"/>
    <w:rsid w:val="001461F0"/>
    <w:rsid w:val="001476F3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3D3"/>
    <w:rsid w:val="001E4BC3"/>
    <w:rsid w:val="001E5293"/>
    <w:rsid w:val="002007B2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12"/>
    <w:rsid w:val="00305B24"/>
    <w:rsid w:val="00306047"/>
    <w:rsid w:val="00313DA5"/>
    <w:rsid w:val="003175E7"/>
    <w:rsid w:val="0032739C"/>
    <w:rsid w:val="00330B11"/>
    <w:rsid w:val="00347409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0B7A"/>
    <w:rsid w:val="003C55E0"/>
    <w:rsid w:val="003C6E85"/>
    <w:rsid w:val="003C7E48"/>
    <w:rsid w:val="003D0B2C"/>
    <w:rsid w:val="003D2E90"/>
    <w:rsid w:val="003D58DF"/>
    <w:rsid w:val="003E3E3D"/>
    <w:rsid w:val="004171D8"/>
    <w:rsid w:val="004214FE"/>
    <w:rsid w:val="004303A8"/>
    <w:rsid w:val="0043104A"/>
    <w:rsid w:val="00433FC2"/>
    <w:rsid w:val="00436F16"/>
    <w:rsid w:val="00442415"/>
    <w:rsid w:val="004439B9"/>
    <w:rsid w:val="00443B1B"/>
    <w:rsid w:val="004470CA"/>
    <w:rsid w:val="0045241A"/>
    <w:rsid w:val="00453066"/>
    <w:rsid w:val="00454CD0"/>
    <w:rsid w:val="00456B96"/>
    <w:rsid w:val="00461BC9"/>
    <w:rsid w:val="00462CB9"/>
    <w:rsid w:val="0046302E"/>
    <w:rsid w:val="00464536"/>
    <w:rsid w:val="00465459"/>
    <w:rsid w:val="004677C0"/>
    <w:rsid w:val="00473A64"/>
    <w:rsid w:val="00490BE0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75324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5F5EB1"/>
    <w:rsid w:val="00600195"/>
    <w:rsid w:val="00600ADA"/>
    <w:rsid w:val="00601B8A"/>
    <w:rsid w:val="00602055"/>
    <w:rsid w:val="00604318"/>
    <w:rsid w:val="00607032"/>
    <w:rsid w:val="00620524"/>
    <w:rsid w:val="00621CB0"/>
    <w:rsid w:val="0062364E"/>
    <w:rsid w:val="00627699"/>
    <w:rsid w:val="006330A9"/>
    <w:rsid w:val="006354D6"/>
    <w:rsid w:val="00635D92"/>
    <w:rsid w:val="0063705B"/>
    <w:rsid w:val="00642979"/>
    <w:rsid w:val="00642B51"/>
    <w:rsid w:val="00643BE8"/>
    <w:rsid w:val="0064564C"/>
    <w:rsid w:val="0066003F"/>
    <w:rsid w:val="00663097"/>
    <w:rsid w:val="00664655"/>
    <w:rsid w:val="00671438"/>
    <w:rsid w:val="0068584C"/>
    <w:rsid w:val="00691420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B772B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31065"/>
    <w:rsid w:val="007318BA"/>
    <w:rsid w:val="0073408A"/>
    <w:rsid w:val="00735B51"/>
    <w:rsid w:val="0073788B"/>
    <w:rsid w:val="007425B0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E7882"/>
    <w:rsid w:val="007F1E11"/>
    <w:rsid w:val="007F59E3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47AF"/>
    <w:rsid w:val="00877010"/>
    <w:rsid w:val="008772C3"/>
    <w:rsid w:val="008814F3"/>
    <w:rsid w:val="00891724"/>
    <w:rsid w:val="00892D5F"/>
    <w:rsid w:val="008935CE"/>
    <w:rsid w:val="00894860"/>
    <w:rsid w:val="00895B3D"/>
    <w:rsid w:val="008A2978"/>
    <w:rsid w:val="008A424E"/>
    <w:rsid w:val="008A6D08"/>
    <w:rsid w:val="008A6E62"/>
    <w:rsid w:val="008B1040"/>
    <w:rsid w:val="008B27E7"/>
    <w:rsid w:val="008B2877"/>
    <w:rsid w:val="008B3F2E"/>
    <w:rsid w:val="008B4095"/>
    <w:rsid w:val="008B58C2"/>
    <w:rsid w:val="008B5CE4"/>
    <w:rsid w:val="008C3F4A"/>
    <w:rsid w:val="008C5D7E"/>
    <w:rsid w:val="008C6E8A"/>
    <w:rsid w:val="008D46D1"/>
    <w:rsid w:val="008E575B"/>
    <w:rsid w:val="008F29E3"/>
    <w:rsid w:val="008F367C"/>
    <w:rsid w:val="008F7E27"/>
    <w:rsid w:val="00910499"/>
    <w:rsid w:val="009211C4"/>
    <w:rsid w:val="00923B10"/>
    <w:rsid w:val="00924144"/>
    <w:rsid w:val="00926EB4"/>
    <w:rsid w:val="009273A1"/>
    <w:rsid w:val="00933744"/>
    <w:rsid w:val="00933A2C"/>
    <w:rsid w:val="00934DF8"/>
    <w:rsid w:val="00943550"/>
    <w:rsid w:val="00954931"/>
    <w:rsid w:val="009611F5"/>
    <w:rsid w:val="00963799"/>
    <w:rsid w:val="00966B27"/>
    <w:rsid w:val="009765BB"/>
    <w:rsid w:val="00976BF6"/>
    <w:rsid w:val="00980405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4E8"/>
    <w:rsid w:val="00A11A7C"/>
    <w:rsid w:val="00A11F19"/>
    <w:rsid w:val="00A17338"/>
    <w:rsid w:val="00A51113"/>
    <w:rsid w:val="00A51D94"/>
    <w:rsid w:val="00A5482C"/>
    <w:rsid w:val="00A567F3"/>
    <w:rsid w:val="00A6039A"/>
    <w:rsid w:val="00A66074"/>
    <w:rsid w:val="00A71A99"/>
    <w:rsid w:val="00A97179"/>
    <w:rsid w:val="00AA02C2"/>
    <w:rsid w:val="00AA0647"/>
    <w:rsid w:val="00AA203F"/>
    <w:rsid w:val="00AA335C"/>
    <w:rsid w:val="00AA72C3"/>
    <w:rsid w:val="00AB2455"/>
    <w:rsid w:val="00AB3589"/>
    <w:rsid w:val="00AB79F7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6BCF"/>
    <w:rsid w:val="00B31EBE"/>
    <w:rsid w:val="00B35149"/>
    <w:rsid w:val="00B37E50"/>
    <w:rsid w:val="00B40820"/>
    <w:rsid w:val="00B4208B"/>
    <w:rsid w:val="00B478DA"/>
    <w:rsid w:val="00B50D26"/>
    <w:rsid w:val="00B53608"/>
    <w:rsid w:val="00B54967"/>
    <w:rsid w:val="00B617AB"/>
    <w:rsid w:val="00B72045"/>
    <w:rsid w:val="00B7221B"/>
    <w:rsid w:val="00B74829"/>
    <w:rsid w:val="00B77F4A"/>
    <w:rsid w:val="00B813F9"/>
    <w:rsid w:val="00B84ABD"/>
    <w:rsid w:val="00B84D33"/>
    <w:rsid w:val="00B86D77"/>
    <w:rsid w:val="00B90998"/>
    <w:rsid w:val="00B90F2A"/>
    <w:rsid w:val="00B97D18"/>
    <w:rsid w:val="00BA43E6"/>
    <w:rsid w:val="00BA537B"/>
    <w:rsid w:val="00BB150B"/>
    <w:rsid w:val="00BB718E"/>
    <w:rsid w:val="00BB7B90"/>
    <w:rsid w:val="00BC27EA"/>
    <w:rsid w:val="00BC40E2"/>
    <w:rsid w:val="00BC6934"/>
    <w:rsid w:val="00BC7127"/>
    <w:rsid w:val="00BD23A7"/>
    <w:rsid w:val="00BD26ED"/>
    <w:rsid w:val="00BD2BB5"/>
    <w:rsid w:val="00BD57E1"/>
    <w:rsid w:val="00BE2EDD"/>
    <w:rsid w:val="00BE32C1"/>
    <w:rsid w:val="00BE53FF"/>
    <w:rsid w:val="00BE734A"/>
    <w:rsid w:val="00BF2213"/>
    <w:rsid w:val="00BF3EA5"/>
    <w:rsid w:val="00C01164"/>
    <w:rsid w:val="00C11CAA"/>
    <w:rsid w:val="00C1243C"/>
    <w:rsid w:val="00C16810"/>
    <w:rsid w:val="00C20153"/>
    <w:rsid w:val="00C20B04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3350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3689"/>
    <w:rsid w:val="00CC5551"/>
    <w:rsid w:val="00CD11D9"/>
    <w:rsid w:val="00CD30B1"/>
    <w:rsid w:val="00CE1C53"/>
    <w:rsid w:val="00CE24F6"/>
    <w:rsid w:val="00CF2832"/>
    <w:rsid w:val="00CF4A9C"/>
    <w:rsid w:val="00CF4B0A"/>
    <w:rsid w:val="00CF5762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30C3"/>
    <w:rsid w:val="00D6717E"/>
    <w:rsid w:val="00D7523B"/>
    <w:rsid w:val="00D759C8"/>
    <w:rsid w:val="00D75B0A"/>
    <w:rsid w:val="00D80857"/>
    <w:rsid w:val="00D84234"/>
    <w:rsid w:val="00D869C5"/>
    <w:rsid w:val="00D95CAF"/>
    <w:rsid w:val="00DA17F0"/>
    <w:rsid w:val="00DA7AFA"/>
    <w:rsid w:val="00DB6F7F"/>
    <w:rsid w:val="00DC2139"/>
    <w:rsid w:val="00DD4BEC"/>
    <w:rsid w:val="00DF2278"/>
    <w:rsid w:val="00E03B9D"/>
    <w:rsid w:val="00E11016"/>
    <w:rsid w:val="00E13808"/>
    <w:rsid w:val="00E150DA"/>
    <w:rsid w:val="00E16493"/>
    <w:rsid w:val="00E20B0F"/>
    <w:rsid w:val="00E227F2"/>
    <w:rsid w:val="00E35CE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3C5"/>
    <w:rsid w:val="00E83AAD"/>
    <w:rsid w:val="00E84DFE"/>
    <w:rsid w:val="00E86000"/>
    <w:rsid w:val="00E9239F"/>
    <w:rsid w:val="00E9391E"/>
    <w:rsid w:val="00E9621E"/>
    <w:rsid w:val="00EA478A"/>
    <w:rsid w:val="00EB2CE0"/>
    <w:rsid w:val="00EC3DC9"/>
    <w:rsid w:val="00EC4F50"/>
    <w:rsid w:val="00EC58CE"/>
    <w:rsid w:val="00EC6B0E"/>
    <w:rsid w:val="00ED2A37"/>
    <w:rsid w:val="00EE066C"/>
    <w:rsid w:val="00EE0D90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9E1"/>
    <w:rsid w:val="00F62C9F"/>
    <w:rsid w:val="00F65871"/>
    <w:rsid w:val="00F67D26"/>
    <w:rsid w:val="00F715F2"/>
    <w:rsid w:val="00F7284C"/>
    <w:rsid w:val="00F7317E"/>
    <w:rsid w:val="00F754E4"/>
    <w:rsid w:val="00F8176E"/>
    <w:rsid w:val="00F83A02"/>
    <w:rsid w:val="00F840A4"/>
    <w:rsid w:val="00F84B36"/>
    <w:rsid w:val="00F85121"/>
    <w:rsid w:val="00F9555A"/>
    <w:rsid w:val="00F95A31"/>
    <w:rsid w:val="00FA120A"/>
    <w:rsid w:val="00FA2716"/>
    <w:rsid w:val="00FA277F"/>
    <w:rsid w:val="00FB3A1E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910499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910499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header" Target="header2.xml"/><Relationship Id="rId16" Type="http://schemas.openxmlformats.org/officeDocument/2006/relationships/oleObject" Target="embeddings/oleObject4.bin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37" Type="http://schemas.openxmlformats.org/officeDocument/2006/relationships/image" Target="media/image17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5.bin"/><Relationship Id="rId74" Type="http://schemas.openxmlformats.org/officeDocument/2006/relationships/oleObject" Target="embeddings/oleObject33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28" Type="http://schemas.openxmlformats.org/officeDocument/2006/relationships/oleObject" Target="embeddings/oleObject60.bin"/><Relationship Id="rId144" Type="http://schemas.openxmlformats.org/officeDocument/2006/relationships/oleObject" Target="embeddings/oleObject68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0" Type="http://schemas.openxmlformats.org/officeDocument/2006/relationships/oleObject" Target="embeddings/oleObject41.bin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65" Type="http://schemas.openxmlformats.org/officeDocument/2006/relationships/image" Target="media/image81.wmf"/><Relationship Id="rId181" Type="http://schemas.openxmlformats.org/officeDocument/2006/relationships/image" Target="media/image89.wmf"/><Relationship Id="rId186" Type="http://schemas.openxmlformats.org/officeDocument/2006/relationships/oleObject" Target="embeddings/oleObject89.bin"/><Relationship Id="rId22" Type="http://schemas.openxmlformats.org/officeDocument/2006/relationships/oleObject" Target="embeddings/oleObject7.bin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0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18" Type="http://schemas.openxmlformats.org/officeDocument/2006/relationships/oleObject" Target="embeddings/oleObject55.bin"/><Relationship Id="rId134" Type="http://schemas.openxmlformats.org/officeDocument/2006/relationships/oleObject" Target="embeddings/oleObject63.bin"/><Relationship Id="rId139" Type="http://schemas.openxmlformats.org/officeDocument/2006/relationships/image" Target="media/image68.wmf"/><Relationship Id="rId80" Type="http://schemas.openxmlformats.org/officeDocument/2006/relationships/oleObject" Target="embeddings/oleObject36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55" Type="http://schemas.openxmlformats.org/officeDocument/2006/relationships/image" Target="media/image76.wmf"/><Relationship Id="rId171" Type="http://schemas.openxmlformats.org/officeDocument/2006/relationships/image" Target="media/image84.wmf"/><Relationship Id="rId176" Type="http://schemas.openxmlformats.org/officeDocument/2006/relationships/oleObject" Target="embeddings/oleObject84.bin"/><Relationship Id="rId192" Type="http://schemas.openxmlformats.org/officeDocument/2006/relationships/oleObject" Target="embeddings/oleObject92.bin"/><Relationship Id="rId197" Type="http://schemas.openxmlformats.org/officeDocument/2006/relationships/image" Target="media/image97.wmf"/><Relationship Id="rId206" Type="http://schemas.openxmlformats.org/officeDocument/2006/relationships/fontTable" Target="fontTable.xml"/><Relationship Id="rId201" Type="http://schemas.openxmlformats.org/officeDocument/2006/relationships/oleObject" Target="embeddings/oleObject97.bin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08" Type="http://schemas.openxmlformats.org/officeDocument/2006/relationships/oleObject" Target="embeddings/oleObject50.bin"/><Relationship Id="rId124" Type="http://schemas.openxmlformats.org/officeDocument/2006/relationships/oleObject" Target="embeddings/oleObject58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45" Type="http://schemas.openxmlformats.org/officeDocument/2006/relationships/image" Target="media/image71.wmf"/><Relationship Id="rId161" Type="http://schemas.openxmlformats.org/officeDocument/2006/relationships/image" Target="media/image79.wmf"/><Relationship Id="rId166" Type="http://schemas.openxmlformats.org/officeDocument/2006/relationships/oleObject" Target="embeddings/oleObject79.bin"/><Relationship Id="rId182" Type="http://schemas.openxmlformats.org/officeDocument/2006/relationships/oleObject" Target="embeddings/oleObject87.bin"/><Relationship Id="rId187" Type="http://schemas.openxmlformats.org/officeDocument/2006/relationships/image" Target="media/image92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119" Type="http://schemas.openxmlformats.org/officeDocument/2006/relationships/image" Target="media/image58.wmf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35" Type="http://schemas.openxmlformats.org/officeDocument/2006/relationships/image" Target="media/image66.wmf"/><Relationship Id="rId151" Type="http://schemas.openxmlformats.org/officeDocument/2006/relationships/image" Target="media/image74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2" Type="http://schemas.openxmlformats.org/officeDocument/2006/relationships/header" Target="header1.xml"/><Relationship Id="rId207" Type="http://schemas.openxmlformats.org/officeDocument/2006/relationships/theme" Target="theme/theme1.xml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footer" Target="footer1.xml"/><Relationship Id="rId19" Type="http://schemas.openxmlformats.org/officeDocument/2006/relationships/image" Target="media/image8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8" Type="http://schemas.openxmlformats.org/officeDocument/2006/relationships/hyperlink" Target="https://lvjr.bitbucket.io/?kysx1989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3" Type="http://schemas.openxmlformats.org/officeDocument/2006/relationships/styles" Target="styles.xml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190" Type="http://schemas.openxmlformats.org/officeDocument/2006/relationships/oleObject" Target="embeddings/oleObject91.bin"/><Relationship Id="rId204" Type="http://schemas.openxmlformats.org/officeDocument/2006/relationships/footer" Target="footer2.xml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6" Type="http://schemas.openxmlformats.org/officeDocument/2006/relationships/oleObject" Target="embeddings/oleObject9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9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93624EC-7579-4761-A288-43DD2FB20C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631</TotalTime>
  <Pages>3</Pages>
  <Words>555</Words>
  <Characters>3166</Characters>
  <Application>Microsoft Office Word</Application>
  <DocSecurity>0</DocSecurity>
  <Lines>26</Lines>
  <Paragraphs>7</Paragraphs>
  <ScaleCrop>false</ScaleCrop>
  <Company>微软中国</Company>
  <LinksUpToDate>false</LinksUpToDate>
  <CharactersWithSpaces>3714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97</cp:revision>
  <cp:lastPrinted>2011-09-06T10:51:00Z</cp:lastPrinted>
  <dcterms:created xsi:type="dcterms:W3CDTF">2020-11-13T07:23:00Z</dcterms:created>
  <dcterms:modified xsi:type="dcterms:W3CDTF">2020-12-30T12:42:00Z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