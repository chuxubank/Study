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8C4930" w:rsidRDefault="001677A0" w:rsidP="008C4930">
      <w:pPr>
        <w:pStyle w:val="af"/>
      </w:pPr>
      <w:hyperlink r:id="rId8" w:history="1">
        <w:r w:rsidR="00C11CAA" w:rsidRPr="008C4930">
          <w:rPr>
            <w:rStyle w:val="a7"/>
            <w:rFonts w:hint="eastAsia"/>
            <w:color w:val="002060"/>
          </w:rPr>
          <w:t>1989</w:t>
        </w:r>
        <w:r w:rsidR="00CA00AF" w:rsidRPr="008C4930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8C4930">
          <w:rPr>
            <w:rStyle w:val="a7"/>
            <w:rFonts w:hint="eastAsia"/>
            <w:color w:val="002060"/>
          </w:rPr>
          <w:t>卷</w:t>
        </w:r>
        <w:r w:rsidR="000810BF" w:rsidRPr="008C4930">
          <w:rPr>
            <w:rStyle w:val="a7"/>
            <w:rFonts w:hint="eastAsia"/>
            <w:color w:val="002060"/>
          </w:rPr>
          <w:t>五</w:t>
        </w:r>
      </w:hyperlink>
    </w:p>
    <w:p w:rsidR="0055345C" w:rsidRDefault="0055345C" w:rsidP="0055345C"/>
    <w:p w:rsidR="000810BF" w:rsidRPr="000810BF" w:rsidRDefault="000810BF" w:rsidP="0055345C"/>
    <w:p w:rsidR="000810BF" w:rsidRDefault="000810BF" w:rsidP="000810BF">
      <w:pPr>
        <w:pStyle w:val="1"/>
      </w:pPr>
      <w:r>
        <w:rPr>
          <w:rFonts w:hint="eastAsia"/>
        </w:rPr>
        <w:t>一、填空题（本题满分15分，每小题3分）</w:t>
      </w:r>
    </w:p>
    <w:p w:rsidR="000810BF" w:rsidRDefault="000810BF" w:rsidP="000810BF"/>
    <w:p w:rsidR="006076DB" w:rsidRDefault="0084731D" w:rsidP="006076DB">
      <w:pPr>
        <w:rPr>
          <w:rFonts w:ascii="宋体" w:hAnsi="宋体"/>
          <w:szCs w:val="21"/>
        </w:rPr>
      </w:pPr>
      <w:r>
        <w:rPr>
          <w:rFonts w:hint="eastAsia"/>
        </w:rPr>
        <w:t>(</w:t>
      </w:r>
      <w:r w:rsidR="000810BF">
        <w:rPr>
          <w:rFonts w:hint="eastAsia"/>
        </w:rPr>
        <w:t>1</w:t>
      </w:r>
      <w:r>
        <w:rPr>
          <w:rFonts w:hint="eastAsia"/>
        </w:rPr>
        <w:t>)</w:t>
      </w:r>
      <w:r w:rsidRPr="00B50824">
        <w:rPr>
          <w:rStyle w:val="ae"/>
          <w:rFonts w:hint="eastAsia"/>
        </w:rPr>
        <w:t>【同</w:t>
      </w:r>
      <w:r w:rsidR="003111D3" w:rsidRPr="00B50824">
        <w:rPr>
          <w:rStyle w:val="ae"/>
          <w:rFonts w:hint="eastAsia"/>
        </w:rPr>
        <w:t>试卷</w:t>
      </w:r>
      <w:r w:rsidRPr="00B50824">
        <w:rPr>
          <w:rStyle w:val="ae"/>
          <w:rFonts w:hint="eastAsia"/>
        </w:rPr>
        <w:t>四第一</w:t>
      </w:r>
      <w:r w:rsidRPr="00B50824">
        <w:rPr>
          <w:rStyle w:val="ae"/>
          <w:rFonts w:hint="eastAsia"/>
        </w:rPr>
        <w:t>(</w:t>
      </w:r>
      <w:r w:rsidR="000810BF" w:rsidRPr="00B50824">
        <w:rPr>
          <w:rStyle w:val="ae"/>
          <w:rFonts w:hint="eastAsia"/>
        </w:rPr>
        <w:t>1</w:t>
      </w:r>
      <w:r w:rsidRPr="00B50824">
        <w:rPr>
          <w:rStyle w:val="ae"/>
          <w:rFonts w:hint="eastAsia"/>
        </w:rPr>
        <w:t>)</w:t>
      </w:r>
      <w:r w:rsidRPr="00B50824">
        <w:rPr>
          <w:rStyle w:val="ae"/>
          <w:rFonts w:hint="eastAsia"/>
        </w:rPr>
        <w:t>题】</w:t>
      </w:r>
      <w:r w:rsidR="006076DB" w:rsidRPr="00076918">
        <w:rPr>
          <w:rFonts w:ascii="宋体" w:hAnsi="宋体" w:hint="eastAsia"/>
          <w:szCs w:val="21"/>
        </w:rPr>
        <w:t>曲线</w:t>
      </w:r>
      <w:r w:rsidR="006076DB" w:rsidRPr="00C063A2">
        <w:rPr>
          <w:position w:val="-10"/>
        </w:rPr>
        <w:object w:dxaOrig="1359" w:dyaOrig="360">
          <v:shape id="_x0000_i1025" type="#_x0000_t75" style="width:67.95pt;height:17.85pt" o:ole="">
            <v:imagedata r:id="rId9" o:title=""/>
          </v:shape>
          <o:OLEObject Type="Embed" ProgID="Equation.DSMT4" ShapeID="_x0000_i1025" DrawAspect="Content" ObjectID="_1668097521" r:id="rId10"/>
        </w:object>
      </w:r>
      <w:r w:rsidR="006076DB" w:rsidRPr="00076918">
        <w:rPr>
          <w:rFonts w:ascii="宋体" w:hAnsi="宋体" w:hint="eastAsia"/>
          <w:szCs w:val="21"/>
        </w:rPr>
        <w:t>在点</w:t>
      </w:r>
      <w:r w:rsidR="006076DB" w:rsidRPr="00C063A2">
        <w:rPr>
          <w:position w:val="-28"/>
        </w:rPr>
        <w:object w:dxaOrig="1120" w:dyaOrig="680">
          <v:shape id="_x0000_i1026" type="#_x0000_t75" style="width:55.85pt;height:34pt" o:ole="">
            <v:imagedata r:id="rId11" o:title=""/>
          </v:shape>
          <o:OLEObject Type="Embed" ProgID="Equation.DSMT4" ShapeID="_x0000_i1026" DrawAspect="Content" ObjectID="_1668097522" r:id="rId12"/>
        </w:object>
      </w:r>
      <w:r w:rsidR="006076DB" w:rsidRPr="00076918">
        <w:rPr>
          <w:rFonts w:ascii="宋体" w:hAnsi="宋体" w:hint="eastAsia"/>
          <w:szCs w:val="21"/>
        </w:rPr>
        <w:t>处的切线方程是</w:t>
      </w:r>
      <w:r w:rsidR="006076DB" w:rsidRPr="00076918">
        <w:rPr>
          <w:rFonts w:ascii="宋体" w:hAnsi="宋体" w:hint="eastAsia"/>
          <w:szCs w:val="21"/>
          <w:u w:val="single"/>
        </w:rPr>
        <w:t xml:space="preserve">         </w:t>
      </w:r>
      <w:r w:rsidR="006076DB" w:rsidRPr="00076918">
        <w:rPr>
          <w:rFonts w:ascii="宋体" w:hAnsi="宋体" w:hint="eastAsia"/>
          <w:szCs w:val="21"/>
        </w:rPr>
        <w:t>.</w:t>
      </w:r>
    </w:p>
    <w:p w:rsidR="006076DB" w:rsidRPr="00076918" w:rsidRDefault="006076DB" w:rsidP="006076DB">
      <w:pPr>
        <w:rPr>
          <w:rFonts w:ascii="宋体" w:hAnsi="宋体"/>
          <w:szCs w:val="21"/>
        </w:rPr>
      </w:pPr>
    </w:p>
    <w:p w:rsidR="0084731D" w:rsidRDefault="0084731D" w:rsidP="0084731D">
      <w:pPr>
        <w:tabs>
          <w:tab w:val="left" w:pos="900"/>
        </w:tabs>
      </w:pPr>
    </w:p>
    <w:p w:rsidR="000810BF" w:rsidRDefault="0084731D" w:rsidP="00695DFB">
      <w:pPr>
        <w:tabs>
          <w:tab w:val="left" w:pos="1145"/>
        </w:tabs>
        <w:ind w:left="480" w:hangingChars="200" w:hanging="480"/>
      </w:pPr>
      <w:r>
        <w:rPr>
          <w:rFonts w:hint="eastAsia"/>
        </w:rPr>
        <w:t>(</w:t>
      </w:r>
      <w:r w:rsidR="000810BF">
        <w:rPr>
          <w:rFonts w:hint="eastAsia"/>
        </w:rPr>
        <w:t>2</w:t>
      </w:r>
      <w:r>
        <w:rPr>
          <w:rFonts w:hint="eastAsia"/>
        </w:rPr>
        <w:t xml:space="preserve">) </w:t>
      </w:r>
      <w:r w:rsidR="000810BF">
        <w:rPr>
          <w:rFonts w:hint="eastAsia"/>
        </w:rPr>
        <w:t>某商品的需求量</w:t>
      </w:r>
      <w:r w:rsidR="00695DFB" w:rsidRPr="00695DFB">
        <w:rPr>
          <w:position w:val="-10"/>
        </w:rPr>
        <w:object w:dxaOrig="220" w:dyaOrig="320">
          <v:shape id="_x0000_i1027" type="#_x0000_t75" style="width:10.95pt;height:16.15pt" o:ole="">
            <v:imagedata r:id="rId13" o:title=""/>
          </v:shape>
          <o:OLEObject Type="Embed" ProgID="Equation.DSMT4" ShapeID="_x0000_i1027" DrawAspect="Content" ObjectID="_1668097523" r:id="rId14"/>
        </w:object>
      </w:r>
      <w:r w:rsidR="000810BF">
        <w:rPr>
          <w:rFonts w:hint="eastAsia"/>
        </w:rPr>
        <w:t>与价格</w:t>
      </w:r>
      <w:r w:rsidR="00695DFB" w:rsidRPr="00695DFB">
        <w:rPr>
          <w:position w:val="-10"/>
        </w:rPr>
        <w:object w:dxaOrig="200" w:dyaOrig="260">
          <v:shape id="_x0000_i1028" type="#_x0000_t75" style="width:9.8pt;height:13.25pt" o:ole="">
            <v:imagedata r:id="rId15" o:title=""/>
          </v:shape>
          <o:OLEObject Type="Embed" ProgID="Equation.DSMT4" ShapeID="_x0000_i1028" DrawAspect="Content" ObjectID="_1668097524" r:id="rId16"/>
        </w:object>
      </w:r>
      <w:r w:rsidR="000810BF">
        <w:rPr>
          <w:rFonts w:hint="eastAsia"/>
        </w:rPr>
        <w:t>的函数关系为</w:t>
      </w:r>
      <w:r w:rsidR="00DD59D1" w:rsidRPr="00695DFB">
        <w:rPr>
          <w:position w:val="-10"/>
        </w:rPr>
        <w:object w:dxaOrig="780" w:dyaOrig="360">
          <v:shape id="_x0000_i1084" type="#_x0000_t75" style="width:39.15pt;height:17.85pt" o:ole="">
            <v:imagedata r:id="rId17" o:title=""/>
          </v:shape>
          <o:OLEObject Type="Embed" ProgID="Equation.DSMT4" ShapeID="_x0000_i1084" DrawAspect="Content" ObjectID="_1668097525" r:id="rId18"/>
        </w:object>
      </w:r>
      <w:r w:rsidR="000810BF">
        <w:rPr>
          <w:rFonts w:hint="eastAsia"/>
        </w:rPr>
        <w:t>，其中</w:t>
      </w:r>
      <w:r w:rsidR="00695DFB" w:rsidRPr="00695DFB">
        <w:rPr>
          <w:position w:val="-6"/>
        </w:rPr>
        <w:object w:dxaOrig="200" w:dyaOrig="220">
          <v:shape id="_x0000_i1029" type="#_x0000_t75" style="width:9.8pt;height:10.95pt" o:ole="">
            <v:imagedata r:id="rId19" o:title=""/>
          </v:shape>
          <o:OLEObject Type="Embed" ProgID="Equation.DSMT4" ShapeID="_x0000_i1029" DrawAspect="Content" ObjectID="_1668097526" r:id="rId20"/>
        </w:object>
      </w:r>
      <w:r w:rsidR="000810BF">
        <w:rPr>
          <w:rFonts w:hint="eastAsia"/>
        </w:rPr>
        <w:t>和</w:t>
      </w:r>
      <w:r w:rsidR="00695DFB" w:rsidRPr="00695DFB">
        <w:rPr>
          <w:position w:val="-6"/>
        </w:rPr>
        <w:object w:dxaOrig="200" w:dyaOrig="279">
          <v:shape id="_x0000_i1030" type="#_x0000_t75" style="width:9.8pt;height:13.8pt" o:ole="">
            <v:imagedata r:id="rId21" o:title=""/>
          </v:shape>
          <o:OLEObject Type="Embed" ProgID="Equation.DSMT4" ShapeID="_x0000_i1030" DrawAspect="Content" ObjectID="_1668097527" r:id="rId22"/>
        </w:object>
      </w:r>
      <w:r w:rsidR="000810BF">
        <w:rPr>
          <w:rFonts w:hint="eastAsia"/>
        </w:rPr>
        <w:t>为常数，且</w:t>
      </w:r>
      <w:r w:rsidR="00DD59D1" w:rsidRPr="00695DFB">
        <w:rPr>
          <w:position w:val="-6"/>
        </w:rPr>
        <w:object w:dxaOrig="540" w:dyaOrig="279">
          <v:shape id="_x0000_i1085" type="#_x0000_t75" style="width:27.05pt;height:13.8pt" o:ole="">
            <v:imagedata r:id="rId23" o:title=""/>
          </v:shape>
          <o:OLEObject Type="Embed" ProgID="Equation.DSMT4" ShapeID="_x0000_i1085" DrawAspect="Content" ObjectID="_1668097528" r:id="rId24"/>
        </w:object>
      </w:r>
      <w:r w:rsidR="000810BF">
        <w:rPr>
          <w:rFonts w:hint="eastAsia"/>
        </w:rPr>
        <w:t>，则需求量对价格</w:t>
      </w:r>
      <w:r w:rsidR="00695DFB" w:rsidRPr="00695DFB">
        <w:rPr>
          <w:position w:val="-10"/>
        </w:rPr>
        <w:object w:dxaOrig="200" w:dyaOrig="260">
          <v:shape id="_x0000_i1031" type="#_x0000_t75" style="width:9.8pt;height:13.25pt" o:ole="">
            <v:imagedata r:id="rId15" o:title=""/>
          </v:shape>
          <o:OLEObject Type="Embed" ProgID="Equation.DSMT4" ShapeID="_x0000_i1031" DrawAspect="Content" ObjectID="_1668097529" r:id="rId25"/>
        </w:object>
      </w:r>
      <w:r w:rsidR="000810BF">
        <w:rPr>
          <w:rFonts w:hint="eastAsia"/>
        </w:rPr>
        <w:t>的弹性是</w:t>
      </w:r>
      <w:r w:rsidR="000810BF">
        <w:rPr>
          <w:rFonts w:hint="eastAsia"/>
          <w:u w:val="single"/>
        </w:rPr>
        <w:t xml:space="preserve">     </w:t>
      </w:r>
      <w:r w:rsidR="00695DFB">
        <w:rPr>
          <w:rFonts w:hint="eastAsia"/>
          <w:u w:val="single"/>
        </w:rPr>
        <w:t xml:space="preserve">  </w:t>
      </w:r>
      <w:r w:rsidR="000810BF">
        <w:t>.</w:t>
      </w:r>
    </w:p>
    <w:p w:rsidR="0084731D" w:rsidRDefault="0084731D" w:rsidP="0084731D">
      <w:pPr>
        <w:tabs>
          <w:tab w:val="left" w:pos="1145"/>
        </w:tabs>
      </w:pPr>
    </w:p>
    <w:p w:rsidR="00695DFB" w:rsidRDefault="00695DFB" w:rsidP="0084731D">
      <w:pPr>
        <w:tabs>
          <w:tab w:val="left" w:pos="1145"/>
        </w:tabs>
      </w:pPr>
    </w:p>
    <w:p w:rsidR="000810BF" w:rsidRDefault="0084731D" w:rsidP="0084731D">
      <w:pPr>
        <w:tabs>
          <w:tab w:val="left" w:pos="1145"/>
        </w:tabs>
      </w:pPr>
      <w:r>
        <w:rPr>
          <w:rFonts w:hint="eastAsia"/>
        </w:rPr>
        <w:t>(</w:t>
      </w:r>
      <w:r w:rsidR="000810BF">
        <w:rPr>
          <w:rFonts w:hint="eastAsia"/>
        </w:rPr>
        <w:t>3</w:t>
      </w:r>
      <w:r>
        <w:rPr>
          <w:rFonts w:hint="eastAsia"/>
        </w:rPr>
        <w:t xml:space="preserve">) </w:t>
      </w:r>
      <w:r w:rsidR="000810BF">
        <w:rPr>
          <w:rFonts w:hint="eastAsia"/>
        </w:rPr>
        <w:t>行列式</w:t>
      </w:r>
      <w:bookmarkStart w:id="0" w:name="MTBlankEqn"/>
      <w:r w:rsidR="000810BF" w:rsidRPr="000810BF">
        <w:rPr>
          <w:position w:val="-66"/>
        </w:rPr>
        <w:object w:dxaOrig="2640" w:dyaOrig="1440">
          <v:shape id="_x0000_i1032" type="#_x0000_t75" style="width:131.9pt;height:1in" o:ole="">
            <v:imagedata r:id="rId26" o:title=""/>
          </v:shape>
          <o:OLEObject Type="Embed" ProgID="Equation.DSMT4" ShapeID="_x0000_i1032" DrawAspect="Content" ObjectID="_1668097530" r:id="rId27"/>
        </w:object>
      </w:r>
      <w:bookmarkEnd w:id="0"/>
      <w:r w:rsidR="000810BF">
        <w:rPr>
          <w:rFonts w:hint="eastAsia"/>
        </w:rPr>
        <w:t>=</w:t>
      </w:r>
      <w:r w:rsidR="000810BF">
        <w:rPr>
          <w:rFonts w:hint="eastAsia"/>
          <w:u w:val="single"/>
        </w:rPr>
        <w:t xml:space="preserve">    </w:t>
      </w:r>
      <w:r w:rsidR="0040188C">
        <w:rPr>
          <w:rFonts w:hint="eastAsia"/>
          <w:u w:val="single"/>
        </w:rPr>
        <w:t xml:space="preserve">  </w:t>
      </w:r>
      <w:r w:rsidR="000810BF">
        <w:rPr>
          <w:rFonts w:hint="eastAsia"/>
          <w:u w:val="single"/>
        </w:rPr>
        <w:t xml:space="preserve"> </w:t>
      </w:r>
      <w:r w:rsidR="000810BF">
        <w:t>.</w:t>
      </w:r>
    </w:p>
    <w:p w:rsidR="0084731D" w:rsidRDefault="0084731D" w:rsidP="0084731D">
      <w:pPr>
        <w:tabs>
          <w:tab w:val="left" w:pos="1145"/>
        </w:tabs>
      </w:pPr>
    </w:p>
    <w:p w:rsidR="00695DFB" w:rsidRDefault="00695DFB" w:rsidP="0084731D">
      <w:pPr>
        <w:tabs>
          <w:tab w:val="left" w:pos="1145"/>
        </w:tabs>
      </w:pPr>
    </w:p>
    <w:p w:rsidR="000810BF" w:rsidRDefault="0084731D" w:rsidP="0040188C">
      <w:pPr>
        <w:tabs>
          <w:tab w:val="left" w:pos="1145"/>
        </w:tabs>
        <w:ind w:left="480" w:hangingChars="200" w:hanging="480"/>
      </w:pPr>
      <w:r>
        <w:rPr>
          <w:rFonts w:hint="eastAsia"/>
        </w:rPr>
        <w:t>(</w:t>
      </w:r>
      <w:r w:rsidR="000810BF">
        <w:rPr>
          <w:rFonts w:hint="eastAsia"/>
        </w:rPr>
        <w:t>4</w:t>
      </w:r>
      <w:r>
        <w:rPr>
          <w:rFonts w:hint="eastAsia"/>
        </w:rPr>
        <w:t xml:space="preserve">) </w:t>
      </w:r>
      <w:r w:rsidR="000810BF">
        <w:rPr>
          <w:rFonts w:hint="eastAsia"/>
        </w:rPr>
        <w:t>设随机变量</w:t>
      </w:r>
      <w:r w:rsidR="00DD59D1" w:rsidRPr="0040188C">
        <w:rPr>
          <w:position w:val="-12"/>
        </w:rPr>
        <w:object w:dxaOrig="960" w:dyaOrig="360">
          <v:shape id="_x0000_i1086" type="#_x0000_t75" style="width:47.8pt;height:17.85pt" o:ole="">
            <v:imagedata r:id="rId28" o:title=""/>
          </v:shape>
          <o:OLEObject Type="Embed" ProgID="Equation.DSMT4" ShapeID="_x0000_i1086" DrawAspect="Content" ObjectID="_1668097531" r:id="rId29"/>
        </w:object>
      </w:r>
      <w:r w:rsidR="000810BF">
        <w:rPr>
          <w:rFonts w:hint="eastAsia"/>
        </w:rPr>
        <w:t>相互独立，其中</w:t>
      </w:r>
      <w:r w:rsidR="00DD59D1" w:rsidRPr="0040188C">
        <w:rPr>
          <w:position w:val="-12"/>
        </w:rPr>
        <w:object w:dxaOrig="300" w:dyaOrig="360">
          <v:shape id="_x0000_i1087" type="#_x0000_t75" style="width:15pt;height:17.85pt" o:ole="">
            <v:imagedata r:id="rId30" o:title=""/>
          </v:shape>
          <o:OLEObject Type="Embed" ProgID="Equation.DSMT4" ShapeID="_x0000_i1087" DrawAspect="Content" ObjectID="_1668097532" r:id="rId31"/>
        </w:object>
      </w:r>
      <w:r w:rsidR="000810BF">
        <w:rPr>
          <w:rFonts w:hint="eastAsia"/>
        </w:rPr>
        <w:t>在</w:t>
      </w:r>
      <w:r w:rsidR="00DD59D1" w:rsidRPr="0040188C">
        <w:rPr>
          <w:position w:val="-10"/>
        </w:rPr>
        <w:object w:dxaOrig="520" w:dyaOrig="320">
          <v:shape id="_x0000_i1088" type="#_x0000_t75" style="width:25.9pt;height:16.15pt" o:ole="">
            <v:imagedata r:id="rId32" o:title=""/>
          </v:shape>
          <o:OLEObject Type="Embed" ProgID="Equation.DSMT4" ShapeID="_x0000_i1088" DrawAspect="Content" ObjectID="_1668097533" r:id="rId33"/>
        </w:object>
      </w:r>
      <w:r w:rsidR="000810BF">
        <w:rPr>
          <w:rFonts w:hint="eastAsia"/>
        </w:rPr>
        <w:t>上服从均匀分布，</w:t>
      </w:r>
      <w:r w:rsidR="00DD59D1" w:rsidRPr="0040188C">
        <w:rPr>
          <w:position w:val="-12"/>
        </w:rPr>
        <w:object w:dxaOrig="300" w:dyaOrig="360">
          <v:shape id="_x0000_i1089" type="#_x0000_t75" style="width:15pt;height:17.85pt" o:ole="">
            <v:imagedata r:id="rId34" o:title=""/>
          </v:shape>
          <o:OLEObject Type="Embed" ProgID="Equation.DSMT4" ShapeID="_x0000_i1089" DrawAspect="Content" ObjectID="_1668097534" r:id="rId35"/>
        </w:object>
      </w:r>
      <w:r w:rsidR="000810BF">
        <w:rPr>
          <w:rFonts w:hint="eastAsia"/>
        </w:rPr>
        <w:t>服从正态分布</w:t>
      </w:r>
      <w:r w:rsidR="00DD59D1" w:rsidRPr="0040188C">
        <w:rPr>
          <w:position w:val="-10"/>
        </w:rPr>
        <w:object w:dxaOrig="820" w:dyaOrig="360">
          <v:shape id="_x0000_i1090" type="#_x0000_t75" style="width:40.9pt;height:17.85pt" o:ole="">
            <v:imagedata r:id="rId36" o:title=""/>
          </v:shape>
          <o:OLEObject Type="Embed" ProgID="Equation.DSMT4" ShapeID="_x0000_i1090" DrawAspect="Content" ObjectID="_1668097535" r:id="rId37"/>
        </w:object>
      </w:r>
      <w:r w:rsidR="000810BF">
        <w:rPr>
          <w:rFonts w:hint="eastAsia"/>
        </w:rPr>
        <w:t>，</w:t>
      </w:r>
      <w:r w:rsidR="00DD59D1" w:rsidRPr="0040188C">
        <w:rPr>
          <w:position w:val="-12"/>
        </w:rPr>
        <w:object w:dxaOrig="300" w:dyaOrig="360">
          <v:shape id="_x0000_i1091" type="#_x0000_t75" style="width:15pt;height:17.85pt" o:ole="">
            <v:imagedata r:id="rId38" o:title=""/>
          </v:shape>
          <o:OLEObject Type="Embed" ProgID="Equation.DSMT4" ShapeID="_x0000_i1091" DrawAspect="Content" ObjectID="_1668097536" r:id="rId39"/>
        </w:object>
      </w:r>
      <w:r w:rsidR="000810BF">
        <w:rPr>
          <w:rFonts w:hint="eastAsia"/>
        </w:rPr>
        <w:t>服从参数为</w:t>
      </w:r>
      <w:r w:rsidR="00DD59D1" w:rsidRPr="0040188C">
        <w:rPr>
          <w:position w:val="-6"/>
        </w:rPr>
        <w:object w:dxaOrig="560" w:dyaOrig="279">
          <v:shape id="_x0000_i1092" type="#_x0000_t75" style="width:28.2pt;height:13.8pt" o:ole="">
            <v:imagedata r:id="rId40" o:title=""/>
          </v:shape>
          <o:OLEObject Type="Embed" ProgID="Equation.DSMT4" ShapeID="_x0000_i1092" DrawAspect="Content" ObjectID="_1668097537" r:id="rId41"/>
        </w:object>
      </w:r>
      <w:r w:rsidR="000810BF">
        <w:rPr>
          <w:rFonts w:hint="eastAsia"/>
        </w:rPr>
        <w:t>的泊松分布，记</w:t>
      </w:r>
      <w:r w:rsidR="00DD59D1" w:rsidRPr="0040188C">
        <w:rPr>
          <w:position w:val="-12"/>
        </w:rPr>
        <w:object w:dxaOrig="1820" w:dyaOrig="360">
          <v:shape id="_x0000_i1093" type="#_x0000_t75" style="width:91pt;height:17.85pt" o:ole="">
            <v:imagedata r:id="rId42" o:title=""/>
          </v:shape>
          <o:OLEObject Type="Embed" ProgID="Equation.DSMT4" ShapeID="_x0000_i1093" DrawAspect="Content" ObjectID="_1668097538" r:id="rId43"/>
        </w:object>
      </w:r>
      <w:r w:rsidR="0040188C">
        <w:t>，</w:t>
      </w:r>
      <w:r w:rsidR="000810BF">
        <w:rPr>
          <w:rFonts w:hint="eastAsia"/>
        </w:rPr>
        <w:t>则</w:t>
      </w:r>
      <w:r w:rsidR="00DD59D1" w:rsidRPr="0006172A">
        <w:rPr>
          <w:position w:val="-4"/>
        </w:rPr>
        <w:object w:dxaOrig="580" w:dyaOrig="260">
          <v:shape id="_x0000_i1094" type="#_x0000_t75" style="width:28.8pt;height:13.25pt" o:ole="">
            <v:imagedata r:id="rId44" o:title=""/>
          </v:shape>
          <o:OLEObject Type="Embed" ProgID="Equation.DSMT4" ShapeID="_x0000_i1094" DrawAspect="Content" ObjectID="_1668097539" r:id="rId45"/>
        </w:object>
      </w:r>
      <w:r w:rsidR="000810BF">
        <w:rPr>
          <w:rFonts w:hint="eastAsia"/>
          <w:u w:val="single"/>
        </w:rPr>
        <w:t xml:space="preserve">     </w:t>
      </w:r>
      <w:r w:rsidR="0040188C">
        <w:rPr>
          <w:rFonts w:hint="eastAsia"/>
          <w:u w:val="single"/>
        </w:rPr>
        <w:t xml:space="preserve">  </w:t>
      </w:r>
      <w:r w:rsidR="000810BF">
        <w:t>.</w:t>
      </w:r>
    </w:p>
    <w:p w:rsidR="0084731D" w:rsidRDefault="0084731D" w:rsidP="0084731D">
      <w:pPr>
        <w:tabs>
          <w:tab w:val="left" w:pos="1145"/>
        </w:tabs>
      </w:pPr>
    </w:p>
    <w:p w:rsidR="00695DFB" w:rsidRDefault="00695DFB" w:rsidP="0084731D">
      <w:pPr>
        <w:tabs>
          <w:tab w:val="left" w:pos="1145"/>
        </w:tabs>
      </w:pPr>
    </w:p>
    <w:p w:rsidR="00B50824" w:rsidRPr="00076918" w:rsidRDefault="0084731D" w:rsidP="00B50824">
      <w:pPr>
        <w:ind w:left="480" w:hangingChars="200" w:hanging="480"/>
        <w:rPr>
          <w:rFonts w:ascii="宋体" w:hAnsi="宋体"/>
          <w:szCs w:val="21"/>
        </w:rPr>
      </w:pPr>
      <w:r>
        <w:rPr>
          <w:rFonts w:hint="eastAsia"/>
        </w:rPr>
        <w:t>(</w:t>
      </w:r>
      <w:r w:rsidR="000810BF">
        <w:rPr>
          <w:rFonts w:hint="eastAsia"/>
        </w:rPr>
        <w:t>5</w:t>
      </w:r>
      <w:r>
        <w:rPr>
          <w:rFonts w:hint="eastAsia"/>
        </w:rPr>
        <w:t>)</w:t>
      </w:r>
      <w:r w:rsidRPr="0084731D">
        <w:rPr>
          <w:rFonts w:hint="eastAsia"/>
          <w:sz w:val="22"/>
        </w:rPr>
        <w:t xml:space="preserve"> </w:t>
      </w:r>
      <w:r w:rsidRPr="00B50824">
        <w:rPr>
          <w:rStyle w:val="ae"/>
          <w:rFonts w:hint="eastAsia"/>
        </w:rPr>
        <w:t>【同试卷四第一</w:t>
      </w:r>
      <w:r w:rsidRPr="00B50824">
        <w:rPr>
          <w:rStyle w:val="ae"/>
          <w:rFonts w:hint="eastAsia"/>
        </w:rPr>
        <w:t>(4)</w:t>
      </w:r>
      <w:r w:rsidRPr="00B50824">
        <w:rPr>
          <w:rStyle w:val="ae"/>
          <w:rFonts w:hint="eastAsia"/>
        </w:rPr>
        <w:t>题】</w:t>
      </w:r>
      <w:r w:rsidR="00B50824" w:rsidRPr="00076918">
        <w:rPr>
          <w:rFonts w:ascii="宋体" w:hAnsi="宋体" w:hint="eastAsia"/>
          <w:szCs w:val="21"/>
        </w:rPr>
        <w:t>设随机变量</w:t>
      </w:r>
      <w:r w:rsidR="00DD59D1" w:rsidRPr="00025957">
        <w:rPr>
          <w:position w:val="-4"/>
        </w:rPr>
        <w:object w:dxaOrig="240" w:dyaOrig="260">
          <v:shape id="_x0000_i1095" type="#_x0000_t75" style="width:12.1pt;height:13.25pt" o:ole="">
            <v:imagedata r:id="rId46" o:title=""/>
          </v:shape>
          <o:OLEObject Type="Embed" ProgID="Equation.DSMT4" ShapeID="_x0000_i1095" DrawAspect="Content" ObjectID="_1668097540" r:id="rId47"/>
        </w:object>
      </w:r>
      <w:r w:rsidR="00B50824" w:rsidRPr="00076918">
        <w:rPr>
          <w:rFonts w:ascii="宋体" w:hAnsi="宋体" w:hint="eastAsia"/>
          <w:szCs w:val="21"/>
        </w:rPr>
        <w:t>的分布函数为</w:t>
      </w:r>
      <w:r w:rsidR="00DD59D1" w:rsidRPr="00C063A2">
        <w:rPr>
          <w:position w:val="-90"/>
        </w:rPr>
        <w:object w:dxaOrig="2780" w:dyaOrig="1920">
          <v:shape id="_x0000_i1096" type="#_x0000_t75" style="width:138.8pt;height:96.2pt" o:ole="">
            <v:imagedata r:id="rId48" o:title=""/>
          </v:shape>
          <o:OLEObject Type="Embed" ProgID="Equation.DSMT4" ShapeID="_x0000_i1096" DrawAspect="Content" ObjectID="_1668097541" r:id="rId49"/>
        </w:object>
      </w:r>
      <w:r w:rsidR="00B50824">
        <w:rPr>
          <w:rFonts w:hint="eastAsia"/>
        </w:rPr>
        <w:t xml:space="preserve"> </w:t>
      </w:r>
      <w:r w:rsidR="00B50824" w:rsidRPr="00076918">
        <w:rPr>
          <w:rFonts w:ascii="宋体" w:hAnsi="宋体" w:hint="eastAsia"/>
          <w:szCs w:val="21"/>
        </w:rPr>
        <w:t>则</w:t>
      </w:r>
      <w:r w:rsidR="00DD59D1" w:rsidRPr="00025957">
        <w:rPr>
          <w:position w:val="-4"/>
        </w:rPr>
        <w:object w:dxaOrig="220" w:dyaOrig="260">
          <v:shape id="_x0000_i1097" type="#_x0000_t75" style="width:10.95pt;height:13.25pt" o:ole="">
            <v:imagedata r:id="rId50" o:title=""/>
          </v:shape>
          <o:OLEObject Type="Embed" ProgID="Equation.DSMT4" ShapeID="_x0000_i1097" DrawAspect="Content" ObjectID="_1668097542" r:id="rId51"/>
        </w:object>
      </w:r>
      <w:r w:rsidR="00B50824" w:rsidRPr="00076918">
        <w:rPr>
          <w:rFonts w:ascii="宋体" w:hAnsi="宋体" w:hint="eastAsia"/>
          <w:szCs w:val="21"/>
        </w:rPr>
        <w:t>=</w:t>
      </w:r>
      <w:r w:rsidR="00B50824" w:rsidRPr="00076918">
        <w:rPr>
          <w:rFonts w:ascii="宋体" w:hAnsi="宋体" w:hint="eastAsia"/>
          <w:szCs w:val="21"/>
          <w:u w:val="single"/>
        </w:rPr>
        <w:t xml:space="preserve">            </w:t>
      </w:r>
      <w:r w:rsidR="00B50824" w:rsidRPr="0091505C">
        <w:rPr>
          <w:rFonts w:ascii="宋体" w:hAnsi="宋体" w:hint="eastAsia"/>
          <w:szCs w:val="21"/>
        </w:rPr>
        <w:t>,</w:t>
      </w:r>
      <w:r w:rsidR="00B50824" w:rsidRPr="00C063A2">
        <w:rPr>
          <w:position w:val="-28"/>
        </w:rPr>
        <w:object w:dxaOrig="1340" w:dyaOrig="680">
          <v:shape id="_x0000_i1033" type="#_x0000_t75" style="width:66.8pt;height:34pt" o:ole="">
            <v:imagedata r:id="rId52" o:title=""/>
          </v:shape>
          <o:OLEObject Type="Embed" ProgID="Equation.DSMT4" ShapeID="_x0000_i1033" DrawAspect="Content" ObjectID="_1668097543" r:id="rId53"/>
        </w:object>
      </w:r>
      <w:r w:rsidR="00B50824" w:rsidRPr="00076918">
        <w:rPr>
          <w:rFonts w:ascii="宋体" w:hAnsi="宋体" w:hint="eastAsia"/>
          <w:szCs w:val="21"/>
          <w:u w:val="single"/>
        </w:rPr>
        <w:t xml:space="preserve">             </w:t>
      </w:r>
      <w:r w:rsidR="00B50824" w:rsidRPr="00076918">
        <w:rPr>
          <w:rFonts w:ascii="宋体" w:hAnsi="宋体" w:hint="eastAsia"/>
          <w:szCs w:val="21"/>
        </w:rPr>
        <w:t>.</w:t>
      </w:r>
    </w:p>
    <w:p w:rsidR="00B50824" w:rsidRDefault="00B50824" w:rsidP="00B50824">
      <w:pPr>
        <w:ind w:left="480" w:hangingChars="200" w:hanging="480"/>
        <w:rPr>
          <w:rFonts w:ascii="宋体" w:hAnsi="宋体"/>
          <w:szCs w:val="21"/>
        </w:rPr>
      </w:pPr>
    </w:p>
    <w:p w:rsidR="000810BF" w:rsidRDefault="000810BF" w:rsidP="000810BF"/>
    <w:p w:rsidR="000810BF" w:rsidRDefault="000810BF" w:rsidP="000810BF">
      <w:pPr>
        <w:pStyle w:val="1"/>
      </w:pPr>
      <w:r>
        <w:rPr>
          <w:rFonts w:hint="eastAsia"/>
        </w:rPr>
        <w:t>二、选择题（本题满分15分，每小题3分）</w:t>
      </w:r>
    </w:p>
    <w:p w:rsidR="000810BF" w:rsidRDefault="000810BF" w:rsidP="000810BF"/>
    <w:p w:rsidR="000810BF" w:rsidRDefault="000810BF" w:rsidP="000810BF"/>
    <w:p w:rsidR="00B50824" w:rsidRPr="00076918" w:rsidRDefault="0084731D" w:rsidP="00B50824">
      <w:pPr>
        <w:rPr>
          <w:rFonts w:ascii="宋体" w:hAnsi="宋体"/>
          <w:szCs w:val="21"/>
        </w:rPr>
      </w:pPr>
      <w:r>
        <w:rPr>
          <w:rFonts w:hint="eastAsia"/>
        </w:rPr>
        <w:t>(</w:t>
      </w:r>
      <w:r w:rsidR="000810BF">
        <w:rPr>
          <w:rFonts w:hint="eastAsia"/>
        </w:rPr>
        <w:t>1</w:t>
      </w:r>
      <w:r>
        <w:rPr>
          <w:rFonts w:hint="eastAsia"/>
        </w:rPr>
        <w:t>)</w:t>
      </w:r>
      <w:r w:rsidRPr="00B50824">
        <w:rPr>
          <w:rStyle w:val="ae"/>
          <w:rFonts w:hint="eastAsia"/>
        </w:rPr>
        <w:t>【同试卷四第二</w:t>
      </w:r>
      <w:r w:rsidRPr="00B50824">
        <w:rPr>
          <w:rStyle w:val="ae"/>
          <w:rFonts w:hint="eastAsia"/>
        </w:rPr>
        <w:t>(</w:t>
      </w:r>
      <w:r w:rsidR="000810BF" w:rsidRPr="00B50824">
        <w:rPr>
          <w:rStyle w:val="ae"/>
          <w:rFonts w:hint="eastAsia"/>
        </w:rPr>
        <w:t>1</w:t>
      </w:r>
      <w:r w:rsidRPr="00B50824">
        <w:rPr>
          <w:rStyle w:val="ae"/>
          <w:rFonts w:hint="eastAsia"/>
        </w:rPr>
        <w:t>)</w:t>
      </w:r>
      <w:r w:rsidRPr="00B50824">
        <w:rPr>
          <w:rStyle w:val="ae"/>
          <w:rFonts w:hint="eastAsia"/>
        </w:rPr>
        <w:t>题】</w:t>
      </w:r>
      <w:r w:rsidR="00B50824" w:rsidRPr="00076918">
        <w:rPr>
          <w:rFonts w:ascii="宋体" w:hAnsi="宋体" w:hint="eastAsia"/>
          <w:szCs w:val="21"/>
        </w:rPr>
        <w:t>设</w:t>
      </w:r>
      <w:r w:rsidR="00B50824" w:rsidRPr="005869FD">
        <w:rPr>
          <w:position w:val="-10"/>
        </w:rPr>
        <w:object w:dxaOrig="1780" w:dyaOrig="360">
          <v:shape id="_x0000_i1034" type="#_x0000_t75" style="width:89.3pt;height:17.85pt" o:ole="">
            <v:imagedata r:id="rId54" o:title=""/>
          </v:shape>
          <o:OLEObject Type="Embed" ProgID="Equation.DSMT4" ShapeID="_x0000_i1034" DrawAspect="Content" ObjectID="_1668097544" r:id="rId55"/>
        </w:object>
      </w:r>
      <w:r w:rsidR="00B50824" w:rsidRPr="00076918">
        <w:rPr>
          <w:rFonts w:ascii="宋体" w:hAnsi="宋体" w:hint="eastAsia"/>
          <w:szCs w:val="21"/>
        </w:rPr>
        <w:t>则当</w:t>
      </w:r>
      <w:r w:rsidR="00B50824" w:rsidRPr="00C063A2">
        <w:rPr>
          <w:position w:val="-6"/>
        </w:rPr>
        <w:object w:dxaOrig="639" w:dyaOrig="279">
          <v:shape id="_x0000_i1035" type="#_x0000_t75" style="width:31.7pt;height:13.8pt" o:ole="">
            <v:imagedata r:id="rId56" o:title=""/>
          </v:shape>
          <o:OLEObject Type="Embed" ProgID="Equation.DSMT4" ShapeID="_x0000_i1035" DrawAspect="Content" ObjectID="_1668097545" r:id="rId57"/>
        </w:object>
      </w:r>
      <w:r w:rsidR="00B50824" w:rsidRPr="00076918">
        <w:rPr>
          <w:rFonts w:ascii="宋体" w:hAnsi="宋体" w:hint="eastAsia"/>
          <w:szCs w:val="21"/>
        </w:rPr>
        <w:t>时</w:t>
      </w:r>
      <w:r w:rsidR="00B50824">
        <w:rPr>
          <w:rFonts w:ascii="宋体" w:hAnsi="宋体" w:hint="eastAsia"/>
          <w:szCs w:val="21"/>
        </w:rPr>
        <w:t>(    )</w:t>
      </w:r>
    </w:p>
    <w:p w:rsidR="00B50824" w:rsidRPr="00076918" w:rsidRDefault="00B50824" w:rsidP="00B50824">
      <w:pPr>
        <w:tabs>
          <w:tab w:val="left" w:pos="4320"/>
        </w:tabs>
        <w:ind w:firstLineChars="200" w:firstLine="480"/>
        <w:rPr>
          <w:rFonts w:ascii="宋体" w:hAnsi="宋体"/>
          <w:szCs w:val="21"/>
        </w:rPr>
      </w:pPr>
      <w:r w:rsidRPr="005869FD">
        <w:rPr>
          <w:rFonts w:hint="eastAsia"/>
        </w:rPr>
        <w:t xml:space="preserve">(A) </w:t>
      </w:r>
      <w:r w:rsidRPr="005869FD">
        <w:rPr>
          <w:position w:val="-10"/>
        </w:rPr>
        <w:object w:dxaOrig="540" w:dyaOrig="320">
          <v:shape id="_x0000_i1036" type="#_x0000_t75" style="width:27.05pt;height:16.15pt" o:ole="">
            <v:imagedata r:id="rId58" o:title=""/>
          </v:shape>
          <o:OLEObject Type="Embed" ProgID="Equation.DSMT4" ShapeID="_x0000_i1036" DrawAspect="Content" ObjectID="_1668097546" r:id="rId59"/>
        </w:object>
      </w:r>
      <w:r w:rsidRPr="00076918">
        <w:rPr>
          <w:rFonts w:ascii="宋体" w:hAnsi="宋体" w:hint="eastAsia"/>
          <w:szCs w:val="21"/>
        </w:rPr>
        <w:t>与</w:t>
      </w:r>
      <w:r w:rsidRPr="00025957">
        <w:rPr>
          <w:position w:val="-4"/>
        </w:rPr>
        <w:object w:dxaOrig="200" w:dyaOrig="200">
          <v:shape id="_x0000_i1037" type="#_x0000_t75" style="width:9.8pt;height:9.8pt" o:ole="">
            <v:imagedata r:id="rId60" o:title=""/>
          </v:shape>
          <o:OLEObject Type="Embed" ProgID="Equation.DSMT4" ShapeID="_x0000_i1037" DrawAspect="Content" ObjectID="_1668097547" r:id="rId61"/>
        </w:object>
      </w:r>
      <w:r w:rsidRPr="00076918">
        <w:rPr>
          <w:rFonts w:ascii="宋体" w:hAnsi="宋体" w:hint="eastAsia"/>
          <w:szCs w:val="21"/>
        </w:rPr>
        <w:t>是等价无穷小量</w:t>
      </w:r>
      <w:r>
        <w:rPr>
          <w:rFonts w:ascii="宋体" w:hAnsi="宋体" w:hint="eastAsia"/>
          <w:szCs w:val="21"/>
        </w:rPr>
        <w:t xml:space="preserve">      </w:t>
      </w:r>
      <w:r w:rsidRPr="005869FD">
        <w:rPr>
          <w:rFonts w:hint="eastAsia"/>
        </w:rPr>
        <w:t>(B)</w:t>
      </w:r>
      <w:r>
        <w:rPr>
          <w:rFonts w:hint="eastAsia"/>
        </w:rPr>
        <w:t xml:space="preserve"> </w:t>
      </w:r>
      <w:r w:rsidRPr="005869FD">
        <w:rPr>
          <w:position w:val="-10"/>
        </w:rPr>
        <w:object w:dxaOrig="540" w:dyaOrig="320">
          <v:shape id="_x0000_i1038" type="#_x0000_t75" style="width:27.05pt;height:16.15pt" o:ole="">
            <v:imagedata r:id="rId58" o:title=""/>
          </v:shape>
          <o:OLEObject Type="Embed" ProgID="Equation.DSMT4" ShapeID="_x0000_i1038" DrawAspect="Content" ObjectID="_1668097548" r:id="rId62"/>
        </w:object>
      </w:r>
      <w:r w:rsidRPr="00076918">
        <w:rPr>
          <w:rFonts w:ascii="宋体" w:hAnsi="宋体" w:hint="eastAsia"/>
          <w:szCs w:val="21"/>
        </w:rPr>
        <w:t>与</w:t>
      </w:r>
      <w:r w:rsidRPr="00025957">
        <w:rPr>
          <w:position w:val="-4"/>
        </w:rPr>
        <w:object w:dxaOrig="200" w:dyaOrig="200">
          <v:shape id="_x0000_i1039" type="#_x0000_t75" style="width:9.8pt;height:9.8pt" o:ole="">
            <v:imagedata r:id="rId63" o:title=""/>
          </v:shape>
          <o:OLEObject Type="Embed" ProgID="Equation.DSMT4" ShapeID="_x0000_i1039" DrawAspect="Content" ObjectID="_1668097549" r:id="rId64"/>
        </w:object>
      </w:r>
      <w:r w:rsidRPr="00076918">
        <w:rPr>
          <w:rFonts w:ascii="宋体" w:hAnsi="宋体" w:hint="eastAsia"/>
          <w:szCs w:val="21"/>
        </w:rPr>
        <w:t>是同阶但非等价无穷小量</w:t>
      </w:r>
    </w:p>
    <w:p w:rsidR="00B50824" w:rsidRPr="00076918" w:rsidRDefault="00B50824" w:rsidP="00B50824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5869FD">
        <w:rPr>
          <w:rFonts w:hint="eastAsia"/>
        </w:rPr>
        <w:t xml:space="preserve">(C) </w:t>
      </w:r>
      <w:r w:rsidRPr="005869FD">
        <w:rPr>
          <w:position w:val="-10"/>
        </w:rPr>
        <w:object w:dxaOrig="540" w:dyaOrig="320">
          <v:shape id="_x0000_i1040" type="#_x0000_t75" style="width:27.05pt;height:16.15pt" o:ole="">
            <v:imagedata r:id="rId58" o:title=""/>
          </v:shape>
          <o:OLEObject Type="Embed" ProgID="Equation.DSMT4" ShapeID="_x0000_i1040" DrawAspect="Content" ObjectID="_1668097550" r:id="rId65"/>
        </w:object>
      </w:r>
      <w:r w:rsidRPr="00076918">
        <w:rPr>
          <w:rFonts w:ascii="宋体" w:hAnsi="宋体" w:hint="eastAsia"/>
          <w:szCs w:val="21"/>
        </w:rPr>
        <w:t>是比</w:t>
      </w:r>
      <w:r w:rsidRPr="00025957">
        <w:rPr>
          <w:position w:val="-4"/>
        </w:rPr>
        <w:object w:dxaOrig="200" w:dyaOrig="200">
          <v:shape id="_x0000_i1041" type="#_x0000_t75" style="width:9.8pt;height:9.8pt" o:ole="">
            <v:imagedata r:id="rId66" o:title=""/>
          </v:shape>
          <o:OLEObject Type="Embed" ProgID="Equation.DSMT4" ShapeID="_x0000_i1041" DrawAspect="Content" ObjectID="_1668097551" r:id="rId67"/>
        </w:object>
      </w:r>
      <w:r w:rsidRPr="00076918">
        <w:rPr>
          <w:rFonts w:ascii="宋体" w:hAnsi="宋体" w:hint="eastAsia"/>
          <w:szCs w:val="21"/>
        </w:rPr>
        <w:t>较高阶的无穷小量</w:t>
      </w:r>
      <w:r>
        <w:rPr>
          <w:rFonts w:ascii="宋体" w:hAnsi="宋体" w:hint="eastAsia"/>
          <w:szCs w:val="21"/>
        </w:rPr>
        <w:t xml:space="preserve">  </w:t>
      </w:r>
      <w:r w:rsidRPr="005869FD">
        <w:rPr>
          <w:rFonts w:hint="eastAsia"/>
        </w:rPr>
        <w:t>(D)</w:t>
      </w:r>
      <w:r w:rsidRPr="005869FD">
        <w:t xml:space="preserve"> </w:t>
      </w:r>
      <w:r w:rsidRPr="005869FD">
        <w:rPr>
          <w:position w:val="-10"/>
        </w:rPr>
        <w:object w:dxaOrig="540" w:dyaOrig="320">
          <v:shape id="_x0000_i1042" type="#_x0000_t75" style="width:27.05pt;height:16.15pt" o:ole="">
            <v:imagedata r:id="rId58" o:title=""/>
          </v:shape>
          <o:OLEObject Type="Embed" ProgID="Equation.DSMT4" ShapeID="_x0000_i1042" DrawAspect="Content" ObjectID="_1668097552" r:id="rId68"/>
        </w:object>
      </w:r>
      <w:r w:rsidRPr="00076918">
        <w:rPr>
          <w:rFonts w:ascii="宋体" w:hAnsi="宋体" w:hint="eastAsia"/>
          <w:szCs w:val="21"/>
        </w:rPr>
        <w:t>是比</w:t>
      </w:r>
      <w:r w:rsidRPr="00025957">
        <w:rPr>
          <w:position w:val="-4"/>
        </w:rPr>
        <w:object w:dxaOrig="200" w:dyaOrig="200">
          <v:shape id="_x0000_i1043" type="#_x0000_t75" style="width:9.8pt;height:9.8pt" o:ole="">
            <v:imagedata r:id="rId69" o:title=""/>
          </v:shape>
          <o:OLEObject Type="Embed" ProgID="Equation.DSMT4" ShapeID="_x0000_i1043" DrawAspect="Content" ObjectID="_1668097553" r:id="rId70"/>
        </w:object>
      </w:r>
      <w:r w:rsidRPr="00076918">
        <w:rPr>
          <w:rFonts w:ascii="宋体" w:hAnsi="宋体" w:hint="eastAsia"/>
          <w:szCs w:val="21"/>
        </w:rPr>
        <w:t>较低阶的无穷小量</w:t>
      </w:r>
    </w:p>
    <w:p w:rsidR="00B50824" w:rsidRDefault="00B50824" w:rsidP="00B50824">
      <w:pPr>
        <w:rPr>
          <w:rFonts w:ascii="宋体" w:hAnsi="宋体"/>
          <w:szCs w:val="21"/>
        </w:rPr>
      </w:pPr>
    </w:p>
    <w:p w:rsidR="0084731D" w:rsidRDefault="0084731D" w:rsidP="0084731D">
      <w:pPr>
        <w:tabs>
          <w:tab w:val="left" w:pos="1145"/>
        </w:tabs>
      </w:pPr>
    </w:p>
    <w:p w:rsidR="00B50824" w:rsidRPr="00076918" w:rsidRDefault="0084731D" w:rsidP="00B50824">
      <w:pPr>
        <w:rPr>
          <w:rFonts w:ascii="宋体" w:hAnsi="宋体"/>
          <w:szCs w:val="21"/>
        </w:rPr>
      </w:pPr>
      <w:r>
        <w:rPr>
          <w:rFonts w:hint="eastAsia"/>
        </w:rPr>
        <w:t>(</w:t>
      </w:r>
      <w:r w:rsidR="000810BF">
        <w:rPr>
          <w:rFonts w:hint="eastAsia"/>
        </w:rPr>
        <w:t>2</w:t>
      </w:r>
      <w:r>
        <w:rPr>
          <w:rFonts w:hint="eastAsia"/>
        </w:rPr>
        <w:t>)</w:t>
      </w:r>
      <w:r w:rsidR="00B50824" w:rsidRPr="00B50824">
        <w:rPr>
          <w:rStyle w:val="ae"/>
          <w:rFonts w:hint="eastAsia"/>
        </w:rPr>
        <w:t>【</w:t>
      </w:r>
      <w:r w:rsidRPr="00B50824">
        <w:rPr>
          <w:rStyle w:val="ae"/>
          <w:rFonts w:hint="eastAsia"/>
        </w:rPr>
        <w:t>同试卷四第二</w:t>
      </w:r>
      <w:r w:rsidRPr="00B50824">
        <w:rPr>
          <w:rStyle w:val="ae"/>
          <w:rFonts w:hint="eastAsia"/>
        </w:rPr>
        <w:t>(</w:t>
      </w:r>
      <w:r w:rsidR="000810BF" w:rsidRPr="00B50824">
        <w:rPr>
          <w:rStyle w:val="ae"/>
          <w:rFonts w:hint="eastAsia"/>
        </w:rPr>
        <w:t>2</w:t>
      </w:r>
      <w:r w:rsidRPr="00B50824">
        <w:rPr>
          <w:rStyle w:val="ae"/>
          <w:rFonts w:hint="eastAsia"/>
        </w:rPr>
        <w:t>)</w:t>
      </w:r>
      <w:r w:rsidR="00B50824" w:rsidRPr="00B50824">
        <w:rPr>
          <w:rStyle w:val="ae"/>
          <w:rFonts w:hint="eastAsia"/>
        </w:rPr>
        <w:t>题】</w:t>
      </w:r>
      <w:r w:rsidR="00B50824" w:rsidRPr="00076918">
        <w:rPr>
          <w:rFonts w:ascii="宋体" w:hAnsi="宋体" w:hint="eastAsia"/>
          <w:szCs w:val="21"/>
        </w:rPr>
        <w:t>在下列等式中,正确的结果是</w:t>
      </w:r>
      <w:r w:rsidR="00B50824">
        <w:rPr>
          <w:rFonts w:ascii="宋体" w:hAnsi="宋体" w:hint="eastAsia"/>
          <w:szCs w:val="21"/>
        </w:rPr>
        <w:t>(    )</w:t>
      </w:r>
    </w:p>
    <w:p w:rsidR="00B50824" w:rsidRPr="00076918" w:rsidRDefault="00B50824" w:rsidP="00B50824">
      <w:pPr>
        <w:ind w:firstLineChars="200" w:firstLine="480"/>
        <w:rPr>
          <w:rFonts w:ascii="宋体" w:hAnsi="宋体"/>
          <w:szCs w:val="21"/>
        </w:rPr>
      </w:pPr>
      <w:r w:rsidRPr="005869FD">
        <w:rPr>
          <w:rFonts w:hint="eastAsia"/>
        </w:rPr>
        <w:t xml:space="preserve">(A) </w:t>
      </w:r>
      <w:r w:rsidRPr="00C063A2">
        <w:rPr>
          <w:position w:val="-16"/>
        </w:rPr>
        <w:object w:dxaOrig="1640" w:dyaOrig="440">
          <v:shape id="_x0000_i1044" type="#_x0000_t75" style="width:81.8pt;height:21.9pt" o:ole="">
            <v:imagedata r:id="rId71" o:title=""/>
          </v:shape>
          <o:OLEObject Type="Embed" ProgID="Equation.DSMT4" ShapeID="_x0000_i1044" DrawAspect="Content" ObjectID="_1668097554" r:id="rId72"/>
        </w:objec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5869FD">
        <w:rPr>
          <w:rFonts w:hint="eastAsia"/>
        </w:rPr>
        <w:t>(B)</w:t>
      </w:r>
      <w:r w:rsidRPr="005869FD">
        <w:t xml:space="preserve"> </w:t>
      </w:r>
      <w:r w:rsidRPr="00C063A2">
        <w:rPr>
          <w:position w:val="-16"/>
        </w:rPr>
        <w:object w:dxaOrig="1440" w:dyaOrig="440">
          <v:shape id="_x0000_i1045" type="#_x0000_t75" style="width:1in;height:21.9pt" o:ole="">
            <v:imagedata r:id="rId73" o:title=""/>
          </v:shape>
          <o:OLEObject Type="Embed" ProgID="Equation.DSMT4" ShapeID="_x0000_i1045" DrawAspect="Content" ObjectID="_1668097555" r:id="rId74"/>
        </w:object>
      </w:r>
    </w:p>
    <w:p w:rsidR="00B50824" w:rsidRPr="00076918" w:rsidRDefault="00B50824" w:rsidP="00B50824">
      <w:pPr>
        <w:ind w:firstLineChars="200" w:firstLine="480"/>
        <w:rPr>
          <w:rFonts w:ascii="宋体" w:hAnsi="宋体"/>
          <w:szCs w:val="21"/>
        </w:rPr>
      </w:pPr>
      <w:r w:rsidRPr="005869FD">
        <w:rPr>
          <w:rFonts w:hint="eastAsia"/>
        </w:rPr>
        <w:t>(C)</w:t>
      </w:r>
      <w:r w:rsidRPr="005869FD">
        <w:t xml:space="preserve"> </w:t>
      </w:r>
      <w:r w:rsidRPr="00C063A2">
        <w:rPr>
          <w:position w:val="-24"/>
        </w:rPr>
        <w:object w:dxaOrig="1900" w:dyaOrig="620">
          <v:shape id="_x0000_i1046" type="#_x0000_t75" style="width:95.05pt;height:31.1pt" o:ole="">
            <v:imagedata r:id="rId75" o:title=""/>
          </v:shape>
          <o:OLEObject Type="Embed" ProgID="Equation.DSMT4" ShapeID="_x0000_i1046" DrawAspect="Content" ObjectID="_1668097556" r:id="rId76"/>
        </w:objec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5869FD">
        <w:rPr>
          <w:rFonts w:hint="eastAsia"/>
        </w:rPr>
        <w:t>(D)</w:t>
      </w:r>
      <w:r w:rsidRPr="005869FD">
        <w:t xml:space="preserve"> </w:t>
      </w:r>
      <w:r w:rsidRPr="00C063A2">
        <w:rPr>
          <w:position w:val="-16"/>
        </w:rPr>
        <w:object w:dxaOrig="1740" w:dyaOrig="440">
          <v:shape id="_x0000_i1047" type="#_x0000_t75" style="width:87pt;height:21.9pt" o:ole="">
            <v:imagedata r:id="rId77" o:title=""/>
          </v:shape>
          <o:OLEObject Type="Embed" ProgID="Equation.DSMT4" ShapeID="_x0000_i1047" DrawAspect="Content" ObjectID="_1668097557" r:id="rId78"/>
        </w:object>
      </w:r>
    </w:p>
    <w:p w:rsidR="00B50824" w:rsidRDefault="00B50824" w:rsidP="00B50824">
      <w:pPr>
        <w:rPr>
          <w:rFonts w:ascii="宋体" w:hAnsi="宋体"/>
          <w:szCs w:val="21"/>
        </w:rPr>
      </w:pPr>
    </w:p>
    <w:p w:rsidR="0084731D" w:rsidRDefault="0084731D" w:rsidP="0084731D">
      <w:pPr>
        <w:tabs>
          <w:tab w:val="left" w:pos="1145"/>
        </w:tabs>
      </w:pPr>
    </w:p>
    <w:p w:rsidR="00B50824" w:rsidRPr="00F20538" w:rsidRDefault="0084731D" w:rsidP="00B50824">
      <w:pPr>
        <w:ind w:left="480" w:hangingChars="200" w:hanging="480"/>
        <w:rPr>
          <w:rFonts w:ascii="宋体" w:hAnsi="宋体"/>
          <w:szCs w:val="21"/>
        </w:rPr>
      </w:pPr>
      <w:r>
        <w:rPr>
          <w:rFonts w:hint="eastAsia"/>
        </w:rPr>
        <w:t>(</w:t>
      </w:r>
      <w:r w:rsidR="000810BF">
        <w:rPr>
          <w:rFonts w:hint="eastAsia"/>
        </w:rPr>
        <w:t>3</w:t>
      </w:r>
      <w:r>
        <w:rPr>
          <w:rFonts w:hint="eastAsia"/>
        </w:rPr>
        <w:t>)</w:t>
      </w:r>
      <w:r w:rsidR="00B50824" w:rsidRPr="00684832">
        <w:rPr>
          <w:rStyle w:val="ae"/>
          <w:rFonts w:hint="eastAsia"/>
        </w:rPr>
        <w:t>【同</w:t>
      </w:r>
      <w:r w:rsidR="003111D3">
        <w:rPr>
          <w:rStyle w:val="ae"/>
          <w:rFonts w:hint="eastAsia"/>
        </w:rPr>
        <w:t>试卷</w:t>
      </w:r>
      <w:r w:rsidR="00B50824" w:rsidRPr="00684832">
        <w:rPr>
          <w:rStyle w:val="ae"/>
          <w:rFonts w:hint="eastAsia"/>
        </w:rPr>
        <w:t>一第二</w:t>
      </w:r>
      <w:r w:rsidR="00B50824" w:rsidRPr="00684832">
        <w:rPr>
          <w:rStyle w:val="ae"/>
          <w:rFonts w:hint="eastAsia"/>
        </w:rPr>
        <w:t>(5)</w:t>
      </w:r>
      <w:r w:rsidR="00B50824" w:rsidRPr="00684832">
        <w:rPr>
          <w:rStyle w:val="ae"/>
          <w:rFonts w:hint="eastAsia"/>
        </w:rPr>
        <w:t>题】</w:t>
      </w:r>
      <w:r w:rsidR="00B50824" w:rsidRPr="00B50824">
        <w:rPr>
          <w:rStyle w:val="ae"/>
          <w:rFonts w:hint="eastAsia"/>
        </w:rPr>
        <w:t>【同试卷四第二</w:t>
      </w:r>
      <w:r w:rsidR="00B50824" w:rsidRPr="00B50824">
        <w:rPr>
          <w:rStyle w:val="ae"/>
          <w:rFonts w:hint="eastAsia"/>
        </w:rPr>
        <w:t>(3)</w:t>
      </w:r>
      <w:r w:rsidR="00B50824" w:rsidRPr="00B50824">
        <w:rPr>
          <w:rStyle w:val="ae"/>
          <w:rFonts w:hint="eastAsia"/>
        </w:rPr>
        <w:t>题】</w:t>
      </w:r>
      <w:r w:rsidR="00B50824" w:rsidRPr="00F20538">
        <w:rPr>
          <w:rFonts w:ascii="宋体" w:hAnsi="宋体" w:hint="eastAsia"/>
          <w:szCs w:val="21"/>
        </w:rPr>
        <w:t>设</w:t>
      </w:r>
      <w:r w:rsidR="00B50824" w:rsidRPr="00025957">
        <w:rPr>
          <w:position w:val="-4"/>
        </w:rPr>
        <w:object w:dxaOrig="220" w:dyaOrig="260">
          <v:shape id="_x0000_i1048" type="#_x0000_t75" style="width:10.95pt;height:13.25pt" o:ole="">
            <v:imagedata r:id="rId79" o:title=""/>
          </v:shape>
          <o:OLEObject Type="Embed" ProgID="Equation.DSMT4" ShapeID="_x0000_i1048" DrawAspect="Content" ObjectID="_1668097558" r:id="rId80"/>
        </w:object>
      </w:r>
      <w:r w:rsidR="00B50824" w:rsidRPr="00F20538">
        <w:rPr>
          <w:rFonts w:ascii="宋体" w:hAnsi="宋体" w:hint="eastAsia"/>
          <w:szCs w:val="21"/>
        </w:rPr>
        <w:t>是</w:t>
      </w:r>
      <w:r w:rsidR="00B50824" w:rsidRPr="00025957">
        <w:rPr>
          <w:position w:val="-4"/>
        </w:rPr>
        <w:object w:dxaOrig="200" w:dyaOrig="200">
          <v:shape id="_x0000_i1049" type="#_x0000_t75" style="width:9.8pt;height:9.8pt" o:ole="">
            <v:imagedata r:id="rId81" o:title=""/>
          </v:shape>
          <o:OLEObject Type="Embed" ProgID="Equation.DSMT4" ShapeID="_x0000_i1049" DrawAspect="Content" ObjectID="_1668097559" r:id="rId82"/>
        </w:object>
      </w:r>
      <w:r w:rsidR="00B50824" w:rsidRPr="00F20538">
        <w:rPr>
          <w:rFonts w:ascii="宋体" w:hAnsi="宋体" w:hint="eastAsia"/>
          <w:szCs w:val="21"/>
        </w:rPr>
        <w:t>阶矩阵,且</w:t>
      </w:r>
      <w:r w:rsidR="00B50824" w:rsidRPr="00025957">
        <w:rPr>
          <w:position w:val="-4"/>
        </w:rPr>
        <w:object w:dxaOrig="220" w:dyaOrig="260">
          <v:shape id="_x0000_i1050" type="#_x0000_t75" style="width:10.95pt;height:13.25pt" o:ole="">
            <v:imagedata r:id="rId83" o:title=""/>
          </v:shape>
          <o:OLEObject Type="Embed" ProgID="Equation.DSMT4" ShapeID="_x0000_i1050" DrawAspect="Content" ObjectID="_1668097560" r:id="rId84"/>
        </w:object>
      </w:r>
      <w:r w:rsidR="00B50824" w:rsidRPr="00F20538">
        <w:rPr>
          <w:rFonts w:ascii="宋体" w:hAnsi="宋体" w:hint="eastAsia"/>
          <w:szCs w:val="21"/>
        </w:rPr>
        <w:t>的行列式</w:t>
      </w:r>
      <w:r w:rsidR="00B50824" w:rsidRPr="00B74829">
        <w:rPr>
          <w:position w:val="-10"/>
        </w:rPr>
        <w:object w:dxaOrig="680" w:dyaOrig="320">
          <v:shape id="_x0000_i1051" type="#_x0000_t75" style="width:34pt;height:16.15pt" o:ole="">
            <v:imagedata r:id="rId85" o:title=""/>
          </v:shape>
          <o:OLEObject Type="Embed" ProgID="Equation.DSMT4" ShapeID="_x0000_i1051" DrawAspect="Content" ObjectID="_1668097561" r:id="rId86"/>
        </w:object>
      </w:r>
      <w:r w:rsidR="00B50824" w:rsidRPr="00F20538">
        <w:rPr>
          <w:rFonts w:ascii="宋体" w:hAnsi="宋体" w:hint="eastAsia"/>
          <w:szCs w:val="21"/>
        </w:rPr>
        <w:t>,则</w:t>
      </w:r>
      <w:r w:rsidR="00B50824" w:rsidRPr="00025957">
        <w:rPr>
          <w:position w:val="-4"/>
        </w:rPr>
        <w:object w:dxaOrig="220" w:dyaOrig="260">
          <v:shape id="_x0000_i1052" type="#_x0000_t75" style="width:10.95pt;height:13.25pt" o:ole="">
            <v:imagedata r:id="rId87" o:title=""/>
          </v:shape>
          <o:OLEObject Type="Embed" ProgID="Equation.DSMT4" ShapeID="_x0000_i1052" DrawAspect="Content" ObjectID="_1668097562" r:id="rId88"/>
        </w:object>
      </w:r>
      <w:r w:rsidR="00B50824" w:rsidRPr="00F20538">
        <w:rPr>
          <w:rFonts w:ascii="宋体" w:hAnsi="宋体" w:hint="eastAsia"/>
          <w:szCs w:val="21"/>
        </w:rPr>
        <w:t>中</w:t>
      </w:r>
      <w:r w:rsidR="00B50824">
        <w:rPr>
          <w:rFonts w:ascii="宋体" w:hAnsi="宋体" w:hint="eastAsia"/>
          <w:szCs w:val="21"/>
        </w:rPr>
        <w:t xml:space="preserve"> (   )</w:t>
      </w:r>
    </w:p>
    <w:p w:rsidR="00B50824" w:rsidRPr="00F20538" w:rsidRDefault="00B50824" w:rsidP="00B50824">
      <w:pPr>
        <w:ind w:firstLineChars="200" w:firstLine="480"/>
        <w:rPr>
          <w:rFonts w:ascii="宋体" w:hAnsi="宋体"/>
          <w:szCs w:val="21"/>
        </w:rPr>
      </w:pPr>
      <w:r w:rsidRPr="00BE2EDD">
        <w:rPr>
          <w:rFonts w:hint="eastAsia"/>
        </w:rPr>
        <w:t>(A)</w:t>
      </w:r>
      <w:r>
        <w:rPr>
          <w:rFonts w:ascii="宋体" w:hAnsi="宋体" w:hint="eastAsia"/>
          <w:szCs w:val="21"/>
        </w:rPr>
        <w:t xml:space="preserve"> </w:t>
      </w:r>
      <w:r w:rsidRPr="00F20538">
        <w:rPr>
          <w:rFonts w:ascii="宋体" w:hAnsi="宋体" w:hint="eastAsia"/>
          <w:szCs w:val="21"/>
        </w:rPr>
        <w:t>必有一列元素全为</w:t>
      </w:r>
      <w:r w:rsidRPr="00BE2EDD">
        <w:rPr>
          <w:rFonts w:ascii="宋体" w:hAnsi="宋体"/>
          <w:position w:val="-6"/>
          <w:szCs w:val="21"/>
        </w:rPr>
        <w:object w:dxaOrig="200" w:dyaOrig="279">
          <v:shape id="_x0000_i1053" type="#_x0000_t75" style="width:9.8pt;height:13.8pt" o:ole="">
            <v:imagedata r:id="rId89" o:title=""/>
          </v:shape>
          <o:OLEObject Type="Embed" ProgID="Equation.DSMT4" ShapeID="_x0000_i1053" DrawAspect="Content" ObjectID="_1668097563" r:id="rId90"/>
        </w:object>
      </w:r>
    </w:p>
    <w:p w:rsidR="00B50824" w:rsidRPr="00F20538" w:rsidRDefault="00B50824" w:rsidP="00B50824">
      <w:pPr>
        <w:ind w:firstLineChars="200" w:firstLine="480"/>
        <w:rPr>
          <w:rFonts w:ascii="宋体" w:hAnsi="宋体"/>
          <w:szCs w:val="21"/>
        </w:rPr>
      </w:pPr>
      <w:r w:rsidRPr="00BE2EDD">
        <w:rPr>
          <w:rFonts w:hint="eastAsia"/>
        </w:rPr>
        <w:t>(B)</w:t>
      </w:r>
      <w:r>
        <w:rPr>
          <w:rFonts w:ascii="宋体" w:hAnsi="宋体" w:hint="eastAsia"/>
          <w:szCs w:val="21"/>
        </w:rPr>
        <w:t xml:space="preserve"> </w:t>
      </w:r>
      <w:r w:rsidRPr="00F20538">
        <w:rPr>
          <w:rFonts w:ascii="宋体" w:hAnsi="宋体" w:hint="eastAsia"/>
          <w:szCs w:val="21"/>
        </w:rPr>
        <w:t>必有两列元素对应成比例</w:t>
      </w:r>
    </w:p>
    <w:p w:rsidR="00B50824" w:rsidRPr="00F20538" w:rsidRDefault="00B50824" w:rsidP="00B50824">
      <w:pPr>
        <w:ind w:firstLineChars="200" w:firstLine="480"/>
        <w:rPr>
          <w:rFonts w:ascii="宋体" w:hAnsi="宋体"/>
          <w:szCs w:val="21"/>
        </w:rPr>
      </w:pPr>
      <w:r w:rsidRPr="00BE2EDD">
        <w:rPr>
          <w:rFonts w:hint="eastAsia"/>
        </w:rPr>
        <w:t>(C)</w:t>
      </w:r>
      <w:r>
        <w:rPr>
          <w:rFonts w:ascii="宋体" w:hAnsi="宋体" w:hint="eastAsia"/>
          <w:szCs w:val="21"/>
        </w:rPr>
        <w:t xml:space="preserve"> </w:t>
      </w:r>
      <w:r w:rsidRPr="00F20538">
        <w:rPr>
          <w:rFonts w:ascii="宋体" w:hAnsi="宋体" w:hint="eastAsia"/>
          <w:szCs w:val="21"/>
        </w:rPr>
        <w:t>必有一列向量是其余列向量的线性组合</w:t>
      </w:r>
    </w:p>
    <w:p w:rsidR="00B50824" w:rsidRDefault="00B50824" w:rsidP="00B50824">
      <w:pPr>
        <w:ind w:firstLineChars="200" w:firstLine="480"/>
        <w:rPr>
          <w:rFonts w:ascii="宋体" w:hAnsi="宋体"/>
          <w:szCs w:val="21"/>
        </w:rPr>
      </w:pPr>
      <w:r w:rsidRPr="00BE2EDD">
        <w:rPr>
          <w:rFonts w:hint="eastAsia"/>
        </w:rPr>
        <w:t>(D)</w:t>
      </w:r>
      <w:r>
        <w:rPr>
          <w:rFonts w:ascii="宋体" w:hAnsi="宋体" w:hint="eastAsia"/>
          <w:szCs w:val="21"/>
        </w:rPr>
        <w:t xml:space="preserve"> </w:t>
      </w:r>
      <w:r w:rsidRPr="00F20538">
        <w:rPr>
          <w:rFonts w:ascii="宋体" w:hAnsi="宋体" w:hint="eastAsia"/>
          <w:szCs w:val="21"/>
        </w:rPr>
        <w:t>任一列向量是其余列向量的线性组合</w:t>
      </w:r>
    </w:p>
    <w:p w:rsidR="00B50824" w:rsidRDefault="00B50824" w:rsidP="00B50824">
      <w:pPr>
        <w:rPr>
          <w:rFonts w:ascii="宋体" w:hAnsi="宋体"/>
          <w:szCs w:val="21"/>
        </w:rPr>
      </w:pPr>
    </w:p>
    <w:p w:rsidR="0084731D" w:rsidRDefault="0084731D" w:rsidP="0084731D">
      <w:pPr>
        <w:tabs>
          <w:tab w:val="left" w:pos="1145"/>
        </w:tabs>
      </w:pPr>
    </w:p>
    <w:p w:rsidR="000810BF" w:rsidRDefault="0084731D" w:rsidP="00F45F92">
      <w:pPr>
        <w:tabs>
          <w:tab w:val="left" w:pos="1145"/>
        </w:tabs>
        <w:ind w:left="480" w:hangingChars="200" w:hanging="480"/>
      </w:pPr>
      <w:r>
        <w:rPr>
          <w:rFonts w:hint="eastAsia"/>
        </w:rPr>
        <w:t>(</w:t>
      </w:r>
      <w:r w:rsidR="000810BF">
        <w:rPr>
          <w:rFonts w:hint="eastAsia"/>
        </w:rPr>
        <w:t>4</w:t>
      </w:r>
      <w:r>
        <w:rPr>
          <w:rFonts w:hint="eastAsia"/>
        </w:rPr>
        <w:t xml:space="preserve">) </w:t>
      </w:r>
      <w:r w:rsidR="000810BF">
        <w:rPr>
          <w:rFonts w:hint="eastAsia"/>
        </w:rPr>
        <w:t>设</w:t>
      </w:r>
      <w:r w:rsidR="00F45F92" w:rsidRPr="00F45F92">
        <w:rPr>
          <w:position w:val="-4"/>
        </w:rPr>
        <w:object w:dxaOrig="200" w:dyaOrig="200">
          <v:shape id="_x0000_i1054" type="#_x0000_t75" style="width:9.8pt;height:9.8pt" o:ole="">
            <v:imagedata r:id="rId91" o:title=""/>
          </v:shape>
          <o:OLEObject Type="Embed" ProgID="Equation.DSMT4" ShapeID="_x0000_i1054" DrawAspect="Content" ObjectID="_1668097564" r:id="rId92"/>
        </w:object>
      </w:r>
      <w:r w:rsidR="000810BF">
        <w:rPr>
          <w:rFonts w:hint="eastAsia"/>
        </w:rPr>
        <w:t>元齐次线性方程组</w:t>
      </w:r>
      <w:r w:rsidR="00F45F92" w:rsidRPr="00F45F92">
        <w:rPr>
          <w:position w:val="-6"/>
        </w:rPr>
        <w:object w:dxaOrig="740" w:dyaOrig="279">
          <v:shape id="_x0000_i1055" type="#_x0000_t75" style="width:36.85pt;height:13.8pt" o:ole="">
            <v:imagedata r:id="rId93" o:title=""/>
          </v:shape>
          <o:OLEObject Type="Embed" ProgID="Equation.DSMT4" ShapeID="_x0000_i1055" DrawAspect="Content" ObjectID="_1668097565" r:id="rId94"/>
        </w:object>
      </w:r>
      <w:r w:rsidR="000810BF">
        <w:rPr>
          <w:rFonts w:hint="eastAsia"/>
        </w:rPr>
        <w:t>的系数矩阵</w:t>
      </w:r>
      <w:r w:rsidR="00F45F92" w:rsidRPr="00F45F92">
        <w:rPr>
          <w:position w:val="-4"/>
        </w:rPr>
        <w:object w:dxaOrig="220" w:dyaOrig="260">
          <v:shape id="_x0000_i1056" type="#_x0000_t75" style="width:10.95pt;height:13.25pt" o:ole="">
            <v:imagedata r:id="rId95" o:title=""/>
          </v:shape>
          <o:OLEObject Type="Embed" ProgID="Equation.DSMT4" ShapeID="_x0000_i1056" DrawAspect="Content" ObjectID="_1668097566" r:id="rId96"/>
        </w:object>
      </w:r>
      <w:r w:rsidR="000810BF">
        <w:rPr>
          <w:rFonts w:hint="eastAsia"/>
        </w:rPr>
        <w:t>的秩为</w:t>
      </w:r>
      <w:r w:rsidR="00F45F92" w:rsidRPr="00F45F92">
        <w:rPr>
          <w:position w:val="-4"/>
        </w:rPr>
        <w:object w:dxaOrig="180" w:dyaOrig="200">
          <v:shape id="_x0000_i1057" type="#_x0000_t75" style="width:9.2pt;height:9.8pt" o:ole="">
            <v:imagedata r:id="rId97" o:title=""/>
          </v:shape>
          <o:OLEObject Type="Embed" ProgID="Equation.DSMT4" ShapeID="_x0000_i1057" DrawAspect="Content" ObjectID="_1668097567" r:id="rId98"/>
        </w:object>
      </w:r>
      <w:r w:rsidR="000810BF">
        <w:rPr>
          <w:rFonts w:hint="eastAsia"/>
        </w:rPr>
        <w:t>，则</w:t>
      </w:r>
      <w:r w:rsidR="00F45F92" w:rsidRPr="00F45F92">
        <w:rPr>
          <w:position w:val="-6"/>
        </w:rPr>
        <w:object w:dxaOrig="740" w:dyaOrig="279">
          <v:shape id="_x0000_i1058" type="#_x0000_t75" style="width:36.85pt;height:13.8pt" o:ole="">
            <v:imagedata r:id="rId93" o:title=""/>
          </v:shape>
          <o:OLEObject Type="Embed" ProgID="Equation.DSMT4" ShapeID="_x0000_i1058" DrawAspect="Content" ObjectID="_1668097568" r:id="rId99"/>
        </w:object>
      </w:r>
      <w:r w:rsidR="000810BF">
        <w:rPr>
          <w:rFonts w:hint="eastAsia"/>
        </w:rPr>
        <w:t>有非零解的充分必要条件是</w:t>
      </w:r>
      <w:r w:rsidR="000810BF">
        <w:rPr>
          <w:rFonts w:hint="eastAsia"/>
          <w:u w:val="single"/>
        </w:rPr>
        <w:t xml:space="preserve">          </w:t>
      </w:r>
      <w:r w:rsidR="000810BF">
        <w:t>.</w:t>
      </w:r>
    </w:p>
    <w:p w:rsidR="000810BF" w:rsidRDefault="00F45F92" w:rsidP="00F45F92">
      <w:pPr>
        <w:ind w:firstLineChars="200" w:firstLine="480"/>
      </w:pPr>
      <w:r>
        <w:rPr>
          <w:rFonts w:hint="eastAsia"/>
        </w:rPr>
        <w:t>(</w:t>
      </w:r>
      <w:r w:rsidR="000810BF">
        <w:rPr>
          <w:rFonts w:hint="eastAsia"/>
        </w:rPr>
        <w:t>A</w:t>
      </w:r>
      <w:r>
        <w:rPr>
          <w:rFonts w:hint="eastAsia"/>
        </w:rPr>
        <w:t xml:space="preserve">) </w:t>
      </w:r>
      <w:r w:rsidRPr="00F45F92">
        <w:rPr>
          <w:position w:val="-4"/>
        </w:rPr>
        <w:object w:dxaOrig="520" w:dyaOrig="200">
          <v:shape id="_x0000_i1059" type="#_x0000_t75" style="width:25.9pt;height:9.8pt" o:ole="">
            <v:imagedata r:id="rId100" o:title=""/>
          </v:shape>
          <o:OLEObject Type="Embed" ProgID="Equation.DSMT4" ShapeID="_x0000_i1059" DrawAspect="Content" ObjectID="_1668097569" r:id="rId101"/>
        </w:object>
      </w:r>
      <w:r>
        <w:rPr>
          <w:rFonts w:hint="eastAsia"/>
        </w:rPr>
        <w:t xml:space="preserve">         (</w:t>
      </w:r>
      <w:r w:rsidR="000810BF">
        <w:rPr>
          <w:rFonts w:hint="eastAsia"/>
        </w:rPr>
        <w:t>B</w:t>
      </w:r>
      <w:r>
        <w:rPr>
          <w:rFonts w:hint="eastAsia"/>
        </w:rPr>
        <w:t xml:space="preserve">) </w:t>
      </w:r>
      <w:r w:rsidR="003135B1" w:rsidRPr="00F45F92">
        <w:rPr>
          <w:position w:val="-4"/>
        </w:rPr>
        <w:object w:dxaOrig="520" w:dyaOrig="200">
          <v:shape id="_x0000_i1060" type="#_x0000_t75" style="width:25.9pt;height:10.35pt" o:ole="">
            <v:imagedata r:id="rId102" o:title=""/>
          </v:shape>
          <o:OLEObject Type="Embed" ProgID="Equation.DSMT4" ShapeID="_x0000_i1060" DrawAspect="Content" ObjectID="_1668097570" r:id="rId103"/>
        </w:object>
      </w:r>
      <w:r>
        <w:t xml:space="preserve"> </w:t>
      </w:r>
      <w:r>
        <w:rPr>
          <w:rFonts w:hint="eastAsia"/>
        </w:rPr>
        <w:t xml:space="preserve">       (</w:t>
      </w:r>
      <w:r w:rsidR="000810BF">
        <w:rPr>
          <w:rFonts w:hint="eastAsia"/>
        </w:rPr>
        <w:t>C</w:t>
      </w:r>
      <w:r>
        <w:rPr>
          <w:rFonts w:hint="eastAsia"/>
        </w:rPr>
        <w:t xml:space="preserve">) </w:t>
      </w:r>
      <w:r w:rsidRPr="00F45F92">
        <w:rPr>
          <w:position w:val="-4"/>
        </w:rPr>
        <w:object w:dxaOrig="520" w:dyaOrig="240">
          <v:shape id="_x0000_i1061" type="#_x0000_t75" style="width:25.9pt;height:12.1pt" o:ole="">
            <v:imagedata r:id="rId104" o:title=""/>
          </v:shape>
          <o:OLEObject Type="Embed" ProgID="Equation.DSMT4" ShapeID="_x0000_i1061" DrawAspect="Content" ObjectID="_1668097571" r:id="rId105"/>
        </w:object>
      </w:r>
      <w:r>
        <w:rPr>
          <w:rFonts w:hint="eastAsia"/>
        </w:rPr>
        <w:t xml:space="preserve">        (</w:t>
      </w:r>
      <w:r w:rsidR="000810BF">
        <w:rPr>
          <w:rFonts w:hint="eastAsia"/>
        </w:rPr>
        <w:t>D</w:t>
      </w:r>
      <w:r>
        <w:rPr>
          <w:rFonts w:hint="eastAsia"/>
        </w:rPr>
        <w:t xml:space="preserve">) </w:t>
      </w:r>
      <w:r w:rsidR="003135B1" w:rsidRPr="00F45F92">
        <w:rPr>
          <w:position w:val="-4"/>
        </w:rPr>
        <w:object w:dxaOrig="520" w:dyaOrig="200">
          <v:shape id="_x0000_i1062" type="#_x0000_t75" style="width:25.9pt;height:10.35pt" o:ole="">
            <v:imagedata r:id="rId106" o:title=""/>
          </v:shape>
          <o:OLEObject Type="Embed" ProgID="Equation.DSMT4" ShapeID="_x0000_i1062" DrawAspect="Content" ObjectID="_1668097572" r:id="rId107"/>
        </w:object>
      </w:r>
    </w:p>
    <w:p w:rsidR="00F45F92" w:rsidRDefault="00F45F92" w:rsidP="000810BF"/>
    <w:p w:rsidR="0084731D" w:rsidRDefault="0084731D" w:rsidP="000810BF"/>
    <w:p w:rsidR="00195E10" w:rsidRPr="00076918" w:rsidRDefault="0084731D" w:rsidP="00195E10">
      <w:pPr>
        <w:ind w:left="480" w:hangingChars="200" w:hanging="480"/>
        <w:rPr>
          <w:rFonts w:ascii="宋体" w:hAnsi="宋体"/>
          <w:szCs w:val="21"/>
        </w:rPr>
      </w:pPr>
      <w:r>
        <w:rPr>
          <w:rFonts w:hint="eastAsia"/>
        </w:rPr>
        <w:t>(</w:t>
      </w:r>
      <w:r w:rsidR="000810BF">
        <w:rPr>
          <w:rFonts w:hint="eastAsia"/>
        </w:rPr>
        <w:t>5</w:t>
      </w:r>
      <w:r>
        <w:rPr>
          <w:rFonts w:hint="eastAsia"/>
        </w:rPr>
        <w:t>)</w:t>
      </w:r>
      <w:r w:rsidRPr="00195E10">
        <w:rPr>
          <w:rStyle w:val="ae"/>
          <w:rFonts w:hint="eastAsia"/>
        </w:rPr>
        <w:t>【同试卷四第二</w:t>
      </w:r>
      <w:r w:rsidR="00195E10" w:rsidRPr="00195E10">
        <w:rPr>
          <w:rStyle w:val="ae"/>
          <w:rFonts w:hint="eastAsia"/>
        </w:rPr>
        <w:t>(5)</w:t>
      </w:r>
      <w:r w:rsidR="000810BF" w:rsidRPr="00195E10">
        <w:rPr>
          <w:rStyle w:val="ae"/>
          <w:rFonts w:hint="eastAsia"/>
        </w:rPr>
        <w:t>题</w:t>
      </w:r>
      <w:r w:rsidRPr="00195E10">
        <w:rPr>
          <w:rStyle w:val="ae"/>
          <w:rFonts w:hint="eastAsia"/>
        </w:rPr>
        <w:t>】</w:t>
      </w:r>
      <w:r w:rsidR="00195E10" w:rsidRPr="00076918">
        <w:rPr>
          <w:rFonts w:ascii="宋体" w:hAnsi="宋体" w:hint="eastAsia"/>
          <w:szCs w:val="21"/>
        </w:rPr>
        <w:t>以</w:t>
      </w:r>
      <w:r w:rsidR="00195E10" w:rsidRPr="00025957">
        <w:rPr>
          <w:position w:val="-4"/>
        </w:rPr>
        <w:object w:dxaOrig="220" w:dyaOrig="260">
          <v:shape id="_x0000_i1063" type="#_x0000_t75" style="width:10.95pt;height:13.25pt" o:ole="">
            <v:imagedata r:id="rId108" o:title=""/>
          </v:shape>
          <o:OLEObject Type="Embed" ProgID="Equation.DSMT4" ShapeID="_x0000_i1063" DrawAspect="Content" ObjectID="_1668097573" r:id="rId109"/>
        </w:object>
      </w:r>
      <w:r w:rsidR="00195E10" w:rsidRPr="00076918">
        <w:rPr>
          <w:rFonts w:ascii="宋体" w:hAnsi="宋体" w:hint="eastAsia"/>
          <w:szCs w:val="21"/>
        </w:rPr>
        <w:t>表示事件“甲种产品畅销,</w:t>
      </w:r>
      <w:r w:rsidR="00195E10">
        <w:rPr>
          <w:rFonts w:ascii="宋体" w:hAnsi="宋体" w:hint="eastAsia"/>
          <w:szCs w:val="21"/>
        </w:rPr>
        <w:t>乙</w:t>
      </w:r>
      <w:r w:rsidR="00195E10" w:rsidRPr="00076918">
        <w:rPr>
          <w:rFonts w:ascii="宋体" w:hAnsi="宋体" w:hint="eastAsia"/>
          <w:szCs w:val="21"/>
        </w:rPr>
        <w:t>种产品滞销”,则其对立事件</w:t>
      </w:r>
      <w:r w:rsidR="00195E10" w:rsidRPr="00025957">
        <w:rPr>
          <w:position w:val="-4"/>
        </w:rPr>
        <w:object w:dxaOrig="240" w:dyaOrig="300">
          <v:shape id="_x0000_i1064" type="#_x0000_t75" style="width:12.1pt;height:15pt" o:ole="">
            <v:imagedata r:id="rId110" o:title=""/>
          </v:shape>
          <o:OLEObject Type="Embed" ProgID="Equation.DSMT4" ShapeID="_x0000_i1064" DrawAspect="Content" ObjectID="_1668097574" r:id="rId111"/>
        </w:object>
      </w:r>
      <w:r w:rsidR="00195E10" w:rsidRPr="00076918">
        <w:rPr>
          <w:rFonts w:ascii="宋体" w:hAnsi="宋体" w:hint="eastAsia"/>
          <w:szCs w:val="21"/>
        </w:rPr>
        <w:t>为</w:t>
      </w:r>
      <w:r w:rsidR="00195E10">
        <w:rPr>
          <w:rFonts w:ascii="宋体" w:hAnsi="宋体" w:hint="eastAsia"/>
          <w:szCs w:val="21"/>
        </w:rPr>
        <w:t>(    )</w:t>
      </w:r>
    </w:p>
    <w:p w:rsidR="00195E10" w:rsidRPr="00076918" w:rsidRDefault="00195E10" w:rsidP="00195E10">
      <w:pPr>
        <w:ind w:firstLineChars="200" w:firstLine="480"/>
        <w:rPr>
          <w:rFonts w:ascii="宋体" w:hAnsi="宋体"/>
          <w:szCs w:val="21"/>
        </w:rPr>
      </w:pPr>
      <w:r w:rsidRPr="00D3659E">
        <w:rPr>
          <w:rFonts w:hint="eastAsia"/>
        </w:rPr>
        <w:t xml:space="preserve">(A) </w:t>
      </w:r>
      <w:r w:rsidRPr="00076918">
        <w:rPr>
          <w:rFonts w:ascii="宋体" w:hAnsi="宋体" w:hint="eastAsia"/>
          <w:szCs w:val="21"/>
        </w:rPr>
        <w:t>“甲种产品滞销,乙种产品畅销”</w:t>
      </w:r>
      <w:r>
        <w:rPr>
          <w:rFonts w:ascii="宋体" w:hAnsi="宋体" w:hint="eastAsia"/>
          <w:szCs w:val="21"/>
        </w:rPr>
        <w:tab/>
      </w:r>
      <w:r w:rsidRPr="00D3659E">
        <w:rPr>
          <w:rFonts w:hint="eastAsia"/>
        </w:rPr>
        <w:t>(B)</w:t>
      </w:r>
      <w:r w:rsidRPr="00D3659E">
        <w:t xml:space="preserve"> </w:t>
      </w:r>
      <w:r w:rsidRPr="00076918">
        <w:rPr>
          <w:rFonts w:ascii="宋体" w:hAnsi="宋体" w:hint="eastAsia"/>
          <w:szCs w:val="21"/>
        </w:rPr>
        <w:t>“甲、乙两种产品均畅销”</w:t>
      </w:r>
    </w:p>
    <w:p w:rsidR="00195E10" w:rsidRDefault="00195E10" w:rsidP="00195E10">
      <w:pPr>
        <w:ind w:firstLineChars="200" w:firstLine="480"/>
        <w:rPr>
          <w:rFonts w:ascii="宋体" w:hAnsi="宋体"/>
          <w:szCs w:val="21"/>
        </w:rPr>
      </w:pPr>
      <w:r w:rsidRPr="00D3659E">
        <w:rPr>
          <w:rFonts w:hint="eastAsia"/>
        </w:rPr>
        <w:t xml:space="preserve">(C) </w:t>
      </w:r>
      <w:r w:rsidRPr="00076918">
        <w:rPr>
          <w:rFonts w:ascii="宋体" w:hAnsi="宋体" w:hint="eastAsia"/>
          <w:szCs w:val="21"/>
        </w:rPr>
        <w:t>“甲种产品滞销”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D3659E">
        <w:rPr>
          <w:rFonts w:hint="eastAsia"/>
        </w:rPr>
        <w:t xml:space="preserve">(D) </w:t>
      </w:r>
      <w:r w:rsidRPr="00076918">
        <w:rPr>
          <w:rFonts w:ascii="宋体" w:hAnsi="宋体" w:hint="eastAsia"/>
          <w:szCs w:val="21"/>
        </w:rPr>
        <w:t>“甲种产品滞销或乙种产品畅销”</w:t>
      </w:r>
    </w:p>
    <w:p w:rsidR="000810BF" w:rsidRPr="008C4930" w:rsidRDefault="000810BF" w:rsidP="000810BF">
      <w:pPr>
        <w:tabs>
          <w:tab w:val="left" w:pos="1145"/>
        </w:tabs>
      </w:pPr>
    </w:p>
    <w:p w:rsidR="000810BF" w:rsidRDefault="000810BF" w:rsidP="000810BF">
      <w:pPr>
        <w:tabs>
          <w:tab w:val="left" w:pos="1145"/>
        </w:tabs>
      </w:pPr>
    </w:p>
    <w:p w:rsidR="000810BF" w:rsidRDefault="000810BF" w:rsidP="000810BF">
      <w:pPr>
        <w:pStyle w:val="1"/>
      </w:pPr>
      <w:r>
        <w:rPr>
          <w:rFonts w:hint="eastAsia"/>
        </w:rPr>
        <w:t>三、计算题（本题满分20分，每小题5分）</w:t>
      </w:r>
    </w:p>
    <w:p w:rsidR="000810BF" w:rsidRDefault="000810BF" w:rsidP="000810BF"/>
    <w:p w:rsidR="00232DA8" w:rsidRDefault="00232DA8" w:rsidP="00232DA8">
      <w:pPr>
        <w:tabs>
          <w:tab w:val="left" w:pos="1145"/>
        </w:tabs>
      </w:pPr>
    </w:p>
    <w:p w:rsidR="000810BF" w:rsidRDefault="00232DA8" w:rsidP="00232DA8">
      <w:pPr>
        <w:tabs>
          <w:tab w:val="left" w:pos="1145"/>
        </w:tabs>
      </w:pPr>
      <w:r>
        <w:rPr>
          <w:rFonts w:hint="eastAsia"/>
        </w:rPr>
        <w:t xml:space="preserve">(1) </w:t>
      </w:r>
      <w:r w:rsidR="000810BF">
        <w:rPr>
          <w:rFonts w:hint="eastAsia"/>
        </w:rPr>
        <w:t>求极限</w:t>
      </w:r>
      <w:r w:rsidR="000810BF" w:rsidRPr="000810BF">
        <w:rPr>
          <w:position w:val="-20"/>
        </w:rPr>
        <w:object w:dxaOrig="1380" w:dyaOrig="620">
          <v:shape id="_x0000_i1065" type="#_x0000_t75" style="width:69.1pt;height:31.1pt" o:ole="">
            <v:imagedata r:id="rId112" o:title=""/>
          </v:shape>
          <o:OLEObject Type="Embed" ProgID="Equation.DSMT4" ShapeID="_x0000_i1065" DrawAspect="Content" ObjectID="_1668097575" r:id="rId113"/>
        </w:object>
      </w:r>
    </w:p>
    <w:p w:rsidR="00232DA8" w:rsidRDefault="00232DA8" w:rsidP="00232DA8">
      <w:pPr>
        <w:tabs>
          <w:tab w:val="left" w:pos="1145"/>
        </w:tabs>
      </w:pPr>
    </w:p>
    <w:p w:rsidR="004A3E47" w:rsidRDefault="004A3E47" w:rsidP="00232DA8">
      <w:pPr>
        <w:tabs>
          <w:tab w:val="left" w:pos="1145"/>
        </w:tabs>
      </w:pPr>
    </w:p>
    <w:p w:rsidR="000810BF" w:rsidRDefault="00232DA8" w:rsidP="00232DA8">
      <w:pPr>
        <w:tabs>
          <w:tab w:val="left" w:pos="1145"/>
        </w:tabs>
      </w:pPr>
      <w:r>
        <w:rPr>
          <w:rFonts w:hint="eastAsia"/>
        </w:rPr>
        <w:t xml:space="preserve">(2) </w:t>
      </w:r>
      <w:r w:rsidR="000810BF">
        <w:rPr>
          <w:rFonts w:hint="eastAsia"/>
        </w:rPr>
        <w:t>已知</w:t>
      </w:r>
      <w:r w:rsidR="000810BF" w:rsidRPr="000810BF">
        <w:rPr>
          <w:position w:val="-6"/>
        </w:rPr>
        <w:object w:dxaOrig="1040" w:dyaOrig="400">
          <v:shape id="_x0000_i1066" type="#_x0000_t75" style="width:51.85pt;height:20.15pt" o:ole="">
            <v:imagedata r:id="rId114" o:title=""/>
          </v:shape>
          <o:OLEObject Type="Embed" ProgID="Equation.DSMT4" ShapeID="_x0000_i1066" DrawAspect="Content" ObjectID="_1668097576" r:id="rId115"/>
        </w:object>
      </w:r>
      <w:r w:rsidR="000810BF">
        <w:rPr>
          <w:rFonts w:hint="eastAsia"/>
        </w:rPr>
        <w:t>，其中</w:t>
      </w:r>
      <w:r w:rsidR="009D1197" w:rsidRPr="00232DA8">
        <w:rPr>
          <w:position w:val="-6"/>
        </w:rPr>
        <w:object w:dxaOrig="540" w:dyaOrig="279">
          <v:shape id="_x0000_i1098" type="#_x0000_t75" style="width:26.5pt;height:13.8pt" o:ole="">
            <v:imagedata r:id="rId116" o:title=""/>
          </v:shape>
          <o:OLEObject Type="Embed" ProgID="Equation.DSMT4" ShapeID="_x0000_i1098" DrawAspect="Content" ObjectID="_1668097577" r:id="rId117"/>
        </w:object>
      </w:r>
      <w:r>
        <w:rPr>
          <w:rFonts w:hint="eastAsia"/>
        </w:rPr>
        <w:t xml:space="preserve">, </w:t>
      </w:r>
      <w:r w:rsidR="009D1197" w:rsidRPr="00232DA8">
        <w:rPr>
          <w:position w:val="-6"/>
        </w:rPr>
        <w:object w:dxaOrig="540" w:dyaOrig="279">
          <v:shape id="_x0000_i1099" type="#_x0000_t75" style="width:27.05pt;height:13.8pt" o:ole="">
            <v:imagedata r:id="rId118" o:title=""/>
          </v:shape>
          <o:OLEObject Type="Embed" ProgID="Equation.DSMT4" ShapeID="_x0000_i1099" DrawAspect="Content" ObjectID="_1668097578" r:id="rId119"/>
        </w:object>
      </w:r>
      <w:r w:rsidR="000810BF">
        <w:rPr>
          <w:rFonts w:hint="eastAsia"/>
        </w:rPr>
        <w:t>，求</w:t>
      </w:r>
      <w:r w:rsidR="009D1197" w:rsidRPr="00232DA8">
        <w:rPr>
          <w:position w:val="-6"/>
        </w:rPr>
        <w:object w:dxaOrig="320" w:dyaOrig="279">
          <v:shape id="_x0000_i1100" type="#_x0000_t75" style="width:16.15pt;height:13.8pt" o:ole="">
            <v:imagedata r:id="rId120" o:title=""/>
          </v:shape>
          <o:OLEObject Type="Embed" ProgID="Equation.DSMT4" ShapeID="_x0000_i1100" DrawAspect="Content" ObjectID="_1668097579" r:id="rId121"/>
        </w:object>
      </w:r>
      <w:r w:rsidR="000810BF">
        <w:t>.</w:t>
      </w:r>
    </w:p>
    <w:p w:rsidR="00232DA8" w:rsidRDefault="00232DA8" w:rsidP="00232DA8">
      <w:pPr>
        <w:tabs>
          <w:tab w:val="left" w:pos="1145"/>
        </w:tabs>
      </w:pPr>
    </w:p>
    <w:p w:rsidR="004A3E47" w:rsidRPr="00232DA8" w:rsidRDefault="004A3E47" w:rsidP="00232DA8">
      <w:pPr>
        <w:tabs>
          <w:tab w:val="left" w:pos="1145"/>
        </w:tabs>
      </w:pPr>
    </w:p>
    <w:p w:rsidR="000810BF" w:rsidRDefault="00232DA8" w:rsidP="00232DA8">
      <w:pPr>
        <w:tabs>
          <w:tab w:val="left" w:pos="1145"/>
        </w:tabs>
      </w:pPr>
      <w:r>
        <w:rPr>
          <w:rFonts w:hint="eastAsia"/>
        </w:rPr>
        <w:t xml:space="preserve">(3) </w:t>
      </w:r>
      <w:r w:rsidR="000810BF">
        <w:rPr>
          <w:rFonts w:hint="eastAsia"/>
        </w:rPr>
        <w:t>求不定积分</w:t>
      </w:r>
      <w:r w:rsidRPr="000810BF">
        <w:rPr>
          <w:position w:val="-24"/>
        </w:rPr>
        <w:object w:dxaOrig="1680" w:dyaOrig="620">
          <v:shape id="_x0000_i1067" type="#_x0000_t75" style="width:84.1pt;height:31.1pt" o:ole="">
            <v:imagedata r:id="rId122" o:title=""/>
          </v:shape>
          <o:OLEObject Type="Embed" ProgID="Equation.DSMT4" ShapeID="_x0000_i1067" DrawAspect="Content" ObjectID="_1668097580" r:id="rId123"/>
        </w:object>
      </w:r>
    </w:p>
    <w:p w:rsidR="00232DA8" w:rsidRDefault="00232DA8" w:rsidP="00232DA8">
      <w:pPr>
        <w:tabs>
          <w:tab w:val="left" w:pos="1145"/>
        </w:tabs>
        <w:rPr>
          <w:rStyle w:val="af4"/>
        </w:rPr>
      </w:pPr>
    </w:p>
    <w:p w:rsidR="00232DA8" w:rsidRDefault="00232DA8" w:rsidP="00232DA8">
      <w:pPr>
        <w:tabs>
          <w:tab w:val="left" w:pos="1145"/>
        </w:tabs>
      </w:pPr>
    </w:p>
    <w:p w:rsidR="000810BF" w:rsidRDefault="00232DA8" w:rsidP="00232DA8">
      <w:pPr>
        <w:tabs>
          <w:tab w:val="left" w:pos="1145"/>
        </w:tabs>
        <w:ind w:left="480" w:hangingChars="200" w:hanging="480"/>
      </w:pPr>
      <w:r>
        <w:rPr>
          <w:rFonts w:hint="eastAsia"/>
        </w:rPr>
        <w:t xml:space="preserve">(4) </w:t>
      </w:r>
      <w:r w:rsidR="000810BF">
        <w:rPr>
          <w:rFonts w:hint="eastAsia"/>
        </w:rPr>
        <w:t>求二重积分</w:t>
      </w:r>
      <w:r w:rsidR="000810BF" w:rsidRPr="000810BF">
        <w:rPr>
          <w:position w:val="-30"/>
        </w:rPr>
        <w:object w:dxaOrig="1860" w:dyaOrig="720">
          <v:shape id="_x0000_i1068" type="#_x0000_t75" style="width:92.75pt;height:36.3pt" o:ole="">
            <v:imagedata r:id="rId124" o:title=""/>
          </v:shape>
          <o:OLEObject Type="Embed" ProgID="Equation.DSMT4" ShapeID="_x0000_i1068" DrawAspect="Content" ObjectID="_1668097581" r:id="rId125"/>
        </w:object>
      </w:r>
      <w:r w:rsidR="000810BF">
        <w:rPr>
          <w:rFonts w:hint="eastAsia"/>
        </w:rPr>
        <w:t>，其中</w:t>
      </w:r>
      <w:r w:rsidR="009D1197" w:rsidRPr="00232DA8">
        <w:rPr>
          <w:position w:val="-4"/>
        </w:rPr>
        <w:object w:dxaOrig="240" w:dyaOrig="260">
          <v:shape id="_x0000_i1101" type="#_x0000_t75" style="width:12.1pt;height:13.25pt" o:ole="">
            <v:imagedata r:id="rId126" o:title=""/>
          </v:shape>
          <o:OLEObject Type="Embed" ProgID="Equation.DSMT4" ShapeID="_x0000_i1101" DrawAspect="Content" ObjectID="_1668097582" r:id="rId127"/>
        </w:object>
      </w:r>
      <w:r w:rsidR="000810BF">
        <w:rPr>
          <w:rFonts w:hint="eastAsia"/>
        </w:rPr>
        <w:t>是</w:t>
      </w:r>
      <w:r w:rsidR="009D1197" w:rsidRPr="00232DA8">
        <w:rPr>
          <w:position w:val="-10"/>
        </w:rPr>
        <w:object w:dxaOrig="1100" w:dyaOrig="360">
          <v:shape id="_x0000_i1102" type="#_x0000_t75" style="width:54.7pt;height:17.85pt" o:ole="">
            <v:imagedata r:id="rId128" o:title=""/>
          </v:shape>
          <o:OLEObject Type="Embed" ProgID="Equation.DSMT4" ShapeID="_x0000_i1102" DrawAspect="Content" ObjectID="_1668097583" r:id="rId129"/>
        </w:object>
      </w:r>
      <w:r w:rsidR="000810BF">
        <w:t>,</w:t>
      </w:r>
      <w:r w:rsidR="009D1197" w:rsidRPr="00232DA8">
        <w:rPr>
          <w:position w:val="-6"/>
        </w:rPr>
        <w:object w:dxaOrig="540" w:dyaOrig="279">
          <v:shape id="_x0000_i1103" type="#_x0000_t75" style="width:27.05pt;height:13.8pt" o:ole="">
            <v:imagedata r:id="rId130" o:title=""/>
          </v:shape>
          <o:OLEObject Type="Embed" ProgID="Equation.DSMT4" ShapeID="_x0000_i1103" DrawAspect="Content" ObjectID="_1668097584" r:id="rId131"/>
        </w:object>
      </w:r>
      <w:r w:rsidR="000810BF">
        <w:rPr>
          <w:rFonts w:hint="eastAsia"/>
        </w:rPr>
        <w:t>和</w:t>
      </w:r>
      <w:r w:rsidR="009D1197" w:rsidRPr="00232DA8">
        <w:rPr>
          <w:position w:val="-10"/>
        </w:rPr>
        <w:object w:dxaOrig="560" w:dyaOrig="320">
          <v:shape id="_x0000_i1104" type="#_x0000_t75" style="width:28.2pt;height:16.15pt" o:ole="">
            <v:imagedata r:id="rId132" o:title=""/>
          </v:shape>
          <o:OLEObject Type="Embed" ProgID="Equation.DSMT4" ShapeID="_x0000_i1104" DrawAspect="Content" ObjectID="_1668097585" r:id="rId133"/>
        </w:object>
      </w:r>
      <w:r w:rsidR="000810BF">
        <w:rPr>
          <w:rFonts w:hint="eastAsia"/>
        </w:rPr>
        <w:t>所围成的区域在第Ⅰ象限部分</w:t>
      </w:r>
      <w:r w:rsidR="000810BF">
        <w:t>.</w:t>
      </w:r>
    </w:p>
    <w:p w:rsidR="00232DA8" w:rsidRDefault="00232DA8" w:rsidP="000810BF">
      <w:pPr>
        <w:rPr>
          <w:rStyle w:val="af4"/>
        </w:rPr>
      </w:pPr>
    </w:p>
    <w:p w:rsidR="00232DA8" w:rsidRDefault="00232DA8" w:rsidP="000810BF"/>
    <w:p w:rsidR="000810BF" w:rsidRDefault="000810BF" w:rsidP="000810BF">
      <w:pPr>
        <w:pStyle w:val="1"/>
      </w:pPr>
      <w:r>
        <w:rPr>
          <w:rFonts w:hint="eastAsia"/>
        </w:rPr>
        <w:t>四、（本题满分6分）</w:t>
      </w:r>
    </w:p>
    <w:p w:rsidR="000810BF" w:rsidRDefault="000810BF" w:rsidP="000810BF">
      <w:r>
        <w:rPr>
          <w:rFonts w:hint="eastAsia"/>
        </w:rPr>
        <w:t>已知某企业的总收入函数为</w:t>
      </w:r>
      <w:r w:rsidR="00512904" w:rsidRPr="00113C9B">
        <w:rPr>
          <w:position w:val="-6"/>
        </w:rPr>
        <w:object w:dxaOrig="1939" w:dyaOrig="320">
          <v:shape id="_x0000_i1105" type="#_x0000_t75" style="width:96.75pt;height:16.15pt" o:ole="">
            <v:imagedata r:id="rId134" o:title=""/>
          </v:shape>
          <o:OLEObject Type="Embed" ProgID="Equation.DSMT4" ShapeID="_x0000_i1105" DrawAspect="Content" ObjectID="_1668097586" r:id="rId135"/>
        </w:object>
      </w:r>
      <w:r>
        <w:rPr>
          <w:rFonts w:hint="eastAsia"/>
        </w:rPr>
        <w:t>，总成本函数为</w:t>
      </w:r>
      <w:r w:rsidR="00512904" w:rsidRPr="00113C9B">
        <w:rPr>
          <w:position w:val="-6"/>
        </w:rPr>
        <w:object w:dxaOrig="1120" w:dyaOrig="320">
          <v:shape id="_x0000_i1106" type="#_x0000_t75" style="width:55.85pt;height:16.15pt" o:ole="">
            <v:imagedata r:id="rId136" o:title=""/>
          </v:shape>
          <o:OLEObject Type="Embed" ProgID="Equation.DSMT4" ShapeID="_x0000_i1106" DrawAspect="Content" ObjectID="_1668097587" r:id="rId137"/>
        </w:object>
      </w:r>
      <w:r>
        <w:rPr>
          <w:rFonts w:hint="eastAsia"/>
        </w:rPr>
        <w:t>，其中</w:t>
      </w:r>
      <w:r w:rsidR="00512904" w:rsidRPr="00113C9B">
        <w:rPr>
          <w:position w:val="-4"/>
        </w:rPr>
        <w:object w:dxaOrig="200" w:dyaOrig="200">
          <v:shape id="_x0000_i1107" type="#_x0000_t75" style="width:9.8pt;height:9.8pt" o:ole="">
            <v:imagedata r:id="rId138" o:title=""/>
          </v:shape>
          <o:OLEObject Type="Embed" ProgID="Equation.DSMT4" ShapeID="_x0000_i1107" DrawAspect="Content" ObjectID="_1668097588" r:id="rId139"/>
        </w:object>
      </w:r>
      <w:r w:rsidR="00113C9B">
        <w:t xml:space="preserve"> </w:t>
      </w:r>
      <w:r>
        <w:rPr>
          <w:rFonts w:hint="eastAsia"/>
        </w:rPr>
        <w:t>表示产品的产量，求利润函数、边际收入函数、边际成本函数、以及企业获得最大利润时的产量和最大利润</w:t>
      </w:r>
      <w:r w:rsidR="00113C9B">
        <w:rPr>
          <w:rFonts w:hint="eastAsia"/>
        </w:rPr>
        <w:t>．</w:t>
      </w:r>
    </w:p>
    <w:p w:rsidR="000810BF" w:rsidRDefault="000810BF" w:rsidP="000810BF"/>
    <w:p w:rsidR="00113C9B" w:rsidRPr="00113C9B" w:rsidRDefault="00113C9B" w:rsidP="000810BF"/>
    <w:p w:rsidR="000810BF" w:rsidRDefault="000810BF" w:rsidP="000810BF">
      <w:pPr>
        <w:pStyle w:val="1"/>
      </w:pPr>
      <w:r>
        <w:rPr>
          <w:rFonts w:hint="eastAsia"/>
        </w:rPr>
        <w:t>五、（本题满分12分）</w:t>
      </w:r>
    </w:p>
    <w:p w:rsidR="000810BF" w:rsidRDefault="000810BF" w:rsidP="000810BF">
      <w:r>
        <w:rPr>
          <w:rFonts w:hint="eastAsia"/>
        </w:rPr>
        <w:t>已知函数</w:t>
      </w:r>
      <w:r w:rsidRPr="000810BF">
        <w:rPr>
          <w:position w:val="-28"/>
        </w:rPr>
        <w:object w:dxaOrig="1200" w:dyaOrig="700">
          <v:shape id="_x0000_i1069" type="#_x0000_t75" style="width:59.9pt;height:35.15pt" o:ole="">
            <v:imagedata r:id="rId140" o:title=""/>
          </v:shape>
          <o:OLEObject Type="Embed" ProgID="Equation.DSMT4" ShapeID="_x0000_i1069" DrawAspect="Content" ObjectID="_1668097589" r:id="rId141"/>
        </w:object>
      </w:r>
      <w:r>
        <w:rPr>
          <w:rFonts w:hint="eastAsia"/>
        </w:rPr>
        <w:t>，试求其单调区间、极值点、及图形的凹凸性、拐点和渐近线，并画出函数的图形</w:t>
      </w:r>
      <w:r>
        <w:t>.</w:t>
      </w:r>
    </w:p>
    <w:p w:rsidR="009E0AFE" w:rsidRDefault="009E0AFE" w:rsidP="00113C9B"/>
    <w:p w:rsidR="000810BF" w:rsidRDefault="000810BF" w:rsidP="000810BF"/>
    <w:p w:rsidR="000810BF" w:rsidRDefault="000810BF" w:rsidP="000810BF">
      <w:pPr>
        <w:pStyle w:val="1"/>
      </w:pPr>
      <w:r>
        <w:rPr>
          <w:rFonts w:hint="eastAsia"/>
        </w:rPr>
        <w:t>六、</w:t>
      </w:r>
      <w:r w:rsidR="00066997">
        <w:rPr>
          <w:rFonts w:hint="eastAsia"/>
        </w:rPr>
        <w:t>（本题满分5分）</w:t>
      </w:r>
      <w:r w:rsidR="00066997" w:rsidRPr="00066997">
        <w:rPr>
          <w:rStyle w:val="ae"/>
          <w:rFonts w:hint="eastAsia"/>
        </w:rPr>
        <w:t>【</w:t>
      </w:r>
      <w:r w:rsidRPr="00066997">
        <w:rPr>
          <w:rStyle w:val="ae"/>
          <w:rFonts w:hint="eastAsia"/>
        </w:rPr>
        <w:t>同试卷四第</w:t>
      </w:r>
      <w:r w:rsidR="00066997" w:rsidRPr="00066997">
        <w:rPr>
          <w:rStyle w:val="ae"/>
          <w:rFonts w:hint="eastAsia"/>
        </w:rPr>
        <w:t>七题】</w:t>
      </w:r>
    </w:p>
    <w:p w:rsidR="0029451E" w:rsidRDefault="0029451E" w:rsidP="008C4930">
      <w:pPr>
        <w:rPr>
          <w:rFonts w:ascii="宋体" w:hAnsi="宋体"/>
          <w:szCs w:val="21"/>
        </w:rPr>
      </w:pPr>
      <w:r w:rsidRPr="00076918">
        <w:rPr>
          <w:rFonts w:ascii="宋体" w:hAnsi="宋体" w:hint="eastAsia"/>
          <w:szCs w:val="21"/>
        </w:rPr>
        <w:t>已知</w:t>
      </w:r>
      <w:r w:rsidRPr="00C063A2">
        <w:rPr>
          <w:position w:val="-8"/>
        </w:rPr>
        <w:object w:dxaOrig="1200" w:dyaOrig="300">
          <v:shape id="_x0000_i1070" type="#_x0000_t75" style="width:59.9pt;height:15pt" o:ole="">
            <v:imagedata r:id="rId142" o:title=""/>
          </v:shape>
          <o:OLEObject Type="Embed" ProgID="Equation.DSMT4" ShapeID="_x0000_i1070" DrawAspect="Content" ObjectID="_1668097590" r:id="rId143"/>
        </w:object>
      </w:r>
      <w:r w:rsidRPr="00076918">
        <w:rPr>
          <w:rFonts w:ascii="宋体" w:hAnsi="宋体" w:hint="eastAsia"/>
          <w:szCs w:val="21"/>
        </w:rPr>
        <w:t>其中</w:t>
      </w:r>
      <w:r w:rsidRPr="00C063A2">
        <w:rPr>
          <w:position w:val="-50"/>
        </w:rPr>
        <w:object w:dxaOrig="1820" w:dyaOrig="1120">
          <v:shape id="_x0000_i1071" type="#_x0000_t75" style="width:91pt;height:55.85pt" o:ole="">
            <v:imagedata r:id="rId144" o:title=""/>
          </v:shape>
          <o:OLEObject Type="Embed" ProgID="Equation.DSMT4" ShapeID="_x0000_i1071" DrawAspect="Content" ObjectID="_1668097591" r:id="rId145"/>
        </w:object>
      </w:r>
      <w:r w:rsidRPr="00C063A2">
        <w:rPr>
          <w:position w:val="-48"/>
        </w:rPr>
        <w:object w:dxaOrig="1340" w:dyaOrig="1080">
          <v:shape id="_x0000_i1072" type="#_x0000_t75" style="width:66.8pt;height:54.15pt" o:ole="">
            <v:imagedata r:id="rId146" o:title=""/>
          </v:shape>
          <o:OLEObject Type="Embed" ProgID="Equation.DSMT4" ShapeID="_x0000_i1072" DrawAspect="Content" ObjectID="_1668097592" r:id="rId147"/>
        </w:object>
      </w:r>
      <w:r w:rsidRPr="00076918">
        <w:rPr>
          <w:rFonts w:ascii="宋体" w:hAnsi="宋体" w:hint="eastAsia"/>
          <w:szCs w:val="21"/>
        </w:rPr>
        <w:t>求矩阵</w:t>
      </w:r>
      <w:r w:rsidRPr="00025957">
        <w:rPr>
          <w:position w:val="-4"/>
        </w:rPr>
        <w:object w:dxaOrig="240" w:dyaOrig="260">
          <v:shape id="_x0000_i1073" type="#_x0000_t75" style="width:12.1pt;height:13.25pt" o:ole="">
            <v:imagedata r:id="rId148" o:title=""/>
          </v:shape>
          <o:OLEObject Type="Embed" ProgID="Equation.DSMT4" ShapeID="_x0000_i1073" DrawAspect="Content" ObjectID="_1668097593" r:id="rId149"/>
        </w:object>
      </w:r>
      <w:r w:rsidRPr="00076918">
        <w:rPr>
          <w:rFonts w:ascii="宋体" w:hAnsi="宋体" w:hint="eastAsia"/>
          <w:szCs w:val="21"/>
        </w:rPr>
        <w:t>.</w:t>
      </w:r>
    </w:p>
    <w:p w:rsidR="0029451E" w:rsidRPr="00320F7C" w:rsidRDefault="0029451E" w:rsidP="0029451E">
      <w:pPr>
        <w:rPr>
          <w:rFonts w:ascii="宋体" w:hAnsi="宋体"/>
          <w:szCs w:val="21"/>
        </w:rPr>
      </w:pPr>
    </w:p>
    <w:p w:rsidR="000810BF" w:rsidRDefault="000810BF" w:rsidP="000810BF"/>
    <w:p w:rsidR="000810BF" w:rsidRDefault="000810BF" w:rsidP="000810BF">
      <w:pPr>
        <w:pStyle w:val="1"/>
      </w:pPr>
      <w:r>
        <w:rPr>
          <w:rFonts w:hint="eastAsia"/>
        </w:rPr>
        <w:t>七、（本题满分6分）</w:t>
      </w:r>
      <w:r w:rsidR="00066997" w:rsidRPr="00066997">
        <w:rPr>
          <w:rStyle w:val="ae"/>
          <w:rFonts w:hint="eastAsia"/>
        </w:rPr>
        <w:t>【同试卷四第</w:t>
      </w:r>
      <w:r w:rsidR="00066997">
        <w:rPr>
          <w:rStyle w:val="ae"/>
          <w:rFonts w:hint="eastAsia"/>
        </w:rPr>
        <w:t>八</w:t>
      </w:r>
      <w:r w:rsidR="00066997" w:rsidRPr="00066997">
        <w:rPr>
          <w:rStyle w:val="ae"/>
          <w:rFonts w:hint="eastAsia"/>
        </w:rPr>
        <w:t>题】</w:t>
      </w:r>
    </w:p>
    <w:p w:rsidR="0029451E" w:rsidRPr="00076918" w:rsidRDefault="0029451E" w:rsidP="0029451E">
      <w:pPr>
        <w:rPr>
          <w:rFonts w:ascii="宋体" w:hAnsi="宋体"/>
          <w:szCs w:val="21"/>
        </w:rPr>
      </w:pPr>
      <w:r w:rsidRPr="00076918">
        <w:rPr>
          <w:rFonts w:ascii="宋体" w:hAnsi="宋体" w:hint="eastAsia"/>
          <w:szCs w:val="21"/>
        </w:rPr>
        <w:t>设</w:t>
      </w:r>
      <w:r w:rsidR="000C30A4" w:rsidRPr="00C063A2">
        <w:rPr>
          <w:position w:val="-12"/>
        </w:rPr>
        <w:object w:dxaOrig="3580" w:dyaOrig="360">
          <v:shape id="_x0000_i1108" type="#_x0000_t75" style="width:179.15pt;height:17.85pt" o:ole="">
            <v:imagedata r:id="rId150" o:title=""/>
          </v:shape>
          <o:OLEObject Type="Embed" ProgID="Equation.DSMT4" ShapeID="_x0000_i1108" DrawAspect="Content" ObjectID="_1668097594" r:id="rId151"/>
        </w:object>
      </w:r>
      <w:r w:rsidRPr="00076918">
        <w:rPr>
          <w:rFonts w:ascii="宋体" w:hAnsi="宋体" w:hint="eastAsia"/>
          <w:szCs w:val="21"/>
        </w:rPr>
        <w:t>.</w:t>
      </w:r>
    </w:p>
    <w:p w:rsidR="0029451E" w:rsidRPr="00076918" w:rsidRDefault="0029451E" w:rsidP="0029451E">
      <w:pPr>
        <w:rPr>
          <w:rFonts w:ascii="宋体" w:hAnsi="宋体"/>
          <w:szCs w:val="21"/>
        </w:rPr>
      </w:pPr>
      <w:r w:rsidRPr="002F7D33">
        <w:rPr>
          <w:rFonts w:hint="eastAsia"/>
        </w:rPr>
        <w:t xml:space="preserve">(1) </w:t>
      </w:r>
      <w:r w:rsidRPr="00076918">
        <w:rPr>
          <w:rFonts w:ascii="宋体" w:hAnsi="宋体" w:hint="eastAsia"/>
          <w:szCs w:val="21"/>
        </w:rPr>
        <w:t>问当</w:t>
      </w:r>
      <w:r w:rsidR="000C30A4" w:rsidRPr="00C063A2">
        <w:rPr>
          <w:position w:val="-6"/>
        </w:rPr>
        <w:object w:dxaOrig="160" w:dyaOrig="260">
          <v:shape id="_x0000_i1109" type="#_x0000_t75" style="width:8.05pt;height:13.25pt" o:ole="">
            <v:imagedata r:id="rId152" o:title=""/>
          </v:shape>
          <o:OLEObject Type="Embed" ProgID="Equation.DSMT4" ShapeID="_x0000_i1109" DrawAspect="Content" ObjectID="_1668097595" r:id="rId153"/>
        </w:object>
      </w:r>
      <w:r w:rsidRPr="00076918">
        <w:rPr>
          <w:rFonts w:ascii="宋体" w:hAnsi="宋体" w:hint="eastAsia"/>
          <w:szCs w:val="21"/>
        </w:rPr>
        <w:t>为何值时,向量组</w:t>
      </w:r>
      <w:r w:rsidR="000C30A4" w:rsidRPr="00C063A2">
        <w:rPr>
          <w:position w:val="-12"/>
        </w:rPr>
        <w:object w:dxaOrig="920" w:dyaOrig="360">
          <v:shape id="_x0000_i1110" type="#_x0000_t75" style="width:46.1pt;height:17.85pt" o:ole="">
            <v:imagedata r:id="rId154" o:title=""/>
          </v:shape>
          <o:OLEObject Type="Embed" ProgID="Equation.DSMT4" ShapeID="_x0000_i1110" DrawAspect="Content" ObjectID="_1668097596" r:id="rId155"/>
        </w:object>
      </w:r>
      <w:r w:rsidRPr="00076918">
        <w:rPr>
          <w:rFonts w:ascii="宋体" w:hAnsi="宋体" w:hint="eastAsia"/>
          <w:szCs w:val="21"/>
        </w:rPr>
        <w:t>线性无关</w:t>
      </w:r>
      <w:r>
        <w:rPr>
          <w:rFonts w:ascii="宋体" w:hAnsi="宋体" w:hint="eastAsia"/>
          <w:szCs w:val="21"/>
        </w:rPr>
        <w:t>？</w:t>
      </w:r>
      <w:r w:rsidRPr="002F7D33">
        <w:rPr>
          <w:rFonts w:hint="eastAsia"/>
        </w:rPr>
        <w:t>(3</w:t>
      </w:r>
      <w:r w:rsidRPr="002F7D33">
        <w:rPr>
          <w:rFonts w:hint="eastAsia"/>
        </w:rPr>
        <w:t>分</w:t>
      </w:r>
      <w:r w:rsidRPr="002F7D33">
        <w:rPr>
          <w:rFonts w:hint="eastAsia"/>
        </w:rPr>
        <w:t>)</w:t>
      </w:r>
    </w:p>
    <w:p w:rsidR="0029451E" w:rsidRPr="00076918" w:rsidRDefault="0029451E" w:rsidP="0029451E">
      <w:pPr>
        <w:rPr>
          <w:rFonts w:ascii="宋体" w:hAnsi="宋体"/>
          <w:szCs w:val="21"/>
        </w:rPr>
      </w:pPr>
      <w:r w:rsidRPr="002F7D33">
        <w:rPr>
          <w:rFonts w:hint="eastAsia"/>
        </w:rPr>
        <w:t xml:space="preserve">(2) </w:t>
      </w:r>
      <w:r w:rsidRPr="00076918">
        <w:rPr>
          <w:rFonts w:ascii="宋体" w:hAnsi="宋体" w:hint="eastAsia"/>
          <w:szCs w:val="21"/>
        </w:rPr>
        <w:t>问当</w:t>
      </w:r>
      <w:r w:rsidR="000C30A4" w:rsidRPr="00C063A2">
        <w:rPr>
          <w:position w:val="-6"/>
        </w:rPr>
        <w:object w:dxaOrig="160" w:dyaOrig="260">
          <v:shape id="_x0000_i1111" type="#_x0000_t75" style="width:8.05pt;height:13.25pt" o:ole="">
            <v:imagedata r:id="rId156" o:title=""/>
          </v:shape>
          <o:OLEObject Type="Embed" ProgID="Equation.DSMT4" ShapeID="_x0000_i1111" DrawAspect="Content" ObjectID="_1668097597" r:id="rId157"/>
        </w:object>
      </w:r>
      <w:r w:rsidRPr="00076918">
        <w:rPr>
          <w:rFonts w:ascii="宋体" w:hAnsi="宋体" w:hint="eastAsia"/>
          <w:szCs w:val="21"/>
        </w:rPr>
        <w:t>为何值时,向量组</w:t>
      </w:r>
      <w:r w:rsidR="000C30A4" w:rsidRPr="00C063A2">
        <w:rPr>
          <w:position w:val="-12"/>
        </w:rPr>
        <w:object w:dxaOrig="920" w:dyaOrig="360">
          <v:shape id="_x0000_i1112" type="#_x0000_t75" style="width:46.1pt;height:17.85pt" o:ole="">
            <v:imagedata r:id="rId158" o:title=""/>
          </v:shape>
          <o:OLEObject Type="Embed" ProgID="Equation.DSMT4" ShapeID="_x0000_i1112" DrawAspect="Content" ObjectID="_1668097598" r:id="rId159"/>
        </w:object>
      </w:r>
      <w:r w:rsidRPr="00076918">
        <w:rPr>
          <w:rFonts w:ascii="宋体" w:hAnsi="宋体" w:hint="eastAsia"/>
          <w:szCs w:val="21"/>
        </w:rPr>
        <w:t>线性相关</w:t>
      </w:r>
      <w:r>
        <w:rPr>
          <w:rFonts w:ascii="宋体" w:hAnsi="宋体" w:hint="eastAsia"/>
          <w:szCs w:val="21"/>
        </w:rPr>
        <w:t>？</w:t>
      </w:r>
      <w:r w:rsidRPr="002F7D33">
        <w:rPr>
          <w:rFonts w:hint="eastAsia"/>
        </w:rPr>
        <w:t>(1</w:t>
      </w:r>
      <w:r w:rsidRPr="002F7D33">
        <w:rPr>
          <w:rFonts w:hint="eastAsia"/>
        </w:rPr>
        <w:t>分</w:t>
      </w:r>
      <w:r w:rsidRPr="002F7D33">
        <w:rPr>
          <w:rFonts w:hint="eastAsia"/>
        </w:rPr>
        <w:t>)</w:t>
      </w:r>
    </w:p>
    <w:p w:rsidR="0029451E" w:rsidRDefault="0029451E" w:rsidP="0029451E">
      <w:pPr>
        <w:rPr>
          <w:rFonts w:ascii="宋体" w:hAnsi="宋体"/>
          <w:szCs w:val="21"/>
        </w:rPr>
      </w:pPr>
      <w:r w:rsidRPr="002F7D33">
        <w:rPr>
          <w:rFonts w:hint="eastAsia"/>
        </w:rPr>
        <w:t xml:space="preserve">(3) </w:t>
      </w:r>
      <w:r w:rsidRPr="00076918">
        <w:rPr>
          <w:rFonts w:ascii="宋体" w:hAnsi="宋体" w:hint="eastAsia"/>
          <w:szCs w:val="21"/>
        </w:rPr>
        <w:t>当向量组</w:t>
      </w:r>
      <w:r w:rsidR="000C30A4" w:rsidRPr="00C063A2">
        <w:rPr>
          <w:position w:val="-12"/>
        </w:rPr>
        <w:object w:dxaOrig="920" w:dyaOrig="360">
          <v:shape id="_x0000_i1113" type="#_x0000_t75" style="width:46.1pt;height:17.85pt" o:ole="">
            <v:imagedata r:id="rId160" o:title=""/>
          </v:shape>
          <o:OLEObject Type="Embed" ProgID="Equation.DSMT4" ShapeID="_x0000_i1113" DrawAspect="Content" ObjectID="_1668097599" r:id="rId161"/>
        </w:object>
      </w:r>
      <w:r w:rsidRPr="00076918">
        <w:rPr>
          <w:rFonts w:ascii="宋体" w:hAnsi="宋体" w:hint="eastAsia"/>
          <w:szCs w:val="21"/>
        </w:rPr>
        <w:t>线性相关时,将</w:t>
      </w:r>
      <w:r w:rsidR="000C30A4" w:rsidRPr="00C063A2">
        <w:rPr>
          <w:position w:val="-12"/>
        </w:rPr>
        <w:object w:dxaOrig="300" w:dyaOrig="360">
          <v:shape id="_x0000_i1114" type="#_x0000_t75" style="width:15pt;height:17.85pt" o:ole="">
            <v:imagedata r:id="rId162" o:title=""/>
          </v:shape>
          <o:OLEObject Type="Embed" ProgID="Equation.DSMT4" ShapeID="_x0000_i1114" DrawAspect="Content" ObjectID="_1668097600" r:id="rId163"/>
        </w:object>
      </w:r>
      <w:r w:rsidRPr="00076918">
        <w:rPr>
          <w:rFonts w:ascii="宋体" w:hAnsi="宋体" w:hint="eastAsia"/>
          <w:szCs w:val="21"/>
        </w:rPr>
        <w:t>表示为</w:t>
      </w:r>
      <w:r w:rsidR="000C30A4" w:rsidRPr="00C063A2">
        <w:rPr>
          <w:position w:val="-12"/>
        </w:rPr>
        <w:object w:dxaOrig="300" w:dyaOrig="360">
          <v:shape id="_x0000_i1115" type="#_x0000_t75" style="width:15pt;height:17.85pt" o:ole="">
            <v:imagedata r:id="rId164" o:title=""/>
          </v:shape>
          <o:OLEObject Type="Embed" ProgID="Equation.DSMT4" ShapeID="_x0000_i1115" DrawAspect="Content" ObjectID="_1668097601" r:id="rId165"/>
        </w:object>
      </w:r>
      <w:r w:rsidRPr="00076918">
        <w:rPr>
          <w:rFonts w:ascii="宋体" w:hAnsi="宋体" w:hint="eastAsia"/>
          <w:szCs w:val="21"/>
        </w:rPr>
        <w:t>和</w:t>
      </w:r>
      <w:r w:rsidR="000C30A4" w:rsidRPr="00C063A2">
        <w:rPr>
          <w:position w:val="-12"/>
        </w:rPr>
        <w:object w:dxaOrig="300" w:dyaOrig="360">
          <v:shape id="_x0000_i1116" type="#_x0000_t75" style="width:15pt;height:17.85pt" o:ole="">
            <v:imagedata r:id="rId166" o:title=""/>
          </v:shape>
          <o:OLEObject Type="Embed" ProgID="Equation.DSMT4" ShapeID="_x0000_i1116" DrawAspect="Content" ObjectID="_1668097602" r:id="rId167"/>
        </w:object>
      </w:r>
      <w:r w:rsidRPr="00076918">
        <w:rPr>
          <w:rFonts w:ascii="宋体" w:hAnsi="宋体" w:hint="eastAsia"/>
          <w:szCs w:val="21"/>
        </w:rPr>
        <w:t>的线性组合</w:t>
      </w:r>
      <w:r>
        <w:rPr>
          <w:rFonts w:ascii="宋体" w:hAnsi="宋体" w:hint="eastAsia"/>
          <w:szCs w:val="21"/>
        </w:rPr>
        <w:t>．</w:t>
      </w:r>
      <w:r w:rsidRPr="002F7D33">
        <w:rPr>
          <w:rFonts w:hint="eastAsia"/>
        </w:rPr>
        <w:t>(2</w:t>
      </w:r>
      <w:r w:rsidRPr="002F7D33">
        <w:rPr>
          <w:rFonts w:hint="eastAsia"/>
        </w:rPr>
        <w:t>分</w:t>
      </w:r>
      <w:r w:rsidRPr="002F7D33">
        <w:rPr>
          <w:rFonts w:hint="eastAsia"/>
        </w:rPr>
        <w:t>)</w:t>
      </w:r>
    </w:p>
    <w:p w:rsidR="0029451E" w:rsidRDefault="0029451E" w:rsidP="0029451E">
      <w:pPr>
        <w:rPr>
          <w:rFonts w:ascii="宋体" w:hAnsi="宋体"/>
          <w:szCs w:val="21"/>
        </w:rPr>
      </w:pPr>
    </w:p>
    <w:p w:rsidR="000810BF" w:rsidRDefault="000810BF" w:rsidP="000810BF"/>
    <w:p w:rsidR="000810BF" w:rsidRDefault="000810BF" w:rsidP="000810BF">
      <w:pPr>
        <w:pStyle w:val="1"/>
      </w:pPr>
      <w:r>
        <w:rPr>
          <w:rFonts w:hint="eastAsia"/>
        </w:rPr>
        <w:t>八、</w:t>
      </w:r>
      <w:r w:rsidR="00066997">
        <w:rPr>
          <w:rFonts w:hint="eastAsia"/>
        </w:rPr>
        <w:t>（本题满分5分）</w:t>
      </w:r>
      <w:r w:rsidR="00066997" w:rsidRPr="00066997">
        <w:rPr>
          <w:rStyle w:val="ae"/>
          <w:rFonts w:hint="eastAsia"/>
        </w:rPr>
        <w:t>【同试卷四第九题】</w:t>
      </w:r>
    </w:p>
    <w:p w:rsidR="0029451E" w:rsidRPr="00076918" w:rsidRDefault="0029451E" w:rsidP="0029451E">
      <w:pPr>
        <w:rPr>
          <w:rFonts w:ascii="宋体" w:hAnsi="宋体"/>
          <w:szCs w:val="21"/>
        </w:rPr>
      </w:pPr>
      <w:r w:rsidRPr="00076918">
        <w:rPr>
          <w:rFonts w:ascii="宋体" w:hAnsi="宋体" w:hint="eastAsia"/>
          <w:szCs w:val="21"/>
        </w:rPr>
        <w:t>设</w:t>
      </w:r>
      <w:r w:rsidRPr="00C063A2">
        <w:rPr>
          <w:position w:val="-50"/>
        </w:rPr>
        <w:object w:dxaOrig="1960" w:dyaOrig="1120">
          <v:shape id="_x0000_i1074" type="#_x0000_t75" style="width:97.9pt;height:55.85pt" o:ole="">
            <v:imagedata r:id="rId168" o:title=""/>
          </v:shape>
          <o:OLEObject Type="Embed" ProgID="Equation.DSMT4" ShapeID="_x0000_i1074" DrawAspect="Content" ObjectID="_1668097603" r:id="rId169"/>
        </w:object>
      </w:r>
    </w:p>
    <w:p w:rsidR="0029451E" w:rsidRPr="00076918" w:rsidRDefault="0029451E" w:rsidP="0029451E">
      <w:pPr>
        <w:rPr>
          <w:rFonts w:ascii="宋体" w:hAnsi="宋体"/>
          <w:szCs w:val="21"/>
        </w:rPr>
      </w:pPr>
      <w:r w:rsidRPr="002F7D33">
        <w:rPr>
          <w:rFonts w:hint="eastAsia"/>
        </w:rPr>
        <w:t>(1)</w:t>
      </w:r>
      <w:r>
        <w:rPr>
          <w:rFonts w:hint="eastAsia"/>
        </w:rPr>
        <w:t xml:space="preserve"> </w:t>
      </w:r>
      <w:r w:rsidRPr="00076918">
        <w:rPr>
          <w:rFonts w:ascii="宋体" w:hAnsi="宋体" w:hint="eastAsia"/>
          <w:szCs w:val="21"/>
        </w:rPr>
        <w:t>试求矩阵</w:t>
      </w:r>
      <w:r w:rsidRPr="00025957">
        <w:rPr>
          <w:position w:val="-4"/>
        </w:rPr>
        <w:object w:dxaOrig="220" w:dyaOrig="260">
          <v:shape id="_x0000_i1075" type="#_x0000_t75" style="width:10.95pt;height:13.25pt" o:ole="">
            <v:imagedata r:id="rId170" o:title=""/>
          </v:shape>
          <o:OLEObject Type="Embed" ProgID="Equation.DSMT4" ShapeID="_x0000_i1075" DrawAspect="Content" ObjectID="_1668097604" r:id="rId171"/>
        </w:object>
      </w:r>
      <w:r w:rsidRPr="00076918">
        <w:rPr>
          <w:rFonts w:ascii="宋体" w:hAnsi="宋体" w:hint="eastAsia"/>
          <w:szCs w:val="21"/>
        </w:rPr>
        <w:t>的特征值</w:t>
      </w:r>
      <w:r>
        <w:rPr>
          <w:rFonts w:ascii="宋体" w:hAnsi="宋体" w:hint="eastAsia"/>
          <w:szCs w:val="21"/>
        </w:rPr>
        <w:t>；</w:t>
      </w:r>
      <w:r w:rsidRPr="002F7D33">
        <w:rPr>
          <w:rFonts w:hint="eastAsia"/>
        </w:rPr>
        <w:t>(2</w:t>
      </w:r>
      <w:r w:rsidRPr="002F7D33">
        <w:rPr>
          <w:rFonts w:hint="eastAsia"/>
        </w:rPr>
        <w:t>分</w:t>
      </w:r>
      <w:r w:rsidRPr="002F7D33">
        <w:rPr>
          <w:rFonts w:hint="eastAsia"/>
        </w:rPr>
        <w:t>)</w:t>
      </w:r>
    </w:p>
    <w:p w:rsidR="0029451E" w:rsidRDefault="0029451E" w:rsidP="0029451E">
      <w:pPr>
        <w:rPr>
          <w:rFonts w:ascii="宋体" w:hAnsi="宋体"/>
          <w:szCs w:val="21"/>
        </w:rPr>
      </w:pPr>
      <w:r w:rsidRPr="002F7D33">
        <w:rPr>
          <w:rFonts w:hint="eastAsia"/>
        </w:rPr>
        <w:t>(2)</w:t>
      </w:r>
      <w:r>
        <w:rPr>
          <w:rFonts w:hint="eastAsia"/>
        </w:rPr>
        <w:t xml:space="preserve"> </w:t>
      </w:r>
      <w:r w:rsidRPr="00076918">
        <w:rPr>
          <w:rFonts w:ascii="宋体" w:hAnsi="宋体" w:hint="eastAsia"/>
          <w:szCs w:val="21"/>
        </w:rPr>
        <w:t>利用</w:t>
      </w:r>
      <w:r w:rsidRPr="002F7D33">
        <w:rPr>
          <w:rFonts w:hint="eastAsia"/>
        </w:rPr>
        <w:t>(1)</w:t>
      </w:r>
      <w:r w:rsidRPr="00076918">
        <w:rPr>
          <w:rFonts w:ascii="宋体" w:hAnsi="宋体" w:hint="eastAsia"/>
          <w:szCs w:val="21"/>
        </w:rPr>
        <w:t>小题的结果,求矩阵</w:t>
      </w:r>
      <w:r w:rsidRPr="00025957">
        <w:rPr>
          <w:position w:val="-4"/>
        </w:rPr>
        <w:object w:dxaOrig="760" w:dyaOrig="300">
          <v:shape id="_x0000_i1076" type="#_x0000_t75" style="width:38pt;height:15pt" o:ole="">
            <v:imagedata r:id="rId172" o:title=""/>
          </v:shape>
          <o:OLEObject Type="Embed" ProgID="Equation.DSMT4" ShapeID="_x0000_i1076" DrawAspect="Content" ObjectID="_1668097605" r:id="rId173"/>
        </w:object>
      </w:r>
      <w:r w:rsidRPr="00076918">
        <w:rPr>
          <w:rFonts w:ascii="宋体" w:hAnsi="宋体" w:hint="eastAsia"/>
          <w:szCs w:val="21"/>
        </w:rPr>
        <w:t>的特征值,其中</w:t>
      </w:r>
      <w:r w:rsidRPr="00025957">
        <w:rPr>
          <w:position w:val="-4"/>
        </w:rPr>
        <w:object w:dxaOrig="220" w:dyaOrig="260">
          <v:shape id="_x0000_i1077" type="#_x0000_t75" style="width:10.95pt;height:13.25pt" o:ole="">
            <v:imagedata r:id="rId174" o:title=""/>
          </v:shape>
          <o:OLEObject Type="Embed" ProgID="Equation.DSMT4" ShapeID="_x0000_i1077" DrawAspect="Content" ObjectID="_1668097606" r:id="rId175"/>
        </w:object>
      </w:r>
      <w:r w:rsidRPr="00076918">
        <w:rPr>
          <w:rFonts w:ascii="宋体" w:hAnsi="宋体" w:hint="eastAsia"/>
          <w:szCs w:val="21"/>
        </w:rPr>
        <w:t>是三阶单位矩阵.</w:t>
      </w:r>
      <w:r w:rsidRPr="002F7D33">
        <w:rPr>
          <w:rFonts w:hint="eastAsia"/>
        </w:rPr>
        <w:t>(3</w:t>
      </w:r>
      <w:r w:rsidRPr="002F7D33">
        <w:rPr>
          <w:rFonts w:hint="eastAsia"/>
        </w:rPr>
        <w:t>分</w:t>
      </w:r>
      <w:r w:rsidRPr="002F7D33">
        <w:rPr>
          <w:rFonts w:hint="eastAsia"/>
        </w:rPr>
        <w:t>)</w:t>
      </w:r>
    </w:p>
    <w:p w:rsidR="0029451E" w:rsidRDefault="0029451E" w:rsidP="0029451E">
      <w:pPr>
        <w:rPr>
          <w:rFonts w:ascii="宋体" w:hAnsi="宋体"/>
          <w:szCs w:val="21"/>
        </w:rPr>
      </w:pPr>
    </w:p>
    <w:p w:rsidR="000810BF" w:rsidRDefault="000810BF" w:rsidP="000810BF"/>
    <w:p w:rsidR="000810BF" w:rsidRDefault="000810BF" w:rsidP="000810BF">
      <w:pPr>
        <w:pStyle w:val="1"/>
      </w:pPr>
      <w:r>
        <w:rPr>
          <w:rFonts w:hint="eastAsia"/>
        </w:rPr>
        <w:t>九、（本题满分8分）</w:t>
      </w:r>
    </w:p>
    <w:p w:rsidR="000810BF" w:rsidRDefault="000810BF" w:rsidP="000810BF">
      <w:r>
        <w:rPr>
          <w:rFonts w:hint="eastAsia"/>
        </w:rPr>
        <w:t>已知随机变量</w:t>
      </w:r>
      <w:r w:rsidR="003D7093" w:rsidRPr="003D7093">
        <w:rPr>
          <w:position w:val="-4"/>
        </w:rPr>
        <w:object w:dxaOrig="240" w:dyaOrig="260">
          <v:shape id="_x0000_i1078" type="#_x0000_t75" style="width:12.1pt;height:13.25pt" o:ole="">
            <v:imagedata r:id="rId176" o:title=""/>
          </v:shape>
          <o:OLEObject Type="Embed" ProgID="Equation.DSMT4" ShapeID="_x0000_i1078" DrawAspect="Content" ObjectID="_1668097607" r:id="rId177"/>
        </w:object>
      </w:r>
      <w:r>
        <w:rPr>
          <w:rFonts w:hint="eastAsia"/>
        </w:rPr>
        <w:t>和</w:t>
      </w:r>
      <w:r w:rsidR="003D7093" w:rsidRPr="003D7093">
        <w:rPr>
          <w:position w:val="-4"/>
        </w:rPr>
        <w:object w:dxaOrig="220" w:dyaOrig="260">
          <v:shape id="_x0000_i1079" type="#_x0000_t75" style="width:10.95pt;height:13.25pt" o:ole="">
            <v:imagedata r:id="rId178" o:title=""/>
          </v:shape>
          <o:OLEObject Type="Embed" ProgID="Equation.DSMT4" ShapeID="_x0000_i1079" DrawAspect="Content" ObjectID="_1668097608" r:id="rId179"/>
        </w:object>
      </w:r>
      <w:r>
        <w:rPr>
          <w:rFonts w:hint="eastAsia"/>
        </w:rPr>
        <w:t>的联合分布为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65"/>
        <w:gridCol w:w="1032"/>
        <w:gridCol w:w="1033"/>
        <w:gridCol w:w="1032"/>
        <w:gridCol w:w="1033"/>
        <w:gridCol w:w="1032"/>
        <w:gridCol w:w="1033"/>
      </w:tblGrid>
      <w:tr w:rsidR="000810BF" w:rsidTr="003D7093">
        <w:trPr>
          <w:jc w:val="center"/>
        </w:trPr>
        <w:tc>
          <w:tcPr>
            <w:tcW w:w="1365" w:type="dxa"/>
            <w:vAlign w:val="center"/>
          </w:tcPr>
          <w:p w:rsidR="000810BF" w:rsidRDefault="003D7093" w:rsidP="003D7093">
            <w:pPr>
              <w:jc w:val="center"/>
            </w:pPr>
            <w:r>
              <w:rPr>
                <w:rFonts w:hint="eastAsia"/>
              </w:rPr>
              <w:t>(</w:t>
            </w:r>
            <w:r w:rsidRPr="003D7093">
              <w:rPr>
                <w:rFonts w:hint="eastAsia"/>
                <w:i/>
              </w:rPr>
              <w:t>x,y</w:t>
            </w:r>
            <w:r>
              <w:rPr>
                <w:rFonts w:hint="eastAsia"/>
              </w:rPr>
              <w:t>)</w:t>
            </w:r>
          </w:p>
        </w:tc>
        <w:tc>
          <w:tcPr>
            <w:tcW w:w="1032" w:type="dxa"/>
            <w:vAlign w:val="center"/>
          </w:tcPr>
          <w:p w:rsidR="000810BF" w:rsidRDefault="000810BF" w:rsidP="003D7093">
            <w:pPr>
              <w:jc w:val="center"/>
            </w:pPr>
            <w:r>
              <w:t>(0,0)</w:t>
            </w:r>
          </w:p>
        </w:tc>
        <w:tc>
          <w:tcPr>
            <w:tcW w:w="1033" w:type="dxa"/>
            <w:vAlign w:val="center"/>
          </w:tcPr>
          <w:p w:rsidR="000810BF" w:rsidRDefault="000810BF" w:rsidP="003D7093">
            <w:pPr>
              <w:jc w:val="center"/>
            </w:pPr>
            <w:r>
              <w:t>(0,1)</w:t>
            </w:r>
          </w:p>
        </w:tc>
        <w:tc>
          <w:tcPr>
            <w:tcW w:w="1032" w:type="dxa"/>
            <w:vAlign w:val="center"/>
          </w:tcPr>
          <w:p w:rsidR="000810BF" w:rsidRDefault="000810BF" w:rsidP="003D7093">
            <w:pPr>
              <w:jc w:val="center"/>
            </w:pPr>
            <w:r>
              <w:t>(1,0)</w:t>
            </w:r>
          </w:p>
        </w:tc>
        <w:tc>
          <w:tcPr>
            <w:tcW w:w="1033" w:type="dxa"/>
            <w:vAlign w:val="center"/>
          </w:tcPr>
          <w:p w:rsidR="000810BF" w:rsidRDefault="000810BF" w:rsidP="003D7093">
            <w:pPr>
              <w:jc w:val="center"/>
            </w:pPr>
            <w:r>
              <w:t>(1,1)</w:t>
            </w:r>
          </w:p>
        </w:tc>
        <w:tc>
          <w:tcPr>
            <w:tcW w:w="1032" w:type="dxa"/>
            <w:vAlign w:val="center"/>
          </w:tcPr>
          <w:p w:rsidR="000810BF" w:rsidRDefault="000810BF" w:rsidP="003D7093">
            <w:pPr>
              <w:jc w:val="center"/>
            </w:pPr>
            <w:r>
              <w:t>(2,0)</w:t>
            </w:r>
          </w:p>
        </w:tc>
        <w:tc>
          <w:tcPr>
            <w:tcW w:w="1033" w:type="dxa"/>
            <w:vAlign w:val="center"/>
          </w:tcPr>
          <w:p w:rsidR="000810BF" w:rsidRDefault="000810BF" w:rsidP="003D7093">
            <w:pPr>
              <w:jc w:val="center"/>
            </w:pPr>
            <w:r>
              <w:t>(2,1)</w:t>
            </w:r>
          </w:p>
        </w:tc>
      </w:tr>
      <w:tr w:rsidR="000810BF" w:rsidTr="003D7093">
        <w:trPr>
          <w:jc w:val="center"/>
        </w:trPr>
        <w:tc>
          <w:tcPr>
            <w:tcW w:w="1365" w:type="dxa"/>
            <w:vAlign w:val="center"/>
          </w:tcPr>
          <w:p w:rsidR="000810BF" w:rsidRPr="003D7093" w:rsidRDefault="000810BF" w:rsidP="003D7093">
            <w:pPr>
              <w:jc w:val="center"/>
            </w:pPr>
            <w:r w:rsidRPr="003D7093">
              <w:t>P{</w:t>
            </w:r>
            <w:r w:rsidRPr="003D7093">
              <w:rPr>
                <w:i/>
              </w:rPr>
              <w:t>X</w:t>
            </w:r>
            <w:r w:rsidRPr="003D7093">
              <w:t>=</w:t>
            </w:r>
            <w:r w:rsidRPr="003D7093">
              <w:rPr>
                <w:i/>
              </w:rPr>
              <w:t>x</w:t>
            </w:r>
            <w:r w:rsidRPr="003D7093">
              <w:t>,</w:t>
            </w:r>
            <w:r w:rsidRPr="003D7093">
              <w:rPr>
                <w:i/>
              </w:rPr>
              <w:t>Y</w:t>
            </w:r>
            <w:r w:rsidRPr="003D7093">
              <w:t>=</w:t>
            </w:r>
            <w:r w:rsidRPr="003D7093">
              <w:rPr>
                <w:i/>
              </w:rPr>
              <w:t>y</w:t>
            </w:r>
            <w:r w:rsidRPr="003D7093">
              <w:t>}</w:t>
            </w:r>
          </w:p>
        </w:tc>
        <w:tc>
          <w:tcPr>
            <w:tcW w:w="1032" w:type="dxa"/>
            <w:vAlign w:val="center"/>
          </w:tcPr>
          <w:p w:rsidR="000810BF" w:rsidRDefault="000810BF" w:rsidP="003D7093">
            <w:pPr>
              <w:jc w:val="center"/>
            </w:pPr>
            <w:r>
              <w:t>0.10</w:t>
            </w:r>
          </w:p>
        </w:tc>
        <w:tc>
          <w:tcPr>
            <w:tcW w:w="1033" w:type="dxa"/>
            <w:vAlign w:val="center"/>
          </w:tcPr>
          <w:p w:rsidR="000810BF" w:rsidRDefault="000810BF" w:rsidP="003D7093">
            <w:pPr>
              <w:jc w:val="center"/>
            </w:pPr>
            <w:r>
              <w:t>0.15</w:t>
            </w:r>
          </w:p>
        </w:tc>
        <w:tc>
          <w:tcPr>
            <w:tcW w:w="1032" w:type="dxa"/>
            <w:vAlign w:val="center"/>
          </w:tcPr>
          <w:p w:rsidR="000810BF" w:rsidRDefault="000810BF" w:rsidP="003D7093">
            <w:pPr>
              <w:jc w:val="center"/>
            </w:pPr>
            <w:r>
              <w:t>0.25</w:t>
            </w:r>
          </w:p>
        </w:tc>
        <w:tc>
          <w:tcPr>
            <w:tcW w:w="1033" w:type="dxa"/>
            <w:vAlign w:val="center"/>
          </w:tcPr>
          <w:p w:rsidR="000810BF" w:rsidRDefault="000810BF" w:rsidP="003D7093">
            <w:pPr>
              <w:jc w:val="center"/>
            </w:pPr>
            <w:r>
              <w:t>0.20</w:t>
            </w:r>
          </w:p>
        </w:tc>
        <w:tc>
          <w:tcPr>
            <w:tcW w:w="1032" w:type="dxa"/>
            <w:vAlign w:val="center"/>
          </w:tcPr>
          <w:p w:rsidR="000810BF" w:rsidRDefault="000810BF" w:rsidP="003D7093">
            <w:pPr>
              <w:jc w:val="center"/>
            </w:pPr>
            <w:r>
              <w:t>0.15</w:t>
            </w:r>
          </w:p>
        </w:tc>
        <w:tc>
          <w:tcPr>
            <w:tcW w:w="1033" w:type="dxa"/>
            <w:vAlign w:val="center"/>
          </w:tcPr>
          <w:p w:rsidR="000810BF" w:rsidRDefault="000810BF" w:rsidP="003D7093">
            <w:pPr>
              <w:jc w:val="center"/>
            </w:pPr>
            <w:r>
              <w:t>0.15</w:t>
            </w:r>
          </w:p>
        </w:tc>
      </w:tr>
    </w:tbl>
    <w:p w:rsidR="00113C9B" w:rsidRDefault="003D7093" w:rsidP="00113C9B">
      <w:r>
        <w:rPr>
          <w:rFonts w:hint="eastAsia"/>
        </w:rPr>
        <w:t>试求：</w:t>
      </w:r>
      <w:r>
        <w:rPr>
          <w:rFonts w:hint="eastAsia"/>
        </w:rPr>
        <w:t>(</w:t>
      </w:r>
      <w:r w:rsidR="000810BF">
        <w:rPr>
          <w:rFonts w:hint="eastAsia"/>
        </w:rPr>
        <w:t>1</w:t>
      </w:r>
      <w:r>
        <w:rPr>
          <w:rFonts w:hint="eastAsia"/>
        </w:rPr>
        <w:t>)</w:t>
      </w:r>
      <w:r w:rsidRPr="003D7093">
        <w:rPr>
          <w:position w:val="-4"/>
        </w:rPr>
        <w:object w:dxaOrig="240" w:dyaOrig="260">
          <v:shape id="_x0000_i1080" type="#_x0000_t75" style="width:12.1pt;height:13.25pt" o:ole="">
            <v:imagedata r:id="rId180" o:title=""/>
          </v:shape>
          <o:OLEObject Type="Embed" ProgID="Equation.DSMT4" ShapeID="_x0000_i1080" DrawAspect="Content" ObjectID="_1668097609" r:id="rId181"/>
        </w:object>
      </w:r>
      <w:r>
        <w:rPr>
          <w:rFonts w:hint="eastAsia"/>
        </w:rPr>
        <w:t>的概率分布；</w:t>
      </w:r>
      <w:r>
        <w:rPr>
          <w:rFonts w:hint="eastAsia"/>
        </w:rPr>
        <w:t>(</w:t>
      </w:r>
      <w:r w:rsidR="000810BF">
        <w:rPr>
          <w:rFonts w:hint="eastAsia"/>
        </w:rPr>
        <w:t>2</w:t>
      </w:r>
      <w:r>
        <w:rPr>
          <w:rFonts w:hint="eastAsia"/>
        </w:rPr>
        <w:t>)</w:t>
      </w:r>
      <w:r w:rsidRPr="003D7093">
        <w:rPr>
          <w:position w:val="-4"/>
        </w:rPr>
        <w:object w:dxaOrig="600" w:dyaOrig="260">
          <v:shape id="_x0000_i1081" type="#_x0000_t75" style="width:29.95pt;height:13.25pt" o:ole="">
            <v:imagedata r:id="rId182" o:title=""/>
          </v:shape>
          <o:OLEObject Type="Embed" ProgID="Equation.DSMT4" ShapeID="_x0000_i1081" DrawAspect="Content" ObjectID="_1668097610" r:id="rId183"/>
        </w:object>
      </w:r>
      <w:r w:rsidR="000810BF">
        <w:rPr>
          <w:rFonts w:hint="eastAsia"/>
        </w:rPr>
        <w:t>的概率分布；</w:t>
      </w:r>
      <w:r>
        <w:rPr>
          <w:rFonts w:hint="eastAsia"/>
        </w:rPr>
        <w:t>(</w:t>
      </w:r>
      <w:r w:rsidR="000810BF">
        <w:rPr>
          <w:rFonts w:hint="eastAsia"/>
        </w:rPr>
        <w:t>3</w:t>
      </w:r>
      <w:r>
        <w:rPr>
          <w:rFonts w:hint="eastAsia"/>
        </w:rPr>
        <w:t>)</w:t>
      </w:r>
      <w:r w:rsidR="000810BF" w:rsidRPr="000810BF">
        <w:rPr>
          <w:position w:val="-24"/>
        </w:rPr>
        <w:object w:dxaOrig="1660" w:dyaOrig="620">
          <v:shape id="_x0000_i1082" type="#_x0000_t75" style="width:82.95pt;height:31.1pt" o:ole="">
            <v:imagedata r:id="rId184" o:title=""/>
          </v:shape>
          <o:OLEObject Type="Embed" ProgID="Equation.DSMT4" ShapeID="_x0000_i1082" DrawAspect="Content" ObjectID="_1668097611" r:id="rId185"/>
        </w:object>
      </w:r>
      <w:r w:rsidR="000810BF">
        <w:rPr>
          <w:rFonts w:hint="eastAsia"/>
        </w:rPr>
        <w:t>的数学期望</w:t>
      </w:r>
      <w:r w:rsidR="000810BF">
        <w:t>.</w:t>
      </w:r>
    </w:p>
    <w:p w:rsidR="003D7093" w:rsidRPr="003D7093" w:rsidRDefault="003D7093" w:rsidP="00113C9B">
      <w:pPr>
        <w:rPr>
          <w:rStyle w:val="af4"/>
          <w:rFonts w:ascii="Cambria" w:eastAsia="宋体" w:hAnsi="Cambria"/>
          <w:b w:val="0"/>
          <w:iCs w:val="0"/>
          <w:color w:val="auto"/>
        </w:rPr>
      </w:pPr>
    </w:p>
    <w:p w:rsidR="000810BF" w:rsidRDefault="000810BF" w:rsidP="000810BF"/>
    <w:p w:rsidR="000810BF" w:rsidRDefault="000810BF" w:rsidP="000810BF">
      <w:pPr>
        <w:pStyle w:val="1"/>
      </w:pPr>
      <w:r>
        <w:rPr>
          <w:rFonts w:hint="eastAsia"/>
        </w:rPr>
        <w:t>十、（本题满分8分）</w:t>
      </w:r>
    </w:p>
    <w:p w:rsidR="000810BF" w:rsidRDefault="000810BF" w:rsidP="000810BF">
      <w:r>
        <w:rPr>
          <w:rFonts w:hint="eastAsia"/>
        </w:rPr>
        <w:t>某仪器装有三只独立工作的同型号电子元件，其寿命（单位：小时）都服从同一指数分布，分布密度为</w:t>
      </w:r>
    </w:p>
    <w:p w:rsidR="000810BF" w:rsidRDefault="000C30A4" w:rsidP="00C7567F">
      <w:pPr>
        <w:jc w:val="center"/>
      </w:pPr>
      <w:r w:rsidRPr="000810BF">
        <w:rPr>
          <w:position w:val="-48"/>
        </w:rPr>
        <w:object w:dxaOrig="2600" w:dyaOrig="1080">
          <v:shape id="_x0000_i1117" type="#_x0000_t75" style="width:130.2pt;height:54.15pt" o:ole="">
            <v:imagedata r:id="rId186" o:title=""/>
          </v:shape>
          <o:OLEObject Type="Embed" ProgID="Equation.DSMT4" ShapeID="_x0000_i1117" DrawAspect="Content" ObjectID="_1668097612" r:id="rId187"/>
        </w:object>
      </w:r>
    </w:p>
    <w:p w:rsidR="000810BF" w:rsidRDefault="000810BF" w:rsidP="000810BF">
      <w:r>
        <w:rPr>
          <w:rFonts w:hint="eastAsia"/>
        </w:rPr>
        <w:t>试求：在仪器使用的最初</w:t>
      </w:r>
      <w:r w:rsidR="000C30A4" w:rsidRPr="00C7567F">
        <w:rPr>
          <w:position w:val="-6"/>
        </w:rPr>
        <w:object w:dxaOrig="460" w:dyaOrig="279">
          <v:shape id="_x0000_i1118" type="#_x0000_t75" style="width:23.05pt;height:13.8pt" o:ole="">
            <v:imagedata r:id="rId188" o:title=""/>
          </v:shape>
          <o:OLEObject Type="Embed" ProgID="Equation.DSMT4" ShapeID="_x0000_i1118" DrawAspect="Content" ObjectID="_1668097613" r:id="rId189"/>
        </w:object>
      </w:r>
      <w:r>
        <w:rPr>
          <w:rFonts w:hint="eastAsia"/>
        </w:rPr>
        <w:t>小时内，至少有一只电子元件损坏的概率</w:t>
      </w:r>
      <w:r w:rsidR="00C7567F" w:rsidRPr="00C7567F">
        <w:rPr>
          <w:position w:val="-6"/>
        </w:rPr>
        <w:object w:dxaOrig="240" w:dyaOrig="220">
          <v:shape id="_x0000_i1083" type="#_x0000_t75" style="width:12.1pt;height:10.95pt" o:ole="">
            <v:imagedata r:id="rId190" o:title=""/>
          </v:shape>
          <o:OLEObject Type="Embed" ProgID="Equation.DSMT4" ShapeID="_x0000_i1083" DrawAspect="Content" ObjectID="_1668097614" r:id="rId191"/>
        </w:object>
      </w:r>
      <w:r>
        <w:t>.</w:t>
      </w:r>
    </w:p>
    <w:p w:rsidR="000810BF" w:rsidRDefault="000810BF" w:rsidP="000810BF"/>
    <w:p w:rsidR="00D133EF" w:rsidRPr="00CA00AF" w:rsidRDefault="00D133EF" w:rsidP="00CA00AF"/>
    <w:sectPr w:rsidR="00D133EF" w:rsidRPr="00CA00AF" w:rsidSect="00223006">
      <w:headerReference w:type="even" r:id="rId192"/>
      <w:footerReference w:type="even" r:id="rId193"/>
      <w:footerReference w:type="default" r:id="rId194"/>
      <w:headerReference w:type="first" r:id="rId195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73801" w:rsidRDefault="00D73801">
      <w:r>
        <w:separator/>
      </w:r>
    </w:p>
  </w:endnote>
  <w:endnote w:type="continuationSeparator" w:id="0">
    <w:p w:rsidR="00D73801" w:rsidRDefault="00D7380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CF6FE0" w:rsidRDefault="001677A0" w:rsidP="00D80857">
        <w:pPr>
          <w:pStyle w:val="a4"/>
          <w:ind w:right="360" w:firstLine="360"/>
        </w:pPr>
        <w:r w:rsidRPr="001677A0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CF6FE0" w:rsidRDefault="001677A0">
                    <w:pPr>
                      <w:jc w:val="center"/>
                      <w:rPr>
                        <w:color w:val="5B9BD5" w:themeColor="accent1"/>
                      </w:rPr>
                    </w:pPr>
                    <w:r w:rsidRPr="001677A0">
                      <w:fldChar w:fldCharType="begin"/>
                    </w:r>
                    <w:r w:rsidR="00CF6FE0">
                      <w:instrText>PAGE    \* MERGEFORMAT</w:instrText>
                    </w:r>
                    <w:r w:rsidRPr="001677A0">
                      <w:fldChar w:fldCharType="separate"/>
                    </w:r>
                    <w:r w:rsidR="00CF6FE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F6FE0" w:rsidRPr="003C7E48" w:rsidRDefault="00CF6FE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1989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0C30A4" w:rsidRPr="000C30A4">
        <w:rPr>
          <w:noProof/>
          <w:lang w:val="zh-CN"/>
        </w:rPr>
        <w:t>4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73801" w:rsidRDefault="00D73801">
      <w:r>
        <w:separator/>
      </w:r>
    </w:p>
  </w:footnote>
  <w:footnote w:type="continuationSeparator" w:id="0">
    <w:p w:rsidR="00D73801" w:rsidRDefault="00D7380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F6FE0" w:rsidRPr="006E3539" w:rsidRDefault="00CF6FE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F6FE0" w:rsidRDefault="001677A0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6" type="#_x0000_t75" style="width:11.5pt;height:11.5pt" o:bullet="t">
        <v:imagedata r:id="rId1" o:title="msoA"/>
      </v:shape>
    </w:pict>
  </w:numPicBullet>
  <w:numPicBullet w:numPicBulletId="1">
    <w:pict>
      <v:shape id="_x0000_i1057" type="#_x0000_t75" style="width:46.1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409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34B1A"/>
    <w:rsid w:val="00042111"/>
    <w:rsid w:val="00046DD7"/>
    <w:rsid w:val="0006172A"/>
    <w:rsid w:val="00061C54"/>
    <w:rsid w:val="00064115"/>
    <w:rsid w:val="00066997"/>
    <w:rsid w:val="000810BF"/>
    <w:rsid w:val="00092FB9"/>
    <w:rsid w:val="000977C3"/>
    <w:rsid w:val="000A777C"/>
    <w:rsid w:val="000B1535"/>
    <w:rsid w:val="000B59AC"/>
    <w:rsid w:val="000C30A4"/>
    <w:rsid w:val="000C4716"/>
    <w:rsid w:val="000D55CC"/>
    <w:rsid w:val="000D72EC"/>
    <w:rsid w:val="000E39F7"/>
    <w:rsid w:val="000E4C29"/>
    <w:rsid w:val="000E4EBC"/>
    <w:rsid w:val="000F21D7"/>
    <w:rsid w:val="00102A56"/>
    <w:rsid w:val="00104F63"/>
    <w:rsid w:val="00113C9B"/>
    <w:rsid w:val="0011658A"/>
    <w:rsid w:val="00135729"/>
    <w:rsid w:val="00142B47"/>
    <w:rsid w:val="001461F0"/>
    <w:rsid w:val="00151644"/>
    <w:rsid w:val="00153A48"/>
    <w:rsid w:val="0015485D"/>
    <w:rsid w:val="00154F0E"/>
    <w:rsid w:val="001677A0"/>
    <w:rsid w:val="00173BCA"/>
    <w:rsid w:val="00181D33"/>
    <w:rsid w:val="00183302"/>
    <w:rsid w:val="00187824"/>
    <w:rsid w:val="00187D9D"/>
    <w:rsid w:val="001944EF"/>
    <w:rsid w:val="00195E10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2DA8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9451E"/>
    <w:rsid w:val="002A5B23"/>
    <w:rsid w:val="002A62BC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5B24"/>
    <w:rsid w:val="00306047"/>
    <w:rsid w:val="003111D3"/>
    <w:rsid w:val="003135B1"/>
    <w:rsid w:val="00313DA5"/>
    <w:rsid w:val="003175E7"/>
    <w:rsid w:val="0032739C"/>
    <w:rsid w:val="00330B11"/>
    <w:rsid w:val="00347409"/>
    <w:rsid w:val="0035614E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4DF0"/>
    <w:rsid w:val="003B5D7A"/>
    <w:rsid w:val="003C55E0"/>
    <w:rsid w:val="003C7E48"/>
    <w:rsid w:val="003D0B2C"/>
    <w:rsid w:val="003D2E90"/>
    <w:rsid w:val="003D58DF"/>
    <w:rsid w:val="003D7093"/>
    <w:rsid w:val="003E3E3D"/>
    <w:rsid w:val="00400638"/>
    <w:rsid w:val="0040188C"/>
    <w:rsid w:val="004039A1"/>
    <w:rsid w:val="004171D8"/>
    <w:rsid w:val="00417DCD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861FD"/>
    <w:rsid w:val="004910EA"/>
    <w:rsid w:val="004966D7"/>
    <w:rsid w:val="004A1C29"/>
    <w:rsid w:val="004A289D"/>
    <w:rsid w:val="004A2EEB"/>
    <w:rsid w:val="004A3E47"/>
    <w:rsid w:val="004A759A"/>
    <w:rsid w:val="004B1BB4"/>
    <w:rsid w:val="004B2454"/>
    <w:rsid w:val="004B2C68"/>
    <w:rsid w:val="004B5230"/>
    <w:rsid w:val="004C34E1"/>
    <w:rsid w:val="004C4D06"/>
    <w:rsid w:val="004E0721"/>
    <w:rsid w:val="004E2E6D"/>
    <w:rsid w:val="004F28F5"/>
    <w:rsid w:val="004F30D2"/>
    <w:rsid w:val="004F48C0"/>
    <w:rsid w:val="004F70FB"/>
    <w:rsid w:val="00500C9A"/>
    <w:rsid w:val="00510145"/>
    <w:rsid w:val="0051041B"/>
    <w:rsid w:val="00512891"/>
    <w:rsid w:val="00512904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7699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076DB"/>
    <w:rsid w:val="00621CB0"/>
    <w:rsid w:val="0062364E"/>
    <w:rsid w:val="00627699"/>
    <w:rsid w:val="006330A9"/>
    <w:rsid w:val="006331FB"/>
    <w:rsid w:val="006354D6"/>
    <w:rsid w:val="0063705B"/>
    <w:rsid w:val="00642979"/>
    <w:rsid w:val="00642B51"/>
    <w:rsid w:val="00643BE8"/>
    <w:rsid w:val="0066003F"/>
    <w:rsid w:val="00663097"/>
    <w:rsid w:val="00671438"/>
    <w:rsid w:val="00675733"/>
    <w:rsid w:val="0068584C"/>
    <w:rsid w:val="00694DD2"/>
    <w:rsid w:val="00695DFB"/>
    <w:rsid w:val="00696176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029B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78E6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5A7"/>
    <w:rsid w:val="007827DE"/>
    <w:rsid w:val="007873BA"/>
    <w:rsid w:val="00791237"/>
    <w:rsid w:val="00792147"/>
    <w:rsid w:val="007929EA"/>
    <w:rsid w:val="0079635A"/>
    <w:rsid w:val="007971B0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3E93"/>
    <w:rsid w:val="007C51FC"/>
    <w:rsid w:val="007C60FA"/>
    <w:rsid w:val="007D3B05"/>
    <w:rsid w:val="007D4D0E"/>
    <w:rsid w:val="007F1E11"/>
    <w:rsid w:val="007F7626"/>
    <w:rsid w:val="00801920"/>
    <w:rsid w:val="00805F52"/>
    <w:rsid w:val="00806785"/>
    <w:rsid w:val="008070E2"/>
    <w:rsid w:val="00810E26"/>
    <w:rsid w:val="00811391"/>
    <w:rsid w:val="008145E2"/>
    <w:rsid w:val="00814C11"/>
    <w:rsid w:val="00815888"/>
    <w:rsid w:val="00821213"/>
    <w:rsid w:val="00822426"/>
    <w:rsid w:val="00822D02"/>
    <w:rsid w:val="00827821"/>
    <w:rsid w:val="00827F69"/>
    <w:rsid w:val="008304E2"/>
    <w:rsid w:val="00833B8C"/>
    <w:rsid w:val="00836126"/>
    <w:rsid w:val="00845C8B"/>
    <w:rsid w:val="00845EE6"/>
    <w:rsid w:val="0084731D"/>
    <w:rsid w:val="00847B85"/>
    <w:rsid w:val="00855BA5"/>
    <w:rsid w:val="008610C2"/>
    <w:rsid w:val="008647AF"/>
    <w:rsid w:val="00875332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4930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EB4"/>
    <w:rsid w:val="009273A1"/>
    <w:rsid w:val="00933744"/>
    <w:rsid w:val="00933A2C"/>
    <w:rsid w:val="00934DF8"/>
    <w:rsid w:val="00943550"/>
    <w:rsid w:val="00954931"/>
    <w:rsid w:val="00962F5F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B27F9"/>
    <w:rsid w:val="009C249D"/>
    <w:rsid w:val="009D1197"/>
    <w:rsid w:val="009E0AFE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86495"/>
    <w:rsid w:val="00A97179"/>
    <w:rsid w:val="00AA02C2"/>
    <w:rsid w:val="00AA203F"/>
    <w:rsid w:val="00AA335C"/>
    <w:rsid w:val="00AA72C3"/>
    <w:rsid w:val="00AB2455"/>
    <w:rsid w:val="00AB3589"/>
    <w:rsid w:val="00AB79F7"/>
    <w:rsid w:val="00AC0FC7"/>
    <w:rsid w:val="00AD632B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6BCF"/>
    <w:rsid w:val="00B31EBE"/>
    <w:rsid w:val="00B35149"/>
    <w:rsid w:val="00B37E50"/>
    <w:rsid w:val="00B40820"/>
    <w:rsid w:val="00B4208B"/>
    <w:rsid w:val="00B478DA"/>
    <w:rsid w:val="00B50824"/>
    <w:rsid w:val="00B50D26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060C"/>
    <w:rsid w:val="00BA43E6"/>
    <w:rsid w:val="00BA537B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53FF"/>
    <w:rsid w:val="00BE734A"/>
    <w:rsid w:val="00BF2213"/>
    <w:rsid w:val="00C01164"/>
    <w:rsid w:val="00C11CAA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567F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CF6FE0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3801"/>
    <w:rsid w:val="00D7523B"/>
    <w:rsid w:val="00D759C8"/>
    <w:rsid w:val="00D80857"/>
    <w:rsid w:val="00D84234"/>
    <w:rsid w:val="00D869C5"/>
    <w:rsid w:val="00D95CAF"/>
    <w:rsid w:val="00DA17F0"/>
    <w:rsid w:val="00DA7AFA"/>
    <w:rsid w:val="00DB6F7F"/>
    <w:rsid w:val="00DC2139"/>
    <w:rsid w:val="00DD4BEC"/>
    <w:rsid w:val="00DD59D1"/>
    <w:rsid w:val="00DE7104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3E98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45F92"/>
    <w:rsid w:val="00F53DC6"/>
    <w:rsid w:val="00F55EDE"/>
    <w:rsid w:val="00F569ED"/>
    <w:rsid w:val="00F57C92"/>
    <w:rsid w:val="00F60145"/>
    <w:rsid w:val="00F609E1"/>
    <w:rsid w:val="00F62C9F"/>
    <w:rsid w:val="00F67D26"/>
    <w:rsid w:val="00F715F2"/>
    <w:rsid w:val="00F7284C"/>
    <w:rsid w:val="00F7317E"/>
    <w:rsid w:val="00F754E4"/>
    <w:rsid w:val="00F83A02"/>
    <w:rsid w:val="00F840A4"/>
    <w:rsid w:val="00F85121"/>
    <w:rsid w:val="00F9555A"/>
    <w:rsid w:val="00F95A31"/>
    <w:rsid w:val="00FA2716"/>
    <w:rsid w:val="00FA277F"/>
    <w:rsid w:val="00FB56ED"/>
    <w:rsid w:val="00FC0894"/>
    <w:rsid w:val="00FC1D5F"/>
    <w:rsid w:val="00FC3C99"/>
    <w:rsid w:val="00FC66DC"/>
    <w:rsid w:val="00FD1A4B"/>
    <w:rsid w:val="00FD331C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semiHidden="1" w:unhideWhenUsed="1" w:qFormat="1"/>
    <w:lsdException w:name="Title" w:uiPriority="10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uiPriority w:val="10"/>
    <w:rsid w:val="008C4930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uiPriority w:val="10"/>
    <w:qFormat/>
    <w:rsid w:val="008C4930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1" Type="http://schemas.openxmlformats.org/officeDocument/2006/relationships/image" Target="media/image9.wmf"/><Relationship Id="rId42" Type="http://schemas.openxmlformats.org/officeDocument/2006/relationships/image" Target="media/image19.wmf"/><Relationship Id="rId47" Type="http://schemas.openxmlformats.org/officeDocument/2006/relationships/oleObject" Target="embeddings/oleObject20.bin"/><Relationship Id="rId63" Type="http://schemas.openxmlformats.org/officeDocument/2006/relationships/image" Target="media/image29.wmf"/><Relationship Id="rId68" Type="http://schemas.openxmlformats.org/officeDocument/2006/relationships/oleObject" Target="embeddings/oleObject32.bin"/><Relationship Id="rId84" Type="http://schemas.openxmlformats.org/officeDocument/2006/relationships/oleObject" Target="embeddings/oleObject40.bin"/><Relationship Id="rId89" Type="http://schemas.openxmlformats.org/officeDocument/2006/relationships/image" Target="media/image41.wmf"/><Relationship Id="rId112" Type="http://schemas.openxmlformats.org/officeDocument/2006/relationships/image" Target="media/image52.wmf"/><Relationship Id="rId133" Type="http://schemas.openxmlformats.org/officeDocument/2006/relationships/oleObject" Target="embeddings/oleObject65.bin"/><Relationship Id="rId138" Type="http://schemas.openxmlformats.org/officeDocument/2006/relationships/image" Target="media/image65.wmf"/><Relationship Id="rId154" Type="http://schemas.openxmlformats.org/officeDocument/2006/relationships/image" Target="media/image73.wmf"/><Relationship Id="rId159" Type="http://schemas.openxmlformats.org/officeDocument/2006/relationships/oleObject" Target="embeddings/oleObject78.bin"/><Relationship Id="rId175" Type="http://schemas.openxmlformats.org/officeDocument/2006/relationships/oleObject" Target="embeddings/oleObject86.bin"/><Relationship Id="rId170" Type="http://schemas.openxmlformats.org/officeDocument/2006/relationships/image" Target="media/image81.wmf"/><Relationship Id="rId191" Type="http://schemas.openxmlformats.org/officeDocument/2006/relationships/oleObject" Target="embeddings/oleObject94.bin"/><Relationship Id="rId196" Type="http://schemas.openxmlformats.org/officeDocument/2006/relationships/fontTable" Target="fontTable.xml"/><Relationship Id="rId16" Type="http://schemas.openxmlformats.org/officeDocument/2006/relationships/oleObject" Target="embeddings/oleObject4.bin"/><Relationship Id="rId107" Type="http://schemas.openxmlformats.org/officeDocument/2006/relationships/oleObject" Target="embeddings/oleObject52.bin"/><Relationship Id="rId11" Type="http://schemas.openxmlformats.org/officeDocument/2006/relationships/image" Target="media/image4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7.wmf"/><Relationship Id="rId74" Type="http://schemas.openxmlformats.org/officeDocument/2006/relationships/oleObject" Target="embeddings/oleObject35.bin"/><Relationship Id="rId79" Type="http://schemas.openxmlformats.org/officeDocument/2006/relationships/image" Target="media/image36.wmf"/><Relationship Id="rId102" Type="http://schemas.openxmlformats.org/officeDocument/2006/relationships/image" Target="media/image47.wmf"/><Relationship Id="rId123" Type="http://schemas.openxmlformats.org/officeDocument/2006/relationships/oleObject" Target="embeddings/oleObject60.bin"/><Relationship Id="rId128" Type="http://schemas.openxmlformats.org/officeDocument/2006/relationships/image" Target="media/image60.wmf"/><Relationship Id="rId144" Type="http://schemas.openxmlformats.org/officeDocument/2006/relationships/image" Target="media/image68.wmf"/><Relationship Id="rId149" Type="http://schemas.openxmlformats.org/officeDocument/2006/relationships/oleObject" Target="embeddings/oleObject73.bin"/><Relationship Id="rId5" Type="http://schemas.openxmlformats.org/officeDocument/2006/relationships/webSettings" Target="webSettings.xml"/><Relationship Id="rId90" Type="http://schemas.openxmlformats.org/officeDocument/2006/relationships/oleObject" Target="embeddings/oleObject43.bin"/><Relationship Id="rId95" Type="http://schemas.openxmlformats.org/officeDocument/2006/relationships/image" Target="media/image44.wmf"/><Relationship Id="rId160" Type="http://schemas.openxmlformats.org/officeDocument/2006/relationships/image" Target="media/image76.wmf"/><Relationship Id="rId165" Type="http://schemas.openxmlformats.org/officeDocument/2006/relationships/oleObject" Target="embeddings/oleObject81.bin"/><Relationship Id="rId181" Type="http://schemas.openxmlformats.org/officeDocument/2006/relationships/oleObject" Target="embeddings/oleObject89.bin"/><Relationship Id="rId186" Type="http://schemas.openxmlformats.org/officeDocument/2006/relationships/image" Target="media/image89.wmf"/><Relationship Id="rId22" Type="http://schemas.openxmlformats.org/officeDocument/2006/relationships/oleObject" Target="embeddings/oleObject7.bin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2.wmf"/><Relationship Id="rId64" Type="http://schemas.openxmlformats.org/officeDocument/2006/relationships/oleObject" Target="embeddings/oleObject29.bin"/><Relationship Id="rId69" Type="http://schemas.openxmlformats.org/officeDocument/2006/relationships/image" Target="media/image31.wmf"/><Relationship Id="rId113" Type="http://schemas.openxmlformats.org/officeDocument/2006/relationships/oleObject" Target="embeddings/oleObject55.bin"/><Relationship Id="rId118" Type="http://schemas.openxmlformats.org/officeDocument/2006/relationships/image" Target="media/image55.wmf"/><Relationship Id="rId134" Type="http://schemas.openxmlformats.org/officeDocument/2006/relationships/image" Target="media/image63.wmf"/><Relationship Id="rId139" Type="http://schemas.openxmlformats.org/officeDocument/2006/relationships/oleObject" Target="embeddings/oleObject68.bin"/><Relationship Id="rId80" Type="http://schemas.openxmlformats.org/officeDocument/2006/relationships/oleObject" Target="embeddings/oleObject38.bin"/><Relationship Id="rId85" Type="http://schemas.openxmlformats.org/officeDocument/2006/relationships/image" Target="media/image39.wmf"/><Relationship Id="rId150" Type="http://schemas.openxmlformats.org/officeDocument/2006/relationships/image" Target="media/image71.wmf"/><Relationship Id="rId155" Type="http://schemas.openxmlformats.org/officeDocument/2006/relationships/oleObject" Target="embeddings/oleObject76.bin"/><Relationship Id="rId171" Type="http://schemas.openxmlformats.org/officeDocument/2006/relationships/oleObject" Target="embeddings/oleObject84.bin"/><Relationship Id="rId176" Type="http://schemas.openxmlformats.org/officeDocument/2006/relationships/image" Target="media/image84.wmf"/><Relationship Id="rId192" Type="http://schemas.openxmlformats.org/officeDocument/2006/relationships/header" Target="header1.xml"/><Relationship Id="rId197" Type="http://schemas.openxmlformats.org/officeDocument/2006/relationships/theme" Target="theme/theme1.xml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33" Type="http://schemas.openxmlformats.org/officeDocument/2006/relationships/oleObject" Target="embeddings/oleObject13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50.bin"/><Relationship Id="rId108" Type="http://schemas.openxmlformats.org/officeDocument/2006/relationships/image" Target="media/image50.wmf"/><Relationship Id="rId124" Type="http://schemas.openxmlformats.org/officeDocument/2006/relationships/image" Target="media/image58.wmf"/><Relationship Id="rId129" Type="http://schemas.openxmlformats.org/officeDocument/2006/relationships/oleObject" Target="embeddings/oleObject63.bin"/><Relationship Id="rId54" Type="http://schemas.openxmlformats.org/officeDocument/2006/relationships/image" Target="media/image25.wmf"/><Relationship Id="rId70" Type="http://schemas.openxmlformats.org/officeDocument/2006/relationships/oleObject" Target="embeddings/oleObject33.bin"/><Relationship Id="rId75" Type="http://schemas.openxmlformats.org/officeDocument/2006/relationships/image" Target="media/image34.wmf"/><Relationship Id="rId91" Type="http://schemas.openxmlformats.org/officeDocument/2006/relationships/image" Target="media/image42.wmf"/><Relationship Id="rId96" Type="http://schemas.openxmlformats.org/officeDocument/2006/relationships/oleObject" Target="embeddings/oleObject46.bin"/><Relationship Id="rId140" Type="http://schemas.openxmlformats.org/officeDocument/2006/relationships/image" Target="media/image66.wmf"/><Relationship Id="rId145" Type="http://schemas.openxmlformats.org/officeDocument/2006/relationships/oleObject" Target="embeddings/oleObject71.bin"/><Relationship Id="rId161" Type="http://schemas.openxmlformats.org/officeDocument/2006/relationships/oleObject" Target="embeddings/oleObject79.bin"/><Relationship Id="rId166" Type="http://schemas.openxmlformats.org/officeDocument/2006/relationships/image" Target="media/image79.wmf"/><Relationship Id="rId182" Type="http://schemas.openxmlformats.org/officeDocument/2006/relationships/image" Target="media/image87.wmf"/><Relationship Id="rId187" Type="http://schemas.openxmlformats.org/officeDocument/2006/relationships/oleObject" Target="embeddings/oleObject92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0.wmf"/><Relationship Id="rId28" Type="http://schemas.openxmlformats.org/officeDocument/2006/relationships/image" Target="media/image12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3.wmf"/><Relationship Id="rId119" Type="http://schemas.openxmlformats.org/officeDocument/2006/relationships/oleObject" Target="embeddings/oleObject58.bin"/><Relationship Id="rId44" Type="http://schemas.openxmlformats.org/officeDocument/2006/relationships/image" Target="media/image20.wmf"/><Relationship Id="rId60" Type="http://schemas.openxmlformats.org/officeDocument/2006/relationships/image" Target="media/image28.wmf"/><Relationship Id="rId65" Type="http://schemas.openxmlformats.org/officeDocument/2006/relationships/oleObject" Target="embeddings/oleObject30.bin"/><Relationship Id="rId81" Type="http://schemas.openxmlformats.org/officeDocument/2006/relationships/image" Target="media/image37.wmf"/><Relationship Id="rId86" Type="http://schemas.openxmlformats.org/officeDocument/2006/relationships/oleObject" Target="embeddings/oleObject41.bin"/><Relationship Id="rId130" Type="http://schemas.openxmlformats.org/officeDocument/2006/relationships/image" Target="media/image61.wmf"/><Relationship Id="rId135" Type="http://schemas.openxmlformats.org/officeDocument/2006/relationships/oleObject" Target="embeddings/oleObject66.bin"/><Relationship Id="rId151" Type="http://schemas.openxmlformats.org/officeDocument/2006/relationships/oleObject" Target="embeddings/oleObject74.bin"/><Relationship Id="rId156" Type="http://schemas.openxmlformats.org/officeDocument/2006/relationships/image" Target="media/image74.wmf"/><Relationship Id="rId177" Type="http://schemas.openxmlformats.org/officeDocument/2006/relationships/oleObject" Target="embeddings/oleObject87.bin"/><Relationship Id="rId172" Type="http://schemas.openxmlformats.org/officeDocument/2006/relationships/image" Target="media/image82.wmf"/><Relationship Id="rId193" Type="http://schemas.openxmlformats.org/officeDocument/2006/relationships/footer" Target="footer1.xml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6.bin"/><Relationship Id="rId109" Type="http://schemas.openxmlformats.org/officeDocument/2006/relationships/oleObject" Target="embeddings/oleObject53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4.bin"/><Relationship Id="rId76" Type="http://schemas.openxmlformats.org/officeDocument/2006/relationships/oleObject" Target="embeddings/oleObject36.bin"/><Relationship Id="rId97" Type="http://schemas.openxmlformats.org/officeDocument/2006/relationships/image" Target="media/image45.wmf"/><Relationship Id="rId104" Type="http://schemas.openxmlformats.org/officeDocument/2006/relationships/image" Target="media/image48.wmf"/><Relationship Id="rId120" Type="http://schemas.openxmlformats.org/officeDocument/2006/relationships/image" Target="media/image56.wmf"/><Relationship Id="rId125" Type="http://schemas.openxmlformats.org/officeDocument/2006/relationships/oleObject" Target="embeddings/oleObject61.bin"/><Relationship Id="rId141" Type="http://schemas.openxmlformats.org/officeDocument/2006/relationships/oleObject" Target="embeddings/oleObject69.bin"/><Relationship Id="rId146" Type="http://schemas.openxmlformats.org/officeDocument/2006/relationships/image" Target="media/image69.wmf"/><Relationship Id="rId167" Type="http://schemas.openxmlformats.org/officeDocument/2006/relationships/oleObject" Target="embeddings/oleObject82.bin"/><Relationship Id="rId188" Type="http://schemas.openxmlformats.org/officeDocument/2006/relationships/image" Target="media/image90.wmf"/><Relationship Id="rId7" Type="http://schemas.openxmlformats.org/officeDocument/2006/relationships/endnotes" Target="endnotes.xml"/><Relationship Id="rId71" Type="http://schemas.openxmlformats.org/officeDocument/2006/relationships/image" Target="media/image32.wmf"/><Relationship Id="rId92" Type="http://schemas.openxmlformats.org/officeDocument/2006/relationships/oleObject" Target="embeddings/oleObject44.bin"/><Relationship Id="rId162" Type="http://schemas.openxmlformats.org/officeDocument/2006/relationships/image" Target="media/image77.wmf"/><Relationship Id="rId183" Type="http://schemas.openxmlformats.org/officeDocument/2006/relationships/oleObject" Target="embeddings/oleObject90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oleObject" Target="embeddings/oleObject8.bin"/><Relationship Id="rId40" Type="http://schemas.openxmlformats.org/officeDocument/2006/relationships/image" Target="media/image18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image" Target="media/image40.wmf"/><Relationship Id="rId110" Type="http://schemas.openxmlformats.org/officeDocument/2006/relationships/image" Target="media/image51.wmf"/><Relationship Id="rId115" Type="http://schemas.openxmlformats.org/officeDocument/2006/relationships/oleObject" Target="embeddings/oleObject56.bin"/><Relationship Id="rId131" Type="http://schemas.openxmlformats.org/officeDocument/2006/relationships/oleObject" Target="embeddings/oleObject64.bin"/><Relationship Id="rId136" Type="http://schemas.openxmlformats.org/officeDocument/2006/relationships/image" Target="media/image64.wmf"/><Relationship Id="rId157" Type="http://schemas.openxmlformats.org/officeDocument/2006/relationships/oleObject" Target="embeddings/oleObject77.bin"/><Relationship Id="rId178" Type="http://schemas.openxmlformats.org/officeDocument/2006/relationships/image" Target="media/image85.wmf"/><Relationship Id="rId61" Type="http://schemas.openxmlformats.org/officeDocument/2006/relationships/oleObject" Target="embeddings/oleObject27.bin"/><Relationship Id="rId82" Type="http://schemas.openxmlformats.org/officeDocument/2006/relationships/oleObject" Target="embeddings/oleObject39.bin"/><Relationship Id="rId152" Type="http://schemas.openxmlformats.org/officeDocument/2006/relationships/image" Target="media/image72.wmf"/><Relationship Id="rId173" Type="http://schemas.openxmlformats.org/officeDocument/2006/relationships/oleObject" Target="embeddings/oleObject85.bin"/><Relationship Id="rId194" Type="http://schemas.openxmlformats.org/officeDocument/2006/relationships/footer" Target="footer2.xml"/><Relationship Id="rId19" Type="http://schemas.openxmlformats.org/officeDocument/2006/relationships/image" Target="media/image8.wmf"/><Relationship Id="rId14" Type="http://schemas.openxmlformats.org/officeDocument/2006/relationships/oleObject" Target="embeddings/oleObject3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6.wmf"/><Relationship Id="rId77" Type="http://schemas.openxmlformats.org/officeDocument/2006/relationships/image" Target="media/image35.wmf"/><Relationship Id="rId100" Type="http://schemas.openxmlformats.org/officeDocument/2006/relationships/image" Target="media/image46.wmf"/><Relationship Id="rId105" Type="http://schemas.openxmlformats.org/officeDocument/2006/relationships/oleObject" Target="embeddings/oleObject51.bin"/><Relationship Id="rId126" Type="http://schemas.openxmlformats.org/officeDocument/2006/relationships/image" Target="media/image59.wmf"/><Relationship Id="rId147" Type="http://schemas.openxmlformats.org/officeDocument/2006/relationships/oleObject" Target="embeddings/oleObject72.bin"/><Relationship Id="rId168" Type="http://schemas.openxmlformats.org/officeDocument/2006/relationships/image" Target="media/image80.wmf"/><Relationship Id="rId8" Type="http://schemas.openxmlformats.org/officeDocument/2006/relationships/hyperlink" Target="https://lvjr.bitbucket.io/?kysx1989" TargetMode="External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4.bin"/><Relationship Id="rId93" Type="http://schemas.openxmlformats.org/officeDocument/2006/relationships/image" Target="media/image43.wmf"/><Relationship Id="rId98" Type="http://schemas.openxmlformats.org/officeDocument/2006/relationships/oleObject" Target="embeddings/oleObject47.bin"/><Relationship Id="rId121" Type="http://schemas.openxmlformats.org/officeDocument/2006/relationships/oleObject" Target="embeddings/oleObject59.bin"/><Relationship Id="rId142" Type="http://schemas.openxmlformats.org/officeDocument/2006/relationships/image" Target="media/image67.wmf"/><Relationship Id="rId163" Type="http://schemas.openxmlformats.org/officeDocument/2006/relationships/oleObject" Target="embeddings/oleObject80.bin"/><Relationship Id="rId184" Type="http://schemas.openxmlformats.org/officeDocument/2006/relationships/image" Target="media/image88.wmf"/><Relationship Id="rId189" Type="http://schemas.openxmlformats.org/officeDocument/2006/relationships/oleObject" Target="embeddings/oleObject93.bin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1.bin"/><Relationship Id="rId116" Type="http://schemas.openxmlformats.org/officeDocument/2006/relationships/image" Target="media/image54.wmf"/><Relationship Id="rId137" Type="http://schemas.openxmlformats.org/officeDocument/2006/relationships/oleObject" Target="embeddings/oleObject67.bin"/><Relationship Id="rId158" Type="http://schemas.openxmlformats.org/officeDocument/2006/relationships/image" Target="media/image75.wmf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7.bin"/><Relationship Id="rId62" Type="http://schemas.openxmlformats.org/officeDocument/2006/relationships/oleObject" Target="embeddings/oleObject28.bin"/><Relationship Id="rId83" Type="http://schemas.openxmlformats.org/officeDocument/2006/relationships/image" Target="media/image38.wmf"/><Relationship Id="rId88" Type="http://schemas.openxmlformats.org/officeDocument/2006/relationships/oleObject" Target="embeddings/oleObject42.bin"/><Relationship Id="rId111" Type="http://schemas.openxmlformats.org/officeDocument/2006/relationships/oleObject" Target="embeddings/oleObject54.bin"/><Relationship Id="rId132" Type="http://schemas.openxmlformats.org/officeDocument/2006/relationships/image" Target="media/image62.wmf"/><Relationship Id="rId153" Type="http://schemas.openxmlformats.org/officeDocument/2006/relationships/oleObject" Target="embeddings/oleObject75.bin"/><Relationship Id="rId174" Type="http://schemas.openxmlformats.org/officeDocument/2006/relationships/image" Target="media/image83.wmf"/><Relationship Id="rId179" Type="http://schemas.openxmlformats.org/officeDocument/2006/relationships/oleObject" Target="embeddings/oleObject88.bin"/><Relationship Id="rId195" Type="http://schemas.openxmlformats.org/officeDocument/2006/relationships/header" Target="header2.xml"/><Relationship Id="rId190" Type="http://schemas.openxmlformats.org/officeDocument/2006/relationships/image" Target="media/image91.wmf"/><Relationship Id="rId15" Type="http://schemas.openxmlformats.org/officeDocument/2006/relationships/image" Target="media/image6.wmf"/><Relationship Id="rId36" Type="http://schemas.openxmlformats.org/officeDocument/2006/relationships/image" Target="media/image16.wmf"/><Relationship Id="rId57" Type="http://schemas.openxmlformats.org/officeDocument/2006/relationships/oleObject" Target="embeddings/oleObject25.bin"/><Relationship Id="rId106" Type="http://schemas.openxmlformats.org/officeDocument/2006/relationships/image" Target="media/image49.wmf"/><Relationship Id="rId127" Type="http://schemas.openxmlformats.org/officeDocument/2006/relationships/oleObject" Target="embeddings/oleObject62.bin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2.bin"/><Relationship Id="rId52" Type="http://schemas.openxmlformats.org/officeDocument/2006/relationships/image" Target="media/image24.wmf"/><Relationship Id="rId73" Type="http://schemas.openxmlformats.org/officeDocument/2006/relationships/image" Target="media/image33.wmf"/><Relationship Id="rId78" Type="http://schemas.openxmlformats.org/officeDocument/2006/relationships/oleObject" Target="embeddings/oleObject37.bin"/><Relationship Id="rId94" Type="http://schemas.openxmlformats.org/officeDocument/2006/relationships/oleObject" Target="embeddings/oleObject45.bin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image" Target="media/image57.wmf"/><Relationship Id="rId143" Type="http://schemas.openxmlformats.org/officeDocument/2006/relationships/oleObject" Target="embeddings/oleObject70.bin"/><Relationship Id="rId148" Type="http://schemas.openxmlformats.org/officeDocument/2006/relationships/image" Target="media/image70.wmf"/><Relationship Id="rId164" Type="http://schemas.openxmlformats.org/officeDocument/2006/relationships/image" Target="media/image78.wmf"/><Relationship Id="rId169" Type="http://schemas.openxmlformats.org/officeDocument/2006/relationships/oleObject" Target="embeddings/oleObject83.bin"/><Relationship Id="rId185" Type="http://schemas.openxmlformats.org/officeDocument/2006/relationships/oleObject" Target="embeddings/oleObject91.bin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image" Target="media/image86.wmf"/><Relationship Id="rId26" Type="http://schemas.openxmlformats.org/officeDocument/2006/relationships/image" Target="media/image1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2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1572DF8-20AF-4825-819D-B235B39075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592</Words>
  <Characters>3381</Characters>
  <Application>Microsoft Office Word</Application>
  <DocSecurity>0</DocSecurity>
  <Lines>28</Lines>
  <Paragraphs>7</Paragraphs>
  <ScaleCrop>false</ScaleCrop>
  <Company>微软中国</Company>
  <LinksUpToDate>false</LinksUpToDate>
  <CharactersWithSpaces>3966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creator>暨南大学</dc:creator>
  <cp:lastModifiedBy>soso</cp:lastModifiedBy>
  <cp:revision>9</cp:revision>
  <cp:lastPrinted>2011-09-06T10:51:00Z</cp:lastPrinted>
  <dcterms:created xsi:type="dcterms:W3CDTF">2020-11-22T12:51:00Z</dcterms:created>
  <dcterms:modified xsi:type="dcterms:W3CDTF">2020-11-28T11:04:00Z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