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305898" w:rsidRDefault="001F71EF" w:rsidP="00305898">
      <w:pPr>
        <w:pStyle w:val="af"/>
      </w:pPr>
      <w:hyperlink r:id="rId8" w:history="1">
        <w:r w:rsidR="00C11CAA" w:rsidRPr="00305898">
          <w:rPr>
            <w:rStyle w:val="a7"/>
            <w:rFonts w:hint="eastAsia"/>
            <w:color w:val="002060"/>
          </w:rPr>
          <w:t>1989</w:t>
        </w:r>
        <w:r w:rsidR="00CA00AF" w:rsidRPr="00305898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305898">
          <w:rPr>
            <w:rStyle w:val="a7"/>
            <w:rFonts w:hint="eastAsia"/>
            <w:color w:val="002060"/>
          </w:rPr>
          <w:t>卷</w:t>
        </w:r>
        <w:r w:rsidR="00C063A2" w:rsidRPr="00305898">
          <w:rPr>
            <w:rStyle w:val="a7"/>
            <w:rFonts w:hint="eastAsia"/>
            <w:color w:val="002060"/>
          </w:rPr>
          <w:t>四</w:t>
        </w:r>
      </w:hyperlink>
    </w:p>
    <w:p w:rsidR="0055345C" w:rsidRDefault="0055345C" w:rsidP="0055345C"/>
    <w:p w:rsidR="00C063A2" w:rsidRDefault="00C063A2" w:rsidP="0055345C"/>
    <w:p w:rsidR="00893944" w:rsidRPr="00076918" w:rsidRDefault="00893944" w:rsidP="00766942">
      <w:pPr>
        <w:pStyle w:val="1"/>
      </w:pPr>
      <w:r w:rsidRPr="00076918">
        <w:rPr>
          <w:rFonts w:hint="eastAsia"/>
        </w:rPr>
        <w:t>一、填空题</w:t>
      </w:r>
      <w:r w:rsidR="00FD780B">
        <w:rPr>
          <w:rFonts w:hint="eastAsia"/>
        </w:rPr>
        <w:t>（</w:t>
      </w:r>
      <w:r w:rsidRPr="00076918">
        <w:rPr>
          <w:rFonts w:hint="eastAsia"/>
        </w:rPr>
        <w:t>本题满分15分</w:t>
      </w:r>
      <w:r w:rsidR="00FD780B">
        <w:rPr>
          <w:rFonts w:hint="eastAsia"/>
        </w:rPr>
        <w:t>，</w:t>
      </w:r>
      <w:r w:rsidRPr="00076918">
        <w:rPr>
          <w:rFonts w:hint="eastAsia"/>
        </w:rPr>
        <w:t>每小题3分</w:t>
      </w:r>
      <w:r w:rsidR="00FD780B">
        <w:rPr>
          <w:rFonts w:hint="eastAsia"/>
        </w:rPr>
        <w:t>）</w:t>
      </w:r>
    </w:p>
    <w:p w:rsidR="00C063A2" w:rsidRDefault="00C063A2" w:rsidP="00893944">
      <w:pPr>
        <w:rPr>
          <w:rFonts w:ascii="宋体" w:hAnsi="宋体"/>
          <w:szCs w:val="21"/>
        </w:rPr>
      </w:pPr>
    </w:p>
    <w:p w:rsidR="00C063A2" w:rsidRDefault="00C063A2" w:rsidP="00893944">
      <w:pPr>
        <w:rPr>
          <w:rFonts w:ascii="宋体" w:hAnsi="宋体"/>
          <w:szCs w:val="21"/>
        </w:rPr>
      </w:pPr>
    </w:p>
    <w:p w:rsidR="00893944" w:rsidRDefault="00893944" w:rsidP="00893944">
      <w:pPr>
        <w:rPr>
          <w:rFonts w:ascii="宋体" w:hAnsi="宋体"/>
          <w:szCs w:val="21"/>
        </w:rPr>
      </w:pPr>
      <w:r w:rsidRPr="00766942">
        <w:rPr>
          <w:rFonts w:hint="eastAsia"/>
        </w:rPr>
        <w:t xml:space="preserve">(1) </w:t>
      </w:r>
      <w:r w:rsidRPr="00076918">
        <w:rPr>
          <w:rFonts w:ascii="宋体" w:hAnsi="宋体" w:hint="eastAsia"/>
          <w:szCs w:val="21"/>
        </w:rPr>
        <w:t>曲线</w:t>
      </w:r>
      <w:r w:rsidR="006C7FAB" w:rsidRPr="00C063A2">
        <w:rPr>
          <w:position w:val="-10"/>
        </w:rPr>
        <w:object w:dxaOrig="1359" w:dyaOrig="360">
          <v:shape id="_x0000_i1025" type="#_x0000_t75" style="width:67.95pt;height:17.85pt" o:ole="">
            <v:imagedata r:id="rId9" o:title=""/>
          </v:shape>
          <o:OLEObject Type="Embed" ProgID="Equation.DSMT4" ShapeID="_x0000_i1025" DrawAspect="Content" ObjectID="_1668185428" r:id="rId10"/>
        </w:object>
      </w:r>
      <w:r w:rsidRPr="00076918">
        <w:rPr>
          <w:rFonts w:ascii="宋体" w:hAnsi="宋体" w:hint="eastAsia"/>
          <w:szCs w:val="21"/>
        </w:rPr>
        <w:t>在点</w:t>
      </w:r>
      <w:r w:rsidR="00C063A2" w:rsidRPr="00C063A2">
        <w:rPr>
          <w:position w:val="-28"/>
        </w:rPr>
        <w:object w:dxaOrig="1120" w:dyaOrig="680">
          <v:shape id="_x0000_i1026" type="#_x0000_t75" style="width:55.85pt;height:34pt" o:ole="">
            <v:imagedata r:id="rId11" o:title=""/>
          </v:shape>
          <o:OLEObject Type="Embed" ProgID="Equation.DSMT4" ShapeID="_x0000_i1026" DrawAspect="Content" ObjectID="_1668185429" r:id="rId12"/>
        </w:object>
      </w:r>
      <w:r w:rsidRPr="00076918">
        <w:rPr>
          <w:rFonts w:ascii="宋体" w:hAnsi="宋体" w:hint="eastAsia"/>
          <w:szCs w:val="21"/>
        </w:rPr>
        <w:t>处的切线方程是</w:t>
      </w:r>
      <w:r w:rsidRPr="00076918">
        <w:rPr>
          <w:rFonts w:ascii="宋体" w:hAnsi="宋体" w:hint="eastAsia"/>
          <w:szCs w:val="21"/>
          <w:u w:val="single"/>
        </w:rPr>
        <w:t xml:space="preserve">         </w:t>
      </w:r>
      <w:r w:rsidRPr="00076918">
        <w:rPr>
          <w:rFonts w:ascii="宋体" w:hAnsi="宋体" w:hint="eastAsia"/>
          <w:szCs w:val="21"/>
        </w:rPr>
        <w:t>.</w:t>
      </w:r>
    </w:p>
    <w:p w:rsidR="00C063A2" w:rsidRPr="00305898" w:rsidRDefault="00C063A2" w:rsidP="00893944">
      <w:pPr>
        <w:rPr>
          <w:rFonts w:ascii="宋体" w:hAnsi="宋体"/>
          <w:szCs w:val="21"/>
        </w:rPr>
      </w:pPr>
    </w:p>
    <w:p w:rsidR="000966C8" w:rsidRPr="00766942" w:rsidRDefault="000966C8" w:rsidP="00893944">
      <w:pPr>
        <w:rPr>
          <w:rFonts w:ascii="宋体" w:hAnsi="宋体"/>
          <w:szCs w:val="21"/>
        </w:rPr>
      </w:pP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0966C8">
        <w:rPr>
          <w:rFonts w:hint="eastAsia"/>
        </w:rPr>
        <w:t xml:space="preserve">(2) </w:t>
      </w:r>
      <w:r w:rsidRPr="00076918">
        <w:rPr>
          <w:rFonts w:ascii="宋体" w:hAnsi="宋体" w:hint="eastAsia"/>
          <w:szCs w:val="21"/>
        </w:rPr>
        <w:t>幂级数</w:t>
      </w:r>
      <w:r w:rsidR="00D85A51" w:rsidRPr="00C063A2">
        <w:rPr>
          <w:position w:val="-28"/>
        </w:rPr>
        <w:object w:dxaOrig="1020" w:dyaOrig="700">
          <v:shape id="_x0000_i1027" type="#_x0000_t75" style="width:51.25pt;height:35.15pt" o:ole="">
            <v:imagedata r:id="rId13" o:title=""/>
          </v:shape>
          <o:OLEObject Type="Embed" ProgID="Equation.DSMT4" ShapeID="_x0000_i1027" DrawAspect="Content" ObjectID="_1668185430" r:id="rId14"/>
        </w:object>
      </w:r>
      <w:r w:rsidRPr="00076918">
        <w:rPr>
          <w:rFonts w:ascii="宋体" w:hAnsi="宋体" w:hint="eastAsia"/>
          <w:szCs w:val="21"/>
        </w:rPr>
        <w:t>的收敛域是</w:t>
      </w:r>
      <w:r w:rsidRPr="00076918">
        <w:rPr>
          <w:rFonts w:ascii="宋体" w:hAnsi="宋体" w:hint="eastAsia"/>
          <w:szCs w:val="21"/>
          <w:u w:val="single"/>
        </w:rPr>
        <w:t xml:space="preserve">         </w:t>
      </w:r>
      <w:r w:rsidRPr="00076918">
        <w:rPr>
          <w:rFonts w:ascii="宋体" w:hAnsi="宋体" w:hint="eastAsia"/>
          <w:szCs w:val="21"/>
        </w:rPr>
        <w:t>.</w:t>
      </w:r>
    </w:p>
    <w:p w:rsidR="00C063A2" w:rsidRDefault="00C063A2" w:rsidP="00893944">
      <w:pPr>
        <w:rPr>
          <w:rFonts w:ascii="宋体" w:hAnsi="宋体"/>
          <w:szCs w:val="21"/>
        </w:rPr>
      </w:pPr>
    </w:p>
    <w:p w:rsidR="000966C8" w:rsidRPr="00766942" w:rsidRDefault="000966C8" w:rsidP="00893944">
      <w:pPr>
        <w:rPr>
          <w:rFonts w:ascii="宋体" w:hAnsi="宋体"/>
          <w:szCs w:val="21"/>
        </w:rPr>
      </w:pPr>
    </w:p>
    <w:p w:rsidR="00893944" w:rsidRPr="00076918" w:rsidRDefault="00893944" w:rsidP="000966C8">
      <w:pPr>
        <w:ind w:left="480" w:hangingChars="200" w:hanging="480"/>
        <w:rPr>
          <w:rFonts w:ascii="宋体" w:hAnsi="宋体"/>
          <w:szCs w:val="21"/>
        </w:rPr>
      </w:pPr>
      <w:r w:rsidRPr="000966C8">
        <w:rPr>
          <w:rFonts w:hint="eastAsia"/>
        </w:rPr>
        <w:t xml:space="preserve">(3) </w:t>
      </w:r>
      <w:r w:rsidRPr="00076918">
        <w:rPr>
          <w:rFonts w:ascii="宋体" w:hAnsi="宋体" w:hint="eastAsia"/>
          <w:szCs w:val="21"/>
        </w:rPr>
        <w:t>齐次线性方程组</w:t>
      </w:r>
      <w:r w:rsidR="00D85A51" w:rsidRPr="00C063A2">
        <w:rPr>
          <w:position w:val="-50"/>
        </w:rPr>
        <w:object w:dxaOrig="1820" w:dyaOrig="1120">
          <v:shape id="_x0000_i1028" type="#_x0000_t75" style="width:91pt;height:55.85pt" o:ole="">
            <v:imagedata r:id="rId15" o:title=""/>
          </v:shape>
          <o:OLEObject Type="Embed" ProgID="Equation.DSMT4" ShapeID="_x0000_i1028" DrawAspect="Content" ObjectID="_1668185431" r:id="rId16"/>
        </w:object>
      </w:r>
      <w:r w:rsidRPr="00076918">
        <w:rPr>
          <w:rFonts w:ascii="宋体" w:hAnsi="宋体" w:hint="eastAsia"/>
          <w:szCs w:val="21"/>
        </w:rPr>
        <w:t>只有零解,则</w:t>
      </w:r>
      <w:r w:rsidR="00D85A51" w:rsidRPr="00C063A2">
        <w:rPr>
          <w:position w:val="-6"/>
        </w:rPr>
        <w:object w:dxaOrig="220" w:dyaOrig="279">
          <v:shape id="_x0000_i1029" type="#_x0000_t75" style="width:10.95pt;height:13.8pt" o:ole="">
            <v:imagedata r:id="rId17" o:title=""/>
          </v:shape>
          <o:OLEObject Type="Embed" ProgID="Equation.DSMT4" ShapeID="_x0000_i1029" DrawAspect="Content" ObjectID="_1668185432" r:id="rId18"/>
        </w:object>
      </w:r>
      <w:r w:rsidRPr="00076918">
        <w:rPr>
          <w:rFonts w:ascii="宋体" w:hAnsi="宋体" w:hint="eastAsia"/>
          <w:szCs w:val="21"/>
        </w:rPr>
        <w:t>应满足的条件是</w:t>
      </w:r>
      <w:r w:rsidR="000966C8">
        <w:rPr>
          <w:rFonts w:ascii="宋体" w:hAnsi="宋体" w:hint="eastAsia"/>
          <w:szCs w:val="21"/>
          <w:u w:val="single"/>
        </w:rPr>
        <w:t xml:space="preserve">   </w:t>
      </w:r>
      <w:r w:rsidRPr="00076918">
        <w:rPr>
          <w:rFonts w:ascii="宋体" w:hAnsi="宋体" w:hint="eastAsia"/>
          <w:szCs w:val="21"/>
          <w:u w:val="single"/>
        </w:rPr>
        <w:t xml:space="preserve">    </w:t>
      </w:r>
      <w:r w:rsidR="000966C8">
        <w:rPr>
          <w:rFonts w:ascii="宋体" w:hAnsi="宋体" w:hint="eastAsia"/>
          <w:szCs w:val="21"/>
          <w:u w:val="single"/>
        </w:rPr>
        <w:t xml:space="preserve"> </w:t>
      </w:r>
      <w:r w:rsidRPr="00076918">
        <w:rPr>
          <w:rFonts w:ascii="宋体" w:hAnsi="宋体" w:hint="eastAsia"/>
          <w:szCs w:val="21"/>
          <w:u w:val="single"/>
        </w:rPr>
        <w:t xml:space="preserve"> </w:t>
      </w:r>
      <w:r w:rsidRPr="00076918">
        <w:rPr>
          <w:rFonts w:ascii="宋体" w:hAnsi="宋体" w:hint="eastAsia"/>
          <w:szCs w:val="21"/>
        </w:rPr>
        <w:t>.</w:t>
      </w:r>
    </w:p>
    <w:p w:rsidR="00C063A2" w:rsidRDefault="00C063A2" w:rsidP="00893944">
      <w:pPr>
        <w:rPr>
          <w:rFonts w:ascii="宋体" w:hAnsi="宋体"/>
          <w:szCs w:val="21"/>
        </w:rPr>
      </w:pPr>
    </w:p>
    <w:p w:rsidR="000966C8" w:rsidRPr="00766942" w:rsidRDefault="000966C8" w:rsidP="00893944">
      <w:pPr>
        <w:rPr>
          <w:rFonts w:ascii="宋体" w:hAnsi="宋体"/>
          <w:szCs w:val="21"/>
        </w:rPr>
      </w:pPr>
    </w:p>
    <w:p w:rsidR="00893944" w:rsidRPr="00076918" w:rsidRDefault="00893944" w:rsidP="0091505C">
      <w:pPr>
        <w:ind w:left="480" w:hangingChars="200" w:hanging="480"/>
        <w:rPr>
          <w:rFonts w:ascii="宋体" w:hAnsi="宋体"/>
          <w:szCs w:val="21"/>
        </w:rPr>
      </w:pPr>
      <w:r w:rsidRPr="000966C8">
        <w:rPr>
          <w:rFonts w:hint="eastAsia"/>
        </w:rPr>
        <w:t xml:space="preserve">(4) </w:t>
      </w:r>
      <w:r w:rsidRPr="00076918">
        <w:rPr>
          <w:rFonts w:ascii="宋体" w:hAnsi="宋体" w:hint="eastAsia"/>
          <w:szCs w:val="21"/>
        </w:rPr>
        <w:t>设随机变量</w:t>
      </w:r>
      <w:r w:rsidR="00D85A51" w:rsidRPr="00025957">
        <w:rPr>
          <w:position w:val="-4"/>
        </w:rPr>
        <w:object w:dxaOrig="240" w:dyaOrig="260">
          <v:shape id="_x0000_i1030" type="#_x0000_t75" style="width:12.1pt;height:13.25pt" o:ole="">
            <v:imagedata r:id="rId19" o:title=""/>
          </v:shape>
          <o:OLEObject Type="Embed" ProgID="Equation.DSMT4" ShapeID="_x0000_i1030" DrawAspect="Content" ObjectID="_1668185433" r:id="rId20"/>
        </w:object>
      </w:r>
      <w:r w:rsidRPr="00076918">
        <w:rPr>
          <w:rFonts w:ascii="宋体" w:hAnsi="宋体" w:hint="eastAsia"/>
          <w:szCs w:val="21"/>
        </w:rPr>
        <w:t>的分布函数为</w:t>
      </w:r>
      <w:r w:rsidR="00D85A51" w:rsidRPr="00C063A2">
        <w:rPr>
          <w:position w:val="-90"/>
        </w:rPr>
        <w:object w:dxaOrig="2780" w:dyaOrig="1920">
          <v:shape id="_x0000_i1031" type="#_x0000_t75" style="width:138.8pt;height:96.2pt" o:ole="">
            <v:imagedata r:id="rId21" o:title=""/>
          </v:shape>
          <o:OLEObject Type="Embed" ProgID="Equation.DSMT4" ShapeID="_x0000_i1031" DrawAspect="Content" ObjectID="_1668185434" r:id="rId22"/>
        </w:object>
      </w:r>
      <w:r w:rsidR="0091505C">
        <w:rPr>
          <w:rFonts w:hint="eastAsia"/>
        </w:rPr>
        <w:t xml:space="preserve"> </w:t>
      </w:r>
      <w:r w:rsidRPr="00076918">
        <w:rPr>
          <w:rFonts w:ascii="宋体" w:hAnsi="宋体" w:hint="eastAsia"/>
          <w:szCs w:val="21"/>
        </w:rPr>
        <w:t>则</w:t>
      </w:r>
      <w:r w:rsidR="00D85A51" w:rsidRPr="00025957">
        <w:rPr>
          <w:position w:val="-4"/>
        </w:rPr>
        <w:object w:dxaOrig="220" w:dyaOrig="260">
          <v:shape id="_x0000_i1032" type="#_x0000_t75" style="width:10.95pt;height:13.25pt" o:ole="">
            <v:imagedata r:id="rId23" o:title=""/>
          </v:shape>
          <o:OLEObject Type="Embed" ProgID="Equation.DSMT4" ShapeID="_x0000_i1032" DrawAspect="Content" ObjectID="_1668185435" r:id="rId24"/>
        </w:object>
      </w:r>
      <w:r w:rsidRPr="00076918">
        <w:rPr>
          <w:rFonts w:ascii="宋体" w:hAnsi="宋体" w:hint="eastAsia"/>
          <w:szCs w:val="21"/>
        </w:rPr>
        <w:t>=</w:t>
      </w:r>
      <w:r w:rsidR="0091505C" w:rsidRPr="00076918">
        <w:rPr>
          <w:rFonts w:ascii="宋体" w:hAnsi="宋体" w:hint="eastAsia"/>
          <w:szCs w:val="21"/>
          <w:u w:val="single"/>
        </w:rPr>
        <w:t xml:space="preserve">            </w:t>
      </w:r>
      <w:r w:rsidRPr="0091505C">
        <w:rPr>
          <w:rFonts w:ascii="宋体" w:hAnsi="宋体" w:hint="eastAsia"/>
          <w:szCs w:val="21"/>
        </w:rPr>
        <w:t>,</w:t>
      </w:r>
      <w:r w:rsidR="00C063A2" w:rsidRPr="00C063A2">
        <w:rPr>
          <w:position w:val="-28"/>
        </w:rPr>
        <w:object w:dxaOrig="1340" w:dyaOrig="680">
          <v:shape id="_x0000_i1033" type="#_x0000_t75" style="width:66.8pt;height:34pt" o:ole="">
            <v:imagedata r:id="rId25" o:title=""/>
          </v:shape>
          <o:OLEObject Type="Embed" ProgID="Equation.DSMT4" ShapeID="_x0000_i1033" DrawAspect="Content" ObjectID="_1668185436" r:id="rId26"/>
        </w:object>
      </w:r>
      <w:r w:rsidRPr="00076918">
        <w:rPr>
          <w:rFonts w:ascii="宋体" w:hAnsi="宋体" w:hint="eastAsia"/>
          <w:szCs w:val="21"/>
          <w:u w:val="single"/>
        </w:rPr>
        <w:t xml:space="preserve">             </w:t>
      </w:r>
      <w:r w:rsidRPr="00076918">
        <w:rPr>
          <w:rFonts w:ascii="宋体" w:hAnsi="宋体" w:hint="eastAsia"/>
          <w:szCs w:val="21"/>
        </w:rPr>
        <w:t>.</w:t>
      </w:r>
    </w:p>
    <w:p w:rsidR="00C063A2" w:rsidRDefault="00C063A2" w:rsidP="00305898">
      <w:pPr>
        <w:rPr>
          <w:rFonts w:ascii="宋体" w:hAnsi="宋体"/>
          <w:szCs w:val="21"/>
        </w:rPr>
      </w:pPr>
    </w:p>
    <w:p w:rsidR="0091505C" w:rsidRDefault="0091505C" w:rsidP="00893944">
      <w:pPr>
        <w:ind w:left="480" w:hangingChars="200" w:hanging="480"/>
        <w:rPr>
          <w:rFonts w:ascii="宋体" w:hAnsi="宋体"/>
          <w:szCs w:val="21"/>
        </w:rPr>
      </w:pPr>
    </w:p>
    <w:p w:rsidR="00893944" w:rsidRDefault="00893944" w:rsidP="00893944">
      <w:pPr>
        <w:ind w:left="480" w:hangingChars="200" w:hanging="480"/>
        <w:rPr>
          <w:rFonts w:ascii="宋体" w:hAnsi="宋体"/>
          <w:szCs w:val="21"/>
        </w:rPr>
      </w:pPr>
      <w:r w:rsidRPr="0091505C">
        <w:rPr>
          <w:rFonts w:hint="eastAsia"/>
        </w:rPr>
        <w:t xml:space="preserve">(5) </w:t>
      </w:r>
      <w:r w:rsidRPr="00076918">
        <w:rPr>
          <w:rFonts w:ascii="宋体" w:hAnsi="宋体" w:hint="eastAsia"/>
          <w:szCs w:val="21"/>
        </w:rPr>
        <w:t>设随机变量</w:t>
      </w:r>
      <w:r w:rsidR="00D85A51" w:rsidRPr="00025957">
        <w:rPr>
          <w:position w:val="-4"/>
        </w:rPr>
        <w:object w:dxaOrig="240" w:dyaOrig="260">
          <v:shape id="_x0000_i1034" type="#_x0000_t75" style="width:12.1pt;height:13.25pt" o:ole="">
            <v:imagedata r:id="rId27" o:title=""/>
          </v:shape>
          <o:OLEObject Type="Embed" ProgID="Equation.DSMT4" ShapeID="_x0000_i1034" DrawAspect="Content" ObjectID="_1668185437" r:id="rId28"/>
        </w:object>
      </w:r>
      <w:r w:rsidRPr="00076918">
        <w:rPr>
          <w:rFonts w:ascii="宋体" w:hAnsi="宋体" w:hint="eastAsia"/>
          <w:szCs w:val="21"/>
        </w:rPr>
        <w:t>的数学期望</w:t>
      </w:r>
      <w:r w:rsidR="00D85A51" w:rsidRPr="00C063A2">
        <w:rPr>
          <w:position w:val="-10"/>
        </w:rPr>
        <w:object w:dxaOrig="960" w:dyaOrig="320">
          <v:shape id="_x0000_i1035" type="#_x0000_t75" style="width:47.8pt;height:16.15pt" o:ole="">
            <v:imagedata r:id="rId29" o:title=""/>
          </v:shape>
          <o:OLEObject Type="Embed" ProgID="Equation.DSMT4" ShapeID="_x0000_i1035" DrawAspect="Content" ObjectID="_1668185438" r:id="rId30"/>
        </w:object>
      </w:r>
      <w:r w:rsidRPr="00076918">
        <w:rPr>
          <w:rFonts w:ascii="宋体" w:hAnsi="宋体" w:hint="eastAsia"/>
          <w:szCs w:val="21"/>
        </w:rPr>
        <w:t>,方差</w:t>
      </w:r>
      <w:r w:rsidR="00D85A51" w:rsidRPr="00C063A2">
        <w:rPr>
          <w:position w:val="-10"/>
        </w:rPr>
        <w:object w:dxaOrig="1040" w:dyaOrig="360">
          <v:shape id="_x0000_i1036" type="#_x0000_t75" style="width:51.85pt;height:17.85pt" o:ole="">
            <v:imagedata r:id="rId31" o:title=""/>
          </v:shape>
          <o:OLEObject Type="Embed" ProgID="Equation.DSMT4" ShapeID="_x0000_i1036" DrawAspect="Content" ObjectID="_1668185439" r:id="rId32"/>
        </w:object>
      </w:r>
      <w:r w:rsidRPr="00076918">
        <w:rPr>
          <w:rFonts w:ascii="宋体" w:hAnsi="宋体" w:hint="eastAsia"/>
          <w:szCs w:val="21"/>
        </w:rPr>
        <w:t>,则由切比雪夫(Chebyshev)不等式,有</w:t>
      </w:r>
      <w:r w:rsidR="00D85A51" w:rsidRPr="00C063A2">
        <w:rPr>
          <w:position w:val="-14"/>
        </w:rPr>
        <w:object w:dxaOrig="1700" w:dyaOrig="400">
          <v:shape id="_x0000_i1037" type="#_x0000_t75" style="width:85.25pt;height:20.15pt" o:ole="">
            <v:imagedata r:id="rId33" o:title=""/>
          </v:shape>
          <o:OLEObject Type="Embed" ProgID="Equation.DSMT4" ShapeID="_x0000_i1037" DrawAspect="Content" ObjectID="_1668185440" r:id="rId34"/>
        </w:object>
      </w:r>
      <w:r w:rsidRPr="00076918">
        <w:rPr>
          <w:rFonts w:ascii="宋体" w:hAnsi="宋体" w:hint="eastAsia"/>
          <w:szCs w:val="21"/>
          <w:u w:val="single"/>
        </w:rPr>
        <w:t xml:space="preserve">       </w:t>
      </w:r>
      <w:r w:rsidR="0091505C">
        <w:rPr>
          <w:rFonts w:ascii="宋体" w:hAnsi="宋体" w:hint="eastAsia"/>
          <w:szCs w:val="21"/>
          <w:u w:val="single"/>
        </w:rPr>
        <w:t xml:space="preserve">  </w:t>
      </w:r>
      <w:r w:rsidRPr="00076918">
        <w:rPr>
          <w:rFonts w:ascii="宋体" w:hAnsi="宋体" w:hint="eastAsia"/>
          <w:szCs w:val="21"/>
          <w:u w:val="single"/>
        </w:rPr>
        <w:t xml:space="preserve">  </w:t>
      </w:r>
      <w:r w:rsidRPr="00076918">
        <w:rPr>
          <w:rFonts w:ascii="宋体" w:hAnsi="宋体" w:hint="eastAsia"/>
          <w:szCs w:val="21"/>
        </w:rPr>
        <w:t>.</w:t>
      </w:r>
    </w:p>
    <w:p w:rsidR="00C063A2" w:rsidRDefault="00C063A2" w:rsidP="00893944">
      <w:pPr>
        <w:rPr>
          <w:rFonts w:ascii="宋体" w:hAnsi="宋体"/>
          <w:b/>
          <w:szCs w:val="21"/>
        </w:rPr>
      </w:pPr>
    </w:p>
    <w:p w:rsidR="00C063A2" w:rsidRDefault="00C063A2" w:rsidP="00893944">
      <w:pPr>
        <w:rPr>
          <w:rFonts w:ascii="宋体" w:hAnsi="宋体"/>
          <w:b/>
          <w:szCs w:val="21"/>
        </w:rPr>
      </w:pPr>
    </w:p>
    <w:p w:rsidR="00893944" w:rsidRPr="00076918" w:rsidRDefault="00893944" w:rsidP="00766942">
      <w:pPr>
        <w:pStyle w:val="1"/>
      </w:pPr>
      <w:r w:rsidRPr="00076918">
        <w:rPr>
          <w:rFonts w:hint="eastAsia"/>
        </w:rPr>
        <w:t>二、选择题</w:t>
      </w:r>
      <w:r w:rsidR="00FD780B">
        <w:rPr>
          <w:rFonts w:hint="eastAsia"/>
        </w:rPr>
        <w:t>（</w:t>
      </w:r>
      <w:r w:rsidRPr="00076918">
        <w:rPr>
          <w:rFonts w:hint="eastAsia"/>
        </w:rPr>
        <w:t>本题满分15分</w:t>
      </w:r>
      <w:r w:rsidR="00FD780B">
        <w:rPr>
          <w:rFonts w:hint="eastAsia"/>
        </w:rPr>
        <w:t>，</w:t>
      </w:r>
      <w:r w:rsidRPr="00076918">
        <w:rPr>
          <w:rFonts w:hint="eastAsia"/>
        </w:rPr>
        <w:t>每小题3分</w:t>
      </w:r>
      <w:r w:rsidR="00FD780B">
        <w:rPr>
          <w:rFonts w:hint="eastAsia"/>
        </w:rPr>
        <w:t>）</w:t>
      </w:r>
    </w:p>
    <w:p w:rsidR="00C063A2" w:rsidRDefault="00C063A2" w:rsidP="00893944">
      <w:pPr>
        <w:rPr>
          <w:rFonts w:ascii="宋体" w:hAnsi="宋体"/>
          <w:szCs w:val="21"/>
        </w:rPr>
      </w:pPr>
    </w:p>
    <w:p w:rsidR="00C063A2" w:rsidRDefault="00C063A2" w:rsidP="00893944">
      <w:pPr>
        <w:rPr>
          <w:rFonts w:ascii="宋体" w:hAnsi="宋体"/>
          <w:szCs w:val="21"/>
        </w:rPr>
      </w:pP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5869FD">
        <w:rPr>
          <w:rFonts w:hint="eastAsia"/>
        </w:rPr>
        <w:t xml:space="preserve">(1) </w:t>
      </w:r>
      <w:r w:rsidRPr="00076918">
        <w:rPr>
          <w:rFonts w:ascii="宋体" w:hAnsi="宋体" w:hint="eastAsia"/>
          <w:szCs w:val="21"/>
        </w:rPr>
        <w:t>设</w:t>
      </w:r>
      <w:r w:rsidR="005869FD" w:rsidRPr="005869FD">
        <w:rPr>
          <w:position w:val="-10"/>
        </w:rPr>
        <w:object w:dxaOrig="1780" w:dyaOrig="360">
          <v:shape id="_x0000_i1038" type="#_x0000_t75" style="width:89.3pt;height:17.85pt" o:ole="">
            <v:imagedata r:id="rId35" o:title=""/>
          </v:shape>
          <o:OLEObject Type="Embed" ProgID="Equation.DSMT4" ShapeID="_x0000_i1038" DrawAspect="Content" ObjectID="_1668185441" r:id="rId36"/>
        </w:object>
      </w:r>
      <w:r w:rsidRPr="00076918">
        <w:rPr>
          <w:rFonts w:ascii="宋体" w:hAnsi="宋体" w:hint="eastAsia"/>
          <w:szCs w:val="21"/>
        </w:rPr>
        <w:t>则当</w:t>
      </w:r>
      <w:r w:rsidR="00C063A2" w:rsidRPr="00C063A2">
        <w:rPr>
          <w:position w:val="-6"/>
        </w:rPr>
        <w:object w:dxaOrig="639" w:dyaOrig="279">
          <v:shape id="_x0000_i1039" type="#_x0000_t75" style="width:31.7pt;height:13.8pt" o:ole="">
            <v:imagedata r:id="rId37" o:title=""/>
          </v:shape>
          <o:OLEObject Type="Embed" ProgID="Equation.DSMT4" ShapeID="_x0000_i1039" DrawAspect="Content" ObjectID="_1668185442" r:id="rId38"/>
        </w:object>
      </w:r>
      <w:r w:rsidRPr="00076918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 xml:space="preserve">(  </w:t>
      </w:r>
      <w:r w:rsidR="005869FD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)</w:t>
      </w:r>
    </w:p>
    <w:p w:rsidR="00893944" w:rsidRPr="00076918" w:rsidRDefault="00893944" w:rsidP="005869FD">
      <w:pPr>
        <w:tabs>
          <w:tab w:val="left" w:pos="4320"/>
        </w:tabs>
        <w:ind w:firstLineChars="200" w:firstLine="480"/>
        <w:rPr>
          <w:rFonts w:ascii="宋体" w:hAnsi="宋体"/>
          <w:szCs w:val="21"/>
        </w:rPr>
      </w:pPr>
      <w:r w:rsidRPr="005869FD">
        <w:rPr>
          <w:rFonts w:hint="eastAsia"/>
        </w:rPr>
        <w:t xml:space="preserve">(A) </w:t>
      </w:r>
      <w:r w:rsidR="005869FD" w:rsidRPr="005869FD">
        <w:rPr>
          <w:position w:val="-10"/>
        </w:rPr>
        <w:object w:dxaOrig="540" w:dyaOrig="320">
          <v:shape id="_x0000_i1040" type="#_x0000_t75" style="width:27.05pt;height:16.15pt" o:ole="">
            <v:imagedata r:id="rId39" o:title=""/>
          </v:shape>
          <o:OLEObject Type="Embed" ProgID="Equation.DSMT4" ShapeID="_x0000_i1040" DrawAspect="Content" ObjectID="_1668185443" r:id="rId40"/>
        </w:object>
      </w:r>
      <w:r w:rsidRPr="00076918">
        <w:rPr>
          <w:rFonts w:ascii="宋体" w:hAnsi="宋体" w:hint="eastAsia"/>
          <w:szCs w:val="21"/>
        </w:rPr>
        <w:t>与</w:t>
      </w:r>
      <w:r w:rsidR="00C063A2" w:rsidRPr="00025957">
        <w:rPr>
          <w:position w:val="-4"/>
        </w:rPr>
        <w:object w:dxaOrig="200" w:dyaOrig="200">
          <v:shape id="_x0000_i1041" type="#_x0000_t75" style="width:9.8pt;height:9.8pt" o:ole="">
            <v:imagedata r:id="rId41" o:title=""/>
          </v:shape>
          <o:OLEObject Type="Embed" ProgID="Equation.DSMT4" ShapeID="_x0000_i1041" DrawAspect="Content" ObjectID="_1668185444" r:id="rId42"/>
        </w:object>
      </w:r>
      <w:r w:rsidRPr="00076918">
        <w:rPr>
          <w:rFonts w:ascii="宋体" w:hAnsi="宋体" w:hint="eastAsia"/>
          <w:szCs w:val="21"/>
        </w:rPr>
        <w:t>是等价无穷小量</w:t>
      </w:r>
      <w:r w:rsidR="005869FD">
        <w:rPr>
          <w:rFonts w:ascii="宋体" w:hAnsi="宋体" w:hint="eastAsia"/>
          <w:szCs w:val="21"/>
        </w:rPr>
        <w:t xml:space="preserve">      </w:t>
      </w:r>
      <w:r w:rsidRPr="005869FD">
        <w:rPr>
          <w:rFonts w:hint="eastAsia"/>
        </w:rPr>
        <w:t>(B)</w:t>
      </w:r>
      <w:r w:rsidR="005869FD">
        <w:rPr>
          <w:rFonts w:hint="eastAsia"/>
        </w:rPr>
        <w:t xml:space="preserve"> </w:t>
      </w:r>
      <w:r w:rsidR="005869FD" w:rsidRPr="005869FD">
        <w:rPr>
          <w:position w:val="-10"/>
        </w:rPr>
        <w:object w:dxaOrig="540" w:dyaOrig="320">
          <v:shape id="_x0000_i1042" type="#_x0000_t75" style="width:27.05pt;height:16.15pt" o:ole="">
            <v:imagedata r:id="rId39" o:title=""/>
          </v:shape>
          <o:OLEObject Type="Embed" ProgID="Equation.DSMT4" ShapeID="_x0000_i1042" DrawAspect="Content" ObjectID="_1668185445" r:id="rId43"/>
        </w:object>
      </w:r>
      <w:r w:rsidRPr="00076918">
        <w:rPr>
          <w:rFonts w:ascii="宋体" w:hAnsi="宋体" w:hint="eastAsia"/>
          <w:szCs w:val="21"/>
        </w:rPr>
        <w:t>与</w:t>
      </w:r>
      <w:r w:rsidR="00C063A2" w:rsidRPr="00025957">
        <w:rPr>
          <w:position w:val="-4"/>
        </w:rPr>
        <w:object w:dxaOrig="200" w:dyaOrig="200">
          <v:shape id="_x0000_i1043" type="#_x0000_t75" style="width:9.8pt;height:9.8pt" o:ole="">
            <v:imagedata r:id="rId44" o:title=""/>
          </v:shape>
          <o:OLEObject Type="Embed" ProgID="Equation.DSMT4" ShapeID="_x0000_i1043" DrawAspect="Content" ObjectID="_1668185446" r:id="rId45"/>
        </w:object>
      </w:r>
      <w:r w:rsidRPr="00076918">
        <w:rPr>
          <w:rFonts w:ascii="宋体" w:hAnsi="宋体" w:hint="eastAsia"/>
          <w:szCs w:val="21"/>
        </w:rPr>
        <w:t>是同阶但非等价无穷小量</w:t>
      </w:r>
    </w:p>
    <w:p w:rsidR="00893944" w:rsidRPr="00076918" w:rsidRDefault="00893944" w:rsidP="005869FD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5869FD">
        <w:rPr>
          <w:rFonts w:hint="eastAsia"/>
        </w:rPr>
        <w:t xml:space="preserve">(C) </w:t>
      </w:r>
      <w:r w:rsidR="005869FD" w:rsidRPr="005869FD">
        <w:rPr>
          <w:position w:val="-10"/>
        </w:rPr>
        <w:object w:dxaOrig="540" w:dyaOrig="320">
          <v:shape id="_x0000_i1044" type="#_x0000_t75" style="width:27.05pt;height:16.15pt" o:ole="">
            <v:imagedata r:id="rId39" o:title=""/>
          </v:shape>
          <o:OLEObject Type="Embed" ProgID="Equation.DSMT4" ShapeID="_x0000_i1044" DrawAspect="Content" ObjectID="_1668185447" r:id="rId46"/>
        </w:object>
      </w:r>
      <w:r w:rsidRPr="00076918">
        <w:rPr>
          <w:rFonts w:ascii="宋体" w:hAnsi="宋体" w:hint="eastAsia"/>
          <w:szCs w:val="21"/>
        </w:rPr>
        <w:t>是比</w:t>
      </w:r>
      <w:r w:rsidR="00C063A2" w:rsidRPr="00025957">
        <w:rPr>
          <w:position w:val="-4"/>
        </w:rPr>
        <w:object w:dxaOrig="200" w:dyaOrig="200">
          <v:shape id="_x0000_i1045" type="#_x0000_t75" style="width:9.8pt;height:9.8pt" o:ole="">
            <v:imagedata r:id="rId47" o:title=""/>
          </v:shape>
          <o:OLEObject Type="Embed" ProgID="Equation.DSMT4" ShapeID="_x0000_i1045" DrawAspect="Content" ObjectID="_1668185448" r:id="rId48"/>
        </w:object>
      </w:r>
      <w:r w:rsidRPr="00076918">
        <w:rPr>
          <w:rFonts w:ascii="宋体" w:hAnsi="宋体" w:hint="eastAsia"/>
          <w:szCs w:val="21"/>
        </w:rPr>
        <w:t>较高阶的无穷小量</w:t>
      </w:r>
      <w:r w:rsidR="005869FD">
        <w:rPr>
          <w:rFonts w:ascii="宋体" w:hAnsi="宋体" w:hint="eastAsia"/>
          <w:szCs w:val="21"/>
        </w:rPr>
        <w:t xml:space="preserve">  </w:t>
      </w:r>
      <w:r w:rsidRPr="005869FD">
        <w:rPr>
          <w:rFonts w:hint="eastAsia"/>
        </w:rPr>
        <w:t>(D)</w:t>
      </w:r>
      <w:r w:rsidRPr="005869FD">
        <w:t xml:space="preserve"> </w:t>
      </w:r>
      <w:r w:rsidR="005869FD" w:rsidRPr="005869FD">
        <w:rPr>
          <w:position w:val="-10"/>
        </w:rPr>
        <w:object w:dxaOrig="540" w:dyaOrig="320">
          <v:shape id="_x0000_i1046" type="#_x0000_t75" style="width:27.05pt;height:16.15pt" o:ole="">
            <v:imagedata r:id="rId39" o:title=""/>
          </v:shape>
          <o:OLEObject Type="Embed" ProgID="Equation.DSMT4" ShapeID="_x0000_i1046" DrawAspect="Content" ObjectID="_1668185449" r:id="rId49"/>
        </w:object>
      </w:r>
      <w:r w:rsidRPr="00076918">
        <w:rPr>
          <w:rFonts w:ascii="宋体" w:hAnsi="宋体" w:hint="eastAsia"/>
          <w:szCs w:val="21"/>
        </w:rPr>
        <w:t>是比</w:t>
      </w:r>
      <w:r w:rsidR="00C063A2" w:rsidRPr="00025957">
        <w:rPr>
          <w:position w:val="-4"/>
        </w:rPr>
        <w:object w:dxaOrig="200" w:dyaOrig="200">
          <v:shape id="_x0000_i1047" type="#_x0000_t75" style="width:9.8pt;height:9.8pt" o:ole="">
            <v:imagedata r:id="rId50" o:title=""/>
          </v:shape>
          <o:OLEObject Type="Embed" ProgID="Equation.DSMT4" ShapeID="_x0000_i1047" DrawAspect="Content" ObjectID="_1668185450" r:id="rId51"/>
        </w:object>
      </w:r>
      <w:r w:rsidRPr="00076918">
        <w:rPr>
          <w:rFonts w:ascii="宋体" w:hAnsi="宋体" w:hint="eastAsia"/>
          <w:szCs w:val="21"/>
        </w:rPr>
        <w:t>较低阶的无穷小量</w:t>
      </w:r>
    </w:p>
    <w:p w:rsidR="00FC0DEF" w:rsidRDefault="00FC0DEF" w:rsidP="00893944">
      <w:pPr>
        <w:rPr>
          <w:rFonts w:ascii="宋体" w:hAnsi="宋体"/>
          <w:szCs w:val="21"/>
        </w:rPr>
      </w:pPr>
    </w:p>
    <w:p w:rsidR="00C063A2" w:rsidRDefault="00C063A2" w:rsidP="00893944">
      <w:pPr>
        <w:rPr>
          <w:rFonts w:ascii="宋体" w:hAnsi="宋体"/>
          <w:szCs w:val="21"/>
        </w:rPr>
      </w:pP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5869FD">
        <w:rPr>
          <w:rFonts w:hint="eastAsia"/>
        </w:rPr>
        <w:lastRenderedPageBreak/>
        <w:t xml:space="preserve">(2) </w:t>
      </w:r>
      <w:r w:rsidRPr="00076918">
        <w:rPr>
          <w:rFonts w:ascii="宋体" w:hAnsi="宋体" w:hint="eastAsia"/>
          <w:szCs w:val="21"/>
        </w:rPr>
        <w:t>在下列等式中,正确的结果是</w:t>
      </w:r>
      <w:r>
        <w:rPr>
          <w:rFonts w:ascii="宋体" w:hAnsi="宋体" w:hint="eastAsia"/>
          <w:szCs w:val="21"/>
        </w:rPr>
        <w:t xml:space="preserve">(  </w:t>
      </w:r>
      <w:r w:rsidR="005869FD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)</w:t>
      </w:r>
    </w:p>
    <w:p w:rsidR="00893944" w:rsidRPr="00076918" w:rsidRDefault="00893944" w:rsidP="005869FD">
      <w:pPr>
        <w:ind w:firstLineChars="200" w:firstLine="480"/>
        <w:rPr>
          <w:rFonts w:ascii="宋体" w:hAnsi="宋体"/>
          <w:szCs w:val="21"/>
        </w:rPr>
      </w:pPr>
      <w:r w:rsidRPr="005869FD">
        <w:rPr>
          <w:rFonts w:hint="eastAsia"/>
        </w:rPr>
        <w:t xml:space="preserve">(A) </w:t>
      </w:r>
      <w:r w:rsidR="005869FD" w:rsidRPr="00C063A2">
        <w:rPr>
          <w:position w:val="-16"/>
        </w:rPr>
        <w:object w:dxaOrig="1640" w:dyaOrig="440">
          <v:shape id="_x0000_i1048" type="#_x0000_t75" style="width:81.8pt;height:21.9pt" o:ole="">
            <v:imagedata r:id="rId52" o:title=""/>
          </v:shape>
          <o:OLEObject Type="Embed" ProgID="Equation.DSMT4" ShapeID="_x0000_i1048" DrawAspect="Content" ObjectID="_1668185451" r:id="rId53"/>
        </w:object>
      </w:r>
      <w:r w:rsidR="005869FD">
        <w:rPr>
          <w:rFonts w:ascii="宋体" w:hAnsi="宋体" w:hint="eastAsia"/>
          <w:szCs w:val="21"/>
        </w:rPr>
        <w:tab/>
      </w:r>
      <w:r w:rsidR="005869FD">
        <w:rPr>
          <w:rFonts w:ascii="宋体" w:hAnsi="宋体" w:hint="eastAsia"/>
          <w:szCs w:val="21"/>
        </w:rPr>
        <w:tab/>
      </w:r>
      <w:r w:rsidR="005869FD">
        <w:rPr>
          <w:rFonts w:ascii="宋体" w:hAnsi="宋体" w:hint="eastAsia"/>
          <w:szCs w:val="21"/>
        </w:rPr>
        <w:tab/>
      </w:r>
      <w:r w:rsidR="005869FD">
        <w:rPr>
          <w:rFonts w:ascii="宋体" w:hAnsi="宋体" w:hint="eastAsia"/>
          <w:szCs w:val="21"/>
        </w:rPr>
        <w:tab/>
      </w:r>
      <w:r w:rsidR="005869FD">
        <w:rPr>
          <w:rFonts w:ascii="宋体" w:hAnsi="宋体" w:hint="eastAsia"/>
          <w:szCs w:val="21"/>
        </w:rPr>
        <w:tab/>
      </w:r>
      <w:r w:rsidRPr="005869FD">
        <w:rPr>
          <w:rFonts w:hint="eastAsia"/>
        </w:rPr>
        <w:t>(B)</w:t>
      </w:r>
      <w:r w:rsidRPr="005869FD">
        <w:t xml:space="preserve"> </w:t>
      </w:r>
      <w:r w:rsidR="005869FD" w:rsidRPr="00C063A2">
        <w:rPr>
          <w:position w:val="-16"/>
        </w:rPr>
        <w:object w:dxaOrig="1440" w:dyaOrig="440">
          <v:shape id="_x0000_i1049" type="#_x0000_t75" style="width:1in;height:21.9pt" o:ole="">
            <v:imagedata r:id="rId54" o:title=""/>
          </v:shape>
          <o:OLEObject Type="Embed" ProgID="Equation.DSMT4" ShapeID="_x0000_i1049" DrawAspect="Content" ObjectID="_1668185452" r:id="rId55"/>
        </w:object>
      </w:r>
    </w:p>
    <w:p w:rsidR="00893944" w:rsidRPr="00076918" w:rsidRDefault="00893944" w:rsidP="005869FD">
      <w:pPr>
        <w:ind w:firstLineChars="200" w:firstLine="480"/>
        <w:rPr>
          <w:rFonts w:ascii="宋体" w:hAnsi="宋体"/>
          <w:szCs w:val="21"/>
        </w:rPr>
      </w:pPr>
      <w:r w:rsidRPr="005869FD">
        <w:rPr>
          <w:rFonts w:hint="eastAsia"/>
        </w:rPr>
        <w:t>(C)</w:t>
      </w:r>
      <w:r w:rsidRPr="005869FD">
        <w:t xml:space="preserve"> </w:t>
      </w:r>
      <w:r w:rsidR="005869FD" w:rsidRPr="00C063A2">
        <w:rPr>
          <w:position w:val="-24"/>
        </w:rPr>
        <w:object w:dxaOrig="1900" w:dyaOrig="620">
          <v:shape id="_x0000_i1050" type="#_x0000_t75" style="width:95.05pt;height:31.1pt" o:ole="">
            <v:imagedata r:id="rId56" o:title=""/>
          </v:shape>
          <o:OLEObject Type="Embed" ProgID="Equation.DSMT4" ShapeID="_x0000_i1050" DrawAspect="Content" ObjectID="_1668185453" r:id="rId57"/>
        </w:object>
      </w:r>
      <w:r w:rsidR="005869FD">
        <w:rPr>
          <w:rFonts w:ascii="宋体" w:hAnsi="宋体" w:hint="eastAsia"/>
          <w:szCs w:val="21"/>
        </w:rPr>
        <w:tab/>
      </w:r>
      <w:r w:rsidR="005869FD">
        <w:rPr>
          <w:rFonts w:ascii="宋体" w:hAnsi="宋体" w:hint="eastAsia"/>
          <w:szCs w:val="21"/>
        </w:rPr>
        <w:tab/>
      </w:r>
      <w:r w:rsidR="005869FD">
        <w:rPr>
          <w:rFonts w:ascii="宋体" w:hAnsi="宋体" w:hint="eastAsia"/>
          <w:szCs w:val="21"/>
        </w:rPr>
        <w:tab/>
      </w:r>
      <w:r w:rsidR="005869FD">
        <w:rPr>
          <w:rFonts w:ascii="宋体" w:hAnsi="宋体" w:hint="eastAsia"/>
          <w:szCs w:val="21"/>
        </w:rPr>
        <w:tab/>
      </w:r>
      <w:r w:rsidR="005869FD">
        <w:rPr>
          <w:rFonts w:ascii="宋体" w:hAnsi="宋体" w:hint="eastAsia"/>
          <w:szCs w:val="21"/>
        </w:rPr>
        <w:tab/>
      </w:r>
      <w:r w:rsidRPr="005869FD">
        <w:rPr>
          <w:rFonts w:hint="eastAsia"/>
        </w:rPr>
        <w:t>(D)</w:t>
      </w:r>
      <w:r w:rsidRPr="005869FD">
        <w:t xml:space="preserve"> </w:t>
      </w:r>
      <w:r w:rsidR="005869FD" w:rsidRPr="00C063A2">
        <w:rPr>
          <w:position w:val="-16"/>
        </w:rPr>
        <w:object w:dxaOrig="1740" w:dyaOrig="440">
          <v:shape id="_x0000_i1051" type="#_x0000_t75" style="width:87pt;height:21.9pt" o:ole="">
            <v:imagedata r:id="rId58" o:title=""/>
          </v:shape>
          <o:OLEObject Type="Embed" ProgID="Equation.DSMT4" ShapeID="_x0000_i1051" DrawAspect="Content" ObjectID="_1668185454" r:id="rId59"/>
        </w:object>
      </w:r>
    </w:p>
    <w:p w:rsidR="00C063A2" w:rsidRDefault="00C063A2" w:rsidP="00893944">
      <w:pPr>
        <w:rPr>
          <w:rFonts w:ascii="宋体" w:hAnsi="宋体"/>
          <w:szCs w:val="21"/>
        </w:rPr>
      </w:pPr>
    </w:p>
    <w:p w:rsidR="00FC0DEF" w:rsidRDefault="00FC0DEF" w:rsidP="00893944">
      <w:pPr>
        <w:rPr>
          <w:rFonts w:ascii="宋体" w:hAnsi="宋体"/>
          <w:szCs w:val="21"/>
        </w:rPr>
      </w:pPr>
    </w:p>
    <w:p w:rsidR="00684832" w:rsidRPr="00F20538" w:rsidRDefault="00893944" w:rsidP="00684832">
      <w:pPr>
        <w:rPr>
          <w:rFonts w:ascii="宋体" w:hAnsi="宋体"/>
          <w:szCs w:val="21"/>
        </w:rPr>
      </w:pPr>
      <w:r w:rsidRPr="00684832">
        <w:rPr>
          <w:rFonts w:hint="eastAsia"/>
        </w:rPr>
        <w:t>(3)</w:t>
      </w:r>
      <w:r w:rsidR="00684832" w:rsidRPr="00684832">
        <w:rPr>
          <w:rStyle w:val="ae"/>
          <w:rFonts w:hint="eastAsia"/>
        </w:rPr>
        <w:t>【同</w:t>
      </w:r>
      <w:r w:rsidR="00767D3A">
        <w:rPr>
          <w:rStyle w:val="ae"/>
        </w:rPr>
        <w:t>试卷</w:t>
      </w:r>
      <w:r w:rsidR="00684832" w:rsidRPr="00684832">
        <w:rPr>
          <w:rStyle w:val="ae"/>
          <w:rFonts w:hint="eastAsia"/>
        </w:rPr>
        <w:t>一第二</w:t>
      </w:r>
      <w:r w:rsidR="00684832" w:rsidRPr="00684832">
        <w:rPr>
          <w:rStyle w:val="ae"/>
          <w:rFonts w:hint="eastAsia"/>
        </w:rPr>
        <w:t>(5)</w:t>
      </w:r>
      <w:r w:rsidR="00684832" w:rsidRPr="00684832">
        <w:rPr>
          <w:rStyle w:val="ae"/>
          <w:rFonts w:hint="eastAsia"/>
        </w:rPr>
        <w:t>题】</w:t>
      </w:r>
      <w:r w:rsidR="00684832" w:rsidRPr="00F20538">
        <w:rPr>
          <w:rFonts w:ascii="宋体" w:hAnsi="宋体" w:hint="eastAsia"/>
          <w:szCs w:val="21"/>
        </w:rPr>
        <w:t>设</w:t>
      </w:r>
      <w:r w:rsidR="00D85A51" w:rsidRPr="00025957">
        <w:rPr>
          <w:position w:val="-4"/>
        </w:rPr>
        <w:object w:dxaOrig="220" w:dyaOrig="260">
          <v:shape id="_x0000_i1052" type="#_x0000_t75" style="width:10.95pt;height:13.25pt" o:ole="">
            <v:imagedata r:id="rId60" o:title=""/>
          </v:shape>
          <o:OLEObject Type="Embed" ProgID="Equation.DSMT4" ShapeID="_x0000_i1052" DrawAspect="Content" ObjectID="_1668185455" r:id="rId61"/>
        </w:object>
      </w:r>
      <w:r w:rsidR="00684832" w:rsidRPr="00F20538">
        <w:rPr>
          <w:rFonts w:ascii="宋体" w:hAnsi="宋体" w:hint="eastAsia"/>
          <w:szCs w:val="21"/>
        </w:rPr>
        <w:t>是</w:t>
      </w:r>
      <w:r w:rsidR="00D85A51" w:rsidRPr="00025957">
        <w:rPr>
          <w:position w:val="-4"/>
        </w:rPr>
        <w:object w:dxaOrig="200" w:dyaOrig="200">
          <v:shape id="_x0000_i1053" type="#_x0000_t75" style="width:9.8pt;height:9.8pt" o:ole="">
            <v:imagedata r:id="rId62" o:title=""/>
          </v:shape>
          <o:OLEObject Type="Embed" ProgID="Equation.DSMT4" ShapeID="_x0000_i1053" DrawAspect="Content" ObjectID="_1668185456" r:id="rId63"/>
        </w:object>
      </w:r>
      <w:r w:rsidR="00684832" w:rsidRPr="00F20538">
        <w:rPr>
          <w:rFonts w:ascii="宋体" w:hAnsi="宋体" w:hint="eastAsia"/>
          <w:szCs w:val="21"/>
        </w:rPr>
        <w:t>阶矩阵,且</w:t>
      </w:r>
      <w:r w:rsidR="00D85A51" w:rsidRPr="00025957">
        <w:rPr>
          <w:position w:val="-4"/>
        </w:rPr>
        <w:object w:dxaOrig="220" w:dyaOrig="260">
          <v:shape id="_x0000_i1054" type="#_x0000_t75" style="width:10.95pt;height:13.25pt" o:ole="">
            <v:imagedata r:id="rId64" o:title=""/>
          </v:shape>
          <o:OLEObject Type="Embed" ProgID="Equation.DSMT4" ShapeID="_x0000_i1054" DrawAspect="Content" ObjectID="_1668185457" r:id="rId65"/>
        </w:object>
      </w:r>
      <w:r w:rsidR="00684832" w:rsidRPr="00F20538">
        <w:rPr>
          <w:rFonts w:ascii="宋体" w:hAnsi="宋体" w:hint="eastAsia"/>
          <w:szCs w:val="21"/>
        </w:rPr>
        <w:t>的行列式</w:t>
      </w:r>
      <w:r w:rsidR="00D85A51" w:rsidRPr="00B74829">
        <w:rPr>
          <w:position w:val="-10"/>
        </w:rPr>
        <w:object w:dxaOrig="680" w:dyaOrig="320">
          <v:shape id="_x0000_i1055" type="#_x0000_t75" style="width:34pt;height:16.15pt" o:ole="">
            <v:imagedata r:id="rId66" o:title=""/>
          </v:shape>
          <o:OLEObject Type="Embed" ProgID="Equation.DSMT4" ShapeID="_x0000_i1055" DrawAspect="Content" ObjectID="_1668185458" r:id="rId67"/>
        </w:object>
      </w:r>
      <w:r w:rsidR="00684832" w:rsidRPr="00F20538">
        <w:rPr>
          <w:rFonts w:ascii="宋体" w:hAnsi="宋体" w:hint="eastAsia"/>
          <w:szCs w:val="21"/>
        </w:rPr>
        <w:t>,则</w:t>
      </w:r>
      <w:r w:rsidR="00D85A51" w:rsidRPr="00025957">
        <w:rPr>
          <w:position w:val="-4"/>
        </w:rPr>
        <w:object w:dxaOrig="220" w:dyaOrig="260">
          <v:shape id="_x0000_i1056" type="#_x0000_t75" style="width:10.95pt;height:13.25pt" o:ole="">
            <v:imagedata r:id="rId68" o:title=""/>
          </v:shape>
          <o:OLEObject Type="Embed" ProgID="Equation.DSMT4" ShapeID="_x0000_i1056" DrawAspect="Content" ObjectID="_1668185459" r:id="rId69"/>
        </w:object>
      </w:r>
      <w:r w:rsidR="00684832" w:rsidRPr="00F20538">
        <w:rPr>
          <w:rFonts w:ascii="宋体" w:hAnsi="宋体" w:hint="eastAsia"/>
          <w:szCs w:val="21"/>
        </w:rPr>
        <w:t>中</w:t>
      </w:r>
      <w:r w:rsidR="00684832">
        <w:rPr>
          <w:rFonts w:ascii="宋体" w:hAnsi="宋体" w:hint="eastAsia"/>
          <w:szCs w:val="21"/>
        </w:rPr>
        <w:t xml:space="preserve"> (   )</w:t>
      </w:r>
    </w:p>
    <w:p w:rsidR="00684832" w:rsidRPr="00F20538" w:rsidRDefault="00684832" w:rsidP="00684832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(A)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必有一列元素全为</w:t>
      </w:r>
      <w:r w:rsidR="00D85A51" w:rsidRPr="00BE2EDD">
        <w:rPr>
          <w:rFonts w:ascii="宋体" w:hAnsi="宋体"/>
          <w:position w:val="-6"/>
          <w:szCs w:val="21"/>
        </w:rPr>
        <w:object w:dxaOrig="200" w:dyaOrig="279">
          <v:shape id="_x0000_i1057" type="#_x0000_t75" style="width:9.8pt;height:13.8pt" o:ole="">
            <v:imagedata r:id="rId70" o:title=""/>
          </v:shape>
          <o:OLEObject Type="Embed" ProgID="Equation.DSMT4" ShapeID="_x0000_i1057" DrawAspect="Content" ObjectID="_1668185460" r:id="rId71"/>
        </w:object>
      </w:r>
    </w:p>
    <w:p w:rsidR="00684832" w:rsidRPr="00F20538" w:rsidRDefault="00684832" w:rsidP="00684832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必有两列元素对应成比例</w:t>
      </w:r>
    </w:p>
    <w:p w:rsidR="00684832" w:rsidRPr="00F20538" w:rsidRDefault="00684832" w:rsidP="00684832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必有一列向量是其余列向量的线性组合</w:t>
      </w:r>
    </w:p>
    <w:p w:rsidR="00684832" w:rsidRDefault="00684832" w:rsidP="00684832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任一列向量是其余列向量的线性组合</w:t>
      </w:r>
    </w:p>
    <w:p w:rsidR="00C063A2" w:rsidRPr="00684832" w:rsidRDefault="00C063A2" w:rsidP="00305898">
      <w:pPr>
        <w:rPr>
          <w:rFonts w:ascii="宋体" w:hAnsi="宋体"/>
          <w:szCs w:val="21"/>
        </w:rPr>
      </w:pPr>
    </w:p>
    <w:p w:rsidR="00FC0DEF" w:rsidRDefault="00FC0DEF" w:rsidP="00893944">
      <w:pPr>
        <w:jc w:val="left"/>
        <w:rPr>
          <w:rFonts w:ascii="宋体" w:hAnsi="宋体"/>
          <w:szCs w:val="21"/>
        </w:rPr>
      </w:pPr>
    </w:p>
    <w:p w:rsidR="00893944" w:rsidRPr="00076918" w:rsidRDefault="00893944" w:rsidP="00893944">
      <w:pPr>
        <w:jc w:val="left"/>
        <w:rPr>
          <w:rFonts w:ascii="宋体" w:hAnsi="宋体"/>
          <w:szCs w:val="21"/>
        </w:rPr>
      </w:pPr>
      <w:r w:rsidRPr="00684832">
        <w:rPr>
          <w:rFonts w:hint="eastAsia"/>
        </w:rPr>
        <w:t xml:space="preserve">(4) </w:t>
      </w:r>
      <w:r w:rsidRPr="00076918">
        <w:rPr>
          <w:rFonts w:ascii="宋体" w:hAnsi="宋体" w:hint="eastAsia"/>
          <w:szCs w:val="21"/>
        </w:rPr>
        <w:t>设</w:t>
      </w:r>
      <w:r w:rsidR="00C063A2" w:rsidRPr="00025957">
        <w:rPr>
          <w:position w:val="-4"/>
        </w:rPr>
        <w:object w:dxaOrig="220" w:dyaOrig="260">
          <v:shape id="_x0000_i1058" type="#_x0000_t75" style="width:10.95pt;height:13.25pt" o:ole="">
            <v:imagedata r:id="rId72" o:title=""/>
          </v:shape>
          <o:OLEObject Type="Embed" ProgID="Equation.DSMT4" ShapeID="_x0000_i1058" DrawAspect="Content" ObjectID="_1668185461" r:id="rId73"/>
        </w:object>
      </w:r>
      <w:r w:rsidRPr="00076918">
        <w:rPr>
          <w:rFonts w:ascii="宋体" w:hAnsi="宋体" w:hint="eastAsia"/>
          <w:szCs w:val="21"/>
        </w:rPr>
        <w:t>和</w:t>
      </w:r>
      <w:r w:rsidR="00C063A2" w:rsidRPr="00025957">
        <w:rPr>
          <w:position w:val="-4"/>
        </w:rPr>
        <w:object w:dxaOrig="220" w:dyaOrig="260">
          <v:shape id="_x0000_i1059" type="#_x0000_t75" style="width:10.95pt;height:13.25pt" o:ole="">
            <v:imagedata r:id="rId74" o:title=""/>
          </v:shape>
          <o:OLEObject Type="Embed" ProgID="Equation.DSMT4" ShapeID="_x0000_i1059" DrawAspect="Content" ObjectID="_1668185462" r:id="rId75"/>
        </w:object>
      </w:r>
      <w:r w:rsidRPr="00076918">
        <w:rPr>
          <w:rFonts w:ascii="宋体" w:hAnsi="宋体" w:hint="eastAsia"/>
          <w:szCs w:val="21"/>
        </w:rPr>
        <w:t>均为</w:t>
      </w:r>
      <w:r w:rsidR="00D85A51" w:rsidRPr="00025957">
        <w:rPr>
          <w:position w:val="-4"/>
        </w:rPr>
        <w:object w:dxaOrig="499" w:dyaOrig="200">
          <v:shape id="_x0000_i1060" type="#_x0000_t75" style="width:24.75pt;height:9.8pt" o:ole="">
            <v:imagedata r:id="rId76" o:title=""/>
          </v:shape>
          <o:OLEObject Type="Embed" ProgID="Equation.DSMT4" ShapeID="_x0000_i1060" DrawAspect="Content" ObjectID="_1668185463" r:id="rId77"/>
        </w:object>
      </w:r>
      <w:r w:rsidRPr="00076918">
        <w:rPr>
          <w:rFonts w:ascii="宋体" w:hAnsi="宋体" w:hint="eastAsia"/>
          <w:szCs w:val="21"/>
        </w:rPr>
        <w:t>矩阵,则必有</w:t>
      </w:r>
      <w:r>
        <w:rPr>
          <w:rFonts w:ascii="宋体" w:hAnsi="宋体" w:hint="eastAsia"/>
          <w:szCs w:val="21"/>
        </w:rPr>
        <w:t xml:space="preserve">( </w:t>
      </w:r>
      <w:r w:rsidR="00684832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 )</w:t>
      </w:r>
    </w:p>
    <w:p w:rsidR="00893944" w:rsidRPr="00076918" w:rsidRDefault="00893944" w:rsidP="00684832">
      <w:pPr>
        <w:ind w:firstLineChars="200" w:firstLine="480"/>
        <w:jc w:val="left"/>
        <w:rPr>
          <w:rFonts w:ascii="宋体" w:hAnsi="宋体"/>
          <w:szCs w:val="21"/>
        </w:rPr>
      </w:pPr>
      <w:r w:rsidRPr="00684832">
        <w:rPr>
          <w:rFonts w:hint="eastAsia"/>
        </w:rPr>
        <w:t xml:space="preserve">(A) </w:t>
      </w:r>
      <w:r w:rsidR="00D85A51" w:rsidRPr="00C063A2">
        <w:rPr>
          <w:position w:val="-14"/>
        </w:rPr>
        <w:object w:dxaOrig="1579" w:dyaOrig="400">
          <v:shape id="_x0000_i1061" type="#_x0000_t75" style="width:78.9pt;height:20.15pt" o:ole="">
            <v:imagedata r:id="rId78" o:title=""/>
          </v:shape>
          <o:OLEObject Type="Embed" ProgID="Equation.DSMT4" ShapeID="_x0000_i1061" DrawAspect="Content" ObjectID="_1668185464" r:id="rId79"/>
        </w:object>
      </w:r>
      <w:r w:rsidR="00684832">
        <w:rPr>
          <w:rFonts w:ascii="宋体" w:hAnsi="宋体" w:hint="eastAsia"/>
          <w:szCs w:val="21"/>
        </w:rPr>
        <w:tab/>
      </w:r>
      <w:r w:rsidR="00684832">
        <w:rPr>
          <w:rFonts w:ascii="宋体" w:hAnsi="宋体" w:hint="eastAsia"/>
          <w:szCs w:val="21"/>
        </w:rPr>
        <w:tab/>
      </w:r>
      <w:r w:rsidR="00684832">
        <w:rPr>
          <w:rFonts w:ascii="宋体" w:hAnsi="宋体" w:hint="eastAsia"/>
          <w:szCs w:val="21"/>
        </w:rPr>
        <w:tab/>
      </w:r>
      <w:r w:rsidR="00684832">
        <w:rPr>
          <w:rFonts w:ascii="宋体" w:hAnsi="宋体" w:hint="eastAsia"/>
          <w:szCs w:val="21"/>
        </w:rPr>
        <w:tab/>
      </w:r>
      <w:r w:rsidR="00684832">
        <w:rPr>
          <w:rFonts w:ascii="宋体" w:hAnsi="宋体" w:hint="eastAsia"/>
          <w:szCs w:val="21"/>
        </w:rPr>
        <w:tab/>
      </w:r>
      <w:r w:rsidRPr="00684832">
        <w:rPr>
          <w:rFonts w:hint="eastAsia"/>
        </w:rPr>
        <w:t>(B)</w:t>
      </w:r>
      <w:r w:rsidR="00684832">
        <w:rPr>
          <w:rFonts w:hint="eastAsia"/>
        </w:rPr>
        <w:t xml:space="preserve"> </w:t>
      </w:r>
      <w:r w:rsidR="00D85A51" w:rsidRPr="00025957">
        <w:rPr>
          <w:position w:val="-4"/>
        </w:rPr>
        <w:object w:dxaOrig="900" w:dyaOrig="260">
          <v:shape id="_x0000_i1062" type="#_x0000_t75" style="width:44.95pt;height:13.25pt" o:ole="">
            <v:imagedata r:id="rId80" o:title=""/>
          </v:shape>
          <o:OLEObject Type="Embed" ProgID="Equation.DSMT4" ShapeID="_x0000_i1062" DrawAspect="Content" ObjectID="_1668185465" r:id="rId81"/>
        </w:object>
      </w:r>
    </w:p>
    <w:p w:rsidR="00893944" w:rsidRPr="00076918" w:rsidRDefault="00893944" w:rsidP="00684832">
      <w:pPr>
        <w:ind w:firstLineChars="200" w:firstLine="480"/>
        <w:jc w:val="left"/>
        <w:rPr>
          <w:rFonts w:ascii="宋体" w:hAnsi="宋体"/>
          <w:szCs w:val="21"/>
        </w:rPr>
      </w:pPr>
      <w:r w:rsidRPr="00684832">
        <w:rPr>
          <w:rFonts w:hint="eastAsia"/>
        </w:rPr>
        <w:t xml:space="preserve">(C) </w:t>
      </w:r>
      <w:r w:rsidR="00D85A51" w:rsidRPr="00C063A2">
        <w:rPr>
          <w:position w:val="-14"/>
        </w:rPr>
        <w:object w:dxaOrig="1040" w:dyaOrig="400">
          <v:shape id="_x0000_i1063" type="#_x0000_t75" style="width:51.85pt;height:20.15pt" o:ole="">
            <v:imagedata r:id="rId82" o:title=""/>
          </v:shape>
          <o:OLEObject Type="Embed" ProgID="Equation.DSMT4" ShapeID="_x0000_i1063" DrawAspect="Content" ObjectID="_1668185466" r:id="rId83"/>
        </w:object>
      </w:r>
      <w:r w:rsidR="00684832">
        <w:rPr>
          <w:rFonts w:ascii="宋体" w:hAnsi="宋体" w:hint="eastAsia"/>
          <w:szCs w:val="21"/>
        </w:rPr>
        <w:tab/>
      </w:r>
      <w:r w:rsidR="00684832">
        <w:rPr>
          <w:rFonts w:ascii="宋体" w:hAnsi="宋体" w:hint="eastAsia"/>
          <w:szCs w:val="21"/>
        </w:rPr>
        <w:tab/>
      </w:r>
      <w:r w:rsidR="00684832">
        <w:rPr>
          <w:rFonts w:ascii="宋体" w:hAnsi="宋体" w:hint="eastAsia"/>
          <w:szCs w:val="21"/>
        </w:rPr>
        <w:tab/>
      </w:r>
      <w:r w:rsidR="00684832">
        <w:rPr>
          <w:rFonts w:ascii="宋体" w:hAnsi="宋体" w:hint="eastAsia"/>
          <w:szCs w:val="21"/>
        </w:rPr>
        <w:tab/>
      </w:r>
      <w:r w:rsidR="00684832">
        <w:rPr>
          <w:rFonts w:ascii="宋体" w:hAnsi="宋体" w:hint="eastAsia"/>
          <w:szCs w:val="21"/>
        </w:rPr>
        <w:tab/>
      </w:r>
      <w:r w:rsidR="00684832">
        <w:rPr>
          <w:rFonts w:ascii="宋体" w:hAnsi="宋体" w:hint="eastAsia"/>
          <w:szCs w:val="21"/>
        </w:rPr>
        <w:tab/>
      </w:r>
      <w:r w:rsidRPr="00684832">
        <w:rPr>
          <w:rFonts w:hint="eastAsia"/>
        </w:rPr>
        <w:t xml:space="preserve">(D) </w:t>
      </w:r>
      <w:r w:rsidR="00D85A51" w:rsidRPr="00684832">
        <w:rPr>
          <w:position w:val="-10"/>
        </w:rPr>
        <w:object w:dxaOrig="2040" w:dyaOrig="360">
          <v:shape id="_x0000_i1064" type="#_x0000_t75" style="width:101.95pt;height:17.85pt" o:ole="">
            <v:imagedata r:id="rId84" o:title=""/>
          </v:shape>
          <o:OLEObject Type="Embed" ProgID="Equation.DSMT4" ShapeID="_x0000_i1064" DrawAspect="Content" ObjectID="_1668185467" r:id="rId85"/>
        </w:object>
      </w:r>
    </w:p>
    <w:p w:rsidR="00C063A2" w:rsidRDefault="00C063A2" w:rsidP="00893944">
      <w:pPr>
        <w:rPr>
          <w:rFonts w:ascii="宋体" w:hAnsi="宋体"/>
          <w:szCs w:val="21"/>
        </w:rPr>
      </w:pPr>
    </w:p>
    <w:p w:rsidR="00684832" w:rsidRPr="00684832" w:rsidRDefault="00684832" w:rsidP="00893944">
      <w:pPr>
        <w:rPr>
          <w:rFonts w:ascii="宋体" w:hAnsi="宋体"/>
          <w:szCs w:val="21"/>
        </w:rPr>
      </w:pP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D3659E">
        <w:rPr>
          <w:rFonts w:hint="eastAsia"/>
        </w:rPr>
        <w:t xml:space="preserve">(5) </w:t>
      </w:r>
      <w:r w:rsidRPr="00076918">
        <w:rPr>
          <w:rFonts w:ascii="宋体" w:hAnsi="宋体" w:hint="eastAsia"/>
          <w:szCs w:val="21"/>
        </w:rPr>
        <w:t>以</w:t>
      </w:r>
      <w:r w:rsidR="00C063A2" w:rsidRPr="00025957">
        <w:rPr>
          <w:position w:val="-4"/>
        </w:rPr>
        <w:object w:dxaOrig="220" w:dyaOrig="260">
          <v:shape id="_x0000_i1065" type="#_x0000_t75" style="width:10.95pt;height:13.25pt" o:ole="">
            <v:imagedata r:id="rId86" o:title=""/>
          </v:shape>
          <o:OLEObject Type="Embed" ProgID="Equation.DSMT4" ShapeID="_x0000_i1065" DrawAspect="Content" ObjectID="_1668185468" r:id="rId87"/>
        </w:object>
      </w:r>
      <w:r w:rsidRPr="00076918">
        <w:rPr>
          <w:rFonts w:ascii="宋体" w:hAnsi="宋体" w:hint="eastAsia"/>
          <w:szCs w:val="21"/>
        </w:rPr>
        <w:t>表示事件“甲种产品畅销,</w:t>
      </w:r>
      <w:r>
        <w:rPr>
          <w:rFonts w:ascii="宋体" w:hAnsi="宋体" w:hint="eastAsia"/>
          <w:szCs w:val="21"/>
        </w:rPr>
        <w:t>乙</w:t>
      </w:r>
      <w:r w:rsidRPr="00076918">
        <w:rPr>
          <w:rFonts w:ascii="宋体" w:hAnsi="宋体" w:hint="eastAsia"/>
          <w:szCs w:val="21"/>
        </w:rPr>
        <w:t>种产品滞销”,则其对立事件</w:t>
      </w:r>
      <w:r w:rsidR="00C063A2" w:rsidRPr="00025957">
        <w:rPr>
          <w:position w:val="-4"/>
        </w:rPr>
        <w:object w:dxaOrig="240" w:dyaOrig="300">
          <v:shape id="_x0000_i1066" type="#_x0000_t75" style="width:12.1pt;height:15pt" o:ole="">
            <v:imagedata r:id="rId88" o:title=""/>
          </v:shape>
          <o:OLEObject Type="Embed" ProgID="Equation.DSMT4" ShapeID="_x0000_i1066" DrawAspect="Content" ObjectID="_1668185469" r:id="rId89"/>
        </w:object>
      </w:r>
      <w:r w:rsidRPr="00076918">
        <w:rPr>
          <w:rFonts w:ascii="宋体" w:hAnsi="宋体" w:hint="eastAsia"/>
          <w:szCs w:val="21"/>
        </w:rPr>
        <w:t>为</w:t>
      </w:r>
      <w:r>
        <w:rPr>
          <w:rFonts w:ascii="宋体" w:hAnsi="宋体" w:hint="eastAsia"/>
          <w:szCs w:val="21"/>
        </w:rPr>
        <w:t>(</w:t>
      </w:r>
      <w:r w:rsidR="00D3659E"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>)</w:t>
      </w:r>
    </w:p>
    <w:p w:rsidR="00893944" w:rsidRPr="00076918" w:rsidRDefault="00893944" w:rsidP="00D3659E">
      <w:pPr>
        <w:ind w:firstLineChars="200" w:firstLine="480"/>
        <w:rPr>
          <w:rFonts w:ascii="宋体" w:hAnsi="宋体"/>
          <w:szCs w:val="21"/>
        </w:rPr>
      </w:pPr>
      <w:r w:rsidRPr="00D3659E">
        <w:rPr>
          <w:rFonts w:hint="eastAsia"/>
        </w:rPr>
        <w:t xml:space="preserve">(A) </w:t>
      </w:r>
      <w:r w:rsidRPr="00076918">
        <w:rPr>
          <w:rFonts w:ascii="宋体" w:hAnsi="宋体" w:hint="eastAsia"/>
          <w:szCs w:val="21"/>
        </w:rPr>
        <w:t>“甲种产品滞销,乙种产品畅销”</w:t>
      </w:r>
      <w:r w:rsidR="00D3659E">
        <w:rPr>
          <w:rFonts w:ascii="宋体" w:hAnsi="宋体" w:hint="eastAsia"/>
          <w:szCs w:val="21"/>
        </w:rPr>
        <w:tab/>
      </w:r>
      <w:r w:rsidRPr="00D3659E">
        <w:rPr>
          <w:rFonts w:hint="eastAsia"/>
        </w:rPr>
        <w:t>(B)</w:t>
      </w:r>
      <w:r w:rsidRPr="00D3659E">
        <w:t xml:space="preserve"> </w:t>
      </w:r>
      <w:r w:rsidRPr="00076918">
        <w:rPr>
          <w:rFonts w:ascii="宋体" w:hAnsi="宋体" w:hint="eastAsia"/>
          <w:szCs w:val="21"/>
        </w:rPr>
        <w:t>“甲、乙两种产品均畅销”</w:t>
      </w:r>
    </w:p>
    <w:p w:rsidR="00893944" w:rsidRDefault="00893944" w:rsidP="00D3659E">
      <w:pPr>
        <w:ind w:firstLineChars="200" w:firstLine="480"/>
        <w:rPr>
          <w:rFonts w:ascii="宋体" w:hAnsi="宋体"/>
          <w:szCs w:val="21"/>
        </w:rPr>
      </w:pPr>
      <w:r w:rsidRPr="00D3659E">
        <w:rPr>
          <w:rFonts w:hint="eastAsia"/>
        </w:rPr>
        <w:t xml:space="preserve">(C) </w:t>
      </w:r>
      <w:r w:rsidRPr="00076918">
        <w:rPr>
          <w:rFonts w:ascii="宋体" w:hAnsi="宋体" w:hint="eastAsia"/>
          <w:szCs w:val="21"/>
        </w:rPr>
        <w:t>“甲种产品滞销”</w:t>
      </w:r>
      <w:r w:rsidR="00D3659E">
        <w:rPr>
          <w:rFonts w:ascii="宋体" w:hAnsi="宋体" w:hint="eastAsia"/>
          <w:szCs w:val="21"/>
        </w:rPr>
        <w:tab/>
      </w:r>
      <w:r w:rsidR="00D3659E">
        <w:rPr>
          <w:rFonts w:ascii="宋体" w:hAnsi="宋体" w:hint="eastAsia"/>
          <w:szCs w:val="21"/>
        </w:rPr>
        <w:tab/>
      </w:r>
      <w:r w:rsidR="00D3659E">
        <w:rPr>
          <w:rFonts w:ascii="宋体" w:hAnsi="宋体" w:hint="eastAsia"/>
          <w:szCs w:val="21"/>
        </w:rPr>
        <w:tab/>
      </w:r>
      <w:r w:rsidR="00D3659E">
        <w:rPr>
          <w:rFonts w:ascii="宋体" w:hAnsi="宋体" w:hint="eastAsia"/>
          <w:szCs w:val="21"/>
        </w:rPr>
        <w:tab/>
      </w:r>
      <w:r w:rsidR="00D3659E">
        <w:rPr>
          <w:rFonts w:ascii="宋体" w:hAnsi="宋体" w:hint="eastAsia"/>
          <w:szCs w:val="21"/>
        </w:rPr>
        <w:tab/>
      </w:r>
      <w:r w:rsidRPr="00D3659E">
        <w:rPr>
          <w:rFonts w:hint="eastAsia"/>
        </w:rPr>
        <w:t xml:space="preserve">(D) </w:t>
      </w:r>
      <w:r w:rsidRPr="00076918">
        <w:rPr>
          <w:rFonts w:ascii="宋体" w:hAnsi="宋体" w:hint="eastAsia"/>
          <w:szCs w:val="21"/>
        </w:rPr>
        <w:t>“甲种产品滞销或乙种产品畅销”</w:t>
      </w:r>
    </w:p>
    <w:p w:rsidR="00FC0DEF" w:rsidRPr="00FC0DEF" w:rsidRDefault="00FC0DEF" w:rsidP="00893944">
      <w:pPr>
        <w:tabs>
          <w:tab w:val="left" w:pos="4680"/>
        </w:tabs>
        <w:rPr>
          <w:rFonts w:ascii="宋体" w:hAnsi="宋体"/>
          <w:szCs w:val="21"/>
        </w:rPr>
      </w:pPr>
    </w:p>
    <w:p w:rsidR="00FC0DEF" w:rsidRPr="00076918" w:rsidRDefault="00FC0DEF" w:rsidP="00893944">
      <w:pPr>
        <w:tabs>
          <w:tab w:val="left" w:pos="4680"/>
        </w:tabs>
        <w:rPr>
          <w:rFonts w:ascii="宋体" w:hAnsi="宋体"/>
          <w:szCs w:val="21"/>
        </w:rPr>
      </w:pPr>
    </w:p>
    <w:p w:rsidR="00893944" w:rsidRPr="00076918" w:rsidRDefault="00893944" w:rsidP="00766942">
      <w:pPr>
        <w:pStyle w:val="1"/>
      </w:pPr>
      <w:r w:rsidRPr="00076918">
        <w:rPr>
          <w:rFonts w:hint="eastAsia"/>
        </w:rPr>
        <w:t>三、计算题</w:t>
      </w:r>
      <w:r w:rsidR="00FD780B">
        <w:rPr>
          <w:rFonts w:hint="eastAsia"/>
        </w:rPr>
        <w:t>（</w:t>
      </w:r>
      <w:r w:rsidRPr="00076918">
        <w:rPr>
          <w:rFonts w:hint="eastAsia"/>
        </w:rPr>
        <w:t>本题满分15分</w:t>
      </w:r>
      <w:r w:rsidR="00FD780B">
        <w:rPr>
          <w:rFonts w:hint="eastAsia"/>
        </w:rPr>
        <w:t>，</w:t>
      </w:r>
      <w:r w:rsidRPr="00076918">
        <w:rPr>
          <w:rFonts w:hint="eastAsia"/>
        </w:rPr>
        <w:t>每小题5分</w:t>
      </w:r>
      <w:r w:rsidR="00FD780B">
        <w:rPr>
          <w:rFonts w:hint="eastAsia"/>
        </w:rPr>
        <w:t>）</w:t>
      </w:r>
    </w:p>
    <w:p w:rsidR="00C063A2" w:rsidRDefault="00C063A2" w:rsidP="00893944">
      <w:pPr>
        <w:rPr>
          <w:rFonts w:ascii="宋体" w:hAnsi="宋体"/>
          <w:szCs w:val="21"/>
        </w:rPr>
      </w:pPr>
    </w:p>
    <w:p w:rsidR="00C063A2" w:rsidRDefault="00C063A2" w:rsidP="00893944">
      <w:pPr>
        <w:rPr>
          <w:rFonts w:ascii="宋体" w:hAnsi="宋体"/>
          <w:szCs w:val="21"/>
        </w:rPr>
      </w:pPr>
    </w:p>
    <w:p w:rsidR="00893944" w:rsidRDefault="00893944" w:rsidP="00893944">
      <w:r w:rsidRPr="006075A6">
        <w:rPr>
          <w:rFonts w:hint="eastAsia"/>
        </w:rPr>
        <w:t xml:space="preserve">(1) </w:t>
      </w:r>
      <w:r w:rsidRPr="00076918">
        <w:rPr>
          <w:rFonts w:ascii="宋体" w:hAnsi="宋体" w:hint="eastAsia"/>
          <w:szCs w:val="21"/>
        </w:rPr>
        <w:t>求极限</w:t>
      </w:r>
      <w:r w:rsidR="00830B76" w:rsidRPr="00C063A2">
        <w:rPr>
          <w:position w:val="-28"/>
        </w:rPr>
        <w:object w:dxaOrig="1980" w:dyaOrig="740">
          <v:shape id="_x0000_i1067" type="#_x0000_t75" style="width:99.05pt;height:36.85pt" o:ole="">
            <v:imagedata r:id="rId90" o:title=""/>
          </v:shape>
          <o:OLEObject Type="Embed" ProgID="Equation.DSMT4" ShapeID="_x0000_i1067" DrawAspect="Content" ObjectID="_1668185470" r:id="rId91"/>
        </w:object>
      </w:r>
      <w:r w:rsidR="006075A6">
        <w:rPr>
          <w:rFonts w:hint="eastAsia"/>
        </w:rPr>
        <w:t>．</w:t>
      </w:r>
    </w:p>
    <w:p w:rsidR="006075A6" w:rsidRDefault="006075A6" w:rsidP="00893944"/>
    <w:p w:rsidR="006075A6" w:rsidRPr="00076918" w:rsidRDefault="006075A6" w:rsidP="00893944">
      <w:pPr>
        <w:rPr>
          <w:rFonts w:ascii="宋体" w:hAnsi="宋体"/>
          <w:szCs w:val="21"/>
        </w:rPr>
      </w:pP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6075A6">
        <w:rPr>
          <w:rFonts w:hint="eastAsia"/>
        </w:rPr>
        <w:t xml:space="preserve">(2) </w:t>
      </w:r>
      <w:r w:rsidRPr="00076918">
        <w:rPr>
          <w:rFonts w:ascii="宋体" w:hAnsi="宋体" w:hint="eastAsia"/>
          <w:szCs w:val="21"/>
        </w:rPr>
        <w:t>已知</w:t>
      </w:r>
      <w:r w:rsidR="002B4C38" w:rsidRPr="00C063A2">
        <w:rPr>
          <w:position w:val="-10"/>
        </w:rPr>
        <w:object w:dxaOrig="2680" w:dyaOrig="320">
          <v:shape id="_x0000_i1068" type="#_x0000_t75" style="width:134.2pt;height:16.15pt" o:ole="">
            <v:imagedata r:id="rId92" o:title=""/>
          </v:shape>
          <o:OLEObject Type="Embed" ProgID="Equation.DSMT4" ShapeID="_x0000_i1068" DrawAspect="Content" ObjectID="_1668185471" r:id="rId93"/>
        </w:object>
      </w:r>
      <w:r w:rsidRPr="00076918">
        <w:rPr>
          <w:rFonts w:ascii="宋体" w:hAnsi="宋体" w:hint="eastAsia"/>
          <w:szCs w:val="21"/>
        </w:rPr>
        <w:t>且</w:t>
      </w:r>
      <w:r w:rsidR="00C063A2" w:rsidRPr="00C063A2">
        <w:rPr>
          <w:position w:val="-10"/>
        </w:rPr>
        <w:object w:dxaOrig="700" w:dyaOrig="320">
          <v:shape id="_x0000_i1069" type="#_x0000_t75" style="width:35.15pt;height:16.15pt" o:ole="">
            <v:imagedata r:id="rId94" o:title=""/>
          </v:shape>
          <o:OLEObject Type="Embed" ProgID="Equation.DSMT4" ShapeID="_x0000_i1069" DrawAspect="Content" ObjectID="_1668185472" r:id="rId95"/>
        </w:object>
      </w:r>
      <w:r w:rsidRPr="00076918">
        <w:rPr>
          <w:rFonts w:ascii="宋体" w:hAnsi="宋体" w:hint="eastAsia"/>
          <w:szCs w:val="21"/>
        </w:rPr>
        <w:t>的二阶偏导数都连续.求</w:t>
      </w:r>
      <w:r w:rsidR="002B4C38" w:rsidRPr="00C063A2">
        <w:rPr>
          <w:position w:val="-28"/>
        </w:rPr>
        <w:object w:dxaOrig="580" w:dyaOrig="700">
          <v:shape id="_x0000_i1070" type="#_x0000_t75" style="width:28.8pt;height:35.15pt" o:ole="">
            <v:imagedata r:id="rId96" o:title=""/>
          </v:shape>
          <o:OLEObject Type="Embed" ProgID="Equation.DSMT4" ShapeID="_x0000_i1070" DrawAspect="Content" ObjectID="_1668185473" r:id="rId97"/>
        </w:object>
      </w:r>
      <w:r w:rsidRPr="00076918">
        <w:rPr>
          <w:rFonts w:ascii="宋体" w:hAnsi="宋体" w:hint="eastAsia"/>
          <w:szCs w:val="21"/>
        </w:rPr>
        <w:t>.</w:t>
      </w:r>
    </w:p>
    <w:p w:rsidR="006075A6" w:rsidRDefault="006075A6" w:rsidP="006075A6">
      <w:pPr>
        <w:rPr>
          <w:rFonts w:ascii="宋体" w:hAnsi="宋体"/>
          <w:szCs w:val="21"/>
        </w:rPr>
      </w:pPr>
    </w:p>
    <w:p w:rsidR="006075A6" w:rsidRDefault="006075A6" w:rsidP="006075A6">
      <w:pPr>
        <w:rPr>
          <w:rFonts w:ascii="宋体" w:hAnsi="宋体"/>
          <w:szCs w:val="21"/>
        </w:rPr>
      </w:pPr>
    </w:p>
    <w:p w:rsidR="006075A6" w:rsidRDefault="006075A6" w:rsidP="006075A6">
      <w:pPr>
        <w:rPr>
          <w:rFonts w:ascii="宋体" w:hAnsi="宋体"/>
          <w:szCs w:val="21"/>
        </w:rPr>
      </w:pPr>
      <w:r w:rsidRPr="006075A6">
        <w:rPr>
          <w:rFonts w:hint="eastAsia"/>
        </w:rPr>
        <w:t xml:space="preserve">(3) </w:t>
      </w:r>
      <w:r w:rsidRPr="00076918">
        <w:rPr>
          <w:rFonts w:ascii="宋体" w:hAnsi="宋体" w:hint="eastAsia"/>
          <w:szCs w:val="21"/>
        </w:rPr>
        <w:t>求微分方程</w:t>
      </w:r>
      <w:r w:rsidR="002B4C38" w:rsidRPr="00C063A2">
        <w:rPr>
          <w:position w:val="-10"/>
        </w:rPr>
        <w:object w:dxaOrig="1960" w:dyaOrig="360">
          <v:shape id="_x0000_i1071" type="#_x0000_t75" style="width:97.9pt;height:17.85pt" o:ole="">
            <v:imagedata r:id="rId98" o:title=""/>
          </v:shape>
          <o:OLEObject Type="Embed" ProgID="Equation.DSMT4" ShapeID="_x0000_i1071" DrawAspect="Content" ObjectID="_1668185474" r:id="rId99"/>
        </w:object>
      </w:r>
      <w:r w:rsidRPr="00076918">
        <w:rPr>
          <w:rFonts w:ascii="宋体" w:hAnsi="宋体" w:hint="eastAsia"/>
          <w:szCs w:val="21"/>
        </w:rPr>
        <w:t>的通解.</w:t>
      </w:r>
    </w:p>
    <w:p w:rsidR="006075A6" w:rsidRPr="006075A6" w:rsidRDefault="006075A6" w:rsidP="00893944">
      <w:pPr>
        <w:rPr>
          <w:rFonts w:ascii="宋体" w:hAnsi="宋体"/>
          <w:szCs w:val="21"/>
        </w:rPr>
      </w:pPr>
    </w:p>
    <w:p w:rsidR="006075A6" w:rsidRPr="00076918" w:rsidRDefault="006075A6" w:rsidP="00893944">
      <w:pPr>
        <w:rPr>
          <w:rFonts w:ascii="宋体" w:hAnsi="宋体"/>
          <w:szCs w:val="21"/>
        </w:rPr>
      </w:pPr>
    </w:p>
    <w:p w:rsidR="00893944" w:rsidRPr="00544057" w:rsidRDefault="00893944" w:rsidP="00766942">
      <w:pPr>
        <w:pStyle w:val="1"/>
      </w:pPr>
      <w:r w:rsidRPr="00544057">
        <w:rPr>
          <w:rFonts w:hint="eastAsia"/>
        </w:rPr>
        <w:t>四、</w:t>
      </w:r>
      <w:r w:rsidR="00FD780B">
        <w:rPr>
          <w:rFonts w:hint="eastAsia"/>
        </w:rPr>
        <w:t>（</w:t>
      </w:r>
      <w:r w:rsidRPr="00544057">
        <w:rPr>
          <w:rFonts w:hint="eastAsia"/>
        </w:rPr>
        <w:t>本题满分9分</w:t>
      </w:r>
      <w:r w:rsidR="00FD780B">
        <w:rPr>
          <w:rFonts w:hint="eastAsia"/>
        </w:rPr>
        <w:t>）</w:t>
      </w:r>
    </w:p>
    <w:p w:rsidR="00893944" w:rsidRPr="00076918" w:rsidRDefault="00893944" w:rsidP="00766942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设某厂家打算生产一批商品投放市场.已知该商品的需求函数为</w:t>
      </w:r>
    </w:p>
    <w:p w:rsidR="00893944" w:rsidRPr="00076918" w:rsidRDefault="00C063A2" w:rsidP="00893944">
      <w:pPr>
        <w:ind w:firstLineChars="1000" w:firstLine="2400"/>
        <w:rPr>
          <w:rFonts w:ascii="宋体" w:hAnsi="宋体"/>
          <w:szCs w:val="21"/>
        </w:rPr>
      </w:pPr>
      <w:r w:rsidRPr="00C063A2">
        <w:rPr>
          <w:position w:val="-10"/>
        </w:rPr>
        <w:object w:dxaOrig="1680" w:dyaOrig="520">
          <v:shape id="_x0000_i1072" type="#_x0000_t75" style="width:84.1pt;height:25.9pt" o:ole="">
            <v:imagedata r:id="rId100" o:title=""/>
          </v:shape>
          <o:OLEObject Type="Embed" ProgID="Equation.DSMT4" ShapeID="_x0000_i1072" DrawAspect="Content" ObjectID="_1668185475" r:id="rId101"/>
        </w:object>
      </w:r>
      <w:r w:rsidR="00893944">
        <w:rPr>
          <w:rFonts w:ascii="宋体" w:hAnsi="宋体" w:hint="eastAsia"/>
          <w:szCs w:val="21"/>
        </w:rPr>
        <w:t>,</w:t>
      </w: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且最大需求量为</w:t>
      </w:r>
      <w:r w:rsidR="001142F4" w:rsidRPr="001142F4">
        <w:rPr>
          <w:rFonts w:ascii="宋体" w:hAnsi="宋体"/>
          <w:position w:val="-6"/>
          <w:szCs w:val="21"/>
        </w:rPr>
        <w:object w:dxaOrig="200" w:dyaOrig="279">
          <v:shape id="_x0000_i1073" type="#_x0000_t75" style="width:9.8pt;height:13.8pt" o:ole="">
            <v:imagedata r:id="rId102" o:title=""/>
          </v:shape>
          <o:OLEObject Type="Embed" ProgID="Equation.DSMT4" ShapeID="_x0000_i1073" DrawAspect="Content" ObjectID="_1668185476" r:id="rId103"/>
        </w:object>
      </w:r>
      <w:r w:rsidRPr="00076918">
        <w:rPr>
          <w:rFonts w:ascii="宋体" w:hAnsi="宋体" w:hint="eastAsia"/>
          <w:szCs w:val="21"/>
        </w:rPr>
        <w:t>,其中</w:t>
      </w:r>
      <w:r w:rsidR="00F3183F" w:rsidRPr="00025957">
        <w:rPr>
          <w:position w:val="-4"/>
        </w:rPr>
        <w:object w:dxaOrig="200" w:dyaOrig="200">
          <v:shape id="_x0000_i1074" type="#_x0000_t75" style="width:9.8pt;height:9.8pt" o:ole="">
            <v:imagedata r:id="rId104" o:title=""/>
          </v:shape>
          <o:OLEObject Type="Embed" ProgID="Equation.DSMT4" ShapeID="_x0000_i1074" DrawAspect="Content" ObjectID="_1668185477" r:id="rId105"/>
        </w:object>
      </w:r>
      <w:r w:rsidRPr="00076918">
        <w:rPr>
          <w:rFonts w:ascii="宋体" w:hAnsi="宋体" w:hint="eastAsia"/>
          <w:szCs w:val="21"/>
        </w:rPr>
        <w:t>表示需求量,</w:t>
      </w:r>
      <w:r w:rsidR="002B4C38" w:rsidRPr="00025957">
        <w:rPr>
          <w:position w:val="-4"/>
        </w:rPr>
        <w:object w:dxaOrig="220" w:dyaOrig="260">
          <v:shape id="_x0000_i1075" type="#_x0000_t75" style="width:10.95pt;height:13.25pt" o:ole="">
            <v:imagedata r:id="rId106" o:title=""/>
          </v:shape>
          <o:OLEObject Type="Embed" ProgID="Equation.DSMT4" ShapeID="_x0000_i1075" DrawAspect="Content" ObjectID="_1668185478" r:id="rId107"/>
        </w:object>
      </w:r>
      <w:r w:rsidRPr="00076918">
        <w:rPr>
          <w:rFonts w:ascii="宋体" w:hAnsi="宋体" w:hint="eastAsia"/>
          <w:szCs w:val="21"/>
        </w:rPr>
        <w:t>表示价格.</w:t>
      </w:r>
    </w:p>
    <w:p w:rsidR="00893944" w:rsidRPr="00076918" w:rsidRDefault="001142F4" w:rsidP="001142F4">
      <w:pPr>
        <w:tabs>
          <w:tab w:val="num" w:pos="420"/>
        </w:tabs>
        <w:rPr>
          <w:rFonts w:ascii="宋体" w:hAnsi="宋体"/>
          <w:szCs w:val="21"/>
        </w:rPr>
      </w:pPr>
      <w:r w:rsidRPr="001142F4">
        <w:rPr>
          <w:rFonts w:hint="eastAsia"/>
        </w:rPr>
        <w:lastRenderedPageBreak/>
        <w:t>(</w:t>
      </w:r>
      <w:r w:rsidR="00893944" w:rsidRPr="001142F4">
        <w:rPr>
          <w:rFonts w:hint="eastAsia"/>
        </w:rPr>
        <w:t xml:space="preserve">1) </w:t>
      </w:r>
      <w:r w:rsidR="00893944" w:rsidRPr="00076918">
        <w:rPr>
          <w:rFonts w:ascii="宋体" w:hAnsi="宋体" w:hint="eastAsia"/>
          <w:szCs w:val="21"/>
        </w:rPr>
        <w:t>求该商品的收益函数和边际收益函数.</w:t>
      </w:r>
      <w:r w:rsidR="00893944" w:rsidRPr="001142F4">
        <w:rPr>
          <w:rFonts w:hint="eastAsia"/>
        </w:rPr>
        <w:t>(2</w:t>
      </w:r>
      <w:r w:rsidR="00893944" w:rsidRPr="001142F4">
        <w:rPr>
          <w:rFonts w:hint="eastAsia"/>
        </w:rPr>
        <w:t>分</w:t>
      </w:r>
      <w:r w:rsidR="00893944" w:rsidRPr="001142F4">
        <w:rPr>
          <w:rFonts w:hint="eastAsia"/>
        </w:rPr>
        <w:t>)</w:t>
      </w:r>
    </w:p>
    <w:p w:rsidR="00893944" w:rsidRPr="00076918" w:rsidRDefault="00893944" w:rsidP="001142F4">
      <w:pPr>
        <w:tabs>
          <w:tab w:val="num" w:pos="420"/>
          <w:tab w:val="left" w:pos="4680"/>
        </w:tabs>
        <w:rPr>
          <w:rFonts w:ascii="宋体" w:hAnsi="宋体"/>
          <w:szCs w:val="21"/>
        </w:rPr>
      </w:pPr>
      <w:r w:rsidRPr="001142F4">
        <w:rPr>
          <w:rFonts w:hint="eastAsia"/>
        </w:rPr>
        <w:t xml:space="preserve">(2) </w:t>
      </w:r>
      <w:r w:rsidRPr="00076918">
        <w:rPr>
          <w:rFonts w:ascii="宋体" w:hAnsi="宋体" w:hint="eastAsia"/>
          <w:szCs w:val="21"/>
        </w:rPr>
        <w:t>求使收益最大时的产量、最大收益和相应的价格.</w:t>
      </w:r>
      <w:r w:rsidRPr="001142F4">
        <w:rPr>
          <w:rFonts w:hint="eastAsia"/>
        </w:rPr>
        <w:t>(4</w:t>
      </w:r>
      <w:r w:rsidRPr="001142F4">
        <w:rPr>
          <w:rFonts w:hint="eastAsia"/>
        </w:rPr>
        <w:t>分</w:t>
      </w:r>
      <w:r w:rsidRPr="001142F4">
        <w:rPr>
          <w:rFonts w:hint="eastAsia"/>
        </w:rPr>
        <w:t>)</w:t>
      </w:r>
    </w:p>
    <w:p w:rsidR="00893944" w:rsidRDefault="00893944" w:rsidP="001142F4">
      <w:pPr>
        <w:rPr>
          <w:rFonts w:ascii="宋体" w:hAnsi="宋体"/>
          <w:szCs w:val="21"/>
        </w:rPr>
      </w:pPr>
      <w:r w:rsidRPr="001142F4">
        <w:rPr>
          <w:rFonts w:hint="eastAsia"/>
        </w:rPr>
        <w:t xml:space="preserve">(3) </w:t>
      </w:r>
      <w:r w:rsidRPr="00076918">
        <w:rPr>
          <w:rFonts w:ascii="宋体" w:hAnsi="宋体" w:hint="eastAsia"/>
          <w:szCs w:val="21"/>
        </w:rPr>
        <w:t>画出收益函数的图形.</w:t>
      </w:r>
      <w:r w:rsidRPr="001142F4">
        <w:rPr>
          <w:rFonts w:hint="eastAsia"/>
        </w:rPr>
        <w:t>(3</w:t>
      </w:r>
      <w:r w:rsidRPr="001142F4">
        <w:rPr>
          <w:rFonts w:hint="eastAsia"/>
        </w:rPr>
        <w:t>分</w:t>
      </w:r>
      <w:r w:rsidRPr="001142F4">
        <w:rPr>
          <w:rFonts w:hint="eastAsia"/>
        </w:rPr>
        <w:t>)</w:t>
      </w:r>
    </w:p>
    <w:p w:rsidR="00893944" w:rsidRDefault="00893944" w:rsidP="00893944">
      <w:pPr>
        <w:rPr>
          <w:rFonts w:ascii="宋体" w:hAnsi="宋体"/>
          <w:szCs w:val="21"/>
        </w:rPr>
      </w:pPr>
    </w:p>
    <w:p w:rsidR="00DE1934" w:rsidRPr="00076918" w:rsidRDefault="00DE1934" w:rsidP="00893944">
      <w:pPr>
        <w:rPr>
          <w:rFonts w:ascii="宋体" w:hAnsi="宋体"/>
          <w:szCs w:val="21"/>
        </w:rPr>
      </w:pPr>
    </w:p>
    <w:p w:rsidR="00893944" w:rsidRPr="00544057" w:rsidRDefault="00893944" w:rsidP="00766942">
      <w:pPr>
        <w:pStyle w:val="1"/>
      </w:pPr>
      <w:r w:rsidRPr="00544057">
        <w:rPr>
          <w:rFonts w:hint="eastAsia"/>
        </w:rPr>
        <w:t>五、</w:t>
      </w:r>
      <w:r w:rsidR="00FD780B">
        <w:rPr>
          <w:rFonts w:hint="eastAsia"/>
        </w:rPr>
        <w:t>（</w:t>
      </w:r>
      <w:r w:rsidRPr="00544057">
        <w:rPr>
          <w:rFonts w:hint="eastAsia"/>
        </w:rPr>
        <w:t>本题满分9分</w:t>
      </w:r>
      <w:r w:rsidR="00FD780B">
        <w:rPr>
          <w:rFonts w:hint="eastAsia"/>
        </w:rPr>
        <w:t>）</w:t>
      </w: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已知函数</w:t>
      </w:r>
      <w:r w:rsidR="002B4C38" w:rsidRPr="00C063A2">
        <w:rPr>
          <w:position w:val="-30"/>
        </w:rPr>
        <w:object w:dxaOrig="2480" w:dyaOrig="720">
          <v:shape id="_x0000_i1076" type="#_x0000_t75" style="width:123.85pt;height:36.3pt" o:ole="">
            <v:imagedata r:id="rId108" o:title=""/>
          </v:shape>
          <o:OLEObject Type="Embed" ProgID="Equation.DSMT4" ShapeID="_x0000_i1076" DrawAspect="Content" ObjectID="_1668185479" r:id="rId109"/>
        </w:object>
      </w:r>
      <w:r w:rsidR="008B4658">
        <w:rPr>
          <w:rFonts w:hint="eastAsia"/>
        </w:rPr>
        <w:t xml:space="preserve"> </w:t>
      </w:r>
      <w:r w:rsidRPr="00076918">
        <w:rPr>
          <w:rFonts w:ascii="宋体" w:hAnsi="宋体" w:hint="eastAsia"/>
          <w:szCs w:val="21"/>
        </w:rPr>
        <w:t>试计算下列各题：</w:t>
      </w: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8B4658">
        <w:rPr>
          <w:rFonts w:hint="eastAsia"/>
        </w:rPr>
        <w:t xml:space="preserve">(1) </w:t>
      </w:r>
      <w:r w:rsidR="002B4C38" w:rsidRPr="00C063A2">
        <w:rPr>
          <w:position w:val="-18"/>
        </w:rPr>
        <w:object w:dxaOrig="1800" w:dyaOrig="520">
          <v:shape id="_x0000_i1077" type="#_x0000_t75" style="width:89.85pt;height:25.9pt" o:ole="">
            <v:imagedata r:id="rId110" o:title=""/>
          </v:shape>
          <o:OLEObject Type="Embed" ProgID="Equation.DSMT4" ShapeID="_x0000_i1077" DrawAspect="Content" ObjectID="_1668185480" r:id="rId111"/>
        </w:object>
      </w:r>
      <w:r w:rsidRPr="008B4658">
        <w:rPr>
          <w:rFonts w:hint="eastAsia"/>
        </w:rPr>
        <w:t>(4</w:t>
      </w:r>
      <w:r w:rsidRPr="008B4658">
        <w:rPr>
          <w:rFonts w:hint="eastAsia"/>
        </w:rPr>
        <w:t>分</w:t>
      </w:r>
      <w:r w:rsidRPr="008B4658">
        <w:rPr>
          <w:rFonts w:hint="eastAsia"/>
        </w:rPr>
        <w:t>)</w:t>
      </w:r>
      <w:r w:rsidR="008B4658">
        <w:rPr>
          <w:rFonts w:ascii="宋体" w:hAnsi="宋体" w:hint="eastAsia"/>
          <w:szCs w:val="21"/>
        </w:rPr>
        <w:tab/>
      </w:r>
      <w:r w:rsidR="008B4658">
        <w:rPr>
          <w:rFonts w:ascii="宋体" w:hAnsi="宋体" w:hint="eastAsia"/>
          <w:szCs w:val="21"/>
        </w:rPr>
        <w:tab/>
      </w:r>
      <w:r w:rsidR="008B4658">
        <w:rPr>
          <w:rFonts w:ascii="宋体" w:hAnsi="宋体" w:hint="eastAsia"/>
          <w:szCs w:val="21"/>
        </w:rPr>
        <w:tab/>
      </w:r>
      <w:r w:rsidR="008B4658">
        <w:rPr>
          <w:rFonts w:ascii="宋体" w:hAnsi="宋体" w:hint="eastAsia"/>
          <w:szCs w:val="21"/>
        </w:rPr>
        <w:tab/>
      </w:r>
      <w:r w:rsidR="008B4658">
        <w:rPr>
          <w:rFonts w:ascii="宋体" w:hAnsi="宋体" w:hint="eastAsia"/>
          <w:szCs w:val="21"/>
        </w:rPr>
        <w:tab/>
      </w:r>
      <w:r w:rsidR="008B4658">
        <w:rPr>
          <w:rFonts w:ascii="宋体" w:hAnsi="宋体" w:hint="eastAsia"/>
          <w:szCs w:val="21"/>
        </w:rPr>
        <w:tab/>
      </w:r>
      <w:r w:rsidRPr="008B4658">
        <w:rPr>
          <w:rFonts w:hint="eastAsia"/>
        </w:rPr>
        <w:t xml:space="preserve">(2) </w:t>
      </w:r>
      <w:r w:rsidR="002B4C38" w:rsidRPr="00C063A2">
        <w:rPr>
          <w:position w:val="-18"/>
        </w:rPr>
        <w:object w:dxaOrig="2120" w:dyaOrig="520">
          <v:shape id="_x0000_i1078" type="#_x0000_t75" style="width:106pt;height:25.9pt" o:ole="">
            <v:imagedata r:id="rId112" o:title=""/>
          </v:shape>
          <o:OLEObject Type="Embed" ProgID="Equation.DSMT4" ShapeID="_x0000_i1078" DrawAspect="Content" ObjectID="_1668185481" r:id="rId113"/>
        </w:object>
      </w:r>
      <w:r w:rsidRPr="008B4658">
        <w:rPr>
          <w:rFonts w:hint="eastAsia"/>
        </w:rPr>
        <w:t>(2</w:t>
      </w:r>
      <w:r w:rsidRPr="008B4658">
        <w:rPr>
          <w:rFonts w:hint="eastAsia"/>
        </w:rPr>
        <w:t>分</w:t>
      </w:r>
      <w:r w:rsidRPr="008B4658">
        <w:rPr>
          <w:rFonts w:hint="eastAsia"/>
        </w:rPr>
        <w:t>)</w:t>
      </w:r>
    </w:p>
    <w:p w:rsidR="001142F4" w:rsidRDefault="00893944" w:rsidP="00305898">
      <w:pPr>
        <w:rPr>
          <w:rFonts w:ascii="宋体" w:hAnsi="宋体"/>
          <w:szCs w:val="21"/>
        </w:rPr>
      </w:pPr>
      <w:r w:rsidRPr="008B4658">
        <w:rPr>
          <w:rFonts w:hint="eastAsia"/>
        </w:rPr>
        <w:t xml:space="preserve">(3) </w:t>
      </w:r>
      <w:r w:rsidR="002B4C38" w:rsidRPr="00C063A2">
        <w:rPr>
          <w:position w:val="-18"/>
        </w:rPr>
        <w:object w:dxaOrig="3580" w:dyaOrig="520">
          <v:shape id="_x0000_i1079" type="#_x0000_t75" style="width:179.15pt;height:25.9pt" o:ole="">
            <v:imagedata r:id="rId114" o:title=""/>
          </v:shape>
          <o:OLEObject Type="Embed" ProgID="Equation.DSMT4" ShapeID="_x0000_i1079" DrawAspect="Content" ObjectID="_1668185482" r:id="rId115"/>
        </w:object>
      </w:r>
      <w:r w:rsidRPr="008B4658">
        <w:rPr>
          <w:rFonts w:hint="eastAsia"/>
        </w:rPr>
        <w:t>(1</w:t>
      </w:r>
      <w:r w:rsidRPr="008B4658">
        <w:rPr>
          <w:rFonts w:hint="eastAsia"/>
        </w:rPr>
        <w:t>分</w:t>
      </w:r>
      <w:r w:rsidRPr="008B4658">
        <w:rPr>
          <w:rFonts w:hint="eastAsia"/>
        </w:rPr>
        <w:t>)</w:t>
      </w:r>
      <w:r w:rsidR="008B4658">
        <w:rPr>
          <w:rFonts w:hint="eastAsia"/>
        </w:rPr>
        <w:tab/>
      </w:r>
      <w:r w:rsidRPr="008B4658">
        <w:rPr>
          <w:rFonts w:hint="eastAsia"/>
        </w:rPr>
        <w:t xml:space="preserve">(4) </w:t>
      </w:r>
      <w:r w:rsidR="002B4C38" w:rsidRPr="00C063A2">
        <w:rPr>
          <w:position w:val="-28"/>
        </w:rPr>
        <w:object w:dxaOrig="940" w:dyaOrig="680">
          <v:shape id="_x0000_i1080" type="#_x0000_t75" style="width:47.25pt;height:34pt" o:ole="">
            <v:imagedata r:id="rId116" o:title=""/>
          </v:shape>
          <o:OLEObject Type="Embed" ProgID="Equation.DSMT4" ShapeID="_x0000_i1080" DrawAspect="Content" ObjectID="_1668185483" r:id="rId117"/>
        </w:object>
      </w:r>
      <w:r w:rsidRPr="00076918">
        <w:rPr>
          <w:rFonts w:ascii="宋体" w:hAnsi="宋体" w:hint="eastAsia"/>
          <w:szCs w:val="21"/>
        </w:rPr>
        <w:t>.</w:t>
      </w:r>
      <w:r w:rsidRPr="008B4658">
        <w:rPr>
          <w:rFonts w:hint="eastAsia"/>
        </w:rPr>
        <w:t>(2</w:t>
      </w:r>
      <w:r w:rsidRPr="008B4658">
        <w:rPr>
          <w:rFonts w:hint="eastAsia"/>
        </w:rPr>
        <w:t>分</w:t>
      </w:r>
      <w:r w:rsidRPr="008B4658">
        <w:rPr>
          <w:rFonts w:hint="eastAsia"/>
        </w:rPr>
        <w:t>)</w:t>
      </w:r>
    </w:p>
    <w:p w:rsidR="001142F4" w:rsidRDefault="001142F4" w:rsidP="00893944">
      <w:pPr>
        <w:rPr>
          <w:rFonts w:ascii="宋体" w:hAnsi="宋体"/>
          <w:szCs w:val="21"/>
        </w:rPr>
      </w:pPr>
    </w:p>
    <w:p w:rsidR="008B4658" w:rsidRPr="00076918" w:rsidRDefault="008B4658" w:rsidP="00893944">
      <w:pPr>
        <w:rPr>
          <w:rFonts w:ascii="宋体" w:hAnsi="宋体"/>
          <w:szCs w:val="21"/>
        </w:rPr>
      </w:pPr>
    </w:p>
    <w:p w:rsidR="00893944" w:rsidRPr="00544057" w:rsidRDefault="00893944" w:rsidP="00766942">
      <w:pPr>
        <w:pStyle w:val="1"/>
      </w:pPr>
      <w:r w:rsidRPr="00544057">
        <w:rPr>
          <w:rFonts w:hint="eastAsia"/>
        </w:rPr>
        <w:t>六、</w:t>
      </w:r>
      <w:r w:rsidR="00FD780B">
        <w:rPr>
          <w:rFonts w:hint="eastAsia"/>
        </w:rPr>
        <w:t>（</w:t>
      </w:r>
      <w:r w:rsidRPr="00544057">
        <w:rPr>
          <w:rFonts w:hint="eastAsia"/>
        </w:rPr>
        <w:t>本题满分6分</w:t>
      </w:r>
      <w:r w:rsidR="00FD780B">
        <w:rPr>
          <w:rFonts w:hint="eastAsia"/>
        </w:rPr>
        <w:t>）</w:t>
      </w:r>
    </w:p>
    <w:p w:rsidR="00893944" w:rsidRPr="00076918" w:rsidRDefault="00893944" w:rsidP="00766942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假设函数</w:t>
      </w:r>
      <w:r w:rsidR="002B4C38" w:rsidRPr="00C063A2">
        <w:rPr>
          <w:position w:val="-10"/>
        </w:rPr>
        <w:object w:dxaOrig="540" w:dyaOrig="320">
          <v:shape id="_x0000_i1081" type="#_x0000_t75" style="width:27.05pt;height:16.15pt" o:ole="">
            <v:imagedata r:id="rId118" o:title=""/>
          </v:shape>
          <o:OLEObject Type="Embed" ProgID="Equation.DSMT4" ShapeID="_x0000_i1081" DrawAspect="Content" ObjectID="_1668185484" r:id="rId119"/>
        </w:object>
      </w:r>
      <w:r w:rsidRPr="00076918">
        <w:rPr>
          <w:rFonts w:ascii="宋体" w:hAnsi="宋体" w:hint="eastAsia"/>
          <w:szCs w:val="21"/>
        </w:rPr>
        <w:t>在</w:t>
      </w:r>
      <w:r w:rsidR="002B4C38" w:rsidRPr="00C063A2">
        <w:rPr>
          <w:position w:val="-10"/>
        </w:rPr>
        <w:object w:dxaOrig="520" w:dyaOrig="320">
          <v:shape id="_x0000_i1082" type="#_x0000_t75" style="width:25.9pt;height:16.15pt" o:ole="">
            <v:imagedata r:id="rId120" o:title=""/>
          </v:shape>
          <o:OLEObject Type="Embed" ProgID="Equation.DSMT4" ShapeID="_x0000_i1082" DrawAspect="Content" ObjectID="_1668185485" r:id="rId121"/>
        </w:object>
      </w:r>
      <w:r w:rsidRPr="00076918">
        <w:rPr>
          <w:rFonts w:ascii="宋体" w:hAnsi="宋体" w:hint="eastAsia"/>
          <w:szCs w:val="21"/>
        </w:rPr>
        <w:t>上连续,在</w:t>
      </w:r>
      <w:r w:rsidR="002B4C38" w:rsidRPr="00C063A2">
        <w:rPr>
          <w:position w:val="-10"/>
        </w:rPr>
        <w:object w:dxaOrig="560" w:dyaOrig="320">
          <v:shape id="_x0000_i1083" type="#_x0000_t75" style="width:28.2pt;height:16.15pt" o:ole="">
            <v:imagedata r:id="rId122" o:title=""/>
          </v:shape>
          <o:OLEObject Type="Embed" ProgID="Equation.DSMT4" ShapeID="_x0000_i1083" DrawAspect="Content" ObjectID="_1668185486" r:id="rId123"/>
        </w:object>
      </w:r>
      <w:r w:rsidRPr="00076918">
        <w:rPr>
          <w:rFonts w:ascii="宋体" w:hAnsi="宋体" w:hint="eastAsia"/>
          <w:szCs w:val="21"/>
        </w:rPr>
        <w:t>内可导,且</w:t>
      </w:r>
      <w:r w:rsidR="002B4C38" w:rsidRPr="00C063A2">
        <w:rPr>
          <w:position w:val="-10"/>
        </w:rPr>
        <w:object w:dxaOrig="920" w:dyaOrig="320">
          <v:shape id="_x0000_i1084" type="#_x0000_t75" style="width:46.1pt;height:16.15pt" o:ole="">
            <v:imagedata r:id="rId124" o:title=""/>
          </v:shape>
          <o:OLEObject Type="Embed" ProgID="Equation.DSMT4" ShapeID="_x0000_i1084" DrawAspect="Content" ObjectID="_1668185487" r:id="rId125"/>
        </w:object>
      </w:r>
      <w:r w:rsidRPr="00076918">
        <w:rPr>
          <w:rFonts w:ascii="宋体" w:hAnsi="宋体" w:hint="eastAsia"/>
          <w:szCs w:val="21"/>
        </w:rPr>
        <w:t>,记</w:t>
      </w:r>
    </w:p>
    <w:p w:rsidR="00893944" w:rsidRPr="00076918" w:rsidRDefault="00C063A2" w:rsidP="00893944">
      <w:pPr>
        <w:ind w:firstLineChars="1250" w:firstLine="3000"/>
        <w:rPr>
          <w:rFonts w:ascii="宋体" w:hAnsi="宋体"/>
          <w:szCs w:val="21"/>
        </w:rPr>
      </w:pPr>
      <w:r w:rsidRPr="00C063A2">
        <w:rPr>
          <w:position w:val="-24"/>
        </w:rPr>
        <w:object w:dxaOrig="2200" w:dyaOrig="620">
          <v:shape id="_x0000_i1085" type="#_x0000_t75" style="width:110pt;height:31.1pt" o:ole="">
            <v:imagedata r:id="rId126" o:title=""/>
          </v:shape>
          <o:OLEObject Type="Embed" ProgID="Equation.DSMT4" ShapeID="_x0000_i1085" DrawAspect="Content" ObjectID="_1668185488" r:id="rId127"/>
        </w:object>
      </w:r>
    </w:p>
    <w:p w:rsidR="00893944" w:rsidRDefault="00893944" w:rsidP="00893944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证明在</w:t>
      </w:r>
      <w:r w:rsidR="002B4C38" w:rsidRPr="00C063A2">
        <w:rPr>
          <w:position w:val="-10"/>
        </w:rPr>
        <w:object w:dxaOrig="560" w:dyaOrig="320">
          <v:shape id="_x0000_i1086" type="#_x0000_t75" style="width:28.2pt;height:16.15pt" o:ole="">
            <v:imagedata r:id="rId128" o:title=""/>
          </v:shape>
          <o:OLEObject Type="Embed" ProgID="Equation.DSMT4" ShapeID="_x0000_i1086" DrawAspect="Content" ObjectID="_1668185489" r:id="rId129"/>
        </w:object>
      </w:r>
      <w:r w:rsidRPr="00076918">
        <w:rPr>
          <w:rFonts w:ascii="宋体" w:hAnsi="宋体" w:hint="eastAsia"/>
          <w:szCs w:val="21"/>
        </w:rPr>
        <w:t>内,</w:t>
      </w:r>
      <w:r w:rsidR="002B4C38" w:rsidRPr="00C063A2">
        <w:rPr>
          <w:position w:val="-10"/>
        </w:rPr>
        <w:object w:dxaOrig="920" w:dyaOrig="320">
          <v:shape id="_x0000_i1087" type="#_x0000_t75" style="width:46.1pt;height:16.15pt" o:ole="">
            <v:imagedata r:id="rId130" o:title=""/>
          </v:shape>
          <o:OLEObject Type="Embed" ProgID="Equation.DSMT4" ShapeID="_x0000_i1087" DrawAspect="Content" ObjectID="_1668185490" r:id="rId131"/>
        </w:object>
      </w:r>
      <w:r w:rsidRPr="00076918">
        <w:rPr>
          <w:rFonts w:ascii="宋体" w:hAnsi="宋体" w:hint="eastAsia"/>
          <w:szCs w:val="21"/>
        </w:rPr>
        <w:t>.</w:t>
      </w:r>
    </w:p>
    <w:p w:rsidR="00893944" w:rsidRDefault="00893944" w:rsidP="00893944">
      <w:pPr>
        <w:rPr>
          <w:rFonts w:ascii="宋体" w:hAnsi="宋体"/>
          <w:szCs w:val="21"/>
        </w:rPr>
      </w:pPr>
    </w:p>
    <w:p w:rsidR="001142F4" w:rsidRPr="00076918" w:rsidRDefault="001142F4" w:rsidP="00893944">
      <w:pPr>
        <w:rPr>
          <w:rFonts w:ascii="宋体" w:hAnsi="宋体"/>
          <w:szCs w:val="21"/>
        </w:rPr>
      </w:pPr>
    </w:p>
    <w:p w:rsidR="00893944" w:rsidRPr="00544057" w:rsidRDefault="00893944" w:rsidP="00766942">
      <w:pPr>
        <w:pStyle w:val="1"/>
      </w:pPr>
      <w:r w:rsidRPr="00544057">
        <w:rPr>
          <w:rFonts w:hint="eastAsia"/>
        </w:rPr>
        <w:t>七、</w:t>
      </w:r>
      <w:r w:rsidR="00FD780B">
        <w:rPr>
          <w:rFonts w:hint="eastAsia"/>
        </w:rPr>
        <w:t>（</w:t>
      </w:r>
      <w:r w:rsidRPr="00544057">
        <w:rPr>
          <w:rFonts w:hint="eastAsia"/>
        </w:rPr>
        <w:t>本题满分5分</w:t>
      </w:r>
      <w:r w:rsidR="00FD780B">
        <w:rPr>
          <w:rFonts w:hint="eastAsia"/>
        </w:rPr>
        <w:t>）</w:t>
      </w:r>
    </w:p>
    <w:p w:rsidR="00893944" w:rsidRDefault="00893944" w:rsidP="00766942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已知</w:t>
      </w:r>
      <w:r w:rsidR="00C063A2" w:rsidRPr="00C063A2">
        <w:rPr>
          <w:position w:val="-8"/>
        </w:rPr>
        <w:object w:dxaOrig="1200" w:dyaOrig="300">
          <v:shape id="_x0000_i1088" type="#_x0000_t75" style="width:59.9pt;height:15pt" o:ole="">
            <v:imagedata r:id="rId132" o:title=""/>
          </v:shape>
          <o:OLEObject Type="Embed" ProgID="Equation.DSMT4" ShapeID="_x0000_i1088" DrawAspect="Content" ObjectID="_1668185491" r:id="rId133"/>
        </w:object>
      </w:r>
      <w:r w:rsidRPr="00076918">
        <w:rPr>
          <w:rFonts w:ascii="宋体" w:hAnsi="宋体" w:hint="eastAsia"/>
          <w:szCs w:val="21"/>
        </w:rPr>
        <w:t>其中</w:t>
      </w:r>
      <w:r w:rsidR="00C063A2" w:rsidRPr="00C063A2">
        <w:rPr>
          <w:position w:val="-50"/>
        </w:rPr>
        <w:object w:dxaOrig="1820" w:dyaOrig="1120">
          <v:shape id="_x0000_i1089" type="#_x0000_t75" style="width:91pt;height:55.85pt" o:ole="">
            <v:imagedata r:id="rId134" o:title=""/>
          </v:shape>
          <o:OLEObject Type="Embed" ProgID="Equation.DSMT4" ShapeID="_x0000_i1089" DrawAspect="Content" ObjectID="_1668185492" r:id="rId135"/>
        </w:object>
      </w:r>
      <w:r w:rsidR="00C063A2" w:rsidRPr="00C063A2">
        <w:rPr>
          <w:position w:val="-48"/>
        </w:rPr>
        <w:object w:dxaOrig="1340" w:dyaOrig="1080">
          <v:shape id="_x0000_i1090" type="#_x0000_t75" style="width:66.8pt;height:54.15pt" o:ole="">
            <v:imagedata r:id="rId136" o:title=""/>
          </v:shape>
          <o:OLEObject Type="Embed" ProgID="Equation.DSMT4" ShapeID="_x0000_i1090" DrawAspect="Content" ObjectID="_1668185493" r:id="rId137"/>
        </w:object>
      </w:r>
      <w:r w:rsidRPr="00076918">
        <w:rPr>
          <w:rFonts w:ascii="宋体" w:hAnsi="宋体" w:hint="eastAsia"/>
          <w:szCs w:val="21"/>
        </w:rPr>
        <w:t>求矩阵</w:t>
      </w:r>
      <w:r w:rsidR="00C063A2" w:rsidRPr="00025957">
        <w:rPr>
          <w:position w:val="-4"/>
        </w:rPr>
        <w:object w:dxaOrig="240" w:dyaOrig="260">
          <v:shape id="_x0000_i1091" type="#_x0000_t75" style="width:12.1pt;height:13.25pt" o:ole="">
            <v:imagedata r:id="rId138" o:title=""/>
          </v:shape>
          <o:OLEObject Type="Embed" ProgID="Equation.DSMT4" ShapeID="_x0000_i1091" DrawAspect="Content" ObjectID="_1668185494" r:id="rId139"/>
        </w:object>
      </w:r>
      <w:r w:rsidRPr="00076918">
        <w:rPr>
          <w:rFonts w:ascii="宋体" w:hAnsi="宋体" w:hint="eastAsia"/>
          <w:szCs w:val="21"/>
        </w:rPr>
        <w:t>.</w:t>
      </w:r>
    </w:p>
    <w:p w:rsidR="001142F4" w:rsidRPr="00320F7C" w:rsidRDefault="001142F4" w:rsidP="001142F4">
      <w:pPr>
        <w:rPr>
          <w:rFonts w:ascii="宋体" w:hAnsi="宋体"/>
          <w:szCs w:val="21"/>
        </w:rPr>
      </w:pPr>
    </w:p>
    <w:p w:rsidR="00893944" w:rsidRPr="00076918" w:rsidRDefault="00893944" w:rsidP="00893944">
      <w:pPr>
        <w:rPr>
          <w:rFonts w:ascii="宋体" w:hAnsi="宋体"/>
          <w:szCs w:val="21"/>
        </w:rPr>
      </w:pPr>
    </w:p>
    <w:p w:rsidR="00893944" w:rsidRPr="008A6751" w:rsidRDefault="00893944" w:rsidP="00766942">
      <w:pPr>
        <w:pStyle w:val="1"/>
      </w:pPr>
      <w:r w:rsidRPr="008A6751">
        <w:rPr>
          <w:rFonts w:hint="eastAsia"/>
        </w:rPr>
        <w:t>八、</w:t>
      </w:r>
      <w:r w:rsidR="00FD780B">
        <w:rPr>
          <w:rFonts w:hint="eastAsia"/>
        </w:rPr>
        <w:t>（</w:t>
      </w:r>
      <w:r w:rsidRPr="008A6751">
        <w:rPr>
          <w:rFonts w:hint="eastAsia"/>
        </w:rPr>
        <w:t>本题满分6分</w:t>
      </w:r>
      <w:r w:rsidR="00FD780B">
        <w:rPr>
          <w:rFonts w:hint="eastAsia"/>
        </w:rPr>
        <w:t>）</w:t>
      </w:r>
    </w:p>
    <w:p w:rsidR="00893944" w:rsidRPr="00076918" w:rsidRDefault="00893944" w:rsidP="00766942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设</w:t>
      </w:r>
      <w:r w:rsidR="00F3183F" w:rsidRPr="00C063A2">
        <w:rPr>
          <w:position w:val="-12"/>
        </w:rPr>
        <w:object w:dxaOrig="3580" w:dyaOrig="360">
          <v:shape id="_x0000_i1092" type="#_x0000_t75" style="width:179.15pt;height:17.85pt" o:ole="">
            <v:imagedata r:id="rId140" o:title=""/>
          </v:shape>
          <o:OLEObject Type="Embed" ProgID="Equation.DSMT4" ShapeID="_x0000_i1092" DrawAspect="Content" ObjectID="_1668185495" r:id="rId141"/>
        </w:object>
      </w:r>
      <w:r w:rsidRPr="00076918">
        <w:rPr>
          <w:rFonts w:ascii="宋体" w:hAnsi="宋体" w:hint="eastAsia"/>
          <w:szCs w:val="21"/>
        </w:rPr>
        <w:t>.</w:t>
      </w: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2F7D33">
        <w:rPr>
          <w:rFonts w:hint="eastAsia"/>
        </w:rPr>
        <w:t xml:space="preserve">(1) </w:t>
      </w:r>
      <w:r w:rsidRPr="00076918">
        <w:rPr>
          <w:rFonts w:ascii="宋体" w:hAnsi="宋体" w:hint="eastAsia"/>
          <w:szCs w:val="21"/>
        </w:rPr>
        <w:t>问当</w:t>
      </w:r>
      <w:r w:rsidR="00F3183F" w:rsidRPr="00C063A2">
        <w:rPr>
          <w:position w:val="-6"/>
        </w:rPr>
        <w:object w:dxaOrig="160" w:dyaOrig="260">
          <v:shape id="_x0000_i1093" type="#_x0000_t75" style="width:8.05pt;height:13.25pt" o:ole="">
            <v:imagedata r:id="rId142" o:title=""/>
          </v:shape>
          <o:OLEObject Type="Embed" ProgID="Equation.DSMT4" ShapeID="_x0000_i1093" DrawAspect="Content" ObjectID="_1668185496" r:id="rId143"/>
        </w:object>
      </w:r>
      <w:r w:rsidRPr="00076918">
        <w:rPr>
          <w:rFonts w:ascii="宋体" w:hAnsi="宋体" w:hint="eastAsia"/>
          <w:szCs w:val="21"/>
        </w:rPr>
        <w:t>为何值时,向量组</w:t>
      </w:r>
      <w:r w:rsidR="00F3183F" w:rsidRPr="00C063A2">
        <w:rPr>
          <w:position w:val="-12"/>
        </w:rPr>
        <w:object w:dxaOrig="920" w:dyaOrig="360">
          <v:shape id="_x0000_i1094" type="#_x0000_t75" style="width:46.1pt;height:17.85pt" o:ole="">
            <v:imagedata r:id="rId144" o:title=""/>
          </v:shape>
          <o:OLEObject Type="Embed" ProgID="Equation.DSMT4" ShapeID="_x0000_i1094" DrawAspect="Content" ObjectID="_1668185497" r:id="rId145"/>
        </w:object>
      </w:r>
      <w:r w:rsidRPr="00076918">
        <w:rPr>
          <w:rFonts w:ascii="宋体" w:hAnsi="宋体" w:hint="eastAsia"/>
          <w:szCs w:val="21"/>
        </w:rPr>
        <w:t>线性无关</w:t>
      </w:r>
      <w:r w:rsidR="002F7D33">
        <w:rPr>
          <w:rFonts w:ascii="宋体" w:hAnsi="宋体" w:hint="eastAsia"/>
          <w:szCs w:val="21"/>
        </w:rPr>
        <w:t>？</w:t>
      </w:r>
      <w:r w:rsidRPr="002F7D33">
        <w:rPr>
          <w:rFonts w:hint="eastAsia"/>
        </w:rPr>
        <w:t>(3</w:t>
      </w:r>
      <w:r w:rsidRPr="002F7D33">
        <w:rPr>
          <w:rFonts w:hint="eastAsia"/>
        </w:rPr>
        <w:t>分</w:t>
      </w:r>
      <w:r w:rsidRPr="002F7D33">
        <w:rPr>
          <w:rFonts w:hint="eastAsia"/>
        </w:rPr>
        <w:t>)</w:t>
      </w: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2F7D33">
        <w:rPr>
          <w:rFonts w:hint="eastAsia"/>
        </w:rPr>
        <w:t xml:space="preserve">(2) </w:t>
      </w:r>
      <w:r w:rsidRPr="00076918">
        <w:rPr>
          <w:rFonts w:ascii="宋体" w:hAnsi="宋体" w:hint="eastAsia"/>
          <w:szCs w:val="21"/>
        </w:rPr>
        <w:t>问当</w:t>
      </w:r>
      <w:r w:rsidR="00F3183F" w:rsidRPr="00C063A2">
        <w:rPr>
          <w:position w:val="-6"/>
        </w:rPr>
        <w:object w:dxaOrig="160" w:dyaOrig="260">
          <v:shape id="_x0000_i1095" type="#_x0000_t75" style="width:8.05pt;height:13.25pt" o:ole="">
            <v:imagedata r:id="rId146" o:title=""/>
          </v:shape>
          <o:OLEObject Type="Embed" ProgID="Equation.DSMT4" ShapeID="_x0000_i1095" DrawAspect="Content" ObjectID="_1668185498" r:id="rId147"/>
        </w:object>
      </w:r>
      <w:r w:rsidRPr="00076918">
        <w:rPr>
          <w:rFonts w:ascii="宋体" w:hAnsi="宋体" w:hint="eastAsia"/>
          <w:szCs w:val="21"/>
        </w:rPr>
        <w:t>为何值时,向量组</w:t>
      </w:r>
      <w:r w:rsidR="00F3183F" w:rsidRPr="00C063A2">
        <w:rPr>
          <w:position w:val="-12"/>
        </w:rPr>
        <w:object w:dxaOrig="920" w:dyaOrig="360">
          <v:shape id="_x0000_i1096" type="#_x0000_t75" style="width:46.1pt;height:17.85pt" o:ole="">
            <v:imagedata r:id="rId148" o:title=""/>
          </v:shape>
          <o:OLEObject Type="Embed" ProgID="Equation.DSMT4" ShapeID="_x0000_i1096" DrawAspect="Content" ObjectID="_1668185499" r:id="rId149"/>
        </w:object>
      </w:r>
      <w:r w:rsidRPr="00076918">
        <w:rPr>
          <w:rFonts w:ascii="宋体" w:hAnsi="宋体" w:hint="eastAsia"/>
          <w:szCs w:val="21"/>
        </w:rPr>
        <w:t>线性相关</w:t>
      </w:r>
      <w:r w:rsidR="002F7D33">
        <w:rPr>
          <w:rFonts w:ascii="宋体" w:hAnsi="宋体" w:hint="eastAsia"/>
          <w:szCs w:val="21"/>
        </w:rPr>
        <w:t>？</w:t>
      </w:r>
      <w:r w:rsidRPr="002F7D33">
        <w:rPr>
          <w:rFonts w:hint="eastAsia"/>
        </w:rPr>
        <w:t>(1</w:t>
      </w:r>
      <w:r w:rsidRPr="002F7D33">
        <w:rPr>
          <w:rFonts w:hint="eastAsia"/>
        </w:rPr>
        <w:t>分</w:t>
      </w:r>
      <w:r w:rsidRPr="002F7D33">
        <w:rPr>
          <w:rFonts w:hint="eastAsia"/>
        </w:rPr>
        <w:t>)</w:t>
      </w:r>
    </w:p>
    <w:p w:rsidR="00893944" w:rsidRDefault="00893944" w:rsidP="00893944">
      <w:pPr>
        <w:rPr>
          <w:rFonts w:ascii="宋体" w:hAnsi="宋体"/>
          <w:szCs w:val="21"/>
        </w:rPr>
      </w:pPr>
      <w:r w:rsidRPr="002F7D33">
        <w:rPr>
          <w:rFonts w:hint="eastAsia"/>
        </w:rPr>
        <w:t xml:space="preserve">(3) </w:t>
      </w:r>
      <w:r w:rsidRPr="00076918">
        <w:rPr>
          <w:rFonts w:ascii="宋体" w:hAnsi="宋体" w:hint="eastAsia"/>
          <w:szCs w:val="21"/>
        </w:rPr>
        <w:t>当向量组</w:t>
      </w:r>
      <w:r w:rsidR="00F3183F" w:rsidRPr="00C063A2">
        <w:rPr>
          <w:position w:val="-12"/>
        </w:rPr>
        <w:object w:dxaOrig="920" w:dyaOrig="360">
          <v:shape id="_x0000_i1097" type="#_x0000_t75" style="width:46.1pt;height:17.85pt" o:ole="">
            <v:imagedata r:id="rId150" o:title=""/>
          </v:shape>
          <o:OLEObject Type="Embed" ProgID="Equation.DSMT4" ShapeID="_x0000_i1097" DrawAspect="Content" ObjectID="_1668185500" r:id="rId151"/>
        </w:object>
      </w:r>
      <w:r w:rsidRPr="00076918">
        <w:rPr>
          <w:rFonts w:ascii="宋体" w:hAnsi="宋体" w:hint="eastAsia"/>
          <w:szCs w:val="21"/>
        </w:rPr>
        <w:t>线性相关时,将</w:t>
      </w:r>
      <w:r w:rsidR="00F3183F" w:rsidRPr="00C063A2">
        <w:rPr>
          <w:position w:val="-12"/>
        </w:rPr>
        <w:object w:dxaOrig="300" w:dyaOrig="360">
          <v:shape id="_x0000_i1098" type="#_x0000_t75" style="width:15pt;height:17.85pt" o:ole="">
            <v:imagedata r:id="rId152" o:title=""/>
          </v:shape>
          <o:OLEObject Type="Embed" ProgID="Equation.DSMT4" ShapeID="_x0000_i1098" DrawAspect="Content" ObjectID="_1668185501" r:id="rId153"/>
        </w:object>
      </w:r>
      <w:r w:rsidRPr="00076918">
        <w:rPr>
          <w:rFonts w:ascii="宋体" w:hAnsi="宋体" w:hint="eastAsia"/>
          <w:szCs w:val="21"/>
        </w:rPr>
        <w:t>表示为</w:t>
      </w:r>
      <w:r w:rsidR="00F3183F" w:rsidRPr="00C063A2">
        <w:rPr>
          <w:position w:val="-12"/>
        </w:rPr>
        <w:object w:dxaOrig="300" w:dyaOrig="360">
          <v:shape id="_x0000_i1099" type="#_x0000_t75" style="width:15pt;height:17.85pt" o:ole="">
            <v:imagedata r:id="rId154" o:title=""/>
          </v:shape>
          <o:OLEObject Type="Embed" ProgID="Equation.DSMT4" ShapeID="_x0000_i1099" DrawAspect="Content" ObjectID="_1668185502" r:id="rId155"/>
        </w:object>
      </w:r>
      <w:r w:rsidRPr="00076918">
        <w:rPr>
          <w:rFonts w:ascii="宋体" w:hAnsi="宋体" w:hint="eastAsia"/>
          <w:szCs w:val="21"/>
        </w:rPr>
        <w:t>和</w:t>
      </w:r>
      <w:r w:rsidR="00F3183F" w:rsidRPr="00C063A2">
        <w:rPr>
          <w:position w:val="-12"/>
        </w:rPr>
        <w:object w:dxaOrig="300" w:dyaOrig="360">
          <v:shape id="_x0000_i1100" type="#_x0000_t75" style="width:15pt;height:17.85pt" o:ole="">
            <v:imagedata r:id="rId156" o:title=""/>
          </v:shape>
          <o:OLEObject Type="Embed" ProgID="Equation.DSMT4" ShapeID="_x0000_i1100" DrawAspect="Content" ObjectID="_1668185503" r:id="rId157"/>
        </w:object>
      </w:r>
      <w:r w:rsidRPr="00076918">
        <w:rPr>
          <w:rFonts w:ascii="宋体" w:hAnsi="宋体" w:hint="eastAsia"/>
          <w:szCs w:val="21"/>
        </w:rPr>
        <w:t>的线性组合</w:t>
      </w:r>
      <w:r w:rsidR="002F7D33">
        <w:rPr>
          <w:rFonts w:ascii="宋体" w:hAnsi="宋体" w:hint="eastAsia"/>
          <w:szCs w:val="21"/>
        </w:rPr>
        <w:t>．</w:t>
      </w:r>
      <w:r w:rsidRPr="002F7D33">
        <w:rPr>
          <w:rFonts w:hint="eastAsia"/>
        </w:rPr>
        <w:t>(2</w:t>
      </w:r>
      <w:r w:rsidRPr="002F7D33">
        <w:rPr>
          <w:rFonts w:hint="eastAsia"/>
        </w:rPr>
        <w:t>分</w:t>
      </w:r>
      <w:r w:rsidRPr="002F7D33">
        <w:rPr>
          <w:rFonts w:hint="eastAsia"/>
        </w:rPr>
        <w:t>)</w:t>
      </w:r>
    </w:p>
    <w:p w:rsidR="00893944" w:rsidRDefault="00893944" w:rsidP="00893944">
      <w:pPr>
        <w:rPr>
          <w:rFonts w:ascii="宋体" w:hAnsi="宋体"/>
          <w:szCs w:val="21"/>
        </w:rPr>
      </w:pPr>
    </w:p>
    <w:p w:rsidR="001142F4" w:rsidRPr="001142F4" w:rsidRDefault="001142F4" w:rsidP="00893944">
      <w:pPr>
        <w:rPr>
          <w:rFonts w:ascii="宋体" w:hAnsi="宋体"/>
          <w:szCs w:val="21"/>
        </w:rPr>
      </w:pPr>
    </w:p>
    <w:p w:rsidR="00893944" w:rsidRPr="008A6751" w:rsidRDefault="00893944" w:rsidP="00766942">
      <w:pPr>
        <w:pStyle w:val="1"/>
      </w:pPr>
      <w:r w:rsidRPr="008A6751">
        <w:rPr>
          <w:rFonts w:hint="eastAsia"/>
        </w:rPr>
        <w:t>九、</w:t>
      </w:r>
      <w:r w:rsidR="00FD780B">
        <w:rPr>
          <w:rFonts w:hint="eastAsia"/>
        </w:rPr>
        <w:t>（</w:t>
      </w:r>
      <w:r w:rsidRPr="008A6751">
        <w:rPr>
          <w:rFonts w:hint="eastAsia"/>
        </w:rPr>
        <w:t>本题满分5分</w:t>
      </w:r>
      <w:r w:rsidR="00FD780B">
        <w:rPr>
          <w:rFonts w:hint="eastAsia"/>
        </w:rPr>
        <w:t>）</w:t>
      </w:r>
    </w:p>
    <w:p w:rsidR="00893944" w:rsidRPr="00076918" w:rsidRDefault="00893944" w:rsidP="00766942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设</w:t>
      </w:r>
      <w:r w:rsidR="00C063A2" w:rsidRPr="00C063A2">
        <w:rPr>
          <w:position w:val="-50"/>
        </w:rPr>
        <w:object w:dxaOrig="1960" w:dyaOrig="1120">
          <v:shape id="_x0000_i1101" type="#_x0000_t75" style="width:97.9pt;height:55.85pt" o:ole="">
            <v:imagedata r:id="rId158" o:title=""/>
          </v:shape>
          <o:OLEObject Type="Embed" ProgID="Equation.DSMT4" ShapeID="_x0000_i1101" DrawAspect="Content" ObjectID="_1668185504" r:id="rId159"/>
        </w:object>
      </w: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2F7D33">
        <w:rPr>
          <w:rFonts w:hint="eastAsia"/>
        </w:rPr>
        <w:t>(1)</w:t>
      </w:r>
      <w:r w:rsidR="002F7D33">
        <w:rPr>
          <w:rFonts w:hint="eastAsia"/>
        </w:rPr>
        <w:t xml:space="preserve"> </w:t>
      </w:r>
      <w:r w:rsidRPr="00076918">
        <w:rPr>
          <w:rFonts w:ascii="宋体" w:hAnsi="宋体" w:hint="eastAsia"/>
          <w:szCs w:val="21"/>
        </w:rPr>
        <w:t>试求矩阵</w:t>
      </w:r>
      <w:r w:rsidR="00C063A2" w:rsidRPr="00025957">
        <w:rPr>
          <w:position w:val="-4"/>
        </w:rPr>
        <w:object w:dxaOrig="220" w:dyaOrig="260">
          <v:shape id="_x0000_i1102" type="#_x0000_t75" style="width:10.95pt;height:13.25pt" o:ole="">
            <v:imagedata r:id="rId160" o:title=""/>
          </v:shape>
          <o:OLEObject Type="Embed" ProgID="Equation.DSMT4" ShapeID="_x0000_i1102" DrawAspect="Content" ObjectID="_1668185505" r:id="rId161"/>
        </w:object>
      </w:r>
      <w:r w:rsidRPr="00076918">
        <w:rPr>
          <w:rFonts w:ascii="宋体" w:hAnsi="宋体" w:hint="eastAsia"/>
          <w:szCs w:val="21"/>
        </w:rPr>
        <w:t>的特征值</w:t>
      </w:r>
      <w:r>
        <w:rPr>
          <w:rFonts w:ascii="宋体" w:hAnsi="宋体" w:hint="eastAsia"/>
          <w:szCs w:val="21"/>
        </w:rPr>
        <w:t>；</w:t>
      </w:r>
      <w:r w:rsidRPr="002F7D33">
        <w:rPr>
          <w:rFonts w:hint="eastAsia"/>
        </w:rPr>
        <w:t>(2</w:t>
      </w:r>
      <w:r w:rsidRPr="002F7D33">
        <w:rPr>
          <w:rFonts w:hint="eastAsia"/>
        </w:rPr>
        <w:t>分</w:t>
      </w:r>
      <w:r w:rsidRPr="002F7D33">
        <w:rPr>
          <w:rFonts w:hint="eastAsia"/>
        </w:rPr>
        <w:t>)</w:t>
      </w:r>
    </w:p>
    <w:p w:rsidR="00893944" w:rsidRDefault="00893944" w:rsidP="00893944">
      <w:pPr>
        <w:rPr>
          <w:rFonts w:ascii="宋体" w:hAnsi="宋体"/>
          <w:szCs w:val="21"/>
        </w:rPr>
      </w:pPr>
      <w:r w:rsidRPr="002F7D33">
        <w:rPr>
          <w:rFonts w:hint="eastAsia"/>
        </w:rPr>
        <w:t>(2)</w:t>
      </w:r>
      <w:r w:rsidR="002F7D33">
        <w:rPr>
          <w:rFonts w:hint="eastAsia"/>
        </w:rPr>
        <w:t xml:space="preserve"> </w:t>
      </w:r>
      <w:r w:rsidRPr="00076918">
        <w:rPr>
          <w:rFonts w:ascii="宋体" w:hAnsi="宋体" w:hint="eastAsia"/>
          <w:szCs w:val="21"/>
        </w:rPr>
        <w:t>利用</w:t>
      </w:r>
      <w:r w:rsidRPr="002F7D33">
        <w:rPr>
          <w:rFonts w:hint="eastAsia"/>
        </w:rPr>
        <w:t>(1)</w:t>
      </w:r>
      <w:r w:rsidRPr="00076918">
        <w:rPr>
          <w:rFonts w:ascii="宋体" w:hAnsi="宋体" w:hint="eastAsia"/>
          <w:szCs w:val="21"/>
        </w:rPr>
        <w:t>小题的结果,求矩阵</w:t>
      </w:r>
      <w:r w:rsidR="00C063A2" w:rsidRPr="00025957">
        <w:rPr>
          <w:position w:val="-4"/>
        </w:rPr>
        <w:object w:dxaOrig="760" w:dyaOrig="300">
          <v:shape id="_x0000_i1103" type="#_x0000_t75" style="width:38pt;height:15pt" o:ole="">
            <v:imagedata r:id="rId162" o:title=""/>
          </v:shape>
          <o:OLEObject Type="Embed" ProgID="Equation.DSMT4" ShapeID="_x0000_i1103" DrawAspect="Content" ObjectID="_1668185506" r:id="rId163"/>
        </w:object>
      </w:r>
      <w:r w:rsidRPr="00076918">
        <w:rPr>
          <w:rFonts w:ascii="宋体" w:hAnsi="宋体" w:hint="eastAsia"/>
          <w:szCs w:val="21"/>
        </w:rPr>
        <w:t>的特征值,其中</w:t>
      </w:r>
      <w:r w:rsidR="00C063A2" w:rsidRPr="00025957">
        <w:rPr>
          <w:position w:val="-4"/>
        </w:rPr>
        <w:object w:dxaOrig="220" w:dyaOrig="260">
          <v:shape id="_x0000_i1104" type="#_x0000_t75" style="width:10.95pt;height:13.25pt" o:ole="">
            <v:imagedata r:id="rId164" o:title=""/>
          </v:shape>
          <o:OLEObject Type="Embed" ProgID="Equation.DSMT4" ShapeID="_x0000_i1104" DrawAspect="Content" ObjectID="_1668185507" r:id="rId165"/>
        </w:object>
      </w:r>
      <w:r w:rsidRPr="00076918">
        <w:rPr>
          <w:rFonts w:ascii="宋体" w:hAnsi="宋体" w:hint="eastAsia"/>
          <w:szCs w:val="21"/>
        </w:rPr>
        <w:t>是三阶单位矩阵.</w:t>
      </w:r>
      <w:r w:rsidRPr="002F7D33">
        <w:rPr>
          <w:rFonts w:hint="eastAsia"/>
        </w:rPr>
        <w:t>(3</w:t>
      </w:r>
      <w:r w:rsidRPr="002F7D33">
        <w:rPr>
          <w:rFonts w:hint="eastAsia"/>
        </w:rPr>
        <w:t>分</w:t>
      </w:r>
      <w:r w:rsidRPr="002F7D33">
        <w:rPr>
          <w:rFonts w:hint="eastAsia"/>
        </w:rPr>
        <w:t>)</w:t>
      </w:r>
    </w:p>
    <w:p w:rsidR="00B67F9E" w:rsidRDefault="00B67F9E" w:rsidP="001142F4">
      <w:pPr>
        <w:rPr>
          <w:rFonts w:ascii="宋体" w:hAnsi="宋体"/>
          <w:szCs w:val="21"/>
        </w:rPr>
      </w:pPr>
    </w:p>
    <w:p w:rsidR="00893944" w:rsidRPr="001142F4" w:rsidRDefault="00893944" w:rsidP="00893944">
      <w:pPr>
        <w:rPr>
          <w:rFonts w:ascii="宋体" w:hAnsi="宋体"/>
          <w:szCs w:val="21"/>
        </w:rPr>
      </w:pPr>
    </w:p>
    <w:p w:rsidR="00893944" w:rsidRPr="008A6751" w:rsidRDefault="00893944" w:rsidP="00766942">
      <w:pPr>
        <w:pStyle w:val="1"/>
      </w:pPr>
      <w:r w:rsidRPr="008A6751">
        <w:rPr>
          <w:rFonts w:hint="eastAsia"/>
        </w:rPr>
        <w:t>十、</w:t>
      </w:r>
      <w:r w:rsidR="00FD780B">
        <w:rPr>
          <w:rFonts w:hint="eastAsia"/>
        </w:rPr>
        <w:t>（</w:t>
      </w:r>
      <w:r w:rsidRPr="008A6751">
        <w:rPr>
          <w:rFonts w:hint="eastAsia"/>
        </w:rPr>
        <w:t>本题满分7分</w:t>
      </w:r>
      <w:r w:rsidR="00FD780B">
        <w:rPr>
          <w:rFonts w:hint="eastAsia"/>
        </w:rPr>
        <w:t>）</w:t>
      </w:r>
    </w:p>
    <w:p w:rsidR="00893944" w:rsidRPr="00076918" w:rsidRDefault="00893944" w:rsidP="00766942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已知随机变量</w:t>
      </w:r>
      <w:r w:rsidR="00C063A2" w:rsidRPr="00025957">
        <w:rPr>
          <w:position w:val="-4"/>
        </w:rPr>
        <w:object w:dxaOrig="240" w:dyaOrig="260">
          <v:shape id="_x0000_i1105" type="#_x0000_t75" style="width:12.1pt;height:13.25pt" o:ole="">
            <v:imagedata r:id="rId166" o:title=""/>
          </v:shape>
          <o:OLEObject Type="Embed" ProgID="Equation.DSMT4" ShapeID="_x0000_i1105" DrawAspect="Content" ObjectID="_1668185508" r:id="rId167"/>
        </w:object>
      </w:r>
      <w:r w:rsidRPr="00076918">
        <w:rPr>
          <w:rFonts w:ascii="宋体" w:hAnsi="宋体" w:hint="eastAsia"/>
          <w:szCs w:val="21"/>
        </w:rPr>
        <w:t>和</w:t>
      </w:r>
      <w:r w:rsidR="00C063A2" w:rsidRPr="00025957">
        <w:rPr>
          <w:position w:val="-4"/>
        </w:rPr>
        <w:object w:dxaOrig="220" w:dyaOrig="260">
          <v:shape id="_x0000_i1106" type="#_x0000_t75" style="width:10.95pt;height:13.25pt" o:ole="">
            <v:imagedata r:id="rId168" o:title=""/>
          </v:shape>
          <o:OLEObject Type="Embed" ProgID="Equation.DSMT4" ShapeID="_x0000_i1106" DrawAspect="Content" ObjectID="_1668185509" r:id="rId169"/>
        </w:object>
      </w:r>
      <w:r w:rsidRPr="00076918">
        <w:rPr>
          <w:rFonts w:ascii="宋体" w:hAnsi="宋体" w:hint="eastAsia"/>
          <w:szCs w:val="21"/>
        </w:rPr>
        <w:t>的联合密度为</w:t>
      </w:r>
    </w:p>
    <w:p w:rsidR="00893944" w:rsidRPr="00076918" w:rsidRDefault="00C063A2" w:rsidP="00893944">
      <w:pPr>
        <w:jc w:val="center"/>
        <w:rPr>
          <w:rFonts w:ascii="宋体" w:hAnsi="宋体"/>
          <w:szCs w:val="21"/>
        </w:rPr>
      </w:pPr>
      <w:r w:rsidRPr="00C063A2">
        <w:rPr>
          <w:position w:val="-32"/>
        </w:rPr>
        <w:object w:dxaOrig="4260" w:dyaOrig="760">
          <v:shape id="_x0000_i1107" type="#_x0000_t75" style="width:213.1pt;height:38pt" o:ole="">
            <v:imagedata r:id="rId170" o:title=""/>
          </v:shape>
          <o:OLEObject Type="Embed" ProgID="Equation.DSMT4" ShapeID="_x0000_i1107" DrawAspect="Content" ObjectID="_1668185510" r:id="rId171"/>
        </w:object>
      </w:r>
    </w:p>
    <w:p w:rsidR="00893944" w:rsidRDefault="00893944" w:rsidP="00893944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试求：</w:t>
      </w:r>
      <w:r w:rsidRPr="00922C92">
        <w:rPr>
          <w:rFonts w:hint="eastAsia"/>
        </w:rPr>
        <w:t>(1)</w:t>
      </w:r>
      <w:r w:rsidRPr="00922C92">
        <w:t xml:space="preserve"> </w:t>
      </w:r>
      <w:r w:rsidR="00CB0827" w:rsidRPr="00C063A2">
        <w:rPr>
          <w:position w:val="-10"/>
        </w:rPr>
        <w:object w:dxaOrig="960" w:dyaOrig="320">
          <v:shape id="_x0000_i1108" type="#_x0000_t75" style="width:47.8pt;height:16.15pt" o:ole="">
            <v:imagedata r:id="rId172" o:title=""/>
          </v:shape>
          <o:OLEObject Type="Embed" ProgID="Equation.DSMT4" ShapeID="_x0000_i1108" DrawAspect="Content" ObjectID="_1668185511" r:id="rId173"/>
        </w:object>
      </w:r>
      <w:r>
        <w:rPr>
          <w:rFonts w:ascii="宋体" w:hAnsi="宋体" w:hint="eastAsia"/>
          <w:szCs w:val="21"/>
        </w:rPr>
        <w:t>；</w:t>
      </w:r>
      <w:r w:rsidRPr="00922C92">
        <w:rPr>
          <w:rFonts w:hint="eastAsia"/>
        </w:rPr>
        <w:t>(5</w:t>
      </w:r>
      <w:r w:rsidRPr="00922C92">
        <w:rPr>
          <w:rFonts w:hint="eastAsia"/>
        </w:rPr>
        <w:t>分</w:t>
      </w:r>
      <w:r w:rsidRPr="00922C92">
        <w:rPr>
          <w:rFonts w:hint="eastAsia"/>
        </w:rPr>
        <w:t>)</w:t>
      </w:r>
      <w:r>
        <w:rPr>
          <w:rFonts w:ascii="宋体" w:hAnsi="宋体" w:hint="eastAsia"/>
          <w:szCs w:val="21"/>
        </w:rPr>
        <w:t xml:space="preserve">  </w:t>
      </w:r>
      <w:r w:rsidR="00922C92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  </w:t>
      </w:r>
      <w:r w:rsidR="00922C92">
        <w:rPr>
          <w:rFonts w:ascii="宋体" w:hAnsi="宋体" w:hint="eastAsia"/>
          <w:szCs w:val="21"/>
        </w:rPr>
        <w:t xml:space="preserve">      </w:t>
      </w:r>
      <w:r w:rsidRPr="00922C92">
        <w:rPr>
          <w:rFonts w:hint="eastAsia"/>
        </w:rPr>
        <w:t xml:space="preserve">(2) </w:t>
      </w:r>
      <w:r w:rsidR="00CB0827" w:rsidRPr="00C063A2">
        <w:rPr>
          <w:position w:val="-10"/>
        </w:rPr>
        <w:object w:dxaOrig="700" w:dyaOrig="320">
          <v:shape id="_x0000_i1109" type="#_x0000_t75" style="width:35.15pt;height:16.15pt" o:ole="">
            <v:imagedata r:id="rId174" o:title=""/>
          </v:shape>
          <o:OLEObject Type="Embed" ProgID="Equation.DSMT4" ShapeID="_x0000_i1109" DrawAspect="Content" ObjectID="_1668185512" r:id="rId175"/>
        </w:object>
      </w:r>
      <w:r w:rsidRPr="00076918">
        <w:rPr>
          <w:rFonts w:ascii="宋体" w:hAnsi="宋体" w:hint="eastAsia"/>
          <w:szCs w:val="21"/>
        </w:rPr>
        <w:t>.</w:t>
      </w:r>
      <w:r w:rsidRPr="00922C92">
        <w:rPr>
          <w:rFonts w:hint="eastAsia"/>
        </w:rPr>
        <w:t>(2</w:t>
      </w:r>
      <w:r w:rsidRPr="00922C92">
        <w:rPr>
          <w:rFonts w:hint="eastAsia"/>
        </w:rPr>
        <w:t>分</w:t>
      </w:r>
      <w:r w:rsidRPr="00922C92">
        <w:rPr>
          <w:rFonts w:hint="eastAsia"/>
        </w:rPr>
        <w:t>)</w:t>
      </w:r>
    </w:p>
    <w:p w:rsidR="00B67F9E" w:rsidRDefault="00B67F9E" w:rsidP="001142F4">
      <w:pPr>
        <w:rPr>
          <w:rFonts w:ascii="宋体" w:hAnsi="宋体"/>
          <w:szCs w:val="21"/>
        </w:rPr>
      </w:pPr>
    </w:p>
    <w:p w:rsidR="00893944" w:rsidRPr="001142F4" w:rsidRDefault="00893944" w:rsidP="00893944">
      <w:pPr>
        <w:rPr>
          <w:rFonts w:ascii="宋体" w:hAnsi="宋体"/>
          <w:szCs w:val="21"/>
        </w:rPr>
      </w:pPr>
    </w:p>
    <w:p w:rsidR="00893944" w:rsidRPr="008A6751" w:rsidRDefault="00893944" w:rsidP="00766942">
      <w:pPr>
        <w:pStyle w:val="1"/>
      </w:pPr>
      <w:r w:rsidRPr="008A6751">
        <w:rPr>
          <w:rFonts w:hint="eastAsia"/>
        </w:rPr>
        <w:t>十一、</w:t>
      </w:r>
      <w:r w:rsidR="00FD780B">
        <w:rPr>
          <w:rFonts w:hint="eastAsia"/>
        </w:rPr>
        <w:t>（</w:t>
      </w:r>
      <w:r w:rsidRPr="008A6751">
        <w:rPr>
          <w:rFonts w:hint="eastAsia"/>
        </w:rPr>
        <w:t>本题满分8分</w:t>
      </w:r>
      <w:r w:rsidR="00FD780B">
        <w:rPr>
          <w:rFonts w:hint="eastAsia"/>
        </w:rPr>
        <w:t>）</w:t>
      </w:r>
    </w:p>
    <w:p w:rsidR="00893944" w:rsidRDefault="00893944" w:rsidP="00766942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设随机变量</w:t>
      </w:r>
      <w:r w:rsidR="00CB0827" w:rsidRPr="00025957">
        <w:rPr>
          <w:position w:val="-4"/>
        </w:rPr>
        <w:object w:dxaOrig="240" w:dyaOrig="260">
          <v:shape id="_x0000_i1110" type="#_x0000_t75" style="width:12.1pt;height:13.25pt" o:ole="">
            <v:imagedata r:id="rId176" o:title=""/>
          </v:shape>
          <o:OLEObject Type="Embed" ProgID="Equation.DSMT4" ShapeID="_x0000_i1110" DrawAspect="Content" ObjectID="_1668185513" r:id="rId177"/>
        </w:object>
      </w:r>
      <w:r w:rsidRPr="00076918">
        <w:rPr>
          <w:rFonts w:ascii="宋体" w:hAnsi="宋体" w:hint="eastAsia"/>
          <w:szCs w:val="21"/>
        </w:rPr>
        <w:t>在</w:t>
      </w:r>
      <w:r w:rsidR="00CB0827" w:rsidRPr="00B82550">
        <w:rPr>
          <w:rFonts w:ascii="宋体" w:hAnsi="宋体"/>
          <w:position w:val="-10"/>
          <w:szCs w:val="21"/>
        </w:rPr>
        <w:object w:dxaOrig="499" w:dyaOrig="320">
          <v:shape id="_x0000_i1111" type="#_x0000_t75" style="width:24.75pt;height:16.15pt" o:ole="">
            <v:imagedata r:id="rId178" o:title=""/>
          </v:shape>
          <o:OLEObject Type="Embed" ProgID="Equation.DSMT4" ShapeID="_x0000_i1111" DrawAspect="Content" ObjectID="_1668185514" r:id="rId179"/>
        </w:object>
      </w:r>
      <w:r w:rsidRPr="00076918">
        <w:rPr>
          <w:rFonts w:ascii="宋体" w:hAnsi="宋体" w:hint="eastAsia"/>
          <w:szCs w:val="21"/>
        </w:rPr>
        <w:t>上服从均匀分布,现在对</w:t>
      </w:r>
      <w:r w:rsidR="00CB0827" w:rsidRPr="00025957">
        <w:rPr>
          <w:position w:val="-4"/>
        </w:rPr>
        <w:object w:dxaOrig="240" w:dyaOrig="260">
          <v:shape id="_x0000_i1112" type="#_x0000_t75" style="width:12.1pt;height:13.25pt" o:ole="">
            <v:imagedata r:id="rId180" o:title=""/>
          </v:shape>
          <o:OLEObject Type="Embed" ProgID="Equation.DSMT4" ShapeID="_x0000_i1112" DrawAspect="Content" ObjectID="_1668185515" r:id="rId181"/>
        </w:object>
      </w:r>
      <w:r w:rsidRPr="00076918">
        <w:rPr>
          <w:rFonts w:ascii="宋体" w:hAnsi="宋体" w:hint="eastAsia"/>
          <w:szCs w:val="21"/>
        </w:rPr>
        <w:t>进行三次独立观测,试求至少有两次观测值大于</w:t>
      </w:r>
      <w:r w:rsidR="00B82550" w:rsidRPr="00B82550">
        <w:rPr>
          <w:rFonts w:ascii="宋体" w:hAnsi="宋体"/>
          <w:position w:val="-6"/>
          <w:szCs w:val="21"/>
        </w:rPr>
        <w:object w:dxaOrig="180" w:dyaOrig="279">
          <v:shape id="_x0000_i1113" type="#_x0000_t75" style="width:9.2pt;height:13.8pt" o:ole="">
            <v:imagedata r:id="rId182" o:title=""/>
          </v:shape>
          <o:OLEObject Type="Embed" ProgID="Equation.DSMT4" ShapeID="_x0000_i1113" DrawAspect="Content" ObjectID="_1668185516" r:id="rId183"/>
        </w:object>
      </w:r>
      <w:r w:rsidRPr="00076918">
        <w:rPr>
          <w:rFonts w:ascii="宋体" w:hAnsi="宋体" w:hint="eastAsia"/>
          <w:szCs w:val="21"/>
        </w:rPr>
        <w:t>的概率.</w:t>
      </w:r>
    </w:p>
    <w:p w:rsidR="00C063A2" w:rsidRDefault="00C063A2" w:rsidP="00766942">
      <w:pPr>
        <w:rPr>
          <w:rFonts w:ascii="宋体" w:hAnsi="宋体"/>
          <w:szCs w:val="21"/>
        </w:rPr>
      </w:pPr>
    </w:p>
    <w:p w:rsidR="00893944" w:rsidRPr="008A6751" w:rsidRDefault="00893944" w:rsidP="00893944">
      <w:pPr>
        <w:rPr>
          <w:rFonts w:ascii="宋体" w:hAnsi="宋体"/>
          <w:b/>
          <w:szCs w:val="21"/>
        </w:rPr>
      </w:pPr>
    </w:p>
    <w:sectPr w:rsidR="00893944" w:rsidRPr="008A6751" w:rsidSect="00223006">
      <w:headerReference w:type="even" r:id="rId184"/>
      <w:footerReference w:type="even" r:id="rId185"/>
      <w:footerReference w:type="default" r:id="rId186"/>
      <w:headerReference w:type="first" r:id="rId18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2639" w:rsidRDefault="009B2639">
      <w:r>
        <w:separator/>
      </w:r>
    </w:p>
  </w:endnote>
  <w:endnote w:type="continuationSeparator" w:id="0">
    <w:p w:rsidR="009B2639" w:rsidRDefault="009B26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55769E" w:rsidRDefault="001F71EF" w:rsidP="00D80857">
        <w:pPr>
          <w:pStyle w:val="a4"/>
          <w:ind w:right="360" w:firstLine="360"/>
        </w:pPr>
        <w:r w:rsidRPr="001F71EF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55769E" w:rsidRDefault="001F71EF">
                    <w:pPr>
                      <w:jc w:val="center"/>
                      <w:rPr>
                        <w:color w:val="5B9BD5" w:themeColor="accent1"/>
                      </w:rPr>
                    </w:pPr>
                    <w:r w:rsidRPr="001F71EF">
                      <w:fldChar w:fldCharType="begin"/>
                    </w:r>
                    <w:r w:rsidR="0055769E">
                      <w:instrText>PAGE    \* MERGEFORMAT</w:instrText>
                    </w:r>
                    <w:r w:rsidRPr="001F71EF">
                      <w:fldChar w:fldCharType="separate"/>
                    </w:r>
                    <w:r w:rsidR="0055769E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769E" w:rsidRPr="003C7E48" w:rsidRDefault="0055769E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FD780B" w:rsidRPr="00FD780B">
        <w:rPr>
          <w:noProof/>
          <w:lang w:val="zh-CN"/>
        </w:rPr>
        <w:t>4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2639" w:rsidRDefault="009B2639">
      <w:r>
        <w:separator/>
      </w:r>
    </w:p>
  </w:footnote>
  <w:footnote w:type="continuationSeparator" w:id="0">
    <w:p w:rsidR="009B2639" w:rsidRDefault="009B263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769E" w:rsidRPr="006E3539" w:rsidRDefault="0055769E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769E" w:rsidRDefault="001F71E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1.5pt;height:11.5pt" o:bullet="t">
        <v:imagedata r:id="rId1" o:title="msoA"/>
      </v:shape>
    </w:pict>
  </w:numPicBullet>
  <w:numPicBullet w:numPicBulletId="1">
    <w:pict>
      <v:shape id="_x0000_i105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D405E23"/>
    <w:multiLevelType w:val="hybridMultilevel"/>
    <w:tmpl w:val="512C7744"/>
    <w:lvl w:ilvl="0" w:tplc="131A50FC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CCBCF5B2">
      <w:start w:val="1"/>
      <w:numFmt w:val="decimal"/>
      <w:lvlText w:val="(%2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5F49BB"/>
    <w:multiLevelType w:val="multilevel"/>
    <w:tmpl w:val="E0C80D9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8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2">
    <w:nsid w:val="39146E15"/>
    <w:multiLevelType w:val="hybridMultilevel"/>
    <w:tmpl w:val="E0C80D9A"/>
    <w:lvl w:ilvl="0" w:tplc="0388EF6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4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6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8">
    <w:nsid w:val="5B1031D5"/>
    <w:multiLevelType w:val="multilevel"/>
    <w:tmpl w:val="512C7744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5"/>
  </w:num>
  <w:num w:numId="6">
    <w:abstractNumId w:val="14"/>
  </w:num>
  <w:num w:numId="7">
    <w:abstractNumId w:val="32"/>
  </w:num>
  <w:num w:numId="8">
    <w:abstractNumId w:val="34"/>
  </w:num>
  <w:num w:numId="9">
    <w:abstractNumId w:val="6"/>
  </w:num>
  <w:num w:numId="10">
    <w:abstractNumId w:val="20"/>
  </w:num>
  <w:num w:numId="11">
    <w:abstractNumId w:val="30"/>
  </w:num>
  <w:num w:numId="12">
    <w:abstractNumId w:val="18"/>
  </w:num>
  <w:num w:numId="13">
    <w:abstractNumId w:val="26"/>
  </w:num>
  <w:num w:numId="14">
    <w:abstractNumId w:val="24"/>
  </w:num>
  <w:num w:numId="15">
    <w:abstractNumId w:val="12"/>
  </w:num>
  <w:num w:numId="16">
    <w:abstractNumId w:val="27"/>
  </w:num>
  <w:num w:numId="17">
    <w:abstractNumId w:val="8"/>
  </w:num>
  <w:num w:numId="18">
    <w:abstractNumId w:val="9"/>
  </w:num>
  <w:num w:numId="19">
    <w:abstractNumId w:val="21"/>
  </w:num>
  <w:num w:numId="20">
    <w:abstractNumId w:val="25"/>
  </w:num>
  <w:num w:numId="21">
    <w:abstractNumId w:val="15"/>
  </w:num>
  <w:num w:numId="22">
    <w:abstractNumId w:val="17"/>
  </w:num>
  <w:num w:numId="23">
    <w:abstractNumId w:val="2"/>
  </w:num>
  <w:num w:numId="24">
    <w:abstractNumId w:val="29"/>
  </w:num>
  <w:num w:numId="25">
    <w:abstractNumId w:val="16"/>
  </w:num>
  <w:num w:numId="26">
    <w:abstractNumId w:val="23"/>
  </w:num>
  <w:num w:numId="27">
    <w:abstractNumId w:val="5"/>
  </w:num>
  <w:num w:numId="28">
    <w:abstractNumId w:val="33"/>
  </w:num>
  <w:num w:numId="29">
    <w:abstractNumId w:val="19"/>
  </w:num>
  <w:num w:numId="30">
    <w:abstractNumId w:val="1"/>
  </w:num>
  <w:num w:numId="31">
    <w:abstractNumId w:val="4"/>
  </w:num>
  <w:num w:numId="32">
    <w:abstractNumId w:val="0"/>
  </w:num>
  <w:num w:numId="33">
    <w:abstractNumId w:val="11"/>
  </w:num>
  <w:num w:numId="34">
    <w:abstractNumId w:val="22"/>
  </w:num>
  <w:num w:numId="35">
    <w:abstractNumId w:val="13"/>
  </w:num>
  <w:num w:numId="36">
    <w:abstractNumId w:val="28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253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51D5"/>
    <w:rsid w:val="000966C8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42F4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20FF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591E"/>
    <w:rsid w:val="001F71EF"/>
    <w:rsid w:val="00216511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2026"/>
    <w:rsid w:val="002B4C38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7D33"/>
    <w:rsid w:val="00300AB8"/>
    <w:rsid w:val="00305898"/>
    <w:rsid w:val="00305B24"/>
    <w:rsid w:val="00306047"/>
    <w:rsid w:val="00313DA5"/>
    <w:rsid w:val="003175E7"/>
    <w:rsid w:val="0032739C"/>
    <w:rsid w:val="00330B11"/>
    <w:rsid w:val="00343B93"/>
    <w:rsid w:val="00347409"/>
    <w:rsid w:val="003648D1"/>
    <w:rsid w:val="00371455"/>
    <w:rsid w:val="003743A3"/>
    <w:rsid w:val="00377BFF"/>
    <w:rsid w:val="00380B73"/>
    <w:rsid w:val="00385AA9"/>
    <w:rsid w:val="00386395"/>
    <w:rsid w:val="00386B32"/>
    <w:rsid w:val="00393243"/>
    <w:rsid w:val="0039442C"/>
    <w:rsid w:val="003969D4"/>
    <w:rsid w:val="00396BFA"/>
    <w:rsid w:val="003A3AFF"/>
    <w:rsid w:val="003A4585"/>
    <w:rsid w:val="003A7C80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604E"/>
    <w:rsid w:val="004910EA"/>
    <w:rsid w:val="004966D7"/>
    <w:rsid w:val="004A1C29"/>
    <w:rsid w:val="004A289D"/>
    <w:rsid w:val="004A2EEB"/>
    <w:rsid w:val="004A4240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6D84"/>
    <w:rsid w:val="0055769E"/>
    <w:rsid w:val="00564899"/>
    <w:rsid w:val="00564E2A"/>
    <w:rsid w:val="0057039B"/>
    <w:rsid w:val="00573D63"/>
    <w:rsid w:val="005869FD"/>
    <w:rsid w:val="00590B0F"/>
    <w:rsid w:val="00594A07"/>
    <w:rsid w:val="005977EA"/>
    <w:rsid w:val="005A05C0"/>
    <w:rsid w:val="005A1221"/>
    <w:rsid w:val="005A2274"/>
    <w:rsid w:val="005A3473"/>
    <w:rsid w:val="005A667C"/>
    <w:rsid w:val="005B181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7337"/>
    <w:rsid w:val="005F2F2F"/>
    <w:rsid w:val="005F45FD"/>
    <w:rsid w:val="00600195"/>
    <w:rsid w:val="00600ADA"/>
    <w:rsid w:val="00602055"/>
    <w:rsid w:val="00604318"/>
    <w:rsid w:val="00607032"/>
    <w:rsid w:val="006075A6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26DC"/>
    <w:rsid w:val="00684832"/>
    <w:rsid w:val="0068536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C7FAB"/>
    <w:rsid w:val="006D1952"/>
    <w:rsid w:val="006D1D89"/>
    <w:rsid w:val="006D4F0E"/>
    <w:rsid w:val="006E1078"/>
    <w:rsid w:val="006E248D"/>
    <w:rsid w:val="006E24A9"/>
    <w:rsid w:val="006E26A9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40AF8"/>
    <w:rsid w:val="00751408"/>
    <w:rsid w:val="007650D4"/>
    <w:rsid w:val="00766942"/>
    <w:rsid w:val="00767D3A"/>
    <w:rsid w:val="00775264"/>
    <w:rsid w:val="00776FFA"/>
    <w:rsid w:val="007812A1"/>
    <w:rsid w:val="007827DE"/>
    <w:rsid w:val="007873BA"/>
    <w:rsid w:val="00787B5C"/>
    <w:rsid w:val="00791237"/>
    <w:rsid w:val="00792147"/>
    <w:rsid w:val="007929EA"/>
    <w:rsid w:val="0079635A"/>
    <w:rsid w:val="007A0DBA"/>
    <w:rsid w:val="007A0DD3"/>
    <w:rsid w:val="007A3165"/>
    <w:rsid w:val="007A554F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1DEA"/>
    <w:rsid w:val="008145E2"/>
    <w:rsid w:val="00814C11"/>
    <w:rsid w:val="00815888"/>
    <w:rsid w:val="00821213"/>
    <w:rsid w:val="00822426"/>
    <w:rsid w:val="00827821"/>
    <w:rsid w:val="00827F69"/>
    <w:rsid w:val="008304E2"/>
    <w:rsid w:val="00830B76"/>
    <w:rsid w:val="00833B8C"/>
    <w:rsid w:val="00836126"/>
    <w:rsid w:val="00845C8B"/>
    <w:rsid w:val="00845EE6"/>
    <w:rsid w:val="00847B85"/>
    <w:rsid w:val="00855BA5"/>
    <w:rsid w:val="008610C2"/>
    <w:rsid w:val="008647AF"/>
    <w:rsid w:val="00877010"/>
    <w:rsid w:val="008772C3"/>
    <w:rsid w:val="008814F3"/>
    <w:rsid w:val="00891724"/>
    <w:rsid w:val="008935CE"/>
    <w:rsid w:val="00893944"/>
    <w:rsid w:val="00894860"/>
    <w:rsid w:val="008A2978"/>
    <w:rsid w:val="008A3835"/>
    <w:rsid w:val="008A424E"/>
    <w:rsid w:val="008A5E0A"/>
    <w:rsid w:val="008A6D08"/>
    <w:rsid w:val="008A6E62"/>
    <w:rsid w:val="008B2877"/>
    <w:rsid w:val="008B3F2E"/>
    <w:rsid w:val="008B4095"/>
    <w:rsid w:val="008B4658"/>
    <w:rsid w:val="008B58C2"/>
    <w:rsid w:val="008B5CE4"/>
    <w:rsid w:val="008C0E74"/>
    <w:rsid w:val="008C5D7E"/>
    <w:rsid w:val="008C6E8A"/>
    <w:rsid w:val="008D46D1"/>
    <w:rsid w:val="008D58AE"/>
    <w:rsid w:val="008E575B"/>
    <w:rsid w:val="008E75E0"/>
    <w:rsid w:val="008F29E3"/>
    <w:rsid w:val="008F367C"/>
    <w:rsid w:val="008F7E27"/>
    <w:rsid w:val="0091505C"/>
    <w:rsid w:val="009211C4"/>
    <w:rsid w:val="00922C92"/>
    <w:rsid w:val="00923B10"/>
    <w:rsid w:val="00924144"/>
    <w:rsid w:val="00926EB4"/>
    <w:rsid w:val="009273A1"/>
    <w:rsid w:val="00933744"/>
    <w:rsid w:val="00933A2C"/>
    <w:rsid w:val="00934833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86B92"/>
    <w:rsid w:val="00993B07"/>
    <w:rsid w:val="009A1B8B"/>
    <w:rsid w:val="009A30E3"/>
    <w:rsid w:val="009A3CED"/>
    <w:rsid w:val="009B2639"/>
    <w:rsid w:val="009B7F7C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2D49"/>
    <w:rsid w:val="00A4790F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FC7"/>
    <w:rsid w:val="00AE114B"/>
    <w:rsid w:val="00AE33DE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3608"/>
    <w:rsid w:val="00B617AB"/>
    <w:rsid w:val="00B67F9E"/>
    <w:rsid w:val="00B72045"/>
    <w:rsid w:val="00B7221B"/>
    <w:rsid w:val="00B77F4A"/>
    <w:rsid w:val="00B813F9"/>
    <w:rsid w:val="00B82550"/>
    <w:rsid w:val="00B84ABD"/>
    <w:rsid w:val="00B84D33"/>
    <w:rsid w:val="00B86D77"/>
    <w:rsid w:val="00B90998"/>
    <w:rsid w:val="00B90F2A"/>
    <w:rsid w:val="00B91270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D5F55"/>
    <w:rsid w:val="00BE32C1"/>
    <w:rsid w:val="00BE53FF"/>
    <w:rsid w:val="00BE734A"/>
    <w:rsid w:val="00BF2213"/>
    <w:rsid w:val="00C00C1B"/>
    <w:rsid w:val="00C01164"/>
    <w:rsid w:val="00C063A2"/>
    <w:rsid w:val="00C11CAA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0827"/>
    <w:rsid w:val="00CB2029"/>
    <w:rsid w:val="00CB5DF2"/>
    <w:rsid w:val="00CB6615"/>
    <w:rsid w:val="00CC04F5"/>
    <w:rsid w:val="00CC17F1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191B"/>
    <w:rsid w:val="00D27D3E"/>
    <w:rsid w:val="00D342D5"/>
    <w:rsid w:val="00D3659E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5A51"/>
    <w:rsid w:val="00D869C5"/>
    <w:rsid w:val="00D95237"/>
    <w:rsid w:val="00D95CAF"/>
    <w:rsid w:val="00DA17F0"/>
    <w:rsid w:val="00DA7AFA"/>
    <w:rsid w:val="00DB6F7F"/>
    <w:rsid w:val="00DC2139"/>
    <w:rsid w:val="00DD4BEC"/>
    <w:rsid w:val="00DE1934"/>
    <w:rsid w:val="00DF2278"/>
    <w:rsid w:val="00DF76A6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2424"/>
    <w:rsid w:val="00E64DA9"/>
    <w:rsid w:val="00E703F7"/>
    <w:rsid w:val="00E70752"/>
    <w:rsid w:val="00E76342"/>
    <w:rsid w:val="00E77B65"/>
    <w:rsid w:val="00E81E96"/>
    <w:rsid w:val="00E83AAD"/>
    <w:rsid w:val="00E84DFE"/>
    <w:rsid w:val="00E86000"/>
    <w:rsid w:val="00E87756"/>
    <w:rsid w:val="00E9239F"/>
    <w:rsid w:val="00E9391E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69D1"/>
    <w:rsid w:val="00F17A9C"/>
    <w:rsid w:val="00F20106"/>
    <w:rsid w:val="00F313EB"/>
    <w:rsid w:val="00F315DF"/>
    <w:rsid w:val="00F3183F"/>
    <w:rsid w:val="00F34BEA"/>
    <w:rsid w:val="00F36B90"/>
    <w:rsid w:val="00F40B7D"/>
    <w:rsid w:val="00F41964"/>
    <w:rsid w:val="00F41CC8"/>
    <w:rsid w:val="00F53DC6"/>
    <w:rsid w:val="00F55EDE"/>
    <w:rsid w:val="00F569ED"/>
    <w:rsid w:val="00F60145"/>
    <w:rsid w:val="00F609E1"/>
    <w:rsid w:val="00F62C9F"/>
    <w:rsid w:val="00F67D26"/>
    <w:rsid w:val="00F715F2"/>
    <w:rsid w:val="00F7284C"/>
    <w:rsid w:val="00F7317E"/>
    <w:rsid w:val="00F754E4"/>
    <w:rsid w:val="00F75A6D"/>
    <w:rsid w:val="00F83A02"/>
    <w:rsid w:val="00F83AA6"/>
    <w:rsid w:val="00F840A4"/>
    <w:rsid w:val="00F85121"/>
    <w:rsid w:val="00F9555A"/>
    <w:rsid w:val="00F95A31"/>
    <w:rsid w:val="00FA2716"/>
    <w:rsid w:val="00FA277F"/>
    <w:rsid w:val="00FB2D06"/>
    <w:rsid w:val="00FB56ED"/>
    <w:rsid w:val="00FC0894"/>
    <w:rsid w:val="00FC0DEF"/>
    <w:rsid w:val="00FC1D5F"/>
    <w:rsid w:val="00FC3C99"/>
    <w:rsid w:val="00FC66DC"/>
    <w:rsid w:val="00FD1A4B"/>
    <w:rsid w:val="00FD49D7"/>
    <w:rsid w:val="00FD780B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05898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305898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oleObject" Target="embeddings/oleObject56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oleObject" Target="embeddings/oleObject29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4.bin"/><Relationship Id="rId138" Type="http://schemas.openxmlformats.org/officeDocument/2006/relationships/image" Target="media/image66.wmf"/><Relationship Id="rId154" Type="http://schemas.openxmlformats.org/officeDocument/2006/relationships/image" Target="media/image74.wmf"/><Relationship Id="rId159" Type="http://schemas.openxmlformats.org/officeDocument/2006/relationships/oleObject" Target="embeddings/oleObject77.bin"/><Relationship Id="rId175" Type="http://schemas.openxmlformats.org/officeDocument/2006/relationships/oleObject" Target="embeddings/oleObject85.bin"/><Relationship Id="rId170" Type="http://schemas.openxmlformats.org/officeDocument/2006/relationships/image" Target="media/image82.wmf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51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oleObject" Target="embeddings/oleObject24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9.bin"/><Relationship Id="rId128" Type="http://schemas.openxmlformats.org/officeDocument/2006/relationships/image" Target="media/image61.wmf"/><Relationship Id="rId144" Type="http://schemas.openxmlformats.org/officeDocument/2006/relationships/image" Target="media/image69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5.bin"/><Relationship Id="rId160" Type="http://schemas.openxmlformats.org/officeDocument/2006/relationships/image" Target="media/image77.wmf"/><Relationship Id="rId165" Type="http://schemas.openxmlformats.org/officeDocument/2006/relationships/oleObject" Target="embeddings/oleObject80.bin"/><Relationship Id="rId181" Type="http://schemas.openxmlformats.org/officeDocument/2006/relationships/oleObject" Target="embeddings/oleObject88.bin"/><Relationship Id="rId186" Type="http://schemas.openxmlformats.org/officeDocument/2006/relationships/footer" Target="footer2.xml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1.bin"/><Relationship Id="rId64" Type="http://schemas.openxmlformats.org/officeDocument/2006/relationships/image" Target="media/image29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6.wmf"/><Relationship Id="rId134" Type="http://schemas.openxmlformats.org/officeDocument/2006/relationships/image" Target="media/image64.wmf"/><Relationship Id="rId139" Type="http://schemas.openxmlformats.org/officeDocument/2006/relationships/oleObject" Target="embeddings/oleObject67.bin"/><Relationship Id="rId80" Type="http://schemas.openxmlformats.org/officeDocument/2006/relationships/image" Target="media/image37.wmf"/><Relationship Id="rId85" Type="http://schemas.openxmlformats.org/officeDocument/2006/relationships/oleObject" Target="embeddings/oleObject40.bin"/><Relationship Id="rId150" Type="http://schemas.openxmlformats.org/officeDocument/2006/relationships/image" Target="media/image72.wmf"/><Relationship Id="rId155" Type="http://schemas.openxmlformats.org/officeDocument/2006/relationships/oleObject" Target="embeddings/oleObject75.bin"/><Relationship Id="rId171" Type="http://schemas.openxmlformats.org/officeDocument/2006/relationships/oleObject" Target="embeddings/oleObject83.bin"/><Relationship Id="rId176" Type="http://schemas.openxmlformats.org/officeDocument/2006/relationships/image" Target="media/image85.wmf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45" Type="http://schemas.openxmlformats.org/officeDocument/2006/relationships/oleObject" Target="embeddings/oleObject70.bin"/><Relationship Id="rId161" Type="http://schemas.openxmlformats.org/officeDocument/2006/relationships/oleObject" Target="embeddings/oleObject78.bin"/><Relationship Id="rId166" Type="http://schemas.openxmlformats.org/officeDocument/2006/relationships/image" Target="media/image80.wmf"/><Relationship Id="rId182" Type="http://schemas.openxmlformats.org/officeDocument/2006/relationships/image" Target="media/image88.wmf"/><Relationship Id="rId187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2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20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5.bin"/><Relationship Id="rId151" Type="http://schemas.openxmlformats.org/officeDocument/2006/relationships/oleObject" Target="embeddings/oleObject73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6.bin"/><Relationship Id="rId172" Type="http://schemas.openxmlformats.org/officeDocument/2006/relationships/image" Target="media/image8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1.bin"/><Relationship Id="rId188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162" Type="http://schemas.openxmlformats.org/officeDocument/2006/relationships/image" Target="media/image78.wmf"/><Relationship Id="rId183" Type="http://schemas.openxmlformats.org/officeDocument/2006/relationships/oleObject" Target="embeddings/oleObject89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152" Type="http://schemas.openxmlformats.org/officeDocument/2006/relationships/image" Target="media/image73.wmf"/><Relationship Id="rId173" Type="http://schemas.openxmlformats.org/officeDocument/2006/relationships/oleObject" Target="embeddings/oleObject84.bin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image" Target="media/image25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1.wmf"/><Relationship Id="rId8" Type="http://schemas.openxmlformats.org/officeDocument/2006/relationships/hyperlink" Target="https://lvjr.bitbucket.io/?kysx1989" TargetMode="External"/><Relationship Id="rId51" Type="http://schemas.openxmlformats.org/officeDocument/2006/relationships/oleObject" Target="embeddings/oleObject23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9.bin"/><Relationship Id="rId184" Type="http://schemas.openxmlformats.org/officeDocument/2006/relationships/header" Target="header1.xml"/><Relationship Id="rId189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6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image" Target="media/image28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4.wmf"/><Relationship Id="rId179" Type="http://schemas.openxmlformats.org/officeDocument/2006/relationships/oleObject" Target="embeddings/oleObject87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image" Target="media/image23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2.bin"/><Relationship Id="rId18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053E06-31DD-48CF-92F7-A84F6284C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547</Words>
  <Characters>3124</Characters>
  <Application>Microsoft Office Word</Application>
  <DocSecurity>0</DocSecurity>
  <Lines>26</Lines>
  <Paragraphs>7</Paragraphs>
  <ScaleCrop>false</ScaleCrop>
  <Company>微软中国</Company>
  <LinksUpToDate>false</LinksUpToDate>
  <CharactersWithSpaces>3664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creator>暨南大学</dc:creator>
  <cp:lastModifiedBy>soso</cp:lastModifiedBy>
  <cp:revision>10</cp:revision>
  <cp:lastPrinted>2011-09-06T10:51:00Z</cp:lastPrinted>
  <dcterms:created xsi:type="dcterms:W3CDTF">2020-11-22T11:23:00Z</dcterms:created>
  <dcterms:modified xsi:type="dcterms:W3CDTF">2020-11-29T11:31:00Z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