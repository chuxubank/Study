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343B93" w:rsidRDefault="00E93332" w:rsidP="00343B93">
      <w:pPr>
        <w:pStyle w:val="af"/>
      </w:pPr>
      <w:hyperlink r:id="rId8" w:history="1">
        <w:r w:rsidR="00C11CAA" w:rsidRPr="00343B93">
          <w:rPr>
            <w:rStyle w:val="a7"/>
            <w:rFonts w:hint="eastAsia"/>
            <w:color w:val="C00000"/>
          </w:rPr>
          <w:t>1989</w:t>
        </w:r>
        <w:r w:rsidR="00CA00AF" w:rsidRPr="00343B93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343B93">
          <w:rPr>
            <w:rStyle w:val="a7"/>
            <w:rFonts w:hint="eastAsia"/>
            <w:color w:val="C00000"/>
          </w:rPr>
          <w:t>卷</w:t>
        </w:r>
        <w:r w:rsidR="00C063A2" w:rsidRPr="00C063A2">
          <w:rPr>
            <w:rStyle w:val="a7"/>
            <w:rFonts w:hint="eastAsia"/>
            <w:color w:val="C00000"/>
          </w:rPr>
          <w:t>四</w:t>
        </w:r>
        <w:r w:rsidR="003C7E48" w:rsidRPr="00343B93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C063A2" w:rsidRDefault="00C063A2" w:rsidP="0055345C"/>
    <w:p w:rsidR="00893944" w:rsidRPr="00076918" w:rsidRDefault="00893944" w:rsidP="00766942">
      <w:pPr>
        <w:pStyle w:val="1"/>
      </w:pPr>
      <w:r w:rsidRPr="00076918">
        <w:rPr>
          <w:rFonts w:hint="eastAsia"/>
        </w:rPr>
        <w:t>一、填空题</w:t>
      </w:r>
      <w:r w:rsidR="00AC0E2F">
        <w:rPr>
          <w:rFonts w:hint="eastAsia"/>
        </w:rPr>
        <w:t>（</w:t>
      </w:r>
      <w:r w:rsidRPr="00076918">
        <w:rPr>
          <w:rFonts w:hint="eastAsia"/>
        </w:rPr>
        <w:t>本题满分15分</w:t>
      </w:r>
      <w:r w:rsidR="00AC0E2F">
        <w:rPr>
          <w:rFonts w:hint="eastAsia"/>
        </w:rPr>
        <w:t>，</w:t>
      </w:r>
      <w:r w:rsidRPr="00076918">
        <w:rPr>
          <w:rFonts w:hint="eastAsia"/>
        </w:rPr>
        <w:t>每小题3分</w:t>
      </w:r>
      <w:r w:rsidR="00AC0E2F">
        <w:rPr>
          <w:rFonts w:hint="eastAsia"/>
        </w:rPr>
        <w:t>）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C063A2" w:rsidRDefault="00C063A2" w:rsidP="00893944">
      <w:pPr>
        <w:rPr>
          <w:rFonts w:ascii="宋体" w:hAnsi="宋体"/>
          <w:szCs w:val="21"/>
        </w:rPr>
      </w:pPr>
    </w:p>
    <w:p w:rsidR="00893944" w:rsidRDefault="00893944" w:rsidP="00893944">
      <w:pPr>
        <w:rPr>
          <w:rFonts w:ascii="宋体" w:hAnsi="宋体"/>
          <w:szCs w:val="21"/>
        </w:rPr>
      </w:pPr>
      <w:r w:rsidRPr="00766942">
        <w:rPr>
          <w:rFonts w:hint="eastAsia"/>
        </w:rPr>
        <w:t xml:space="preserve">(1) </w:t>
      </w:r>
      <w:r w:rsidRPr="00076918">
        <w:rPr>
          <w:rFonts w:ascii="宋体" w:hAnsi="宋体" w:hint="eastAsia"/>
          <w:szCs w:val="21"/>
        </w:rPr>
        <w:t>曲线</w:t>
      </w:r>
      <w:r w:rsidR="006C7FAB" w:rsidRPr="00C063A2">
        <w:rPr>
          <w:position w:val="-10"/>
        </w:rPr>
        <w:object w:dxaOrig="1359" w:dyaOrig="360">
          <v:shape id="_x0000_i1025" type="#_x0000_t75" style="width:68.25pt;height:18pt" o:ole="">
            <v:imagedata r:id="rId9" o:title=""/>
          </v:shape>
          <o:OLEObject Type="Embed" ProgID="Equation.DSMT4" ShapeID="_x0000_i1025" DrawAspect="Content" ObjectID="_1668714297" r:id="rId10"/>
        </w:object>
      </w:r>
      <w:r w:rsidRPr="00076918">
        <w:rPr>
          <w:rFonts w:ascii="宋体" w:hAnsi="宋体" w:hint="eastAsia"/>
          <w:szCs w:val="21"/>
        </w:rPr>
        <w:t>在点</w:t>
      </w:r>
      <w:r w:rsidR="00C063A2" w:rsidRPr="00C063A2">
        <w:rPr>
          <w:position w:val="-28"/>
        </w:rPr>
        <w:object w:dxaOrig="1120" w:dyaOrig="680">
          <v:shape id="_x0000_i1026" type="#_x0000_t75" style="width:55.5pt;height:33.75pt" o:ole="">
            <v:imagedata r:id="rId11" o:title=""/>
          </v:shape>
          <o:OLEObject Type="Embed" ProgID="Equation.DSMT4" ShapeID="_x0000_i1026" DrawAspect="Content" ObjectID="_1668714298" r:id="rId12"/>
        </w:object>
      </w:r>
      <w:r w:rsidRPr="00076918">
        <w:rPr>
          <w:rFonts w:ascii="宋体" w:hAnsi="宋体" w:hint="eastAsia"/>
          <w:szCs w:val="21"/>
        </w:rPr>
        <w:t>处的切线方程是</w:t>
      </w:r>
      <w:r w:rsidRPr="00076918">
        <w:rPr>
          <w:rFonts w:ascii="宋体" w:hAnsi="宋体" w:hint="eastAsia"/>
          <w:szCs w:val="21"/>
          <w:u w:val="single"/>
        </w:rPr>
        <w:t xml:space="preserve">         </w:t>
      </w:r>
      <w:r w:rsidRPr="00076918">
        <w:rPr>
          <w:rFonts w:ascii="宋体" w:hAnsi="宋体" w:hint="eastAsia"/>
          <w:szCs w:val="21"/>
        </w:rPr>
        <w:t>.</w:t>
      </w:r>
    </w:p>
    <w:p w:rsidR="00E70752" w:rsidRPr="00076918" w:rsidRDefault="00E70752" w:rsidP="00893944">
      <w:pPr>
        <w:rPr>
          <w:rFonts w:ascii="宋体" w:hAnsi="宋体"/>
          <w:szCs w:val="21"/>
        </w:rPr>
      </w:pPr>
    </w:p>
    <w:p w:rsidR="00766942" w:rsidRPr="00320F7C" w:rsidRDefault="00766942" w:rsidP="000966C8">
      <w:pPr>
        <w:ind w:left="480" w:hangingChars="200" w:hanging="480"/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Pr="00766942">
        <w:rPr>
          <w:rFonts w:hint="eastAsia"/>
        </w:rPr>
        <w:t xml:space="preserve"> </w:t>
      </w:r>
      <w:r w:rsidRPr="00320F7C">
        <w:rPr>
          <w:rFonts w:ascii="宋体" w:hAnsi="宋体" w:hint="eastAsia"/>
          <w:szCs w:val="21"/>
        </w:rPr>
        <w:t>对</w:t>
      </w:r>
      <w:r w:rsidR="006C7FAB" w:rsidRPr="00C063A2">
        <w:rPr>
          <w:position w:val="-10"/>
        </w:rPr>
        <w:object w:dxaOrig="1359" w:dyaOrig="360">
          <v:shape id="_x0000_i1027" type="#_x0000_t75" style="width:68.25pt;height:18pt" o:ole="">
            <v:imagedata r:id="rId13" o:title=""/>
          </v:shape>
          <o:OLEObject Type="Embed" ProgID="Equation.DSMT4" ShapeID="_x0000_i1027" DrawAspect="Content" ObjectID="_1668714299" r:id="rId14"/>
        </w:object>
      </w:r>
      <w:r w:rsidRPr="00320F7C">
        <w:rPr>
          <w:rFonts w:ascii="宋体" w:hAnsi="宋体" w:hint="eastAsia"/>
          <w:szCs w:val="21"/>
        </w:rPr>
        <w:t>求导得</w:t>
      </w:r>
      <w:r w:rsidR="006C7FAB" w:rsidRPr="00C063A2">
        <w:rPr>
          <w:position w:val="-10"/>
        </w:rPr>
        <w:object w:dxaOrig="1939" w:dyaOrig="320">
          <v:shape id="_x0000_i1028" type="#_x0000_t75" style="width:96.75pt;height:16.5pt" o:ole="">
            <v:imagedata r:id="rId15" o:title=""/>
          </v:shape>
          <o:OLEObject Type="Embed" ProgID="Equation.DSMT4" ShapeID="_x0000_i1028" DrawAspect="Content" ObjectID="_1668714300" r:id="rId16"/>
        </w:object>
      </w:r>
      <w:r w:rsidR="000966C8">
        <w:rPr>
          <w:rFonts w:hint="eastAsia"/>
        </w:rPr>
        <w:t>．</w:t>
      </w:r>
      <w:r w:rsidRPr="00320F7C">
        <w:rPr>
          <w:rFonts w:ascii="宋体" w:hAnsi="宋体" w:hint="eastAsia"/>
          <w:szCs w:val="21"/>
        </w:rPr>
        <w:t>令</w:t>
      </w:r>
      <w:r w:rsidR="007A1797" w:rsidRPr="00C063A2">
        <w:rPr>
          <w:position w:val="-24"/>
        </w:rPr>
        <w:object w:dxaOrig="620" w:dyaOrig="620">
          <v:shape id="_x0000_i1029" type="#_x0000_t75" style="width:30.75pt;height:30.75pt" o:ole="">
            <v:imagedata r:id="rId17" o:title=""/>
          </v:shape>
          <o:OLEObject Type="Embed" ProgID="Equation.DSMT4" ShapeID="_x0000_i1029" DrawAspect="Content" ObjectID="_1668714301" r:id="rId18"/>
        </w:object>
      </w:r>
      <w:r w:rsidRPr="00320F7C">
        <w:rPr>
          <w:rFonts w:ascii="宋体" w:hAnsi="宋体" w:hint="eastAsia"/>
          <w:szCs w:val="21"/>
        </w:rPr>
        <w:t>得</w:t>
      </w:r>
      <w:r w:rsidR="007A1797" w:rsidRPr="00C063A2">
        <w:rPr>
          <w:position w:val="-26"/>
        </w:rPr>
        <w:object w:dxaOrig="960" w:dyaOrig="520">
          <v:shape id="_x0000_i1030" type="#_x0000_t75" style="width:48pt;height:26.25pt" o:ole="">
            <v:imagedata r:id="rId19" o:title=""/>
          </v:shape>
          <o:OLEObject Type="Embed" ProgID="Equation.DSMT4" ShapeID="_x0000_i1030" DrawAspect="Content" ObjectID="_1668714302" r:id="rId20"/>
        </w:object>
      </w:r>
      <w:r w:rsidR="000966C8">
        <w:rPr>
          <w:rFonts w:hint="eastAsia"/>
        </w:rPr>
        <w:t>．</w:t>
      </w:r>
      <w:r w:rsidR="000966C8">
        <w:rPr>
          <w:rFonts w:ascii="宋体" w:hAnsi="宋体" w:hint="eastAsia"/>
          <w:szCs w:val="21"/>
        </w:rPr>
        <w:t>故</w:t>
      </w:r>
      <w:r w:rsidRPr="00320F7C">
        <w:rPr>
          <w:rFonts w:ascii="宋体" w:hAnsi="宋体" w:hint="eastAsia"/>
          <w:szCs w:val="21"/>
        </w:rPr>
        <w:t>切线方程是</w:t>
      </w:r>
      <w:r w:rsidR="000966C8" w:rsidRPr="00C063A2">
        <w:rPr>
          <w:position w:val="-28"/>
        </w:rPr>
        <w:object w:dxaOrig="1939" w:dyaOrig="680">
          <v:shape id="_x0000_i1031" type="#_x0000_t75" style="width:96.75pt;height:33.75pt" o:ole="">
            <v:imagedata r:id="rId21" o:title=""/>
          </v:shape>
          <o:OLEObject Type="Embed" ProgID="Equation.DSMT4" ShapeID="_x0000_i1031" DrawAspect="Content" ObjectID="_1668714303" r:id="rId22"/>
        </w:object>
      </w:r>
      <w:r w:rsidR="000966C8">
        <w:rPr>
          <w:rFonts w:hint="eastAsia"/>
        </w:rPr>
        <w:t>，</w:t>
      </w:r>
      <w:r w:rsidRPr="00320F7C">
        <w:rPr>
          <w:rFonts w:ascii="宋体" w:hAnsi="宋体" w:hint="eastAsia"/>
          <w:szCs w:val="21"/>
        </w:rPr>
        <w:t>即</w:t>
      </w:r>
      <w:r w:rsidRPr="00C063A2">
        <w:rPr>
          <w:position w:val="-10"/>
        </w:rPr>
        <w:object w:dxaOrig="920" w:dyaOrig="320">
          <v:shape id="_x0000_i1032" type="#_x0000_t75" style="width:45.75pt;height:16.5pt" o:ole="">
            <v:imagedata r:id="rId23" o:title=""/>
          </v:shape>
          <o:OLEObject Type="Embed" ProgID="Equation.DSMT4" ShapeID="_x0000_i1032" DrawAspect="Content" ObjectID="_1668714304" r:id="rId24"/>
        </w:object>
      </w:r>
      <w:r w:rsidRPr="00320F7C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0966C8" w:rsidRPr="00766942" w:rsidRDefault="000966C8" w:rsidP="0089394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0966C8">
        <w:rPr>
          <w:rFonts w:hint="eastAsia"/>
        </w:rPr>
        <w:t xml:space="preserve">(2) </w:t>
      </w:r>
      <w:r w:rsidRPr="00076918">
        <w:rPr>
          <w:rFonts w:ascii="宋体" w:hAnsi="宋体" w:hint="eastAsia"/>
          <w:szCs w:val="21"/>
        </w:rPr>
        <w:t>幂级数</w:t>
      </w:r>
      <w:r w:rsidR="007A1797" w:rsidRPr="00C063A2">
        <w:rPr>
          <w:position w:val="-28"/>
        </w:rPr>
        <w:object w:dxaOrig="1020" w:dyaOrig="700">
          <v:shape id="_x0000_i1033" type="#_x0000_t75" style="width:51pt;height:35.25pt" o:ole="">
            <v:imagedata r:id="rId25" o:title=""/>
          </v:shape>
          <o:OLEObject Type="Embed" ProgID="Equation.DSMT4" ShapeID="_x0000_i1033" DrawAspect="Content" ObjectID="_1668714305" r:id="rId26"/>
        </w:object>
      </w:r>
      <w:r w:rsidRPr="00076918">
        <w:rPr>
          <w:rFonts w:ascii="宋体" w:hAnsi="宋体" w:hint="eastAsia"/>
          <w:szCs w:val="21"/>
        </w:rPr>
        <w:t>的收敛域是</w:t>
      </w:r>
      <w:r w:rsidRPr="00076918">
        <w:rPr>
          <w:rFonts w:ascii="宋体" w:hAnsi="宋体" w:hint="eastAsia"/>
          <w:szCs w:val="21"/>
          <w:u w:val="single"/>
        </w:rPr>
        <w:t xml:space="preserve">         </w:t>
      </w:r>
      <w:r w:rsidRPr="00076918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766942" w:rsidRPr="00320F7C" w:rsidRDefault="00766942" w:rsidP="000966C8">
      <w:pPr>
        <w:ind w:left="480" w:hangingChars="200" w:hanging="480"/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0966C8" w:rsidRPr="000966C8">
        <w:rPr>
          <w:rFonts w:hint="eastAsia"/>
        </w:rPr>
        <w:t xml:space="preserve"> </w:t>
      </w:r>
      <w:r w:rsidR="000966C8" w:rsidRPr="00320F7C">
        <w:rPr>
          <w:rFonts w:ascii="宋体" w:hAnsi="宋体" w:hint="eastAsia"/>
          <w:szCs w:val="21"/>
        </w:rPr>
        <w:t>幂级数的收敛半径</w:t>
      </w:r>
      <w:r w:rsidR="007A1797" w:rsidRPr="00C063A2">
        <w:rPr>
          <w:position w:val="-32"/>
        </w:rPr>
        <w:object w:dxaOrig="2860" w:dyaOrig="760">
          <v:shape id="_x0000_i1034" type="#_x0000_t75" style="width:142.5pt;height:38.25pt" o:ole="">
            <v:imagedata r:id="rId27" o:title=""/>
          </v:shape>
          <o:OLEObject Type="Embed" ProgID="Equation.DSMT4" ShapeID="_x0000_i1034" DrawAspect="Content" ObjectID="_1668714306" r:id="rId28"/>
        </w:object>
      </w:r>
      <w:r w:rsidR="000966C8">
        <w:rPr>
          <w:rFonts w:hint="eastAsia"/>
        </w:rPr>
        <w:t>．</w:t>
      </w:r>
      <w:r w:rsidRPr="00320F7C">
        <w:rPr>
          <w:rFonts w:ascii="宋体" w:hAnsi="宋体" w:hint="eastAsia"/>
          <w:szCs w:val="21"/>
        </w:rPr>
        <w:t>当</w:t>
      </w:r>
      <w:r w:rsidR="007A1797" w:rsidRPr="00025957">
        <w:rPr>
          <w:position w:val="-4"/>
        </w:rPr>
        <w:object w:dxaOrig="680" w:dyaOrig="260">
          <v:shape id="_x0000_i1035" type="#_x0000_t75" style="width:33.75pt;height:13.5pt" o:ole="">
            <v:imagedata r:id="rId29" o:title=""/>
          </v:shape>
          <o:OLEObject Type="Embed" ProgID="Equation.DSMT4" ShapeID="_x0000_i1035" DrawAspect="Content" ObjectID="_1668714307" r:id="rId30"/>
        </w:object>
      </w:r>
      <w:r w:rsidRPr="00320F7C">
        <w:rPr>
          <w:rFonts w:ascii="宋体" w:hAnsi="宋体" w:hint="eastAsia"/>
          <w:szCs w:val="21"/>
        </w:rPr>
        <w:t>时得交错级数</w:t>
      </w:r>
      <w:r w:rsidR="007A1797" w:rsidRPr="00C063A2">
        <w:rPr>
          <w:position w:val="-28"/>
        </w:rPr>
        <w:object w:dxaOrig="1020" w:dyaOrig="700">
          <v:shape id="_x0000_i1036" type="#_x0000_t75" style="width:51pt;height:35.25pt" o:ole="">
            <v:imagedata r:id="rId31" o:title=""/>
          </v:shape>
          <o:OLEObject Type="Embed" ProgID="Equation.DSMT4" ShapeID="_x0000_i1036" DrawAspect="Content" ObjectID="_1668714308" r:id="rId32"/>
        </w:object>
      </w:r>
      <w:r w:rsidRPr="00320F7C">
        <w:rPr>
          <w:rFonts w:ascii="宋体" w:hAnsi="宋体" w:hint="eastAsia"/>
          <w:szCs w:val="21"/>
        </w:rPr>
        <w:t>(条件收敛)</w:t>
      </w:r>
      <w:r>
        <w:rPr>
          <w:rFonts w:ascii="宋体" w:hAnsi="宋体" w:hint="eastAsia"/>
          <w:szCs w:val="21"/>
        </w:rPr>
        <w:t>；</w:t>
      </w:r>
      <w:r w:rsidRPr="00320F7C">
        <w:rPr>
          <w:rFonts w:ascii="宋体" w:hAnsi="宋体" w:hint="eastAsia"/>
          <w:szCs w:val="21"/>
        </w:rPr>
        <w:t>当</w:t>
      </w:r>
      <w:r w:rsidR="007A1797" w:rsidRPr="00025957">
        <w:rPr>
          <w:position w:val="-4"/>
        </w:rPr>
        <w:object w:dxaOrig="540" w:dyaOrig="260">
          <v:shape id="_x0000_i1037" type="#_x0000_t75" style="width:27pt;height:13.5pt" o:ole="">
            <v:imagedata r:id="rId33" o:title=""/>
          </v:shape>
          <o:OLEObject Type="Embed" ProgID="Equation.DSMT4" ShapeID="_x0000_i1037" DrawAspect="Content" ObjectID="_1668714309" r:id="rId34"/>
        </w:object>
      </w:r>
      <w:r w:rsidRPr="00320F7C">
        <w:rPr>
          <w:rFonts w:ascii="宋体" w:hAnsi="宋体" w:hint="eastAsia"/>
          <w:szCs w:val="21"/>
        </w:rPr>
        <w:t>时得正项级数</w:t>
      </w:r>
      <w:r w:rsidR="007A1797" w:rsidRPr="00C063A2">
        <w:rPr>
          <w:position w:val="-28"/>
        </w:rPr>
        <w:object w:dxaOrig="1020" w:dyaOrig="680">
          <v:shape id="_x0000_i1038" type="#_x0000_t75" style="width:51pt;height:33.75pt" o:ole="">
            <v:imagedata r:id="rId35" o:title=""/>
          </v:shape>
          <o:OLEObject Type="Embed" ProgID="Equation.DSMT4" ShapeID="_x0000_i1038" DrawAspect="Content" ObjectID="_1668714310" r:id="rId36"/>
        </w:object>
      </w:r>
      <w:r w:rsidRPr="00320F7C">
        <w:rPr>
          <w:rFonts w:ascii="宋体" w:hAnsi="宋体" w:hint="eastAsia"/>
          <w:szCs w:val="21"/>
        </w:rPr>
        <w:t>(发散).于是,幂级数的收敛域是</w:t>
      </w:r>
      <w:r w:rsidR="007A1797" w:rsidRPr="00C063A2">
        <w:rPr>
          <w:position w:val="-10"/>
        </w:rPr>
        <w:object w:dxaOrig="680" w:dyaOrig="320">
          <v:shape id="_x0000_i1039" type="#_x0000_t75" style="width:33.75pt;height:16.5pt" o:ole="">
            <v:imagedata r:id="rId37" o:title=""/>
          </v:shape>
          <o:OLEObject Type="Embed" ProgID="Equation.DSMT4" ShapeID="_x0000_i1039" DrawAspect="Content" ObjectID="_1668714311" r:id="rId38"/>
        </w:object>
      </w:r>
      <w:r w:rsidRPr="00320F7C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0966C8" w:rsidRPr="00766942" w:rsidRDefault="000966C8" w:rsidP="00893944">
      <w:pPr>
        <w:rPr>
          <w:rFonts w:ascii="宋体" w:hAnsi="宋体"/>
          <w:szCs w:val="21"/>
        </w:rPr>
      </w:pPr>
    </w:p>
    <w:p w:rsidR="00893944" w:rsidRPr="00076918" w:rsidRDefault="00893944" w:rsidP="000966C8">
      <w:pPr>
        <w:ind w:left="480" w:hangingChars="200" w:hanging="480"/>
        <w:rPr>
          <w:rFonts w:ascii="宋体" w:hAnsi="宋体"/>
          <w:szCs w:val="21"/>
        </w:rPr>
      </w:pPr>
      <w:r w:rsidRPr="000966C8">
        <w:rPr>
          <w:rFonts w:hint="eastAsia"/>
        </w:rPr>
        <w:t xml:space="preserve">(3) </w:t>
      </w:r>
      <w:r w:rsidRPr="00076918">
        <w:rPr>
          <w:rFonts w:ascii="宋体" w:hAnsi="宋体" w:hint="eastAsia"/>
          <w:szCs w:val="21"/>
        </w:rPr>
        <w:t>齐次线性方程组</w:t>
      </w:r>
      <w:r w:rsidR="007A1797" w:rsidRPr="00C063A2">
        <w:rPr>
          <w:position w:val="-50"/>
        </w:rPr>
        <w:object w:dxaOrig="1820" w:dyaOrig="1120">
          <v:shape id="_x0000_i1040" type="#_x0000_t75" style="width:90.75pt;height:55.5pt" o:ole="">
            <v:imagedata r:id="rId39" o:title=""/>
          </v:shape>
          <o:OLEObject Type="Embed" ProgID="Equation.DSMT4" ShapeID="_x0000_i1040" DrawAspect="Content" ObjectID="_1668714312" r:id="rId40"/>
        </w:object>
      </w:r>
      <w:r w:rsidRPr="00076918">
        <w:rPr>
          <w:rFonts w:ascii="宋体" w:hAnsi="宋体" w:hint="eastAsia"/>
          <w:szCs w:val="21"/>
        </w:rPr>
        <w:t>只有零解,则</w:t>
      </w:r>
      <w:r w:rsidR="00C063A2" w:rsidRPr="00C063A2">
        <w:rPr>
          <w:position w:val="-6"/>
        </w:rPr>
        <w:object w:dxaOrig="220" w:dyaOrig="279">
          <v:shape id="_x0000_i1041" type="#_x0000_t75" style="width:11.25pt;height:13.5pt" o:ole="">
            <v:imagedata r:id="rId41" o:title=""/>
          </v:shape>
          <o:OLEObject Type="Embed" ProgID="Equation.DSMT4" ShapeID="_x0000_i1041" DrawAspect="Content" ObjectID="_1668714313" r:id="rId42"/>
        </w:object>
      </w:r>
      <w:r w:rsidRPr="00076918">
        <w:rPr>
          <w:rFonts w:ascii="宋体" w:hAnsi="宋体" w:hint="eastAsia"/>
          <w:szCs w:val="21"/>
        </w:rPr>
        <w:t>应满足的条件是</w:t>
      </w:r>
      <w:r w:rsidR="000966C8">
        <w:rPr>
          <w:rFonts w:ascii="宋体" w:hAnsi="宋体" w:hint="eastAsia"/>
          <w:szCs w:val="21"/>
          <w:u w:val="single"/>
        </w:rPr>
        <w:t xml:space="preserve">   </w:t>
      </w:r>
      <w:r w:rsidRPr="00076918">
        <w:rPr>
          <w:rFonts w:ascii="宋体" w:hAnsi="宋体" w:hint="eastAsia"/>
          <w:szCs w:val="21"/>
          <w:u w:val="single"/>
        </w:rPr>
        <w:t xml:space="preserve">    </w:t>
      </w:r>
      <w:r w:rsidR="000966C8">
        <w:rPr>
          <w:rFonts w:ascii="宋体" w:hAnsi="宋体" w:hint="eastAsia"/>
          <w:szCs w:val="21"/>
          <w:u w:val="single"/>
        </w:rPr>
        <w:t xml:space="preserve"> </w:t>
      </w:r>
      <w:r w:rsidRPr="00076918">
        <w:rPr>
          <w:rFonts w:ascii="宋体" w:hAnsi="宋体" w:hint="eastAsia"/>
          <w:szCs w:val="21"/>
          <w:u w:val="single"/>
        </w:rPr>
        <w:t xml:space="preserve"> </w:t>
      </w:r>
      <w:r w:rsidRPr="00076918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766942" w:rsidRPr="000966C8" w:rsidRDefault="00766942" w:rsidP="000966C8">
      <w:pPr>
        <w:ind w:left="480" w:hangingChars="200" w:hanging="480"/>
      </w:pPr>
      <w:r w:rsidRPr="00766942">
        <w:rPr>
          <w:rStyle w:val="af4"/>
          <w:rFonts w:hint="eastAsia"/>
        </w:rPr>
        <w:t>[解]</w:t>
      </w:r>
      <w:r w:rsidR="000966C8" w:rsidRPr="000966C8">
        <w:rPr>
          <w:rFonts w:hint="eastAsia"/>
        </w:rPr>
        <w:t xml:space="preserve"> </w:t>
      </w:r>
      <w:r w:rsidRPr="00E03B40">
        <w:rPr>
          <w:rFonts w:ascii="宋体" w:hAnsi="宋体" w:hint="eastAsia"/>
          <w:szCs w:val="21"/>
        </w:rPr>
        <w:t>方程</w:t>
      </w:r>
      <w:r w:rsidR="000966C8">
        <w:rPr>
          <w:rFonts w:ascii="宋体" w:hAnsi="宋体" w:hint="eastAsia"/>
          <w:szCs w:val="21"/>
        </w:rPr>
        <w:t>个数与未知量个数相等时，</w:t>
      </w:r>
      <w:r w:rsidR="007A1797" w:rsidRPr="00C063A2">
        <w:rPr>
          <w:position w:val="-6"/>
        </w:rPr>
        <w:object w:dxaOrig="700" w:dyaOrig="279">
          <v:shape id="_x0000_i1042" type="#_x0000_t75" style="width:35.25pt;height:13.5pt" o:ole="">
            <v:imagedata r:id="rId43" o:title=""/>
          </v:shape>
          <o:OLEObject Type="Embed" ProgID="Equation.DSMT4" ShapeID="_x0000_i1042" DrawAspect="Content" ObjectID="_1668714314" r:id="rId44"/>
        </w:object>
      </w:r>
      <w:r w:rsidR="000966C8">
        <w:rPr>
          <w:rFonts w:ascii="宋体" w:hAnsi="宋体" w:hint="eastAsia"/>
          <w:szCs w:val="21"/>
        </w:rPr>
        <w:t>只有</w:t>
      </w:r>
      <w:r w:rsidRPr="00E03B40">
        <w:rPr>
          <w:rFonts w:ascii="宋体" w:hAnsi="宋体" w:hint="eastAsia"/>
          <w:szCs w:val="21"/>
        </w:rPr>
        <w:t>零解的充分必要条件是</w:t>
      </w:r>
      <w:r w:rsidR="007A1797" w:rsidRPr="00C063A2">
        <w:rPr>
          <w:position w:val="-14"/>
        </w:rPr>
        <w:object w:dxaOrig="660" w:dyaOrig="400">
          <v:shape id="_x0000_i1043" type="#_x0000_t75" style="width:33pt;height:20.25pt" o:ole="">
            <v:imagedata r:id="rId45" o:title=""/>
          </v:shape>
          <o:OLEObject Type="Embed" ProgID="Equation.DSMT4" ShapeID="_x0000_i1043" DrawAspect="Content" ObjectID="_1668714315" r:id="rId46"/>
        </w:object>
      </w:r>
      <w:r w:rsidR="000966C8">
        <w:rPr>
          <w:rFonts w:ascii="宋体" w:hAnsi="宋体" w:hint="eastAsia"/>
          <w:szCs w:val="21"/>
        </w:rPr>
        <w:t>．</w:t>
      </w:r>
      <w:r w:rsidRPr="00320F7C">
        <w:rPr>
          <w:rFonts w:ascii="宋体" w:hAnsi="宋体" w:hint="eastAsia"/>
          <w:szCs w:val="21"/>
        </w:rPr>
        <w:t>因为此时</w:t>
      </w:r>
    </w:p>
    <w:p w:rsidR="00766942" w:rsidRPr="00320F7C" w:rsidRDefault="00766942" w:rsidP="000966C8">
      <w:pPr>
        <w:jc w:val="center"/>
        <w:rPr>
          <w:rFonts w:ascii="宋体" w:hAnsi="宋体"/>
          <w:szCs w:val="21"/>
        </w:rPr>
      </w:pPr>
      <w:r w:rsidRPr="00C063A2">
        <w:rPr>
          <w:position w:val="-50"/>
        </w:rPr>
        <w:object w:dxaOrig="4280" w:dyaOrig="1120">
          <v:shape id="_x0000_i1044" type="#_x0000_t75" style="width:214.5pt;height:55.5pt" o:ole="">
            <v:imagedata r:id="rId47" o:title=""/>
          </v:shape>
          <o:OLEObject Type="Embed" ProgID="Equation.DSMT4" ShapeID="_x0000_i1044" DrawAspect="Content" ObjectID="_1668714316" r:id="rId48"/>
        </w:object>
      </w:r>
    </w:p>
    <w:p w:rsidR="00766942" w:rsidRPr="00320F7C" w:rsidRDefault="00766942" w:rsidP="000966C8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所以此题应填:</w:t>
      </w:r>
      <w:r w:rsidR="007A1797" w:rsidRPr="00C063A2">
        <w:rPr>
          <w:position w:val="-6"/>
        </w:rPr>
        <w:object w:dxaOrig="560" w:dyaOrig="279">
          <v:shape id="_x0000_i1045" type="#_x0000_t75" style="width:28.5pt;height:13.5pt" o:ole="">
            <v:imagedata r:id="rId49" o:title=""/>
          </v:shape>
          <o:OLEObject Type="Embed" ProgID="Equation.DSMT4" ShapeID="_x0000_i1045" DrawAspect="Content" ObjectID="_1668714317" r:id="rId50"/>
        </w:object>
      </w:r>
      <w:r w:rsidRPr="00320F7C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0966C8" w:rsidRPr="00766942" w:rsidRDefault="000966C8" w:rsidP="00893944">
      <w:pPr>
        <w:rPr>
          <w:rFonts w:ascii="宋体" w:hAnsi="宋体"/>
          <w:szCs w:val="21"/>
        </w:rPr>
      </w:pPr>
    </w:p>
    <w:p w:rsidR="00893944" w:rsidRPr="00076918" w:rsidRDefault="00893944" w:rsidP="0091505C">
      <w:pPr>
        <w:ind w:left="480" w:hangingChars="200" w:hanging="480"/>
        <w:rPr>
          <w:rFonts w:ascii="宋体" w:hAnsi="宋体"/>
          <w:szCs w:val="21"/>
        </w:rPr>
      </w:pPr>
      <w:r w:rsidRPr="000966C8">
        <w:rPr>
          <w:rFonts w:hint="eastAsia"/>
        </w:rPr>
        <w:lastRenderedPageBreak/>
        <w:t xml:space="preserve">(4) </w:t>
      </w:r>
      <w:r w:rsidRPr="00076918">
        <w:rPr>
          <w:rFonts w:ascii="宋体" w:hAnsi="宋体" w:hint="eastAsia"/>
          <w:szCs w:val="21"/>
        </w:rPr>
        <w:t>设随机变量</w:t>
      </w:r>
      <w:r w:rsidR="007A1797" w:rsidRPr="00025957">
        <w:rPr>
          <w:position w:val="-4"/>
        </w:rPr>
        <w:object w:dxaOrig="240" w:dyaOrig="260">
          <v:shape id="_x0000_i1046" type="#_x0000_t75" style="width:12pt;height:13.5pt" o:ole="">
            <v:imagedata r:id="rId51" o:title=""/>
          </v:shape>
          <o:OLEObject Type="Embed" ProgID="Equation.DSMT4" ShapeID="_x0000_i1046" DrawAspect="Content" ObjectID="_1668714318" r:id="rId52"/>
        </w:object>
      </w:r>
      <w:r w:rsidRPr="00076918">
        <w:rPr>
          <w:rFonts w:ascii="宋体" w:hAnsi="宋体" w:hint="eastAsia"/>
          <w:szCs w:val="21"/>
        </w:rPr>
        <w:t>的分布函数为</w:t>
      </w:r>
      <w:r w:rsidR="007A1797" w:rsidRPr="00C063A2">
        <w:rPr>
          <w:position w:val="-90"/>
        </w:rPr>
        <w:object w:dxaOrig="2780" w:dyaOrig="1920">
          <v:shape id="_x0000_i1047" type="#_x0000_t75" style="width:138.75pt;height:96pt" o:ole="">
            <v:imagedata r:id="rId53" o:title=""/>
          </v:shape>
          <o:OLEObject Type="Embed" ProgID="Equation.DSMT4" ShapeID="_x0000_i1047" DrawAspect="Content" ObjectID="_1668714319" r:id="rId54"/>
        </w:object>
      </w:r>
      <w:r w:rsidR="0091505C"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则</w:t>
      </w:r>
      <w:r w:rsidR="007A1797" w:rsidRPr="00025957">
        <w:rPr>
          <w:position w:val="-4"/>
        </w:rPr>
        <w:object w:dxaOrig="220" w:dyaOrig="260">
          <v:shape id="_x0000_i1048" type="#_x0000_t75" style="width:11.25pt;height:13.5pt" o:ole="">
            <v:imagedata r:id="rId55" o:title=""/>
          </v:shape>
          <o:OLEObject Type="Embed" ProgID="Equation.DSMT4" ShapeID="_x0000_i1048" DrawAspect="Content" ObjectID="_1668714320" r:id="rId56"/>
        </w:object>
      </w:r>
      <w:r w:rsidRPr="00076918">
        <w:rPr>
          <w:rFonts w:ascii="宋体" w:hAnsi="宋体" w:hint="eastAsia"/>
          <w:szCs w:val="21"/>
        </w:rPr>
        <w:t>=</w:t>
      </w:r>
      <w:r w:rsidR="0091505C" w:rsidRPr="00076918">
        <w:rPr>
          <w:rFonts w:ascii="宋体" w:hAnsi="宋体" w:hint="eastAsia"/>
          <w:szCs w:val="21"/>
          <w:u w:val="single"/>
        </w:rPr>
        <w:t xml:space="preserve">            </w:t>
      </w:r>
      <w:r w:rsidRPr="0091505C">
        <w:rPr>
          <w:rFonts w:ascii="宋体" w:hAnsi="宋体" w:hint="eastAsia"/>
          <w:szCs w:val="21"/>
        </w:rPr>
        <w:t>,</w:t>
      </w:r>
      <w:r w:rsidR="00C063A2" w:rsidRPr="00C063A2">
        <w:rPr>
          <w:position w:val="-28"/>
        </w:rPr>
        <w:object w:dxaOrig="1340" w:dyaOrig="680">
          <v:shape id="_x0000_i1049" type="#_x0000_t75" style="width:66.75pt;height:33.75pt" o:ole="">
            <v:imagedata r:id="rId57" o:title=""/>
          </v:shape>
          <o:OLEObject Type="Embed" ProgID="Equation.DSMT4" ShapeID="_x0000_i1049" DrawAspect="Content" ObjectID="_1668714321" r:id="rId58"/>
        </w:object>
      </w:r>
      <w:r w:rsidRPr="00076918">
        <w:rPr>
          <w:rFonts w:ascii="宋体" w:hAnsi="宋体" w:hint="eastAsia"/>
          <w:szCs w:val="21"/>
          <w:u w:val="single"/>
        </w:rPr>
        <w:t xml:space="preserve">             </w:t>
      </w:r>
      <w:r w:rsidRPr="00076918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ind w:left="480" w:hangingChars="200" w:hanging="480"/>
        <w:rPr>
          <w:rFonts w:ascii="宋体" w:hAnsi="宋体"/>
          <w:szCs w:val="21"/>
        </w:rPr>
      </w:pPr>
    </w:p>
    <w:p w:rsidR="00766942" w:rsidRPr="00E03B40" w:rsidRDefault="00766942" w:rsidP="0091505C">
      <w:pPr>
        <w:ind w:left="480" w:hangingChars="200" w:hanging="480"/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91505C" w:rsidRPr="0091505C">
        <w:rPr>
          <w:rFonts w:hint="eastAsia"/>
        </w:rPr>
        <w:t xml:space="preserve"> </w:t>
      </w:r>
      <w:r w:rsidR="0091505C">
        <w:rPr>
          <w:rFonts w:ascii="宋体" w:hAnsi="宋体" w:hint="eastAsia"/>
          <w:szCs w:val="21"/>
        </w:rPr>
        <w:t>由于</w:t>
      </w:r>
      <w:r w:rsidRPr="00320F7C">
        <w:rPr>
          <w:rFonts w:ascii="宋体" w:hAnsi="宋体" w:hint="eastAsia"/>
          <w:szCs w:val="21"/>
        </w:rPr>
        <w:t>随机变量</w:t>
      </w:r>
      <w:r w:rsidR="007A1797" w:rsidRPr="00025957">
        <w:rPr>
          <w:position w:val="-4"/>
        </w:rPr>
        <w:object w:dxaOrig="240" w:dyaOrig="260">
          <v:shape id="_x0000_i1050" type="#_x0000_t75" style="width:12pt;height:13.5pt" o:ole="">
            <v:imagedata r:id="rId59" o:title=""/>
          </v:shape>
          <o:OLEObject Type="Embed" ProgID="Equation.DSMT4" ShapeID="_x0000_i1050" DrawAspect="Content" ObjectID="_1668714322" r:id="rId60"/>
        </w:object>
      </w:r>
      <w:r w:rsidRPr="00320F7C">
        <w:rPr>
          <w:rFonts w:ascii="宋体" w:hAnsi="宋体" w:hint="eastAsia"/>
          <w:szCs w:val="21"/>
        </w:rPr>
        <w:t>的分布函数</w:t>
      </w:r>
      <w:r w:rsidR="007A1797" w:rsidRPr="00C063A2">
        <w:rPr>
          <w:position w:val="-10"/>
        </w:rPr>
        <w:object w:dxaOrig="520" w:dyaOrig="320">
          <v:shape id="_x0000_i1051" type="#_x0000_t75" style="width:26.25pt;height:16.5pt" o:ole="">
            <v:imagedata r:id="rId61" o:title=""/>
          </v:shape>
          <o:OLEObject Type="Embed" ProgID="Equation.DSMT4" ShapeID="_x0000_i1051" DrawAspect="Content" ObjectID="_1668714323" r:id="rId62"/>
        </w:object>
      </w:r>
      <w:r w:rsidRPr="00320F7C">
        <w:rPr>
          <w:rFonts w:ascii="宋体" w:hAnsi="宋体" w:hint="eastAsia"/>
          <w:szCs w:val="21"/>
        </w:rPr>
        <w:t>是右连续函数</w:t>
      </w:r>
      <w:r w:rsidR="0091505C">
        <w:rPr>
          <w:rFonts w:ascii="宋体" w:hAnsi="宋体" w:hint="eastAsia"/>
          <w:szCs w:val="21"/>
        </w:rPr>
        <w:t>,</w:t>
      </w:r>
      <w:r w:rsidRPr="00320F7C">
        <w:rPr>
          <w:rFonts w:ascii="宋体" w:hAnsi="宋体" w:hint="eastAsia"/>
          <w:szCs w:val="21"/>
        </w:rPr>
        <w:t>令</w:t>
      </w:r>
      <w:r w:rsidR="007A1797" w:rsidRPr="00C063A2">
        <w:rPr>
          <w:position w:val="-24"/>
        </w:rPr>
        <w:object w:dxaOrig="2079" w:dyaOrig="480">
          <v:shape id="_x0000_i1052" type="#_x0000_t75" style="width:103.5pt;height:24pt" o:ole="">
            <v:imagedata r:id="rId63" o:title=""/>
          </v:shape>
          <o:OLEObject Type="Embed" ProgID="Equation.DSMT4" ShapeID="_x0000_i1052" DrawAspect="Content" ObjectID="_1668714324" r:id="rId64"/>
        </w:object>
      </w:r>
      <w:r w:rsidR="0091505C">
        <w:rPr>
          <w:rFonts w:hint="eastAsia"/>
        </w:rPr>
        <w:t>，</w:t>
      </w:r>
      <w:r w:rsidRPr="00E03B40">
        <w:rPr>
          <w:rFonts w:ascii="宋体" w:hAnsi="宋体" w:hint="eastAsia"/>
          <w:szCs w:val="21"/>
        </w:rPr>
        <w:t>得到</w:t>
      </w:r>
      <w:r w:rsidR="007A1797" w:rsidRPr="00025957">
        <w:rPr>
          <w:position w:val="-4"/>
        </w:rPr>
        <w:object w:dxaOrig="560" w:dyaOrig="260">
          <v:shape id="_x0000_i1053" type="#_x0000_t75" style="width:28.5pt;height:13.5pt" o:ole="">
            <v:imagedata r:id="rId65" o:title=""/>
          </v:shape>
          <o:OLEObject Type="Embed" ProgID="Equation.DSMT4" ShapeID="_x0000_i1053" DrawAspect="Content" ObjectID="_1668714325" r:id="rId66"/>
        </w:object>
      </w:r>
      <w:r w:rsidR="0091505C">
        <w:rPr>
          <w:rFonts w:ascii="宋体" w:hAnsi="宋体" w:hint="eastAsia"/>
          <w:szCs w:val="21"/>
        </w:rPr>
        <w:t>．从而</w:t>
      </w:r>
    </w:p>
    <w:p w:rsidR="00766942" w:rsidRPr="00E03B40" w:rsidRDefault="007A1797" w:rsidP="0091505C">
      <w:pPr>
        <w:jc w:val="center"/>
        <w:rPr>
          <w:rFonts w:ascii="宋体" w:hAnsi="宋体"/>
          <w:szCs w:val="21"/>
        </w:rPr>
      </w:pPr>
      <w:r w:rsidRPr="00C063A2">
        <w:rPr>
          <w:position w:val="-28"/>
        </w:rPr>
        <w:object w:dxaOrig="5920" w:dyaOrig="680">
          <v:shape id="_x0000_i1054" type="#_x0000_t75" style="width:296.25pt;height:33.75pt" o:ole="">
            <v:imagedata r:id="rId67" o:title=""/>
          </v:shape>
          <o:OLEObject Type="Embed" ProgID="Equation.DSMT4" ShapeID="_x0000_i1054" DrawAspect="Content" ObjectID="_1668714326" r:id="rId68"/>
        </w:object>
      </w:r>
    </w:p>
    <w:p w:rsidR="00C063A2" w:rsidRDefault="00C063A2" w:rsidP="00893944">
      <w:pPr>
        <w:ind w:left="480" w:hangingChars="200" w:hanging="480"/>
        <w:rPr>
          <w:rFonts w:ascii="宋体" w:hAnsi="宋体"/>
          <w:szCs w:val="21"/>
        </w:rPr>
      </w:pPr>
    </w:p>
    <w:p w:rsidR="0091505C" w:rsidRDefault="0091505C" w:rsidP="00893944">
      <w:pPr>
        <w:ind w:left="480" w:hangingChars="200" w:hanging="480"/>
        <w:rPr>
          <w:rFonts w:ascii="宋体" w:hAnsi="宋体"/>
          <w:szCs w:val="21"/>
        </w:rPr>
      </w:pPr>
    </w:p>
    <w:p w:rsidR="00893944" w:rsidRDefault="00893944" w:rsidP="00893944">
      <w:pPr>
        <w:ind w:left="480" w:hangingChars="200" w:hanging="480"/>
        <w:rPr>
          <w:rFonts w:ascii="宋体" w:hAnsi="宋体"/>
          <w:szCs w:val="21"/>
        </w:rPr>
      </w:pPr>
      <w:r w:rsidRPr="0091505C">
        <w:rPr>
          <w:rFonts w:hint="eastAsia"/>
        </w:rPr>
        <w:t xml:space="preserve">(5) </w:t>
      </w:r>
      <w:r w:rsidRPr="00076918">
        <w:rPr>
          <w:rFonts w:ascii="宋体" w:hAnsi="宋体" w:hint="eastAsia"/>
          <w:szCs w:val="21"/>
        </w:rPr>
        <w:t>设随机变量</w:t>
      </w:r>
      <w:r w:rsidR="00967217" w:rsidRPr="00025957">
        <w:rPr>
          <w:position w:val="-4"/>
        </w:rPr>
        <w:object w:dxaOrig="240" w:dyaOrig="260">
          <v:shape id="_x0000_i1055" type="#_x0000_t75" style="width:12pt;height:13.5pt" o:ole="">
            <v:imagedata r:id="rId69" o:title=""/>
          </v:shape>
          <o:OLEObject Type="Embed" ProgID="Equation.DSMT4" ShapeID="_x0000_i1055" DrawAspect="Content" ObjectID="_1668714327" r:id="rId70"/>
        </w:object>
      </w:r>
      <w:r w:rsidRPr="00076918">
        <w:rPr>
          <w:rFonts w:ascii="宋体" w:hAnsi="宋体" w:hint="eastAsia"/>
          <w:szCs w:val="21"/>
        </w:rPr>
        <w:t>的数学期望</w:t>
      </w:r>
      <w:r w:rsidR="00967217" w:rsidRPr="00C063A2">
        <w:rPr>
          <w:position w:val="-10"/>
        </w:rPr>
        <w:object w:dxaOrig="960" w:dyaOrig="320">
          <v:shape id="_x0000_i1056" type="#_x0000_t75" style="width:48pt;height:16.5pt" o:ole="">
            <v:imagedata r:id="rId71" o:title=""/>
          </v:shape>
          <o:OLEObject Type="Embed" ProgID="Equation.DSMT4" ShapeID="_x0000_i1056" DrawAspect="Content" ObjectID="_1668714328" r:id="rId72"/>
        </w:object>
      </w:r>
      <w:r w:rsidRPr="00076918">
        <w:rPr>
          <w:rFonts w:ascii="宋体" w:hAnsi="宋体" w:hint="eastAsia"/>
          <w:szCs w:val="21"/>
        </w:rPr>
        <w:t>,方差</w:t>
      </w:r>
      <w:r w:rsidR="00967217" w:rsidRPr="00C063A2">
        <w:rPr>
          <w:position w:val="-10"/>
        </w:rPr>
        <w:object w:dxaOrig="1040" w:dyaOrig="360">
          <v:shape id="_x0000_i1057" type="#_x0000_t75" style="width:51.75pt;height:18pt" o:ole="">
            <v:imagedata r:id="rId73" o:title=""/>
          </v:shape>
          <o:OLEObject Type="Embed" ProgID="Equation.DSMT4" ShapeID="_x0000_i1057" DrawAspect="Content" ObjectID="_1668714329" r:id="rId74"/>
        </w:object>
      </w:r>
      <w:r w:rsidRPr="00076918">
        <w:rPr>
          <w:rFonts w:ascii="宋体" w:hAnsi="宋体" w:hint="eastAsia"/>
          <w:szCs w:val="21"/>
        </w:rPr>
        <w:t>,则由切比雪夫(Chebyshev)不等式,有</w:t>
      </w:r>
      <w:r w:rsidR="00967217" w:rsidRPr="00C063A2">
        <w:rPr>
          <w:position w:val="-14"/>
        </w:rPr>
        <w:object w:dxaOrig="1700" w:dyaOrig="400">
          <v:shape id="_x0000_i1058" type="#_x0000_t75" style="width:85.5pt;height:20.25pt" o:ole="">
            <v:imagedata r:id="rId75" o:title=""/>
          </v:shape>
          <o:OLEObject Type="Embed" ProgID="Equation.DSMT4" ShapeID="_x0000_i1058" DrawAspect="Content" ObjectID="_1668714330" r:id="rId76"/>
        </w:object>
      </w:r>
      <w:r w:rsidRPr="00076918">
        <w:rPr>
          <w:rFonts w:ascii="宋体" w:hAnsi="宋体" w:hint="eastAsia"/>
          <w:szCs w:val="21"/>
          <w:u w:val="single"/>
        </w:rPr>
        <w:t xml:space="preserve">       </w:t>
      </w:r>
      <w:r w:rsidR="0091505C">
        <w:rPr>
          <w:rFonts w:ascii="宋体" w:hAnsi="宋体" w:hint="eastAsia"/>
          <w:szCs w:val="21"/>
          <w:u w:val="single"/>
        </w:rPr>
        <w:t xml:space="preserve">  </w:t>
      </w:r>
      <w:r w:rsidRPr="00076918">
        <w:rPr>
          <w:rFonts w:ascii="宋体" w:hAnsi="宋体" w:hint="eastAsia"/>
          <w:szCs w:val="21"/>
          <w:u w:val="single"/>
        </w:rPr>
        <w:t xml:space="preserve">  </w:t>
      </w:r>
      <w:r w:rsidRPr="00076918">
        <w:rPr>
          <w:rFonts w:ascii="宋体" w:hAnsi="宋体" w:hint="eastAsia"/>
          <w:szCs w:val="21"/>
        </w:rPr>
        <w:t>.</w:t>
      </w:r>
    </w:p>
    <w:p w:rsidR="00766942" w:rsidRDefault="00766942" w:rsidP="00766942">
      <w:pPr>
        <w:rPr>
          <w:rFonts w:ascii="宋体" w:hAnsi="宋体"/>
          <w:szCs w:val="21"/>
        </w:rPr>
      </w:pPr>
    </w:p>
    <w:p w:rsidR="00766942" w:rsidRPr="00320F7C" w:rsidRDefault="00766942" w:rsidP="0091505C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91505C" w:rsidRPr="0091505C">
        <w:rPr>
          <w:rFonts w:hint="eastAsia"/>
        </w:rPr>
        <w:t xml:space="preserve"> </w:t>
      </w:r>
      <w:r w:rsidRPr="00E03B40">
        <w:rPr>
          <w:rFonts w:ascii="宋体" w:hAnsi="宋体" w:hint="eastAsia"/>
          <w:szCs w:val="21"/>
        </w:rPr>
        <w:t>由切比雪夫不等式</w:t>
      </w:r>
      <w:r w:rsidR="00967217" w:rsidRPr="00C063A2">
        <w:rPr>
          <w:position w:val="-24"/>
        </w:rPr>
        <w:object w:dxaOrig="2079" w:dyaOrig="620">
          <v:shape id="_x0000_i1059" type="#_x0000_t75" style="width:103.5pt;height:30.75pt" o:ole="">
            <v:imagedata r:id="rId77" o:title=""/>
          </v:shape>
          <o:OLEObject Type="Embed" ProgID="Equation.DSMT4" ShapeID="_x0000_i1059" DrawAspect="Content" ObjectID="_1668714331" r:id="rId78"/>
        </w:object>
      </w:r>
      <w:r w:rsidRPr="00E03B40">
        <w:rPr>
          <w:rFonts w:ascii="宋体" w:hAnsi="宋体" w:hint="eastAsia"/>
          <w:szCs w:val="21"/>
        </w:rPr>
        <w:t>,有</w:t>
      </w:r>
      <w:r w:rsidR="00967217" w:rsidRPr="00C063A2">
        <w:rPr>
          <w:position w:val="-28"/>
        </w:rPr>
        <w:object w:dxaOrig="2720" w:dyaOrig="700">
          <v:shape id="_x0000_i1060" type="#_x0000_t75" style="width:135.75pt;height:35.25pt" o:ole="">
            <v:imagedata r:id="rId79" o:title=""/>
          </v:shape>
          <o:OLEObject Type="Embed" ProgID="Equation.DSMT4" ShapeID="_x0000_i1060" DrawAspect="Content" ObjectID="_1668714332" r:id="rId80"/>
        </w:object>
      </w:r>
      <w:r w:rsidRPr="00E03B40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rPr>
          <w:rFonts w:ascii="宋体" w:hAnsi="宋体"/>
          <w:b/>
          <w:szCs w:val="21"/>
        </w:rPr>
      </w:pPr>
    </w:p>
    <w:p w:rsidR="00C063A2" w:rsidRDefault="00C063A2" w:rsidP="00893944">
      <w:pPr>
        <w:rPr>
          <w:rFonts w:ascii="宋体" w:hAnsi="宋体"/>
          <w:b/>
          <w:szCs w:val="21"/>
        </w:rPr>
      </w:pPr>
    </w:p>
    <w:p w:rsidR="00893944" w:rsidRPr="00076918" w:rsidRDefault="00893944" w:rsidP="00766942">
      <w:pPr>
        <w:pStyle w:val="1"/>
      </w:pPr>
      <w:r w:rsidRPr="00076918">
        <w:rPr>
          <w:rFonts w:hint="eastAsia"/>
        </w:rPr>
        <w:t>二、选择题</w:t>
      </w:r>
      <w:r w:rsidR="00AC0E2F">
        <w:rPr>
          <w:rFonts w:hint="eastAsia"/>
        </w:rPr>
        <w:t>（</w:t>
      </w:r>
      <w:r w:rsidRPr="00076918">
        <w:rPr>
          <w:rFonts w:hint="eastAsia"/>
        </w:rPr>
        <w:t>本题满分15分</w:t>
      </w:r>
      <w:r w:rsidR="00AC0E2F">
        <w:rPr>
          <w:rFonts w:hint="eastAsia"/>
        </w:rPr>
        <w:t>，</w:t>
      </w:r>
      <w:r w:rsidRPr="00076918">
        <w:rPr>
          <w:rFonts w:hint="eastAsia"/>
        </w:rPr>
        <w:t>每小题3分</w:t>
      </w:r>
      <w:r w:rsidR="00AC0E2F">
        <w:rPr>
          <w:rFonts w:hint="eastAsia"/>
        </w:rPr>
        <w:t>）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C063A2" w:rsidRDefault="00C063A2" w:rsidP="0089394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5869FD">
        <w:rPr>
          <w:rFonts w:hint="eastAsia"/>
        </w:rPr>
        <w:t xml:space="preserve">(1) </w:t>
      </w:r>
      <w:r w:rsidRPr="00076918">
        <w:rPr>
          <w:rFonts w:ascii="宋体" w:hAnsi="宋体" w:hint="eastAsia"/>
          <w:szCs w:val="21"/>
        </w:rPr>
        <w:t>设</w:t>
      </w:r>
      <w:r w:rsidR="005869FD" w:rsidRPr="005869FD">
        <w:rPr>
          <w:position w:val="-10"/>
        </w:rPr>
        <w:object w:dxaOrig="1780" w:dyaOrig="360">
          <v:shape id="_x0000_i1061" type="#_x0000_t75" style="width:89.25pt;height:18pt" o:ole="">
            <v:imagedata r:id="rId81" o:title=""/>
          </v:shape>
          <o:OLEObject Type="Embed" ProgID="Equation.DSMT4" ShapeID="_x0000_i1061" DrawAspect="Content" ObjectID="_1668714333" r:id="rId82"/>
        </w:object>
      </w:r>
      <w:r w:rsidRPr="00076918">
        <w:rPr>
          <w:rFonts w:ascii="宋体" w:hAnsi="宋体" w:hint="eastAsia"/>
          <w:szCs w:val="21"/>
        </w:rPr>
        <w:t>则当</w:t>
      </w:r>
      <w:r w:rsidR="00C063A2" w:rsidRPr="00C063A2">
        <w:rPr>
          <w:position w:val="-6"/>
        </w:rPr>
        <w:object w:dxaOrig="639" w:dyaOrig="279">
          <v:shape id="_x0000_i1062" type="#_x0000_t75" style="width:31.5pt;height:13.5pt" o:ole="">
            <v:imagedata r:id="rId83" o:title=""/>
          </v:shape>
          <o:OLEObject Type="Embed" ProgID="Equation.DSMT4" ShapeID="_x0000_i1062" DrawAspect="Content" ObjectID="_1668714334" r:id="rId84"/>
        </w:object>
      </w:r>
      <w:r w:rsidRPr="00076918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 xml:space="preserve">(  </w:t>
      </w:r>
      <w:r w:rsidR="005869FD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)</w:t>
      </w:r>
    </w:p>
    <w:p w:rsidR="00893944" w:rsidRPr="00076918" w:rsidRDefault="00893944" w:rsidP="005869FD">
      <w:pPr>
        <w:tabs>
          <w:tab w:val="left" w:pos="4320"/>
        </w:tabs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(A) </w:t>
      </w:r>
      <w:r w:rsidR="005869FD" w:rsidRPr="005869FD">
        <w:rPr>
          <w:position w:val="-10"/>
        </w:rPr>
        <w:object w:dxaOrig="540" w:dyaOrig="320">
          <v:shape id="_x0000_i1063" type="#_x0000_t75" style="width:27pt;height:16.5pt" o:ole="">
            <v:imagedata r:id="rId85" o:title=""/>
          </v:shape>
          <o:OLEObject Type="Embed" ProgID="Equation.DSMT4" ShapeID="_x0000_i1063" DrawAspect="Content" ObjectID="_1668714335" r:id="rId86"/>
        </w:object>
      </w:r>
      <w:r w:rsidRPr="00076918">
        <w:rPr>
          <w:rFonts w:ascii="宋体" w:hAnsi="宋体" w:hint="eastAsia"/>
          <w:szCs w:val="21"/>
        </w:rPr>
        <w:t>与</w:t>
      </w:r>
      <w:r w:rsidR="00C063A2" w:rsidRPr="00025957">
        <w:rPr>
          <w:position w:val="-4"/>
        </w:rPr>
        <w:object w:dxaOrig="200" w:dyaOrig="200">
          <v:shape id="_x0000_i1064" type="#_x0000_t75" style="width:9.75pt;height:9.75pt" o:ole="">
            <v:imagedata r:id="rId87" o:title=""/>
          </v:shape>
          <o:OLEObject Type="Embed" ProgID="Equation.DSMT4" ShapeID="_x0000_i1064" DrawAspect="Content" ObjectID="_1668714336" r:id="rId88"/>
        </w:object>
      </w:r>
      <w:r w:rsidRPr="00076918">
        <w:rPr>
          <w:rFonts w:ascii="宋体" w:hAnsi="宋体" w:hint="eastAsia"/>
          <w:szCs w:val="21"/>
        </w:rPr>
        <w:t>是等价无穷小量</w:t>
      </w:r>
      <w:r w:rsidR="005869FD">
        <w:rPr>
          <w:rFonts w:ascii="宋体" w:hAnsi="宋体" w:hint="eastAsia"/>
          <w:szCs w:val="21"/>
        </w:rPr>
        <w:t xml:space="preserve">      </w:t>
      </w:r>
      <w:r w:rsidRPr="005869FD">
        <w:rPr>
          <w:rFonts w:hint="eastAsia"/>
        </w:rPr>
        <w:t>(B)</w:t>
      </w:r>
      <w:r w:rsidR="005869FD">
        <w:rPr>
          <w:rFonts w:hint="eastAsia"/>
        </w:rPr>
        <w:t xml:space="preserve"> </w:t>
      </w:r>
      <w:r w:rsidR="005869FD" w:rsidRPr="005869FD">
        <w:rPr>
          <w:position w:val="-10"/>
        </w:rPr>
        <w:object w:dxaOrig="540" w:dyaOrig="320">
          <v:shape id="_x0000_i1065" type="#_x0000_t75" style="width:27pt;height:16.5pt" o:ole="">
            <v:imagedata r:id="rId85" o:title=""/>
          </v:shape>
          <o:OLEObject Type="Embed" ProgID="Equation.DSMT4" ShapeID="_x0000_i1065" DrawAspect="Content" ObjectID="_1668714337" r:id="rId89"/>
        </w:object>
      </w:r>
      <w:r w:rsidRPr="00076918">
        <w:rPr>
          <w:rFonts w:ascii="宋体" w:hAnsi="宋体" w:hint="eastAsia"/>
          <w:szCs w:val="21"/>
        </w:rPr>
        <w:t>与</w:t>
      </w:r>
      <w:r w:rsidR="00C063A2" w:rsidRPr="00025957">
        <w:rPr>
          <w:position w:val="-4"/>
        </w:rPr>
        <w:object w:dxaOrig="200" w:dyaOrig="200">
          <v:shape id="_x0000_i1066" type="#_x0000_t75" style="width:9.75pt;height:9.75pt" o:ole="">
            <v:imagedata r:id="rId90" o:title=""/>
          </v:shape>
          <o:OLEObject Type="Embed" ProgID="Equation.DSMT4" ShapeID="_x0000_i1066" DrawAspect="Content" ObjectID="_1668714338" r:id="rId91"/>
        </w:object>
      </w:r>
      <w:r w:rsidRPr="00076918">
        <w:rPr>
          <w:rFonts w:ascii="宋体" w:hAnsi="宋体" w:hint="eastAsia"/>
          <w:szCs w:val="21"/>
        </w:rPr>
        <w:t>是同阶但非等价无穷小量</w:t>
      </w:r>
    </w:p>
    <w:p w:rsidR="00893944" w:rsidRPr="00076918" w:rsidRDefault="00893944" w:rsidP="005869FD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(C) </w:t>
      </w:r>
      <w:r w:rsidR="005869FD" w:rsidRPr="005869FD">
        <w:rPr>
          <w:position w:val="-10"/>
        </w:rPr>
        <w:object w:dxaOrig="540" w:dyaOrig="320">
          <v:shape id="_x0000_i1067" type="#_x0000_t75" style="width:27pt;height:16.5pt" o:ole="">
            <v:imagedata r:id="rId85" o:title=""/>
          </v:shape>
          <o:OLEObject Type="Embed" ProgID="Equation.DSMT4" ShapeID="_x0000_i1067" DrawAspect="Content" ObjectID="_1668714339" r:id="rId92"/>
        </w:object>
      </w:r>
      <w:r w:rsidRPr="00076918">
        <w:rPr>
          <w:rFonts w:ascii="宋体" w:hAnsi="宋体" w:hint="eastAsia"/>
          <w:szCs w:val="21"/>
        </w:rPr>
        <w:t>是比</w:t>
      </w:r>
      <w:r w:rsidR="00C063A2" w:rsidRPr="00025957">
        <w:rPr>
          <w:position w:val="-4"/>
        </w:rPr>
        <w:object w:dxaOrig="200" w:dyaOrig="200">
          <v:shape id="_x0000_i1068" type="#_x0000_t75" style="width:9.75pt;height:9.75pt" o:ole="">
            <v:imagedata r:id="rId93" o:title=""/>
          </v:shape>
          <o:OLEObject Type="Embed" ProgID="Equation.DSMT4" ShapeID="_x0000_i1068" DrawAspect="Content" ObjectID="_1668714340" r:id="rId94"/>
        </w:object>
      </w:r>
      <w:r w:rsidRPr="00076918">
        <w:rPr>
          <w:rFonts w:ascii="宋体" w:hAnsi="宋体" w:hint="eastAsia"/>
          <w:szCs w:val="21"/>
        </w:rPr>
        <w:t>较高阶的无穷小量</w:t>
      </w:r>
      <w:r w:rsidR="005869FD">
        <w:rPr>
          <w:rFonts w:ascii="宋体" w:hAnsi="宋体" w:hint="eastAsia"/>
          <w:szCs w:val="21"/>
        </w:rPr>
        <w:t xml:space="preserve">  </w:t>
      </w:r>
      <w:r w:rsidRPr="005869FD">
        <w:rPr>
          <w:rFonts w:hint="eastAsia"/>
        </w:rPr>
        <w:t>(D)</w:t>
      </w:r>
      <w:r w:rsidRPr="005869FD">
        <w:t xml:space="preserve"> </w:t>
      </w:r>
      <w:r w:rsidR="005869FD" w:rsidRPr="005869FD">
        <w:rPr>
          <w:position w:val="-10"/>
        </w:rPr>
        <w:object w:dxaOrig="540" w:dyaOrig="320">
          <v:shape id="_x0000_i1069" type="#_x0000_t75" style="width:27pt;height:16.5pt" o:ole="">
            <v:imagedata r:id="rId85" o:title=""/>
          </v:shape>
          <o:OLEObject Type="Embed" ProgID="Equation.DSMT4" ShapeID="_x0000_i1069" DrawAspect="Content" ObjectID="_1668714341" r:id="rId95"/>
        </w:object>
      </w:r>
      <w:r w:rsidRPr="00076918">
        <w:rPr>
          <w:rFonts w:ascii="宋体" w:hAnsi="宋体" w:hint="eastAsia"/>
          <w:szCs w:val="21"/>
        </w:rPr>
        <w:t>是比</w:t>
      </w:r>
      <w:r w:rsidR="00C063A2" w:rsidRPr="00025957">
        <w:rPr>
          <w:position w:val="-4"/>
        </w:rPr>
        <w:object w:dxaOrig="200" w:dyaOrig="200">
          <v:shape id="_x0000_i1070" type="#_x0000_t75" style="width:9.75pt;height:9.75pt" o:ole="">
            <v:imagedata r:id="rId96" o:title=""/>
          </v:shape>
          <o:OLEObject Type="Embed" ProgID="Equation.DSMT4" ShapeID="_x0000_i1070" DrawAspect="Content" ObjectID="_1668714342" r:id="rId97"/>
        </w:object>
      </w:r>
      <w:r w:rsidRPr="00076918">
        <w:rPr>
          <w:rFonts w:ascii="宋体" w:hAnsi="宋体" w:hint="eastAsia"/>
          <w:szCs w:val="21"/>
        </w:rPr>
        <w:t>较低阶的无穷小量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FC0DEF" w:rsidRPr="00320F7C" w:rsidRDefault="00FC0DEF" w:rsidP="005869FD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5869FD">
        <w:rPr>
          <w:rFonts w:ascii="宋体" w:hAnsi="宋体" w:hint="eastAsia"/>
          <w:szCs w:val="21"/>
        </w:rPr>
        <w:t xml:space="preserve"> </w:t>
      </w:r>
      <w:r w:rsidRPr="00320F7C">
        <w:rPr>
          <w:rFonts w:ascii="宋体" w:hAnsi="宋体" w:hint="eastAsia"/>
          <w:szCs w:val="21"/>
        </w:rPr>
        <w:t>由洛必达法则有</w:t>
      </w:r>
    </w:p>
    <w:p w:rsidR="00FC0DEF" w:rsidRPr="00320F7C" w:rsidRDefault="005869FD" w:rsidP="00FC0DEF">
      <w:pPr>
        <w:jc w:val="center"/>
        <w:rPr>
          <w:rFonts w:ascii="宋体" w:hAnsi="宋体"/>
          <w:szCs w:val="21"/>
        </w:rPr>
      </w:pPr>
      <w:r w:rsidRPr="00C063A2">
        <w:rPr>
          <w:position w:val="-24"/>
        </w:rPr>
        <w:object w:dxaOrig="5980" w:dyaOrig="660">
          <v:shape id="_x0000_i1071" type="#_x0000_t75" style="width:299.25pt;height:33pt" o:ole="">
            <v:imagedata r:id="rId98" o:title=""/>
          </v:shape>
          <o:OLEObject Type="Embed" ProgID="Equation.DSMT4" ShapeID="_x0000_i1071" DrawAspect="Content" ObjectID="_1668714343" r:id="rId99"/>
        </w:object>
      </w:r>
      <w:r w:rsidR="00FC0DEF" w:rsidRPr="00320F7C">
        <w:rPr>
          <w:rFonts w:ascii="宋体" w:hAnsi="宋体" w:hint="eastAsia"/>
          <w:szCs w:val="21"/>
        </w:rPr>
        <w:t>.</w:t>
      </w:r>
    </w:p>
    <w:p w:rsidR="00FC0DEF" w:rsidRPr="00FC0DEF" w:rsidRDefault="00FC0DEF" w:rsidP="005869FD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所以</w:t>
      </w:r>
      <w:r w:rsidR="005869FD" w:rsidRPr="005869FD">
        <w:rPr>
          <w:position w:val="-10"/>
        </w:rPr>
        <w:object w:dxaOrig="540" w:dyaOrig="320">
          <v:shape id="_x0000_i1072" type="#_x0000_t75" style="width:27pt;height:16.5pt" o:ole="">
            <v:imagedata r:id="rId85" o:title=""/>
          </v:shape>
          <o:OLEObject Type="Embed" ProgID="Equation.DSMT4" ShapeID="_x0000_i1072" DrawAspect="Content" ObjectID="_1668714344" r:id="rId100"/>
        </w:object>
      </w:r>
      <w:r w:rsidRPr="00320F7C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00" w:dyaOrig="200">
          <v:shape id="_x0000_i1073" type="#_x0000_t75" style="width:9.75pt;height:9.75pt" o:ole="">
            <v:imagedata r:id="rId101" o:title=""/>
          </v:shape>
          <o:OLEObject Type="Embed" ProgID="Equation.DSMT4" ShapeID="_x0000_i1073" DrawAspect="Content" ObjectID="_1668714345" r:id="rId102"/>
        </w:object>
      </w:r>
      <w:r w:rsidRPr="00320F7C">
        <w:rPr>
          <w:rFonts w:ascii="宋体" w:hAnsi="宋体" w:hint="eastAsia"/>
          <w:szCs w:val="21"/>
        </w:rPr>
        <w:t>是同阶但非等价无穷小量</w:t>
      </w:r>
      <w:r w:rsidR="005869FD">
        <w:rPr>
          <w:rFonts w:ascii="宋体" w:hAnsi="宋体" w:hint="eastAsia"/>
          <w:szCs w:val="21"/>
        </w:rPr>
        <w:t>.应选</w:t>
      </w:r>
      <w:r w:rsidR="005869FD" w:rsidRPr="005869FD">
        <w:rPr>
          <w:rFonts w:hint="eastAsia"/>
        </w:rPr>
        <w:t>(B)</w:t>
      </w:r>
      <w:r w:rsidR="005869FD">
        <w:rPr>
          <w:rFonts w:hint="eastAsia"/>
        </w:rPr>
        <w:t>．</w:t>
      </w:r>
    </w:p>
    <w:p w:rsidR="00FC0DEF" w:rsidRDefault="00FC0DEF" w:rsidP="00893944">
      <w:pPr>
        <w:rPr>
          <w:rFonts w:ascii="宋体" w:hAnsi="宋体"/>
          <w:szCs w:val="21"/>
        </w:rPr>
      </w:pPr>
    </w:p>
    <w:p w:rsidR="00C063A2" w:rsidRDefault="00C063A2" w:rsidP="0089394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5869FD">
        <w:rPr>
          <w:rFonts w:hint="eastAsia"/>
        </w:rPr>
        <w:t xml:space="preserve">(2) </w:t>
      </w:r>
      <w:r w:rsidRPr="00076918">
        <w:rPr>
          <w:rFonts w:ascii="宋体" w:hAnsi="宋体" w:hint="eastAsia"/>
          <w:szCs w:val="21"/>
        </w:rPr>
        <w:t>在下列等式中,正确的结果是</w:t>
      </w:r>
      <w:r>
        <w:rPr>
          <w:rFonts w:ascii="宋体" w:hAnsi="宋体" w:hint="eastAsia"/>
          <w:szCs w:val="21"/>
        </w:rPr>
        <w:t xml:space="preserve">(  </w:t>
      </w:r>
      <w:r w:rsidR="005869FD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)</w:t>
      </w:r>
    </w:p>
    <w:p w:rsidR="00893944" w:rsidRPr="00076918" w:rsidRDefault="00893944" w:rsidP="005869FD">
      <w:pPr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(A) </w:t>
      </w:r>
      <w:r w:rsidR="005869FD" w:rsidRPr="00C063A2">
        <w:rPr>
          <w:position w:val="-16"/>
        </w:rPr>
        <w:object w:dxaOrig="1640" w:dyaOrig="440">
          <v:shape id="_x0000_i1074" type="#_x0000_t75" style="width:81.75pt;height:21.75pt" o:ole="">
            <v:imagedata r:id="rId103" o:title=""/>
          </v:shape>
          <o:OLEObject Type="Embed" ProgID="Equation.DSMT4" ShapeID="_x0000_i1074" DrawAspect="Content" ObjectID="_1668714346" r:id="rId104"/>
        </w:object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Pr="005869FD">
        <w:rPr>
          <w:rFonts w:hint="eastAsia"/>
        </w:rPr>
        <w:t>(B)</w:t>
      </w:r>
      <w:r w:rsidRPr="005869FD">
        <w:t xml:space="preserve"> </w:t>
      </w:r>
      <w:r w:rsidR="005869FD" w:rsidRPr="00C063A2">
        <w:rPr>
          <w:position w:val="-16"/>
        </w:rPr>
        <w:object w:dxaOrig="1440" w:dyaOrig="440">
          <v:shape id="_x0000_i1075" type="#_x0000_t75" style="width:1in;height:21.75pt" o:ole="">
            <v:imagedata r:id="rId105" o:title=""/>
          </v:shape>
          <o:OLEObject Type="Embed" ProgID="Equation.DSMT4" ShapeID="_x0000_i1075" DrawAspect="Content" ObjectID="_1668714347" r:id="rId106"/>
        </w:object>
      </w:r>
    </w:p>
    <w:p w:rsidR="00893944" w:rsidRPr="00076918" w:rsidRDefault="00893944" w:rsidP="005869FD">
      <w:pPr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>(C)</w:t>
      </w:r>
      <w:r w:rsidRPr="005869FD">
        <w:t xml:space="preserve"> </w:t>
      </w:r>
      <w:r w:rsidR="005869FD" w:rsidRPr="00C063A2">
        <w:rPr>
          <w:position w:val="-24"/>
        </w:rPr>
        <w:object w:dxaOrig="1900" w:dyaOrig="620">
          <v:shape id="_x0000_i1076" type="#_x0000_t75" style="width:95.25pt;height:30.75pt" o:ole="">
            <v:imagedata r:id="rId107" o:title=""/>
          </v:shape>
          <o:OLEObject Type="Embed" ProgID="Equation.DSMT4" ShapeID="_x0000_i1076" DrawAspect="Content" ObjectID="_1668714348" r:id="rId108"/>
        </w:object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="005869FD">
        <w:rPr>
          <w:rFonts w:ascii="宋体" w:hAnsi="宋体" w:hint="eastAsia"/>
          <w:szCs w:val="21"/>
        </w:rPr>
        <w:tab/>
      </w:r>
      <w:r w:rsidRPr="005869FD">
        <w:rPr>
          <w:rFonts w:hint="eastAsia"/>
        </w:rPr>
        <w:t>(D)</w:t>
      </w:r>
      <w:r w:rsidRPr="005869FD">
        <w:t xml:space="preserve"> </w:t>
      </w:r>
      <w:r w:rsidR="005869FD" w:rsidRPr="00C063A2">
        <w:rPr>
          <w:position w:val="-16"/>
        </w:rPr>
        <w:object w:dxaOrig="1740" w:dyaOrig="440">
          <v:shape id="_x0000_i1077" type="#_x0000_t75" style="width:87pt;height:21.75pt" o:ole="">
            <v:imagedata r:id="rId109" o:title=""/>
          </v:shape>
          <o:OLEObject Type="Embed" ProgID="Equation.DSMT4" ShapeID="_x0000_i1077" DrawAspect="Content" ObjectID="_1668714349" r:id="rId110"/>
        </w:objec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FC0DEF" w:rsidRPr="005869FD" w:rsidRDefault="00FC0DEF" w:rsidP="005869FD">
      <w:pPr>
        <w:ind w:left="480" w:hangingChars="200" w:hanging="480"/>
      </w:pPr>
      <w:r w:rsidRPr="00766942">
        <w:rPr>
          <w:rStyle w:val="af4"/>
          <w:rFonts w:hint="eastAsia"/>
        </w:rPr>
        <w:lastRenderedPageBreak/>
        <w:t>[解]</w:t>
      </w:r>
      <w:r w:rsidR="005869FD" w:rsidRPr="005869FD">
        <w:rPr>
          <w:rFonts w:hint="eastAsia"/>
        </w:rPr>
        <w:t xml:space="preserve"> </w:t>
      </w:r>
      <w:r w:rsidR="005869FD" w:rsidRPr="00320F7C">
        <w:rPr>
          <w:rFonts w:ascii="宋体" w:hAnsi="宋体" w:hint="eastAsia"/>
          <w:szCs w:val="21"/>
        </w:rPr>
        <w:t>由不定积分的概念和性质可知</w:t>
      </w:r>
      <w:r w:rsidR="005869FD">
        <w:rPr>
          <w:rFonts w:ascii="宋体" w:hAnsi="宋体" w:hint="eastAsia"/>
          <w:szCs w:val="21"/>
        </w:rPr>
        <w:t>：</w:t>
      </w:r>
      <w:r w:rsidR="005869FD" w:rsidRPr="00C063A2">
        <w:rPr>
          <w:position w:val="-16"/>
        </w:rPr>
        <w:object w:dxaOrig="2900" w:dyaOrig="440">
          <v:shape id="_x0000_i1078" type="#_x0000_t75" style="width:145.5pt;height:21.75pt" o:ole="">
            <v:imagedata r:id="rId111" o:title=""/>
          </v:shape>
          <o:OLEObject Type="Embed" ProgID="Equation.DSMT4" ShapeID="_x0000_i1078" DrawAspect="Content" ObjectID="_1668714350" r:id="rId112"/>
        </w:object>
      </w:r>
      <w:r w:rsidR="005869FD">
        <w:rPr>
          <w:rFonts w:hint="eastAsia"/>
        </w:rPr>
        <w:t>，故</w:t>
      </w:r>
      <w:r w:rsidR="005869FD">
        <w:rPr>
          <w:rFonts w:hint="eastAsia"/>
        </w:rPr>
        <w:t>(A)</w:t>
      </w:r>
      <w:r w:rsidR="005869FD">
        <w:rPr>
          <w:rFonts w:hint="eastAsia"/>
        </w:rPr>
        <w:t>和</w:t>
      </w:r>
      <w:r w:rsidR="005869FD">
        <w:rPr>
          <w:rFonts w:hint="eastAsia"/>
        </w:rPr>
        <w:t>(B)</w:t>
      </w:r>
      <w:r w:rsidR="005869FD">
        <w:rPr>
          <w:rFonts w:hint="eastAsia"/>
        </w:rPr>
        <w:t>错误；</w:t>
      </w:r>
      <w:r w:rsidR="005869FD" w:rsidRPr="00C063A2">
        <w:rPr>
          <w:position w:val="-16"/>
        </w:rPr>
        <w:object w:dxaOrig="1980" w:dyaOrig="440">
          <v:shape id="_x0000_i1079" type="#_x0000_t75" style="width:99pt;height:21.75pt" o:ole="">
            <v:imagedata r:id="rId113" o:title=""/>
          </v:shape>
          <o:OLEObject Type="Embed" ProgID="Equation.DSMT4" ShapeID="_x0000_i1079" DrawAspect="Content" ObjectID="_1668714351" r:id="rId114"/>
        </w:object>
      </w:r>
      <w:r w:rsidR="005869FD">
        <w:t>，</w:t>
      </w:r>
      <w:r w:rsidR="005869FD">
        <w:rPr>
          <w:rFonts w:hint="eastAsia"/>
        </w:rPr>
        <w:t>故</w:t>
      </w:r>
      <w:r w:rsidR="005869FD">
        <w:rPr>
          <w:rFonts w:hint="eastAsia"/>
        </w:rPr>
        <w:t>(D)</w:t>
      </w:r>
      <w:r w:rsidR="005869FD">
        <w:rPr>
          <w:rFonts w:hint="eastAsia"/>
        </w:rPr>
        <w:t>错误；</w:t>
      </w:r>
      <w:r w:rsidR="005869FD" w:rsidRPr="00C063A2">
        <w:rPr>
          <w:position w:val="-24"/>
        </w:rPr>
        <w:object w:dxaOrig="3200" w:dyaOrig="660">
          <v:shape id="_x0000_i1080" type="#_x0000_t75" style="width:160.5pt;height:33pt" o:ole="">
            <v:imagedata r:id="rId115" o:title=""/>
          </v:shape>
          <o:OLEObject Type="Embed" ProgID="Equation.DSMT4" ShapeID="_x0000_i1080" DrawAspect="Content" ObjectID="_1668714352" r:id="rId116"/>
        </w:object>
      </w:r>
      <w:r w:rsidR="005869FD">
        <w:rPr>
          <w:rFonts w:hint="eastAsia"/>
        </w:rPr>
        <w:t>，</w:t>
      </w:r>
      <w:r w:rsidRPr="00320F7C">
        <w:rPr>
          <w:rFonts w:ascii="宋体" w:hAnsi="宋体" w:hint="eastAsia"/>
          <w:szCs w:val="21"/>
        </w:rPr>
        <w:t>故应选</w:t>
      </w:r>
      <w:r w:rsidRPr="005869FD">
        <w:rPr>
          <w:rFonts w:hint="eastAsia"/>
        </w:rPr>
        <w:t>(C)</w:t>
      </w:r>
      <w:r w:rsidRPr="00320F7C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FC0DEF" w:rsidRDefault="00FC0DEF" w:rsidP="00893944">
      <w:pPr>
        <w:rPr>
          <w:rFonts w:ascii="宋体" w:hAnsi="宋体"/>
          <w:szCs w:val="21"/>
        </w:rPr>
      </w:pPr>
    </w:p>
    <w:p w:rsidR="00684832" w:rsidRPr="00F20538" w:rsidRDefault="00893944" w:rsidP="00684832">
      <w:pPr>
        <w:rPr>
          <w:rFonts w:ascii="宋体" w:hAnsi="宋体"/>
          <w:szCs w:val="21"/>
        </w:rPr>
      </w:pPr>
      <w:r w:rsidRPr="00684832">
        <w:rPr>
          <w:rFonts w:hint="eastAsia"/>
        </w:rPr>
        <w:t>(3)</w:t>
      </w:r>
      <w:r w:rsidR="00684832" w:rsidRPr="00684832">
        <w:rPr>
          <w:rStyle w:val="ae"/>
          <w:rFonts w:hint="eastAsia"/>
        </w:rPr>
        <w:t>【同</w:t>
      </w:r>
      <w:r w:rsidR="00767D3A">
        <w:rPr>
          <w:rStyle w:val="ae"/>
        </w:rPr>
        <w:t>试卷</w:t>
      </w:r>
      <w:r w:rsidR="00684832" w:rsidRPr="00684832">
        <w:rPr>
          <w:rStyle w:val="ae"/>
          <w:rFonts w:hint="eastAsia"/>
        </w:rPr>
        <w:t>一第二</w:t>
      </w:r>
      <w:r w:rsidR="00684832" w:rsidRPr="00684832">
        <w:rPr>
          <w:rStyle w:val="ae"/>
          <w:rFonts w:hint="eastAsia"/>
        </w:rPr>
        <w:t>(5)</w:t>
      </w:r>
      <w:r w:rsidR="00684832" w:rsidRPr="00684832">
        <w:rPr>
          <w:rStyle w:val="ae"/>
          <w:rFonts w:hint="eastAsia"/>
        </w:rPr>
        <w:t>题】</w:t>
      </w:r>
      <w:r w:rsidR="00684832" w:rsidRPr="00F20538">
        <w:rPr>
          <w:rFonts w:ascii="宋体" w:hAnsi="宋体" w:hint="eastAsia"/>
          <w:szCs w:val="21"/>
        </w:rPr>
        <w:t>设</w:t>
      </w:r>
      <w:r w:rsidR="001F332E" w:rsidRPr="00025957">
        <w:rPr>
          <w:position w:val="-4"/>
        </w:rPr>
        <w:object w:dxaOrig="220" w:dyaOrig="260">
          <v:shape id="_x0000_i1081" type="#_x0000_t75" style="width:11.25pt;height:13.5pt" o:ole="">
            <v:imagedata r:id="rId117" o:title=""/>
          </v:shape>
          <o:OLEObject Type="Embed" ProgID="Equation.DSMT4" ShapeID="_x0000_i1081" DrawAspect="Content" ObjectID="_1668714353" r:id="rId118"/>
        </w:object>
      </w:r>
      <w:r w:rsidR="00684832" w:rsidRPr="00F20538">
        <w:rPr>
          <w:rFonts w:ascii="宋体" w:hAnsi="宋体" w:hint="eastAsia"/>
          <w:szCs w:val="21"/>
        </w:rPr>
        <w:t>是</w:t>
      </w:r>
      <w:r w:rsidR="001F332E" w:rsidRPr="00025957">
        <w:rPr>
          <w:position w:val="-4"/>
        </w:rPr>
        <w:object w:dxaOrig="200" w:dyaOrig="200">
          <v:shape id="_x0000_i1082" type="#_x0000_t75" style="width:9.75pt;height:9.75pt" o:ole="">
            <v:imagedata r:id="rId119" o:title=""/>
          </v:shape>
          <o:OLEObject Type="Embed" ProgID="Equation.DSMT4" ShapeID="_x0000_i1082" DrawAspect="Content" ObjectID="_1668714354" r:id="rId120"/>
        </w:object>
      </w:r>
      <w:r w:rsidR="00684832" w:rsidRPr="00F20538">
        <w:rPr>
          <w:rFonts w:ascii="宋体" w:hAnsi="宋体" w:hint="eastAsia"/>
          <w:szCs w:val="21"/>
        </w:rPr>
        <w:t>阶矩阵,且</w:t>
      </w:r>
      <w:r w:rsidR="001F332E" w:rsidRPr="00025957">
        <w:rPr>
          <w:position w:val="-4"/>
        </w:rPr>
        <w:object w:dxaOrig="220" w:dyaOrig="260">
          <v:shape id="_x0000_i1083" type="#_x0000_t75" style="width:11.25pt;height:13.5pt" o:ole="">
            <v:imagedata r:id="rId121" o:title=""/>
          </v:shape>
          <o:OLEObject Type="Embed" ProgID="Equation.DSMT4" ShapeID="_x0000_i1083" DrawAspect="Content" ObjectID="_1668714355" r:id="rId122"/>
        </w:object>
      </w:r>
      <w:r w:rsidR="00684832" w:rsidRPr="00F20538">
        <w:rPr>
          <w:rFonts w:ascii="宋体" w:hAnsi="宋体" w:hint="eastAsia"/>
          <w:szCs w:val="21"/>
        </w:rPr>
        <w:t>的行列式</w:t>
      </w:r>
      <w:r w:rsidR="001F332E" w:rsidRPr="00B74829">
        <w:rPr>
          <w:position w:val="-10"/>
        </w:rPr>
        <w:object w:dxaOrig="680" w:dyaOrig="320">
          <v:shape id="_x0000_i1084" type="#_x0000_t75" style="width:33.75pt;height:16.5pt" o:ole="">
            <v:imagedata r:id="rId123" o:title=""/>
          </v:shape>
          <o:OLEObject Type="Embed" ProgID="Equation.DSMT4" ShapeID="_x0000_i1084" DrawAspect="Content" ObjectID="_1668714356" r:id="rId124"/>
        </w:object>
      </w:r>
      <w:r w:rsidR="00684832" w:rsidRPr="00F20538">
        <w:rPr>
          <w:rFonts w:ascii="宋体" w:hAnsi="宋体" w:hint="eastAsia"/>
          <w:szCs w:val="21"/>
        </w:rPr>
        <w:t>,则</w:t>
      </w:r>
      <w:r w:rsidR="001F332E" w:rsidRPr="00025957">
        <w:rPr>
          <w:position w:val="-4"/>
        </w:rPr>
        <w:object w:dxaOrig="220" w:dyaOrig="260">
          <v:shape id="_x0000_i1085" type="#_x0000_t75" style="width:11.25pt;height:13.5pt" o:ole="">
            <v:imagedata r:id="rId125" o:title=""/>
          </v:shape>
          <o:OLEObject Type="Embed" ProgID="Equation.DSMT4" ShapeID="_x0000_i1085" DrawAspect="Content" ObjectID="_1668714357" r:id="rId126"/>
        </w:object>
      </w:r>
      <w:r w:rsidR="00684832" w:rsidRPr="00F20538">
        <w:rPr>
          <w:rFonts w:ascii="宋体" w:hAnsi="宋体" w:hint="eastAsia"/>
          <w:szCs w:val="21"/>
        </w:rPr>
        <w:t>中</w:t>
      </w:r>
      <w:r w:rsidR="00684832">
        <w:rPr>
          <w:rFonts w:ascii="宋体" w:hAnsi="宋体" w:hint="eastAsia"/>
          <w:szCs w:val="21"/>
        </w:rPr>
        <w:t xml:space="preserve"> (   )</w:t>
      </w:r>
    </w:p>
    <w:p w:rsidR="00684832" w:rsidRPr="00F20538" w:rsidRDefault="00684832" w:rsidP="00684832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必有一列元素全为</w:t>
      </w:r>
      <w:r w:rsidR="001F332E" w:rsidRPr="00BE2EDD">
        <w:rPr>
          <w:rFonts w:ascii="宋体" w:hAnsi="宋体"/>
          <w:position w:val="-6"/>
          <w:szCs w:val="21"/>
        </w:rPr>
        <w:object w:dxaOrig="200" w:dyaOrig="279">
          <v:shape id="_x0000_i1086" type="#_x0000_t75" style="width:9.75pt;height:13.5pt" o:ole="">
            <v:imagedata r:id="rId127" o:title=""/>
          </v:shape>
          <o:OLEObject Type="Embed" ProgID="Equation.DSMT4" ShapeID="_x0000_i1086" DrawAspect="Content" ObjectID="_1668714358" r:id="rId128"/>
        </w:object>
      </w:r>
    </w:p>
    <w:p w:rsidR="00684832" w:rsidRPr="00F20538" w:rsidRDefault="00684832" w:rsidP="00684832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必有两列元素对应成比例</w:t>
      </w:r>
    </w:p>
    <w:p w:rsidR="00684832" w:rsidRPr="00F20538" w:rsidRDefault="00684832" w:rsidP="00684832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必有一列向量是其余列向量的线性组合</w:t>
      </w:r>
    </w:p>
    <w:p w:rsidR="00684832" w:rsidRDefault="00684832" w:rsidP="00684832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任一列向量是其余列向量的线性组合</w:t>
      </w:r>
    </w:p>
    <w:p w:rsidR="00684832" w:rsidRDefault="00684832" w:rsidP="00684832">
      <w:pPr>
        <w:rPr>
          <w:rFonts w:ascii="宋体" w:hAnsi="宋体"/>
          <w:szCs w:val="21"/>
        </w:rPr>
      </w:pPr>
    </w:p>
    <w:p w:rsidR="00684832" w:rsidRDefault="00684832" w:rsidP="00684832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>
        <w:rPr>
          <w:rFonts w:hint="eastAsia"/>
        </w:rPr>
        <w:t>由</w:t>
      </w:r>
      <w:r w:rsidR="001F332E" w:rsidRPr="00B74829">
        <w:rPr>
          <w:position w:val="-10"/>
        </w:rPr>
        <w:object w:dxaOrig="680" w:dyaOrig="320">
          <v:shape id="_x0000_i1087" type="#_x0000_t75" style="width:33.75pt;height:16.5pt" o:ole="">
            <v:imagedata r:id="rId129" o:title=""/>
          </v:shape>
          <o:OLEObject Type="Embed" ProgID="Equation.DSMT4" ShapeID="_x0000_i1087" DrawAspect="Content" ObjectID="_1668714359" r:id="rId130"/>
        </w:object>
      </w:r>
      <w:r>
        <w:rPr>
          <w:rFonts w:hint="eastAsia"/>
        </w:rPr>
        <w:t>，知</w:t>
      </w:r>
      <w:r w:rsidR="001F332E" w:rsidRPr="00025957">
        <w:rPr>
          <w:position w:val="-4"/>
        </w:rPr>
        <w:object w:dxaOrig="220" w:dyaOrig="260">
          <v:shape id="_x0000_i1088" type="#_x0000_t75" style="width:11.25pt;height:13.5pt" o:ole="">
            <v:imagedata r:id="rId131" o:title=""/>
          </v:shape>
          <o:OLEObject Type="Embed" ProgID="Equation.DSMT4" ShapeID="_x0000_i1088" DrawAspect="Content" ObjectID="_1668714360" r:id="rId132"/>
        </w:object>
      </w:r>
      <w:r>
        <w:rPr>
          <w:rFonts w:hint="eastAsia"/>
        </w:rPr>
        <w:t>的列向量组线性相关．因此</w:t>
      </w:r>
      <w:r w:rsidRPr="00F34F81">
        <w:rPr>
          <w:rFonts w:ascii="宋体" w:hAnsi="宋体" w:hint="eastAsia"/>
          <w:szCs w:val="21"/>
        </w:rPr>
        <w:t>存在一列向量是其余列向量的线性组合.应选</w:t>
      </w:r>
      <w:r w:rsidRPr="00BE2EDD">
        <w:rPr>
          <w:rFonts w:hint="eastAsia"/>
        </w:rPr>
        <w:t>(C)</w:t>
      </w:r>
      <w:r w:rsidRPr="00F34F81">
        <w:rPr>
          <w:rFonts w:ascii="宋体" w:hAnsi="宋体" w:hint="eastAsia"/>
          <w:szCs w:val="21"/>
        </w:rPr>
        <w:t>.</w:t>
      </w:r>
    </w:p>
    <w:p w:rsidR="00C063A2" w:rsidRPr="00684832" w:rsidRDefault="00C063A2" w:rsidP="00684832">
      <w:pPr>
        <w:ind w:left="420" w:hanging="420"/>
        <w:rPr>
          <w:rFonts w:ascii="宋体" w:hAnsi="宋体"/>
          <w:szCs w:val="21"/>
        </w:rPr>
      </w:pPr>
    </w:p>
    <w:p w:rsidR="00FC0DEF" w:rsidRDefault="00FC0DEF" w:rsidP="00893944">
      <w:pPr>
        <w:jc w:val="left"/>
        <w:rPr>
          <w:rFonts w:ascii="宋体" w:hAnsi="宋体"/>
          <w:szCs w:val="21"/>
        </w:rPr>
      </w:pPr>
    </w:p>
    <w:p w:rsidR="00893944" w:rsidRPr="00076918" w:rsidRDefault="00893944" w:rsidP="00893944">
      <w:pPr>
        <w:jc w:val="left"/>
        <w:rPr>
          <w:rFonts w:ascii="宋体" w:hAnsi="宋体"/>
          <w:szCs w:val="21"/>
        </w:rPr>
      </w:pPr>
      <w:r w:rsidRPr="00684832">
        <w:rPr>
          <w:rFonts w:hint="eastAsia"/>
        </w:rPr>
        <w:t xml:space="preserve">(4) </w:t>
      </w:r>
      <w:r w:rsidRPr="00076918">
        <w:rPr>
          <w:rFonts w:ascii="宋体" w:hAnsi="宋体" w:hint="eastAsia"/>
          <w:szCs w:val="21"/>
        </w:rPr>
        <w:t>设</w:t>
      </w:r>
      <w:r w:rsidR="00C063A2" w:rsidRPr="00025957">
        <w:rPr>
          <w:position w:val="-4"/>
        </w:rPr>
        <w:object w:dxaOrig="220" w:dyaOrig="260">
          <v:shape id="_x0000_i1089" type="#_x0000_t75" style="width:11.25pt;height:13.5pt" o:ole="">
            <v:imagedata r:id="rId133" o:title=""/>
          </v:shape>
          <o:OLEObject Type="Embed" ProgID="Equation.DSMT4" ShapeID="_x0000_i1089" DrawAspect="Content" ObjectID="_1668714361" r:id="rId134"/>
        </w:object>
      </w:r>
      <w:r w:rsidRPr="00076918">
        <w:rPr>
          <w:rFonts w:ascii="宋体" w:hAnsi="宋体" w:hint="eastAsia"/>
          <w:szCs w:val="21"/>
        </w:rPr>
        <w:t>和</w:t>
      </w:r>
      <w:r w:rsidR="00C063A2" w:rsidRPr="00025957">
        <w:rPr>
          <w:position w:val="-4"/>
        </w:rPr>
        <w:object w:dxaOrig="220" w:dyaOrig="260">
          <v:shape id="_x0000_i1090" type="#_x0000_t75" style="width:11.25pt;height:13.5pt" o:ole="">
            <v:imagedata r:id="rId135" o:title=""/>
          </v:shape>
          <o:OLEObject Type="Embed" ProgID="Equation.DSMT4" ShapeID="_x0000_i1090" DrawAspect="Content" ObjectID="_1668714362" r:id="rId136"/>
        </w:object>
      </w:r>
      <w:r w:rsidRPr="00076918">
        <w:rPr>
          <w:rFonts w:ascii="宋体" w:hAnsi="宋体" w:hint="eastAsia"/>
          <w:szCs w:val="21"/>
        </w:rPr>
        <w:t>均为</w:t>
      </w:r>
      <w:r w:rsidR="001F332E" w:rsidRPr="00025957">
        <w:rPr>
          <w:position w:val="-4"/>
        </w:rPr>
        <w:object w:dxaOrig="499" w:dyaOrig="200">
          <v:shape id="_x0000_i1091" type="#_x0000_t75" style="width:24.75pt;height:9.75pt" o:ole="">
            <v:imagedata r:id="rId137" o:title=""/>
          </v:shape>
          <o:OLEObject Type="Embed" ProgID="Equation.DSMT4" ShapeID="_x0000_i1091" DrawAspect="Content" ObjectID="_1668714363" r:id="rId138"/>
        </w:object>
      </w:r>
      <w:r w:rsidRPr="00076918">
        <w:rPr>
          <w:rFonts w:ascii="宋体" w:hAnsi="宋体" w:hint="eastAsia"/>
          <w:szCs w:val="21"/>
        </w:rPr>
        <w:t>矩阵,则必有</w:t>
      </w:r>
      <w:r>
        <w:rPr>
          <w:rFonts w:ascii="宋体" w:hAnsi="宋体" w:hint="eastAsia"/>
          <w:szCs w:val="21"/>
        </w:rPr>
        <w:t xml:space="preserve">( </w:t>
      </w:r>
      <w:r w:rsidR="00684832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)</w:t>
      </w:r>
    </w:p>
    <w:p w:rsidR="00893944" w:rsidRPr="00076918" w:rsidRDefault="00893944" w:rsidP="00684832">
      <w:pPr>
        <w:ind w:firstLineChars="200" w:firstLine="480"/>
        <w:jc w:val="left"/>
        <w:rPr>
          <w:rFonts w:ascii="宋体" w:hAnsi="宋体"/>
          <w:szCs w:val="21"/>
        </w:rPr>
      </w:pPr>
      <w:r w:rsidRPr="00684832">
        <w:rPr>
          <w:rFonts w:hint="eastAsia"/>
        </w:rPr>
        <w:t xml:space="preserve">(A) </w:t>
      </w:r>
      <w:r w:rsidR="001F332E" w:rsidRPr="00C063A2">
        <w:rPr>
          <w:position w:val="-14"/>
        </w:rPr>
        <w:object w:dxaOrig="1579" w:dyaOrig="400">
          <v:shape id="_x0000_i1092" type="#_x0000_t75" style="width:78.75pt;height:20.25pt" o:ole="">
            <v:imagedata r:id="rId139" o:title=""/>
          </v:shape>
          <o:OLEObject Type="Embed" ProgID="Equation.DSMT4" ShapeID="_x0000_i1092" DrawAspect="Content" ObjectID="_1668714364" r:id="rId140"/>
        </w:object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Pr="00684832">
        <w:rPr>
          <w:rFonts w:hint="eastAsia"/>
        </w:rPr>
        <w:t>(B)</w:t>
      </w:r>
      <w:r w:rsidR="00684832">
        <w:rPr>
          <w:rFonts w:hint="eastAsia"/>
        </w:rPr>
        <w:t xml:space="preserve"> </w:t>
      </w:r>
      <w:r w:rsidR="001F332E" w:rsidRPr="00025957">
        <w:rPr>
          <w:position w:val="-4"/>
        </w:rPr>
        <w:object w:dxaOrig="900" w:dyaOrig="260">
          <v:shape id="_x0000_i1093" type="#_x0000_t75" style="width:45pt;height:13.5pt" o:ole="">
            <v:imagedata r:id="rId141" o:title=""/>
          </v:shape>
          <o:OLEObject Type="Embed" ProgID="Equation.DSMT4" ShapeID="_x0000_i1093" DrawAspect="Content" ObjectID="_1668714365" r:id="rId142"/>
        </w:object>
      </w:r>
    </w:p>
    <w:p w:rsidR="00893944" w:rsidRPr="00076918" w:rsidRDefault="00893944" w:rsidP="00684832">
      <w:pPr>
        <w:ind w:firstLineChars="200" w:firstLine="480"/>
        <w:jc w:val="left"/>
        <w:rPr>
          <w:rFonts w:ascii="宋体" w:hAnsi="宋体"/>
          <w:szCs w:val="21"/>
        </w:rPr>
      </w:pPr>
      <w:r w:rsidRPr="00684832">
        <w:rPr>
          <w:rFonts w:hint="eastAsia"/>
        </w:rPr>
        <w:t xml:space="preserve">(C) </w:t>
      </w:r>
      <w:r w:rsidR="001F332E" w:rsidRPr="00C063A2">
        <w:rPr>
          <w:position w:val="-14"/>
        </w:rPr>
        <w:object w:dxaOrig="1040" w:dyaOrig="400">
          <v:shape id="_x0000_i1094" type="#_x0000_t75" style="width:51.75pt;height:20.25pt" o:ole="">
            <v:imagedata r:id="rId143" o:title=""/>
          </v:shape>
          <o:OLEObject Type="Embed" ProgID="Equation.DSMT4" ShapeID="_x0000_i1094" DrawAspect="Content" ObjectID="_1668714366" r:id="rId144"/>
        </w:object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="00684832">
        <w:rPr>
          <w:rFonts w:ascii="宋体" w:hAnsi="宋体" w:hint="eastAsia"/>
          <w:szCs w:val="21"/>
        </w:rPr>
        <w:tab/>
      </w:r>
      <w:r w:rsidRPr="00684832">
        <w:rPr>
          <w:rFonts w:hint="eastAsia"/>
        </w:rPr>
        <w:t xml:space="preserve">(D) </w:t>
      </w:r>
      <w:r w:rsidR="001F332E" w:rsidRPr="00684832">
        <w:rPr>
          <w:position w:val="-10"/>
        </w:rPr>
        <w:object w:dxaOrig="2040" w:dyaOrig="360">
          <v:shape id="_x0000_i1095" type="#_x0000_t75" style="width:102pt;height:18pt" o:ole="">
            <v:imagedata r:id="rId145" o:title=""/>
          </v:shape>
          <o:OLEObject Type="Embed" ProgID="Equation.DSMT4" ShapeID="_x0000_i1095" DrawAspect="Content" ObjectID="_1668714367" r:id="rId146"/>
        </w:objec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FC0DEF" w:rsidRPr="00FC0DEF" w:rsidRDefault="00FC0DEF" w:rsidP="00684832">
      <w:pPr>
        <w:jc w:val="left"/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684832">
        <w:rPr>
          <w:rFonts w:ascii="宋体" w:hAnsi="宋体" w:hint="eastAsia"/>
          <w:szCs w:val="21"/>
        </w:rPr>
        <w:t xml:space="preserve"> </w:t>
      </w:r>
      <w:r w:rsidRPr="00320F7C">
        <w:rPr>
          <w:rFonts w:ascii="宋体" w:hAnsi="宋体" w:hint="eastAsia"/>
          <w:szCs w:val="21"/>
        </w:rPr>
        <w:t>由行列式乘法公式</w:t>
      </w:r>
      <w:r w:rsidR="001F332E" w:rsidRPr="00C063A2">
        <w:rPr>
          <w:position w:val="-14"/>
        </w:rPr>
        <w:object w:dxaOrig="2659" w:dyaOrig="400">
          <v:shape id="_x0000_i1096" type="#_x0000_t75" style="width:132.75pt;height:20.25pt" o:ole="">
            <v:imagedata r:id="rId147" o:title=""/>
          </v:shape>
          <o:OLEObject Type="Embed" ProgID="Equation.DSMT4" ShapeID="_x0000_i1096" DrawAspect="Content" ObjectID="_1668714368" r:id="rId148"/>
        </w:object>
      </w:r>
      <w:r w:rsidR="00684832">
        <w:rPr>
          <w:rFonts w:hint="eastAsia"/>
        </w:rPr>
        <w:t>，应选</w:t>
      </w:r>
      <w:r w:rsidRPr="00684832">
        <w:rPr>
          <w:rFonts w:hint="eastAsia"/>
        </w:rPr>
        <w:t>(C)</w:t>
      </w:r>
      <w:r w:rsidRPr="00320F7C">
        <w:rPr>
          <w:rFonts w:ascii="宋体" w:hAnsi="宋体" w:hint="eastAsia"/>
          <w:szCs w:val="21"/>
        </w:rPr>
        <w:t>.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684832" w:rsidRPr="00684832" w:rsidRDefault="00684832" w:rsidP="0089394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D3659E">
        <w:rPr>
          <w:rFonts w:hint="eastAsia"/>
        </w:rPr>
        <w:t xml:space="preserve">(5) </w:t>
      </w:r>
      <w:r w:rsidRPr="00076918">
        <w:rPr>
          <w:rFonts w:ascii="宋体" w:hAnsi="宋体" w:hint="eastAsia"/>
          <w:szCs w:val="21"/>
        </w:rPr>
        <w:t>以</w:t>
      </w:r>
      <w:r w:rsidR="00C063A2" w:rsidRPr="00025957">
        <w:rPr>
          <w:position w:val="-4"/>
        </w:rPr>
        <w:object w:dxaOrig="220" w:dyaOrig="260">
          <v:shape id="_x0000_i1097" type="#_x0000_t75" style="width:11.25pt;height:13.5pt" o:ole="">
            <v:imagedata r:id="rId149" o:title=""/>
          </v:shape>
          <o:OLEObject Type="Embed" ProgID="Equation.DSMT4" ShapeID="_x0000_i1097" DrawAspect="Content" ObjectID="_1668714369" r:id="rId150"/>
        </w:object>
      </w:r>
      <w:r w:rsidRPr="00076918">
        <w:rPr>
          <w:rFonts w:ascii="宋体" w:hAnsi="宋体" w:hint="eastAsia"/>
          <w:szCs w:val="21"/>
        </w:rPr>
        <w:t>表示事件“甲种产品畅销,</w:t>
      </w:r>
      <w:r>
        <w:rPr>
          <w:rFonts w:ascii="宋体" w:hAnsi="宋体" w:hint="eastAsia"/>
          <w:szCs w:val="21"/>
        </w:rPr>
        <w:t>乙</w:t>
      </w:r>
      <w:r w:rsidRPr="00076918">
        <w:rPr>
          <w:rFonts w:ascii="宋体" w:hAnsi="宋体" w:hint="eastAsia"/>
          <w:szCs w:val="21"/>
        </w:rPr>
        <w:t>种产品滞销”,则其对立事件</w:t>
      </w:r>
      <w:r w:rsidR="00C063A2" w:rsidRPr="00025957">
        <w:rPr>
          <w:position w:val="-4"/>
        </w:rPr>
        <w:object w:dxaOrig="240" w:dyaOrig="300">
          <v:shape id="_x0000_i1098" type="#_x0000_t75" style="width:12pt;height:15pt" o:ole="">
            <v:imagedata r:id="rId151" o:title=""/>
          </v:shape>
          <o:OLEObject Type="Embed" ProgID="Equation.DSMT4" ShapeID="_x0000_i1098" DrawAspect="Content" ObjectID="_1668714370" r:id="rId152"/>
        </w:object>
      </w:r>
      <w:r w:rsidRPr="00076918">
        <w:rPr>
          <w:rFonts w:ascii="宋体" w:hAnsi="宋体" w:hint="eastAsia"/>
          <w:szCs w:val="21"/>
        </w:rPr>
        <w:t>为</w:t>
      </w:r>
      <w:r>
        <w:rPr>
          <w:rFonts w:ascii="宋体" w:hAnsi="宋体" w:hint="eastAsia"/>
          <w:szCs w:val="21"/>
        </w:rPr>
        <w:t>(</w:t>
      </w:r>
      <w:r w:rsidR="00D3659E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>)</w:t>
      </w:r>
    </w:p>
    <w:p w:rsidR="00893944" w:rsidRPr="00076918" w:rsidRDefault="00893944" w:rsidP="00D3659E">
      <w:pPr>
        <w:ind w:firstLineChars="200" w:firstLine="480"/>
        <w:rPr>
          <w:rFonts w:ascii="宋体" w:hAnsi="宋体"/>
          <w:szCs w:val="21"/>
        </w:rPr>
      </w:pPr>
      <w:r w:rsidRPr="00D3659E">
        <w:rPr>
          <w:rFonts w:hint="eastAsia"/>
        </w:rPr>
        <w:t xml:space="preserve">(A) </w:t>
      </w:r>
      <w:r w:rsidRPr="00076918">
        <w:rPr>
          <w:rFonts w:ascii="宋体" w:hAnsi="宋体" w:hint="eastAsia"/>
          <w:szCs w:val="21"/>
        </w:rPr>
        <w:t>“甲种产品滞销,乙种产品畅销”</w:t>
      </w:r>
      <w:r w:rsidR="00D3659E">
        <w:rPr>
          <w:rFonts w:ascii="宋体" w:hAnsi="宋体" w:hint="eastAsia"/>
          <w:szCs w:val="21"/>
        </w:rPr>
        <w:tab/>
      </w:r>
      <w:r w:rsidRPr="00D3659E">
        <w:rPr>
          <w:rFonts w:hint="eastAsia"/>
        </w:rPr>
        <w:t>(B)</w:t>
      </w:r>
      <w:r w:rsidRPr="00D3659E">
        <w:t xml:space="preserve"> </w:t>
      </w:r>
      <w:r w:rsidRPr="00076918">
        <w:rPr>
          <w:rFonts w:ascii="宋体" w:hAnsi="宋体" w:hint="eastAsia"/>
          <w:szCs w:val="21"/>
        </w:rPr>
        <w:t>“甲、乙两种产品均畅销”</w:t>
      </w:r>
    </w:p>
    <w:p w:rsidR="00893944" w:rsidRDefault="00893944" w:rsidP="00D3659E">
      <w:pPr>
        <w:ind w:firstLineChars="200" w:firstLine="480"/>
        <w:rPr>
          <w:rFonts w:ascii="宋体" w:hAnsi="宋体"/>
          <w:szCs w:val="21"/>
        </w:rPr>
      </w:pPr>
      <w:r w:rsidRPr="00D3659E">
        <w:rPr>
          <w:rFonts w:hint="eastAsia"/>
        </w:rPr>
        <w:t xml:space="preserve">(C) </w:t>
      </w:r>
      <w:r w:rsidRPr="00076918">
        <w:rPr>
          <w:rFonts w:ascii="宋体" w:hAnsi="宋体" w:hint="eastAsia"/>
          <w:szCs w:val="21"/>
        </w:rPr>
        <w:t>“甲种产品滞销”</w:t>
      </w:r>
      <w:r w:rsidR="00D3659E">
        <w:rPr>
          <w:rFonts w:ascii="宋体" w:hAnsi="宋体" w:hint="eastAsia"/>
          <w:szCs w:val="21"/>
        </w:rPr>
        <w:tab/>
      </w:r>
      <w:r w:rsidR="00D3659E">
        <w:rPr>
          <w:rFonts w:ascii="宋体" w:hAnsi="宋体" w:hint="eastAsia"/>
          <w:szCs w:val="21"/>
        </w:rPr>
        <w:tab/>
      </w:r>
      <w:r w:rsidR="00D3659E">
        <w:rPr>
          <w:rFonts w:ascii="宋体" w:hAnsi="宋体" w:hint="eastAsia"/>
          <w:szCs w:val="21"/>
        </w:rPr>
        <w:tab/>
      </w:r>
      <w:r w:rsidR="00D3659E">
        <w:rPr>
          <w:rFonts w:ascii="宋体" w:hAnsi="宋体" w:hint="eastAsia"/>
          <w:szCs w:val="21"/>
        </w:rPr>
        <w:tab/>
      </w:r>
      <w:r w:rsidR="00D3659E">
        <w:rPr>
          <w:rFonts w:ascii="宋体" w:hAnsi="宋体" w:hint="eastAsia"/>
          <w:szCs w:val="21"/>
        </w:rPr>
        <w:tab/>
      </w:r>
      <w:r w:rsidRPr="00D3659E">
        <w:rPr>
          <w:rFonts w:hint="eastAsia"/>
        </w:rPr>
        <w:t xml:space="preserve">(D) </w:t>
      </w:r>
      <w:r w:rsidRPr="00076918">
        <w:rPr>
          <w:rFonts w:ascii="宋体" w:hAnsi="宋体" w:hint="eastAsia"/>
          <w:szCs w:val="21"/>
        </w:rPr>
        <w:t>“甲种产品滞销或乙种产品畅销”</w:t>
      </w:r>
    </w:p>
    <w:p w:rsidR="00893944" w:rsidRDefault="00893944" w:rsidP="00893944">
      <w:pPr>
        <w:tabs>
          <w:tab w:val="left" w:pos="4680"/>
        </w:tabs>
        <w:rPr>
          <w:rFonts w:ascii="宋体" w:hAnsi="宋体"/>
          <w:szCs w:val="21"/>
        </w:rPr>
      </w:pPr>
    </w:p>
    <w:p w:rsidR="00FC0DEF" w:rsidRPr="00E03B40" w:rsidRDefault="00FC0DEF" w:rsidP="00D3659E">
      <w:pPr>
        <w:ind w:left="480" w:hangingChars="200" w:hanging="480"/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D3659E">
        <w:rPr>
          <w:rFonts w:ascii="宋体" w:hAnsi="宋体" w:hint="eastAsia"/>
          <w:szCs w:val="21"/>
        </w:rPr>
        <w:t xml:space="preserve"> </w:t>
      </w:r>
      <w:r w:rsidRPr="00E03B40">
        <w:rPr>
          <w:rFonts w:ascii="宋体" w:hAnsi="宋体" w:hint="eastAsia"/>
          <w:szCs w:val="21"/>
        </w:rPr>
        <w:t>设事件</w:t>
      </w:r>
      <w:r w:rsidR="001F332E" w:rsidRPr="00D3659E">
        <w:rPr>
          <w:position w:val="-4"/>
        </w:rPr>
        <w:object w:dxaOrig="400" w:dyaOrig="260">
          <v:shape id="_x0000_i1099" type="#_x0000_t75" style="width:20.25pt;height:13.5pt" o:ole="">
            <v:imagedata r:id="rId153" o:title=""/>
          </v:shape>
          <o:OLEObject Type="Embed" ProgID="Equation.DSMT4" ShapeID="_x0000_i1099" DrawAspect="Content" ObjectID="_1668714371" r:id="rId154"/>
        </w:object>
      </w:r>
      <w:r w:rsidRPr="00E03B40">
        <w:rPr>
          <w:rFonts w:ascii="宋体" w:hAnsi="宋体" w:hint="eastAsia"/>
          <w:szCs w:val="21"/>
        </w:rPr>
        <w:t>“甲种产品畅销”,事件</w:t>
      </w:r>
      <w:r w:rsidRPr="00C063A2">
        <w:rPr>
          <w:position w:val="-6"/>
        </w:rPr>
        <w:object w:dxaOrig="400" w:dyaOrig="279">
          <v:shape id="_x0000_i1100" type="#_x0000_t75" style="width:20.25pt;height:13.5pt" o:ole="">
            <v:imagedata r:id="rId155" o:title=""/>
          </v:shape>
          <o:OLEObject Type="Embed" ProgID="Equation.DSMT4" ShapeID="_x0000_i1100" DrawAspect="Content" ObjectID="_1668714372" r:id="rId156"/>
        </w:object>
      </w:r>
      <w:r w:rsidRPr="00E03B40">
        <w:rPr>
          <w:rFonts w:ascii="宋体" w:hAnsi="宋体" w:hint="eastAsia"/>
          <w:szCs w:val="21"/>
        </w:rPr>
        <w:t>“乙种产品滞销”,则</w:t>
      </w:r>
      <w:r w:rsidR="00D3659E" w:rsidRPr="00E03B40">
        <w:rPr>
          <w:rFonts w:ascii="宋体" w:hAnsi="宋体" w:hint="eastAsia"/>
          <w:szCs w:val="21"/>
        </w:rPr>
        <w:t>事件</w:t>
      </w:r>
      <w:r w:rsidR="00D3659E" w:rsidRPr="00025957">
        <w:rPr>
          <w:position w:val="-4"/>
        </w:rPr>
        <w:object w:dxaOrig="400" w:dyaOrig="260">
          <v:shape id="_x0000_i1101" type="#_x0000_t75" style="width:20.25pt;height:13.5pt" o:ole="">
            <v:imagedata r:id="rId157" o:title=""/>
          </v:shape>
          <o:OLEObject Type="Embed" ProgID="Equation.DSMT4" ShapeID="_x0000_i1101" DrawAspect="Content" ObjectID="_1668714373" r:id="rId158"/>
        </w:object>
      </w:r>
      <w:r w:rsidRPr="00E03B40">
        <w:rPr>
          <w:rFonts w:ascii="宋体" w:hAnsi="宋体" w:hint="eastAsia"/>
          <w:szCs w:val="21"/>
        </w:rPr>
        <w:t>“甲种产品畅销,乙种产品滞销”可表示为</w:t>
      </w:r>
      <w:r w:rsidR="001F332E" w:rsidRPr="00C063A2">
        <w:rPr>
          <w:position w:val="-8"/>
        </w:rPr>
        <w:object w:dxaOrig="800" w:dyaOrig="300">
          <v:shape id="_x0000_i1102" type="#_x0000_t75" style="width:39.75pt;height:15pt" o:ole="">
            <v:imagedata r:id="rId159" o:title=""/>
          </v:shape>
          <o:OLEObject Type="Embed" ProgID="Equation.DSMT4" ShapeID="_x0000_i1102" DrawAspect="Content" ObjectID="_1668714374" r:id="rId160"/>
        </w:object>
      </w:r>
      <w:r w:rsidRPr="00E03B40">
        <w:rPr>
          <w:rFonts w:ascii="宋体" w:hAnsi="宋体" w:hint="eastAsia"/>
          <w:szCs w:val="21"/>
        </w:rPr>
        <w:t>则</w:t>
      </w:r>
    </w:p>
    <w:p w:rsidR="00D3659E" w:rsidRDefault="00FC0DEF" w:rsidP="00FC0DEF">
      <w:pPr>
        <w:ind w:firstLineChars="428" w:firstLine="1027"/>
        <w:rPr>
          <w:rFonts w:ascii="宋体" w:hAnsi="宋体"/>
          <w:szCs w:val="21"/>
        </w:rPr>
      </w:pPr>
      <w:r w:rsidRPr="00C063A2">
        <w:rPr>
          <w:position w:val="-10"/>
        </w:rPr>
        <w:object w:dxaOrig="1640" w:dyaOrig="480">
          <v:shape id="_x0000_i1103" type="#_x0000_t75" style="width:81.75pt;height:24pt" o:ole="">
            <v:imagedata r:id="rId161" o:title=""/>
          </v:shape>
          <o:OLEObject Type="Embed" ProgID="Equation.DSMT4" ShapeID="_x0000_i1103" DrawAspect="Content" ObjectID="_1668714375" r:id="rId162"/>
        </w:object>
      </w:r>
      <w:r w:rsidRPr="00E03B40">
        <w:rPr>
          <w:rFonts w:ascii="宋体" w:hAnsi="宋体" w:hint="eastAsia"/>
          <w:szCs w:val="21"/>
        </w:rPr>
        <w:t>“甲种产品滞销或乙种产品畅销”</w:t>
      </w:r>
      <w:r w:rsidR="00D3659E">
        <w:rPr>
          <w:rFonts w:ascii="宋体" w:hAnsi="宋体" w:hint="eastAsia"/>
          <w:szCs w:val="21"/>
        </w:rPr>
        <w:t>.</w:t>
      </w:r>
    </w:p>
    <w:p w:rsidR="00FC0DEF" w:rsidRDefault="00FC0DEF" w:rsidP="00D3659E">
      <w:pPr>
        <w:ind w:firstLineChars="200" w:firstLine="480"/>
        <w:rPr>
          <w:rFonts w:ascii="宋体" w:hAnsi="宋体"/>
          <w:szCs w:val="21"/>
        </w:rPr>
      </w:pPr>
      <w:r w:rsidRPr="00E03B40">
        <w:rPr>
          <w:rFonts w:ascii="宋体" w:hAnsi="宋体" w:hint="eastAsia"/>
          <w:szCs w:val="21"/>
        </w:rPr>
        <w:t>应</w:t>
      </w:r>
      <w:r w:rsidRPr="00320F7C">
        <w:rPr>
          <w:rFonts w:ascii="宋体" w:hAnsi="宋体" w:hint="eastAsia"/>
          <w:szCs w:val="21"/>
        </w:rPr>
        <w:t>选</w:t>
      </w:r>
      <w:r w:rsidRPr="00D3659E">
        <w:rPr>
          <w:rFonts w:hint="eastAsia"/>
        </w:rPr>
        <w:t>(D)</w:t>
      </w:r>
      <w:r>
        <w:rPr>
          <w:rFonts w:ascii="宋体" w:hAnsi="宋体" w:hint="eastAsia"/>
          <w:szCs w:val="21"/>
        </w:rPr>
        <w:t>.</w:t>
      </w:r>
    </w:p>
    <w:p w:rsidR="00FC0DEF" w:rsidRPr="00FC0DEF" w:rsidRDefault="00FC0DEF" w:rsidP="00893944">
      <w:pPr>
        <w:tabs>
          <w:tab w:val="left" w:pos="4680"/>
        </w:tabs>
        <w:rPr>
          <w:rFonts w:ascii="宋体" w:hAnsi="宋体"/>
          <w:szCs w:val="21"/>
        </w:rPr>
      </w:pPr>
    </w:p>
    <w:p w:rsidR="00FC0DEF" w:rsidRPr="00076918" w:rsidRDefault="00FC0DEF" w:rsidP="00893944">
      <w:pPr>
        <w:tabs>
          <w:tab w:val="left" w:pos="4680"/>
        </w:tabs>
        <w:rPr>
          <w:rFonts w:ascii="宋体" w:hAnsi="宋体"/>
          <w:szCs w:val="21"/>
        </w:rPr>
      </w:pPr>
    </w:p>
    <w:p w:rsidR="00893944" w:rsidRPr="00076918" w:rsidRDefault="00893944" w:rsidP="00766942">
      <w:pPr>
        <w:pStyle w:val="1"/>
      </w:pPr>
      <w:r w:rsidRPr="00076918">
        <w:rPr>
          <w:rFonts w:hint="eastAsia"/>
        </w:rPr>
        <w:t>三、计算题</w:t>
      </w:r>
      <w:r w:rsidR="00AC0E2F">
        <w:rPr>
          <w:rFonts w:hint="eastAsia"/>
        </w:rPr>
        <w:t>（</w:t>
      </w:r>
      <w:r w:rsidRPr="00076918">
        <w:rPr>
          <w:rFonts w:hint="eastAsia"/>
        </w:rPr>
        <w:t>本题满分15分</w:t>
      </w:r>
      <w:r w:rsidR="00AC0E2F">
        <w:rPr>
          <w:rFonts w:hint="eastAsia"/>
        </w:rPr>
        <w:t>，</w:t>
      </w:r>
      <w:r w:rsidRPr="00076918">
        <w:rPr>
          <w:rFonts w:hint="eastAsia"/>
        </w:rPr>
        <w:t>每小题5分</w:t>
      </w:r>
      <w:r w:rsidR="00AC0E2F">
        <w:rPr>
          <w:rFonts w:hint="eastAsia"/>
        </w:rPr>
        <w:t>）</w:t>
      </w:r>
    </w:p>
    <w:p w:rsidR="00C063A2" w:rsidRDefault="00C063A2" w:rsidP="00893944">
      <w:pPr>
        <w:rPr>
          <w:rFonts w:ascii="宋体" w:hAnsi="宋体"/>
          <w:szCs w:val="21"/>
        </w:rPr>
      </w:pPr>
    </w:p>
    <w:p w:rsidR="00C063A2" w:rsidRDefault="00C063A2" w:rsidP="00893944">
      <w:pPr>
        <w:rPr>
          <w:rFonts w:ascii="宋体" w:hAnsi="宋体"/>
          <w:szCs w:val="21"/>
        </w:rPr>
      </w:pPr>
    </w:p>
    <w:p w:rsidR="00893944" w:rsidRDefault="00893944" w:rsidP="00893944">
      <w:r w:rsidRPr="006075A6">
        <w:rPr>
          <w:rFonts w:hint="eastAsia"/>
        </w:rPr>
        <w:t xml:space="preserve">(1) </w:t>
      </w:r>
      <w:r w:rsidRPr="00076918">
        <w:rPr>
          <w:rFonts w:ascii="宋体" w:hAnsi="宋体" w:hint="eastAsia"/>
          <w:szCs w:val="21"/>
        </w:rPr>
        <w:t>求极限</w:t>
      </w:r>
      <w:r w:rsidR="00830B76" w:rsidRPr="00C063A2">
        <w:rPr>
          <w:position w:val="-28"/>
        </w:rPr>
        <w:object w:dxaOrig="1980" w:dyaOrig="740">
          <v:shape id="_x0000_i1104" type="#_x0000_t75" style="width:99pt;height:36.75pt" o:ole="">
            <v:imagedata r:id="rId163" o:title=""/>
          </v:shape>
          <o:OLEObject Type="Embed" ProgID="Equation.DSMT4" ShapeID="_x0000_i1104" DrawAspect="Content" ObjectID="_1668714376" r:id="rId164"/>
        </w:object>
      </w:r>
      <w:r w:rsidR="006075A6">
        <w:rPr>
          <w:rFonts w:hint="eastAsia"/>
        </w:rPr>
        <w:t>．</w:t>
      </w:r>
    </w:p>
    <w:p w:rsidR="006075A6" w:rsidRDefault="006075A6" w:rsidP="00893944"/>
    <w:p w:rsidR="006075A6" w:rsidRDefault="006075A6" w:rsidP="006075A6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Pr="006075A6">
        <w:rPr>
          <w:rFonts w:hint="eastAsia"/>
        </w:rPr>
        <w:t xml:space="preserve"> </w:t>
      </w:r>
      <w:r w:rsidRPr="00320F7C">
        <w:rPr>
          <w:rFonts w:ascii="宋体" w:hAnsi="宋体" w:hint="eastAsia"/>
          <w:szCs w:val="21"/>
        </w:rPr>
        <w:t>这是</w:t>
      </w:r>
      <w:r w:rsidR="00277ED5" w:rsidRPr="00025957">
        <w:rPr>
          <w:position w:val="-4"/>
        </w:rPr>
        <w:object w:dxaOrig="300" w:dyaOrig="300">
          <v:shape id="_x0000_i1105" type="#_x0000_t75" style="width:15pt;height:15pt" o:ole="">
            <v:imagedata r:id="rId165" o:title=""/>
          </v:shape>
          <o:OLEObject Type="Embed" ProgID="Equation.DSMT4" ShapeID="_x0000_i1105" DrawAspect="Content" ObjectID="_1668714377" r:id="rId166"/>
        </w:object>
      </w:r>
      <w:r w:rsidRPr="00320F7C">
        <w:rPr>
          <w:rFonts w:ascii="宋体" w:hAnsi="宋体" w:hint="eastAsia"/>
          <w:szCs w:val="21"/>
        </w:rPr>
        <w:t>型未定式求极限</w:t>
      </w:r>
      <w:r>
        <w:rPr>
          <w:rFonts w:ascii="宋体" w:hAnsi="宋体" w:hint="eastAsia"/>
          <w:szCs w:val="21"/>
        </w:rPr>
        <w:t>．</w:t>
      </w:r>
      <w:r w:rsidRPr="00320F7C">
        <w:rPr>
          <w:rFonts w:ascii="宋体" w:hAnsi="宋体" w:hint="eastAsia"/>
          <w:szCs w:val="21"/>
        </w:rPr>
        <w:t>设</w:t>
      </w:r>
      <w:r w:rsidR="00277ED5" w:rsidRPr="00C063A2">
        <w:rPr>
          <w:position w:val="-24"/>
        </w:rPr>
        <w:object w:dxaOrig="580" w:dyaOrig="620">
          <v:shape id="_x0000_i1106" type="#_x0000_t75" style="width:28.5pt;height:30.75pt" o:ole="">
            <v:imagedata r:id="rId167" o:title=""/>
          </v:shape>
          <o:OLEObject Type="Embed" ProgID="Equation.DSMT4" ShapeID="_x0000_i1106" DrawAspect="Content" ObjectID="_1668714378" r:id="rId168"/>
        </w:object>
      </w:r>
      <w:r w:rsidRPr="00320F7C">
        <w:rPr>
          <w:rFonts w:ascii="宋体" w:hAnsi="宋体" w:hint="eastAsia"/>
          <w:szCs w:val="21"/>
        </w:rPr>
        <w:t>,则当</w:t>
      </w:r>
      <w:r w:rsidR="00277ED5" w:rsidRPr="00C063A2">
        <w:rPr>
          <w:position w:val="-6"/>
        </w:rPr>
        <w:object w:dxaOrig="700" w:dyaOrig="220">
          <v:shape id="_x0000_i1107" type="#_x0000_t75" style="width:35.25pt;height:11.25pt" o:ole="">
            <v:imagedata r:id="rId169" o:title=""/>
          </v:shape>
          <o:OLEObject Type="Embed" ProgID="Equation.DSMT4" ShapeID="_x0000_i1107" DrawAspect="Content" ObjectID="_1668714379" r:id="rId170"/>
        </w:object>
      </w:r>
      <w:r w:rsidRPr="00320F7C">
        <w:rPr>
          <w:rFonts w:ascii="宋体" w:hAnsi="宋体" w:hint="eastAsia"/>
          <w:szCs w:val="21"/>
        </w:rPr>
        <w:t>时,</w:t>
      </w:r>
      <w:r w:rsidR="00277ED5" w:rsidRPr="00C063A2">
        <w:rPr>
          <w:position w:val="-6"/>
        </w:rPr>
        <w:object w:dxaOrig="620" w:dyaOrig="279">
          <v:shape id="_x0000_i1108" type="#_x0000_t75" style="width:30.75pt;height:13.5pt" o:ole="">
            <v:imagedata r:id="rId171" o:title=""/>
          </v:shape>
          <o:OLEObject Type="Embed" ProgID="Equation.DSMT4" ShapeID="_x0000_i1108" DrawAspect="Content" ObjectID="_1668714380" r:id="rId172"/>
        </w:object>
      </w:r>
      <w:r w:rsidRPr="00320F7C">
        <w:rPr>
          <w:rFonts w:ascii="宋体" w:hAnsi="宋体" w:hint="eastAsia"/>
          <w:szCs w:val="21"/>
        </w:rPr>
        <w:t>.于是</w:t>
      </w:r>
    </w:p>
    <w:p w:rsidR="006075A6" w:rsidRPr="00320F7C" w:rsidRDefault="006075A6" w:rsidP="006075A6">
      <w:pPr>
        <w:ind w:firstLineChars="400" w:firstLine="960"/>
        <w:rPr>
          <w:rFonts w:ascii="宋体" w:hAnsi="宋体"/>
          <w:szCs w:val="21"/>
        </w:rPr>
      </w:pPr>
      <w:r w:rsidRPr="006075A6">
        <w:rPr>
          <w:position w:val="-28"/>
        </w:rPr>
        <w:object w:dxaOrig="6759" w:dyaOrig="740">
          <v:shape id="_x0000_i1109" type="#_x0000_t75" style="width:338.25pt;height:36.75pt" o:ole="">
            <v:imagedata r:id="rId173" o:title=""/>
          </v:shape>
          <o:OLEObject Type="Embed" ProgID="Equation.DSMT4" ShapeID="_x0000_i1109" DrawAspect="Content" ObjectID="_1668714381" r:id="rId174"/>
        </w:object>
      </w:r>
    </w:p>
    <w:p w:rsidR="006075A6" w:rsidRPr="00320F7C" w:rsidRDefault="006075A6" w:rsidP="006075A6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由</w:t>
      </w:r>
      <w:r>
        <w:rPr>
          <w:rFonts w:ascii="宋体" w:hAnsi="宋体" w:hint="eastAsia"/>
          <w:szCs w:val="21"/>
        </w:rPr>
        <w:t>等价无穷小量代换以及</w:t>
      </w:r>
      <w:r w:rsidRPr="00320F7C">
        <w:rPr>
          <w:rFonts w:ascii="宋体" w:hAnsi="宋体" w:hint="eastAsia"/>
          <w:szCs w:val="21"/>
        </w:rPr>
        <w:t>洛必达法则得</w:t>
      </w:r>
    </w:p>
    <w:p w:rsidR="006075A6" w:rsidRPr="00320F7C" w:rsidRDefault="006075A6" w:rsidP="006075A6">
      <w:pPr>
        <w:ind w:firstLineChars="400" w:firstLine="960"/>
        <w:rPr>
          <w:rFonts w:ascii="宋体" w:hAnsi="宋体"/>
          <w:szCs w:val="21"/>
        </w:rPr>
      </w:pPr>
      <w:r w:rsidRPr="00C063A2">
        <w:rPr>
          <w:position w:val="-24"/>
        </w:rPr>
        <w:object w:dxaOrig="6160" w:dyaOrig="620">
          <v:shape id="_x0000_i1110" type="#_x0000_t75" style="width:308.25pt;height:30.75pt" o:ole="">
            <v:imagedata r:id="rId175" o:title=""/>
          </v:shape>
          <o:OLEObject Type="Embed" ProgID="Equation.DSMT4" ShapeID="_x0000_i1110" DrawAspect="Content" ObjectID="_1668714382" r:id="rId176"/>
        </w:object>
      </w:r>
    </w:p>
    <w:p w:rsidR="006075A6" w:rsidRPr="00320F7C" w:rsidRDefault="006075A6" w:rsidP="006075A6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所以</w:t>
      </w:r>
      <w:r w:rsidR="00277ED5" w:rsidRPr="006075A6">
        <w:rPr>
          <w:position w:val="-28"/>
        </w:rPr>
        <w:object w:dxaOrig="2740" w:dyaOrig="740">
          <v:shape id="_x0000_i1111" type="#_x0000_t75" style="width:137.25pt;height:36.75pt" o:ole="">
            <v:imagedata r:id="rId177" o:title=""/>
          </v:shape>
          <o:OLEObject Type="Embed" ProgID="Equation.DSMT4" ShapeID="_x0000_i1111" DrawAspect="Content" ObjectID="_1668714383" r:id="rId178"/>
        </w:object>
      </w:r>
      <w:r>
        <w:rPr>
          <w:rFonts w:ascii="宋体" w:hAnsi="宋体" w:hint="eastAsia"/>
          <w:szCs w:val="21"/>
        </w:rPr>
        <w:t>.</w:t>
      </w:r>
    </w:p>
    <w:p w:rsidR="006075A6" w:rsidRDefault="006075A6" w:rsidP="00893944"/>
    <w:p w:rsidR="006075A6" w:rsidRPr="00076918" w:rsidRDefault="006075A6" w:rsidP="0089394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6075A6">
        <w:rPr>
          <w:rFonts w:hint="eastAsia"/>
        </w:rPr>
        <w:t xml:space="preserve">(2) </w:t>
      </w:r>
      <w:r w:rsidRPr="00076918">
        <w:rPr>
          <w:rFonts w:ascii="宋体" w:hAnsi="宋体" w:hint="eastAsia"/>
          <w:szCs w:val="21"/>
        </w:rPr>
        <w:t>已知</w:t>
      </w:r>
      <w:r w:rsidR="00277ED5" w:rsidRPr="00C063A2">
        <w:rPr>
          <w:position w:val="-10"/>
        </w:rPr>
        <w:object w:dxaOrig="2680" w:dyaOrig="320">
          <v:shape id="_x0000_i1112" type="#_x0000_t75" style="width:134.25pt;height:16.5pt" o:ole="">
            <v:imagedata r:id="rId179" o:title=""/>
          </v:shape>
          <o:OLEObject Type="Embed" ProgID="Equation.DSMT4" ShapeID="_x0000_i1112" DrawAspect="Content" ObjectID="_1668714384" r:id="rId180"/>
        </w:object>
      </w:r>
      <w:r w:rsidRPr="00076918">
        <w:rPr>
          <w:rFonts w:ascii="宋体" w:hAnsi="宋体" w:hint="eastAsia"/>
          <w:szCs w:val="21"/>
        </w:rPr>
        <w:t>且</w:t>
      </w:r>
      <w:r w:rsidR="00C063A2" w:rsidRPr="00C063A2">
        <w:rPr>
          <w:position w:val="-10"/>
        </w:rPr>
        <w:object w:dxaOrig="700" w:dyaOrig="320">
          <v:shape id="_x0000_i1113" type="#_x0000_t75" style="width:35.25pt;height:16.5pt" o:ole="">
            <v:imagedata r:id="rId181" o:title=""/>
          </v:shape>
          <o:OLEObject Type="Embed" ProgID="Equation.DSMT4" ShapeID="_x0000_i1113" DrawAspect="Content" ObjectID="_1668714385" r:id="rId182"/>
        </w:object>
      </w:r>
      <w:r w:rsidRPr="00076918">
        <w:rPr>
          <w:rFonts w:ascii="宋体" w:hAnsi="宋体" w:hint="eastAsia"/>
          <w:szCs w:val="21"/>
        </w:rPr>
        <w:t>的二阶偏导数都连续.求</w:t>
      </w:r>
      <w:r w:rsidR="00277ED5" w:rsidRPr="00C063A2">
        <w:rPr>
          <w:position w:val="-28"/>
        </w:rPr>
        <w:object w:dxaOrig="580" w:dyaOrig="700">
          <v:shape id="_x0000_i1114" type="#_x0000_t75" style="width:28.5pt;height:35.25pt" o:ole="">
            <v:imagedata r:id="rId183" o:title=""/>
          </v:shape>
          <o:OLEObject Type="Embed" ProgID="Equation.DSMT4" ShapeID="_x0000_i1114" DrawAspect="Content" ObjectID="_1668714386" r:id="rId184"/>
        </w:object>
      </w:r>
      <w:r w:rsidRPr="00076918">
        <w:rPr>
          <w:rFonts w:ascii="宋体" w:hAnsi="宋体" w:hint="eastAsia"/>
          <w:szCs w:val="21"/>
        </w:rPr>
        <w:t>.</w:t>
      </w:r>
    </w:p>
    <w:p w:rsidR="00893944" w:rsidRDefault="00893944" w:rsidP="00893944">
      <w:pPr>
        <w:rPr>
          <w:rFonts w:ascii="宋体" w:hAnsi="宋体"/>
          <w:szCs w:val="21"/>
        </w:rPr>
      </w:pPr>
    </w:p>
    <w:p w:rsidR="006075A6" w:rsidRPr="00320F7C" w:rsidRDefault="006075A6" w:rsidP="006075A6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B91270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由复合函数求导法则,</w:t>
      </w:r>
    </w:p>
    <w:p w:rsidR="006075A6" w:rsidRDefault="00277ED5" w:rsidP="006075A6">
      <w:pPr>
        <w:ind w:firstLineChars="650" w:firstLine="1560"/>
      </w:pPr>
      <w:r w:rsidRPr="00C063A2">
        <w:rPr>
          <w:position w:val="-24"/>
        </w:rPr>
        <w:object w:dxaOrig="3159" w:dyaOrig="620">
          <v:shape id="_x0000_i1115" type="#_x0000_t75" style="width:157.5pt;height:30.75pt" o:ole="">
            <v:imagedata r:id="rId185" o:title=""/>
          </v:shape>
          <o:OLEObject Type="Embed" ProgID="Equation.DSMT4" ShapeID="_x0000_i1115" DrawAspect="Content" ObjectID="_1668714387" r:id="rId186"/>
        </w:object>
      </w:r>
    </w:p>
    <w:p w:rsidR="00B91270" w:rsidRPr="00320F7C" w:rsidRDefault="00B91270" w:rsidP="00B91270">
      <w:pPr>
        <w:ind w:firstLineChars="200" w:firstLine="480"/>
        <w:rPr>
          <w:rFonts w:ascii="宋体" w:hAnsi="宋体"/>
          <w:szCs w:val="21"/>
        </w:rPr>
      </w:pPr>
      <w:r>
        <w:rPr>
          <w:rFonts w:hint="eastAsia"/>
        </w:rPr>
        <w:t>继续求偏导数，得到</w:t>
      </w:r>
    </w:p>
    <w:p w:rsidR="006075A6" w:rsidRPr="00320F7C" w:rsidRDefault="00811DEA" w:rsidP="00B91270">
      <w:pPr>
        <w:ind w:leftChars="600" w:left="1440"/>
        <w:rPr>
          <w:rFonts w:ascii="宋体" w:hAnsi="宋体"/>
          <w:szCs w:val="21"/>
        </w:rPr>
      </w:pPr>
      <w:r w:rsidRPr="00C063A2">
        <w:rPr>
          <w:position w:val="-28"/>
        </w:rPr>
        <w:object w:dxaOrig="2260" w:dyaOrig="700">
          <v:shape id="_x0000_i1116" type="#_x0000_t75" style="width:113.25pt;height:35.25pt" o:ole="">
            <v:imagedata r:id="rId187" o:title=""/>
          </v:shape>
          <o:OLEObject Type="Embed" ProgID="Equation.DSMT4" ShapeID="_x0000_i1116" DrawAspect="Content" ObjectID="_1668714388" r:id="rId188"/>
        </w:object>
      </w:r>
    </w:p>
    <w:p w:rsidR="006075A6" w:rsidRPr="00320F7C" w:rsidRDefault="006075A6" w:rsidP="00B91270">
      <w:pPr>
        <w:ind w:leftChars="800" w:left="1920"/>
        <w:rPr>
          <w:rFonts w:ascii="宋体" w:hAnsi="宋体"/>
          <w:szCs w:val="21"/>
        </w:rPr>
      </w:pPr>
      <w:r w:rsidRPr="00C063A2">
        <w:rPr>
          <w:position w:val="-32"/>
        </w:rPr>
        <w:object w:dxaOrig="4800" w:dyaOrig="760">
          <v:shape id="_x0000_i1117" type="#_x0000_t75" style="width:240pt;height:38.25pt" o:ole="">
            <v:imagedata r:id="rId189" o:title=""/>
          </v:shape>
          <o:OLEObject Type="Embed" ProgID="Equation.DSMT4" ShapeID="_x0000_i1117" DrawAspect="Content" ObjectID="_1668714389" r:id="rId190"/>
        </w:object>
      </w:r>
    </w:p>
    <w:p w:rsidR="006075A6" w:rsidRPr="00320F7C" w:rsidRDefault="006075A6" w:rsidP="00B91270">
      <w:pPr>
        <w:ind w:leftChars="800" w:left="1920"/>
        <w:rPr>
          <w:rFonts w:ascii="宋体" w:hAnsi="宋体"/>
          <w:szCs w:val="21"/>
        </w:rPr>
      </w:pPr>
      <w:r w:rsidRPr="00C063A2">
        <w:rPr>
          <w:position w:val="-24"/>
        </w:rPr>
        <w:object w:dxaOrig="3780" w:dyaOrig="660">
          <v:shape id="_x0000_i1118" type="#_x0000_t75" style="width:189pt;height:33pt" o:ole="">
            <v:imagedata r:id="rId191" o:title=""/>
          </v:shape>
          <o:OLEObject Type="Embed" ProgID="Equation.DSMT4" ShapeID="_x0000_i1118" DrawAspect="Content" ObjectID="_1668714390" r:id="rId192"/>
        </w:object>
      </w:r>
    </w:p>
    <w:p w:rsidR="006075A6" w:rsidRPr="00320F7C" w:rsidRDefault="006075A6" w:rsidP="00B91270">
      <w:pPr>
        <w:ind w:leftChars="800" w:left="1920"/>
        <w:rPr>
          <w:rFonts w:ascii="宋体" w:hAnsi="宋体"/>
          <w:szCs w:val="21"/>
        </w:rPr>
      </w:pPr>
      <w:r w:rsidRPr="00C063A2">
        <w:rPr>
          <w:position w:val="-24"/>
        </w:rPr>
        <w:object w:dxaOrig="3420" w:dyaOrig="660">
          <v:shape id="_x0000_i1119" type="#_x0000_t75" style="width:171pt;height:33pt" o:ole="">
            <v:imagedata r:id="rId193" o:title=""/>
          </v:shape>
          <o:OLEObject Type="Embed" ProgID="Equation.DSMT4" ShapeID="_x0000_i1119" DrawAspect="Content" ObjectID="_1668714391" r:id="rId194"/>
        </w:object>
      </w:r>
      <w:r>
        <w:rPr>
          <w:rFonts w:ascii="宋体" w:hAnsi="宋体" w:hint="eastAsia"/>
          <w:szCs w:val="21"/>
        </w:rPr>
        <w:t>.</w:t>
      </w:r>
    </w:p>
    <w:p w:rsidR="006075A6" w:rsidRDefault="006075A6" w:rsidP="006075A6">
      <w:pPr>
        <w:rPr>
          <w:rFonts w:ascii="宋体" w:hAnsi="宋体"/>
          <w:szCs w:val="21"/>
        </w:rPr>
      </w:pPr>
    </w:p>
    <w:p w:rsidR="006075A6" w:rsidRDefault="006075A6" w:rsidP="006075A6">
      <w:pPr>
        <w:rPr>
          <w:rFonts w:ascii="宋体" w:hAnsi="宋体"/>
          <w:szCs w:val="21"/>
        </w:rPr>
      </w:pPr>
    </w:p>
    <w:p w:rsidR="006075A6" w:rsidRDefault="006075A6" w:rsidP="006075A6">
      <w:pPr>
        <w:rPr>
          <w:rFonts w:ascii="宋体" w:hAnsi="宋体"/>
          <w:szCs w:val="21"/>
        </w:rPr>
      </w:pPr>
      <w:r w:rsidRPr="006075A6">
        <w:rPr>
          <w:rFonts w:hint="eastAsia"/>
        </w:rPr>
        <w:t xml:space="preserve">(3) </w:t>
      </w:r>
      <w:r w:rsidRPr="00076918">
        <w:rPr>
          <w:rFonts w:ascii="宋体" w:hAnsi="宋体" w:hint="eastAsia"/>
          <w:szCs w:val="21"/>
        </w:rPr>
        <w:t>求微分方程</w:t>
      </w:r>
      <w:r w:rsidR="00277ED5" w:rsidRPr="00C063A2">
        <w:rPr>
          <w:position w:val="-10"/>
        </w:rPr>
        <w:object w:dxaOrig="1960" w:dyaOrig="360">
          <v:shape id="_x0000_i1120" type="#_x0000_t75" style="width:98.25pt;height:18pt" o:ole="">
            <v:imagedata r:id="rId195" o:title=""/>
          </v:shape>
          <o:OLEObject Type="Embed" ProgID="Equation.DSMT4" ShapeID="_x0000_i1120" DrawAspect="Content" ObjectID="_1668714392" r:id="rId196"/>
        </w:object>
      </w:r>
      <w:r w:rsidRPr="00076918">
        <w:rPr>
          <w:rFonts w:ascii="宋体" w:hAnsi="宋体" w:hint="eastAsia"/>
          <w:szCs w:val="21"/>
        </w:rPr>
        <w:t>的通解.</w:t>
      </w:r>
    </w:p>
    <w:p w:rsidR="006075A6" w:rsidRDefault="006075A6" w:rsidP="006075A6">
      <w:pPr>
        <w:rPr>
          <w:rFonts w:ascii="宋体" w:hAnsi="宋体"/>
          <w:szCs w:val="21"/>
        </w:rPr>
      </w:pPr>
    </w:p>
    <w:p w:rsidR="006075A6" w:rsidRPr="00320F7C" w:rsidRDefault="006075A6" w:rsidP="006075A6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811DEA">
        <w:rPr>
          <w:rFonts w:ascii="宋体" w:hAnsi="宋体" w:hint="eastAsia"/>
          <w:szCs w:val="21"/>
        </w:rPr>
        <w:t xml:space="preserve"> </w:t>
      </w:r>
      <w:r w:rsidRPr="00320F7C">
        <w:rPr>
          <w:rFonts w:ascii="宋体" w:hAnsi="宋体" w:hint="eastAsia"/>
          <w:szCs w:val="21"/>
        </w:rPr>
        <w:t>微分方程</w:t>
      </w:r>
      <w:r w:rsidR="00277ED5" w:rsidRPr="00C063A2">
        <w:rPr>
          <w:position w:val="-10"/>
        </w:rPr>
        <w:object w:dxaOrig="1960" w:dyaOrig="360">
          <v:shape id="_x0000_i1121" type="#_x0000_t75" style="width:98.25pt;height:18pt" o:ole="">
            <v:imagedata r:id="rId197" o:title=""/>
          </v:shape>
          <o:OLEObject Type="Embed" ProgID="Equation.DSMT4" ShapeID="_x0000_i1121" DrawAspect="Content" ObjectID="_1668714393" r:id="rId198"/>
        </w:object>
      </w:r>
      <w:r w:rsidRPr="00320F7C">
        <w:rPr>
          <w:rFonts w:ascii="宋体" w:hAnsi="宋体" w:hint="eastAsia"/>
          <w:szCs w:val="21"/>
        </w:rPr>
        <w:t>对应的齐次方程</w:t>
      </w:r>
      <w:r w:rsidR="00277ED5" w:rsidRPr="00C063A2">
        <w:rPr>
          <w:position w:val="-10"/>
        </w:rPr>
        <w:object w:dxaOrig="1680" w:dyaOrig="320">
          <v:shape id="_x0000_i1122" type="#_x0000_t75" style="width:84pt;height:16.5pt" o:ole="">
            <v:imagedata r:id="rId199" o:title=""/>
          </v:shape>
          <o:OLEObject Type="Embed" ProgID="Equation.DSMT4" ShapeID="_x0000_i1122" DrawAspect="Content" ObjectID="_1668714394" r:id="rId200"/>
        </w:object>
      </w:r>
      <w:r w:rsidRPr="00320F7C">
        <w:rPr>
          <w:rFonts w:ascii="宋体" w:hAnsi="宋体" w:hint="eastAsia"/>
          <w:szCs w:val="21"/>
        </w:rPr>
        <w:t>的特征方程为</w:t>
      </w:r>
    </w:p>
    <w:p w:rsidR="006075A6" w:rsidRPr="00320F7C" w:rsidRDefault="006075A6" w:rsidP="006075A6">
      <w:pPr>
        <w:jc w:val="center"/>
        <w:rPr>
          <w:rFonts w:ascii="宋体" w:hAnsi="宋体"/>
          <w:szCs w:val="21"/>
        </w:rPr>
      </w:pPr>
      <w:r w:rsidRPr="00C063A2">
        <w:rPr>
          <w:position w:val="-6"/>
        </w:rPr>
        <w:object w:dxaOrig="1400" w:dyaOrig="320">
          <v:shape id="_x0000_i1123" type="#_x0000_t75" style="width:70.5pt;height:16.5pt" o:ole="">
            <v:imagedata r:id="rId201" o:title=""/>
          </v:shape>
          <o:OLEObject Type="Embed" ProgID="Equation.DSMT4" ShapeID="_x0000_i1123" DrawAspect="Content" ObjectID="_1668714395" r:id="rId202"/>
        </w:object>
      </w:r>
      <w:r w:rsidRPr="00320F7C">
        <w:rPr>
          <w:rFonts w:ascii="宋体" w:hAnsi="宋体" w:hint="eastAsia"/>
          <w:szCs w:val="21"/>
        </w:rPr>
        <w:t>,</w:t>
      </w:r>
    </w:p>
    <w:p w:rsidR="006075A6" w:rsidRPr="00320F7C" w:rsidRDefault="006075A6" w:rsidP="00811DEA">
      <w:pPr>
        <w:ind w:firstLineChars="200" w:firstLine="480"/>
        <w:jc w:val="left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特征根为</w:t>
      </w:r>
      <w:r w:rsidR="00277ED5" w:rsidRPr="00C063A2">
        <w:rPr>
          <w:position w:val="-12"/>
        </w:rPr>
        <w:object w:dxaOrig="1440" w:dyaOrig="360">
          <v:shape id="_x0000_i1124" type="#_x0000_t75" style="width:1in;height:18pt" o:ole="">
            <v:imagedata r:id="rId203" o:title=""/>
          </v:shape>
          <o:OLEObject Type="Embed" ProgID="Equation.DSMT4" ShapeID="_x0000_i1124" DrawAspect="Content" ObjectID="_1668714396" r:id="rId204"/>
        </w:object>
      </w:r>
      <w:r w:rsidRPr="00320F7C">
        <w:rPr>
          <w:rFonts w:ascii="宋体" w:hAnsi="宋体" w:hint="eastAsia"/>
          <w:szCs w:val="21"/>
        </w:rPr>
        <w:t>,故对应齐次</w:t>
      </w:r>
      <w:r>
        <w:rPr>
          <w:rFonts w:ascii="宋体" w:hAnsi="宋体" w:hint="eastAsia"/>
          <w:szCs w:val="21"/>
        </w:rPr>
        <w:t>微分方程的</w:t>
      </w:r>
      <w:r w:rsidRPr="00320F7C">
        <w:rPr>
          <w:rFonts w:ascii="宋体" w:hAnsi="宋体" w:hint="eastAsia"/>
          <w:szCs w:val="21"/>
        </w:rPr>
        <w:t>通解为</w:t>
      </w:r>
      <w:r w:rsidR="00277ED5" w:rsidRPr="00C063A2">
        <w:rPr>
          <w:position w:val="-12"/>
        </w:rPr>
        <w:object w:dxaOrig="1420" w:dyaOrig="380">
          <v:shape id="_x0000_i1125" type="#_x0000_t75" style="width:70.5pt;height:18.75pt" o:ole="">
            <v:imagedata r:id="rId205" o:title=""/>
          </v:shape>
          <o:OLEObject Type="Embed" ProgID="Equation.DSMT4" ShapeID="_x0000_i1125" DrawAspect="Content" ObjectID="_1668714397" r:id="rId206"/>
        </w:object>
      </w:r>
      <w:r w:rsidRPr="00320F7C">
        <w:rPr>
          <w:rFonts w:ascii="宋体" w:hAnsi="宋体" w:hint="eastAsia"/>
          <w:szCs w:val="21"/>
        </w:rPr>
        <w:t>.</w:t>
      </w:r>
    </w:p>
    <w:p w:rsidR="006075A6" w:rsidRDefault="006075A6" w:rsidP="00811DEA">
      <w:pPr>
        <w:ind w:leftChars="200" w:left="480"/>
        <w:jc w:val="left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设所给非齐次方程的特解为</w:t>
      </w:r>
      <w:r w:rsidR="00277ED5" w:rsidRPr="00C063A2">
        <w:rPr>
          <w:position w:val="-10"/>
        </w:rPr>
        <w:object w:dxaOrig="1300" w:dyaOrig="360">
          <v:shape id="_x0000_i1126" type="#_x0000_t75" style="width:65.25pt;height:18pt" o:ole="">
            <v:imagedata r:id="rId207" o:title=""/>
          </v:shape>
          <o:OLEObject Type="Embed" ProgID="Equation.DSMT4" ShapeID="_x0000_i1126" DrawAspect="Content" ObjectID="_1668714398" r:id="rId208"/>
        </w:object>
      </w:r>
      <w:r w:rsidRPr="00320F7C">
        <w:rPr>
          <w:rFonts w:ascii="宋体" w:hAnsi="宋体" w:hint="eastAsia"/>
          <w:szCs w:val="21"/>
        </w:rPr>
        <w:t>,代入方程</w:t>
      </w:r>
      <w:r w:rsidR="00277ED5" w:rsidRPr="00C063A2">
        <w:rPr>
          <w:position w:val="-10"/>
        </w:rPr>
        <w:object w:dxaOrig="1960" w:dyaOrig="360">
          <v:shape id="_x0000_i1127" type="#_x0000_t75" style="width:98.25pt;height:18pt" o:ole="">
            <v:imagedata r:id="rId209" o:title=""/>
          </v:shape>
          <o:OLEObject Type="Embed" ProgID="Equation.DSMT4" ShapeID="_x0000_i1127" DrawAspect="Content" ObjectID="_1668714399" r:id="rId210"/>
        </w:object>
      </w:r>
      <w:r w:rsidRPr="00320F7C">
        <w:rPr>
          <w:rFonts w:ascii="宋体" w:hAnsi="宋体" w:hint="eastAsia"/>
          <w:szCs w:val="21"/>
        </w:rPr>
        <w:t>,比较系数,得</w:t>
      </w:r>
      <w:r w:rsidR="008B2872" w:rsidRPr="00025957">
        <w:rPr>
          <w:position w:val="-4"/>
        </w:rPr>
        <w:object w:dxaOrig="560" w:dyaOrig="260">
          <v:shape id="_x0000_i1128" type="#_x0000_t75" style="width:28.5pt;height:13.5pt" o:ole="">
            <v:imagedata r:id="rId211" o:title=""/>
          </v:shape>
          <o:OLEObject Type="Embed" ProgID="Equation.DSMT4" ShapeID="_x0000_i1128" DrawAspect="Content" ObjectID="_1668714400" r:id="rId212"/>
        </w:object>
      </w:r>
      <w:r w:rsidRPr="00320F7C">
        <w:rPr>
          <w:rFonts w:ascii="宋体" w:hAnsi="宋体" w:hint="eastAsia"/>
          <w:szCs w:val="21"/>
        </w:rPr>
        <w:t>,故所求方程的通解为</w:t>
      </w:r>
    </w:p>
    <w:p w:rsidR="006075A6" w:rsidRDefault="006075A6" w:rsidP="006075A6">
      <w:pPr>
        <w:jc w:val="center"/>
        <w:rPr>
          <w:rFonts w:ascii="宋体" w:hAnsi="宋体"/>
          <w:szCs w:val="21"/>
        </w:rPr>
      </w:pPr>
      <w:r w:rsidRPr="00C063A2">
        <w:rPr>
          <w:position w:val="-12"/>
        </w:rPr>
        <w:object w:dxaOrig="3060" w:dyaOrig="380">
          <v:shape id="_x0000_i1129" type="#_x0000_t75" style="width:153pt;height:18.75pt" o:ole="">
            <v:imagedata r:id="rId213" o:title=""/>
          </v:shape>
          <o:OLEObject Type="Embed" ProgID="Equation.DSMT4" ShapeID="_x0000_i1129" DrawAspect="Content" ObjectID="_1668714401" r:id="rId214"/>
        </w:object>
      </w:r>
      <w:r w:rsidRPr="00320F7C">
        <w:rPr>
          <w:rFonts w:ascii="宋体" w:hAnsi="宋体" w:hint="eastAsia"/>
          <w:szCs w:val="21"/>
        </w:rPr>
        <w:t>为常数.</w:t>
      </w:r>
    </w:p>
    <w:p w:rsidR="006075A6" w:rsidRPr="006075A6" w:rsidRDefault="006075A6" w:rsidP="00893944">
      <w:pPr>
        <w:rPr>
          <w:rFonts w:ascii="宋体" w:hAnsi="宋体"/>
          <w:szCs w:val="21"/>
        </w:rPr>
      </w:pPr>
    </w:p>
    <w:p w:rsidR="006075A6" w:rsidRPr="00076918" w:rsidRDefault="006075A6" w:rsidP="00893944">
      <w:pPr>
        <w:rPr>
          <w:rFonts w:ascii="宋体" w:hAnsi="宋体"/>
          <w:szCs w:val="21"/>
        </w:rPr>
      </w:pPr>
    </w:p>
    <w:p w:rsidR="00893944" w:rsidRPr="00544057" w:rsidRDefault="00893944" w:rsidP="00766942">
      <w:pPr>
        <w:pStyle w:val="1"/>
      </w:pPr>
      <w:r w:rsidRPr="00544057">
        <w:rPr>
          <w:rFonts w:hint="eastAsia"/>
        </w:rPr>
        <w:t>四、</w:t>
      </w:r>
      <w:r w:rsidR="00AC0E2F">
        <w:rPr>
          <w:rFonts w:hint="eastAsia"/>
        </w:rPr>
        <w:t>（</w:t>
      </w:r>
      <w:r w:rsidRPr="00544057">
        <w:rPr>
          <w:rFonts w:hint="eastAsia"/>
        </w:rPr>
        <w:t>本题满分9分</w:t>
      </w:r>
      <w:r w:rsidR="00AC0E2F">
        <w:rPr>
          <w:rFonts w:hint="eastAsia"/>
        </w:rPr>
        <w:t>）</w:t>
      </w:r>
    </w:p>
    <w:p w:rsidR="00893944" w:rsidRPr="00076918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设某厂家打算生产一批商品投放市场.已知该商品的需求函数为</w:t>
      </w:r>
    </w:p>
    <w:p w:rsidR="00893944" w:rsidRPr="00076918" w:rsidRDefault="00C063A2" w:rsidP="00893944">
      <w:pPr>
        <w:ind w:firstLineChars="1000" w:firstLine="2400"/>
        <w:rPr>
          <w:rFonts w:ascii="宋体" w:hAnsi="宋体"/>
          <w:szCs w:val="21"/>
        </w:rPr>
      </w:pPr>
      <w:r w:rsidRPr="00C063A2">
        <w:rPr>
          <w:position w:val="-10"/>
        </w:rPr>
        <w:object w:dxaOrig="1680" w:dyaOrig="520">
          <v:shape id="_x0000_i1130" type="#_x0000_t75" style="width:84pt;height:26.25pt" o:ole="">
            <v:imagedata r:id="rId215" o:title=""/>
          </v:shape>
          <o:OLEObject Type="Embed" ProgID="Equation.DSMT4" ShapeID="_x0000_i1130" DrawAspect="Content" ObjectID="_1668714402" r:id="rId216"/>
        </w:object>
      </w:r>
      <w:r w:rsidR="00893944">
        <w:rPr>
          <w:rFonts w:ascii="宋体" w:hAnsi="宋体" w:hint="eastAsia"/>
          <w:szCs w:val="21"/>
        </w:rPr>
        <w:t>,</w: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且最大需求量为</w:t>
      </w:r>
      <w:r w:rsidR="001142F4" w:rsidRPr="001142F4">
        <w:rPr>
          <w:rFonts w:ascii="宋体" w:hAnsi="宋体"/>
          <w:position w:val="-6"/>
          <w:szCs w:val="21"/>
        </w:rPr>
        <w:object w:dxaOrig="200" w:dyaOrig="279">
          <v:shape id="_x0000_i1131" type="#_x0000_t75" style="width:9.75pt;height:13.5pt" o:ole="">
            <v:imagedata r:id="rId217" o:title=""/>
          </v:shape>
          <o:OLEObject Type="Embed" ProgID="Equation.DSMT4" ShapeID="_x0000_i1131" DrawAspect="Content" ObjectID="_1668714403" r:id="rId218"/>
        </w:object>
      </w:r>
      <w:r w:rsidRPr="00076918">
        <w:rPr>
          <w:rFonts w:ascii="宋体" w:hAnsi="宋体" w:hint="eastAsia"/>
          <w:szCs w:val="21"/>
        </w:rPr>
        <w:t>,其中</w:t>
      </w:r>
      <w:r w:rsidR="008B2872" w:rsidRPr="00025957">
        <w:rPr>
          <w:position w:val="-4"/>
        </w:rPr>
        <w:object w:dxaOrig="200" w:dyaOrig="200">
          <v:shape id="_x0000_i1132" type="#_x0000_t75" style="width:9.75pt;height:9.75pt" o:ole="">
            <v:imagedata r:id="rId219" o:title=""/>
          </v:shape>
          <o:OLEObject Type="Embed" ProgID="Equation.DSMT4" ShapeID="_x0000_i1132" DrawAspect="Content" ObjectID="_1668714404" r:id="rId220"/>
        </w:object>
      </w:r>
      <w:r w:rsidRPr="00076918">
        <w:rPr>
          <w:rFonts w:ascii="宋体" w:hAnsi="宋体" w:hint="eastAsia"/>
          <w:szCs w:val="21"/>
        </w:rPr>
        <w:t>表示需求量,</w:t>
      </w:r>
      <w:r w:rsidR="008B2872" w:rsidRPr="00025957">
        <w:rPr>
          <w:position w:val="-4"/>
        </w:rPr>
        <w:object w:dxaOrig="220" w:dyaOrig="260">
          <v:shape id="_x0000_i1133" type="#_x0000_t75" style="width:11.25pt;height:13.5pt" o:ole="">
            <v:imagedata r:id="rId221" o:title=""/>
          </v:shape>
          <o:OLEObject Type="Embed" ProgID="Equation.DSMT4" ShapeID="_x0000_i1133" DrawAspect="Content" ObjectID="_1668714405" r:id="rId222"/>
        </w:object>
      </w:r>
      <w:r w:rsidRPr="00076918">
        <w:rPr>
          <w:rFonts w:ascii="宋体" w:hAnsi="宋体" w:hint="eastAsia"/>
          <w:szCs w:val="21"/>
        </w:rPr>
        <w:t>表示价格.</w:t>
      </w:r>
    </w:p>
    <w:p w:rsidR="00893944" w:rsidRPr="00076918" w:rsidRDefault="001142F4" w:rsidP="001142F4">
      <w:pPr>
        <w:tabs>
          <w:tab w:val="num" w:pos="420"/>
        </w:tabs>
        <w:rPr>
          <w:rFonts w:ascii="宋体" w:hAnsi="宋体"/>
          <w:szCs w:val="21"/>
        </w:rPr>
      </w:pPr>
      <w:r w:rsidRPr="001142F4">
        <w:rPr>
          <w:rFonts w:hint="eastAsia"/>
        </w:rPr>
        <w:lastRenderedPageBreak/>
        <w:t>(</w:t>
      </w:r>
      <w:r w:rsidR="00893944" w:rsidRPr="001142F4">
        <w:rPr>
          <w:rFonts w:hint="eastAsia"/>
        </w:rPr>
        <w:t xml:space="preserve">1) </w:t>
      </w:r>
      <w:r w:rsidR="00893944" w:rsidRPr="00076918">
        <w:rPr>
          <w:rFonts w:ascii="宋体" w:hAnsi="宋体" w:hint="eastAsia"/>
          <w:szCs w:val="21"/>
        </w:rPr>
        <w:t>求该商品的收益函数和边际收益函数.</w:t>
      </w:r>
      <w:r w:rsidR="00893944" w:rsidRPr="001142F4">
        <w:rPr>
          <w:rFonts w:hint="eastAsia"/>
        </w:rPr>
        <w:t>(2</w:t>
      </w:r>
      <w:r w:rsidR="00893944" w:rsidRPr="001142F4">
        <w:rPr>
          <w:rFonts w:hint="eastAsia"/>
        </w:rPr>
        <w:t>分</w:t>
      </w:r>
      <w:r w:rsidR="00893944" w:rsidRPr="001142F4">
        <w:rPr>
          <w:rFonts w:hint="eastAsia"/>
        </w:rPr>
        <w:t>)</w:t>
      </w:r>
    </w:p>
    <w:p w:rsidR="00893944" w:rsidRPr="00076918" w:rsidRDefault="00893944" w:rsidP="001142F4">
      <w:pPr>
        <w:tabs>
          <w:tab w:val="num" w:pos="420"/>
          <w:tab w:val="left" w:pos="4680"/>
        </w:tabs>
        <w:rPr>
          <w:rFonts w:ascii="宋体" w:hAnsi="宋体"/>
          <w:szCs w:val="21"/>
        </w:rPr>
      </w:pPr>
      <w:r w:rsidRPr="001142F4">
        <w:rPr>
          <w:rFonts w:hint="eastAsia"/>
        </w:rPr>
        <w:t xml:space="preserve">(2) </w:t>
      </w:r>
      <w:r w:rsidRPr="00076918">
        <w:rPr>
          <w:rFonts w:ascii="宋体" w:hAnsi="宋体" w:hint="eastAsia"/>
          <w:szCs w:val="21"/>
        </w:rPr>
        <w:t>求使收益最大时的产量、最大收益和相应的价格.</w:t>
      </w:r>
      <w:r w:rsidRPr="001142F4">
        <w:rPr>
          <w:rFonts w:hint="eastAsia"/>
        </w:rPr>
        <w:t>(4</w:t>
      </w:r>
      <w:r w:rsidRPr="001142F4">
        <w:rPr>
          <w:rFonts w:hint="eastAsia"/>
        </w:rPr>
        <w:t>分</w:t>
      </w:r>
      <w:r w:rsidRPr="001142F4">
        <w:rPr>
          <w:rFonts w:hint="eastAsia"/>
        </w:rPr>
        <w:t>)</w:t>
      </w:r>
    </w:p>
    <w:p w:rsidR="00893944" w:rsidRDefault="00893944" w:rsidP="001142F4">
      <w:pPr>
        <w:rPr>
          <w:rFonts w:ascii="宋体" w:hAnsi="宋体"/>
          <w:szCs w:val="21"/>
        </w:rPr>
      </w:pPr>
      <w:r w:rsidRPr="001142F4">
        <w:rPr>
          <w:rFonts w:hint="eastAsia"/>
        </w:rPr>
        <w:t xml:space="preserve">(3) </w:t>
      </w:r>
      <w:r w:rsidRPr="00076918">
        <w:rPr>
          <w:rFonts w:ascii="宋体" w:hAnsi="宋体" w:hint="eastAsia"/>
          <w:szCs w:val="21"/>
        </w:rPr>
        <w:t>画出收益函数的图形.</w:t>
      </w:r>
      <w:r w:rsidRPr="001142F4">
        <w:rPr>
          <w:rFonts w:hint="eastAsia"/>
        </w:rPr>
        <w:t>(3</w:t>
      </w:r>
      <w:r w:rsidRPr="001142F4">
        <w:rPr>
          <w:rFonts w:hint="eastAsia"/>
        </w:rPr>
        <w:t>分</w:t>
      </w:r>
      <w:r w:rsidRPr="001142F4">
        <w:rPr>
          <w:rFonts w:hint="eastAsia"/>
        </w:rPr>
        <w:t>)</w:t>
      </w:r>
    </w:p>
    <w:p w:rsidR="00893944" w:rsidRDefault="00893944" w:rsidP="00893944">
      <w:pPr>
        <w:rPr>
          <w:rFonts w:ascii="宋体" w:hAnsi="宋体"/>
          <w:szCs w:val="21"/>
        </w:rPr>
      </w:pPr>
    </w:p>
    <w:p w:rsidR="001142F4" w:rsidRPr="00320F7C" w:rsidRDefault="00B67F9E" w:rsidP="00FB2D06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142F4" w:rsidRPr="00B67F9E">
        <w:rPr>
          <w:rFonts w:hint="eastAsia"/>
        </w:rPr>
        <w:t>(1)</w:t>
      </w:r>
      <w:r>
        <w:rPr>
          <w:rFonts w:hint="eastAsia"/>
        </w:rPr>
        <w:t xml:space="preserve"> </w:t>
      </w:r>
      <w:r w:rsidR="001142F4" w:rsidRPr="00320F7C">
        <w:rPr>
          <w:rFonts w:ascii="宋体" w:hAnsi="宋体" w:hint="eastAsia"/>
          <w:szCs w:val="21"/>
        </w:rPr>
        <w:t>收益函数</w:t>
      </w:r>
      <w:r w:rsidR="008B2872" w:rsidRPr="00C063A2">
        <w:rPr>
          <w:position w:val="-10"/>
        </w:rPr>
        <w:object w:dxaOrig="2820" w:dyaOrig="520">
          <v:shape id="_x0000_i1134" type="#_x0000_t75" style="width:141pt;height:26.25pt" o:ole="">
            <v:imagedata r:id="rId223" o:title=""/>
          </v:shape>
          <o:OLEObject Type="Embed" ProgID="Equation.DSMT4" ShapeID="_x0000_i1134" DrawAspect="Content" ObjectID="_1668714406" r:id="rId224"/>
        </w:object>
      </w:r>
      <w:r w:rsidR="001142F4" w:rsidRPr="00320F7C">
        <w:rPr>
          <w:rFonts w:ascii="宋体" w:hAnsi="宋体" w:hint="eastAsia"/>
          <w:szCs w:val="21"/>
        </w:rPr>
        <w:t>.</w:t>
      </w:r>
    </w:p>
    <w:p w:rsidR="001142F4" w:rsidRPr="00320F7C" w:rsidRDefault="001142F4" w:rsidP="00FB2D06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边际收益函数</w:t>
      </w:r>
      <w:r w:rsidR="008B2872" w:rsidRPr="00C063A2">
        <w:rPr>
          <w:position w:val="-24"/>
        </w:rPr>
        <w:object w:dxaOrig="2200" w:dyaOrig="660">
          <v:shape id="_x0000_i1135" type="#_x0000_t75" style="width:110.25pt;height:33pt" o:ole="">
            <v:imagedata r:id="rId225" o:title=""/>
          </v:shape>
          <o:OLEObject Type="Embed" ProgID="Equation.DSMT4" ShapeID="_x0000_i1135" DrawAspect="Content" ObjectID="_1668714407" r:id="rId226"/>
        </w:object>
      </w:r>
      <w:r w:rsidRPr="00320F7C">
        <w:rPr>
          <w:rFonts w:ascii="宋体" w:hAnsi="宋体" w:hint="eastAsia"/>
          <w:szCs w:val="21"/>
        </w:rPr>
        <w:t>.</w:t>
      </w:r>
    </w:p>
    <w:p w:rsidR="00FB2D06" w:rsidRDefault="001142F4" w:rsidP="001142F4">
      <w:pPr>
        <w:rPr>
          <w:rFonts w:ascii="宋体" w:hAnsi="宋体"/>
          <w:szCs w:val="21"/>
        </w:rPr>
      </w:pPr>
      <w:r w:rsidRPr="00FB2D06">
        <w:rPr>
          <w:rFonts w:hint="eastAsia"/>
        </w:rPr>
        <w:t>(2)</w:t>
      </w:r>
      <w:r w:rsidR="00FB2D06">
        <w:rPr>
          <w:rFonts w:hint="eastAsia"/>
        </w:rPr>
        <w:t xml:space="preserve"> </w:t>
      </w:r>
      <w:r w:rsidRPr="00320F7C">
        <w:rPr>
          <w:rFonts w:ascii="宋体" w:hAnsi="宋体" w:hint="eastAsia"/>
          <w:szCs w:val="21"/>
        </w:rPr>
        <w:t>由</w:t>
      </w:r>
      <w:r w:rsidR="008B2872" w:rsidRPr="00C063A2">
        <w:rPr>
          <w:position w:val="-24"/>
        </w:rPr>
        <w:object w:dxaOrig="2000" w:dyaOrig="660">
          <v:shape id="_x0000_i1136" type="#_x0000_t75" style="width:100.5pt;height:33pt" o:ole="">
            <v:imagedata r:id="rId227" o:title=""/>
          </v:shape>
          <o:OLEObject Type="Embed" ProgID="Equation.DSMT4" ShapeID="_x0000_i1136" DrawAspect="Content" ObjectID="_1668714408" r:id="rId228"/>
        </w:object>
      </w:r>
      <w:r w:rsidRPr="00320F7C">
        <w:rPr>
          <w:rFonts w:ascii="宋体" w:hAnsi="宋体" w:hint="eastAsia"/>
          <w:szCs w:val="21"/>
        </w:rPr>
        <w:t>,得</w:t>
      </w:r>
      <w:r w:rsidR="008B2872" w:rsidRPr="00025957">
        <w:rPr>
          <w:position w:val="-4"/>
        </w:rPr>
        <w:object w:dxaOrig="540" w:dyaOrig="260">
          <v:shape id="_x0000_i1137" type="#_x0000_t75" style="width:27pt;height:13.5pt" o:ole="">
            <v:imagedata r:id="rId229" o:title=""/>
          </v:shape>
          <o:OLEObject Type="Embed" ProgID="Equation.DSMT4" ShapeID="_x0000_i1137" DrawAspect="Content" ObjectID="_1668714409" r:id="rId230"/>
        </w:object>
      </w:r>
      <w:r w:rsidR="00FB2D06">
        <w:rPr>
          <w:rFonts w:ascii="宋体" w:hAnsi="宋体" w:hint="eastAsia"/>
          <w:szCs w:val="21"/>
        </w:rPr>
        <w:t>.</w:t>
      </w:r>
      <w:r w:rsidRPr="00320F7C">
        <w:rPr>
          <w:rFonts w:ascii="宋体" w:hAnsi="宋体" w:hint="eastAsia"/>
          <w:szCs w:val="21"/>
        </w:rPr>
        <w:t>又</w:t>
      </w:r>
    </w:p>
    <w:p w:rsidR="001142F4" w:rsidRPr="00320F7C" w:rsidRDefault="001142F4" w:rsidP="00FB2D06">
      <w:pPr>
        <w:jc w:val="center"/>
        <w:rPr>
          <w:rFonts w:ascii="宋体" w:hAnsi="宋体"/>
          <w:szCs w:val="21"/>
        </w:rPr>
      </w:pPr>
      <w:r w:rsidRPr="00C063A2">
        <w:rPr>
          <w:position w:val="-34"/>
        </w:rPr>
        <w:object w:dxaOrig="3300" w:dyaOrig="780">
          <v:shape id="_x0000_i1138" type="#_x0000_t75" style="width:165pt;height:39pt" o:ole="">
            <v:imagedata r:id="rId231" o:title=""/>
          </v:shape>
          <o:OLEObject Type="Embed" ProgID="Equation.DSMT4" ShapeID="_x0000_i1138" DrawAspect="Content" ObjectID="_1668714410" r:id="rId232"/>
        </w:object>
      </w:r>
      <w:r w:rsidRPr="00320F7C">
        <w:rPr>
          <w:rFonts w:ascii="宋体" w:hAnsi="宋体" w:hint="eastAsia"/>
          <w:szCs w:val="21"/>
        </w:rPr>
        <w:t>.</w:t>
      </w:r>
    </w:p>
    <w:p w:rsidR="001142F4" w:rsidRPr="00320F7C" w:rsidRDefault="001142F4" w:rsidP="00FB2D06">
      <w:pPr>
        <w:ind w:leftChars="200" w:left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因此</w:t>
      </w:r>
      <w:r w:rsidR="008B2872" w:rsidRPr="00C063A2">
        <w:rPr>
          <w:position w:val="-10"/>
        </w:rPr>
        <w:object w:dxaOrig="520" w:dyaOrig="320">
          <v:shape id="_x0000_i1139" type="#_x0000_t75" style="width:26.25pt;height:16.5pt" o:ole="">
            <v:imagedata r:id="rId233" o:title=""/>
          </v:shape>
          <o:OLEObject Type="Embed" ProgID="Equation.DSMT4" ShapeID="_x0000_i1139" DrawAspect="Content" ObjectID="_1668714411" r:id="rId234"/>
        </w:object>
      </w:r>
      <w:r w:rsidRPr="00320F7C">
        <w:rPr>
          <w:rFonts w:ascii="宋体" w:hAnsi="宋体" w:hint="eastAsia"/>
          <w:szCs w:val="21"/>
        </w:rPr>
        <w:t>在</w:t>
      </w:r>
      <w:r w:rsidR="008B2872" w:rsidRPr="00025957">
        <w:rPr>
          <w:position w:val="-4"/>
        </w:rPr>
        <w:object w:dxaOrig="540" w:dyaOrig="260">
          <v:shape id="_x0000_i1140" type="#_x0000_t75" style="width:27pt;height:13.5pt" o:ole="">
            <v:imagedata r:id="rId235" o:title=""/>
          </v:shape>
          <o:OLEObject Type="Embed" ProgID="Equation.DSMT4" ShapeID="_x0000_i1140" DrawAspect="Content" ObjectID="_1668714412" r:id="rId236"/>
        </w:object>
      </w:r>
      <w:r w:rsidRPr="00320F7C">
        <w:rPr>
          <w:rFonts w:ascii="宋体" w:hAnsi="宋体" w:hint="eastAsia"/>
          <w:szCs w:val="21"/>
        </w:rPr>
        <w:t>取极大值.又因为极值点惟一,故此极大值必为最大值,最大值为</w:t>
      </w:r>
      <w:r w:rsidR="008B2872" w:rsidRPr="00C063A2">
        <w:rPr>
          <w:position w:val="-24"/>
        </w:rPr>
        <w:object w:dxaOrig="1020" w:dyaOrig="620">
          <v:shape id="_x0000_i1141" type="#_x0000_t75" style="width:51pt;height:30.75pt" o:ole="">
            <v:imagedata r:id="rId237" o:title=""/>
          </v:shape>
          <o:OLEObject Type="Embed" ProgID="Equation.DSMT4" ShapeID="_x0000_i1141" DrawAspect="Content" ObjectID="_1668714413" r:id="rId238"/>
        </w:object>
      </w:r>
      <w:r w:rsidRPr="00320F7C">
        <w:rPr>
          <w:rFonts w:ascii="宋体" w:hAnsi="宋体" w:hint="eastAsia"/>
          <w:szCs w:val="21"/>
        </w:rPr>
        <w:t>.</w:t>
      </w:r>
      <w:r w:rsidR="00FB2D06">
        <w:rPr>
          <w:rFonts w:ascii="宋体" w:hAnsi="宋体" w:hint="eastAsia"/>
          <w:szCs w:val="21"/>
        </w:rPr>
        <w:t>于是</w:t>
      </w:r>
      <w:r w:rsidRPr="00320F7C">
        <w:rPr>
          <w:rFonts w:ascii="宋体" w:hAnsi="宋体" w:hint="eastAsia"/>
          <w:szCs w:val="21"/>
        </w:rPr>
        <w:t>,当生产量为</w:t>
      </w:r>
      <w:r w:rsidR="00FB2D06" w:rsidRPr="00FB2D06">
        <w:rPr>
          <w:rFonts w:ascii="宋体" w:hAnsi="宋体"/>
          <w:position w:val="-4"/>
          <w:szCs w:val="21"/>
        </w:rPr>
        <w:object w:dxaOrig="180" w:dyaOrig="260">
          <v:shape id="_x0000_i1142" type="#_x0000_t75" style="width:9pt;height:13.5pt" o:ole="">
            <v:imagedata r:id="rId239" o:title=""/>
          </v:shape>
          <o:OLEObject Type="Embed" ProgID="Equation.DSMT4" ShapeID="_x0000_i1142" DrawAspect="Content" ObjectID="_1668714414" r:id="rId240"/>
        </w:object>
      </w:r>
      <w:r w:rsidRPr="00320F7C">
        <w:rPr>
          <w:rFonts w:ascii="宋体" w:hAnsi="宋体" w:hint="eastAsia"/>
          <w:szCs w:val="21"/>
        </w:rPr>
        <w:t>时,收益取最大值,收益最大值为</w:t>
      </w:r>
      <w:r w:rsidR="008B2872" w:rsidRPr="00C063A2">
        <w:rPr>
          <w:position w:val="-24"/>
        </w:rPr>
        <w:object w:dxaOrig="360" w:dyaOrig="620">
          <v:shape id="_x0000_i1143" type="#_x0000_t75" style="width:18pt;height:30.75pt" o:ole="">
            <v:imagedata r:id="rId241" o:title=""/>
          </v:shape>
          <o:OLEObject Type="Embed" ProgID="Equation.DSMT4" ShapeID="_x0000_i1143" DrawAspect="Content" ObjectID="_1668714415" r:id="rId242"/>
        </w:object>
      </w:r>
      <w:r w:rsidRPr="00320F7C">
        <w:rPr>
          <w:rFonts w:ascii="宋体" w:hAnsi="宋体" w:hint="eastAsia"/>
          <w:szCs w:val="21"/>
        </w:rPr>
        <w:t>.而相应的价格为</w:t>
      </w:r>
      <w:r w:rsidR="008B2872" w:rsidRPr="00C063A2">
        <w:rPr>
          <w:position w:val="-24"/>
        </w:rPr>
        <w:object w:dxaOrig="360" w:dyaOrig="620">
          <v:shape id="_x0000_i1144" type="#_x0000_t75" style="width:18pt;height:30.75pt" o:ole="">
            <v:imagedata r:id="rId243" o:title=""/>
          </v:shape>
          <o:OLEObject Type="Embed" ProgID="Equation.DSMT4" ShapeID="_x0000_i1144" DrawAspect="Content" ObjectID="_1668714416" r:id="rId244"/>
        </w:object>
      </w:r>
      <w:r w:rsidRPr="00320F7C">
        <w:rPr>
          <w:rFonts w:ascii="宋体" w:hAnsi="宋体" w:hint="eastAsia"/>
          <w:szCs w:val="21"/>
        </w:rPr>
        <w:t>.</w:t>
      </w:r>
    </w:p>
    <w:p w:rsidR="001142F4" w:rsidRPr="00320F7C" w:rsidRDefault="00FB2D06" w:rsidP="001142F4">
      <w:pPr>
        <w:rPr>
          <w:rFonts w:ascii="宋体" w:hAnsi="宋体"/>
          <w:szCs w:val="21"/>
        </w:rPr>
      </w:pPr>
      <w:r>
        <w:rPr>
          <w:rFonts w:hint="eastAsia"/>
        </w:rPr>
        <w:t xml:space="preserve">(3) </w:t>
      </w:r>
      <w:r w:rsidR="001142F4" w:rsidRPr="00320F7C">
        <w:rPr>
          <w:rFonts w:ascii="宋体" w:hAnsi="宋体" w:hint="eastAsia"/>
          <w:szCs w:val="21"/>
        </w:rPr>
        <w:t>由以上分析可列下表,并画出收益函数的图形.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6"/>
        <w:gridCol w:w="1246"/>
        <w:gridCol w:w="1026"/>
        <w:gridCol w:w="1246"/>
        <w:gridCol w:w="1116"/>
        <w:gridCol w:w="1246"/>
      </w:tblGrid>
      <w:tr w:rsidR="001142F4" w:rsidRPr="00026263" w:rsidTr="00FB2D06">
        <w:trPr>
          <w:jc w:val="center"/>
        </w:trPr>
        <w:tc>
          <w:tcPr>
            <w:tcW w:w="716" w:type="dxa"/>
            <w:vAlign w:val="center"/>
          </w:tcPr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00" w:dyaOrig="200">
                <v:shape id="_x0000_i1145" type="#_x0000_t75" style="width:9.75pt;height:9.75pt" o:ole="">
                  <v:imagedata r:id="rId245" o:title=""/>
                </v:shape>
                <o:OLEObject Type="Embed" ProgID="Equation.DSMT4" ShapeID="_x0000_i1145" DrawAspect="Content" ObjectID="_1668714417" r:id="rId246"/>
              </w:object>
            </w:r>
          </w:p>
        </w:tc>
        <w:tc>
          <w:tcPr>
            <w:tcW w:w="1246" w:type="dxa"/>
            <w:vAlign w:val="center"/>
          </w:tcPr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C063A2">
              <w:rPr>
                <w:position w:val="-10"/>
              </w:rPr>
              <w:object w:dxaOrig="540" w:dyaOrig="320">
                <v:shape id="_x0000_i1146" type="#_x0000_t75" style="width:27pt;height:16.5pt" o:ole="">
                  <v:imagedata r:id="rId247" o:title=""/>
                </v:shape>
                <o:OLEObject Type="Embed" ProgID="Equation.DSMT4" ShapeID="_x0000_i1146" DrawAspect="Content" ObjectID="_1668714418" r:id="rId248"/>
              </w:object>
            </w:r>
          </w:p>
        </w:tc>
        <w:tc>
          <w:tcPr>
            <w:tcW w:w="102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4"/>
                <w:szCs w:val="21"/>
              </w:rPr>
              <w:object w:dxaOrig="180" w:dyaOrig="260">
                <v:shape id="_x0000_i1147" type="#_x0000_t75" style="width:9pt;height:13.5pt" o:ole="">
                  <v:imagedata r:id="rId249" o:title=""/>
                </v:shape>
                <o:OLEObject Type="Embed" ProgID="Equation.DSMT4" ShapeID="_x0000_i1147" DrawAspect="Content" ObjectID="_1668714419" r:id="rId250"/>
              </w:object>
            </w:r>
            <w:r>
              <w:rPr>
                <w:rFonts w:ascii="宋体" w:hAnsi="宋体"/>
                <w:szCs w:val="21"/>
              </w:rPr>
              <w:t xml:space="preserve"> </w:t>
            </w:r>
          </w:p>
        </w:tc>
        <w:tc>
          <w:tcPr>
            <w:tcW w:w="1246" w:type="dxa"/>
            <w:vAlign w:val="center"/>
          </w:tcPr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C063A2">
              <w:rPr>
                <w:position w:val="-10"/>
              </w:rPr>
              <w:object w:dxaOrig="560" w:dyaOrig="320">
                <v:shape id="_x0000_i1148" type="#_x0000_t75" style="width:28.5pt;height:16.5pt" o:ole="">
                  <v:imagedata r:id="rId251" o:title=""/>
                </v:shape>
                <o:OLEObject Type="Embed" ProgID="Equation.DSMT4" ShapeID="_x0000_i1148" DrawAspect="Content" ObjectID="_1668714420" r:id="rId252"/>
              </w:object>
            </w:r>
          </w:p>
        </w:tc>
        <w:tc>
          <w:tcPr>
            <w:tcW w:w="111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4"/>
                <w:szCs w:val="21"/>
              </w:rPr>
              <w:object w:dxaOrig="200" w:dyaOrig="260">
                <v:shape id="_x0000_i1149" type="#_x0000_t75" style="width:9.75pt;height:13.5pt" o:ole="">
                  <v:imagedata r:id="rId253" o:title=""/>
                </v:shape>
                <o:OLEObject Type="Embed" ProgID="Equation.DSMT4" ShapeID="_x0000_i1149" DrawAspect="Content" ObjectID="_1668714421" r:id="rId254"/>
              </w:object>
            </w:r>
          </w:p>
        </w:tc>
        <w:tc>
          <w:tcPr>
            <w:tcW w:w="1246" w:type="dxa"/>
            <w:vAlign w:val="center"/>
          </w:tcPr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C063A2">
              <w:rPr>
                <w:position w:val="-10"/>
              </w:rPr>
              <w:object w:dxaOrig="560" w:dyaOrig="320">
                <v:shape id="_x0000_i1150" type="#_x0000_t75" style="width:28.5pt;height:16.5pt" o:ole="">
                  <v:imagedata r:id="rId255" o:title=""/>
                </v:shape>
                <o:OLEObject Type="Embed" ProgID="Equation.DSMT4" ShapeID="_x0000_i1150" DrawAspect="Content" ObjectID="_1668714422" r:id="rId256"/>
              </w:object>
            </w:r>
          </w:p>
        </w:tc>
      </w:tr>
      <w:tr w:rsidR="001142F4" w:rsidRPr="00026263" w:rsidTr="00FB2D06">
        <w:trPr>
          <w:jc w:val="center"/>
        </w:trPr>
        <w:tc>
          <w:tcPr>
            <w:tcW w:w="716" w:type="dxa"/>
            <w:vAlign w:val="center"/>
          </w:tcPr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79" w:dyaOrig="260">
                <v:shape id="_x0000_i1151" type="#_x0000_t75" style="width:13.5pt;height:13.5pt" o:ole="">
                  <v:imagedata r:id="rId257" o:title=""/>
                </v:shape>
                <o:OLEObject Type="Embed" ProgID="Equation.DSMT4" ShapeID="_x0000_i1151" DrawAspect="Content" ObjectID="_1668714423" r:id="rId258"/>
              </w:object>
            </w:r>
          </w:p>
        </w:tc>
        <w:tc>
          <w:tcPr>
            <w:tcW w:w="124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4"/>
                <w:szCs w:val="21"/>
              </w:rPr>
              <w:object w:dxaOrig="220" w:dyaOrig="220">
                <v:shape id="_x0000_i1152" type="#_x0000_t75" style="width:11.25pt;height:11.25pt" o:ole="">
                  <v:imagedata r:id="rId259" o:title=""/>
                </v:shape>
                <o:OLEObject Type="Embed" ProgID="Equation.DSMT4" ShapeID="_x0000_i1152" DrawAspect="Content" ObjectID="_1668714424" r:id="rId260"/>
              </w:object>
            </w:r>
          </w:p>
        </w:tc>
        <w:tc>
          <w:tcPr>
            <w:tcW w:w="102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6"/>
                <w:szCs w:val="21"/>
              </w:rPr>
              <w:object w:dxaOrig="200" w:dyaOrig="279">
                <v:shape id="_x0000_i1153" type="#_x0000_t75" style="width:9.75pt;height:13.5pt" o:ole="">
                  <v:imagedata r:id="rId261" o:title=""/>
                </v:shape>
                <o:OLEObject Type="Embed" ProgID="Equation.DSMT4" ShapeID="_x0000_i1153" DrawAspect="Content" ObjectID="_1668714425" r:id="rId262"/>
              </w:object>
            </w:r>
          </w:p>
        </w:tc>
        <w:tc>
          <w:tcPr>
            <w:tcW w:w="124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4"/>
                <w:szCs w:val="21"/>
              </w:rPr>
              <w:object w:dxaOrig="200" w:dyaOrig="160">
                <v:shape id="_x0000_i1154" type="#_x0000_t75" style="width:9.75pt;height:8.25pt" o:ole="">
                  <v:imagedata r:id="rId263" o:title=""/>
                </v:shape>
                <o:OLEObject Type="Embed" ProgID="Equation.DSMT4" ShapeID="_x0000_i1154" DrawAspect="Content" ObjectID="_1668714426" r:id="rId264"/>
              </w:object>
            </w:r>
          </w:p>
        </w:tc>
        <w:tc>
          <w:tcPr>
            <w:tcW w:w="111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4"/>
                <w:szCs w:val="21"/>
              </w:rPr>
              <w:object w:dxaOrig="200" w:dyaOrig="160">
                <v:shape id="_x0000_i1155" type="#_x0000_t75" style="width:9.75pt;height:8.25pt" o:ole="">
                  <v:imagedata r:id="rId263" o:title=""/>
                </v:shape>
                <o:OLEObject Type="Embed" ProgID="Equation.DSMT4" ShapeID="_x0000_i1155" DrawAspect="Content" ObjectID="_1668714427" r:id="rId265"/>
              </w:object>
            </w:r>
          </w:p>
        </w:tc>
        <w:tc>
          <w:tcPr>
            <w:tcW w:w="124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4"/>
                <w:szCs w:val="21"/>
              </w:rPr>
              <w:object w:dxaOrig="200" w:dyaOrig="160">
                <v:shape id="_x0000_i1156" type="#_x0000_t75" style="width:9.75pt;height:8.25pt" o:ole="">
                  <v:imagedata r:id="rId263" o:title=""/>
                </v:shape>
                <o:OLEObject Type="Embed" ProgID="Equation.DSMT4" ShapeID="_x0000_i1156" DrawAspect="Content" ObjectID="_1668714428" r:id="rId266"/>
              </w:object>
            </w:r>
          </w:p>
        </w:tc>
      </w:tr>
      <w:tr w:rsidR="001142F4" w:rsidRPr="00026263" w:rsidTr="00FB2D06">
        <w:trPr>
          <w:jc w:val="center"/>
        </w:trPr>
        <w:tc>
          <w:tcPr>
            <w:tcW w:w="716" w:type="dxa"/>
            <w:vAlign w:val="center"/>
          </w:tcPr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300" w:dyaOrig="260">
                <v:shape id="_x0000_i1157" type="#_x0000_t75" style="width:15pt;height:13.5pt" o:ole="">
                  <v:imagedata r:id="rId267" o:title=""/>
                </v:shape>
                <o:OLEObject Type="Embed" ProgID="Equation.DSMT4" ShapeID="_x0000_i1157" DrawAspect="Content" ObjectID="_1668714429" r:id="rId268"/>
              </w:object>
            </w:r>
          </w:p>
        </w:tc>
        <w:tc>
          <w:tcPr>
            <w:tcW w:w="124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4"/>
                <w:szCs w:val="21"/>
              </w:rPr>
              <w:object w:dxaOrig="200" w:dyaOrig="160">
                <v:shape id="_x0000_i1158" type="#_x0000_t75" style="width:9.75pt;height:8.25pt" o:ole="">
                  <v:imagedata r:id="rId263" o:title=""/>
                </v:shape>
                <o:OLEObject Type="Embed" ProgID="Equation.DSMT4" ShapeID="_x0000_i1158" DrawAspect="Content" ObjectID="_1668714430" r:id="rId269"/>
              </w:object>
            </w:r>
          </w:p>
        </w:tc>
        <w:tc>
          <w:tcPr>
            <w:tcW w:w="102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4"/>
                <w:szCs w:val="21"/>
              </w:rPr>
              <w:object w:dxaOrig="200" w:dyaOrig="160">
                <v:shape id="_x0000_i1159" type="#_x0000_t75" style="width:9.75pt;height:8.25pt" o:ole="">
                  <v:imagedata r:id="rId263" o:title=""/>
                </v:shape>
                <o:OLEObject Type="Embed" ProgID="Equation.DSMT4" ShapeID="_x0000_i1159" DrawAspect="Content" ObjectID="_1668714431" r:id="rId270"/>
              </w:object>
            </w:r>
          </w:p>
        </w:tc>
        <w:tc>
          <w:tcPr>
            <w:tcW w:w="124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4"/>
                <w:szCs w:val="21"/>
              </w:rPr>
              <w:object w:dxaOrig="200" w:dyaOrig="160">
                <v:shape id="_x0000_i1160" type="#_x0000_t75" style="width:9.75pt;height:8.25pt" o:ole="">
                  <v:imagedata r:id="rId263" o:title=""/>
                </v:shape>
                <o:OLEObject Type="Embed" ProgID="Equation.DSMT4" ShapeID="_x0000_i1160" DrawAspect="Content" ObjectID="_1668714432" r:id="rId271"/>
              </w:object>
            </w:r>
          </w:p>
        </w:tc>
        <w:tc>
          <w:tcPr>
            <w:tcW w:w="111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6"/>
                <w:szCs w:val="21"/>
              </w:rPr>
              <w:object w:dxaOrig="200" w:dyaOrig="279">
                <v:shape id="_x0000_i1161" type="#_x0000_t75" style="width:9.75pt;height:13.5pt" o:ole="">
                  <v:imagedata r:id="rId261" o:title=""/>
                </v:shape>
                <o:OLEObject Type="Embed" ProgID="Equation.DSMT4" ShapeID="_x0000_i1161" DrawAspect="Content" ObjectID="_1668714433" r:id="rId272"/>
              </w:object>
            </w:r>
          </w:p>
        </w:tc>
        <w:tc>
          <w:tcPr>
            <w:tcW w:w="1246" w:type="dxa"/>
            <w:vAlign w:val="center"/>
          </w:tcPr>
          <w:p w:rsidR="001142F4" w:rsidRPr="00026263" w:rsidRDefault="00FB2D06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rFonts w:ascii="宋体" w:hAnsi="宋体"/>
                <w:position w:val="-4"/>
                <w:szCs w:val="21"/>
              </w:rPr>
              <w:object w:dxaOrig="220" w:dyaOrig="220">
                <v:shape id="_x0000_i1162" type="#_x0000_t75" style="width:11.25pt;height:11.25pt" o:ole="">
                  <v:imagedata r:id="rId259" o:title=""/>
                </v:shape>
                <o:OLEObject Type="Embed" ProgID="Equation.DSMT4" ShapeID="_x0000_i1162" DrawAspect="Content" ObjectID="_1668714434" r:id="rId273"/>
              </w:object>
            </w:r>
          </w:p>
        </w:tc>
      </w:tr>
      <w:tr w:rsidR="001142F4" w:rsidRPr="00026263" w:rsidTr="00FB2D06">
        <w:trPr>
          <w:jc w:val="center"/>
        </w:trPr>
        <w:tc>
          <w:tcPr>
            <w:tcW w:w="716" w:type="dxa"/>
            <w:vAlign w:val="center"/>
          </w:tcPr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20" w:dyaOrig="260">
                <v:shape id="_x0000_i1163" type="#_x0000_t75" style="width:11.25pt;height:13.5pt" o:ole="">
                  <v:imagedata r:id="rId274" o:title=""/>
                </v:shape>
                <o:OLEObject Type="Embed" ProgID="Equation.DSMT4" ShapeID="_x0000_i1163" DrawAspect="Content" ObjectID="_1668714435" r:id="rId275"/>
              </w:object>
            </w:r>
          </w:p>
        </w:tc>
        <w:tc>
          <w:tcPr>
            <w:tcW w:w="1246" w:type="dxa"/>
            <w:vAlign w:val="center"/>
          </w:tcPr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C063A2">
              <w:rPr>
                <w:position w:val="-6"/>
              </w:rPr>
              <w:object w:dxaOrig="220" w:dyaOrig="320">
                <v:shape id="_x0000_i1164" type="#_x0000_t75" style="width:11.25pt;height:16.5pt" o:ole="">
                  <v:imagedata r:id="rId276" o:title=""/>
                </v:shape>
                <o:OLEObject Type="Embed" ProgID="Equation.DSMT4" ShapeID="_x0000_i1164" DrawAspect="Content" ObjectID="_1668714436" r:id="rId277"/>
              </w:object>
            </w:r>
            <w:r w:rsidR="001142F4" w:rsidRPr="00026263">
              <w:rPr>
                <w:rFonts w:ascii="宋体" w:hAnsi="宋体" w:hint="eastAsia"/>
                <w:szCs w:val="21"/>
              </w:rPr>
              <w:t>,凸</w:t>
            </w:r>
          </w:p>
        </w:tc>
        <w:tc>
          <w:tcPr>
            <w:tcW w:w="1026" w:type="dxa"/>
            <w:vAlign w:val="center"/>
          </w:tcPr>
          <w:p w:rsidR="001142F4" w:rsidRPr="00026263" w:rsidRDefault="001142F4" w:rsidP="00FB2D06">
            <w:pPr>
              <w:jc w:val="center"/>
              <w:rPr>
                <w:rFonts w:ascii="宋体" w:hAnsi="宋体"/>
                <w:szCs w:val="21"/>
              </w:rPr>
            </w:pPr>
            <w:r w:rsidRPr="00026263">
              <w:rPr>
                <w:rFonts w:ascii="宋体" w:hAnsi="宋体" w:hint="eastAsia"/>
                <w:szCs w:val="21"/>
              </w:rPr>
              <w:t>极大值</w:t>
            </w:r>
          </w:p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C063A2">
              <w:rPr>
                <w:position w:val="-24"/>
              </w:rPr>
              <w:object w:dxaOrig="360" w:dyaOrig="620">
                <v:shape id="_x0000_i1165" type="#_x0000_t75" style="width:18pt;height:30.75pt" o:ole="">
                  <v:imagedata r:id="rId278" o:title=""/>
                </v:shape>
                <o:OLEObject Type="Embed" ProgID="Equation.DSMT4" ShapeID="_x0000_i1165" DrawAspect="Content" ObjectID="_1668714437" r:id="rId279"/>
              </w:object>
            </w:r>
          </w:p>
        </w:tc>
        <w:tc>
          <w:tcPr>
            <w:tcW w:w="1246" w:type="dxa"/>
            <w:vAlign w:val="center"/>
          </w:tcPr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C063A2">
              <w:rPr>
                <w:position w:val="-6"/>
              </w:rPr>
              <w:object w:dxaOrig="220" w:dyaOrig="320">
                <v:shape id="_x0000_i1166" type="#_x0000_t75" style="width:11.25pt;height:16.5pt" o:ole="">
                  <v:imagedata r:id="rId280" o:title=""/>
                </v:shape>
                <o:OLEObject Type="Embed" ProgID="Equation.DSMT4" ShapeID="_x0000_i1166" DrawAspect="Content" ObjectID="_1668714438" r:id="rId281"/>
              </w:object>
            </w:r>
            <w:r w:rsidR="001142F4" w:rsidRPr="00026263">
              <w:rPr>
                <w:rFonts w:ascii="宋体" w:hAnsi="宋体" w:hint="eastAsia"/>
                <w:szCs w:val="21"/>
              </w:rPr>
              <w:t>,凸</w:t>
            </w:r>
          </w:p>
        </w:tc>
        <w:tc>
          <w:tcPr>
            <w:tcW w:w="1116" w:type="dxa"/>
            <w:vAlign w:val="center"/>
          </w:tcPr>
          <w:p w:rsidR="001142F4" w:rsidRPr="00026263" w:rsidRDefault="001142F4" w:rsidP="00FB2D06">
            <w:pPr>
              <w:jc w:val="center"/>
              <w:rPr>
                <w:rFonts w:ascii="宋体" w:hAnsi="宋体"/>
                <w:szCs w:val="21"/>
              </w:rPr>
            </w:pPr>
            <w:r w:rsidRPr="00026263">
              <w:rPr>
                <w:rFonts w:ascii="宋体" w:hAnsi="宋体" w:hint="eastAsia"/>
                <w:szCs w:val="21"/>
              </w:rPr>
              <w:t>拐点</w:t>
            </w:r>
          </w:p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FB2D06">
              <w:rPr>
                <w:position w:val="-28"/>
              </w:rPr>
              <w:object w:dxaOrig="800" w:dyaOrig="680">
                <v:shape id="_x0000_i1167" type="#_x0000_t75" style="width:39.75pt;height:33.75pt" o:ole="">
                  <v:imagedata r:id="rId282" o:title=""/>
                </v:shape>
                <o:OLEObject Type="Embed" ProgID="Equation.DSMT4" ShapeID="_x0000_i1167" DrawAspect="Content" ObjectID="_1668714439" r:id="rId283"/>
              </w:object>
            </w:r>
          </w:p>
        </w:tc>
        <w:tc>
          <w:tcPr>
            <w:tcW w:w="1246" w:type="dxa"/>
            <w:vAlign w:val="center"/>
          </w:tcPr>
          <w:p w:rsidR="001142F4" w:rsidRPr="00026263" w:rsidRDefault="008B2872" w:rsidP="00FB2D06">
            <w:pPr>
              <w:jc w:val="center"/>
              <w:rPr>
                <w:rFonts w:ascii="宋体" w:hAnsi="宋体"/>
                <w:szCs w:val="21"/>
              </w:rPr>
            </w:pPr>
            <w:r w:rsidRPr="00C063A2">
              <w:rPr>
                <w:position w:val="-6"/>
              </w:rPr>
              <w:object w:dxaOrig="220" w:dyaOrig="320">
                <v:shape id="_x0000_i1168" type="#_x0000_t75" style="width:11.25pt;height:16.5pt" o:ole="">
                  <v:imagedata r:id="rId284" o:title=""/>
                </v:shape>
                <o:OLEObject Type="Embed" ProgID="Equation.DSMT4" ShapeID="_x0000_i1168" DrawAspect="Content" ObjectID="_1668714440" r:id="rId285"/>
              </w:object>
            </w:r>
            <w:r w:rsidR="001142F4" w:rsidRPr="00026263">
              <w:rPr>
                <w:rFonts w:ascii="宋体" w:hAnsi="宋体" w:hint="eastAsia"/>
                <w:szCs w:val="21"/>
              </w:rPr>
              <w:t>,凹</w:t>
            </w:r>
          </w:p>
        </w:tc>
      </w:tr>
    </w:tbl>
    <w:p w:rsidR="00B67F9E" w:rsidRDefault="00A32F95" w:rsidP="00DE1934">
      <w:pPr>
        <w:jc w:val="center"/>
        <w:rPr>
          <w:rFonts w:ascii="宋体" w:hAnsi="宋体"/>
          <w:szCs w:val="21"/>
        </w:rPr>
      </w:pPr>
      <w:bookmarkStart w:id="0" w:name="_GoBack"/>
      <w:r>
        <w:rPr>
          <w:rFonts w:ascii="宋体" w:hAnsi="宋体"/>
          <w:noProof/>
          <w:szCs w:val="21"/>
        </w:rPr>
        <w:drawing>
          <wp:inline distT="0" distB="0" distL="0" distR="0">
            <wp:extent cx="2493034" cy="19757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89D.png"/>
                    <pic:cNvPicPr/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143" cy="198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E1934" w:rsidRDefault="00DE1934" w:rsidP="00893944">
      <w:pPr>
        <w:rPr>
          <w:rFonts w:ascii="宋体" w:hAnsi="宋体"/>
          <w:szCs w:val="21"/>
        </w:rPr>
      </w:pPr>
    </w:p>
    <w:p w:rsidR="00DE1934" w:rsidRPr="00076918" w:rsidRDefault="00DE1934" w:rsidP="00893944">
      <w:pPr>
        <w:rPr>
          <w:rFonts w:ascii="宋体" w:hAnsi="宋体"/>
          <w:szCs w:val="21"/>
        </w:rPr>
      </w:pPr>
    </w:p>
    <w:p w:rsidR="00893944" w:rsidRPr="00544057" w:rsidRDefault="00893944" w:rsidP="00766942">
      <w:pPr>
        <w:pStyle w:val="1"/>
      </w:pPr>
      <w:r w:rsidRPr="00544057">
        <w:rPr>
          <w:rFonts w:hint="eastAsia"/>
        </w:rPr>
        <w:t>五、</w:t>
      </w:r>
      <w:r w:rsidR="00AC0E2F">
        <w:rPr>
          <w:rFonts w:hint="eastAsia"/>
        </w:rPr>
        <w:t>（</w:t>
      </w:r>
      <w:r w:rsidRPr="00544057">
        <w:rPr>
          <w:rFonts w:hint="eastAsia"/>
        </w:rPr>
        <w:t>本题满分9分</w:t>
      </w:r>
      <w:r w:rsidR="00AC0E2F">
        <w:rPr>
          <w:rFonts w:hint="eastAsia"/>
        </w:rPr>
        <w:t>）</w: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已知函数</w:t>
      </w:r>
      <w:r w:rsidR="008B2872" w:rsidRPr="00C063A2">
        <w:rPr>
          <w:position w:val="-30"/>
        </w:rPr>
        <w:object w:dxaOrig="2480" w:dyaOrig="720">
          <v:shape id="_x0000_i1169" type="#_x0000_t75" style="width:123.75pt;height:36pt" o:ole="">
            <v:imagedata r:id="rId287" o:title=""/>
          </v:shape>
          <o:OLEObject Type="Embed" ProgID="Equation.DSMT4" ShapeID="_x0000_i1169" DrawAspect="Content" ObjectID="_1668714441" r:id="rId288"/>
        </w:object>
      </w:r>
      <w:r w:rsidR="008B4658"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试计算下列各题：</w: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8B4658">
        <w:rPr>
          <w:rFonts w:hint="eastAsia"/>
        </w:rPr>
        <w:t xml:space="preserve">(1) </w:t>
      </w:r>
      <w:r w:rsidR="008B2872" w:rsidRPr="00C063A2">
        <w:rPr>
          <w:position w:val="-18"/>
        </w:rPr>
        <w:object w:dxaOrig="1800" w:dyaOrig="520">
          <v:shape id="_x0000_i1170" type="#_x0000_t75" style="width:90pt;height:26.25pt" o:ole="">
            <v:imagedata r:id="rId289" o:title=""/>
          </v:shape>
          <o:OLEObject Type="Embed" ProgID="Equation.DSMT4" ShapeID="_x0000_i1170" DrawAspect="Content" ObjectID="_1668714442" r:id="rId290"/>
        </w:object>
      </w:r>
      <w:r w:rsidRPr="008B4658">
        <w:rPr>
          <w:rFonts w:hint="eastAsia"/>
        </w:rPr>
        <w:t>(4</w:t>
      </w:r>
      <w:r w:rsidRPr="008B4658">
        <w:rPr>
          <w:rFonts w:hint="eastAsia"/>
        </w:rPr>
        <w:t>分</w:t>
      </w:r>
      <w:r w:rsidRPr="008B4658">
        <w:rPr>
          <w:rFonts w:hint="eastAsia"/>
        </w:rPr>
        <w:t>)</w:t>
      </w:r>
      <w:r w:rsidR="008B4658">
        <w:rPr>
          <w:rFonts w:ascii="宋体" w:hAnsi="宋体" w:hint="eastAsia"/>
          <w:szCs w:val="21"/>
        </w:rPr>
        <w:tab/>
      </w:r>
      <w:r w:rsidR="008B4658">
        <w:rPr>
          <w:rFonts w:ascii="宋体" w:hAnsi="宋体" w:hint="eastAsia"/>
          <w:szCs w:val="21"/>
        </w:rPr>
        <w:tab/>
      </w:r>
      <w:r w:rsidR="008B4658">
        <w:rPr>
          <w:rFonts w:ascii="宋体" w:hAnsi="宋体" w:hint="eastAsia"/>
          <w:szCs w:val="21"/>
        </w:rPr>
        <w:tab/>
      </w:r>
      <w:r w:rsidR="008B4658">
        <w:rPr>
          <w:rFonts w:ascii="宋体" w:hAnsi="宋体" w:hint="eastAsia"/>
          <w:szCs w:val="21"/>
        </w:rPr>
        <w:tab/>
      </w:r>
      <w:r w:rsidR="008B4658">
        <w:rPr>
          <w:rFonts w:ascii="宋体" w:hAnsi="宋体" w:hint="eastAsia"/>
          <w:szCs w:val="21"/>
        </w:rPr>
        <w:tab/>
      </w:r>
      <w:r w:rsidR="008B4658">
        <w:rPr>
          <w:rFonts w:ascii="宋体" w:hAnsi="宋体" w:hint="eastAsia"/>
          <w:szCs w:val="21"/>
        </w:rPr>
        <w:tab/>
      </w:r>
      <w:r w:rsidRPr="008B4658">
        <w:rPr>
          <w:rFonts w:hint="eastAsia"/>
        </w:rPr>
        <w:t xml:space="preserve">(2) </w:t>
      </w:r>
      <w:r w:rsidR="008B2872" w:rsidRPr="00C063A2">
        <w:rPr>
          <w:position w:val="-18"/>
        </w:rPr>
        <w:object w:dxaOrig="2120" w:dyaOrig="520">
          <v:shape id="_x0000_i1171" type="#_x0000_t75" style="width:105.75pt;height:26.25pt" o:ole="">
            <v:imagedata r:id="rId291" o:title=""/>
          </v:shape>
          <o:OLEObject Type="Embed" ProgID="Equation.DSMT4" ShapeID="_x0000_i1171" DrawAspect="Content" ObjectID="_1668714443" r:id="rId292"/>
        </w:object>
      </w:r>
      <w:r w:rsidRPr="008B4658">
        <w:rPr>
          <w:rFonts w:hint="eastAsia"/>
        </w:rPr>
        <w:t>(2</w:t>
      </w:r>
      <w:r w:rsidRPr="008B4658">
        <w:rPr>
          <w:rFonts w:hint="eastAsia"/>
        </w:rPr>
        <w:t>分</w:t>
      </w:r>
      <w:r w:rsidRPr="008B4658">
        <w:rPr>
          <w:rFonts w:hint="eastAsia"/>
        </w:rPr>
        <w:t>)</w:t>
      </w:r>
    </w:p>
    <w:p w:rsidR="00893944" w:rsidRDefault="00893944" w:rsidP="00893944">
      <w:pPr>
        <w:rPr>
          <w:rFonts w:ascii="宋体" w:hAnsi="宋体"/>
          <w:szCs w:val="21"/>
        </w:rPr>
      </w:pPr>
      <w:r w:rsidRPr="008B4658">
        <w:rPr>
          <w:rFonts w:hint="eastAsia"/>
        </w:rPr>
        <w:t xml:space="preserve">(3) </w:t>
      </w:r>
      <w:r w:rsidR="008B2872" w:rsidRPr="00C063A2">
        <w:rPr>
          <w:position w:val="-18"/>
        </w:rPr>
        <w:object w:dxaOrig="3580" w:dyaOrig="520">
          <v:shape id="_x0000_i1172" type="#_x0000_t75" style="width:179.25pt;height:26.25pt" o:ole="">
            <v:imagedata r:id="rId293" o:title=""/>
          </v:shape>
          <o:OLEObject Type="Embed" ProgID="Equation.DSMT4" ShapeID="_x0000_i1172" DrawAspect="Content" ObjectID="_1668714444" r:id="rId294"/>
        </w:object>
      </w:r>
      <w:r w:rsidRPr="008B4658">
        <w:rPr>
          <w:rFonts w:hint="eastAsia"/>
        </w:rPr>
        <w:t>(1</w:t>
      </w:r>
      <w:r w:rsidRPr="008B4658">
        <w:rPr>
          <w:rFonts w:hint="eastAsia"/>
        </w:rPr>
        <w:t>分</w:t>
      </w:r>
      <w:r w:rsidRPr="008B4658">
        <w:rPr>
          <w:rFonts w:hint="eastAsia"/>
        </w:rPr>
        <w:t>)</w:t>
      </w:r>
      <w:r w:rsidR="008B4658">
        <w:rPr>
          <w:rFonts w:hint="eastAsia"/>
        </w:rPr>
        <w:tab/>
      </w:r>
      <w:r w:rsidRPr="008B4658">
        <w:rPr>
          <w:rFonts w:hint="eastAsia"/>
        </w:rPr>
        <w:t xml:space="preserve">(4) </w:t>
      </w:r>
      <w:r w:rsidR="008B2872" w:rsidRPr="00C063A2">
        <w:rPr>
          <w:position w:val="-28"/>
        </w:rPr>
        <w:object w:dxaOrig="940" w:dyaOrig="680">
          <v:shape id="_x0000_i1173" type="#_x0000_t75" style="width:47.25pt;height:33.75pt" o:ole="">
            <v:imagedata r:id="rId295" o:title=""/>
          </v:shape>
          <o:OLEObject Type="Embed" ProgID="Equation.DSMT4" ShapeID="_x0000_i1173" DrawAspect="Content" ObjectID="_1668714445" r:id="rId296"/>
        </w:object>
      </w:r>
      <w:r w:rsidRPr="00076918">
        <w:rPr>
          <w:rFonts w:ascii="宋体" w:hAnsi="宋体" w:hint="eastAsia"/>
          <w:szCs w:val="21"/>
        </w:rPr>
        <w:t>.</w:t>
      </w:r>
      <w:r w:rsidRPr="008B4658">
        <w:rPr>
          <w:rFonts w:hint="eastAsia"/>
        </w:rPr>
        <w:t>(2</w:t>
      </w:r>
      <w:r w:rsidRPr="008B4658">
        <w:rPr>
          <w:rFonts w:hint="eastAsia"/>
        </w:rPr>
        <w:t>分</w:t>
      </w:r>
      <w:r w:rsidRPr="008B4658">
        <w:rPr>
          <w:rFonts w:hint="eastAsia"/>
        </w:rPr>
        <w:t>)</w:t>
      </w:r>
    </w:p>
    <w:p w:rsidR="00893944" w:rsidRDefault="00893944" w:rsidP="00893944">
      <w:pPr>
        <w:rPr>
          <w:rFonts w:ascii="宋体" w:hAnsi="宋体"/>
          <w:szCs w:val="21"/>
        </w:rPr>
      </w:pPr>
    </w:p>
    <w:p w:rsidR="001142F4" w:rsidRPr="00320F7C" w:rsidRDefault="00B67F9E" w:rsidP="001142F4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8B4658">
        <w:rPr>
          <w:rFonts w:ascii="宋体" w:hAnsi="宋体" w:hint="eastAsia"/>
          <w:szCs w:val="21"/>
        </w:rPr>
        <w:t xml:space="preserve"> </w:t>
      </w:r>
      <w:r w:rsidR="001142F4" w:rsidRPr="008B4658">
        <w:rPr>
          <w:rFonts w:hint="eastAsia"/>
        </w:rPr>
        <w:t>(1)</w:t>
      </w:r>
      <w:r w:rsidR="008B2872" w:rsidRPr="00C063A2">
        <w:rPr>
          <w:position w:val="-10"/>
        </w:rPr>
        <w:object w:dxaOrig="540" w:dyaOrig="320">
          <v:shape id="_x0000_i1174" type="#_x0000_t75" style="width:27pt;height:16.5pt" o:ole="">
            <v:imagedata r:id="rId297" o:title=""/>
          </v:shape>
          <o:OLEObject Type="Embed" ProgID="Equation.DSMT4" ShapeID="_x0000_i1174" DrawAspect="Content" ObjectID="_1668714446" r:id="rId298"/>
        </w:object>
      </w:r>
      <w:r w:rsidR="001142F4" w:rsidRPr="00320F7C">
        <w:rPr>
          <w:rFonts w:ascii="宋体" w:hAnsi="宋体" w:hint="eastAsia"/>
          <w:szCs w:val="21"/>
        </w:rPr>
        <w:t>为分段函数,由定积分的性质,</w:t>
      </w:r>
    </w:p>
    <w:p w:rsidR="001142F4" w:rsidRPr="00320F7C" w:rsidRDefault="00A4790F" w:rsidP="00A4790F">
      <w:pPr>
        <w:jc w:val="center"/>
        <w:rPr>
          <w:rFonts w:ascii="宋体" w:hAnsi="宋体"/>
          <w:szCs w:val="21"/>
        </w:rPr>
      </w:pPr>
      <w:r w:rsidRPr="00A4790F">
        <w:rPr>
          <w:position w:val="-48"/>
        </w:rPr>
        <w:object w:dxaOrig="5700" w:dyaOrig="1080">
          <v:shape id="_x0000_i1175" type="#_x0000_t75" style="width:285pt;height:54pt" o:ole="">
            <v:imagedata r:id="rId299" o:title=""/>
          </v:shape>
          <o:OLEObject Type="Embed" ProgID="Equation.DSMT4" ShapeID="_x0000_i1175" DrawAspect="Content" ObjectID="_1668714447" r:id="rId300"/>
        </w:object>
      </w:r>
    </w:p>
    <w:p w:rsidR="001142F4" w:rsidRPr="00320F7C" w:rsidRDefault="001142F4" w:rsidP="001142F4">
      <w:pPr>
        <w:rPr>
          <w:rFonts w:ascii="宋体" w:hAnsi="宋体"/>
          <w:szCs w:val="21"/>
        </w:rPr>
      </w:pPr>
      <w:r w:rsidRPr="008B4658">
        <w:rPr>
          <w:rFonts w:hint="eastAsia"/>
        </w:rPr>
        <w:t>(2)</w:t>
      </w:r>
      <w:r w:rsidR="008B4658">
        <w:rPr>
          <w:rFonts w:hint="eastAsia"/>
        </w:rPr>
        <w:t xml:space="preserve"> </w:t>
      </w:r>
      <w:r w:rsidRPr="00320F7C">
        <w:rPr>
          <w:rFonts w:ascii="宋体" w:hAnsi="宋体" w:hint="eastAsia"/>
          <w:szCs w:val="21"/>
        </w:rPr>
        <w:t>用定积分</w:t>
      </w:r>
      <w:r>
        <w:rPr>
          <w:rFonts w:ascii="宋体" w:hAnsi="宋体" w:hint="eastAsia"/>
          <w:szCs w:val="21"/>
        </w:rPr>
        <w:t>换元</w:t>
      </w:r>
      <w:r w:rsidRPr="00320F7C">
        <w:rPr>
          <w:rFonts w:ascii="宋体" w:hAnsi="宋体" w:hint="eastAsia"/>
          <w:szCs w:val="21"/>
        </w:rPr>
        <w:t>法</w:t>
      </w:r>
      <w:r w:rsidR="008B4658">
        <w:rPr>
          <w:rFonts w:ascii="宋体" w:hAnsi="宋体" w:hint="eastAsia"/>
          <w:szCs w:val="21"/>
        </w:rPr>
        <w:t>,</w:t>
      </w:r>
      <w:r w:rsidRPr="00320F7C">
        <w:rPr>
          <w:rFonts w:ascii="宋体" w:hAnsi="宋体" w:hint="eastAsia"/>
          <w:szCs w:val="21"/>
        </w:rPr>
        <w:t>令</w:t>
      </w:r>
      <w:r w:rsidR="008B2872" w:rsidRPr="00C063A2">
        <w:rPr>
          <w:position w:val="-6"/>
        </w:rPr>
        <w:object w:dxaOrig="840" w:dyaOrig="279">
          <v:shape id="_x0000_i1176" type="#_x0000_t75" style="width:42pt;height:13.5pt" o:ole="">
            <v:imagedata r:id="rId301" o:title=""/>
          </v:shape>
          <o:OLEObject Type="Embed" ProgID="Equation.DSMT4" ShapeID="_x0000_i1176" DrawAspect="Content" ObjectID="_1668714448" r:id="rId302"/>
        </w:object>
      </w:r>
      <w:r w:rsidRPr="00320F7C">
        <w:rPr>
          <w:rFonts w:ascii="宋体" w:hAnsi="宋体" w:hint="eastAsia"/>
          <w:szCs w:val="21"/>
        </w:rPr>
        <w:t>,则</w:t>
      </w:r>
      <w:r w:rsidR="00A4790F">
        <w:rPr>
          <w:rFonts w:ascii="宋体" w:hAnsi="宋体" w:hint="eastAsia"/>
          <w:szCs w:val="21"/>
        </w:rPr>
        <w:t>有</w:t>
      </w:r>
    </w:p>
    <w:p w:rsidR="001142F4" w:rsidRPr="00320F7C" w:rsidRDefault="00A4790F" w:rsidP="00A4790F">
      <w:pPr>
        <w:jc w:val="center"/>
        <w:rPr>
          <w:rFonts w:ascii="宋体" w:hAnsi="宋体"/>
          <w:szCs w:val="21"/>
        </w:rPr>
      </w:pPr>
      <w:r w:rsidRPr="00C063A2">
        <w:rPr>
          <w:position w:val="-18"/>
        </w:rPr>
        <w:object w:dxaOrig="6060" w:dyaOrig="520">
          <v:shape id="_x0000_i1177" type="#_x0000_t75" style="width:303pt;height:26.25pt" o:ole="">
            <v:imagedata r:id="rId303" o:title=""/>
          </v:shape>
          <o:OLEObject Type="Embed" ProgID="Equation.DSMT4" ShapeID="_x0000_i1177" DrawAspect="Content" ObjectID="_1668714449" r:id="rId304"/>
        </w:object>
      </w:r>
      <w:r w:rsidR="001142F4" w:rsidRPr="00320F7C">
        <w:rPr>
          <w:rFonts w:ascii="宋体" w:hAnsi="宋体" w:hint="eastAsia"/>
          <w:szCs w:val="21"/>
        </w:rPr>
        <w:t>,</w:t>
      </w:r>
    </w:p>
    <w:p w:rsidR="001142F4" w:rsidRPr="00320F7C" w:rsidRDefault="001142F4" w:rsidP="001142F4">
      <w:pPr>
        <w:rPr>
          <w:rFonts w:ascii="宋体" w:hAnsi="宋体"/>
          <w:szCs w:val="21"/>
        </w:rPr>
      </w:pPr>
      <w:r w:rsidRPr="008B4658">
        <w:rPr>
          <w:rFonts w:hint="eastAsia"/>
        </w:rPr>
        <w:t xml:space="preserve">(3) </w:t>
      </w:r>
      <w:r w:rsidRPr="00320F7C">
        <w:rPr>
          <w:rFonts w:ascii="宋体" w:hAnsi="宋体" w:hint="eastAsia"/>
          <w:szCs w:val="21"/>
        </w:rPr>
        <w:t>用定积分</w:t>
      </w:r>
      <w:r>
        <w:rPr>
          <w:rFonts w:ascii="宋体" w:hAnsi="宋体" w:hint="eastAsia"/>
          <w:szCs w:val="21"/>
        </w:rPr>
        <w:t>换元</w:t>
      </w:r>
      <w:r w:rsidRPr="00320F7C">
        <w:rPr>
          <w:rFonts w:ascii="宋体" w:hAnsi="宋体" w:hint="eastAsia"/>
          <w:szCs w:val="21"/>
        </w:rPr>
        <w:t>法</w:t>
      </w:r>
      <w:r w:rsidR="008B4658">
        <w:rPr>
          <w:rFonts w:ascii="宋体" w:hAnsi="宋体" w:hint="eastAsia"/>
          <w:szCs w:val="21"/>
        </w:rPr>
        <w:t>,</w:t>
      </w:r>
      <w:r w:rsidRPr="00320F7C">
        <w:rPr>
          <w:rFonts w:ascii="宋体" w:hAnsi="宋体" w:hint="eastAsia"/>
          <w:szCs w:val="21"/>
        </w:rPr>
        <w:t>令</w:t>
      </w:r>
      <w:r w:rsidR="008B2872" w:rsidRPr="00C063A2">
        <w:rPr>
          <w:position w:val="-6"/>
        </w:rPr>
        <w:object w:dxaOrig="960" w:dyaOrig="279">
          <v:shape id="_x0000_i1178" type="#_x0000_t75" style="width:48pt;height:13.5pt" o:ole="">
            <v:imagedata r:id="rId305" o:title=""/>
          </v:shape>
          <o:OLEObject Type="Embed" ProgID="Equation.DSMT4" ShapeID="_x0000_i1178" DrawAspect="Content" ObjectID="_1668714450" r:id="rId306"/>
        </w:object>
      </w:r>
      <w:r w:rsidRPr="00320F7C">
        <w:rPr>
          <w:rFonts w:ascii="宋体" w:hAnsi="宋体" w:hint="eastAsia"/>
          <w:szCs w:val="21"/>
        </w:rPr>
        <w:t>,则</w:t>
      </w:r>
      <w:r w:rsidR="00A4790F">
        <w:rPr>
          <w:rFonts w:hint="eastAsia"/>
        </w:rPr>
        <w:t>有</w:t>
      </w:r>
    </w:p>
    <w:p w:rsidR="001142F4" w:rsidRPr="00320F7C" w:rsidRDefault="00A4790F" w:rsidP="00A4790F">
      <w:pPr>
        <w:jc w:val="center"/>
        <w:rPr>
          <w:rFonts w:ascii="宋体" w:hAnsi="宋体"/>
          <w:szCs w:val="21"/>
        </w:rPr>
      </w:pPr>
      <w:r w:rsidRPr="00C063A2">
        <w:rPr>
          <w:position w:val="-18"/>
        </w:rPr>
        <w:object w:dxaOrig="6320" w:dyaOrig="520">
          <v:shape id="_x0000_i1179" type="#_x0000_t75" style="width:316.5pt;height:26.25pt" o:ole="">
            <v:imagedata r:id="rId307" o:title=""/>
          </v:shape>
          <o:OLEObject Type="Embed" ProgID="Equation.DSMT4" ShapeID="_x0000_i1179" DrawAspect="Content" ObjectID="_1668714451" r:id="rId308"/>
        </w:object>
      </w:r>
    </w:p>
    <w:p w:rsidR="001142F4" w:rsidRPr="00320F7C" w:rsidRDefault="001142F4" w:rsidP="001142F4">
      <w:pPr>
        <w:rPr>
          <w:rFonts w:ascii="宋体" w:hAnsi="宋体"/>
          <w:szCs w:val="21"/>
        </w:rPr>
      </w:pPr>
      <w:r w:rsidRPr="008B4658">
        <w:rPr>
          <w:rFonts w:hint="eastAsia"/>
        </w:rPr>
        <w:t>(4)</w:t>
      </w:r>
      <w:r w:rsidR="00A4790F">
        <w:rPr>
          <w:rFonts w:hint="eastAsia"/>
        </w:rPr>
        <w:t xml:space="preserve"> </w:t>
      </w:r>
      <w:r w:rsidRPr="00320F7C">
        <w:rPr>
          <w:rFonts w:ascii="宋体" w:hAnsi="宋体" w:hint="eastAsia"/>
          <w:szCs w:val="21"/>
        </w:rPr>
        <w:t>利用以上结果</w:t>
      </w:r>
      <w:r w:rsidR="00A4790F">
        <w:rPr>
          <w:rFonts w:ascii="宋体" w:hAnsi="宋体" w:hint="eastAsia"/>
          <w:szCs w:val="21"/>
        </w:rPr>
        <w:t>，</w:t>
      </w:r>
      <w:r w:rsidRPr="00320F7C">
        <w:rPr>
          <w:rFonts w:ascii="宋体" w:hAnsi="宋体" w:hint="eastAsia"/>
          <w:szCs w:val="21"/>
        </w:rPr>
        <w:t>有</w:t>
      </w:r>
    </w:p>
    <w:p w:rsidR="001142F4" w:rsidRDefault="00A4790F" w:rsidP="00A4790F">
      <w:pPr>
        <w:jc w:val="center"/>
        <w:rPr>
          <w:rFonts w:ascii="宋体" w:hAnsi="宋体"/>
          <w:szCs w:val="21"/>
        </w:rPr>
      </w:pPr>
      <w:r w:rsidRPr="00C063A2">
        <w:rPr>
          <w:position w:val="-28"/>
        </w:rPr>
        <w:object w:dxaOrig="5740" w:dyaOrig="700">
          <v:shape id="_x0000_i1180" type="#_x0000_t75" style="width:286.5pt;height:35.25pt" o:ole="">
            <v:imagedata r:id="rId309" o:title=""/>
          </v:shape>
          <o:OLEObject Type="Embed" ProgID="Equation.DSMT4" ShapeID="_x0000_i1180" DrawAspect="Content" ObjectID="_1668714452" r:id="rId310"/>
        </w:object>
      </w:r>
    </w:p>
    <w:p w:rsidR="001142F4" w:rsidRDefault="001142F4" w:rsidP="00893944">
      <w:pPr>
        <w:rPr>
          <w:rFonts w:ascii="宋体" w:hAnsi="宋体"/>
          <w:szCs w:val="21"/>
        </w:rPr>
      </w:pPr>
    </w:p>
    <w:p w:rsidR="008B4658" w:rsidRPr="00076918" w:rsidRDefault="008B4658" w:rsidP="00893944">
      <w:pPr>
        <w:rPr>
          <w:rFonts w:ascii="宋体" w:hAnsi="宋体"/>
          <w:szCs w:val="21"/>
        </w:rPr>
      </w:pPr>
    </w:p>
    <w:p w:rsidR="00893944" w:rsidRPr="00544057" w:rsidRDefault="00893944" w:rsidP="00766942">
      <w:pPr>
        <w:pStyle w:val="1"/>
      </w:pPr>
      <w:r w:rsidRPr="00544057">
        <w:rPr>
          <w:rFonts w:hint="eastAsia"/>
        </w:rPr>
        <w:t>六、</w:t>
      </w:r>
      <w:r w:rsidR="00AC0E2F">
        <w:rPr>
          <w:rFonts w:hint="eastAsia"/>
        </w:rPr>
        <w:t>（</w:t>
      </w:r>
      <w:r w:rsidRPr="00544057">
        <w:rPr>
          <w:rFonts w:hint="eastAsia"/>
        </w:rPr>
        <w:t>本题满分6分</w:t>
      </w:r>
      <w:r w:rsidR="00AC0E2F">
        <w:rPr>
          <w:rFonts w:hint="eastAsia"/>
        </w:rPr>
        <w:t>）</w:t>
      </w:r>
    </w:p>
    <w:p w:rsidR="00893944" w:rsidRPr="00076918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假设函数</w:t>
      </w:r>
      <w:r w:rsidR="008B2872" w:rsidRPr="00C063A2">
        <w:rPr>
          <w:position w:val="-10"/>
        </w:rPr>
        <w:object w:dxaOrig="540" w:dyaOrig="320">
          <v:shape id="_x0000_i1181" type="#_x0000_t75" style="width:27pt;height:16.5pt" o:ole="">
            <v:imagedata r:id="rId311" o:title=""/>
          </v:shape>
          <o:OLEObject Type="Embed" ProgID="Equation.DSMT4" ShapeID="_x0000_i1181" DrawAspect="Content" ObjectID="_1668714453" r:id="rId312"/>
        </w:object>
      </w:r>
      <w:r w:rsidRPr="00076918">
        <w:rPr>
          <w:rFonts w:ascii="宋体" w:hAnsi="宋体" w:hint="eastAsia"/>
          <w:szCs w:val="21"/>
        </w:rPr>
        <w:t>在</w:t>
      </w:r>
      <w:r w:rsidR="008B2872" w:rsidRPr="00C063A2">
        <w:rPr>
          <w:position w:val="-10"/>
        </w:rPr>
        <w:object w:dxaOrig="520" w:dyaOrig="320">
          <v:shape id="_x0000_i1182" type="#_x0000_t75" style="width:26.25pt;height:16.5pt" o:ole="">
            <v:imagedata r:id="rId313" o:title=""/>
          </v:shape>
          <o:OLEObject Type="Embed" ProgID="Equation.DSMT4" ShapeID="_x0000_i1182" DrawAspect="Content" ObjectID="_1668714454" r:id="rId314"/>
        </w:object>
      </w:r>
      <w:r w:rsidRPr="00076918">
        <w:rPr>
          <w:rFonts w:ascii="宋体" w:hAnsi="宋体" w:hint="eastAsia"/>
          <w:szCs w:val="21"/>
        </w:rPr>
        <w:t>上连续,在</w:t>
      </w:r>
      <w:r w:rsidR="008B2872" w:rsidRPr="00C063A2">
        <w:rPr>
          <w:position w:val="-10"/>
        </w:rPr>
        <w:object w:dxaOrig="560" w:dyaOrig="320">
          <v:shape id="_x0000_i1183" type="#_x0000_t75" style="width:28.5pt;height:16.5pt" o:ole="">
            <v:imagedata r:id="rId315" o:title=""/>
          </v:shape>
          <o:OLEObject Type="Embed" ProgID="Equation.DSMT4" ShapeID="_x0000_i1183" DrawAspect="Content" ObjectID="_1668714455" r:id="rId316"/>
        </w:object>
      </w:r>
      <w:r w:rsidRPr="00076918">
        <w:rPr>
          <w:rFonts w:ascii="宋体" w:hAnsi="宋体" w:hint="eastAsia"/>
          <w:szCs w:val="21"/>
        </w:rPr>
        <w:t>内可导,且</w:t>
      </w:r>
      <w:r w:rsidR="008B2872" w:rsidRPr="00C063A2">
        <w:rPr>
          <w:position w:val="-10"/>
        </w:rPr>
        <w:object w:dxaOrig="920" w:dyaOrig="320">
          <v:shape id="_x0000_i1184" type="#_x0000_t75" style="width:45.75pt;height:16.5pt" o:ole="">
            <v:imagedata r:id="rId317" o:title=""/>
          </v:shape>
          <o:OLEObject Type="Embed" ProgID="Equation.DSMT4" ShapeID="_x0000_i1184" DrawAspect="Content" ObjectID="_1668714456" r:id="rId318"/>
        </w:object>
      </w:r>
      <w:r w:rsidRPr="00076918">
        <w:rPr>
          <w:rFonts w:ascii="宋体" w:hAnsi="宋体" w:hint="eastAsia"/>
          <w:szCs w:val="21"/>
        </w:rPr>
        <w:t>,记</w:t>
      </w:r>
    </w:p>
    <w:p w:rsidR="00893944" w:rsidRPr="00076918" w:rsidRDefault="00C063A2" w:rsidP="00893944">
      <w:pPr>
        <w:ind w:firstLineChars="1250" w:firstLine="3000"/>
        <w:rPr>
          <w:rFonts w:ascii="宋体" w:hAnsi="宋体"/>
          <w:szCs w:val="21"/>
        </w:rPr>
      </w:pPr>
      <w:r w:rsidRPr="00C063A2">
        <w:rPr>
          <w:position w:val="-24"/>
        </w:rPr>
        <w:object w:dxaOrig="2200" w:dyaOrig="620">
          <v:shape id="_x0000_i1185" type="#_x0000_t75" style="width:110.25pt;height:30.75pt" o:ole="">
            <v:imagedata r:id="rId319" o:title=""/>
          </v:shape>
          <o:OLEObject Type="Embed" ProgID="Equation.DSMT4" ShapeID="_x0000_i1185" DrawAspect="Content" ObjectID="_1668714457" r:id="rId320"/>
        </w:object>
      </w:r>
    </w:p>
    <w:p w:rsidR="00893944" w:rsidRDefault="00893944" w:rsidP="00893944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证明在</w:t>
      </w:r>
      <w:r w:rsidR="008B2872" w:rsidRPr="00C063A2">
        <w:rPr>
          <w:position w:val="-10"/>
        </w:rPr>
        <w:object w:dxaOrig="560" w:dyaOrig="320">
          <v:shape id="_x0000_i1186" type="#_x0000_t75" style="width:28.5pt;height:16.5pt" o:ole="">
            <v:imagedata r:id="rId321" o:title=""/>
          </v:shape>
          <o:OLEObject Type="Embed" ProgID="Equation.DSMT4" ShapeID="_x0000_i1186" DrawAspect="Content" ObjectID="_1668714458" r:id="rId322"/>
        </w:object>
      </w:r>
      <w:r w:rsidRPr="00076918">
        <w:rPr>
          <w:rFonts w:ascii="宋体" w:hAnsi="宋体" w:hint="eastAsia"/>
          <w:szCs w:val="21"/>
        </w:rPr>
        <w:t>内,</w:t>
      </w:r>
      <w:r w:rsidR="008B2872" w:rsidRPr="00C063A2">
        <w:rPr>
          <w:position w:val="-10"/>
        </w:rPr>
        <w:object w:dxaOrig="920" w:dyaOrig="320">
          <v:shape id="_x0000_i1187" type="#_x0000_t75" style="width:45.75pt;height:16.5pt" o:ole="">
            <v:imagedata r:id="rId323" o:title=""/>
          </v:shape>
          <o:OLEObject Type="Embed" ProgID="Equation.DSMT4" ShapeID="_x0000_i1187" DrawAspect="Content" ObjectID="_1668714459" r:id="rId324"/>
        </w:object>
      </w:r>
      <w:r w:rsidRPr="00076918">
        <w:rPr>
          <w:rFonts w:ascii="宋体" w:hAnsi="宋体" w:hint="eastAsia"/>
          <w:szCs w:val="21"/>
        </w:rPr>
        <w:t>.</w:t>
      </w:r>
    </w:p>
    <w:p w:rsidR="00893944" w:rsidRDefault="00893944" w:rsidP="00893944">
      <w:pPr>
        <w:rPr>
          <w:rFonts w:ascii="宋体" w:hAnsi="宋体"/>
          <w:szCs w:val="21"/>
        </w:rPr>
      </w:pPr>
    </w:p>
    <w:p w:rsidR="001142F4" w:rsidRDefault="00B67F9E" w:rsidP="001142F4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740AF8">
        <w:rPr>
          <w:rFonts w:ascii="宋体" w:hAnsi="宋体" w:hint="eastAsia"/>
          <w:szCs w:val="21"/>
        </w:rPr>
        <w:t xml:space="preserve"> </w:t>
      </w:r>
      <w:r w:rsidR="001142F4" w:rsidRPr="00320F7C">
        <w:rPr>
          <w:rFonts w:ascii="宋体" w:hAnsi="宋体" w:hint="eastAsia"/>
          <w:szCs w:val="21"/>
        </w:rPr>
        <w:t>对</w:t>
      </w:r>
      <w:r w:rsidR="008B2872" w:rsidRPr="00C063A2">
        <w:rPr>
          <w:position w:val="-24"/>
        </w:rPr>
        <w:object w:dxaOrig="2140" w:dyaOrig="620">
          <v:shape id="_x0000_i1188" type="#_x0000_t75" style="width:107.25pt;height:30.75pt" o:ole="">
            <v:imagedata r:id="rId325" o:title=""/>
          </v:shape>
          <o:OLEObject Type="Embed" ProgID="Equation.DSMT4" ShapeID="_x0000_i1188" DrawAspect="Content" ObjectID="_1668714460" r:id="rId326"/>
        </w:object>
      </w:r>
      <w:r w:rsidR="001142F4" w:rsidRPr="00320F7C">
        <w:rPr>
          <w:rFonts w:ascii="宋体" w:hAnsi="宋体" w:hint="eastAsia"/>
          <w:szCs w:val="21"/>
        </w:rPr>
        <w:t>求导得</w:t>
      </w:r>
    </w:p>
    <w:p w:rsidR="001142F4" w:rsidRPr="00320F7C" w:rsidRDefault="001142F4" w:rsidP="001142F4">
      <w:pPr>
        <w:jc w:val="center"/>
        <w:rPr>
          <w:rFonts w:ascii="宋体" w:hAnsi="宋体"/>
          <w:szCs w:val="21"/>
        </w:rPr>
      </w:pPr>
      <w:r w:rsidRPr="00C063A2">
        <w:rPr>
          <w:position w:val="-28"/>
        </w:rPr>
        <w:object w:dxaOrig="5000" w:dyaOrig="840">
          <v:shape id="_x0000_i1189" type="#_x0000_t75" style="width:249.75pt;height:42pt" o:ole="">
            <v:imagedata r:id="rId327" o:title=""/>
          </v:shape>
          <o:OLEObject Type="Embed" ProgID="Equation.DSMT4" ShapeID="_x0000_i1189" DrawAspect="Content" ObjectID="_1668714461" r:id="rId328"/>
        </w:object>
      </w:r>
      <w:r>
        <w:rPr>
          <w:rFonts w:ascii="宋体" w:hAnsi="宋体" w:hint="eastAsia"/>
          <w:szCs w:val="21"/>
        </w:rPr>
        <w:t>.</w:t>
      </w:r>
    </w:p>
    <w:p w:rsidR="00740AF8" w:rsidRDefault="001142F4" w:rsidP="001142F4">
      <w:pPr>
        <w:rPr>
          <w:rFonts w:ascii="宋体" w:hAnsi="宋体"/>
          <w:szCs w:val="21"/>
        </w:rPr>
      </w:pPr>
      <w:r w:rsidRPr="00320F7C">
        <w:rPr>
          <w:rFonts w:ascii="宋体" w:hAnsi="宋体" w:hint="eastAsia"/>
          <w:b/>
          <w:szCs w:val="21"/>
        </w:rPr>
        <w:t>证法一：</w:t>
      </w:r>
      <w:r w:rsidR="00740AF8">
        <w:rPr>
          <w:rFonts w:ascii="宋体" w:hAnsi="宋体" w:hint="eastAsia"/>
          <w:szCs w:val="21"/>
        </w:rPr>
        <w:t>由积分中值定理</w:t>
      </w:r>
      <w:r w:rsidR="00740AF8">
        <w:rPr>
          <w:rFonts w:ascii="宋体" w:hAnsi="宋体"/>
          <w:szCs w:val="21"/>
        </w:rPr>
        <w:t>，</w:t>
      </w:r>
      <w:r w:rsidR="008B2872" w:rsidRPr="00C063A2">
        <w:rPr>
          <w:position w:val="-10"/>
        </w:rPr>
        <w:object w:dxaOrig="1060" w:dyaOrig="320">
          <v:shape id="_x0000_i1190" type="#_x0000_t75" style="width:53.25pt;height:16.5pt" o:ole="">
            <v:imagedata r:id="rId329" o:title=""/>
          </v:shape>
          <o:OLEObject Type="Embed" ProgID="Equation.DSMT4" ShapeID="_x0000_i1190" DrawAspect="Content" ObjectID="_1668714462" r:id="rId330"/>
        </w:object>
      </w:r>
      <w:r w:rsidRPr="00320F7C">
        <w:rPr>
          <w:rFonts w:ascii="宋体" w:hAnsi="宋体" w:hint="eastAsia"/>
          <w:szCs w:val="21"/>
        </w:rPr>
        <w:t>使得</w:t>
      </w:r>
      <w:r w:rsidR="008B2872" w:rsidRPr="00C063A2">
        <w:rPr>
          <w:position w:val="-18"/>
        </w:rPr>
        <w:object w:dxaOrig="2299" w:dyaOrig="520">
          <v:shape id="_x0000_i1191" type="#_x0000_t75" style="width:115.5pt;height:26.25pt" o:ole="">
            <v:imagedata r:id="rId331" o:title=""/>
          </v:shape>
          <o:OLEObject Type="Embed" ProgID="Equation.DSMT4" ShapeID="_x0000_i1191" DrawAspect="Content" ObjectID="_1668714463" r:id="rId332"/>
        </w:object>
      </w:r>
      <w:r>
        <w:rPr>
          <w:rFonts w:ascii="宋体" w:hAnsi="宋体" w:hint="eastAsia"/>
          <w:szCs w:val="21"/>
        </w:rPr>
        <w:t>,</w:t>
      </w:r>
      <w:r w:rsidRPr="00320F7C">
        <w:rPr>
          <w:rFonts w:ascii="宋体" w:hAnsi="宋体" w:hint="eastAsia"/>
          <w:szCs w:val="21"/>
        </w:rPr>
        <w:t>所以</w:t>
      </w:r>
    </w:p>
    <w:p w:rsidR="001142F4" w:rsidRPr="00320F7C" w:rsidRDefault="00740AF8" w:rsidP="00740AF8">
      <w:pPr>
        <w:jc w:val="center"/>
        <w:rPr>
          <w:rFonts w:ascii="宋体" w:hAnsi="宋体"/>
          <w:szCs w:val="21"/>
        </w:rPr>
      </w:pPr>
      <w:r w:rsidRPr="00C063A2">
        <w:rPr>
          <w:position w:val="-28"/>
        </w:rPr>
        <w:object w:dxaOrig="4640" w:dyaOrig="660">
          <v:shape id="_x0000_i1192" type="#_x0000_t75" style="width:232.5pt;height:33pt" o:ole="">
            <v:imagedata r:id="rId333" o:title=""/>
          </v:shape>
          <o:OLEObject Type="Embed" ProgID="Equation.DSMT4" ShapeID="_x0000_i1192" DrawAspect="Content" ObjectID="_1668714464" r:id="rId334"/>
        </w:object>
      </w:r>
      <w:r w:rsidR="001142F4">
        <w:rPr>
          <w:rFonts w:ascii="宋体" w:hAnsi="宋体" w:hint="eastAsia"/>
          <w:szCs w:val="21"/>
        </w:rPr>
        <w:t>.</w:t>
      </w:r>
    </w:p>
    <w:p w:rsidR="001142F4" w:rsidRPr="00320F7C" w:rsidRDefault="001142F4" w:rsidP="00740AF8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又因为</w:t>
      </w:r>
      <w:r w:rsidR="008B2872" w:rsidRPr="00C063A2">
        <w:rPr>
          <w:position w:val="-10"/>
        </w:rPr>
        <w:object w:dxaOrig="1820" w:dyaOrig="320">
          <v:shape id="_x0000_i1193" type="#_x0000_t75" style="width:90.75pt;height:16.5pt" o:ole="">
            <v:imagedata r:id="rId335" o:title=""/>
          </v:shape>
          <o:OLEObject Type="Embed" ProgID="Equation.DSMT4" ShapeID="_x0000_i1193" DrawAspect="Content" ObjectID="_1668714465" r:id="rId336"/>
        </w:object>
      </w:r>
      <w:r w:rsidRPr="00320F7C">
        <w:rPr>
          <w:rFonts w:ascii="宋体" w:hAnsi="宋体" w:hint="eastAsia"/>
          <w:szCs w:val="21"/>
        </w:rPr>
        <w:t>,故有</w:t>
      </w:r>
      <w:r w:rsidR="008B2872" w:rsidRPr="00C063A2">
        <w:rPr>
          <w:position w:val="-10"/>
        </w:rPr>
        <w:object w:dxaOrig="1540" w:dyaOrig="320">
          <v:shape id="_x0000_i1194" type="#_x0000_t75" style="width:77.25pt;height:16.5pt" o:ole="">
            <v:imagedata r:id="rId337" o:title=""/>
          </v:shape>
          <o:OLEObject Type="Embed" ProgID="Equation.DSMT4" ShapeID="_x0000_i1194" DrawAspect="Content" ObjectID="_1668714466" r:id="rId338"/>
        </w:object>
      </w:r>
      <w:r>
        <w:rPr>
          <w:rFonts w:ascii="宋体" w:hAnsi="宋体" w:hint="eastAsia"/>
          <w:szCs w:val="21"/>
        </w:rPr>
        <w:t>,</w:t>
      </w:r>
      <w:r w:rsidRPr="00320F7C">
        <w:rPr>
          <w:rFonts w:ascii="宋体" w:hAnsi="宋体" w:hint="eastAsia"/>
          <w:szCs w:val="21"/>
        </w:rPr>
        <w:t>所以</w:t>
      </w:r>
      <w:r w:rsidR="008B2872" w:rsidRPr="00C063A2">
        <w:rPr>
          <w:position w:val="-10"/>
        </w:rPr>
        <w:object w:dxaOrig="920" w:dyaOrig="320">
          <v:shape id="_x0000_i1195" type="#_x0000_t75" style="width:45.75pt;height:16.5pt" o:ole="">
            <v:imagedata r:id="rId339" o:title=""/>
          </v:shape>
          <o:OLEObject Type="Embed" ProgID="Equation.DSMT4" ShapeID="_x0000_i1195" DrawAspect="Content" ObjectID="_1668714467" r:id="rId340"/>
        </w:object>
      </w:r>
      <w:r w:rsidRPr="00320F7C">
        <w:rPr>
          <w:rFonts w:ascii="宋体" w:hAnsi="宋体" w:hint="eastAsia"/>
          <w:szCs w:val="21"/>
        </w:rPr>
        <w:t>.</w:t>
      </w:r>
    </w:p>
    <w:p w:rsidR="001142F4" w:rsidRPr="00320F7C" w:rsidRDefault="001142F4" w:rsidP="001142F4">
      <w:pPr>
        <w:rPr>
          <w:rFonts w:ascii="宋体" w:hAnsi="宋体"/>
          <w:szCs w:val="21"/>
        </w:rPr>
      </w:pPr>
      <w:r w:rsidRPr="00320F7C">
        <w:rPr>
          <w:rFonts w:ascii="宋体" w:hAnsi="宋体" w:hint="eastAsia"/>
          <w:b/>
          <w:szCs w:val="21"/>
        </w:rPr>
        <w:t>证法二：</w:t>
      </w:r>
      <w:r w:rsidRPr="00320F7C">
        <w:rPr>
          <w:rFonts w:ascii="宋体" w:hAnsi="宋体" w:hint="eastAsia"/>
          <w:szCs w:val="21"/>
        </w:rPr>
        <w:t>令</w:t>
      </w:r>
      <w:r w:rsidR="008B2872" w:rsidRPr="00C063A2">
        <w:rPr>
          <w:position w:val="-18"/>
        </w:rPr>
        <w:object w:dxaOrig="2920" w:dyaOrig="520">
          <v:shape id="_x0000_i1196" type="#_x0000_t75" style="width:145.5pt;height:26.25pt" o:ole="">
            <v:imagedata r:id="rId341" o:title=""/>
          </v:shape>
          <o:OLEObject Type="Embed" ProgID="Equation.DSMT4" ShapeID="_x0000_i1196" DrawAspect="Content" ObjectID="_1668714468" r:id="rId342"/>
        </w:object>
      </w:r>
      <w:r w:rsidRPr="00320F7C">
        <w:rPr>
          <w:rFonts w:ascii="宋体" w:hAnsi="宋体" w:hint="eastAsia"/>
          <w:szCs w:val="21"/>
        </w:rPr>
        <w:t>,则</w:t>
      </w:r>
    </w:p>
    <w:p w:rsidR="001142F4" w:rsidRPr="00320F7C" w:rsidRDefault="001142F4" w:rsidP="001142F4">
      <w:pPr>
        <w:jc w:val="center"/>
        <w:rPr>
          <w:rFonts w:ascii="宋体" w:hAnsi="宋体"/>
          <w:szCs w:val="21"/>
        </w:rPr>
      </w:pPr>
      <w:r w:rsidRPr="00C063A2">
        <w:rPr>
          <w:position w:val="-10"/>
        </w:rPr>
        <w:object w:dxaOrig="4640" w:dyaOrig="320">
          <v:shape id="_x0000_i1197" type="#_x0000_t75" style="width:232.5pt;height:16.5pt" o:ole="">
            <v:imagedata r:id="rId343" o:title=""/>
          </v:shape>
          <o:OLEObject Type="Embed" ProgID="Equation.DSMT4" ShapeID="_x0000_i1197" DrawAspect="Content" ObjectID="_1668714469" r:id="rId344"/>
        </w:object>
      </w:r>
      <w:r>
        <w:rPr>
          <w:rFonts w:ascii="宋体" w:hAnsi="宋体" w:hint="eastAsia"/>
          <w:szCs w:val="21"/>
        </w:rPr>
        <w:t>.</w:t>
      </w:r>
    </w:p>
    <w:p w:rsidR="001142F4" w:rsidRDefault="001142F4" w:rsidP="00740AF8">
      <w:pPr>
        <w:ind w:leftChars="200" w:left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因为</w:t>
      </w:r>
      <w:r w:rsidR="008B2872" w:rsidRPr="00C063A2">
        <w:rPr>
          <w:position w:val="-10"/>
        </w:rPr>
        <w:object w:dxaOrig="1480" w:dyaOrig="320">
          <v:shape id="_x0000_i1198" type="#_x0000_t75" style="width:73.5pt;height:16.5pt" o:ole="">
            <v:imagedata r:id="rId345" o:title=""/>
          </v:shape>
          <o:OLEObject Type="Embed" ProgID="Equation.DSMT4" ShapeID="_x0000_i1198" DrawAspect="Content" ObjectID="_1668714470" r:id="rId346"/>
        </w:object>
      </w:r>
      <w:r w:rsidRPr="00320F7C">
        <w:rPr>
          <w:rFonts w:ascii="宋体" w:hAnsi="宋体" w:hint="eastAsia"/>
          <w:szCs w:val="21"/>
        </w:rPr>
        <w:t>,所以</w:t>
      </w:r>
      <w:r w:rsidR="008B2872" w:rsidRPr="00C063A2">
        <w:rPr>
          <w:position w:val="-10"/>
        </w:rPr>
        <w:object w:dxaOrig="900" w:dyaOrig="320">
          <v:shape id="_x0000_i1199" type="#_x0000_t75" style="width:45pt;height:16.5pt" o:ole="">
            <v:imagedata r:id="rId347" o:title=""/>
          </v:shape>
          <o:OLEObject Type="Embed" ProgID="Equation.DSMT4" ShapeID="_x0000_i1199" DrawAspect="Content" ObjectID="_1668714471" r:id="rId348"/>
        </w:object>
      </w:r>
      <w:r w:rsidRPr="00320F7C">
        <w:rPr>
          <w:rFonts w:ascii="宋体" w:hAnsi="宋体" w:hint="eastAsia"/>
          <w:szCs w:val="21"/>
        </w:rPr>
        <w:t>,即</w:t>
      </w:r>
      <w:r w:rsidR="008B2872" w:rsidRPr="00740AF8">
        <w:rPr>
          <w:position w:val="-10"/>
        </w:rPr>
        <w:object w:dxaOrig="520" w:dyaOrig="320">
          <v:shape id="_x0000_i1200" type="#_x0000_t75" style="width:26.25pt;height:16.5pt" o:ole="">
            <v:imagedata r:id="rId349" o:title=""/>
          </v:shape>
          <o:OLEObject Type="Embed" ProgID="Equation.DSMT4" ShapeID="_x0000_i1200" DrawAspect="Content" ObjectID="_1668714472" r:id="rId350"/>
        </w:object>
      </w:r>
      <w:r w:rsidRPr="00320F7C">
        <w:rPr>
          <w:rFonts w:ascii="宋体" w:hAnsi="宋体" w:hint="eastAsia"/>
          <w:szCs w:val="21"/>
        </w:rPr>
        <w:t>在</w:t>
      </w:r>
      <w:r w:rsidR="008B2872" w:rsidRPr="00C063A2">
        <w:rPr>
          <w:position w:val="-10"/>
        </w:rPr>
        <w:object w:dxaOrig="560" w:dyaOrig="320">
          <v:shape id="_x0000_i1201" type="#_x0000_t75" style="width:28.5pt;height:16.5pt" o:ole="">
            <v:imagedata r:id="rId351" o:title=""/>
          </v:shape>
          <o:OLEObject Type="Embed" ProgID="Equation.DSMT4" ShapeID="_x0000_i1201" DrawAspect="Content" ObjectID="_1668714473" r:id="rId352"/>
        </w:object>
      </w:r>
      <w:r w:rsidRPr="00320F7C">
        <w:rPr>
          <w:rFonts w:ascii="宋体" w:hAnsi="宋体" w:hint="eastAsia"/>
          <w:szCs w:val="21"/>
        </w:rPr>
        <w:t>上为减函数,所以</w:t>
      </w:r>
      <w:r w:rsidR="008B2872" w:rsidRPr="00C063A2">
        <w:rPr>
          <w:position w:val="-10"/>
        </w:rPr>
        <w:object w:dxaOrig="1520" w:dyaOrig="320">
          <v:shape id="_x0000_i1202" type="#_x0000_t75" style="width:75.75pt;height:16.5pt" o:ole="">
            <v:imagedata r:id="rId353" o:title=""/>
          </v:shape>
          <o:OLEObject Type="Embed" ProgID="Equation.DSMT4" ShapeID="_x0000_i1202" DrawAspect="Content" ObjectID="_1668714474" r:id="rId354"/>
        </w:object>
      </w:r>
      <w:r w:rsidR="00740AF8">
        <w:rPr>
          <w:rFonts w:ascii="宋体" w:hAnsi="宋体" w:hint="eastAsia"/>
          <w:szCs w:val="21"/>
        </w:rPr>
        <w:t>，从而</w:t>
      </w:r>
      <w:r w:rsidR="008B2872" w:rsidRPr="00C063A2">
        <w:rPr>
          <w:position w:val="-28"/>
        </w:rPr>
        <w:object w:dxaOrig="1900" w:dyaOrig="660">
          <v:shape id="_x0000_i1203" type="#_x0000_t75" style="width:95.25pt;height:33pt" o:ole="">
            <v:imagedata r:id="rId355" o:title=""/>
          </v:shape>
          <o:OLEObject Type="Embed" ProgID="Equation.DSMT4" ShapeID="_x0000_i1203" DrawAspect="Content" ObjectID="_1668714475" r:id="rId356"/>
        </w:object>
      </w:r>
      <w:r w:rsidRPr="00320F7C">
        <w:rPr>
          <w:rFonts w:ascii="宋体" w:hAnsi="宋体" w:hint="eastAsia"/>
          <w:szCs w:val="21"/>
        </w:rPr>
        <w:t>.</w:t>
      </w:r>
    </w:p>
    <w:p w:rsidR="001142F4" w:rsidRPr="00320F7C" w:rsidRDefault="001142F4" w:rsidP="001142F4">
      <w:pPr>
        <w:rPr>
          <w:rFonts w:ascii="宋体" w:hAnsi="宋体"/>
          <w:szCs w:val="21"/>
        </w:rPr>
      </w:pPr>
    </w:p>
    <w:p w:rsidR="001142F4" w:rsidRPr="00076918" w:rsidRDefault="001142F4" w:rsidP="00893944">
      <w:pPr>
        <w:rPr>
          <w:rFonts w:ascii="宋体" w:hAnsi="宋体"/>
          <w:szCs w:val="21"/>
        </w:rPr>
      </w:pPr>
    </w:p>
    <w:p w:rsidR="00893944" w:rsidRPr="00544057" w:rsidRDefault="00893944" w:rsidP="00766942">
      <w:pPr>
        <w:pStyle w:val="1"/>
      </w:pPr>
      <w:r w:rsidRPr="00544057">
        <w:rPr>
          <w:rFonts w:hint="eastAsia"/>
        </w:rPr>
        <w:lastRenderedPageBreak/>
        <w:t>七、</w:t>
      </w:r>
      <w:r w:rsidR="00AC0E2F">
        <w:rPr>
          <w:rFonts w:hint="eastAsia"/>
        </w:rPr>
        <w:t>（</w:t>
      </w:r>
      <w:r w:rsidRPr="00544057">
        <w:rPr>
          <w:rFonts w:hint="eastAsia"/>
        </w:rPr>
        <w:t>本题满分5分</w:t>
      </w:r>
      <w:r w:rsidR="00AC0E2F">
        <w:rPr>
          <w:rFonts w:hint="eastAsia"/>
        </w:rPr>
        <w:t>）</w:t>
      </w:r>
    </w:p>
    <w:p w:rsidR="00893944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已知</w:t>
      </w:r>
      <w:r w:rsidR="00C063A2" w:rsidRPr="00C063A2">
        <w:rPr>
          <w:position w:val="-8"/>
        </w:rPr>
        <w:object w:dxaOrig="1200" w:dyaOrig="300">
          <v:shape id="_x0000_i1204" type="#_x0000_t75" style="width:60pt;height:15pt" o:ole="">
            <v:imagedata r:id="rId357" o:title=""/>
          </v:shape>
          <o:OLEObject Type="Embed" ProgID="Equation.DSMT4" ShapeID="_x0000_i1204" DrawAspect="Content" ObjectID="_1668714476" r:id="rId358"/>
        </w:object>
      </w:r>
      <w:r w:rsidRPr="00076918">
        <w:rPr>
          <w:rFonts w:ascii="宋体" w:hAnsi="宋体" w:hint="eastAsia"/>
          <w:szCs w:val="21"/>
        </w:rPr>
        <w:t>其中</w:t>
      </w:r>
      <w:r w:rsidR="00C063A2" w:rsidRPr="00C063A2">
        <w:rPr>
          <w:position w:val="-50"/>
        </w:rPr>
        <w:object w:dxaOrig="1820" w:dyaOrig="1120">
          <v:shape id="_x0000_i1205" type="#_x0000_t75" style="width:90.75pt;height:55.5pt" o:ole="">
            <v:imagedata r:id="rId359" o:title=""/>
          </v:shape>
          <o:OLEObject Type="Embed" ProgID="Equation.DSMT4" ShapeID="_x0000_i1205" DrawAspect="Content" ObjectID="_1668714477" r:id="rId360"/>
        </w:object>
      </w:r>
      <w:r w:rsidR="00C063A2" w:rsidRPr="00C063A2">
        <w:rPr>
          <w:position w:val="-48"/>
        </w:rPr>
        <w:object w:dxaOrig="1340" w:dyaOrig="1080">
          <v:shape id="_x0000_i1206" type="#_x0000_t75" style="width:66.75pt;height:54pt" o:ole="">
            <v:imagedata r:id="rId361" o:title=""/>
          </v:shape>
          <o:OLEObject Type="Embed" ProgID="Equation.DSMT4" ShapeID="_x0000_i1206" DrawAspect="Content" ObjectID="_1668714478" r:id="rId362"/>
        </w:object>
      </w:r>
      <w:r w:rsidRPr="00076918">
        <w:rPr>
          <w:rFonts w:ascii="宋体" w:hAnsi="宋体" w:hint="eastAsia"/>
          <w:szCs w:val="21"/>
        </w:rPr>
        <w:t>求矩阵</w:t>
      </w:r>
      <w:r w:rsidR="00C063A2" w:rsidRPr="00025957">
        <w:rPr>
          <w:position w:val="-4"/>
        </w:rPr>
        <w:object w:dxaOrig="240" w:dyaOrig="260">
          <v:shape id="_x0000_i1207" type="#_x0000_t75" style="width:12pt;height:13.5pt" o:ole="">
            <v:imagedata r:id="rId363" o:title=""/>
          </v:shape>
          <o:OLEObject Type="Embed" ProgID="Equation.DSMT4" ShapeID="_x0000_i1207" DrawAspect="Content" ObjectID="_1668714479" r:id="rId364"/>
        </w:object>
      </w:r>
      <w:r w:rsidRPr="00076918">
        <w:rPr>
          <w:rFonts w:ascii="宋体" w:hAnsi="宋体" w:hint="eastAsia"/>
          <w:szCs w:val="21"/>
        </w:rPr>
        <w:t>.</w:t>
      </w:r>
    </w:p>
    <w:p w:rsidR="00B67F9E" w:rsidRDefault="00B67F9E" w:rsidP="001142F4">
      <w:pPr>
        <w:rPr>
          <w:rFonts w:ascii="宋体" w:hAnsi="宋体"/>
          <w:szCs w:val="21"/>
        </w:rPr>
      </w:pPr>
    </w:p>
    <w:p w:rsidR="001142F4" w:rsidRPr="00320F7C" w:rsidRDefault="00B67F9E" w:rsidP="001142F4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2F7D33" w:rsidRPr="002F7D33">
        <w:rPr>
          <w:rFonts w:hint="eastAsia"/>
        </w:rPr>
        <w:t xml:space="preserve"> </w:t>
      </w:r>
      <w:r w:rsidR="001142F4" w:rsidRPr="00320F7C">
        <w:rPr>
          <w:rFonts w:ascii="宋体" w:hAnsi="宋体" w:hint="eastAsia"/>
          <w:b/>
          <w:szCs w:val="21"/>
        </w:rPr>
        <w:t>方法</w:t>
      </w:r>
      <w:r w:rsidR="001142F4">
        <w:rPr>
          <w:rFonts w:ascii="宋体" w:hAnsi="宋体" w:hint="eastAsia"/>
          <w:b/>
          <w:szCs w:val="21"/>
        </w:rPr>
        <w:t>一</w:t>
      </w:r>
      <w:r w:rsidR="001142F4" w:rsidRPr="00320F7C">
        <w:rPr>
          <w:rFonts w:ascii="宋体" w:hAnsi="宋体" w:hint="eastAsia"/>
          <w:b/>
          <w:szCs w:val="21"/>
        </w:rPr>
        <w:t>：</w:t>
      </w:r>
      <w:r w:rsidR="001142F4" w:rsidRPr="00320F7C">
        <w:rPr>
          <w:rFonts w:ascii="宋体" w:hAnsi="宋体" w:hint="eastAsia"/>
          <w:szCs w:val="21"/>
        </w:rPr>
        <w:t>由</w:t>
      </w:r>
      <w:r w:rsidR="001142F4" w:rsidRPr="00C063A2">
        <w:rPr>
          <w:position w:val="-8"/>
        </w:rPr>
        <w:object w:dxaOrig="1200" w:dyaOrig="300">
          <v:shape id="_x0000_i1208" type="#_x0000_t75" style="width:60pt;height:15pt" o:ole="">
            <v:imagedata r:id="rId365" o:title=""/>
          </v:shape>
          <o:OLEObject Type="Embed" ProgID="Equation.DSMT4" ShapeID="_x0000_i1208" DrawAspect="Content" ObjectID="_1668714480" r:id="rId366"/>
        </w:object>
      </w:r>
      <w:r w:rsidR="001142F4" w:rsidRPr="00320F7C">
        <w:rPr>
          <w:rFonts w:ascii="宋体" w:hAnsi="宋体" w:hint="eastAsia"/>
          <w:szCs w:val="21"/>
        </w:rPr>
        <w:t>得</w:t>
      </w:r>
      <w:r w:rsidR="002F7D33" w:rsidRPr="002F7D33">
        <w:rPr>
          <w:position w:val="-10"/>
        </w:rPr>
        <w:object w:dxaOrig="1300" w:dyaOrig="320">
          <v:shape id="_x0000_i1209" type="#_x0000_t75" style="width:65.25pt;height:16.5pt" o:ole="">
            <v:imagedata r:id="rId367" o:title=""/>
          </v:shape>
          <o:OLEObject Type="Embed" ProgID="Equation.DSMT4" ShapeID="_x0000_i1209" DrawAspect="Content" ObjectID="_1668714481" r:id="rId368"/>
        </w:object>
      </w:r>
      <w:r w:rsidR="002F7D33">
        <w:rPr>
          <w:rFonts w:hint="eastAsia"/>
        </w:rPr>
        <w:t>．</w:t>
      </w:r>
      <w:r w:rsidR="002F7D33" w:rsidRPr="00320F7C">
        <w:rPr>
          <w:rFonts w:ascii="宋体" w:hAnsi="宋体" w:hint="eastAsia"/>
          <w:szCs w:val="21"/>
        </w:rPr>
        <w:t>因为</w:t>
      </w:r>
    </w:p>
    <w:p w:rsidR="001142F4" w:rsidRPr="00BD64FF" w:rsidRDefault="002F7D33" w:rsidP="002F7D33">
      <w:pPr>
        <w:jc w:val="center"/>
        <w:rPr>
          <w:rFonts w:ascii="宋体" w:hAnsi="宋体"/>
          <w:szCs w:val="21"/>
        </w:rPr>
      </w:pPr>
      <w:r w:rsidRPr="00C063A2">
        <w:rPr>
          <w:position w:val="-50"/>
        </w:rPr>
        <w:object w:dxaOrig="4400" w:dyaOrig="1160">
          <v:shape id="_x0000_i1210" type="#_x0000_t75" style="width:219.75pt;height:58.5pt" o:ole="">
            <v:imagedata r:id="rId369" o:title=""/>
          </v:shape>
          <o:OLEObject Type="Embed" ProgID="Equation.DSMT4" ShapeID="_x0000_i1210" DrawAspect="Content" ObjectID="_1668714482" r:id="rId370"/>
        </w:object>
      </w:r>
    </w:p>
    <w:p w:rsidR="001142F4" w:rsidRPr="00BD64FF" w:rsidRDefault="001142F4" w:rsidP="002F7D33">
      <w:pPr>
        <w:ind w:firstLineChars="200" w:firstLine="480"/>
        <w:rPr>
          <w:rFonts w:ascii="宋体" w:hAnsi="宋体"/>
          <w:szCs w:val="21"/>
        </w:rPr>
      </w:pPr>
      <w:r w:rsidRPr="00BD64FF">
        <w:rPr>
          <w:rFonts w:ascii="宋体" w:hAnsi="宋体" w:hint="eastAsia"/>
          <w:szCs w:val="21"/>
        </w:rPr>
        <w:t>所以</w:t>
      </w:r>
      <w:r w:rsidR="002F7D33" w:rsidRPr="00C063A2">
        <w:rPr>
          <w:position w:val="-50"/>
        </w:rPr>
        <w:object w:dxaOrig="5120" w:dyaOrig="1120">
          <v:shape id="_x0000_i1211" type="#_x0000_t75" style="width:255.75pt;height:55.5pt" o:ole="">
            <v:imagedata r:id="rId371" o:title=""/>
          </v:shape>
          <o:OLEObject Type="Embed" ProgID="Equation.DSMT4" ShapeID="_x0000_i1211" DrawAspect="Content" ObjectID="_1668714483" r:id="rId372"/>
        </w:object>
      </w:r>
    </w:p>
    <w:p w:rsidR="001142F4" w:rsidRPr="00320F7C" w:rsidRDefault="001142F4" w:rsidP="001142F4">
      <w:pPr>
        <w:rPr>
          <w:rFonts w:ascii="宋体" w:hAnsi="宋体"/>
          <w:szCs w:val="21"/>
        </w:rPr>
      </w:pPr>
      <w:r w:rsidRPr="00BD64FF">
        <w:rPr>
          <w:rFonts w:ascii="宋体" w:hAnsi="宋体" w:hint="eastAsia"/>
          <w:b/>
          <w:szCs w:val="21"/>
        </w:rPr>
        <w:t>方法</w:t>
      </w:r>
      <w:r>
        <w:rPr>
          <w:rFonts w:ascii="宋体" w:hAnsi="宋体" w:hint="eastAsia"/>
          <w:b/>
          <w:szCs w:val="21"/>
        </w:rPr>
        <w:t>二</w:t>
      </w:r>
      <w:r w:rsidRPr="00BD64FF">
        <w:rPr>
          <w:rFonts w:ascii="宋体" w:hAnsi="宋体" w:hint="eastAsia"/>
          <w:b/>
          <w:szCs w:val="21"/>
        </w:rPr>
        <w:t>：</w:t>
      </w:r>
      <w:r w:rsidRPr="00BD64FF">
        <w:rPr>
          <w:rFonts w:ascii="宋体" w:hAnsi="宋体" w:hint="eastAsia"/>
          <w:szCs w:val="21"/>
        </w:rPr>
        <w:t>由</w:t>
      </w:r>
      <w:r w:rsidRPr="00C063A2">
        <w:rPr>
          <w:position w:val="-14"/>
        </w:rPr>
        <w:object w:dxaOrig="1340" w:dyaOrig="400">
          <v:shape id="_x0000_i1212" type="#_x0000_t75" style="width:66.75pt;height:20.25pt" o:ole="">
            <v:imagedata r:id="rId373" o:title=""/>
          </v:shape>
          <o:OLEObject Type="Embed" ProgID="Equation.DSMT4" ShapeID="_x0000_i1212" DrawAspect="Content" ObjectID="_1668714484" r:id="rId374"/>
        </w:object>
      </w:r>
      <w:r w:rsidR="002F7D33">
        <w:rPr>
          <w:rFonts w:hint="eastAsia"/>
        </w:rPr>
        <w:t>，</w:t>
      </w:r>
      <w:r>
        <w:rPr>
          <w:rFonts w:ascii="宋体" w:hAnsi="宋体" w:hint="eastAsia"/>
          <w:szCs w:val="21"/>
        </w:rPr>
        <w:t>作</w:t>
      </w:r>
      <w:r w:rsidRPr="00BD64FF">
        <w:rPr>
          <w:rFonts w:ascii="宋体" w:hAnsi="宋体" w:hint="eastAsia"/>
          <w:szCs w:val="21"/>
        </w:rPr>
        <w:t>初等行变换</w:t>
      </w:r>
      <w:r w:rsidRPr="00C063A2">
        <w:rPr>
          <w:position w:val="-14"/>
        </w:rPr>
        <w:object w:dxaOrig="1920" w:dyaOrig="400">
          <v:shape id="_x0000_i1213" type="#_x0000_t75" style="width:96pt;height:20.25pt" o:ole="">
            <v:imagedata r:id="rId375" o:title=""/>
          </v:shape>
          <o:OLEObject Type="Embed" ProgID="Equation.DSMT4" ShapeID="_x0000_i1213" DrawAspect="Content" ObjectID="_1668714485" r:id="rId376"/>
        </w:object>
      </w:r>
      <w:r w:rsidR="002F7D33">
        <w:rPr>
          <w:rFonts w:ascii="宋体" w:hAnsi="宋体" w:hint="eastAsia"/>
          <w:szCs w:val="21"/>
        </w:rPr>
        <w:t>，</w:t>
      </w:r>
    </w:p>
    <w:p w:rsidR="001142F4" w:rsidRPr="00320F7C" w:rsidRDefault="002F7D33" w:rsidP="001142F4">
      <w:pPr>
        <w:jc w:val="center"/>
        <w:rPr>
          <w:rFonts w:ascii="宋体" w:hAnsi="宋体"/>
          <w:szCs w:val="21"/>
        </w:rPr>
      </w:pPr>
      <w:r w:rsidRPr="002F7D33">
        <w:rPr>
          <w:position w:val="-106"/>
        </w:rPr>
        <w:object w:dxaOrig="6100" w:dyaOrig="2240">
          <v:shape id="_x0000_i1214" type="#_x0000_t75" style="width:305.25pt;height:111.75pt" o:ole="">
            <v:imagedata r:id="rId377" o:title=""/>
          </v:shape>
          <o:OLEObject Type="Embed" ProgID="Equation.DSMT4" ShapeID="_x0000_i1214" DrawAspect="Content" ObjectID="_1668714486" r:id="rId378"/>
        </w:object>
      </w:r>
    </w:p>
    <w:p w:rsidR="001142F4" w:rsidRDefault="001142F4" w:rsidP="002F7D33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所以</w:t>
      </w:r>
      <w:r w:rsidRPr="00C063A2">
        <w:rPr>
          <w:position w:val="-48"/>
        </w:rPr>
        <w:object w:dxaOrig="1340" w:dyaOrig="1080">
          <v:shape id="_x0000_i1215" type="#_x0000_t75" style="width:66.75pt;height:54pt" o:ole="">
            <v:imagedata r:id="rId379" o:title=""/>
          </v:shape>
          <o:OLEObject Type="Embed" ProgID="Equation.DSMT4" ShapeID="_x0000_i1215" DrawAspect="Content" ObjectID="_1668714487" r:id="rId380"/>
        </w:object>
      </w:r>
    </w:p>
    <w:p w:rsidR="001142F4" w:rsidRPr="00320F7C" w:rsidRDefault="001142F4" w:rsidP="001142F4">
      <w:pPr>
        <w:rPr>
          <w:rFonts w:ascii="宋体" w:hAnsi="宋体"/>
          <w:szCs w:val="21"/>
        </w:rPr>
      </w:pPr>
    </w:p>
    <w:p w:rsidR="00893944" w:rsidRPr="00076918" w:rsidRDefault="00893944" w:rsidP="00893944">
      <w:pPr>
        <w:rPr>
          <w:rFonts w:ascii="宋体" w:hAnsi="宋体"/>
          <w:szCs w:val="21"/>
        </w:rPr>
      </w:pPr>
    </w:p>
    <w:p w:rsidR="00893944" w:rsidRPr="008A6751" w:rsidRDefault="00893944" w:rsidP="00766942">
      <w:pPr>
        <w:pStyle w:val="1"/>
      </w:pPr>
      <w:r w:rsidRPr="008A6751">
        <w:rPr>
          <w:rFonts w:hint="eastAsia"/>
        </w:rPr>
        <w:t>八、</w:t>
      </w:r>
      <w:r w:rsidR="00AC0E2F">
        <w:rPr>
          <w:rFonts w:hint="eastAsia"/>
        </w:rPr>
        <w:t>（</w:t>
      </w:r>
      <w:r w:rsidRPr="008A6751">
        <w:rPr>
          <w:rFonts w:hint="eastAsia"/>
        </w:rPr>
        <w:t>本题满分6分</w:t>
      </w:r>
      <w:r w:rsidR="00AC0E2F">
        <w:rPr>
          <w:rFonts w:hint="eastAsia"/>
        </w:rPr>
        <w:t>）</w:t>
      </w:r>
    </w:p>
    <w:p w:rsidR="00893944" w:rsidRPr="00076918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</w:t>
      </w:r>
      <w:r w:rsidR="00C3035A" w:rsidRPr="00C063A2">
        <w:rPr>
          <w:position w:val="-12"/>
        </w:rPr>
        <w:object w:dxaOrig="3580" w:dyaOrig="360">
          <v:shape id="_x0000_i1216" type="#_x0000_t75" style="width:179.25pt;height:18pt" o:ole="">
            <v:imagedata r:id="rId381" o:title=""/>
          </v:shape>
          <o:OLEObject Type="Embed" ProgID="Equation.DSMT4" ShapeID="_x0000_i1216" DrawAspect="Content" ObjectID="_1668714488" r:id="rId382"/>
        </w:object>
      </w:r>
      <w:r w:rsidRPr="00076918">
        <w:rPr>
          <w:rFonts w:ascii="宋体" w:hAnsi="宋体" w:hint="eastAsia"/>
          <w:szCs w:val="21"/>
        </w:rPr>
        <w:t>.</w: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(1) </w:t>
      </w:r>
      <w:r w:rsidRPr="00076918">
        <w:rPr>
          <w:rFonts w:ascii="宋体" w:hAnsi="宋体" w:hint="eastAsia"/>
          <w:szCs w:val="21"/>
        </w:rPr>
        <w:t>问当</w:t>
      </w:r>
      <w:r w:rsidR="00C3035A" w:rsidRPr="00C063A2">
        <w:rPr>
          <w:position w:val="-6"/>
        </w:rPr>
        <w:object w:dxaOrig="160" w:dyaOrig="260">
          <v:shape id="_x0000_i1217" type="#_x0000_t75" style="width:8.25pt;height:13.5pt" o:ole="">
            <v:imagedata r:id="rId383" o:title=""/>
          </v:shape>
          <o:OLEObject Type="Embed" ProgID="Equation.DSMT4" ShapeID="_x0000_i1217" DrawAspect="Content" ObjectID="_1668714489" r:id="rId384"/>
        </w:object>
      </w:r>
      <w:r w:rsidRPr="00076918">
        <w:rPr>
          <w:rFonts w:ascii="宋体" w:hAnsi="宋体" w:hint="eastAsia"/>
          <w:szCs w:val="21"/>
        </w:rPr>
        <w:t>为何值时,向量组</w:t>
      </w:r>
      <w:r w:rsidR="00C3035A" w:rsidRPr="00C063A2">
        <w:rPr>
          <w:position w:val="-12"/>
        </w:rPr>
        <w:object w:dxaOrig="920" w:dyaOrig="360">
          <v:shape id="_x0000_i1218" type="#_x0000_t75" style="width:45.75pt;height:18pt" o:ole="">
            <v:imagedata r:id="rId385" o:title=""/>
          </v:shape>
          <o:OLEObject Type="Embed" ProgID="Equation.DSMT4" ShapeID="_x0000_i1218" DrawAspect="Content" ObjectID="_1668714490" r:id="rId386"/>
        </w:object>
      </w:r>
      <w:r w:rsidRPr="00076918">
        <w:rPr>
          <w:rFonts w:ascii="宋体" w:hAnsi="宋体" w:hint="eastAsia"/>
          <w:szCs w:val="21"/>
        </w:rPr>
        <w:t>线性无关</w:t>
      </w:r>
      <w:r w:rsidR="002F7D33">
        <w:rPr>
          <w:rFonts w:ascii="宋体" w:hAnsi="宋体" w:hint="eastAsia"/>
          <w:szCs w:val="21"/>
        </w:rPr>
        <w:t>？</w:t>
      </w:r>
      <w:r w:rsidRPr="002F7D33">
        <w:rPr>
          <w:rFonts w:hint="eastAsia"/>
        </w:rPr>
        <w:t>(3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(2) </w:t>
      </w:r>
      <w:r w:rsidRPr="00076918">
        <w:rPr>
          <w:rFonts w:ascii="宋体" w:hAnsi="宋体" w:hint="eastAsia"/>
          <w:szCs w:val="21"/>
        </w:rPr>
        <w:t>问当</w:t>
      </w:r>
      <w:r w:rsidR="00C3035A" w:rsidRPr="00C063A2">
        <w:rPr>
          <w:position w:val="-6"/>
        </w:rPr>
        <w:object w:dxaOrig="160" w:dyaOrig="260">
          <v:shape id="_x0000_i1219" type="#_x0000_t75" style="width:8.25pt;height:13.5pt" o:ole="">
            <v:imagedata r:id="rId387" o:title=""/>
          </v:shape>
          <o:OLEObject Type="Embed" ProgID="Equation.DSMT4" ShapeID="_x0000_i1219" DrawAspect="Content" ObjectID="_1668714491" r:id="rId388"/>
        </w:object>
      </w:r>
      <w:r w:rsidRPr="00076918">
        <w:rPr>
          <w:rFonts w:ascii="宋体" w:hAnsi="宋体" w:hint="eastAsia"/>
          <w:szCs w:val="21"/>
        </w:rPr>
        <w:t>为何值时,向量组</w:t>
      </w:r>
      <w:r w:rsidR="00C3035A" w:rsidRPr="00C063A2">
        <w:rPr>
          <w:position w:val="-12"/>
        </w:rPr>
        <w:object w:dxaOrig="920" w:dyaOrig="360">
          <v:shape id="_x0000_i1220" type="#_x0000_t75" style="width:45.75pt;height:18pt" o:ole="">
            <v:imagedata r:id="rId389" o:title=""/>
          </v:shape>
          <o:OLEObject Type="Embed" ProgID="Equation.DSMT4" ShapeID="_x0000_i1220" DrawAspect="Content" ObjectID="_1668714492" r:id="rId390"/>
        </w:object>
      </w:r>
      <w:r w:rsidRPr="00076918">
        <w:rPr>
          <w:rFonts w:ascii="宋体" w:hAnsi="宋体" w:hint="eastAsia"/>
          <w:szCs w:val="21"/>
        </w:rPr>
        <w:t>线性相关</w:t>
      </w:r>
      <w:r w:rsidR="002F7D33">
        <w:rPr>
          <w:rFonts w:ascii="宋体" w:hAnsi="宋体" w:hint="eastAsia"/>
          <w:szCs w:val="21"/>
        </w:rPr>
        <w:t>？</w:t>
      </w:r>
      <w:r w:rsidRPr="002F7D33">
        <w:rPr>
          <w:rFonts w:hint="eastAsia"/>
        </w:rPr>
        <w:t>(1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893944" w:rsidRDefault="00893944" w:rsidP="00893944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(3) </w:t>
      </w:r>
      <w:r w:rsidRPr="00076918">
        <w:rPr>
          <w:rFonts w:ascii="宋体" w:hAnsi="宋体" w:hint="eastAsia"/>
          <w:szCs w:val="21"/>
        </w:rPr>
        <w:t>当向量组</w:t>
      </w:r>
      <w:r w:rsidR="00C3035A" w:rsidRPr="00C063A2">
        <w:rPr>
          <w:position w:val="-12"/>
        </w:rPr>
        <w:object w:dxaOrig="920" w:dyaOrig="360">
          <v:shape id="_x0000_i1221" type="#_x0000_t75" style="width:45.75pt;height:18pt" o:ole="">
            <v:imagedata r:id="rId391" o:title=""/>
          </v:shape>
          <o:OLEObject Type="Embed" ProgID="Equation.DSMT4" ShapeID="_x0000_i1221" DrawAspect="Content" ObjectID="_1668714493" r:id="rId392"/>
        </w:object>
      </w:r>
      <w:r w:rsidRPr="00076918">
        <w:rPr>
          <w:rFonts w:ascii="宋体" w:hAnsi="宋体" w:hint="eastAsia"/>
          <w:szCs w:val="21"/>
        </w:rPr>
        <w:t>线性相关时,将</w:t>
      </w:r>
      <w:r w:rsidR="00C3035A" w:rsidRPr="00C063A2">
        <w:rPr>
          <w:position w:val="-12"/>
        </w:rPr>
        <w:object w:dxaOrig="300" w:dyaOrig="360">
          <v:shape id="_x0000_i1222" type="#_x0000_t75" style="width:15pt;height:18pt" o:ole="">
            <v:imagedata r:id="rId393" o:title=""/>
          </v:shape>
          <o:OLEObject Type="Embed" ProgID="Equation.DSMT4" ShapeID="_x0000_i1222" DrawAspect="Content" ObjectID="_1668714494" r:id="rId394"/>
        </w:object>
      </w:r>
      <w:r w:rsidRPr="00076918">
        <w:rPr>
          <w:rFonts w:ascii="宋体" w:hAnsi="宋体" w:hint="eastAsia"/>
          <w:szCs w:val="21"/>
        </w:rPr>
        <w:t>表示为</w:t>
      </w:r>
      <w:r w:rsidR="00C3035A" w:rsidRPr="00C063A2">
        <w:rPr>
          <w:position w:val="-12"/>
        </w:rPr>
        <w:object w:dxaOrig="300" w:dyaOrig="360">
          <v:shape id="_x0000_i1223" type="#_x0000_t75" style="width:15pt;height:18pt" o:ole="">
            <v:imagedata r:id="rId395" o:title=""/>
          </v:shape>
          <o:OLEObject Type="Embed" ProgID="Equation.DSMT4" ShapeID="_x0000_i1223" DrawAspect="Content" ObjectID="_1668714495" r:id="rId396"/>
        </w:object>
      </w:r>
      <w:r w:rsidRPr="00076918">
        <w:rPr>
          <w:rFonts w:ascii="宋体" w:hAnsi="宋体" w:hint="eastAsia"/>
          <w:szCs w:val="21"/>
        </w:rPr>
        <w:t>和</w:t>
      </w:r>
      <w:r w:rsidR="00C3035A" w:rsidRPr="00C063A2">
        <w:rPr>
          <w:position w:val="-12"/>
        </w:rPr>
        <w:object w:dxaOrig="300" w:dyaOrig="360">
          <v:shape id="_x0000_i1224" type="#_x0000_t75" style="width:15pt;height:18pt" o:ole="">
            <v:imagedata r:id="rId397" o:title=""/>
          </v:shape>
          <o:OLEObject Type="Embed" ProgID="Equation.DSMT4" ShapeID="_x0000_i1224" DrawAspect="Content" ObjectID="_1668714496" r:id="rId398"/>
        </w:object>
      </w:r>
      <w:r w:rsidRPr="00076918">
        <w:rPr>
          <w:rFonts w:ascii="宋体" w:hAnsi="宋体" w:hint="eastAsia"/>
          <w:szCs w:val="21"/>
        </w:rPr>
        <w:t>的线性组合</w:t>
      </w:r>
      <w:r w:rsidR="002F7D33">
        <w:rPr>
          <w:rFonts w:ascii="宋体" w:hAnsi="宋体" w:hint="eastAsia"/>
          <w:szCs w:val="21"/>
        </w:rPr>
        <w:t>．</w:t>
      </w:r>
      <w:r w:rsidRPr="002F7D33">
        <w:rPr>
          <w:rFonts w:hint="eastAsia"/>
        </w:rPr>
        <w:t>(2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893944" w:rsidRDefault="00893944" w:rsidP="00893944">
      <w:pPr>
        <w:rPr>
          <w:rFonts w:ascii="宋体" w:hAnsi="宋体"/>
          <w:szCs w:val="21"/>
        </w:rPr>
      </w:pPr>
    </w:p>
    <w:p w:rsidR="001142F4" w:rsidRPr="002F7D33" w:rsidRDefault="00B67F9E" w:rsidP="002F7D33">
      <w:pPr>
        <w:ind w:left="480" w:hangingChars="200" w:hanging="480"/>
      </w:pPr>
      <w:r w:rsidRPr="00766942">
        <w:rPr>
          <w:rStyle w:val="af4"/>
          <w:rFonts w:hint="eastAsia"/>
        </w:rPr>
        <w:t>[解]</w:t>
      </w:r>
      <w:r w:rsidR="002F7D33">
        <w:rPr>
          <w:rFonts w:ascii="宋体" w:hAnsi="宋体" w:hint="eastAsia"/>
          <w:szCs w:val="21"/>
        </w:rPr>
        <w:t xml:space="preserve"> </w:t>
      </w:r>
      <w:r w:rsidR="00C3035A" w:rsidRPr="00025957">
        <w:rPr>
          <w:position w:val="-4"/>
        </w:rPr>
        <w:object w:dxaOrig="200" w:dyaOrig="200">
          <v:shape id="_x0000_i1225" type="#_x0000_t75" style="width:9.75pt;height:9.75pt" o:ole="">
            <v:imagedata r:id="rId399" o:title=""/>
          </v:shape>
          <o:OLEObject Type="Embed" ProgID="Equation.DSMT4" ShapeID="_x0000_i1225" DrawAspect="Content" ObjectID="_1668714497" r:id="rId400"/>
        </w:object>
      </w:r>
      <w:r w:rsidR="001142F4" w:rsidRPr="00BD64FF">
        <w:rPr>
          <w:rFonts w:ascii="宋体" w:hAnsi="宋体" w:hint="eastAsia"/>
          <w:szCs w:val="21"/>
        </w:rPr>
        <w:t>个</w:t>
      </w:r>
      <w:r w:rsidR="00C3035A" w:rsidRPr="00025957">
        <w:rPr>
          <w:position w:val="-4"/>
        </w:rPr>
        <w:object w:dxaOrig="200" w:dyaOrig="200">
          <v:shape id="_x0000_i1226" type="#_x0000_t75" style="width:9.75pt;height:9.75pt" o:ole="">
            <v:imagedata r:id="rId401" o:title=""/>
          </v:shape>
          <o:OLEObject Type="Embed" ProgID="Equation.DSMT4" ShapeID="_x0000_i1226" DrawAspect="Content" ObjectID="_1668714498" r:id="rId402"/>
        </w:object>
      </w:r>
      <w:r w:rsidR="001142F4" w:rsidRPr="00BD64FF">
        <w:rPr>
          <w:rFonts w:ascii="宋体" w:hAnsi="宋体" w:hint="eastAsia"/>
          <w:szCs w:val="21"/>
        </w:rPr>
        <w:t>维向量</w:t>
      </w:r>
      <w:r w:rsidR="00C3035A" w:rsidRPr="00C063A2">
        <w:rPr>
          <w:position w:val="-12"/>
        </w:rPr>
        <w:object w:dxaOrig="1240" w:dyaOrig="360">
          <v:shape id="_x0000_i1227" type="#_x0000_t75" style="width:62.25pt;height:18pt" o:ole="">
            <v:imagedata r:id="rId403" o:title=""/>
          </v:shape>
          <o:OLEObject Type="Embed" ProgID="Equation.DSMT4" ShapeID="_x0000_i1227" DrawAspect="Content" ObjectID="_1668714499" r:id="rId404"/>
        </w:object>
      </w:r>
      <w:r w:rsidR="001142F4" w:rsidRPr="00BD64FF">
        <w:rPr>
          <w:rFonts w:ascii="宋体" w:hAnsi="宋体" w:hint="eastAsia"/>
          <w:szCs w:val="21"/>
        </w:rPr>
        <w:t>线性相关的充分必要条件是行列式</w:t>
      </w:r>
      <w:r w:rsidR="00C3035A" w:rsidRPr="00C063A2">
        <w:rPr>
          <w:position w:val="-14"/>
        </w:rPr>
        <w:object w:dxaOrig="1680" w:dyaOrig="400">
          <v:shape id="_x0000_i1228" type="#_x0000_t75" style="width:84pt;height:20.25pt" o:ole="">
            <v:imagedata r:id="rId405" o:title=""/>
          </v:shape>
          <o:OLEObject Type="Embed" ProgID="Equation.DSMT4" ShapeID="_x0000_i1228" DrawAspect="Content" ObjectID="_1668714500" r:id="rId406"/>
        </w:object>
      </w:r>
      <w:r w:rsidR="001142F4" w:rsidRPr="00BD64FF">
        <w:rPr>
          <w:rFonts w:ascii="宋体" w:hAnsi="宋体" w:hint="eastAsia"/>
          <w:szCs w:val="21"/>
        </w:rPr>
        <w:t>.</w:t>
      </w:r>
      <w:r w:rsidR="001142F4" w:rsidRPr="00320F7C">
        <w:rPr>
          <w:rFonts w:ascii="宋体" w:hAnsi="宋体" w:hint="eastAsia"/>
          <w:szCs w:val="21"/>
        </w:rPr>
        <w:t>由于</w:t>
      </w:r>
    </w:p>
    <w:p w:rsidR="001142F4" w:rsidRPr="00320F7C" w:rsidRDefault="001142F4" w:rsidP="002F7D33">
      <w:pPr>
        <w:jc w:val="center"/>
        <w:rPr>
          <w:rFonts w:ascii="宋体" w:hAnsi="宋体"/>
          <w:szCs w:val="21"/>
        </w:rPr>
      </w:pPr>
      <w:r w:rsidRPr="00C063A2">
        <w:rPr>
          <w:position w:val="-50"/>
        </w:rPr>
        <w:object w:dxaOrig="2760" w:dyaOrig="1120">
          <v:shape id="_x0000_i1229" type="#_x0000_t75" style="width:138pt;height:55.5pt" o:ole="">
            <v:imagedata r:id="rId407" o:title=""/>
          </v:shape>
          <o:OLEObject Type="Embed" ProgID="Equation.DSMT4" ShapeID="_x0000_i1229" DrawAspect="Content" ObjectID="_1668714501" r:id="rId408"/>
        </w:object>
      </w:r>
      <w:r w:rsidRPr="00320F7C">
        <w:rPr>
          <w:rFonts w:ascii="宋体" w:hAnsi="宋体" w:hint="eastAsia"/>
          <w:szCs w:val="21"/>
        </w:rPr>
        <w:t>,</w:t>
      </w:r>
    </w:p>
    <w:p w:rsidR="001142F4" w:rsidRPr="00320F7C" w:rsidRDefault="001142F4" w:rsidP="002F7D33">
      <w:pPr>
        <w:ind w:leftChars="200" w:left="480"/>
        <w:rPr>
          <w:rFonts w:ascii="宋体" w:hAnsi="宋体"/>
          <w:szCs w:val="21"/>
        </w:rPr>
      </w:pPr>
      <w:r w:rsidRPr="00461E7C">
        <w:rPr>
          <w:rFonts w:ascii="宋体" w:hAnsi="宋体" w:hint="eastAsia"/>
          <w:szCs w:val="21"/>
        </w:rPr>
        <w:t>故当</w:t>
      </w:r>
      <w:r w:rsidR="00C3035A" w:rsidRPr="00C063A2">
        <w:rPr>
          <w:position w:val="-6"/>
        </w:rPr>
        <w:object w:dxaOrig="499" w:dyaOrig="279">
          <v:shape id="_x0000_i1230" type="#_x0000_t75" style="width:24.75pt;height:13.5pt" o:ole="">
            <v:imagedata r:id="rId409" o:title=""/>
          </v:shape>
          <o:OLEObject Type="Embed" ProgID="Equation.DSMT4" ShapeID="_x0000_i1230" DrawAspect="Content" ObjectID="_1668714502" r:id="rId410"/>
        </w:object>
      </w:r>
      <w:r w:rsidRPr="00461E7C">
        <w:rPr>
          <w:rFonts w:ascii="宋体" w:hAnsi="宋体" w:hint="eastAsia"/>
          <w:szCs w:val="21"/>
        </w:rPr>
        <w:t>时,向量组</w:t>
      </w:r>
      <w:r w:rsidR="00C3035A" w:rsidRPr="00C063A2">
        <w:rPr>
          <w:position w:val="-12"/>
        </w:rPr>
        <w:object w:dxaOrig="920" w:dyaOrig="360">
          <v:shape id="_x0000_i1231" type="#_x0000_t75" style="width:45.75pt;height:18pt" o:ole="">
            <v:imagedata r:id="rId411" o:title=""/>
          </v:shape>
          <o:OLEObject Type="Embed" ProgID="Equation.DSMT4" ShapeID="_x0000_i1231" DrawAspect="Content" ObjectID="_1668714503" r:id="rId412"/>
        </w:object>
      </w:r>
      <w:r w:rsidRPr="00461E7C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；</w:t>
      </w:r>
      <w:r w:rsidR="00C3035A" w:rsidRPr="00C063A2">
        <w:rPr>
          <w:position w:val="-6"/>
        </w:rPr>
        <w:object w:dxaOrig="499" w:dyaOrig="279">
          <v:shape id="_x0000_i1232" type="#_x0000_t75" style="width:24.75pt;height:13.5pt" o:ole="">
            <v:imagedata r:id="rId413" o:title=""/>
          </v:shape>
          <o:OLEObject Type="Embed" ProgID="Equation.DSMT4" ShapeID="_x0000_i1232" DrawAspect="Content" ObjectID="_1668714504" r:id="rId414"/>
        </w:object>
      </w:r>
      <w:r w:rsidRPr="00461E7C">
        <w:rPr>
          <w:rFonts w:ascii="宋体" w:hAnsi="宋体" w:hint="eastAsia"/>
          <w:szCs w:val="21"/>
        </w:rPr>
        <w:t>时向量组</w:t>
      </w:r>
      <w:r w:rsidR="00C3035A" w:rsidRPr="00C063A2">
        <w:rPr>
          <w:position w:val="-12"/>
        </w:rPr>
        <w:object w:dxaOrig="920" w:dyaOrig="360">
          <v:shape id="_x0000_i1233" type="#_x0000_t75" style="width:45.75pt;height:18pt" o:ole="">
            <v:imagedata r:id="rId415" o:title=""/>
          </v:shape>
          <o:OLEObject Type="Embed" ProgID="Equation.DSMT4" ShapeID="_x0000_i1233" DrawAspect="Content" ObjectID="_1668714505" r:id="rId416"/>
        </w:object>
      </w:r>
      <w:r w:rsidRPr="00461E7C">
        <w:rPr>
          <w:rFonts w:ascii="宋体" w:hAnsi="宋体" w:hint="eastAsia"/>
          <w:szCs w:val="21"/>
        </w:rPr>
        <w:t>线性相关.</w:t>
      </w:r>
      <w:r w:rsidRPr="00320F7C">
        <w:rPr>
          <w:rFonts w:ascii="宋体" w:hAnsi="宋体" w:hint="eastAsia"/>
          <w:szCs w:val="21"/>
        </w:rPr>
        <w:t>当</w:t>
      </w:r>
      <w:r w:rsidR="00C3035A" w:rsidRPr="00C063A2">
        <w:rPr>
          <w:position w:val="-6"/>
        </w:rPr>
        <w:object w:dxaOrig="499" w:dyaOrig="279">
          <v:shape id="_x0000_i1234" type="#_x0000_t75" style="width:24.75pt;height:13.5pt" o:ole="">
            <v:imagedata r:id="rId417" o:title=""/>
          </v:shape>
          <o:OLEObject Type="Embed" ProgID="Equation.DSMT4" ShapeID="_x0000_i1234" DrawAspect="Content" ObjectID="_1668714506" r:id="rId418"/>
        </w:object>
      </w:r>
      <w:r w:rsidRPr="00320F7C">
        <w:rPr>
          <w:rFonts w:ascii="宋体" w:hAnsi="宋体" w:hint="eastAsia"/>
          <w:szCs w:val="21"/>
        </w:rPr>
        <w:t>时,设</w:t>
      </w:r>
      <w:r w:rsidR="00C3035A" w:rsidRPr="00C063A2">
        <w:rPr>
          <w:position w:val="-12"/>
        </w:rPr>
        <w:object w:dxaOrig="1620" w:dyaOrig="360">
          <v:shape id="_x0000_i1235" type="#_x0000_t75" style="width:81pt;height:18pt" o:ole="">
            <v:imagedata r:id="rId419" o:title=""/>
          </v:shape>
          <o:OLEObject Type="Embed" ProgID="Equation.DSMT4" ShapeID="_x0000_i1235" DrawAspect="Content" ObjectID="_1668714507" r:id="rId420"/>
        </w:object>
      </w:r>
      <w:r w:rsidR="0055769E">
        <w:rPr>
          <w:rFonts w:hint="eastAsia"/>
        </w:rPr>
        <w:t>，</w:t>
      </w:r>
      <w:r w:rsidRPr="00320F7C">
        <w:rPr>
          <w:rFonts w:ascii="宋体" w:hAnsi="宋体" w:hint="eastAsia"/>
          <w:szCs w:val="21"/>
        </w:rPr>
        <w:t>将坐标代入</w:t>
      </w:r>
      <w:r w:rsidR="0055769E">
        <w:rPr>
          <w:rFonts w:ascii="宋体" w:hAnsi="宋体" w:hint="eastAsia"/>
          <w:szCs w:val="21"/>
        </w:rPr>
        <w:t>得到</w:t>
      </w:r>
    </w:p>
    <w:p w:rsidR="0055769E" w:rsidRDefault="001142F4" w:rsidP="008A5E0A">
      <w:pPr>
        <w:jc w:val="center"/>
      </w:pPr>
      <w:r w:rsidRPr="00C063A2">
        <w:rPr>
          <w:position w:val="-50"/>
        </w:rPr>
        <w:object w:dxaOrig="1359" w:dyaOrig="1120">
          <v:shape id="_x0000_i1236" type="#_x0000_t75" style="width:68.25pt;height:55.5pt" o:ole="">
            <v:imagedata r:id="rId421" o:title=""/>
          </v:shape>
          <o:OLEObject Type="Embed" ProgID="Equation.DSMT4" ShapeID="_x0000_i1236" DrawAspect="Content" ObjectID="_1668714508" r:id="rId422"/>
        </w:object>
      </w:r>
    </w:p>
    <w:p w:rsidR="001142F4" w:rsidRDefault="001142F4" w:rsidP="008A5E0A">
      <w:pPr>
        <w:ind w:firstLineChars="200" w:firstLine="480"/>
        <w:rPr>
          <w:rFonts w:ascii="宋体" w:hAnsi="宋体"/>
          <w:szCs w:val="21"/>
        </w:rPr>
      </w:pPr>
      <w:r w:rsidRPr="00461E7C">
        <w:rPr>
          <w:rFonts w:ascii="宋体" w:hAnsi="宋体" w:hint="eastAsia"/>
          <w:szCs w:val="21"/>
        </w:rPr>
        <w:t>解出</w:t>
      </w:r>
      <w:r w:rsidR="00C3035A" w:rsidRPr="00C063A2">
        <w:rPr>
          <w:position w:val="-12"/>
        </w:rPr>
        <w:object w:dxaOrig="1460" w:dyaOrig="360">
          <v:shape id="_x0000_i1237" type="#_x0000_t75" style="width:73.5pt;height:18pt" o:ole="">
            <v:imagedata r:id="rId423" o:title=""/>
          </v:shape>
          <o:OLEObject Type="Embed" ProgID="Equation.DSMT4" ShapeID="_x0000_i1237" DrawAspect="Content" ObjectID="_1668714509" r:id="rId424"/>
        </w:object>
      </w:r>
      <w:r w:rsidRPr="00461E7C">
        <w:rPr>
          <w:rFonts w:ascii="宋体" w:hAnsi="宋体" w:hint="eastAsia"/>
          <w:szCs w:val="21"/>
        </w:rPr>
        <w:t>即</w:t>
      </w:r>
      <w:r w:rsidR="00C3035A" w:rsidRPr="00C063A2">
        <w:rPr>
          <w:position w:val="-12"/>
        </w:rPr>
        <w:object w:dxaOrig="1460" w:dyaOrig="360">
          <v:shape id="_x0000_i1238" type="#_x0000_t75" style="width:73.5pt;height:18pt" o:ole="">
            <v:imagedata r:id="rId425" o:title=""/>
          </v:shape>
          <o:OLEObject Type="Embed" ProgID="Equation.DSMT4" ShapeID="_x0000_i1238" DrawAspect="Content" ObjectID="_1668714510" r:id="rId426"/>
        </w:object>
      </w:r>
      <w:r w:rsidRPr="00461E7C">
        <w:rPr>
          <w:rFonts w:ascii="宋体" w:hAnsi="宋体" w:hint="eastAsia"/>
          <w:szCs w:val="21"/>
        </w:rPr>
        <w:t>.</w:t>
      </w:r>
    </w:p>
    <w:p w:rsidR="001142F4" w:rsidRPr="00320F7C" w:rsidRDefault="001142F4" w:rsidP="002F7D33">
      <w:pPr>
        <w:rPr>
          <w:rFonts w:ascii="宋体" w:hAnsi="宋体"/>
          <w:szCs w:val="21"/>
        </w:rPr>
      </w:pPr>
    </w:p>
    <w:p w:rsidR="001142F4" w:rsidRPr="001142F4" w:rsidRDefault="001142F4" w:rsidP="00893944">
      <w:pPr>
        <w:rPr>
          <w:rFonts w:ascii="宋体" w:hAnsi="宋体"/>
          <w:szCs w:val="21"/>
        </w:rPr>
      </w:pPr>
    </w:p>
    <w:p w:rsidR="00893944" w:rsidRPr="008A6751" w:rsidRDefault="00893944" w:rsidP="00766942">
      <w:pPr>
        <w:pStyle w:val="1"/>
      </w:pPr>
      <w:r w:rsidRPr="008A6751">
        <w:rPr>
          <w:rFonts w:hint="eastAsia"/>
        </w:rPr>
        <w:t>九、</w:t>
      </w:r>
      <w:r w:rsidR="00AC0E2F">
        <w:rPr>
          <w:rFonts w:hint="eastAsia"/>
        </w:rPr>
        <w:t>（</w:t>
      </w:r>
      <w:r w:rsidRPr="008A6751">
        <w:rPr>
          <w:rFonts w:hint="eastAsia"/>
        </w:rPr>
        <w:t>本题满分5分</w:t>
      </w:r>
      <w:r w:rsidR="00AC0E2F">
        <w:rPr>
          <w:rFonts w:hint="eastAsia"/>
        </w:rPr>
        <w:t>）</w:t>
      </w:r>
    </w:p>
    <w:p w:rsidR="00893944" w:rsidRPr="00076918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</w:t>
      </w:r>
      <w:r w:rsidR="00C063A2" w:rsidRPr="00C063A2">
        <w:rPr>
          <w:position w:val="-50"/>
        </w:rPr>
        <w:object w:dxaOrig="1960" w:dyaOrig="1120">
          <v:shape id="_x0000_i1239" type="#_x0000_t75" style="width:98.25pt;height:55.5pt" o:ole="">
            <v:imagedata r:id="rId427" o:title=""/>
          </v:shape>
          <o:OLEObject Type="Embed" ProgID="Equation.DSMT4" ShapeID="_x0000_i1239" DrawAspect="Content" ObjectID="_1668714511" r:id="rId428"/>
        </w:object>
      </w:r>
    </w:p>
    <w:p w:rsidR="00893944" w:rsidRPr="00076918" w:rsidRDefault="00893944" w:rsidP="00893944">
      <w:pPr>
        <w:rPr>
          <w:rFonts w:ascii="宋体" w:hAnsi="宋体"/>
          <w:szCs w:val="21"/>
        </w:rPr>
      </w:pPr>
      <w:r w:rsidRPr="002F7D33">
        <w:rPr>
          <w:rFonts w:hint="eastAsia"/>
        </w:rPr>
        <w:t>(1)</w:t>
      </w:r>
      <w:r w:rsidR="002F7D33"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试求矩阵</w:t>
      </w:r>
      <w:r w:rsidR="00C063A2" w:rsidRPr="00025957">
        <w:rPr>
          <w:position w:val="-4"/>
        </w:rPr>
        <w:object w:dxaOrig="220" w:dyaOrig="260">
          <v:shape id="_x0000_i1240" type="#_x0000_t75" style="width:11.25pt;height:13.5pt" o:ole="">
            <v:imagedata r:id="rId429" o:title=""/>
          </v:shape>
          <o:OLEObject Type="Embed" ProgID="Equation.DSMT4" ShapeID="_x0000_i1240" DrawAspect="Content" ObjectID="_1668714512" r:id="rId430"/>
        </w:object>
      </w:r>
      <w:r w:rsidRPr="00076918">
        <w:rPr>
          <w:rFonts w:ascii="宋体" w:hAnsi="宋体" w:hint="eastAsia"/>
          <w:szCs w:val="21"/>
        </w:rPr>
        <w:t>的特征值</w:t>
      </w:r>
      <w:r>
        <w:rPr>
          <w:rFonts w:ascii="宋体" w:hAnsi="宋体" w:hint="eastAsia"/>
          <w:szCs w:val="21"/>
        </w:rPr>
        <w:t>；</w:t>
      </w:r>
      <w:r w:rsidRPr="002F7D33">
        <w:rPr>
          <w:rFonts w:hint="eastAsia"/>
        </w:rPr>
        <w:t>(2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893944" w:rsidRDefault="00893944" w:rsidP="00893944">
      <w:pPr>
        <w:rPr>
          <w:rFonts w:ascii="宋体" w:hAnsi="宋体"/>
          <w:szCs w:val="21"/>
        </w:rPr>
      </w:pPr>
      <w:r w:rsidRPr="002F7D33">
        <w:rPr>
          <w:rFonts w:hint="eastAsia"/>
        </w:rPr>
        <w:t>(2)</w:t>
      </w:r>
      <w:r w:rsidR="002F7D33"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利用</w:t>
      </w:r>
      <w:r w:rsidRPr="002F7D33">
        <w:rPr>
          <w:rFonts w:hint="eastAsia"/>
        </w:rPr>
        <w:t>(1)</w:t>
      </w:r>
      <w:r w:rsidRPr="00076918">
        <w:rPr>
          <w:rFonts w:ascii="宋体" w:hAnsi="宋体" w:hint="eastAsia"/>
          <w:szCs w:val="21"/>
        </w:rPr>
        <w:t>小题的结果,求矩阵</w:t>
      </w:r>
      <w:r w:rsidR="00C063A2" w:rsidRPr="00025957">
        <w:rPr>
          <w:position w:val="-4"/>
        </w:rPr>
        <w:object w:dxaOrig="760" w:dyaOrig="300">
          <v:shape id="_x0000_i1241" type="#_x0000_t75" style="width:38.25pt;height:15pt" o:ole="">
            <v:imagedata r:id="rId431" o:title=""/>
          </v:shape>
          <o:OLEObject Type="Embed" ProgID="Equation.DSMT4" ShapeID="_x0000_i1241" DrawAspect="Content" ObjectID="_1668714513" r:id="rId432"/>
        </w:object>
      </w:r>
      <w:r w:rsidRPr="00076918">
        <w:rPr>
          <w:rFonts w:ascii="宋体" w:hAnsi="宋体" w:hint="eastAsia"/>
          <w:szCs w:val="21"/>
        </w:rPr>
        <w:t>的特征值,其中</w:t>
      </w:r>
      <w:r w:rsidR="00C063A2" w:rsidRPr="00025957">
        <w:rPr>
          <w:position w:val="-4"/>
        </w:rPr>
        <w:object w:dxaOrig="220" w:dyaOrig="260">
          <v:shape id="_x0000_i1242" type="#_x0000_t75" style="width:11.25pt;height:13.5pt" o:ole="">
            <v:imagedata r:id="rId433" o:title=""/>
          </v:shape>
          <o:OLEObject Type="Embed" ProgID="Equation.DSMT4" ShapeID="_x0000_i1242" DrawAspect="Content" ObjectID="_1668714514" r:id="rId434"/>
        </w:object>
      </w:r>
      <w:r w:rsidRPr="00076918">
        <w:rPr>
          <w:rFonts w:ascii="宋体" w:hAnsi="宋体" w:hint="eastAsia"/>
          <w:szCs w:val="21"/>
        </w:rPr>
        <w:t>是三阶单位矩阵.</w:t>
      </w:r>
      <w:r w:rsidRPr="002F7D33">
        <w:rPr>
          <w:rFonts w:hint="eastAsia"/>
        </w:rPr>
        <w:t>(3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B67F9E" w:rsidRDefault="00B67F9E" w:rsidP="001142F4">
      <w:pPr>
        <w:rPr>
          <w:rFonts w:ascii="宋体" w:hAnsi="宋体"/>
          <w:szCs w:val="21"/>
        </w:rPr>
      </w:pPr>
    </w:p>
    <w:p w:rsidR="001142F4" w:rsidRPr="00320F7C" w:rsidRDefault="00B67F9E" w:rsidP="001142F4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2F7D33">
        <w:rPr>
          <w:rFonts w:ascii="宋体" w:hAnsi="宋体" w:hint="eastAsia"/>
          <w:szCs w:val="21"/>
        </w:rPr>
        <w:t xml:space="preserve"> </w:t>
      </w:r>
      <w:r w:rsidR="001142F4" w:rsidRPr="002F7D33">
        <w:rPr>
          <w:rFonts w:hint="eastAsia"/>
        </w:rPr>
        <w:t xml:space="preserve">(1) </w:t>
      </w:r>
      <w:r w:rsidR="001142F4" w:rsidRPr="00320F7C">
        <w:rPr>
          <w:rFonts w:ascii="宋体" w:hAnsi="宋体" w:hint="eastAsia"/>
          <w:szCs w:val="21"/>
        </w:rPr>
        <w:t>矩阵</w:t>
      </w:r>
      <w:r w:rsidR="001142F4" w:rsidRPr="00025957">
        <w:rPr>
          <w:position w:val="-4"/>
        </w:rPr>
        <w:object w:dxaOrig="220" w:dyaOrig="260">
          <v:shape id="_x0000_i1243" type="#_x0000_t75" style="width:11.25pt;height:13.5pt" o:ole="">
            <v:imagedata r:id="rId435" o:title=""/>
          </v:shape>
          <o:OLEObject Type="Embed" ProgID="Equation.DSMT4" ShapeID="_x0000_i1243" DrawAspect="Content" ObjectID="_1668714515" r:id="rId436"/>
        </w:object>
      </w:r>
      <w:r w:rsidR="001142F4" w:rsidRPr="00320F7C">
        <w:rPr>
          <w:rFonts w:ascii="宋体" w:hAnsi="宋体" w:hint="eastAsia"/>
          <w:szCs w:val="21"/>
        </w:rPr>
        <w:t>的特征方程为</w:t>
      </w:r>
    </w:p>
    <w:p w:rsidR="001142F4" w:rsidRPr="00320F7C" w:rsidRDefault="001142F4" w:rsidP="001142F4">
      <w:pPr>
        <w:jc w:val="center"/>
        <w:rPr>
          <w:rFonts w:ascii="宋体" w:hAnsi="宋体"/>
          <w:szCs w:val="21"/>
        </w:rPr>
      </w:pPr>
      <w:r w:rsidRPr="00C063A2">
        <w:rPr>
          <w:position w:val="-50"/>
        </w:rPr>
        <w:object w:dxaOrig="2980" w:dyaOrig="1120">
          <v:shape id="_x0000_i1244" type="#_x0000_t75" style="width:149.25pt;height:55.5pt" o:ole="">
            <v:imagedata r:id="rId437" o:title=""/>
          </v:shape>
          <o:OLEObject Type="Embed" ProgID="Equation.DSMT4" ShapeID="_x0000_i1244" DrawAspect="Content" ObjectID="_1668714516" r:id="rId438"/>
        </w:object>
      </w:r>
      <w:r>
        <w:rPr>
          <w:rFonts w:ascii="宋体" w:hAnsi="宋体" w:hint="eastAsia"/>
          <w:szCs w:val="21"/>
        </w:rPr>
        <w:t>,</w:t>
      </w:r>
    </w:p>
    <w:p w:rsidR="001142F4" w:rsidRPr="00320F7C" w:rsidRDefault="001142F4" w:rsidP="002F7D33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经过行列式一系列的初等行变换和初等列变换,有</w:t>
      </w:r>
    </w:p>
    <w:p w:rsidR="001142F4" w:rsidRPr="00320F7C" w:rsidRDefault="001142F4" w:rsidP="001142F4">
      <w:pPr>
        <w:ind w:firstLineChars="650" w:firstLine="1560"/>
        <w:rPr>
          <w:rFonts w:ascii="宋体" w:hAnsi="宋体"/>
          <w:szCs w:val="21"/>
        </w:rPr>
      </w:pPr>
      <w:r w:rsidRPr="00C063A2">
        <w:rPr>
          <w:position w:val="-50"/>
        </w:rPr>
        <w:object w:dxaOrig="5140" w:dyaOrig="1120">
          <v:shape id="_x0000_i1245" type="#_x0000_t75" style="width:257.25pt;height:55.5pt" o:ole="">
            <v:imagedata r:id="rId439" o:title=""/>
          </v:shape>
          <o:OLEObject Type="Embed" ProgID="Equation.DSMT4" ShapeID="_x0000_i1245" DrawAspect="Content" ObjectID="_1668714517" r:id="rId440"/>
        </w:object>
      </w:r>
    </w:p>
    <w:p w:rsidR="001142F4" w:rsidRDefault="001142F4" w:rsidP="001142F4">
      <w:pPr>
        <w:ind w:firstLineChars="1020" w:firstLine="2448"/>
        <w:rPr>
          <w:rFonts w:ascii="宋体" w:hAnsi="宋体"/>
          <w:szCs w:val="21"/>
        </w:rPr>
      </w:pPr>
      <w:r w:rsidRPr="00C063A2">
        <w:rPr>
          <w:position w:val="-30"/>
        </w:rPr>
        <w:object w:dxaOrig="4160" w:dyaOrig="720">
          <v:shape id="_x0000_i1246" type="#_x0000_t75" style="width:207.75pt;height:36pt" o:ole="">
            <v:imagedata r:id="rId441" o:title=""/>
          </v:shape>
          <o:OLEObject Type="Embed" ProgID="Equation.DSMT4" ShapeID="_x0000_i1246" DrawAspect="Content" ObjectID="_1668714518" r:id="rId442"/>
        </w:object>
      </w:r>
      <w:r>
        <w:rPr>
          <w:rFonts w:ascii="宋体" w:hAnsi="宋体" w:hint="eastAsia"/>
          <w:szCs w:val="21"/>
        </w:rPr>
        <w:t>,</w:t>
      </w:r>
    </w:p>
    <w:p w:rsidR="001142F4" w:rsidRPr="00320F7C" w:rsidRDefault="001142F4" w:rsidP="002F7D33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故矩阵</w:t>
      </w:r>
      <w:r w:rsidRPr="00025957">
        <w:rPr>
          <w:position w:val="-4"/>
        </w:rPr>
        <w:object w:dxaOrig="220" w:dyaOrig="260">
          <v:shape id="_x0000_i1247" type="#_x0000_t75" style="width:11.25pt;height:13.5pt" o:ole="">
            <v:imagedata r:id="rId443" o:title=""/>
          </v:shape>
          <o:OLEObject Type="Embed" ProgID="Equation.DSMT4" ShapeID="_x0000_i1247" DrawAspect="Content" ObjectID="_1668714519" r:id="rId444"/>
        </w:object>
      </w:r>
      <w:r>
        <w:rPr>
          <w:rFonts w:ascii="宋体" w:hAnsi="宋体" w:hint="eastAsia"/>
          <w:szCs w:val="21"/>
        </w:rPr>
        <w:t>的特征值为：</w:t>
      </w:r>
      <w:r w:rsidR="00D77C33" w:rsidRPr="00C063A2">
        <w:rPr>
          <w:position w:val="-8"/>
        </w:rPr>
        <w:object w:dxaOrig="720" w:dyaOrig="300">
          <v:shape id="_x0000_i1248" type="#_x0000_t75" style="width:36pt;height:15pt" o:ole="">
            <v:imagedata r:id="rId445" o:title=""/>
          </v:shape>
          <o:OLEObject Type="Embed" ProgID="Equation.DSMT4" ShapeID="_x0000_i1248" DrawAspect="Content" ObjectID="_1668714520" r:id="rId446"/>
        </w:object>
      </w:r>
      <w:r>
        <w:rPr>
          <w:rFonts w:ascii="宋体" w:hAnsi="宋体" w:hint="eastAsia"/>
          <w:szCs w:val="21"/>
        </w:rPr>
        <w:t>.</w:t>
      </w:r>
    </w:p>
    <w:p w:rsidR="00CC17F1" w:rsidRDefault="001142F4" w:rsidP="002F7D33">
      <w:pPr>
        <w:ind w:left="480" w:hangingChars="200" w:hanging="480"/>
        <w:rPr>
          <w:rFonts w:ascii="宋体" w:hAnsi="宋体"/>
          <w:szCs w:val="21"/>
        </w:rPr>
      </w:pPr>
      <w:r w:rsidRPr="002F7D33">
        <w:rPr>
          <w:rFonts w:hint="eastAsia"/>
        </w:rPr>
        <w:t>(2)</w:t>
      </w:r>
      <w:r w:rsidR="002F7D33">
        <w:rPr>
          <w:rFonts w:hint="eastAsia"/>
        </w:rPr>
        <w:t xml:space="preserve"> </w:t>
      </w:r>
      <w:r w:rsidR="00CC17F1">
        <w:rPr>
          <w:rFonts w:ascii="宋体" w:hAnsi="宋体" w:hint="eastAsia"/>
          <w:szCs w:val="21"/>
        </w:rPr>
        <w:t>设</w:t>
      </w:r>
      <w:r w:rsidR="00D77C33" w:rsidRPr="00C063A2">
        <w:rPr>
          <w:position w:val="-6"/>
        </w:rPr>
        <w:object w:dxaOrig="220" w:dyaOrig="279">
          <v:shape id="_x0000_i1249" type="#_x0000_t75" style="width:11.25pt;height:13.5pt" o:ole="">
            <v:imagedata r:id="rId447" o:title=""/>
          </v:shape>
          <o:OLEObject Type="Embed" ProgID="Equation.DSMT4" ShapeID="_x0000_i1249" DrawAspect="Content" ObjectID="_1668714521" r:id="rId448"/>
        </w:object>
      </w:r>
      <w:r w:rsidRPr="00320F7C">
        <w:rPr>
          <w:rFonts w:ascii="宋体" w:hAnsi="宋体" w:hint="eastAsia"/>
          <w:szCs w:val="21"/>
        </w:rPr>
        <w:t>为</w:t>
      </w:r>
      <w:r w:rsidR="00D77C33" w:rsidRPr="00025957">
        <w:rPr>
          <w:position w:val="-4"/>
        </w:rPr>
        <w:object w:dxaOrig="220" w:dyaOrig="260">
          <v:shape id="_x0000_i1250" type="#_x0000_t75" style="width:11.25pt;height:13.5pt" o:ole="">
            <v:imagedata r:id="rId449" o:title=""/>
          </v:shape>
          <o:OLEObject Type="Embed" ProgID="Equation.DSMT4" ShapeID="_x0000_i1250" DrawAspect="Content" ObjectID="_1668714522" r:id="rId450"/>
        </w:object>
      </w:r>
      <w:r w:rsidR="00CC17F1">
        <w:rPr>
          <w:rFonts w:ascii="宋体" w:hAnsi="宋体" w:hint="eastAsia"/>
          <w:szCs w:val="21"/>
        </w:rPr>
        <w:t>的特征值,则</w:t>
      </w:r>
      <w:r w:rsidRPr="00320F7C">
        <w:rPr>
          <w:rFonts w:ascii="宋体" w:hAnsi="宋体" w:hint="eastAsia"/>
          <w:szCs w:val="21"/>
        </w:rPr>
        <w:t>存在非零向量</w:t>
      </w:r>
      <w:r w:rsidR="00D77C33" w:rsidRPr="00C063A2">
        <w:rPr>
          <w:position w:val="-6"/>
        </w:rPr>
        <w:object w:dxaOrig="240" w:dyaOrig="220">
          <v:shape id="_x0000_i1251" type="#_x0000_t75" style="width:12pt;height:11.25pt" o:ole="">
            <v:imagedata r:id="rId451" o:title=""/>
          </v:shape>
          <o:OLEObject Type="Embed" ProgID="Equation.DSMT4" ShapeID="_x0000_i1251" DrawAspect="Content" ObjectID="_1668714523" r:id="rId452"/>
        </w:object>
      </w:r>
      <w:r w:rsidRPr="00320F7C">
        <w:rPr>
          <w:rFonts w:ascii="宋体" w:hAnsi="宋体" w:hint="eastAsia"/>
          <w:szCs w:val="21"/>
        </w:rPr>
        <w:t>使</w:t>
      </w:r>
      <w:r w:rsidR="00D77C33" w:rsidRPr="00C063A2">
        <w:rPr>
          <w:position w:val="-6"/>
        </w:rPr>
        <w:object w:dxaOrig="920" w:dyaOrig="279">
          <v:shape id="_x0000_i1252" type="#_x0000_t75" style="width:45.75pt;height:13.5pt" o:ole="">
            <v:imagedata r:id="rId453" o:title=""/>
          </v:shape>
          <o:OLEObject Type="Embed" ProgID="Equation.DSMT4" ShapeID="_x0000_i1252" DrawAspect="Content" ObjectID="_1668714524" r:id="rId454"/>
        </w:object>
      </w:r>
      <w:r w:rsidRPr="00320F7C">
        <w:rPr>
          <w:rFonts w:ascii="宋体" w:hAnsi="宋体" w:hint="eastAsia"/>
          <w:szCs w:val="21"/>
        </w:rPr>
        <w:t>,</w:t>
      </w:r>
      <w:r w:rsidR="00CC17F1">
        <w:rPr>
          <w:rFonts w:ascii="宋体" w:hAnsi="宋体" w:hint="eastAsia"/>
          <w:szCs w:val="21"/>
        </w:rPr>
        <w:t>从而</w:t>
      </w:r>
    </w:p>
    <w:p w:rsidR="00CC17F1" w:rsidRDefault="00CC17F1" w:rsidP="00CC17F1">
      <w:pPr>
        <w:ind w:left="480" w:hangingChars="200" w:hanging="480"/>
        <w:jc w:val="center"/>
        <w:rPr>
          <w:rFonts w:ascii="宋体" w:hAnsi="宋体"/>
          <w:szCs w:val="21"/>
        </w:rPr>
      </w:pPr>
      <w:r w:rsidRPr="00CC17F1">
        <w:rPr>
          <w:position w:val="-28"/>
        </w:rPr>
        <w:object w:dxaOrig="2299" w:dyaOrig="680">
          <v:shape id="_x0000_i1253" type="#_x0000_t75" style="width:115.5pt;height:33.75pt" o:ole="">
            <v:imagedata r:id="rId455" o:title=""/>
          </v:shape>
          <o:OLEObject Type="Embed" ProgID="Equation.DSMT4" ShapeID="_x0000_i1253" DrawAspect="Content" ObjectID="_1668714525" r:id="rId456"/>
        </w:object>
      </w:r>
    </w:p>
    <w:p w:rsidR="001142F4" w:rsidRDefault="00CC17F1" w:rsidP="00CC17F1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D77C33" w:rsidRPr="00C063A2">
        <w:rPr>
          <w:position w:val="-24"/>
        </w:rPr>
        <w:object w:dxaOrig="580" w:dyaOrig="620">
          <v:shape id="_x0000_i1254" type="#_x0000_t75" style="width:28.5pt;height:30.75pt" o:ole="">
            <v:imagedata r:id="rId457" o:title=""/>
          </v:shape>
          <o:OLEObject Type="Embed" ProgID="Equation.DSMT4" ShapeID="_x0000_i1254" DrawAspect="Content" ObjectID="_1668714526" r:id="rId458"/>
        </w:object>
      </w:r>
      <w:r w:rsidR="001142F4" w:rsidRPr="00F214DE">
        <w:rPr>
          <w:rFonts w:ascii="宋体" w:hAnsi="宋体" w:hint="eastAsia"/>
          <w:szCs w:val="21"/>
        </w:rPr>
        <w:t>是</w:t>
      </w:r>
      <w:r w:rsidR="00D77C33" w:rsidRPr="00025957">
        <w:rPr>
          <w:position w:val="-4"/>
        </w:rPr>
        <w:object w:dxaOrig="760" w:dyaOrig="300">
          <v:shape id="_x0000_i1255" type="#_x0000_t75" style="width:38.25pt;height:15pt" o:ole="">
            <v:imagedata r:id="rId459" o:title=""/>
          </v:shape>
          <o:OLEObject Type="Embed" ProgID="Equation.DSMT4" ShapeID="_x0000_i1255" DrawAspect="Content" ObjectID="_1668714527" r:id="rId460"/>
        </w:object>
      </w:r>
      <w:r w:rsidR="001142F4" w:rsidRPr="00F214DE">
        <w:rPr>
          <w:rFonts w:ascii="宋体" w:hAnsi="宋体" w:hint="eastAsia"/>
          <w:szCs w:val="21"/>
        </w:rPr>
        <w:t>的特征值</w:t>
      </w:r>
      <w:r w:rsidR="002F7D33">
        <w:rPr>
          <w:rFonts w:ascii="宋体" w:hAnsi="宋体" w:hint="eastAsia"/>
          <w:szCs w:val="21"/>
        </w:rPr>
        <w:t>.</w:t>
      </w:r>
      <w:r w:rsidR="001142F4" w:rsidRPr="00F214DE">
        <w:rPr>
          <w:rFonts w:ascii="宋体" w:hAnsi="宋体" w:hint="eastAsia"/>
          <w:szCs w:val="21"/>
        </w:rPr>
        <w:t>由</w:t>
      </w:r>
      <w:r w:rsidRPr="002F7D33">
        <w:rPr>
          <w:rFonts w:hint="eastAsia"/>
        </w:rPr>
        <w:t>(1)</w:t>
      </w:r>
      <w:r>
        <w:rPr>
          <w:rFonts w:hint="eastAsia"/>
        </w:rPr>
        <w:t>已知</w:t>
      </w:r>
      <w:r w:rsidR="001142F4" w:rsidRPr="00025957">
        <w:rPr>
          <w:position w:val="-4"/>
        </w:rPr>
        <w:object w:dxaOrig="220" w:dyaOrig="260">
          <v:shape id="_x0000_i1256" type="#_x0000_t75" style="width:11.25pt;height:13.5pt" o:ole="">
            <v:imagedata r:id="rId461" o:title=""/>
          </v:shape>
          <o:OLEObject Type="Embed" ProgID="Equation.DSMT4" ShapeID="_x0000_i1256" DrawAspect="Content" ObjectID="_1668714528" r:id="rId462"/>
        </w:object>
      </w:r>
      <w:r w:rsidR="001142F4" w:rsidRPr="00F214DE">
        <w:rPr>
          <w:rFonts w:ascii="宋体" w:hAnsi="宋体" w:hint="eastAsia"/>
          <w:szCs w:val="21"/>
        </w:rPr>
        <w:t>的特征值是</w:t>
      </w:r>
      <w:r w:rsidRPr="00C063A2">
        <w:rPr>
          <w:position w:val="-8"/>
        </w:rPr>
        <w:object w:dxaOrig="720" w:dyaOrig="300">
          <v:shape id="_x0000_i1257" type="#_x0000_t75" style="width:36pt;height:15pt" o:ole="">
            <v:imagedata r:id="rId463" o:title=""/>
          </v:shape>
          <o:OLEObject Type="Embed" ProgID="Equation.DSMT4" ShapeID="_x0000_i1257" DrawAspect="Content" ObjectID="_1668714529" r:id="rId464"/>
        </w:object>
      </w:r>
      <w:r>
        <w:rPr>
          <w:rFonts w:hint="eastAsia"/>
        </w:rPr>
        <w:t>，因此</w:t>
      </w:r>
      <w:r w:rsidR="001142F4" w:rsidRPr="00025957">
        <w:rPr>
          <w:position w:val="-4"/>
        </w:rPr>
        <w:object w:dxaOrig="760" w:dyaOrig="300">
          <v:shape id="_x0000_i1258" type="#_x0000_t75" style="width:38.25pt;height:15pt" o:ole="">
            <v:imagedata r:id="rId465" o:title=""/>
          </v:shape>
          <o:OLEObject Type="Embed" ProgID="Equation.DSMT4" ShapeID="_x0000_i1258" DrawAspect="Content" ObjectID="_1668714530" r:id="rId466"/>
        </w:object>
      </w:r>
      <w:r w:rsidR="001142F4" w:rsidRPr="00F214DE">
        <w:rPr>
          <w:rFonts w:ascii="宋体" w:hAnsi="宋体" w:hint="eastAsia"/>
          <w:szCs w:val="21"/>
        </w:rPr>
        <w:t>的特征值是</w:t>
      </w:r>
      <w:r w:rsidRPr="00C063A2">
        <w:rPr>
          <w:position w:val="-24"/>
        </w:rPr>
        <w:object w:dxaOrig="620" w:dyaOrig="620">
          <v:shape id="_x0000_i1259" type="#_x0000_t75" style="width:30.75pt;height:30.75pt" o:ole="">
            <v:imagedata r:id="rId467" o:title=""/>
          </v:shape>
          <o:OLEObject Type="Embed" ProgID="Equation.DSMT4" ShapeID="_x0000_i1259" DrawAspect="Content" ObjectID="_1668714531" r:id="rId468"/>
        </w:object>
      </w:r>
      <w:r>
        <w:rPr>
          <w:rFonts w:hint="eastAsia"/>
        </w:rPr>
        <w:t>.</w:t>
      </w:r>
      <w:r>
        <w:rPr>
          <w:rFonts w:hint="eastAsia"/>
        </w:rPr>
        <w:t>．</w:t>
      </w:r>
    </w:p>
    <w:p w:rsidR="001142F4" w:rsidRPr="00320F7C" w:rsidRDefault="001142F4" w:rsidP="001142F4">
      <w:pPr>
        <w:rPr>
          <w:rFonts w:ascii="宋体" w:hAnsi="宋体"/>
          <w:szCs w:val="21"/>
        </w:rPr>
      </w:pPr>
    </w:p>
    <w:p w:rsidR="00893944" w:rsidRPr="001142F4" w:rsidRDefault="00893944" w:rsidP="00893944">
      <w:pPr>
        <w:rPr>
          <w:rFonts w:ascii="宋体" w:hAnsi="宋体"/>
          <w:szCs w:val="21"/>
        </w:rPr>
      </w:pPr>
    </w:p>
    <w:p w:rsidR="00893944" w:rsidRPr="008A6751" w:rsidRDefault="00893944" w:rsidP="00766942">
      <w:pPr>
        <w:pStyle w:val="1"/>
      </w:pPr>
      <w:r w:rsidRPr="008A6751">
        <w:rPr>
          <w:rFonts w:hint="eastAsia"/>
        </w:rPr>
        <w:t>十、</w:t>
      </w:r>
      <w:r w:rsidR="00AC0E2F">
        <w:rPr>
          <w:rFonts w:hint="eastAsia"/>
        </w:rPr>
        <w:t>（</w:t>
      </w:r>
      <w:r w:rsidRPr="008A6751">
        <w:rPr>
          <w:rFonts w:hint="eastAsia"/>
        </w:rPr>
        <w:t>本题满分7分</w:t>
      </w:r>
      <w:r w:rsidR="00AC0E2F">
        <w:rPr>
          <w:rFonts w:hint="eastAsia"/>
        </w:rPr>
        <w:t>）</w:t>
      </w:r>
    </w:p>
    <w:p w:rsidR="00893944" w:rsidRPr="00076918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已知随机变量</w:t>
      </w:r>
      <w:r w:rsidR="00C063A2" w:rsidRPr="00025957">
        <w:rPr>
          <w:position w:val="-4"/>
        </w:rPr>
        <w:object w:dxaOrig="240" w:dyaOrig="260">
          <v:shape id="_x0000_i1260" type="#_x0000_t75" style="width:12pt;height:13.5pt" o:ole="">
            <v:imagedata r:id="rId469" o:title=""/>
          </v:shape>
          <o:OLEObject Type="Embed" ProgID="Equation.DSMT4" ShapeID="_x0000_i1260" DrawAspect="Content" ObjectID="_1668714532" r:id="rId470"/>
        </w:object>
      </w:r>
      <w:r w:rsidRPr="00076918">
        <w:rPr>
          <w:rFonts w:ascii="宋体" w:hAnsi="宋体" w:hint="eastAsia"/>
          <w:szCs w:val="21"/>
        </w:rPr>
        <w:t>和</w:t>
      </w:r>
      <w:r w:rsidR="00C063A2" w:rsidRPr="00025957">
        <w:rPr>
          <w:position w:val="-4"/>
        </w:rPr>
        <w:object w:dxaOrig="220" w:dyaOrig="260">
          <v:shape id="_x0000_i1261" type="#_x0000_t75" style="width:11.25pt;height:13.5pt" o:ole="">
            <v:imagedata r:id="rId471" o:title=""/>
          </v:shape>
          <o:OLEObject Type="Embed" ProgID="Equation.DSMT4" ShapeID="_x0000_i1261" DrawAspect="Content" ObjectID="_1668714533" r:id="rId472"/>
        </w:object>
      </w:r>
      <w:r w:rsidRPr="00076918">
        <w:rPr>
          <w:rFonts w:ascii="宋体" w:hAnsi="宋体" w:hint="eastAsia"/>
          <w:szCs w:val="21"/>
        </w:rPr>
        <w:t>的联合密度为</w:t>
      </w:r>
    </w:p>
    <w:p w:rsidR="00893944" w:rsidRPr="00076918" w:rsidRDefault="00C063A2" w:rsidP="00893944">
      <w:pPr>
        <w:jc w:val="center"/>
        <w:rPr>
          <w:rFonts w:ascii="宋体" w:hAnsi="宋体"/>
          <w:szCs w:val="21"/>
        </w:rPr>
      </w:pPr>
      <w:r w:rsidRPr="00C063A2">
        <w:rPr>
          <w:position w:val="-32"/>
        </w:rPr>
        <w:object w:dxaOrig="4260" w:dyaOrig="760">
          <v:shape id="_x0000_i1262" type="#_x0000_t75" style="width:213pt;height:38.25pt" o:ole="">
            <v:imagedata r:id="rId473" o:title=""/>
          </v:shape>
          <o:OLEObject Type="Embed" ProgID="Equation.DSMT4" ShapeID="_x0000_i1262" DrawAspect="Content" ObjectID="_1668714534" r:id="rId474"/>
        </w:object>
      </w:r>
    </w:p>
    <w:p w:rsidR="00893944" w:rsidRDefault="00893944" w:rsidP="00893944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试求：</w:t>
      </w:r>
      <w:r w:rsidRPr="00922C92">
        <w:rPr>
          <w:rFonts w:hint="eastAsia"/>
        </w:rPr>
        <w:t>(1)</w:t>
      </w:r>
      <w:r w:rsidRPr="00922C92">
        <w:t xml:space="preserve"> </w:t>
      </w:r>
      <w:r w:rsidR="00090686" w:rsidRPr="00C063A2">
        <w:rPr>
          <w:position w:val="-10"/>
        </w:rPr>
        <w:object w:dxaOrig="960" w:dyaOrig="320">
          <v:shape id="_x0000_i1263" type="#_x0000_t75" style="width:48pt;height:16.5pt" o:ole="">
            <v:imagedata r:id="rId475" o:title=""/>
          </v:shape>
          <o:OLEObject Type="Embed" ProgID="Equation.DSMT4" ShapeID="_x0000_i1263" DrawAspect="Content" ObjectID="_1668714535" r:id="rId476"/>
        </w:object>
      </w:r>
      <w:r>
        <w:rPr>
          <w:rFonts w:ascii="宋体" w:hAnsi="宋体" w:hint="eastAsia"/>
          <w:szCs w:val="21"/>
        </w:rPr>
        <w:t>；</w:t>
      </w:r>
      <w:r w:rsidRPr="00922C92">
        <w:rPr>
          <w:rFonts w:hint="eastAsia"/>
        </w:rPr>
        <w:t>(5</w:t>
      </w:r>
      <w:r w:rsidRPr="00922C92">
        <w:rPr>
          <w:rFonts w:hint="eastAsia"/>
        </w:rPr>
        <w:t>分</w:t>
      </w:r>
      <w:r w:rsidRPr="00922C92">
        <w:rPr>
          <w:rFonts w:hint="eastAsia"/>
        </w:rPr>
        <w:t>)</w:t>
      </w:r>
      <w:r>
        <w:rPr>
          <w:rFonts w:ascii="宋体" w:hAnsi="宋体" w:hint="eastAsia"/>
          <w:szCs w:val="21"/>
        </w:rPr>
        <w:t xml:space="preserve">  </w:t>
      </w:r>
      <w:r w:rsidR="00922C92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</w:t>
      </w:r>
      <w:r w:rsidR="00922C92">
        <w:rPr>
          <w:rFonts w:ascii="宋体" w:hAnsi="宋体" w:hint="eastAsia"/>
          <w:szCs w:val="21"/>
        </w:rPr>
        <w:t xml:space="preserve">      </w:t>
      </w:r>
      <w:r w:rsidRPr="00922C92">
        <w:rPr>
          <w:rFonts w:hint="eastAsia"/>
        </w:rPr>
        <w:t xml:space="preserve">(2) </w:t>
      </w:r>
      <w:r w:rsidR="00090686" w:rsidRPr="00C063A2">
        <w:rPr>
          <w:position w:val="-10"/>
        </w:rPr>
        <w:object w:dxaOrig="700" w:dyaOrig="320">
          <v:shape id="_x0000_i1264" type="#_x0000_t75" style="width:35.25pt;height:16.5pt" o:ole="">
            <v:imagedata r:id="rId477" o:title=""/>
          </v:shape>
          <o:OLEObject Type="Embed" ProgID="Equation.DSMT4" ShapeID="_x0000_i1264" DrawAspect="Content" ObjectID="_1668714536" r:id="rId478"/>
        </w:object>
      </w:r>
      <w:r w:rsidRPr="00076918">
        <w:rPr>
          <w:rFonts w:ascii="宋体" w:hAnsi="宋体" w:hint="eastAsia"/>
          <w:szCs w:val="21"/>
        </w:rPr>
        <w:t>.</w:t>
      </w:r>
      <w:r w:rsidRPr="00922C92">
        <w:rPr>
          <w:rFonts w:hint="eastAsia"/>
        </w:rPr>
        <w:t>(2</w:t>
      </w:r>
      <w:r w:rsidRPr="00922C92">
        <w:rPr>
          <w:rFonts w:hint="eastAsia"/>
        </w:rPr>
        <w:t>分</w:t>
      </w:r>
      <w:r w:rsidRPr="00922C92">
        <w:rPr>
          <w:rFonts w:hint="eastAsia"/>
        </w:rPr>
        <w:t>)</w:t>
      </w:r>
    </w:p>
    <w:p w:rsidR="00B67F9E" w:rsidRDefault="00B67F9E" w:rsidP="001142F4">
      <w:pPr>
        <w:rPr>
          <w:rFonts w:ascii="宋体" w:hAnsi="宋体"/>
          <w:szCs w:val="21"/>
        </w:rPr>
      </w:pPr>
    </w:p>
    <w:p w:rsidR="001142F4" w:rsidRPr="00320F7C" w:rsidRDefault="00B67F9E" w:rsidP="001142F4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922C92">
        <w:rPr>
          <w:rFonts w:ascii="宋体" w:hAnsi="宋体" w:hint="eastAsia"/>
          <w:szCs w:val="21"/>
        </w:rPr>
        <w:t xml:space="preserve"> </w:t>
      </w:r>
      <w:r w:rsidR="001142F4" w:rsidRPr="00922C92">
        <w:rPr>
          <w:rFonts w:hint="eastAsia"/>
        </w:rPr>
        <w:t>(1)</w:t>
      </w:r>
      <w:r w:rsidR="001142F4" w:rsidRPr="00922C92">
        <w:t xml:space="preserve"> </w:t>
      </w:r>
      <w:r w:rsidR="00922C92">
        <w:rPr>
          <w:rFonts w:ascii="宋体" w:hAnsi="宋体" w:hint="eastAsia"/>
          <w:szCs w:val="21"/>
        </w:rPr>
        <w:t>所求</w:t>
      </w:r>
      <w:r w:rsidR="001142F4" w:rsidRPr="00320F7C">
        <w:rPr>
          <w:rFonts w:ascii="宋体" w:hAnsi="宋体" w:hint="eastAsia"/>
          <w:szCs w:val="21"/>
        </w:rPr>
        <w:t>概率等于对应区域上的二重积分</w:t>
      </w:r>
    </w:p>
    <w:p w:rsidR="001142F4" w:rsidRPr="00320F7C" w:rsidRDefault="001142F4" w:rsidP="001142F4">
      <w:pPr>
        <w:ind w:firstLineChars="350" w:firstLine="840"/>
        <w:rPr>
          <w:rFonts w:ascii="宋体" w:hAnsi="宋体"/>
          <w:szCs w:val="21"/>
        </w:rPr>
      </w:pPr>
      <w:r w:rsidRPr="00C063A2">
        <w:rPr>
          <w:position w:val="-34"/>
        </w:rPr>
        <w:object w:dxaOrig="4500" w:dyaOrig="680">
          <v:shape id="_x0000_i1265" type="#_x0000_t75" style="width:225pt;height:33.75pt" o:ole="">
            <v:imagedata r:id="rId479" o:title=""/>
          </v:shape>
          <o:OLEObject Type="Embed" ProgID="Equation.DSMT4" ShapeID="_x0000_i1265" DrawAspect="Content" ObjectID="_1668714537" r:id="rId480"/>
        </w:object>
      </w:r>
    </w:p>
    <w:p w:rsidR="001142F4" w:rsidRPr="00320F7C" w:rsidRDefault="001142F4" w:rsidP="001142F4">
      <w:pPr>
        <w:ind w:firstLineChars="800" w:firstLine="1920"/>
        <w:rPr>
          <w:rFonts w:ascii="宋体" w:hAnsi="宋体"/>
          <w:szCs w:val="21"/>
        </w:rPr>
      </w:pPr>
      <w:r w:rsidRPr="00C063A2">
        <w:rPr>
          <w:position w:val="-18"/>
        </w:rPr>
        <w:object w:dxaOrig="1900" w:dyaOrig="520">
          <v:shape id="_x0000_i1266" type="#_x0000_t75" style="width:95.25pt;height:26.25pt" o:ole="">
            <v:imagedata r:id="rId481" o:title=""/>
          </v:shape>
          <o:OLEObject Type="Embed" ProgID="Equation.DSMT4" ShapeID="_x0000_i1266" DrawAspect="Content" ObjectID="_1668714538" r:id="rId482"/>
        </w:object>
      </w:r>
      <w:r w:rsidRPr="00C063A2">
        <w:rPr>
          <w:position w:val="-18"/>
        </w:rPr>
        <w:object w:dxaOrig="2120" w:dyaOrig="520">
          <v:shape id="_x0000_i1267" type="#_x0000_t75" style="width:105.75pt;height:26.25pt" o:ole="">
            <v:imagedata r:id="rId483" o:title=""/>
          </v:shape>
          <o:OLEObject Type="Embed" ProgID="Equation.DSMT4" ShapeID="_x0000_i1267" DrawAspect="Content" ObjectID="_1668714539" r:id="rId484"/>
        </w:object>
      </w:r>
    </w:p>
    <w:p w:rsidR="001142F4" w:rsidRPr="00320F7C" w:rsidRDefault="001142F4" w:rsidP="001142F4">
      <w:pPr>
        <w:ind w:firstLineChars="800" w:firstLine="1920"/>
        <w:rPr>
          <w:rFonts w:ascii="宋体" w:hAnsi="宋体"/>
          <w:szCs w:val="21"/>
        </w:rPr>
      </w:pPr>
      <w:r w:rsidRPr="00C063A2">
        <w:rPr>
          <w:position w:val="-32"/>
        </w:rPr>
        <w:object w:dxaOrig="3879" w:dyaOrig="800">
          <v:shape id="_x0000_i1268" type="#_x0000_t75" style="width:194.25pt;height:39.75pt" o:ole="">
            <v:imagedata r:id="rId485" o:title=""/>
          </v:shape>
          <o:OLEObject Type="Embed" ProgID="Equation.DSMT4" ShapeID="_x0000_i1268" DrawAspect="Content" ObjectID="_1668714540" r:id="rId486"/>
        </w:object>
      </w:r>
      <w:r w:rsidRPr="00C063A2">
        <w:rPr>
          <w:position w:val="-24"/>
        </w:rPr>
        <w:object w:dxaOrig="460" w:dyaOrig="620">
          <v:shape id="_x0000_i1269" type="#_x0000_t75" style="width:23.25pt;height:30.75pt" o:ole="">
            <v:imagedata r:id="rId487" o:title=""/>
          </v:shape>
          <o:OLEObject Type="Embed" ProgID="Equation.DSMT4" ShapeID="_x0000_i1269" DrawAspect="Content" ObjectID="_1668714541" r:id="rId488"/>
        </w:object>
      </w:r>
    </w:p>
    <w:p w:rsidR="001142F4" w:rsidRPr="00320F7C" w:rsidRDefault="001142F4" w:rsidP="001142F4">
      <w:pPr>
        <w:rPr>
          <w:rFonts w:ascii="宋体" w:hAnsi="宋体"/>
          <w:szCs w:val="21"/>
        </w:rPr>
      </w:pPr>
      <w:r w:rsidRPr="00922C92">
        <w:rPr>
          <w:rFonts w:hint="eastAsia"/>
        </w:rPr>
        <w:t>(2)</w:t>
      </w:r>
      <w:r w:rsidRPr="00922C92">
        <w:t xml:space="preserve"> </w:t>
      </w:r>
      <w:r w:rsidRPr="00320F7C">
        <w:rPr>
          <w:rFonts w:ascii="宋体" w:hAnsi="宋体" w:hint="eastAsia"/>
          <w:szCs w:val="21"/>
        </w:rPr>
        <w:t>由二维连续型随机变量的数学期望定义得</w:t>
      </w:r>
    </w:p>
    <w:p w:rsidR="001142F4" w:rsidRPr="00320F7C" w:rsidRDefault="001142F4" w:rsidP="001142F4">
      <w:pPr>
        <w:jc w:val="center"/>
        <w:rPr>
          <w:rFonts w:ascii="宋体" w:hAnsi="宋体"/>
          <w:szCs w:val="21"/>
        </w:rPr>
      </w:pPr>
      <w:r w:rsidRPr="00C063A2">
        <w:rPr>
          <w:position w:val="-18"/>
        </w:rPr>
        <w:object w:dxaOrig="5140" w:dyaOrig="520">
          <v:shape id="_x0000_i1270" type="#_x0000_t75" style="width:257.25pt;height:26.25pt" o:ole="">
            <v:imagedata r:id="rId489" o:title=""/>
          </v:shape>
          <o:OLEObject Type="Embed" ProgID="Equation.DSMT4" ShapeID="_x0000_i1270" DrawAspect="Content" ObjectID="_1668714542" r:id="rId490"/>
        </w:object>
      </w:r>
    </w:p>
    <w:p w:rsidR="001142F4" w:rsidRPr="00320F7C" w:rsidRDefault="001142F4" w:rsidP="001142F4">
      <w:pPr>
        <w:ind w:firstLineChars="1090" w:firstLine="2616"/>
        <w:rPr>
          <w:rFonts w:ascii="宋体" w:hAnsi="宋体"/>
          <w:szCs w:val="21"/>
        </w:rPr>
      </w:pPr>
      <w:r w:rsidRPr="00C063A2">
        <w:rPr>
          <w:position w:val="-18"/>
        </w:rPr>
        <w:object w:dxaOrig="2280" w:dyaOrig="520">
          <v:shape id="_x0000_i1271" type="#_x0000_t75" style="width:114pt;height:26.25pt" o:ole="">
            <v:imagedata r:id="rId491" o:title=""/>
          </v:shape>
          <o:OLEObject Type="Embed" ProgID="Equation.DSMT4" ShapeID="_x0000_i1271" DrawAspect="Content" ObjectID="_1668714543" r:id="rId492"/>
        </w:object>
      </w:r>
      <w:r w:rsidRPr="00320F7C">
        <w:rPr>
          <w:rFonts w:ascii="宋体" w:hAnsi="宋体" w:hint="eastAsia"/>
          <w:szCs w:val="21"/>
        </w:rPr>
        <w:t>.</w:t>
      </w:r>
    </w:p>
    <w:p w:rsidR="001142F4" w:rsidRPr="00320F7C" w:rsidRDefault="001142F4" w:rsidP="00922C92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由分部积分法有</w:t>
      </w:r>
    </w:p>
    <w:p w:rsidR="001142F4" w:rsidRPr="00320F7C" w:rsidRDefault="001142F4" w:rsidP="001142F4">
      <w:pPr>
        <w:ind w:firstLineChars="570" w:firstLine="1368"/>
        <w:rPr>
          <w:rFonts w:ascii="宋体" w:hAnsi="宋体"/>
          <w:szCs w:val="21"/>
        </w:rPr>
      </w:pPr>
      <w:r w:rsidRPr="00C063A2">
        <w:rPr>
          <w:position w:val="-30"/>
        </w:rPr>
        <w:object w:dxaOrig="4700" w:dyaOrig="720">
          <v:shape id="_x0000_i1272" type="#_x0000_t75" style="width:234.75pt;height:36pt" o:ole="">
            <v:imagedata r:id="rId493" o:title=""/>
          </v:shape>
          <o:OLEObject Type="Embed" ProgID="Equation.DSMT4" ShapeID="_x0000_i1272" DrawAspect="Content" ObjectID="_1668714544" r:id="rId494"/>
        </w:object>
      </w:r>
    </w:p>
    <w:p w:rsidR="001142F4" w:rsidRPr="00320F7C" w:rsidRDefault="001142F4" w:rsidP="001142F4">
      <w:pPr>
        <w:ind w:firstLineChars="1080" w:firstLine="2592"/>
        <w:rPr>
          <w:rFonts w:ascii="宋体" w:hAnsi="宋体"/>
          <w:szCs w:val="21"/>
        </w:rPr>
      </w:pPr>
      <w:r w:rsidRPr="00C063A2">
        <w:rPr>
          <w:position w:val="-30"/>
        </w:rPr>
        <w:object w:dxaOrig="2120" w:dyaOrig="720">
          <v:shape id="_x0000_i1273" type="#_x0000_t75" style="width:105.75pt;height:36pt" o:ole="">
            <v:imagedata r:id="rId495" o:title=""/>
          </v:shape>
          <o:OLEObject Type="Embed" ProgID="Equation.DSMT4" ShapeID="_x0000_i1273" DrawAspect="Content" ObjectID="_1668714545" r:id="rId496"/>
        </w:object>
      </w:r>
      <w:r>
        <w:rPr>
          <w:rFonts w:ascii="宋体" w:hAnsi="宋体" w:hint="eastAsia"/>
          <w:szCs w:val="21"/>
        </w:rPr>
        <w:t>,</w:t>
      </w:r>
    </w:p>
    <w:p w:rsidR="001142F4" w:rsidRDefault="001142F4" w:rsidP="00922C92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由洛必</w:t>
      </w:r>
      <w:r>
        <w:rPr>
          <w:rFonts w:ascii="宋体" w:hAnsi="宋体" w:hint="eastAsia"/>
          <w:szCs w:val="21"/>
        </w:rPr>
        <w:t>达</w:t>
      </w:r>
      <w:r w:rsidRPr="00320F7C">
        <w:rPr>
          <w:rFonts w:ascii="宋体" w:hAnsi="宋体" w:hint="eastAsia"/>
          <w:szCs w:val="21"/>
        </w:rPr>
        <w:t>法则</w:t>
      </w:r>
      <w:r>
        <w:rPr>
          <w:rFonts w:ascii="宋体" w:hAnsi="宋体" w:hint="eastAsia"/>
          <w:szCs w:val="21"/>
        </w:rPr>
        <w:t>,</w:t>
      </w:r>
      <w:r w:rsidRPr="00320F7C">
        <w:rPr>
          <w:rFonts w:ascii="宋体" w:hAnsi="宋体" w:hint="eastAsia"/>
          <w:szCs w:val="21"/>
        </w:rPr>
        <w:t>对</w:t>
      </w:r>
      <w:r w:rsidR="00090686" w:rsidRPr="00C063A2">
        <w:rPr>
          <w:position w:val="-24"/>
        </w:rPr>
        <w:object w:dxaOrig="279" w:dyaOrig="620">
          <v:shape id="_x0000_i1274" type="#_x0000_t75" style="width:13.5pt;height:30.75pt" o:ole="">
            <v:imagedata r:id="rId497" o:title=""/>
          </v:shape>
          <o:OLEObject Type="Embed" ProgID="Equation.DSMT4" ShapeID="_x0000_i1274" DrawAspect="Content" ObjectID="_1668714546" r:id="rId498"/>
        </w:object>
      </w:r>
      <w:r w:rsidRPr="00320F7C">
        <w:rPr>
          <w:rFonts w:ascii="宋体" w:hAnsi="宋体" w:hint="eastAsia"/>
          <w:szCs w:val="21"/>
        </w:rPr>
        <w:t>型极限,有</w:t>
      </w:r>
      <w:r w:rsidR="00090686" w:rsidRPr="00C063A2">
        <w:rPr>
          <w:position w:val="-24"/>
        </w:rPr>
        <w:object w:dxaOrig="2260" w:dyaOrig="620">
          <v:shape id="_x0000_i1275" type="#_x0000_t75" style="width:113.25pt;height:30.75pt" o:ole="">
            <v:imagedata r:id="rId499" o:title=""/>
          </v:shape>
          <o:OLEObject Type="Embed" ProgID="Equation.DSMT4" ShapeID="_x0000_i1275" DrawAspect="Content" ObjectID="_1668714547" r:id="rId500"/>
        </w:object>
      </w:r>
      <w:r>
        <w:rPr>
          <w:rFonts w:ascii="宋体" w:hAnsi="宋体" w:hint="eastAsia"/>
          <w:szCs w:val="21"/>
        </w:rPr>
        <w:t>.</w:t>
      </w:r>
      <w:r w:rsidRPr="00320F7C">
        <w:rPr>
          <w:rFonts w:ascii="宋体" w:hAnsi="宋体" w:hint="eastAsia"/>
          <w:szCs w:val="21"/>
        </w:rPr>
        <w:t>所以有</w:t>
      </w:r>
      <w:r w:rsidR="00090686" w:rsidRPr="00C063A2">
        <w:rPr>
          <w:position w:val="-10"/>
        </w:rPr>
        <w:object w:dxaOrig="1100" w:dyaOrig="320">
          <v:shape id="_x0000_i1276" type="#_x0000_t75" style="width:54.75pt;height:16.5pt" o:ole="">
            <v:imagedata r:id="rId501" o:title=""/>
          </v:shape>
          <o:OLEObject Type="Embed" ProgID="Equation.DSMT4" ShapeID="_x0000_i1276" DrawAspect="Content" ObjectID="_1668714548" r:id="rId502"/>
        </w:object>
      </w:r>
    </w:p>
    <w:p w:rsidR="001142F4" w:rsidRPr="00320F7C" w:rsidRDefault="001142F4" w:rsidP="001142F4">
      <w:pPr>
        <w:rPr>
          <w:rFonts w:ascii="宋体" w:hAnsi="宋体"/>
          <w:szCs w:val="21"/>
        </w:rPr>
      </w:pPr>
    </w:p>
    <w:p w:rsidR="00893944" w:rsidRPr="001142F4" w:rsidRDefault="00893944" w:rsidP="00893944">
      <w:pPr>
        <w:rPr>
          <w:rFonts w:ascii="宋体" w:hAnsi="宋体"/>
          <w:szCs w:val="21"/>
        </w:rPr>
      </w:pPr>
    </w:p>
    <w:p w:rsidR="00893944" w:rsidRPr="008A6751" w:rsidRDefault="00893944" w:rsidP="00766942">
      <w:pPr>
        <w:pStyle w:val="1"/>
      </w:pPr>
      <w:r w:rsidRPr="008A6751">
        <w:rPr>
          <w:rFonts w:hint="eastAsia"/>
        </w:rPr>
        <w:t>十一、</w:t>
      </w:r>
      <w:r w:rsidR="00AC0E2F">
        <w:rPr>
          <w:rFonts w:hint="eastAsia"/>
        </w:rPr>
        <w:t>（</w:t>
      </w:r>
      <w:r w:rsidRPr="008A6751">
        <w:rPr>
          <w:rFonts w:hint="eastAsia"/>
        </w:rPr>
        <w:t>本题满分</w:t>
      </w:r>
      <w:r w:rsidR="00AC0E2F">
        <w:rPr>
          <w:rFonts w:hint="eastAsia"/>
        </w:rPr>
        <w:t>8</w:t>
      </w:r>
      <w:r w:rsidRPr="008A6751">
        <w:rPr>
          <w:rFonts w:hint="eastAsia"/>
        </w:rPr>
        <w:t>分</w:t>
      </w:r>
      <w:r w:rsidR="00AC0E2F">
        <w:rPr>
          <w:rFonts w:hint="eastAsia"/>
        </w:rPr>
        <w:t>）</w:t>
      </w:r>
    </w:p>
    <w:p w:rsidR="00893944" w:rsidRDefault="00893944" w:rsidP="00766942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设随机变量</w:t>
      </w:r>
      <w:r w:rsidR="00090686" w:rsidRPr="00025957">
        <w:rPr>
          <w:position w:val="-4"/>
        </w:rPr>
        <w:object w:dxaOrig="240" w:dyaOrig="260">
          <v:shape id="_x0000_i1277" type="#_x0000_t75" style="width:12pt;height:13.5pt" o:ole="">
            <v:imagedata r:id="rId503" o:title=""/>
          </v:shape>
          <o:OLEObject Type="Embed" ProgID="Equation.DSMT4" ShapeID="_x0000_i1277" DrawAspect="Content" ObjectID="_1668714549" r:id="rId504"/>
        </w:object>
      </w:r>
      <w:r w:rsidRPr="00076918">
        <w:rPr>
          <w:rFonts w:ascii="宋体" w:hAnsi="宋体" w:hint="eastAsia"/>
          <w:szCs w:val="21"/>
        </w:rPr>
        <w:t>在</w:t>
      </w:r>
      <w:r w:rsidR="00090686" w:rsidRPr="00B82550">
        <w:rPr>
          <w:rFonts w:ascii="宋体" w:hAnsi="宋体"/>
          <w:position w:val="-10"/>
          <w:szCs w:val="21"/>
        </w:rPr>
        <w:object w:dxaOrig="499" w:dyaOrig="320">
          <v:shape id="_x0000_i1278" type="#_x0000_t75" style="width:24.75pt;height:16.5pt" o:ole="">
            <v:imagedata r:id="rId505" o:title=""/>
          </v:shape>
          <o:OLEObject Type="Embed" ProgID="Equation.DSMT4" ShapeID="_x0000_i1278" DrawAspect="Content" ObjectID="_1668714550" r:id="rId506"/>
        </w:object>
      </w:r>
      <w:r w:rsidRPr="00076918">
        <w:rPr>
          <w:rFonts w:ascii="宋体" w:hAnsi="宋体" w:hint="eastAsia"/>
          <w:szCs w:val="21"/>
        </w:rPr>
        <w:t>上服从均匀分布,现在对</w:t>
      </w:r>
      <w:r w:rsidR="00090686" w:rsidRPr="00025957">
        <w:rPr>
          <w:position w:val="-4"/>
        </w:rPr>
        <w:object w:dxaOrig="240" w:dyaOrig="260">
          <v:shape id="_x0000_i1279" type="#_x0000_t75" style="width:12pt;height:13.5pt" o:ole="">
            <v:imagedata r:id="rId507" o:title=""/>
          </v:shape>
          <o:OLEObject Type="Embed" ProgID="Equation.DSMT4" ShapeID="_x0000_i1279" DrawAspect="Content" ObjectID="_1668714551" r:id="rId508"/>
        </w:object>
      </w:r>
      <w:r w:rsidRPr="00076918">
        <w:rPr>
          <w:rFonts w:ascii="宋体" w:hAnsi="宋体" w:hint="eastAsia"/>
          <w:szCs w:val="21"/>
        </w:rPr>
        <w:t>进行三次独立观测,试求至少有两次观测值大于</w:t>
      </w:r>
      <w:r w:rsidR="00090686" w:rsidRPr="00B82550">
        <w:rPr>
          <w:rFonts w:ascii="宋体" w:hAnsi="宋体"/>
          <w:position w:val="-6"/>
          <w:szCs w:val="21"/>
        </w:rPr>
        <w:object w:dxaOrig="180" w:dyaOrig="279">
          <v:shape id="_x0000_i1280" type="#_x0000_t75" style="width:9pt;height:13.5pt" o:ole="">
            <v:imagedata r:id="rId509" o:title=""/>
          </v:shape>
          <o:OLEObject Type="Embed" ProgID="Equation.DSMT4" ShapeID="_x0000_i1280" DrawAspect="Content" ObjectID="_1668714552" r:id="rId510"/>
        </w:object>
      </w:r>
      <w:r w:rsidRPr="00076918">
        <w:rPr>
          <w:rFonts w:ascii="宋体" w:hAnsi="宋体" w:hint="eastAsia"/>
          <w:szCs w:val="21"/>
        </w:rPr>
        <w:t>的概率.</w:t>
      </w:r>
    </w:p>
    <w:p w:rsidR="00C063A2" w:rsidRDefault="00C063A2" w:rsidP="00766942">
      <w:pPr>
        <w:rPr>
          <w:rFonts w:ascii="宋体" w:hAnsi="宋体"/>
          <w:szCs w:val="21"/>
        </w:rPr>
      </w:pPr>
    </w:p>
    <w:p w:rsidR="001142F4" w:rsidRPr="00320F7C" w:rsidRDefault="00B67F9E" w:rsidP="001142F4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="00B82550">
        <w:rPr>
          <w:rFonts w:ascii="宋体" w:hAnsi="宋体" w:hint="eastAsia"/>
          <w:szCs w:val="21"/>
        </w:rPr>
        <w:t xml:space="preserve"> </w:t>
      </w:r>
      <w:r w:rsidR="001142F4" w:rsidRPr="00320F7C">
        <w:rPr>
          <w:rFonts w:ascii="宋体" w:hAnsi="宋体" w:hint="eastAsia"/>
          <w:szCs w:val="21"/>
        </w:rPr>
        <w:t>以</w:t>
      </w:r>
      <w:r w:rsidR="00090686" w:rsidRPr="00025957">
        <w:rPr>
          <w:position w:val="-4"/>
        </w:rPr>
        <w:object w:dxaOrig="220" w:dyaOrig="260">
          <v:shape id="_x0000_i1281" type="#_x0000_t75" style="width:11.25pt;height:13.5pt" o:ole="">
            <v:imagedata r:id="rId511" o:title=""/>
          </v:shape>
          <o:OLEObject Type="Embed" ProgID="Equation.DSMT4" ShapeID="_x0000_i1281" DrawAspect="Content" ObjectID="_1668714553" r:id="rId512"/>
        </w:object>
      </w:r>
      <w:r w:rsidR="001142F4" w:rsidRPr="00320F7C">
        <w:rPr>
          <w:rFonts w:ascii="宋体" w:hAnsi="宋体" w:hint="eastAsia"/>
          <w:szCs w:val="21"/>
        </w:rPr>
        <w:t>表示事件“对</w:t>
      </w:r>
      <w:r w:rsidR="00090686" w:rsidRPr="00025957">
        <w:rPr>
          <w:position w:val="-4"/>
        </w:rPr>
        <w:object w:dxaOrig="240" w:dyaOrig="260">
          <v:shape id="_x0000_i1282" type="#_x0000_t75" style="width:12pt;height:13.5pt" o:ole="">
            <v:imagedata r:id="rId513" o:title=""/>
          </v:shape>
          <o:OLEObject Type="Embed" ProgID="Equation.DSMT4" ShapeID="_x0000_i1282" DrawAspect="Content" ObjectID="_1668714554" r:id="rId514"/>
        </w:object>
      </w:r>
      <w:r w:rsidR="001142F4" w:rsidRPr="00320F7C">
        <w:rPr>
          <w:rFonts w:ascii="宋体" w:hAnsi="宋体" w:hint="eastAsia"/>
          <w:szCs w:val="21"/>
        </w:rPr>
        <w:t>的观测值大于</w:t>
      </w:r>
      <w:r w:rsidR="00B82550" w:rsidRPr="00B82550">
        <w:rPr>
          <w:rFonts w:ascii="宋体" w:hAnsi="宋体"/>
          <w:position w:val="-6"/>
          <w:szCs w:val="21"/>
        </w:rPr>
        <w:object w:dxaOrig="180" w:dyaOrig="279">
          <v:shape id="_x0000_i1283" type="#_x0000_t75" style="width:9pt;height:13.5pt" o:ole="">
            <v:imagedata r:id="rId515" o:title=""/>
          </v:shape>
          <o:OLEObject Type="Embed" ProgID="Equation.DSMT4" ShapeID="_x0000_i1283" DrawAspect="Content" ObjectID="_1668714555" r:id="rId516"/>
        </w:object>
      </w:r>
      <w:r w:rsidR="001142F4" w:rsidRPr="00320F7C">
        <w:rPr>
          <w:rFonts w:ascii="宋体" w:hAnsi="宋体" w:hint="eastAsia"/>
          <w:szCs w:val="21"/>
        </w:rPr>
        <w:t>”,依题意,</w:t>
      </w:r>
      <w:r w:rsidR="00090686" w:rsidRPr="00025957">
        <w:rPr>
          <w:position w:val="-4"/>
        </w:rPr>
        <w:object w:dxaOrig="240" w:dyaOrig="260">
          <v:shape id="_x0000_i1284" type="#_x0000_t75" style="width:12pt;height:13.5pt" o:ole="">
            <v:imagedata r:id="rId517" o:title=""/>
          </v:shape>
          <o:OLEObject Type="Embed" ProgID="Equation.DSMT4" ShapeID="_x0000_i1284" DrawAspect="Content" ObjectID="_1668714556" r:id="rId518"/>
        </w:object>
      </w:r>
      <w:r w:rsidR="001142F4" w:rsidRPr="00320F7C">
        <w:rPr>
          <w:rFonts w:ascii="宋体" w:hAnsi="宋体" w:hint="eastAsia"/>
          <w:szCs w:val="21"/>
        </w:rPr>
        <w:t>的概率密度函数为</w:t>
      </w:r>
    </w:p>
    <w:p w:rsidR="001142F4" w:rsidRPr="00320F7C" w:rsidRDefault="001142F4" w:rsidP="001142F4">
      <w:pPr>
        <w:ind w:firstLineChars="1400" w:firstLine="3360"/>
        <w:rPr>
          <w:rFonts w:ascii="宋体" w:hAnsi="宋体"/>
          <w:szCs w:val="21"/>
        </w:rPr>
      </w:pPr>
      <w:r w:rsidRPr="00C063A2">
        <w:rPr>
          <w:position w:val="-46"/>
        </w:rPr>
        <w:object w:dxaOrig="2180" w:dyaOrig="1040">
          <v:shape id="_x0000_i1285" type="#_x0000_t75" style="width:108.75pt;height:51.75pt" o:ole="">
            <v:imagedata r:id="rId519" o:title=""/>
          </v:shape>
          <o:OLEObject Type="Embed" ProgID="Equation.DSMT4" ShapeID="_x0000_i1285" DrawAspect="Content" ObjectID="_1668714557" r:id="rId520"/>
        </w:object>
      </w:r>
    </w:p>
    <w:p w:rsidR="001142F4" w:rsidRPr="00320F7C" w:rsidRDefault="001142F4" w:rsidP="00B82550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因此</w:t>
      </w:r>
      <w:r w:rsidR="00090686" w:rsidRPr="00C063A2">
        <w:rPr>
          <w:position w:val="-24"/>
        </w:rPr>
        <w:object w:dxaOrig="3200" w:dyaOrig="620">
          <v:shape id="_x0000_i1286" type="#_x0000_t75" style="width:160.5pt;height:30.75pt" o:ole="">
            <v:imagedata r:id="rId521" o:title=""/>
          </v:shape>
          <o:OLEObject Type="Embed" ProgID="Equation.DSMT4" ShapeID="_x0000_i1286" DrawAspect="Content" ObjectID="_1668714558" r:id="rId522"/>
        </w:object>
      </w:r>
      <w:r w:rsidR="006E26A9">
        <w:rPr>
          <w:rFonts w:hint="eastAsia"/>
        </w:rPr>
        <w:t>．</w:t>
      </w:r>
    </w:p>
    <w:p w:rsidR="001142F4" w:rsidRPr="00320F7C" w:rsidRDefault="001142F4" w:rsidP="00B82550">
      <w:pPr>
        <w:ind w:leftChars="200" w:left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设</w:t>
      </w:r>
      <w:r w:rsidRPr="00680826">
        <w:rPr>
          <w:rFonts w:ascii="宋体" w:hAnsi="宋体" w:hint="eastAsia"/>
          <w:szCs w:val="21"/>
        </w:rPr>
        <w:t>随机变量</w:t>
      </w:r>
      <w:r w:rsidR="00090686" w:rsidRPr="00025957">
        <w:rPr>
          <w:position w:val="-4"/>
        </w:rPr>
        <w:object w:dxaOrig="220" w:dyaOrig="260">
          <v:shape id="_x0000_i1287" type="#_x0000_t75" style="width:11.25pt;height:13.5pt" o:ole="">
            <v:imagedata r:id="rId523" o:title=""/>
          </v:shape>
          <o:OLEObject Type="Embed" ProgID="Equation.DSMT4" ShapeID="_x0000_i1287" DrawAspect="Content" ObjectID="_1668714559" r:id="rId524"/>
        </w:object>
      </w:r>
      <w:r w:rsidRPr="00680826">
        <w:rPr>
          <w:rFonts w:ascii="宋体" w:hAnsi="宋体" w:hint="eastAsia"/>
          <w:szCs w:val="21"/>
        </w:rPr>
        <w:t>表示三次独立观测中观测值大于</w:t>
      </w:r>
      <w:r w:rsidR="00B82550" w:rsidRPr="00B82550">
        <w:rPr>
          <w:rFonts w:ascii="宋体" w:hAnsi="宋体"/>
          <w:position w:val="-6"/>
          <w:szCs w:val="21"/>
        </w:rPr>
        <w:object w:dxaOrig="180" w:dyaOrig="279">
          <v:shape id="_x0000_i1288" type="#_x0000_t75" style="width:9pt;height:13.5pt" o:ole="">
            <v:imagedata r:id="rId515" o:title=""/>
          </v:shape>
          <o:OLEObject Type="Embed" ProgID="Equation.DSMT4" ShapeID="_x0000_i1288" DrawAspect="Content" ObjectID="_1668714560" r:id="rId525"/>
        </w:object>
      </w:r>
      <w:r w:rsidRPr="00680826">
        <w:rPr>
          <w:rFonts w:ascii="宋体" w:hAnsi="宋体" w:hint="eastAsia"/>
          <w:szCs w:val="21"/>
        </w:rPr>
        <w:t>的次数</w:t>
      </w:r>
      <w:r w:rsidR="00B82550">
        <w:rPr>
          <w:rFonts w:ascii="宋体" w:hAnsi="宋体" w:hint="eastAsia"/>
          <w:szCs w:val="21"/>
        </w:rPr>
        <w:t>.</w:t>
      </w:r>
      <w:r w:rsidRPr="00320F7C">
        <w:rPr>
          <w:rFonts w:ascii="宋体" w:hAnsi="宋体" w:hint="eastAsia"/>
          <w:szCs w:val="21"/>
        </w:rPr>
        <w:t>显然</w:t>
      </w:r>
      <w:r w:rsidR="00090686" w:rsidRPr="00025957">
        <w:rPr>
          <w:position w:val="-4"/>
        </w:rPr>
        <w:object w:dxaOrig="220" w:dyaOrig="260">
          <v:shape id="_x0000_i1289" type="#_x0000_t75" style="width:11.25pt;height:13.5pt" o:ole="">
            <v:imagedata r:id="rId526" o:title=""/>
          </v:shape>
          <o:OLEObject Type="Embed" ProgID="Equation.DSMT4" ShapeID="_x0000_i1289" DrawAspect="Content" ObjectID="_1668714561" r:id="rId527"/>
        </w:object>
      </w:r>
      <w:r w:rsidRPr="00680826">
        <w:rPr>
          <w:rFonts w:ascii="宋体" w:hAnsi="宋体" w:hint="eastAsia"/>
          <w:szCs w:val="21"/>
        </w:rPr>
        <w:t>服从参数</w:t>
      </w:r>
      <w:r w:rsidR="00090686" w:rsidRPr="00C063A2">
        <w:rPr>
          <w:position w:val="-24"/>
        </w:rPr>
        <w:object w:dxaOrig="1100" w:dyaOrig="620">
          <v:shape id="_x0000_i1290" type="#_x0000_t75" style="width:54.75pt;height:30.75pt" o:ole="">
            <v:imagedata r:id="rId528" o:title=""/>
          </v:shape>
          <o:OLEObject Type="Embed" ProgID="Equation.DSMT4" ShapeID="_x0000_i1290" DrawAspect="Content" ObjectID="_1668714562" r:id="rId529"/>
        </w:object>
      </w:r>
      <w:r w:rsidRPr="00680826">
        <w:rPr>
          <w:rFonts w:ascii="宋体" w:hAnsi="宋体" w:hint="eastAsia"/>
          <w:szCs w:val="21"/>
        </w:rPr>
        <w:t>的二项分布</w:t>
      </w:r>
      <w:r>
        <w:rPr>
          <w:rFonts w:ascii="宋体" w:hAnsi="宋体" w:hint="eastAsia"/>
          <w:szCs w:val="21"/>
        </w:rPr>
        <w:t>,因此,所求概率为</w:t>
      </w:r>
    </w:p>
    <w:p w:rsidR="001142F4" w:rsidRDefault="001142F4" w:rsidP="00B82550">
      <w:pPr>
        <w:jc w:val="center"/>
        <w:rPr>
          <w:rFonts w:ascii="宋体" w:hAnsi="宋体"/>
          <w:szCs w:val="21"/>
        </w:rPr>
      </w:pPr>
      <w:r w:rsidRPr="00C063A2">
        <w:rPr>
          <w:position w:val="-10"/>
        </w:rPr>
        <w:object w:dxaOrig="2980" w:dyaOrig="320">
          <v:shape id="_x0000_i1291" type="#_x0000_t75" style="width:149.25pt;height:16.5pt" o:ole="">
            <v:imagedata r:id="rId530" o:title=""/>
          </v:shape>
          <o:OLEObject Type="Embed" ProgID="Equation.DSMT4" ShapeID="_x0000_i1291" DrawAspect="Content" ObjectID="_1668714563" r:id="rId531"/>
        </w:object>
      </w:r>
      <w:r w:rsidR="00B82550" w:rsidRPr="00B82550">
        <w:rPr>
          <w:position w:val="-28"/>
        </w:rPr>
        <w:object w:dxaOrig="2680" w:dyaOrig="740">
          <v:shape id="_x0000_i1292" type="#_x0000_t75" style="width:134.25pt;height:36.75pt" o:ole="">
            <v:imagedata r:id="rId532" o:title=""/>
          </v:shape>
          <o:OLEObject Type="Embed" ProgID="Equation.DSMT4" ShapeID="_x0000_i1292" DrawAspect="Content" ObjectID="_1668714564" r:id="rId533"/>
        </w:object>
      </w:r>
    </w:p>
    <w:p w:rsidR="001142F4" w:rsidRPr="00CA00AF" w:rsidRDefault="001142F4" w:rsidP="001142F4"/>
    <w:p w:rsidR="00893944" w:rsidRPr="008A6751" w:rsidRDefault="00893944" w:rsidP="00893944">
      <w:pPr>
        <w:rPr>
          <w:rFonts w:ascii="宋体" w:hAnsi="宋体"/>
          <w:b/>
          <w:szCs w:val="21"/>
        </w:rPr>
      </w:pPr>
    </w:p>
    <w:sectPr w:rsidR="00893944" w:rsidRPr="008A6751" w:rsidSect="00223006">
      <w:headerReference w:type="even" r:id="rId534"/>
      <w:footerReference w:type="even" r:id="rId535"/>
      <w:footerReference w:type="default" r:id="rId536"/>
      <w:headerReference w:type="first" r:id="rId53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3332" w:rsidRDefault="00E93332">
      <w:r>
        <w:separator/>
      </w:r>
    </w:p>
  </w:endnote>
  <w:endnote w:type="continuationSeparator" w:id="0">
    <w:p w:rsidR="00E93332" w:rsidRDefault="00E93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277ED5" w:rsidRDefault="00E93332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277ED5" w:rsidRDefault="00F75FFC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277ED5">
                      <w:instrText>PAGE    \* MERGEFORMAT</w:instrText>
                    </w:r>
                    <w:r>
                      <w:fldChar w:fldCharType="separate"/>
                    </w:r>
                    <w:r w:rsidR="00277ED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ED5" w:rsidRPr="003C7E48" w:rsidRDefault="00277ED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E93332">
      <w:rPr>
        <w:noProof/>
        <w:lang w:val="zh-CN"/>
      </w:rPr>
      <w:fldChar w:fldCharType="begin"/>
    </w:r>
    <w:r w:rsidR="00E93332">
      <w:rPr>
        <w:noProof/>
        <w:lang w:val="zh-CN"/>
      </w:rPr>
      <w:instrText xml:space="preserve"> PAGE   \* MERGEFORMAT </w:instrText>
    </w:r>
    <w:r w:rsidR="00E93332">
      <w:rPr>
        <w:noProof/>
        <w:lang w:val="zh-CN"/>
      </w:rPr>
      <w:fldChar w:fldCharType="separate"/>
    </w:r>
    <w:r w:rsidR="00A32F95">
      <w:rPr>
        <w:noProof/>
        <w:lang w:val="zh-CN"/>
      </w:rPr>
      <w:t>7</w:t>
    </w:r>
    <w:r w:rsidR="00E9333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3332" w:rsidRDefault="00E93332">
      <w:r>
        <w:separator/>
      </w:r>
    </w:p>
  </w:footnote>
  <w:footnote w:type="continuationSeparator" w:id="0">
    <w:p w:rsidR="00E93332" w:rsidRDefault="00E93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ED5" w:rsidRPr="006E3539" w:rsidRDefault="00277ED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ED5" w:rsidRDefault="00E9333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D405E23"/>
    <w:multiLevelType w:val="hybridMultilevel"/>
    <w:tmpl w:val="512C7744"/>
    <w:lvl w:ilvl="0" w:tplc="131A50F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CCBCF5B2">
      <w:start w:val="1"/>
      <w:numFmt w:val="decimal"/>
      <w:lvlText w:val="(%2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1F5F49BB"/>
    <w:multiLevelType w:val="multilevel"/>
    <w:tmpl w:val="E0C80D9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0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2" w15:restartNumberingAfterBreak="0">
    <w:nsid w:val="39146E15"/>
    <w:multiLevelType w:val="hybridMultilevel"/>
    <w:tmpl w:val="E0C80D9A"/>
    <w:lvl w:ilvl="0" w:tplc="0388EF6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8" w15:restartNumberingAfterBreak="0">
    <w:nsid w:val="5B1031D5"/>
    <w:multiLevelType w:val="multilevel"/>
    <w:tmpl w:val="512C774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5"/>
  </w:num>
  <w:num w:numId="6">
    <w:abstractNumId w:val="14"/>
  </w:num>
  <w:num w:numId="7">
    <w:abstractNumId w:val="32"/>
  </w:num>
  <w:num w:numId="8">
    <w:abstractNumId w:val="34"/>
  </w:num>
  <w:num w:numId="9">
    <w:abstractNumId w:val="6"/>
  </w:num>
  <w:num w:numId="10">
    <w:abstractNumId w:val="20"/>
  </w:num>
  <w:num w:numId="11">
    <w:abstractNumId w:val="30"/>
  </w:num>
  <w:num w:numId="12">
    <w:abstractNumId w:val="18"/>
  </w:num>
  <w:num w:numId="13">
    <w:abstractNumId w:val="26"/>
  </w:num>
  <w:num w:numId="14">
    <w:abstractNumId w:val="24"/>
  </w:num>
  <w:num w:numId="15">
    <w:abstractNumId w:val="12"/>
  </w:num>
  <w:num w:numId="16">
    <w:abstractNumId w:val="27"/>
  </w:num>
  <w:num w:numId="17">
    <w:abstractNumId w:val="8"/>
  </w:num>
  <w:num w:numId="18">
    <w:abstractNumId w:val="9"/>
  </w:num>
  <w:num w:numId="19">
    <w:abstractNumId w:val="21"/>
  </w:num>
  <w:num w:numId="20">
    <w:abstractNumId w:val="25"/>
  </w:num>
  <w:num w:numId="21">
    <w:abstractNumId w:val="15"/>
  </w:num>
  <w:num w:numId="22">
    <w:abstractNumId w:val="17"/>
  </w:num>
  <w:num w:numId="23">
    <w:abstractNumId w:val="2"/>
  </w:num>
  <w:num w:numId="24">
    <w:abstractNumId w:val="29"/>
  </w:num>
  <w:num w:numId="25">
    <w:abstractNumId w:val="16"/>
  </w:num>
  <w:num w:numId="26">
    <w:abstractNumId w:val="23"/>
  </w:num>
  <w:num w:numId="27">
    <w:abstractNumId w:val="5"/>
  </w:num>
  <w:num w:numId="28">
    <w:abstractNumId w:val="33"/>
  </w:num>
  <w:num w:numId="29">
    <w:abstractNumId w:val="19"/>
  </w:num>
  <w:num w:numId="30">
    <w:abstractNumId w:val="1"/>
  </w:num>
  <w:num w:numId="31">
    <w:abstractNumId w:val="4"/>
  </w:num>
  <w:num w:numId="32">
    <w:abstractNumId w:val="0"/>
  </w:num>
  <w:num w:numId="33">
    <w:abstractNumId w:val="11"/>
  </w:num>
  <w:num w:numId="34">
    <w:abstractNumId w:val="22"/>
  </w:num>
  <w:num w:numId="35">
    <w:abstractNumId w:val="13"/>
  </w:num>
  <w:num w:numId="36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73359"/>
    <w:rsid w:val="00090686"/>
    <w:rsid w:val="00092FB9"/>
    <w:rsid w:val="000966C8"/>
    <w:rsid w:val="000977C3"/>
    <w:rsid w:val="000A777C"/>
    <w:rsid w:val="000B1535"/>
    <w:rsid w:val="000B59AC"/>
    <w:rsid w:val="000C3FD0"/>
    <w:rsid w:val="000C4716"/>
    <w:rsid w:val="000D72EC"/>
    <w:rsid w:val="000E39F7"/>
    <w:rsid w:val="000E4C29"/>
    <w:rsid w:val="000E4EBC"/>
    <w:rsid w:val="000F21D7"/>
    <w:rsid w:val="00102A56"/>
    <w:rsid w:val="00104F63"/>
    <w:rsid w:val="001142F4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20FF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332E"/>
    <w:rsid w:val="001F591E"/>
    <w:rsid w:val="00216511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77ED5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7D33"/>
    <w:rsid w:val="00300AB8"/>
    <w:rsid w:val="00305B24"/>
    <w:rsid w:val="00306047"/>
    <w:rsid w:val="00313DA5"/>
    <w:rsid w:val="003175E7"/>
    <w:rsid w:val="0032739C"/>
    <w:rsid w:val="00330B11"/>
    <w:rsid w:val="00343B93"/>
    <w:rsid w:val="00347409"/>
    <w:rsid w:val="003648D1"/>
    <w:rsid w:val="00371455"/>
    <w:rsid w:val="003743A3"/>
    <w:rsid w:val="00377BFF"/>
    <w:rsid w:val="00380B73"/>
    <w:rsid w:val="00385AA9"/>
    <w:rsid w:val="00386395"/>
    <w:rsid w:val="00386B32"/>
    <w:rsid w:val="00393243"/>
    <w:rsid w:val="0039442C"/>
    <w:rsid w:val="003969D4"/>
    <w:rsid w:val="00396BFA"/>
    <w:rsid w:val="003A3AFF"/>
    <w:rsid w:val="003A4585"/>
    <w:rsid w:val="003A7C80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6D84"/>
    <w:rsid w:val="0055769E"/>
    <w:rsid w:val="00564899"/>
    <w:rsid w:val="00564E2A"/>
    <w:rsid w:val="0057039B"/>
    <w:rsid w:val="00573D63"/>
    <w:rsid w:val="005869FD"/>
    <w:rsid w:val="00590B0F"/>
    <w:rsid w:val="00594A07"/>
    <w:rsid w:val="005977EA"/>
    <w:rsid w:val="005A05C0"/>
    <w:rsid w:val="005A1221"/>
    <w:rsid w:val="005A2274"/>
    <w:rsid w:val="005A3473"/>
    <w:rsid w:val="005A667C"/>
    <w:rsid w:val="005B181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7337"/>
    <w:rsid w:val="005F2F2F"/>
    <w:rsid w:val="005F45FD"/>
    <w:rsid w:val="00600195"/>
    <w:rsid w:val="00600ADA"/>
    <w:rsid w:val="00602055"/>
    <w:rsid w:val="00604318"/>
    <w:rsid w:val="00607032"/>
    <w:rsid w:val="006075A6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26DC"/>
    <w:rsid w:val="00684832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C7FAB"/>
    <w:rsid w:val="006D1952"/>
    <w:rsid w:val="006D1D89"/>
    <w:rsid w:val="006D4F0E"/>
    <w:rsid w:val="006E1078"/>
    <w:rsid w:val="006E248D"/>
    <w:rsid w:val="006E24A9"/>
    <w:rsid w:val="006E26A9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40AF8"/>
    <w:rsid w:val="00751408"/>
    <w:rsid w:val="007650D4"/>
    <w:rsid w:val="00766942"/>
    <w:rsid w:val="00767D3A"/>
    <w:rsid w:val="00775264"/>
    <w:rsid w:val="00776FFA"/>
    <w:rsid w:val="007812A1"/>
    <w:rsid w:val="007827DE"/>
    <w:rsid w:val="007873BA"/>
    <w:rsid w:val="00787B5C"/>
    <w:rsid w:val="00791237"/>
    <w:rsid w:val="00792147"/>
    <w:rsid w:val="007929EA"/>
    <w:rsid w:val="0079635A"/>
    <w:rsid w:val="007A0DBA"/>
    <w:rsid w:val="007A0DD3"/>
    <w:rsid w:val="007A1797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1DEA"/>
    <w:rsid w:val="008145E2"/>
    <w:rsid w:val="00814C11"/>
    <w:rsid w:val="00815888"/>
    <w:rsid w:val="00821213"/>
    <w:rsid w:val="00822426"/>
    <w:rsid w:val="00827821"/>
    <w:rsid w:val="00827F69"/>
    <w:rsid w:val="008304E2"/>
    <w:rsid w:val="00830B76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3944"/>
    <w:rsid w:val="00894860"/>
    <w:rsid w:val="008A2978"/>
    <w:rsid w:val="008A3835"/>
    <w:rsid w:val="008A424E"/>
    <w:rsid w:val="008A5E0A"/>
    <w:rsid w:val="008A6D08"/>
    <w:rsid w:val="008A6E62"/>
    <w:rsid w:val="008B2872"/>
    <w:rsid w:val="008B2877"/>
    <w:rsid w:val="008B3F2E"/>
    <w:rsid w:val="008B4095"/>
    <w:rsid w:val="008B4658"/>
    <w:rsid w:val="008B58C2"/>
    <w:rsid w:val="008B5CE4"/>
    <w:rsid w:val="008C0E74"/>
    <w:rsid w:val="008C5D7E"/>
    <w:rsid w:val="008C6E8A"/>
    <w:rsid w:val="008D46D1"/>
    <w:rsid w:val="008D58AE"/>
    <w:rsid w:val="008E575B"/>
    <w:rsid w:val="008E75E0"/>
    <w:rsid w:val="008F29E3"/>
    <w:rsid w:val="008F367C"/>
    <w:rsid w:val="008F7E27"/>
    <w:rsid w:val="0091505C"/>
    <w:rsid w:val="009211C4"/>
    <w:rsid w:val="00922C92"/>
    <w:rsid w:val="00923B10"/>
    <w:rsid w:val="00924144"/>
    <w:rsid w:val="00926EB4"/>
    <w:rsid w:val="009273A1"/>
    <w:rsid w:val="00933744"/>
    <w:rsid w:val="00933A2C"/>
    <w:rsid w:val="00934833"/>
    <w:rsid w:val="00934DF8"/>
    <w:rsid w:val="00943550"/>
    <w:rsid w:val="00954931"/>
    <w:rsid w:val="00963799"/>
    <w:rsid w:val="00966B27"/>
    <w:rsid w:val="00967217"/>
    <w:rsid w:val="009765BB"/>
    <w:rsid w:val="00976BF6"/>
    <w:rsid w:val="00981543"/>
    <w:rsid w:val="00982C24"/>
    <w:rsid w:val="00983C72"/>
    <w:rsid w:val="009864C8"/>
    <w:rsid w:val="00986B92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2D49"/>
    <w:rsid w:val="00A32F95"/>
    <w:rsid w:val="00A4790F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E2F"/>
    <w:rsid w:val="00AC0FC7"/>
    <w:rsid w:val="00AE114B"/>
    <w:rsid w:val="00AE33DE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67F9E"/>
    <w:rsid w:val="00B72045"/>
    <w:rsid w:val="00B7221B"/>
    <w:rsid w:val="00B77F4A"/>
    <w:rsid w:val="00B813F9"/>
    <w:rsid w:val="00B82550"/>
    <w:rsid w:val="00B84ABD"/>
    <w:rsid w:val="00B84D33"/>
    <w:rsid w:val="00B86D77"/>
    <w:rsid w:val="00B90998"/>
    <w:rsid w:val="00B90F2A"/>
    <w:rsid w:val="00B91270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D5F55"/>
    <w:rsid w:val="00BE32C1"/>
    <w:rsid w:val="00BE53FF"/>
    <w:rsid w:val="00BE734A"/>
    <w:rsid w:val="00BF2213"/>
    <w:rsid w:val="00C00C1B"/>
    <w:rsid w:val="00C01164"/>
    <w:rsid w:val="00C063A2"/>
    <w:rsid w:val="00C11CAA"/>
    <w:rsid w:val="00C1243C"/>
    <w:rsid w:val="00C16810"/>
    <w:rsid w:val="00C20153"/>
    <w:rsid w:val="00C23D09"/>
    <w:rsid w:val="00C26697"/>
    <w:rsid w:val="00C2790C"/>
    <w:rsid w:val="00C3035A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17F1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191B"/>
    <w:rsid w:val="00D27D3E"/>
    <w:rsid w:val="00D342D5"/>
    <w:rsid w:val="00D3659E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77C33"/>
    <w:rsid w:val="00D80857"/>
    <w:rsid w:val="00D84234"/>
    <w:rsid w:val="00D869C5"/>
    <w:rsid w:val="00D95237"/>
    <w:rsid w:val="00D95CAF"/>
    <w:rsid w:val="00DA17F0"/>
    <w:rsid w:val="00DA7AFA"/>
    <w:rsid w:val="00DB6F7F"/>
    <w:rsid w:val="00DC2139"/>
    <w:rsid w:val="00DD4BEC"/>
    <w:rsid w:val="00DE1934"/>
    <w:rsid w:val="00DF2278"/>
    <w:rsid w:val="00DF76A6"/>
    <w:rsid w:val="00E03B9D"/>
    <w:rsid w:val="00E070E4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2424"/>
    <w:rsid w:val="00E64DA9"/>
    <w:rsid w:val="00E703F7"/>
    <w:rsid w:val="00E70752"/>
    <w:rsid w:val="00E76342"/>
    <w:rsid w:val="00E77B65"/>
    <w:rsid w:val="00E81E96"/>
    <w:rsid w:val="00E83AAD"/>
    <w:rsid w:val="00E84DFE"/>
    <w:rsid w:val="00E86000"/>
    <w:rsid w:val="00E87756"/>
    <w:rsid w:val="00E9239F"/>
    <w:rsid w:val="00E93332"/>
    <w:rsid w:val="00E9391E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69D1"/>
    <w:rsid w:val="00F17A9C"/>
    <w:rsid w:val="00F20106"/>
    <w:rsid w:val="00F313EB"/>
    <w:rsid w:val="00F315DF"/>
    <w:rsid w:val="00F34BEA"/>
    <w:rsid w:val="00F36B90"/>
    <w:rsid w:val="00F40B7D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75FFC"/>
    <w:rsid w:val="00F83A02"/>
    <w:rsid w:val="00F83AA6"/>
    <w:rsid w:val="00F840A4"/>
    <w:rsid w:val="00F85121"/>
    <w:rsid w:val="00F9555A"/>
    <w:rsid w:val="00F95A31"/>
    <w:rsid w:val="00FA2716"/>
    <w:rsid w:val="00FA277F"/>
    <w:rsid w:val="00FB2D06"/>
    <w:rsid w:val="00FB56ED"/>
    <w:rsid w:val="00FC0894"/>
    <w:rsid w:val="00FC0DEF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01E06129-5869-4253-A8C0-0C1C1A86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3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6.wmf"/><Relationship Id="rId324" Type="http://schemas.openxmlformats.org/officeDocument/2006/relationships/oleObject" Target="embeddings/oleObject163.bin"/><Relationship Id="rId366" Type="http://schemas.openxmlformats.org/officeDocument/2006/relationships/oleObject" Target="embeddings/oleObject184.bin"/><Relationship Id="rId531" Type="http://schemas.openxmlformats.org/officeDocument/2006/relationships/oleObject" Target="embeddings/oleObject267.bin"/><Relationship Id="rId170" Type="http://schemas.openxmlformats.org/officeDocument/2006/relationships/oleObject" Target="embeddings/oleObject83.bin"/><Relationship Id="rId226" Type="http://schemas.openxmlformats.org/officeDocument/2006/relationships/oleObject" Target="embeddings/oleObject111.bin"/><Relationship Id="rId433" Type="http://schemas.openxmlformats.org/officeDocument/2006/relationships/image" Target="media/image210.wmf"/><Relationship Id="rId268" Type="http://schemas.openxmlformats.org/officeDocument/2006/relationships/oleObject" Target="embeddings/oleObject133.bin"/><Relationship Id="rId475" Type="http://schemas.openxmlformats.org/officeDocument/2006/relationships/image" Target="media/image231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61.wmf"/><Relationship Id="rId377" Type="http://schemas.openxmlformats.org/officeDocument/2006/relationships/image" Target="media/image182.wmf"/><Relationship Id="rId500" Type="http://schemas.openxmlformats.org/officeDocument/2006/relationships/oleObject" Target="embeddings/oleObject251.bin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image" Target="media/image115.wmf"/><Relationship Id="rId402" Type="http://schemas.openxmlformats.org/officeDocument/2006/relationships/oleObject" Target="embeddings/oleObject202.bin"/><Relationship Id="rId279" Type="http://schemas.openxmlformats.org/officeDocument/2006/relationships/oleObject" Target="embeddings/oleObject141.bin"/><Relationship Id="rId444" Type="http://schemas.openxmlformats.org/officeDocument/2006/relationships/oleObject" Target="embeddings/oleObject223.bin"/><Relationship Id="rId486" Type="http://schemas.openxmlformats.org/officeDocument/2006/relationships/oleObject" Target="embeddings/oleObject244.bin"/><Relationship Id="rId43" Type="http://schemas.openxmlformats.org/officeDocument/2006/relationships/image" Target="media/image20.wmf"/><Relationship Id="rId139" Type="http://schemas.openxmlformats.org/officeDocument/2006/relationships/image" Target="media/image66.wmf"/><Relationship Id="rId290" Type="http://schemas.openxmlformats.org/officeDocument/2006/relationships/oleObject" Target="embeddings/oleObject146.bin"/><Relationship Id="rId304" Type="http://schemas.openxmlformats.org/officeDocument/2006/relationships/oleObject" Target="embeddings/oleObject153.bin"/><Relationship Id="rId346" Type="http://schemas.openxmlformats.org/officeDocument/2006/relationships/oleObject" Target="embeddings/oleObject174.bin"/><Relationship Id="rId388" Type="http://schemas.openxmlformats.org/officeDocument/2006/relationships/oleObject" Target="embeddings/oleObject195.bin"/><Relationship Id="rId511" Type="http://schemas.openxmlformats.org/officeDocument/2006/relationships/image" Target="media/image249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0.wmf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1.wmf"/><Relationship Id="rId497" Type="http://schemas.openxmlformats.org/officeDocument/2006/relationships/image" Target="media/image242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1.wmf"/><Relationship Id="rId357" Type="http://schemas.openxmlformats.org/officeDocument/2006/relationships/image" Target="media/image172.wmf"/><Relationship Id="rId522" Type="http://schemas.openxmlformats.org/officeDocument/2006/relationships/oleObject" Target="embeddings/oleObject262.bin"/><Relationship Id="rId54" Type="http://schemas.openxmlformats.org/officeDocument/2006/relationships/oleObject" Target="embeddings/oleObject23.bin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217" Type="http://schemas.openxmlformats.org/officeDocument/2006/relationships/image" Target="media/image105.wmf"/><Relationship Id="rId399" Type="http://schemas.openxmlformats.org/officeDocument/2006/relationships/image" Target="media/image193.wmf"/><Relationship Id="rId259" Type="http://schemas.openxmlformats.org/officeDocument/2006/relationships/image" Target="media/image126.wmf"/><Relationship Id="rId424" Type="http://schemas.openxmlformats.org/officeDocument/2006/relationships/oleObject" Target="embeddings/oleObject213.bin"/><Relationship Id="rId466" Type="http://schemas.openxmlformats.org/officeDocument/2006/relationships/oleObject" Target="embeddings/oleObject234.bin"/><Relationship Id="rId23" Type="http://schemas.openxmlformats.org/officeDocument/2006/relationships/image" Target="media/image10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35.bin"/><Relationship Id="rId326" Type="http://schemas.openxmlformats.org/officeDocument/2006/relationships/oleObject" Target="embeddings/oleObject164.bin"/><Relationship Id="rId533" Type="http://schemas.openxmlformats.org/officeDocument/2006/relationships/oleObject" Target="embeddings/oleObject268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5.bin"/><Relationship Id="rId172" Type="http://schemas.openxmlformats.org/officeDocument/2006/relationships/oleObject" Target="embeddings/oleObject84.bin"/><Relationship Id="rId228" Type="http://schemas.openxmlformats.org/officeDocument/2006/relationships/oleObject" Target="embeddings/oleObject112.bin"/><Relationship Id="rId435" Type="http://schemas.openxmlformats.org/officeDocument/2006/relationships/image" Target="media/image211.wmf"/><Relationship Id="rId477" Type="http://schemas.openxmlformats.org/officeDocument/2006/relationships/image" Target="media/image232.wmf"/><Relationship Id="rId281" Type="http://schemas.openxmlformats.org/officeDocument/2006/relationships/oleObject" Target="embeddings/oleObject142.bin"/><Relationship Id="rId337" Type="http://schemas.openxmlformats.org/officeDocument/2006/relationships/image" Target="media/image162.wmf"/><Relationship Id="rId502" Type="http://schemas.openxmlformats.org/officeDocument/2006/relationships/oleObject" Target="embeddings/oleObject252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7.wmf"/><Relationship Id="rId379" Type="http://schemas.openxmlformats.org/officeDocument/2006/relationships/image" Target="media/image183.wmf"/><Relationship Id="rId7" Type="http://schemas.openxmlformats.org/officeDocument/2006/relationships/endnotes" Target="endnotes.xml"/><Relationship Id="rId183" Type="http://schemas.openxmlformats.org/officeDocument/2006/relationships/image" Target="media/image88.wmf"/><Relationship Id="rId239" Type="http://schemas.openxmlformats.org/officeDocument/2006/relationships/image" Target="media/image116.wmf"/><Relationship Id="rId390" Type="http://schemas.openxmlformats.org/officeDocument/2006/relationships/oleObject" Target="embeddings/oleObject196.bin"/><Relationship Id="rId404" Type="http://schemas.openxmlformats.org/officeDocument/2006/relationships/oleObject" Target="embeddings/oleObject203.bin"/><Relationship Id="rId446" Type="http://schemas.openxmlformats.org/officeDocument/2006/relationships/oleObject" Target="embeddings/oleObject224.bin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47.bin"/><Relationship Id="rId306" Type="http://schemas.openxmlformats.org/officeDocument/2006/relationships/oleObject" Target="embeddings/oleObject154.bin"/><Relationship Id="rId488" Type="http://schemas.openxmlformats.org/officeDocument/2006/relationships/oleObject" Target="embeddings/oleObject245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75.bin"/><Relationship Id="rId513" Type="http://schemas.openxmlformats.org/officeDocument/2006/relationships/image" Target="media/image250.wmf"/><Relationship Id="rId152" Type="http://schemas.openxmlformats.org/officeDocument/2006/relationships/oleObject" Target="embeddings/oleObject74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image" Target="media/image201.wmf"/><Relationship Id="rId457" Type="http://schemas.openxmlformats.org/officeDocument/2006/relationships/image" Target="media/image222.wmf"/><Relationship Id="rId261" Type="http://schemas.openxmlformats.org/officeDocument/2006/relationships/image" Target="media/image127.wmf"/><Relationship Id="rId499" Type="http://schemas.openxmlformats.org/officeDocument/2006/relationships/image" Target="media/image243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2.wmf"/><Relationship Id="rId359" Type="http://schemas.openxmlformats.org/officeDocument/2006/relationships/image" Target="media/image173.wmf"/><Relationship Id="rId524" Type="http://schemas.openxmlformats.org/officeDocument/2006/relationships/oleObject" Target="embeddings/oleObject263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63" Type="http://schemas.openxmlformats.org/officeDocument/2006/relationships/image" Target="media/image78.wmf"/><Relationship Id="rId219" Type="http://schemas.openxmlformats.org/officeDocument/2006/relationships/image" Target="media/image106.wmf"/><Relationship Id="rId370" Type="http://schemas.openxmlformats.org/officeDocument/2006/relationships/oleObject" Target="embeddings/oleObject186.bin"/><Relationship Id="rId426" Type="http://schemas.openxmlformats.org/officeDocument/2006/relationships/oleObject" Target="embeddings/oleObject214.bin"/><Relationship Id="rId230" Type="http://schemas.openxmlformats.org/officeDocument/2006/relationships/oleObject" Target="embeddings/oleObject113.bin"/><Relationship Id="rId468" Type="http://schemas.openxmlformats.org/officeDocument/2006/relationships/oleObject" Target="embeddings/oleObject23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7.bin"/><Relationship Id="rId293" Type="http://schemas.openxmlformats.org/officeDocument/2006/relationships/image" Target="media/image140.wmf"/><Relationship Id="rId307" Type="http://schemas.openxmlformats.org/officeDocument/2006/relationships/image" Target="media/image147.wmf"/><Relationship Id="rId328" Type="http://schemas.openxmlformats.org/officeDocument/2006/relationships/oleObject" Target="embeddings/oleObject165.bin"/><Relationship Id="rId349" Type="http://schemas.openxmlformats.org/officeDocument/2006/relationships/image" Target="media/image168.wmf"/><Relationship Id="rId514" Type="http://schemas.openxmlformats.org/officeDocument/2006/relationships/oleObject" Target="embeddings/oleObject258.bin"/><Relationship Id="rId535" Type="http://schemas.openxmlformats.org/officeDocument/2006/relationships/footer" Target="footer1.xml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5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81.bin"/><Relationship Id="rId381" Type="http://schemas.openxmlformats.org/officeDocument/2006/relationships/image" Target="media/image184.wmf"/><Relationship Id="rId416" Type="http://schemas.openxmlformats.org/officeDocument/2006/relationships/oleObject" Target="embeddings/oleObject209.bin"/><Relationship Id="rId220" Type="http://schemas.openxmlformats.org/officeDocument/2006/relationships/oleObject" Target="embeddings/oleObject108.bin"/><Relationship Id="rId241" Type="http://schemas.openxmlformats.org/officeDocument/2006/relationships/image" Target="media/image117.wmf"/><Relationship Id="rId437" Type="http://schemas.openxmlformats.org/officeDocument/2006/relationships/image" Target="media/image212.wmf"/><Relationship Id="rId458" Type="http://schemas.openxmlformats.org/officeDocument/2006/relationships/oleObject" Target="embeddings/oleObject230.bin"/><Relationship Id="rId479" Type="http://schemas.openxmlformats.org/officeDocument/2006/relationships/image" Target="media/image23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9.bin"/><Relationship Id="rId283" Type="http://schemas.openxmlformats.org/officeDocument/2006/relationships/oleObject" Target="embeddings/oleObject143.bin"/><Relationship Id="rId318" Type="http://schemas.openxmlformats.org/officeDocument/2006/relationships/oleObject" Target="embeddings/oleObject160.bin"/><Relationship Id="rId339" Type="http://schemas.openxmlformats.org/officeDocument/2006/relationships/image" Target="media/image163.wmf"/><Relationship Id="rId490" Type="http://schemas.openxmlformats.org/officeDocument/2006/relationships/oleObject" Target="embeddings/oleObject246.bin"/><Relationship Id="rId504" Type="http://schemas.openxmlformats.org/officeDocument/2006/relationships/oleObject" Target="embeddings/oleObject253.bin"/><Relationship Id="rId525" Type="http://schemas.openxmlformats.org/officeDocument/2006/relationships/oleObject" Target="embeddings/oleObject264.bin"/><Relationship Id="rId78" Type="http://schemas.openxmlformats.org/officeDocument/2006/relationships/oleObject" Target="embeddings/oleObject35.bin"/><Relationship Id="rId99" Type="http://schemas.openxmlformats.org/officeDocument/2006/relationships/oleObject" Target="embeddings/oleObject47.bin"/><Relationship Id="rId101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8.wmf"/><Relationship Id="rId164" Type="http://schemas.openxmlformats.org/officeDocument/2006/relationships/oleObject" Target="embeddings/oleObject80.bin"/><Relationship Id="rId185" Type="http://schemas.openxmlformats.org/officeDocument/2006/relationships/image" Target="media/image89.wmf"/><Relationship Id="rId350" Type="http://schemas.openxmlformats.org/officeDocument/2006/relationships/oleObject" Target="embeddings/oleObject176.bin"/><Relationship Id="rId371" Type="http://schemas.openxmlformats.org/officeDocument/2006/relationships/image" Target="media/image179.wmf"/><Relationship Id="rId406" Type="http://schemas.openxmlformats.org/officeDocument/2006/relationships/oleObject" Target="embeddings/oleObject204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3.bin"/><Relationship Id="rId392" Type="http://schemas.openxmlformats.org/officeDocument/2006/relationships/oleObject" Target="embeddings/oleObject197.bin"/><Relationship Id="rId427" Type="http://schemas.openxmlformats.org/officeDocument/2006/relationships/image" Target="media/image207.wmf"/><Relationship Id="rId448" Type="http://schemas.openxmlformats.org/officeDocument/2006/relationships/oleObject" Target="embeddings/oleObject225.bin"/><Relationship Id="rId469" Type="http://schemas.openxmlformats.org/officeDocument/2006/relationships/image" Target="media/image22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52" Type="http://schemas.openxmlformats.org/officeDocument/2006/relationships/oleObject" Target="embeddings/oleObject124.bin"/><Relationship Id="rId273" Type="http://schemas.openxmlformats.org/officeDocument/2006/relationships/oleObject" Target="embeddings/oleObject138.bin"/><Relationship Id="rId294" Type="http://schemas.openxmlformats.org/officeDocument/2006/relationships/oleObject" Target="embeddings/oleObject148.bin"/><Relationship Id="rId308" Type="http://schemas.openxmlformats.org/officeDocument/2006/relationships/oleObject" Target="embeddings/oleObject155.bin"/><Relationship Id="rId329" Type="http://schemas.openxmlformats.org/officeDocument/2006/relationships/image" Target="media/image158.wmf"/><Relationship Id="rId480" Type="http://schemas.openxmlformats.org/officeDocument/2006/relationships/oleObject" Target="embeddings/oleObject241.bin"/><Relationship Id="rId515" Type="http://schemas.openxmlformats.org/officeDocument/2006/relationships/image" Target="media/image251.wmf"/><Relationship Id="rId536" Type="http://schemas.openxmlformats.org/officeDocument/2006/relationships/footer" Target="footer2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4.wmf"/><Relationship Id="rId340" Type="http://schemas.openxmlformats.org/officeDocument/2006/relationships/oleObject" Target="embeddings/oleObject171.bin"/><Relationship Id="rId361" Type="http://schemas.openxmlformats.org/officeDocument/2006/relationships/image" Target="media/image174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192.bin"/><Relationship Id="rId417" Type="http://schemas.openxmlformats.org/officeDocument/2006/relationships/image" Target="media/image202.wmf"/><Relationship Id="rId438" Type="http://schemas.openxmlformats.org/officeDocument/2006/relationships/oleObject" Target="embeddings/oleObject220.bin"/><Relationship Id="rId459" Type="http://schemas.openxmlformats.org/officeDocument/2006/relationships/image" Target="media/image223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242" Type="http://schemas.openxmlformats.org/officeDocument/2006/relationships/oleObject" Target="embeddings/oleObject119.bin"/><Relationship Id="rId263" Type="http://schemas.openxmlformats.org/officeDocument/2006/relationships/image" Target="media/image128.wmf"/><Relationship Id="rId284" Type="http://schemas.openxmlformats.org/officeDocument/2006/relationships/image" Target="media/image135.wmf"/><Relationship Id="rId319" Type="http://schemas.openxmlformats.org/officeDocument/2006/relationships/image" Target="media/image153.wmf"/><Relationship Id="rId470" Type="http://schemas.openxmlformats.org/officeDocument/2006/relationships/oleObject" Target="embeddings/oleObject236.bin"/><Relationship Id="rId491" Type="http://schemas.openxmlformats.org/officeDocument/2006/relationships/image" Target="media/image239.wmf"/><Relationship Id="rId505" Type="http://schemas.openxmlformats.org/officeDocument/2006/relationships/image" Target="media/image246.wmf"/><Relationship Id="rId526" Type="http://schemas.openxmlformats.org/officeDocument/2006/relationships/image" Target="media/image256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70.bin"/><Relationship Id="rId330" Type="http://schemas.openxmlformats.org/officeDocument/2006/relationships/oleObject" Target="embeddings/oleObject166.bin"/><Relationship Id="rId90" Type="http://schemas.openxmlformats.org/officeDocument/2006/relationships/image" Target="media/image43.wmf"/><Relationship Id="rId165" Type="http://schemas.openxmlformats.org/officeDocument/2006/relationships/image" Target="media/image79.wmf"/><Relationship Id="rId186" Type="http://schemas.openxmlformats.org/officeDocument/2006/relationships/oleObject" Target="embeddings/oleObject91.bin"/><Relationship Id="rId351" Type="http://schemas.openxmlformats.org/officeDocument/2006/relationships/image" Target="media/image169.wmf"/><Relationship Id="rId372" Type="http://schemas.openxmlformats.org/officeDocument/2006/relationships/oleObject" Target="embeddings/oleObject187.bin"/><Relationship Id="rId393" Type="http://schemas.openxmlformats.org/officeDocument/2006/relationships/image" Target="media/image190.wmf"/><Relationship Id="rId407" Type="http://schemas.openxmlformats.org/officeDocument/2006/relationships/image" Target="media/image197.wmf"/><Relationship Id="rId428" Type="http://schemas.openxmlformats.org/officeDocument/2006/relationships/oleObject" Target="embeddings/oleObject215.bin"/><Relationship Id="rId449" Type="http://schemas.openxmlformats.org/officeDocument/2006/relationships/image" Target="media/image218.wmf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4.bin"/><Relationship Id="rId253" Type="http://schemas.openxmlformats.org/officeDocument/2006/relationships/image" Target="media/image123.wmf"/><Relationship Id="rId274" Type="http://schemas.openxmlformats.org/officeDocument/2006/relationships/image" Target="media/image130.wmf"/><Relationship Id="rId295" Type="http://schemas.openxmlformats.org/officeDocument/2006/relationships/image" Target="media/image141.wmf"/><Relationship Id="rId309" Type="http://schemas.openxmlformats.org/officeDocument/2006/relationships/image" Target="media/image148.wmf"/><Relationship Id="rId460" Type="http://schemas.openxmlformats.org/officeDocument/2006/relationships/oleObject" Target="embeddings/oleObject231.bin"/><Relationship Id="rId481" Type="http://schemas.openxmlformats.org/officeDocument/2006/relationships/image" Target="media/image234.wmf"/><Relationship Id="rId516" Type="http://schemas.openxmlformats.org/officeDocument/2006/relationships/oleObject" Target="embeddings/oleObject259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5.bin"/><Relationship Id="rId320" Type="http://schemas.openxmlformats.org/officeDocument/2006/relationships/oleObject" Target="embeddings/oleObject161.bin"/><Relationship Id="rId537" Type="http://schemas.openxmlformats.org/officeDocument/2006/relationships/header" Target="header2.xml"/><Relationship Id="rId80" Type="http://schemas.openxmlformats.org/officeDocument/2006/relationships/oleObject" Target="embeddings/oleObject36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5.wmf"/><Relationship Id="rId341" Type="http://schemas.openxmlformats.org/officeDocument/2006/relationships/image" Target="media/image164.wmf"/><Relationship Id="rId362" Type="http://schemas.openxmlformats.org/officeDocument/2006/relationships/oleObject" Target="embeddings/oleObject182.bin"/><Relationship Id="rId383" Type="http://schemas.openxmlformats.org/officeDocument/2006/relationships/image" Target="media/image185.wmf"/><Relationship Id="rId418" Type="http://schemas.openxmlformats.org/officeDocument/2006/relationships/oleObject" Target="embeddings/oleObject210.bin"/><Relationship Id="rId439" Type="http://schemas.openxmlformats.org/officeDocument/2006/relationships/image" Target="media/image213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9.bin"/><Relationship Id="rId243" Type="http://schemas.openxmlformats.org/officeDocument/2006/relationships/image" Target="media/image118.wmf"/><Relationship Id="rId264" Type="http://schemas.openxmlformats.org/officeDocument/2006/relationships/oleObject" Target="embeddings/oleObject130.bin"/><Relationship Id="rId285" Type="http://schemas.openxmlformats.org/officeDocument/2006/relationships/oleObject" Target="embeddings/oleObject144.bin"/><Relationship Id="rId450" Type="http://schemas.openxmlformats.org/officeDocument/2006/relationships/oleObject" Target="embeddings/oleObject226.bin"/><Relationship Id="rId471" Type="http://schemas.openxmlformats.org/officeDocument/2006/relationships/image" Target="media/image229.wmf"/><Relationship Id="rId506" Type="http://schemas.openxmlformats.org/officeDocument/2006/relationships/oleObject" Target="embeddings/oleObject254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60.bin"/><Relationship Id="rId310" Type="http://schemas.openxmlformats.org/officeDocument/2006/relationships/oleObject" Target="embeddings/oleObject156.bin"/><Relationship Id="rId492" Type="http://schemas.openxmlformats.org/officeDocument/2006/relationships/oleObject" Target="embeddings/oleObject247.bin"/><Relationship Id="rId527" Type="http://schemas.openxmlformats.org/officeDocument/2006/relationships/oleObject" Target="embeddings/oleObject265.bin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69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0.wmf"/><Relationship Id="rId331" Type="http://schemas.openxmlformats.org/officeDocument/2006/relationships/image" Target="media/image159.wmf"/><Relationship Id="rId352" Type="http://schemas.openxmlformats.org/officeDocument/2006/relationships/oleObject" Target="embeddings/oleObject177.bin"/><Relationship Id="rId373" Type="http://schemas.openxmlformats.org/officeDocument/2006/relationships/image" Target="media/image180.wmf"/><Relationship Id="rId394" Type="http://schemas.openxmlformats.org/officeDocument/2006/relationships/oleObject" Target="embeddings/oleObject198.bin"/><Relationship Id="rId408" Type="http://schemas.openxmlformats.org/officeDocument/2006/relationships/oleObject" Target="embeddings/oleObject205.bin"/><Relationship Id="rId429" Type="http://schemas.openxmlformats.org/officeDocument/2006/relationships/image" Target="media/image20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4.bin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5.bin"/><Relationship Id="rId440" Type="http://schemas.openxmlformats.org/officeDocument/2006/relationships/oleObject" Target="embeddings/oleObject221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39.bin"/><Relationship Id="rId296" Type="http://schemas.openxmlformats.org/officeDocument/2006/relationships/oleObject" Target="embeddings/oleObject149.bin"/><Relationship Id="rId300" Type="http://schemas.openxmlformats.org/officeDocument/2006/relationships/oleObject" Target="embeddings/oleObject151.bin"/><Relationship Id="rId461" Type="http://schemas.openxmlformats.org/officeDocument/2006/relationships/image" Target="media/image224.wmf"/><Relationship Id="rId482" Type="http://schemas.openxmlformats.org/officeDocument/2006/relationships/oleObject" Target="embeddings/oleObject242.bin"/><Relationship Id="rId517" Type="http://schemas.openxmlformats.org/officeDocument/2006/relationships/image" Target="media/image252.wmf"/><Relationship Id="rId538" Type="http://schemas.openxmlformats.org/officeDocument/2006/relationships/fontTable" Target="fontTable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7.bin"/><Relationship Id="rId321" Type="http://schemas.openxmlformats.org/officeDocument/2006/relationships/image" Target="media/image154.wmf"/><Relationship Id="rId342" Type="http://schemas.openxmlformats.org/officeDocument/2006/relationships/oleObject" Target="embeddings/oleObject172.bin"/><Relationship Id="rId363" Type="http://schemas.openxmlformats.org/officeDocument/2006/relationships/image" Target="media/image175.wmf"/><Relationship Id="rId384" Type="http://schemas.openxmlformats.org/officeDocument/2006/relationships/oleObject" Target="embeddings/oleObject193.bin"/><Relationship Id="rId419" Type="http://schemas.openxmlformats.org/officeDocument/2006/relationships/image" Target="media/image203.wmf"/><Relationship Id="rId202" Type="http://schemas.openxmlformats.org/officeDocument/2006/relationships/oleObject" Target="embeddings/oleObject99.bin"/><Relationship Id="rId223" Type="http://schemas.openxmlformats.org/officeDocument/2006/relationships/image" Target="media/image108.wmf"/><Relationship Id="rId244" Type="http://schemas.openxmlformats.org/officeDocument/2006/relationships/oleObject" Target="embeddings/oleObject120.bin"/><Relationship Id="rId430" Type="http://schemas.openxmlformats.org/officeDocument/2006/relationships/oleObject" Target="embeddings/oleObject216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31.bin"/><Relationship Id="rId286" Type="http://schemas.openxmlformats.org/officeDocument/2006/relationships/image" Target="media/image136.png"/><Relationship Id="rId451" Type="http://schemas.openxmlformats.org/officeDocument/2006/relationships/image" Target="media/image219.wmf"/><Relationship Id="rId472" Type="http://schemas.openxmlformats.org/officeDocument/2006/relationships/oleObject" Target="embeddings/oleObject237.bin"/><Relationship Id="rId493" Type="http://schemas.openxmlformats.org/officeDocument/2006/relationships/image" Target="media/image240.wmf"/><Relationship Id="rId507" Type="http://schemas.openxmlformats.org/officeDocument/2006/relationships/image" Target="media/image247.wmf"/><Relationship Id="rId528" Type="http://schemas.openxmlformats.org/officeDocument/2006/relationships/image" Target="media/image25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2.bin"/><Relationship Id="rId311" Type="http://schemas.openxmlformats.org/officeDocument/2006/relationships/image" Target="media/image149.wmf"/><Relationship Id="rId332" Type="http://schemas.openxmlformats.org/officeDocument/2006/relationships/oleObject" Target="embeddings/oleObject167.bin"/><Relationship Id="rId353" Type="http://schemas.openxmlformats.org/officeDocument/2006/relationships/image" Target="media/image170.wmf"/><Relationship Id="rId374" Type="http://schemas.openxmlformats.org/officeDocument/2006/relationships/oleObject" Target="embeddings/oleObject188.bin"/><Relationship Id="rId395" Type="http://schemas.openxmlformats.org/officeDocument/2006/relationships/image" Target="media/image191.wmf"/><Relationship Id="rId409" Type="http://schemas.openxmlformats.org/officeDocument/2006/relationships/image" Target="media/image198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5.bin"/><Relationship Id="rId420" Type="http://schemas.openxmlformats.org/officeDocument/2006/relationships/oleObject" Target="embeddings/oleObject211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4.wmf"/><Relationship Id="rId276" Type="http://schemas.openxmlformats.org/officeDocument/2006/relationships/image" Target="media/image131.wmf"/><Relationship Id="rId297" Type="http://schemas.openxmlformats.org/officeDocument/2006/relationships/image" Target="media/image142.wmf"/><Relationship Id="rId441" Type="http://schemas.openxmlformats.org/officeDocument/2006/relationships/image" Target="media/image214.wmf"/><Relationship Id="rId462" Type="http://schemas.openxmlformats.org/officeDocument/2006/relationships/oleObject" Target="embeddings/oleObject232.bin"/><Relationship Id="rId483" Type="http://schemas.openxmlformats.org/officeDocument/2006/relationships/image" Target="media/image235.wmf"/><Relationship Id="rId518" Type="http://schemas.openxmlformats.org/officeDocument/2006/relationships/oleObject" Target="embeddings/oleObject260.bin"/><Relationship Id="rId539" Type="http://schemas.openxmlformats.org/officeDocument/2006/relationships/theme" Target="theme/theme1.xml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7.bin"/><Relationship Id="rId301" Type="http://schemas.openxmlformats.org/officeDocument/2006/relationships/image" Target="media/image144.wmf"/><Relationship Id="rId322" Type="http://schemas.openxmlformats.org/officeDocument/2006/relationships/oleObject" Target="embeddings/oleObject162.bin"/><Relationship Id="rId343" Type="http://schemas.openxmlformats.org/officeDocument/2006/relationships/image" Target="media/image165.wmf"/><Relationship Id="rId364" Type="http://schemas.openxmlformats.org/officeDocument/2006/relationships/oleObject" Target="embeddings/oleObject183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385" Type="http://schemas.openxmlformats.org/officeDocument/2006/relationships/image" Target="media/image186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0.bin"/><Relationship Id="rId245" Type="http://schemas.openxmlformats.org/officeDocument/2006/relationships/image" Target="media/image119.wmf"/><Relationship Id="rId266" Type="http://schemas.openxmlformats.org/officeDocument/2006/relationships/oleObject" Target="embeddings/oleObject132.bin"/><Relationship Id="rId287" Type="http://schemas.openxmlformats.org/officeDocument/2006/relationships/image" Target="media/image137.wmf"/><Relationship Id="rId410" Type="http://schemas.openxmlformats.org/officeDocument/2006/relationships/oleObject" Target="embeddings/oleObject206.bin"/><Relationship Id="rId431" Type="http://schemas.openxmlformats.org/officeDocument/2006/relationships/image" Target="media/image209.wmf"/><Relationship Id="rId452" Type="http://schemas.openxmlformats.org/officeDocument/2006/relationships/oleObject" Target="embeddings/oleObject227.bin"/><Relationship Id="rId473" Type="http://schemas.openxmlformats.org/officeDocument/2006/relationships/image" Target="media/image230.wmf"/><Relationship Id="rId494" Type="http://schemas.openxmlformats.org/officeDocument/2006/relationships/oleObject" Target="embeddings/oleObject248.bin"/><Relationship Id="rId508" Type="http://schemas.openxmlformats.org/officeDocument/2006/relationships/oleObject" Target="embeddings/oleObject255.bin"/><Relationship Id="rId529" Type="http://schemas.openxmlformats.org/officeDocument/2006/relationships/oleObject" Target="embeddings/oleObject266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312" Type="http://schemas.openxmlformats.org/officeDocument/2006/relationships/oleObject" Target="embeddings/oleObject157.bin"/><Relationship Id="rId333" Type="http://schemas.openxmlformats.org/officeDocument/2006/relationships/image" Target="media/image160.wmf"/><Relationship Id="rId354" Type="http://schemas.openxmlformats.org/officeDocument/2006/relationships/oleObject" Target="embeddings/oleObject178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75" Type="http://schemas.openxmlformats.org/officeDocument/2006/relationships/image" Target="media/image181.wmf"/><Relationship Id="rId396" Type="http://schemas.openxmlformats.org/officeDocument/2006/relationships/oleObject" Target="embeddings/oleObject199.bin"/><Relationship Id="rId3" Type="http://schemas.openxmlformats.org/officeDocument/2006/relationships/styles" Target="styles.xml"/><Relationship Id="rId214" Type="http://schemas.openxmlformats.org/officeDocument/2006/relationships/oleObject" Target="embeddings/oleObject105.bin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6.bin"/><Relationship Id="rId277" Type="http://schemas.openxmlformats.org/officeDocument/2006/relationships/oleObject" Target="embeddings/oleObject140.bin"/><Relationship Id="rId298" Type="http://schemas.openxmlformats.org/officeDocument/2006/relationships/oleObject" Target="embeddings/oleObject150.bin"/><Relationship Id="rId400" Type="http://schemas.openxmlformats.org/officeDocument/2006/relationships/oleObject" Target="embeddings/oleObject201.bin"/><Relationship Id="rId421" Type="http://schemas.openxmlformats.org/officeDocument/2006/relationships/image" Target="media/image204.wmf"/><Relationship Id="rId442" Type="http://schemas.openxmlformats.org/officeDocument/2006/relationships/oleObject" Target="embeddings/oleObject222.bin"/><Relationship Id="rId463" Type="http://schemas.openxmlformats.org/officeDocument/2006/relationships/image" Target="media/image225.wmf"/><Relationship Id="rId484" Type="http://schemas.openxmlformats.org/officeDocument/2006/relationships/oleObject" Target="embeddings/oleObject243.bin"/><Relationship Id="rId519" Type="http://schemas.openxmlformats.org/officeDocument/2006/relationships/image" Target="media/image253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52.bin"/><Relationship Id="rId323" Type="http://schemas.openxmlformats.org/officeDocument/2006/relationships/image" Target="media/image155.wmf"/><Relationship Id="rId344" Type="http://schemas.openxmlformats.org/officeDocument/2006/relationships/oleObject" Target="embeddings/oleObject173.bin"/><Relationship Id="rId530" Type="http://schemas.openxmlformats.org/officeDocument/2006/relationships/image" Target="media/image25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6.wmf"/><Relationship Id="rId365" Type="http://schemas.openxmlformats.org/officeDocument/2006/relationships/image" Target="media/image176.wmf"/><Relationship Id="rId386" Type="http://schemas.openxmlformats.org/officeDocument/2006/relationships/oleObject" Target="embeddings/oleObject194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21.bin"/><Relationship Id="rId267" Type="http://schemas.openxmlformats.org/officeDocument/2006/relationships/image" Target="media/image129.wmf"/><Relationship Id="rId288" Type="http://schemas.openxmlformats.org/officeDocument/2006/relationships/oleObject" Target="embeddings/oleObject145.bin"/><Relationship Id="rId411" Type="http://schemas.openxmlformats.org/officeDocument/2006/relationships/image" Target="media/image199.wmf"/><Relationship Id="rId432" Type="http://schemas.openxmlformats.org/officeDocument/2006/relationships/oleObject" Target="embeddings/oleObject217.bin"/><Relationship Id="rId453" Type="http://schemas.openxmlformats.org/officeDocument/2006/relationships/image" Target="media/image220.wmf"/><Relationship Id="rId474" Type="http://schemas.openxmlformats.org/officeDocument/2006/relationships/oleObject" Target="embeddings/oleObject238.bin"/><Relationship Id="rId509" Type="http://schemas.openxmlformats.org/officeDocument/2006/relationships/image" Target="media/image248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0.wmf"/><Relationship Id="rId313" Type="http://schemas.openxmlformats.org/officeDocument/2006/relationships/image" Target="media/image150.wmf"/><Relationship Id="rId495" Type="http://schemas.openxmlformats.org/officeDocument/2006/relationships/image" Target="media/image241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1.wmf"/><Relationship Id="rId334" Type="http://schemas.openxmlformats.org/officeDocument/2006/relationships/oleObject" Target="embeddings/oleObject168.bin"/><Relationship Id="rId355" Type="http://schemas.openxmlformats.org/officeDocument/2006/relationships/image" Target="media/image171.wmf"/><Relationship Id="rId376" Type="http://schemas.openxmlformats.org/officeDocument/2006/relationships/oleObject" Target="embeddings/oleObject189.bin"/><Relationship Id="rId397" Type="http://schemas.openxmlformats.org/officeDocument/2006/relationships/image" Target="media/image192.wmf"/><Relationship Id="rId520" Type="http://schemas.openxmlformats.org/officeDocument/2006/relationships/oleObject" Target="embeddings/oleObject261.bin"/><Relationship Id="rId4" Type="http://schemas.openxmlformats.org/officeDocument/2006/relationships/settings" Target="settings.xml"/><Relationship Id="rId180" Type="http://schemas.openxmlformats.org/officeDocument/2006/relationships/oleObject" Target="embeddings/oleObject88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5.wmf"/><Relationship Id="rId278" Type="http://schemas.openxmlformats.org/officeDocument/2006/relationships/image" Target="media/image132.wmf"/><Relationship Id="rId401" Type="http://schemas.openxmlformats.org/officeDocument/2006/relationships/image" Target="media/image194.wmf"/><Relationship Id="rId422" Type="http://schemas.openxmlformats.org/officeDocument/2006/relationships/oleObject" Target="embeddings/oleObject212.bin"/><Relationship Id="rId443" Type="http://schemas.openxmlformats.org/officeDocument/2006/relationships/image" Target="media/image215.wmf"/><Relationship Id="rId464" Type="http://schemas.openxmlformats.org/officeDocument/2006/relationships/oleObject" Target="embeddings/oleObject233.bin"/><Relationship Id="rId303" Type="http://schemas.openxmlformats.org/officeDocument/2006/relationships/image" Target="media/image145.wmf"/><Relationship Id="rId485" Type="http://schemas.openxmlformats.org/officeDocument/2006/relationships/image" Target="media/image236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66.wmf"/><Relationship Id="rId387" Type="http://schemas.openxmlformats.org/officeDocument/2006/relationships/image" Target="media/image187.wmf"/><Relationship Id="rId510" Type="http://schemas.openxmlformats.org/officeDocument/2006/relationships/oleObject" Target="embeddings/oleObject256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412" Type="http://schemas.openxmlformats.org/officeDocument/2006/relationships/oleObject" Target="embeddings/oleObject207.bin"/><Relationship Id="rId107" Type="http://schemas.openxmlformats.org/officeDocument/2006/relationships/image" Target="media/image50.wmf"/><Relationship Id="rId289" Type="http://schemas.openxmlformats.org/officeDocument/2006/relationships/image" Target="media/image138.wmf"/><Relationship Id="rId454" Type="http://schemas.openxmlformats.org/officeDocument/2006/relationships/oleObject" Target="embeddings/oleObject228.bin"/><Relationship Id="rId496" Type="http://schemas.openxmlformats.org/officeDocument/2006/relationships/oleObject" Target="embeddings/oleObject249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58.bin"/><Relationship Id="rId356" Type="http://schemas.openxmlformats.org/officeDocument/2006/relationships/oleObject" Target="embeddings/oleObject179.bin"/><Relationship Id="rId398" Type="http://schemas.openxmlformats.org/officeDocument/2006/relationships/oleObject" Target="embeddings/oleObject200.bin"/><Relationship Id="rId521" Type="http://schemas.openxmlformats.org/officeDocument/2006/relationships/image" Target="media/image254.wmf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06.bin"/><Relationship Id="rId423" Type="http://schemas.openxmlformats.org/officeDocument/2006/relationships/image" Target="media/image205.wmf"/><Relationship Id="rId258" Type="http://schemas.openxmlformats.org/officeDocument/2006/relationships/oleObject" Target="embeddings/oleObject127.bin"/><Relationship Id="rId465" Type="http://schemas.openxmlformats.org/officeDocument/2006/relationships/image" Target="media/image226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7.bin"/><Relationship Id="rId325" Type="http://schemas.openxmlformats.org/officeDocument/2006/relationships/image" Target="media/image156.wmf"/><Relationship Id="rId367" Type="http://schemas.openxmlformats.org/officeDocument/2006/relationships/image" Target="media/image177.wmf"/><Relationship Id="rId532" Type="http://schemas.openxmlformats.org/officeDocument/2006/relationships/image" Target="media/image259.wmf"/><Relationship Id="rId171" Type="http://schemas.openxmlformats.org/officeDocument/2006/relationships/image" Target="media/image82.wmf"/><Relationship Id="rId227" Type="http://schemas.openxmlformats.org/officeDocument/2006/relationships/image" Target="media/image110.wmf"/><Relationship Id="rId269" Type="http://schemas.openxmlformats.org/officeDocument/2006/relationships/oleObject" Target="embeddings/oleObject134.bin"/><Relationship Id="rId434" Type="http://schemas.openxmlformats.org/officeDocument/2006/relationships/oleObject" Target="embeddings/oleObject218.bin"/><Relationship Id="rId476" Type="http://schemas.openxmlformats.org/officeDocument/2006/relationships/oleObject" Target="embeddings/oleObject239.bin"/><Relationship Id="rId33" Type="http://schemas.openxmlformats.org/officeDocument/2006/relationships/image" Target="media/image15.wmf"/><Relationship Id="rId129" Type="http://schemas.openxmlformats.org/officeDocument/2006/relationships/image" Target="media/image61.wmf"/><Relationship Id="rId280" Type="http://schemas.openxmlformats.org/officeDocument/2006/relationships/image" Target="media/image133.wmf"/><Relationship Id="rId336" Type="http://schemas.openxmlformats.org/officeDocument/2006/relationships/oleObject" Target="embeddings/oleObject169.bin"/><Relationship Id="rId501" Type="http://schemas.openxmlformats.org/officeDocument/2006/relationships/image" Target="media/image244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89.bin"/><Relationship Id="rId378" Type="http://schemas.openxmlformats.org/officeDocument/2006/relationships/oleObject" Target="embeddings/oleObject190.bin"/><Relationship Id="rId403" Type="http://schemas.openxmlformats.org/officeDocument/2006/relationships/image" Target="media/image19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445" Type="http://schemas.openxmlformats.org/officeDocument/2006/relationships/image" Target="media/image216.wmf"/><Relationship Id="rId487" Type="http://schemas.openxmlformats.org/officeDocument/2006/relationships/image" Target="media/image237.wmf"/><Relationship Id="rId291" Type="http://schemas.openxmlformats.org/officeDocument/2006/relationships/image" Target="media/image139.wmf"/><Relationship Id="rId305" Type="http://schemas.openxmlformats.org/officeDocument/2006/relationships/image" Target="media/image146.wmf"/><Relationship Id="rId347" Type="http://schemas.openxmlformats.org/officeDocument/2006/relationships/image" Target="media/image167.wmf"/><Relationship Id="rId512" Type="http://schemas.openxmlformats.org/officeDocument/2006/relationships/oleObject" Target="embeddings/oleObject257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2.wmf"/><Relationship Id="rId389" Type="http://schemas.openxmlformats.org/officeDocument/2006/relationships/image" Target="media/image188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oleObject" Target="embeddings/oleObject208.bin"/><Relationship Id="rId456" Type="http://schemas.openxmlformats.org/officeDocument/2006/relationships/oleObject" Target="embeddings/oleObject229.bin"/><Relationship Id="rId498" Type="http://schemas.openxmlformats.org/officeDocument/2006/relationships/oleObject" Target="embeddings/oleObject250.bin"/><Relationship Id="rId13" Type="http://schemas.openxmlformats.org/officeDocument/2006/relationships/image" Target="media/image5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9.bin"/><Relationship Id="rId523" Type="http://schemas.openxmlformats.org/officeDocument/2006/relationships/image" Target="media/image255.wmf"/><Relationship Id="rId55" Type="http://schemas.openxmlformats.org/officeDocument/2006/relationships/image" Target="media/image26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80.bin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07.bin"/><Relationship Id="rId425" Type="http://schemas.openxmlformats.org/officeDocument/2006/relationships/image" Target="media/image206.wmf"/><Relationship Id="rId467" Type="http://schemas.openxmlformats.org/officeDocument/2006/relationships/image" Target="media/image227.wmf"/><Relationship Id="rId271" Type="http://schemas.openxmlformats.org/officeDocument/2006/relationships/oleObject" Target="embeddings/oleObject136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27" Type="http://schemas.openxmlformats.org/officeDocument/2006/relationships/image" Target="media/image157.wmf"/><Relationship Id="rId369" Type="http://schemas.openxmlformats.org/officeDocument/2006/relationships/image" Target="media/image178.wmf"/><Relationship Id="rId534" Type="http://schemas.openxmlformats.org/officeDocument/2006/relationships/header" Target="header1.xml"/><Relationship Id="rId173" Type="http://schemas.openxmlformats.org/officeDocument/2006/relationships/image" Target="media/image83.wmf"/><Relationship Id="rId229" Type="http://schemas.openxmlformats.org/officeDocument/2006/relationships/image" Target="media/image111.wmf"/><Relationship Id="rId380" Type="http://schemas.openxmlformats.org/officeDocument/2006/relationships/oleObject" Target="embeddings/oleObject191.bin"/><Relationship Id="rId436" Type="http://schemas.openxmlformats.org/officeDocument/2006/relationships/oleObject" Target="embeddings/oleObject219.bin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40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282" Type="http://schemas.openxmlformats.org/officeDocument/2006/relationships/image" Target="media/image134.wmf"/><Relationship Id="rId338" Type="http://schemas.openxmlformats.org/officeDocument/2006/relationships/oleObject" Target="embeddings/oleObject170.bin"/><Relationship Id="rId503" Type="http://schemas.openxmlformats.org/officeDocument/2006/relationships/image" Target="media/image245.wmf"/><Relationship Id="rId8" Type="http://schemas.openxmlformats.org/officeDocument/2006/relationships/hyperlink" Target="https://lvjr.bitbucket.io/?kysx1989" TargetMode="External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0.bin"/><Relationship Id="rId391" Type="http://schemas.openxmlformats.org/officeDocument/2006/relationships/image" Target="media/image189.wmf"/><Relationship Id="rId405" Type="http://schemas.openxmlformats.org/officeDocument/2006/relationships/image" Target="media/image196.wmf"/><Relationship Id="rId447" Type="http://schemas.openxmlformats.org/officeDocument/2006/relationships/image" Target="media/image217.wmf"/><Relationship Id="rId251" Type="http://schemas.openxmlformats.org/officeDocument/2006/relationships/image" Target="media/image122.wmf"/><Relationship Id="rId489" Type="http://schemas.openxmlformats.org/officeDocument/2006/relationships/image" Target="media/image23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5091E0-048D-44F5-9BD2-7172BAD9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1432</Words>
  <Characters>8166</Characters>
  <Application>Microsoft Office Word</Application>
  <DocSecurity>0</DocSecurity>
  <Lines>68</Lines>
  <Paragraphs>19</Paragraphs>
  <ScaleCrop>false</ScaleCrop>
  <Company>微软中国</Company>
  <LinksUpToDate>false</LinksUpToDate>
  <CharactersWithSpaces>9579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wq</cp:lastModifiedBy>
  <cp:revision>11</cp:revision>
  <cp:lastPrinted>2011-09-06T10:51:00Z</cp:lastPrinted>
  <dcterms:created xsi:type="dcterms:W3CDTF">2020-11-22T11:23:00Z</dcterms:created>
  <dcterms:modified xsi:type="dcterms:W3CDTF">2020-12-05T14:54:00Z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