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839" w:rsidRPr="008F5839" w:rsidRDefault="00A126FB" w:rsidP="008F5839">
      <w:pPr>
        <w:pStyle w:val="af"/>
      </w:pPr>
      <w:hyperlink r:id="rId8" w:history="1">
        <w:r w:rsidR="008F5839" w:rsidRPr="008F5839">
          <w:rPr>
            <w:rStyle w:val="a7"/>
            <w:rFonts w:hint="eastAsia"/>
            <w:color w:val="C00000"/>
          </w:rPr>
          <w:t>1990</w:t>
        </w:r>
        <w:r w:rsidR="008F5839" w:rsidRPr="008F5839">
          <w:rPr>
            <w:rStyle w:val="a7"/>
            <w:rFonts w:hint="eastAsia"/>
            <w:color w:val="C00000"/>
          </w:rPr>
          <w:t>年全国硕士研究生入学统一考试数学</w:t>
        </w:r>
        <w:r w:rsidR="00E72B91" w:rsidRPr="00E72B91">
          <w:rPr>
            <w:rStyle w:val="a7"/>
            <w:rFonts w:hint="eastAsia"/>
            <w:color w:val="C00000"/>
          </w:rPr>
          <w:t>试卷</w:t>
        </w:r>
        <w:r w:rsidR="008F5839" w:rsidRPr="008F5839">
          <w:rPr>
            <w:rStyle w:val="a7"/>
            <w:rFonts w:hint="eastAsia"/>
            <w:color w:val="C00000"/>
          </w:rPr>
          <w:t>三</w:t>
        </w:r>
      </w:hyperlink>
      <w:r w:rsidR="008F5839" w:rsidRPr="008F5839">
        <w:rPr>
          <w:rFonts w:hint="eastAsia"/>
        </w:rPr>
        <w:t>解答</w:t>
      </w:r>
    </w:p>
    <w:p w:rsidR="008F5839" w:rsidRDefault="008F5839" w:rsidP="008F5839"/>
    <w:p w:rsidR="008F5839" w:rsidRPr="00AD24E3" w:rsidRDefault="008F5839" w:rsidP="008F5839"/>
    <w:p w:rsidR="008F5839" w:rsidRPr="00DD5C50" w:rsidRDefault="008F5839" w:rsidP="008F5839">
      <w:pPr>
        <w:pStyle w:val="1"/>
      </w:pPr>
      <w:r w:rsidRPr="00DD5C50">
        <w:rPr>
          <w:rFonts w:hint="eastAsia"/>
        </w:rPr>
        <w:t>一、填空题</w:t>
      </w:r>
      <w:r w:rsidR="008117A3">
        <w:rPr>
          <w:rFonts w:hint="eastAsia"/>
        </w:rPr>
        <w:t>（</w:t>
      </w:r>
      <w:r w:rsidRPr="00DD5C50">
        <w:rPr>
          <w:rFonts w:hint="eastAsia"/>
        </w:rPr>
        <w:t>本题满分</w:t>
      </w:r>
      <w:r w:rsidRPr="00DD5C50">
        <w:t>15</w:t>
      </w:r>
      <w:r w:rsidRPr="00DD5C50">
        <w:rPr>
          <w:rFonts w:hint="eastAsia"/>
        </w:rPr>
        <w:t>分，每小题</w:t>
      </w:r>
      <w:r w:rsidRPr="00DD5C50">
        <w:t>3</w:t>
      </w:r>
      <w:r w:rsidRPr="00DD5C50">
        <w:rPr>
          <w:rFonts w:hint="eastAsia"/>
        </w:rPr>
        <w:t>分</w:t>
      </w:r>
      <w:r w:rsidR="008117A3">
        <w:rPr>
          <w:rFonts w:hint="eastAsia"/>
        </w:rPr>
        <w:t>）</w:t>
      </w:r>
    </w:p>
    <w:p w:rsidR="008F5839" w:rsidRDefault="008F5839" w:rsidP="008F5839">
      <w:pPr>
        <w:outlineLvl w:val="0"/>
      </w:pPr>
    </w:p>
    <w:p w:rsidR="008F5839" w:rsidRPr="00DD5C50" w:rsidRDefault="008F5839" w:rsidP="008F5839">
      <w:pPr>
        <w:outlineLvl w:val="0"/>
      </w:pPr>
    </w:p>
    <w:p w:rsidR="008F5839" w:rsidRDefault="008F5839" w:rsidP="008F5839">
      <w:pPr>
        <w:outlineLvl w:val="0"/>
      </w:pPr>
      <w:r w:rsidRPr="005673C0">
        <w:rPr>
          <w:rFonts w:hint="eastAsia"/>
        </w:rPr>
        <w:t xml:space="preserve">(1) </w:t>
      </w:r>
      <w:r w:rsidRPr="0043433D">
        <w:rPr>
          <w:rFonts w:hint="eastAsia"/>
        </w:rPr>
        <w:t>曲线</w:t>
      </w:r>
      <w:bookmarkStart w:id="0" w:name="MTBlankEqn"/>
      <w:r w:rsidRPr="0043433D">
        <w:rPr>
          <w:position w:val="-32"/>
        </w:rPr>
        <w:object w:dxaOrig="1080" w:dyaOrig="760">
          <v:shape id="_x0000_i1025" type="#_x0000_t75" style="width:54.15pt;height:38pt" o:ole="">
            <v:imagedata r:id="rId9" o:title=""/>
          </v:shape>
          <o:OLEObject Type="Embed" ProgID="Equation.DSMT4" ShapeID="_x0000_i1025" DrawAspect="Content" ObjectID="_1668186946" r:id="rId10"/>
        </w:object>
      </w:r>
      <w:bookmarkEnd w:id="0"/>
      <w:r w:rsidRPr="0043433D">
        <w:rPr>
          <w:rFonts w:hint="eastAsia"/>
        </w:rPr>
        <w:t>上对应于点</w:t>
      </w:r>
      <w:r w:rsidRPr="0043433D">
        <w:rPr>
          <w:position w:val="-24"/>
        </w:rPr>
        <w:object w:dxaOrig="580" w:dyaOrig="620">
          <v:shape id="_x0000_i1026" type="#_x0000_t75" style="width:28.8pt;height:31.1pt" o:ole="">
            <v:imagedata r:id="rId11" o:title=""/>
          </v:shape>
          <o:OLEObject Type="Embed" ProgID="Equation.DSMT4" ShapeID="_x0000_i1026" DrawAspect="Content" ObjectID="_1668186947" r:id="rId12"/>
        </w:object>
      </w:r>
      <w:r w:rsidRPr="0043433D">
        <w:rPr>
          <w:rFonts w:hint="eastAsia"/>
        </w:rPr>
        <w:t>点处的法线方程是</w:t>
      </w:r>
      <w:r>
        <w:t>_____________.</w:t>
      </w:r>
    </w:p>
    <w:p w:rsidR="008F5839" w:rsidRDefault="008F5839" w:rsidP="008F5839">
      <w:pPr>
        <w:outlineLvl w:val="0"/>
      </w:pPr>
    </w:p>
    <w:p w:rsidR="008F5839" w:rsidRDefault="008F5839" w:rsidP="008F5839">
      <w:pPr>
        <w:outlineLvl w:val="0"/>
      </w:pPr>
      <w:r w:rsidRPr="006E3FEF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6E3FEF">
        <w:rPr>
          <w:position w:val="-10"/>
        </w:rPr>
        <w:object w:dxaOrig="1160" w:dyaOrig="380">
          <v:shape id="_x0000_i1027" type="#_x0000_t75" style="width:58.2pt;height:19pt" o:ole="">
            <v:imagedata r:id="rId13" o:title=""/>
          </v:shape>
          <o:OLEObject Type="Embed" ProgID="Equation.DSMT4" ShapeID="_x0000_i1027" DrawAspect="Content" ObjectID="_1668186948" r:id="rId14"/>
        </w:object>
      </w:r>
      <w:r>
        <w:rPr>
          <w:rFonts w:hint="eastAsia"/>
        </w:rPr>
        <w:t>．</w:t>
      </w:r>
    </w:p>
    <w:p w:rsidR="008F5839" w:rsidRDefault="008F5839" w:rsidP="008F5839">
      <w:pPr>
        <w:outlineLvl w:val="0"/>
      </w:pPr>
    </w:p>
    <w:p w:rsidR="008F5839" w:rsidRPr="006E3FEF" w:rsidRDefault="008F5839" w:rsidP="008F5839">
      <w:pPr>
        <w:outlineLvl w:val="0"/>
      </w:pPr>
    </w:p>
    <w:p w:rsidR="008F5839" w:rsidRDefault="008F5839" w:rsidP="008F5839">
      <w:pPr>
        <w:outlineLvl w:val="0"/>
        <w:rPr>
          <w:rFonts w:ascii="Times New Roman" w:hAnsi="Times New Roman"/>
        </w:rPr>
      </w:pPr>
      <w:r w:rsidRPr="005673C0">
        <w:rPr>
          <w:rFonts w:hint="eastAsia"/>
        </w:rPr>
        <w:t xml:space="preserve">(2) </w:t>
      </w:r>
      <w:r>
        <w:rPr>
          <w:rFonts w:ascii="Times New Roman" w:hAnsi="Times New Roman" w:hint="eastAsia"/>
        </w:rPr>
        <w:t>设</w:t>
      </w:r>
      <w:r w:rsidRPr="0043433D">
        <w:rPr>
          <w:position w:val="-24"/>
        </w:rPr>
        <w:object w:dxaOrig="1400" w:dyaOrig="660">
          <v:shape id="_x0000_i1028" type="#_x0000_t75" style="width:70.25pt;height:32.25pt" o:ole="">
            <v:imagedata r:id="rId15" o:title=""/>
          </v:shape>
          <o:OLEObject Type="Embed" ProgID="Equation.DSMT4" ShapeID="_x0000_i1028" DrawAspect="Content" ObjectID="_1668186949" r:id="rId16"/>
        </w:object>
      </w:r>
      <w:r>
        <w:rPr>
          <w:rFonts w:hint="eastAsia"/>
        </w:rPr>
        <w:t>，则</w:t>
      </w:r>
      <w:r w:rsidRPr="0043433D">
        <w:rPr>
          <w:position w:val="-10"/>
        </w:rPr>
        <w:object w:dxaOrig="460" w:dyaOrig="320">
          <v:shape id="_x0000_i1029" type="#_x0000_t75" style="width:23.05pt;height:16.15pt" o:ole="">
            <v:imagedata r:id="rId17" o:title=""/>
          </v:shape>
          <o:OLEObject Type="Embed" ProgID="Equation.DSMT4" ShapeID="_x0000_i1029" DrawAspect="Content" ObjectID="_1668186950" r:id="rId18"/>
        </w:object>
      </w:r>
      <w:r>
        <w:rPr>
          <w:rFonts w:ascii="Times New Roman" w:hAnsi="Times New Roman"/>
        </w:rPr>
        <w:t>____________.</w:t>
      </w:r>
    </w:p>
    <w:p w:rsidR="008F5839" w:rsidRDefault="008F5839" w:rsidP="008F5839">
      <w:pPr>
        <w:outlineLvl w:val="0"/>
        <w:rPr>
          <w:rFonts w:ascii="Times New Roman" w:hAnsi="Times New Roman"/>
        </w:rPr>
      </w:pPr>
    </w:p>
    <w:p w:rsidR="008F5839" w:rsidRDefault="008F5839" w:rsidP="008F5839">
      <w:pPr>
        <w:outlineLvl w:val="0"/>
        <w:rPr>
          <w:rFonts w:ascii="Times New Roman" w:hAnsi="Times New Roman"/>
        </w:rPr>
      </w:pPr>
      <w:r w:rsidRPr="006E3FEF">
        <w:rPr>
          <w:rStyle w:val="af4"/>
          <w:rFonts w:hint="eastAsia"/>
        </w:rPr>
        <w:t>[解</w:t>
      </w:r>
      <w:r>
        <w:rPr>
          <w:rStyle w:val="af4"/>
          <w:rFonts w:hint="eastAsia"/>
        </w:rPr>
        <w:t>]</w:t>
      </w:r>
      <w:r>
        <w:rPr>
          <w:rFonts w:ascii="Times New Roman" w:hAnsi="Times New Roman" w:hint="eastAsia"/>
        </w:rPr>
        <w:t xml:space="preserve"> </w:t>
      </w:r>
      <w:r w:rsidRPr="006E3FEF">
        <w:rPr>
          <w:rFonts w:ascii="Times New Roman" w:hAnsi="Times New Roman"/>
          <w:position w:val="-28"/>
        </w:rPr>
        <w:object w:dxaOrig="3060" w:dyaOrig="700">
          <v:shape id="_x0000_i1030" type="#_x0000_t75" style="width:153.2pt;height:35.15pt" o:ole="">
            <v:imagedata r:id="rId19" o:title=""/>
          </v:shape>
          <o:OLEObject Type="Embed" ProgID="Equation.DSMT4" ShapeID="_x0000_i1030" DrawAspect="Content" ObjectID="_1668186951" r:id="rId20"/>
        </w:object>
      </w:r>
      <w:r>
        <w:rPr>
          <w:rFonts w:ascii="Times New Roman" w:hAnsi="Times New Roman" w:hint="eastAsia"/>
        </w:rPr>
        <w:t>．</w:t>
      </w:r>
    </w:p>
    <w:p w:rsidR="008F5839" w:rsidRDefault="008F5839" w:rsidP="008F5839">
      <w:pPr>
        <w:outlineLvl w:val="0"/>
        <w:rPr>
          <w:rFonts w:ascii="Times New Roman" w:hAnsi="Times New Roman"/>
        </w:rPr>
      </w:pPr>
    </w:p>
    <w:p w:rsidR="008F5839" w:rsidRDefault="008F5839" w:rsidP="008F5839">
      <w:pPr>
        <w:outlineLvl w:val="0"/>
        <w:rPr>
          <w:rFonts w:ascii="Times New Roman" w:hAnsi="Times New Roman"/>
        </w:rPr>
      </w:pPr>
    </w:p>
    <w:p w:rsidR="008F5839" w:rsidRDefault="008F5839" w:rsidP="008F5839">
      <w:pPr>
        <w:rPr>
          <w:rFonts w:ascii="Times New Roman" w:hAnsi="Times New Roman"/>
        </w:rPr>
      </w:pPr>
      <w:r w:rsidRPr="005673C0">
        <w:rPr>
          <w:rFonts w:hint="eastAsia"/>
        </w:rPr>
        <w:t xml:space="preserve">(3) </w:t>
      </w:r>
      <w:r w:rsidRPr="0043433D">
        <w:rPr>
          <w:position w:val="-18"/>
        </w:rPr>
        <w:object w:dxaOrig="1460" w:dyaOrig="520">
          <v:shape id="_x0000_i1031" type="#_x0000_t75" style="width:73.15pt;height:25.9pt" o:ole="">
            <v:imagedata r:id="rId21" o:title=""/>
          </v:shape>
          <o:OLEObject Type="Embed" ProgID="Equation.DSMT4" ShapeID="_x0000_i1031" DrawAspect="Content" ObjectID="_1668186952" r:id="rId22"/>
        </w:object>
      </w:r>
      <w:r>
        <w:rPr>
          <w:rFonts w:ascii="Times New Roman" w:hAnsi="Times New Roman"/>
        </w:rPr>
        <w:t>_____________.</w:t>
      </w:r>
    </w:p>
    <w:p w:rsidR="008F5839" w:rsidRDefault="008F5839" w:rsidP="008F5839">
      <w:pPr>
        <w:rPr>
          <w:rFonts w:ascii="Times New Roman" w:hAnsi="Times New Roman"/>
        </w:rPr>
      </w:pPr>
    </w:p>
    <w:p w:rsidR="008F5839" w:rsidRPr="006E3FEF" w:rsidRDefault="008F5839" w:rsidP="008F5839">
      <w:pPr>
        <w:rPr>
          <w:rStyle w:val="af4"/>
        </w:rPr>
      </w:pPr>
      <w:r w:rsidRPr="006E3FEF">
        <w:rPr>
          <w:rStyle w:val="af4"/>
          <w:rFonts w:hint="eastAsia"/>
        </w:rPr>
        <w:t>[解]</w:t>
      </w:r>
      <w:r w:rsidR="00C34487">
        <w:rPr>
          <w:rFonts w:hint="eastAsia"/>
        </w:rPr>
        <w:t xml:space="preserve"> </w:t>
      </w:r>
      <w:r w:rsidR="00C34487" w:rsidRPr="00C34487">
        <w:rPr>
          <w:rFonts w:ascii="Times New Roman" w:hAnsi="Times New Roman"/>
          <w:position w:val="-24"/>
        </w:rPr>
        <w:object w:dxaOrig="360" w:dyaOrig="620">
          <v:shape id="_x0000_i1032" type="#_x0000_t75" style="width:17.85pt;height:31.1pt" o:ole="">
            <v:imagedata r:id="rId23" o:title=""/>
          </v:shape>
          <o:OLEObject Type="Embed" ProgID="Equation.DSMT4" ShapeID="_x0000_i1032" DrawAspect="Content" ObjectID="_1668186953" r:id="rId24"/>
        </w:object>
      </w:r>
      <w:r w:rsidRPr="00C34487">
        <w:rPr>
          <w:rFonts w:hint="eastAsia"/>
        </w:rPr>
        <w:t>．</w:t>
      </w:r>
    </w:p>
    <w:p w:rsidR="00C34487" w:rsidRPr="00213068" w:rsidRDefault="00C34487" w:rsidP="008F5839">
      <w:pPr>
        <w:rPr>
          <w:rFonts w:ascii="Times New Roman" w:hAnsi="Times New Roman"/>
        </w:rPr>
      </w:pPr>
    </w:p>
    <w:p w:rsidR="00C34487" w:rsidRDefault="00C34487" w:rsidP="008F5839">
      <w:pPr>
        <w:rPr>
          <w:rFonts w:ascii="Times New Roman" w:hAnsi="Times New Roman"/>
        </w:rPr>
      </w:pPr>
    </w:p>
    <w:p w:rsidR="008F5839" w:rsidRDefault="008F5839" w:rsidP="008F5839">
      <w:pPr>
        <w:jc w:val="left"/>
      </w:pPr>
      <w:r w:rsidRPr="005673C0">
        <w:rPr>
          <w:rFonts w:hint="eastAsia"/>
        </w:rPr>
        <w:t xml:space="preserve">(4) </w:t>
      </w:r>
      <w:r>
        <w:rPr>
          <w:rFonts w:ascii="Times New Roman" w:hAnsi="Times New Roman" w:hint="eastAsia"/>
        </w:rPr>
        <w:t>下列两个积分的大小关系是：</w:t>
      </w:r>
      <w:r w:rsidRPr="0043433D">
        <w:rPr>
          <w:position w:val="-18"/>
        </w:rPr>
        <w:object w:dxaOrig="980" w:dyaOrig="520">
          <v:shape id="_x0000_i1033" type="#_x0000_t75" style="width:48.95pt;height:25.9pt" o:ole="">
            <v:imagedata r:id="rId25" o:title=""/>
          </v:shape>
          <o:OLEObject Type="Embed" ProgID="Equation.DSMT4" ShapeID="_x0000_i1033" DrawAspect="Content" ObjectID="_1668186954" r:id="rId26"/>
        </w:object>
      </w:r>
      <w:r>
        <w:rPr>
          <w:rFonts w:ascii="Times New Roman" w:hAnsi="Times New Roman"/>
        </w:rPr>
        <w:t>____________</w:t>
      </w:r>
      <w:r w:rsidRPr="0043433D">
        <w:rPr>
          <w:position w:val="-18"/>
        </w:rPr>
        <w:object w:dxaOrig="920" w:dyaOrig="520">
          <v:shape id="_x0000_i1034" type="#_x0000_t75" style="width:46.1pt;height:25.9pt" o:ole="">
            <v:imagedata r:id="rId27" o:title=""/>
          </v:shape>
          <o:OLEObject Type="Embed" ProgID="Equation.DSMT4" ShapeID="_x0000_i1034" DrawAspect="Content" ObjectID="_1668186955" r:id="rId28"/>
        </w:object>
      </w:r>
    </w:p>
    <w:p w:rsidR="008F5839" w:rsidRDefault="008F5839" w:rsidP="008F5839">
      <w:pPr>
        <w:jc w:val="left"/>
      </w:pPr>
    </w:p>
    <w:p w:rsidR="008F5839" w:rsidRDefault="008F5839" w:rsidP="008F5839">
      <w:r w:rsidRPr="003A10C5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3A10C5">
        <w:rPr>
          <w:position w:val="-4"/>
        </w:rPr>
        <w:object w:dxaOrig="200" w:dyaOrig="200">
          <v:shape id="_x0000_i1035" type="#_x0000_t75" style="width:9.8pt;height:9.8pt" o:ole="">
            <v:imagedata r:id="rId29" o:title=""/>
          </v:shape>
          <o:OLEObject Type="Embed" ProgID="Equation.DSMT4" ShapeID="_x0000_i1035" DrawAspect="Content" ObjectID="_1668186956" r:id="rId30"/>
        </w:object>
      </w:r>
      <w:r>
        <w:rPr>
          <w:rFonts w:hint="eastAsia"/>
        </w:rPr>
        <w:t>．</w:t>
      </w:r>
    </w:p>
    <w:p w:rsidR="008F5839" w:rsidRDefault="008F5839" w:rsidP="008F5839">
      <w:pPr>
        <w:jc w:val="left"/>
        <w:rPr>
          <w:rFonts w:ascii="Times New Roman" w:hAnsi="Times New Roman"/>
        </w:rPr>
      </w:pPr>
    </w:p>
    <w:p w:rsidR="008F5839" w:rsidRDefault="008F5839" w:rsidP="008F5839">
      <w:pPr>
        <w:jc w:val="left"/>
        <w:rPr>
          <w:rFonts w:ascii="Times New Roman" w:hAnsi="Times New Roman"/>
        </w:rPr>
      </w:pPr>
    </w:p>
    <w:p w:rsidR="008F5839" w:rsidRDefault="008F5839" w:rsidP="008F5839">
      <w:pPr>
        <w:jc w:val="left"/>
      </w:pPr>
      <w:r w:rsidRPr="005673C0">
        <w:rPr>
          <w:rFonts w:hint="eastAsia"/>
        </w:rPr>
        <w:t>(5)</w:t>
      </w:r>
      <w:r w:rsidRPr="008F5839">
        <w:rPr>
          <w:rStyle w:val="ae"/>
          <w:rFonts w:hint="eastAsia"/>
        </w:rPr>
        <w:t>【同</w:t>
      </w:r>
      <w:r w:rsidR="0061475E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一第一</w:t>
      </w:r>
      <w:r w:rsidRPr="008F5839">
        <w:rPr>
          <w:rStyle w:val="ae"/>
          <w:rFonts w:hint="eastAsia"/>
        </w:rPr>
        <w:t>(3)</w:t>
      </w:r>
      <w:r w:rsidRPr="008F5839">
        <w:rPr>
          <w:rStyle w:val="ae"/>
          <w:rFonts w:hint="eastAsia"/>
        </w:rPr>
        <w:t>题】</w:t>
      </w:r>
      <w:r>
        <w:rPr>
          <w:rFonts w:hint="eastAsia"/>
        </w:rPr>
        <w:t>设函数</w:t>
      </w:r>
      <w:r w:rsidRPr="004876A7">
        <w:rPr>
          <w:position w:val="-34"/>
        </w:rPr>
        <w:object w:dxaOrig="1860" w:dyaOrig="800">
          <v:shape id="_x0000_i1036" type="#_x0000_t75" style="width:92.75pt;height:40.3pt" o:ole="">
            <v:imagedata r:id="rId31" o:title=""/>
          </v:shape>
          <o:OLEObject Type="Embed" ProgID="Equation.DSMT4" ShapeID="_x0000_i1036" DrawAspect="Content" ObjectID="_1668186957" r:id="rId32"/>
        </w:object>
      </w:r>
      <w:r>
        <w:rPr>
          <w:rFonts w:hint="eastAsia"/>
        </w:rPr>
        <w:t xml:space="preserve"> </w:t>
      </w:r>
      <w:r>
        <w:rPr>
          <w:rFonts w:hint="eastAsia"/>
        </w:rPr>
        <w:t>则</w:t>
      </w:r>
      <w:r w:rsidR="003A6A8D" w:rsidRPr="004876A7">
        <w:rPr>
          <w:position w:val="-16"/>
        </w:rPr>
        <w:object w:dxaOrig="1140" w:dyaOrig="440">
          <v:shape id="_x0000_i1037" type="#_x0000_t75" style="width:57pt;height:21.9pt" o:ole="">
            <v:imagedata r:id="rId33" o:title=""/>
          </v:shape>
          <o:OLEObject Type="Embed" ProgID="Equation.DSMT4" ShapeID="_x0000_i1037" DrawAspect="Content" ObjectID="_1668186958" r:id="rId34"/>
        </w:objec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</w:t>
      </w:r>
      <w:r>
        <w:t>.</w:t>
      </w:r>
    </w:p>
    <w:p w:rsidR="008F5839" w:rsidRDefault="008F5839" w:rsidP="008F5839">
      <w:pPr>
        <w:jc w:val="left"/>
        <w:rPr>
          <w:rFonts w:ascii="Times New Roman" w:hAnsi="Times New Roman"/>
        </w:rPr>
      </w:pPr>
    </w:p>
    <w:p w:rsidR="008F5839" w:rsidRPr="009C318A" w:rsidRDefault="008F5839" w:rsidP="008F5839">
      <w:pPr>
        <w:tabs>
          <w:tab w:val="left" w:pos="1145"/>
        </w:tabs>
      </w:pPr>
      <w:r>
        <w:rPr>
          <w:rStyle w:val="af4"/>
          <w:rFonts w:hint="eastAsia"/>
        </w:rPr>
        <w:t>[</w:t>
      </w:r>
      <w:r w:rsidRPr="00F05D91">
        <w:rPr>
          <w:rStyle w:val="af4"/>
          <w:rFonts w:hint="eastAsia"/>
        </w:rPr>
        <w:t>解</w:t>
      </w:r>
      <w:r>
        <w:rPr>
          <w:rStyle w:val="af4"/>
          <w:rFonts w:hint="eastAsia"/>
        </w:rPr>
        <w:t>]</w:t>
      </w:r>
      <w:r w:rsidRPr="00025957">
        <w:t xml:space="preserve"> </w:t>
      </w:r>
      <w:r w:rsidRPr="00025957">
        <w:rPr>
          <w:position w:val="-4"/>
        </w:rPr>
        <w:object w:dxaOrig="180" w:dyaOrig="260">
          <v:shape id="_x0000_i1038" type="#_x0000_t75" style="width:9.2pt;height:13.25pt" o:ole="">
            <v:imagedata r:id="rId35" o:title=""/>
          </v:shape>
          <o:OLEObject Type="Embed" ProgID="Equation.DSMT4" ShapeID="_x0000_i1038" DrawAspect="Content" ObjectID="_1668186959" r:id="rId36"/>
        </w:object>
      </w:r>
      <w:r>
        <w:rPr>
          <w:rFonts w:hint="eastAsia"/>
        </w:rPr>
        <w:t>．</w:t>
      </w:r>
    </w:p>
    <w:p w:rsidR="008F5839" w:rsidRDefault="008F5839" w:rsidP="008F5839">
      <w:pPr>
        <w:jc w:val="left"/>
        <w:rPr>
          <w:rFonts w:ascii="Times New Roman" w:hAnsi="Times New Roman"/>
        </w:rPr>
      </w:pPr>
    </w:p>
    <w:p w:rsidR="008F5839" w:rsidRPr="008F5839" w:rsidRDefault="008F5839" w:rsidP="008F5839">
      <w:pPr>
        <w:jc w:val="left"/>
        <w:rPr>
          <w:rFonts w:ascii="Times New Roman" w:hAnsi="Times New Roman"/>
        </w:rPr>
      </w:pPr>
    </w:p>
    <w:p w:rsidR="008F5839" w:rsidRPr="00DD5C50" w:rsidRDefault="008F5839" w:rsidP="008F5839">
      <w:pPr>
        <w:pStyle w:val="1"/>
      </w:pPr>
      <w:r w:rsidRPr="00DD5C50">
        <w:rPr>
          <w:rFonts w:hint="eastAsia"/>
        </w:rPr>
        <w:t>二、选择题</w:t>
      </w:r>
      <w:r w:rsidR="008117A3">
        <w:rPr>
          <w:rFonts w:hint="eastAsia"/>
        </w:rPr>
        <w:t>（</w:t>
      </w:r>
      <w:r w:rsidRPr="00DD5C50">
        <w:rPr>
          <w:rFonts w:hint="eastAsia"/>
        </w:rPr>
        <w:t>本题满分</w:t>
      </w:r>
      <w:r w:rsidRPr="00DD5C50">
        <w:t>15</w:t>
      </w:r>
      <w:r w:rsidRPr="00DD5C50">
        <w:rPr>
          <w:rFonts w:hint="eastAsia"/>
        </w:rPr>
        <w:t>分，每小题</w:t>
      </w:r>
      <w:r w:rsidRPr="00DD5C50">
        <w:t>3</w:t>
      </w:r>
      <w:r w:rsidRPr="00DD5C50">
        <w:rPr>
          <w:rFonts w:hint="eastAsia"/>
        </w:rPr>
        <w:t>分</w:t>
      </w:r>
      <w:r w:rsidR="008117A3">
        <w:rPr>
          <w:rFonts w:hint="eastAsia"/>
        </w:rPr>
        <w:t>）</w:t>
      </w:r>
    </w:p>
    <w:p w:rsidR="008F5839" w:rsidRDefault="008F5839" w:rsidP="008F5839">
      <w:pPr>
        <w:shd w:val="clear" w:color="auto" w:fill="FFFFFF"/>
        <w:rPr>
          <w:b/>
          <w:bCs/>
        </w:rPr>
      </w:pPr>
    </w:p>
    <w:p w:rsidR="008F5839" w:rsidRDefault="008F5839" w:rsidP="008F5839">
      <w:pPr>
        <w:shd w:val="clear" w:color="auto" w:fill="FFFFFF"/>
        <w:rPr>
          <w:b/>
          <w:bCs/>
        </w:rPr>
      </w:pPr>
    </w:p>
    <w:p w:rsidR="008F5839" w:rsidRDefault="008F5839" w:rsidP="008F5839">
      <w:pPr>
        <w:shd w:val="clear" w:color="auto" w:fill="FFFFFF"/>
        <w:ind w:left="480" w:hangingChars="200" w:hanging="480"/>
      </w:pPr>
      <w:r w:rsidRPr="005673C0">
        <w:rPr>
          <w:rFonts w:hint="eastAsia"/>
        </w:rPr>
        <w:t xml:space="preserve">(1) </w:t>
      </w:r>
      <w:r>
        <w:rPr>
          <w:rFonts w:hint="eastAsia"/>
        </w:rPr>
        <w:t>已知</w:t>
      </w:r>
      <w:r w:rsidRPr="0043433D">
        <w:rPr>
          <w:position w:val="-32"/>
        </w:rPr>
        <w:object w:dxaOrig="2260" w:dyaOrig="760">
          <v:shape id="_x0000_i1039" type="#_x0000_t75" style="width:112.9pt;height:38pt" o:ole="">
            <v:imagedata r:id="rId37" o:title=""/>
          </v:shape>
          <o:OLEObject Type="Embed" ProgID="Equation.DSMT4" ShapeID="_x0000_i1039" DrawAspect="Content" ObjectID="_1668186960" r:id="rId38"/>
        </w:object>
      </w:r>
      <w:r>
        <w:rPr>
          <w:rFonts w:hint="eastAsia"/>
        </w:rPr>
        <w:t>，其中</w:t>
      </w:r>
      <w:r w:rsidRPr="00DD5C50">
        <w:rPr>
          <w:position w:val="-8"/>
        </w:rPr>
        <w:object w:dxaOrig="400" w:dyaOrig="300">
          <v:shape id="_x0000_i1040" type="#_x0000_t75" style="width:20.15pt;height:15pt" o:ole="">
            <v:imagedata r:id="rId39" o:title=""/>
          </v:shape>
          <o:OLEObject Type="Embed" ProgID="Equation.DSMT4" ShapeID="_x0000_i1040" DrawAspect="Content" ObjectID="_1668186961" r:id="rId40"/>
        </w:object>
      </w:r>
      <w:r>
        <w:rPr>
          <w:rFonts w:hint="eastAsia"/>
        </w:rPr>
        <w:t>是常数，则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br/>
      </w:r>
      <w:r w:rsidRPr="00E748D1">
        <w:rPr>
          <w:rFonts w:hint="eastAsia"/>
        </w:rPr>
        <w:lastRenderedPageBreak/>
        <w:t xml:space="preserve">(A) </w:t>
      </w:r>
      <w:r w:rsidRPr="0043433D">
        <w:rPr>
          <w:position w:val="-8"/>
        </w:rPr>
        <w:object w:dxaOrig="1060" w:dyaOrig="300">
          <v:shape id="_x0000_i1041" type="#_x0000_t75" style="width:53pt;height:15pt" o:ole="">
            <v:imagedata r:id="rId41" o:title=""/>
          </v:shape>
          <o:OLEObject Type="Embed" ProgID="Equation.DSMT4" ShapeID="_x0000_i1041" DrawAspect="Content" ObjectID="_1668186962" r:id="rId42"/>
        </w:object>
      </w:r>
      <w:r w:rsidRPr="00E748D1">
        <w:rPr>
          <w:rFonts w:hint="eastAsia"/>
        </w:rPr>
        <w:t xml:space="preserve">  (B) </w:t>
      </w:r>
      <w:r w:rsidRPr="0043433D">
        <w:rPr>
          <w:position w:val="-8"/>
        </w:rPr>
        <w:object w:dxaOrig="1200" w:dyaOrig="300">
          <v:shape id="_x0000_i1042" type="#_x0000_t75" style="width:59.9pt;height:15pt" o:ole="">
            <v:imagedata r:id="rId43" o:title=""/>
          </v:shape>
          <o:OLEObject Type="Embed" ProgID="Equation.DSMT4" ShapeID="_x0000_i1042" DrawAspect="Content" ObjectID="_1668186963" r:id="rId44"/>
        </w:object>
      </w:r>
      <w:r w:rsidRPr="00E748D1">
        <w:rPr>
          <w:rFonts w:hint="eastAsia"/>
        </w:rPr>
        <w:t xml:space="preserve">  (C) </w:t>
      </w:r>
      <w:r w:rsidRPr="0043433D">
        <w:rPr>
          <w:position w:val="-8"/>
        </w:rPr>
        <w:object w:dxaOrig="1200" w:dyaOrig="300">
          <v:shape id="_x0000_i1043" type="#_x0000_t75" style="width:59.9pt;height:15pt" o:ole="">
            <v:imagedata r:id="rId45" o:title=""/>
          </v:shape>
          <o:OLEObject Type="Embed" ProgID="Equation.DSMT4" ShapeID="_x0000_i1043" DrawAspect="Content" ObjectID="_1668186964" r:id="rId46"/>
        </w:object>
      </w:r>
      <w:r w:rsidRPr="00E748D1">
        <w:rPr>
          <w:rFonts w:hint="eastAsia"/>
        </w:rPr>
        <w:t xml:space="preserve">  (D) </w:t>
      </w:r>
      <w:r w:rsidRPr="0043433D">
        <w:rPr>
          <w:position w:val="-8"/>
        </w:rPr>
        <w:object w:dxaOrig="1340" w:dyaOrig="300">
          <v:shape id="_x0000_i1044" type="#_x0000_t75" style="width:66.8pt;height:15pt" o:ole="">
            <v:imagedata r:id="rId47" o:title=""/>
          </v:shape>
          <o:OLEObject Type="Embed" ProgID="Equation.DSMT4" ShapeID="_x0000_i1044" DrawAspect="Content" ObjectID="_1668186965" r:id="rId48"/>
        </w:object>
      </w:r>
    </w:p>
    <w:p w:rsidR="008F5839" w:rsidRDefault="008F5839" w:rsidP="008F5839">
      <w:pPr>
        <w:shd w:val="clear" w:color="auto" w:fill="FFFFFF"/>
        <w:ind w:left="480" w:hangingChars="200" w:hanging="480"/>
      </w:pPr>
    </w:p>
    <w:p w:rsidR="008F5839" w:rsidRPr="003A10C5" w:rsidRDefault="008F5839" w:rsidP="008F5839">
      <w:pPr>
        <w:shd w:val="clear" w:color="auto" w:fill="FFFFFF"/>
        <w:ind w:left="480" w:hangingChars="200" w:hanging="480"/>
        <w:rPr>
          <w:rFonts w:ascii="Times New Roman" w:hAnsi="Times New Roman"/>
          <w:sz w:val="22"/>
        </w:rPr>
      </w:pPr>
      <w:r w:rsidRPr="003A10C5">
        <w:rPr>
          <w:rStyle w:val="af4"/>
          <w:rFonts w:hint="eastAsia"/>
        </w:rPr>
        <w:t>[解]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选</w:t>
      </w:r>
      <w:r>
        <w:rPr>
          <w:rFonts w:hint="eastAsia"/>
          <w:sz w:val="22"/>
        </w:rPr>
        <w:t>(C)</w:t>
      </w:r>
      <w:r>
        <w:rPr>
          <w:rFonts w:hint="eastAsia"/>
          <w:sz w:val="22"/>
        </w:rPr>
        <w:t>．</w: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Pr="00C01DFD" w:rsidRDefault="008F5839" w:rsidP="008F5839">
      <w:pPr>
        <w:tabs>
          <w:tab w:val="left" w:pos="195"/>
          <w:tab w:val="left" w:pos="630"/>
          <w:tab w:val="left" w:pos="1755"/>
          <w:tab w:val="left" w:pos="3315"/>
          <w:tab w:val="left" w:pos="6930"/>
        </w:tabs>
        <w:ind w:left="480" w:hangingChars="200" w:hanging="480"/>
        <w:rPr>
          <w:rFonts w:ascii="Times New Roman" w:hAnsi="Times New Roman"/>
        </w:rPr>
      </w:pPr>
      <w:r w:rsidRPr="005673C0">
        <w:t>(2)</w:t>
      </w:r>
      <w:r w:rsidRPr="005673C0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Pr="00DD5C50">
        <w:rPr>
          <w:position w:val="-10"/>
        </w:rPr>
        <w:object w:dxaOrig="540" w:dyaOrig="320">
          <v:shape id="_x0000_i1045" type="#_x0000_t75" style="width:27.05pt;height:16.15pt" o:ole="">
            <v:imagedata r:id="rId49" o:title=""/>
          </v:shape>
          <o:OLEObject Type="Embed" ProgID="Equation.DSMT4" ShapeID="_x0000_i1045" DrawAspect="Content" ObjectID="_1668186966" r:id="rId50"/>
        </w:object>
      </w:r>
      <w:r>
        <w:rPr>
          <w:rFonts w:hint="eastAsia"/>
        </w:rPr>
        <w:t>在</w:t>
      </w:r>
      <w:r w:rsidRPr="00DD5C50">
        <w:rPr>
          <w:position w:val="-10"/>
        </w:rPr>
        <w:object w:dxaOrig="999" w:dyaOrig="320">
          <v:shape id="_x0000_i1046" type="#_x0000_t75" style="width:50.1pt;height:16.15pt" o:ole="">
            <v:imagedata r:id="rId51" o:title=""/>
          </v:shape>
          <o:OLEObject Type="Embed" ProgID="Equation.DSMT4" ShapeID="_x0000_i1046" DrawAspect="Content" ObjectID="_1668186967" r:id="rId52"/>
        </w:object>
      </w:r>
      <w:r>
        <w:rPr>
          <w:rFonts w:hint="eastAsia"/>
        </w:rPr>
        <w:t>上连续，则</w:t>
      </w:r>
      <w:r w:rsidRPr="0043433D">
        <w:rPr>
          <w:position w:val="-18"/>
        </w:rPr>
        <w:object w:dxaOrig="1280" w:dyaOrig="480">
          <v:shape id="_x0000_i1047" type="#_x0000_t75" style="width:63.95pt;height:24.2pt" o:ole="">
            <v:imagedata r:id="rId53" o:title=""/>
          </v:shape>
          <o:OLEObject Type="Embed" ProgID="Equation.DSMT4" ShapeID="_x0000_i1047" DrawAspect="Content" ObjectID="_1668186968" r:id="rId54"/>
        </w:object>
      </w:r>
      <w:r>
        <w:rPr>
          <w:rFonts w:hint="eastAsia"/>
        </w:rPr>
        <w:t>等于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 </w:t>
      </w:r>
      <w:r>
        <w:rPr>
          <w:rFonts w:ascii="Times New Roman" w:hint="eastAsia"/>
        </w:rPr>
        <w:t>）</w:t>
      </w:r>
      <w:r>
        <w:rPr>
          <w:rFonts w:ascii="Times New Roman" w:hAnsi="Times New Roman"/>
        </w:rPr>
        <w:br/>
      </w:r>
      <w:r w:rsidRPr="00E748D1">
        <w:t>(A)</w:t>
      </w:r>
      <w:r w:rsidRPr="00E748D1">
        <w:rPr>
          <w:rFonts w:hint="eastAsia"/>
        </w:rPr>
        <w:t xml:space="preserve"> </w:t>
      </w:r>
      <w:r w:rsidRPr="0043433D">
        <w:rPr>
          <w:position w:val="-10"/>
        </w:rPr>
        <w:object w:dxaOrig="540" w:dyaOrig="320">
          <v:shape id="_x0000_i1048" type="#_x0000_t75" style="width:27.05pt;height:16.15pt" o:ole="">
            <v:imagedata r:id="rId55" o:title=""/>
          </v:shape>
          <o:OLEObject Type="Embed" ProgID="Equation.DSMT4" ShapeID="_x0000_i1048" DrawAspect="Content" ObjectID="_1668186969" r:id="rId56"/>
        </w:objec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</w:rPr>
        <w:t xml:space="preserve">   </w:t>
      </w:r>
      <w:r w:rsidRPr="00E748D1">
        <w:t>(B)</w:t>
      </w:r>
      <w:r w:rsidRPr="00E748D1">
        <w:rPr>
          <w:rFonts w:hint="eastAsia"/>
        </w:rPr>
        <w:t xml:space="preserve"> </w:t>
      </w:r>
      <w:r w:rsidRPr="0043433D">
        <w:rPr>
          <w:position w:val="-10"/>
        </w:rPr>
        <w:object w:dxaOrig="780" w:dyaOrig="320">
          <v:shape id="_x0000_i1049" type="#_x0000_t75" style="width:39.75pt;height:16.15pt" o:ole="">
            <v:imagedata r:id="rId57" o:title=""/>
          </v:shape>
          <o:OLEObject Type="Embed" ProgID="Equation.DSMT4" ShapeID="_x0000_i1049" DrawAspect="Content" ObjectID="_1668186970" r:id="rId58"/>
        </w:object>
      </w:r>
      <w:r>
        <w:rPr>
          <w:rFonts w:hint="eastAsia"/>
        </w:rPr>
        <w:t xml:space="preserve">    </w:t>
      </w:r>
      <w:r w:rsidRPr="00E748D1">
        <w:t>(C)</w:t>
      </w:r>
      <w:r w:rsidRPr="00E748D1">
        <w:rPr>
          <w:rFonts w:hint="eastAsia"/>
        </w:rPr>
        <w:t xml:space="preserve"> </w:t>
      </w:r>
      <w:r w:rsidRPr="0043433D">
        <w:rPr>
          <w:position w:val="-10"/>
        </w:rPr>
        <w:object w:dxaOrig="880" w:dyaOrig="320">
          <v:shape id="_x0000_i1050" type="#_x0000_t75" style="width:43.8pt;height:16.15pt" o:ole="">
            <v:imagedata r:id="rId59" o:title=""/>
          </v:shape>
          <o:OLEObject Type="Embed" ProgID="Equation.DSMT4" ShapeID="_x0000_i1050" DrawAspect="Content" ObjectID="_1668186971" r:id="rId60"/>
        </w:object>
      </w:r>
      <w:r>
        <w:rPr>
          <w:rFonts w:hint="eastAsia"/>
        </w:rPr>
        <w:t xml:space="preserve">    </w:t>
      </w:r>
      <w:r w:rsidRPr="00E748D1">
        <w:t xml:space="preserve">(D) </w:t>
      </w:r>
      <w:r w:rsidRPr="0043433D">
        <w:rPr>
          <w:position w:val="-10"/>
        </w:rPr>
        <w:object w:dxaOrig="820" w:dyaOrig="320">
          <v:shape id="_x0000_i1051" type="#_x0000_t75" style="width:40.9pt;height:16.15pt" o:ole="">
            <v:imagedata r:id="rId61" o:title=""/>
          </v:shape>
          <o:OLEObject Type="Embed" ProgID="Equation.DSMT4" ShapeID="_x0000_i1051" DrawAspect="Content" ObjectID="_1668186972" r:id="rId62"/>
        </w:object>
      </w:r>
    </w:p>
    <w:p w:rsidR="008F5839" w:rsidRDefault="008F5839" w:rsidP="008F583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3A10C5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3A10C5">
        <w:rPr>
          <w:rFonts w:hint="eastAsia"/>
        </w:rPr>
        <w:t>选</w:t>
      </w:r>
      <w:r>
        <w:rPr>
          <w:rFonts w:hint="eastAsia"/>
        </w:rPr>
        <w:t>(B)</w:t>
      </w:r>
      <w:r>
        <w:rPr>
          <w:rFonts w:hint="eastAsia"/>
        </w:rPr>
        <w:t>．</w:t>
      </w:r>
    </w:p>
    <w:p w:rsidR="008F5839" w:rsidRDefault="008F5839" w:rsidP="008F583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145"/>
        </w:tabs>
        <w:ind w:left="480" w:hangingChars="200" w:hanging="480"/>
      </w:pPr>
      <w:r w:rsidRPr="005673C0">
        <w:t>(3)</w:t>
      </w:r>
      <w:r w:rsidRPr="008F5839">
        <w:rPr>
          <w:rStyle w:val="ae"/>
          <w:rFonts w:hint="eastAsia"/>
        </w:rPr>
        <w:t>【同</w:t>
      </w:r>
      <w:r w:rsidR="0061475E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一第二</w:t>
      </w:r>
      <w:r w:rsidRPr="008F5839">
        <w:rPr>
          <w:rStyle w:val="ae"/>
          <w:rFonts w:hint="eastAsia"/>
        </w:rPr>
        <w:t>(2)</w:t>
      </w:r>
      <w:r w:rsidRPr="008F5839">
        <w:rPr>
          <w:rStyle w:val="ae"/>
          <w:rFonts w:hint="eastAsia"/>
        </w:rPr>
        <w:t>题】</w:t>
      </w:r>
      <w:r>
        <w:rPr>
          <w:rFonts w:hint="eastAsia"/>
        </w:rPr>
        <w:t>已知函数</w:t>
      </w:r>
      <w:r w:rsidR="003A6A8D" w:rsidRPr="003A10C5">
        <w:rPr>
          <w:position w:val="-10"/>
        </w:rPr>
        <w:object w:dxaOrig="540" w:dyaOrig="320">
          <v:shape id="_x0000_i1052" type="#_x0000_t75" style="width:27.05pt;height:16.15pt" o:ole="">
            <v:imagedata r:id="rId63" o:title=""/>
          </v:shape>
          <o:OLEObject Type="Embed" ProgID="Equation.DSMT4" ShapeID="_x0000_i1052" DrawAspect="Content" ObjectID="_1668186973" r:id="rId64"/>
        </w:object>
      </w:r>
      <w:r>
        <w:rPr>
          <w:rFonts w:hint="eastAsia"/>
        </w:rPr>
        <w:t>具有任意阶导数，且</w:t>
      </w:r>
      <w:r w:rsidRPr="003A10C5">
        <w:rPr>
          <w:position w:val="-14"/>
        </w:rPr>
        <w:object w:dxaOrig="1480" w:dyaOrig="440">
          <v:shape id="_x0000_i1053" type="#_x0000_t75" style="width:73.75pt;height:21.9pt" o:ole="">
            <v:imagedata r:id="rId65" o:title=""/>
          </v:shape>
          <o:OLEObject Type="Embed" ProgID="Equation.DSMT4" ShapeID="_x0000_i1053" DrawAspect="Content" ObjectID="_1668186974" r:id="rId66"/>
        </w:object>
      </w:r>
      <w:r>
        <w:rPr>
          <w:rFonts w:hint="eastAsia"/>
        </w:rPr>
        <w:t>，则当</w:t>
      </w:r>
      <w:r w:rsidR="003A6A8D" w:rsidRPr="00025957">
        <w:rPr>
          <w:position w:val="-4"/>
        </w:rPr>
        <w:object w:dxaOrig="200" w:dyaOrig="200">
          <v:shape id="_x0000_i1054" type="#_x0000_t75" style="width:9.8pt;height:9.8pt" o:ole="">
            <v:imagedata r:id="rId67" o:title=""/>
          </v:shape>
          <o:OLEObject Type="Embed" ProgID="Equation.DSMT4" ShapeID="_x0000_i1054" DrawAspect="Content" ObjectID="_1668186975" r:id="rId68"/>
        </w:object>
      </w:r>
      <w:r>
        <w:rPr>
          <w:rFonts w:hint="eastAsia"/>
        </w:rPr>
        <w:t>为大于</w:t>
      </w:r>
      <w:r w:rsidRPr="00025957">
        <w:rPr>
          <w:position w:val="-4"/>
        </w:rPr>
        <w:object w:dxaOrig="180" w:dyaOrig="260">
          <v:shape id="_x0000_i1055" type="#_x0000_t75" style="width:9.2pt;height:13.25pt" o:ole="">
            <v:imagedata r:id="rId69" o:title=""/>
          </v:shape>
          <o:OLEObject Type="Embed" ProgID="Equation.DSMT4" ShapeID="_x0000_i1055" DrawAspect="Content" ObjectID="_1668186976" r:id="rId70"/>
        </w:object>
      </w:r>
      <w:r>
        <w:rPr>
          <w:rFonts w:hint="eastAsia"/>
        </w:rPr>
        <w:t>的正整数时，</w:t>
      </w:r>
      <w:r w:rsidR="003A6A8D" w:rsidRPr="003A10C5">
        <w:rPr>
          <w:position w:val="-10"/>
        </w:rPr>
        <w:object w:dxaOrig="540" w:dyaOrig="320">
          <v:shape id="_x0000_i1056" type="#_x0000_t75" style="width:27.05pt;height:16.15pt" o:ole="">
            <v:imagedata r:id="rId71" o:title=""/>
          </v:shape>
          <o:OLEObject Type="Embed" ProgID="Equation.DSMT4" ShapeID="_x0000_i1056" DrawAspect="Content" ObjectID="_1668186977" r:id="rId72"/>
        </w:object>
      </w:r>
      <w:r>
        <w:rPr>
          <w:rFonts w:hint="eastAsia"/>
        </w:rPr>
        <w:t>的</w:t>
      </w:r>
      <w:r w:rsidR="003A6A8D" w:rsidRPr="00025957">
        <w:rPr>
          <w:position w:val="-4"/>
        </w:rPr>
        <w:object w:dxaOrig="200" w:dyaOrig="200">
          <v:shape id="_x0000_i1057" type="#_x0000_t75" style="width:9.8pt;height:9.8pt" o:ole="">
            <v:imagedata r:id="rId73" o:title=""/>
          </v:shape>
          <o:OLEObject Type="Embed" ProgID="Equation.DSMT4" ShapeID="_x0000_i1057" DrawAspect="Content" ObjectID="_1668186978" r:id="rId74"/>
        </w:object>
      </w:r>
      <w:r>
        <w:rPr>
          <w:rFonts w:hint="eastAsia"/>
        </w:rPr>
        <w:t>阶导数</w:t>
      </w:r>
      <w:r w:rsidR="003A6A8D" w:rsidRPr="003A10C5">
        <w:rPr>
          <w:position w:val="-10"/>
        </w:rPr>
        <w:object w:dxaOrig="740" w:dyaOrig="360">
          <v:shape id="_x0000_i1058" type="#_x0000_t75" style="width:36.85pt;height:17.85pt" o:ole="">
            <v:imagedata r:id="rId75" o:title=""/>
          </v:shape>
          <o:OLEObject Type="Embed" ProgID="Equation.DSMT4" ShapeID="_x0000_i1058" DrawAspect="Content" ObjectID="_1668186979" r:id="rId76"/>
        </w:object>
      </w:r>
      <w:r>
        <w:rPr>
          <w:rFonts w:hint="eastAsia"/>
        </w:rPr>
        <w:t>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r>
        <w:br/>
      </w:r>
      <w:r>
        <w:rPr>
          <w:rFonts w:hint="eastAsia"/>
        </w:rPr>
        <w:t xml:space="preserve">(A) </w:t>
      </w:r>
      <w:r w:rsidR="003A6A8D" w:rsidRPr="003A10C5">
        <w:rPr>
          <w:position w:val="-16"/>
        </w:rPr>
        <w:object w:dxaOrig="1219" w:dyaOrig="480">
          <v:shape id="_x0000_i1059" type="#_x0000_t75" style="width:61.65pt;height:24.2pt" o:ole="">
            <v:imagedata r:id="rId77" o:title=""/>
          </v:shape>
          <o:OLEObject Type="Embed" ProgID="Equation.DSMT4" ShapeID="_x0000_i1059" DrawAspect="Content" ObjectID="_1668186980" r:id="rId78"/>
        </w:object>
      </w:r>
      <w:r>
        <w:rPr>
          <w:rFonts w:hint="eastAsia"/>
        </w:rPr>
        <w:tab/>
        <w:t xml:space="preserve">(B) </w:t>
      </w:r>
      <w:r w:rsidR="003A6A8D" w:rsidRPr="003A10C5">
        <w:rPr>
          <w:position w:val="-16"/>
        </w:rPr>
        <w:object w:dxaOrig="1219" w:dyaOrig="480">
          <v:shape id="_x0000_i1060" type="#_x0000_t75" style="width:61.65pt;height:24.2pt" o:ole="">
            <v:imagedata r:id="rId79" o:title=""/>
          </v:shape>
          <o:OLEObject Type="Embed" ProgID="Equation.DSMT4" ShapeID="_x0000_i1060" DrawAspect="Content" ObjectID="_1668186981" r:id="rId80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3A6A8D" w:rsidRPr="003A10C5">
        <w:rPr>
          <w:position w:val="-16"/>
        </w:rPr>
        <w:object w:dxaOrig="940" w:dyaOrig="480">
          <v:shape id="_x0000_i1061" type="#_x0000_t75" style="width:47.25pt;height:24.2pt" o:ole="">
            <v:imagedata r:id="rId81" o:title=""/>
          </v:shape>
          <o:OLEObject Type="Embed" ProgID="Equation.DSMT4" ShapeID="_x0000_i1061" DrawAspect="Content" ObjectID="_1668186982" r:id="rId82"/>
        </w:object>
      </w:r>
      <w:r>
        <w:rPr>
          <w:rFonts w:hint="eastAsia"/>
        </w:rPr>
        <w:tab/>
        <w:t xml:space="preserve">(D) </w:t>
      </w:r>
      <w:r w:rsidR="003A6A8D" w:rsidRPr="003A10C5">
        <w:rPr>
          <w:position w:val="-16"/>
        </w:rPr>
        <w:object w:dxaOrig="1140" w:dyaOrig="480">
          <v:shape id="_x0000_i1062" type="#_x0000_t75" style="width:57pt;height:24.2pt" o:ole="">
            <v:imagedata r:id="rId83" o:title=""/>
          </v:shape>
          <o:OLEObject Type="Embed" ProgID="Equation.DSMT4" ShapeID="_x0000_i1062" DrawAspect="Content" ObjectID="_1668186983" r:id="rId84"/>
        </w:object>
      </w:r>
    </w:p>
    <w:p w:rsidR="008F5839" w:rsidRDefault="008F5839" w:rsidP="008F5839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Pr="009C318A" w:rsidRDefault="008F5839" w:rsidP="008F5839">
      <w:r>
        <w:rPr>
          <w:rStyle w:val="af4"/>
          <w:rFonts w:hint="eastAsia"/>
        </w:rPr>
        <w:t>[解]</w:t>
      </w:r>
      <w:r w:rsidRPr="003A10C5">
        <w:rPr>
          <w:rFonts w:hint="eastAsia"/>
        </w:rPr>
        <w:t xml:space="preserve"> </w:t>
      </w:r>
      <w:r w:rsidRPr="003A10C5">
        <w:rPr>
          <w:rFonts w:hint="eastAsia"/>
        </w:rPr>
        <w:t>选</w:t>
      </w:r>
      <w:r>
        <w:rPr>
          <w:rFonts w:hint="eastAsia"/>
        </w:rPr>
        <w:t>(A)</w:t>
      </w:r>
      <w:r>
        <w:rPr>
          <w:rFonts w:hint="eastAsia"/>
        </w:rPr>
        <w:t>．</w:t>
      </w:r>
    </w:p>
    <w:p w:rsidR="008F5839" w:rsidRDefault="008F5839" w:rsidP="008F5839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tabs>
          <w:tab w:val="left" w:pos="1145"/>
        </w:tabs>
        <w:ind w:left="480" w:hangingChars="200" w:hanging="480"/>
      </w:pPr>
      <w:r w:rsidRPr="003E4404">
        <w:t>(</w:t>
      </w:r>
      <w:r w:rsidRPr="003E4404">
        <w:rPr>
          <w:rFonts w:hint="eastAsia"/>
        </w:rPr>
        <w:t>4</w:t>
      </w:r>
      <w:r w:rsidRPr="003E4404">
        <w:t>)</w:t>
      </w:r>
      <w:r w:rsidRPr="008F5839">
        <w:rPr>
          <w:rStyle w:val="ae"/>
          <w:rFonts w:hint="eastAsia"/>
        </w:rPr>
        <w:t>【同</w:t>
      </w:r>
      <w:r w:rsidR="0061475E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一第二</w:t>
      </w:r>
      <w:r w:rsidRPr="008F5839">
        <w:rPr>
          <w:rStyle w:val="ae"/>
          <w:rFonts w:hint="eastAsia"/>
        </w:rPr>
        <w:t>(1)</w:t>
      </w:r>
      <w:r w:rsidRPr="008F5839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3A6A8D" w:rsidRPr="00993D53">
        <w:rPr>
          <w:position w:val="-10"/>
        </w:rPr>
        <w:object w:dxaOrig="540" w:dyaOrig="320">
          <v:shape id="_x0000_i1063" type="#_x0000_t75" style="width:27.05pt;height:16.15pt" o:ole="">
            <v:imagedata r:id="rId85" o:title=""/>
          </v:shape>
          <o:OLEObject Type="Embed" ProgID="Equation.DSMT4" ShapeID="_x0000_i1063" DrawAspect="Content" ObjectID="_1668186984" r:id="rId86"/>
        </w:object>
      </w:r>
      <w:r>
        <w:rPr>
          <w:rFonts w:hint="eastAsia"/>
        </w:rPr>
        <w:t>是连续函数，且</w:t>
      </w:r>
      <w:r w:rsidR="003A6A8D" w:rsidRPr="00993D53">
        <w:rPr>
          <w:position w:val="-18"/>
        </w:rPr>
        <w:object w:dxaOrig="1760" w:dyaOrig="560">
          <v:shape id="_x0000_i1064" type="#_x0000_t75" style="width:88.15pt;height:28.2pt" o:ole="">
            <v:imagedata r:id="rId87" o:title=""/>
          </v:shape>
          <o:OLEObject Type="Embed" ProgID="Equation.DSMT4" ShapeID="_x0000_i1064" DrawAspect="Content" ObjectID="_1668186985" r:id="rId88"/>
        </w:object>
      </w:r>
      <w:r>
        <w:rPr>
          <w:rFonts w:hint="eastAsia"/>
        </w:rPr>
        <w:t>，则</w:t>
      </w:r>
      <w:r w:rsidRPr="00993D53">
        <w:rPr>
          <w:position w:val="-10"/>
        </w:rPr>
        <w:object w:dxaOrig="580" w:dyaOrig="320">
          <v:shape id="_x0000_i1065" type="#_x0000_t75" style="width:28.8pt;height:16.15pt" o:ole="">
            <v:imagedata r:id="rId89" o:title=""/>
          </v:shape>
          <o:OLEObject Type="Embed" ProgID="Equation.DSMT4" ShapeID="_x0000_i1065" DrawAspect="Content" ObjectID="_1668186986" r:id="rId90"/>
        </w:object>
      </w:r>
      <w:r>
        <w:rPr>
          <w:rFonts w:hint="eastAsia"/>
        </w:rPr>
        <w:t>等于（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r>
        <w:br/>
      </w:r>
      <w:r>
        <w:rPr>
          <w:rFonts w:hint="eastAsia"/>
        </w:rPr>
        <w:t xml:space="preserve">(A) </w:t>
      </w:r>
      <w:r w:rsidRPr="00993D53">
        <w:rPr>
          <w:position w:val="-10"/>
        </w:rPr>
        <w:object w:dxaOrig="1780" w:dyaOrig="360">
          <v:shape id="_x0000_i1066" type="#_x0000_t75" style="width:89.3pt;height:17.85pt" o:ole="">
            <v:imagedata r:id="rId91" o:title=""/>
          </v:shape>
          <o:OLEObject Type="Embed" ProgID="Equation.DSMT4" ShapeID="_x0000_i1066" DrawAspect="Content" ObjectID="_1668186987" r:id="rId9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993D53">
        <w:rPr>
          <w:position w:val="-10"/>
        </w:rPr>
        <w:object w:dxaOrig="1780" w:dyaOrig="360">
          <v:shape id="_x0000_i1067" type="#_x0000_t75" style="width:89.3pt;height:17.85pt" o:ole="">
            <v:imagedata r:id="rId93" o:title=""/>
          </v:shape>
          <o:OLEObject Type="Embed" ProgID="Equation.DSMT4" ShapeID="_x0000_i1067" DrawAspect="Content" ObjectID="_1668186988" r:id="rId94"/>
        </w:object>
      </w:r>
      <w:r>
        <w:br/>
      </w:r>
      <w:r>
        <w:rPr>
          <w:rFonts w:hint="eastAsia"/>
        </w:rPr>
        <w:t xml:space="preserve">(C) </w:t>
      </w:r>
      <w:r w:rsidRPr="00993D53">
        <w:rPr>
          <w:position w:val="-10"/>
        </w:rPr>
        <w:object w:dxaOrig="1640" w:dyaOrig="360">
          <v:shape id="_x0000_i1068" type="#_x0000_t75" style="width:81.8pt;height:17.85pt" o:ole="">
            <v:imagedata r:id="rId95" o:title=""/>
          </v:shape>
          <o:OLEObject Type="Embed" ProgID="Equation.DSMT4" ShapeID="_x0000_i1068" DrawAspect="Content" ObjectID="_1668186989" r:id="rId9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993D53">
        <w:rPr>
          <w:position w:val="-10"/>
        </w:rPr>
        <w:object w:dxaOrig="1660" w:dyaOrig="360">
          <v:shape id="_x0000_i1069" type="#_x0000_t75" style="width:82.95pt;height:17.85pt" o:ole="">
            <v:imagedata r:id="rId97" o:title=""/>
          </v:shape>
          <o:OLEObject Type="Embed" ProgID="Equation.DSMT4" ShapeID="_x0000_i1069" DrawAspect="Content" ObjectID="_1668186990" r:id="rId98"/>
        </w:objec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Pr="009C318A" w:rsidRDefault="008F5839" w:rsidP="008F5839">
      <w:r>
        <w:rPr>
          <w:rStyle w:val="af4"/>
          <w:rFonts w:hint="eastAsia"/>
        </w:rPr>
        <w:t>[解]</w:t>
      </w:r>
      <w:r w:rsidRPr="003A10C5">
        <w:rPr>
          <w:rFonts w:hint="eastAsia"/>
        </w:rPr>
        <w:t xml:space="preserve"> </w:t>
      </w:r>
      <w:r w:rsidRPr="003A10C5">
        <w:rPr>
          <w:rFonts w:hint="eastAsia"/>
        </w:rPr>
        <w:t>选</w:t>
      </w:r>
      <w:r>
        <w:rPr>
          <w:rFonts w:hint="eastAsia"/>
        </w:rPr>
        <w:t>(A)</w: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tabs>
          <w:tab w:val="left" w:pos="195"/>
          <w:tab w:val="left" w:pos="3315"/>
          <w:tab w:val="left" w:pos="4155"/>
        </w:tabs>
        <w:ind w:left="480" w:hangingChars="200" w:hanging="480"/>
        <w:rPr>
          <w:rFonts w:ascii="Times New Roman" w:hAnsi="Times New Roman"/>
        </w:rPr>
      </w:pPr>
      <w:r w:rsidRPr="003E4404">
        <w:rPr>
          <w:rFonts w:hint="eastAsia"/>
        </w:rPr>
        <w:t xml:space="preserve">(5) </w:t>
      </w:r>
      <w:r>
        <w:rPr>
          <w:rFonts w:ascii="Times New Roman" w:hAnsi="Times New Roman" w:hint="eastAsia"/>
        </w:rPr>
        <w:t>设</w:t>
      </w:r>
      <w:r w:rsidRPr="00993D53">
        <w:rPr>
          <w:position w:val="-46"/>
        </w:rPr>
        <w:object w:dxaOrig="2000" w:dyaOrig="1040">
          <v:shape id="_x0000_i1070" type="#_x0000_t75" style="width:100.2pt;height:51.85pt" o:ole="">
            <v:imagedata r:id="rId99" o:title=""/>
          </v:shape>
          <o:OLEObject Type="Embed" ProgID="Equation.DSMT4" ShapeID="_x0000_i1070" DrawAspect="Content" ObjectID="_1668186991" r:id="rId100"/>
        </w:object>
      </w:r>
      <w:r>
        <w:rPr>
          <w:rFonts w:hint="eastAsia"/>
        </w:rPr>
        <w:t>，其中</w:t>
      </w:r>
      <w:r w:rsidRPr="00993D53">
        <w:rPr>
          <w:position w:val="-10"/>
        </w:rPr>
        <w:object w:dxaOrig="540" w:dyaOrig="320">
          <v:shape id="_x0000_i1071" type="#_x0000_t75" style="width:27.05pt;height:16.15pt" o:ole="">
            <v:imagedata r:id="rId101" o:title=""/>
          </v:shape>
          <o:OLEObject Type="Embed" ProgID="Equation.DSMT4" ShapeID="_x0000_i1071" DrawAspect="Content" ObjectID="_1668186992" r:id="rId102"/>
        </w:object>
      </w:r>
      <w:r>
        <w:rPr>
          <w:rFonts w:hint="eastAsia"/>
        </w:rPr>
        <w:t>在</w:t>
      </w:r>
      <w:r w:rsidRPr="00993D53">
        <w:rPr>
          <w:position w:val="-6"/>
        </w:rPr>
        <w:object w:dxaOrig="540" w:dyaOrig="279">
          <v:shape id="_x0000_i1072" type="#_x0000_t75" style="width:27.05pt;height:13.8pt" o:ole="">
            <v:imagedata r:id="rId103" o:title=""/>
          </v:shape>
          <o:OLEObject Type="Embed" ProgID="Equation.DSMT4" ShapeID="_x0000_i1072" DrawAspect="Content" ObjectID="_1668186993" r:id="rId104"/>
        </w:object>
      </w:r>
      <w:r>
        <w:rPr>
          <w:rFonts w:hint="eastAsia"/>
        </w:rPr>
        <w:t>处可导，</w:t>
      </w:r>
      <w:r w:rsidRPr="00993D53">
        <w:rPr>
          <w:position w:val="-10"/>
        </w:rPr>
        <w:object w:dxaOrig="1760" w:dyaOrig="320">
          <v:shape id="_x0000_i1073" type="#_x0000_t75" style="width:88.15pt;height:16.15pt" o:ole="">
            <v:imagedata r:id="rId105" o:title=""/>
          </v:shape>
          <o:OLEObject Type="Embed" ProgID="Equation.DSMT4" ShapeID="_x0000_i1073" DrawAspect="Content" ObjectID="_1668186994" r:id="rId106"/>
        </w:object>
      </w:r>
      <w:r>
        <w:rPr>
          <w:rFonts w:hint="eastAsia"/>
        </w:rPr>
        <w:t>，则</w:t>
      </w:r>
      <w:r w:rsidRPr="00993D53">
        <w:rPr>
          <w:position w:val="-6"/>
        </w:rPr>
        <w:object w:dxaOrig="540" w:dyaOrig="279">
          <v:shape id="_x0000_i1074" type="#_x0000_t75" style="width:27.05pt;height:13.8pt" o:ole="">
            <v:imagedata r:id="rId107" o:title=""/>
          </v:shape>
          <o:OLEObject Type="Embed" ProgID="Equation.DSMT4" ShapeID="_x0000_i1074" DrawAspect="Content" ObjectID="_1668186995" r:id="rId108"/>
        </w:object>
      </w:r>
      <w:r>
        <w:rPr>
          <w:rFonts w:hint="eastAsia"/>
        </w:rPr>
        <w:t>是</w:t>
      </w:r>
      <w:r w:rsidRPr="00993D53">
        <w:rPr>
          <w:position w:val="-10"/>
        </w:rPr>
        <w:object w:dxaOrig="520" w:dyaOrig="320">
          <v:shape id="_x0000_i1075" type="#_x0000_t75" style="width:25.9pt;height:16.15pt" o:ole="">
            <v:imagedata r:id="rId109" o:title=""/>
          </v:shape>
          <o:OLEObject Type="Embed" ProgID="Equation.DSMT4" ShapeID="_x0000_i1075" DrawAspect="Content" ObjectID="_1668186996" r:id="rId110"/>
        </w:object>
      </w:r>
      <w:r>
        <w:rPr>
          <w:rFonts w:hint="eastAsia"/>
        </w:rPr>
        <w:t>的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/>
        </w:rPr>
        <w:br/>
      </w:r>
      <w:r w:rsidRPr="003E4404">
        <w:rPr>
          <w:rFonts w:hint="eastAsia"/>
        </w:rPr>
        <w:t xml:space="preserve">(A) </w:t>
      </w:r>
      <w:r>
        <w:rPr>
          <w:rFonts w:ascii="Times New Roman" w:hAnsi="Times New Roman" w:hint="eastAsia"/>
        </w:rPr>
        <w:t>连续点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3E4404">
        <w:rPr>
          <w:rFonts w:hint="eastAsia"/>
        </w:rPr>
        <w:t xml:space="preserve">(B) </w:t>
      </w:r>
      <w:r>
        <w:rPr>
          <w:rFonts w:ascii="Times New Roman" w:hAnsi="Times New Roman" w:hint="eastAsia"/>
        </w:rPr>
        <w:t>第一类间断点</w:t>
      </w:r>
      <w:r>
        <w:rPr>
          <w:rFonts w:ascii="Times New Roman" w:hAnsi="Times New Roman"/>
        </w:rPr>
        <w:br/>
      </w:r>
      <w:r w:rsidRPr="003E4404">
        <w:rPr>
          <w:rFonts w:hint="eastAsia"/>
        </w:rPr>
        <w:t xml:space="preserve">(C) </w:t>
      </w:r>
      <w:r>
        <w:rPr>
          <w:rFonts w:ascii="Times New Roman" w:hAnsi="Times New Roman" w:hint="eastAsia"/>
        </w:rPr>
        <w:t>第二类间断点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3E4404">
        <w:rPr>
          <w:rFonts w:hint="eastAsia"/>
        </w:rPr>
        <w:t xml:space="preserve">(D) </w:t>
      </w:r>
      <w:r>
        <w:rPr>
          <w:rFonts w:ascii="Times New Roman" w:hAnsi="Times New Roman" w:hint="eastAsia"/>
        </w:rPr>
        <w:t>连续点或间断点不能由此确定</w: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</w:pPr>
      <w:r w:rsidRPr="003A10C5">
        <w:rPr>
          <w:rStyle w:val="af4"/>
          <w:rFonts w:hint="eastAsia"/>
        </w:rPr>
        <w:t>[解]</w:t>
      </w:r>
      <w:r w:rsidRPr="003A10C5">
        <w:rPr>
          <w:rFonts w:hint="eastAsia"/>
        </w:rPr>
        <w:t xml:space="preserve"> </w:t>
      </w:r>
      <w:r>
        <w:rPr>
          <w:rFonts w:hint="eastAsia"/>
        </w:rPr>
        <w:t>选</w:t>
      </w:r>
      <w:r w:rsidRPr="003A10C5">
        <w:rPr>
          <w:rFonts w:hint="eastAsia"/>
        </w:rPr>
        <w:t>(B)</w:t>
      </w:r>
      <w:r w:rsidRPr="003A10C5"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</w:pPr>
    </w:p>
    <w:p w:rsidR="008F5839" w:rsidRPr="00137C27" w:rsidRDefault="008F5839" w:rsidP="008F5839">
      <w:pPr>
        <w:pStyle w:val="1"/>
      </w:pPr>
      <w:r w:rsidRPr="00137C27">
        <w:rPr>
          <w:rFonts w:hint="eastAsia"/>
        </w:rPr>
        <w:t>三、（本题</w:t>
      </w:r>
      <w:r w:rsidR="008117A3" w:rsidRPr="00137C27">
        <w:rPr>
          <w:rFonts w:hint="eastAsia"/>
        </w:rPr>
        <w:t>满分25分</w:t>
      </w:r>
      <w:r w:rsidRPr="00137C27">
        <w:rPr>
          <w:rFonts w:hint="eastAsia"/>
        </w:rPr>
        <w:t>，每小题5</w:t>
      </w:r>
      <w:r w:rsidR="008117A3">
        <w:rPr>
          <w:rFonts w:hint="eastAsia"/>
        </w:rPr>
        <w:t>分</w:t>
      </w:r>
      <w:r w:rsidRPr="00137C27">
        <w:rPr>
          <w:rFonts w:hint="eastAsia"/>
        </w:rPr>
        <w:t>）</w:t>
      </w: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b/>
          <w:bCs/>
        </w:rPr>
      </w:pPr>
    </w:p>
    <w:p w:rsidR="008F5839" w:rsidRDefault="008F5839" w:rsidP="008F583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b/>
          <w:bCs/>
        </w:rPr>
      </w:pPr>
    </w:p>
    <w:p w:rsidR="008F5839" w:rsidRDefault="008F5839" w:rsidP="008F5839">
      <w:pPr>
        <w:shd w:val="clear" w:color="auto" w:fill="FFFFFF"/>
      </w:pPr>
      <w:r w:rsidRPr="005673C0">
        <w:rPr>
          <w:rFonts w:hint="eastAsia"/>
        </w:rPr>
        <w:t xml:space="preserve">(1) </w:t>
      </w:r>
      <w:r>
        <w:rPr>
          <w:rFonts w:ascii="Times New Roman" w:hAnsi="Times New Roman" w:hint="eastAsia"/>
        </w:rPr>
        <w:t>已知</w:t>
      </w:r>
      <w:r w:rsidRPr="00137C27">
        <w:rPr>
          <w:position w:val="-28"/>
        </w:rPr>
        <w:object w:dxaOrig="1600" w:dyaOrig="740">
          <v:shape id="_x0000_i1076" type="#_x0000_t75" style="width:80.05pt;height:36.85pt" o:ole="">
            <v:imagedata r:id="rId111" o:title=""/>
          </v:shape>
          <o:OLEObject Type="Embed" ProgID="Equation.DSMT4" ShapeID="_x0000_i1076" DrawAspect="Content" ObjectID="_1668186997" r:id="rId112"/>
        </w:object>
      </w:r>
      <w:r>
        <w:rPr>
          <w:rFonts w:hint="eastAsia"/>
        </w:rPr>
        <w:t>，求常数</w:t>
      </w:r>
      <w:r w:rsidRPr="00137C27">
        <w:rPr>
          <w:position w:val="-6"/>
        </w:rPr>
        <w:object w:dxaOrig="200" w:dyaOrig="220">
          <v:shape id="_x0000_i1077" type="#_x0000_t75" style="width:9.8pt;height:10.35pt" o:ole="">
            <v:imagedata r:id="rId113" o:title=""/>
          </v:shape>
          <o:OLEObject Type="Embed" ProgID="Equation.DSMT4" ShapeID="_x0000_i1077" DrawAspect="Content" ObjectID="_1668186998" r:id="rId114"/>
        </w:object>
      </w:r>
      <w:r>
        <w:rPr>
          <w:rFonts w:hint="eastAsia"/>
        </w:rPr>
        <w:t>.</w:t>
      </w:r>
    </w:p>
    <w:p w:rsidR="008F5839" w:rsidRDefault="008F5839" w:rsidP="008F5839">
      <w:pPr>
        <w:shd w:val="clear" w:color="auto" w:fill="FFFFFF"/>
      </w:pPr>
    </w:p>
    <w:p w:rsidR="008F5839" w:rsidRDefault="008F5839" w:rsidP="008F5839">
      <w:pPr>
        <w:shd w:val="clear" w:color="auto" w:fill="FFFFFF"/>
      </w:pPr>
      <w:r w:rsidRPr="003A10C5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993D53">
        <w:rPr>
          <w:position w:val="-6"/>
        </w:rPr>
        <w:object w:dxaOrig="740" w:dyaOrig="279">
          <v:shape id="_x0000_i1078" type="#_x0000_t75" style="width:36.85pt;height:13.8pt" o:ole="">
            <v:imagedata r:id="rId115" o:title=""/>
          </v:shape>
          <o:OLEObject Type="Embed" ProgID="Equation.DSMT4" ShapeID="_x0000_i1078" DrawAspect="Content" ObjectID="_1668186999" r:id="rId116"/>
        </w:objec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</w:pPr>
      <w:r w:rsidRPr="005673C0">
        <w:rPr>
          <w:rFonts w:hint="eastAsia"/>
        </w:rPr>
        <w:t xml:space="preserve">(2) </w:t>
      </w:r>
      <w:r>
        <w:rPr>
          <w:rFonts w:ascii="Times New Roman" w:hAnsi="Times New Roman" w:hint="eastAsia"/>
        </w:rPr>
        <w:t>求由方程</w:t>
      </w:r>
      <w:r w:rsidRPr="0043433D">
        <w:rPr>
          <w:position w:val="-10"/>
        </w:rPr>
        <w:object w:dxaOrig="2439" w:dyaOrig="320">
          <v:shape id="_x0000_i1079" type="#_x0000_t75" style="width:122.1pt;height:16.15pt" o:ole="">
            <v:imagedata r:id="rId117" o:title=""/>
          </v:shape>
          <o:OLEObject Type="Embed" ProgID="Equation.DSMT4" ShapeID="_x0000_i1079" DrawAspect="Content" ObjectID="_1668187000" r:id="rId118"/>
        </w:object>
      </w:r>
      <w:r>
        <w:rPr>
          <w:rFonts w:hint="eastAsia"/>
        </w:rPr>
        <w:t>所确定的函数</w:t>
      </w:r>
      <w:r w:rsidRPr="00137C27">
        <w:rPr>
          <w:position w:val="-10"/>
        </w:rPr>
        <w:object w:dxaOrig="900" w:dyaOrig="320">
          <v:shape id="_x0000_i1080" type="#_x0000_t75" style="width:44.95pt;height:16.15pt" o:ole="">
            <v:imagedata r:id="rId119" o:title=""/>
          </v:shape>
          <o:OLEObject Type="Embed" ProgID="Equation.DSMT4" ShapeID="_x0000_i1080" DrawAspect="Content" ObjectID="_1668187001" r:id="rId120"/>
        </w:object>
      </w:r>
      <w:r>
        <w:rPr>
          <w:rFonts w:hint="eastAsia"/>
        </w:rPr>
        <w:t>的微分</w:t>
      </w:r>
      <w:r w:rsidRPr="00137C27">
        <w:rPr>
          <w:position w:val="-10"/>
        </w:rPr>
        <w:object w:dxaOrig="320" w:dyaOrig="320">
          <v:shape id="_x0000_i1081" type="#_x0000_t75" style="width:16.15pt;height:16.15pt" o:ole="">
            <v:imagedata r:id="rId121" o:title=""/>
          </v:shape>
          <o:OLEObject Type="Embed" ProgID="Equation.DSMT4" ShapeID="_x0000_i1081" DrawAspect="Content" ObjectID="_1668187002" r:id="rId122"/>
        </w:object>
      </w:r>
      <w:r>
        <w:rPr>
          <w:rFonts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993D53" w:rsidRDefault="008F5839" w:rsidP="008F5839">
      <w:pPr>
        <w:shd w:val="clear" w:color="auto" w:fill="FFFFFF"/>
      </w:pPr>
      <w:r w:rsidRPr="003A10C5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993D53">
        <w:rPr>
          <w:position w:val="-28"/>
        </w:rPr>
        <w:object w:dxaOrig="1440" w:dyaOrig="660">
          <v:shape id="_x0000_i1082" type="#_x0000_t75" style="width:1in;height:32.25pt" o:ole="">
            <v:imagedata r:id="rId123" o:title=""/>
          </v:shape>
          <o:OLEObject Type="Embed" ProgID="Equation.DSMT4" ShapeID="_x0000_i1082" DrawAspect="Content" ObjectID="_1668187003" r:id="rId124"/>
        </w:objec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</w:pPr>
      <w:r w:rsidRPr="005673C0">
        <w:rPr>
          <w:rFonts w:hint="eastAsia"/>
        </w:rPr>
        <w:t xml:space="preserve">(3) </w:t>
      </w:r>
      <w:r>
        <w:rPr>
          <w:rFonts w:ascii="Times New Roman" w:hAnsi="Times New Roman" w:hint="eastAsia"/>
        </w:rPr>
        <w:t>求曲线</w:t>
      </w:r>
      <w:r w:rsidRPr="0043433D">
        <w:rPr>
          <w:position w:val="-24"/>
        </w:rPr>
        <w:object w:dxaOrig="1020" w:dyaOrig="620">
          <v:shape id="_x0000_i1083" type="#_x0000_t75" style="width:50.7pt;height:31.1pt" o:ole="">
            <v:imagedata r:id="rId125" o:title=""/>
          </v:shape>
          <o:OLEObject Type="Embed" ProgID="Equation.DSMT4" ShapeID="_x0000_i1083" DrawAspect="Content" ObjectID="_1668187004" r:id="rId126"/>
        </w:object>
      </w:r>
      <w:r>
        <w:rPr>
          <w:rFonts w:hint="eastAsia"/>
        </w:rPr>
        <w:t>（</w:t>
      </w:r>
      <w:r w:rsidRPr="00137C27">
        <w:rPr>
          <w:position w:val="-6"/>
        </w:rPr>
        <w:object w:dxaOrig="540" w:dyaOrig="279">
          <v:shape id="_x0000_i1084" type="#_x0000_t75" style="width:27.05pt;height:13.8pt" o:ole="">
            <v:imagedata r:id="rId127" o:title=""/>
          </v:shape>
          <o:OLEObject Type="Embed" ProgID="Equation.DSMT4" ShapeID="_x0000_i1084" DrawAspect="Content" ObjectID="_1668187005" r:id="rId128"/>
        </w:object>
      </w:r>
      <w:r>
        <w:rPr>
          <w:rFonts w:hint="eastAsia"/>
        </w:rPr>
        <w:t>）的拐点</w:t>
      </w:r>
      <w:r>
        <w:rPr>
          <w:rFonts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  <w:r w:rsidRPr="003A10C5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D23E3" w:rsidRPr="00993D53">
        <w:rPr>
          <w:position w:val="-30"/>
        </w:rPr>
        <w:object w:dxaOrig="900" w:dyaOrig="720">
          <v:shape id="_x0000_i1085" type="#_x0000_t75" style="width:44.95pt;height:36.3pt" o:ole="">
            <v:imagedata r:id="rId129" o:title=""/>
          </v:shape>
          <o:OLEObject Type="Embed" ProgID="Equation.DSMT4" ShapeID="_x0000_i1085" DrawAspect="Content" ObjectID="_1668187006" r:id="rId130"/>
        </w:objec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</w:pPr>
      <w:r w:rsidRPr="005673C0">
        <w:rPr>
          <w:rFonts w:hint="eastAsia"/>
        </w:rPr>
        <w:t xml:space="preserve">(4) </w:t>
      </w:r>
      <w:r>
        <w:rPr>
          <w:rFonts w:ascii="Times New Roman" w:hAnsi="Times New Roman" w:hint="eastAsia"/>
        </w:rPr>
        <w:t>计算</w:t>
      </w:r>
      <w:r w:rsidRPr="0043433D">
        <w:rPr>
          <w:position w:val="-28"/>
        </w:rPr>
        <w:object w:dxaOrig="1219" w:dyaOrig="660">
          <v:shape id="_x0000_i1086" type="#_x0000_t75" style="width:61.65pt;height:32.25pt" o:ole="">
            <v:imagedata r:id="rId131" o:title=""/>
          </v:shape>
          <o:OLEObject Type="Embed" ProgID="Equation.DSMT4" ShapeID="_x0000_i1086" DrawAspect="Content" ObjectID="_1668187007" r:id="rId132"/>
        </w:objec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  <w:r w:rsidRPr="003A10C5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原式</w:t>
      </w:r>
      <w:r w:rsidRPr="00F13CDE">
        <w:rPr>
          <w:position w:val="-24"/>
        </w:rPr>
        <w:object w:dxaOrig="2140" w:dyaOrig="620">
          <v:shape id="_x0000_i1087" type="#_x0000_t75" style="width:107.15pt;height:31.1pt" o:ole="">
            <v:imagedata r:id="rId133" o:title=""/>
          </v:shape>
          <o:OLEObject Type="Embed" ProgID="Equation.DSMT4" ShapeID="_x0000_i1087" DrawAspect="Content" ObjectID="_1668187008" r:id="rId134"/>
        </w:objec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ind w:left="480" w:hangingChars="200" w:hanging="480"/>
      </w:pPr>
      <w:r w:rsidRPr="005673C0">
        <w:rPr>
          <w:rFonts w:hint="eastAsia"/>
        </w:rPr>
        <w:t>(5)</w:t>
      </w:r>
      <w:r w:rsidRPr="008F5839">
        <w:rPr>
          <w:rStyle w:val="ae"/>
          <w:rFonts w:hint="eastAsia"/>
        </w:rPr>
        <w:t>【同</w:t>
      </w:r>
      <w:r w:rsidR="0061475E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二第四</w:t>
      </w:r>
      <w:r w:rsidRPr="008F5839">
        <w:rPr>
          <w:rStyle w:val="ae"/>
          <w:rFonts w:hint="eastAsia"/>
        </w:rPr>
        <w:t>(2)</w:t>
      </w:r>
      <w:r w:rsidRPr="008F5839">
        <w:rPr>
          <w:rStyle w:val="ae"/>
          <w:rFonts w:hint="eastAsia"/>
        </w:rPr>
        <w:t>题】</w:t>
      </w:r>
      <w:r>
        <w:rPr>
          <w:rFonts w:hint="eastAsia"/>
        </w:rPr>
        <w:t>求微分方程</w:t>
      </w:r>
      <w:r w:rsidR="00CD23E3" w:rsidRPr="008371F7">
        <w:rPr>
          <w:position w:val="-14"/>
        </w:rPr>
        <w:object w:dxaOrig="2540" w:dyaOrig="400">
          <v:shape id="_x0000_i1088" type="#_x0000_t75" style="width:126.7pt;height:20.15pt" o:ole="">
            <v:imagedata r:id="rId135" o:title=""/>
          </v:shape>
          <o:OLEObject Type="Embed" ProgID="Equation.DSMT4" ShapeID="_x0000_i1088" DrawAspect="Content" ObjectID="_1668187009" r:id="rId136"/>
        </w:object>
      </w:r>
      <w:r>
        <w:rPr>
          <w:rFonts w:hint="eastAsia"/>
        </w:rPr>
        <w:t>满足条件</w:t>
      </w:r>
      <w:r w:rsidRPr="008371F7">
        <w:rPr>
          <w:position w:val="-14"/>
        </w:rPr>
        <w:object w:dxaOrig="840" w:dyaOrig="400">
          <v:shape id="_x0000_i1089" type="#_x0000_t75" style="width:42.05pt;height:20.15pt" o:ole="">
            <v:imagedata r:id="rId137" o:title=""/>
          </v:shape>
          <o:OLEObject Type="Embed" ProgID="Equation.DSMT4" ShapeID="_x0000_i1089" DrawAspect="Content" ObjectID="_1668187010" r:id="rId138"/>
        </w:object>
      </w:r>
      <w:r>
        <w:rPr>
          <w:rFonts w:hint="eastAsia"/>
        </w:rPr>
        <w:t>的特解</w:t>
      </w:r>
      <w: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9C318A" w:rsidRDefault="008F5839" w:rsidP="008F5839">
      <w:pPr>
        <w:tabs>
          <w:tab w:val="left" w:pos="1145"/>
        </w:tabs>
      </w:pPr>
      <w:r>
        <w:rPr>
          <w:rStyle w:val="af4"/>
          <w:rFonts w:hint="eastAsia"/>
        </w:rPr>
        <w:t>[</w:t>
      </w:r>
      <w:r w:rsidRPr="00F05D91">
        <w:rPr>
          <w:rStyle w:val="af4"/>
          <w:rFonts w:hint="eastAsia"/>
        </w:rPr>
        <w:t>解</w:t>
      </w:r>
      <w:r>
        <w:rPr>
          <w:rStyle w:val="af4"/>
          <w:rFonts w:hint="eastAsia"/>
        </w:rPr>
        <w:t xml:space="preserve">] </w:t>
      </w:r>
      <w:r w:rsidRPr="008371F7">
        <w:rPr>
          <w:position w:val="-28"/>
        </w:rPr>
        <w:object w:dxaOrig="1800" w:dyaOrig="680">
          <v:shape id="_x0000_i1090" type="#_x0000_t75" style="width:91pt;height:34pt" o:ole="">
            <v:imagedata r:id="rId139" o:title=""/>
          </v:shape>
          <o:OLEObject Type="Embed" ProgID="Equation.DSMT4" ShapeID="_x0000_i1090" DrawAspect="Content" ObjectID="_1668187011" r:id="rId140"/>
        </w:object>
      </w:r>
      <w:r>
        <w:rPr>
          <w:rFonts w:hint="eastAsia"/>
        </w:rPr>
        <w:t>。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A7502E" w:rsidRDefault="008F5839" w:rsidP="008F5839">
      <w:pPr>
        <w:pStyle w:val="1"/>
      </w:pPr>
      <w:r w:rsidRPr="00A7502E">
        <w:rPr>
          <w:rFonts w:hint="eastAsia"/>
        </w:rPr>
        <w:t>四、（本题满分9分）</w:t>
      </w:r>
    </w:p>
    <w:p w:rsidR="008F5839" w:rsidRPr="00A7502E" w:rsidRDefault="008F5839" w:rsidP="008F5839">
      <w:pPr>
        <w:shd w:val="clear" w:color="auto" w:fill="FFFFFF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</w:rPr>
        <w:t>在椭圆</w:t>
      </w:r>
      <w:r w:rsidRPr="0043433D">
        <w:rPr>
          <w:position w:val="-24"/>
        </w:rPr>
        <w:object w:dxaOrig="1160" w:dyaOrig="660">
          <v:shape id="_x0000_i1091" type="#_x0000_t75" style="width:58.2pt;height:32.25pt" o:ole="">
            <v:imagedata r:id="rId141" o:title=""/>
          </v:shape>
          <o:OLEObject Type="Embed" ProgID="Equation.DSMT4" ShapeID="_x0000_i1091" DrawAspect="Content" ObjectID="_1668187012" r:id="rId142"/>
        </w:object>
      </w:r>
      <w:r>
        <w:rPr>
          <w:rFonts w:ascii="Times New Roman" w:hAnsi="Times New Roman" w:hint="eastAsia"/>
        </w:rPr>
        <w:t>的第一象限部分上求一点</w:t>
      </w:r>
      <w:r w:rsidRPr="00025957">
        <w:rPr>
          <w:position w:val="-4"/>
        </w:rPr>
        <w:object w:dxaOrig="220" w:dyaOrig="260">
          <v:shape id="_x0000_i1092" type="#_x0000_t75" style="width:10.35pt;height:13.25pt" o:ole="">
            <v:imagedata r:id="rId143" o:title=""/>
          </v:shape>
          <o:OLEObject Type="Embed" ProgID="Equation.DSMT4" ShapeID="_x0000_i1092" DrawAspect="Content" ObjectID="_1668187013" r:id="rId144"/>
        </w:object>
      </w:r>
      <w:r>
        <w:rPr>
          <w:rFonts w:ascii="Times New Roman" w:hAnsi="Times New Roman" w:hint="eastAsia"/>
        </w:rPr>
        <w:t>，使该点处的切线、椭圆及两坐标轴所围图形面积为最小（其中</w:t>
      </w:r>
      <w:r w:rsidRPr="0043433D">
        <w:rPr>
          <w:position w:val="-8"/>
        </w:rPr>
        <w:object w:dxaOrig="1060" w:dyaOrig="300">
          <v:shape id="_x0000_i1093" type="#_x0000_t75" style="width:53pt;height:15pt" o:ole="">
            <v:imagedata r:id="rId145" o:title=""/>
          </v:shape>
          <o:OLEObject Type="Embed" ProgID="Equation.DSMT4" ShapeID="_x0000_i1093" DrawAspect="Content" ObjectID="_1668187014" r:id="rId146"/>
        </w:objec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  <w:r w:rsidRPr="003A10C5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F13CDE">
        <w:rPr>
          <w:position w:val="-30"/>
        </w:rPr>
        <w:object w:dxaOrig="1240" w:dyaOrig="720">
          <v:shape id="_x0000_i1094" type="#_x0000_t75" style="width:62.2pt;height:36.3pt" o:ole="">
            <v:imagedata r:id="rId147" o:title=""/>
          </v:shape>
          <o:OLEObject Type="Embed" ProgID="Equation.DSMT4" ShapeID="_x0000_i1094" DrawAspect="Content" ObjectID="_1668187015" r:id="rId148"/>
        </w:objec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pStyle w:val="1"/>
      </w:pPr>
      <w:r w:rsidRPr="00A7502E">
        <w:rPr>
          <w:rFonts w:hint="eastAsia"/>
        </w:rPr>
        <w:t>五、（本题满分9分）</w:t>
      </w:r>
    </w:p>
    <w:p w:rsidR="008F5839" w:rsidRPr="00A7502E" w:rsidRDefault="008F5839" w:rsidP="008F5839">
      <w:pPr>
        <w:shd w:val="clear" w:color="auto" w:fill="FFFFFF"/>
        <w:rPr>
          <w:rFonts w:ascii="微软雅黑" w:eastAsia="微软雅黑" w:hAnsi="微软雅黑"/>
          <w:b/>
          <w:bCs/>
        </w:rPr>
      </w:pPr>
      <w:r>
        <w:rPr>
          <w:rFonts w:ascii="Times New Roman" w:hAnsi="Times New Roman" w:hint="eastAsia"/>
        </w:rPr>
        <w:t>证明：当</w:t>
      </w:r>
      <w:r w:rsidRPr="00A7502E">
        <w:rPr>
          <w:position w:val="-6"/>
        </w:rPr>
        <w:object w:dxaOrig="540" w:dyaOrig="279">
          <v:shape id="_x0000_i1095" type="#_x0000_t75" style="width:27.05pt;height:13.8pt" o:ole="">
            <v:imagedata r:id="rId149" o:title=""/>
          </v:shape>
          <o:OLEObject Type="Embed" ProgID="Equation.DSMT4" ShapeID="_x0000_i1095" DrawAspect="Content" ObjectID="_1668187016" r:id="rId150"/>
        </w:object>
      </w:r>
      <w:r>
        <w:rPr>
          <w:rFonts w:hint="eastAsia"/>
        </w:rPr>
        <w:t>时，有不等式</w:t>
      </w:r>
      <w:r w:rsidRPr="0043433D">
        <w:rPr>
          <w:position w:val="-24"/>
        </w:rPr>
        <w:object w:dxaOrig="1660" w:dyaOrig="620">
          <v:shape id="_x0000_i1096" type="#_x0000_t75" style="width:82.95pt;height:31.1pt" o:ole="">
            <v:imagedata r:id="rId151" o:title=""/>
          </v:shape>
          <o:OLEObject Type="Embed" ProgID="Equation.DSMT4" ShapeID="_x0000_i1096" DrawAspect="Content" ObjectID="_1668187017" r:id="rId152"/>
        </w:object>
      </w:r>
      <w:r>
        <w:rPr>
          <w:rFonts w:hint="eastAsia"/>
        </w:rP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3A10C5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令</w:t>
      </w:r>
      <w:r w:rsidRPr="00F13CDE">
        <w:rPr>
          <w:position w:val="-24"/>
        </w:rPr>
        <w:object w:dxaOrig="2320" w:dyaOrig="620">
          <v:shape id="_x0000_i1097" type="#_x0000_t75" style="width:115.8pt;height:31.1pt" o:ole="">
            <v:imagedata r:id="rId153" o:title=""/>
          </v:shape>
          <o:OLEObject Type="Embed" ProgID="Equation.DSMT4" ShapeID="_x0000_i1097" DrawAspect="Content" ObjectID="_1668187018" r:id="rId154"/>
        </w:object>
      </w:r>
      <w:r>
        <w:t>，</w:t>
      </w:r>
      <w:r>
        <w:rPr>
          <w:rFonts w:hint="eastAsia"/>
        </w:rPr>
        <w:t>则当</w:t>
      </w:r>
      <w:r w:rsidRPr="00F13CDE">
        <w:rPr>
          <w:position w:val="-6"/>
        </w:rPr>
        <w:object w:dxaOrig="540" w:dyaOrig="279">
          <v:shape id="_x0000_i1098" type="#_x0000_t75" style="width:27.05pt;height:13.8pt" o:ole="">
            <v:imagedata r:id="rId155" o:title=""/>
          </v:shape>
          <o:OLEObject Type="Embed" ProgID="Equation.DSMT4" ShapeID="_x0000_i1098" DrawAspect="Content" ObjectID="_1668187019" r:id="rId156"/>
        </w:object>
      </w:r>
      <w:r>
        <w:rPr>
          <w:rFonts w:hint="eastAsia"/>
        </w:rPr>
        <w:t>时</w:t>
      </w:r>
      <w:r w:rsidRPr="00F13CDE">
        <w:rPr>
          <w:position w:val="-24"/>
        </w:rPr>
        <w:object w:dxaOrig="2180" w:dyaOrig="620">
          <v:shape id="_x0000_i1099" type="#_x0000_t75" style="width:108.85pt;height:31.1pt" o:ole="">
            <v:imagedata r:id="rId157" o:title=""/>
          </v:shape>
          <o:OLEObject Type="Embed" ProgID="Equation.DSMT4" ShapeID="_x0000_i1099" DrawAspect="Content" ObjectID="_1668187020" r:id="rId158"/>
        </w:object>
      </w:r>
      <w:r>
        <w:rPr>
          <w:rFonts w:hint="eastAsia"/>
        </w:rPr>
        <w:t>．又</w:t>
      </w:r>
      <w:r w:rsidRPr="00F13CDE">
        <w:rPr>
          <w:position w:val="-20"/>
        </w:rPr>
        <w:object w:dxaOrig="1280" w:dyaOrig="440">
          <v:shape id="_x0000_i1100" type="#_x0000_t75" style="width:63.95pt;height:21.9pt" o:ole="">
            <v:imagedata r:id="rId159" o:title=""/>
          </v:shape>
          <o:OLEObject Type="Embed" ProgID="Equation.DSMT4" ShapeID="_x0000_i1100" DrawAspect="Content" ObjectID="_1668187021" r:id="rId160"/>
        </w:object>
      </w:r>
      <w:r>
        <w:rPr>
          <w:rFonts w:hint="eastAsia"/>
        </w:rPr>
        <w:t>，故结论成立．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A7502E" w:rsidRDefault="008F5839" w:rsidP="008F5839">
      <w:pPr>
        <w:pStyle w:val="1"/>
      </w:pPr>
      <w:r w:rsidRPr="00A7502E">
        <w:rPr>
          <w:rFonts w:hint="eastAsia"/>
        </w:rPr>
        <w:t>六、（本题满分9分）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Pr="0043433D">
        <w:rPr>
          <w:position w:val="-24"/>
        </w:rPr>
        <w:object w:dxaOrig="1640" w:dyaOrig="620">
          <v:shape id="_x0000_i1101" type="#_x0000_t75" style="width:81.8pt;height:31.1pt" o:ole="">
            <v:imagedata r:id="rId161" o:title=""/>
          </v:shape>
          <o:OLEObject Type="Embed" ProgID="Equation.DSMT4" ShapeID="_x0000_i1101" DrawAspect="Content" ObjectID="_1668187022" r:id="rId162"/>
        </w:object>
      </w:r>
      <w:r>
        <w:rPr>
          <w:rFonts w:hint="eastAsia"/>
        </w:rPr>
        <w:t>，其中</w:t>
      </w:r>
      <w:r w:rsidRPr="00A7502E">
        <w:rPr>
          <w:position w:val="-6"/>
        </w:rPr>
        <w:object w:dxaOrig="540" w:dyaOrig="279">
          <v:shape id="_x0000_i1102" type="#_x0000_t75" style="width:27.05pt;height:13.8pt" o:ole="">
            <v:imagedata r:id="rId163" o:title=""/>
          </v:shape>
          <o:OLEObject Type="Embed" ProgID="Equation.DSMT4" ShapeID="_x0000_i1102" DrawAspect="Content" ObjectID="_1668187023" r:id="rId164"/>
        </w:object>
      </w:r>
      <w:r>
        <w:rPr>
          <w:rFonts w:hint="eastAsia"/>
        </w:rPr>
        <w:t>，求</w:t>
      </w:r>
      <w:r w:rsidRPr="00A7502E">
        <w:rPr>
          <w:position w:val="-14"/>
        </w:rPr>
        <w:object w:dxaOrig="1219" w:dyaOrig="400">
          <v:shape id="_x0000_i1103" type="#_x0000_t75" style="width:61.65pt;height:20.15pt" o:ole="">
            <v:imagedata r:id="rId165" o:title=""/>
          </v:shape>
          <o:OLEObject Type="Embed" ProgID="Equation.DSMT4" ShapeID="_x0000_i1103" DrawAspect="Content" ObjectID="_1668187024" r:id="rId166"/>
        </w:objec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  <w:r w:rsidRPr="003A10C5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6D6575">
        <w:rPr>
          <w:position w:val="-28"/>
        </w:rPr>
        <w:object w:dxaOrig="5539" w:dyaOrig="660">
          <v:shape id="_x0000_i1104" type="#_x0000_t75" style="width:275.9pt;height:33.4pt" o:ole="">
            <v:imagedata r:id="rId167" o:title=""/>
          </v:shape>
          <o:OLEObject Type="Embed" ProgID="Equation.DSMT4" ShapeID="_x0000_i1104" DrawAspect="Content" ObjectID="_1668187025" r:id="rId168"/>
        </w:object>
      </w:r>
      <w:r>
        <w:rPr>
          <w:rFonts w:hint="eastAsia"/>
        </w:rPr>
        <w:t>．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A7502E" w:rsidRDefault="008F5839" w:rsidP="008F5839">
      <w:pPr>
        <w:pStyle w:val="1"/>
      </w:pPr>
      <w:r w:rsidRPr="00A7502E">
        <w:rPr>
          <w:rFonts w:hint="eastAsia"/>
        </w:rPr>
        <w:t>七、（本题满分9分）</w:t>
      </w:r>
      <w:r w:rsidRPr="008F5839">
        <w:rPr>
          <w:rStyle w:val="ae"/>
          <w:rFonts w:hint="eastAsia"/>
        </w:rPr>
        <w:t>【同</w:t>
      </w:r>
      <w:r w:rsidR="0061475E">
        <w:rPr>
          <w:rStyle w:val="ae"/>
          <w:rFonts w:hint="eastAsia"/>
        </w:rPr>
        <w:t>试卷</w:t>
      </w:r>
      <w:r w:rsidRPr="008F5839">
        <w:rPr>
          <w:rStyle w:val="ae"/>
          <w:rFonts w:hint="eastAsia"/>
        </w:rPr>
        <w:t>二第四</w:t>
      </w:r>
      <w:r w:rsidRPr="008F5839">
        <w:rPr>
          <w:rStyle w:val="ae"/>
          <w:rFonts w:hint="eastAsia"/>
        </w:rPr>
        <w:t>(3)</w:t>
      </w:r>
      <w:r w:rsidRPr="008F5839">
        <w:rPr>
          <w:rStyle w:val="ae"/>
          <w:rFonts w:hint="eastAsia"/>
        </w:rPr>
        <w:t>题】</w:t>
      </w:r>
    </w:p>
    <w:p w:rsidR="008F5839" w:rsidRPr="00747A23" w:rsidRDefault="008F5839" w:rsidP="008F5839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>过点</w:t>
      </w:r>
      <w:r w:rsidR="00CD23E3" w:rsidRPr="008371F7">
        <w:rPr>
          <w:position w:val="-10"/>
        </w:rPr>
        <w:object w:dxaOrig="700" w:dyaOrig="320">
          <v:shape id="_x0000_i1105" type="#_x0000_t75" style="width:35.15pt;height:16.15pt" o:ole="">
            <v:imagedata r:id="rId169" o:title=""/>
          </v:shape>
          <o:OLEObject Type="Embed" ProgID="Equation.DSMT4" ShapeID="_x0000_i1105" DrawAspect="Content" ObjectID="_1668187026" r:id="rId170"/>
        </w:object>
      </w:r>
      <w:r>
        <w:rPr>
          <w:rFonts w:hint="eastAsia"/>
        </w:rPr>
        <w:t>作抛物线</w:t>
      </w:r>
      <w:r w:rsidRPr="008371F7">
        <w:rPr>
          <w:position w:val="-10"/>
        </w:rPr>
        <w:object w:dxaOrig="1080" w:dyaOrig="380">
          <v:shape id="_x0000_i1106" type="#_x0000_t75" style="width:54.15pt;height:19pt" o:ole="">
            <v:imagedata r:id="rId171" o:title=""/>
          </v:shape>
          <o:OLEObject Type="Embed" ProgID="Equation.DSMT4" ShapeID="_x0000_i1106" DrawAspect="Content" ObjectID="_1668187027" r:id="rId172"/>
        </w:object>
      </w:r>
      <w:r>
        <w:rPr>
          <w:rFonts w:hint="eastAsia"/>
        </w:rPr>
        <w:t>的切线，该切线与上述抛物线及</w:t>
      </w:r>
      <w:r w:rsidR="00CD23E3" w:rsidRPr="00025957">
        <w:rPr>
          <w:position w:val="-4"/>
        </w:rPr>
        <w:object w:dxaOrig="200" w:dyaOrig="200">
          <v:shape id="_x0000_i1107" type="#_x0000_t75" style="width:10.35pt;height:10.35pt" o:ole="">
            <v:imagedata r:id="rId173" o:title=""/>
          </v:shape>
          <o:OLEObject Type="Embed" ProgID="Equation.DSMT4" ShapeID="_x0000_i1107" DrawAspect="Content" ObjectID="_1668187028" r:id="rId174"/>
        </w:object>
      </w:r>
      <w:r>
        <w:rPr>
          <w:rFonts w:hint="eastAsia"/>
        </w:rPr>
        <w:t>轴围成一平面图形，求此图形绕</w:t>
      </w:r>
      <w:r w:rsidR="00CD23E3" w:rsidRPr="00025957">
        <w:rPr>
          <w:position w:val="-4"/>
        </w:rPr>
        <w:object w:dxaOrig="200" w:dyaOrig="200">
          <v:shape id="_x0000_i1108" type="#_x0000_t75" style="width:10.35pt;height:10.35pt" o:ole="">
            <v:imagedata r:id="rId175" o:title=""/>
          </v:shape>
          <o:OLEObject Type="Embed" ProgID="Equation.DSMT4" ShapeID="_x0000_i1108" DrawAspect="Content" ObjectID="_1668187029" r:id="rId176"/>
        </w:object>
      </w:r>
      <w:r>
        <w:rPr>
          <w:rFonts w:hint="eastAsia"/>
        </w:rPr>
        <w:t>轴旋转一周所成旋转体的体积</w:t>
      </w:r>
      <w:r>
        <w:t>.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  <w:r>
        <w:rPr>
          <w:rStyle w:val="af4"/>
          <w:rFonts w:hint="eastAsia"/>
        </w:rPr>
        <w:t>[</w:t>
      </w:r>
      <w:r w:rsidRPr="00F05D91">
        <w:rPr>
          <w:rStyle w:val="af4"/>
          <w:rFonts w:hint="eastAsia"/>
        </w:rPr>
        <w:t>解</w:t>
      </w:r>
      <w:r>
        <w:rPr>
          <w:rStyle w:val="af4"/>
          <w:rFonts w:hint="eastAsia"/>
        </w:rPr>
        <w:t xml:space="preserve">] </w:t>
      </w:r>
      <w:r>
        <w:rPr>
          <w:rFonts w:hint="eastAsia"/>
        </w:rPr>
        <w:t>切线方程为</w:t>
      </w:r>
      <w:r w:rsidRPr="008371F7">
        <w:rPr>
          <w:position w:val="-24"/>
        </w:rPr>
        <w:object w:dxaOrig="1240" w:dyaOrig="620">
          <v:shape id="_x0000_i1109" type="#_x0000_t75" style="width:61.65pt;height:30.55pt" o:ole="">
            <v:imagedata r:id="rId177" o:title=""/>
          </v:shape>
          <o:OLEObject Type="Embed" ProgID="Equation.DSMT4" ShapeID="_x0000_i1109" DrawAspect="Content" ObjectID="_1668187030" r:id="rId178"/>
        </w:object>
      </w:r>
      <w:r>
        <w:rPr>
          <w:rFonts w:hint="eastAsia"/>
        </w:rPr>
        <w:t>，旋转体体积</w:t>
      </w:r>
      <w:r w:rsidRPr="008371F7">
        <w:rPr>
          <w:position w:val="-24"/>
        </w:rPr>
        <w:object w:dxaOrig="639" w:dyaOrig="620">
          <v:shape id="_x0000_i1110" type="#_x0000_t75" style="width:31.7pt;height:30.55pt" o:ole="">
            <v:imagedata r:id="rId179" o:title=""/>
          </v:shape>
          <o:OLEObject Type="Embed" ProgID="Equation.DSMT4" ShapeID="_x0000_i1110" DrawAspect="Content" ObjectID="_1668187031" r:id="rId180"/>
        </w:object>
      </w:r>
      <w:r>
        <w:rPr>
          <w:rFonts w:hint="eastAsia"/>
        </w:rPr>
        <w:t>。</w:t>
      </w: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Default="008F5839" w:rsidP="008F5839">
      <w:pPr>
        <w:shd w:val="clear" w:color="auto" w:fill="FFFFFF"/>
        <w:rPr>
          <w:rFonts w:ascii="Times New Roman" w:hAnsi="Times New Roman"/>
        </w:rPr>
      </w:pPr>
    </w:p>
    <w:p w:rsidR="008F5839" w:rsidRPr="00747A23" w:rsidRDefault="008F5839" w:rsidP="008F5839">
      <w:pPr>
        <w:pStyle w:val="1"/>
      </w:pPr>
      <w:r w:rsidRPr="00747A23">
        <w:rPr>
          <w:rFonts w:hint="eastAsia"/>
        </w:rPr>
        <w:t>八、（本题满分8分）</w:t>
      </w:r>
    </w:p>
    <w:p w:rsidR="008F5839" w:rsidRDefault="008F5839" w:rsidP="008F5839">
      <w:pPr>
        <w:shd w:val="clear" w:color="auto" w:fill="FFFFFF"/>
        <w:rPr>
          <w:b/>
          <w:sz w:val="28"/>
        </w:rPr>
      </w:pPr>
      <w:r>
        <w:rPr>
          <w:rFonts w:ascii="Times New Roman" w:hAnsi="Times New Roman" w:hint="eastAsia"/>
        </w:rPr>
        <w:t>求微分方程</w:t>
      </w:r>
      <w:r w:rsidRPr="0043433D">
        <w:rPr>
          <w:position w:val="-10"/>
        </w:rPr>
        <w:object w:dxaOrig="1820" w:dyaOrig="360">
          <v:shape id="_x0000_i1111" type="#_x0000_t75" style="width:91pt;height:17.85pt" o:ole="">
            <v:imagedata r:id="rId181" o:title=""/>
          </v:shape>
          <o:OLEObject Type="Embed" ProgID="Equation.DSMT4" ShapeID="_x0000_i1111" DrawAspect="Content" ObjectID="_1668187032" r:id="rId182"/>
        </w:object>
      </w:r>
      <w:r>
        <w:rPr>
          <w:rFonts w:ascii="Times New Roman" w:hAnsi="Times New Roman" w:hint="eastAsia"/>
        </w:rPr>
        <w:t>之通解，其中</w:t>
      </w:r>
      <w:r w:rsidRPr="0043433D">
        <w:rPr>
          <w:position w:val="-6"/>
        </w:rPr>
        <w:object w:dxaOrig="200" w:dyaOrig="220">
          <v:shape id="_x0000_i1112" type="#_x0000_t75" style="width:9.8pt;height:10.35pt" o:ole="">
            <v:imagedata r:id="rId183" o:title=""/>
          </v:shape>
          <o:OLEObject Type="Embed" ProgID="Equation.DSMT4" ShapeID="_x0000_i1112" DrawAspect="Content" ObjectID="_1668187033" r:id="rId184"/>
        </w:object>
      </w:r>
      <w:r>
        <w:rPr>
          <w:rFonts w:ascii="Times New Roman" w:hAnsi="Times New Roman" w:hint="eastAsia"/>
        </w:rPr>
        <w:t>为实数</w:t>
      </w:r>
      <w:r>
        <w:rPr>
          <w:rFonts w:ascii="Times New Roman" w:hAnsi="Times New Roman" w:hint="eastAsia"/>
        </w:rPr>
        <w:t>.</w:t>
      </w:r>
      <w:r>
        <w:rPr>
          <w:rFonts w:hint="eastAsia"/>
          <w:b/>
          <w:sz w:val="28"/>
        </w:rPr>
        <w:t xml:space="preserve"> </w:t>
      </w:r>
    </w:p>
    <w:p w:rsidR="008F5839" w:rsidRDefault="008F5839" w:rsidP="008F5839"/>
    <w:p w:rsidR="008F5839" w:rsidRDefault="008F5839" w:rsidP="008F5839">
      <w:r>
        <w:rPr>
          <w:rStyle w:val="af4"/>
          <w:rFonts w:hint="eastAsia"/>
        </w:rPr>
        <w:t>[</w:t>
      </w:r>
      <w:r w:rsidRPr="00F05D91">
        <w:rPr>
          <w:rStyle w:val="af4"/>
          <w:rFonts w:hint="eastAsia"/>
        </w:rPr>
        <w:t>解</w:t>
      </w:r>
      <w:r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Pr="007D64B7">
        <w:rPr>
          <w:position w:val="-6"/>
        </w:rPr>
        <w:object w:dxaOrig="660" w:dyaOrig="279">
          <v:shape id="_x0000_i1113" type="#_x0000_t75" style="width:32.25pt;height:13.8pt" o:ole="">
            <v:imagedata r:id="rId185" o:title=""/>
          </v:shape>
          <o:OLEObject Type="Embed" ProgID="Equation.DSMT4" ShapeID="_x0000_i1113" DrawAspect="Content" ObjectID="_1668187034" r:id="rId186"/>
        </w:object>
      </w:r>
      <w:r>
        <w:rPr>
          <w:rFonts w:hint="eastAsia"/>
        </w:rPr>
        <w:t>时，</w:t>
      </w:r>
      <w:r w:rsidRPr="007D64B7">
        <w:rPr>
          <w:position w:val="-28"/>
        </w:rPr>
        <w:object w:dxaOrig="2960" w:dyaOrig="660">
          <v:shape id="_x0000_i1114" type="#_x0000_t75" style="width:147.45pt;height:32.25pt" o:ole="">
            <v:imagedata r:id="rId187" o:title=""/>
          </v:shape>
          <o:OLEObject Type="Embed" ProgID="Equation.DSMT4" ShapeID="_x0000_i1114" DrawAspect="Content" ObjectID="_1668187035" r:id="rId188"/>
        </w:object>
      </w:r>
      <w:r>
        <w:rPr>
          <w:rFonts w:hint="eastAsia"/>
        </w:rPr>
        <w:t>．</w:t>
      </w:r>
    </w:p>
    <w:p w:rsidR="008F5839" w:rsidRDefault="008F5839" w:rsidP="008F5839">
      <w:r>
        <w:rPr>
          <w:rFonts w:hint="eastAsia"/>
        </w:rPr>
        <w:t xml:space="preserve">    </w:t>
      </w:r>
      <w:r w:rsidRPr="007D64B7">
        <w:rPr>
          <w:position w:val="-6"/>
        </w:rPr>
        <w:object w:dxaOrig="660" w:dyaOrig="279">
          <v:shape id="_x0000_i1115" type="#_x0000_t75" style="width:32.25pt;height:13.8pt" o:ole="">
            <v:imagedata r:id="rId189" o:title=""/>
          </v:shape>
          <o:OLEObject Type="Embed" ProgID="Equation.DSMT4" ShapeID="_x0000_i1115" DrawAspect="Content" ObjectID="_1668187036" r:id="rId190"/>
        </w:object>
      </w:r>
      <w:r>
        <w:rPr>
          <w:rFonts w:hint="eastAsia"/>
        </w:rPr>
        <w:t>时，</w:t>
      </w:r>
      <w:r w:rsidRPr="007D64B7">
        <w:rPr>
          <w:position w:val="-24"/>
        </w:rPr>
        <w:object w:dxaOrig="2680" w:dyaOrig="620">
          <v:shape id="_x0000_i1116" type="#_x0000_t75" style="width:134.2pt;height:31.1pt" o:ole="">
            <v:imagedata r:id="rId191" o:title=""/>
          </v:shape>
          <o:OLEObject Type="Embed" ProgID="Equation.DSMT4" ShapeID="_x0000_i1116" DrawAspect="Content" ObjectID="_1668187037" r:id="rId192"/>
        </w:object>
      </w:r>
      <w:r>
        <w:rPr>
          <w:rFonts w:hint="eastAsia"/>
        </w:rPr>
        <w:t>．</w:t>
      </w:r>
    </w:p>
    <w:p w:rsidR="008F5839" w:rsidRPr="008465E8" w:rsidRDefault="008F5839" w:rsidP="008F5839"/>
    <w:p w:rsidR="00D133EF" w:rsidRPr="00CA00AF" w:rsidRDefault="00D133EF" w:rsidP="00CA00AF"/>
    <w:sectPr w:rsidR="00D133EF" w:rsidRPr="00CA00AF" w:rsidSect="00223006">
      <w:headerReference w:type="even" r:id="rId193"/>
      <w:footerReference w:type="even" r:id="rId194"/>
      <w:footerReference w:type="default" r:id="rId195"/>
      <w:headerReference w:type="first" r:id="rId19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4B86" w:rsidRDefault="000D4B86">
      <w:r>
        <w:separator/>
      </w:r>
    </w:p>
  </w:endnote>
  <w:endnote w:type="continuationSeparator" w:id="0">
    <w:p w:rsidR="000D4B86" w:rsidRDefault="000D4B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A126FB" w:rsidP="00D80857">
        <w:pPr>
          <w:pStyle w:val="a4"/>
          <w:ind w:right="360" w:firstLine="360"/>
        </w:pPr>
        <w:r w:rsidRPr="00A126F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A126FB">
                    <w:pPr>
                      <w:jc w:val="center"/>
                      <w:rPr>
                        <w:color w:val="5B9BD5" w:themeColor="accent1"/>
                      </w:rPr>
                    </w:pPr>
                    <w:r w:rsidRPr="00A126FB">
                      <w:fldChar w:fldCharType="begin"/>
                    </w:r>
                    <w:r w:rsidR="004677C0">
                      <w:instrText>PAGE    \* MERGEFORMAT</w:instrText>
                    </w:r>
                    <w:r w:rsidRPr="00A126FB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32739C"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8117A3" w:rsidRPr="008117A3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4B86" w:rsidRDefault="000D4B86">
      <w:r>
        <w:separator/>
      </w:r>
    </w:p>
  </w:footnote>
  <w:footnote w:type="continuationSeparator" w:id="0">
    <w:p w:rsidR="000D4B86" w:rsidRDefault="000D4B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A126F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5pt;height:11.5pt" o:bullet="t">
        <v:imagedata r:id="rId1" o:title="msoA"/>
      </v:shape>
    </w:pict>
  </w:numPicBullet>
  <w:numPicBullet w:numPicBulletId="1">
    <w:pict>
      <v:shape id="_x0000_i106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63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4B8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306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A8D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1384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475E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1E87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6982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3277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17A3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94F16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5839"/>
    <w:rsid w:val="008F7E27"/>
    <w:rsid w:val="00910CA7"/>
    <w:rsid w:val="00912ED5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D3E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26FB"/>
    <w:rsid w:val="00A17338"/>
    <w:rsid w:val="00A403F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10C3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4487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23E3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2403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2B91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E61F8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uiPriority w:val="2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54" Type="http://schemas.openxmlformats.org/officeDocument/2006/relationships/oleObject" Target="embeddings/oleObject73.bin"/><Relationship Id="rId159" Type="http://schemas.openxmlformats.org/officeDocument/2006/relationships/image" Target="media/image78.wmf"/><Relationship Id="rId175" Type="http://schemas.openxmlformats.org/officeDocument/2006/relationships/image" Target="media/image86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196" Type="http://schemas.openxmlformats.org/officeDocument/2006/relationships/header" Target="header2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theme" Target="theme/theme1.xml"/><Relationship Id="rId172" Type="http://schemas.openxmlformats.org/officeDocument/2006/relationships/oleObject" Target="embeddings/oleObject82.bin"/><Relationship Id="rId193" Type="http://schemas.openxmlformats.org/officeDocument/2006/relationships/header" Target="head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footer" Target="footer1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footer" Target="footer2.xml"/><Relationship Id="rId190" Type="http://schemas.openxmlformats.org/officeDocument/2006/relationships/oleObject" Target="embeddings/oleObject91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6" Type="http://schemas.openxmlformats.org/officeDocument/2006/relationships/oleObject" Target="embeddings/oleObject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9CCF7D-455C-4870-9DF8-CCD9FB733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4</Pages>
  <Words>519</Words>
  <Characters>2962</Characters>
  <Application>Microsoft Office Word</Application>
  <DocSecurity>0</DocSecurity>
  <Lines>24</Lines>
  <Paragraphs>6</Paragraphs>
  <ScaleCrop>false</ScaleCrop>
  <Company>微软中国</Company>
  <LinksUpToDate>false</LinksUpToDate>
  <CharactersWithSpaces>3475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79</cp:revision>
  <cp:lastPrinted>2011-09-06T10:51:00Z</cp:lastPrinted>
  <dcterms:created xsi:type="dcterms:W3CDTF">2020-11-13T07:23:00Z</dcterms:created>
  <dcterms:modified xsi:type="dcterms:W3CDTF">2020-11-29T11:49:00Z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