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842A1" w:rsidRPr="003842A1" w:rsidRDefault="00486916" w:rsidP="003842A1">
      <w:pPr>
        <w:pStyle w:val="af"/>
      </w:pPr>
      <w:hyperlink r:id="rId8" w:history="1">
        <w:r w:rsidR="003842A1" w:rsidRPr="003842A1">
          <w:rPr>
            <w:rStyle w:val="a7"/>
            <w:rFonts w:hint="eastAsia"/>
            <w:color w:val="C00000"/>
          </w:rPr>
          <w:t>1990</w:t>
        </w:r>
        <w:r w:rsidR="003842A1" w:rsidRPr="003842A1">
          <w:rPr>
            <w:rStyle w:val="a7"/>
            <w:rFonts w:hint="eastAsia"/>
            <w:color w:val="C00000"/>
          </w:rPr>
          <w:t>年全国硕士研究生入学统一考试数学</w:t>
        </w:r>
        <w:r w:rsidR="00A362F4" w:rsidRPr="00A362F4">
          <w:rPr>
            <w:rStyle w:val="a7"/>
            <w:rFonts w:hint="eastAsia"/>
            <w:color w:val="C00000"/>
          </w:rPr>
          <w:t>试卷</w:t>
        </w:r>
        <w:r w:rsidR="003842A1" w:rsidRPr="003842A1">
          <w:rPr>
            <w:rStyle w:val="a7"/>
            <w:rFonts w:hint="eastAsia"/>
            <w:color w:val="C00000"/>
          </w:rPr>
          <w:t>二解答</w:t>
        </w:r>
      </w:hyperlink>
    </w:p>
    <w:p w:rsidR="003842A1" w:rsidRDefault="003842A1" w:rsidP="003842A1"/>
    <w:p w:rsidR="003842A1" w:rsidRP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一、填空题（本题满分15分，每小题3分）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一第一题】</w:t>
      </w:r>
    </w:p>
    <w:p w:rsidR="003842A1" w:rsidRPr="001D0D73" w:rsidRDefault="003842A1" w:rsidP="003842A1">
      <w:pPr>
        <w:rPr>
          <w:rFonts w:ascii="黑体" w:eastAsia="黑体" w:hAnsi="黑体"/>
        </w:rPr>
      </w:pPr>
    </w:p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过点</w:t>
      </w:r>
      <w:r w:rsidR="00314117" w:rsidRPr="008371F7">
        <w:rPr>
          <w:position w:val="-10"/>
        </w:rPr>
        <w:object w:dxaOrig="1100" w:dyaOrig="320">
          <v:shape id="_x0000_i1025" type="#_x0000_t75" style="width:55pt;height:16.3pt" o:ole="">
            <v:imagedata r:id="rId9" o:title=""/>
          </v:shape>
          <o:OLEObject Type="Embed" ProgID="Equation.DSMT4" ShapeID="_x0000_i1025" DrawAspect="Content" ObjectID="_1668753711" r:id="rId10"/>
        </w:object>
      </w:r>
      <w:r>
        <w:rPr>
          <w:rFonts w:hint="eastAsia"/>
        </w:rPr>
        <w:t>且与直线</w:t>
      </w:r>
      <w:bookmarkStart w:id="0" w:name="MTBlankEqn"/>
      <w:r w:rsidRPr="008371F7">
        <w:rPr>
          <w:position w:val="-50"/>
        </w:rPr>
        <w:object w:dxaOrig="1100" w:dyaOrig="1120">
          <v:shape id="_x0000_i1026" type="#_x0000_t75" style="width:55pt;height:55.7pt" o:ole="">
            <v:imagedata r:id="rId11" o:title=""/>
          </v:shape>
          <o:OLEObject Type="Embed" ProgID="Equation.DSMT4" ShapeID="_x0000_i1026" DrawAspect="Content" ObjectID="_1668753712" r:id="rId12"/>
        </w:object>
      </w:r>
      <w:bookmarkEnd w:id="0"/>
      <w:r>
        <w:rPr>
          <w:rFonts w:hint="eastAsia"/>
        </w:rPr>
        <w:t>垂直的平面方程是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P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 w:rsidRPr="008371F7">
        <w:rPr>
          <w:position w:val="-10"/>
        </w:rPr>
        <w:object w:dxaOrig="1680" w:dyaOrig="320">
          <v:shape id="_x0000_i1027" type="#_x0000_t75" style="width:84.25pt;height:16.3pt" o:ole="">
            <v:imagedata r:id="rId13" o:title=""/>
          </v:shape>
          <o:OLEObject Type="Embed" ProgID="Equation.DSMT4" ShapeID="_x0000_i1027" DrawAspect="Content" ObjectID="_1668753713" r:id="rId14"/>
        </w:object>
      </w:r>
      <w:r>
        <w:rPr>
          <w:rFonts w:hint="eastAsia"/>
        </w:rPr>
        <w:t>．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Pr="008371F7">
        <w:rPr>
          <w:position w:val="-6"/>
        </w:rPr>
        <w:object w:dxaOrig="200" w:dyaOrig="220">
          <v:shape id="_x0000_i1028" type="#_x0000_t75" style="width:10.2pt;height:11.55pt" o:ole="">
            <v:imagedata r:id="rId15" o:title=""/>
          </v:shape>
          <o:OLEObject Type="Embed" ProgID="Equation.DSMT4" ShapeID="_x0000_i1028" DrawAspect="Content" ObjectID="_1668753714" r:id="rId16"/>
        </w:object>
      </w:r>
      <w:r>
        <w:rPr>
          <w:rFonts w:hint="eastAsia"/>
        </w:rPr>
        <w:t>为非零常数，则</w:t>
      </w:r>
      <w:r w:rsidRPr="008371F7">
        <w:rPr>
          <w:position w:val="-28"/>
        </w:rPr>
        <w:object w:dxaOrig="1440" w:dyaOrig="740">
          <v:shape id="_x0000_i1029" type="#_x0000_t75" style="width:1in;height:36.7pt" o:ole="">
            <v:imagedata r:id="rId17" o:title=""/>
          </v:shape>
          <o:OLEObject Type="Embed" ProgID="Equation.DSMT4" ShapeID="_x0000_i1029" DrawAspect="Content" ObjectID="_1668753715" r:id="rId18"/>
        </w:objec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 w:rsidRPr="008371F7">
        <w:rPr>
          <w:position w:val="-6"/>
        </w:rPr>
        <w:object w:dxaOrig="340" w:dyaOrig="320">
          <v:shape id="_x0000_i1030" type="#_x0000_t75" style="width:17pt;height:16.3pt" o:ole="">
            <v:imagedata r:id="rId19" o:title=""/>
          </v:shape>
          <o:OLEObject Type="Embed" ProgID="Equation.DSMT4" ShapeID="_x0000_i1030" DrawAspect="Content" ObjectID="_1668753716" r:id="rId20"/>
        </w:objec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设函数</w:t>
      </w:r>
      <w:r w:rsidRPr="008371F7">
        <w:rPr>
          <w:position w:val="-34"/>
        </w:rPr>
        <w:object w:dxaOrig="1860" w:dyaOrig="800">
          <v:shape id="_x0000_i1031" type="#_x0000_t75" style="width:93.05pt;height:40.1pt" o:ole="">
            <v:imagedata r:id="rId21" o:title=""/>
          </v:shape>
          <o:OLEObject Type="Embed" ProgID="Equation.DSMT4" ShapeID="_x0000_i1031" DrawAspect="Content" ObjectID="_1668753717" r:id="rId22"/>
        </w:object>
      </w:r>
      <w:r>
        <w:rPr>
          <w:rFonts w:hint="eastAsia"/>
        </w:rPr>
        <w:t>则</w:t>
      </w:r>
      <w:r w:rsidR="00314117" w:rsidRPr="008371F7">
        <w:rPr>
          <w:position w:val="-16"/>
        </w:rPr>
        <w:object w:dxaOrig="1140" w:dyaOrig="440">
          <v:shape id="_x0000_i1032" type="#_x0000_t75" style="width:57.05pt;height:21.75pt" o:ole="">
            <v:imagedata r:id="rId23" o:title=""/>
          </v:shape>
          <o:OLEObject Type="Embed" ProgID="Equation.DSMT4" ShapeID="_x0000_i1032" DrawAspect="Content" ObjectID="_1668753718" r:id="rId24"/>
        </w:objec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 w:rsidRPr="00025957">
        <w:rPr>
          <w:position w:val="-4"/>
        </w:rPr>
        <w:object w:dxaOrig="180" w:dyaOrig="260">
          <v:shape id="_x0000_i1033" type="#_x0000_t75" style="width:8.85pt;height:12.9pt" o:ole="">
            <v:imagedata r:id="rId25" o:title=""/>
          </v:shape>
          <o:OLEObject Type="Embed" ProgID="Equation.DSMT4" ShapeID="_x0000_i1033" DrawAspect="Content" ObjectID="_1668753719" r:id="rId26"/>
        </w:object>
      </w:r>
      <w:r>
        <w:rPr>
          <w:rFonts w:hint="eastAsia"/>
        </w:rPr>
        <w:t>．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(4) </w:t>
      </w:r>
      <w:r>
        <w:rPr>
          <w:rFonts w:hint="eastAsia"/>
        </w:rPr>
        <w:t>积分</w:t>
      </w:r>
      <w:r w:rsidR="00314117" w:rsidRPr="008371F7">
        <w:rPr>
          <w:position w:val="-18"/>
        </w:rPr>
        <w:object w:dxaOrig="1380" w:dyaOrig="520">
          <v:shape id="_x0000_i1034" type="#_x0000_t75" style="width:68.6pt;height:26.5pt" o:ole="">
            <v:imagedata r:id="rId27" o:title=""/>
          </v:shape>
          <o:OLEObject Type="Embed" ProgID="Equation.DSMT4" ShapeID="_x0000_i1034" DrawAspect="Content" ObjectID="_1668753720" r:id="rId28"/>
        </w:object>
      </w:r>
      <w:r>
        <w:rPr>
          <w:rFonts w:hint="eastAsia"/>
        </w:rPr>
        <w:t>的值等于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Pr="009F33B8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>
        <w:rPr>
          <w:rFonts w:hint="eastAsia"/>
        </w:rPr>
        <w:t>交换积分次序得原式</w:t>
      </w:r>
      <w:r w:rsidRPr="008371F7">
        <w:rPr>
          <w:position w:val="-24"/>
        </w:rPr>
        <w:object w:dxaOrig="2420" w:dyaOrig="660">
          <v:shape id="_x0000_i1035" type="#_x0000_t75" style="width:120.9pt;height:33.3pt" o:ole="">
            <v:imagedata r:id="rId29" o:title=""/>
          </v:shape>
          <o:OLEObject Type="Embed" ProgID="Equation.DSMT4" ShapeID="_x0000_i1035" DrawAspect="Content" ObjectID="_1668753721" r:id="rId30"/>
        </w:object>
      </w:r>
      <w:r>
        <w:rPr>
          <w:rFonts w:hint="eastAsia"/>
        </w:rPr>
        <w:t>．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已知向量组</w:t>
      </w:r>
      <w:r w:rsidR="00314117" w:rsidRPr="008371F7">
        <w:rPr>
          <w:position w:val="-12"/>
        </w:rPr>
        <w:object w:dxaOrig="1400" w:dyaOrig="360">
          <v:shape id="_x0000_i1036" type="#_x0000_t75" style="width:69.3pt;height:19pt" o:ole="">
            <v:imagedata r:id="rId31" o:title=""/>
          </v:shape>
          <o:OLEObject Type="Embed" ProgID="Equation.DSMT4" ShapeID="_x0000_i1036" DrawAspect="Content" ObjectID="_1668753722" r:id="rId32"/>
        </w:object>
      </w:r>
      <w:r>
        <w:rPr>
          <w:rFonts w:hint="eastAsia"/>
        </w:rPr>
        <w:t>，</w:t>
      </w:r>
      <w:r w:rsidR="00314117" w:rsidRPr="008371F7">
        <w:rPr>
          <w:position w:val="-12"/>
        </w:rPr>
        <w:object w:dxaOrig="1400" w:dyaOrig="360">
          <v:shape id="_x0000_i1037" type="#_x0000_t75" style="width:69.3pt;height:19pt" o:ole="">
            <v:imagedata r:id="rId33" o:title=""/>
          </v:shape>
          <o:OLEObject Type="Embed" ProgID="Equation.DSMT4" ShapeID="_x0000_i1037" DrawAspect="Content" ObjectID="_1668753723" r:id="rId34"/>
        </w:object>
      </w:r>
      <w:r>
        <w:rPr>
          <w:rFonts w:hint="eastAsia"/>
        </w:rPr>
        <w:t>，</w:t>
      </w:r>
      <w:r w:rsidR="00314117" w:rsidRPr="008371F7">
        <w:rPr>
          <w:position w:val="-12"/>
        </w:rPr>
        <w:object w:dxaOrig="1400" w:dyaOrig="360">
          <v:shape id="_x0000_i1038" type="#_x0000_t75" style="width:69.3pt;height:19pt" o:ole="">
            <v:imagedata r:id="rId35" o:title=""/>
          </v:shape>
          <o:OLEObject Type="Embed" ProgID="Equation.DSMT4" ShapeID="_x0000_i1038" DrawAspect="Content" ObjectID="_1668753724" r:id="rId36"/>
        </w:object>
      </w:r>
      <w:r>
        <w:rPr>
          <w:rFonts w:hint="eastAsia"/>
        </w:rPr>
        <w:t>，</w:t>
      </w:r>
      <w:r w:rsidR="00314117" w:rsidRPr="008371F7">
        <w:rPr>
          <w:position w:val="-12"/>
        </w:rPr>
        <w:object w:dxaOrig="1420" w:dyaOrig="360">
          <v:shape id="_x0000_i1039" type="#_x0000_t75" style="width:69.95pt;height:19pt" o:ole="">
            <v:imagedata r:id="rId37" o:title=""/>
          </v:shape>
          <o:OLEObject Type="Embed" ProgID="Equation.DSMT4" ShapeID="_x0000_i1039" DrawAspect="Content" ObjectID="_1668753725" r:id="rId38"/>
        </w:object>
      </w:r>
      <w:r>
        <w:rPr>
          <w:rFonts w:hint="eastAsia"/>
        </w:rPr>
        <w:t>，则该向量组的秩是</w:t>
      </w:r>
      <w:r>
        <w:rPr>
          <w:rFonts w:hint="eastAsia"/>
          <w:u w:val="single"/>
        </w:rPr>
        <w:t xml:space="preserve">　　　</w:t>
      </w:r>
      <w:r>
        <w:t>.</w:t>
      </w:r>
    </w:p>
    <w:p w:rsidR="003842A1" w:rsidRPr="009F33B8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 w:rsidRPr="00025957">
        <w:rPr>
          <w:position w:val="-4"/>
        </w:rPr>
        <w:object w:dxaOrig="180" w:dyaOrig="260">
          <v:shape id="_x0000_i1040" type="#_x0000_t75" style="width:8.85pt;height:12.9pt" o:ole="">
            <v:imagedata r:id="rId39" o:title=""/>
          </v:shape>
          <o:OLEObject Type="Embed" ProgID="Equation.DSMT4" ShapeID="_x0000_i1040" DrawAspect="Content" ObjectID="_1668753726" r:id="rId40"/>
        </w:objec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</w:p>
    <w:p w:rsidR="003842A1" w:rsidRPr="001D0D73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二、选择题（本题满分15分，每小题3分）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一第二题】</w:t>
      </w:r>
    </w:p>
    <w:p w:rsidR="003842A1" w:rsidRDefault="003842A1" w:rsidP="003842A1">
      <w:pPr>
        <w:rPr>
          <w:rFonts w:ascii="黑体" w:eastAsia="黑体" w:hAnsi="黑体"/>
          <w:b/>
        </w:rPr>
      </w:pPr>
    </w:p>
    <w:p w:rsidR="003842A1" w:rsidRPr="001D0D73" w:rsidRDefault="003842A1" w:rsidP="003842A1">
      <w:pPr>
        <w:rPr>
          <w:rFonts w:ascii="黑体" w:eastAsia="黑体" w:hAnsi="黑体"/>
          <w:b/>
        </w:rPr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lastRenderedPageBreak/>
        <w:t xml:space="preserve">(1) </w:t>
      </w:r>
      <w:r>
        <w:rPr>
          <w:rFonts w:hint="eastAsia"/>
        </w:rPr>
        <w:t>设</w:t>
      </w:r>
      <w:r w:rsidR="00314117" w:rsidRPr="008371F7">
        <w:rPr>
          <w:position w:val="-10"/>
        </w:rPr>
        <w:object w:dxaOrig="540" w:dyaOrig="320">
          <v:shape id="_x0000_i1041" type="#_x0000_t75" style="width:27.15pt;height:16.3pt" o:ole="">
            <v:imagedata r:id="rId41" o:title=""/>
          </v:shape>
          <o:OLEObject Type="Embed" ProgID="Equation.DSMT4" ShapeID="_x0000_i1041" DrawAspect="Content" ObjectID="_1668753727" r:id="rId42"/>
        </w:object>
      </w:r>
      <w:r>
        <w:rPr>
          <w:rFonts w:hint="eastAsia"/>
        </w:rPr>
        <w:t>是连续函数，且</w:t>
      </w:r>
      <w:r w:rsidRPr="008371F7">
        <w:rPr>
          <w:position w:val="-18"/>
        </w:rPr>
        <w:object w:dxaOrig="1740" w:dyaOrig="560">
          <v:shape id="_x0000_i1042" type="#_x0000_t75" style="width:86.95pt;height:28.55pt" o:ole="">
            <v:imagedata r:id="rId43" o:title=""/>
          </v:shape>
          <o:OLEObject Type="Embed" ProgID="Equation.DSMT4" ShapeID="_x0000_i1042" DrawAspect="Content" ObjectID="_1668753728" r:id="rId44"/>
        </w:object>
      </w:r>
      <w:r>
        <w:rPr>
          <w:rFonts w:hint="eastAsia"/>
        </w:rPr>
        <w:t>，则</w:t>
      </w:r>
      <w:r w:rsidRPr="008371F7">
        <w:rPr>
          <w:position w:val="-10"/>
        </w:rPr>
        <w:object w:dxaOrig="580" w:dyaOrig="320">
          <v:shape id="_x0000_i1043" type="#_x0000_t75" style="width:28.55pt;height:16.3pt" o:ole="">
            <v:imagedata r:id="rId45" o:title=""/>
          </v:shape>
          <o:OLEObject Type="Embed" ProgID="Equation.DSMT4" ShapeID="_x0000_i1043" DrawAspect="Content" ObjectID="_1668753729" r:id="rId46"/>
        </w:object>
      </w:r>
      <w:r>
        <w:rPr>
          <w:rFonts w:hint="eastAsia"/>
        </w:rPr>
        <w:t>等于（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3842A1" w:rsidRDefault="003842A1" w:rsidP="003842A1">
      <w:pPr>
        <w:tabs>
          <w:tab w:val="left" w:pos="1145"/>
        </w:tabs>
        <w:ind w:firstLineChars="150" w:firstLine="360"/>
      </w:pPr>
      <w:r>
        <w:rPr>
          <w:rFonts w:hint="eastAsia"/>
        </w:rPr>
        <w:t xml:space="preserve">(A) </w:t>
      </w:r>
      <w:r w:rsidRPr="008371F7">
        <w:rPr>
          <w:position w:val="-10"/>
        </w:rPr>
        <w:object w:dxaOrig="1780" w:dyaOrig="360">
          <v:shape id="_x0000_i1044" type="#_x0000_t75" style="width:89pt;height:19pt" o:ole="">
            <v:imagedata r:id="rId47" o:title=""/>
          </v:shape>
          <o:OLEObject Type="Embed" ProgID="Equation.DSMT4" ShapeID="_x0000_i1044" DrawAspect="Content" ObjectID="_1668753730" r:id="rId48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8371F7">
        <w:rPr>
          <w:position w:val="-10"/>
        </w:rPr>
        <w:object w:dxaOrig="1780" w:dyaOrig="360">
          <v:shape id="_x0000_i1045" type="#_x0000_t75" style="width:89pt;height:19pt" o:ole="">
            <v:imagedata r:id="rId49" o:title=""/>
          </v:shape>
          <o:OLEObject Type="Embed" ProgID="Equation.DSMT4" ShapeID="_x0000_i1045" DrawAspect="Content" ObjectID="_1668753731" r:id="rId50"/>
        </w:object>
      </w:r>
    </w:p>
    <w:p w:rsidR="003842A1" w:rsidRDefault="003842A1" w:rsidP="003842A1">
      <w:pPr>
        <w:ind w:firstLineChars="150" w:firstLine="360"/>
      </w:pPr>
      <w:r>
        <w:rPr>
          <w:rFonts w:hint="eastAsia"/>
        </w:rPr>
        <w:t xml:space="preserve">(C) </w:t>
      </w:r>
      <w:r w:rsidRPr="008371F7">
        <w:rPr>
          <w:position w:val="-10"/>
        </w:rPr>
        <w:object w:dxaOrig="1640" w:dyaOrig="360">
          <v:shape id="_x0000_i1046" type="#_x0000_t75" style="width:82.2pt;height:19pt" o:ole="">
            <v:imagedata r:id="rId51" o:title=""/>
          </v:shape>
          <o:OLEObject Type="Embed" ProgID="Equation.DSMT4" ShapeID="_x0000_i1046" DrawAspect="Content" ObjectID="_1668753732" r:id="rId52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8371F7">
        <w:rPr>
          <w:position w:val="-10"/>
        </w:rPr>
        <w:object w:dxaOrig="1660" w:dyaOrig="360">
          <v:shape id="_x0000_i1047" type="#_x0000_t75" style="width:83.55pt;height:19pt" o:ole="">
            <v:imagedata r:id="rId53" o:title=""/>
          </v:shape>
          <o:OLEObject Type="Embed" ProgID="Equation.DSMT4" ShapeID="_x0000_i1047" DrawAspect="Content" ObjectID="_1668753733" r:id="rId54"/>
        </w:objec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(A)</w: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(2) </w:t>
      </w:r>
      <w:r>
        <w:rPr>
          <w:rFonts w:hint="eastAsia"/>
        </w:rPr>
        <w:t>已知函数</w:t>
      </w:r>
      <w:r w:rsidR="00314117" w:rsidRPr="008371F7">
        <w:rPr>
          <w:position w:val="-10"/>
        </w:rPr>
        <w:object w:dxaOrig="540" w:dyaOrig="320">
          <v:shape id="_x0000_i1048" type="#_x0000_t75" style="width:27.15pt;height:16.3pt" o:ole="">
            <v:imagedata r:id="rId55" o:title=""/>
          </v:shape>
          <o:OLEObject Type="Embed" ProgID="Equation.DSMT4" ShapeID="_x0000_i1048" DrawAspect="Content" ObjectID="_1668753734" r:id="rId56"/>
        </w:object>
      </w:r>
      <w:r>
        <w:rPr>
          <w:rFonts w:hint="eastAsia"/>
        </w:rPr>
        <w:t>具有任意阶导数，且</w:t>
      </w:r>
      <w:r w:rsidRPr="008371F7">
        <w:rPr>
          <w:position w:val="-14"/>
        </w:rPr>
        <w:object w:dxaOrig="1480" w:dyaOrig="440">
          <v:shape id="_x0000_i1049" type="#_x0000_t75" style="width:74.05pt;height:21.75pt" o:ole="">
            <v:imagedata r:id="rId57" o:title=""/>
          </v:shape>
          <o:OLEObject Type="Embed" ProgID="Equation.DSMT4" ShapeID="_x0000_i1049" DrawAspect="Content" ObjectID="_1668753735" r:id="rId58"/>
        </w:object>
      </w:r>
      <w:r>
        <w:rPr>
          <w:rFonts w:hint="eastAsia"/>
        </w:rPr>
        <w:t>，则当</w:t>
      </w:r>
      <w:r w:rsidR="00314117" w:rsidRPr="00025957">
        <w:rPr>
          <w:position w:val="-4"/>
        </w:rPr>
        <w:object w:dxaOrig="200" w:dyaOrig="200">
          <v:shape id="_x0000_i1050" type="#_x0000_t75" style="width:10.2pt;height:10.2pt" o:ole="">
            <v:imagedata r:id="rId59" o:title=""/>
          </v:shape>
          <o:OLEObject Type="Embed" ProgID="Equation.DSMT4" ShapeID="_x0000_i1050" DrawAspect="Content" ObjectID="_1668753736" r:id="rId60"/>
        </w:object>
      </w:r>
      <w:r>
        <w:rPr>
          <w:rFonts w:hint="eastAsia"/>
        </w:rPr>
        <w:t>为大于</w:t>
      </w:r>
      <w:r w:rsidRPr="00025957">
        <w:rPr>
          <w:position w:val="-4"/>
        </w:rPr>
        <w:object w:dxaOrig="180" w:dyaOrig="260">
          <v:shape id="_x0000_i1051" type="#_x0000_t75" style="width:8.85pt;height:12.9pt" o:ole="">
            <v:imagedata r:id="rId61" o:title=""/>
          </v:shape>
          <o:OLEObject Type="Embed" ProgID="Equation.DSMT4" ShapeID="_x0000_i1051" DrawAspect="Content" ObjectID="_1668753737" r:id="rId62"/>
        </w:object>
      </w:r>
      <w:r>
        <w:rPr>
          <w:rFonts w:hint="eastAsia"/>
        </w:rPr>
        <w:t>的正整数时，</w:t>
      </w:r>
      <w:r w:rsidR="00314117" w:rsidRPr="008371F7">
        <w:rPr>
          <w:position w:val="-10"/>
        </w:rPr>
        <w:object w:dxaOrig="540" w:dyaOrig="320">
          <v:shape id="_x0000_i1052" type="#_x0000_t75" style="width:27.15pt;height:16.3pt" o:ole="">
            <v:imagedata r:id="rId63" o:title=""/>
          </v:shape>
          <o:OLEObject Type="Embed" ProgID="Equation.DSMT4" ShapeID="_x0000_i1052" DrawAspect="Content" ObjectID="_1668753738" r:id="rId64"/>
        </w:object>
      </w:r>
      <w:r>
        <w:rPr>
          <w:rFonts w:hint="eastAsia"/>
        </w:rPr>
        <w:t>的</w:t>
      </w:r>
      <w:r w:rsidR="00314117" w:rsidRPr="00025957">
        <w:rPr>
          <w:position w:val="-4"/>
        </w:rPr>
        <w:object w:dxaOrig="200" w:dyaOrig="200">
          <v:shape id="_x0000_i1053" type="#_x0000_t75" style="width:10.2pt;height:10.2pt" o:ole="">
            <v:imagedata r:id="rId65" o:title=""/>
          </v:shape>
          <o:OLEObject Type="Embed" ProgID="Equation.DSMT4" ShapeID="_x0000_i1053" DrawAspect="Content" ObjectID="_1668753739" r:id="rId66"/>
        </w:object>
      </w:r>
      <w:r>
        <w:rPr>
          <w:rFonts w:hint="eastAsia"/>
        </w:rPr>
        <w:t>阶导数</w:t>
      </w:r>
      <w:r w:rsidR="00314117" w:rsidRPr="008371F7">
        <w:rPr>
          <w:position w:val="-10"/>
        </w:rPr>
        <w:object w:dxaOrig="740" w:dyaOrig="360">
          <v:shape id="_x0000_i1054" type="#_x0000_t75" style="width:36.7pt;height:19pt" o:ole="">
            <v:imagedata r:id="rId67" o:title=""/>
          </v:shape>
          <o:OLEObject Type="Embed" ProgID="Equation.DSMT4" ShapeID="_x0000_i1054" DrawAspect="Content" ObjectID="_1668753740" r:id="rId68"/>
        </w:object>
      </w:r>
      <w:r>
        <w:rPr>
          <w:rFonts w:hint="eastAsia"/>
        </w:rPr>
        <w:t>是（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 w:rsidR="00314117" w:rsidRPr="008371F7">
        <w:rPr>
          <w:position w:val="-16"/>
        </w:rPr>
        <w:object w:dxaOrig="1219" w:dyaOrig="480">
          <v:shape id="_x0000_i1055" type="#_x0000_t75" style="width:60.45pt;height:23.75pt" o:ole="">
            <v:imagedata r:id="rId69" o:title=""/>
          </v:shape>
          <o:OLEObject Type="Embed" ProgID="Equation.DSMT4" ShapeID="_x0000_i1055" DrawAspect="Content" ObjectID="_1668753741" r:id="rId70"/>
        </w:object>
      </w:r>
      <w:r>
        <w:rPr>
          <w:rFonts w:hint="eastAsia"/>
        </w:rPr>
        <w:tab/>
        <w:t xml:space="preserve">(B) </w:t>
      </w:r>
      <w:r w:rsidR="00314117" w:rsidRPr="008371F7">
        <w:rPr>
          <w:position w:val="-16"/>
        </w:rPr>
        <w:object w:dxaOrig="1219" w:dyaOrig="480">
          <v:shape id="_x0000_i1056" type="#_x0000_t75" style="width:60.45pt;height:23.75pt" o:ole="">
            <v:imagedata r:id="rId71" o:title=""/>
          </v:shape>
          <o:OLEObject Type="Embed" ProgID="Equation.DSMT4" ShapeID="_x0000_i1056" DrawAspect="Content" ObjectID="_1668753742" r:id="rId72"/>
        </w:object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314117" w:rsidRPr="008371F7">
        <w:rPr>
          <w:position w:val="-16"/>
        </w:rPr>
        <w:object w:dxaOrig="940" w:dyaOrig="480">
          <v:shape id="_x0000_i1057" type="#_x0000_t75" style="width:46.2pt;height:23.75pt" o:ole="">
            <v:imagedata r:id="rId73" o:title=""/>
          </v:shape>
          <o:OLEObject Type="Embed" ProgID="Equation.DSMT4" ShapeID="_x0000_i1057" DrawAspect="Content" ObjectID="_1668753743" r:id="rId74"/>
        </w:object>
      </w:r>
      <w:r>
        <w:rPr>
          <w:rFonts w:hint="eastAsia"/>
        </w:rPr>
        <w:tab/>
        <w:t xml:space="preserve">(D) </w:t>
      </w:r>
      <w:r w:rsidR="00314117" w:rsidRPr="008371F7">
        <w:rPr>
          <w:position w:val="-16"/>
        </w:rPr>
        <w:object w:dxaOrig="1140" w:dyaOrig="480">
          <v:shape id="_x0000_i1058" type="#_x0000_t75" style="width:57.05pt;height:23.75pt" o:ole="">
            <v:imagedata r:id="rId75" o:title=""/>
          </v:shape>
          <o:OLEObject Type="Embed" ProgID="Equation.DSMT4" ShapeID="_x0000_i1058" DrawAspect="Content" ObjectID="_1668753744" r:id="rId76"/>
        </w:objec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(A)</w: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设</w:t>
      </w:r>
      <w:r w:rsidR="00314117" w:rsidRPr="008371F7">
        <w:rPr>
          <w:position w:val="-6"/>
        </w:rPr>
        <w:object w:dxaOrig="240" w:dyaOrig="220">
          <v:shape id="_x0000_i1059" type="#_x0000_t75" style="width:11.55pt;height:11.55pt" o:ole="">
            <v:imagedata r:id="rId77" o:title=""/>
          </v:shape>
          <o:OLEObject Type="Embed" ProgID="Equation.DSMT4" ShapeID="_x0000_i1059" DrawAspect="Content" ObjectID="_1668753745" r:id="rId78"/>
        </w:object>
      </w:r>
      <w:r>
        <w:rPr>
          <w:rFonts w:hint="eastAsia"/>
        </w:rPr>
        <w:t>为常数，则级数</w:t>
      </w:r>
      <w:r w:rsidRPr="008371F7">
        <w:rPr>
          <w:position w:val="-30"/>
        </w:rPr>
        <w:object w:dxaOrig="1740" w:dyaOrig="720">
          <v:shape id="_x0000_i1060" type="#_x0000_t75" style="width:86.95pt;height:36pt" o:ole="">
            <v:imagedata r:id="rId79" o:title=""/>
          </v:shape>
          <o:OLEObject Type="Embed" ProgID="Equation.DSMT4" ShapeID="_x0000_i1060" DrawAspect="Content" ObjectID="_1668753746" r:id="rId80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 </w:t>
      </w:r>
      <w:r>
        <w:rPr>
          <w:rFonts w:hint="eastAsia"/>
        </w:rPr>
        <w:t>）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绝对收敛</w:t>
      </w:r>
      <w:r>
        <w:rPr>
          <w:rFonts w:hint="eastAsia"/>
        </w:rPr>
        <w:tab/>
        <w:t xml:space="preserve">(B) </w:t>
      </w:r>
      <w:r>
        <w:rPr>
          <w:rFonts w:hint="eastAsia"/>
        </w:rPr>
        <w:t>条件收敛</w:t>
      </w:r>
      <w:r>
        <w:rPr>
          <w:rFonts w:hint="eastAsia"/>
        </w:rPr>
        <w:tab/>
        <w:t xml:space="preserve">(C) </w:t>
      </w:r>
      <w:r>
        <w:rPr>
          <w:rFonts w:hint="eastAsia"/>
        </w:rPr>
        <w:t>发散</w:t>
      </w:r>
      <w:r>
        <w:rPr>
          <w:rFonts w:hint="eastAsia"/>
        </w:rPr>
        <w:tab/>
        <w:t xml:space="preserve">(D) </w:t>
      </w:r>
      <w:r>
        <w:rPr>
          <w:rFonts w:hint="eastAsia"/>
        </w:rPr>
        <w:t>收敛性与</w:t>
      </w:r>
      <w:r w:rsidR="00314117" w:rsidRPr="008371F7">
        <w:rPr>
          <w:position w:val="-6"/>
        </w:rPr>
        <w:object w:dxaOrig="240" w:dyaOrig="220">
          <v:shape id="_x0000_i1061" type="#_x0000_t75" style="width:11.55pt;height:11.55pt" o:ole="">
            <v:imagedata r:id="rId81" o:title=""/>
          </v:shape>
          <o:OLEObject Type="Embed" ProgID="Equation.DSMT4" ShapeID="_x0000_i1061" DrawAspect="Content" ObjectID="_1668753747" r:id="rId82"/>
        </w:object>
      </w:r>
      <w:r>
        <w:rPr>
          <w:rFonts w:hint="eastAsia"/>
        </w:rPr>
        <w:t>的取值有关</w: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(C)</w:t>
      </w:r>
      <w:r>
        <w:rPr>
          <w:rFonts w:hint="eastAsia"/>
        </w:rPr>
        <w:t>．因为</w:t>
      </w:r>
      <w:r w:rsidRPr="008371F7">
        <w:rPr>
          <w:position w:val="-28"/>
        </w:rPr>
        <w:object w:dxaOrig="980" w:dyaOrig="680">
          <v:shape id="_x0000_i1062" type="#_x0000_t75" style="width:48.9pt;height:33.95pt" o:ole="">
            <v:imagedata r:id="rId83" o:title=""/>
          </v:shape>
          <o:OLEObject Type="Embed" ProgID="Equation.DSMT4" ShapeID="_x0000_i1062" DrawAspect="Content" ObjectID="_1668753748" r:id="rId84"/>
        </w:object>
      </w:r>
      <w:r>
        <w:rPr>
          <w:rFonts w:hint="eastAsia"/>
        </w:rPr>
        <w:t>收敛，</w:t>
      </w:r>
      <w:r w:rsidRPr="008371F7">
        <w:rPr>
          <w:position w:val="-28"/>
        </w:rPr>
        <w:object w:dxaOrig="680" w:dyaOrig="680">
          <v:shape id="_x0000_i1063" type="#_x0000_t75" style="width:33.95pt;height:33.95pt" o:ole="">
            <v:imagedata r:id="rId85" o:title=""/>
          </v:shape>
          <o:OLEObject Type="Embed" ProgID="Equation.DSMT4" ShapeID="_x0000_i1063" DrawAspect="Content" ObjectID="_1668753749" r:id="rId86"/>
        </w:object>
      </w:r>
      <w:r>
        <w:rPr>
          <w:rFonts w:hint="eastAsia"/>
        </w:rPr>
        <w:t>发散，所以</w:t>
      </w:r>
      <w:r w:rsidRPr="008371F7">
        <w:rPr>
          <w:position w:val="-30"/>
        </w:rPr>
        <w:object w:dxaOrig="1740" w:dyaOrig="720">
          <v:shape id="_x0000_i1064" type="#_x0000_t75" style="width:86.95pt;height:36pt" o:ole="">
            <v:imagedata r:id="rId87" o:title=""/>
          </v:shape>
          <o:OLEObject Type="Embed" ProgID="Equation.DSMT4" ShapeID="_x0000_i1064" DrawAspect="Content" ObjectID="_1668753750" r:id="rId88"/>
        </w:object>
      </w:r>
      <w:r>
        <w:rPr>
          <w:rFonts w:hint="eastAsia"/>
        </w:rPr>
        <w:t>发散．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ind w:left="480" w:hangingChars="200" w:hanging="480"/>
      </w:pPr>
      <w:r>
        <w:rPr>
          <w:rFonts w:hint="eastAsia"/>
        </w:rPr>
        <w:t xml:space="preserve">(4) </w:t>
      </w:r>
      <w:r>
        <w:rPr>
          <w:rFonts w:hint="eastAsia"/>
        </w:rPr>
        <w:t>已知</w:t>
      </w:r>
      <w:r w:rsidR="00314117" w:rsidRPr="008371F7">
        <w:rPr>
          <w:position w:val="-10"/>
        </w:rPr>
        <w:object w:dxaOrig="540" w:dyaOrig="320">
          <v:shape id="_x0000_i1065" type="#_x0000_t75" style="width:27.15pt;height:16.3pt" o:ole="">
            <v:imagedata r:id="rId89" o:title=""/>
          </v:shape>
          <o:OLEObject Type="Embed" ProgID="Equation.DSMT4" ShapeID="_x0000_i1065" DrawAspect="Content" ObjectID="_1668753751" r:id="rId90"/>
        </w:object>
      </w:r>
      <w:r>
        <w:rPr>
          <w:rFonts w:hint="eastAsia"/>
        </w:rPr>
        <w:t>在</w:t>
      </w:r>
      <w:r w:rsidR="00314117" w:rsidRPr="008371F7">
        <w:rPr>
          <w:position w:val="-6"/>
        </w:rPr>
        <w:object w:dxaOrig="540" w:dyaOrig="279">
          <v:shape id="_x0000_i1066" type="#_x0000_t75" style="width:27.15pt;height:13.6pt" o:ole="">
            <v:imagedata r:id="rId91" o:title=""/>
          </v:shape>
          <o:OLEObject Type="Embed" ProgID="Equation.DSMT4" ShapeID="_x0000_i1066" DrawAspect="Content" ObjectID="_1668753752" r:id="rId92"/>
        </w:object>
      </w:r>
      <w:r>
        <w:rPr>
          <w:rFonts w:hint="eastAsia"/>
        </w:rPr>
        <w:t>的某个邻域内连续，且</w:t>
      </w:r>
      <w:r w:rsidR="00314117" w:rsidRPr="008371F7">
        <w:rPr>
          <w:position w:val="-14"/>
        </w:rPr>
        <w:object w:dxaOrig="900" w:dyaOrig="400">
          <v:shape id="_x0000_i1067" type="#_x0000_t75" style="width:44.85pt;height:20.4pt" o:ole="">
            <v:imagedata r:id="rId93" o:title=""/>
          </v:shape>
          <o:OLEObject Type="Embed" ProgID="Equation.DSMT4" ShapeID="_x0000_i1067" DrawAspect="Content" ObjectID="_1668753753" r:id="rId94"/>
        </w:object>
      </w:r>
      <w:r>
        <w:rPr>
          <w:rFonts w:hint="eastAsia"/>
        </w:rPr>
        <w:t>,</w:t>
      </w:r>
      <w:r w:rsidRPr="008371F7">
        <w:rPr>
          <w:position w:val="-24"/>
        </w:rPr>
        <w:object w:dxaOrig="1600" w:dyaOrig="620">
          <v:shape id="_x0000_i1068" type="#_x0000_t75" style="width:80.15pt;height:30.55pt" o:ole="">
            <v:imagedata r:id="rId95" o:title=""/>
          </v:shape>
          <o:OLEObject Type="Embed" ProgID="Equation.DSMT4" ShapeID="_x0000_i1068" DrawAspect="Content" ObjectID="_1668753754" r:id="rId96"/>
        </w:object>
      </w:r>
      <w:r>
        <w:rPr>
          <w:rFonts w:hint="eastAsia"/>
        </w:rPr>
        <w:t>，则在点</w:t>
      </w:r>
      <w:r w:rsidR="00314117" w:rsidRPr="008371F7">
        <w:rPr>
          <w:position w:val="-6"/>
        </w:rPr>
        <w:object w:dxaOrig="540" w:dyaOrig="279">
          <v:shape id="_x0000_i1069" type="#_x0000_t75" style="width:27.15pt;height:13.6pt" o:ole="">
            <v:imagedata r:id="rId97" o:title=""/>
          </v:shape>
          <o:OLEObject Type="Embed" ProgID="Equation.DSMT4" ShapeID="_x0000_i1069" DrawAspect="Content" ObjectID="_1668753755" r:id="rId98"/>
        </w:object>
      </w:r>
      <w:r>
        <w:rPr>
          <w:rFonts w:hint="eastAsia"/>
        </w:rPr>
        <w:t>处</w:t>
      </w:r>
      <w:r w:rsidR="00314117" w:rsidRPr="008371F7">
        <w:rPr>
          <w:position w:val="-10"/>
        </w:rPr>
        <w:object w:dxaOrig="540" w:dyaOrig="320">
          <v:shape id="_x0000_i1070" type="#_x0000_t75" style="width:27.15pt;height:16.3pt" o:ole="">
            <v:imagedata r:id="rId99" o:title=""/>
          </v:shape>
          <o:OLEObject Type="Embed" ProgID="Equation.DSMT4" ShapeID="_x0000_i1070" DrawAspect="Content" ObjectID="_1668753756" r:id="rId100"/>
        </w:object>
      </w:r>
      <w:r>
        <w:rPr>
          <w:rFonts w:hint="eastAsia"/>
        </w:rPr>
        <w:t>（</w:t>
      </w:r>
      <w:r>
        <w:rPr>
          <w:rFonts w:hint="eastAsia"/>
        </w:rPr>
        <w:t xml:space="preserve">   </w:t>
      </w:r>
      <w:r>
        <w:rPr>
          <w:rFonts w:hint="eastAsia"/>
        </w:rPr>
        <w:t>）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>
        <w:rPr>
          <w:rFonts w:hint="eastAsia"/>
        </w:rPr>
        <w:t>不可导</w:t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>
        <w:rPr>
          <w:rFonts w:hint="eastAsia"/>
        </w:rPr>
        <w:t>可导，且</w:t>
      </w:r>
      <w:r w:rsidRPr="008371F7">
        <w:rPr>
          <w:position w:val="-10"/>
        </w:rPr>
        <w:object w:dxaOrig="900" w:dyaOrig="320">
          <v:shape id="_x0000_i1071" type="#_x0000_t75" style="width:44.85pt;height:16.3pt" o:ole="">
            <v:imagedata r:id="rId101" o:title=""/>
          </v:shape>
          <o:OLEObject Type="Embed" ProgID="Equation.DSMT4" ShapeID="_x0000_i1071" DrawAspect="Content" ObjectID="_1668753757" r:id="rId102"/>
        </w:object>
      </w:r>
      <w:r>
        <w:rPr>
          <w:rFonts w:hint="eastAsia"/>
        </w:rPr>
        <w:tab/>
        <w:t xml:space="preserve">(C) </w:t>
      </w:r>
      <w:r>
        <w:rPr>
          <w:rFonts w:hint="eastAsia"/>
        </w:rPr>
        <w:t>取得极大值</w:t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>
        <w:rPr>
          <w:rFonts w:hint="eastAsia"/>
        </w:rPr>
        <w:t>取得极小值</w:t>
      </w:r>
    </w:p>
    <w:p w:rsidR="003842A1" w:rsidRDefault="003842A1" w:rsidP="003842A1"/>
    <w:p w:rsidR="003842A1" w:rsidRDefault="003842A1" w:rsidP="003842A1">
      <w:pPr>
        <w:ind w:left="480" w:hangingChars="200" w:hanging="480"/>
      </w:pPr>
      <w:r>
        <w:rPr>
          <w:rStyle w:val="af4"/>
          <w:rFonts w:hint="eastAsia"/>
        </w:rPr>
        <w:t xml:space="preserve">[解] </w:t>
      </w:r>
      <w:r>
        <w:rPr>
          <w:rFonts w:hint="eastAsia"/>
        </w:rPr>
        <w:t>(D)</w:t>
      </w:r>
      <w:r>
        <w:rPr>
          <w:rFonts w:hint="eastAsia"/>
        </w:rPr>
        <w:t>．</w:t>
      </w:r>
      <w:r w:rsidR="00314117" w:rsidRPr="008371F7">
        <w:rPr>
          <w:position w:val="-24"/>
        </w:rPr>
        <w:object w:dxaOrig="5280" w:dyaOrig="620">
          <v:shape id="_x0000_i1072" type="#_x0000_t75" style="width:264.9pt;height:30.55pt" o:ole="">
            <v:imagedata r:id="rId103" o:title=""/>
          </v:shape>
          <o:OLEObject Type="Embed" ProgID="Equation.DSMT4" ShapeID="_x0000_i1072" DrawAspect="Content" ObjectID="_1668753758" r:id="rId104"/>
        </w:object>
      </w:r>
      <w:r>
        <w:rPr>
          <w:rFonts w:hint="eastAsia"/>
        </w:rPr>
        <w:t>，故</w:t>
      </w:r>
      <w:r>
        <w:rPr>
          <w:rFonts w:hint="eastAsia"/>
        </w:rPr>
        <w:t>(A)</w:t>
      </w:r>
      <w:r>
        <w:rPr>
          <w:rFonts w:hint="eastAsia"/>
        </w:rPr>
        <w:t>和</w:t>
      </w:r>
      <w:r>
        <w:rPr>
          <w:rFonts w:hint="eastAsia"/>
        </w:rPr>
        <w:t>(B)</w:t>
      </w:r>
      <w:r>
        <w:rPr>
          <w:rFonts w:hint="eastAsia"/>
        </w:rPr>
        <w:t>均错误．又由极限的局部保号性，在</w:t>
      </w:r>
      <w:r w:rsidRPr="008371F7">
        <w:rPr>
          <w:position w:val="-6"/>
        </w:rPr>
        <w:object w:dxaOrig="540" w:dyaOrig="279">
          <v:shape id="_x0000_i1073" type="#_x0000_t75" style="width:27.15pt;height:13.6pt" o:ole="">
            <v:imagedata r:id="rId105" o:title=""/>
          </v:shape>
          <o:OLEObject Type="Embed" ProgID="Equation.DSMT4" ShapeID="_x0000_i1073" DrawAspect="Content" ObjectID="_1668753759" r:id="rId106"/>
        </w:object>
      </w:r>
      <w:r>
        <w:rPr>
          <w:rFonts w:hint="eastAsia"/>
        </w:rPr>
        <w:t>的某个去心邻域有</w:t>
      </w:r>
      <w:r w:rsidRPr="008371F7">
        <w:rPr>
          <w:position w:val="-24"/>
        </w:rPr>
        <w:object w:dxaOrig="1240" w:dyaOrig="620">
          <v:shape id="_x0000_i1074" type="#_x0000_t75" style="width:61.8pt;height:30.55pt" o:ole="">
            <v:imagedata r:id="rId107" o:title=""/>
          </v:shape>
          <o:OLEObject Type="Embed" ProgID="Equation.DSMT4" ShapeID="_x0000_i1074" DrawAspect="Content" ObjectID="_1668753760" r:id="rId108"/>
        </w:object>
      </w:r>
      <w:r>
        <w:rPr>
          <w:rFonts w:hint="eastAsia"/>
        </w:rPr>
        <w:t>，从而</w:t>
      </w:r>
      <w:r w:rsidRPr="008371F7">
        <w:rPr>
          <w:position w:val="-10"/>
        </w:rPr>
        <w:object w:dxaOrig="1520" w:dyaOrig="320">
          <v:shape id="_x0000_i1075" type="#_x0000_t75" style="width:76.1pt;height:16.3pt" o:ole="">
            <v:imagedata r:id="rId109" o:title=""/>
          </v:shape>
          <o:OLEObject Type="Embed" ProgID="Equation.DSMT4" ShapeID="_x0000_i1075" DrawAspect="Content" ObjectID="_1668753761" r:id="rId110"/>
        </w:object>
      </w:r>
      <w:r>
        <w:rPr>
          <w:rFonts w:hint="eastAsia"/>
        </w:rPr>
        <w:t>，故选</w:t>
      </w:r>
      <w:r>
        <w:rPr>
          <w:rFonts w:hint="eastAsia"/>
        </w:rPr>
        <w:t>(D)</w: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(5) </w:t>
      </w:r>
      <w:r>
        <w:rPr>
          <w:rFonts w:hint="eastAsia"/>
        </w:rPr>
        <w:t>已知</w:t>
      </w:r>
      <w:r w:rsidRPr="008371F7">
        <w:rPr>
          <w:position w:val="-12"/>
        </w:rPr>
        <w:object w:dxaOrig="300" w:dyaOrig="360">
          <v:shape id="_x0000_i1076" type="#_x0000_t75" style="width:14.95pt;height:19pt" o:ole="">
            <v:imagedata r:id="rId111" o:title=""/>
          </v:shape>
          <o:OLEObject Type="Embed" ProgID="Equation.DSMT4" ShapeID="_x0000_i1076" DrawAspect="Content" ObjectID="_1668753762" r:id="rId112"/>
        </w:object>
      </w:r>
      <w:r>
        <w:rPr>
          <w:rFonts w:hint="eastAsia"/>
        </w:rPr>
        <w:t>和</w:t>
      </w:r>
      <w:r w:rsidRPr="008371F7">
        <w:rPr>
          <w:position w:val="-12"/>
        </w:rPr>
        <w:object w:dxaOrig="300" w:dyaOrig="360">
          <v:shape id="_x0000_i1077" type="#_x0000_t75" style="width:14.95pt;height:19pt" o:ole="">
            <v:imagedata r:id="rId113" o:title=""/>
          </v:shape>
          <o:OLEObject Type="Embed" ProgID="Equation.DSMT4" ShapeID="_x0000_i1077" DrawAspect="Content" ObjectID="_1668753763" r:id="rId114"/>
        </w:object>
      </w:r>
      <w:r>
        <w:rPr>
          <w:rFonts w:hint="eastAsia"/>
        </w:rPr>
        <w:t>是非齐次线性方程组</w:t>
      </w:r>
      <w:r w:rsidRPr="008371F7">
        <w:rPr>
          <w:position w:val="-6"/>
        </w:rPr>
        <w:object w:dxaOrig="720" w:dyaOrig="279">
          <v:shape id="_x0000_i1078" type="#_x0000_t75" style="width:36pt;height:13.6pt" o:ole="">
            <v:imagedata r:id="rId115" o:title=""/>
          </v:shape>
          <o:OLEObject Type="Embed" ProgID="Equation.DSMT4" ShapeID="_x0000_i1078" DrawAspect="Content" ObjectID="_1668753764" r:id="rId116"/>
        </w:object>
      </w:r>
      <w:r>
        <w:rPr>
          <w:rFonts w:hint="eastAsia"/>
        </w:rPr>
        <w:t>的两个不同的解，</w:t>
      </w:r>
      <w:r w:rsidRPr="008371F7">
        <w:rPr>
          <w:position w:val="-12"/>
        </w:rPr>
        <w:object w:dxaOrig="300" w:dyaOrig="360">
          <v:shape id="_x0000_i1079" type="#_x0000_t75" style="width:14.95pt;height:19pt" o:ole="">
            <v:imagedata r:id="rId117" o:title=""/>
          </v:shape>
          <o:OLEObject Type="Embed" ProgID="Equation.DSMT4" ShapeID="_x0000_i1079" DrawAspect="Content" ObjectID="_1668753765" r:id="rId118"/>
        </w:object>
      </w:r>
      <w:r>
        <w:rPr>
          <w:rFonts w:hint="eastAsia"/>
        </w:rPr>
        <w:t>,</w:t>
      </w:r>
      <w:r w:rsidRPr="008371F7">
        <w:rPr>
          <w:position w:val="-12"/>
        </w:rPr>
        <w:object w:dxaOrig="300" w:dyaOrig="360">
          <v:shape id="_x0000_i1080" type="#_x0000_t75" style="width:14.95pt;height:19pt" o:ole="">
            <v:imagedata r:id="rId119" o:title=""/>
          </v:shape>
          <o:OLEObject Type="Embed" ProgID="Equation.DSMT4" ShapeID="_x0000_i1080" DrawAspect="Content" ObjectID="_1668753766" r:id="rId120"/>
        </w:object>
      </w:r>
      <w:r>
        <w:rPr>
          <w:rFonts w:hint="eastAsia"/>
        </w:rPr>
        <w:t>是对应齐次线性方程组</w:t>
      </w:r>
      <w:r w:rsidRPr="008371F7">
        <w:rPr>
          <w:position w:val="-6"/>
        </w:rPr>
        <w:object w:dxaOrig="720" w:dyaOrig="279">
          <v:shape id="_x0000_i1081" type="#_x0000_t75" style="width:36pt;height:13.6pt" o:ole="">
            <v:imagedata r:id="rId121" o:title=""/>
          </v:shape>
          <o:OLEObject Type="Embed" ProgID="Equation.DSMT4" ShapeID="_x0000_i1081" DrawAspect="Content" ObjectID="_1668753767" r:id="rId122"/>
        </w:object>
      </w:r>
      <w:r>
        <w:rPr>
          <w:rFonts w:hint="eastAsia"/>
        </w:rPr>
        <w:t>的基础解系，</w:t>
      </w:r>
      <w:r w:rsidRPr="008371F7">
        <w:rPr>
          <w:position w:val="-12"/>
        </w:rPr>
        <w:object w:dxaOrig="260" w:dyaOrig="360">
          <v:shape id="_x0000_i1082" type="#_x0000_t75" style="width:12.9pt;height:19pt" o:ole="">
            <v:imagedata r:id="rId123" o:title=""/>
          </v:shape>
          <o:OLEObject Type="Embed" ProgID="Equation.DSMT4" ShapeID="_x0000_i1082" DrawAspect="Content" ObjectID="_1668753768" r:id="rId124"/>
        </w:object>
      </w:r>
      <w:r>
        <w:t>,</w:t>
      </w:r>
      <w:r w:rsidRPr="008371F7">
        <w:rPr>
          <w:position w:val="-12"/>
        </w:rPr>
        <w:object w:dxaOrig="260" w:dyaOrig="360">
          <v:shape id="_x0000_i1083" type="#_x0000_t75" style="width:12.9pt;height:19pt" o:ole="">
            <v:imagedata r:id="rId125" o:title=""/>
          </v:shape>
          <o:OLEObject Type="Embed" ProgID="Equation.DSMT4" ShapeID="_x0000_i1083" DrawAspect="Content" ObjectID="_1668753769" r:id="rId126"/>
        </w:object>
      </w:r>
      <w:r>
        <w:rPr>
          <w:rFonts w:hint="eastAsia"/>
        </w:rPr>
        <w:t>为任意常数，则方程组</w:t>
      </w:r>
      <w:r w:rsidRPr="008371F7">
        <w:rPr>
          <w:position w:val="-6"/>
        </w:rPr>
        <w:object w:dxaOrig="720" w:dyaOrig="279">
          <v:shape id="_x0000_i1084" type="#_x0000_t75" style="width:36pt;height:13.6pt" o:ole="">
            <v:imagedata r:id="rId127" o:title=""/>
          </v:shape>
          <o:OLEObject Type="Embed" ProgID="Equation.DSMT4" ShapeID="_x0000_i1084" DrawAspect="Content" ObjectID="_1668753770" r:id="rId128"/>
        </w:object>
      </w:r>
      <w:r>
        <w:rPr>
          <w:rFonts w:hint="eastAsia"/>
        </w:rPr>
        <w:t>的通解（一般解）必是</w: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(A) </w:t>
      </w:r>
      <w:r w:rsidRPr="008371F7">
        <w:rPr>
          <w:position w:val="-24"/>
        </w:rPr>
        <w:object w:dxaOrig="2760" w:dyaOrig="620">
          <v:shape id="_x0000_i1085" type="#_x0000_t75" style="width:137.9pt;height:30.55pt" o:ole="">
            <v:imagedata r:id="rId129" o:title=""/>
          </v:shape>
          <o:OLEObject Type="Embed" ProgID="Equation.DSMT4" ShapeID="_x0000_i1085" DrawAspect="Content" ObjectID="_1668753771" r:id="rId130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(B) </w:t>
      </w:r>
      <w:r w:rsidRPr="008371F7">
        <w:rPr>
          <w:position w:val="-24"/>
        </w:rPr>
        <w:object w:dxaOrig="2760" w:dyaOrig="620">
          <v:shape id="_x0000_i1086" type="#_x0000_t75" style="width:137.9pt;height:30.55pt" o:ole="">
            <v:imagedata r:id="rId131" o:title=""/>
          </v:shape>
          <o:OLEObject Type="Embed" ProgID="Equation.DSMT4" ShapeID="_x0000_i1086" DrawAspect="Content" ObjectID="_1668753772" r:id="rId132"/>
        </w:object>
      </w:r>
    </w:p>
    <w:p w:rsidR="003842A1" w:rsidRDefault="003842A1" w:rsidP="003842A1">
      <w:pPr>
        <w:ind w:firstLineChars="200" w:firstLine="480"/>
      </w:pPr>
      <w:r>
        <w:rPr>
          <w:rFonts w:hint="eastAsia"/>
        </w:rPr>
        <w:t xml:space="preserve">(C) </w:t>
      </w:r>
      <w:r w:rsidRPr="008371F7">
        <w:rPr>
          <w:position w:val="-24"/>
        </w:rPr>
        <w:object w:dxaOrig="2740" w:dyaOrig="620">
          <v:shape id="_x0000_i1087" type="#_x0000_t75" style="width:137.2pt;height:30.55pt" o:ole="">
            <v:imagedata r:id="rId133" o:title=""/>
          </v:shape>
          <o:OLEObject Type="Embed" ProgID="Equation.DSMT4" ShapeID="_x0000_i1087" DrawAspect="Content" ObjectID="_1668753773" r:id="rId134"/>
        </w:objec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(D) </w:t>
      </w:r>
      <w:r w:rsidRPr="008371F7">
        <w:rPr>
          <w:position w:val="-24"/>
        </w:rPr>
        <w:object w:dxaOrig="2740" w:dyaOrig="620">
          <v:shape id="_x0000_i1088" type="#_x0000_t75" style="width:137.2pt;height:30.55pt" o:ole="">
            <v:imagedata r:id="rId135" o:title=""/>
          </v:shape>
          <o:OLEObject Type="Embed" ProgID="Equation.DSMT4" ShapeID="_x0000_i1088" DrawAspect="Content" ObjectID="_1668753774" r:id="rId136"/>
        </w:objec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(B)</w: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三、（本题满分15分，每小题5分）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一第三题】</w:t>
      </w:r>
    </w:p>
    <w:p w:rsidR="003842A1" w:rsidRDefault="003842A1" w:rsidP="003842A1">
      <w:pPr>
        <w:rPr>
          <w:rFonts w:ascii="黑体" w:eastAsia="黑体" w:hAnsi="黑体"/>
        </w:rPr>
      </w:pPr>
    </w:p>
    <w:p w:rsidR="003842A1" w:rsidRPr="001D0D73" w:rsidRDefault="003842A1" w:rsidP="003842A1">
      <w:pPr>
        <w:rPr>
          <w:rFonts w:ascii="黑体" w:eastAsia="黑体" w:hAnsi="黑体"/>
        </w:rPr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(1) </w:t>
      </w:r>
      <w:r>
        <w:rPr>
          <w:rFonts w:hint="eastAsia"/>
        </w:rPr>
        <w:t>求</w:t>
      </w:r>
      <w:r w:rsidRPr="008371F7">
        <w:rPr>
          <w:position w:val="-28"/>
        </w:rPr>
        <w:object w:dxaOrig="1480" w:dyaOrig="660">
          <v:shape id="_x0000_i1089" type="#_x0000_t75" style="width:74.05pt;height:33.3pt" o:ole="">
            <v:imagedata r:id="rId137" o:title=""/>
          </v:shape>
          <o:OLEObject Type="Embed" ProgID="Equation.DSMT4" ShapeID="_x0000_i1089" DrawAspect="Content" ObjectID="_1668753775" r:id="rId138"/>
        </w:objec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>
        <w:rPr>
          <w:rFonts w:hint="eastAsia"/>
        </w:rPr>
        <w:t>由分部积分法，原式</w:t>
      </w:r>
      <w:r w:rsidRPr="008371F7">
        <w:rPr>
          <w:position w:val="-28"/>
        </w:rPr>
        <w:object w:dxaOrig="5179" w:dyaOrig="680">
          <v:shape id="_x0000_i1090" type="#_x0000_t75" style="width:259.45pt;height:33.95pt" o:ole="">
            <v:imagedata r:id="rId139" o:title=""/>
          </v:shape>
          <o:OLEObject Type="Embed" ProgID="Equation.DSMT4" ShapeID="_x0000_i1090" DrawAspect="Content" ObjectID="_1668753776" r:id="rId140"/>
        </w:object>
      </w:r>
      <w:r>
        <w:rPr>
          <w:rFonts w:hint="eastAsia"/>
        </w:rPr>
        <w:t>．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设</w:t>
      </w:r>
      <w:r w:rsidR="00A46B13" w:rsidRPr="008371F7">
        <w:rPr>
          <w:position w:val="-14"/>
        </w:rPr>
        <w:object w:dxaOrig="2100" w:dyaOrig="400">
          <v:shape id="_x0000_i1091" type="#_x0000_t75" style="width:105.3pt;height:20.4pt" o:ole="">
            <v:imagedata r:id="rId141" o:title=""/>
          </v:shape>
          <o:OLEObject Type="Embed" ProgID="Equation.DSMT4" ShapeID="_x0000_i1091" DrawAspect="Content" ObjectID="_1668753777" r:id="rId142"/>
        </w:object>
      </w:r>
      <w:r>
        <w:rPr>
          <w:rFonts w:hint="eastAsia"/>
        </w:rPr>
        <w:t>，其中</w:t>
      </w:r>
      <w:r w:rsidR="00A46B13" w:rsidRPr="008371F7">
        <w:rPr>
          <w:position w:val="-14"/>
        </w:rPr>
        <w:object w:dxaOrig="740" w:dyaOrig="400">
          <v:shape id="_x0000_i1092" type="#_x0000_t75" style="width:36.7pt;height:20.4pt" o:ole="">
            <v:imagedata r:id="rId143" o:title=""/>
          </v:shape>
          <o:OLEObject Type="Embed" ProgID="Equation.DSMT4" ShapeID="_x0000_i1092" DrawAspect="Content" ObjectID="_1668753778" r:id="rId144"/>
        </w:object>
      </w:r>
      <w:r>
        <w:rPr>
          <w:rFonts w:hint="eastAsia"/>
        </w:rPr>
        <w:t>具有连续的二阶偏导数，求</w:t>
      </w:r>
      <w:r w:rsidRPr="008371F7">
        <w:rPr>
          <w:position w:val="-28"/>
        </w:rPr>
        <w:object w:dxaOrig="580" w:dyaOrig="700">
          <v:shape id="_x0000_i1093" type="#_x0000_t75" style="width:28.55pt;height:35.3pt" o:ole="">
            <v:imagedata r:id="rId145" o:title=""/>
          </v:shape>
          <o:OLEObject Type="Embed" ProgID="Equation.DSMT4" ShapeID="_x0000_i1093" DrawAspect="Content" ObjectID="_1668753779" r:id="rId146"/>
        </w:object>
      </w:r>
      <w:r>
        <w:rPr>
          <w:rFonts w:hint="eastAsia"/>
        </w:rPr>
        <w:t>.</w:t>
      </w:r>
    </w:p>
    <w:p w:rsidR="003842A1" w:rsidRPr="009F33B8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 w:rsidRPr="008371F7">
        <w:rPr>
          <w:position w:val="-24"/>
        </w:rPr>
        <w:object w:dxaOrig="2140" w:dyaOrig="620">
          <v:shape id="_x0000_i1094" type="#_x0000_t75" style="width:107.3pt;height:30.55pt" o:ole="">
            <v:imagedata r:id="rId147" o:title=""/>
          </v:shape>
          <o:OLEObject Type="Embed" ProgID="Equation.DSMT4" ShapeID="_x0000_i1094" DrawAspect="Content" ObjectID="_1668753780" r:id="rId148"/>
        </w:object>
      </w:r>
      <w:r>
        <w:rPr>
          <w:rFonts w:hint="eastAsia"/>
        </w:rPr>
        <w:t>，</w:t>
      </w: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        </w:t>
      </w:r>
      <w:r w:rsidRPr="008371F7">
        <w:rPr>
          <w:position w:val="-28"/>
        </w:rPr>
        <w:object w:dxaOrig="6560" w:dyaOrig="700">
          <v:shape id="_x0000_i1095" type="#_x0000_t75" style="width:326.7pt;height:35.3pt" o:ole="">
            <v:imagedata r:id="rId149" o:title=""/>
          </v:shape>
          <o:OLEObject Type="Embed" ProgID="Equation.DSMT4" ShapeID="_x0000_i1095" DrawAspect="Content" ObjectID="_1668753781" r:id="rId150"/>
        </w:object>
      </w:r>
      <w:r>
        <w:rPr>
          <w:rFonts w:hint="eastAsia"/>
        </w:rPr>
        <w:t>．</w:t>
      </w:r>
    </w:p>
    <w:p w:rsidR="003842A1" w:rsidRDefault="003842A1" w:rsidP="003842A1">
      <w:pPr>
        <w:tabs>
          <w:tab w:val="left" w:pos="1145"/>
        </w:tabs>
      </w:pPr>
    </w:p>
    <w:p w:rsidR="003842A1" w:rsidRPr="0061666B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求微分方程</w:t>
      </w:r>
      <w:r w:rsidRPr="008371F7">
        <w:rPr>
          <w:position w:val="-10"/>
        </w:rPr>
        <w:object w:dxaOrig="1920" w:dyaOrig="360">
          <v:shape id="_x0000_i1096" type="#_x0000_t75" style="width:95.75pt;height:19pt" o:ole="">
            <v:imagedata r:id="rId151" o:title=""/>
          </v:shape>
          <o:OLEObject Type="Embed" ProgID="Equation.DSMT4" ShapeID="_x0000_i1096" DrawAspect="Content" ObjectID="_1668753782" r:id="rId152"/>
        </w:object>
      </w:r>
      <w:r>
        <w:rPr>
          <w:rFonts w:hint="eastAsia"/>
        </w:rPr>
        <w:t>的通解（一般解）．</w:t>
      </w:r>
    </w:p>
    <w:p w:rsidR="003842A1" w:rsidRP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 w:rsidRPr="008371F7">
        <w:rPr>
          <w:position w:val="-24"/>
        </w:rPr>
        <w:object w:dxaOrig="2880" w:dyaOrig="660">
          <v:shape id="_x0000_i1097" type="#_x0000_t75" style="width:2in;height:33.3pt" o:ole="">
            <v:imagedata r:id="rId153" o:title=""/>
          </v:shape>
          <o:OLEObject Type="Embed" ProgID="Equation.DSMT4" ShapeID="_x0000_i1097" DrawAspect="Content" ObjectID="_1668753783" r:id="rId154"/>
        </w:object>
      </w:r>
      <w:r>
        <w:rPr>
          <w:rFonts w:hint="eastAsia"/>
        </w:rPr>
        <w:t>．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pStyle w:val="1"/>
      </w:pPr>
      <w:r w:rsidRPr="00074F5E">
        <w:rPr>
          <w:rFonts w:hint="eastAsia"/>
        </w:rPr>
        <w:t>四、（本题满分</w:t>
      </w:r>
      <w:r>
        <w:rPr>
          <w:rFonts w:hint="eastAsia"/>
        </w:rPr>
        <w:t>18</w:t>
      </w:r>
      <w:r w:rsidRPr="00074F5E">
        <w:rPr>
          <w:rFonts w:hint="eastAsia"/>
        </w:rPr>
        <w:t>分</w:t>
      </w:r>
      <w:r>
        <w:rPr>
          <w:rFonts w:hint="eastAsia"/>
        </w:rPr>
        <w:t>，每小题6分</w:t>
      </w:r>
      <w:r w:rsidRPr="00074F5E">
        <w:rPr>
          <w:rFonts w:hint="eastAsia"/>
        </w:rPr>
        <w:t>）</w:t>
      </w:r>
    </w:p>
    <w:p w:rsidR="003842A1" w:rsidRDefault="003842A1" w:rsidP="003842A1">
      <w:pPr>
        <w:rPr>
          <w:rFonts w:ascii="黑体" w:eastAsia="黑体" w:hAnsi="黑体"/>
        </w:rPr>
      </w:pPr>
    </w:p>
    <w:p w:rsidR="003842A1" w:rsidRDefault="003842A1" w:rsidP="003842A1">
      <w:pPr>
        <w:rPr>
          <w:rFonts w:ascii="黑体" w:eastAsia="黑体" w:hAnsi="黑体"/>
        </w:rPr>
      </w:pPr>
    </w:p>
    <w:p w:rsidR="003842A1" w:rsidRDefault="003842A1" w:rsidP="003842A1">
      <w:r>
        <w:rPr>
          <w:rFonts w:hint="eastAsia"/>
        </w:rPr>
        <w:t>(</w:t>
      </w:r>
      <w:r w:rsidRPr="00D9335E">
        <w:rPr>
          <w:rFonts w:hint="eastAsia"/>
        </w:rPr>
        <w:t>1</w:t>
      </w:r>
      <w:r>
        <w:rPr>
          <w:rFonts w:hint="eastAsia"/>
        </w:rPr>
        <w:t>)</w:t>
      </w:r>
      <w:r w:rsidRPr="00297FB2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297FB2">
        <w:rPr>
          <w:rStyle w:val="ae"/>
          <w:rFonts w:hint="eastAsia"/>
        </w:rPr>
        <w:t>一第四</w:t>
      </w:r>
      <w:r w:rsidRPr="00297FB2">
        <w:rPr>
          <w:rStyle w:val="ae"/>
          <w:rFonts w:hint="eastAsia"/>
        </w:rPr>
        <w:t>(1)</w:t>
      </w:r>
      <w:r w:rsidRPr="00297FB2">
        <w:rPr>
          <w:rStyle w:val="ae"/>
          <w:rFonts w:hint="eastAsia"/>
        </w:rPr>
        <w:t>题】</w:t>
      </w:r>
      <w:r>
        <w:rPr>
          <w:rFonts w:hint="eastAsia"/>
        </w:rPr>
        <w:t>求幂级数</w:t>
      </w:r>
      <w:r w:rsidRPr="008371F7">
        <w:rPr>
          <w:position w:val="-28"/>
        </w:rPr>
        <w:object w:dxaOrig="1300" w:dyaOrig="680">
          <v:shape id="_x0000_i1098" type="#_x0000_t75" style="width:65.2pt;height:33.95pt" o:ole="">
            <v:imagedata r:id="rId155" o:title=""/>
          </v:shape>
          <o:OLEObject Type="Embed" ProgID="Equation.DSMT4" ShapeID="_x0000_i1098" DrawAspect="Content" ObjectID="_1668753784" r:id="rId156"/>
        </w:object>
      </w:r>
      <w:r>
        <w:rPr>
          <w:rFonts w:hint="eastAsia"/>
        </w:rPr>
        <w:t>的收敛域，并求其和函数</w:t>
      </w:r>
      <w:r>
        <w:t>.</w: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收敛域为</w:t>
      </w:r>
      <w:r w:rsidRPr="008371F7">
        <w:rPr>
          <w:position w:val="-10"/>
        </w:rPr>
        <w:object w:dxaOrig="680" w:dyaOrig="320">
          <v:shape id="_x0000_i1099" type="#_x0000_t75" style="width:33.95pt;height:16.3pt" o:ole="">
            <v:imagedata r:id="rId157" o:title=""/>
          </v:shape>
          <o:OLEObject Type="Embed" ProgID="Equation.DSMT4" ShapeID="_x0000_i1099" DrawAspect="Content" ObjectID="_1668753785" r:id="rId158"/>
        </w:object>
      </w:r>
      <w:r>
        <w:rPr>
          <w:rFonts w:hint="eastAsia"/>
        </w:rPr>
        <w:t>．和函数</w:t>
      </w:r>
      <w:r w:rsidRPr="008371F7">
        <w:rPr>
          <w:position w:val="-30"/>
        </w:rPr>
        <w:object w:dxaOrig="3720" w:dyaOrig="820">
          <v:shape id="_x0000_i1100" type="#_x0000_t75" style="width:186.1pt;height:41.45pt" o:ole="">
            <v:imagedata r:id="rId159" o:title=""/>
          </v:shape>
          <o:OLEObject Type="Embed" ProgID="Equation.DSMT4" ShapeID="_x0000_i1100" DrawAspect="Content" ObjectID="_1668753786" r:id="rId160"/>
        </w:objec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求微分方程</w:t>
      </w:r>
      <w:r w:rsidR="00134996" w:rsidRPr="008371F7">
        <w:rPr>
          <w:position w:val="-14"/>
        </w:rPr>
        <w:object w:dxaOrig="2540" w:dyaOrig="400">
          <v:shape id="_x0000_i1101" type="#_x0000_t75" style="width:127pt;height:20.4pt" o:ole="">
            <v:imagedata r:id="rId161" o:title=""/>
          </v:shape>
          <o:OLEObject Type="Embed" ProgID="Equation.DSMT4" ShapeID="_x0000_i1101" DrawAspect="Content" ObjectID="_1668753787" r:id="rId162"/>
        </w:object>
      </w:r>
      <w:r>
        <w:rPr>
          <w:rFonts w:hint="eastAsia"/>
        </w:rPr>
        <w:t>满足条件</w:t>
      </w:r>
      <w:r w:rsidRPr="008371F7">
        <w:rPr>
          <w:position w:val="-14"/>
        </w:rPr>
        <w:object w:dxaOrig="840" w:dyaOrig="400">
          <v:shape id="_x0000_i1102" type="#_x0000_t75" style="width:42.1pt;height:20.4pt" o:ole="">
            <v:imagedata r:id="rId163" o:title=""/>
          </v:shape>
          <o:OLEObject Type="Embed" ProgID="Equation.DSMT4" ShapeID="_x0000_i1102" DrawAspect="Content" ObjectID="_1668753788" r:id="rId164"/>
        </w:object>
      </w:r>
      <w:r>
        <w:rPr>
          <w:rFonts w:hint="eastAsia"/>
        </w:rPr>
        <w:t>的特解</w:t>
      </w:r>
      <w:r>
        <w:t>.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  <w:r>
        <w:rPr>
          <w:rStyle w:val="af4"/>
          <w:rFonts w:hint="eastAsia"/>
        </w:rPr>
        <w:t xml:space="preserve">[解] </w:t>
      </w:r>
      <w:r w:rsidRPr="008371F7">
        <w:rPr>
          <w:position w:val="-28"/>
        </w:rPr>
        <w:object w:dxaOrig="1800" w:dyaOrig="680">
          <v:shape id="_x0000_i1103" type="#_x0000_t75" style="width:91pt;height:33.95pt" o:ole="">
            <v:imagedata r:id="rId165" o:title=""/>
          </v:shape>
          <o:OLEObject Type="Embed" ProgID="Equation.DSMT4" ShapeID="_x0000_i1103" DrawAspect="Content" ObjectID="_1668753789" r:id="rId166"/>
        </w:object>
      </w:r>
      <w:r>
        <w:rPr>
          <w:rFonts w:hint="eastAsia"/>
        </w:rPr>
        <w:t>．</w:t>
      </w: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</w:pPr>
    </w:p>
    <w:p w:rsidR="003842A1" w:rsidRDefault="003842A1" w:rsidP="003842A1">
      <w:pPr>
        <w:tabs>
          <w:tab w:val="left" w:pos="1145"/>
        </w:tabs>
        <w:ind w:left="480" w:hangingChars="200" w:hanging="480"/>
      </w:pPr>
      <w:r>
        <w:rPr>
          <w:rFonts w:hint="eastAsia"/>
        </w:rPr>
        <w:t xml:space="preserve">(3) </w:t>
      </w:r>
      <w:r>
        <w:rPr>
          <w:rFonts w:hint="eastAsia"/>
        </w:rPr>
        <w:t>过点</w:t>
      </w:r>
      <w:r w:rsidR="00134996" w:rsidRPr="008371F7">
        <w:rPr>
          <w:position w:val="-10"/>
        </w:rPr>
        <w:object w:dxaOrig="700" w:dyaOrig="320">
          <v:shape id="_x0000_i1104" type="#_x0000_t75" style="width:35.3pt;height:16.3pt" o:ole="">
            <v:imagedata r:id="rId167" o:title=""/>
          </v:shape>
          <o:OLEObject Type="Embed" ProgID="Equation.DSMT4" ShapeID="_x0000_i1104" DrawAspect="Content" ObjectID="_1668753790" r:id="rId168"/>
        </w:object>
      </w:r>
      <w:r>
        <w:rPr>
          <w:rFonts w:hint="eastAsia"/>
        </w:rPr>
        <w:t>作抛物线</w:t>
      </w:r>
      <w:r w:rsidRPr="008371F7">
        <w:rPr>
          <w:position w:val="-10"/>
        </w:rPr>
        <w:object w:dxaOrig="1080" w:dyaOrig="380">
          <v:shape id="_x0000_i1105" type="#_x0000_t75" style="width:53.65pt;height:19pt" o:ole="">
            <v:imagedata r:id="rId169" o:title=""/>
          </v:shape>
          <o:OLEObject Type="Embed" ProgID="Equation.DSMT4" ShapeID="_x0000_i1105" DrawAspect="Content" ObjectID="_1668753791" r:id="rId170"/>
        </w:object>
      </w:r>
      <w:r>
        <w:rPr>
          <w:rFonts w:hint="eastAsia"/>
        </w:rPr>
        <w:t>的切线，该切线与上述抛物线及</w:t>
      </w:r>
      <w:r w:rsidR="00134996" w:rsidRPr="00025957">
        <w:rPr>
          <w:position w:val="-4"/>
        </w:rPr>
        <w:object w:dxaOrig="200" w:dyaOrig="200">
          <v:shape id="_x0000_i1106" type="#_x0000_t75" style="width:10.2pt;height:10.2pt" o:ole="">
            <v:imagedata r:id="rId171" o:title=""/>
          </v:shape>
          <o:OLEObject Type="Embed" ProgID="Equation.DSMT4" ShapeID="_x0000_i1106" DrawAspect="Content" ObjectID="_1668753792" r:id="rId172"/>
        </w:object>
      </w:r>
      <w:r>
        <w:rPr>
          <w:rFonts w:hint="eastAsia"/>
        </w:rPr>
        <w:t>轴围成一平面图形，求此图形绕</w:t>
      </w:r>
      <w:r w:rsidR="00134996" w:rsidRPr="00025957">
        <w:rPr>
          <w:position w:val="-4"/>
        </w:rPr>
        <w:object w:dxaOrig="200" w:dyaOrig="200">
          <v:shape id="_x0000_i1107" type="#_x0000_t75" style="width:10.2pt;height:10.2pt" o:ole="">
            <v:imagedata r:id="rId173" o:title=""/>
          </v:shape>
          <o:OLEObject Type="Embed" ProgID="Equation.DSMT4" ShapeID="_x0000_i1107" DrawAspect="Content" ObjectID="_1668753793" r:id="rId174"/>
        </w:object>
      </w:r>
      <w:r>
        <w:rPr>
          <w:rFonts w:hint="eastAsia"/>
        </w:rPr>
        <w:t>轴旋转一周所成旋转体的体积</w:t>
      </w:r>
      <w:r>
        <w:t>.</w:t>
      </w:r>
    </w:p>
    <w:p w:rsidR="003842A1" w:rsidRPr="00D9335E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切线方程为</w:t>
      </w:r>
      <w:r w:rsidRPr="008371F7">
        <w:rPr>
          <w:position w:val="-24"/>
        </w:rPr>
        <w:object w:dxaOrig="1240" w:dyaOrig="620">
          <v:shape id="_x0000_i1108" type="#_x0000_t75" style="width:61.8pt;height:30.55pt" o:ole="">
            <v:imagedata r:id="rId175" o:title=""/>
          </v:shape>
          <o:OLEObject Type="Embed" ProgID="Equation.DSMT4" ShapeID="_x0000_i1108" DrawAspect="Content" ObjectID="_1668753794" r:id="rId176"/>
        </w:object>
      </w:r>
      <w:r>
        <w:rPr>
          <w:rFonts w:hint="eastAsia"/>
        </w:rPr>
        <w:t>，旋转体体积</w:t>
      </w:r>
      <w:r w:rsidRPr="008371F7">
        <w:rPr>
          <w:position w:val="-24"/>
        </w:rPr>
        <w:object w:dxaOrig="639" w:dyaOrig="620">
          <v:shape id="_x0000_i1109" type="#_x0000_t75" style="width:31.25pt;height:30.55pt" o:ole="">
            <v:imagedata r:id="rId177" o:title=""/>
          </v:shape>
          <o:OLEObject Type="Embed" ProgID="Equation.DSMT4" ShapeID="_x0000_i1109" DrawAspect="Content" ObjectID="_1668753795" r:id="rId178"/>
        </w:object>
      </w:r>
      <w:r>
        <w:rPr>
          <w:rFonts w:hint="eastAsia"/>
        </w:rPr>
        <w:t>．</w:t>
      </w:r>
      <w:r>
        <w:t> </w:t>
      </w:r>
    </w:p>
    <w:p w:rsidR="003842A1" w:rsidRDefault="003842A1" w:rsidP="003842A1"/>
    <w:p w:rsidR="003842A1" w:rsidRPr="006911FF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五、（本题满分8分）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一第五题】</w:t>
      </w:r>
    </w:p>
    <w:p w:rsidR="003842A1" w:rsidRPr="00D9335E" w:rsidRDefault="003842A1" w:rsidP="003842A1">
      <w:pPr>
        <w:rPr>
          <w:rFonts w:ascii="黑体" w:eastAsia="黑体" w:hAnsi="黑体"/>
        </w:rPr>
      </w:pPr>
      <w:r>
        <w:rPr>
          <w:rFonts w:hint="eastAsia"/>
        </w:rPr>
        <w:t>求曲面积分</w:t>
      </w:r>
      <w:r w:rsidRPr="008371F7">
        <w:rPr>
          <w:position w:val="-18"/>
        </w:rPr>
        <w:object w:dxaOrig="2260" w:dyaOrig="460">
          <v:shape id="_x0000_i1110" type="#_x0000_t75" style="width:113.45pt;height:23.1pt" o:ole="">
            <v:imagedata r:id="rId179" o:title=""/>
          </v:shape>
          <o:OLEObject Type="Embed" ProgID="Equation.DSMT4" ShapeID="_x0000_i1110" DrawAspect="Content" ObjectID="_1668753796" r:id="rId180"/>
        </w:object>
      </w:r>
      <w:r>
        <w:rPr>
          <w:rFonts w:hint="eastAsia"/>
        </w:rPr>
        <w:t>其中</w:t>
      </w:r>
      <w:r>
        <w:rPr>
          <w:rFonts w:hint="eastAsia"/>
        </w:rPr>
        <w:t>S</w:t>
      </w:r>
      <w:r>
        <w:rPr>
          <w:rFonts w:hint="eastAsia"/>
        </w:rPr>
        <w:t>是球面</w:t>
      </w:r>
      <w:r w:rsidR="00127047" w:rsidRPr="008371F7">
        <w:rPr>
          <w:position w:val="-10"/>
        </w:rPr>
        <w:object w:dxaOrig="1560" w:dyaOrig="360">
          <v:shape id="_x0000_i1111" type="#_x0000_t75" style="width:77.45pt;height:19pt" o:ole="">
            <v:imagedata r:id="rId181" o:title=""/>
          </v:shape>
          <o:OLEObject Type="Embed" ProgID="Equation.DSMT4" ShapeID="_x0000_i1111" DrawAspect="Content" ObjectID="_1668753797" r:id="rId182"/>
        </w:object>
      </w:r>
      <w:r>
        <w:rPr>
          <w:rFonts w:hint="eastAsia"/>
        </w:rPr>
        <w:t>外侧在</w:t>
      </w:r>
      <w:r w:rsidR="00127047" w:rsidRPr="008371F7">
        <w:rPr>
          <w:position w:val="-6"/>
        </w:rPr>
        <w:object w:dxaOrig="540" w:dyaOrig="279">
          <v:shape id="_x0000_i1112" type="#_x0000_t75" style="width:27.15pt;height:13.6pt" o:ole="">
            <v:imagedata r:id="rId183" o:title=""/>
          </v:shape>
          <o:OLEObject Type="Embed" ProgID="Equation.DSMT4" ShapeID="_x0000_i1112" DrawAspect="Content" ObjectID="_1668753798" r:id="rId184"/>
        </w:object>
      </w:r>
      <w:r>
        <w:rPr>
          <w:rFonts w:hint="eastAsia"/>
        </w:rPr>
        <w:t>的部分</w:t>
      </w:r>
      <w:r>
        <w:t>.</w: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补上</w:t>
      </w:r>
      <w:r w:rsidRPr="008371F7">
        <w:rPr>
          <w:position w:val="-32"/>
        </w:rPr>
        <w:object w:dxaOrig="1620" w:dyaOrig="760">
          <v:shape id="_x0000_i1113" type="#_x0000_t75" style="width:80.85pt;height:38.05pt" o:ole="">
            <v:imagedata r:id="rId185" o:title=""/>
          </v:shape>
          <o:OLEObject Type="Embed" ProgID="Equation.DSMT4" ShapeID="_x0000_i1113" DrawAspect="Content" ObjectID="_1668753799" r:id="rId186"/>
        </w:object>
      </w:r>
      <w:r>
        <w:rPr>
          <w:rFonts w:hint="eastAsia"/>
        </w:rPr>
        <w:t>由高斯公式</w:t>
      </w:r>
    </w:p>
    <w:p w:rsidR="003842A1" w:rsidRPr="00CD1444" w:rsidRDefault="00127047" w:rsidP="003842A1">
      <w:pPr>
        <w:jc w:val="center"/>
      </w:pPr>
      <w:r w:rsidRPr="008371F7">
        <w:rPr>
          <w:position w:val="-22"/>
        </w:rPr>
        <w:object w:dxaOrig="5660" w:dyaOrig="499">
          <v:shape id="_x0000_i1114" type="#_x0000_t75" style="width:282.55pt;height:24.45pt" o:ole="">
            <v:imagedata r:id="rId187" o:title=""/>
          </v:shape>
          <o:OLEObject Type="Embed" ProgID="Equation.DSMT4" ShapeID="_x0000_i1114" DrawAspect="Content" ObjectID="_1668753800" r:id="rId188"/>
        </w:object>
      </w:r>
      <w:r w:rsidR="003842A1">
        <w:rPr>
          <w:rFonts w:hint="eastAsia"/>
        </w:rPr>
        <w:t>.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六、（本题满分7分）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一第六题】</w:t>
      </w:r>
    </w:p>
    <w:p w:rsidR="003842A1" w:rsidRDefault="003842A1" w:rsidP="003842A1">
      <w:r>
        <w:rPr>
          <w:rFonts w:hint="eastAsia"/>
        </w:rPr>
        <w:t>设不恒为常数的函数</w:t>
      </w:r>
      <w:r w:rsidR="00127047" w:rsidRPr="008371F7">
        <w:rPr>
          <w:position w:val="-10"/>
        </w:rPr>
        <w:object w:dxaOrig="540" w:dyaOrig="320">
          <v:shape id="_x0000_i1115" type="#_x0000_t75" style="width:27.15pt;height:16.3pt" o:ole="">
            <v:imagedata r:id="rId189" o:title=""/>
          </v:shape>
          <o:OLEObject Type="Embed" ProgID="Equation.DSMT4" ShapeID="_x0000_i1115" DrawAspect="Content" ObjectID="_1668753801" r:id="rId190"/>
        </w:object>
      </w:r>
      <w:r>
        <w:rPr>
          <w:rFonts w:hint="eastAsia"/>
        </w:rPr>
        <w:t>在闭区间</w:t>
      </w:r>
      <w:r w:rsidR="00127047" w:rsidRPr="008371F7">
        <w:rPr>
          <w:position w:val="-14"/>
        </w:rPr>
        <w:object w:dxaOrig="540" w:dyaOrig="400">
          <v:shape id="_x0000_i1116" type="#_x0000_t75" style="width:27.15pt;height:20.4pt" o:ole="">
            <v:imagedata r:id="rId191" o:title=""/>
          </v:shape>
          <o:OLEObject Type="Embed" ProgID="Equation.DSMT4" ShapeID="_x0000_i1116" DrawAspect="Content" ObjectID="_1668753802" r:id="rId192"/>
        </w:object>
      </w:r>
      <w:r>
        <w:rPr>
          <w:rFonts w:hint="eastAsia"/>
        </w:rPr>
        <w:t>上连续，在开区间</w:t>
      </w:r>
      <w:r w:rsidR="00127047" w:rsidRPr="008371F7">
        <w:rPr>
          <w:position w:val="-14"/>
        </w:rPr>
        <w:object w:dxaOrig="580" w:dyaOrig="400">
          <v:shape id="_x0000_i1117" type="#_x0000_t75" style="width:28.55pt;height:20.4pt" o:ole="">
            <v:imagedata r:id="rId193" o:title=""/>
          </v:shape>
          <o:OLEObject Type="Embed" ProgID="Equation.DSMT4" ShapeID="_x0000_i1117" DrawAspect="Content" ObjectID="_1668753803" r:id="rId194"/>
        </w:object>
      </w:r>
      <w:r>
        <w:rPr>
          <w:rFonts w:hint="eastAsia"/>
        </w:rPr>
        <w:t>内可导，且</w:t>
      </w:r>
      <w:r w:rsidR="00127047" w:rsidRPr="008371F7">
        <w:rPr>
          <w:position w:val="-14"/>
        </w:rPr>
        <w:object w:dxaOrig="1260" w:dyaOrig="400">
          <v:shape id="_x0000_i1118" type="#_x0000_t75" style="width:63.15pt;height:20.4pt" o:ole="">
            <v:imagedata r:id="rId195" o:title=""/>
          </v:shape>
          <o:OLEObject Type="Embed" ProgID="Equation.DSMT4" ShapeID="_x0000_i1118" DrawAspect="Content" ObjectID="_1668753804" r:id="rId196"/>
        </w:object>
      </w:r>
      <w:r>
        <w:rPr>
          <w:rFonts w:hint="eastAsia"/>
        </w:rPr>
        <w:t xml:space="preserve">. </w:t>
      </w:r>
      <w:r>
        <w:rPr>
          <w:rFonts w:hint="eastAsia"/>
        </w:rPr>
        <w:t>证明在</w:t>
      </w:r>
      <w:r w:rsidR="00127047" w:rsidRPr="008371F7">
        <w:rPr>
          <w:position w:val="-14"/>
        </w:rPr>
        <w:object w:dxaOrig="580" w:dyaOrig="400">
          <v:shape id="_x0000_i1119" type="#_x0000_t75" style="width:28.55pt;height:20.4pt" o:ole="">
            <v:imagedata r:id="rId197" o:title=""/>
          </v:shape>
          <o:OLEObject Type="Embed" ProgID="Equation.DSMT4" ShapeID="_x0000_i1119" DrawAspect="Content" ObjectID="_1668753805" r:id="rId198"/>
        </w:object>
      </w:r>
      <w:r>
        <w:rPr>
          <w:rFonts w:hint="eastAsia"/>
        </w:rPr>
        <w:t>内至少存在一点</w:t>
      </w:r>
      <w:r w:rsidR="00127047" w:rsidRPr="008371F7">
        <w:rPr>
          <w:position w:val="-10"/>
        </w:rPr>
        <w:object w:dxaOrig="200" w:dyaOrig="320">
          <v:shape id="_x0000_i1120" type="#_x0000_t75" style="width:10.2pt;height:16.3pt" o:ole="">
            <v:imagedata r:id="rId199" o:title=""/>
          </v:shape>
          <o:OLEObject Type="Embed" ProgID="Equation.DSMT4" ShapeID="_x0000_i1120" DrawAspect="Content" ObjectID="_1668753806" r:id="rId200"/>
        </w:object>
      </w:r>
      <w:r>
        <w:rPr>
          <w:rFonts w:hint="eastAsia"/>
        </w:rPr>
        <w:t>，使得</w:t>
      </w:r>
      <w:r w:rsidRPr="008371F7">
        <w:rPr>
          <w:position w:val="-10"/>
        </w:rPr>
        <w:object w:dxaOrig="960" w:dyaOrig="320">
          <v:shape id="_x0000_i1121" type="#_x0000_t75" style="width:48.25pt;height:16.3pt" o:ole="">
            <v:imagedata r:id="rId201" o:title=""/>
          </v:shape>
          <o:OLEObject Type="Embed" ProgID="Equation.DSMT4" ShapeID="_x0000_i1121" DrawAspect="Content" ObjectID="_1668753807" r:id="rId202"/>
        </w:object>
      </w:r>
    </w:p>
    <w:p w:rsidR="003842A1" w:rsidRDefault="003842A1" w:rsidP="003842A1"/>
    <w:p w:rsidR="003842A1" w:rsidRDefault="003842A1" w:rsidP="003842A1">
      <w:pPr>
        <w:ind w:left="480" w:hangingChars="200" w:hanging="480"/>
      </w:pPr>
      <w:r>
        <w:rPr>
          <w:rStyle w:val="af4"/>
          <w:rFonts w:hint="eastAsia"/>
        </w:rPr>
        <w:t xml:space="preserve">[解] </w:t>
      </w:r>
      <w:r>
        <w:rPr>
          <w:rFonts w:hint="eastAsia"/>
        </w:rPr>
        <w:t>由于</w:t>
      </w:r>
      <w:r w:rsidR="00127047" w:rsidRPr="008371F7">
        <w:rPr>
          <w:position w:val="-10"/>
        </w:rPr>
        <w:object w:dxaOrig="540" w:dyaOrig="320">
          <v:shape id="_x0000_i1122" type="#_x0000_t75" style="width:27.15pt;height:16.3pt" o:ole="">
            <v:imagedata r:id="rId203" o:title=""/>
          </v:shape>
          <o:OLEObject Type="Embed" ProgID="Equation.DSMT4" ShapeID="_x0000_i1122" DrawAspect="Content" ObjectID="_1668753808" r:id="rId204"/>
        </w:object>
      </w:r>
      <w:r>
        <w:rPr>
          <w:rFonts w:hint="eastAsia"/>
        </w:rPr>
        <w:t>不恒为常数，存在</w:t>
      </w:r>
      <w:r w:rsidRPr="008371F7">
        <w:rPr>
          <w:position w:val="-10"/>
        </w:rPr>
        <w:object w:dxaOrig="880" w:dyaOrig="320">
          <v:shape id="_x0000_i1123" type="#_x0000_t75" style="width:43.45pt;height:16.3pt" o:ole="">
            <v:imagedata r:id="rId205" o:title=""/>
          </v:shape>
          <o:OLEObject Type="Embed" ProgID="Equation.DSMT4" ShapeID="_x0000_i1123" DrawAspect="Content" ObjectID="_1668753809" r:id="rId206"/>
        </w:object>
      </w:r>
      <w:r>
        <w:rPr>
          <w:rFonts w:hint="eastAsia"/>
        </w:rPr>
        <w:t>使得</w:t>
      </w:r>
      <w:r w:rsidRPr="008371F7">
        <w:rPr>
          <w:position w:val="-10"/>
        </w:rPr>
        <w:object w:dxaOrig="1840" w:dyaOrig="320">
          <v:shape id="_x0000_i1124" type="#_x0000_t75" style="width:92.4pt;height:16.3pt" o:ole="">
            <v:imagedata r:id="rId207" o:title=""/>
          </v:shape>
          <o:OLEObject Type="Embed" ProgID="Equation.DSMT4" ShapeID="_x0000_i1124" DrawAspect="Content" ObjectID="_1668753810" r:id="rId208"/>
        </w:object>
      </w:r>
      <w:r>
        <w:rPr>
          <w:rFonts w:hint="eastAsia"/>
        </w:rPr>
        <w:t>．在</w:t>
      </w:r>
      <w:r w:rsidRPr="008371F7">
        <w:rPr>
          <w:position w:val="-10"/>
        </w:rPr>
        <w:object w:dxaOrig="520" w:dyaOrig="320">
          <v:shape id="_x0000_i1125" type="#_x0000_t75" style="width:26.5pt;height:16.3pt" o:ole="">
            <v:imagedata r:id="rId209" o:title=""/>
          </v:shape>
          <o:OLEObject Type="Embed" ProgID="Equation.DSMT4" ShapeID="_x0000_i1125" DrawAspect="Content" ObjectID="_1668753811" r:id="rId210"/>
        </w:object>
      </w:r>
      <w:r>
        <w:rPr>
          <w:rFonts w:hint="eastAsia"/>
        </w:rPr>
        <w:t>或</w:t>
      </w:r>
      <w:r w:rsidRPr="008371F7">
        <w:rPr>
          <w:position w:val="-10"/>
        </w:rPr>
        <w:object w:dxaOrig="520" w:dyaOrig="320">
          <v:shape id="_x0000_i1126" type="#_x0000_t75" style="width:26.5pt;height:16.3pt" o:ole="">
            <v:imagedata r:id="rId211" o:title=""/>
          </v:shape>
          <o:OLEObject Type="Embed" ProgID="Equation.DSMT4" ShapeID="_x0000_i1126" DrawAspect="Content" ObjectID="_1668753812" r:id="rId212"/>
        </w:object>
      </w:r>
      <w:r>
        <w:rPr>
          <w:rFonts w:hint="eastAsia"/>
        </w:rPr>
        <w:t>上应用拉格朗日中值定理即得结论．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七、（本题满分6分）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一第七题】</w:t>
      </w:r>
    </w:p>
    <w:p w:rsidR="003842A1" w:rsidRDefault="003842A1" w:rsidP="003842A1">
      <w:r>
        <w:rPr>
          <w:rFonts w:hint="eastAsia"/>
        </w:rPr>
        <w:t>设四阶矩阵</w:t>
      </w:r>
      <w:r w:rsidRPr="008371F7">
        <w:rPr>
          <w:position w:val="-66"/>
        </w:rPr>
        <w:object w:dxaOrig="4120" w:dyaOrig="1440">
          <v:shape id="_x0000_i1127" type="#_x0000_t75" style="width:205.8pt;height:1in" o:ole="">
            <v:imagedata r:id="rId213" o:title=""/>
          </v:shape>
          <o:OLEObject Type="Embed" ProgID="Equation.DSMT4" ShapeID="_x0000_i1127" DrawAspect="Content" ObjectID="_1668753813" r:id="rId214"/>
        </w:object>
      </w:r>
    </w:p>
    <w:p w:rsidR="003842A1" w:rsidRDefault="003842A1" w:rsidP="003842A1">
      <w:r>
        <w:rPr>
          <w:rFonts w:hint="eastAsia"/>
        </w:rPr>
        <w:t>且矩阵</w:t>
      </w:r>
      <w:r w:rsidR="000E6E75" w:rsidRPr="00025957">
        <w:rPr>
          <w:position w:val="-4"/>
        </w:rPr>
        <w:object w:dxaOrig="220" w:dyaOrig="260">
          <v:shape id="_x0000_i1128" type="#_x0000_t75" style="width:11.55pt;height:12.9pt" o:ole="">
            <v:imagedata r:id="rId215" o:title=""/>
          </v:shape>
          <o:OLEObject Type="Embed" ProgID="Equation.DSMT4" ShapeID="_x0000_i1128" DrawAspect="Content" ObjectID="_1668753814" r:id="rId216"/>
        </w:object>
      </w:r>
      <w:r>
        <w:rPr>
          <w:rFonts w:hint="eastAsia"/>
        </w:rPr>
        <w:t>满足关系式</w:t>
      </w:r>
      <w:r w:rsidRPr="008371F7">
        <w:rPr>
          <w:position w:val="-10"/>
        </w:rPr>
        <w:object w:dxaOrig="2000" w:dyaOrig="360">
          <v:shape id="_x0000_i1129" type="#_x0000_t75" style="width:100.55pt;height:19pt" o:ole="">
            <v:imagedata r:id="rId217" o:title=""/>
          </v:shape>
          <o:OLEObject Type="Embed" ProgID="Equation.DSMT4" ShapeID="_x0000_i1129" DrawAspect="Content" ObjectID="_1668753815" r:id="rId218"/>
        </w:object>
      </w:r>
      <w:r>
        <w:rPr>
          <w:rFonts w:hint="eastAsia"/>
        </w:rPr>
        <w:t>其中</w:t>
      </w:r>
      <w:r w:rsidRPr="00025957">
        <w:rPr>
          <w:position w:val="-4"/>
        </w:rPr>
        <w:object w:dxaOrig="220" w:dyaOrig="260">
          <v:shape id="_x0000_i1130" type="#_x0000_t75" style="width:11.55pt;height:12.9pt" o:ole="">
            <v:imagedata r:id="rId219" o:title=""/>
          </v:shape>
          <o:OLEObject Type="Embed" ProgID="Equation.DSMT4" ShapeID="_x0000_i1130" DrawAspect="Content" ObjectID="_1668753816" r:id="rId220"/>
        </w:object>
      </w:r>
      <w:r>
        <w:rPr>
          <w:rFonts w:hint="eastAsia"/>
        </w:rPr>
        <w:t>为四阶单位矩阵，</w:t>
      </w:r>
      <w:r w:rsidR="000E6E75" w:rsidRPr="008371F7">
        <w:rPr>
          <w:position w:val="-6"/>
        </w:rPr>
        <w:object w:dxaOrig="380" w:dyaOrig="320">
          <v:shape id="_x0000_i1131" type="#_x0000_t75" style="width:19pt;height:16.3pt" o:ole="">
            <v:imagedata r:id="rId221" o:title=""/>
          </v:shape>
          <o:OLEObject Type="Embed" ProgID="Equation.DSMT4" ShapeID="_x0000_i1131" DrawAspect="Content" ObjectID="_1668753817" r:id="rId222"/>
        </w:object>
      </w:r>
      <w:r>
        <w:rPr>
          <w:rFonts w:hint="eastAsia"/>
        </w:rPr>
        <w:t>表示</w:t>
      </w:r>
      <w:r>
        <w:rPr>
          <w:rFonts w:hint="eastAsia"/>
        </w:rPr>
        <w:t>C</w:t>
      </w:r>
      <w:r>
        <w:rPr>
          <w:rFonts w:hint="eastAsia"/>
        </w:rPr>
        <w:t>的逆矩阵</w:t>
      </w:r>
      <w:r>
        <w:rPr>
          <w:rFonts w:hint="eastAsia"/>
        </w:rPr>
        <w:t>,</w:t>
      </w:r>
      <w:r w:rsidR="000E6E75" w:rsidRPr="008371F7">
        <w:rPr>
          <w:position w:val="-6"/>
        </w:rPr>
        <w:object w:dxaOrig="300" w:dyaOrig="320">
          <v:shape id="_x0000_i1132" type="#_x0000_t75" style="width:14.95pt;height:16.3pt" o:ole="">
            <v:imagedata r:id="rId223" o:title=""/>
          </v:shape>
          <o:OLEObject Type="Embed" ProgID="Equation.DSMT4" ShapeID="_x0000_i1132" DrawAspect="Content" ObjectID="_1668753818" r:id="rId224"/>
        </w:object>
      </w:r>
      <w:r>
        <w:rPr>
          <w:rFonts w:hint="eastAsia"/>
        </w:rPr>
        <w:t>表示</w:t>
      </w:r>
      <w:r w:rsidRPr="008371F7">
        <w:rPr>
          <w:position w:val="-6"/>
        </w:rPr>
        <w:object w:dxaOrig="220" w:dyaOrig="279">
          <v:shape id="_x0000_i1133" type="#_x0000_t75" style="width:11.55pt;height:13.6pt" o:ole="">
            <v:imagedata r:id="rId225" o:title=""/>
          </v:shape>
          <o:OLEObject Type="Embed" ProgID="Equation.DSMT4" ShapeID="_x0000_i1133" DrawAspect="Content" ObjectID="_1668753819" r:id="rId226"/>
        </w:object>
      </w:r>
      <w:r>
        <w:rPr>
          <w:rFonts w:hint="eastAsia"/>
        </w:rPr>
        <w:t>的转置矩阵</w:t>
      </w:r>
      <w:r>
        <w:rPr>
          <w:rFonts w:hint="eastAsia"/>
        </w:rPr>
        <w:t>,</w:t>
      </w:r>
      <w:r>
        <w:rPr>
          <w:rFonts w:hint="eastAsia"/>
        </w:rPr>
        <w:t>将上述关系式化简并求矩阵</w:t>
      </w:r>
      <w:r w:rsidR="000E6E75" w:rsidRPr="00025957">
        <w:rPr>
          <w:position w:val="-4"/>
        </w:rPr>
        <w:object w:dxaOrig="220" w:dyaOrig="260">
          <v:shape id="_x0000_i1134" type="#_x0000_t75" style="width:11.55pt;height:12.9pt" o:ole="">
            <v:imagedata r:id="rId227" o:title=""/>
          </v:shape>
          <o:OLEObject Type="Embed" ProgID="Equation.DSMT4" ShapeID="_x0000_i1134" DrawAspect="Content" ObjectID="_1668753820" r:id="rId228"/>
        </w:object>
      </w:r>
      <w:r>
        <w:t>.</w: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 w:rsidRPr="008371F7">
        <w:rPr>
          <w:position w:val="-10"/>
        </w:rPr>
        <w:object w:dxaOrig="3080" w:dyaOrig="360">
          <v:shape id="_x0000_i1135" type="#_x0000_t75" style="width:154.2pt;height:19pt" o:ole="">
            <v:imagedata r:id="rId229" o:title=""/>
          </v:shape>
          <o:OLEObject Type="Embed" ProgID="Equation.DSMT4" ShapeID="_x0000_i1135" DrawAspect="Content" ObjectID="_1668753821" r:id="rId230"/>
        </w:object>
      </w:r>
      <w:r>
        <w:rPr>
          <w:rFonts w:hint="eastAsia"/>
        </w:rPr>
        <w:t>，故</w:t>
      </w:r>
      <w:r w:rsidRPr="008371F7">
        <w:rPr>
          <w:position w:val="-66"/>
        </w:rPr>
        <w:object w:dxaOrig="3540" w:dyaOrig="1440">
          <v:shape id="_x0000_i1136" type="#_x0000_t75" style="width:177.3pt;height:1in" o:ole="">
            <v:imagedata r:id="rId231" o:title=""/>
          </v:shape>
          <o:OLEObject Type="Embed" ProgID="Equation.DSMT4" ShapeID="_x0000_i1136" DrawAspect="Content" ObjectID="_1668753822" r:id="rId232"/>
        </w:objec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八、（本题满分8分）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一第八题】</w:t>
      </w:r>
    </w:p>
    <w:p w:rsidR="003842A1" w:rsidRDefault="003842A1" w:rsidP="003842A1">
      <w:r>
        <w:rPr>
          <w:rFonts w:hint="eastAsia"/>
        </w:rPr>
        <w:lastRenderedPageBreak/>
        <w:t>求一个正交变换化二次型</w:t>
      </w:r>
      <w:r w:rsidRPr="008371F7">
        <w:rPr>
          <w:position w:val="-12"/>
        </w:rPr>
        <w:object w:dxaOrig="4020" w:dyaOrig="380">
          <v:shape id="_x0000_i1137" type="#_x0000_t75" style="width:201.05pt;height:19pt" o:ole="">
            <v:imagedata r:id="rId233" o:title=""/>
          </v:shape>
          <o:OLEObject Type="Embed" ProgID="Equation.DSMT4" ShapeID="_x0000_i1137" DrawAspect="Content" ObjectID="_1668753823" r:id="rId234"/>
        </w:object>
      </w:r>
      <w:r>
        <w:rPr>
          <w:rFonts w:hint="eastAsia"/>
        </w:rPr>
        <w:t>成标准形</w:t>
      </w:r>
      <w:r>
        <w:t>.</w:t>
      </w:r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>
        <w:rPr>
          <w:rFonts w:hint="eastAsia"/>
        </w:rPr>
        <w:t>特征值</w:t>
      </w:r>
      <w:r w:rsidRPr="008371F7">
        <w:rPr>
          <w:position w:val="-12"/>
        </w:rPr>
        <w:object w:dxaOrig="960" w:dyaOrig="360">
          <v:shape id="_x0000_i1138" type="#_x0000_t75" style="width:48.25pt;height:19pt" o:ole="">
            <v:imagedata r:id="rId235" o:title=""/>
          </v:shape>
          <o:OLEObject Type="Embed" ProgID="Equation.DSMT4" ShapeID="_x0000_i1138" DrawAspect="Content" ObjectID="_1668753824" r:id="rId236"/>
        </w:object>
      </w:r>
      <w:r>
        <w:rPr>
          <w:rFonts w:hint="eastAsia"/>
        </w:rPr>
        <w:t>，</w:t>
      </w:r>
      <w:r w:rsidRPr="008371F7">
        <w:rPr>
          <w:position w:val="-12"/>
        </w:rPr>
        <w:object w:dxaOrig="620" w:dyaOrig="360">
          <v:shape id="_x0000_i1139" type="#_x0000_t75" style="width:30.55pt;height:19pt" o:ole="">
            <v:imagedata r:id="rId237" o:title=""/>
          </v:shape>
          <o:OLEObject Type="Embed" ProgID="Equation.DSMT4" ShapeID="_x0000_i1139" DrawAspect="Content" ObjectID="_1668753825" r:id="rId238"/>
        </w:object>
      </w:r>
      <w:r>
        <w:rPr>
          <w:rFonts w:hint="eastAsia"/>
        </w:rPr>
        <w:t>．正交变换</w:t>
      </w:r>
      <w:r w:rsidRPr="008371F7">
        <w:rPr>
          <w:position w:val="-98"/>
        </w:rPr>
        <w:object w:dxaOrig="3000" w:dyaOrig="2079">
          <v:shape id="_x0000_i1140" type="#_x0000_t75" style="width:150.1pt;height:103.25pt" o:ole="">
            <v:imagedata r:id="rId239" o:title=""/>
          </v:shape>
          <o:OLEObject Type="Embed" ProgID="Equation.DSMT4" ShapeID="_x0000_i1140" DrawAspect="Content" ObjectID="_1668753826" r:id="rId240"/>
        </w:object>
      </w:r>
      <w:r>
        <w:rPr>
          <w:rFonts w:hint="eastAsia"/>
        </w:rPr>
        <w:t>．</w:t>
      </w:r>
    </w:p>
    <w:p w:rsidR="003842A1" w:rsidRDefault="003842A1" w:rsidP="003842A1"/>
    <w:p w:rsidR="003842A1" w:rsidRDefault="003842A1" w:rsidP="003842A1"/>
    <w:p w:rsidR="003842A1" w:rsidRDefault="003842A1" w:rsidP="003842A1">
      <w:pPr>
        <w:rPr>
          <w:rFonts w:ascii="黑体" w:eastAsia="黑体" w:hAnsi="黑体"/>
        </w:rPr>
      </w:pPr>
      <w:r w:rsidRPr="003842A1">
        <w:rPr>
          <w:rStyle w:val="1Char"/>
          <w:rFonts w:hint="eastAsia"/>
        </w:rPr>
        <w:t>九、（本题满分8分）</w:t>
      </w:r>
      <w:r w:rsidRPr="003842A1">
        <w:rPr>
          <w:rStyle w:val="ae"/>
          <w:rFonts w:hint="eastAsia"/>
        </w:rPr>
        <w:t>【同</w:t>
      </w:r>
      <w:r w:rsidR="002D7144">
        <w:rPr>
          <w:rStyle w:val="ae"/>
          <w:rFonts w:hint="eastAsia"/>
        </w:rPr>
        <w:t>试卷</w:t>
      </w:r>
      <w:r w:rsidRPr="003842A1">
        <w:rPr>
          <w:rStyle w:val="ae"/>
          <w:rFonts w:hint="eastAsia"/>
        </w:rPr>
        <w:t>一第九题】</w:t>
      </w:r>
    </w:p>
    <w:p w:rsidR="003842A1" w:rsidRDefault="003842A1" w:rsidP="003842A1">
      <w:r>
        <w:rPr>
          <w:rFonts w:hint="eastAsia"/>
        </w:rPr>
        <w:t>质点</w:t>
      </w:r>
      <w:r w:rsidRPr="00025957">
        <w:rPr>
          <w:position w:val="-4"/>
        </w:rPr>
        <w:object w:dxaOrig="220" w:dyaOrig="260">
          <v:shape id="_x0000_i1141" type="#_x0000_t75" style="width:11.55pt;height:12.9pt" o:ole="">
            <v:imagedata r:id="rId241" o:title=""/>
          </v:shape>
          <o:OLEObject Type="Embed" ProgID="Equation.DSMT4" ShapeID="_x0000_i1141" DrawAspect="Content" ObjectID="_1668753827" r:id="rId242"/>
        </w:object>
      </w:r>
      <w:r>
        <w:rPr>
          <w:rFonts w:hint="eastAsia"/>
        </w:rPr>
        <w:t>沿着以</w:t>
      </w:r>
      <w:r w:rsidR="00B123F3" w:rsidRPr="00025957">
        <w:rPr>
          <w:position w:val="-4"/>
        </w:rPr>
        <w:object w:dxaOrig="380" w:dyaOrig="260">
          <v:shape id="_x0000_i1142" type="#_x0000_t75" style="width:19pt;height:12.9pt" o:ole="">
            <v:imagedata r:id="rId243" o:title=""/>
          </v:shape>
          <o:OLEObject Type="Embed" ProgID="Equation.DSMT4" ShapeID="_x0000_i1142" DrawAspect="Content" ObjectID="_1668753828" r:id="rId244"/>
        </w:object>
      </w:r>
      <w:r>
        <w:rPr>
          <w:rFonts w:hint="eastAsia"/>
        </w:rPr>
        <w:t>为直径的圆周，从点</w:t>
      </w:r>
      <w:r w:rsidR="00B123F3" w:rsidRPr="008371F7">
        <w:rPr>
          <w:position w:val="-10"/>
        </w:rPr>
        <w:object w:dxaOrig="700" w:dyaOrig="320">
          <v:shape id="_x0000_i1143" type="#_x0000_t75" style="width:35.3pt;height:16.3pt" o:ole="">
            <v:imagedata r:id="rId245" o:title=""/>
          </v:shape>
          <o:OLEObject Type="Embed" ProgID="Equation.DSMT4" ShapeID="_x0000_i1143" DrawAspect="Content" ObjectID="_1668753829" r:id="rId246"/>
        </w:object>
      </w:r>
      <w:r>
        <w:rPr>
          <w:rFonts w:hint="eastAsia"/>
        </w:rPr>
        <w:t>运动到点</w:t>
      </w:r>
      <w:r w:rsidR="00B123F3" w:rsidRPr="008371F7">
        <w:rPr>
          <w:position w:val="-10"/>
        </w:rPr>
        <w:object w:dxaOrig="720" w:dyaOrig="320">
          <v:shape id="_x0000_i1144" type="#_x0000_t75" style="width:36pt;height:16.3pt" o:ole="">
            <v:imagedata r:id="rId247" o:title=""/>
          </v:shape>
          <o:OLEObject Type="Embed" ProgID="Equation.DSMT4" ShapeID="_x0000_i1144" DrawAspect="Content" ObjectID="_1668753830" r:id="rId248"/>
        </w:object>
      </w:r>
      <w:r>
        <w:rPr>
          <w:rFonts w:hint="eastAsia"/>
        </w:rPr>
        <w:t>的过程中受变力</w:t>
      </w:r>
      <w:r w:rsidRPr="00025957">
        <w:rPr>
          <w:position w:val="-4"/>
        </w:rPr>
        <w:object w:dxaOrig="220" w:dyaOrig="300">
          <v:shape id="_x0000_i1145" type="#_x0000_t75" style="width:11.55pt;height:14.95pt" o:ole="">
            <v:imagedata r:id="rId249" o:title=""/>
          </v:shape>
          <o:OLEObject Type="Embed" ProgID="Equation.DSMT4" ShapeID="_x0000_i1145" DrawAspect="Content" ObjectID="_1668753831" r:id="rId250"/>
        </w:object>
      </w:r>
      <w:r>
        <w:rPr>
          <w:rFonts w:hint="eastAsia"/>
        </w:rPr>
        <w:t>的作用（见图），</w:t>
      </w:r>
      <w:r w:rsidRPr="00025957">
        <w:rPr>
          <w:position w:val="-4"/>
        </w:rPr>
        <w:object w:dxaOrig="220" w:dyaOrig="300">
          <v:shape id="_x0000_i1146" type="#_x0000_t75" style="width:11.55pt;height:14.95pt" o:ole="">
            <v:imagedata r:id="rId251" o:title=""/>
          </v:shape>
          <o:OLEObject Type="Embed" ProgID="Equation.DSMT4" ShapeID="_x0000_i1146" DrawAspect="Content" ObjectID="_1668753832" r:id="rId252"/>
        </w:object>
      </w:r>
      <w:r>
        <w:rPr>
          <w:rFonts w:hint="eastAsia"/>
        </w:rPr>
        <w:t>的大小等于点</w:t>
      </w:r>
      <w:r w:rsidRPr="00025957">
        <w:rPr>
          <w:position w:val="-4"/>
        </w:rPr>
        <w:object w:dxaOrig="220" w:dyaOrig="260">
          <v:shape id="_x0000_i1147" type="#_x0000_t75" style="width:11.55pt;height:12.9pt" o:ole="">
            <v:imagedata r:id="rId253" o:title=""/>
          </v:shape>
          <o:OLEObject Type="Embed" ProgID="Equation.DSMT4" ShapeID="_x0000_i1147" DrawAspect="Content" ObjectID="_1668753833" r:id="rId254"/>
        </w:object>
      </w:r>
      <w:r>
        <w:rPr>
          <w:rFonts w:hint="eastAsia"/>
        </w:rPr>
        <w:t>与原点</w:t>
      </w:r>
      <w:r w:rsidR="00B123F3" w:rsidRPr="008371F7">
        <w:rPr>
          <w:position w:val="-6"/>
        </w:rPr>
        <w:object w:dxaOrig="220" w:dyaOrig="279">
          <v:shape id="_x0000_i1148" type="#_x0000_t75" style="width:11.55pt;height:13.6pt" o:ole="">
            <v:imagedata r:id="rId255" o:title=""/>
          </v:shape>
          <o:OLEObject Type="Embed" ProgID="Equation.DSMT4" ShapeID="_x0000_i1148" DrawAspect="Content" ObjectID="_1668753834" r:id="rId256"/>
        </w:object>
      </w:r>
      <w:r>
        <w:rPr>
          <w:rFonts w:hint="eastAsia"/>
        </w:rPr>
        <w:t>之间的距离，其方向垂直于线段</w:t>
      </w:r>
      <w:r w:rsidR="00B123F3" w:rsidRPr="008371F7">
        <w:rPr>
          <w:position w:val="-6"/>
        </w:rPr>
        <w:object w:dxaOrig="360" w:dyaOrig="279">
          <v:shape id="_x0000_i1149" type="#_x0000_t75" style="width:19pt;height:13.6pt" o:ole="">
            <v:imagedata r:id="rId257" o:title=""/>
          </v:shape>
          <o:OLEObject Type="Embed" ProgID="Equation.DSMT4" ShapeID="_x0000_i1149" DrawAspect="Content" ObjectID="_1668753835" r:id="rId258"/>
        </w:object>
      </w:r>
      <w:r>
        <w:rPr>
          <w:rFonts w:hint="eastAsia"/>
        </w:rPr>
        <w:t>且与</w:t>
      </w:r>
      <w:r w:rsidR="00B123F3" w:rsidRPr="008371F7">
        <w:rPr>
          <w:position w:val="-10"/>
        </w:rPr>
        <w:object w:dxaOrig="220" w:dyaOrig="260">
          <v:shape id="_x0000_i1150" type="#_x0000_t75" style="width:11.55pt;height:12.9pt" o:ole="">
            <v:imagedata r:id="rId259" o:title=""/>
          </v:shape>
          <o:OLEObject Type="Embed" ProgID="Equation.DSMT4" ShapeID="_x0000_i1150" DrawAspect="Content" ObjectID="_1668753836" r:id="rId260"/>
        </w:object>
      </w:r>
      <w:r>
        <w:rPr>
          <w:rFonts w:hint="eastAsia"/>
        </w:rPr>
        <w:t>轴正向的夹角小于</w:t>
      </w:r>
      <w:r w:rsidRPr="008371F7">
        <w:rPr>
          <w:position w:val="-24"/>
        </w:rPr>
        <w:object w:dxaOrig="260" w:dyaOrig="620">
          <v:shape id="_x0000_i1151" type="#_x0000_t75" style="width:12.9pt;height:30.55pt" o:ole="">
            <v:imagedata r:id="rId261" o:title=""/>
          </v:shape>
          <o:OLEObject Type="Embed" ProgID="Equation.DSMT4" ShapeID="_x0000_i1151" DrawAspect="Content" ObjectID="_1668753837" r:id="rId262"/>
        </w:object>
      </w:r>
      <w:r>
        <w:t>.</w:t>
      </w:r>
      <w:r>
        <w:rPr>
          <w:rFonts w:hint="eastAsia"/>
        </w:rPr>
        <w:t xml:space="preserve"> </w:t>
      </w:r>
      <w:r>
        <w:rPr>
          <w:rFonts w:hint="eastAsia"/>
        </w:rPr>
        <w:t>求变力</w:t>
      </w:r>
      <w:r w:rsidRPr="00025957">
        <w:rPr>
          <w:position w:val="-4"/>
        </w:rPr>
        <w:object w:dxaOrig="220" w:dyaOrig="300">
          <v:shape id="_x0000_i1152" type="#_x0000_t75" style="width:11.55pt;height:14.95pt" o:ole="">
            <v:imagedata r:id="rId263" o:title=""/>
          </v:shape>
          <o:OLEObject Type="Embed" ProgID="Equation.DSMT4" ShapeID="_x0000_i1152" DrawAspect="Content" ObjectID="_1668753838" r:id="rId264"/>
        </w:object>
      </w:r>
      <w:r>
        <w:rPr>
          <w:rFonts w:hint="eastAsia"/>
        </w:rPr>
        <w:t>对质点</w:t>
      </w:r>
      <w:r w:rsidRPr="00025957">
        <w:rPr>
          <w:position w:val="-4"/>
        </w:rPr>
        <w:object w:dxaOrig="220" w:dyaOrig="260">
          <v:shape id="_x0000_i1153" type="#_x0000_t75" style="width:11.55pt;height:12.9pt" o:ole="">
            <v:imagedata r:id="rId265" o:title=""/>
          </v:shape>
          <o:OLEObject Type="Embed" ProgID="Equation.DSMT4" ShapeID="_x0000_i1153" DrawAspect="Content" ObjectID="_1668753839" r:id="rId266"/>
        </w:object>
      </w:r>
      <w:r>
        <w:rPr>
          <w:rFonts w:hint="eastAsia"/>
        </w:rPr>
        <w:t>所作的功</w:t>
      </w:r>
      <w:r>
        <w:t>.</w:t>
      </w:r>
    </w:p>
    <w:p w:rsidR="003842A1" w:rsidRDefault="0048310B" w:rsidP="003842A1">
      <w:pPr>
        <w:jc w:val="center"/>
      </w:pPr>
      <w:r>
        <w:rPr>
          <w:noProof/>
        </w:rPr>
        <w:drawing>
          <wp:inline distT="0" distB="0" distL="0" distR="0">
            <wp:extent cx="2915728" cy="31052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990A.png"/>
                    <pic:cNvPicPr/>
                  </pic:nvPicPr>
                  <pic:blipFill>
                    <a:blip r:embed="rId2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0610" cy="311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3842A1" w:rsidRDefault="003842A1" w:rsidP="003842A1"/>
    <w:p w:rsidR="003842A1" w:rsidRDefault="003842A1" w:rsidP="003842A1">
      <w:r>
        <w:rPr>
          <w:rStyle w:val="af4"/>
          <w:rFonts w:hint="eastAsia"/>
        </w:rPr>
        <w:t xml:space="preserve">[解] </w:t>
      </w:r>
      <w:r w:rsidRPr="008371F7">
        <w:rPr>
          <w:position w:val="-10"/>
        </w:rPr>
        <w:object w:dxaOrig="820" w:dyaOrig="320">
          <v:shape id="_x0000_i1154" type="#_x0000_t75" style="width:41.45pt;height:16.3pt" o:ole="">
            <v:imagedata r:id="rId268" o:title=""/>
          </v:shape>
          <o:OLEObject Type="Embed" ProgID="Equation.DSMT4" ShapeID="_x0000_i1154" DrawAspect="Content" ObjectID="_1668753840" r:id="rId269"/>
        </w:object>
      </w:r>
      <w:r>
        <w:rPr>
          <w:rFonts w:hint="eastAsia"/>
        </w:rPr>
        <w:t>．</w:t>
      </w:r>
    </w:p>
    <w:p w:rsidR="003842A1" w:rsidRDefault="003842A1" w:rsidP="003842A1"/>
    <w:p w:rsidR="00D133EF" w:rsidRPr="00CA00AF" w:rsidRDefault="00D133EF" w:rsidP="00CA00AF"/>
    <w:sectPr w:rsidR="00D133EF" w:rsidRPr="00CA00AF" w:rsidSect="00223006">
      <w:headerReference w:type="even" r:id="rId270"/>
      <w:footerReference w:type="even" r:id="rId271"/>
      <w:footerReference w:type="default" r:id="rId272"/>
      <w:headerReference w:type="first" r:id="rId273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6916" w:rsidRDefault="00486916">
      <w:r>
        <w:separator/>
      </w:r>
    </w:p>
  </w:endnote>
  <w:endnote w:type="continuationSeparator" w:id="0">
    <w:p w:rsidR="00486916" w:rsidRDefault="00486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97450902"/>
      <w:docPartObj>
        <w:docPartGallery w:val="Page Numbers (Bottom of Page)"/>
        <w:docPartUnique/>
      </w:docPartObj>
    </w:sdtPr>
    <w:sdtEndPr/>
    <w:sdtContent>
      <w:p w:rsidR="003842A1" w:rsidRDefault="00486916" w:rsidP="00D80857">
        <w:pPr>
          <w:pStyle w:val="a4"/>
          <w:ind w:right="360" w:firstLine="360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3842A1" w:rsidRDefault="00771CCF">
                    <w:pPr>
                      <w:jc w:val="center"/>
                      <w:rPr>
                        <w:color w:val="5B9BD5" w:themeColor="accent1"/>
                      </w:rPr>
                    </w:pPr>
                    <w:r>
                      <w:fldChar w:fldCharType="begin"/>
                    </w:r>
                    <w:r w:rsidR="003842A1">
                      <w:instrText>PAGE    \* MERGEFORMAT</w:instrText>
                    </w:r>
                    <w:r>
                      <w:fldChar w:fldCharType="separate"/>
                    </w:r>
                    <w:r w:rsidR="003842A1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2A1" w:rsidRPr="003C7E48" w:rsidRDefault="003842A1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1990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486916">
      <w:rPr>
        <w:noProof/>
        <w:lang w:val="zh-CN"/>
      </w:rPr>
      <w:fldChar w:fldCharType="begin"/>
    </w:r>
    <w:r w:rsidR="00486916">
      <w:rPr>
        <w:noProof/>
        <w:lang w:val="zh-CN"/>
      </w:rPr>
      <w:instrText xml:space="preserve"> PAGE   \* MERGEFORMAT </w:instrText>
    </w:r>
    <w:r w:rsidR="00486916">
      <w:rPr>
        <w:noProof/>
        <w:lang w:val="zh-CN"/>
      </w:rPr>
      <w:fldChar w:fldCharType="separate"/>
    </w:r>
    <w:r w:rsidR="0048310B">
      <w:rPr>
        <w:noProof/>
        <w:lang w:val="zh-CN"/>
      </w:rPr>
      <w:t>5</w:t>
    </w:r>
    <w:r w:rsidR="00486916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6916" w:rsidRDefault="00486916">
      <w:r>
        <w:separator/>
      </w:r>
    </w:p>
  </w:footnote>
  <w:footnote w:type="continuationSeparator" w:id="0">
    <w:p w:rsidR="00486916" w:rsidRDefault="0048691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2A1" w:rsidRPr="006E3539" w:rsidRDefault="003842A1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42A1" w:rsidRDefault="00486916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55pt;height:11.55pt" o:bullet="t">
        <v:imagedata r:id="rId1" o:title="msoA"/>
      </v:shape>
    </w:pict>
  </w:numPicBullet>
  <w:numPicBullet w:numPicBulletId="1">
    <w:pict>
      <v:shape id="_x0000_i1029" type="#_x0000_t75" style="width:45.5pt;height:24.45pt" o:bullet="t">
        <v:imagedata r:id="rId2" o:title=""/>
      </v:shape>
    </w:pict>
  </w:numPicBullet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 w15:restartNumberingAfterBreak="0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 w15:restartNumberingAfterBreak="0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 w15:restartNumberingAfterBreak="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 w15:restartNumberingAfterBreak="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 w15:restartNumberingAfterBreak="0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 w15:restartNumberingAfterBreak="0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 w15:restartNumberingAfterBreak="0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 w15:restartNumberingAfterBreak="0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 w15:restartNumberingAfterBreak="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 w15:restartNumberingAfterBreak="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 w15:restartNumberingAfterBreak="0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 w15:restartNumberingAfterBreak="0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 w15:restartNumberingAfterBreak="0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 w15:restartNumberingAfterBreak="0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 w15:restartNumberingAfterBreak="0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 w15:restartNumberingAfterBreak="0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 w15:restartNumberingAfterBreak="0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oNotDisplayPageBoundaries/>
  <w:embedSystemFonts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8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2790C"/>
    <w:rsid w:val="0000055C"/>
    <w:rsid w:val="00001815"/>
    <w:rsid w:val="00010017"/>
    <w:rsid w:val="00013F95"/>
    <w:rsid w:val="0001411E"/>
    <w:rsid w:val="00024384"/>
    <w:rsid w:val="00042111"/>
    <w:rsid w:val="00046DD7"/>
    <w:rsid w:val="00061C54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E6E75"/>
    <w:rsid w:val="000F21D7"/>
    <w:rsid w:val="00102A56"/>
    <w:rsid w:val="00104F63"/>
    <w:rsid w:val="0011658A"/>
    <w:rsid w:val="00127047"/>
    <w:rsid w:val="00134996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7FB2"/>
    <w:rsid w:val="002A5B23"/>
    <w:rsid w:val="002A62BC"/>
    <w:rsid w:val="002B2026"/>
    <w:rsid w:val="002C0467"/>
    <w:rsid w:val="002C0F04"/>
    <w:rsid w:val="002C108B"/>
    <w:rsid w:val="002C43A4"/>
    <w:rsid w:val="002C52FD"/>
    <w:rsid w:val="002D7144"/>
    <w:rsid w:val="002E3334"/>
    <w:rsid w:val="002E369F"/>
    <w:rsid w:val="002E601D"/>
    <w:rsid w:val="002E686D"/>
    <w:rsid w:val="002E7029"/>
    <w:rsid w:val="00300AB8"/>
    <w:rsid w:val="00303E5B"/>
    <w:rsid w:val="00305B24"/>
    <w:rsid w:val="00313DA5"/>
    <w:rsid w:val="00314117"/>
    <w:rsid w:val="003175E7"/>
    <w:rsid w:val="0032739C"/>
    <w:rsid w:val="00330B11"/>
    <w:rsid w:val="003648D1"/>
    <w:rsid w:val="00371455"/>
    <w:rsid w:val="003743A3"/>
    <w:rsid w:val="00377BFF"/>
    <w:rsid w:val="003803FA"/>
    <w:rsid w:val="00380B73"/>
    <w:rsid w:val="003842A1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5459"/>
    <w:rsid w:val="004677C0"/>
    <w:rsid w:val="00473A64"/>
    <w:rsid w:val="0048310B"/>
    <w:rsid w:val="00486916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E0721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6C6E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51408"/>
    <w:rsid w:val="007650D4"/>
    <w:rsid w:val="00771CCF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47AF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EB4"/>
    <w:rsid w:val="009273A1"/>
    <w:rsid w:val="00933744"/>
    <w:rsid w:val="00933A2C"/>
    <w:rsid w:val="00934DF8"/>
    <w:rsid w:val="00943550"/>
    <w:rsid w:val="00954931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62F4"/>
    <w:rsid w:val="00A46B13"/>
    <w:rsid w:val="00A51D94"/>
    <w:rsid w:val="00A5482C"/>
    <w:rsid w:val="00A567F3"/>
    <w:rsid w:val="00A6039A"/>
    <w:rsid w:val="00A66074"/>
    <w:rsid w:val="00A71A99"/>
    <w:rsid w:val="00A97179"/>
    <w:rsid w:val="00AA02C2"/>
    <w:rsid w:val="00AA203F"/>
    <w:rsid w:val="00AA335C"/>
    <w:rsid w:val="00AA72C3"/>
    <w:rsid w:val="00AB2455"/>
    <w:rsid w:val="00AB3589"/>
    <w:rsid w:val="00AB6711"/>
    <w:rsid w:val="00AB79F7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23F3"/>
    <w:rsid w:val="00B136E3"/>
    <w:rsid w:val="00B26BCF"/>
    <w:rsid w:val="00B31EBE"/>
    <w:rsid w:val="00B35149"/>
    <w:rsid w:val="00B37E50"/>
    <w:rsid w:val="00B40820"/>
    <w:rsid w:val="00B4208B"/>
    <w:rsid w:val="00B478DA"/>
    <w:rsid w:val="00B50D26"/>
    <w:rsid w:val="00B53608"/>
    <w:rsid w:val="00B617AB"/>
    <w:rsid w:val="00B72045"/>
    <w:rsid w:val="00B7221B"/>
    <w:rsid w:val="00B77F4A"/>
    <w:rsid w:val="00B813F9"/>
    <w:rsid w:val="00B8187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78A"/>
    <w:rsid w:val="00EB66C1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9E1"/>
    <w:rsid w:val="00F62C9F"/>
    <w:rsid w:val="00F67D26"/>
    <w:rsid w:val="00F715F2"/>
    <w:rsid w:val="00F7284C"/>
    <w:rsid w:val="00F7317E"/>
    <w:rsid w:val="00F754E4"/>
    <w:rsid w:val="00F83A02"/>
    <w:rsid w:val="00F840A4"/>
    <w:rsid w:val="00F85121"/>
    <w:rsid w:val="00F9555A"/>
    <w:rsid w:val="00F95A31"/>
    <w:rsid w:val="00FA2716"/>
    <w:rsid w:val="00FA277F"/>
    <w:rsid w:val="00FB56ED"/>
    <w:rsid w:val="00FB5F71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5"/>
    <o:shapelayout v:ext="edit">
      <o:idmap v:ext="edit" data="1"/>
    </o:shapelayout>
  </w:shapeDefaults>
  <w:decimalSymbol w:val="."/>
  <w:listSeparator w:val=","/>
  <w15:docId w15:val="{804E8151-8D6B-485D-AB18-06390AE55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header" Target="header1.xml"/><Relationship Id="rId44" Type="http://schemas.openxmlformats.org/officeDocument/2006/relationships/oleObject" Target="embeddings/oleObject18.bin"/><Relationship Id="rId60" Type="http://schemas.openxmlformats.org/officeDocument/2006/relationships/oleObject" Target="embeddings/oleObject26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35" Type="http://schemas.openxmlformats.org/officeDocument/2006/relationships/image" Target="media/image66.wmf"/><Relationship Id="rId151" Type="http://schemas.openxmlformats.org/officeDocument/2006/relationships/image" Target="media/image74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2" Type="http://schemas.openxmlformats.org/officeDocument/2006/relationships/oleObject" Target="embeddings/oleObject97.bin"/><Relationship Id="rId207" Type="http://schemas.openxmlformats.org/officeDocument/2006/relationships/image" Target="media/image102.wmf"/><Relationship Id="rId223" Type="http://schemas.openxmlformats.org/officeDocument/2006/relationships/image" Target="media/image110.wmf"/><Relationship Id="rId228" Type="http://schemas.openxmlformats.org/officeDocument/2006/relationships/oleObject" Target="embeddings/oleObject110.bin"/><Relationship Id="rId244" Type="http://schemas.openxmlformats.org/officeDocument/2006/relationships/oleObject" Target="embeddings/oleObject118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65" Type="http://schemas.openxmlformats.org/officeDocument/2006/relationships/image" Target="media/image131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04" Type="http://schemas.openxmlformats.org/officeDocument/2006/relationships/oleObject" Target="embeddings/oleObject48.bin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footer" Target="footer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8" Type="http://schemas.openxmlformats.org/officeDocument/2006/relationships/hyperlink" Target="https://lvjr.bitbucket.io/?kysx1990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footer" Target="footer2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png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header" Target="header2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fontTable" Target="fontTable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4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BF35C3E-1090-4724-82AF-7E2E1A0D72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5</Pages>
  <Words>717</Words>
  <Characters>4093</Characters>
  <Application>Microsoft Office Word</Application>
  <DocSecurity>0</DocSecurity>
  <Lines>34</Lines>
  <Paragraphs>9</Paragraphs>
  <ScaleCrop>false</ScaleCrop>
  <Company>微软中国</Company>
  <LinksUpToDate>false</LinksUpToDate>
  <CharactersWithSpaces>4801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80</cp:revision>
  <cp:lastPrinted>2011-09-06T10:51:00Z</cp:lastPrinted>
  <dcterms:created xsi:type="dcterms:W3CDTF">2020-11-13T07:23:00Z</dcterms:created>
  <dcterms:modified xsi:type="dcterms:W3CDTF">2020-12-06T01:53:00Z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