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313" w:rsidRPr="00DD3E30" w:rsidRDefault="000B1F87" w:rsidP="00DD3E30">
      <w:pPr>
        <w:pStyle w:val="af"/>
      </w:pPr>
      <w:hyperlink r:id="rId8" w:history="1">
        <w:r w:rsidR="003A5313" w:rsidRPr="00DD3E30">
          <w:rPr>
            <w:rStyle w:val="a7"/>
            <w:rFonts w:hint="eastAsia"/>
            <w:color w:val="002060"/>
          </w:rPr>
          <w:t>1990</w:t>
        </w:r>
        <w:r w:rsidR="003A5313" w:rsidRPr="00DD3E30">
          <w:rPr>
            <w:rStyle w:val="a7"/>
            <w:rFonts w:hint="eastAsia"/>
            <w:color w:val="002060"/>
          </w:rPr>
          <w:t>年全国硕士研究生入学统一考试数学</w:t>
        </w:r>
        <w:r w:rsidR="007A6D16" w:rsidRPr="007A6D16">
          <w:rPr>
            <w:rStyle w:val="a7"/>
            <w:rFonts w:hint="eastAsia"/>
            <w:color w:val="002060"/>
          </w:rPr>
          <w:t>试卷</w:t>
        </w:r>
        <w:r w:rsidR="003A5313" w:rsidRPr="00DD3E30">
          <w:rPr>
            <w:rStyle w:val="a7"/>
            <w:rFonts w:hint="eastAsia"/>
            <w:color w:val="002060"/>
          </w:rPr>
          <w:t>四</w:t>
        </w:r>
      </w:hyperlink>
    </w:p>
    <w:p w:rsidR="003A5313" w:rsidRDefault="003A5313" w:rsidP="003A5313"/>
    <w:p w:rsidR="003A5313" w:rsidRDefault="003A5313" w:rsidP="003A5313"/>
    <w:p w:rsidR="003A5313" w:rsidRPr="00111495" w:rsidRDefault="003A5313" w:rsidP="003A5313">
      <w:pPr>
        <w:pStyle w:val="1"/>
      </w:pPr>
      <w:r w:rsidRPr="00111495">
        <w:rPr>
          <w:rFonts w:hint="eastAsia"/>
        </w:rPr>
        <w:t>一、填空题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806ECD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E86A8E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极限</w:t>
      </w:r>
      <w:r w:rsidR="00B9102D" w:rsidRPr="007B475C">
        <w:rPr>
          <w:position w:val="-24"/>
        </w:rPr>
        <w:object w:dxaOrig="2720" w:dyaOrig="600">
          <v:shape id="_x0000_i1025" type="#_x0000_t75" style="width:136.5pt;height:29.95pt" o:ole="">
            <v:imagedata r:id="rId9" o:title=""/>
          </v:shape>
          <o:OLEObject Type="Embed" ProgID="Equation.DSMT4" ShapeID="_x0000_i1025" DrawAspect="Content" ObjectID="_1668186325" r:id="rId10"/>
        </w:object>
      </w:r>
      <w:r w:rsidRPr="00E86A8E">
        <w:rPr>
          <w:rFonts w:ascii="宋体" w:hAnsi="宋体" w:hint="eastAsia"/>
          <w:szCs w:val="21"/>
        </w:rPr>
        <w:t>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设函数</w:t>
      </w:r>
      <w:r w:rsidR="00B9102D" w:rsidRPr="00B11438">
        <w:rPr>
          <w:position w:val="-10"/>
        </w:rPr>
        <w:object w:dxaOrig="540" w:dyaOrig="320">
          <v:shape id="_x0000_i1026" type="#_x0000_t75" style="width:27.05pt;height:16.15pt" o:ole="">
            <v:imagedata r:id="rId11" o:title=""/>
          </v:shape>
          <o:OLEObject Type="Embed" ProgID="Equation.DSMT4" ShapeID="_x0000_i1026" DrawAspect="Content" ObjectID="_1668186326" r:id="rId12"/>
        </w:object>
      </w:r>
      <w:r w:rsidRPr="00E86A8E">
        <w:rPr>
          <w:rFonts w:ascii="宋体" w:hAnsi="宋体" w:hint="eastAsia"/>
          <w:szCs w:val="21"/>
        </w:rPr>
        <w:t>有连续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导函数,</w:t>
      </w:r>
      <w:r w:rsidR="00B9102D" w:rsidRPr="00B11438">
        <w:rPr>
          <w:position w:val="-10"/>
        </w:rPr>
        <w:object w:dxaOrig="1780" w:dyaOrig="320">
          <v:shape id="_x0000_i1027" type="#_x0000_t75" style="width:89.3pt;height:16.15pt" o:ole="">
            <v:imagedata r:id="rId13" o:title=""/>
          </v:shape>
          <o:OLEObject Type="Embed" ProgID="Equation.DSMT4" ShapeID="_x0000_i1027" DrawAspect="Content" ObjectID="_1668186327" r:id="rId14"/>
        </w:object>
      </w:r>
      <w:r w:rsidRPr="00E86A8E">
        <w:rPr>
          <w:rFonts w:ascii="宋体" w:hAnsi="宋体" w:hint="eastAsia"/>
          <w:szCs w:val="21"/>
        </w:rPr>
        <w:t>,若函数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46"/>
        </w:rPr>
        <w:object w:dxaOrig="2980" w:dyaOrig="1040">
          <v:shape id="_x0000_i1028" type="#_x0000_t75" style="width:149.2pt;height:51.85pt" o:ole="">
            <v:imagedata r:id="rId15" o:title=""/>
          </v:shape>
          <o:OLEObject Type="Embed" ProgID="Equation.DSMT4" ShapeID="_x0000_i1028" DrawAspect="Content" ObjectID="_1668186328" r:id="rId16"/>
        </w:object>
      </w:r>
    </w:p>
    <w:p w:rsidR="003A5313" w:rsidRDefault="003A5313" w:rsidP="003A5313">
      <w:pPr>
        <w:ind w:firstLineChars="200" w:firstLine="480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在</w:t>
      </w:r>
      <w:r w:rsidR="00B9102D" w:rsidRPr="00B11438">
        <w:rPr>
          <w:position w:val="-6"/>
        </w:rPr>
        <w:object w:dxaOrig="540" w:dyaOrig="279">
          <v:shape id="_x0000_i1029" type="#_x0000_t75" style="width:27.05pt;height:13.8pt" o:ole="">
            <v:imagedata r:id="rId17" o:title=""/>
          </v:shape>
          <o:OLEObject Type="Embed" ProgID="Equation.DSMT4" ShapeID="_x0000_i1029" DrawAspect="Content" ObjectID="_1668186329" r:id="rId18"/>
        </w:object>
      </w:r>
      <w:r w:rsidRPr="00E86A8E">
        <w:rPr>
          <w:rFonts w:ascii="宋体" w:hAnsi="宋体" w:hint="eastAsia"/>
          <w:szCs w:val="21"/>
        </w:rPr>
        <w:t>处连续,则常数</w:t>
      </w:r>
      <w:r w:rsidR="00B9102D" w:rsidRPr="00025957">
        <w:rPr>
          <w:position w:val="-4"/>
        </w:rPr>
        <w:object w:dxaOrig="220" w:dyaOrig="260">
          <v:shape id="_x0000_i1030" type="#_x0000_t75" style="width:11.5pt;height:13.25pt" o:ole="">
            <v:imagedata r:id="rId19" o:title=""/>
          </v:shape>
          <o:OLEObject Type="Embed" ProgID="Equation.DSMT4" ShapeID="_x0000_i1030" DrawAspect="Content" ObjectID="_1668186330" r:id="rId20"/>
        </w:object>
      </w:r>
      <w:r w:rsidRPr="00E86A8E">
        <w:rPr>
          <w:rFonts w:ascii="宋体" w:hAnsi="宋体" w:hint="eastAsia"/>
          <w:szCs w:val="21"/>
        </w:rPr>
        <w:t>=___________.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曲线</w:t>
      </w:r>
      <w:r w:rsidR="00B9102D" w:rsidRPr="00B11438">
        <w:rPr>
          <w:position w:val="-10"/>
        </w:rPr>
        <w:object w:dxaOrig="660" w:dyaOrig="360">
          <v:shape id="_x0000_i1031" type="#_x0000_t75" style="width:33.4pt;height:17.85pt" o:ole="">
            <v:imagedata r:id="rId21" o:title=""/>
          </v:shape>
          <o:OLEObject Type="Embed" ProgID="Equation.DSMT4" ShapeID="_x0000_i1031" DrawAspect="Content" ObjectID="_1668186331" r:id="rId22"/>
        </w:object>
      </w:r>
      <w:r w:rsidRPr="00E86A8E">
        <w:rPr>
          <w:rFonts w:ascii="宋体" w:hAnsi="宋体" w:hint="eastAsia"/>
          <w:szCs w:val="21"/>
        </w:rPr>
        <w:t>与直线</w:t>
      </w:r>
      <w:r w:rsidR="00B9102D" w:rsidRPr="00B11438">
        <w:rPr>
          <w:position w:val="-10"/>
        </w:rPr>
        <w:object w:dxaOrig="920" w:dyaOrig="320">
          <v:shape id="_x0000_i1032" type="#_x0000_t75" style="width:46.1pt;height:16.15pt" o:ole="">
            <v:imagedata r:id="rId23" o:title=""/>
          </v:shape>
          <o:OLEObject Type="Embed" ProgID="Equation.DSMT4" ShapeID="_x0000_i1032" DrawAspect="Content" ObjectID="_1668186332" r:id="rId24"/>
        </w:object>
      </w:r>
      <w:r w:rsidRPr="00E86A8E">
        <w:rPr>
          <w:rFonts w:ascii="宋体" w:hAnsi="宋体" w:hint="eastAsia"/>
          <w:szCs w:val="21"/>
        </w:rPr>
        <w:t>所围成的平面图形的面积为_________.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B475C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若线性方程组</w:t>
      </w:r>
      <w:r w:rsidR="00B9102D" w:rsidRPr="00B11438">
        <w:rPr>
          <w:position w:val="-70"/>
        </w:rPr>
        <w:object w:dxaOrig="1480" w:dyaOrig="1520">
          <v:shape id="_x0000_i1033" type="#_x0000_t75" style="width:74.3pt;height:76.05pt" o:ole="">
            <v:imagedata r:id="rId25" o:title=""/>
          </v:shape>
          <o:OLEObject Type="Embed" ProgID="Equation.DSMT4" ShapeID="_x0000_i1033" DrawAspect="Content" ObjectID="_1668186333" r:id="rId26"/>
        </w:object>
      </w:r>
      <w:r w:rsidRPr="00E86A8E">
        <w:rPr>
          <w:rFonts w:ascii="宋体" w:hAnsi="宋体" w:hint="eastAsia"/>
          <w:szCs w:val="21"/>
        </w:rPr>
        <w:t>有解,则常数</w:t>
      </w:r>
      <w:r w:rsidR="00B9102D" w:rsidRPr="00B11438">
        <w:rPr>
          <w:position w:val="-12"/>
        </w:rPr>
        <w:object w:dxaOrig="1140" w:dyaOrig="380">
          <v:shape id="_x0000_i1034" type="#_x0000_t75" style="width:57pt;height:19pt" o:ole="">
            <v:imagedata r:id="rId27" o:title=""/>
          </v:shape>
          <o:OLEObject Type="Embed" ProgID="Equation.DSMT4" ShapeID="_x0000_i1034" DrawAspect="Content" ObjectID="_1668186334" r:id="rId28"/>
        </w:object>
      </w:r>
      <w:r w:rsidRPr="00E86A8E">
        <w:rPr>
          <w:rFonts w:ascii="宋体" w:hAnsi="宋体" w:hint="eastAsia"/>
          <w:szCs w:val="21"/>
        </w:rPr>
        <w:t>应满足条件________.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一射手对同一目标独立地进行</w:t>
      </w:r>
      <w:r>
        <w:rPr>
          <w:rFonts w:ascii="宋体" w:hAnsi="宋体" w:hint="eastAsia"/>
          <w:szCs w:val="21"/>
        </w:rPr>
        <w:t>四</w:t>
      </w:r>
      <w:r w:rsidRPr="00E86A8E">
        <w:rPr>
          <w:rFonts w:ascii="宋体" w:hAnsi="宋体" w:hint="eastAsia"/>
          <w:szCs w:val="21"/>
        </w:rPr>
        <w:t>次射击,若至少命中一次的概率为</w:t>
      </w:r>
      <w:r w:rsidR="00B9102D" w:rsidRPr="00B11438">
        <w:rPr>
          <w:position w:val="-24"/>
        </w:rPr>
        <w:object w:dxaOrig="360" w:dyaOrig="620">
          <v:shape id="_x0000_i1035" type="#_x0000_t75" style="width:17.85pt;height:31.1pt" o:ole="">
            <v:imagedata r:id="rId29" o:title=""/>
          </v:shape>
          <o:OLEObject Type="Embed" ProgID="Equation.DSMT4" ShapeID="_x0000_i1035" DrawAspect="Content" ObjectID="_1668186335" r:id="rId30"/>
        </w:object>
      </w:r>
      <w:r w:rsidRPr="00E86A8E">
        <w:rPr>
          <w:rFonts w:ascii="宋体" w:hAnsi="宋体" w:hint="eastAsia"/>
          <w:szCs w:val="21"/>
        </w:rPr>
        <w:t>,则该射手的命中率为________.</w:t>
      </w:r>
    </w:p>
    <w:p w:rsidR="003A5313" w:rsidRDefault="003A5313" w:rsidP="003A5313">
      <w:pPr>
        <w:tabs>
          <w:tab w:val="left" w:pos="4680"/>
        </w:tabs>
        <w:rPr>
          <w:rFonts w:ascii="宋体" w:hAnsi="宋体"/>
          <w:szCs w:val="21"/>
        </w:rPr>
      </w:pPr>
    </w:p>
    <w:p w:rsidR="003A5313" w:rsidRPr="006014F5" w:rsidRDefault="003A5313" w:rsidP="003A5313">
      <w:pPr>
        <w:tabs>
          <w:tab w:val="left" w:pos="4680"/>
        </w:tabs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二、选择题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本题满分15分</w:t>
      </w:r>
      <w:r w:rsidR="00806ECD">
        <w:rPr>
          <w:rFonts w:hint="eastAsia"/>
        </w:rPr>
        <w:t>，</w:t>
      </w:r>
      <w:r w:rsidRPr="00111495">
        <w:rPr>
          <w:rFonts w:hint="eastAsia"/>
        </w:rPr>
        <w:t>每小题3分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A33689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B475C">
        <w:rPr>
          <w:rFonts w:hint="eastAsia"/>
        </w:rPr>
        <w:t>(1)</w:t>
      </w:r>
      <w:r w:rsidRPr="00E86A8E">
        <w:rPr>
          <w:rFonts w:ascii="宋体" w:hAnsi="宋体" w:hint="eastAsia"/>
          <w:szCs w:val="21"/>
        </w:rPr>
        <w:t xml:space="preserve"> 设函数</w:t>
      </w:r>
      <w:r w:rsidR="00B9102D" w:rsidRPr="00B11438">
        <w:rPr>
          <w:position w:val="-10"/>
        </w:rPr>
        <w:object w:dxaOrig="2000" w:dyaOrig="360">
          <v:shape id="_x0000_i1036" type="#_x0000_t75" style="width:100.2pt;height:17.85pt" o:ole="">
            <v:imagedata r:id="rId31" o:title=""/>
          </v:shape>
          <o:OLEObject Type="Embed" ProgID="Equation.DSMT4" ShapeID="_x0000_i1036" DrawAspect="Content" ObjectID="_1668186336" r:id="rId32"/>
        </w:object>
      </w:r>
      <w:r w:rsidRPr="00E86A8E">
        <w:rPr>
          <w:rFonts w:ascii="宋体" w:hAnsi="宋体" w:hint="eastAsia"/>
          <w:szCs w:val="21"/>
        </w:rPr>
        <w:t>,则</w:t>
      </w:r>
      <w:r w:rsidR="00B9102D" w:rsidRPr="00B11438">
        <w:rPr>
          <w:position w:val="-10"/>
        </w:rPr>
        <w:object w:dxaOrig="540" w:dyaOrig="320">
          <v:shape id="_x0000_i1037" type="#_x0000_t75" style="width:27.05pt;height:16.15pt" o:ole="">
            <v:imagedata r:id="rId33" o:title=""/>
          </v:shape>
          <o:OLEObject Type="Embed" ProgID="Equation.DSMT4" ShapeID="_x0000_i1037" DrawAspect="Content" ObjectID="_1668186337" r:id="rId34"/>
        </w:object>
      </w:r>
      <w:r w:rsidRPr="00E86A8E"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偶函数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无界函数    </w:t>
      </w:r>
      <w:r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 xml:space="preserve">周期函数   </w:t>
      </w:r>
      <w:r>
        <w:rPr>
          <w:rFonts w:ascii="宋体" w:hAnsi="宋体" w:hint="eastAsia"/>
          <w:szCs w:val="21"/>
        </w:rPr>
        <w:t xml:space="preserve">   </w:t>
      </w:r>
      <w:r w:rsidRPr="00DC250A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单调函数</w:t>
      </w:r>
    </w:p>
    <w:p w:rsidR="003A5313" w:rsidRDefault="003A5313" w:rsidP="003A5313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3A5313" w:rsidRPr="00E86A8E" w:rsidRDefault="003A5313" w:rsidP="003A5313">
      <w:pPr>
        <w:tabs>
          <w:tab w:val="left" w:pos="2520"/>
          <w:tab w:val="left" w:pos="4680"/>
          <w:tab w:val="left" w:pos="6660"/>
        </w:tabs>
        <w:rPr>
          <w:rFonts w:ascii="宋体" w:hAnsi="宋体"/>
          <w:szCs w:val="21"/>
        </w:rPr>
      </w:pPr>
    </w:p>
    <w:p w:rsidR="003A5313" w:rsidRPr="00C5745E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DC250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设函数</w:t>
      </w:r>
      <w:r w:rsidR="00B9102D" w:rsidRPr="00B11438">
        <w:rPr>
          <w:position w:val="-10"/>
        </w:rPr>
        <w:object w:dxaOrig="540" w:dyaOrig="320">
          <v:shape id="_x0000_i1038" type="#_x0000_t75" style="width:27.05pt;height:16.15pt" o:ole="">
            <v:imagedata r:id="rId35" o:title=""/>
          </v:shape>
          <o:OLEObject Type="Embed" ProgID="Equation.DSMT4" ShapeID="_x0000_i1038" DrawAspect="Content" ObjectID="_1668186338" r:id="rId36"/>
        </w:object>
      </w:r>
      <w:r w:rsidRPr="00E86A8E">
        <w:rPr>
          <w:rFonts w:ascii="宋体" w:hAnsi="宋体" w:hint="eastAsia"/>
          <w:szCs w:val="21"/>
        </w:rPr>
        <w:t>对任意</w:t>
      </w:r>
      <w:r w:rsidR="00B9102D" w:rsidRPr="00025957">
        <w:rPr>
          <w:position w:val="-4"/>
        </w:rPr>
        <w:object w:dxaOrig="200" w:dyaOrig="200">
          <v:shape id="_x0000_i1039" type="#_x0000_t75" style="width:9.8pt;height:9.8pt" o:ole="">
            <v:imagedata r:id="rId37" o:title=""/>
          </v:shape>
          <o:OLEObject Type="Embed" ProgID="Equation.DSMT4" ShapeID="_x0000_i1039" DrawAspect="Content" ObjectID="_1668186339" r:id="rId38"/>
        </w:object>
      </w:r>
      <w:r w:rsidRPr="00E86A8E">
        <w:rPr>
          <w:rFonts w:ascii="宋体" w:hAnsi="宋体" w:hint="eastAsia"/>
          <w:szCs w:val="21"/>
        </w:rPr>
        <w:t>均满足等式</w:t>
      </w:r>
      <w:r w:rsidR="00B9102D" w:rsidRPr="00B11438">
        <w:rPr>
          <w:position w:val="-10"/>
        </w:rPr>
        <w:object w:dxaOrig="1620" w:dyaOrig="320">
          <v:shape id="_x0000_i1040" type="#_x0000_t75" style="width:81.2pt;height:16.15pt" o:ole="">
            <v:imagedata r:id="rId39" o:title=""/>
          </v:shape>
          <o:OLEObject Type="Embed" ProgID="Equation.DSMT4" ShapeID="_x0000_i1040" DrawAspect="Content" ObjectID="_1668186340" r:id="rId40"/>
        </w:object>
      </w:r>
      <w:r w:rsidRPr="00E86A8E">
        <w:rPr>
          <w:rFonts w:ascii="宋体" w:hAnsi="宋体" w:hint="eastAsia"/>
          <w:szCs w:val="21"/>
        </w:rPr>
        <w:t>,且有</w:t>
      </w:r>
      <w:r w:rsidR="00B9102D" w:rsidRPr="00B11438">
        <w:rPr>
          <w:position w:val="-10"/>
        </w:rPr>
        <w:object w:dxaOrig="980" w:dyaOrig="320">
          <v:shape id="_x0000_i1041" type="#_x0000_t75" style="width:48.95pt;height:16.15pt" o:ole="">
            <v:imagedata r:id="rId41" o:title=""/>
          </v:shape>
          <o:OLEObject Type="Embed" ProgID="Equation.DSMT4" ShapeID="_x0000_i1041" DrawAspect="Content" ObjectID="_1668186341" r:id="rId42"/>
        </w:object>
      </w:r>
      <w:r w:rsidRPr="00E86A8E">
        <w:rPr>
          <w:rFonts w:ascii="宋体" w:hAnsi="宋体" w:hint="eastAsia"/>
          <w:szCs w:val="21"/>
        </w:rPr>
        <w:t>其中</w:t>
      </w:r>
      <w:r w:rsidR="00B9102D" w:rsidRPr="00B11438">
        <w:rPr>
          <w:position w:val="-8"/>
        </w:rPr>
        <w:object w:dxaOrig="400" w:dyaOrig="300">
          <v:shape id="_x0000_i1042" type="#_x0000_t75" style="width:20.15pt;height:15pt" o:ole="">
            <v:imagedata r:id="rId43" o:title=""/>
          </v:shape>
          <o:OLEObject Type="Embed" ProgID="Equation.DSMT4" ShapeID="_x0000_i1042" DrawAspect="Content" ObjectID="_1668186342" r:id="rId44"/>
        </w:object>
      </w:r>
      <w:r w:rsidRPr="00E86A8E">
        <w:rPr>
          <w:rFonts w:ascii="宋体" w:hAnsi="宋体" w:hint="eastAsia"/>
          <w:szCs w:val="21"/>
        </w:rPr>
        <w:t>为非零常数,则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DC250A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B9102D" w:rsidRPr="00B11438">
        <w:rPr>
          <w:position w:val="-10"/>
        </w:rPr>
        <w:object w:dxaOrig="540" w:dyaOrig="320">
          <v:shape id="_x0000_i1043" type="#_x0000_t75" style="width:27.05pt;height:16.15pt" o:ole="">
            <v:imagedata r:id="rId45" o:title=""/>
          </v:shape>
          <o:OLEObject Type="Embed" ProgID="Equation.DSMT4" ShapeID="_x0000_i1043" DrawAspect="Content" ObjectID="_1668186343" r:id="rId46"/>
        </w:object>
      </w:r>
      <w:r w:rsidRPr="00E86A8E">
        <w:rPr>
          <w:rFonts w:ascii="宋体" w:hAnsi="宋体" w:hint="eastAsia"/>
          <w:szCs w:val="21"/>
        </w:rPr>
        <w:t>在</w:t>
      </w:r>
      <w:r w:rsidR="00B9102D" w:rsidRPr="00025957">
        <w:rPr>
          <w:position w:val="-4"/>
        </w:rPr>
        <w:object w:dxaOrig="540" w:dyaOrig="260">
          <v:shape id="_x0000_i1044" type="#_x0000_t75" style="width:27.05pt;height:13.25pt" o:ole="">
            <v:imagedata r:id="rId47" o:title=""/>
          </v:shape>
          <o:OLEObject Type="Embed" ProgID="Equation.DSMT4" ShapeID="_x0000_i1044" DrawAspect="Content" ObjectID="_1668186344" r:id="rId48"/>
        </w:object>
      </w:r>
      <w:r w:rsidRPr="00E86A8E">
        <w:rPr>
          <w:rFonts w:ascii="宋体" w:hAnsi="宋体" w:hint="eastAsia"/>
          <w:szCs w:val="21"/>
        </w:rPr>
        <w:t>处不可导</w:t>
      </w:r>
      <w:r w:rsidR="00B9102D">
        <w:rPr>
          <w:rFonts w:ascii="宋体" w:hAnsi="宋体" w:hint="eastAsia"/>
          <w:szCs w:val="21"/>
        </w:rPr>
        <w:t xml:space="preserve">           </w:t>
      </w:r>
      <w:r w:rsidRPr="00DC250A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B9102D" w:rsidRPr="00B11438">
        <w:rPr>
          <w:position w:val="-10"/>
        </w:rPr>
        <w:object w:dxaOrig="540" w:dyaOrig="320">
          <v:shape id="_x0000_i1045" type="#_x0000_t75" style="width:27.05pt;height:16.15pt" o:ole="">
            <v:imagedata r:id="rId49" o:title=""/>
          </v:shape>
          <o:OLEObject Type="Embed" ProgID="Equation.DSMT4" ShapeID="_x0000_i1045" DrawAspect="Content" ObjectID="_1668186345" r:id="rId50"/>
        </w:object>
      </w:r>
      <w:r w:rsidRPr="00E86A8E">
        <w:rPr>
          <w:rFonts w:ascii="宋体" w:hAnsi="宋体" w:hint="eastAsia"/>
          <w:szCs w:val="21"/>
        </w:rPr>
        <w:t>在</w:t>
      </w:r>
      <w:r w:rsidR="00B9102D" w:rsidRPr="00025957">
        <w:rPr>
          <w:position w:val="-4"/>
        </w:rPr>
        <w:object w:dxaOrig="540" w:dyaOrig="260">
          <v:shape id="_x0000_i1046" type="#_x0000_t75" style="width:27.05pt;height:13.25pt" o:ole="">
            <v:imagedata r:id="rId51" o:title=""/>
          </v:shape>
          <o:OLEObject Type="Embed" ProgID="Equation.DSMT4" ShapeID="_x0000_i1046" DrawAspect="Content" ObjectID="_1668186346" r:id="rId52"/>
        </w:object>
      </w:r>
      <w:r w:rsidRPr="00E86A8E">
        <w:rPr>
          <w:rFonts w:ascii="宋体" w:hAnsi="宋体" w:hint="eastAsia"/>
          <w:szCs w:val="21"/>
        </w:rPr>
        <w:t>处可导,且</w:t>
      </w:r>
      <w:r w:rsidR="00B9102D" w:rsidRPr="00B11438">
        <w:rPr>
          <w:position w:val="-10"/>
        </w:rPr>
        <w:object w:dxaOrig="920" w:dyaOrig="320">
          <v:shape id="_x0000_i1047" type="#_x0000_t75" style="width:46.1pt;height:16.15pt" o:ole="">
            <v:imagedata r:id="rId53" o:title=""/>
          </v:shape>
          <o:OLEObject Type="Embed" ProgID="Equation.DSMT4" ShapeID="_x0000_i1047" DrawAspect="Content" ObjectID="_1668186347" r:id="rId54"/>
        </w:object>
      </w:r>
      <w:r>
        <w:rPr>
          <w:rFonts w:hint="eastAsia"/>
        </w:rPr>
        <w:br/>
      </w:r>
      <w:r w:rsidRPr="00DC250A">
        <w:rPr>
          <w:rFonts w:hint="eastAsia"/>
        </w:rPr>
        <w:lastRenderedPageBreak/>
        <w:t>(C)</w:t>
      </w:r>
      <w:r w:rsidRPr="00E86A8E">
        <w:rPr>
          <w:rFonts w:ascii="宋体" w:hAnsi="宋体"/>
          <w:szCs w:val="21"/>
        </w:rPr>
        <w:t xml:space="preserve"> </w:t>
      </w:r>
      <w:r w:rsidR="00B9102D" w:rsidRPr="00B11438">
        <w:rPr>
          <w:position w:val="-10"/>
        </w:rPr>
        <w:object w:dxaOrig="540" w:dyaOrig="320">
          <v:shape id="_x0000_i1048" type="#_x0000_t75" style="width:27.05pt;height:16.15pt" o:ole="">
            <v:imagedata r:id="rId55" o:title=""/>
          </v:shape>
          <o:OLEObject Type="Embed" ProgID="Equation.DSMT4" ShapeID="_x0000_i1048" DrawAspect="Content" ObjectID="_1668186348" r:id="rId56"/>
        </w:object>
      </w:r>
      <w:r w:rsidRPr="00E86A8E">
        <w:rPr>
          <w:rFonts w:ascii="宋体" w:hAnsi="宋体" w:hint="eastAsia"/>
          <w:szCs w:val="21"/>
        </w:rPr>
        <w:t>在</w:t>
      </w:r>
      <w:r w:rsidR="00B9102D" w:rsidRPr="00025957">
        <w:rPr>
          <w:position w:val="-4"/>
        </w:rPr>
        <w:object w:dxaOrig="540" w:dyaOrig="260">
          <v:shape id="_x0000_i1049" type="#_x0000_t75" style="width:27.05pt;height:13.25pt" o:ole="">
            <v:imagedata r:id="rId57" o:title=""/>
          </v:shape>
          <o:OLEObject Type="Embed" ProgID="Equation.DSMT4" ShapeID="_x0000_i1049" DrawAspect="Content" ObjectID="_1668186349" r:id="rId58"/>
        </w:object>
      </w:r>
      <w:r w:rsidRPr="00E86A8E">
        <w:rPr>
          <w:rFonts w:ascii="宋体" w:hAnsi="宋体" w:hint="eastAsia"/>
          <w:szCs w:val="21"/>
        </w:rPr>
        <w:t>处可导,且</w:t>
      </w:r>
      <w:r w:rsidR="00B9102D" w:rsidRPr="00B11438">
        <w:rPr>
          <w:position w:val="-10"/>
        </w:rPr>
        <w:object w:dxaOrig="920" w:dyaOrig="320">
          <v:shape id="_x0000_i1050" type="#_x0000_t75" style="width:46.1pt;height:16.15pt" o:ole="">
            <v:imagedata r:id="rId59" o:title=""/>
          </v:shape>
          <o:OLEObject Type="Embed" ProgID="Equation.DSMT4" ShapeID="_x0000_i1050" DrawAspect="Content" ObjectID="_1668186350" r:id="rId60"/>
        </w:object>
      </w:r>
      <w:r w:rsidR="00B9102D">
        <w:rPr>
          <w:rFonts w:ascii="宋体" w:hAnsi="宋体" w:hint="eastAsia"/>
          <w:szCs w:val="21"/>
        </w:rPr>
        <w:t xml:space="preserve">  </w:t>
      </w:r>
      <w:r w:rsidRPr="00DC250A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B9102D" w:rsidRPr="00B11438">
        <w:rPr>
          <w:position w:val="-10"/>
        </w:rPr>
        <w:object w:dxaOrig="540" w:dyaOrig="320">
          <v:shape id="_x0000_i1051" type="#_x0000_t75" style="width:27.05pt;height:16.15pt" o:ole="">
            <v:imagedata r:id="rId61" o:title=""/>
          </v:shape>
          <o:OLEObject Type="Embed" ProgID="Equation.DSMT4" ShapeID="_x0000_i1051" DrawAspect="Content" ObjectID="_1668186351" r:id="rId62"/>
        </w:object>
      </w:r>
      <w:r w:rsidRPr="00E86A8E">
        <w:rPr>
          <w:rFonts w:ascii="宋体" w:hAnsi="宋体" w:hint="eastAsia"/>
          <w:szCs w:val="21"/>
        </w:rPr>
        <w:t>在</w:t>
      </w:r>
      <w:r w:rsidR="00B9102D" w:rsidRPr="00025957">
        <w:rPr>
          <w:position w:val="-4"/>
        </w:rPr>
        <w:object w:dxaOrig="540" w:dyaOrig="260">
          <v:shape id="_x0000_i1052" type="#_x0000_t75" style="width:27.05pt;height:13.25pt" o:ole="">
            <v:imagedata r:id="rId63" o:title=""/>
          </v:shape>
          <o:OLEObject Type="Embed" ProgID="Equation.DSMT4" ShapeID="_x0000_i1052" DrawAspect="Content" ObjectID="_1668186352" r:id="rId64"/>
        </w:object>
      </w:r>
      <w:r w:rsidRPr="00E86A8E">
        <w:rPr>
          <w:rFonts w:ascii="宋体" w:hAnsi="宋体" w:hint="eastAsia"/>
          <w:szCs w:val="21"/>
        </w:rPr>
        <w:t>处可导,且</w:t>
      </w:r>
      <w:r w:rsidR="00B9102D" w:rsidRPr="00B11438">
        <w:rPr>
          <w:position w:val="-10"/>
        </w:rPr>
        <w:object w:dxaOrig="1040" w:dyaOrig="320">
          <v:shape id="_x0000_i1053" type="#_x0000_t75" style="width:51.85pt;height:16.15pt" o:ole="">
            <v:imagedata r:id="rId65" o:title=""/>
          </v:shape>
          <o:OLEObject Type="Embed" ProgID="Equation.DSMT4" ShapeID="_x0000_i1053" DrawAspect="Content" ObjectID="_1668186353" r:id="rId66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向量组</w:t>
      </w:r>
      <w:r w:rsidR="0064041B" w:rsidRPr="00B11438">
        <w:rPr>
          <w:position w:val="-12"/>
        </w:rPr>
        <w:object w:dxaOrig="1219" w:dyaOrig="360">
          <v:shape id="_x0000_i1054" type="#_x0000_t75" style="width:60.5pt;height:17.85pt" o:ole="">
            <v:imagedata r:id="rId67" o:title=""/>
          </v:shape>
          <o:OLEObject Type="Embed" ProgID="Equation.DSMT4" ShapeID="_x0000_i1054" DrawAspect="Content" ObjectID="_1668186354" r:id="rId68"/>
        </w:object>
      </w:r>
      <w:r w:rsidRPr="00E86A8E">
        <w:rPr>
          <w:rFonts w:ascii="宋体" w:hAnsi="宋体" w:hint="eastAsia"/>
          <w:szCs w:val="21"/>
        </w:rPr>
        <w:t>线性无关的充分条件是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(A)</w:t>
      </w:r>
      <w:r w:rsidRPr="00E86A8E">
        <w:rPr>
          <w:rFonts w:ascii="宋体" w:hAnsi="宋体"/>
          <w:szCs w:val="21"/>
        </w:rPr>
        <w:t xml:space="preserve"> </w:t>
      </w:r>
      <w:r w:rsidR="0064041B" w:rsidRPr="00B11438">
        <w:rPr>
          <w:position w:val="-12"/>
        </w:rPr>
        <w:object w:dxaOrig="1219" w:dyaOrig="360">
          <v:shape id="_x0000_i1055" type="#_x0000_t75" style="width:60.5pt;height:17.85pt" o:ole="">
            <v:imagedata r:id="rId69" o:title=""/>
          </v:shape>
          <o:OLEObject Type="Embed" ProgID="Equation.DSMT4" ShapeID="_x0000_i1055" DrawAspect="Content" ObjectID="_1668186355" r:id="rId70"/>
        </w:object>
      </w:r>
      <w:r w:rsidRPr="00E86A8E">
        <w:rPr>
          <w:rFonts w:ascii="宋体" w:hAnsi="宋体" w:hint="eastAsia"/>
          <w:szCs w:val="21"/>
        </w:rPr>
        <w:t>均不为零向量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(B)</w:t>
      </w:r>
      <w:r w:rsidRPr="00E86A8E">
        <w:rPr>
          <w:rFonts w:ascii="宋体" w:hAnsi="宋体"/>
          <w:szCs w:val="21"/>
        </w:rPr>
        <w:t xml:space="preserve"> </w:t>
      </w:r>
      <w:r w:rsidR="0064041B" w:rsidRPr="00B11438">
        <w:rPr>
          <w:position w:val="-12"/>
        </w:rPr>
        <w:object w:dxaOrig="1219" w:dyaOrig="360">
          <v:shape id="_x0000_i1056" type="#_x0000_t75" style="width:60.5pt;height:17.85pt" o:ole="">
            <v:imagedata r:id="rId71" o:title=""/>
          </v:shape>
          <o:OLEObject Type="Embed" ProgID="Equation.DSMT4" ShapeID="_x0000_i1056" DrawAspect="Content" ObjectID="_1668186356" r:id="rId72"/>
        </w:object>
      </w:r>
      <w:r w:rsidRPr="00E86A8E">
        <w:rPr>
          <w:rFonts w:ascii="宋体" w:hAnsi="宋体" w:hint="eastAsia"/>
          <w:szCs w:val="21"/>
        </w:rPr>
        <w:t>中任意两个向量的分量不成比例</w: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 w:rsidRPr="00E86A8E">
        <w:rPr>
          <w:rFonts w:ascii="宋体" w:hAnsi="宋体"/>
          <w:szCs w:val="21"/>
        </w:rPr>
        <w:t xml:space="preserve"> </w:t>
      </w:r>
      <w:r w:rsidR="0064041B" w:rsidRPr="00B11438">
        <w:rPr>
          <w:position w:val="-12"/>
        </w:rPr>
        <w:object w:dxaOrig="1219" w:dyaOrig="360">
          <v:shape id="_x0000_i1057" type="#_x0000_t75" style="width:60.5pt;height:17.85pt" o:ole="">
            <v:imagedata r:id="rId73" o:title=""/>
          </v:shape>
          <o:OLEObject Type="Embed" ProgID="Equation.DSMT4" ShapeID="_x0000_i1057" DrawAspect="Content" ObjectID="_1668186357" r:id="rId74"/>
        </w:object>
      </w:r>
      <w:r w:rsidRPr="00E86A8E">
        <w:rPr>
          <w:rFonts w:ascii="宋体" w:hAnsi="宋体" w:hint="eastAsia"/>
          <w:szCs w:val="21"/>
        </w:rPr>
        <w:t>中任意一个向量均不能由其余</w:t>
      </w:r>
      <w:r w:rsidR="0064041B" w:rsidRPr="00B11438">
        <w:rPr>
          <w:position w:val="-6"/>
        </w:rPr>
        <w:object w:dxaOrig="499" w:dyaOrig="279">
          <v:shape id="_x0000_i1058" type="#_x0000_t75" style="width:24.75pt;height:13.8pt" o:ole="">
            <v:imagedata r:id="rId75" o:title=""/>
          </v:shape>
          <o:OLEObject Type="Embed" ProgID="Equation.DSMT4" ShapeID="_x0000_i1058" DrawAspect="Content" ObjectID="_1668186358" r:id="rId76"/>
        </w:object>
      </w:r>
      <w:r w:rsidRPr="00E86A8E">
        <w:rPr>
          <w:rFonts w:ascii="宋体" w:hAnsi="宋体" w:hint="eastAsia"/>
          <w:szCs w:val="21"/>
        </w:rPr>
        <w:t>个向量线性表示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(D)</w:t>
      </w:r>
      <w:r w:rsidRPr="00E86A8E">
        <w:rPr>
          <w:rFonts w:ascii="宋体" w:hAnsi="宋体" w:hint="eastAsia"/>
          <w:szCs w:val="21"/>
        </w:rPr>
        <w:t xml:space="preserve"> </w:t>
      </w:r>
      <w:r w:rsidR="0064041B" w:rsidRPr="00B11438">
        <w:rPr>
          <w:position w:val="-12"/>
        </w:rPr>
        <w:object w:dxaOrig="1219" w:dyaOrig="360">
          <v:shape id="_x0000_i1059" type="#_x0000_t75" style="width:60.5pt;height:17.85pt" o:ole="">
            <v:imagedata r:id="rId77" o:title=""/>
          </v:shape>
          <o:OLEObject Type="Embed" ProgID="Equation.DSMT4" ShapeID="_x0000_i1059" DrawAspect="Content" ObjectID="_1668186359" r:id="rId78"/>
        </w:object>
      </w:r>
      <w:r w:rsidRPr="00E86A8E">
        <w:rPr>
          <w:rFonts w:ascii="宋体" w:hAnsi="宋体" w:hint="eastAsia"/>
          <w:szCs w:val="21"/>
        </w:rPr>
        <w:t>中</w:t>
      </w:r>
      <w:r>
        <w:rPr>
          <w:rFonts w:ascii="宋体" w:hAnsi="宋体" w:hint="eastAsia"/>
          <w:szCs w:val="21"/>
        </w:rPr>
        <w:t>有一</w:t>
      </w:r>
      <w:r w:rsidRPr="00E86A8E">
        <w:rPr>
          <w:rFonts w:ascii="宋体" w:hAnsi="宋体" w:hint="eastAsia"/>
          <w:szCs w:val="21"/>
        </w:rPr>
        <w:t>部分向量线性无关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C5745E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C5745E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</w:t>
      </w:r>
      <w:r w:rsidR="0064041B" w:rsidRPr="00B11438">
        <w:rPr>
          <w:position w:val="-8"/>
        </w:rPr>
        <w:object w:dxaOrig="460" w:dyaOrig="300">
          <v:shape id="_x0000_i1060" type="#_x0000_t75" style="width:23.05pt;height:15pt" o:ole="">
            <v:imagedata r:id="rId79" o:title=""/>
          </v:shape>
          <o:OLEObject Type="Embed" ProgID="Equation.DSMT4" ShapeID="_x0000_i1060" DrawAspect="Content" ObjectID="_1668186360" r:id="rId80"/>
        </w:object>
      </w:r>
      <w:r w:rsidRPr="00E86A8E">
        <w:rPr>
          <w:rFonts w:ascii="宋体" w:hAnsi="宋体" w:hint="eastAsia"/>
          <w:szCs w:val="21"/>
        </w:rPr>
        <w:t>为两随机事件,且</w:t>
      </w:r>
      <w:r w:rsidR="0064041B" w:rsidRPr="00025957">
        <w:rPr>
          <w:position w:val="-4"/>
        </w:rPr>
        <w:object w:dxaOrig="639" w:dyaOrig="260">
          <v:shape id="_x0000_i1061" type="#_x0000_t75" style="width:31.7pt;height:13.25pt" o:ole="">
            <v:imagedata r:id="rId81" o:title=""/>
          </v:shape>
          <o:OLEObject Type="Embed" ProgID="Equation.DSMT4" ShapeID="_x0000_i1061" DrawAspect="Content" ObjectID="_1668186361" r:id="rId82"/>
        </w:object>
      </w:r>
      <w:r w:rsidRPr="00E86A8E">
        <w:rPr>
          <w:rFonts w:ascii="宋体" w:hAnsi="宋体" w:hint="eastAsia"/>
          <w:szCs w:val="21"/>
        </w:rPr>
        <w:t>,则下列式子正确的是</w:t>
      </w:r>
      <w:r>
        <w:rPr>
          <w:rFonts w:ascii="宋体" w:hAnsi="宋体" w:hint="eastAsia"/>
          <w:szCs w:val="21"/>
        </w:rPr>
        <w:t>(    )</w:t>
      </w:r>
      <w:r>
        <w:rPr>
          <w:rFonts w:ascii="宋体" w:hAnsi="宋体"/>
          <w:szCs w:val="21"/>
        </w:rPr>
        <w:br/>
      </w:r>
      <w:r w:rsidRPr="00C5745E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="0064041B" w:rsidRPr="00E47EC5">
        <w:rPr>
          <w:position w:val="-10"/>
        </w:rPr>
        <w:object w:dxaOrig="1620" w:dyaOrig="320">
          <v:shape id="_x0000_i1062" type="#_x0000_t75" style="width:81.2pt;height:16.15pt" o:ole="">
            <v:imagedata r:id="rId83" o:title=""/>
          </v:shape>
          <o:OLEObject Type="Embed" ProgID="Equation.DSMT4" ShapeID="_x0000_i1062" DrawAspect="Content" ObjectID="_1668186362" r:id="rId84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5745E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64041B" w:rsidRPr="00E47EC5">
        <w:rPr>
          <w:position w:val="-10"/>
        </w:rPr>
        <w:object w:dxaOrig="1400" w:dyaOrig="320">
          <v:shape id="_x0000_i1063" type="#_x0000_t75" style="width:70.25pt;height:16.15pt" o:ole="">
            <v:imagedata r:id="rId85" o:title=""/>
          </v:shape>
          <o:OLEObject Type="Embed" ProgID="Equation.DSMT4" ShapeID="_x0000_i1063" DrawAspect="Content" ObjectID="_1668186363" r:id="rId86"/>
        </w:object>
      </w:r>
      <w:r>
        <w:rPr>
          <w:rFonts w:ascii="宋体" w:hAnsi="宋体" w:hint="eastAsia"/>
          <w:szCs w:val="21"/>
        </w:rPr>
        <w:br/>
      </w:r>
      <w:r w:rsidRPr="00C5745E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64041B" w:rsidRPr="00E47EC5">
        <w:rPr>
          <w:position w:val="-14"/>
        </w:rPr>
        <w:object w:dxaOrig="1460" w:dyaOrig="400">
          <v:shape id="_x0000_i1064" type="#_x0000_t75" style="width:73.15pt;height:20.15pt" o:ole="">
            <v:imagedata r:id="rId87" o:title=""/>
          </v:shape>
          <o:OLEObject Type="Embed" ProgID="Equation.DSMT4" ShapeID="_x0000_i1064" DrawAspect="Content" ObjectID="_1668186364" r:id="rId88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 w:rsidRPr="00C5745E">
        <w:rPr>
          <w:rFonts w:hint="eastAsia"/>
        </w:rPr>
        <w:t>(D)</w:t>
      </w:r>
      <w:r>
        <w:rPr>
          <w:rFonts w:ascii="宋体" w:hAnsi="宋体" w:hint="eastAsia"/>
          <w:szCs w:val="21"/>
        </w:rPr>
        <w:t xml:space="preserve"> </w:t>
      </w:r>
      <w:r w:rsidR="0064041B" w:rsidRPr="00E47EC5">
        <w:rPr>
          <w:position w:val="-10"/>
        </w:rPr>
        <w:object w:dxaOrig="2299" w:dyaOrig="320">
          <v:shape id="_x0000_i1065" type="#_x0000_t75" style="width:115.2pt;height:16.15pt" o:ole="">
            <v:imagedata r:id="rId89" o:title=""/>
          </v:shape>
          <o:OLEObject Type="Embed" ProgID="Equation.DSMT4" ShapeID="_x0000_i1065" DrawAspect="Content" ObjectID="_1668186365" r:id="rId90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6014F5" w:rsidRDefault="003A5313" w:rsidP="003A5313">
      <w:pPr>
        <w:rPr>
          <w:rFonts w:ascii="宋体" w:hAnsi="宋体"/>
          <w:szCs w:val="21"/>
        </w:rPr>
      </w:pPr>
    </w:p>
    <w:p w:rsidR="003A5313" w:rsidRPr="006F24A4" w:rsidRDefault="003A5313" w:rsidP="003A5313">
      <w:pPr>
        <w:rPr>
          <w:rFonts w:ascii="宋体" w:hAnsi="宋体"/>
          <w:szCs w:val="21"/>
        </w:rPr>
      </w:pPr>
      <w:r w:rsidRPr="00C5745E">
        <w:rPr>
          <w:rFonts w:hint="eastAsia"/>
        </w:rPr>
        <w:t>(5)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设随机变量</w:t>
      </w:r>
      <w:r w:rsidRPr="00025957">
        <w:rPr>
          <w:position w:val="-4"/>
        </w:rPr>
        <w:object w:dxaOrig="240" w:dyaOrig="260">
          <v:shape id="_x0000_i1066" type="#_x0000_t75" style="width:12.1pt;height:13.25pt" o:ole="">
            <v:imagedata r:id="rId91" o:title=""/>
          </v:shape>
          <o:OLEObject Type="Embed" ProgID="Equation.DSMT4" ShapeID="_x0000_i1066" DrawAspect="Content" ObjectID="_1668186366" r:id="rId92"/>
        </w:object>
      </w:r>
      <w:r w:rsidRPr="00E86A8E">
        <w:rPr>
          <w:rFonts w:ascii="宋体" w:hAnsi="宋体" w:hint="eastAsia"/>
          <w:szCs w:val="21"/>
        </w:rPr>
        <w:t>和</w:t>
      </w:r>
      <w:r w:rsidRPr="00025957">
        <w:rPr>
          <w:position w:val="-4"/>
        </w:rPr>
        <w:object w:dxaOrig="220" w:dyaOrig="260">
          <v:shape id="_x0000_i1067" type="#_x0000_t75" style="width:11.5pt;height:13.25pt" o:ole="">
            <v:imagedata r:id="rId93" o:title=""/>
          </v:shape>
          <o:OLEObject Type="Embed" ProgID="Equation.DSMT4" ShapeID="_x0000_i1067" DrawAspect="Content" ObjectID="_1668186367" r:id="rId94"/>
        </w:object>
      </w:r>
      <w:r w:rsidRPr="00E86A8E">
        <w:rPr>
          <w:rFonts w:ascii="宋体" w:hAnsi="宋体" w:hint="eastAsia"/>
          <w:szCs w:val="21"/>
        </w:rPr>
        <w:t>相互独立,其概率分布为</w:t>
      </w:r>
    </w:p>
    <w:tbl>
      <w:tblPr>
        <w:tblW w:w="4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1242"/>
        <w:gridCol w:w="954"/>
        <w:gridCol w:w="835"/>
        <w:gridCol w:w="738"/>
        <w:gridCol w:w="1405"/>
        <w:gridCol w:w="939"/>
        <w:gridCol w:w="863"/>
      </w:tblGrid>
      <w:tr w:rsidR="003A5313" w:rsidRPr="004A7FC5" w:rsidTr="0064041B">
        <w:trPr>
          <w:jc w:val="center"/>
        </w:trPr>
        <w:tc>
          <w:tcPr>
            <w:tcW w:w="1215" w:type="dxa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60" w:dyaOrig="200">
                <v:shape id="_x0000_i1068" type="#_x0000_t75" style="width:13.25pt;height:9.8pt" o:ole="">
                  <v:imagedata r:id="rId95" o:title=""/>
                </v:shape>
                <o:OLEObject Type="Embed" ProgID="Equation.DSMT4" ShapeID="_x0000_i1068" DrawAspect="Content" ObjectID="_1668186368" r:id="rId96"/>
              </w:object>
            </w:r>
          </w:p>
        </w:tc>
        <w:tc>
          <w:tcPr>
            <w:tcW w:w="1263" w:type="dxa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340" w:dyaOrig="260">
                <v:shape id="_x0000_i1069" type="#_x0000_t75" style="width:16.7pt;height:13.25pt" o:ole="">
                  <v:imagedata r:id="rId97" o:title=""/>
                </v:shape>
                <o:OLEObject Type="Embed" ProgID="Equation.DSMT4" ShapeID="_x0000_i1069" DrawAspect="Content" ObjectID="_1668186369" r:id="rId98"/>
              </w:object>
            </w:r>
          </w:p>
        </w:tc>
        <w:tc>
          <w:tcPr>
            <w:tcW w:w="1131" w:type="dxa"/>
          </w:tcPr>
          <w:p w:rsidR="003A5313" w:rsidRPr="004A7FC5" w:rsidRDefault="003A5313" w:rsidP="0064041B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070" type="#_x0000_t75" style="width:8.65pt;height:13.25pt" o:ole="">
                  <v:imagedata r:id="rId99" o:title=""/>
                </v:shape>
                <o:OLEObject Type="Embed" ProgID="Equation.DSMT4" ShapeID="_x0000_i1070" DrawAspect="Content" ObjectID="_1668186370" r:id="rId100"/>
              </w:object>
            </w:r>
            <w:r>
              <w:rPr>
                <w:rFonts w:ascii="宋体" w:hAnsi="宋体"/>
                <w:szCs w:val="21"/>
              </w:rPr>
              <w:t xml:space="preserve"> </w:t>
            </w:r>
          </w:p>
        </w:tc>
        <w:tc>
          <w:tcPr>
            <w:tcW w:w="1131" w:type="dxa"/>
            <w:tcBorders>
              <w:top w:val="nil"/>
              <w:bottom w:val="nil"/>
            </w:tcBorders>
          </w:tcPr>
          <w:p w:rsidR="003A5313" w:rsidRPr="004A7FC5" w:rsidRDefault="003A5313" w:rsidP="0064041B">
            <w:pPr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565" w:type="dxa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60" w:dyaOrig="200">
                <v:shape id="_x0000_i1071" type="#_x0000_t75" style="width:13.25pt;height:9.8pt" o:ole="">
                  <v:imagedata r:id="rId101" o:title=""/>
                </v:shape>
                <o:OLEObject Type="Embed" ProgID="Equation.DSMT4" ShapeID="_x0000_i1071" DrawAspect="Content" ObjectID="_1668186371" r:id="rId102"/>
              </w:object>
            </w:r>
          </w:p>
        </w:tc>
        <w:tc>
          <w:tcPr>
            <w:tcW w:w="1235" w:type="dxa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340" w:dyaOrig="260">
                <v:shape id="_x0000_i1072" type="#_x0000_t75" style="width:16.7pt;height:13.25pt" o:ole="">
                  <v:imagedata r:id="rId103" o:title=""/>
                </v:shape>
                <o:OLEObject Type="Embed" ProgID="Equation.DSMT4" ShapeID="_x0000_i1072" DrawAspect="Content" ObjectID="_1668186372" r:id="rId104"/>
              </w:object>
            </w:r>
          </w:p>
        </w:tc>
        <w:tc>
          <w:tcPr>
            <w:tcW w:w="1180" w:type="dxa"/>
          </w:tcPr>
          <w:p w:rsidR="003A5313" w:rsidRPr="004A7FC5" w:rsidRDefault="003A5313" w:rsidP="0064041B">
            <w:pPr>
              <w:jc w:val="center"/>
              <w:rPr>
                <w:rFonts w:ascii="宋体" w:hAnsi="宋体"/>
                <w:szCs w:val="21"/>
              </w:rPr>
            </w:pPr>
            <w:r w:rsidRPr="004676D0">
              <w:rPr>
                <w:rFonts w:ascii="宋体" w:hAnsi="宋体"/>
                <w:position w:val="-4"/>
                <w:szCs w:val="21"/>
              </w:rPr>
              <w:object w:dxaOrig="180" w:dyaOrig="260">
                <v:shape id="_x0000_i1073" type="#_x0000_t75" style="width:8.65pt;height:13.25pt" o:ole="">
                  <v:imagedata r:id="rId99" o:title=""/>
                </v:shape>
                <o:OLEObject Type="Embed" ProgID="Equation.DSMT4" ShapeID="_x0000_i1073" DrawAspect="Content" ObjectID="_1668186373" r:id="rId105"/>
              </w:object>
            </w:r>
          </w:p>
        </w:tc>
      </w:tr>
      <w:tr w:rsidR="003A5313" w:rsidRPr="004A7FC5" w:rsidTr="000609BE">
        <w:trPr>
          <w:jc w:val="center"/>
        </w:trPr>
        <w:tc>
          <w:tcPr>
            <w:tcW w:w="1215" w:type="dxa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4"/>
              </w:rPr>
              <w:object w:dxaOrig="1020" w:dyaOrig="400">
                <v:shape id="_x0000_i1074" type="#_x0000_t75" style="width:51.25pt;height:20.15pt" o:ole="">
                  <v:imagedata r:id="rId106" o:title=""/>
                </v:shape>
                <o:OLEObject Type="Embed" ProgID="Equation.DSMT4" ShapeID="_x0000_i1074" DrawAspect="Content" ObjectID="_1668186374" r:id="rId107"/>
              </w:object>
            </w:r>
          </w:p>
        </w:tc>
        <w:tc>
          <w:tcPr>
            <w:tcW w:w="1263" w:type="dxa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24"/>
              </w:rPr>
              <w:object w:dxaOrig="220" w:dyaOrig="620">
                <v:shape id="_x0000_i1075" type="#_x0000_t75" style="width:11.5pt;height:31.1pt" o:ole="">
                  <v:imagedata r:id="rId108" o:title=""/>
                </v:shape>
                <o:OLEObject Type="Embed" ProgID="Equation.DSMT4" ShapeID="_x0000_i1075" DrawAspect="Content" ObjectID="_1668186375" r:id="rId109"/>
              </w:object>
            </w:r>
            <w:r w:rsidR="003A5313" w:rsidRPr="004A7FC5">
              <w:rPr>
                <w:rFonts w:ascii="宋体" w:hAnsi="宋体" w:hint="eastAsia"/>
                <w:szCs w:val="21"/>
              </w:rPr>
              <w:t xml:space="preserve">    </w:t>
            </w:r>
          </w:p>
        </w:tc>
        <w:tc>
          <w:tcPr>
            <w:tcW w:w="1131" w:type="dxa"/>
          </w:tcPr>
          <w:p w:rsidR="003A5313" w:rsidRDefault="000609BE" w:rsidP="0064041B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076" type="#_x0000_t75" style="width:11.5pt;height:31.1pt" o:ole="">
                  <v:imagedata r:id="rId110" o:title=""/>
                </v:shape>
                <o:OLEObject Type="Embed" ProgID="Equation.DSMT4" ShapeID="_x0000_i1076" DrawAspect="Content" ObjectID="_1668186376" r:id="rId111"/>
              </w:object>
            </w:r>
          </w:p>
        </w:tc>
        <w:tc>
          <w:tcPr>
            <w:tcW w:w="1131" w:type="dxa"/>
            <w:tcBorders>
              <w:top w:val="nil"/>
              <w:bottom w:val="nil"/>
            </w:tcBorders>
          </w:tcPr>
          <w:p w:rsidR="003A5313" w:rsidRDefault="003A5313" w:rsidP="0064041B">
            <w:pPr>
              <w:jc w:val="center"/>
            </w:pPr>
          </w:p>
        </w:tc>
        <w:tc>
          <w:tcPr>
            <w:tcW w:w="1565" w:type="dxa"/>
            <w:vAlign w:val="center"/>
          </w:tcPr>
          <w:p w:rsidR="003A5313" w:rsidRDefault="000609BE" w:rsidP="000609BE">
            <w:pPr>
              <w:jc w:val="center"/>
            </w:pPr>
            <w:r w:rsidRPr="00B11438">
              <w:rPr>
                <w:position w:val="-14"/>
              </w:rPr>
              <w:object w:dxaOrig="980" w:dyaOrig="400">
                <v:shape id="_x0000_i1077" type="#_x0000_t75" style="width:48.95pt;height:20.15pt" o:ole="">
                  <v:imagedata r:id="rId112" o:title=""/>
                </v:shape>
                <o:OLEObject Type="Embed" ProgID="Equation.DSMT4" ShapeID="_x0000_i1077" DrawAspect="Content" ObjectID="_1668186377" r:id="rId113"/>
              </w:object>
            </w:r>
          </w:p>
        </w:tc>
        <w:tc>
          <w:tcPr>
            <w:tcW w:w="1235" w:type="dxa"/>
          </w:tcPr>
          <w:p w:rsidR="003A5313" w:rsidRDefault="000609BE" w:rsidP="0064041B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078" type="#_x0000_t75" style="width:11.5pt;height:31.1pt" o:ole="">
                  <v:imagedata r:id="rId114" o:title=""/>
                </v:shape>
                <o:OLEObject Type="Embed" ProgID="Equation.DSMT4" ShapeID="_x0000_i1078" DrawAspect="Content" ObjectID="_1668186378" r:id="rId115"/>
              </w:object>
            </w:r>
          </w:p>
        </w:tc>
        <w:tc>
          <w:tcPr>
            <w:tcW w:w="1180" w:type="dxa"/>
          </w:tcPr>
          <w:p w:rsidR="003A5313" w:rsidRDefault="000609BE" w:rsidP="0064041B">
            <w:pPr>
              <w:jc w:val="center"/>
            </w:pPr>
            <w:r w:rsidRPr="00B11438">
              <w:rPr>
                <w:position w:val="-24"/>
              </w:rPr>
              <w:object w:dxaOrig="220" w:dyaOrig="620">
                <v:shape id="_x0000_i1079" type="#_x0000_t75" style="width:11.5pt;height:31.1pt" o:ole="">
                  <v:imagedata r:id="rId116" o:title=""/>
                </v:shape>
                <o:OLEObject Type="Embed" ProgID="Equation.DSMT4" ShapeID="_x0000_i1079" DrawAspect="Content" ObjectID="_1668186379" r:id="rId117"/>
              </w:object>
            </w:r>
          </w:p>
        </w:tc>
      </w:tr>
    </w:tbl>
    <w:p w:rsidR="003A5313" w:rsidRPr="00E86A8E" w:rsidRDefault="003A5313" w:rsidP="003A5313">
      <w:pPr>
        <w:ind w:firstLineChars="200" w:firstLine="480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则下列式子正确的是</w:t>
      </w:r>
      <w:r>
        <w:rPr>
          <w:rFonts w:ascii="宋体" w:hAnsi="宋体" w:hint="eastAsia"/>
          <w:szCs w:val="21"/>
        </w:rPr>
        <w:t>(    )</w:t>
      </w:r>
    </w:p>
    <w:p w:rsidR="003A5313" w:rsidRDefault="003A5313" w:rsidP="003A5313">
      <w:pPr>
        <w:tabs>
          <w:tab w:val="left" w:pos="4680"/>
        </w:tabs>
        <w:ind w:firstLineChars="200" w:firstLine="480"/>
        <w:rPr>
          <w:rFonts w:ascii="宋体" w:hAnsi="宋体"/>
          <w:szCs w:val="21"/>
        </w:rPr>
      </w:pPr>
      <w:r w:rsidRPr="006F24A4">
        <w:rPr>
          <w:rFonts w:hint="eastAsia"/>
        </w:rPr>
        <w:t>(A)</w:t>
      </w:r>
      <w:r>
        <w:rPr>
          <w:rFonts w:ascii="宋体" w:hAnsi="宋体" w:hint="eastAsia"/>
          <w:szCs w:val="21"/>
        </w:rPr>
        <w:t xml:space="preserve"> </w:t>
      </w:r>
      <w:r w:rsidR="000609BE" w:rsidRPr="00025957">
        <w:rPr>
          <w:position w:val="-4"/>
        </w:rPr>
        <w:object w:dxaOrig="620" w:dyaOrig="260">
          <v:shape id="_x0000_i1080" type="#_x0000_t75" style="width:31.1pt;height:13.25pt" o:ole="">
            <v:imagedata r:id="rId118" o:title=""/>
          </v:shape>
          <o:OLEObject Type="Embed" ProgID="Equation.DSMT4" ShapeID="_x0000_i1080" DrawAspect="Content" ObjectID="_1668186380" r:id="rId119"/>
        </w:object>
      </w:r>
      <w:r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(B)</w:t>
      </w:r>
      <w:r>
        <w:rPr>
          <w:rFonts w:ascii="宋体" w:hAnsi="宋体" w:hint="eastAsia"/>
          <w:szCs w:val="21"/>
        </w:rPr>
        <w:t xml:space="preserve"> </w:t>
      </w:r>
      <w:r w:rsidR="000609BE" w:rsidRPr="00B11438">
        <w:rPr>
          <w:position w:val="-14"/>
        </w:rPr>
        <w:object w:dxaOrig="1320" w:dyaOrig="400">
          <v:shape id="_x0000_i1081" type="#_x0000_t75" style="width:66.25pt;height:20.15pt" o:ole="">
            <v:imagedata r:id="rId120" o:title=""/>
          </v:shape>
          <o:OLEObject Type="Embed" ProgID="Equation.DSMT4" ShapeID="_x0000_i1081" DrawAspect="Content" ObjectID="_1668186381" r:id="rId121"/>
        </w:object>
      </w:r>
      <w:r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(C)</w:t>
      </w:r>
      <w:r>
        <w:rPr>
          <w:rFonts w:ascii="宋体" w:hAnsi="宋体" w:hint="eastAsia"/>
          <w:szCs w:val="21"/>
        </w:rPr>
        <w:t xml:space="preserve"> </w:t>
      </w:r>
      <w:r w:rsidR="000609BE" w:rsidRPr="00B11438">
        <w:rPr>
          <w:position w:val="-24"/>
        </w:rPr>
        <w:object w:dxaOrig="1359" w:dyaOrig="620">
          <v:shape id="_x0000_i1082" type="#_x0000_t75" style="width:67.95pt;height:31.1pt" o:ole="">
            <v:imagedata r:id="rId122" o:title=""/>
          </v:shape>
          <o:OLEObject Type="Embed" ProgID="Equation.DSMT4" ShapeID="_x0000_i1082" DrawAspect="Content" ObjectID="_1668186382" r:id="rId123"/>
        </w:object>
      </w:r>
      <w:r w:rsidRPr="00E86A8E">
        <w:rPr>
          <w:rFonts w:ascii="宋体" w:hAnsi="宋体" w:hint="eastAsia"/>
          <w:szCs w:val="21"/>
        </w:rPr>
        <w:t xml:space="preserve">    </w:t>
      </w:r>
      <w:r w:rsidRPr="006F24A4">
        <w:rPr>
          <w:rFonts w:hint="eastAsia"/>
        </w:rPr>
        <w:t>(D)</w:t>
      </w:r>
      <w:r w:rsidRPr="00E86A8E">
        <w:rPr>
          <w:rFonts w:ascii="宋体" w:hAnsi="宋体"/>
          <w:szCs w:val="21"/>
        </w:rPr>
        <w:t xml:space="preserve"> </w:t>
      </w:r>
      <w:r w:rsidR="000609BE" w:rsidRPr="00B11438">
        <w:rPr>
          <w:position w:val="-14"/>
        </w:rPr>
        <w:object w:dxaOrig="1320" w:dyaOrig="400">
          <v:shape id="_x0000_i1083" type="#_x0000_t75" style="width:66.25pt;height:20.15pt" o:ole="">
            <v:imagedata r:id="rId124" o:title=""/>
          </v:shape>
          <o:OLEObject Type="Embed" ProgID="Equation.DSMT4" ShapeID="_x0000_i1083" DrawAspect="Content" ObjectID="_1668186383" r:id="rId125"/>
        </w:objec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三、计算题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本题满分20分</w:t>
      </w:r>
      <w:r w:rsidR="00806ECD">
        <w:rPr>
          <w:rFonts w:hint="eastAsia"/>
        </w:rPr>
        <w:t>，</w:t>
      </w:r>
      <w:r w:rsidRPr="00111495">
        <w:rPr>
          <w:rFonts w:hint="eastAsia"/>
        </w:rPr>
        <w:t>每小题5分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E86A8E" w:rsidRDefault="003A5313" w:rsidP="003A5313">
      <w:pPr>
        <w:rPr>
          <w:rFonts w:ascii="宋体" w:hAnsi="宋体"/>
          <w:b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求函数</w:t>
      </w:r>
      <w:r w:rsidR="000609BE" w:rsidRPr="00B11438">
        <w:rPr>
          <w:position w:val="-24"/>
        </w:rPr>
        <w:object w:dxaOrig="2140" w:dyaOrig="620">
          <v:shape id="_x0000_i1084" type="#_x0000_t75" style="width:106.55pt;height:31.1pt" o:ole="">
            <v:imagedata r:id="rId126" o:title=""/>
          </v:shape>
          <o:OLEObject Type="Embed" ProgID="Equation.DSMT4" ShapeID="_x0000_i1084" DrawAspect="Content" ObjectID="_1668186384" r:id="rId127"/>
        </w:object>
      </w:r>
      <w:r w:rsidRPr="00E86A8E">
        <w:rPr>
          <w:rFonts w:ascii="宋体" w:hAnsi="宋体" w:hint="eastAsia"/>
          <w:szCs w:val="21"/>
        </w:rPr>
        <w:t>在区间</w:t>
      </w:r>
      <w:r w:rsidR="000609BE" w:rsidRPr="00B11438">
        <w:rPr>
          <w:position w:val="-10"/>
        </w:rPr>
        <w:object w:dxaOrig="600" w:dyaOrig="360">
          <v:shape id="_x0000_i1085" type="#_x0000_t75" style="width:29.95pt;height:17.85pt" o:ole="">
            <v:imagedata r:id="rId128" o:title=""/>
          </v:shape>
          <o:OLEObject Type="Embed" ProgID="Equation.DSMT4" ShapeID="_x0000_i1085" DrawAspect="Content" ObjectID="_1668186385" r:id="rId129"/>
        </w:object>
      </w:r>
      <w:r w:rsidRPr="00E86A8E">
        <w:rPr>
          <w:rFonts w:ascii="宋体" w:hAnsi="宋体" w:hint="eastAsia"/>
          <w:szCs w:val="21"/>
        </w:rPr>
        <w:t>上的最大值.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ind w:left="480" w:hangingChars="200" w:hanging="48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计算二重积分</w:t>
      </w:r>
      <w:r w:rsidR="000609BE" w:rsidRPr="00B11438">
        <w:rPr>
          <w:position w:val="-30"/>
        </w:rPr>
        <w:object w:dxaOrig="1260" w:dyaOrig="600">
          <v:shape id="_x0000_i1086" type="#_x0000_t75" style="width:63.35pt;height:29.95pt" o:ole="">
            <v:imagedata r:id="rId130" o:title=""/>
          </v:shape>
          <o:OLEObject Type="Embed" ProgID="Equation.DSMT4" ShapeID="_x0000_i1086" DrawAspect="Content" ObjectID="_1668186386" r:id="rId131"/>
        </w:object>
      </w:r>
      <w:r w:rsidRPr="00E86A8E">
        <w:rPr>
          <w:rFonts w:ascii="宋体" w:hAnsi="宋体" w:hint="eastAsia"/>
          <w:szCs w:val="21"/>
        </w:rPr>
        <w:t>,其中</w:t>
      </w:r>
      <w:r w:rsidR="000609BE" w:rsidRPr="00025957">
        <w:rPr>
          <w:position w:val="-4"/>
        </w:rPr>
        <w:object w:dxaOrig="240" w:dyaOrig="260">
          <v:shape id="_x0000_i1087" type="#_x0000_t75" style="width:12.1pt;height:13.25pt" o:ole="">
            <v:imagedata r:id="rId132" o:title=""/>
          </v:shape>
          <o:OLEObject Type="Embed" ProgID="Equation.DSMT4" ShapeID="_x0000_i1087" DrawAspect="Content" ObjectID="_1668186387" r:id="rId133"/>
        </w:object>
      </w:r>
      <w:r w:rsidRPr="00E86A8E">
        <w:rPr>
          <w:rFonts w:ascii="宋体" w:hAnsi="宋体" w:hint="eastAsia"/>
          <w:szCs w:val="21"/>
        </w:rPr>
        <w:t>是曲线</w:t>
      </w:r>
      <w:r w:rsidR="000609BE" w:rsidRPr="00B11438">
        <w:rPr>
          <w:position w:val="-10"/>
        </w:rPr>
        <w:object w:dxaOrig="800" w:dyaOrig="360">
          <v:shape id="_x0000_i1088" type="#_x0000_t75" style="width:39.75pt;height:17.85pt" o:ole="">
            <v:imagedata r:id="rId134" o:title=""/>
          </v:shape>
          <o:OLEObject Type="Embed" ProgID="Equation.DSMT4" ShapeID="_x0000_i1088" DrawAspect="Content" ObjectID="_1668186388" r:id="rId135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B11438">
        <w:rPr>
          <w:position w:val="-10"/>
        </w:rPr>
        <w:object w:dxaOrig="780" w:dyaOrig="360">
          <v:shape id="_x0000_i1089" type="#_x0000_t75" style="width:38.6pt;height:17.85pt" o:ole="">
            <v:imagedata r:id="rId136" o:title=""/>
          </v:shape>
          <o:OLEObject Type="Embed" ProgID="Equation.DSMT4" ShapeID="_x0000_i1089" DrawAspect="Content" ObjectID="_1668186389" r:id="rId137"/>
        </w:object>
      </w:r>
      <w:r w:rsidRPr="00E86A8E">
        <w:rPr>
          <w:rFonts w:ascii="宋体" w:hAnsi="宋体" w:hint="eastAsia"/>
          <w:szCs w:val="21"/>
        </w:rPr>
        <w:t>在第一象限所围成的区域.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求级数</w:t>
      </w:r>
      <w:r w:rsidR="000609BE" w:rsidRPr="00B11438">
        <w:rPr>
          <w:position w:val="-28"/>
        </w:rPr>
        <w:object w:dxaOrig="1100" w:dyaOrig="700">
          <v:shape id="_x0000_i1090" type="#_x0000_t75" style="width:55.3pt;height:35.15pt" o:ole="">
            <v:imagedata r:id="rId138" o:title=""/>
          </v:shape>
          <o:OLEObject Type="Embed" ProgID="Equation.DSMT4" ShapeID="_x0000_i1090" DrawAspect="Content" ObjectID="_1668186390" r:id="rId139"/>
        </w:object>
      </w:r>
      <w:r w:rsidRPr="00E86A8E">
        <w:rPr>
          <w:rFonts w:ascii="宋体" w:hAnsi="宋体" w:hint="eastAsia"/>
          <w:szCs w:val="21"/>
        </w:rPr>
        <w:t>的收敛域.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(4)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求微分方程</w:t>
      </w:r>
      <w:r w:rsidR="000609BE" w:rsidRPr="00B11438">
        <w:rPr>
          <w:position w:val="-10"/>
        </w:rPr>
        <w:object w:dxaOrig="2360" w:dyaOrig="360">
          <v:shape id="_x0000_i1091" type="#_x0000_t75" style="width:118.1pt;height:17.85pt" o:ole="">
            <v:imagedata r:id="rId140" o:title=""/>
          </v:shape>
          <o:OLEObject Type="Embed" ProgID="Equation.DSMT4" ShapeID="_x0000_i1091" DrawAspect="Content" ObjectID="_1668186391" r:id="rId141"/>
        </w:object>
      </w:r>
      <w:r w:rsidRPr="00E86A8E">
        <w:rPr>
          <w:rFonts w:ascii="宋体" w:hAnsi="宋体" w:hint="eastAsia"/>
          <w:szCs w:val="21"/>
        </w:rPr>
        <w:t>的通解.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四、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本题满分9分</w:t>
      </w:r>
      <w:r w:rsidR="00806ECD">
        <w:rPr>
          <w:rFonts w:hint="eastAsia"/>
        </w:rPr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某公司可通过电台及报纸两种形式做销售某种商品的广告,根据统计资料,销售收入</w:t>
      </w:r>
      <w:r w:rsidR="000609BE" w:rsidRPr="00025957">
        <w:rPr>
          <w:position w:val="-4"/>
        </w:rPr>
        <w:object w:dxaOrig="220" w:dyaOrig="260">
          <v:shape id="_x0000_i1092" type="#_x0000_t75" style="width:11.5pt;height:13.25pt" o:ole="">
            <v:imagedata r:id="rId142" o:title=""/>
          </v:shape>
          <o:OLEObject Type="Embed" ProgID="Equation.DSMT4" ShapeID="_x0000_i1092" DrawAspect="Content" ObjectID="_1668186392" r:id="rId143"/>
        </w:object>
      </w:r>
      <w:r w:rsidRPr="00E86A8E">
        <w:rPr>
          <w:rFonts w:ascii="宋体" w:hAnsi="宋体" w:hint="eastAsia"/>
          <w:szCs w:val="21"/>
        </w:rPr>
        <w:t>(万元)与电台广告费用</w:t>
      </w:r>
      <w:r w:rsidR="000609BE" w:rsidRPr="00B11438">
        <w:rPr>
          <w:position w:val="-12"/>
        </w:rPr>
        <w:object w:dxaOrig="279" w:dyaOrig="360">
          <v:shape id="_x0000_i1093" type="#_x0000_t75" style="width:13.8pt;height:17.85pt" o:ole="">
            <v:imagedata r:id="rId144" o:title=""/>
          </v:shape>
          <o:OLEObject Type="Embed" ProgID="Equation.DSMT4" ShapeID="_x0000_i1093" DrawAspect="Content" ObjectID="_1668186393" r:id="rId145"/>
        </w:object>
      </w:r>
      <w:r w:rsidRPr="00E86A8E">
        <w:rPr>
          <w:rFonts w:ascii="宋体" w:hAnsi="宋体" w:hint="eastAsia"/>
          <w:szCs w:val="21"/>
        </w:rPr>
        <w:t>(万元)及报纸广告费用</w:t>
      </w:r>
      <w:r w:rsidR="000609BE" w:rsidRPr="00B11438">
        <w:rPr>
          <w:position w:val="-12"/>
        </w:rPr>
        <w:object w:dxaOrig="279" w:dyaOrig="360">
          <v:shape id="_x0000_i1094" type="#_x0000_t75" style="width:14.4pt;height:17.85pt" o:ole="">
            <v:imagedata r:id="rId146" o:title=""/>
          </v:shape>
          <o:OLEObject Type="Embed" ProgID="Equation.DSMT4" ShapeID="_x0000_i1094" DrawAspect="Content" ObjectID="_1668186394" r:id="rId147"/>
        </w:object>
      </w:r>
      <w:r w:rsidRPr="00E86A8E">
        <w:rPr>
          <w:rFonts w:ascii="宋体" w:hAnsi="宋体" w:hint="eastAsia"/>
          <w:szCs w:val="21"/>
        </w:rPr>
        <w:t>(万元)之间的关系有如下经验公式: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12"/>
        </w:rPr>
        <w:object w:dxaOrig="4020" w:dyaOrig="380">
          <v:shape id="_x0000_i1095" type="#_x0000_t75" style="width:201pt;height:19pt" o:ole="">
            <v:imagedata r:id="rId148" o:title=""/>
          </v:shape>
          <o:OLEObject Type="Embed" ProgID="Equation.DSMT4" ShapeID="_x0000_i1095" DrawAspect="Content" ObjectID="_1668186395" r:id="rId149"/>
        </w:objec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在广告费用不限的情况下,求最优广告策略</w:t>
      </w:r>
      <w:r>
        <w:rPr>
          <w:rFonts w:ascii="宋体" w:hAnsi="宋体" w:hint="eastAsia"/>
          <w:szCs w:val="21"/>
        </w:rPr>
        <w:t>；</w:t>
      </w: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若提供的广告费用为</w:t>
      </w:r>
      <w:r w:rsidR="000609BE" w:rsidRPr="00281389">
        <w:rPr>
          <w:rFonts w:ascii="宋体" w:hAnsi="宋体"/>
          <w:position w:val="-6"/>
          <w:szCs w:val="21"/>
        </w:rPr>
        <w:object w:dxaOrig="360" w:dyaOrig="279">
          <v:shape id="_x0000_i1096" type="#_x0000_t75" style="width:17.85pt;height:13.8pt" o:ole="">
            <v:imagedata r:id="rId150" o:title=""/>
          </v:shape>
          <o:OLEObject Type="Embed" ProgID="Equation.DSMT4" ShapeID="_x0000_i1096" DrawAspect="Content" ObjectID="_1668186396" r:id="rId151"/>
        </w:object>
      </w:r>
      <w:r w:rsidRPr="00E86A8E">
        <w:rPr>
          <w:rFonts w:ascii="宋体" w:hAnsi="宋体" w:hint="eastAsia"/>
          <w:szCs w:val="21"/>
        </w:rPr>
        <w:t>万元,求相应</w:t>
      </w:r>
      <w:r>
        <w:rPr>
          <w:rFonts w:ascii="宋体" w:hAnsi="宋体" w:hint="eastAsia"/>
          <w:szCs w:val="21"/>
        </w:rPr>
        <w:t>的</w:t>
      </w:r>
      <w:r w:rsidRPr="00E86A8E">
        <w:rPr>
          <w:rFonts w:ascii="宋体" w:hAnsi="宋体" w:hint="eastAsia"/>
          <w:szCs w:val="21"/>
        </w:rPr>
        <w:t>最优广告策略.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五、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设</w:t>
      </w:r>
      <w:r w:rsidR="000609BE" w:rsidRPr="00B11438">
        <w:rPr>
          <w:position w:val="-10"/>
        </w:rPr>
        <w:object w:dxaOrig="540" w:dyaOrig="320">
          <v:shape id="_x0000_i1097" type="#_x0000_t75" style="width:27.05pt;height:16.15pt" o:ole="">
            <v:imagedata r:id="rId152" o:title=""/>
          </v:shape>
          <o:OLEObject Type="Embed" ProgID="Equation.DSMT4" ShapeID="_x0000_i1097" DrawAspect="Content" ObjectID="_1668186397" r:id="rId153"/>
        </w:object>
      </w:r>
      <w:r w:rsidRPr="00E86A8E">
        <w:rPr>
          <w:rFonts w:ascii="宋体" w:hAnsi="宋体" w:hint="eastAsia"/>
          <w:szCs w:val="21"/>
        </w:rPr>
        <w:t>在闭区间</w:t>
      </w:r>
      <w:r w:rsidR="000609BE" w:rsidRPr="00B11438">
        <w:rPr>
          <w:position w:val="-10"/>
        </w:rPr>
        <w:object w:dxaOrig="520" w:dyaOrig="320">
          <v:shape id="_x0000_i1098" type="#_x0000_t75" style="width:26.5pt;height:16.15pt" o:ole="">
            <v:imagedata r:id="rId154" o:title=""/>
          </v:shape>
          <o:OLEObject Type="Embed" ProgID="Equation.DSMT4" ShapeID="_x0000_i1098" DrawAspect="Content" ObjectID="_1668186398" r:id="rId155"/>
        </w:object>
      </w:r>
      <w:r>
        <w:rPr>
          <w:rFonts w:ascii="宋体" w:hAnsi="宋体" w:hint="eastAsia"/>
          <w:szCs w:val="21"/>
        </w:rPr>
        <w:t>上连续,</w:t>
      </w:r>
      <w:r w:rsidRPr="00E86A8E">
        <w:rPr>
          <w:rFonts w:ascii="宋体" w:hAnsi="宋体" w:hint="eastAsia"/>
          <w:szCs w:val="21"/>
        </w:rPr>
        <w:t>其导数</w:t>
      </w:r>
      <w:r w:rsidR="000609BE" w:rsidRPr="00B11438">
        <w:rPr>
          <w:position w:val="-10"/>
        </w:rPr>
        <w:object w:dxaOrig="580" w:dyaOrig="320">
          <v:shape id="_x0000_i1099" type="#_x0000_t75" style="width:28.8pt;height:16.15pt" o:ole="">
            <v:imagedata r:id="rId156" o:title=""/>
          </v:shape>
          <o:OLEObject Type="Embed" ProgID="Equation.DSMT4" ShapeID="_x0000_i1099" DrawAspect="Content" ObjectID="_1668186399" r:id="rId157"/>
        </w:object>
      </w:r>
      <w:r w:rsidRPr="00E86A8E">
        <w:rPr>
          <w:rFonts w:ascii="宋体" w:hAnsi="宋体" w:hint="eastAsia"/>
          <w:szCs w:val="21"/>
        </w:rPr>
        <w:t>在开区间</w:t>
      </w:r>
      <w:r w:rsidR="000609BE" w:rsidRPr="00B11438">
        <w:rPr>
          <w:position w:val="-10"/>
        </w:rPr>
        <w:object w:dxaOrig="540" w:dyaOrig="320">
          <v:shape id="_x0000_i1100" type="#_x0000_t75" style="width:27.05pt;height:16.15pt" o:ole="">
            <v:imagedata r:id="rId158" o:title=""/>
          </v:shape>
          <o:OLEObject Type="Embed" ProgID="Equation.DSMT4" ShapeID="_x0000_i1100" DrawAspect="Content" ObjectID="_1668186400" r:id="rId159"/>
        </w:object>
      </w:r>
      <w:r w:rsidRPr="00E86A8E">
        <w:rPr>
          <w:rFonts w:ascii="宋体" w:hAnsi="宋体" w:hint="eastAsia"/>
          <w:szCs w:val="21"/>
        </w:rPr>
        <w:t>内存在且单调减少</w:t>
      </w:r>
      <w:r>
        <w:rPr>
          <w:rFonts w:ascii="宋体" w:hAnsi="宋体" w:hint="eastAsia"/>
          <w:szCs w:val="21"/>
        </w:rPr>
        <w:t>；</w:t>
      </w:r>
      <w:r w:rsidR="000609BE" w:rsidRPr="00B11438">
        <w:rPr>
          <w:position w:val="-10"/>
        </w:rPr>
        <w:object w:dxaOrig="859" w:dyaOrig="320">
          <v:shape id="_x0000_i1101" type="#_x0000_t75" style="width:42.6pt;height:16.15pt" o:ole="">
            <v:imagedata r:id="rId160" o:title=""/>
          </v:shape>
          <o:OLEObject Type="Embed" ProgID="Equation.DSMT4" ShapeID="_x0000_i1101" DrawAspect="Content" ObjectID="_1668186401" r:id="rId161"/>
        </w:objec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试应用拉格朗日中值定理证明不等式</w:t>
      </w:r>
      <w:r>
        <w:rPr>
          <w:rFonts w:ascii="宋体" w:hAnsi="宋体" w:hint="eastAsia"/>
          <w:szCs w:val="21"/>
        </w:rPr>
        <w:t>:</w:t>
      </w:r>
      <w:r w:rsidR="000609BE" w:rsidRPr="00B11438">
        <w:rPr>
          <w:position w:val="-10"/>
        </w:rPr>
        <w:object w:dxaOrig="2180" w:dyaOrig="320">
          <v:shape id="_x0000_i1102" type="#_x0000_t75" style="width:109.45pt;height:16.15pt" o:ole="">
            <v:imagedata r:id="rId162" o:title=""/>
          </v:shape>
          <o:OLEObject Type="Embed" ProgID="Equation.DSMT4" ShapeID="_x0000_i1102" DrawAspect="Content" ObjectID="_1668186402" r:id="rId163"/>
        </w:objec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其中常数</w:t>
      </w:r>
      <w:r w:rsidR="000609BE" w:rsidRPr="000609BE">
        <w:rPr>
          <w:position w:val="-6"/>
        </w:rPr>
        <w:object w:dxaOrig="200" w:dyaOrig="220">
          <v:shape id="_x0000_i1103" type="#_x0000_t75" style="width:9.8pt;height:10.95pt" o:ole="">
            <v:imagedata r:id="rId164" o:title=""/>
          </v:shape>
          <o:OLEObject Type="Embed" ProgID="Equation.DSMT4" ShapeID="_x0000_i1103" DrawAspect="Content" ObjectID="_1668186403" r:id="rId165"/>
        </w:object>
      </w:r>
      <w:r w:rsidR="000609BE">
        <w:rPr>
          <w:rFonts w:ascii="宋体" w:hAnsi="宋体" w:hint="eastAsia"/>
          <w:szCs w:val="21"/>
        </w:rPr>
        <w:t xml:space="preserve">, </w:t>
      </w:r>
      <w:r w:rsidR="000609BE" w:rsidRPr="000609BE">
        <w:rPr>
          <w:position w:val="-6"/>
        </w:rPr>
        <w:object w:dxaOrig="200" w:dyaOrig="279">
          <v:shape id="_x0000_i1104" type="#_x0000_t75" style="width:9.8pt;height:13.8pt" o:ole="">
            <v:imagedata r:id="rId166" o:title=""/>
          </v:shape>
          <o:OLEObject Type="Embed" ProgID="Equation.DSMT4" ShapeID="_x0000_i1104" DrawAspect="Content" ObjectID="_1668186404" r:id="rId167"/>
        </w:object>
      </w:r>
      <w:r w:rsidRPr="00E86A8E">
        <w:rPr>
          <w:rFonts w:ascii="宋体" w:hAnsi="宋体" w:hint="eastAsia"/>
          <w:szCs w:val="21"/>
        </w:rPr>
        <w:t>满足条件</w:t>
      </w:r>
      <w:r w:rsidR="000609BE" w:rsidRPr="00B11438">
        <w:rPr>
          <w:position w:val="-6"/>
        </w:rPr>
        <w:object w:dxaOrig="1880" w:dyaOrig="279">
          <v:shape id="_x0000_i1105" type="#_x0000_t75" style="width:93.9pt;height:13.8pt" o:ole="">
            <v:imagedata r:id="rId168" o:title=""/>
          </v:shape>
          <o:OLEObject Type="Embed" ProgID="Equation.DSMT4" ShapeID="_x0000_i1105" DrawAspect="Content" ObjectID="_1668186405" r:id="rId169"/>
        </w:object>
      </w:r>
      <w:r w:rsidRPr="00E86A8E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六、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本题满分8分</w:t>
      </w:r>
      <w:r w:rsidR="00806ECD">
        <w:rPr>
          <w:rFonts w:hint="eastAsia"/>
        </w:rPr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已知线性方程组</w:t>
      </w:r>
      <w:r w:rsidR="000609BE" w:rsidRPr="00B11438">
        <w:rPr>
          <w:position w:val="-70"/>
        </w:rPr>
        <w:object w:dxaOrig="3019" w:dyaOrig="1520">
          <v:shape id="_x0000_i1106" type="#_x0000_t75" style="width:150.9pt;height:76.05pt" o:ole="">
            <v:imagedata r:id="rId170" o:title=""/>
          </v:shape>
          <o:OLEObject Type="Embed" ProgID="Equation.DSMT4" ShapeID="_x0000_i1106" DrawAspect="Content" ObjectID="_1668186406" r:id="rId171"/>
        </w:objec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="000609BE" w:rsidRPr="00275659">
        <w:rPr>
          <w:position w:val="-8"/>
        </w:rPr>
        <w:object w:dxaOrig="400" w:dyaOrig="300">
          <v:shape id="_x0000_i1107" type="#_x0000_t75" style="width:20.15pt;height:15pt" o:ole="">
            <v:imagedata r:id="rId172" o:title=""/>
          </v:shape>
          <o:OLEObject Type="Embed" ProgID="Equation.DSMT4" ShapeID="_x0000_i1107" DrawAspect="Content" ObjectID="_1668186407" r:id="rId173"/>
        </w:object>
      </w:r>
      <w:r w:rsidRPr="00E86A8E">
        <w:rPr>
          <w:rFonts w:ascii="宋体" w:hAnsi="宋体" w:hint="eastAsia"/>
          <w:szCs w:val="21"/>
        </w:rPr>
        <w:t>为何值时,方程组有解?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方程组有解时,求出方程组的导出组的一个基础解系</w:t>
      </w:r>
      <w:r>
        <w:rPr>
          <w:rFonts w:ascii="宋体" w:hAnsi="宋体" w:hint="eastAsia"/>
          <w:szCs w:val="21"/>
        </w:rPr>
        <w:t>；</w:t>
      </w:r>
    </w:p>
    <w:p w:rsidR="003A5313" w:rsidRDefault="003A5313" w:rsidP="003A5313">
      <w:pPr>
        <w:rPr>
          <w:rFonts w:ascii="宋体" w:hAnsi="宋体"/>
          <w:szCs w:val="21"/>
        </w:rPr>
      </w:pPr>
      <w:r w:rsidRPr="0076646A">
        <w:rPr>
          <w:rFonts w:hint="eastAsia"/>
        </w:rPr>
        <w:t>(3)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方程组有解时,求出方程组的全部解.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七、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已知对于</w:t>
      </w:r>
      <w:r w:rsidR="000609BE" w:rsidRPr="00025957">
        <w:rPr>
          <w:position w:val="-4"/>
        </w:rPr>
        <w:object w:dxaOrig="200" w:dyaOrig="200">
          <v:shape id="_x0000_i1108" type="#_x0000_t75" style="width:9.8pt;height:9.8pt" o:ole="">
            <v:imagedata r:id="rId174" o:title=""/>
          </v:shape>
          <o:OLEObject Type="Embed" ProgID="Equation.DSMT4" ShapeID="_x0000_i1108" DrawAspect="Content" ObjectID="_1668186408" r:id="rId175"/>
        </w:object>
      </w:r>
      <w:r w:rsidRPr="00E86A8E">
        <w:rPr>
          <w:rFonts w:ascii="宋体" w:hAnsi="宋体" w:hint="eastAsia"/>
          <w:szCs w:val="21"/>
        </w:rPr>
        <w:t>阶方阵</w:t>
      </w:r>
      <w:r w:rsidR="000609BE" w:rsidRPr="00025957">
        <w:rPr>
          <w:position w:val="-4"/>
        </w:rPr>
        <w:object w:dxaOrig="220" w:dyaOrig="260">
          <v:shape id="_x0000_i1109" type="#_x0000_t75" style="width:11.5pt;height:13.25pt" o:ole="">
            <v:imagedata r:id="rId176" o:title=""/>
          </v:shape>
          <o:OLEObject Type="Embed" ProgID="Equation.DSMT4" ShapeID="_x0000_i1109" DrawAspect="Content" ObjectID="_1668186409" r:id="rId177"/>
        </w:object>
      </w:r>
      <w:r w:rsidRPr="00E86A8E">
        <w:rPr>
          <w:rFonts w:ascii="宋体" w:hAnsi="宋体" w:hint="eastAsia"/>
          <w:szCs w:val="21"/>
        </w:rPr>
        <w:t>,存在自然数</w:t>
      </w:r>
      <w:r w:rsidR="000609BE" w:rsidRPr="00025957">
        <w:rPr>
          <w:position w:val="-4"/>
        </w:rPr>
        <w:object w:dxaOrig="200" w:dyaOrig="260">
          <v:shape id="_x0000_i1110" type="#_x0000_t75" style="width:9.8pt;height:13.25pt" o:ole="">
            <v:imagedata r:id="rId178" o:title=""/>
          </v:shape>
          <o:OLEObject Type="Embed" ProgID="Equation.DSMT4" ShapeID="_x0000_i1110" DrawAspect="Content" ObjectID="_1668186410" r:id="rId179"/>
        </w:object>
      </w:r>
      <w:r w:rsidRPr="00E86A8E">
        <w:rPr>
          <w:rFonts w:ascii="宋体" w:hAnsi="宋体" w:hint="eastAsia"/>
          <w:szCs w:val="21"/>
        </w:rPr>
        <w:t>,使得</w:t>
      </w:r>
      <w:r w:rsidR="000609BE" w:rsidRPr="00B11438">
        <w:rPr>
          <w:position w:val="-6"/>
        </w:rPr>
        <w:object w:dxaOrig="680" w:dyaOrig="320">
          <v:shape id="_x0000_i1111" type="#_x0000_t75" style="width:34pt;height:16.15pt" o:ole="">
            <v:imagedata r:id="rId180" o:title=""/>
          </v:shape>
          <o:OLEObject Type="Embed" ProgID="Equation.DSMT4" ShapeID="_x0000_i1111" DrawAspect="Content" ObjectID="_1668186411" r:id="rId181"/>
        </w:object>
      </w:r>
      <w:r w:rsidRPr="00E86A8E">
        <w:rPr>
          <w:rFonts w:ascii="宋体" w:hAnsi="宋体" w:hint="eastAsia"/>
          <w:szCs w:val="21"/>
        </w:rPr>
        <w:t>,试证明矩阵</w:t>
      </w:r>
      <w:r w:rsidR="000609BE" w:rsidRPr="00025957">
        <w:rPr>
          <w:position w:val="-4"/>
        </w:rPr>
        <w:object w:dxaOrig="600" w:dyaOrig="260">
          <v:shape id="_x0000_i1112" type="#_x0000_t75" style="width:29.95pt;height:13.25pt" o:ole="">
            <v:imagedata r:id="rId182" o:title=""/>
          </v:shape>
          <o:OLEObject Type="Embed" ProgID="Equation.DSMT4" ShapeID="_x0000_i1112" DrawAspect="Content" ObjectID="_1668186412" r:id="rId183"/>
        </w:object>
      </w:r>
      <w:r w:rsidRPr="00E86A8E">
        <w:rPr>
          <w:rFonts w:ascii="宋体" w:hAnsi="宋体" w:hint="eastAsia"/>
          <w:szCs w:val="21"/>
        </w:rPr>
        <w:t>可逆,并写出其逆矩阵的表达式(</w:t>
      </w:r>
      <w:r w:rsidR="000609BE" w:rsidRPr="00025957">
        <w:rPr>
          <w:position w:val="-4"/>
        </w:rPr>
        <w:object w:dxaOrig="220" w:dyaOrig="260">
          <v:shape id="_x0000_i1113" type="#_x0000_t75" style="width:11.5pt;height:13.25pt" o:ole="">
            <v:imagedata r:id="rId184" o:title=""/>
          </v:shape>
          <o:OLEObject Type="Embed" ProgID="Equation.DSMT4" ShapeID="_x0000_i1113" DrawAspect="Content" ObjectID="_1668186413" r:id="rId185"/>
        </w:object>
      </w:r>
      <w:r w:rsidRPr="00E86A8E">
        <w:rPr>
          <w:rFonts w:ascii="宋体" w:hAnsi="宋体" w:hint="eastAsia"/>
          <w:szCs w:val="21"/>
        </w:rPr>
        <w:t>为</w:t>
      </w:r>
      <w:r w:rsidR="000609BE" w:rsidRPr="00025957">
        <w:rPr>
          <w:position w:val="-4"/>
        </w:rPr>
        <w:object w:dxaOrig="200" w:dyaOrig="200">
          <v:shape id="_x0000_i1114" type="#_x0000_t75" style="width:9.8pt;height:9.8pt" o:ole="">
            <v:imagedata r:id="rId186" o:title=""/>
          </v:shape>
          <o:OLEObject Type="Embed" ProgID="Equation.DSMT4" ShapeID="_x0000_i1114" DrawAspect="Content" ObjectID="_1668186414" r:id="rId187"/>
        </w:object>
      </w:r>
      <w:r w:rsidRPr="00E86A8E">
        <w:rPr>
          <w:rFonts w:ascii="宋体" w:hAnsi="宋体" w:hint="eastAsia"/>
          <w:szCs w:val="21"/>
        </w:rPr>
        <w:t>阶单位阵).</w:t>
      </w:r>
    </w:p>
    <w:p w:rsidR="003A5313" w:rsidRDefault="003A5313" w:rsidP="003A5313">
      <w:pPr>
        <w:rPr>
          <w:rFonts w:ascii="宋体" w:hAnsi="宋体"/>
          <w:b/>
          <w:szCs w:val="21"/>
        </w:rPr>
      </w:pPr>
    </w:p>
    <w:p w:rsidR="003A5313" w:rsidRPr="0076646A" w:rsidRDefault="003A5313" w:rsidP="003A5313">
      <w:pPr>
        <w:rPr>
          <w:rFonts w:ascii="宋体" w:hAnsi="宋体"/>
          <w:b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八、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本题满分6分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设</w:t>
      </w:r>
      <w:r w:rsidR="000609BE" w:rsidRPr="00025957">
        <w:rPr>
          <w:position w:val="-4"/>
        </w:rPr>
        <w:object w:dxaOrig="220" w:dyaOrig="260">
          <v:shape id="_x0000_i1115" type="#_x0000_t75" style="width:11.5pt;height:13.25pt" o:ole="">
            <v:imagedata r:id="rId188" o:title=""/>
          </v:shape>
          <o:OLEObject Type="Embed" ProgID="Equation.DSMT4" ShapeID="_x0000_i1115" DrawAspect="Content" ObjectID="_1668186415" r:id="rId189"/>
        </w:object>
      </w:r>
      <w:r w:rsidRPr="00E86A8E">
        <w:rPr>
          <w:rFonts w:ascii="宋体" w:hAnsi="宋体" w:hint="eastAsia"/>
          <w:szCs w:val="21"/>
        </w:rPr>
        <w:t>是</w:t>
      </w:r>
      <w:r w:rsidR="000609BE" w:rsidRPr="00025957">
        <w:rPr>
          <w:position w:val="-4"/>
        </w:rPr>
        <w:object w:dxaOrig="200" w:dyaOrig="200">
          <v:shape id="_x0000_i1116" type="#_x0000_t75" style="width:9.8pt;height:9.8pt" o:ole="">
            <v:imagedata r:id="rId190" o:title=""/>
          </v:shape>
          <o:OLEObject Type="Embed" ProgID="Equation.DSMT4" ShapeID="_x0000_i1116" DrawAspect="Content" ObjectID="_1668186416" r:id="rId191"/>
        </w:object>
      </w:r>
      <w:r w:rsidRPr="00E86A8E">
        <w:rPr>
          <w:rFonts w:ascii="宋体" w:hAnsi="宋体" w:hint="eastAsia"/>
          <w:szCs w:val="21"/>
        </w:rPr>
        <w:t>阶矩阵,</w:t>
      </w:r>
      <w:r w:rsidR="000609BE" w:rsidRPr="00B11438">
        <w:rPr>
          <w:position w:val="-12"/>
        </w:rPr>
        <w:object w:dxaOrig="260" w:dyaOrig="360">
          <v:shape id="_x0000_i1117" type="#_x0000_t75" style="width:13.25pt;height:17.85pt" o:ole="">
            <v:imagedata r:id="rId192" o:title=""/>
          </v:shape>
          <o:OLEObject Type="Embed" ProgID="Equation.DSMT4" ShapeID="_x0000_i1117" DrawAspect="Content" ObjectID="_1668186417" r:id="rId193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B11438">
        <w:rPr>
          <w:position w:val="-12"/>
        </w:rPr>
        <w:object w:dxaOrig="260" w:dyaOrig="360">
          <v:shape id="_x0000_i1118" type="#_x0000_t75" style="width:13.25pt;height:17.85pt" o:ole="">
            <v:imagedata r:id="rId194" o:title=""/>
          </v:shape>
          <o:OLEObject Type="Embed" ProgID="Equation.DSMT4" ShapeID="_x0000_i1118" DrawAspect="Content" ObjectID="_1668186418" r:id="rId195"/>
        </w:object>
      </w:r>
      <w:r w:rsidRPr="00E86A8E">
        <w:rPr>
          <w:rFonts w:ascii="宋体" w:hAnsi="宋体" w:hint="eastAsia"/>
          <w:szCs w:val="21"/>
        </w:rPr>
        <w:t>是</w:t>
      </w:r>
      <w:r w:rsidR="000609BE" w:rsidRPr="00025957">
        <w:rPr>
          <w:position w:val="-4"/>
        </w:rPr>
        <w:object w:dxaOrig="220" w:dyaOrig="260">
          <v:shape id="_x0000_i1119" type="#_x0000_t75" style="width:11.5pt;height:13.25pt" o:ole="">
            <v:imagedata r:id="rId196" o:title=""/>
          </v:shape>
          <o:OLEObject Type="Embed" ProgID="Equation.DSMT4" ShapeID="_x0000_i1119" DrawAspect="Content" ObjectID="_1668186419" r:id="rId197"/>
        </w:object>
      </w:r>
      <w:r w:rsidRPr="00E86A8E">
        <w:rPr>
          <w:rFonts w:ascii="宋体" w:hAnsi="宋体" w:hint="eastAsia"/>
          <w:szCs w:val="21"/>
        </w:rPr>
        <w:t>的两个不同的特征值,</w:t>
      </w:r>
      <w:r w:rsidR="000609BE" w:rsidRPr="00B11438">
        <w:rPr>
          <w:position w:val="-12"/>
        </w:rPr>
        <w:object w:dxaOrig="560" w:dyaOrig="360">
          <v:shape id="_x0000_i1120" type="#_x0000_t75" style="width:28.2pt;height:17.85pt" o:ole="">
            <v:imagedata r:id="rId198" o:title=""/>
          </v:shape>
          <o:OLEObject Type="Embed" ProgID="Equation.DSMT4" ShapeID="_x0000_i1120" DrawAspect="Content" ObjectID="_1668186420" r:id="rId199"/>
        </w:object>
      </w:r>
      <w:r w:rsidRPr="00E86A8E">
        <w:rPr>
          <w:rFonts w:ascii="宋体" w:hAnsi="宋体" w:hint="eastAsia"/>
          <w:szCs w:val="21"/>
        </w:rPr>
        <w:t>是分别属于</w:t>
      </w:r>
      <w:r w:rsidR="000609BE" w:rsidRPr="00B11438">
        <w:rPr>
          <w:position w:val="-12"/>
        </w:rPr>
        <w:object w:dxaOrig="260" w:dyaOrig="360">
          <v:shape id="_x0000_i1121" type="#_x0000_t75" style="width:13.25pt;height:17.85pt" o:ole="">
            <v:imagedata r:id="rId200" o:title=""/>
          </v:shape>
          <o:OLEObject Type="Embed" ProgID="Equation.DSMT4" ShapeID="_x0000_i1121" DrawAspect="Content" ObjectID="_1668186421" r:id="rId201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B11438">
        <w:rPr>
          <w:position w:val="-12"/>
        </w:rPr>
        <w:object w:dxaOrig="260" w:dyaOrig="360">
          <v:shape id="_x0000_i1122" type="#_x0000_t75" style="width:13.25pt;height:17.85pt" o:ole="">
            <v:imagedata r:id="rId202" o:title=""/>
          </v:shape>
          <o:OLEObject Type="Embed" ProgID="Equation.DSMT4" ShapeID="_x0000_i1122" DrawAspect="Content" ObjectID="_1668186422" r:id="rId203"/>
        </w:object>
      </w:r>
      <w:r w:rsidRPr="00E86A8E">
        <w:rPr>
          <w:rFonts w:ascii="宋体" w:hAnsi="宋体" w:hint="eastAsia"/>
          <w:szCs w:val="21"/>
        </w:rPr>
        <w:t>的特征向量.试证明</w:t>
      </w:r>
      <w:r w:rsidR="000609BE" w:rsidRPr="00B11438">
        <w:rPr>
          <w:position w:val="-12"/>
        </w:rPr>
        <w:object w:dxaOrig="700" w:dyaOrig="360">
          <v:shape id="_x0000_i1123" type="#_x0000_t75" style="width:35.15pt;height:17.85pt" o:ole="">
            <v:imagedata r:id="rId204" o:title=""/>
          </v:shape>
          <o:OLEObject Type="Embed" ProgID="Equation.DSMT4" ShapeID="_x0000_i1123" DrawAspect="Content" ObjectID="_1668186423" r:id="rId205"/>
        </w:object>
      </w:r>
      <w:r w:rsidRPr="00E86A8E">
        <w:rPr>
          <w:rFonts w:ascii="宋体" w:hAnsi="宋体" w:hint="eastAsia"/>
          <w:szCs w:val="21"/>
        </w:rPr>
        <w:t>不是</w:t>
      </w:r>
      <w:r w:rsidR="000609BE" w:rsidRPr="00025957">
        <w:rPr>
          <w:position w:val="-4"/>
        </w:rPr>
        <w:object w:dxaOrig="220" w:dyaOrig="260">
          <v:shape id="_x0000_i1124" type="#_x0000_t75" style="width:11.5pt;height:13.25pt" o:ole="">
            <v:imagedata r:id="rId206" o:title=""/>
          </v:shape>
          <o:OLEObject Type="Embed" ProgID="Equation.DSMT4" ShapeID="_x0000_i1124" DrawAspect="Content" ObjectID="_1668186424" r:id="rId207"/>
        </w:object>
      </w:r>
      <w:r w:rsidRPr="00E86A8E">
        <w:rPr>
          <w:rFonts w:ascii="宋体" w:hAnsi="宋体" w:hint="eastAsia"/>
          <w:szCs w:val="21"/>
        </w:rPr>
        <w:t>的特征向量.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九、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本题满分4分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从</w:t>
      </w:r>
      <w:r w:rsidR="000609BE" w:rsidRPr="00B11438">
        <w:rPr>
          <w:position w:val="-8"/>
        </w:rPr>
        <w:object w:dxaOrig="1080" w:dyaOrig="300">
          <v:shape id="_x0000_i1125" type="#_x0000_t75" style="width:54.15pt;height:15pt" o:ole="">
            <v:imagedata r:id="rId208" o:title=""/>
          </v:shape>
          <o:OLEObject Type="Embed" ProgID="Equation.DSMT4" ShapeID="_x0000_i1125" DrawAspect="Content" ObjectID="_1668186425" r:id="rId209"/>
        </w:object>
      </w:r>
      <w:r w:rsidRPr="00E86A8E">
        <w:rPr>
          <w:rFonts w:ascii="宋体" w:hAnsi="宋体" w:hint="eastAsia"/>
          <w:szCs w:val="21"/>
        </w:rPr>
        <w:t>十个数字中任意选出三个不同数字</w:t>
      </w:r>
      <w:r>
        <w:rPr>
          <w:rFonts w:ascii="宋体" w:hAnsi="宋体" w:hint="eastAsia"/>
          <w:szCs w:val="21"/>
        </w:rPr>
        <w:t>,</w:t>
      </w:r>
      <w:r w:rsidRPr="00E86A8E">
        <w:rPr>
          <w:rFonts w:ascii="宋体" w:hAnsi="宋体" w:hint="eastAsia"/>
          <w:szCs w:val="21"/>
        </w:rPr>
        <w:t>试求下列事件的概率：</w:t>
      </w:r>
    </w:p>
    <w:p w:rsidR="003A5313" w:rsidRDefault="000609BE" w:rsidP="003A5313">
      <w:pPr>
        <w:ind w:firstLineChars="450" w:firstLine="1080"/>
        <w:rPr>
          <w:rFonts w:ascii="宋体" w:hAnsi="宋体"/>
          <w:szCs w:val="21"/>
        </w:rPr>
      </w:pPr>
      <w:r w:rsidRPr="00B11438">
        <w:rPr>
          <w:position w:val="-12"/>
        </w:rPr>
        <w:object w:dxaOrig="499" w:dyaOrig="360">
          <v:shape id="_x0000_i1126" type="#_x0000_t75" style="width:24.75pt;height:17.85pt" o:ole="">
            <v:imagedata r:id="rId210" o:title=""/>
          </v:shape>
          <o:OLEObject Type="Embed" ProgID="Equation.DSMT4" ShapeID="_x0000_i1126" DrawAspect="Content" ObjectID="_1668186426" r:id="rId211"/>
        </w:object>
      </w:r>
      <w:r w:rsidR="003A5313" w:rsidRPr="00E86A8E">
        <w:rPr>
          <w:rFonts w:ascii="宋体" w:hAnsi="宋体" w:hint="eastAsia"/>
          <w:szCs w:val="21"/>
        </w:rPr>
        <w:t>{三个数字中不</w:t>
      </w:r>
      <w:r w:rsidR="003A5313" w:rsidRPr="000609BE">
        <w:rPr>
          <w:rFonts w:hint="eastAsia"/>
        </w:rPr>
        <w:t>含</w:t>
      </w:r>
      <w:r w:rsidR="003A5313" w:rsidRPr="000609BE">
        <w:rPr>
          <w:rFonts w:hint="eastAsia"/>
        </w:rPr>
        <w:t>0</w:t>
      </w:r>
      <w:r w:rsidR="003A5313" w:rsidRPr="000609BE">
        <w:rPr>
          <w:rFonts w:hint="eastAsia"/>
        </w:rPr>
        <w:t>和</w:t>
      </w:r>
      <w:r w:rsidR="003A5313" w:rsidRPr="000609BE">
        <w:rPr>
          <w:rFonts w:hint="eastAsia"/>
        </w:rPr>
        <w:t>5</w:t>
      </w:r>
      <w:r w:rsidR="003A5313" w:rsidRPr="00E86A8E">
        <w:rPr>
          <w:rFonts w:ascii="宋体" w:hAnsi="宋体" w:hint="eastAsia"/>
          <w:szCs w:val="21"/>
        </w:rPr>
        <w:t>}；</w:t>
      </w:r>
      <w:r w:rsidRPr="00B11438">
        <w:rPr>
          <w:position w:val="-12"/>
        </w:rPr>
        <w:object w:dxaOrig="499" w:dyaOrig="360">
          <v:shape id="_x0000_i1127" type="#_x0000_t75" style="width:24.75pt;height:17.85pt" o:ole="">
            <v:imagedata r:id="rId212" o:title=""/>
          </v:shape>
          <o:OLEObject Type="Embed" ProgID="Equation.DSMT4" ShapeID="_x0000_i1127" DrawAspect="Content" ObjectID="_1668186427" r:id="rId213"/>
        </w:object>
      </w:r>
      <w:r w:rsidR="003A5313" w:rsidRPr="00E86A8E">
        <w:rPr>
          <w:rFonts w:ascii="宋体" w:hAnsi="宋体" w:hint="eastAsia"/>
          <w:szCs w:val="21"/>
        </w:rPr>
        <w:t>{三个数字中不含</w:t>
      </w:r>
      <w:r w:rsidR="003A5313" w:rsidRPr="000609BE">
        <w:rPr>
          <w:rFonts w:hint="eastAsia"/>
        </w:rPr>
        <w:t>0</w:t>
      </w:r>
      <w:r w:rsidR="003A5313" w:rsidRPr="000609BE">
        <w:rPr>
          <w:rFonts w:hint="eastAsia"/>
        </w:rPr>
        <w:t>或</w:t>
      </w:r>
      <w:r w:rsidR="003A5313" w:rsidRPr="000609BE">
        <w:rPr>
          <w:rFonts w:hint="eastAsia"/>
        </w:rPr>
        <w:t>5</w:t>
      </w:r>
      <w:r w:rsidR="003A5313" w:rsidRPr="00E86A8E">
        <w:rPr>
          <w:rFonts w:ascii="宋体" w:hAnsi="宋体" w:hint="eastAsia"/>
          <w:szCs w:val="21"/>
        </w:rPr>
        <w:t>}.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十、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本题满分5分</w:t>
      </w:r>
      <w:r w:rsidR="00806ECD">
        <w:rPr>
          <w:rFonts w:hint="eastAsia"/>
        </w:rPr>
        <w:t>）</w:t>
      </w:r>
    </w:p>
    <w:p w:rsidR="003A5313" w:rsidRPr="00E86A8E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一电子仪器由两个部件构成,以</w:t>
      </w:r>
      <w:r w:rsidR="000609BE" w:rsidRPr="00025957">
        <w:rPr>
          <w:position w:val="-4"/>
        </w:rPr>
        <w:object w:dxaOrig="240" w:dyaOrig="260">
          <v:shape id="_x0000_i1128" type="#_x0000_t75" style="width:12.1pt;height:13.25pt" o:ole="">
            <v:imagedata r:id="rId214" o:title=""/>
          </v:shape>
          <o:OLEObject Type="Embed" ProgID="Equation.DSMT4" ShapeID="_x0000_i1128" DrawAspect="Content" ObjectID="_1668186428" r:id="rId215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025957">
        <w:rPr>
          <w:position w:val="-4"/>
        </w:rPr>
        <w:object w:dxaOrig="220" w:dyaOrig="260">
          <v:shape id="_x0000_i1129" type="#_x0000_t75" style="width:11.5pt;height:13.25pt" o:ole="">
            <v:imagedata r:id="rId216" o:title=""/>
          </v:shape>
          <o:OLEObject Type="Embed" ProgID="Equation.DSMT4" ShapeID="_x0000_i1129" DrawAspect="Content" ObjectID="_1668186429" r:id="rId217"/>
        </w:object>
      </w:r>
      <w:r w:rsidRPr="00E86A8E">
        <w:rPr>
          <w:rFonts w:ascii="宋体" w:hAnsi="宋体" w:hint="eastAsia"/>
          <w:szCs w:val="21"/>
        </w:rPr>
        <w:t>分别表示两个部件的寿命(单位:千小时),已知</w:t>
      </w:r>
      <w:r w:rsidR="000609BE" w:rsidRPr="00025957">
        <w:rPr>
          <w:position w:val="-4"/>
        </w:rPr>
        <w:object w:dxaOrig="240" w:dyaOrig="260">
          <v:shape id="_x0000_i1130" type="#_x0000_t75" style="width:12.1pt;height:13.25pt" o:ole="">
            <v:imagedata r:id="rId218" o:title=""/>
          </v:shape>
          <o:OLEObject Type="Embed" ProgID="Equation.DSMT4" ShapeID="_x0000_i1130" DrawAspect="Content" ObjectID="_1668186430" r:id="rId219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025957">
        <w:rPr>
          <w:position w:val="-4"/>
        </w:rPr>
        <w:object w:dxaOrig="220" w:dyaOrig="260">
          <v:shape id="_x0000_i1131" type="#_x0000_t75" style="width:11.5pt;height:13.25pt" o:ole="">
            <v:imagedata r:id="rId220" o:title=""/>
          </v:shape>
          <o:OLEObject Type="Embed" ProgID="Equation.DSMT4" ShapeID="_x0000_i1131" DrawAspect="Content" ObjectID="_1668186431" r:id="rId221"/>
        </w:object>
      </w:r>
      <w:r w:rsidRPr="00E86A8E">
        <w:rPr>
          <w:rFonts w:ascii="宋体" w:hAnsi="宋体" w:hint="eastAsia"/>
          <w:szCs w:val="21"/>
        </w:rPr>
        <w:t>的联合分</w:t>
      </w:r>
      <w:r>
        <w:rPr>
          <w:rFonts w:ascii="宋体" w:hAnsi="宋体" w:hint="eastAsia"/>
          <w:szCs w:val="21"/>
        </w:rPr>
        <w:t>布</w:t>
      </w:r>
      <w:r w:rsidRPr="00E86A8E">
        <w:rPr>
          <w:rFonts w:ascii="宋体" w:hAnsi="宋体" w:hint="eastAsia"/>
          <w:szCs w:val="21"/>
        </w:rPr>
        <w:t>函数为: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B11438">
        <w:rPr>
          <w:position w:val="-32"/>
        </w:rPr>
        <w:object w:dxaOrig="5040" w:dyaOrig="760">
          <v:shape id="_x0000_i1132" type="#_x0000_t75" style="width:252.3pt;height:38pt" o:ole="">
            <v:imagedata r:id="rId222" o:title=""/>
          </v:shape>
          <o:OLEObject Type="Embed" ProgID="Equation.DSMT4" ShapeID="_x0000_i1132" DrawAspect="Content" ObjectID="_1668186432" r:id="rId223"/>
        </w:object>
      </w:r>
    </w:p>
    <w:p w:rsidR="003A5313" w:rsidRPr="00E86A8E" w:rsidRDefault="003A5313" w:rsidP="003A5313">
      <w:pPr>
        <w:tabs>
          <w:tab w:val="left" w:pos="360"/>
        </w:tabs>
        <w:ind w:left="360" w:hanging="360"/>
        <w:rPr>
          <w:rFonts w:ascii="宋体" w:hAnsi="宋体"/>
          <w:szCs w:val="21"/>
        </w:rPr>
      </w:pPr>
      <w:r w:rsidRPr="0076646A">
        <w:rPr>
          <w:rFonts w:hint="eastAsia"/>
        </w:rPr>
        <w:t>(1)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问</w:t>
      </w:r>
      <w:r w:rsidR="000609BE" w:rsidRPr="00025957">
        <w:rPr>
          <w:position w:val="-4"/>
        </w:rPr>
        <w:object w:dxaOrig="240" w:dyaOrig="260">
          <v:shape id="_x0000_i1133" type="#_x0000_t75" style="width:12.1pt;height:13.25pt" o:ole="">
            <v:imagedata r:id="rId224" o:title=""/>
          </v:shape>
          <o:OLEObject Type="Embed" ProgID="Equation.DSMT4" ShapeID="_x0000_i1133" DrawAspect="Content" ObjectID="_1668186433" r:id="rId225"/>
        </w:object>
      </w:r>
      <w:r w:rsidRPr="00E86A8E">
        <w:rPr>
          <w:rFonts w:ascii="宋体" w:hAnsi="宋体" w:hint="eastAsia"/>
          <w:szCs w:val="21"/>
        </w:rPr>
        <w:t>和</w:t>
      </w:r>
      <w:r w:rsidR="000609BE" w:rsidRPr="00025957">
        <w:rPr>
          <w:position w:val="-4"/>
        </w:rPr>
        <w:object w:dxaOrig="220" w:dyaOrig="260">
          <v:shape id="_x0000_i1134" type="#_x0000_t75" style="width:11.5pt;height:13.25pt" o:ole="">
            <v:imagedata r:id="rId226" o:title=""/>
          </v:shape>
          <o:OLEObject Type="Embed" ProgID="Equation.DSMT4" ShapeID="_x0000_i1134" DrawAspect="Content" ObjectID="_1668186434" r:id="rId227"/>
        </w:object>
      </w:r>
      <w:r w:rsidRPr="00E86A8E">
        <w:rPr>
          <w:rFonts w:ascii="宋体" w:hAnsi="宋体" w:hint="eastAsia"/>
          <w:szCs w:val="21"/>
        </w:rPr>
        <w:t>是否独立?</w:t>
      </w:r>
    </w:p>
    <w:p w:rsidR="003A5313" w:rsidRDefault="003A5313" w:rsidP="003A5313">
      <w:pPr>
        <w:tabs>
          <w:tab w:val="left" w:pos="360"/>
        </w:tabs>
        <w:ind w:left="360" w:hanging="360"/>
        <w:rPr>
          <w:rFonts w:ascii="宋体" w:hAnsi="宋体"/>
          <w:szCs w:val="21"/>
        </w:rPr>
      </w:pPr>
      <w:r w:rsidRPr="0076646A">
        <w:rPr>
          <w:rFonts w:hint="eastAsia"/>
        </w:rPr>
        <w:t>(2)</w:t>
      </w:r>
      <w:r>
        <w:rPr>
          <w:rFonts w:ascii="宋体" w:hAnsi="宋体" w:hint="eastAsia"/>
          <w:szCs w:val="21"/>
        </w:rPr>
        <w:t xml:space="preserve"> </w:t>
      </w:r>
      <w:r w:rsidRPr="00E86A8E">
        <w:rPr>
          <w:rFonts w:ascii="宋体" w:hAnsi="宋体" w:hint="eastAsia"/>
          <w:szCs w:val="21"/>
        </w:rPr>
        <w:t>求两个部件的寿命都超过100小时的概率</w:t>
      </w:r>
      <w:r w:rsidR="000609BE" w:rsidRPr="00B11438">
        <w:rPr>
          <w:position w:val="-6"/>
        </w:rPr>
        <w:object w:dxaOrig="240" w:dyaOrig="220">
          <v:shape id="_x0000_i1135" type="#_x0000_t75" style="width:12.1pt;height:11.5pt" o:ole="">
            <v:imagedata r:id="rId228" o:title=""/>
          </v:shape>
          <o:OLEObject Type="Embed" ProgID="Equation.DSMT4" ShapeID="_x0000_i1135" DrawAspect="Content" ObjectID="_1668186435" r:id="rId229"/>
        </w:object>
      </w:r>
      <w:r w:rsidRPr="00E86A8E">
        <w:rPr>
          <w:rFonts w:ascii="宋体" w:hAnsi="宋体" w:hint="eastAsia"/>
          <w:szCs w:val="21"/>
        </w:rPr>
        <w:t>.</w:t>
      </w:r>
    </w:p>
    <w:p w:rsidR="003A5313" w:rsidRDefault="003A5313" w:rsidP="003A5313">
      <w:pPr>
        <w:rPr>
          <w:rFonts w:ascii="宋体" w:hAnsi="宋体"/>
          <w:szCs w:val="21"/>
        </w:rPr>
      </w:pPr>
    </w:p>
    <w:p w:rsidR="003A5313" w:rsidRPr="00E86A8E" w:rsidRDefault="003A5313" w:rsidP="003A5313">
      <w:pPr>
        <w:rPr>
          <w:rFonts w:ascii="宋体" w:hAnsi="宋体"/>
          <w:szCs w:val="21"/>
        </w:rPr>
      </w:pPr>
    </w:p>
    <w:p w:rsidR="003A5313" w:rsidRPr="00111495" w:rsidRDefault="003A5313" w:rsidP="003A5313">
      <w:pPr>
        <w:pStyle w:val="1"/>
      </w:pPr>
      <w:r w:rsidRPr="00111495">
        <w:rPr>
          <w:rFonts w:hint="eastAsia"/>
        </w:rPr>
        <w:t>十一、</w:t>
      </w:r>
      <w:r w:rsidR="00806ECD">
        <w:rPr>
          <w:rFonts w:hint="eastAsia"/>
        </w:rPr>
        <w:t>（</w:t>
      </w:r>
      <w:r w:rsidRPr="00111495">
        <w:rPr>
          <w:rFonts w:hint="eastAsia"/>
        </w:rPr>
        <w:t>本题满分7分</w:t>
      </w:r>
      <w:r w:rsidR="00806ECD">
        <w:rPr>
          <w:rFonts w:hint="eastAsia"/>
        </w:rPr>
        <w:t>）</w:t>
      </w:r>
    </w:p>
    <w:p w:rsidR="003A5313" w:rsidRDefault="003A5313" w:rsidP="003A5313">
      <w:pPr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某地抽样调查结果表明,考生的外语成绩(百分制)近似服从正态分布,平均成绩为72分,96分以上的占考生总数的2.3%,试求考生的外语成绩在60分至84分之间的概率.</w:t>
      </w:r>
    </w:p>
    <w:p w:rsidR="003A5313" w:rsidRPr="00E86A8E" w:rsidRDefault="003A5313" w:rsidP="003A5313">
      <w:pPr>
        <w:jc w:val="center"/>
        <w:rPr>
          <w:rFonts w:ascii="宋体" w:hAnsi="宋体"/>
          <w:szCs w:val="21"/>
        </w:rPr>
      </w:pPr>
      <w:r w:rsidRPr="00E86A8E">
        <w:rPr>
          <w:rFonts w:ascii="宋体" w:hAnsi="宋体" w:hint="eastAsia"/>
          <w:szCs w:val="21"/>
        </w:rPr>
        <w:t>[附表]</w:t>
      </w:r>
      <w:r>
        <w:rPr>
          <w:rFonts w:ascii="宋体" w:hAnsi="宋体" w:hint="eastAsia"/>
          <w:szCs w:val="21"/>
        </w:rPr>
        <w:t>（表中</w:t>
      </w:r>
      <w:r w:rsidR="000609BE" w:rsidRPr="00B11438">
        <w:rPr>
          <w:position w:val="-10"/>
        </w:rPr>
        <w:object w:dxaOrig="560" w:dyaOrig="320">
          <v:shape id="_x0000_i1136" type="#_x0000_t75" style="width:28.2pt;height:16.15pt" o:ole="">
            <v:imagedata r:id="rId230" o:title=""/>
          </v:shape>
          <o:OLEObject Type="Embed" ProgID="Equation.DSMT4" ShapeID="_x0000_i1136" DrawAspect="Content" ObjectID="_1668186436" r:id="rId231"/>
        </w:object>
      </w:r>
      <w:r>
        <w:rPr>
          <w:rFonts w:ascii="宋体" w:hAnsi="宋体" w:hint="eastAsia"/>
          <w:szCs w:val="21"/>
        </w:rPr>
        <w:t>是标准正态分布函数.）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780"/>
        <w:gridCol w:w="6576"/>
      </w:tblGrid>
      <w:tr w:rsidR="003A5313" w:rsidRPr="004A7FC5" w:rsidTr="0064041B">
        <w:trPr>
          <w:jc w:val="center"/>
        </w:trPr>
        <w:tc>
          <w:tcPr>
            <w:tcW w:w="0" w:type="auto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025957">
              <w:rPr>
                <w:position w:val="-4"/>
              </w:rPr>
              <w:object w:dxaOrig="200" w:dyaOrig="200">
                <v:shape id="_x0000_i1137" type="#_x0000_t75" style="width:9.8pt;height:9.8pt" o:ole="">
                  <v:imagedata r:id="rId232" o:title=""/>
                </v:shape>
                <o:OLEObject Type="Embed" ProgID="Equation.DSMT4" ShapeID="_x0000_i1137" DrawAspect="Content" ObjectID="_1668186437" r:id="rId233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A5313" w:rsidRPr="004A7FC5" w:rsidRDefault="003A5313" w:rsidP="0064041B">
            <w:pPr>
              <w:ind w:firstLineChars="100" w:firstLine="240"/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0     0.5     1.0     1.5     2.0     2.5      3.0  </w:t>
            </w:r>
          </w:p>
        </w:tc>
      </w:tr>
      <w:tr w:rsidR="003A5313" w:rsidRPr="004A7FC5" w:rsidTr="0064041B">
        <w:trPr>
          <w:jc w:val="center"/>
        </w:trPr>
        <w:tc>
          <w:tcPr>
            <w:tcW w:w="0" w:type="auto"/>
            <w:vAlign w:val="center"/>
          </w:tcPr>
          <w:p w:rsidR="003A5313" w:rsidRPr="004A7FC5" w:rsidRDefault="000609BE" w:rsidP="0064041B">
            <w:pPr>
              <w:jc w:val="center"/>
              <w:rPr>
                <w:rFonts w:ascii="宋体" w:hAnsi="宋体"/>
                <w:szCs w:val="21"/>
              </w:rPr>
            </w:pPr>
            <w:r w:rsidRPr="00B11438">
              <w:rPr>
                <w:position w:val="-10"/>
              </w:rPr>
              <w:object w:dxaOrig="560" w:dyaOrig="320">
                <v:shape id="_x0000_i1138" type="#_x0000_t75" style="width:28.2pt;height:16.15pt" o:ole="">
                  <v:imagedata r:id="rId234" o:title=""/>
                </v:shape>
                <o:OLEObject Type="Embed" ProgID="Equation.DSMT4" ShapeID="_x0000_i1138" DrawAspect="Content" ObjectID="_1668186438" r:id="rId235"/>
              </w:object>
            </w:r>
          </w:p>
        </w:tc>
        <w:tc>
          <w:tcPr>
            <w:tcW w:w="0" w:type="auto"/>
            <w:shd w:val="clear" w:color="auto" w:fill="auto"/>
            <w:vAlign w:val="center"/>
          </w:tcPr>
          <w:p w:rsidR="003A5313" w:rsidRPr="004A7FC5" w:rsidRDefault="003A5313" w:rsidP="0064041B">
            <w:pPr>
              <w:rPr>
                <w:rFonts w:ascii="宋体" w:hAnsi="宋体"/>
                <w:szCs w:val="21"/>
              </w:rPr>
            </w:pPr>
            <w:r w:rsidRPr="004A7FC5">
              <w:rPr>
                <w:rFonts w:ascii="宋体" w:hAnsi="宋体" w:hint="eastAsia"/>
                <w:szCs w:val="21"/>
              </w:rPr>
              <w:t xml:space="preserve">0.500  0.692   0.841   0.933   0.977   0.994    0.999   </w:t>
            </w:r>
          </w:p>
        </w:tc>
      </w:tr>
    </w:tbl>
    <w:p w:rsidR="003A5313" w:rsidRPr="00E86A8E" w:rsidRDefault="003A5313" w:rsidP="003A5313">
      <w:pPr>
        <w:rPr>
          <w:rFonts w:ascii="宋体" w:hAnsi="宋体"/>
          <w:szCs w:val="21"/>
        </w:rPr>
      </w:pPr>
    </w:p>
    <w:p w:rsidR="00D133EF" w:rsidRPr="00CA00AF" w:rsidRDefault="00D133EF" w:rsidP="00CA00AF"/>
    <w:sectPr w:rsidR="00D133EF" w:rsidRPr="00CA00AF" w:rsidSect="00223006">
      <w:headerReference w:type="even" r:id="rId236"/>
      <w:footerReference w:type="even" r:id="rId237"/>
      <w:footerReference w:type="default" r:id="rId238"/>
      <w:headerReference w:type="first" r:id="rId239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00E4" w:rsidRDefault="003900E4">
      <w:r>
        <w:separator/>
      </w:r>
    </w:p>
  </w:endnote>
  <w:endnote w:type="continuationSeparator" w:id="0">
    <w:p w:rsidR="003900E4" w:rsidRDefault="003900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64041B" w:rsidRDefault="000B1F87" w:rsidP="00D80857">
        <w:pPr>
          <w:pStyle w:val="a4"/>
          <w:ind w:right="360" w:firstLine="360"/>
        </w:pPr>
        <w:r w:rsidRPr="000B1F87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64041B" w:rsidRDefault="000B1F87">
                    <w:pPr>
                      <w:jc w:val="center"/>
                      <w:rPr>
                        <w:color w:val="5B9BD5" w:themeColor="accent1"/>
                      </w:rPr>
                    </w:pPr>
                    <w:r w:rsidRPr="000B1F87">
                      <w:fldChar w:fldCharType="begin"/>
                    </w:r>
                    <w:r w:rsidR="0064041B">
                      <w:instrText>PAGE    \* MERGEFORMAT</w:instrText>
                    </w:r>
                    <w:r w:rsidRPr="000B1F87">
                      <w:fldChar w:fldCharType="separate"/>
                    </w:r>
                    <w:r w:rsidR="0064041B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1B" w:rsidRPr="003C7E48" w:rsidRDefault="0064041B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806ECD" w:rsidRPr="00806ECD">
        <w:rPr>
          <w:noProof/>
          <w:lang w:val="zh-CN"/>
        </w:rPr>
        <w:t>1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00E4" w:rsidRDefault="003900E4">
      <w:r>
        <w:separator/>
      </w:r>
    </w:p>
  </w:footnote>
  <w:footnote w:type="continuationSeparator" w:id="0">
    <w:p w:rsidR="003900E4" w:rsidRDefault="003900E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1B" w:rsidRPr="006E3539" w:rsidRDefault="0064041B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41B" w:rsidRDefault="000B1F87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4" type="#_x0000_t75" style="width:11.5pt;height:11.5pt" o:bullet="t">
        <v:imagedata r:id="rId1" o:title="msoA"/>
      </v:shape>
    </w:pict>
  </w:numPicBullet>
  <w:numPicBullet w:numPicBulletId="1">
    <w:pict>
      <v:shape id="_x0000_i1055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6F1363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4BB58BE"/>
    <w:multiLevelType w:val="hybridMultilevel"/>
    <w:tmpl w:val="87A42894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6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27180725"/>
    <w:multiLevelType w:val="hybridMultilevel"/>
    <w:tmpl w:val="F266F8EC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9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21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3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4">
    <w:nsid w:val="3E9510EF"/>
    <w:multiLevelType w:val="hybridMultilevel"/>
    <w:tmpl w:val="CE5C4620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>
    <w:nsid w:val="442A4228"/>
    <w:multiLevelType w:val="hybridMultilevel"/>
    <w:tmpl w:val="769E3086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45010409"/>
    <w:multiLevelType w:val="multilevel"/>
    <w:tmpl w:val="FD38DA14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>
    <w:nsid w:val="460F7CAB"/>
    <w:multiLevelType w:val="hybridMultilevel"/>
    <w:tmpl w:val="72B27F0C"/>
    <w:lvl w:ilvl="0" w:tplc="0EC4CAB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3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32">
    <w:nsid w:val="5D693E74"/>
    <w:multiLevelType w:val="hybridMultilevel"/>
    <w:tmpl w:val="FD38DA14"/>
    <w:lvl w:ilvl="0" w:tplc="D056EF1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7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>
    <w:nsid w:val="73875E09"/>
    <w:multiLevelType w:val="hybridMultilevel"/>
    <w:tmpl w:val="DC9E4F1C"/>
    <w:lvl w:ilvl="0" w:tplc="73B8CE2A">
      <w:start w:val="1"/>
      <w:numFmt w:val="decimal"/>
      <w:lvlText w:val="（%1）"/>
      <w:lvlJc w:val="left"/>
      <w:pPr>
        <w:tabs>
          <w:tab w:val="num" w:pos="1619"/>
        </w:tabs>
        <w:ind w:left="1619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739"/>
        </w:tabs>
        <w:ind w:left="17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59"/>
        </w:tabs>
        <w:ind w:left="21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9"/>
        </w:tabs>
        <w:ind w:left="25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99"/>
        </w:tabs>
        <w:ind w:left="29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19"/>
        </w:tabs>
        <w:ind w:left="34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9"/>
        </w:tabs>
        <w:ind w:left="38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59"/>
        </w:tabs>
        <w:ind w:left="42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79"/>
        </w:tabs>
        <w:ind w:left="4679" w:hanging="420"/>
      </w:pPr>
    </w:lvl>
  </w:abstractNum>
  <w:abstractNum w:abstractNumId="39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41">
    <w:nsid w:val="7EAE240B"/>
    <w:multiLevelType w:val="hybridMultilevel"/>
    <w:tmpl w:val="C93CAEDE"/>
    <w:lvl w:ilvl="0" w:tplc="3206712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40"/>
  </w:num>
  <w:num w:numId="6">
    <w:abstractNumId w:val="13"/>
  </w:num>
  <w:num w:numId="7">
    <w:abstractNumId w:val="36"/>
  </w:num>
  <w:num w:numId="8">
    <w:abstractNumId w:val="39"/>
  </w:num>
  <w:num w:numId="9">
    <w:abstractNumId w:val="7"/>
  </w:num>
  <w:num w:numId="10">
    <w:abstractNumId w:val="21"/>
  </w:num>
  <w:num w:numId="11">
    <w:abstractNumId w:val="34"/>
  </w:num>
  <w:num w:numId="12">
    <w:abstractNumId w:val="19"/>
  </w:num>
  <w:num w:numId="13">
    <w:abstractNumId w:val="30"/>
  </w:num>
  <w:num w:numId="14">
    <w:abstractNumId w:val="25"/>
  </w:num>
  <w:num w:numId="15">
    <w:abstractNumId w:val="12"/>
  </w:num>
  <w:num w:numId="16">
    <w:abstractNumId w:val="31"/>
  </w:num>
  <w:num w:numId="17">
    <w:abstractNumId w:val="9"/>
  </w:num>
  <w:num w:numId="18">
    <w:abstractNumId w:val="10"/>
  </w:num>
  <w:num w:numId="19">
    <w:abstractNumId w:val="22"/>
  </w:num>
  <w:num w:numId="20">
    <w:abstractNumId w:val="29"/>
  </w:num>
  <w:num w:numId="21">
    <w:abstractNumId w:val="14"/>
  </w:num>
  <w:num w:numId="22">
    <w:abstractNumId w:val="18"/>
  </w:num>
  <w:num w:numId="23">
    <w:abstractNumId w:val="2"/>
  </w:num>
  <w:num w:numId="24">
    <w:abstractNumId w:val="33"/>
  </w:num>
  <w:num w:numId="25">
    <w:abstractNumId w:val="16"/>
  </w:num>
  <w:num w:numId="26">
    <w:abstractNumId w:val="23"/>
  </w:num>
  <w:num w:numId="27">
    <w:abstractNumId w:val="5"/>
  </w:num>
  <w:num w:numId="28">
    <w:abstractNumId w:val="37"/>
  </w:num>
  <w:num w:numId="29">
    <w:abstractNumId w:val="20"/>
  </w:num>
  <w:num w:numId="30">
    <w:abstractNumId w:val="1"/>
  </w:num>
  <w:num w:numId="31">
    <w:abstractNumId w:val="4"/>
  </w:num>
  <w:num w:numId="32">
    <w:abstractNumId w:val="0"/>
  </w:num>
  <w:num w:numId="33">
    <w:abstractNumId w:val="32"/>
  </w:num>
  <w:num w:numId="34">
    <w:abstractNumId w:val="17"/>
  </w:num>
  <w:num w:numId="35">
    <w:abstractNumId w:val="28"/>
  </w:num>
  <w:num w:numId="36">
    <w:abstractNumId w:val="24"/>
  </w:num>
  <w:num w:numId="37">
    <w:abstractNumId w:val="26"/>
  </w:num>
  <w:num w:numId="38">
    <w:abstractNumId w:val="41"/>
  </w:num>
  <w:num w:numId="39">
    <w:abstractNumId w:val="6"/>
  </w:num>
  <w:num w:numId="40">
    <w:abstractNumId w:val="27"/>
  </w:num>
  <w:num w:numId="41">
    <w:abstractNumId w:val="38"/>
  </w:num>
  <w:num w:numId="42">
    <w:abstractNumId w:val="1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4338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09BE"/>
    <w:rsid w:val="00061C54"/>
    <w:rsid w:val="000715C3"/>
    <w:rsid w:val="00092FB9"/>
    <w:rsid w:val="000977C3"/>
    <w:rsid w:val="000A777C"/>
    <w:rsid w:val="000B1535"/>
    <w:rsid w:val="000B1F87"/>
    <w:rsid w:val="000B59AC"/>
    <w:rsid w:val="000C4716"/>
    <w:rsid w:val="000D72EC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3ED0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176C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5B24"/>
    <w:rsid w:val="00313DA5"/>
    <w:rsid w:val="003175E7"/>
    <w:rsid w:val="0032739C"/>
    <w:rsid w:val="00330B11"/>
    <w:rsid w:val="003648D1"/>
    <w:rsid w:val="00371455"/>
    <w:rsid w:val="003743A3"/>
    <w:rsid w:val="00377BFF"/>
    <w:rsid w:val="00380B73"/>
    <w:rsid w:val="00385AA9"/>
    <w:rsid w:val="00386B32"/>
    <w:rsid w:val="003900E4"/>
    <w:rsid w:val="00393243"/>
    <w:rsid w:val="0039442C"/>
    <w:rsid w:val="003969D4"/>
    <w:rsid w:val="00396BFA"/>
    <w:rsid w:val="003A3AFF"/>
    <w:rsid w:val="003A4585"/>
    <w:rsid w:val="003A5313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0D52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10960"/>
    <w:rsid w:val="00621CB0"/>
    <w:rsid w:val="0062364E"/>
    <w:rsid w:val="00627699"/>
    <w:rsid w:val="006330A9"/>
    <w:rsid w:val="006354D6"/>
    <w:rsid w:val="0063705B"/>
    <w:rsid w:val="0064041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6D16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C7153"/>
    <w:rsid w:val="007D3B05"/>
    <w:rsid w:val="007D4D0E"/>
    <w:rsid w:val="007F1E11"/>
    <w:rsid w:val="007F7626"/>
    <w:rsid w:val="00801920"/>
    <w:rsid w:val="00805F52"/>
    <w:rsid w:val="00806ECD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C59C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51D94"/>
    <w:rsid w:val="00A5482C"/>
    <w:rsid w:val="00A567F3"/>
    <w:rsid w:val="00A6039A"/>
    <w:rsid w:val="00A66074"/>
    <w:rsid w:val="00A71A99"/>
    <w:rsid w:val="00A97179"/>
    <w:rsid w:val="00A97325"/>
    <w:rsid w:val="00AA02C2"/>
    <w:rsid w:val="00AA203F"/>
    <w:rsid w:val="00AA335C"/>
    <w:rsid w:val="00AA72C3"/>
    <w:rsid w:val="00AB2455"/>
    <w:rsid w:val="00AB3589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102D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3E30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uiPriority w:val="99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DD3E30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DD3E30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uiPriority w:val="34"/>
    <w:qFormat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image" Target="media/image67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226" Type="http://schemas.openxmlformats.org/officeDocument/2006/relationships/image" Target="media/image111.wmf"/><Relationship Id="rId107" Type="http://schemas.openxmlformats.org/officeDocument/2006/relationships/oleObject" Target="embeddings/oleObject5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image" Target="media/image62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image" Target="media/image78.wmf"/><Relationship Id="rId181" Type="http://schemas.openxmlformats.org/officeDocument/2006/relationships/oleObject" Target="embeddings/oleObject87.bin"/><Relationship Id="rId216" Type="http://schemas.openxmlformats.org/officeDocument/2006/relationships/image" Target="media/image106.wmf"/><Relationship Id="rId237" Type="http://schemas.openxmlformats.org/officeDocument/2006/relationships/footer" Target="footer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image" Target="media/image57.wmf"/><Relationship Id="rId139" Type="http://schemas.openxmlformats.org/officeDocument/2006/relationships/oleObject" Target="embeddings/oleObject66.bin"/><Relationship Id="rId85" Type="http://schemas.openxmlformats.org/officeDocument/2006/relationships/image" Target="media/image41.wmf"/><Relationship Id="rId150" Type="http://schemas.openxmlformats.org/officeDocument/2006/relationships/image" Target="media/image73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227" Type="http://schemas.openxmlformats.org/officeDocument/2006/relationships/oleObject" Target="embeddings/oleObject110.bin"/><Relationship Id="rId201" Type="http://schemas.openxmlformats.org/officeDocument/2006/relationships/oleObject" Target="embeddings/oleObject97.bin"/><Relationship Id="rId222" Type="http://schemas.openxmlformats.org/officeDocument/2006/relationships/image" Target="media/image109.wmf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1.bin"/><Relationship Id="rId54" Type="http://schemas.openxmlformats.org/officeDocument/2006/relationships/oleObject" Target="embeddings/oleObject23.bin"/><Relationship Id="rId70" Type="http://schemas.openxmlformats.org/officeDocument/2006/relationships/oleObject" Target="embeddings/oleObject31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4.bin"/><Relationship Id="rId140" Type="http://schemas.openxmlformats.org/officeDocument/2006/relationships/image" Target="media/image68.wmf"/><Relationship Id="rId145" Type="http://schemas.openxmlformats.org/officeDocument/2006/relationships/oleObject" Target="embeddings/oleObject69.bin"/><Relationship Id="rId161" Type="http://schemas.openxmlformats.org/officeDocument/2006/relationships/oleObject" Target="embeddings/oleObject77.bin"/><Relationship Id="rId166" Type="http://schemas.openxmlformats.org/officeDocument/2006/relationships/image" Target="media/image81.wmf"/><Relationship Id="rId182" Type="http://schemas.openxmlformats.org/officeDocument/2006/relationships/image" Target="media/image89.wmf"/><Relationship Id="rId187" Type="http://schemas.openxmlformats.org/officeDocument/2006/relationships/oleObject" Target="embeddings/oleObject90.bin"/><Relationship Id="rId217" Type="http://schemas.openxmlformats.org/officeDocument/2006/relationships/oleObject" Target="embeddings/oleObject10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12" Type="http://schemas.openxmlformats.org/officeDocument/2006/relationships/image" Target="media/image104.wmf"/><Relationship Id="rId233" Type="http://schemas.openxmlformats.org/officeDocument/2006/relationships/oleObject" Target="embeddings/oleObject113.bin"/><Relationship Id="rId238" Type="http://schemas.openxmlformats.org/officeDocument/2006/relationships/footer" Target="footer2.xml"/><Relationship Id="rId23" Type="http://schemas.openxmlformats.org/officeDocument/2006/relationships/image" Target="media/image10.wmf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6.bin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3.wmf"/><Relationship Id="rId135" Type="http://schemas.openxmlformats.org/officeDocument/2006/relationships/oleObject" Target="embeddings/oleObject64.bin"/><Relationship Id="rId151" Type="http://schemas.openxmlformats.org/officeDocument/2006/relationships/oleObject" Target="embeddings/oleObject72.bin"/><Relationship Id="rId156" Type="http://schemas.openxmlformats.org/officeDocument/2006/relationships/image" Target="media/image76.wmf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202" Type="http://schemas.openxmlformats.org/officeDocument/2006/relationships/image" Target="media/image99.wmf"/><Relationship Id="rId207" Type="http://schemas.openxmlformats.org/officeDocument/2006/relationships/oleObject" Target="embeddings/oleObject100.bin"/><Relationship Id="rId223" Type="http://schemas.openxmlformats.org/officeDocument/2006/relationships/oleObject" Target="embeddings/oleObject108.bin"/><Relationship Id="rId228" Type="http://schemas.openxmlformats.org/officeDocument/2006/relationships/image" Target="media/image112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1.bin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image" Target="media/image58.wmf"/><Relationship Id="rId125" Type="http://schemas.openxmlformats.org/officeDocument/2006/relationships/oleObject" Target="embeddings/oleObject59.bin"/><Relationship Id="rId141" Type="http://schemas.openxmlformats.org/officeDocument/2006/relationships/oleObject" Target="embeddings/oleObject67.bin"/><Relationship Id="rId146" Type="http://schemas.openxmlformats.org/officeDocument/2006/relationships/image" Target="media/image71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13" Type="http://schemas.openxmlformats.org/officeDocument/2006/relationships/oleObject" Target="embeddings/oleObject103.bin"/><Relationship Id="rId218" Type="http://schemas.openxmlformats.org/officeDocument/2006/relationships/image" Target="media/image107.wmf"/><Relationship Id="rId234" Type="http://schemas.openxmlformats.org/officeDocument/2006/relationships/image" Target="media/image115.wmf"/><Relationship Id="rId239" Type="http://schemas.openxmlformats.org/officeDocument/2006/relationships/header" Target="header2.xml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image" Target="media/image53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6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7.wmf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image" Target="media/image74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6.bin"/><Relationship Id="rId203" Type="http://schemas.openxmlformats.org/officeDocument/2006/relationships/oleObject" Target="embeddings/oleObject98.bin"/><Relationship Id="rId208" Type="http://schemas.openxmlformats.org/officeDocument/2006/relationships/image" Target="media/image102.wmf"/><Relationship Id="rId229" Type="http://schemas.openxmlformats.org/officeDocument/2006/relationships/oleObject" Target="embeddings/oleObject111.bin"/><Relationship Id="rId19" Type="http://schemas.openxmlformats.org/officeDocument/2006/relationships/image" Target="media/image8.wmf"/><Relationship Id="rId224" Type="http://schemas.openxmlformats.org/officeDocument/2006/relationships/image" Target="media/image110.wmf"/><Relationship Id="rId240" Type="http://schemas.openxmlformats.org/officeDocument/2006/relationships/fontTable" Target="fontTable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oleObject" Target="embeddings/oleObject49.bin"/><Relationship Id="rId126" Type="http://schemas.openxmlformats.org/officeDocument/2006/relationships/image" Target="media/image61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2.wmf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oleObject" Target="embeddings/oleObject57.bin"/><Relationship Id="rId142" Type="http://schemas.openxmlformats.org/officeDocument/2006/relationships/image" Target="media/image69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1.bin"/><Relationship Id="rId219" Type="http://schemas.openxmlformats.org/officeDocument/2006/relationships/oleObject" Target="embeddings/oleObject106.bin"/><Relationship Id="rId3" Type="http://schemas.openxmlformats.org/officeDocument/2006/relationships/styles" Target="styles.xml"/><Relationship Id="rId214" Type="http://schemas.openxmlformats.org/officeDocument/2006/relationships/image" Target="media/image105.wmf"/><Relationship Id="rId230" Type="http://schemas.openxmlformats.org/officeDocument/2006/relationships/image" Target="media/image113.wmf"/><Relationship Id="rId235" Type="http://schemas.openxmlformats.org/officeDocument/2006/relationships/oleObject" Target="embeddings/oleObject11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image" Target="media/image56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7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2.bin"/><Relationship Id="rId132" Type="http://schemas.openxmlformats.org/officeDocument/2006/relationships/image" Target="media/image64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20" Type="http://schemas.openxmlformats.org/officeDocument/2006/relationships/image" Target="media/image108.wmf"/><Relationship Id="rId225" Type="http://schemas.openxmlformats.org/officeDocument/2006/relationships/oleObject" Target="embeddings/oleObject109.bin"/><Relationship Id="rId241" Type="http://schemas.openxmlformats.org/officeDocument/2006/relationships/theme" Target="theme/theme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0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image" Target="media/image59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2.wmf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image" Target="media/image88.wmf"/><Relationship Id="rId210" Type="http://schemas.openxmlformats.org/officeDocument/2006/relationships/image" Target="media/image103.wmf"/><Relationship Id="rId215" Type="http://schemas.openxmlformats.org/officeDocument/2006/relationships/oleObject" Target="embeddings/oleObject104.bin"/><Relationship Id="rId236" Type="http://schemas.openxmlformats.org/officeDocument/2006/relationships/header" Target="header1.xml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image" Target="media/image54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5.wmf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image" Target="media/image98.wmf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7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oleObject" Target="embeddings/oleObject58.bin"/><Relationship Id="rId144" Type="http://schemas.openxmlformats.org/officeDocument/2006/relationships/image" Target="media/image70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211" Type="http://schemas.openxmlformats.org/officeDocument/2006/relationships/oleObject" Target="embeddings/oleObject102.bin"/><Relationship Id="rId232" Type="http://schemas.openxmlformats.org/officeDocument/2006/relationships/image" Target="media/image114.wmf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oleObject" Target="embeddings/oleObject53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4.bin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C5E912E-BB43-487C-A9C6-4AF4C2F8A3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4</Pages>
  <Words>685</Words>
  <Characters>3905</Characters>
  <Application>Microsoft Office Word</Application>
  <DocSecurity>0</DocSecurity>
  <Lines>32</Lines>
  <Paragraphs>9</Paragraphs>
  <ScaleCrop>false</ScaleCrop>
  <Company>微软中国</Company>
  <LinksUpToDate>false</LinksUpToDate>
  <CharactersWithSpaces>4581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76</cp:revision>
  <cp:lastPrinted>2011-09-06T10:51:00Z</cp:lastPrinted>
  <dcterms:created xsi:type="dcterms:W3CDTF">2020-11-13T07:23:00Z</dcterms:created>
  <dcterms:modified xsi:type="dcterms:W3CDTF">2020-11-29T11:46:00Z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