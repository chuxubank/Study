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313" w:rsidRPr="003A5313" w:rsidRDefault="004A1531" w:rsidP="003A5313">
      <w:pPr>
        <w:pStyle w:val="af"/>
      </w:pPr>
      <w:hyperlink r:id="rId8" w:history="1">
        <w:r w:rsidR="003A5313" w:rsidRPr="003A5313">
          <w:rPr>
            <w:rStyle w:val="a7"/>
            <w:rFonts w:hint="eastAsia"/>
            <w:color w:val="C00000"/>
          </w:rPr>
          <w:t>1990</w:t>
        </w:r>
        <w:r w:rsidR="003A5313" w:rsidRPr="003A5313">
          <w:rPr>
            <w:rStyle w:val="a7"/>
            <w:rFonts w:hint="eastAsia"/>
            <w:color w:val="C00000"/>
          </w:rPr>
          <w:t>年全国硕士研究生入学统一考试数学</w:t>
        </w:r>
        <w:r w:rsidR="002F4751" w:rsidRPr="002F4751">
          <w:rPr>
            <w:rStyle w:val="a7"/>
            <w:rFonts w:hint="eastAsia"/>
            <w:color w:val="C00000"/>
          </w:rPr>
          <w:t>试卷</w:t>
        </w:r>
        <w:r w:rsidR="003A5313" w:rsidRPr="003A5313">
          <w:rPr>
            <w:rStyle w:val="a7"/>
            <w:rFonts w:hint="eastAsia"/>
            <w:color w:val="C00000"/>
          </w:rPr>
          <w:t>四</w:t>
        </w:r>
      </w:hyperlink>
      <w:r w:rsidR="003A5313" w:rsidRPr="003A5313">
        <w:rPr>
          <w:rFonts w:hint="eastAsia"/>
        </w:rPr>
        <w:t>解答</w:t>
      </w:r>
    </w:p>
    <w:p w:rsidR="003A5313" w:rsidRDefault="003A5313" w:rsidP="003A5313"/>
    <w:p w:rsidR="003A5313" w:rsidRDefault="003A5313" w:rsidP="003A5313"/>
    <w:p w:rsidR="003A5313" w:rsidRPr="00111495" w:rsidRDefault="003A5313" w:rsidP="003A5313">
      <w:pPr>
        <w:pStyle w:val="1"/>
      </w:pPr>
      <w:r w:rsidRPr="00111495">
        <w:rPr>
          <w:rFonts w:hint="eastAsia"/>
        </w:rPr>
        <w:t>一、填空题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本题满分15分</w:t>
      </w:r>
      <w:r w:rsidR="00D60B71">
        <w:rPr>
          <w:rFonts w:hint="eastAsia"/>
        </w:rPr>
        <w:t>，</w:t>
      </w:r>
      <w:r w:rsidRPr="00111495">
        <w:rPr>
          <w:rFonts w:hint="eastAsia"/>
        </w:rPr>
        <w:t>每小题3分</w:t>
      </w:r>
      <w:r w:rsidR="00D60B71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Pr="00E86A8E" w:rsidRDefault="003A5313" w:rsidP="003A5313">
      <w:pPr>
        <w:rPr>
          <w:rFonts w:ascii="宋体" w:hAnsi="宋体"/>
          <w:b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B475C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极限</w:t>
      </w:r>
      <w:r w:rsidR="00DD2BBA" w:rsidRPr="007B475C">
        <w:rPr>
          <w:position w:val="-24"/>
        </w:rPr>
        <w:object w:dxaOrig="2720" w:dyaOrig="600">
          <v:shape id="_x0000_i1025" type="#_x0000_t75" style="width:136.5pt;height:29.95pt" o:ole="">
            <v:imagedata r:id="rId9" o:title=""/>
          </v:shape>
          <o:OLEObject Type="Embed" ProgID="Equation.DSMT4" ShapeID="_x0000_i1025" DrawAspect="Content" ObjectID="_1668186531" r:id="rId10"/>
        </w:object>
      </w:r>
      <w:r w:rsidRPr="00E86A8E">
        <w:rPr>
          <w:rFonts w:ascii="宋体" w:hAnsi="宋体" w:hint="eastAsia"/>
          <w:szCs w:val="21"/>
        </w:rPr>
        <w:t>_________.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A801E6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D2BBA" w:rsidRPr="006014F5">
        <w:rPr>
          <w:position w:val="-40"/>
        </w:rPr>
        <w:object w:dxaOrig="7600" w:dyaOrig="1040">
          <v:shape id="_x0000_i1026" type="#_x0000_t75" style="width:380.15pt;height:51.85pt" o:ole="">
            <v:imagedata r:id="rId11" o:title=""/>
          </v:shape>
          <o:OLEObject Type="Embed" ProgID="Equation.DSMT4" ShapeID="_x0000_i1026" DrawAspect="Content" ObjectID="_1668186532" r:id="rId12"/>
        </w:object>
      </w:r>
      <w:r>
        <w:rPr>
          <w:rFonts w:ascii="宋体" w:hAnsi="宋体" w:hint="eastAsia"/>
          <w:szCs w:val="21"/>
        </w:rPr>
        <w:br/>
      </w:r>
      <w:r w:rsidR="00DD2BBA" w:rsidRPr="00B11438">
        <w:rPr>
          <w:position w:val="-34"/>
        </w:rPr>
        <w:object w:dxaOrig="2580" w:dyaOrig="780">
          <v:shape id="_x0000_i1027" type="#_x0000_t75" style="width:129pt;height:38.6pt" o:ole="">
            <v:imagedata r:id="rId13" o:title=""/>
          </v:shape>
          <o:OLEObject Type="Embed" ProgID="Equation.DSMT4" ShapeID="_x0000_i1027" DrawAspect="Content" ObjectID="_1668186533" r:id="rId14"/>
        </w:object>
      </w:r>
      <w:r w:rsidR="00DD2BBA" w:rsidRPr="00DD2BBA">
        <w:rPr>
          <w:position w:val="-66"/>
        </w:rPr>
        <w:object w:dxaOrig="2540" w:dyaOrig="1040">
          <v:shape id="_x0000_i1028" type="#_x0000_t75" style="width:126.7pt;height:51.85pt" o:ole="">
            <v:imagedata r:id="rId15" o:title=""/>
          </v:shape>
          <o:OLEObject Type="Embed" ProgID="Equation.DSMT4" ShapeID="_x0000_i1028" DrawAspect="Content" ObjectID="_1668186534" r:id="rId16"/>
        </w:object>
      </w:r>
      <w:r w:rsidR="00DD2BBA" w:rsidRPr="00B11438">
        <w:rPr>
          <w:position w:val="-24"/>
        </w:rPr>
        <w:object w:dxaOrig="1120" w:dyaOrig="620">
          <v:shape id="_x0000_i1029" type="#_x0000_t75" style="width:55.85pt;height:31.1pt" o:ole="">
            <v:imagedata r:id="rId17" o:title=""/>
          </v:shape>
          <o:OLEObject Type="Embed" ProgID="Equation.DSMT4" ShapeID="_x0000_i1029" DrawAspect="Content" ObjectID="_1668186535" r:id="rId18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7B475C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设函数</w:t>
      </w:r>
      <w:r w:rsidR="00DD2BBA" w:rsidRPr="00B11438">
        <w:rPr>
          <w:position w:val="-10"/>
        </w:rPr>
        <w:object w:dxaOrig="540" w:dyaOrig="320">
          <v:shape id="_x0000_i1030" type="#_x0000_t75" style="width:27.05pt;height:16.15pt" o:ole="">
            <v:imagedata r:id="rId19" o:title=""/>
          </v:shape>
          <o:OLEObject Type="Embed" ProgID="Equation.DSMT4" ShapeID="_x0000_i1030" DrawAspect="Content" ObjectID="_1668186536" r:id="rId20"/>
        </w:object>
      </w:r>
      <w:r w:rsidRPr="00E86A8E">
        <w:rPr>
          <w:rFonts w:ascii="宋体" w:hAnsi="宋体" w:hint="eastAsia"/>
          <w:szCs w:val="21"/>
        </w:rPr>
        <w:t>有连续</w:t>
      </w:r>
      <w:r>
        <w:rPr>
          <w:rFonts w:ascii="宋体" w:hAnsi="宋体" w:hint="eastAsia"/>
          <w:szCs w:val="21"/>
        </w:rPr>
        <w:t>的</w:t>
      </w:r>
      <w:r w:rsidRPr="00E86A8E">
        <w:rPr>
          <w:rFonts w:ascii="宋体" w:hAnsi="宋体" w:hint="eastAsia"/>
          <w:szCs w:val="21"/>
        </w:rPr>
        <w:t>导函数,</w:t>
      </w:r>
      <w:r w:rsidR="00DD2BBA" w:rsidRPr="00B11438">
        <w:rPr>
          <w:position w:val="-10"/>
        </w:rPr>
        <w:object w:dxaOrig="1780" w:dyaOrig="320">
          <v:shape id="_x0000_i1031" type="#_x0000_t75" style="width:89.3pt;height:16.15pt" o:ole="">
            <v:imagedata r:id="rId21" o:title=""/>
          </v:shape>
          <o:OLEObject Type="Embed" ProgID="Equation.DSMT4" ShapeID="_x0000_i1031" DrawAspect="Content" ObjectID="_1668186537" r:id="rId22"/>
        </w:object>
      </w:r>
      <w:r w:rsidRPr="00E86A8E">
        <w:rPr>
          <w:rFonts w:ascii="宋体" w:hAnsi="宋体" w:hint="eastAsia"/>
          <w:szCs w:val="21"/>
        </w:rPr>
        <w:t>,若函数</w:t>
      </w:r>
    </w:p>
    <w:p w:rsidR="003A5313" w:rsidRPr="00E86A8E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46"/>
        </w:rPr>
        <w:object w:dxaOrig="2980" w:dyaOrig="1040">
          <v:shape id="_x0000_i1032" type="#_x0000_t75" style="width:149.2pt;height:51.85pt" o:ole="">
            <v:imagedata r:id="rId23" o:title=""/>
          </v:shape>
          <o:OLEObject Type="Embed" ProgID="Equation.DSMT4" ShapeID="_x0000_i1032" DrawAspect="Content" ObjectID="_1668186538" r:id="rId24"/>
        </w:object>
      </w:r>
    </w:p>
    <w:p w:rsidR="003A5313" w:rsidRDefault="003A5313" w:rsidP="003A5313">
      <w:pPr>
        <w:ind w:firstLineChars="200" w:firstLine="480"/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在</w:t>
      </w:r>
      <w:r w:rsidR="00DD2BBA" w:rsidRPr="00B11438">
        <w:rPr>
          <w:position w:val="-6"/>
        </w:rPr>
        <w:object w:dxaOrig="540" w:dyaOrig="279">
          <v:shape id="_x0000_i1033" type="#_x0000_t75" style="width:27.05pt;height:13.8pt" o:ole="">
            <v:imagedata r:id="rId25" o:title=""/>
          </v:shape>
          <o:OLEObject Type="Embed" ProgID="Equation.DSMT4" ShapeID="_x0000_i1033" DrawAspect="Content" ObjectID="_1668186539" r:id="rId26"/>
        </w:object>
      </w:r>
      <w:r w:rsidRPr="00E86A8E">
        <w:rPr>
          <w:rFonts w:ascii="宋体" w:hAnsi="宋体" w:hint="eastAsia"/>
          <w:szCs w:val="21"/>
        </w:rPr>
        <w:t>处连续,则常数</w:t>
      </w:r>
      <w:r w:rsidR="00DD2BBA" w:rsidRPr="00025957">
        <w:rPr>
          <w:position w:val="-4"/>
        </w:rPr>
        <w:object w:dxaOrig="220" w:dyaOrig="260">
          <v:shape id="_x0000_i1034" type="#_x0000_t75" style="width:11.5pt;height:13.25pt" o:ole="">
            <v:imagedata r:id="rId27" o:title=""/>
          </v:shape>
          <o:OLEObject Type="Embed" ProgID="Equation.DSMT4" ShapeID="_x0000_i1034" DrawAspect="Content" ObjectID="_1668186540" r:id="rId28"/>
        </w:object>
      </w:r>
      <w:r w:rsidRPr="00E86A8E">
        <w:rPr>
          <w:rFonts w:ascii="宋体" w:hAnsi="宋体" w:hint="eastAsia"/>
          <w:szCs w:val="21"/>
        </w:rPr>
        <w:t>=___________.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A801E6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由于</w:t>
      </w:r>
      <w:r w:rsidR="00DD2BBA" w:rsidRPr="00B11438">
        <w:rPr>
          <w:position w:val="-10"/>
        </w:rPr>
        <w:object w:dxaOrig="520" w:dyaOrig="320">
          <v:shape id="_x0000_i1035" type="#_x0000_t75" style="width:26.5pt;height:16.15pt" o:ole="">
            <v:imagedata r:id="rId29" o:title=""/>
          </v:shape>
          <o:OLEObject Type="Embed" ProgID="Equation.DSMT4" ShapeID="_x0000_i1035" DrawAspect="Content" ObjectID="_1668186541" r:id="rId30"/>
        </w:object>
      </w:r>
      <w:r w:rsidRPr="006057B6">
        <w:rPr>
          <w:rFonts w:ascii="宋体" w:hAnsi="宋体" w:hint="eastAsia"/>
          <w:szCs w:val="21"/>
        </w:rPr>
        <w:t>在</w:t>
      </w:r>
      <w:r w:rsidR="00DD2BBA" w:rsidRPr="00B11438">
        <w:rPr>
          <w:position w:val="-6"/>
        </w:rPr>
        <w:object w:dxaOrig="540" w:dyaOrig="279">
          <v:shape id="_x0000_i1036" type="#_x0000_t75" style="width:27.05pt;height:13.8pt" o:ole="">
            <v:imagedata r:id="rId31" o:title=""/>
          </v:shape>
          <o:OLEObject Type="Embed" ProgID="Equation.DSMT4" ShapeID="_x0000_i1036" DrawAspect="Content" ObjectID="_1668186542" r:id="rId32"/>
        </w:object>
      </w:r>
      <w:r w:rsidRPr="006057B6">
        <w:rPr>
          <w:rFonts w:ascii="宋体" w:hAnsi="宋体" w:hint="eastAsia"/>
          <w:szCs w:val="21"/>
        </w:rPr>
        <w:t>处连续,故</w:t>
      </w:r>
      <w:r w:rsidR="00DD2BBA" w:rsidRPr="00B11438">
        <w:rPr>
          <w:position w:val="-20"/>
        </w:rPr>
        <w:object w:dxaOrig="1920" w:dyaOrig="440">
          <v:shape id="_x0000_i1037" type="#_x0000_t75" style="width:96.2pt;height:21.9pt" o:ole="">
            <v:imagedata r:id="rId33" o:title=""/>
          </v:shape>
          <o:OLEObject Type="Embed" ProgID="Equation.DSMT4" ShapeID="_x0000_i1037" DrawAspect="Content" ObjectID="_1668186543" r:id="rId34"/>
        </w:object>
      </w:r>
      <w:r w:rsidRPr="006057B6">
        <w:rPr>
          <w:rFonts w:ascii="宋体" w:hAnsi="宋体" w:hint="eastAsia"/>
          <w:szCs w:val="21"/>
        </w:rPr>
        <w:t>.又</w:t>
      </w:r>
      <w:r w:rsidR="00DD2BBA" w:rsidRPr="00B11438">
        <w:rPr>
          <w:position w:val="-10"/>
        </w:rPr>
        <w:object w:dxaOrig="540" w:dyaOrig="320">
          <v:shape id="_x0000_i1038" type="#_x0000_t75" style="width:27.05pt;height:16.15pt" o:ole="">
            <v:imagedata r:id="rId35" o:title=""/>
          </v:shape>
          <o:OLEObject Type="Embed" ProgID="Equation.DSMT4" ShapeID="_x0000_i1038" DrawAspect="Content" ObjectID="_1668186544" r:id="rId36"/>
        </w:object>
      </w:r>
      <w:r w:rsidRPr="006057B6">
        <w:rPr>
          <w:rFonts w:ascii="宋体" w:hAnsi="宋体" w:hint="eastAsia"/>
          <w:szCs w:val="21"/>
        </w:rPr>
        <w:t>在点</w:t>
      </w:r>
      <w:r w:rsidR="00DD2BBA" w:rsidRPr="00B11438">
        <w:rPr>
          <w:position w:val="-6"/>
        </w:rPr>
        <w:object w:dxaOrig="200" w:dyaOrig="279">
          <v:shape id="_x0000_i1039" type="#_x0000_t75" style="width:9.8pt;height:13.8pt" o:ole="">
            <v:imagedata r:id="rId37" o:title=""/>
          </v:shape>
          <o:OLEObject Type="Embed" ProgID="Equation.DSMT4" ShapeID="_x0000_i1039" DrawAspect="Content" ObjectID="_1668186545" r:id="rId38"/>
        </w:object>
      </w:r>
      <w:r w:rsidRPr="006057B6">
        <w:rPr>
          <w:rFonts w:ascii="宋体" w:hAnsi="宋体" w:hint="eastAsia"/>
          <w:szCs w:val="21"/>
        </w:rPr>
        <w:t>处导数存在,所以</w:t>
      </w:r>
      <w:r w:rsidR="00DD2BBA" w:rsidRPr="00B11438">
        <w:rPr>
          <w:position w:val="-24"/>
        </w:rPr>
        <w:object w:dxaOrig="4760" w:dyaOrig="620">
          <v:shape id="_x0000_i1040" type="#_x0000_t75" style="width:237.9pt;height:31.1pt" o:ole="">
            <v:imagedata r:id="rId39" o:title=""/>
          </v:shape>
          <o:OLEObject Type="Embed" ProgID="Equation.DSMT4" ShapeID="_x0000_i1040" DrawAspect="Content" ObjectID="_1668186546" r:id="rId40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B475C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曲线</w:t>
      </w:r>
      <w:r w:rsidR="00DD2BBA" w:rsidRPr="00B11438">
        <w:rPr>
          <w:position w:val="-10"/>
        </w:rPr>
        <w:object w:dxaOrig="660" w:dyaOrig="360">
          <v:shape id="_x0000_i1041" type="#_x0000_t75" style="width:33.4pt;height:17.85pt" o:ole="">
            <v:imagedata r:id="rId41" o:title=""/>
          </v:shape>
          <o:OLEObject Type="Embed" ProgID="Equation.DSMT4" ShapeID="_x0000_i1041" DrawAspect="Content" ObjectID="_1668186547" r:id="rId42"/>
        </w:object>
      </w:r>
      <w:r w:rsidRPr="00E86A8E">
        <w:rPr>
          <w:rFonts w:ascii="宋体" w:hAnsi="宋体" w:hint="eastAsia"/>
          <w:szCs w:val="21"/>
        </w:rPr>
        <w:t>与直线</w:t>
      </w:r>
      <w:r w:rsidR="00DD2BBA" w:rsidRPr="00B11438">
        <w:rPr>
          <w:position w:val="-10"/>
        </w:rPr>
        <w:object w:dxaOrig="920" w:dyaOrig="320">
          <v:shape id="_x0000_i1042" type="#_x0000_t75" style="width:46.1pt;height:16.15pt" o:ole="">
            <v:imagedata r:id="rId43" o:title=""/>
          </v:shape>
          <o:OLEObject Type="Embed" ProgID="Equation.DSMT4" ShapeID="_x0000_i1042" DrawAspect="Content" ObjectID="_1668186548" r:id="rId44"/>
        </w:object>
      </w:r>
      <w:r w:rsidRPr="00E86A8E">
        <w:rPr>
          <w:rFonts w:ascii="宋体" w:hAnsi="宋体" w:hint="eastAsia"/>
          <w:szCs w:val="21"/>
        </w:rPr>
        <w:t>所围成的平面图形的面积为_________.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A801E6">
        <w:rPr>
          <w:rStyle w:val="af4"/>
          <w:rFonts w:hint="eastAsia"/>
        </w:rPr>
        <w:t>[解]</w:t>
      </w:r>
      <w:r>
        <w:t xml:space="preserve"> </w:t>
      </w:r>
      <w:r>
        <w:rPr>
          <w:rFonts w:ascii="宋体" w:hAnsi="宋体" w:hint="eastAsia"/>
          <w:szCs w:val="21"/>
        </w:rPr>
        <w:t>两条曲线</w:t>
      </w:r>
      <w:r w:rsidRPr="006057B6">
        <w:rPr>
          <w:rFonts w:ascii="宋体" w:hAnsi="宋体" w:hint="eastAsia"/>
          <w:szCs w:val="21"/>
        </w:rPr>
        <w:t>的交点</w:t>
      </w:r>
      <w:r>
        <w:rPr>
          <w:rFonts w:ascii="宋体" w:hAnsi="宋体" w:hint="eastAsia"/>
          <w:szCs w:val="21"/>
        </w:rPr>
        <w:t>为</w:t>
      </w:r>
      <w:r w:rsidR="00DD2BBA" w:rsidRPr="00025957">
        <w:rPr>
          <w:position w:val="-4"/>
        </w:rPr>
        <w:object w:dxaOrig="680" w:dyaOrig="260">
          <v:shape id="_x0000_i1043" type="#_x0000_t75" style="width:34pt;height:13.25pt" o:ole="">
            <v:imagedata r:id="rId45" o:title=""/>
          </v:shape>
          <o:OLEObject Type="Embed" ProgID="Equation.DSMT4" ShapeID="_x0000_i1043" DrawAspect="Content" ObjectID="_1668186549" r:id="rId46"/>
        </w:object>
      </w:r>
      <w:r w:rsidRPr="006057B6">
        <w:rPr>
          <w:rFonts w:ascii="宋体" w:hAnsi="宋体" w:hint="eastAsia"/>
          <w:szCs w:val="21"/>
        </w:rPr>
        <w:t>和</w:t>
      </w:r>
      <w:r w:rsidR="00DD2BBA" w:rsidRPr="00025957">
        <w:rPr>
          <w:position w:val="-4"/>
        </w:rPr>
        <w:object w:dxaOrig="540" w:dyaOrig="260">
          <v:shape id="_x0000_i1044" type="#_x0000_t75" style="width:27.05pt;height:13.25pt" o:ole="">
            <v:imagedata r:id="rId47" o:title=""/>
          </v:shape>
          <o:OLEObject Type="Embed" ProgID="Equation.DSMT4" ShapeID="_x0000_i1044" DrawAspect="Content" ObjectID="_1668186550" r:id="rId48"/>
        </w:object>
      </w:r>
      <w:r w:rsidRPr="006057B6">
        <w:rPr>
          <w:rFonts w:ascii="宋体" w:hAnsi="宋体" w:hint="eastAsia"/>
          <w:szCs w:val="21"/>
        </w:rPr>
        <w:t>,故所求面积为</w:t>
      </w:r>
      <w:r>
        <w:rPr>
          <w:rFonts w:ascii="宋体" w:hAnsi="宋体" w:hint="eastAsia"/>
          <w:szCs w:val="21"/>
        </w:rPr>
        <w:br/>
      </w:r>
      <w:r w:rsidRPr="00B11438">
        <w:rPr>
          <w:position w:val="-18"/>
        </w:rPr>
        <w:object w:dxaOrig="2020" w:dyaOrig="520">
          <v:shape id="_x0000_i1045" type="#_x0000_t75" style="width:100.8pt;height:26.5pt" o:ole="">
            <v:imagedata r:id="rId49" o:title=""/>
          </v:shape>
          <o:OLEObject Type="Embed" ProgID="Equation.DSMT4" ShapeID="_x0000_i1045" DrawAspect="Content" ObjectID="_1668186551" r:id="rId50"/>
        </w:object>
      </w:r>
      <w:r w:rsidRPr="00B11438">
        <w:rPr>
          <w:position w:val="-32"/>
        </w:rPr>
        <w:object w:dxaOrig="2580" w:dyaOrig="800">
          <v:shape id="_x0000_i1046" type="#_x0000_t75" style="width:129pt;height:40.3pt" o:ole="">
            <v:imagedata r:id="rId51" o:title=""/>
          </v:shape>
          <o:OLEObject Type="Embed" ProgID="Equation.DSMT4" ShapeID="_x0000_i1046" DrawAspect="Content" ObjectID="_1668186552" r:id="rId52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B475C">
        <w:rPr>
          <w:rFonts w:hint="eastAsia"/>
        </w:rPr>
        <w:t>(4)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若线性方程组</w:t>
      </w:r>
      <w:r w:rsidR="00DD2BBA" w:rsidRPr="00B11438">
        <w:rPr>
          <w:position w:val="-70"/>
        </w:rPr>
        <w:object w:dxaOrig="1480" w:dyaOrig="1520">
          <v:shape id="_x0000_i1047" type="#_x0000_t75" style="width:74.3pt;height:76.05pt" o:ole="">
            <v:imagedata r:id="rId53" o:title=""/>
          </v:shape>
          <o:OLEObject Type="Embed" ProgID="Equation.DSMT4" ShapeID="_x0000_i1047" DrawAspect="Content" ObjectID="_1668186553" r:id="rId54"/>
        </w:object>
      </w:r>
      <w:r w:rsidRPr="00E86A8E">
        <w:rPr>
          <w:rFonts w:ascii="宋体" w:hAnsi="宋体" w:hint="eastAsia"/>
          <w:szCs w:val="21"/>
        </w:rPr>
        <w:t>有解,则常数</w:t>
      </w:r>
      <w:r w:rsidR="00DD2BBA" w:rsidRPr="00B11438">
        <w:rPr>
          <w:position w:val="-12"/>
        </w:rPr>
        <w:object w:dxaOrig="1140" w:dyaOrig="380">
          <v:shape id="_x0000_i1048" type="#_x0000_t75" style="width:57pt;height:19pt" o:ole="">
            <v:imagedata r:id="rId55" o:title=""/>
          </v:shape>
          <o:OLEObject Type="Embed" ProgID="Equation.DSMT4" ShapeID="_x0000_i1048" DrawAspect="Content" ObjectID="_1668186554" r:id="rId56"/>
        </w:object>
      </w:r>
      <w:r w:rsidRPr="00E86A8E">
        <w:rPr>
          <w:rFonts w:ascii="宋体" w:hAnsi="宋体" w:hint="eastAsia"/>
          <w:szCs w:val="21"/>
        </w:rPr>
        <w:t>应满足条件________.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E57192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方程组有解</w:t>
      </w:r>
      <w:r w:rsidR="00DD2BBA" w:rsidRPr="00A801E6">
        <w:rPr>
          <w:position w:val="-14"/>
        </w:rPr>
        <w:object w:dxaOrig="1700" w:dyaOrig="400">
          <v:shape id="_x0000_i1049" type="#_x0000_t75" style="width:85.25pt;height:20.15pt" o:ole="">
            <v:imagedata r:id="rId57" o:title=""/>
          </v:shape>
          <o:OLEObject Type="Embed" ProgID="Equation.DSMT4" ShapeID="_x0000_i1049" DrawAspect="Content" ObjectID="_1668186555" r:id="rId58"/>
        </w:objec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对</w:t>
      </w:r>
      <w:r w:rsidR="00DD2BBA" w:rsidRPr="00A801E6">
        <w:rPr>
          <w:position w:val="-14"/>
        </w:rPr>
        <w:object w:dxaOrig="620" w:dyaOrig="400">
          <v:shape id="_x0000_i1050" type="#_x0000_t75" style="width:31.7pt;height:20.75pt" o:ole="">
            <v:imagedata r:id="rId59" o:title=""/>
          </v:shape>
          <o:OLEObject Type="Embed" ProgID="Equation.DSMT4" ShapeID="_x0000_i1050" DrawAspect="Content" ObjectID="_1668186556" r:id="rId60"/>
        </w:object>
      </w:r>
      <w:r w:rsidRPr="006057B6">
        <w:rPr>
          <w:rFonts w:ascii="宋体" w:hAnsi="宋体" w:hint="eastAsia"/>
          <w:szCs w:val="21"/>
        </w:rPr>
        <w:t>作初等行变换,</w:t>
      </w:r>
    </w:p>
    <w:p w:rsidR="003A5313" w:rsidRPr="006057B6" w:rsidRDefault="003A5313" w:rsidP="003A5313">
      <w:pPr>
        <w:ind w:firstLineChars="850" w:firstLine="2040"/>
        <w:rPr>
          <w:rFonts w:ascii="宋体" w:hAnsi="宋体"/>
          <w:szCs w:val="21"/>
        </w:rPr>
      </w:pPr>
      <w:r w:rsidRPr="00B11438">
        <w:rPr>
          <w:position w:val="-68"/>
        </w:rPr>
        <w:object w:dxaOrig="4380" w:dyaOrig="1480">
          <v:shape id="_x0000_i1051" type="#_x0000_t75" style="width:219.45pt;height:73.75pt" o:ole="">
            <v:imagedata r:id="rId61" o:title=""/>
          </v:shape>
          <o:OLEObject Type="Embed" ProgID="Equation.DSMT4" ShapeID="_x0000_i1051" DrawAspect="Content" ObjectID="_1668186557" r:id="rId62"/>
        </w:object>
      </w:r>
      <w:r>
        <w:rPr>
          <w:rFonts w:ascii="宋体" w:hAnsi="宋体" w:hint="eastAsia"/>
          <w:szCs w:val="21"/>
        </w:rPr>
        <w:t>,</w:t>
      </w:r>
    </w:p>
    <w:p w:rsidR="003A5313" w:rsidRPr="006057B6" w:rsidRDefault="003A5313" w:rsidP="003A5313">
      <w:pPr>
        <w:ind w:firstLineChars="700" w:firstLine="1680"/>
        <w:rPr>
          <w:rFonts w:ascii="宋体" w:hAnsi="宋体"/>
          <w:szCs w:val="21"/>
        </w:rPr>
      </w:pPr>
      <w:r w:rsidRPr="00B11438">
        <w:rPr>
          <w:position w:val="-68"/>
        </w:rPr>
        <w:object w:dxaOrig="6039" w:dyaOrig="1480">
          <v:shape id="_x0000_i1052" type="#_x0000_t75" style="width:301.8pt;height:73.75pt" o:ole="">
            <v:imagedata r:id="rId63" o:title=""/>
          </v:shape>
          <o:OLEObject Type="Embed" ProgID="Equation.DSMT4" ShapeID="_x0000_i1052" DrawAspect="Content" ObjectID="_1668186558" r:id="rId64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Pr="006014F5" w:rsidRDefault="003A5313" w:rsidP="003A5313">
      <w:pPr>
        <w:ind w:firstLineChars="200" w:firstLine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为使</w:t>
      </w:r>
      <w:r w:rsidR="00DD2BBA" w:rsidRPr="00A801E6">
        <w:rPr>
          <w:position w:val="-14"/>
        </w:rPr>
        <w:object w:dxaOrig="1400" w:dyaOrig="400">
          <v:shape id="_x0000_i1053" type="#_x0000_t75" style="width:70.25pt;height:20.15pt" o:ole="">
            <v:imagedata r:id="rId65" o:title=""/>
          </v:shape>
          <o:OLEObject Type="Embed" ProgID="Equation.DSMT4" ShapeID="_x0000_i1053" DrawAspect="Content" ObjectID="_1668186559" r:id="rId66"/>
        </w:objec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常数</w:t>
      </w:r>
      <w:r w:rsidR="00DD2BBA" w:rsidRPr="00B11438">
        <w:rPr>
          <w:position w:val="-12"/>
        </w:rPr>
        <w:object w:dxaOrig="1140" w:dyaOrig="380">
          <v:shape id="_x0000_i1054" type="#_x0000_t75" style="width:57pt;height:19pt" o:ole="">
            <v:imagedata r:id="rId67" o:title=""/>
          </v:shape>
          <o:OLEObject Type="Embed" ProgID="Equation.DSMT4" ShapeID="_x0000_i1054" DrawAspect="Content" ObjectID="_1668186560" r:id="rId68"/>
        </w:object>
      </w:r>
      <w:r w:rsidRPr="006057B6">
        <w:rPr>
          <w:rFonts w:ascii="宋体" w:hAnsi="宋体" w:hint="eastAsia"/>
          <w:szCs w:val="21"/>
        </w:rPr>
        <w:t>应满足条件:</w:t>
      </w:r>
      <w:r w:rsidR="00DD2BBA" w:rsidRPr="00B11438">
        <w:rPr>
          <w:position w:val="-12"/>
        </w:rPr>
        <w:object w:dxaOrig="1920" w:dyaOrig="380">
          <v:shape id="_x0000_i1055" type="#_x0000_t75" style="width:95.6pt;height:19pt" o:ole="">
            <v:imagedata r:id="rId69" o:title=""/>
          </v:shape>
          <o:OLEObject Type="Embed" ProgID="Equation.DSMT4" ShapeID="_x0000_i1055" DrawAspect="Content" ObjectID="_1668186561" r:id="rId70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(5)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一射手对同一目标独立地进行</w:t>
      </w:r>
      <w:r>
        <w:rPr>
          <w:rFonts w:ascii="宋体" w:hAnsi="宋体" w:hint="eastAsia"/>
          <w:szCs w:val="21"/>
        </w:rPr>
        <w:t>四</w:t>
      </w:r>
      <w:r w:rsidRPr="00E86A8E">
        <w:rPr>
          <w:rFonts w:ascii="宋体" w:hAnsi="宋体" w:hint="eastAsia"/>
          <w:szCs w:val="21"/>
        </w:rPr>
        <w:t>次射击,若至少命中一次的概率为</w:t>
      </w:r>
      <w:r w:rsidR="00DD2BBA" w:rsidRPr="00B11438">
        <w:rPr>
          <w:position w:val="-24"/>
        </w:rPr>
        <w:object w:dxaOrig="360" w:dyaOrig="620">
          <v:shape id="_x0000_i1056" type="#_x0000_t75" style="width:17.85pt;height:31.1pt" o:ole="">
            <v:imagedata r:id="rId71" o:title=""/>
          </v:shape>
          <o:OLEObject Type="Embed" ProgID="Equation.DSMT4" ShapeID="_x0000_i1056" DrawAspect="Content" ObjectID="_1668186562" r:id="rId72"/>
        </w:object>
      </w:r>
      <w:r w:rsidRPr="00E86A8E">
        <w:rPr>
          <w:rFonts w:ascii="宋体" w:hAnsi="宋体" w:hint="eastAsia"/>
          <w:szCs w:val="21"/>
        </w:rPr>
        <w:t>,则该射手的命中率为________.</w:t>
      </w:r>
    </w:p>
    <w:p w:rsidR="003A5313" w:rsidRDefault="003A5313" w:rsidP="003A5313">
      <w:pPr>
        <w:tabs>
          <w:tab w:val="left" w:pos="4680"/>
        </w:tabs>
        <w:rPr>
          <w:rFonts w:ascii="宋体" w:hAnsi="宋体"/>
          <w:szCs w:val="21"/>
        </w:rPr>
      </w:pPr>
    </w:p>
    <w:p w:rsidR="003A5313" w:rsidRPr="00E57192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E57192">
        <w:rPr>
          <w:rStyle w:val="af4"/>
          <w:rFonts w:hint="eastAsia"/>
        </w:rPr>
        <w:t>[解]</w:t>
      </w:r>
      <w:r w:rsidRPr="006057B6">
        <w:rPr>
          <w:rFonts w:ascii="宋体" w:hAnsi="宋体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用随机变量</w:t>
      </w:r>
      <w:r w:rsidR="00DD2BBA" w:rsidRPr="00025957">
        <w:rPr>
          <w:position w:val="-4"/>
        </w:rPr>
        <w:object w:dxaOrig="240" w:dyaOrig="260">
          <v:shape id="_x0000_i1057" type="#_x0000_t75" style="width:12.1pt;height:13.25pt" o:ole="">
            <v:imagedata r:id="rId73" o:title=""/>
          </v:shape>
          <o:OLEObject Type="Embed" ProgID="Equation.DSMT4" ShapeID="_x0000_i1057" DrawAspect="Content" ObjectID="_1668186563" r:id="rId74"/>
        </w:object>
      </w:r>
      <w:r w:rsidRPr="006057B6">
        <w:rPr>
          <w:rFonts w:ascii="宋体" w:hAnsi="宋体" w:hint="eastAsia"/>
          <w:szCs w:val="21"/>
        </w:rPr>
        <w:t>表示</w:t>
      </w:r>
      <w:r>
        <w:rPr>
          <w:rFonts w:ascii="宋体" w:hAnsi="宋体" w:hint="eastAsia"/>
          <w:szCs w:val="21"/>
        </w:rPr>
        <w:t>射手</w:t>
      </w:r>
      <w:r w:rsidRPr="006057B6">
        <w:rPr>
          <w:rFonts w:ascii="宋体" w:hAnsi="宋体" w:hint="eastAsia"/>
          <w:szCs w:val="21"/>
        </w:rPr>
        <w:t>独立地进行</w:t>
      </w:r>
      <w:r>
        <w:rPr>
          <w:rFonts w:ascii="宋体" w:hAnsi="宋体" w:hint="eastAsia"/>
          <w:szCs w:val="21"/>
        </w:rPr>
        <w:t>四次射击</w:t>
      </w:r>
      <w:r w:rsidRPr="006057B6">
        <w:rPr>
          <w:rFonts w:ascii="宋体" w:hAnsi="宋体" w:hint="eastAsia"/>
          <w:szCs w:val="21"/>
        </w:rPr>
        <w:t>命中目标的次数</w:t>
      </w:r>
      <w:r>
        <w:rPr>
          <w:rFonts w:ascii="宋体" w:hAnsi="宋体" w:hint="eastAsia"/>
          <w:szCs w:val="21"/>
        </w:rPr>
        <w:t>，</w:t>
      </w:r>
      <w:r w:rsidR="00DD2BBA" w:rsidRPr="00B11438">
        <w:rPr>
          <w:position w:val="-10"/>
        </w:rPr>
        <w:object w:dxaOrig="200" w:dyaOrig="260">
          <v:shape id="_x0000_i1058" type="#_x0000_t75" style="width:9.8pt;height:13.25pt" o:ole="">
            <v:imagedata r:id="rId75" o:title=""/>
          </v:shape>
          <o:OLEObject Type="Embed" ProgID="Equation.DSMT4" ShapeID="_x0000_i1058" DrawAspect="Content" ObjectID="_1668186564" r:id="rId76"/>
        </w:object>
      </w:r>
      <w:r w:rsidRPr="006057B6">
        <w:rPr>
          <w:rFonts w:ascii="宋体" w:hAnsi="宋体" w:hint="eastAsia"/>
          <w:szCs w:val="21"/>
        </w:rPr>
        <w:t>表示一次射击的命中率</w: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则</w:t>
      </w:r>
      <w:r w:rsidRPr="00B11438">
        <w:rPr>
          <w:position w:val="-10"/>
        </w:rPr>
        <w:object w:dxaOrig="1120" w:dyaOrig="320">
          <v:shape id="_x0000_i1059" type="#_x0000_t75" style="width:55.85pt;height:16.15pt" o:ole="">
            <v:imagedata r:id="rId77" o:title=""/>
          </v:shape>
          <o:OLEObject Type="Embed" ProgID="Equation.DSMT4" ShapeID="_x0000_i1059" DrawAspect="Content" ObjectID="_1668186565" r:id="rId78"/>
        </w:objec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依题意</w:t>
      </w:r>
      <w:r w:rsidR="00DD2BBA" w:rsidRPr="00B11438">
        <w:rPr>
          <w:position w:val="-28"/>
        </w:rPr>
        <w:object w:dxaOrig="3180" w:dyaOrig="680">
          <v:shape id="_x0000_i1060" type="#_x0000_t75" style="width:159pt;height:34pt" o:ole="">
            <v:imagedata r:id="rId79" o:title=""/>
          </v:shape>
          <o:OLEObject Type="Embed" ProgID="Equation.DSMT4" ShapeID="_x0000_i1060" DrawAspect="Content" ObjectID="_1668186566" r:id="rId80"/>
        </w:object>
      </w:r>
      <w:r>
        <w:rPr>
          <w:rFonts w:hint="eastAsia"/>
        </w:rPr>
        <w:t>，</w:t>
      </w:r>
      <w:r>
        <w:rPr>
          <w:rFonts w:ascii="宋体" w:hAnsi="宋体" w:hint="eastAsia"/>
          <w:szCs w:val="21"/>
        </w:rPr>
        <w:t>从而</w:t>
      </w:r>
      <w:r w:rsidR="00DD2BBA" w:rsidRPr="00B11438">
        <w:rPr>
          <w:position w:val="-24"/>
        </w:rPr>
        <w:object w:dxaOrig="1320" w:dyaOrig="620">
          <v:shape id="_x0000_i1061" type="#_x0000_t75" style="width:66.25pt;height:31.1pt" o:ole="">
            <v:imagedata r:id="rId81" o:title=""/>
          </v:shape>
          <o:OLEObject Type="Embed" ProgID="Equation.DSMT4" ShapeID="_x0000_i1061" DrawAspect="Content" ObjectID="_1668186567" r:id="rId82"/>
        </w:object>
      </w:r>
      <w:r>
        <w:rPr>
          <w:rFonts w:hint="eastAsia"/>
        </w:rPr>
        <w:t>，解得</w:t>
      </w:r>
      <w:r w:rsidR="00DD2BBA" w:rsidRPr="00B11438">
        <w:rPr>
          <w:position w:val="-24"/>
        </w:rPr>
        <w:object w:dxaOrig="580" w:dyaOrig="620">
          <v:shape id="_x0000_i1062" type="#_x0000_t75" style="width:28.8pt;height:31.1pt" o:ole="">
            <v:imagedata r:id="rId83" o:title=""/>
          </v:shape>
          <o:OLEObject Type="Embed" ProgID="Equation.DSMT4" ShapeID="_x0000_i1062" DrawAspect="Content" ObjectID="_1668186568" r:id="rId84"/>
        </w:object>
      </w:r>
      <w:r>
        <w:rPr>
          <w:rFonts w:hint="eastAsia"/>
        </w:rPr>
        <w:t>．</w:t>
      </w:r>
    </w:p>
    <w:p w:rsidR="003A5313" w:rsidRDefault="003A5313" w:rsidP="003A5313">
      <w:pPr>
        <w:tabs>
          <w:tab w:val="left" w:pos="4680"/>
        </w:tabs>
        <w:rPr>
          <w:rFonts w:ascii="宋体" w:hAnsi="宋体"/>
          <w:szCs w:val="21"/>
        </w:rPr>
      </w:pPr>
    </w:p>
    <w:p w:rsidR="003A5313" w:rsidRPr="006014F5" w:rsidRDefault="003A5313" w:rsidP="003A5313">
      <w:pPr>
        <w:tabs>
          <w:tab w:val="left" w:pos="4680"/>
        </w:tabs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二、选择题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本题满分15分</w:t>
      </w:r>
      <w:r w:rsidR="00D60B71">
        <w:rPr>
          <w:rFonts w:hint="eastAsia"/>
        </w:rPr>
        <w:t>，</w:t>
      </w:r>
      <w:r w:rsidRPr="00111495">
        <w:rPr>
          <w:rFonts w:hint="eastAsia"/>
        </w:rPr>
        <w:t>每小题3分</w:t>
      </w:r>
      <w:r w:rsidR="00D60B71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Pr="00A33689" w:rsidRDefault="003A5313" w:rsidP="003A5313">
      <w:pPr>
        <w:rPr>
          <w:rFonts w:ascii="宋体" w:hAnsi="宋体"/>
          <w:b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(1)</w:t>
      </w:r>
      <w:r w:rsidRPr="00E86A8E">
        <w:rPr>
          <w:rFonts w:ascii="宋体" w:hAnsi="宋体" w:hint="eastAsia"/>
          <w:szCs w:val="21"/>
        </w:rPr>
        <w:t xml:space="preserve"> 设函数</w:t>
      </w:r>
      <w:r w:rsidR="00DD2BBA" w:rsidRPr="00B11438">
        <w:rPr>
          <w:position w:val="-10"/>
        </w:rPr>
        <w:object w:dxaOrig="2000" w:dyaOrig="360">
          <v:shape id="_x0000_i1063" type="#_x0000_t75" style="width:100.2pt;height:17.85pt" o:ole="">
            <v:imagedata r:id="rId85" o:title=""/>
          </v:shape>
          <o:OLEObject Type="Embed" ProgID="Equation.DSMT4" ShapeID="_x0000_i1063" DrawAspect="Content" ObjectID="_1668186569" r:id="rId86"/>
        </w:object>
      </w:r>
      <w:r w:rsidRPr="00E86A8E">
        <w:rPr>
          <w:rFonts w:ascii="宋体" w:hAnsi="宋体" w:hint="eastAsia"/>
          <w:szCs w:val="21"/>
        </w:rPr>
        <w:t>,则</w:t>
      </w:r>
      <w:r w:rsidR="00DD2BBA" w:rsidRPr="00B11438">
        <w:rPr>
          <w:position w:val="-10"/>
        </w:rPr>
        <w:object w:dxaOrig="540" w:dyaOrig="320">
          <v:shape id="_x0000_i1064" type="#_x0000_t75" style="width:27.05pt;height:16.15pt" o:ole="">
            <v:imagedata r:id="rId87" o:title=""/>
          </v:shape>
          <o:OLEObject Type="Embed" ProgID="Equation.DSMT4" ShapeID="_x0000_i1064" DrawAspect="Content" ObjectID="_1668186570" r:id="rId88"/>
        </w:object>
      </w:r>
      <w:r w:rsidRPr="00E86A8E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DC250A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偶函数    </w:t>
      </w:r>
      <w:r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无界函数    </w:t>
      </w:r>
      <w:r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周期函数   </w:t>
      </w:r>
      <w:r>
        <w:rPr>
          <w:rFonts w:ascii="宋体" w:hAnsi="宋体" w:hint="eastAsia"/>
          <w:szCs w:val="21"/>
        </w:rPr>
        <w:t xml:space="preserve">   </w:t>
      </w:r>
      <w:r w:rsidRPr="00DC250A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单调函数</w:t>
      </w:r>
    </w:p>
    <w:p w:rsidR="003A5313" w:rsidRDefault="003A5313" w:rsidP="003A5313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3A5313" w:rsidRPr="00E34FDE" w:rsidRDefault="003A5313" w:rsidP="003A5313">
      <w:pPr>
        <w:ind w:left="480" w:hangingChars="200" w:hanging="480"/>
      </w:pPr>
      <w:r w:rsidRPr="002F7E8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E34FDE">
        <w:rPr>
          <w:rFonts w:hint="eastAsia"/>
        </w:rPr>
        <w:t>由于</w:t>
      </w:r>
      <w:r w:rsidR="00DD2BBA" w:rsidRPr="00E34FDE">
        <w:rPr>
          <w:position w:val="-36"/>
        </w:rPr>
        <w:object w:dxaOrig="2220" w:dyaOrig="620">
          <v:shape id="_x0000_i1065" type="#_x0000_t75" style="width:111.15pt;height:31.1pt" o:ole="">
            <v:imagedata r:id="rId89" o:title=""/>
          </v:shape>
          <o:OLEObject Type="Embed" ProgID="Equation.DSMT4" ShapeID="_x0000_i1065" DrawAspect="Content" ObjectID="_1668186571" r:id="rId90"/>
        </w:object>
      </w:r>
      <w:r>
        <w:rPr>
          <w:rFonts w:hint="eastAsia"/>
        </w:rPr>
        <w:t>，</w:t>
      </w:r>
      <w:r w:rsidRPr="00E34FDE">
        <w:rPr>
          <w:rFonts w:hint="eastAsia"/>
        </w:rPr>
        <w:t>故</w:t>
      </w:r>
      <w:r w:rsidR="00DD2BBA" w:rsidRPr="00E34FDE">
        <w:rPr>
          <w:position w:val="-10"/>
        </w:rPr>
        <w:object w:dxaOrig="540" w:dyaOrig="320">
          <v:shape id="_x0000_i1066" type="#_x0000_t75" style="width:27.05pt;height:16.15pt" o:ole="">
            <v:imagedata r:id="rId91" o:title=""/>
          </v:shape>
          <o:OLEObject Type="Embed" ProgID="Equation.DSMT4" ShapeID="_x0000_i1066" DrawAspect="Content" ObjectID="_1668186572" r:id="rId92"/>
        </w:object>
      </w:r>
      <w:r w:rsidRPr="00E34FDE">
        <w:rPr>
          <w:rFonts w:hint="eastAsia"/>
        </w:rPr>
        <w:t>无界</w:t>
      </w:r>
      <w:r>
        <w:rPr>
          <w:rFonts w:hint="eastAsia"/>
        </w:rPr>
        <w:t>．</w:t>
      </w:r>
      <w:r w:rsidRPr="00E34FDE">
        <w:rPr>
          <w:rFonts w:hint="eastAsia"/>
        </w:rPr>
        <w:t>或</w:t>
      </w:r>
      <w:r>
        <w:rPr>
          <w:rFonts w:hint="eastAsia"/>
        </w:rPr>
        <w:t>令</w:t>
      </w:r>
      <w:r w:rsidR="00DD2BBA" w:rsidRPr="00E34FDE">
        <w:rPr>
          <w:position w:val="-24"/>
        </w:rPr>
        <w:object w:dxaOrig="2420" w:dyaOrig="620">
          <v:shape id="_x0000_i1067" type="#_x0000_t75" style="width:120.95pt;height:31.1pt" o:ole="">
            <v:imagedata r:id="rId93" o:title=""/>
          </v:shape>
          <o:OLEObject Type="Embed" ProgID="Equation.DSMT4" ShapeID="_x0000_i1067" DrawAspect="Content" ObjectID="_1668186573" r:id="rId94"/>
        </w:object>
      </w:r>
      <w:r>
        <w:rPr>
          <w:rFonts w:hint="eastAsia"/>
        </w:rPr>
        <w:t>，则</w:t>
      </w:r>
      <w:r w:rsidRPr="00E34FDE">
        <w:rPr>
          <w:rFonts w:hint="eastAsia"/>
        </w:rPr>
        <w:t>有</w:t>
      </w:r>
      <w:r w:rsidR="00DD2BBA" w:rsidRPr="00E34FDE">
        <w:rPr>
          <w:position w:val="-20"/>
        </w:rPr>
        <w:object w:dxaOrig="2740" w:dyaOrig="499">
          <v:shape id="_x0000_i1068" type="#_x0000_t75" style="width:137.1pt;height:24.75pt" o:ole="">
            <v:imagedata r:id="rId95" o:title=""/>
          </v:shape>
          <o:OLEObject Type="Embed" ProgID="Equation.DSMT4" ShapeID="_x0000_i1068" DrawAspect="Content" ObjectID="_1668186574" r:id="rId96"/>
        </w:object>
      </w:r>
      <w:r>
        <w:rPr>
          <w:rFonts w:hint="eastAsia"/>
        </w:rPr>
        <w:t>，</w:t>
      </w:r>
      <w:r w:rsidRPr="00E34FDE">
        <w:rPr>
          <w:rFonts w:hint="eastAsia"/>
        </w:rPr>
        <w:t>可见</w:t>
      </w:r>
      <w:r w:rsidR="00DD2BBA" w:rsidRPr="00B11438">
        <w:rPr>
          <w:position w:val="-10"/>
        </w:rPr>
        <w:object w:dxaOrig="540" w:dyaOrig="320">
          <v:shape id="_x0000_i1069" type="#_x0000_t75" style="width:27.05pt;height:16.15pt" o:ole="">
            <v:imagedata r:id="rId97" o:title=""/>
          </v:shape>
          <o:OLEObject Type="Embed" ProgID="Equation.DSMT4" ShapeID="_x0000_i1069" DrawAspect="Content" ObjectID="_1668186575" r:id="rId98"/>
        </w:object>
      </w:r>
      <w:r w:rsidRPr="006057B6">
        <w:rPr>
          <w:rFonts w:ascii="宋体" w:hAnsi="宋体" w:hint="eastAsia"/>
          <w:szCs w:val="21"/>
        </w:rPr>
        <w:t>是无界函数.应选</w:t>
      </w:r>
      <w:r w:rsidRPr="00E34FDE">
        <w:rPr>
          <w:rFonts w:hint="eastAsia"/>
        </w:rPr>
        <w:t>(B)</w: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3A5313" w:rsidRPr="00E86A8E" w:rsidRDefault="003A5313" w:rsidP="003A5313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3A5313" w:rsidRPr="00C5745E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DC250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设函数</w:t>
      </w:r>
      <w:r w:rsidR="00DD2BBA" w:rsidRPr="00B11438">
        <w:rPr>
          <w:position w:val="-10"/>
        </w:rPr>
        <w:object w:dxaOrig="540" w:dyaOrig="320">
          <v:shape id="_x0000_i1070" type="#_x0000_t75" style="width:27.05pt;height:16.15pt" o:ole="">
            <v:imagedata r:id="rId99" o:title=""/>
          </v:shape>
          <o:OLEObject Type="Embed" ProgID="Equation.DSMT4" ShapeID="_x0000_i1070" DrawAspect="Content" ObjectID="_1668186576" r:id="rId100"/>
        </w:object>
      </w:r>
      <w:r w:rsidRPr="00E86A8E">
        <w:rPr>
          <w:rFonts w:ascii="宋体" w:hAnsi="宋体" w:hint="eastAsia"/>
          <w:szCs w:val="21"/>
        </w:rPr>
        <w:t>对任意</w:t>
      </w:r>
      <w:r w:rsidR="00DD2BBA" w:rsidRPr="00025957">
        <w:rPr>
          <w:position w:val="-4"/>
        </w:rPr>
        <w:object w:dxaOrig="200" w:dyaOrig="200">
          <v:shape id="_x0000_i1071" type="#_x0000_t75" style="width:9.8pt;height:9.8pt" o:ole="">
            <v:imagedata r:id="rId101" o:title=""/>
          </v:shape>
          <o:OLEObject Type="Embed" ProgID="Equation.DSMT4" ShapeID="_x0000_i1071" DrawAspect="Content" ObjectID="_1668186577" r:id="rId102"/>
        </w:object>
      </w:r>
      <w:r w:rsidRPr="00E86A8E">
        <w:rPr>
          <w:rFonts w:ascii="宋体" w:hAnsi="宋体" w:hint="eastAsia"/>
          <w:szCs w:val="21"/>
        </w:rPr>
        <w:t>均满足等式</w:t>
      </w:r>
      <w:r w:rsidR="00DD2BBA" w:rsidRPr="00B11438">
        <w:rPr>
          <w:position w:val="-10"/>
        </w:rPr>
        <w:object w:dxaOrig="1620" w:dyaOrig="320">
          <v:shape id="_x0000_i1072" type="#_x0000_t75" style="width:81.2pt;height:16.15pt" o:ole="">
            <v:imagedata r:id="rId103" o:title=""/>
          </v:shape>
          <o:OLEObject Type="Embed" ProgID="Equation.DSMT4" ShapeID="_x0000_i1072" DrawAspect="Content" ObjectID="_1668186578" r:id="rId104"/>
        </w:object>
      </w:r>
      <w:r w:rsidRPr="00E86A8E">
        <w:rPr>
          <w:rFonts w:ascii="宋体" w:hAnsi="宋体" w:hint="eastAsia"/>
          <w:szCs w:val="21"/>
        </w:rPr>
        <w:t>,且有</w:t>
      </w:r>
      <w:r w:rsidR="00DD2BBA" w:rsidRPr="00B11438">
        <w:rPr>
          <w:position w:val="-10"/>
        </w:rPr>
        <w:object w:dxaOrig="980" w:dyaOrig="320">
          <v:shape id="_x0000_i1073" type="#_x0000_t75" style="width:48.95pt;height:16.15pt" o:ole="">
            <v:imagedata r:id="rId105" o:title=""/>
          </v:shape>
          <o:OLEObject Type="Embed" ProgID="Equation.DSMT4" ShapeID="_x0000_i1073" DrawAspect="Content" ObjectID="_1668186579" r:id="rId106"/>
        </w:object>
      </w:r>
      <w:r w:rsidRPr="00E86A8E">
        <w:rPr>
          <w:rFonts w:ascii="宋体" w:hAnsi="宋体" w:hint="eastAsia"/>
          <w:szCs w:val="21"/>
        </w:rPr>
        <w:t>其中</w:t>
      </w:r>
      <w:r w:rsidR="00DD2BBA" w:rsidRPr="00B11438">
        <w:rPr>
          <w:position w:val="-8"/>
        </w:rPr>
        <w:object w:dxaOrig="400" w:dyaOrig="300">
          <v:shape id="_x0000_i1074" type="#_x0000_t75" style="width:20.15pt;height:15pt" o:ole="">
            <v:imagedata r:id="rId107" o:title=""/>
          </v:shape>
          <o:OLEObject Type="Embed" ProgID="Equation.DSMT4" ShapeID="_x0000_i1074" DrawAspect="Content" ObjectID="_1668186580" r:id="rId108"/>
        </w:object>
      </w:r>
      <w:r w:rsidRPr="00E86A8E">
        <w:rPr>
          <w:rFonts w:ascii="宋体" w:hAnsi="宋体" w:hint="eastAsia"/>
          <w:szCs w:val="21"/>
        </w:rPr>
        <w:t>为非零常数,则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DC250A">
        <w:rPr>
          <w:rFonts w:hint="eastAsia"/>
        </w:rPr>
        <w:t>(A)</w:t>
      </w:r>
      <w:r w:rsidRPr="00E86A8E">
        <w:rPr>
          <w:rFonts w:ascii="宋体" w:hAnsi="宋体"/>
          <w:szCs w:val="21"/>
        </w:rPr>
        <w:t xml:space="preserve"> </w:t>
      </w:r>
      <w:r w:rsidR="00DD2BBA" w:rsidRPr="00B11438">
        <w:rPr>
          <w:position w:val="-10"/>
        </w:rPr>
        <w:object w:dxaOrig="540" w:dyaOrig="320">
          <v:shape id="_x0000_i1075" type="#_x0000_t75" style="width:27.05pt;height:16.15pt" o:ole="">
            <v:imagedata r:id="rId109" o:title=""/>
          </v:shape>
          <o:OLEObject Type="Embed" ProgID="Equation.DSMT4" ShapeID="_x0000_i1075" DrawAspect="Content" ObjectID="_1668186581" r:id="rId110"/>
        </w:object>
      </w:r>
      <w:r w:rsidRPr="00E86A8E">
        <w:rPr>
          <w:rFonts w:ascii="宋体" w:hAnsi="宋体" w:hint="eastAsia"/>
          <w:szCs w:val="21"/>
        </w:rPr>
        <w:t>在</w:t>
      </w:r>
      <w:r w:rsidR="00DD2BBA" w:rsidRPr="00025957">
        <w:rPr>
          <w:position w:val="-4"/>
        </w:rPr>
        <w:object w:dxaOrig="540" w:dyaOrig="260">
          <v:shape id="_x0000_i1076" type="#_x0000_t75" style="width:27.05pt;height:13.25pt" o:ole="">
            <v:imagedata r:id="rId111" o:title=""/>
          </v:shape>
          <o:OLEObject Type="Embed" ProgID="Equation.DSMT4" ShapeID="_x0000_i1076" DrawAspect="Content" ObjectID="_1668186582" r:id="rId112"/>
        </w:object>
      </w:r>
      <w:r w:rsidRPr="00E86A8E">
        <w:rPr>
          <w:rFonts w:ascii="宋体" w:hAnsi="宋体" w:hint="eastAsia"/>
          <w:szCs w:val="21"/>
        </w:rPr>
        <w:t>处不可导</w:t>
      </w:r>
      <w:r w:rsidR="00DD2BBA">
        <w:rPr>
          <w:rFonts w:ascii="宋体" w:hAnsi="宋体" w:hint="eastAsia"/>
          <w:szCs w:val="21"/>
        </w:rPr>
        <w:t xml:space="preserve">           </w:t>
      </w:r>
      <w:r w:rsidRPr="00DC250A">
        <w:rPr>
          <w:rFonts w:hint="eastAsia"/>
        </w:rPr>
        <w:t>(B)</w:t>
      </w:r>
      <w:r w:rsidRPr="00E86A8E">
        <w:rPr>
          <w:rFonts w:ascii="宋体" w:hAnsi="宋体"/>
          <w:szCs w:val="21"/>
        </w:rPr>
        <w:t xml:space="preserve"> </w:t>
      </w:r>
      <w:r w:rsidR="00DD2BBA" w:rsidRPr="00B11438">
        <w:rPr>
          <w:position w:val="-10"/>
        </w:rPr>
        <w:object w:dxaOrig="540" w:dyaOrig="320">
          <v:shape id="_x0000_i1077" type="#_x0000_t75" style="width:27.05pt;height:16.15pt" o:ole="">
            <v:imagedata r:id="rId113" o:title=""/>
          </v:shape>
          <o:OLEObject Type="Embed" ProgID="Equation.DSMT4" ShapeID="_x0000_i1077" DrawAspect="Content" ObjectID="_1668186583" r:id="rId114"/>
        </w:object>
      </w:r>
      <w:r w:rsidRPr="00E86A8E">
        <w:rPr>
          <w:rFonts w:ascii="宋体" w:hAnsi="宋体" w:hint="eastAsia"/>
          <w:szCs w:val="21"/>
        </w:rPr>
        <w:t>在</w:t>
      </w:r>
      <w:r w:rsidR="00DD2BBA" w:rsidRPr="00025957">
        <w:rPr>
          <w:position w:val="-4"/>
        </w:rPr>
        <w:object w:dxaOrig="540" w:dyaOrig="260">
          <v:shape id="_x0000_i1078" type="#_x0000_t75" style="width:27.05pt;height:13.25pt" o:ole="">
            <v:imagedata r:id="rId115" o:title=""/>
          </v:shape>
          <o:OLEObject Type="Embed" ProgID="Equation.DSMT4" ShapeID="_x0000_i1078" DrawAspect="Content" ObjectID="_1668186584" r:id="rId116"/>
        </w:object>
      </w:r>
      <w:r w:rsidRPr="00E86A8E">
        <w:rPr>
          <w:rFonts w:ascii="宋体" w:hAnsi="宋体" w:hint="eastAsia"/>
          <w:szCs w:val="21"/>
        </w:rPr>
        <w:t>处可导,且</w:t>
      </w:r>
      <w:r w:rsidR="00DD2BBA" w:rsidRPr="00B11438">
        <w:rPr>
          <w:position w:val="-10"/>
        </w:rPr>
        <w:object w:dxaOrig="920" w:dyaOrig="320">
          <v:shape id="_x0000_i1079" type="#_x0000_t75" style="width:46.1pt;height:16.15pt" o:ole="">
            <v:imagedata r:id="rId117" o:title=""/>
          </v:shape>
          <o:OLEObject Type="Embed" ProgID="Equation.DSMT4" ShapeID="_x0000_i1079" DrawAspect="Content" ObjectID="_1668186585" r:id="rId118"/>
        </w:object>
      </w:r>
      <w:r>
        <w:rPr>
          <w:rFonts w:hint="eastAsia"/>
        </w:rPr>
        <w:br/>
      </w:r>
      <w:r w:rsidRPr="00DC250A">
        <w:rPr>
          <w:rFonts w:hint="eastAsia"/>
        </w:rPr>
        <w:t>(C)</w:t>
      </w:r>
      <w:r w:rsidRPr="00E86A8E">
        <w:rPr>
          <w:rFonts w:ascii="宋体" w:hAnsi="宋体"/>
          <w:szCs w:val="21"/>
        </w:rPr>
        <w:t xml:space="preserve"> </w:t>
      </w:r>
      <w:r w:rsidR="00DD2BBA" w:rsidRPr="00B11438">
        <w:rPr>
          <w:position w:val="-10"/>
        </w:rPr>
        <w:object w:dxaOrig="540" w:dyaOrig="320">
          <v:shape id="_x0000_i1080" type="#_x0000_t75" style="width:27.05pt;height:16.15pt" o:ole="">
            <v:imagedata r:id="rId119" o:title=""/>
          </v:shape>
          <o:OLEObject Type="Embed" ProgID="Equation.DSMT4" ShapeID="_x0000_i1080" DrawAspect="Content" ObjectID="_1668186586" r:id="rId120"/>
        </w:object>
      </w:r>
      <w:r w:rsidRPr="00E86A8E">
        <w:rPr>
          <w:rFonts w:ascii="宋体" w:hAnsi="宋体" w:hint="eastAsia"/>
          <w:szCs w:val="21"/>
        </w:rPr>
        <w:t>在</w:t>
      </w:r>
      <w:r w:rsidR="00DD2BBA" w:rsidRPr="00025957">
        <w:rPr>
          <w:position w:val="-4"/>
        </w:rPr>
        <w:object w:dxaOrig="540" w:dyaOrig="260">
          <v:shape id="_x0000_i1081" type="#_x0000_t75" style="width:27.05pt;height:13.25pt" o:ole="">
            <v:imagedata r:id="rId121" o:title=""/>
          </v:shape>
          <o:OLEObject Type="Embed" ProgID="Equation.DSMT4" ShapeID="_x0000_i1081" DrawAspect="Content" ObjectID="_1668186587" r:id="rId122"/>
        </w:object>
      </w:r>
      <w:r w:rsidRPr="00E86A8E">
        <w:rPr>
          <w:rFonts w:ascii="宋体" w:hAnsi="宋体" w:hint="eastAsia"/>
          <w:szCs w:val="21"/>
        </w:rPr>
        <w:t>处可导,且</w:t>
      </w:r>
      <w:r w:rsidR="00DD2BBA" w:rsidRPr="00B11438">
        <w:rPr>
          <w:position w:val="-10"/>
        </w:rPr>
        <w:object w:dxaOrig="920" w:dyaOrig="320">
          <v:shape id="_x0000_i1082" type="#_x0000_t75" style="width:46.1pt;height:16.15pt" o:ole="">
            <v:imagedata r:id="rId123" o:title=""/>
          </v:shape>
          <o:OLEObject Type="Embed" ProgID="Equation.DSMT4" ShapeID="_x0000_i1082" DrawAspect="Content" ObjectID="_1668186588" r:id="rId124"/>
        </w:object>
      </w:r>
      <w:r w:rsidR="00DD2BBA"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(D)</w:t>
      </w:r>
      <w:r w:rsidRPr="00E86A8E">
        <w:rPr>
          <w:rFonts w:ascii="宋体" w:hAnsi="宋体"/>
          <w:szCs w:val="21"/>
        </w:rPr>
        <w:t xml:space="preserve"> </w:t>
      </w:r>
      <w:r w:rsidR="00DD2BBA" w:rsidRPr="00B11438">
        <w:rPr>
          <w:position w:val="-10"/>
        </w:rPr>
        <w:object w:dxaOrig="540" w:dyaOrig="320">
          <v:shape id="_x0000_i1083" type="#_x0000_t75" style="width:27.05pt;height:16.15pt" o:ole="">
            <v:imagedata r:id="rId125" o:title=""/>
          </v:shape>
          <o:OLEObject Type="Embed" ProgID="Equation.DSMT4" ShapeID="_x0000_i1083" DrawAspect="Content" ObjectID="_1668186589" r:id="rId126"/>
        </w:object>
      </w:r>
      <w:r w:rsidRPr="00E86A8E">
        <w:rPr>
          <w:rFonts w:ascii="宋体" w:hAnsi="宋体" w:hint="eastAsia"/>
          <w:szCs w:val="21"/>
        </w:rPr>
        <w:t>在</w:t>
      </w:r>
      <w:r w:rsidR="00DD2BBA" w:rsidRPr="00025957">
        <w:rPr>
          <w:position w:val="-4"/>
        </w:rPr>
        <w:object w:dxaOrig="540" w:dyaOrig="260">
          <v:shape id="_x0000_i1084" type="#_x0000_t75" style="width:27.05pt;height:13.25pt" o:ole="">
            <v:imagedata r:id="rId127" o:title=""/>
          </v:shape>
          <o:OLEObject Type="Embed" ProgID="Equation.DSMT4" ShapeID="_x0000_i1084" DrawAspect="Content" ObjectID="_1668186590" r:id="rId128"/>
        </w:object>
      </w:r>
      <w:r w:rsidRPr="00E86A8E">
        <w:rPr>
          <w:rFonts w:ascii="宋体" w:hAnsi="宋体" w:hint="eastAsia"/>
          <w:szCs w:val="21"/>
        </w:rPr>
        <w:t>处可导,且</w:t>
      </w:r>
      <w:r w:rsidR="00DD2BBA" w:rsidRPr="00B11438">
        <w:rPr>
          <w:position w:val="-10"/>
        </w:rPr>
        <w:object w:dxaOrig="1040" w:dyaOrig="320">
          <v:shape id="_x0000_i1085" type="#_x0000_t75" style="width:51.85pt;height:16.15pt" o:ole="">
            <v:imagedata r:id="rId129" o:title=""/>
          </v:shape>
          <o:OLEObject Type="Embed" ProgID="Equation.DSMT4" ShapeID="_x0000_i1085" DrawAspect="Content" ObjectID="_1668186591" r:id="rId130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2F7E83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Pr="007C63AD">
        <w:rPr>
          <w:rFonts w:ascii="宋体" w:hAnsi="宋体"/>
          <w:position w:val="-24"/>
          <w:szCs w:val="21"/>
        </w:rPr>
        <w:object w:dxaOrig="6740" w:dyaOrig="620">
          <v:shape id="_x0000_i1086" type="#_x0000_t75" style="width:336.95pt;height:31.1pt" o:ole="">
            <v:imagedata r:id="rId131" o:title=""/>
          </v:shape>
          <o:OLEObject Type="Embed" ProgID="Equation.DSMT4" ShapeID="_x0000_i1086" DrawAspect="Content" ObjectID="_1668186592" r:id="rId132"/>
        </w:objec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应选</w:t>
      </w:r>
      <w:r w:rsidRPr="00423636">
        <w:rPr>
          <w:rFonts w:hint="eastAsia"/>
        </w:rPr>
        <w:t>(D)</w: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C5745E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向量组</w:t>
      </w:r>
      <w:r w:rsidR="00DD2BBA" w:rsidRPr="00B11438">
        <w:rPr>
          <w:position w:val="-12"/>
        </w:rPr>
        <w:object w:dxaOrig="1219" w:dyaOrig="360">
          <v:shape id="_x0000_i1087" type="#_x0000_t75" style="width:60.5pt;height:17.85pt" o:ole="">
            <v:imagedata r:id="rId133" o:title=""/>
          </v:shape>
          <o:OLEObject Type="Embed" ProgID="Equation.DSMT4" ShapeID="_x0000_i1087" DrawAspect="Content" ObjectID="_1668186593" r:id="rId134"/>
        </w:object>
      </w:r>
      <w:r w:rsidRPr="00E86A8E">
        <w:rPr>
          <w:rFonts w:ascii="宋体" w:hAnsi="宋体" w:hint="eastAsia"/>
          <w:szCs w:val="21"/>
        </w:rPr>
        <w:t>线性无关的充分条件是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(A)</w:t>
      </w:r>
      <w:r w:rsidRPr="00E86A8E">
        <w:rPr>
          <w:rFonts w:ascii="宋体" w:hAnsi="宋体"/>
          <w:szCs w:val="21"/>
        </w:rPr>
        <w:t xml:space="preserve"> </w:t>
      </w:r>
      <w:r w:rsidR="00DD2BBA" w:rsidRPr="00B11438">
        <w:rPr>
          <w:position w:val="-12"/>
        </w:rPr>
        <w:object w:dxaOrig="1219" w:dyaOrig="360">
          <v:shape id="_x0000_i1088" type="#_x0000_t75" style="width:60.5pt;height:17.85pt" o:ole="">
            <v:imagedata r:id="rId135" o:title=""/>
          </v:shape>
          <o:OLEObject Type="Embed" ProgID="Equation.DSMT4" ShapeID="_x0000_i1088" DrawAspect="Content" ObjectID="_1668186594" r:id="rId136"/>
        </w:object>
      </w:r>
      <w:r w:rsidRPr="00E86A8E">
        <w:rPr>
          <w:rFonts w:ascii="宋体" w:hAnsi="宋体" w:hint="eastAsia"/>
          <w:szCs w:val="21"/>
        </w:rPr>
        <w:t>均不为零向量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(B)</w:t>
      </w:r>
      <w:r w:rsidRPr="00E86A8E">
        <w:rPr>
          <w:rFonts w:ascii="宋体" w:hAnsi="宋体"/>
          <w:szCs w:val="21"/>
        </w:rPr>
        <w:t xml:space="preserve"> </w:t>
      </w:r>
      <w:r w:rsidR="00DD2BBA" w:rsidRPr="00B11438">
        <w:rPr>
          <w:position w:val="-12"/>
        </w:rPr>
        <w:object w:dxaOrig="1219" w:dyaOrig="360">
          <v:shape id="_x0000_i1089" type="#_x0000_t75" style="width:60.5pt;height:17.85pt" o:ole="">
            <v:imagedata r:id="rId137" o:title=""/>
          </v:shape>
          <o:OLEObject Type="Embed" ProgID="Equation.DSMT4" ShapeID="_x0000_i1089" DrawAspect="Content" ObjectID="_1668186595" r:id="rId138"/>
        </w:object>
      </w:r>
      <w:r w:rsidRPr="00E86A8E">
        <w:rPr>
          <w:rFonts w:ascii="宋体" w:hAnsi="宋体" w:hint="eastAsia"/>
          <w:szCs w:val="21"/>
        </w:rPr>
        <w:t>中任意两个向量的分量不成比例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(C)</w:t>
      </w:r>
      <w:r w:rsidRPr="00E86A8E">
        <w:rPr>
          <w:rFonts w:ascii="宋体" w:hAnsi="宋体"/>
          <w:szCs w:val="21"/>
        </w:rPr>
        <w:t xml:space="preserve"> </w:t>
      </w:r>
      <w:r w:rsidR="00DD2BBA" w:rsidRPr="00B11438">
        <w:rPr>
          <w:position w:val="-12"/>
        </w:rPr>
        <w:object w:dxaOrig="1219" w:dyaOrig="360">
          <v:shape id="_x0000_i1090" type="#_x0000_t75" style="width:60.5pt;height:17.85pt" o:ole="">
            <v:imagedata r:id="rId139" o:title=""/>
          </v:shape>
          <o:OLEObject Type="Embed" ProgID="Equation.DSMT4" ShapeID="_x0000_i1090" DrawAspect="Content" ObjectID="_1668186596" r:id="rId140"/>
        </w:object>
      </w:r>
      <w:r w:rsidRPr="00E86A8E">
        <w:rPr>
          <w:rFonts w:ascii="宋体" w:hAnsi="宋体" w:hint="eastAsia"/>
          <w:szCs w:val="21"/>
        </w:rPr>
        <w:t>中任意一个向量均不能由其余</w:t>
      </w:r>
      <w:r w:rsidR="00DD2BBA" w:rsidRPr="00B11438">
        <w:rPr>
          <w:position w:val="-6"/>
        </w:rPr>
        <w:object w:dxaOrig="499" w:dyaOrig="279">
          <v:shape id="_x0000_i1091" type="#_x0000_t75" style="width:24.75pt;height:13.8pt" o:ole="">
            <v:imagedata r:id="rId141" o:title=""/>
          </v:shape>
          <o:OLEObject Type="Embed" ProgID="Equation.DSMT4" ShapeID="_x0000_i1091" DrawAspect="Content" ObjectID="_1668186597" r:id="rId142"/>
        </w:object>
      </w:r>
      <w:r w:rsidRPr="00E86A8E">
        <w:rPr>
          <w:rFonts w:ascii="宋体" w:hAnsi="宋体" w:hint="eastAsia"/>
          <w:szCs w:val="21"/>
        </w:rPr>
        <w:t>个向量线性表示</w:t>
      </w:r>
      <w:r>
        <w:rPr>
          <w:rFonts w:ascii="宋体" w:hAnsi="宋体"/>
          <w:szCs w:val="21"/>
        </w:rPr>
        <w:br/>
      </w:r>
      <w:r w:rsidRPr="00C5745E">
        <w:rPr>
          <w:rFonts w:hint="eastAsia"/>
        </w:rPr>
        <w:t>(D)</w:t>
      </w:r>
      <w:r w:rsidRPr="00E86A8E">
        <w:rPr>
          <w:rFonts w:ascii="宋体" w:hAnsi="宋体" w:hint="eastAsia"/>
          <w:szCs w:val="21"/>
        </w:rPr>
        <w:t xml:space="preserve"> </w:t>
      </w:r>
      <w:r w:rsidR="00DD2BBA" w:rsidRPr="00B11438">
        <w:rPr>
          <w:position w:val="-12"/>
        </w:rPr>
        <w:object w:dxaOrig="1219" w:dyaOrig="360">
          <v:shape id="_x0000_i1092" type="#_x0000_t75" style="width:60.5pt;height:17.85pt" o:ole="">
            <v:imagedata r:id="rId143" o:title=""/>
          </v:shape>
          <o:OLEObject Type="Embed" ProgID="Equation.DSMT4" ShapeID="_x0000_i1092" DrawAspect="Content" ObjectID="_1668186598" r:id="rId144"/>
        </w:object>
      </w:r>
      <w:r w:rsidRPr="00E86A8E">
        <w:rPr>
          <w:rFonts w:ascii="宋体" w:hAnsi="宋体" w:hint="eastAsia"/>
          <w:szCs w:val="21"/>
        </w:rPr>
        <w:t>中</w:t>
      </w:r>
      <w:r>
        <w:rPr>
          <w:rFonts w:ascii="宋体" w:hAnsi="宋体" w:hint="eastAsia"/>
          <w:szCs w:val="21"/>
        </w:rPr>
        <w:t>有一</w:t>
      </w:r>
      <w:r w:rsidRPr="00E86A8E">
        <w:rPr>
          <w:rFonts w:ascii="宋体" w:hAnsi="宋体" w:hint="eastAsia"/>
          <w:szCs w:val="21"/>
        </w:rPr>
        <w:t>部分向量线性无关</w:t>
      </w: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</w:p>
    <w:p w:rsidR="003A5313" w:rsidRPr="006057B6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E34FD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423636">
        <w:rPr>
          <w:rFonts w:hint="eastAsia"/>
        </w:rPr>
        <w:t>(A)</w:t>
      </w:r>
      <w:r>
        <w:rPr>
          <w:rFonts w:hint="eastAsia"/>
        </w:rPr>
        <w:t xml:space="preserve">, </w:t>
      </w:r>
      <w:r w:rsidRPr="00423636">
        <w:rPr>
          <w:rFonts w:hint="eastAsia"/>
        </w:rPr>
        <w:t>(B)</w:t>
      </w:r>
      <w:r>
        <w:rPr>
          <w:rFonts w:hint="eastAsia"/>
        </w:rPr>
        <w:t xml:space="preserve">, </w:t>
      </w:r>
      <w:r w:rsidRPr="00423636">
        <w:rPr>
          <w:rFonts w:hint="eastAsia"/>
        </w:rPr>
        <w:t>(D)</w:t>
      </w:r>
      <w:r w:rsidRPr="006057B6">
        <w:rPr>
          <w:rFonts w:ascii="宋体" w:hAnsi="宋体" w:hint="eastAsia"/>
          <w:szCs w:val="21"/>
        </w:rPr>
        <w:t>均是必要条件非充分条件.</w:t>
      </w:r>
      <w:r>
        <w:rPr>
          <w:rFonts w:ascii="宋体" w:hAnsi="宋体" w:hint="eastAsia"/>
          <w:szCs w:val="21"/>
        </w:rPr>
        <w:t>比</w:t>
      </w:r>
      <w:r w:rsidRPr="006057B6">
        <w:rPr>
          <w:rFonts w:ascii="宋体" w:hAnsi="宋体" w:hint="eastAsia"/>
          <w:szCs w:val="21"/>
        </w:rPr>
        <w:t>如向量组</w:t>
      </w:r>
      <w:r w:rsidRPr="00B11438">
        <w:rPr>
          <w:position w:val="-10"/>
        </w:rPr>
        <w:object w:dxaOrig="1660" w:dyaOrig="320">
          <v:shape id="_x0000_i1093" type="#_x0000_t75" style="width:83.5pt;height:16.15pt" o:ole="">
            <v:imagedata r:id="rId145" o:title=""/>
          </v:shape>
          <o:OLEObject Type="Embed" ProgID="Equation.DSMT4" ShapeID="_x0000_i1093" DrawAspect="Content" ObjectID="_1668186599" r:id="rId146"/>
        </w:object>
      </w:r>
      <w:r w:rsidRPr="006057B6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.但</w:t>
      </w:r>
      <w:r w:rsidRPr="00423636">
        <w:rPr>
          <w:rFonts w:hint="eastAsia"/>
        </w:rPr>
        <w:t>(A)</w:t>
      </w:r>
      <w:r>
        <w:rPr>
          <w:rFonts w:hint="eastAsia"/>
        </w:rPr>
        <w:t xml:space="preserve">, </w:t>
      </w:r>
      <w:r w:rsidRPr="00423636">
        <w:rPr>
          <w:rFonts w:hint="eastAsia"/>
        </w:rPr>
        <w:t>(B)</w:t>
      </w:r>
      <w:r>
        <w:rPr>
          <w:rFonts w:hint="eastAsia"/>
        </w:rPr>
        <w:t xml:space="preserve">, </w:t>
      </w:r>
      <w:r w:rsidRPr="00423636">
        <w:rPr>
          <w:rFonts w:hint="eastAsia"/>
        </w:rPr>
        <w:t>(D)</w:t>
      </w:r>
      <w:r w:rsidRPr="006057B6">
        <w:rPr>
          <w:rFonts w:ascii="宋体" w:hAnsi="宋体" w:hint="eastAsia"/>
          <w:szCs w:val="21"/>
        </w:rPr>
        <w:t>均成立.故选</w:t>
      </w:r>
      <w:r w:rsidRPr="00423636">
        <w:rPr>
          <w:rFonts w:hint="eastAsia"/>
        </w:rPr>
        <w:t>(C)</w: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Pr="00C5745E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C5745E">
        <w:rPr>
          <w:rFonts w:hint="eastAsia"/>
        </w:rPr>
        <w:t>(4)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设</w:t>
      </w:r>
      <w:r w:rsidR="00DD2BBA" w:rsidRPr="00B11438">
        <w:rPr>
          <w:position w:val="-8"/>
        </w:rPr>
        <w:object w:dxaOrig="460" w:dyaOrig="300">
          <v:shape id="_x0000_i1094" type="#_x0000_t75" style="width:23.05pt;height:15pt" o:ole="">
            <v:imagedata r:id="rId147" o:title=""/>
          </v:shape>
          <o:OLEObject Type="Embed" ProgID="Equation.DSMT4" ShapeID="_x0000_i1094" DrawAspect="Content" ObjectID="_1668186600" r:id="rId148"/>
        </w:object>
      </w:r>
      <w:r w:rsidRPr="00E86A8E">
        <w:rPr>
          <w:rFonts w:ascii="宋体" w:hAnsi="宋体" w:hint="eastAsia"/>
          <w:szCs w:val="21"/>
        </w:rPr>
        <w:t>为两随机事件,且</w:t>
      </w:r>
      <w:r w:rsidR="00DD2BBA" w:rsidRPr="00025957">
        <w:rPr>
          <w:position w:val="-4"/>
        </w:rPr>
        <w:object w:dxaOrig="639" w:dyaOrig="260">
          <v:shape id="_x0000_i1095" type="#_x0000_t75" style="width:31.7pt;height:13.25pt" o:ole="">
            <v:imagedata r:id="rId149" o:title=""/>
          </v:shape>
          <o:OLEObject Type="Embed" ProgID="Equation.DSMT4" ShapeID="_x0000_i1095" DrawAspect="Content" ObjectID="_1668186601" r:id="rId150"/>
        </w:object>
      </w:r>
      <w:r w:rsidRPr="00E86A8E">
        <w:rPr>
          <w:rFonts w:ascii="宋体" w:hAnsi="宋体" w:hint="eastAsia"/>
          <w:szCs w:val="21"/>
        </w:rPr>
        <w:t>,则下列式子正确的是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/>
          <w:szCs w:val="21"/>
        </w:rPr>
        <w:br/>
      </w:r>
      <w:r w:rsidRPr="00C5745E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="00DD2BBA" w:rsidRPr="00E47EC5">
        <w:rPr>
          <w:position w:val="-10"/>
        </w:rPr>
        <w:object w:dxaOrig="1620" w:dyaOrig="320">
          <v:shape id="_x0000_i1096" type="#_x0000_t75" style="width:81.2pt;height:16.15pt" o:ole="">
            <v:imagedata r:id="rId151" o:title=""/>
          </v:shape>
          <o:OLEObject Type="Embed" ProgID="Equation.DSMT4" ShapeID="_x0000_i1096" DrawAspect="Content" ObjectID="_1668186602" r:id="rId152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5745E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="00DD2BBA" w:rsidRPr="00E47EC5">
        <w:rPr>
          <w:position w:val="-10"/>
        </w:rPr>
        <w:object w:dxaOrig="1400" w:dyaOrig="320">
          <v:shape id="_x0000_i1097" type="#_x0000_t75" style="width:70.25pt;height:16.15pt" o:ole="">
            <v:imagedata r:id="rId153" o:title=""/>
          </v:shape>
          <o:OLEObject Type="Embed" ProgID="Equation.DSMT4" ShapeID="_x0000_i1097" DrawAspect="Content" ObjectID="_1668186603" r:id="rId154"/>
        </w:objec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="00DD2BBA" w:rsidRPr="00E47EC5">
        <w:rPr>
          <w:position w:val="-14"/>
        </w:rPr>
        <w:object w:dxaOrig="1460" w:dyaOrig="400">
          <v:shape id="_x0000_i1098" type="#_x0000_t75" style="width:73.15pt;height:20.15pt" o:ole="">
            <v:imagedata r:id="rId155" o:title=""/>
          </v:shape>
          <o:OLEObject Type="Embed" ProgID="Equation.DSMT4" ShapeID="_x0000_i1098" DrawAspect="Content" ObjectID="_1668186604" r:id="rId156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5745E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="00DD2BBA" w:rsidRPr="00E47EC5">
        <w:rPr>
          <w:position w:val="-10"/>
        </w:rPr>
        <w:object w:dxaOrig="2299" w:dyaOrig="320">
          <v:shape id="_x0000_i1099" type="#_x0000_t75" style="width:115.2pt;height:16.15pt" o:ole="">
            <v:imagedata r:id="rId157" o:title=""/>
          </v:shape>
          <o:OLEObject Type="Embed" ProgID="Equation.DSMT4" ShapeID="_x0000_i1099" DrawAspect="Content" ObjectID="_1668186605" r:id="rId158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E34FD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B2669">
        <w:rPr>
          <w:rFonts w:hint="eastAsia"/>
        </w:rPr>
        <w:t>(A)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因为</w:t>
      </w:r>
      <w:r w:rsidR="00DD2BBA" w:rsidRPr="00025957">
        <w:rPr>
          <w:position w:val="-4"/>
        </w:rPr>
        <w:object w:dxaOrig="639" w:dyaOrig="260">
          <v:shape id="_x0000_i1100" type="#_x0000_t75" style="width:31.7pt;height:13.25pt" o:ole="">
            <v:imagedata r:id="rId159" o:title=""/>
          </v:shape>
          <o:OLEObject Type="Embed" ProgID="Equation.DSMT4" ShapeID="_x0000_i1100" DrawAspect="Content" ObjectID="_1668186606" r:id="rId160"/>
        </w:object>
      </w:r>
      <w:r w:rsidRPr="006057B6">
        <w:rPr>
          <w:rFonts w:ascii="宋体" w:hAnsi="宋体" w:hint="eastAsia"/>
          <w:szCs w:val="21"/>
        </w:rPr>
        <w:t>,所以</w:t>
      </w:r>
      <w:r w:rsidR="00DD2BBA" w:rsidRPr="00025957">
        <w:rPr>
          <w:position w:val="-4"/>
        </w:rPr>
        <w:object w:dxaOrig="980" w:dyaOrig="260">
          <v:shape id="_x0000_i1101" type="#_x0000_t75" style="width:48.95pt;height:13.25pt" o:ole="">
            <v:imagedata r:id="rId161" o:title=""/>
          </v:shape>
          <o:OLEObject Type="Embed" ProgID="Equation.DSMT4" ShapeID="_x0000_i1101" DrawAspect="Content" ObjectID="_1668186607" r:id="rId162"/>
        </w:object>
      </w:r>
      <w:r w:rsidRPr="006057B6">
        <w:rPr>
          <w:rFonts w:ascii="宋体" w:hAnsi="宋体" w:hint="eastAsia"/>
          <w:szCs w:val="21"/>
        </w:rPr>
        <w:t>,于是有</w:t>
      </w:r>
      <w:r w:rsidR="00DD2BBA" w:rsidRPr="006B2669">
        <w:rPr>
          <w:position w:val="-14"/>
        </w:rPr>
        <w:object w:dxaOrig="1680" w:dyaOrig="400">
          <v:shape id="_x0000_i1102" type="#_x0000_t75" style="width:84.1pt;height:20.15pt" o:ole="">
            <v:imagedata r:id="rId163" o:title=""/>
          </v:shape>
          <o:OLEObject Type="Embed" ProgID="Equation.DSMT4" ShapeID="_x0000_i1102" DrawAspect="Content" ObjectID="_1668186608" r:id="rId164"/>
        </w:object>
      </w:r>
      <w:r w:rsidRPr="006057B6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故</w:t>
      </w:r>
      <w:r w:rsidRPr="006B2669">
        <w:rPr>
          <w:rFonts w:hint="eastAsia"/>
        </w:rPr>
        <w:t>(A)</w:t>
      </w:r>
      <w:r>
        <w:rPr>
          <w:rFonts w:ascii="宋体" w:hAnsi="宋体" w:hint="eastAsia"/>
          <w:szCs w:val="21"/>
        </w:rPr>
        <w:t>正确</w:t>
      </w:r>
      <w:r w:rsidRPr="006057B6">
        <w:rPr>
          <w:rFonts w:ascii="宋体" w:hAnsi="宋体" w:hint="eastAsia"/>
          <w:szCs w:val="21"/>
        </w:rPr>
        <w:t>.</w:t>
      </w:r>
      <w:r w:rsidRPr="006057B6">
        <w:rPr>
          <w:rFonts w:ascii="宋体" w:hAnsi="宋体"/>
          <w:szCs w:val="21"/>
        </w:rPr>
        <w:t xml:space="preserve"> </w:t>
      </w:r>
    </w:p>
    <w:p w:rsidR="003A5313" w:rsidRPr="006057B6" w:rsidRDefault="003A5313" w:rsidP="003A5313">
      <w:pPr>
        <w:ind w:firstLineChars="200" w:firstLine="480"/>
        <w:rPr>
          <w:rFonts w:ascii="宋体" w:hAnsi="宋体"/>
          <w:szCs w:val="21"/>
        </w:rPr>
      </w:pPr>
      <w:r w:rsidRPr="006B2669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因为</w:t>
      </w:r>
      <w:r w:rsidR="00DD2BBA" w:rsidRPr="00025957">
        <w:rPr>
          <w:position w:val="-4"/>
        </w:rPr>
        <w:object w:dxaOrig="639" w:dyaOrig="260">
          <v:shape id="_x0000_i1103" type="#_x0000_t75" style="width:31.7pt;height:13.25pt" o:ole="">
            <v:imagedata r:id="rId165" o:title=""/>
          </v:shape>
          <o:OLEObject Type="Embed" ProgID="Equation.DSMT4" ShapeID="_x0000_i1103" DrawAspect="Content" ObjectID="_1668186609" r:id="rId166"/>
        </w:object>
      </w:r>
      <w:r w:rsidRPr="006057B6">
        <w:rPr>
          <w:rFonts w:ascii="宋体" w:hAnsi="宋体" w:hint="eastAsia"/>
          <w:szCs w:val="21"/>
        </w:rPr>
        <w:t>,所以</w:t>
      </w:r>
      <w:r w:rsidR="00DD2BBA" w:rsidRPr="006B2669">
        <w:rPr>
          <w:position w:val="-14"/>
        </w:rPr>
        <w:object w:dxaOrig="1480" w:dyaOrig="400">
          <v:shape id="_x0000_i1104" type="#_x0000_t75" style="width:74.3pt;height:20.15pt" o:ole="">
            <v:imagedata r:id="rId167" o:title=""/>
          </v:shape>
          <o:OLEObject Type="Embed" ProgID="Equation.DSMT4" ShapeID="_x0000_i1104" DrawAspect="Content" ObjectID="_1668186610" r:id="rId168"/>
        </w:objec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而不是</w:t>
      </w:r>
      <w:r w:rsidR="00DD2BBA" w:rsidRPr="006B2669">
        <w:rPr>
          <w:position w:val="-14"/>
        </w:rPr>
        <w:object w:dxaOrig="1480" w:dyaOrig="400">
          <v:shape id="_x0000_i1105" type="#_x0000_t75" style="width:74.3pt;height:20.15pt" o:ole="">
            <v:imagedata r:id="rId169" o:title=""/>
          </v:shape>
          <o:OLEObject Type="Embed" ProgID="Equation.DSMT4" ShapeID="_x0000_i1105" DrawAspect="Content" ObjectID="_1668186611" r:id="rId170"/>
        </w:object>
      </w:r>
      <w:r w:rsidRPr="006057B6">
        <w:rPr>
          <w:rFonts w:ascii="宋体" w:hAnsi="宋体" w:hint="eastAsia"/>
          <w:szCs w:val="21"/>
        </w:rPr>
        <w:t>,故</w:t>
      </w:r>
      <w:r w:rsidRPr="006B2669">
        <w:rPr>
          <w:rFonts w:hint="eastAsia"/>
        </w:rPr>
        <w:t>(B)</w:t>
      </w:r>
      <w:r>
        <w:rPr>
          <w:rFonts w:ascii="宋体" w:hAnsi="宋体" w:hint="eastAsia"/>
          <w:szCs w:val="21"/>
        </w:rPr>
        <w:t>错误</w:t>
      </w:r>
      <w:r w:rsidRPr="006057B6">
        <w:rPr>
          <w:rFonts w:ascii="宋体" w:hAnsi="宋体" w:hint="eastAsia"/>
          <w:szCs w:val="21"/>
        </w:rPr>
        <w:t>.</w:t>
      </w:r>
    </w:p>
    <w:p w:rsidR="003A5313" w:rsidRPr="006057B6" w:rsidRDefault="003A5313" w:rsidP="003A5313">
      <w:pPr>
        <w:ind w:firstLineChars="200" w:firstLine="480"/>
        <w:rPr>
          <w:rFonts w:ascii="宋体" w:hAnsi="宋体"/>
          <w:szCs w:val="21"/>
        </w:rPr>
      </w:pPr>
      <w:r w:rsidRPr="006B2669">
        <w:rPr>
          <w:rFonts w:hint="eastAsia"/>
        </w:rPr>
        <w:t>(C)</w:t>
      </w:r>
      <w:r>
        <w:rPr>
          <w:rFonts w:hint="eastAsia"/>
        </w:rPr>
        <w:t xml:space="preserve"> </w:t>
      </w:r>
      <w:r w:rsidRPr="006057B6">
        <w:rPr>
          <w:rFonts w:ascii="宋体" w:hAnsi="宋体" w:hint="eastAsia"/>
          <w:szCs w:val="21"/>
        </w:rPr>
        <w:t>因为</w:t>
      </w:r>
      <w:r w:rsidR="00DD2BBA" w:rsidRPr="00025957">
        <w:rPr>
          <w:position w:val="-4"/>
        </w:rPr>
        <w:object w:dxaOrig="639" w:dyaOrig="260">
          <v:shape id="_x0000_i1106" type="#_x0000_t75" style="width:31.7pt;height:13.25pt" o:ole="">
            <v:imagedata r:id="rId171" o:title=""/>
          </v:shape>
          <o:OLEObject Type="Embed" ProgID="Equation.DSMT4" ShapeID="_x0000_i1106" DrawAspect="Content" ObjectID="_1668186612" r:id="rId172"/>
        </w:object>
      </w:r>
      <w:r w:rsidRPr="006057B6">
        <w:rPr>
          <w:rFonts w:ascii="宋体" w:hAnsi="宋体" w:hint="eastAsia"/>
          <w:szCs w:val="21"/>
        </w:rPr>
        <w:t>,由</w:t>
      </w:r>
      <w:r w:rsidR="00DD2BBA" w:rsidRPr="006B2669">
        <w:rPr>
          <w:position w:val="-28"/>
        </w:rPr>
        <w:object w:dxaOrig="2420" w:dyaOrig="660">
          <v:shape id="_x0000_i1107" type="#_x0000_t75" style="width:120.95pt;height:33.4pt" o:ole="">
            <v:imagedata r:id="rId173" o:title=""/>
          </v:shape>
          <o:OLEObject Type="Embed" ProgID="Equation.DSMT4" ShapeID="_x0000_i1107" DrawAspect="Content" ObjectID="_1668186613" r:id="rId174"/>
        </w:object>
      </w:r>
      <w:r>
        <w:rPr>
          <w:rFonts w:ascii="宋体" w:hAnsi="宋体" w:hint="eastAsia"/>
          <w:szCs w:val="21"/>
        </w:rPr>
        <w:t>,未必等于</w:t>
      </w:r>
      <w:r w:rsidR="00DD2BBA" w:rsidRPr="006B2669">
        <w:rPr>
          <w:position w:val="-10"/>
        </w:rPr>
        <w:object w:dxaOrig="540" w:dyaOrig="320">
          <v:shape id="_x0000_i1108" type="#_x0000_t75" style="width:27.05pt;height:16.15pt" o:ole="">
            <v:imagedata r:id="rId175" o:title=""/>
          </v:shape>
          <o:OLEObject Type="Embed" ProgID="Equation.DSMT4" ShapeID="_x0000_i1108" DrawAspect="Content" ObjectID="_1668186614" r:id="rId176"/>
        </w:object>
      </w:r>
      <w:r w:rsidRPr="006057B6"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故</w:t>
      </w:r>
      <w:r w:rsidRPr="006B2669">
        <w:rPr>
          <w:rFonts w:hint="eastAsia"/>
        </w:rPr>
        <w:t>(C)</w:t>
      </w:r>
      <w:r w:rsidRPr="006057B6">
        <w:rPr>
          <w:rFonts w:ascii="宋体" w:hAnsi="宋体" w:hint="eastAsia"/>
          <w:szCs w:val="21"/>
        </w:rPr>
        <w:t>错</w:t>
      </w:r>
      <w:r>
        <w:rPr>
          <w:rFonts w:ascii="宋体" w:hAnsi="宋体" w:hint="eastAsia"/>
          <w:szCs w:val="21"/>
        </w:rPr>
        <w:t>误</w:t>
      </w:r>
      <w:r w:rsidRPr="006057B6">
        <w:rPr>
          <w:rFonts w:ascii="宋体" w:hAnsi="宋体" w:hint="eastAsia"/>
          <w:szCs w:val="21"/>
        </w:rPr>
        <w:t>.</w:t>
      </w:r>
    </w:p>
    <w:p w:rsidR="003A5313" w:rsidRPr="00E34FDE" w:rsidRDefault="003A5313" w:rsidP="003A5313">
      <w:pPr>
        <w:ind w:firstLineChars="200" w:firstLine="480"/>
        <w:rPr>
          <w:rFonts w:ascii="宋体" w:hAnsi="宋体"/>
          <w:szCs w:val="21"/>
        </w:rPr>
      </w:pPr>
      <w:r w:rsidRPr="006B2669">
        <w:rPr>
          <w:rFonts w:hint="eastAsia"/>
        </w:rPr>
        <w:t>(D)</w:t>
      </w:r>
      <w:r>
        <w:rPr>
          <w:rFonts w:hint="eastAsia"/>
        </w:rPr>
        <w:t xml:space="preserve"> </w:t>
      </w:r>
      <w:r w:rsidRPr="006057B6">
        <w:rPr>
          <w:rFonts w:ascii="宋体" w:hAnsi="宋体" w:hint="eastAsia"/>
          <w:szCs w:val="21"/>
        </w:rPr>
        <w:t>因为</w:t>
      </w:r>
      <w:r w:rsidR="00DD2BBA" w:rsidRPr="00025957">
        <w:rPr>
          <w:position w:val="-4"/>
        </w:rPr>
        <w:object w:dxaOrig="639" w:dyaOrig="260">
          <v:shape id="_x0000_i1109" type="#_x0000_t75" style="width:31.7pt;height:13.25pt" o:ole="">
            <v:imagedata r:id="rId177" o:title=""/>
          </v:shape>
          <o:OLEObject Type="Embed" ProgID="Equation.DSMT4" ShapeID="_x0000_i1109" DrawAspect="Content" ObjectID="_1668186615" r:id="rId178"/>
        </w:object>
      </w:r>
      <w:r w:rsidRPr="006057B6">
        <w:rPr>
          <w:rFonts w:ascii="宋体" w:hAnsi="宋体" w:hint="eastAsia"/>
          <w:szCs w:val="21"/>
        </w:rPr>
        <w:t>,所以</w:t>
      </w:r>
      <w:r w:rsidR="00DD2BBA" w:rsidRPr="006B2669">
        <w:rPr>
          <w:position w:val="-14"/>
        </w:rPr>
        <w:object w:dxaOrig="1280" w:dyaOrig="400">
          <v:shape id="_x0000_i1110" type="#_x0000_t75" style="width:63.95pt;height:20.15pt" o:ole="">
            <v:imagedata r:id="rId179" o:title=""/>
          </v:shape>
          <o:OLEObject Type="Embed" ProgID="Equation.DSMT4" ShapeID="_x0000_i1110" DrawAspect="Content" ObjectID="_1668186616" r:id="rId180"/>
        </w:object>
      </w:r>
      <w:r w:rsidRPr="006057B6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未必等于</w:t>
      </w:r>
      <w:r w:rsidR="00DD2BBA" w:rsidRPr="006B2669">
        <w:rPr>
          <w:position w:val="-10"/>
        </w:rPr>
        <w:object w:dxaOrig="1219" w:dyaOrig="320">
          <v:shape id="_x0000_i1111" type="#_x0000_t75" style="width:60.5pt;height:16.15pt" o:ole="">
            <v:imagedata r:id="rId181" o:title=""/>
          </v:shape>
          <o:OLEObject Type="Embed" ProgID="Equation.DSMT4" ShapeID="_x0000_i1111" DrawAspect="Content" ObjectID="_1668186617" r:id="rId182"/>
        </w:object>
      </w:r>
      <w:r>
        <w:rPr>
          <w:rFonts w:hint="eastAsia"/>
        </w:rPr>
        <w:t>．故</w:t>
      </w:r>
      <w:r w:rsidRPr="006B2669">
        <w:rPr>
          <w:rFonts w:hint="eastAsia"/>
        </w:rPr>
        <w:t>(D)</w:t>
      </w:r>
      <w:r w:rsidRPr="006057B6">
        <w:rPr>
          <w:rFonts w:ascii="宋体" w:hAnsi="宋体" w:hint="eastAsia"/>
          <w:szCs w:val="21"/>
        </w:rPr>
        <w:t>错</w:t>
      </w:r>
      <w:r>
        <w:rPr>
          <w:rFonts w:ascii="宋体" w:hAnsi="宋体" w:hint="eastAsia"/>
          <w:szCs w:val="21"/>
        </w:rPr>
        <w:t>误.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Pr="006F24A4" w:rsidRDefault="003A5313" w:rsidP="003A5313">
      <w:pPr>
        <w:rPr>
          <w:rFonts w:ascii="宋体" w:hAnsi="宋体"/>
          <w:szCs w:val="21"/>
        </w:rPr>
      </w:pPr>
      <w:r w:rsidRPr="00C5745E">
        <w:rPr>
          <w:rFonts w:hint="eastAsia"/>
        </w:rPr>
        <w:t>(5)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设随机变量</w:t>
      </w:r>
      <w:r w:rsidR="00DD2BBA" w:rsidRPr="00025957">
        <w:rPr>
          <w:position w:val="-4"/>
        </w:rPr>
        <w:object w:dxaOrig="240" w:dyaOrig="260">
          <v:shape id="_x0000_i1112" type="#_x0000_t75" style="width:12.1pt;height:13.25pt" o:ole="">
            <v:imagedata r:id="rId183" o:title=""/>
          </v:shape>
          <o:OLEObject Type="Embed" ProgID="Equation.DSMT4" ShapeID="_x0000_i1112" DrawAspect="Content" ObjectID="_1668186618" r:id="rId184"/>
        </w:object>
      </w:r>
      <w:r w:rsidRPr="00E86A8E">
        <w:rPr>
          <w:rFonts w:ascii="宋体" w:hAnsi="宋体" w:hint="eastAsia"/>
          <w:szCs w:val="21"/>
        </w:rPr>
        <w:t>和</w:t>
      </w:r>
      <w:r w:rsidR="00DD2BBA" w:rsidRPr="00025957">
        <w:rPr>
          <w:position w:val="-4"/>
        </w:rPr>
        <w:object w:dxaOrig="220" w:dyaOrig="260">
          <v:shape id="_x0000_i1113" type="#_x0000_t75" style="width:11.5pt;height:13.25pt" o:ole="">
            <v:imagedata r:id="rId185" o:title=""/>
          </v:shape>
          <o:OLEObject Type="Embed" ProgID="Equation.DSMT4" ShapeID="_x0000_i1113" DrawAspect="Content" ObjectID="_1668186619" r:id="rId186"/>
        </w:object>
      </w:r>
      <w:r w:rsidRPr="00E86A8E">
        <w:rPr>
          <w:rFonts w:ascii="宋体" w:hAnsi="宋体" w:hint="eastAsia"/>
          <w:szCs w:val="21"/>
        </w:rPr>
        <w:t>相互独立,其概率分布为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42"/>
        <w:gridCol w:w="954"/>
        <w:gridCol w:w="835"/>
        <w:gridCol w:w="738"/>
        <w:gridCol w:w="1405"/>
        <w:gridCol w:w="939"/>
        <w:gridCol w:w="863"/>
      </w:tblGrid>
      <w:tr w:rsidR="003A5313" w:rsidRPr="004A7FC5" w:rsidTr="00DD2BBA">
        <w:trPr>
          <w:jc w:val="center"/>
        </w:trPr>
        <w:tc>
          <w:tcPr>
            <w:tcW w:w="1215" w:type="dxa"/>
            <w:vAlign w:val="center"/>
          </w:tcPr>
          <w:p w:rsidR="003A5313" w:rsidRPr="004A7FC5" w:rsidRDefault="00DD2BBA" w:rsidP="00DD2BBA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60" w:dyaOrig="200">
                <v:shape id="_x0000_i1114" type="#_x0000_t75" style="width:13.25pt;height:9.8pt" o:ole="">
                  <v:imagedata r:id="rId187" o:title=""/>
                </v:shape>
                <o:OLEObject Type="Embed" ProgID="Equation.DSMT4" ShapeID="_x0000_i1114" DrawAspect="Content" ObjectID="_1668186620" r:id="rId188"/>
              </w:object>
            </w:r>
          </w:p>
        </w:tc>
        <w:tc>
          <w:tcPr>
            <w:tcW w:w="1263" w:type="dxa"/>
            <w:vAlign w:val="center"/>
          </w:tcPr>
          <w:p w:rsidR="003A5313" w:rsidRPr="004A7FC5" w:rsidRDefault="00DD2BBA" w:rsidP="00DD2BBA">
            <w:pPr>
              <w:jc w:val="center"/>
              <w:rPr>
                <w:rFonts w:ascii="宋体" w:hAnsi="宋体"/>
                <w:szCs w:val="21"/>
              </w:rPr>
            </w:pPr>
            <w:r w:rsidRPr="004676D0">
              <w:rPr>
                <w:rFonts w:ascii="宋体" w:hAnsi="宋体"/>
                <w:position w:val="-4"/>
                <w:szCs w:val="21"/>
              </w:rPr>
              <w:object w:dxaOrig="340" w:dyaOrig="260">
                <v:shape id="_x0000_i1115" type="#_x0000_t75" style="width:16.7pt;height:13.25pt" o:ole="">
                  <v:imagedata r:id="rId189" o:title=""/>
                </v:shape>
                <o:OLEObject Type="Embed" ProgID="Equation.DSMT4" ShapeID="_x0000_i1115" DrawAspect="Content" ObjectID="_1668186621" r:id="rId190"/>
              </w:object>
            </w:r>
          </w:p>
        </w:tc>
        <w:tc>
          <w:tcPr>
            <w:tcW w:w="1131" w:type="dxa"/>
          </w:tcPr>
          <w:p w:rsidR="003A5313" w:rsidRPr="004A7FC5" w:rsidRDefault="003A5313" w:rsidP="00DD2BBA">
            <w:pPr>
              <w:jc w:val="center"/>
              <w:rPr>
                <w:rFonts w:ascii="宋体" w:hAnsi="宋体"/>
                <w:szCs w:val="21"/>
              </w:rPr>
            </w:pPr>
            <w:r w:rsidRPr="004676D0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116" type="#_x0000_t75" style="width:8.65pt;height:13.25pt" o:ole="">
                  <v:imagedata r:id="rId191" o:title=""/>
                </v:shape>
                <o:OLEObject Type="Embed" ProgID="Equation.DSMT4" ShapeID="_x0000_i1116" DrawAspect="Content" ObjectID="_1668186622" r:id="rId192"/>
              </w:objec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  <w:tc>
          <w:tcPr>
            <w:tcW w:w="1131" w:type="dxa"/>
            <w:tcBorders>
              <w:top w:val="nil"/>
              <w:bottom w:val="nil"/>
            </w:tcBorders>
          </w:tcPr>
          <w:p w:rsidR="003A5313" w:rsidRPr="004A7FC5" w:rsidRDefault="003A5313" w:rsidP="00DD2BBA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5" w:type="dxa"/>
          </w:tcPr>
          <w:p w:rsidR="003A5313" w:rsidRPr="004A7FC5" w:rsidRDefault="00DD2BBA" w:rsidP="00DD2BBA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60" w:dyaOrig="200">
                <v:shape id="_x0000_i1117" type="#_x0000_t75" style="width:13.25pt;height:9.8pt" o:ole="">
                  <v:imagedata r:id="rId193" o:title=""/>
                </v:shape>
                <o:OLEObject Type="Embed" ProgID="Equation.DSMT4" ShapeID="_x0000_i1117" DrawAspect="Content" ObjectID="_1668186623" r:id="rId194"/>
              </w:object>
            </w:r>
          </w:p>
        </w:tc>
        <w:tc>
          <w:tcPr>
            <w:tcW w:w="1235" w:type="dxa"/>
          </w:tcPr>
          <w:p w:rsidR="003A5313" w:rsidRPr="004A7FC5" w:rsidRDefault="00DD2BBA" w:rsidP="00DD2BBA">
            <w:pPr>
              <w:jc w:val="center"/>
              <w:rPr>
                <w:rFonts w:ascii="宋体" w:hAnsi="宋体"/>
                <w:szCs w:val="21"/>
              </w:rPr>
            </w:pPr>
            <w:r w:rsidRPr="004676D0">
              <w:rPr>
                <w:rFonts w:ascii="宋体" w:hAnsi="宋体"/>
                <w:position w:val="-4"/>
                <w:szCs w:val="21"/>
              </w:rPr>
              <w:object w:dxaOrig="340" w:dyaOrig="260">
                <v:shape id="_x0000_i1118" type="#_x0000_t75" style="width:16.7pt;height:13.25pt" o:ole="">
                  <v:imagedata r:id="rId195" o:title=""/>
                </v:shape>
                <o:OLEObject Type="Embed" ProgID="Equation.DSMT4" ShapeID="_x0000_i1118" DrawAspect="Content" ObjectID="_1668186624" r:id="rId196"/>
              </w:object>
            </w:r>
          </w:p>
        </w:tc>
        <w:tc>
          <w:tcPr>
            <w:tcW w:w="1180" w:type="dxa"/>
          </w:tcPr>
          <w:p w:rsidR="003A5313" w:rsidRPr="004A7FC5" w:rsidRDefault="00DD2BBA" w:rsidP="00DD2BBA">
            <w:pPr>
              <w:jc w:val="center"/>
              <w:rPr>
                <w:rFonts w:ascii="宋体" w:hAnsi="宋体"/>
                <w:szCs w:val="21"/>
              </w:rPr>
            </w:pPr>
            <w:r w:rsidRPr="004676D0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119" type="#_x0000_t75" style="width:8.65pt;height:13.25pt" o:ole="">
                  <v:imagedata r:id="rId197" o:title=""/>
                </v:shape>
                <o:OLEObject Type="Embed" ProgID="Equation.DSMT4" ShapeID="_x0000_i1119" DrawAspect="Content" ObjectID="_1668186625" r:id="rId198"/>
              </w:object>
            </w:r>
          </w:p>
        </w:tc>
      </w:tr>
      <w:tr w:rsidR="003A5313" w:rsidRPr="004A7FC5" w:rsidTr="00DD2BBA">
        <w:trPr>
          <w:jc w:val="center"/>
        </w:trPr>
        <w:tc>
          <w:tcPr>
            <w:tcW w:w="1215" w:type="dxa"/>
            <w:vAlign w:val="center"/>
          </w:tcPr>
          <w:p w:rsidR="003A5313" w:rsidRPr="004A7FC5" w:rsidRDefault="00DD2BBA" w:rsidP="00DD2BBA">
            <w:pPr>
              <w:jc w:val="center"/>
              <w:rPr>
                <w:rFonts w:ascii="宋体" w:hAnsi="宋体"/>
                <w:szCs w:val="21"/>
              </w:rPr>
            </w:pPr>
            <w:r w:rsidRPr="00B11438">
              <w:rPr>
                <w:position w:val="-14"/>
              </w:rPr>
              <w:object w:dxaOrig="1020" w:dyaOrig="400">
                <v:shape id="_x0000_i1120" type="#_x0000_t75" style="width:51.25pt;height:20.15pt" o:ole="">
                  <v:imagedata r:id="rId199" o:title=""/>
                </v:shape>
                <o:OLEObject Type="Embed" ProgID="Equation.DSMT4" ShapeID="_x0000_i1120" DrawAspect="Content" ObjectID="_1668186626" r:id="rId200"/>
              </w:object>
            </w:r>
          </w:p>
        </w:tc>
        <w:tc>
          <w:tcPr>
            <w:tcW w:w="1263" w:type="dxa"/>
            <w:vAlign w:val="center"/>
          </w:tcPr>
          <w:p w:rsidR="003A5313" w:rsidRPr="004A7FC5" w:rsidRDefault="00DD2BBA" w:rsidP="00DD2BBA">
            <w:pPr>
              <w:jc w:val="center"/>
              <w:rPr>
                <w:rFonts w:ascii="宋体" w:hAnsi="宋体"/>
                <w:szCs w:val="21"/>
              </w:rPr>
            </w:pPr>
            <w:r w:rsidRPr="00B11438">
              <w:rPr>
                <w:position w:val="-24"/>
              </w:rPr>
              <w:object w:dxaOrig="220" w:dyaOrig="620">
                <v:shape id="_x0000_i1121" type="#_x0000_t75" style="width:11.5pt;height:31.1pt" o:ole="">
                  <v:imagedata r:id="rId201" o:title=""/>
                </v:shape>
                <o:OLEObject Type="Embed" ProgID="Equation.DSMT4" ShapeID="_x0000_i1121" DrawAspect="Content" ObjectID="_1668186627" r:id="rId202"/>
              </w:object>
            </w:r>
            <w:r w:rsidR="003A5313" w:rsidRPr="004A7FC5">
              <w:rPr>
                <w:rFonts w:ascii="宋体" w:hAnsi="宋体" w:hint="eastAsia"/>
                <w:szCs w:val="21"/>
              </w:rPr>
              <w:t xml:space="preserve">    </w:t>
            </w:r>
          </w:p>
        </w:tc>
        <w:tc>
          <w:tcPr>
            <w:tcW w:w="1131" w:type="dxa"/>
          </w:tcPr>
          <w:p w:rsidR="003A5313" w:rsidRDefault="00DD2BBA" w:rsidP="00DD2BBA">
            <w:pPr>
              <w:jc w:val="center"/>
            </w:pPr>
            <w:r w:rsidRPr="00B11438">
              <w:rPr>
                <w:position w:val="-24"/>
              </w:rPr>
              <w:object w:dxaOrig="220" w:dyaOrig="620">
                <v:shape id="_x0000_i1122" type="#_x0000_t75" style="width:11.5pt;height:31.1pt" o:ole="">
                  <v:imagedata r:id="rId203" o:title=""/>
                </v:shape>
                <o:OLEObject Type="Embed" ProgID="Equation.DSMT4" ShapeID="_x0000_i1122" DrawAspect="Content" ObjectID="_1668186628" r:id="rId204"/>
              </w:object>
            </w:r>
          </w:p>
        </w:tc>
        <w:tc>
          <w:tcPr>
            <w:tcW w:w="1131" w:type="dxa"/>
            <w:tcBorders>
              <w:top w:val="nil"/>
              <w:bottom w:val="nil"/>
            </w:tcBorders>
          </w:tcPr>
          <w:p w:rsidR="003A5313" w:rsidRDefault="003A5313" w:rsidP="00DD2BBA">
            <w:pPr>
              <w:jc w:val="center"/>
            </w:pPr>
          </w:p>
        </w:tc>
        <w:tc>
          <w:tcPr>
            <w:tcW w:w="1565" w:type="dxa"/>
            <w:vAlign w:val="center"/>
          </w:tcPr>
          <w:p w:rsidR="003A5313" w:rsidRDefault="00DD2BBA" w:rsidP="00DD2BBA">
            <w:pPr>
              <w:jc w:val="center"/>
            </w:pPr>
            <w:r w:rsidRPr="00B11438">
              <w:rPr>
                <w:position w:val="-14"/>
              </w:rPr>
              <w:object w:dxaOrig="980" w:dyaOrig="400">
                <v:shape id="_x0000_i1123" type="#_x0000_t75" style="width:48.95pt;height:20.15pt" o:ole="">
                  <v:imagedata r:id="rId205" o:title=""/>
                </v:shape>
                <o:OLEObject Type="Embed" ProgID="Equation.DSMT4" ShapeID="_x0000_i1123" DrawAspect="Content" ObjectID="_1668186629" r:id="rId206"/>
              </w:object>
            </w:r>
          </w:p>
        </w:tc>
        <w:tc>
          <w:tcPr>
            <w:tcW w:w="1235" w:type="dxa"/>
          </w:tcPr>
          <w:p w:rsidR="003A5313" w:rsidRDefault="00DD2BBA" w:rsidP="00DD2BBA">
            <w:pPr>
              <w:jc w:val="center"/>
            </w:pPr>
            <w:r w:rsidRPr="00B11438">
              <w:rPr>
                <w:position w:val="-24"/>
              </w:rPr>
              <w:object w:dxaOrig="220" w:dyaOrig="620">
                <v:shape id="_x0000_i1124" type="#_x0000_t75" style="width:11.5pt;height:31.1pt" o:ole="">
                  <v:imagedata r:id="rId207" o:title=""/>
                </v:shape>
                <o:OLEObject Type="Embed" ProgID="Equation.DSMT4" ShapeID="_x0000_i1124" DrawAspect="Content" ObjectID="_1668186630" r:id="rId208"/>
              </w:object>
            </w:r>
          </w:p>
        </w:tc>
        <w:tc>
          <w:tcPr>
            <w:tcW w:w="1180" w:type="dxa"/>
          </w:tcPr>
          <w:p w:rsidR="003A5313" w:rsidRDefault="00DD2BBA" w:rsidP="00DD2BBA">
            <w:pPr>
              <w:jc w:val="center"/>
            </w:pPr>
            <w:r w:rsidRPr="00B11438">
              <w:rPr>
                <w:position w:val="-24"/>
              </w:rPr>
              <w:object w:dxaOrig="220" w:dyaOrig="620">
                <v:shape id="_x0000_i1125" type="#_x0000_t75" style="width:11.5pt;height:31.1pt" o:ole="">
                  <v:imagedata r:id="rId209" o:title=""/>
                </v:shape>
                <o:OLEObject Type="Embed" ProgID="Equation.DSMT4" ShapeID="_x0000_i1125" DrawAspect="Content" ObjectID="_1668186631" r:id="rId210"/>
              </w:object>
            </w:r>
          </w:p>
        </w:tc>
      </w:tr>
    </w:tbl>
    <w:p w:rsidR="003A5313" w:rsidRPr="00E86A8E" w:rsidRDefault="003A5313" w:rsidP="003A5313">
      <w:pPr>
        <w:ind w:firstLineChars="200" w:firstLine="480"/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则下列式子正确的是</w:t>
      </w:r>
      <w:r>
        <w:rPr>
          <w:rFonts w:ascii="宋体" w:hAnsi="宋体" w:hint="eastAsia"/>
          <w:szCs w:val="21"/>
        </w:rPr>
        <w:t>(    )</w:t>
      </w:r>
    </w:p>
    <w:p w:rsidR="003A5313" w:rsidRDefault="003A5313" w:rsidP="003A5313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6F24A4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="00DD2BBA" w:rsidRPr="00025957">
        <w:rPr>
          <w:position w:val="-4"/>
        </w:rPr>
        <w:object w:dxaOrig="620" w:dyaOrig="260">
          <v:shape id="_x0000_i1126" type="#_x0000_t75" style="width:31.1pt;height:13.25pt" o:ole="">
            <v:imagedata r:id="rId211" o:title=""/>
          </v:shape>
          <o:OLEObject Type="Embed" ProgID="Equation.DSMT4" ShapeID="_x0000_i1126" DrawAspect="Content" ObjectID="_1668186632" r:id="rId212"/>
        </w:object>
      </w:r>
      <w:r>
        <w:rPr>
          <w:rFonts w:ascii="宋体" w:hAnsi="宋体" w:hint="eastAsia"/>
          <w:szCs w:val="21"/>
        </w:rPr>
        <w:t xml:space="preserve">    </w:t>
      </w:r>
      <w:r w:rsidRPr="006F24A4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="00DD2BBA" w:rsidRPr="00B11438">
        <w:rPr>
          <w:position w:val="-14"/>
        </w:rPr>
        <w:object w:dxaOrig="1320" w:dyaOrig="400">
          <v:shape id="_x0000_i1127" type="#_x0000_t75" style="width:66.25pt;height:20.15pt" o:ole="">
            <v:imagedata r:id="rId213" o:title=""/>
          </v:shape>
          <o:OLEObject Type="Embed" ProgID="Equation.DSMT4" ShapeID="_x0000_i1127" DrawAspect="Content" ObjectID="_1668186633" r:id="rId214"/>
        </w:object>
      </w:r>
      <w:r>
        <w:rPr>
          <w:rFonts w:ascii="宋体" w:hAnsi="宋体" w:hint="eastAsia"/>
          <w:szCs w:val="21"/>
        </w:rPr>
        <w:t xml:space="preserve">    </w:t>
      </w:r>
      <w:r w:rsidRPr="006F24A4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="00DD2BBA" w:rsidRPr="00B11438">
        <w:rPr>
          <w:position w:val="-24"/>
        </w:rPr>
        <w:object w:dxaOrig="1359" w:dyaOrig="620">
          <v:shape id="_x0000_i1128" type="#_x0000_t75" style="width:67.95pt;height:31.1pt" o:ole="">
            <v:imagedata r:id="rId215" o:title=""/>
          </v:shape>
          <o:OLEObject Type="Embed" ProgID="Equation.DSMT4" ShapeID="_x0000_i1128" DrawAspect="Content" ObjectID="_1668186634" r:id="rId216"/>
        </w:object>
      </w:r>
      <w:r w:rsidRPr="00E86A8E">
        <w:rPr>
          <w:rFonts w:ascii="宋体" w:hAnsi="宋体" w:hint="eastAsia"/>
          <w:szCs w:val="21"/>
        </w:rPr>
        <w:t xml:space="preserve">    </w:t>
      </w:r>
      <w:r w:rsidRPr="006F24A4">
        <w:rPr>
          <w:rFonts w:hint="eastAsia"/>
        </w:rPr>
        <w:t>(D)</w:t>
      </w:r>
      <w:r w:rsidRPr="00E86A8E">
        <w:rPr>
          <w:rFonts w:ascii="宋体" w:hAnsi="宋体"/>
          <w:szCs w:val="21"/>
        </w:rPr>
        <w:t xml:space="preserve"> </w:t>
      </w:r>
      <w:r w:rsidR="00DD2BBA" w:rsidRPr="00B11438">
        <w:rPr>
          <w:position w:val="-14"/>
        </w:rPr>
        <w:object w:dxaOrig="1320" w:dyaOrig="400">
          <v:shape id="_x0000_i1129" type="#_x0000_t75" style="width:66.25pt;height:20.15pt" o:ole="">
            <v:imagedata r:id="rId217" o:title=""/>
          </v:shape>
          <o:OLEObject Type="Embed" ProgID="Equation.DSMT4" ShapeID="_x0000_i1129" DrawAspect="Content" ObjectID="_1668186635" r:id="rId218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22384C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E34FDE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D2BBA" w:rsidRPr="00B11438">
        <w:rPr>
          <w:position w:val="-14"/>
        </w:rPr>
        <w:object w:dxaOrig="4580" w:dyaOrig="400">
          <v:shape id="_x0000_i1130" type="#_x0000_t75" style="width:229.25pt;height:20.15pt" o:ole="">
            <v:imagedata r:id="rId219" o:title=""/>
          </v:shape>
          <o:OLEObject Type="Embed" ProgID="Equation.DSMT4" ShapeID="_x0000_i1130" DrawAspect="Content" ObjectID="_1668186636" r:id="rId220"/>
        </w:object>
      </w:r>
      <w:r>
        <w:rPr>
          <w:rFonts w:ascii="宋体" w:hAnsi="宋体" w:hint="eastAsia"/>
          <w:szCs w:val="21"/>
        </w:rPr>
        <w:br/>
      </w:r>
      <w:r w:rsidR="00DD2BBA" w:rsidRPr="00B11438">
        <w:rPr>
          <w:position w:val="-14"/>
        </w:rPr>
        <w:object w:dxaOrig="4380" w:dyaOrig="400">
          <v:shape id="_x0000_i1131" type="#_x0000_t75" style="width:218.9pt;height:20.15pt" o:ole="">
            <v:imagedata r:id="rId221" o:title=""/>
          </v:shape>
          <o:OLEObject Type="Embed" ProgID="Equation.DSMT4" ShapeID="_x0000_i1131" DrawAspect="Content" ObjectID="_1668186637" r:id="rId222"/>
        </w:object>
      </w:r>
      <w:r w:rsidR="00DD2BBA" w:rsidRPr="00B11438">
        <w:rPr>
          <w:position w:val="-24"/>
        </w:rPr>
        <w:object w:dxaOrig="1820" w:dyaOrig="620">
          <v:shape id="_x0000_i1132" type="#_x0000_t75" style="width:91pt;height:31.1pt" o:ole="">
            <v:imagedata r:id="rId223" o:title=""/>
          </v:shape>
          <o:OLEObject Type="Embed" ProgID="Equation.DSMT4" ShapeID="_x0000_i1132" DrawAspect="Content" ObjectID="_1668186638" r:id="rId224"/>
        </w:object>
      </w:r>
      <w:r w:rsidRPr="006057B6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br/>
        <w:t>故</w:t>
      </w:r>
      <w:r w:rsidRPr="006057B6">
        <w:rPr>
          <w:rFonts w:ascii="宋体" w:hAnsi="宋体" w:hint="eastAsia"/>
          <w:szCs w:val="21"/>
        </w:rPr>
        <w:t>选</w:t>
      </w:r>
      <w:r w:rsidRPr="0022384C">
        <w:rPr>
          <w:rFonts w:hint="eastAsia"/>
        </w:rPr>
        <w:t>(C)</w: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而</w:t>
      </w:r>
      <w:r w:rsidRPr="0022384C">
        <w:rPr>
          <w:rFonts w:hint="eastAsia"/>
        </w:rPr>
        <w:t>(B)</w:t>
      </w:r>
      <w:r>
        <w:rPr>
          <w:rFonts w:ascii="宋体" w:hAnsi="宋体" w:hint="eastAsia"/>
          <w:szCs w:val="21"/>
        </w:rPr>
        <w:t>和</w:t>
      </w:r>
      <w:r w:rsidRPr="0022384C">
        <w:rPr>
          <w:rFonts w:hint="eastAsia"/>
        </w:rPr>
        <w:t>(D)</w:t>
      </w:r>
      <w:r w:rsidRPr="006057B6">
        <w:rPr>
          <w:rFonts w:ascii="宋体" w:hAnsi="宋体" w:hint="eastAsia"/>
          <w:szCs w:val="21"/>
        </w:rPr>
        <w:t>是错误的</w: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随机变量的概率分布相同</w: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并不能说事件</w:t>
      </w:r>
      <w:r w:rsidR="00DD2BBA" w:rsidRPr="00025957">
        <w:rPr>
          <w:position w:val="-4"/>
        </w:rPr>
        <w:object w:dxaOrig="240" w:dyaOrig="260">
          <v:shape id="_x0000_i1133" type="#_x0000_t75" style="width:12.1pt;height:13.25pt" o:ole="">
            <v:imagedata r:id="rId225" o:title=""/>
          </v:shape>
          <o:OLEObject Type="Embed" ProgID="Equation.DSMT4" ShapeID="_x0000_i1133" DrawAspect="Content" ObjectID="_1668186639" r:id="rId226"/>
        </w:object>
      </w:r>
      <w:r w:rsidRPr="006057B6">
        <w:rPr>
          <w:rFonts w:ascii="宋体" w:hAnsi="宋体" w:hint="eastAsia"/>
          <w:szCs w:val="21"/>
        </w:rPr>
        <w:t>与事件</w:t>
      </w:r>
      <w:r w:rsidR="00DD2BBA" w:rsidRPr="00025957">
        <w:rPr>
          <w:position w:val="-4"/>
        </w:rPr>
        <w:object w:dxaOrig="220" w:dyaOrig="260">
          <v:shape id="_x0000_i1134" type="#_x0000_t75" style="width:11.5pt;height:13.25pt" o:ole="">
            <v:imagedata r:id="rId227" o:title=""/>
          </v:shape>
          <o:OLEObject Type="Embed" ProgID="Equation.DSMT4" ShapeID="_x0000_i1134" DrawAspect="Content" ObjectID="_1668186640" r:id="rId228"/>
        </w:object>
      </w:r>
      <w:r w:rsidRPr="006057B6">
        <w:rPr>
          <w:rFonts w:ascii="宋体" w:hAnsi="宋体" w:hint="eastAsia"/>
          <w:szCs w:val="21"/>
        </w:rPr>
        <w:t>是同一事件</w: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故</w:t>
      </w:r>
      <w:r w:rsidRPr="0022384C">
        <w:rPr>
          <w:rFonts w:hint="eastAsia"/>
        </w:rPr>
        <w:t>(A)</w:t>
      </w:r>
      <w:r w:rsidRPr="006057B6">
        <w:rPr>
          <w:rFonts w:ascii="宋体" w:hAnsi="宋体" w:hint="eastAsia"/>
          <w:szCs w:val="21"/>
        </w:rPr>
        <w:t>错</w:t>
      </w:r>
      <w:r>
        <w:rPr>
          <w:rFonts w:ascii="宋体" w:hAnsi="宋体" w:hint="eastAsia"/>
          <w:szCs w:val="21"/>
        </w:rPr>
        <w:t>误．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lastRenderedPageBreak/>
        <w:t>三、计算题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本题满分20分</w:t>
      </w:r>
      <w:r w:rsidR="00D60B71">
        <w:rPr>
          <w:rFonts w:hint="eastAsia"/>
        </w:rPr>
        <w:t>，</w:t>
      </w:r>
      <w:r w:rsidRPr="00111495">
        <w:rPr>
          <w:rFonts w:hint="eastAsia"/>
        </w:rPr>
        <w:t>每小题5分</w:t>
      </w:r>
      <w:r w:rsidR="00D60B71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Pr="00E86A8E" w:rsidRDefault="003A5313" w:rsidP="003A5313">
      <w:pPr>
        <w:rPr>
          <w:rFonts w:ascii="宋体" w:hAnsi="宋体"/>
          <w:b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求函数</w:t>
      </w:r>
      <w:r w:rsidR="00DD2BBA" w:rsidRPr="00B11438">
        <w:rPr>
          <w:position w:val="-24"/>
        </w:rPr>
        <w:object w:dxaOrig="2140" w:dyaOrig="620">
          <v:shape id="_x0000_i1135" type="#_x0000_t75" style="width:106.55pt;height:31.1pt" o:ole="">
            <v:imagedata r:id="rId229" o:title=""/>
          </v:shape>
          <o:OLEObject Type="Embed" ProgID="Equation.DSMT4" ShapeID="_x0000_i1135" DrawAspect="Content" ObjectID="_1668186641" r:id="rId230"/>
        </w:object>
      </w:r>
      <w:r w:rsidRPr="00E86A8E">
        <w:rPr>
          <w:rFonts w:ascii="宋体" w:hAnsi="宋体" w:hint="eastAsia"/>
          <w:szCs w:val="21"/>
        </w:rPr>
        <w:t>在区间</w:t>
      </w:r>
      <w:r w:rsidR="00DD2BBA" w:rsidRPr="00B11438">
        <w:rPr>
          <w:position w:val="-10"/>
        </w:rPr>
        <w:object w:dxaOrig="600" w:dyaOrig="360">
          <v:shape id="_x0000_i1136" type="#_x0000_t75" style="width:29.95pt;height:17.85pt" o:ole="">
            <v:imagedata r:id="rId231" o:title=""/>
          </v:shape>
          <o:OLEObject Type="Embed" ProgID="Equation.DSMT4" ShapeID="_x0000_i1136" DrawAspect="Content" ObjectID="_1668186642" r:id="rId232"/>
        </w:object>
      </w:r>
      <w:r w:rsidRPr="00E86A8E">
        <w:rPr>
          <w:rFonts w:ascii="宋体" w:hAnsi="宋体" w:hint="eastAsia"/>
          <w:szCs w:val="21"/>
        </w:rPr>
        <w:t>上的最大值.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D82D2B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在</w:t>
      </w:r>
      <w:r w:rsidR="00DD2BBA" w:rsidRPr="00B11438">
        <w:rPr>
          <w:position w:val="-10"/>
        </w:rPr>
        <w:object w:dxaOrig="940" w:dyaOrig="360">
          <v:shape id="_x0000_i1137" type="#_x0000_t75" style="width:47.25pt;height:17.85pt" o:ole="">
            <v:imagedata r:id="rId233" o:title=""/>
          </v:shape>
          <o:OLEObject Type="Embed" ProgID="Equation.DSMT4" ShapeID="_x0000_i1137" DrawAspect="Content" ObjectID="_1668186643" r:id="rId234"/>
        </w:object>
      </w:r>
      <w:r w:rsidRPr="006057B6">
        <w:rPr>
          <w:rFonts w:ascii="宋体" w:hAnsi="宋体" w:hint="eastAsia"/>
          <w:szCs w:val="21"/>
        </w:rPr>
        <w:t>上,</w:t>
      </w:r>
      <w:r w:rsidR="00DD2BBA" w:rsidRPr="00B11438">
        <w:rPr>
          <w:position w:val="-36"/>
        </w:rPr>
        <w:object w:dxaOrig="3140" w:dyaOrig="740">
          <v:shape id="_x0000_i1138" type="#_x0000_t75" style="width:157.25pt;height:36.85pt" o:ole="">
            <v:imagedata r:id="rId235" o:title=""/>
          </v:shape>
          <o:OLEObject Type="Embed" ProgID="Equation.DSMT4" ShapeID="_x0000_i1138" DrawAspect="Content" ObjectID="_1668186644" r:id="rId236"/>
        </w:object>
      </w:r>
      <w:r>
        <w:rPr>
          <w:rFonts w:ascii="宋体" w:hAnsi="宋体" w:hint="eastAsia"/>
          <w:szCs w:val="21"/>
        </w:rPr>
        <w:t>，因此</w:t>
      </w:r>
      <w:r w:rsidRPr="006057B6">
        <w:rPr>
          <w:rFonts w:ascii="宋体" w:hAnsi="宋体" w:hint="eastAsia"/>
          <w:szCs w:val="21"/>
        </w:rPr>
        <w:t>函数</w:t>
      </w:r>
      <w:r w:rsidR="00DD2BBA" w:rsidRPr="00B11438">
        <w:rPr>
          <w:position w:val="-10"/>
        </w:rPr>
        <w:object w:dxaOrig="460" w:dyaOrig="320">
          <v:shape id="_x0000_i1139" type="#_x0000_t75" style="width:23.05pt;height:16.15pt" o:ole="">
            <v:imagedata r:id="rId237" o:title=""/>
          </v:shape>
          <o:OLEObject Type="Embed" ProgID="Equation.DSMT4" ShapeID="_x0000_i1139" DrawAspect="Content" ObjectID="_1668186645" r:id="rId238"/>
        </w:object>
      </w:r>
      <w:r w:rsidRPr="006057B6">
        <w:rPr>
          <w:rFonts w:ascii="宋体" w:hAnsi="宋体" w:hint="eastAsia"/>
          <w:szCs w:val="21"/>
        </w:rPr>
        <w:t>在</w:t>
      </w:r>
      <w:r w:rsidR="00DD2BBA" w:rsidRPr="00B11438">
        <w:rPr>
          <w:position w:val="-10"/>
        </w:rPr>
        <w:object w:dxaOrig="600" w:dyaOrig="360">
          <v:shape id="_x0000_i1140" type="#_x0000_t75" style="width:29.95pt;height:17.85pt" o:ole="">
            <v:imagedata r:id="rId239" o:title=""/>
          </v:shape>
          <o:OLEObject Type="Embed" ProgID="Equation.DSMT4" ShapeID="_x0000_i1140" DrawAspect="Content" ObjectID="_1668186646" r:id="rId240"/>
        </w:object>
      </w:r>
      <w:r w:rsidRPr="006057B6">
        <w:rPr>
          <w:rFonts w:ascii="宋体" w:hAnsi="宋体" w:hint="eastAsia"/>
          <w:szCs w:val="21"/>
        </w:rPr>
        <w:t>上单调增加,最大值为</w:t>
      </w:r>
      <w:r w:rsidR="00DD2BBA" w:rsidRPr="00B11438">
        <w:rPr>
          <w:position w:val="-10"/>
        </w:rPr>
        <w:object w:dxaOrig="540" w:dyaOrig="360">
          <v:shape id="_x0000_i1141" type="#_x0000_t75" style="width:27.05pt;height:17.85pt" o:ole="">
            <v:imagedata r:id="rId241" o:title=""/>
          </v:shape>
          <o:OLEObject Type="Embed" ProgID="Equation.DSMT4" ShapeID="_x0000_i1141" DrawAspect="Content" ObjectID="_1668186647" r:id="rId242"/>
        </w:object>
      </w:r>
      <w:r>
        <w:rPr>
          <w:rFonts w:ascii="宋体" w:hAnsi="宋体" w:hint="eastAsia"/>
          <w:szCs w:val="21"/>
        </w:rPr>
        <w:t>.</w:t>
      </w:r>
    </w:p>
    <w:p w:rsidR="003A5313" w:rsidRPr="006057B6" w:rsidRDefault="00DD2BBA" w:rsidP="003A5313">
      <w:pPr>
        <w:ind w:firstLineChars="200" w:firstLine="480"/>
        <w:rPr>
          <w:rFonts w:ascii="宋体" w:hAnsi="宋体"/>
          <w:szCs w:val="21"/>
        </w:rPr>
      </w:pPr>
      <w:r w:rsidRPr="00B11438">
        <w:rPr>
          <w:position w:val="-36"/>
        </w:rPr>
        <w:object w:dxaOrig="3820" w:dyaOrig="760">
          <v:shape id="_x0000_i1142" type="#_x0000_t75" style="width:191.25pt;height:38pt" o:ole="">
            <v:imagedata r:id="rId243" o:title=""/>
          </v:shape>
          <o:OLEObject Type="Embed" ProgID="Equation.DSMT4" ShapeID="_x0000_i1142" DrawAspect="Content" ObjectID="_1668186648" r:id="rId244"/>
        </w:object>
      </w:r>
    </w:p>
    <w:p w:rsidR="003A5313" w:rsidRPr="006057B6" w:rsidRDefault="00DD2BBA" w:rsidP="003A5313">
      <w:pPr>
        <w:ind w:firstLineChars="400" w:firstLine="960"/>
        <w:rPr>
          <w:rFonts w:ascii="宋体" w:hAnsi="宋体"/>
          <w:szCs w:val="21"/>
        </w:rPr>
      </w:pPr>
      <w:r w:rsidRPr="00B11438">
        <w:rPr>
          <w:position w:val="-32"/>
        </w:rPr>
        <w:object w:dxaOrig="5700" w:dyaOrig="800">
          <v:shape id="_x0000_i1143" type="#_x0000_t75" style="width:285.1pt;height:40.3pt" o:ole="">
            <v:imagedata r:id="rId245" o:title=""/>
          </v:shape>
          <o:OLEObject Type="Embed" ProgID="Equation.DSMT4" ShapeID="_x0000_i1143" DrawAspect="Content" ObjectID="_1668186649" r:id="rId246"/>
        </w:object>
      </w:r>
    </w:p>
    <w:p w:rsidR="003A5313" w:rsidRDefault="00DD2BBA" w:rsidP="003A5313">
      <w:pPr>
        <w:ind w:firstLineChars="400" w:firstLine="960"/>
        <w:rPr>
          <w:rFonts w:ascii="宋体" w:hAnsi="宋体"/>
          <w:szCs w:val="21"/>
        </w:rPr>
      </w:pPr>
      <w:r w:rsidRPr="00B11438">
        <w:rPr>
          <w:position w:val="-24"/>
        </w:rPr>
        <w:object w:dxaOrig="3660" w:dyaOrig="620">
          <v:shape id="_x0000_i1144" type="#_x0000_t75" style="width:183.15pt;height:31.1pt" o:ole="">
            <v:imagedata r:id="rId247" o:title=""/>
          </v:shape>
          <o:OLEObject Type="Embed" ProgID="Equation.DSMT4" ShapeID="_x0000_i1144" DrawAspect="Content" ObjectID="_1668186650" r:id="rId248"/>
        </w:object>
      </w:r>
      <w:r w:rsidRPr="00B11438">
        <w:rPr>
          <w:position w:val="-24"/>
        </w:rPr>
        <w:object w:dxaOrig="1920" w:dyaOrig="620">
          <v:shape id="_x0000_i1145" type="#_x0000_t75" style="width:95.6pt;height:31.1pt" o:ole="">
            <v:imagedata r:id="rId249" o:title=""/>
          </v:shape>
          <o:OLEObject Type="Embed" ProgID="Equation.DSMT4" ShapeID="_x0000_i1145" DrawAspect="Content" ObjectID="_1668186651" r:id="rId250"/>
        </w:object>
      </w:r>
      <w:r w:rsidR="003A5313"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计算二重积分</w:t>
      </w:r>
      <w:r w:rsidR="00DD2BBA" w:rsidRPr="00B11438">
        <w:rPr>
          <w:position w:val="-30"/>
        </w:rPr>
        <w:object w:dxaOrig="1260" w:dyaOrig="600">
          <v:shape id="_x0000_i1146" type="#_x0000_t75" style="width:63.35pt;height:29.95pt" o:ole="">
            <v:imagedata r:id="rId251" o:title=""/>
          </v:shape>
          <o:OLEObject Type="Embed" ProgID="Equation.DSMT4" ShapeID="_x0000_i1146" DrawAspect="Content" ObjectID="_1668186652" r:id="rId252"/>
        </w:object>
      </w:r>
      <w:r w:rsidRPr="00E86A8E">
        <w:rPr>
          <w:rFonts w:ascii="宋体" w:hAnsi="宋体" w:hint="eastAsia"/>
          <w:szCs w:val="21"/>
        </w:rPr>
        <w:t>,其中</w:t>
      </w:r>
      <w:r w:rsidR="00DD2BBA" w:rsidRPr="00025957">
        <w:rPr>
          <w:position w:val="-4"/>
        </w:rPr>
        <w:object w:dxaOrig="240" w:dyaOrig="260">
          <v:shape id="_x0000_i1147" type="#_x0000_t75" style="width:12.1pt;height:13.25pt" o:ole="">
            <v:imagedata r:id="rId253" o:title=""/>
          </v:shape>
          <o:OLEObject Type="Embed" ProgID="Equation.DSMT4" ShapeID="_x0000_i1147" DrawAspect="Content" ObjectID="_1668186653" r:id="rId254"/>
        </w:object>
      </w:r>
      <w:r w:rsidRPr="00E86A8E">
        <w:rPr>
          <w:rFonts w:ascii="宋体" w:hAnsi="宋体" w:hint="eastAsia"/>
          <w:szCs w:val="21"/>
        </w:rPr>
        <w:t>是曲线</w:t>
      </w:r>
      <w:r w:rsidR="00DD2BBA" w:rsidRPr="00B11438">
        <w:rPr>
          <w:position w:val="-10"/>
        </w:rPr>
        <w:object w:dxaOrig="800" w:dyaOrig="360">
          <v:shape id="_x0000_i1148" type="#_x0000_t75" style="width:39.75pt;height:17.85pt" o:ole="">
            <v:imagedata r:id="rId255" o:title=""/>
          </v:shape>
          <o:OLEObject Type="Embed" ProgID="Equation.DSMT4" ShapeID="_x0000_i1148" DrawAspect="Content" ObjectID="_1668186654" r:id="rId256"/>
        </w:object>
      </w:r>
      <w:r w:rsidRPr="00E86A8E">
        <w:rPr>
          <w:rFonts w:ascii="宋体" w:hAnsi="宋体" w:hint="eastAsia"/>
          <w:szCs w:val="21"/>
        </w:rPr>
        <w:t>和</w:t>
      </w:r>
      <w:r w:rsidR="00DD2BBA" w:rsidRPr="00B11438">
        <w:rPr>
          <w:position w:val="-10"/>
        </w:rPr>
        <w:object w:dxaOrig="780" w:dyaOrig="360">
          <v:shape id="_x0000_i1149" type="#_x0000_t75" style="width:38.6pt;height:17.85pt" o:ole="">
            <v:imagedata r:id="rId257" o:title=""/>
          </v:shape>
          <o:OLEObject Type="Embed" ProgID="Equation.DSMT4" ShapeID="_x0000_i1149" DrawAspect="Content" ObjectID="_1668186655" r:id="rId258"/>
        </w:object>
      </w:r>
      <w:r w:rsidRPr="00E86A8E">
        <w:rPr>
          <w:rFonts w:ascii="宋体" w:hAnsi="宋体" w:hint="eastAsia"/>
          <w:szCs w:val="21"/>
        </w:rPr>
        <w:t>在第一象限所围成的区域.</w:t>
      </w:r>
    </w:p>
    <w:p w:rsidR="003A5313" w:rsidRPr="003F2116" w:rsidRDefault="003A5313" w:rsidP="003A5313">
      <w:pPr>
        <w:ind w:left="480" w:hangingChars="200" w:hanging="480"/>
        <w:rPr>
          <w:rFonts w:ascii="宋体" w:hAnsi="宋体"/>
          <w:szCs w:val="21"/>
        </w:rPr>
      </w:pP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D82D2B">
        <w:rPr>
          <w:rStyle w:val="af4"/>
          <w:rFonts w:hint="eastAsia"/>
        </w:rPr>
        <w:t>[解]</w:t>
      </w:r>
      <w:r w:rsidRPr="00D82D2B">
        <w:rPr>
          <w:rFonts w:ascii="宋体" w:hAnsi="宋体"/>
          <w:noProof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区域</w:t>
      </w:r>
      <w:r w:rsidR="00DD2BBA" w:rsidRPr="00025957">
        <w:rPr>
          <w:position w:val="-4"/>
        </w:rPr>
        <w:object w:dxaOrig="240" w:dyaOrig="260">
          <v:shape id="_x0000_i1150" type="#_x0000_t75" style="width:12.1pt;height:13.25pt" o:ole="">
            <v:imagedata r:id="rId259" o:title=""/>
          </v:shape>
          <o:OLEObject Type="Embed" ProgID="Equation.DSMT4" ShapeID="_x0000_i1150" DrawAspect="Content" ObjectID="_1668186656" r:id="rId260"/>
        </w:object>
      </w:r>
      <w:r>
        <w:rPr>
          <w:rFonts w:ascii="宋体" w:hAnsi="宋体" w:hint="eastAsia"/>
          <w:szCs w:val="21"/>
        </w:rPr>
        <w:t>是无界区域，从而</w:t>
      </w:r>
    </w:p>
    <w:p w:rsidR="003A5313" w:rsidRDefault="003A5313" w:rsidP="003A5313">
      <w:pPr>
        <w:ind w:firstLineChars="200" w:firstLine="480"/>
      </w:pPr>
      <w:r w:rsidRPr="00526EF0">
        <w:rPr>
          <w:position w:val="-30"/>
        </w:rPr>
        <w:object w:dxaOrig="3260" w:dyaOrig="660">
          <v:shape id="_x0000_i1151" type="#_x0000_t75" style="width:163pt;height:33.4pt" o:ole="">
            <v:imagedata r:id="rId261" o:title=""/>
          </v:shape>
          <o:OLEObject Type="Embed" ProgID="Equation.DSMT4" ShapeID="_x0000_i1151" DrawAspect="Content" ObjectID="_1668186657" r:id="rId262"/>
        </w:object>
      </w:r>
      <w:r w:rsidRPr="00526EF0">
        <w:rPr>
          <w:position w:val="-28"/>
        </w:rPr>
        <w:object w:dxaOrig="2500" w:dyaOrig="680">
          <v:shape id="_x0000_i1152" type="#_x0000_t75" style="width:124.4pt;height:34.55pt" o:ole="">
            <v:imagedata r:id="rId263" o:title=""/>
          </v:shape>
          <o:OLEObject Type="Embed" ProgID="Equation.DSMT4" ShapeID="_x0000_i1152" DrawAspect="Content" ObjectID="_1668186658" r:id="rId264"/>
        </w:object>
      </w:r>
    </w:p>
    <w:p w:rsidR="003A5313" w:rsidRPr="006057B6" w:rsidRDefault="003A5313" w:rsidP="003A5313">
      <w:pPr>
        <w:ind w:firstLineChars="200" w:firstLine="480"/>
        <w:rPr>
          <w:rFonts w:ascii="宋体" w:hAnsi="宋体"/>
          <w:szCs w:val="21"/>
        </w:rPr>
      </w:pPr>
      <w:r w:rsidRPr="00B11438">
        <w:rPr>
          <w:position w:val="-24"/>
        </w:rPr>
        <w:object w:dxaOrig="3120" w:dyaOrig="620">
          <v:shape id="_x0000_i1153" type="#_x0000_t75" style="width:156.1pt;height:31.1pt" o:ole="">
            <v:imagedata r:id="rId265" o:title=""/>
          </v:shape>
          <o:OLEObject Type="Embed" ProgID="Equation.DSMT4" ShapeID="_x0000_i1153" DrawAspect="Content" ObjectID="_1668186659" r:id="rId266"/>
        </w:object>
      </w:r>
      <w:r w:rsidRPr="00B11438">
        <w:rPr>
          <w:position w:val="-24"/>
        </w:rPr>
        <w:object w:dxaOrig="1980" w:dyaOrig="620">
          <v:shape id="_x0000_i1154" type="#_x0000_t75" style="width:99.05pt;height:31.1pt" o:ole="">
            <v:imagedata r:id="rId267" o:title=""/>
          </v:shape>
          <o:OLEObject Type="Embed" ProgID="Equation.DSMT4" ShapeID="_x0000_i1154" DrawAspect="Content" ObjectID="_1668186660" r:id="rId268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求级数</w:t>
      </w:r>
      <w:r w:rsidR="00DD2BBA" w:rsidRPr="00B11438">
        <w:rPr>
          <w:position w:val="-28"/>
        </w:rPr>
        <w:object w:dxaOrig="1100" w:dyaOrig="700">
          <v:shape id="_x0000_i1155" type="#_x0000_t75" style="width:55.3pt;height:35.15pt" o:ole="">
            <v:imagedata r:id="rId269" o:title=""/>
          </v:shape>
          <o:OLEObject Type="Embed" ProgID="Equation.DSMT4" ShapeID="_x0000_i1155" DrawAspect="Content" ObjectID="_1668186661" r:id="rId270"/>
        </w:object>
      </w:r>
      <w:r w:rsidRPr="00E86A8E">
        <w:rPr>
          <w:rFonts w:ascii="宋体" w:hAnsi="宋体" w:hint="eastAsia"/>
          <w:szCs w:val="21"/>
        </w:rPr>
        <w:t>的收敛域.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A46258" w:rsidRDefault="003A5313" w:rsidP="003A5313">
      <w:pPr>
        <w:rPr>
          <w:rFonts w:ascii="宋体" w:hAnsi="宋体"/>
          <w:szCs w:val="21"/>
        </w:rPr>
      </w:pPr>
      <w:r w:rsidRPr="00D82D2B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因为</w:t>
      </w:r>
      <w:r w:rsidRPr="00A46258">
        <w:rPr>
          <w:position w:val="-38"/>
        </w:rPr>
        <w:object w:dxaOrig="4239" w:dyaOrig="880">
          <v:shape id="_x0000_i1156" type="#_x0000_t75" style="width:211.95pt;height:43.8pt" o:ole="">
            <v:imagedata r:id="rId271" o:title=""/>
          </v:shape>
          <o:OLEObject Type="Embed" ProgID="Equation.DSMT4" ShapeID="_x0000_i1156" DrawAspect="Content" ObjectID="_1668186662" r:id="rId272"/>
        </w:object>
      </w:r>
      <w:r>
        <w:rPr>
          <w:rFonts w:ascii="宋体" w:hAnsi="宋体" w:hint="eastAsia"/>
          <w:szCs w:val="21"/>
        </w:rPr>
        <w:t>，所以</w:t>
      </w:r>
      <w:r w:rsidRPr="006057B6">
        <w:rPr>
          <w:rFonts w:ascii="宋体" w:hAnsi="宋体" w:hint="eastAsia"/>
          <w:szCs w:val="21"/>
        </w:rPr>
        <w:t>当</w:t>
      </w:r>
      <w:r w:rsidR="00DD2BBA" w:rsidRPr="00A46258">
        <w:rPr>
          <w:position w:val="-6"/>
        </w:rPr>
        <w:object w:dxaOrig="1340" w:dyaOrig="279">
          <v:shape id="_x0000_i1157" type="#_x0000_t75" style="width:66.8pt;height:13.8pt" o:ole="">
            <v:imagedata r:id="rId273" o:title=""/>
          </v:shape>
          <o:OLEObject Type="Embed" ProgID="Equation.DSMT4" ShapeID="_x0000_i1157" DrawAspect="Content" ObjectID="_1668186663" r:id="rId274"/>
        </w:object>
      </w:r>
      <w:r w:rsidRPr="006057B6">
        <w:rPr>
          <w:rFonts w:ascii="宋体" w:hAnsi="宋体" w:hint="eastAsia"/>
          <w:szCs w:val="21"/>
        </w:rPr>
        <w:t>,即</w:t>
      </w:r>
      <w:r w:rsidR="00DD2BBA" w:rsidRPr="00025957">
        <w:rPr>
          <w:position w:val="-4"/>
        </w:rPr>
        <w:object w:dxaOrig="880" w:dyaOrig="260">
          <v:shape id="_x0000_i1158" type="#_x0000_t75" style="width:43.8pt;height:13.25pt" o:ole="">
            <v:imagedata r:id="rId275" o:title=""/>
          </v:shape>
          <o:OLEObject Type="Embed" ProgID="Equation.DSMT4" ShapeID="_x0000_i1158" DrawAspect="Content" ObjectID="_1668186664" r:id="rId276"/>
        </w:object>
      </w:r>
      <w:r w:rsidRPr="006057B6">
        <w:rPr>
          <w:rFonts w:ascii="宋体" w:hAnsi="宋体" w:hint="eastAsia"/>
          <w:szCs w:val="21"/>
        </w:rPr>
        <w:t>时级数绝对收敛</w: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当</w:t>
      </w:r>
      <w:r w:rsidR="00DD2BBA" w:rsidRPr="00025957">
        <w:rPr>
          <w:position w:val="-4"/>
        </w:rPr>
        <w:object w:dxaOrig="540" w:dyaOrig="260">
          <v:shape id="_x0000_i1159" type="#_x0000_t75" style="width:27.05pt;height:13.25pt" o:ole="">
            <v:imagedata r:id="rId277" o:title=""/>
          </v:shape>
          <o:OLEObject Type="Embed" ProgID="Equation.DSMT4" ShapeID="_x0000_i1159" DrawAspect="Content" ObjectID="_1668186665" r:id="rId278"/>
        </w:object>
      </w:r>
      <w:r w:rsidRPr="006057B6">
        <w:rPr>
          <w:rFonts w:ascii="宋体" w:hAnsi="宋体" w:hint="eastAsia"/>
          <w:szCs w:val="21"/>
        </w:rPr>
        <w:t>时,得交错级数</w:t>
      </w:r>
      <w:r w:rsidR="00DD2BBA" w:rsidRPr="00B11438">
        <w:rPr>
          <w:position w:val="-28"/>
        </w:rPr>
        <w:object w:dxaOrig="1160" w:dyaOrig="680">
          <v:shape id="_x0000_i1160" type="#_x0000_t75" style="width:58.2pt;height:34pt" o:ole="">
            <v:imagedata r:id="rId279" o:title=""/>
          </v:shape>
          <o:OLEObject Type="Embed" ProgID="Equation.DSMT4" ShapeID="_x0000_i1160" DrawAspect="Content" ObjectID="_1668186666" r:id="rId280"/>
        </w:object>
      </w:r>
      <w:r>
        <w:rPr>
          <w:rFonts w:hint="eastAsia"/>
        </w:rPr>
        <w:t>，收敛</w:t>
      </w:r>
      <w:r>
        <w:rPr>
          <w:rFonts w:ascii="宋体" w:hAnsi="宋体" w:hint="eastAsia"/>
          <w:szCs w:val="21"/>
        </w:rPr>
        <w:t>；</w:t>
      </w:r>
      <w:r w:rsidRPr="006057B6">
        <w:rPr>
          <w:rFonts w:ascii="宋体" w:hAnsi="宋体" w:hint="eastAsia"/>
          <w:szCs w:val="21"/>
        </w:rPr>
        <w:t>当</w:t>
      </w:r>
      <w:r w:rsidR="00DD2BBA" w:rsidRPr="00025957">
        <w:rPr>
          <w:position w:val="-4"/>
        </w:rPr>
        <w:object w:dxaOrig="560" w:dyaOrig="260">
          <v:shape id="_x0000_i1161" type="#_x0000_t75" style="width:27.65pt;height:13.25pt" o:ole="">
            <v:imagedata r:id="rId281" o:title=""/>
          </v:shape>
          <o:OLEObject Type="Embed" ProgID="Equation.DSMT4" ShapeID="_x0000_i1161" DrawAspect="Content" ObjectID="_1668186667" r:id="rId282"/>
        </w:object>
      </w:r>
      <w:r w:rsidRPr="006057B6">
        <w:rPr>
          <w:rFonts w:ascii="宋体" w:hAnsi="宋体" w:hint="eastAsia"/>
          <w:szCs w:val="21"/>
        </w:rPr>
        <w:t>时,得正项级数</w:t>
      </w:r>
      <w:r w:rsidR="00DD2BBA" w:rsidRPr="00B11438">
        <w:rPr>
          <w:position w:val="-28"/>
        </w:rPr>
        <w:object w:dxaOrig="600" w:dyaOrig="680">
          <v:shape id="_x0000_i1162" type="#_x0000_t75" style="width:29.95pt;height:34pt" o:ole="">
            <v:imagedata r:id="rId283" o:title=""/>
          </v:shape>
          <o:OLEObject Type="Embed" ProgID="Equation.DSMT4" ShapeID="_x0000_i1162" DrawAspect="Content" ObjectID="_1668186668" r:id="rId284"/>
        </w:object>
      </w:r>
      <w:r>
        <w:rPr>
          <w:rFonts w:ascii="宋体" w:hAnsi="宋体" w:hint="eastAsia"/>
          <w:szCs w:val="21"/>
        </w:rPr>
        <w:t>,也</w:t>
      </w:r>
      <w:r w:rsidRPr="006057B6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于是原级数的收敛域为</w:t>
      </w:r>
      <w:r w:rsidR="00DD2BBA" w:rsidRPr="00B11438">
        <w:rPr>
          <w:position w:val="-10"/>
        </w:rPr>
        <w:object w:dxaOrig="520" w:dyaOrig="320">
          <v:shape id="_x0000_i1163" type="#_x0000_t75" style="width:26.5pt;height:16.15pt" o:ole="">
            <v:imagedata r:id="rId285" o:title=""/>
          </v:shape>
          <o:OLEObject Type="Embed" ProgID="Equation.DSMT4" ShapeID="_x0000_i1163" DrawAspect="Content" ObjectID="_1668186669" r:id="rId286"/>
        </w:object>
      </w:r>
      <w:r>
        <w:rPr>
          <w:rFonts w:ascii="宋体" w:hAnsi="宋体" w:hint="eastAsia"/>
          <w:szCs w:val="21"/>
        </w:rPr>
        <w:t>．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(4)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求微分方程</w:t>
      </w:r>
      <w:r w:rsidR="00DD2BBA" w:rsidRPr="00B11438">
        <w:rPr>
          <w:position w:val="-10"/>
        </w:rPr>
        <w:object w:dxaOrig="2360" w:dyaOrig="360">
          <v:shape id="_x0000_i1164" type="#_x0000_t75" style="width:118.1pt;height:17.85pt" o:ole="">
            <v:imagedata r:id="rId287" o:title=""/>
          </v:shape>
          <o:OLEObject Type="Embed" ProgID="Equation.DSMT4" ShapeID="_x0000_i1164" DrawAspect="Content" ObjectID="_1668186670" r:id="rId288"/>
        </w:object>
      </w:r>
      <w:r w:rsidRPr="00E86A8E">
        <w:rPr>
          <w:rFonts w:ascii="宋体" w:hAnsi="宋体" w:hint="eastAsia"/>
          <w:szCs w:val="21"/>
        </w:rPr>
        <w:t>的通解.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D82D2B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所给方程为一阶线性微分方程</w:t>
      </w:r>
      <w:r>
        <w:rPr>
          <w:rFonts w:ascii="宋体" w:hAnsi="宋体" w:hint="eastAsia"/>
          <w:szCs w:val="21"/>
        </w:rPr>
        <w:t>,它的通解为</w:t>
      </w:r>
    </w:p>
    <w:p w:rsidR="003A5313" w:rsidRDefault="003A5313" w:rsidP="003A5313">
      <w:pPr>
        <w:ind w:firstLineChars="200" w:firstLine="480"/>
        <w:jc w:val="left"/>
        <w:rPr>
          <w:rFonts w:ascii="宋体" w:hAnsi="宋体"/>
          <w:szCs w:val="21"/>
        </w:rPr>
      </w:pPr>
      <w:r w:rsidRPr="00B11438">
        <w:rPr>
          <w:position w:val="-26"/>
        </w:rPr>
        <w:object w:dxaOrig="3600" w:dyaOrig="639">
          <v:shape id="_x0000_i1165" type="#_x0000_t75" style="width:180.3pt;height:31.7pt" o:ole="">
            <v:imagedata r:id="rId289" o:title=""/>
          </v:shape>
          <o:OLEObject Type="Embed" ProgID="Equation.DSMT4" ShapeID="_x0000_i1165" DrawAspect="Content" ObjectID="_1668186671" r:id="rId290"/>
        </w:object>
      </w:r>
      <w:r w:rsidRPr="00B11438">
        <w:rPr>
          <w:position w:val="-18"/>
        </w:rPr>
        <w:object w:dxaOrig="4060" w:dyaOrig="480">
          <v:shape id="_x0000_i1166" type="#_x0000_t75" style="width:202.75pt;height:23.6pt" o:ole="">
            <v:imagedata r:id="rId291" o:title=""/>
          </v:shape>
          <o:OLEObject Type="Embed" ProgID="Equation.DSMT4" ShapeID="_x0000_i1166" DrawAspect="Content" ObjectID="_1668186672" r:id="rId292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四、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本题满分9分</w:t>
      </w:r>
      <w:r w:rsidR="00D60B71">
        <w:rPr>
          <w:rFonts w:hint="eastAsia"/>
        </w:rPr>
        <w:t>）</w: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某公司可通过电台及报纸两种形式做销售某种商品的广告,根据统计资料,销售收入</w:t>
      </w:r>
      <w:r w:rsidR="00DD2BBA" w:rsidRPr="00025957">
        <w:rPr>
          <w:position w:val="-4"/>
        </w:rPr>
        <w:object w:dxaOrig="220" w:dyaOrig="260">
          <v:shape id="_x0000_i1167" type="#_x0000_t75" style="width:11.5pt;height:13.25pt" o:ole="">
            <v:imagedata r:id="rId293" o:title=""/>
          </v:shape>
          <o:OLEObject Type="Embed" ProgID="Equation.DSMT4" ShapeID="_x0000_i1167" DrawAspect="Content" ObjectID="_1668186673" r:id="rId294"/>
        </w:object>
      </w:r>
      <w:r w:rsidRPr="00E86A8E">
        <w:rPr>
          <w:rFonts w:ascii="宋体" w:hAnsi="宋体" w:hint="eastAsia"/>
          <w:szCs w:val="21"/>
        </w:rPr>
        <w:t>(万元)与电台广告费用</w:t>
      </w:r>
      <w:r w:rsidR="00DD2BBA" w:rsidRPr="00B11438">
        <w:rPr>
          <w:position w:val="-12"/>
        </w:rPr>
        <w:object w:dxaOrig="279" w:dyaOrig="360">
          <v:shape id="_x0000_i1168" type="#_x0000_t75" style="width:13.8pt;height:17.85pt" o:ole="">
            <v:imagedata r:id="rId295" o:title=""/>
          </v:shape>
          <o:OLEObject Type="Embed" ProgID="Equation.DSMT4" ShapeID="_x0000_i1168" DrawAspect="Content" ObjectID="_1668186674" r:id="rId296"/>
        </w:object>
      </w:r>
      <w:r w:rsidRPr="00E86A8E">
        <w:rPr>
          <w:rFonts w:ascii="宋体" w:hAnsi="宋体" w:hint="eastAsia"/>
          <w:szCs w:val="21"/>
        </w:rPr>
        <w:t>(万元)及报纸广告费用</w:t>
      </w:r>
      <w:r w:rsidR="00DD2BBA" w:rsidRPr="00B11438">
        <w:rPr>
          <w:position w:val="-12"/>
        </w:rPr>
        <w:object w:dxaOrig="279" w:dyaOrig="360">
          <v:shape id="_x0000_i1169" type="#_x0000_t75" style="width:13.8pt;height:17.85pt" o:ole="">
            <v:imagedata r:id="rId297" o:title=""/>
          </v:shape>
          <o:OLEObject Type="Embed" ProgID="Equation.DSMT4" ShapeID="_x0000_i1169" DrawAspect="Content" ObjectID="_1668186675" r:id="rId298"/>
        </w:object>
      </w:r>
      <w:r w:rsidRPr="00E86A8E">
        <w:rPr>
          <w:rFonts w:ascii="宋体" w:hAnsi="宋体" w:hint="eastAsia"/>
          <w:szCs w:val="21"/>
        </w:rPr>
        <w:t>(万元)之间的关系有如下经验公式:</w:t>
      </w:r>
    </w:p>
    <w:p w:rsidR="003A5313" w:rsidRPr="00E86A8E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12"/>
        </w:rPr>
        <w:object w:dxaOrig="4020" w:dyaOrig="380">
          <v:shape id="_x0000_i1170" type="#_x0000_t75" style="width:201pt;height:19pt" o:ole="">
            <v:imagedata r:id="rId299" o:title=""/>
          </v:shape>
          <o:OLEObject Type="Embed" ProgID="Equation.DSMT4" ShapeID="_x0000_i1170" DrawAspect="Content" ObjectID="_1668186676" r:id="rId300"/>
        </w:objec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在广告费用不限的情况下,求最优广告策略</w:t>
      </w:r>
      <w:r>
        <w:rPr>
          <w:rFonts w:ascii="宋体" w:hAnsi="宋体" w:hint="eastAsia"/>
          <w:szCs w:val="21"/>
        </w:rPr>
        <w:t>；</w:t>
      </w: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若提供的广告费用为</w:t>
      </w:r>
      <w:r w:rsidR="00DD2BBA" w:rsidRPr="00281389">
        <w:rPr>
          <w:rFonts w:ascii="宋体" w:hAnsi="宋体"/>
          <w:position w:val="-6"/>
          <w:szCs w:val="21"/>
        </w:rPr>
        <w:object w:dxaOrig="360" w:dyaOrig="279">
          <v:shape id="_x0000_i1171" type="#_x0000_t75" style="width:17.85pt;height:13.8pt" o:ole="">
            <v:imagedata r:id="rId301" o:title=""/>
          </v:shape>
          <o:OLEObject Type="Embed" ProgID="Equation.DSMT4" ShapeID="_x0000_i1171" DrawAspect="Content" ObjectID="_1668186677" r:id="rId302"/>
        </w:object>
      </w:r>
      <w:r w:rsidRPr="00E86A8E">
        <w:rPr>
          <w:rFonts w:ascii="宋体" w:hAnsi="宋体" w:hint="eastAsia"/>
          <w:szCs w:val="21"/>
        </w:rPr>
        <w:t>万元,求相应</w:t>
      </w:r>
      <w:r>
        <w:rPr>
          <w:rFonts w:ascii="宋体" w:hAnsi="宋体" w:hint="eastAsia"/>
          <w:szCs w:val="21"/>
        </w:rPr>
        <w:t>的</w:t>
      </w:r>
      <w:r w:rsidRPr="00E86A8E">
        <w:rPr>
          <w:rFonts w:ascii="宋体" w:hAnsi="宋体" w:hint="eastAsia"/>
          <w:szCs w:val="21"/>
        </w:rPr>
        <w:t>最优广告策略.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rPr>
          <w:rFonts w:ascii="宋体" w:hAnsi="宋体"/>
          <w:b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247533">
        <w:rPr>
          <w:rFonts w:hint="eastAsia"/>
        </w:rPr>
        <w:t>(1)</w:t>
      </w:r>
      <w:r>
        <w:rPr>
          <w:rFonts w:hint="eastAsia"/>
        </w:rPr>
        <w:t xml:space="preserve"> </w:t>
      </w:r>
      <w:r w:rsidRPr="006057B6">
        <w:rPr>
          <w:rFonts w:ascii="宋体" w:hAnsi="宋体" w:hint="eastAsia"/>
          <w:szCs w:val="21"/>
        </w:rPr>
        <w:t>利润为销售收入减去成本,所以利润函数为</w:t>
      </w:r>
    </w:p>
    <w:p w:rsidR="003A5313" w:rsidRPr="006057B6" w:rsidRDefault="003A5313" w:rsidP="003A5313">
      <w:pPr>
        <w:ind w:firstLineChars="800" w:firstLine="1920"/>
        <w:rPr>
          <w:rFonts w:ascii="宋体" w:hAnsi="宋体"/>
          <w:szCs w:val="21"/>
        </w:rPr>
      </w:pPr>
      <w:r w:rsidRPr="00B11438">
        <w:rPr>
          <w:position w:val="-12"/>
        </w:rPr>
        <w:object w:dxaOrig="5000" w:dyaOrig="380">
          <v:shape id="_x0000_i1172" type="#_x0000_t75" style="width:250pt;height:19pt" o:ole="">
            <v:imagedata r:id="rId303" o:title=""/>
          </v:shape>
          <o:OLEObject Type="Embed" ProgID="Equation.DSMT4" ShapeID="_x0000_i1172" DrawAspect="Content" ObjectID="_1668186678" r:id="rId304"/>
        </w:object>
      </w: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ab/>
      </w:r>
      <w:r w:rsidRPr="006057B6">
        <w:rPr>
          <w:rFonts w:ascii="宋体" w:hAnsi="宋体" w:hint="eastAsia"/>
          <w:szCs w:val="21"/>
        </w:rPr>
        <w:tab/>
      </w:r>
      <w:r w:rsidRPr="006057B6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      </w:t>
      </w:r>
      <w:r w:rsidRPr="00B11438">
        <w:rPr>
          <w:position w:val="-12"/>
        </w:rPr>
        <w:object w:dxaOrig="3840" w:dyaOrig="380">
          <v:shape id="_x0000_i1173" type="#_x0000_t75" style="width:192.4pt;height:19pt" o:ole="">
            <v:imagedata r:id="rId305" o:title=""/>
          </v:shape>
          <o:OLEObject Type="Embed" ProgID="Equation.DSMT4" ShapeID="_x0000_i1173" DrawAspect="Content" ObjectID="_1668186679" r:id="rId306"/>
        </w:object>
      </w:r>
    </w:p>
    <w:p w:rsidR="003A5313" w:rsidRPr="006057B6" w:rsidRDefault="003A5313" w:rsidP="003A5313">
      <w:pPr>
        <w:ind w:firstLineChars="200" w:firstLine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由多元函数极值点的必要条件,有</w:t>
      </w:r>
    </w:p>
    <w:p w:rsidR="003A5313" w:rsidRPr="006057B6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66"/>
        </w:rPr>
        <w:object w:dxaOrig="2760" w:dyaOrig="1440">
          <v:shape id="_x0000_i1174" type="#_x0000_t75" style="width:137.65pt;height:1in" o:ole="">
            <v:imagedata r:id="rId307" o:title=""/>
          </v:shape>
          <o:OLEObject Type="Embed" ProgID="Equation.DSMT4" ShapeID="_x0000_i1174" DrawAspect="Content" ObjectID="_1668186680" r:id="rId308"/>
        </w:object>
      </w:r>
      <w:r>
        <w:rPr>
          <w:rFonts w:hint="eastAsia"/>
        </w:rPr>
        <w:t>解得</w:t>
      </w:r>
      <w:r w:rsidRPr="00281389">
        <w:rPr>
          <w:position w:val="-12"/>
        </w:rPr>
        <w:object w:dxaOrig="1900" w:dyaOrig="360">
          <v:shape id="_x0000_i1175" type="#_x0000_t75" style="width:95.05pt;height:17.85pt" o:ole="">
            <v:imagedata r:id="rId309" o:title=""/>
          </v:shape>
          <o:OLEObject Type="Embed" ProgID="Equation.DSMT4" ShapeID="_x0000_i1175" DrawAspect="Content" ObjectID="_1668186681" r:id="rId310"/>
        </w:object>
      </w:r>
    </w:p>
    <w:p w:rsidR="003A5313" w:rsidRPr="006057B6" w:rsidRDefault="003A5313" w:rsidP="003A5313">
      <w:pPr>
        <w:ind w:leftChars="200" w:left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因驻点惟一,且实际问题必有最大值,故投入电台广告费用</w:t>
      </w:r>
      <w:r w:rsidR="00DD2BBA" w:rsidRPr="00281389">
        <w:rPr>
          <w:rFonts w:ascii="宋体" w:hAnsi="宋体"/>
          <w:position w:val="-6"/>
          <w:szCs w:val="21"/>
        </w:rPr>
        <w:object w:dxaOrig="499" w:dyaOrig="279">
          <v:shape id="_x0000_i1176" type="#_x0000_t75" style="width:24.75pt;height:13.8pt" o:ole="">
            <v:imagedata r:id="rId311" o:title=""/>
          </v:shape>
          <o:OLEObject Type="Embed" ProgID="Equation.DSMT4" ShapeID="_x0000_i1176" DrawAspect="Content" ObjectID="_1668186682" r:id="rId312"/>
        </w:object>
      </w:r>
      <w:r w:rsidRPr="006057B6">
        <w:rPr>
          <w:rFonts w:ascii="宋体" w:hAnsi="宋体" w:hint="eastAsia"/>
          <w:szCs w:val="21"/>
        </w:rPr>
        <w:t>万元,报纸广告费用</w:t>
      </w:r>
      <w:r w:rsidR="00DD2BBA" w:rsidRPr="00281389">
        <w:rPr>
          <w:rFonts w:ascii="宋体" w:hAnsi="宋体"/>
          <w:position w:val="-6"/>
          <w:szCs w:val="21"/>
        </w:rPr>
        <w:object w:dxaOrig="499" w:dyaOrig="279">
          <v:shape id="_x0000_i1177" type="#_x0000_t75" style="width:24.75pt;height:13.8pt" o:ole="">
            <v:imagedata r:id="rId313" o:title=""/>
          </v:shape>
          <o:OLEObject Type="Embed" ProgID="Equation.DSMT4" ShapeID="_x0000_i1177" DrawAspect="Content" ObjectID="_1668186683" r:id="rId314"/>
        </w:object>
      </w:r>
      <w:r>
        <w:rPr>
          <w:rFonts w:ascii="宋体" w:hAnsi="宋体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万元可获最大利润.</w:t>
      </w:r>
    </w:p>
    <w:p w:rsidR="003A5313" w:rsidRPr="006057B6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247533">
        <w:rPr>
          <w:rFonts w:hint="eastAsia"/>
        </w:rPr>
        <w:t>(2)</w:t>
      </w:r>
      <w:r>
        <w:rPr>
          <w:rFonts w:hint="eastAsia"/>
        </w:rPr>
        <w:t xml:space="preserve"> </w:t>
      </w:r>
      <w:r w:rsidRPr="006057B6">
        <w:rPr>
          <w:rFonts w:ascii="宋体" w:hAnsi="宋体" w:hint="eastAsia"/>
          <w:szCs w:val="21"/>
        </w:rPr>
        <w:t>若广告费用为</w:t>
      </w:r>
      <w:r w:rsidR="00DD2BBA" w:rsidRPr="00281389">
        <w:rPr>
          <w:rFonts w:ascii="宋体" w:hAnsi="宋体"/>
          <w:position w:val="-6"/>
          <w:szCs w:val="21"/>
        </w:rPr>
        <w:object w:dxaOrig="360" w:dyaOrig="279">
          <v:shape id="_x0000_i1178" type="#_x0000_t75" style="width:17.85pt;height:13.8pt" o:ole="">
            <v:imagedata r:id="rId315" o:title=""/>
          </v:shape>
          <o:OLEObject Type="Embed" ProgID="Equation.DSMT4" ShapeID="_x0000_i1178" DrawAspect="Content" ObjectID="_1668186684" r:id="rId316"/>
        </w:object>
      </w:r>
      <w:r w:rsidRPr="006057B6">
        <w:rPr>
          <w:rFonts w:ascii="宋体" w:hAnsi="宋体" w:hint="eastAsia"/>
          <w:szCs w:val="21"/>
        </w:rPr>
        <w:t>万元,则应当求利润函数在</w:t>
      </w:r>
      <w:r w:rsidR="00DD2BBA" w:rsidRPr="00B11438">
        <w:rPr>
          <w:position w:val="-12"/>
        </w:rPr>
        <w:object w:dxaOrig="1240" w:dyaOrig="360">
          <v:shape id="_x0000_i1179" type="#_x0000_t75" style="width:61.65pt;height:17.85pt" o:ole="">
            <v:imagedata r:id="rId317" o:title=""/>
          </v:shape>
          <o:OLEObject Type="Embed" ProgID="Equation.DSMT4" ShapeID="_x0000_i1179" DrawAspect="Content" ObjectID="_1668186685" r:id="rId318"/>
        </w:object>
      </w:r>
      <w:r w:rsidRPr="006057B6">
        <w:rPr>
          <w:rFonts w:ascii="宋体" w:hAnsi="宋体" w:hint="eastAsia"/>
          <w:szCs w:val="21"/>
        </w:rPr>
        <w:t>时的条件最大值</w:t>
      </w:r>
      <w:r>
        <w:rPr>
          <w:rFonts w:ascii="宋体" w:hAnsi="宋体" w:hint="eastAsia"/>
          <w:szCs w:val="21"/>
        </w:rPr>
        <w:t>.</w:t>
      </w:r>
      <w:r w:rsidRPr="006057B6">
        <w:rPr>
          <w:rFonts w:ascii="宋体" w:hAnsi="宋体" w:hint="eastAsia"/>
          <w:szCs w:val="21"/>
        </w:rPr>
        <w:t>拉格朗日函数为</w:t>
      </w:r>
      <w:r w:rsidR="00DD2BBA" w:rsidRPr="00B11438">
        <w:rPr>
          <w:position w:val="-12"/>
        </w:rPr>
        <w:object w:dxaOrig="6680" w:dyaOrig="380">
          <v:shape id="_x0000_i1180" type="#_x0000_t75" style="width:334.1pt;height:19pt" o:ole="">
            <v:imagedata r:id="rId319" o:title=""/>
          </v:shape>
          <o:OLEObject Type="Embed" ProgID="Equation.DSMT4" ShapeID="_x0000_i1180" DrawAspect="Content" ObjectID="_1668186686" r:id="rId320"/>
        </w:object>
      </w:r>
    </w:p>
    <w:p w:rsidR="003A5313" w:rsidRDefault="003A5313" w:rsidP="003A5313">
      <w:pPr>
        <w:jc w:val="center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由</w:t>
      </w:r>
      <w:r w:rsidRPr="00B11438">
        <w:rPr>
          <w:position w:val="-100"/>
        </w:rPr>
        <w:object w:dxaOrig="3120" w:dyaOrig="2120">
          <v:shape id="_x0000_i1181" type="#_x0000_t75" style="width:156.1pt;height:106pt" o:ole="">
            <v:imagedata r:id="rId321" o:title=""/>
          </v:shape>
          <o:OLEObject Type="Embed" ProgID="Equation.DSMT4" ShapeID="_x0000_i1181" DrawAspect="Content" ObjectID="_1668186687" r:id="rId322"/>
        </w:object>
      </w:r>
      <w:r>
        <w:rPr>
          <w:rFonts w:hint="eastAsia"/>
        </w:rPr>
        <w:t>解得</w:t>
      </w:r>
      <w:r w:rsidRPr="00B11438">
        <w:rPr>
          <w:position w:val="-12"/>
        </w:rPr>
        <w:object w:dxaOrig="1480" w:dyaOrig="360">
          <v:shape id="_x0000_i1182" type="#_x0000_t75" style="width:73.75pt;height:17.85pt" o:ole="">
            <v:imagedata r:id="rId323" o:title=""/>
          </v:shape>
          <o:OLEObject Type="Embed" ProgID="Equation.DSMT4" ShapeID="_x0000_i1182" DrawAspect="Content" ObjectID="_1668186688" r:id="rId324"/>
        </w:object>
      </w:r>
    </w:p>
    <w:p w:rsidR="003A5313" w:rsidRDefault="003A5313" w:rsidP="003A5313">
      <w:pPr>
        <w:ind w:leftChars="200" w:left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因驻点惟一,且实际问题必有最大值,故应将广告费</w:t>
      </w:r>
      <w:r w:rsidR="00DD2BBA" w:rsidRPr="00281389">
        <w:rPr>
          <w:rFonts w:ascii="宋体" w:hAnsi="宋体"/>
          <w:position w:val="-6"/>
          <w:szCs w:val="21"/>
        </w:rPr>
        <w:object w:dxaOrig="360" w:dyaOrig="279">
          <v:shape id="_x0000_i1183" type="#_x0000_t75" style="width:17.85pt;height:13.8pt" o:ole="">
            <v:imagedata r:id="rId325" o:title=""/>
          </v:shape>
          <o:OLEObject Type="Embed" ProgID="Equation.DSMT4" ShapeID="_x0000_i1183" DrawAspect="Content" ObjectID="_1668186689" r:id="rId326"/>
        </w:object>
      </w:r>
      <w:r w:rsidRPr="006057B6">
        <w:rPr>
          <w:rFonts w:ascii="宋体" w:hAnsi="宋体" w:hint="eastAsia"/>
          <w:szCs w:val="21"/>
        </w:rPr>
        <w:t>万元全部用于报纸广告,可使利润最大.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五、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本题满分6分</w:t>
      </w:r>
      <w:r w:rsidR="00D60B71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设</w:t>
      </w:r>
      <w:r w:rsidR="00DD2BBA" w:rsidRPr="00B11438">
        <w:rPr>
          <w:position w:val="-10"/>
        </w:rPr>
        <w:object w:dxaOrig="540" w:dyaOrig="320">
          <v:shape id="_x0000_i1184" type="#_x0000_t75" style="width:27.05pt;height:16.15pt" o:ole="">
            <v:imagedata r:id="rId327" o:title=""/>
          </v:shape>
          <o:OLEObject Type="Embed" ProgID="Equation.DSMT4" ShapeID="_x0000_i1184" DrawAspect="Content" ObjectID="_1668186690" r:id="rId328"/>
        </w:object>
      </w:r>
      <w:r w:rsidRPr="00E86A8E">
        <w:rPr>
          <w:rFonts w:ascii="宋体" w:hAnsi="宋体" w:hint="eastAsia"/>
          <w:szCs w:val="21"/>
        </w:rPr>
        <w:t>在闭区间</w:t>
      </w:r>
      <w:r w:rsidR="00DD2BBA" w:rsidRPr="00B11438">
        <w:rPr>
          <w:position w:val="-10"/>
        </w:rPr>
        <w:object w:dxaOrig="520" w:dyaOrig="320">
          <v:shape id="_x0000_i1185" type="#_x0000_t75" style="width:26.5pt;height:16.15pt" o:ole="">
            <v:imagedata r:id="rId329" o:title=""/>
          </v:shape>
          <o:OLEObject Type="Embed" ProgID="Equation.DSMT4" ShapeID="_x0000_i1185" DrawAspect="Content" ObjectID="_1668186691" r:id="rId330"/>
        </w:object>
      </w:r>
      <w:r>
        <w:rPr>
          <w:rFonts w:ascii="宋体" w:hAnsi="宋体" w:hint="eastAsia"/>
          <w:szCs w:val="21"/>
        </w:rPr>
        <w:t>上连续,</w:t>
      </w:r>
      <w:r w:rsidRPr="00E86A8E">
        <w:rPr>
          <w:rFonts w:ascii="宋体" w:hAnsi="宋体" w:hint="eastAsia"/>
          <w:szCs w:val="21"/>
        </w:rPr>
        <w:t>其导数</w:t>
      </w:r>
      <w:r w:rsidR="00DD2BBA" w:rsidRPr="00B11438">
        <w:rPr>
          <w:position w:val="-10"/>
        </w:rPr>
        <w:object w:dxaOrig="580" w:dyaOrig="320">
          <v:shape id="_x0000_i1186" type="#_x0000_t75" style="width:28.8pt;height:16.15pt" o:ole="">
            <v:imagedata r:id="rId331" o:title=""/>
          </v:shape>
          <o:OLEObject Type="Embed" ProgID="Equation.DSMT4" ShapeID="_x0000_i1186" DrawAspect="Content" ObjectID="_1668186692" r:id="rId332"/>
        </w:object>
      </w:r>
      <w:r w:rsidRPr="00E86A8E">
        <w:rPr>
          <w:rFonts w:ascii="宋体" w:hAnsi="宋体" w:hint="eastAsia"/>
          <w:szCs w:val="21"/>
        </w:rPr>
        <w:t>在开区间</w:t>
      </w:r>
      <w:r w:rsidR="00DD2BBA" w:rsidRPr="00B11438">
        <w:rPr>
          <w:position w:val="-10"/>
        </w:rPr>
        <w:object w:dxaOrig="540" w:dyaOrig="320">
          <v:shape id="_x0000_i1187" type="#_x0000_t75" style="width:27.05pt;height:16.15pt" o:ole="">
            <v:imagedata r:id="rId333" o:title=""/>
          </v:shape>
          <o:OLEObject Type="Embed" ProgID="Equation.DSMT4" ShapeID="_x0000_i1187" DrawAspect="Content" ObjectID="_1668186693" r:id="rId334"/>
        </w:object>
      </w:r>
      <w:r w:rsidRPr="00E86A8E">
        <w:rPr>
          <w:rFonts w:ascii="宋体" w:hAnsi="宋体" w:hint="eastAsia"/>
          <w:szCs w:val="21"/>
        </w:rPr>
        <w:t>内存在且单调减少</w:t>
      </w:r>
      <w:r>
        <w:rPr>
          <w:rFonts w:ascii="宋体" w:hAnsi="宋体" w:hint="eastAsia"/>
          <w:szCs w:val="21"/>
        </w:rPr>
        <w:t>；</w:t>
      </w:r>
      <w:r w:rsidR="00DD2BBA" w:rsidRPr="00B11438">
        <w:rPr>
          <w:position w:val="-10"/>
        </w:rPr>
        <w:object w:dxaOrig="859" w:dyaOrig="320">
          <v:shape id="_x0000_i1188" type="#_x0000_t75" style="width:42.6pt;height:16.15pt" o:ole="">
            <v:imagedata r:id="rId335" o:title=""/>
          </v:shape>
          <o:OLEObject Type="Embed" ProgID="Equation.DSMT4" ShapeID="_x0000_i1188" DrawAspect="Content" ObjectID="_1668186694" r:id="rId336"/>
        </w:object>
      </w:r>
      <w:r>
        <w:rPr>
          <w:rFonts w:ascii="宋体" w:hAnsi="宋体" w:hint="eastAsia"/>
          <w:szCs w:val="21"/>
        </w:rPr>
        <w:t>,</w:t>
      </w:r>
      <w:r w:rsidRPr="00E86A8E">
        <w:rPr>
          <w:rFonts w:ascii="宋体" w:hAnsi="宋体" w:hint="eastAsia"/>
          <w:szCs w:val="21"/>
        </w:rPr>
        <w:t>试应用拉格朗日中值定理证明不等式</w:t>
      </w:r>
      <w:r>
        <w:rPr>
          <w:rFonts w:ascii="宋体" w:hAnsi="宋体" w:hint="eastAsia"/>
          <w:szCs w:val="21"/>
        </w:rPr>
        <w:t>:</w:t>
      </w:r>
      <w:r w:rsidR="00DD2BBA" w:rsidRPr="00B11438">
        <w:rPr>
          <w:position w:val="-10"/>
        </w:rPr>
        <w:object w:dxaOrig="2180" w:dyaOrig="320">
          <v:shape id="_x0000_i1189" type="#_x0000_t75" style="width:109.45pt;height:16.15pt" o:ole="">
            <v:imagedata r:id="rId337" o:title=""/>
          </v:shape>
          <o:OLEObject Type="Embed" ProgID="Equation.DSMT4" ShapeID="_x0000_i1189" DrawAspect="Content" ObjectID="_1668186695" r:id="rId338"/>
        </w:object>
      </w:r>
      <w:r>
        <w:rPr>
          <w:rFonts w:ascii="宋体" w:hAnsi="宋体" w:hint="eastAsia"/>
          <w:szCs w:val="21"/>
        </w:rPr>
        <w:t>,</w:t>
      </w:r>
      <w:r w:rsidRPr="00E86A8E">
        <w:rPr>
          <w:rFonts w:ascii="宋体" w:hAnsi="宋体" w:hint="eastAsia"/>
          <w:szCs w:val="21"/>
        </w:rPr>
        <w:t>其中常数</w:t>
      </w:r>
      <w:r w:rsidR="00C60C0B" w:rsidRPr="00C60C0B">
        <w:rPr>
          <w:position w:val="-6"/>
        </w:rPr>
        <w:object w:dxaOrig="200" w:dyaOrig="220">
          <v:shape id="_x0000_i1190" type="#_x0000_t75" style="width:9.8pt;height:10.95pt" o:ole="">
            <v:imagedata r:id="rId339" o:title=""/>
          </v:shape>
          <o:OLEObject Type="Embed" ProgID="Equation.DSMT4" ShapeID="_x0000_i1190" DrawAspect="Content" ObjectID="_1668186696" r:id="rId340"/>
        </w:object>
      </w:r>
      <w:r w:rsidR="00C60C0B">
        <w:rPr>
          <w:rFonts w:ascii="宋体" w:hAnsi="宋体" w:hint="eastAsia"/>
          <w:szCs w:val="21"/>
        </w:rPr>
        <w:t>,</w:t>
      </w:r>
      <w:r w:rsidR="00C60C0B" w:rsidRPr="00C60C0B">
        <w:rPr>
          <w:position w:val="-6"/>
        </w:rPr>
        <w:object w:dxaOrig="200" w:dyaOrig="279">
          <v:shape id="_x0000_i1191" type="#_x0000_t75" style="width:9.8pt;height:13.8pt" o:ole="">
            <v:imagedata r:id="rId341" o:title=""/>
          </v:shape>
          <o:OLEObject Type="Embed" ProgID="Equation.DSMT4" ShapeID="_x0000_i1191" DrawAspect="Content" ObjectID="_1668186697" r:id="rId342"/>
        </w:object>
      </w:r>
      <w:r w:rsidRPr="00E86A8E">
        <w:rPr>
          <w:rFonts w:ascii="宋体" w:hAnsi="宋体" w:hint="eastAsia"/>
          <w:szCs w:val="21"/>
        </w:rPr>
        <w:t>满足条件</w:t>
      </w:r>
      <w:r w:rsidR="00C60C0B" w:rsidRPr="00C60C0B">
        <w:rPr>
          <w:position w:val="-6"/>
        </w:rPr>
        <w:object w:dxaOrig="1939" w:dyaOrig="279">
          <v:shape id="_x0000_i1192" type="#_x0000_t75" style="width:96.75pt;height:13.8pt" o:ole="">
            <v:imagedata r:id="rId343" o:title=""/>
          </v:shape>
          <o:OLEObject Type="Embed" ProgID="Equation.DSMT4" ShapeID="_x0000_i1192" DrawAspect="Content" ObjectID="_1668186698" r:id="rId344"/>
        </w:object>
      </w:r>
      <w:r w:rsidRPr="00E86A8E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b/>
          <w:szCs w:val="21"/>
        </w:rPr>
        <w:t>方法1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 w:hint="eastAsia"/>
          <w:szCs w:val="21"/>
        </w:rPr>
        <w:t>由拉格朗日中值定理</w:t>
      </w:r>
    </w:p>
    <w:p w:rsidR="003A5313" w:rsidRPr="006057B6" w:rsidRDefault="003A5313" w:rsidP="003A5313">
      <w:pPr>
        <w:jc w:val="center"/>
        <w:rPr>
          <w:rFonts w:ascii="宋体" w:hAnsi="宋体"/>
          <w:szCs w:val="21"/>
        </w:rPr>
      </w:pPr>
      <w:r w:rsidRPr="00F42420">
        <w:rPr>
          <w:position w:val="-28"/>
        </w:rPr>
        <w:object w:dxaOrig="6000" w:dyaOrig="680">
          <v:shape id="_x0000_i1193" type="#_x0000_t75" style="width:300.1pt;height:34.55pt" o:ole="">
            <v:imagedata r:id="rId345" o:title=""/>
          </v:shape>
          <o:OLEObject Type="Embed" ProgID="Equation.DSMT4" ShapeID="_x0000_i1193" DrawAspect="Content" ObjectID="_1668186699" r:id="rId346"/>
        </w:object>
      </w:r>
    </w:p>
    <w:p w:rsidR="003A5313" w:rsidRPr="006057B6" w:rsidRDefault="003A5313" w:rsidP="003A5313">
      <w:pPr>
        <w:ind w:firstLineChars="200" w:firstLine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其中</w:t>
      </w:r>
      <w:r w:rsidR="00C60C0B" w:rsidRPr="00B11438">
        <w:rPr>
          <w:position w:val="-12"/>
        </w:rPr>
        <w:object w:dxaOrig="2400" w:dyaOrig="360">
          <v:shape id="_x0000_i1194" type="#_x0000_t75" style="width:120.4pt;height:17.85pt" o:ole="">
            <v:imagedata r:id="rId347" o:title=""/>
          </v:shape>
          <o:OLEObject Type="Embed" ProgID="Equation.DSMT4" ShapeID="_x0000_i1194" DrawAspect="Content" ObjectID="_1668186700" r:id="rId348"/>
        </w:object>
      </w:r>
      <w:r>
        <w:rPr>
          <w:rFonts w:ascii="宋体" w:hAnsi="宋体" w:hint="eastAsia"/>
          <w:szCs w:val="21"/>
        </w:rPr>
        <w:t>.</w:t>
      </w:r>
      <w:r w:rsidRPr="006057B6">
        <w:rPr>
          <w:rFonts w:ascii="宋体" w:hAnsi="宋体" w:hint="eastAsia"/>
          <w:szCs w:val="21"/>
        </w:rPr>
        <w:t>又</w:t>
      </w:r>
      <w:r w:rsidR="00C60C0B" w:rsidRPr="00B11438">
        <w:rPr>
          <w:position w:val="-10"/>
        </w:rPr>
        <w:object w:dxaOrig="580" w:dyaOrig="320">
          <v:shape id="_x0000_i1195" type="#_x0000_t75" style="width:28.8pt;height:16.15pt" o:ole="">
            <v:imagedata r:id="rId349" o:title=""/>
          </v:shape>
          <o:OLEObject Type="Embed" ProgID="Equation.DSMT4" ShapeID="_x0000_i1195" DrawAspect="Content" ObjectID="_1668186701" r:id="rId350"/>
        </w:object>
      </w:r>
      <w:r w:rsidRPr="006057B6">
        <w:rPr>
          <w:rFonts w:ascii="宋体" w:hAnsi="宋体" w:hint="eastAsia"/>
          <w:szCs w:val="21"/>
        </w:rPr>
        <w:t>单调减少,故</w:t>
      </w:r>
      <w:r w:rsidR="00C60C0B" w:rsidRPr="00B11438">
        <w:rPr>
          <w:position w:val="-12"/>
        </w:rPr>
        <w:object w:dxaOrig="1460" w:dyaOrig="360">
          <v:shape id="_x0000_i1196" type="#_x0000_t75" style="width:73.15pt;height:17.85pt" o:ole="">
            <v:imagedata r:id="rId351" o:title=""/>
          </v:shape>
          <o:OLEObject Type="Embed" ProgID="Equation.DSMT4" ShapeID="_x0000_i1196" DrawAspect="Content" ObjectID="_1668186702" r:id="rId352"/>
        </w:object>
      </w:r>
      <w:r w:rsidRPr="006057B6">
        <w:rPr>
          <w:rFonts w:ascii="宋体" w:hAnsi="宋体" w:hint="eastAsia"/>
          <w:szCs w:val="21"/>
        </w:rPr>
        <w:t>.从而有</w:t>
      </w:r>
    </w:p>
    <w:p w:rsidR="003A5313" w:rsidRPr="006057B6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10"/>
        </w:rPr>
        <w:object w:dxaOrig="2480" w:dyaOrig="320">
          <v:shape id="_x0000_i1197" type="#_x0000_t75" style="width:123.85pt;height:16.15pt" o:ole="">
            <v:imagedata r:id="rId353" o:title=""/>
          </v:shape>
          <o:OLEObject Type="Embed" ProgID="Equation.DSMT4" ShapeID="_x0000_i1197" DrawAspect="Content" ObjectID="_1668186703" r:id="rId354"/>
        </w:object>
      </w:r>
      <w:r w:rsidRPr="006057B6">
        <w:rPr>
          <w:rFonts w:ascii="宋体" w:hAnsi="宋体" w:hint="eastAsia"/>
          <w:szCs w:val="21"/>
        </w:rPr>
        <w:t>,即</w:t>
      </w:r>
      <w:r w:rsidRPr="00B11438">
        <w:rPr>
          <w:position w:val="-10"/>
        </w:rPr>
        <w:object w:dxaOrig="2160" w:dyaOrig="320">
          <v:shape id="_x0000_i1198" type="#_x0000_t75" style="width:108.3pt;height:16.15pt" o:ole="">
            <v:imagedata r:id="rId355" o:title=""/>
          </v:shape>
          <o:OLEObject Type="Embed" ProgID="Equation.DSMT4" ShapeID="_x0000_i1198" DrawAspect="Content" ObjectID="_1668186704" r:id="rId356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Pr="00F42420" w:rsidRDefault="003A5313" w:rsidP="003A5313">
      <w:pPr>
        <w:ind w:left="482" w:hangingChars="200" w:hanging="482"/>
      </w:pPr>
      <w:r w:rsidRPr="006057B6">
        <w:rPr>
          <w:rFonts w:ascii="宋体" w:hAnsi="宋体" w:hint="eastAsia"/>
          <w:b/>
          <w:szCs w:val="21"/>
        </w:rPr>
        <w:t>方法2</w:t>
      </w:r>
      <w:r>
        <w:rPr>
          <w:rFonts w:ascii="宋体" w:hAnsi="宋体" w:hint="eastAsia"/>
          <w:b/>
          <w:szCs w:val="21"/>
        </w:rPr>
        <w:t>：</w:t>
      </w:r>
      <w:r w:rsidRPr="006057B6">
        <w:rPr>
          <w:rFonts w:ascii="宋体" w:hAnsi="宋体" w:hint="eastAsia"/>
          <w:szCs w:val="21"/>
        </w:rPr>
        <w:t>构造辅助函数</w:t>
      </w:r>
      <w:r w:rsidR="00C60C0B" w:rsidRPr="00B11438">
        <w:rPr>
          <w:position w:val="-10"/>
        </w:rPr>
        <w:object w:dxaOrig="3739" w:dyaOrig="320">
          <v:shape id="_x0000_i1199" type="#_x0000_t75" style="width:186.6pt;height:16.15pt" o:ole="">
            <v:imagedata r:id="rId357" o:title=""/>
          </v:shape>
          <o:OLEObject Type="Embed" ProgID="Equation.DSMT4" ShapeID="_x0000_i1199" DrawAspect="Content" ObjectID="_1668186705" r:id="rId358"/>
        </w:object>
      </w:r>
      <w:r>
        <w:rPr>
          <w:rFonts w:ascii="宋体" w:hAnsi="宋体" w:hint="eastAsia"/>
          <w:szCs w:val="21"/>
        </w:rPr>
        <w:t>，则</w:t>
      </w:r>
      <w:r w:rsidR="00C60C0B" w:rsidRPr="00B11438">
        <w:rPr>
          <w:position w:val="-10"/>
        </w:rPr>
        <w:object w:dxaOrig="859" w:dyaOrig="320">
          <v:shape id="_x0000_i1200" type="#_x0000_t75" style="width:42.6pt;height:16.15pt" o:ole="">
            <v:imagedata r:id="rId359" o:title=""/>
          </v:shape>
          <o:OLEObject Type="Embed" ProgID="Equation.DSMT4" ShapeID="_x0000_i1200" DrawAspect="Content" ObjectID="_1668186706" r:id="rId360"/>
        </w:objec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又因为</w:t>
      </w:r>
      <w:r w:rsidR="00C60C0B" w:rsidRPr="00B11438">
        <w:rPr>
          <w:position w:val="-10"/>
        </w:rPr>
        <w:object w:dxaOrig="2360" w:dyaOrig="320">
          <v:shape id="_x0000_i1201" type="#_x0000_t75" style="width:118.1pt;height:16.15pt" o:ole="">
            <v:imagedata r:id="rId361" o:title=""/>
          </v:shape>
          <o:OLEObject Type="Embed" ProgID="Equation.DSMT4" ShapeID="_x0000_i1201" DrawAspect="Content" ObjectID="_1668186707" r:id="rId362"/>
        </w:object>
      </w:r>
      <w:r w:rsidRPr="006057B6">
        <w:rPr>
          <w:rFonts w:ascii="宋体" w:hAnsi="宋体" w:hint="eastAsia"/>
          <w:szCs w:val="21"/>
        </w:rPr>
        <w:t>且</w:t>
      </w:r>
      <w:r w:rsidR="00C60C0B" w:rsidRPr="00B11438">
        <w:rPr>
          <w:position w:val="-6"/>
        </w:rPr>
        <w:object w:dxaOrig="540" w:dyaOrig="279">
          <v:shape id="_x0000_i1202" type="#_x0000_t75" style="width:27.05pt;height:13.8pt" o:ole="">
            <v:imagedata r:id="rId363" o:title=""/>
          </v:shape>
          <o:OLEObject Type="Embed" ProgID="Equation.DSMT4" ShapeID="_x0000_i1202" DrawAspect="Content" ObjectID="_1668186708" r:id="rId364"/>
        </w:object>
      </w:r>
      <w:r>
        <w:rPr>
          <w:rFonts w:ascii="宋体" w:hAnsi="宋体" w:hint="eastAsia"/>
          <w:szCs w:val="21"/>
        </w:rPr>
        <w:t>，</w:t>
      </w:r>
      <w:r w:rsidR="00C60C0B" w:rsidRPr="00B11438">
        <w:rPr>
          <w:position w:val="-10"/>
        </w:rPr>
        <w:object w:dxaOrig="580" w:dyaOrig="320">
          <v:shape id="_x0000_i1203" type="#_x0000_t75" style="width:28.8pt;height:16.15pt" o:ole="">
            <v:imagedata r:id="rId365" o:title=""/>
          </v:shape>
          <o:OLEObject Type="Embed" ProgID="Equation.DSMT4" ShapeID="_x0000_i1203" DrawAspect="Content" ObjectID="_1668186709" r:id="rId366"/>
        </w:object>
      </w:r>
      <w:r w:rsidRPr="006057B6">
        <w:rPr>
          <w:rFonts w:ascii="宋体" w:hAnsi="宋体" w:hint="eastAsia"/>
          <w:szCs w:val="21"/>
        </w:rPr>
        <w:t>在</w:t>
      </w:r>
      <w:r w:rsidR="00C60C0B" w:rsidRPr="00B11438">
        <w:rPr>
          <w:position w:val="-10"/>
        </w:rPr>
        <w:object w:dxaOrig="560" w:dyaOrig="320">
          <v:shape id="_x0000_i1204" type="#_x0000_t75" style="width:28.2pt;height:16.15pt" o:ole="">
            <v:imagedata r:id="rId367" o:title=""/>
          </v:shape>
          <o:OLEObject Type="Embed" ProgID="Equation.DSMT4" ShapeID="_x0000_i1204" DrawAspect="Content" ObjectID="_1668186710" r:id="rId368"/>
        </w:object>
      </w:r>
      <w:r w:rsidRPr="006057B6">
        <w:rPr>
          <w:rFonts w:ascii="宋体" w:hAnsi="宋体" w:hint="eastAsia"/>
          <w:szCs w:val="21"/>
        </w:rPr>
        <w:t>单调减少</w: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所以</w:t>
      </w:r>
      <w:r w:rsidR="00C60C0B" w:rsidRPr="00B11438">
        <w:rPr>
          <w:position w:val="-10"/>
        </w:rPr>
        <w:object w:dxaOrig="920" w:dyaOrig="320">
          <v:shape id="_x0000_i1205" type="#_x0000_t75" style="width:46.1pt;height:16.15pt" o:ole="">
            <v:imagedata r:id="rId369" o:title=""/>
          </v:shape>
          <o:OLEObject Type="Embed" ProgID="Equation.DSMT4" ShapeID="_x0000_i1205" DrawAspect="Content" ObjectID="_1668186711" r:id="rId370"/>
        </w:objec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于是</w:t>
      </w:r>
      <w:r w:rsidR="00C60C0B" w:rsidRPr="00B11438">
        <w:rPr>
          <w:position w:val="-10"/>
        </w:rPr>
        <w:object w:dxaOrig="520" w:dyaOrig="320">
          <v:shape id="_x0000_i1206" type="#_x0000_t75" style="width:26.5pt;height:16.15pt" o:ole="">
            <v:imagedata r:id="rId371" o:title=""/>
          </v:shape>
          <o:OLEObject Type="Embed" ProgID="Equation.DSMT4" ShapeID="_x0000_i1206" DrawAspect="Content" ObjectID="_1668186712" r:id="rId372"/>
        </w:object>
      </w:r>
      <w:r w:rsidRPr="006057B6">
        <w:rPr>
          <w:rFonts w:ascii="宋体" w:hAnsi="宋体" w:hint="eastAsia"/>
          <w:szCs w:val="21"/>
        </w:rPr>
        <w:t>在</w:t>
      </w:r>
      <w:r w:rsidR="00C60C0B" w:rsidRPr="00B11438">
        <w:rPr>
          <w:position w:val="-10"/>
        </w:rPr>
        <w:object w:dxaOrig="520" w:dyaOrig="320">
          <v:shape id="_x0000_i1207" type="#_x0000_t75" style="width:26.5pt;height:16.15pt" o:ole="">
            <v:imagedata r:id="rId373" o:title=""/>
          </v:shape>
          <o:OLEObject Type="Embed" ProgID="Equation.DSMT4" ShapeID="_x0000_i1207" DrawAspect="Content" ObjectID="_1668186713" r:id="rId374"/>
        </w:object>
      </w:r>
      <w:r w:rsidRPr="006057B6">
        <w:rPr>
          <w:rFonts w:ascii="宋体" w:hAnsi="宋体" w:hint="eastAsia"/>
          <w:szCs w:val="21"/>
        </w:rPr>
        <w:t>上单调递增,故</w:t>
      </w:r>
      <w:r w:rsidR="00C60C0B" w:rsidRPr="00B11438">
        <w:rPr>
          <w:position w:val="-10"/>
        </w:rPr>
        <w:object w:dxaOrig="1520" w:dyaOrig="320">
          <v:shape id="_x0000_i1208" type="#_x0000_t75" style="width:76.05pt;height:16.15pt" o:ole="">
            <v:imagedata r:id="rId375" o:title=""/>
          </v:shape>
          <o:OLEObject Type="Embed" ProgID="Equation.DSMT4" ShapeID="_x0000_i1208" DrawAspect="Content" ObjectID="_1668186714" r:id="rId376"/>
        </w:object>
      </w:r>
      <w:r w:rsidRPr="006057B6">
        <w:rPr>
          <w:rFonts w:ascii="宋体" w:hAnsi="宋体" w:hint="eastAsia"/>
          <w:szCs w:val="21"/>
        </w:rPr>
        <w:t>,即</w:t>
      </w:r>
    </w:p>
    <w:p w:rsidR="003A5313" w:rsidRPr="00C24B64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10"/>
        </w:rPr>
        <w:object w:dxaOrig="2160" w:dyaOrig="320">
          <v:shape id="_x0000_i1209" type="#_x0000_t75" style="width:108.3pt;height:16.15pt" o:ole="">
            <v:imagedata r:id="rId377" o:title=""/>
          </v:shape>
          <o:OLEObject Type="Embed" ProgID="Equation.DSMT4" ShapeID="_x0000_i1209" DrawAspect="Content" ObjectID="_1668186715" r:id="rId378"/>
        </w:object>
      </w:r>
      <w:r w:rsidRPr="006057B6">
        <w:rPr>
          <w:rFonts w:ascii="宋体" w:hAnsi="宋体" w:hint="eastAsia"/>
          <w:szCs w:val="21"/>
        </w:rPr>
        <w:t>,其中</w:t>
      </w:r>
      <w:r w:rsidRPr="00B11438">
        <w:rPr>
          <w:position w:val="-6"/>
        </w:rPr>
        <w:object w:dxaOrig="1840" w:dyaOrig="279">
          <v:shape id="_x0000_i1210" type="#_x0000_t75" style="width:92.15pt;height:13.8pt" o:ole="">
            <v:imagedata r:id="rId379" o:title=""/>
          </v:shape>
          <o:OLEObject Type="Embed" ProgID="Equation.DSMT4" ShapeID="_x0000_i1210" DrawAspect="Content" ObjectID="_1668186716" r:id="rId380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六、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本题满分8分</w:t>
      </w:r>
      <w:r w:rsidR="00D60B71">
        <w:rPr>
          <w:rFonts w:hint="eastAsia"/>
        </w:rPr>
        <w:t>）</w: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已知线性方程组</w:t>
      </w:r>
      <w:r w:rsidR="00C60C0B" w:rsidRPr="00B11438">
        <w:rPr>
          <w:position w:val="-70"/>
        </w:rPr>
        <w:object w:dxaOrig="3019" w:dyaOrig="1520">
          <v:shape id="_x0000_i1211" type="#_x0000_t75" style="width:150.9pt;height:76.05pt" o:ole="">
            <v:imagedata r:id="rId381" o:title=""/>
          </v:shape>
          <o:OLEObject Type="Embed" ProgID="Equation.DSMT4" ShapeID="_x0000_i1211" DrawAspect="Content" ObjectID="_1668186717" r:id="rId382"/>
        </w:objec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="00C60C0B" w:rsidRPr="00275659">
        <w:rPr>
          <w:position w:val="-8"/>
        </w:rPr>
        <w:object w:dxaOrig="400" w:dyaOrig="300">
          <v:shape id="_x0000_i1212" type="#_x0000_t75" style="width:20.15pt;height:15pt" o:ole="">
            <v:imagedata r:id="rId383" o:title=""/>
          </v:shape>
          <o:OLEObject Type="Embed" ProgID="Equation.DSMT4" ShapeID="_x0000_i1212" DrawAspect="Content" ObjectID="_1668186718" r:id="rId384"/>
        </w:object>
      </w:r>
      <w:r w:rsidRPr="00E86A8E">
        <w:rPr>
          <w:rFonts w:ascii="宋体" w:hAnsi="宋体" w:hint="eastAsia"/>
          <w:szCs w:val="21"/>
        </w:rPr>
        <w:t>为何值时,方程组有解?</w: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方程组有解时,求出方程组的导出组的一个基础解系</w:t>
      </w:r>
      <w:r>
        <w:rPr>
          <w:rFonts w:ascii="宋体" w:hAnsi="宋体" w:hint="eastAsia"/>
          <w:szCs w:val="21"/>
        </w:rPr>
        <w:t>；</w:t>
      </w: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方程组有解时,求出方程组的全部解.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 w:rsidRPr="00C24B64"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对增广矩阵作初等行变换有</w:t>
      </w:r>
    </w:p>
    <w:p w:rsidR="003A5313" w:rsidRDefault="003A5313" w:rsidP="003A5313">
      <w:pPr>
        <w:ind w:firstLineChars="200" w:firstLine="480"/>
        <w:jc w:val="left"/>
      </w:pPr>
      <w:r w:rsidRPr="00B11438">
        <w:rPr>
          <w:position w:val="-66"/>
        </w:rPr>
        <w:object w:dxaOrig="6140" w:dyaOrig="1440">
          <v:shape id="_x0000_i1213" type="#_x0000_t75" style="width:306.45pt;height:1in" o:ole="">
            <v:imagedata r:id="rId385" o:title=""/>
          </v:shape>
          <o:OLEObject Type="Embed" ProgID="Equation.DSMT4" ShapeID="_x0000_i1213" DrawAspect="Content" ObjectID="_1668186719" r:id="rId386"/>
        </w:object>
      </w:r>
    </w:p>
    <w:p w:rsidR="003A5313" w:rsidRDefault="003A5313" w:rsidP="003A5313">
      <w:pPr>
        <w:ind w:firstLineChars="1240" w:firstLine="2976"/>
        <w:jc w:val="left"/>
        <w:rPr>
          <w:rFonts w:ascii="宋体" w:hAnsi="宋体"/>
          <w:szCs w:val="21"/>
        </w:rPr>
      </w:pPr>
      <w:r w:rsidRPr="00B11438">
        <w:rPr>
          <w:position w:val="-66"/>
        </w:rPr>
        <w:object w:dxaOrig="3140" w:dyaOrig="1440">
          <v:shape id="_x0000_i1214" type="#_x0000_t75" style="width:157.25pt;height:1in" o:ole="">
            <v:imagedata r:id="rId387" o:title=""/>
          </v:shape>
          <o:OLEObject Type="Embed" ProgID="Equation.DSMT4" ShapeID="_x0000_i1214" DrawAspect="Content" ObjectID="_1668186720" r:id="rId388"/>
        </w:object>
      </w: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9E19E2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当</w:t>
      </w:r>
      <w:r w:rsidR="00C60C0B" w:rsidRPr="00B11438">
        <w:rPr>
          <w:position w:val="-6"/>
        </w:rPr>
        <w:object w:dxaOrig="980" w:dyaOrig="279">
          <v:shape id="_x0000_i1215" type="#_x0000_t75" style="width:48.95pt;height:13.8pt" o:ole="">
            <v:imagedata r:id="rId389" o:title=""/>
          </v:shape>
          <o:OLEObject Type="Embed" ProgID="Equation.DSMT4" ShapeID="_x0000_i1215" DrawAspect="Content" ObjectID="_1668186721" r:id="rId390"/>
        </w:object>
      </w:r>
      <w:r w:rsidRPr="006057B6">
        <w:rPr>
          <w:rFonts w:ascii="宋体" w:hAnsi="宋体" w:hint="eastAsia"/>
          <w:szCs w:val="21"/>
        </w:rPr>
        <w:t>且</w:t>
      </w:r>
      <w:r w:rsidR="00C60C0B" w:rsidRPr="00B11438">
        <w:rPr>
          <w:position w:val="-6"/>
        </w:rPr>
        <w:object w:dxaOrig="980" w:dyaOrig="279">
          <v:shape id="_x0000_i1216" type="#_x0000_t75" style="width:48.95pt;height:13.8pt" o:ole="">
            <v:imagedata r:id="rId391" o:title=""/>
          </v:shape>
          <o:OLEObject Type="Embed" ProgID="Equation.DSMT4" ShapeID="_x0000_i1216" DrawAspect="Content" ObjectID="_1668186722" r:id="rId392"/>
        </w:object>
      </w:r>
      <w:r w:rsidRPr="006057B6">
        <w:rPr>
          <w:rFonts w:ascii="宋体" w:hAnsi="宋体" w:hint="eastAsia"/>
          <w:szCs w:val="21"/>
        </w:rPr>
        <w:t>,即</w:t>
      </w:r>
      <w:r w:rsidR="00C60C0B" w:rsidRPr="00B11438">
        <w:rPr>
          <w:position w:val="-8"/>
        </w:rPr>
        <w:object w:dxaOrig="1060" w:dyaOrig="300">
          <v:shape id="_x0000_i1217" type="#_x0000_t75" style="width:53pt;height:15pt" o:ole="">
            <v:imagedata r:id="rId393" o:title=""/>
          </v:shape>
          <o:OLEObject Type="Embed" ProgID="Equation.DSMT4" ShapeID="_x0000_i1217" DrawAspect="Content" ObjectID="_1668186723" r:id="rId394"/>
        </w:object>
      </w:r>
      <w:r w:rsidRPr="006057B6">
        <w:rPr>
          <w:rFonts w:ascii="宋体" w:hAnsi="宋体" w:hint="eastAsia"/>
          <w:szCs w:val="21"/>
        </w:rPr>
        <w:t>时方程组有解.</w:t>
      </w: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9E19E2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当</w:t>
      </w:r>
      <w:r w:rsidR="00C60C0B" w:rsidRPr="00B11438">
        <w:rPr>
          <w:position w:val="-8"/>
        </w:rPr>
        <w:object w:dxaOrig="1060" w:dyaOrig="300">
          <v:shape id="_x0000_i1218" type="#_x0000_t75" style="width:53pt;height:15pt" o:ole="">
            <v:imagedata r:id="rId395" o:title=""/>
          </v:shape>
          <o:OLEObject Type="Embed" ProgID="Equation.DSMT4" ShapeID="_x0000_i1218" DrawAspect="Content" ObjectID="_1668186724" r:id="rId396"/>
        </w:object>
      </w:r>
      <w:r w:rsidRPr="006057B6">
        <w:rPr>
          <w:rFonts w:ascii="宋体" w:hAnsi="宋体" w:hint="eastAsia"/>
          <w:szCs w:val="21"/>
        </w:rPr>
        <w:t>时,方程组的同解方程组是</w:t>
      </w:r>
    </w:p>
    <w:p w:rsidR="003A5313" w:rsidRPr="006057B6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32"/>
        </w:rPr>
        <w:object w:dxaOrig="2500" w:dyaOrig="760">
          <v:shape id="_x0000_i1219" type="#_x0000_t75" style="width:125pt;height:38pt" o:ole="">
            <v:imagedata r:id="rId397" o:title=""/>
          </v:shape>
          <o:OLEObject Type="Embed" ProgID="Equation.DSMT4" ShapeID="_x0000_i1219" DrawAspect="Content" ObjectID="_1668186725" r:id="rId398"/>
        </w:object>
      </w:r>
    </w:p>
    <w:p w:rsidR="003A5313" w:rsidRPr="006057B6" w:rsidRDefault="003A5313" w:rsidP="003A5313">
      <w:pPr>
        <w:ind w:leftChars="200" w:left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由</w:t>
      </w:r>
      <w:r w:rsidR="00C60C0B" w:rsidRPr="00B11438">
        <w:rPr>
          <w:position w:val="-10"/>
        </w:rPr>
        <w:object w:dxaOrig="1820" w:dyaOrig="320">
          <v:shape id="_x0000_i1220" type="#_x0000_t75" style="width:91pt;height:16.15pt" o:ole="">
            <v:imagedata r:id="rId399" o:title=""/>
          </v:shape>
          <o:OLEObject Type="Embed" ProgID="Equation.DSMT4" ShapeID="_x0000_i1220" DrawAspect="Content" ObjectID="_1668186726" r:id="rId400"/>
        </w:object>
      </w:r>
      <w:r w:rsidRPr="006057B6">
        <w:rPr>
          <w:rFonts w:ascii="宋体" w:hAnsi="宋体" w:hint="eastAsia"/>
          <w:szCs w:val="21"/>
        </w:rPr>
        <w:t>,即解空间的维数为3</w:t>
      </w:r>
      <w:r>
        <w:rPr>
          <w:rFonts w:ascii="宋体" w:hAnsi="宋体" w:hint="eastAsia"/>
          <w:szCs w:val="21"/>
        </w:rPr>
        <w:t>.</w:t>
      </w:r>
      <w:r w:rsidRPr="006057B6">
        <w:rPr>
          <w:rFonts w:ascii="宋体" w:hAnsi="宋体" w:hint="eastAsia"/>
          <w:szCs w:val="21"/>
        </w:rPr>
        <w:t>取自</w:t>
      </w:r>
      <w:r>
        <w:rPr>
          <w:rFonts w:ascii="宋体" w:hAnsi="宋体" w:hint="eastAsia"/>
          <w:szCs w:val="21"/>
        </w:rPr>
        <w:t>由</w:t>
      </w:r>
      <w:r w:rsidRPr="006057B6">
        <w:rPr>
          <w:rFonts w:ascii="宋体" w:hAnsi="宋体" w:hint="eastAsia"/>
          <w:szCs w:val="21"/>
        </w:rPr>
        <w:t>变量为</w:t>
      </w:r>
      <w:r w:rsidR="00C60C0B" w:rsidRPr="00B11438">
        <w:rPr>
          <w:position w:val="-12"/>
        </w:rPr>
        <w:object w:dxaOrig="880" w:dyaOrig="360">
          <v:shape id="_x0000_i1221" type="#_x0000_t75" style="width:44.35pt;height:17.85pt" o:ole="">
            <v:imagedata r:id="rId401" o:title=""/>
          </v:shape>
          <o:OLEObject Type="Embed" ProgID="Equation.DSMT4" ShapeID="_x0000_i1221" DrawAspect="Content" ObjectID="_1668186727" r:id="rId402"/>
        </w:object>
      </w:r>
      <w:r w:rsidRPr="006057B6">
        <w:rPr>
          <w:rFonts w:ascii="宋体" w:hAnsi="宋体" w:hint="eastAsia"/>
          <w:szCs w:val="21"/>
        </w:rPr>
        <w:t>,则导出组的基础解系为</w:t>
      </w:r>
    </w:p>
    <w:p w:rsidR="003A5313" w:rsidRPr="006057B6" w:rsidRDefault="003A5313" w:rsidP="003A5313">
      <w:pPr>
        <w:ind w:firstLineChars="50" w:firstLine="120"/>
        <w:jc w:val="center"/>
        <w:rPr>
          <w:rFonts w:ascii="宋体" w:hAnsi="宋体"/>
          <w:szCs w:val="21"/>
        </w:rPr>
      </w:pPr>
      <w:r w:rsidRPr="00B11438">
        <w:rPr>
          <w:position w:val="-12"/>
        </w:rPr>
        <w:object w:dxaOrig="5400" w:dyaOrig="380">
          <v:shape id="_x0000_i1222" type="#_x0000_t75" style="width:269.55pt;height:19pt" o:ole="">
            <v:imagedata r:id="rId403" o:title=""/>
          </v:shape>
          <o:OLEObject Type="Embed" ProgID="Equation.DSMT4" ShapeID="_x0000_i1222" DrawAspect="Content" ObjectID="_1668186728" r:id="rId404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Pr="00677735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EE25DB">
        <w:rPr>
          <w:rFonts w:hint="eastAsia"/>
        </w:rPr>
        <w:t>(3)</w:t>
      </w:r>
      <w:r w:rsidRPr="006057B6">
        <w:rPr>
          <w:rFonts w:ascii="宋体" w:hAnsi="宋体" w:hint="eastAsia"/>
          <w:szCs w:val="21"/>
        </w:rPr>
        <w:t xml:space="preserve"> 令</w:t>
      </w:r>
      <w:r w:rsidR="00C60C0B" w:rsidRPr="00B11438">
        <w:rPr>
          <w:position w:val="-12"/>
        </w:rPr>
        <w:object w:dxaOrig="1520" w:dyaOrig="360">
          <v:shape id="_x0000_i1223" type="#_x0000_t75" style="width:76.05pt;height:17.85pt" o:ole="">
            <v:imagedata r:id="rId405" o:title=""/>
          </v:shape>
          <o:OLEObject Type="Embed" ProgID="Equation.DSMT4" ShapeID="_x0000_i1223" DrawAspect="Content" ObjectID="_1668186729" r:id="rId406"/>
        </w:object>
      </w:r>
      <w:r w:rsidRPr="006057B6">
        <w:rPr>
          <w:rFonts w:ascii="宋体" w:hAnsi="宋体" w:hint="eastAsia"/>
          <w:szCs w:val="21"/>
        </w:rPr>
        <w:t>,得方程组的特解为</w:t>
      </w:r>
      <w:r w:rsidR="00C60C0B" w:rsidRPr="00B11438">
        <w:rPr>
          <w:position w:val="-10"/>
        </w:rPr>
        <w:object w:dxaOrig="1719" w:dyaOrig="360">
          <v:shape id="_x0000_i1224" type="#_x0000_t75" style="width:85.8pt;height:17.85pt" o:ole="">
            <v:imagedata r:id="rId407" o:title=""/>
          </v:shape>
          <o:OLEObject Type="Embed" ProgID="Equation.DSMT4" ShapeID="_x0000_i1224" DrawAspect="Content" ObjectID="_1668186730" r:id="rId408"/>
        </w:object>
      </w:r>
      <w:r w:rsidRPr="006057B6">
        <w:rPr>
          <w:rFonts w:ascii="宋体" w:hAnsi="宋体" w:hint="eastAsia"/>
          <w:szCs w:val="21"/>
        </w:rPr>
        <w:t>.因此,方程组的所有解是</w:t>
      </w:r>
      <w:r w:rsidRPr="00B11438">
        <w:rPr>
          <w:position w:val="-12"/>
        </w:rPr>
        <w:object w:dxaOrig="2020" w:dyaOrig="360">
          <v:shape id="_x0000_i1225" type="#_x0000_t75" style="width:100.8pt;height:17.85pt" o:ole="">
            <v:imagedata r:id="rId409" o:title=""/>
          </v:shape>
          <o:OLEObject Type="Embed" ProgID="Equation.DSMT4" ShapeID="_x0000_i1225" DrawAspect="Content" ObjectID="_1668186731" r:id="rId410"/>
        </w:object>
      </w:r>
      <w:r w:rsidRPr="006057B6">
        <w:rPr>
          <w:rFonts w:ascii="宋体" w:hAnsi="宋体" w:hint="eastAsia"/>
          <w:szCs w:val="21"/>
        </w:rPr>
        <w:t>,其中</w:t>
      </w:r>
      <w:r w:rsidRPr="00B11438">
        <w:rPr>
          <w:position w:val="-12"/>
        </w:rPr>
        <w:object w:dxaOrig="840" w:dyaOrig="360">
          <v:shape id="_x0000_i1226" type="#_x0000_t75" style="width:42.05pt;height:17.85pt" o:ole="">
            <v:imagedata r:id="rId411" o:title=""/>
          </v:shape>
          <o:OLEObject Type="Embed" ProgID="Equation.DSMT4" ShapeID="_x0000_i1226" DrawAspect="Content" ObjectID="_1668186732" r:id="rId412"/>
        </w:object>
      </w:r>
      <w:r w:rsidRPr="006057B6">
        <w:rPr>
          <w:rFonts w:ascii="宋体" w:hAnsi="宋体" w:hint="eastAsia"/>
          <w:szCs w:val="21"/>
        </w:rPr>
        <w:t>为任意常数.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七、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本题满分5分</w:t>
      </w:r>
      <w:r w:rsidR="00D60B71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已知对于</w:t>
      </w:r>
      <w:r w:rsidR="00C60C0B" w:rsidRPr="00025957">
        <w:rPr>
          <w:position w:val="-4"/>
        </w:rPr>
        <w:object w:dxaOrig="200" w:dyaOrig="200">
          <v:shape id="_x0000_i1227" type="#_x0000_t75" style="width:9.8pt;height:9.8pt" o:ole="">
            <v:imagedata r:id="rId413" o:title=""/>
          </v:shape>
          <o:OLEObject Type="Embed" ProgID="Equation.DSMT4" ShapeID="_x0000_i1227" DrawAspect="Content" ObjectID="_1668186733" r:id="rId414"/>
        </w:object>
      </w:r>
      <w:r w:rsidRPr="00E86A8E">
        <w:rPr>
          <w:rFonts w:ascii="宋体" w:hAnsi="宋体" w:hint="eastAsia"/>
          <w:szCs w:val="21"/>
        </w:rPr>
        <w:t>阶方阵</w:t>
      </w:r>
      <w:r w:rsidR="00C60C0B" w:rsidRPr="00025957">
        <w:rPr>
          <w:position w:val="-4"/>
        </w:rPr>
        <w:object w:dxaOrig="220" w:dyaOrig="260">
          <v:shape id="_x0000_i1228" type="#_x0000_t75" style="width:11.5pt;height:13.25pt" o:ole="">
            <v:imagedata r:id="rId415" o:title=""/>
          </v:shape>
          <o:OLEObject Type="Embed" ProgID="Equation.DSMT4" ShapeID="_x0000_i1228" DrawAspect="Content" ObjectID="_1668186734" r:id="rId416"/>
        </w:object>
      </w:r>
      <w:r w:rsidRPr="00E86A8E">
        <w:rPr>
          <w:rFonts w:ascii="宋体" w:hAnsi="宋体" w:hint="eastAsia"/>
          <w:szCs w:val="21"/>
        </w:rPr>
        <w:t>,存在自然数</w:t>
      </w:r>
      <w:r w:rsidR="00C60C0B" w:rsidRPr="00025957">
        <w:rPr>
          <w:position w:val="-4"/>
        </w:rPr>
        <w:object w:dxaOrig="200" w:dyaOrig="260">
          <v:shape id="_x0000_i1229" type="#_x0000_t75" style="width:9.8pt;height:13.25pt" o:ole="">
            <v:imagedata r:id="rId417" o:title=""/>
          </v:shape>
          <o:OLEObject Type="Embed" ProgID="Equation.DSMT4" ShapeID="_x0000_i1229" DrawAspect="Content" ObjectID="_1668186735" r:id="rId418"/>
        </w:object>
      </w:r>
      <w:r w:rsidRPr="00E86A8E">
        <w:rPr>
          <w:rFonts w:ascii="宋体" w:hAnsi="宋体" w:hint="eastAsia"/>
          <w:szCs w:val="21"/>
        </w:rPr>
        <w:t>,使得</w:t>
      </w:r>
      <w:r w:rsidR="00C60C0B" w:rsidRPr="00B11438">
        <w:rPr>
          <w:position w:val="-6"/>
        </w:rPr>
        <w:object w:dxaOrig="680" w:dyaOrig="320">
          <v:shape id="_x0000_i1230" type="#_x0000_t75" style="width:34pt;height:16.15pt" o:ole="">
            <v:imagedata r:id="rId419" o:title=""/>
          </v:shape>
          <o:OLEObject Type="Embed" ProgID="Equation.DSMT4" ShapeID="_x0000_i1230" DrawAspect="Content" ObjectID="_1668186736" r:id="rId420"/>
        </w:object>
      </w:r>
      <w:r w:rsidRPr="00E86A8E">
        <w:rPr>
          <w:rFonts w:ascii="宋体" w:hAnsi="宋体" w:hint="eastAsia"/>
          <w:szCs w:val="21"/>
        </w:rPr>
        <w:t>,试证明矩阵</w:t>
      </w:r>
      <w:r w:rsidR="00C60C0B" w:rsidRPr="00025957">
        <w:rPr>
          <w:position w:val="-4"/>
        </w:rPr>
        <w:object w:dxaOrig="600" w:dyaOrig="260">
          <v:shape id="_x0000_i1231" type="#_x0000_t75" style="width:29.95pt;height:13.25pt" o:ole="">
            <v:imagedata r:id="rId421" o:title=""/>
          </v:shape>
          <o:OLEObject Type="Embed" ProgID="Equation.DSMT4" ShapeID="_x0000_i1231" DrawAspect="Content" ObjectID="_1668186737" r:id="rId422"/>
        </w:object>
      </w:r>
      <w:r w:rsidRPr="00E86A8E">
        <w:rPr>
          <w:rFonts w:ascii="宋体" w:hAnsi="宋体" w:hint="eastAsia"/>
          <w:szCs w:val="21"/>
        </w:rPr>
        <w:t>可逆,并写出其逆矩阵的表达式(</w:t>
      </w:r>
      <w:r w:rsidR="00C60C0B" w:rsidRPr="00025957">
        <w:rPr>
          <w:position w:val="-4"/>
        </w:rPr>
        <w:object w:dxaOrig="220" w:dyaOrig="260">
          <v:shape id="_x0000_i1232" type="#_x0000_t75" style="width:11.5pt;height:13.25pt" o:ole="">
            <v:imagedata r:id="rId423" o:title=""/>
          </v:shape>
          <o:OLEObject Type="Embed" ProgID="Equation.DSMT4" ShapeID="_x0000_i1232" DrawAspect="Content" ObjectID="_1668186738" r:id="rId424"/>
        </w:object>
      </w:r>
      <w:r w:rsidRPr="00E86A8E">
        <w:rPr>
          <w:rFonts w:ascii="宋体" w:hAnsi="宋体" w:hint="eastAsia"/>
          <w:szCs w:val="21"/>
        </w:rPr>
        <w:t>为</w:t>
      </w:r>
      <w:r w:rsidR="00C60C0B" w:rsidRPr="00025957">
        <w:rPr>
          <w:position w:val="-4"/>
        </w:rPr>
        <w:object w:dxaOrig="200" w:dyaOrig="200">
          <v:shape id="_x0000_i1233" type="#_x0000_t75" style="width:9.8pt;height:9.8pt" o:ole="">
            <v:imagedata r:id="rId425" o:title=""/>
          </v:shape>
          <o:OLEObject Type="Embed" ProgID="Equation.DSMT4" ShapeID="_x0000_i1233" DrawAspect="Content" ObjectID="_1668186739" r:id="rId426"/>
        </w:object>
      </w:r>
      <w:r w:rsidRPr="00E86A8E">
        <w:rPr>
          <w:rFonts w:ascii="宋体" w:hAnsi="宋体" w:hint="eastAsia"/>
          <w:szCs w:val="21"/>
        </w:rPr>
        <w:t>阶单位阵).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因为</w:t>
      </w:r>
      <w:r w:rsidR="00C60C0B" w:rsidRPr="00B11438">
        <w:rPr>
          <w:position w:val="-14"/>
        </w:rPr>
        <w:object w:dxaOrig="4340" w:dyaOrig="400">
          <v:shape id="_x0000_i1234" type="#_x0000_t75" style="width:216.6pt;height:20.15pt" o:ole="">
            <v:imagedata r:id="rId427" o:title=""/>
          </v:shape>
          <o:OLEObject Type="Embed" ProgID="Equation.DSMT4" ShapeID="_x0000_i1234" DrawAspect="Content" ObjectID="_1668186740" r:id="rId428"/>
        </w:object>
      </w:r>
      <w:r w:rsidRPr="006057B6">
        <w:rPr>
          <w:rFonts w:ascii="宋体" w:hAnsi="宋体" w:hint="eastAsia"/>
          <w:szCs w:val="21"/>
        </w:rPr>
        <w:t>.所以</w:t>
      </w:r>
      <w:r w:rsidR="00C60C0B" w:rsidRPr="00025957">
        <w:rPr>
          <w:position w:val="-4"/>
        </w:rPr>
        <w:object w:dxaOrig="600" w:dyaOrig="260">
          <v:shape id="_x0000_i1235" type="#_x0000_t75" style="width:29.95pt;height:13.25pt" o:ole="">
            <v:imagedata r:id="rId429" o:title=""/>
          </v:shape>
          <o:OLEObject Type="Embed" ProgID="Equation.DSMT4" ShapeID="_x0000_i1235" DrawAspect="Content" ObjectID="_1668186741" r:id="rId430"/>
        </w:object>
      </w:r>
      <w:r w:rsidRPr="006057B6">
        <w:rPr>
          <w:rFonts w:ascii="宋体" w:hAnsi="宋体" w:hint="eastAsia"/>
          <w:szCs w:val="21"/>
        </w:rPr>
        <w:t>可逆,且</w:t>
      </w:r>
    </w:p>
    <w:p w:rsidR="003A5313" w:rsidRPr="00490819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14"/>
        </w:rPr>
        <w:object w:dxaOrig="3140" w:dyaOrig="440">
          <v:shape id="_x0000_i1236" type="#_x0000_t75" style="width:157.25pt;height:21.9pt" o:ole="">
            <v:imagedata r:id="rId431" o:title=""/>
          </v:shape>
          <o:OLEObject Type="Embed" ProgID="Equation.DSMT4" ShapeID="_x0000_i1236" DrawAspect="Content" ObjectID="_1668186742" r:id="rId432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Pr="0076646A" w:rsidRDefault="003A5313" w:rsidP="003A5313">
      <w:pPr>
        <w:rPr>
          <w:rFonts w:ascii="宋体" w:hAnsi="宋体"/>
          <w:b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八、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本题满分6分</w:t>
      </w:r>
      <w:r w:rsidR="00D60B71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设</w:t>
      </w:r>
      <w:r w:rsidR="00C60C0B" w:rsidRPr="00025957">
        <w:rPr>
          <w:position w:val="-4"/>
        </w:rPr>
        <w:object w:dxaOrig="220" w:dyaOrig="260">
          <v:shape id="_x0000_i1237" type="#_x0000_t75" style="width:11.5pt;height:13.25pt" o:ole="">
            <v:imagedata r:id="rId433" o:title=""/>
          </v:shape>
          <o:OLEObject Type="Embed" ProgID="Equation.DSMT4" ShapeID="_x0000_i1237" DrawAspect="Content" ObjectID="_1668186743" r:id="rId434"/>
        </w:object>
      </w:r>
      <w:r w:rsidRPr="00E86A8E">
        <w:rPr>
          <w:rFonts w:ascii="宋体" w:hAnsi="宋体" w:hint="eastAsia"/>
          <w:szCs w:val="21"/>
        </w:rPr>
        <w:t>是</w:t>
      </w:r>
      <w:r w:rsidR="00C60C0B" w:rsidRPr="00025957">
        <w:rPr>
          <w:position w:val="-4"/>
        </w:rPr>
        <w:object w:dxaOrig="200" w:dyaOrig="200">
          <v:shape id="_x0000_i1238" type="#_x0000_t75" style="width:9.8pt;height:9.8pt" o:ole="">
            <v:imagedata r:id="rId435" o:title=""/>
          </v:shape>
          <o:OLEObject Type="Embed" ProgID="Equation.DSMT4" ShapeID="_x0000_i1238" DrawAspect="Content" ObjectID="_1668186744" r:id="rId436"/>
        </w:object>
      </w:r>
      <w:r w:rsidRPr="00E86A8E">
        <w:rPr>
          <w:rFonts w:ascii="宋体" w:hAnsi="宋体" w:hint="eastAsia"/>
          <w:szCs w:val="21"/>
        </w:rPr>
        <w:t>阶矩阵,</w:t>
      </w:r>
      <w:r w:rsidR="00C60C0B" w:rsidRPr="00B11438">
        <w:rPr>
          <w:position w:val="-12"/>
        </w:rPr>
        <w:object w:dxaOrig="260" w:dyaOrig="360">
          <v:shape id="_x0000_i1239" type="#_x0000_t75" style="width:13.25pt;height:17.85pt" o:ole="">
            <v:imagedata r:id="rId437" o:title=""/>
          </v:shape>
          <o:OLEObject Type="Embed" ProgID="Equation.DSMT4" ShapeID="_x0000_i1239" DrawAspect="Content" ObjectID="_1668186745" r:id="rId438"/>
        </w:object>
      </w:r>
      <w:r w:rsidRPr="00E86A8E">
        <w:rPr>
          <w:rFonts w:ascii="宋体" w:hAnsi="宋体" w:hint="eastAsia"/>
          <w:szCs w:val="21"/>
        </w:rPr>
        <w:t>和</w:t>
      </w:r>
      <w:r w:rsidR="00C60C0B" w:rsidRPr="00B11438">
        <w:rPr>
          <w:position w:val="-12"/>
        </w:rPr>
        <w:object w:dxaOrig="260" w:dyaOrig="360">
          <v:shape id="_x0000_i1240" type="#_x0000_t75" style="width:13.25pt;height:17.85pt" o:ole="">
            <v:imagedata r:id="rId439" o:title=""/>
          </v:shape>
          <o:OLEObject Type="Embed" ProgID="Equation.DSMT4" ShapeID="_x0000_i1240" DrawAspect="Content" ObjectID="_1668186746" r:id="rId440"/>
        </w:object>
      </w:r>
      <w:r w:rsidRPr="00E86A8E">
        <w:rPr>
          <w:rFonts w:ascii="宋体" w:hAnsi="宋体" w:hint="eastAsia"/>
          <w:szCs w:val="21"/>
        </w:rPr>
        <w:t>是</w:t>
      </w:r>
      <w:r w:rsidR="00C60C0B" w:rsidRPr="00025957">
        <w:rPr>
          <w:position w:val="-4"/>
        </w:rPr>
        <w:object w:dxaOrig="220" w:dyaOrig="260">
          <v:shape id="_x0000_i1241" type="#_x0000_t75" style="width:11.5pt;height:13.25pt" o:ole="">
            <v:imagedata r:id="rId441" o:title=""/>
          </v:shape>
          <o:OLEObject Type="Embed" ProgID="Equation.DSMT4" ShapeID="_x0000_i1241" DrawAspect="Content" ObjectID="_1668186747" r:id="rId442"/>
        </w:object>
      </w:r>
      <w:r w:rsidRPr="00E86A8E">
        <w:rPr>
          <w:rFonts w:ascii="宋体" w:hAnsi="宋体" w:hint="eastAsia"/>
          <w:szCs w:val="21"/>
        </w:rPr>
        <w:t>的两个不同的特征值,</w:t>
      </w:r>
      <w:r w:rsidR="00C60C0B" w:rsidRPr="00B11438">
        <w:rPr>
          <w:position w:val="-12"/>
        </w:rPr>
        <w:object w:dxaOrig="560" w:dyaOrig="360">
          <v:shape id="_x0000_i1242" type="#_x0000_t75" style="width:28.2pt;height:17.85pt" o:ole="">
            <v:imagedata r:id="rId443" o:title=""/>
          </v:shape>
          <o:OLEObject Type="Embed" ProgID="Equation.DSMT4" ShapeID="_x0000_i1242" DrawAspect="Content" ObjectID="_1668186748" r:id="rId444"/>
        </w:object>
      </w:r>
      <w:r w:rsidRPr="00E86A8E">
        <w:rPr>
          <w:rFonts w:ascii="宋体" w:hAnsi="宋体" w:hint="eastAsia"/>
          <w:szCs w:val="21"/>
        </w:rPr>
        <w:t>是分别属于</w:t>
      </w:r>
      <w:r w:rsidR="00C60C0B" w:rsidRPr="00B11438">
        <w:rPr>
          <w:position w:val="-12"/>
        </w:rPr>
        <w:object w:dxaOrig="260" w:dyaOrig="360">
          <v:shape id="_x0000_i1243" type="#_x0000_t75" style="width:13.25pt;height:17.85pt" o:ole="">
            <v:imagedata r:id="rId445" o:title=""/>
          </v:shape>
          <o:OLEObject Type="Embed" ProgID="Equation.DSMT4" ShapeID="_x0000_i1243" DrawAspect="Content" ObjectID="_1668186749" r:id="rId446"/>
        </w:object>
      </w:r>
      <w:r w:rsidRPr="00E86A8E">
        <w:rPr>
          <w:rFonts w:ascii="宋体" w:hAnsi="宋体" w:hint="eastAsia"/>
          <w:szCs w:val="21"/>
        </w:rPr>
        <w:t>和</w:t>
      </w:r>
      <w:r w:rsidR="00C60C0B" w:rsidRPr="00B11438">
        <w:rPr>
          <w:position w:val="-12"/>
        </w:rPr>
        <w:object w:dxaOrig="260" w:dyaOrig="360">
          <v:shape id="_x0000_i1244" type="#_x0000_t75" style="width:13.25pt;height:17.85pt" o:ole="">
            <v:imagedata r:id="rId447" o:title=""/>
          </v:shape>
          <o:OLEObject Type="Embed" ProgID="Equation.DSMT4" ShapeID="_x0000_i1244" DrawAspect="Content" ObjectID="_1668186750" r:id="rId448"/>
        </w:object>
      </w:r>
      <w:r w:rsidRPr="00E86A8E">
        <w:rPr>
          <w:rFonts w:ascii="宋体" w:hAnsi="宋体" w:hint="eastAsia"/>
          <w:szCs w:val="21"/>
        </w:rPr>
        <w:t>的特征向量.试证明</w:t>
      </w:r>
      <w:r w:rsidR="00C60C0B" w:rsidRPr="00B11438">
        <w:rPr>
          <w:position w:val="-12"/>
        </w:rPr>
        <w:object w:dxaOrig="700" w:dyaOrig="360">
          <v:shape id="_x0000_i1245" type="#_x0000_t75" style="width:35.15pt;height:17.85pt" o:ole="">
            <v:imagedata r:id="rId449" o:title=""/>
          </v:shape>
          <o:OLEObject Type="Embed" ProgID="Equation.DSMT4" ShapeID="_x0000_i1245" DrawAspect="Content" ObjectID="_1668186751" r:id="rId450"/>
        </w:object>
      </w:r>
      <w:r w:rsidRPr="00E86A8E">
        <w:rPr>
          <w:rFonts w:ascii="宋体" w:hAnsi="宋体" w:hint="eastAsia"/>
          <w:szCs w:val="21"/>
        </w:rPr>
        <w:t>不是</w:t>
      </w:r>
      <w:r w:rsidR="00C60C0B" w:rsidRPr="00025957">
        <w:rPr>
          <w:position w:val="-4"/>
        </w:rPr>
        <w:object w:dxaOrig="220" w:dyaOrig="260">
          <v:shape id="_x0000_i1246" type="#_x0000_t75" style="width:11.5pt;height:13.25pt" o:ole="">
            <v:imagedata r:id="rId451" o:title=""/>
          </v:shape>
          <o:OLEObject Type="Embed" ProgID="Equation.DSMT4" ShapeID="_x0000_i1246" DrawAspect="Content" ObjectID="_1668186752" r:id="rId452"/>
        </w:object>
      </w:r>
      <w:r w:rsidRPr="00E86A8E">
        <w:rPr>
          <w:rFonts w:ascii="宋体" w:hAnsi="宋体" w:hint="eastAsia"/>
          <w:szCs w:val="21"/>
        </w:rPr>
        <w:t>的特征向量.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490819" w:rsidRDefault="003A5313" w:rsidP="003A5313">
      <w:pPr>
        <w:ind w:left="480" w:hangingChars="200" w:hanging="480"/>
        <w:rPr>
          <w:rFonts w:ascii="宋体" w:hAnsi="宋体"/>
          <w:b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(反证法)</w:t>
      </w:r>
      <w:r>
        <w:rPr>
          <w:rFonts w:ascii="宋体" w:hAnsi="宋体" w:hint="eastAsia"/>
          <w:szCs w:val="21"/>
        </w:rPr>
        <w:t>假设</w:t>
      </w:r>
      <w:r w:rsidR="00C60C0B" w:rsidRPr="00B11438">
        <w:rPr>
          <w:position w:val="-12"/>
        </w:rPr>
        <w:object w:dxaOrig="700" w:dyaOrig="360">
          <v:shape id="_x0000_i1247" type="#_x0000_t75" style="width:35.15pt;height:17.85pt" o:ole="">
            <v:imagedata r:id="rId453" o:title=""/>
          </v:shape>
          <o:OLEObject Type="Embed" ProgID="Equation.DSMT4" ShapeID="_x0000_i1247" DrawAspect="Content" ObjectID="_1668186753" r:id="rId454"/>
        </w:object>
      </w:r>
      <w:r w:rsidRPr="006057B6">
        <w:rPr>
          <w:rFonts w:ascii="宋体" w:hAnsi="宋体" w:hint="eastAsia"/>
          <w:szCs w:val="21"/>
        </w:rPr>
        <w:t>是</w:t>
      </w:r>
      <w:r w:rsidR="00C60C0B" w:rsidRPr="00025957">
        <w:rPr>
          <w:position w:val="-4"/>
        </w:rPr>
        <w:object w:dxaOrig="220" w:dyaOrig="260">
          <v:shape id="_x0000_i1248" type="#_x0000_t75" style="width:11.5pt;height:13.25pt" o:ole="">
            <v:imagedata r:id="rId455" o:title=""/>
          </v:shape>
          <o:OLEObject Type="Embed" ProgID="Equation.DSMT4" ShapeID="_x0000_i1248" DrawAspect="Content" ObjectID="_1668186754" r:id="rId456"/>
        </w:object>
      </w:r>
      <w:r w:rsidRPr="006057B6">
        <w:rPr>
          <w:rFonts w:ascii="宋体" w:hAnsi="宋体" w:hint="eastAsia"/>
          <w:szCs w:val="21"/>
        </w:rPr>
        <w:t>的特征向量</w: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它所对应的特征值为</w:t>
      </w:r>
      <w:r w:rsidR="00C60C0B" w:rsidRPr="00B11438">
        <w:rPr>
          <w:position w:val="-6"/>
        </w:rPr>
        <w:object w:dxaOrig="220" w:dyaOrig="279">
          <v:shape id="_x0000_i1249" type="#_x0000_t75" style="width:11.5pt;height:13.8pt" o:ole="">
            <v:imagedata r:id="rId457" o:title=""/>
          </v:shape>
          <o:OLEObject Type="Embed" ProgID="Equation.DSMT4" ShapeID="_x0000_i1249" DrawAspect="Content" ObjectID="_1668186755" r:id="rId458"/>
        </w:objec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则由定义有</w:t>
      </w:r>
      <w:r w:rsidR="00C60C0B" w:rsidRPr="00B11438">
        <w:rPr>
          <w:position w:val="-12"/>
        </w:rPr>
        <w:object w:dxaOrig="2240" w:dyaOrig="360">
          <v:shape id="_x0000_i1250" type="#_x0000_t75" style="width:112.3pt;height:17.85pt" o:ole="">
            <v:imagedata r:id="rId459" o:title=""/>
          </v:shape>
          <o:OLEObject Type="Embed" ProgID="Equation.DSMT4" ShapeID="_x0000_i1250" DrawAspect="Content" ObjectID="_1668186756" r:id="rId460"/>
        </w:objec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由已知</w:t>
      </w:r>
      <w:r>
        <w:rPr>
          <w:rFonts w:ascii="宋体" w:hAnsi="宋体" w:hint="eastAsia"/>
          <w:szCs w:val="21"/>
        </w:rPr>
        <w:t>条件，</w:t>
      </w:r>
      <w:r w:rsidRPr="006057B6">
        <w:rPr>
          <w:rFonts w:ascii="宋体" w:hAnsi="宋体" w:hint="eastAsia"/>
          <w:szCs w:val="21"/>
        </w:rPr>
        <w:t>又有</w:t>
      </w:r>
      <w:r w:rsidR="00C60C0B" w:rsidRPr="00B11438">
        <w:rPr>
          <w:position w:val="-12"/>
        </w:rPr>
        <w:object w:dxaOrig="3480" w:dyaOrig="360">
          <v:shape id="_x0000_i1251" type="#_x0000_t75" style="width:174.55pt;height:17.85pt" o:ole="">
            <v:imagedata r:id="rId461" o:title=""/>
          </v:shape>
          <o:OLEObject Type="Embed" ProgID="Equation.DSMT4" ShapeID="_x0000_i1251" DrawAspect="Content" ObjectID="_1668186757" r:id="rId462"/>
        </w:objec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两式相减得</w:t>
      </w:r>
      <w:r w:rsidR="00C60C0B" w:rsidRPr="00B11438">
        <w:rPr>
          <w:position w:val="-12"/>
        </w:rPr>
        <w:object w:dxaOrig="2560" w:dyaOrig="360">
          <v:shape id="_x0000_i1252" type="#_x0000_t75" style="width:128.45pt;height:17.85pt" o:ole="">
            <v:imagedata r:id="rId463" o:title=""/>
          </v:shape>
          <o:OLEObject Type="Embed" ProgID="Equation.DSMT4" ShapeID="_x0000_i1252" DrawAspect="Content" ObjectID="_1668186758" r:id="rId464"/>
        </w:objec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由</w:t>
      </w:r>
      <w:r w:rsidR="00C60C0B" w:rsidRPr="00B11438">
        <w:rPr>
          <w:position w:val="-12"/>
        </w:rPr>
        <w:object w:dxaOrig="720" w:dyaOrig="360">
          <v:shape id="_x0000_i1253" type="#_x0000_t75" style="width:36.3pt;height:17.85pt" o:ole="">
            <v:imagedata r:id="rId465" o:title=""/>
          </v:shape>
          <o:OLEObject Type="Embed" ProgID="Equation.DSMT4" ShapeID="_x0000_i1253" DrawAspect="Content" ObjectID="_1668186759" r:id="rId466"/>
        </w:object>
      </w:r>
      <w:r w:rsidRPr="006057B6">
        <w:rPr>
          <w:rFonts w:ascii="宋体" w:hAnsi="宋体" w:hint="eastAsia"/>
          <w:szCs w:val="21"/>
        </w:rPr>
        <w:t>知</w:t>
      </w:r>
      <w:r w:rsidR="00C60C0B" w:rsidRPr="00B11438">
        <w:rPr>
          <w:position w:val="-12"/>
        </w:rPr>
        <w:object w:dxaOrig="1280" w:dyaOrig="360">
          <v:shape id="_x0000_i1254" type="#_x0000_t75" style="width:64.5pt;height:17.85pt" o:ole="">
            <v:imagedata r:id="rId467" o:title=""/>
          </v:shape>
          <o:OLEObject Type="Embed" ProgID="Equation.DSMT4" ShapeID="_x0000_i1254" DrawAspect="Content" ObjectID="_1668186760" r:id="rId468"/>
        </w:object>
      </w:r>
      <w:r w:rsidRPr="006057B6">
        <w:rPr>
          <w:rFonts w:ascii="宋体" w:hAnsi="宋体" w:hint="eastAsia"/>
          <w:szCs w:val="21"/>
        </w:rPr>
        <w:t>不全为</w:t>
      </w:r>
      <w:r w:rsidRPr="00490819">
        <w:rPr>
          <w:rFonts w:ascii="宋体" w:hAnsi="宋体"/>
          <w:position w:val="-6"/>
          <w:szCs w:val="21"/>
        </w:rPr>
        <w:object w:dxaOrig="200" w:dyaOrig="279">
          <v:shape id="_x0000_i1255" type="#_x0000_t75" style="width:9.8pt;height:13.8pt" o:ole="">
            <v:imagedata r:id="rId469" o:title=""/>
          </v:shape>
          <o:OLEObject Type="Embed" ProgID="Equation.DSMT4" ShapeID="_x0000_i1255" DrawAspect="Content" ObjectID="_1668186761" r:id="rId470"/>
        </w:objec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于是</w:t>
      </w:r>
      <w:r w:rsidR="00C60C0B" w:rsidRPr="00B11438">
        <w:rPr>
          <w:position w:val="-12"/>
        </w:rPr>
        <w:object w:dxaOrig="560" w:dyaOrig="360">
          <v:shape id="_x0000_i1256" type="#_x0000_t75" style="width:28.2pt;height:17.85pt" o:ole="">
            <v:imagedata r:id="rId471" o:title=""/>
          </v:shape>
          <o:OLEObject Type="Embed" ProgID="Equation.DSMT4" ShapeID="_x0000_i1256" DrawAspect="Content" ObjectID="_1668186762" r:id="rId472"/>
        </w:object>
      </w:r>
      <w:r w:rsidRPr="006057B6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，</w:t>
      </w:r>
      <w:r w:rsidRPr="006057B6">
        <w:rPr>
          <w:rFonts w:ascii="宋体" w:hAnsi="宋体" w:hint="eastAsia"/>
          <w:szCs w:val="21"/>
        </w:rPr>
        <w:t>这与不同特征值的特征向量线性无关相矛盾</w:t>
      </w:r>
      <w:r>
        <w:rPr>
          <w:rFonts w:ascii="宋体" w:hAnsi="宋体" w:hint="eastAsia"/>
          <w:szCs w:val="21"/>
        </w:rPr>
        <w:t>．</w:t>
      </w:r>
      <w:r w:rsidRPr="006057B6">
        <w:rPr>
          <w:rFonts w:ascii="宋体" w:hAnsi="宋体" w:hint="eastAsia"/>
          <w:szCs w:val="21"/>
        </w:rPr>
        <w:t>所以</w:t>
      </w:r>
      <w:r w:rsidR="00C60C0B" w:rsidRPr="00B11438">
        <w:rPr>
          <w:position w:val="-12"/>
        </w:rPr>
        <w:object w:dxaOrig="700" w:dyaOrig="360">
          <v:shape id="_x0000_i1257" type="#_x0000_t75" style="width:35.15pt;height:17.85pt" o:ole="">
            <v:imagedata r:id="rId473" o:title=""/>
          </v:shape>
          <o:OLEObject Type="Embed" ProgID="Equation.DSMT4" ShapeID="_x0000_i1257" DrawAspect="Content" ObjectID="_1668186763" r:id="rId474"/>
        </w:object>
      </w:r>
      <w:r w:rsidRPr="006057B6">
        <w:rPr>
          <w:rFonts w:ascii="宋体" w:hAnsi="宋体" w:hint="eastAsia"/>
          <w:szCs w:val="21"/>
        </w:rPr>
        <w:t>不是</w:t>
      </w:r>
      <w:r w:rsidR="00C60C0B" w:rsidRPr="00025957">
        <w:rPr>
          <w:position w:val="-4"/>
        </w:rPr>
        <w:object w:dxaOrig="220" w:dyaOrig="260">
          <v:shape id="_x0000_i1258" type="#_x0000_t75" style="width:11.5pt;height:13.25pt" o:ole="">
            <v:imagedata r:id="rId475" o:title=""/>
          </v:shape>
          <o:OLEObject Type="Embed" ProgID="Equation.DSMT4" ShapeID="_x0000_i1258" DrawAspect="Content" ObjectID="_1668186764" r:id="rId476"/>
        </w:object>
      </w:r>
      <w:r w:rsidRPr="006057B6">
        <w:rPr>
          <w:rFonts w:ascii="宋体" w:hAnsi="宋体" w:hint="eastAsia"/>
          <w:szCs w:val="21"/>
        </w:rPr>
        <w:t>的特征向量</w:t>
      </w:r>
      <w:r>
        <w:rPr>
          <w:rFonts w:ascii="宋体" w:hAnsi="宋体" w:hint="eastAsia"/>
          <w:szCs w:val="21"/>
        </w:rPr>
        <w:t>．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九、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本题满分4分</w:t>
      </w:r>
      <w:r w:rsidR="00D60B71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从</w:t>
      </w:r>
      <w:r w:rsidR="00C60C0B" w:rsidRPr="00B11438">
        <w:rPr>
          <w:position w:val="-8"/>
        </w:rPr>
        <w:object w:dxaOrig="1080" w:dyaOrig="300">
          <v:shape id="_x0000_i1259" type="#_x0000_t75" style="width:54.15pt;height:15pt" o:ole="">
            <v:imagedata r:id="rId477" o:title=""/>
          </v:shape>
          <o:OLEObject Type="Embed" ProgID="Equation.DSMT4" ShapeID="_x0000_i1259" DrawAspect="Content" ObjectID="_1668186765" r:id="rId478"/>
        </w:object>
      </w:r>
      <w:r w:rsidRPr="00E86A8E">
        <w:rPr>
          <w:rFonts w:ascii="宋体" w:hAnsi="宋体" w:hint="eastAsia"/>
          <w:szCs w:val="21"/>
        </w:rPr>
        <w:t>十个数字中任意选出三个不同数字</w:t>
      </w:r>
      <w:r>
        <w:rPr>
          <w:rFonts w:ascii="宋体" w:hAnsi="宋体" w:hint="eastAsia"/>
          <w:szCs w:val="21"/>
        </w:rPr>
        <w:t>,</w:t>
      </w:r>
      <w:r w:rsidRPr="00E86A8E">
        <w:rPr>
          <w:rFonts w:ascii="宋体" w:hAnsi="宋体" w:hint="eastAsia"/>
          <w:szCs w:val="21"/>
        </w:rPr>
        <w:t>试求下列事件的概率：</w:t>
      </w:r>
    </w:p>
    <w:p w:rsidR="003A5313" w:rsidRDefault="00C60C0B" w:rsidP="003A5313">
      <w:pPr>
        <w:ind w:firstLineChars="450" w:firstLine="1080"/>
        <w:rPr>
          <w:rFonts w:ascii="宋体" w:hAnsi="宋体"/>
          <w:szCs w:val="21"/>
        </w:rPr>
      </w:pPr>
      <w:r w:rsidRPr="00B11438">
        <w:rPr>
          <w:position w:val="-12"/>
        </w:rPr>
        <w:object w:dxaOrig="499" w:dyaOrig="360">
          <v:shape id="_x0000_i1260" type="#_x0000_t75" style="width:24.75pt;height:17.85pt" o:ole="">
            <v:imagedata r:id="rId479" o:title=""/>
          </v:shape>
          <o:OLEObject Type="Embed" ProgID="Equation.DSMT4" ShapeID="_x0000_i1260" DrawAspect="Content" ObjectID="_1668186766" r:id="rId480"/>
        </w:object>
      </w:r>
      <w:r w:rsidR="003A5313" w:rsidRPr="00ED67AF">
        <w:rPr>
          <w:rFonts w:hint="eastAsia"/>
        </w:rPr>
        <w:t>{</w:t>
      </w:r>
      <w:r w:rsidR="003A5313" w:rsidRPr="00ED67AF">
        <w:rPr>
          <w:rFonts w:hint="eastAsia"/>
        </w:rPr>
        <w:t>三个数字中不含</w:t>
      </w:r>
      <w:r w:rsidR="003A5313" w:rsidRPr="00ED67AF">
        <w:rPr>
          <w:rFonts w:hint="eastAsia"/>
        </w:rPr>
        <w:t>0</w:t>
      </w:r>
      <w:r w:rsidR="003A5313" w:rsidRPr="00ED67AF">
        <w:rPr>
          <w:rFonts w:hint="eastAsia"/>
        </w:rPr>
        <w:t>和</w:t>
      </w:r>
      <w:r w:rsidR="003A5313" w:rsidRPr="00ED67AF">
        <w:rPr>
          <w:rFonts w:hint="eastAsia"/>
        </w:rPr>
        <w:t>5}</w:t>
      </w:r>
      <w:r w:rsidR="003A5313" w:rsidRPr="00E86A8E">
        <w:rPr>
          <w:rFonts w:ascii="宋体" w:hAnsi="宋体" w:hint="eastAsia"/>
          <w:szCs w:val="21"/>
        </w:rPr>
        <w:t>；</w:t>
      </w:r>
      <w:r w:rsidRPr="00B11438">
        <w:rPr>
          <w:position w:val="-12"/>
        </w:rPr>
        <w:object w:dxaOrig="499" w:dyaOrig="360">
          <v:shape id="_x0000_i1261" type="#_x0000_t75" style="width:24.75pt;height:17.85pt" o:ole="">
            <v:imagedata r:id="rId481" o:title=""/>
          </v:shape>
          <o:OLEObject Type="Embed" ProgID="Equation.DSMT4" ShapeID="_x0000_i1261" DrawAspect="Content" ObjectID="_1668186767" r:id="rId482"/>
        </w:object>
      </w:r>
      <w:r w:rsidR="003A5313" w:rsidRPr="00ED67AF">
        <w:rPr>
          <w:rFonts w:hint="eastAsia"/>
        </w:rPr>
        <w:t>{</w:t>
      </w:r>
      <w:r w:rsidR="003A5313" w:rsidRPr="00ED67AF">
        <w:rPr>
          <w:rFonts w:hint="eastAsia"/>
        </w:rPr>
        <w:t>三个数字中不含</w:t>
      </w:r>
      <w:r w:rsidR="003A5313" w:rsidRPr="00ED67AF">
        <w:rPr>
          <w:rFonts w:hint="eastAsia"/>
        </w:rPr>
        <w:t>0</w:t>
      </w:r>
      <w:r w:rsidR="003A5313" w:rsidRPr="00ED67AF">
        <w:rPr>
          <w:rFonts w:hint="eastAsia"/>
        </w:rPr>
        <w:t>或</w:t>
      </w:r>
      <w:r w:rsidR="003A5313" w:rsidRPr="00ED67AF">
        <w:rPr>
          <w:rFonts w:hint="eastAsia"/>
        </w:rPr>
        <w:t>5}</w:t>
      </w:r>
      <w:r w:rsidR="003A5313" w:rsidRPr="00E86A8E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C24B64" w:rsidRDefault="003A5313" w:rsidP="003A5313">
      <w:pPr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由古典型概率公式</w:t>
      </w:r>
      <w:r>
        <w:rPr>
          <w:rFonts w:ascii="宋体" w:hAnsi="宋体" w:hint="eastAsia"/>
          <w:szCs w:val="21"/>
        </w:rPr>
        <w:t xml:space="preserve">, </w:t>
      </w:r>
      <w:r w:rsidR="00C60C0B" w:rsidRPr="00B11438">
        <w:rPr>
          <w:position w:val="-30"/>
        </w:rPr>
        <w:object w:dxaOrig="1760" w:dyaOrig="720">
          <v:shape id="_x0000_i1262" type="#_x0000_t75" style="width:88.15pt;height:36.3pt" o:ole="">
            <v:imagedata r:id="rId483" o:title=""/>
          </v:shape>
          <o:OLEObject Type="Embed" ProgID="Equation.DSMT4" ShapeID="_x0000_i1262" DrawAspect="Content" ObjectID="_1668186768" r:id="rId484"/>
        </w:object>
      </w:r>
      <w:r w:rsidR="00C60C0B" w:rsidRPr="00B11438">
        <w:rPr>
          <w:position w:val="-30"/>
        </w:rPr>
        <w:object w:dxaOrig="2200" w:dyaOrig="720">
          <v:shape id="_x0000_i1263" type="#_x0000_t75" style="width:110.6pt;height:36.3pt" o:ole="">
            <v:imagedata r:id="rId485" o:title=""/>
          </v:shape>
          <o:OLEObject Type="Embed" ProgID="Equation.DSMT4" ShapeID="_x0000_i1263" DrawAspect="Content" ObjectID="_1668186769" r:id="rId486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十、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本题满分5分</w:t>
      </w:r>
      <w:r w:rsidR="00D60B71">
        <w:t>）</w: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一电子仪器由两个部件构成,以</w:t>
      </w:r>
      <w:r w:rsidR="00C60C0B" w:rsidRPr="00025957">
        <w:rPr>
          <w:position w:val="-4"/>
        </w:rPr>
        <w:object w:dxaOrig="240" w:dyaOrig="260">
          <v:shape id="_x0000_i1264" type="#_x0000_t75" style="width:12.1pt;height:13.25pt" o:ole="">
            <v:imagedata r:id="rId487" o:title=""/>
          </v:shape>
          <o:OLEObject Type="Embed" ProgID="Equation.DSMT4" ShapeID="_x0000_i1264" DrawAspect="Content" ObjectID="_1668186770" r:id="rId488"/>
        </w:object>
      </w:r>
      <w:r w:rsidRPr="00E86A8E">
        <w:rPr>
          <w:rFonts w:ascii="宋体" w:hAnsi="宋体" w:hint="eastAsia"/>
          <w:szCs w:val="21"/>
        </w:rPr>
        <w:t>和</w:t>
      </w:r>
      <w:r w:rsidR="00C60C0B" w:rsidRPr="00025957">
        <w:rPr>
          <w:position w:val="-4"/>
        </w:rPr>
        <w:object w:dxaOrig="220" w:dyaOrig="260">
          <v:shape id="_x0000_i1265" type="#_x0000_t75" style="width:11.5pt;height:13.25pt" o:ole="">
            <v:imagedata r:id="rId489" o:title=""/>
          </v:shape>
          <o:OLEObject Type="Embed" ProgID="Equation.DSMT4" ShapeID="_x0000_i1265" DrawAspect="Content" ObjectID="_1668186771" r:id="rId490"/>
        </w:object>
      </w:r>
      <w:r w:rsidRPr="00E86A8E">
        <w:rPr>
          <w:rFonts w:ascii="宋体" w:hAnsi="宋体" w:hint="eastAsia"/>
          <w:szCs w:val="21"/>
        </w:rPr>
        <w:t>分别表示两个部件的寿命(单位:千小时),已知</w:t>
      </w:r>
      <w:r w:rsidR="00C60C0B" w:rsidRPr="00025957">
        <w:rPr>
          <w:position w:val="-4"/>
        </w:rPr>
        <w:object w:dxaOrig="240" w:dyaOrig="260">
          <v:shape id="_x0000_i1266" type="#_x0000_t75" style="width:12.1pt;height:13.25pt" o:ole="">
            <v:imagedata r:id="rId491" o:title=""/>
          </v:shape>
          <o:OLEObject Type="Embed" ProgID="Equation.DSMT4" ShapeID="_x0000_i1266" DrawAspect="Content" ObjectID="_1668186772" r:id="rId492"/>
        </w:object>
      </w:r>
      <w:r w:rsidRPr="00E86A8E">
        <w:rPr>
          <w:rFonts w:ascii="宋体" w:hAnsi="宋体" w:hint="eastAsia"/>
          <w:szCs w:val="21"/>
        </w:rPr>
        <w:t>和</w:t>
      </w:r>
      <w:r w:rsidR="00C60C0B" w:rsidRPr="00025957">
        <w:rPr>
          <w:position w:val="-4"/>
        </w:rPr>
        <w:object w:dxaOrig="220" w:dyaOrig="260">
          <v:shape id="_x0000_i1267" type="#_x0000_t75" style="width:11.5pt;height:13.25pt" o:ole="">
            <v:imagedata r:id="rId493" o:title=""/>
          </v:shape>
          <o:OLEObject Type="Embed" ProgID="Equation.DSMT4" ShapeID="_x0000_i1267" DrawAspect="Content" ObjectID="_1668186773" r:id="rId494"/>
        </w:object>
      </w:r>
      <w:r w:rsidRPr="00E86A8E">
        <w:rPr>
          <w:rFonts w:ascii="宋体" w:hAnsi="宋体" w:hint="eastAsia"/>
          <w:szCs w:val="21"/>
        </w:rPr>
        <w:t>的联合分</w:t>
      </w:r>
      <w:r>
        <w:rPr>
          <w:rFonts w:ascii="宋体" w:hAnsi="宋体" w:hint="eastAsia"/>
          <w:szCs w:val="21"/>
        </w:rPr>
        <w:t>布</w:t>
      </w:r>
      <w:r w:rsidRPr="00E86A8E">
        <w:rPr>
          <w:rFonts w:ascii="宋体" w:hAnsi="宋体" w:hint="eastAsia"/>
          <w:szCs w:val="21"/>
        </w:rPr>
        <w:t>函数为:</w:t>
      </w:r>
    </w:p>
    <w:p w:rsidR="003A5313" w:rsidRPr="00E86A8E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32"/>
        </w:rPr>
        <w:object w:dxaOrig="5040" w:dyaOrig="760">
          <v:shape id="_x0000_i1268" type="#_x0000_t75" style="width:252.3pt;height:38pt" o:ole="">
            <v:imagedata r:id="rId495" o:title=""/>
          </v:shape>
          <o:OLEObject Type="Embed" ProgID="Equation.DSMT4" ShapeID="_x0000_i1268" DrawAspect="Content" ObjectID="_1668186774" r:id="rId496"/>
        </w:object>
      </w:r>
    </w:p>
    <w:p w:rsidR="003A5313" w:rsidRPr="00E86A8E" w:rsidRDefault="003A5313" w:rsidP="003A5313">
      <w:pPr>
        <w:tabs>
          <w:tab w:val="left" w:pos="360"/>
        </w:tabs>
        <w:ind w:left="360" w:hanging="360"/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问</w:t>
      </w:r>
      <w:r w:rsidR="00C60C0B" w:rsidRPr="00025957">
        <w:rPr>
          <w:position w:val="-4"/>
        </w:rPr>
        <w:object w:dxaOrig="240" w:dyaOrig="260">
          <v:shape id="_x0000_i1269" type="#_x0000_t75" style="width:12.1pt;height:13.25pt" o:ole="">
            <v:imagedata r:id="rId497" o:title=""/>
          </v:shape>
          <o:OLEObject Type="Embed" ProgID="Equation.DSMT4" ShapeID="_x0000_i1269" DrawAspect="Content" ObjectID="_1668186775" r:id="rId498"/>
        </w:object>
      </w:r>
      <w:r w:rsidRPr="00E86A8E">
        <w:rPr>
          <w:rFonts w:ascii="宋体" w:hAnsi="宋体" w:hint="eastAsia"/>
          <w:szCs w:val="21"/>
        </w:rPr>
        <w:t>和</w:t>
      </w:r>
      <w:r w:rsidR="00C60C0B" w:rsidRPr="00025957">
        <w:rPr>
          <w:position w:val="-4"/>
        </w:rPr>
        <w:object w:dxaOrig="220" w:dyaOrig="260">
          <v:shape id="_x0000_i1270" type="#_x0000_t75" style="width:11.5pt;height:13.25pt" o:ole="">
            <v:imagedata r:id="rId499" o:title=""/>
          </v:shape>
          <o:OLEObject Type="Embed" ProgID="Equation.DSMT4" ShapeID="_x0000_i1270" DrawAspect="Content" ObjectID="_1668186776" r:id="rId500"/>
        </w:object>
      </w:r>
      <w:r w:rsidRPr="00E86A8E">
        <w:rPr>
          <w:rFonts w:ascii="宋体" w:hAnsi="宋体" w:hint="eastAsia"/>
          <w:szCs w:val="21"/>
        </w:rPr>
        <w:t>是否独立?</w:t>
      </w:r>
    </w:p>
    <w:p w:rsidR="003A5313" w:rsidRDefault="003A5313" w:rsidP="003A5313">
      <w:pPr>
        <w:tabs>
          <w:tab w:val="left" w:pos="360"/>
        </w:tabs>
        <w:ind w:left="360" w:hanging="360"/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求两个部件的寿命都超过100小时的概率</w:t>
      </w:r>
      <w:r w:rsidR="00C60C0B" w:rsidRPr="00B11438">
        <w:rPr>
          <w:position w:val="-6"/>
        </w:rPr>
        <w:object w:dxaOrig="240" w:dyaOrig="220">
          <v:shape id="_x0000_i1271" type="#_x0000_t75" style="width:12.1pt;height:11.5pt" o:ole="">
            <v:imagedata r:id="rId501" o:title=""/>
          </v:shape>
          <o:OLEObject Type="Embed" ProgID="Equation.DSMT4" ShapeID="_x0000_i1271" DrawAspect="Content" ObjectID="_1668186777" r:id="rId502"/>
        </w:object>
      </w:r>
      <w:r w:rsidRPr="00E86A8E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EA4503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="00C60C0B" w:rsidRPr="00025957">
        <w:rPr>
          <w:position w:val="-4"/>
        </w:rPr>
        <w:object w:dxaOrig="240" w:dyaOrig="260">
          <v:shape id="_x0000_i1272" type="#_x0000_t75" style="width:12.1pt;height:13.25pt" o:ole="">
            <v:imagedata r:id="rId503" o:title=""/>
          </v:shape>
          <o:OLEObject Type="Embed" ProgID="Equation.DSMT4" ShapeID="_x0000_i1272" DrawAspect="Content" ObjectID="_1668186778" r:id="rId504"/>
        </w:object>
      </w:r>
      <w:r w:rsidRPr="006057B6">
        <w:rPr>
          <w:rFonts w:ascii="宋体" w:hAnsi="宋体" w:hint="eastAsia"/>
          <w:szCs w:val="21"/>
        </w:rPr>
        <w:t>和</w:t>
      </w:r>
      <w:r w:rsidR="00C60C0B" w:rsidRPr="00025957">
        <w:rPr>
          <w:position w:val="-4"/>
        </w:rPr>
        <w:object w:dxaOrig="220" w:dyaOrig="260">
          <v:shape id="_x0000_i1273" type="#_x0000_t75" style="width:11.5pt;height:13.25pt" o:ole="">
            <v:imagedata r:id="rId505" o:title=""/>
          </v:shape>
          <o:OLEObject Type="Embed" ProgID="Equation.DSMT4" ShapeID="_x0000_i1273" DrawAspect="Content" ObjectID="_1668186779" r:id="rId506"/>
        </w:object>
      </w:r>
      <w:r w:rsidRPr="006057B6">
        <w:rPr>
          <w:rFonts w:ascii="宋体" w:hAnsi="宋体" w:hint="eastAsia"/>
          <w:szCs w:val="21"/>
        </w:rPr>
        <w:t>的边缘分布函数分别为</w:t>
      </w:r>
    </w:p>
    <w:p w:rsidR="003A5313" w:rsidRPr="006057B6" w:rsidRDefault="003A5313" w:rsidP="003A5313">
      <w:pPr>
        <w:ind w:firstLineChars="300" w:firstLine="720"/>
        <w:jc w:val="center"/>
        <w:rPr>
          <w:rFonts w:ascii="宋体" w:hAnsi="宋体"/>
          <w:szCs w:val="21"/>
        </w:rPr>
      </w:pPr>
      <w:r w:rsidRPr="00B11438">
        <w:rPr>
          <w:position w:val="-32"/>
        </w:rPr>
        <w:object w:dxaOrig="5140" w:dyaOrig="760">
          <v:shape id="_x0000_i1274" type="#_x0000_t75" style="width:256.9pt;height:38pt" o:ole="">
            <v:imagedata r:id="rId507" o:title=""/>
          </v:shape>
          <o:OLEObject Type="Embed" ProgID="Equation.DSMT4" ShapeID="_x0000_i1274" DrawAspect="Content" ObjectID="_1668186780" r:id="rId508"/>
        </w:object>
      </w:r>
    </w:p>
    <w:p w:rsidR="003A5313" w:rsidRPr="006057B6" w:rsidRDefault="003A5313" w:rsidP="003A5313">
      <w:pPr>
        <w:ind w:firstLineChars="300" w:firstLine="720"/>
        <w:jc w:val="center"/>
        <w:rPr>
          <w:rFonts w:ascii="宋体" w:hAnsi="宋体"/>
          <w:szCs w:val="21"/>
        </w:rPr>
      </w:pPr>
      <w:r w:rsidRPr="00B11438">
        <w:rPr>
          <w:position w:val="-32"/>
        </w:rPr>
        <w:object w:dxaOrig="5160" w:dyaOrig="760">
          <v:shape id="_x0000_i1275" type="#_x0000_t75" style="width:258.05pt;height:38pt" o:ole="">
            <v:imagedata r:id="rId509" o:title=""/>
          </v:shape>
          <o:OLEObject Type="Embed" ProgID="Equation.DSMT4" ShapeID="_x0000_i1275" DrawAspect="Content" ObjectID="_1668186781" r:id="rId510"/>
        </w:object>
      </w:r>
    </w:p>
    <w:p w:rsidR="003A5313" w:rsidRPr="006057B6" w:rsidRDefault="003A5313" w:rsidP="003A5313">
      <w:pPr>
        <w:ind w:firstLineChars="200" w:firstLine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由于对任意实数</w:t>
      </w:r>
      <w:r w:rsidR="00C60C0B" w:rsidRPr="00B11438">
        <w:rPr>
          <w:position w:val="-10"/>
        </w:rPr>
        <w:object w:dxaOrig="440" w:dyaOrig="260">
          <v:shape id="_x0000_i1276" type="#_x0000_t75" style="width:21.9pt;height:13.25pt" o:ole="">
            <v:imagedata r:id="rId511" o:title=""/>
          </v:shape>
          <o:OLEObject Type="Embed" ProgID="Equation.DSMT4" ShapeID="_x0000_i1276" DrawAspect="Content" ObjectID="_1668186782" r:id="rId512"/>
        </w:object>
      </w:r>
      <w:r w:rsidRPr="006057B6">
        <w:rPr>
          <w:rFonts w:ascii="宋体" w:hAnsi="宋体" w:hint="eastAsia"/>
          <w:szCs w:val="21"/>
        </w:rPr>
        <w:t>都满足</w:t>
      </w:r>
      <w:r w:rsidR="00C60C0B" w:rsidRPr="00B11438">
        <w:rPr>
          <w:position w:val="-12"/>
        </w:rPr>
        <w:object w:dxaOrig="2040" w:dyaOrig="360">
          <v:shape id="_x0000_i1277" type="#_x0000_t75" style="width:101.95pt;height:17.85pt" o:ole="">
            <v:imagedata r:id="rId513" o:title=""/>
          </v:shape>
          <o:OLEObject Type="Embed" ProgID="Equation.DSMT4" ShapeID="_x0000_i1277" DrawAspect="Content" ObjectID="_1668186783" r:id="rId514"/>
        </w:object>
      </w:r>
      <w:r w:rsidRPr="006057B6">
        <w:rPr>
          <w:rFonts w:ascii="宋体" w:hAnsi="宋体" w:hint="eastAsia"/>
          <w:szCs w:val="21"/>
        </w:rPr>
        <w:t>.因此</w:t>
      </w:r>
      <w:r w:rsidR="00C60C0B" w:rsidRPr="00025957">
        <w:rPr>
          <w:position w:val="-4"/>
        </w:rPr>
        <w:object w:dxaOrig="240" w:dyaOrig="260">
          <v:shape id="_x0000_i1278" type="#_x0000_t75" style="width:12.1pt;height:13.25pt" o:ole="">
            <v:imagedata r:id="rId515" o:title=""/>
          </v:shape>
          <o:OLEObject Type="Embed" ProgID="Equation.DSMT4" ShapeID="_x0000_i1278" DrawAspect="Content" ObjectID="_1668186784" r:id="rId516"/>
        </w:object>
      </w:r>
      <w:r w:rsidRPr="006057B6">
        <w:rPr>
          <w:rFonts w:ascii="宋体" w:hAnsi="宋体" w:hint="eastAsia"/>
          <w:szCs w:val="21"/>
        </w:rPr>
        <w:t>和</w:t>
      </w:r>
      <w:r w:rsidR="00C60C0B" w:rsidRPr="00025957">
        <w:rPr>
          <w:position w:val="-4"/>
        </w:rPr>
        <w:object w:dxaOrig="220" w:dyaOrig="260">
          <v:shape id="_x0000_i1279" type="#_x0000_t75" style="width:11.5pt;height:13.25pt" o:ole="">
            <v:imagedata r:id="rId517" o:title=""/>
          </v:shape>
          <o:OLEObject Type="Embed" ProgID="Equation.DSMT4" ShapeID="_x0000_i1279" DrawAspect="Content" ObjectID="_1668186785" r:id="rId518"/>
        </w:object>
      </w:r>
      <w:r w:rsidRPr="006057B6">
        <w:rPr>
          <w:rFonts w:ascii="宋体" w:hAnsi="宋体" w:hint="eastAsia"/>
          <w:szCs w:val="21"/>
        </w:rPr>
        <w:t>相互独立.</w:t>
      </w:r>
    </w:p>
    <w:p w:rsidR="003A5313" w:rsidRPr="006057B6" w:rsidRDefault="003A5313" w:rsidP="003A5313">
      <w:pPr>
        <w:rPr>
          <w:rFonts w:ascii="宋体" w:hAnsi="宋体"/>
          <w:szCs w:val="21"/>
        </w:rPr>
      </w:pPr>
      <w:r w:rsidRPr="00EA4503">
        <w:rPr>
          <w:rFonts w:hint="eastAsia"/>
        </w:rPr>
        <w:t>(2)</w:t>
      </w:r>
      <w:r w:rsidRPr="006057B6">
        <w:rPr>
          <w:rFonts w:ascii="宋体" w:hAnsi="宋体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因为</w:t>
      </w:r>
      <w:r w:rsidRPr="00025957">
        <w:rPr>
          <w:position w:val="-4"/>
        </w:rPr>
        <w:object w:dxaOrig="240" w:dyaOrig="260">
          <v:shape id="_x0000_i1280" type="#_x0000_t75" style="width:12.1pt;height:13.25pt" o:ole="">
            <v:imagedata r:id="rId519" o:title=""/>
          </v:shape>
          <o:OLEObject Type="Embed" ProgID="Equation.DSMT4" ShapeID="_x0000_i1280" DrawAspect="Content" ObjectID="_1668186786" r:id="rId520"/>
        </w:object>
      </w:r>
      <w:r w:rsidRPr="006057B6">
        <w:rPr>
          <w:rFonts w:ascii="宋体" w:hAnsi="宋体" w:hint="eastAsia"/>
          <w:szCs w:val="21"/>
        </w:rPr>
        <w:t>和</w:t>
      </w:r>
      <w:r w:rsidRPr="00025957">
        <w:rPr>
          <w:position w:val="-4"/>
        </w:rPr>
        <w:object w:dxaOrig="220" w:dyaOrig="260">
          <v:shape id="_x0000_i1281" type="#_x0000_t75" style="width:11.5pt;height:13.25pt" o:ole="">
            <v:imagedata r:id="rId521" o:title=""/>
          </v:shape>
          <o:OLEObject Type="Embed" ProgID="Equation.DSMT4" ShapeID="_x0000_i1281" DrawAspect="Content" ObjectID="_1668186787" r:id="rId522"/>
        </w:object>
      </w:r>
      <w:r w:rsidRPr="006057B6">
        <w:rPr>
          <w:rFonts w:ascii="宋体" w:hAnsi="宋体" w:hint="eastAsia"/>
          <w:szCs w:val="21"/>
        </w:rPr>
        <w:t>相互独立,所以有</w:t>
      </w:r>
    </w:p>
    <w:p w:rsidR="003A5313" w:rsidRPr="006057B6" w:rsidRDefault="003A5313" w:rsidP="003A5313">
      <w:pPr>
        <w:ind w:firstLineChars="550" w:firstLine="1320"/>
        <w:rPr>
          <w:rFonts w:ascii="宋体" w:hAnsi="宋体"/>
          <w:szCs w:val="21"/>
        </w:rPr>
      </w:pPr>
      <w:r w:rsidRPr="00B11438">
        <w:rPr>
          <w:position w:val="-14"/>
        </w:rPr>
        <w:object w:dxaOrig="4620" w:dyaOrig="400">
          <v:shape id="_x0000_i1282" type="#_x0000_t75" style="width:231pt;height:20.15pt" o:ole="">
            <v:imagedata r:id="rId523" o:title=""/>
          </v:shape>
          <o:OLEObject Type="Embed" ProgID="Equation.DSMT4" ShapeID="_x0000_i1282" DrawAspect="Content" ObjectID="_1668186788" r:id="rId524"/>
        </w:object>
      </w:r>
    </w:p>
    <w:p w:rsidR="003A5313" w:rsidRDefault="003A5313" w:rsidP="003A5313">
      <w:pPr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 xml:space="preserve">        </w:t>
      </w:r>
      <w:r w:rsidRPr="00B11438">
        <w:rPr>
          <w:position w:val="-12"/>
        </w:rPr>
        <w:object w:dxaOrig="4440" w:dyaOrig="380">
          <v:shape id="_x0000_i1283" type="#_x0000_t75" style="width:222.35pt;height:19pt" o:ole="">
            <v:imagedata r:id="rId525" o:title=""/>
          </v:shape>
          <o:OLEObject Type="Embed" ProgID="Equation.DSMT4" ShapeID="_x0000_i1283" DrawAspect="Content" ObjectID="_1668186789" r:id="rId526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十一、</w:t>
      </w:r>
      <w:r w:rsidR="00D60B71">
        <w:rPr>
          <w:rFonts w:hint="eastAsia"/>
        </w:rPr>
        <w:t>（</w:t>
      </w:r>
      <w:r w:rsidRPr="00111495">
        <w:rPr>
          <w:rFonts w:hint="eastAsia"/>
        </w:rPr>
        <w:t>本题满分7分</w:t>
      </w:r>
      <w:r w:rsidR="00D60B71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某地抽样调查结果表明,考生的外语成绩(百分制)近似服从正态分布,平均成绩为72分,96分以上的占考生总数的2.3%,试求考生的外语成绩在60分至84分之间的概率.</w:t>
      </w:r>
    </w:p>
    <w:p w:rsidR="003A5313" w:rsidRPr="00E86A8E" w:rsidRDefault="003A5313" w:rsidP="003A5313">
      <w:pPr>
        <w:jc w:val="center"/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[附表]</w:t>
      </w:r>
      <w:r>
        <w:rPr>
          <w:rFonts w:ascii="宋体" w:hAnsi="宋体" w:hint="eastAsia"/>
          <w:szCs w:val="21"/>
        </w:rPr>
        <w:t>（表中</w:t>
      </w:r>
      <w:r w:rsidR="00C60C0B" w:rsidRPr="00B11438">
        <w:rPr>
          <w:position w:val="-10"/>
        </w:rPr>
        <w:object w:dxaOrig="560" w:dyaOrig="320">
          <v:shape id="_x0000_i1284" type="#_x0000_t75" style="width:28.2pt;height:16.15pt" o:ole="">
            <v:imagedata r:id="rId527" o:title=""/>
          </v:shape>
          <o:OLEObject Type="Embed" ProgID="Equation.DSMT4" ShapeID="_x0000_i1284" DrawAspect="Content" ObjectID="_1668186790" r:id="rId528"/>
        </w:object>
      </w:r>
      <w:r>
        <w:rPr>
          <w:rFonts w:ascii="宋体" w:hAnsi="宋体" w:hint="eastAsia"/>
          <w:szCs w:val="21"/>
        </w:rPr>
        <w:t>是标准正态分布函数.）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80"/>
        <w:gridCol w:w="6576"/>
      </w:tblGrid>
      <w:tr w:rsidR="003A5313" w:rsidRPr="004A7FC5" w:rsidTr="00DD2BBA">
        <w:trPr>
          <w:jc w:val="center"/>
        </w:trPr>
        <w:tc>
          <w:tcPr>
            <w:tcW w:w="0" w:type="auto"/>
            <w:vAlign w:val="center"/>
          </w:tcPr>
          <w:p w:rsidR="003A5313" w:rsidRPr="004A7FC5" w:rsidRDefault="00C60C0B" w:rsidP="00DD2BBA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00" w:dyaOrig="200">
                <v:shape id="_x0000_i1285" type="#_x0000_t75" style="width:9.8pt;height:9.8pt" o:ole="">
                  <v:imagedata r:id="rId529" o:title=""/>
                </v:shape>
                <o:OLEObject Type="Embed" ProgID="Equation.DSMT4" ShapeID="_x0000_i1285" DrawAspect="Content" ObjectID="_1668186791" r:id="rId530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A5313" w:rsidRPr="004A7FC5" w:rsidRDefault="003A5313" w:rsidP="00DD2BBA">
            <w:pPr>
              <w:ind w:firstLineChars="100" w:firstLine="240"/>
              <w:rPr>
                <w:rFonts w:ascii="宋体" w:hAnsi="宋体"/>
                <w:szCs w:val="21"/>
              </w:rPr>
            </w:pPr>
            <w:r w:rsidRPr="004A7FC5">
              <w:rPr>
                <w:rFonts w:ascii="宋体" w:hAnsi="宋体" w:hint="eastAsia"/>
                <w:szCs w:val="21"/>
              </w:rPr>
              <w:t xml:space="preserve">0     0.5     1.0     1.5     2.0     2.5      3.0  </w:t>
            </w:r>
          </w:p>
        </w:tc>
      </w:tr>
      <w:tr w:rsidR="003A5313" w:rsidRPr="004A7FC5" w:rsidTr="00DD2BBA">
        <w:trPr>
          <w:jc w:val="center"/>
        </w:trPr>
        <w:tc>
          <w:tcPr>
            <w:tcW w:w="0" w:type="auto"/>
            <w:vAlign w:val="center"/>
          </w:tcPr>
          <w:p w:rsidR="003A5313" w:rsidRPr="004A7FC5" w:rsidRDefault="00C60C0B" w:rsidP="00DD2BBA">
            <w:pPr>
              <w:jc w:val="center"/>
              <w:rPr>
                <w:rFonts w:ascii="宋体" w:hAnsi="宋体"/>
                <w:szCs w:val="21"/>
              </w:rPr>
            </w:pPr>
            <w:r w:rsidRPr="00B11438">
              <w:rPr>
                <w:position w:val="-10"/>
              </w:rPr>
              <w:object w:dxaOrig="560" w:dyaOrig="320">
                <v:shape id="_x0000_i1286" type="#_x0000_t75" style="width:28.2pt;height:16.15pt" o:ole="">
                  <v:imagedata r:id="rId531" o:title=""/>
                </v:shape>
                <o:OLEObject Type="Embed" ProgID="Equation.DSMT4" ShapeID="_x0000_i1286" DrawAspect="Content" ObjectID="_1668186792" r:id="rId532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A5313" w:rsidRPr="004A7FC5" w:rsidRDefault="003A5313" w:rsidP="00DD2BBA">
            <w:pPr>
              <w:rPr>
                <w:rFonts w:ascii="宋体" w:hAnsi="宋体"/>
                <w:szCs w:val="21"/>
              </w:rPr>
            </w:pPr>
            <w:r w:rsidRPr="004A7FC5">
              <w:rPr>
                <w:rFonts w:ascii="宋体" w:hAnsi="宋体" w:hint="eastAsia"/>
                <w:szCs w:val="21"/>
              </w:rPr>
              <w:t xml:space="preserve">0.500  0.692   0.841   0.933   0.977   0.994    0.999   </w:t>
            </w:r>
          </w:p>
        </w:tc>
      </w:tr>
    </w:tbl>
    <w:p w:rsidR="003A5313" w:rsidRDefault="003A5313" w:rsidP="003A5313">
      <w:pPr>
        <w:rPr>
          <w:rFonts w:ascii="宋体" w:hAnsi="宋体"/>
          <w:szCs w:val="21"/>
        </w:rPr>
      </w:pPr>
    </w:p>
    <w:p w:rsidR="003A5313" w:rsidRPr="006057B6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24753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6057B6">
        <w:rPr>
          <w:rFonts w:ascii="宋体" w:hAnsi="宋体" w:hint="eastAsia"/>
          <w:szCs w:val="21"/>
        </w:rPr>
        <w:t>设</w:t>
      </w:r>
      <w:r w:rsidR="00C60C0B" w:rsidRPr="00025957">
        <w:rPr>
          <w:position w:val="-4"/>
        </w:rPr>
        <w:object w:dxaOrig="240" w:dyaOrig="260">
          <v:shape id="_x0000_i1287" type="#_x0000_t75" style="width:12.1pt;height:13.25pt" o:ole="">
            <v:imagedata r:id="rId533" o:title=""/>
          </v:shape>
          <o:OLEObject Type="Embed" ProgID="Equation.DSMT4" ShapeID="_x0000_i1287" DrawAspect="Content" ObjectID="_1668186793" r:id="rId534"/>
        </w:object>
      </w:r>
      <w:r w:rsidRPr="006057B6">
        <w:rPr>
          <w:rFonts w:ascii="宋体" w:hAnsi="宋体" w:hint="eastAsia"/>
          <w:szCs w:val="21"/>
        </w:rPr>
        <w:t>为考生的外语成绩,依题意有</w:t>
      </w:r>
      <w:r w:rsidR="00C60C0B" w:rsidRPr="00B11438">
        <w:rPr>
          <w:position w:val="-10"/>
        </w:rPr>
        <w:object w:dxaOrig="1340" w:dyaOrig="360">
          <v:shape id="_x0000_i1288" type="#_x0000_t75" style="width:66.8pt;height:17.85pt" o:ole="">
            <v:imagedata r:id="rId535" o:title=""/>
          </v:shape>
          <o:OLEObject Type="Embed" ProgID="Equation.DSMT4" ShapeID="_x0000_i1288" DrawAspect="Content" ObjectID="_1668186794" r:id="rId536"/>
        </w:object>
      </w:r>
      <w:r w:rsidRPr="006057B6">
        <w:rPr>
          <w:rFonts w:ascii="宋体" w:hAnsi="宋体" w:hint="eastAsia"/>
          <w:szCs w:val="21"/>
        </w:rPr>
        <w:t>,且</w:t>
      </w:r>
      <w:r w:rsidR="00C60C0B" w:rsidRPr="00B11438">
        <w:rPr>
          <w:position w:val="-10"/>
        </w:rPr>
        <w:object w:dxaOrig="700" w:dyaOrig="320">
          <v:shape id="_x0000_i1289" type="#_x0000_t75" style="width:35.15pt;height:16.15pt" o:ole="">
            <v:imagedata r:id="rId537" o:title=""/>
          </v:shape>
          <o:OLEObject Type="Embed" ProgID="Equation.DSMT4" ShapeID="_x0000_i1289" DrawAspect="Content" ObjectID="_1668186795" r:id="rId538"/>
        </w:object>
      </w:r>
      <w:r w:rsidRPr="006057B6">
        <w:rPr>
          <w:rFonts w:ascii="宋体" w:hAnsi="宋体" w:hint="eastAsia"/>
          <w:szCs w:val="21"/>
        </w:rPr>
        <w:t>,但</w:t>
      </w:r>
      <w:r w:rsidR="00C60C0B" w:rsidRPr="00B11438">
        <w:rPr>
          <w:position w:val="-6"/>
        </w:rPr>
        <w:object w:dxaOrig="320" w:dyaOrig="320">
          <v:shape id="_x0000_i1290" type="#_x0000_t75" style="width:16.15pt;height:16.15pt" o:ole="">
            <v:imagedata r:id="rId539" o:title=""/>
          </v:shape>
          <o:OLEObject Type="Embed" ProgID="Equation.DSMT4" ShapeID="_x0000_i1290" DrawAspect="Content" ObjectID="_1668186796" r:id="rId540"/>
        </w:object>
      </w:r>
      <w:r w:rsidRPr="006057B6">
        <w:rPr>
          <w:rFonts w:ascii="宋体" w:hAnsi="宋体" w:hint="eastAsia"/>
          <w:szCs w:val="21"/>
        </w:rPr>
        <w:t>未知.所以可标准化得</w:t>
      </w:r>
      <w:r w:rsidR="00C60C0B" w:rsidRPr="00B11438">
        <w:rPr>
          <w:position w:val="-24"/>
        </w:rPr>
        <w:object w:dxaOrig="1640" w:dyaOrig="620">
          <v:shape id="_x0000_i1291" type="#_x0000_t75" style="width:81.8pt;height:31.1pt" o:ole="">
            <v:imagedata r:id="rId541" o:title=""/>
          </v:shape>
          <o:OLEObject Type="Embed" ProgID="Equation.DSMT4" ShapeID="_x0000_i1291" DrawAspect="Content" ObjectID="_1668186797" r:id="rId542"/>
        </w:object>
      </w:r>
      <w:r>
        <w:rPr>
          <w:rFonts w:ascii="宋体" w:hAnsi="宋体" w:hint="eastAsia"/>
          <w:szCs w:val="21"/>
        </w:rPr>
        <w:t>.</w:t>
      </w:r>
      <w:r w:rsidRPr="006057B6">
        <w:rPr>
          <w:rFonts w:ascii="宋体" w:hAnsi="宋体" w:hint="eastAsia"/>
          <w:szCs w:val="21"/>
        </w:rPr>
        <w:t>由标准正态分布函数概率的计算公式,有</w:t>
      </w:r>
    </w:p>
    <w:p w:rsidR="003A5313" w:rsidRPr="006057B6" w:rsidRDefault="003A5313" w:rsidP="003A5313">
      <w:pPr>
        <w:ind w:firstLineChars="500" w:firstLine="1200"/>
        <w:rPr>
          <w:rFonts w:ascii="宋体" w:hAnsi="宋体"/>
          <w:szCs w:val="21"/>
        </w:rPr>
      </w:pPr>
      <w:r w:rsidRPr="00B11438">
        <w:rPr>
          <w:position w:val="-28"/>
        </w:rPr>
        <w:object w:dxaOrig="6420" w:dyaOrig="680">
          <v:shape id="_x0000_i1292" type="#_x0000_t75" style="width:321.4pt;height:34pt" o:ole="">
            <v:imagedata r:id="rId543" o:title=""/>
          </v:shape>
          <o:OLEObject Type="Embed" ProgID="Equation.DSMT4" ShapeID="_x0000_i1292" DrawAspect="Content" ObjectID="_1668186798" r:id="rId544"/>
        </w:object>
      </w:r>
    </w:p>
    <w:p w:rsidR="003A5313" w:rsidRPr="006057B6" w:rsidRDefault="003A5313" w:rsidP="003A5313">
      <w:pPr>
        <w:ind w:firstLineChars="500" w:firstLine="1200"/>
        <w:rPr>
          <w:rFonts w:ascii="宋体" w:hAnsi="宋体"/>
          <w:szCs w:val="21"/>
        </w:rPr>
      </w:pPr>
      <w:r w:rsidRPr="00B11438">
        <w:rPr>
          <w:position w:val="-28"/>
        </w:rPr>
        <w:object w:dxaOrig="2720" w:dyaOrig="680">
          <v:shape id="_x0000_i1293" type="#_x0000_t75" style="width:135.95pt;height:34pt" o:ole="">
            <v:imagedata r:id="rId545" o:title=""/>
          </v:shape>
          <o:OLEObject Type="Embed" ProgID="Equation.DSMT4" ShapeID="_x0000_i1293" DrawAspect="Content" ObjectID="_1668186799" r:id="rId546"/>
        </w:object>
      </w:r>
    </w:p>
    <w:p w:rsidR="003A5313" w:rsidRDefault="003A5313" w:rsidP="003A5313">
      <w:pPr>
        <w:ind w:firstLineChars="200" w:firstLine="480"/>
        <w:rPr>
          <w:rFonts w:ascii="宋体" w:hAnsi="宋体"/>
          <w:szCs w:val="21"/>
        </w:rPr>
      </w:pPr>
      <w:r w:rsidRPr="006057B6">
        <w:rPr>
          <w:rFonts w:ascii="宋体" w:hAnsi="宋体" w:hint="eastAsia"/>
          <w:szCs w:val="21"/>
        </w:rPr>
        <w:t>查表可得</w:t>
      </w:r>
      <w:r w:rsidR="00C60C0B" w:rsidRPr="00B11438">
        <w:rPr>
          <w:position w:val="-24"/>
        </w:rPr>
        <w:object w:dxaOrig="1400" w:dyaOrig="620">
          <v:shape id="_x0000_i1294" type="#_x0000_t75" style="width:70.25pt;height:31.1pt" o:ole="">
            <v:imagedata r:id="rId547" o:title=""/>
          </v:shape>
          <o:OLEObject Type="Embed" ProgID="Equation.DSMT4" ShapeID="_x0000_i1294" DrawAspect="Content" ObjectID="_1668186800" r:id="rId548"/>
        </w:object>
      </w:r>
      <w:r>
        <w:rPr>
          <w:rFonts w:ascii="宋体" w:hAnsi="宋体" w:hint="eastAsia"/>
          <w:szCs w:val="21"/>
        </w:rPr>
        <w:t>,</w:t>
      </w:r>
      <w:r w:rsidRPr="006057B6">
        <w:rPr>
          <w:rFonts w:ascii="宋体" w:hAnsi="宋体" w:hint="eastAsia"/>
          <w:szCs w:val="21"/>
        </w:rPr>
        <w:t>即</w:t>
      </w:r>
      <w:r w:rsidR="00C60C0B" w:rsidRPr="00B11438">
        <w:rPr>
          <w:position w:val="-10"/>
        </w:rPr>
        <w:object w:dxaOrig="1500" w:dyaOrig="360">
          <v:shape id="_x0000_i1295" type="#_x0000_t75" style="width:74.9pt;height:17.85pt" o:ole="">
            <v:imagedata r:id="rId549" o:title=""/>
          </v:shape>
          <o:OLEObject Type="Embed" ProgID="Equation.DSMT4" ShapeID="_x0000_i1295" DrawAspect="Content" ObjectID="_1668186801" r:id="rId550"/>
        </w:object>
      </w:r>
      <w:r>
        <w:rPr>
          <w:rFonts w:ascii="宋体" w:hAnsi="宋体" w:hint="eastAsia"/>
          <w:szCs w:val="21"/>
        </w:rPr>
        <w:t>,</w:t>
      </w:r>
    </w:p>
    <w:p w:rsidR="003A5313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30"/>
        </w:rPr>
        <w:object w:dxaOrig="5100" w:dyaOrig="720">
          <v:shape id="_x0000_i1296" type="#_x0000_t75" style="width:254.6pt;height:36.3pt" o:ole="">
            <v:imagedata r:id="rId551" o:title=""/>
          </v:shape>
          <o:OLEObject Type="Embed" ProgID="Equation.DSMT4" ShapeID="_x0000_i1296" DrawAspect="Content" ObjectID="_1668186802" r:id="rId552"/>
        </w:object>
      </w:r>
      <w:r w:rsidRPr="006057B6">
        <w:rPr>
          <w:rFonts w:ascii="宋体" w:hAnsi="宋体" w:hint="eastAsia"/>
          <w:szCs w:val="21"/>
        </w:rPr>
        <w:t>.</w:t>
      </w: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D133EF" w:rsidRPr="00CA00AF" w:rsidRDefault="00D133EF" w:rsidP="00CA00AF"/>
    <w:sectPr w:rsidR="00D133EF" w:rsidRPr="00CA00AF" w:rsidSect="00223006">
      <w:headerReference w:type="even" r:id="rId553"/>
      <w:footerReference w:type="even" r:id="rId554"/>
      <w:footerReference w:type="default" r:id="rId555"/>
      <w:headerReference w:type="first" r:id="rId5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2F88" w:rsidRDefault="006E2F88">
      <w:r>
        <w:separator/>
      </w:r>
    </w:p>
  </w:endnote>
  <w:endnote w:type="continuationSeparator" w:id="0">
    <w:p w:rsidR="006E2F88" w:rsidRDefault="006E2F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DD2BBA" w:rsidRDefault="004A1531" w:rsidP="00D80857">
        <w:pPr>
          <w:pStyle w:val="a4"/>
          <w:ind w:right="360" w:firstLine="360"/>
        </w:pPr>
        <w:r w:rsidRPr="004A153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DD2BBA" w:rsidRDefault="004A1531">
                    <w:pPr>
                      <w:jc w:val="center"/>
                      <w:rPr>
                        <w:color w:val="5B9BD5" w:themeColor="accent1"/>
                      </w:rPr>
                    </w:pPr>
                    <w:r w:rsidRPr="004A1531">
                      <w:fldChar w:fldCharType="begin"/>
                    </w:r>
                    <w:r w:rsidR="00DD2BBA">
                      <w:instrText>PAGE    \* MERGEFORMAT</w:instrText>
                    </w:r>
                    <w:r w:rsidRPr="004A1531">
                      <w:fldChar w:fldCharType="separate"/>
                    </w:r>
                    <w:r w:rsidR="00DD2BBA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2BBA" w:rsidRPr="003C7E48" w:rsidRDefault="00DD2BBA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D60B71" w:rsidRPr="00D60B71">
        <w:rPr>
          <w:noProof/>
          <w:lang w:val="zh-CN"/>
        </w:rPr>
        <w:t>7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2F88" w:rsidRDefault="006E2F88">
      <w:r>
        <w:separator/>
      </w:r>
    </w:p>
  </w:footnote>
  <w:footnote w:type="continuationSeparator" w:id="0">
    <w:p w:rsidR="006E2F88" w:rsidRDefault="006E2F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2BBA" w:rsidRPr="006E3539" w:rsidRDefault="00DD2BBA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2BBA" w:rsidRDefault="004A153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5pt;height:11.5pt" o:bullet="t">
        <v:imagedata r:id="rId1" o:title="msoA"/>
      </v:shape>
    </w:pict>
  </w:numPicBullet>
  <w:numPicBullet w:numPicBulletId="1">
    <w:pict>
      <v:shape id="_x0000_i1057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6F1363"/>
    <w:multiLevelType w:val="multilevel"/>
    <w:tmpl w:val="FD38DA1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4BB58BE"/>
    <w:multiLevelType w:val="hybridMultilevel"/>
    <w:tmpl w:val="87A42894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7180725"/>
    <w:multiLevelType w:val="hybridMultilevel"/>
    <w:tmpl w:val="F266F8EC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9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3E9510EF"/>
    <w:multiLevelType w:val="hybridMultilevel"/>
    <w:tmpl w:val="CE5C4620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42A4228"/>
    <w:multiLevelType w:val="hybridMultilevel"/>
    <w:tmpl w:val="769E3086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5010409"/>
    <w:multiLevelType w:val="multilevel"/>
    <w:tmpl w:val="FD38DA1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460F7CAB"/>
    <w:multiLevelType w:val="hybridMultilevel"/>
    <w:tmpl w:val="72B27F0C"/>
    <w:lvl w:ilvl="0" w:tplc="0EC4CAB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2">
    <w:nsid w:val="5D693E74"/>
    <w:multiLevelType w:val="hybridMultilevel"/>
    <w:tmpl w:val="FD38DA14"/>
    <w:lvl w:ilvl="0" w:tplc="D056EF1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9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1">
    <w:nsid w:val="7EAE240B"/>
    <w:multiLevelType w:val="hybridMultilevel"/>
    <w:tmpl w:val="C93CAEDE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3"/>
  </w:num>
  <w:num w:numId="5">
    <w:abstractNumId w:val="40"/>
  </w:num>
  <w:num w:numId="6">
    <w:abstractNumId w:val="13"/>
  </w:num>
  <w:num w:numId="7">
    <w:abstractNumId w:val="36"/>
  </w:num>
  <w:num w:numId="8">
    <w:abstractNumId w:val="39"/>
  </w:num>
  <w:num w:numId="9">
    <w:abstractNumId w:val="7"/>
  </w:num>
  <w:num w:numId="10">
    <w:abstractNumId w:val="21"/>
  </w:num>
  <w:num w:numId="11">
    <w:abstractNumId w:val="34"/>
  </w:num>
  <w:num w:numId="12">
    <w:abstractNumId w:val="19"/>
  </w:num>
  <w:num w:numId="13">
    <w:abstractNumId w:val="30"/>
  </w:num>
  <w:num w:numId="14">
    <w:abstractNumId w:val="25"/>
  </w:num>
  <w:num w:numId="15">
    <w:abstractNumId w:val="12"/>
  </w:num>
  <w:num w:numId="16">
    <w:abstractNumId w:val="31"/>
  </w:num>
  <w:num w:numId="17">
    <w:abstractNumId w:val="9"/>
  </w:num>
  <w:num w:numId="18">
    <w:abstractNumId w:val="10"/>
  </w:num>
  <w:num w:numId="19">
    <w:abstractNumId w:val="22"/>
  </w:num>
  <w:num w:numId="20">
    <w:abstractNumId w:val="29"/>
  </w:num>
  <w:num w:numId="21">
    <w:abstractNumId w:val="14"/>
  </w:num>
  <w:num w:numId="22">
    <w:abstractNumId w:val="18"/>
  </w:num>
  <w:num w:numId="23">
    <w:abstractNumId w:val="2"/>
  </w:num>
  <w:num w:numId="24">
    <w:abstractNumId w:val="33"/>
  </w:num>
  <w:num w:numId="25">
    <w:abstractNumId w:val="16"/>
  </w:num>
  <w:num w:numId="26">
    <w:abstractNumId w:val="23"/>
  </w:num>
  <w:num w:numId="27">
    <w:abstractNumId w:val="5"/>
  </w:num>
  <w:num w:numId="28">
    <w:abstractNumId w:val="37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32"/>
  </w:num>
  <w:num w:numId="34">
    <w:abstractNumId w:val="17"/>
  </w:num>
  <w:num w:numId="35">
    <w:abstractNumId w:val="28"/>
  </w:num>
  <w:num w:numId="36">
    <w:abstractNumId w:val="24"/>
  </w:num>
  <w:num w:numId="37">
    <w:abstractNumId w:val="26"/>
  </w:num>
  <w:num w:numId="38">
    <w:abstractNumId w:val="41"/>
  </w:num>
  <w:num w:numId="39">
    <w:abstractNumId w:val="6"/>
  </w:num>
  <w:num w:numId="40">
    <w:abstractNumId w:val="27"/>
  </w:num>
  <w:num w:numId="41">
    <w:abstractNumId w:val="38"/>
  </w:num>
  <w:num w:numId="42">
    <w:abstractNumId w:val="1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15C3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ED0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B37CB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4751"/>
    <w:rsid w:val="00300AB8"/>
    <w:rsid w:val="00305B24"/>
    <w:rsid w:val="00313DA5"/>
    <w:rsid w:val="003175E7"/>
    <w:rsid w:val="00320478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5313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531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2F88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1B79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739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0C0B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0423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471D"/>
    <w:rsid w:val="00D6054C"/>
    <w:rsid w:val="00D60B71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2BBA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D67AF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23C3"/>
    <w:rsid w:val="00F4783B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057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uiPriority w:val="34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header" Target="header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footer" Target="footer2.xml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25" Type="http://schemas.openxmlformats.org/officeDocument/2006/relationships/image" Target="media/image261.wmf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15" Type="http://schemas.openxmlformats.org/officeDocument/2006/relationships/image" Target="media/image256.wmf"/><Relationship Id="rId536" Type="http://schemas.openxmlformats.org/officeDocument/2006/relationships/oleObject" Target="embeddings/oleObject264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557" Type="http://schemas.openxmlformats.org/officeDocument/2006/relationships/fontTable" Target="fontTable.xml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image" Target="media/image272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theme" Target="theme/theme1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footer" Target="footer1.xml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8" Type="http://schemas.openxmlformats.org/officeDocument/2006/relationships/hyperlink" Target="https://lvjr.bitbucket.io/?kysx1990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header" Target="header2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0D518F-2142-4EC1-A5D2-03CB63909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8</Pages>
  <Words>1479</Words>
  <Characters>8435</Characters>
  <Application>Microsoft Office Word</Application>
  <DocSecurity>0</DocSecurity>
  <Lines>70</Lines>
  <Paragraphs>19</Paragraphs>
  <ScaleCrop>false</ScaleCrop>
  <Company>微软中国</Company>
  <LinksUpToDate>false</LinksUpToDate>
  <CharactersWithSpaces>9895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76</cp:revision>
  <cp:lastPrinted>2011-09-06T10:51:00Z</cp:lastPrinted>
  <dcterms:created xsi:type="dcterms:W3CDTF">2020-11-13T07:23:00Z</dcterms:created>
  <dcterms:modified xsi:type="dcterms:W3CDTF">2020-11-29T11:48:00Z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