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442E53" w:rsidRDefault="005264A7" w:rsidP="00442E53">
      <w:pPr>
        <w:pStyle w:val="af"/>
      </w:pPr>
      <w:hyperlink r:id="rId8" w:history="1">
        <w:r w:rsidR="00442E53" w:rsidRPr="00442E53">
          <w:rPr>
            <w:rStyle w:val="a7"/>
            <w:rFonts w:hint="eastAsia"/>
            <w:color w:val="C00000"/>
          </w:rPr>
          <w:t>1991</w:t>
        </w:r>
        <w:r w:rsidR="00CA00AF" w:rsidRPr="00442E53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442E53">
          <w:rPr>
            <w:rStyle w:val="a7"/>
            <w:rFonts w:hint="eastAsia"/>
            <w:color w:val="C00000"/>
          </w:rPr>
          <w:t>卷</w:t>
        </w:r>
        <w:r w:rsidR="00442E53" w:rsidRPr="00442E53">
          <w:rPr>
            <w:rStyle w:val="a7"/>
            <w:rFonts w:hint="eastAsia"/>
            <w:color w:val="C00000"/>
          </w:rPr>
          <w:t>一</w:t>
        </w:r>
        <w:r w:rsidR="003C7E48" w:rsidRPr="00442E53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B73676" w:rsidRDefault="00B73676" w:rsidP="00B17D03"/>
    <w:p w:rsidR="00B73676" w:rsidRDefault="00B73676" w:rsidP="00B17D03">
      <w:pPr>
        <w:pStyle w:val="1"/>
      </w:pPr>
      <w:r w:rsidRPr="0047065A">
        <w:rPr>
          <w:rFonts w:hint="eastAsia"/>
        </w:rPr>
        <w:t>一、填空题</w:t>
      </w:r>
      <w:r>
        <w:rPr>
          <w:rFonts w:hint="eastAsia"/>
        </w:rPr>
        <w:t>（</w:t>
      </w:r>
      <w:r w:rsidRPr="0047065A">
        <w:rPr>
          <w:rFonts w:hint="eastAsia"/>
        </w:rPr>
        <w:t>本题满分15</w:t>
      </w:r>
      <w:r>
        <w:rPr>
          <w:rFonts w:hint="eastAsia"/>
        </w:rPr>
        <w:t>分，</w:t>
      </w:r>
      <w:r w:rsidRPr="0047065A">
        <w:rPr>
          <w:rFonts w:hint="eastAsia"/>
        </w:rPr>
        <w:t>每小题3分</w:t>
      </w:r>
      <w:r>
        <w:rPr>
          <w:rFonts w:hint="eastAsia"/>
        </w:rPr>
        <w:t>）</w:t>
      </w:r>
    </w:p>
    <w:p w:rsidR="00B73676" w:rsidRDefault="00B73676" w:rsidP="00B17D03">
      <w:pPr>
        <w:rPr>
          <w:rFonts w:ascii="宋体" w:hAnsi="宋体"/>
          <w:b/>
          <w:szCs w:val="21"/>
        </w:rPr>
      </w:pPr>
    </w:p>
    <w:p w:rsidR="00B73676" w:rsidRPr="0047065A" w:rsidRDefault="00B73676" w:rsidP="00B17D03">
      <w:pPr>
        <w:rPr>
          <w:rFonts w:ascii="宋体" w:hAnsi="宋体"/>
          <w:b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设</w:t>
      </w:r>
      <w:r w:rsidR="00B87141" w:rsidRPr="00B87141">
        <w:rPr>
          <w:position w:val="-32"/>
        </w:rPr>
        <w:object w:dxaOrig="1140" w:dyaOrig="760">
          <v:shape id="_x0000_i1025" type="#_x0000_t75" style="width:57.05pt;height:38.05pt" o:ole="">
            <v:imagedata r:id="rId9" o:title=""/>
          </v:shape>
          <o:OLEObject Type="Embed" ProgID="Equation.DSMT4" ShapeID="_x0000_i1025" DrawAspect="Content" ObjectID="_1668758639" r:id="rId10"/>
        </w:object>
      </w:r>
      <w:r w:rsidRPr="0047065A">
        <w:rPr>
          <w:rFonts w:ascii="宋体" w:hAnsi="宋体" w:hint="eastAsia"/>
          <w:szCs w:val="21"/>
        </w:rPr>
        <w:t xml:space="preserve"> 则</w:t>
      </w:r>
      <w:r w:rsidR="00B87141" w:rsidRPr="00B87141">
        <w:rPr>
          <w:position w:val="-24"/>
        </w:rPr>
        <w:object w:dxaOrig="660" w:dyaOrig="660">
          <v:shape id="_x0000_i1026" type="#_x0000_t75" style="width:32.6pt;height:32.6pt" o:ole="">
            <v:imagedata r:id="rId11" o:title=""/>
          </v:shape>
          <o:OLEObject Type="Embed" ProgID="Equation.DSMT4" ShapeID="_x0000_i1026" DrawAspect="Content" ObjectID="_1668758640" r:id="rId12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4A04F6" w:rsidRDefault="00B17D03" w:rsidP="004A04F6"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A04F6">
        <w:rPr>
          <w:rFonts w:ascii="宋体" w:hAnsi="宋体" w:hint="eastAsia"/>
          <w:szCs w:val="21"/>
        </w:rPr>
        <w:t>先求参数方程的一阶导数．得到</w:t>
      </w:r>
      <w:r w:rsidR="00B87141" w:rsidRPr="00B87141">
        <w:rPr>
          <w:position w:val="-54"/>
        </w:rPr>
        <w:object w:dxaOrig="1740" w:dyaOrig="1200">
          <v:shape id="_x0000_i1027" type="#_x0000_t75" style="width:86.95pt;height:59.75pt" o:ole="">
            <v:imagedata r:id="rId13" o:title=""/>
          </v:shape>
          <o:OLEObject Type="Embed" ProgID="Equation.DSMT4" ShapeID="_x0000_i1027" DrawAspect="Content" ObjectID="_1668758641" r:id="rId14"/>
        </w:object>
      </w:r>
      <w:r w:rsidR="004A04F6">
        <w:rPr>
          <w:rFonts w:ascii="宋体" w:hAnsi="宋体" w:hint="eastAsia"/>
          <w:szCs w:val="21"/>
        </w:rPr>
        <w:t>．再求二阶导数，得到</w:t>
      </w:r>
    </w:p>
    <w:p w:rsidR="00AC080C" w:rsidRPr="004A04F6" w:rsidRDefault="00B87141" w:rsidP="004A04F6">
      <w:pPr>
        <w:ind w:leftChars="200" w:left="480"/>
        <w:jc w:val="center"/>
      </w:pPr>
      <w:r w:rsidRPr="00B87141">
        <w:rPr>
          <w:position w:val="-28"/>
        </w:rPr>
        <w:object w:dxaOrig="7360" w:dyaOrig="700">
          <v:shape id="_x0000_i1028" type="#_x0000_t75" style="width:368.15pt;height:35.3pt" o:ole="">
            <v:imagedata r:id="rId15" o:title=""/>
          </v:shape>
          <o:OLEObject Type="Embed" ProgID="Equation.DSMT4" ShapeID="_x0000_i1028" DrawAspect="Content" ObjectID="_1668758642" r:id="rId16"/>
        </w:object>
      </w:r>
    </w:p>
    <w:p w:rsidR="00B17D03" w:rsidRDefault="00B17D03" w:rsidP="004A04F6">
      <w:pPr>
        <w:jc w:val="left"/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Pr="0047065A" w:rsidRDefault="00B73676" w:rsidP="00B17D03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由方程</w:t>
      </w:r>
      <w:r w:rsidR="00B87141" w:rsidRPr="00B87141">
        <w:rPr>
          <w:position w:val="-12"/>
        </w:rPr>
        <w:object w:dxaOrig="2460" w:dyaOrig="440">
          <v:shape id="_x0000_i1029" type="#_x0000_t75" style="width:122.95pt;height:21.75pt" o:ole="">
            <v:imagedata r:id="rId17" o:title=""/>
          </v:shape>
          <o:OLEObject Type="Embed" ProgID="Equation.DSMT4" ShapeID="_x0000_i1029" DrawAspect="Content" ObjectID="_1668758643" r:id="rId18"/>
        </w:object>
      </w:r>
      <w:r w:rsidRPr="0047065A">
        <w:rPr>
          <w:rFonts w:ascii="宋体" w:hAnsi="宋体" w:hint="eastAsia"/>
          <w:szCs w:val="21"/>
        </w:rPr>
        <w:t>所确定的函数</w:t>
      </w:r>
      <w:r w:rsidR="00B87141" w:rsidRPr="00B87141">
        <w:rPr>
          <w:position w:val="-10"/>
        </w:rPr>
        <w:object w:dxaOrig="1080" w:dyaOrig="320">
          <v:shape id="_x0000_i1030" type="#_x0000_t75" style="width:54.35pt;height:16.3pt" o:ole="">
            <v:imagedata r:id="rId19" o:title=""/>
          </v:shape>
          <o:OLEObject Type="Embed" ProgID="Equation.DSMT4" ShapeID="_x0000_i1030" DrawAspect="Content" ObjectID="_1668758644" r:id="rId20"/>
        </w:object>
      </w:r>
      <w:r w:rsidRPr="0047065A">
        <w:rPr>
          <w:rFonts w:ascii="宋体" w:hAnsi="宋体" w:hint="eastAsia"/>
          <w:szCs w:val="21"/>
        </w:rPr>
        <w:t>在点</w:t>
      </w:r>
      <w:r w:rsidR="00B87141" w:rsidRPr="00B87141">
        <w:rPr>
          <w:position w:val="-10"/>
        </w:rPr>
        <w:object w:dxaOrig="880" w:dyaOrig="320">
          <v:shape id="_x0000_i1031" type="#_x0000_t75" style="width:43.45pt;height:16.3pt" o:ole="">
            <v:imagedata r:id="rId21" o:title=""/>
          </v:shape>
          <o:OLEObject Type="Embed" ProgID="Equation.DSMT4" ShapeID="_x0000_i1031" DrawAspect="Content" ObjectID="_1668758645" r:id="rId22"/>
        </w:object>
      </w:r>
      <w:r w:rsidRPr="0047065A">
        <w:rPr>
          <w:rFonts w:ascii="宋体" w:hAnsi="宋体" w:hint="eastAsia"/>
          <w:szCs w:val="21"/>
        </w:rPr>
        <w:t>处的全微分</w:t>
      </w:r>
      <w:r w:rsidR="00B87141" w:rsidRPr="00B87141">
        <w:rPr>
          <w:position w:val="-6"/>
        </w:rPr>
        <w:object w:dxaOrig="499" w:dyaOrig="279">
          <v:shape id="_x0000_i1032" type="#_x0000_t75" style="width:24.45pt;height:13.6pt" o:ole="">
            <v:imagedata r:id="rId23" o:title=""/>
          </v:shape>
          <o:OLEObject Type="Embed" ProgID="Equation.DSMT4" ShapeID="_x0000_i1032" DrawAspect="Content" ObjectID="_1668758646" r:id="rId24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AC080C" w:rsidRPr="00304AF0" w:rsidRDefault="00B17D03" w:rsidP="00AC080C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56CF5">
        <w:rPr>
          <w:rFonts w:ascii="宋体" w:hAnsi="宋体" w:hint="eastAsia"/>
          <w:szCs w:val="21"/>
        </w:rPr>
        <w:t>对</w:t>
      </w:r>
      <w:r w:rsidR="00AC080C" w:rsidRPr="00304AF0">
        <w:rPr>
          <w:rFonts w:ascii="宋体" w:hAnsi="宋体" w:hint="eastAsia"/>
          <w:szCs w:val="21"/>
        </w:rPr>
        <w:t>方程两边求全微分</w:t>
      </w:r>
      <w:r w:rsidR="00156CF5">
        <w:rPr>
          <w:rFonts w:ascii="宋体" w:hAnsi="宋体" w:hint="eastAsia"/>
          <w:szCs w:val="21"/>
        </w:rPr>
        <w:t>，得到</w:t>
      </w:r>
    </w:p>
    <w:p w:rsidR="00AC080C" w:rsidRPr="00304AF0" w:rsidRDefault="00B87141" w:rsidP="00AC080C">
      <w:pPr>
        <w:jc w:val="center"/>
        <w:rPr>
          <w:rFonts w:ascii="宋体" w:hAnsi="宋体"/>
          <w:szCs w:val="21"/>
        </w:rPr>
      </w:pPr>
      <w:r w:rsidRPr="00B87141">
        <w:rPr>
          <w:position w:val="-36"/>
        </w:rPr>
        <w:object w:dxaOrig="2799" w:dyaOrig="780">
          <v:shape id="_x0000_i1033" type="#_x0000_t75" style="width:139.9pt;height:39.4pt" o:ole="">
            <v:imagedata r:id="rId25" o:title=""/>
          </v:shape>
          <o:OLEObject Type="Embed" ProgID="Equation.DSMT4" ShapeID="_x0000_i1033" DrawAspect="Content" ObjectID="_1668758647" r:id="rId26"/>
        </w:object>
      </w:r>
    </w:p>
    <w:p w:rsidR="00AC080C" w:rsidRPr="00304AF0" w:rsidRDefault="00AC080C" w:rsidP="00156CF5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再由全微分</w:t>
      </w:r>
      <w:r w:rsidR="00156CF5">
        <w:rPr>
          <w:rFonts w:ascii="宋体" w:hAnsi="宋体" w:hint="eastAsia"/>
          <w:szCs w:val="21"/>
        </w:rPr>
        <w:t>的</w:t>
      </w:r>
      <w:r w:rsidRPr="00304AF0">
        <w:rPr>
          <w:rFonts w:ascii="宋体" w:hAnsi="宋体" w:hint="eastAsia"/>
          <w:szCs w:val="21"/>
        </w:rPr>
        <w:t>四则运算法则</w:t>
      </w:r>
      <w:r w:rsidR="00156CF5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得</w:t>
      </w:r>
      <w:r w:rsidR="00156CF5">
        <w:rPr>
          <w:rFonts w:ascii="宋体" w:hAnsi="宋体" w:hint="eastAsia"/>
          <w:szCs w:val="21"/>
        </w:rPr>
        <w:t>到</w:t>
      </w:r>
      <w:r w:rsidRPr="00304AF0">
        <w:rPr>
          <w:rFonts w:ascii="宋体" w:hAnsi="宋体" w:hint="eastAsia"/>
          <w:szCs w:val="21"/>
        </w:rPr>
        <w:t xml:space="preserve"> </w:t>
      </w:r>
    </w:p>
    <w:p w:rsidR="00AC080C" w:rsidRPr="00304AF0" w:rsidRDefault="00B87141" w:rsidP="00156CF5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36"/>
        </w:rPr>
        <w:object w:dxaOrig="4380" w:dyaOrig="740">
          <v:shape id="_x0000_i1034" type="#_x0000_t75" style="width:218.7pt;height:36.7pt" o:ole="">
            <v:imagedata r:id="rId27" o:title=""/>
          </v:shape>
          <o:OLEObject Type="Embed" ProgID="Equation.DSMT4" ShapeID="_x0000_i1034" DrawAspect="Content" ObjectID="_1668758648" r:id="rId28"/>
        </w:object>
      </w:r>
    </w:p>
    <w:p w:rsidR="00B17D03" w:rsidRDefault="00AC080C" w:rsidP="007353AB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令</w:t>
      </w:r>
      <w:r w:rsidR="00B87141" w:rsidRPr="00B87141">
        <w:rPr>
          <w:position w:val="-10"/>
        </w:rPr>
        <w:object w:dxaOrig="1800" w:dyaOrig="320">
          <v:shape id="_x0000_i1035" type="#_x0000_t75" style="width:89.65pt;height:16.3pt" o:ole="">
            <v:imagedata r:id="rId29" o:title=""/>
          </v:shape>
          <o:OLEObject Type="Embed" ProgID="Equation.DSMT4" ShapeID="_x0000_i1035" DrawAspect="Content" ObjectID="_1668758649" r:id="rId30"/>
        </w:objec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得</w:t>
      </w:r>
      <w:r w:rsidR="00B87141" w:rsidRPr="00B87141">
        <w:rPr>
          <w:position w:val="-28"/>
        </w:rPr>
        <w:object w:dxaOrig="1740" w:dyaOrig="660">
          <v:shape id="_x0000_i1036" type="#_x0000_t75" style="width:86.95pt;height:32.6pt" o:ole="">
            <v:imagedata r:id="rId31" o:title=""/>
          </v:shape>
          <o:OLEObject Type="Embed" ProgID="Equation.DSMT4" ShapeID="_x0000_i1036" DrawAspect="Content" ObjectID="_1668758650" r:id="rId32"/>
        </w:objec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即</w:t>
      </w:r>
      <w:r w:rsidR="00B87141" w:rsidRPr="00B87141">
        <w:rPr>
          <w:position w:val="-10"/>
        </w:rPr>
        <w:object w:dxaOrig="1520" w:dyaOrig="380">
          <v:shape id="_x0000_i1037" type="#_x0000_t75" style="width:76.1pt;height:19pt" o:ole="">
            <v:imagedata r:id="rId33" o:title=""/>
          </v:shape>
          <o:OLEObject Type="Embed" ProgID="Equation.DSMT4" ShapeID="_x0000_i1037" DrawAspect="Content" ObjectID="_1668758651" r:id="rId34"/>
        </w:object>
      </w:r>
      <w:r w:rsidR="0048399A">
        <w:rPr>
          <w:rFonts w:ascii="宋体" w:hAnsi="宋体" w:hint="eastAsia"/>
          <w:szCs w:val="21"/>
        </w:rPr>
        <w:t>．</w: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Pr="0047065A" w:rsidRDefault="00B73676" w:rsidP="00B17D03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(3) </w:t>
      </w:r>
      <w:r w:rsidRPr="0047065A">
        <w:rPr>
          <w:rFonts w:ascii="宋体" w:hAnsi="宋体" w:hint="eastAsia"/>
          <w:szCs w:val="21"/>
        </w:rPr>
        <w:t>已知两条直线的方程是</w:t>
      </w:r>
      <w:r w:rsidR="00B87141" w:rsidRPr="00B87141">
        <w:rPr>
          <w:position w:val="-24"/>
        </w:rPr>
        <w:object w:dxaOrig="2340" w:dyaOrig="620">
          <v:shape id="_x0000_i1038" type="#_x0000_t75" style="width:116.85pt;height:31.25pt" o:ole="">
            <v:imagedata r:id="rId35" o:title=""/>
          </v:shape>
          <o:OLEObject Type="Embed" ProgID="Equation.DSMT4" ShapeID="_x0000_i1038" DrawAspect="Content" ObjectID="_1668758652" r:id="rId36"/>
        </w:object>
      </w:r>
      <w:r w:rsidRPr="0047065A">
        <w:rPr>
          <w:rFonts w:ascii="宋体" w:hAnsi="宋体" w:hint="eastAsia"/>
          <w:szCs w:val="21"/>
        </w:rPr>
        <w:t>；</w:t>
      </w:r>
      <w:r w:rsidR="00B87141" w:rsidRPr="00B87141">
        <w:rPr>
          <w:position w:val="-24"/>
        </w:rPr>
        <w:object w:dxaOrig="2020" w:dyaOrig="620">
          <v:shape id="_x0000_i1039" type="#_x0000_t75" style="width:100.55pt;height:31.25pt" o:ole="">
            <v:imagedata r:id="rId37" o:title=""/>
          </v:shape>
          <o:OLEObject Type="Embed" ProgID="Equation.DSMT4" ShapeID="_x0000_i1039" DrawAspect="Content" ObjectID="_1668758653" r:id="rId38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则过</w:t>
      </w:r>
      <w:r w:rsidR="00B87141" w:rsidRPr="00B87141">
        <w:rPr>
          <w:position w:val="-12"/>
        </w:rPr>
        <w:object w:dxaOrig="260" w:dyaOrig="360">
          <v:shape id="_x0000_i1040" type="#_x0000_t75" style="width:13.6pt;height:17.65pt" o:ole="">
            <v:imagedata r:id="rId39" o:title=""/>
          </v:shape>
          <o:OLEObject Type="Embed" ProgID="Equation.DSMT4" ShapeID="_x0000_i1040" DrawAspect="Content" ObjectID="_1668758654" r:id="rId40"/>
        </w:object>
      </w:r>
      <w:r w:rsidRPr="0047065A">
        <w:rPr>
          <w:rFonts w:ascii="宋体" w:hAnsi="宋体" w:hint="eastAsia"/>
          <w:szCs w:val="21"/>
        </w:rPr>
        <w:t>且平行于</w:t>
      </w:r>
      <w:r w:rsidR="00B87141" w:rsidRPr="00B87141">
        <w:rPr>
          <w:position w:val="-12"/>
        </w:rPr>
        <w:object w:dxaOrig="260" w:dyaOrig="360">
          <v:shape id="_x0000_i1041" type="#_x0000_t75" style="width:13.6pt;height:17.65pt" o:ole="">
            <v:imagedata r:id="rId41" o:title=""/>
          </v:shape>
          <o:OLEObject Type="Embed" ProgID="Equation.DSMT4" ShapeID="_x0000_i1041" DrawAspect="Content" ObjectID="_1668758655" r:id="rId42"/>
        </w:object>
      </w:r>
      <w:r w:rsidRPr="0047065A">
        <w:rPr>
          <w:rFonts w:ascii="宋体" w:hAnsi="宋体" w:hint="eastAsia"/>
          <w:szCs w:val="21"/>
        </w:rPr>
        <w:t>的平面方程是______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AC080C" w:rsidRPr="00304AF0" w:rsidRDefault="00B17D03" w:rsidP="004A70C6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 w:rsidR="004A70C6">
        <w:rPr>
          <w:rFonts w:ascii="宋体" w:hAnsi="宋体" w:hint="eastAsia"/>
          <w:szCs w:val="21"/>
        </w:rPr>
        <w:t xml:space="preserve"> </w:t>
      </w:r>
      <w:r w:rsidR="00AC080C" w:rsidRPr="00304AF0">
        <w:rPr>
          <w:rFonts w:ascii="宋体" w:hAnsi="宋体" w:hint="eastAsia"/>
          <w:szCs w:val="21"/>
        </w:rPr>
        <w:t>所求平面</w:t>
      </w:r>
      <w:r w:rsidR="00B87141" w:rsidRPr="00025957">
        <w:rPr>
          <w:position w:val="-4"/>
        </w:rPr>
        <w:object w:dxaOrig="260" w:dyaOrig="240">
          <v:shape id="_x0000_i1042" type="#_x0000_t75" style="width:13.6pt;height:12.25pt" o:ole="">
            <v:imagedata r:id="rId43" o:title=""/>
          </v:shape>
          <o:OLEObject Type="Embed" ProgID="Equation.DSMT4" ShapeID="_x0000_i1042" DrawAspect="Content" ObjectID="_1668758656" r:id="rId44"/>
        </w:object>
      </w:r>
      <w:r w:rsidR="00AC080C" w:rsidRPr="00304AF0">
        <w:rPr>
          <w:rFonts w:ascii="宋体" w:hAnsi="宋体" w:hint="eastAsia"/>
          <w:szCs w:val="21"/>
        </w:rPr>
        <w:t>过直线</w:t>
      </w:r>
      <w:r w:rsidR="00B87141" w:rsidRPr="00B87141">
        <w:rPr>
          <w:position w:val="-12"/>
        </w:rPr>
        <w:object w:dxaOrig="260" w:dyaOrig="360">
          <v:shape id="_x0000_i1043" type="#_x0000_t75" style="width:13.6pt;height:17.65pt" o:ole="">
            <v:imagedata r:id="rId45" o:title=""/>
          </v:shape>
          <o:OLEObject Type="Embed" ProgID="Equation.DSMT4" ShapeID="_x0000_i1043" DrawAspect="Content" ObjectID="_1668758657" r:id="rId46"/>
        </w:object>
      </w:r>
      <w:r w:rsidR="0048399A">
        <w:rPr>
          <w:rFonts w:ascii="宋体" w:hAnsi="宋体" w:hint="eastAsia"/>
          <w:szCs w:val="21"/>
        </w:rPr>
        <w:t>，</w:t>
      </w:r>
      <w:r w:rsidR="00AC080C" w:rsidRPr="00304AF0">
        <w:rPr>
          <w:rFonts w:ascii="宋体" w:hAnsi="宋体" w:hint="eastAsia"/>
          <w:szCs w:val="21"/>
        </w:rPr>
        <w:t>因而过</w:t>
      </w:r>
      <w:r w:rsidR="00B87141" w:rsidRPr="00B87141">
        <w:rPr>
          <w:position w:val="-12"/>
        </w:rPr>
        <w:object w:dxaOrig="260" w:dyaOrig="360">
          <v:shape id="_x0000_i1044" type="#_x0000_t75" style="width:13.6pt;height:17.65pt" o:ole="">
            <v:imagedata r:id="rId47" o:title=""/>
          </v:shape>
          <o:OLEObject Type="Embed" ProgID="Equation.DSMT4" ShapeID="_x0000_i1044" DrawAspect="Content" ObjectID="_1668758658" r:id="rId48"/>
        </w:object>
      </w:r>
      <w:r w:rsidR="00AC080C" w:rsidRPr="00304AF0">
        <w:rPr>
          <w:rFonts w:ascii="宋体" w:hAnsi="宋体" w:hint="eastAsia"/>
          <w:szCs w:val="21"/>
        </w:rPr>
        <w:t>上的点</w:t>
      </w:r>
      <w:r w:rsidR="00B87141" w:rsidRPr="00B87141">
        <w:rPr>
          <w:position w:val="-10"/>
        </w:rPr>
        <w:object w:dxaOrig="740" w:dyaOrig="320">
          <v:shape id="_x0000_i1045" type="#_x0000_t75" style="width:36.7pt;height:16.3pt" o:ole="">
            <v:imagedata r:id="rId49" o:title=""/>
          </v:shape>
          <o:OLEObject Type="Embed" ProgID="Equation.DSMT4" ShapeID="_x0000_i1045" DrawAspect="Content" ObjectID="_1668758659" r:id="rId50"/>
        </w:object>
      </w:r>
      <w:r w:rsidR="00AC080C">
        <w:rPr>
          <w:rFonts w:ascii="宋体" w:hAnsi="宋体" w:hint="eastAsia"/>
          <w:szCs w:val="21"/>
        </w:rPr>
        <w:t>；</w:t>
      </w:r>
      <w:r w:rsidR="00AC080C" w:rsidRPr="00304AF0">
        <w:rPr>
          <w:rFonts w:ascii="宋体" w:hAnsi="宋体" w:hint="eastAsia"/>
          <w:szCs w:val="21"/>
        </w:rPr>
        <w:t>因为</w:t>
      </w:r>
      <w:r w:rsidR="00B87141" w:rsidRPr="00025957">
        <w:rPr>
          <w:position w:val="-4"/>
        </w:rPr>
        <w:object w:dxaOrig="260" w:dyaOrig="240">
          <v:shape id="_x0000_i1046" type="#_x0000_t75" style="width:13.6pt;height:12.25pt" o:ole="">
            <v:imagedata r:id="rId51" o:title=""/>
          </v:shape>
          <o:OLEObject Type="Embed" ProgID="Equation.DSMT4" ShapeID="_x0000_i1046" DrawAspect="Content" ObjectID="_1668758660" r:id="rId52"/>
        </w:object>
      </w:r>
      <w:r w:rsidR="00AC080C" w:rsidRPr="00304AF0">
        <w:rPr>
          <w:rFonts w:ascii="宋体" w:hAnsi="宋体" w:hint="eastAsia"/>
          <w:szCs w:val="21"/>
        </w:rPr>
        <w:t>过</w:t>
      </w:r>
      <w:r w:rsidR="00B87141" w:rsidRPr="00B87141">
        <w:rPr>
          <w:position w:val="-12"/>
        </w:rPr>
        <w:object w:dxaOrig="260" w:dyaOrig="360">
          <v:shape id="_x0000_i1047" type="#_x0000_t75" style="width:13.6pt;height:17.65pt" o:ole="">
            <v:imagedata r:id="rId53" o:title=""/>
          </v:shape>
          <o:OLEObject Type="Embed" ProgID="Equation.DSMT4" ShapeID="_x0000_i1047" DrawAspect="Content" ObjectID="_1668758661" r:id="rId54"/>
        </w:object>
      </w:r>
      <w:r w:rsidR="00AC080C" w:rsidRPr="00304AF0">
        <w:rPr>
          <w:rFonts w:ascii="宋体" w:hAnsi="宋体" w:hint="eastAsia"/>
          <w:szCs w:val="21"/>
        </w:rPr>
        <w:t>平行于</w:t>
      </w:r>
      <w:r w:rsidR="00B87141" w:rsidRPr="00B87141">
        <w:rPr>
          <w:position w:val="-12"/>
        </w:rPr>
        <w:object w:dxaOrig="260" w:dyaOrig="360">
          <v:shape id="_x0000_i1048" type="#_x0000_t75" style="width:13.6pt;height:17.65pt" o:ole="">
            <v:imagedata r:id="rId55" o:title=""/>
          </v:shape>
          <o:OLEObject Type="Embed" ProgID="Equation.DSMT4" ShapeID="_x0000_i1048" DrawAspect="Content" ObjectID="_1668758662" r:id="rId56"/>
        </w:object>
      </w:r>
      <w:r w:rsidR="0048399A">
        <w:rPr>
          <w:rFonts w:ascii="宋体" w:hAnsi="宋体" w:hint="eastAsia"/>
          <w:szCs w:val="21"/>
        </w:rPr>
        <w:t>，</w:t>
      </w:r>
      <w:r w:rsidR="00AC080C" w:rsidRPr="00304AF0">
        <w:rPr>
          <w:rFonts w:ascii="宋体" w:hAnsi="宋体" w:hint="eastAsia"/>
          <w:szCs w:val="21"/>
        </w:rPr>
        <w:t>于是</w:t>
      </w:r>
      <w:r w:rsidR="00B87141" w:rsidRPr="00025957">
        <w:rPr>
          <w:position w:val="-4"/>
        </w:rPr>
        <w:object w:dxaOrig="260" w:dyaOrig="240">
          <v:shape id="_x0000_i1049" type="#_x0000_t75" style="width:13.6pt;height:12.25pt" o:ole="">
            <v:imagedata r:id="rId57" o:title=""/>
          </v:shape>
          <o:OLEObject Type="Embed" ProgID="Equation.DSMT4" ShapeID="_x0000_i1049" DrawAspect="Content" ObjectID="_1668758663" r:id="rId58"/>
        </w:object>
      </w:r>
      <w:r w:rsidR="00AC080C" w:rsidRPr="00304AF0">
        <w:rPr>
          <w:rFonts w:ascii="宋体" w:hAnsi="宋体" w:hint="eastAsia"/>
          <w:szCs w:val="21"/>
        </w:rPr>
        <w:t>平行于</w:t>
      </w:r>
      <w:r w:rsidR="00B87141" w:rsidRPr="00B87141">
        <w:rPr>
          <w:position w:val="-12"/>
        </w:rPr>
        <w:object w:dxaOrig="260" w:dyaOrig="360">
          <v:shape id="_x0000_i1050" type="#_x0000_t75" style="width:13.6pt;height:17.65pt" o:ole="">
            <v:imagedata r:id="rId59" o:title=""/>
          </v:shape>
          <o:OLEObject Type="Embed" ProgID="Equation.DSMT4" ShapeID="_x0000_i1050" DrawAspect="Content" ObjectID="_1668758664" r:id="rId60"/>
        </w:object>
      </w:r>
      <w:r w:rsidR="00AC080C" w:rsidRPr="00304AF0">
        <w:rPr>
          <w:rFonts w:ascii="宋体" w:hAnsi="宋体" w:hint="eastAsia"/>
          <w:szCs w:val="21"/>
        </w:rPr>
        <w:t>和</w:t>
      </w:r>
      <w:r w:rsidR="00B87141" w:rsidRPr="00B87141">
        <w:rPr>
          <w:position w:val="-12"/>
        </w:rPr>
        <w:object w:dxaOrig="260" w:dyaOrig="360">
          <v:shape id="_x0000_i1051" type="#_x0000_t75" style="width:13.6pt;height:17.65pt" o:ole="">
            <v:imagedata r:id="rId61" o:title=""/>
          </v:shape>
          <o:OLEObject Type="Embed" ProgID="Equation.DSMT4" ShapeID="_x0000_i1051" DrawAspect="Content" ObjectID="_1668758665" r:id="rId62"/>
        </w:object>
      </w:r>
      <w:r w:rsidR="00AC080C" w:rsidRPr="00304AF0">
        <w:rPr>
          <w:rFonts w:ascii="宋体" w:hAnsi="宋体" w:hint="eastAsia"/>
          <w:szCs w:val="21"/>
        </w:rPr>
        <w:t>的方向向量</w:t>
      </w:r>
      <w:r w:rsidR="0048399A">
        <w:rPr>
          <w:rFonts w:ascii="宋体" w:hAnsi="宋体" w:hint="eastAsia"/>
          <w:szCs w:val="21"/>
        </w:rPr>
        <w:t>，</w:t>
      </w:r>
      <w:r w:rsidR="00AC080C" w:rsidRPr="00304AF0">
        <w:rPr>
          <w:rFonts w:ascii="宋体" w:hAnsi="宋体" w:hint="eastAsia"/>
          <w:szCs w:val="21"/>
        </w:rPr>
        <w:t>即</w:t>
      </w:r>
      <w:r w:rsidR="00B87141" w:rsidRPr="00025957">
        <w:rPr>
          <w:position w:val="-4"/>
        </w:rPr>
        <w:object w:dxaOrig="260" w:dyaOrig="240">
          <v:shape id="_x0000_i1052" type="#_x0000_t75" style="width:13.6pt;height:12.25pt" o:ole="">
            <v:imagedata r:id="rId63" o:title=""/>
          </v:shape>
          <o:OLEObject Type="Embed" ProgID="Equation.DSMT4" ShapeID="_x0000_i1052" DrawAspect="Content" ObjectID="_1668758666" r:id="rId64"/>
        </w:object>
      </w:r>
      <w:r w:rsidR="00AC080C" w:rsidRPr="00304AF0">
        <w:rPr>
          <w:rFonts w:ascii="宋体" w:hAnsi="宋体" w:hint="eastAsia"/>
          <w:szCs w:val="21"/>
        </w:rPr>
        <w:t>平行于向量</w:t>
      </w:r>
      <w:r w:rsidR="00B87141" w:rsidRPr="00B87141">
        <w:rPr>
          <w:position w:val="-10"/>
        </w:rPr>
        <w:object w:dxaOrig="1300" w:dyaOrig="380">
          <v:shape id="_x0000_i1053" type="#_x0000_t75" style="width:65.2pt;height:19pt" o:ole="">
            <v:imagedata r:id="rId65" o:title=""/>
          </v:shape>
          <o:OLEObject Type="Embed" ProgID="Equation.DSMT4" ShapeID="_x0000_i1053" DrawAspect="Content" ObjectID="_1668758667" r:id="rId66"/>
        </w:object>
      </w:r>
      <w:r w:rsidR="00AC080C" w:rsidRPr="00304AF0">
        <w:rPr>
          <w:rFonts w:ascii="宋体" w:hAnsi="宋体" w:hint="eastAsia"/>
          <w:szCs w:val="21"/>
        </w:rPr>
        <w:t>和向量</w:t>
      </w:r>
      <w:r w:rsidR="00B87141" w:rsidRPr="00B87141">
        <w:rPr>
          <w:position w:val="-10"/>
        </w:rPr>
        <w:object w:dxaOrig="1140" w:dyaOrig="380">
          <v:shape id="_x0000_i1054" type="#_x0000_t75" style="width:57.05pt;height:19pt" o:ole="">
            <v:imagedata r:id="rId67" o:title=""/>
          </v:shape>
          <o:OLEObject Type="Embed" ProgID="Equation.DSMT4" ShapeID="_x0000_i1054" DrawAspect="Content" ObjectID="_1668758668" r:id="rId68"/>
        </w:object>
      </w:r>
      <w:r w:rsidR="0048399A">
        <w:rPr>
          <w:rFonts w:ascii="宋体" w:hAnsi="宋体" w:hint="eastAsia"/>
          <w:szCs w:val="21"/>
        </w:rPr>
        <w:t>，</w:t>
      </w:r>
      <w:r w:rsidR="00AC080C" w:rsidRPr="00304AF0">
        <w:rPr>
          <w:rFonts w:ascii="宋体" w:hAnsi="宋体" w:hint="eastAsia"/>
          <w:szCs w:val="21"/>
        </w:rPr>
        <w:t>且两向量不共线</w:t>
      </w:r>
      <w:r w:rsidR="0048399A">
        <w:rPr>
          <w:rFonts w:ascii="宋体" w:hAnsi="宋体" w:hint="eastAsia"/>
          <w:szCs w:val="21"/>
        </w:rPr>
        <w:t>，</w:t>
      </w:r>
      <w:r w:rsidR="00AC080C" w:rsidRPr="00304AF0">
        <w:rPr>
          <w:rFonts w:ascii="宋体" w:hAnsi="宋体" w:hint="eastAsia"/>
          <w:szCs w:val="21"/>
        </w:rPr>
        <w:t>于是平面</w:t>
      </w:r>
      <w:r w:rsidR="00B87141" w:rsidRPr="00025957">
        <w:rPr>
          <w:position w:val="-4"/>
        </w:rPr>
        <w:object w:dxaOrig="260" w:dyaOrig="240">
          <v:shape id="_x0000_i1055" type="#_x0000_t75" style="width:13.6pt;height:12.25pt" o:ole="">
            <v:imagedata r:id="rId69" o:title=""/>
          </v:shape>
          <o:OLEObject Type="Embed" ProgID="Equation.DSMT4" ShapeID="_x0000_i1055" DrawAspect="Content" ObjectID="_1668758669" r:id="rId70"/>
        </w:object>
      </w:r>
      <w:r w:rsidR="00AC080C" w:rsidRPr="00304AF0">
        <w:rPr>
          <w:rFonts w:ascii="宋体" w:hAnsi="宋体" w:hint="eastAsia"/>
          <w:szCs w:val="21"/>
        </w:rPr>
        <w:t>的方程</w:t>
      </w:r>
      <w:r w:rsidR="004A70C6">
        <w:rPr>
          <w:rFonts w:ascii="宋体" w:hAnsi="宋体" w:hint="eastAsia"/>
          <w:szCs w:val="21"/>
        </w:rPr>
        <w:t>为</w:t>
      </w:r>
    </w:p>
    <w:p w:rsidR="00AC080C" w:rsidRPr="00304AF0" w:rsidRDefault="00B87141" w:rsidP="00AC080C">
      <w:pPr>
        <w:jc w:val="center"/>
        <w:rPr>
          <w:rFonts w:ascii="宋体" w:hAnsi="宋体"/>
          <w:szCs w:val="21"/>
        </w:rPr>
      </w:pPr>
      <w:r w:rsidRPr="00B87141">
        <w:rPr>
          <w:position w:val="-50"/>
        </w:rPr>
        <w:object w:dxaOrig="2380" w:dyaOrig="1120">
          <v:shape id="_x0000_i1056" type="#_x0000_t75" style="width:119.55pt;height:55.7pt" o:ole="">
            <v:imagedata r:id="rId71" o:title=""/>
          </v:shape>
          <o:OLEObject Type="Embed" ProgID="Equation.DSMT4" ShapeID="_x0000_i1056" DrawAspect="Content" ObjectID="_1668758670" r:id="rId72"/>
        </w:object>
      </w:r>
    </w:p>
    <w:p w:rsidR="00B17D03" w:rsidRDefault="00AC080C" w:rsidP="004A70C6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即</w:t>
      </w:r>
      <w:r w:rsidR="00B87141" w:rsidRPr="00B87141">
        <w:rPr>
          <w:position w:val="-10"/>
        </w:rPr>
        <w:object w:dxaOrig="1680" w:dyaOrig="320">
          <v:shape id="_x0000_i1057" type="#_x0000_t75" style="width:84.25pt;height:16.3pt" o:ole="">
            <v:imagedata r:id="rId73" o:title=""/>
          </v:shape>
          <o:OLEObject Type="Embed" ProgID="Equation.DSMT4" ShapeID="_x0000_i1057" DrawAspect="Content" ObjectID="_1668758671" r:id="rId74"/>
        </w:object>
      </w:r>
      <w:r w:rsidR="0048399A">
        <w:rPr>
          <w:rFonts w:ascii="宋体" w:hAnsi="宋体" w:hint="eastAsia"/>
          <w:szCs w:val="21"/>
        </w:rPr>
        <w:t>．</w: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(4) </w:t>
      </w:r>
      <w:r w:rsidRPr="0047065A">
        <w:rPr>
          <w:rFonts w:ascii="宋体" w:hAnsi="宋体" w:hint="eastAsia"/>
          <w:szCs w:val="21"/>
        </w:rPr>
        <w:t>已知当</w:t>
      </w:r>
      <w:r w:rsidR="00B87141" w:rsidRPr="00B87141">
        <w:rPr>
          <w:position w:val="-6"/>
        </w:rPr>
        <w:object w:dxaOrig="639" w:dyaOrig="279">
          <v:shape id="_x0000_i1058" type="#_x0000_t75" style="width:31.9pt;height:13.6pt" o:ole="">
            <v:imagedata r:id="rId75" o:title=""/>
          </v:shape>
          <o:OLEObject Type="Embed" ProgID="Equation.DSMT4" ShapeID="_x0000_i1058" DrawAspect="Content" ObjectID="_1668758672" r:id="rId76"/>
        </w:object>
      </w:r>
      <w:r w:rsidRPr="0047065A">
        <w:rPr>
          <w:rFonts w:ascii="宋体" w:hAnsi="宋体" w:hint="eastAsia"/>
          <w:szCs w:val="21"/>
        </w:rPr>
        <w:t>时</w:t>
      </w:r>
      <w:r w:rsidR="0048399A">
        <w:rPr>
          <w:rFonts w:ascii="宋体" w:hAnsi="宋体" w:hint="eastAsia"/>
          <w:szCs w:val="21"/>
        </w:rPr>
        <w:t>，</w:t>
      </w:r>
      <w:r w:rsidR="00B87141" w:rsidRPr="00B87141">
        <w:rPr>
          <w:position w:val="-10"/>
        </w:rPr>
        <w:object w:dxaOrig="1340" w:dyaOrig="520">
          <v:shape id="_x0000_i1059" type="#_x0000_t75" style="width:66.55pt;height:25.8pt" o:ole="">
            <v:imagedata r:id="rId77" o:title=""/>
          </v:shape>
          <o:OLEObject Type="Embed" ProgID="Equation.DSMT4" ShapeID="_x0000_i1059" DrawAspect="Content" ObjectID="_1668758673" r:id="rId78"/>
        </w:object>
      </w:r>
      <w:r w:rsidRPr="0047065A">
        <w:rPr>
          <w:rFonts w:ascii="宋体" w:hAnsi="宋体" w:hint="eastAsia"/>
          <w:szCs w:val="21"/>
        </w:rPr>
        <w:t>与</w:t>
      </w:r>
      <w:r w:rsidR="00B87141" w:rsidRPr="00B87141">
        <w:rPr>
          <w:position w:val="-6"/>
        </w:rPr>
        <w:object w:dxaOrig="880" w:dyaOrig="279">
          <v:shape id="_x0000_i1060" type="#_x0000_t75" style="width:43.45pt;height:13.6pt" o:ole="">
            <v:imagedata r:id="rId79" o:title=""/>
          </v:shape>
          <o:OLEObject Type="Embed" ProgID="Equation.DSMT4" ShapeID="_x0000_i1060" DrawAspect="Content" ObjectID="_1668758674" r:id="rId80"/>
        </w:object>
      </w:r>
      <w:r w:rsidRPr="0047065A">
        <w:rPr>
          <w:rFonts w:ascii="宋体" w:hAnsi="宋体" w:hint="eastAsia"/>
          <w:szCs w:val="21"/>
        </w:rPr>
        <w:t>是等价无穷小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则常数</w:t>
      </w:r>
      <w:r w:rsidR="00B87141" w:rsidRPr="00B87141">
        <w:rPr>
          <w:position w:val="-6"/>
        </w:rPr>
        <w:object w:dxaOrig="380" w:dyaOrig="220">
          <v:shape id="_x0000_i1061" type="#_x0000_t75" style="width:19pt;height:10.85pt" o:ole="">
            <v:imagedata r:id="rId81" o:title=""/>
          </v:shape>
          <o:OLEObject Type="Embed" ProgID="Equation.DSMT4" ShapeID="_x0000_i1061" DrawAspect="Content" ObjectID="_1668758675" r:id="rId82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17D03" w:rsidRDefault="00B17D03" w:rsidP="00446908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46908">
        <w:rPr>
          <w:rFonts w:ascii="宋体" w:hAnsi="宋体" w:hint="eastAsia"/>
          <w:szCs w:val="21"/>
        </w:rPr>
        <w:t>因为</w:t>
      </w:r>
      <w:r w:rsidR="00B87141" w:rsidRPr="00B87141">
        <w:rPr>
          <w:position w:val="-54"/>
        </w:rPr>
        <w:object w:dxaOrig="3920" w:dyaOrig="1200">
          <v:shape id="_x0000_i1062" type="#_x0000_t75" style="width:195.6pt;height:59.75pt" o:ole="">
            <v:imagedata r:id="rId83" o:title=""/>
          </v:shape>
          <o:OLEObject Type="Embed" ProgID="Equation.DSMT4" ShapeID="_x0000_i1062" DrawAspect="Content" ObjectID="_1668758676" r:id="rId84"/>
        </w:object>
      </w:r>
      <w:r w:rsidR="00446908">
        <w:rPr>
          <w:rFonts w:ascii="宋体" w:hAnsi="宋体" w:hint="eastAsia"/>
          <w:szCs w:val="21"/>
        </w:rPr>
        <w:t>，</w:t>
      </w:r>
      <w:r w:rsidR="00AC080C" w:rsidRPr="00304AF0">
        <w:rPr>
          <w:rFonts w:ascii="宋体" w:hAnsi="宋体" w:hint="eastAsia"/>
          <w:szCs w:val="21"/>
        </w:rPr>
        <w:t>所以</w:t>
      </w:r>
      <w:r w:rsidR="00B87141" w:rsidRPr="00B87141">
        <w:rPr>
          <w:position w:val="-24"/>
        </w:rPr>
        <w:object w:dxaOrig="720" w:dyaOrig="620">
          <v:shape id="_x0000_i1063" type="#_x0000_t75" style="width:36pt;height:31.25pt" o:ole="">
            <v:imagedata r:id="rId85" o:title=""/>
          </v:shape>
          <o:OLEObject Type="Embed" ProgID="Equation.DSMT4" ShapeID="_x0000_i1063" DrawAspect="Content" ObjectID="_1668758677" r:id="rId86"/>
        </w:object>
      </w:r>
      <w:r w:rsidR="00446908">
        <w:rPr>
          <w:rFonts w:ascii="宋体" w:hAnsi="宋体" w:hint="eastAsia"/>
          <w:szCs w:val="21"/>
        </w:rPr>
        <w:t>．</w: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(5) </w:t>
      </w:r>
      <w:r w:rsidRPr="0047065A">
        <w:rPr>
          <w:rFonts w:ascii="宋体" w:hAnsi="宋体" w:hint="eastAsia"/>
          <w:szCs w:val="21"/>
        </w:rPr>
        <w:t>设</w:t>
      </w:r>
      <w:r w:rsidR="00B87141" w:rsidRPr="00025957">
        <w:rPr>
          <w:position w:val="-4"/>
        </w:rPr>
        <w:object w:dxaOrig="200" w:dyaOrig="260">
          <v:shape id="_x0000_i1064" type="#_x0000_t75" style="width:9.5pt;height:13.6pt" o:ole="">
            <v:imagedata r:id="rId87" o:title=""/>
          </v:shape>
          <o:OLEObject Type="Embed" ProgID="Equation.DSMT4" ShapeID="_x0000_i1064" DrawAspect="Content" ObjectID="_1668758678" r:id="rId88"/>
        </w:object>
      </w:r>
      <w:r w:rsidRPr="0047065A">
        <w:rPr>
          <w:rFonts w:ascii="宋体" w:hAnsi="宋体" w:hint="eastAsia"/>
          <w:szCs w:val="21"/>
        </w:rPr>
        <w:t>阶方阵</w:t>
      </w:r>
      <w:r w:rsidR="00B87141" w:rsidRPr="00B87141">
        <w:rPr>
          <w:position w:val="-66"/>
        </w:rPr>
        <w:object w:dxaOrig="2040" w:dyaOrig="1440">
          <v:shape id="_x0000_i1065" type="#_x0000_t75" style="width:101.9pt;height:1in" o:ole="">
            <v:imagedata r:id="rId89" o:title=""/>
          </v:shape>
          <o:OLEObject Type="Embed" ProgID="Equation.DSMT4" ShapeID="_x0000_i1065" DrawAspect="Content" ObjectID="_1668758679" r:id="rId90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="00B87141" w:rsidRPr="00025957">
        <w:rPr>
          <w:position w:val="-4"/>
        </w:rPr>
        <w:object w:dxaOrig="220" w:dyaOrig="260">
          <v:shape id="_x0000_i1066" type="#_x0000_t75" style="width:10.85pt;height:13.6pt" o:ole="">
            <v:imagedata r:id="rId91" o:title=""/>
          </v:shape>
          <o:OLEObject Type="Embed" ProgID="Equation.DSMT4" ShapeID="_x0000_i1066" DrawAspect="Content" ObjectID="_1668758680" r:id="rId92"/>
        </w:object>
      </w:r>
      <w:r w:rsidRPr="0047065A">
        <w:rPr>
          <w:rFonts w:ascii="宋体" w:hAnsi="宋体" w:hint="eastAsia"/>
          <w:szCs w:val="21"/>
        </w:rPr>
        <w:t>的逆</w:t>
      </w:r>
      <w:r w:rsidR="0029366A">
        <w:rPr>
          <w:rFonts w:ascii="宋体" w:hAnsi="宋体" w:hint="eastAsia"/>
          <w:szCs w:val="21"/>
        </w:rPr>
        <w:t>矩</w:t>
      </w:r>
      <w:r w:rsidRPr="0047065A">
        <w:rPr>
          <w:rFonts w:ascii="宋体" w:hAnsi="宋体" w:hint="eastAsia"/>
          <w:szCs w:val="21"/>
        </w:rPr>
        <w:t>阵</w:t>
      </w:r>
      <w:r w:rsidR="00B87141" w:rsidRPr="00025957">
        <w:rPr>
          <w:position w:val="-4"/>
        </w:rPr>
        <w:object w:dxaOrig="600" w:dyaOrig="300">
          <v:shape id="_x0000_i1067" type="#_x0000_t75" style="width:29.9pt;height:14.95pt" o:ole="">
            <v:imagedata r:id="rId93" o:title=""/>
          </v:shape>
          <o:OLEObject Type="Embed" ProgID="Equation.DSMT4" ShapeID="_x0000_i1067" DrawAspect="Content" ObjectID="_1668758681" r:id="rId94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29366A" w:rsidRDefault="00B17D03" w:rsidP="0029366A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9366A">
        <w:rPr>
          <w:rFonts w:ascii="宋体" w:hAnsi="宋体" w:hint="eastAsia"/>
          <w:szCs w:val="21"/>
        </w:rPr>
        <w:t>由分块矩阵的逆矩阵</w:t>
      </w:r>
      <w:r w:rsidR="00B87141" w:rsidRPr="00B87141">
        <w:rPr>
          <w:position w:val="-32"/>
        </w:rPr>
        <w:object w:dxaOrig="2360" w:dyaOrig="800">
          <v:shape id="_x0000_i1068" type="#_x0000_t75" style="width:118.2pt;height:40.1pt" o:ole="">
            <v:imagedata r:id="rId95" o:title=""/>
          </v:shape>
          <o:OLEObject Type="Embed" ProgID="Equation.DSMT4" ShapeID="_x0000_i1068" DrawAspect="Content" ObjectID="_1668758682" r:id="rId96"/>
        </w:object>
      </w:r>
      <w:r w:rsidR="0029366A">
        <w:rPr>
          <w:rFonts w:ascii="宋体" w:hAnsi="宋体" w:hint="eastAsia"/>
          <w:szCs w:val="21"/>
        </w:rPr>
        <w:t>，以及二阶矩阵的逆矩阵</w:t>
      </w:r>
    </w:p>
    <w:p w:rsidR="0029366A" w:rsidRDefault="00B87141" w:rsidP="0029366A">
      <w:pPr>
        <w:jc w:val="center"/>
        <w:rPr>
          <w:rFonts w:ascii="宋体" w:hAnsi="宋体"/>
          <w:szCs w:val="21"/>
        </w:rPr>
      </w:pPr>
      <w:r w:rsidRPr="00B87141">
        <w:rPr>
          <w:position w:val="-32"/>
        </w:rPr>
        <w:object w:dxaOrig="4560" w:dyaOrig="800">
          <v:shape id="_x0000_i1069" type="#_x0000_t75" style="width:228.25pt;height:40.1pt" o:ole="">
            <v:imagedata r:id="rId97" o:title=""/>
          </v:shape>
          <o:OLEObject Type="Embed" ProgID="Equation.DSMT4" ShapeID="_x0000_i1069" DrawAspect="Content" ObjectID="_1668758683" r:id="rId98"/>
        </w:object>
      </w:r>
    </w:p>
    <w:p w:rsidR="0029366A" w:rsidRDefault="0029366A" w:rsidP="0029366A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可以求得</w:t>
      </w:r>
      <w:r w:rsidR="00B87141" w:rsidRPr="00025957">
        <w:rPr>
          <w:position w:val="-4"/>
        </w:rPr>
        <w:object w:dxaOrig="220" w:dyaOrig="260">
          <v:shape id="_x0000_i1070" type="#_x0000_t75" style="width:10.85pt;height:13.6pt" o:ole="">
            <v:imagedata r:id="rId99" o:title=""/>
          </v:shape>
          <o:OLEObject Type="Embed" ProgID="Equation.DSMT4" ShapeID="_x0000_i1070" DrawAspect="Content" ObjectID="_1668758684" r:id="rId100"/>
        </w:object>
      </w:r>
      <w:r w:rsidRPr="0047065A">
        <w:rPr>
          <w:rFonts w:ascii="宋体" w:hAnsi="宋体" w:hint="eastAsia"/>
          <w:szCs w:val="21"/>
        </w:rPr>
        <w:t>的逆</w:t>
      </w:r>
      <w:r>
        <w:rPr>
          <w:rFonts w:ascii="宋体" w:hAnsi="宋体" w:hint="eastAsia"/>
          <w:szCs w:val="21"/>
        </w:rPr>
        <w:t>矩</w:t>
      </w:r>
      <w:r w:rsidRPr="0047065A">
        <w:rPr>
          <w:rFonts w:ascii="宋体" w:hAnsi="宋体" w:hint="eastAsia"/>
          <w:szCs w:val="21"/>
        </w:rPr>
        <w:t>阵</w:t>
      </w:r>
      <w:r>
        <w:rPr>
          <w:rFonts w:ascii="宋体" w:hAnsi="宋体" w:hint="eastAsia"/>
          <w:szCs w:val="21"/>
        </w:rPr>
        <w:t>为</w:t>
      </w:r>
    </w:p>
    <w:p w:rsidR="00AC080C" w:rsidRPr="00304AF0" w:rsidRDefault="00B87141" w:rsidP="0029366A">
      <w:pPr>
        <w:jc w:val="center"/>
        <w:rPr>
          <w:rFonts w:ascii="宋体" w:hAnsi="宋体"/>
          <w:szCs w:val="21"/>
        </w:rPr>
      </w:pPr>
      <w:r w:rsidRPr="00B87141">
        <w:rPr>
          <w:position w:val="-96"/>
        </w:rPr>
        <w:object w:dxaOrig="2580" w:dyaOrig="2040">
          <v:shape id="_x0000_i1071" type="#_x0000_t75" style="width:129.05pt;height:101.9pt" o:ole="">
            <v:imagedata r:id="rId101" o:title=""/>
          </v:shape>
          <o:OLEObject Type="Embed" ProgID="Equation.DSMT4" ShapeID="_x0000_i1071" DrawAspect="Content" ObjectID="_1668758685" r:id="rId102"/>
        </w:objec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143C09" w:rsidRPr="0047065A" w:rsidRDefault="00143C09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二、选择题</w:t>
      </w:r>
      <w:r>
        <w:rPr>
          <w:rFonts w:hint="eastAsia"/>
        </w:rPr>
        <w:t>（</w:t>
      </w:r>
      <w:r w:rsidRPr="0047065A">
        <w:rPr>
          <w:rFonts w:hint="eastAsia"/>
        </w:rPr>
        <w:t>本题满分15分</w:t>
      </w:r>
      <w:r>
        <w:rPr>
          <w:rFonts w:hint="eastAsia"/>
        </w:rPr>
        <w:t>，</w:t>
      </w:r>
      <w:r w:rsidRPr="0047065A">
        <w:rPr>
          <w:rFonts w:hint="eastAsia"/>
        </w:rPr>
        <w:t>每小题3分</w:t>
      </w:r>
      <w:r>
        <w:rPr>
          <w:rFonts w:hint="eastAsia"/>
        </w:rPr>
        <w:t>）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C645B9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曲线</w:t>
      </w:r>
      <w:r w:rsidR="00B87141" w:rsidRPr="00B87141">
        <w:rPr>
          <w:position w:val="-28"/>
        </w:rPr>
        <w:object w:dxaOrig="1180" w:dyaOrig="720">
          <v:shape id="_x0000_i1072" type="#_x0000_t75" style="width:59.1pt;height:36pt" o:ole="">
            <v:imagedata r:id="rId103" o:title=""/>
          </v:shape>
          <o:OLEObject Type="Embed" ProgID="Equation.DSMT4" ShapeID="_x0000_i1072" DrawAspect="Content" ObjectID="_1668758686" r:id="rId104"/>
        </w:object>
      </w:r>
      <w:r w:rsidR="00C645B9"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 xml:space="preserve">(   </w:t>
      </w:r>
      <w:r w:rsidR="00C645B9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)</w:t>
      </w:r>
    </w:p>
    <w:p w:rsidR="00B73676" w:rsidRPr="0047065A" w:rsidRDefault="00B73676" w:rsidP="00C645B9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(A) </w:t>
      </w:r>
      <w:r w:rsidRPr="0047065A">
        <w:rPr>
          <w:rFonts w:ascii="宋体" w:hAnsi="宋体" w:hint="eastAsia"/>
          <w:szCs w:val="21"/>
        </w:rPr>
        <w:t>没有渐近线</w:t>
      </w:r>
      <w:r w:rsidR="0048399A">
        <w:rPr>
          <w:rFonts w:ascii="宋体" w:hAnsi="宋体" w:hint="eastAsia"/>
          <w:szCs w:val="21"/>
        </w:rPr>
        <w:t>．</w:t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(B) </w:t>
      </w:r>
      <w:r w:rsidRPr="0047065A">
        <w:rPr>
          <w:rFonts w:ascii="宋体" w:hAnsi="宋体" w:hint="eastAsia"/>
          <w:szCs w:val="21"/>
        </w:rPr>
        <w:t>仅有水平渐近线</w:t>
      </w:r>
      <w:r w:rsidR="0048399A">
        <w:rPr>
          <w:rFonts w:ascii="宋体" w:hAnsi="宋体" w:hint="eastAsia"/>
          <w:szCs w:val="21"/>
        </w:rPr>
        <w:t>．</w:t>
      </w:r>
    </w:p>
    <w:p w:rsidR="00B73676" w:rsidRPr="0047065A" w:rsidRDefault="00B73676" w:rsidP="00B17D03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(C) </w:t>
      </w:r>
      <w:r w:rsidRPr="0047065A">
        <w:rPr>
          <w:rFonts w:ascii="宋体" w:hAnsi="宋体" w:hint="eastAsia"/>
          <w:szCs w:val="21"/>
        </w:rPr>
        <w:t>仅有铅直渐近线</w:t>
      </w:r>
      <w:r w:rsidR="0048399A">
        <w:rPr>
          <w:rFonts w:ascii="宋体" w:hAnsi="宋体" w:hint="eastAsia"/>
          <w:szCs w:val="21"/>
        </w:rPr>
        <w:t>．</w:t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(D) </w:t>
      </w:r>
      <w:r w:rsidRPr="0047065A">
        <w:rPr>
          <w:rFonts w:ascii="宋体" w:hAnsi="宋体" w:hint="eastAsia"/>
          <w:szCs w:val="21"/>
        </w:rPr>
        <w:t>既有水平渐近线又有铅直渐近线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5B2ED8" w:rsidRPr="00304AF0" w:rsidRDefault="00B17D03" w:rsidP="005B2ED8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5B2ED8">
        <w:rPr>
          <w:rFonts w:ascii="宋体" w:hAnsi="宋体" w:hint="eastAsia"/>
          <w:szCs w:val="21"/>
        </w:rPr>
        <w:t>应选</w:t>
      </w:r>
      <w:r w:rsidR="005B2ED8" w:rsidRPr="005B2ED8">
        <w:rPr>
          <w:rFonts w:hint="eastAsia"/>
        </w:rPr>
        <w:t>(D)</w:t>
      </w:r>
      <w:r w:rsidR="005B2ED8">
        <w:rPr>
          <w:rFonts w:ascii="宋体" w:hAnsi="宋体" w:hint="eastAsia"/>
          <w:szCs w:val="21"/>
        </w:rPr>
        <w:t>．由于</w:t>
      </w:r>
      <w:r w:rsidR="005B2ED8" w:rsidRPr="00304AF0">
        <w:rPr>
          <w:rFonts w:ascii="宋体" w:hAnsi="宋体" w:hint="eastAsia"/>
          <w:szCs w:val="21"/>
        </w:rPr>
        <w:t>函数的定义域为</w:t>
      </w:r>
      <w:r w:rsidR="00B87141" w:rsidRPr="00B87141">
        <w:rPr>
          <w:position w:val="-6"/>
        </w:rPr>
        <w:object w:dxaOrig="560" w:dyaOrig="279">
          <v:shape id="_x0000_i1073" type="#_x0000_t75" style="width:28.55pt;height:13.6pt" o:ole="">
            <v:imagedata r:id="rId105" o:title=""/>
          </v:shape>
          <o:OLEObject Type="Embed" ProgID="Equation.DSMT4" ShapeID="_x0000_i1073" DrawAspect="Content" ObjectID="_1668758687" r:id="rId106"/>
        </w:object>
      </w:r>
      <w:r w:rsidR="005B2ED8">
        <w:rPr>
          <w:rFonts w:ascii="宋体" w:hAnsi="宋体" w:hint="eastAsia"/>
          <w:szCs w:val="21"/>
        </w:rPr>
        <w:t>，</w:t>
      </w:r>
      <w:r w:rsidR="005B2ED8" w:rsidRPr="00304AF0">
        <w:rPr>
          <w:rFonts w:ascii="宋体" w:hAnsi="宋体" w:hint="eastAsia"/>
          <w:szCs w:val="21"/>
        </w:rPr>
        <w:t>所以函数的间断点为</w:t>
      </w:r>
      <w:r w:rsidR="00B87141" w:rsidRPr="00B87141">
        <w:rPr>
          <w:position w:val="-6"/>
        </w:rPr>
        <w:object w:dxaOrig="540" w:dyaOrig="279">
          <v:shape id="_x0000_i1074" type="#_x0000_t75" style="width:27.15pt;height:13.6pt" o:ole="">
            <v:imagedata r:id="rId107" o:title=""/>
          </v:shape>
          <o:OLEObject Type="Embed" ProgID="Equation.DSMT4" ShapeID="_x0000_i1074" DrawAspect="Content" ObjectID="_1668758688" r:id="rId108"/>
        </w:object>
      </w:r>
      <w:r w:rsidR="005B2ED8">
        <w:rPr>
          <w:rFonts w:ascii="宋体" w:hAnsi="宋体" w:hint="eastAsia"/>
          <w:szCs w:val="21"/>
        </w:rPr>
        <w:t>．</w:t>
      </w:r>
    </w:p>
    <w:p w:rsidR="005B2ED8" w:rsidRPr="00304AF0" w:rsidRDefault="00B87141" w:rsidP="005B2ED8">
      <w:pPr>
        <w:ind w:firstLineChars="200" w:firstLine="480"/>
        <w:jc w:val="center"/>
        <w:rPr>
          <w:rFonts w:ascii="宋体" w:hAnsi="宋体"/>
          <w:szCs w:val="21"/>
        </w:rPr>
      </w:pPr>
      <w:r w:rsidRPr="00B87141">
        <w:rPr>
          <w:position w:val="-28"/>
        </w:rPr>
        <w:object w:dxaOrig="7200" w:dyaOrig="720">
          <v:shape id="_x0000_i1075" type="#_x0000_t75" style="width:5in;height:36pt" o:ole="">
            <v:imagedata r:id="rId109" o:title=""/>
          </v:shape>
          <o:OLEObject Type="Embed" ProgID="Equation.DSMT4" ShapeID="_x0000_i1075" DrawAspect="Content" ObjectID="_1668758689" r:id="rId110"/>
        </w:object>
      </w:r>
    </w:p>
    <w:p w:rsidR="00B17D03" w:rsidRDefault="005B2ED8" w:rsidP="005B2ED8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所以</w:t>
      </w:r>
      <w:r w:rsidR="00B87141" w:rsidRPr="00B87141">
        <w:rPr>
          <w:position w:val="-6"/>
        </w:rPr>
        <w:object w:dxaOrig="540" w:dyaOrig="279">
          <v:shape id="_x0000_i1076" type="#_x0000_t75" style="width:27.15pt;height:13.6pt" o:ole="">
            <v:imagedata r:id="rId111" o:title=""/>
          </v:shape>
          <o:OLEObject Type="Embed" ProgID="Equation.DSMT4" ShapeID="_x0000_i1076" DrawAspect="Content" ObjectID="_1668758690" r:id="rId112"/>
        </w:object>
      </w:r>
      <w:r w:rsidRPr="00304AF0">
        <w:rPr>
          <w:rFonts w:ascii="宋体" w:hAnsi="宋体" w:hint="eastAsia"/>
          <w:szCs w:val="21"/>
        </w:rPr>
        <w:t>为铅直渐近线</w:t>
      </w:r>
      <w:r>
        <w:rPr>
          <w:rFonts w:ascii="宋体" w:hAnsi="宋体" w:hint="eastAsia"/>
          <w:szCs w:val="21"/>
        </w:rPr>
        <w:t>，</w:t>
      </w:r>
      <w:r w:rsidR="00B87141" w:rsidRPr="00B87141">
        <w:rPr>
          <w:position w:val="-10"/>
        </w:rPr>
        <w:object w:dxaOrig="560" w:dyaOrig="320">
          <v:shape id="_x0000_i1077" type="#_x0000_t75" style="width:28.55pt;height:16.3pt" o:ole="">
            <v:imagedata r:id="rId113" o:title=""/>
          </v:shape>
          <o:OLEObject Type="Embed" ProgID="Equation.DSMT4" ShapeID="_x0000_i1077" DrawAspect="Content" ObjectID="_1668758691" r:id="rId114"/>
        </w:object>
      </w:r>
      <w:r w:rsidRPr="00304AF0">
        <w:rPr>
          <w:rFonts w:ascii="宋体" w:hAnsi="宋体" w:hint="eastAsia"/>
          <w:szCs w:val="21"/>
        </w:rPr>
        <w:t>为水平渐近线</w:t>
      </w:r>
      <w:r>
        <w:rPr>
          <w:rFonts w:ascii="宋体" w:hAnsi="宋体" w:hint="eastAsia"/>
          <w:szCs w:val="21"/>
        </w:rPr>
        <w:t>．</w:t>
      </w:r>
    </w:p>
    <w:p w:rsidR="00B17D03" w:rsidRPr="005B2ED8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C645B9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若连续函数</w:t>
      </w:r>
      <w:r w:rsidR="00B87141" w:rsidRPr="00B87141">
        <w:rPr>
          <w:position w:val="-10"/>
        </w:rPr>
        <w:object w:dxaOrig="540" w:dyaOrig="320">
          <v:shape id="_x0000_i1078" type="#_x0000_t75" style="width:27.15pt;height:16.3pt" o:ole="">
            <v:imagedata r:id="rId115" o:title=""/>
          </v:shape>
          <o:OLEObject Type="Embed" ProgID="Equation.DSMT4" ShapeID="_x0000_i1078" DrawAspect="Content" ObjectID="_1668758692" r:id="rId116"/>
        </w:object>
      </w:r>
      <w:r w:rsidRPr="0047065A">
        <w:rPr>
          <w:rFonts w:ascii="宋体" w:hAnsi="宋体" w:hint="eastAsia"/>
          <w:szCs w:val="21"/>
        </w:rPr>
        <w:t>满足关系式</w:t>
      </w:r>
      <w:r w:rsidR="00B87141" w:rsidRPr="00B87141">
        <w:rPr>
          <w:position w:val="-28"/>
        </w:rPr>
        <w:object w:dxaOrig="2380" w:dyaOrig="680">
          <v:shape id="_x0000_i1079" type="#_x0000_t75" style="width:119.55pt;height:33.95pt" o:ole="">
            <v:imagedata r:id="rId117" o:title=""/>
          </v:shape>
          <o:OLEObject Type="Embed" ProgID="Equation.DSMT4" ShapeID="_x0000_i1079" DrawAspect="Content" ObjectID="_1668758693" r:id="rId118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="00B87141" w:rsidRPr="00B87141">
        <w:rPr>
          <w:position w:val="-10"/>
        </w:rPr>
        <w:object w:dxaOrig="540" w:dyaOrig="320">
          <v:shape id="_x0000_i1080" type="#_x0000_t75" style="width:27.15pt;height:16.3pt" o:ole="">
            <v:imagedata r:id="rId119" o:title=""/>
          </v:shape>
          <o:OLEObject Type="Embed" ProgID="Equation.DSMT4" ShapeID="_x0000_i1080" DrawAspect="Content" ObjectID="_1668758694" r:id="rId120"/>
        </w:object>
      </w:r>
      <w:r w:rsidRPr="0047065A">
        <w:rPr>
          <w:rFonts w:ascii="宋体" w:hAnsi="宋体" w:hint="eastAsia"/>
          <w:szCs w:val="21"/>
        </w:rPr>
        <w:t>等于</w:t>
      </w:r>
      <w:r w:rsidR="00C645B9"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 xml:space="preserve">(   </w:t>
      </w:r>
      <w:r w:rsidR="00C645B9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)</w:t>
      </w:r>
    </w:p>
    <w:p w:rsidR="00B73676" w:rsidRPr="0047065A" w:rsidRDefault="00B73676" w:rsidP="00015A55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="00B87141" w:rsidRPr="00B87141">
        <w:rPr>
          <w:position w:val="-6"/>
        </w:rPr>
        <w:object w:dxaOrig="639" w:dyaOrig="320">
          <v:shape id="_x0000_i1081" type="#_x0000_t75" style="width:31.9pt;height:16.3pt" o:ole="">
            <v:imagedata r:id="rId121" o:title=""/>
          </v:shape>
          <o:OLEObject Type="Embed" ProgID="Equation.DSMT4" ShapeID="_x0000_i1081" DrawAspect="Content" ObjectID="_1668758695" r:id="rId122"/>
        </w:object>
      </w:r>
      <w:r w:rsidR="0048399A">
        <w:rPr>
          <w:rFonts w:ascii="宋体" w:hAnsi="宋体" w:hint="eastAsia"/>
          <w:szCs w:val="21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(B) </w:t>
      </w:r>
      <w:r w:rsidR="00B87141" w:rsidRPr="00B87141">
        <w:rPr>
          <w:position w:val="-6"/>
        </w:rPr>
        <w:object w:dxaOrig="720" w:dyaOrig="320">
          <v:shape id="_x0000_i1082" type="#_x0000_t75" style="width:36pt;height:16.3pt" o:ole="">
            <v:imagedata r:id="rId123" o:title=""/>
          </v:shape>
          <o:OLEObject Type="Embed" ProgID="Equation.DSMT4" ShapeID="_x0000_i1082" DrawAspect="Content" ObjectID="_1668758696" r:id="rId124"/>
        </w:object>
      </w:r>
      <w:r w:rsidR="0048399A">
        <w:rPr>
          <w:rFonts w:ascii="宋体" w:hAnsi="宋体" w:hint="eastAsia"/>
          <w:szCs w:val="21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(C) </w:t>
      </w:r>
      <w:r w:rsidR="00B87141" w:rsidRPr="00B87141">
        <w:rPr>
          <w:position w:val="-6"/>
        </w:rPr>
        <w:object w:dxaOrig="840" w:dyaOrig="320">
          <v:shape id="_x0000_i1083" type="#_x0000_t75" style="width:42.1pt;height:16.3pt" o:ole="">
            <v:imagedata r:id="rId125" o:title=""/>
          </v:shape>
          <o:OLEObject Type="Embed" ProgID="Equation.DSMT4" ShapeID="_x0000_i1083" DrawAspect="Content" ObjectID="_1668758697" r:id="rId126"/>
        </w:object>
      </w:r>
      <w:r w:rsidR="0048399A">
        <w:rPr>
          <w:rFonts w:ascii="宋体" w:hAnsi="宋体" w:hint="eastAsia"/>
          <w:szCs w:val="21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(D) </w:t>
      </w:r>
      <w:r w:rsidR="00B87141" w:rsidRPr="00B87141">
        <w:rPr>
          <w:position w:val="-6"/>
        </w:rPr>
        <w:object w:dxaOrig="920" w:dyaOrig="320">
          <v:shape id="_x0000_i1084" type="#_x0000_t75" style="width:46.2pt;height:16.3pt" o:ole="">
            <v:imagedata r:id="rId127" o:title=""/>
          </v:shape>
          <o:OLEObject Type="Embed" ProgID="Equation.DSMT4" ShapeID="_x0000_i1084" DrawAspect="Content" ObjectID="_1668758698" r:id="rId128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5B2ED8" w:rsidRPr="00304AF0" w:rsidRDefault="00B17D03" w:rsidP="005B2ED8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B2ED8">
        <w:rPr>
          <w:rFonts w:ascii="宋体" w:hAnsi="宋体" w:hint="eastAsia"/>
          <w:szCs w:val="21"/>
        </w:rPr>
        <w:t>应选</w:t>
      </w:r>
      <w:r w:rsidR="005B2ED8" w:rsidRPr="005B2ED8">
        <w:rPr>
          <w:rFonts w:hint="eastAsia"/>
        </w:rPr>
        <w:t>(B)</w:t>
      </w:r>
      <w:r w:rsidR="005B2ED8">
        <w:rPr>
          <w:rFonts w:ascii="宋体" w:hAnsi="宋体" w:hint="eastAsia"/>
          <w:szCs w:val="21"/>
        </w:rPr>
        <w:t>．</w:t>
      </w:r>
      <w:r w:rsidR="005B2ED8" w:rsidRPr="00304AF0">
        <w:rPr>
          <w:rFonts w:ascii="宋体" w:hAnsi="宋体" w:hint="eastAsia"/>
          <w:szCs w:val="21"/>
        </w:rPr>
        <w:t>令</w:t>
      </w:r>
      <w:r w:rsidR="00B87141" w:rsidRPr="00B87141">
        <w:rPr>
          <w:position w:val="-24"/>
        </w:rPr>
        <w:object w:dxaOrig="560" w:dyaOrig="620">
          <v:shape id="_x0000_i1085" type="#_x0000_t75" style="width:28.55pt;height:31.25pt" o:ole="">
            <v:imagedata r:id="rId129" o:title=""/>
          </v:shape>
          <o:OLEObject Type="Embed" ProgID="Equation.DSMT4" ShapeID="_x0000_i1085" DrawAspect="Content" ObjectID="_1668758699" r:id="rId130"/>
        </w:object>
      </w:r>
      <w:r w:rsidR="0076600A">
        <w:rPr>
          <w:rFonts w:ascii="宋体" w:hAnsi="宋体" w:hint="eastAsia"/>
          <w:szCs w:val="21"/>
        </w:rPr>
        <w:t>即</w:t>
      </w:r>
      <w:r w:rsidR="00B87141" w:rsidRPr="00B87141">
        <w:rPr>
          <w:position w:val="-6"/>
        </w:rPr>
        <w:object w:dxaOrig="620" w:dyaOrig="279">
          <v:shape id="_x0000_i1086" type="#_x0000_t75" style="width:31.25pt;height:13.6pt" o:ole="">
            <v:imagedata r:id="rId131" o:title=""/>
          </v:shape>
          <o:OLEObject Type="Embed" ProgID="Equation.DSMT4" ShapeID="_x0000_i1086" DrawAspect="Content" ObjectID="_1668758700" r:id="rId132"/>
        </w:object>
      </w:r>
      <w:r w:rsidR="0076600A">
        <w:rPr>
          <w:rFonts w:ascii="宋体" w:hAnsi="宋体" w:hint="eastAsia"/>
          <w:szCs w:val="21"/>
        </w:rPr>
        <w:t>，</w:t>
      </w:r>
      <w:r w:rsidR="0076600A">
        <w:rPr>
          <w:rFonts w:hint="eastAsia"/>
        </w:rPr>
        <w:t>得到</w:t>
      </w:r>
    </w:p>
    <w:p w:rsidR="005B2ED8" w:rsidRPr="00304AF0" w:rsidRDefault="00B87141" w:rsidP="005B2ED8">
      <w:pPr>
        <w:jc w:val="center"/>
        <w:rPr>
          <w:rFonts w:ascii="宋体" w:hAnsi="宋体"/>
          <w:szCs w:val="21"/>
        </w:rPr>
      </w:pPr>
      <w:r w:rsidRPr="00B87141">
        <w:rPr>
          <w:position w:val="-28"/>
        </w:rPr>
        <w:object w:dxaOrig="4200" w:dyaOrig="680">
          <v:shape id="_x0000_i1087" type="#_x0000_t75" style="width:209.9pt;height:33.95pt" o:ole="">
            <v:imagedata r:id="rId133" o:title=""/>
          </v:shape>
          <o:OLEObject Type="Embed" ProgID="Equation.DSMT4" ShapeID="_x0000_i1087" DrawAspect="Content" ObjectID="_1668758701" r:id="rId134"/>
        </w:object>
      </w:r>
      <w:r w:rsidR="0048399A">
        <w:rPr>
          <w:rFonts w:ascii="宋体" w:hAnsi="宋体" w:hint="eastAsia"/>
          <w:szCs w:val="21"/>
        </w:rPr>
        <w:t>，</w:t>
      </w:r>
    </w:p>
    <w:p w:rsidR="00B17D03" w:rsidRDefault="005B2ED8" w:rsidP="0076600A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两边对</w:t>
      </w:r>
      <w:r w:rsidR="00B87141" w:rsidRPr="00025957">
        <w:rPr>
          <w:position w:val="-4"/>
        </w:rPr>
        <w:object w:dxaOrig="200" w:dyaOrig="200">
          <v:shape id="_x0000_i1088" type="#_x0000_t75" style="width:9.5pt;height:9.5pt" o:ole="">
            <v:imagedata r:id="rId135" o:title=""/>
          </v:shape>
          <o:OLEObject Type="Embed" ProgID="Equation.DSMT4" ShapeID="_x0000_i1088" DrawAspect="Content" ObjectID="_1668758702" r:id="rId136"/>
        </w:object>
      </w:r>
      <w:r w:rsidRPr="00304AF0">
        <w:rPr>
          <w:rFonts w:ascii="宋体" w:hAnsi="宋体" w:hint="eastAsia"/>
          <w:szCs w:val="21"/>
        </w:rPr>
        <w:t>求导</w:t>
      </w:r>
      <w:r w:rsidR="0076600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得</w:t>
      </w:r>
      <w:r w:rsidR="00B87141" w:rsidRPr="00B87141">
        <w:rPr>
          <w:position w:val="-10"/>
        </w:rPr>
        <w:object w:dxaOrig="1380" w:dyaOrig="320">
          <v:shape id="_x0000_i1089" type="#_x0000_t75" style="width:69.3pt;height:16.3pt" o:ole="">
            <v:imagedata r:id="rId137" o:title=""/>
          </v:shape>
          <o:OLEObject Type="Embed" ProgID="Equation.DSMT4" ShapeID="_x0000_i1089" DrawAspect="Content" ObjectID="_1668758703" r:id="rId138"/>
        </w:object>
      </w:r>
      <w:r w:rsidR="0076600A">
        <w:rPr>
          <w:rFonts w:ascii="宋体" w:hAnsi="宋体" w:hint="eastAsia"/>
          <w:szCs w:val="21"/>
        </w:rPr>
        <w:t>．</w:t>
      </w:r>
      <w:r w:rsidR="0076600A" w:rsidRPr="00304AF0">
        <w:rPr>
          <w:rFonts w:ascii="宋体" w:hAnsi="宋体" w:hint="eastAsia"/>
          <w:szCs w:val="21"/>
        </w:rPr>
        <w:t>解</w:t>
      </w:r>
      <w:r w:rsidRPr="00304AF0">
        <w:rPr>
          <w:rFonts w:ascii="宋体" w:hAnsi="宋体" w:hint="eastAsia"/>
          <w:szCs w:val="21"/>
        </w:rPr>
        <w:t>这个可分离</w:t>
      </w:r>
      <w:r w:rsidR="0076600A" w:rsidRPr="00304AF0">
        <w:rPr>
          <w:rFonts w:ascii="宋体" w:hAnsi="宋体" w:hint="eastAsia"/>
          <w:szCs w:val="21"/>
        </w:rPr>
        <w:t>变量</w:t>
      </w:r>
      <w:r w:rsidRPr="00304AF0">
        <w:rPr>
          <w:rFonts w:ascii="宋体" w:hAnsi="宋体" w:hint="eastAsia"/>
          <w:szCs w:val="21"/>
        </w:rPr>
        <w:t>微分方程</w:t>
      </w:r>
      <w:r w:rsidR="0076600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得</w:t>
      </w:r>
      <w:r w:rsidR="00B87141" w:rsidRPr="00B87141">
        <w:rPr>
          <w:position w:val="-10"/>
        </w:rPr>
        <w:object w:dxaOrig="1160" w:dyaOrig="360">
          <v:shape id="_x0000_i1090" type="#_x0000_t75" style="width:58.4pt;height:17.65pt" o:ole="">
            <v:imagedata r:id="rId139" o:title=""/>
          </v:shape>
          <o:OLEObject Type="Embed" ProgID="Equation.DSMT4" ShapeID="_x0000_i1090" DrawAspect="Content" ObjectID="_1668758704" r:id="rId140"/>
        </w:objec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其中</w:t>
      </w:r>
      <w:r w:rsidR="00B87141" w:rsidRPr="00B87141">
        <w:rPr>
          <w:position w:val="-6"/>
        </w:rPr>
        <w:object w:dxaOrig="220" w:dyaOrig="279">
          <v:shape id="_x0000_i1091" type="#_x0000_t75" style="width:10.85pt;height:13.6pt" o:ole="">
            <v:imagedata r:id="rId141" o:title=""/>
          </v:shape>
          <o:OLEObject Type="Embed" ProgID="Equation.DSMT4" ShapeID="_x0000_i1091" DrawAspect="Content" ObjectID="_1668758705" r:id="rId142"/>
        </w:object>
      </w:r>
      <w:r w:rsidRPr="00304AF0">
        <w:rPr>
          <w:rFonts w:ascii="宋体" w:hAnsi="宋体" w:hint="eastAsia"/>
          <w:szCs w:val="21"/>
        </w:rPr>
        <w:t>是常数</w:t>
      </w:r>
      <w:r w:rsidR="0076600A"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又因为</w:t>
      </w:r>
      <w:r w:rsidR="00B87141" w:rsidRPr="00B87141">
        <w:rPr>
          <w:position w:val="-10"/>
        </w:rPr>
        <w:object w:dxaOrig="1080" w:dyaOrig="320">
          <v:shape id="_x0000_i1092" type="#_x0000_t75" style="width:54.35pt;height:16.3pt" o:ole="">
            <v:imagedata r:id="rId143" o:title=""/>
          </v:shape>
          <o:OLEObject Type="Embed" ProgID="Equation.DSMT4" ShapeID="_x0000_i1092" DrawAspect="Content" ObjectID="_1668758706" r:id="rId144"/>
        </w:objec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代入得</w:t>
      </w:r>
      <w:r w:rsidR="00B87141" w:rsidRPr="00B87141">
        <w:rPr>
          <w:position w:val="-6"/>
        </w:rPr>
        <w:object w:dxaOrig="780" w:dyaOrig="279">
          <v:shape id="_x0000_i1093" type="#_x0000_t75" style="width:39.4pt;height:13.6pt" o:ole="">
            <v:imagedata r:id="rId145" o:title=""/>
          </v:shape>
          <o:OLEObject Type="Embed" ProgID="Equation.DSMT4" ShapeID="_x0000_i1093" DrawAspect="Content" ObjectID="_1668758707" r:id="rId146"/>
        </w:object>
      </w:r>
      <w:r w:rsidR="0076600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即</w:t>
      </w:r>
      <w:r w:rsidR="00B87141" w:rsidRPr="00B87141">
        <w:rPr>
          <w:position w:val="-10"/>
        </w:rPr>
        <w:object w:dxaOrig="1500" w:dyaOrig="360">
          <v:shape id="_x0000_i1094" type="#_x0000_t75" style="width:74.7pt;height:17.65pt" o:ole="">
            <v:imagedata r:id="rId147" o:title=""/>
          </v:shape>
          <o:OLEObject Type="Embed" ProgID="Equation.DSMT4" ShapeID="_x0000_i1094" DrawAspect="Content" ObjectID="_1668758708" r:id="rId148"/>
        </w:object>
      </w:r>
      <w:r w:rsidR="0076600A">
        <w:rPr>
          <w:rFonts w:ascii="宋体" w:hAnsi="宋体" w:hint="eastAsia"/>
          <w:szCs w:val="21"/>
        </w:rPr>
        <w:t>．</w: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C645B9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(3) </w:t>
      </w:r>
      <w:r w:rsidRPr="0047065A">
        <w:rPr>
          <w:rFonts w:ascii="宋体" w:hAnsi="宋体" w:hint="eastAsia"/>
          <w:szCs w:val="21"/>
        </w:rPr>
        <w:t>已知级数</w:t>
      </w:r>
      <w:r w:rsidR="00B87141" w:rsidRPr="00B87141">
        <w:rPr>
          <w:position w:val="-28"/>
        </w:rPr>
        <w:object w:dxaOrig="1560" w:dyaOrig="680">
          <v:shape id="_x0000_i1095" type="#_x0000_t75" style="width:77.45pt;height:33.95pt" o:ole="">
            <v:imagedata r:id="rId149" o:title=""/>
          </v:shape>
          <o:OLEObject Type="Embed" ProgID="Equation.DSMT4" ShapeID="_x0000_i1095" DrawAspect="Content" ObjectID="_1668758709" r:id="rId150"/>
        </w:object>
      </w:r>
      <w:r w:rsidR="0048399A">
        <w:rPr>
          <w:rFonts w:ascii="宋体" w:hAnsi="宋体" w:hint="eastAsia"/>
          <w:szCs w:val="21"/>
        </w:rPr>
        <w:t>，</w:t>
      </w:r>
      <w:r w:rsidR="00B87141" w:rsidRPr="00B87141">
        <w:rPr>
          <w:position w:val="-28"/>
        </w:rPr>
        <w:object w:dxaOrig="1120" w:dyaOrig="680">
          <v:shape id="_x0000_i1096" type="#_x0000_t75" style="width:55.7pt;height:33.95pt" o:ole="">
            <v:imagedata r:id="rId151" o:title=""/>
          </v:shape>
          <o:OLEObject Type="Embed" ProgID="Equation.DSMT4" ShapeID="_x0000_i1096" DrawAspect="Content" ObjectID="_1668758710" r:id="rId152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则级数</w:t>
      </w:r>
      <w:r w:rsidR="00B87141" w:rsidRPr="00B87141">
        <w:rPr>
          <w:position w:val="-28"/>
        </w:rPr>
        <w:object w:dxaOrig="560" w:dyaOrig="680">
          <v:shape id="_x0000_i1097" type="#_x0000_t75" style="width:28.55pt;height:33.95pt" o:ole="">
            <v:imagedata r:id="rId153" o:title=""/>
          </v:shape>
          <o:OLEObject Type="Embed" ProgID="Equation.DSMT4" ShapeID="_x0000_i1097" DrawAspect="Content" ObjectID="_1668758711" r:id="rId154"/>
        </w:object>
      </w:r>
      <w:r w:rsidRPr="0047065A">
        <w:rPr>
          <w:rFonts w:ascii="宋体" w:hAnsi="宋体" w:hint="eastAsia"/>
          <w:szCs w:val="21"/>
        </w:rPr>
        <w:t>等于</w:t>
      </w:r>
      <w:r w:rsidR="00C645B9"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(   )</w:t>
      </w:r>
    </w:p>
    <w:p w:rsidR="00B73676" w:rsidRPr="0047065A" w:rsidRDefault="00B73676" w:rsidP="00015A55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="00B87141" w:rsidRPr="00B87141">
        <w:rPr>
          <w:position w:val="-6"/>
        </w:rPr>
        <w:object w:dxaOrig="180" w:dyaOrig="279">
          <v:shape id="_x0000_i1098" type="#_x0000_t75" style="width:9.5pt;height:13.6pt" o:ole="">
            <v:imagedata r:id="rId155" o:title=""/>
          </v:shape>
          <o:OLEObject Type="Embed" ProgID="Equation.DSMT4" ShapeID="_x0000_i1098" DrawAspect="Content" ObjectID="_1668758712" r:id="rId156"/>
        </w:object>
      </w:r>
      <w:r w:rsidR="00495D74">
        <w:rPr>
          <w:rFonts w:hint="eastAsia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(B) </w:t>
      </w:r>
      <w:r w:rsidR="00B87141" w:rsidRPr="00025957">
        <w:rPr>
          <w:position w:val="-4"/>
        </w:rPr>
        <w:object w:dxaOrig="200" w:dyaOrig="260">
          <v:shape id="_x0000_i1099" type="#_x0000_t75" style="width:9.5pt;height:13.6pt" o:ole="">
            <v:imagedata r:id="rId157" o:title=""/>
          </v:shape>
          <o:OLEObject Type="Embed" ProgID="Equation.DSMT4" ShapeID="_x0000_i1099" DrawAspect="Content" ObjectID="_1668758713" r:id="rId158"/>
        </w:object>
      </w:r>
      <w:r w:rsidR="00495D74">
        <w:rPr>
          <w:rFonts w:hint="eastAsia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(C) </w:t>
      </w:r>
      <w:r w:rsidR="00B87141" w:rsidRPr="00B87141">
        <w:rPr>
          <w:position w:val="-6"/>
        </w:rPr>
        <w:object w:dxaOrig="200" w:dyaOrig="279">
          <v:shape id="_x0000_i1100" type="#_x0000_t75" style="width:9.5pt;height:13.6pt" o:ole="">
            <v:imagedata r:id="rId159" o:title=""/>
          </v:shape>
          <o:OLEObject Type="Embed" ProgID="Equation.DSMT4" ShapeID="_x0000_i1100" DrawAspect="Content" ObjectID="_1668758714" r:id="rId160"/>
        </w:object>
      </w:r>
      <w:r w:rsidR="00495D74">
        <w:rPr>
          <w:rFonts w:hint="eastAsia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(D) </w:t>
      </w:r>
      <w:r w:rsidR="00B87141" w:rsidRPr="00B87141">
        <w:rPr>
          <w:position w:val="-6"/>
        </w:rPr>
        <w:object w:dxaOrig="200" w:dyaOrig="279">
          <v:shape id="_x0000_i1101" type="#_x0000_t75" style="width:9.5pt;height:13.6pt" o:ole="">
            <v:imagedata r:id="rId161" o:title=""/>
          </v:shape>
          <o:OLEObject Type="Embed" ProgID="Equation.DSMT4" ShapeID="_x0000_i1101" DrawAspect="Content" ObjectID="_1668758715" r:id="rId162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5B2ED8" w:rsidRPr="00304AF0" w:rsidRDefault="00B17D03" w:rsidP="00D77463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B2ED8" w:rsidRPr="005B2ED8">
        <w:rPr>
          <w:rFonts w:ascii="宋体" w:hAnsi="宋体" w:hint="eastAsia"/>
          <w:szCs w:val="21"/>
        </w:rPr>
        <w:t>应选</w:t>
      </w:r>
      <w:r w:rsidR="005B2ED8" w:rsidRPr="005B2ED8">
        <w:rPr>
          <w:rFonts w:hint="eastAsia"/>
        </w:rPr>
        <w:t>(C)</w:t>
      </w:r>
      <w:r w:rsidR="005B2ED8">
        <w:rPr>
          <w:rFonts w:hint="eastAsia"/>
        </w:rPr>
        <w:t>．</w:t>
      </w:r>
      <w:r w:rsidR="005B2ED8" w:rsidRPr="00304AF0">
        <w:rPr>
          <w:rFonts w:ascii="宋体" w:hAnsi="宋体" w:hint="eastAsia"/>
          <w:szCs w:val="21"/>
        </w:rPr>
        <w:t>因为</w:t>
      </w:r>
      <w:r w:rsidR="00B87141" w:rsidRPr="00B87141">
        <w:rPr>
          <w:position w:val="-28"/>
        </w:rPr>
        <w:object w:dxaOrig="3940" w:dyaOrig="680">
          <v:shape id="_x0000_i1102" type="#_x0000_t75" style="width:197pt;height:33.95pt" o:ole="">
            <v:imagedata r:id="rId163" o:title=""/>
          </v:shape>
          <o:OLEObject Type="Embed" ProgID="Equation.DSMT4" ShapeID="_x0000_i1102" DrawAspect="Content" ObjectID="_1668758716" r:id="rId164"/>
        </w:object>
      </w:r>
      <w:r w:rsidR="00D77463">
        <w:rPr>
          <w:rFonts w:ascii="宋体" w:hAnsi="宋体" w:hint="eastAsia"/>
          <w:szCs w:val="21"/>
        </w:rPr>
        <w:t>，所以</w:t>
      </w:r>
    </w:p>
    <w:p w:rsidR="00B17D03" w:rsidRDefault="00B87141" w:rsidP="00D77463">
      <w:pPr>
        <w:jc w:val="center"/>
        <w:rPr>
          <w:rFonts w:ascii="宋体" w:hAnsi="宋体"/>
          <w:szCs w:val="21"/>
        </w:rPr>
      </w:pPr>
      <w:r w:rsidRPr="00B87141">
        <w:rPr>
          <w:position w:val="-28"/>
        </w:rPr>
        <w:object w:dxaOrig="4940" w:dyaOrig="680">
          <v:shape id="_x0000_i1103" type="#_x0000_t75" style="width:247.25pt;height:33.95pt" o:ole="">
            <v:imagedata r:id="rId165" o:title=""/>
          </v:shape>
          <o:OLEObject Type="Embed" ProgID="Equation.DSMT4" ShapeID="_x0000_i1103" DrawAspect="Content" ObjectID="_1668758717" r:id="rId166"/>
        </w:objec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Pr="0047065A" w:rsidRDefault="00B73676" w:rsidP="00C645B9">
      <w:pPr>
        <w:tabs>
          <w:tab w:val="left" w:leader="dot" w:pos="7680"/>
        </w:tabs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(4) </w:t>
      </w:r>
      <w:r w:rsidRPr="0047065A">
        <w:rPr>
          <w:rFonts w:ascii="宋体" w:hAnsi="宋体" w:hint="eastAsia"/>
          <w:szCs w:val="21"/>
        </w:rPr>
        <w:t>设</w:t>
      </w:r>
      <w:r w:rsidR="00B87141" w:rsidRPr="00025957">
        <w:rPr>
          <w:position w:val="-4"/>
        </w:rPr>
        <w:object w:dxaOrig="240" w:dyaOrig="260">
          <v:shape id="_x0000_i1104" type="#_x0000_t75" style="width:12.25pt;height:13.6pt" o:ole="">
            <v:imagedata r:id="rId167" o:title=""/>
          </v:shape>
          <o:OLEObject Type="Embed" ProgID="Equation.DSMT4" ShapeID="_x0000_i1104" DrawAspect="Content" ObjectID="_1668758718" r:id="rId168"/>
        </w:object>
      </w:r>
      <w:r w:rsidRPr="0047065A">
        <w:rPr>
          <w:rFonts w:ascii="宋体" w:hAnsi="宋体" w:hint="eastAsia"/>
          <w:szCs w:val="21"/>
        </w:rPr>
        <w:t>是</w:t>
      </w:r>
      <w:r w:rsidR="00B87141" w:rsidRPr="00B87141">
        <w:rPr>
          <w:position w:val="-10"/>
        </w:rPr>
        <w:object w:dxaOrig="460" w:dyaOrig="320">
          <v:shape id="_x0000_i1105" type="#_x0000_t75" style="width:23.1pt;height:16.3pt" o:ole="">
            <v:imagedata r:id="rId169" o:title=""/>
          </v:shape>
          <o:OLEObject Type="Embed" ProgID="Equation.DSMT4" ShapeID="_x0000_i1105" DrawAspect="Content" ObjectID="_1668758719" r:id="rId170"/>
        </w:object>
      </w:r>
      <w:r w:rsidRPr="0047065A">
        <w:rPr>
          <w:rFonts w:ascii="宋体" w:hAnsi="宋体" w:hint="eastAsia"/>
          <w:szCs w:val="21"/>
        </w:rPr>
        <w:t>平面上以</w:t>
      </w:r>
      <w:r w:rsidR="00B87141" w:rsidRPr="00B87141">
        <w:rPr>
          <w:position w:val="-10"/>
        </w:rPr>
        <w:object w:dxaOrig="540" w:dyaOrig="320">
          <v:shape id="_x0000_i1106" type="#_x0000_t75" style="width:27.15pt;height:16.3pt" o:ole="">
            <v:imagedata r:id="rId171" o:title=""/>
          </v:shape>
          <o:OLEObject Type="Embed" ProgID="Equation.DSMT4" ShapeID="_x0000_i1106" DrawAspect="Content" ObjectID="_1668758720" r:id="rId172"/>
        </w:object>
      </w:r>
      <w:r w:rsidRPr="0047065A">
        <w:rPr>
          <w:rFonts w:ascii="宋体" w:hAnsi="宋体" w:hint="eastAsia"/>
          <w:szCs w:val="21"/>
        </w:rPr>
        <w:t>、</w:t>
      </w:r>
      <w:r w:rsidR="00B87141" w:rsidRPr="00B87141">
        <w:rPr>
          <w:position w:val="-10"/>
        </w:rPr>
        <w:object w:dxaOrig="680" w:dyaOrig="320">
          <v:shape id="_x0000_i1107" type="#_x0000_t75" style="width:33.95pt;height:16.3pt" o:ole="">
            <v:imagedata r:id="rId173" o:title=""/>
          </v:shape>
          <o:OLEObject Type="Embed" ProgID="Equation.DSMT4" ShapeID="_x0000_i1107" DrawAspect="Content" ObjectID="_1668758721" r:id="rId174"/>
        </w:object>
      </w:r>
      <w:r w:rsidRPr="0047065A">
        <w:rPr>
          <w:rFonts w:ascii="宋体" w:hAnsi="宋体" w:hint="eastAsia"/>
          <w:szCs w:val="21"/>
        </w:rPr>
        <w:t>和</w:t>
      </w:r>
      <w:r w:rsidR="00B87141" w:rsidRPr="00B87141">
        <w:rPr>
          <w:position w:val="-10"/>
        </w:rPr>
        <w:object w:dxaOrig="840" w:dyaOrig="320">
          <v:shape id="_x0000_i1108" type="#_x0000_t75" style="width:42.1pt;height:16.3pt" o:ole="">
            <v:imagedata r:id="rId175" o:title=""/>
          </v:shape>
          <o:OLEObject Type="Embed" ProgID="Equation.DSMT4" ShapeID="_x0000_i1108" DrawAspect="Content" ObjectID="_1668758722" r:id="rId176"/>
        </w:object>
      </w:r>
      <w:r w:rsidRPr="0047065A">
        <w:rPr>
          <w:rFonts w:ascii="宋体" w:hAnsi="宋体" w:hint="eastAsia"/>
          <w:szCs w:val="21"/>
        </w:rPr>
        <w:t>为顶点的三角形区域</w:t>
      </w:r>
      <w:r w:rsidR="0048399A">
        <w:rPr>
          <w:rFonts w:ascii="宋体" w:hAnsi="宋体" w:hint="eastAsia"/>
          <w:szCs w:val="21"/>
        </w:rPr>
        <w:t>，</w:t>
      </w:r>
      <w:r w:rsidR="00B87141" w:rsidRPr="00B87141">
        <w:rPr>
          <w:position w:val="-12"/>
        </w:rPr>
        <w:object w:dxaOrig="300" w:dyaOrig="360">
          <v:shape id="_x0000_i1109" type="#_x0000_t75" style="width:14.95pt;height:17.65pt" o:ole="">
            <v:imagedata r:id="rId177" o:title=""/>
          </v:shape>
          <o:OLEObject Type="Embed" ProgID="Equation.DSMT4" ShapeID="_x0000_i1109" DrawAspect="Content" ObjectID="_1668758723" r:id="rId178"/>
        </w:object>
      </w:r>
      <w:r w:rsidRPr="0047065A">
        <w:rPr>
          <w:rFonts w:ascii="宋体" w:hAnsi="宋体" w:hint="eastAsia"/>
          <w:szCs w:val="21"/>
        </w:rPr>
        <w:t>是</w:t>
      </w:r>
      <w:r w:rsidR="00B87141" w:rsidRPr="00025957">
        <w:rPr>
          <w:position w:val="-4"/>
        </w:rPr>
        <w:object w:dxaOrig="240" w:dyaOrig="260">
          <v:shape id="_x0000_i1110" type="#_x0000_t75" style="width:12.25pt;height:13.6pt" o:ole="">
            <v:imagedata r:id="rId179" o:title=""/>
          </v:shape>
          <o:OLEObject Type="Embed" ProgID="Equation.DSMT4" ShapeID="_x0000_i1110" DrawAspect="Content" ObjectID="_1668758724" r:id="rId180"/>
        </w:object>
      </w:r>
      <w:r w:rsidRPr="0047065A">
        <w:rPr>
          <w:rFonts w:ascii="宋体" w:hAnsi="宋体" w:hint="eastAsia"/>
          <w:szCs w:val="21"/>
        </w:rPr>
        <w:t>在第一象限的部分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="00B87141" w:rsidRPr="00B87141">
        <w:rPr>
          <w:position w:val="-30"/>
        </w:rPr>
        <w:object w:dxaOrig="2380" w:dyaOrig="580">
          <v:shape id="_x0000_i1111" type="#_x0000_t75" style="width:119.55pt;height:28.55pt" o:ole="">
            <v:imagedata r:id="rId181" o:title=""/>
          </v:shape>
          <o:OLEObject Type="Embed" ProgID="Equation.DSMT4" ShapeID="_x0000_i1111" DrawAspect="Content" ObjectID="_1668758725" r:id="rId182"/>
        </w:object>
      </w:r>
      <w:r w:rsidRPr="0047065A">
        <w:rPr>
          <w:rFonts w:ascii="宋体" w:hAnsi="宋体" w:hint="eastAsia"/>
          <w:szCs w:val="21"/>
        </w:rPr>
        <w:t>等于</w:t>
      </w:r>
      <w:r w:rsidR="00C645B9"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(   )</w:t>
      </w:r>
    </w:p>
    <w:p w:rsidR="00B73676" w:rsidRPr="0047065A" w:rsidRDefault="00B73676" w:rsidP="00015A55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="00B87141" w:rsidRPr="00B87141">
        <w:rPr>
          <w:position w:val="-34"/>
        </w:rPr>
        <w:object w:dxaOrig="1880" w:dyaOrig="620">
          <v:shape id="_x0000_i1112" type="#_x0000_t75" style="width:93.75pt;height:31.25pt" o:ole="">
            <v:imagedata r:id="rId183" o:title=""/>
          </v:shape>
          <o:OLEObject Type="Embed" ProgID="Equation.DSMT4" ShapeID="_x0000_i1112" DrawAspect="Content" ObjectID="_1668758726" r:id="rId184"/>
        </w:object>
      </w:r>
      <w:r w:rsidR="0048399A">
        <w:rPr>
          <w:rFonts w:ascii="宋体" w:hAnsi="宋体" w:hint="eastAsia"/>
          <w:szCs w:val="21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="008A08C4">
        <w:rPr>
          <w:rFonts w:ascii="宋体" w:hAnsi="宋体" w:hint="eastAsia"/>
          <w:szCs w:val="21"/>
        </w:rPr>
        <w:tab/>
      </w:r>
      <w:r w:rsidR="008A08C4">
        <w:rPr>
          <w:rFonts w:ascii="宋体" w:hAnsi="宋体" w:hint="eastAsia"/>
          <w:szCs w:val="21"/>
        </w:rPr>
        <w:tab/>
      </w:r>
      <w:r w:rsidR="008A08C4">
        <w:rPr>
          <w:rFonts w:ascii="宋体" w:hAnsi="宋体" w:hint="eastAsia"/>
          <w:szCs w:val="21"/>
        </w:rPr>
        <w:tab/>
      </w:r>
      <w:r w:rsidRPr="008A08C4">
        <w:rPr>
          <w:rFonts w:hint="eastAsia"/>
        </w:rPr>
        <w:t xml:space="preserve">(B) </w:t>
      </w:r>
      <w:r w:rsidR="00B87141" w:rsidRPr="00B87141">
        <w:rPr>
          <w:position w:val="-34"/>
        </w:rPr>
        <w:object w:dxaOrig="1120" w:dyaOrig="620">
          <v:shape id="_x0000_i1113" type="#_x0000_t75" style="width:55.7pt;height:31.25pt" o:ole="">
            <v:imagedata r:id="rId185" o:title=""/>
          </v:shape>
          <o:OLEObject Type="Embed" ProgID="Equation.DSMT4" ShapeID="_x0000_i1113" DrawAspect="Content" ObjectID="_1668758727" r:id="rId186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Pr="0047065A" w:rsidRDefault="00B73676" w:rsidP="00B17D03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(C) </w:t>
      </w:r>
      <w:r w:rsidR="00B87141" w:rsidRPr="00B87141">
        <w:rPr>
          <w:position w:val="-34"/>
        </w:rPr>
        <w:object w:dxaOrig="2520" w:dyaOrig="620">
          <v:shape id="_x0000_i1114" type="#_x0000_t75" style="width:126.35pt;height:31.25pt" o:ole="">
            <v:imagedata r:id="rId187" o:title=""/>
          </v:shape>
          <o:OLEObject Type="Embed" ProgID="Equation.DSMT4" ShapeID="_x0000_i1114" DrawAspect="Content" ObjectID="_1668758728" r:id="rId188"/>
        </w:object>
      </w:r>
      <w:r w:rsidR="0048399A">
        <w:rPr>
          <w:rFonts w:ascii="宋体" w:hAnsi="宋体" w:hint="eastAsia"/>
          <w:szCs w:val="21"/>
        </w:rPr>
        <w:t>．</w:t>
      </w:r>
      <w:r w:rsidR="008A08C4">
        <w:rPr>
          <w:rFonts w:ascii="宋体" w:hAnsi="宋体" w:hint="eastAsia"/>
          <w:szCs w:val="21"/>
        </w:rPr>
        <w:tab/>
      </w:r>
      <w:r w:rsidR="008A08C4">
        <w:rPr>
          <w:rFonts w:ascii="宋体" w:hAnsi="宋体" w:hint="eastAsia"/>
          <w:szCs w:val="21"/>
        </w:rPr>
        <w:tab/>
      </w:r>
      <w:r w:rsidR="008A08C4">
        <w:rPr>
          <w:rFonts w:ascii="宋体" w:hAnsi="宋体" w:hint="eastAsia"/>
          <w:szCs w:val="21"/>
        </w:rPr>
        <w:tab/>
      </w:r>
      <w:r w:rsidRPr="008A08C4">
        <w:rPr>
          <w:rFonts w:hint="eastAsia"/>
        </w:rPr>
        <w:t xml:space="preserve">(D) </w:t>
      </w:r>
      <w:r w:rsidR="00B87141" w:rsidRPr="00B87141">
        <w:rPr>
          <w:position w:val="-6"/>
        </w:rPr>
        <w:object w:dxaOrig="200" w:dyaOrig="279">
          <v:shape id="_x0000_i1115" type="#_x0000_t75" style="width:9.5pt;height:13.6pt" o:ole="">
            <v:imagedata r:id="rId189" o:title=""/>
          </v:shape>
          <o:OLEObject Type="Embed" ProgID="Equation.DSMT4" ShapeID="_x0000_i1115" DrawAspect="Content" ObjectID="_1668758729" r:id="rId190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5B2ED8" w:rsidRDefault="00B17D03" w:rsidP="00AE42F2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B2ED8" w:rsidRPr="005B2ED8">
        <w:rPr>
          <w:rFonts w:hint="eastAsia"/>
        </w:rPr>
        <w:t>应选</w:t>
      </w:r>
      <w:r w:rsidR="005B2ED8" w:rsidRPr="005B2ED8">
        <w:rPr>
          <w:rFonts w:hint="eastAsia"/>
        </w:rPr>
        <w:t>(A)</w:t>
      </w:r>
      <w:r w:rsidR="005B2ED8">
        <w:rPr>
          <w:rFonts w:hint="eastAsia"/>
        </w:rPr>
        <w:t>．</w:t>
      </w:r>
      <w:r w:rsidR="005B2ED8" w:rsidRPr="00304AF0">
        <w:rPr>
          <w:rFonts w:ascii="宋体" w:hAnsi="宋体" w:hint="eastAsia"/>
          <w:szCs w:val="21"/>
        </w:rPr>
        <w:t>如图</w:t>
      </w:r>
      <w:r w:rsidR="00AE42F2">
        <w:rPr>
          <w:rFonts w:ascii="宋体" w:hAnsi="宋体" w:hint="eastAsia"/>
          <w:szCs w:val="21"/>
        </w:rPr>
        <w:t>，</w:t>
      </w:r>
      <w:r w:rsidR="005B2ED8" w:rsidRPr="00304AF0">
        <w:rPr>
          <w:rFonts w:ascii="宋体" w:hAnsi="宋体" w:hint="eastAsia"/>
          <w:szCs w:val="21"/>
        </w:rPr>
        <w:t>将区域</w:t>
      </w:r>
      <w:r w:rsidR="00B87141" w:rsidRPr="00025957">
        <w:rPr>
          <w:position w:val="-4"/>
        </w:rPr>
        <w:object w:dxaOrig="240" w:dyaOrig="260">
          <v:shape id="_x0000_i1116" type="#_x0000_t75" style="width:12.25pt;height:13.6pt" o:ole="">
            <v:imagedata r:id="rId191" o:title=""/>
          </v:shape>
          <o:OLEObject Type="Embed" ProgID="Equation.DSMT4" ShapeID="_x0000_i1116" DrawAspect="Content" ObjectID="_1668758730" r:id="rId192"/>
        </w:object>
      </w:r>
      <w:r w:rsidR="005B2ED8" w:rsidRPr="00304AF0">
        <w:rPr>
          <w:rFonts w:ascii="宋体" w:hAnsi="宋体" w:hint="eastAsia"/>
          <w:szCs w:val="21"/>
        </w:rPr>
        <w:t>分为</w:t>
      </w:r>
      <w:r w:rsidR="00B87141" w:rsidRPr="00B87141">
        <w:rPr>
          <w:position w:val="-12"/>
        </w:rPr>
        <w:object w:dxaOrig="1260" w:dyaOrig="360">
          <v:shape id="_x0000_i1117" type="#_x0000_t75" style="width:62.5pt;height:17.65pt" o:ole="">
            <v:imagedata r:id="rId193" o:title=""/>
          </v:shape>
          <o:OLEObject Type="Embed" ProgID="Equation.DSMT4" ShapeID="_x0000_i1117" DrawAspect="Content" ObjectID="_1668758731" r:id="rId194"/>
        </w:object>
      </w:r>
      <w:r w:rsidR="005B2ED8" w:rsidRPr="00304AF0">
        <w:rPr>
          <w:rFonts w:ascii="宋体" w:hAnsi="宋体" w:hint="eastAsia"/>
          <w:szCs w:val="21"/>
        </w:rPr>
        <w:t>四个子区域</w:t>
      </w:r>
      <w:r w:rsidR="00AE42F2">
        <w:rPr>
          <w:rFonts w:ascii="宋体" w:hAnsi="宋体" w:hint="eastAsia"/>
          <w:szCs w:val="21"/>
        </w:rPr>
        <w:t>．则</w:t>
      </w:r>
      <w:r w:rsidR="00B87141" w:rsidRPr="00B87141">
        <w:rPr>
          <w:position w:val="-12"/>
        </w:rPr>
        <w:object w:dxaOrig="620" w:dyaOrig="360">
          <v:shape id="_x0000_i1118" type="#_x0000_t75" style="width:31.25pt;height:17.65pt" o:ole="">
            <v:imagedata r:id="rId195" o:title=""/>
          </v:shape>
          <o:OLEObject Type="Embed" ProgID="Equation.DSMT4" ShapeID="_x0000_i1118" DrawAspect="Content" ObjectID="_1668758732" r:id="rId196"/>
        </w:object>
      </w:r>
      <w:r w:rsidR="005B2ED8" w:rsidRPr="00304AF0">
        <w:rPr>
          <w:rFonts w:ascii="宋体" w:hAnsi="宋体" w:hint="eastAsia"/>
          <w:szCs w:val="21"/>
        </w:rPr>
        <w:t>关于</w:t>
      </w:r>
      <w:r w:rsidR="00B87141" w:rsidRPr="00B87141">
        <w:rPr>
          <w:position w:val="-10"/>
        </w:rPr>
        <w:object w:dxaOrig="220" w:dyaOrig="260">
          <v:shape id="_x0000_i1119" type="#_x0000_t75" style="width:10.85pt;height:13.6pt" o:ole="">
            <v:imagedata r:id="rId197" o:title=""/>
          </v:shape>
          <o:OLEObject Type="Embed" ProgID="Equation.DSMT4" ShapeID="_x0000_i1119" DrawAspect="Content" ObjectID="_1668758733" r:id="rId198"/>
        </w:object>
      </w:r>
      <w:r w:rsidR="005B2ED8" w:rsidRPr="00304AF0">
        <w:rPr>
          <w:rFonts w:ascii="宋体" w:hAnsi="宋体" w:hint="eastAsia"/>
          <w:szCs w:val="21"/>
        </w:rPr>
        <w:t>轴对称</w:t>
      </w:r>
      <w:r w:rsidR="00AE42F2">
        <w:rPr>
          <w:rFonts w:ascii="宋体" w:hAnsi="宋体" w:hint="eastAsia"/>
          <w:szCs w:val="21"/>
        </w:rPr>
        <w:t>，</w:t>
      </w:r>
      <w:r w:rsidR="00B87141" w:rsidRPr="00B87141">
        <w:rPr>
          <w:position w:val="-12"/>
        </w:rPr>
        <w:object w:dxaOrig="620" w:dyaOrig="360">
          <v:shape id="_x0000_i1120" type="#_x0000_t75" style="width:31.25pt;height:17.65pt" o:ole="">
            <v:imagedata r:id="rId199" o:title=""/>
          </v:shape>
          <o:OLEObject Type="Embed" ProgID="Equation.DSMT4" ShapeID="_x0000_i1120" DrawAspect="Content" ObjectID="_1668758734" r:id="rId200"/>
        </w:object>
      </w:r>
      <w:r w:rsidR="005B2ED8" w:rsidRPr="00304AF0">
        <w:rPr>
          <w:rFonts w:ascii="宋体" w:hAnsi="宋体" w:hint="eastAsia"/>
          <w:szCs w:val="21"/>
        </w:rPr>
        <w:t>关于</w:t>
      </w:r>
      <w:r w:rsidR="00B87141" w:rsidRPr="00025957">
        <w:rPr>
          <w:position w:val="-4"/>
        </w:rPr>
        <w:object w:dxaOrig="200" w:dyaOrig="200">
          <v:shape id="_x0000_i1121" type="#_x0000_t75" style="width:9.5pt;height:9.5pt" o:ole="">
            <v:imagedata r:id="rId201" o:title=""/>
          </v:shape>
          <o:OLEObject Type="Embed" ProgID="Equation.DSMT4" ShapeID="_x0000_i1121" DrawAspect="Content" ObjectID="_1668758735" r:id="rId202"/>
        </w:object>
      </w:r>
      <w:r w:rsidR="005B2ED8" w:rsidRPr="00304AF0">
        <w:rPr>
          <w:rFonts w:ascii="宋体" w:hAnsi="宋体" w:hint="eastAsia"/>
          <w:szCs w:val="21"/>
        </w:rPr>
        <w:t>轴对称</w:t>
      </w:r>
      <w:r w:rsidR="00AE42F2">
        <w:rPr>
          <w:rFonts w:ascii="宋体" w:hAnsi="宋体" w:hint="eastAsia"/>
          <w:szCs w:val="21"/>
        </w:rPr>
        <w:t>．</w:t>
      </w:r>
    </w:p>
    <w:p w:rsidR="00AE42F2" w:rsidRPr="00304AF0" w:rsidRDefault="00335AEE" w:rsidP="00AE42F2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>
            <wp:extent cx="2815663" cy="263968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91A1.png"/>
                    <pic:cNvPicPr/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729" cy="265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D8" w:rsidRPr="00304AF0" w:rsidRDefault="005B2ED8" w:rsidP="0026230F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令</w:t>
      </w:r>
      <w:r w:rsidR="00B87141" w:rsidRPr="00B87141">
        <w:rPr>
          <w:position w:val="-30"/>
        </w:rPr>
        <w:object w:dxaOrig="1400" w:dyaOrig="580">
          <v:shape id="_x0000_i1122" type="#_x0000_t75" style="width:69.95pt;height:28.55pt" o:ole="">
            <v:imagedata r:id="rId204" o:title=""/>
          </v:shape>
          <o:OLEObject Type="Embed" ProgID="Equation.DSMT4" ShapeID="_x0000_i1122" DrawAspect="Content" ObjectID="_1668758736" r:id="rId205"/>
        </w:object>
      </w:r>
      <w:r w:rsidR="00AE42F2">
        <w:rPr>
          <w:rFonts w:ascii="宋体" w:hAnsi="宋体" w:hint="eastAsia"/>
          <w:szCs w:val="21"/>
        </w:rPr>
        <w:t>，</w:t>
      </w:r>
      <w:r w:rsidR="00B87141" w:rsidRPr="00B87141">
        <w:rPr>
          <w:position w:val="-30"/>
        </w:rPr>
        <w:object w:dxaOrig="2160" w:dyaOrig="580">
          <v:shape id="_x0000_i1123" type="#_x0000_t75" style="width:108pt;height:28.55pt" o:ole="">
            <v:imagedata r:id="rId206" o:title=""/>
          </v:shape>
          <o:OLEObject Type="Embed" ProgID="Equation.DSMT4" ShapeID="_x0000_i1123" DrawAspect="Content" ObjectID="_1668758737" r:id="rId207"/>
        </w:object>
      </w:r>
      <w:r w:rsidR="00AE42F2"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由于</w:t>
      </w:r>
      <w:r w:rsidR="00B87141" w:rsidRPr="00B87141">
        <w:rPr>
          <w:position w:val="-10"/>
        </w:rPr>
        <w:object w:dxaOrig="320" w:dyaOrig="260">
          <v:shape id="_x0000_i1124" type="#_x0000_t75" style="width:16.3pt;height:13.6pt" o:ole="">
            <v:imagedata r:id="rId208" o:title=""/>
          </v:shape>
          <o:OLEObject Type="Embed" ProgID="Equation.DSMT4" ShapeID="_x0000_i1124" DrawAspect="Content" ObjectID="_1668758738" r:id="rId209"/>
        </w:object>
      </w:r>
      <w:r w:rsidRPr="00304AF0">
        <w:rPr>
          <w:rFonts w:ascii="宋体" w:hAnsi="宋体" w:hint="eastAsia"/>
          <w:szCs w:val="21"/>
        </w:rPr>
        <w:t>对</w:t>
      </w:r>
      <w:r w:rsidR="00B87141" w:rsidRPr="00025957">
        <w:rPr>
          <w:position w:val="-4"/>
        </w:rPr>
        <w:object w:dxaOrig="200" w:dyaOrig="200">
          <v:shape id="_x0000_i1125" type="#_x0000_t75" style="width:9.5pt;height:9.5pt" o:ole="">
            <v:imagedata r:id="rId210" o:title=""/>
          </v:shape>
          <o:OLEObject Type="Embed" ProgID="Equation.DSMT4" ShapeID="_x0000_i1125" DrawAspect="Content" ObjectID="_1668758739" r:id="rId211"/>
        </w:object>
      </w:r>
      <w:r w:rsidRPr="00304AF0">
        <w:rPr>
          <w:rFonts w:ascii="宋体" w:hAnsi="宋体" w:hint="eastAsia"/>
          <w:szCs w:val="21"/>
        </w:rPr>
        <w:t>及对</w:t>
      </w:r>
      <w:r w:rsidR="00B87141" w:rsidRPr="00B87141">
        <w:rPr>
          <w:position w:val="-10"/>
        </w:rPr>
        <w:object w:dxaOrig="220" w:dyaOrig="260">
          <v:shape id="_x0000_i1126" type="#_x0000_t75" style="width:10.85pt;height:13.6pt" o:ole="">
            <v:imagedata r:id="rId212" o:title=""/>
          </v:shape>
          <o:OLEObject Type="Embed" ProgID="Equation.DSMT4" ShapeID="_x0000_i1126" DrawAspect="Content" ObjectID="_1668758740" r:id="rId213"/>
        </w:object>
      </w:r>
      <w:r w:rsidRPr="00304AF0">
        <w:rPr>
          <w:rFonts w:ascii="宋体" w:hAnsi="宋体" w:hint="eastAsia"/>
          <w:szCs w:val="21"/>
        </w:rPr>
        <w:t>都是奇函数</w: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</w:p>
    <w:p w:rsidR="005B2ED8" w:rsidRPr="00304AF0" w:rsidRDefault="00B87141" w:rsidP="0026230F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34"/>
        </w:rPr>
        <w:object w:dxaOrig="3320" w:dyaOrig="620">
          <v:shape id="_x0000_i1127" type="#_x0000_t75" style="width:165.75pt;height:31.25pt" o:ole="">
            <v:imagedata r:id="rId214" o:title=""/>
          </v:shape>
          <o:OLEObject Type="Embed" ProgID="Equation.DSMT4" ShapeID="_x0000_i1127" DrawAspect="Content" ObjectID="_1668758741" r:id="rId215"/>
        </w:object>
      </w:r>
    </w:p>
    <w:p w:rsidR="005B2ED8" w:rsidRPr="00304AF0" w:rsidRDefault="0026230F" w:rsidP="0026230F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  <w:r w:rsidR="00B87141" w:rsidRPr="00B87141">
        <w:rPr>
          <w:position w:val="-12"/>
        </w:rPr>
        <w:object w:dxaOrig="600" w:dyaOrig="360">
          <v:shape id="_x0000_i1128" type="#_x0000_t75" style="width:29.9pt;height:17.65pt" o:ole="">
            <v:imagedata r:id="rId216" o:title=""/>
          </v:shape>
          <o:OLEObject Type="Embed" ProgID="Equation.DSMT4" ShapeID="_x0000_i1128" DrawAspect="Content" ObjectID="_1668758742" r:id="rId217"/>
        </w:object>
      </w:r>
      <w:r>
        <w:rPr>
          <w:rFonts w:ascii="宋体" w:hAnsi="宋体" w:hint="eastAsia"/>
          <w:szCs w:val="21"/>
        </w:rPr>
        <w:t>．</w:t>
      </w:r>
      <w:r w:rsidR="005B2ED8" w:rsidRPr="00304AF0">
        <w:rPr>
          <w:rFonts w:ascii="宋体" w:hAnsi="宋体" w:hint="eastAsia"/>
          <w:szCs w:val="21"/>
        </w:rPr>
        <w:t>而</w:t>
      </w:r>
      <w:r w:rsidR="00B87141" w:rsidRPr="00B87141">
        <w:rPr>
          <w:position w:val="-10"/>
        </w:rPr>
        <w:object w:dxaOrig="1060" w:dyaOrig="300">
          <v:shape id="_x0000_i1129" type="#_x0000_t75" style="width:53pt;height:14.95pt" o:ole="">
            <v:imagedata r:id="rId218" o:title=""/>
          </v:shape>
          <o:OLEObject Type="Embed" ProgID="Equation.DSMT4" ShapeID="_x0000_i1129" DrawAspect="Content" ObjectID="_1668758743" r:id="rId219"/>
        </w:object>
      </w:r>
      <w:r w:rsidR="005B2ED8" w:rsidRPr="00304AF0">
        <w:rPr>
          <w:rFonts w:ascii="宋体" w:hAnsi="宋体" w:hint="eastAsia"/>
          <w:szCs w:val="21"/>
        </w:rPr>
        <w:t>对</w:t>
      </w:r>
      <w:r w:rsidR="00B87141" w:rsidRPr="00025957">
        <w:rPr>
          <w:position w:val="-4"/>
        </w:rPr>
        <w:object w:dxaOrig="200" w:dyaOrig="200">
          <v:shape id="_x0000_i1130" type="#_x0000_t75" style="width:9.5pt;height:9.5pt" o:ole="">
            <v:imagedata r:id="rId220" o:title=""/>
          </v:shape>
          <o:OLEObject Type="Embed" ProgID="Equation.DSMT4" ShapeID="_x0000_i1130" DrawAspect="Content" ObjectID="_1668758744" r:id="rId221"/>
        </w:object>
      </w:r>
      <w:r w:rsidR="005B2ED8" w:rsidRPr="00304AF0">
        <w:rPr>
          <w:rFonts w:ascii="宋体" w:hAnsi="宋体" w:hint="eastAsia"/>
          <w:szCs w:val="21"/>
        </w:rPr>
        <w:t>是偶函数</w:t>
      </w:r>
      <w:r>
        <w:rPr>
          <w:rFonts w:ascii="宋体" w:hAnsi="宋体" w:hint="eastAsia"/>
          <w:szCs w:val="21"/>
        </w:rPr>
        <w:t>，</w:t>
      </w:r>
      <w:r w:rsidR="005B2ED8" w:rsidRPr="00304AF0">
        <w:rPr>
          <w:rFonts w:ascii="宋体" w:hAnsi="宋体" w:hint="eastAsia"/>
          <w:szCs w:val="21"/>
        </w:rPr>
        <w:t>对</w:t>
      </w:r>
      <w:r w:rsidR="00B87141" w:rsidRPr="00B87141">
        <w:rPr>
          <w:position w:val="-10"/>
        </w:rPr>
        <w:object w:dxaOrig="220" w:dyaOrig="260">
          <v:shape id="_x0000_i1131" type="#_x0000_t75" style="width:10.85pt;height:13.6pt" o:ole="">
            <v:imagedata r:id="rId222" o:title=""/>
          </v:shape>
          <o:OLEObject Type="Embed" ProgID="Equation.DSMT4" ShapeID="_x0000_i1131" DrawAspect="Content" ObjectID="_1668758745" r:id="rId223"/>
        </w:object>
      </w:r>
      <w:r w:rsidR="005B2ED8" w:rsidRPr="00304AF0">
        <w:rPr>
          <w:rFonts w:ascii="宋体" w:hAnsi="宋体" w:hint="eastAsia"/>
          <w:szCs w:val="21"/>
        </w:rPr>
        <w:t>是奇函数</w:t>
      </w:r>
      <w:r>
        <w:rPr>
          <w:rFonts w:ascii="宋体" w:hAnsi="宋体" w:hint="eastAsia"/>
          <w:szCs w:val="21"/>
        </w:rPr>
        <w:t>，</w:t>
      </w:r>
      <w:r w:rsidR="005B2ED8" w:rsidRPr="00304AF0">
        <w:rPr>
          <w:rFonts w:ascii="宋体" w:hAnsi="宋体" w:hint="eastAsia"/>
          <w:szCs w:val="21"/>
        </w:rPr>
        <w:t>故有</w:t>
      </w:r>
    </w:p>
    <w:p w:rsidR="005B2ED8" w:rsidRPr="00304AF0" w:rsidRDefault="00B87141" w:rsidP="0026230F">
      <w:pPr>
        <w:ind w:leftChars="200" w:left="480" w:firstLineChars="400" w:firstLine="960"/>
        <w:rPr>
          <w:rFonts w:ascii="宋体" w:hAnsi="宋体"/>
          <w:szCs w:val="21"/>
        </w:rPr>
      </w:pPr>
      <w:r w:rsidRPr="00B87141">
        <w:rPr>
          <w:position w:val="-34"/>
        </w:rPr>
        <w:object w:dxaOrig="6500" w:dyaOrig="620">
          <v:shape id="_x0000_i1132" type="#_x0000_t75" style="width:324.7pt;height:31.25pt" o:ole="">
            <v:imagedata r:id="rId224" o:title=""/>
          </v:shape>
          <o:OLEObject Type="Embed" ProgID="Equation.DSMT4" ShapeID="_x0000_i1132" DrawAspect="Content" ObjectID="_1668758746" r:id="rId225"/>
        </w:object>
      </w:r>
    </w:p>
    <w:p w:rsidR="00B17D03" w:rsidRDefault="005B2ED8" w:rsidP="0026230F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所以</w:t>
      </w:r>
      <w:r w:rsidR="00B87141" w:rsidRPr="00B87141">
        <w:rPr>
          <w:position w:val="-34"/>
        </w:rPr>
        <w:object w:dxaOrig="5200" w:dyaOrig="620">
          <v:shape id="_x0000_i1133" type="#_x0000_t75" style="width:259.45pt;height:31.25pt" o:ole="">
            <v:imagedata r:id="rId226" o:title=""/>
          </v:shape>
          <o:OLEObject Type="Embed" ProgID="Equation.DSMT4" ShapeID="_x0000_i1133" DrawAspect="Content" ObjectID="_1668758747" r:id="rId227"/>
        </w:object>
      </w:r>
      <w:r w:rsidR="0026230F">
        <w:rPr>
          <w:rFonts w:ascii="宋体" w:hAnsi="宋体" w:hint="eastAsia"/>
          <w:szCs w:val="21"/>
        </w:rPr>
        <w:t>．</w: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C645B9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(5) </w:t>
      </w:r>
      <w:r w:rsidRPr="0047065A">
        <w:rPr>
          <w:rFonts w:ascii="宋体" w:hAnsi="宋体" w:hint="eastAsia"/>
          <w:szCs w:val="21"/>
        </w:rPr>
        <w:t>设</w:t>
      </w:r>
      <w:r w:rsidR="00B87141" w:rsidRPr="00025957">
        <w:rPr>
          <w:position w:val="-4"/>
        </w:rPr>
        <w:object w:dxaOrig="200" w:dyaOrig="200">
          <v:shape id="_x0000_i1134" type="#_x0000_t75" style="width:9.5pt;height:9.5pt" o:ole="">
            <v:imagedata r:id="rId228" o:title=""/>
          </v:shape>
          <o:OLEObject Type="Embed" ProgID="Equation.DSMT4" ShapeID="_x0000_i1134" DrawAspect="Content" ObjectID="_1668758748" r:id="rId229"/>
        </w:object>
      </w:r>
      <w:r w:rsidRPr="0047065A">
        <w:rPr>
          <w:rFonts w:ascii="宋体" w:hAnsi="宋体" w:hint="eastAsia"/>
          <w:szCs w:val="21"/>
        </w:rPr>
        <w:t>阶方阵</w:t>
      </w:r>
      <w:r w:rsidR="00B87141" w:rsidRPr="00025957">
        <w:rPr>
          <w:position w:val="-4"/>
        </w:rPr>
        <w:object w:dxaOrig="220" w:dyaOrig="260">
          <v:shape id="_x0000_i1135" type="#_x0000_t75" style="width:10.85pt;height:13.6pt" o:ole="">
            <v:imagedata r:id="rId230" o:title=""/>
          </v:shape>
          <o:OLEObject Type="Embed" ProgID="Equation.DSMT4" ShapeID="_x0000_i1135" DrawAspect="Content" ObjectID="_1668758749" r:id="rId231"/>
        </w:object>
      </w:r>
      <w:r w:rsidRPr="0047065A">
        <w:rPr>
          <w:rFonts w:ascii="宋体" w:hAnsi="宋体" w:hint="eastAsia"/>
          <w:szCs w:val="21"/>
        </w:rPr>
        <w:t>、</w:t>
      </w:r>
      <w:r w:rsidR="00B87141" w:rsidRPr="00025957">
        <w:rPr>
          <w:position w:val="-4"/>
        </w:rPr>
        <w:object w:dxaOrig="220" w:dyaOrig="260">
          <v:shape id="_x0000_i1136" type="#_x0000_t75" style="width:10.85pt;height:13.6pt" o:ole="">
            <v:imagedata r:id="rId232" o:title=""/>
          </v:shape>
          <o:OLEObject Type="Embed" ProgID="Equation.DSMT4" ShapeID="_x0000_i1136" DrawAspect="Content" ObjectID="_1668758750" r:id="rId233"/>
        </w:object>
      </w:r>
      <w:r w:rsidRPr="0047065A">
        <w:rPr>
          <w:rFonts w:ascii="宋体" w:hAnsi="宋体" w:hint="eastAsia"/>
          <w:szCs w:val="21"/>
        </w:rPr>
        <w:t>、</w:t>
      </w:r>
      <w:r w:rsidR="00B87141" w:rsidRPr="00B87141">
        <w:rPr>
          <w:position w:val="-6"/>
        </w:rPr>
        <w:object w:dxaOrig="220" w:dyaOrig="279">
          <v:shape id="_x0000_i1137" type="#_x0000_t75" style="width:10.85pt;height:13.6pt" o:ole="">
            <v:imagedata r:id="rId234" o:title=""/>
          </v:shape>
          <o:OLEObject Type="Embed" ProgID="Equation.DSMT4" ShapeID="_x0000_i1137" DrawAspect="Content" ObjectID="_1668758751" r:id="rId235"/>
        </w:object>
      </w:r>
      <w:r w:rsidRPr="0047065A">
        <w:rPr>
          <w:rFonts w:ascii="宋体" w:hAnsi="宋体" w:hint="eastAsia"/>
          <w:szCs w:val="21"/>
        </w:rPr>
        <w:t>满足关系式</w:t>
      </w:r>
      <w:r w:rsidR="00B87141" w:rsidRPr="00B87141">
        <w:rPr>
          <w:position w:val="-6"/>
        </w:rPr>
        <w:object w:dxaOrig="900" w:dyaOrig="279">
          <v:shape id="_x0000_i1138" type="#_x0000_t75" style="width:44.85pt;height:13.6pt" o:ole="">
            <v:imagedata r:id="rId236" o:title=""/>
          </v:shape>
          <o:OLEObject Type="Embed" ProgID="Equation.DSMT4" ShapeID="_x0000_i1138" DrawAspect="Content" ObjectID="_1668758752" r:id="rId237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其中</w:t>
      </w:r>
      <w:r w:rsidR="00B87141" w:rsidRPr="00025957">
        <w:rPr>
          <w:position w:val="-4"/>
        </w:rPr>
        <w:object w:dxaOrig="220" w:dyaOrig="260">
          <v:shape id="_x0000_i1139" type="#_x0000_t75" style="width:10.85pt;height:13.6pt" o:ole="">
            <v:imagedata r:id="rId238" o:title=""/>
          </v:shape>
          <o:OLEObject Type="Embed" ProgID="Equation.DSMT4" ShapeID="_x0000_i1139" DrawAspect="Content" ObjectID="_1668758753" r:id="rId239"/>
        </w:object>
      </w:r>
      <w:r w:rsidRPr="0047065A">
        <w:rPr>
          <w:rFonts w:ascii="宋体" w:hAnsi="宋体" w:hint="eastAsia"/>
          <w:szCs w:val="21"/>
        </w:rPr>
        <w:t>是</w:t>
      </w:r>
      <w:r w:rsidR="00B87141" w:rsidRPr="00025957">
        <w:rPr>
          <w:position w:val="-4"/>
        </w:rPr>
        <w:object w:dxaOrig="200" w:dyaOrig="200">
          <v:shape id="_x0000_i1140" type="#_x0000_t75" style="width:9.5pt;height:9.5pt" o:ole="">
            <v:imagedata r:id="rId240" o:title=""/>
          </v:shape>
          <o:OLEObject Type="Embed" ProgID="Equation.DSMT4" ShapeID="_x0000_i1140" DrawAspect="Content" ObjectID="_1668758754" r:id="rId241"/>
        </w:object>
      </w:r>
      <w:r w:rsidRPr="0047065A">
        <w:rPr>
          <w:rFonts w:ascii="宋体" w:hAnsi="宋体" w:hint="eastAsia"/>
          <w:szCs w:val="21"/>
        </w:rPr>
        <w:t>阶单位阵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则必有</w:t>
      </w:r>
      <w:r>
        <w:rPr>
          <w:rFonts w:ascii="宋体" w:hAnsi="宋体" w:hint="eastAsia"/>
          <w:szCs w:val="21"/>
        </w:rPr>
        <w:t>(   )</w:t>
      </w:r>
    </w:p>
    <w:p w:rsidR="00B73676" w:rsidRDefault="00B73676" w:rsidP="008A08C4">
      <w:pPr>
        <w:ind w:firstLineChars="200" w:firstLine="480"/>
        <w:rPr>
          <w:rFonts w:ascii="宋体" w:hAnsi="宋体"/>
          <w:szCs w:val="21"/>
        </w:rPr>
      </w:pPr>
      <w:r w:rsidRPr="008A08C4">
        <w:rPr>
          <w:rFonts w:hint="eastAsia"/>
        </w:rPr>
        <w:t xml:space="preserve">(A) </w:t>
      </w:r>
      <w:r w:rsidR="00B87141" w:rsidRPr="00B87141">
        <w:rPr>
          <w:position w:val="-6"/>
        </w:rPr>
        <w:object w:dxaOrig="900" w:dyaOrig="279">
          <v:shape id="_x0000_i1141" type="#_x0000_t75" style="width:44.85pt;height:13.6pt" o:ole="">
            <v:imagedata r:id="rId242" o:title=""/>
          </v:shape>
          <o:OLEObject Type="Embed" ProgID="Equation.DSMT4" ShapeID="_x0000_i1141" DrawAspect="Content" ObjectID="_1668758755" r:id="rId243"/>
        </w:object>
      </w:r>
      <w:r w:rsidR="0048399A">
        <w:rPr>
          <w:rFonts w:ascii="宋体" w:hAnsi="宋体" w:hint="eastAsia"/>
          <w:szCs w:val="21"/>
        </w:rPr>
        <w:t>．</w:t>
      </w:r>
      <w:r w:rsidR="00911E8B">
        <w:rPr>
          <w:rFonts w:ascii="宋体" w:hAnsi="宋体" w:hint="eastAsia"/>
          <w:szCs w:val="21"/>
        </w:rPr>
        <w:t xml:space="preserve">    </w:t>
      </w:r>
      <w:r w:rsidRPr="008A08C4">
        <w:rPr>
          <w:rFonts w:hint="eastAsia"/>
        </w:rPr>
        <w:t xml:space="preserve">(B) </w:t>
      </w:r>
      <w:r w:rsidR="00B87141" w:rsidRPr="00B87141">
        <w:rPr>
          <w:position w:val="-6"/>
        </w:rPr>
        <w:object w:dxaOrig="859" w:dyaOrig="279">
          <v:shape id="_x0000_i1142" type="#_x0000_t75" style="width:43.45pt;height:13.6pt" o:ole="">
            <v:imagedata r:id="rId244" o:title=""/>
          </v:shape>
          <o:OLEObject Type="Embed" ProgID="Equation.DSMT4" ShapeID="_x0000_i1142" DrawAspect="Content" ObjectID="_1668758756" r:id="rId245"/>
        </w:object>
      </w:r>
      <w:r w:rsidR="0048399A">
        <w:rPr>
          <w:rFonts w:ascii="宋体" w:hAnsi="宋体" w:hint="eastAsia"/>
          <w:szCs w:val="21"/>
        </w:rPr>
        <w:t>．</w:t>
      </w:r>
      <w:r w:rsidR="00911E8B">
        <w:rPr>
          <w:rFonts w:ascii="宋体" w:hAnsi="宋体" w:hint="eastAsia"/>
          <w:szCs w:val="21"/>
        </w:rPr>
        <w:t xml:space="preserve">    </w:t>
      </w:r>
      <w:r w:rsidRPr="008A08C4">
        <w:rPr>
          <w:rFonts w:hint="eastAsia"/>
        </w:rPr>
        <w:t xml:space="preserve">(C) </w:t>
      </w:r>
      <w:r w:rsidR="00B87141" w:rsidRPr="00B87141">
        <w:rPr>
          <w:position w:val="-6"/>
        </w:rPr>
        <w:object w:dxaOrig="880" w:dyaOrig="279">
          <v:shape id="_x0000_i1143" type="#_x0000_t75" style="width:43.45pt;height:13.6pt" o:ole="">
            <v:imagedata r:id="rId246" o:title=""/>
          </v:shape>
          <o:OLEObject Type="Embed" ProgID="Equation.DSMT4" ShapeID="_x0000_i1143" DrawAspect="Content" ObjectID="_1668758757" r:id="rId247"/>
        </w:object>
      </w:r>
      <w:r w:rsidR="0048399A">
        <w:rPr>
          <w:rFonts w:ascii="宋体" w:hAnsi="宋体" w:hint="eastAsia"/>
          <w:szCs w:val="21"/>
        </w:rPr>
        <w:t>．</w:t>
      </w:r>
      <w:r w:rsidR="00911E8B">
        <w:rPr>
          <w:rFonts w:ascii="宋体" w:hAnsi="宋体" w:hint="eastAsia"/>
          <w:szCs w:val="21"/>
        </w:rPr>
        <w:t xml:space="preserve">    </w:t>
      </w:r>
      <w:r w:rsidRPr="008A08C4">
        <w:rPr>
          <w:rFonts w:hint="eastAsia"/>
        </w:rPr>
        <w:t xml:space="preserve">(D) </w:t>
      </w:r>
      <w:r w:rsidR="00B87141" w:rsidRPr="00B87141">
        <w:rPr>
          <w:position w:val="-6"/>
        </w:rPr>
        <w:object w:dxaOrig="859" w:dyaOrig="279">
          <v:shape id="_x0000_i1144" type="#_x0000_t75" style="width:43.45pt;height:13.6pt" o:ole="">
            <v:imagedata r:id="rId248" o:title=""/>
          </v:shape>
          <o:OLEObject Type="Embed" ProgID="Equation.DSMT4" ShapeID="_x0000_i1144" DrawAspect="Content" ObjectID="_1668758758" r:id="rId249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tabs>
          <w:tab w:val="left" w:pos="4680"/>
        </w:tabs>
        <w:rPr>
          <w:rFonts w:ascii="宋体" w:hAnsi="宋体"/>
          <w:szCs w:val="21"/>
        </w:rPr>
      </w:pPr>
    </w:p>
    <w:p w:rsidR="005B2ED8" w:rsidRPr="005B2ED8" w:rsidRDefault="00B17D03" w:rsidP="0026230F">
      <w:pPr>
        <w:ind w:left="480" w:hangingChars="200" w:hanging="480"/>
        <w:jc w:val="left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B2ED8" w:rsidRPr="005B2ED8">
        <w:rPr>
          <w:rFonts w:hint="eastAsia"/>
        </w:rPr>
        <w:t>应选</w:t>
      </w:r>
      <w:r w:rsidR="005B2ED8" w:rsidRPr="005B2ED8">
        <w:rPr>
          <w:rFonts w:hint="eastAsia"/>
        </w:rPr>
        <w:t>(D)</w:t>
      </w:r>
      <w:r w:rsidR="005B2ED8">
        <w:rPr>
          <w:rFonts w:ascii="宋体" w:hAnsi="宋体" w:hint="eastAsia"/>
          <w:szCs w:val="21"/>
        </w:rPr>
        <w:t>．</w:t>
      </w:r>
      <w:r w:rsidR="00B87141" w:rsidRPr="00B87141">
        <w:rPr>
          <w:position w:val="-6"/>
        </w:rPr>
        <w:object w:dxaOrig="900" w:dyaOrig="279">
          <v:shape id="_x0000_i1145" type="#_x0000_t75" style="width:44.85pt;height:13.6pt" o:ole="">
            <v:imagedata r:id="rId250" o:title=""/>
          </v:shape>
          <o:OLEObject Type="Embed" ProgID="Equation.DSMT4" ShapeID="_x0000_i1145" DrawAspect="Content" ObjectID="_1668758759" r:id="rId251"/>
        </w:object>
      </w:r>
      <w:r w:rsidR="0026230F" w:rsidRPr="00304AF0">
        <w:rPr>
          <w:rFonts w:ascii="宋体" w:hAnsi="宋体" w:hint="eastAsia"/>
          <w:szCs w:val="21"/>
        </w:rPr>
        <w:t>知</w:t>
      </w:r>
      <w:r w:rsidR="00B87141" w:rsidRPr="00B87141">
        <w:rPr>
          <w:position w:val="-6"/>
        </w:rPr>
        <w:object w:dxaOrig="900" w:dyaOrig="320">
          <v:shape id="_x0000_i1146" type="#_x0000_t75" style="width:44.85pt;height:16.3pt" o:ole="">
            <v:imagedata r:id="rId252" o:title=""/>
          </v:shape>
          <o:OLEObject Type="Embed" ProgID="Equation.DSMT4" ShapeID="_x0000_i1146" DrawAspect="Content" ObjectID="_1668758760" r:id="rId253"/>
        </w:object>
      </w:r>
      <w:r w:rsidR="0026230F">
        <w:rPr>
          <w:rFonts w:ascii="宋体" w:hAnsi="宋体" w:hint="eastAsia"/>
          <w:szCs w:val="21"/>
        </w:rPr>
        <w:t>，从而</w:t>
      </w:r>
      <w:r w:rsidR="00B87141" w:rsidRPr="00B87141">
        <w:rPr>
          <w:position w:val="-6"/>
        </w:rPr>
        <w:object w:dxaOrig="859" w:dyaOrig="279">
          <v:shape id="_x0000_i1147" type="#_x0000_t75" style="width:43.45pt;height:13.6pt" o:ole="">
            <v:imagedata r:id="rId254" o:title=""/>
          </v:shape>
          <o:OLEObject Type="Embed" ProgID="Equation.DSMT4" ShapeID="_x0000_i1147" DrawAspect="Content" ObjectID="_1668758761" r:id="rId255"/>
        </w:object>
      </w:r>
      <w:r w:rsidR="0026230F">
        <w:rPr>
          <w:rFonts w:ascii="宋体" w:hAnsi="宋体" w:hint="eastAsia"/>
          <w:szCs w:val="21"/>
        </w:rPr>
        <w:t>．</w:t>
      </w:r>
    </w:p>
    <w:p w:rsidR="00B73676" w:rsidRPr="005B2ED8" w:rsidRDefault="00B73676" w:rsidP="00B17D03">
      <w:pPr>
        <w:tabs>
          <w:tab w:val="left" w:pos="4680"/>
        </w:tabs>
        <w:rPr>
          <w:rFonts w:ascii="宋体" w:hAnsi="宋体"/>
          <w:szCs w:val="21"/>
        </w:rPr>
      </w:pPr>
    </w:p>
    <w:p w:rsidR="005B2ED8" w:rsidRPr="005B2ED8" w:rsidRDefault="005B2ED8" w:rsidP="00B17D03">
      <w:pPr>
        <w:tabs>
          <w:tab w:val="left" w:pos="4680"/>
        </w:tabs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三、</w:t>
      </w:r>
      <w:r w:rsidR="00B11DDF">
        <w:rPr>
          <w:rFonts w:hint="eastAsia"/>
        </w:rPr>
        <w:t>计算题</w:t>
      </w:r>
      <w:r>
        <w:rPr>
          <w:rFonts w:hint="eastAsia"/>
        </w:rPr>
        <w:t>（</w:t>
      </w:r>
      <w:r w:rsidRPr="0047065A">
        <w:rPr>
          <w:rFonts w:hint="eastAsia"/>
        </w:rPr>
        <w:t>本题满分15分</w:t>
      </w:r>
      <w:r>
        <w:rPr>
          <w:rFonts w:hint="eastAsia"/>
        </w:rPr>
        <w:t>，</w:t>
      </w:r>
      <w:r w:rsidRPr="0047065A">
        <w:rPr>
          <w:rFonts w:hint="eastAsia"/>
        </w:rPr>
        <w:t>每小题5分</w:t>
      </w:r>
      <w:r>
        <w:rPr>
          <w:rFonts w:hint="eastAsia"/>
        </w:rPr>
        <w:t>）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  <w:r w:rsidRPr="002A6C9C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求</w:t>
      </w:r>
      <w:r w:rsidR="00B87141" w:rsidRPr="00B87141">
        <w:rPr>
          <w:position w:val="-20"/>
        </w:rPr>
        <w:object w:dxaOrig="1400" w:dyaOrig="620">
          <v:shape id="_x0000_i1148" type="#_x0000_t75" style="width:69.95pt;height:31.25pt" o:ole="">
            <v:imagedata r:id="rId256" o:title=""/>
          </v:shape>
          <o:OLEObject Type="Embed" ProgID="Equation.DSMT4" ShapeID="_x0000_i1148" DrawAspect="Content" ObjectID="_1668758762" r:id="rId257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2A6C9C" w:rsidRPr="00304AF0" w:rsidRDefault="00B17D03" w:rsidP="002A6C9C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A6C9C" w:rsidRPr="00304AF0">
        <w:rPr>
          <w:rFonts w:ascii="宋体" w:hAnsi="宋体" w:hint="eastAsia"/>
          <w:szCs w:val="21"/>
        </w:rPr>
        <w:t>这是</w:t>
      </w:r>
      <w:r w:rsidR="00B87141" w:rsidRPr="00025957">
        <w:rPr>
          <w:position w:val="-4"/>
        </w:rPr>
        <w:object w:dxaOrig="300" w:dyaOrig="300">
          <v:shape id="_x0000_i1149" type="#_x0000_t75" style="width:14.95pt;height:14.95pt" o:ole="">
            <v:imagedata r:id="rId258" o:title=""/>
          </v:shape>
          <o:OLEObject Type="Embed" ProgID="Equation.DSMT4" ShapeID="_x0000_i1149" DrawAspect="Content" ObjectID="_1668758763" r:id="rId259"/>
        </w:object>
      </w:r>
      <w:r w:rsidR="002A6C9C" w:rsidRPr="00304AF0">
        <w:rPr>
          <w:rFonts w:ascii="宋体" w:hAnsi="宋体" w:hint="eastAsia"/>
          <w:szCs w:val="21"/>
        </w:rPr>
        <w:t>型未定式求极限</w:t>
      </w:r>
      <w:r w:rsidR="002A6C9C">
        <w:rPr>
          <w:rFonts w:ascii="宋体" w:hAnsi="宋体" w:hint="eastAsia"/>
          <w:szCs w:val="21"/>
        </w:rPr>
        <w:t>．</w:t>
      </w:r>
      <w:r w:rsidR="00B87141" w:rsidRPr="00B87141">
        <w:rPr>
          <w:position w:val="-34"/>
        </w:rPr>
        <w:object w:dxaOrig="3900" w:dyaOrig="800">
          <v:shape id="_x0000_i1150" type="#_x0000_t75" style="width:194.95pt;height:40.1pt" o:ole="">
            <v:imagedata r:id="rId260" o:title=""/>
          </v:shape>
          <o:OLEObject Type="Embed" ProgID="Equation.DSMT4" ShapeID="_x0000_i1150" DrawAspect="Content" ObjectID="_1668758764" r:id="rId261"/>
        </w:object>
      </w:r>
      <w:r w:rsidR="002A6C9C">
        <w:rPr>
          <w:rFonts w:ascii="宋体" w:hAnsi="宋体" w:hint="eastAsia"/>
          <w:szCs w:val="21"/>
        </w:rPr>
        <w:t>．而</w:t>
      </w:r>
    </w:p>
    <w:p w:rsidR="002A6C9C" w:rsidRPr="00304AF0" w:rsidRDefault="00B87141" w:rsidP="002A6C9C">
      <w:pPr>
        <w:tabs>
          <w:tab w:val="left" w:pos="1260"/>
          <w:tab w:val="left" w:pos="1440"/>
        </w:tabs>
        <w:jc w:val="center"/>
        <w:rPr>
          <w:rFonts w:ascii="宋体" w:hAnsi="宋体"/>
          <w:szCs w:val="21"/>
        </w:rPr>
      </w:pPr>
      <w:r w:rsidRPr="00B87141">
        <w:rPr>
          <w:position w:val="-24"/>
        </w:rPr>
        <w:object w:dxaOrig="6220" w:dyaOrig="820">
          <v:shape id="_x0000_i1151" type="#_x0000_t75" style="width:311.1pt;height:40.75pt" o:ole="">
            <v:imagedata r:id="rId262" o:title=""/>
          </v:shape>
          <o:OLEObject Type="Embed" ProgID="Equation.DSMT4" ShapeID="_x0000_i1151" DrawAspect="Content" ObjectID="_1668758765" r:id="rId263"/>
        </w:object>
      </w:r>
    </w:p>
    <w:p w:rsidR="002A6C9C" w:rsidRPr="00304AF0" w:rsidRDefault="002A6C9C" w:rsidP="00D52A43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lastRenderedPageBreak/>
        <w:t>故</w:t>
      </w:r>
      <w:r w:rsidR="00B87141" w:rsidRPr="00B87141">
        <w:rPr>
          <w:position w:val="-20"/>
        </w:rPr>
        <w:object w:dxaOrig="1960" w:dyaOrig="620">
          <v:shape id="_x0000_i1152" type="#_x0000_t75" style="width:97.8pt;height:31.25pt" o:ole="">
            <v:imagedata r:id="rId264" o:title=""/>
          </v:shape>
          <o:OLEObject Type="Embed" ProgID="Equation.DSMT4" ShapeID="_x0000_i1152" DrawAspect="Content" ObjectID="_1668758766" r:id="rId265"/>
        </w:object>
      </w:r>
      <w:r w:rsidR="00D52A43">
        <w:rPr>
          <w:rFonts w:ascii="宋体" w:hAnsi="宋体" w:hint="eastAsia"/>
          <w:szCs w:val="21"/>
        </w:rPr>
        <w:t>．</w: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  <w:r w:rsidRPr="002A6C9C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设</w:t>
      </w:r>
      <w:r w:rsidR="00B87141" w:rsidRPr="00025957">
        <w:rPr>
          <w:position w:val="-4"/>
        </w:rPr>
        <w:object w:dxaOrig="200" w:dyaOrig="260">
          <v:shape id="_x0000_i1153" type="#_x0000_t75" style="width:9.5pt;height:13.6pt" o:ole="">
            <v:imagedata r:id="rId266" o:title=""/>
          </v:shape>
          <o:OLEObject Type="Embed" ProgID="Equation.DSMT4" ShapeID="_x0000_i1153" DrawAspect="Content" ObjectID="_1668758767" r:id="rId267"/>
        </w:object>
      </w:r>
      <w:r w:rsidRPr="0047065A">
        <w:rPr>
          <w:rFonts w:ascii="宋体" w:hAnsi="宋体" w:hint="eastAsia"/>
          <w:szCs w:val="21"/>
        </w:rPr>
        <w:t>是曲面</w:t>
      </w:r>
      <w:r w:rsidR="00B87141" w:rsidRPr="00B87141">
        <w:rPr>
          <w:position w:val="-10"/>
        </w:rPr>
        <w:object w:dxaOrig="1780" w:dyaOrig="360">
          <v:shape id="_x0000_i1154" type="#_x0000_t75" style="width:89pt;height:17.65pt" o:ole="">
            <v:imagedata r:id="rId268" o:title=""/>
          </v:shape>
          <o:OLEObject Type="Embed" ProgID="Equation.DSMT4" ShapeID="_x0000_i1154" DrawAspect="Content" ObjectID="_1668758768" r:id="rId269"/>
        </w:object>
      </w:r>
      <w:r w:rsidRPr="0047065A">
        <w:rPr>
          <w:rFonts w:ascii="宋体" w:hAnsi="宋体" w:hint="eastAsia"/>
          <w:szCs w:val="21"/>
        </w:rPr>
        <w:t>在点</w:t>
      </w:r>
      <w:r w:rsidR="00B87141" w:rsidRPr="00B87141">
        <w:rPr>
          <w:position w:val="-10"/>
        </w:rPr>
        <w:object w:dxaOrig="880" w:dyaOrig="320">
          <v:shape id="_x0000_i1155" type="#_x0000_t75" style="width:43.45pt;height:16.3pt" o:ole="">
            <v:imagedata r:id="rId270" o:title=""/>
          </v:shape>
          <o:OLEObject Type="Embed" ProgID="Equation.DSMT4" ShapeID="_x0000_i1155" DrawAspect="Content" ObjectID="_1668758769" r:id="rId271"/>
        </w:object>
      </w:r>
      <w:r w:rsidRPr="0047065A">
        <w:rPr>
          <w:rFonts w:ascii="宋体" w:hAnsi="宋体" w:hint="eastAsia"/>
          <w:szCs w:val="21"/>
        </w:rPr>
        <w:t>处的指向外侧的法向量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求函数</w:t>
      </w:r>
    </w:p>
    <w:p w:rsidR="00B73676" w:rsidRPr="0047065A" w:rsidRDefault="00B87141" w:rsidP="00B17D03">
      <w:pPr>
        <w:ind w:firstLineChars="200" w:firstLine="480"/>
        <w:rPr>
          <w:rFonts w:ascii="宋体" w:hAnsi="宋体"/>
          <w:szCs w:val="21"/>
        </w:rPr>
      </w:pPr>
      <w:r w:rsidRPr="00B87141">
        <w:rPr>
          <w:position w:val="-24"/>
        </w:rPr>
        <w:object w:dxaOrig="1579" w:dyaOrig="720">
          <v:shape id="_x0000_i1156" type="#_x0000_t75" style="width:78.8pt;height:36pt" o:ole="">
            <v:imagedata r:id="rId272" o:title=""/>
          </v:shape>
          <o:OLEObject Type="Embed" ProgID="Equation.DSMT4" ShapeID="_x0000_i1156" DrawAspect="Content" ObjectID="_1668758770" r:id="rId273"/>
        </w:object>
      </w:r>
      <w:r w:rsidR="00B73676" w:rsidRPr="0047065A">
        <w:rPr>
          <w:rFonts w:ascii="宋体" w:hAnsi="宋体" w:hint="eastAsia"/>
          <w:szCs w:val="21"/>
        </w:rPr>
        <w:t>在点</w:t>
      </w:r>
      <w:r w:rsidRPr="00025957">
        <w:rPr>
          <w:position w:val="-4"/>
        </w:rPr>
        <w:object w:dxaOrig="220" w:dyaOrig="260">
          <v:shape id="_x0000_i1157" type="#_x0000_t75" style="width:10.85pt;height:13.6pt" o:ole="">
            <v:imagedata r:id="rId274" o:title=""/>
          </v:shape>
          <o:OLEObject Type="Embed" ProgID="Equation.DSMT4" ShapeID="_x0000_i1157" DrawAspect="Content" ObjectID="_1668758771" r:id="rId275"/>
        </w:object>
      </w:r>
      <w:r w:rsidR="00B73676" w:rsidRPr="0047065A">
        <w:rPr>
          <w:rFonts w:ascii="宋体" w:hAnsi="宋体" w:hint="eastAsia"/>
          <w:szCs w:val="21"/>
        </w:rPr>
        <w:t>处沿方向</w:t>
      </w:r>
      <w:r w:rsidRPr="00025957">
        <w:rPr>
          <w:position w:val="-4"/>
        </w:rPr>
        <w:object w:dxaOrig="200" w:dyaOrig="260">
          <v:shape id="_x0000_i1158" type="#_x0000_t75" style="width:9.5pt;height:13.6pt" o:ole="">
            <v:imagedata r:id="rId276" o:title=""/>
          </v:shape>
          <o:OLEObject Type="Embed" ProgID="Equation.DSMT4" ShapeID="_x0000_i1158" DrawAspect="Content" ObjectID="_1668758772" r:id="rId277"/>
        </w:object>
      </w:r>
      <w:r w:rsidR="00B73676" w:rsidRPr="0047065A">
        <w:rPr>
          <w:rFonts w:ascii="宋体" w:hAnsi="宋体" w:hint="eastAsia"/>
          <w:szCs w:val="21"/>
        </w:rPr>
        <w:t>的方向导数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2A6C9C" w:rsidRPr="00304AF0" w:rsidRDefault="00B17D03" w:rsidP="00FA6F43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A6C9C" w:rsidRPr="00304AF0">
        <w:rPr>
          <w:rFonts w:ascii="宋体" w:hAnsi="宋体" w:hint="eastAsia"/>
          <w:szCs w:val="21"/>
        </w:rPr>
        <w:t>曲面</w:t>
      </w:r>
      <w:r w:rsidR="00B87141" w:rsidRPr="00B87141">
        <w:rPr>
          <w:position w:val="-10"/>
        </w:rPr>
        <w:object w:dxaOrig="1780" w:dyaOrig="360">
          <v:shape id="_x0000_i1159" type="#_x0000_t75" style="width:89pt;height:17.65pt" o:ole="">
            <v:imagedata r:id="rId278" o:title=""/>
          </v:shape>
          <o:OLEObject Type="Embed" ProgID="Equation.DSMT4" ShapeID="_x0000_i1159" DrawAspect="Content" ObjectID="_1668758773" r:id="rId279"/>
        </w:object>
      </w:r>
      <w:r w:rsidR="002A6C9C" w:rsidRPr="00304AF0">
        <w:rPr>
          <w:rFonts w:ascii="宋体" w:hAnsi="宋体" w:hint="eastAsia"/>
          <w:szCs w:val="21"/>
        </w:rPr>
        <w:t>在点</w:t>
      </w:r>
      <w:r w:rsidR="00B87141" w:rsidRPr="00B87141">
        <w:rPr>
          <w:position w:val="-10"/>
        </w:rPr>
        <w:object w:dxaOrig="880" w:dyaOrig="320">
          <v:shape id="_x0000_i1160" type="#_x0000_t75" style="width:43.45pt;height:16.3pt" o:ole="">
            <v:imagedata r:id="rId280" o:title=""/>
          </v:shape>
          <o:OLEObject Type="Embed" ProgID="Equation.DSMT4" ShapeID="_x0000_i1160" DrawAspect="Content" ObjectID="_1668758774" r:id="rId281"/>
        </w:object>
      </w:r>
      <w:r w:rsidR="00FA6F43">
        <w:rPr>
          <w:rFonts w:ascii="宋体" w:hAnsi="宋体" w:hint="eastAsia"/>
          <w:szCs w:val="21"/>
        </w:rPr>
        <w:t>处的</w:t>
      </w:r>
      <w:r w:rsidR="002A6C9C" w:rsidRPr="00304AF0">
        <w:rPr>
          <w:rFonts w:ascii="宋体" w:hAnsi="宋体" w:hint="eastAsia"/>
          <w:szCs w:val="21"/>
        </w:rPr>
        <w:t>法向量为</w:t>
      </w:r>
    </w:p>
    <w:p w:rsidR="002A6C9C" w:rsidRPr="00304AF0" w:rsidRDefault="00B87141" w:rsidP="002A6C9C">
      <w:pPr>
        <w:jc w:val="center"/>
        <w:rPr>
          <w:rFonts w:ascii="宋体" w:hAnsi="宋体"/>
          <w:szCs w:val="21"/>
        </w:rPr>
      </w:pPr>
      <w:r w:rsidRPr="00B87141">
        <w:rPr>
          <w:position w:val="-16"/>
        </w:rPr>
        <w:object w:dxaOrig="4480" w:dyaOrig="440">
          <v:shape id="_x0000_i1161" type="#_x0000_t75" style="width:224.15pt;height:21.75pt" o:ole="">
            <v:imagedata r:id="rId282" o:title=""/>
          </v:shape>
          <o:OLEObject Type="Embed" ProgID="Equation.DSMT4" ShapeID="_x0000_i1161" DrawAspect="Content" ObjectID="_1668758775" r:id="rId283"/>
        </w:object>
      </w:r>
      <w:r w:rsidR="0048399A">
        <w:rPr>
          <w:rFonts w:ascii="宋体" w:hAnsi="宋体" w:hint="eastAsia"/>
          <w:szCs w:val="21"/>
        </w:rPr>
        <w:t>，</w:t>
      </w:r>
    </w:p>
    <w:p w:rsidR="002A6C9C" w:rsidRPr="00304AF0" w:rsidRDefault="002A6C9C" w:rsidP="00FA6F43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在点</w:t>
      </w:r>
      <w:r w:rsidR="00B87141" w:rsidRPr="00B87141">
        <w:rPr>
          <w:position w:val="-10"/>
        </w:rPr>
        <w:object w:dxaOrig="880" w:dyaOrig="320">
          <v:shape id="_x0000_i1162" type="#_x0000_t75" style="width:43.45pt;height:16.3pt" o:ole="">
            <v:imagedata r:id="rId284" o:title=""/>
          </v:shape>
          <o:OLEObject Type="Embed" ProgID="Equation.DSMT4" ShapeID="_x0000_i1162" DrawAspect="Content" ObjectID="_1668758776" r:id="rId285"/>
        </w:object>
      </w:r>
      <w:r w:rsidRPr="00304AF0">
        <w:rPr>
          <w:rFonts w:ascii="宋体" w:hAnsi="宋体" w:hint="eastAsia"/>
          <w:szCs w:val="21"/>
        </w:rPr>
        <w:t>处指向外侧</w: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取正号</w: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并单位化得</w:t>
      </w:r>
    </w:p>
    <w:p w:rsidR="002A6C9C" w:rsidRDefault="00B87141" w:rsidP="00FA6F43">
      <w:pPr>
        <w:pStyle w:val="MTDisplayEquation"/>
        <w:spacing w:after="0" w:line="240" w:lineRule="auto"/>
        <w:jc w:val="center"/>
        <w:rPr>
          <w:lang w:eastAsia="zh-CN"/>
        </w:rPr>
      </w:pPr>
      <w:r w:rsidRPr="00B87141">
        <w:rPr>
          <w:position w:val="-32"/>
        </w:rPr>
        <w:object w:dxaOrig="5860" w:dyaOrig="700">
          <v:shape id="_x0000_i1163" type="#_x0000_t75" style="width:293.45pt;height:35.3pt" o:ole="">
            <v:imagedata r:id="rId286" o:title=""/>
          </v:shape>
          <o:OLEObject Type="Embed" ProgID="Equation.DSMT4" ShapeID="_x0000_i1163" DrawAspect="Content" ObjectID="_1668758777" r:id="rId287"/>
        </w:object>
      </w:r>
    </w:p>
    <w:p w:rsidR="00FA6F43" w:rsidRPr="00FA6F43" w:rsidRDefault="00FA6F43" w:rsidP="00FA6F43">
      <w:pPr>
        <w:ind w:firstLineChars="200" w:firstLine="480"/>
      </w:pPr>
      <w:r>
        <w:rPr>
          <w:rFonts w:hint="eastAsia"/>
        </w:rPr>
        <w:t>再求函数在点</w:t>
      </w:r>
      <w:r w:rsidR="00B87141" w:rsidRPr="00025957">
        <w:rPr>
          <w:position w:val="-4"/>
        </w:rPr>
        <w:object w:dxaOrig="220" w:dyaOrig="260">
          <v:shape id="_x0000_i1164" type="#_x0000_t75" style="width:10.85pt;height:13.6pt" o:ole="">
            <v:imagedata r:id="rId288" o:title=""/>
          </v:shape>
          <o:OLEObject Type="Embed" ProgID="Equation.DSMT4" ShapeID="_x0000_i1164" DrawAspect="Content" ObjectID="_1668758778" r:id="rId289"/>
        </w:object>
      </w:r>
      <w:r>
        <w:rPr>
          <w:rFonts w:hint="eastAsia"/>
        </w:rPr>
        <w:t>处的偏导数，如下</w:t>
      </w:r>
    </w:p>
    <w:p w:rsidR="002A6C9C" w:rsidRPr="00304AF0" w:rsidRDefault="00B87141" w:rsidP="00FA6F43">
      <w:pPr>
        <w:jc w:val="center"/>
        <w:rPr>
          <w:rFonts w:ascii="宋体" w:hAnsi="宋体"/>
          <w:color w:val="FF6600"/>
          <w:szCs w:val="21"/>
        </w:rPr>
      </w:pPr>
      <w:r w:rsidRPr="00B87141">
        <w:rPr>
          <w:position w:val="-136"/>
        </w:rPr>
        <w:object w:dxaOrig="5200" w:dyaOrig="2840">
          <v:shape id="_x0000_i1165" type="#_x0000_t75" style="width:259.45pt;height:141.95pt" o:ole="">
            <v:imagedata r:id="rId290" o:title=""/>
          </v:shape>
          <o:OLEObject Type="Embed" ProgID="Equation.DSMT4" ShapeID="_x0000_i1165" DrawAspect="Content" ObjectID="_1668758779" r:id="rId291"/>
        </w:object>
      </w:r>
    </w:p>
    <w:p w:rsidR="002A6C9C" w:rsidRDefault="002A6C9C" w:rsidP="00FA6F43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所以方向导数</w:t>
      </w:r>
    </w:p>
    <w:p w:rsidR="002A6C9C" w:rsidRPr="00304AF0" w:rsidRDefault="00B87141" w:rsidP="00FA6F43">
      <w:pPr>
        <w:ind w:firstLineChars="200" w:firstLine="480"/>
        <w:jc w:val="center"/>
        <w:rPr>
          <w:rFonts w:ascii="宋体" w:hAnsi="宋体"/>
          <w:szCs w:val="21"/>
        </w:rPr>
      </w:pPr>
      <w:r w:rsidRPr="00B87141">
        <w:rPr>
          <w:position w:val="-28"/>
        </w:rPr>
        <w:object w:dxaOrig="7740" w:dyaOrig="660">
          <v:shape id="_x0000_i1166" type="#_x0000_t75" style="width:387.15pt;height:32.6pt" o:ole="">
            <v:imagedata r:id="rId292" o:title=""/>
          </v:shape>
          <o:OLEObject Type="Embed" ProgID="Equation.DSMT4" ShapeID="_x0000_i1166" DrawAspect="Content" ObjectID="_1668758780" r:id="rId293"/>
        </w:object>
      </w:r>
    </w:p>
    <w:p w:rsidR="00B17D03" w:rsidRDefault="00B17D03" w:rsidP="00FA6F43">
      <w:pPr>
        <w:jc w:val="left"/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  <w:r w:rsidRPr="002A6C9C">
        <w:rPr>
          <w:rFonts w:hint="eastAsia"/>
        </w:rPr>
        <w:t xml:space="preserve">(3) </w:t>
      </w:r>
      <w:r w:rsidR="002A6C9C">
        <w:rPr>
          <w:rFonts w:ascii="宋体" w:hAnsi="宋体" w:hint="eastAsia"/>
          <w:szCs w:val="21"/>
        </w:rPr>
        <w:t>求</w:t>
      </w:r>
      <w:r w:rsidR="00B87141" w:rsidRPr="00B87141">
        <w:rPr>
          <w:position w:val="-30"/>
        </w:rPr>
        <w:object w:dxaOrig="1880" w:dyaOrig="580">
          <v:shape id="_x0000_i1167" type="#_x0000_t75" style="width:93.75pt;height:28.55pt" o:ole="">
            <v:imagedata r:id="rId294" o:title=""/>
          </v:shape>
          <o:OLEObject Type="Embed" ProgID="Equation.DSMT4" ShapeID="_x0000_i1167" DrawAspect="Content" ObjectID="_1668758781" r:id="rId295"/>
        </w:object>
      </w:r>
      <w:r w:rsidR="002A6C9C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其中</w:t>
      </w:r>
      <w:r w:rsidR="00B87141" w:rsidRPr="00025957">
        <w:rPr>
          <w:position w:val="-4"/>
        </w:rPr>
        <w:object w:dxaOrig="260" w:dyaOrig="260">
          <v:shape id="_x0000_i1168" type="#_x0000_t75" style="width:13.6pt;height:13.6pt" o:ole="">
            <v:imagedata r:id="rId296" o:title=""/>
          </v:shape>
          <o:OLEObject Type="Embed" ProgID="Equation.DSMT4" ShapeID="_x0000_i1168" DrawAspect="Content" ObjectID="_1668758782" r:id="rId297"/>
        </w:object>
      </w:r>
      <w:r w:rsidRPr="0047065A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由</w:t>
      </w:r>
      <w:r w:rsidRPr="0047065A">
        <w:rPr>
          <w:rFonts w:ascii="宋体" w:hAnsi="宋体" w:hint="eastAsia"/>
          <w:szCs w:val="21"/>
        </w:rPr>
        <w:t>曲线</w:t>
      </w:r>
      <w:r w:rsidR="00B87141" w:rsidRPr="00B87141">
        <w:rPr>
          <w:position w:val="-32"/>
        </w:rPr>
        <w:object w:dxaOrig="980" w:dyaOrig="760">
          <v:shape id="_x0000_i1169" type="#_x0000_t75" style="width:48.9pt;height:38.05pt" o:ole="">
            <v:imagedata r:id="rId298" o:title=""/>
          </v:shape>
          <o:OLEObject Type="Embed" ProgID="Equation.DSMT4" ShapeID="_x0000_i1169" DrawAspect="Content" ObjectID="_1668758783" r:id="rId299"/>
        </w:object>
      </w:r>
      <w:r w:rsidRPr="0047065A">
        <w:rPr>
          <w:rFonts w:ascii="宋体" w:hAnsi="宋体" w:hint="eastAsia"/>
          <w:szCs w:val="21"/>
        </w:rPr>
        <w:t>绕</w:t>
      </w:r>
      <w:r w:rsidR="00B87141" w:rsidRPr="00025957">
        <w:rPr>
          <w:position w:val="-4"/>
        </w:rPr>
        <w:object w:dxaOrig="200" w:dyaOrig="200">
          <v:shape id="_x0000_i1170" type="#_x0000_t75" style="width:9.5pt;height:9.5pt" o:ole="">
            <v:imagedata r:id="rId300" o:title=""/>
          </v:shape>
          <o:OLEObject Type="Embed" ProgID="Equation.DSMT4" ShapeID="_x0000_i1170" DrawAspect="Content" ObjectID="_1668758784" r:id="rId301"/>
        </w:object>
      </w:r>
      <w:r w:rsidRPr="0047065A">
        <w:rPr>
          <w:rFonts w:ascii="宋体" w:hAnsi="宋体" w:hint="eastAsia"/>
          <w:szCs w:val="21"/>
        </w:rPr>
        <w:t>轴旋转一周而成的曲面与平面</w:t>
      </w:r>
      <w:r w:rsidR="00B87141" w:rsidRPr="00025957">
        <w:rPr>
          <w:position w:val="-4"/>
        </w:rPr>
        <w:object w:dxaOrig="560" w:dyaOrig="260">
          <v:shape id="_x0000_i1171" type="#_x0000_t75" style="width:28.55pt;height:13.6pt" o:ole="">
            <v:imagedata r:id="rId302" o:title=""/>
          </v:shape>
          <o:OLEObject Type="Embed" ProgID="Equation.DSMT4" ShapeID="_x0000_i1171" DrawAspect="Content" ObjectID="_1668758785" r:id="rId303"/>
        </w:object>
      </w:r>
      <w:r w:rsidRPr="0047065A">
        <w:rPr>
          <w:rFonts w:ascii="宋体" w:hAnsi="宋体" w:hint="eastAsia"/>
          <w:szCs w:val="21"/>
        </w:rPr>
        <w:t>所围成的</w:t>
      </w:r>
      <w:r>
        <w:rPr>
          <w:rFonts w:ascii="宋体" w:hAnsi="宋体" w:hint="eastAsia"/>
          <w:szCs w:val="21"/>
        </w:rPr>
        <w:t>立</w:t>
      </w:r>
      <w:r w:rsidRPr="0047065A">
        <w:rPr>
          <w:rFonts w:ascii="宋体" w:hAnsi="宋体" w:hint="eastAsia"/>
          <w:szCs w:val="21"/>
        </w:rPr>
        <w:t>体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2A6C9C" w:rsidRDefault="00B17D03" w:rsidP="003158BD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A6C9C" w:rsidRPr="00304AF0">
        <w:rPr>
          <w:rFonts w:ascii="宋体" w:hAnsi="宋体" w:hint="eastAsia"/>
          <w:szCs w:val="21"/>
        </w:rPr>
        <w:t>由曲线</w:t>
      </w:r>
      <w:r w:rsidR="00B87141" w:rsidRPr="00B87141">
        <w:rPr>
          <w:position w:val="-32"/>
        </w:rPr>
        <w:object w:dxaOrig="980" w:dyaOrig="760">
          <v:shape id="_x0000_i1172" type="#_x0000_t75" style="width:48.9pt;height:38.05pt" o:ole="">
            <v:imagedata r:id="rId304" o:title=""/>
          </v:shape>
          <o:OLEObject Type="Embed" ProgID="Equation.DSMT4" ShapeID="_x0000_i1172" DrawAspect="Content" ObjectID="_1668758786" r:id="rId305"/>
        </w:object>
      </w:r>
      <w:r w:rsidR="002A6C9C" w:rsidRPr="00304AF0">
        <w:rPr>
          <w:rFonts w:ascii="宋体" w:hAnsi="宋体" w:hint="eastAsia"/>
          <w:szCs w:val="21"/>
        </w:rPr>
        <w:t>绕</w:t>
      </w:r>
      <w:r w:rsidR="00B87141" w:rsidRPr="00025957">
        <w:rPr>
          <w:position w:val="-4"/>
        </w:rPr>
        <w:object w:dxaOrig="200" w:dyaOrig="200">
          <v:shape id="_x0000_i1173" type="#_x0000_t75" style="width:9.5pt;height:9.5pt" o:ole="">
            <v:imagedata r:id="rId306" o:title=""/>
          </v:shape>
          <o:OLEObject Type="Embed" ProgID="Equation.DSMT4" ShapeID="_x0000_i1173" DrawAspect="Content" ObjectID="_1668758787" r:id="rId307"/>
        </w:object>
      </w:r>
      <w:r w:rsidR="002A6C9C" w:rsidRPr="00304AF0">
        <w:rPr>
          <w:rFonts w:ascii="宋体" w:hAnsi="宋体" w:hint="eastAsia"/>
          <w:szCs w:val="21"/>
        </w:rPr>
        <w:t>轴旋转一周而围成的旋转面方程是</w:t>
      </w:r>
      <w:r w:rsidR="00B87141" w:rsidRPr="00B87141">
        <w:rPr>
          <w:position w:val="-10"/>
        </w:rPr>
        <w:object w:dxaOrig="1240" w:dyaOrig="360">
          <v:shape id="_x0000_i1174" type="#_x0000_t75" style="width:62.5pt;height:17.65pt" o:ole="">
            <v:imagedata r:id="rId308" o:title=""/>
          </v:shape>
          <o:OLEObject Type="Embed" ProgID="Equation.DSMT4" ShapeID="_x0000_i1174" DrawAspect="Content" ObjectID="_1668758788" r:id="rId309"/>
        </w:object>
      </w:r>
      <w:r w:rsidR="0048399A">
        <w:rPr>
          <w:rFonts w:ascii="宋体" w:hAnsi="宋体" w:hint="eastAsia"/>
          <w:szCs w:val="21"/>
        </w:rPr>
        <w:t>．</w:t>
      </w:r>
      <w:r w:rsidR="002A6C9C" w:rsidRPr="00304AF0">
        <w:rPr>
          <w:rFonts w:ascii="宋体" w:hAnsi="宋体" w:hint="eastAsia"/>
          <w:szCs w:val="21"/>
        </w:rPr>
        <w:t>于是</w:t>
      </w:r>
      <w:r w:rsidR="0048399A">
        <w:rPr>
          <w:rFonts w:ascii="宋体" w:hAnsi="宋体" w:hint="eastAsia"/>
          <w:szCs w:val="21"/>
        </w:rPr>
        <w:t>，</w:t>
      </w:r>
      <w:r w:rsidR="00B87141" w:rsidRPr="00025957">
        <w:rPr>
          <w:position w:val="-4"/>
        </w:rPr>
        <w:object w:dxaOrig="260" w:dyaOrig="260">
          <v:shape id="_x0000_i1175" type="#_x0000_t75" style="width:13.6pt;height:13.6pt" o:ole="">
            <v:imagedata r:id="rId310" o:title=""/>
          </v:shape>
          <o:OLEObject Type="Embed" ProgID="Equation.DSMT4" ShapeID="_x0000_i1175" DrawAspect="Content" ObjectID="_1668758789" r:id="rId311"/>
        </w:object>
      </w:r>
      <w:r w:rsidR="002A6C9C" w:rsidRPr="00304AF0">
        <w:rPr>
          <w:rFonts w:ascii="宋体" w:hAnsi="宋体" w:hint="eastAsia"/>
          <w:szCs w:val="21"/>
        </w:rPr>
        <w:t>是</w:t>
      </w:r>
      <w:r w:rsidR="002A6C9C">
        <w:rPr>
          <w:rFonts w:ascii="宋体" w:hAnsi="宋体" w:hint="eastAsia"/>
          <w:szCs w:val="21"/>
        </w:rPr>
        <w:t>由</w:t>
      </w:r>
      <w:r w:rsidR="002A6C9C" w:rsidRPr="00304AF0">
        <w:rPr>
          <w:rFonts w:ascii="宋体" w:hAnsi="宋体" w:hint="eastAsia"/>
          <w:szCs w:val="21"/>
        </w:rPr>
        <w:t>旋转抛物面</w:t>
      </w:r>
      <w:r w:rsidR="00B87141" w:rsidRPr="00B87141">
        <w:rPr>
          <w:position w:val="-24"/>
        </w:rPr>
        <w:object w:dxaOrig="1460" w:dyaOrig="620">
          <v:shape id="_x0000_i1176" type="#_x0000_t75" style="width:73.35pt;height:31.25pt" o:ole="">
            <v:imagedata r:id="rId312" o:title=""/>
          </v:shape>
          <o:OLEObject Type="Embed" ProgID="Equation.DSMT4" ShapeID="_x0000_i1176" DrawAspect="Content" ObjectID="_1668758790" r:id="rId313"/>
        </w:object>
      </w:r>
      <w:r w:rsidR="002A6C9C" w:rsidRPr="00304AF0">
        <w:rPr>
          <w:rFonts w:ascii="宋体" w:hAnsi="宋体" w:hint="eastAsia"/>
          <w:szCs w:val="21"/>
        </w:rPr>
        <w:t>与平面</w:t>
      </w:r>
      <w:r w:rsidR="00B87141" w:rsidRPr="00025957">
        <w:rPr>
          <w:position w:val="-4"/>
        </w:rPr>
        <w:object w:dxaOrig="560" w:dyaOrig="260">
          <v:shape id="_x0000_i1177" type="#_x0000_t75" style="width:28.55pt;height:13.6pt" o:ole="">
            <v:imagedata r:id="rId314" o:title=""/>
          </v:shape>
          <o:OLEObject Type="Embed" ProgID="Equation.DSMT4" ShapeID="_x0000_i1177" DrawAspect="Content" ObjectID="_1668758791" r:id="rId315"/>
        </w:object>
      </w:r>
      <w:r w:rsidR="002A6C9C" w:rsidRPr="00304AF0">
        <w:rPr>
          <w:rFonts w:ascii="宋体" w:hAnsi="宋体" w:hint="eastAsia"/>
          <w:szCs w:val="21"/>
        </w:rPr>
        <w:t>所围成</w:t>
      </w:r>
      <w:r w:rsidR="0048399A">
        <w:rPr>
          <w:rFonts w:ascii="宋体" w:hAnsi="宋体" w:hint="eastAsia"/>
          <w:szCs w:val="21"/>
        </w:rPr>
        <w:t>．</w:t>
      </w:r>
      <w:r w:rsidR="002A6C9C" w:rsidRPr="00304AF0">
        <w:rPr>
          <w:rFonts w:ascii="宋体" w:hAnsi="宋体" w:hint="eastAsia"/>
          <w:szCs w:val="21"/>
        </w:rPr>
        <w:t>曲面与平面的交线是</w:t>
      </w:r>
    </w:p>
    <w:p w:rsidR="002A6C9C" w:rsidRPr="00304AF0" w:rsidRDefault="00B87141" w:rsidP="003158BD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10"/>
        </w:rPr>
        <w:object w:dxaOrig="1719" w:dyaOrig="360">
          <v:shape id="_x0000_i1178" type="#_x0000_t75" style="width:85.6pt;height:17.65pt" o:ole="">
            <v:imagedata r:id="rId316" o:title=""/>
          </v:shape>
          <o:OLEObject Type="Embed" ProgID="Equation.DSMT4" ShapeID="_x0000_i1178" DrawAspect="Content" ObjectID="_1668758792" r:id="rId317"/>
        </w:object>
      </w:r>
    </w:p>
    <w:p w:rsidR="002A6C9C" w:rsidRPr="00304AF0" w:rsidRDefault="002A6C9C" w:rsidP="003158BD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选用柱坐标变换</w: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令</w:t>
      </w:r>
      <w:r w:rsidR="00B87141" w:rsidRPr="00B87141">
        <w:rPr>
          <w:position w:val="-10"/>
        </w:rPr>
        <w:object w:dxaOrig="2659" w:dyaOrig="320">
          <v:shape id="_x0000_i1179" type="#_x0000_t75" style="width:133.15pt;height:16.3pt" o:ole="">
            <v:imagedata r:id="rId318" o:title=""/>
          </v:shape>
          <o:OLEObject Type="Embed" ProgID="Equation.DSMT4" ShapeID="_x0000_i1179" DrawAspect="Content" ObjectID="_1668758793" r:id="rId319"/>
        </w:objec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于是</w:t>
      </w:r>
    </w:p>
    <w:p w:rsidR="002A6C9C" w:rsidRPr="00304AF0" w:rsidRDefault="00B87141" w:rsidP="003158BD">
      <w:pPr>
        <w:ind w:leftChars="200" w:left="480" w:firstLineChars="400" w:firstLine="960"/>
        <w:jc w:val="center"/>
        <w:rPr>
          <w:rFonts w:ascii="宋体" w:hAnsi="宋体"/>
          <w:color w:val="FF6600"/>
          <w:szCs w:val="21"/>
        </w:rPr>
      </w:pPr>
      <w:r w:rsidRPr="00B87141">
        <w:rPr>
          <w:position w:val="-8"/>
        </w:rPr>
        <w:object w:dxaOrig="3440" w:dyaOrig="360">
          <v:shape id="_x0000_i1180" type="#_x0000_t75" style="width:171.85pt;height:17.65pt" o:ole="">
            <v:imagedata r:id="rId320" o:title=""/>
          </v:shape>
          <o:OLEObject Type="Embed" ProgID="Equation.DSMT4" ShapeID="_x0000_i1180" DrawAspect="Content" ObjectID="_1668758794" r:id="rId321"/>
        </w:object>
      </w:r>
    </w:p>
    <w:p w:rsidR="00773233" w:rsidRDefault="002A6C9C" w:rsidP="003158BD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因此</w:t>
      </w:r>
      <w:r w:rsidR="00773233">
        <w:rPr>
          <w:rFonts w:ascii="宋体" w:hAnsi="宋体" w:hint="eastAsia"/>
          <w:szCs w:val="21"/>
        </w:rPr>
        <w:t>所求体积为</w:t>
      </w:r>
    </w:p>
    <w:p w:rsidR="002A6C9C" w:rsidRPr="00304AF0" w:rsidRDefault="00B87141" w:rsidP="00773233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78"/>
        </w:rPr>
        <w:object w:dxaOrig="4940" w:dyaOrig="1680">
          <v:shape id="_x0000_i1181" type="#_x0000_t75" style="width:247.25pt;height:84.25pt" o:ole="">
            <v:imagedata r:id="rId322" o:title=""/>
          </v:shape>
          <o:OLEObject Type="Embed" ProgID="Equation.DSMT4" ShapeID="_x0000_i1181" DrawAspect="Content" ObjectID="_1668758795" r:id="rId323"/>
        </w:object>
      </w:r>
    </w:p>
    <w:p w:rsidR="002A6C9C" w:rsidRDefault="002A6C9C" w:rsidP="003158BD">
      <w:pPr>
        <w:rPr>
          <w:rFonts w:ascii="宋体" w:hAnsi="宋体"/>
          <w:szCs w:val="21"/>
        </w:rPr>
      </w:pPr>
    </w:p>
    <w:p w:rsidR="002A6C9C" w:rsidRPr="0047065A" w:rsidRDefault="002A6C9C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四、</w:t>
      </w:r>
      <w:r>
        <w:rPr>
          <w:rFonts w:hint="eastAsia"/>
        </w:rPr>
        <w:t>（</w:t>
      </w:r>
      <w:r w:rsidRPr="0047065A">
        <w:rPr>
          <w:rFonts w:hint="eastAsia"/>
        </w:rPr>
        <w:t>本题满分6分</w:t>
      </w:r>
      <w:r>
        <w:rPr>
          <w:rFonts w:hint="eastAsia"/>
        </w:rPr>
        <w:t>）</w:t>
      </w:r>
    </w:p>
    <w:p w:rsidR="00B73676" w:rsidRPr="0047065A" w:rsidRDefault="00B73676" w:rsidP="001A0D4F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在过点</w:t>
      </w:r>
      <w:r w:rsidR="00B87141" w:rsidRPr="00B87141">
        <w:rPr>
          <w:position w:val="-10"/>
        </w:rPr>
        <w:object w:dxaOrig="700" w:dyaOrig="320">
          <v:shape id="_x0000_i1182" type="#_x0000_t75" style="width:35.3pt;height:16.3pt" o:ole="">
            <v:imagedata r:id="rId324" o:title=""/>
          </v:shape>
          <o:OLEObject Type="Embed" ProgID="Equation.DSMT4" ShapeID="_x0000_i1182" DrawAspect="Content" ObjectID="_1668758796" r:id="rId325"/>
        </w:object>
      </w:r>
      <w:r w:rsidRPr="0047065A">
        <w:rPr>
          <w:rFonts w:ascii="宋体" w:hAnsi="宋体" w:hint="eastAsia"/>
          <w:szCs w:val="21"/>
        </w:rPr>
        <w:t>和</w:t>
      </w:r>
      <w:r w:rsidR="00B87141" w:rsidRPr="00B87141">
        <w:rPr>
          <w:position w:val="-10"/>
        </w:rPr>
        <w:object w:dxaOrig="740" w:dyaOrig="320">
          <v:shape id="_x0000_i1183" type="#_x0000_t75" style="width:36.7pt;height:16.3pt" o:ole="">
            <v:imagedata r:id="rId326" o:title=""/>
          </v:shape>
          <o:OLEObject Type="Embed" ProgID="Equation.DSMT4" ShapeID="_x0000_i1183" DrawAspect="Content" ObjectID="_1668758797" r:id="rId327"/>
        </w:object>
      </w:r>
      <w:r w:rsidRPr="0047065A">
        <w:rPr>
          <w:rFonts w:ascii="宋体" w:hAnsi="宋体" w:hint="eastAsia"/>
          <w:szCs w:val="21"/>
        </w:rPr>
        <w:t>的曲线族</w:t>
      </w:r>
      <w:r w:rsidR="00B87141" w:rsidRPr="00B87141">
        <w:rPr>
          <w:position w:val="-10"/>
        </w:rPr>
        <w:object w:dxaOrig="1680" w:dyaOrig="320">
          <v:shape id="_x0000_i1184" type="#_x0000_t75" style="width:84.25pt;height:16.3pt" o:ole="">
            <v:imagedata r:id="rId328" o:title=""/>
          </v:shape>
          <o:OLEObject Type="Embed" ProgID="Equation.DSMT4" ShapeID="_x0000_i1184" DrawAspect="Content" ObjectID="_1668758798" r:id="rId329"/>
        </w:object>
      </w:r>
      <w:r w:rsidRPr="0047065A">
        <w:rPr>
          <w:rFonts w:ascii="宋体" w:hAnsi="宋体" w:hint="eastAsia"/>
          <w:szCs w:val="21"/>
        </w:rPr>
        <w:t>中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求一条曲线</w:t>
      </w:r>
      <w:r w:rsidR="00B87141" w:rsidRPr="00025957">
        <w:rPr>
          <w:position w:val="-4"/>
        </w:rPr>
        <w:object w:dxaOrig="200" w:dyaOrig="260">
          <v:shape id="_x0000_i1185" type="#_x0000_t75" style="width:9.5pt;height:13.6pt" o:ole="">
            <v:imagedata r:id="rId330" o:title=""/>
          </v:shape>
          <o:OLEObject Type="Embed" ProgID="Equation.DSMT4" ShapeID="_x0000_i1185" DrawAspect="Content" ObjectID="_1668758799" r:id="rId331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使沿该曲线从</w:t>
      </w:r>
      <w:r w:rsidR="00B87141" w:rsidRPr="00B87141">
        <w:rPr>
          <w:position w:val="-6"/>
        </w:rPr>
        <w:object w:dxaOrig="220" w:dyaOrig="279">
          <v:shape id="_x0000_i1186" type="#_x0000_t75" style="width:10.85pt;height:13.6pt" o:ole="">
            <v:imagedata r:id="rId332" o:title=""/>
          </v:shape>
          <o:OLEObject Type="Embed" ProgID="Equation.DSMT4" ShapeID="_x0000_i1186" DrawAspect="Content" ObjectID="_1668758800" r:id="rId333"/>
        </w:object>
      </w:r>
      <w:r w:rsidRPr="0047065A">
        <w:rPr>
          <w:rFonts w:ascii="宋体" w:hAnsi="宋体" w:hint="eastAsia"/>
          <w:szCs w:val="21"/>
        </w:rPr>
        <w:t>到</w:t>
      </w:r>
      <w:r w:rsidR="00B87141" w:rsidRPr="00025957">
        <w:rPr>
          <w:position w:val="-4"/>
        </w:rPr>
        <w:object w:dxaOrig="220" w:dyaOrig="260">
          <v:shape id="_x0000_i1187" type="#_x0000_t75" style="width:10.85pt;height:13.6pt" o:ole="">
            <v:imagedata r:id="rId334" o:title=""/>
          </v:shape>
          <o:OLEObject Type="Embed" ProgID="Equation.DSMT4" ShapeID="_x0000_i1187" DrawAspect="Content" ObjectID="_1668758801" r:id="rId335"/>
        </w:object>
      </w:r>
      <w:r w:rsidRPr="0047065A">
        <w:rPr>
          <w:rFonts w:ascii="宋体" w:hAnsi="宋体" w:hint="eastAsia"/>
          <w:szCs w:val="21"/>
        </w:rPr>
        <w:t>的积分</w:t>
      </w:r>
      <w:r w:rsidR="00B87141" w:rsidRPr="00B87141">
        <w:rPr>
          <w:position w:val="-18"/>
        </w:rPr>
        <w:object w:dxaOrig="2500" w:dyaOrig="460">
          <v:shape id="_x0000_i1188" type="#_x0000_t75" style="width:125pt;height:23.1pt" o:ole="">
            <v:imagedata r:id="rId336" o:title=""/>
          </v:shape>
          <o:OLEObject Type="Embed" ProgID="Equation.DSMT4" ShapeID="_x0000_i1188" DrawAspect="Content" ObjectID="_1668758802" r:id="rId337"/>
        </w:object>
      </w:r>
      <w:r w:rsidRPr="0047065A">
        <w:rPr>
          <w:rFonts w:ascii="宋体" w:hAnsi="宋体" w:hint="eastAsia"/>
          <w:szCs w:val="21"/>
        </w:rPr>
        <w:t>的值最小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E922E6" w:rsidRPr="00304AF0" w:rsidRDefault="00B17D03" w:rsidP="00E922E6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E922E6" w:rsidRPr="00304AF0">
        <w:rPr>
          <w:rFonts w:ascii="宋体" w:hAnsi="宋体" w:hint="eastAsia"/>
          <w:szCs w:val="21"/>
        </w:rPr>
        <w:t>曲线</w:t>
      </w:r>
      <w:r w:rsidR="00B87141" w:rsidRPr="00B87141">
        <w:rPr>
          <w:position w:val="-10"/>
        </w:rPr>
        <w:object w:dxaOrig="2220" w:dyaOrig="320">
          <v:shape id="_x0000_i1189" type="#_x0000_t75" style="width:111.4pt;height:16.3pt" o:ole="">
            <v:imagedata r:id="rId338" o:title=""/>
          </v:shape>
          <o:OLEObject Type="Embed" ProgID="Equation.DSMT4" ShapeID="_x0000_i1189" DrawAspect="Content" ObjectID="_1668758803" r:id="rId339"/>
        </w:object>
      </w:r>
      <w:r w:rsidR="0048399A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则</w:t>
      </w:r>
      <w:r w:rsidR="00B87141" w:rsidRPr="00B87141">
        <w:rPr>
          <w:position w:val="-10"/>
        </w:rPr>
        <w:object w:dxaOrig="1400" w:dyaOrig="320">
          <v:shape id="_x0000_i1190" type="#_x0000_t75" style="width:69.95pt;height:16.3pt" o:ole="">
            <v:imagedata r:id="rId340" o:title=""/>
          </v:shape>
          <o:OLEObject Type="Embed" ProgID="Equation.DSMT4" ShapeID="_x0000_i1190" DrawAspect="Content" ObjectID="_1668758804" r:id="rId341"/>
        </w:object>
      </w:r>
      <w:r w:rsidR="0048399A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所以</w:t>
      </w:r>
    </w:p>
    <w:p w:rsidR="00E922E6" w:rsidRPr="00304AF0" w:rsidRDefault="00B87141" w:rsidP="00A52F80">
      <w:pPr>
        <w:tabs>
          <w:tab w:val="left" w:pos="1080"/>
        </w:tabs>
        <w:jc w:val="center"/>
        <w:rPr>
          <w:rFonts w:ascii="宋体" w:hAnsi="宋体"/>
          <w:szCs w:val="21"/>
        </w:rPr>
      </w:pPr>
      <w:r w:rsidRPr="00B87141">
        <w:rPr>
          <w:position w:val="-166"/>
        </w:rPr>
        <w:object w:dxaOrig="6600" w:dyaOrig="3340">
          <v:shape id="_x0000_i1191" type="#_x0000_t75" style="width:330.1pt;height:167.1pt" o:ole="">
            <v:imagedata r:id="rId342" o:title=""/>
          </v:shape>
          <o:OLEObject Type="Embed" ProgID="Equation.DSMT4" ShapeID="_x0000_i1191" DrawAspect="Content" ObjectID="_1668758805" r:id="rId343"/>
        </w:object>
      </w:r>
    </w:p>
    <w:p w:rsidR="00E922E6" w:rsidRPr="00304AF0" w:rsidRDefault="00E922E6" w:rsidP="00A52F80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令</w:t>
      </w:r>
      <w:r w:rsidR="00B87141" w:rsidRPr="00B87141">
        <w:rPr>
          <w:position w:val="-10"/>
        </w:rPr>
        <w:object w:dxaOrig="1760" w:dyaOrig="360">
          <v:shape id="_x0000_i1192" type="#_x0000_t75" style="width:88.3pt;height:17.65pt" o:ole="">
            <v:imagedata r:id="rId344" o:title=""/>
          </v:shape>
          <o:OLEObject Type="Embed" ProgID="Equation.DSMT4" ShapeID="_x0000_i1192" DrawAspect="Content" ObjectID="_1668758806" r:id="rId345"/>
        </w:object>
      </w:r>
      <w:r w:rsidR="00A52F80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得</w:t>
      </w:r>
      <w:r w:rsidR="00B87141" w:rsidRPr="00B87141">
        <w:rPr>
          <w:position w:val="-6"/>
        </w:rPr>
        <w:object w:dxaOrig="540" w:dyaOrig="279">
          <v:shape id="_x0000_i1193" type="#_x0000_t75" style="width:27.15pt;height:13.6pt" o:ole="">
            <v:imagedata r:id="rId346" o:title=""/>
          </v:shape>
          <o:OLEObject Type="Embed" ProgID="Equation.DSMT4" ShapeID="_x0000_i1193" DrawAspect="Content" ObjectID="_1668758807" r:id="rId347"/>
        </w:object>
      </w:r>
      <w:r w:rsidR="00A52F80">
        <w:rPr>
          <w:rFonts w:ascii="宋体" w:hAnsi="宋体" w:hint="eastAsia"/>
          <w:szCs w:val="21"/>
        </w:rPr>
        <w:t>．又因为</w:t>
      </w:r>
      <w:r w:rsidR="00B87141" w:rsidRPr="00B87141">
        <w:rPr>
          <w:position w:val="-6"/>
        </w:rPr>
        <w:object w:dxaOrig="859" w:dyaOrig="279">
          <v:shape id="_x0000_i1194" type="#_x0000_t75" style="width:43.45pt;height:13.6pt" o:ole="">
            <v:imagedata r:id="rId348" o:title=""/>
          </v:shape>
          <o:OLEObject Type="Embed" ProgID="Equation.DSMT4" ShapeID="_x0000_i1194" DrawAspect="Content" ObjectID="_1668758808" r:id="rId349"/>
        </w:object>
      </w:r>
      <w:r w:rsidR="00A52F80">
        <w:rPr>
          <w:rFonts w:ascii="宋体" w:hAnsi="宋体" w:hint="eastAsia"/>
          <w:szCs w:val="21"/>
        </w:rPr>
        <w:t>时</w:t>
      </w:r>
      <w:r w:rsidR="00B87141" w:rsidRPr="00B87141">
        <w:rPr>
          <w:position w:val="-6"/>
        </w:rPr>
        <w:object w:dxaOrig="560" w:dyaOrig="279">
          <v:shape id="_x0000_i1195" type="#_x0000_t75" style="width:28.55pt;height:13.6pt" o:ole="">
            <v:imagedata r:id="rId350" o:title=""/>
          </v:shape>
          <o:OLEObject Type="Embed" ProgID="Equation.DSMT4" ShapeID="_x0000_i1195" DrawAspect="Content" ObjectID="_1668758809" r:id="rId351"/>
        </w:object>
      </w:r>
      <w:r w:rsidR="00A52F80">
        <w:rPr>
          <w:rFonts w:ascii="宋体" w:hAnsi="宋体" w:hint="eastAsia"/>
          <w:szCs w:val="21"/>
        </w:rPr>
        <w:t>，</w:t>
      </w:r>
      <w:r w:rsidR="00B87141" w:rsidRPr="00B87141">
        <w:rPr>
          <w:position w:val="-6"/>
        </w:rPr>
        <w:object w:dxaOrig="1060" w:dyaOrig="279">
          <v:shape id="_x0000_i1196" type="#_x0000_t75" style="width:53pt;height:13.6pt" o:ole="">
            <v:imagedata r:id="rId352" o:title=""/>
          </v:shape>
          <o:OLEObject Type="Embed" ProgID="Equation.DSMT4" ShapeID="_x0000_i1196" DrawAspect="Content" ObjectID="_1668758810" r:id="rId353"/>
        </w:object>
      </w:r>
      <w:r w:rsidR="00A52F80">
        <w:rPr>
          <w:rFonts w:ascii="宋体" w:hAnsi="宋体" w:hint="eastAsia"/>
          <w:szCs w:val="21"/>
        </w:rPr>
        <w:t>时</w:t>
      </w:r>
      <w:r w:rsidR="00B87141" w:rsidRPr="00B87141">
        <w:rPr>
          <w:position w:val="-6"/>
        </w:rPr>
        <w:object w:dxaOrig="560" w:dyaOrig="279">
          <v:shape id="_x0000_i1197" type="#_x0000_t75" style="width:28.55pt;height:13.6pt" o:ole="">
            <v:imagedata r:id="rId354" o:title=""/>
          </v:shape>
          <o:OLEObject Type="Embed" ProgID="Equation.DSMT4" ShapeID="_x0000_i1197" DrawAspect="Content" ObjectID="_1668758811" r:id="rId355"/>
        </w:object>
      </w:r>
      <w:r w:rsidR="00A52F80">
        <w:rPr>
          <w:rFonts w:ascii="宋体" w:hAnsi="宋体" w:hint="eastAsia"/>
          <w:szCs w:val="21"/>
        </w:rPr>
        <w:t>，</w:t>
      </w:r>
    </w:p>
    <w:p w:rsidR="00E922E6" w:rsidRDefault="00E922E6" w:rsidP="00A52F80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故</w:t>
      </w:r>
      <w:r w:rsidR="00B87141" w:rsidRPr="00B87141">
        <w:rPr>
          <w:position w:val="-6"/>
        </w:rPr>
        <w:object w:dxaOrig="540" w:dyaOrig="279">
          <v:shape id="_x0000_i1198" type="#_x0000_t75" style="width:27.15pt;height:13.6pt" o:ole="">
            <v:imagedata r:id="rId356" o:title=""/>
          </v:shape>
          <o:OLEObject Type="Embed" ProgID="Equation.DSMT4" ShapeID="_x0000_i1198" DrawAspect="Content" ObjectID="_1668758812" r:id="rId357"/>
        </w:object>
      </w:r>
      <w:r w:rsidRPr="00304AF0">
        <w:rPr>
          <w:rFonts w:ascii="宋体" w:hAnsi="宋体" w:hint="eastAsia"/>
          <w:szCs w:val="21"/>
        </w:rPr>
        <w:t>为函数</w:t>
      </w:r>
      <w:r w:rsidR="00B87141" w:rsidRPr="00B87141">
        <w:rPr>
          <w:position w:val="-10"/>
        </w:rPr>
        <w:object w:dxaOrig="460" w:dyaOrig="320">
          <v:shape id="_x0000_i1199" type="#_x0000_t75" style="width:23.1pt;height:16.3pt" o:ole="">
            <v:imagedata r:id="rId358" o:title=""/>
          </v:shape>
          <o:OLEObject Type="Embed" ProgID="Equation.DSMT4" ShapeID="_x0000_i1199" DrawAspect="Content" ObjectID="_1668758813" r:id="rId359"/>
        </w:object>
      </w:r>
      <w:r w:rsidRPr="00304AF0">
        <w:rPr>
          <w:rFonts w:ascii="宋体" w:hAnsi="宋体" w:hint="eastAsia"/>
          <w:szCs w:val="21"/>
        </w:rPr>
        <w:t>的极小值点</w:t>
      </w:r>
      <w:r w:rsidR="00A52F80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也是最小值点</w:t>
      </w:r>
      <w:r w:rsidR="00A52F80"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故所求的曲线为</w:t>
      </w:r>
    </w:p>
    <w:p w:rsidR="00E922E6" w:rsidRPr="00304AF0" w:rsidRDefault="00B87141" w:rsidP="00A52F80">
      <w:pPr>
        <w:jc w:val="center"/>
        <w:rPr>
          <w:rFonts w:ascii="宋体" w:hAnsi="宋体"/>
          <w:szCs w:val="21"/>
        </w:rPr>
      </w:pPr>
      <w:r w:rsidRPr="00B87141">
        <w:rPr>
          <w:position w:val="-10"/>
        </w:rPr>
        <w:object w:dxaOrig="2140" w:dyaOrig="320">
          <v:shape id="_x0000_i1200" type="#_x0000_t75" style="width:107.3pt;height:16.3pt" o:ole="">
            <v:imagedata r:id="rId360" o:title=""/>
          </v:shape>
          <o:OLEObject Type="Embed" ProgID="Equation.DSMT4" ShapeID="_x0000_i1200" DrawAspect="Content" ObjectID="_1668758814" r:id="rId361"/>
        </w:objec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五、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</w:p>
    <w:p w:rsidR="00B73676" w:rsidRDefault="00B73676" w:rsidP="001A0D4F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将函数</w:t>
      </w:r>
      <w:r w:rsidR="00B87141" w:rsidRPr="00B87141">
        <w:rPr>
          <w:position w:val="-10"/>
        </w:rPr>
        <w:object w:dxaOrig="2500" w:dyaOrig="320">
          <v:shape id="_x0000_i1201" type="#_x0000_t75" style="width:125pt;height:16.3pt" o:ole="">
            <v:imagedata r:id="rId362" o:title=""/>
          </v:shape>
          <o:OLEObject Type="Embed" ProgID="Equation.DSMT4" ShapeID="_x0000_i1201" DrawAspect="Content" ObjectID="_1668758815" r:id="rId363"/>
        </w:object>
      </w:r>
      <w:r w:rsidRPr="0047065A">
        <w:rPr>
          <w:rFonts w:ascii="宋体" w:hAnsi="宋体" w:hint="eastAsia"/>
          <w:szCs w:val="21"/>
        </w:rPr>
        <w:t>展开成以</w:t>
      </w:r>
      <w:r w:rsidR="00B87141" w:rsidRPr="00025957">
        <w:rPr>
          <w:position w:val="-4"/>
        </w:rPr>
        <w:object w:dxaOrig="180" w:dyaOrig="260">
          <v:shape id="_x0000_i1202" type="#_x0000_t75" style="width:9.5pt;height:13.6pt" o:ole="">
            <v:imagedata r:id="rId364" o:title=""/>
          </v:shape>
          <o:OLEObject Type="Embed" ProgID="Equation.DSMT4" ShapeID="_x0000_i1202" DrawAspect="Content" ObjectID="_1668758816" r:id="rId365"/>
        </w:object>
      </w:r>
      <w:r w:rsidRPr="0047065A">
        <w:rPr>
          <w:rFonts w:ascii="宋体" w:hAnsi="宋体" w:hint="eastAsia"/>
          <w:szCs w:val="21"/>
        </w:rPr>
        <w:t>为周期的傅立叶级数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并由此求级数</w:t>
      </w:r>
    </w:p>
    <w:p w:rsidR="00B73676" w:rsidRDefault="00B87141" w:rsidP="00B17D03">
      <w:pPr>
        <w:rPr>
          <w:rFonts w:ascii="宋体" w:hAnsi="宋体"/>
          <w:szCs w:val="21"/>
        </w:rPr>
      </w:pPr>
      <w:r w:rsidRPr="00B87141">
        <w:rPr>
          <w:position w:val="-28"/>
        </w:rPr>
        <w:object w:dxaOrig="600" w:dyaOrig="680">
          <v:shape id="_x0000_i1203" type="#_x0000_t75" style="width:29.9pt;height:33.95pt" o:ole="">
            <v:imagedata r:id="rId366" o:title=""/>
          </v:shape>
          <o:OLEObject Type="Embed" ProgID="Equation.DSMT4" ShapeID="_x0000_i1203" DrawAspect="Content" ObjectID="_1668758817" r:id="rId367"/>
        </w:object>
      </w:r>
      <w:r w:rsidR="00B73676" w:rsidRPr="0047065A">
        <w:rPr>
          <w:rFonts w:ascii="宋体" w:hAnsi="宋体" w:hint="eastAsia"/>
          <w:szCs w:val="21"/>
        </w:rPr>
        <w:t>的和</w:t>
      </w:r>
      <w:r w:rsidR="0048399A">
        <w:rPr>
          <w:rFonts w:ascii="宋体" w:hAnsi="宋体" w:hint="eastAsia"/>
          <w:szCs w:val="21"/>
        </w:rPr>
        <w:t>．</w:t>
      </w: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E922E6" w:rsidRPr="00304AF0" w:rsidRDefault="00B17D03" w:rsidP="00E922E6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61A4D">
        <w:rPr>
          <w:rFonts w:ascii="宋体" w:hAnsi="宋体" w:hint="eastAsia"/>
          <w:szCs w:val="21"/>
        </w:rPr>
        <w:t>先求</w:t>
      </w:r>
      <w:r w:rsidR="00B87141" w:rsidRPr="00B87141">
        <w:rPr>
          <w:position w:val="-10"/>
        </w:rPr>
        <w:object w:dxaOrig="540" w:dyaOrig="320">
          <v:shape id="_x0000_i1204" type="#_x0000_t75" style="width:27.15pt;height:16.3pt" o:ole="">
            <v:imagedata r:id="rId368" o:title=""/>
          </v:shape>
          <o:OLEObject Type="Embed" ProgID="Equation.DSMT4" ShapeID="_x0000_i1204" DrawAspect="Content" ObjectID="_1668758818" r:id="rId369"/>
        </w:object>
      </w:r>
      <w:r w:rsidR="00BF293C">
        <w:rPr>
          <w:rFonts w:ascii="宋体" w:hAnsi="宋体" w:hint="eastAsia"/>
          <w:szCs w:val="21"/>
        </w:rPr>
        <w:t>的</w:t>
      </w:r>
      <w:r w:rsidR="00A61A4D">
        <w:rPr>
          <w:rFonts w:ascii="宋体" w:hAnsi="宋体" w:hint="eastAsia"/>
          <w:szCs w:val="21"/>
        </w:rPr>
        <w:t>傅里叶</w:t>
      </w:r>
      <w:r w:rsidR="00E922E6" w:rsidRPr="00304AF0">
        <w:rPr>
          <w:rFonts w:ascii="宋体" w:hAnsi="宋体" w:hint="eastAsia"/>
          <w:szCs w:val="21"/>
        </w:rPr>
        <w:t>级数</w:t>
      </w:r>
      <w:r w:rsidR="00A61A4D">
        <w:rPr>
          <w:rFonts w:ascii="宋体" w:hAnsi="宋体" w:hint="eastAsia"/>
          <w:szCs w:val="21"/>
        </w:rPr>
        <w:t>的系数</w:t>
      </w:r>
      <w:r w:rsidR="00B87141" w:rsidRPr="00B87141">
        <w:rPr>
          <w:position w:val="-12"/>
        </w:rPr>
        <w:object w:dxaOrig="260" w:dyaOrig="360">
          <v:shape id="_x0000_i1205" type="#_x0000_t75" style="width:13.6pt;height:17.65pt" o:ole="">
            <v:imagedata r:id="rId370" o:title=""/>
          </v:shape>
          <o:OLEObject Type="Embed" ProgID="Equation.DSMT4" ShapeID="_x0000_i1205" DrawAspect="Content" ObjectID="_1668758819" r:id="rId371"/>
        </w:object>
      </w:r>
      <w:r w:rsidR="00A61A4D">
        <w:rPr>
          <w:rFonts w:ascii="宋体" w:hAnsi="宋体" w:hint="eastAsia"/>
          <w:szCs w:val="21"/>
        </w:rPr>
        <w:t>和</w:t>
      </w:r>
      <w:r w:rsidR="00B87141" w:rsidRPr="00B87141">
        <w:rPr>
          <w:position w:val="-12"/>
        </w:rPr>
        <w:object w:dxaOrig="260" w:dyaOrig="360">
          <v:shape id="_x0000_i1206" type="#_x0000_t75" style="width:13.6pt;height:17.65pt" o:ole="">
            <v:imagedata r:id="rId372" o:title=""/>
          </v:shape>
          <o:OLEObject Type="Embed" ProgID="Equation.DSMT4" ShapeID="_x0000_i1206" DrawAspect="Content" ObjectID="_1668758820" r:id="rId373"/>
        </w:object>
      </w:r>
      <w:r w:rsidR="00A61A4D">
        <w:rPr>
          <w:rFonts w:ascii="宋体" w:hAnsi="宋体" w:hint="eastAsia"/>
          <w:szCs w:val="21"/>
        </w:rPr>
        <w:t>．</w:t>
      </w:r>
      <w:r w:rsidR="00E922E6" w:rsidRPr="00304AF0">
        <w:rPr>
          <w:rFonts w:ascii="宋体" w:hAnsi="宋体" w:hint="eastAsia"/>
          <w:szCs w:val="21"/>
        </w:rPr>
        <w:t>因</w:t>
      </w:r>
      <w:r w:rsidR="00A61A4D">
        <w:rPr>
          <w:rFonts w:ascii="宋体" w:hAnsi="宋体" w:hint="eastAsia"/>
          <w:szCs w:val="21"/>
        </w:rPr>
        <w:t>为</w:t>
      </w:r>
      <w:r w:rsidR="00B87141" w:rsidRPr="00B87141">
        <w:rPr>
          <w:position w:val="-10"/>
        </w:rPr>
        <w:object w:dxaOrig="540" w:dyaOrig="320">
          <v:shape id="_x0000_i1207" type="#_x0000_t75" style="width:27.15pt;height:16.3pt" o:ole="">
            <v:imagedata r:id="rId374" o:title=""/>
          </v:shape>
          <o:OLEObject Type="Embed" ProgID="Equation.DSMT4" ShapeID="_x0000_i1207" DrawAspect="Content" ObjectID="_1668758821" r:id="rId375"/>
        </w:object>
      </w:r>
      <w:r w:rsidR="00E922E6" w:rsidRPr="00304AF0">
        <w:rPr>
          <w:rFonts w:ascii="宋体" w:hAnsi="宋体" w:hint="eastAsia"/>
          <w:szCs w:val="21"/>
        </w:rPr>
        <w:t>为偶函数</w:t>
      </w:r>
      <w:r w:rsidR="00A61A4D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所以</w:t>
      </w:r>
    </w:p>
    <w:p w:rsidR="00E922E6" w:rsidRPr="00304AF0" w:rsidRDefault="00B87141" w:rsidP="00BF293C">
      <w:pPr>
        <w:jc w:val="center"/>
        <w:rPr>
          <w:rFonts w:ascii="宋体" w:hAnsi="宋体"/>
          <w:szCs w:val="21"/>
        </w:rPr>
      </w:pPr>
      <w:r w:rsidRPr="00B87141">
        <w:rPr>
          <w:position w:val="-144"/>
        </w:rPr>
        <w:object w:dxaOrig="5740" w:dyaOrig="3120">
          <v:shape id="_x0000_i1208" type="#_x0000_t75" style="width:286.65pt;height:156.25pt" o:ole="">
            <v:imagedata r:id="rId376" o:title=""/>
          </v:shape>
          <o:OLEObject Type="Embed" ProgID="Equation.DSMT4" ShapeID="_x0000_i1208" DrawAspect="Content" ObjectID="_1668758822" r:id="rId377"/>
        </w:object>
      </w:r>
    </w:p>
    <w:p w:rsidR="00E922E6" w:rsidRPr="00304AF0" w:rsidRDefault="00E922E6" w:rsidP="00BF293C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因</w:t>
      </w:r>
      <w:r w:rsidR="00B87141" w:rsidRPr="00B87141">
        <w:rPr>
          <w:position w:val="-10"/>
        </w:rPr>
        <w:object w:dxaOrig="1340" w:dyaOrig="320">
          <v:shape id="_x0000_i1209" type="#_x0000_t75" style="width:66.55pt;height:16.3pt" o:ole="">
            <v:imagedata r:id="rId378" o:title=""/>
          </v:shape>
          <o:OLEObject Type="Embed" ProgID="Equation.DSMT4" ShapeID="_x0000_i1209" DrawAspect="Content" ObjectID="_1668758823" r:id="rId379"/>
        </w:object>
      </w:r>
      <w:r w:rsidRPr="00304AF0">
        <w:rPr>
          <w:rFonts w:ascii="宋体" w:hAnsi="宋体" w:hint="eastAsia"/>
          <w:szCs w:val="21"/>
        </w:rPr>
        <w:t>在区间</w:t>
      </w:r>
      <w:r w:rsidR="00B87141" w:rsidRPr="00B87141">
        <w:rPr>
          <w:position w:val="-10"/>
        </w:rPr>
        <w:object w:dxaOrig="1180" w:dyaOrig="320">
          <v:shape id="_x0000_i1210" type="#_x0000_t75" style="width:59.1pt;height:16.3pt" o:ole="">
            <v:imagedata r:id="rId380" o:title=""/>
          </v:shape>
          <o:OLEObject Type="Embed" ProgID="Equation.DSMT4" ShapeID="_x0000_i1210" DrawAspect="Content" ObjectID="_1668758824" r:id="rId381"/>
        </w:object>
      </w:r>
      <w:r w:rsidRPr="00304AF0">
        <w:rPr>
          <w:rFonts w:ascii="宋体" w:hAnsi="宋体" w:hint="eastAsia"/>
          <w:szCs w:val="21"/>
        </w:rPr>
        <w:t>上满足狄利克雷收敛定理的条件</w:t>
      </w:r>
      <w:r w:rsidR="00BF293C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</w:p>
    <w:p w:rsidR="00E922E6" w:rsidRPr="00304AF0" w:rsidRDefault="00B87141" w:rsidP="00BF293C">
      <w:pPr>
        <w:jc w:val="center"/>
        <w:rPr>
          <w:rFonts w:ascii="宋体" w:hAnsi="宋体"/>
          <w:szCs w:val="21"/>
        </w:rPr>
      </w:pPr>
      <w:r w:rsidRPr="00B87141">
        <w:rPr>
          <w:position w:val="-98"/>
        </w:rPr>
        <w:object w:dxaOrig="5360" w:dyaOrig="2100">
          <v:shape id="_x0000_i1211" type="#_x0000_t75" style="width:267.6pt;height:104.6pt" o:ole="">
            <v:imagedata r:id="rId382" o:title=""/>
          </v:shape>
          <o:OLEObject Type="Embed" ProgID="Equation.DSMT4" ShapeID="_x0000_i1211" DrawAspect="Content" ObjectID="_1668758825" r:id="rId383"/>
        </w:object>
      </w:r>
    </w:p>
    <w:p w:rsidR="00BF293C" w:rsidRDefault="00E922E6" w:rsidP="00BF293C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令</w:t>
      </w:r>
      <w:r w:rsidR="00B87141" w:rsidRPr="00B87141">
        <w:rPr>
          <w:position w:val="-6"/>
        </w:rPr>
        <w:object w:dxaOrig="540" w:dyaOrig="279">
          <v:shape id="_x0000_i1212" type="#_x0000_t75" style="width:27.15pt;height:13.6pt" o:ole="">
            <v:imagedata r:id="rId384" o:title=""/>
          </v:shape>
          <o:OLEObject Type="Embed" ProgID="Equation.DSMT4" ShapeID="_x0000_i1212" DrawAspect="Content" ObjectID="_1668758826" r:id="rId385"/>
        </w:object>
      </w:r>
      <w:r w:rsidR="00BF293C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有</w:t>
      </w:r>
      <w:r w:rsidR="00B87141" w:rsidRPr="00B87141">
        <w:rPr>
          <w:position w:val="-28"/>
        </w:rPr>
        <w:object w:dxaOrig="2880" w:dyaOrig="680">
          <v:shape id="_x0000_i1213" type="#_x0000_t75" style="width:2in;height:33.95pt" o:ole="">
            <v:imagedata r:id="rId386" o:title=""/>
          </v:shape>
          <o:OLEObject Type="Embed" ProgID="Equation.DSMT4" ShapeID="_x0000_i1213" DrawAspect="Content" ObjectID="_1668758827" r:id="rId387"/>
        </w:object>
      </w:r>
      <w:r w:rsidR="00BF293C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  <w:r w:rsidR="00B87141" w:rsidRPr="00B87141">
        <w:rPr>
          <w:position w:val="-28"/>
        </w:rPr>
        <w:object w:dxaOrig="1719" w:dyaOrig="700">
          <v:shape id="_x0000_i1214" type="#_x0000_t75" style="width:85.6pt;height:35.3pt" o:ole="">
            <v:imagedata r:id="rId388" o:title=""/>
          </v:shape>
          <o:OLEObject Type="Embed" ProgID="Equation.DSMT4" ShapeID="_x0000_i1214" DrawAspect="Content" ObjectID="_1668758828" r:id="rId389"/>
        </w:object>
      </w:r>
      <w:r w:rsidR="00BF293C"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又</w:t>
      </w:r>
    </w:p>
    <w:p w:rsidR="00E922E6" w:rsidRPr="00304AF0" w:rsidRDefault="00B87141" w:rsidP="00BF293C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30"/>
        </w:rPr>
        <w:object w:dxaOrig="5220" w:dyaOrig="720">
          <v:shape id="_x0000_i1215" type="#_x0000_t75" style="width:260.85pt;height:36pt" o:ole="">
            <v:imagedata r:id="rId390" o:title=""/>
          </v:shape>
          <o:OLEObject Type="Embed" ProgID="Equation.DSMT4" ShapeID="_x0000_i1215" DrawAspect="Content" ObjectID="_1668758829" r:id="rId391"/>
        </w:object>
      </w:r>
      <w:r w:rsidR="0048399A">
        <w:rPr>
          <w:rFonts w:ascii="宋体" w:hAnsi="宋体" w:hint="eastAsia"/>
          <w:szCs w:val="21"/>
        </w:rPr>
        <w:t>，</w:t>
      </w:r>
    </w:p>
    <w:p w:rsidR="00E922E6" w:rsidRPr="00304AF0" w:rsidRDefault="00E922E6" w:rsidP="0048399A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所以</w:t>
      </w:r>
      <w:r w:rsidR="00B87141" w:rsidRPr="00B87141">
        <w:rPr>
          <w:position w:val="-28"/>
        </w:rPr>
        <w:object w:dxaOrig="1300" w:dyaOrig="700">
          <v:shape id="_x0000_i1216" type="#_x0000_t75" style="width:65.2pt;height:35.3pt" o:ole="">
            <v:imagedata r:id="rId392" o:title=""/>
          </v:shape>
          <o:OLEObject Type="Embed" ProgID="Equation.DSMT4" ShapeID="_x0000_i1216" DrawAspect="Content" ObjectID="_1668758830" r:id="rId393"/>
        </w:object>
      </w:r>
      <w:r w:rsidR="00BF293C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即</w:t>
      </w:r>
      <w:r w:rsidR="00B87141" w:rsidRPr="00B87141">
        <w:rPr>
          <w:position w:val="-28"/>
        </w:rPr>
        <w:object w:dxaOrig="1120" w:dyaOrig="700">
          <v:shape id="_x0000_i1217" type="#_x0000_t75" style="width:55.7pt;height:35.3pt" o:ole="">
            <v:imagedata r:id="rId394" o:title=""/>
          </v:shape>
          <o:OLEObject Type="Embed" ProgID="Equation.DSMT4" ShapeID="_x0000_i1217" DrawAspect="Content" ObjectID="_1668758831" r:id="rId395"/>
        </w:object>
      </w:r>
      <w:r w:rsidR="00BF293C">
        <w:rPr>
          <w:rFonts w:ascii="宋体" w:hAnsi="宋体" w:hint="eastAsia"/>
          <w:szCs w:val="21"/>
        </w:rPr>
        <w:t>．</w:t>
      </w:r>
    </w:p>
    <w:p w:rsidR="00B17D03" w:rsidRDefault="00B17D03" w:rsidP="0048399A">
      <w:pPr>
        <w:jc w:val="left"/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b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六、</w:t>
      </w:r>
      <w:r>
        <w:rPr>
          <w:rFonts w:hint="eastAsia"/>
        </w:rPr>
        <w:t>（</w:t>
      </w:r>
      <w:r w:rsidRPr="0047065A">
        <w:rPr>
          <w:rFonts w:hint="eastAsia"/>
        </w:rPr>
        <w:t>本题满分7分</w:t>
      </w:r>
      <w:r>
        <w:rPr>
          <w:rFonts w:hint="eastAsia"/>
        </w:rPr>
        <w:t>）</w:t>
      </w:r>
    </w:p>
    <w:p w:rsidR="00B73676" w:rsidRPr="0047065A" w:rsidRDefault="00B73676" w:rsidP="001A0D4F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设函数</w:t>
      </w:r>
      <w:r w:rsidR="00B87141" w:rsidRPr="00B87141">
        <w:rPr>
          <w:position w:val="-10"/>
        </w:rPr>
        <w:object w:dxaOrig="540" w:dyaOrig="320">
          <v:shape id="_x0000_i1218" type="#_x0000_t75" style="width:27.15pt;height:16.3pt" o:ole="">
            <v:imagedata r:id="rId396" o:title=""/>
          </v:shape>
          <o:OLEObject Type="Embed" ProgID="Equation.DSMT4" ShapeID="_x0000_i1218" DrawAspect="Content" ObjectID="_1668758832" r:id="rId397"/>
        </w:object>
      </w:r>
      <w:r w:rsidRPr="0047065A">
        <w:rPr>
          <w:rFonts w:ascii="宋体" w:hAnsi="宋体" w:hint="eastAsia"/>
          <w:szCs w:val="21"/>
        </w:rPr>
        <w:t>在</w:t>
      </w:r>
      <w:r w:rsidR="00B87141" w:rsidRPr="00B87141">
        <w:rPr>
          <w:position w:val="-10"/>
        </w:rPr>
        <w:object w:dxaOrig="520" w:dyaOrig="320">
          <v:shape id="_x0000_i1219" type="#_x0000_t75" style="width:25.8pt;height:16.3pt" o:ole="">
            <v:imagedata r:id="rId398" o:title=""/>
          </v:shape>
          <o:OLEObject Type="Embed" ProgID="Equation.DSMT4" ShapeID="_x0000_i1219" DrawAspect="Content" ObjectID="_1668758833" r:id="rId399"/>
        </w:object>
      </w:r>
      <w:r w:rsidRPr="0047065A">
        <w:rPr>
          <w:rFonts w:ascii="宋体" w:hAnsi="宋体" w:hint="eastAsia"/>
          <w:szCs w:val="21"/>
        </w:rPr>
        <w:t>上连续</w:t>
      </w:r>
      <w:r w:rsidR="0048399A">
        <w:rPr>
          <w:rFonts w:ascii="宋体" w:hAnsi="宋体" w:hint="eastAsia"/>
          <w:szCs w:val="21"/>
        </w:rPr>
        <w:t>，</w:t>
      </w:r>
      <w:r w:rsidR="00B87141" w:rsidRPr="00B87141">
        <w:rPr>
          <w:position w:val="-10"/>
        </w:rPr>
        <w:object w:dxaOrig="540" w:dyaOrig="320">
          <v:shape id="_x0000_i1220" type="#_x0000_t75" style="width:27.15pt;height:16.3pt" o:ole="">
            <v:imagedata r:id="rId400" o:title=""/>
          </v:shape>
          <o:OLEObject Type="Embed" ProgID="Equation.DSMT4" ShapeID="_x0000_i1220" DrawAspect="Content" ObjectID="_1668758834" r:id="rId401"/>
        </w:object>
      </w:r>
      <w:r w:rsidRPr="0047065A">
        <w:rPr>
          <w:rFonts w:ascii="宋体" w:hAnsi="宋体" w:hint="eastAsia"/>
          <w:szCs w:val="21"/>
        </w:rPr>
        <w:t>内可导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且</w:t>
      </w:r>
      <w:r w:rsidR="00B87141" w:rsidRPr="00B87141">
        <w:rPr>
          <w:position w:val="-30"/>
        </w:rPr>
        <w:object w:dxaOrig="1780" w:dyaOrig="639">
          <v:shape id="_x0000_i1221" type="#_x0000_t75" style="width:89pt;height:31.9pt" o:ole="">
            <v:imagedata r:id="rId402" o:title=""/>
          </v:shape>
          <o:OLEObject Type="Embed" ProgID="Equation.DSMT4" ShapeID="_x0000_i1221" DrawAspect="Content" ObjectID="_1668758835" r:id="rId403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证明在</w:t>
      </w:r>
      <w:r w:rsidR="00B87141" w:rsidRPr="00B87141">
        <w:rPr>
          <w:position w:val="-10"/>
        </w:rPr>
        <w:object w:dxaOrig="540" w:dyaOrig="320">
          <v:shape id="_x0000_i1222" type="#_x0000_t75" style="width:27.15pt;height:16.3pt" o:ole="">
            <v:imagedata r:id="rId404" o:title=""/>
          </v:shape>
          <o:OLEObject Type="Embed" ProgID="Equation.DSMT4" ShapeID="_x0000_i1222" DrawAspect="Content" ObjectID="_1668758836" r:id="rId405"/>
        </w:object>
      </w:r>
      <w:r w:rsidRPr="0047065A">
        <w:rPr>
          <w:rFonts w:ascii="宋体" w:hAnsi="宋体" w:hint="eastAsia"/>
          <w:szCs w:val="21"/>
        </w:rPr>
        <w:t>内存在一点</w:t>
      </w:r>
      <w:r w:rsidR="00B87141" w:rsidRPr="00B87141">
        <w:rPr>
          <w:position w:val="-6"/>
        </w:rPr>
        <w:object w:dxaOrig="180" w:dyaOrig="220">
          <v:shape id="_x0000_i1223" type="#_x0000_t75" style="width:9.5pt;height:10.85pt" o:ole="">
            <v:imagedata r:id="rId406" o:title=""/>
          </v:shape>
          <o:OLEObject Type="Embed" ProgID="Equation.DSMT4" ShapeID="_x0000_i1223" DrawAspect="Content" ObjectID="_1668758837" r:id="rId407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使</w:t>
      </w:r>
      <w:r w:rsidR="00B87141" w:rsidRPr="00B87141">
        <w:rPr>
          <w:position w:val="-10"/>
        </w:rPr>
        <w:object w:dxaOrig="900" w:dyaOrig="320">
          <v:shape id="_x0000_i1224" type="#_x0000_t75" style="width:44.85pt;height:16.3pt" o:ole="">
            <v:imagedata r:id="rId408" o:title=""/>
          </v:shape>
          <o:OLEObject Type="Embed" ProgID="Equation.DSMT4" ShapeID="_x0000_i1224" DrawAspect="Content" ObjectID="_1668758838" r:id="rId409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E922E6" w:rsidRPr="00304AF0" w:rsidRDefault="00B17D03" w:rsidP="00E922E6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E922E6">
        <w:rPr>
          <w:rFonts w:ascii="宋体" w:hAnsi="宋体" w:hint="eastAsia"/>
          <w:szCs w:val="21"/>
        </w:rPr>
        <w:t>由</w:t>
      </w:r>
      <w:r w:rsidR="00E922E6" w:rsidRPr="00304AF0">
        <w:rPr>
          <w:rFonts w:ascii="宋体" w:hAnsi="宋体" w:hint="eastAsia"/>
          <w:szCs w:val="21"/>
        </w:rPr>
        <w:t>积分中值定理可知</w:t>
      </w:r>
      <w:r w:rsidR="0048399A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对于</w:t>
      </w:r>
      <w:r w:rsidR="00B87141" w:rsidRPr="00B87141">
        <w:rPr>
          <w:position w:val="-30"/>
        </w:rPr>
        <w:object w:dxaOrig="999" w:dyaOrig="639">
          <v:shape id="_x0000_i1225" type="#_x0000_t75" style="width:50.25pt;height:31.9pt" o:ole="">
            <v:imagedata r:id="rId410" o:title=""/>
          </v:shape>
          <o:OLEObject Type="Embed" ProgID="Equation.DSMT4" ShapeID="_x0000_i1225" DrawAspect="Content" ObjectID="_1668758839" r:id="rId411"/>
        </w:object>
      </w:r>
      <w:r w:rsidR="0048399A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在区间</w:t>
      </w:r>
      <w:r w:rsidR="00B87141" w:rsidRPr="00B87141">
        <w:rPr>
          <w:position w:val="-28"/>
        </w:rPr>
        <w:object w:dxaOrig="660" w:dyaOrig="680">
          <v:shape id="_x0000_i1226" type="#_x0000_t75" style="width:32.6pt;height:33.95pt" o:ole="">
            <v:imagedata r:id="rId412" o:title=""/>
          </v:shape>
          <o:OLEObject Type="Embed" ProgID="Equation.DSMT4" ShapeID="_x0000_i1226" DrawAspect="Content" ObjectID="_1668758840" r:id="rId413"/>
        </w:object>
      </w:r>
      <w:r w:rsidR="00E922E6" w:rsidRPr="00304AF0">
        <w:rPr>
          <w:rFonts w:ascii="宋体" w:hAnsi="宋体" w:hint="eastAsia"/>
          <w:szCs w:val="21"/>
        </w:rPr>
        <w:t>上存在一点</w:t>
      </w:r>
      <w:r w:rsidR="00B87141" w:rsidRPr="00B87141">
        <w:rPr>
          <w:position w:val="-10"/>
        </w:rPr>
        <w:object w:dxaOrig="200" w:dyaOrig="320">
          <v:shape id="_x0000_i1227" type="#_x0000_t75" style="width:9.5pt;height:16.3pt" o:ole="">
            <v:imagedata r:id="rId414" o:title=""/>
          </v:shape>
          <o:OLEObject Type="Embed" ProgID="Equation.DSMT4" ShapeID="_x0000_i1227" DrawAspect="Content" ObjectID="_1668758841" r:id="rId415"/>
        </w:object>
      </w:r>
      <w:r w:rsidR="00E922E6" w:rsidRPr="00304AF0">
        <w:rPr>
          <w:rFonts w:ascii="宋体" w:hAnsi="宋体" w:hint="eastAsia"/>
          <w:szCs w:val="21"/>
        </w:rPr>
        <w:t>使得</w:t>
      </w:r>
    </w:p>
    <w:p w:rsidR="00E922E6" w:rsidRPr="00304AF0" w:rsidRDefault="00B87141" w:rsidP="00E922E6">
      <w:pPr>
        <w:jc w:val="center"/>
        <w:rPr>
          <w:rFonts w:ascii="宋体" w:hAnsi="宋体"/>
          <w:szCs w:val="21"/>
        </w:rPr>
      </w:pPr>
      <w:r w:rsidRPr="00B87141">
        <w:rPr>
          <w:position w:val="-30"/>
        </w:rPr>
        <w:object w:dxaOrig="3280" w:dyaOrig="700">
          <v:shape id="_x0000_i1228" type="#_x0000_t75" style="width:164.4pt;height:35.3pt" o:ole="">
            <v:imagedata r:id="rId416" o:title=""/>
          </v:shape>
          <o:OLEObject Type="Embed" ProgID="Equation.DSMT4" ShapeID="_x0000_i1228" DrawAspect="Content" ObjectID="_1668758842" r:id="rId417"/>
        </w:object>
      </w:r>
    </w:p>
    <w:p w:rsidR="00B17D03" w:rsidRDefault="00E922E6" w:rsidP="00911E8B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即</w:t>
      </w:r>
      <w:r w:rsidR="00B87141" w:rsidRPr="00B87141">
        <w:rPr>
          <w:position w:val="-30"/>
        </w:rPr>
        <w:object w:dxaOrig="2460" w:dyaOrig="639">
          <v:shape id="_x0000_i1229" type="#_x0000_t75" style="width:122.95pt;height:31.9pt" o:ole="">
            <v:imagedata r:id="rId418" o:title=""/>
          </v:shape>
          <o:OLEObject Type="Embed" ProgID="Equation.DSMT4" ShapeID="_x0000_i1229" DrawAspect="Content" ObjectID="_1668758843" r:id="rId419"/>
        </w:object>
      </w:r>
      <w:r w:rsidR="0048399A"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由罗尔定理可知</w:t>
      </w:r>
      <w:r w:rsidR="0048399A">
        <w:rPr>
          <w:rFonts w:ascii="宋体" w:hAnsi="宋体" w:hint="eastAsia"/>
          <w:szCs w:val="21"/>
        </w:rPr>
        <w:t>，</w:t>
      </w:r>
      <w:r w:rsidR="00911E8B" w:rsidRPr="00304AF0">
        <w:rPr>
          <w:rFonts w:ascii="宋体" w:hAnsi="宋体" w:hint="eastAsia"/>
          <w:szCs w:val="21"/>
        </w:rPr>
        <w:t>存在一点</w:t>
      </w:r>
      <w:r w:rsidR="00B87141" w:rsidRPr="00B87141">
        <w:rPr>
          <w:position w:val="-10"/>
        </w:rPr>
        <w:object w:dxaOrig="1620" w:dyaOrig="320">
          <v:shape id="_x0000_i1230" type="#_x0000_t75" style="width:80.85pt;height:16.3pt" o:ole="">
            <v:imagedata r:id="rId420" o:title=""/>
          </v:shape>
          <o:OLEObject Type="Embed" ProgID="Equation.DSMT4" ShapeID="_x0000_i1230" DrawAspect="Content" ObjectID="_1668758844" r:id="rId421"/>
        </w:objec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使得</w:t>
      </w:r>
      <w:r w:rsidR="00B87141" w:rsidRPr="00B87141">
        <w:rPr>
          <w:position w:val="-10"/>
        </w:rPr>
        <w:object w:dxaOrig="900" w:dyaOrig="320">
          <v:shape id="_x0000_i1231" type="#_x0000_t75" style="width:44.85pt;height:16.3pt" o:ole="">
            <v:imagedata r:id="rId422" o:title=""/>
          </v:shape>
          <o:OLEObject Type="Embed" ProgID="Equation.DSMT4" ShapeID="_x0000_i1231" DrawAspect="Content" ObjectID="_1668758845" r:id="rId423"/>
        </w:object>
      </w:r>
      <w:r w:rsidR="0048399A">
        <w:rPr>
          <w:rFonts w:ascii="宋体" w:hAnsi="宋体" w:hint="eastAsia"/>
          <w:szCs w:val="21"/>
        </w:rPr>
        <w:t>．</w: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七、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</w:p>
    <w:p w:rsidR="00B73676" w:rsidRPr="0047065A" w:rsidRDefault="00B73676" w:rsidP="00B17D03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已知</w:t>
      </w:r>
      <w:r w:rsidR="00B87141" w:rsidRPr="00B87141">
        <w:rPr>
          <w:position w:val="-12"/>
        </w:rPr>
        <w:object w:dxaOrig="1400" w:dyaOrig="360">
          <v:shape id="_x0000_i1232" type="#_x0000_t75" style="width:69.95pt;height:17.65pt" o:ole="">
            <v:imagedata r:id="rId424" o:title=""/>
          </v:shape>
          <o:OLEObject Type="Embed" ProgID="Equation.DSMT4" ShapeID="_x0000_i1232" DrawAspect="Content" ObjectID="_1668758846" r:id="rId425"/>
        </w:object>
      </w:r>
      <w:r w:rsidR="001A0D4F">
        <w:rPr>
          <w:rFonts w:ascii="宋体" w:hAnsi="宋体" w:hint="eastAsia"/>
          <w:szCs w:val="21"/>
        </w:rPr>
        <w:t>，</w:t>
      </w:r>
      <w:r w:rsidR="00B87141" w:rsidRPr="00B87141">
        <w:rPr>
          <w:position w:val="-12"/>
        </w:rPr>
        <w:object w:dxaOrig="1380" w:dyaOrig="360">
          <v:shape id="_x0000_i1233" type="#_x0000_t75" style="width:69.3pt;height:17.65pt" o:ole="">
            <v:imagedata r:id="rId426" o:title=""/>
          </v:shape>
          <o:OLEObject Type="Embed" ProgID="Equation.DSMT4" ShapeID="_x0000_i1233" DrawAspect="Content" ObjectID="_1668758847" r:id="rId427"/>
        </w:object>
      </w:r>
      <w:r w:rsidR="001A0D4F">
        <w:rPr>
          <w:rFonts w:ascii="宋体" w:hAnsi="宋体" w:hint="eastAsia"/>
          <w:szCs w:val="21"/>
        </w:rPr>
        <w:t>，</w:t>
      </w:r>
      <w:r w:rsidR="00B87141" w:rsidRPr="00B87141">
        <w:rPr>
          <w:position w:val="-12"/>
        </w:rPr>
        <w:object w:dxaOrig="1860" w:dyaOrig="360">
          <v:shape id="_x0000_i1234" type="#_x0000_t75" style="width:93.05pt;height:17.65pt" o:ole="">
            <v:imagedata r:id="rId428" o:title=""/>
          </v:shape>
          <o:OLEObject Type="Embed" ProgID="Equation.DSMT4" ShapeID="_x0000_i1234" DrawAspect="Content" ObjectID="_1668758848" r:id="rId429"/>
        </w:object>
      </w:r>
      <w:r w:rsidR="001A0D4F">
        <w:rPr>
          <w:rFonts w:ascii="宋体" w:hAnsi="宋体" w:hint="eastAsia"/>
          <w:szCs w:val="21"/>
        </w:rPr>
        <w:t>，</w:t>
      </w:r>
      <w:r w:rsidR="00B87141" w:rsidRPr="00B87141">
        <w:rPr>
          <w:position w:val="-12"/>
        </w:rPr>
        <w:object w:dxaOrig="1760" w:dyaOrig="360">
          <v:shape id="_x0000_i1235" type="#_x0000_t75" style="width:88.3pt;height:17.65pt" o:ole="">
            <v:imagedata r:id="rId430" o:title=""/>
          </v:shape>
          <o:OLEObject Type="Embed" ProgID="Equation.DSMT4" ShapeID="_x0000_i1235" DrawAspect="Content" ObjectID="_1668758849" r:id="rId431"/>
        </w:object>
      </w:r>
      <w:r w:rsidR="001A0D4F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及</w:t>
      </w:r>
      <w:r w:rsidR="00B87141" w:rsidRPr="00B87141">
        <w:rPr>
          <w:position w:val="-10"/>
        </w:rPr>
        <w:object w:dxaOrig="1640" w:dyaOrig="320">
          <v:shape id="_x0000_i1236" type="#_x0000_t75" style="width:81.5pt;height:16.3pt" o:ole="">
            <v:imagedata r:id="rId432" o:title=""/>
          </v:shape>
          <o:OLEObject Type="Embed" ProgID="Equation.DSMT4" ShapeID="_x0000_i1236" DrawAspect="Content" ObjectID="_1668758850" r:id="rId433"/>
        </w:object>
      </w:r>
      <w:r w:rsidR="001A0D4F">
        <w:rPr>
          <w:rFonts w:ascii="宋体" w:hAnsi="宋体" w:hint="eastAsia"/>
          <w:szCs w:val="21"/>
        </w:rPr>
        <w:t>．</w:t>
      </w:r>
    </w:p>
    <w:p w:rsidR="00B73676" w:rsidRPr="0047065A" w:rsidRDefault="00B73676" w:rsidP="001A0D4F">
      <w:pPr>
        <w:rPr>
          <w:rFonts w:ascii="宋体" w:hAnsi="宋体"/>
          <w:szCs w:val="21"/>
        </w:rPr>
      </w:pPr>
      <w:r w:rsidRPr="001A0D4F">
        <w:rPr>
          <w:rFonts w:hint="eastAsia"/>
        </w:rPr>
        <w:t xml:space="preserve">(1) </w:t>
      </w:r>
      <w:r w:rsidR="00B87141" w:rsidRPr="00B87141">
        <w:rPr>
          <w:position w:val="-6"/>
        </w:rPr>
        <w:object w:dxaOrig="200" w:dyaOrig="220">
          <v:shape id="_x0000_i1237" type="#_x0000_t75" style="width:9.5pt;height:10.85pt" o:ole="">
            <v:imagedata r:id="rId434" o:title=""/>
          </v:shape>
          <o:OLEObject Type="Embed" ProgID="Equation.DSMT4" ShapeID="_x0000_i1237" DrawAspect="Content" ObjectID="_1668758851" r:id="rId435"/>
        </w:object>
      </w:r>
      <w:r w:rsidR="00B71134">
        <w:rPr>
          <w:rFonts w:ascii="宋体" w:hAnsi="宋体" w:hint="eastAsia"/>
          <w:szCs w:val="21"/>
        </w:rPr>
        <w:t>,</w:t>
      </w:r>
      <w:r w:rsidR="00B87141" w:rsidRPr="00B87141">
        <w:rPr>
          <w:position w:val="-6"/>
        </w:rPr>
        <w:object w:dxaOrig="200" w:dyaOrig="279">
          <v:shape id="_x0000_i1238" type="#_x0000_t75" style="width:9.5pt;height:13.6pt" o:ole="">
            <v:imagedata r:id="rId436" o:title=""/>
          </v:shape>
          <o:OLEObject Type="Embed" ProgID="Equation.DSMT4" ShapeID="_x0000_i1238" DrawAspect="Content" ObjectID="_1668758852" r:id="rId437"/>
        </w:object>
      </w:r>
      <w:r w:rsidRPr="0047065A">
        <w:rPr>
          <w:rFonts w:ascii="宋体" w:hAnsi="宋体" w:hint="eastAsia"/>
          <w:szCs w:val="21"/>
        </w:rPr>
        <w:t>为何值时</w:t>
      </w:r>
      <w:r w:rsidR="001A0D4F">
        <w:rPr>
          <w:rFonts w:ascii="宋体" w:hAnsi="宋体" w:hint="eastAsia"/>
          <w:szCs w:val="21"/>
        </w:rPr>
        <w:t>，</w:t>
      </w:r>
      <w:r w:rsidR="00B87141" w:rsidRPr="00B87141">
        <w:rPr>
          <w:position w:val="-10"/>
        </w:rPr>
        <w:object w:dxaOrig="240" w:dyaOrig="320">
          <v:shape id="_x0000_i1239" type="#_x0000_t75" style="width:12.25pt;height:16.3pt" o:ole="">
            <v:imagedata r:id="rId438" o:title=""/>
          </v:shape>
          <o:OLEObject Type="Embed" ProgID="Equation.DSMT4" ShapeID="_x0000_i1239" DrawAspect="Content" ObjectID="_1668758853" r:id="rId439"/>
        </w:object>
      </w:r>
      <w:r w:rsidRPr="0047065A">
        <w:rPr>
          <w:rFonts w:ascii="宋体" w:hAnsi="宋体" w:hint="eastAsia"/>
          <w:szCs w:val="21"/>
        </w:rPr>
        <w:t>不能表示成</w:t>
      </w:r>
      <w:r w:rsidR="00B87141" w:rsidRPr="00B87141">
        <w:rPr>
          <w:position w:val="-12"/>
        </w:rPr>
        <w:object w:dxaOrig="1260" w:dyaOrig="360">
          <v:shape id="_x0000_i1240" type="#_x0000_t75" style="width:62.5pt;height:17.65pt" o:ole="">
            <v:imagedata r:id="rId440" o:title=""/>
          </v:shape>
          <o:OLEObject Type="Embed" ProgID="Equation.DSMT4" ShapeID="_x0000_i1240" DrawAspect="Content" ObjectID="_1668758854" r:id="rId441"/>
        </w:object>
      </w:r>
      <w:r w:rsidRPr="0047065A">
        <w:rPr>
          <w:rFonts w:ascii="宋体" w:hAnsi="宋体" w:hint="eastAsia"/>
          <w:szCs w:val="21"/>
        </w:rPr>
        <w:t>的线性组合</w:t>
      </w:r>
      <w:r>
        <w:rPr>
          <w:rFonts w:ascii="宋体" w:hAnsi="宋体" w:hint="eastAsia"/>
          <w:szCs w:val="21"/>
        </w:rPr>
        <w:t>？</w:t>
      </w:r>
    </w:p>
    <w:p w:rsidR="00B73676" w:rsidRDefault="00B73676" w:rsidP="001A0D4F">
      <w:pPr>
        <w:rPr>
          <w:rFonts w:ascii="宋体" w:hAnsi="宋体"/>
          <w:szCs w:val="21"/>
        </w:rPr>
      </w:pPr>
      <w:r w:rsidRPr="001A0D4F">
        <w:rPr>
          <w:rFonts w:hint="eastAsia"/>
        </w:rPr>
        <w:t xml:space="preserve">(2) </w:t>
      </w:r>
      <w:r w:rsidR="00B87141" w:rsidRPr="00B87141">
        <w:rPr>
          <w:position w:val="-6"/>
        </w:rPr>
        <w:object w:dxaOrig="200" w:dyaOrig="220">
          <v:shape id="_x0000_i1241" type="#_x0000_t75" style="width:9.5pt;height:10.85pt" o:ole="">
            <v:imagedata r:id="rId442" o:title=""/>
          </v:shape>
          <o:OLEObject Type="Embed" ProgID="Equation.DSMT4" ShapeID="_x0000_i1241" DrawAspect="Content" ObjectID="_1668758855" r:id="rId443"/>
        </w:object>
      </w:r>
      <w:r w:rsidR="00B71134">
        <w:rPr>
          <w:rFonts w:ascii="宋体" w:hAnsi="宋体" w:hint="eastAsia"/>
          <w:szCs w:val="21"/>
        </w:rPr>
        <w:t>,</w:t>
      </w:r>
      <w:r w:rsidR="00B87141" w:rsidRPr="00B87141">
        <w:rPr>
          <w:position w:val="-6"/>
        </w:rPr>
        <w:object w:dxaOrig="200" w:dyaOrig="279">
          <v:shape id="_x0000_i1242" type="#_x0000_t75" style="width:9.5pt;height:13.6pt" o:ole="">
            <v:imagedata r:id="rId444" o:title=""/>
          </v:shape>
          <o:OLEObject Type="Embed" ProgID="Equation.DSMT4" ShapeID="_x0000_i1242" DrawAspect="Content" ObjectID="_1668758856" r:id="rId445"/>
        </w:object>
      </w:r>
      <w:r w:rsidRPr="0047065A">
        <w:rPr>
          <w:rFonts w:ascii="宋体" w:hAnsi="宋体" w:hint="eastAsia"/>
          <w:szCs w:val="21"/>
        </w:rPr>
        <w:t>为何值时</w:t>
      </w:r>
      <w:r w:rsidR="001A0D4F">
        <w:rPr>
          <w:rFonts w:ascii="宋体" w:hAnsi="宋体" w:hint="eastAsia"/>
          <w:szCs w:val="21"/>
        </w:rPr>
        <w:t>，</w:t>
      </w:r>
      <w:r w:rsidR="00B87141" w:rsidRPr="00B87141">
        <w:rPr>
          <w:position w:val="-10"/>
        </w:rPr>
        <w:object w:dxaOrig="240" w:dyaOrig="320">
          <v:shape id="_x0000_i1243" type="#_x0000_t75" style="width:12.25pt;height:16.3pt" o:ole="">
            <v:imagedata r:id="rId446" o:title=""/>
          </v:shape>
          <o:OLEObject Type="Embed" ProgID="Equation.DSMT4" ShapeID="_x0000_i1243" DrawAspect="Content" ObjectID="_1668758857" r:id="rId447"/>
        </w:object>
      </w:r>
      <w:r w:rsidRPr="0047065A">
        <w:rPr>
          <w:rFonts w:ascii="宋体" w:hAnsi="宋体" w:hint="eastAsia"/>
          <w:szCs w:val="21"/>
        </w:rPr>
        <w:t>有</w:t>
      </w:r>
      <w:r w:rsidR="00B87141" w:rsidRPr="00B87141">
        <w:rPr>
          <w:position w:val="-12"/>
        </w:rPr>
        <w:object w:dxaOrig="1260" w:dyaOrig="360">
          <v:shape id="_x0000_i1244" type="#_x0000_t75" style="width:62.5pt;height:17.65pt" o:ole="">
            <v:imagedata r:id="rId448" o:title=""/>
          </v:shape>
          <o:OLEObject Type="Embed" ProgID="Equation.DSMT4" ShapeID="_x0000_i1244" DrawAspect="Content" ObjectID="_1668758858" r:id="rId449"/>
        </w:object>
      </w:r>
      <w:r w:rsidRPr="0047065A">
        <w:rPr>
          <w:rFonts w:ascii="宋体" w:hAnsi="宋体" w:hint="eastAsia"/>
          <w:szCs w:val="21"/>
        </w:rPr>
        <w:t>的唯一的线性表</w:t>
      </w:r>
      <w:r>
        <w:rPr>
          <w:rFonts w:ascii="宋体" w:hAnsi="宋体" w:hint="eastAsia"/>
          <w:szCs w:val="21"/>
        </w:rPr>
        <w:t>示</w:t>
      </w:r>
      <w:r w:rsidRPr="0047065A">
        <w:rPr>
          <w:rFonts w:ascii="宋体" w:hAnsi="宋体" w:hint="eastAsia"/>
          <w:szCs w:val="21"/>
        </w:rPr>
        <w:t>式？并写出该表示式</w:t>
      </w:r>
      <w:r w:rsidR="001A0D4F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E922E6" w:rsidRPr="00FF519E" w:rsidRDefault="00B17D03" w:rsidP="00E922E6">
      <w:pPr>
        <w:rPr>
          <w:rFonts w:ascii="宋体" w:hAnsi="宋体"/>
          <w:color w:val="FF6600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E922E6" w:rsidRPr="00FF519E">
        <w:rPr>
          <w:rFonts w:ascii="宋体" w:hAnsi="宋体" w:hint="eastAsia"/>
          <w:szCs w:val="21"/>
        </w:rPr>
        <w:t>设</w:t>
      </w:r>
      <w:r w:rsidR="00B87141" w:rsidRPr="00B87141">
        <w:rPr>
          <w:position w:val="-12"/>
        </w:rPr>
        <w:object w:dxaOrig="2900" w:dyaOrig="360">
          <v:shape id="_x0000_i1245" type="#_x0000_t75" style="width:145.35pt;height:17.65pt" o:ole="">
            <v:imagedata r:id="rId450" o:title=""/>
          </v:shape>
          <o:OLEObject Type="Embed" ProgID="Equation.DSMT4" ShapeID="_x0000_i1245" DrawAspect="Content" ObjectID="_1668758859" r:id="rId451"/>
        </w:object>
      </w:r>
      <w:r w:rsidR="0048399A">
        <w:rPr>
          <w:rFonts w:ascii="宋体" w:hAnsi="宋体" w:hint="eastAsia"/>
          <w:szCs w:val="21"/>
        </w:rPr>
        <w:t>，</w:t>
      </w:r>
      <w:r w:rsidR="00E922E6" w:rsidRPr="00FF519E">
        <w:rPr>
          <w:rFonts w:ascii="宋体" w:hAnsi="宋体" w:hint="eastAsia"/>
          <w:szCs w:val="21"/>
        </w:rPr>
        <w:t>则有</w:t>
      </w:r>
    </w:p>
    <w:p w:rsidR="00E922E6" w:rsidRPr="00FF519E" w:rsidRDefault="00B87141" w:rsidP="00E922E6">
      <w:pPr>
        <w:jc w:val="center"/>
        <w:rPr>
          <w:rFonts w:ascii="宋体" w:hAnsi="宋体"/>
          <w:szCs w:val="21"/>
        </w:rPr>
      </w:pPr>
      <w:r w:rsidRPr="00B87141">
        <w:rPr>
          <w:position w:val="-70"/>
        </w:rPr>
        <w:object w:dxaOrig="3360" w:dyaOrig="1520">
          <v:shape id="_x0000_i1246" type="#_x0000_t75" style="width:168.45pt;height:76.1pt" o:ole="">
            <v:imagedata r:id="rId452" o:title=""/>
          </v:shape>
          <o:OLEObject Type="Embed" ProgID="Equation.DSMT4" ShapeID="_x0000_i1246" DrawAspect="Content" ObjectID="_1668758860" r:id="rId453"/>
        </w:object>
      </w:r>
    </w:p>
    <w:p w:rsidR="00E922E6" w:rsidRPr="00304AF0" w:rsidRDefault="00E922E6" w:rsidP="00E922E6">
      <w:pPr>
        <w:ind w:firstLineChars="200" w:firstLine="480"/>
        <w:rPr>
          <w:rFonts w:ascii="宋体" w:hAnsi="宋体"/>
          <w:szCs w:val="21"/>
        </w:rPr>
      </w:pPr>
      <w:r w:rsidRPr="00FF519E">
        <w:rPr>
          <w:rFonts w:ascii="宋体" w:hAnsi="宋体" w:hint="eastAsia"/>
          <w:szCs w:val="21"/>
        </w:rPr>
        <w:t>对方程组的增广矩阵作初等行变换</w:t>
      </w:r>
      <w:r w:rsidR="00B71134">
        <w:rPr>
          <w:rFonts w:ascii="宋体" w:hAnsi="宋体" w:hint="eastAsia"/>
          <w:szCs w:val="21"/>
        </w:rPr>
        <w:t>，得到</w:t>
      </w:r>
    </w:p>
    <w:p w:rsidR="00E922E6" w:rsidRPr="00304AF0" w:rsidRDefault="00B87141" w:rsidP="00B71134">
      <w:pPr>
        <w:ind w:firstLineChars="400" w:firstLine="960"/>
        <w:jc w:val="center"/>
        <w:rPr>
          <w:rFonts w:ascii="宋体" w:hAnsi="宋体"/>
          <w:szCs w:val="21"/>
        </w:rPr>
      </w:pPr>
      <w:r w:rsidRPr="00B87141">
        <w:rPr>
          <w:position w:val="-66"/>
        </w:rPr>
        <w:object w:dxaOrig="6060" w:dyaOrig="1440">
          <v:shape id="_x0000_i1247" type="#_x0000_t75" style="width:302.95pt;height:1in" o:ole="">
            <v:imagedata r:id="rId454" o:title=""/>
          </v:shape>
          <o:OLEObject Type="Embed" ProgID="Equation.DSMT4" ShapeID="_x0000_i1247" DrawAspect="Content" ObjectID="_1668758861" r:id="rId455"/>
        </w:object>
      </w:r>
    </w:p>
    <w:p w:rsidR="00E922E6" w:rsidRPr="00FF519E" w:rsidRDefault="004B247F" w:rsidP="004B247F">
      <w:pPr>
        <w:ind w:left="480" w:hangingChars="200" w:hanging="480"/>
        <w:rPr>
          <w:rFonts w:ascii="宋体" w:hAnsi="宋体"/>
          <w:szCs w:val="21"/>
        </w:rPr>
      </w:pPr>
      <w:r w:rsidRPr="004B247F">
        <w:rPr>
          <w:rFonts w:hint="eastAsia"/>
        </w:rPr>
        <w:t>(1)</w:t>
      </w:r>
      <w:r>
        <w:rPr>
          <w:rFonts w:hint="eastAsia"/>
        </w:rPr>
        <w:t xml:space="preserve"> </w:t>
      </w:r>
      <w:r w:rsidR="00E922E6" w:rsidRPr="00FF519E">
        <w:rPr>
          <w:rFonts w:ascii="宋体" w:hAnsi="宋体" w:hint="eastAsia"/>
          <w:szCs w:val="21"/>
        </w:rPr>
        <w:t>当</w:t>
      </w:r>
      <w:r w:rsidR="00B87141" w:rsidRPr="00B87141">
        <w:rPr>
          <w:position w:val="-8"/>
        </w:rPr>
        <w:object w:dxaOrig="1219" w:dyaOrig="300">
          <v:shape id="_x0000_i1248" type="#_x0000_t75" style="width:61.15pt;height:14.95pt" o:ole="">
            <v:imagedata r:id="rId456" o:title=""/>
          </v:shape>
          <o:OLEObject Type="Embed" ProgID="Equation.DSMT4" ShapeID="_x0000_i1248" DrawAspect="Content" ObjectID="_1668758862" r:id="rId457"/>
        </w:object>
      </w:r>
      <w:r w:rsidR="00E922E6" w:rsidRPr="00FF519E">
        <w:rPr>
          <w:rFonts w:ascii="宋体" w:hAnsi="宋体" w:hint="eastAsia"/>
          <w:szCs w:val="21"/>
        </w:rPr>
        <w:t>时</w:t>
      </w:r>
      <w:r w:rsidR="0048399A">
        <w:rPr>
          <w:rFonts w:ascii="宋体" w:hAnsi="宋体" w:hint="eastAsia"/>
          <w:szCs w:val="21"/>
        </w:rPr>
        <w:t>，</w:t>
      </w:r>
      <w:r w:rsidR="00B87141" w:rsidRPr="00B87141">
        <w:rPr>
          <w:position w:val="-10"/>
        </w:rPr>
        <w:object w:dxaOrig="1160" w:dyaOrig="380">
          <v:shape id="_x0000_i1249" type="#_x0000_t75" style="width:58.4pt;height:19pt" o:ole="">
            <v:imagedata r:id="rId458" o:title=""/>
          </v:shape>
          <o:OLEObject Type="Embed" ProgID="Equation.DSMT4" ShapeID="_x0000_i1249" DrawAspect="Content" ObjectID="_1668758863" r:id="rId459"/>
        </w:object>
      </w:r>
      <w:r w:rsidR="0048399A">
        <w:rPr>
          <w:rFonts w:ascii="宋体" w:hAnsi="宋体" w:hint="eastAsia"/>
          <w:szCs w:val="21"/>
        </w:rPr>
        <w:t>，</w:t>
      </w:r>
      <w:r w:rsidR="00E922E6" w:rsidRPr="00FF519E">
        <w:rPr>
          <w:rFonts w:ascii="宋体" w:hAnsi="宋体" w:hint="eastAsia"/>
          <w:szCs w:val="21"/>
        </w:rPr>
        <w:t>方程组无解</w:t>
      </w:r>
      <w:r w:rsidR="0048399A">
        <w:rPr>
          <w:rFonts w:ascii="宋体" w:hAnsi="宋体" w:hint="eastAsia"/>
          <w:szCs w:val="21"/>
        </w:rPr>
        <w:t>．</w:t>
      </w:r>
      <w:r w:rsidR="00E922E6" w:rsidRPr="00FF519E">
        <w:rPr>
          <w:rFonts w:ascii="宋体" w:hAnsi="宋体" w:hint="eastAsia"/>
          <w:szCs w:val="21"/>
        </w:rPr>
        <w:t>即是不存在</w:t>
      </w:r>
      <w:r w:rsidR="00B87141" w:rsidRPr="00B87141">
        <w:rPr>
          <w:position w:val="-12"/>
        </w:rPr>
        <w:object w:dxaOrig="1180" w:dyaOrig="360">
          <v:shape id="_x0000_i1250" type="#_x0000_t75" style="width:59.1pt;height:17.65pt" o:ole="">
            <v:imagedata r:id="rId460" o:title=""/>
          </v:shape>
          <o:OLEObject Type="Embed" ProgID="Equation.DSMT4" ShapeID="_x0000_i1250" DrawAspect="Content" ObjectID="_1668758864" r:id="rId461"/>
        </w:object>
      </w:r>
      <w:r w:rsidR="00E922E6" w:rsidRPr="00FF519E">
        <w:rPr>
          <w:rFonts w:ascii="宋体" w:hAnsi="宋体" w:hint="eastAsia"/>
          <w:szCs w:val="21"/>
        </w:rPr>
        <w:t>使得</w:t>
      </w:r>
      <w:r w:rsidR="00B87141" w:rsidRPr="00B87141">
        <w:rPr>
          <w:position w:val="-12"/>
        </w:rPr>
        <w:object w:dxaOrig="2900" w:dyaOrig="360">
          <v:shape id="_x0000_i1251" type="#_x0000_t75" style="width:145.35pt;height:17.65pt" o:ole="">
            <v:imagedata r:id="rId462" o:title=""/>
          </v:shape>
          <o:OLEObject Type="Embed" ProgID="Equation.DSMT4" ShapeID="_x0000_i1251" DrawAspect="Content" ObjectID="_1668758865" r:id="rId463"/>
        </w:object>
      </w:r>
      <w:r w:rsidR="00E922E6" w:rsidRPr="00FF519E">
        <w:rPr>
          <w:rFonts w:ascii="宋体" w:hAnsi="宋体" w:hint="eastAsia"/>
          <w:szCs w:val="21"/>
        </w:rPr>
        <w:t>成立</w:t>
      </w:r>
      <w:r w:rsidR="0048399A">
        <w:rPr>
          <w:rFonts w:ascii="宋体" w:hAnsi="宋体" w:hint="eastAsia"/>
          <w:szCs w:val="21"/>
        </w:rPr>
        <w:t>，</w:t>
      </w:r>
      <w:r w:rsidR="00B87141" w:rsidRPr="00B87141">
        <w:rPr>
          <w:position w:val="-10"/>
        </w:rPr>
        <w:object w:dxaOrig="240" w:dyaOrig="320">
          <v:shape id="_x0000_i1252" type="#_x0000_t75" style="width:12.25pt;height:16.3pt" o:ole="">
            <v:imagedata r:id="rId464" o:title=""/>
          </v:shape>
          <o:OLEObject Type="Embed" ProgID="Equation.DSMT4" ShapeID="_x0000_i1252" DrawAspect="Content" ObjectID="_1668758866" r:id="rId465"/>
        </w:object>
      </w:r>
      <w:r w:rsidR="00E922E6" w:rsidRPr="00FF519E">
        <w:rPr>
          <w:rFonts w:ascii="宋体" w:hAnsi="宋体" w:hint="eastAsia"/>
          <w:szCs w:val="21"/>
        </w:rPr>
        <w:t>不能表示成</w:t>
      </w:r>
      <w:r w:rsidR="00B87141" w:rsidRPr="00B87141">
        <w:rPr>
          <w:position w:val="-12"/>
        </w:rPr>
        <w:object w:dxaOrig="1680" w:dyaOrig="360">
          <v:shape id="_x0000_i1253" type="#_x0000_t75" style="width:84.25pt;height:17.65pt" o:ole="">
            <v:imagedata r:id="rId466" o:title=""/>
          </v:shape>
          <o:OLEObject Type="Embed" ProgID="Equation.DSMT4" ShapeID="_x0000_i1253" DrawAspect="Content" ObjectID="_1668758867" r:id="rId467"/>
        </w:object>
      </w:r>
      <w:r>
        <w:rPr>
          <w:rFonts w:ascii="宋体" w:hAnsi="宋体" w:hint="eastAsia"/>
          <w:szCs w:val="21"/>
        </w:rPr>
        <w:t>的线性组合．</w:t>
      </w:r>
    </w:p>
    <w:p w:rsidR="00B17D03" w:rsidRDefault="004B247F" w:rsidP="004B247F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(2</w:t>
      </w:r>
      <w:r w:rsidRPr="004B247F">
        <w:rPr>
          <w:rFonts w:hint="eastAsia"/>
        </w:rPr>
        <w:t xml:space="preserve">) </w:t>
      </w:r>
      <w:r w:rsidR="00E922E6" w:rsidRPr="00FF519E">
        <w:rPr>
          <w:rFonts w:ascii="宋体" w:hAnsi="宋体" w:hint="eastAsia"/>
          <w:szCs w:val="21"/>
        </w:rPr>
        <w:t>当</w:t>
      </w:r>
      <w:r w:rsidR="00B87141" w:rsidRPr="00B87141">
        <w:rPr>
          <w:position w:val="-6"/>
        </w:rPr>
        <w:object w:dxaOrig="680" w:dyaOrig="279">
          <v:shape id="_x0000_i1254" type="#_x0000_t75" style="width:33.95pt;height:13.6pt" o:ole="">
            <v:imagedata r:id="rId468" o:title=""/>
          </v:shape>
          <o:OLEObject Type="Embed" ProgID="Equation.DSMT4" ShapeID="_x0000_i1254" DrawAspect="Content" ObjectID="_1668758868" r:id="rId469"/>
        </w:object>
      </w:r>
      <w:r w:rsidR="00E922E6" w:rsidRPr="00FF519E">
        <w:rPr>
          <w:rFonts w:ascii="宋体" w:hAnsi="宋体" w:hint="eastAsia"/>
          <w:szCs w:val="21"/>
        </w:rPr>
        <w:t>时</w:t>
      </w:r>
      <w:r w:rsidR="0048399A">
        <w:rPr>
          <w:rFonts w:ascii="宋体" w:hAnsi="宋体" w:hint="eastAsia"/>
          <w:szCs w:val="21"/>
        </w:rPr>
        <w:t>，</w:t>
      </w:r>
      <w:r w:rsidR="00B87141" w:rsidRPr="00B87141">
        <w:rPr>
          <w:position w:val="-10"/>
        </w:rPr>
        <w:object w:dxaOrig="1160" w:dyaOrig="380">
          <v:shape id="_x0000_i1255" type="#_x0000_t75" style="width:58.4pt;height:19pt" o:ole="">
            <v:imagedata r:id="rId470" o:title=""/>
          </v:shape>
          <o:OLEObject Type="Embed" ProgID="Equation.DSMT4" ShapeID="_x0000_i1255" DrawAspect="Content" ObjectID="_1668758869" r:id="rId471"/>
        </w:object>
      </w:r>
      <w:r>
        <w:rPr>
          <w:rFonts w:ascii="宋体" w:hAnsi="宋体" w:hint="eastAsia"/>
          <w:szCs w:val="21"/>
        </w:rPr>
        <w:t>，</w:t>
      </w:r>
      <w:r w:rsidR="00E922E6" w:rsidRPr="00FF519E">
        <w:rPr>
          <w:rFonts w:ascii="宋体" w:hAnsi="宋体" w:hint="eastAsia"/>
          <w:szCs w:val="21"/>
        </w:rPr>
        <w:t>方程组有唯一解</w:t>
      </w:r>
      <w:r w:rsidR="00B87141" w:rsidRPr="00B87141">
        <w:rPr>
          <w:position w:val="-28"/>
        </w:rPr>
        <w:object w:dxaOrig="2760" w:dyaOrig="740">
          <v:shape id="_x0000_i1256" type="#_x0000_t75" style="width:138.55pt;height:36.7pt" o:ole="">
            <v:imagedata r:id="rId472" o:title=""/>
          </v:shape>
          <o:OLEObject Type="Embed" ProgID="Equation.DSMT4" ShapeID="_x0000_i1256" DrawAspect="Content" ObjectID="_1668758870" r:id="rId473"/>
        </w:object>
      </w:r>
      <w:r w:rsidR="0048399A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故</w:t>
      </w:r>
      <w:r w:rsidR="00B87141" w:rsidRPr="00B87141">
        <w:rPr>
          <w:position w:val="-10"/>
        </w:rPr>
        <w:object w:dxaOrig="240" w:dyaOrig="320">
          <v:shape id="_x0000_i1257" type="#_x0000_t75" style="width:12.25pt;height:16.3pt" o:ole="">
            <v:imagedata r:id="rId474" o:title=""/>
          </v:shape>
          <o:OLEObject Type="Embed" ProgID="Equation.DSMT4" ShapeID="_x0000_i1257" DrawAspect="Content" ObjectID="_1668758871" r:id="rId475"/>
        </w:object>
      </w:r>
      <w:r w:rsidR="00E922E6" w:rsidRPr="00304AF0">
        <w:rPr>
          <w:rFonts w:ascii="宋体" w:hAnsi="宋体" w:hint="eastAsia"/>
          <w:szCs w:val="21"/>
        </w:rPr>
        <w:t>有唯一表达式</w:t>
      </w:r>
      <w:r w:rsidR="0048399A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且</w:t>
      </w:r>
      <w:r w:rsidR="00B87141" w:rsidRPr="00B87141">
        <w:rPr>
          <w:position w:val="-24"/>
        </w:rPr>
        <w:object w:dxaOrig="4300" w:dyaOrig="620">
          <v:shape id="_x0000_i1258" type="#_x0000_t75" style="width:214.65pt;height:31.25pt" o:ole="">
            <v:imagedata r:id="rId476" o:title=""/>
          </v:shape>
          <o:OLEObject Type="Embed" ProgID="Equation.DSMT4" ShapeID="_x0000_i1258" DrawAspect="Content" ObjectID="_1668758872" r:id="rId477"/>
        </w:object>
      </w:r>
      <w:r w:rsidR="0048399A">
        <w:rPr>
          <w:rFonts w:ascii="宋体" w:hAnsi="宋体" w:hint="eastAsia"/>
          <w:szCs w:val="21"/>
        </w:rPr>
        <w:t>．</w: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八、</w:t>
      </w:r>
      <w:r>
        <w:rPr>
          <w:rFonts w:hint="eastAsia"/>
        </w:rPr>
        <w:t>（</w:t>
      </w:r>
      <w:r w:rsidRPr="0047065A">
        <w:rPr>
          <w:rFonts w:hint="eastAsia"/>
        </w:rPr>
        <w:t>本题满分6分</w:t>
      </w:r>
      <w:r>
        <w:rPr>
          <w:rFonts w:hint="eastAsia"/>
        </w:rPr>
        <w:t>）</w:t>
      </w:r>
    </w:p>
    <w:p w:rsidR="00B73676" w:rsidRDefault="00B73676" w:rsidP="001A0D4F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设</w:t>
      </w:r>
      <w:r w:rsidR="00B87141" w:rsidRPr="00025957">
        <w:rPr>
          <w:position w:val="-4"/>
        </w:rPr>
        <w:object w:dxaOrig="220" w:dyaOrig="260">
          <v:shape id="_x0000_i1259" type="#_x0000_t75" style="width:10.85pt;height:13.6pt" o:ole="">
            <v:imagedata r:id="rId478" o:title=""/>
          </v:shape>
          <o:OLEObject Type="Embed" ProgID="Equation.DSMT4" ShapeID="_x0000_i1259" DrawAspect="Content" ObjectID="_1668758873" r:id="rId479"/>
        </w:object>
      </w:r>
      <w:r w:rsidRPr="0047065A">
        <w:rPr>
          <w:rFonts w:ascii="宋体" w:hAnsi="宋体" w:hint="eastAsia"/>
          <w:szCs w:val="21"/>
        </w:rPr>
        <w:t>为</w:t>
      </w:r>
      <w:r w:rsidR="00B87141" w:rsidRPr="00025957">
        <w:rPr>
          <w:position w:val="-4"/>
        </w:rPr>
        <w:object w:dxaOrig="200" w:dyaOrig="200">
          <v:shape id="_x0000_i1260" type="#_x0000_t75" style="width:9.5pt;height:9.5pt" o:ole="">
            <v:imagedata r:id="rId480" o:title=""/>
          </v:shape>
          <o:OLEObject Type="Embed" ProgID="Equation.DSMT4" ShapeID="_x0000_i1260" DrawAspect="Content" ObjectID="_1668758874" r:id="rId481"/>
        </w:object>
      </w:r>
      <w:r w:rsidRPr="0047065A">
        <w:rPr>
          <w:rFonts w:ascii="宋体" w:hAnsi="宋体" w:hint="eastAsia"/>
          <w:szCs w:val="21"/>
        </w:rPr>
        <w:t>阶正定阵</w:t>
      </w:r>
      <w:r w:rsidR="0048399A">
        <w:rPr>
          <w:rFonts w:ascii="宋体" w:hAnsi="宋体" w:hint="eastAsia"/>
          <w:szCs w:val="21"/>
        </w:rPr>
        <w:t>，</w:t>
      </w:r>
      <w:r w:rsidR="00B87141" w:rsidRPr="00025957">
        <w:rPr>
          <w:position w:val="-4"/>
        </w:rPr>
        <w:object w:dxaOrig="220" w:dyaOrig="260">
          <v:shape id="_x0000_i1261" type="#_x0000_t75" style="width:10.85pt;height:13.6pt" o:ole="">
            <v:imagedata r:id="rId482" o:title=""/>
          </v:shape>
          <o:OLEObject Type="Embed" ProgID="Equation.DSMT4" ShapeID="_x0000_i1261" DrawAspect="Content" ObjectID="_1668758875" r:id="rId483"/>
        </w:object>
      </w:r>
      <w:r w:rsidRPr="0047065A">
        <w:rPr>
          <w:rFonts w:ascii="宋体" w:hAnsi="宋体" w:hint="eastAsia"/>
          <w:szCs w:val="21"/>
        </w:rPr>
        <w:t>是</w:t>
      </w:r>
      <w:r w:rsidR="00B87141" w:rsidRPr="00025957">
        <w:rPr>
          <w:position w:val="-4"/>
        </w:rPr>
        <w:object w:dxaOrig="200" w:dyaOrig="200">
          <v:shape id="_x0000_i1262" type="#_x0000_t75" style="width:9.5pt;height:9.5pt" o:ole="">
            <v:imagedata r:id="rId484" o:title=""/>
          </v:shape>
          <o:OLEObject Type="Embed" ProgID="Equation.DSMT4" ShapeID="_x0000_i1262" DrawAspect="Content" ObjectID="_1668758876" r:id="rId485"/>
        </w:object>
      </w:r>
      <w:r w:rsidRPr="0047065A">
        <w:rPr>
          <w:rFonts w:ascii="宋体" w:hAnsi="宋体" w:hint="eastAsia"/>
          <w:szCs w:val="21"/>
        </w:rPr>
        <w:t>阶单位阵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证明</w:t>
      </w:r>
      <w:r w:rsidR="00B87141" w:rsidRPr="00025957">
        <w:rPr>
          <w:position w:val="-4"/>
        </w:rPr>
        <w:object w:dxaOrig="600" w:dyaOrig="260">
          <v:shape id="_x0000_i1263" type="#_x0000_t75" style="width:29.9pt;height:13.6pt" o:ole="">
            <v:imagedata r:id="rId486" o:title=""/>
          </v:shape>
          <o:OLEObject Type="Embed" ProgID="Equation.DSMT4" ShapeID="_x0000_i1263" DrawAspect="Content" ObjectID="_1668758877" r:id="rId487"/>
        </w:object>
      </w:r>
      <w:r w:rsidRPr="0047065A">
        <w:rPr>
          <w:rFonts w:ascii="宋体" w:hAnsi="宋体" w:hint="eastAsia"/>
          <w:szCs w:val="21"/>
        </w:rPr>
        <w:t>的行列式大于</w:t>
      </w:r>
      <w:r w:rsidR="00B87141" w:rsidRPr="00025957">
        <w:rPr>
          <w:position w:val="-4"/>
        </w:rPr>
        <w:object w:dxaOrig="180" w:dyaOrig="260">
          <v:shape id="_x0000_i1264" type="#_x0000_t75" style="width:9.5pt;height:13.6pt" o:ole="">
            <v:imagedata r:id="rId488" o:title=""/>
          </v:shape>
          <o:OLEObject Type="Embed" ProgID="Equation.DSMT4" ShapeID="_x0000_i1264" DrawAspect="Content" ObjectID="_1668758878" r:id="rId489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E922E6" w:rsidRPr="00304AF0" w:rsidRDefault="00B17D03" w:rsidP="00E922E6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E922E6" w:rsidRPr="00304AF0">
        <w:rPr>
          <w:rFonts w:ascii="宋体" w:hAnsi="宋体" w:hint="eastAsia"/>
          <w:b/>
          <w:szCs w:val="21"/>
        </w:rPr>
        <w:t>方法1：</w:t>
      </w:r>
      <w:r w:rsidR="00E922E6" w:rsidRPr="00304AF0">
        <w:rPr>
          <w:rFonts w:ascii="宋体" w:hAnsi="宋体" w:hint="eastAsia"/>
          <w:szCs w:val="21"/>
        </w:rPr>
        <w:t>因为</w:t>
      </w:r>
      <w:r w:rsidR="00B87141" w:rsidRPr="00025957">
        <w:rPr>
          <w:position w:val="-4"/>
        </w:rPr>
        <w:object w:dxaOrig="220" w:dyaOrig="260">
          <v:shape id="_x0000_i1265" type="#_x0000_t75" style="width:10.85pt;height:13.6pt" o:ole="">
            <v:imagedata r:id="rId490" o:title=""/>
          </v:shape>
          <o:OLEObject Type="Embed" ProgID="Equation.DSMT4" ShapeID="_x0000_i1265" DrawAspect="Content" ObjectID="_1668758879" r:id="rId491"/>
        </w:object>
      </w:r>
      <w:r w:rsidR="00E922E6" w:rsidRPr="00304AF0">
        <w:rPr>
          <w:rFonts w:ascii="宋体" w:hAnsi="宋体" w:hint="eastAsia"/>
          <w:szCs w:val="21"/>
        </w:rPr>
        <w:t>为</w:t>
      </w:r>
      <w:r w:rsidR="00B87141" w:rsidRPr="00025957">
        <w:rPr>
          <w:position w:val="-4"/>
        </w:rPr>
        <w:object w:dxaOrig="200" w:dyaOrig="200">
          <v:shape id="_x0000_i1266" type="#_x0000_t75" style="width:9.5pt;height:9.5pt" o:ole="">
            <v:imagedata r:id="rId492" o:title=""/>
          </v:shape>
          <o:OLEObject Type="Embed" ProgID="Equation.DSMT4" ShapeID="_x0000_i1266" DrawAspect="Content" ObjectID="_1668758880" r:id="rId493"/>
        </w:object>
      </w:r>
      <w:r w:rsidR="00E922E6" w:rsidRPr="00304AF0">
        <w:rPr>
          <w:rFonts w:ascii="宋体" w:hAnsi="宋体" w:hint="eastAsia"/>
          <w:szCs w:val="21"/>
        </w:rPr>
        <w:t>阶正定阵</w:t>
      </w:r>
      <w:r w:rsidR="0048399A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故存在正交矩阵</w:t>
      </w:r>
      <w:r w:rsidR="00B87141" w:rsidRPr="00B87141">
        <w:rPr>
          <w:position w:val="-10"/>
        </w:rPr>
        <w:object w:dxaOrig="220" w:dyaOrig="320">
          <v:shape id="_x0000_i1267" type="#_x0000_t75" style="width:10.85pt;height:16.3pt" o:ole="">
            <v:imagedata r:id="rId494" o:title=""/>
          </v:shape>
          <o:OLEObject Type="Embed" ProgID="Equation.DSMT4" ShapeID="_x0000_i1267" DrawAspect="Content" ObjectID="_1668758881" r:id="rId495"/>
        </w:object>
      </w:r>
      <w:r w:rsidR="0048399A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使</w:t>
      </w:r>
    </w:p>
    <w:p w:rsidR="00E922E6" w:rsidRPr="00304AF0" w:rsidRDefault="00B87141" w:rsidP="00E922E6">
      <w:pPr>
        <w:jc w:val="center"/>
        <w:rPr>
          <w:rFonts w:ascii="宋体" w:hAnsi="宋体"/>
          <w:color w:val="FF6600"/>
          <w:szCs w:val="21"/>
        </w:rPr>
      </w:pPr>
      <w:r w:rsidRPr="00B87141">
        <w:rPr>
          <w:position w:val="-68"/>
        </w:rPr>
        <w:object w:dxaOrig="3960" w:dyaOrig="1480">
          <v:shape id="_x0000_i1268" type="#_x0000_t75" style="width:198.35pt;height:74.05pt" o:ole="">
            <v:imagedata r:id="rId496" o:title=""/>
          </v:shape>
          <o:OLEObject Type="Embed" ProgID="Equation.DSMT4" ShapeID="_x0000_i1268" DrawAspect="Content" ObjectID="_1668758882" r:id="rId497"/>
        </w:object>
      </w:r>
    </w:p>
    <w:p w:rsidR="00222F26" w:rsidRDefault="00E922E6" w:rsidP="00222F26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其中</w:t>
      </w:r>
      <w:r w:rsidR="00B87141" w:rsidRPr="00B87141">
        <w:rPr>
          <w:position w:val="-12"/>
        </w:rPr>
        <w:object w:dxaOrig="600" w:dyaOrig="360">
          <v:shape id="_x0000_i1269" type="#_x0000_t75" style="width:29.9pt;height:17.65pt" o:ole="">
            <v:imagedata r:id="rId498" o:title=""/>
          </v:shape>
          <o:OLEObject Type="Embed" ProgID="Equation.DSMT4" ShapeID="_x0000_i1269" DrawAspect="Content" ObjectID="_1668758883" r:id="rId499"/>
        </w:object>
      </w:r>
      <w:r w:rsidR="00222F26">
        <w:rPr>
          <w:rFonts w:ascii="宋体" w:hAnsi="宋体" w:hint="eastAsia"/>
          <w:szCs w:val="21"/>
        </w:rPr>
        <w:t xml:space="preserve"> </w:t>
      </w:r>
      <w:r w:rsidR="00222F26">
        <w:rPr>
          <w:rFonts w:ascii="宋体" w:hAnsi="宋体"/>
          <w:szCs w:val="21"/>
        </w:rPr>
        <w:t>(</w:t>
      </w:r>
      <w:r w:rsidR="00B87141" w:rsidRPr="00B87141">
        <w:rPr>
          <w:position w:val="-8"/>
        </w:rPr>
        <w:object w:dxaOrig="1100" w:dyaOrig="300">
          <v:shape id="_x0000_i1270" type="#_x0000_t75" style="width:55pt;height:14.95pt" o:ole="">
            <v:imagedata r:id="rId500" o:title=""/>
          </v:shape>
          <o:OLEObject Type="Embed" ProgID="Equation.DSMT4" ShapeID="_x0000_i1270" DrawAspect="Content" ObjectID="_1668758884" r:id="rId501"/>
        </w:object>
      </w:r>
      <w:r w:rsidR="00222F26">
        <w:rPr>
          <w:rFonts w:ascii="宋体" w:hAnsi="宋体"/>
          <w:szCs w:val="21"/>
        </w:rPr>
        <w:t>)</w:t>
      </w:r>
      <w:r w:rsidR="0048399A">
        <w:rPr>
          <w:rFonts w:ascii="宋体" w:hAnsi="宋体" w:hint="eastAsia"/>
          <w:szCs w:val="21"/>
        </w:rPr>
        <w:t>，</w:t>
      </w:r>
      <w:r w:rsidR="00B87141" w:rsidRPr="00B87141">
        <w:rPr>
          <w:position w:val="-12"/>
        </w:rPr>
        <w:object w:dxaOrig="240" w:dyaOrig="360">
          <v:shape id="_x0000_i1271" type="#_x0000_t75" style="width:12.25pt;height:17.65pt" o:ole="">
            <v:imagedata r:id="rId502" o:title=""/>
          </v:shape>
          <o:OLEObject Type="Embed" ProgID="Equation.DSMT4" ShapeID="_x0000_i1271" DrawAspect="Content" ObjectID="_1668758885" r:id="rId503"/>
        </w:object>
      </w:r>
      <w:r w:rsidRPr="00304AF0">
        <w:rPr>
          <w:rFonts w:ascii="宋体" w:hAnsi="宋体" w:hint="eastAsia"/>
          <w:szCs w:val="21"/>
        </w:rPr>
        <w:t>是</w:t>
      </w:r>
      <w:r w:rsidR="00B87141" w:rsidRPr="00025957">
        <w:rPr>
          <w:position w:val="-4"/>
        </w:rPr>
        <w:object w:dxaOrig="220" w:dyaOrig="260">
          <v:shape id="_x0000_i1272" type="#_x0000_t75" style="width:10.85pt;height:13.6pt" o:ole="">
            <v:imagedata r:id="rId504" o:title=""/>
          </v:shape>
          <o:OLEObject Type="Embed" ProgID="Equation.DSMT4" ShapeID="_x0000_i1272" DrawAspect="Content" ObjectID="_1668758886" r:id="rId505"/>
        </w:object>
      </w:r>
      <w:r w:rsidRPr="00304AF0">
        <w:rPr>
          <w:rFonts w:ascii="宋体" w:hAnsi="宋体" w:hint="eastAsia"/>
          <w:szCs w:val="21"/>
        </w:rPr>
        <w:t>的特征值</w:t>
      </w:r>
      <w:r w:rsidR="0048399A"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因此</w:t>
      </w:r>
    </w:p>
    <w:p w:rsidR="00E922E6" w:rsidRPr="00304AF0" w:rsidRDefault="00B87141" w:rsidP="00222F26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10"/>
        </w:rPr>
        <w:object w:dxaOrig="3379" w:dyaOrig="360">
          <v:shape id="_x0000_i1273" type="#_x0000_t75" style="width:168.45pt;height:17.65pt" o:ole="">
            <v:imagedata r:id="rId506" o:title=""/>
          </v:shape>
          <o:OLEObject Type="Embed" ProgID="Equation.DSMT4" ShapeID="_x0000_i1273" DrawAspect="Content" ObjectID="_1668758887" r:id="rId507"/>
        </w:object>
      </w:r>
    </w:p>
    <w:p w:rsidR="00222F26" w:rsidRDefault="00E922E6" w:rsidP="00222F26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两端取行列式得</w:t>
      </w:r>
    </w:p>
    <w:p w:rsidR="00E922E6" w:rsidRPr="00FF519E" w:rsidRDefault="00B87141" w:rsidP="00222F26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28"/>
        </w:rPr>
        <w:object w:dxaOrig="6200" w:dyaOrig="680">
          <v:shape id="_x0000_i1274" type="#_x0000_t75" style="width:309.75pt;height:33.95pt" o:ole="">
            <v:imagedata r:id="rId508" o:title=""/>
          </v:shape>
          <o:OLEObject Type="Embed" ProgID="Equation.DSMT4" ShapeID="_x0000_i1274" DrawAspect="Content" ObjectID="_1668758888" r:id="rId509"/>
        </w:object>
      </w:r>
    </w:p>
    <w:p w:rsidR="00B17D03" w:rsidRDefault="00E922E6" w:rsidP="00222F26">
      <w:pPr>
        <w:ind w:left="482" w:hangingChars="200" w:hanging="482"/>
        <w:rPr>
          <w:rFonts w:ascii="宋体" w:hAnsi="宋体"/>
          <w:szCs w:val="21"/>
        </w:rPr>
      </w:pPr>
      <w:r w:rsidRPr="00FF519E">
        <w:rPr>
          <w:rFonts w:ascii="宋体" w:hAnsi="宋体" w:hint="eastAsia"/>
          <w:b/>
          <w:szCs w:val="21"/>
        </w:rPr>
        <w:t>方法2：</w:t>
      </w:r>
      <w:r w:rsidRPr="00FF519E">
        <w:rPr>
          <w:rFonts w:ascii="宋体" w:hAnsi="宋体" w:hint="eastAsia"/>
          <w:szCs w:val="21"/>
        </w:rPr>
        <w:t>设</w:t>
      </w:r>
      <w:r w:rsidR="00B87141" w:rsidRPr="00025957">
        <w:rPr>
          <w:position w:val="-4"/>
        </w:rPr>
        <w:object w:dxaOrig="220" w:dyaOrig="260">
          <v:shape id="_x0000_i1275" type="#_x0000_t75" style="width:10.85pt;height:13.6pt" o:ole="">
            <v:imagedata r:id="rId510" o:title=""/>
          </v:shape>
          <o:OLEObject Type="Embed" ProgID="Equation.DSMT4" ShapeID="_x0000_i1275" DrawAspect="Content" ObjectID="_1668758889" r:id="rId511"/>
        </w:object>
      </w:r>
      <w:r w:rsidRPr="00FF519E">
        <w:rPr>
          <w:rFonts w:ascii="宋体" w:hAnsi="宋体" w:hint="eastAsia"/>
          <w:szCs w:val="21"/>
        </w:rPr>
        <w:t>的</w:t>
      </w:r>
      <w:r w:rsidR="00B87141" w:rsidRPr="00025957">
        <w:rPr>
          <w:position w:val="-4"/>
        </w:rPr>
        <w:object w:dxaOrig="200" w:dyaOrig="200">
          <v:shape id="_x0000_i1276" type="#_x0000_t75" style="width:9.5pt;height:9.5pt" o:ole="">
            <v:imagedata r:id="rId512" o:title=""/>
          </v:shape>
          <o:OLEObject Type="Embed" ProgID="Equation.DSMT4" ShapeID="_x0000_i1276" DrawAspect="Content" ObjectID="_1668758890" r:id="rId513"/>
        </w:object>
      </w:r>
      <w:r w:rsidRPr="00FF519E">
        <w:rPr>
          <w:rFonts w:ascii="宋体" w:hAnsi="宋体" w:hint="eastAsia"/>
          <w:szCs w:val="21"/>
        </w:rPr>
        <w:t>个特征值是</w:t>
      </w:r>
      <w:r w:rsidR="00B87141" w:rsidRPr="00B87141">
        <w:rPr>
          <w:position w:val="-12"/>
        </w:rPr>
        <w:object w:dxaOrig="1219" w:dyaOrig="360">
          <v:shape id="_x0000_i1277" type="#_x0000_t75" style="width:61.15pt;height:17.65pt" o:ole="">
            <v:imagedata r:id="rId514" o:title=""/>
          </v:shape>
          <o:OLEObject Type="Embed" ProgID="Equation.DSMT4" ShapeID="_x0000_i1277" DrawAspect="Content" ObjectID="_1668758891" r:id="rId515"/>
        </w:object>
      </w:r>
      <w:r w:rsidRPr="00FF519E">
        <w:rPr>
          <w:rFonts w:ascii="宋体" w:hAnsi="宋体" w:hint="eastAsia"/>
          <w:szCs w:val="21"/>
        </w:rPr>
        <w:t>由于</w:t>
      </w:r>
      <w:r w:rsidR="00B87141" w:rsidRPr="00025957">
        <w:rPr>
          <w:position w:val="-4"/>
        </w:rPr>
        <w:object w:dxaOrig="220" w:dyaOrig="260">
          <v:shape id="_x0000_i1278" type="#_x0000_t75" style="width:10.85pt;height:13.6pt" o:ole="">
            <v:imagedata r:id="rId516" o:title=""/>
          </v:shape>
          <o:OLEObject Type="Embed" ProgID="Equation.DSMT4" ShapeID="_x0000_i1278" DrawAspect="Content" ObjectID="_1668758892" r:id="rId517"/>
        </w:object>
      </w:r>
      <w:r w:rsidRPr="00FF519E">
        <w:rPr>
          <w:rFonts w:ascii="宋体" w:hAnsi="宋体" w:hint="eastAsia"/>
          <w:szCs w:val="21"/>
        </w:rPr>
        <w:t>为</w:t>
      </w:r>
      <w:r w:rsidR="00B87141" w:rsidRPr="00025957">
        <w:rPr>
          <w:position w:val="-4"/>
        </w:rPr>
        <w:object w:dxaOrig="200" w:dyaOrig="200">
          <v:shape id="_x0000_i1279" type="#_x0000_t75" style="width:9.5pt;height:9.5pt" o:ole="">
            <v:imagedata r:id="rId518" o:title=""/>
          </v:shape>
          <o:OLEObject Type="Embed" ProgID="Equation.DSMT4" ShapeID="_x0000_i1279" DrawAspect="Content" ObjectID="_1668758893" r:id="rId519"/>
        </w:object>
      </w:r>
      <w:r w:rsidRPr="00FF519E">
        <w:rPr>
          <w:rFonts w:ascii="宋体" w:hAnsi="宋体" w:hint="eastAsia"/>
          <w:szCs w:val="21"/>
        </w:rPr>
        <w:t>阶正定阵</w:t>
      </w:r>
      <w:r w:rsidR="0048399A">
        <w:rPr>
          <w:rFonts w:ascii="宋体" w:hAnsi="宋体" w:hint="eastAsia"/>
          <w:szCs w:val="21"/>
        </w:rPr>
        <w:t>，</w:t>
      </w:r>
      <w:r w:rsidRPr="00FF519E">
        <w:rPr>
          <w:rFonts w:ascii="宋体" w:hAnsi="宋体" w:hint="eastAsia"/>
          <w:szCs w:val="21"/>
        </w:rPr>
        <w:t>故特征值全大于</w:t>
      </w:r>
      <w:r w:rsidR="00B87141" w:rsidRPr="00B87141">
        <w:rPr>
          <w:position w:val="-6"/>
        </w:rPr>
        <w:object w:dxaOrig="200" w:dyaOrig="279">
          <v:shape id="_x0000_i1280" type="#_x0000_t75" style="width:9.5pt;height:13.6pt" o:ole="">
            <v:imagedata r:id="rId520" o:title=""/>
          </v:shape>
          <o:OLEObject Type="Embed" ProgID="Equation.DSMT4" ShapeID="_x0000_i1280" DrawAspect="Content" ObjectID="_1668758894" r:id="rId521"/>
        </w:object>
      </w:r>
      <w:r w:rsidR="0048399A">
        <w:rPr>
          <w:rFonts w:ascii="宋体" w:hAnsi="宋体" w:hint="eastAsia"/>
          <w:szCs w:val="21"/>
        </w:rPr>
        <w:t>．</w:t>
      </w:r>
      <w:r w:rsidRPr="00FF519E">
        <w:rPr>
          <w:rFonts w:ascii="宋体" w:hAnsi="宋体" w:hint="eastAsia"/>
          <w:szCs w:val="21"/>
        </w:rPr>
        <w:t>由</w:t>
      </w:r>
      <w:r w:rsidR="00B87141" w:rsidRPr="00B87141">
        <w:rPr>
          <w:position w:val="-6"/>
        </w:rPr>
        <w:object w:dxaOrig="220" w:dyaOrig="279">
          <v:shape id="_x0000_i1281" type="#_x0000_t75" style="width:10.85pt;height:13.6pt" o:ole="">
            <v:imagedata r:id="rId522" o:title=""/>
          </v:shape>
          <o:OLEObject Type="Embed" ProgID="Equation.DSMT4" ShapeID="_x0000_i1281" DrawAspect="Content" ObjectID="_1668758895" r:id="rId523"/>
        </w:object>
      </w:r>
      <w:r w:rsidRPr="00FF519E">
        <w:rPr>
          <w:rFonts w:ascii="宋体" w:hAnsi="宋体" w:hint="eastAsia"/>
          <w:szCs w:val="21"/>
        </w:rPr>
        <w:t>为</w:t>
      </w:r>
      <w:r w:rsidR="00B87141" w:rsidRPr="00025957">
        <w:rPr>
          <w:position w:val="-4"/>
        </w:rPr>
        <w:object w:dxaOrig="220" w:dyaOrig="260">
          <v:shape id="_x0000_i1282" type="#_x0000_t75" style="width:10.85pt;height:13.6pt" o:ole="">
            <v:imagedata r:id="rId524" o:title=""/>
          </v:shape>
          <o:OLEObject Type="Embed" ProgID="Equation.DSMT4" ShapeID="_x0000_i1282" DrawAspect="Content" ObjectID="_1668758896" r:id="rId525"/>
        </w:object>
      </w:r>
      <w:r w:rsidRPr="00FF519E">
        <w:rPr>
          <w:rFonts w:ascii="宋体" w:hAnsi="宋体" w:hint="eastAsia"/>
          <w:szCs w:val="21"/>
        </w:rPr>
        <w:t>的特征值可知</w:t>
      </w:r>
      <w:r w:rsidR="0048399A">
        <w:rPr>
          <w:rFonts w:ascii="宋体" w:hAnsi="宋体" w:hint="eastAsia"/>
          <w:szCs w:val="21"/>
        </w:rPr>
        <w:t>，</w:t>
      </w:r>
      <w:r w:rsidRPr="00FF519E">
        <w:rPr>
          <w:rFonts w:ascii="宋体" w:hAnsi="宋体" w:hint="eastAsia"/>
          <w:szCs w:val="21"/>
        </w:rPr>
        <w:t>存在非零向量</w:t>
      </w:r>
      <w:r w:rsidR="00B87141" w:rsidRPr="00B87141">
        <w:rPr>
          <w:position w:val="-6"/>
        </w:rPr>
        <w:object w:dxaOrig="240" w:dyaOrig="220">
          <v:shape id="_x0000_i1283" type="#_x0000_t75" style="width:12.25pt;height:10.85pt" o:ole="">
            <v:imagedata r:id="rId526" o:title=""/>
          </v:shape>
          <o:OLEObject Type="Embed" ProgID="Equation.DSMT4" ShapeID="_x0000_i1283" DrawAspect="Content" ObjectID="_1668758897" r:id="rId527"/>
        </w:object>
      </w:r>
      <w:r w:rsidRPr="00FF519E">
        <w:rPr>
          <w:rFonts w:ascii="宋体" w:hAnsi="宋体" w:hint="eastAsia"/>
          <w:szCs w:val="21"/>
        </w:rPr>
        <w:t>使</w:t>
      </w:r>
      <w:r w:rsidR="00B87141" w:rsidRPr="00B87141">
        <w:rPr>
          <w:position w:val="-6"/>
        </w:rPr>
        <w:object w:dxaOrig="920" w:dyaOrig="279">
          <v:shape id="_x0000_i1284" type="#_x0000_t75" style="width:46.2pt;height:13.6pt" o:ole="">
            <v:imagedata r:id="rId528" o:title=""/>
          </v:shape>
          <o:OLEObject Type="Embed" ProgID="Equation.DSMT4" ShapeID="_x0000_i1284" DrawAspect="Content" ObjectID="_1668758898" r:id="rId529"/>
        </w:object>
      </w:r>
      <w:r w:rsidR="0048399A">
        <w:rPr>
          <w:rFonts w:ascii="宋体" w:hAnsi="宋体" w:hint="eastAsia"/>
          <w:szCs w:val="21"/>
        </w:rPr>
        <w:t>，</w:t>
      </w:r>
      <w:r w:rsidRPr="00FF519E">
        <w:rPr>
          <w:rFonts w:ascii="宋体" w:hAnsi="宋体" w:hint="eastAsia"/>
          <w:szCs w:val="21"/>
        </w:rPr>
        <w:t>两端同时加上</w:t>
      </w:r>
      <w:r w:rsidR="00B87141" w:rsidRPr="00B87141">
        <w:rPr>
          <w:position w:val="-6"/>
        </w:rPr>
        <w:object w:dxaOrig="240" w:dyaOrig="220">
          <v:shape id="_x0000_i1285" type="#_x0000_t75" style="width:12.25pt;height:10.85pt" o:ole="">
            <v:imagedata r:id="rId530" o:title=""/>
          </v:shape>
          <o:OLEObject Type="Embed" ProgID="Equation.DSMT4" ShapeID="_x0000_i1285" DrawAspect="Content" ObjectID="_1668758899" r:id="rId531"/>
        </w:object>
      </w:r>
      <w:r w:rsidR="0048399A">
        <w:rPr>
          <w:rFonts w:ascii="宋体" w:hAnsi="宋体" w:hint="eastAsia"/>
          <w:szCs w:val="21"/>
        </w:rPr>
        <w:t>，</w:t>
      </w:r>
      <w:r w:rsidRPr="00FF519E">
        <w:rPr>
          <w:rFonts w:ascii="宋体" w:hAnsi="宋体" w:hint="eastAsia"/>
          <w:szCs w:val="21"/>
        </w:rPr>
        <w:t>得</w:t>
      </w:r>
      <w:r w:rsidR="00B87141" w:rsidRPr="00B87141">
        <w:rPr>
          <w:position w:val="-14"/>
        </w:rPr>
        <w:object w:dxaOrig="2020" w:dyaOrig="400">
          <v:shape id="_x0000_i1286" type="#_x0000_t75" style="width:100.55pt;height:20.4pt" o:ole="">
            <v:imagedata r:id="rId532" o:title=""/>
          </v:shape>
          <o:OLEObject Type="Embed" ProgID="Equation.DSMT4" ShapeID="_x0000_i1286" DrawAspect="Content" ObjectID="_1668758900" r:id="rId533"/>
        </w:object>
      </w:r>
      <w:r w:rsidR="0048399A">
        <w:rPr>
          <w:rFonts w:ascii="宋体" w:hAnsi="宋体" w:hint="eastAsia"/>
          <w:szCs w:val="21"/>
        </w:rPr>
        <w:t>．</w:t>
      </w:r>
      <w:r w:rsidRPr="00FF519E">
        <w:rPr>
          <w:rFonts w:ascii="宋体" w:hAnsi="宋体" w:hint="eastAsia"/>
          <w:szCs w:val="21"/>
        </w:rPr>
        <w:t>按特征值定义知</w:t>
      </w:r>
      <w:r w:rsidR="00B87141" w:rsidRPr="00B87141">
        <w:rPr>
          <w:position w:val="-6"/>
        </w:rPr>
        <w:object w:dxaOrig="540" w:dyaOrig="279">
          <v:shape id="_x0000_i1287" type="#_x0000_t75" style="width:27.15pt;height:13.6pt" o:ole="">
            <v:imagedata r:id="rId534" o:title=""/>
          </v:shape>
          <o:OLEObject Type="Embed" ProgID="Equation.DSMT4" ShapeID="_x0000_i1287" DrawAspect="Content" ObjectID="_1668758901" r:id="rId535"/>
        </w:object>
      </w:r>
      <w:r w:rsidRPr="00FF519E">
        <w:rPr>
          <w:rFonts w:ascii="宋体" w:hAnsi="宋体" w:hint="eastAsia"/>
          <w:szCs w:val="21"/>
        </w:rPr>
        <w:t>是</w:t>
      </w:r>
      <w:r w:rsidR="00B87141" w:rsidRPr="00025957">
        <w:rPr>
          <w:position w:val="-4"/>
        </w:rPr>
        <w:object w:dxaOrig="600" w:dyaOrig="260">
          <v:shape id="_x0000_i1288" type="#_x0000_t75" style="width:29.9pt;height:13.6pt" o:ole="">
            <v:imagedata r:id="rId536" o:title=""/>
          </v:shape>
          <o:OLEObject Type="Embed" ProgID="Equation.DSMT4" ShapeID="_x0000_i1288" DrawAspect="Content" ObjectID="_1668758902" r:id="rId537"/>
        </w:object>
      </w:r>
      <w:r w:rsidRPr="00FF519E">
        <w:rPr>
          <w:rFonts w:ascii="宋体" w:hAnsi="宋体" w:hint="eastAsia"/>
          <w:szCs w:val="21"/>
        </w:rPr>
        <w:t>的特征值</w:t>
      </w:r>
      <w:r w:rsidR="0048399A">
        <w:rPr>
          <w:rFonts w:ascii="宋体" w:hAnsi="宋体" w:hint="eastAsia"/>
          <w:szCs w:val="21"/>
        </w:rPr>
        <w:t>．</w:t>
      </w:r>
      <w:r w:rsidRPr="00FF519E">
        <w:rPr>
          <w:rFonts w:ascii="宋体" w:hAnsi="宋体" w:hint="eastAsia"/>
          <w:szCs w:val="21"/>
        </w:rPr>
        <w:t>因为</w:t>
      </w:r>
      <w:r w:rsidR="00B87141" w:rsidRPr="00025957">
        <w:rPr>
          <w:position w:val="-4"/>
        </w:rPr>
        <w:object w:dxaOrig="600" w:dyaOrig="260">
          <v:shape id="_x0000_i1289" type="#_x0000_t75" style="width:29.9pt;height:13.6pt" o:ole="">
            <v:imagedata r:id="rId538" o:title=""/>
          </v:shape>
          <o:OLEObject Type="Embed" ProgID="Equation.DSMT4" ShapeID="_x0000_i1289" DrawAspect="Content" ObjectID="_1668758903" r:id="rId539"/>
        </w:object>
      </w:r>
      <w:r w:rsidRPr="00FF519E">
        <w:rPr>
          <w:rFonts w:ascii="宋体" w:hAnsi="宋体" w:hint="eastAsia"/>
          <w:szCs w:val="21"/>
        </w:rPr>
        <w:t>的</w:t>
      </w:r>
      <w:r w:rsidRPr="00FF519E">
        <w:rPr>
          <w:rFonts w:ascii="宋体" w:hAnsi="宋体" w:hint="eastAsia"/>
          <w:szCs w:val="21"/>
        </w:rPr>
        <w:lastRenderedPageBreak/>
        <w:t>特征值是</w:t>
      </w:r>
      <w:r w:rsidR="00B87141" w:rsidRPr="00B87141">
        <w:rPr>
          <w:position w:val="-12"/>
        </w:rPr>
        <w:object w:dxaOrig="2160" w:dyaOrig="360">
          <v:shape id="_x0000_i1290" type="#_x0000_t75" style="width:108pt;height:17.65pt" o:ole="">
            <v:imagedata r:id="rId540" o:title=""/>
          </v:shape>
          <o:OLEObject Type="Embed" ProgID="Equation.DSMT4" ShapeID="_x0000_i1290" DrawAspect="Content" ObjectID="_1668758904" r:id="rId541"/>
        </w:object>
      </w:r>
      <w:r w:rsidR="00542AFB">
        <w:rPr>
          <w:rFonts w:ascii="宋体" w:hAnsi="宋体" w:hint="eastAsia"/>
          <w:szCs w:val="21"/>
        </w:rPr>
        <w:t>．</w:t>
      </w:r>
      <w:r w:rsidRPr="00FF519E">
        <w:rPr>
          <w:rFonts w:ascii="宋体" w:hAnsi="宋体" w:hint="eastAsia"/>
          <w:szCs w:val="21"/>
        </w:rPr>
        <w:t>它们全大于1</w:t>
      </w:r>
      <w:r w:rsidR="0048399A">
        <w:rPr>
          <w:rFonts w:ascii="宋体" w:hAnsi="宋体" w:hint="eastAsia"/>
          <w:szCs w:val="21"/>
        </w:rPr>
        <w:t>，</w:t>
      </w:r>
      <w:r w:rsidR="00542AFB">
        <w:rPr>
          <w:rFonts w:ascii="宋体" w:hAnsi="宋体" w:hint="eastAsia"/>
          <w:szCs w:val="21"/>
        </w:rPr>
        <w:t>所以</w:t>
      </w:r>
      <w:r w:rsidR="00B87141" w:rsidRPr="00B87141">
        <w:rPr>
          <w:position w:val="-28"/>
        </w:rPr>
        <w:object w:dxaOrig="2280" w:dyaOrig="680">
          <v:shape id="_x0000_i1291" type="#_x0000_t75" style="width:114.1pt;height:33.95pt" o:ole="">
            <v:imagedata r:id="rId542" o:title=""/>
          </v:shape>
          <o:OLEObject Type="Embed" ProgID="Equation.DSMT4" ShapeID="_x0000_i1291" DrawAspect="Content" ObjectID="_1668758905" r:id="rId543"/>
        </w:object>
      </w:r>
      <w:r w:rsidR="0048399A">
        <w:rPr>
          <w:rFonts w:ascii="宋体" w:hAnsi="宋体" w:hint="eastAsia"/>
          <w:szCs w:val="21"/>
        </w:rPr>
        <w:t>．</w: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九、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</w:p>
    <w:p w:rsidR="00B73676" w:rsidRDefault="00B73676" w:rsidP="001A0D4F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在上半平面求一条向上凹的曲线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其上任一点</w:t>
      </w:r>
      <w:r w:rsidR="00B87141" w:rsidRPr="00B87141">
        <w:rPr>
          <w:position w:val="-10"/>
        </w:rPr>
        <w:object w:dxaOrig="760" w:dyaOrig="320">
          <v:shape id="_x0000_i1292" type="#_x0000_t75" style="width:38.05pt;height:16.3pt" o:ole="">
            <v:imagedata r:id="rId544" o:title=""/>
          </v:shape>
          <o:OLEObject Type="Embed" ProgID="Equation.DSMT4" ShapeID="_x0000_i1292" DrawAspect="Content" ObjectID="_1668758906" r:id="rId545"/>
        </w:object>
      </w:r>
      <w:r w:rsidRPr="0047065A">
        <w:rPr>
          <w:rFonts w:ascii="宋体" w:hAnsi="宋体" w:hint="eastAsia"/>
          <w:szCs w:val="21"/>
        </w:rPr>
        <w:t>处的曲率等于此曲线在该点的法线段</w:t>
      </w:r>
      <w:r w:rsidR="00B87141" w:rsidRPr="00B87141">
        <w:rPr>
          <w:position w:val="-10"/>
        </w:rPr>
        <w:object w:dxaOrig="360" w:dyaOrig="320">
          <v:shape id="_x0000_i1293" type="#_x0000_t75" style="width:17.65pt;height:16.3pt" o:ole="">
            <v:imagedata r:id="rId546" o:title=""/>
          </v:shape>
          <o:OLEObject Type="Embed" ProgID="Equation.DSMT4" ShapeID="_x0000_i1293" DrawAspect="Content" ObjectID="_1668758907" r:id="rId547"/>
        </w:object>
      </w:r>
      <w:r w:rsidRPr="0047065A">
        <w:rPr>
          <w:rFonts w:ascii="宋体" w:hAnsi="宋体" w:hint="eastAsia"/>
          <w:szCs w:val="21"/>
        </w:rPr>
        <w:t>长度的倒数</w:t>
      </w:r>
      <w:r>
        <w:rPr>
          <w:rFonts w:ascii="宋体" w:hAnsi="宋体" w:hint="eastAsia"/>
          <w:szCs w:val="21"/>
        </w:rPr>
        <w:t>(</w:t>
      </w:r>
      <w:r w:rsidR="00B87141" w:rsidRPr="00B87141">
        <w:rPr>
          <w:position w:val="-10"/>
        </w:rPr>
        <w:object w:dxaOrig="220" w:dyaOrig="320">
          <v:shape id="_x0000_i1294" type="#_x0000_t75" style="width:10.85pt;height:16.3pt" o:ole="">
            <v:imagedata r:id="rId548" o:title=""/>
          </v:shape>
          <o:OLEObject Type="Embed" ProgID="Equation.DSMT4" ShapeID="_x0000_i1294" DrawAspect="Content" ObjectID="_1668758908" r:id="rId549"/>
        </w:object>
      </w:r>
      <w:r w:rsidRPr="0047065A">
        <w:rPr>
          <w:rFonts w:ascii="宋体" w:hAnsi="宋体" w:hint="eastAsia"/>
          <w:szCs w:val="21"/>
        </w:rPr>
        <w:t>是法线与</w:t>
      </w:r>
      <w:r w:rsidR="00B87141" w:rsidRPr="00025957">
        <w:rPr>
          <w:position w:val="-4"/>
        </w:rPr>
        <w:object w:dxaOrig="200" w:dyaOrig="200">
          <v:shape id="_x0000_i1295" type="#_x0000_t75" style="width:9.5pt;height:9.5pt" o:ole="">
            <v:imagedata r:id="rId550" o:title=""/>
          </v:shape>
          <o:OLEObject Type="Embed" ProgID="Equation.DSMT4" ShapeID="_x0000_i1295" DrawAspect="Content" ObjectID="_1668758909" r:id="rId551"/>
        </w:object>
      </w:r>
      <w:r w:rsidRPr="0047065A">
        <w:rPr>
          <w:rFonts w:ascii="宋体" w:hAnsi="宋体" w:hint="eastAsia"/>
          <w:szCs w:val="21"/>
        </w:rPr>
        <w:t>轴的交点</w:t>
      </w:r>
      <w:r>
        <w:rPr>
          <w:rFonts w:ascii="宋体" w:hAnsi="宋体" w:hint="eastAsia"/>
          <w:szCs w:val="21"/>
        </w:rPr>
        <w:t>)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且曲线在点</w:t>
      </w:r>
      <w:r w:rsidR="00B87141" w:rsidRPr="00B87141">
        <w:rPr>
          <w:position w:val="-10"/>
        </w:rPr>
        <w:object w:dxaOrig="540" w:dyaOrig="320">
          <v:shape id="_x0000_i1296" type="#_x0000_t75" style="width:27.15pt;height:16.3pt" o:ole="">
            <v:imagedata r:id="rId552" o:title=""/>
          </v:shape>
          <o:OLEObject Type="Embed" ProgID="Equation.DSMT4" ShapeID="_x0000_i1296" DrawAspect="Content" ObjectID="_1668758910" r:id="rId553"/>
        </w:object>
      </w:r>
      <w:r w:rsidRPr="0047065A">
        <w:rPr>
          <w:rFonts w:ascii="宋体" w:hAnsi="宋体" w:hint="eastAsia"/>
          <w:szCs w:val="21"/>
        </w:rPr>
        <w:t>处的切线与</w:t>
      </w:r>
      <w:r w:rsidR="00B87141" w:rsidRPr="00025957">
        <w:rPr>
          <w:position w:val="-4"/>
        </w:rPr>
        <w:object w:dxaOrig="200" w:dyaOrig="200">
          <v:shape id="_x0000_i1297" type="#_x0000_t75" style="width:9.5pt;height:9.5pt" o:ole="">
            <v:imagedata r:id="rId554" o:title=""/>
          </v:shape>
          <o:OLEObject Type="Embed" ProgID="Equation.DSMT4" ShapeID="_x0000_i1297" DrawAspect="Content" ObjectID="_1668758911" r:id="rId555"/>
        </w:object>
      </w:r>
      <w:r w:rsidRPr="0047065A">
        <w:rPr>
          <w:rFonts w:ascii="宋体" w:hAnsi="宋体" w:hint="eastAsia"/>
          <w:szCs w:val="21"/>
        </w:rPr>
        <w:t>轴平行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E922E6" w:rsidRDefault="00B17D03" w:rsidP="00E922E6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E922E6" w:rsidRPr="00304AF0">
        <w:rPr>
          <w:rFonts w:ascii="宋体" w:hAnsi="宋体" w:hint="eastAsia"/>
          <w:szCs w:val="21"/>
        </w:rPr>
        <w:t>曲线</w:t>
      </w:r>
      <w:r w:rsidR="00B87141" w:rsidRPr="00B87141">
        <w:rPr>
          <w:position w:val="-10"/>
        </w:rPr>
        <w:object w:dxaOrig="900" w:dyaOrig="320">
          <v:shape id="_x0000_i1298" type="#_x0000_t75" style="width:44.85pt;height:16.3pt" o:ole="">
            <v:imagedata r:id="rId556" o:title=""/>
          </v:shape>
          <o:OLEObject Type="Embed" ProgID="Equation.DSMT4" ShapeID="_x0000_i1298" DrawAspect="Content" ObjectID="_1668758912" r:id="rId557"/>
        </w:object>
      </w:r>
      <w:r w:rsidR="00E922E6" w:rsidRPr="00304AF0">
        <w:rPr>
          <w:rFonts w:ascii="宋体" w:hAnsi="宋体" w:hint="eastAsia"/>
          <w:szCs w:val="21"/>
        </w:rPr>
        <w:t>在点</w:t>
      </w:r>
      <w:r w:rsidR="00B87141" w:rsidRPr="00B87141">
        <w:rPr>
          <w:position w:val="-10"/>
        </w:rPr>
        <w:object w:dxaOrig="760" w:dyaOrig="320">
          <v:shape id="_x0000_i1299" type="#_x0000_t75" style="width:38.05pt;height:16.3pt" o:ole="">
            <v:imagedata r:id="rId558" o:title=""/>
          </v:shape>
          <o:OLEObject Type="Embed" ProgID="Equation.DSMT4" ShapeID="_x0000_i1299" DrawAspect="Content" ObjectID="_1668758913" r:id="rId559"/>
        </w:object>
      </w:r>
      <w:r w:rsidR="00E922E6" w:rsidRPr="00304AF0">
        <w:rPr>
          <w:rFonts w:ascii="宋体" w:hAnsi="宋体" w:hint="eastAsia"/>
          <w:szCs w:val="21"/>
        </w:rPr>
        <w:t>处的法线方程为</w:t>
      </w:r>
    </w:p>
    <w:p w:rsidR="00E922E6" w:rsidRPr="00304AF0" w:rsidRDefault="00B87141" w:rsidP="004410B5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28"/>
        </w:rPr>
        <w:object w:dxaOrig="1900" w:dyaOrig="660">
          <v:shape id="_x0000_i1300" type="#_x0000_t75" style="width:95.1pt;height:32.6pt" o:ole="">
            <v:imagedata r:id="rId560" o:title=""/>
          </v:shape>
          <o:OLEObject Type="Embed" ProgID="Equation.DSMT4" ShapeID="_x0000_i1300" DrawAspect="Content" ObjectID="_1668758914" r:id="rId561"/>
        </w:object>
      </w:r>
      <w:r w:rsidR="00E922E6" w:rsidRPr="00304AF0">
        <w:rPr>
          <w:rFonts w:ascii="宋体" w:hAnsi="宋体"/>
          <w:szCs w:val="21"/>
        </w:rPr>
        <w:t xml:space="preserve">  (</w:t>
      </w:r>
      <w:r w:rsidR="00E922E6" w:rsidRPr="00304AF0">
        <w:rPr>
          <w:rFonts w:ascii="宋体" w:hAnsi="宋体" w:hint="eastAsia"/>
          <w:szCs w:val="21"/>
        </w:rPr>
        <w:t>当</w:t>
      </w:r>
      <w:r w:rsidRPr="00B87141">
        <w:rPr>
          <w:position w:val="-10"/>
        </w:rPr>
        <w:object w:dxaOrig="620" w:dyaOrig="320">
          <v:shape id="_x0000_i1301" type="#_x0000_t75" style="width:31.25pt;height:16.3pt" o:ole="">
            <v:imagedata r:id="rId562" o:title=""/>
          </v:shape>
          <o:OLEObject Type="Embed" ProgID="Equation.DSMT4" ShapeID="_x0000_i1301" DrawAspect="Content" ObjectID="_1668758915" r:id="rId563"/>
        </w:object>
      </w:r>
      <w:r w:rsidR="00E922E6" w:rsidRPr="00304AF0">
        <w:rPr>
          <w:rFonts w:ascii="宋体" w:hAnsi="宋体" w:hint="eastAsia"/>
          <w:szCs w:val="21"/>
        </w:rPr>
        <w:t>时</w:t>
      </w:r>
      <w:r w:rsidR="00E922E6" w:rsidRPr="00304AF0">
        <w:rPr>
          <w:rFonts w:ascii="宋体" w:hAnsi="宋体"/>
          <w:szCs w:val="21"/>
        </w:rPr>
        <w:t>)</w:t>
      </w:r>
      <w:r w:rsidR="0048399A">
        <w:rPr>
          <w:rFonts w:ascii="宋体" w:hAnsi="宋体" w:hint="eastAsia"/>
          <w:szCs w:val="21"/>
        </w:rPr>
        <w:t>，</w:t>
      </w:r>
    </w:p>
    <w:p w:rsidR="00E922E6" w:rsidRDefault="00E922E6" w:rsidP="004410B5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它与</w:t>
      </w:r>
      <w:r w:rsidR="00B87141" w:rsidRPr="00025957">
        <w:rPr>
          <w:position w:val="-4"/>
        </w:rPr>
        <w:object w:dxaOrig="200" w:dyaOrig="200">
          <v:shape id="_x0000_i1302" type="#_x0000_t75" style="width:9.5pt;height:9.5pt" o:ole="">
            <v:imagedata r:id="rId564" o:title=""/>
          </v:shape>
          <o:OLEObject Type="Embed" ProgID="Equation.DSMT4" ShapeID="_x0000_i1302" DrawAspect="Content" ObjectID="_1668758916" r:id="rId565"/>
        </w:object>
      </w:r>
      <w:r w:rsidRPr="00304AF0">
        <w:rPr>
          <w:rFonts w:ascii="宋体" w:hAnsi="宋体" w:hint="eastAsia"/>
          <w:szCs w:val="21"/>
        </w:rPr>
        <w:t>轴的交点是</w:t>
      </w:r>
      <w:r w:rsidR="00B87141" w:rsidRPr="00B87141">
        <w:rPr>
          <w:position w:val="-10"/>
        </w:rPr>
        <w:object w:dxaOrig="1240" w:dyaOrig="320">
          <v:shape id="_x0000_i1303" type="#_x0000_t75" style="width:62.5pt;height:16.3pt" o:ole="">
            <v:imagedata r:id="rId566" o:title=""/>
          </v:shape>
          <o:OLEObject Type="Embed" ProgID="Equation.DSMT4" ShapeID="_x0000_i1303" DrawAspect="Content" ObjectID="_1668758917" r:id="rId567"/>
        </w:objec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从而</w:t>
      </w:r>
    </w:p>
    <w:p w:rsidR="00E922E6" w:rsidRPr="00304AF0" w:rsidRDefault="00B87141" w:rsidP="004410B5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12"/>
        </w:rPr>
        <w:object w:dxaOrig="3200" w:dyaOrig="540">
          <v:shape id="_x0000_i1304" type="#_x0000_t75" style="width:160.3pt;height:27.15pt" o:ole="">
            <v:imagedata r:id="rId568" o:title=""/>
          </v:shape>
          <o:OLEObject Type="Embed" ProgID="Equation.DSMT4" ShapeID="_x0000_i1304" DrawAspect="Content" ObjectID="_1668758918" r:id="rId569"/>
        </w:object>
      </w:r>
      <w:r w:rsidR="0048399A">
        <w:rPr>
          <w:rFonts w:ascii="宋体" w:hAnsi="宋体" w:hint="eastAsia"/>
          <w:szCs w:val="21"/>
        </w:rPr>
        <w:t>．</w:t>
      </w:r>
    </w:p>
    <w:p w:rsidR="00E922E6" w:rsidRPr="00304AF0" w:rsidRDefault="00E922E6" w:rsidP="004410B5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当</w:t>
      </w:r>
      <w:r w:rsidR="00B87141" w:rsidRPr="00B87141">
        <w:rPr>
          <w:position w:val="-10"/>
        </w:rPr>
        <w:object w:dxaOrig="620" w:dyaOrig="320">
          <v:shape id="_x0000_i1305" type="#_x0000_t75" style="width:31.25pt;height:16.3pt" o:ole="">
            <v:imagedata r:id="rId570" o:title=""/>
          </v:shape>
          <o:OLEObject Type="Embed" ProgID="Equation.DSMT4" ShapeID="_x0000_i1305" DrawAspect="Content" ObjectID="_1668758919" r:id="rId571"/>
        </w:object>
      </w:r>
      <w:r w:rsidRPr="00304AF0">
        <w:rPr>
          <w:rFonts w:ascii="宋体" w:hAnsi="宋体" w:hint="eastAsia"/>
          <w:szCs w:val="21"/>
        </w:rPr>
        <w:t>时</w: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有</w:t>
      </w:r>
      <w:r w:rsidR="00B87141" w:rsidRPr="00B87141">
        <w:rPr>
          <w:position w:val="-10"/>
        </w:rPr>
        <w:object w:dxaOrig="720" w:dyaOrig="320">
          <v:shape id="_x0000_i1306" type="#_x0000_t75" style="width:36pt;height:16.3pt" o:ole="">
            <v:imagedata r:id="rId572" o:title=""/>
          </v:shape>
          <o:OLEObject Type="Embed" ProgID="Equation.DSMT4" ShapeID="_x0000_i1306" DrawAspect="Content" ObjectID="_1668758920" r:id="rId573"/>
        </w:object>
      </w:r>
      <w:r w:rsidR="004410B5">
        <w:rPr>
          <w:rFonts w:ascii="宋体" w:hAnsi="宋体"/>
          <w:szCs w:val="21"/>
        </w:rPr>
        <w:t>,|</w:t>
      </w:r>
      <w:r w:rsidR="00B87141" w:rsidRPr="00B87141">
        <w:rPr>
          <w:position w:val="-10"/>
        </w:rPr>
        <w:object w:dxaOrig="780" w:dyaOrig="320">
          <v:shape id="_x0000_i1307" type="#_x0000_t75" style="width:39.4pt;height:16.3pt" o:ole="">
            <v:imagedata r:id="rId574" o:title=""/>
          </v:shape>
          <o:OLEObject Type="Embed" ProgID="Equation.DSMT4" ShapeID="_x0000_i1307" DrawAspect="Content" ObjectID="_1668758921" r:id="rId575"/>
        </w:objec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上式仍然成立</w:t>
      </w:r>
      <w:r w:rsidR="0048399A"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因此</w:t>
      </w:r>
      <w:r w:rsidR="004410B5">
        <w:rPr>
          <w:rFonts w:ascii="宋体" w:hAnsi="宋体" w:hint="eastAsia"/>
          <w:szCs w:val="21"/>
        </w:rPr>
        <w:t>由</w:t>
      </w:r>
      <w:r w:rsidRPr="00304AF0">
        <w:rPr>
          <w:rFonts w:ascii="宋体" w:hAnsi="宋体" w:hint="eastAsia"/>
          <w:szCs w:val="21"/>
        </w:rPr>
        <w:t>题意得微分方程</w:t>
      </w:r>
    </w:p>
    <w:p w:rsidR="00E922E6" w:rsidRPr="00304AF0" w:rsidRDefault="00B87141" w:rsidP="004410B5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44"/>
        </w:rPr>
        <w:object w:dxaOrig="2439" w:dyaOrig="820">
          <v:shape id="_x0000_i1308" type="#_x0000_t75" style="width:122.25pt;height:40.75pt" o:ole="">
            <v:imagedata r:id="rId576" o:title=""/>
          </v:shape>
          <o:OLEObject Type="Embed" ProgID="Equation.DSMT4" ShapeID="_x0000_i1308" DrawAspect="Content" ObjectID="_1668758922" r:id="rId577"/>
        </w:object>
      </w:r>
    </w:p>
    <w:p w:rsidR="004410B5" w:rsidRDefault="00E922E6" w:rsidP="004410B5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即</w:t>
      </w:r>
      <w:r w:rsidR="00B87141" w:rsidRPr="00B87141">
        <w:rPr>
          <w:position w:val="-10"/>
        </w:rPr>
        <w:object w:dxaOrig="1260" w:dyaOrig="360">
          <v:shape id="_x0000_i1309" type="#_x0000_t75" style="width:62.5pt;height:17.65pt" o:ole="">
            <v:imagedata r:id="rId578" o:title=""/>
          </v:shape>
          <o:OLEObject Type="Embed" ProgID="Equation.DSMT4" ShapeID="_x0000_i1309" DrawAspect="Content" ObjectID="_1668758923" r:id="rId579"/>
        </w:object>
      </w:r>
      <w:r w:rsidR="0048399A"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这是可降阶的高阶微分方程</w: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且当</w:t>
      </w:r>
      <w:r w:rsidR="00B87141" w:rsidRPr="00025957">
        <w:rPr>
          <w:position w:val="-4"/>
        </w:rPr>
        <w:object w:dxaOrig="540" w:dyaOrig="260">
          <v:shape id="_x0000_i1310" type="#_x0000_t75" style="width:27.15pt;height:13.6pt" o:ole="">
            <v:imagedata r:id="rId580" o:title=""/>
          </v:shape>
          <o:OLEObject Type="Embed" ProgID="Equation.DSMT4" ShapeID="_x0000_i1310" DrawAspect="Content" ObjectID="_1668758924" r:id="rId581"/>
        </w:object>
      </w:r>
      <w:r w:rsidRPr="00304AF0">
        <w:rPr>
          <w:rFonts w:ascii="宋体" w:hAnsi="宋体" w:hint="eastAsia"/>
          <w:szCs w:val="21"/>
        </w:rPr>
        <w:t>时</w:t>
      </w:r>
      <w:r w:rsidR="00B87141" w:rsidRPr="00B87141">
        <w:rPr>
          <w:position w:val="-10"/>
        </w:rPr>
        <w:object w:dxaOrig="560" w:dyaOrig="320">
          <v:shape id="_x0000_i1311" type="#_x0000_t75" style="width:28.55pt;height:16.3pt" o:ole="">
            <v:imagedata r:id="rId582" o:title=""/>
          </v:shape>
          <o:OLEObject Type="Embed" ProgID="Equation.DSMT4" ShapeID="_x0000_i1311" DrawAspect="Content" ObjectID="_1668758925" r:id="rId583"/>
        </w:object>
      </w:r>
      <w:r w:rsidR="004410B5">
        <w:rPr>
          <w:rFonts w:ascii="宋体" w:hAnsi="宋体"/>
          <w:szCs w:val="21"/>
        </w:rPr>
        <w:t>,</w:t>
      </w:r>
      <w:r w:rsidR="00B87141" w:rsidRPr="00B87141">
        <w:rPr>
          <w:position w:val="-10"/>
        </w:rPr>
        <w:object w:dxaOrig="620" w:dyaOrig="320">
          <v:shape id="_x0000_i1312" type="#_x0000_t75" style="width:31.25pt;height:16.3pt" o:ole="">
            <v:imagedata r:id="rId584" o:title=""/>
          </v:shape>
          <o:OLEObject Type="Embed" ProgID="Equation.DSMT4" ShapeID="_x0000_i1312" DrawAspect="Content" ObjectID="_1668758926" r:id="rId585"/>
        </w:object>
      </w:r>
      <w:r w:rsidR="0048399A"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令</w:t>
      </w:r>
      <w:r w:rsidR="00B87141" w:rsidRPr="00B87141">
        <w:rPr>
          <w:position w:val="-10"/>
        </w:rPr>
        <w:object w:dxaOrig="960" w:dyaOrig="320">
          <v:shape id="_x0000_i1313" type="#_x0000_t75" style="width:47.55pt;height:16.3pt" o:ole="">
            <v:imagedata r:id="rId586" o:title=""/>
          </v:shape>
          <o:OLEObject Type="Embed" ProgID="Equation.DSMT4" ShapeID="_x0000_i1313" DrawAspect="Content" ObjectID="_1668758927" r:id="rId587"/>
        </w:objec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则二阶方程降为一阶方程</w:t>
      </w:r>
    </w:p>
    <w:p w:rsidR="00E922E6" w:rsidRPr="00304AF0" w:rsidRDefault="00B87141" w:rsidP="004410B5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28"/>
        </w:rPr>
        <w:object w:dxaOrig="3640" w:dyaOrig="660">
          <v:shape id="_x0000_i1314" type="#_x0000_t75" style="width:182.05pt;height:32.6pt" o:ole="">
            <v:imagedata r:id="rId588" o:title=""/>
          </v:shape>
          <o:OLEObject Type="Embed" ProgID="Equation.DSMT4" ShapeID="_x0000_i1314" DrawAspect="Content" ObjectID="_1668758928" r:id="rId589"/>
        </w:object>
      </w:r>
    </w:p>
    <w:p w:rsidR="00E922E6" w:rsidRPr="00304AF0" w:rsidRDefault="004410B5" w:rsidP="00242164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B87141" w:rsidRPr="00B87141">
        <w:rPr>
          <w:position w:val="-12"/>
        </w:rPr>
        <w:object w:dxaOrig="1420" w:dyaOrig="440">
          <v:shape id="_x0000_i1315" type="#_x0000_t75" style="width:70.65pt;height:21.75pt" o:ole="">
            <v:imagedata r:id="rId590" o:title=""/>
          </v:shape>
          <o:OLEObject Type="Embed" ProgID="Equation.DSMT4" ShapeID="_x0000_i1315" DrawAspect="Content" ObjectID="_1668758929" r:id="rId591"/>
        </w:object>
      </w:r>
      <w:r w:rsidR="0048399A">
        <w:rPr>
          <w:rFonts w:ascii="宋体" w:hAnsi="宋体" w:hint="eastAsia"/>
          <w:szCs w:val="21"/>
        </w:rPr>
        <w:t>，</w:t>
      </w:r>
      <w:r w:rsidR="00B87141" w:rsidRPr="00B87141">
        <w:rPr>
          <w:position w:val="-12"/>
        </w:rPr>
        <w:object w:dxaOrig="279" w:dyaOrig="360">
          <v:shape id="_x0000_i1316" type="#_x0000_t75" style="width:13.6pt;height:17.65pt" o:ole="">
            <v:imagedata r:id="rId592" o:title=""/>
          </v:shape>
          <o:OLEObject Type="Embed" ProgID="Equation.DSMT4" ShapeID="_x0000_i1316" DrawAspect="Content" ObjectID="_1668758930" r:id="rId593"/>
        </w:object>
      </w:r>
      <w:r w:rsidR="00E922E6" w:rsidRPr="00304AF0">
        <w:rPr>
          <w:rFonts w:ascii="宋体" w:hAnsi="宋体" w:hint="eastAsia"/>
          <w:szCs w:val="21"/>
        </w:rPr>
        <w:t>为常数</w:t>
      </w:r>
      <w:r w:rsidR="0048399A">
        <w:rPr>
          <w:rFonts w:ascii="宋体" w:hAnsi="宋体" w:hint="eastAsia"/>
          <w:szCs w:val="21"/>
        </w:rPr>
        <w:t>．</w:t>
      </w:r>
      <w:r w:rsidR="00E922E6" w:rsidRPr="00304AF0">
        <w:rPr>
          <w:rFonts w:ascii="宋体" w:hAnsi="宋体" w:hint="eastAsia"/>
          <w:szCs w:val="21"/>
        </w:rPr>
        <w:t>因为当</w:t>
      </w:r>
      <w:r w:rsidR="00B87141" w:rsidRPr="00025957">
        <w:rPr>
          <w:position w:val="-4"/>
        </w:rPr>
        <w:object w:dxaOrig="540" w:dyaOrig="260">
          <v:shape id="_x0000_i1317" type="#_x0000_t75" style="width:27.15pt;height:13.6pt" o:ole="">
            <v:imagedata r:id="rId594" o:title=""/>
          </v:shape>
          <o:OLEObject Type="Embed" ProgID="Equation.DSMT4" ShapeID="_x0000_i1317" DrawAspect="Content" ObjectID="_1668758931" r:id="rId595"/>
        </w:object>
      </w:r>
      <w:r w:rsidR="00E922E6" w:rsidRPr="00304AF0">
        <w:rPr>
          <w:rFonts w:ascii="宋体" w:hAnsi="宋体" w:hint="eastAsia"/>
          <w:szCs w:val="21"/>
        </w:rPr>
        <w:t>时</w:t>
      </w:r>
      <w:r w:rsidR="0048399A">
        <w:rPr>
          <w:rFonts w:ascii="宋体" w:hAnsi="宋体" w:hint="eastAsia"/>
          <w:szCs w:val="21"/>
        </w:rPr>
        <w:t>，</w:t>
      </w:r>
      <w:r w:rsidR="00B87141" w:rsidRPr="00B87141">
        <w:rPr>
          <w:position w:val="-10"/>
        </w:rPr>
        <w:object w:dxaOrig="560" w:dyaOrig="320">
          <v:shape id="_x0000_i1318" type="#_x0000_t75" style="width:28.55pt;height:16.3pt" o:ole="">
            <v:imagedata r:id="rId596" o:title=""/>
          </v:shape>
          <o:OLEObject Type="Embed" ProgID="Equation.DSMT4" ShapeID="_x0000_i1318" DrawAspect="Content" ObjectID="_1668758932" r:id="rId597"/>
        </w:object>
      </w:r>
      <w:r>
        <w:rPr>
          <w:rFonts w:ascii="宋体" w:hAnsi="宋体"/>
          <w:szCs w:val="21"/>
        </w:rPr>
        <w:t>,</w:t>
      </w:r>
      <w:r w:rsidR="00B87141" w:rsidRPr="00B87141">
        <w:rPr>
          <w:position w:val="-10"/>
        </w:rPr>
        <w:object w:dxaOrig="980" w:dyaOrig="320">
          <v:shape id="_x0000_i1319" type="#_x0000_t75" style="width:48.9pt;height:16.3pt" o:ole="">
            <v:imagedata r:id="rId598" o:title=""/>
          </v:shape>
          <o:OLEObject Type="Embed" ProgID="Equation.DSMT4" ShapeID="_x0000_i1319" DrawAspect="Content" ObjectID="_1668758933" r:id="rId599"/>
        </w:object>
      </w:r>
      <w:r w:rsidR="0048399A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所以</w:t>
      </w:r>
      <w:r w:rsidR="00B87141" w:rsidRPr="00B87141">
        <w:rPr>
          <w:position w:val="-12"/>
        </w:rPr>
        <w:object w:dxaOrig="639" w:dyaOrig="360">
          <v:shape id="_x0000_i1320" type="#_x0000_t75" style="width:31.9pt;height:17.65pt" o:ole="">
            <v:imagedata r:id="rId600" o:title=""/>
          </v:shape>
          <o:OLEObject Type="Embed" ProgID="Equation.DSMT4" ShapeID="_x0000_i1320" DrawAspect="Content" ObjectID="_1668758934" r:id="rId601"/>
        </w:object>
      </w:r>
      <w:r w:rsidR="0048399A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即</w:t>
      </w:r>
      <w:r w:rsidR="00B87141" w:rsidRPr="00B87141">
        <w:rPr>
          <w:position w:val="-12"/>
        </w:rPr>
        <w:object w:dxaOrig="2220" w:dyaOrig="440">
          <v:shape id="_x0000_i1321" type="#_x0000_t75" style="width:111.4pt;height:21.75pt" o:ole="">
            <v:imagedata r:id="rId602" o:title=""/>
          </v:shape>
          <o:OLEObject Type="Embed" ProgID="Equation.DSMT4" ShapeID="_x0000_i1321" DrawAspect="Content" ObjectID="_1668758935" r:id="rId603"/>
        </w:object>
      </w:r>
      <w:r w:rsidR="0048399A">
        <w:rPr>
          <w:rFonts w:ascii="宋体" w:hAnsi="宋体" w:hint="eastAsia"/>
          <w:szCs w:val="21"/>
        </w:rPr>
        <w:t>，</w:t>
      </w:r>
      <w:r w:rsidR="00E922E6" w:rsidRPr="00304AF0">
        <w:rPr>
          <w:rFonts w:ascii="宋体" w:hAnsi="宋体" w:hint="eastAsia"/>
          <w:szCs w:val="21"/>
        </w:rPr>
        <w:t>所以</w:t>
      </w:r>
      <w:r w:rsidR="00B87141" w:rsidRPr="00B87141">
        <w:rPr>
          <w:position w:val="-12"/>
        </w:rPr>
        <w:object w:dxaOrig="1400" w:dyaOrig="440">
          <v:shape id="_x0000_i1322" type="#_x0000_t75" style="width:69.95pt;height:21.75pt" o:ole="">
            <v:imagedata r:id="rId604" o:title=""/>
          </v:shape>
          <o:OLEObject Type="Embed" ProgID="Equation.DSMT4" ShapeID="_x0000_i1322" DrawAspect="Content" ObjectID="_1668758936" r:id="rId605"/>
        </w:object>
      </w:r>
      <w:r w:rsidR="00242164">
        <w:rPr>
          <w:rFonts w:ascii="宋体" w:hAnsi="宋体" w:hint="eastAsia"/>
          <w:szCs w:val="21"/>
        </w:rPr>
        <w:t>,即</w:t>
      </w:r>
      <w:r w:rsidR="00B87141" w:rsidRPr="00B87141">
        <w:rPr>
          <w:position w:val="-36"/>
        </w:rPr>
        <w:object w:dxaOrig="1480" w:dyaOrig="740">
          <v:shape id="_x0000_i1323" type="#_x0000_t75" style="width:74.05pt;height:36.7pt" o:ole="">
            <v:imagedata r:id="rId606" o:title=""/>
          </v:shape>
          <o:OLEObject Type="Embed" ProgID="Equation.DSMT4" ShapeID="_x0000_i1323" DrawAspect="Content" ObjectID="_1668758937" r:id="rId607"/>
        </w:object>
      </w:r>
      <w:r w:rsidR="0048399A">
        <w:rPr>
          <w:rFonts w:ascii="宋体" w:hAnsi="宋体" w:hint="eastAsia"/>
          <w:szCs w:val="21"/>
        </w:rPr>
        <w:t>．</w:t>
      </w:r>
      <w:r w:rsidR="00242164">
        <w:rPr>
          <w:rFonts w:ascii="宋体" w:hAnsi="宋体" w:hint="eastAsia"/>
          <w:szCs w:val="21"/>
        </w:rPr>
        <w:t>两边积分得</w:t>
      </w:r>
    </w:p>
    <w:p w:rsidR="00E922E6" w:rsidRPr="00304AF0" w:rsidRDefault="00B87141" w:rsidP="00242164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22"/>
        </w:rPr>
        <w:object w:dxaOrig="2480" w:dyaOrig="560">
          <v:shape id="_x0000_i1324" type="#_x0000_t75" style="width:123.6pt;height:28.55pt" o:ole="">
            <v:imagedata r:id="rId608" o:title=""/>
          </v:shape>
          <o:OLEObject Type="Embed" ProgID="Equation.DSMT4" ShapeID="_x0000_i1324" DrawAspect="Content" ObjectID="_1668758938" r:id="rId609"/>
        </w:object>
      </w:r>
    </w:p>
    <w:p w:rsidR="007D7B67" w:rsidRDefault="00E922E6" w:rsidP="0024216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因曲线在上半平面</w: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  <w:r w:rsidR="00B87141" w:rsidRPr="00B87141">
        <w:rPr>
          <w:position w:val="-12"/>
        </w:rPr>
        <w:object w:dxaOrig="1540" w:dyaOrig="440">
          <v:shape id="_x0000_i1325" type="#_x0000_t75" style="width:77.45pt;height:21.75pt" o:ole="">
            <v:imagedata r:id="rId610" o:title=""/>
          </v:shape>
          <o:OLEObject Type="Embed" ProgID="Equation.DSMT4" ShapeID="_x0000_i1325" DrawAspect="Content" ObjectID="_1668758939" r:id="rId611"/>
        </w:object>
      </w:r>
      <w:r w:rsidR="0048399A"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即</w:t>
      </w:r>
    </w:p>
    <w:p w:rsidR="00E922E6" w:rsidRPr="00304AF0" w:rsidRDefault="00B87141" w:rsidP="007D7B67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22"/>
        </w:rPr>
        <w:object w:dxaOrig="2580" w:dyaOrig="560">
          <v:shape id="_x0000_i1326" type="#_x0000_t75" style="width:129.05pt;height:28.55pt" o:ole="">
            <v:imagedata r:id="rId612" o:title=""/>
          </v:shape>
          <o:OLEObject Type="Embed" ProgID="Equation.DSMT4" ShapeID="_x0000_i1326" DrawAspect="Content" ObjectID="_1668758940" r:id="rId613"/>
        </w:object>
      </w:r>
    </w:p>
    <w:p w:rsidR="00242164" w:rsidRDefault="00E922E6" w:rsidP="0024216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当</w:t>
      </w:r>
      <w:r w:rsidR="00B87141" w:rsidRPr="00025957">
        <w:rPr>
          <w:position w:val="-4"/>
        </w:rPr>
        <w:object w:dxaOrig="540" w:dyaOrig="260">
          <v:shape id="_x0000_i1327" type="#_x0000_t75" style="width:27.15pt;height:13.6pt" o:ole="">
            <v:imagedata r:id="rId614" o:title=""/>
          </v:shape>
          <o:OLEObject Type="Embed" ProgID="Equation.DSMT4" ShapeID="_x0000_i1327" DrawAspect="Content" ObjectID="_1668758941" r:id="rId615"/>
        </w:object>
      </w:r>
      <w:r w:rsidRPr="00304AF0">
        <w:rPr>
          <w:rFonts w:ascii="宋体" w:hAnsi="宋体" w:hint="eastAsia"/>
          <w:szCs w:val="21"/>
        </w:rPr>
        <w:t>时</w:t>
      </w:r>
      <w:r w:rsidR="00B87141" w:rsidRPr="00B87141">
        <w:rPr>
          <w:position w:val="-10"/>
        </w:rPr>
        <w:object w:dxaOrig="560" w:dyaOrig="320">
          <v:shape id="_x0000_i1328" type="#_x0000_t75" style="width:28.55pt;height:16.3pt" o:ole="">
            <v:imagedata r:id="rId616" o:title=""/>
          </v:shape>
          <o:OLEObject Type="Embed" ProgID="Equation.DSMT4" ShapeID="_x0000_i1328" DrawAspect="Content" ObjectID="_1668758942" r:id="rId617"/>
        </w:object>
      </w:r>
      <w:r w:rsidR="00242164">
        <w:rPr>
          <w:rFonts w:ascii="宋体" w:hAnsi="宋体" w:hint="eastAsia"/>
          <w:szCs w:val="21"/>
        </w:rPr>
        <w:t>，故</w:t>
      </w:r>
      <w:r w:rsidR="00B87141" w:rsidRPr="00B87141">
        <w:rPr>
          <w:position w:val="-12"/>
        </w:rPr>
        <w:object w:dxaOrig="780" w:dyaOrig="360">
          <v:shape id="_x0000_i1329" type="#_x0000_t75" style="width:39.4pt;height:17.65pt" o:ole="">
            <v:imagedata r:id="rId618" o:title=""/>
          </v:shape>
          <o:OLEObject Type="Embed" ProgID="Equation.DSMT4" ShapeID="_x0000_i1329" DrawAspect="Content" ObjectID="_1668758943" r:id="rId619"/>
        </w:object>
      </w:r>
      <w:r w:rsidR="00ED0494">
        <w:rPr>
          <w:rFonts w:ascii="宋体" w:hAnsi="宋体" w:hint="eastAsia"/>
          <w:szCs w:val="21"/>
        </w:rPr>
        <w:t>，即</w:t>
      </w:r>
    </w:p>
    <w:p w:rsidR="007D7B67" w:rsidRDefault="00B87141" w:rsidP="007D7B67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22"/>
        </w:rPr>
        <w:object w:dxaOrig="2640" w:dyaOrig="560">
          <v:shape id="_x0000_i1330" type="#_x0000_t75" style="width:131.75pt;height:28.55pt" o:ole="">
            <v:imagedata r:id="rId620" o:title=""/>
          </v:shape>
          <o:OLEObject Type="Embed" ProgID="Equation.DSMT4" ShapeID="_x0000_i1330" DrawAspect="Content" ObjectID="_1668758944" r:id="rId621"/>
        </w:object>
      </w:r>
    </w:p>
    <w:p w:rsidR="00E922E6" w:rsidRPr="00304AF0" w:rsidRDefault="00E922E6" w:rsidP="0024216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当</w:t>
      </w:r>
      <w:r w:rsidR="006F1287">
        <w:rPr>
          <w:rFonts w:ascii="宋体" w:hAnsi="宋体" w:hint="eastAsia"/>
          <w:szCs w:val="21"/>
        </w:rPr>
        <w:t>右边取正号时，</w:t>
      </w:r>
      <w:r w:rsidR="00B87141" w:rsidRPr="00B87141">
        <w:rPr>
          <w:position w:val="-12"/>
        </w:rPr>
        <w:object w:dxaOrig="1780" w:dyaOrig="440">
          <v:shape id="_x0000_i1331" type="#_x0000_t75" style="width:89pt;height:21.75pt" o:ole="">
            <v:imagedata r:id="rId622" o:title=""/>
          </v:shape>
          <o:OLEObject Type="Embed" ProgID="Equation.DSMT4" ShapeID="_x0000_i1331" DrawAspect="Content" ObjectID="_1668758945" r:id="rId623"/>
        </w:object>
      </w:r>
      <w:r w:rsidR="0048399A">
        <w:rPr>
          <w:rFonts w:ascii="宋体" w:hAnsi="宋体" w:hint="eastAsia"/>
          <w:szCs w:val="21"/>
        </w:rPr>
        <w:t>，</w:t>
      </w:r>
    </w:p>
    <w:p w:rsidR="00E922E6" w:rsidRPr="00304AF0" w:rsidRDefault="00B87141" w:rsidP="006F1287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36"/>
        </w:rPr>
        <w:object w:dxaOrig="3860" w:dyaOrig="740">
          <v:shape id="_x0000_i1332" type="#_x0000_t75" style="width:192.9pt;height:36.7pt" o:ole="">
            <v:imagedata r:id="rId624" o:title=""/>
          </v:shape>
          <o:OLEObject Type="Embed" ProgID="Equation.DSMT4" ShapeID="_x0000_i1332" DrawAspect="Content" ObjectID="_1668758946" r:id="rId625"/>
        </w:object>
      </w:r>
    </w:p>
    <w:p w:rsidR="00E922E6" w:rsidRPr="00304AF0" w:rsidRDefault="006F1287" w:rsidP="004410B5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当</w:t>
      </w:r>
      <w:r>
        <w:rPr>
          <w:rFonts w:ascii="宋体" w:hAnsi="宋体" w:hint="eastAsia"/>
          <w:szCs w:val="21"/>
        </w:rPr>
        <w:t>右边取负号时，</w:t>
      </w:r>
      <w:r w:rsidR="00B87141" w:rsidRPr="00B87141">
        <w:rPr>
          <w:position w:val="-12"/>
        </w:rPr>
        <w:object w:dxaOrig="1860" w:dyaOrig="440">
          <v:shape id="_x0000_i1333" type="#_x0000_t75" style="width:93.05pt;height:21.75pt" o:ole="">
            <v:imagedata r:id="rId626" o:title=""/>
          </v:shape>
          <o:OLEObject Type="Embed" ProgID="Equation.DSMT4" ShapeID="_x0000_i1333" DrawAspect="Content" ObjectID="_1668758947" r:id="rId627"/>
        </w:object>
      </w:r>
      <w:r w:rsidR="0048399A">
        <w:rPr>
          <w:rFonts w:ascii="宋体" w:hAnsi="宋体" w:hint="eastAsia"/>
          <w:szCs w:val="21"/>
        </w:rPr>
        <w:t>，</w:t>
      </w:r>
    </w:p>
    <w:p w:rsidR="00E922E6" w:rsidRPr="00304AF0" w:rsidRDefault="00B87141" w:rsidP="006F1287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36"/>
        </w:rPr>
        <w:object w:dxaOrig="3860" w:dyaOrig="740">
          <v:shape id="_x0000_i1334" type="#_x0000_t75" style="width:192.9pt;height:36.7pt" o:ole="">
            <v:imagedata r:id="rId628" o:title=""/>
          </v:shape>
          <o:OLEObject Type="Embed" ProgID="Equation.DSMT4" ShapeID="_x0000_i1334" DrawAspect="Content" ObjectID="_1668758948" r:id="rId629"/>
        </w:object>
      </w:r>
    </w:p>
    <w:p w:rsidR="00B17D03" w:rsidRDefault="00E922E6" w:rsidP="004410B5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lastRenderedPageBreak/>
        <w:t>所以</w:t>
      </w:r>
      <w:r w:rsidR="006F1287">
        <w:rPr>
          <w:rFonts w:ascii="宋体" w:hAnsi="宋体" w:hint="eastAsia"/>
          <w:szCs w:val="21"/>
        </w:rPr>
        <w:t>始终有</w:t>
      </w:r>
      <w:r w:rsidR="00B87141" w:rsidRPr="00B87141">
        <w:rPr>
          <w:position w:val="-24"/>
        </w:rPr>
        <w:object w:dxaOrig="1800" w:dyaOrig="620">
          <v:shape id="_x0000_i1335" type="#_x0000_t75" style="width:89.65pt;height:31.25pt" o:ole="">
            <v:imagedata r:id="rId630" o:title=""/>
          </v:shape>
          <o:OLEObject Type="Embed" ProgID="Equation.DSMT4" ShapeID="_x0000_i1335" DrawAspect="Content" ObjectID="_1668758949" r:id="rId631"/>
        </w:object>
      </w:r>
      <w:r w:rsidR="0048399A">
        <w:rPr>
          <w:rFonts w:ascii="宋体" w:hAnsi="宋体" w:hint="eastAsia"/>
          <w:szCs w:val="21"/>
        </w:rPr>
        <w:t>．</w: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pStyle w:val="1"/>
      </w:pPr>
      <w:r w:rsidRPr="00DB0C1A">
        <w:rPr>
          <w:rFonts w:hint="eastAsia"/>
        </w:rPr>
        <w:t>十、填空题</w:t>
      </w:r>
      <w:r>
        <w:rPr>
          <w:rFonts w:hint="eastAsia"/>
        </w:rPr>
        <w:t>（</w:t>
      </w:r>
      <w:r w:rsidRPr="00DB0C1A">
        <w:rPr>
          <w:rFonts w:hint="eastAsia"/>
        </w:rPr>
        <w:t>本题满分6分</w:t>
      </w:r>
      <w:r>
        <w:rPr>
          <w:rFonts w:hint="eastAsia"/>
        </w:rPr>
        <w:t>，</w:t>
      </w:r>
      <w:r w:rsidRPr="00DB0C1A">
        <w:rPr>
          <w:rFonts w:hint="eastAsia"/>
        </w:rPr>
        <w:t>每小题3分</w:t>
      </w:r>
      <w:r>
        <w:rPr>
          <w:rFonts w:hint="eastAsia"/>
        </w:rPr>
        <w:t>）</w:t>
      </w:r>
    </w:p>
    <w:p w:rsidR="001A0D4F" w:rsidRDefault="001A0D4F" w:rsidP="001A0D4F"/>
    <w:p w:rsidR="001A0D4F" w:rsidRPr="001A0D4F" w:rsidRDefault="001A0D4F" w:rsidP="001A0D4F"/>
    <w:p w:rsidR="00B73676" w:rsidRDefault="00B73676" w:rsidP="000A14BB">
      <w:pPr>
        <w:ind w:left="480" w:hangingChars="200" w:hanging="480"/>
        <w:rPr>
          <w:rFonts w:ascii="宋体" w:hAnsi="宋体"/>
          <w:szCs w:val="21"/>
        </w:rPr>
      </w:pPr>
      <w:r w:rsidRPr="001A0D4F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若</w:t>
      </w:r>
      <w:r w:rsidRPr="0047065A">
        <w:rPr>
          <w:rFonts w:ascii="宋体" w:hAnsi="宋体" w:hint="eastAsia"/>
          <w:szCs w:val="21"/>
        </w:rPr>
        <w:t>随机变量</w:t>
      </w:r>
      <w:r w:rsidR="00B87141" w:rsidRPr="00025957">
        <w:rPr>
          <w:position w:val="-4"/>
        </w:rPr>
        <w:object w:dxaOrig="240" w:dyaOrig="260">
          <v:shape id="_x0000_i1336" type="#_x0000_t75" style="width:12.25pt;height:13.6pt" o:ole="">
            <v:imagedata r:id="rId632" o:title=""/>
          </v:shape>
          <o:OLEObject Type="Embed" ProgID="Equation.DSMT4" ShapeID="_x0000_i1336" DrawAspect="Content" ObjectID="_1668758950" r:id="rId633"/>
        </w:object>
      </w:r>
      <w:r w:rsidRPr="0047065A">
        <w:rPr>
          <w:rFonts w:ascii="宋体" w:hAnsi="宋体" w:hint="eastAsia"/>
          <w:szCs w:val="21"/>
        </w:rPr>
        <w:t>服从均值为</w:t>
      </w:r>
      <w:r w:rsidR="00B87141" w:rsidRPr="00025957">
        <w:rPr>
          <w:position w:val="-4"/>
        </w:rPr>
        <w:object w:dxaOrig="180" w:dyaOrig="260">
          <v:shape id="_x0000_i1337" type="#_x0000_t75" style="width:9.5pt;height:13.6pt" o:ole="">
            <v:imagedata r:id="rId634" o:title=""/>
          </v:shape>
          <o:OLEObject Type="Embed" ProgID="Equation.DSMT4" ShapeID="_x0000_i1337" DrawAspect="Content" ObjectID="_1668758951" r:id="rId635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方差为</w:t>
      </w:r>
      <w:r w:rsidR="00B87141" w:rsidRPr="00B87141">
        <w:rPr>
          <w:position w:val="-6"/>
        </w:rPr>
        <w:object w:dxaOrig="320" w:dyaOrig="320">
          <v:shape id="_x0000_i1338" type="#_x0000_t75" style="width:16.3pt;height:16.3pt" o:ole="">
            <v:imagedata r:id="rId636" o:title=""/>
          </v:shape>
          <o:OLEObject Type="Embed" ProgID="Equation.DSMT4" ShapeID="_x0000_i1338" DrawAspect="Content" ObjectID="_1668758952" r:id="rId637"/>
        </w:object>
      </w:r>
      <w:r w:rsidRPr="0047065A">
        <w:rPr>
          <w:rFonts w:ascii="宋体" w:hAnsi="宋体" w:hint="eastAsia"/>
          <w:szCs w:val="21"/>
        </w:rPr>
        <w:t>的正态分布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且</w:t>
      </w:r>
      <w:r w:rsidR="00B87141" w:rsidRPr="00B87141">
        <w:rPr>
          <w:position w:val="-14"/>
        </w:rPr>
        <w:object w:dxaOrig="1800" w:dyaOrig="400">
          <v:shape id="_x0000_i1339" type="#_x0000_t75" style="width:89.65pt;height:20.4pt" o:ole="">
            <v:imagedata r:id="rId638" o:title=""/>
          </v:shape>
          <o:OLEObject Type="Embed" ProgID="Equation.DSMT4" ShapeID="_x0000_i1339" DrawAspect="Content" ObjectID="_1668758953" r:id="rId639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="00B87141" w:rsidRPr="00B87141">
        <w:rPr>
          <w:position w:val="-14"/>
        </w:rPr>
        <w:object w:dxaOrig="1120" w:dyaOrig="400">
          <v:shape id="_x0000_i1340" type="#_x0000_t75" style="width:55.7pt;height:20.4pt" o:ole="">
            <v:imagedata r:id="rId640" o:title=""/>
          </v:shape>
          <o:OLEObject Type="Embed" ProgID="Equation.DSMT4" ShapeID="_x0000_i1340" DrawAspect="Content" ObjectID="_1668758954" r:id="rId641"/>
        </w:object>
      </w:r>
      <w:r w:rsidRPr="0047065A">
        <w:rPr>
          <w:rFonts w:ascii="宋体" w:hAnsi="宋体" w:hint="eastAsia"/>
          <w:szCs w:val="21"/>
        </w:rPr>
        <w:t>_______</w:t>
      </w:r>
      <w:r w:rsidR="0048399A">
        <w:rPr>
          <w:rFonts w:ascii="宋体" w:hAnsi="宋体" w:hint="eastAsia"/>
          <w:szCs w:val="21"/>
        </w:rPr>
        <w:t>．</w:t>
      </w:r>
    </w:p>
    <w:p w:rsidR="001A0D4F" w:rsidRDefault="001A0D4F" w:rsidP="001A0D4F">
      <w:pPr>
        <w:rPr>
          <w:rFonts w:ascii="宋体" w:hAnsi="宋体"/>
          <w:szCs w:val="21"/>
        </w:rPr>
      </w:pPr>
    </w:p>
    <w:p w:rsidR="00E922E6" w:rsidRPr="00FF519E" w:rsidRDefault="001A0D4F" w:rsidP="000A14BB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A14BB">
        <w:rPr>
          <w:rFonts w:ascii="宋体" w:hAnsi="宋体" w:hint="eastAsia"/>
          <w:szCs w:val="21"/>
        </w:rPr>
        <w:t>由</w:t>
      </w:r>
      <w:r w:rsidR="00B87141" w:rsidRPr="00B87141">
        <w:rPr>
          <w:position w:val="-10"/>
        </w:rPr>
        <w:object w:dxaOrig="1280" w:dyaOrig="360">
          <v:shape id="_x0000_i1341" type="#_x0000_t75" style="width:63.85pt;height:17.65pt" o:ole="">
            <v:imagedata r:id="rId642" o:title=""/>
          </v:shape>
          <o:OLEObject Type="Embed" ProgID="Equation.DSMT4" ShapeID="_x0000_i1341" DrawAspect="Content" ObjectID="_1668758955" r:id="rId643"/>
        </w:object>
      </w:r>
      <w:r w:rsidR="000A14BB">
        <w:rPr>
          <w:rFonts w:ascii="宋体" w:hAnsi="宋体" w:hint="eastAsia"/>
          <w:szCs w:val="21"/>
        </w:rPr>
        <w:t>知</w:t>
      </w:r>
      <w:r w:rsidR="00B87141" w:rsidRPr="00B87141">
        <w:rPr>
          <w:position w:val="-24"/>
        </w:rPr>
        <w:object w:dxaOrig="1480" w:dyaOrig="620">
          <v:shape id="_x0000_i1342" type="#_x0000_t75" style="width:74.05pt;height:31.25pt" o:ole="">
            <v:imagedata r:id="rId644" o:title=""/>
          </v:shape>
          <o:OLEObject Type="Embed" ProgID="Equation.DSMT4" ShapeID="_x0000_i1342" DrawAspect="Content" ObjectID="_1668758956" r:id="rId645"/>
        </w:object>
      </w:r>
      <w:r w:rsidR="0048399A">
        <w:rPr>
          <w:rFonts w:ascii="宋体" w:hAnsi="宋体" w:hint="eastAsia"/>
          <w:szCs w:val="21"/>
        </w:rPr>
        <w:t>，</w:t>
      </w:r>
      <w:r w:rsidR="00E922E6" w:rsidRPr="00FF519E">
        <w:rPr>
          <w:rFonts w:ascii="宋体" w:hAnsi="宋体" w:hint="eastAsia"/>
          <w:szCs w:val="21"/>
        </w:rPr>
        <w:t>由标准正态分布函数概率的计算公式有</w:t>
      </w:r>
    </w:p>
    <w:p w:rsidR="00E922E6" w:rsidRPr="00FF519E" w:rsidRDefault="00B87141" w:rsidP="00E922E6">
      <w:pPr>
        <w:jc w:val="center"/>
        <w:rPr>
          <w:rFonts w:ascii="宋体" w:hAnsi="宋体"/>
          <w:szCs w:val="21"/>
        </w:rPr>
      </w:pPr>
      <w:r w:rsidRPr="00B87141">
        <w:rPr>
          <w:position w:val="-28"/>
        </w:rPr>
        <w:object w:dxaOrig="5740" w:dyaOrig="680">
          <v:shape id="_x0000_i1343" type="#_x0000_t75" style="width:286.65pt;height:33.95pt" o:ole="">
            <v:imagedata r:id="rId646" o:title=""/>
          </v:shape>
          <o:OLEObject Type="Embed" ProgID="Equation.DSMT4" ShapeID="_x0000_i1343" DrawAspect="Content" ObjectID="_1668758957" r:id="rId647"/>
        </w:object>
      </w:r>
    </w:p>
    <w:p w:rsidR="009227AD" w:rsidRDefault="009227AD" w:rsidP="009227AD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  <w:r w:rsidR="00B87141" w:rsidRPr="00B87141">
        <w:rPr>
          <w:position w:val="-28"/>
        </w:rPr>
        <w:object w:dxaOrig="1240" w:dyaOrig="680">
          <v:shape id="_x0000_i1344" type="#_x0000_t75" style="width:62.5pt;height:33.95pt" o:ole="">
            <v:imagedata r:id="rId648" o:title=""/>
          </v:shape>
          <o:OLEObject Type="Embed" ProgID="Equation.DSMT4" ShapeID="_x0000_i1344" DrawAspect="Content" ObjectID="_1668758958" r:id="rId649"/>
        </w:object>
      </w:r>
      <w:r w:rsidR="0048399A">
        <w:rPr>
          <w:rFonts w:ascii="宋体" w:hAnsi="宋体" w:hint="eastAsia"/>
          <w:szCs w:val="21"/>
        </w:rPr>
        <w:t>．</w:t>
      </w:r>
      <w:r w:rsidR="00E922E6" w:rsidRPr="00304AF0">
        <w:rPr>
          <w:rFonts w:ascii="宋体" w:hAnsi="宋体" w:hint="eastAsia"/>
          <w:szCs w:val="21"/>
        </w:rPr>
        <w:t>由正态分布函数的对称性可得到</w:t>
      </w:r>
    </w:p>
    <w:p w:rsidR="00E922E6" w:rsidRPr="006701D5" w:rsidRDefault="00B87141" w:rsidP="009227AD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28"/>
        </w:rPr>
        <w:object w:dxaOrig="4819" w:dyaOrig="680">
          <v:shape id="_x0000_i1345" type="#_x0000_t75" style="width:240.45pt;height:33.95pt" o:ole="">
            <v:imagedata r:id="rId650" o:title=""/>
          </v:shape>
          <o:OLEObject Type="Embed" ProgID="Equation.DSMT4" ShapeID="_x0000_i1345" DrawAspect="Content" ObjectID="_1668758959" r:id="rId651"/>
        </w:object>
      </w:r>
    </w:p>
    <w:p w:rsidR="001A0D4F" w:rsidRDefault="001A0D4F" w:rsidP="001A0D4F">
      <w:pPr>
        <w:rPr>
          <w:rFonts w:ascii="宋体" w:hAnsi="宋体"/>
          <w:szCs w:val="21"/>
        </w:rPr>
      </w:pPr>
    </w:p>
    <w:p w:rsidR="001A0D4F" w:rsidRPr="0047065A" w:rsidRDefault="001A0D4F" w:rsidP="001A0D4F">
      <w:pPr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  <w:r w:rsidRPr="001A0D4F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随机</w:t>
      </w:r>
      <w:r>
        <w:rPr>
          <w:rFonts w:ascii="宋体" w:hAnsi="宋体" w:hint="eastAsia"/>
          <w:szCs w:val="21"/>
        </w:rPr>
        <w:t>地</w:t>
      </w:r>
      <w:r w:rsidRPr="0047065A">
        <w:rPr>
          <w:rFonts w:ascii="宋体" w:hAnsi="宋体" w:hint="eastAsia"/>
          <w:szCs w:val="21"/>
        </w:rPr>
        <w:t>向半圆</w:t>
      </w:r>
      <w:r w:rsidR="00B87141" w:rsidRPr="00B87141">
        <w:rPr>
          <w:position w:val="-10"/>
        </w:rPr>
        <w:object w:dxaOrig="1760" w:dyaOrig="420">
          <v:shape id="_x0000_i1346" type="#_x0000_t75" style="width:88.3pt;height:21.05pt" o:ole="">
            <v:imagedata r:id="rId652" o:title=""/>
          </v:shape>
          <o:OLEObject Type="Embed" ProgID="Equation.DSMT4" ShapeID="_x0000_i1346" DrawAspect="Content" ObjectID="_1668758960" r:id="rId653"/>
        </w:object>
      </w:r>
      <w:r>
        <w:rPr>
          <w:rFonts w:ascii="宋体" w:hAnsi="宋体" w:hint="eastAsia"/>
          <w:szCs w:val="21"/>
        </w:rPr>
        <w:t>(</w:t>
      </w:r>
      <w:r w:rsidR="00B87141" w:rsidRPr="00B87141">
        <w:rPr>
          <w:position w:val="-6"/>
        </w:rPr>
        <w:object w:dxaOrig="200" w:dyaOrig="220">
          <v:shape id="_x0000_i1347" type="#_x0000_t75" style="width:9.5pt;height:10.85pt" o:ole="">
            <v:imagedata r:id="rId654" o:title=""/>
          </v:shape>
          <o:OLEObject Type="Embed" ProgID="Equation.DSMT4" ShapeID="_x0000_i1347" DrawAspect="Content" ObjectID="_1668758961" r:id="rId655"/>
        </w:object>
      </w:r>
      <w:r w:rsidRPr="0047065A">
        <w:rPr>
          <w:rFonts w:ascii="宋体" w:hAnsi="宋体" w:hint="eastAsia"/>
          <w:szCs w:val="21"/>
        </w:rPr>
        <w:t>为正常数</w:t>
      </w:r>
      <w:r>
        <w:rPr>
          <w:rFonts w:ascii="宋体" w:hAnsi="宋体" w:hint="eastAsia"/>
          <w:szCs w:val="21"/>
        </w:rPr>
        <w:t>)</w:t>
      </w:r>
      <w:r w:rsidRPr="0047065A">
        <w:rPr>
          <w:rFonts w:ascii="宋体" w:hAnsi="宋体" w:hint="eastAsia"/>
          <w:szCs w:val="21"/>
        </w:rPr>
        <w:t>内掷一点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点落在半圆内任何区域的概率与区域的面积成正比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则原点和该点的连线与</w:t>
      </w:r>
      <w:r w:rsidR="00B87141" w:rsidRPr="00025957">
        <w:rPr>
          <w:position w:val="-4"/>
        </w:rPr>
        <w:object w:dxaOrig="200" w:dyaOrig="200">
          <v:shape id="_x0000_i1348" type="#_x0000_t75" style="width:9.5pt;height:9.5pt" o:ole="">
            <v:imagedata r:id="rId656" o:title=""/>
          </v:shape>
          <o:OLEObject Type="Embed" ProgID="Equation.DSMT4" ShapeID="_x0000_i1348" DrawAspect="Content" ObjectID="_1668758962" r:id="rId657"/>
        </w:object>
      </w:r>
      <w:r w:rsidRPr="0047065A">
        <w:rPr>
          <w:rFonts w:ascii="宋体" w:hAnsi="宋体" w:hint="eastAsia"/>
          <w:szCs w:val="21"/>
        </w:rPr>
        <w:t>轴的夹角小于</w:t>
      </w:r>
      <w:r w:rsidR="00B87141" w:rsidRPr="00B87141">
        <w:rPr>
          <w:position w:val="-24"/>
        </w:rPr>
        <w:object w:dxaOrig="260" w:dyaOrig="620">
          <v:shape id="_x0000_i1349" type="#_x0000_t75" style="width:13.6pt;height:31.25pt" o:ole="">
            <v:imagedata r:id="rId658" o:title=""/>
          </v:shape>
          <o:OLEObject Type="Embed" ProgID="Equation.DSMT4" ShapeID="_x0000_i1349" DrawAspect="Content" ObjectID="_1668758963" r:id="rId659"/>
        </w:object>
      </w:r>
      <w:r w:rsidRPr="0047065A">
        <w:rPr>
          <w:rFonts w:ascii="宋体" w:hAnsi="宋体" w:hint="eastAsia"/>
          <w:szCs w:val="21"/>
        </w:rPr>
        <w:t>的概率为_______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b/>
          <w:szCs w:val="21"/>
        </w:rPr>
      </w:pPr>
    </w:p>
    <w:p w:rsidR="00E922E6" w:rsidRDefault="00B17D03" w:rsidP="00E922E6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E922E6" w:rsidRPr="00304AF0">
        <w:rPr>
          <w:rFonts w:ascii="宋体" w:hAnsi="宋体" w:hint="eastAsia"/>
          <w:szCs w:val="21"/>
        </w:rPr>
        <w:t>设事件</w:t>
      </w:r>
      <w:r w:rsidR="00B87141" w:rsidRPr="00025957">
        <w:rPr>
          <w:position w:val="-4"/>
        </w:rPr>
        <w:object w:dxaOrig="220" w:dyaOrig="260">
          <v:shape id="_x0000_i1350" type="#_x0000_t75" style="width:10.85pt;height:13.6pt" o:ole="">
            <v:imagedata r:id="rId660" o:title=""/>
          </v:shape>
          <o:OLEObject Type="Embed" ProgID="Equation.DSMT4" ShapeID="_x0000_i1350" DrawAspect="Content" ObjectID="_1668758964" r:id="rId661"/>
        </w:object>
      </w:r>
      <w:r w:rsidR="00E922E6" w:rsidRPr="00304AF0">
        <w:rPr>
          <w:rFonts w:ascii="宋体" w:hAnsi="宋体" w:hint="eastAsia"/>
          <w:szCs w:val="21"/>
        </w:rPr>
        <w:t>=“掷的点和原点的连线与</w:t>
      </w:r>
      <w:r w:rsidR="00B87141" w:rsidRPr="00025957">
        <w:rPr>
          <w:position w:val="-4"/>
        </w:rPr>
        <w:object w:dxaOrig="200" w:dyaOrig="200">
          <v:shape id="_x0000_i1351" type="#_x0000_t75" style="width:9.5pt;height:9.5pt" o:ole="">
            <v:imagedata r:id="rId662" o:title=""/>
          </v:shape>
          <o:OLEObject Type="Embed" ProgID="Equation.DSMT4" ShapeID="_x0000_i1351" DrawAspect="Content" ObjectID="_1668758965" r:id="rId663"/>
        </w:object>
      </w:r>
      <w:r w:rsidR="00E922E6" w:rsidRPr="00304AF0">
        <w:rPr>
          <w:rFonts w:ascii="宋体" w:hAnsi="宋体" w:hint="eastAsia"/>
          <w:szCs w:val="21"/>
        </w:rPr>
        <w:t>轴的夹角小于</w:t>
      </w:r>
      <w:r w:rsidR="00B87141" w:rsidRPr="00B87141">
        <w:rPr>
          <w:position w:val="-24"/>
        </w:rPr>
        <w:object w:dxaOrig="260" w:dyaOrig="620">
          <v:shape id="_x0000_i1352" type="#_x0000_t75" style="width:13.6pt;height:31.25pt" o:ole="">
            <v:imagedata r:id="rId664" o:title=""/>
          </v:shape>
          <o:OLEObject Type="Embed" ProgID="Equation.DSMT4" ShapeID="_x0000_i1352" DrawAspect="Content" ObjectID="_1668758966" r:id="rId665"/>
        </w:object>
      </w:r>
      <w:r w:rsidR="00E922E6" w:rsidRPr="00304AF0">
        <w:rPr>
          <w:rFonts w:ascii="宋体" w:hAnsi="宋体" w:hint="eastAsia"/>
          <w:szCs w:val="21"/>
        </w:rPr>
        <w:t>”</w:t>
      </w:r>
      <w:r w:rsidR="0048399A">
        <w:rPr>
          <w:rFonts w:ascii="宋体" w:hAnsi="宋体" w:hint="eastAsia"/>
          <w:szCs w:val="21"/>
        </w:rPr>
        <w:t>，</w:t>
      </w:r>
    </w:p>
    <w:p w:rsidR="006613C4" w:rsidRDefault="00335AEE" w:rsidP="006613C4">
      <w:pPr>
        <w:jc w:val="center"/>
        <w:rPr>
          <w:rFonts w:ascii="宋体" w:hAnsi="宋体"/>
          <w:szCs w:val="21"/>
        </w:rPr>
      </w:pPr>
      <w:bookmarkStart w:id="0" w:name="_GoBack"/>
      <w:r>
        <w:rPr>
          <w:rFonts w:ascii="宋体" w:hAnsi="宋体"/>
          <w:noProof/>
          <w:szCs w:val="21"/>
        </w:rPr>
        <w:drawing>
          <wp:inline distT="0" distB="0" distL="0" distR="0">
            <wp:extent cx="2398143" cy="161275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991A2.png"/>
                    <pic:cNvPicPr/>
                  </pic:nvPicPr>
                  <pic:blipFill>
                    <a:blip r:embed="rId6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901" cy="16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5264A7">
        <w:rPr>
          <w:rFonts w:ascii="宋体" w:hAnsi="宋体"/>
          <w:noProof/>
          <w:szCs w:val="21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06" type="#_x0000_t202" style="position:absolute;left:0;text-align:left;margin-left:109.75pt;margin-top:99pt;width:39.8pt;height:30.95pt;z-index:251658240;mso-position-horizontal-relative:text;mso-position-vertical-relative:text" filled="f" stroked="f">
            <v:textbox style="mso-next-textbox:#_x0000_s1506">
              <w:txbxContent>
                <w:p w:rsidR="00BA6CFB" w:rsidRDefault="00BA6CFB" w:rsidP="00F86A85">
                  <w:pPr>
                    <w:ind w:leftChars="200" w:left="480"/>
                  </w:pPr>
                  <w:r>
                    <w:rPr>
                      <w:rFonts w:hint="eastAsia"/>
                    </w:rPr>
                    <w:t>O</w:t>
                  </w:r>
                </w:p>
              </w:txbxContent>
            </v:textbox>
          </v:shape>
        </w:pict>
      </w:r>
    </w:p>
    <w:p w:rsidR="00E922E6" w:rsidRDefault="00E922E6" w:rsidP="00335AEE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由几何概率公式</w:t>
      </w:r>
      <w:r w:rsidR="00F86A85">
        <w:rPr>
          <w:rFonts w:ascii="宋体" w:hAnsi="宋体" w:hint="eastAsia"/>
          <w:szCs w:val="21"/>
        </w:rPr>
        <w:t>，得到</w:t>
      </w:r>
    </w:p>
    <w:p w:rsidR="00B17D03" w:rsidRDefault="00B87141" w:rsidP="00F86A85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54"/>
        </w:rPr>
        <w:object w:dxaOrig="4840" w:dyaOrig="1200">
          <v:shape id="_x0000_i1353" type="#_x0000_t75" style="width:241.8pt;height:59.75pt" o:ole="">
            <v:imagedata r:id="rId667" o:title=""/>
          </v:shape>
          <o:OLEObject Type="Embed" ProgID="Equation.DSMT4" ShapeID="_x0000_i1353" DrawAspect="Content" ObjectID="_1668758967" r:id="rId668"/>
        </w:object>
      </w:r>
    </w:p>
    <w:p w:rsidR="00B17D03" w:rsidRDefault="00B17D03" w:rsidP="00B17D03">
      <w:pPr>
        <w:ind w:left="480" w:hangingChars="200" w:hanging="480"/>
        <w:jc w:val="left"/>
        <w:rPr>
          <w:rFonts w:ascii="宋体" w:hAnsi="宋体"/>
          <w:szCs w:val="21"/>
        </w:rPr>
      </w:pPr>
    </w:p>
    <w:p w:rsidR="00B73676" w:rsidRPr="00DB0C1A" w:rsidRDefault="00B73676" w:rsidP="00B17D03">
      <w:pPr>
        <w:rPr>
          <w:rFonts w:ascii="宋体" w:hAnsi="宋体"/>
          <w:b/>
          <w:szCs w:val="21"/>
        </w:rPr>
      </w:pPr>
    </w:p>
    <w:p w:rsidR="00B73676" w:rsidRPr="00DB0C1A" w:rsidRDefault="00B73676" w:rsidP="00B17D03">
      <w:pPr>
        <w:pStyle w:val="1"/>
        <w:rPr>
          <w:color w:val="FF6600"/>
        </w:rPr>
      </w:pPr>
      <w:r w:rsidRPr="00DB0C1A">
        <w:rPr>
          <w:rFonts w:hint="eastAsia"/>
        </w:rPr>
        <w:lastRenderedPageBreak/>
        <w:t>十一、</w:t>
      </w:r>
      <w:r>
        <w:rPr>
          <w:rFonts w:hint="eastAsia"/>
        </w:rPr>
        <w:t>（</w:t>
      </w:r>
      <w:r w:rsidRPr="00DB0C1A">
        <w:rPr>
          <w:rFonts w:hint="eastAsia"/>
        </w:rPr>
        <w:t>本题满分6分</w:t>
      </w:r>
      <w:r>
        <w:rPr>
          <w:rFonts w:hint="eastAsia"/>
        </w:rPr>
        <w:t>）</w:t>
      </w:r>
    </w:p>
    <w:p w:rsidR="00B73676" w:rsidRPr="0047065A" w:rsidRDefault="00B73676" w:rsidP="002D27F9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设二维随机变量</w:t>
      </w:r>
      <w:r w:rsidR="00B87141" w:rsidRPr="00B87141">
        <w:rPr>
          <w:position w:val="-10"/>
        </w:rPr>
        <w:object w:dxaOrig="639" w:dyaOrig="320">
          <v:shape id="_x0000_i1354" type="#_x0000_t75" style="width:31.9pt;height:16.3pt" o:ole="">
            <v:imagedata r:id="rId669" o:title=""/>
          </v:shape>
          <o:OLEObject Type="Embed" ProgID="Equation.DSMT4" ShapeID="_x0000_i1354" DrawAspect="Content" ObjectID="_1668758968" r:id="rId670"/>
        </w:object>
      </w:r>
      <w:r w:rsidRPr="0047065A">
        <w:rPr>
          <w:rFonts w:ascii="宋体" w:hAnsi="宋体" w:hint="eastAsia"/>
          <w:szCs w:val="21"/>
        </w:rPr>
        <w:t xml:space="preserve">的概率密度为 </w:t>
      </w:r>
    </w:p>
    <w:p w:rsidR="00B73676" w:rsidRPr="0047065A" w:rsidRDefault="00B87141" w:rsidP="00B17D03">
      <w:pPr>
        <w:jc w:val="center"/>
        <w:rPr>
          <w:rFonts w:ascii="宋体" w:hAnsi="宋体"/>
          <w:szCs w:val="21"/>
        </w:rPr>
      </w:pPr>
      <w:r w:rsidRPr="00B87141">
        <w:rPr>
          <w:position w:val="-32"/>
        </w:rPr>
        <w:object w:dxaOrig="3400" w:dyaOrig="760">
          <v:shape id="_x0000_i1355" type="#_x0000_t75" style="width:169.8pt;height:38.05pt" o:ole="">
            <v:imagedata r:id="rId671" o:title=""/>
          </v:shape>
          <o:OLEObject Type="Embed" ProgID="Equation.DSMT4" ShapeID="_x0000_i1355" DrawAspect="Content" ObjectID="_1668758969" r:id="rId672"/>
        </w:object>
      </w:r>
    </w:p>
    <w:p w:rsidR="00B73676" w:rsidRDefault="00B73676" w:rsidP="00B17D03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求随机变量</w:t>
      </w:r>
      <w:r w:rsidR="00B87141" w:rsidRPr="00025957">
        <w:rPr>
          <w:position w:val="-4"/>
        </w:rPr>
        <w:object w:dxaOrig="1100" w:dyaOrig="260">
          <v:shape id="_x0000_i1356" type="#_x0000_t75" style="width:55pt;height:13.6pt" o:ole="">
            <v:imagedata r:id="rId673" o:title=""/>
          </v:shape>
          <o:OLEObject Type="Embed" ProgID="Equation.DSMT4" ShapeID="_x0000_i1356" DrawAspect="Content" ObjectID="_1668758970" r:id="rId674"/>
        </w:object>
      </w:r>
      <w:r w:rsidRPr="0047065A">
        <w:rPr>
          <w:rFonts w:ascii="宋体" w:hAnsi="宋体" w:hint="eastAsia"/>
          <w:szCs w:val="21"/>
        </w:rPr>
        <w:t>的分布函数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6D55D9" w:rsidRDefault="00B17D03" w:rsidP="006D55D9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D55D9" w:rsidRPr="006D55D9">
        <w:rPr>
          <w:rFonts w:ascii="宋体" w:hAnsi="宋体" w:hint="eastAsia"/>
          <w:szCs w:val="21"/>
        </w:rPr>
        <w:t>二维连续型随机变量</w:t>
      </w:r>
      <w:r w:rsidR="006D55D9">
        <w:rPr>
          <w:rFonts w:ascii="宋体" w:hAnsi="宋体" w:hint="eastAsia"/>
          <w:szCs w:val="21"/>
        </w:rPr>
        <w:t>函数</w:t>
      </w:r>
      <w:r w:rsidR="006D55D9" w:rsidRPr="006D55D9">
        <w:rPr>
          <w:rFonts w:ascii="宋体" w:hAnsi="宋体" w:hint="eastAsia"/>
          <w:szCs w:val="21"/>
        </w:rPr>
        <w:t>的概率等于对应区域的二重积分</w:t>
      </w:r>
      <w:r w:rsidR="0065083F">
        <w:rPr>
          <w:rFonts w:ascii="宋体" w:hAnsi="宋体" w:hint="eastAsia"/>
          <w:szCs w:val="21"/>
        </w:rPr>
        <w:t>，</w:t>
      </w:r>
      <w:r w:rsidR="006D55D9" w:rsidRPr="006D55D9">
        <w:rPr>
          <w:rFonts w:ascii="宋体" w:hAnsi="宋体" w:hint="eastAsia"/>
          <w:szCs w:val="21"/>
        </w:rPr>
        <w:t>所以有</w:t>
      </w:r>
    </w:p>
    <w:p w:rsidR="00E922E6" w:rsidRPr="00304AF0" w:rsidRDefault="00B87141" w:rsidP="006D55D9">
      <w:pPr>
        <w:jc w:val="center"/>
        <w:rPr>
          <w:rFonts w:ascii="宋体" w:hAnsi="宋体"/>
          <w:szCs w:val="21"/>
        </w:rPr>
      </w:pPr>
      <w:r w:rsidRPr="00B87141">
        <w:rPr>
          <w:position w:val="-34"/>
        </w:rPr>
        <w:object w:dxaOrig="5140" w:dyaOrig="620">
          <v:shape id="_x0000_i1357" type="#_x0000_t75" style="width:256.75pt;height:31.25pt" o:ole="">
            <v:imagedata r:id="rId675" o:title=""/>
          </v:shape>
          <o:OLEObject Type="Embed" ProgID="Equation.DSMT4" ShapeID="_x0000_i1357" DrawAspect="Content" ObjectID="_1668758971" r:id="rId676"/>
        </w:object>
      </w:r>
      <w:r w:rsidR="0048399A">
        <w:rPr>
          <w:rFonts w:ascii="宋体" w:hAnsi="宋体" w:hint="eastAsia"/>
          <w:szCs w:val="21"/>
        </w:rPr>
        <w:t>．</w:t>
      </w:r>
    </w:p>
    <w:p w:rsidR="00E922E6" w:rsidRPr="00FF519E" w:rsidRDefault="00E922E6" w:rsidP="006D55D9">
      <w:pPr>
        <w:ind w:leftChars="200" w:left="480"/>
        <w:rPr>
          <w:rFonts w:ascii="宋体" w:hAnsi="宋体"/>
          <w:szCs w:val="21"/>
        </w:rPr>
      </w:pPr>
      <w:r w:rsidRPr="00FF519E">
        <w:rPr>
          <w:rFonts w:ascii="宋体" w:hAnsi="宋体" w:hint="eastAsia"/>
          <w:szCs w:val="21"/>
        </w:rPr>
        <w:t>当</w:t>
      </w:r>
      <w:r w:rsidR="00B87141" w:rsidRPr="00B87141">
        <w:rPr>
          <w:position w:val="-6"/>
        </w:rPr>
        <w:object w:dxaOrig="540" w:dyaOrig="279">
          <v:shape id="_x0000_i1358" type="#_x0000_t75" style="width:27.15pt;height:13.6pt" o:ole="">
            <v:imagedata r:id="rId677" o:title=""/>
          </v:shape>
          <o:OLEObject Type="Embed" ProgID="Equation.DSMT4" ShapeID="_x0000_i1358" DrawAspect="Content" ObjectID="_1668758972" r:id="rId678"/>
        </w:object>
      </w:r>
      <w:r w:rsidRPr="00FF519E">
        <w:rPr>
          <w:rFonts w:ascii="宋体" w:hAnsi="宋体" w:hint="eastAsia"/>
          <w:szCs w:val="21"/>
        </w:rPr>
        <w:t>时</w:t>
      </w:r>
      <w:r w:rsidR="0048399A">
        <w:rPr>
          <w:rFonts w:ascii="宋体" w:hAnsi="宋体" w:hint="eastAsia"/>
          <w:szCs w:val="21"/>
        </w:rPr>
        <w:t>，</w:t>
      </w:r>
      <w:r w:rsidR="00B87141" w:rsidRPr="00B87141">
        <w:rPr>
          <w:position w:val="-10"/>
        </w:rPr>
        <w:object w:dxaOrig="859" w:dyaOrig="320">
          <v:shape id="_x0000_i1359" type="#_x0000_t75" style="width:43.45pt;height:16.3pt" o:ole="">
            <v:imagedata r:id="rId679" o:title=""/>
          </v:shape>
          <o:OLEObject Type="Embed" ProgID="Equation.DSMT4" ShapeID="_x0000_i1359" DrawAspect="Content" ObjectID="_1668758973" r:id="rId680"/>
        </w:object>
      </w:r>
      <w:r w:rsidR="0048399A">
        <w:rPr>
          <w:rFonts w:ascii="宋体" w:hAnsi="宋体" w:hint="eastAsia"/>
          <w:szCs w:val="21"/>
        </w:rPr>
        <w:t>．</w:t>
      </w:r>
      <w:r w:rsidRPr="00FF519E">
        <w:rPr>
          <w:rFonts w:ascii="宋体" w:hAnsi="宋体" w:hint="eastAsia"/>
          <w:szCs w:val="21"/>
        </w:rPr>
        <w:t>当</w:t>
      </w:r>
      <w:r w:rsidR="00B87141" w:rsidRPr="00B87141">
        <w:rPr>
          <w:position w:val="-6"/>
        </w:rPr>
        <w:object w:dxaOrig="540" w:dyaOrig="279">
          <v:shape id="_x0000_i1360" type="#_x0000_t75" style="width:27.15pt;height:13.6pt" o:ole="">
            <v:imagedata r:id="rId681" o:title=""/>
          </v:shape>
          <o:OLEObject Type="Embed" ProgID="Equation.DSMT4" ShapeID="_x0000_i1360" DrawAspect="Content" ObjectID="_1668758974" r:id="rId682"/>
        </w:object>
      </w:r>
      <w:r w:rsidRPr="00FF519E">
        <w:rPr>
          <w:rFonts w:ascii="宋体" w:hAnsi="宋体" w:hint="eastAsia"/>
          <w:szCs w:val="21"/>
        </w:rPr>
        <w:t>时</w:t>
      </w:r>
      <w:r w:rsidR="0048399A">
        <w:rPr>
          <w:rFonts w:ascii="宋体" w:hAnsi="宋体" w:hint="eastAsia"/>
          <w:szCs w:val="21"/>
        </w:rPr>
        <w:t>，</w:t>
      </w:r>
    </w:p>
    <w:p w:rsidR="00E922E6" w:rsidRPr="00FF519E" w:rsidRDefault="00B87141" w:rsidP="006D55D9">
      <w:pPr>
        <w:ind w:leftChars="200" w:left="480"/>
        <w:jc w:val="center"/>
        <w:rPr>
          <w:rFonts w:ascii="宋体" w:hAnsi="宋体"/>
          <w:szCs w:val="21"/>
        </w:rPr>
      </w:pPr>
      <w:r w:rsidRPr="00B87141">
        <w:rPr>
          <w:position w:val="-18"/>
        </w:rPr>
        <w:object w:dxaOrig="5800" w:dyaOrig="600">
          <v:shape id="_x0000_i1361" type="#_x0000_t75" style="width:290.05pt;height:29.9pt" o:ole="">
            <v:imagedata r:id="rId683" o:title=""/>
          </v:shape>
          <o:OLEObject Type="Embed" ProgID="Equation.DSMT4" ShapeID="_x0000_i1361" DrawAspect="Content" ObjectID="_1668758975" r:id="rId684"/>
        </w:object>
      </w:r>
    </w:p>
    <w:p w:rsidR="00E922E6" w:rsidRPr="00304AF0" w:rsidRDefault="00E922E6" w:rsidP="006D55D9">
      <w:pPr>
        <w:ind w:leftChars="200" w:left="480"/>
        <w:rPr>
          <w:rFonts w:ascii="宋体" w:hAnsi="宋体"/>
          <w:szCs w:val="21"/>
        </w:rPr>
      </w:pPr>
      <w:r w:rsidRPr="00FF519E">
        <w:rPr>
          <w:rFonts w:ascii="宋体" w:hAnsi="宋体" w:hint="eastAsia"/>
          <w:szCs w:val="21"/>
        </w:rPr>
        <w:t>所以</w:t>
      </w:r>
      <w:r w:rsidR="00B87141" w:rsidRPr="00025957">
        <w:rPr>
          <w:position w:val="-4"/>
        </w:rPr>
        <w:object w:dxaOrig="1100" w:dyaOrig="260">
          <v:shape id="_x0000_i1362" type="#_x0000_t75" style="width:55pt;height:13.6pt" o:ole="">
            <v:imagedata r:id="rId685" o:title=""/>
          </v:shape>
          <o:OLEObject Type="Embed" ProgID="Equation.DSMT4" ShapeID="_x0000_i1362" DrawAspect="Content" ObjectID="_1668758976" r:id="rId686"/>
        </w:object>
      </w:r>
      <w:r w:rsidRPr="00FF519E">
        <w:rPr>
          <w:rFonts w:ascii="宋体" w:hAnsi="宋体" w:hint="eastAsia"/>
          <w:szCs w:val="21"/>
        </w:rPr>
        <w:t>的分布函数</w:t>
      </w:r>
      <w:r w:rsidR="0065083F">
        <w:rPr>
          <w:rFonts w:ascii="宋体" w:hAnsi="宋体" w:hint="eastAsia"/>
          <w:szCs w:val="21"/>
        </w:rPr>
        <w:t>为</w:t>
      </w:r>
      <w:r w:rsidR="00B87141" w:rsidRPr="00B87141">
        <w:rPr>
          <w:position w:val="-32"/>
        </w:rPr>
        <w:object w:dxaOrig="2860" w:dyaOrig="760">
          <v:shape id="_x0000_i1363" type="#_x0000_t75" style="width:142.65pt;height:38.05pt" o:ole="">
            <v:imagedata r:id="rId687" o:title=""/>
          </v:shape>
          <o:OLEObject Type="Embed" ProgID="Equation.DSMT4" ShapeID="_x0000_i1363" DrawAspect="Content" ObjectID="_1668758977" r:id="rId688"/>
        </w:object>
      </w:r>
    </w:p>
    <w:p w:rsidR="00E922E6" w:rsidRPr="0047065A" w:rsidRDefault="00E922E6" w:rsidP="00E922E6">
      <w:pPr>
        <w:rPr>
          <w:rFonts w:ascii="宋体" w:hAnsi="宋体"/>
          <w:szCs w:val="21"/>
        </w:rPr>
      </w:pPr>
    </w:p>
    <w:p w:rsidR="00D133EF" w:rsidRPr="00E922E6" w:rsidRDefault="00D133EF" w:rsidP="00E922E6">
      <w:pPr>
        <w:ind w:left="480" w:hangingChars="200" w:hanging="480"/>
        <w:jc w:val="left"/>
        <w:rPr>
          <w:rFonts w:ascii="宋体" w:hAnsi="宋体"/>
          <w:szCs w:val="21"/>
        </w:rPr>
      </w:pPr>
    </w:p>
    <w:sectPr w:rsidR="00D133EF" w:rsidRPr="00E922E6" w:rsidSect="00223006">
      <w:headerReference w:type="even" r:id="rId689"/>
      <w:footerReference w:type="even" r:id="rId690"/>
      <w:footerReference w:type="default" r:id="rId691"/>
      <w:headerReference w:type="first" r:id="rId69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64A7" w:rsidRDefault="005264A7">
      <w:r>
        <w:separator/>
      </w:r>
    </w:p>
  </w:endnote>
  <w:endnote w:type="continuationSeparator" w:id="0">
    <w:p w:rsidR="005264A7" w:rsidRDefault="00526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BA6CFB" w:rsidRDefault="005264A7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BA6CFB" w:rsidRDefault="001279BC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BA6CFB">
                      <w:instrText>PAGE    \* MERGEFORMAT</w:instrText>
                    </w:r>
                    <w:r>
                      <w:fldChar w:fldCharType="separate"/>
                    </w:r>
                    <w:r w:rsidR="00BA6CFB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CFB" w:rsidRPr="003C7E48" w:rsidRDefault="00BA6CFB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</w:t>
    </w:r>
    <w:r>
      <w:rPr>
        <w:rFonts w:hint="eastAsia"/>
      </w:rPr>
      <w:t>.</w:t>
    </w:r>
    <w:r w:rsidRPr="00BC54F4">
      <w:rPr>
        <w:rFonts w:hint="eastAsia"/>
      </w:rPr>
      <w:t>bitbucket</w:t>
    </w:r>
    <w:r>
      <w:rPr>
        <w:rFonts w:hint="eastAsia"/>
      </w:rPr>
      <w:t>.</w:t>
    </w:r>
    <w:r w:rsidRPr="00BC54F4">
      <w:rPr>
        <w:rFonts w:hint="eastAsia"/>
      </w:rPr>
      <w:t>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5264A7">
      <w:rPr>
        <w:noProof/>
        <w:lang w:val="zh-CN"/>
      </w:rPr>
      <w:fldChar w:fldCharType="begin"/>
    </w:r>
    <w:r w:rsidR="005264A7">
      <w:rPr>
        <w:noProof/>
        <w:lang w:val="zh-CN"/>
      </w:rPr>
      <w:instrText xml:space="preserve"> PAGE   \* MERGEFORMAT </w:instrText>
    </w:r>
    <w:r w:rsidR="005264A7">
      <w:rPr>
        <w:noProof/>
        <w:lang w:val="zh-CN"/>
      </w:rPr>
      <w:fldChar w:fldCharType="separate"/>
    </w:r>
    <w:r w:rsidR="00335AEE">
      <w:rPr>
        <w:noProof/>
        <w:lang w:val="zh-CN"/>
      </w:rPr>
      <w:t>9</w:t>
    </w:r>
    <w:r w:rsidR="005264A7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64A7" w:rsidRDefault="005264A7">
      <w:r>
        <w:separator/>
      </w:r>
    </w:p>
  </w:footnote>
  <w:footnote w:type="continuationSeparator" w:id="0">
    <w:p w:rsidR="005264A7" w:rsidRDefault="005264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CFB" w:rsidRPr="006E3539" w:rsidRDefault="00BA6CFB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CFB" w:rsidRDefault="005264A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"/>
      </v:shape>
    </w:pict>
  </w:numPicBullet>
  <w:numPicBullet w:numPicBulletId="1">
    <w:pict>
      <v:shape id="_x0000_i1031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C1A181C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 w15:restartNumberingAfterBreak="0">
    <w:nsid w:val="40AD62AF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30D1150"/>
    <w:multiLevelType w:val="hybridMultilevel"/>
    <w:tmpl w:val="DC728184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8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6C943BD8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5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6"/>
  </w:num>
  <w:num w:numId="6">
    <w:abstractNumId w:val="12"/>
  </w:num>
  <w:num w:numId="7">
    <w:abstractNumId w:val="32"/>
  </w:num>
  <w:num w:numId="8">
    <w:abstractNumId w:val="35"/>
  </w:num>
  <w:num w:numId="9">
    <w:abstractNumId w:val="6"/>
  </w:num>
  <w:num w:numId="10">
    <w:abstractNumId w:val="19"/>
  </w:num>
  <w:num w:numId="11">
    <w:abstractNumId w:val="29"/>
  </w:num>
  <w:num w:numId="12">
    <w:abstractNumId w:val="16"/>
  </w:num>
  <w:num w:numId="13">
    <w:abstractNumId w:val="26"/>
  </w:num>
  <w:num w:numId="14">
    <w:abstractNumId w:val="24"/>
  </w:num>
  <w:num w:numId="15">
    <w:abstractNumId w:val="11"/>
  </w:num>
  <w:num w:numId="16">
    <w:abstractNumId w:val="27"/>
  </w:num>
  <w:num w:numId="17">
    <w:abstractNumId w:val="8"/>
  </w:num>
  <w:num w:numId="18">
    <w:abstractNumId w:val="9"/>
  </w:num>
  <w:num w:numId="19">
    <w:abstractNumId w:val="20"/>
  </w:num>
  <w:num w:numId="20">
    <w:abstractNumId w:val="25"/>
  </w:num>
  <w:num w:numId="21">
    <w:abstractNumId w:val="13"/>
  </w:num>
  <w:num w:numId="22">
    <w:abstractNumId w:val="15"/>
  </w:num>
  <w:num w:numId="23">
    <w:abstractNumId w:val="2"/>
  </w:num>
  <w:num w:numId="24">
    <w:abstractNumId w:val="28"/>
  </w:num>
  <w:num w:numId="25">
    <w:abstractNumId w:val="14"/>
  </w:num>
  <w:num w:numId="26">
    <w:abstractNumId w:val="21"/>
  </w:num>
  <w:num w:numId="27">
    <w:abstractNumId w:val="5"/>
  </w:num>
  <w:num w:numId="28">
    <w:abstractNumId w:val="33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34"/>
  </w:num>
  <w:num w:numId="34">
    <w:abstractNumId w:val="23"/>
  </w:num>
  <w:num w:numId="35">
    <w:abstractNumId w:val="22"/>
  </w:num>
  <w:num w:numId="36">
    <w:abstractNumId w:val="17"/>
  </w:num>
  <w:num w:numId="37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15A55"/>
    <w:rsid w:val="00024384"/>
    <w:rsid w:val="00042111"/>
    <w:rsid w:val="00046DD7"/>
    <w:rsid w:val="00061C54"/>
    <w:rsid w:val="00092FB9"/>
    <w:rsid w:val="000977C3"/>
    <w:rsid w:val="000A14BB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279BC"/>
    <w:rsid w:val="00135729"/>
    <w:rsid w:val="00142B47"/>
    <w:rsid w:val="00143C09"/>
    <w:rsid w:val="001461F0"/>
    <w:rsid w:val="00146942"/>
    <w:rsid w:val="00151644"/>
    <w:rsid w:val="00153A48"/>
    <w:rsid w:val="0015485D"/>
    <w:rsid w:val="00154F0E"/>
    <w:rsid w:val="00156CF5"/>
    <w:rsid w:val="00173BCA"/>
    <w:rsid w:val="00181D33"/>
    <w:rsid w:val="00183302"/>
    <w:rsid w:val="00187824"/>
    <w:rsid w:val="00187D9D"/>
    <w:rsid w:val="001944EF"/>
    <w:rsid w:val="001A0548"/>
    <w:rsid w:val="001A0D4F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2F26"/>
    <w:rsid w:val="00223006"/>
    <w:rsid w:val="00225CA7"/>
    <w:rsid w:val="0022778B"/>
    <w:rsid w:val="00230DE9"/>
    <w:rsid w:val="0023288B"/>
    <w:rsid w:val="00234A9B"/>
    <w:rsid w:val="00235A10"/>
    <w:rsid w:val="00242164"/>
    <w:rsid w:val="002447D8"/>
    <w:rsid w:val="00246C6C"/>
    <w:rsid w:val="00253ABD"/>
    <w:rsid w:val="00253ED0"/>
    <w:rsid w:val="00261963"/>
    <w:rsid w:val="0026230F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366A"/>
    <w:rsid w:val="002A5B23"/>
    <w:rsid w:val="002A5D28"/>
    <w:rsid w:val="002A62BC"/>
    <w:rsid w:val="002A6C9C"/>
    <w:rsid w:val="002B12B1"/>
    <w:rsid w:val="002B2026"/>
    <w:rsid w:val="002C0467"/>
    <w:rsid w:val="002C0F04"/>
    <w:rsid w:val="002C108B"/>
    <w:rsid w:val="002C43A4"/>
    <w:rsid w:val="002C52FD"/>
    <w:rsid w:val="002D27F9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58BD"/>
    <w:rsid w:val="003175E7"/>
    <w:rsid w:val="0032739C"/>
    <w:rsid w:val="00330B11"/>
    <w:rsid w:val="00335AEE"/>
    <w:rsid w:val="00360DFA"/>
    <w:rsid w:val="003648D1"/>
    <w:rsid w:val="00371455"/>
    <w:rsid w:val="003743A3"/>
    <w:rsid w:val="00377BFF"/>
    <w:rsid w:val="00380B73"/>
    <w:rsid w:val="00385AA9"/>
    <w:rsid w:val="00386B32"/>
    <w:rsid w:val="00391881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2C5A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10B5"/>
    <w:rsid w:val="00442415"/>
    <w:rsid w:val="00442E53"/>
    <w:rsid w:val="004439B9"/>
    <w:rsid w:val="00443B1B"/>
    <w:rsid w:val="00446908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399A"/>
    <w:rsid w:val="004910EA"/>
    <w:rsid w:val="00495D74"/>
    <w:rsid w:val="004966D7"/>
    <w:rsid w:val="004A04F6"/>
    <w:rsid w:val="004A1C29"/>
    <w:rsid w:val="004A289D"/>
    <w:rsid w:val="004A2EEB"/>
    <w:rsid w:val="004A70C6"/>
    <w:rsid w:val="004A759A"/>
    <w:rsid w:val="004B0D6B"/>
    <w:rsid w:val="004B1BB4"/>
    <w:rsid w:val="004B2454"/>
    <w:rsid w:val="004B247F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1915"/>
    <w:rsid w:val="00510145"/>
    <w:rsid w:val="0051041B"/>
    <w:rsid w:val="00512891"/>
    <w:rsid w:val="00515691"/>
    <w:rsid w:val="005210F0"/>
    <w:rsid w:val="005264A7"/>
    <w:rsid w:val="00535496"/>
    <w:rsid w:val="00535CEE"/>
    <w:rsid w:val="0053617D"/>
    <w:rsid w:val="005410A0"/>
    <w:rsid w:val="005426F1"/>
    <w:rsid w:val="00542AFB"/>
    <w:rsid w:val="0054309E"/>
    <w:rsid w:val="00545042"/>
    <w:rsid w:val="00547391"/>
    <w:rsid w:val="0055345C"/>
    <w:rsid w:val="00564899"/>
    <w:rsid w:val="00564E2A"/>
    <w:rsid w:val="0057039B"/>
    <w:rsid w:val="00573D63"/>
    <w:rsid w:val="005767F7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2ED8"/>
    <w:rsid w:val="005B4C46"/>
    <w:rsid w:val="005B5F92"/>
    <w:rsid w:val="005C1225"/>
    <w:rsid w:val="005C7882"/>
    <w:rsid w:val="005D06AF"/>
    <w:rsid w:val="005D2E06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5476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083F"/>
    <w:rsid w:val="0066003F"/>
    <w:rsid w:val="006613C4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D55D9"/>
    <w:rsid w:val="006E1078"/>
    <w:rsid w:val="006E248D"/>
    <w:rsid w:val="006E2EA0"/>
    <w:rsid w:val="006E3539"/>
    <w:rsid w:val="006F10BE"/>
    <w:rsid w:val="006F1287"/>
    <w:rsid w:val="006F242C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53AB"/>
    <w:rsid w:val="00736CF9"/>
    <w:rsid w:val="0073788B"/>
    <w:rsid w:val="00751408"/>
    <w:rsid w:val="00764222"/>
    <w:rsid w:val="007650D4"/>
    <w:rsid w:val="0076600A"/>
    <w:rsid w:val="00773233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0FE5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7B67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27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08C4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11E8B"/>
    <w:rsid w:val="009211C4"/>
    <w:rsid w:val="009227AD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0CB8"/>
    <w:rsid w:val="009A1B8B"/>
    <w:rsid w:val="009A30E3"/>
    <w:rsid w:val="009A3CED"/>
    <w:rsid w:val="009C249D"/>
    <w:rsid w:val="009E654A"/>
    <w:rsid w:val="009E7CE6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4895"/>
    <w:rsid w:val="00A51D94"/>
    <w:rsid w:val="00A52F80"/>
    <w:rsid w:val="00A5482C"/>
    <w:rsid w:val="00A567F3"/>
    <w:rsid w:val="00A6039A"/>
    <w:rsid w:val="00A61A4D"/>
    <w:rsid w:val="00A66074"/>
    <w:rsid w:val="00A71A99"/>
    <w:rsid w:val="00A83361"/>
    <w:rsid w:val="00A97179"/>
    <w:rsid w:val="00AA02C2"/>
    <w:rsid w:val="00AA203F"/>
    <w:rsid w:val="00AA335C"/>
    <w:rsid w:val="00AA72C3"/>
    <w:rsid w:val="00AB2455"/>
    <w:rsid w:val="00AB3589"/>
    <w:rsid w:val="00AB79F7"/>
    <w:rsid w:val="00AC080C"/>
    <w:rsid w:val="00AC0A1C"/>
    <w:rsid w:val="00AC0FC7"/>
    <w:rsid w:val="00AE114B"/>
    <w:rsid w:val="00AE42F2"/>
    <w:rsid w:val="00AE4BA9"/>
    <w:rsid w:val="00AE7C7B"/>
    <w:rsid w:val="00AF0BCA"/>
    <w:rsid w:val="00AF0FC6"/>
    <w:rsid w:val="00AF21D6"/>
    <w:rsid w:val="00AF3D50"/>
    <w:rsid w:val="00AF6F30"/>
    <w:rsid w:val="00B01255"/>
    <w:rsid w:val="00B11DDF"/>
    <w:rsid w:val="00B120CD"/>
    <w:rsid w:val="00B123D0"/>
    <w:rsid w:val="00B136E3"/>
    <w:rsid w:val="00B17D0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1134"/>
    <w:rsid w:val="00B72045"/>
    <w:rsid w:val="00B7221B"/>
    <w:rsid w:val="00B73676"/>
    <w:rsid w:val="00B77F4A"/>
    <w:rsid w:val="00B813F9"/>
    <w:rsid w:val="00B84ABD"/>
    <w:rsid w:val="00B84D33"/>
    <w:rsid w:val="00B86D77"/>
    <w:rsid w:val="00B87141"/>
    <w:rsid w:val="00B90998"/>
    <w:rsid w:val="00B90F2A"/>
    <w:rsid w:val="00BA43E6"/>
    <w:rsid w:val="00BA537B"/>
    <w:rsid w:val="00BA6CFB"/>
    <w:rsid w:val="00BB150B"/>
    <w:rsid w:val="00BB2036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BF293C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5B9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0964"/>
    <w:rsid w:val="00CF2832"/>
    <w:rsid w:val="00CF4A9C"/>
    <w:rsid w:val="00CF4B0A"/>
    <w:rsid w:val="00CF5B32"/>
    <w:rsid w:val="00D01D53"/>
    <w:rsid w:val="00D07268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2A43"/>
    <w:rsid w:val="00D6054C"/>
    <w:rsid w:val="00D6717E"/>
    <w:rsid w:val="00D73817"/>
    <w:rsid w:val="00D7523B"/>
    <w:rsid w:val="00D759C8"/>
    <w:rsid w:val="00D77463"/>
    <w:rsid w:val="00D80857"/>
    <w:rsid w:val="00D84234"/>
    <w:rsid w:val="00D869C5"/>
    <w:rsid w:val="00D95CAF"/>
    <w:rsid w:val="00DA17F0"/>
    <w:rsid w:val="00DA6C58"/>
    <w:rsid w:val="00DA7AFA"/>
    <w:rsid w:val="00DB6F7F"/>
    <w:rsid w:val="00DC2139"/>
    <w:rsid w:val="00DD4BEC"/>
    <w:rsid w:val="00DF2278"/>
    <w:rsid w:val="00E03B9D"/>
    <w:rsid w:val="00E11016"/>
    <w:rsid w:val="00E1282E"/>
    <w:rsid w:val="00E13808"/>
    <w:rsid w:val="00E16493"/>
    <w:rsid w:val="00E17C5E"/>
    <w:rsid w:val="00E20B0F"/>
    <w:rsid w:val="00E227F2"/>
    <w:rsid w:val="00E26A21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2E6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0494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2679"/>
    <w:rsid w:val="00F83A02"/>
    <w:rsid w:val="00F840A4"/>
    <w:rsid w:val="00F85121"/>
    <w:rsid w:val="00F86A85"/>
    <w:rsid w:val="00F9119A"/>
    <w:rsid w:val="00F9555A"/>
    <w:rsid w:val="00F95A31"/>
    <w:rsid w:val="00FA2716"/>
    <w:rsid w:val="00FA277F"/>
    <w:rsid w:val="00FA5A5A"/>
    <w:rsid w:val="00FA6F43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ABE98F03-220F-488A-82CF-77C4E6BC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671" Type="http://schemas.openxmlformats.org/officeDocument/2006/relationships/image" Target="media/image335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640" Type="http://schemas.openxmlformats.org/officeDocument/2006/relationships/image" Target="media/image319.wmf"/><Relationship Id="rId682" Type="http://schemas.openxmlformats.org/officeDocument/2006/relationships/oleObject" Target="embeddings/oleObject33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651" Type="http://schemas.openxmlformats.org/officeDocument/2006/relationships/oleObject" Target="embeddings/oleObject321.bin"/><Relationship Id="rId693" Type="http://schemas.openxmlformats.org/officeDocument/2006/relationships/fontTable" Target="fontTable.xml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662" Type="http://schemas.openxmlformats.org/officeDocument/2006/relationships/image" Target="media/image330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673" Type="http://schemas.openxmlformats.org/officeDocument/2006/relationships/image" Target="media/image336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684" Type="http://schemas.openxmlformats.org/officeDocument/2006/relationships/oleObject" Target="embeddings/oleObject337.bin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664" Type="http://schemas.openxmlformats.org/officeDocument/2006/relationships/image" Target="media/image331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675" Type="http://schemas.openxmlformats.org/officeDocument/2006/relationships/image" Target="media/image337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image" Target="media/image321.wmf"/><Relationship Id="rId686" Type="http://schemas.openxmlformats.org/officeDocument/2006/relationships/oleObject" Target="embeddings/oleObject338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666" Type="http://schemas.openxmlformats.org/officeDocument/2006/relationships/image" Target="media/image332.png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165" Type="http://schemas.openxmlformats.org/officeDocument/2006/relationships/image" Target="media/image81.wmf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3.bin"/><Relationship Id="rId677" Type="http://schemas.openxmlformats.org/officeDocument/2006/relationships/image" Target="media/image338.wmf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201" Type="http://schemas.openxmlformats.org/officeDocument/2006/relationships/image" Target="media/image99.wmf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oleObject" Target="embeddings/oleObject33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3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657" Type="http://schemas.openxmlformats.org/officeDocument/2006/relationships/oleObject" Target="embeddings/oleObject324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image" Target="media/image147.wmf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4.wmf"/><Relationship Id="rId668" Type="http://schemas.openxmlformats.org/officeDocument/2006/relationships/oleObject" Target="embeddings/oleObject329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234" Type="http://schemas.openxmlformats.org/officeDocument/2006/relationships/image" Target="media/image116.wmf"/><Relationship Id="rId637" Type="http://schemas.openxmlformats.org/officeDocument/2006/relationships/oleObject" Target="embeddings/oleObject314.bin"/><Relationship Id="rId679" Type="http://schemas.openxmlformats.org/officeDocument/2006/relationships/image" Target="media/image339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image" Target="media/image137.wmf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690" Type="http://schemas.openxmlformats.org/officeDocument/2006/relationships/footer" Target="footer1.xml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png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27" Type="http://schemas.openxmlformats.org/officeDocument/2006/relationships/oleObject" Target="embeddings/oleObject309.bin"/><Relationship Id="rId648" Type="http://schemas.openxmlformats.org/officeDocument/2006/relationships/image" Target="media/image323.wmf"/><Relationship Id="rId669" Type="http://schemas.openxmlformats.org/officeDocument/2006/relationships/image" Target="media/image334.wmf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680" Type="http://schemas.openxmlformats.org/officeDocument/2006/relationships/oleObject" Target="embeddings/oleObject335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image" Target="media/image318.wmf"/><Relationship Id="rId659" Type="http://schemas.openxmlformats.org/officeDocument/2006/relationships/oleObject" Target="embeddings/oleObject32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670" Type="http://schemas.openxmlformats.org/officeDocument/2006/relationships/oleObject" Target="embeddings/oleObject330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691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649" Type="http://schemas.openxmlformats.org/officeDocument/2006/relationships/oleObject" Target="embeddings/oleObject320.bin"/><Relationship Id="rId190" Type="http://schemas.openxmlformats.org/officeDocument/2006/relationships/oleObject" Target="embeddings/oleObject91.bin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660" Type="http://schemas.openxmlformats.org/officeDocument/2006/relationships/image" Target="media/image329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681" Type="http://schemas.openxmlformats.org/officeDocument/2006/relationships/image" Target="media/image3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650" Type="http://schemas.openxmlformats.org/officeDocument/2006/relationships/image" Target="media/image324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692" Type="http://schemas.openxmlformats.org/officeDocument/2006/relationships/header" Target="header2.xml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oleObject" Target="embeddings/oleObject326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672" Type="http://schemas.openxmlformats.org/officeDocument/2006/relationships/oleObject" Target="embeddings/oleObject33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683" Type="http://schemas.openxmlformats.org/officeDocument/2006/relationships/image" Target="media/image341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694" Type="http://schemas.openxmlformats.org/officeDocument/2006/relationships/theme" Target="theme/theme1.xml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image" Target="media/image95.wmf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oleObject" Target="embeddings/oleObject131.bin"/><Relationship Id="rId674" Type="http://schemas.openxmlformats.org/officeDocument/2006/relationships/oleObject" Target="embeddings/oleObject33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image" Target="media/image85.wmf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685" Type="http://schemas.openxmlformats.org/officeDocument/2006/relationships/image" Target="media/image342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1991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6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676" Type="http://schemas.openxmlformats.org/officeDocument/2006/relationships/oleObject" Target="embeddings/oleObject333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200" Type="http://schemas.openxmlformats.org/officeDocument/2006/relationships/oleObject" Target="embeddings/oleObject96.bin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image" Target="media/image343.wmf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1.bin"/><Relationship Id="rId667" Type="http://schemas.openxmlformats.org/officeDocument/2006/relationships/image" Target="media/image333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Relationship Id="rId678" Type="http://schemas.openxmlformats.org/officeDocument/2006/relationships/oleObject" Target="embeddings/oleObject334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202" Type="http://schemas.openxmlformats.org/officeDocument/2006/relationships/oleObject" Target="embeddings/oleObject97.bin"/><Relationship Id="rId244" Type="http://schemas.openxmlformats.org/officeDocument/2006/relationships/image" Target="media/image121.wmf"/><Relationship Id="rId647" Type="http://schemas.openxmlformats.org/officeDocument/2006/relationships/oleObject" Target="embeddings/oleObject319.bin"/><Relationship Id="rId689" Type="http://schemas.openxmlformats.org/officeDocument/2006/relationships/header" Target="header1.xml"/><Relationship Id="rId39" Type="http://schemas.openxmlformats.org/officeDocument/2006/relationships/image" Target="media/image18.wmf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58" Type="http://schemas.openxmlformats.org/officeDocument/2006/relationships/image" Target="media/image328.wmf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30.wmf"/><Relationship Id="rId518" Type="http://schemas.openxmlformats.org/officeDocument/2006/relationships/image" Target="media/image25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9E08AF-6287-4F05-8225-50042CC8D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11</Pages>
  <Words>1692</Words>
  <Characters>9648</Characters>
  <Application>Microsoft Office Word</Application>
  <DocSecurity>0</DocSecurity>
  <Lines>80</Lines>
  <Paragraphs>22</Paragraphs>
  <ScaleCrop>false</ScaleCrop>
  <Company>微软中国</Company>
  <LinksUpToDate>false</LinksUpToDate>
  <CharactersWithSpaces>11318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wq</cp:lastModifiedBy>
  <cp:revision>34</cp:revision>
  <cp:lastPrinted>2011-09-06T10:51:00Z</cp:lastPrinted>
  <dcterms:created xsi:type="dcterms:W3CDTF">2020-11-30T04:12:00Z</dcterms:created>
  <dcterms:modified xsi:type="dcterms:W3CDTF">2020-12-06T03:12:00Z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