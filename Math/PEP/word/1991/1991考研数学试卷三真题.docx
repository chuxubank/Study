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442E53" w:rsidRDefault="00875D35" w:rsidP="00442E53">
      <w:pPr>
        <w:pStyle w:val="af"/>
      </w:pPr>
      <w:hyperlink r:id="rId8" w:history="1">
        <w:r w:rsidR="00442E53" w:rsidRPr="00442E53">
          <w:rPr>
            <w:rStyle w:val="a7"/>
            <w:rFonts w:hint="eastAsia"/>
            <w:color w:val="C00000"/>
          </w:rPr>
          <w:t>1991</w:t>
        </w:r>
        <w:r w:rsidR="00CA00AF" w:rsidRPr="00442E53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442E53">
          <w:rPr>
            <w:rStyle w:val="a7"/>
            <w:rFonts w:hint="eastAsia"/>
            <w:color w:val="C00000"/>
          </w:rPr>
          <w:t>卷</w:t>
        </w:r>
        <w:r w:rsidR="004A2685">
          <w:rPr>
            <w:rStyle w:val="a7"/>
            <w:rFonts w:hint="eastAsia"/>
            <w:color w:val="C00000"/>
          </w:rPr>
          <w:t>三</w:t>
        </w:r>
        <w:r w:rsidR="003C7E48" w:rsidRPr="00442E53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1475A3" w:rsidRDefault="001475A3" w:rsidP="001475A3">
      <w:pPr>
        <w:outlineLvl w:val="0"/>
        <w:rPr>
          <w:rFonts w:ascii="宋体" w:hAnsi="宋体"/>
          <w:b/>
          <w:bCs/>
          <w:kern w:val="0"/>
          <w:sz w:val="36"/>
          <w:szCs w:val="36"/>
        </w:rPr>
      </w:pPr>
    </w:p>
    <w:p w:rsidR="001475A3" w:rsidRDefault="001475A3" w:rsidP="001475A3">
      <w:pPr>
        <w:pStyle w:val="1"/>
      </w:pPr>
      <w:r>
        <w:rPr>
          <w:rFonts w:hint="eastAsia"/>
        </w:rPr>
        <w:t>一、填空题（本题满分</w:t>
      </w:r>
      <w:r>
        <w:t>15</w:t>
      </w:r>
      <w:r>
        <w:rPr>
          <w:rFonts w:hint="eastAsia"/>
        </w:rPr>
        <w:t>分，每小题</w:t>
      </w:r>
      <w:r>
        <w:t>3</w:t>
      </w:r>
      <w:r>
        <w:rPr>
          <w:rFonts w:hint="eastAsia"/>
        </w:rPr>
        <w:t>分）</w:t>
      </w:r>
    </w:p>
    <w:p w:rsidR="001475A3" w:rsidRDefault="001475A3" w:rsidP="001475A3">
      <w:pPr>
        <w:outlineLvl w:val="0"/>
        <w:rPr>
          <w:rFonts w:ascii="Times New Roman" w:eastAsia="黑体" w:hAnsi="Times New Roman"/>
          <w:b/>
        </w:rPr>
      </w:pPr>
    </w:p>
    <w:p w:rsidR="001475A3" w:rsidRDefault="001475A3" w:rsidP="001475A3">
      <w:pPr>
        <w:outlineLvl w:val="0"/>
        <w:rPr>
          <w:rFonts w:ascii="Times New Roman" w:eastAsia="黑体" w:hAnsi="Times New Roman"/>
          <w:b/>
        </w:rPr>
      </w:pPr>
    </w:p>
    <w:p w:rsidR="001475A3" w:rsidRDefault="001475A3" w:rsidP="001475A3">
      <w:pPr>
        <w:outlineLvl w:val="0"/>
      </w:pPr>
      <w:r w:rsidRPr="00320EC8">
        <w:rPr>
          <w:rFonts w:hint="eastAsia"/>
        </w:rPr>
        <w:t xml:space="preserve">(1) </w:t>
      </w:r>
      <w:r w:rsidRPr="00320EC8">
        <w:rPr>
          <w:rFonts w:hint="eastAsia"/>
        </w:rPr>
        <w:t>设</w:t>
      </w:r>
      <w:bookmarkStart w:id="0" w:name="MTBlankEqn"/>
      <w:r w:rsidR="003017E4" w:rsidRPr="003017E4">
        <w:rPr>
          <w:position w:val="-10"/>
        </w:rPr>
        <w:object w:dxaOrig="1460" w:dyaOrig="360">
          <v:shape id="_x0000_i1025" type="#_x0000_t75" style="width:73.25pt;height:18.15pt" o:ole="">
            <v:imagedata r:id="rId9" o:title=""/>
          </v:shape>
          <o:OLEObject Type="Embed" ProgID="Equation.DSMT4" ShapeID="_x0000_i1025" DrawAspect="Content" ObjectID="_1669796438" r:id="rId10"/>
        </w:object>
      </w:r>
      <w:bookmarkEnd w:id="0"/>
      <w:r>
        <w:rPr>
          <w:rStyle w:val="MTConvertedEquation"/>
          <w:rFonts w:hint="eastAsia"/>
        </w:rPr>
        <w:t>，</w:t>
      </w:r>
      <w:r w:rsidRPr="00320EC8">
        <w:rPr>
          <w:rStyle w:val="MTConvertedEquation"/>
          <w:rFonts w:hint="eastAsia"/>
        </w:rPr>
        <w:t>则</w:t>
      </w:r>
      <w:r w:rsidR="003017E4" w:rsidRPr="003017E4">
        <w:rPr>
          <w:position w:val="-10"/>
        </w:rPr>
        <w:object w:dxaOrig="499" w:dyaOrig="320">
          <v:shape id="_x0000_i1026" type="#_x0000_t75" style="width:25.05pt;height:16.3pt" o:ole="">
            <v:imagedata r:id="rId11" o:title=""/>
          </v:shape>
          <o:OLEObject Type="Embed" ProgID="Equation.DSMT4" ShapeID="_x0000_i1026" DrawAspect="Content" ObjectID="_1669796439" r:id="rId12"/>
        </w:object>
      </w:r>
      <w:r>
        <w:t>_____________.</w:t>
      </w:r>
    </w:p>
    <w:p w:rsidR="001475A3" w:rsidRDefault="001475A3" w:rsidP="001475A3">
      <w:pPr>
        <w:outlineLvl w:val="0"/>
      </w:pPr>
    </w:p>
    <w:p w:rsidR="00F54E1D" w:rsidRDefault="00F54E1D" w:rsidP="001475A3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outlineLvl w:val="0"/>
        <w:rPr>
          <w:rFonts w:ascii="Times New Roman" w:hAnsi="Times New Roman"/>
        </w:rPr>
      </w:pPr>
      <w:r w:rsidRPr="00320EC8">
        <w:rPr>
          <w:rFonts w:hint="eastAsia"/>
        </w:rPr>
        <w:t xml:space="preserve">(2) </w:t>
      </w:r>
      <w:r>
        <w:rPr>
          <w:rFonts w:ascii="Times New Roman" w:hAnsi="Times New Roman" w:hint="eastAsia"/>
        </w:rPr>
        <w:t>曲线</w:t>
      </w:r>
      <w:r w:rsidR="003017E4" w:rsidRPr="003017E4">
        <w:rPr>
          <w:position w:val="-10"/>
        </w:rPr>
        <w:object w:dxaOrig="800" w:dyaOrig="400">
          <v:shape id="_x0000_i1027" type="#_x0000_t75" style="width:40.05pt;height:20.05pt" o:ole="">
            <v:imagedata r:id="rId13" o:title=""/>
          </v:shape>
          <o:OLEObject Type="Embed" ProgID="Equation.DSMT4" ShapeID="_x0000_i1027" DrawAspect="Content" ObjectID="_1669796440" r:id="rId14"/>
        </w:object>
      </w:r>
      <w:r>
        <w:rPr>
          <w:rFonts w:ascii="Times New Roman" w:hAnsi="Times New Roman" w:hint="eastAsia"/>
        </w:rPr>
        <w:t>的上凸区间是</w:t>
      </w:r>
      <w:r>
        <w:rPr>
          <w:rFonts w:ascii="Times New Roman" w:hAnsi="Times New Roman"/>
        </w:rPr>
        <w:t>____________.</w:t>
      </w:r>
    </w:p>
    <w:p w:rsidR="001475A3" w:rsidRDefault="001475A3" w:rsidP="001475A3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rPr>
          <w:rFonts w:ascii="Times New Roman" w:hAnsi="Times New Roman"/>
        </w:rPr>
      </w:pPr>
      <w:r w:rsidRPr="00320EC8">
        <w:rPr>
          <w:rFonts w:hint="eastAsia"/>
        </w:rPr>
        <w:t xml:space="preserve">(3) </w:t>
      </w:r>
      <w:r w:rsidR="003017E4" w:rsidRPr="003017E4">
        <w:rPr>
          <w:position w:val="-24"/>
        </w:rPr>
        <w:object w:dxaOrig="1200" w:dyaOrig="620">
          <v:shape id="_x0000_i1028" type="#_x0000_t75" style="width:60.1pt;height:31.3pt" o:ole="">
            <v:imagedata r:id="rId15" o:title=""/>
          </v:shape>
          <o:OLEObject Type="Embed" ProgID="Equation.DSMT4" ShapeID="_x0000_i1028" DrawAspect="Content" ObjectID="_1669796441" r:id="rId16"/>
        </w:object>
      </w:r>
      <w:r>
        <w:rPr>
          <w:rFonts w:ascii="Times New Roman" w:hAnsi="Times New Roman"/>
        </w:rPr>
        <w:t>_____________.</w:t>
      </w:r>
    </w:p>
    <w:p w:rsidR="001475A3" w:rsidRDefault="001475A3" w:rsidP="001475A3">
      <w:pPr>
        <w:rPr>
          <w:rFonts w:ascii="Times New Roman" w:hAnsi="Times New Roman"/>
        </w:rPr>
      </w:pPr>
    </w:p>
    <w:p w:rsidR="001475A3" w:rsidRDefault="001475A3" w:rsidP="001475A3">
      <w:pPr>
        <w:rPr>
          <w:rFonts w:ascii="Times New Roman" w:hAnsi="Times New Roman"/>
        </w:rPr>
      </w:pPr>
    </w:p>
    <w:p w:rsidR="001475A3" w:rsidRDefault="001475A3" w:rsidP="001475A3">
      <w:pPr>
        <w:ind w:left="480" w:hangingChars="200" w:hanging="480"/>
        <w:jc w:val="left"/>
        <w:rPr>
          <w:rFonts w:ascii="Times New Roman" w:hAnsi="Times New Roman"/>
        </w:rPr>
      </w:pPr>
      <w:r w:rsidRPr="00320EC8">
        <w:rPr>
          <w:rFonts w:hint="eastAsia"/>
        </w:rPr>
        <w:t xml:space="preserve">(4) </w:t>
      </w:r>
      <w:r>
        <w:rPr>
          <w:rFonts w:ascii="Times New Roman" w:hAnsi="Times New Roman" w:hint="eastAsia"/>
        </w:rPr>
        <w:t>质点以速度</w:t>
      </w:r>
      <w:r w:rsidR="003017E4" w:rsidRPr="003017E4">
        <w:rPr>
          <w:position w:val="-10"/>
        </w:rPr>
        <w:object w:dxaOrig="859" w:dyaOrig="360">
          <v:shape id="_x0000_i1029" type="#_x0000_t75" style="width:43.2pt;height:18.15pt" o:ole="">
            <v:imagedata r:id="rId17" o:title=""/>
          </v:shape>
          <o:OLEObject Type="Embed" ProgID="Equation.DSMT4" ShapeID="_x0000_i1029" DrawAspect="Content" ObjectID="_1669796442" r:id="rId18"/>
        </w:object>
      </w:r>
      <w:r>
        <w:rPr>
          <w:rFonts w:ascii="Times New Roman" w:hAnsi="Times New Roman" w:hint="eastAsia"/>
        </w:rPr>
        <w:t>米</w:t>
      </w:r>
      <w:r w:rsidRPr="00320EC8">
        <w:rPr>
          <w:rFonts w:hint="eastAsia"/>
        </w:rPr>
        <w:t>/</w:t>
      </w:r>
      <w:r>
        <w:rPr>
          <w:rFonts w:ascii="Times New Roman" w:hAnsi="Times New Roman" w:hint="eastAsia"/>
        </w:rPr>
        <w:t>秒作直线运动，则从时刻</w:t>
      </w:r>
      <w:r w:rsidR="003017E4" w:rsidRPr="003017E4">
        <w:rPr>
          <w:position w:val="-26"/>
        </w:rPr>
        <w:object w:dxaOrig="859" w:dyaOrig="700">
          <v:shape id="_x0000_i1030" type="#_x0000_t75" style="width:43.2pt;height:35.05pt" o:ole="">
            <v:imagedata r:id="rId19" o:title=""/>
          </v:shape>
          <o:OLEObject Type="Embed" ProgID="Equation.DSMT4" ShapeID="_x0000_i1030" DrawAspect="Content" ObjectID="_1669796443" r:id="rId20"/>
        </w:object>
      </w:r>
      <w:r>
        <w:rPr>
          <w:rFonts w:ascii="Times New Roman" w:hAnsi="Times New Roman" w:hint="eastAsia"/>
        </w:rPr>
        <w:t>秒到</w:t>
      </w:r>
      <w:r w:rsidR="003017E4" w:rsidRPr="003017E4">
        <w:rPr>
          <w:position w:val="-12"/>
        </w:rPr>
        <w:object w:dxaOrig="820" w:dyaOrig="400">
          <v:shape id="_x0000_i1031" type="#_x0000_t75" style="width:40.7pt;height:20.05pt" o:ole="">
            <v:imagedata r:id="rId21" o:title=""/>
          </v:shape>
          <o:OLEObject Type="Embed" ProgID="Equation.DSMT4" ShapeID="_x0000_i1031" DrawAspect="Content" ObjectID="_1669796444" r:id="rId22"/>
        </w:object>
      </w:r>
      <w:r>
        <w:rPr>
          <w:rFonts w:ascii="Times New Roman" w:hAnsi="Times New Roman" w:hint="eastAsia"/>
        </w:rPr>
        <w:t>秒质点所经过的路程等于</w:t>
      </w:r>
      <w:r>
        <w:rPr>
          <w:rFonts w:ascii="Times New Roman" w:hAnsi="Times New Roman"/>
        </w:rPr>
        <w:t>______</w:t>
      </w:r>
      <w:r>
        <w:rPr>
          <w:rFonts w:ascii="Times New Roman" w:hAnsi="Times New Roman" w:hint="eastAsia"/>
        </w:rPr>
        <w:t>米</w:t>
      </w:r>
      <w:r>
        <w:rPr>
          <w:rFonts w:ascii="Times New Roman" w:hAnsi="Times New Roman"/>
        </w:rPr>
        <w:t>.</w:t>
      </w:r>
    </w:p>
    <w:p w:rsidR="001475A3" w:rsidRDefault="001475A3" w:rsidP="001475A3">
      <w:pPr>
        <w:ind w:left="480" w:hangingChars="200" w:hanging="480"/>
        <w:jc w:val="left"/>
        <w:rPr>
          <w:rFonts w:ascii="Times New Roman" w:hAnsi="Times New Roman"/>
        </w:rPr>
      </w:pPr>
    </w:p>
    <w:p w:rsidR="001475A3" w:rsidRDefault="001475A3" w:rsidP="001475A3">
      <w:pPr>
        <w:ind w:left="480" w:hangingChars="200" w:hanging="480"/>
        <w:jc w:val="left"/>
        <w:rPr>
          <w:rFonts w:ascii="Times New Roman" w:hAnsi="Times New Roman"/>
        </w:rPr>
      </w:pPr>
    </w:p>
    <w:p w:rsidR="001475A3" w:rsidRDefault="001475A3" w:rsidP="001475A3">
      <w:pPr>
        <w:jc w:val="left"/>
        <w:rPr>
          <w:rFonts w:ascii="Times New Roman" w:hAnsi="Times New Roman"/>
        </w:rPr>
      </w:pPr>
      <w:r w:rsidRPr="00320EC8">
        <w:rPr>
          <w:rFonts w:hint="eastAsia"/>
        </w:rPr>
        <w:t xml:space="preserve">(5) </w:t>
      </w:r>
      <w:r w:rsidR="003017E4" w:rsidRPr="003017E4">
        <w:rPr>
          <w:position w:val="-40"/>
        </w:rPr>
        <w:object w:dxaOrig="1280" w:dyaOrig="980">
          <v:shape id="_x0000_i1032" type="#_x0000_t75" style="width:63.85pt;height:48.85pt" o:ole="">
            <v:imagedata r:id="rId23" o:title=""/>
          </v:shape>
          <o:OLEObject Type="Embed" ProgID="Equation.DSMT4" ShapeID="_x0000_i1032" DrawAspect="Content" ObjectID="_1669796445" r:id="rId24"/>
        </w:object>
      </w:r>
      <w:r>
        <w:rPr>
          <w:rFonts w:ascii="Times New Roman" w:hAnsi="Times New Roman"/>
        </w:rPr>
        <w:t>____________.</w:t>
      </w:r>
    </w:p>
    <w:p w:rsidR="001475A3" w:rsidRDefault="001475A3" w:rsidP="001475A3">
      <w:pPr>
        <w:shd w:val="clear" w:color="auto" w:fill="FFFFFF"/>
        <w:rPr>
          <w:b/>
          <w:bCs/>
        </w:rPr>
      </w:pPr>
    </w:p>
    <w:p w:rsidR="001475A3" w:rsidRDefault="001475A3" w:rsidP="001475A3">
      <w:pPr>
        <w:shd w:val="clear" w:color="auto" w:fill="FFFFFF"/>
        <w:rPr>
          <w:b/>
          <w:bCs/>
        </w:rPr>
      </w:pPr>
    </w:p>
    <w:p w:rsidR="001475A3" w:rsidRDefault="001475A3" w:rsidP="001475A3">
      <w:pPr>
        <w:pStyle w:val="1"/>
      </w:pPr>
      <w:r>
        <w:rPr>
          <w:rFonts w:hint="eastAsia"/>
        </w:rPr>
        <w:t>二、选择题（本题满分15分，每小题3分）</w:t>
      </w:r>
    </w:p>
    <w:p w:rsidR="001475A3" w:rsidRDefault="001475A3" w:rsidP="001475A3">
      <w:pPr>
        <w:shd w:val="clear" w:color="auto" w:fill="FFFFFF"/>
        <w:rPr>
          <w:b/>
          <w:bCs/>
        </w:rPr>
      </w:pPr>
    </w:p>
    <w:p w:rsidR="001475A3" w:rsidRDefault="001475A3" w:rsidP="001475A3">
      <w:pPr>
        <w:shd w:val="clear" w:color="auto" w:fill="FFFFFF"/>
        <w:rPr>
          <w:b/>
          <w:bCs/>
        </w:rPr>
      </w:pPr>
    </w:p>
    <w:p w:rsidR="001475A3" w:rsidRDefault="001475A3" w:rsidP="001475A3">
      <w:pPr>
        <w:shd w:val="clear" w:color="auto" w:fill="FFFFFF"/>
        <w:ind w:left="480" w:hangingChars="200" w:hanging="480"/>
        <w:rPr>
          <w:rFonts w:ascii="Times New Roman" w:hAnsi="Times New Roman"/>
        </w:rPr>
      </w:pPr>
      <w:r w:rsidRPr="00320EC8">
        <w:rPr>
          <w:rFonts w:hint="eastAsia"/>
        </w:rPr>
        <w:t xml:space="preserve">(1) </w:t>
      </w:r>
      <w:r>
        <w:rPr>
          <w:rFonts w:hint="eastAsia"/>
        </w:rPr>
        <w:t>若曲线</w:t>
      </w:r>
      <w:r w:rsidR="003017E4" w:rsidRPr="003017E4">
        <w:rPr>
          <w:position w:val="-10"/>
        </w:rPr>
        <w:object w:dxaOrig="1480" w:dyaOrig="360">
          <v:shape id="_x0000_i1033" type="#_x0000_t75" style="width:73.9pt;height:18.15pt" o:ole="">
            <v:imagedata r:id="rId25" o:title=""/>
          </v:shape>
          <o:OLEObject Type="Embed" ProgID="Equation.DSMT4" ShapeID="_x0000_i1033" DrawAspect="Content" ObjectID="_1669796446" r:id="rId26"/>
        </w:object>
      </w:r>
      <w:r w:rsidRPr="00320EC8">
        <w:rPr>
          <w:rStyle w:val="MTConvertedEquation"/>
          <w:rFonts w:hint="eastAsia"/>
        </w:rPr>
        <w:t>和</w:t>
      </w:r>
      <w:r w:rsidR="003017E4" w:rsidRPr="003017E4">
        <w:rPr>
          <w:position w:val="-10"/>
        </w:rPr>
        <w:object w:dxaOrig="1359" w:dyaOrig="360">
          <v:shape id="_x0000_i1034" type="#_x0000_t75" style="width:68.25pt;height:18.15pt" o:ole="">
            <v:imagedata r:id="rId27" o:title=""/>
          </v:shape>
          <o:OLEObject Type="Embed" ProgID="Equation.DSMT4" ShapeID="_x0000_i1034" DrawAspect="Content" ObjectID="_1669796447" r:id="rId28"/>
        </w:object>
      </w:r>
      <w:r w:rsidRPr="00320EC8">
        <w:rPr>
          <w:rStyle w:val="MTConvertedEquation"/>
          <w:rFonts w:hint="eastAsia"/>
        </w:rPr>
        <w:t>在点</w:t>
      </w:r>
      <w:r w:rsidR="003017E4" w:rsidRPr="003017E4">
        <w:rPr>
          <w:position w:val="-10"/>
        </w:rPr>
        <w:object w:dxaOrig="680" w:dyaOrig="320">
          <v:shape id="_x0000_i1035" type="#_x0000_t75" style="width:33.8pt;height:16.3pt" o:ole="">
            <v:imagedata r:id="rId29" o:title=""/>
          </v:shape>
          <o:OLEObject Type="Embed" ProgID="Equation.DSMT4" ShapeID="_x0000_i1035" DrawAspect="Content" ObjectID="_1669796448" r:id="rId30"/>
        </w:object>
      </w:r>
      <w:r w:rsidRPr="00320EC8">
        <w:rPr>
          <w:rStyle w:val="MTConvertedEquation"/>
          <w:rFonts w:hint="eastAsia"/>
        </w:rPr>
        <w:t>处相切</w:t>
      </w:r>
      <w:r>
        <w:rPr>
          <w:rStyle w:val="MTConvertedEquation"/>
          <w:rFonts w:hint="eastAsia"/>
        </w:rPr>
        <w:t>，</w:t>
      </w:r>
      <w:r w:rsidRPr="00320EC8">
        <w:rPr>
          <w:rStyle w:val="MTConvertedEquation"/>
          <w:rFonts w:hint="eastAsia"/>
        </w:rPr>
        <w:t>其中</w:t>
      </w:r>
      <w:r w:rsidR="003017E4" w:rsidRPr="003017E4">
        <w:rPr>
          <w:position w:val="-6"/>
        </w:rPr>
        <w:object w:dxaOrig="200" w:dyaOrig="220">
          <v:shape id="_x0000_i1036" type="#_x0000_t75" style="width:10pt;height:10.65pt" o:ole="">
            <v:imagedata r:id="rId31" o:title=""/>
          </v:shape>
          <o:OLEObject Type="Embed" ProgID="Equation.DSMT4" ShapeID="_x0000_i1036" DrawAspect="Content" ObjectID="_1669796449" r:id="rId32"/>
        </w:object>
      </w:r>
      <w:r w:rsidRPr="00320EC8">
        <w:rPr>
          <w:rStyle w:val="MTConvertedEquation"/>
          <w:rFonts w:hint="eastAsia"/>
        </w:rPr>
        <w:t>,</w:t>
      </w:r>
      <w:r>
        <w:rPr>
          <w:rStyle w:val="MTConvertedEquation"/>
          <w:rFonts w:hint="eastAsia"/>
        </w:rPr>
        <w:t xml:space="preserve"> </w:t>
      </w:r>
      <w:r w:rsidR="003017E4" w:rsidRPr="003017E4">
        <w:rPr>
          <w:position w:val="-6"/>
        </w:rPr>
        <w:object w:dxaOrig="200" w:dyaOrig="279">
          <v:shape id="_x0000_i1037" type="#_x0000_t75" style="width:10pt;height:13.75pt" o:ole="">
            <v:imagedata r:id="rId33" o:title=""/>
          </v:shape>
          <o:OLEObject Type="Embed" ProgID="Equation.DSMT4" ShapeID="_x0000_i1037" DrawAspect="Content" ObjectID="_1669796450" r:id="rId34"/>
        </w:object>
      </w:r>
      <w:r w:rsidRPr="00320EC8">
        <w:rPr>
          <w:rStyle w:val="MTConvertedEquation"/>
          <w:rFonts w:hint="eastAsia"/>
        </w:rPr>
        <w:t>是常数</w:t>
      </w:r>
      <w:r>
        <w:rPr>
          <w:rStyle w:val="MTConvertedEquation"/>
        </w:rPr>
        <w:t>，</w:t>
      </w:r>
      <w:r w:rsidRPr="00320EC8">
        <w:rPr>
          <w:rStyle w:val="MTConvertedEquation"/>
          <w:rFonts w:hint="eastAsia"/>
        </w:rPr>
        <w:t>则</w:t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 w:hint="eastAsia"/>
        </w:rPr>
        <w:t>）</w:t>
      </w:r>
    </w:p>
    <w:p w:rsidR="001475A3" w:rsidRDefault="001475A3" w:rsidP="001475A3">
      <w:pPr>
        <w:shd w:val="clear" w:color="auto" w:fill="FFFFFF"/>
        <w:tabs>
          <w:tab w:val="left" w:pos="195"/>
          <w:tab w:val="left" w:pos="163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E3780C">
        <w:rPr>
          <w:rFonts w:hint="eastAsia"/>
        </w:rPr>
        <w:t xml:space="preserve">(A) </w:t>
      </w:r>
      <w:r w:rsidR="003017E4" w:rsidRPr="003017E4">
        <w:rPr>
          <w:position w:val="-8"/>
        </w:rPr>
        <w:object w:dxaOrig="1219" w:dyaOrig="300">
          <v:shape id="_x0000_i1038" type="#_x0000_t75" style="width:61.35pt;height:15.05pt" o:ole="">
            <v:imagedata r:id="rId35" o:title=""/>
          </v:shape>
          <o:OLEObject Type="Embed" ProgID="Equation.DSMT4" ShapeID="_x0000_i1038" DrawAspect="Content" ObjectID="_1669796451" r:id="rId36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3780C">
        <w:rPr>
          <w:rFonts w:hint="eastAsia"/>
        </w:rPr>
        <w:t xml:space="preserve">(B) </w:t>
      </w:r>
      <w:r w:rsidR="003017E4" w:rsidRPr="003017E4">
        <w:rPr>
          <w:position w:val="-8"/>
        </w:rPr>
        <w:object w:dxaOrig="1219" w:dyaOrig="300">
          <v:shape id="_x0000_i1039" type="#_x0000_t75" style="width:61.35pt;height:15.05pt" o:ole="">
            <v:imagedata r:id="rId37" o:title=""/>
          </v:shape>
          <o:OLEObject Type="Embed" ProgID="Equation.DSMT4" ShapeID="_x0000_i1039" DrawAspect="Content" ObjectID="_1669796452" r:id="rId38"/>
        </w:object>
      </w:r>
      <w:r>
        <w:rPr>
          <w:rFonts w:ascii="Times New Roman" w:hAnsi="Times New Roman" w:hint="eastAsia"/>
        </w:rPr>
        <w:t>．</w:t>
      </w:r>
    </w:p>
    <w:p w:rsidR="001475A3" w:rsidRDefault="001475A3" w:rsidP="001475A3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E3780C">
        <w:rPr>
          <w:rFonts w:hint="eastAsia"/>
        </w:rPr>
        <w:t xml:space="preserve">(C) </w:t>
      </w:r>
      <w:r w:rsidR="003017E4" w:rsidRPr="003017E4">
        <w:rPr>
          <w:position w:val="-8"/>
        </w:rPr>
        <w:object w:dxaOrig="1219" w:dyaOrig="300">
          <v:shape id="_x0000_i1040" type="#_x0000_t75" style="width:61.35pt;height:15.05pt" o:ole="">
            <v:imagedata r:id="rId39" o:title=""/>
          </v:shape>
          <o:OLEObject Type="Embed" ProgID="Equation.DSMT4" ShapeID="_x0000_i1040" DrawAspect="Content" ObjectID="_1669796453" r:id="rId40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3780C">
        <w:rPr>
          <w:rFonts w:hint="eastAsia"/>
        </w:rPr>
        <w:t xml:space="preserve">(D) </w:t>
      </w:r>
      <w:r w:rsidR="003017E4" w:rsidRPr="003017E4">
        <w:rPr>
          <w:position w:val="-8"/>
        </w:rPr>
        <w:object w:dxaOrig="1359" w:dyaOrig="300">
          <v:shape id="_x0000_i1041" type="#_x0000_t75" style="width:68.25pt;height:15.05pt" o:ole="">
            <v:imagedata r:id="rId41" o:title=""/>
          </v:shape>
          <o:OLEObject Type="Embed" ProgID="Equation.DSMT4" ShapeID="_x0000_i1041" DrawAspect="Content" ObjectID="_1669796454" r:id="rId42"/>
        </w:object>
      </w:r>
      <w:r>
        <w:rPr>
          <w:rFonts w:ascii="Times New Roman" w:hAnsi="Times New Roman" w:hint="eastAsia"/>
        </w:rPr>
        <w:t>．</w:t>
      </w:r>
    </w:p>
    <w:p w:rsidR="001475A3" w:rsidRDefault="001475A3" w:rsidP="001475A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1475A3" w:rsidRDefault="001475A3" w:rsidP="001475A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1475A3" w:rsidRDefault="001475A3" w:rsidP="001475A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E3780C">
        <w:t>(2)</w:t>
      </w:r>
      <w:r w:rsidRPr="00E3780C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设函数</w:t>
      </w:r>
      <w:r w:rsidR="003017E4" w:rsidRPr="003017E4">
        <w:rPr>
          <w:position w:val="-32"/>
        </w:rPr>
        <w:object w:dxaOrig="2480" w:dyaOrig="760">
          <v:shape id="_x0000_i1042" type="#_x0000_t75" style="width:123.95pt;height:38.2pt" o:ole="">
            <v:imagedata r:id="rId43" o:title=""/>
          </v:shape>
          <o:OLEObject Type="Embed" ProgID="Equation.DSMT4" ShapeID="_x0000_i1042" DrawAspect="Content" ObjectID="_1669796455" r:id="rId44"/>
        </w:objec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记</w:t>
      </w:r>
      <w:r w:rsidR="003017E4" w:rsidRPr="003017E4">
        <w:rPr>
          <w:position w:val="-18"/>
        </w:rPr>
        <w:object w:dxaOrig="1620" w:dyaOrig="520">
          <v:shape id="_x0000_i1043" type="#_x0000_t75" style="width:81.4pt;height:25.65pt" o:ole="">
            <v:imagedata r:id="rId45" o:title=""/>
          </v:shape>
          <o:OLEObject Type="Embed" ProgID="Equation.DSMT4" ShapeID="_x0000_i1043" DrawAspect="Content" ObjectID="_1669796456" r:id="rId46"/>
        </w:object>
      </w:r>
      <w:r>
        <w:rPr>
          <w:rFonts w:ascii="Times New Roman" w:hAnsi="Times New Roman" w:hint="eastAsia"/>
        </w:rPr>
        <w:t xml:space="preserve">, </w:t>
      </w:r>
      <w:r w:rsidR="003017E4" w:rsidRPr="003017E4">
        <w:rPr>
          <w:position w:val="-6"/>
        </w:rPr>
        <w:object w:dxaOrig="880" w:dyaOrig="279">
          <v:shape id="_x0000_i1044" type="#_x0000_t75" style="width:43.85pt;height:13.75pt" o:ole="">
            <v:imagedata r:id="rId47" o:title=""/>
          </v:shape>
          <o:OLEObject Type="Embed" ProgID="Equation.DSMT4" ShapeID="_x0000_i1044" DrawAspect="Content" ObjectID="_1669796457" r:id="rId48"/>
        </w:object>
      </w:r>
      <w:r>
        <w:rPr>
          <w:rFonts w:ascii="Times New Roman" w:hAnsi="Times New Roman" w:hint="eastAsia"/>
        </w:rPr>
        <w:t>，则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 </w:t>
      </w:r>
      <w:r>
        <w:rPr>
          <w:rFonts w:ascii="Times New Roman" w:hint="eastAsia"/>
        </w:rPr>
        <w:t>）</w:t>
      </w:r>
    </w:p>
    <w:p w:rsidR="001475A3" w:rsidRDefault="001475A3" w:rsidP="001475A3">
      <w:pPr>
        <w:ind w:leftChars="200" w:left="480"/>
        <w:rPr>
          <w:rFonts w:ascii="Times New Roman" w:hAnsi="Times New Roman"/>
        </w:rPr>
      </w:pPr>
      <w:r w:rsidRPr="00E3780C">
        <w:t>(A)</w:t>
      </w:r>
      <w:r w:rsidRPr="00E3780C">
        <w:rPr>
          <w:rFonts w:hint="eastAsia"/>
        </w:rPr>
        <w:t xml:space="preserve"> </w:t>
      </w:r>
      <w:r w:rsidR="003017E4" w:rsidRPr="003017E4">
        <w:rPr>
          <w:position w:val="-62"/>
        </w:rPr>
        <w:object w:dxaOrig="3120" w:dyaOrig="1359">
          <v:shape id="_x0000_i1045" type="#_x0000_t75" style="width:155.9pt;height:68.25pt" o:ole="">
            <v:imagedata r:id="rId49" o:title=""/>
          </v:shape>
          <o:OLEObject Type="Embed" ProgID="Equation.DSMT4" ShapeID="_x0000_i1045" DrawAspect="Content" ObjectID="_1669796458" r:id="rId50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E3780C">
        <w:t>(B)</w:t>
      </w:r>
      <w:r w:rsidRPr="00E3780C">
        <w:rPr>
          <w:rFonts w:hint="eastAsia"/>
        </w:rPr>
        <w:t xml:space="preserve"> </w:t>
      </w:r>
      <w:r w:rsidR="003017E4" w:rsidRPr="003017E4">
        <w:rPr>
          <w:position w:val="-62"/>
        </w:rPr>
        <w:object w:dxaOrig="3280" w:dyaOrig="1359">
          <v:shape id="_x0000_i1046" type="#_x0000_t75" style="width:164.05pt;height:68.25pt" o:ole="">
            <v:imagedata r:id="rId51" o:title=""/>
          </v:shape>
          <o:OLEObject Type="Embed" ProgID="Equation.DSMT4" ShapeID="_x0000_i1046" DrawAspect="Content" ObjectID="_1669796459" r:id="rId52"/>
        </w:object>
      </w:r>
    </w:p>
    <w:p w:rsidR="001475A3" w:rsidRDefault="001475A3" w:rsidP="001475A3">
      <w:pPr>
        <w:ind w:leftChars="200" w:left="480"/>
        <w:rPr>
          <w:rFonts w:ascii="Times New Roman" w:hAnsi="Times New Roman"/>
        </w:rPr>
      </w:pPr>
      <w:r w:rsidRPr="00E3780C">
        <w:lastRenderedPageBreak/>
        <w:t>(C)</w:t>
      </w:r>
      <w:r w:rsidRPr="00E3780C">
        <w:rPr>
          <w:rFonts w:hint="eastAsia"/>
        </w:rPr>
        <w:t xml:space="preserve"> </w:t>
      </w:r>
      <w:r w:rsidR="003017E4" w:rsidRPr="003017E4">
        <w:rPr>
          <w:position w:val="-62"/>
        </w:rPr>
        <w:object w:dxaOrig="3240" w:dyaOrig="1359">
          <v:shape id="_x0000_i1047" type="#_x0000_t75" style="width:161.55pt;height:68.25pt" o:ole="">
            <v:imagedata r:id="rId53" o:title=""/>
          </v:shape>
          <o:OLEObject Type="Embed" ProgID="Equation.DSMT4" ShapeID="_x0000_i1047" DrawAspect="Content" ObjectID="_1669796460" r:id="rId54"/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ab/>
      </w:r>
      <w:r w:rsidRPr="00E3780C">
        <w:t xml:space="preserve">(D) </w:t>
      </w:r>
      <w:r w:rsidR="003017E4" w:rsidRPr="003017E4">
        <w:rPr>
          <w:position w:val="-62"/>
        </w:rPr>
        <w:object w:dxaOrig="2760" w:dyaOrig="1359">
          <v:shape id="_x0000_i1048" type="#_x0000_t75" style="width:138.35pt;height:68.25pt" o:ole="">
            <v:imagedata r:id="rId55" o:title=""/>
          </v:shape>
          <o:OLEObject Type="Embed" ProgID="Equation.DSMT4" ShapeID="_x0000_i1048" DrawAspect="Content" ObjectID="_1669796461" r:id="rId56"/>
        </w:object>
      </w:r>
    </w:p>
    <w:p w:rsidR="001475A3" w:rsidRDefault="001475A3" w:rsidP="001475A3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1475A3" w:rsidRDefault="001475A3" w:rsidP="001475A3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1475A3" w:rsidRDefault="001475A3" w:rsidP="001475A3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szCs w:val="21"/>
        </w:rPr>
      </w:pPr>
      <w:r w:rsidRPr="00E3780C">
        <w:t>(3)</w:t>
      </w:r>
      <w:r w:rsidRPr="00E3780C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设函数</w:t>
      </w:r>
      <w:r w:rsidR="003017E4" w:rsidRPr="003017E4">
        <w:rPr>
          <w:position w:val="-10"/>
        </w:rPr>
        <w:object w:dxaOrig="540" w:dyaOrig="320">
          <v:shape id="_x0000_i1049" type="#_x0000_t75" style="width:26.9pt;height:16.3pt" o:ole="">
            <v:imagedata r:id="rId57" o:title=""/>
          </v:shape>
          <o:OLEObject Type="Embed" ProgID="Equation.DSMT4" ShapeID="_x0000_i1049" DrawAspect="Content" ObjectID="_1669796462" r:id="rId58"/>
        </w:object>
      </w:r>
      <w:r>
        <w:rPr>
          <w:rFonts w:ascii="Times New Roman" w:hAnsi="Times New Roman" w:hint="eastAsia"/>
        </w:rPr>
        <w:t>在</w:t>
      </w:r>
      <w:r w:rsidR="003017E4" w:rsidRPr="003017E4">
        <w:rPr>
          <w:position w:val="-10"/>
        </w:rPr>
        <w:object w:dxaOrig="940" w:dyaOrig="320">
          <v:shape id="_x0000_i1050" type="#_x0000_t75" style="width:46.95pt;height:16.3pt" o:ole="">
            <v:imagedata r:id="rId59" o:title=""/>
          </v:shape>
          <o:OLEObject Type="Embed" ProgID="Equation.DSMT4" ShapeID="_x0000_i1050" DrawAspect="Content" ObjectID="_1669796463" r:id="rId60"/>
        </w:object>
      </w:r>
      <w:r>
        <w:rPr>
          <w:rFonts w:ascii="Times New Roman" w:hAnsi="Times New Roman" w:hint="eastAsia"/>
        </w:rPr>
        <w:t>内有定义，</w:t>
      </w:r>
      <w:r w:rsidR="003017E4" w:rsidRPr="003017E4">
        <w:rPr>
          <w:position w:val="-12"/>
        </w:rPr>
        <w:object w:dxaOrig="639" w:dyaOrig="360">
          <v:shape id="_x0000_i1051" type="#_x0000_t75" style="width:31.95pt;height:18.15pt" o:ole="">
            <v:imagedata r:id="rId61" o:title=""/>
          </v:shape>
          <o:OLEObject Type="Embed" ProgID="Equation.DSMT4" ShapeID="_x0000_i1051" DrawAspect="Content" ObjectID="_1669796464" r:id="rId62"/>
        </w:object>
      </w:r>
      <w:r>
        <w:rPr>
          <w:rFonts w:ascii="Times New Roman" w:hAnsi="Times New Roman" w:hint="eastAsia"/>
        </w:rPr>
        <w:t>是函数</w:t>
      </w:r>
      <w:r w:rsidR="003017E4" w:rsidRPr="003017E4">
        <w:rPr>
          <w:position w:val="-10"/>
        </w:rPr>
        <w:object w:dxaOrig="540" w:dyaOrig="320">
          <v:shape id="_x0000_i1052" type="#_x0000_t75" style="width:26.9pt;height:16.3pt" o:ole="">
            <v:imagedata r:id="rId63" o:title=""/>
          </v:shape>
          <o:OLEObject Type="Embed" ProgID="Equation.DSMT4" ShapeID="_x0000_i1052" DrawAspect="Content" ObjectID="_1669796465" r:id="rId64"/>
        </w:object>
      </w:r>
      <w:r>
        <w:rPr>
          <w:rFonts w:ascii="Times New Roman" w:hAnsi="Times New Roman" w:hint="eastAsia"/>
        </w:rPr>
        <w:t>的极大值点，则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 </w:t>
      </w:r>
      <w:r>
        <w:rPr>
          <w:rFonts w:ascii="Times New Roman" w:hint="eastAsia"/>
        </w:rPr>
        <w:t>）</w:t>
      </w:r>
    </w:p>
    <w:p w:rsidR="001475A3" w:rsidRDefault="001475A3" w:rsidP="001475A3">
      <w:pPr>
        <w:ind w:leftChars="200" w:left="480"/>
        <w:rPr>
          <w:rFonts w:ascii="Times New Roman" w:hAnsi="Times New Roman"/>
        </w:rPr>
      </w:pPr>
      <w:r w:rsidRPr="00D617D9">
        <w:t>(A)</w:t>
      </w:r>
      <w:r w:rsidRPr="00D617D9">
        <w:rPr>
          <w:rFonts w:hint="eastAsia"/>
        </w:rPr>
        <w:t xml:space="preserve"> </w:t>
      </w:r>
      <w:r w:rsidR="003017E4" w:rsidRPr="003017E4">
        <w:rPr>
          <w:position w:val="-12"/>
        </w:rPr>
        <w:object w:dxaOrig="279" w:dyaOrig="360">
          <v:shape id="_x0000_i1053" type="#_x0000_t75" style="width:13.75pt;height:18.15pt" o:ole="">
            <v:imagedata r:id="rId65" o:title=""/>
          </v:shape>
          <o:OLEObject Type="Embed" ProgID="Equation.DSMT4" ShapeID="_x0000_i1053" DrawAspect="Content" ObjectID="_1669796466" r:id="rId66"/>
        </w:object>
      </w:r>
      <w:r>
        <w:rPr>
          <w:rFonts w:hint="eastAsia"/>
        </w:rPr>
        <w:t>必是</w:t>
      </w:r>
      <w:r w:rsidR="003017E4" w:rsidRPr="003017E4">
        <w:rPr>
          <w:position w:val="-10"/>
        </w:rPr>
        <w:object w:dxaOrig="540" w:dyaOrig="320">
          <v:shape id="_x0000_i1054" type="#_x0000_t75" style="width:26.9pt;height:16.3pt" o:ole="">
            <v:imagedata r:id="rId67" o:title=""/>
          </v:shape>
          <o:OLEObject Type="Embed" ProgID="Equation.DSMT4" ShapeID="_x0000_i1054" DrawAspect="Content" ObjectID="_1669796467" r:id="rId68"/>
        </w:object>
      </w:r>
      <w:r>
        <w:rPr>
          <w:rFonts w:hint="eastAsia"/>
        </w:rPr>
        <w:t>的驻点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D617D9">
        <w:t>(B)</w:t>
      </w:r>
      <w:r w:rsidRPr="00D617D9">
        <w:rPr>
          <w:rFonts w:hint="eastAsia"/>
        </w:rPr>
        <w:t xml:space="preserve"> </w:t>
      </w:r>
      <w:r w:rsidR="003017E4" w:rsidRPr="003017E4">
        <w:rPr>
          <w:position w:val="-12"/>
        </w:rPr>
        <w:object w:dxaOrig="420" w:dyaOrig="360">
          <v:shape id="_x0000_i1055" type="#_x0000_t75" style="width:20.65pt;height:18.15pt" o:ole="">
            <v:imagedata r:id="rId69" o:title=""/>
          </v:shape>
          <o:OLEObject Type="Embed" ProgID="Equation.DSMT4" ShapeID="_x0000_i1055" DrawAspect="Content" ObjectID="_1669796468" r:id="rId70"/>
        </w:object>
      </w:r>
      <w:r>
        <w:rPr>
          <w:rFonts w:hint="eastAsia"/>
        </w:rPr>
        <w:t>必是</w:t>
      </w:r>
      <w:r w:rsidR="003017E4" w:rsidRPr="003017E4">
        <w:rPr>
          <w:position w:val="-10"/>
        </w:rPr>
        <w:object w:dxaOrig="800" w:dyaOrig="320">
          <v:shape id="_x0000_i1056" type="#_x0000_t75" style="width:40.05pt;height:16.3pt" o:ole="">
            <v:imagedata r:id="rId71" o:title=""/>
          </v:shape>
          <o:OLEObject Type="Embed" ProgID="Equation.DSMT4" ShapeID="_x0000_i1056" DrawAspect="Content" ObjectID="_1669796469" r:id="rId72"/>
        </w:object>
      </w:r>
      <w:r>
        <w:rPr>
          <w:rFonts w:hint="eastAsia"/>
        </w:rPr>
        <w:t>的极小值点</w:t>
      </w:r>
    </w:p>
    <w:p w:rsidR="001475A3" w:rsidRDefault="001475A3" w:rsidP="001475A3">
      <w:pPr>
        <w:ind w:leftChars="200" w:left="480"/>
        <w:rPr>
          <w:rFonts w:ascii="Times New Roman" w:hAnsi="Times New Roman"/>
        </w:rPr>
      </w:pPr>
      <w:r w:rsidRPr="00D617D9">
        <w:t>(C)</w:t>
      </w:r>
      <w:r w:rsidRPr="00D617D9">
        <w:rPr>
          <w:rFonts w:hint="eastAsia"/>
        </w:rPr>
        <w:t xml:space="preserve"> </w:t>
      </w:r>
      <w:r w:rsidR="003017E4" w:rsidRPr="003017E4">
        <w:rPr>
          <w:position w:val="-12"/>
        </w:rPr>
        <w:object w:dxaOrig="420" w:dyaOrig="360">
          <v:shape id="_x0000_i1057" type="#_x0000_t75" style="width:20.65pt;height:18.15pt" o:ole="">
            <v:imagedata r:id="rId73" o:title=""/>
          </v:shape>
          <o:OLEObject Type="Embed" ProgID="Equation.DSMT4" ShapeID="_x0000_i1057" DrawAspect="Content" ObjectID="_1669796470" r:id="rId74"/>
        </w:object>
      </w:r>
      <w:r>
        <w:rPr>
          <w:rFonts w:hint="eastAsia"/>
        </w:rPr>
        <w:t>必是</w:t>
      </w:r>
      <w:r w:rsidR="003017E4" w:rsidRPr="003017E4">
        <w:rPr>
          <w:position w:val="-10"/>
        </w:rPr>
        <w:object w:dxaOrig="680" w:dyaOrig="320">
          <v:shape id="_x0000_i1058" type="#_x0000_t75" style="width:33.8pt;height:16.3pt" o:ole="">
            <v:imagedata r:id="rId75" o:title=""/>
          </v:shape>
          <o:OLEObject Type="Embed" ProgID="Equation.DSMT4" ShapeID="_x0000_i1058" DrawAspect="Content" ObjectID="_1669796471" r:id="rId76"/>
        </w:object>
      </w:r>
      <w:r>
        <w:rPr>
          <w:rFonts w:hint="eastAsia"/>
        </w:rPr>
        <w:t>的极小值点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D617D9">
        <w:t>(D)</w:t>
      </w:r>
      <w:r w:rsidRPr="00D617D9">
        <w:rPr>
          <w:rFonts w:hint="eastAsia"/>
        </w:rPr>
        <w:t xml:space="preserve"> </w:t>
      </w:r>
      <w:r>
        <w:rPr>
          <w:rFonts w:hint="eastAsia"/>
        </w:rPr>
        <w:t>对一切</w:t>
      </w:r>
      <w:r w:rsidR="003017E4" w:rsidRPr="00025957">
        <w:rPr>
          <w:position w:val="-4"/>
        </w:rPr>
        <w:object w:dxaOrig="200" w:dyaOrig="200">
          <v:shape id="_x0000_i1059" type="#_x0000_t75" style="width:10pt;height:10pt" o:ole="">
            <v:imagedata r:id="rId77" o:title=""/>
          </v:shape>
          <o:OLEObject Type="Embed" ProgID="Equation.DSMT4" ShapeID="_x0000_i1059" DrawAspect="Content" ObjectID="_1669796472" r:id="rId78"/>
        </w:object>
      </w:r>
      <w:r>
        <w:rPr>
          <w:rFonts w:hint="eastAsia"/>
        </w:rPr>
        <w:t>都有</w:t>
      </w:r>
      <w:r w:rsidR="003017E4" w:rsidRPr="003017E4">
        <w:rPr>
          <w:position w:val="-12"/>
        </w:rPr>
        <w:object w:dxaOrig="1300" w:dyaOrig="360">
          <v:shape id="_x0000_i1060" type="#_x0000_t75" style="width:65.1pt;height:18.15pt" o:ole="">
            <v:imagedata r:id="rId79" o:title=""/>
          </v:shape>
          <o:OLEObject Type="Embed" ProgID="Equation.DSMT4" ShapeID="_x0000_i1060" DrawAspect="Content" ObjectID="_1669796473" r:id="rId80"/>
        </w:object>
      </w:r>
    </w:p>
    <w:p w:rsidR="00F54E1D" w:rsidRPr="00417C49" w:rsidRDefault="00F54E1D" w:rsidP="00F54E1D">
      <w:pPr>
        <w:outlineLvl w:val="0"/>
        <w:rPr>
          <w:rFonts w:ascii="Times New Roman" w:hAnsi="Times New Roman"/>
        </w:rPr>
      </w:pPr>
    </w:p>
    <w:p w:rsidR="001475A3" w:rsidRDefault="001475A3" w:rsidP="001475A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1475A3" w:rsidRPr="0047065A" w:rsidRDefault="001475A3" w:rsidP="001475A3">
      <w:pPr>
        <w:tabs>
          <w:tab w:val="left" w:leader="dot" w:pos="7680"/>
        </w:tabs>
        <w:rPr>
          <w:rFonts w:ascii="宋体" w:hAnsi="宋体"/>
          <w:szCs w:val="21"/>
        </w:rPr>
      </w:pPr>
      <w:r w:rsidRPr="00E3780C">
        <w:t>(</w:t>
      </w:r>
      <w:r w:rsidRPr="00E3780C">
        <w:rPr>
          <w:rFonts w:hint="eastAsia"/>
        </w:rPr>
        <w:t>4</w:t>
      </w:r>
      <w:r w:rsidRPr="00E3780C">
        <w:t>)</w:t>
      </w:r>
      <w:r w:rsidRPr="00D84452">
        <w:rPr>
          <w:rFonts w:hint="eastAsia"/>
        </w:rPr>
        <w:t>【同</w:t>
      </w:r>
      <w:r>
        <w:rPr>
          <w:rFonts w:hint="eastAsia"/>
        </w:rPr>
        <w:t>试卷</w:t>
      </w:r>
      <w:r w:rsidRPr="00D84452">
        <w:rPr>
          <w:rFonts w:hint="eastAsia"/>
        </w:rPr>
        <w:t>一</w:t>
      </w:r>
      <w:r>
        <w:rPr>
          <w:rFonts w:hint="eastAsia"/>
        </w:rPr>
        <w:t>第二</w:t>
      </w:r>
      <w:r>
        <w:rPr>
          <w:rFonts w:hint="eastAsia"/>
        </w:rPr>
        <w:t>(1)</w:t>
      </w:r>
      <w:r w:rsidRPr="00D84452">
        <w:rPr>
          <w:rFonts w:hint="eastAsia"/>
        </w:rPr>
        <w:t>题】</w:t>
      </w:r>
      <w:r w:rsidRPr="0047065A">
        <w:rPr>
          <w:rFonts w:ascii="宋体" w:hAnsi="宋体" w:hint="eastAsia"/>
          <w:szCs w:val="21"/>
        </w:rPr>
        <w:t>曲线</w:t>
      </w:r>
      <w:r w:rsidR="003017E4" w:rsidRPr="003017E4">
        <w:rPr>
          <w:position w:val="-28"/>
        </w:rPr>
        <w:object w:dxaOrig="1180" w:dyaOrig="720">
          <v:shape id="_x0000_i1061" type="#_x0000_t75" style="width:58.85pt;height:36.3pt" o:ole="">
            <v:imagedata r:id="rId81" o:title=""/>
          </v:shape>
          <o:OLEObject Type="Embed" ProgID="Equation.DSMT4" ShapeID="_x0000_i1061" DrawAspect="Content" ObjectID="_1669796474" r:id="rId82"/>
        </w:object>
      </w:r>
      <w:r>
        <w:rPr>
          <w:rFonts w:ascii="宋体" w:hAnsi="宋体" w:hint="eastAsia"/>
          <w:szCs w:val="21"/>
        </w:rPr>
        <w:tab/>
        <w:t>(    )</w:t>
      </w:r>
    </w:p>
    <w:p w:rsidR="001475A3" w:rsidRPr="0047065A" w:rsidRDefault="001475A3" w:rsidP="001475A3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(A) </w:t>
      </w:r>
      <w:r w:rsidRPr="0047065A">
        <w:rPr>
          <w:rFonts w:ascii="宋体" w:hAnsi="宋体" w:hint="eastAsia"/>
          <w:szCs w:val="21"/>
        </w:rPr>
        <w:t>没有渐近线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(B) </w:t>
      </w:r>
      <w:r w:rsidRPr="0047065A">
        <w:rPr>
          <w:rFonts w:ascii="宋体" w:hAnsi="宋体" w:hint="eastAsia"/>
          <w:szCs w:val="21"/>
        </w:rPr>
        <w:t>仅有水平渐近线</w:t>
      </w:r>
      <w:r>
        <w:rPr>
          <w:rFonts w:ascii="宋体" w:hAnsi="宋体" w:hint="eastAsia"/>
          <w:szCs w:val="21"/>
        </w:rPr>
        <w:t>．</w:t>
      </w:r>
    </w:p>
    <w:p w:rsidR="001475A3" w:rsidRPr="0047065A" w:rsidRDefault="001475A3" w:rsidP="001475A3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(C) </w:t>
      </w:r>
      <w:r w:rsidRPr="0047065A">
        <w:rPr>
          <w:rFonts w:ascii="宋体" w:hAnsi="宋体" w:hint="eastAsia"/>
          <w:szCs w:val="21"/>
        </w:rPr>
        <w:t>仅有铅直渐近线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(D) </w:t>
      </w:r>
      <w:r w:rsidRPr="0047065A">
        <w:rPr>
          <w:rFonts w:ascii="宋体" w:hAnsi="宋体" w:hint="eastAsia"/>
          <w:szCs w:val="21"/>
        </w:rPr>
        <w:t>既有水平渐近线又有铅直渐近线</w:t>
      </w:r>
      <w:r>
        <w:rPr>
          <w:rFonts w:ascii="宋体" w:hAnsi="宋体" w:hint="eastAsia"/>
          <w:szCs w:val="21"/>
        </w:rPr>
        <w:t>．</w:t>
      </w:r>
    </w:p>
    <w:p w:rsidR="001475A3" w:rsidRDefault="001475A3" w:rsidP="001475A3">
      <w:pPr>
        <w:rPr>
          <w:rFonts w:ascii="宋体" w:hAnsi="宋体"/>
          <w:szCs w:val="21"/>
        </w:rPr>
      </w:pPr>
    </w:p>
    <w:p w:rsidR="001475A3" w:rsidRPr="00D84452" w:rsidRDefault="001475A3" w:rsidP="001475A3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1475A3" w:rsidRDefault="001475A3" w:rsidP="00D9425B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E3780C">
        <w:rPr>
          <w:rFonts w:hint="eastAsia"/>
        </w:rPr>
        <w:t xml:space="preserve">(5) </w:t>
      </w:r>
      <w:r>
        <w:rPr>
          <w:rFonts w:ascii="Times New Roman" w:hAnsi="Times New Roman" w:hint="eastAsia"/>
        </w:rPr>
        <w:t>如图，</w:t>
      </w:r>
      <w:r w:rsidR="003017E4" w:rsidRPr="00025957">
        <w:rPr>
          <w:position w:val="-4"/>
        </w:rPr>
        <w:object w:dxaOrig="200" w:dyaOrig="200">
          <v:shape id="_x0000_i1062" type="#_x0000_t75" style="width:10pt;height:10pt" o:ole="">
            <v:imagedata r:id="rId83" o:title=""/>
          </v:shape>
          <o:OLEObject Type="Embed" ProgID="Equation.DSMT4" ShapeID="_x0000_i1062" DrawAspect="Content" ObjectID="_1669796475" r:id="rId84"/>
        </w:object>
      </w:r>
      <w:r>
        <w:rPr>
          <w:rFonts w:ascii="Times New Roman" w:hAnsi="Times New Roman" w:hint="eastAsia"/>
        </w:rPr>
        <w:t>轴上有一线密度为常数</w:t>
      </w:r>
      <w:r w:rsidR="003017E4" w:rsidRPr="003017E4">
        <w:rPr>
          <w:position w:val="-10"/>
        </w:rPr>
        <w:object w:dxaOrig="240" w:dyaOrig="260">
          <v:shape id="_x0000_i1063" type="#_x0000_t75" style="width:11.9pt;height:13.15pt" o:ole="">
            <v:imagedata r:id="rId85" o:title=""/>
          </v:shape>
          <o:OLEObject Type="Embed" ProgID="Equation.DSMT4" ShapeID="_x0000_i1063" DrawAspect="Content" ObjectID="_1669796476" r:id="rId86"/>
        </w:object>
      </w:r>
      <w:r>
        <w:rPr>
          <w:rFonts w:ascii="Times New Roman" w:hAnsi="Times New Roman" w:hint="eastAsia"/>
        </w:rPr>
        <w:t>，长度为</w:t>
      </w:r>
      <w:r w:rsidR="003017E4" w:rsidRPr="00025957">
        <w:rPr>
          <w:position w:val="-4"/>
        </w:rPr>
        <w:object w:dxaOrig="139" w:dyaOrig="260">
          <v:shape id="_x0000_i1064" type="#_x0000_t75" style="width:6.9pt;height:13.15pt" o:ole="">
            <v:imagedata r:id="rId87" o:title=""/>
          </v:shape>
          <o:OLEObject Type="Embed" ProgID="Equation.DSMT4" ShapeID="_x0000_i1064" DrawAspect="Content" ObjectID="_1669796477" r:id="rId88"/>
        </w:object>
      </w:r>
      <w:r>
        <w:rPr>
          <w:rFonts w:ascii="Times New Roman" w:hAnsi="Times New Roman" w:hint="eastAsia"/>
        </w:rPr>
        <w:t>的细杆，有一质量为</w:t>
      </w:r>
      <w:r w:rsidR="003017E4" w:rsidRPr="00025957">
        <w:rPr>
          <w:position w:val="-4"/>
        </w:rPr>
        <w:object w:dxaOrig="260" w:dyaOrig="200">
          <v:shape id="_x0000_i1065" type="#_x0000_t75" style="width:13.15pt;height:10pt" o:ole="">
            <v:imagedata r:id="rId89" o:title=""/>
          </v:shape>
          <o:OLEObject Type="Embed" ProgID="Equation.DSMT4" ShapeID="_x0000_i1065" DrawAspect="Content" ObjectID="_1669796478" r:id="rId90"/>
        </w:object>
      </w:r>
      <w:r>
        <w:rPr>
          <w:rFonts w:ascii="Times New Roman" w:hAnsi="Times New Roman" w:hint="eastAsia"/>
        </w:rPr>
        <w:t>的质点到杆右端的距离为</w:t>
      </w:r>
      <w:r w:rsidR="003017E4" w:rsidRPr="003017E4">
        <w:rPr>
          <w:position w:val="-6"/>
        </w:rPr>
        <w:object w:dxaOrig="200" w:dyaOrig="220">
          <v:shape id="_x0000_i1066" type="#_x0000_t75" style="width:10pt;height:10.65pt" o:ole="">
            <v:imagedata r:id="rId91" o:title=""/>
          </v:shape>
          <o:OLEObject Type="Embed" ProgID="Equation.DSMT4" ShapeID="_x0000_i1066" DrawAspect="Content" ObjectID="_1669796479" r:id="rId92"/>
        </w:object>
      </w:r>
      <w:r>
        <w:rPr>
          <w:rFonts w:ascii="Times New Roman" w:hAnsi="Times New Roman" w:hint="eastAsia"/>
        </w:rPr>
        <w:t>，已知引力系数为</w:t>
      </w:r>
      <w:r w:rsidR="003017E4" w:rsidRPr="00025957">
        <w:rPr>
          <w:position w:val="-4"/>
        </w:rPr>
        <w:object w:dxaOrig="200" w:dyaOrig="260">
          <v:shape id="_x0000_i1067" type="#_x0000_t75" style="width:10pt;height:13.15pt" o:ole="">
            <v:imagedata r:id="rId93" o:title=""/>
          </v:shape>
          <o:OLEObject Type="Embed" ProgID="Equation.DSMT4" ShapeID="_x0000_i1067" DrawAspect="Content" ObjectID="_1669796480" r:id="rId94"/>
        </w:object>
      </w:r>
      <w:r>
        <w:rPr>
          <w:rFonts w:ascii="Times New Roman" w:hAnsi="Times New Roman" w:hint="eastAsia"/>
        </w:rPr>
        <w:t>，则质点和细杆之间引力的大小为（</w:t>
      </w:r>
      <w:r>
        <w:rPr>
          <w:rFonts w:ascii="Times New Roman" w:hAnsi="Times New Roman" w:hint="eastAsia"/>
        </w:rPr>
        <w:t xml:space="preserve"> </w:t>
      </w:r>
      <w:r w:rsidR="00D9425B"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）</w:t>
      </w:r>
    </w:p>
    <w:p w:rsidR="001475A3" w:rsidRDefault="001B4FA9" w:rsidP="00D9425B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3005593" cy="71382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91C1.png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247" cy="72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5A3" w:rsidRDefault="00D9425B" w:rsidP="00D9425B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D9425B">
        <w:rPr>
          <w:rFonts w:hint="eastAsia"/>
        </w:rPr>
        <w:t xml:space="preserve">(A) </w:t>
      </w:r>
      <w:r w:rsidR="003017E4" w:rsidRPr="003017E4">
        <w:rPr>
          <w:position w:val="-28"/>
        </w:rPr>
        <w:object w:dxaOrig="1380" w:dyaOrig="660">
          <v:shape id="_x0000_i1068" type="#_x0000_t75" style="width:68.85pt;height:32.55pt" o:ole="">
            <v:imagedata r:id="rId96" o:title=""/>
          </v:shape>
          <o:OLEObject Type="Embed" ProgID="Equation.DSMT4" ShapeID="_x0000_i1068" DrawAspect="Content" ObjectID="_1669796481" r:id="rId97"/>
        </w:object>
      </w:r>
      <w:r>
        <w:rPr>
          <w:rFonts w:ascii="Times New Roman" w:hAnsi="Times New Roman" w:hint="eastAsia"/>
        </w:rPr>
        <w:t>．</w:t>
      </w:r>
      <w:r w:rsidR="001475A3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D9425B">
        <w:rPr>
          <w:rFonts w:hint="eastAsia"/>
        </w:rPr>
        <w:t xml:space="preserve">(B) </w:t>
      </w:r>
      <w:r w:rsidR="003017E4" w:rsidRPr="003017E4">
        <w:rPr>
          <w:position w:val="-28"/>
        </w:rPr>
        <w:object w:dxaOrig="1300" w:dyaOrig="660">
          <v:shape id="_x0000_i1069" type="#_x0000_t75" style="width:65.1pt;height:32.55pt" o:ole="">
            <v:imagedata r:id="rId98" o:title=""/>
          </v:shape>
          <o:OLEObject Type="Embed" ProgID="Equation.DSMT4" ShapeID="_x0000_i1069" DrawAspect="Content" ObjectID="_1669796482" r:id="rId99"/>
        </w:object>
      </w:r>
      <w:r>
        <w:rPr>
          <w:rFonts w:ascii="Times New Roman" w:hAnsi="Times New Roman" w:hint="eastAsia"/>
        </w:rPr>
        <w:t>．</w:t>
      </w:r>
    </w:p>
    <w:p w:rsidR="001475A3" w:rsidRDefault="00D9425B" w:rsidP="00D9425B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</w:pPr>
      <w:r w:rsidRPr="00D9425B">
        <w:rPr>
          <w:rFonts w:hint="eastAsia"/>
        </w:rPr>
        <w:t xml:space="preserve">(C) </w:t>
      </w:r>
      <w:r w:rsidR="003017E4" w:rsidRPr="003017E4">
        <w:rPr>
          <w:position w:val="-28"/>
        </w:rPr>
        <w:object w:dxaOrig="1500" w:dyaOrig="660">
          <v:shape id="_x0000_i1070" type="#_x0000_t75" style="width:75.15pt;height:32.55pt" o:ole="">
            <v:imagedata r:id="rId100" o:title=""/>
          </v:shape>
          <o:OLEObject Type="Embed" ProgID="Equation.DSMT4" ShapeID="_x0000_i1070" DrawAspect="Content" ObjectID="_1669796483" r:id="rId101"/>
        </w:object>
      </w:r>
      <w:r>
        <w:rPr>
          <w:rFonts w:ascii="Times New Roman" w:hAnsi="Times New Roman" w:hint="eastAsia"/>
        </w:rPr>
        <w:t>．</w:t>
      </w:r>
      <w:r w:rsidR="001475A3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D9425B">
        <w:rPr>
          <w:rFonts w:hint="eastAsia"/>
        </w:rPr>
        <w:t xml:space="preserve">(D) </w:t>
      </w:r>
      <w:r w:rsidR="003017E4" w:rsidRPr="003017E4">
        <w:rPr>
          <w:position w:val="-28"/>
        </w:rPr>
        <w:object w:dxaOrig="1460" w:dyaOrig="700">
          <v:shape id="_x0000_i1071" type="#_x0000_t75" style="width:73.25pt;height:35.05pt" o:ole="">
            <v:imagedata r:id="rId102" o:title=""/>
          </v:shape>
          <o:OLEObject Type="Embed" ProgID="Equation.DSMT4" ShapeID="_x0000_i1071" DrawAspect="Content" ObjectID="_1669796484" r:id="rId103"/>
        </w:object>
      </w:r>
      <w:r>
        <w:rPr>
          <w:rFonts w:ascii="Times New Roman" w:hAnsi="Times New Roman" w:hint="eastAsia"/>
        </w:rPr>
        <w:t>．</w:t>
      </w:r>
    </w:p>
    <w:p w:rsidR="001475A3" w:rsidRDefault="001475A3" w:rsidP="001475A3">
      <w:pPr>
        <w:shd w:val="clear" w:color="auto" w:fill="FFFFFF"/>
        <w:rPr>
          <w:rFonts w:ascii="Times New Roman" w:hAnsi="Times New Roman"/>
          <w:b/>
          <w:bCs/>
        </w:rPr>
      </w:pPr>
    </w:p>
    <w:p w:rsidR="001475A3" w:rsidRDefault="001475A3" w:rsidP="001475A3">
      <w:pPr>
        <w:shd w:val="clear" w:color="auto" w:fill="FFFFFF"/>
        <w:rPr>
          <w:rFonts w:ascii="Times New Roman" w:hAnsi="Times New Roman"/>
          <w:b/>
          <w:bCs/>
        </w:rPr>
      </w:pPr>
    </w:p>
    <w:p w:rsidR="00CB7067" w:rsidRDefault="00CB7067" w:rsidP="00320EC8">
      <w:pPr>
        <w:pStyle w:val="1"/>
      </w:pPr>
      <w:r>
        <w:rPr>
          <w:rFonts w:hint="eastAsia"/>
        </w:rPr>
        <w:t>三、</w:t>
      </w:r>
      <w:r w:rsidR="00320EC8">
        <w:rPr>
          <w:rFonts w:hint="eastAsia"/>
        </w:rPr>
        <w:t>计算题</w:t>
      </w:r>
      <w:r>
        <w:rPr>
          <w:rFonts w:hint="eastAsia"/>
        </w:rPr>
        <w:t>（本题</w:t>
      </w:r>
      <w:r w:rsidR="00320EC8">
        <w:rPr>
          <w:rFonts w:hint="eastAsia"/>
        </w:rPr>
        <w:t>满分25分</w:t>
      </w:r>
      <w:r>
        <w:rPr>
          <w:rFonts w:hint="eastAsia"/>
        </w:rPr>
        <w:t>，每小题5</w:t>
      </w:r>
      <w:r w:rsidR="00320EC8">
        <w:rPr>
          <w:rFonts w:hint="eastAsia"/>
        </w:rPr>
        <w:t>分</w:t>
      </w:r>
      <w:r>
        <w:rPr>
          <w:rFonts w:hint="eastAsia"/>
        </w:rPr>
        <w:t>）</w:t>
      </w:r>
    </w:p>
    <w:p w:rsidR="00320EC8" w:rsidRDefault="00320EC8" w:rsidP="00CB7067">
      <w:pPr>
        <w:shd w:val="clear" w:color="auto" w:fill="FFFFFF"/>
        <w:rPr>
          <w:rFonts w:ascii="Times New Roman" w:hAnsi="Times New Roman"/>
        </w:rPr>
      </w:pPr>
    </w:p>
    <w:p w:rsidR="00320EC8" w:rsidRDefault="00320EC8" w:rsidP="00CB7067">
      <w:pPr>
        <w:shd w:val="clear" w:color="auto" w:fill="FFFFFF"/>
        <w:rPr>
          <w:rFonts w:ascii="Times New Roman" w:hAnsi="Times New Roman"/>
        </w:rPr>
      </w:pPr>
    </w:p>
    <w:p w:rsidR="00CB7067" w:rsidRDefault="000B64AA" w:rsidP="00CB7067">
      <w:pPr>
        <w:shd w:val="clear" w:color="auto" w:fill="FFFFFF"/>
        <w:rPr>
          <w:rFonts w:ascii="Times New Roman" w:hAnsi="Times New Roman"/>
        </w:rPr>
      </w:pPr>
      <w:r w:rsidRPr="000B64AA">
        <w:rPr>
          <w:rFonts w:hint="eastAsia"/>
        </w:rPr>
        <w:t xml:space="preserve">(1) </w:t>
      </w:r>
      <w:r w:rsidR="00CB7067">
        <w:rPr>
          <w:rFonts w:ascii="Times New Roman" w:hAnsi="Times New Roman" w:hint="eastAsia"/>
        </w:rPr>
        <w:t>设</w:t>
      </w:r>
      <w:r w:rsidR="003017E4" w:rsidRPr="003017E4">
        <w:rPr>
          <w:position w:val="-30"/>
        </w:rPr>
        <w:object w:dxaOrig="1120" w:dyaOrig="720">
          <v:shape id="_x0000_i1072" type="#_x0000_t75" style="width:55.7pt;height:36.3pt" o:ole="">
            <v:imagedata r:id="rId104" o:title=""/>
          </v:shape>
          <o:OLEObject Type="Embed" ProgID="Equation.DSMT4" ShapeID="_x0000_i1072" DrawAspect="Content" ObjectID="_1669796485" r:id="rId105"/>
        </w:object>
      </w:r>
      <w:r>
        <w:rPr>
          <w:rFonts w:ascii="Times New Roman" w:hAnsi="Times New Roman" w:hint="eastAsia"/>
        </w:rPr>
        <w:t>，求</w:t>
      </w:r>
      <w:r w:rsidR="003017E4" w:rsidRPr="003017E4">
        <w:rPr>
          <w:position w:val="-24"/>
        </w:rPr>
        <w:object w:dxaOrig="480" w:dyaOrig="660">
          <v:shape id="_x0000_i1073" type="#_x0000_t75" style="width:24.4pt;height:32.55pt" o:ole="">
            <v:imagedata r:id="rId106" o:title=""/>
          </v:shape>
          <o:OLEObject Type="Embed" ProgID="Equation.DSMT4" ShapeID="_x0000_i1073" DrawAspect="Content" ObjectID="_1669796486" r:id="rId107"/>
        </w:object>
      </w:r>
      <w:r>
        <w:rPr>
          <w:rFonts w:ascii="Times New Roman" w:hAnsi="Times New Roman" w:hint="eastAsia"/>
        </w:rPr>
        <w:t>．</w:t>
      </w: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CB7067" w:rsidRDefault="000B64AA" w:rsidP="00CB7067">
      <w:pPr>
        <w:shd w:val="clear" w:color="auto" w:fill="FFFFFF"/>
        <w:rPr>
          <w:rFonts w:ascii="Times New Roman" w:hAnsi="Times New Roman"/>
        </w:rPr>
      </w:pPr>
      <w:r w:rsidRPr="000B64AA">
        <w:rPr>
          <w:rFonts w:hint="eastAsia"/>
        </w:rPr>
        <w:t xml:space="preserve">(2) </w:t>
      </w:r>
      <w:r w:rsidR="00CB7067">
        <w:rPr>
          <w:rFonts w:ascii="Times New Roman" w:hAnsi="Times New Roman" w:hint="eastAsia"/>
        </w:rPr>
        <w:t>计算</w:t>
      </w:r>
      <w:r w:rsidR="003017E4" w:rsidRPr="003017E4">
        <w:rPr>
          <w:position w:val="-30"/>
        </w:rPr>
        <w:object w:dxaOrig="1280" w:dyaOrig="680">
          <v:shape id="_x0000_i1074" type="#_x0000_t75" style="width:63.85pt;height:33.8pt" o:ole="">
            <v:imagedata r:id="rId108" o:title=""/>
          </v:shape>
          <o:OLEObject Type="Embed" ProgID="Equation.DSMT4" ShapeID="_x0000_i1074" DrawAspect="Content" ObjectID="_1669796487" r:id="rId109"/>
        </w:object>
      </w:r>
      <w:r>
        <w:rPr>
          <w:rFonts w:ascii="Times New Roman" w:hAnsi="Times New Roman" w:hint="eastAsia"/>
        </w:rPr>
        <w:t>．</w:t>
      </w: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CB7067" w:rsidRDefault="000B64AA" w:rsidP="00CB7067">
      <w:pPr>
        <w:shd w:val="clear" w:color="auto" w:fill="FFFFFF"/>
        <w:rPr>
          <w:rFonts w:ascii="Times New Roman" w:hAnsi="Times New Roman"/>
        </w:rPr>
      </w:pPr>
      <w:r w:rsidRPr="000B64AA">
        <w:rPr>
          <w:rFonts w:hint="eastAsia"/>
        </w:rPr>
        <w:t>(</w:t>
      </w:r>
      <w:r w:rsidR="00CB7067" w:rsidRPr="000B64AA">
        <w:rPr>
          <w:rFonts w:hint="eastAsia"/>
        </w:rPr>
        <w:t>3</w:t>
      </w:r>
      <w:r w:rsidRPr="000B64AA">
        <w:rPr>
          <w:rFonts w:hint="eastAsia"/>
        </w:rPr>
        <w:t xml:space="preserve">) </w:t>
      </w:r>
      <w:r w:rsidR="00CB7067">
        <w:rPr>
          <w:rFonts w:ascii="Times New Roman" w:hAnsi="Times New Roman" w:hint="eastAsia"/>
        </w:rPr>
        <w:t>求</w:t>
      </w:r>
      <w:r w:rsidR="003017E4" w:rsidRPr="003017E4">
        <w:rPr>
          <w:position w:val="-28"/>
        </w:rPr>
        <w:object w:dxaOrig="1400" w:dyaOrig="660">
          <v:shape id="_x0000_i1075" type="#_x0000_t75" style="width:70.1pt;height:32.55pt" o:ole="">
            <v:imagedata r:id="rId110" o:title=""/>
          </v:shape>
          <o:OLEObject Type="Embed" ProgID="Equation.DSMT4" ShapeID="_x0000_i1075" DrawAspect="Content" ObjectID="_1669796488" r:id="rId111"/>
        </w:object>
      </w:r>
      <w:r>
        <w:rPr>
          <w:rFonts w:ascii="Times New Roman" w:hAnsi="Times New Roman" w:hint="eastAsia"/>
        </w:rPr>
        <w:t>．</w:t>
      </w: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CB7067" w:rsidRDefault="000B64AA" w:rsidP="00CB7067">
      <w:pPr>
        <w:shd w:val="clear" w:color="auto" w:fill="FFFFFF"/>
        <w:rPr>
          <w:rFonts w:ascii="Times New Roman" w:hAnsi="Times New Roman"/>
        </w:rPr>
      </w:pPr>
      <w:r w:rsidRPr="000B64AA">
        <w:rPr>
          <w:rFonts w:hint="eastAsia"/>
        </w:rPr>
        <w:lastRenderedPageBreak/>
        <w:t xml:space="preserve">(4) </w:t>
      </w:r>
      <w:r w:rsidR="00CB7067">
        <w:rPr>
          <w:rFonts w:ascii="Times New Roman" w:hAnsi="Times New Roman" w:hint="eastAsia"/>
        </w:rPr>
        <w:t>求</w:t>
      </w:r>
      <w:r w:rsidR="003017E4" w:rsidRPr="003017E4">
        <w:rPr>
          <w:position w:val="-16"/>
        </w:rPr>
        <w:object w:dxaOrig="1160" w:dyaOrig="440">
          <v:shape id="_x0000_i1076" type="#_x0000_t75" style="width:58.25pt;height:21.9pt" o:ole="">
            <v:imagedata r:id="rId112" o:title=""/>
          </v:shape>
          <o:OLEObject Type="Embed" ProgID="Equation.DSMT4" ShapeID="_x0000_i1076" DrawAspect="Content" ObjectID="_1669796489" r:id="rId113"/>
        </w:object>
      </w:r>
      <w:r>
        <w:rPr>
          <w:rFonts w:ascii="Times New Roman" w:hAnsi="Times New Roman" w:hint="eastAsia"/>
        </w:rPr>
        <w:t>．</w:t>
      </w: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0B64AA" w:rsidRDefault="000B64AA" w:rsidP="00CB7067">
      <w:pPr>
        <w:shd w:val="clear" w:color="auto" w:fill="FFFFFF"/>
        <w:rPr>
          <w:rFonts w:ascii="Times New Roman" w:hAnsi="Times New Roman"/>
        </w:rPr>
      </w:pPr>
    </w:p>
    <w:p w:rsidR="00CB7067" w:rsidRDefault="000B64AA" w:rsidP="00CB7067">
      <w:pPr>
        <w:shd w:val="clear" w:color="auto" w:fill="FFFFFF"/>
        <w:rPr>
          <w:rFonts w:ascii="Times New Roman" w:hAnsi="Times New Roman"/>
        </w:rPr>
      </w:pPr>
      <w:r w:rsidRPr="000B64AA">
        <w:rPr>
          <w:rFonts w:hint="eastAsia"/>
        </w:rPr>
        <w:t xml:space="preserve">(5) </w:t>
      </w:r>
      <w:r w:rsidR="00CB7067">
        <w:rPr>
          <w:rFonts w:ascii="Times New Roman" w:hAnsi="Times New Roman" w:hint="eastAsia"/>
        </w:rPr>
        <w:t>求微分方程</w:t>
      </w:r>
      <w:r w:rsidR="003017E4" w:rsidRPr="003017E4">
        <w:rPr>
          <w:position w:val="-10"/>
        </w:rPr>
        <w:object w:dxaOrig="1280" w:dyaOrig="360">
          <v:shape id="_x0000_i1077" type="#_x0000_t75" style="width:63.85pt;height:18.15pt" o:ole="">
            <v:imagedata r:id="rId114" o:title=""/>
          </v:shape>
          <o:OLEObject Type="Embed" ProgID="Equation.DSMT4" ShapeID="_x0000_i1077" DrawAspect="Content" ObjectID="_1669796490" r:id="rId115"/>
        </w:object>
      </w:r>
      <w:r>
        <w:rPr>
          <w:rFonts w:ascii="Times New Roman" w:hAnsi="Times New Roman" w:hint="eastAsia"/>
        </w:rPr>
        <w:t>满足</w:t>
      </w:r>
      <w:r w:rsidR="003017E4" w:rsidRPr="003017E4">
        <w:rPr>
          <w:position w:val="-10"/>
        </w:rPr>
        <w:object w:dxaOrig="840" w:dyaOrig="320">
          <v:shape id="_x0000_i1078" type="#_x0000_t75" style="width:41.95pt;height:16.3pt" o:ole="">
            <v:imagedata r:id="rId116" o:title=""/>
          </v:shape>
          <o:OLEObject Type="Embed" ProgID="Equation.DSMT4" ShapeID="_x0000_i1078" DrawAspect="Content" ObjectID="_1669796491" r:id="rId117"/>
        </w:object>
      </w:r>
      <w:r>
        <w:rPr>
          <w:rFonts w:ascii="Times New Roman" w:hAnsi="Times New Roman" w:hint="eastAsia"/>
        </w:rPr>
        <w:t>的特解．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320EC8" w:rsidRDefault="00320EC8" w:rsidP="00CB7067">
      <w:pPr>
        <w:shd w:val="clear" w:color="auto" w:fill="FFFFFF"/>
        <w:rPr>
          <w:rFonts w:ascii="Times New Roman" w:hAnsi="Times New Roman"/>
          <w:b/>
          <w:bCs/>
        </w:rPr>
      </w:pPr>
    </w:p>
    <w:p w:rsidR="00CB7067" w:rsidRDefault="00CB7067" w:rsidP="00320EC8">
      <w:pPr>
        <w:pStyle w:val="1"/>
      </w:pPr>
      <w:r>
        <w:rPr>
          <w:rFonts w:hint="eastAsia"/>
        </w:rPr>
        <w:t>四、（本题满分9分）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利用导数证明：当</w:t>
      </w:r>
      <w:r w:rsidR="003017E4" w:rsidRPr="00025957">
        <w:rPr>
          <w:position w:val="-4"/>
        </w:rPr>
        <w:object w:dxaOrig="540" w:dyaOrig="260">
          <v:shape id="_x0000_i1079" type="#_x0000_t75" style="width:26.9pt;height:13.15pt" o:ole="">
            <v:imagedata r:id="rId118" o:title=""/>
          </v:shape>
          <o:OLEObject Type="Embed" ProgID="Equation.DSMT4" ShapeID="_x0000_i1079" DrawAspect="Content" ObjectID="_1669796492" r:id="rId119"/>
        </w:object>
      </w:r>
      <w:r>
        <w:rPr>
          <w:rFonts w:ascii="Times New Roman" w:hAnsi="Times New Roman" w:hint="eastAsia"/>
        </w:rPr>
        <w:t>时，有不等式</w:t>
      </w:r>
      <w:r w:rsidR="003017E4" w:rsidRPr="003017E4">
        <w:rPr>
          <w:position w:val="-24"/>
        </w:rPr>
        <w:object w:dxaOrig="1660" w:dyaOrig="620">
          <v:shape id="_x0000_i1080" type="#_x0000_t75" style="width:82.65pt;height:31.3pt" o:ole="">
            <v:imagedata r:id="rId120" o:title=""/>
          </v:shape>
          <o:OLEObject Type="Embed" ProgID="Equation.DSMT4" ShapeID="_x0000_i1080" DrawAspect="Content" ObjectID="_1669796493" r:id="rId121"/>
        </w:object>
      </w:r>
      <w:r w:rsidR="000B64AA">
        <w:rPr>
          <w:rFonts w:ascii="Times New Roman" w:hAnsi="Times New Roman" w:hint="eastAsia"/>
        </w:rPr>
        <w:t>．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320EC8">
      <w:pPr>
        <w:pStyle w:val="1"/>
      </w:pPr>
      <w:r>
        <w:rPr>
          <w:rFonts w:hint="eastAsia"/>
        </w:rPr>
        <w:t>五、（本题满分9分）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求微分方程</w:t>
      </w:r>
      <w:r w:rsidR="003017E4" w:rsidRPr="003017E4">
        <w:rPr>
          <w:position w:val="-10"/>
        </w:rPr>
        <w:object w:dxaOrig="1740" w:dyaOrig="320">
          <v:shape id="_x0000_i1081" type="#_x0000_t75" style="width:87.05pt;height:16.3pt" o:ole="">
            <v:imagedata r:id="rId122" o:title=""/>
          </v:shape>
          <o:OLEObject Type="Embed" ProgID="Equation.DSMT4" ShapeID="_x0000_i1081" DrawAspect="Content" ObjectID="_1669796494" r:id="rId123"/>
        </w:object>
      </w:r>
      <w:r w:rsidR="000B64AA">
        <w:rPr>
          <w:rFonts w:ascii="Times New Roman" w:hAnsi="Times New Roman" w:hint="eastAsia"/>
        </w:rPr>
        <w:t>的通解．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320EC8">
      <w:pPr>
        <w:pStyle w:val="1"/>
      </w:pPr>
      <w:r>
        <w:rPr>
          <w:rFonts w:hint="eastAsia"/>
        </w:rPr>
        <w:t>六、（本题满分9分）</w:t>
      </w:r>
    </w:p>
    <w:p w:rsidR="00CB7067" w:rsidRDefault="000B64AA" w:rsidP="000B64AA">
      <w:pPr>
        <w:shd w:val="clear" w:color="auto" w:fill="FFFFFF"/>
        <w:rPr>
          <w:rFonts w:ascii="Times New Roman" w:hAnsi="Times New Roman"/>
        </w:rPr>
      </w:pPr>
      <w:r w:rsidRPr="000B64AA">
        <w:rPr>
          <w:rFonts w:ascii="Times New Roman" w:hAnsi="Times New Roman" w:hint="eastAsia"/>
        </w:rPr>
        <w:t>曲线</w:t>
      </w:r>
      <w:r w:rsidR="003017E4" w:rsidRPr="003017E4">
        <w:rPr>
          <w:position w:val="-10"/>
        </w:rPr>
        <w:object w:dxaOrig="1719" w:dyaOrig="320">
          <v:shape id="_x0000_i1082" type="#_x0000_t75" style="width:85.75pt;height:16.3pt" o:ole="">
            <v:imagedata r:id="rId124" o:title=""/>
          </v:shape>
          <o:OLEObject Type="Embed" ProgID="Equation.DSMT4" ShapeID="_x0000_i1082" DrawAspect="Content" ObjectID="_1669796495" r:id="rId125"/>
        </w:object>
      </w:r>
      <w:r w:rsidRPr="000B64AA">
        <w:rPr>
          <w:rFonts w:ascii="Times New Roman" w:hAnsi="Times New Roman" w:hint="eastAsia"/>
        </w:rPr>
        <w:t>和</w:t>
      </w:r>
      <w:r w:rsidR="003017E4" w:rsidRPr="00025957">
        <w:rPr>
          <w:position w:val="-4"/>
        </w:rPr>
        <w:object w:dxaOrig="200" w:dyaOrig="200">
          <v:shape id="_x0000_i1083" type="#_x0000_t75" style="width:10pt;height:10pt" o:ole="">
            <v:imagedata r:id="rId126" o:title=""/>
          </v:shape>
          <o:OLEObject Type="Embed" ProgID="Equation.DSMT4" ShapeID="_x0000_i1083" DrawAspect="Content" ObjectID="_1669796496" r:id="rId127"/>
        </w:object>
      </w:r>
      <w:r w:rsidRPr="000B64AA">
        <w:rPr>
          <w:rFonts w:ascii="Times New Roman" w:hAnsi="Times New Roman" w:hint="eastAsia"/>
        </w:rPr>
        <w:t>轴围成一平面图形，求此平面图形绕</w:t>
      </w:r>
      <w:r w:rsidR="003017E4" w:rsidRPr="003017E4">
        <w:rPr>
          <w:position w:val="-10"/>
        </w:rPr>
        <w:object w:dxaOrig="220" w:dyaOrig="260">
          <v:shape id="_x0000_i1084" type="#_x0000_t75" style="width:10.65pt;height:13.15pt" o:ole="">
            <v:imagedata r:id="rId128" o:title=""/>
          </v:shape>
          <o:OLEObject Type="Embed" ProgID="Equation.DSMT4" ShapeID="_x0000_i1084" DrawAspect="Content" ObjectID="_1669796497" r:id="rId129"/>
        </w:object>
      </w:r>
      <w:r w:rsidRPr="000B64AA">
        <w:rPr>
          <w:rFonts w:ascii="Times New Roman" w:hAnsi="Times New Roman" w:hint="eastAsia"/>
        </w:rPr>
        <w:t>轴旋转一周所成的旋转体的体积</w:t>
      </w:r>
      <w:r w:rsidR="002E0A5E">
        <w:rPr>
          <w:rFonts w:ascii="Times New Roman" w:hAnsi="Times New Roman" w:hint="eastAsia"/>
        </w:rPr>
        <w:t>．</w:t>
      </w: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320EC8">
      <w:pPr>
        <w:pStyle w:val="1"/>
      </w:pPr>
      <w:r>
        <w:rPr>
          <w:rFonts w:hint="eastAsia"/>
        </w:rPr>
        <w:t>七、（本题满分9分）</w:t>
      </w:r>
    </w:p>
    <w:p w:rsidR="001475A3" w:rsidRDefault="001475A3" w:rsidP="001475A3">
      <w:pPr>
        <w:shd w:val="clear" w:color="auto" w:fill="FFFFFF"/>
        <w:rPr>
          <w:rFonts w:ascii="Times New Roman" w:hAnsi="Times New Roman"/>
        </w:rPr>
      </w:pPr>
      <w:r w:rsidRPr="001475A3">
        <w:rPr>
          <w:rFonts w:ascii="Times New Roman" w:hAnsi="Times New Roman" w:hint="eastAsia"/>
        </w:rPr>
        <w:t>如图，</w:t>
      </w:r>
      <w:r w:rsidR="003017E4" w:rsidRPr="00025957">
        <w:rPr>
          <w:position w:val="-4"/>
        </w:rPr>
        <w:object w:dxaOrig="220" w:dyaOrig="260">
          <v:shape id="_x0000_i1085" type="#_x0000_t75" style="width:10.65pt;height:13.15pt" o:ole="">
            <v:imagedata r:id="rId130" o:title=""/>
          </v:shape>
          <o:OLEObject Type="Embed" ProgID="Equation.DSMT4" ShapeID="_x0000_i1085" DrawAspect="Content" ObjectID="_1669796498" r:id="rId131"/>
        </w:object>
      </w:r>
      <w:r w:rsidRPr="001475A3">
        <w:rPr>
          <w:rFonts w:ascii="Times New Roman" w:hAnsi="Times New Roman" w:hint="eastAsia"/>
        </w:rPr>
        <w:t>和</w:t>
      </w:r>
      <w:r w:rsidR="003017E4" w:rsidRPr="00025957">
        <w:rPr>
          <w:position w:val="-4"/>
        </w:rPr>
        <w:object w:dxaOrig="240" w:dyaOrig="260">
          <v:shape id="_x0000_i1086" type="#_x0000_t75" style="width:11.9pt;height:13.15pt" o:ole="">
            <v:imagedata r:id="rId132" o:title=""/>
          </v:shape>
          <o:OLEObject Type="Embed" ProgID="Equation.DSMT4" ShapeID="_x0000_i1086" DrawAspect="Content" ObjectID="_1669796499" r:id="rId133"/>
        </w:object>
      </w:r>
      <w:r w:rsidRPr="001475A3">
        <w:rPr>
          <w:rFonts w:ascii="Times New Roman" w:hAnsi="Times New Roman" w:hint="eastAsia"/>
        </w:rPr>
        <w:t>分别是曲线</w:t>
      </w:r>
      <w:r w:rsidR="003017E4" w:rsidRPr="003017E4">
        <w:rPr>
          <w:position w:val="-10"/>
        </w:rPr>
        <w:object w:dxaOrig="639" w:dyaOrig="360">
          <v:shape id="_x0000_i1087" type="#_x0000_t75" style="width:31.95pt;height:18.15pt" o:ole="">
            <v:imagedata r:id="rId134" o:title=""/>
          </v:shape>
          <o:OLEObject Type="Embed" ProgID="Equation.DSMT4" ShapeID="_x0000_i1087" DrawAspect="Content" ObjectID="_1669796500" r:id="rId135"/>
        </w:object>
      </w:r>
      <w:r w:rsidRPr="001475A3">
        <w:rPr>
          <w:rFonts w:ascii="Times New Roman" w:hAnsi="Times New Roman" w:hint="eastAsia"/>
        </w:rPr>
        <w:t>和</w:t>
      </w:r>
      <w:r w:rsidR="003017E4" w:rsidRPr="003017E4">
        <w:rPr>
          <w:position w:val="-10"/>
        </w:rPr>
        <w:object w:dxaOrig="800" w:dyaOrig="360">
          <v:shape id="_x0000_i1088" type="#_x0000_t75" style="width:40.05pt;height:18.15pt" o:ole="">
            <v:imagedata r:id="rId136" o:title=""/>
          </v:shape>
          <o:OLEObject Type="Embed" ProgID="Equation.DSMT4" ShapeID="_x0000_i1088" DrawAspect="Content" ObjectID="_1669796501" r:id="rId137"/>
        </w:object>
      </w:r>
      <w:r w:rsidRPr="001475A3">
        <w:rPr>
          <w:rFonts w:ascii="Times New Roman" w:hAnsi="Times New Roman" w:hint="eastAsia"/>
        </w:rPr>
        <w:t>上的点，</w:t>
      </w:r>
      <w:r w:rsidR="003017E4" w:rsidRPr="00025957">
        <w:rPr>
          <w:position w:val="-4"/>
        </w:rPr>
        <w:object w:dxaOrig="380" w:dyaOrig="260">
          <v:shape id="_x0000_i1089" type="#_x0000_t75" style="width:18.8pt;height:13.15pt" o:ole="">
            <v:imagedata r:id="rId138" o:title=""/>
          </v:shape>
          <o:OLEObject Type="Embed" ProgID="Equation.DSMT4" ShapeID="_x0000_i1089" DrawAspect="Content" ObjectID="_1669796502" r:id="rId139"/>
        </w:object>
      </w:r>
      <w:r w:rsidRPr="001475A3">
        <w:rPr>
          <w:rFonts w:ascii="Times New Roman" w:hAnsi="Times New Roman" w:hint="eastAsia"/>
        </w:rPr>
        <w:t>和</w:t>
      </w:r>
      <w:r w:rsidR="003017E4" w:rsidRPr="003017E4">
        <w:rPr>
          <w:position w:val="-6"/>
        </w:rPr>
        <w:object w:dxaOrig="380" w:dyaOrig="279">
          <v:shape id="_x0000_i1090" type="#_x0000_t75" style="width:18.8pt;height:13.75pt" o:ole="">
            <v:imagedata r:id="rId140" o:title=""/>
          </v:shape>
          <o:OLEObject Type="Embed" ProgID="Equation.DSMT4" ShapeID="_x0000_i1090" DrawAspect="Content" ObjectID="_1669796503" r:id="rId141"/>
        </w:object>
      </w:r>
      <w:r w:rsidRPr="001475A3">
        <w:rPr>
          <w:rFonts w:ascii="Times New Roman" w:hAnsi="Times New Roman" w:hint="eastAsia"/>
        </w:rPr>
        <w:t>均垂直</w:t>
      </w:r>
      <w:r w:rsidR="003017E4" w:rsidRPr="00025957">
        <w:rPr>
          <w:position w:val="-4"/>
        </w:rPr>
        <w:object w:dxaOrig="200" w:dyaOrig="200">
          <v:shape id="_x0000_i1091" type="#_x0000_t75" style="width:10pt;height:10pt" o:ole="">
            <v:imagedata r:id="rId142" o:title=""/>
          </v:shape>
          <o:OLEObject Type="Embed" ProgID="Equation.DSMT4" ShapeID="_x0000_i1091" DrawAspect="Content" ObjectID="_1669796504" r:id="rId143"/>
        </w:object>
      </w:r>
      <w:r w:rsidRPr="001475A3">
        <w:rPr>
          <w:rFonts w:ascii="Times New Roman" w:hAnsi="Times New Roman" w:hint="eastAsia"/>
        </w:rPr>
        <w:t>轴，且</w:t>
      </w:r>
      <w:r w:rsidR="003017E4" w:rsidRPr="003017E4">
        <w:rPr>
          <w:position w:val="-10"/>
        </w:rPr>
        <w:object w:dxaOrig="1640" w:dyaOrig="320">
          <v:shape id="_x0000_i1092" type="#_x0000_t75" style="width:82pt;height:16.3pt" o:ole="">
            <v:imagedata r:id="rId144" o:title=""/>
          </v:shape>
          <o:OLEObject Type="Embed" ProgID="Equation.DSMT4" ShapeID="_x0000_i1092" DrawAspect="Content" ObjectID="_1669796505" r:id="rId145"/>
        </w:object>
      </w:r>
      <w:r w:rsidRPr="001475A3">
        <w:rPr>
          <w:rFonts w:ascii="Times New Roman" w:hAnsi="Times New Roman" w:hint="eastAsia"/>
        </w:rPr>
        <w:t>,</w:t>
      </w:r>
      <w:r>
        <w:rPr>
          <w:rFonts w:ascii="Times New Roman" w:hAnsi="Times New Roman" w:hint="eastAsia"/>
        </w:rPr>
        <w:t xml:space="preserve"> </w:t>
      </w:r>
      <w:r w:rsidR="003017E4" w:rsidRPr="003017E4">
        <w:rPr>
          <w:position w:val="-10"/>
        </w:rPr>
        <w:object w:dxaOrig="840" w:dyaOrig="320">
          <v:shape id="_x0000_i1093" type="#_x0000_t75" style="width:41.95pt;height:16.3pt" o:ole="">
            <v:imagedata r:id="rId146" o:title=""/>
          </v:shape>
          <o:OLEObject Type="Embed" ProgID="Equation.DSMT4" ShapeID="_x0000_i1093" DrawAspect="Content" ObjectID="_1669796506" r:id="rId147"/>
        </w:object>
      </w:r>
      <w:r w:rsidRPr="001475A3">
        <w:rPr>
          <w:rFonts w:ascii="Times New Roman" w:hAnsi="Times New Roman" w:hint="eastAsia"/>
        </w:rPr>
        <w:t>，求点</w:t>
      </w:r>
      <w:r w:rsidR="003017E4" w:rsidRPr="00025957">
        <w:rPr>
          <w:position w:val="-4"/>
        </w:rPr>
        <w:object w:dxaOrig="220" w:dyaOrig="260">
          <v:shape id="_x0000_i1094" type="#_x0000_t75" style="width:10.65pt;height:13.15pt" o:ole="">
            <v:imagedata r:id="rId148" o:title=""/>
          </v:shape>
          <o:OLEObject Type="Embed" ProgID="Equation.DSMT4" ShapeID="_x0000_i1094" DrawAspect="Content" ObjectID="_1669796507" r:id="rId149"/>
        </w:object>
      </w:r>
      <w:r w:rsidRPr="001475A3">
        <w:rPr>
          <w:rFonts w:ascii="Times New Roman" w:hAnsi="Times New Roman" w:hint="eastAsia"/>
        </w:rPr>
        <w:t>和</w:t>
      </w:r>
      <w:r w:rsidR="003017E4" w:rsidRPr="003017E4">
        <w:rPr>
          <w:position w:val="-6"/>
        </w:rPr>
        <w:object w:dxaOrig="220" w:dyaOrig="279">
          <v:shape id="_x0000_i1095" type="#_x0000_t75" style="width:10.65pt;height:13.75pt" o:ole="">
            <v:imagedata r:id="rId150" o:title=""/>
          </v:shape>
          <o:OLEObject Type="Embed" ProgID="Equation.DSMT4" ShapeID="_x0000_i1095" DrawAspect="Content" ObjectID="_1669796508" r:id="rId151"/>
        </w:object>
      </w:r>
      <w:r w:rsidRPr="001475A3"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横</w:t>
      </w:r>
      <w:r w:rsidRPr="001475A3">
        <w:rPr>
          <w:rFonts w:ascii="Times New Roman" w:hAnsi="Times New Roman" w:hint="eastAsia"/>
        </w:rPr>
        <w:t>坐标，使梯形</w:t>
      </w:r>
      <w:r w:rsidR="003017E4" w:rsidRPr="003017E4">
        <w:rPr>
          <w:position w:val="-6"/>
        </w:rPr>
        <w:object w:dxaOrig="660" w:dyaOrig="279">
          <v:shape id="_x0000_i1096" type="#_x0000_t75" style="width:32.55pt;height:13.75pt" o:ole="">
            <v:imagedata r:id="rId152" o:title=""/>
          </v:shape>
          <o:OLEObject Type="Embed" ProgID="Equation.DSMT4" ShapeID="_x0000_i1096" DrawAspect="Content" ObjectID="_1669796509" r:id="rId153"/>
        </w:object>
      </w:r>
      <w:r w:rsidRPr="001475A3">
        <w:rPr>
          <w:rFonts w:ascii="Times New Roman" w:hAnsi="Times New Roman" w:hint="eastAsia"/>
        </w:rPr>
        <w:t>的面积最大</w:t>
      </w:r>
      <w:r>
        <w:rPr>
          <w:rFonts w:ascii="Times New Roman" w:hAnsi="Times New Roman" w:hint="eastAsia"/>
        </w:rPr>
        <w:t>．</w:t>
      </w:r>
    </w:p>
    <w:p w:rsidR="00CB7067" w:rsidRDefault="001B4FA9" w:rsidP="00631E88">
      <w:pPr>
        <w:shd w:val="clear" w:color="auto" w:fill="FFFFFF"/>
        <w:jc w:val="center"/>
        <w:rPr>
          <w:rFonts w:ascii="Times New Roman" w:hAnsi="Times New Roman"/>
        </w:rPr>
      </w:pPr>
      <w:bookmarkStart w:id="1" w:name="_GoBack"/>
      <w:r>
        <w:rPr>
          <w:rFonts w:ascii="Times New Roman" w:hAnsi="Times New Roman"/>
          <w:noProof/>
        </w:rPr>
        <w:drawing>
          <wp:inline distT="0" distB="0" distL="0" distR="0">
            <wp:extent cx="2767054" cy="170173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991C2.png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386" cy="171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CB7067">
      <w:pPr>
        <w:shd w:val="clear" w:color="auto" w:fill="FFFFFF"/>
        <w:rPr>
          <w:rFonts w:ascii="Times New Roman" w:hAnsi="Times New Roman"/>
        </w:rPr>
      </w:pPr>
    </w:p>
    <w:p w:rsidR="00CB7067" w:rsidRDefault="00CB7067" w:rsidP="00320EC8">
      <w:pPr>
        <w:pStyle w:val="1"/>
      </w:pPr>
      <w:r>
        <w:rPr>
          <w:rFonts w:hint="eastAsia"/>
        </w:rPr>
        <w:t>八、（本题满分8分）</w:t>
      </w:r>
    </w:p>
    <w:p w:rsidR="00CB7067" w:rsidRPr="001475A3" w:rsidRDefault="00CB7067" w:rsidP="001475A3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设函数</w:t>
      </w:r>
      <w:r w:rsidR="003017E4" w:rsidRPr="003017E4">
        <w:rPr>
          <w:position w:val="-10"/>
        </w:rPr>
        <w:object w:dxaOrig="540" w:dyaOrig="320">
          <v:shape id="_x0000_i1097" type="#_x0000_t75" style="width:26.9pt;height:16.3pt" o:ole="">
            <v:imagedata r:id="rId155" o:title=""/>
          </v:shape>
          <o:OLEObject Type="Embed" ProgID="Equation.DSMT4" ShapeID="_x0000_i1097" DrawAspect="Content" ObjectID="_1669796510" r:id="rId156"/>
        </w:object>
      </w:r>
      <w:r w:rsidR="001475A3">
        <w:rPr>
          <w:rFonts w:ascii="Times New Roman" w:hAnsi="Times New Roman" w:hint="eastAsia"/>
        </w:rPr>
        <w:t>在</w:t>
      </w:r>
      <w:r w:rsidR="003017E4" w:rsidRPr="003017E4">
        <w:rPr>
          <w:position w:val="-10"/>
        </w:rPr>
        <w:object w:dxaOrig="940" w:dyaOrig="320">
          <v:shape id="_x0000_i1098" type="#_x0000_t75" style="width:46.95pt;height:16.3pt" o:ole="">
            <v:imagedata r:id="rId157" o:title=""/>
          </v:shape>
          <o:OLEObject Type="Embed" ProgID="Equation.DSMT4" ShapeID="_x0000_i1098" DrawAspect="Content" ObjectID="_1669796511" r:id="rId158"/>
        </w:object>
      </w:r>
      <w:r w:rsidR="001475A3">
        <w:rPr>
          <w:rFonts w:ascii="Times New Roman" w:hAnsi="Times New Roman" w:hint="eastAsia"/>
        </w:rPr>
        <w:t>内满足</w:t>
      </w:r>
      <w:r w:rsidR="003017E4" w:rsidRPr="003017E4">
        <w:rPr>
          <w:position w:val="-10"/>
        </w:rPr>
        <w:object w:dxaOrig="2240" w:dyaOrig="320">
          <v:shape id="_x0000_i1099" type="#_x0000_t75" style="width:112.05pt;height:16.3pt" o:ole="">
            <v:imagedata r:id="rId159" o:title=""/>
          </v:shape>
          <o:OLEObject Type="Embed" ProgID="Equation.DSMT4" ShapeID="_x0000_i1099" DrawAspect="Content" ObjectID="_1669796512" r:id="rId160"/>
        </w:object>
      </w:r>
      <w:r w:rsidR="001475A3">
        <w:rPr>
          <w:rFonts w:ascii="Times New Roman" w:hAnsi="Times New Roman"/>
        </w:rPr>
        <w:t>，</w:t>
      </w:r>
      <w:r w:rsidR="001475A3">
        <w:rPr>
          <w:rFonts w:ascii="Times New Roman" w:hAnsi="Times New Roman" w:hint="eastAsia"/>
        </w:rPr>
        <w:t>且</w:t>
      </w:r>
      <w:r w:rsidR="003017E4" w:rsidRPr="003017E4">
        <w:rPr>
          <w:position w:val="-10"/>
        </w:rPr>
        <w:object w:dxaOrig="880" w:dyaOrig="320">
          <v:shape id="_x0000_i1100" type="#_x0000_t75" style="width:43.85pt;height:16.3pt" o:ole="">
            <v:imagedata r:id="rId161" o:title=""/>
          </v:shape>
          <o:OLEObject Type="Embed" ProgID="Equation.DSMT4" ShapeID="_x0000_i1100" DrawAspect="Content" ObjectID="_1669796513" r:id="rId162"/>
        </w:object>
      </w:r>
      <w:r w:rsidR="001475A3">
        <w:rPr>
          <w:rFonts w:ascii="Times New Roman" w:hAnsi="Times New Roman"/>
        </w:rPr>
        <w:t>,</w:t>
      </w:r>
      <w:r w:rsidR="001475A3">
        <w:rPr>
          <w:rFonts w:ascii="Times New Roman" w:hAnsi="Times New Roman" w:hint="eastAsia"/>
        </w:rPr>
        <w:t xml:space="preserve"> </w:t>
      </w:r>
      <w:r w:rsidR="003017E4" w:rsidRPr="003017E4">
        <w:rPr>
          <w:position w:val="-10"/>
        </w:rPr>
        <w:object w:dxaOrig="920" w:dyaOrig="320">
          <v:shape id="_x0000_i1101" type="#_x0000_t75" style="width:46.35pt;height:16.3pt" o:ole="">
            <v:imagedata r:id="rId163" o:title=""/>
          </v:shape>
          <o:OLEObject Type="Embed" ProgID="Equation.DSMT4" ShapeID="_x0000_i1101" DrawAspect="Content" ObjectID="_1669796514" r:id="rId164"/>
        </w:object>
      </w:r>
      <w:r w:rsidR="001475A3">
        <w:rPr>
          <w:rFonts w:ascii="Times New Roman" w:hAnsi="Times New Roman" w:hint="eastAsia"/>
        </w:rPr>
        <w:t>，计算</w:t>
      </w:r>
      <w:r w:rsidR="003017E4" w:rsidRPr="003017E4">
        <w:rPr>
          <w:position w:val="-18"/>
        </w:rPr>
        <w:object w:dxaOrig="1100" w:dyaOrig="520">
          <v:shape id="_x0000_i1102" type="#_x0000_t75" style="width:54.45pt;height:25.65pt" o:ole="">
            <v:imagedata r:id="rId165" o:title=""/>
          </v:shape>
          <o:OLEObject Type="Embed" ProgID="Equation.DSMT4" ShapeID="_x0000_i1102" DrawAspect="Content" ObjectID="_1669796515" r:id="rId166"/>
        </w:object>
      </w:r>
      <w:r w:rsidR="001475A3">
        <w:rPr>
          <w:rFonts w:ascii="Times New Roman" w:hAnsi="Times New Roman" w:hint="eastAsia"/>
        </w:rPr>
        <w:t>．</w:t>
      </w:r>
    </w:p>
    <w:p w:rsidR="00F54E1D" w:rsidRDefault="00F54E1D" w:rsidP="00F54E1D">
      <w:pPr>
        <w:outlineLvl w:val="0"/>
        <w:rPr>
          <w:rFonts w:ascii="Times New Roman" w:hAnsi="Times New Roman"/>
        </w:rPr>
      </w:pPr>
    </w:p>
    <w:p w:rsidR="00D133EF" w:rsidRPr="00CA00AF" w:rsidRDefault="00D133EF" w:rsidP="00CA00AF"/>
    <w:sectPr w:rsidR="00D133EF" w:rsidRPr="00CA00AF" w:rsidSect="00223006">
      <w:headerReference w:type="even" r:id="rId167"/>
      <w:footerReference w:type="even" r:id="rId168"/>
      <w:footerReference w:type="default" r:id="rId169"/>
      <w:headerReference w:type="first" r:id="rId17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D35" w:rsidRDefault="00875D35">
      <w:r>
        <w:separator/>
      </w:r>
    </w:p>
  </w:endnote>
  <w:endnote w:type="continuationSeparator" w:id="0">
    <w:p w:rsidR="00875D35" w:rsidRDefault="00875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4677C0" w:rsidRDefault="00875D35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4A5A66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4677C0">
                      <w:instrText>PAGE    \* MERGEFORMAT</w:instrText>
                    </w:r>
                    <w:r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442E53">
      <w:rPr>
        <w:rFonts w:hint="eastAsia"/>
      </w:rPr>
      <w:t>1991</w:t>
    </w:r>
    <w:r w:rsidR="00442E53">
      <w:rPr>
        <w:rFonts w:hint="eastAsia"/>
      </w:rPr>
      <w:t>年</w:t>
    </w:r>
    <w:r w:rsidR="00442E53">
      <w:rPr>
        <w:rFonts w:hint="eastAsia"/>
      </w:rPr>
      <w:t xml:space="preserve"> </w:t>
    </w:r>
    <w:r>
      <w:rPr>
        <w:rFonts w:hint="eastAsia"/>
      </w:rPr>
      <w:t>第</w:t>
    </w:r>
    <w:r w:rsidR="00875D35">
      <w:rPr>
        <w:noProof/>
        <w:lang w:val="zh-CN"/>
      </w:rPr>
      <w:fldChar w:fldCharType="begin"/>
    </w:r>
    <w:r w:rsidR="00875D35">
      <w:rPr>
        <w:noProof/>
        <w:lang w:val="zh-CN"/>
      </w:rPr>
      <w:instrText xml:space="preserve"> PAGE   \* MERGEFORMAT </w:instrText>
    </w:r>
    <w:r w:rsidR="00875D35">
      <w:rPr>
        <w:noProof/>
        <w:lang w:val="zh-CN"/>
      </w:rPr>
      <w:fldChar w:fldCharType="separate"/>
    </w:r>
    <w:r w:rsidR="001B4FA9">
      <w:rPr>
        <w:noProof/>
        <w:lang w:val="zh-CN"/>
      </w:rPr>
      <w:t>3</w:t>
    </w:r>
    <w:r w:rsidR="00875D3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D35" w:rsidRDefault="00875D35">
      <w:r>
        <w:separator/>
      </w:r>
    </w:p>
  </w:footnote>
  <w:footnote w:type="continuationSeparator" w:id="0">
    <w:p w:rsidR="00875D35" w:rsidRDefault="00875D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Default="00875D3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6.35pt;height:24.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12DB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B64AA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475A3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971A9"/>
    <w:rsid w:val="001A0548"/>
    <w:rsid w:val="001A240E"/>
    <w:rsid w:val="001A2AC0"/>
    <w:rsid w:val="001A7313"/>
    <w:rsid w:val="001A7886"/>
    <w:rsid w:val="001B1846"/>
    <w:rsid w:val="001B316B"/>
    <w:rsid w:val="001B4FA9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0A5E"/>
    <w:rsid w:val="002E3334"/>
    <w:rsid w:val="002E369F"/>
    <w:rsid w:val="002E601D"/>
    <w:rsid w:val="002E686D"/>
    <w:rsid w:val="002E7029"/>
    <w:rsid w:val="00300AB8"/>
    <w:rsid w:val="00300CDB"/>
    <w:rsid w:val="003017E4"/>
    <w:rsid w:val="00305B24"/>
    <w:rsid w:val="00313DA5"/>
    <w:rsid w:val="003175E7"/>
    <w:rsid w:val="00320EC8"/>
    <w:rsid w:val="00324BF0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17C49"/>
    <w:rsid w:val="004303A8"/>
    <w:rsid w:val="0043104A"/>
    <w:rsid w:val="00433FC2"/>
    <w:rsid w:val="00436F16"/>
    <w:rsid w:val="00442415"/>
    <w:rsid w:val="00442E53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685"/>
    <w:rsid w:val="004A289D"/>
    <w:rsid w:val="004A2EEB"/>
    <w:rsid w:val="004A5A66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1915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1E88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48BA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522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7F7A85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56601"/>
    <w:rsid w:val="008610C2"/>
    <w:rsid w:val="00863FCB"/>
    <w:rsid w:val="008647AF"/>
    <w:rsid w:val="00875D35"/>
    <w:rsid w:val="00877010"/>
    <w:rsid w:val="008772C3"/>
    <w:rsid w:val="008814F3"/>
    <w:rsid w:val="00891724"/>
    <w:rsid w:val="008935CE"/>
    <w:rsid w:val="00894860"/>
    <w:rsid w:val="008A09AB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D5226"/>
    <w:rsid w:val="008E575B"/>
    <w:rsid w:val="008F29E3"/>
    <w:rsid w:val="008F367C"/>
    <w:rsid w:val="008F7E27"/>
    <w:rsid w:val="00906FD9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6189"/>
    <w:rsid w:val="00963799"/>
    <w:rsid w:val="00966B27"/>
    <w:rsid w:val="009765BB"/>
    <w:rsid w:val="00976BF6"/>
    <w:rsid w:val="00981543"/>
    <w:rsid w:val="00982C24"/>
    <w:rsid w:val="00983C72"/>
    <w:rsid w:val="00985A0C"/>
    <w:rsid w:val="009864C8"/>
    <w:rsid w:val="00993B07"/>
    <w:rsid w:val="009A1B8B"/>
    <w:rsid w:val="009A30E3"/>
    <w:rsid w:val="009A3CED"/>
    <w:rsid w:val="009C249D"/>
    <w:rsid w:val="009E654A"/>
    <w:rsid w:val="009E7CE6"/>
    <w:rsid w:val="009F0565"/>
    <w:rsid w:val="009F533C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3A69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B7067"/>
    <w:rsid w:val="00CC04F5"/>
    <w:rsid w:val="00CC5551"/>
    <w:rsid w:val="00CD11D9"/>
    <w:rsid w:val="00CD30B1"/>
    <w:rsid w:val="00CE1C53"/>
    <w:rsid w:val="00CE24F6"/>
    <w:rsid w:val="00CE6A6F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17D9"/>
    <w:rsid w:val="00D6717E"/>
    <w:rsid w:val="00D7523B"/>
    <w:rsid w:val="00D759C8"/>
    <w:rsid w:val="00D80857"/>
    <w:rsid w:val="00D84234"/>
    <w:rsid w:val="00D84452"/>
    <w:rsid w:val="00D869C5"/>
    <w:rsid w:val="00D9425B"/>
    <w:rsid w:val="00D95CAF"/>
    <w:rsid w:val="00DA17F0"/>
    <w:rsid w:val="00DA5E1D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80C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0B74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4E1D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75FAA7C6-EFF0-4DF8-B62B-444C065A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ConvertedEquation">
    <w:name w:val="MTConvertedEquation"/>
    <w:basedOn w:val="a0"/>
    <w:rsid w:val="00320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4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38" Type="http://schemas.openxmlformats.org/officeDocument/2006/relationships/image" Target="media/image68.wmf"/><Relationship Id="rId154" Type="http://schemas.openxmlformats.org/officeDocument/2006/relationships/image" Target="media/image76.png"/><Relationship Id="rId159" Type="http://schemas.openxmlformats.org/officeDocument/2006/relationships/image" Target="media/image79.wmf"/><Relationship Id="rId170" Type="http://schemas.openxmlformats.org/officeDocument/2006/relationships/header" Target="header2.xml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49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28" Type="http://schemas.openxmlformats.org/officeDocument/2006/relationships/image" Target="media/image63.wmf"/><Relationship Id="rId144" Type="http://schemas.openxmlformats.org/officeDocument/2006/relationships/image" Target="media/image71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png"/><Relationship Id="rId160" Type="http://schemas.openxmlformats.org/officeDocument/2006/relationships/oleObject" Target="embeddings/oleObject75.bin"/><Relationship Id="rId165" Type="http://schemas.openxmlformats.org/officeDocument/2006/relationships/image" Target="media/image82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2.bin"/><Relationship Id="rId118" Type="http://schemas.openxmlformats.org/officeDocument/2006/relationships/image" Target="media/image58.wmf"/><Relationship Id="rId134" Type="http://schemas.openxmlformats.org/officeDocument/2006/relationships/image" Target="media/image66.wmf"/><Relationship Id="rId139" Type="http://schemas.openxmlformats.org/officeDocument/2006/relationships/oleObject" Target="embeddings/oleObject65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55" Type="http://schemas.openxmlformats.org/officeDocument/2006/relationships/image" Target="media/image77.wmf"/><Relationship Id="rId171" Type="http://schemas.openxmlformats.org/officeDocument/2006/relationships/fontTable" Target="fontTable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7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45" Type="http://schemas.openxmlformats.org/officeDocument/2006/relationships/oleObject" Target="embeddings/oleObject68.bin"/><Relationship Id="rId161" Type="http://schemas.openxmlformats.org/officeDocument/2006/relationships/image" Target="media/image80.wmf"/><Relationship Id="rId166" Type="http://schemas.openxmlformats.org/officeDocument/2006/relationships/oleObject" Target="embeddings/oleObject7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14" Type="http://schemas.openxmlformats.org/officeDocument/2006/relationships/image" Target="media/image56.wmf"/><Relationship Id="rId119" Type="http://schemas.openxmlformats.org/officeDocument/2006/relationships/oleObject" Target="embeddings/oleObject55.bin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3.bin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51" Type="http://schemas.openxmlformats.org/officeDocument/2006/relationships/oleObject" Target="embeddings/oleObject71.bin"/><Relationship Id="rId156" Type="http://schemas.openxmlformats.org/officeDocument/2006/relationships/oleObject" Target="embeddings/oleObject73.bin"/><Relationship Id="rId164" Type="http://schemas.openxmlformats.org/officeDocument/2006/relationships/oleObject" Target="embeddings/oleObject77.bin"/><Relationship Id="rId16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72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4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167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image" Target="media/image7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footer" Target="footer1.xml"/><Relationship Id="rId8" Type="http://schemas.openxmlformats.org/officeDocument/2006/relationships/hyperlink" Target="https://lvjr.bitbucket.io/?kysx199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image" Target="media/image81.wmf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74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416998-7337-400D-94DA-309022CC3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</Pages>
  <Words>438</Words>
  <Characters>2497</Characters>
  <Application>Microsoft Office Word</Application>
  <DocSecurity>0</DocSecurity>
  <Lines>20</Lines>
  <Paragraphs>5</Paragraphs>
  <ScaleCrop>false</ScaleCrop>
  <Company>微软中国</Company>
  <LinksUpToDate>false</LinksUpToDate>
  <CharactersWithSpaces>2930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94</cp:revision>
  <cp:lastPrinted>2011-09-06T10:51:00Z</cp:lastPrinted>
  <dcterms:created xsi:type="dcterms:W3CDTF">2020-11-13T07:23:00Z</dcterms:created>
  <dcterms:modified xsi:type="dcterms:W3CDTF">2020-12-18T03:33:00Z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