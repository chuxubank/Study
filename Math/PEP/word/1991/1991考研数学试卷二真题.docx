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E97859" w:rsidRDefault="00CB122D" w:rsidP="00E97859">
      <w:pPr>
        <w:pStyle w:val="af"/>
      </w:pPr>
      <w:hyperlink r:id="rId8" w:history="1">
        <w:r w:rsidR="00442E53" w:rsidRPr="00E97859">
          <w:rPr>
            <w:rStyle w:val="a7"/>
            <w:rFonts w:hint="eastAsia"/>
            <w:color w:val="002060"/>
          </w:rPr>
          <w:t>1991</w:t>
        </w:r>
        <w:r w:rsidR="00CA00AF" w:rsidRPr="00E97859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E97859">
          <w:rPr>
            <w:rStyle w:val="a7"/>
            <w:rFonts w:hint="eastAsia"/>
            <w:color w:val="002060"/>
          </w:rPr>
          <w:t>卷</w:t>
        </w:r>
        <w:r w:rsidR="0040036B" w:rsidRPr="00E97859">
          <w:rPr>
            <w:rStyle w:val="a7"/>
            <w:rFonts w:hint="eastAsia"/>
            <w:color w:val="002060"/>
          </w:rPr>
          <w:t>二</w:t>
        </w:r>
      </w:hyperlink>
    </w:p>
    <w:p w:rsidR="0055345C" w:rsidRDefault="0055345C" w:rsidP="0055345C"/>
    <w:p w:rsidR="00213244" w:rsidRPr="00213244" w:rsidRDefault="00213244" w:rsidP="0055345C"/>
    <w:p w:rsidR="00213244" w:rsidRDefault="00213244" w:rsidP="00213244">
      <w:pPr>
        <w:pStyle w:val="1"/>
      </w:pPr>
      <w:r w:rsidRPr="0047065A">
        <w:rPr>
          <w:rFonts w:hint="eastAsia"/>
        </w:rPr>
        <w:t>一、填空题</w:t>
      </w:r>
      <w:r>
        <w:rPr>
          <w:rFonts w:hint="eastAsia"/>
        </w:rPr>
        <w:t>（</w:t>
      </w:r>
      <w:r w:rsidRPr="0047065A">
        <w:rPr>
          <w:rFonts w:hint="eastAsia"/>
        </w:rPr>
        <w:t>本题满分15</w:t>
      </w:r>
      <w:r>
        <w:rPr>
          <w:rFonts w:hint="eastAsia"/>
        </w:rPr>
        <w:t>分，</w:t>
      </w:r>
      <w:r w:rsidRPr="0047065A">
        <w:rPr>
          <w:rFonts w:hint="eastAsia"/>
        </w:rPr>
        <w:t>每小题3分</w:t>
      </w:r>
      <w:r>
        <w:rPr>
          <w:rFonts w:hint="eastAsia"/>
        </w:rPr>
        <w:t>）</w:t>
      </w:r>
      <w:r w:rsidRPr="00213244">
        <w:rPr>
          <w:rStyle w:val="ae"/>
          <w:rFonts w:hint="eastAsia"/>
        </w:rPr>
        <w:t>【同试卷一第一题】</w:t>
      </w:r>
    </w:p>
    <w:p w:rsidR="00213244" w:rsidRDefault="00213244" w:rsidP="00213244">
      <w:pPr>
        <w:rPr>
          <w:rFonts w:ascii="宋体" w:hAnsi="宋体"/>
          <w:b/>
          <w:szCs w:val="21"/>
        </w:rPr>
      </w:pPr>
    </w:p>
    <w:p w:rsidR="00213244" w:rsidRPr="0047065A" w:rsidRDefault="00213244" w:rsidP="00213244">
      <w:pPr>
        <w:rPr>
          <w:rFonts w:ascii="宋体" w:hAnsi="宋体"/>
          <w:b/>
          <w:szCs w:val="21"/>
        </w:rPr>
      </w:pPr>
    </w:p>
    <w:p w:rsidR="00213244" w:rsidRPr="0047065A" w:rsidRDefault="00213244" w:rsidP="00213244">
      <w:pPr>
        <w:rPr>
          <w:rFonts w:ascii="宋体" w:hAnsi="宋体"/>
          <w:szCs w:val="21"/>
        </w:rPr>
      </w:pPr>
      <w:r w:rsidRPr="00B17D03">
        <w:rPr>
          <w:rFonts w:hint="eastAsia"/>
        </w:rPr>
        <w:t xml:space="preserve">(1) </w:t>
      </w:r>
      <w:r w:rsidRPr="0047065A">
        <w:rPr>
          <w:rFonts w:ascii="宋体" w:hAnsi="宋体" w:hint="eastAsia"/>
          <w:szCs w:val="21"/>
        </w:rPr>
        <w:t>设</w:t>
      </w:r>
      <w:bookmarkStart w:id="0" w:name="MTBlankEqn"/>
      <w:r w:rsidR="0032259E" w:rsidRPr="0032259E">
        <w:rPr>
          <w:position w:val="-32"/>
        </w:rPr>
        <w:object w:dxaOrig="1140" w:dyaOrig="760">
          <v:shape id="_x0000_i1025" type="#_x0000_t75" style="width:57pt;height:38pt" o:ole="">
            <v:imagedata r:id="rId9" o:title=""/>
          </v:shape>
          <o:OLEObject Type="Embed" ProgID="Equation.DSMT4" ShapeID="_x0000_i1025" DrawAspect="Content" ObjectID="_1668321326" r:id="rId10"/>
        </w:object>
      </w:r>
      <w:bookmarkEnd w:id="0"/>
      <w:r w:rsidRPr="0047065A">
        <w:rPr>
          <w:rFonts w:ascii="宋体" w:hAnsi="宋体" w:hint="eastAsia"/>
          <w:szCs w:val="21"/>
        </w:rPr>
        <w:t xml:space="preserve"> 则</w:t>
      </w:r>
      <w:r w:rsidR="0032259E" w:rsidRPr="0032259E">
        <w:rPr>
          <w:position w:val="-24"/>
        </w:rPr>
        <w:object w:dxaOrig="660" w:dyaOrig="660">
          <v:shape id="_x0000_i1026" type="#_x0000_t75" style="width:32.85pt;height:32.85pt" o:ole="">
            <v:imagedata r:id="rId11" o:title=""/>
          </v:shape>
          <o:OLEObject Type="Embed" ProgID="Equation.DSMT4" ShapeID="_x0000_i1026" DrawAspect="Content" ObjectID="_1668321327" r:id="rId12"/>
        </w:object>
      </w:r>
      <w:r w:rsidRPr="0047065A">
        <w:rPr>
          <w:rFonts w:ascii="宋体" w:hAnsi="宋体" w:hint="eastAsia"/>
          <w:szCs w:val="21"/>
        </w:rPr>
        <w:t>______</w:t>
      </w:r>
      <w:r>
        <w:rPr>
          <w:rFonts w:ascii="宋体" w:hAnsi="宋体" w:hint="eastAsia"/>
          <w:szCs w:val="21"/>
        </w:rPr>
        <w:t>___</w:t>
      </w:r>
      <w:r w:rsidRPr="0047065A">
        <w:rPr>
          <w:rFonts w:ascii="宋体" w:hAnsi="宋体" w:hint="eastAsia"/>
          <w:szCs w:val="21"/>
        </w:rPr>
        <w:t>_</w: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</w:p>
    <w:p w:rsidR="00213244" w:rsidRPr="0047065A" w:rsidRDefault="00213244" w:rsidP="00213244">
      <w:pPr>
        <w:ind w:left="480" w:hangingChars="200" w:hanging="480"/>
        <w:rPr>
          <w:rFonts w:ascii="宋体" w:hAnsi="宋体"/>
          <w:szCs w:val="21"/>
        </w:rPr>
      </w:pPr>
      <w:r w:rsidRPr="00B17D03">
        <w:rPr>
          <w:rFonts w:hint="eastAsia"/>
        </w:rPr>
        <w:t xml:space="preserve">(2) </w:t>
      </w:r>
      <w:r w:rsidRPr="0047065A">
        <w:rPr>
          <w:rFonts w:ascii="宋体" w:hAnsi="宋体" w:hint="eastAsia"/>
          <w:szCs w:val="21"/>
        </w:rPr>
        <w:t>由方程</w:t>
      </w:r>
      <w:r w:rsidR="0032259E" w:rsidRPr="0032259E">
        <w:rPr>
          <w:position w:val="-12"/>
        </w:rPr>
        <w:object w:dxaOrig="2460" w:dyaOrig="440">
          <v:shape id="_x0000_i1027" type="#_x0000_t75" style="width:123.25pt;height:21.9pt" o:ole="">
            <v:imagedata r:id="rId13" o:title=""/>
          </v:shape>
          <o:OLEObject Type="Embed" ProgID="Equation.DSMT4" ShapeID="_x0000_i1027" DrawAspect="Content" ObjectID="_1668321328" r:id="rId14"/>
        </w:object>
      </w:r>
      <w:r w:rsidRPr="0047065A">
        <w:rPr>
          <w:rFonts w:ascii="宋体" w:hAnsi="宋体" w:hint="eastAsia"/>
          <w:szCs w:val="21"/>
        </w:rPr>
        <w:t>所确定的函数</w:t>
      </w:r>
      <w:r w:rsidR="0032259E" w:rsidRPr="0032259E">
        <w:rPr>
          <w:position w:val="-10"/>
        </w:rPr>
        <w:object w:dxaOrig="1080" w:dyaOrig="320">
          <v:shape id="_x0000_i1028" type="#_x0000_t75" style="width:54.15pt;height:16.15pt" o:ole="">
            <v:imagedata r:id="rId15" o:title=""/>
          </v:shape>
          <o:OLEObject Type="Embed" ProgID="Equation.DSMT4" ShapeID="_x0000_i1028" DrawAspect="Content" ObjectID="_1668321329" r:id="rId16"/>
        </w:object>
      </w:r>
      <w:r w:rsidRPr="0047065A">
        <w:rPr>
          <w:rFonts w:ascii="宋体" w:hAnsi="宋体" w:hint="eastAsia"/>
          <w:szCs w:val="21"/>
        </w:rPr>
        <w:t>在点</w:t>
      </w:r>
      <w:r w:rsidR="0032259E" w:rsidRPr="0032259E">
        <w:rPr>
          <w:position w:val="-10"/>
        </w:rPr>
        <w:object w:dxaOrig="880" w:dyaOrig="320">
          <v:shape id="_x0000_i1029" type="#_x0000_t75" style="width:43.8pt;height:16.15pt" o:ole="">
            <v:imagedata r:id="rId17" o:title=""/>
          </v:shape>
          <o:OLEObject Type="Embed" ProgID="Equation.DSMT4" ShapeID="_x0000_i1029" DrawAspect="Content" ObjectID="_1668321330" r:id="rId18"/>
        </w:object>
      </w:r>
      <w:r w:rsidRPr="0047065A">
        <w:rPr>
          <w:rFonts w:ascii="宋体" w:hAnsi="宋体" w:hint="eastAsia"/>
          <w:szCs w:val="21"/>
        </w:rPr>
        <w:t>处的全微分</w:t>
      </w:r>
      <w:r w:rsidR="0032259E" w:rsidRPr="0032259E">
        <w:rPr>
          <w:position w:val="-6"/>
        </w:rPr>
        <w:object w:dxaOrig="499" w:dyaOrig="279">
          <v:shape id="_x0000_i1030" type="#_x0000_t75" style="width:24.75pt;height:13.8pt" o:ole="">
            <v:imagedata r:id="rId19" o:title=""/>
          </v:shape>
          <o:OLEObject Type="Embed" ProgID="Equation.DSMT4" ShapeID="_x0000_i1030" DrawAspect="Content" ObjectID="_1668321331" r:id="rId20"/>
        </w:object>
      </w:r>
      <w:r w:rsidRPr="0047065A">
        <w:rPr>
          <w:rFonts w:ascii="宋体" w:hAnsi="宋体" w:hint="eastAsia"/>
          <w:szCs w:val="21"/>
        </w:rPr>
        <w:t>______</w:t>
      </w:r>
      <w:r>
        <w:rPr>
          <w:rFonts w:ascii="宋体" w:hAnsi="宋体" w:hint="eastAsia"/>
          <w:szCs w:val="21"/>
        </w:rPr>
        <w:t>___</w:t>
      </w:r>
      <w:r w:rsidRPr="0047065A">
        <w:rPr>
          <w:rFonts w:ascii="宋体" w:hAnsi="宋体" w:hint="eastAsia"/>
          <w:szCs w:val="21"/>
        </w:rPr>
        <w:t>_</w: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</w:p>
    <w:p w:rsidR="00213244" w:rsidRPr="0047065A" w:rsidRDefault="00213244" w:rsidP="00213244">
      <w:pPr>
        <w:ind w:left="480" w:hangingChars="200" w:hanging="480"/>
        <w:rPr>
          <w:rFonts w:ascii="宋体" w:hAnsi="宋体"/>
          <w:szCs w:val="21"/>
        </w:rPr>
      </w:pPr>
      <w:r w:rsidRPr="00B17D03">
        <w:rPr>
          <w:rFonts w:hint="eastAsia"/>
        </w:rPr>
        <w:t xml:space="preserve">(3) </w:t>
      </w:r>
      <w:r w:rsidRPr="0047065A">
        <w:rPr>
          <w:rFonts w:ascii="宋体" w:hAnsi="宋体" w:hint="eastAsia"/>
          <w:szCs w:val="21"/>
        </w:rPr>
        <w:t>已知两条直线的方程是</w:t>
      </w:r>
      <w:r w:rsidR="0032259E" w:rsidRPr="0032259E">
        <w:rPr>
          <w:position w:val="-24"/>
        </w:rPr>
        <w:object w:dxaOrig="2340" w:dyaOrig="620">
          <v:shape id="_x0000_i1031" type="#_x0000_t75" style="width:116.95pt;height:31.1pt" o:ole="">
            <v:imagedata r:id="rId21" o:title=""/>
          </v:shape>
          <o:OLEObject Type="Embed" ProgID="Equation.DSMT4" ShapeID="_x0000_i1031" DrawAspect="Content" ObjectID="_1668321332" r:id="rId22"/>
        </w:object>
      </w:r>
      <w:r w:rsidRPr="0047065A">
        <w:rPr>
          <w:rFonts w:ascii="宋体" w:hAnsi="宋体" w:hint="eastAsia"/>
          <w:szCs w:val="21"/>
        </w:rPr>
        <w:t>；</w:t>
      </w:r>
      <w:r w:rsidR="0032259E" w:rsidRPr="0032259E">
        <w:rPr>
          <w:position w:val="-24"/>
        </w:rPr>
        <w:object w:dxaOrig="2020" w:dyaOrig="620">
          <v:shape id="_x0000_i1032" type="#_x0000_t75" style="width:100.8pt;height:31.1pt" o:ole="">
            <v:imagedata r:id="rId23" o:title=""/>
          </v:shape>
          <o:OLEObject Type="Embed" ProgID="Equation.DSMT4" ShapeID="_x0000_i1032" DrawAspect="Content" ObjectID="_1668321333" r:id="rId24"/>
        </w:objec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则过</w:t>
      </w:r>
      <w:r w:rsidR="0032259E" w:rsidRPr="0032259E">
        <w:rPr>
          <w:position w:val="-12"/>
        </w:rPr>
        <w:object w:dxaOrig="260" w:dyaOrig="360">
          <v:shape id="_x0000_i1033" type="#_x0000_t75" style="width:13.25pt;height:17.85pt" o:ole="">
            <v:imagedata r:id="rId25" o:title=""/>
          </v:shape>
          <o:OLEObject Type="Embed" ProgID="Equation.DSMT4" ShapeID="_x0000_i1033" DrawAspect="Content" ObjectID="_1668321334" r:id="rId26"/>
        </w:object>
      </w:r>
      <w:r w:rsidRPr="0047065A">
        <w:rPr>
          <w:rFonts w:ascii="宋体" w:hAnsi="宋体" w:hint="eastAsia"/>
          <w:szCs w:val="21"/>
        </w:rPr>
        <w:t>且平行于</w:t>
      </w:r>
      <w:r w:rsidR="0032259E" w:rsidRPr="0032259E">
        <w:rPr>
          <w:position w:val="-12"/>
        </w:rPr>
        <w:object w:dxaOrig="260" w:dyaOrig="360">
          <v:shape id="_x0000_i1034" type="#_x0000_t75" style="width:13.25pt;height:17.85pt" o:ole="">
            <v:imagedata r:id="rId27" o:title=""/>
          </v:shape>
          <o:OLEObject Type="Embed" ProgID="Equation.DSMT4" ShapeID="_x0000_i1034" DrawAspect="Content" ObjectID="_1668321335" r:id="rId28"/>
        </w:object>
      </w:r>
      <w:r w:rsidRPr="0047065A">
        <w:rPr>
          <w:rFonts w:ascii="宋体" w:hAnsi="宋体" w:hint="eastAsia"/>
          <w:szCs w:val="21"/>
        </w:rPr>
        <w:t>的平面方程是______</w:t>
      </w:r>
      <w:r>
        <w:rPr>
          <w:rFonts w:ascii="宋体" w:hAnsi="宋体" w:hint="eastAsia"/>
          <w:szCs w:val="21"/>
        </w:rPr>
        <w:t>___</w:t>
      </w:r>
      <w:r w:rsidRPr="0047065A">
        <w:rPr>
          <w:rFonts w:ascii="宋体" w:hAnsi="宋体" w:hint="eastAsia"/>
          <w:szCs w:val="21"/>
        </w:rPr>
        <w:t>_</w: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rPr>
          <w:rFonts w:ascii="宋体" w:hAnsi="宋体"/>
          <w:szCs w:val="21"/>
        </w:rPr>
      </w:pPr>
      <w:r w:rsidRPr="00B17D03">
        <w:rPr>
          <w:rFonts w:hint="eastAsia"/>
        </w:rPr>
        <w:t xml:space="preserve">(4) </w:t>
      </w:r>
      <w:r w:rsidRPr="0047065A">
        <w:rPr>
          <w:rFonts w:ascii="宋体" w:hAnsi="宋体" w:hint="eastAsia"/>
          <w:szCs w:val="21"/>
        </w:rPr>
        <w:t>已知当</w:t>
      </w:r>
      <w:r w:rsidR="0032259E" w:rsidRPr="0032259E">
        <w:rPr>
          <w:position w:val="-6"/>
        </w:rPr>
        <w:object w:dxaOrig="639" w:dyaOrig="279">
          <v:shape id="_x0000_i1035" type="#_x0000_t75" style="width:31.7pt;height:13.8pt" o:ole="">
            <v:imagedata r:id="rId29" o:title=""/>
          </v:shape>
          <o:OLEObject Type="Embed" ProgID="Equation.DSMT4" ShapeID="_x0000_i1035" DrawAspect="Content" ObjectID="_1668321336" r:id="rId30"/>
        </w:object>
      </w:r>
      <w:r w:rsidRPr="0047065A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，</w:t>
      </w:r>
      <w:r w:rsidR="0032259E" w:rsidRPr="0032259E">
        <w:rPr>
          <w:position w:val="-10"/>
        </w:rPr>
        <w:object w:dxaOrig="1340" w:dyaOrig="520">
          <v:shape id="_x0000_i1036" type="#_x0000_t75" style="width:66.8pt;height:25.9pt" o:ole="">
            <v:imagedata r:id="rId31" o:title=""/>
          </v:shape>
          <o:OLEObject Type="Embed" ProgID="Equation.DSMT4" ShapeID="_x0000_i1036" DrawAspect="Content" ObjectID="_1668321337" r:id="rId32"/>
        </w:object>
      </w:r>
      <w:r w:rsidRPr="0047065A">
        <w:rPr>
          <w:rFonts w:ascii="宋体" w:hAnsi="宋体" w:hint="eastAsia"/>
          <w:szCs w:val="21"/>
        </w:rPr>
        <w:t>与</w:t>
      </w:r>
      <w:r w:rsidR="0032259E" w:rsidRPr="0032259E">
        <w:rPr>
          <w:position w:val="-6"/>
        </w:rPr>
        <w:object w:dxaOrig="880" w:dyaOrig="279">
          <v:shape id="_x0000_i1037" type="#_x0000_t75" style="width:43.8pt;height:13.8pt" o:ole="">
            <v:imagedata r:id="rId33" o:title=""/>
          </v:shape>
          <o:OLEObject Type="Embed" ProgID="Equation.DSMT4" ShapeID="_x0000_i1037" DrawAspect="Content" ObjectID="_1668321338" r:id="rId34"/>
        </w:object>
      </w:r>
      <w:r w:rsidRPr="0047065A">
        <w:rPr>
          <w:rFonts w:ascii="宋体" w:hAnsi="宋体" w:hint="eastAsia"/>
          <w:szCs w:val="21"/>
        </w:rPr>
        <w:t>是等价无穷小</w: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则常数</w:t>
      </w:r>
      <w:r w:rsidR="0032259E" w:rsidRPr="0032259E">
        <w:rPr>
          <w:position w:val="-6"/>
        </w:rPr>
        <w:object w:dxaOrig="380" w:dyaOrig="220">
          <v:shape id="_x0000_i1038" type="#_x0000_t75" style="width:19pt;height:10.95pt" o:ole="">
            <v:imagedata r:id="rId35" o:title=""/>
          </v:shape>
          <o:OLEObject Type="Embed" ProgID="Equation.DSMT4" ShapeID="_x0000_i1038" DrawAspect="Content" ObjectID="_1668321339" r:id="rId36"/>
        </w:object>
      </w:r>
      <w:r w:rsidRPr="0047065A">
        <w:rPr>
          <w:rFonts w:ascii="宋体" w:hAnsi="宋体" w:hint="eastAsia"/>
          <w:szCs w:val="21"/>
        </w:rPr>
        <w:t>______</w:t>
      </w:r>
      <w:r>
        <w:rPr>
          <w:rFonts w:ascii="宋体" w:hAnsi="宋体" w:hint="eastAsia"/>
          <w:szCs w:val="21"/>
        </w:rPr>
        <w:t>___</w:t>
      </w:r>
      <w:r w:rsidRPr="0047065A">
        <w:rPr>
          <w:rFonts w:ascii="宋体" w:hAnsi="宋体" w:hint="eastAsia"/>
          <w:szCs w:val="21"/>
        </w:rPr>
        <w:t>_</w: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  <w:r w:rsidRPr="00B17D03">
        <w:rPr>
          <w:rFonts w:hint="eastAsia"/>
        </w:rPr>
        <w:t xml:space="preserve">(5) </w:t>
      </w:r>
      <w:r w:rsidRPr="0047065A">
        <w:rPr>
          <w:rFonts w:ascii="宋体" w:hAnsi="宋体" w:hint="eastAsia"/>
          <w:szCs w:val="21"/>
        </w:rPr>
        <w:t>设</w:t>
      </w:r>
      <w:r w:rsidR="0032259E" w:rsidRPr="00025957">
        <w:rPr>
          <w:position w:val="-4"/>
        </w:rPr>
        <w:object w:dxaOrig="200" w:dyaOrig="260">
          <v:shape id="_x0000_i1039" type="#_x0000_t75" style="width:9.8pt;height:13.25pt" o:ole="">
            <v:imagedata r:id="rId37" o:title=""/>
          </v:shape>
          <o:OLEObject Type="Embed" ProgID="Equation.DSMT4" ShapeID="_x0000_i1039" DrawAspect="Content" ObjectID="_1668321340" r:id="rId38"/>
        </w:object>
      </w:r>
      <w:r w:rsidRPr="0047065A">
        <w:rPr>
          <w:rFonts w:ascii="宋体" w:hAnsi="宋体" w:hint="eastAsia"/>
          <w:szCs w:val="21"/>
        </w:rPr>
        <w:t>阶方阵</w:t>
      </w:r>
      <w:r w:rsidR="0032259E" w:rsidRPr="0032259E">
        <w:rPr>
          <w:position w:val="-66"/>
        </w:rPr>
        <w:object w:dxaOrig="2040" w:dyaOrig="1440">
          <v:shape id="_x0000_i1040" type="#_x0000_t75" style="width:101.95pt;height:1in" o:ole="">
            <v:imagedata r:id="rId39" o:title=""/>
          </v:shape>
          <o:OLEObject Type="Embed" ProgID="Equation.DSMT4" ShapeID="_x0000_i1040" DrawAspect="Content" ObjectID="_1668321341" r:id="rId40"/>
        </w:objec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</w:t>
      </w:r>
      <w:r w:rsidR="0032259E" w:rsidRPr="00025957">
        <w:rPr>
          <w:position w:val="-4"/>
        </w:rPr>
        <w:object w:dxaOrig="220" w:dyaOrig="260">
          <v:shape id="_x0000_i1041" type="#_x0000_t75" style="width:10.95pt;height:13.25pt" o:ole="">
            <v:imagedata r:id="rId41" o:title=""/>
          </v:shape>
          <o:OLEObject Type="Embed" ProgID="Equation.DSMT4" ShapeID="_x0000_i1041" DrawAspect="Content" ObjectID="_1668321342" r:id="rId42"/>
        </w:object>
      </w:r>
      <w:r w:rsidRPr="0047065A">
        <w:rPr>
          <w:rFonts w:ascii="宋体" w:hAnsi="宋体" w:hint="eastAsia"/>
          <w:szCs w:val="21"/>
        </w:rPr>
        <w:t>的逆</w:t>
      </w:r>
      <w:r>
        <w:rPr>
          <w:rFonts w:ascii="宋体" w:hAnsi="宋体" w:hint="eastAsia"/>
          <w:szCs w:val="21"/>
        </w:rPr>
        <w:t>矩</w:t>
      </w:r>
      <w:r w:rsidRPr="0047065A">
        <w:rPr>
          <w:rFonts w:ascii="宋体" w:hAnsi="宋体" w:hint="eastAsia"/>
          <w:szCs w:val="21"/>
        </w:rPr>
        <w:t>阵</w:t>
      </w:r>
      <w:r w:rsidR="0032259E" w:rsidRPr="00025957">
        <w:rPr>
          <w:position w:val="-4"/>
        </w:rPr>
        <w:object w:dxaOrig="600" w:dyaOrig="300">
          <v:shape id="_x0000_i1042" type="#_x0000_t75" style="width:29.95pt;height:15pt" o:ole="">
            <v:imagedata r:id="rId43" o:title=""/>
          </v:shape>
          <o:OLEObject Type="Embed" ProgID="Equation.DSMT4" ShapeID="_x0000_i1042" DrawAspect="Content" ObjectID="_1668321343" r:id="rId44"/>
        </w:object>
      </w:r>
      <w:r w:rsidRPr="0047065A">
        <w:rPr>
          <w:rFonts w:ascii="宋体" w:hAnsi="宋体" w:hint="eastAsia"/>
          <w:szCs w:val="21"/>
        </w:rPr>
        <w:t>______</w:t>
      </w:r>
      <w:r>
        <w:rPr>
          <w:rFonts w:ascii="宋体" w:hAnsi="宋体" w:hint="eastAsia"/>
          <w:szCs w:val="21"/>
        </w:rPr>
        <w:t>___</w:t>
      </w:r>
      <w:r w:rsidRPr="0047065A">
        <w:rPr>
          <w:rFonts w:ascii="宋体" w:hAnsi="宋体" w:hint="eastAsia"/>
          <w:szCs w:val="21"/>
        </w:rPr>
        <w:t>_</w:t>
      </w:r>
      <w:r>
        <w:rPr>
          <w:rFonts w:ascii="宋体" w:hAnsi="宋体" w:hint="eastAsia"/>
          <w:szCs w:val="21"/>
        </w:rPr>
        <w:t>．</w:t>
      </w:r>
    </w:p>
    <w:p w:rsidR="00213244" w:rsidRPr="00E97859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pStyle w:val="1"/>
      </w:pPr>
      <w:r w:rsidRPr="0047065A">
        <w:rPr>
          <w:rFonts w:hint="eastAsia"/>
        </w:rPr>
        <w:t>二、选择题</w:t>
      </w:r>
      <w:r>
        <w:rPr>
          <w:rFonts w:hint="eastAsia"/>
        </w:rPr>
        <w:t>（</w:t>
      </w:r>
      <w:r w:rsidRPr="0047065A">
        <w:rPr>
          <w:rFonts w:hint="eastAsia"/>
        </w:rPr>
        <w:t>本题满分15分</w:t>
      </w:r>
      <w:r>
        <w:rPr>
          <w:rFonts w:hint="eastAsia"/>
        </w:rPr>
        <w:t>，</w:t>
      </w:r>
      <w:r w:rsidRPr="0047065A">
        <w:rPr>
          <w:rFonts w:hint="eastAsia"/>
        </w:rPr>
        <w:t>每小题3分</w:t>
      </w:r>
      <w:r>
        <w:rPr>
          <w:rFonts w:hint="eastAsia"/>
        </w:rPr>
        <w:t>）</w:t>
      </w:r>
      <w:r w:rsidRPr="00213244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二</w:t>
      </w:r>
      <w:r w:rsidRPr="00213244">
        <w:rPr>
          <w:rStyle w:val="ae"/>
          <w:rFonts w:hint="eastAsia"/>
        </w:rPr>
        <w:t>题】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tabs>
          <w:tab w:val="left" w:leader="dot" w:pos="7680"/>
        </w:tabs>
        <w:rPr>
          <w:rFonts w:ascii="宋体" w:hAnsi="宋体"/>
          <w:szCs w:val="21"/>
        </w:rPr>
      </w:pPr>
      <w:r w:rsidRPr="00B17D03">
        <w:rPr>
          <w:rFonts w:hint="eastAsia"/>
        </w:rPr>
        <w:t xml:space="preserve">(1) </w:t>
      </w:r>
      <w:r w:rsidRPr="0047065A">
        <w:rPr>
          <w:rFonts w:ascii="宋体" w:hAnsi="宋体" w:hint="eastAsia"/>
          <w:szCs w:val="21"/>
        </w:rPr>
        <w:t>曲线</w:t>
      </w:r>
      <w:r w:rsidR="0032259E" w:rsidRPr="0032259E">
        <w:rPr>
          <w:position w:val="-28"/>
        </w:rPr>
        <w:object w:dxaOrig="1180" w:dyaOrig="720">
          <v:shape id="_x0000_i1043" type="#_x0000_t75" style="width:58.75pt;height:36.3pt" o:ole="">
            <v:imagedata r:id="rId45" o:title=""/>
          </v:shape>
          <o:OLEObject Type="Embed" ProgID="Equation.DSMT4" ShapeID="_x0000_i1043" DrawAspect="Content" ObjectID="_1668321344" r:id="rId46"/>
        </w:object>
      </w:r>
      <w:r>
        <w:rPr>
          <w:rFonts w:ascii="宋体" w:hAnsi="宋体" w:hint="eastAsia"/>
          <w:szCs w:val="21"/>
        </w:rPr>
        <w:tab/>
        <w:t>(    )</w:t>
      </w:r>
    </w:p>
    <w:p w:rsidR="00213244" w:rsidRPr="0047065A" w:rsidRDefault="00213244" w:rsidP="00213244">
      <w:pPr>
        <w:ind w:firstLineChars="200" w:firstLine="480"/>
        <w:rPr>
          <w:rFonts w:ascii="宋体" w:hAnsi="宋体"/>
          <w:szCs w:val="21"/>
        </w:rPr>
      </w:pPr>
      <w:r w:rsidRPr="00C645B9">
        <w:rPr>
          <w:rFonts w:hint="eastAsia"/>
        </w:rPr>
        <w:t xml:space="preserve">(A) </w:t>
      </w:r>
      <w:r w:rsidRPr="0047065A">
        <w:rPr>
          <w:rFonts w:ascii="宋体" w:hAnsi="宋体" w:hint="eastAsia"/>
          <w:szCs w:val="21"/>
        </w:rPr>
        <w:t>没有渐近线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C645B9">
        <w:rPr>
          <w:rFonts w:hint="eastAsia"/>
        </w:rPr>
        <w:t xml:space="preserve">(B) </w:t>
      </w:r>
      <w:r w:rsidRPr="0047065A">
        <w:rPr>
          <w:rFonts w:ascii="宋体" w:hAnsi="宋体" w:hint="eastAsia"/>
          <w:szCs w:val="21"/>
        </w:rPr>
        <w:t>仅有水平渐近线</w:t>
      </w:r>
      <w:r>
        <w:rPr>
          <w:rFonts w:ascii="宋体" w:hAnsi="宋体" w:hint="eastAsia"/>
          <w:szCs w:val="21"/>
        </w:rPr>
        <w:t>．</w:t>
      </w:r>
    </w:p>
    <w:p w:rsidR="00213244" w:rsidRPr="0047065A" w:rsidRDefault="00213244" w:rsidP="00213244">
      <w:pPr>
        <w:ind w:firstLineChars="200" w:firstLine="480"/>
        <w:rPr>
          <w:rFonts w:ascii="宋体" w:hAnsi="宋体"/>
          <w:szCs w:val="21"/>
        </w:rPr>
      </w:pPr>
      <w:r w:rsidRPr="00C645B9">
        <w:rPr>
          <w:rFonts w:hint="eastAsia"/>
        </w:rPr>
        <w:t xml:space="preserve">(C) </w:t>
      </w:r>
      <w:r w:rsidRPr="0047065A">
        <w:rPr>
          <w:rFonts w:ascii="宋体" w:hAnsi="宋体" w:hint="eastAsia"/>
          <w:szCs w:val="21"/>
        </w:rPr>
        <w:t>仅有铅直渐近线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C645B9">
        <w:rPr>
          <w:rFonts w:hint="eastAsia"/>
        </w:rPr>
        <w:t xml:space="preserve">(D) </w:t>
      </w:r>
      <w:r w:rsidRPr="0047065A">
        <w:rPr>
          <w:rFonts w:ascii="宋体" w:hAnsi="宋体" w:hint="eastAsia"/>
          <w:szCs w:val="21"/>
        </w:rPr>
        <w:t>既有水平渐近线又有铅直渐近线</w: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tabs>
          <w:tab w:val="left" w:leader="dot" w:pos="7680"/>
        </w:tabs>
        <w:rPr>
          <w:rFonts w:ascii="宋体" w:hAnsi="宋体"/>
          <w:szCs w:val="21"/>
        </w:rPr>
      </w:pPr>
      <w:r w:rsidRPr="00B17D03">
        <w:rPr>
          <w:rFonts w:hint="eastAsia"/>
        </w:rPr>
        <w:t xml:space="preserve">(2) </w:t>
      </w:r>
      <w:r w:rsidRPr="0047065A">
        <w:rPr>
          <w:rFonts w:ascii="宋体" w:hAnsi="宋体" w:hint="eastAsia"/>
          <w:szCs w:val="21"/>
        </w:rPr>
        <w:t>若连续函数</w:t>
      </w:r>
      <w:r w:rsidR="0032259E" w:rsidRPr="0032259E">
        <w:rPr>
          <w:position w:val="-10"/>
        </w:rPr>
        <w:object w:dxaOrig="540" w:dyaOrig="320">
          <v:shape id="_x0000_i1044" type="#_x0000_t75" style="width:27.05pt;height:16.15pt" o:ole="">
            <v:imagedata r:id="rId47" o:title=""/>
          </v:shape>
          <o:OLEObject Type="Embed" ProgID="Equation.DSMT4" ShapeID="_x0000_i1044" DrawAspect="Content" ObjectID="_1668321345" r:id="rId48"/>
        </w:object>
      </w:r>
      <w:r w:rsidRPr="0047065A">
        <w:rPr>
          <w:rFonts w:ascii="宋体" w:hAnsi="宋体" w:hint="eastAsia"/>
          <w:szCs w:val="21"/>
        </w:rPr>
        <w:t>满足关系式</w:t>
      </w:r>
      <w:r w:rsidR="0032259E" w:rsidRPr="0032259E">
        <w:rPr>
          <w:position w:val="-28"/>
        </w:rPr>
        <w:object w:dxaOrig="2380" w:dyaOrig="680">
          <v:shape id="_x0000_i1045" type="#_x0000_t75" style="width:119.25pt;height:34pt" o:ole="">
            <v:imagedata r:id="rId49" o:title=""/>
          </v:shape>
          <o:OLEObject Type="Embed" ProgID="Equation.DSMT4" ShapeID="_x0000_i1045" DrawAspect="Content" ObjectID="_1668321346" r:id="rId50"/>
        </w:objec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</w:t>
      </w:r>
      <w:r w:rsidR="0032259E" w:rsidRPr="0032259E">
        <w:rPr>
          <w:position w:val="-10"/>
        </w:rPr>
        <w:object w:dxaOrig="540" w:dyaOrig="320">
          <v:shape id="_x0000_i1046" type="#_x0000_t75" style="width:27.05pt;height:16.15pt" o:ole="">
            <v:imagedata r:id="rId51" o:title=""/>
          </v:shape>
          <o:OLEObject Type="Embed" ProgID="Equation.DSMT4" ShapeID="_x0000_i1046" DrawAspect="Content" ObjectID="_1668321347" r:id="rId52"/>
        </w:object>
      </w:r>
      <w:r w:rsidRPr="0047065A">
        <w:rPr>
          <w:rFonts w:ascii="宋体" w:hAnsi="宋体" w:hint="eastAsia"/>
          <w:szCs w:val="21"/>
        </w:rPr>
        <w:t>等于</w:t>
      </w:r>
      <w:r>
        <w:rPr>
          <w:rFonts w:ascii="宋体" w:hAnsi="宋体" w:hint="eastAsia"/>
          <w:szCs w:val="21"/>
        </w:rPr>
        <w:tab/>
        <w:t>(    )</w:t>
      </w:r>
    </w:p>
    <w:p w:rsidR="00213244" w:rsidRPr="0047065A" w:rsidRDefault="00213244" w:rsidP="00213244">
      <w:pPr>
        <w:ind w:firstLineChars="200" w:firstLine="480"/>
        <w:rPr>
          <w:rFonts w:ascii="宋体" w:hAnsi="宋体"/>
          <w:szCs w:val="21"/>
        </w:rPr>
      </w:pPr>
      <w:r w:rsidRPr="00015A55">
        <w:rPr>
          <w:rFonts w:hint="eastAsia"/>
        </w:rPr>
        <w:t xml:space="preserve">(A) </w:t>
      </w:r>
      <w:r w:rsidR="0032259E" w:rsidRPr="0032259E">
        <w:rPr>
          <w:position w:val="-6"/>
        </w:rPr>
        <w:object w:dxaOrig="639" w:dyaOrig="320">
          <v:shape id="_x0000_i1047" type="#_x0000_t75" style="width:31.7pt;height:16.15pt" o:ole="">
            <v:imagedata r:id="rId53" o:title=""/>
          </v:shape>
          <o:OLEObject Type="Embed" ProgID="Equation.DSMT4" ShapeID="_x0000_i1047" DrawAspect="Content" ObjectID="_1668321348" r:id="rId54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(B) </w:t>
      </w:r>
      <w:r w:rsidR="0032259E" w:rsidRPr="0032259E">
        <w:rPr>
          <w:position w:val="-6"/>
        </w:rPr>
        <w:object w:dxaOrig="720" w:dyaOrig="320">
          <v:shape id="_x0000_i1048" type="#_x0000_t75" style="width:36.3pt;height:16.15pt" o:ole="">
            <v:imagedata r:id="rId55" o:title=""/>
          </v:shape>
          <o:OLEObject Type="Embed" ProgID="Equation.DSMT4" ShapeID="_x0000_i1048" DrawAspect="Content" ObjectID="_1668321349" r:id="rId56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(C) </w:t>
      </w:r>
      <w:r w:rsidR="0032259E" w:rsidRPr="0032259E">
        <w:rPr>
          <w:position w:val="-6"/>
        </w:rPr>
        <w:object w:dxaOrig="840" w:dyaOrig="320">
          <v:shape id="_x0000_i1049" type="#_x0000_t75" style="width:42.05pt;height:16.15pt" o:ole="">
            <v:imagedata r:id="rId57" o:title=""/>
          </v:shape>
          <o:OLEObject Type="Embed" ProgID="Equation.DSMT4" ShapeID="_x0000_i1049" DrawAspect="Content" ObjectID="_1668321350" r:id="rId58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(D) </w:t>
      </w:r>
      <w:r w:rsidR="0032259E" w:rsidRPr="0032259E">
        <w:rPr>
          <w:position w:val="-6"/>
        </w:rPr>
        <w:object w:dxaOrig="920" w:dyaOrig="320">
          <v:shape id="_x0000_i1050" type="#_x0000_t75" style="width:46.1pt;height:16.15pt" o:ole="">
            <v:imagedata r:id="rId59" o:title=""/>
          </v:shape>
          <o:OLEObject Type="Embed" ProgID="Equation.DSMT4" ShapeID="_x0000_i1050" DrawAspect="Content" ObjectID="_1668321351" r:id="rId60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tabs>
          <w:tab w:val="left" w:leader="dot" w:pos="7680"/>
        </w:tabs>
        <w:rPr>
          <w:rFonts w:ascii="宋体" w:hAnsi="宋体"/>
          <w:szCs w:val="21"/>
        </w:rPr>
      </w:pPr>
      <w:r w:rsidRPr="00B17D03">
        <w:rPr>
          <w:rFonts w:hint="eastAsia"/>
        </w:rPr>
        <w:t xml:space="preserve">(3) </w:t>
      </w:r>
      <w:r w:rsidRPr="0047065A">
        <w:rPr>
          <w:rFonts w:ascii="宋体" w:hAnsi="宋体" w:hint="eastAsia"/>
          <w:szCs w:val="21"/>
        </w:rPr>
        <w:t>已知级数</w:t>
      </w:r>
      <w:r w:rsidR="0032259E" w:rsidRPr="0032259E">
        <w:rPr>
          <w:position w:val="-28"/>
        </w:rPr>
        <w:object w:dxaOrig="1560" w:dyaOrig="680">
          <v:shape id="_x0000_i1051" type="#_x0000_t75" style="width:77.75pt;height:34pt" o:ole="">
            <v:imagedata r:id="rId61" o:title=""/>
          </v:shape>
          <o:OLEObject Type="Embed" ProgID="Equation.DSMT4" ShapeID="_x0000_i1051" DrawAspect="Content" ObjectID="_1668321352" r:id="rId62"/>
        </w:object>
      </w:r>
      <w:r>
        <w:rPr>
          <w:rFonts w:ascii="宋体" w:hAnsi="宋体" w:hint="eastAsia"/>
          <w:szCs w:val="21"/>
        </w:rPr>
        <w:t>，</w:t>
      </w:r>
      <w:r w:rsidR="0032259E" w:rsidRPr="0032259E">
        <w:rPr>
          <w:position w:val="-28"/>
        </w:rPr>
        <w:object w:dxaOrig="1120" w:dyaOrig="680">
          <v:shape id="_x0000_i1052" type="#_x0000_t75" style="width:55.85pt;height:34pt" o:ole="">
            <v:imagedata r:id="rId63" o:title=""/>
          </v:shape>
          <o:OLEObject Type="Embed" ProgID="Equation.DSMT4" ShapeID="_x0000_i1052" DrawAspect="Content" ObjectID="_1668321353" r:id="rId64"/>
        </w:objec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则级数</w:t>
      </w:r>
      <w:r w:rsidR="0032259E" w:rsidRPr="0032259E">
        <w:rPr>
          <w:position w:val="-28"/>
        </w:rPr>
        <w:object w:dxaOrig="560" w:dyaOrig="680">
          <v:shape id="_x0000_i1053" type="#_x0000_t75" style="width:28.2pt;height:34pt" o:ole="">
            <v:imagedata r:id="rId65" o:title=""/>
          </v:shape>
          <o:OLEObject Type="Embed" ProgID="Equation.DSMT4" ShapeID="_x0000_i1053" DrawAspect="Content" ObjectID="_1668321354" r:id="rId66"/>
        </w:object>
      </w:r>
      <w:r w:rsidRPr="0047065A">
        <w:rPr>
          <w:rFonts w:ascii="宋体" w:hAnsi="宋体" w:hint="eastAsia"/>
          <w:szCs w:val="21"/>
        </w:rPr>
        <w:t>等于</w:t>
      </w:r>
      <w:r>
        <w:rPr>
          <w:rFonts w:ascii="宋体" w:hAnsi="宋体" w:hint="eastAsia"/>
          <w:szCs w:val="21"/>
        </w:rPr>
        <w:tab/>
        <w:t>(   )</w:t>
      </w:r>
    </w:p>
    <w:p w:rsidR="00213244" w:rsidRPr="0047065A" w:rsidRDefault="00213244" w:rsidP="00213244">
      <w:pPr>
        <w:ind w:firstLineChars="200" w:firstLine="480"/>
        <w:rPr>
          <w:rFonts w:ascii="宋体" w:hAnsi="宋体"/>
          <w:szCs w:val="21"/>
        </w:rPr>
      </w:pPr>
      <w:r w:rsidRPr="00015A55">
        <w:rPr>
          <w:rFonts w:hint="eastAsia"/>
        </w:rPr>
        <w:t xml:space="preserve">(A) </w:t>
      </w:r>
      <w:r w:rsidR="0032259E" w:rsidRPr="0032259E">
        <w:rPr>
          <w:position w:val="-6"/>
        </w:rPr>
        <w:object w:dxaOrig="180" w:dyaOrig="279">
          <v:shape id="_x0000_i1054" type="#_x0000_t75" style="width:9.2pt;height:13.8pt" o:ole="">
            <v:imagedata r:id="rId67" o:title=""/>
          </v:shape>
          <o:OLEObject Type="Embed" ProgID="Equation.DSMT4" ShapeID="_x0000_i1054" DrawAspect="Content" ObjectID="_1668321355" r:id="rId68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(B) </w:t>
      </w:r>
      <w:r w:rsidR="0032259E" w:rsidRPr="00025957">
        <w:rPr>
          <w:position w:val="-4"/>
        </w:rPr>
        <w:object w:dxaOrig="200" w:dyaOrig="260">
          <v:shape id="_x0000_i1055" type="#_x0000_t75" style="width:9.8pt;height:13.25pt" o:ole="">
            <v:imagedata r:id="rId69" o:title=""/>
          </v:shape>
          <o:OLEObject Type="Embed" ProgID="Equation.DSMT4" ShapeID="_x0000_i1055" DrawAspect="Content" ObjectID="_1668321356" r:id="rId70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(C) </w:t>
      </w:r>
      <w:r w:rsidR="0032259E" w:rsidRPr="0032259E">
        <w:rPr>
          <w:position w:val="-6"/>
        </w:rPr>
        <w:object w:dxaOrig="200" w:dyaOrig="279">
          <v:shape id="_x0000_i1056" type="#_x0000_t75" style="width:9.8pt;height:13.8pt" o:ole="">
            <v:imagedata r:id="rId71" o:title=""/>
          </v:shape>
          <o:OLEObject Type="Embed" ProgID="Equation.DSMT4" ShapeID="_x0000_i1056" DrawAspect="Content" ObjectID="_1668321357" r:id="rId72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(D) </w:t>
      </w:r>
      <w:r w:rsidR="0032259E" w:rsidRPr="0032259E">
        <w:rPr>
          <w:position w:val="-6"/>
        </w:rPr>
        <w:object w:dxaOrig="200" w:dyaOrig="279">
          <v:shape id="_x0000_i1057" type="#_x0000_t75" style="width:9.8pt;height:13.8pt" o:ole="">
            <v:imagedata r:id="rId73" o:title=""/>
          </v:shape>
          <o:OLEObject Type="Embed" ProgID="Equation.DSMT4" ShapeID="_x0000_i1057" DrawAspect="Content" ObjectID="_1668321358" r:id="rId74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</w:p>
    <w:p w:rsidR="00213244" w:rsidRPr="0047065A" w:rsidRDefault="00213244" w:rsidP="00213244">
      <w:pPr>
        <w:tabs>
          <w:tab w:val="left" w:leader="dot" w:pos="7680"/>
        </w:tabs>
        <w:ind w:left="480" w:hangingChars="200" w:hanging="480"/>
        <w:rPr>
          <w:rFonts w:ascii="宋体" w:hAnsi="宋体"/>
          <w:szCs w:val="21"/>
        </w:rPr>
      </w:pPr>
      <w:r w:rsidRPr="00B17D03">
        <w:rPr>
          <w:rFonts w:hint="eastAsia"/>
        </w:rPr>
        <w:t xml:space="preserve">(4) </w:t>
      </w:r>
      <w:r w:rsidRPr="0047065A">
        <w:rPr>
          <w:rFonts w:ascii="宋体" w:hAnsi="宋体" w:hint="eastAsia"/>
          <w:szCs w:val="21"/>
        </w:rPr>
        <w:t>设</w:t>
      </w:r>
      <w:r w:rsidR="0032259E" w:rsidRPr="00025957">
        <w:rPr>
          <w:position w:val="-4"/>
        </w:rPr>
        <w:object w:dxaOrig="240" w:dyaOrig="260">
          <v:shape id="_x0000_i1058" type="#_x0000_t75" style="width:12.1pt;height:13.25pt" o:ole="">
            <v:imagedata r:id="rId75" o:title=""/>
          </v:shape>
          <o:OLEObject Type="Embed" ProgID="Equation.DSMT4" ShapeID="_x0000_i1058" DrawAspect="Content" ObjectID="_1668321359" r:id="rId76"/>
        </w:object>
      </w:r>
      <w:r w:rsidRPr="0047065A">
        <w:rPr>
          <w:rFonts w:ascii="宋体" w:hAnsi="宋体" w:hint="eastAsia"/>
          <w:szCs w:val="21"/>
        </w:rPr>
        <w:t>是</w:t>
      </w:r>
      <w:r w:rsidR="0032259E" w:rsidRPr="0032259E">
        <w:rPr>
          <w:position w:val="-10"/>
        </w:rPr>
        <w:object w:dxaOrig="460" w:dyaOrig="320">
          <v:shape id="_x0000_i1059" type="#_x0000_t75" style="width:23.05pt;height:16.15pt" o:ole="">
            <v:imagedata r:id="rId77" o:title=""/>
          </v:shape>
          <o:OLEObject Type="Embed" ProgID="Equation.DSMT4" ShapeID="_x0000_i1059" DrawAspect="Content" ObjectID="_1668321360" r:id="rId78"/>
        </w:object>
      </w:r>
      <w:r w:rsidRPr="0047065A">
        <w:rPr>
          <w:rFonts w:ascii="宋体" w:hAnsi="宋体" w:hint="eastAsia"/>
          <w:szCs w:val="21"/>
        </w:rPr>
        <w:t>平面上以</w:t>
      </w:r>
      <w:r w:rsidR="0032259E" w:rsidRPr="0032259E">
        <w:rPr>
          <w:position w:val="-10"/>
        </w:rPr>
        <w:object w:dxaOrig="540" w:dyaOrig="320">
          <v:shape id="_x0000_i1060" type="#_x0000_t75" style="width:27.05pt;height:16.15pt" o:ole="">
            <v:imagedata r:id="rId79" o:title=""/>
          </v:shape>
          <o:OLEObject Type="Embed" ProgID="Equation.DSMT4" ShapeID="_x0000_i1060" DrawAspect="Content" ObjectID="_1668321361" r:id="rId80"/>
        </w:object>
      </w:r>
      <w:r w:rsidRPr="0047065A">
        <w:rPr>
          <w:rFonts w:ascii="宋体" w:hAnsi="宋体" w:hint="eastAsia"/>
          <w:szCs w:val="21"/>
        </w:rPr>
        <w:t>、</w:t>
      </w:r>
      <w:r w:rsidR="0032259E" w:rsidRPr="0032259E">
        <w:rPr>
          <w:position w:val="-10"/>
        </w:rPr>
        <w:object w:dxaOrig="680" w:dyaOrig="320">
          <v:shape id="_x0000_i1061" type="#_x0000_t75" style="width:34pt;height:16.15pt" o:ole="">
            <v:imagedata r:id="rId81" o:title=""/>
          </v:shape>
          <o:OLEObject Type="Embed" ProgID="Equation.DSMT4" ShapeID="_x0000_i1061" DrawAspect="Content" ObjectID="_1668321362" r:id="rId82"/>
        </w:object>
      </w:r>
      <w:r w:rsidRPr="0047065A">
        <w:rPr>
          <w:rFonts w:ascii="宋体" w:hAnsi="宋体" w:hint="eastAsia"/>
          <w:szCs w:val="21"/>
        </w:rPr>
        <w:t>和</w:t>
      </w:r>
      <w:r w:rsidR="0032259E" w:rsidRPr="0032259E">
        <w:rPr>
          <w:position w:val="-10"/>
        </w:rPr>
        <w:object w:dxaOrig="840" w:dyaOrig="320">
          <v:shape id="_x0000_i1062" type="#_x0000_t75" style="width:42.05pt;height:16.15pt" o:ole="">
            <v:imagedata r:id="rId83" o:title=""/>
          </v:shape>
          <o:OLEObject Type="Embed" ProgID="Equation.DSMT4" ShapeID="_x0000_i1062" DrawAspect="Content" ObjectID="_1668321363" r:id="rId84"/>
        </w:object>
      </w:r>
      <w:r w:rsidRPr="0047065A">
        <w:rPr>
          <w:rFonts w:ascii="宋体" w:hAnsi="宋体" w:hint="eastAsia"/>
          <w:szCs w:val="21"/>
        </w:rPr>
        <w:t>为顶点的三角形区域</w:t>
      </w:r>
      <w:r>
        <w:rPr>
          <w:rFonts w:ascii="宋体" w:hAnsi="宋体" w:hint="eastAsia"/>
          <w:szCs w:val="21"/>
        </w:rPr>
        <w:t>，</w:t>
      </w:r>
      <w:r w:rsidR="0032259E" w:rsidRPr="0032259E">
        <w:rPr>
          <w:position w:val="-12"/>
        </w:rPr>
        <w:object w:dxaOrig="300" w:dyaOrig="360">
          <v:shape id="_x0000_i1063" type="#_x0000_t75" style="width:15pt;height:17.85pt" o:ole="">
            <v:imagedata r:id="rId85" o:title=""/>
          </v:shape>
          <o:OLEObject Type="Embed" ProgID="Equation.DSMT4" ShapeID="_x0000_i1063" DrawAspect="Content" ObjectID="_1668321364" r:id="rId86"/>
        </w:object>
      </w:r>
      <w:r w:rsidRPr="0047065A">
        <w:rPr>
          <w:rFonts w:ascii="宋体" w:hAnsi="宋体" w:hint="eastAsia"/>
          <w:szCs w:val="21"/>
        </w:rPr>
        <w:t>是</w:t>
      </w:r>
      <w:r w:rsidR="0032259E" w:rsidRPr="00025957">
        <w:rPr>
          <w:position w:val="-4"/>
        </w:rPr>
        <w:object w:dxaOrig="240" w:dyaOrig="260">
          <v:shape id="_x0000_i1064" type="#_x0000_t75" style="width:12.1pt;height:13.25pt" o:ole="">
            <v:imagedata r:id="rId87" o:title=""/>
          </v:shape>
          <o:OLEObject Type="Embed" ProgID="Equation.DSMT4" ShapeID="_x0000_i1064" DrawAspect="Content" ObjectID="_1668321365" r:id="rId88"/>
        </w:object>
      </w:r>
      <w:r w:rsidRPr="0047065A">
        <w:rPr>
          <w:rFonts w:ascii="宋体" w:hAnsi="宋体" w:hint="eastAsia"/>
          <w:szCs w:val="21"/>
        </w:rPr>
        <w:t>在第一象限的部分</w: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</w:t>
      </w:r>
      <w:r w:rsidR="0032259E" w:rsidRPr="0032259E">
        <w:rPr>
          <w:position w:val="-30"/>
        </w:rPr>
        <w:object w:dxaOrig="2380" w:dyaOrig="580">
          <v:shape id="_x0000_i1065" type="#_x0000_t75" style="width:119.25pt;height:28.8pt" o:ole="">
            <v:imagedata r:id="rId89" o:title=""/>
          </v:shape>
          <o:OLEObject Type="Embed" ProgID="Equation.DSMT4" ShapeID="_x0000_i1065" DrawAspect="Content" ObjectID="_1668321366" r:id="rId90"/>
        </w:object>
      </w:r>
      <w:r w:rsidRPr="0047065A">
        <w:rPr>
          <w:rFonts w:ascii="宋体" w:hAnsi="宋体" w:hint="eastAsia"/>
          <w:szCs w:val="21"/>
        </w:rPr>
        <w:t>等于</w:t>
      </w:r>
      <w:r>
        <w:rPr>
          <w:rFonts w:ascii="宋体" w:hAnsi="宋体" w:hint="eastAsia"/>
          <w:szCs w:val="21"/>
        </w:rPr>
        <w:tab/>
        <w:t>(   )</w:t>
      </w:r>
    </w:p>
    <w:p w:rsidR="00213244" w:rsidRPr="0047065A" w:rsidRDefault="00213244" w:rsidP="00213244">
      <w:pPr>
        <w:ind w:firstLineChars="200" w:firstLine="480"/>
        <w:rPr>
          <w:rFonts w:ascii="宋体" w:hAnsi="宋体"/>
          <w:szCs w:val="21"/>
        </w:rPr>
      </w:pPr>
      <w:r w:rsidRPr="00015A55">
        <w:rPr>
          <w:rFonts w:hint="eastAsia"/>
        </w:rPr>
        <w:t xml:space="preserve">(A) </w:t>
      </w:r>
      <w:r w:rsidR="0032259E" w:rsidRPr="0032259E">
        <w:rPr>
          <w:position w:val="-34"/>
        </w:rPr>
        <w:object w:dxaOrig="1880" w:dyaOrig="620">
          <v:shape id="_x0000_i1066" type="#_x0000_t75" style="width:93.9pt;height:31.1pt" o:ole="">
            <v:imagedata r:id="rId91" o:title=""/>
          </v:shape>
          <o:OLEObject Type="Embed" ProgID="Equation.DSMT4" ShapeID="_x0000_i1066" DrawAspect="Content" ObjectID="_1668321367" r:id="rId92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8A08C4">
        <w:rPr>
          <w:rFonts w:hint="eastAsia"/>
        </w:rPr>
        <w:t xml:space="preserve">(B) </w:t>
      </w:r>
      <w:r w:rsidR="0032259E" w:rsidRPr="0032259E">
        <w:rPr>
          <w:position w:val="-34"/>
        </w:rPr>
        <w:object w:dxaOrig="1120" w:dyaOrig="620">
          <v:shape id="_x0000_i1067" type="#_x0000_t75" style="width:55.85pt;height:31.1pt" o:ole="">
            <v:imagedata r:id="rId93" o:title=""/>
          </v:shape>
          <o:OLEObject Type="Embed" ProgID="Equation.DSMT4" ShapeID="_x0000_i1067" DrawAspect="Content" ObjectID="_1668321368" r:id="rId94"/>
        </w:object>
      </w:r>
      <w:r>
        <w:rPr>
          <w:rFonts w:ascii="宋体" w:hAnsi="宋体" w:hint="eastAsia"/>
          <w:szCs w:val="21"/>
        </w:rPr>
        <w:t>．</w:t>
      </w:r>
    </w:p>
    <w:p w:rsidR="00213244" w:rsidRPr="0047065A" w:rsidRDefault="00213244" w:rsidP="00213244">
      <w:pPr>
        <w:ind w:firstLineChars="200" w:firstLine="480"/>
        <w:rPr>
          <w:rFonts w:ascii="宋体" w:hAnsi="宋体"/>
          <w:szCs w:val="21"/>
        </w:rPr>
      </w:pPr>
      <w:r w:rsidRPr="00015A55">
        <w:rPr>
          <w:rFonts w:hint="eastAsia"/>
        </w:rPr>
        <w:t xml:space="preserve">(C) </w:t>
      </w:r>
      <w:r w:rsidR="0032259E" w:rsidRPr="0032259E">
        <w:rPr>
          <w:position w:val="-34"/>
        </w:rPr>
        <w:object w:dxaOrig="2520" w:dyaOrig="620">
          <v:shape id="_x0000_i1068" type="#_x0000_t75" style="width:126.15pt;height:31.1pt" o:ole="">
            <v:imagedata r:id="rId95" o:title=""/>
          </v:shape>
          <o:OLEObject Type="Embed" ProgID="Equation.DSMT4" ShapeID="_x0000_i1068" DrawAspect="Content" ObjectID="_1668321369" r:id="rId96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8A08C4">
        <w:rPr>
          <w:rFonts w:hint="eastAsia"/>
        </w:rPr>
        <w:t xml:space="preserve">(D) </w:t>
      </w:r>
      <w:r w:rsidR="0032259E" w:rsidRPr="0032259E">
        <w:rPr>
          <w:position w:val="-6"/>
        </w:rPr>
        <w:object w:dxaOrig="200" w:dyaOrig="279">
          <v:shape id="_x0000_i1069" type="#_x0000_t75" style="width:9.8pt;height:13.8pt" o:ole="">
            <v:imagedata r:id="rId97" o:title=""/>
          </v:shape>
          <o:OLEObject Type="Embed" ProgID="Equation.DSMT4" ShapeID="_x0000_i1069" DrawAspect="Content" ObjectID="_1668321370" r:id="rId98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tabs>
          <w:tab w:val="left" w:leader="dot" w:pos="7680"/>
        </w:tabs>
        <w:rPr>
          <w:rFonts w:ascii="宋体" w:hAnsi="宋体"/>
          <w:szCs w:val="21"/>
        </w:rPr>
      </w:pPr>
      <w:r w:rsidRPr="00B17D03">
        <w:rPr>
          <w:rFonts w:hint="eastAsia"/>
        </w:rPr>
        <w:t xml:space="preserve">(5) </w:t>
      </w:r>
      <w:r w:rsidRPr="0047065A">
        <w:rPr>
          <w:rFonts w:ascii="宋体" w:hAnsi="宋体" w:hint="eastAsia"/>
          <w:szCs w:val="21"/>
        </w:rPr>
        <w:t>设</w:t>
      </w:r>
      <w:r w:rsidR="0032259E" w:rsidRPr="00025957">
        <w:rPr>
          <w:position w:val="-4"/>
        </w:rPr>
        <w:object w:dxaOrig="200" w:dyaOrig="200">
          <v:shape id="_x0000_i1070" type="#_x0000_t75" style="width:9.8pt;height:9.8pt" o:ole="">
            <v:imagedata r:id="rId99" o:title=""/>
          </v:shape>
          <o:OLEObject Type="Embed" ProgID="Equation.DSMT4" ShapeID="_x0000_i1070" DrawAspect="Content" ObjectID="_1668321371" r:id="rId100"/>
        </w:object>
      </w:r>
      <w:r w:rsidRPr="0047065A">
        <w:rPr>
          <w:rFonts w:ascii="宋体" w:hAnsi="宋体" w:hint="eastAsia"/>
          <w:szCs w:val="21"/>
        </w:rPr>
        <w:t>阶方阵</w:t>
      </w:r>
      <w:r w:rsidR="0032259E" w:rsidRPr="00025957">
        <w:rPr>
          <w:position w:val="-4"/>
        </w:rPr>
        <w:object w:dxaOrig="220" w:dyaOrig="260">
          <v:shape id="_x0000_i1071" type="#_x0000_t75" style="width:10.95pt;height:13.25pt" o:ole="">
            <v:imagedata r:id="rId101" o:title=""/>
          </v:shape>
          <o:OLEObject Type="Embed" ProgID="Equation.DSMT4" ShapeID="_x0000_i1071" DrawAspect="Content" ObjectID="_1668321372" r:id="rId102"/>
        </w:object>
      </w:r>
      <w:r w:rsidRPr="0047065A">
        <w:rPr>
          <w:rFonts w:ascii="宋体" w:hAnsi="宋体" w:hint="eastAsia"/>
          <w:szCs w:val="21"/>
        </w:rPr>
        <w:t>、</w:t>
      </w:r>
      <w:r w:rsidR="0032259E" w:rsidRPr="00025957">
        <w:rPr>
          <w:position w:val="-4"/>
        </w:rPr>
        <w:object w:dxaOrig="220" w:dyaOrig="260">
          <v:shape id="_x0000_i1072" type="#_x0000_t75" style="width:10.95pt;height:13.25pt" o:ole="">
            <v:imagedata r:id="rId103" o:title=""/>
          </v:shape>
          <o:OLEObject Type="Embed" ProgID="Equation.DSMT4" ShapeID="_x0000_i1072" DrawAspect="Content" ObjectID="_1668321373" r:id="rId104"/>
        </w:object>
      </w:r>
      <w:r w:rsidRPr="0047065A">
        <w:rPr>
          <w:rFonts w:ascii="宋体" w:hAnsi="宋体" w:hint="eastAsia"/>
          <w:szCs w:val="21"/>
        </w:rPr>
        <w:t>、</w:t>
      </w:r>
      <w:r w:rsidR="0032259E" w:rsidRPr="0032259E">
        <w:rPr>
          <w:position w:val="-6"/>
        </w:rPr>
        <w:object w:dxaOrig="220" w:dyaOrig="279">
          <v:shape id="_x0000_i1073" type="#_x0000_t75" style="width:10.95pt;height:13.8pt" o:ole="">
            <v:imagedata r:id="rId105" o:title=""/>
          </v:shape>
          <o:OLEObject Type="Embed" ProgID="Equation.DSMT4" ShapeID="_x0000_i1073" DrawAspect="Content" ObjectID="_1668321374" r:id="rId106"/>
        </w:object>
      </w:r>
      <w:r w:rsidRPr="0047065A">
        <w:rPr>
          <w:rFonts w:ascii="宋体" w:hAnsi="宋体" w:hint="eastAsia"/>
          <w:szCs w:val="21"/>
        </w:rPr>
        <w:t>满足关系式</w:t>
      </w:r>
      <w:r w:rsidR="0032259E" w:rsidRPr="0032259E">
        <w:rPr>
          <w:position w:val="-6"/>
        </w:rPr>
        <w:object w:dxaOrig="900" w:dyaOrig="279">
          <v:shape id="_x0000_i1074" type="#_x0000_t75" style="width:44.95pt;height:13.8pt" o:ole="">
            <v:imagedata r:id="rId107" o:title=""/>
          </v:shape>
          <o:OLEObject Type="Embed" ProgID="Equation.DSMT4" ShapeID="_x0000_i1074" DrawAspect="Content" ObjectID="_1668321375" r:id="rId108"/>
        </w:objec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其中</w:t>
      </w:r>
      <w:r w:rsidR="0032259E" w:rsidRPr="00025957">
        <w:rPr>
          <w:position w:val="-4"/>
        </w:rPr>
        <w:object w:dxaOrig="220" w:dyaOrig="260">
          <v:shape id="_x0000_i1075" type="#_x0000_t75" style="width:10.95pt;height:13.25pt" o:ole="">
            <v:imagedata r:id="rId109" o:title=""/>
          </v:shape>
          <o:OLEObject Type="Embed" ProgID="Equation.DSMT4" ShapeID="_x0000_i1075" DrawAspect="Content" ObjectID="_1668321376" r:id="rId110"/>
        </w:object>
      </w:r>
      <w:r w:rsidRPr="0047065A">
        <w:rPr>
          <w:rFonts w:ascii="宋体" w:hAnsi="宋体" w:hint="eastAsia"/>
          <w:szCs w:val="21"/>
        </w:rPr>
        <w:t>是</w:t>
      </w:r>
      <w:r w:rsidR="0032259E" w:rsidRPr="00025957">
        <w:rPr>
          <w:position w:val="-4"/>
        </w:rPr>
        <w:object w:dxaOrig="200" w:dyaOrig="200">
          <v:shape id="_x0000_i1076" type="#_x0000_t75" style="width:9.8pt;height:9.8pt" o:ole="">
            <v:imagedata r:id="rId111" o:title=""/>
          </v:shape>
          <o:OLEObject Type="Embed" ProgID="Equation.DSMT4" ShapeID="_x0000_i1076" DrawAspect="Content" ObjectID="_1668321377" r:id="rId112"/>
        </w:object>
      </w:r>
      <w:r w:rsidRPr="0047065A">
        <w:rPr>
          <w:rFonts w:ascii="宋体" w:hAnsi="宋体" w:hint="eastAsia"/>
          <w:szCs w:val="21"/>
        </w:rPr>
        <w:t>阶单位阵</w: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则必有</w:t>
      </w:r>
      <w:r>
        <w:rPr>
          <w:rFonts w:ascii="宋体" w:hAnsi="宋体" w:hint="eastAsia"/>
          <w:szCs w:val="21"/>
        </w:rPr>
        <w:t>(   )</w:t>
      </w:r>
    </w:p>
    <w:p w:rsidR="00213244" w:rsidRDefault="00213244" w:rsidP="00213244">
      <w:pPr>
        <w:ind w:firstLineChars="200" w:firstLine="480"/>
        <w:rPr>
          <w:rFonts w:ascii="宋体" w:hAnsi="宋体"/>
          <w:szCs w:val="21"/>
        </w:rPr>
      </w:pPr>
      <w:r w:rsidRPr="008A08C4">
        <w:rPr>
          <w:rFonts w:hint="eastAsia"/>
        </w:rPr>
        <w:t xml:space="preserve">(A) </w:t>
      </w:r>
      <w:r w:rsidR="0032259E" w:rsidRPr="0032259E">
        <w:rPr>
          <w:position w:val="-6"/>
        </w:rPr>
        <w:object w:dxaOrig="900" w:dyaOrig="279">
          <v:shape id="_x0000_i1077" type="#_x0000_t75" style="width:44.95pt;height:13.8pt" o:ole="">
            <v:imagedata r:id="rId113" o:title=""/>
          </v:shape>
          <o:OLEObject Type="Embed" ProgID="Equation.DSMT4" ShapeID="_x0000_i1077" DrawAspect="Content" ObjectID="_1668321378" r:id="rId114"/>
        </w:object>
      </w:r>
      <w:r>
        <w:rPr>
          <w:rFonts w:ascii="宋体" w:hAnsi="宋体" w:hint="eastAsia"/>
          <w:szCs w:val="21"/>
        </w:rPr>
        <w:t xml:space="preserve">．    </w:t>
      </w:r>
      <w:r w:rsidRPr="008A08C4">
        <w:rPr>
          <w:rFonts w:hint="eastAsia"/>
        </w:rPr>
        <w:t xml:space="preserve">(B) </w:t>
      </w:r>
      <w:r w:rsidR="0032259E" w:rsidRPr="0032259E">
        <w:rPr>
          <w:position w:val="-6"/>
        </w:rPr>
        <w:object w:dxaOrig="859" w:dyaOrig="279">
          <v:shape id="_x0000_i1078" type="#_x0000_t75" style="width:43.2pt;height:13.8pt" o:ole="">
            <v:imagedata r:id="rId115" o:title=""/>
          </v:shape>
          <o:OLEObject Type="Embed" ProgID="Equation.DSMT4" ShapeID="_x0000_i1078" DrawAspect="Content" ObjectID="_1668321379" r:id="rId116"/>
        </w:object>
      </w:r>
      <w:r>
        <w:rPr>
          <w:rFonts w:ascii="宋体" w:hAnsi="宋体" w:hint="eastAsia"/>
          <w:szCs w:val="21"/>
        </w:rPr>
        <w:t xml:space="preserve">．    </w:t>
      </w:r>
      <w:r w:rsidRPr="008A08C4">
        <w:rPr>
          <w:rFonts w:hint="eastAsia"/>
        </w:rPr>
        <w:t xml:space="preserve">(C) </w:t>
      </w:r>
      <w:r w:rsidR="0032259E" w:rsidRPr="0032259E">
        <w:rPr>
          <w:position w:val="-6"/>
        </w:rPr>
        <w:object w:dxaOrig="880" w:dyaOrig="279">
          <v:shape id="_x0000_i1079" type="#_x0000_t75" style="width:43.8pt;height:13.8pt" o:ole="">
            <v:imagedata r:id="rId117" o:title=""/>
          </v:shape>
          <o:OLEObject Type="Embed" ProgID="Equation.DSMT4" ShapeID="_x0000_i1079" DrawAspect="Content" ObjectID="_1668321380" r:id="rId118"/>
        </w:object>
      </w:r>
      <w:r>
        <w:rPr>
          <w:rFonts w:ascii="宋体" w:hAnsi="宋体" w:hint="eastAsia"/>
          <w:szCs w:val="21"/>
        </w:rPr>
        <w:t xml:space="preserve">．    </w:t>
      </w:r>
      <w:r w:rsidRPr="008A08C4">
        <w:rPr>
          <w:rFonts w:hint="eastAsia"/>
        </w:rPr>
        <w:t xml:space="preserve">(D) </w:t>
      </w:r>
      <w:r w:rsidR="0032259E" w:rsidRPr="0032259E">
        <w:rPr>
          <w:position w:val="-6"/>
        </w:rPr>
        <w:object w:dxaOrig="859" w:dyaOrig="279">
          <v:shape id="_x0000_i1080" type="#_x0000_t75" style="width:43.2pt;height:13.8pt" o:ole="">
            <v:imagedata r:id="rId119" o:title=""/>
          </v:shape>
          <o:OLEObject Type="Embed" ProgID="Equation.DSMT4" ShapeID="_x0000_i1080" DrawAspect="Content" ObjectID="_1668321381" r:id="rId120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tabs>
          <w:tab w:val="left" w:pos="4680"/>
        </w:tabs>
        <w:rPr>
          <w:rFonts w:ascii="宋体" w:hAnsi="宋体"/>
          <w:szCs w:val="21"/>
        </w:rPr>
      </w:pPr>
    </w:p>
    <w:p w:rsidR="00213244" w:rsidRPr="005B2ED8" w:rsidRDefault="00213244" w:rsidP="00213244">
      <w:pPr>
        <w:tabs>
          <w:tab w:val="left" w:pos="4680"/>
        </w:tabs>
        <w:rPr>
          <w:rFonts w:ascii="宋体" w:hAnsi="宋体"/>
          <w:szCs w:val="21"/>
        </w:rPr>
      </w:pPr>
    </w:p>
    <w:p w:rsidR="00213244" w:rsidRPr="0047065A" w:rsidRDefault="00213244" w:rsidP="00213244">
      <w:pPr>
        <w:pStyle w:val="1"/>
      </w:pPr>
      <w:r w:rsidRPr="0047065A">
        <w:rPr>
          <w:rFonts w:hint="eastAsia"/>
        </w:rPr>
        <w:t>三、</w:t>
      </w:r>
      <w:r w:rsidR="00F211DC">
        <w:rPr>
          <w:rFonts w:hint="eastAsia"/>
        </w:rPr>
        <w:t>计算题</w:t>
      </w:r>
      <w:r>
        <w:rPr>
          <w:rFonts w:hint="eastAsia"/>
        </w:rPr>
        <w:t>（</w:t>
      </w:r>
      <w:r w:rsidRPr="0047065A">
        <w:rPr>
          <w:rFonts w:hint="eastAsia"/>
        </w:rPr>
        <w:t>本题满分15分</w:t>
      </w:r>
      <w:r>
        <w:rPr>
          <w:rFonts w:hint="eastAsia"/>
        </w:rPr>
        <w:t>，</w:t>
      </w:r>
      <w:r w:rsidRPr="0047065A">
        <w:rPr>
          <w:rFonts w:hint="eastAsia"/>
        </w:rPr>
        <w:t>每小题5分</w:t>
      </w:r>
      <w:r>
        <w:rPr>
          <w:rFonts w:hint="eastAsia"/>
        </w:rPr>
        <w:t>）</w:t>
      </w:r>
      <w:r w:rsidRPr="00213244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三</w:t>
      </w:r>
      <w:r w:rsidRPr="00213244">
        <w:rPr>
          <w:rStyle w:val="ae"/>
          <w:rFonts w:hint="eastAsia"/>
        </w:rPr>
        <w:t>题】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rPr>
          <w:rFonts w:ascii="宋体" w:hAnsi="宋体"/>
          <w:szCs w:val="21"/>
        </w:rPr>
      </w:pPr>
      <w:r w:rsidRPr="002A6C9C">
        <w:rPr>
          <w:rFonts w:hint="eastAsia"/>
        </w:rPr>
        <w:t xml:space="preserve">(1) </w:t>
      </w:r>
      <w:r w:rsidRPr="0047065A">
        <w:rPr>
          <w:rFonts w:ascii="宋体" w:hAnsi="宋体" w:hint="eastAsia"/>
          <w:szCs w:val="21"/>
        </w:rPr>
        <w:t>求</w:t>
      </w:r>
      <w:r w:rsidR="0032259E" w:rsidRPr="0032259E">
        <w:rPr>
          <w:position w:val="-20"/>
        </w:rPr>
        <w:object w:dxaOrig="1400" w:dyaOrig="620">
          <v:shape id="_x0000_i1081" type="#_x0000_t75" style="width:70.25pt;height:31.1pt" o:ole="">
            <v:imagedata r:id="rId121" o:title=""/>
          </v:shape>
          <o:OLEObject Type="Embed" ProgID="Equation.DSMT4" ShapeID="_x0000_i1081" DrawAspect="Content" ObjectID="_1668321382" r:id="rId122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  <w:r w:rsidRPr="002A6C9C">
        <w:rPr>
          <w:rFonts w:hint="eastAsia"/>
        </w:rPr>
        <w:t xml:space="preserve">(2) </w:t>
      </w:r>
      <w:r w:rsidRPr="0047065A">
        <w:rPr>
          <w:rFonts w:ascii="宋体" w:hAnsi="宋体" w:hint="eastAsia"/>
          <w:szCs w:val="21"/>
        </w:rPr>
        <w:t>设</w:t>
      </w:r>
      <w:r w:rsidR="0032259E" w:rsidRPr="00025957">
        <w:rPr>
          <w:position w:val="-4"/>
        </w:rPr>
        <w:object w:dxaOrig="200" w:dyaOrig="260">
          <v:shape id="_x0000_i1082" type="#_x0000_t75" style="width:9.8pt;height:13.25pt" o:ole="">
            <v:imagedata r:id="rId123" o:title=""/>
          </v:shape>
          <o:OLEObject Type="Embed" ProgID="Equation.DSMT4" ShapeID="_x0000_i1082" DrawAspect="Content" ObjectID="_1668321383" r:id="rId124"/>
        </w:object>
      </w:r>
      <w:r w:rsidRPr="0047065A">
        <w:rPr>
          <w:rFonts w:ascii="宋体" w:hAnsi="宋体" w:hint="eastAsia"/>
          <w:szCs w:val="21"/>
        </w:rPr>
        <w:t>是曲面</w:t>
      </w:r>
      <w:r w:rsidR="0032259E" w:rsidRPr="0032259E">
        <w:rPr>
          <w:position w:val="-10"/>
        </w:rPr>
        <w:object w:dxaOrig="1780" w:dyaOrig="360">
          <v:shape id="_x0000_i1083" type="#_x0000_t75" style="width:89.3pt;height:17.85pt" o:ole="">
            <v:imagedata r:id="rId125" o:title=""/>
          </v:shape>
          <o:OLEObject Type="Embed" ProgID="Equation.DSMT4" ShapeID="_x0000_i1083" DrawAspect="Content" ObjectID="_1668321384" r:id="rId126"/>
        </w:object>
      </w:r>
      <w:r w:rsidRPr="0047065A">
        <w:rPr>
          <w:rFonts w:ascii="宋体" w:hAnsi="宋体" w:hint="eastAsia"/>
          <w:szCs w:val="21"/>
        </w:rPr>
        <w:t>在点</w:t>
      </w:r>
      <w:r w:rsidR="0032259E" w:rsidRPr="0032259E">
        <w:rPr>
          <w:position w:val="-10"/>
        </w:rPr>
        <w:object w:dxaOrig="880" w:dyaOrig="320">
          <v:shape id="_x0000_i1084" type="#_x0000_t75" style="width:43.8pt;height:16.15pt" o:ole="">
            <v:imagedata r:id="rId127" o:title=""/>
          </v:shape>
          <o:OLEObject Type="Embed" ProgID="Equation.DSMT4" ShapeID="_x0000_i1084" DrawAspect="Content" ObjectID="_1668321385" r:id="rId128"/>
        </w:object>
      </w:r>
      <w:r w:rsidRPr="0047065A">
        <w:rPr>
          <w:rFonts w:ascii="宋体" w:hAnsi="宋体" w:hint="eastAsia"/>
          <w:szCs w:val="21"/>
        </w:rPr>
        <w:t>处的指向外侧的法向量</w: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求函数</w:t>
      </w:r>
    </w:p>
    <w:p w:rsidR="00213244" w:rsidRPr="0047065A" w:rsidRDefault="0032259E" w:rsidP="00213244">
      <w:pPr>
        <w:ind w:firstLineChars="200" w:firstLine="480"/>
        <w:rPr>
          <w:rFonts w:ascii="宋体" w:hAnsi="宋体"/>
          <w:szCs w:val="21"/>
        </w:rPr>
      </w:pPr>
      <w:r w:rsidRPr="0032259E">
        <w:rPr>
          <w:position w:val="-24"/>
        </w:rPr>
        <w:object w:dxaOrig="1579" w:dyaOrig="720">
          <v:shape id="_x0000_i1085" type="#_x0000_t75" style="width:78.9pt;height:36.3pt" o:ole="">
            <v:imagedata r:id="rId129" o:title=""/>
          </v:shape>
          <o:OLEObject Type="Embed" ProgID="Equation.DSMT4" ShapeID="_x0000_i1085" DrawAspect="Content" ObjectID="_1668321386" r:id="rId130"/>
        </w:object>
      </w:r>
      <w:r w:rsidR="00213244" w:rsidRPr="0047065A">
        <w:rPr>
          <w:rFonts w:ascii="宋体" w:hAnsi="宋体" w:hint="eastAsia"/>
          <w:szCs w:val="21"/>
        </w:rPr>
        <w:t>在点</w:t>
      </w:r>
      <w:r w:rsidRPr="00025957">
        <w:rPr>
          <w:position w:val="-4"/>
        </w:rPr>
        <w:object w:dxaOrig="220" w:dyaOrig="260">
          <v:shape id="_x0000_i1086" type="#_x0000_t75" style="width:10.95pt;height:13.25pt" o:ole="">
            <v:imagedata r:id="rId131" o:title=""/>
          </v:shape>
          <o:OLEObject Type="Embed" ProgID="Equation.DSMT4" ShapeID="_x0000_i1086" DrawAspect="Content" ObjectID="_1668321387" r:id="rId132"/>
        </w:object>
      </w:r>
      <w:r w:rsidR="00213244" w:rsidRPr="0047065A">
        <w:rPr>
          <w:rFonts w:ascii="宋体" w:hAnsi="宋体" w:hint="eastAsia"/>
          <w:szCs w:val="21"/>
        </w:rPr>
        <w:t>处沿方向</w:t>
      </w:r>
      <w:r w:rsidRPr="00025957">
        <w:rPr>
          <w:position w:val="-4"/>
        </w:rPr>
        <w:object w:dxaOrig="200" w:dyaOrig="260">
          <v:shape id="_x0000_i1087" type="#_x0000_t75" style="width:9.8pt;height:13.25pt" o:ole="">
            <v:imagedata r:id="rId133" o:title=""/>
          </v:shape>
          <o:OLEObject Type="Embed" ProgID="Equation.DSMT4" ShapeID="_x0000_i1087" DrawAspect="Content" ObjectID="_1668321388" r:id="rId134"/>
        </w:object>
      </w:r>
      <w:r w:rsidR="00213244" w:rsidRPr="0047065A">
        <w:rPr>
          <w:rFonts w:ascii="宋体" w:hAnsi="宋体" w:hint="eastAsia"/>
          <w:szCs w:val="21"/>
        </w:rPr>
        <w:t>的方向导数</w:t>
      </w:r>
      <w:r w:rsidR="00213244"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  <w:r w:rsidRPr="002A6C9C">
        <w:rPr>
          <w:rFonts w:hint="eastAsia"/>
        </w:rPr>
        <w:t xml:space="preserve">(3) </w:t>
      </w:r>
      <w:r>
        <w:rPr>
          <w:rFonts w:ascii="宋体" w:hAnsi="宋体" w:hint="eastAsia"/>
          <w:szCs w:val="21"/>
        </w:rPr>
        <w:t>求</w:t>
      </w:r>
      <w:r w:rsidR="0032259E" w:rsidRPr="0032259E">
        <w:rPr>
          <w:position w:val="-30"/>
        </w:rPr>
        <w:object w:dxaOrig="1880" w:dyaOrig="580">
          <v:shape id="_x0000_i1088" type="#_x0000_t75" style="width:93.9pt;height:28.8pt" o:ole="">
            <v:imagedata r:id="rId135" o:title=""/>
          </v:shape>
          <o:OLEObject Type="Embed" ProgID="Equation.DSMT4" ShapeID="_x0000_i1088" DrawAspect="Content" ObjectID="_1668321389" r:id="rId136"/>
        </w:objec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其中</w:t>
      </w:r>
      <w:r w:rsidR="0032259E" w:rsidRPr="00025957">
        <w:rPr>
          <w:position w:val="-4"/>
        </w:rPr>
        <w:object w:dxaOrig="260" w:dyaOrig="260">
          <v:shape id="_x0000_i1089" type="#_x0000_t75" style="width:13.25pt;height:13.25pt" o:ole="">
            <v:imagedata r:id="rId137" o:title=""/>
          </v:shape>
          <o:OLEObject Type="Embed" ProgID="Equation.DSMT4" ShapeID="_x0000_i1089" DrawAspect="Content" ObjectID="_1668321390" r:id="rId138"/>
        </w:object>
      </w:r>
      <w:r w:rsidRPr="0047065A">
        <w:rPr>
          <w:rFonts w:ascii="宋体" w:hAnsi="宋体" w:hint="eastAsia"/>
          <w:szCs w:val="21"/>
        </w:rPr>
        <w:t>是</w:t>
      </w:r>
      <w:r>
        <w:rPr>
          <w:rFonts w:ascii="宋体" w:hAnsi="宋体" w:hint="eastAsia"/>
          <w:szCs w:val="21"/>
        </w:rPr>
        <w:t>由</w:t>
      </w:r>
      <w:r w:rsidRPr="0047065A">
        <w:rPr>
          <w:rFonts w:ascii="宋体" w:hAnsi="宋体" w:hint="eastAsia"/>
          <w:szCs w:val="21"/>
        </w:rPr>
        <w:t>曲线</w:t>
      </w:r>
      <w:r w:rsidR="0032259E" w:rsidRPr="0032259E">
        <w:rPr>
          <w:position w:val="-32"/>
        </w:rPr>
        <w:object w:dxaOrig="980" w:dyaOrig="760">
          <v:shape id="_x0000_i1090" type="#_x0000_t75" style="width:48.95pt;height:38pt" o:ole="">
            <v:imagedata r:id="rId139" o:title=""/>
          </v:shape>
          <o:OLEObject Type="Embed" ProgID="Equation.DSMT4" ShapeID="_x0000_i1090" DrawAspect="Content" ObjectID="_1668321391" r:id="rId140"/>
        </w:object>
      </w:r>
      <w:r w:rsidRPr="0047065A">
        <w:rPr>
          <w:rFonts w:ascii="宋体" w:hAnsi="宋体" w:hint="eastAsia"/>
          <w:szCs w:val="21"/>
        </w:rPr>
        <w:t>绕</w:t>
      </w:r>
      <w:r w:rsidR="0032259E" w:rsidRPr="00025957">
        <w:rPr>
          <w:position w:val="-4"/>
        </w:rPr>
        <w:object w:dxaOrig="200" w:dyaOrig="200">
          <v:shape id="_x0000_i1091" type="#_x0000_t75" style="width:9.8pt;height:9.8pt" o:ole="">
            <v:imagedata r:id="rId141" o:title=""/>
          </v:shape>
          <o:OLEObject Type="Embed" ProgID="Equation.DSMT4" ShapeID="_x0000_i1091" DrawAspect="Content" ObjectID="_1668321392" r:id="rId142"/>
        </w:object>
      </w:r>
      <w:r w:rsidRPr="0047065A">
        <w:rPr>
          <w:rFonts w:ascii="宋体" w:hAnsi="宋体" w:hint="eastAsia"/>
          <w:szCs w:val="21"/>
        </w:rPr>
        <w:t>轴旋转一周而成的曲面与平面</w:t>
      </w:r>
      <w:r w:rsidR="0032259E" w:rsidRPr="00025957">
        <w:rPr>
          <w:position w:val="-4"/>
        </w:rPr>
        <w:object w:dxaOrig="560" w:dyaOrig="260">
          <v:shape id="_x0000_i1092" type="#_x0000_t75" style="width:28.2pt;height:13.25pt" o:ole="">
            <v:imagedata r:id="rId143" o:title=""/>
          </v:shape>
          <o:OLEObject Type="Embed" ProgID="Equation.DSMT4" ShapeID="_x0000_i1092" DrawAspect="Content" ObjectID="_1668321393" r:id="rId144"/>
        </w:object>
      </w:r>
      <w:r w:rsidRPr="0047065A">
        <w:rPr>
          <w:rFonts w:ascii="宋体" w:hAnsi="宋体" w:hint="eastAsia"/>
          <w:szCs w:val="21"/>
        </w:rPr>
        <w:t>所围成的</w:t>
      </w:r>
      <w:r>
        <w:rPr>
          <w:rFonts w:ascii="宋体" w:hAnsi="宋体" w:hint="eastAsia"/>
          <w:szCs w:val="21"/>
        </w:rPr>
        <w:t>立</w:t>
      </w:r>
      <w:r w:rsidRPr="0047065A">
        <w:rPr>
          <w:rFonts w:ascii="宋体" w:hAnsi="宋体" w:hint="eastAsia"/>
          <w:szCs w:val="21"/>
        </w:rPr>
        <w:t>体</w: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</w:p>
    <w:p w:rsidR="00213244" w:rsidRPr="0047065A" w:rsidRDefault="00213244" w:rsidP="00213244">
      <w:pPr>
        <w:ind w:left="480" w:hangingChars="200" w:hanging="480"/>
        <w:rPr>
          <w:rFonts w:ascii="宋体" w:hAnsi="宋体"/>
          <w:szCs w:val="21"/>
        </w:rPr>
      </w:pPr>
    </w:p>
    <w:p w:rsidR="00213244" w:rsidRPr="0047065A" w:rsidRDefault="00213244" w:rsidP="00213244">
      <w:pPr>
        <w:pStyle w:val="1"/>
      </w:pPr>
      <w:r w:rsidRPr="0047065A">
        <w:rPr>
          <w:rFonts w:hint="eastAsia"/>
        </w:rPr>
        <w:t>四、</w:t>
      </w:r>
      <w:r>
        <w:rPr>
          <w:rFonts w:hint="eastAsia"/>
        </w:rPr>
        <w:t>（</w:t>
      </w:r>
      <w:r w:rsidRPr="0047065A">
        <w:rPr>
          <w:rFonts w:hint="eastAsia"/>
        </w:rPr>
        <w:t>本题满分</w:t>
      </w:r>
      <w:r w:rsidR="006869E2">
        <w:rPr>
          <w:rFonts w:hint="eastAsia"/>
        </w:rPr>
        <w:t>18分，每小题6分</w:t>
      </w:r>
      <w:r>
        <w:rPr>
          <w:rFonts w:hint="eastAsia"/>
        </w:rPr>
        <w:t>）</w:t>
      </w:r>
    </w:p>
    <w:p w:rsidR="006869E2" w:rsidRDefault="006869E2" w:rsidP="00213244">
      <w:pPr>
        <w:rPr>
          <w:rFonts w:ascii="宋体" w:hAnsi="宋体"/>
          <w:szCs w:val="21"/>
        </w:rPr>
      </w:pPr>
    </w:p>
    <w:p w:rsidR="006869E2" w:rsidRDefault="006869E2" w:rsidP="00213244">
      <w:pPr>
        <w:rPr>
          <w:rFonts w:ascii="宋体" w:hAnsi="宋体"/>
          <w:szCs w:val="21"/>
        </w:rPr>
      </w:pPr>
    </w:p>
    <w:p w:rsidR="006869E2" w:rsidRPr="006869E2" w:rsidRDefault="006869E2" w:rsidP="00213244">
      <w:r w:rsidRPr="006869E2">
        <w:rPr>
          <w:rFonts w:hint="eastAsia"/>
        </w:rPr>
        <w:t xml:space="preserve">(1) </w:t>
      </w:r>
      <w:r w:rsidR="006912BE">
        <w:rPr>
          <w:rFonts w:hint="eastAsia"/>
        </w:rPr>
        <w:t>求</w:t>
      </w:r>
      <w:r w:rsidR="0032259E" w:rsidRPr="0032259E">
        <w:rPr>
          <w:position w:val="-34"/>
        </w:rPr>
        <w:object w:dxaOrig="2040" w:dyaOrig="720">
          <v:shape id="_x0000_i1093" type="#_x0000_t75" style="width:101.95pt;height:36.3pt" o:ole="">
            <v:imagedata r:id="rId145" o:title=""/>
          </v:shape>
          <o:OLEObject Type="Embed" ProgID="Equation.DSMT4" ShapeID="_x0000_i1093" DrawAspect="Content" ObjectID="_1668321394" r:id="rId146"/>
        </w:object>
      </w:r>
      <w:r w:rsidR="006912BE">
        <w:rPr>
          <w:rFonts w:hint="eastAsia"/>
        </w:rPr>
        <w:t>．</w:t>
      </w:r>
    </w:p>
    <w:p w:rsidR="006869E2" w:rsidRDefault="006869E2" w:rsidP="00213244">
      <w:pPr>
        <w:rPr>
          <w:rFonts w:ascii="宋体" w:hAnsi="宋体"/>
          <w:szCs w:val="21"/>
        </w:rPr>
      </w:pPr>
    </w:p>
    <w:p w:rsidR="006912BE" w:rsidRDefault="006912BE" w:rsidP="00213244">
      <w:pPr>
        <w:rPr>
          <w:rFonts w:ascii="宋体" w:hAnsi="宋体"/>
          <w:szCs w:val="21"/>
        </w:rPr>
      </w:pPr>
    </w:p>
    <w:p w:rsidR="006869E2" w:rsidRPr="006869E2" w:rsidRDefault="006869E2" w:rsidP="006912BE">
      <w:pPr>
        <w:ind w:left="480" w:hangingChars="200" w:hanging="480"/>
      </w:pPr>
      <w:r w:rsidRPr="006869E2">
        <w:rPr>
          <w:rFonts w:hint="eastAsia"/>
        </w:rPr>
        <w:t xml:space="preserve">(2) </w:t>
      </w:r>
      <w:r w:rsidR="006912BE">
        <w:rPr>
          <w:rFonts w:hint="eastAsia"/>
        </w:rPr>
        <w:t>计算</w:t>
      </w:r>
      <w:r w:rsidR="0032259E" w:rsidRPr="0032259E">
        <w:rPr>
          <w:position w:val="-18"/>
        </w:rPr>
        <w:object w:dxaOrig="2740" w:dyaOrig="460">
          <v:shape id="_x0000_i1094" type="#_x0000_t75" style="width:137.1pt;height:23.05pt" o:ole="">
            <v:imagedata r:id="rId147" o:title=""/>
          </v:shape>
          <o:OLEObject Type="Embed" ProgID="Equation.DSMT4" ShapeID="_x0000_i1094" DrawAspect="Content" ObjectID="_1668321395" r:id="rId148"/>
        </w:object>
      </w:r>
      <w:r w:rsidR="006912BE">
        <w:rPr>
          <w:rFonts w:hint="eastAsia"/>
        </w:rPr>
        <w:t>，其中</w:t>
      </w:r>
      <w:r w:rsidR="0032259E" w:rsidRPr="0032259E">
        <w:rPr>
          <w:position w:val="-6"/>
        </w:rPr>
        <w:object w:dxaOrig="220" w:dyaOrig="279">
          <v:shape id="_x0000_i1095" type="#_x0000_t75" style="width:10.95pt;height:13.8pt" o:ole="">
            <v:imagedata r:id="rId149" o:title=""/>
          </v:shape>
          <o:OLEObject Type="Embed" ProgID="Equation.DSMT4" ShapeID="_x0000_i1095" DrawAspect="Content" ObjectID="_1668321396" r:id="rId150"/>
        </w:object>
      </w:r>
      <w:r w:rsidR="006912BE">
        <w:rPr>
          <w:rFonts w:hint="eastAsia"/>
        </w:rPr>
        <w:t>是圆柱面</w:t>
      </w:r>
      <w:r w:rsidR="0032259E" w:rsidRPr="0032259E">
        <w:rPr>
          <w:position w:val="-10"/>
        </w:rPr>
        <w:object w:dxaOrig="1120" w:dyaOrig="360">
          <v:shape id="_x0000_i1096" type="#_x0000_t75" style="width:55.85pt;height:17.85pt" o:ole="">
            <v:imagedata r:id="rId151" o:title=""/>
          </v:shape>
          <o:OLEObject Type="Embed" ProgID="Equation.DSMT4" ShapeID="_x0000_i1096" DrawAspect="Content" ObjectID="_1668321397" r:id="rId152"/>
        </w:object>
      </w:r>
      <w:r w:rsidR="006912BE">
        <w:rPr>
          <w:rFonts w:hint="eastAsia"/>
        </w:rPr>
        <w:t>被平面</w:t>
      </w:r>
      <w:r w:rsidR="0032259E" w:rsidRPr="00025957">
        <w:rPr>
          <w:position w:val="-4"/>
        </w:rPr>
        <w:object w:dxaOrig="880" w:dyaOrig="260">
          <v:shape id="_x0000_i1097" type="#_x0000_t75" style="width:43.8pt;height:13.25pt" o:ole="">
            <v:imagedata r:id="rId153" o:title=""/>
          </v:shape>
          <o:OLEObject Type="Embed" ProgID="Equation.DSMT4" ShapeID="_x0000_i1097" DrawAspect="Content" ObjectID="_1668321398" r:id="rId154"/>
        </w:object>
      </w:r>
      <w:r w:rsidR="006912BE">
        <w:rPr>
          <w:rFonts w:hint="eastAsia"/>
        </w:rPr>
        <w:t>和</w:t>
      </w:r>
      <w:r w:rsidR="0032259E" w:rsidRPr="0032259E">
        <w:rPr>
          <w:position w:val="-6"/>
        </w:rPr>
        <w:object w:dxaOrig="540" w:dyaOrig="279">
          <v:shape id="_x0000_i1098" type="#_x0000_t75" style="width:27.05pt;height:13.8pt" o:ole="">
            <v:imagedata r:id="rId155" o:title=""/>
          </v:shape>
          <o:OLEObject Type="Embed" ProgID="Equation.DSMT4" ShapeID="_x0000_i1098" DrawAspect="Content" ObjectID="_1668321399" r:id="rId156"/>
        </w:object>
      </w:r>
      <w:r w:rsidR="006912BE">
        <w:rPr>
          <w:rFonts w:hint="eastAsia"/>
        </w:rPr>
        <w:t>所截出部分的外侧．</w:t>
      </w:r>
    </w:p>
    <w:p w:rsidR="006912BE" w:rsidRDefault="006912BE" w:rsidP="00213244">
      <w:pPr>
        <w:rPr>
          <w:rFonts w:ascii="宋体" w:hAnsi="宋体"/>
          <w:szCs w:val="21"/>
        </w:rPr>
      </w:pPr>
    </w:p>
    <w:p w:rsidR="006912BE" w:rsidRDefault="006912BE" w:rsidP="00213244">
      <w:pPr>
        <w:rPr>
          <w:rFonts w:ascii="宋体" w:hAnsi="宋体"/>
          <w:szCs w:val="21"/>
        </w:rPr>
      </w:pPr>
    </w:p>
    <w:p w:rsidR="00213244" w:rsidRPr="006869E2" w:rsidRDefault="006869E2" w:rsidP="006869E2">
      <w:pPr>
        <w:ind w:left="480" w:hangingChars="200" w:hanging="480"/>
      </w:pPr>
      <w:r w:rsidRPr="00213244">
        <w:rPr>
          <w:rFonts w:hint="eastAsia"/>
        </w:rPr>
        <w:t>(3)</w:t>
      </w:r>
      <w:r w:rsidRPr="00213244">
        <w:rPr>
          <w:rStyle w:val="ae"/>
          <w:rFonts w:hint="eastAsia"/>
        </w:rPr>
        <w:t>【同试卷一</w:t>
      </w:r>
      <w:r>
        <w:rPr>
          <w:rStyle w:val="ae"/>
          <w:rFonts w:hint="eastAsia"/>
        </w:rPr>
        <w:t>第四</w:t>
      </w:r>
      <w:r w:rsidRPr="00213244">
        <w:rPr>
          <w:rStyle w:val="ae"/>
          <w:rFonts w:hint="eastAsia"/>
        </w:rPr>
        <w:t>题】</w:t>
      </w:r>
      <w:r w:rsidR="00213244" w:rsidRPr="0047065A">
        <w:rPr>
          <w:rFonts w:ascii="宋体" w:hAnsi="宋体" w:hint="eastAsia"/>
          <w:szCs w:val="21"/>
        </w:rPr>
        <w:t>在过点</w:t>
      </w:r>
      <w:r w:rsidR="0032259E" w:rsidRPr="0032259E">
        <w:rPr>
          <w:position w:val="-10"/>
        </w:rPr>
        <w:object w:dxaOrig="700" w:dyaOrig="320">
          <v:shape id="_x0000_i1099" type="#_x0000_t75" style="width:35.15pt;height:16.15pt" o:ole="">
            <v:imagedata r:id="rId157" o:title=""/>
          </v:shape>
          <o:OLEObject Type="Embed" ProgID="Equation.DSMT4" ShapeID="_x0000_i1099" DrawAspect="Content" ObjectID="_1668321400" r:id="rId158"/>
        </w:object>
      </w:r>
      <w:r w:rsidR="00213244" w:rsidRPr="0047065A">
        <w:rPr>
          <w:rFonts w:ascii="宋体" w:hAnsi="宋体" w:hint="eastAsia"/>
          <w:szCs w:val="21"/>
        </w:rPr>
        <w:t>和</w:t>
      </w:r>
      <w:r w:rsidR="0032259E" w:rsidRPr="0032259E">
        <w:rPr>
          <w:position w:val="-10"/>
        </w:rPr>
        <w:object w:dxaOrig="740" w:dyaOrig="320">
          <v:shape id="_x0000_i1100" type="#_x0000_t75" style="width:36.85pt;height:16.15pt" o:ole="">
            <v:imagedata r:id="rId159" o:title=""/>
          </v:shape>
          <o:OLEObject Type="Embed" ProgID="Equation.DSMT4" ShapeID="_x0000_i1100" DrawAspect="Content" ObjectID="_1668321401" r:id="rId160"/>
        </w:object>
      </w:r>
      <w:r w:rsidR="00213244" w:rsidRPr="0047065A">
        <w:rPr>
          <w:rFonts w:ascii="宋体" w:hAnsi="宋体" w:hint="eastAsia"/>
          <w:szCs w:val="21"/>
        </w:rPr>
        <w:t>的曲线族</w:t>
      </w:r>
      <w:r w:rsidR="0032259E" w:rsidRPr="0032259E">
        <w:rPr>
          <w:position w:val="-10"/>
        </w:rPr>
        <w:object w:dxaOrig="1680" w:dyaOrig="320">
          <v:shape id="_x0000_i1101" type="#_x0000_t75" style="width:84.1pt;height:16.15pt" o:ole="">
            <v:imagedata r:id="rId161" o:title=""/>
          </v:shape>
          <o:OLEObject Type="Embed" ProgID="Equation.DSMT4" ShapeID="_x0000_i1101" DrawAspect="Content" ObjectID="_1668321402" r:id="rId162"/>
        </w:object>
      </w:r>
      <w:r w:rsidR="00213244" w:rsidRPr="0047065A">
        <w:rPr>
          <w:rFonts w:ascii="宋体" w:hAnsi="宋体" w:hint="eastAsia"/>
          <w:szCs w:val="21"/>
        </w:rPr>
        <w:t>中</w:t>
      </w:r>
      <w:r w:rsidR="00213244">
        <w:rPr>
          <w:rFonts w:ascii="宋体" w:hAnsi="宋体" w:hint="eastAsia"/>
          <w:szCs w:val="21"/>
        </w:rPr>
        <w:t>，</w:t>
      </w:r>
      <w:r w:rsidR="00213244" w:rsidRPr="0047065A">
        <w:rPr>
          <w:rFonts w:ascii="宋体" w:hAnsi="宋体" w:hint="eastAsia"/>
          <w:szCs w:val="21"/>
        </w:rPr>
        <w:t>求一条曲线</w:t>
      </w:r>
      <w:r w:rsidR="0032259E" w:rsidRPr="00025957">
        <w:rPr>
          <w:position w:val="-4"/>
        </w:rPr>
        <w:object w:dxaOrig="200" w:dyaOrig="260">
          <v:shape id="_x0000_i1102" type="#_x0000_t75" style="width:9.8pt;height:13.25pt" o:ole="">
            <v:imagedata r:id="rId163" o:title=""/>
          </v:shape>
          <o:OLEObject Type="Embed" ProgID="Equation.DSMT4" ShapeID="_x0000_i1102" DrawAspect="Content" ObjectID="_1668321403" r:id="rId164"/>
        </w:object>
      </w:r>
      <w:r w:rsidR="00213244">
        <w:rPr>
          <w:rFonts w:ascii="宋体" w:hAnsi="宋体" w:hint="eastAsia"/>
          <w:szCs w:val="21"/>
        </w:rPr>
        <w:t>，</w:t>
      </w:r>
      <w:r w:rsidR="00213244" w:rsidRPr="0047065A">
        <w:rPr>
          <w:rFonts w:ascii="宋体" w:hAnsi="宋体" w:hint="eastAsia"/>
          <w:szCs w:val="21"/>
        </w:rPr>
        <w:t>使沿该曲线从</w:t>
      </w:r>
      <w:r w:rsidR="0032259E" w:rsidRPr="0032259E">
        <w:rPr>
          <w:position w:val="-6"/>
        </w:rPr>
        <w:object w:dxaOrig="220" w:dyaOrig="279">
          <v:shape id="_x0000_i1103" type="#_x0000_t75" style="width:10.95pt;height:13.8pt" o:ole="">
            <v:imagedata r:id="rId165" o:title=""/>
          </v:shape>
          <o:OLEObject Type="Embed" ProgID="Equation.DSMT4" ShapeID="_x0000_i1103" DrawAspect="Content" ObjectID="_1668321404" r:id="rId166"/>
        </w:object>
      </w:r>
      <w:r w:rsidR="00213244" w:rsidRPr="0047065A">
        <w:rPr>
          <w:rFonts w:ascii="宋体" w:hAnsi="宋体" w:hint="eastAsia"/>
          <w:szCs w:val="21"/>
        </w:rPr>
        <w:t>到</w:t>
      </w:r>
      <w:r w:rsidR="0032259E" w:rsidRPr="00025957">
        <w:rPr>
          <w:position w:val="-4"/>
        </w:rPr>
        <w:object w:dxaOrig="220" w:dyaOrig="260">
          <v:shape id="_x0000_i1104" type="#_x0000_t75" style="width:10.95pt;height:13.25pt" o:ole="">
            <v:imagedata r:id="rId167" o:title=""/>
          </v:shape>
          <o:OLEObject Type="Embed" ProgID="Equation.DSMT4" ShapeID="_x0000_i1104" DrawAspect="Content" ObjectID="_1668321405" r:id="rId168"/>
        </w:object>
      </w:r>
      <w:r w:rsidR="00213244" w:rsidRPr="0047065A">
        <w:rPr>
          <w:rFonts w:ascii="宋体" w:hAnsi="宋体" w:hint="eastAsia"/>
          <w:szCs w:val="21"/>
        </w:rPr>
        <w:t>的积分</w:t>
      </w:r>
      <w:r w:rsidR="0032259E" w:rsidRPr="0032259E">
        <w:rPr>
          <w:position w:val="-18"/>
        </w:rPr>
        <w:object w:dxaOrig="2500" w:dyaOrig="460">
          <v:shape id="_x0000_i1105" type="#_x0000_t75" style="width:125pt;height:23.05pt" o:ole="">
            <v:imagedata r:id="rId169" o:title=""/>
          </v:shape>
          <o:OLEObject Type="Embed" ProgID="Equation.DSMT4" ShapeID="_x0000_i1105" DrawAspect="Content" ObjectID="_1668321406" r:id="rId170"/>
        </w:object>
      </w:r>
      <w:r w:rsidR="00213244" w:rsidRPr="0047065A">
        <w:rPr>
          <w:rFonts w:ascii="宋体" w:hAnsi="宋体" w:hint="eastAsia"/>
          <w:szCs w:val="21"/>
        </w:rPr>
        <w:t>的值最小</w:t>
      </w:r>
      <w:r w:rsidR="00213244"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pStyle w:val="1"/>
      </w:pPr>
      <w:r w:rsidRPr="0047065A">
        <w:rPr>
          <w:rFonts w:hint="eastAsia"/>
        </w:rPr>
        <w:t>五、</w:t>
      </w:r>
      <w:r>
        <w:rPr>
          <w:rFonts w:hint="eastAsia"/>
        </w:rPr>
        <w:t>（</w:t>
      </w:r>
      <w:r w:rsidRPr="0047065A">
        <w:rPr>
          <w:rFonts w:hint="eastAsia"/>
        </w:rPr>
        <w:t>本题满分8分</w:t>
      </w:r>
      <w:r>
        <w:rPr>
          <w:rFonts w:hint="eastAsia"/>
        </w:rPr>
        <w:t>）</w:t>
      </w:r>
      <w:r w:rsidRPr="00213244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五</w:t>
      </w:r>
      <w:r w:rsidRPr="00213244">
        <w:rPr>
          <w:rStyle w:val="ae"/>
          <w:rFonts w:hint="eastAsia"/>
        </w:rPr>
        <w:t>题】</w:t>
      </w:r>
    </w:p>
    <w:p w:rsidR="00213244" w:rsidRDefault="00213244" w:rsidP="00213244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将函数</w:t>
      </w:r>
      <w:r w:rsidR="0032259E" w:rsidRPr="0032259E">
        <w:rPr>
          <w:position w:val="-10"/>
        </w:rPr>
        <w:object w:dxaOrig="2500" w:dyaOrig="320">
          <v:shape id="_x0000_i1106" type="#_x0000_t75" style="width:125pt;height:16.15pt" o:ole="">
            <v:imagedata r:id="rId171" o:title=""/>
          </v:shape>
          <o:OLEObject Type="Embed" ProgID="Equation.DSMT4" ShapeID="_x0000_i1106" DrawAspect="Content" ObjectID="_1668321407" r:id="rId172"/>
        </w:object>
      </w:r>
      <w:r w:rsidRPr="0047065A">
        <w:rPr>
          <w:rFonts w:ascii="宋体" w:hAnsi="宋体" w:hint="eastAsia"/>
          <w:szCs w:val="21"/>
        </w:rPr>
        <w:t>展开成以</w:t>
      </w:r>
      <w:r w:rsidR="0032259E" w:rsidRPr="00025957">
        <w:rPr>
          <w:position w:val="-4"/>
        </w:rPr>
        <w:object w:dxaOrig="180" w:dyaOrig="260">
          <v:shape id="_x0000_i1107" type="#_x0000_t75" style="width:9.2pt;height:13.25pt" o:ole="">
            <v:imagedata r:id="rId173" o:title=""/>
          </v:shape>
          <o:OLEObject Type="Embed" ProgID="Equation.DSMT4" ShapeID="_x0000_i1107" DrawAspect="Content" ObjectID="_1668321408" r:id="rId174"/>
        </w:object>
      </w:r>
      <w:r w:rsidRPr="0047065A">
        <w:rPr>
          <w:rFonts w:ascii="宋体" w:hAnsi="宋体" w:hint="eastAsia"/>
          <w:szCs w:val="21"/>
        </w:rPr>
        <w:t>为周期的傅立叶级数</w: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并由此求级数</w:t>
      </w:r>
    </w:p>
    <w:p w:rsidR="00213244" w:rsidRDefault="0032259E" w:rsidP="00213244">
      <w:pPr>
        <w:rPr>
          <w:rFonts w:ascii="宋体" w:hAnsi="宋体"/>
          <w:szCs w:val="21"/>
        </w:rPr>
      </w:pPr>
      <w:r w:rsidRPr="0032259E">
        <w:rPr>
          <w:position w:val="-28"/>
        </w:rPr>
        <w:object w:dxaOrig="600" w:dyaOrig="680">
          <v:shape id="_x0000_i1108" type="#_x0000_t75" style="width:29.95pt;height:34pt" o:ole="">
            <v:imagedata r:id="rId175" o:title=""/>
          </v:shape>
          <o:OLEObject Type="Embed" ProgID="Equation.DSMT4" ShapeID="_x0000_i1108" DrawAspect="Content" ObjectID="_1668321409" r:id="rId176"/>
        </w:object>
      </w:r>
      <w:r w:rsidR="00213244" w:rsidRPr="0047065A">
        <w:rPr>
          <w:rFonts w:ascii="宋体" w:hAnsi="宋体" w:hint="eastAsia"/>
          <w:szCs w:val="21"/>
        </w:rPr>
        <w:t>的和</w:t>
      </w:r>
      <w:r w:rsidR="00213244"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jc w:val="left"/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b/>
          <w:szCs w:val="21"/>
        </w:rPr>
      </w:pPr>
    </w:p>
    <w:p w:rsidR="00213244" w:rsidRPr="0047065A" w:rsidRDefault="00213244" w:rsidP="00213244">
      <w:pPr>
        <w:pStyle w:val="1"/>
      </w:pPr>
      <w:r w:rsidRPr="0047065A">
        <w:rPr>
          <w:rFonts w:hint="eastAsia"/>
        </w:rPr>
        <w:t>六、</w:t>
      </w:r>
      <w:r>
        <w:rPr>
          <w:rFonts w:hint="eastAsia"/>
        </w:rPr>
        <w:t>（</w:t>
      </w:r>
      <w:r w:rsidRPr="0047065A">
        <w:rPr>
          <w:rFonts w:hint="eastAsia"/>
        </w:rPr>
        <w:t>本题满分7分</w:t>
      </w:r>
      <w:r>
        <w:rPr>
          <w:rFonts w:hint="eastAsia"/>
        </w:rPr>
        <w:t>）</w:t>
      </w:r>
      <w:r w:rsidRPr="00213244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六</w:t>
      </w:r>
      <w:r w:rsidRPr="00213244">
        <w:rPr>
          <w:rStyle w:val="ae"/>
          <w:rFonts w:hint="eastAsia"/>
        </w:rPr>
        <w:t>题】</w:t>
      </w:r>
    </w:p>
    <w:p w:rsidR="00213244" w:rsidRPr="0047065A" w:rsidRDefault="00213244" w:rsidP="00213244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设函数</w:t>
      </w:r>
      <w:r w:rsidR="0032259E" w:rsidRPr="0032259E">
        <w:rPr>
          <w:position w:val="-10"/>
        </w:rPr>
        <w:object w:dxaOrig="540" w:dyaOrig="320">
          <v:shape id="_x0000_i1109" type="#_x0000_t75" style="width:27.05pt;height:16.15pt" o:ole="">
            <v:imagedata r:id="rId177" o:title=""/>
          </v:shape>
          <o:OLEObject Type="Embed" ProgID="Equation.DSMT4" ShapeID="_x0000_i1109" DrawAspect="Content" ObjectID="_1668321410" r:id="rId178"/>
        </w:object>
      </w:r>
      <w:r w:rsidRPr="0047065A">
        <w:rPr>
          <w:rFonts w:ascii="宋体" w:hAnsi="宋体" w:hint="eastAsia"/>
          <w:szCs w:val="21"/>
        </w:rPr>
        <w:t>在</w:t>
      </w:r>
      <w:r w:rsidR="0032259E" w:rsidRPr="0032259E">
        <w:rPr>
          <w:position w:val="-10"/>
        </w:rPr>
        <w:object w:dxaOrig="520" w:dyaOrig="320">
          <v:shape id="_x0000_i1110" type="#_x0000_t75" style="width:25.9pt;height:16.15pt" o:ole="">
            <v:imagedata r:id="rId179" o:title=""/>
          </v:shape>
          <o:OLEObject Type="Embed" ProgID="Equation.DSMT4" ShapeID="_x0000_i1110" DrawAspect="Content" ObjectID="_1668321411" r:id="rId180"/>
        </w:object>
      </w:r>
      <w:r w:rsidRPr="0047065A">
        <w:rPr>
          <w:rFonts w:ascii="宋体" w:hAnsi="宋体" w:hint="eastAsia"/>
          <w:szCs w:val="21"/>
        </w:rPr>
        <w:t>上连续</w:t>
      </w:r>
      <w:r>
        <w:rPr>
          <w:rFonts w:ascii="宋体" w:hAnsi="宋体" w:hint="eastAsia"/>
          <w:szCs w:val="21"/>
        </w:rPr>
        <w:t>，</w:t>
      </w:r>
      <w:r w:rsidR="0032259E" w:rsidRPr="0032259E">
        <w:rPr>
          <w:position w:val="-10"/>
        </w:rPr>
        <w:object w:dxaOrig="540" w:dyaOrig="320">
          <v:shape id="_x0000_i1111" type="#_x0000_t75" style="width:27.05pt;height:16.15pt" o:ole="">
            <v:imagedata r:id="rId181" o:title=""/>
          </v:shape>
          <o:OLEObject Type="Embed" ProgID="Equation.DSMT4" ShapeID="_x0000_i1111" DrawAspect="Content" ObjectID="_1668321412" r:id="rId182"/>
        </w:object>
      </w:r>
      <w:r w:rsidRPr="0047065A">
        <w:rPr>
          <w:rFonts w:ascii="宋体" w:hAnsi="宋体" w:hint="eastAsia"/>
          <w:szCs w:val="21"/>
        </w:rPr>
        <w:t>内可导</w: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且</w:t>
      </w:r>
      <w:r w:rsidR="0032259E" w:rsidRPr="0032259E">
        <w:rPr>
          <w:position w:val="-30"/>
        </w:rPr>
        <w:object w:dxaOrig="1780" w:dyaOrig="639">
          <v:shape id="_x0000_i1112" type="#_x0000_t75" style="width:89.3pt;height:31.7pt" o:ole="">
            <v:imagedata r:id="rId183" o:title=""/>
          </v:shape>
          <o:OLEObject Type="Embed" ProgID="Equation.DSMT4" ShapeID="_x0000_i1112" DrawAspect="Content" ObjectID="_1668321413" r:id="rId184"/>
        </w:objec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证明在</w:t>
      </w:r>
      <w:r w:rsidR="0032259E" w:rsidRPr="0032259E">
        <w:rPr>
          <w:position w:val="-10"/>
        </w:rPr>
        <w:object w:dxaOrig="540" w:dyaOrig="320">
          <v:shape id="_x0000_i1113" type="#_x0000_t75" style="width:27.05pt;height:16.15pt" o:ole="">
            <v:imagedata r:id="rId185" o:title=""/>
          </v:shape>
          <o:OLEObject Type="Embed" ProgID="Equation.DSMT4" ShapeID="_x0000_i1113" DrawAspect="Content" ObjectID="_1668321414" r:id="rId186"/>
        </w:object>
      </w:r>
      <w:r w:rsidRPr="0047065A">
        <w:rPr>
          <w:rFonts w:ascii="宋体" w:hAnsi="宋体" w:hint="eastAsia"/>
          <w:szCs w:val="21"/>
        </w:rPr>
        <w:t>内存在一点</w:t>
      </w:r>
      <w:r w:rsidR="0032259E" w:rsidRPr="0032259E">
        <w:rPr>
          <w:position w:val="-6"/>
        </w:rPr>
        <w:object w:dxaOrig="180" w:dyaOrig="220">
          <v:shape id="_x0000_i1114" type="#_x0000_t75" style="width:9.2pt;height:10.95pt" o:ole="">
            <v:imagedata r:id="rId187" o:title=""/>
          </v:shape>
          <o:OLEObject Type="Embed" ProgID="Equation.DSMT4" ShapeID="_x0000_i1114" DrawAspect="Content" ObjectID="_1668321415" r:id="rId188"/>
        </w:objec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使</w:t>
      </w:r>
      <w:r w:rsidR="0032259E" w:rsidRPr="0032259E">
        <w:rPr>
          <w:position w:val="-10"/>
        </w:rPr>
        <w:object w:dxaOrig="900" w:dyaOrig="320">
          <v:shape id="_x0000_i1115" type="#_x0000_t75" style="width:44.95pt;height:16.15pt" o:ole="">
            <v:imagedata r:id="rId189" o:title=""/>
          </v:shape>
          <o:OLEObject Type="Embed" ProgID="Equation.DSMT4" ShapeID="_x0000_i1115" DrawAspect="Content" ObjectID="_1668321416" r:id="rId190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E97859">
      <w:pPr>
        <w:jc w:val="left"/>
        <w:rPr>
          <w:rFonts w:ascii="宋体" w:hAnsi="宋体"/>
          <w:szCs w:val="21"/>
        </w:rPr>
      </w:pPr>
    </w:p>
    <w:p w:rsidR="00213244" w:rsidRPr="0047065A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pStyle w:val="1"/>
      </w:pPr>
      <w:r w:rsidRPr="0047065A">
        <w:rPr>
          <w:rFonts w:hint="eastAsia"/>
        </w:rPr>
        <w:t>七、</w:t>
      </w:r>
      <w:r>
        <w:rPr>
          <w:rFonts w:hint="eastAsia"/>
        </w:rPr>
        <w:t>（</w:t>
      </w:r>
      <w:r w:rsidRPr="0047065A">
        <w:rPr>
          <w:rFonts w:hint="eastAsia"/>
        </w:rPr>
        <w:t>本题满分8分</w:t>
      </w:r>
      <w:r>
        <w:rPr>
          <w:rFonts w:hint="eastAsia"/>
        </w:rPr>
        <w:t>）</w:t>
      </w:r>
      <w:r w:rsidRPr="00213244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七</w:t>
      </w:r>
      <w:r w:rsidRPr="00213244">
        <w:rPr>
          <w:rStyle w:val="ae"/>
          <w:rFonts w:hint="eastAsia"/>
        </w:rPr>
        <w:t>题】</w:t>
      </w:r>
    </w:p>
    <w:p w:rsidR="00213244" w:rsidRPr="0047065A" w:rsidRDefault="00213244" w:rsidP="00213244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已知</w:t>
      </w:r>
      <w:r w:rsidR="0032259E" w:rsidRPr="0032259E">
        <w:rPr>
          <w:position w:val="-12"/>
        </w:rPr>
        <w:object w:dxaOrig="1400" w:dyaOrig="360">
          <v:shape id="_x0000_i1116" type="#_x0000_t75" style="width:70.25pt;height:17.85pt" o:ole="">
            <v:imagedata r:id="rId191" o:title=""/>
          </v:shape>
          <o:OLEObject Type="Embed" ProgID="Equation.DSMT4" ShapeID="_x0000_i1116" DrawAspect="Content" ObjectID="_1668321417" r:id="rId192"/>
        </w:object>
      </w:r>
      <w:r>
        <w:rPr>
          <w:rFonts w:ascii="宋体" w:hAnsi="宋体" w:hint="eastAsia"/>
          <w:szCs w:val="21"/>
        </w:rPr>
        <w:t>，</w:t>
      </w:r>
      <w:r w:rsidR="0032259E" w:rsidRPr="0032259E">
        <w:rPr>
          <w:position w:val="-12"/>
        </w:rPr>
        <w:object w:dxaOrig="1380" w:dyaOrig="360">
          <v:shape id="_x0000_i1117" type="#_x0000_t75" style="width:69.1pt;height:17.85pt" o:ole="">
            <v:imagedata r:id="rId193" o:title=""/>
          </v:shape>
          <o:OLEObject Type="Embed" ProgID="Equation.DSMT4" ShapeID="_x0000_i1117" DrawAspect="Content" ObjectID="_1668321418" r:id="rId194"/>
        </w:object>
      </w:r>
      <w:r>
        <w:rPr>
          <w:rFonts w:ascii="宋体" w:hAnsi="宋体" w:hint="eastAsia"/>
          <w:szCs w:val="21"/>
        </w:rPr>
        <w:t>，</w:t>
      </w:r>
      <w:r w:rsidR="0032259E" w:rsidRPr="0032259E">
        <w:rPr>
          <w:position w:val="-12"/>
        </w:rPr>
        <w:object w:dxaOrig="1860" w:dyaOrig="360">
          <v:shape id="_x0000_i1118" type="#_x0000_t75" style="width:92.75pt;height:17.85pt" o:ole="">
            <v:imagedata r:id="rId195" o:title=""/>
          </v:shape>
          <o:OLEObject Type="Embed" ProgID="Equation.DSMT4" ShapeID="_x0000_i1118" DrawAspect="Content" ObjectID="_1668321419" r:id="rId196"/>
        </w:object>
      </w:r>
      <w:r>
        <w:rPr>
          <w:rFonts w:ascii="宋体" w:hAnsi="宋体" w:hint="eastAsia"/>
          <w:szCs w:val="21"/>
        </w:rPr>
        <w:t>，</w:t>
      </w:r>
      <w:r w:rsidR="0032259E" w:rsidRPr="0032259E">
        <w:rPr>
          <w:position w:val="-12"/>
        </w:rPr>
        <w:object w:dxaOrig="1760" w:dyaOrig="360">
          <v:shape id="_x0000_i1119" type="#_x0000_t75" style="width:88.15pt;height:17.85pt" o:ole="">
            <v:imagedata r:id="rId197" o:title=""/>
          </v:shape>
          <o:OLEObject Type="Embed" ProgID="Equation.DSMT4" ShapeID="_x0000_i1119" DrawAspect="Content" ObjectID="_1668321420" r:id="rId198"/>
        </w:objec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及</w:t>
      </w:r>
      <w:r w:rsidR="0032259E" w:rsidRPr="0032259E">
        <w:rPr>
          <w:position w:val="-10"/>
        </w:rPr>
        <w:object w:dxaOrig="1640" w:dyaOrig="320">
          <v:shape id="_x0000_i1120" type="#_x0000_t75" style="width:81.8pt;height:16.15pt" o:ole="">
            <v:imagedata r:id="rId199" o:title=""/>
          </v:shape>
          <o:OLEObject Type="Embed" ProgID="Equation.DSMT4" ShapeID="_x0000_i1120" DrawAspect="Content" ObjectID="_1668321421" r:id="rId200"/>
        </w:object>
      </w:r>
      <w:r>
        <w:rPr>
          <w:rFonts w:ascii="宋体" w:hAnsi="宋体" w:hint="eastAsia"/>
          <w:szCs w:val="21"/>
        </w:rPr>
        <w:t>．</w:t>
      </w:r>
    </w:p>
    <w:p w:rsidR="00213244" w:rsidRPr="0047065A" w:rsidRDefault="00213244" w:rsidP="00213244">
      <w:pPr>
        <w:rPr>
          <w:rFonts w:ascii="宋体" w:hAnsi="宋体"/>
          <w:szCs w:val="21"/>
        </w:rPr>
      </w:pPr>
      <w:r w:rsidRPr="001A0D4F">
        <w:rPr>
          <w:rFonts w:hint="eastAsia"/>
        </w:rPr>
        <w:t xml:space="preserve">(1) </w:t>
      </w:r>
      <w:r w:rsidR="0032259E" w:rsidRPr="0032259E">
        <w:rPr>
          <w:position w:val="-6"/>
        </w:rPr>
        <w:object w:dxaOrig="200" w:dyaOrig="220">
          <v:shape id="_x0000_i1121" type="#_x0000_t75" style="width:9.8pt;height:10.95pt" o:ole="">
            <v:imagedata r:id="rId201" o:title=""/>
          </v:shape>
          <o:OLEObject Type="Embed" ProgID="Equation.DSMT4" ShapeID="_x0000_i1121" DrawAspect="Content" ObjectID="_1668321422" r:id="rId202"/>
        </w:object>
      </w:r>
      <w:r>
        <w:rPr>
          <w:rFonts w:ascii="宋体" w:hAnsi="宋体" w:hint="eastAsia"/>
          <w:szCs w:val="21"/>
        </w:rPr>
        <w:t>,</w:t>
      </w:r>
      <w:r w:rsidR="0032259E" w:rsidRPr="0032259E">
        <w:rPr>
          <w:position w:val="-6"/>
        </w:rPr>
        <w:object w:dxaOrig="200" w:dyaOrig="279">
          <v:shape id="_x0000_i1122" type="#_x0000_t75" style="width:9.8pt;height:13.8pt" o:ole="">
            <v:imagedata r:id="rId203" o:title=""/>
          </v:shape>
          <o:OLEObject Type="Embed" ProgID="Equation.DSMT4" ShapeID="_x0000_i1122" DrawAspect="Content" ObjectID="_1668321423" r:id="rId204"/>
        </w:object>
      </w:r>
      <w:r w:rsidRPr="0047065A">
        <w:rPr>
          <w:rFonts w:ascii="宋体" w:hAnsi="宋体" w:hint="eastAsia"/>
          <w:szCs w:val="21"/>
        </w:rPr>
        <w:t>为何值时</w:t>
      </w:r>
      <w:r>
        <w:rPr>
          <w:rFonts w:ascii="宋体" w:hAnsi="宋体" w:hint="eastAsia"/>
          <w:szCs w:val="21"/>
        </w:rPr>
        <w:t>，</w:t>
      </w:r>
      <w:r w:rsidR="0032259E" w:rsidRPr="0032259E">
        <w:rPr>
          <w:position w:val="-10"/>
        </w:rPr>
        <w:object w:dxaOrig="240" w:dyaOrig="320">
          <v:shape id="_x0000_i1123" type="#_x0000_t75" style="width:12.1pt;height:16.15pt" o:ole="">
            <v:imagedata r:id="rId205" o:title=""/>
          </v:shape>
          <o:OLEObject Type="Embed" ProgID="Equation.DSMT4" ShapeID="_x0000_i1123" DrawAspect="Content" ObjectID="_1668321424" r:id="rId206"/>
        </w:object>
      </w:r>
      <w:r w:rsidRPr="0047065A">
        <w:rPr>
          <w:rFonts w:ascii="宋体" w:hAnsi="宋体" w:hint="eastAsia"/>
          <w:szCs w:val="21"/>
        </w:rPr>
        <w:t>不能表示成</w:t>
      </w:r>
      <w:r w:rsidR="0032259E" w:rsidRPr="0032259E">
        <w:rPr>
          <w:position w:val="-12"/>
        </w:rPr>
        <w:object w:dxaOrig="1260" w:dyaOrig="360">
          <v:shape id="_x0000_i1124" type="#_x0000_t75" style="width:62.8pt;height:17.85pt" o:ole="">
            <v:imagedata r:id="rId207" o:title=""/>
          </v:shape>
          <o:OLEObject Type="Embed" ProgID="Equation.DSMT4" ShapeID="_x0000_i1124" DrawAspect="Content" ObjectID="_1668321425" r:id="rId208"/>
        </w:object>
      </w:r>
      <w:r w:rsidRPr="0047065A">
        <w:rPr>
          <w:rFonts w:ascii="宋体" w:hAnsi="宋体" w:hint="eastAsia"/>
          <w:szCs w:val="21"/>
        </w:rPr>
        <w:t>的线性组合</w:t>
      </w:r>
      <w:r>
        <w:rPr>
          <w:rFonts w:ascii="宋体" w:hAnsi="宋体" w:hint="eastAsia"/>
          <w:szCs w:val="21"/>
        </w:rPr>
        <w:t>？</w:t>
      </w:r>
    </w:p>
    <w:p w:rsidR="00213244" w:rsidRDefault="00213244" w:rsidP="00213244">
      <w:pPr>
        <w:rPr>
          <w:rFonts w:ascii="宋体" w:hAnsi="宋体"/>
          <w:szCs w:val="21"/>
        </w:rPr>
      </w:pPr>
      <w:r w:rsidRPr="001A0D4F">
        <w:rPr>
          <w:rFonts w:hint="eastAsia"/>
        </w:rPr>
        <w:t xml:space="preserve">(2) </w:t>
      </w:r>
      <w:r w:rsidR="0032259E" w:rsidRPr="0032259E">
        <w:rPr>
          <w:position w:val="-6"/>
        </w:rPr>
        <w:object w:dxaOrig="200" w:dyaOrig="220">
          <v:shape id="_x0000_i1125" type="#_x0000_t75" style="width:9.8pt;height:10.95pt" o:ole="">
            <v:imagedata r:id="rId209" o:title=""/>
          </v:shape>
          <o:OLEObject Type="Embed" ProgID="Equation.DSMT4" ShapeID="_x0000_i1125" DrawAspect="Content" ObjectID="_1668321426" r:id="rId210"/>
        </w:object>
      </w:r>
      <w:r>
        <w:rPr>
          <w:rFonts w:ascii="宋体" w:hAnsi="宋体" w:hint="eastAsia"/>
          <w:szCs w:val="21"/>
        </w:rPr>
        <w:t>,</w:t>
      </w:r>
      <w:r w:rsidR="0032259E" w:rsidRPr="0032259E">
        <w:rPr>
          <w:position w:val="-6"/>
        </w:rPr>
        <w:object w:dxaOrig="200" w:dyaOrig="279">
          <v:shape id="_x0000_i1126" type="#_x0000_t75" style="width:9.8pt;height:13.8pt" o:ole="">
            <v:imagedata r:id="rId211" o:title=""/>
          </v:shape>
          <o:OLEObject Type="Embed" ProgID="Equation.DSMT4" ShapeID="_x0000_i1126" DrawAspect="Content" ObjectID="_1668321427" r:id="rId212"/>
        </w:object>
      </w:r>
      <w:r w:rsidRPr="0047065A">
        <w:rPr>
          <w:rFonts w:ascii="宋体" w:hAnsi="宋体" w:hint="eastAsia"/>
          <w:szCs w:val="21"/>
        </w:rPr>
        <w:t>为何值时</w:t>
      </w:r>
      <w:r>
        <w:rPr>
          <w:rFonts w:ascii="宋体" w:hAnsi="宋体" w:hint="eastAsia"/>
          <w:szCs w:val="21"/>
        </w:rPr>
        <w:t>，</w:t>
      </w:r>
      <w:r w:rsidR="0032259E" w:rsidRPr="0032259E">
        <w:rPr>
          <w:position w:val="-10"/>
        </w:rPr>
        <w:object w:dxaOrig="240" w:dyaOrig="320">
          <v:shape id="_x0000_i1127" type="#_x0000_t75" style="width:12.1pt;height:16.15pt" o:ole="">
            <v:imagedata r:id="rId213" o:title=""/>
          </v:shape>
          <o:OLEObject Type="Embed" ProgID="Equation.DSMT4" ShapeID="_x0000_i1127" DrawAspect="Content" ObjectID="_1668321428" r:id="rId214"/>
        </w:object>
      </w:r>
      <w:r w:rsidRPr="0047065A">
        <w:rPr>
          <w:rFonts w:ascii="宋体" w:hAnsi="宋体" w:hint="eastAsia"/>
          <w:szCs w:val="21"/>
        </w:rPr>
        <w:t>有</w:t>
      </w:r>
      <w:r w:rsidR="0032259E" w:rsidRPr="0032259E">
        <w:rPr>
          <w:position w:val="-12"/>
        </w:rPr>
        <w:object w:dxaOrig="1260" w:dyaOrig="360">
          <v:shape id="_x0000_i1128" type="#_x0000_t75" style="width:62.8pt;height:17.85pt" o:ole="">
            <v:imagedata r:id="rId215" o:title=""/>
          </v:shape>
          <o:OLEObject Type="Embed" ProgID="Equation.DSMT4" ShapeID="_x0000_i1128" DrawAspect="Content" ObjectID="_1668321429" r:id="rId216"/>
        </w:object>
      </w:r>
      <w:r w:rsidRPr="0047065A">
        <w:rPr>
          <w:rFonts w:ascii="宋体" w:hAnsi="宋体" w:hint="eastAsia"/>
          <w:szCs w:val="21"/>
        </w:rPr>
        <w:t>的唯一的线性表</w:t>
      </w:r>
      <w:r>
        <w:rPr>
          <w:rFonts w:ascii="宋体" w:hAnsi="宋体" w:hint="eastAsia"/>
          <w:szCs w:val="21"/>
        </w:rPr>
        <w:t>示</w:t>
      </w:r>
      <w:r w:rsidRPr="0047065A">
        <w:rPr>
          <w:rFonts w:ascii="宋体" w:hAnsi="宋体" w:hint="eastAsia"/>
          <w:szCs w:val="21"/>
        </w:rPr>
        <w:t>式？并写出该表示式</w: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pStyle w:val="1"/>
      </w:pPr>
      <w:r w:rsidRPr="0047065A">
        <w:rPr>
          <w:rFonts w:hint="eastAsia"/>
        </w:rPr>
        <w:t>八、</w:t>
      </w:r>
      <w:r>
        <w:rPr>
          <w:rFonts w:hint="eastAsia"/>
        </w:rPr>
        <w:t>（</w:t>
      </w:r>
      <w:r w:rsidRPr="0047065A">
        <w:rPr>
          <w:rFonts w:hint="eastAsia"/>
        </w:rPr>
        <w:t>本题满分6分</w:t>
      </w:r>
      <w:r>
        <w:rPr>
          <w:rFonts w:hint="eastAsia"/>
        </w:rPr>
        <w:t>）</w:t>
      </w:r>
      <w:r w:rsidRPr="00213244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八</w:t>
      </w:r>
      <w:r w:rsidRPr="00213244">
        <w:rPr>
          <w:rStyle w:val="ae"/>
          <w:rFonts w:hint="eastAsia"/>
        </w:rPr>
        <w:t>题】</w:t>
      </w:r>
    </w:p>
    <w:p w:rsidR="00213244" w:rsidRDefault="00213244" w:rsidP="00213244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设</w:t>
      </w:r>
      <w:r w:rsidR="0032259E" w:rsidRPr="00025957">
        <w:rPr>
          <w:position w:val="-4"/>
        </w:rPr>
        <w:object w:dxaOrig="220" w:dyaOrig="260">
          <v:shape id="_x0000_i1129" type="#_x0000_t75" style="width:10.95pt;height:13.25pt" o:ole="">
            <v:imagedata r:id="rId217" o:title=""/>
          </v:shape>
          <o:OLEObject Type="Embed" ProgID="Equation.DSMT4" ShapeID="_x0000_i1129" DrawAspect="Content" ObjectID="_1668321430" r:id="rId218"/>
        </w:object>
      </w:r>
      <w:r w:rsidRPr="0047065A">
        <w:rPr>
          <w:rFonts w:ascii="宋体" w:hAnsi="宋体" w:hint="eastAsia"/>
          <w:szCs w:val="21"/>
        </w:rPr>
        <w:t>为</w:t>
      </w:r>
      <w:r w:rsidR="0032259E" w:rsidRPr="00025957">
        <w:rPr>
          <w:position w:val="-4"/>
        </w:rPr>
        <w:object w:dxaOrig="200" w:dyaOrig="200">
          <v:shape id="_x0000_i1130" type="#_x0000_t75" style="width:9.8pt;height:9.8pt" o:ole="">
            <v:imagedata r:id="rId219" o:title=""/>
          </v:shape>
          <o:OLEObject Type="Embed" ProgID="Equation.DSMT4" ShapeID="_x0000_i1130" DrawAspect="Content" ObjectID="_1668321431" r:id="rId220"/>
        </w:object>
      </w:r>
      <w:r w:rsidRPr="0047065A">
        <w:rPr>
          <w:rFonts w:ascii="宋体" w:hAnsi="宋体" w:hint="eastAsia"/>
          <w:szCs w:val="21"/>
        </w:rPr>
        <w:t>阶正定阵</w:t>
      </w:r>
      <w:r>
        <w:rPr>
          <w:rFonts w:ascii="宋体" w:hAnsi="宋体" w:hint="eastAsia"/>
          <w:szCs w:val="21"/>
        </w:rPr>
        <w:t>，</w:t>
      </w:r>
      <w:r w:rsidR="0032259E" w:rsidRPr="00025957">
        <w:rPr>
          <w:position w:val="-4"/>
        </w:rPr>
        <w:object w:dxaOrig="220" w:dyaOrig="260">
          <v:shape id="_x0000_i1131" type="#_x0000_t75" style="width:10.95pt;height:13.25pt" o:ole="">
            <v:imagedata r:id="rId221" o:title=""/>
          </v:shape>
          <o:OLEObject Type="Embed" ProgID="Equation.DSMT4" ShapeID="_x0000_i1131" DrawAspect="Content" ObjectID="_1668321432" r:id="rId222"/>
        </w:object>
      </w:r>
      <w:r w:rsidRPr="0047065A">
        <w:rPr>
          <w:rFonts w:ascii="宋体" w:hAnsi="宋体" w:hint="eastAsia"/>
          <w:szCs w:val="21"/>
        </w:rPr>
        <w:t>是</w:t>
      </w:r>
      <w:r w:rsidR="0032259E" w:rsidRPr="00025957">
        <w:rPr>
          <w:position w:val="-4"/>
        </w:rPr>
        <w:object w:dxaOrig="200" w:dyaOrig="200">
          <v:shape id="_x0000_i1132" type="#_x0000_t75" style="width:9.8pt;height:9.8pt" o:ole="">
            <v:imagedata r:id="rId223" o:title=""/>
          </v:shape>
          <o:OLEObject Type="Embed" ProgID="Equation.DSMT4" ShapeID="_x0000_i1132" DrawAspect="Content" ObjectID="_1668321433" r:id="rId224"/>
        </w:object>
      </w:r>
      <w:r w:rsidRPr="0047065A">
        <w:rPr>
          <w:rFonts w:ascii="宋体" w:hAnsi="宋体" w:hint="eastAsia"/>
          <w:szCs w:val="21"/>
        </w:rPr>
        <w:t>阶单位阵</w: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证明</w:t>
      </w:r>
      <w:r w:rsidR="0032259E" w:rsidRPr="00025957">
        <w:rPr>
          <w:position w:val="-4"/>
        </w:rPr>
        <w:object w:dxaOrig="600" w:dyaOrig="260">
          <v:shape id="_x0000_i1133" type="#_x0000_t75" style="width:29.95pt;height:13.25pt" o:ole="">
            <v:imagedata r:id="rId225" o:title=""/>
          </v:shape>
          <o:OLEObject Type="Embed" ProgID="Equation.DSMT4" ShapeID="_x0000_i1133" DrawAspect="Content" ObjectID="_1668321434" r:id="rId226"/>
        </w:object>
      </w:r>
      <w:r w:rsidRPr="0047065A">
        <w:rPr>
          <w:rFonts w:ascii="宋体" w:hAnsi="宋体" w:hint="eastAsia"/>
          <w:szCs w:val="21"/>
        </w:rPr>
        <w:t>的行列式大于</w:t>
      </w:r>
      <w:r w:rsidR="0032259E" w:rsidRPr="00025957">
        <w:rPr>
          <w:position w:val="-4"/>
        </w:rPr>
        <w:object w:dxaOrig="180" w:dyaOrig="260">
          <v:shape id="_x0000_i1134" type="#_x0000_t75" style="width:9.2pt;height:13.25pt" o:ole="">
            <v:imagedata r:id="rId227" o:title=""/>
          </v:shape>
          <o:OLEObject Type="Embed" ProgID="Equation.DSMT4" ShapeID="_x0000_i1134" DrawAspect="Content" ObjectID="_1668321435" r:id="rId228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pStyle w:val="1"/>
      </w:pPr>
      <w:r w:rsidRPr="0047065A">
        <w:rPr>
          <w:rFonts w:hint="eastAsia"/>
        </w:rPr>
        <w:t>九、</w:t>
      </w:r>
      <w:r>
        <w:rPr>
          <w:rFonts w:hint="eastAsia"/>
        </w:rPr>
        <w:t>（</w:t>
      </w:r>
      <w:r w:rsidRPr="0047065A">
        <w:rPr>
          <w:rFonts w:hint="eastAsia"/>
        </w:rPr>
        <w:t>本题满分8分</w:t>
      </w:r>
      <w:r>
        <w:rPr>
          <w:rFonts w:hint="eastAsia"/>
        </w:rPr>
        <w:t>）</w:t>
      </w:r>
      <w:r w:rsidRPr="00213244">
        <w:rPr>
          <w:rStyle w:val="ae"/>
          <w:rFonts w:hint="eastAsia"/>
        </w:rPr>
        <w:t>【同试卷一</w:t>
      </w:r>
      <w:r>
        <w:rPr>
          <w:rStyle w:val="ae"/>
          <w:rFonts w:hint="eastAsia"/>
        </w:rPr>
        <w:t>第九</w:t>
      </w:r>
      <w:r w:rsidRPr="00213244">
        <w:rPr>
          <w:rStyle w:val="ae"/>
          <w:rFonts w:hint="eastAsia"/>
        </w:rPr>
        <w:t>题】</w:t>
      </w:r>
    </w:p>
    <w:p w:rsidR="00213244" w:rsidRDefault="00213244" w:rsidP="00213244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在上半平面求一条向上凹的曲线</w: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其上任一点</w:t>
      </w:r>
      <w:r w:rsidR="0032259E" w:rsidRPr="0032259E">
        <w:rPr>
          <w:position w:val="-10"/>
        </w:rPr>
        <w:object w:dxaOrig="760" w:dyaOrig="320">
          <v:shape id="_x0000_i1135" type="#_x0000_t75" style="width:38pt;height:16.15pt" o:ole="">
            <v:imagedata r:id="rId229" o:title=""/>
          </v:shape>
          <o:OLEObject Type="Embed" ProgID="Equation.DSMT4" ShapeID="_x0000_i1135" DrawAspect="Content" ObjectID="_1668321436" r:id="rId230"/>
        </w:object>
      </w:r>
      <w:r w:rsidRPr="0047065A">
        <w:rPr>
          <w:rFonts w:ascii="宋体" w:hAnsi="宋体" w:hint="eastAsia"/>
          <w:szCs w:val="21"/>
        </w:rPr>
        <w:t>处的曲率等于此曲线在该点的法线段</w:t>
      </w:r>
      <w:r w:rsidR="0032259E" w:rsidRPr="0032259E">
        <w:rPr>
          <w:position w:val="-10"/>
        </w:rPr>
        <w:object w:dxaOrig="360" w:dyaOrig="320">
          <v:shape id="_x0000_i1136" type="#_x0000_t75" style="width:17.85pt;height:16.15pt" o:ole="">
            <v:imagedata r:id="rId231" o:title=""/>
          </v:shape>
          <o:OLEObject Type="Embed" ProgID="Equation.DSMT4" ShapeID="_x0000_i1136" DrawAspect="Content" ObjectID="_1668321437" r:id="rId232"/>
        </w:object>
      </w:r>
      <w:r w:rsidRPr="0047065A">
        <w:rPr>
          <w:rFonts w:ascii="宋体" w:hAnsi="宋体" w:hint="eastAsia"/>
          <w:szCs w:val="21"/>
        </w:rPr>
        <w:t>长度的倒数</w:t>
      </w:r>
      <w:r>
        <w:rPr>
          <w:rFonts w:ascii="宋体" w:hAnsi="宋体" w:hint="eastAsia"/>
          <w:szCs w:val="21"/>
        </w:rPr>
        <w:t>(</w:t>
      </w:r>
      <w:r w:rsidR="0032259E" w:rsidRPr="0032259E">
        <w:rPr>
          <w:position w:val="-10"/>
        </w:rPr>
        <w:object w:dxaOrig="220" w:dyaOrig="320">
          <v:shape id="_x0000_i1137" type="#_x0000_t75" style="width:10.95pt;height:16.15pt" o:ole="">
            <v:imagedata r:id="rId233" o:title=""/>
          </v:shape>
          <o:OLEObject Type="Embed" ProgID="Equation.DSMT4" ShapeID="_x0000_i1137" DrawAspect="Content" ObjectID="_1668321438" r:id="rId234"/>
        </w:object>
      </w:r>
      <w:r w:rsidRPr="0047065A">
        <w:rPr>
          <w:rFonts w:ascii="宋体" w:hAnsi="宋体" w:hint="eastAsia"/>
          <w:szCs w:val="21"/>
        </w:rPr>
        <w:t>是法线与</w:t>
      </w:r>
      <w:r w:rsidR="0032259E" w:rsidRPr="00025957">
        <w:rPr>
          <w:position w:val="-4"/>
        </w:rPr>
        <w:object w:dxaOrig="200" w:dyaOrig="200">
          <v:shape id="_x0000_i1138" type="#_x0000_t75" style="width:9.8pt;height:9.8pt" o:ole="">
            <v:imagedata r:id="rId235" o:title=""/>
          </v:shape>
          <o:OLEObject Type="Embed" ProgID="Equation.DSMT4" ShapeID="_x0000_i1138" DrawAspect="Content" ObjectID="_1668321439" r:id="rId236"/>
        </w:object>
      </w:r>
      <w:r w:rsidRPr="0047065A">
        <w:rPr>
          <w:rFonts w:ascii="宋体" w:hAnsi="宋体" w:hint="eastAsia"/>
          <w:szCs w:val="21"/>
        </w:rPr>
        <w:t>轴的交点</w:t>
      </w:r>
      <w:r>
        <w:rPr>
          <w:rFonts w:ascii="宋体" w:hAnsi="宋体" w:hint="eastAsia"/>
          <w:szCs w:val="21"/>
        </w:rPr>
        <w:t>)，</w:t>
      </w:r>
      <w:r w:rsidRPr="0047065A">
        <w:rPr>
          <w:rFonts w:ascii="宋体" w:hAnsi="宋体" w:hint="eastAsia"/>
          <w:szCs w:val="21"/>
        </w:rPr>
        <w:t>且曲线在点</w:t>
      </w:r>
      <w:r w:rsidR="0032259E" w:rsidRPr="0032259E">
        <w:rPr>
          <w:position w:val="-10"/>
        </w:rPr>
        <w:object w:dxaOrig="540" w:dyaOrig="320">
          <v:shape id="_x0000_i1139" type="#_x0000_t75" style="width:27.05pt;height:16.15pt" o:ole="">
            <v:imagedata r:id="rId237" o:title=""/>
          </v:shape>
          <o:OLEObject Type="Embed" ProgID="Equation.DSMT4" ShapeID="_x0000_i1139" DrawAspect="Content" ObjectID="_1668321440" r:id="rId238"/>
        </w:object>
      </w:r>
      <w:r w:rsidRPr="0047065A">
        <w:rPr>
          <w:rFonts w:ascii="宋体" w:hAnsi="宋体" w:hint="eastAsia"/>
          <w:szCs w:val="21"/>
        </w:rPr>
        <w:t>处的切线与</w:t>
      </w:r>
      <w:r w:rsidR="0032259E" w:rsidRPr="00025957">
        <w:rPr>
          <w:position w:val="-4"/>
        </w:rPr>
        <w:object w:dxaOrig="200" w:dyaOrig="200">
          <v:shape id="_x0000_i1140" type="#_x0000_t75" style="width:9.8pt;height:9.8pt" o:ole="">
            <v:imagedata r:id="rId239" o:title=""/>
          </v:shape>
          <o:OLEObject Type="Embed" ProgID="Equation.DSMT4" ShapeID="_x0000_i1140" DrawAspect="Content" ObjectID="_1668321441" r:id="rId240"/>
        </w:object>
      </w:r>
      <w:r w:rsidRPr="0047065A">
        <w:rPr>
          <w:rFonts w:ascii="宋体" w:hAnsi="宋体" w:hint="eastAsia"/>
          <w:szCs w:val="21"/>
        </w:rPr>
        <w:t>轴平行</w: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D133EF" w:rsidRPr="0040036B" w:rsidRDefault="00D133EF" w:rsidP="00CA00AF"/>
    <w:sectPr w:rsidR="00D133EF" w:rsidRPr="0040036B" w:rsidSect="00223006">
      <w:headerReference w:type="even" r:id="rId241"/>
      <w:footerReference w:type="even" r:id="rId242"/>
      <w:footerReference w:type="default" r:id="rId243"/>
      <w:headerReference w:type="first" r:id="rId24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185E" w:rsidRDefault="0027185E">
      <w:r>
        <w:separator/>
      </w:r>
    </w:p>
  </w:endnote>
  <w:endnote w:type="continuationSeparator" w:id="0">
    <w:p w:rsidR="0027185E" w:rsidRDefault="002718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CB122D" w:rsidP="00D80857">
        <w:pPr>
          <w:pStyle w:val="a4"/>
          <w:ind w:right="360" w:firstLine="360"/>
        </w:pPr>
        <w:r w:rsidRPr="00CB122D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CB122D">
                    <w:pPr>
                      <w:jc w:val="center"/>
                      <w:rPr>
                        <w:color w:val="5B9BD5" w:themeColor="accent1"/>
                      </w:rPr>
                    </w:pPr>
                    <w:r w:rsidRPr="00CB122D">
                      <w:fldChar w:fldCharType="begin"/>
                    </w:r>
                    <w:r w:rsidR="004677C0">
                      <w:instrText>PAGE    \* MERGEFORMAT</w:instrText>
                    </w:r>
                    <w:r w:rsidRPr="00CB122D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442E53">
      <w:rPr>
        <w:rFonts w:hint="eastAsia"/>
      </w:rPr>
      <w:t>1991</w:t>
    </w:r>
    <w:r w:rsidR="00442E53">
      <w:rPr>
        <w:rFonts w:hint="eastAsia"/>
      </w:rPr>
      <w:t>年</w:t>
    </w:r>
    <w:r w:rsidR="00442E53"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32259E" w:rsidRPr="0032259E">
        <w:rPr>
          <w:noProof/>
          <w:lang w:val="zh-CN"/>
        </w:rPr>
        <w:t>2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185E" w:rsidRDefault="0027185E">
      <w:r>
        <w:separator/>
      </w:r>
    </w:p>
  </w:footnote>
  <w:footnote w:type="continuationSeparator" w:id="0">
    <w:p w:rsidR="0027185E" w:rsidRDefault="0027185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CB122D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5pt;height:11.5pt" o:bullet="t">
        <v:imagedata r:id="rId1" o:title="msoA"/>
      </v:shape>
    </w:pict>
  </w:numPicBullet>
  <w:numPicBullet w:numPicBulletId="1">
    <w:pict>
      <v:shape id="_x0000_i1045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C1A181C"/>
    <w:multiLevelType w:val="multilevel"/>
    <w:tmpl w:val="DC728184"/>
    <w:lvl w:ilvl="0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0AD62AF"/>
    <w:multiLevelType w:val="multilevel"/>
    <w:tmpl w:val="DC728184"/>
    <w:lvl w:ilvl="0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30D1150"/>
    <w:multiLevelType w:val="hybridMultilevel"/>
    <w:tmpl w:val="DC728184"/>
    <w:lvl w:ilvl="0" w:tplc="73B8CE2A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6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8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6C943BD8"/>
    <w:multiLevelType w:val="multilevel"/>
    <w:tmpl w:val="DC728184"/>
    <w:lvl w:ilvl="0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>
    <w:nsid w:val="73875E09"/>
    <w:multiLevelType w:val="hybridMultilevel"/>
    <w:tmpl w:val="DC9E4F1C"/>
    <w:lvl w:ilvl="0" w:tplc="73B8CE2A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39"/>
        </w:tabs>
        <w:ind w:left="173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9"/>
        </w:tabs>
        <w:ind w:left="21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9"/>
        </w:tabs>
        <w:ind w:left="257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99"/>
        </w:tabs>
        <w:ind w:left="299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19"/>
        </w:tabs>
        <w:ind w:left="34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39"/>
        </w:tabs>
        <w:ind w:left="383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59"/>
        </w:tabs>
        <w:ind w:left="425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79"/>
        </w:tabs>
        <w:ind w:left="4679" w:hanging="420"/>
      </w:pPr>
    </w:lvl>
  </w:abstractNum>
  <w:abstractNum w:abstractNumId="35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6"/>
  </w:num>
  <w:num w:numId="6">
    <w:abstractNumId w:val="12"/>
  </w:num>
  <w:num w:numId="7">
    <w:abstractNumId w:val="32"/>
  </w:num>
  <w:num w:numId="8">
    <w:abstractNumId w:val="35"/>
  </w:num>
  <w:num w:numId="9">
    <w:abstractNumId w:val="6"/>
  </w:num>
  <w:num w:numId="10">
    <w:abstractNumId w:val="19"/>
  </w:num>
  <w:num w:numId="11">
    <w:abstractNumId w:val="29"/>
  </w:num>
  <w:num w:numId="12">
    <w:abstractNumId w:val="16"/>
  </w:num>
  <w:num w:numId="13">
    <w:abstractNumId w:val="26"/>
  </w:num>
  <w:num w:numId="14">
    <w:abstractNumId w:val="24"/>
  </w:num>
  <w:num w:numId="15">
    <w:abstractNumId w:val="11"/>
  </w:num>
  <w:num w:numId="16">
    <w:abstractNumId w:val="27"/>
  </w:num>
  <w:num w:numId="17">
    <w:abstractNumId w:val="8"/>
  </w:num>
  <w:num w:numId="18">
    <w:abstractNumId w:val="9"/>
  </w:num>
  <w:num w:numId="19">
    <w:abstractNumId w:val="20"/>
  </w:num>
  <w:num w:numId="20">
    <w:abstractNumId w:val="25"/>
  </w:num>
  <w:num w:numId="21">
    <w:abstractNumId w:val="13"/>
  </w:num>
  <w:num w:numId="22">
    <w:abstractNumId w:val="15"/>
  </w:num>
  <w:num w:numId="23">
    <w:abstractNumId w:val="2"/>
  </w:num>
  <w:num w:numId="24">
    <w:abstractNumId w:val="28"/>
  </w:num>
  <w:num w:numId="25">
    <w:abstractNumId w:val="14"/>
  </w:num>
  <w:num w:numId="26">
    <w:abstractNumId w:val="21"/>
  </w:num>
  <w:num w:numId="27">
    <w:abstractNumId w:val="5"/>
  </w:num>
  <w:num w:numId="28">
    <w:abstractNumId w:val="33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34"/>
  </w:num>
  <w:num w:numId="34">
    <w:abstractNumId w:val="23"/>
  </w:num>
  <w:num w:numId="35">
    <w:abstractNumId w:val="22"/>
  </w:num>
  <w:num w:numId="36">
    <w:abstractNumId w:val="17"/>
  </w:num>
  <w:num w:numId="37">
    <w:abstractNumId w:val="3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48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13244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185E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259E"/>
    <w:rsid w:val="0032739C"/>
    <w:rsid w:val="00330B11"/>
    <w:rsid w:val="00344175"/>
    <w:rsid w:val="003648D1"/>
    <w:rsid w:val="00367EBD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0036B"/>
    <w:rsid w:val="004171D8"/>
    <w:rsid w:val="004303A8"/>
    <w:rsid w:val="0043104A"/>
    <w:rsid w:val="00433FC2"/>
    <w:rsid w:val="00436F16"/>
    <w:rsid w:val="00442415"/>
    <w:rsid w:val="00442E53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1915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4CCD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869E2"/>
    <w:rsid w:val="006912BE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B69CC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03FD1"/>
    <w:rsid w:val="00706A23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16A9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2760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4B7E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E7CE6"/>
    <w:rsid w:val="009F0565"/>
    <w:rsid w:val="009F5ABB"/>
    <w:rsid w:val="009F674E"/>
    <w:rsid w:val="009F78FF"/>
    <w:rsid w:val="00A00F5F"/>
    <w:rsid w:val="00A017E4"/>
    <w:rsid w:val="00A0321E"/>
    <w:rsid w:val="00A0429A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1F11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77D0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122D"/>
    <w:rsid w:val="00CB2029"/>
    <w:rsid w:val="00CB50C4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3880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4CF0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97859"/>
    <w:rsid w:val="00EA1265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211DC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E97859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E97859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footer" Target="footer2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oleObject" Target="embeddings/oleObject11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header" Target="header2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fontTable" Target="fontTable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1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header" Target="header1.xml"/><Relationship Id="rId246" Type="http://schemas.openxmlformats.org/officeDocument/2006/relationships/theme" Target="theme/theme1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footer" Target="footer1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D46ECD-3FAB-4A33-9306-8E58F0EB7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3</Pages>
  <Words>641</Words>
  <Characters>3657</Characters>
  <Application>Microsoft Office Word</Application>
  <DocSecurity>0</DocSecurity>
  <Lines>30</Lines>
  <Paragraphs>8</Paragraphs>
  <ScaleCrop>false</ScaleCrop>
  <Company>微软中国</Company>
  <LinksUpToDate>false</LinksUpToDate>
  <CharactersWithSpaces>4290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88</cp:revision>
  <cp:lastPrinted>2011-09-06T10:51:00Z</cp:lastPrinted>
  <dcterms:created xsi:type="dcterms:W3CDTF">2020-11-13T07:23:00Z</dcterms:created>
  <dcterms:modified xsi:type="dcterms:W3CDTF">2020-12-01T00:20:00Z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