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65EFA" w:rsidRDefault="00FC69D9" w:rsidP="00D65EFA">
      <w:pPr>
        <w:pStyle w:val="af"/>
      </w:pPr>
      <w:hyperlink r:id="rId8" w:history="1">
        <w:r w:rsidR="00442E53" w:rsidRPr="00D65EFA">
          <w:rPr>
            <w:rStyle w:val="a7"/>
            <w:rFonts w:hint="eastAsia"/>
            <w:color w:val="002060"/>
          </w:rPr>
          <w:t>1991</w:t>
        </w:r>
        <w:r w:rsidR="00CA00AF" w:rsidRPr="00D65EFA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D65EFA">
          <w:rPr>
            <w:rStyle w:val="a7"/>
            <w:rFonts w:hint="eastAsia"/>
            <w:color w:val="002060"/>
          </w:rPr>
          <w:t>卷</w:t>
        </w:r>
        <w:r w:rsidR="00BD6457" w:rsidRPr="00D65EFA">
          <w:rPr>
            <w:rStyle w:val="a7"/>
            <w:rFonts w:hint="eastAsia"/>
            <w:color w:val="002060"/>
          </w:rPr>
          <w:t>五</w:t>
        </w:r>
      </w:hyperlink>
    </w:p>
    <w:p w:rsidR="00D133EF" w:rsidRDefault="00D133EF" w:rsidP="00CA00AF"/>
    <w:p w:rsidR="00817E5F" w:rsidRDefault="00817E5F" w:rsidP="00817E5F"/>
    <w:p w:rsidR="00817E5F" w:rsidRDefault="00817E5F" w:rsidP="00817E5F">
      <w:pPr>
        <w:pStyle w:val="1"/>
      </w:pPr>
      <w:r>
        <w:rPr>
          <w:rFonts w:hint="eastAsia"/>
        </w:rPr>
        <w:t>一、填空题</w:t>
      </w:r>
      <w:r w:rsidR="00FB4572">
        <w:rPr>
          <w:rFonts w:hint="eastAsia"/>
        </w:rPr>
        <w:t>（</w:t>
      </w:r>
      <w:r>
        <w:rPr>
          <w:rFonts w:hint="eastAsia"/>
        </w:rPr>
        <w:t>本题满分15分，每小题3分</w:t>
      </w:r>
      <w:r w:rsidR="00FB4572">
        <w:rPr>
          <w:rFonts w:hint="eastAsia"/>
        </w:rPr>
        <w:t>）</w:t>
      </w:r>
    </w:p>
    <w:p w:rsidR="00817E5F" w:rsidRDefault="00817E5F" w:rsidP="00817E5F">
      <w:pPr>
        <w:rPr>
          <w:rFonts w:ascii="宋体" w:hAnsi="宋体"/>
          <w:b/>
          <w:szCs w:val="21"/>
        </w:rPr>
      </w:pPr>
    </w:p>
    <w:p w:rsidR="00817E5F" w:rsidRDefault="00817E5F" w:rsidP="00817E5F">
      <w:pPr>
        <w:rPr>
          <w:rFonts w:ascii="宋体" w:hAnsi="宋体"/>
          <w:b/>
          <w:szCs w:val="21"/>
        </w:rPr>
      </w:pPr>
    </w:p>
    <w:p w:rsidR="00817E5F" w:rsidRPr="00D65EFA" w:rsidRDefault="00817E5F" w:rsidP="00D65EFA">
      <w:pPr>
        <w:rPr>
          <w:rFonts w:ascii="宋体" w:hAnsi="宋体"/>
          <w:szCs w:val="21"/>
        </w:rPr>
      </w:pPr>
      <w:r w:rsidRPr="008D57CC">
        <w:rPr>
          <w:rFonts w:hint="eastAsia"/>
        </w:rPr>
        <w:t>(1)</w:t>
      </w:r>
      <w:r w:rsidR="00FA137D" w:rsidRPr="00FA137D">
        <w:rPr>
          <w:rStyle w:val="ae"/>
          <w:rFonts w:hint="eastAsia"/>
        </w:rPr>
        <w:t>【</w:t>
      </w:r>
      <w:r w:rsidR="00FA137D">
        <w:rPr>
          <w:rStyle w:val="ae"/>
          <w:rFonts w:hint="eastAsia"/>
        </w:rPr>
        <w:t>同试卷</w:t>
      </w:r>
      <w:r w:rsidR="00FA137D" w:rsidRPr="00FA137D">
        <w:rPr>
          <w:rStyle w:val="ae"/>
          <w:rFonts w:hint="eastAsia"/>
        </w:rPr>
        <w:t>四第一</w:t>
      </w:r>
      <w:r w:rsidR="00FA137D">
        <w:rPr>
          <w:rStyle w:val="ae"/>
        </w:rPr>
        <w:t>(1)</w:t>
      </w:r>
      <w:r w:rsidR="00FA137D" w:rsidRPr="00FA137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EF5951" w:rsidRPr="00EF5951">
        <w:rPr>
          <w:position w:val="-6"/>
        </w:rPr>
        <w:object w:dxaOrig="980" w:dyaOrig="320">
          <v:shape id="_x0000_i1025" type="#_x0000_t75" style="width:48.95pt;height:16.15pt" o:ole="">
            <v:imagedata r:id="rId9" o:title=""/>
          </v:shape>
          <o:OLEObject Type="Embed" ProgID="Equation.DSMT4" ShapeID="_x0000_i1025" DrawAspect="Content" ObjectID="_1668448916" r:id="rId10"/>
        </w:object>
      </w:r>
      <w:r>
        <w:rPr>
          <w:rFonts w:ascii="宋体" w:hAnsi="宋体" w:hint="eastAsia"/>
          <w:szCs w:val="21"/>
        </w:rPr>
        <w:t>，则</w:t>
      </w:r>
      <w:r w:rsidR="00EF5951" w:rsidRPr="00EF5951">
        <w:rPr>
          <w:position w:val="-6"/>
        </w:rPr>
        <w:object w:dxaOrig="499" w:dyaOrig="279">
          <v:shape id="_x0000_i1026" type="#_x0000_t75" style="width:24.75pt;height:13.8pt" o:ole="">
            <v:imagedata r:id="rId11" o:title=""/>
          </v:shape>
          <o:OLEObject Type="Embed" ProgID="Equation.DSMT4" ShapeID="_x0000_i1026" DrawAspect="Content" ObjectID="_1668448917" r:id="rId12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Fonts w:hint="eastAsia"/>
        </w:rPr>
        <w:t>(2)</w:t>
      </w:r>
      <w:r w:rsidR="00FA137D" w:rsidRPr="00FA137D">
        <w:rPr>
          <w:rStyle w:val="ae"/>
          <w:rFonts w:hint="eastAsia"/>
        </w:rPr>
        <w:t>【</w:t>
      </w:r>
      <w:r w:rsidR="00FA137D">
        <w:rPr>
          <w:rStyle w:val="ae"/>
          <w:rFonts w:hint="eastAsia"/>
        </w:rPr>
        <w:t>同试卷</w:t>
      </w:r>
      <w:r w:rsidR="00FA137D" w:rsidRPr="00FA137D">
        <w:rPr>
          <w:rStyle w:val="ae"/>
          <w:rFonts w:hint="eastAsia"/>
        </w:rPr>
        <w:t>四第一</w:t>
      </w:r>
      <w:r w:rsidR="00FA137D">
        <w:rPr>
          <w:rStyle w:val="ae"/>
        </w:rPr>
        <w:t>(</w:t>
      </w:r>
      <w:r w:rsidR="00FA137D">
        <w:rPr>
          <w:rStyle w:val="ae"/>
          <w:rFonts w:hint="eastAsia"/>
        </w:rPr>
        <w:t>2</w:t>
      </w:r>
      <w:r w:rsidR="00FA137D">
        <w:rPr>
          <w:rStyle w:val="ae"/>
        </w:rPr>
        <w:t>)</w:t>
      </w:r>
      <w:r w:rsidR="00FA137D" w:rsidRPr="00FA137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设曲线</w:t>
      </w:r>
      <w:r w:rsidR="00EF5951" w:rsidRPr="00EF5951">
        <w:rPr>
          <w:position w:val="-10"/>
        </w:rPr>
        <w:object w:dxaOrig="1440" w:dyaOrig="360">
          <v:shape id="_x0000_i1027" type="#_x0000_t75" style="width:1in;height:17.85pt" o:ole="">
            <v:imagedata r:id="rId13" o:title=""/>
          </v:shape>
          <o:OLEObject Type="Embed" ProgID="Equation.DSMT4" ShapeID="_x0000_i1027" DrawAspect="Content" ObjectID="_1668448918" r:id="rId14"/>
        </w:object>
      </w:r>
      <w:r>
        <w:rPr>
          <w:rFonts w:ascii="宋体" w:hAnsi="宋体" w:hint="eastAsia"/>
          <w:szCs w:val="21"/>
        </w:rPr>
        <w:t>与</w:t>
      </w:r>
      <w:r w:rsidR="00EF5951" w:rsidRPr="00EF5951">
        <w:rPr>
          <w:position w:val="-10"/>
        </w:rPr>
        <w:object w:dxaOrig="1400" w:dyaOrig="360">
          <v:shape id="_x0000_i1028" type="#_x0000_t75" style="width:70.25pt;height:17.85pt" o:ole="">
            <v:imagedata r:id="rId15" o:title=""/>
          </v:shape>
          <o:OLEObject Type="Embed" ProgID="Equation.DSMT4" ShapeID="_x0000_i1028" DrawAspect="Content" ObjectID="_1668448919" r:id="rId16"/>
        </w:object>
      </w:r>
      <w:r>
        <w:rPr>
          <w:rFonts w:ascii="宋体" w:hAnsi="宋体" w:hint="eastAsia"/>
          <w:szCs w:val="21"/>
        </w:rPr>
        <w:t>都通过点</w:t>
      </w:r>
      <w:r w:rsidR="00EF5951" w:rsidRPr="00EF5951">
        <w:rPr>
          <w:position w:val="-14"/>
        </w:rPr>
        <w:object w:dxaOrig="720" w:dyaOrig="400">
          <v:shape id="_x0000_i1029" type="#_x0000_t75" style="width:36.3pt;height:20.15pt" o:ole="">
            <v:imagedata r:id="rId17" o:title=""/>
          </v:shape>
          <o:OLEObject Type="Embed" ProgID="Equation.DSMT4" ShapeID="_x0000_i1029" DrawAspect="Content" ObjectID="_1668448920" r:id="rId18"/>
        </w:object>
      </w:r>
      <w:r>
        <w:rPr>
          <w:rFonts w:hint="eastAsia"/>
        </w:rPr>
        <w:t>，</w:t>
      </w:r>
      <w:r>
        <w:rPr>
          <w:rFonts w:ascii="宋体" w:hAnsi="宋体" w:hint="eastAsia"/>
          <w:szCs w:val="21"/>
        </w:rPr>
        <w:t>且在点</w:t>
      </w:r>
      <w:r w:rsidR="00EF5951" w:rsidRPr="00EF5951">
        <w:rPr>
          <w:position w:val="-14"/>
        </w:rPr>
        <w:object w:dxaOrig="720" w:dyaOrig="400">
          <v:shape id="_x0000_i1030" type="#_x0000_t75" style="width:36.3pt;height:20.15pt" o:ole="">
            <v:imagedata r:id="rId19" o:title=""/>
          </v:shape>
          <o:OLEObject Type="Embed" ProgID="Equation.DSMT4" ShapeID="_x0000_i1030" DrawAspect="Content" ObjectID="_1668448921" r:id="rId20"/>
        </w:object>
      </w:r>
      <w:r>
        <w:rPr>
          <w:rFonts w:ascii="宋体" w:hAnsi="宋体" w:hint="eastAsia"/>
          <w:szCs w:val="21"/>
        </w:rPr>
        <w:t>有公共切线，则</w:t>
      </w:r>
      <w:r w:rsidR="00EF5951" w:rsidRPr="00EF5951">
        <w:rPr>
          <w:position w:val="-6"/>
        </w:rPr>
        <w:object w:dxaOrig="380" w:dyaOrig="220">
          <v:shape id="_x0000_i1031" type="#_x0000_t75" style="width:19pt;height:10.95pt" o:ole="">
            <v:imagedata r:id="rId21" o:title=""/>
          </v:shape>
          <o:OLEObject Type="Embed" ProgID="Equation.DSMT4" ShapeID="_x0000_i1031" DrawAspect="Content" ObjectID="_1668448922" r:id="rId22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 w:rsidR="00FA137D"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,</w:t>
      </w:r>
      <w:r w:rsidR="00EF5951" w:rsidRPr="00EF5951">
        <w:rPr>
          <w:position w:val="-6"/>
        </w:rPr>
        <w:object w:dxaOrig="380" w:dyaOrig="279">
          <v:shape id="_x0000_i1032" type="#_x0000_t75" style="width:19pt;height:13.8pt" o:ole="">
            <v:imagedata r:id="rId23" o:title=""/>
          </v:shape>
          <o:OLEObject Type="Embed" ProgID="Equation.DSMT4" ShapeID="_x0000_i1032" DrawAspect="Content" ObjectID="_1668448923" r:id="rId24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 w:rsidR="00FA137D"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,</w:t>
      </w:r>
      <w:r w:rsidR="00EF5951" w:rsidRPr="00EF5951">
        <w:rPr>
          <w:position w:val="-6"/>
        </w:rPr>
        <w:object w:dxaOrig="360" w:dyaOrig="220">
          <v:shape id="_x0000_i1033" type="#_x0000_t75" style="width:17.85pt;height:10.95pt" o:ole="">
            <v:imagedata r:id="rId25" o:title=""/>
          </v:shape>
          <o:OLEObject Type="Embed" ProgID="Equation.DSMT4" ShapeID="_x0000_i1033" DrawAspect="Content" ObjectID="_1668448924" r:id="rId26"/>
        </w:object>
      </w:r>
      <w:r>
        <w:rPr>
          <w:rFonts w:ascii="宋体" w:hAnsi="宋体" w:hint="eastAsia"/>
          <w:szCs w:val="21"/>
          <w:u w:val="single"/>
        </w:rPr>
        <w:t xml:space="preserve">    </w:t>
      </w:r>
      <w:r w:rsidR="00FA137D"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.</w:t>
      </w: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</w:p>
    <w:p w:rsidR="00817E5F" w:rsidRDefault="00817E5F" w:rsidP="00FA137D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Fonts w:hint="eastAsia"/>
        </w:rPr>
        <w:t>(3)</w:t>
      </w:r>
      <w:r w:rsidR="00FA137D" w:rsidRPr="00FA137D">
        <w:rPr>
          <w:rStyle w:val="ae"/>
          <w:rFonts w:hint="eastAsia"/>
        </w:rPr>
        <w:t>【</w:t>
      </w:r>
      <w:r w:rsidR="00FA137D">
        <w:rPr>
          <w:rStyle w:val="ae"/>
          <w:rFonts w:hint="eastAsia"/>
        </w:rPr>
        <w:t>同试卷</w:t>
      </w:r>
      <w:r w:rsidR="00FA137D" w:rsidRPr="00FA137D">
        <w:rPr>
          <w:rStyle w:val="ae"/>
          <w:rFonts w:hint="eastAsia"/>
        </w:rPr>
        <w:t>四第一</w:t>
      </w:r>
      <w:r w:rsidR="00FA137D">
        <w:rPr>
          <w:rStyle w:val="ae"/>
        </w:rPr>
        <w:t>(</w:t>
      </w:r>
      <w:r w:rsidR="00FA137D">
        <w:rPr>
          <w:rStyle w:val="ae"/>
          <w:rFonts w:hint="eastAsia"/>
        </w:rPr>
        <w:t>3</w:t>
      </w:r>
      <w:r w:rsidR="00FA137D">
        <w:rPr>
          <w:rStyle w:val="ae"/>
        </w:rPr>
        <w:t>)</w:t>
      </w:r>
      <w:r w:rsidR="00FA137D" w:rsidRPr="00FA137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EF5951" w:rsidRPr="00EF5951">
        <w:rPr>
          <w:position w:val="-14"/>
        </w:rPr>
        <w:object w:dxaOrig="1120" w:dyaOrig="400">
          <v:shape id="_x0000_i1034" type="#_x0000_t75" style="width:55.85pt;height:20.15pt" o:ole="">
            <v:imagedata r:id="rId27" o:title=""/>
          </v:shape>
          <o:OLEObject Type="Embed" ProgID="Equation.DSMT4" ShapeID="_x0000_i1034" DrawAspect="Content" ObjectID="_1668448925" r:id="rId28"/>
        </w:object>
      </w:r>
      <w:r>
        <w:rPr>
          <w:rFonts w:ascii="宋体" w:hAnsi="宋体" w:hint="eastAsia"/>
          <w:szCs w:val="21"/>
        </w:rPr>
        <w:t>,则</w:t>
      </w:r>
      <w:r w:rsidR="00EF5951" w:rsidRPr="00EF5951">
        <w:rPr>
          <w:position w:val="-14"/>
        </w:rPr>
        <w:object w:dxaOrig="780" w:dyaOrig="440">
          <v:shape id="_x0000_i1035" type="#_x0000_t75" style="width:39.15pt;height:21.9pt" o:ole="">
            <v:imagedata r:id="rId29" o:title=""/>
          </v:shape>
          <o:OLEObject Type="Embed" ProgID="Equation.DSMT4" ShapeID="_x0000_i1035" DrawAspect="Content" ObjectID="_1668448926" r:id="rId30"/>
        </w:object>
      </w:r>
      <w:r>
        <w:rPr>
          <w:rFonts w:ascii="宋体" w:hAnsi="宋体" w:hint="eastAsia"/>
          <w:szCs w:val="21"/>
        </w:rPr>
        <w:t>在点</w:t>
      </w:r>
      <w:r w:rsidR="00EF5951" w:rsidRPr="00025957">
        <w:rPr>
          <w:position w:val="-4"/>
        </w:rPr>
        <w:object w:dxaOrig="380" w:dyaOrig="200">
          <v:shape id="_x0000_i1036" type="#_x0000_t75" style="width:19pt;height:9.8pt" o:ole="">
            <v:imagedata r:id="rId31" o:title=""/>
          </v:shape>
          <o:OLEObject Type="Embed" ProgID="Equation.DSMT4" ShapeID="_x0000_i1036" DrawAspect="Content" ObjectID="_1668448927" r:id="rId32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_______处取极小值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817E5F" w:rsidRDefault="00817E5F" w:rsidP="00817E5F">
      <w:pPr>
        <w:rPr>
          <w:rFonts w:ascii="宋体" w:hAnsi="宋体"/>
          <w:szCs w:val="21"/>
        </w:rPr>
      </w:pPr>
    </w:p>
    <w:p w:rsidR="00817E5F" w:rsidRDefault="00817E5F" w:rsidP="00817E5F">
      <w:pPr>
        <w:rPr>
          <w:rFonts w:ascii="宋体" w:hAnsi="宋体"/>
          <w:szCs w:val="21"/>
        </w:rPr>
      </w:pPr>
    </w:p>
    <w:p w:rsidR="00817E5F" w:rsidRDefault="00817E5F" w:rsidP="00817E5F">
      <w:pPr>
        <w:rPr>
          <w:rFonts w:ascii="宋体" w:hAnsi="宋体"/>
          <w:szCs w:val="21"/>
        </w:rPr>
      </w:pPr>
      <w:r w:rsidRPr="008D57CC">
        <w:rPr>
          <w:rFonts w:hint="eastAsia"/>
        </w:rPr>
        <w:t xml:space="preserve">(4) </w:t>
      </w:r>
      <w:r w:rsidR="00EF5951" w:rsidRPr="00025957">
        <w:rPr>
          <w:position w:val="-4"/>
        </w:rPr>
        <w:object w:dxaOrig="200" w:dyaOrig="200">
          <v:shape id="_x0000_i1037" type="#_x0000_t75" style="width:9.8pt;height:9.8pt" o:ole="">
            <v:imagedata r:id="rId33" o:title=""/>
          </v:shape>
          <o:OLEObject Type="Embed" ProgID="Equation.DSMT4" ShapeID="_x0000_i1037" DrawAspect="Content" ObjectID="_1668448928" r:id="rId34"/>
        </w:object>
      </w:r>
      <w:r w:rsidR="009B120E">
        <w:rPr>
          <w:rFonts w:hint="eastAsia"/>
        </w:rPr>
        <w:t>阶行列式</w:t>
      </w:r>
      <w:r w:rsidR="00EF5951" w:rsidRPr="00EF5951">
        <w:rPr>
          <w:position w:val="-102"/>
        </w:rPr>
        <w:object w:dxaOrig="2260" w:dyaOrig="2160">
          <v:shape id="_x0000_i1038" type="#_x0000_t75" style="width:112.9pt;height:108.3pt" o:ole="">
            <v:imagedata r:id="rId35" o:title=""/>
          </v:shape>
          <o:OLEObject Type="Embed" ProgID="Equation.DSMT4" ShapeID="_x0000_i1038" DrawAspect="Content" ObjectID="_1668448929" r:id="rId36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817E5F" w:rsidRDefault="00817E5F" w:rsidP="00817E5F">
      <w:pPr>
        <w:rPr>
          <w:rFonts w:ascii="宋体" w:hAnsi="宋体"/>
          <w:szCs w:val="21"/>
        </w:rPr>
      </w:pPr>
    </w:p>
    <w:p w:rsidR="00817E5F" w:rsidRPr="006342F7" w:rsidRDefault="00817E5F" w:rsidP="00817E5F">
      <w:pPr>
        <w:rPr>
          <w:rFonts w:ascii="宋体" w:hAnsi="宋体"/>
          <w:szCs w:val="21"/>
        </w:rPr>
      </w:pPr>
    </w:p>
    <w:p w:rsidR="00817E5F" w:rsidRDefault="00817E5F" w:rsidP="002A5566">
      <w:pPr>
        <w:rPr>
          <w:rFonts w:ascii="宋体" w:hAnsi="宋体"/>
          <w:szCs w:val="21"/>
        </w:rPr>
      </w:pPr>
      <w:r w:rsidRPr="008D57CC">
        <w:rPr>
          <w:rFonts w:hint="eastAsia"/>
        </w:rPr>
        <w:t>(5)</w:t>
      </w:r>
      <w:r w:rsidR="009B120E">
        <w:rPr>
          <w:rFonts w:ascii="宋体" w:hAnsi="宋体" w:hint="eastAsia"/>
          <w:szCs w:val="21"/>
        </w:rPr>
        <w:t xml:space="preserve"> </w:t>
      </w:r>
      <w:r w:rsidR="002A5566">
        <w:rPr>
          <w:rFonts w:ascii="宋体" w:hAnsi="宋体" w:hint="eastAsia"/>
          <w:szCs w:val="21"/>
        </w:rPr>
        <w:t>设</w:t>
      </w:r>
      <w:r w:rsidR="00EF5951" w:rsidRPr="00025957">
        <w:rPr>
          <w:position w:val="-4"/>
        </w:rPr>
        <w:object w:dxaOrig="220" w:dyaOrig="260">
          <v:shape id="_x0000_i1039" type="#_x0000_t75" style="width:10.95pt;height:13.25pt" o:ole="">
            <v:imagedata r:id="rId37" o:title=""/>
          </v:shape>
          <o:OLEObject Type="Embed" ProgID="Equation.DSMT4" ShapeID="_x0000_i1039" DrawAspect="Content" ObjectID="_1668448930" r:id="rId38"/>
        </w:object>
      </w:r>
      <w:r w:rsidR="002A5566">
        <w:rPr>
          <w:rFonts w:ascii="宋体" w:hAnsi="宋体" w:hint="eastAsia"/>
          <w:szCs w:val="21"/>
        </w:rPr>
        <w:t>和</w:t>
      </w:r>
      <w:r w:rsidR="00EF5951" w:rsidRPr="00025957">
        <w:rPr>
          <w:position w:val="-4"/>
        </w:rPr>
        <w:object w:dxaOrig="220" w:dyaOrig="260">
          <v:shape id="_x0000_i1040" type="#_x0000_t75" style="width:10.95pt;height:13.25pt" o:ole="">
            <v:imagedata r:id="rId39" o:title=""/>
          </v:shape>
          <o:OLEObject Type="Embed" ProgID="Equation.DSMT4" ShapeID="_x0000_i1040" DrawAspect="Content" ObjectID="_1668448931" r:id="rId40"/>
        </w:object>
      </w:r>
      <w:r w:rsidR="002A5566">
        <w:rPr>
          <w:rFonts w:ascii="宋体" w:hAnsi="宋体" w:hint="eastAsia"/>
          <w:szCs w:val="21"/>
        </w:rPr>
        <w:t>为随机事件，</w:t>
      </w:r>
      <w:r w:rsidR="00EF5951" w:rsidRPr="00EF5951">
        <w:rPr>
          <w:position w:val="-10"/>
        </w:rPr>
        <w:object w:dxaOrig="1080" w:dyaOrig="320">
          <v:shape id="_x0000_i1041" type="#_x0000_t75" style="width:54.15pt;height:16.15pt" o:ole="">
            <v:imagedata r:id="rId41" o:title=""/>
          </v:shape>
          <o:OLEObject Type="Embed" ProgID="Equation.DSMT4" ShapeID="_x0000_i1041" DrawAspect="Content" ObjectID="_1668448932" r:id="rId42"/>
        </w:object>
      </w:r>
      <w:r w:rsidR="002A5566">
        <w:rPr>
          <w:rFonts w:ascii="宋体" w:hAnsi="宋体" w:hint="eastAsia"/>
          <w:szCs w:val="21"/>
        </w:rPr>
        <w:t xml:space="preserve">, </w:t>
      </w:r>
      <w:r w:rsidR="00EF5951" w:rsidRPr="00EF5951">
        <w:rPr>
          <w:position w:val="-10"/>
        </w:rPr>
        <w:object w:dxaOrig="1420" w:dyaOrig="320">
          <v:shape id="_x0000_i1042" type="#_x0000_t75" style="width:70.85pt;height:16.15pt" o:ole="">
            <v:imagedata r:id="rId43" o:title=""/>
          </v:shape>
          <o:OLEObject Type="Embed" ProgID="Equation.DSMT4" ShapeID="_x0000_i1042" DrawAspect="Content" ObjectID="_1668448933" r:id="rId44"/>
        </w:object>
      </w:r>
      <w:r w:rsidR="002A5566">
        <w:rPr>
          <w:rFonts w:ascii="宋体" w:hAnsi="宋体" w:hint="eastAsia"/>
          <w:szCs w:val="21"/>
        </w:rPr>
        <w:t>，则</w:t>
      </w:r>
      <w:r w:rsidR="00EF5951" w:rsidRPr="00EF5951">
        <w:rPr>
          <w:position w:val="-10"/>
        </w:rPr>
        <w:object w:dxaOrig="880" w:dyaOrig="380">
          <v:shape id="_x0000_i1043" type="#_x0000_t75" style="width:43.8pt;height:19pt" o:ole="">
            <v:imagedata r:id="rId45" o:title=""/>
          </v:shape>
          <o:OLEObject Type="Embed" ProgID="Equation.DSMT4" ShapeID="_x0000_i1043" DrawAspect="Content" ObjectID="_1668448934" r:id="rId46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817E5F" w:rsidRDefault="00817E5F" w:rsidP="00817E5F">
      <w:pPr>
        <w:rPr>
          <w:rFonts w:ascii="宋体" w:hAnsi="宋体"/>
          <w:szCs w:val="21"/>
        </w:rPr>
      </w:pPr>
    </w:p>
    <w:p w:rsidR="0054243E" w:rsidRDefault="0054243E" w:rsidP="0054243E">
      <w:pPr>
        <w:rPr>
          <w:rFonts w:ascii="宋体" w:hAnsi="宋体"/>
          <w:szCs w:val="21"/>
        </w:rPr>
      </w:pPr>
    </w:p>
    <w:p w:rsidR="0054243E" w:rsidRDefault="0054243E" w:rsidP="0054243E">
      <w:pPr>
        <w:pStyle w:val="1"/>
      </w:pPr>
      <w:r>
        <w:rPr>
          <w:rFonts w:hint="eastAsia"/>
        </w:rPr>
        <w:t>二、选择题（本题满分15分，每小题3分）</w:t>
      </w:r>
    </w:p>
    <w:p w:rsidR="0054243E" w:rsidRDefault="0054243E" w:rsidP="0054243E">
      <w:pPr>
        <w:rPr>
          <w:rFonts w:ascii="宋体" w:hAnsi="宋体"/>
          <w:b/>
          <w:szCs w:val="21"/>
        </w:rPr>
      </w:pPr>
    </w:p>
    <w:p w:rsidR="0054243E" w:rsidRDefault="0054243E" w:rsidP="0054243E">
      <w:pPr>
        <w:rPr>
          <w:rFonts w:ascii="宋体" w:hAnsi="宋体"/>
          <w:b/>
          <w:szCs w:val="21"/>
        </w:rPr>
      </w:pPr>
    </w:p>
    <w:p w:rsidR="0054243E" w:rsidRDefault="0054243E" w:rsidP="0054243E">
      <w:pPr>
        <w:rPr>
          <w:rFonts w:ascii="宋体" w:hAnsi="宋体"/>
          <w:szCs w:val="21"/>
        </w:rPr>
      </w:pPr>
      <w:r w:rsidRPr="00B1793C">
        <w:rPr>
          <w:rFonts w:hint="eastAsia"/>
        </w:rPr>
        <w:t>(1)</w:t>
      </w:r>
      <w:r w:rsidR="0044256D" w:rsidRPr="00FA137D">
        <w:rPr>
          <w:rStyle w:val="ae"/>
          <w:rFonts w:hint="eastAsia"/>
        </w:rPr>
        <w:t>【</w:t>
      </w:r>
      <w:r w:rsidR="0044256D">
        <w:rPr>
          <w:rStyle w:val="ae"/>
          <w:rFonts w:hint="eastAsia"/>
        </w:rPr>
        <w:t>同试卷</w:t>
      </w:r>
      <w:r w:rsidR="0044256D" w:rsidRPr="00FA137D">
        <w:rPr>
          <w:rStyle w:val="ae"/>
          <w:rFonts w:hint="eastAsia"/>
        </w:rPr>
        <w:t>四第</w:t>
      </w:r>
      <w:r w:rsidR="0044256D">
        <w:rPr>
          <w:rStyle w:val="ae"/>
          <w:rFonts w:hint="eastAsia"/>
        </w:rPr>
        <w:t>二</w:t>
      </w:r>
      <w:r w:rsidR="0044256D">
        <w:rPr>
          <w:rStyle w:val="ae"/>
        </w:rPr>
        <w:t>(1)</w:t>
      </w:r>
      <w:r w:rsidR="0044256D" w:rsidRPr="00FA137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下列各式中正确的是</w:t>
      </w:r>
      <w:r w:rsidRPr="00B1793C">
        <w:rPr>
          <w:rFonts w:hint="eastAsia"/>
        </w:rPr>
        <w:t>(    )</w:t>
      </w:r>
    </w:p>
    <w:p w:rsidR="0054243E" w:rsidRDefault="0054243E" w:rsidP="0054243E">
      <w:pPr>
        <w:ind w:firstLineChars="200" w:firstLine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(A) </w:t>
      </w:r>
      <w:r w:rsidR="00EF5951" w:rsidRPr="00EF5951">
        <w:rPr>
          <w:position w:val="-28"/>
        </w:rPr>
        <w:object w:dxaOrig="1640" w:dyaOrig="740">
          <v:shape id="_x0000_i1044" type="#_x0000_t75" style="width:81.8pt;height:36.85pt" o:ole="">
            <v:imagedata r:id="rId47" o:title=""/>
          </v:shape>
          <o:OLEObject Type="Embed" ProgID="Equation.DSMT4" ShapeID="_x0000_i1044" DrawAspect="Content" ObjectID="_1668448935" r:id="rId48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B1793C">
        <w:rPr>
          <w:rFonts w:hint="eastAsia"/>
        </w:rPr>
        <w:t xml:space="preserve">(B) </w:t>
      </w:r>
      <w:r w:rsidR="00EF5951" w:rsidRPr="00EF5951">
        <w:rPr>
          <w:position w:val="-28"/>
        </w:rPr>
        <w:object w:dxaOrig="1640" w:dyaOrig="740">
          <v:shape id="_x0000_i1045" type="#_x0000_t75" style="width:81.8pt;height:36.85pt" o:ole="">
            <v:imagedata r:id="rId49" o:title=""/>
          </v:shape>
          <o:OLEObject Type="Embed" ProgID="Equation.DSMT4" ShapeID="_x0000_i1045" DrawAspect="Content" ObjectID="_1668448936" r:id="rId50"/>
        </w:object>
      </w:r>
      <w:r>
        <w:rPr>
          <w:rFonts w:hint="eastAsia"/>
        </w:rPr>
        <w:t>．</w:t>
      </w:r>
    </w:p>
    <w:p w:rsidR="0054243E" w:rsidRDefault="0054243E" w:rsidP="0054243E">
      <w:pPr>
        <w:ind w:firstLineChars="200" w:firstLine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(C) </w:t>
      </w:r>
      <w:r w:rsidR="00EF5951" w:rsidRPr="00EF5951">
        <w:rPr>
          <w:position w:val="-28"/>
        </w:rPr>
        <w:object w:dxaOrig="1740" w:dyaOrig="740">
          <v:shape id="_x0000_i1046" type="#_x0000_t75" style="width:87pt;height:36.85pt" o:ole="">
            <v:imagedata r:id="rId51" o:title=""/>
          </v:shape>
          <o:OLEObject Type="Embed" ProgID="Equation.DSMT4" ShapeID="_x0000_i1046" DrawAspect="Content" ObjectID="_1668448937" r:id="rId52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B1793C">
        <w:rPr>
          <w:rFonts w:hint="eastAsia"/>
        </w:rPr>
        <w:t xml:space="preserve">(D) </w:t>
      </w:r>
      <w:r w:rsidR="00EF5951" w:rsidRPr="00EF5951">
        <w:rPr>
          <w:position w:val="-28"/>
        </w:rPr>
        <w:object w:dxaOrig="1680" w:dyaOrig="740">
          <v:shape id="_x0000_i1047" type="#_x0000_t75" style="width:84.1pt;height:36.85pt" o:ole="">
            <v:imagedata r:id="rId53" o:title=""/>
          </v:shape>
          <o:OLEObject Type="Embed" ProgID="Equation.DSMT4" ShapeID="_x0000_i1047" DrawAspect="Content" ObjectID="_1668448938" r:id="rId54"/>
        </w:object>
      </w:r>
      <w:r>
        <w:rPr>
          <w:rFonts w:hint="eastAsia"/>
        </w:rPr>
        <w:t>．</w:t>
      </w: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54243E" w:rsidRDefault="0054243E" w:rsidP="00B001E9">
      <w:pPr>
        <w:rPr>
          <w:rFonts w:ascii="宋体" w:hAnsi="宋体"/>
          <w:szCs w:val="21"/>
        </w:rPr>
      </w:pPr>
      <w:r w:rsidRPr="005307B7">
        <w:rPr>
          <w:rFonts w:hint="eastAsia"/>
        </w:rPr>
        <w:lastRenderedPageBreak/>
        <w:t xml:space="preserve">(2) </w:t>
      </w:r>
      <w:r w:rsidR="00B001E9" w:rsidRPr="00B001E9">
        <w:rPr>
          <w:rFonts w:ascii="宋体" w:hAnsi="宋体" w:hint="eastAsia"/>
          <w:szCs w:val="21"/>
        </w:rPr>
        <w:t>设数列的通项为</w:t>
      </w:r>
      <w:r w:rsidR="00EF5951" w:rsidRPr="00EF5951">
        <w:rPr>
          <w:position w:val="-62"/>
        </w:rPr>
        <w:object w:dxaOrig="2860" w:dyaOrig="1359">
          <v:shape id="_x0000_i1048" type="#_x0000_t75" style="width:142.85pt;height:67.95pt" o:ole="">
            <v:imagedata r:id="rId55" o:title=""/>
          </v:shape>
          <o:OLEObject Type="Embed" ProgID="Equation.DSMT4" ShapeID="_x0000_i1048" DrawAspect="Content" ObjectID="_1668448939" r:id="rId56"/>
        </w:object>
      </w:r>
      <w:r w:rsidR="00B001E9" w:rsidRPr="00B001E9">
        <w:rPr>
          <w:rFonts w:ascii="宋体" w:hAnsi="宋体" w:hint="eastAsia"/>
          <w:szCs w:val="21"/>
        </w:rPr>
        <w:t>则当</w:t>
      </w:r>
      <w:r w:rsidR="00EF5951" w:rsidRPr="00EF5951">
        <w:rPr>
          <w:position w:val="-6"/>
        </w:rPr>
        <w:object w:dxaOrig="680" w:dyaOrig="220">
          <v:shape id="_x0000_i1049" type="#_x0000_t75" style="width:34pt;height:10.95pt" o:ole="">
            <v:imagedata r:id="rId57" o:title=""/>
          </v:shape>
          <o:OLEObject Type="Embed" ProgID="Equation.DSMT4" ShapeID="_x0000_i1049" DrawAspect="Content" ObjectID="_1668448940" r:id="rId58"/>
        </w:object>
      </w:r>
      <w:r w:rsidR="00B001E9">
        <w:rPr>
          <w:rFonts w:hint="eastAsia"/>
        </w:rPr>
        <w:t>时</w:t>
      </w:r>
      <w:r w:rsidR="00B001E9">
        <w:rPr>
          <w:rFonts w:ascii="宋体" w:hAnsi="宋体" w:hint="eastAsia"/>
          <w:szCs w:val="21"/>
        </w:rPr>
        <w:t>，</w:t>
      </w:r>
      <w:r w:rsidR="00EF5951" w:rsidRPr="00EF5951">
        <w:rPr>
          <w:position w:val="-12"/>
        </w:rPr>
        <w:object w:dxaOrig="279" w:dyaOrig="360">
          <v:shape id="_x0000_i1050" type="#_x0000_t75" style="width:13.8pt;height:17.85pt" o:ole="">
            <v:imagedata r:id="rId59" o:title=""/>
          </v:shape>
          <o:OLEObject Type="Embed" ProgID="Equation.DSMT4" ShapeID="_x0000_i1050" DrawAspect="Content" ObjectID="_1668448941" r:id="rId60"/>
        </w:object>
      </w:r>
      <w:r>
        <w:rPr>
          <w:rFonts w:ascii="宋体" w:hAnsi="宋体" w:hint="eastAsia"/>
          <w:szCs w:val="21"/>
        </w:rPr>
        <w:t>是</w:t>
      </w:r>
      <w:r w:rsidRPr="002D0F12">
        <w:rPr>
          <w:rFonts w:hint="eastAsia"/>
        </w:rPr>
        <w:t>(    )</w:t>
      </w:r>
    </w:p>
    <w:p w:rsidR="0054243E" w:rsidRDefault="0054243E" w:rsidP="0054243E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352262">
        <w:rPr>
          <w:rFonts w:hint="eastAsia"/>
        </w:rPr>
        <w:t xml:space="preserve">(A) </w:t>
      </w:r>
      <w:r w:rsidR="00B001E9" w:rsidRPr="00B001E9">
        <w:rPr>
          <w:rFonts w:hint="eastAsia"/>
        </w:rPr>
        <w:t>无穷大量</w: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352262">
        <w:rPr>
          <w:rFonts w:hint="eastAsia"/>
        </w:rPr>
        <w:t xml:space="preserve">(B) </w:t>
      </w:r>
      <w:r w:rsidR="00B001E9" w:rsidRPr="00B001E9">
        <w:rPr>
          <w:rFonts w:hint="eastAsia"/>
        </w:rPr>
        <w:t>无穷小量</w: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352262">
        <w:rPr>
          <w:rFonts w:hint="eastAsia"/>
        </w:rPr>
        <w:t xml:space="preserve">(C) </w:t>
      </w:r>
      <w:r w:rsidR="00B001E9" w:rsidRPr="00B001E9">
        <w:rPr>
          <w:rFonts w:hint="eastAsia"/>
        </w:rPr>
        <w:t>有界变量</w: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352262">
        <w:rPr>
          <w:rFonts w:hint="eastAsia"/>
        </w:rPr>
        <w:t xml:space="preserve">(D) </w:t>
      </w:r>
      <w:r w:rsidR="00B001E9" w:rsidRPr="00B001E9">
        <w:rPr>
          <w:rFonts w:hint="eastAsia"/>
        </w:rPr>
        <w:t>无界变量</w:t>
      </w:r>
      <w:r>
        <w:rPr>
          <w:rFonts w:hint="eastAsia"/>
        </w:rPr>
        <w:t>．</w:t>
      </w: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54243E" w:rsidRDefault="0054243E" w:rsidP="00B6583B">
      <w:pPr>
        <w:ind w:left="480" w:hangingChars="200" w:hanging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(3) </w:t>
      </w:r>
      <w:r w:rsidR="00B6583B" w:rsidRPr="00B6583B">
        <w:rPr>
          <w:rFonts w:ascii="宋体" w:hAnsi="宋体" w:hint="eastAsia"/>
          <w:szCs w:val="21"/>
        </w:rPr>
        <w:t>设</w:t>
      </w:r>
      <w:r w:rsidR="00EF5951" w:rsidRPr="00025957">
        <w:rPr>
          <w:position w:val="-4"/>
        </w:rPr>
        <w:object w:dxaOrig="220" w:dyaOrig="260">
          <v:shape id="_x0000_i1051" type="#_x0000_t75" style="width:10.95pt;height:13.25pt" o:ole="">
            <v:imagedata r:id="rId61" o:title=""/>
          </v:shape>
          <o:OLEObject Type="Embed" ProgID="Equation.DSMT4" ShapeID="_x0000_i1051" DrawAspect="Content" ObjectID="_1668448942" r:id="rId62"/>
        </w:object>
      </w:r>
      <w:r w:rsidR="00B6583B" w:rsidRPr="00B6583B">
        <w:rPr>
          <w:rFonts w:ascii="宋体" w:hAnsi="宋体" w:hint="eastAsia"/>
          <w:szCs w:val="21"/>
        </w:rPr>
        <w:t>与</w:t>
      </w:r>
      <w:r w:rsidR="00EF5951" w:rsidRPr="00025957">
        <w:rPr>
          <w:position w:val="-4"/>
        </w:rPr>
        <w:object w:dxaOrig="220" w:dyaOrig="260">
          <v:shape id="_x0000_i1052" type="#_x0000_t75" style="width:10.95pt;height:13.25pt" o:ole="">
            <v:imagedata r:id="rId63" o:title=""/>
          </v:shape>
          <o:OLEObject Type="Embed" ProgID="Equation.DSMT4" ShapeID="_x0000_i1052" DrawAspect="Content" ObjectID="_1668448943" r:id="rId64"/>
        </w:object>
      </w:r>
      <w:r w:rsidR="00B6583B" w:rsidRPr="00B6583B">
        <w:rPr>
          <w:rFonts w:ascii="宋体" w:hAnsi="宋体" w:hint="eastAsia"/>
          <w:szCs w:val="21"/>
        </w:rPr>
        <w:t>为</w:t>
      </w:r>
      <w:r w:rsidR="00EF5951" w:rsidRPr="00025957">
        <w:rPr>
          <w:position w:val="-4"/>
        </w:rPr>
        <w:object w:dxaOrig="200" w:dyaOrig="200">
          <v:shape id="_x0000_i1053" type="#_x0000_t75" style="width:9.8pt;height:9.8pt" o:ole="">
            <v:imagedata r:id="rId65" o:title=""/>
          </v:shape>
          <o:OLEObject Type="Embed" ProgID="Equation.DSMT4" ShapeID="_x0000_i1053" DrawAspect="Content" ObjectID="_1668448944" r:id="rId66"/>
        </w:object>
      </w:r>
      <w:r w:rsidR="00B6583B" w:rsidRPr="00B6583B">
        <w:rPr>
          <w:rFonts w:ascii="宋体" w:hAnsi="宋体" w:hint="eastAsia"/>
          <w:szCs w:val="21"/>
        </w:rPr>
        <w:t>阶方阵，且</w:t>
      </w:r>
      <w:r w:rsidR="00EF5951" w:rsidRPr="00EF5951">
        <w:rPr>
          <w:position w:val="-6"/>
        </w:rPr>
        <w:object w:dxaOrig="760" w:dyaOrig="279">
          <v:shape id="_x0000_i1054" type="#_x0000_t75" style="width:38pt;height:13.8pt" o:ole="">
            <v:imagedata r:id="rId67" o:title=""/>
          </v:shape>
          <o:OLEObject Type="Embed" ProgID="Equation.DSMT4" ShapeID="_x0000_i1054" DrawAspect="Content" ObjectID="_1668448945" r:id="rId68"/>
        </w:object>
      </w:r>
      <w:r w:rsidR="00B6583B" w:rsidRPr="00B6583B">
        <w:rPr>
          <w:rFonts w:ascii="宋体" w:hAnsi="宋体" w:hint="eastAsia"/>
          <w:szCs w:val="21"/>
        </w:rPr>
        <w:t>，则必有</w:t>
      </w:r>
      <w:r w:rsidRPr="002D0F12">
        <w:rPr>
          <w:rFonts w:hint="eastAsia"/>
        </w:rPr>
        <w:t>(    )</w:t>
      </w:r>
    </w:p>
    <w:p w:rsidR="001824AA" w:rsidRDefault="0054243E" w:rsidP="001824AA">
      <w:pPr>
        <w:ind w:firstLineChars="200" w:firstLine="480"/>
        <w:rPr>
          <w:rFonts w:ascii="宋体" w:hAnsi="宋体"/>
          <w:szCs w:val="21"/>
        </w:rPr>
      </w:pPr>
      <w:r w:rsidRPr="002D0F12">
        <w:rPr>
          <w:rFonts w:hint="eastAsia"/>
        </w:rPr>
        <w:t xml:space="preserve">(A) </w:t>
      </w:r>
      <w:r w:rsidR="00EF5951" w:rsidRPr="00EF5951">
        <w:rPr>
          <w:position w:val="-6"/>
        </w:rPr>
        <w:object w:dxaOrig="600" w:dyaOrig="279">
          <v:shape id="_x0000_i1055" type="#_x0000_t75" style="width:29.95pt;height:13.8pt" o:ole="">
            <v:imagedata r:id="rId69" o:title=""/>
          </v:shape>
          <o:OLEObject Type="Embed" ProgID="Equation.DSMT4" ShapeID="_x0000_i1055" DrawAspect="Content" ObjectID="_1668448946" r:id="rId70"/>
        </w:object>
      </w:r>
      <w:r w:rsidR="00B6583B" w:rsidRPr="00B6583B">
        <w:rPr>
          <w:rFonts w:ascii="宋体" w:hAnsi="宋体" w:hint="eastAsia"/>
          <w:szCs w:val="21"/>
        </w:rPr>
        <w:t>或</w:t>
      </w:r>
      <w:r w:rsidR="00EF5951" w:rsidRPr="00EF5951">
        <w:rPr>
          <w:position w:val="-6"/>
        </w:rPr>
        <w:object w:dxaOrig="600" w:dyaOrig="279">
          <v:shape id="_x0000_i1056" type="#_x0000_t75" style="width:29.95pt;height:13.8pt" o:ole="">
            <v:imagedata r:id="rId71" o:title=""/>
          </v:shape>
          <o:OLEObject Type="Embed" ProgID="Equation.DSMT4" ShapeID="_x0000_i1056" DrawAspect="Content" ObjectID="_1668448947" r:id="rId72"/>
        </w:object>
      </w:r>
      <w:r>
        <w:rPr>
          <w:rFonts w:hint="eastAsia"/>
        </w:rPr>
        <w:t>．</w:t>
      </w:r>
      <w:r w:rsidR="001824AA">
        <w:rPr>
          <w:rFonts w:hint="eastAsia"/>
        </w:rPr>
        <w:tab/>
      </w:r>
      <w:r w:rsidR="001824AA">
        <w:rPr>
          <w:rFonts w:hint="eastAsia"/>
        </w:rPr>
        <w:tab/>
      </w:r>
      <w:r w:rsidR="001824AA">
        <w:rPr>
          <w:rFonts w:hint="eastAsia"/>
        </w:rPr>
        <w:tab/>
      </w:r>
      <w:r w:rsidR="001824AA">
        <w:rPr>
          <w:rFonts w:hint="eastAsia"/>
        </w:rPr>
        <w:tab/>
      </w:r>
      <w:r w:rsidR="001824AA">
        <w:rPr>
          <w:rFonts w:hint="eastAsia"/>
        </w:rPr>
        <w:tab/>
      </w:r>
      <w:r w:rsidRPr="002D0F12">
        <w:rPr>
          <w:rFonts w:hint="eastAsia"/>
        </w:rPr>
        <w:t>(B)</w:t>
      </w:r>
      <w:r w:rsidRPr="002D0F12">
        <w:t xml:space="preserve"> </w:t>
      </w:r>
      <w:r w:rsidR="00EF5951" w:rsidRPr="00025957">
        <w:rPr>
          <w:position w:val="-4"/>
        </w:rPr>
        <w:object w:dxaOrig="900" w:dyaOrig="260">
          <v:shape id="_x0000_i1057" type="#_x0000_t75" style="width:44.95pt;height:13.25pt" o:ole="">
            <v:imagedata r:id="rId73" o:title=""/>
          </v:shape>
          <o:OLEObject Type="Embed" ProgID="Equation.DSMT4" ShapeID="_x0000_i1057" DrawAspect="Content" ObjectID="_1668448948" r:id="rId74"/>
        </w:object>
      </w:r>
      <w:r>
        <w:rPr>
          <w:rFonts w:hint="eastAsia"/>
        </w:rPr>
        <w:t>．</w:t>
      </w:r>
    </w:p>
    <w:p w:rsidR="0054243E" w:rsidRDefault="0054243E" w:rsidP="001824AA">
      <w:pPr>
        <w:ind w:firstLineChars="200" w:firstLine="480"/>
        <w:rPr>
          <w:rFonts w:ascii="宋体" w:hAnsi="宋体"/>
          <w:szCs w:val="21"/>
        </w:rPr>
      </w:pPr>
      <w:r w:rsidRPr="002D0F12">
        <w:rPr>
          <w:rFonts w:hint="eastAsia"/>
        </w:rPr>
        <w:t xml:space="preserve">(C) </w:t>
      </w:r>
      <w:r w:rsidR="00EF5951" w:rsidRPr="00EF5951">
        <w:rPr>
          <w:position w:val="-10"/>
        </w:rPr>
        <w:object w:dxaOrig="680" w:dyaOrig="320">
          <v:shape id="_x0000_i1058" type="#_x0000_t75" style="width:34pt;height:16.15pt" o:ole="">
            <v:imagedata r:id="rId75" o:title=""/>
          </v:shape>
          <o:OLEObject Type="Embed" ProgID="Equation.DSMT4" ShapeID="_x0000_i1058" DrawAspect="Content" ObjectID="_1668448949" r:id="rId76"/>
        </w:object>
      </w:r>
      <w:r w:rsidR="00B6583B" w:rsidRPr="00B6583B">
        <w:rPr>
          <w:rFonts w:ascii="宋体" w:hAnsi="宋体" w:hint="eastAsia"/>
          <w:szCs w:val="21"/>
        </w:rPr>
        <w:t>或</w:t>
      </w:r>
      <w:r w:rsidR="00EF5951" w:rsidRPr="00EF5951">
        <w:rPr>
          <w:position w:val="-10"/>
        </w:rPr>
        <w:object w:dxaOrig="680" w:dyaOrig="320">
          <v:shape id="_x0000_i1059" type="#_x0000_t75" style="width:34pt;height:16.15pt" o:ole="">
            <v:imagedata r:id="rId77" o:title=""/>
          </v:shape>
          <o:OLEObject Type="Embed" ProgID="Equation.DSMT4" ShapeID="_x0000_i1059" DrawAspect="Content" ObjectID="_1668448950" r:id="rId78"/>
        </w:object>
      </w:r>
      <w:r>
        <w:rPr>
          <w:rFonts w:hint="eastAsia"/>
        </w:rPr>
        <w:t>．</w:t>
      </w:r>
      <w:r w:rsidR="001824AA">
        <w:rPr>
          <w:rFonts w:ascii="宋体" w:hAnsi="宋体" w:hint="eastAsia"/>
          <w:szCs w:val="21"/>
        </w:rPr>
        <w:tab/>
      </w:r>
      <w:r w:rsidR="001824AA">
        <w:rPr>
          <w:rFonts w:ascii="宋体" w:hAnsi="宋体" w:hint="eastAsia"/>
          <w:szCs w:val="21"/>
        </w:rPr>
        <w:tab/>
      </w:r>
      <w:r w:rsidR="001824AA">
        <w:rPr>
          <w:rFonts w:ascii="宋体" w:hAnsi="宋体" w:hint="eastAsia"/>
          <w:szCs w:val="21"/>
        </w:rPr>
        <w:tab/>
      </w:r>
      <w:r w:rsidR="001824AA">
        <w:rPr>
          <w:rFonts w:ascii="宋体" w:hAnsi="宋体" w:hint="eastAsia"/>
          <w:szCs w:val="21"/>
        </w:rPr>
        <w:tab/>
      </w:r>
      <w:r w:rsidR="001824AA">
        <w:rPr>
          <w:rFonts w:ascii="宋体" w:hAnsi="宋体" w:hint="eastAsia"/>
          <w:szCs w:val="21"/>
        </w:rPr>
        <w:tab/>
      </w:r>
      <w:r w:rsidRPr="002D0F12">
        <w:rPr>
          <w:rFonts w:hint="eastAsia"/>
        </w:rPr>
        <w:t>(D)</w:t>
      </w:r>
      <w:r w:rsidRPr="002D0F12">
        <w:t xml:space="preserve"> </w:t>
      </w:r>
      <w:r w:rsidR="00EF5951" w:rsidRPr="00EF5951">
        <w:rPr>
          <w:position w:val="-10"/>
        </w:rPr>
        <w:object w:dxaOrig="1219" w:dyaOrig="320">
          <v:shape id="_x0000_i1060" type="#_x0000_t75" style="width:61.05pt;height:16.15pt" o:ole="">
            <v:imagedata r:id="rId79" o:title=""/>
          </v:shape>
          <o:OLEObject Type="Embed" ProgID="Equation.DSMT4" ShapeID="_x0000_i1060" DrawAspect="Content" ObjectID="_1668448951" r:id="rId80"/>
        </w:object>
      </w:r>
      <w:r>
        <w:rPr>
          <w:rFonts w:hint="eastAsia"/>
        </w:rPr>
        <w:t>．</w:t>
      </w:r>
    </w:p>
    <w:p w:rsidR="0054243E" w:rsidRDefault="0054243E" w:rsidP="0054243E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44256D" w:rsidRPr="006342F7" w:rsidRDefault="0044256D" w:rsidP="0044256D">
      <w:pPr>
        <w:tabs>
          <w:tab w:val="left" w:pos="4680"/>
        </w:tabs>
        <w:rPr>
          <w:rFonts w:ascii="宋体" w:hAnsi="宋体"/>
          <w:szCs w:val="21"/>
        </w:rPr>
      </w:pPr>
    </w:p>
    <w:p w:rsidR="006B0259" w:rsidRDefault="0044256D" w:rsidP="006B0259">
      <w:pPr>
        <w:ind w:left="480" w:hangingChars="200" w:hanging="480"/>
      </w:pPr>
      <w:r w:rsidRPr="00B1793C">
        <w:rPr>
          <w:rFonts w:hint="eastAsia"/>
        </w:rPr>
        <w:t>(</w:t>
      </w:r>
      <w:r>
        <w:rPr>
          <w:rFonts w:hint="eastAsia"/>
        </w:rPr>
        <w:t>4</w:t>
      </w:r>
      <w:r w:rsidRPr="00B1793C">
        <w:rPr>
          <w:rFonts w:hint="eastAsia"/>
        </w:rPr>
        <w:t xml:space="preserve">) </w:t>
      </w:r>
      <w:r w:rsidR="006B0259">
        <w:rPr>
          <w:rFonts w:hint="eastAsia"/>
        </w:rPr>
        <w:t>设</w:t>
      </w:r>
      <w:r w:rsidR="00EF5951" w:rsidRPr="00025957">
        <w:rPr>
          <w:position w:val="-4"/>
        </w:rPr>
        <w:object w:dxaOrig="220" w:dyaOrig="260">
          <v:shape id="_x0000_i1061" type="#_x0000_t75" style="width:10.95pt;height:13.25pt" o:ole="">
            <v:imagedata r:id="rId81" o:title=""/>
          </v:shape>
          <o:OLEObject Type="Embed" ProgID="Equation.DSMT4" ShapeID="_x0000_i1061" DrawAspect="Content" ObjectID="_1668448952" r:id="rId82"/>
        </w:object>
      </w:r>
      <w:r w:rsidR="006B0259">
        <w:rPr>
          <w:rFonts w:hint="eastAsia"/>
        </w:rPr>
        <w:t>是</w:t>
      </w:r>
      <w:r w:rsidR="00EF5951" w:rsidRPr="00025957">
        <w:rPr>
          <w:position w:val="-4"/>
        </w:rPr>
        <w:object w:dxaOrig="560" w:dyaOrig="200">
          <v:shape id="_x0000_i1062" type="#_x0000_t75" style="width:28.2pt;height:9.8pt" o:ole="">
            <v:imagedata r:id="rId83" o:title=""/>
          </v:shape>
          <o:OLEObject Type="Embed" ProgID="Equation.DSMT4" ShapeID="_x0000_i1062" DrawAspect="Content" ObjectID="_1668448953" r:id="rId84"/>
        </w:object>
      </w:r>
      <w:r w:rsidR="006B0259">
        <w:rPr>
          <w:rFonts w:hint="eastAsia"/>
        </w:rPr>
        <w:t>矩阵，</w:t>
      </w:r>
      <w:r w:rsidR="00EF5951" w:rsidRPr="00EF5951">
        <w:rPr>
          <w:position w:val="-6"/>
        </w:rPr>
        <w:object w:dxaOrig="700" w:dyaOrig="279">
          <v:shape id="_x0000_i1063" type="#_x0000_t75" style="width:35.15pt;height:13.8pt" o:ole="">
            <v:imagedata r:id="rId85" o:title=""/>
          </v:shape>
          <o:OLEObject Type="Embed" ProgID="Equation.DSMT4" ShapeID="_x0000_i1063" DrawAspect="Content" ObjectID="_1668448954" r:id="rId86"/>
        </w:object>
      </w:r>
      <w:r w:rsidR="006B0259">
        <w:rPr>
          <w:rFonts w:hint="eastAsia"/>
        </w:rPr>
        <w:t>是非齐次线性方程组</w:t>
      </w:r>
      <w:r w:rsidR="00EF5951" w:rsidRPr="00EF5951">
        <w:rPr>
          <w:position w:val="-6"/>
        </w:rPr>
        <w:object w:dxaOrig="700" w:dyaOrig="279">
          <v:shape id="_x0000_i1064" type="#_x0000_t75" style="width:35.15pt;height:13.8pt" o:ole="">
            <v:imagedata r:id="rId87" o:title=""/>
          </v:shape>
          <o:OLEObject Type="Embed" ProgID="Equation.DSMT4" ShapeID="_x0000_i1064" DrawAspect="Content" ObjectID="_1668448955" r:id="rId88"/>
        </w:object>
      </w:r>
      <w:r w:rsidR="006B0259">
        <w:rPr>
          <w:rFonts w:hint="eastAsia"/>
        </w:rPr>
        <w:t>所对应的齐次线性方程组，则下列结论正确的是</w:t>
      </w:r>
      <w:r w:rsidR="006B0259" w:rsidRPr="00F94508">
        <w:rPr>
          <w:rFonts w:hint="eastAsia"/>
        </w:rPr>
        <w:t>(    )</w:t>
      </w:r>
    </w:p>
    <w:p w:rsidR="006B0259" w:rsidRDefault="006B0259" w:rsidP="006B0259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若</w:t>
      </w:r>
      <w:r w:rsidR="00EF5951" w:rsidRPr="00EF5951">
        <w:rPr>
          <w:position w:val="-6"/>
        </w:rPr>
        <w:object w:dxaOrig="700" w:dyaOrig="279">
          <v:shape id="_x0000_i1065" type="#_x0000_t75" style="width:35.15pt;height:13.8pt" o:ole="">
            <v:imagedata r:id="rId89" o:title=""/>
          </v:shape>
          <o:OLEObject Type="Embed" ProgID="Equation.DSMT4" ShapeID="_x0000_i1065" DrawAspect="Content" ObjectID="_1668448956" r:id="rId90"/>
        </w:object>
      </w:r>
      <w:r>
        <w:rPr>
          <w:rFonts w:hint="eastAsia"/>
        </w:rPr>
        <w:t>仅有零解，则</w:t>
      </w:r>
      <w:r w:rsidR="00EF5951" w:rsidRPr="00EF5951">
        <w:rPr>
          <w:position w:val="-6"/>
        </w:rPr>
        <w:object w:dxaOrig="700" w:dyaOrig="279">
          <v:shape id="_x0000_i1066" type="#_x0000_t75" style="width:35.15pt;height:13.8pt" o:ole="">
            <v:imagedata r:id="rId91" o:title=""/>
          </v:shape>
          <o:OLEObject Type="Embed" ProgID="Equation.DSMT4" ShapeID="_x0000_i1066" DrawAspect="Content" ObjectID="_1668448957" r:id="rId92"/>
        </w:object>
      </w:r>
      <w:r>
        <w:rPr>
          <w:rFonts w:hint="eastAsia"/>
        </w:rPr>
        <w:t>有唯一解．</w:t>
      </w:r>
    </w:p>
    <w:p w:rsidR="006B0259" w:rsidRDefault="006B0259" w:rsidP="006B0259">
      <w:pPr>
        <w:ind w:leftChars="200" w:left="480"/>
      </w:pPr>
      <w:r>
        <w:rPr>
          <w:rFonts w:hint="eastAsia"/>
        </w:rPr>
        <w:t xml:space="preserve">(B) </w:t>
      </w:r>
      <w:r>
        <w:rPr>
          <w:rFonts w:hint="eastAsia"/>
        </w:rPr>
        <w:t>若</w:t>
      </w:r>
      <w:r w:rsidR="00EF5951" w:rsidRPr="00EF5951">
        <w:rPr>
          <w:position w:val="-6"/>
        </w:rPr>
        <w:object w:dxaOrig="700" w:dyaOrig="279">
          <v:shape id="_x0000_i1067" type="#_x0000_t75" style="width:35.15pt;height:13.8pt" o:ole="">
            <v:imagedata r:id="rId93" o:title=""/>
          </v:shape>
          <o:OLEObject Type="Embed" ProgID="Equation.DSMT4" ShapeID="_x0000_i1067" DrawAspect="Content" ObjectID="_1668448958" r:id="rId94"/>
        </w:object>
      </w:r>
      <w:r>
        <w:rPr>
          <w:rFonts w:hint="eastAsia"/>
        </w:rPr>
        <w:t>有非零解，则</w:t>
      </w:r>
      <w:r w:rsidR="00EF5951" w:rsidRPr="00EF5951">
        <w:rPr>
          <w:position w:val="-6"/>
        </w:rPr>
        <w:object w:dxaOrig="700" w:dyaOrig="279">
          <v:shape id="_x0000_i1068" type="#_x0000_t75" style="width:35.15pt;height:13.8pt" o:ole="">
            <v:imagedata r:id="rId95" o:title=""/>
          </v:shape>
          <o:OLEObject Type="Embed" ProgID="Equation.DSMT4" ShapeID="_x0000_i1068" DrawAspect="Content" ObjectID="_1668448959" r:id="rId96"/>
        </w:object>
      </w:r>
      <w:r>
        <w:rPr>
          <w:rFonts w:hint="eastAsia"/>
        </w:rPr>
        <w:t>有无穷多个解．</w:t>
      </w:r>
    </w:p>
    <w:p w:rsidR="006B0259" w:rsidRDefault="006B0259" w:rsidP="006B0259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若</w:t>
      </w:r>
      <w:r w:rsidR="00EF5951" w:rsidRPr="00EF5951">
        <w:rPr>
          <w:position w:val="-6"/>
        </w:rPr>
        <w:object w:dxaOrig="700" w:dyaOrig="279">
          <v:shape id="_x0000_i1069" type="#_x0000_t75" style="width:35.15pt;height:13.8pt" o:ole="">
            <v:imagedata r:id="rId97" o:title=""/>
          </v:shape>
          <o:OLEObject Type="Embed" ProgID="Equation.DSMT4" ShapeID="_x0000_i1069" DrawAspect="Content" ObjectID="_1668448960" r:id="rId98"/>
        </w:object>
      </w:r>
      <w:r>
        <w:rPr>
          <w:rFonts w:hint="eastAsia"/>
        </w:rPr>
        <w:t>有无穷多个解，则</w:t>
      </w:r>
      <w:r w:rsidR="00EF5951" w:rsidRPr="00EF5951">
        <w:rPr>
          <w:position w:val="-6"/>
        </w:rPr>
        <w:object w:dxaOrig="700" w:dyaOrig="279">
          <v:shape id="_x0000_i1070" type="#_x0000_t75" style="width:35.15pt;height:13.8pt" o:ole="">
            <v:imagedata r:id="rId99" o:title=""/>
          </v:shape>
          <o:OLEObject Type="Embed" ProgID="Equation.DSMT4" ShapeID="_x0000_i1070" DrawAspect="Content" ObjectID="_1668448961" r:id="rId100"/>
        </w:object>
      </w:r>
      <w:r>
        <w:rPr>
          <w:rFonts w:hint="eastAsia"/>
        </w:rPr>
        <w:t>仅有零解．</w:t>
      </w:r>
    </w:p>
    <w:p w:rsidR="0044256D" w:rsidRDefault="006B0259" w:rsidP="006B0259">
      <w:pPr>
        <w:ind w:leftChars="200" w:left="480"/>
        <w:rPr>
          <w:rFonts w:ascii="宋体" w:hAnsi="宋体"/>
          <w:szCs w:val="21"/>
        </w:rPr>
      </w:pPr>
      <w:r>
        <w:rPr>
          <w:rFonts w:hint="eastAsia"/>
        </w:rPr>
        <w:t xml:space="preserve">(D) </w:t>
      </w:r>
      <w:r>
        <w:rPr>
          <w:rFonts w:hint="eastAsia"/>
        </w:rPr>
        <w:t>若</w:t>
      </w:r>
      <w:r w:rsidR="00EF5951" w:rsidRPr="00EF5951">
        <w:rPr>
          <w:position w:val="-6"/>
        </w:rPr>
        <w:object w:dxaOrig="700" w:dyaOrig="279">
          <v:shape id="_x0000_i1071" type="#_x0000_t75" style="width:35.15pt;height:13.8pt" o:ole="">
            <v:imagedata r:id="rId101" o:title=""/>
          </v:shape>
          <o:OLEObject Type="Embed" ProgID="Equation.DSMT4" ShapeID="_x0000_i1071" DrawAspect="Content" ObjectID="_1668448962" r:id="rId102"/>
        </w:object>
      </w:r>
      <w:r>
        <w:rPr>
          <w:rFonts w:hint="eastAsia"/>
        </w:rPr>
        <w:t>有无穷多个解，则</w:t>
      </w:r>
      <w:r w:rsidR="00EF5951" w:rsidRPr="00EF5951">
        <w:rPr>
          <w:position w:val="-6"/>
        </w:rPr>
        <w:object w:dxaOrig="700" w:dyaOrig="279">
          <v:shape id="_x0000_i1072" type="#_x0000_t75" style="width:35.15pt;height:13.8pt" o:ole="">
            <v:imagedata r:id="rId103" o:title=""/>
          </v:shape>
          <o:OLEObject Type="Embed" ProgID="Equation.DSMT4" ShapeID="_x0000_i1072" DrawAspect="Content" ObjectID="_1668448963" r:id="rId104"/>
        </w:object>
      </w:r>
      <w:r>
        <w:rPr>
          <w:rFonts w:hint="eastAsia"/>
        </w:rPr>
        <w:t>有非零解．</w:t>
      </w:r>
    </w:p>
    <w:p w:rsidR="007E539C" w:rsidRDefault="007E539C" w:rsidP="007E539C">
      <w:pPr>
        <w:rPr>
          <w:rFonts w:ascii="宋体" w:hAnsi="宋体"/>
          <w:szCs w:val="21"/>
        </w:rPr>
      </w:pPr>
    </w:p>
    <w:p w:rsidR="0044256D" w:rsidRPr="006342F7" w:rsidRDefault="0044256D" w:rsidP="0054243E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54243E" w:rsidRDefault="0054243E" w:rsidP="0054243E">
      <w:pPr>
        <w:ind w:left="480" w:hangingChars="200" w:hanging="480"/>
        <w:rPr>
          <w:rFonts w:ascii="宋体" w:hAnsi="宋体"/>
          <w:szCs w:val="21"/>
        </w:rPr>
      </w:pPr>
      <w:r w:rsidRPr="00B1793C">
        <w:rPr>
          <w:rFonts w:hint="eastAsia"/>
        </w:rPr>
        <w:t>(</w:t>
      </w:r>
      <w:r w:rsidR="0044256D">
        <w:rPr>
          <w:rFonts w:hint="eastAsia"/>
        </w:rPr>
        <w:t>5</w:t>
      </w:r>
      <w:r w:rsidRPr="00B1793C">
        <w:rPr>
          <w:rFonts w:hint="eastAsia"/>
        </w:rPr>
        <w:t>)</w:t>
      </w:r>
      <w:r w:rsidR="0044256D" w:rsidRPr="00FA137D">
        <w:rPr>
          <w:rStyle w:val="ae"/>
          <w:rFonts w:hint="eastAsia"/>
        </w:rPr>
        <w:t>【</w:t>
      </w:r>
      <w:r w:rsidR="0044256D">
        <w:rPr>
          <w:rStyle w:val="ae"/>
          <w:rFonts w:hint="eastAsia"/>
        </w:rPr>
        <w:t>同试卷</w:t>
      </w:r>
      <w:r w:rsidR="0044256D" w:rsidRPr="00FA137D">
        <w:rPr>
          <w:rStyle w:val="ae"/>
          <w:rFonts w:hint="eastAsia"/>
        </w:rPr>
        <w:t>四第</w:t>
      </w:r>
      <w:r w:rsidR="0044256D">
        <w:rPr>
          <w:rStyle w:val="ae"/>
          <w:rFonts w:hint="eastAsia"/>
        </w:rPr>
        <w:t>二</w:t>
      </w:r>
      <w:r w:rsidR="0044256D">
        <w:rPr>
          <w:rStyle w:val="ae"/>
        </w:rPr>
        <w:t>(</w:t>
      </w:r>
      <w:r w:rsidR="0044256D">
        <w:rPr>
          <w:rStyle w:val="ae"/>
          <w:rFonts w:hint="eastAsia"/>
        </w:rPr>
        <w:t>4</w:t>
      </w:r>
      <w:r w:rsidR="0044256D">
        <w:rPr>
          <w:rStyle w:val="ae"/>
        </w:rPr>
        <w:t>)</w:t>
      </w:r>
      <w:r w:rsidR="0044256D" w:rsidRPr="00FA137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EF5951" w:rsidRPr="00025957">
        <w:rPr>
          <w:position w:val="-4"/>
        </w:rPr>
        <w:object w:dxaOrig="220" w:dyaOrig="260">
          <v:shape id="_x0000_i1073" type="#_x0000_t75" style="width:10.95pt;height:13.25pt" o:ole="">
            <v:imagedata r:id="rId105" o:title=""/>
          </v:shape>
          <o:OLEObject Type="Embed" ProgID="Equation.DSMT4" ShapeID="_x0000_i1073" DrawAspect="Content" ObjectID="_1668448964" r:id="rId106"/>
        </w:object>
      </w:r>
      <w:r>
        <w:rPr>
          <w:rFonts w:ascii="宋体" w:hAnsi="宋体" w:hint="eastAsia"/>
          <w:szCs w:val="21"/>
        </w:rPr>
        <w:t>和</w:t>
      </w:r>
      <w:r w:rsidR="00EF5951" w:rsidRPr="00025957">
        <w:rPr>
          <w:position w:val="-4"/>
        </w:rPr>
        <w:object w:dxaOrig="220" w:dyaOrig="260">
          <v:shape id="_x0000_i1074" type="#_x0000_t75" style="width:10.95pt;height:13.25pt" o:ole="">
            <v:imagedata r:id="rId107" o:title=""/>
          </v:shape>
          <o:OLEObject Type="Embed" ProgID="Equation.DSMT4" ShapeID="_x0000_i1074" DrawAspect="Content" ObjectID="_1668448965" r:id="rId108"/>
        </w:object>
      </w:r>
      <w:r>
        <w:rPr>
          <w:rFonts w:ascii="宋体" w:hAnsi="宋体" w:hint="eastAsia"/>
          <w:szCs w:val="21"/>
        </w:rPr>
        <w:t xml:space="preserve">是任意两个概率不为零的不相容事件,则下列结论中肯定正确的是 </w:t>
      </w:r>
      <w:r w:rsidRPr="005470AA">
        <w:rPr>
          <w:rFonts w:hint="eastAsia"/>
        </w:rPr>
        <w:t>(    )</w:t>
      </w:r>
    </w:p>
    <w:p w:rsidR="0054243E" w:rsidRDefault="0054243E" w:rsidP="0054243E">
      <w:pPr>
        <w:ind w:firstLineChars="200" w:firstLine="480"/>
        <w:rPr>
          <w:rFonts w:ascii="宋体" w:hAnsi="宋体"/>
          <w:szCs w:val="21"/>
        </w:rPr>
      </w:pPr>
      <w:r w:rsidRPr="005470AA">
        <w:rPr>
          <w:rFonts w:hint="eastAsia"/>
        </w:rPr>
        <w:t xml:space="preserve">(A) </w:t>
      </w:r>
      <w:r w:rsidR="00EF5951" w:rsidRPr="00025957">
        <w:rPr>
          <w:position w:val="-4"/>
        </w:rPr>
        <w:object w:dxaOrig="220" w:dyaOrig="320">
          <v:shape id="_x0000_i1075" type="#_x0000_t75" style="width:10.95pt;height:16.15pt" o:ole="">
            <v:imagedata r:id="rId109" o:title=""/>
          </v:shape>
          <o:OLEObject Type="Embed" ProgID="Equation.DSMT4" ShapeID="_x0000_i1075" DrawAspect="Content" ObjectID="_1668448966" r:id="rId110"/>
        </w:object>
      </w:r>
      <w:r>
        <w:rPr>
          <w:rFonts w:ascii="宋体" w:hAnsi="宋体" w:hint="eastAsia"/>
          <w:szCs w:val="21"/>
        </w:rPr>
        <w:t>与</w:t>
      </w:r>
      <w:r w:rsidR="00EF5951" w:rsidRPr="00025957">
        <w:rPr>
          <w:position w:val="-4"/>
        </w:rPr>
        <w:object w:dxaOrig="220" w:dyaOrig="320">
          <v:shape id="_x0000_i1076" type="#_x0000_t75" style="width:10.95pt;height:16.15pt" o:ole="">
            <v:imagedata r:id="rId111" o:title=""/>
          </v:shape>
          <o:OLEObject Type="Embed" ProgID="Equation.DSMT4" ShapeID="_x0000_i1076" DrawAspect="Content" ObjectID="_1668448967" r:id="rId112"/>
        </w:object>
      </w:r>
      <w:r>
        <w:rPr>
          <w:rFonts w:ascii="宋体" w:hAnsi="宋体" w:hint="eastAsia"/>
          <w:szCs w:val="21"/>
        </w:rPr>
        <w:t>不相容．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470AA">
        <w:rPr>
          <w:rFonts w:hint="eastAsia"/>
        </w:rPr>
        <w:t>(B)</w:t>
      </w:r>
      <w:r w:rsidRPr="005470AA">
        <w:t xml:space="preserve"> </w:t>
      </w:r>
      <w:r w:rsidR="00EF5951" w:rsidRPr="00025957">
        <w:rPr>
          <w:position w:val="-4"/>
        </w:rPr>
        <w:object w:dxaOrig="220" w:dyaOrig="320">
          <v:shape id="_x0000_i1077" type="#_x0000_t75" style="width:10.95pt;height:16.15pt" o:ole="">
            <v:imagedata r:id="rId113" o:title=""/>
          </v:shape>
          <o:OLEObject Type="Embed" ProgID="Equation.DSMT4" ShapeID="_x0000_i1077" DrawAspect="Content" ObjectID="_1668448968" r:id="rId114"/>
        </w:object>
      </w:r>
      <w:r>
        <w:rPr>
          <w:rFonts w:ascii="宋体" w:hAnsi="宋体" w:hint="eastAsia"/>
          <w:szCs w:val="21"/>
        </w:rPr>
        <w:t>与</w:t>
      </w:r>
      <w:r w:rsidR="00EF5951" w:rsidRPr="00025957">
        <w:rPr>
          <w:position w:val="-4"/>
        </w:rPr>
        <w:object w:dxaOrig="220" w:dyaOrig="320">
          <v:shape id="_x0000_i1078" type="#_x0000_t75" style="width:10.95pt;height:16.15pt" o:ole="">
            <v:imagedata r:id="rId115" o:title=""/>
          </v:shape>
          <o:OLEObject Type="Embed" ProgID="Equation.DSMT4" ShapeID="_x0000_i1078" DrawAspect="Content" ObjectID="_1668448969" r:id="rId116"/>
        </w:object>
      </w:r>
      <w:r>
        <w:rPr>
          <w:rFonts w:ascii="宋体" w:hAnsi="宋体" w:hint="eastAsia"/>
          <w:szCs w:val="21"/>
        </w:rPr>
        <w:t>相容．</w:t>
      </w:r>
    </w:p>
    <w:p w:rsidR="0054243E" w:rsidRDefault="0054243E" w:rsidP="0054243E">
      <w:pPr>
        <w:ind w:firstLineChars="200" w:firstLine="480"/>
        <w:rPr>
          <w:rFonts w:ascii="宋体" w:hAnsi="宋体"/>
          <w:szCs w:val="21"/>
        </w:rPr>
      </w:pPr>
      <w:r w:rsidRPr="005470AA">
        <w:rPr>
          <w:rFonts w:hint="eastAsia"/>
        </w:rPr>
        <w:t xml:space="preserve">(C) </w:t>
      </w:r>
      <w:r w:rsidR="00EF5951" w:rsidRPr="00EF5951">
        <w:rPr>
          <w:position w:val="-14"/>
        </w:rPr>
        <w:object w:dxaOrig="2000" w:dyaOrig="400">
          <v:shape id="_x0000_i1079" type="#_x0000_t75" style="width:100.2pt;height:20.15pt" o:ole="">
            <v:imagedata r:id="rId117" o:title=""/>
          </v:shape>
          <o:OLEObject Type="Embed" ProgID="Equation.DSMT4" ShapeID="_x0000_i1079" DrawAspect="Content" ObjectID="_1668448970" r:id="rId11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470AA">
        <w:rPr>
          <w:rFonts w:hint="eastAsia"/>
        </w:rPr>
        <w:t>(D)</w:t>
      </w:r>
      <w:r w:rsidRPr="005470AA">
        <w:t xml:space="preserve"> </w:t>
      </w:r>
      <w:r w:rsidR="00EF5951" w:rsidRPr="00EF5951">
        <w:rPr>
          <w:position w:val="-14"/>
        </w:rPr>
        <w:object w:dxaOrig="1680" w:dyaOrig="400">
          <v:shape id="_x0000_i1080" type="#_x0000_t75" style="width:84.1pt;height:20.15pt" o:ole="">
            <v:imagedata r:id="rId119" o:title=""/>
          </v:shape>
          <o:OLEObject Type="Embed" ProgID="Equation.DSMT4" ShapeID="_x0000_i1080" DrawAspect="Content" ObjectID="_1668448971" r:id="rId120"/>
        </w:object>
      </w:r>
      <w:r>
        <w:rPr>
          <w:rFonts w:hint="eastAsia"/>
        </w:rPr>
        <w:t>．</w:t>
      </w: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EF2890" w:rsidRDefault="00EF2890" w:rsidP="00EF2890">
      <w:pPr>
        <w:tabs>
          <w:tab w:val="left" w:pos="4680"/>
        </w:tabs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三、（本题满分5分）</w:t>
      </w:r>
    </w:p>
    <w:p w:rsidR="00EF2890" w:rsidRDefault="00AB5824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求极限</w:t>
      </w:r>
      <w:r w:rsidR="00EF5951" w:rsidRPr="00EF5951">
        <w:rPr>
          <w:position w:val="-20"/>
        </w:rPr>
        <w:object w:dxaOrig="1840" w:dyaOrig="620">
          <v:shape id="_x0000_i1081" type="#_x0000_t75" style="width:92.15pt;height:31.1pt" o:ole="">
            <v:imagedata r:id="rId121" o:title=""/>
          </v:shape>
          <o:OLEObject Type="Embed" ProgID="Equation.DSMT4" ShapeID="_x0000_i1081" DrawAspect="Content" ObjectID="_1668448972" r:id="rId122"/>
        </w:object>
      </w:r>
      <w:r w:rsidR="00EF2890">
        <w:rPr>
          <w:rFonts w:ascii="宋体" w:hAnsi="宋体" w:hint="eastAsia"/>
          <w:szCs w:val="21"/>
        </w:rPr>
        <w:t>．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四、（本题满分5分）</w:t>
      </w:r>
    </w:p>
    <w:p w:rsidR="00EF2890" w:rsidRPr="00C353BE" w:rsidRDefault="00406272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求定积分</w:t>
      </w:r>
      <w:r w:rsidR="00EF5951" w:rsidRPr="00EF5951">
        <w:rPr>
          <w:position w:val="-18"/>
        </w:rPr>
        <w:object w:dxaOrig="2280" w:dyaOrig="520">
          <v:shape id="_x0000_i1082" type="#_x0000_t75" style="width:114.05pt;height:25.9pt" o:ole="">
            <v:imagedata r:id="rId123" o:title=""/>
          </v:shape>
          <o:OLEObject Type="Embed" ProgID="Equation.DSMT4" ShapeID="_x0000_i1082" DrawAspect="Content" ObjectID="_1668448973" r:id="rId124"/>
        </w:object>
      </w:r>
      <w:r w:rsidR="007D21E5">
        <w:rPr>
          <w:rFonts w:ascii="宋体" w:hAnsi="宋体" w:hint="eastAsia"/>
          <w:szCs w:val="21"/>
        </w:rPr>
        <w:t>．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五、（本题满分5分）</w:t>
      </w:r>
    </w:p>
    <w:p w:rsidR="00EF2890" w:rsidRDefault="00370F8C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求不定积分</w:t>
      </w:r>
      <w:r w:rsidR="00EF5951" w:rsidRPr="00EF5951">
        <w:rPr>
          <w:position w:val="-24"/>
        </w:rPr>
        <w:object w:dxaOrig="2180" w:dyaOrig="660">
          <v:shape id="_x0000_i1083" type="#_x0000_t75" style="width:108.85pt;height:32.85pt" o:ole="">
            <v:imagedata r:id="rId125" o:title=""/>
          </v:shape>
          <o:OLEObject Type="Embed" ProgID="Equation.DSMT4" ShapeID="_x0000_i1083" DrawAspect="Content" ObjectID="_1668448974" r:id="rId126"/>
        </w:object>
      </w:r>
      <w:r w:rsidR="00EF2890">
        <w:rPr>
          <w:rFonts w:ascii="宋体" w:hAnsi="宋体" w:hint="eastAsia"/>
          <w:szCs w:val="21"/>
        </w:rPr>
        <w:t>.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7D21E5" w:rsidRDefault="007D21E5" w:rsidP="007D21E5">
      <w:pPr>
        <w:rPr>
          <w:rFonts w:ascii="宋体" w:hAnsi="宋体"/>
          <w:szCs w:val="21"/>
        </w:rPr>
      </w:pPr>
    </w:p>
    <w:p w:rsidR="007D21E5" w:rsidRDefault="007D21E5" w:rsidP="007D21E5">
      <w:pPr>
        <w:pStyle w:val="1"/>
      </w:pPr>
      <w:r>
        <w:rPr>
          <w:rFonts w:hint="eastAsia"/>
        </w:rPr>
        <w:lastRenderedPageBreak/>
        <w:t>六、（本题满分5分）</w:t>
      </w:r>
    </w:p>
    <w:p w:rsidR="003C58F9" w:rsidRPr="003C58F9" w:rsidRDefault="003C58F9" w:rsidP="003C58F9">
      <w:pPr>
        <w:jc w:val="center"/>
        <w:rPr>
          <w:rFonts w:ascii="宋体" w:hAnsi="宋体"/>
          <w:szCs w:val="21"/>
        </w:rPr>
      </w:pPr>
      <w:r w:rsidRPr="003C58F9">
        <w:rPr>
          <w:rFonts w:ascii="宋体" w:hAnsi="宋体" w:hint="eastAsia"/>
          <w:szCs w:val="21"/>
        </w:rPr>
        <w:t>已知</w:t>
      </w:r>
      <w:r w:rsidR="00EF5951" w:rsidRPr="00EF5951">
        <w:rPr>
          <w:position w:val="-10"/>
        </w:rPr>
        <w:object w:dxaOrig="1840" w:dyaOrig="320">
          <v:shape id="_x0000_i1084" type="#_x0000_t75" style="width:92.15pt;height:16.15pt" o:ole="">
            <v:imagedata r:id="rId127" o:title=""/>
          </v:shape>
          <o:OLEObject Type="Embed" ProgID="Equation.DSMT4" ShapeID="_x0000_i1084" DrawAspect="Content" ObjectID="_1668448975" r:id="rId128"/>
        </w:object>
      </w:r>
      <w:r>
        <w:rPr>
          <w:rFonts w:ascii="宋体" w:hAnsi="宋体" w:hint="eastAsia"/>
          <w:szCs w:val="21"/>
        </w:rPr>
        <w:t>，</w:t>
      </w:r>
      <w:r w:rsidR="00EF5951" w:rsidRPr="00EF5951">
        <w:rPr>
          <w:position w:val="-10"/>
        </w:rPr>
        <w:object w:dxaOrig="1820" w:dyaOrig="320">
          <v:shape id="_x0000_i1085" type="#_x0000_t75" style="width:91pt;height:16.15pt" o:ole="">
            <v:imagedata r:id="rId129" o:title=""/>
          </v:shape>
          <o:OLEObject Type="Embed" ProgID="Equation.DSMT4" ShapeID="_x0000_i1085" DrawAspect="Content" ObjectID="_1668448976" r:id="rId130"/>
        </w:object>
      </w:r>
      <w:r w:rsidRPr="003C58F9">
        <w:rPr>
          <w:rFonts w:ascii="宋体" w:hAnsi="宋体" w:hint="eastAsia"/>
          <w:szCs w:val="21"/>
        </w:rPr>
        <w:t>，其中</w:t>
      </w:r>
      <w:r w:rsidR="00EF5951" w:rsidRPr="00EF5951">
        <w:rPr>
          <w:position w:val="-10"/>
        </w:rPr>
        <w:object w:dxaOrig="1080" w:dyaOrig="320">
          <v:shape id="_x0000_i1086" type="#_x0000_t75" style="width:54.15pt;height:16.15pt" o:ole="">
            <v:imagedata r:id="rId131" o:title=""/>
          </v:shape>
          <o:OLEObject Type="Embed" ProgID="Equation.DSMT4" ShapeID="_x0000_i1086" DrawAspect="Content" ObjectID="_1668448977" r:id="rId132"/>
        </w:object>
      </w:r>
      <w:r w:rsidRPr="003C58F9">
        <w:rPr>
          <w:rFonts w:ascii="宋体" w:hAnsi="宋体" w:hint="eastAsia"/>
          <w:szCs w:val="21"/>
        </w:rPr>
        <w:t>是</w:t>
      </w:r>
      <w:r w:rsidR="00EF5951" w:rsidRPr="00025957">
        <w:rPr>
          <w:position w:val="-4"/>
        </w:rPr>
        <w:object w:dxaOrig="200" w:dyaOrig="200">
          <v:shape id="_x0000_i1087" type="#_x0000_t75" style="width:9.8pt;height:9.8pt" o:ole="">
            <v:imagedata r:id="rId133" o:title=""/>
          </v:shape>
          <o:OLEObject Type="Embed" ProgID="Equation.DSMT4" ShapeID="_x0000_i1087" DrawAspect="Content" ObjectID="_1668448978" r:id="rId134"/>
        </w:object>
      </w:r>
      <w:r w:rsidRPr="003C58F9">
        <w:rPr>
          <w:rFonts w:ascii="宋体" w:hAnsi="宋体" w:hint="eastAsia"/>
          <w:szCs w:val="21"/>
        </w:rPr>
        <w:t>和</w:t>
      </w:r>
      <w:r w:rsidR="00EF5951" w:rsidRPr="00EF5951">
        <w:rPr>
          <w:position w:val="-10"/>
        </w:rPr>
        <w:object w:dxaOrig="220" w:dyaOrig="260">
          <v:shape id="_x0000_i1088" type="#_x0000_t75" style="width:10.95pt;height:13.25pt" o:ole="">
            <v:imagedata r:id="rId135" o:title=""/>
          </v:shape>
          <o:OLEObject Type="Embed" ProgID="Equation.DSMT4" ShapeID="_x0000_i1088" DrawAspect="Content" ObjectID="_1668448979" r:id="rId136"/>
        </w:object>
      </w:r>
      <w:r w:rsidRPr="003C58F9">
        <w:rPr>
          <w:rFonts w:ascii="宋体" w:hAnsi="宋体" w:hint="eastAsia"/>
          <w:szCs w:val="21"/>
        </w:rPr>
        <w:t>的函数</w:t>
      </w:r>
      <w:r>
        <w:rPr>
          <w:rFonts w:ascii="宋体" w:hAnsi="宋体" w:hint="eastAsia"/>
          <w:szCs w:val="21"/>
        </w:rPr>
        <w:t>．</w:t>
      </w:r>
      <w:r w:rsidRPr="003C58F9">
        <w:rPr>
          <w:rFonts w:ascii="宋体" w:hAnsi="宋体" w:hint="eastAsia"/>
          <w:szCs w:val="21"/>
        </w:rPr>
        <w:t>求证：</w:t>
      </w:r>
      <w:r w:rsidR="00EF5951" w:rsidRPr="00EF5951">
        <w:rPr>
          <w:position w:val="-28"/>
        </w:rPr>
        <w:object w:dxaOrig="2840" w:dyaOrig="660">
          <v:shape id="_x0000_i1089" type="#_x0000_t75" style="width:142.25pt;height:32.85pt" o:ole="">
            <v:imagedata r:id="rId137" o:title=""/>
          </v:shape>
          <o:OLEObject Type="Embed" ProgID="Equation.DSMT4" ShapeID="_x0000_i1089" DrawAspect="Content" ObjectID="_1668448980" r:id="rId138"/>
        </w:object>
      </w:r>
    </w:p>
    <w:p w:rsidR="003C58F9" w:rsidRPr="003C58F9" w:rsidRDefault="003C58F9" w:rsidP="003C58F9">
      <w:pPr>
        <w:rPr>
          <w:rFonts w:ascii="宋体" w:hAnsi="宋体"/>
          <w:szCs w:val="21"/>
        </w:rPr>
      </w:pPr>
    </w:p>
    <w:p w:rsidR="007D21E5" w:rsidRPr="006342F7" w:rsidRDefault="007D21E5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七、（本题满分6分）</w:t>
      </w:r>
      <w:r w:rsidR="00441C23" w:rsidRPr="00EF5515">
        <w:rPr>
          <w:rStyle w:val="ae"/>
          <w:rFonts w:hint="eastAsia"/>
          <w:b w:val="0"/>
        </w:rPr>
        <w:t>【同试卷四第</w:t>
      </w:r>
      <w:r w:rsidR="00441C23">
        <w:rPr>
          <w:rStyle w:val="ae"/>
          <w:rFonts w:hint="eastAsia"/>
          <w:b w:val="0"/>
        </w:rPr>
        <w:t>六</w:t>
      </w:r>
      <w:r w:rsidR="00441C23" w:rsidRPr="00EF5515">
        <w:rPr>
          <w:rStyle w:val="ae"/>
          <w:rFonts w:hint="eastAsia"/>
          <w:b w:val="0"/>
        </w:rPr>
        <w:t>题】</w:t>
      </w:r>
    </w:p>
    <w:p w:rsidR="00EF2890" w:rsidRDefault="00EF2890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假设曲线</w:t>
      </w:r>
      <w:r w:rsidR="00EF5951" w:rsidRPr="00EF5951">
        <w:rPr>
          <w:position w:val="-12"/>
        </w:rPr>
        <w:object w:dxaOrig="260" w:dyaOrig="360">
          <v:shape id="_x0000_i1090" type="#_x0000_t75" style="width:13.25pt;height:17.85pt" o:ole="">
            <v:imagedata r:id="rId139" o:title=""/>
          </v:shape>
          <o:OLEObject Type="Embed" ProgID="Equation.DSMT4" ShapeID="_x0000_i1090" DrawAspect="Content" ObjectID="_1668448981" r:id="rId140"/>
        </w:object>
      </w:r>
      <w:r>
        <w:rPr>
          <w:rFonts w:ascii="宋体" w:hAnsi="宋体" w:hint="eastAsia"/>
          <w:szCs w:val="21"/>
        </w:rPr>
        <w:t>：</w:t>
      </w:r>
      <w:r w:rsidR="00EF5951" w:rsidRPr="00EF5951">
        <w:rPr>
          <w:position w:val="-14"/>
        </w:rPr>
        <w:object w:dxaOrig="2020" w:dyaOrig="400">
          <v:shape id="_x0000_i1091" type="#_x0000_t75" style="width:100.8pt;height:20.15pt" o:ole="">
            <v:imagedata r:id="rId141" o:title=""/>
          </v:shape>
          <o:OLEObject Type="Embed" ProgID="Equation.DSMT4" ShapeID="_x0000_i1091" DrawAspect="Content" ObjectID="_1668448982" r:id="rId142"/>
        </w:object>
      </w:r>
      <w:r>
        <w:rPr>
          <w:rFonts w:ascii="宋体" w:hAnsi="宋体" w:hint="eastAsia"/>
          <w:szCs w:val="21"/>
        </w:rPr>
        <w:t>，</w:t>
      </w:r>
      <w:r w:rsidR="00EF5951" w:rsidRPr="00025957">
        <w:rPr>
          <w:position w:val="-4"/>
        </w:rPr>
        <w:object w:dxaOrig="200" w:dyaOrig="200">
          <v:shape id="_x0000_i1092" type="#_x0000_t75" style="width:9.8pt;height:9.8pt" o:ole="">
            <v:imagedata r:id="rId143" o:title=""/>
          </v:shape>
          <o:OLEObject Type="Embed" ProgID="Equation.DSMT4" ShapeID="_x0000_i1092" DrawAspect="Content" ObjectID="_1668448983" r:id="rId144"/>
        </w:object>
      </w:r>
      <w:r>
        <w:rPr>
          <w:rFonts w:ascii="宋体" w:hAnsi="宋体" w:hint="eastAsia"/>
          <w:szCs w:val="21"/>
        </w:rPr>
        <w:t>轴和</w:t>
      </w:r>
      <w:r w:rsidR="00EF5951" w:rsidRPr="00EF5951">
        <w:rPr>
          <w:position w:val="-10"/>
        </w:rPr>
        <w:object w:dxaOrig="220" w:dyaOrig="260">
          <v:shape id="_x0000_i1093" type="#_x0000_t75" style="width:10.95pt;height:13.25pt" o:ole="">
            <v:imagedata r:id="rId145" o:title=""/>
          </v:shape>
          <o:OLEObject Type="Embed" ProgID="Equation.DSMT4" ShapeID="_x0000_i1093" DrawAspect="Content" ObjectID="_1668448984" r:id="rId146"/>
        </w:object>
      </w:r>
      <w:r>
        <w:rPr>
          <w:rFonts w:ascii="宋体" w:hAnsi="宋体" w:hint="eastAsia"/>
          <w:szCs w:val="21"/>
        </w:rPr>
        <w:t>轴所围区域被曲线</w:t>
      </w:r>
      <w:r w:rsidR="00EF5951" w:rsidRPr="00EF5951">
        <w:rPr>
          <w:position w:val="-12"/>
        </w:rPr>
        <w:object w:dxaOrig="260" w:dyaOrig="360">
          <v:shape id="_x0000_i1094" type="#_x0000_t75" style="width:13.25pt;height:17.85pt" o:ole="">
            <v:imagedata r:id="rId147" o:title=""/>
          </v:shape>
          <o:OLEObject Type="Embed" ProgID="Equation.DSMT4" ShapeID="_x0000_i1094" DrawAspect="Content" ObjectID="_1668448985" r:id="rId148"/>
        </w:object>
      </w:r>
      <w:r>
        <w:rPr>
          <w:rFonts w:ascii="宋体" w:hAnsi="宋体" w:hint="eastAsia"/>
          <w:szCs w:val="21"/>
        </w:rPr>
        <w:t>：</w:t>
      </w:r>
      <w:r w:rsidR="00EF5951" w:rsidRPr="00EF5951">
        <w:rPr>
          <w:position w:val="-10"/>
        </w:rPr>
        <w:object w:dxaOrig="780" w:dyaOrig="360">
          <v:shape id="_x0000_i1095" type="#_x0000_t75" style="width:39.15pt;height:17.85pt" o:ole="">
            <v:imagedata r:id="rId149" o:title=""/>
          </v:shape>
          <o:OLEObject Type="Embed" ProgID="Equation.DSMT4" ShapeID="_x0000_i1095" DrawAspect="Content" ObjectID="_1668448986" r:id="rId150"/>
        </w:object>
      </w:r>
      <w:r>
        <w:rPr>
          <w:rFonts w:ascii="宋体" w:hAnsi="宋体" w:hint="eastAsia"/>
          <w:szCs w:val="21"/>
        </w:rPr>
        <w:t>分为面积相等的两部分,其中</w:t>
      </w:r>
      <w:r w:rsidR="00EF5951" w:rsidRPr="00EF5951">
        <w:rPr>
          <w:position w:val="-6"/>
        </w:rPr>
        <w:object w:dxaOrig="200" w:dyaOrig="220">
          <v:shape id="_x0000_i1096" type="#_x0000_t75" style="width:9.8pt;height:10.95pt" o:ole="">
            <v:imagedata r:id="rId151" o:title=""/>
          </v:shape>
          <o:OLEObject Type="Embed" ProgID="Equation.DSMT4" ShapeID="_x0000_i1096" DrawAspect="Content" ObjectID="_1668448987" r:id="rId152"/>
        </w:object>
      </w:r>
      <w:r>
        <w:rPr>
          <w:rFonts w:ascii="宋体" w:hAnsi="宋体" w:hint="eastAsia"/>
          <w:szCs w:val="21"/>
        </w:rPr>
        <w:t>是大于零的常数,试确定</w:t>
      </w:r>
      <w:r w:rsidR="00EF5951" w:rsidRPr="00EF5951">
        <w:rPr>
          <w:position w:val="-6"/>
        </w:rPr>
        <w:object w:dxaOrig="200" w:dyaOrig="220">
          <v:shape id="_x0000_i1097" type="#_x0000_t75" style="width:9.8pt;height:10.95pt" o:ole="">
            <v:imagedata r:id="rId153" o:title=""/>
          </v:shape>
          <o:OLEObject Type="Embed" ProgID="Equation.DSMT4" ShapeID="_x0000_i1097" DrawAspect="Content" ObjectID="_1668448988" r:id="rId154"/>
        </w:object>
      </w:r>
      <w:r>
        <w:rPr>
          <w:rFonts w:ascii="宋体" w:hAnsi="宋体" w:hint="eastAsia"/>
          <w:szCs w:val="21"/>
        </w:rPr>
        <w:t>的值.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Pr="006342F7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八、（本题满分8分）</w:t>
      </w:r>
      <w:r w:rsidR="00441C23" w:rsidRPr="00EF5515">
        <w:rPr>
          <w:rStyle w:val="ae"/>
          <w:rFonts w:hint="eastAsia"/>
          <w:b w:val="0"/>
        </w:rPr>
        <w:t>【同试卷四第</w:t>
      </w:r>
      <w:r w:rsidR="00441C23">
        <w:rPr>
          <w:rStyle w:val="ae"/>
          <w:rFonts w:hint="eastAsia"/>
          <w:b w:val="0"/>
        </w:rPr>
        <w:t>七</w:t>
      </w:r>
      <w:r w:rsidR="00441C23" w:rsidRPr="00EF5515">
        <w:rPr>
          <w:rStyle w:val="ae"/>
          <w:rFonts w:hint="eastAsia"/>
          <w:b w:val="0"/>
        </w:rPr>
        <w:t>题】</w:t>
      </w:r>
    </w:p>
    <w:p w:rsidR="00EF2890" w:rsidRDefault="00EF2890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某厂家生产的一种产品同时在两个市场销售,售价分别为</w:t>
      </w:r>
      <w:r w:rsidR="00EF5951" w:rsidRPr="00EF5951">
        <w:rPr>
          <w:position w:val="-12"/>
        </w:rPr>
        <w:object w:dxaOrig="279" w:dyaOrig="360">
          <v:shape id="_x0000_i1098" type="#_x0000_t75" style="width:13.8pt;height:17.85pt" o:ole="">
            <v:imagedata r:id="rId155" o:title=""/>
          </v:shape>
          <o:OLEObject Type="Embed" ProgID="Equation.DSMT4" ShapeID="_x0000_i1098" DrawAspect="Content" ObjectID="_1668448989" r:id="rId156"/>
        </w:object>
      </w:r>
      <w:r>
        <w:rPr>
          <w:rFonts w:ascii="宋体" w:hAnsi="宋体" w:hint="eastAsia"/>
          <w:szCs w:val="21"/>
        </w:rPr>
        <w:t>和</w:t>
      </w:r>
      <w:r w:rsidR="00EF5951" w:rsidRPr="00EF5951">
        <w:rPr>
          <w:position w:val="-12"/>
        </w:rPr>
        <w:object w:dxaOrig="279" w:dyaOrig="360">
          <v:shape id="_x0000_i1099" type="#_x0000_t75" style="width:13.8pt;height:17.85pt" o:ole="">
            <v:imagedata r:id="rId157" o:title=""/>
          </v:shape>
          <o:OLEObject Type="Embed" ProgID="Equation.DSMT4" ShapeID="_x0000_i1099" DrawAspect="Content" ObjectID="_1668448990" r:id="rId158"/>
        </w:object>
      </w:r>
      <w:r>
        <w:rPr>
          <w:rFonts w:ascii="宋体" w:hAnsi="宋体" w:hint="eastAsia"/>
          <w:szCs w:val="21"/>
        </w:rPr>
        <w:t>，销售量分别为</w:t>
      </w:r>
      <w:r w:rsidR="00EF5951" w:rsidRPr="00EF5951">
        <w:rPr>
          <w:position w:val="-12"/>
        </w:rPr>
        <w:object w:dxaOrig="260" w:dyaOrig="360">
          <v:shape id="_x0000_i1100" type="#_x0000_t75" style="width:13.25pt;height:17.85pt" o:ole="">
            <v:imagedata r:id="rId159" o:title=""/>
          </v:shape>
          <o:OLEObject Type="Embed" ProgID="Equation.DSMT4" ShapeID="_x0000_i1100" DrawAspect="Content" ObjectID="_1668448991" r:id="rId160"/>
        </w:object>
      </w:r>
      <w:r>
        <w:rPr>
          <w:rFonts w:ascii="宋体" w:hAnsi="宋体" w:hint="eastAsia"/>
          <w:szCs w:val="21"/>
        </w:rPr>
        <w:t>和</w:t>
      </w:r>
      <w:r w:rsidR="00EF5951" w:rsidRPr="00EF5951">
        <w:rPr>
          <w:position w:val="-12"/>
        </w:rPr>
        <w:object w:dxaOrig="260" w:dyaOrig="360">
          <v:shape id="_x0000_i1101" type="#_x0000_t75" style="width:13.25pt;height:17.85pt" o:ole="">
            <v:imagedata r:id="rId161" o:title=""/>
          </v:shape>
          <o:OLEObject Type="Embed" ProgID="Equation.DSMT4" ShapeID="_x0000_i1101" DrawAspect="Content" ObjectID="_1668448992" r:id="rId162"/>
        </w:object>
      </w:r>
      <w:r>
        <w:rPr>
          <w:rFonts w:ascii="宋体" w:hAnsi="宋体" w:hint="eastAsia"/>
          <w:szCs w:val="21"/>
        </w:rPr>
        <w:t>，需求函数分别为</w:t>
      </w:r>
      <w:r w:rsidR="00EF5951" w:rsidRPr="00EF5951">
        <w:rPr>
          <w:position w:val="-12"/>
        </w:rPr>
        <w:object w:dxaOrig="1460" w:dyaOrig="360">
          <v:shape id="_x0000_i1102" type="#_x0000_t75" style="width:73.15pt;height:17.85pt" o:ole="">
            <v:imagedata r:id="rId163" o:title=""/>
          </v:shape>
          <o:OLEObject Type="Embed" ProgID="Equation.DSMT4" ShapeID="_x0000_i1102" DrawAspect="Content" ObjectID="_1668448993" r:id="rId164"/>
        </w:object>
      </w:r>
      <w:r>
        <w:rPr>
          <w:rFonts w:ascii="宋体" w:hAnsi="宋体" w:hint="eastAsia"/>
          <w:szCs w:val="21"/>
        </w:rPr>
        <w:t>和</w:t>
      </w:r>
      <w:r w:rsidR="00EF5951" w:rsidRPr="00EF5951">
        <w:rPr>
          <w:position w:val="-12"/>
        </w:rPr>
        <w:object w:dxaOrig="1579" w:dyaOrig="360">
          <v:shape id="_x0000_i1103" type="#_x0000_t75" style="width:78.9pt;height:17.85pt" o:ole="">
            <v:imagedata r:id="rId165" o:title=""/>
          </v:shape>
          <o:OLEObject Type="Embed" ProgID="Equation.DSMT4" ShapeID="_x0000_i1103" DrawAspect="Content" ObjectID="_1668448994" r:id="rId166"/>
        </w:object>
      </w:r>
      <w:r>
        <w:rPr>
          <w:rFonts w:ascii="宋体" w:hAnsi="宋体" w:hint="eastAsia"/>
          <w:szCs w:val="21"/>
        </w:rPr>
        <w:t>，总成本函数为</w:t>
      </w:r>
      <w:r w:rsidR="00EF5951" w:rsidRPr="00EF5951">
        <w:rPr>
          <w:position w:val="-14"/>
        </w:rPr>
        <w:object w:dxaOrig="1980" w:dyaOrig="400">
          <v:shape id="_x0000_i1104" type="#_x0000_t75" style="width:99.05pt;height:20.15pt" o:ole="">
            <v:imagedata r:id="rId167" o:title=""/>
          </v:shape>
          <o:OLEObject Type="Embed" ProgID="Equation.DSMT4" ShapeID="_x0000_i1104" DrawAspect="Content" ObjectID="_1668448995" r:id="rId168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>试问：厂家如何确定两个市场的售价，能使其获得的总利润最大？最大利润为多少？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9E347A" w:rsidRPr="006342F7" w:rsidRDefault="009E347A" w:rsidP="009E347A">
      <w:pPr>
        <w:rPr>
          <w:rFonts w:ascii="宋体" w:hAnsi="宋体"/>
          <w:szCs w:val="21"/>
        </w:rPr>
      </w:pPr>
    </w:p>
    <w:p w:rsidR="009E347A" w:rsidRDefault="009E347A" w:rsidP="009E347A">
      <w:pPr>
        <w:pStyle w:val="1"/>
      </w:pPr>
      <w:r>
        <w:rPr>
          <w:rFonts w:hint="eastAsia"/>
        </w:rPr>
        <w:t>九、（本题满分</w:t>
      </w:r>
      <w:r w:rsidR="009C4BAA">
        <w:rPr>
          <w:rFonts w:hint="eastAsia"/>
        </w:rPr>
        <w:t>6</w:t>
      </w:r>
      <w:r>
        <w:rPr>
          <w:rFonts w:hint="eastAsia"/>
        </w:rPr>
        <w:t>分）</w:t>
      </w:r>
      <w:r w:rsidR="00C826D2" w:rsidRPr="00EF5515">
        <w:rPr>
          <w:rStyle w:val="ae"/>
          <w:rFonts w:hint="eastAsia"/>
          <w:b w:val="0"/>
        </w:rPr>
        <w:t>【类似试卷四第</w:t>
      </w:r>
      <w:r w:rsidR="00C826D2">
        <w:rPr>
          <w:rStyle w:val="ae"/>
          <w:rFonts w:hint="eastAsia"/>
          <w:b w:val="0"/>
        </w:rPr>
        <w:t>八</w:t>
      </w:r>
      <w:r w:rsidR="00C826D2" w:rsidRPr="00EF5515">
        <w:rPr>
          <w:rStyle w:val="ae"/>
          <w:rFonts w:hint="eastAsia"/>
          <w:b w:val="0"/>
        </w:rPr>
        <w:t>题】</w:t>
      </w:r>
    </w:p>
    <w:p w:rsidR="00C826D2" w:rsidRPr="00C826D2" w:rsidRDefault="00C826D2" w:rsidP="00C826D2">
      <w:pPr>
        <w:rPr>
          <w:rFonts w:ascii="宋体" w:hAnsi="宋体"/>
          <w:szCs w:val="21"/>
        </w:rPr>
      </w:pPr>
      <w:r w:rsidRPr="00C826D2">
        <w:rPr>
          <w:rFonts w:ascii="宋体" w:hAnsi="宋体" w:hint="eastAsia"/>
          <w:szCs w:val="21"/>
        </w:rPr>
        <w:t>证明不等式</w:t>
      </w:r>
      <w:r w:rsidR="00EF5951" w:rsidRPr="00EF5951">
        <w:rPr>
          <w:position w:val="-28"/>
        </w:rPr>
        <w:object w:dxaOrig="1740" w:dyaOrig="680">
          <v:shape id="_x0000_i1105" type="#_x0000_t75" style="width:87pt;height:34pt" o:ole="">
            <v:imagedata r:id="rId169" o:title=""/>
          </v:shape>
          <o:OLEObject Type="Embed" ProgID="Equation.DSMT4" ShapeID="_x0000_i1105" DrawAspect="Content" ObjectID="_1668448996" r:id="rId170"/>
        </w:object>
      </w:r>
      <w:r>
        <w:rPr>
          <w:rFonts w:ascii="宋体" w:hAnsi="宋体" w:hint="eastAsia"/>
          <w:szCs w:val="21"/>
        </w:rPr>
        <w:t>（</w:t>
      </w:r>
      <w:r w:rsidR="00EF5951" w:rsidRPr="00EF5951">
        <w:rPr>
          <w:position w:val="-6"/>
        </w:rPr>
        <w:object w:dxaOrig="1080" w:dyaOrig="279">
          <v:shape id="_x0000_i1106" type="#_x0000_t75" style="width:54.15pt;height:13.8pt" o:ole="">
            <v:imagedata r:id="rId171" o:title=""/>
          </v:shape>
          <o:OLEObject Type="Embed" ProgID="Equation.DSMT4" ShapeID="_x0000_i1106" DrawAspect="Content" ObjectID="_1668448997" r:id="rId172"/>
        </w:object>
      </w:r>
      <w:r>
        <w:rPr>
          <w:rFonts w:ascii="宋体" w:hAnsi="宋体" w:hint="eastAsia"/>
          <w:szCs w:val="21"/>
        </w:rPr>
        <w:t>）．</w:t>
      </w:r>
    </w:p>
    <w:p w:rsidR="009E347A" w:rsidRDefault="009E347A" w:rsidP="00C826D2">
      <w:pPr>
        <w:rPr>
          <w:rFonts w:ascii="宋体" w:hAnsi="宋体"/>
          <w:szCs w:val="21"/>
        </w:rPr>
      </w:pPr>
    </w:p>
    <w:p w:rsidR="009E347A" w:rsidRPr="006342F7" w:rsidRDefault="009E347A" w:rsidP="00EF2890">
      <w:pPr>
        <w:rPr>
          <w:rFonts w:ascii="宋体" w:hAnsi="宋体"/>
          <w:szCs w:val="21"/>
        </w:rPr>
      </w:pPr>
    </w:p>
    <w:p w:rsidR="00EF2890" w:rsidRDefault="00EF5515" w:rsidP="00EF2890">
      <w:pPr>
        <w:pStyle w:val="1"/>
      </w:pPr>
      <w:r>
        <w:rPr>
          <w:rFonts w:hint="eastAsia"/>
        </w:rPr>
        <w:t>十</w:t>
      </w:r>
      <w:r w:rsidR="00EF2890">
        <w:rPr>
          <w:rFonts w:hint="eastAsia"/>
        </w:rPr>
        <w:t>、（本题满分</w:t>
      </w:r>
      <w:r>
        <w:rPr>
          <w:rFonts w:hint="eastAsia"/>
        </w:rPr>
        <w:t>5</w:t>
      </w:r>
      <w:r w:rsidR="00EF2890">
        <w:rPr>
          <w:rFonts w:hint="eastAsia"/>
        </w:rPr>
        <w:t>分）</w:t>
      </w:r>
    </w:p>
    <w:p w:rsidR="00834A09" w:rsidRDefault="00834A09" w:rsidP="00834A09">
      <w:pPr>
        <w:rPr>
          <w:rFonts w:ascii="宋体" w:hAnsi="宋体"/>
          <w:szCs w:val="21"/>
        </w:rPr>
      </w:pPr>
      <w:r w:rsidRPr="00834A09">
        <w:rPr>
          <w:rFonts w:ascii="宋体" w:hAnsi="宋体" w:hint="eastAsia"/>
          <w:szCs w:val="21"/>
        </w:rPr>
        <w:t>设</w:t>
      </w:r>
      <w:r w:rsidR="00EF5951" w:rsidRPr="00025957">
        <w:rPr>
          <w:position w:val="-4"/>
        </w:rPr>
        <w:object w:dxaOrig="200" w:dyaOrig="200">
          <v:shape id="_x0000_i1107" type="#_x0000_t75" style="width:9.8pt;height:9.8pt" o:ole="">
            <v:imagedata r:id="rId173" o:title=""/>
          </v:shape>
          <o:OLEObject Type="Embed" ProgID="Equation.DSMT4" ShapeID="_x0000_i1107" DrawAspect="Content" ObjectID="_1668448998" r:id="rId174"/>
        </w:object>
      </w:r>
      <w:r w:rsidRPr="00834A09">
        <w:rPr>
          <w:rFonts w:ascii="宋体" w:hAnsi="宋体" w:hint="eastAsia"/>
          <w:szCs w:val="21"/>
        </w:rPr>
        <w:t>阶矩阵</w:t>
      </w:r>
      <w:r w:rsidR="00EF5951" w:rsidRPr="00025957">
        <w:rPr>
          <w:position w:val="-4"/>
        </w:rPr>
        <w:object w:dxaOrig="220" w:dyaOrig="260">
          <v:shape id="_x0000_i1108" type="#_x0000_t75" style="width:10.95pt;height:13.25pt" o:ole="">
            <v:imagedata r:id="rId175" o:title=""/>
          </v:shape>
          <o:OLEObject Type="Embed" ProgID="Equation.DSMT4" ShapeID="_x0000_i1108" DrawAspect="Content" ObjectID="_1668448999" r:id="rId176"/>
        </w:object>
      </w:r>
      <w:r w:rsidRPr="00834A09">
        <w:rPr>
          <w:rFonts w:ascii="宋体" w:hAnsi="宋体" w:hint="eastAsia"/>
          <w:szCs w:val="21"/>
        </w:rPr>
        <w:t>和</w:t>
      </w:r>
      <w:r w:rsidR="00EF5951" w:rsidRPr="00025957">
        <w:rPr>
          <w:position w:val="-4"/>
        </w:rPr>
        <w:object w:dxaOrig="220" w:dyaOrig="260">
          <v:shape id="_x0000_i1109" type="#_x0000_t75" style="width:10.95pt;height:13.25pt" o:ole="">
            <v:imagedata r:id="rId177" o:title=""/>
          </v:shape>
          <o:OLEObject Type="Embed" ProgID="Equation.DSMT4" ShapeID="_x0000_i1109" DrawAspect="Content" ObjectID="_1668449000" r:id="rId178"/>
        </w:object>
      </w:r>
      <w:r w:rsidRPr="00834A09">
        <w:rPr>
          <w:rFonts w:ascii="宋体" w:hAnsi="宋体" w:hint="eastAsia"/>
          <w:szCs w:val="21"/>
        </w:rPr>
        <w:t>满足条件</w:t>
      </w:r>
      <w:r w:rsidR="00EF5951" w:rsidRPr="00025957">
        <w:rPr>
          <w:position w:val="-4"/>
        </w:rPr>
        <w:object w:dxaOrig="1140" w:dyaOrig="260">
          <v:shape id="_x0000_i1110" type="#_x0000_t75" style="width:57pt;height:13.25pt" o:ole="">
            <v:imagedata r:id="rId179" o:title=""/>
          </v:shape>
          <o:OLEObject Type="Embed" ProgID="Equation.DSMT4" ShapeID="_x0000_i1110" DrawAspect="Content" ObjectID="_1668449001" r:id="rId180"/>
        </w:object>
      </w:r>
      <w:r>
        <w:rPr>
          <w:rFonts w:ascii="宋体" w:hAnsi="宋体" w:hint="eastAsia"/>
          <w:szCs w:val="21"/>
        </w:rPr>
        <w:t>．</w:t>
      </w:r>
    </w:p>
    <w:p w:rsidR="00834A09" w:rsidRPr="00834A09" w:rsidRDefault="00834A09" w:rsidP="00834A09">
      <w:r w:rsidRPr="00834A09">
        <w:rPr>
          <w:rFonts w:hint="eastAsia"/>
        </w:rPr>
        <w:t xml:space="preserve">(1) </w:t>
      </w:r>
      <w:r w:rsidRPr="00834A09">
        <w:rPr>
          <w:rFonts w:hint="eastAsia"/>
        </w:rPr>
        <w:t>证明</w:t>
      </w:r>
      <w:r w:rsidR="00EF5951" w:rsidRPr="00025957">
        <w:rPr>
          <w:position w:val="-4"/>
        </w:rPr>
        <w:object w:dxaOrig="600" w:dyaOrig="260">
          <v:shape id="_x0000_i1111" type="#_x0000_t75" style="width:29.95pt;height:13.25pt" o:ole="">
            <v:imagedata r:id="rId181" o:title=""/>
          </v:shape>
          <o:OLEObject Type="Embed" ProgID="Equation.DSMT4" ShapeID="_x0000_i1111" DrawAspect="Content" ObjectID="_1668449002" r:id="rId182"/>
        </w:object>
      </w:r>
      <w:r w:rsidRPr="00834A09">
        <w:rPr>
          <w:rFonts w:hint="eastAsia"/>
        </w:rPr>
        <w:t>为可逆矩阵</w:t>
      </w:r>
      <w:r>
        <w:rPr>
          <w:rFonts w:hint="eastAsia"/>
        </w:rPr>
        <w:t>，</w:t>
      </w:r>
      <w:r w:rsidRPr="00834A09">
        <w:rPr>
          <w:rFonts w:hint="eastAsia"/>
        </w:rPr>
        <w:t>其中</w:t>
      </w:r>
      <w:r w:rsidR="00EF5951" w:rsidRPr="00025957">
        <w:rPr>
          <w:position w:val="-4"/>
        </w:rPr>
        <w:object w:dxaOrig="220" w:dyaOrig="260">
          <v:shape id="_x0000_i1112" type="#_x0000_t75" style="width:10.95pt;height:13.25pt" o:ole="">
            <v:imagedata r:id="rId183" o:title=""/>
          </v:shape>
          <o:OLEObject Type="Embed" ProgID="Equation.DSMT4" ShapeID="_x0000_i1112" DrawAspect="Content" ObjectID="_1668449003" r:id="rId184"/>
        </w:object>
      </w:r>
      <w:r w:rsidRPr="00834A09">
        <w:rPr>
          <w:rFonts w:hint="eastAsia"/>
        </w:rPr>
        <w:t>是</w:t>
      </w:r>
      <w:r w:rsidR="00EF5951" w:rsidRPr="00025957">
        <w:rPr>
          <w:position w:val="-4"/>
        </w:rPr>
        <w:object w:dxaOrig="200" w:dyaOrig="200">
          <v:shape id="_x0000_i1113" type="#_x0000_t75" style="width:9.8pt;height:9.8pt" o:ole="">
            <v:imagedata r:id="rId185" o:title=""/>
          </v:shape>
          <o:OLEObject Type="Embed" ProgID="Equation.DSMT4" ShapeID="_x0000_i1113" DrawAspect="Content" ObjectID="_1668449004" r:id="rId186"/>
        </w:object>
      </w:r>
      <w:r w:rsidRPr="00834A09">
        <w:rPr>
          <w:rFonts w:hint="eastAsia"/>
        </w:rPr>
        <w:t>阶单位矩阵；</w:t>
      </w:r>
    </w:p>
    <w:p w:rsidR="00834A09" w:rsidRDefault="00834A09" w:rsidP="00834A09">
      <w:pPr>
        <w:rPr>
          <w:rFonts w:ascii="宋体" w:hAnsi="宋体"/>
          <w:szCs w:val="21"/>
        </w:rPr>
      </w:pPr>
      <w:r w:rsidRPr="00834A09">
        <w:rPr>
          <w:rFonts w:hint="eastAsia"/>
        </w:rPr>
        <w:t xml:space="preserve">(2) </w:t>
      </w:r>
      <w:r w:rsidRPr="00834A09">
        <w:rPr>
          <w:rFonts w:hint="eastAsia"/>
        </w:rPr>
        <w:t>已知</w:t>
      </w:r>
      <w:r w:rsidR="00EF5951" w:rsidRPr="00EF5951">
        <w:rPr>
          <w:position w:val="-50"/>
        </w:rPr>
        <w:object w:dxaOrig="1620" w:dyaOrig="1120">
          <v:shape id="_x0000_i1114" type="#_x0000_t75" style="width:81.2pt;height:55.85pt" o:ole="">
            <v:imagedata r:id="rId187" o:title=""/>
          </v:shape>
          <o:OLEObject Type="Embed" ProgID="Equation.DSMT4" ShapeID="_x0000_i1114" DrawAspect="Content" ObjectID="_1668449005" r:id="rId188"/>
        </w:object>
      </w:r>
      <w:r w:rsidRPr="00834A09">
        <w:rPr>
          <w:rFonts w:ascii="宋体" w:hAnsi="宋体" w:hint="eastAsia"/>
          <w:szCs w:val="21"/>
        </w:rPr>
        <w:t>,求矩阵</w:t>
      </w:r>
      <w:r w:rsidR="00EF5951" w:rsidRPr="00025957">
        <w:rPr>
          <w:position w:val="-4"/>
        </w:rPr>
        <w:object w:dxaOrig="220" w:dyaOrig="260">
          <v:shape id="_x0000_i1115" type="#_x0000_t75" style="width:10.95pt;height:13.25pt" o:ole="">
            <v:imagedata r:id="rId189" o:title=""/>
          </v:shape>
          <o:OLEObject Type="Embed" ProgID="Equation.DSMT4" ShapeID="_x0000_i1115" DrawAspect="Content" ObjectID="_1668449006" r:id="rId190"/>
        </w:object>
      </w:r>
      <w:r>
        <w:rPr>
          <w:rFonts w:ascii="宋体" w:hAnsi="宋体" w:hint="eastAsia"/>
          <w:szCs w:val="21"/>
        </w:rPr>
        <w:t>．</w:t>
      </w:r>
    </w:p>
    <w:p w:rsidR="00746706" w:rsidRPr="00834A09" w:rsidRDefault="00746706" w:rsidP="00834A09">
      <w:pPr>
        <w:rPr>
          <w:rFonts w:ascii="宋体" w:hAnsi="宋体"/>
          <w:szCs w:val="21"/>
        </w:rPr>
      </w:pPr>
    </w:p>
    <w:p w:rsidR="00EF2890" w:rsidRPr="006342F7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十一、（本题满分7分）</w:t>
      </w:r>
      <w:r w:rsidR="00EF5515" w:rsidRPr="00EF5515">
        <w:rPr>
          <w:rStyle w:val="ae"/>
          <w:rFonts w:hint="eastAsia"/>
          <w:b w:val="0"/>
        </w:rPr>
        <w:t>【同试卷四第九题】</w:t>
      </w:r>
    </w:p>
    <w:p w:rsidR="00EF2890" w:rsidRDefault="00EF2890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设有三维列向量</w:t>
      </w:r>
    </w:p>
    <w:p w:rsidR="00EF2890" w:rsidRDefault="00EF5951" w:rsidP="00EF2890">
      <w:pPr>
        <w:jc w:val="center"/>
        <w:rPr>
          <w:rFonts w:ascii="宋体" w:hAnsi="宋体"/>
          <w:szCs w:val="21"/>
        </w:rPr>
      </w:pPr>
      <w:r w:rsidRPr="00EF5951">
        <w:rPr>
          <w:position w:val="-50"/>
        </w:rPr>
        <w:object w:dxaOrig="4760" w:dyaOrig="1120">
          <v:shape id="_x0000_i1116" type="#_x0000_t75" style="width:237.9pt;height:55.85pt" o:ole="">
            <v:imagedata r:id="rId191" o:title=""/>
          </v:shape>
          <o:OLEObject Type="Embed" ProgID="Equation.DSMT4" ShapeID="_x0000_i1116" DrawAspect="Content" ObjectID="_1668449007" r:id="rId192"/>
        </w:object>
      </w:r>
    </w:p>
    <w:p w:rsidR="00EF2890" w:rsidRDefault="00EF2890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问</w:t>
      </w:r>
      <w:r w:rsidR="00EF5951" w:rsidRPr="00EF5951">
        <w:rPr>
          <w:position w:val="-6"/>
        </w:rPr>
        <w:object w:dxaOrig="220" w:dyaOrig="279">
          <v:shape id="_x0000_i1117" type="#_x0000_t75" style="width:10.95pt;height:13.8pt" o:ole="">
            <v:imagedata r:id="rId193" o:title=""/>
          </v:shape>
          <o:OLEObject Type="Embed" ProgID="Equation.DSMT4" ShapeID="_x0000_i1117" DrawAspect="Content" ObjectID="_1668449008" r:id="rId194"/>
        </w:object>
      </w:r>
      <w:r>
        <w:rPr>
          <w:rFonts w:ascii="宋体" w:hAnsi="宋体" w:hint="eastAsia"/>
          <w:szCs w:val="21"/>
        </w:rPr>
        <w:t>取何值时,</w:t>
      </w:r>
    </w:p>
    <w:p w:rsidR="00EF2890" w:rsidRDefault="00EF2890" w:rsidP="00EF2890">
      <w:pPr>
        <w:rPr>
          <w:rFonts w:ascii="宋体" w:hAnsi="宋体"/>
          <w:szCs w:val="21"/>
        </w:rPr>
      </w:pPr>
      <w:r w:rsidRPr="003A22A4">
        <w:rPr>
          <w:rFonts w:hint="eastAsia"/>
        </w:rPr>
        <w:t xml:space="preserve">(1) </w:t>
      </w:r>
      <w:r w:rsidR="00EF5951" w:rsidRPr="00EF5951">
        <w:rPr>
          <w:position w:val="-10"/>
        </w:rPr>
        <w:object w:dxaOrig="240" w:dyaOrig="320">
          <v:shape id="_x0000_i1118" type="#_x0000_t75" style="width:12.1pt;height:16.15pt" o:ole="">
            <v:imagedata r:id="rId195" o:title=""/>
          </v:shape>
          <o:OLEObject Type="Embed" ProgID="Equation.DSMT4" ShapeID="_x0000_i1118" DrawAspect="Content" ObjectID="_1668449009" r:id="rId196"/>
        </w:object>
      </w:r>
      <w:r>
        <w:rPr>
          <w:rFonts w:ascii="宋体" w:hAnsi="宋体" w:hint="eastAsia"/>
          <w:szCs w:val="21"/>
        </w:rPr>
        <w:t>可由</w:t>
      </w:r>
      <w:r w:rsidR="00EF5951" w:rsidRPr="00EF5951">
        <w:rPr>
          <w:position w:val="-12"/>
        </w:rPr>
        <w:object w:dxaOrig="920" w:dyaOrig="360">
          <v:shape id="_x0000_i1119" type="#_x0000_t75" style="width:46.1pt;height:17.85pt" o:ole="">
            <v:imagedata r:id="rId197" o:title=""/>
          </v:shape>
          <o:OLEObject Type="Embed" ProgID="Equation.DSMT4" ShapeID="_x0000_i1119" DrawAspect="Content" ObjectID="_1668449010" r:id="rId198"/>
        </w:object>
      </w:r>
      <w:r>
        <w:rPr>
          <w:rFonts w:ascii="宋体" w:hAnsi="宋体" w:hint="eastAsia"/>
          <w:szCs w:val="21"/>
        </w:rPr>
        <w:t>线性表示，且表达式唯一？</w:t>
      </w:r>
    </w:p>
    <w:p w:rsidR="00EF2890" w:rsidRDefault="00EF2890" w:rsidP="00EF2890">
      <w:pPr>
        <w:rPr>
          <w:rFonts w:ascii="宋体" w:hAnsi="宋体"/>
          <w:szCs w:val="21"/>
        </w:rPr>
      </w:pPr>
      <w:r w:rsidRPr="003A22A4">
        <w:rPr>
          <w:rFonts w:hint="eastAsia"/>
        </w:rPr>
        <w:t>(2)</w:t>
      </w:r>
      <w:r w:rsidRPr="003A22A4">
        <w:t xml:space="preserve"> </w:t>
      </w:r>
      <w:r w:rsidR="00EF5951" w:rsidRPr="00EF5951">
        <w:rPr>
          <w:position w:val="-10"/>
        </w:rPr>
        <w:object w:dxaOrig="240" w:dyaOrig="320">
          <v:shape id="_x0000_i1120" type="#_x0000_t75" style="width:12.1pt;height:16.15pt" o:ole="">
            <v:imagedata r:id="rId199" o:title=""/>
          </v:shape>
          <o:OLEObject Type="Embed" ProgID="Equation.DSMT4" ShapeID="_x0000_i1120" DrawAspect="Content" ObjectID="_1668449011" r:id="rId200"/>
        </w:object>
      </w:r>
      <w:r>
        <w:rPr>
          <w:rFonts w:ascii="宋体" w:hAnsi="宋体" w:hint="eastAsia"/>
          <w:szCs w:val="21"/>
        </w:rPr>
        <w:t>可由</w:t>
      </w:r>
      <w:r w:rsidR="00EF5951" w:rsidRPr="00EF5951">
        <w:rPr>
          <w:position w:val="-12"/>
        </w:rPr>
        <w:object w:dxaOrig="920" w:dyaOrig="360">
          <v:shape id="_x0000_i1121" type="#_x0000_t75" style="width:46.1pt;height:17.85pt" o:ole="">
            <v:imagedata r:id="rId201" o:title=""/>
          </v:shape>
          <o:OLEObject Type="Embed" ProgID="Equation.DSMT4" ShapeID="_x0000_i1121" DrawAspect="Content" ObjectID="_1668449012" r:id="rId202"/>
        </w:object>
      </w:r>
      <w:r>
        <w:rPr>
          <w:rFonts w:ascii="宋体" w:hAnsi="宋体" w:hint="eastAsia"/>
          <w:szCs w:val="21"/>
        </w:rPr>
        <w:t>线性表示，且表达式不唯一？</w:t>
      </w:r>
    </w:p>
    <w:p w:rsidR="00EF2890" w:rsidRDefault="00EF2890" w:rsidP="00EF2890">
      <w:pPr>
        <w:rPr>
          <w:rFonts w:ascii="宋体" w:hAnsi="宋体"/>
          <w:szCs w:val="21"/>
        </w:rPr>
      </w:pPr>
      <w:r w:rsidRPr="003A22A4">
        <w:rPr>
          <w:rFonts w:hint="eastAsia"/>
        </w:rPr>
        <w:t>(3)</w:t>
      </w:r>
      <w:r w:rsidRPr="003A22A4">
        <w:t xml:space="preserve"> </w:t>
      </w:r>
      <w:r w:rsidR="00EF5951" w:rsidRPr="00EF5951">
        <w:rPr>
          <w:position w:val="-10"/>
        </w:rPr>
        <w:object w:dxaOrig="240" w:dyaOrig="320">
          <v:shape id="_x0000_i1122" type="#_x0000_t75" style="width:12.1pt;height:16.15pt" o:ole="">
            <v:imagedata r:id="rId203" o:title=""/>
          </v:shape>
          <o:OLEObject Type="Embed" ProgID="Equation.DSMT4" ShapeID="_x0000_i1122" DrawAspect="Content" ObjectID="_1668449013" r:id="rId204"/>
        </w:object>
      </w:r>
      <w:r>
        <w:rPr>
          <w:rFonts w:ascii="宋体" w:hAnsi="宋体" w:hint="eastAsia"/>
          <w:szCs w:val="21"/>
        </w:rPr>
        <w:t>不能由</w:t>
      </w:r>
      <w:r w:rsidR="00EF5951" w:rsidRPr="00EF5951">
        <w:rPr>
          <w:position w:val="-12"/>
        </w:rPr>
        <w:object w:dxaOrig="920" w:dyaOrig="360">
          <v:shape id="_x0000_i1123" type="#_x0000_t75" style="width:46.1pt;height:17.85pt" o:ole="">
            <v:imagedata r:id="rId205" o:title=""/>
          </v:shape>
          <o:OLEObject Type="Embed" ProgID="Equation.DSMT4" ShapeID="_x0000_i1123" DrawAspect="Content" ObjectID="_1668449014" r:id="rId206"/>
        </w:object>
      </w:r>
      <w:r>
        <w:rPr>
          <w:rFonts w:ascii="宋体" w:hAnsi="宋体" w:hint="eastAsia"/>
          <w:szCs w:val="21"/>
        </w:rPr>
        <w:t>线性表示？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225042" w:rsidRDefault="00225042" w:rsidP="00225042">
      <w:pPr>
        <w:rPr>
          <w:rFonts w:ascii="宋体" w:hAnsi="宋体"/>
          <w:szCs w:val="21"/>
        </w:rPr>
      </w:pPr>
    </w:p>
    <w:p w:rsidR="00225042" w:rsidRDefault="00225042" w:rsidP="00225042">
      <w:pPr>
        <w:pStyle w:val="1"/>
      </w:pPr>
      <w:r>
        <w:rPr>
          <w:rFonts w:hint="eastAsia"/>
        </w:rPr>
        <w:t>十二、（本题满分5分）</w:t>
      </w:r>
    </w:p>
    <w:p w:rsidR="00225042" w:rsidRDefault="00D47BF3" w:rsidP="00D47BF3">
      <w:pPr>
        <w:rPr>
          <w:rFonts w:ascii="宋体" w:hAnsi="宋体"/>
          <w:szCs w:val="21"/>
        </w:rPr>
      </w:pPr>
      <w:r w:rsidRPr="00D47BF3">
        <w:rPr>
          <w:rFonts w:ascii="宋体" w:hAnsi="宋体" w:hint="eastAsia"/>
          <w:szCs w:val="21"/>
        </w:rPr>
        <w:t>已知向量</w:t>
      </w:r>
      <w:r w:rsidR="00EF5951" w:rsidRPr="00EF5951">
        <w:rPr>
          <w:position w:val="-10"/>
        </w:rPr>
        <w:object w:dxaOrig="1240" w:dyaOrig="360">
          <v:shape id="_x0000_i1124" type="#_x0000_t75" style="width:62.2pt;height:17.85pt" o:ole="">
            <v:imagedata r:id="rId207" o:title=""/>
          </v:shape>
          <o:OLEObject Type="Embed" ProgID="Equation.DSMT4" ShapeID="_x0000_i1124" DrawAspect="Content" ObjectID="_1668449015" r:id="rId208"/>
        </w:object>
      </w:r>
      <w:r w:rsidRPr="00D47BF3">
        <w:rPr>
          <w:rFonts w:ascii="宋体" w:hAnsi="宋体" w:hint="eastAsia"/>
          <w:szCs w:val="21"/>
        </w:rPr>
        <w:t>是矩阵</w:t>
      </w:r>
      <w:r w:rsidR="00EF5951" w:rsidRPr="00EF5951">
        <w:rPr>
          <w:position w:val="-50"/>
        </w:rPr>
        <w:object w:dxaOrig="1480" w:dyaOrig="1120">
          <v:shape id="_x0000_i1125" type="#_x0000_t75" style="width:73.75pt;height:55.85pt" o:ole="">
            <v:imagedata r:id="rId209" o:title=""/>
          </v:shape>
          <o:OLEObject Type="Embed" ProgID="Equation.DSMT4" ShapeID="_x0000_i1125" DrawAspect="Content" ObjectID="_1668449016" r:id="rId210"/>
        </w:object>
      </w:r>
      <w:r w:rsidRPr="00D47BF3">
        <w:rPr>
          <w:rFonts w:ascii="宋体" w:hAnsi="宋体" w:hint="eastAsia"/>
          <w:szCs w:val="21"/>
        </w:rPr>
        <w:t>的逆矩阵</w:t>
      </w:r>
      <w:r w:rsidR="00EF5951" w:rsidRPr="00025957">
        <w:rPr>
          <w:position w:val="-4"/>
        </w:rPr>
        <w:object w:dxaOrig="380" w:dyaOrig="300">
          <v:shape id="_x0000_i1126" type="#_x0000_t75" style="width:19pt;height:15pt" o:ole="">
            <v:imagedata r:id="rId211" o:title=""/>
          </v:shape>
          <o:OLEObject Type="Embed" ProgID="Equation.DSMT4" ShapeID="_x0000_i1126" DrawAspect="Content" ObjectID="_1668449017" r:id="rId212"/>
        </w:object>
      </w:r>
      <w:r w:rsidRPr="00D47BF3">
        <w:rPr>
          <w:rFonts w:ascii="宋体" w:hAnsi="宋体" w:hint="eastAsia"/>
          <w:szCs w:val="21"/>
        </w:rPr>
        <w:t>的特征向量，求常数</w:t>
      </w:r>
      <w:r w:rsidR="00EF5951" w:rsidRPr="00025957">
        <w:rPr>
          <w:position w:val="-4"/>
        </w:rPr>
        <w:object w:dxaOrig="200" w:dyaOrig="260">
          <v:shape id="_x0000_i1127" type="#_x0000_t75" style="width:9.8pt;height:13.25pt" o:ole="">
            <v:imagedata r:id="rId213" o:title=""/>
          </v:shape>
          <o:OLEObject Type="Embed" ProgID="Equation.DSMT4" ShapeID="_x0000_i1127" DrawAspect="Content" ObjectID="_1668449018" r:id="rId214"/>
        </w:object>
      </w:r>
      <w:r w:rsidRPr="00D47BF3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．</w:t>
      </w:r>
    </w:p>
    <w:p w:rsidR="00225042" w:rsidRDefault="00225042" w:rsidP="00225042"/>
    <w:p w:rsidR="00225042" w:rsidRDefault="00225042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十三、（本题满分7分）</w:t>
      </w:r>
      <w:r w:rsidR="00225042" w:rsidRPr="00EF5515">
        <w:rPr>
          <w:rStyle w:val="ae"/>
          <w:rFonts w:hint="eastAsia"/>
          <w:b w:val="0"/>
        </w:rPr>
        <w:t>【类似试卷四第十二题】</w:t>
      </w:r>
    </w:p>
    <w:p w:rsidR="00EF2890" w:rsidRDefault="00EF2890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一汽车沿一街道行驶,需要通过三个均设有红绿信号灯的路口,每个信号灯为红或绿与其他信号灯为红或绿相互独立,且红绿两种信号显示的时间相等,以</w:t>
      </w:r>
      <w:r w:rsidR="00EF5951" w:rsidRPr="00025957">
        <w:rPr>
          <w:position w:val="-4"/>
        </w:rPr>
        <w:object w:dxaOrig="240" w:dyaOrig="260">
          <v:shape id="_x0000_i1128" type="#_x0000_t75" style="width:12.1pt;height:13.25pt" o:ole="">
            <v:imagedata r:id="rId215" o:title=""/>
          </v:shape>
          <o:OLEObject Type="Embed" ProgID="Equation.DSMT4" ShapeID="_x0000_i1128" DrawAspect="Content" ObjectID="_1668449019" r:id="rId216"/>
        </w:object>
      </w:r>
      <w:r>
        <w:rPr>
          <w:rFonts w:ascii="宋体" w:hAnsi="宋体" w:hint="eastAsia"/>
          <w:szCs w:val="21"/>
        </w:rPr>
        <w:t>表示该汽车首次遇到红灯前已通过的路口的个数.</w:t>
      </w:r>
    </w:p>
    <w:p w:rsidR="00EF2890" w:rsidRDefault="00EF2890" w:rsidP="00EF2890">
      <w:pPr>
        <w:rPr>
          <w:rFonts w:ascii="宋体" w:hAnsi="宋体"/>
          <w:szCs w:val="21"/>
        </w:rPr>
      </w:pPr>
      <w:r w:rsidRPr="00EF2890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</w:t>
      </w:r>
      <w:r w:rsidR="00EF5951" w:rsidRPr="00025957">
        <w:rPr>
          <w:position w:val="-4"/>
        </w:rPr>
        <w:object w:dxaOrig="240" w:dyaOrig="260">
          <v:shape id="_x0000_i1129" type="#_x0000_t75" style="width:12.1pt;height:13.25pt" o:ole="">
            <v:imagedata r:id="rId217" o:title=""/>
          </v:shape>
          <o:OLEObject Type="Embed" ProgID="Equation.DSMT4" ShapeID="_x0000_i1129" DrawAspect="Content" ObjectID="_1668449020" r:id="rId218"/>
        </w:object>
      </w:r>
      <w:r>
        <w:rPr>
          <w:rFonts w:ascii="宋体" w:hAnsi="宋体" w:hint="eastAsia"/>
          <w:szCs w:val="21"/>
        </w:rPr>
        <w:t xml:space="preserve">的概率分布．        </w:t>
      </w:r>
      <w:r w:rsidRPr="00EF2890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</w:t>
      </w:r>
      <w:r w:rsidR="00EF5951" w:rsidRPr="00EF5951">
        <w:rPr>
          <w:position w:val="-28"/>
        </w:rPr>
        <w:object w:dxaOrig="1020" w:dyaOrig="680">
          <v:shape id="_x0000_i1130" type="#_x0000_t75" style="width:51.25pt;height:34pt" o:ole="">
            <v:imagedata r:id="rId219" o:title=""/>
          </v:shape>
          <o:OLEObject Type="Embed" ProgID="Equation.DSMT4" ShapeID="_x0000_i1130" DrawAspect="Content" ObjectID="_1668449021" r:id="rId220"/>
        </w:object>
      </w:r>
      <w:r>
        <w:rPr>
          <w:rFonts w:ascii="宋体" w:hAnsi="宋体" w:hint="eastAsia"/>
          <w:szCs w:val="21"/>
        </w:rPr>
        <w:t>．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十四、（本题满分</w:t>
      </w:r>
      <w:r w:rsidR="00225042">
        <w:rPr>
          <w:rFonts w:hint="eastAsia"/>
        </w:rPr>
        <w:t>6</w:t>
      </w:r>
      <w:r>
        <w:rPr>
          <w:rFonts w:hint="eastAsia"/>
        </w:rPr>
        <w:t>分）</w:t>
      </w:r>
    </w:p>
    <w:p w:rsidR="00A75568" w:rsidRPr="00A75568" w:rsidRDefault="00A75568" w:rsidP="00A75568">
      <w:pPr>
        <w:rPr>
          <w:rFonts w:ascii="宋体" w:hAnsi="宋体"/>
          <w:szCs w:val="21"/>
        </w:rPr>
      </w:pPr>
      <w:r w:rsidRPr="00A75568">
        <w:rPr>
          <w:rFonts w:ascii="宋体" w:hAnsi="宋体" w:hint="eastAsia"/>
          <w:szCs w:val="21"/>
        </w:rPr>
        <w:t>在电源电压不超过</w:t>
      </w:r>
      <w:r w:rsidR="00EF5951" w:rsidRPr="00EF5951">
        <w:rPr>
          <w:position w:val="-6"/>
        </w:rPr>
        <w:object w:dxaOrig="460" w:dyaOrig="279">
          <v:shape id="_x0000_i1131" type="#_x0000_t75" style="width:23.05pt;height:13.8pt" o:ole="">
            <v:imagedata r:id="rId221" o:title=""/>
          </v:shape>
          <o:OLEObject Type="Embed" ProgID="Equation.DSMT4" ShapeID="_x0000_i1131" DrawAspect="Content" ObjectID="_1668449022" r:id="rId222"/>
        </w:object>
      </w:r>
      <w:r w:rsidRPr="00A75568">
        <w:rPr>
          <w:rFonts w:ascii="宋体" w:hAnsi="宋体" w:hint="eastAsia"/>
          <w:szCs w:val="21"/>
        </w:rPr>
        <w:t>伏、在</w:t>
      </w:r>
      <w:r w:rsidR="00EF5951" w:rsidRPr="00EF5951">
        <w:rPr>
          <w:position w:val="-6"/>
        </w:rPr>
        <w:object w:dxaOrig="1040" w:dyaOrig="279">
          <v:shape id="_x0000_i1132" type="#_x0000_t75" style="width:51.85pt;height:13.8pt" o:ole="">
            <v:imagedata r:id="rId223" o:title=""/>
          </v:shape>
          <o:OLEObject Type="Embed" ProgID="Equation.DSMT4" ShapeID="_x0000_i1132" DrawAspect="Content" ObjectID="_1668449023" r:id="rId224"/>
        </w:object>
      </w:r>
      <w:r w:rsidRPr="00A75568">
        <w:rPr>
          <w:rFonts w:ascii="宋体" w:hAnsi="宋体" w:hint="eastAsia"/>
          <w:szCs w:val="21"/>
        </w:rPr>
        <w:t>伏和超过</w:t>
      </w:r>
      <w:r w:rsidR="00EF5951" w:rsidRPr="00EF5951">
        <w:rPr>
          <w:position w:val="-6"/>
        </w:rPr>
        <w:object w:dxaOrig="460" w:dyaOrig="279">
          <v:shape id="_x0000_i1133" type="#_x0000_t75" style="width:23.05pt;height:13.8pt" o:ole="">
            <v:imagedata r:id="rId225" o:title=""/>
          </v:shape>
          <o:OLEObject Type="Embed" ProgID="Equation.DSMT4" ShapeID="_x0000_i1133" DrawAspect="Content" ObjectID="_1668449024" r:id="rId226"/>
        </w:object>
      </w:r>
      <w:r w:rsidRPr="00A75568">
        <w:rPr>
          <w:rFonts w:ascii="宋体" w:hAnsi="宋体" w:hint="eastAsia"/>
          <w:szCs w:val="21"/>
        </w:rPr>
        <w:t>伏三种情形下，某种电子元件损坏的概率分别为</w:t>
      </w:r>
      <w:r w:rsidR="00EF5951" w:rsidRPr="00EF5951">
        <w:rPr>
          <w:position w:val="-6"/>
        </w:rPr>
        <w:object w:dxaOrig="380" w:dyaOrig="279">
          <v:shape id="_x0000_i1134" type="#_x0000_t75" style="width:19pt;height:13.8pt" o:ole="">
            <v:imagedata r:id="rId227" o:title=""/>
          </v:shape>
          <o:OLEObject Type="Embed" ProgID="Equation.DSMT4" ShapeID="_x0000_i1134" DrawAspect="Content" ObjectID="_1668449025" r:id="rId228"/>
        </w:object>
      </w:r>
      <w:r>
        <w:rPr>
          <w:rFonts w:ascii="宋体" w:hAnsi="宋体" w:hint="eastAsia"/>
          <w:szCs w:val="21"/>
        </w:rPr>
        <w:t>,</w:t>
      </w:r>
      <w:r w:rsidR="00EF5951" w:rsidRPr="00EF5951">
        <w:rPr>
          <w:position w:val="-6"/>
        </w:rPr>
        <w:object w:dxaOrig="639" w:dyaOrig="279">
          <v:shape id="_x0000_i1135" type="#_x0000_t75" style="width:31.7pt;height:13.8pt" o:ole="">
            <v:imagedata r:id="rId229" o:title=""/>
          </v:shape>
          <o:OLEObject Type="Embed" ProgID="Equation.DSMT4" ShapeID="_x0000_i1135" DrawAspect="Content" ObjectID="_1668449026" r:id="rId230"/>
        </w:object>
      </w:r>
      <w:r w:rsidRPr="00A75568">
        <w:rPr>
          <w:rFonts w:ascii="宋体" w:hAnsi="宋体" w:hint="eastAsia"/>
          <w:szCs w:val="21"/>
        </w:rPr>
        <w:t>和</w:t>
      </w:r>
      <w:r w:rsidR="00EF5951" w:rsidRPr="00EF5951">
        <w:rPr>
          <w:position w:val="-6"/>
        </w:rPr>
        <w:object w:dxaOrig="360" w:dyaOrig="279">
          <v:shape id="_x0000_i1136" type="#_x0000_t75" style="width:17.85pt;height:13.8pt" o:ole="">
            <v:imagedata r:id="rId231" o:title=""/>
          </v:shape>
          <o:OLEObject Type="Embed" ProgID="Equation.DSMT4" ShapeID="_x0000_i1136" DrawAspect="Content" ObjectID="_1668449027" r:id="rId232"/>
        </w:object>
      </w:r>
      <w:r w:rsidRPr="00A75568">
        <w:rPr>
          <w:rFonts w:ascii="宋体" w:hAnsi="宋体" w:hint="eastAsia"/>
          <w:szCs w:val="21"/>
        </w:rPr>
        <w:t>，假设电源电压</w:t>
      </w:r>
      <w:r w:rsidR="00EF5951" w:rsidRPr="00025957">
        <w:rPr>
          <w:position w:val="-4"/>
        </w:rPr>
        <w:object w:dxaOrig="240" w:dyaOrig="260">
          <v:shape id="_x0000_i1137" type="#_x0000_t75" style="width:12.1pt;height:13.25pt" o:ole="">
            <v:imagedata r:id="rId233" o:title=""/>
          </v:shape>
          <o:OLEObject Type="Embed" ProgID="Equation.DSMT4" ShapeID="_x0000_i1137" DrawAspect="Content" ObjectID="_1668449028" r:id="rId234"/>
        </w:object>
      </w:r>
      <w:r w:rsidRPr="00A75568">
        <w:rPr>
          <w:rFonts w:ascii="宋体" w:hAnsi="宋体" w:hint="eastAsia"/>
          <w:szCs w:val="21"/>
        </w:rPr>
        <w:t>服从正态分布</w:t>
      </w:r>
      <w:r w:rsidR="00EF5951" w:rsidRPr="00EF5951">
        <w:rPr>
          <w:position w:val="-10"/>
        </w:rPr>
        <w:object w:dxaOrig="1219" w:dyaOrig="360">
          <v:shape id="_x0000_i1138" type="#_x0000_t75" style="width:61.05pt;height:17.85pt" o:ole="">
            <v:imagedata r:id="rId235" o:title=""/>
          </v:shape>
          <o:OLEObject Type="Embed" ProgID="Equation.DSMT4" ShapeID="_x0000_i1138" DrawAspect="Content" ObjectID="_1668449029" r:id="rId236"/>
        </w:object>
      </w:r>
      <w:r>
        <w:rPr>
          <w:rFonts w:ascii="宋体" w:hAnsi="宋体" w:hint="eastAsia"/>
          <w:szCs w:val="21"/>
        </w:rPr>
        <w:t>，</w:t>
      </w:r>
      <w:r w:rsidRPr="00A75568">
        <w:rPr>
          <w:rFonts w:ascii="宋体" w:hAnsi="宋体" w:hint="eastAsia"/>
          <w:szCs w:val="21"/>
        </w:rPr>
        <w:t>试求：</w:t>
      </w:r>
    </w:p>
    <w:p w:rsidR="00A75568" w:rsidRPr="00A75568" w:rsidRDefault="00A75568" w:rsidP="00A75568">
      <w:pPr>
        <w:rPr>
          <w:rFonts w:ascii="宋体" w:hAnsi="宋体"/>
          <w:szCs w:val="21"/>
        </w:rPr>
      </w:pPr>
      <w:r w:rsidRPr="00A75568">
        <w:rPr>
          <w:rFonts w:hint="eastAsia"/>
        </w:rPr>
        <w:t xml:space="preserve">(1) </w:t>
      </w:r>
      <w:r w:rsidRPr="00A75568">
        <w:rPr>
          <w:rFonts w:ascii="宋体" w:hAnsi="宋体" w:hint="eastAsia"/>
          <w:szCs w:val="21"/>
        </w:rPr>
        <w:t>该电子元件损坏的概率</w:t>
      </w:r>
      <w:r w:rsidR="00EF5951" w:rsidRPr="00EF5951">
        <w:rPr>
          <w:position w:val="-6"/>
        </w:rPr>
        <w:object w:dxaOrig="240" w:dyaOrig="220">
          <v:shape id="_x0000_i1139" type="#_x0000_t75" style="width:12.1pt;height:10.95pt" o:ole="">
            <v:imagedata r:id="rId237" o:title=""/>
          </v:shape>
          <o:OLEObject Type="Embed" ProgID="Equation.DSMT4" ShapeID="_x0000_i1139" DrawAspect="Content" ObjectID="_1668449030" r:id="rId238"/>
        </w:object>
      </w:r>
      <w:r w:rsidRPr="00A75568">
        <w:rPr>
          <w:rFonts w:ascii="宋体" w:hAnsi="宋体" w:hint="eastAsia"/>
          <w:szCs w:val="21"/>
        </w:rPr>
        <w:t>；</w:t>
      </w:r>
    </w:p>
    <w:p w:rsidR="00A75568" w:rsidRPr="00A75568" w:rsidRDefault="00A75568" w:rsidP="00A75568">
      <w:pPr>
        <w:rPr>
          <w:rFonts w:ascii="宋体" w:hAnsi="宋体"/>
          <w:szCs w:val="21"/>
        </w:rPr>
      </w:pPr>
      <w:r w:rsidRPr="00A75568">
        <w:rPr>
          <w:rFonts w:hint="eastAsia"/>
        </w:rPr>
        <w:t xml:space="preserve">(2) </w:t>
      </w:r>
      <w:r w:rsidRPr="00A75568">
        <w:rPr>
          <w:rFonts w:ascii="宋体" w:hAnsi="宋体" w:hint="eastAsia"/>
          <w:szCs w:val="21"/>
        </w:rPr>
        <w:t>该电子元件损坏时，电源电压在</w:t>
      </w:r>
      <w:r w:rsidR="00EF5951" w:rsidRPr="00EF5951">
        <w:rPr>
          <w:position w:val="-6"/>
        </w:rPr>
        <w:object w:dxaOrig="1040" w:dyaOrig="279">
          <v:shape id="_x0000_i1140" type="#_x0000_t75" style="width:51.85pt;height:13.8pt" o:ole="">
            <v:imagedata r:id="rId239" o:title=""/>
          </v:shape>
          <o:OLEObject Type="Embed" ProgID="Equation.DSMT4" ShapeID="_x0000_i1140" DrawAspect="Content" ObjectID="_1668449031" r:id="rId240"/>
        </w:object>
      </w:r>
      <w:r w:rsidRPr="00A75568">
        <w:rPr>
          <w:rFonts w:ascii="宋体" w:hAnsi="宋体" w:hint="eastAsia"/>
          <w:szCs w:val="21"/>
        </w:rPr>
        <w:t>伏的概率</w:t>
      </w:r>
      <w:r w:rsidR="00EF5951" w:rsidRPr="00EF5951">
        <w:rPr>
          <w:position w:val="-10"/>
        </w:rPr>
        <w:object w:dxaOrig="240" w:dyaOrig="320">
          <v:shape id="_x0000_i1141" type="#_x0000_t75" style="width:12.1pt;height:16.15pt" o:ole="">
            <v:imagedata r:id="rId241" o:title=""/>
          </v:shape>
          <o:OLEObject Type="Embed" ProgID="Equation.DSMT4" ShapeID="_x0000_i1141" DrawAspect="Content" ObjectID="_1668449032" r:id="rId242"/>
        </w:object>
      </w:r>
      <w:r w:rsidRPr="00A75568">
        <w:rPr>
          <w:rFonts w:ascii="宋体" w:hAnsi="宋体" w:hint="eastAsia"/>
          <w:szCs w:val="21"/>
        </w:rPr>
        <w:t>.</w:t>
      </w:r>
    </w:p>
    <w:p w:rsidR="00A75568" w:rsidRPr="00A75568" w:rsidRDefault="00A75568" w:rsidP="00A75568">
      <w:pPr>
        <w:jc w:val="center"/>
        <w:rPr>
          <w:rFonts w:ascii="宋体" w:hAnsi="宋体"/>
          <w:szCs w:val="21"/>
        </w:rPr>
      </w:pPr>
      <w:r w:rsidRPr="00A75568">
        <w:rPr>
          <w:rFonts w:ascii="宋体" w:hAnsi="宋体" w:hint="eastAsia"/>
          <w:szCs w:val="21"/>
        </w:rPr>
        <w:t>[附表]（表中</w:t>
      </w:r>
      <w:r w:rsidR="00EF5951" w:rsidRPr="00EF5951">
        <w:rPr>
          <w:position w:val="-10"/>
        </w:rPr>
        <w:object w:dxaOrig="560" w:dyaOrig="320">
          <v:shape id="_x0000_i1142" type="#_x0000_t75" style="width:28.2pt;height:16.15pt" o:ole="">
            <v:imagedata r:id="rId243" o:title=""/>
          </v:shape>
          <o:OLEObject Type="Embed" ProgID="Equation.DSMT4" ShapeID="_x0000_i1142" DrawAspect="Content" ObjectID="_1668449033" r:id="rId244"/>
        </w:object>
      </w:r>
      <w:r w:rsidRPr="00A75568">
        <w:rPr>
          <w:rFonts w:ascii="宋体" w:hAnsi="宋体" w:hint="eastAsia"/>
          <w:szCs w:val="21"/>
        </w:rPr>
        <w:t>是标准正态分布函数）</w:t>
      </w:r>
    </w:p>
    <w:p w:rsidR="00A75568" w:rsidRPr="00A75568" w:rsidRDefault="00EF5951" w:rsidP="00DF2896">
      <w:pPr>
        <w:jc w:val="center"/>
        <w:rPr>
          <w:rFonts w:ascii="宋体" w:hAnsi="宋体"/>
          <w:szCs w:val="21"/>
        </w:rPr>
      </w:pPr>
      <w:r w:rsidRPr="00EF5951">
        <w:rPr>
          <w:position w:val="-34"/>
        </w:rPr>
        <w:object w:dxaOrig="7080" w:dyaOrig="800">
          <v:shape id="_x0000_i1143" type="#_x0000_t75" style="width:354.25pt;height:39.75pt" o:ole="">
            <v:imagedata r:id="rId245" o:title=""/>
          </v:shape>
          <o:OLEObject Type="Embed" ProgID="Equation.DSMT4" ShapeID="_x0000_i1143" DrawAspect="Content" ObjectID="_1668449034" r:id="rId246"/>
        </w:object>
      </w:r>
    </w:p>
    <w:p w:rsidR="00EF2890" w:rsidRDefault="00EF2890" w:rsidP="00EF2890"/>
    <w:p w:rsidR="0044256D" w:rsidRPr="00EF2890" w:rsidRDefault="0044256D" w:rsidP="0054243E">
      <w:pPr>
        <w:tabs>
          <w:tab w:val="left" w:pos="4680"/>
        </w:tabs>
        <w:rPr>
          <w:rFonts w:ascii="宋体" w:hAnsi="宋体"/>
          <w:szCs w:val="21"/>
        </w:rPr>
      </w:pPr>
    </w:p>
    <w:sectPr w:rsidR="0044256D" w:rsidRPr="00EF2890" w:rsidSect="00223006">
      <w:headerReference w:type="even" r:id="rId247"/>
      <w:footerReference w:type="even" r:id="rId248"/>
      <w:footerReference w:type="default" r:id="rId249"/>
      <w:headerReference w:type="first" r:id="rId25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7985" w:rsidRDefault="00B57985">
      <w:r>
        <w:separator/>
      </w:r>
    </w:p>
  </w:endnote>
  <w:endnote w:type="continuationSeparator" w:id="0">
    <w:p w:rsidR="00B57985" w:rsidRDefault="00B579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A75568" w:rsidRDefault="00FC69D9" w:rsidP="00D80857">
        <w:pPr>
          <w:pStyle w:val="a4"/>
          <w:ind w:right="360" w:firstLine="360"/>
        </w:pPr>
        <w:r w:rsidRPr="00FC69D9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A75568" w:rsidRDefault="00FC69D9">
                    <w:pPr>
                      <w:jc w:val="center"/>
                      <w:rPr>
                        <w:color w:val="5B9BD5" w:themeColor="accent1"/>
                      </w:rPr>
                    </w:pPr>
                    <w:r w:rsidRPr="00FC69D9">
                      <w:fldChar w:fldCharType="begin"/>
                    </w:r>
                    <w:r w:rsidR="00A75568">
                      <w:instrText>PAGE    \* MERGEFORMAT</w:instrText>
                    </w:r>
                    <w:r w:rsidRPr="00FC69D9">
                      <w:fldChar w:fldCharType="separate"/>
                    </w:r>
                    <w:r w:rsidR="00A75568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5568" w:rsidRPr="003C7E48" w:rsidRDefault="00A75568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D65EFA" w:rsidRPr="00D65EFA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7985" w:rsidRDefault="00B57985">
      <w:r>
        <w:separator/>
      </w:r>
    </w:p>
  </w:footnote>
  <w:footnote w:type="continuationSeparator" w:id="0">
    <w:p w:rsidR="00B57985" w:rsidRDefault="00B5798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5568" w:rsidRPr="006E3539" w:rsidRDefault="00A75568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5568" w:rsidRDefault="00FC69D9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6D220B1D"/>
    <w:multiLevelType w:val="hybridMultilevel"/>
    <w:tmpl w:val="1C1CE0DE"/>
    <w:lvl w:ilvl="0" w:tplc="04090011">
      <w:start w:val="1"/>
      <w:numFmt w:val="decimal"/>
      <w:lvlText w:val="%1)"/>
      <w:lvlJc w:val="left"/>
      <w:pPr>
        <w:tabs>
          <w:tab w:val="num" w:pos="1138"/>
        </w:tabs>
        <w:ind w:left="1138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558"/>
        </w:tabs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8"/>
        </w:tabs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8"/>
        </w:tabs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18"/>
        </w:tabs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8"/>
        </w:tabs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8"/>
        </w:tabs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78"/>
        </w:tabs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98"/>
        </w:tabs>
        <w:ind w:left="4498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9"/>
  </w:num>
  <w:num w:numId="8">
    <w:abstractNumId w:val="31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30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7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150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97D94"/>
    <w:rsid w:val="000A3C78"/>
    <w:rsid w:val="000A777C"/>
    <w:rsid w:val="000B1535"/>
    <w:rsid w:val="000B2E47"/>
    <w:rsid w:val="000B555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636A6"/>
    <w:rsid w:val="00173BCA"/>
    <w:rsid w:val="00181D33"/>
    <w:rsid w:val="001824AA"/>
    <w:rsid w:val="00183302"/>
    <w:rsid w:val="00187824"/>
    <w:rsid w:val="00187D9D"/>
    <w:rsid w:val="0019031A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042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566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46B3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27416"/>
    <w:rsid w:val="00330B11"/>
    <w:rsid w:val="003648D1"/>
    <w:rsid w:val="00370F8C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58F9"/>
    <w:rsid w:val="003C7E48"/>
    <w:rsid w:val="003D0B2C"/>
    <w:rsid w:val="003D2E90"/>
    <w:rsid w:val="003D58DF"/>
    <w:rsid w:val="003E3E3D"/>
    <w:rsid w:val="00406272"/>
    <w:rsid w:val="004171D8"/>
    <w:rsid w:val="004303A8"/>
    <w:rsid w:val="0043104A"/>
    <w:rsid w:val="00433FC2"/>
    <w:rsid w:val="00436F16"/>
    <w:rsid w:val="00441C23"/>
    <w:rsid w:val="00442415"/>
    <w:rsid w:val="0044256D"/>
    <w:rsid w:val="00442E53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12BD"/>
    <w:rsid w:val="00501915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43E"/>
    <w:rsid w:val="005426F1"/>
    <w:rsid w:val="0054309E"/>
    <w:rsid w:val="00545042"/>
    <w:rsid w:val="00546927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49CE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4371"/>
    <w:rsid w:val="00670F75"/>
    <w:rsid w:val="00671438"/>
    <w:rsid w:val="0068584C"/>
    <w:rsid w:val="00694DD2"/>
    <w:rsid w:val="006A0F22"/>
    <w:rsid w:val="006A0FB3"/>
    <w:rsid w:val="006A27A5"/>
    <w:rsid w:val="006A2CF4"/>
    <w:rsid w:val="006A5690"/>
    <w:rsid w:val="006A77A6"/>
    <w:rsid w:val="006A7AC2"/>
    <w:rsid w:val="006B0259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6706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26D4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21E5"/>
    <w:rsid w:val="007D3B05"/>
    <w:rsid w:val="007D4D0E"/>
    <w:rsid w:val="007E539C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16FF5"/>
    <w:rsid w:val="00817E5F"/>
    <w:rsid w:val="00821213"/>
    <w:rsid w:val="00822426"/>
    <w:rsid w:val="00827821"/>
    <w:rsid w:val="00827F69"/>
    <w:rsid w:val="008304E2"/>
    <w:rsid w:val="00833B8C"/>
    <w:rsid w:val="00834A09"/>
    <w:rsid w:val="00836126"/>
    <w:rsid w:val="00845C8B"/>
    <w:rsid w:val="00845EE6"/>
    <w:rsid w:val="00846934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11F4E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3897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120E"/>
    <w:rsid w:val="009B5EC4"/>
    <w:rsid w:val="009C249D"/>
    <w:rsid w:val="009C4BAA"/>
    <w:rsid w:val="009E347A"/>
    <w:rsid w:val="009E654A"/>
    <w:rsid w:val="009E7CE6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5568"/>
    <w:rsid w:val="00A97179"/>
    <w:rsid w:val="00AA02C2"/>
    <w:rsid w:val="00AA0784"/>
    <w:rsid w:val="00AA203F"/>
    <w:rsid w:val="00AA335C"/>
    <w:rsid w:val="00AA72C3"/>
    <w:rsid w:val="00AB2455"/>
    <w:rsid w:val="00AB3589"/>
    <w:rsid w:val="00AB5824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01E9"/>
    <w:rsid w:val="00B01255"/>
    <w:rsid w:val="00B120CD"/>
    <w:rsid w:val="00B123D0"/>
    <w:rsid w:val="00B136E3"/>
    <w:rsid w:val="00B1532B"/>
    <w:rsid w:val="00B26BCF"/>
    <w:rsid w:val="00B31EBE"/>
    <w:rsid w:val="00B35149"/>
    <w:rsid w:val="00B37E50"/>
    <w:rsid w:val="00B405B3"/>
    <w:rsid w:val="00B40820"/>
    <w:rsid w:val="00B41C3F"/>
    <w:rsid w:val="00B4208B"/>
    <w:rsid w:val="00B478DA"/>
    <w:rsid w:val="00B50D26"/>
    <w:rsid w:val="00B5180D"/>
    <w:rsid w:val="00B53608"/>
    <w:rsid w:val="00B57985"/>
    <w:rsid w:val="00B617AB"/>
    <w:rsid w:val="00B6583B"/>
    <w:rsid w:val="00B72045"/>
    <w:rsid w:val="00B7221B"/>
    <w:rsid w:val="00B77F4A"/>
    <w:rsid w:val="00B813F9"/>
    <w:rsid w:val="00B84ABD"/>
    <w:rsid w:val="00B84D33"/>
    <w:rsid w:val="00B865A1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45AC"/>
    <w:rsid w:val="00BC6934"/>
    <w:rsid w:val="00BC7127"/>
    <w:rsid w:val="00BD23A7"/>
    <w:rsid w:val="00BD26ED"/>
    <w:rsid w:val="00BD2BB5"/>
    <w:rsid w:val="00BD57E1"/>
    <w:rsid w:val="00BD6457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26D2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3964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47BF3"/>
    <w:rsid w:val="00D520B7"/>
    <w:rsid w:val="00D6054C"/>
    <w:rsid w:val="00D65EFA"/>
    <w:rsid w:val="00D6717E"/>
    <w:rsid w:val="00D7523B"/>
    <w:rsid w:val="00D759C8"/>
    <w:rsid w:val="00D80857"/>
    <w:rsid w:val="00D8129B"/>
    <w:rsid w:val="00D84234"/>
    <w:rsid w:val="00D869C5"/>
    <w:rsid w:val="00D95CAF"/>
    <w:rsid w:val="00DA17F0"/>
    <w:rsid w:val="00DA7AFA"/>
    <w:rsid w:val="00DB6F7F"/>
    <w:rsid w:val="00DC2139"/>
    <w:rsid w:val="00DD4BEC"/>
    <w:rsid w:val="00DE0AC1"/>
    <w:rsid w:val="00DE4AEF"/>
    <w:rsid w:val="00DF1902"/>
    <w:rsid w:val="00DF2278"/>
    <w:rsid w:val="00DF2896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2890"/>
    <w:rsid w:val="00EF5515"/>
    <w:rsid w:val="00EF569A"/>
    <w:rsid w:val="00EF5951"/>
    <w:rsid w:val="00EF77F7"/>
    <w:rsid w:val="00F118D7"/>
    <w:rsid w:val="00F13C0A"/>
    <w:rsid w:val="00F14087"/>
    <w:rsid w:val="00F17A9C"/>
    <w:rsid w:val="00F20106"/>
    <w:rsid w:val="00F23482"/>
    <w:rsid w:val="00F313EB"/>
    <w:rsid w:val="00F315DF"/>
    <w:rsid w:val="00F34BEA"/>
    <w:rsid w:val="00F36B90"/>
    <w:rsid w:val="00F41964"/>
    <w:rsid w:val="00F41CC8"/>
    <w:rsid w:val="00F527BE"/>
    <w:rsid w:val="00F53DC6"/>
    <w:rsid w:val="00F55EDE"/>
    <w:rsid w:val="00F569ED"/>
    <w:rsid w:val="00F575DF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137D"/>
    <w:rsid w:val="00FA2716"/>
    <w:rsid w:val="00FA277F"/>
    <w:rsid w:val="00FA5A5A"/>
    <w:rsid w:val="00FB4572"/>
    <w:rsid w:val="00FB56ED"/>
    <w:rsid w:val="00FC0894"/>
    <w:rsid w:val="00FC1D5F"/>
    <w:rsid w:val="00FC3C99"/>
    <w:rsid w:val="00FC66DC"/>
    <w:rsid w:val="00FC69D9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D65EFA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D65EF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header" Target="header1.xml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footer" Target="foot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footer" Target="footer2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header" Target="head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fontTable" Target="fontTable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theme" Target="theme/theme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1D6A58-6B29-484B-83EC-6303CB97F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4</Pages>
  <Words>684</Words>
  <Characters>3905</Characters>
  <Application>Microsoft Office Word</Application>
  <DocSecurity>0</DocSecurity>
  <Lines>32</Lines>
  <Paragraphs>9</Paragraphs>
  <ScaleCrop>false</ScaleCrop>
  <Company>微软中国</Company>
  <LinksUpToDate>false</LinksUpToDate>
  <CharactersWithSpaces>4580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128</cp:revision>
  <cp:lastPrinted>2011-09-06T10:51:00Z</cp:lastPrinted>
  <dcterms:created xsi:type="dcterms:W3CDTF">2020-11-13T07:23:00Z</dcterms:created>
  <dcterms:modified xsi:type="dcterms:W3CDTF">2020-12-02T13:11:00Z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