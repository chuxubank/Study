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442E53" w:rsidRDefault="00DB45A8" w:rsidP="00442E53">
      <w:pPr>
        <w:pStyle w:val="af"/>
      </w:pPr>
      <w:hyperlink r:id="rId8" w:history="1">
        <w:r w:rsidR="00442E53" w:rsidRPr="00442E53">
          <w:rPr>
            <w:rStyle w:val="a7"/>
            <w:rFonts w:hint="eastAsia"/>
            <w:color w:val="C00000"/>
          </w:rPr>
          <w:t>1991</w:t>
        </w:r>
        <w:r w:rsidR="00CA00AF" w:rsidRPr="00442E53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42E53">
          <w:rPr>
            <w:rStyle w:val="a7"/>
            <w:rFonts w:hint="eastAsia"/>
            <w:color w:val="C00000"/>
          </w:rPr>
          <w:t>卷</w:t>
        </w:r>
        <w:r w:rsidR="00BD6457">
          <w:rPr>
            <w:rStyle w:val="a7"/>
            <w:rFonts w:hint="eastAsia"/>
            <w:color w:val="C00000"/>
          </w:rPr>
          <w:t>五</w:t>
        </w:r>
        <w:r w:rsidR="003C7E48" w:rsidRPr="00442E53">
          <w:rPr>
            <w:rStyle w:val="a7"/>
            <w:rFonts w:hint="eastAsia"/>
            <w:color w:val="C00000"/>
          </w:rPr>
          <w:t>解答</w:t>
        </w:r>
      </w:hyperlink>
    </w:p>
    <w:p w:rsidR="00D133EF" w:rsidRDefault="00D133EF" w:rsidP="00CA00AF"/>
    <w:p w:rsidR="00817E5F" w:rsidRDefault="00817E5F" w:rsidP="00817E5F"/>
    <w:p w:rsidR="00817E5F" w:rsidRDefault="00817E5F" w:rsidP="00817E5F">
      <w:pPr>
        <w:pStyle w:val="1"/>
      </w:pPr>
      <w:r>
        <w:rPr>
          <w:rFonts w:hint="eastAsia"/>
        </w:rPr>
        <w:t>一、填空题</w:t>
      </w:r>
      <w:r w:rsidR="00FB4572">
        <w:rPr>
          <w:rFonts w:hint="eastAsia"/>
        </w:rPr>
        <w:t>（</w:t>
      </w:r>
      <w:r>
        <w:rPr>
          <w:rFonts w:hint="eastAsia"/>
        </w:rPr>
        <w:t>本题满分15分，每小题3分</w:t>
      </w:r>
      <w:r w:rsidR="00FB4572">
        <w:rPr>
          <w:rFonts w:hint="eastAsia"/>
        </w:rPr>
        <w:t>）</w:t>
      </w:r>
    </w:p>
    <w:p w:rsidR="00817E5F" w:rsidRDefault="00817E5F" w:rsidP="00817E5F">
      <w:pPr>
        <w:rPr>
          <w:rFonts w:ascii="宋体" w:hAnsi="宋体"/>
          <w:b/>
          <w:szCs w:val="21"/>
        </w:rPr>
      </w:pPr>
    </w:p>
    <w:p w:rsidR="00817E5F" w:rsidRDefault="00817E5F" w:rsidP="00817E5F">
      <w:pPr>
        <w:rPr>
          <w:rFonts w:ascii="宋体" w:hAnsi="宋体"/>
          <w:b/>
          <w:szCs w:val="21"/>
        </w:rPr>
      </w:pPr>
    </w:p>
    <w:p w:rsidR="00817E5F" w:rsidRDefault="00817E5F" w:rsidP="00817E5F">
      <w:pPr>
        <w:rPr>
          <w:rFonts w:ascii="宋体" w:hAnsi="宋体"/>
          <w:szCs w:val="21"/>
        </w:rPr>
      </w:pPr>
      <w:r w:rsidRPr="008D57CC">
        <w:rPr>
          <w:rFonts w:hint="eastAsia"/>
        </w:rPr>
        <w:t>(1)</w:t>
      </w:r>
      <w:r w:rsidR="00FA137D" w:rsidRPr="00FA137D">
        <w:rPr>
          <w:rStyle w:val="ae"/>
          <w:rFonts w:hint="eastAsia"/>
        </w:rPr>
        <w:t>【</w:t>
      </w:r>
      <w:r w:rsidR="00FA137D">
        <w:rPr>
          <w:rStyle w:val="ae"/>
          <w:rFonts w:hint="eastAsia"/>
        </w:rPr>
        <w:t>同试卷</w:t>
      </w:r>
      <w:r w:rsidR="00FA137D" w:rsidRPr="00FA137D">
        <w:rPr>
          <w:rStyle w:val="ae"/>
          <w:rFonts w:hint="eastAsia"/>
        </w:rPr>
        <w:t>四第一</w:t>
      </w:r>
      <w:r w:rsidR="00FA137D">
        <w:rPr>
          <w:rStyle w:val="ae"/>
        </w:rPr>
        <w:t>(1)</w:t>
      </w:r>
      <w:r w:rsidR="00FA137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F5951" w:rsidRPr="00EF5951">
        <w:rPr>
          <w:position w:val="-6"/>
        </w:rPr>
        <w:object w:dxaOrig="980" w:dyaOrig="320">
          <v:shape id="_x0000_i1025" type="#_x0000_t75" style="width:48.85pt;height:16.3pt" o:ole="">
            <v:imagedata r:id="rId9" o:title=""/>
          </v:shape>
          <o:OLEObject Type="Embed" ProgID="Equation.DSMT4" ShapeID="_x0000_i1025" DrawAspect="Content" ObjectID="_1669793110" r:id="rId10"/>
        </w:object>
      </w:r>
      <w:r>
        <w:rPr>
          <w:rFonts w:ascii="宋体" w:hAnsi="宋体" w:hint="eastAsia"/>
          <w:szCs w:val="21"/>
        </w:rPr>
        <w:t>，则</w:t>
      </w:r>
      <w:r w:rsidR="00EF5951" w:rsidRPr="00EF5951">
        <w:rPr>
          <w:position w:val="-6"/>
        </w:rPr>
        <w:object w:dxaOrig="499" w:dyaOrig="279">
          <v:shape id="_x0000_i1026" type="#_x0000_t75" style="width:25.05pt;height:13.75pt" o:ole="">
            <v:imagedata r:id="rId11" o:title=""/>
          </v:shape>
          <o:OLEObject Type="Embed" ProgID="Equation.DSMT4" ShapeID="_x0000_i1026" DrawAspect="Content" ObjectID="_1669793111" r:id="rId1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Pr="00F41025" w:rsidRDefault="00817E5F" w:rsidP="00817E5F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697DEC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由</w:t>
      </w:r>
      <w:r w:rsidRPr="00F41025">
        <w:rPr>
          <w:rFonts w:ascii="宋体" w:hAnsi="宋体" w:hint="eastAsia"/>
          <w:szCs w:val="21"/>
        </w:rPr>
        <w:t>全微分形式不变性和微分四则运算法则</w:t>
      </w:r>
      <w:r>
        <w:rPr>
          <w:rFonts w:hint="eastAsia"/>
        </w:rPr>
        <w:t>，有</w:t>
      </w:r>
    </w:p>
    <w:p w:rsidR="00817E5F" w:rsidRPr="00F41025" w:rsidRDefault="00EF5951" w:rsidP="00817E5F">
      <w:pPr>
        <w:jc w:val="center"/>
        <w:rPr>
          <w:rFonts w:ascii="宋体" w:hAnsi="宋体"/>
          <w:szCs w:val="21"/>
        </w:rPr>
      </w:pPr>
      <w:r w:rsidRPr="00EF5951">
        <w:rPr>
          <w:position w:val="-36"/>
        </w:rPr>
        <w:object w:dxaOrig="6300" w:dyaOrig="840">
          <v:shape id="_x0000_i1027" type="#_x0000_t75" style="width:314.9pt;height:41.95pt" o:ole="">
            <v:imagedata r:id="rId13" o:title=""/>
          </v:shape>
          <o:OLEObject Type="Embed" ProgID="Equation.DSMT4" ShapeID="_x0000_i1027" DrawAspect="Content" ObjectID="_1669793112" r:id="rId14"/>
        </w:object>
      </w:r>
      <w:r w:rsidR="00817E5F">
        <w:rPr>
          <w:rFonts w:ascii="宋体" w:hAnsi="宋体" w:hint="eastAsia"/>
          <w:szCs w:val="21"/>
        </w:rPr>
        <w:t>.</w:t>
      </w: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Fonts w:hint="eastAsia"/>
        </w:rPr>
        <w:t>(2)</w:t>
      </w:r>
      <w:r w:rsidR="00FA137D" w:rsidRPr="00FA137D">
        <w:rPr>
          <w:rStyle w:val="ae"/>
          <w:rFonts w:hint="eastAsia"/>
        </w:rPr>
        <w:t>【</w:t>
      </w:r>
      <w:r w:rsidR="00FA137D">
        <w:rPr>
          <w:rStyle w:val="ae"/>
          <w:rFonts w:hint="eastAsia"/>
        </w:rPr>
        <w:t>同试卷</w:t>
      </w:r>
      <w:r w:rsidR="00FA137D" w:rsidRPr="00FA137D">
        <w:rPr>
          <w:rStyle w:val="ae"/>
          <w:rFonts w:hint="eastAsia"/>
        </w:rPr>
        <w:t>四第一</w:t>
      </w:r>
      <w:r w:rsidR="00FA137D">
        <w:rPr>
          <w:rStyle w:val="ae"/>
        </w:rPr>
        <w:t>(</w:t>
      </w:r>
      <w:r w:rsidR="00FA137D">
        <w:rPr>
          <w:rStyle w:val="ae"/>
          <w:rFonts w:hint="eastAsia"/>
        </w:rPr>
        <w:t>2</w:t>
      </w:r>
      <w:r w:rsidR="00FA137D">
        <w:rPr>
          <w:rStyle w:val="ae"/>
        </w:rPr>
        <w:t>)</w:t>
      </w:r>
      <w:r w:rsidR="00FA137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设曲线</w:t>
      </w:r>
      <w:r w:rsidR="00EF5951" w:rsidRPr="00EF5951">
        <w:rPr>
          <w:position w:val="-10"/>
        </w:rPr>
        <w:object w:dxaOrig="1440" w:dyaOrig="360">
          <v:shape id="_x0000_i1028" type="#_x0000_t75" style="width:1in;height:18.15pt" o:ole="">
            <v:imagedata r:id="rId15" o:title=""/>
          </v:shape>
          <o:OLEObject Type="Embed" ProgID="Equation.DSMT4" ShapeID="_x0000_i1028" DrawAspect="Content" ObjectID="_1669793113" r:id="rId16"/>
        </w:object>
      </w:r>
      <w:r>
        <w:rPr>
          <w:rFonts w:ascii="宋体" w:hAnsi="宋体" w:hint="eastAsia"/>
          <w:szCs w:val="21"/>
        </w:rPr>
        <w:t>与</w:t>
      </w:r>
      <w:r w:rsidR="00EF5951" w:rsidRPr="00EF5951">
        <w:rPr>
          <w:position w:val="-10"/>
        </w:rPr>
        <w:object w:dxaOrig="1400" w:dyaOrig="360">
          <v:shape id="_x0000_i1029" type="#_x0000_t75" style="width:70.1pt;height:18.15pt" o:ole="">
            <v:imagedata r:id="rId17" o:title=""/>
          </v:shape>
          <o:OLEObject Type="Embed" ProgID="Equation.DSMT4" ShapeID="_x0000_i1029" DrawAspect="Content" ObjectID="_1669793114" r:id="rId18"/>
        </w:object>
      </w:r>
      <w:r>
        <w:rPr>
          <w:rFonts w:ascii="宋体" w:hAnsi="宋体" w:hint="eastAsia"/>
          <w:szCs w:val="21"/>
        </w:rPr>
        <w:t>都通过点</w:t>
      </w:r>
      <w:r w:rsidR="00EF5951" w:rsidRPr="00EF5951">
        <w:rPr>
          <w:position w:val="-14"/>
        </w:rPr>
        <w:object w:dxaOrig="720" w:dyaOrig="400">
          <v:shape id="_x0000_i1030" type="#_x0000_t75" style="width:36.3pt;height:20.05pt" o:ole="">
            <v:imagedata r:id="rId19" o:title=""/>
          </v:shape>
          <o:OLEObject Type="Embed" ProgID="Equation.DSMT4" ShapeID="_x0000_i1030" DrawAspect="Content" ObjectID="_1669793115" r:id="rId20"/>
        </w:object>
      </w:r>
      <w:r>
        <w:rPr>
          <w:rFonts w:hint="eastAsia"/>
        </w:rPr>
        <w:t>，</w:t>
      </w:r>
      <w:r>
        <w:rPr>
          <w:rFonts w:ascii="宋体" w:hAnsi="宋体" w:hint="eastAsia"/>
          <w:szCs w:val="21"/>
        </w:rPr>
        <w:t>且在点</w:t>
      </w:r>
      <w:r w:rsidR="00EF5951" w:rsidRPr="00EF5951">
        <w:rPr>
          <w:position w:val="-14"/>
        </w:rPr>
        <w:object w:dxaOrig="720" w:dyaOrig="400">
          <v:shape id="_x0000_i1031" type="#_x0000_t75" style="width:36.3pt;height:20.05pt" o:ole="">
            <v:imagedata r:id="rId21" o:title=""/>
          </v:shape>
          <o:OLEObject Type="Embed" ProgID="Equation.DSMT4" ShapeID="_x0000_i1031" DrawAspect="Content" ObjectID="_1669793116" r:id="rId22"/>
        </w:object>
      </w:r>
      <w:r>
        <w:rPr>
          <w:rFonts w:ascii="宋体" w:hAnsi="宋体" w:hint="eastAsia"/>
          <w:szCs w:val="21"/>
        </w:rPr>
        <w:t>有公共切线，则</w:t>
      </w:r>
      <w:r w:rsidR="00EF5951" w:rsidRPr="00EF5951">
        <w:rPr>
          <w:position w:val="-6"/>
        </w:rPr>
        <w:object w:dxaOrig="380" w:dyaOrig="220">
          <v:shape id="_x0000_i1032" type="#_x0000_t75" style="width:18.8pt;height:10.65pt" o:ole="">
            <v:imagedata r:id="rId23" o:title=""/>
          </v:shape>
          <o:OLEObject Type="Embed" ProgID="Equation.DSMT4" ShapeID="_x0000_i1032" DrawAspect="Content" ObjectID="_1669793117" r:id="rId24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 w:rsidR="00FA137D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6"/>
        </w:rPr>
        <w:object w:dxaOrig="380" w:dyaOrig="279">
          <v:shape id="_x0000_i1033" type="#_x0000_t75" style="width:18.8pt;height:13.75pt" o:ole="">
            <v:imagedata r:id="rId25" o:title=""/>
          </v:shape>
          <o:OLEObject Type="Embed" ProgID="Equation.DSMT4" ShapeID="_x0000_i1033" DrawAspect="Content" ObjectID="_1669793118" r:id="rId26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 w:rsidR="00FA137D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6"/>
        </w:rPr>
        <w:object w:dxaOrig="360" w:dyaOrig="220">
          <v:shape id="_x0000_i1034" type="#_x0000_t75" style="width:18.15pt;height:10.65pt" o:ole="">
            <v:imagedata r:id="rId27" o:title=""/>
          </v:shape>
          <o:OLEObject Type="Embed" ProgID="Equation.DSMT4" ShapeID="_x0000_i1034" DrawAspect="Content" ObjectID="_1669793119" r:id="rId28"/>
        </w:object>
      </w:r>
      <w:r>
        <w:rPr>
          <w:rFonts w:ascii="宋体" w:hAnsi="宋体" w:hint="eastAsia"/>
          <w:szCs w:val="21"/>
          <w:u w:val="single"/>
        </w:rPr>
        <w:t xml:space="preserve">    </w:t>
      </w:r>
      <w:r w:rsidR="00FA137D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.</w:t>
      </w: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Pr="00F41025" w:rsidRDefault="00817E5F" w:rsidP="00817E5F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2D5E37">
        <w:rPr>
          <w:rFonts w:hint="eastAsia"/>
        </w:rPr>
        <w:t xml:space="preserve"> </w:t>
      </w:r>
      <w:r w:rsidRPr="00F41025">
        <w:rPr>
          <w:rFonts w:ascii="宋体" w:hAnsi="宋体" w:hint="eastAsia"/>
          <w:szCs w:val="21"/>
        </w:rPr>
        <w:t>由于曲线</w:t>
      </w:r>
      <w:r w:rsidR="00EF5951" w:rsidRPr="00EF5951">
        <w:rPr>
          <w:position w:val="-14"/>
        </w:rPr>
        <w:object w:dxaOrig="560" w:dyaOrig="400">
          <v:shape id="_x0000_i1035" type="#_x0000_t75" style="width:28.15pt;height:20.05pt" o:ole="">
            <v:imagedata r:id="rId29" o:title=""/>
          </v:shape>
          <o:OLEObject Type="Embed" ProgID="Equation.DSMT4" ShapeID="_x0000_i1035" DrawAspect="Content" ObjectID="_1669793120" r:id="rId30"/>
        </w:object>
      </w:r>
      <w:r w:rsidRPr="00F41025">
        <w:rPr>
          <w:rFonts w:ascii="宋体" w:hAnsi="宋体" w:hint="eastAsia"/>
          <w:szCs w:val="21"/>
        </w:rPr>
        <w:t>与</w:t>
      </w:r>
      <w:r w:rsidR="00EF5951" w:rsidRPr="00EF5951">
        <w:rPr>
          <w:position w:val="-14"/>
        </w:rPr>
        <w:object w:dxaOrig="560" w:dyaOrig="400">
          <v:shape id="_x0000_i1036" type="#_x0000_t75" style="width:28.15pt;height:20.05pt" o:ole="">
            <v:imagedata r:id="rId31" o:title=""/>
          </v:shape>
          <o:OLEObject Type="Embed" ProgID="Equation.DSMT4" ShapeID="_x0000_i1036" DrawAspect="Content" ObjectID="_1669793121" r:id="rId32"/>
        </w:object>
      </w:r>
      <w:r w:rsidRPr="00F41025">
        <w:rPr>
          <w:rFonts w:ascii="宋体" w:hAnsi="宋体" w:hint="eastAsia"/>
          <w:szCs w:val="21"/>
        </w:rPr>
        <w:t>都通过点</w:t>
      </w:r>
      <w:r w:rsidR="00EF5951" w:rsidRPr="00EF5951">
        <w:rPr>
          <w:position w:val="-14"/>
        </w:rPr>
        <w:object w:dxaOrig="720" w:dyaOrig="400">
          <v:shape id="_x0000_i1037" type="#_x0000_t75" style="width:36.3pt;height:20.05pt" o:ole="">
            <v:imagedata r:id="rId33" o:title=""/>
          </v:shape>
          <o:OLEObject Type="Embed" ProgID="Equation.DSMT4" ShapeID="_x0000_i1037" DrawAspect="Content" ObjectID="_1669793122" r:id="rId34"/>
        </w:object>
      </w:r>
      <w:r>
        <w:rPr>
          <w:rFonts w:hint="eastAsia"/>
        </w:rPr>
        <w:t>，</w:t>
      </w:r>
      <w:r w:rsidRPr="00F41025">
        <w:rPr>
          <w:rFonts w:ascii="宋体" w:hAnsi="宋体" w:hint="eastAsia"/>
          <w:szCs w:val="21"/>
        </w:rPr>
        <w:t>则</w:t>
      </w:r>
    </w:p>
    <w:p w:rsidR="00817E5F" w:rsidRPr="00F41025" w:rsidRDefault="00EF5951" w:rsidP="00817E5F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14"/>
        </w:rPr>
        <w:object w:dxaOrig="3780" w:dyaOrig="400">
          <v:shape id="_x0000_i1038" type="#_x0000_t75" style="width:189.1pt;height:20.05pt" o:ole="">
            <v:imagedata r:id="rId35" o:title=""/>
          </v:shape>
          <o:OLEObject Type="Embed" ProgID="Equation.DSMT4" ShapeID="_x0000_i1038" DrawAspect="Content" ObjectID="_1669793123" r:id="rId36"/>
        </w:object>
      </w:r>
    </w:p>
    <w:p w:rsidR="00817E5F" w:rsidRPr="00F41025" w:rsidRDefault="00817E5F" w:rsidP="00817E5F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又曲线</w:t>
      </w:r>
      <w:r w:rsidR="00EF5951" w:rsidRPr="00EF5951">
        <w:rPr>
          <w:position w:val="-14"/>
        </w:rPr>
        <w:object w:dxaOrig="560" w:dyaOrig="400">
          <v:shape id="_x0000_i1039" type="#_x0000_t75" style="width:28.15pt;height:20.05pt" o:ole="">
            <v:imagedata r:id="rId37" o:title=""/>
          </v:shape>
          <o:OLEObject Type="Embed" ProgID="Equation.DSMT4" ShapeID="_x0000_i1039" DrawAspect="Content" ObjectID="_1669793124" r:id="rId38"/>
        </w:object>
      </w:r>
      <w:r w:rsidRPr="00F41025">
        <w:rPr>
          <w:rFonts w:ascii="宋体" w:hAnsi="宋体" w:hint="eastAsia"/>
          <w:szCs w:val="21"/>
        </w:rPr>
        <w:t>与</w:t>
      </w:r>
      <w:r w:rsidR="00EF5951" w:rsidRPr="00EF5951">
        <w:rPr>
          <w:position w:val="-14"/>
        </w:rPr>
        <w:object w:dxaOrig="560" w:dyaOrig="400">
          <v:shape id="_x0000_i1040" type="#_x0000_t75" style="width:28.15pt;height:20.05pt" o:ole="">
            <v:imagedata r:id="rId39" o:title=""/>
          </v:shape>
          <o:OLEObject Type="Embed" ProgID="Equation.DSMT4" ShapeID="_x0000_i1040" DrawAspect="Content" ObjectID="_1669793125" r:id="rId40"/>
        </w:object>
      </w:r>
      <w:r w:rsidRPr="00F41025">
        <w:rPr>
          <w:rFonts w:ascii="宋体" w:hAnsi="宋体" w:hint="eastAsia"/>
          <w:szCs w:val="21"/>
        </w:rPr>
        <w:t>在点</w:t>
      </w:r>
      <w:r w:rsidR="00EF5951" w:rsidRPr="00EF5951">
        <w:rPr>
          <w:position w:val="-14"/>
        </w:rPr>
        <w:object w:dxaOrig="720" w:dyaOrig="400">
          <v:shape id="_x0000_i1041" type="#_x0000_t75" style="width:36.3pt;height:20.05pt" o:ole="">
            <v:imagedata r:id="rId41" o:title=""/>
          </v:shape>
          <o:OLEObject Type="Embed" ProgID="Equation.DSMT4" ShapeID="_x0000_i1041" DrawAspect="Content" ObjectID="_1669793126" r:id="rId42"/>
        </w:object>
      </w:r>
      <w:r w:rsidRPr="00F41025">
        <w:rPr>
          <w:rFonts w:ascii="宋体" w:hAnsi="宋体" w:hint="eastAsia"/>
          <w:szCs w:val="21"/>
        </w:rPr>
        <w:t>有公</w:t>
      </w:r>
      <w:r>
        <w:rPr>
          <w:rFonts w:ascii="宋体" w:hAnsi="宋体" w:hint="eastAsia"/>
          <w:szCs w:val="21"/>
        </w:rPr>
        <w:t>共</w:t>
      </w:r>
      <w:r w:rsidRPr="00F41025">
        <w:rPr>
          <w:rFonts w:ascii="宋体" w:hAnsi="宋体" w:hint="eastAsia"/>
          <w:szCs w:val="21"/>
        </w:rPr>
        <w:t>切线</w:t>
      </w:r>
      <w:r>
        <w:rPr>
          <w:rFonts w:ascii="宋体" w:hAnsi="宋体" w:hint="eastAsia"/>
          <w:szCs w:val="21"/>
        </w:rPr>
        <w:t>，</w:t>
      </w:r>
      <w:r w:rsidRPr="00F41025">
        <w:rPr>
          <w:rFonts w:ascii="宋体" w:hAnsi="宋体" w:hint="eastAsia"/>
          <w:szCs w:val="21"/>
        </w:rPr>
        <w:t>则</w:t>
      </w:r>
      <w:r w:rsidR="00EF5951" w:rsidRPr="00EF5951">
        <w:rPr>
          <w:position w:val="-14"/>
        </w:rPr>
        <w:object w:dxaOrig="1640" w:dyaOrig="400">
          <v:shape id="_x0000_i1042" type="#_x0000_t75" style="width:82pt;height:20.05pt" o:ole="">
            <v:imagedata r:id="rId43" o:title=""/>
          </v:shape>
          <o:OLEObject Type="Embed" ProgID="Equation.DSMT4" ShapeID="_x0000_i1042" DrawAspect="Content" ObjectID="_1669793127" r:id="rId44"/>
        </w:object>
      </w:r>
      <w:r>
        <w:rPr>
          <w:rFonts w:ascii="宋体" w:hAnsi="宋体" w:hint="eastAsia"/>
          <w:szCs w:val="21"/>
        </w:rPr>
        <w:t>，即</w:t>
      </w:r>
    </w:p>
    <w:p w:rsidR="00817E5F" w:rsidRDefault="00EF5951" w:rsidP="00817E5F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20"/>
        </w:rPr>
        <w:object w:dxaOrig="5380" w:dyaOrig="499">
          <v:shape id="_x0000_i1043" type="#_x0000_t75" style="width:269.2pt;height:25.05pt" o:ole="">
            <v:imagedata r:id="rId45" o:title=""/>
          </v:shape>
          <o:OLEObject Type="Embed" ProgID="Equation.DSMT4" ShapeID="_x0000_i1043" DrawAspect="Content" ObjectID="_1669793128" r:id="rId46"/>
        </w:object>
      </w:r>
      <w:r w:rsidR="00817E5F" w:rsidRPr="00F41025">
        <w:rPr>
          <w:rFonts w:ascii="宋体" w:hAnsi="宋体" w:hint="eastAsia"/>
          <w:szCs w:val="21"/>
        </w:rPr>
        <w:t xml:space="preserve"> </w:t>
      </w:r>
    </w:p>
    <w:p w:rsidR="00817E5F" w:rsidRPr="00F41025" w:rsidRDefault="00817E5F" w:rsidP="00817E5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</w:t>
      </w:r>
      <w:r w:rsidRPr="00F41025">
        <w:rPr>
          <w:rFonts w:ascii="宋体" w:hAnsi="宋体" w:hint="eastAsia"/>
          <w:szCs w:val="21"/>
        </w:rPr>
        <w:t>得</w:t>
      </w:r>
      <w:r w:rsidR="00EF5951" w:rsidRPr="00EF5951">
        <w:rPr>
          <w:position w:val="-6"/>
        </w:rPr>
        <w:object w:dxaOrig="680" w:dyaOrig="279">
          <v:shape id="_x0000_i1044" type="#_x0000_t75" style="width:33.8pt;height:13.75pt" o:ole="">
            <v:imagedata r:id="rId47" o:title=""/>
          </v:shape>
          <o:OLEObject Type="Embed" ProgID="Equation.DSMT4" ShapeID="_x0000_i1044" DrawAspect="Content" ObjectID="_1669793129" r:id="rId48"/>
        </w:objec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6"/>
        </w:rPr>
        <w:object w:dxaOrig="680" w:dyaOrig="279">
          <v:shape id="_x0000_i1045" type="#_x0000_t75" style="width:33.8pt;height:13.75pt" o:ole="">
            <v:imagedata r:id="rId49" o:title=""/>
          </v:shape>
          <o:OLEObject Type="Embed" ProgID="Equation.DSMT4" ShapeID="_x0000_i1045" DrawAspect="Content" ObjectID="_1669793130" r:id="rId50"/>
        </w:objec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6"/>
        </w:rPr>
        <w:object w:dxaOrig="520" w:dyaOrig="279">
          <v:shape id="_x0000_i1046" type="#_x0000_t75" style="width:25.65pt;height:13.75pt" o:ole="">
            <v:imagedata r:id="rId51" o:title=""/>
          </v:shape>
          <o:OLEObject Type="Embed" ProgID="Equation.DSMT4" ShapeID="_x0000_i1046" DrawAspect="Content" ObjectID="_1669793131" r:id="rId52"/>
        </w:object>
      </w:r>
      <w:r>
        <w:rPr>
          <w:rFonts w:ascii="宋体" w:hAnsi="宋体" w:hint="eastAsia"/>
          <w:szCs w:val="21"/>
        </w:rPr>
        <w:t>．</w:t>
      </w: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Default="00817E5F" w:rsidP="00817E5F">
      <w:pPr>
        <w:ind w:left="480" w:hangingChars="200" w:hanging="480"/>
        <w:rPr>
          <w:rFonts w:ascii="宋体" w:hAnsi="宋体"/>
          <w:szCs w:val="21"/>
        </w:rPr>
      </w:pPr>
    </w:p>
    <w:p w:rsidR="00817E5F" w:rsidRDefault="00817E5F" w:rsidP="00FA137D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Fonts w:hint="eastAsia"/>
        </w:rPr>
        <w:t>(3)</w:t>
      </w:r>
      <w:r w:rsidR="00FA137D" w:rsidRPr="00FA137D">
        <w:rPr>
          <w:rStyle w:val="ae"/>
          <w:rFonts w:hint="eastAsia"/>
        </w:rPr>
        <w:t>【</w:t>
      </w:r>
      <w:r w:rsidR="00FA137D">
        <w:rPr>
          <w:rStyle w:val="ae"/>
          <w:rFonts w:hint="eastAsia"/>
        </w:rPr>
        <w:t>同试卷</w:t>
      </w:r>
      <w:r w:rsidR="00FA137D" w:rsidRPr="00FA137D">
        <w:rPr>
          <w:rStyle w:val="ae"/>
          <w:rFonts w:hint="eastAsia"/>
        </w:rPr>
        <w:t>四第一</w:t>
      </w:r>
      <w:r w:rsidR="00FA137D">
        <w:rPr>
          <w:rStyle w:val="ae"/>
        </w:rPr>
        <w:t>(</w:t>
      </w:r>
      <w:r w:rsidR="00FA137D">
        <w:rPr>
          <w:rStyle w:val="ae"/>
          <w:rFonts w:hint="eastAsia"/>
        </w:rPr>
        <w:t>3</w:t>
      </w:r>
      <w:r w:rsidR="00FA137D">
        <w:rPr>
          <w:rStyle w:val="ae"/>
        </w:rPr>
        <w:t>)</w:t>
      </w:r>
      <w:r w:rsidR="00FA137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F5951" w:rsidRPr="00EF5951">
        <w:rPr>
          <w:position w:val="-14"/>
        </w:rPr>
        <w:object w:dxaOrig="1120" w:dyaOrig="400">
          <v:shape id="_x0000_i1047" type="#_x0000_t75" style="width:55.7pt;height:20.05pt" o:ole="">
            <v:imagedata r:id="rId53" o:title=""/>
          </v:shape>
          <o:OLEObject Type="Embed" ProgID="Equation.DSMT4" ShapeID="_x0000_i1047" DrawAspect="Content" ObjectID="_1669793132" r:id="rId54"/>
        </w:object>
      </w:r>
      <w:r>
        <w:rPr>
          <w:rFonts w:ascii="宋体" w:hAnsi="宋体" w:hint="eastAsia"/>
          <w:szCs w:val="21"/>
        </w:rPr>
        <w:t>,则</w:t>
      </w:r>
      <w:r w:rsidR="00EF5951" w:rsidRPr="00EF5951">
        <w:rPr>
          <w:position w:val="-14"/>
        </w:rPr>
        <w:object w:dxaOrig="780" w:dyaOrig="440">
          <v:shape id="_x0000_i1048" type="#_x0000_t75" style="width:39.45pt;height:21.9pt" o:ole="">
            <v:imagedata r:id="rId55" o:title=""/>
          </v:shape>
          <o:OLEObject Type="Embed" ProgID="Equation.DSMT4" ShapeID="_x0000_i1048" DrawAspect="Content" ObjectID="_1669793133" r:id="rId56"/>
        </w:object>
      </w:r>
      <w:r>
        <w:rPr>
          <w:rFonts w:ascii="宋体" w:hAnsi="宋体" w:hint="eastAsia"/>
          <w:szCs w:val="21"/>
        </w:rPr>
        <w:t>在点</w:t>
      </w:r>
      <w:r w:rsidR="00EF5951" w:rsidRPr="00025957">
        <w:rPr>
          <w:position w:val="-4"/>
        </w:rPr>
        <w:object w:dxaOrig="380" w:dyaOrig="200">
          <v:shape id="_x0000_i1049" type="#_x0000_t75" style="width:18.8pt;height:10pt" o:ole="">
            <v:imagedata r:id="rId57" o:title=""/>
          </v:shape>
          <o:OLEObject Type="Embed" ProgID="Equation.DSMT4" ShapeID="_x0000_i1049" DrawAspect="Content" ObjectID="_1669793134" r:id="rId58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_______处取极小值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Pr="00F41025" w:rsidRDefault="00817E5F" w:rsidP="00817E5F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</w:t>
      </w:r>
      <w:r w:rsidRPr="00F41025">
        <w:rPr>
          <w:rFonts w:ascii="宋体" w:hAnsi="宋体" w:hint="eastAsia"/>
          <w:szCs w:val="21"/>
        </w:rPr>
        <w:t>莱布尼兹公式</w:t>
      </w:r>
      <w:r w:rsidR="00EF5951" w:rsidRPr="00EF5951">
        <w:rPr>
          <w:position w:val="-28"/>
        </w:rPr>
        <w:object w:dxaOrig="2240" w:dyaOrig="680">
          <v:shape id="_x0000_i1050" type="#_x0000_t75" style="width:112.05pt;height:33.8pt" o:ole="">
            <v:imagedata r:id="rId59" o:title=""/>
          </v:shape>
          <o:OLEObject Type="Embed" ProgID="Equation.DSMT4" ShapeID="_x0000_i1050" DrawAspect="Content" ObjectID="_1669793135" r:id="rId60"/>
        </w:object>
      </w:r>
      <w:r w:rsidRPr="00F41025">
        <w:rPr>
          <w:rFonts w:ascii="宋体" w:hAnsi="宋体" w:hint="eastAsia"/>
          <w:szCs w:val="21"/>
        </w:rPr>
        <w:t>可知</w:t>
      </w:r>
      <w:r>
        <w:rPr>
          <w:rFonts w:hint="eastAsia"/>
        </w:rPr>
        <w:t>得</w:t>
      </w:r>
      <w:r w:rsidR="00EF5951" w:rsidRPr="00EF5951">
        <w:rPr>
          <w:position w:val="-10"/>
        </w:rPr>
        <w:object w:dxaOrig="1800" w:dyaOrig="360">
          <v:shape id="_x0000_i1051" type="#_x0000_t75" style="width:89.55pt;height:18.15pt" o:ole="">
            <v:imagedata r:id="rId61" o:title=""/>
          </v:shape>
          <o:OLEObject Type="Embed" ProgID="Equation.DSMT4" ShapeID="_x0000_i1051" DrawAspect="Content" ObjectID="_1669793136" r:id="rId62"/>
        </w:object>
      </w:r>
      <w:r>
        <w:rPr>
          <w:rFonts w:hint="eastAsia"/>
        </w:rPr>
        <w:t>．</w:t>
      </w:r>
      <w:r w:rsidRPr="00F41025">
        <w:rPr>
          <w:rFonts w:ascii="宋体" w:hAnsi="宋体" w:hint="eastAsia"/>
          <w:szCs w:val="21"/>
        </w:rPr>
        <w:t>对函数</w:t>
      </w:r>
      <w:r w:rsidR="00EF5951" w:rsidRPr="00EF5951">
        <w:rPr>
          <w:position w:val="-14"/>
        </w:rPr>
        <w:object w:dxaOrig="1480" w:dyaOrig="440">
          <v:shape id="_x0000_i1052" type="#_x0000_t75" style="width:73.9pt;height:21.9pt" o:ole="">
            <v:imagedata r:id="rId63" o:title=""/>
          </v:shape>
          <o:OLEObject Type="Embed" ProgID="Equation.DSMT4" ShapeID="_x0000_i1052" DrawAspect="Content" ObjectID="_1669793137" r:id="rId64"/>
        </w:object>
      </w:r>
      <w:r w:rsidRPr="00F41025">
        <w:rPr>
          <w:rFonts w:ascii="宋体" w:hAnsi="宋体" w:hint="eastAsia"/>
          <w:szCs w:val="21"/>
        </w:rPr>
        <w:t>求导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并令</w:t>
      </w:r>
      <w:r w:rsidR="00EF5951" w:rsidRPr="00EF5951">
        <w:rPr>
          <w:position w:val="-14"/>
        </w:rPr>
        <w:object w:dxaOrig="940" w:dyaOrig="400">
          <v:shape id="_x0000_i1053" type="#_x0000_t75" style="width:46.95pt;height:20.05pt" o:ole="">
            <v:imagedata r:id="rId65" o:title=""/>
          </v:shape>
          <o:OLEObject Type="Embed" ProgID="Equation.DSMT4" ShapeID="_x0000_i1053" DrawAspect="Content" ObjectID="_1669793138" r:id="rId66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得</w:t>
      </w:r>
    </w:p>
    <w:p w:rsidR="00817E5F" w:rsidRDefault="00EF5951" w:rsidP="00817E5F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14"/>
        </w:rPr>
        <w:object w:dxaOrig="3440" w:dyaOrig="400">
          <v:shape id="_x0000_i1054" type="#_x0000_t75" style="width:172.15pt;height:20.05pt" o:ole="">
            <v:imagedata r:id="rId67" o:title=""/>
          </v:shape>
          <o:OLEObject Type="Embed" ProgID="Equation.DSMT4" ShapeID="_x0000_i1054" DrawAspect="Content" ObjectID="_1669793139" r:id="rId68"/>
        </w:object>
      </w:r>
    </w:p>
    <w:p w:rsidR="00817E5F" w:rsidRPr="00F41025" w:rsidRDefault="00817E5F" w:rsidP="00817E5F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解之得驻点</w:t>
      </w:r>
      <w:r w:rsidR="00EF5951" w:rsidRPr="00EF5951">
        <w:rPr>
          <w:position w:val="-14"/>
        </w:rPr>
        <w:object w:dxaOrig="1219" w:dyaOrig="400">
          <v:shape id="_x0000_i1055" type="#_x0000_t75" style="width:61.35pt;height:20.05pt" o:ole="">
            <v:imagedata r:id="rId69" o:title=""/>
          </v:shape>
          <o:OLEObject Type="Embed" ProgID="Equation.DSMT4" ShapeID="_x0000_i1055" DrawAspect="Content" ObjectID="_1669793140" r:id="rId70"/>
        </w:object>
      </w:r>
      <w:r>
        <w:rPr>
          <w:rFonts w:ascii="宋体" w:hAnsi="宋体" w:hint="eastAsia"/>
          <w:szCs w:val="21"/>
        </w:rPr>
        <w:t>．又</w:t>
      </w:r>
      <w:r>
        <w:rPr>
          <w:rFonts w:hint="eastAsia"/>
        </w:rPr>
        <w:t>由极值的第一判别法得</w:t>
      </w:r>
      <w:r w:rsidR="00EF5951" w:rsidRPr="00EF5951">
        <w:rPr>
          <w:position w:val="-14"/>
        </w:rPr>
        <w:object w:dxaOrig="1219" w:dyaOrig="400">
          <v:shape id="_x0000_i1056" type="#_x0000_t75" style="width:61.35pt;height:20.05pt" o:ole="">
            <v:imagedata r:id="rId71" o:title=""/>
          </v:shape>
          <o:OLEObject Type="Embed" ProgID="Equation.DSMT4" ShapeID="_x0000_i1056" DrawAspect="Content" ObjectID="_1669793141" r:id="rId72"/>
        </w:object>
      </w:r>
      <w:r w:rsidRPr="00F41025">
        <w:rPr>
          <w:rFonts w:ascii="宋体" w:hAnsi="宋体" w:hint="eastAsia"/>
          <w:szCs w:val="21"/>
        </w:rPr>
        <w:t>是函数</w:t>
      </w:r>
      <w:r w:rsidR="00EF5951" w:rsidRPr="00EF5951">
        <w:rPr>
          <w:position w:val="-14"/>
        </w:rPr>
        <w:object w:dxaOrig="1480" w:dyaOrig="440">
          <v:shape id="_x0000_i1057" type="#_x0000_t75" style="width:73.9pt;height:21.9pt" o:ole="">
            <v:imagedata r:id="rId73" o:title=""/>
          </v:shape>
          <o:OLEObject Type="Embed" ProgID="Equation.DSMT4" ShapeID="_x0000_i1057" DrawAspect="Content" ObjectID="_1669793142" r:id="rId74"/>
        </w:object>
      </w:r>
      <w:r w:rsidRPr="00F41025">
        <w:rPr>
          <w:rFonts w:ascii="宋体" w:hAnsi="宋体" w:hint="eastAsia"/>
          <w:szCs w:val="21"/>
        </w:rPr>
        <w:t>的极小值点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极小值为</w:t>
      </w:r>
    </w:p>
    <w:p w:rsidR="00817E5F" w:rsidRDefault="00EF5951" w:rsidP="00817E5F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10"/>
        </w:rPr>
        <w:object w:dxaOrig="4920" w:dyaOrig="360">
          <v:shape id="_x0000_i1058" type="#_x0000_t75" style="width:246.05pt;height:18.15pt" o:ole="">
            <v:imagedata r:id="rId75" o:title=""/>
          </v:shape>
          <o:OLEObject Type="Embed" ProgID="Equation.DSMT4" ShapeID="_x0000_i1058" DrawAspect="Content" ObjectID="_1669793143" r:id="rId76"/>
        </w:objec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Default="00817E5F" w:rsidP="00817E5F">
      <w:pPr>
        <w:rPr>
          <w:rFonts w:ascii="宋体" w:hAnsi="宋体"/>
          <w:szCs w:val="21"/>
        </w:rPr>
      </w:pPr>
      <w:r w:rsidRPr="008D57CC">
        <w:rPr>
          <w:rFonts w:hint="eastAsia"/>
        </w:rPr>
        <w:lastRenderedPageBreak/>
        <w:t xml:space="preserve">(4) </w:t>
      </w:r>
      <w:r w:rsidR="00EF5951" w:rsidRPr="00025957">
        <w:rPr>
          <w:position w:val="-4"/>
        </w:rPr>
        <w:object w:dxaOrig="200" w:dyaOrig="200">
          <v:shape id="_x0000_i1059" type="#_x0000_t75" style="width:10pt;height:10pt" o:ole="">
            <v:imagedata r:id="rId77" o:title=""/>
          </v:shape>
          <o:OLEObject Type="Embed" ProgID="Equation.DSMT4" ShapeID="_x0000_i1059" DrawAspect="Content" ObjectID="_1669793144" r:id="rId78"/>
        </w:object>
      </w:r>
      <w:r w:rsidR="009B120E">
        <w:rPr>
          <w:rFonts w:hint="eastAsia"/>
        </w:rPr>
        <w:t>阶行列式</w:t>
      </w:r>
      <w:r w:rsidR="00EF5951" w:rsidRPr="00EF5951">
        <w:rPr>
          <w:position w:val="-102"/>
        </w:rPr>
        <w:object w:dxaOrig="2260" w:dyaOrig="2160">
          <v:shape id="_x0000_i1060" type="#_x0000_t75" style="width:112.7pt;height:108.3pt" o:ole="">
            <v:imagedata r:id="rId79" o:title=""/>
          </v:shape>
          <o:OLEObject Type="Embed" ProgID="Equation.DSMT4" ShapeID="_x0000_i1060" DrawAspect="Content" ObjectID="_1669793145" r:id="rId80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Pr="00F41025" w:rsidRDefault="00817E5F" w:rsidP="009B120E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="009B120E">
        <w:rPr>
          <w:rFonts w:ascii="宋体" w:hAnsi="宋体" w:hint="eastAsia"/>
          <w:szCs w:val="21"/>
        </w:rPr>
        <w:t xml:space="preserve"> </w:t>
      </w:r>
      <w:r w:rsidR="00EF5951" w:rsidRPr="00EF5951">
        <w:rPr>
          <w:position w:val="-10"/>
        </w:rPr>
        <w:object w:dxaOrig="1400" w:dyaOrig="360">
          <v:shape id="_x0000_i1061" type="#_x0000_t75" style="width:70.1pt;height:18.15pt" o:ole="">
            <v:imagedata r:id="rId81" o:title=""/>
          </v:shape>
          <o:OLEObject Type="Embed" ProgID="Equation.DSMT4" ShapeID="_x0000_i1061" DrawAspect="Content" ObjectID="_1669793146" r:id="rId82"/>
        </w:object>
      </w:r>
      <w:r>
        <w:rPr>
          <w:rFonts w:ascii="宋体" w:hAnsi="宋体" w:hint="eastAsia"/>
          <w:szCs w:val="21"/>
        </w:rPr>
        <w:t>．</w: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Pr="006342F7" w:rsidRDefault="00817E5F" w:rsidP="00817E5F">
      <w:pPr>
        <w:rPr>
          <w:rFonts w:ascii="宋体" w:hAnsi="宋体"/>
          <w:szCs w:val="21"/>
        </w:rPr>
      </w:pPr>
    </w:p>
    <w:p w:rsidR="00817E5F" w:rsidRDefault="00817E5F" w:rsidP="002A5566">
      <w:pPr>
        <w:rPr>
          <w:rFonts w:ascii="宋体" w:hAnsi="宋体"/>
          <w:szCs w:val="21"/>
        </w:rPr>
      </w:pPr>
      <w:r w:rsidRPr="008D57CC">
        <w:rPr>
          <w:rFonts w:hint="eastAsia"/>
        </w:rPr>
        <w:t>(5)</w:t>
      </w:r>
      <w:r w:rsidR="009B120E">
        <w:rPr>
          <w:rFonts w:ascii="宋体" w:hAnsi="宋体" w:hint="eastAsia"/>
          <w:szCs w:val="21"/>
        </w:rPr>
        <w:t xml:space="preserve"> </w:t>
      </w:r>
      <w:r w:rsidR="002A5566">
        <w:rPr>
          <w:rFonts w:ascii="宋体" w:hAnsi="宋体" w:hint="eastAsia"/>
          <w:szCs w:val="21"/>
        </w:rPr>
        <w:t>设</w:t>
      </w:r>
      <w:r w:rsidR="00EF5951" w:rsidRPr="00025957">
        <w:rPr>
          <w:position w:val="-4"/>
        </w:rPr>
        <w:object w:dxaOrig="220" w:dyaOrig="260">
          <v:shape id="_x0000_i1062" type="#_x0000_t75" style="width:10.65pt;height:13.15pt" o:ole="">
            <v:imagedata r:id="rId83" o:title=""/>
          </v:shape>
          <o:OLEObject Type="Embed" ProgID="Equation.DSMT4" ShapeID="_x0000_i1062" DrawAspect="Content" ObjectID="_1669793147" r:id="rId84"/>
        </w:object>
      </w:r>
      <w:r w:rsidR="002A5566">
        <w:rPr>
          <w:rFonts w:ascii="宋体" w:hAnsi="宋体" w:hint="eastAsia"/>
          <w:szCs w:val="21"/>
        </w:rPr>
        <w:t>和</w:t>
      </w:r>
      <w:r w:rsidR="00EF5951" w:rsidRPr="00025957">
        <w:rPr>
          <w:position w:val="-4"/>
        </w:rPr>
        <w:object w:dxaOrig="220" w:dyaOrig="260">
          <v:shape id="_x0000_i1063" type="#_x0000_t75" style="width:10.65pt;height:13.15pt" o:ole="">
            <v:imagedata r:id="rId85" o:title=""/>
          </v:shape>
          <o:OLEObject Type="Embed" ProgID="Equation.DSMT4" ShapeID="_x0000_i1063" DrawAspect="Content" ObjectID="_1669793148" r:id="rId86"/>
        </w:object>
      </w:r>
      <w:r w:rsidR="002A5566">
        <w:rPr>
          <w:rFonts w:ascii="宋体" w:hAnsi="宋体" w:hint="eastAsia"/>
          <w:szCs w:val="21"/>
        </w:rPr>
        <w:t>为随机事件，</w:t>
      </w:r>
      <w:r w:rsidR="00EF5951" w:rsidRPr="00EF5951">
        <w:rPr>
          <w:position w:val="-10"/>
        </w:rPr>
        <w:object w:dxaOrig="1080" w:dyaOrig="320">
          <v:shape id="_x0000_i1064" type="#_x0000_t75" style="width:54.45pt;height:16.3pt" o:ole="">
            <v:imagedata r:id="rId87" o:title=""/>
          </v:shape>
          <o:OLEObject Type="Embed" ProgID="Equation.DSMT4" ShapeID="_x0000_i1064" DrawAspect="Content" ObjectID="_1669793149" r:id="rId88"/>
        </w:object>
      </w:r>
      <w:r w:rsidR="002A5566">
        <w:rPr>
          <w:rFonts w:ascii="宋体" w:hAnsi="宋体" w:hint="eastAsia"/>
          <w:szCs w:val="21"/>
        </w:rPr>
        <w:t xml:space="preserve">, </w:t>
      </w:r>
      <w:r w:rsidR="00EF5951" w:rsidRPr="00EF5951">
        <w:rPr>
          <w:position w:val="-10"/>
        </w:rPr>
        <w:object w:dxaOrig="1420" w:dyaOrig="320">
          <v:shape id="_x0000_i1065" type="#_x0000_t75" style="width:70.75pt;height:16.3pt" o:ole="">
            <v:imagedata r:id="rId89" o:title=""/>
          </v:shape>
          <o:OLEObject Type="Embed" ProgID="Equation.DSMT4" ShapeID="_x0000_i1065" DrawAspect="Content" ObjectID="_1669793150" r:id="rId90"/>
        </w:object>
      </w:r>
      <w:r w:rsidR="002A5566">
        <w:rPr>
          <w:rFonts w:ascii="宋体" w:hAnsi="宋体" w:hint="eastAsia"/>
          <w:szCs w:val="21"/>
        </w:rPr>
        <w:t>，则</w:t>
      </w:r>
      <w:r w:rsidR="00EF5951" w:rsidRPr="00EF5951">
        <w:rPr>
          <w:position w:val="-10"/>
        </w:rPr>
        <w:object w:dxaOrig="880" w:dyaOrig="380">
          <v:shape id="_x0000_i1066" type="#_x0000_t75" style="width:43.85pt;height:18.8pt" o:ole="">
            <v:imagedata r:id="rId91" o:title=""/>
          </v:shape>
          <o:OLEObject Type="Embed" ProgID="Equation.DSMT4" ShapeID="_x0000_i1066" DrawAspect="Content" ObjectID="_1669793151" r:id="rId9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817E5F" w:rsidRDefault="00817E5F" w:rsidP="00817E5F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4A531D">
        <w:t xml:space="preserve"> </w:t>
      </w:r>
      <w:r w:rsidR="00EF5951" w:rsidRPr="00EF5951">
        <w:rPr>
          <w:position w:val="-6"/>
        </w:rPr>
        <w:object w:dxaOrig="380" w:dyaOrig="279">
          <v:shape id="_x0000_i1067" type="#_x0000_t75" style="width:18.8pt;height:13.75pt" o:ole="">
            <v:imagedata r:id="rId93" o:title=""/>
          </v:shape>
          <o:OLEObject Type="Embed" ProgID="Equation.DSMT4" ShapeID="_x0000_i1067" DrawAspect="Content" ObjectID="_1669793152" r:id="rId94"/>
        </w:object>
      </w:r>
      <w:r w:rsidR="002A5566">
        <w:rPr>
          <w:rFonts w:hint="eastAsia"/>
        </w:rPr>
        <w:t>．</w:t>
      </w:r>
    </w:p>
    <w:p w:rsidR="00817E5F" w:rsidRDefault="00817E5F" w:rsidP="00817E5F">
      <w:pPr>
        <w:rPr>
          <w:rFonts w:ascii="宋体" w:hAnsi="宋体"/>
          <w:szCs w:val="21"/>
        </w:rPr>
      </w:pPr>
    </w:p>
    <w:p w:rsidR="0054243E" w:rsidRDefault="0054243E" w:rsidP="0054243E">
      <w:pPr>
        <w:rPr>
          <w:rFonts w:ascii="宋体" w:hAnsi="宋体"/>
          <w:szCs w:val="21"/>
        </w:rPr>
      </w:pPr>
    </w:p>
    <w:p w:rsidR="0054243E" w:rsidRDefault="0054243E" w:rsidP="0054243E">
      <w:pPr>
        <w:pStyle w:val="1"/>
      </w:pPr>
      <w:r>
        <w:rPr>
          <w:rFonts w:hint="eastAsia"/>
        </w:rPr>
        <w:t>二、选择题（本题满分15分，每小题3分）</w:t>
      </w:r>
    </w:p>
    <w:p w:rsidR="0054243E" w:rsidRDefault="0054243E" w:rsidP="0054243E">
      <w:pPr>
        <w:rPr>
          <w:rFonts w:ascii="宋体" w:hAnsi="宋体"/>
          <w:b/>
          <w:szCs w:val="21"/>
        </w:rPr>
      </w:pPr>
    </w:p>
    <w:p w:rsidR="0054243E" w:rsidRDefault="0054243E" w:rsidP="0054243E">
      <w:pPr>
        <w:rPr>
          <w:rFonts w:ascii="宋体" w:hAnsi="宋体"/>
          <w:b/>
          <w:szCs w:val="21"/>
        </w:rPr>
      </w:pPr>
    </w:p>
    <w:p w:rsidR="0054243E" w:rsidRDefault="0054243E" w:rsidP="0054243E">
      <w:pPr>
        <w:rPr>
          <w:rFonts w:ascii="宋体" w:hAnsi="宋体"/>
          <w:szCs w:val="21"/>
        </w:rPr>
      </w:pPr>
      <w:r w:rsidRPr="00B1793C">
        <w:rPr>
          <w:rFonts w:hint="eastAsia"/>
        </w:rPr>
        <w:t>(1)</w:t>
      </w:r>
      <w:r w:rsidR="0044256D" w:rsidRPr="00FA137D">
        <w:rPr>
          <w:rStyle w:val="ae"/>
          <w:rFonts w:hint="eastAsia"/>
        </w:rPr>
        <w:t>【</w:t>
      </w:r>
      <w:r w:rsidR="0044256D">
        <w:rPr>
          <w:rStyle w:val="ae"/>
          <w:rFonts w:hint="eastAsia"/>
        </w:rPr>
        <w:t>同试卷</w:t>
      </w:r>
      <w:r w:rsidR="0044256D" w:rsidRPr="00FA137D">
        <w:rPr>
          <w:rStyle w:val="ae"/>
          <w:rFonts w:hint="eastAsia"/>
        </w:rPr>
        <w:t>四第</w:t>
      </w:r>
      <w:r w:rsidR="0044256D">
        <w:rPr>
          <w:rStyle w:val="ae"/>
          <w:rFonts w:hint="eastAsia"/>
        </w:rPr>
        <w:t>二</w:t>
      </w:r>
      <w:r w:rsidR="0044256D">
        <w:rPr>
          <w:rStyle w:val="ae"/>
        </w:rPr>
        <w:t>(1)</w:t>
      </w:r>
      <w:r w:rsidR="0044256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下列各式中正确的是</w:t>
      </w:r>
      <w:r w:rsidRPr="00B1793C">
        <w:rPr>
          <w:rFonts w:hint="eastAsia"/>
        </w:rPr>
        <w:t>(    )</w:t>
      </w:r>
    </w:p>
    <w:p w:rsidR="0054243E" w:rsidRDefault="0054243E" w:rsidP="0054243E">
      <w:pPr>
        <w:ind w:firstLineChars="200" w:firstLine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(A) </w:t>
      </w:r>
      <w:r w:rsidR="00EF5951" w:rsidRPr="00EF5951">
        <w:rPr>
          <w:position w:val="-28"/>
        </w:rPr>
        <w:object w:dxaOrig="1640" w:dyaOrig="740">
          <v:shape id="_x0000_i1068" type="#_x0000_t75" style="width:82pt;height:36.95pt" o:ole="">
            <v:imagedata r:id="rId95" o:title=""/>
          </v:shape>
          <o:OLEObject Type="Embed" ProgID="Equation.DSMT4" ShapeID="_x0000_i1068" DrawAspect="Content" ObjectID="_1669793153" r:id="rId96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B1793C">
        <w:rPr>
          <w:rFonts w:hint="eastAsia"/>
        </w:rPr>
        <w:t xml:space="preserve">(B) </w:t>
      </w:r>
      <w:r w:rsidR="00EF5951" w:rsidRPr="00EF5951">
        <w:rPr>
          <w:position w:val="-28"/>
        </w:rPr>
        <w:object w:dxaOrig="1640" w:dyaOrig="740">
          <v:shape id="_x0000_i1069" type="#_x0000_t75" style="width:82pt;height:36.95pt" o:ole="">
            <v:imagedata r:id="rId97" o:title=""/>
          </v:shape>
          <o:OLEObject Type="Embed" ProgID="Equation.DSMT4" ShapeID="_x0000_i1069" DrawAspect="Content" ObjectID="_1669793154" r:id="rId98"/>
        </w:object>
      </w:r>
      <w:r>
        <w:rPr>
          <w:rFonts w:hint="eastAsia"/>
        </w:rPr>
        <w:t>．</w:t>
      </w:r>
    </w:p>
    <w:p w:rsidR="0054243E" w:rsidRDefault="0054243E" w:rsidP="0054243E">
      <w:pPr>
        <w:ind w:firstLineChars="200" w:firstLine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(C) </w:t>
      </w:r>
      <w:r w:rsidR="00EF5951" w:rsidRPr="00EF5951">
        <w:rPr>
          <w:position w:val="-28"/>
        </w:rPr>
        <w:object w:dxaOrig="1740" w:dyaOrig="740">
          <v:shape id="_x0000_i1070" type="#_x0000_t75" style="width:87.05pt;height:36.95pt" o:ole="">
            <v:imagedata r:id="rId99" o:title=""/>
          </v:shape>
          <o:OLEObject Type="Embed" ProgID="Equation.DSMT4" ShapeID="_x0000_i1070" DrawAspect="Content" ObjectID="_1669793155" r:id="rId100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B1793C">
        <w:rPr>
          <w:rFonts w:hint="eastAsia"/>
        </w:rPr>
        <w:t xml:space="preserve">(D) </w:t>
      </w:r>
      <w:r w:rsidR="00EF5951" w:rsidRPr="00EF5951">
        <w:rPr>
          <w:position w:val="-28"/>
        </w:rPr>
        <w:object w:dxaOrig="1680" w:dyaOrig="740">
          <v:shape id="_x0000_i1071" type="#_x0000_t75" style="width:83.9pt;height:36.95pt" o:ole="">
            <v:imagedata r:id="rId101" o:title=""/>
          </v:shape>
          <o:OLEObject Type="Embed" ProgID="Equation.DSMT4" ShapeID="_x0000_i1071" DrawAspect="Content" ObjectID="_1669793156" r:id="rId102"/>
        </w:object>
      </w:r>
      <w:r>
        <w:rPr>
          <w:rFonts w:hint="eastAsia"/>
        </w:rPr>
        <w:t>．</w:t>
      </w: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Pr="00746AA5" w:rsidRDefault="0054243E" w:rsidP="0054243E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应选</w:t>
      </w:r>
      <w:r w:rsidRPr="00D252EA">
        <w:rPr>
          <w:rFonts w:hint="eastAsia"/>
        </w:rPr>
        <w:t>(A)</w:t>
      </w:r>
      <w:r>
        <w:rPr>
          <w:rFonts w:hint="eastAsia"/>
        </w:rPr>
        <w:t>．</w:t>
      </w:r>
      <w:r w:rsidR="00EF5951" w:rsidRPr="00EF5951">
        <w:rPr>
          <w:position w:val="-30"/>
        </w:rPr>
        <w:object w:dxaOrig="2840" w:dyaOrig="760">
          <v:shape id="_x0000_i1072" type="#_x0000_t75" style="width:142.1pt;height:38.2pt" o:ole="">
            <v:imagedata r:id="rId103" o:title=""/>
          </v:shape>
          <o:OLEObject Type="Embed" ProgID="Equation.DSMT4" ShapeID="_x0000_i1072" DrawAspect="Content" ObjectID="_1669793157" r:id="rId104"/>
        </w:object>
      </w:r>
      <w:r>
        <w:rPr>
          <w:rFonts w:ascii="宋体" w:hAnsi="宋体" w:hint="eastAsia"/>
          <w:szCs w:val="21"/>
        </w:rPr>
        <w:t>，而由洛必达法则可得</w:t>
      </w:r>
    </w:p>
    <w:p w:rsidR="0054243E" w:rsidRPr="00F41025" w:rsidRDefault="00EF5951" w:rsidP="0054243E">
      <w:pPr>
        <w:jc w:val="center"/>
        <w:rPr>
          <w:rFonts w:ascii="宋体" w:hAnsi="宋体"/>
          <w:szCs w:val="21"/>
        </w:rPr>
      </w:pPr>
      <w:r w:rsidRPr="00EF5951">
        <w:rPr>
          <w:position w:val="-28"/>
        </w:rPr>
        <w:object w:dxaOrig="4520" w:dyaOrig="680">
          <v:shape id="_x0000_i1073" type="#_x0000_t75" style="width:226pt;height:33.8pt" o:ole="">
            <v:imagedata r:id="rId105" o:title=""/>
          </v:shape>
          <o:OLEObject Type="Embed" ProgID="Equation.DSMT4" ShapeID="_x0000_i1073" DrawAspect="Content" ObjectID="_1669793158" r:id="rId106"/>
        </w:object>
      </w:r>
    </w:p>
    <w:p w:rsidR="0054243E" w:rsidRPr="00F41025" w:rsidRDefault="0054243E" w:rsidP="0054243E">
      <w:pPr>
        <w:ind w:firstLineChars="200" w:firstLine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所以</w:t>
      </w:r>
      <w:r w:rsidR="00EF5951" w:rsidRPr="00EF5951">
        <w:rPr>
          <w:position w:val="-28"/>
        </w:rPr>
        <w:object w:dxaOrig="2079" w:dyaOrig="740">
          <v:shape id="_x0000_i1074" type="#_x0000_t75" style="width:103.95pt;height:36.95pt" o:ole="">
            <v:imagedata r:id="rId107" o:title=""/>
          </v:shape>
          <o:OLEObject Type="Embed" ProgID="Equation.DSMT4" ShapeID="_x0000_i1074" DrawAspect="Content" ObjectID="_1669793159" r:id="rId108"/>
        </w:object>
      </w:r>
      <w:r>
        <w:rPr>
          <w:rFonts w:ascii="宋体" w:hAnsi="宋体" w:hint="eastAsia"/>
          <w:szCs w:val="21"/>
        </w:rPr>
        <w:t>，即</w:t>
      </w:r>
      <w:r w:rsidRPr="00F41025">
        <w:rPr>
          <w:rFonts w:ascii="宋体" w:hAnsi="宋体" w:hint="eastAsia"/>
          <w:szCs w:val="21"/>
        </w:rPr>
        <w:t>选项</w:t>
      </w:r>
      <w:r w:rsidRPr="00746AA5">
        <w:rPr>
          <w:rFonts w:hint="eastAsia"/>
        </w:rPr>
        <w:t>(A)</w:t>
      </w:r>
      <w:r w:rsidRPr="00F41025">
        <w:rPr>
          <w:rFonts w:ascii="宋体" w:hAnsi="宋体" w:hint="eastAsia"/>
          <w:szCs w:val="21"/>
        </w:rPr>
        <w:t>正确</w:t>
      </w:r>
      <w:r>
        <w:rPr>
          <w:rFonts w:ascii="宋体" w:hAnsi="宋体" w:hint="eastAsia"/>
          <w:szCs w:val="21"/>
        </w:rPr>
        <w:t>．</w:t>
      </w: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B001E9">
      <w:pPr>
        <w:rPr>
          <w:rFonts w:ascii="宋体" w:hAnsi="宋体"/>
          <w:szCs w:val="21"/>
        </w:rPr>
      </w:pPr>
      <w:r w:rsidRPr="005307B7">
        <w:rPr>
          <w:rFonts w:hint="eastAsia"/>
        </w:rPr>
        <w:t xml:space="preserve">(2) </w:t>
      </w:r>
      <w:r w:rsidR="00B001E9" w:rsidRPr="00B001E9">
        <w:rPr>
          <w:rFonts w:ascii="宋体" w:hAnsi="宋体" w:hint="eastAsia"/>
          <w:szCs w:val="21"/>
        </w:rPr>
        <w:t>设数列的通项为</w:t>
      </w:r>
      <w:r w:rsidR="00EF5951" w:rsidRPr="00EF5951">
        <w:rPr>
          <w:position w:val="-62"/>
        </w:rPr>
        <w:object w:dxaOrig="2860" w:dyaOrig="1359">
          <v:shape id="_x0000_i1075" type="#_x0000_t75" style="width:142.75pt;height:68.25pt" o:ole="">
            <v:imagedata r:id="rId109" o:title=""/>
          </v:shape>
          <o:OLEObject Type="Embed" ProgID="Equation.DSMT4" ShapeID="_x0000_i1075" DrawAspect="Content" ObjectID="_1669793160" r:id="rId110"/>
        </w:object>
      </w:r>
      <w:r w:rsidR="00B001E9" w:rsidRPr="00B001E9">
        <w:rPr>
          <w:rFonts w:ascii="宋体" w:hAnsi="宋体" w:hint="eastAsia"/>
          <w:szCs w:val="21"/>
        </w:rPr>
        <w:t>则当</w:t>
      </w:r>
      <w:r w:rsidR="00EF5951" w:rsidRPr="00EF5951">
        <w:rPr>
          <w:position w:val="-6"/>
        </w:rPr>
        <w:object w:dxaOrig="680" w:dyaOrig="220">
          <v:shape id="_x0000_i1076" type="#_x0000_t75" style="width:33.8pt;height:10.65pt" o:ole="">
            <v:imagedata r:id="rId111" o:title=""/>
          </v:shape>
          <o:OLEObject Type="Embed" ProgID="Equation.DSMT4" ShapeID="_x0000_i1076" DrawAspect="Content" ObjectID="_1669793161" r:id="rId112"/>
        </w:object>
      </w:r>
      <w:r w:rsidR="00B001E9">
        <w:rPr>
          <w:rFonts w:hint="eastAsia"/>
        </w:rPr>
        <w:t>时</w:t>
      </w:r>
      <w:r w:rsidR="00B001E9">
        <w:rPr>
          <w:rFonts w:ascii="宋体" w:hAnsi="宋体" w:hint="eastAsia"/>
          <w:szCs w:val="21"/>
        </w:rPr>
        <w:t>，</w:t>
      </w:r>
      <w:r w:rsidR="00EF5951" w:rsidRPr="00EF5951">
        <w:rPr>
          <w:position w:val="-12"/>
        </w:rPr>
        <w:object w:dxaOrig="279" w:dyaOrig="360">
          <v:shape id="_x0000_i1077" type="#_x0000_t75" style="width:13.75pt;height:18.15pt" o:ole="">
            <v:imagedata r:id="rId113" o:title=""/>
          </v:shape>
          <o:OLEObject Type="Embed" ProgID="Equation.DSMT4" ShapeID="_x0000_i1077" DrawAspect="Content" ObjectID="_1669793162" r:id="rId114"/>
        </w:object>
      </w:r>
      <w:r>
        <w:rPr>
          <w:rFonts w:ascii="宋体" w:hAnsi="宋体" w:hint="eastAsia"/>
          <w:szCs w:val="21"/>
        </w:rPr>
        <w:t>是</w:t>
      </w:r>
      <w:r w:rsidRPr="002D0F12">
        <w:rPr>
          <w:rFonts w:hint="eastAsia"/>
        </w:rPr>
        <w:t>(    )</w:t>
      </w:r>
    </w:p>
    <w:p w:rsidR="0054243E" w:rsidRDefault="0054243E" w:rsidP="0054243E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352262">
        <w:rPr>
          <w:rFonts w:hint="eastAsia"/>
        </w:rPr>
        <w:t xml:space="preserve">(A) </w:t>
      </w:r>
      <w:r w:rsidR="00B001E9" w:rsidRPr="00B001E9">
        <w:rPr>
          <w:rFonts w:hint="eastAsia"/>
        </w:rPr>
        <w:t>无穷大量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352262">
        <w:rPr>
          <w:rFonts w:hint="eastAsia"/>
        </w:rPr>
        <w:t xml:space="preserve">(B) </w:t>
      </w:r>
      <w:r w:rsidR="00B001E9" w:rsidRPr="00B001E9">
        <w:rPr>
          <w:rFonts w:hint="eastAsia"/>
        </w:rPr>
        <w:t>无穷小量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352262">
        <w:rPr>
          <w:rFonts w:hint="eastAsia"/>
        </w:rPr>
        <w:t xml:space="preserve">(C) </w:t>
      </w:r>
      <w:r w:rsidR="00B001E9" w:rsidRPr="00B001E9">
        <w:rPr>
          <w:rFonts w:hint="eastAsia"/>
        </w:rPr>
        <w:t>有界变量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Pr="00352262">
        <w:rPr>
          <w:rFonts w:hint="eastAsia"/>
        </w:rPr>
        <w:t xml:space="preserve">(D) </w:t>
      </w:r>
      <w:r w:rsidR="00B001E9" w:rsidRPr="00B001E9">
        <w:rPr>
          <w:rFonts w:hint="eastAsia"/>
        </w:rPr>
        <w:t>无界变量</w:t>
      </w:r>
      <w:r>
        <w:rPr>
          <w:rFonts w:hint="eastAsia"/>
        </w:rPr>
        <w:t>．</w:t>
      </w: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Pr="00B1532B" w:rsidRDefault="0054243E" w:rsidP="00B1532B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应选</w:t>
      </w:r>
      <w:r w:rsidRPr="00D252EA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Pr="00F41025">
        <w:rPr>
          <w:rFonts w:ascii="宋体" w:hAnsi="宋体" w:hint="eastAsia"/>
          <w:szCs w:val="21"/>
        </w:rPr>
        <w:t>因为</w:t>
      </w:r>
      <w:r w:rsidR="00B1532B">
        <w:rPr>
          <w:rFonts w:hint="eastAsia"/>
        </w:rPr>
        <w:t>数列的奇数项趋于无穷大，而偶数项趋于</w:t>
      </w:r>
      <w:r w:rsidR="00EF5951" w:rsidRPr="00EF5951">
        <w:rPr>
          <w:position w:val="-6"/>
        </w:rPr>
        <w:object w:dxaOrig="200" w:dyaOrig="279">
          <v:shape id="_x0000_i1078" type="#_x0000_t75" style="width:10pt;height:13.75pt" o:ole="">
            <v:imagedata r:id="rId115" o:title=""/>
          </v:shape>
          <o:OLEObject Type="Embed" ProgID="Equation.DSMT4" ShapeID="_x0000_i1078" DrawAspect="Content" ObjectID="_1669793163" r:id="rId116"/>
        </w:object>
      </w:r>
      <w:r w:rsidR="00B1532B">
        <w:rPr>
          <w:rFonts w:hint="eastAsia"/>
        </w:rPr>
        <w:t>．</w:t>
      </w: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B6583B">
      <w:pPr>
        <w:ind w:left="480" w:hangingChars="200" w:hanging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(3) </w:t>
      </w:r>
      <w:r w:rsidR="00B6583B" w:rsidRPr="00B6583B">
        <w:rPr>
          <w:rFonts w:ascii="宋体" w:hAnsi="宋体" w:hint="eastAsia"/>
          <w:szCs w:val="21"/>
        </w:rPr>
        <w:t>设</w:t>
      </w:r>
      <w:r w:rsidR="00EF5951" w:rsidRPr="00025957">
        <w:rPr>
          <w:position w:val="-4"/>
        </w:rPr>
        <w:object w:dxaOrig="220" w:dyaOrig="260">
          <v:shape id="_x0000_i1079" type="#_x0000_t75" style="width:10.65pt;height:13.15pt" o:ole="">
            <v:imagedata r:id="rId117" o:title=""/>
          </v:shape>
          <o:OLEObject Type="Embed" ProgID="Equation.DSMT4" ShapeID="_x0000_i1079" DrawAspect="Content" ObjectID="_1669793164" r:id="rId118"/>
        </w:object>
      </w:r>
      <w:r w:rsidR="00B6583B" w:rsidRPr="00B6583B">
        <w:rPr>
          <w:rFonts w:ascii="宋体" w:hAnsi="宋体" w:hint="eastAsia"/>
          <w:szCs w:val="21"/>
        </w:rPr>
        <w:t>与</w:t>
      </w:r>
      <w:r w:rsidR="00EF5951" w:rsidRPr="00025957">
        <w:rPr>
          <w:position w:val="-4"/>
        </w:rPr>
        <w:object w:dxaOrig="220" w:dyaOrig="260">
          <v:shape id="_x0000_i1080" type="#_x0000_t75" style="width:10.65pt;height:13.15pt" o:ole="">
            <v:imagedata r:id="rId119" o:title=""/>
          </v:shape>
          <o:OLEObject Type="Embed" ProgID="Equation.DSMT4" ShapeID="_x0000_i1080" DrawAspect="Content" ObjectID="_1669793165" r:id="rId120"/>
        </w:object>
      </w:r>
      <w:r w:rsidR="00B6583B" w:rsidRPr="00B6583B">
        <w:rPr>
          <w:rFonts w:ascii="宋体" w:hAnsi="宋体" w:hint="eastAsia"/>
          <w:szCs w:val="21"/>
        </w:rPr>
        <w:t>为</w:t>
      </w:r>
      <w:r w:rsidR="00EF5951" w:rsidRPr="00025957">
        <w:rPr>
          <w:position w:val="-4"/>
        </w:rPr>
        <w:object w:dxaOrig="200" w:dyaOrig="200">
          <v:shape id="_x0000_i1081" type="#_x0000_t75" style="width:10pt;height:10pt" o:ole="">
            <v:imagedata r:id="rId121" o:title=""/>
          </v:shape>
          <o:OLEObject Type="Embed" ProgID="Equation.DSMT4" ShapeID="_x0000_i1081" DrawAspect="Content" ObjectID="_1669793166" r:id="rId122"/>
        </w:object>
      </w:r>
      <w:r w:rsidR="00B6583B" w:rsidRPr="00B6583B">
        <w:rPr>
          <w:rFonts w:ascii="宋体" w:hAnsi="宋体" w:hint="eastAsia"/>
          <w:szCs w:val="21"/>
        </w:rPr>
        <w:t>阶方阵，且</w:t>
      </w:r>
      <w:r w:rsidR="00EF5951" w:rsidRPr="00EF5951">
        <w:rPr>
          <w:position w:val="-6"/>
        </w:rPr>
        <w:object w:dxaOrig="760" w:dyaOrig="279">
          <v:shape id="_x0000_i1082" type="#_x0000_t75" style="width:38.2pt;height:13.75pt" o:ole="">
            <v:imagedata r:id="rId123" o:title=""/>
          </v:shape>
          <o:OLEObject Type="Embed" ProgID="Equation.DSMT4" ShapeID="_x0000_i1082" DrawAspect="Content" ObjectID="_1669793167" r:id="rId124"/>
        </w:object>
      </w:r>
      <w:r w:rsidR="00B6583B" w:rsidRPr="00B6583B">
        <w:rPr>
          <w:rFonts w:ascii="宋体" w:hAnsi="宋体" w:hint="eastAsia"/>
          <w:szCs w:val="21"/>
        </w:rPr>
        <w:t>，则必有</w:t>
      </w:r>
      <w:r w:rsidRPr="002D0F12">
        <w:rPr>
          <w:rFonts w:hint="eastAsia"/>
        </w:rPr>
        <w:t>(    )</w:t>
      </w:r>
    </w:p>
    <w:p w:rsidR="001824AA" w:rsidRDefault="0054243E" w:rsidP="001824AA">
      <w:pPr>
        <w:ind w:firstLineChars="200" w:firstLine="480"/>
        <w:rPr>
          <w:rFonts w:ascii="宋体" w:hAnsi="宋体"/>
          <w:szCs w:val="21"/>
        </w:rPr>
      </w:pPr>
      <w:r w:rsidRPr="002D0F12">
        <w:rPr>
          <w:rFonts w:hint="eastAsia"/>
        </w:rPr>
        <w:t xml:space="preserve">(A) </w:t>
      </w:r>
      <w:r w:rsidR="00EF5951" w:rsidRPr="00EF5951">
        <w:rPr>
          <w:position w:val="-6"/>
        </w:rPr>
        <w:object w:dxaOrig="600" w:dyaOrig="279">
          <v:shape id="_x0000_i1083" type="#_x0000_t75" style="width:30.05pt;height:13.75pt" o:ole="">
            <v:imagedata r:id="rId125" o:title=""/>
          </v:shape>
          <o:OLEObject Type="Embed" ProgID="Equation.DSMT4" ShapeID="_x0000_i1083" DrawAspect="Content" ObjectID="_1669793168" r:id="rId126"/>
        </w:object>
      </w:r>
      <w:r w:rsidR="00B6583B" w:rsidRPr="00B6583B">
        <w:rPr>
          <w:rFonts w:ascii="宋体" w:hAnsi="宋体" w:hint="eastAsia"/>
          <w:szCs w:val="21"/>
        </w:rPr>
        <w:t>或</w:t>
      </w:r>
      <w:r w:rsidR="00EF5951" w:rsidRPr="00EF5951">
        <w:rPr>
          <w:position w:val="-6"/>
        </w:rPr>
        <w:object w:dxaOrig="600" w:dyaOrig="279">
          <v:shape id="_x0000_i1084" type="#_x0000_t75" style="width:30.05pt;height:13.75pt" o:ole="">
            <v:imagedata r:id="rId127" o:title=""/>
          </v:shape>
          <o:OLEObject Type="Embed" ProgID="Equation.DSMT4" ShapeID="_x0000_i1084" DrawAspect="Content" ObjectID="_1669793169" r:id="rId128"/>
        </w:object>
      </w:r>
      <w:r>
        <w:rPr>
          <w:rFonts w:hint="eastAsia"/>
        </w:rPr>
        <w:t>．</w:t>
      </w:r>
      <w:r w:rsidR="001824AA">
        <w:rPr>
          <w:rFonts w:hint="eastAsia"/>
        </w:rPr>
        <w:tab/>
      </w:r>
      <w:r w:rsidR="001824AA">
        <w:rPr>
          <w:rFonts w:hint="eastAsia"/>
        </w:rPr>
        <w:tab/>
      </w:r>
      <w:r w:rsidR="001824AA">
        <w:rPr>
          <w:rFonts w:hint="eastAsia"/>
        </w:rPr>
        <w:tab/>
      </w:r>
      <w:r w:rsidR="001824AA">
        <w:rPr>
          <w:rFonts w:hint="eastAsia"/>
        </w:rPr>
        <w:tab/>
      </w:r>
      <w:r w:rsidR="001824AA">
        <w:rPr>
          <w:rFonts w:hint="eastAsia"/>
        </w:rPr>
        <w:tab/>
      </w:r>
      <w:r w:rsidRPr="002D0F12">
        <w:rPr>
          <w:rFonts w:hint="eastAsia"/>
        </w:rPr>
        <w:t>(B)</w:t>
      </w:r>
      <w:r w:rsidRPr="002D0F12">
        <w:t xml:space="preserve"> </w:t>
      </w:r>
      <w:r w:rsidR="00EF5951" w:rsidRPr="00025957">
        <w:rPr>
          <w:position w:val="-4"/>
        </w:rPr>
        <w:object w:dxaOrig="900" w:dyaOrig="260">
          <v:shape id="_x0000_i1085" type="#_x0000_t75" style="width:45.1pt;height:13.15pt" o:ole="">
            <v:imagedata r:id="rId129" o:title=""/>
          </v:shape>
          <o:OLEObject Type="Embed" ProgID="Equation.DSMT4" ShapeID="_x0000_i1085" DrawAspect="Content" ObjectID="_1669793170" r:id="rId130"/>
        </w:object>
      </w:r>
      <w:r>
        <w:rPr>
          <w:rFonts w:hint="eastAsia"/>
        </w:rPr>
        <w:t>．</w:t>
      </w:r>
    </w:p>
    <w:p w:rsidR="0054243E" w:rsidRDefault="0054243E" w:rsidP="001824AA">
      <w:pPr>
        <w:ind w:firstLineChars="200" w:firstLine="480"/>
        <w:rPr>
          <w:rFonts w:ascii="宋体" w:hAnsi="宋体"/>
          <w:szCs w:val="21"/>
        </w:rPr>
      </w:pPr>
      <w:r w:rsidRPr="002D0F12">
        <w:rPr>
          <w:rFonts w:hint="eastAsia"/>
        </w:rPr>
        <w:t xml:space="preserve">(C) </w:t>
      </w:r>
      <w:r w:rsidR="00EF5951" w:rsidRPr="00EF5951">
        <w:rPr>
          <w:position w:val="-10"/>
        </w:rPr>
        <w:object w:dxaOrig="680" w:dyaOrig="320">
          <v:shape id="_x0000_i1086" type="#_x0000_t75" style="width:33.8pt;height:16.3pt" o:ole="">
            <v:imagedata r:id="rId131" o:title=""/>
          </v:shape>
          <o:OLEObject Type="Embed" ProgID="Equation.DSMT4" ShapeID="_x0000_i1086" DrawAspect="Content" ObjectID="_1669793171" r:id="rId132"/>
        </w:object>
      </w:r>
      <w:r w:rsidR="00B6583B" w:rsidRPr="00B6583B">
        <w:rPr>
          <w:rFonts w:ascii="宋体" w:hAnsi="宋体" w:hint="eastAsia"/>
          <w:szCs w:val="21"/>
        </w:rPr>
        <w:t>或</w:t>
      </w:r>
      <w:r w:rsidR="00EF5951" w:rsidRPr="00EF5951">
        <w:rPr>
          <w:position w:val="-10"/>
        </w:rPr>
        <w:object w:dxaOrig="680" w:dyaOrig="320">
          <v:shape id="_x0000_i1087" type="#_x0000_t75" style="width:33.8pt;height:16.3pt" o:ole="">
            <v:imagedata r:id="rId133" o:title=""/>
          </v:shape>
          <o:OLEObject Type="Embed" ProgID="Equation.DSMT4" ShapeID="_x0000_i1087" DrawAspect="Content" ObjectID="_1669793172" r:id="rId134"/>
        </w:object>
      </w:r>
      <w:r>
        <w:rPr>
          <w:rFonts w:hint="eastAsia"/>
        </w:rPr>
        <w:t>．</w:t>
      </w:r>
      <w:r w:rsidR="001824AA">
        <w:rPr>
          <w:rFonts w:ascii="宋体" w:hAnsi="宋体" w:hint="eastAsia"/>
          <w:szCs w:val="21"/>
        </w:rPr>
        <w:tab/>
      </w:r>
      <w:r w:rsidR="001824AA">
        <w:rPr>
          <w:rFonts w:ascii="宋体" w:hAnsi="宋体" w:hint="eastAsia"/>
          <w:szCs w:val="21"/>
        </w:rPr>
        <w:tab/>
      </w:r>
      <w:r w:rsidR="001824AA">
        <w:rPr>
          <w:rFonts w:ascii="宋体" w:hAnsi="宋体" w:hint="eastAsia"/>
          <w:szCs w:val="21"/>
        </w:rPr>
        <w:tab/>
      </w:r>
      <w:r w:rsidR="001824AA">
        <w:rPr>
          <w:rFonts w:ascii="宋体" w:hAnsi="宋体" w:hint="eastAsia"/>
          <w:szCs w:val="21"/>
        </w:rPr>
        <w:tab/>
      </w:r>
      <w:r w:rsidR="001824AA">
        <w:rPr>
          <w:rFonts w:ascii="宋体" w:hAnsi="宋体" w:hint="eastAsia"/>
          <w:szCs w:val="21"/>
        </w:rPr>
        <w:tab/>
      </w:r>
      <w:r w:rsidRPr="002D0F12">
        <w:rPr>
          <w:rFonts w:hint="eastAsia"/>
        </w:rPr>
        <w:t>(D)</w:t>
      </w:r>
      <w:r w:rsidRPr="002D0F12">
        <w:t xml:space="preserve"> </w:t>
      </w:r>
      <w:r w:rsidR="00EF5951" w:rsidRPr="00EF5951">
        <w:rPr>
          <w:position w:val="-10"/>
        </w:rPr>
        <w:object w:dxaOrig="1219" w:dyaOrig="320">
          <v:shape id="_x0000_i1088" type="#_x0000_t75" style="width:61.35pt;height:16.3pt" o:ole="">
            <v:imagedata r:id="rId135" o:title=""/>
          </v:shape>
          <o:OLEObject Type="Embed" ProgID="Equation.DSMT4" ShapeID="_x0000_i1088" DrawAspect="Content" ObjectID="_1669793173" r:id="rId136"/>
        </w:object>
      </w:r>
      <w:r>
        <w:rPr>
          <w:rFonts w:hint="eastAsia"/>
        </w:rPr>
        <w:t>．</w:t>
      </w:r>
    </w:p>
    <w:p w:rsidR="0054243E" w:rsidRDefault="0054243E" w:rsidP="0054243E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54243E" w:rsidRDefault="0054243E" w:rsidP="001824AA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应选</w:t>
      </w:r>
      <w:r w:rsidRPr="00D252EA">
        <w:rPr>
          <w:rFonts w:hint="eastAsia"/>
        </w:rPr>
        <w:t>(</w:t>
      </w:r>
      <w:r w:rsidR="001824AA">
        <w:rPr>
          <w:rFonts w:hint="eastAsia"/>
        </w:rPr>
        <w:t>C</w:t>
      </w:r>
      <w:r w:rsidRPr="00D252E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F41025">
        <w:rPr>
          <w:rFonts w:ascii="宋体" w:hAnsi="宋体" w:hint="eastAsia"/>
          <w:szCs w:val="21"/>
        </w:rPr>
        <w:t>由</w:t>
      </w:r>
      <w:r w:rsidR="00EF5951" w:rsidRPr="00EF5951">
        <w:rPr>
          <w:position w:val="-6"/>
        </w:rPr>
        <w:object w:dxaOrig="760" w:dyaOrig="279">
          <v:shape id="_x0000_i1089" type="#_x0000_t75" style="width:38.2pt;height:13.75pt" o:ole="">
            <v:imagedata r:id="rId137" o:title=""/>
          </v:shape>
          <o:OLEObject Type="Embed" ProgID="Equation.DSMT4" ShapeID="_x0000_i1089" DrawAspect="Content" ObjectID="_1669793174" r:id="rId138"/>
        </w:object>
      </w:r>
      <w:r w:rsidR="001824AA">
        <w:rPr>
          <w:rFonts w:hint="eastAsia"/>
        </w:rPr>
        <w:t>得</w:t>
      </w:r>
      <w:r w:rsidR="00EF5951" w:rsidRPr="00EF5951">
        <w:rPr>
          <w:position w:val="-10"/>
        </w:rPr>
        <w:object w:dxaOrig="1740" w:dyaOrig="320">
          <v:shape id="_x0000_i1090" type="#_x0000_t75" style="width:87.05pt;height:16.3pt" o:ole="">
            <v:imagedata r:id="rId139" o:title=""/>
          </v:shape>
          <o:OLEObject Type="Embed" ProgID="Equation.DSMT4" ShapeID="_x0000_i1090" DrawAspect="Content" ObjectID="_1669793175" r:id="rId140"/>
        </w:object>
      </w:r>
      <w:r w:rsidR="001824AA">
        <w:rPr>
          <w:rFonts w:hint="eastAsia"/>
        </w:rPr>
        <w:t>，从而</w:t>
      </w:r>
      <w:r w:rsidR="00EF5951" w:rsidRPr="00EF5951">
        <w:rPr>
          <w:position w:val="-10"/>
        </w:rPr>
        <w:object w:dxaOrig="680" w:dyaOrig="320">
          <v:shape id="_x0000_i1091" type="#_x0000_t75" style="width:33.8pt;height:16.3pt" o:ole="">
            <v:imagedata r:id="rId141" o:title=""/>
          </v:shape>
          <o:OLEObject Type="Embed" ProgID="Equation.DSMT4" ShapeID="_x0000_i1091" DrawAspect="Content" ObjectID="_1669793176" r:id="rId142"/>
        </w:object>
      </w:r>
      <w:r w:rsidR="001824AA" w:rsidRPr="00B6583B">
        <w:rPr>
          <w:rFonts w:ascii="宋体" w:hAnsi="宋体" w:hint="eastAsia"/>
          <w:szCs w:val="21"/>
        </w:rPr>
        <w:t>或</w:t>
      </w:r>
      <w:r w:rsidR="00EF5951" w:rsidRPr="00EF5951">
        <w:rPr>
          <w:position w:val="-10"/>
        </w:rPr>
        <w:object w:dxaOrig="680" w:dyaOrig="320">
          <v:shape id="_x0000_i1092" type="#_x0000_t75" style="width:33.8pt;height:16.3pt" o:ole="">
            <v:imagedata r:id="rId143" o:title=""/>
          </v:shape>
          <o:OLEObject Type="Embed" ProgID="Equation.DSMT4" ShapeID="_x0000_i1092" DrawAspect="Content" ObjectID="_1669793177" r:id="rId144"/>
        </w:object>
      </w:r>
      <w:r w:rsidR="001824AA">
        <w:rPr>
          <w:rFonts w:hint="eastAsia"/>
        </w:rPr>
        <w:t>．</w:t>
      </w:r>
    </w:p>
    <w:p w:rsidR="0054243E" w:rsidRPr="006342F7" w:rsidRDefault="0054243E" w:rsidP="0054243E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44256D" w:rsidRPr="006342F7" w:rsidRDefault="0044256D" w:rsidP="0044256D">
      <w:pPr>
        <w:tabs>
          <w:tab w:val="left" w:pos="4680"/>
        </w:tabs>
        <w:rPr>
          <w:rFonts w:ascii="宋体" w:hAnsi="宋体"/>
          <w:szCs w:val="21"/>
        </w:rPr>
      </w:pPr>
    </w:p>
    <w:p w:rsidR="006B0259" w:rsidRDefault="0044256D" w:rsidP="006B0259">
      <w:pPr>
        <w:ind w:left="480" w:hangingChars="200" w:hanging="480"/>
      </w:pPr>
      <w:r w:rsidRPr="00B1793C">
        <w:rPr>
          <w:rFonts w:hint="eastAsia"/>
        </w:rPr>
        <w:t>(</w:t>
      </w:r>
      <w:r>
        <w:rPr>
          <w:rFonts w:hint="eastAsia"/>
        </w:rPr>
        <w:t>4</w:t>
      </w:r>
      <w:r w:rsidRPr="00B1793C">
        <w:rPr>
          <w:rFonts w:hint="eastAsia"/>
        </w:rPr>
        <w:t xml:space="preserve">) </w:t>
      </w:r>
      <w:r w:rsidR="006B0259">
        <w:rPr>
          <w:rFonts w:hint="eastAsia"/>
        </w:rPr>
        <w:t>设</w:t>
      </w:r>
      <w:r w:rsidR="00EF5951" w:rsidRPr="00025957">
        <w:rPr>
          <w:position w:val="-4"/>
        </w:rPr>
        <w:object w:dxaOrig="220" w:dyaOrig="260">
          <v:shape id="_x0000_i1093" type="#_x0000_t75" style="width:10.65pt;height:13.15pt" o:ole="">
            <v:imagedata r:id="rId145" o:title=""/>
          </v:shape>
          <o:OLEObject Type="Embed" ProgID="Equation.DSMT4" ShapeID="_x0000_i1093" DrawAspect="Content" ObjectID="_1669793178" r:id="rId146"/>
        </w:object>
      </w:r>
      <w:r w:rsidR="006B0259">
        <w:rPr>
          <w:rFonts w:hint="eastAsia"/>
        </w:rPr>
        <w:t>是</w:t>
      </w:r>
      <w:r w:rsidR="00EF5951" w:rsidRPr="00025957">
        <w:rPr>
          <w:position w:val="-4"/>
        </w:rPr>
        <w:object w:dxaOrig="560" w:dyaOrig="200">
          <v:shape id="_x0000_i1094" type="#_x0000_t75" style="width:28.15pt;height:10pt" o:ole="">
            <v:imagedata r:id="rId147" o:title=""/>
          </v:shape>
          <o:OLEObject Type="Embed" ProgID="Equation.DSMT4" ShapeID="_x0000_i1094" DrawAspect="Content" ObjectID="_1669793179" r:id="rId148"/>
        </w:object>
      </w:r>
      <w:r w:rsidR="006B0259">
        <w:rPr>
          <w:rFonts w:hint="eastAsia"/>
        </w:rPr>
        <w:t>矩阵，</w:t>
      </w:r>
      <w:r w:rsidR="00EF5951" w:rsidRPr="00EF5951">
        <w:rPr>
          <w:position w:val="-6"/>
        </w:rPr>
        <w:object w:dxaOrig="700" w:dyaOrig="279">
          <v:shape id="_x0000_i1095" type="#_x0000_t75" style="width:35.05pt;height:13.75pt" o:ole="">
            <v:imagedata r:id="rId149" o:title=""/>
          </v:shape>
          <o:OLEObject Type="Embed" ProgID="Equation.DSMT4" ShapeID="_x0000_i1095" DrawAspect="Content" ObjectID="_1669793180" r:id="rId150"/>
        </w:object>
      </w:r>
      <w:r w:rsidR="006B0259">
        <w:rPr>
          <w:rFonts w:hint="eastAsia"/>
        </w:rPr>
        <w:t>是非齐次线性方程组</w:t>
      </w:r>
      <w:r w:rsidR="00EF5951" w:rsidRPr="00EF5951">
        <w:rPr>
          <w:position w:val="-6"/>
        </w:rPr>
        <w:object w:dxaOrig="700" w:dyaOrig="279">
          <v:shape id="_x0000_i1096" type="#_x0000_t75" style="width:35.05pt;height:13.75pt" o:ole="">
            <v:imagedata r:id="rId151" o:title=""/>
          </v:shape>
          <o:OLEObject Type="Embed" ProgID="Equation.DSMT4" ShapeID="_x0000_i1096" DrawAspect="Content" ObjectID="_1669793181" r:id="rId152"/>
        </w:object>
      </w:r>
      <w:r w:rsidR="006B0259">
        <w:rPr>
          <w:rFonts w:hint="eastAsia"/>
        </w:rPr>
        <w:t>所对应的齐次线性方程组，则下列结论正确的是</w:t>
      </w:r>
      <w:r w:rsidR="006B0259" w:rsidRPr="00F94508">
        <w:rPr>
          <w:rFonts w:hint="eastAsia"/>
        </w:rPr>
        <w:t>(    )</w:t>
      </w:r>
    </w:p>
    <w:p w:rsidR="006B0259" w:rsidRDefault="006B0259" w:rsidP="006B0259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若</w:t>
      </w:r>
      <w:r w:rsidR="00EF5951" w:rsidRPr="00EF5951">
        <w:rPr>
          <w:position w:val="-6"/>
        </w:rPr>
        <w:object w:dxaOrig="700" w:dyaOrig="279">
          <v:shape id="_x0000_i1097" type="#_x0000_t75" style="width:35.05pt;height:13.75pt" o:ole="">
            <v:imagedata r:id="rId153" o:title=""/>
          </v:shape>
          <o:OLEObject Type="Embed" ProgID="Equation.DSMT4" ShapeID="_x0000_i1097" DrawAspect="Content" ObjectID="_1669793182" r:id="rId154"/>
        </w:object>
      </w:r>
      <w:r>
        <w:rPr>
          <w:rFonts w:hint="eastAsia"/>
        </w:rPr>
        <w:t>仅有零解，则</w:t>
      </w:r>
      <w:r w:rsidR="00EF5951" w:rsidRPr="00EF5951">
        <w:rPr>
          <w:position w:val="-6"/>
        </w:rPr>
        <w:object w:dxaOrig="700" w:dyaOrig="279">
          <v:shape id="_x0000_i1098" type="#_x0000_t75" style="width:35.05pt;height:13.75pt" o:ole="">
            <v:imagedata r:id="rId155" o:title=""/>
          </v:shape>
          <o:OLEObject Type="Embed" ProgID="Equation.DSMT4" ShapeID="_x0000_i1098" DrawAspect="Content" ObjectID="_1669793183" r:id="rId156"/>
        </w:object>
      </w:r>
      <w:r>
        <w:rPr>
          <w:rFonts w:hint="eastAsia"/>
        </w:rPr>
        <w:t>有唯一解．</w:t>
      </w:r>
    </w:p>
    <w:p w:rsidR="006B0259" w:rsidRDefault="006B0259" w:rsidP="006B0259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若</w:t>
      </w:r>
      <w:r w:rsidR="00EF5951" w:rsidRPr="00EF5951">
        <w:rPr>
          <w:position w:val="-6"/>
        </w:rPr>
        <w:object w:dxaOrig="700" w:dyaOrig="279">
          <v:shape id="_x0000_i1099" type="#_x0000_t75" style="width:35.05pt;height:13.75pt" o:ole="">
            <v:imagedata r:id="rId157" o:title=""/>
          </v:shape>
          <o:OLEObject Type="Embed" ProgID="Equation.DSMT4" ShapeID="_x0000_i1099" DrawAspect="Content" ObjectID="_1669793184" r:id="rId158"/>
        </w:object>
      </w:r>
      <w:r>
        <w:rPr>
          <w:rFonts w:hint="eastAsia"/>
        </w:rPr>
        <w:t>有非零解，则</w:t>
      </w:r>
      <w:r w:rsidR="00EF5951" w:rsidRPr="00EF5951">
        <w:rPr>
          <w:position w:val="-6"/>
        </w:rPr>
        <w:object w:dxaOrig="700" w:dyaOrig="279">
          <v:shape id="_x0000_i1100" type="#_x0000_t75" style="width:35.05pt;height:13.75pt" o:ole="">
            <v:imagedata r:id="rId159" o:title=""/>
          </v:shape>
          <o:OLEObject Type="Embed" ProgID="Equation.DSMT4" ShapeID="_x0000_i1100" DrawAspect="Content" ObjectID="_1669793185" r:id="rId160"/>
        </w:object>
      </w:r>
      <w:r>
        <w:rPr>
          <w:rFonts w:hint="eastAsia"/>
        </w:rPr>
        <w:t>有无穷多个解．</w:t>
      </w:r>
    </w:p>
    <w:p w:rsidR="006B0259" w:rsidRDefault="006B0259" w:rsidP="006B0259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若</w:t>
      </w:r>
      <w:r w:rsidR="00EF5951" w:rsidRPr="00EF5951">
        <w:rPr>
          <w:position w:val="-6"/>
        </w:rPr>
        <w:object w:dxaOrig="700" w:dyaOrig="279">
          <v:shape id="_x0000_i1101" type="#_x0000_t75" style="width:35.05pt;height:13.75pt" o:ole="">
            <v:imagedata r:id="rId161" o:title=""/>
          </v:shape>
          <o:OLEObject Type="Embed" ProgID="Equation.DSMT4" ShapeID="_x0000_i1101" DrawAspect="Content" ObjectID="_1669793186" r:id="rId162"/>
        </w:object>
      </w:r>
      <w:r>
        <w:rPr>
          <w:rFonts w:hint="eastAsia"/>
        </w:rPr>
        <w:t>有无穷多个解，则</w:t>
      </w:r>
      <w:r w:rsidR="00EF5951" w:rsidRPr="00EF5951">
        <w:rPr>
          <w:position w:val="-6"/>
        </w:rPr>
        <w:object w:dxaOrig="700" w:dyaOrig="279">
          <v:shape id="_x0000_i1102" type="#_x0000_t75" style="width:35.05pt;height:13.75pt" o:ole="">
            <v:imagedata r:id="rId163" o:title=""/>
          </v:shape>
          <o:OLEObject Type="Embed" ProgID="Equation.DSMT4" ShapeID="_x0000_i1102" DrawAspect="Content" ObjectID="_1669793187" r:id="rId164"/>
        </w:object>
      </w:r>
      <w:r>
        <w:rPr>
          <w:rFonts w:hint="eastAsia"/>
        </w:rPr>
        <w:t>仅有零解．</w:t>
      </w:r>
    </w:p>
    <w:p w:rsidR="0044256D" w:rsidRDefault="006B0259" w:rsidP="006B0259">
      <w:pPr>
        <w:ind w:leftChars="200" w:left="480"/>
        <w:rPr>
          <w:rFonts w:ascii="宋体" w:hAnsi="宋体"/>
          <w:szCs w:val="21"/>
        </w:rPr>
      </w:pPr>
      <w:r>
        <w:rPr>
          <w:rFonts w:hint="eastAsia"/>
        </w:rPr>
        <w:t xml:space="preserve">(D) </w:t>
      </w:r>
      <w:r>
        <w:rPr>
          <w:rFonts w:hint="eastAsia"/>
        </w:rPr>
        <w:t>若</w:t>
      </w:r>
      <w:r w:rsidR="00EF5951" w:rsidRPr="00EF5951">
        <w:rPr>
          <w:position w:val="-6"/>
        </w:rPr>
        <w:object w:dxaOrig="700" w:dyaOrig="279">
          <v:shape id="_x0000_i1103" type="#_x0000_t75" style="width:35.05pt;height:13.75pt" o:ole="">
            <v:imagedata r:id="rId165" o:title=""/>
          </v:shape>
          <o:OLEObject Type="Embed" ProgID="Equation.DSMT4" ShapeID="_x0000_i1103" DrawAspect="Content" ObjectID="_1669793188" r:id="rId166"/>
        </w:object>
      </w:r>
      <w:r>
        <w:rPr>
          <w:rFonts w:hint="eastAsia"/>
        </w:rPr>
        <w:t>有无穷多个解，则</w:t>
      </w:r>
      <w:r w:rsidR="00EF5951" w:rsidRPr="00EF5951">
        <w:rPr>
          <w:position w:val="-6"/>
        </w:rPr>
        <w:object w:dxaOrig="700" w:dyaOrig="279">
          <v:shape id="_x0000_i1104" type="#_x0000_t75" style="width:35.05pt;height:13.75pt" o:ole="">
            <v:imagedata r:id="rId167" o:title=""/>
          </v:shape>
          <o:OLEObject Type="Embed" ProgID="Equation.DSMT4" ShapeID="_x0000_i1104" DrawAspect="Content" ObjectID="_1669793189" r:id="rId168"/>
        </w:object>
      </w:r>
      <w:r>
        <w:rPr>
          <w:rFonts w:hint="eastAsia"/>
        </w:rPr>
        <w:t>有非零解．</w:t>
      </w:r>
    </w:p>
    <w:p w:rsidR="007E539C" w:rsidRDefault="007E539C" w:rsidP="007E539C">
      <w:pPr>
        <w:rPr>
          <w:rFonts w:ascii="宋体" w:hAnsi="宋体"/>
          <w:szCs w:val="21"/>
        </w:rPr>
      </w:pPr>
    </w:p>
    <w:p w:rsidR="007E539C" w:rsidRPr="007E539C" w:rsidRDefault="0044256D" w:rsidP="007E539C">
      <w:pPr>
        <w:ind w:left="480" w:hangingChars="200" w:hanging="480"/>
        <w:rPr>
          <w:rFonts w:ascii="宋体" w:hAnsi="宋体"/>
          <w:b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应选</w:t>
      </w:r>
      <w:r w:rsidRPr="00D252EA">
        <w:rPr>
          <w:rFonts w:hint="eastAsia"/>
        </w:rPr>
        <w:t>(</w:t>
      </w:r>
      <w:r w:rsidR="006B0259">
        <w:rPr>
          <w:rFonts w:hint="eastAsia"/>
        </w:rPr>
        <w:t>D</w:t>
      </w:r>
      <w:r w:rsidRPr="00D252E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7E539C" w:rsidRPr="007E539C">
        <w:rPr>
          <w:rFonts w:ascii="宋体" w:hAnsi="宋体" w:hint="eastAsia"/>
          <w:szCs w:val="21"/>
        </w:rPr>
        <w:t>若</w:t>
      </w:r>
      <w:r w:rsidR="00EF5951" w:rsidRPr="00EF5951">
        <w:rPr>
          <w:position w:val="-6"/>
        </w:rPr>
        <w:object w:dxaOrig="700" w:dyaOrig="279">
          <v:shape id="_x0000_i1105" type="#_x0000_t75" style="width:35.05pt;height:13.75pt" o:ole="">
            <v:imagedata r:id="rId169" o:title=""/>
          </v:shape>
          <o:OLEObject Type="Embed" ProgID="Equation.DSMT4" ShapeID="_x0000_i1105" DrawAspect="Content" ObjectID="_1669793190" r:id="rId170"/>
        </w:object>
      </w:r>
      <w:r w:rsidR="007E539C" w:rsidRPr="007E539C">
        <w:rPr>
          <w:rFonts w:ascii="宋体" w:hAnsi="宋体" w:hint="eastAsia"/>
          <w:szCs w:val="21"/>
        </w:rPr>
        <w:t>有无穷多个解，则</w:t>
      </w:r>
      <w:r w:rsidR="00EF5951" w:rsidRPr="00EF5951">
        <w:rPr>
          <w:position w:val="-10"/>
        </w:rPr>
        <w:object w:dxaOrig="1500" w:dyaOrig="360">
          <v:shape id="_x0000_i1106" type="#_x0000_t75" style="width:75.15pt;height:18.15pt" o:ole="">
            <v:imagedata r:id="rId171" o:title=""/>
          </v:shape>
          <o:OLEObject Type="Embed" ProgID="Equation.DSMT4" ShapeID="_x0000_i1106" DrawAspect="Content" ObjectID="_1669793191" r:id="rId172"/>
        </w:object>
      </w:r>
      <w:r w:rsidR="007E539C" w:rsidRPr="007E539C">
        <w:rPr>
          <w:rFonts w:ascii="宋体" w:hAnsi="宋体" w:hint="eastAsia"/>
          <w:szCs w:val="21"/>
        </w:rPr>
        <w:t>，故排除</w:t>
      </w:r>
      <w:r w:rsidR="007E539C" w:rsidRPr="007E539C">
        <w:rPr>
          <w:rFonts w:hint="eastAsia"/>
        </w:rPr>
        <w:t>(C)</w:t>
      </w:r>
      <w:r w:rsidR="007E539C">
        <w:rPr>
          <w:rFonts w:hint="eastAsia"/>
        </w:rPr>
        <w:t>，</w:t>
      </w:r>
      <w:r w:rsidR="007E539C" w:rsidRPr="007E539C">
        <w:rPr>
          <w:rFonts w:hint="eastAsia"/>
        </w:rPr>
        <w:t>并选</w:t>
      </w:r>
      <w:r w:rsidR="007E539C">
        <w:rPr>
          <w:rFonts w:hint="eastAsia"/>
        </w:rPr>
        <w:t>(D)</w:t>
      </w:r>
      <w:r w:rsidR="007E539C">
        <w:rPr>
          <w:rFonts w:ascii="宋体" w:hAnsi="宋体" w:hint="eastAsia"/>
          <w:szCs w:val="21"/>
        </w:rPr>
        <w:t>．</w:t>
      </w:r>
      <w:r w:rsidR="007E539C" w:rsidRPr="007E539C">
        <w:rPr>
          <w:rFonts w:ascii="宋体" w:hAnsi="宋体" w:hint="eastAsia"/>
          <w:szCs w:val="21"/>
        </w:rPr>
        <w:t>若</w:t>
      </w:r>
      <w:r w:rsidR="00EF5951" w:rsidRPr="00EF5951">
        <w:rPr>
          <w:position w:val="-6"/>
        </w:rPr>
        <w:object w:dxaOrig="700" w:dyaOrig="279">
          <v:shape id="_x0000_i1107" type="#_x0000_t75" style="width:35.05pt;height:13.75pt" o:ole="">
            <v:imagedata r:id="rId173" o:title=""/>
          </v:shape>
          <o:OLEObject Type="Embed" ProgID="Equation.DSMT4" ShapeID="_x0000_i1107" DrawAspect="Content" ObjectID="_1669793192" r:id="rId174"/>
        </w:object>
      </w:r>
      <w:r w:rsidR="007E539C" w:rsidRPr="007E539C">
        <w:rPr>
          <w:rFonts w:ascii="宋体" w:hAnsi="宋体" w:hint="eastAsia"/>
          <w:szCs w:val="21"/>
        </w:rPr>
        <w:t>仅有零解，则</w:t>
      </w:r>
      <w:r w:rsidR="00EF5951" w:rsidRPr="00EF5951">
        <w:rPr>
          <w:position w:val="-10"/>
        </w:rPr>
        <w:object w:dxaOrig="840" w:dyaOrig="320">
          <v:shape id="_x0000_i1108" type="#_x0000_t75" style="width:41.95pt;height:16.3pt" o:ole="">
            <v:imagedata r:id="rId175" o:title=""/>
          </v:shape>
          <o:OLEObject Type="Embed" ProgID="Equation.DSMT4" ShapeID="_x0000_i1108" DrawAspect="Content" ObjectID="_1669793193" r:id="rId176"/>
        </w:object>
      </w:r>
      <w:r w:rsidR="007E539C">
        <w:rPr>
          <w:rFonts w:ascii="宋体" w:hAnsi="宋体" w:hint="eastAsia"/>
          <w:szCs w:val="21"/>
        </w:rPr>
        <w:t>；</w:t>
      </w:r>
      <w:r w:rsidR="007E539C" w:rsidRPr="007E539C">
        <w:rPr>
          <w:rFonts w:ascii="宋体" w:hAnsi="宋体" w:hint="eastAsia"/>
          <w:szCs w:val="21"/>
        </w:rPr>
        <w:t>若</w:t>
      </w:r>
      <w:r w:rsidR="00EF5951" w:rsidRPr="00EF5951">
        <w:rPr>
          <w:position w:val="-6"/>
        </w:rPr>
        <w:object w:dxaOrig="700" w:dyaOrig="279">
          <v:shape id="_x0000_i1109" type="#_x0000_t75" style="width:35.05pt;height:13.75pt" o:ole="">
            <v:imagedata r:id="rId177" o:title=""/>
          </v:shape>
          <o:OLEObject Type="Embed" ProgID="Equation.DSMT4" ShapeID="_x0000_i1109" DrawAspect="Content" ObjectID="_1669793194" r:id="rId178"/>
        </w:object>
      </w:r>
      <w:r w:rsidR="007E539C">
        <w:rPr>
          <w:rFonts w:ascii="宋体" w:hAnsi="宋体" w:hint="eastAsia"/>
          <w:szCs w:val="21"/>
        </w:rPr>
        <w:t>有非零解，则</w:t>
      </w:r>
      <w:r w:rsidR="00EF5951" w:rsidRPr="00EF5951">
        <w:rPr>
          <w:position w:val="-10"/>
        </w:rPr>
        <w:object w:dxaOrig="840" w:dyaOrig="320">
          <v:shape id="_x0000_i1110" type="#_x0000_t75" style="width:41.95pt;height:16.3pt" o:ole="">
            <v:imagedata r:id="rId179" o:title=""/>
          </v:shape>
          <o:OLEObject Type="Embed" ProgID="Equation.DSMT4" ShapeID="_x0000_i1110" DrawAspect="Content" ObjectID="_1669793195" r:id="rId180"/>
        </w:object>
      </w:r>
      <w:r w:rsidR="007E539C">
        <w:rPr>
          <w:rFonts w:ascii="宋体" w:hAnsi="宋体" w:hint="eastAsia"/>
          <w:szCs w:val="21"/>
        </w:rPr>
        <w:t>．这两种情形都无法</w:t>
      </w:r>
      <w:r w:rsidR="007E539C" w:rsidRPr="007E539C">
        <w:rPr>
          <w:rFonts w:ascii="宋体" w:hAnsi="宋体" w:hint="eastAsia"/>
          <w:szCs w:val="21"/>
        </w:rPr>
        <w:t>保证</w:t>
      </w:r>
      <w:r w:rsidR="00EF5951" w:rsidRPr="00EF5951">
        <w:rPr>
          <w:position w:val="-10"/>
        </w:rPr>
        <w:object w:dxaOrig="1160" w:dyaOrig="360">
          <v:shape id="_x0000_i1111" type="#_x0000_t75" style="width:58.25pt;height:18.15pt" o:ole="">
            <v:imagedata r:id="rId181" o:title=""/>
          </v:shape>
          <o:OLEObject Type="Embed" ProgID="Equation.DSMT4" ShapeID="_x0000_i1111" DrawAspect="Content" ObjectID="_1669793196" r:id="rId182"/>
        </w:object>
      </w:r>
      <w:r w:rsidR="007E539C" w:rsidRPr="007E539C">
        <w:rPr>
          <w:rFonts w:ascii="宋体" w:hAnsi="宋体" w:hint="eastAsia"/>
          <w:szCs w:val="21"/>
        </w:rPr>
        <w:t>，</w:t>
      </w:r>
      <w:r w:rsidR="007E539C">
        <w:rPr>
          <w:rFonts w:ascii="宋体" w:hAnsi="宋体" w:hint="eastAsia"/>
          <w:szCs w:val="21"/>
        </w:rPr>
        <w:t>即无法</w:t>
      </w:r>
      <w:r w:rsidR="007E539C" w:rsidRPr="007E539C">
        <w:rPr>
          <w:rFonts w:ascii="宋体" w:hAnsi="宋体" w:hint="eastAsia"/>
          <w:szCs w:val="21"/>
        </w:rPr>
        <w:t>保证</w:t>
      </w:r>
      <w:r w:rsidR="00EF5951" w:rsidRPr="00EF5951">
        <w:rPr>
          <w:position w:val="-6"/>
        </w:rPr>
        <w:object w:dxaOrig="700" w:dyaOrig="279">
          <v:shape id="_x0000_i1112" type="#_x0000_t75" style="width:35.05pt;height:13.75pt" o:ole="">
            <v:imagedata r:id="rId183" o:title=""/>
          </v:shape>
          <o:OLEObject Type="Embed" ProgID="Equation.DSMT4" ShapeID="_x0000_i1112" DrawAspect="Content" ObjectID="_1669793197" r:id="rId184"/>
        </w:object>
      </w:r>
      <w:r w:rsidR="007E539C" w:rsidRPr="007E539C">
        <w:rPr>
          <w:rFonts w:ascii="宋体" w:hAnsi="宋体" w:hint="eastAsia"/>
          <w:szCs w:val="21"/>
        </w:rPr>
        <w:t>有解，</w:t>
      </w:r>
      <w:r w:rsidR="007E539C" w:rsidRPr="007E539C">
        <w:rPr>
          <w:rFonts w:hint="eastAsia"/>
        </w:rPr>
        <w:t>故</w:t>
      </w:r>
      <w:r w:rsidR="007E539C" w:rsidRPr="007E539C">
        <w:rPr>
          <w:rFonts w:hint="eastAsia"/>
        </w:rPr>
        <w:t>(A)</w:t>
      </w:r>
      <w:r w:rsidR="007E539C" w:rsidRPr="007E539C">
        <w:rPr>
          <w:rFonts w:hint="eastAsia"/>
        </w:rPr>
        <w:t>和</w:t>
      </w:r>
      <w:r w:rsidR="007E539C" w:rsidRPr="007E539C">
        <w:rPr>
          <w:rFonts w:hint="eastAsia"/>
        </w:rPr>
        <w:t>(B)</w:t>
      </w:r>
      <w:r w:rsidR="007E539C" w:rsidRPr="007E539C">
        <w:rPr>
          <w:rFonts w:hint="eastAsia"/>
        </w:rPr>
        <w:t>都</w:t>
      </w:r>
      <w:r w:rsidR="007E539C">
        <w:rPr>
          <w:rFonts w:ascii="宋体" w:hAnsi="宋体" w:hint="eastAsia"/>
          <w:szCs w:val="21"/>
        </w:rPr>
        <w:t>错误．</w:t>
      </w:r>
    </w:p>
    <w:p w:rsidR="0044256D" w:rsidRPr="00817E5F" w:rsidRDefault="0044256D" w:rsidP="0044256D"/>
    <w:p w:rsidR="0044256D" w:rsidRPr="006342F7" w:rsidRDefault="0044256D" w:rsidP="0054243E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54243E" w:rsidRDefault="0054243E" w:rsidP="0054243E">
      <w:pPr>
        <w:ind w:left="480" w:hangingChars="200" w:hanging="480"/>
        <w:rPr>
          <w:rFonts w:ascii="宋体" w:hAnsi="宋体"/>
          <w:szCs w:val="21"/>
        </w:rPr>
      </w:pPr>
      <w:r w:rsidRPr="00B1793C">
        <w:rPr>
          <w:rFonts w:hint="eastAsia"/>
        </w:rPr>
        <w:t>(</w:t>
      </w:r>
      <w:r w:rsidR="0044256D">
        <w:rPr>
          <w:rFonts w:hint="eastAsia"/>
        </w:rPr>
        <w:t>5</w:t>
      </w:r>
      <w:r w:rsidRPr="00B1793C">
        <w:rPr>
          <w:rFonts w:hint="eastAsia"/>
        </w:rPr>
        <w:t>)</w:t>
      </w:r>
      <w:r w:rsidR="0044256D" w:rsidRPr="00FA137D">
        <w:rPr>
          <w:rStyle w:val="ae"/>
          <w:rFonts w:hint="eastAsia"/>
        </w:rPr>
        <w:t>【</w:t>
      </w:r>
      <w:r w:rsidR="0044256D">
        <w:rPr>
          <w:rStyle w:val="ae"/>
          <w:rFonts w:hint="eastAsia"/>
        </w:rPr>
        <w:t>同试卷</w:t>
      </w:r>
      <w:r w:rsidR="0044256D" w:rsidRPr="00FA137D">
        <w:rPr>
          <w:rStyle w:val="ae"/>
          <w:rFonts w:hint="eastAsia"/>
        </w:rPr>
        <w:t>四第</w:t>
      </w:r>
      <w:r w:rsidR="0044256D">
        <w:rPr>
          <w:rStyle w:val="ae"/>
          <w:rFonts w:hint="eastAsia"/>
        </w:rPr>
        <w:t>二</w:t>
      </w:r>
      <w:r w:rsidR="0044256D">
        <w:rPr>
          <w:rStyle w:val="ae"/>
        </w:rPr>
        <w:t>(</w:t>
      </w:r>
      <w:r w:rsidR="0044256D">
        <w:rPr>
          <w:rStyle w:val="ae"/>
          <w:rFonts w:hint="eastAsia"/>
        </w:rPr>
        <w:t>4</w:t>
      </w:r>
      <w:r w:rsidR="0044256D">
        <w:rPr>
          <w:rStyle w:val="ae"/>
        </w:rPr>
        <w:t>)</w:t>
      </w:r>
      <w:r w:rsidR="0044256D" w:rsidRPr="00FA137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EF5951" w:rsidRPr="00025957">
        <w:rPr>
          <w:position w:val="-4"/>
        </w:rPr>
        <w:object w:dxaOrig="220" w:dyaOrig="260">
          <v:shape id="_x0000_i1113" type="#_x0000_t75" style="width:10.65pt;height:13.15pt" o:ole="">
            <v:imagedata r:id="rId185" o:title=""/>
          </v:shape>
          <o:OLEObject Type="Embed" ProgID="Equation.DSMT4" ShapeID="_x0000_i1113" DrawAspect="Content" ObjectID="_1669793198" r:id="rId186"/>
        </w:object>
      </w:r>
      <w:r>
        <w:rPr>
          <w:rFonts w:ascii="宋体" w:hAnsi="宋体" w:hint="eastAsia"/>
          <w:szCs w:val="21"/>
        </w:rPr>
        <w:t>和</w:t>
      </w:r>
      <w:r w:rsidR="00EF5951" w:rsidRPr="00025957">
        <w:rPr>
          <w:position w:val="-4"/>
        </w:rPr>
        <w:object w:dxaOrig="220" w:dyaOrig="260">
          <v:shape id="_x0000_i1114" type="#_x0000_t75" style="width:10.65pt;height:13.15pt" o:ole="">
            <v:imagedata r:id="rId187" o:title=""/>
          </v:shape>
          <o:OLEObject Type="Embed" ProgID="Equation.DSMT4" ShapeID="_x0000_i1114" DrawAspect="Content" ObjectID="_1669793199" r:id="rId188"/>
        </w:object>
      </w:r>
      <w:r>
        <w:rPr>
          <w:rFonts w:ascii="宋体" w:hAnsi="宋体" w:hint="eastAsia"/>
          <w:szCs w:val="21"/>
        </w:rPr>
        <w:t xml:space="preserve">是任意两个概率不为零的不相容事件,则下列结论中肯定正确的是 </w:t>
      </w:r>
      <w:r w:rsidRPr="005470AA">
        <w:rPr>
          <w:rFonts w:hint="eastAsia"/>
        </w:rPr>
        <w:t>(    )</w:t>
      </w:r>
    </w:p>
    <w:p w:rsidR="0054243E" w:rsidRDefault="0054243E" w:rsidP="0054243E">
      <w:pPr>
        <w:ind w:firstLineChars="200" w:firstLine="480"/>
        <w:rPr>
          <w:rFonts w:ascii="宋体" w:hAnsi="宋体"/>
          <w:szCs w:val="21"/>
        </w:rPr>
      </w:pPr>
      <w:r w:rsidRPr="005470AA">
        <w:rPr>
          <w:rFonts w:hint="eastAsia"/>
        </w:rPr>
        <w:t xml:space="preserve">(A) </w:t>
      </w:r>
      <w:r w:rsidR="00EF5951" w:rsidRPr="00025957">
        <w:rPr>
          <w:position w:val="-4"/>
        </w:rPr>
        <w:object w:dxaOrig="220" w:dyaOrig="320">
          <v:shape id="_x0000_i1115" type="#_x0000_t75" style="width:10.65pt;height:16.3pt" o:ole="">
            <v:imagedata r:id="rId189" o:title=""/>
          </v:shape>
          <o:OLEObject Type="Embed" ProgID="Equation.DSMT4" ShapeID="_x0000_i1115" DrawAspect="Content" ObjectID="_1669793200" r:id="rId190"/>
        </w:object>
      </w:r>
      <w:r>
        <w:rPr>
          <w:rFonts w:ascii="宋体" w:hAnsi="宋体" w:hint="eastAsia"/>
          <w:szCs w:val="21"/>
        </w:rPr>
        <w:t>与</w:t>
      </w:r>
      <w:r w:rsidR="00EF5951" w:rsidRPr="00025957">
        <w:rPr>
          <w:position w:val="-4"/>
        </w:rPr>
        <w:object w:dxaOrig="220" w:dyaOrig="320">
          <v:shape id="_x0000_i1116" type="#_x0000_t75" style="width:10.65pt;height:16.3pt" o:ole="">
            <v:imagedata r:id="rId191" o:title=""/>
          </v:shape>
          <o:OLEObject Type="Embed" ProgID="Equation.DSMT4" ShapeID="_x0000_i1116" DrawAspect="Content" ObjectID="_1669793201" r:id="rId192"/>
        </w:object>
      </w:r>
      <w:r>
        <w:rPr>
          <w:rFonts w:ascii="宋体" w:hAnsi="宋体" w:hint="eastAsia"/>
          <w:szCs w:val="21"/>
        </w:rPr>
        <w:t>不相容．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470AA">
        <w:rPr>
          <w:rFonts w:hint="eastAsia"/>
        </w:rPr>
        <w:t>(B)</w:t>
      </w:r>
      <w:r w:rsidRPr="005470AA">
        <w:t xml:space="preserve"> </w:t>
      </w:r>
      <w:r w:rsidR="00EF5951" w:rsidRPr="00025957">
        <w:rPr>
          <w:position w:val="-4"/>
        </w:rPr>
        <w:object w:dxaOrig="220" w:dyaOrig="320">
          <v:shape id="_x0000_i1117" type="#_x0000_t75" style="width:10.65pt;height:16.3pt" o:ole="">
            <v:imagedata r:id="rId193" o:title=""/>
          </v:shape>
          <o:OLEObject Type="Embed" ProgID="Equation.DSMT4" ShapeID="_x0000_i1117" DrawAspect="Content" ObjectID="_1669793202" r:id="rId194"/>
        </w:object>
      </w:r>
      <w:r>
        <w:rPr>
          <w:rFonts w:ascii="宋体" w:hAnsi="宋体" w:hint="eastAsia"/>
          <w:szCs w:val="21"/>
        </w:rPr>
        <w:t>与</w:t>
      </w:r>
      <w:r w:rsidR="00EF5951" w:rsidRPr="00025957">
        <w:rPr>
          <w:position w:val="-4"/>
        </w:rPr>
        <w:object w:dxaOrig="220" w:dyaOrig="320">
          <v:shape id="_x0000_i1118" type="#_x0000_t75" style="width:10.65pt;height:16.3pt" o:ole="">
            <v:imagedata r:id="rId195" o:title=""/>
          </v:shape>
          <o:OLEObject Type="Embed" ProgID="Equation.DSMT4" ShapeID="_x0000_i1118" DrawAspect="Content" ObjectID="_1669793203" r:id="rId196"/>
        </w:object>
      </w:r>
      <w:r>
        <w:rPr>
          <w:rFonts w:ascii="宋体" w:hAnsi="宋体" w:hint="eastAsia"/>
          <w:szCs w:val="21"/>
        </w:rPr>
        <w:t>相容．</w:t>
      </w:r>
    </w:p>
    <w:p w:rsidR="0054243E" w:rsidRDefault="0054243E" w:rsidP="0054243E">
      <w:pPr>
        <w:ind w:firstLineChars="200" w:firstLine="480"/>
        <w:rPr>
          <w:rFonts w:ascii="宋体" w:hAnsi="宋体"/>
          <w:szCs w:val="21"/>
        </w:rPr>
      </w:pPr>
      <w:r w:rsidRPr="005470AA">
        <w:rPr>
          <w:rFonts w:hint="eastAsia"/>
        </w:rPr>
        <w:t xml:space="preserve">(C) </w:t>
      </w:r>
      <w:r w:rsidR="00EF5951" w:rsidRPr="00EF5951">
        <w:rPr>
          <w:position w:val="-14"/>
        </w:rPr>
        <w:object w:dxaOrig="2000" w:dyaOrig="400">
          <v:shape id="_x0000_i1119" type="#_x0000_t75" style="width:100.15pt;height:20.05pt" o:ole="">
            <v:imagedata r:id="rId197" o:title=""/>
          </v:shape>
          <o:OLEObject Type="Embed" ProgID="Equation.DSMT4" ShapeID="_x0000_i1119" DrawAspect="Content" ObjectID="_1669793204" r:id="rId19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470AA">
        <w:rPr>
          <w:rFonts w:hint="eastAsia"/>
        </w:rPr>
        <w:t>(D)</w:t>
      </w:r>
      <w:r w:rsidRPr="005470AA">
        <w:t xml:space="preserve"> </w:t>
      </w:r>
      <w:r w:rsidR="00EF5951" w:rsidRPr="00EF5951">
        <w:rPr>
          <w:position w:val="-14"/>
        </w:rPr>
        <w:object w:dxaOrig="1680" w:dyaOrig="400">
          <v:shape id="_x0000_i1120" type="#_x0000_t75" style="width:83.9pt;height:20.05pt" o:ole="">
            <v:imagedata r:id="rId199" o:title=""/>
          </v:shape>
          <o:OLEObject Type="Embed" ProgID="Equation.DSMT4" ShapeID="_x0000_i1120" DrawAspect="Content" ObjectID="_1669793205" r:id="rId200"/>
        </w:object>
      </w:r>
      <w:r>
        <w:rPr>
          <w:rFonts w:hint="eastAsia"/>
        </w:rPr>
        <w:t>．</w:t>
      </w:r>
    </w:p>
    <w:p w:rsidR="0054243E" w:rsidRDefault="0054243E" w:rsidP="0054243E">
      <w:pPr>
        <w:tabs>
          <w:tab w:val="left" w:pos="4680"/>
        </w:tabs>
        <w:rPr>
          <w:rFonts w:ascii="宋体" w:hAnsi="宋体"/>
          <w:szCs w:val="21"/>
        </w:rPr>
      </w:pPr>
    </w:p>
    <w:p w:rsidR="0054243E" w:rsidRDefault="0054243E" w:rsidP="0054243E">
      <w:pPr>
        <w:ind w:left="480" w:hangingChars="200" w:hanging="480"/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应选</w:t>
      </w:r>
      <w:r w:rsidRPr="00D252EA">
        <w:rPr>
          <w:rFonts w:hint="eastAsia"/>
        </w:rPr>
        <w:t>(D)</w:t>
      </w:r>
      <w:r>
        <w:rPr>
          <w:rFonts w:hint="eastAsia"/>
        </w:rPr>
        <w:t>．这是因为</w:t>
      </w:r>
      <w:r w:rsidR="00EF5951" w:rsidRPr="00EF5951">
        <w:rPr>
          <w:position w:val="-14"/>
        </w:rPr>
        <w:object w:dxaOrig="3300" w:dyaOrig="400">
          <v:shape id="_x0000_i1121" type="#_x0000_t75" style="width:164.65pt;height:20.05pt" o:ole="">
            <v:imagedata r:id="rId201" o:title=""/>
          </v:shape>
          <o:OLEObject Type="Embed" ProgID="Equation.DSMT4" ShapeID="_x0000_i1121" DrawAspect="Content" ObjectID="_1669793206" r:id="rId202"/>
        </w:object>
      </w:r>
      <w:r>
        <w:rPr>
          <w:rFonts w:hint="eastAsia"/>
        </w:rPr>
        <w:t>．</w:t>
      </w:r>
    </w:p>
    <w:p w:rsidR="0054243E" w:rsidRDefault="00EF5951" w:rsidP="0054243E">
      <w:pPr>
        <w:ind w:leftChars="200" w:left="480"/>
        <w:rPr>
          <w:rFonts w:ascii="宋体" w:hAnsi="宋体"/>
          <w:szCs w:val="21"/>
        </w:rPr>
      </w:pPr>
      <w:r w:rsidRPr="00EF5951">
        <w:rPr>
          <w:position w:val="-10"/>
        </w:rPr>
        <w:object w:dxaOrig="1160" w:dyaOrig="380">
          <v:shape id="_x0000_i1122" type="#_x0000_t75" style="width:58.25pt;height:18.8pt" o:ole="">
            <v:imagedata r:id="rId203" o:title=""/>
          </v:shape>
          <o:OLEObject Type="Embed" ProgID="Equation.DSMT4" ShapeID="_x0000_i1122" DrawAspect="Content" ObjectID="_1669793207" r:id="rId204"/>
        </w:object>
      </w:r>
      <w:r w:rsidR="0054243E">
        <w:rPr>
          <w:rFonts w:ascii="宋体" w:hAnsi="宋体" w:hint="eastAsia"/>
          <w:szCs w:val="21"/>
        </w:rPr>
        <w:t>，</w:t>
      </w:r>
      <w:r w:rsidR="0054243E" w:rsidRPr="00F41025">
        <w:rPr>
          <w:rFonts w:ascii="宋体" w:hAnsi="宋体" w:hint="eastAsia"/>
          <w:szCs w:val="21"/>
        </w:rPr>
        <w:t>如果</w:t>
      </w:r>
      <w:r w:rsidRPr="00EF5951">
        <w:rPr>
          <w:position w:val="-8"/>
        </w:rPr>
        <w:object w:dxaOrig="1020" w:dyaOrig="300">
          <v:shape id="_x0000_i1123" type="#_x0000_t75" style="width:51.35pt;height:15.05pt" o:ole="">
            <v:imagedata r:id="rId205" o:title=""/>
          </v:shape>
          <o:OLEObject Type="Embed" ProgID="Equation.DSMT4" ShapeID="_x0000_i1123" DrawAspect="Content" ObjectID="_1669793208" r:id="rId206"/>
        </w:object>
      </w:r>
      <w:r w:rsidR="0054243E">
        <w:rPr>
          <w:rFonts w:ascii="宋体" w:hAnsi="宋体" w:hint="eastAsia"/>
          <w:szCs w:val="21"/>
        </w:rPr>
        <w:t>,</w:t>
      </w:r>
      <w:r w:rsidR="0054243E" w:rsidRPr="00F41025">
        <w:rPr>
          <w:rFonts w:ascii="宋体" w:hAnsi="宋体" w:hint="eastAsia"/>
          <w:szCs w:val="21"/>
        </w:rPr>
        <w:t>则</w:t>
      </w:r>
      <w:r w:rsidRPr="00EF5951">
        <w:rPr>
          <w:position w:val="-10"/>
        </w:rPr>
        <w:object w:dxaOrig="820" w:dyaOrig="380">
          <v:shape id="_x0000_i1124" type="#_x0000_t75" style="width:40.7pt;height:18.8pt" o:ole="">
            <v:imagedata r:id="rId207" o:title=""/>
          </v:shape>
          <o:OLEObject Type="Embed" ProgID="Equation.DSMT4" ShapeID="_x0000_i1124" DrawAspect="Content" ObjectID="_1669793209" r:id="rId208"/>
        </w:object>
      </w:r>
      <w:r w:rsidR="0054243E">
        <w:rPr>
          <w:rFonts w:ascii="宋体" w:hAnsi="宋体" w:hint="eastAsia"/>
          <w:szCs w:val="21"/>
        </w:rPr>
        <w:t>,</w:t>
      </w:r>
      <w:r w:rsidR="0054243E" w:rsidRPr="00F41025">
        <w:rPr>
          <w:rFonts w:ascii="宋体" w:hAnsi="宋体" w:hint="eastAsia"/>
          <w:szCs w:val="21"/>
        </w:rPr>
        <w:t>即</w:t>
      </w:r>
      <w:r w:rsidRPr="00025957">
        <w:rPr>
          <w:position w:val="-4"/>
        </w:rPr>
        <w:object w:dxaOrig="220" w:dyaOrig="320">
          <v:shape id="_x0000_i1125" type="#_x0000_t75" style="width:10.65pt;height:16.3pt" o:ole="">
            <v:imagedata r:id="rId209" o:title=""/>
          </v:shape>
          <o:OLEObject Type="Embed" ProgID="Equation.DSMT4" ShapeID="_x0000_i1125" DrawAspect="Content" ObjectID="_1669793210" r:id="rId210"/>
        </w:object>
      </w:r>
      <w:r w:rsidR="0054243E" w:rsidRPr="00F41025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20" w:dyaOrig="320">
          <v:shape id="_x0000_i1126" type="#_x0000_t75" style="width:10.65pt;height:16.3pt" o:ole="">
            <v:imagedata r:id="rId211" o:title=""/>
          </v:shape>
          <o:OLEObject Type="Embed" ProgID="Equation.DSMT4" ShapeID="_x0000_i1126" DrawAspect="Content" ObjectID="_1669793211" r:id="rId212"/>
        </w:object>
      </w:r>
      <w:r w:rsidR="0054243E" w:rsidRPr="00F41025">
        <w:rPr>
          <w:rFonts w:ascii="宋体" w:hAnsi="宋体" w:hint="eastAsia"/>
          <w:szCs w:val="21"/>
        </w:rPr>
        <w:t>互不相容；如果</w:t>
      </w:r>
      <w:r w:rsidRPr="00EF5951">
        <w:rPr>
          <w:position w:val="-8"/>
        </w:rPr>
        <w:object w:dxaOrig="1020" w:dyaOrig="300">
          <v:shape id="_x0000_i1127" type="#_x0000_t75" style="width:51.35pt;height:15.05pt" o:ole="">
            <v:imagedata r:id="rId213" o:title=""/>
          </v:shape>
          <o:OLEObject Type="Embed" ProgID="Equation.DSMT4" ShapeID="_x0000_i1127" DrawAspect="Content" ObjectID="_1669793212" r:id="rId214"/>
        </w:object>
      </w:r>
      <w:r w:rsidR="0054243E">
        <w:rPr>
          <w:rFonts w:ascii="宋体" w:hAnsi="宋体" w:hint="eastAsia"/>
          <w:szCs w:val="21"/>
        </w:rPr>
        <w:t>,</w:t>
      </w:r>
      <w:r w:rsidR="0054243E" w:rsidRPr="00F41025">
        <w:rPr>
          <w:rFonts w:ascii="宋体" w:hAnsi="宋体" w:hint="eastAsia"/>
          <w:szCs w:val="21"/>
        </w:rPr>
        <w:t>则</w:t>
      </w:r>
      <w:r w:rsidRPr="00EF5951">
        <w:rPr>
          <w:position w:val="-10"/>
        </w:rPr>
        <w:object w:dxaOrig="820" w:dyaOrig="380">
          <v:shape id="_x0000_i1128" type="#_x0000_t75" style="width:40.7pt;height:18.8pt" o:ole="">
            <v:imagedata r:id="rId215" o:title=""/>
          </v:shape>
          <o:OLEObject Type="Embed" ProgID="Equation.DSMT4" ShapeID="_x0000_i1128" DrawAspect="Content" ObjectID="_1669793213" r:id="rId216"/>
        </w:object>
      </w:r>
      <w:r w:rsidR="0054243E">
        <w:rPr>
          <w:rFonts w:ascii="宋体" w:hAnsi="宋体" w:hint="eastAsia"/>
          <w:szCs w:val="21"/>
        </w:rPr>
        <w:t>,</w:t>
      </w:r>
      <w:r w:rsidR="0054243E" w:rsidRPr="00F41025">
        <w:rPr>
          <w:rFonts w:ascii="宋体" w:hAnsi="宋体" w:hint="eastAsia"/>
          <w:szCs w:val="21"/>
        </w:rPr>
        <w:t>即</w:t>
      </w:r>
      <w:r w:rsidRPr="00025957">
        <w:rPr>
          <w:position w:val="-4"/>
        </w:rPr>
        <w:object w:dxaOrig="220" w:dyaOrig="320">
          <v:shape id="_x0000_i1129" type="#_x0000_t75" style="width:10.65pt;height:16.3pt" o:ole="">
            <v:imagedata r:id="rId217" o:title=""/>
          </v:shape>
          <o:OLEObject Type="Embed" ProgID="Equation.DSMT4" ShapeID="_x0000_i1129" DrawAspect="Content" ObjectID="_1669793214" r:id="rId218"/>
        </w:object>
      </w:r>
      <w:r w:rsidR="0054243E" w:rsidRPr="00F41025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20" w:dyaOrig="320">
          <v:shape id="_x0000_i1130" type="#_x0000_t75" style="width:10.65pt;height:16.3pt" o:ole="">
            <v:imagedata r:id="rId219" o:title=""/>
          </v:shape>
          <o:OLEObject Type="Embed" ProgID="Equation.DSMT4" ShapeID="_x0000_i1130" DrawAspect="Content" ObjectID="_1669793215" r:id="rId220"/>
        </w:object>
      </w:r>
      <w:r w:rsidR="0054243E" w:rsidRPr="00F41025">
        <w:rPr>
          <w:rFonts w:ascii="宋体" w:hAnsi="宋体" w:hint="eastAsia"/>
          <w:szCs w:val="21"/>
        </w:rPr>
        <w:t>相容</w:t>
      </w:r>
      <w:r w:rsidR="0054243E">
        <w:rPr>
          <w:rFonts w:ascii="宋体" w:hAnsi="宋体" w:hint="eastAsia"/>
          <w:szCs w:val="21"/>
        </w:rPr>
        <w:t>．</w:t>
      </w:r>
      <w:r w:rsidR="0054243E" w:rsidRPr="00F41025">
        <w:rPr>
          <w:rFonts w:ascii="宋体" w:hAnsi="宋体" w:hint="eastAsia"/>
          <w:szCs w:val="21"/>
        </w:rPr>
        <w:t>故选项</w:t>
      </w:r>
      <w:r w:rsidR="0054243E" w:rsidRPr="00E203C4">
        <w:rPr>
          <w:rFonts w:hint="eastAsia"/>
        </w:rPr>
        <w:t>(A)</w:t>
      </w:r>
      <w:r w:rsidR="0054243E">
        <w:rPr>
          <w:rFonts w:hint="eastAsia"/>
        </w:rPr>
        <w:t>和</w:t>
      </w:r>
      <w:r w:rsidR="0054243E" w:rsidRPr="00E203C4">
        <w:rPr>
          <w:rFonts w:hint="eastAsia"/>
        </w:rPr>
        <w:t>(B)</w:t>
      </w:r>
      <w:r w:rsidR="0054243E">
        <w:rPr>
          <w:rFonts w:ascii="宋体" w:hAnsi="宋体" w:hint="eastAsia"/>
          <w:szCs w:val="21"/>
        </w:rPr>
        <w:t>都错误．</w:t>
      </w:r>
    </w:p>
    <w:p w:rsidR="0054243E" w:rsidRPr="00F41025" w:rsidRDefault="00EF5951" w:rsidP="0054243E">
      <w:pPr>
        <w:ind w:leftChars="200" w:left="480"/>
        <w:rPr>
          <w:rFonts w:ascii="宋体" w:hAnsi="宋体"/>
          <w:szCs w:val="21"/>
        </w:rPr>
      </w:pPr>
      <w:r w:rsidRPr="00025957">
        <w:rPr>
          <w:position w:val="-4"/>
        </w:rPr>
        <w:object w:dxaOrig="220" w:dyaOrig="260">
          <v:shape id="_x0000_i1131" type="#_x0000_t75" style="width:10.65pt;height:13.15pt" o:ole="">
            <v:imagedata r:id="rId221" o:title=""/>
          </v:shape>
          <o:OLEObject Type="Embed" ProgID="Equation.DSMT4" ShapeID="_x0000_i1131" DrawAspect="Content" ObjectID="_1669793216" r:id="rId222"/>
        </w:object>
      </w:r>
      <w:r w:rsidR="0054243E">
        <w:rPr>
          <w:rFonts w:ascii="宋体" w:hAnsi="宋体" w:hint="eastAsia"/>
          <w:szCs w:val="21"/>
        </w:rPr>
        <w:t>和</w:t>
      </w:r>
      <w:r w:rsidRPr="00025957">
        <w:rPr>
          <w:position w:val="-4"/>
        </w:rPr>
        <w:object w:dxaOrig="220" w:dyaOrig="260">
          <v:shape id="_x0000_i1132" type="#_x0000_t75" style="width:10.65pt;height:13.15pt" o:ole="">
            <v:imagedata r:id="rId223" o:title=""/>
          </v:shape>
          <o:OLEObject Type="Embed" ProgID="Equation.DSMT4" ShapeID="_x0000_i1132" DrawAspect="Content" ObjectID="_1669793217" r:id="rId224"/>
        </w:object>
      </w:r>
      <w:r w:rsidR="0054243E" w:rsidRPr="00F41025">
        <w:rPr>
          <w:rFonts w:ascii="宋体" w:hAnsi="宋体" w:hint="eastAsia"/>
          <w:szCs w:val="21"/>
        </w:rPr>
        <w:t>不相容</w:t>
      </w:r>
      <w:r w:rsidR="0054243E">
        <w:rPr>
          <w:rFonts w:ascii="宋体" w:hAnsi="宋体" w:hint="eastAsia"/>
          <w:szCs w:val="21"/>
        </w:rPr>
        <w:t>,</w:t>
      </w:r>
      <w:r w:rsidR="0054243E" w:rsidRPr="00F35DBB">
        <w:rPr>
          <w:rFonts w:ascii="宋体" w:hAnsi="宋体" w:hint="eastAsia"/>
          <w:szCs w:val="21"/>
        </w:rPr>
        <w:t xml:space="preserve"> </w:t>
      </w:r>
      <w:r w:rsidR="0054243E">
        <w:rPr>
          <w:rFonts w:ascii="宋体" w:hAnsi="宋体" w:hint="eastAsia"/>
          <w:szCs w:val="21"/>
        </w:rPr>
        <w:t>则有</w:t>
      </w:r>
      <w:r w:rsidRPr="00EF5951">
        <w:rPr>
          <w:position w:val="-14"/>
        </w:rPr>
        <w:object w:dxaOrig="1860" w:dyaOrig="400">
          <v:shape id="_x0000_i1133" type="#_x0000_t75" style="width:92.65pt;height:20.05pt" o:ole="">
            <v:imagedata r:id="rId225" o:title=""/>
          </v:shape>
          <o:OLEObject Type="Embed" ProgID="Equation.DSMT4" ShapeID="_x0000_i1133" DrawAspect="Content" ObjectID="_1669793218" r:id="rId226"/>
        </w:object>
      </w:r>
      <w:r w:rsidR="0054243E">
        <w:rPr>
          <w:rFonts w:hint="eastAsia"/>
        </w:rPr>
        <w:t>；而</w:t>
      </w:r>
      <w:r w:rsidRPr="00EF5951">
        <w:rPr>
          <w:position w:val="-14"/>
        </w:rPr>
        <w:object w:dxaOrig="580" w:dyaOrig="400">
          <v:shape id="_x0000_i1134" type="#_x0000_t75" style="width:28.8pt;height:20.05pt" o:ole="">
            <v:imagedata r:id="rId227" o:title=""/>
          </v:shape>
          <o:OLEObject Type="Embed" ProgID="Equation.DSMT4" ShapeID="_x0000_i1134" DrawAspect="Content" ObjectID="_1669793219" r:id="rId228"/>
        </w:object>
      </w:r>
      <w:r w:rsidR="0054243E">
        <w:rPr>
          <w:rFonts w:ascii="宋体" w:hAnsi="宋体" w:hint="eastAsia"/>
          <w:szCs w:val="21"/>
        </w:rPr>
        <w:t>,</w:t>
      </w:r>
      <w:r w:rsidRPr="00EF5951">
        <w:rPr>
          <w:position w:val="-14"/>
        </w:rPr>
        <w:object w:dxaOrig="580" w:dyaOrig="400">
          <v:shape id="_x0000_i1135" type="#_x0000_t75" style="width:28.8pt;height:20.05pt" o:ole="">
            <v:imagedata r:id="rId229" o:title=""/>
          </v:shape>
          <o:OLEObject Type="Embed" ProgID="Equation.DSMT4" ShapeID="_x0000_i1135" DrawAspect="Content" ObjectID="_1669793220" r:id="rId230"/>
        </w:object>
      </w:r>
      <w:r w:rsidR="0054243E" w:rsidRPr="00F41025">
        <w:rPr>
          <w:rFonts w:ascii="宋体" w:hAnsi="宋体" w:hint="eastAsia"/>
          <w:szCs w:val="21"/>
        </w:rPr>
        <w:t>均不为零</w:t>
      </w:r>
      <w:r w:rsidR="0054243E">
        <w:rPr>
          <w:rFonts w:ascii="宋体" w:hAnsi="宋体" w:hint="eastAsia"/>
          <w:szCs w:val="21"/>
        </w:rPr>
        <w:t>, 则有</w:t>
      </w:r>
      <w:r w:rsidRPr="00EF5951">
        <w:rPr>
          <w:position w:val="-14"/>
        </w:rPr>
        <w:object w:dxaOrig="1460" w:dyaOrig="400">
          <v:shape id="_x0000_i1136" type="#_x0000_t75" style="width:73.25pt;height:20.05pt" o:ole="">
            <v:imagedata r:id="rId231" o:title=""/>
          </v:shape>
          <o:OLEObject Type="Embed" ProgID="Equation.DSMT4" ShapeID="_x0000_i1136" DrawAspect="Content" ObjectID="_1669793221" r:id="rId232"/>
        </w:object>
      </w:r>
      <w:r w:rsidR="0054243E">
        <w:rPr>
          <w:rFonts w:hint="eastAsia"/>
        </w:rPr>
        <w:t>．</w:t>
      </w:r>
      <w:r w:rsidR="0054243E" w:rsidRPr="00F41025">
        <w:rPr>
          <w:rFonts w:ascii="宋体" w:hAnsi="宋体" w:hint="eastAsia"/>
          <w:szCs w:val="21"/>
        </w:rPr>
        <w:t>即</w:t>
      </w:r>
      <w:r w:rsidR="0054243E" w:rsidRPr="00F35DBB">
        <w:rPr>
          <w:rFonts w:hint="eastAsia"/>
        </w:rPr>
        <w:t>(C)</w:t>
      </w:r>
      <w:r w:rsidR="0054243E">
        <w:rPr>
          <w:rFonts w:ascii="宋体" w:hAnsi="宋体" w:hint="eastAsia"/>
          <w:szCs w:val="21"/>
        </w:rPr>
        <w:t>错误</w:t>
      </w:r>
      <w:r w:rsidR="0054243E" w:rsidRPr="00F41025">
        <w:rPr>
          <w:rFonts w:ascii="宋体" w:hAnsi="宋体" w:hint="eastAsia"/>
          <w:szCs w:val="21"/>
        </w:rPr>
        <w:t xml:space="preserve">. </w:t>
      </w:r>
    </w:p>
    <w:p w:rsidR="00EF2890" w:rsidRDefault="00EF2890" w:rsidP="00EF2890">
      <w:pPr>
        <w:tabs>
          <w:tab w:val="left" w:pos="4680"/>
        </w:tabs>
        <w:rPr>
          <w:rFonts w:ascii="宋体" w:hAnsi="宋体"/>
          <w:szCs w:val="21"/>
        </w:rPr>
      </w:pPr>
    </w:p>
    <w:p w:rsidR="00EF2890" w:rsidRDefault="00EF2890" w:rsidP="00EF2890">
      <w:pPr>
        <w:tabs>
          <w:tab w:val="left" w:pos="4680"/>
        </w:tabs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三、（本题满分5分）</w:t>
      </w:r>
    </w:p>
    <w:p w:rsidR="00EF2890" w:rsidRDefault="00AB5824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EF5951" w:rsidRPr="00EF5951">
        <w:rPr>
          <w:position w:val="-20"/>
        </w:rPr>
        <w:object w:dxaOrig="1840" w:dyaOrig="620">
          <v:shape id="_x0000_i1137" type="#_x0000_t75" style="width:92.05pt;height:31.3pt" o:ole="">
            <v:imagedata r:id="rId233" o:title=""/>
          </v:shape>
          <o:OLEObject Type="Embed" ProgID="Equation.DSMT4" ShapeID="_x0000_i1137" DrawAspect="Content" ObjectID="_1669793222" r:id="rId234"/>
        </w:object>
      </w:r>
      <w:r w:rsidR="00EF2890">
        <w:rPr>
          <w:rFonts w:ascii="宋体" w:hAnsi="宋体" w:hint="eastAsia"/>
          <w:szCs w:val="21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6149CE" w:rsidRDefault="00EF2890" w:rsidP="007D21E5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149CE">
        <w:rPr>
          <w:rFonts w:hint="eastAsia"/>
        </w:rPr>
        <w:t>由洛必达法则，求得极限为</w:t>
      </w:r>
      <w:r w:rsidR="00EF5951" w:rsidRPr="00025957">
        <w:rPr>
          <w:position w:val="-4"/>
        </w:rPr>
        <w:object w:dxaOrig="180" w:dyaOrig="260">
          <v:shape id="_x0000_i1138" type="#_x0000_t75" style="width:9.4pt;height:13.15pt" o:ole="">
            <v:imagedata r:id="rId235" o:title=""/>
          </v:shape>
          <o:OLEObject Type="Embed" ProgID="Equation.DSMT4" ShapeID="_x0000_i1138" DrawAspect="Content" ObjectID="_1669793223" r:id="rId236"/>
        </w:object>
      </w:r>
      <w:r w:rsidR="006149CE">
        <w:rPr>
          <w:rFonts w:hint="eastAsia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lastRenderedPageBreak/>
        <w:t>四、（本题满分5分）</w:t>
      </w:r>
    </w:p>
    <w:p w:rsidR="00EF2890" w:rsidRPr="00C353BE" w:rsidRDefault="00406272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求定积分</w:t>
      </w:r>
      <w:r w:rsidR="00EF5951" w:rsidRPr="00EF5951">
        <w:rPr>
          <w:position w:val="-18"/>
        </w:rPr>
        <w:object w:dxaOrig="2280" w:dyaOrig="520">
          <v:shape id="_x0000_i1139" type="#_x0000_t75" style="width:113.95pt;height:25.65pt" o:ole="">
            <v:imagedata r:id="rId237" o:title=""/>
          </v:shape>
          <o:OLEObject Type="Embed" ProgID="Equation.DSMT4" ShapeID="_x0000_i1139" DrawAspect="Content" ObjectID="_1669793224" r:id="rId238"/>
        </w:object>
      </w:r>
      <w:r w:rsidR="007D21E5">
        <w:rPr>
          <w:rFonts w:ascii="宋体" w:hAnsi="宋体" w:hint="eastAsia"/>
          <w:szCs w:val="21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F41025" w:rsidRDefault="00EF2890" w:rsidP="007D21E5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EF5951" w:rsidRPr="00EF5951">
        <w:rPr>
          <w:position w:val="-24"/>
        </w:rPr>
        <w:object w:dxaOrig="3620" w:dyaOrig="620">
          <v:shape id="_x0000_i1140" type="#_x0000_t75" style="width:180.95pt;height:31.3pt" o:ole="">
            <v:imagedata r:id="rId239" o:title=""/>
          </v:shape>
          <o:OLEObject Type="Embed" ProgID="Equation.DSMT4" ShapeID="_x0000_i1140" DrawAspect="Content" ObjectID="_1669793225" r:id="rId240"/>
        </w:object>
      </w:r>
      <w:r w:rsidR="00406272">
        <w:rPr>
          <w:rFonts w:hint="eastAsia"/>
        </w:rPr>
        <w:t>．</w:t>
      </w:r>
    </w:p>
    <w:p w:rsidR="00EF2890" w:rsidRPr="00F41025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五、（本题满分5分）</w:t>
      </w:r>
    </w:p>
    <w:p w:rsidR="00EF2890" w:rsidRDefault="00370F8C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求不定积分</w:t>
      </w:r>
      <w:r w:rsidR="00EF5951" w:rsidRPr="00EF5951">
        <w:rPr>
          <w:position w:val="-24"/>
        </w:rPr>
        <w:object w:dxaOrig="2180" w:dyaOrig="660">
          <v:shape id="_x0000_i1141" type="#_x0000_t75" style="width:108.95pt;height:32.55pt" o:ole="">
            <v:imagedata r:id="rId241" o:title=""/>
          </v:shape>
          <o:OLEObject Type="Embed" ProgID="Equation.DSMT4" ShapeID="_x0000_i1141" DrawAspect="Content" ObjectID="_1669793226" r:id="rId242"/>
        </w:object>
      </w:r>
      <w:r w:rsidR="00EF2890">
        <w:rPr>
          <w:rFonts w:ascii="宋体" w:hAnsi="宋体" w:hint="eastAsia"/>
          <w:szCs w:val="21"/>
        </w:rPr>
        <w:t>.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2E6C98" w:rsidRDefault="00EF2890" w:rsidP="00EF2890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EF5951" w:rsidRPr="00EF5951">
        <w:rPr>
          <w:position w:val="-24"/>
        </w:rPr>
        <w:object w:dxaOrig="7860" w:dyaOrig="620">
          <v:shape id="_x0000_i1142" type="#_x0000_t75" style="width:393.2pt;height:31.3pt" o:ole="">
            <v:imagedata r:id="rId243" o:title=""/>
          </v:shape>
          <o:OLEObject Type="Embed" ProgID="Equation.DSMT4" ShapeID="_x0000_i1142" DrawAspect="Content" ObjectID="_1669793227" r:id="rId244"/>
        </w:object>
      </w:r>
      <w:r w:rsidR="00370F8C">
        <w:rPr>
          <w:rFonts w:hint="eastAsia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7D21E5" w:rsidRDefault="007D21E5" w:rsidP="007D21E5">
      <w:pPr>
        <w:rPr>
          <w:rFonts w:ascii="宋体" w:hAnsi="宋体"/>
          <w:szCs w:val="21"/>
        </w:rPr>
      </w:pPr>
    </w:p>
    <w:p w:rsidR="007D21E5" w:rsidRDefault="007D21E5" w:rsidP="007D21E5">
      <w:pPr>
        <w:pStyle w:val="1"/>
      </w:pPr>
      <w:r>
        <w:rPr>
          <w:rFonts w:hint="eastAsia"/>
        </w:rPr>
        <w:t>六、（本题满分5分）</w:t>
      </w:r>
    </w:p>
    <w:p w:rsidR="003C58F9" w:rsidRPr="003C58F9" w:rsidRDefault="003C58F9" w:rsidP="003C58F9">
      <w:pPr>
        <w:jc w:val="center"/>
        <w:rPr>
          <w:rFonts w:ascii="宋体" w:hAnsi="宋体"/>
          <w:szCs w:val="21"/>
        </w:rPr>
      </w:pPr>
      <w:r w:rsidRPr="003C58F9">
        <w:rPr>
          <w:rFonts w:ascii="宋体" w:hAnsi="宋体" w:hint="eastAsia"/>
          <w:szCs w:val="21"/>
        </w:rPr>
        <w:t>已知</w:t>
      </w:r>
      <w:r w:rsidR="00EF5951" w:rsidRPr="00EF5951">
        <w:rPr>
          <w:position w:val="-10"/>
        </w:rPr>
        <w:object w:dxaOrig="1840" w:dyaOrig="320">
          <v:shape id="_x0000_i1143" type="#_x0000_t75" style="width:92.05pt;height:16.3pt" o:ole="">
            <v:imagedata r:id="rId245" o:title=""/>
          </v:shape>
          <o:OLEObject Type="Embed" ProgID="Equation.DSMT4" ShapeID="_x0000_i1143" DrawAspect="Content" ObjectID="_1669793228" r:id="rId246"/>
        </w:object>
      </w:r>
      <w:r>
        <w:rPr>
          <w:rFonts w:ascii="宋体" w:hAnsi="宋体" w:hint="eastAsia"/>
          <w:szCs w:val="21"/>
        </w:rPr>
        <w:t>，</w:t>
      </w:r>
      <w:r w:rsidR="00EF5951" w:rsidRPr="00EF5951">
        <w:rPr>
          <w:position w:val="-10"/>
        </w:rPr>
        <w:object w:dxaOrig="1820" w:dyaOrig="320">
          <v:shape id="_x0000_i1144" type="#_x0000_t75" style="width:90.8pt;height:16.3pt" o:ole="">
            <v:imagedata r:id="rId247" o:title=""/>
          </v:shape>
          <o:OLEObject Type="Embed" ProgID="Equation.DSMT4" ShapeID="_x0000_i1144" DrawAspect="Content" ObjectID="_1669793229" r:id="rId248"/>
        </w:object>
      </w:r>
      <w:r w:rsidRPr="003C58F9">
        <w:rPr>
          <w:rFonts w:ascii="宋体" w:hAnsi="宋体" w:hint="eastAsia"/>
          <w:szCs w:val="21"/>
        </w:rPr>
        <w:t>，其中</w:t>
      </w:r>
      <w:r w:rsidR="00EF5951" w:rsidRPr="00EF5951">
        <w:rPr>
          <w:position w:val="-10"/>
        </w:rPr>
        <w:object w:dxaOrig="1080" w:dyaOrig="320">
          <v:shape id="_x0000_i1145" type="#_x0000_t75" style="width:54.45pt;height:16.3pt" o:ole="">
            <v:imagedata r:id="rId249" o:title=""/>
          </v:shape>
          <o:OLEObject Type="Embed" ProgID="Equation.DSMT4" ShapeID="_x0000_i1145" DrawAspect="Content" ObjectID="_1669793230" r:id="rId250"/>
        </w:object>
      </w:r>
      <w:r w:rsidRPr="003C58F9">
        <w:rPr>
          <w:rFonts w:ascii="宋体" w:hAnsi="宋体" w:hint="eastAsia"/>
          <w:szCs w:val="21"/>
        </w:rPr>
        <w:t>是</w:t>
      </w:r>
      <w:r w:rsidR="00EF5951" w:rsidRPr="00025957">
        <w:rPr>
          <w:position w:val="-4"/>
        </w:rPr>
        <w:object w:dxaOrig="200" w:dyaOrig="200">
          <v:shape id="_x0000_i1146" type="#_x0000_t75" style="width:10pt;height:10pt" o:ole="">
            <v:imagedata r:id="rId251" o:title=""/>
          </v:shape>
          <o:OLEObject Type="Embed" ProgID="Equation.DSMT4" ShapeID="_x0000_i1146" DrawAspect="Content" ObjectID="_1669793231" r:id="rId252"/>
        </w:object>
      </w:r>
      <w:r w:rsidRPr="003C58F9">
        <w:rPr>
          <w:rFonts w:ascii="宋体" w:hAnsi="宋体" w:hint="eastAsia"/>
          <w:szCs w:val="21"/>
        </w:rPr>
        <w:t>和</w:t>
      </w:r>
      <w:r w:rsidR="00EF5951" w:rsidRPr="00EF5951">
        <w:rPr>
          <w:position w:val="-10"/>
        </w:rPr>
        <w:object w:dxaOrig="220" w:dyaOrig="260">
          <v:shape id="_x0000_i1147" type="#_x0000_t75" style="width:10.65pt;height:13.15pt" o:ole="">
            <v:imagedata r:id="rId253" o:title=""/>
          </v:shape>
          <o:OLEObject Type="Embed" ProgID="Equation.DSMT4" ShapeID="_x0000_i1147" DrawAspect="Content" ObjectID="_1669793232" r:id="rId254"/>
        </w:object>
      </w:r>
      <w:r w:rsidRPr="003C58F9">
        <w:rPr>
          <w:rFonts w:ascii="宋体" w:hAnsi="宋体" w:hint="eastAsia"/>
          <w:szCs w:val="21"/>
        </w:rPr>
        <w:t>的函数</w:t>
      </w:r>
      <w:r>
        <w:rPr>
          <w:rFonts w:ascii="宋体" w:hAnsi="宋体" w:hint="eastAsia"/>
          <w:szCs w:val="21"/>
        </w:rPr>
        <w:t>．</w:t>
      </w:r>
      <w:r w:rsidRPr="003C58F9">
        <w:rPr>
          <w:rFonts w:ascii="宋体" w:hAnsi="宋体" w:hint="eastAsia"/>
          <w:szCs w:val="21"/>
        </w:rPr>
        <w:t>求证：</w:t>
      </w:r>
      <w:r w:rsidR="00EF5951" w:rsidRPr="00EF5951">
        <w:rPr>
          <w:position w:val="-28"/>
        </w:rPr>
        <w:object w:dxaOrig="2840" w:dyaOrig="660">
          <v:shape id="_x0000_i1148" type="#_x0000_t75" style="width:142.1pt;height:32.55pt" o:ole="">
            <v:imagedata r:id="rId255" o:title=""/>
          </v:shape>
          <o:OLEObject Type="Embed" ProgID="Equation.DSMT4" ShapeID="_x0000_i1148" DrawAspect="Content" ObjectID="_1669793233" r:id="rId256"/>
        </w:object>
      </w:r>
    </w:p>
    <w:p w:rsidR="003C58F9" w:rsidRPr="003C58F9" w:rsidRDefault="003C58F9" w:rsidP="003C58F9">
      <w:pPr>
        <w:rPr>
          <w:rFonts w:ascii="宋体" w:hAnsi="宋体"/>
          <w:szCs w:val="21"/>
        </w:rPr>
      </w:pPr>
    </w:p>
    <w:p w:rsidR="003C58F9" w:rsidRDefault="003C58F9" w:rsidP="003C58F9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Pr="003C58F9">
        <w:rPr>
          <w:rFonts w:ascii="宋体" w:hAnsi="宋体" w:hint="eastAsia"/>
          <w:szCs w:val="21"/>
        </w:rPr>
        <w:t>将</w:t>
      </w:r>
      <w:r w:rsidR="00EF5951" w:rsidRPr="00EF5951">
        <w:rPr>
          <w:position w:val="-10"/>
        </w:rPr>
        <w:object w:dxaOrig="1840" w:dyaOrig="320">
          <v:shape id="_x0000_i1149" type="#_x0000_t75" style="width:92.05pt;height:16.3pt" o:ole="">
            <v:imagedata r:id="rId257" o:title=""/>
          </v:shape>
          <o:OLEObject Type="Embed" ProgID="Equation.DSMT4" ShapeID="_x0000_i1149" DrawAspect="Content" ObjectID="_1669793234" r:id="rId258"/>
        </w:object>
      </w:r>
      <w:r w:rsidRPr="003C58F9">
        <w:rPr>
          <w:rFonts w:ascii="宋体" w:hAnsi="宋体" w:hint="eastAsia"/>
          <w:szCs w:val="21"/>
        </w:rPr>
        <w:t>两侧同时对</w:t>
      </w:r>
      <w:r w:rsidR="00EF5951" w:rsidRPr="00025957">
        <w:rPr>
          <w:position w:val="-4"/>
        </w:rPr>
        <w:object w:dxaOrig="200" w:dyaOrig="200">
          <v:shape id="_x0000_i1150" type="#_x0000_t75" style="width:10pt;height:10pt" o:ole="">
            <v:imagedata r:id="rId259" o:title=""/>
          </v:shape>
          <o:OLEObject Type="Embed" ProgID="Equation.DSMT4" ShapeID="_x0000_i1150" DrawAspect="Content" ObjectID="_1669793235" r:id="rId260"/>
        </w:object>
      </w:r>
      <w:r>
        <w:rPr>
          <w:rFonts w:ascii="宋体" w:hAnsi="宋体" w:hint="eastAsia"/>
          <w:szCs w:val="21"/>
        </w:rPr>
        <w:t>求偏导数，解得</w:t>
      </w:r>
    </w:p>
    <w:p w:rsidR="003C58F9" w:rsidRPr="003C58F9" w:rsidRDefault="00EF5951" w:rsidP="003C58F9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28"/>
        </w:rPr>
        <w:object w:dxaOrig="2079" w:dyaOrig="660">
          <v:shape id="_x0000_i1151" type="#_x0000_t75" style="width:103.95pt;height:32.55pt" o:ole="">
            <v:imagedata r:id="rId261" o:title=""/>
          </v:shape>
          <o:OLEObject Type="Embed" ProgID="Equation.DSMT4" ShapeID="_x0000_i1151" DrawAspect="Content" ObjectID="_1669793236" r:id="rId262"/>
        </w:object>
      </w:r>
    </w:p>
    <w:p w:rsidR="003C58F9" w:rsidRDefault="003C58F9" w:rsidP="003C58F9">
      <w:pPr>
        <w:ind w:leftChars="200" w:left="480"/>
        <w:rPr>
          <w:rFonts w:ascii="宋体" w:hAnsi="宋体"/>
          <w:szCs w:val="21"/>
        </w:rPr>
      </w:pPr>
      <w:r w:rsidRPr="003C58F9">
        <w:rPr>
          <w:rFonts w:ascii="宋体" w:hAnsi="宋体" w:hint="eastAsia"/>
          <w:szCs w:val="21"/>
        </w:rPr>
        <w:t>将</w:t>
      </w:r>
      <w:r w:rsidR="00EF5951" w:rsidRPr="00EF5951">
        <w:rPr>
          <w:position w:val="-10"/>
        </w:rPr>
        <w:object w:dxaOrig="1840" w:dyaOrig="320">
          <v:shape id="_x0000_i1152" type="#_x0000_t75" style="width:92.05pt;height:16.3pt" o:ole="">
            <v:imagedata r:id="rId263" o:title=""/>
          </v:shape>
          <o:OLEObject Type="Embed" ProgID="Equation.DSMT4" ShapeID="_x0000_i1152" DrawAspect="Content" ObjectID="_1669793237" r:id="rId264"/>
        </w:object>
      </w:r>
      <w:r w:rsidRPr="003C58F9">
        <w:rPr>
          <w:rFonts w:ascii="宋体" w:hAnsi="宋体" w:hint="eastAsia"/>
          <w:szCs w:val="21"/>
        </w:rPr>
        <w:t>两侧同时对</w:t>
      </w:r>
      <w:r w:rsidR="00EF5951" w:rsidRPr="00EF5951">
        <w:rPr>
          <w:position w:val="-10"/>
        </w:rPr>
        <w:object w:dxaOrig="220" w:dyaOrig="260">
          <v:shape id="_x0000_i1153" type="#_x0000_t75" style="width:10.65pt;height:13.15pt" o:ole="">
            <v:imagedata r:id="rId265" o:title=""/>
          </v:shape>
          <o:OLEObject Type="Embed" ProgID="Equation.DSMT4" ShapeID="_x0000_i1153" DrawAspect="Content" ObjectID="_1669793238" r:id="rId266"/>
        </w:object>
      </w:r>
      <w:r>
        <w:rPr>
          <w:rFonts w:ascii="宋体" w:hAnsi="宋体" w:hint="eastAsia"/>
          <w:szCs w:val="21"/>
        </w:rPr>
        <w:t>求偏导数，解得</w:t>
      </w:r>
    </w:p>
    <w:p w:rsidR="003C58F9" w:rsidRDefault="00EF5951" w:rsidP="003C58F9">
      <w:pPr>
        <w:ind w:leftChars="200" w:left="480"/>
        <w:jc w:val="center"/>
      </w:pPr>
      <w:r w:rsidRPr="00EF5951">
        <w:rPr>
          <w:position w:val="-28"/>
        </w:rPr>
        <w:object w:dxaOrig="2079" w:dyaOrig="660">
          <v:shape id="_x0000_i1154" type="#_x0000_t75" style="width:103.95pt;height:32.55pt" o:ole="">
            <v:imagedata r:id="rId267" o:title=""/>
          </v:shape>
          <o:OLEObject Type="Embed" ProgID="Equation.DSMT4" ShapeID="_x0000_i1154" DrawAspect="Content" ObjectID="_1669793239" r:id="rId268"/>
        </w:object>
      </w:r>
    </w:p>
    <w:p w:rsidR="003C58F9" w:rsidRPr="003C58F9" w:rsidRDefault="003C58F9" w:rsidP="003C58F9">
      <w:pPr>
        <w:ind w:leftChars="200" w:left="480"/>
        <w:rPr>
          <w:rFonts w:ascii="宋体" w:hAnsi="宋体"/>
          <w:szCs w:val="21"/>
        </w:rPr>
      </w:pPr>
      <w:r>
        <w:rPr>
          <w:rFonts w:hint="eastAsia"/>
        </w:rPr>
        <w:t>从而得到</w:t>
      </w:r>
      <w:r w:rsidR="00EF5951" w:rsidRPr="00EF5951">
        <w:rPr>
          <w:position w:val="-28"/>
        </w:rPr>
        <w:object w:dxaOrig="2780" w:dyaOrig="660">
          <v:shape id="_x0000_i1155" type="#_x0000_t75" style="width:139pt;height:32.55pt" o:ole="">
            <v:imagedata r:id="rId269" o:title=""/>
          </v:shape>
          <o:OLEObject Type="Embed" ProgID="Equation.DSMT4" ShapeID="_x0000_i1155" DrawAspect="Content" ObjectID="_1669793240" r:id="rId270"/>
        </w:object>
      </w:r>
      <w:r>
        <w:rPr>
          <w:rFonts w:hint="eastAsia"/>
        </w:rPr>
        <w:t>．</w:t>
      </w:r>
    </w:p>
    <w:p w:rsidR="007D21E5" w:rsidRPr="007D21E5" w:rsidRDefault="007D21E5" w:rsidP="00EF2890">
      <w:pPr>
        <w:rPr>
          <w:rFonts w:ascii="宋体" w:hAnsi="宋体"/>
          <w:szCs w:val="21"/>
        </w:rPr>
      </w:pPr>
    </w:p>
    <w:p w:rsidR="007D21E5" w:rsidRPr="006342F7" w:rsidRDefault="007D21E5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七、（本题满分6分）</w:t>
      </w:r>
      <w:r w:rsidR="00441C23" w:rsidRPr="00EF5515">
        <w:rPr>
          <w:rStyle w:val="ae"/>
          <w:rFonts w:hint="eastAsia"/>
          <w:b w:val="0"/>
        </w:rPr>
        <w:t>【同试卷四第</w:t>
      </w:r>
      <w:r w:rsidR="00441C23">
        <w:rPr>
          <w:rStyle w:val="ae"/>
          <w:rFonts w:hint="eastAsia"/>
          <w:b w:val="0"/>
        </w:rPr>
        <w:t>六</w:t>
      </w:r>
      <w:r w:rsidR="00441C23" w:rsidRPr="00EF5515">
        <w:rPr>
          <w:rStyle w:val="ae"/>
          <w:rFonts w:hint="eastAsia"/>
          <w:b w:val="0"/>
        </w:rPr>
        <w:t>题】</w: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假设曲线</w:t>
      </w:r>
      <w:r w:rsidR="00EF5951" w:rsidRPr="00EF5951">
        <w:rPr>
          <w:position w:val="-12"/>
        </w:rPr>
        <w:object w:dxaOrig="260" w:dyaOrig="360">
          <v:shape id="_x0000_i1156" type="#_x0000_t75" style="width:13.15pt;height:18.15pt" o:ole="">
            <v:imagedata r:id="rId271" o:title=""/>
          </v:shape>
          <o:OLEObject Type="Embed" ProgID="Equation.DSMT4" ShapeID="_x0000_i1156" DrawAspect="Content" ObjectID="_1669793241" r:id="rId272"/>
        </w:object>
      </w:r>
      <w:r>
        <w:rPr>
          <w:rFonts w:ascii="宋体" w:hAnsi="宋体" w:hint="eastAsia"/>
          <w:szCs w:val="21"/>
        </w:rPr>
        <w:t>：</w:t>
      </w:r>
      <w:r w:rsidR="00EF5951" w:rsidRPr="00EF5951">
        <w:rPr>
          <w:position w:val="-14"/>
        </w:rPr>
        <w:object w:dxaOrig="2020" w:dyaOrig="400">
          <v:shape id="_x0000_i1157" type="#_x0000_t75" style="width:100.8pt;height:20.05pt" o:ole="">
            <v:imagedata r:id="rId273" o:title=""/>
          </v:shape>
          <o:OLEObject Type="Embed" ProgID="Equation.DSMT4" ShapeID="_x0000_i1157" DrawAspect="Content" ObjectID="_1669793242" r:id="rId274"/>
        </w:object>
      </w:r>
      <w:r>
        <w:rPr>
          <w:rFonts w:ascii="宋体" w:hAnsi="宋体" w:hint="eastAsia"/>
          <w:szCs w:val="21"/>
        </w:rPr>
        <w:t>，</w:t>
      </w:r>
      <w:r w:rsidR="00EF5951" w:rsidRPr="00025957">
        <w:rPr>
          <w:position w:val="-4"/>
        </w:rPr>
        <w:object w:dxaOrig="200" w:dyaOrig="200">
          <v:shape id="_x0000_i1158" type="#_x0000_t75" style="width:10pt;height:10pt" o:ole="">
            <v:imagedata r:id="rId275" o:title=""/>
          </v:shape>
          <o:OLEObject Type="Embed" ProgID="Equation.DSMT4" ShapeID="_x0000_i1158" DrawAspect="Content" ObjectID="_1669793243" r:id="rId276"/>
        </w:object>
      </w:r>
      <w:r>
        <w:rPr>
          <w:rFonts w:ascii="宋体" w:hAnsi="宋体" w:hint="eastAsia"/>
          <w:szCs w:val="21"/>
        </w:rPr>
        <w:t>轴和</w:t>
      </w:r>
      <w:r w:rsidR="00EF5951" w:rsidRPr="00EF5951">
        <w:rPr>
          <w:position w:val="-10"/>
        </w:rPr>
        <w:object w:dxaOrig="220" w:dyaOrig="260">
          <v:shape id="_x0000_i1159" type="#_x0000_t75" style="width:10.65pt;height:13.15pt" o:ole="">
            <v:imagedata r:id="rId277" o:title=""/>
          </v:shape>
          <o:OLEObject Type="Embed" ProgID="Equation.DSMT4" ShapeID="_x0000_i1159" DrawAspect="Content" ObjectID="_1669793244" r:id="rId278"/>
        </w:object>
      </w:r>
      <w:r>
        <w:rPr>
          <w:rFonts w:ascii="宋体" w:hAnsi="宋体" w:hint="eastAsia"/>
          <w:szCs w:val="21"/>
        </w:rPr>
        <w:t>轴所围区域被曲线</w:t>
      </w:r>
      <w:r w:rsidR="00EF5951" w:rsidRPr="00EF5951">
        <w:rPr>
          <w:position w:val="-12"/>
        </w:rPr>
        <w:object w:dxaOrig="260" w:dyaOrig="360">
          <v:shape id="_x0000_i1160" type="#_x0000_t75" style="width:13.15pt;height:18.15pt" o:ole="">
            <v:imagedata r:id="rId279" o:title=""/>
          </v:shape>
          <o:OLEObject Type="Embed" ProgID="Equation.DSMT4" ShapeID="_x0000_i1160" DrawAspect="Content" ObjectID="_1669793245" r:id="rId280"/>
        </w:object>
      </w:r>
      <w:r>
        <w:rPr>
          <w:rFonts w:ascii="宋体" w:hAnsi="宋体" w:hint="eastAsia"/>
          <w:szCs w:val="21"/>
        </w:rPr>
        <w:t>：</w:t>
      </w:r>
      <w:r w:rsidR="00EF5951" w:rsidRPr="00EF5951">
        <w:rPr>
          <w:position w:val="-10"/>
        </w:rPr>
        <w:object w:dxaOrig="780" w:dyaOrig="360">
          <v:shape id="_x0000_i1161" type="#_x0000_t75" style="width:39.45pt;height:18.15pt" o:ole="">
            <v:imagedata r:id="rId281" o:title=""/>
          </v:shape>
          <o:OLEObject Type="Embed" ProgID="Equation.DSMT4" ShapeID="_x0000_i1161" DrawAspect="Content" ObjectID="_1669793246" r:id="rId282"/>
        </w:object>
      </w:r>
      <w:r>
        <w:rPr>
          <w:rFonts w:ascii="宋体" w:hAnsi="宋体" w:hint="eastAsia"/>
          <w:szCs w:val="21"/>
        </w:rPr>
        <w:t>分为面积相等的两部分,其中</w:t>
      </w:r>
      <w:r w:rsidR="00EF5951" w:rsidRPr="00EF5951">
        <w:rPr>
          <w:position w:val="-6"/>
        </w:rPr>
        <w:object w:dxaOrig="200" w:dyaOrig="220">
          <v:shape id="_x0000_i1162" type="#_x0000_t75" style="width:10pt;height:10.65pt" o:ole="">
            <v:imagedata r:id="rId283" o:title=""/>
          </v:shape>
          <o:OLEObject Type="Embed" ProgID="Equation.DSMT4" ShapeID="_x0000_i1162" DrawAspect="Content" ObjectID="_1669793247" r:id="rId284"/>
        </w:object>
      </w:r>
      <w:r>
        <w:rPr>
          <w:rFonts w:ascii="宋体" w:hAnsi="宋体" w:hint="eastAsia"/>
          <w:szCs w:val="21"/>
        </w:rPr>
        <w:t>是大于零的常数,试确定</w:t>
      </w:r>
      <w:r w:rsidR="00EF5951" w:rsidRPr="00EF5951">
        <w:rPr>
          <w:position w:val="-6"/>
        </w:rPr>
        <w:object w:dxaOrig="200" w:dyaOrig="220">
          <v:shape id="_x0000_i1163" type="#_x0000_t75" style="width:10pt;height:10.65pt" o:ole="">
            <v:imagedata r:id="rId285" o:title=""/>
          </v:shape>
          <o:OLEObject Type="Embed" ProgID="Equation.DSMT4" ShapeID="_x0000_i1163" DrawAspect="Content" ObjectID="_1669793248" r:id="rId286"/>
        </w:object>
      </w:r>
      <w:r>
        <w:rPr>
          <w:rFonts w:ascii="宋体" w:hAnsi="宋体" w:hint="eastAsia"/>
          <w:szCs w:val="21"/>
        </w:rPr>
        <w:t>的值.</w:t>
      </w:r>
    </w:p>
    <w:p w:rsidR="00EF2890" w:rsidRPr="00567A9C" w:rsidRDefault="00EF2890" w:rsidP="00EF2890">
      <w:pPr>
        <w:rPr>
          <w:rFonts w:ascii="宋体" w:hAnsi="宋体"/>
          <w:szCs w:val="21"/>
        </w:rPr>
      </w:pPr>
    </w:p>
    <w:p w:rsidR="00EF2890" w:rsidRPr="002E6C98" w:rsidRDefault="00EF2890" w:rsidP="00EF2890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Pr="00F41025">
        <w:rPr>
          <w:rFonts w:ascii="宋体" w:hAnsi="宋体" w:hint="eastAsia"/>
          <w:szCs w:val="21"/>
        </w:rPr>
        <w:t>先求出曲线</w:t>
      </w:r>
      <w:r w:rsidR="00EF5951" w:rsidRPr="00EF5951">
        <w:rPr>
          <w:position w:val="-12"/>
        </w:rPr>
        <w:object w:dxaOrig="260" w:dyaOrig="360">
          <v:shape id="_x0000_i1164" type="#_x0000_t75" style="width:13.15pt;height:18.15pt" o:ole="">
            <v:imagedata r:id="rId287" o:title=""/>
          </v:shape>
          <o:OLEObject Type="Embed" ProgID="Equation.DSMT4" ShapeID="_x0000_i1164" DrawAspect="Content" ObjectID="_1669793249" r:id="rId288"/>
        </w:object>
      </w:r>
      <w:r w:rsidRPr="00F41025">
        <w:rPr>
          <w:rFonts w:ascii="宋体" w:hAnsi="宋体" w:hint="eastAsia"/>
          <w:szCs w:val="21"/>
        </w:rPr>
        <w:t>和</w:t>
      </w:r>
      <w:r w:rsidR="00EF5951" w:rsidRPr="00EF5951">
        <w:rPr>
          <w:position w:val="-12"/>
        </w:rPr>
        <w:object w:dxaOrig="260" w:dyaOrig="360">
          <v:shape id="_x0000_i1165" type="#_x0000_t75" style="width:13.15pt;height:18.15pt" o:ole="">
            <v:imagedata r:id="rId289" o:title=""/>
          </v:shape>
          <o:OLEObject Type="Embed" ProgID="Equation.DSMT4" ShapeID="_x0000_i1165" DrawAspect="Content" ObjectID="_1669793250" r:id="rId290"/>
        </w:object>
      </w:r>
      <w:r w:rsidRPr="00F41025">
        <w:rPr>
          <w:rFonts w:ascii="宋体" w:hAnsi="宋体" w:hint="eastAsia"/>
          <w:szCs w:val="21"/>
        </w:rPr>
        <w:t>的交点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然后利用定积分求出平面图形面积</w:t>
      </w:r>
      <w:r w:rsidR="00EF5951" w:rsidRPr="00EF5951">
        <w:rPr>
          <w:position w:val="-12"/>
        </w:rPr>
        <w:object w:dxaOrig="279" w:dyaOrig="360">
          <v:shape id="_x0000_i1166" type="#_x0000_t75" style="width:13.75pt;height:18.15pt" o:ole="">
            <v:imagedata r:id="rId291" o:title=""/>
          </v:shape>
          <o:OLEObject Type="Embed" ProgID="Equation.DSMT4" ShapeID="_x0000_i1166" DrawAspect="Content" ObjectID="_1669793251" r:id="rId292"/>
        </w:object>
      </w:r>
      <w:r w:rsidRPr="00F41025">
        <w:rPr>
          <w:rFonts w:ascii="宋体" w:hAnsi="宋体" w:hint="eastAsia"/>
          <w:szCs w:val="21"/>
        </w:rPr>
        <w:t>和</w:t>
      </w:r>
      <w:r w:rsidR="00EF5951" w:rsidRPr="00EF5951">
        <w:rPr>
          <w:position w:val="-12"/>
        </w:rPr>
        <w:object w:dxaOrig="279" w:dyaOrig="360">
          <v:shape id="_x0000_i1167" type="#_x0000_t75" style="width:13.75pt;height:18.15pt" o:ole="">
            <v:imagedata r:id="rId293" o:title=""/>
          </v:shape>
          <o:OLEObject Type="Embed" ProgID="Equation.DSMT4" ShapeID="_x0000_i1167" DrawAspect="Content" ObjectID="_1669793252" r:id="rId294"/>
        </w:object>
      </w:r>
      <w:r>
        <w:rPr>
          <w:rFonts w:ascii="宋体" w:hAnsi="宋体" w:hint="eastAsia"/>
          <w:szCs w:val="21"/>
        </w:rPr>
        <w:t>，</w:t>
      </w:r>
      <w:r w:rsidRPr="00F41025">
        <w:rPr>
          <w:rFonts w:ascii="宋体" w:hAnsi="宋体" w:hint="eastAsia"/>
          <w:szCs w:val="21"/>
        </w:rPr>
        <w:t xml:space="preserve">如图： </w:t>
      </w:r>
    </w:p>
    <w:p w:rsidR="00EF2890" w:rsidRDefault="0014592E" w:rsidP="00EF2890">
      <w:pPr>
        <w:jc w:val="center"/>
        <w:rPr>
          <w:rFonts w:ascii="宋体" w:hAnsi="宋体"/>
          <w:szCs w:val="21"/>
        </w:rPr>
      </w:pPr>
      <w:bookmarkStart w:id="0" w:name="_GoBack"/>
      <w:r>
        <w:rPr>
          <w:rFonts w:ascii="宋体" w:hAnsi="宋体"/>
          <w:noProof/>
          <w:szCs w:val="21"/>
        </w:rPr>
        <w:lastRenderedPageBreak/>
        <w:drawing>
          <wp:inline distT="0" distB="0" distL="0" distR="0">
            <wp:extent cx="2536466" cy="171845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1D.png"/>
                    <pic:cNvPicPr/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914" cy="17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F2890" w:rsidRPr="00F41025" w:rsidRDefault="00EF2890" w:rsidP="00EF2890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由</w:t>
      </w:r>
      <w:r>
        <w:rPr>
          <w:rFonts w:ascii="宋体" w:hAnsi="宋体" w:hint="eastAsia"/>
          <w:szCs w:val="21"/>
        </w:rPr>
        <w:t>两曲线的方程，求得交点坐标为</w:t>
      </w:r>
      <w:r w:rsidR="00EF5951" w:rsidRPr="00EF5951">
        <w:rPr>
          <w:position w:val="-30"/>
        </w:rPr>
        <w:object w:dxaOrig="1560" w:dyaOrig="720">
          <v:shape id="_x0000_i1168" type="#_x0000_t75" style="width:77.65pt;height:36.3pt" o:ole="">
            <v:imagedata r:id="rId296" o:title=""/>
          </v:shape>
          <o:OLEObject Type="Embed" ProgID="Equation.DSMT4" ShapeID="_x0000_i1168" DrawAspect="Content" ObjectID="_1669793253" r:id="rId297"/>
        </w:object>
      </w:r>
      <w:r>
        <w:rPr>
          <w:rFonts w:hint="eastAsia"/>
        </w:rPr>
        <w:t>，</w:t>
      </w:r>
      <w:r w:rsidRPr="00F41025">
        <w:rPr>
          <w:rFonts w:ascii="宋体" w:hAnsi="宋体" w:hint="eastAsia"/>
          <w:szCs w:val="21"/>
        </w:rPr>
        <w:t>所以</w:t>
      </w:r>
    </w:p>
    <w:p w:rsidR="00EF2890" w:rsidRPr="00F41025" w:rsidRDefault="00EF5951" w:rsidP="00EF2890">
      <w:pPr>
        <w:ind w:leftChars="200" w:left="480" w:firstLineChars="350" w:firstLine="840"/>
        <w:rPr>
          <w:rFonts w:ascii="宋体" w:hAnsi="宋体"/>
          <w:szCs w:val="21"/>
        </w:rPr>
      </w:pPr>
      <w:r w:rsidRPr="00EF5951">
        <w:rPr>
          <w:position w:val="-104"/>
        </w:rPr>
        <w:object w:dxaOrig="5220" w:dyaOrig="2240">
          <v:shape id="_x0000_i1169" type="#_x0000_t75" style="width:261.1pt;height:112.05pt" o:ole="">
            <v:imagedata r:id="rId298" o:title=""/>
          </v:shape>
          <o:OLEObject Type="Embed" ProgID="Equation.DSMT4" ShapeID="_x0000_i1169" DrawAspect="Content" ObjectID="_1669793254" r:id="rId299"/>
        </w:object>
      </w:r>
    </w:p>
    <w:p w:rsidR="00EF2890" w:rsidRDefault="00EF2890" w:rsidP="00EF2890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又因为</w:t>
      </w:r>
      <w:r w:rsidR="00EF5951" w:rsidRPr="00EF5951">
        <w:rPr>
          <w:position w:val="-12"/>
        </w:rPr>
        <w:object w:dxaOrig="760" w:dyaOrig="360">
          <v:shape id="_x0000_i1170" type="#_x0000_t75" style="width:38.2pt;height:18.15pt" o:ole="">
            <v:imagedata r:id="rId300" o:title=""/>
          </v:shape>
          <o:OLEObject Type="Embed" ProgID="Equation.DSMT4" ShapeID="_x0000_i1170" DrawAspect="Content" ObjectID="_1669793255" r:id="rId301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所以</w:t>
      </w:r>
      <w:r w:rsidR="00EF5951" w:rsidRPr="00EF5951">
        <w:rPr>
          <w:position w:val="-28"/>
        </w:rPr>
        <w:object w:dxaOrig="1460" w:dyaOrig="660">
          <v:shape id="_x0000_i1171" type="#_x0000_t75" style="width:73.25pt;height:32.55pt" o:ole="">
            <v:imagedata r:id="rId302" o:title=""/>
          </v:shape>
          <o:OLEObject Type="Embed" ProgID="Equation.DSMT4" ShapeID="_x0000_i1171" DrawAspect="Content" ObjectID="_1669793256" r:id="rId303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即</w:t>
      </w:r>
      <w:r w:rsidR="00EF5951" w:rsidRPr="00EF5951">
        <w:rPr>
          <w:position w:val="-8"/>
        </w:rPr>
        <w:object w:dxaOrig="1040" w:dyaOrig="360">
          <v:shape id="_x0000_i1172" type="#_x0000_t75" style="width:51.95pt;height:18.15pt" o:ole="">
            <v:imagedata r:id="rId304" o:title=""/>
          </v:shape>
          <o:OLEObject Type="Embed" ProgID="Equation.DSMT4" ShapeID="_x0000_i1172" DrawAspect="Content" ObjectID="_1669793257" r:id="rId305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解得</w:t>
      </w:r>
      <w:r w:rsidR="00EF5951" w:rsidRPr="00EF5951">
        <w:rPr>
          <w:position w:val="-6"/>
        </w:rPr>
        <w:object w:dxaOrig="580" w:dyaOrig="279">
          <v:shape id="_x0000_i1173" type="#_x0000_t75" style="width:28.8pt;height:13.75pt" o:ole="">
            <v:imagedata r:id="rId306" o:title=""/>
          </v:shape>
          <o:OLEObject Type="Embed" ProgID="Equation.DSMT4" ShapeID="_x0000_i1173" DrawAspect="Content" ObjectID="_1669793258" r:id="rId307"/>
        </w:objec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6342F7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八、（本题满分8分）</w:t>
      </w:r>
      <w:r w:rsidR="00441C23" w:rsidRPr="00EF5515">
        <w:rPr>
          <w:rStyle w:val="ae"/>
          <w:rFonts w:hint="eastAsia"/>
          <w:b w:val="0"/>
        </w:rPr>
        <w:t>【同试卷四第</w:t>
      </w:r>
      <w:r w:rsidR="00441C23">
        <w:rPr>
          <w:rStyle w:val="ae"/>
          <w:rFonts w:hint="eastAsia"/>
          <w:b w:val="0"/>
        </w:rPr>
        <w:t>七</w:t>
      </w:r>
      <w:r w:rsidR="00441C23" w:rsidRPr="00EF5515">
        <w:rPr>
          <w:rStyle w:val="ae"/>
          <w:rFonts w:hint="eastAsia"/>
          <w:b w:val="0"/>
        </w:rPr>
        <w:t>题】</w: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某厂家生产的一种产品同时在两个市场销售,售价分别为</w:t>
      </w:r>
      <w:r w:rsidR="00EF5951" w:rsidRPr="00EF5951">
        <w:rPr>
          <w:position w:val="-12"/>
        </w:rPr>
        <w:object w:dxaOrig="279" w:dyaOrig="360">
          <v:shape id="_x0000_i1174" type="#_x0000_t75" style="width:13.75pt;height:18.15pt" o:ole="">
            <v:imagedata r:id="rId308" o:title=""/>
          </v:shape>
          <o:OLEObject Type="Embed" ProgID="Equation.DSMT4" ShapeID="_x0000_i1174" DrawAspect="Content" ObjectID="_1669793259" r:id="rId309"/>
        </w:object>
      </w:r>
      <w:r>
        <w:rPr>
          <w:rFonts w:ascii="宋体" w:hAnsi="宋体" w:hint="eastAsia"/>
          <w:szCs w:val="21"/>
        </w:rPr>
        <w:t>和</w:t>
      </w:r>
      <w:r w:rsidR="00EF5951" w:rsidRPr="00EF5951">
        <w:rPr>
          <w:position w:val="-12"/>
        </w:rPr>
        <w:object w:dxaOrig="279" w:dyaOrig="360">
          <v:shape id="_x0000_i1175" type="#_x0000_t75" style="width:13.75pt;height:18.15pt" o:ole="">
            <v:imagedata r:id="rId310" o:title=""/>
          </v:shape>
          <o:OLEObject Type="Embed" ProgID="Equation.DSMT4" ShapeID="_x0000_i1175" DrawAspect="Content" ObjectID="_1669793260" r:id="rId311"/>
        </w:object>
      </w:r>
      <w:r>
        <w:rPr>
          <w:rFonts w:ascii="宋体" w:hAnsi="宋体" w:hint="eastAsia"/>
          <w:szCs w:val="21"/>
        </w:rPr>
        <w:t>，销售量分别为</w:t>
      </w:r>
      <w:r w:rsidR="00EF5951" w:rsidRPr="00EF5951">
        <w:rPr>
          <w:position w:val="-12"/>
        </w:rPr>
        <w:object w:dxaOrig="260" w:dyaOrig="360">
          <v:shape id="_x0000_i1176" type="#_x0000_t75" style="width:13.15pt;height:18.15pt" o:ole="">
            <v:imagedata r:id="rId312" o:title=""/>
          </v:shape>
          <o:OLEObject Type="Embed" ProgID="Equation.DSMT4" ShapeID="_x0000_i1176" DrawAspect="Content" ObjectID="_1669793261" r:id="rId313"/>
        </w:object>
      </w:r>
      <w:r>
        <w:rPr>
          <w:rFonts w:ascii="宋体" w:hAnsi="宋体" w:hint="eastAsia"/>
          <w:szCs w:val="21"/>
        </w:rPr>
        <w:t>和</w:t>
      </w:r>
      <w:r w:rsidR="00EF5951" w:rsidRPr="00EF5951">
        <w:rPr>
          <w:position w:val="-12"/>
        </w:rPr>
        <w:object w:dxaOrig="260" w:dyaOrig="360">
          <v:shape id="_x0000_i1177" type="#_x0000_t75" style="width:13.15pt;height:18.15pt" o:ole="">
            <v:imagedata r:id="rId314" o:title=""/>
          </v:shape>
          <o:OLEObject Type="Embed" ProgID="Equation.DSMT4" ShapeID="_x0000_i1177" DrawAspect="Content" ObjectID="_1669793262" r:id="rId315"/>
        </w:object>
      </w:r>
      <w:r>
        <w:rPr>
          <w:rFonts w:ascii="宋体" w:hAnsi="宋体" w:hint="eastAsia"/>
          <w:szCs w:val="21"/>
        </w:rPr>
        <w:t>，需求函数分别为</w:t>
      </w:r>
      <w:r w:rsidR="00EF5951" w:rsidRPr="00EF5951">
        <w:rPr>
          <w:position w:val="-12"/>
        </w:rPr>
        <w:object w:dxaOrig="1460" w:dyaOrig="360">
          <v:shape id="_x0000_i1178" type="#_x0000_t75" style="width:73.25pt;height:18.15pt" o:ole="">
            <v:imagedata r:id="rId316" o:title=""/>
          </v:shape>
          <o:OLEObject Type="Embed" ProgID="Equation.DSMT4" ShapeID="_x0000_i1178" DrawAspect="Content" ObjectID="_1669793263" r:id="rId317"/>
        </w:object>
      </w:r>
      <w:r>
        <w:rPr>
          <w:rFonts w:ascii="宋体" w:hAnsi="宋体" w:hint="eastAsia"/>
          <w:szCs w:val="21"/>
        </w:rPr>
        <w:t>和</w:t>
      </w:r>
      <w:r w:rsidR="00EF5951" w:rsidRPr="00EF5951">
        <w:rPr>
          <w:position w:val="-12"/>
        </w:rPr>
        <w:object w:dxaOrig="1579" w:dyaOrig="360">
          <v:shape id="_x0000_i1179" type="#_x0000_t75" style="width:78.9pt;height:18.15pt" o:ole="">
            <v:imagedata r:id="rId318" o:title=""/>
          </v:shape>
          <o:OLEObject Type="Embed" ProgID="Equation.DSMT4" ShapeID="_x0000_i1179" DrawAspect="Content" ObjectID="_1669793264" r:id="rId319"/>
        </w:object>
      </w:r>
      <w:r>
        <w:rPr>
          <w:rFonts w:ascii="宋体" w:hAnsi="宋体" w:hint="eastAsia"/>
          <w:szCs w:val="21"/>
        </w:rPr>
        <w:t>，总成本函数为</w:t>
      </w:r>
      <w:r w:rsidR="00EF5951" w:rsidRPr="00EF5951">
        <w:rPr>
          <w:position w:val="-14"/>
        </w:rPr>
        <w:object w:dxaOrig="1980" w:dyaOrig="400">
          <v:shape id="_x0000_i1180" type="#_x0000_t75" style="width:98.9pt;height:20.05pt" o:ole="">
            <v:imagedata r:id="rId320" o:title=""/>
          </v:shape>
          <o:OLEObject Type="Embed" ProgID="Equation.DSMT4" ShapeID="_x0000_i1180" DrawAspect="Content" ObjectID="_1669793265" r:id="rId321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>试问：厂家如何确定两个市场的售价，能使其获得的总利润最大？最大利润为多少？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D90C0D" w:rsidRDefault="00EF2890" w:rsidP="00EF2890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Pr="00F41025">
        <w:rPr>
          <w:rFonts w:ascii="宋体" w:hAnsi="宋体" w:hint="eastAsia"/>
          <w:szCs w:val="21"/>
        </w:rPr>
        <w:t>总收入函数为</w:t>
      </w:r>
    </w:p>
    <w:p w:rsidR="00EF2890" w:rsidRPr="00F41025" w:rsidRDefault="00EF5951" w:rsidP="00EF2890">
      <w:pPr>
        <w:jc w:val="center"/>
        <w:rPr>
          <w:rFonts w:ascii="宋体" w:hAnsi="宋体"/>
          <w:szCs w:val="21"/>
        </w:rPr>
      </w:pPr>
      <w:r w:rsidRPr="00EF5951">
        <w:rPr>
          <w:position w:val="-12"/>
        </w:rPr>
        <w:object w:dxaOrig="4640" w:dyaOrig="380">
          <v:shape id="_x0000_i1181" type="#_x0000_t75" style="width:232.3pt;height:18.8pt" o:ole="">
            <v:imagedata r:id="rId322" o:title=""/>
          </v:shape>
          <o:OLEObject Type="Embed" ProgID="Equation.DSMT4" ShapeID="_x0000_i1181" DrawAspect="Content" ObjectID="_1669793266" r:id="rId323"/>
        </w:object>
      </w:r>
    </w:p>
    <w:p w:rsidR="00EF2890" w:rsidRPr="00F41025" w:rsidRDefault="00EF2890" w:rsidP="00EF2890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总利润函数为</w:t>
      </w:r>
    </w:p>
    <w:p w:rsidR="00EF2890" w:rsidRPr="00F41025" w:rsidRDefault="00EF5951" w:rsidP="00EF2890">
      <w:pPr>
        <w:tabs>
          <w:tab w:val="left" w:pos="2160"/>
        </w:tabs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36"/>
        </w:rPr>
        <w:object w:dxaOrig="4740" w:dyaOrig="840">
          <v:shape id="_x0000_i1182" type="#_x0000_t75" style="width:236.65pt;height:41.95pt" o:ole="">
            <v:imagedata r:id="rId324" o:title=""/>
          </v:shape>
          <o:OLEObject Type="Embed" ProgID="Equation.DSMT4" ShapeID="_x0000_i1182" DrawAspect="Content" ObjectID="_1669793267" r:id="rId325"/>
        </w:object>
      </w:r>
    </w:p>
    <w:p w:rsidR="00EF2890" w:rsidRPr="00F41025" w:rsidRDefault="00EF2890" w:rsidP="00EF2890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由极值的必要条件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得方程组</w:t>
      </w:r>
    </w:p>
    <w:p w:rsidR="00EF2890" w:rsidRPr="00F41025" w:rsidRDefault="00EF5951" w:rsidP="00EF2890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66"/>
        </w:rPr>
        <w:object w:dxaOrig="2160" w:dyaOrig="1440">
          <v:shape id="_x0000_i1183" type="#_x0000_t75" style="width:108.3pt;height:1in" o:ole="">
            <v:imagedata r:id="rId326" o:title=""/>
          </v:shape>
          <o:OLEObject Type="Embed" ProgID="Equation.DSMT4" ShapeID="_x0000_i1183" DrawAspect="Content" ObjectID="_1669793268" r:id="rId327"/>
        </w:object>
      </w:r>
    </w:p>
    <w:p w:rsidR="00EF2890" w:rsidRPr="00F41025" w:rsidRDefault="00EF2890" w:rsidP="00EF289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EF5951" w:rsidRPr="00EF5951">
        <w:rPr>
          <w:position w:val="-12"/>
        </w:rPr>
        <w:object w:dxaOrig="1660" w:dyaOrig="360">
          <v:shape id="_x0000_i1184" type="#_x0000_t75" style="width:82.65pt;height:18.15pt" o:ole="">
            <v:imagedata r:id="rId328" o:title=""/>
          </v:shape>
          <o:OLEObject Type="Embed" ProgID="Equation.DSMT4" ShapeID="_x0000_i1184" DrawAspect="Content" ObjectID="_1669793269" r:id="rId329"/>
        </w:object>
      </w:r>
      <w:r>
        <w:rPr>
          <w:rFonts w:ascii="宋体" w:hAnsi="宋体" w:hint="eastAsia"/>
          <w:szCs w:val="21"/>
        </w:rPr>
        <w:t>.</w:t>
      </w:r>
      <w:r w:rsidRPr="00F41025">
        <w:rPr>
          <w:rFonts w:ascii="宋体" w:hAnsi="宋体" w:hint="eastAsia"/>
          <w:szCs w:val="21"/>
        </w:rPr>
        <w:t>因驻点的唯一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且由问题的实际含义可知必有最大利润.故当</w:t>
      </w:r>
      <w:r w:rsidR="00EF5951" w:rsidRPr="00EF5951">
        <w:rPr>
          <w:position w:val="-12"/>
        </w:rPr>
        <w:object w:dxaOrig="1660" w:dyaOrig="360">
          <v:shape id="_x0000_i1185" type="#_x0000_t75" style="width:82.65pt;height:18.15pt" o:ole="">
            <v:imagedata r:id="rId330" o:title=""/>
          </v:shape>
          <o:OLEObject Type="Embed" ProgID="Equation.DSMT4" ShapeID="_x0000_i1185" DrawAspect="Content" ObjectID="_1669793270" r:id="rId331"/>
        </w:object>
      </w:r>
      <w:r w:rsidRPr="00F41025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厂家所获得的总利润最大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其最大总利润为</w:t>
      </w:r>
    </w:p>
    <w:p w:rsidR="00EF2890" w:rsidRDefault="00EF5951" w:rsidP="00EF2890">
      <w:pPr>
        <w:ind w:leftChars="200" w:left="480" w:firstLineChars="400" w:firstLine="960"/>
        <w:rPr>
          <w:rFonts w:ascii="宋体" w:hAnsi="宋体"/>
          <w:szCs w:val="21"/>
        </w:rPr>
      </w:pPr>
      <w:r w:rsidRPr="00EF5951">
        <w:rPr>
          <w:position w:val="-22"/>
        </w:rPr>
        <w:object w:dxaOrig="6700" w:dyaOrig="499">
          <v:shape id="_x0000_i1186" type="#_x0000_t75" style="width:335.6pt;height:25.05pt" o:ole="">
            <v:imagedata r:id="rId332" o:title=""/>
          </v:shape>
          <o:OLEObject Type="Embed" ProgID="Equation.DSMT4" ShapeID="_x0000_i1186" DrawAspect="Content" ObjectID="_1669793271" r:id="rId333"/>
        </w:object>
      </w:r>
    </w:p>
    <w:p w:rsidR="009E347A" w:rsidRDefault="009E347A" w:rsidP="009E347A">
      <w:pPr>
        <w:rPr>
          <w:rFonts w:ascii="宋体" w:hAnsi="宋体"/>
          <w:szCs w:val="21"/>
        </w:rPr>
      </w:pPr>
    </w:p>
    <w:p w:rsidR="009E347A" w:rsidRPr="006342F7" w:rsidRDefault="009E347A" w:rsidP="009E347A">
      <w:pPr>
        <w:rPr>
          <w:rFonts w:ascii="宋体" w:hAnsi="宋体"/>
          <w:szCs w:val="21"/>
        </w:rPr>
      </w:pPr>
    </w:p>
    <w:p w:rsidR="009E347A" w:rsidRDefault="009E347A" w:rsidP="009E347A">
      <w:pPr>
        <w:pStyle w:val="1"/>
      </w:pPr>
      <w:r>
        <w:rPr>
          <w:rFonts w:hint="eastAsia"/>
        </w:rPr>
        <w:t>九、（本题满分</w:t>
      </w:r>
      <w:r w:rsidR="009C4BAA">
        <w:rPr>
          <w:rFonts w:hint="eastAsia"/>
        </w:rPr>
        <w:t>6</w:t>
      </w:r>
      <w:r>
        <w:rPr>
          <w:rFonts w:hint="eastAsia"/>
        </w:rPr>
        <w:t>分）</w:t>
      </w:r>
      <w:r w:rsidR="00C826D2" w:rsidRPr="00EF5515">
        <w:rPr>
          <w:rStyle w:val="ae"/>
          <w:rFonts w:hint="eastAsia"/>
          <w:b w:val="0"/>
        </w:rPr>
        <w:t>【类似试卷四第</w:t>
      </w:r>
      <w:r w:rsidR="00C826D2">
        <w:rPr>
          <w:rStyle w:val="ae"/>
          <w:rFonts w:hint="eastAsia"/>
          <w:b w:val="0"/>
        </w:rPr>
        <w:t>八</w:t>
      </w:r>
      <w:r w:rsidR="00C826D2" w:rsidRPr="00EF5515">
        <w:rPr>
          <w:rStyle w:val="ae"/>
          <w:rFonts w:hint="eastAsia"/>
          <w:b w:val="0"/>
        </w:rPr>
        <w:t>题】</w:t>
      </w:r>
    </w:p>
    <w:p w:rsidR="00C826D2" w:rsidRPr="00C826D2" w:rsidRDefault="00C826D2" w:rsidP="00C826D2">
      <w:pPr>
        <w:rPr>
          <w:rFonts w:ascii="宋体" w:hAnsi="宋体"/>
          <w:szCs w:val="21"/>
        </w:rPr>
      </w:pPr>
      <w:r w:rsidRPr="00C826D2">
        <w:rPr>
          <w:rFonts w:ascii="宋体" w:hAnsi="宋体" w:hint="eastAsia"/>
          <w:szCs w:val="21"/>
        </w:rPr>
        <w:t>证明不等式</w:t>
      </w:r>
      <w:r w:rsidR="00EF5951" w:rsidRPr="00EF5951">
        <w:rPr>
          <w:position w:val="-28"/>
        </w:rPr>
        <w:object w:dxaOrig="1740" w:dyaOrig="680">
          <v:shape id="_x0000_i1187" type="#_x0000_t75" style="width:87.05pt;height:33.8pt" o:ole="">
            <v:imagedata r:id="rId334" o:title=""/>
          </v:shape>
          <o:OLEObject Type="Embed" ProgID="Equation.DSMT4" ShapeID="_x0000_i1187" DrawAspect="Content" ObjectID="_1669793272" r:id="rId335"/>
        </w:object>
      </w:r>
      <w:r>
        <w:rPr>
          <w:rFonts w:ascii="宋体" w:hAnsi="宋体" w:hint="eastAsia"/>
          <w:szCs w:val="21"/>
        </w:rPr>
        <w:t>（</w:t>
      </w:r>
      <w:r w:rsidR="00EF5951" w:rsidRPr="00EF5951">
        <w:rPr>
          <w:position w:val="-6"/>
        </w:rPr>
        <w:object w:dxaOrig="1080" w:dyaOrig="279">
          <v:shape id="_x0000_i1188" type="#_x0000_t75" style="width:54.45pt;height:13.75pt" o:ole="">
            <v:imagedata r:id="rId336" o:title=""/>
          </v:shape>
          <o:OLEObject Type="Embed" ProgID="Equation.DSMT4" ShapeID="_x0000_i1188" DrawAspect="Content" ObjectID="_1669793273" r:id="rId337"/>
        </w:object>
      </w:r>
      <w:r>
        <w:rPr>
          <w:rFonts w:ascii="宋体" w:hAnsi="宋体" w:hint="eastAsia"/>
          <w:szCs w:val="21"/>
        </w:rPr>
        <w:t>）．</w:t>
      </w:r>
    </w:p>
    <w:p w:rsidR="009E347A" w:rsidRDefault="009E347A" w:rsidP="00C826D2">
      <w:pPr>
        <w:rPr>
          <w:rFonts w:ascii="宋体" w:hAnsi="宋体"/>
          <w:szCs w:val="21"/>
        </w:rPr>
      </w:pPr>
    </w:p>
    <w:p w:rsidR="00C826D2" w:rsidRPr="00F41025" w:rsidRDefault="009E347A" w:rsidP="00C826D2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0A1C65">
        <w:rPr>
          <w:rFonts w:hint="eastAsia"/>
        </w:rPr>
        <w:t xml:space="preserve"> </w:t>
      </w:r>
      <w:r w:rsidR="00C826D2" w:rsidRPr="00F41025">
        <w:rPr>
          <w:rFonts w:ascii="宋体" w:hAnsi="宋体" w:hint="eastAsia"/>
          <w:szCs w:val="21"/>
        </w:rPr>
        <w:t>令</w:t>
      </w:r>
      <w:r w:rsidR="00EF5951" w:rsidRPr="00EF5951">
        <w:rPr>
          <w:position w:val="-28"/>
        </w:rPr>
        <w:object w:dxaOrig="2400" w:dyaOrig="680">
          <v:shape id="_x0000_i1189" type="#_x0000_t75" style="width:119.6pt;height:33.8pt" o:ole="">
            <v:imagedata r:id="rId338" o:title=""/>
          </v:shape>
          <o:OLEObject Type="Embed" ProgID="Equation.DSMT4" ShapeID="_x0000_i1189" DrawAspect="Content" ObjectID="_1669793274" r:id="rId339"/>
        </w:object>
      </w:r>
      <w:r w:rsidR="00C826D2">
        <w:rPr>
          <w:rFonts w:ascii="宋体" w:hAnsi="宋体" w:hint="eastAsia"/>
          <w:szCs w:val="21"/>
        </w:rPr>
        <w:t>，则当</w:t>
      </w:r>
      <w:r w:rsidR="00EF5951" w:rsidRPr="00EF5951">
        <w:rPr>
          <w:position w:val="-6"/>
        </w:rPr>
        <w:object w:dxaOrig="540" w:dyaOrig="279">
          <v:shape id="_x0000_i1190" type="#_x0000_t75" style="width:26.9pt;height:13.75pt" o:ole="">
            <v:imagedata r:id="rId340" o:title=""/>
          </v:shape>
          <o:OLEObject Type="Embed" ProgID="Equation.DSMT4" ShapeID="_x0000_i1190" DrawAspect="Content" ObjectID="_1669793275" r:id="rId341"/>
        </w:object>
      </w:r>
      <w:r w:rsidR="00C826D2">
        <w:rPr>
          <w:rFonts w:hint="eastAsia"/>
        </w:rPr>
        <w:t>时</w:t>
      </w:r>
    </w:p>
    <w:p w:rsidR="00C826D2" w:rsidRPr="00F41025" w:rsidRDefault="00EF5951" w:rsidP="00C826D2">
      <w:pPr>
        <w:jc w:val="center"/>
        <w:rPr>
          <w:rFonts w:ascii="宋体" w:hAnsi="宋体"/>
          <w:szCs w:val="21"/>
        </w:rPr>
      </w:pPr>
      <w:r w:rsidRPr="00EF5951">
        <w:rPr>
          <w:position w:val="-28"/>
        </w:rPr>
        <w:object w:dxaOrig="2240" w:dyaOrig="660">
          <v:shape id="_x0000_i1191" type="#_x0000_t75" style="width:112.05pt;height:32.55pt" o:ole="">
            <v:imagedata r:id="rId342" o:title=""/>
          </v:shape>
          <o:OLEObject Type="Embed" ProgID="Equation.DSMT4" ShapeID="_x0000_i1191" DrawAspect="Content" ObjectID="_1669793276" r:id="rId343"/>
        </w:object>
      </w:r>
    </w:p>
    <w:p w:rsidR="00C826D2" w:rsidRDefault="00C826D2" w:rsidP="0019031A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所以函数</w:t>
      </w:r>
      <w:r w:rsidR="00EF5951" w:rsidRPr="00EF5951">
        <w:rPr>
          <w:position w:val="-10"/>
        </w:rPr>
        <w:object w:dxaOrig="520" w:dyaOrig="320">
          <v:shape id="_x0000_i1192" type="#_x0000_t75" style="width:25.65pt;height:16.3pt" o:ole="">
            <v:imagedata r:id="rId344" o:title=""/>
          </v:shape>
          <o:OLEObject Type="Embed" ProgID="Equation.DSMT4" ShapeID="_x0000_i1192" DrawAspect="Content" ObjectID="_1669793277" r:id="rId345"/>
        </w:object>
      </w:r>
      <w:r w:rsidRPr="00F41025">
        <w:rPr>
          <w:rFonts w:ascii="宋体" w:hAnsi="宋体" w:hint="eastAsia"/>
          <w:szCs w:val="21"/>
        </w:rPr>
        <w:t>在</w:t>
      </w:r>
      <w:r w:rsidR="00EF5951" w:rsidRPr="00EF5951">
        <w:rPr>
          <w:position w:val="-10"/>
        </w:rPr>
        <w:object w:dxaOrig="740" w:dyaOrig="320">
          <v:shape id="_x0000_i1193" type="#_x0000_t75" style="width:36.95pt;height:16.3pt" o:ole="">
            <v:imagedata r:id="rId346" o:title=""/>
          </v:shape>
          <o:OLEObject Type="Embed" ProgID="Equation.DSMT4" ShapeID="_x0000_i1193" DrawAspect="Content" ObjectID="_1669793278" r:id="rId347"/>
        </w:object>
      </w:r>
      <w:r w:rsidRPr="00F41025">
        <w:rPr>
          <w:rFonts w:ascii="宋体" w:hAnsi="宋体" w:hint="eastAsia"/>
          <w:szCs w:val="21"/>
        </w:rPr>
        <w:t>上单调减少</w:t>
      </w:r>
      <w:r>
        <w:rPr>
          <w:rFonts w:ascii="宋体" w:hAnsi="宋体" w:hint="eastAsia"/>
          <w:szCs w:val="21"/>
        </w:rPr>
        <w:t>．</w:t>
      </w:r>
      <w:r w:rsidRPr="00F41025">
        <w:rPr>
          <w:rFonts w:ascii="宋体" w:hAnsi="宋体" w:hint="eastAsia"/>
          <w:szCs w:val="21"/>
        </w:rPr>
        <w:t>又</w:t>
      </w:r>
    </w:p>
    <w:p w:rsidR="00C826D2" w:rsidRDefault="00EF5951" w:rsidP="0019031A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30"/>
        </w:rPr>
        <w:object w:dxaOrig="3879" w:dyaOrig="720">
          <v:shape id="_x0000_i1194" type="#_x0000_t75" style="width:194.1pt;height:36.3pt" o:ole="">
            <v:imagedata r:id="rId348" o:title=""/>
          </v:shape>
          <o:OLEObject Type="Embed" ProgID="Equation.DSMT4" ShapeID="_x0000_i1194" DrawAspect="Content" ObjectID="_1669793279" r:id="rId349"/>
        </w:object>
      </w:r>
    </w:p>
    <w:p w:rsidR="00C826D2" w:rsidRDefault="00C826D2" w:rsidP="0019031A">
      <w:pPr>
        <w:ind w:leftChars="200" w:left="480"/>
        <w:jc w:val="left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于是</w:t>
      </w:r>
      <w:r>
        <w:rPr>
          <w:rFonts w:ascii="宋体" w:hAnsi="宋体" w:hint="eastAsia"/>
          <w:szCs w:val="21"/>
        </w:rPr>
        <w:t>当</w:t>
      </w:r>
      <w:r w:rsidR="00EF5951" w:rsidRPr="00EF5951">
        <w:rPr>
          <w:position w:val="-6"/>
        </w:rPr>
        <w:object w:dxaOrig="540" w:dyaOrig="279">
          <v:shape id="_x0000_i1195" type="#_x0000_t75" style="width:26.9pt;height:13.75pt" o:ole="">
            <v:imagedata r:id="rId350" o:title=""/>
          </v:shape>
          <o:OLEObject Type="Embed" ProgID="Equation.DSMT4" ShapeID="_x0000_i1195" DrawAspect="Content" ObjectID="_1669793280" r:id="rId351"/>
        </w:object>
      </w:r>
      <w:r>
        <w:rPr>
          <w:rFonts w:hint="eastAsia"/>
        </w:rPr>
        <w:t>时，</w:t>
      </w:r>
      <w:r w:rsidR="00EF5951" w:rsidRPr="00EF5951">
        <w:rPr>
          <w:position w:val="-10"/>
        </w:rPr>
        <w:object w:dxaOrig="859" w:dyaOrig="320">
          <v:shape id="_x0000_i1196" type="#_x0000_t75" style="width:43.2pt;height:16.3pt" o:ole="">
            <v:imagedata r:id="rId352" o:title=""/>
          </v:shape>
          <o:OLEObject Type="Embed" ProgID="Equation.DSMT4" ShapeID="_x0000_i1196" DrawAspect="Content" ObjectID="_1669793281" r:id="rId353"/>
        </w:object>
      </w:r>
      <w:r>
        <w:rPr>
          <w:rFonts w:ascii="宋体" w:hAnsi="宋体" w:hint="eastAsia"/>
          <w:szCs w:val="21"/>
        </w:rPr>
        <w:t>，</w:t>
      </w:r>
      <w:r w:rsidR="0019031A">
        <w:rPr>
          <w:rFonts w:ascii="宋体" w:hAnsi="宋体" w:hint="eastAsia"/>
          <w:szCs w:val="21"/>
        </w:rPr>
        <w:t>即</w:t>
      </w:r>
      <w:r w:rsidR="00EF5951" w:rsidRPr="00EF5951">
        <w:rPr>
          <w:position w:val="-28"/>
        </w:rPr>
        <w:object w:dxaOrig="1740" w:dyaOrig="680">
          <v:shape id="_x0000_i1197" type="#_x0000_t75" style="width:87.05pt;height:33.8pt" o:ole="">
            <v:imagedata r:id="rId354" o:title=""/>
          </v:shape>
          <o:OLEObject Type="Embed" ProgID="Equation.DSMT4" ShapeID="_x0000_i1197" DrawAspect="Content" ObjectID="_1669793282" r:id="rId355"/>
        </w:object>
      </w:r>
      <w:r w:rsidRPr="00F41025">
        <w:rPr>
          <w:rFonts w:ascii="宋体" w:hAnsi="宋体" w:hint="eastAsia"/>
          <w:szCs w:val="21"/>
        </w:rPr>
        <w:t>.</w:t>
      </w:r>
    </w:p>
    <w:p w:rsidR="009E347A" w:rsidRPr="006342F7" w:rsidRDefault="009E347A" w:rsidP="009E347A">
      <w:pPr>
        <w:rPr>
          <w:rFonts w:ascii="宋体" w:hAnsi="宋体"/>
          <w:szCs w:val="21"/>
        </w:rPr>
      </w:pPr>
    </w:p>
    <w:p w:rsidR="009E347A" w:rsidRPr="006342F7" w:rsidRDefault="009E347A" w:rsidP="00EF2890">
      <w:pPr>
        <w:rPr>
          <w:rFonts w:ascii="宋体" w:hAnsi="宋体"/>
          <w:szCs w:val="21"/>
        </w:rPr>
      </w:pPr>
    </w:p>
    <w:p w:rsidR="00EF2890" w:rsidRDefault="00EF5515" w:rsidP="00EF2890">
      <w:pPr>
        <w:pStyle w:val="1"/>
      </w:pPr>
      <w:r>
        <w:rPr>
          <w:rFonts w:hint="eastAsia"/>
        </w:rPr>
        <w:t>十</w:t>
      </w:r>
      <w:r w:rsidR="00EF2890">
        <w:rPr>
          <w:rFonts w:hint="eastAsia"/>
        </w:rPr>
        <w:t>、（本题满分</w:t>
      </w:r>
      <w:r>
        <w:rPr>
          <w:rFonts w:hint="eastAsia"/>
        </w:rPr>
        <w:t>5</w:t>
      </w:r>
      <w:r w:rsidR="00EF2890">
        <w:rPr>
          <w:rFonts w:hint="eastAsia"/>
        </w:rPr>
        <w:t>分）</w:t>
      </w:r>
    </w:p>
    <w:p w:rsidR="00834A09" w:rsidRDefault="00834A09" w:rsidP="00834A09">
      <w:pPr>
        <w:rPr>
          <w:rFonts w:ascii="宋体" w:hAnsi="宋体"/>
          <w:szCs w:val="21"/>
        </w:rPr>
      </w:pPr>
      <w:r w:rsidRPr="00834A09">
        <w:rPr>
          <w:rFonts w:ascii="宋体" w:hAnsi="宋体" w:hint="eastAsia"/>
          <w:szCs w:val="21"/>
        </w:rPr>
        <w:t>设</w:t>
      </w:r>
      <w:r w:rsidR="00EF5951" w:rsidRPr="00025957">
        <w:rPr>
          <w:position w:val="-4"/>
        </w:rPr>
        <w:object w:dxaOrig="200" w:dyaOrig="200">
          <v:shape id="_x0000_i1198" type="#_x0000_t75" style="width:10pt;height:10pt" o:ole="">
            <v:imagedata r:id="rId356" o:title=""/>
          </v:shape>
          <o:OLEObject Type="Embed" ProgID="Equation.DSMT4" ShapeID="_x0000_i1198" DrawAspect="Content" ObjectID="_1669793283" r:id="rId357"/>
        </w:object>
      </w:r>
      <w:r w:rsidRPr="00834A09">
        <w:rPr>
          <w:rFonts w:ascii="宋体" w:hAnsi="宋体" w:hint="eastAsia"/>
          <w:szCs w:val="21"/>
        </w:rPr>
        <w:t>阶矩阵</w:t>
      </w:r>
      <w:r w:rsidR="00EF5951" w:rsidRPr="00025957">
        <w:rPr>
          <w:position w:val="-4"/>
        </w:rPr>
        <w:object w:dxaOrig="220" w:dyaOrig="260">
          <v:shape id="_x0000_i1199" type="#_x0000_t75" style="width:10.65pt;height:13.15pt" o:ole="">
            <v:imagedata r:id="rId358" o:title=""/>
          </v:shape>
          <o:OLEObject Type="Embed" ProgID="Equation.DSMT4" ShapeID="_x0000_i1199" DrawAspect="Content" ObjectID="_1669793284" r:id="rId359"/>
        </w:object>
      </w:r>
      <w:r w:rsidRPr="00834A09">
        <w:rPr>
          <w:rFonts w:ascii="宋体" w:hAnsi="宋体" w:hint="eastAsia"/>
          <w:szCs w:val="21"/>
        </w:rPr>
        <w:t>和</w:t>
      </w:r>
      <w:r w:rsidR="00EF5951" w:rsidRPr="00025957">
        <w:rPr>
          <w:position w:val="-4"/>
        </w:rPr>
        <w:object w:dxaOrig="220" w:dyaOrig="260">
          <v:shape id="_x0000_i1200" type="#_x0000_t75" style="width:10.65pt;height:13.15pt" o:ole="">
            <v:imagedata r:id="rId360" o:title=""/>
          </v:shape>
          <o:OLEObject Type="Embed" ProgID="Equation.DSMT4" ShapeID="_x0000_i1200" DrawAspect="Content" ObjectID="_1669793285" r:id="rId361"/>
        </w:object>
      </w:r>
      <w:r w:rsidRPr="00834A09">
        <w:rPr>
          <w:rFonts w:ascii="宋体" w:hAnsi="宋体" w:hint="eastAsia"/>
          <w:szCs w:val="21"/>
        </w:rPr>
        <w:t>满足条件</w:t>
      </w:r>
      <w:r w:rsidR="00EF5951" w:rsidRPr="00025957">
        <w:rPr>
          <w:position w:val="-4"/>
        </w:rPr>
        <w:object w:dxaOrig="1140" w:dyaOrig="260">
          <v:shape id="_x0000_i1201" type="#_x0000_t75" style="width:56.95pt;height:13.15pt" o:ole="">
            <v:imagedata r:id="rId362" o:title=""/>
          </v:shape>
          <o:OLEObject Type="Embed" ProgID="Equation.DSMT4" ShapeID="_x0000_i1201" DrawAspect="Content" ObjectID="_1669793286" r:id="rId363"/>
        </w:object>
      </w:r>
      <w:r>
        <w:rPr>
          <w:rFonts w:ascii="宋体" w:hAnsi="宋体" w:hint="eastAsia"/>
          <w:szCs w:val="21"/>
        </w:rPr>
        <w:t>．</w:t>
      </w:r>
    </w:p>
    <w:p w:rsidR="00834A09" w:rsidRPr="00834A09" w:rsidRDefault="00834A09" w:rsidP="00834A09">
      <w:r w:rsidRPr="00834A09">
        <w:rPr>
          <w:rFonts w:hint="eastAsia"/>
        </w:rPr>
        <w:t xml:space="preserve">(1) </w:t>
      </w:r>
      <w:r w:rsidRPr="00834A09">
        <w:rPr>
          <w:rFonts w:hint="eastAsia"/>
        </w:rPr>
        <w:t>证明</w:t>
      </w:r>
      <w:r w:rsidR="00EF5951" w:rsidRPr="00025957">
        <w:rPr>
          <w:position w:val="-4"/>
        </w:rPr>
        <w:object w:dxaOrig="600" w:dyaOrig="260">
          <v:shape id="_x0000_i1202" type="#_x0000_t75" style="width:30.05pt;height:13.15pt" o:ole="">
            <v:imagedata r:id="rId364" o:title=""/>
          </v:shape>
          <o:OLEObject Type="Embed" ProgID="Equation.DSMT4" ShapeID="_x0000_i1202" DrawAspect="Content" ObjectID="_1669793287" r:id="rId365"/>
        </w:object>
      </w:r>
      <w:r w:rsidRPr="00834A09">
        <w:rPr>
          <w:rFonts w:hint="eastAsia"/>
        </w:rPr>
        <w:t>为可逆矩阵</w:t>
      </w:r>
      <w:r>
        <w:rPr>
          <w:rFonts w:hint="eastAsia"/>
        </w:rPr>
        <w:t>，</w:t>
      </w:r>
      <w:r w:rsidRPr="00834A09">
        <w:rPr>
          <w:rFonts w:hint="eastAsia"/>
        </w:rPr>
        <w:t>其中</w:t>
      </w:r>
      <w:r w:rsidR="00EF5951" w:rsidRPr="00025957">
        <w:rPr>
          <w:position w:val="-4"/>
        </w:rPr>
        <w:object w:dxaOrig="220" w:dyaOrig="260">
          <v:shape id="_x0000_i1203" type="#_x0000_t75" style="width:10.65pt;height:13.15pt" o:ole="">
            <v:imagedata r:id="rId366" o:title=""/>
          </v:shape>
          <o:OLEObject Type="Embed" ProgID="Equation.DSMT4" ShapeID="_x0000_i1203" DrawAspect="Content" ObjectID="_1669793288" r:id="rId367"/>
        </w:object>
      </w:r>
      <w:r w:rsidRPr="00834A09">
        <w:rPr>
          <w:rFonts w:hint="eastAsia"/>
        </w:rPr>
        <w:t>是</w:t>
      </w:r>
      <w:r w:rsidR="00EF5951" w:rsidRPr="00025957">
        <w:rPr>
          <w:position w:val="-4"/>
        </w:rPr>
        <w:object w:dxaOrig="200" w:dyaOrig="200">
          <v:shape id="_x0000_i1204" type="#_x0000_t75" style="width:10pt;height:10pt" o:ole="">
            <v:imagedata r:id="rId368" o:title=""/>
          </v:shape>
          <o:OLEObject Type="Embed" ProgID="Equation.DSMT4" ShapeID="_x0000_i1204" DrawAspect="Content" ObjectID="_1669793289" r:id="rId369"/>
        </w:object>
      </w:r>
      <w:r w:rsidRPr="00834A09">
        <w:rPr>
          <w:rFonts w:hint="eastAsia"/>
        </w:rPr>
        <w:t>阶单位矩阵；</w:t>
      </w:r>
    </w:p>
    <w:p w:rsidR="00834A09" w:rsidRDefault="00834A09" w:rsidP="00834A09">
      <w:pPr>
        <w:rPr>
          <w:rFonts w:ascii="宋体" w:hAnsi="宋体"/>
          <w:szCs w:val="21"/>
        </w:rPr>
      </w:pPr>
      <w:r w:rsidRPr="00834A09">
        <w:rPr>
          <w:rFonts w:hint="eastAsia"/>
        </w:rPr>
        <w:t xml:space="preserve">(2) </w:t>
      </w:r>
      <w:r w:rsidRPr="00834A09">
        <w:rPr>
          <w:rFonts w:hint="eastAsia"/>
        </w:rPr>
        <w:t>已知</w:t>
      </w:r>
      <w:r w:rsidR="00EF5951" w:rsidRPr="00EF5951">
        <w:rPr>
          <w:position w:val="-50"/>
        </w:rPr>
        <w:object w:dxaOrig="1620" w:dyaOrig="1120">
          <v:shape id="_x0000_i1205" type="#_x0000_t75" style="width:81.4pt;height:55.7pt" o:ole="">
            <v:imagedata r:id="rId370" o:title=""/>
          </v:shape>
          <o:OLEObject Type="Embed" ProgID="Equation.DSMT4" ShapeID="_x0000_i1205" DrawAspect="Content" ObjectID="_1669793290" r:id="rId371"/>
        </w:object>
      </w:r>
      <w:r w:rsidRPr="00834A09">
        <w:rPr>
          <w:rFonts w:ascii="宋体" w:hAnsi="宋体" w:hint="eastAsia"/>
          <w:szCs w:val="21"/>
        </w:rPr>
        <w:t>,求矩阵</w:t>
      </w:r>
      <w:r w:rsidR="00EF5951" w:rsidRPr="00025957">
        <w:rPr>
          <w:position w:val="-4"/>
        </w:rPr>
        <w:object w:dxaOrig="220" w:dyaOrig="260">
          <v:shape id="_x0000_i1206" type="#_x0000_t75" style="width:10.65pt;height:13.15pt" o:ole="">
            <v:imagedata r:id="rId372" o:title=""/>
          </v:shape>
          <o:OLEObject Type="Embed" ProgID="Equation.DSMT4" ShapeID="_x0000_i1206" DrawAspect="Content" ObjectID="_1669793291" r:id="rId373"/>
        </w:object>
      </w:r>
      <w:r>
        <w:rPr>
          <w:rFonts w:ascii="宋体" w:hAnsi="宋体" w:hint="eastAsia"/>
          <w:szCs w:val="21"/>
        </w:rPr>
        <w:t>．</w:t>
      </w:r>
    </w:p>
    <w:p w:rsidR="00746706" w:rsidRPr="00834A09" w:rsidRDefault="00746706" w:rsidP="00834A09">
      <w:pPr>
        <w:rPr>
          <w:rFonts w:ascii="宋体" w:hAnsi="宋体"/>
          <w:szCs w:val="21"/>
        </w:rPr>
      </w:pPr>
    </w:p>
    <w:p w:rsidR="00834A09" w:rsidRPr="00834A09" w:rsidRDefault="00746706" w:rsidP="00834A09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746706">
        <w:rPr>
          <w:rFonts w:hint="eastAsia"/>
        </w:rPr>
        <w:t xml:space="preserve"> </w:t>
      </w:r>
      <w:r w:rsidR="00834A09" w:rsidRPr="00834A09">
        <w:rPr>
          <w:rFonts w:hint="eastAsia"/>
        </w:rPr>
        <w:t xml:space="preserve">(1) </w:t>
      </w:r>
      <w:r w:rsidR="00834A09" w:rsidRPr="00834A09">
        <w:rPr>
          <w:rFonts w:ascii="宋体" w:hAnsi="宋体" w:hint="eastAsia"/>
          <w:szCs w:val="21"/>
        </w:rPr>
        <w:t>由</w:t>
      </w:r>
      <w:r w:rsidR="00EF5951" w:rsidRPr="00025957">
        <w:rPr>
          <w:position w:val="-4"/>
        </w:rPr>
        <w:object w:dxaOrig="1140" w:dyaOrig="260">
          <v:shape id="_x0000_i1207" type="#_x0000_t75" style="width:56.95pt;height:13.15pt" o:ole="">
            <v:imagedata r:id="rId374" o:title=""/>
          </v:shape>
          <o:OLEObject Type="Embed" ProgID="Equation.DSMT4" ShapeID="_x0000_i1207" DrawAspect="Content" ObjectID="_1669793292" r:id="rId375"/>
        </w:object>
      </w:r>
      <w:r w:rsidR="00834A09" w:rsidRPr="00834A09">
        <w:rPr>
          <w:rFonts w:ascii="宋体" w:hAnsi="宋体" w:hint="eastAsia"/>
          <w:szCs w:val="21"/>
        </w:rPr>
        <w:t>，有</w:t>
      </w:r>
      <w:r w:rsidR="00EF5951" w:rsidRPr="00EF5951">
        <w:rPr>
          <w:position w:val="-10"/>
        </w:rPr>
        <w:object w:dxaOrig="3480" w:dyaOrig="320">
          <v:shape id="_x0000_i1208" type="#_x0000_t75" style="width:174.05pt;height:16.3pt" o:ole="">
            <v:imagedata r:id="rId376" o:title=""/>
          </v:shape>
          <o:OLEObject Type="Embed" ProgID="Equation.DSMT4" ShapeID="_x0000_i1208" DrawAspect="Content" ObjectID="_1669793293" r:id="rId377"/>
        </w:object>
      </w:r>
      <w:r w:rsidR="00834A09" w:rsidRPr="00834A09">
        <w:rPr>
          <w:rFonts w:ascii="宋体" w:hAnsi="宋体" w:hint="eastAsia"/>
          <w:szCs w:val="21"/>
        </w:rPr>
        <w:t>，由此可见</w:t>
      </w:r>
      <w:r w:rsidR="00EF5951" w:rsidRPr="00025957">
        <w:rPr>
          <w:position w:val="-4"/>
        </w:rPr>
        <w:object w:dxaOrig="600" w:dyaOrig="260">
          <v:shape id="_x0000_i1209" type="#_x0000_t75" style="width:30.05pt;height:13.15pt" o:ole="">
            <v:imagedata r:id="rId378" o:title=""/>
          </v:shape>
          <o:OLEObject Type="Embed" ProgID="Equation.DSMT4" ShapeID="_x0000_i1209" DrawAspect="Content" ObjectID="_1669793294" r:id="rId379"/>
        </w:object>
      </w:r>
      <w:r w:rsidR="00834A09" w:rsidRPr="00834A09">
        <w:rPr>
          <w:rFonts w:ascii="宋体" w:hAnsi="宋体" w:hint="eastAsia"/>
          <w:szCs w:val="21"/>
        </w:rPr>
        <w:t>为可逆矩阵</w:t>
      </w:r>
      <w:r w:rsidR="00834A09">
        <w:rPr>
          <w:rFonts w:ascii="宋体" w:hAnsi="宋体" w:hint="eastAsia"/>
          <w:szCs w:val="21"/>
        </w:rPr>
        <w:t>．</w:t>
      </w:r>
    </w:p>
    <w:p w:rsidR="00EF2890" w:rsidRDefault="00834A09" w:rsidP="00746706">
      <w:pPr>
        <w:ind w:firstLineChars="200" w:firstLine="480"/>
        <w:rPr>
          <w:rFonts w:ascii="宋体" w:hAnsi="宋体"/>
          <w:szCs w:val="21"/>
        </w:rPr>
      </w:pPr>
      <w:r w:rsidRPr="00834A09">
        <w:rPr>
          <w:rFonts w:hint="eastAsia"/>
        </w:rPr>
        <w:t xml:space="preserve">(2) </w:t>
      </w:r>
      <w:r>
        <w:rPr>
          <w:rFonts w:hint="eastAsia"/>
        </w:rPr>
        <w:t>由前面等式，解得</w:t>
      </w:r>
      <w:r w:rsidR="00EF5951" w:rsidRPr="00EF5951">
        <w:rPr>
          <w:position w:val="-50"/>
        </w:rPr>
        <w:object w:dxaOrig="3680" w:dyaOrig="1120">
          <v:shape id="_x0000_i1210" type="#_x0000_t75" style="width:184.05pt;height:55.7pt" o:ole="">
            <v:imagedata r:id="rId380" o:title=""/>
          </v:shape>
          <o:OLEObject Type="Embed" ProgID="Equation.DSMT4" ShapeID="_x0000_i1210" DrawAspect="Content" ObjectID="_1669793295" r:id="rId381"/>
        </w:object>
      </w:r>
      <w:r>
        <w:rPr>
          <w:rFonts w:hint="eastAsia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6342F7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十一、（本题满分7分）</w:t>
      </w:r>
      <w:r w:rsidR="00EF5515" w:rsidRPr="00EF5515">
        <w:rPr>
          <w:rStyle w:val="ae"/>
          <w:rFonts w:hint="eastAsia"/>
          <w:b w:val="0"/>
        </w:rPr>
        <w:t>【同试卷四第九题】</w: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设有三维列向量</w:t>
      </w:r>
    </w:p>
    <w:p w:rsidR="00EF2890" w:rsidRDefault="00EF5951" w:rsidP="00EF2890">
      <w:pPr>
        <w:jc w:val="center"/>
        <w:rPr>
          <w:rFonts w:ascii="宋体" w:hAnsi="宋体"/>
          <w:szCs w:val="21"/>
        </w:rPr>
      </w:pPr>
      <w:r w:rsidRPr="00EF5951">
        <w:rPr>
          <w:position w:val="-50"/>
        </w:rPr>
        <w:object w:dxaOrig="4760" w:dyaOrig="1120">
          <v:shape id="_x0000_i1211" type="#_x0000_t75" style="width:237.9pt;height:55.7pt" o:ole="">
            <v:imagedata r:id="rId382" o:title=""/>
          </v:shape>
          <o:OLEObject Type="Embed" ProgID="Equation.DSMT4" ShapeID="_x0000_i1211" DrawAspect="Content" ObjectID="_1669793296" r:id="rId383"/>
        </w:objec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问</w:t>
      </w:r>
      <w:r w:rsidR="00EF5951" w:rsidRPr="00EF5951">
        <w:rPr>
          <w:position w:val="-6"/>
        </w:rPr>
        <w:object w:dxaOrig="220" w:dyaOrig="279">
          <v:shape id="_x0000_i1212" type="#_x0000_t75" style="width:10.65pt;height:13.75pt" o:ole="">
            <v:imagedata r:id="rId384" o:title=""/>
          </v:shape>
          <o:OLEObject Type="Embed" ProgID="Equation.DSMT4" ShapeID="_x0000_i1212" DrawAspect="Content" ObjectID="_1669793297" r:id="rId385"/>
        </w:object>
      </w:r>
      <w:r>
        <w:rPr>
          <w:rFonts w:ascii="宋体" w:hAnsi="宋体" w:hint="eastAsia"/>
          <w:szCs w:val="21"/>
        </w:rPr>
        <w:t>取何值时,</w:t>
      </w:r>
    </w:p>
    <w:p w:rsidR="00EF2890" w:rsidRDefault="00EF2890" w:rsidP="00EF2890">
      <w:pPr>
        <w:rPr>
          <w:rFonts w:ascii="宋体" w:hAnsi="宋体"/>
          <w:szCs w:val="21"/>
        </w:rPr>
      </w:pPr>
      <w:r w:rsidRPr="003A22A4">
        <w:rPr>
          <w:rFonts w:hint="eastAsia"/>
        </w:rPr>
        <w:t xml:space="preserve">(1) </w:t>
      </w:r>
      <w:r w:rsidR="00EF5951" w:rsidRPr="00EF5951">
        <w:rPr>
          <w:position w:val="-10"/>
        </w:rPr>
        <w:object w:dxaOrig="240" w:dyaOrig="320">
          <v:shape id="_x0000_i1213" type="#_x0000_t75" style="width:11.9pt;height:16.3pt" o:ole="">
            <v:imagedata r:id="rId386" o:title=""/>
          </v:shape>
          <o:OLEObject Type="Embed" ProgID="Equation.DSMT4" ShapeID="_x0000_i1213" DrawAspect="Content" ObjectID="_1669793298" r:id="rId387"/>
        </w:object>
      </w:r>
      <w:r>
        <w:rPr>
          <w:rFonts w:ascii="宋体" w:hAnsi="宋体" w:hint="eastAsia"/>
          <w:szCs w:val="21"/>
        </w:rPr>
        <w:t>可由</w:t>
      </w:r>
      <w:r w:rsidR="00EF5951" w:rsidRPr="00EF5951">
        <w:rPr>
          <w:position w:val="-12"/>
        </w:rPr>
        <w:object w:dxaOrig="920" w:dyaOrig="360">
          <v:shape id="_x0000_i1214" type="#_x0000_t75" style="width:46.35pt;height:18.15pt" o:ole="">
            <v:imagedata r:id="rId388" o:title=""/>
          </v:shape>
          <o:OLEObject Type="Embed" ProgID="Equation.DSMT4" ShapeID="_x0000_i1214" DrawAspect="Content" ObjectID="_1669793299" r:id="rId389"/>
        </w:object>
      </w:r>
      <w:r>
        <w:rPr>
          <w:rFonts w:ascii="宋体" w:hAnsi="宋体" w:hint="eastAsia"/>
          <w:szCs w:val="21"/>
        </w:rPr>
        <w:t>线性表示，且表达式唯一？</w:t>
      </w:r>
    </w:p>
    <w:p w:rsidR="00EF2890" w:rsidRDefault="00EF2890" w:rsidP="00EF2890">
      <w:pPr>
        <w:rPr>
          <w:rFonts w:ascii="宋体" w:hAnsi="宋体"/>
          <w:szCs w:val="21"/>
        </w:rPr>
      </w:pPr>
      <w:r w:rsidRPr="003A22A4">
        <w:rPr>
          <w:rFonts w:hint="eastAsia"/>
        </w:rPr>
        <w:lastRenderedPageBreak/>
        <w:t>(2)</w:t>
      </w:r>
      <w:r w:rsidRPr="003A22A4">
        <w:t xml:space="preserve"> </w:t>
      </w:r>
      <w:r w:rsidR="00EF5951" w:rsidRPr="00EF5951">
        <w:rPr>
          <w:position w:val="-10"/>
        </w:rPr>
        <w:object w:dxaOrig="240" w:dyaOrig="320">
          <v:shape id="_x0000_i1215" type="#_x0000_t75" style="width:11.9pt;height:16.3pt" o:ole="">
            <v:imagedata r:id="rId390" o:title=""/>
          </v:shape>
          <o:OLEObject Type="Embed" ProgID="Equation.DSMT4" ShapeID="_x0000_i1215" DrawAspect="Content" ObjectID="_1669793300" r:id="rId391"/>
        </w:object>
      </w:r>
      <w:r>
        <w:rPr>
          <w:rFonts w:ascii="宋体" w:hAnsi="宋体" w:hint="eastAsia"/>
          <w:szCs w:val="21"/>
        </w:rPr>
        <w:t>可由</w:t>
      </w:r>
      <w:r w:rsidR="00EF5951" w:rsidRPr="00EF5951">
        <w:rPr>
          <w:position w:val="-12"/>
        </w:rPr>
        <w:object w:dxaOrig="920" w:dyaOrig="360">
          <v:shape id="_x0000_i1216" type="#_x0000_t75" style="width:46.35pt;height:18.15pt" o:ole="">
            <v:imagedata r:id="rId392" o:title=""/>
          </v:shape>
          <o:OLEObject Type="Embed" ProgID="Equation.DSMT4" ShapeID="_x0000_i1216" DrawAspect="Content" ObjectID="_1669793301" r:id="rId393"/>
        </w:object>
      </w:r>
      <w:r>
        <w:rPr>
          <w:rFonts w:ascii="宋体" w:hAnsi="宋体" w:hint="eastAsia"/>
          <w:szCs w:val="21"/>
        </w:rPr>
        <w:t>线性表示，且表达式不唯一？</w:t>
      </w:r>
    </w:p>
    <w:p w:rsidR="00EF2890" w:rsidRDefault="00EF2890" w:rsidP="00EF2890">
      <w:pPr>
        <w:rPr>
          <w:rFonts w:ascii="宋体" w:hAnsi="宋体"/>
          <w:szCs w:val="21"/>
        </w:rPr>
      </w:pPr>
      <w:r w:rsidRPr="003A22A4">
        <w:rPr>
          <w:rFonts w:hint="eastAsia"/>
        </w:rPr>
        <w:t>(3)</w:t>
      </w:r>
      <w:r w:rsidRPr="003A22A4">
        <w:t xml:space="preserve"> </w:t>
      </w:r>
      <w:r w:rsidR="00EF5951" w:rsidRPr="00EF5951">
        <w:rPr>
          <w:position w:val="-10"/>
        </w:rPr>
        <w:object w:dxaOrig="240" w:dyaOrig="320">
          <v:shape id="_x0000_i1217" type="#_x0000_t75" style="width:11.9pt;height:16.3pt" o:ole="">
            <v:imagedata r:id="rId394" o:title=""/>
          </v:shape>
          <o:OLEObject Type="Embed" ProgID="Equation.DSMT4" ShapeID="_x0000_i1217" DrawAspect="Content" ObjectID="_1669793302" r:id="rId395"/>
        </w:object>
      </w:r>
      <w:r>
        <w:rPr>
          <w:rFonts w:ascii="宋体" w:hAnsi="宋体" w:hint="eastAsia"/>
          <w:szCs w:val="21"/>
        </w:rPr>
        <w:t>不能由</w:t>
      </w:r>
      <w:r w:rsidR="00EF5951" w:rsidRPr="00EF5951">
        <w:rPr>
          <w:position w:val="-12"/>
        </w:rPr>
        <w:object w:dxaOrig="920" w:dyaOrig="360">
          <v:shape id="_x0000_i1218" type="#_x0000_t75" style="width:46.35pt;height:18.15pt" o:ole="">
            <v:imagedata r:id="rId396" o:title=""/>
          </v:shape>
          <o:OLEObject Type="Embed" ProgID="Equation.DSMT4" ShapeID="_x0000_i1218" DrawAspect="Content" ObjectID="_1669793303" r:id="rId397"/>
        </w:object>
      </w:r>
      <w:r>
        <w:rPr>
          <w:rFonts w:ascii="宋体" w:hAnsi="宋体" w:hint="eastAsia"/>
          <w:szCs w:val="21"/>
        </w:rPr>
        <w:t>线性表示？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C43C2C" w:rsidRDefault="00EF2890" w:rsidP="00EF2890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Pr="00F41025">
        <w:rPr>
          <w:rFonts w:ascii="宋体" w:hAnsi="宋体" w:hint="eastAsia"/>
          <w:szCs w:val="21"/>
        </w:rPr>
        <w:t>设</w:t>
      </w:r>
      <w:r w:rsidR="00EF5951" w:rsidRPr="00EF5951">
        <w:rPr>
          <w:position w:val="-12"/>
        </w:rPr>
        <w:object w:dxaOrig="2220" w:dyaOrig="360">
          <v:shape id="_x0000_i1219" type="#_x0000_t75" style="width:110.8pt;height:18.15pt" o:ole="">
            <v:imagedata r:id="rId398" o:title=""/>
          </v:shape>
          <o:OLEObject Type="Embed" ProgID="Equation.DSMT4" ShapeID="_x0000_i1219" DrawAspect="Content" ObjectID="_1669793304" r:id="rId399"/>
        </w:object>
      </w:r>
      <w:r>
        <w:rPr>
          <w:rFonts w:hint="eastAsia"/>
        </w:rPr>
        <w:t>，</w:t>
      </w:r>
      <w:r w:rsidRPr="00F41025">
        <w:rPr>
          <w:rFonts w:ascii="宋体" w:hAnsi="宋体" w:hint="eastAsia"/>
          <w:szCs w:val="21"/>
        </w:rPr>
        <w:t>代入得到方程组</w:t>
      </w:r>
    </w:p>
    <w:p w:rsidR="00EF2890" w:rsidRPr="00F41025" w:rsidRDefault="00EF5951" w:rsidP="00EF2890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58"/>
        </w:rPr>
        <w:object w:dxaOrig="2480" w:dyaOrig="1280">
          <v:shape id="_x0000_i1220" type="#_x0000_t75" style="width:123.95pt;height:63.85pt" o:ole="">
            <v:imagedata r:id="rId400" o:title=""/>
          </v:shape>
          <o:OLEObject Type="Embed" ProgID="Equation.DSMT4" ShapeID="_x0000_i1220" DrawAspect="Content" ObjectID="_1669793305" r:id="rId401"/>
        </w:object>
      </w:r>
    </w:p>
    <w:p w:rsidR="00EF2890" w:rsidRDefault="00EF2890" w:rsidP="00EF2890">
      <w:pPr>
        <w:ind w:firstLineChars="200" w:firstLine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对方程组的增广矩阵作初等行变换</w:t>
      </w:r>
      <w:r>
        <w:rPr>
          <w:rFonts w:ascii="宋体" w:hAnsi="宋体" w:hint="eastAsia"/>
          <w:szCs w:val="21"/>
        </w:rPr>
        <w:t>，得到</w:t>
      </w:r>
    </w:p>
    <w:p w:rsidR="00EF2890" w:rsidRPr="00F41025" w:rsidRDefault="00EF5951" w:rsidP="00EF2890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50"/>
        </w:rPr>
        <w:object w:dxaOrig="5280" w:dyaOrig="1120">
          <v:shape id="_x0000_i1221" type="#_x0000_t75" style="width:263.6pt;height:55.7pt" o:ole="">
            <v:imagedata r:id="rId402" o:title=""/>
          </v:shape>
          <o:OLEObject Type="Embed" ProgID="Equation.DSMT4" ShapeID="_x0000_i1221" DrawAspect="Content" ObjectID="_1669793306" r:id="rId403"/>
        </w:object>
      </w:r>
      <w:r w:rsidR="00EF2890">
        <w:rPr>
          <w:rFonts w:ascii="宋体" w:hAnsi="宋体" w:hint="eastAsia"/>
          <w:szCs w:val="21"/>
        </w:rPr>
        <w:t>.</w:t>
      </w:r>
    </w:p>
    <w:p w:rsidR="00EF2890" w:rsidRPr="00F41025" w:rsidRDefault="00EF2890" w:rsidP="00EF2890">
      <w:pPr>
        <w:ind w:left="480" w:hangingChars="200" w:hanging="480"/>
        <w:rPr>
          <w:rFonts w:ascii="宋体" w:hAnsi="宋体"/>
          <w:szCs w:val="21"/>
        </w:rPr>
      </w:pPr>
      <w:r w:rsidRPr="00C43C2C">
        <w:rPr>
          <w:rFonts w:hint="eastAsia"/>
        </w:rPr>
        <w:t xml:space="preserve">(1) </w:t>
      </w:r>
      <w:r w:rsidRPr="00F41025">
        <w:rPr>
          <w:rFonts w:ascii="宋体" w:hAnsi="宋体" w:hint="eastAsia"/>
          <w:szCs w:val="21"/>
        </w:rPr>
        <w:t>若</w:t>
      </w:r>
      <w:r w:rsidR="00EF5951" w:rsidRPr="00EF5951">
        <w:rPr>
          <w:position w:val="-6"/>
        </w:rPr>
        <w:object w:dxaOrig="560" w:dyaOrig="279">
          <v:shape id="_x0000_i1222" type="#_x0000_t75" style="width:28.15pt;height:13.75pt" o:ole="">
            <v:imagedata r:id="rId404" o:title=""/>
          </v:shape>
          <o:OLEObject Type="Embed" ProgID="Equation.DSMT4" ShapeID="_x0000_i1222" DrawAspect="Content" ObjectID="_1669793307" r:id="rId405"/>
        </w:object>
      </w:r>
      <w:r w:rsidRPr="00F41025">
        <w:rPr>
          <w:rFonts w:ascii="宋体" w:hAnsi="宋体" w:hint="eastAsia"/>
          <w:szCs w:val="21"/>
        </w:rPr>
        <w:t>且</w:t>
      </w:r>
      <w:r w:rsidR="00EF5951" w:rsidRPr="00EF5951">
        <w:rPr>
          <w:position w:val="-8"/>
        </w:rPr>
        <w:object w:dxaOrig="1200" w:dyaOrig="340">
          <v:shape id="_x0000_i1223" type="#_x0000_t75" style="width:60.1pt;height:17.55pt" o:ole="">
            <v:imagedata r:id="rId406" o:title=""/>
          </v:shape>
          <o:OLEObject Type="Embed" ProgID="Equation.DSMT4" ShapeID="_x0000_i1223" DrawAspect="Content" ObjectID="_1669793308" r:id="rId407"/>
        </w:object>
      </w:r>
      <w:r w:rsidRPr="00F41025">
        <w:rPr>
          <w:rFonts w:ascii="宋体" w:hAnsi="宋体" w:hint="eastAsia"/>
          <w:szCs w:val="21"/>
        </w:rPr>
        <w:t>即</w:t>
      </w:r>
      <w:r w:rsidR="00EF5951" w:rsidRPr="00EF5951">
        <w:rPr>
          <w:position w:val="-6"/>
        </w:rPr>
        <w:object w:dxaOrig="560" w:dyaOrig="279">
          <v:shape id="_x0000_i1224" type="#_x0000_t75" style="width:28.15pt;height:13.75pt" o:ole="">
            <v:imagedata r:id="rId408" o:title=""/>
          </v:shape>
          <o:OLEObject Type="Embed" ProgID="Equation.DSMT4" ShapeID="_x0000_i1224" DrawAspect="Content" ObjectID="_1669793309" r:id="rId409"/>
        </w:object>
      </w:r>
      <w:r w:rsidRPr="00F41025">
        <w:rPr>
          <w:rFonts w:ascii="宋体" w:hAnsi="宋体" w:hint="eastAsia"/>
          <w:szCs w:val="21"/>
        </w:rPr>
        <w:t>且</w:t>
      </w:r>
      <w:r w:rsidR="00EF5951" w:rsidRPr="00EF5951">
        <w:rPr>
          <w:position w:val="-6"/>
        </w:rPr>
        <w:object w:dxaOrig="700" w:dyaOrig="279">
          <v:shape id="_x0000_i1225" type="#_x0000_t75" style="width:35.05pt;height:13.75pt" o:ole="">
            <v:imagedata r:id="rId410" o:title=""/>
          </v:shape>
          <o:OLEObject Type="Embed" ProgID="Equation.DSMT4" ShapeID="_x0000_i1225" DrawAspect="Content" ObjectID="_1669793310" r:id="rId411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则</w:t>
      </w:r>
      <w:r w:rsidR="00EF5951" w:rsidRPr="00EF5951">
        <w:rPr>
          <w:position w:val="-18"/>
        </w:rPr>
        <w:object w:dxaOrig="1560" w:dyaOrig="480">
          <v:shape id="_x0000_i1226" type="#_x0000_t75" style="width:77.65pt;height:24.4pt" o:ole="">
            <v:imagedata r:id="rId412" o:title=""/>
          </v:shape>
          <o:OLEObject Type="Embed" ProgID="Equation.DSMT4" ShapeID="_x0000_i1226" DrawAspect="Content" ObjectID="_1669793311" r:id="rId413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方程组有唯一解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即</w:t>
      </w:r>
      <w:r w:rsidR="00EF5951" w:rsidRPr="00EF5951">
        <w:rPr>
          <w:position w:val="-10"/>
        </w:rPr>
        <w:object w:dxaOrig="240" w:dyaOrig="320">
          <v:shape id="_x0000_i1227" type="#_x0000_t75" style="width:11.9pt;height:16.3pt" o:ole="">
            <v:imagedata r:id="rId414" o:title=""/>
          </v:shape>
          <o:OLEObject Type="Embed" ProgID="Equation.DSMT4" ShapeID="_x0000_i1227" DrawAspect="Content" ObjectID="_1669793312" r:id="rId415"/>
        </w:object>
      </w:r>
      <w:r w:rsidRPr="00F41025">
        <w:rPr>
          <w:rFonts w:ascii="宋体" w:hAnsi="宋体" w:hint="eastAsia"/>
          <w:szCs w:val="21"/>
        </w:rPr>
        <w:t>可由</w:t>
      </w:r>
      <w:r w:rsidR="00EF5951" w:rsidRPr="00EF5951">
        <w:rPr>
          <w:position w:val="-12"/>
        </w:rPr>
        <w:object w:dxaOrig="920" w:dyaOrig="360">
          <v:shape id="_x0000_i1228" type="#_x0000_t75" style="width:46.35pt;height:18.15pt" o:ole="">
            <v:imagedata r:id="rId416" o:title=""/>
          </v:shape>
          <o:OLEObject Type="Embed" ProgID="Equation.DSMT4" ShapeID="_x0000_i1228" DrawAspect="Content" ObjectID="_1669793313" r:id="rId417"/>
        </w:object>
      </w:r>
      <w:r w:rsidRPr="00F41025">
        <w:rPr>
          <w:rFonts w:ascii="宋体" w:hAnsi="宋体" w:hint="eastAsia"/>
          <w:szCs w:val="21"/>
        </w:rPr>
        <w:t>线性表示且表达式唯一.</w:t>
      </w:r>
    </w:p>
    <w:p w:rsidR="00EF2890" w:rsidRPr="00F41025" w:rsidRDefault="00EF2890" w:rsidP="00EF2890">
      <w:pPr>
        <w:ind w:left="480" w:hangingChars="200" w:hanging="480"/>
        <w:rPr>
          <w:rFonts w:ascii="宋体" w:hAnsi="宋体"/>
          <w:szCs w:val="21"/>
        </w:rPr>
      </w:pPr>
      <w:r w:rsidRPr="00C43C2C">
        <w:rPr>
          <w:rFonts w:hint="eastAsia"/>
        </w:rPr>
        <w:t xml:space="preserve">(2) </w:t>
      </w:r>
      <w:r w:rsidRPr="00F41025">
        <w:rPr>
          <w:rFonts w:ascii="宋体" w:hAnsi="宋体" w:hint="eastAsia"/>
          <w:szCs w:val="21"/>
        </w:rPr>
        <w:t>若</w:t>
      </w:r>
      <w:r w:rsidR="00EF5951" w:rsidRPr="00EF5951">
        <w:rPr>
          <w:position w:val="-6"/>
        </w:rPr>
        <w:object w:dxaOrig="560" w:dyaOrig="279">
          <v:shape id="_x0000_i1229" type="#_x0000_t75" style="width:28.15pt;height:13.75pt" o:ole="">
            <v:imagedata r:id="rId418" o:title=""/>
          </v:shape>
          <o:OLEObject Type="Embed" ProgID="Equation.DSMT4" ShapeID="_x0000_i1229" DrawAspect="Content" ObjectID="_1669793314" r:id="rId419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则</w:t>
      </w:r>
      <w:r w:rsidR="00EF5951" w:rsidRPr="00EF5951">
        <w:rPr>
          <w:position w:val="-18"/>
        </w:rPr>
        <w:object w:dxaOrig="1900" w:dyaOrig="480">
          <v:shape id="_x0000_i1230" type="#_x0000_t75" style="width:95.15pt;height:24.4pt" o:ole="">
            <v:imagedata r:id="rId420" o:title=""/>
          </v:shape>
          <o:OLEObject Type="Embed" ProgID="Equation.DSMT4" ShapeID="_x0000_i1230" DrawAspect="Content" ObjectID="_1669793315" r:id="rId421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方程组有无穷多解</w: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10"/>
        </w:rPr>
        <w:object w:dxaOrig="240" w:dyaOrig="320">
          <v:shape id="_x0000_i1231" type="#_x0000_t75" style="width:11.9pt;height:16.3pt" o:ole="">
            <v:imagedata r:id="rId422" o:title=""/>
          </v:shape>
          <o:OLEObject Type="Embed" ProgID="Equation.DSMT4" ShapeID="_x0000_i1231" DrawAspect="Content" ObjectID="_1669793316" r:id="rId423"/>
        </w:object>
      </w:r>
      <w:r w:rsidRPr="00F41025">
        <w:rPr>
          <w:rFonts w:ascii="宋体" w:hAnsi="宋体" w:hint="eastAsia"/>
          <w:szCs w:val="21"/>
        </w:rPr>
        <w:t>可由</w:t>
      </w:r>
      <w:r w:rsidR="00EF5951" w:rsidRPr="00EF5951">
        <w:rPr>
          <w:position w:val="-12"/>
        </w:rPr>
        <w:object w:dxaOrig="920" w:dyaOrig="360">
          <v:shape id="_x0000_i1232" type="#_x0000_t75" style="width:46.35pt;height:18.15pt" o:ole="">
            <v:imagedata r:id="rId424" o:title=""/>
          </v:shape>
          <o:OLEObject Type="Embed" ProgID="Equation.DSMT4" ShapeID="_x0000_i1232" DrawAspect="Content" ObjectID="_1669793317" r:id="rId425"/>
        </w:object>
      </w:r>
      <w:r w:rsidRPr="00F41025">
        <w:rPr>
          <w:rFonts w:ascii="宋体" w:hAnsi="宋体" w:hint="eastAsia"/>
          <w:szCs w:val="21"/>
        </w:rPr>
        <w:t>线性表示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且表达式不唯一.</w:t>
      </w:r>
    </w:p>
    <w:p w:rsidR="00EF2890" w:rsidRDefault="00EF2890" w:rsidP="00EF2890">
      <w:pPr>
        <w:rPr>
          <w:rFonts w:ascii="宋体" w:hAnsi="宋体"/>
          <w:szCs w:val="21"/>
        </w:rPr>
      </w:pPr>
      <w:r w:rsidRPr="00C43C2C">
        <w:rPr>
          <w:rFonts w:hint="eastAsia"/>
        </w:rPr>
        <w:t xml:space="preserve">(3) </w:t>
      </w:r>
      <w:r w:rsidRPr="00F41025">
        <w:rPr>
          <w:rFonts w:ascii="宋体" w:hAnsi="宋体" w:hint="eastAsia"/>
          <w:szCs w:val="21"/>
        </w:rPr>
        <w:t>若</w:t>
      </w:r>
      <w:r w:rsidR="00EF5951" w:rsidRPr="00EF5951">
        <w:rPr>
          <w:position w:val="-6"/>
        </w:rPr>
        <w:object w:dxaOrig="560" w:dyaOrig="279">
          <v:shape id="_x0000_i1233" type="#_x0000_t75" style="width:28.15pt;height:13.75pt" o:ole="">
            <v:imagedata r:id="rId426" o:title=""/>
          </v:shape>
          <o:OLEObject Type="Embed" ProgID="Equation.DSMT4" ShapeID="_x0000_i1233" DrawAspect="Content" ObjectID="_1669793318" r:id="rId427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则</w:t>
      </w:r>
      <w:r w:rsidR="00EF5951" w:rsidRPr="00EF5951">
        <w:rPr>
          <w:position w:val="-18"/>
        </w:rPr>
        <w:object w:dxaOrig="1760" w:dyaOrig="480">
          <v:shape id="_x0000_i1234" type="#_x0000_t75" style="width:88.3pt;height:24.4pt" o:ole="">
            <v:imagedata r:id="rId428" o:title=""/>
          </v:shape>
          <o:OLEObject Type="Embed" ProgID="Equation.DSMT4" ShapeID="_x0000_i1234" DrawAspect="Content" ObjectID="_1669793319" r:id="rId429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方程组无解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从而</w:t>
      </w:r>
      <w:r w:rsidR="00EF5951" w:rsidRPr="00EF5951">
        <w:rPr>
          <w:position w:val="-10"/>
        </w:rPr>
        <w:object w:dxaOrig="240" w:dyaOrig="320">
          <v:shape id="_x0000_i1235" type="#_x0000_t75" style="width:11.9pt;height:16.3pt" o:ole="">
            <v:imagedata r:id="rId430" o:title=""/>
          </v:shape>
          <o:OLEObject Type="Embed" ProgID="Equation.DSMT4" ShapeID="_x0000_i1235" DrawAspect="Content" ObjectID="_1669793320" r:id="rId431"/>
        </w:object>
      </w:r>
      <w:r w:rsidRPr="00F41025">
        <w:rPr>
          <w:rFonts w:ascii="宋体" w:hAnsi="宋体" w:hint="eastAsia"/>
          <w:szCs w:val="21"/>
        </w:rPr>
        <w:t>不能由</w:t>
      </w:r>
      <w:r w:rsidR="00EF5951" w:rsidRPr="00EF5951">
        <w:rPr>
          <w:position w:val="-12"/>
        </w:rPr>
        <w:object w:dxaOrig="920" w:dyaOrig="360">
          <v:shape id="_x0000_i1236" type="#_x0000_t75" style="width:46.35pt;height:18.15pt" o:ole="">
            <v:imagedata r:id="rId432" o:title=""/>
          </v:shape>
          <o:OLEObject Type="Embed" ProgID="Equation.DSMT4" ShapeID="_x0000_i1236" DrawAspect="Content" ObjectID="_1669793321" r:id="rId433"/>
        </w:object>
      </w:r>
      <w:r w:rsidRPr="00F41025">
        <w:rPr>
          <w:rFonts w:ascii="宋体" w:hAnsi="宋体" w:hint="eastAsia"/>
          <w:szCs w:val="21"/>
        </w:rPr>
        <w:t>线性表示.</w:t>
      </w:r>
    </w:p>
    <w:p w:rsidR="00225042" w:rsidRPr="00F41025" w:rsidRDefault="00225042" w:rsidP="00225042">
      <w:pPr>
        <w:rPr>
          <w:rFonts w:ascii="宋体" w:hAnsi="宋体"/>
          <w:szCs w:val="21"/>
        </w:rPr>
      </w:pPr>
    </w:p>
    <w:p w:rsidR="00225042" w:rsidRDefault="00225042" w:rsidP="00225042">
      <w:pPr>
        <w:rPr>
          <w:rFonts w:ascii="宋体" w:hAnsi="宋体"/>
          <w:szCs w:val="21"/>
        </w:rPr>
      </w:pPr>
    </w:p>
    <w:p w:rsidR="00225042" w:rsidRDefault="00225042" w:rsidP="00225042">
      <w:pPr>
        <w:pStyle w:val="1"/>
      </w:pPr>
      <w:r>
        <w:rPr>
          <w:rFonts w:hint="eastAsia"/>
        </w:rPr>
        <w:t>十二、（本题满分5分）</w:t>
      </w:r>
    </w:p>
    <w:p w:rsidR="00225042" w:rsidRDefault="00D47BF3" w:rsidP="00D47BF3">
      <w:pPr>
        <w:rPr>
          <w:rFonts w:ascii="宋体" w:hAnsi="宋体"/>
          <w:szCs w:val="21"/>
        </w:rPr>
      </w:pPr>
      <w:r w:rsidRPr="00D47BF3">
        <w:rPr>
          <w:rFonts w:ascii="宋体" w:hAnsi="宋体" w:hint="eastAsia"/>
          <w:szCs w:val="21"/>
        </w:rPr>
        <w:t>已知向量</w:t>
      </w:r>
      <w:r w:rsidR="00EF5951" w:rsidRPr="00EF5951">
        <w:rPr>
          <w:position w:val="-10"/>
        </w:rPr>
        <w:object w:dxaOrig="1240" w:dyaOrig="360">
          <v:shape id="_x0000_i1237" type="#_x0000_t75" style="width:62pt;height:18.15pt" o:ole="">
            <v:imagedata r:id="rId434" o:title=""/>
          </v:shape>
          <o:OLEObject Type="Embed" ProgID="Equation.DSMT4" ShapeID="_x0000_i1237" DrawAspect="Content" ObjectID="_1669793322" r:id="rId435"/>
        </w:object>
      </w:r>
      <w:r w:rsidRPr="00D47BF3">
        <w:rPr>
          <w:rFonts w:ascii="宋体" w:hAnsi="宋体" w:hint="eastAsia"/>
          <w:szCs w:val="21"/>
        </w:rPr>
        <w:t>是矩阵</w:t>
      </w:r>
      <w:r w:rsidR="00EF5951" w:rsidRPr="00EF5951">
        <w:rPr>
          <w:position w:val="-50"/>
        </w:rPr>
        <w:object w:dxaOrig="1480" w:dyaOrig="1120">
          <v:shape id="_x0000_i1238" type="#_x0000_t75" style="width:73.9pt;height:55.7pt" o:ole="">
            <v:imagedata r:id="rId436" o:title=""/>
          </v:shape>
          <o:OLEObject Type="Embed" ProgID="Equation.DSMT4" ShapeID="_x0000_i1238" DrawAspect="Content" ObjectID="_1669793323" r:id="rId437"/>
        </w:object>
      </w:r>
      <w:r w:rsidRPr="00D47BF3">
        <w:rPr>
          <w:rFonts w:ascii="宋体" w:hAnsi="宋体" w:hint="eastAsia"/>
          <w:szCs w:val="21"/>
        </w:rPr>
        <w:t>的逆矩阵</w:t>
      </w:r>
      <w:r w:rsidR="00EF5951" w:rsidRPr="00025957">
        <w:rPr>
          <w:position w:val="-4"/>
        </w:rPr>
        <w:object w:dxaOrig="380" w:dyaOrig="300">
          <v:shape id="_x0000_i1239" type="#_x0000_t75" style="width:18.8pt;height:15.05pt" o:ole="">
            <v:imagedata r:id="rId438" o:title=""/>
          </v:shape>
          <o:OLEObject Type="Embed" ProgID="Equation.DSMT4" ShapeID="_x0000_i1239" DrawAspect="Content" ObjectID="_1669793324" r:id="rId439"/>
        </w:object>
      </w:r>
      <w:r w:rsidRPr="00D47BF3">
        <w:rPr>
          <w:rFonts w:ascii="宋体" w:hAnsi="宋体" w:hint="eastAsia"/>
          <w:szCs w:val="21"/>
        </w:rPr>
        <w:t>的特征向量，求常数</w:t>
      </w:r>
      <w:r w:rsidR="00EF5951" w:rsidRPr="00025957">
        <w:rPr>
          <w:position w:val="-4"/>
        </w:rPr>
        <w:object w:dxaOrig="200" w:dyaOrig="260">
          <v:shape id="_x0000_i1240" type="#_x0000_t75" style="width:10pt;height:13.15pt" o:ole="">
            <v:imagedata r:id="rId440" o:title=""/>
          </v:shape>
          <o:OLEObject Type="Embed" ProgID="Equation.DSMT4" ShapeID="_x0000_i1240" DrawAspect="Content" ObjectID="_1669793325" r:id="rId441"/>
        </w:object>
      </w:r>
      <w:r w:rsidRPr="00D47BF3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．</w:t>
      </w:r>
    </w:p>
    <w:p w:rsidR="00225042" w:rsidRDefault="00225042" w:rsidP="00225042"/>
    <w:p w:rsidR="00225042" w:rsidRPr="00D47BF3" w:rsidRDefault="00225042" w:rsidP="00225042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D47BF3" w:rsidRPr="00D47BF3">
        <w:rPr>
          <w:rFonts w:hint="eastAsia"/>
        </w:rPr>
        <w:t>当</w:t>
      </w:r>
      <w:r w:rsidR="00EF5951" w:rsidRPr="00025957">
        <w:rPr>
          <w:position w:val="-4"/>
        </w:rPr>
        <w:object w:dxaOrig="680" w:dyaOrig="260">
          <v:shape id="_x0000_i1241" type="#_x0000_t75" style="width:33.8pt;height:13.15pt" o:ole="">
            <v:imagedata r:id="rId442" o:title=""/>
          </v:shape>
          <o:OLEObject Type="Embed" ProgID="Equation.DSMT4" ShapeID="_x0000_i1241" DrawAspect="Content" ObjectID="_1669793326" r:id="rId443"/>
        </w:object>
      </w:r>
      <w:r w:rsidR="00D47BF3" w:rsidRPr="00D47BF3">
        <w:rPr>
          <w:rFonts w:hint="eastAsia"/>
        </w:rPr>
        <w:t>或</w:t>
      </w:r>
      <w:r w:rsidR="00EF5951" w:rsidRPr="00025957">
        <w:rPr>
          <w:position w:val="-4"/>
        </w:rPr>
        <w:object w:dxaOrig="540" w:dyaOrig="260">
          <v:shape id="_x0000_i1242" type="#_x0000_t75" style="width:26.9pt;height:13.15pt" o:ole="">
            <v:imagedata r:id="rId444" o:title=""/>
          </v:shape>
          <o:OLEObject Type="Embed" ProgID="Equation.DSMT4" ShapeID="_x0000_i1242" DrawAspect="Content" ObjectID="_1669793327" r:id="rId445"/>
        </w:object>
      </w:r>
      <w:r w:rsidR="00D47BF3" w:rsidRPr="00D47BF3">
        <w:rPr>
          <w:rFonts w:hint="eastAsia"/>
        </w:rPr>
        <w:t>时，</w:t>
      </w:r>
      <w:r w:rsidR="00EF5951" w:rsidRPr="00EF5951">
        <w:rPr>
          <w:position w:val="-6"/>
        </w:rPr>
        <w:object w:dxaOrig="240" w:dyaOrig="220">
          <v:shape id="_x0000_i1243" type="#_x0000_t75" style="width:11.9pt;height:10.65pt" o:ole="">
            <v:imagedata r:id="rId446" o:title=""/>
          </v:shape>
          <o:OLEObject Type="Embed" ProgID="Equation.DSMT4" ShapeID="_x0000_i1243" DrawAspect="Content" ObjectID="_1669793328" r:id="rId447"/>
        </w:object>
      </w:r>
      <w:r w:rsidR="00D47BF3" w:rsidRPr="00D47BF3">
        <w:rPr>
          <w:rFonts w:hint="eastAsia"/>
        </w:rPr>
        <w:t>是</w:t>
      </w:r>
      <w:r w:rsidR="00EF5951" w:rsidRPr="00025957">
        <w:rPr>
          <w:position w:val="-4"/>
        </w:rPr>
        <w:object w:dxaOrig="380" w:dyaOrig="300">
          <v:shape id="_x0000_i1244" type="#_x0000_t75" style="width:18.8pt;height:15.05pt" o:ole="">
            <v:imagedata r:id="rId448" o:title=""/>
          </v:shape>
          <o:OLEObject Type="Embed" ProgID="Equation.DSMT4" ShapeID="_x0000_i1244" DrawAspect="Content" ObjectID="_1669793329" r:id="rId449"/>
        </w:object>
      </w:r>
      <w:r w:rsidR="00D47BF3" w:rsidRPr="00D47BF3">
        <w:rPr>
          <w:rFonts w:hint="eastAsia"/>
        </w:rPr>
        <w:t>的特征向量</w:t>
      </w:r>
      <w:r>
        <w:rPr>
          <w:rFonts w:ascii="宋体" w:hAnsi="宋体" w:hint="eastAsia"/>
          <w:szCs w:val="21"/>
        </w:rPr>
        <w:t>．</w:t>
      </w:r>
    </w:p>
    <w:p w:rsidR="00225042" w:rsidRPr="00EF2890" w:rsidRDefault="00225042" w:rsidP="00225042">
      <w:pPr>
        <w:tabs>
          <w:tab w:val="left" w:pos="4680"/>
        </w:tabs>
        <w:rPr>
          <w:rFonts w:ascii="宋体" w:hAnsi="宋体"/>
          <w:szCs w:val="21"/>
        </w:rPr>
      </w:pPr>
    </w:p>
    <w:p w:rsidR="00225042" w:rsidRDefault="00225042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十三、（本题满分7分）</w:t>
      </w:r>
      <w:r w:rsidR="00225042" w:rsidRPr="00EF5515">
        <w:rPr>
          <w:rStyle w:val="ae"/>
          <w:rFonts w:hint="eastAsia"/>
          <w:b w:val="0"/>
        </w:rPr>
        <w:t>【类似试卷四第十二题】</w:t>
      </w:r>
    </w:p>
    <w:p w:rsidR="00EF2890" w:rsidRDefault="00EF2890" w:rsidP="00EF289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一汽车沿一街道行驶,需要通过三个均设有红绿信号灯的路口,每个信号灯为红或绿与其他信号灯为红或绿相互独立,且红绿两种信号显示的时间相等,以</w:t>
      </w:r>
      <w:r w:rsidR="00EF5951" w:rsidRPr="00025957">
        <w:rPr>
          <w:position w:val="-4"/>
        </w:rPr>
        <w:object w:dxaOrig="240" w:dyaOrig="260">
          <v:shape id="_x0000_i1245" type="#_x0000_t75" style="width:11.9pt;height:13.15pt" o:ole="">
            <v:imagedata r:id="rId450" o:title=""/>
          </v:shape>
          <o:OLEObject Type="Embed" ProgID="Equation.DSMT4" ShapeID="_x0000_i1245" DrawAspect="Content" ObjectID="_1669793330" r:id="rId451"/>
        </w:object>
      </w:r>
      <w:r>
        <w:rPr>
          <w:rFonts w:ascii="宋体" w:hAnsi="宋体" w:hint="eastAsia"/>
          <w:szCs w:val="21"/>
        </w:rPr>
        <w:t>表示该汽车首次遇到红灯前已通过的路口的个数.</w:t>
      </w:r>
    </w:p>
    <w:p w:rsidR="00EF2890" w:rsidRDefault="00EF2890" w:rsidP="00EF2890">
      <w:pPr>
        <w:rPr>
          <w:rFonts w:ascii="宋体" w:hAnsi="宋体"/>
          <w:szCs w:val="21"/>
        </w:rPr>
      </w:pPr>
      <w:r w:rsidRPr="00EF2890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</w:t>
      </w:r>
      <w:r w:rsidR="00EF5951" w:rsidRPr="00025957">
        <w:rPr>
          <w:position w:val="-4"/>
        </w:rPr>
        <w:object w:dxaOrig="240" w:dyaOrig="260">
          <v:shape id="_x0000_i1246" type="#_x0000_t75" style="width:11.9pt;height:13.15pt" o:ole="">
            <v:imagedata r:id="rId452" o:title=""/>
          </v:shape>
          <o:OLEObject Type="Embed" ProgID="Equation.DSMT4" ShapeID="_x0000_i1246" DrawAspect="Content" ObjectID="_1669793331" r:id="rId453"/>
        </w:object>
      </w:r>
      <w:r>
        <w:rPr>
          <w:rFonts w:ascii="宋体" w:hAnsi="宋体" w:hint="eastAsia"/>
          <w:szCs w:val="21"/>
        </w:rPr>
        <w:t xml:space="preserve">的概率分布．        </w:t>
      </w:r>
      <w:r w:rsidRPr="00EF2890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</w:t>
      </w:r>
      <w:r w:rsidR="00EF5951" w:rsidRPr="00EF5951">
        <w:rPr>
          <w:position w:val="-28"/>
        </w:rPr>
        <w:object w:dxaOrig="1020" w:dyaOrig="680">
          <v:shape id="_x0000_i1247" type="#_x0000_t75" style="width:51.35pt;height:33.8pt" o:ole="">
            <v:imagedata r:id="rId454" o:title=""/>
          </v:shape>
          <o:OLEObject Type="Embed" ProgID="Equation.DSMT4" ShapeID="_x0000_i1247" DrawAspect="Content" ObjectID="_1669793332" r:id="rId455"/>
        </w:object>
      </w:r>
      <w:r>
        <w:rPr>
          <w:rFonts w:ascii="宋体" w:hAnsi="宋体" w:hint="eastAsia"/>
          <w:szCs w:val="21"/>
        </w:rPr>
        <w:t>．</w:t>
      </w: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Pr="0001001C" w:rsidRDefault="00EF2890" w:rsidP="00EF2890">
      <w:pPr>
        <w:ind w:left="480" w:hangingChars="200" w:hanging="480"/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 w:rsidRPr="00F41025">
        <w:rPr>
          <w:rFonts w:ascii="宋体" w:hAnsi="宋体" w:hint="eastAsia"/>
          <w:szCs w:val="21"/>
        </w:rPr>
        <w:t>首先确定</w:t>
      </w:r>
      <w:r w:rsidR="00EF5951" w:rsidRPr="00025957">
        <w:rPr>
          <w:position w:val="-4"/>
        </w:rPr>
        <w:object w:dxaOrig="240" w:dyaOrig="260">
          <v:shape id="_x0000_i1248" type="#_x0000_t75" style="width:11.9pt;height:13.15pt" o:ole="">
            <v:imagedata r:id="rId456" o:title=""/>
          </v:shape>
          <o:OLEObject Type="Embed" ProgID="Equation.DSMT4" ShapeID="_x0000_i1248" DrawAspect="Content" ObjectID="_1669793333" r:id="rId457"/>
        </w:object>
      </w:r>
      <w:r w:rsidRPr="00F41025">
        <w:rPr>
          <w:rFonts w:ascii="宋体" w:hAnsi="宋体" w:hint="eastAsia"/>
          <w:szCs w:val="21"/>
        </w:rPr>
        <w:t>的可能值是</w:t>
      </w:r>
      <w:r w:rsidR="00EF5951" w:rsidRPr="00EF5951">
        <w:rPr>
          <w:position w:val="-8"/>
        </w:rPr>
        <w:object w:dxaOrig="760" w:dyaOrig="300">
          <v:shape id="_x0000_i1249" type="#_x0000_t75" style="width:38.2pt;height:15.05pt" o:ole="">
            <v:imagedata r:id="rId458" o:title=""/>
          </v:shape>
          <o:OLEObject Type="Embed" ProgID="Equation.DSMT4" ShapeID="_x0000_i1249" DrawAspect="Content" ObjectID="_1669793334" r:id="rId459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其次计算</w:t>
      </w:r>
      <w:r w:rsidR="00EF5951" w:rsidRPr="00025957">
        <w:rPr>
          <w:position w:val="-4"/>
        </w:rPr>
        <w:object w:dxaOrig="240" w:dyaOrig="260">
          <v:shape id="_x0000_i1250" type="#_x0000_t75" style="width:11.9pt;height:13.15pt" o:ole="">
            <v:imagedata r:id="rId460" o:title=""/>
          </v:shape>
          <o:OLEObject Type="Embed" ProgID="Equation.DSMT4" ShapeID="_x0000_i1250" DrawAspect="Content" ObjectID="_1669793335" r:id="rId461"/>
        </w:object>
      </w:r>
      <w:r>
        <w:rPr>
          <w:rFonts w:ascii="宋体" w:hAnsi="宋体" w:hint="eastAsia"/>
          <w:szCs w:val="21"/>
        </w:rPr>
        <w:t>取</w:t>
      </w:r>
      <w:r w:rsidRPr="00F41025">
        <w:rPr>
          <w:rFonts w:ascii="宋体" w:hAnsi="宋体" w:hint="eastAsia"/>
          <w:szCs w:val="21"/>
        </w:rPr>
        <w:t>各种可能值的概率.设事件</w:t>
      </w:r>
      <w:r w:rsidR="00EF5951" w:rsidRPr="00EF5951">
        <w:rPr>
          <w:position w:val="-12"/>
        </w:rPr>
        <w:object w:dxaOrig="460" w:dyaOrig="360">
          <v:shape id="_x0000_i1251" type="#_x0000_t75" style="width:23.15pt;height:18.15pt" o:ole="">
            <v:imagedata r:id="rId462" o:title=""/>
          </v:shape>
          <o:OLEObject Type="Embed" ProgID="Equation.DSMT4" ShapeID="_x0000_i1251" DrawAspect="Content" ObjectID="_1669793336" r:id="rId463"/>
        </w:object>
      </w:r>
      <w:r w:rsidRPr="00F41025">
        <w:rPr>
          <w:rFonts w:ascii="宋体" w:hAnsi="宋体" w:hint="eastAsia"/>
          <w:szCs w:val="21"/>
        </w:rPr>
        <w:t>“汽车在第</w:t>
      </w:r>
      <w:r w:rsidR="00EF5951" w:rsidRPr="00025957">
        <w:rPr>
          <w:position w:val="-4"/>
        </w:rPr>
        <w:object w:dxaOrig="139" w:dyaOrig="240">
          <v:shape id="_x0000_i1252" type="#_x0000_t75" style="width:6.9pt;height:11.9pt" o:ole="">
            <v:imagedata r:id="rId464" o:title=""/>
          </v:shape>
          <o:OLEObject Type="Embed" ProgID="Equation.DSMT4" ShapeID="_x0000_i1252" DrawAspect="Content" ObjectID="_1669793337" r:id="rId465"/>
        </w:object>
      </w:r>
      <w:r w:rsidRPr="00F41025">
        <w:rPr>
          <w:rFonts w:ascii="宋体" w:hAnsi="宋体" w:hint="eastAsia"/>
          <w:szCs w:val="21"/>
        </w:rPr>
        <w:t>个路口首次遇到红灯”</w: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8"/>
        </w:rPr>
        <w:object w:dxaOrig="920" w:dyaOrig="300">
          <v:shape id="_x0000_i1253" type="#_x0000_t75" style="width:46.35pt;height:15.05pt" o:ole="">
            <v:imagedata r:id="rId466" o:title=""/>
          </v:shape>
          <o:OLEObject Type="Embed" ProgID="Equation.DSMT4" ShapeID="_x0000_i1253" DrawAspect="Content" ObjectID="_1669793338" r:id="rId467"/>
        </w:object>
      </w:r>
      <w:r w:rsidRPr="00F41025">
        <w:rPr>
          <w:rFonts w:ascii="宋体" w:hAnsi="宋体" w:hint="eastAsia"/>
          <w:szCs w:val="21"/>
        </w:rPr>
        <w:t>且</w:t>
      </w:r>
      <w:r w:rsidR="00EF5951" w:rsidRPr="00EF5951">
        <w:rPr>
          <w:position w:val="-12"/>
        </w:rPr>
        <w:object w:dxaOrig="260" w:dyaOrig="360">
          <v:shape id="_x0000_i1254" type="#_x0000_t75" style="width:13.15pt;height:18.15pt" o:ole="">
            <v:imagedata r:id="rId468" o:title=""/>
          </v:shape>
          <o:OLEObject Type="Embed" ProgID="Equation.DSMT4" ShapeID="_x0000_i1254" DrawAspect="Content" ObjectID="_1669793339" r:id="rId469"/>
        </w:object>
      </w:r>
      <w:r w:rsidRPr="00F41025">
        <w:rPr>
          <w:rFonts w:ascii="宋体" w:hAnsi="宋体" w:hint="eastAsia"/>
          <w:szCs w:val="21"/>
        </w:rPr>
        <w:t>相互独立.</w:t>
      </w:r>
    </w:p>
    <w:p w:rsidR="00EF2890" w:rsidRPr="00F41025" w:rsidRDefault="00EF5951" w:rsidP="00EF2890">
      <w:pPr>
        <w:jc w:val="center"/>
        <w:rPr>
          <w:rFonts w:ascii="宋体" w:hAnsi="宋体"/>
          <w:szCs w:val="21"/>
        </w:rPr>
      </w:pPr>
      <w:r w:rsidRPr="00EF5951">
        <w:rPr>
          <w:position w:val="-24"/>
        </w:rPr>
        <w:object w:dxaOrig="1860" w:dyaOrig="620">
          <v:shape id="_x0000_i1255" type="#_x0000_t75" style="width:92.65pt;height:31.3pt" o:ole="">
            <v:imagedata r:id="rId470" o:title=""/>
          </v:shape>
          <o:OLEObject Type="Embed" ProgID="Equation.DSMT4" ShapeID="_x0000_i1255" DrawAspect="Content" ObjectID="_1669793340" r:id="rId471"/>
        </w:object>
      </w:r>
    </w:p>
    <w:p w:rsidR="00EF2890" w:rsidRPr="00F41025" w:rsidRDefault="00EF2890" w:rsidP="00EF2890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事件</w:t>
      </w:r>
      <w:r w:rsidR="00EF5951" w:rsidRPr="00EF5951">
        <w:rPr>
          <w:position w:val="-12"/>
        </w:rPr>
        <w:object w:dxaOrig="260" w:dyaOrig="360">
          <v:shape id="_x0000_i1256" type="#_x0000_t75" style="width:13.15pt;height:18.15pt" o:ole="">
            <v:imagedata r:id="rId472" o:title=""/>
          </v:shape>
          <o:OLEObject Type="Embed" ProgID="Equation.DSMT4" ShapeID="_x0000_i1256" DrawAspect="Content" ObjectID="_1669793341" r:id="rId473"/>
        </w:object>
      </w:r>
      <w:r w:rsidRPr="00F41025">
        <w:rPr>
          <w:rFonts w:ascii="宋体" w:hAnsi="宋体" w:hint="eastAsia"/>
          <w:szCs w:val="21"/>
        </w:rPr>
        <w:t>发生表示该汽车首次遇到红灯前已通过的路口的个数为</w:t>
      </w:r>
      <w:r w:rsidR="00EF5951" w:rsidRPr="00025957">
        <w:rPr>
          <w:position w:val="-4"/>
        </w:rPr>
        <w:object w:dxaOrig="460" w:dyaOrig="260">
          <v:shape id="_x0000_i1257" type="#_x0000_t75" style="width:23.15pt;height:13.15pt" o:ole="">
            <v:imagedata r:id="rId474" o:title=""/>
          </v:shape>
          <o:OLEObject Type="Embed" ProgID="Equation.DSMT4" ShapeID="_x0000_i1257" DrawAspect="Content" ObjectID="_1669793342" r:id="rId475"/>
        </w:object>
      </w:r>
      <w:r w:rsidRPr="00F41025">
        <w:rPr>
          <w:rFonts w:ascii="宋体" w:hAnsi="宋体" w:hint="eastAsia"/>
          <w:szCs w:val="21"/>
        </w:rPr>
        <w:t>.所以有</w:t>
      </w:r>
    </w:p>
    <w:p w:rsidR="00EF2890" w:rsidRPr="00F41025" w:rsidRDefault="00EF5951" w:rsidP="00EF2890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94"/>
        </w:rPr>
        <w:object w:dxaOrig="4860" w:dyaOrig="2000">
          <v:shape id="_x0000_i1258" type="#_x0000_t75" style="width:242.9pt;height:100.15pt" o:ole="">
            <v:imagedata r:id="rId476" o:title=""/>
          </v:shape>
          <o:OLEObject Type="Embed" ProgID="Equation.DSMT4" ShapeID="_x0000_i1258" DrawAspect="Content" ObjectID="_1669793343" r:id="rId477"/>
        </w:object>
      </w:r>
    </w:p>
    <w:p w:rsidR="00EF2890" w:rsidRDefault="00EF2890" w:rsidP="00EF2890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则</w:t>
      </w:r>
      <w:r w:rsidR="00EF5951" w:rsidRPr="00025957">
        <w:rPr>
          <w:position w:val="-4"/>
        </w:rPr>
        <w:object w:dxaOrig="240" w:dyaOrig="260">
          <v:shape id="_x0000_i1259" type="#_x0000_t75" style="width:11.9pt;height:13.15pt" o:ole="">
            <v:imagedata r:id="rId478" o:title=""/>
          </v:shape>
          <o:OLEObject Type="Embed" ProgID="Equation.DSMT4" ShapeID="_x0000_i1259" DrawAspect="Content" ObjectID="_1669793344" r:id="rId479"/>
        </w:object>
      </w:r>
      <w:r w:rsidRPr="00F41025">
        <w:rPr>
          <w:rFonts w:ascii="宋体" w:hAnsi="宋体" w:hint="eastAsia"/>
          <w:szCs w:val="21"/>
        </w:rPr>
        <w:t>的概率分布为</w:t>
      </w:r>
    </w:p>
    <w:p w:rsidR="00EF2890" w:rsidRPr="00F41025" w:rsidRDefault="00EF5951" w:rsidP="00EF2890">
      <w:pPr>
        <w:ind w:leftChars="200" w:left="480"/>
        <w:jc w:val="center"/>
        <w:rPr>
          <w:rFonts w:ascii="宋体" w:hAnsi="宋体"/>
          <w:szCs w:val="21"/>
        </w:rPr>
      </w:pPr>
      <w:r w:rsidRPr="00EF5951">
        <w:rPr>
          <w:position w:val="-50"/>
        </w:rPr>
        <w:object w:dxaOrig="2780" w:dyaOrig="1120">
          <v:shape id="_x0000_i1260" type="#_x0000_t75" style="width:139pt;height:55.7pt" o:ole="">
            <v:imagedata r:id="rId480" o:title=""/>
          </v:shape>
          <o:OLEObject Type="Embed" ProgID="Equation.DSMT4" ShapeID="_x0000_i1260" DrawAspect="Content" ObjectID="_1669793345" r:id="rId481"/>
        </w:object>
      </w:r>
    </w:p>
    <w:p w:rsidR="00EF2890" w:rsidRPr="002D46B3" w:rsidRDefault="002D46B3" w:rsidP="009B5EC4">
      <w:pPr>
        <w:ind w:firstLineChars="200" w:firstLine="480"/>
      </w:pPr>
      <w:r w:rsidRPr="002D46B3">
        <w:rPr>
          <w:rFonts w:hint="eastAsia"/>
        </w:rPr>
        <w:t xml:space="preserve">(2) </w:t>
      </w:r>
      <w:r w:rsidR="000B2E47" w:rsidRPr="000B2E47">
        <w:rPr>
          <w:position w:val="-28"/>
        </w:rPr>
        <w:object w:dxaOrig="1560" w:dyaOrig="680">
          <v:shape id="_x0000_i1261" type="#_x0000_t75" style="width:77.65pt;height:33.8pt" o:ole="">
            <v:imagedata r:id="rId482" o:title=""/>
          </v:shape>
          <o:OLEObject Type="Embed" ProgID="Equation.DSMT4" ShapeID="_x0000_i1261" DrawAspect="Content" ObjectID="_1669793346" r:id="rId483"/>
        </w:object>
      </w:r>
      <w:r>
        <w:rPr>
          <w:rFonts w:hint="eastAsia"/>
        </w:rPr>
        <w:t>．</w:t>
      </w:r>
    </w:p>
    <w:p w:rsidR="002D46B3" w:rsidRPr="00F41025" w:rsidRDefault="002D46B3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rPr>
          <w:rFonts w:ascii="宋体" w:hAnsi="宋体"/>
          <w:szCs w:val="21"/>
        </w:rPr>
      </w:pPr>
    </w:p>
    <w:p w:rsidR="00EF2890" w:rsidRDefault="00EF2890" w:rsidP="00EF2890">
      <w:pPr>
        <w:pStyle w:val="1"/>
      </w:pPr>
      <w:r>
        <w:rPr>
          <w:rFonts w:hint="eastAsia"/>
        </w:rPr>
        <w:t>十四、（本题满分</w:t>
      </w:r>
      <w:r w:rsidR="00225042">
        <w:rPr>
          <w:rFonts w:hint="eastAsia"/>
        </w:rPr>
        <w:t>6</w:t>
      </w:r>
      <w:r>
        <w:rPr>
          <w:rFonts w:hint="eastAsia"/>
        </w:rPr>
        <w:t>分）</w:t>
      </w:r>
    </w:p>
    <w:p w:rsidR="00A75568" w:rsidRPr="00A75568" w:rsidRDefault="00A75568" w:rsidP="00A75568">
      <w:pPr>
        <w:rPr>
          <w:rFonts w:ascii="宋体" w:hAnsi="宋体"/>
          <w:szCs w:val="21"/>
        </w:rPr>
      </w:pPr>
      <w:r w:rsidRPr="00A75568">
        <w:rPr>
          <w:rFonts w:ascii="宋体" w:hAnsi="宋体" w:hint="eastAsia"/>
          <w:szCs w:val="21"/>
        </w:rPr>
        <w:t>在电源电压不超过</w:t>
      </w:r>
      <w:r w:rsidR="00EF5951" w:rsidRPr="00EF5951">
        <w:rPr>
          <w:position w:val="-6"/>
        </w:rPr>
        <w:object w:dxaOrig="460" w:dyaOrig="279">
          <v:shape id="_x0000_i1262" type="#_x0000_t75" style="width:23.15pt;height:13.75pt" o:ole="">
            <v:imagedata r:id="rId484" o:title=""/>
          </v:shape>
          <o:OLEObject Type="Embed" ProgID="Equation.DSMT4" ShapeID="_x0000_i1262" DrawAspect="Content" ObjectID="_1669793347" r:id="rId485"/>
        </w:object>
      </w:r>
      <w:r w:rsidRPr="00A75568">
        <w:rPr>
          <w:rFonts w:ascii="宋体" w:hAnsi="宋体" w:hint="eastAsia"/>
          <w:szCs w:val="21"/>
        </w:rPr>
        <w:t>伏、在</w:t>
      </w:r>
      <w:r w:rsidR="00EF5951" w:rsidRPr="00EF5951">
        <w:rPr>
          <w:position w:val="-6"/>
        </w:rPr>
        <w:object w:dxaOrig="1040" w:dyaOrig="279">
          <v:shape id="_x0000_i1263" type="#_x0000_t75" style="width:51.95pt;height:13.75pt" o:ole="">
            <v:imagedata r:id="rId486" o:title=""/>
          </v:shape>
          <o:OLEObject Type="Embed" ProgID="Equation.DSMT4" ShapeID="_x0000_i1263" DrawAspect="Content" ObjectID="_1669793348" r:id="rId487"/>
        </w:object>
      </w:r>
      <w:r w:rsidRPr="00A75568">
        <w:rPr>
          <w:rFonts w:ascii="宋体" w:hAnsi="宋体" w:hint="eastAsia"/>
          <w:szCs w:val="21"/>
        </w:rPr>
        <w:t>伏和超过</w:t>
      </w:r>
      <w:r w:rsidR="00EF5951" w:rsidRPr="00EF5951">
        <w:rPr>
          <w:position w:val="-6"/>
        </w:rPr>
        <w:object w:dxaOrig="460" w:dyaOrig="279">
          <v:shape id="_x0000_i1264" type="#_x0000_t75" style="width:23.15pt;height:13.75pt" o:ole="">
            <v:imagedata r:id="rId488" o:title=""/>
          </v:shape>
          <o:OLEObject Type="Embed" ProgID="Equation.DSMT4" ShapeID="_x0000_i1264" DrawAspect="Content" ObjectID="_1669793349" r:id="rId489"/>
        </w:object>
      </w:r>
      <w:r w:rsidRPr="00A75568">
        <w:rPr>
          <w:rFonts w:ascii="宋体" w:hAnsi="宋体" w:hint="eastAsia"/>
          <w:szCs w:val="21"/>
        </w:rPr>
        <w:t>伏三种情形下，某种电子元件损坏的概率分别为</w:t>
      </w:r>
      <w:r w:rsidR="00EF5951" w:rsidRPr="00EF5951">
        <w:rPr>
          <w:position w:val="-6"/>
        </w:rPr>
        <w:object w:dxaOrig="380" w:dyaOrig="279">
          <v:shape id="_x0000_i1265" type="#_x0000_t75" style="width:18.8pt;height:13.75pt" o:ole="">
            <v:imagedata r:id="rId490" o:title=""/>
          </v:shape>
          <o:OLEObject Type="Embed" ProgID="Equation.DSMT4" ShapeID="_x0000_i1265" DrawAspect="Content" ObjectID="_1669793350" r:id="rId491"/>
        </w:object>
      </w:r>
      <w:r>
        <w:rPr>
          <w:rFonts w:ascii="宋体" w:hAnsi="宋体" w:hint="eastAsia"/>
          <w:szCs w:val="21"/>
        </w:rPr>
        <w:t>,</w:t>
      </w:r>
      <w:r w:rsidR="00EF5951" w:rsidRPr="00EF5951">
        <w:rPr>
          <w:position w:val="-6"/>
        </w:rPr>
        <w:object w:dxaOrig="639" w:dyaOrig="279">
          <v:shape id="_x0000_i1266" type="#_x0000_t75" style="width:31.95pt;height:13.75pt" o:ole="">
            <v:imagedata r:id="rId492" o:title=""/>
          </v:shape>
          <o:OLEObject Type="Embed" ProgID="Equation.DSMT4" ShapeID="_x0000_i1266" DrawAspect="Content" ObjectID="_1669793351" r:id="rId493"/>
        </w:object>
      </w:r>
      <w:r w:rsidRPr="00A75568">
        <w:rPr>
          <w:rFonts w:ascii="宋体" w:hAnsi="宋体" w:hint="eastAsia"/>
          <w:szCs w:val="21"/>
        </w:rPr>
        <w:t>和</w:t>
      </w:r>
      <w:r w:rsidR="00EF5951" w:rsidRPr="00EF5951">
        <w:rPr>
          <w:position w:val="-6"/>
        </w:rPr>
        <w:object w:dxaOrig="360" w:dyaOrig="279">
          <v:shape id="_x0000_i1267" type="#_x0000_t75" style="width:18.15pt;height:13.75pt" o:ole="">
            <v:imagedata r:id="rId494" o:title=""/>
          </v:shape>
          <o:OLEObject Type="Embed" ProgID="Equation.DSMT4" ShapeID="_x0000_i1267" DrawAspect="Content" ObjectID="_1669793352" r:id="rId495"/>
        </w:object>
      </w:r>
      <w:r w:rsidRPr="00A75568">
        <w:rPr>
          <w:rFonts w:ascii="宋体" w:hAnsi="宋体" w:hint="eastAsia"/>
          <w:szCs w:val="21"/>
        </w:rPr>
        <w:t>，假设电源电压</w:t>
      </w:r>
      <w:r w:rsidR="00EF5951" w:rsidRPr="00025957">
        <w:rPr>
          <w:position w:val="-4"/>
        </w:rPr>
        <w:object w:dxaOrig="240" w:dyaOrig="260">
          <v:shape id="_x0000_i1268" type="#_x0000_t75" style="width:11.9pt;height:13.15pt" o:ole="">
            <v:imagedata r:id="rId496" o:title=""/>
          </v:shape>
          <o:OLEObject Type="Embed" ProgID="Equation.DSMT4" ShapeID="_x0000_i1268" DrawAspect="Content" ObjectID="_1669793353" r:id="rId497"/>
        </w:object>
      </w:r>
      <w:r w:rsidRPr="00A75568">
        <w:rPr>
          <w:rFonts w:ascii="宋体" w:hAnsi="宋体" w:hint="eastAsia"/>
          <w:szCs w:val="21"/>
        </w:rPr>
        <w:t>服从正态分布</w:t>
      </w:r>
      <w:r w:rsidR="00EF5951" w:rsidRPr="00EF5951">
        <w:rPr>
          <w:position w:val="-10"/>
        </w:rPr>
        <w:object w:dxaOrig="1219" w:dyaOrig="360">
          <v:shape id="_x0000_i1269" type="#_x0000_t75" style="width:61.35pt;height:18.15pt" o:ole="">
            <v:imagedata r:id="rId498" o:title=""/>
          </v:shape>
          <o:OLEObject Type="Embed" ProgID="Equation.DSMT4" ShapeID="_x0000_i1269" DrawAspect="Content" ObjectID="_1669793354" r:id="rId499"/>
        </w:object>
      </w:r>
      <w:r>
        <w:rPr>
          <w:rFonts w:ascii="宋体" w:hAnsi="宋体" w:hint="eastAsia"/>
          <w:szCs w:val="21"/>
        </w:rPr>
        <w:t>，</w:t>
      </w:r>
      <w:r w:rsidRPr="00A75568">
        <w:rPr>
          <w:rFonts w:ascii="宋体" w:hAnsi="宋体" w:hint="eastAsia"/>
          <w:szCs w:val="21"/>
        </w:rPr>
        <w:t>试求：</w:t>
      </w:r>
    </w:p>
    <w:p w:rsidR="00A75568" w:rsidRPr="00A75568" w:rsidRDefault="00A75568" w:rsidP="00A75568">
      <w:pPr>
        <w:rPr>
          <w:rFonts w:ascii="宋体" w:hAnsi="宋体"/>
          <w:szCs w:val="21"/>
        </w:rPr>
      </w:pPr>
      <w:r w:rsidRPr="00A75568">
        <w:rPr>
          <w:rFonts w:hint="eastAsia"/>
        </w:rPr>
        <w:t xml:space="preserve">(1) </w:t>
      </w:r>
      <w:r w:rsidRPr="00A75568">
        <w:rPr>
          <w:rFonts w:ascii="宋体" w:hAnsi="宋体" w:hint="eastAsia"/>
          <w:szCs w:val="21"/>
        </w:rPr>
        <w:t>该电子元件损坏的概率</w:t>
      </w:r>
      <w:r w:rsidR="00EF5951" w:rsidRPr="00EF5951">
        <w:rPr>
          <w:position w:val="-6"/>
        </w:rPr>
        <w:object w:dxaOrig="240" w:dyaOrig="220">
          <v:shape id="_x0000_i1270" type="#_x0000_t75" style="width:11.9pt;height:10.65pt" o:ole="">
            <v:imagedata r:id="rId500" o:title=""/>
          </v:shape>
          <o:OLEObject Type="Embed" ProgID="Equation.DSMT4" ShapeID="_x0000_i1270" DrawAspect="Content" ObjectID="_1669793355" r:id="rId501"/>
        </w:object>
      </w:r>
      <w:r w:rsidRPr="00A75568">
        <w:rPr>
          <w:rFonts w:ascii="宋体" w:hAnsi="宋体" w:hint="eastAsia"/>
          <w:szCs w:val="21"/>
        </w:rPr>
        <w:t>；</w:t>
      </w:r>
    </w:p>
    <w:p w:rsidR="00A75568" w:rsidRPr="00A75568" w:rsidRDefault="00A75568" w:rsidP="00A75568">
      <w:pPr>
        <w:rPr>
          <w:rFonts w:ascii="宋体" w:hAnsi="宋体"/>
          <w:szCs w:val="21"/>
        </w:rPr>
      </w:pPr>
      <w:r w:rsidRPr="00A75568">
        <w:rPr>
          <w:rFonts w:hint="eastAsia"/>
        </w:rPr>
        <w:t xml:space="preserve">(2) </w:t>
      </w:r>
      <w:r w:rsidRPr="00A75568">
        <w:rPr>
          <w:rFonts w:ascii="宋体" w:hAnsi="宋体" w:hint="eastAsia"/>
          <w:szCs w:val="21"/>
        </w:rPr>
        <w:t>该电子元件损坏时，电源电压在</w:t>
      </w:r>
      <w:r w:rsidR="00EF5951" w:rsidRPr="00EF5951">
        <w:rPr>
          <w:position w:val="-6"/>
        </w:rPr>
        <w:object w:dxaOrig="1040" w:dyaOrig="279">
          <v:shape id="_x0000_i1271" type="#_x0000_t75" style="width:51.95pt;height:13.75pt" o:ole="">
            <v:imagedata r:id="rId502" o:title=""/>
          </v:shape>
          <o:OLEObject Type="Embed" ProgID="Equation.DSMT4" ShapeID="_x0000_i1271" DrawAspect="Content" ObjectID="_1669793356" r:id="rId503"/>
        </w:object>
      </w:r>
      <w:r w:rsidRPr="00A75568">
        <w:rPr>
          <w:rFonts w:ascii="宋体" w:hAnsi="宋体" w:hint="eastAsia"/>
          <w:szCs w:val="21"/>
        </w:rPr>
        <w:t>伏的概率</w:t>
      </w:r>
      <w:r w:rsidR="00EF5951" w:rsidRPr="00EF5951">
        <w:rPr>
          <w:position w:val="-10"/>
        </w:rPr>
        <w:object w:dxaOrig="240" w:dyaOrig="320">
          <v:shape id="_x0000_i1272" type="#_x0000_t75" style="width:11.9pt;height:16.3pt" o:ole="">
            <v:imagedata r:id="rId504" o:title=""/>
          </v:shape>
          <o:OLEObject Type="Embed" ProgID="Equation.DSMT4" ShapeID="_x0000_i1272" DrawAspect="Content" ObjectID="_1669793357" r:id="rId505"/>
        </w:object>
      </w:r>
      <w:r w:rsidRPr="00A75568">
        <w:rPr>
          <w:rFonts w:ascii="宋体" w:hAnsi="宋体" w:hint="eastAsia"/>
          <w:szCs w:val="21"/>
        </w:rPr>
        <w:t>.</w:t>
      </w:r>
    </w:p>
    <w:p w:rsidR="00A75568" w:rsidRPr="00A75568" w:rsidRDefault="00A75568" w:rsidP="00A75568">
      <w:pPr>
        <w:jc w:val="center"/>
        <w:rPr>
          <w:rFonts w:ascii="宋体" w:hAnsi="宋体"/>
          <w:szCs w:val="21"/>
        </w:rPr>
      </w:pPr>
      <w:r w:rsidRPr="00A75568">
        <w:rPr>
          <w:rFonts w:ascii="宋体" w:hAnsi="宋体" w:hint="eastAsia"/>
          <w:szCs w:val="21"/>
        </w:rPr>
        <w:t>[附表]（表中</w:t>
      </w:r>
      <w:r w:rsidR="00EF5951" w:rsidRPr="00EF5951">
        <w:rPr>
          <w:position w:val="-10"/>
        </w:rPr>
        <w:object w:dxaOrig="560" w:dyaOrig="320">
          <v:shape id="_x0000_i1273" type="#_x0000_t75" style="width:28.15pt;height:16.3pt" o:ole="">
            <v:imagedata r:id="rId506" o:title=""/>
          </v:shape>
          <o:OLEObject Type="Embed" ProgID="Equation.DSMT4" ShapeID="_x0000_i1273" DrawAspect="Content" ObjectID="_1669793358" r:id="rId507"/>
        </w:object>
      </w:r>
      <w:r w:rsidRPr="00A75568">
        <w:rPr>
          <w:rFonts w:ascii="宋体" w:hAnsi="宋体" w:hint="eastAsia"/>
          <w:szCs w:val="21"/>
        </w:rPr>
        <w:t>是标准正态分布函数）</w:t>
      </w:r>
    </w:p>
    <w:p w:rsidR="00A75568" w:rsidRPr="00A75568" w:rsidRDefault="00EF5951" w:rsidP="00DF2896">
      <w:pPr>
        <w:jc w:val="center"/>
        <w:rPr>
          <w:rFonts w:ascii="宋体" w:hAnsi="宋体"/>
          <w:szCs w:val="21"/>
        </w:rPr>
      </w:pPr>
      <w:r w:rsidRPr="00EF5951">
        <w:rPr>
          <w:position w:val="-34"/>
        </w:rPr>
        <w:object w:dxaOrig="7080" w:dyaOrig="800">
          <v:shape id="_x0000_i1274" type="#_x0000_t75" style="width:354.35pt;height:40.05pt" o:ole="">
            <v:imagedata r:id="rId508" o:title=""/>
          </v:shape>
          <o:OLEObject Type="Embed" ProgID="Equation.DSMT4" ShapeID="_x0000_i1274" DrawAspect="Content" ObjectID="_1669793359" r:id="rId509"/>
        </w:object>
      </w:r>
    </w:p>
    <w:p w:rsidR="00EF2890" w:rsidRDefault="00EF2890" w:rsidP="00EF2890"/>
    <w:p w:rsidR="00EF2890" w:rsidRDefault="00EF2890" w:rsidP="00EF2890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DF2896">
        <w:rPr>
          <w:rFonts w:hint="eastAsia"/>
        </w:rPr>
        <w:t xml:space="preserve">(1) </w:t>
      </w:r>
      <w:r w:rsidR="00DF2896" w:rsidRPr="00A75568">
        <w:rPr>
          <w:rFonts w:ascii="宋体" w:hAnsi="宋体" w:hint="eastAsia"/>
          <w:szCs w:val="21"/>
        </w:rPr>
        <w:t>由全概率公式，</w:t>
      </w:r>
      <w:r w:rsidR="00EF5951" w:rsidRPr="00EF5951">
        <w:rPr>
          <w:position w:val="-6"/>
        </w:rPr>
        <w:object w:dxaOrig="1140" w:dyaOrig="279">
          <v:shape id="_x0000_i1275" type="#_x0000_t75" style="width:56.95pt;height:13.75pt" o:ole="">
            <v:imagedata r:id="rId510" o:title=""/>
          </v:shape>
          <o:OLEObject Type="Embed" ProgID="Equation.DSMT4" ShapeID="_x0000_i1275" DrawAspect="Content" ObjectID="_1669793360" r:id="rId511"/>
        </w:object>
      </w:r>
      <w:r>
        <w:rPr>
          <w:rFonts w:ascii="宋体" w:hAnsi="宋体" w:hint="eastAsia"/>
          <w:szCs w:val="21"/>
        </w:rPr>
        <w:t>．</w:t>
      </w:r>
    </w:p>
    <w:p w:rsidR="00DF2896" w:rsidRPr="00DF2896" w:rsidRDefault="00DF2896" w:rsidP="00DF2896">
      <w:pPr>
        <w:ind w:firstLineChars="200" w:firstLine="480"/>
      </w:pPr>
      <w:r w:rsidRPr="00DF2896">
        <w:rPr>
          <w:rFonts w:hint="eastAsia"/>
        </w:rPr>
        <w:t xml:space="preserve">(2) </w:t>
      </w:r>
      <w:r w:rsidRPr="00A75568">
        <w:rPr>
          <w:rFonts w:ascii="宋体" w:hAnsi="宋体" w:hint="eastAsia"/>
          <w:szCs w:val="21"/>
        </w:rPr>
        <w:t>由贝叶斯公式</w:t>
      </w:r>
      <w:r>
        <w:rPr>
          <w:rFonts w:ascii="宋体" w:hAnsi="宋体" w:hint="eastAsia"/>
          <w:szCs w:val="21"/>
        </w:rPr>
        <w:t>，</w:t>
      </w:r>
      <w:r w:rsidR="00EF5951" w:rsidRPr="00EF5951">
        <w:rPr>
          <w:position w:val="-10"/>
        </w:rPr>
        <w:object w:dxaOrig="1020" w:dyaOrig="320">
          <v:shape id="_x0000_i1276" type="#_x0000_t75" style="width:51.35pt;height:16.3pt" o:ole="">
            <v:imagedata r:id="rId512" o:title=""/>
          </v:shape>
          <o:OLEObject Type="Embed" ProgID="Equation.DSMT4" ShapeID="_x0000_i1276" DrawAspect="Content" ObjectID="_1669793361" r:id="rId513"/>
        </w:object>
      </w:r>
      <w:r>
        <w:rPr>
          <w:rFonts w:ascii="宋体" w:hAnsi="宋体" w:hint="eastAsia"/>
          <w:szCs w:val="21"/>
        </w:rPr>
        <w:t>．</w:t>
      </w:r>
    </w:p>
    <w:p w:rsidR="00EF2890" w:rsidRPr="006342F7" w:rsidRDefault="00EF2890" w:rsidP="00EF2890"/>
    <w:p w:rsidR="0044256D" w:rsidRPr="00EF2890" w:rsidRDefault="0044256D" w:rsidP="0054243E">
      <w:pPr>
        <w:tabs>
          <w:tab w:val="left" w:pos="4680"/>
        </w:tabs>
        <w:rPr>
          <w:rFonts w:ascii="宋体" w:hAnsi="宋体"/>
          <w:szCs w:val="21"/>
        </w:rPr>
      </w:pPr>
    </w:p>
    <w:sectPr w:rsidR="0044256D" w:rsidRPr="00EF2890" w:rsidSect="00223006">
      <w:headerReference w:type="even" r:id="rId514"/>
      <w:footerReference w:type="even" r:id="rId515"/>
      <w:footerReference w:type="default" r:id="rId516"/>
      <w:headerReference w:type="first" r:id="rId51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5A8" w:rsidRDefault="00DB45A8">
      <w:r>
        <w:separator/>
      </w:r>
    </w:p>
  </w:endnote>
  <w:endnote w:type="continuationSeparator" w:id="0">
    <w:p w:rsidR="00DB45A8" w:rsidRDefault="00DB4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A75568" w:rsidRDefault="00DB45A8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A75568" w:rsidRDefault="0088056D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A75568">
                      <w:instrText>PAGE    \* MERGEFORMAT</w:instrText>
                    </w:r>
                    <w:r>
                      <w:fldChar w:fldCharType="separate"/>
                    </w:r>
                    <w:r w:rsidR="00A7556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5568" w:rsidRPr="003C7E48" w:rsidRDefault="00A7556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DB45A8">
      <w:rPr>
        <w:noProof/>
        <w:lang w:val="zh-CN"/>
      </w:rPr>
      <w:fldChar w:fldCharType="begin"/>
    </w:r>
    <w:r w:rsidR="00DB45A8">
      <w:rPr>
        <w:noProof/>
        <w:lang w:val="zh-CN"/>
      </w:rPr>
      <w:instrText xml:space="preserve"> PAGE   \* MERGEFORMAT </w:instrText>
    </w:r>
    <w:r w:rsidR="00DB45A8">
      <w:rPr>
        <w:noProof/>
        <w:lang w:val="zh-CN"/>
      </w:rPr>
      <w:fldChar w:fldCharType="separate"/>
    </w:r>
    <w:r w:rsidR="0014592E">
      <w:rPr>
        <w:noProof/>
        <w:lang w:val="zh-CN"/>
      </w:rPr>
      <w:t>5</w:t>
    </w:r>
    <w:r w:rsidR="00DB45A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5A8" w:rsidRDefault="00DB45A8">
      <w:r>
        <w:separator/>
      </w:r>
    </w:p>
  </w:footnote>
  <w:footnote w:type="continuationSeparator" w:id="0">
    <w:p w:rsidR="00DB45A8" w:rsidRDefault="00DB45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5568" w:rsidRPr="006E3539" w:rsidRDefault="00A7556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5568" w:rsidRDefault="00DB45A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35pt;height:24.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6D220B1D"/>
    <w:multiLevelType w:val="hybridMultilevel"/>
    <w:tmpl w:val="1C1CE0DE"/>
    <w:lvl w:ilvl="0" w:tplc="04090011">
      <w:start w:val="1"/>
      <w:numFmt w:val="decimal"/>
      <w:lvlText w:val="%1)"/>
      <w:lvlJc w:val="left"/>
      <w:pPr>
        <w:tabs>
          <w:tab w:val="num" w:pos="1138"/>
        </w:tabs>
        <w:ind w:left="113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558"/>
        </w:tabs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8"/>
        </w:tabs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8"/>
        </w:tabs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18"/>
        </w:tabs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8"/>
        </w:tabs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78"/>
        </w:tabs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98"/>
        </w:tabs>
        <w:ind w:left="4498" w:hanging="420"/>
      </w:pPr>
    </w:lvl>
  </w:abstractNum>
  <w:abstractNum w:abstractNumId="28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9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30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97D94"/>
    <w:rsid w:val="000A3C78"/>
    <w:rsid w:val="000A777C"/>
    <w:rsid w:val="000B1535"/>
    <w:rsid w:val="000B2E47"/>
    <w:rsid w:val="000B555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592E"/>
    <w:rsid w:val="001461F0"/>
    <w:rsid w:val="00151644"/>
    <w:rsid w:val="00153A48"/>
    <w:rsid w:val="0015485D"/>
    <w:rsid w:val="00154F0E"/>
    <w:rsid w:val="001636A6"/>
    <w:rsid w:val="00173BCA"/>
    <w:rsid w:val="00181D33"/>
    <w:rsid w:val="001824AA"/>
    <w:rsid w:val="00183302"/>
    <w:rsid w:val="00187824"/>
    <w:rsid w:val="00187D9D"/>
    <w:rsid w:val="0019031A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042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566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46B3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27416"/>
    <w:rsid w:val="00330B11"/>
    <w:rsid w:val="003648D1"/>
    <w:rsid w:val="00370F8C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58F9"/>
    <w:rsid w:val="003C7E48"/>
    <w:rsid w:val="003D0B2C"/>
    <w:rsid w:val="003D2E90"/>
    <w:rsid w:val="003D58DF"/>
    <w:rsid w:val="003E3E3D"/>
    <w:rsid w:val="00406272"/>
    <w:rsid w:val="004171D8"/>
    <w:rsid w:val="004303A8"/>
    <w:rsid w:val="0043104A"/>
    <w:rsid w:val="00433FC2"/>
    <w:rsid w:val="00436F16"/>
    <w:rsid w:val="00441C23"/>
    <w:rsid w:val="00442415"/>
    <w:rsid w:val="0044256D"/>
    <w:rsid w:val="00442E53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2BD"/>
    <w:rsid w:val="00501915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43E"/>
    <w:rsid w:val="005426F1"/>
    <w:rsid w:val="0054309E"/>
    <w:rsid w:val="00545042"/>
    <w:rsid w:val="00546927"/>
    <w:rsid w:val="00547391"/>
    <w:rsid w:val="0055345C"/>
    <w:rsid w:val="00564899"/>
    <w:rsid w:val="00564E2A"/>
    <w:rsid w:val="00567A9C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49CE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371"/>
    <w:rsid w:val="00664643"/>
    <w:rsid w:val="00670F75"/>
    <w:rsid w:val="00671438"/>
    <w:rsid w:val="0068584C"/>
    <w:rsid w:val="00694DD2"/>
    <w:rsid w:val="006A0F22"/>
    <w:rsid w:val="006A0FB3"/>
    <w:rsid w:val="006A27A5"/>
    <w:rsid w:val="006A2CF4"/>
    <w:rsid w:val="006A5690"/>
    <w:rsid w:val="006A77A6"/>
    <w:rsid w:val="006A7AC2"/>
    <w:rsid w:val="006B0259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6706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26D4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21E5"/>
    <w:rsid w:val="007D3B05"/>
    <w:rsid w:val="007D4D0E"/>
    <w:rsid w:val="007E539C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6FF5"/>
    <w:rsid w:val="00817E5F"/>
    <w:rsid w:val="00821213"/>
    <w:rsid w:val="00822426"/>
    <w:rsid w:val="00827821"/>
    <w:rsid w:val="00827F69"/>
    <w:rsid w:val="008304E2"/>
    <w:rsid w:val="00833B8C"/>
    <w:rsid w:val="00834A09"/>
    <w:rsid w:val="00836126"/>
    <w:rsid w:val="00845C8B"/>
    <w:rsid w:val="00845EE6"/>
    <w:rsid w:val="00846934"/>
    <w:rsid w:val="00847B85"/>
    <w:rsid w:val="00855BA5"/>
    <w:rsid w:val="008610C2"/>
    <w:rsid w:val="00863FCB"/>
    <w:rsid w:val="008647AF"/>
    <w:rsid w:val="00877010"/>
    <w:rsid w:val="008772C3"/>
    <w:rsid w:val="0088056D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1F4E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3897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120E"/>
    <w:rsid w:val="009B5EC4"/>
    <w:rsid w:val="009C249D"/>
    <w:rsid w:val="009C4BAA"/>
    <w:rsid w:val="009E347A"/>
    <w:rsid w:val="009E654A"/>
    <w:rsid w:val="009E7CE6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5568"/>
    <w:rsid w:val="00A97179"/>
    <w:rsid w:val="00AA02C2"/>
    <w:rsid w:val="00AA0784"/>
    <w:rsid w:val="00AA203F"/>
    <w:rsid w:val="00AA335C"/>
    <w:rsid w:val="00AA72C3"/>
    <w:rsid w:val="00AB2455"/>
    <w:rsid w:val="00AB3589"/>
    <w:rsid w:val="00AB5824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01E9"/>
    <w:rsid w:val="00B01255"/>
    <w:rsid w:val="00B120CD"/>
    <w:rsid w:val="00B123D0"/>
    <w:rsid w:val="00B136E3"/>
    <w:rsid w:val="00B1532B"/>
    <w:rsid w:val="00B26BCF"/>
    <w:rsid w:val="00B31EBE"/>
    <w:rsid w:val="00B35149"/>
    <w:rsid w:val="00B37E50"/>
    <w:rsid w:val="00B405B3"/>
    <w:rsid w:val="00B40820"/>
    <w:rsid w:val="00B41C3F"/>
    <w:rsid w:val="00B4208B"/>
    <w:rsid w:val="00B478DA"/>
    <w:rsid w:val="00B50D26"/>
    <w:rsid w:val="00B5180D"/>
    <w:rsid w:val="00B53608"/>
    <w:rsid w:val="00B617AB"/>
    <w:rsid w:val="00B6583B"/>
    <w:rsid w:val="00B72045"/>
    <w:rsid w:val="00B7221B"/>
    <w:rsid w:val="00B77F4A"/>
    <w:rsid w:val="00B813F9"/>
    <w:rsid w:val="00B84ABD"/>
    <w:rsid w:val="00B84D33"/>
    <w:rsid w:val="00B865A1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45AC"/>
    <w:rsid w:val="00BC6934"/>
    <w:rsid w:val="00BC7127"/>
    <w:rsid w:val="00BD23A7"/>
    <w:rsid w:val="00BD26ED"/>
    <w:rsid w:val="00BD2BB5"/>
    <w:rsid w:val="00BD57E1"/>
    <w:rsid w:val="00BD6457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26D2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3964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47BF3"/>
    <w:rsid w:val="00D520B7"/>
    <w:rsid w:val="00D6054C"/>
    <w:rsid w:val="00D6717E"/>
    <w:rsid w:val="00D7523B"/>
    <w:rsid w:val="00D759C8"/>
    <w:rsid w:val="00D80857"/>
    <w:rsid w:val="00D8129B"/>
    <w:rsid w:val="00D84234"/>
    <w:rsid w:val="00D869C5"/>
    <w:rsid w:val="00D95CAF"/>
    <w:rsid w:val="00DA17F0"/>
    <w:rsid w:val="00DA7AFA"/>
    <w:rsid w:val="00DB45A8"/>
    <w:rsid w:val="00DB6F7F"/>
    <w:rsid w:val="00DC2139"/>
    <w:rsid w:val="00DD4BEC"/>
    <w:rsid w:val="00DE0AC1"/>
    <w:rsid w:val="00DE4AEF"/>
    <w:rsid w:val="00DF1902"/>
    <w:rsid w:val="00DF2278"/>
    <w:rsid w:val="00DF289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2890"/>
    <w:rsid w:val="00EF5515"/>
    <w:rsid w:val="00EF569A"/>
    <w:rsid w:val="00EF5951"/>
    <w:rsid w:val="00EF77F7"/>
    <w:rsid w:val="00F118D7"/>
    <w:rsid w:val="00F13C0A"/>
    <w:rsid w:val="00F14087"/>
    <w:rsid w:val="00F17A9C"/>
    <w:rsid w:val="00F20106"/>
    <w:rsid w:val="00F23482"/>
    <w:rsid w:val="00F313EB"/>
    <w:rsid w:val="00F315DF"/>
    <w:rsid w:val="00F34BEA"/>
    <w:rsid w:val="00F36B90"/>
    <w:rsid w:val="00F41964"/>
    <w:rsid w:val="00F41CC8"/>
    <w:rsid w:val="00F527BE"/>
    <w:rsid w:val="00F53DC6"/>
    <w:rsid w:val="00F55EDE"/>
    <w:rsid w:val="00F569ED"/>
    <w:rsid w:val="00F575DF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137D"/>
    <w:rsid w:val="00FA2716"/>
    <w:rsid w:val="00FA277F"/>
    <w:rsid w:val="00FA5A5A"/>
    <w:rsid w:val="00FB4572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48489C24-5ECE-4465-8FEE-6DB25909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image" Target="media/image162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oleObject" Target="embeddings/oleObject154.bin"/><Relationship Id="rId338" Type="http://schemas.openxmlformats.org/officeDocument/2006/relationships/image" Target="media/image168.wmf"/><Relationship Id="rId359" Type="http://schemas.openxmlformats.org/officeDocument/2006/relationships/oleObject" Target="embeddings/oleObject175.bin"/><Relationship Id="rId503" Type="http://schemas.openxmlformats.org/officeDocument/2006/relationships/oleObject" Target="embeddings/oleObject247.bin"/><Relationship Id="rId8" Type="http://schemas.openxmlformats.org/officeDocument/2006/relationships/hyperlink" Target="https://lvjr.bitbucket.io/?kysx1991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26" Type="http://schemas.openxmlformats.org/officeDocument/2006/relationships/image" Target="media/image212.wmf"/><Relationship Id="rId447" Type="http://schemas.openxmlformats.org/officeDocument/2006/relationships/oleObject" Target="embeddings/oleObject219.bin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468" Type="http://schemas.openxmlformats.org/officeDocument/2006/relationships/image" Target="media/image233.wmf"/><Relationship Id="rId489" Type="http://schemas.openxmlformats.org/officeDocument/2006/relationships/oleObject" Target="embeddings/oleObject240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oleObject" Target="embeddings/oleObject149.bin"/><Relationship Id="rId328" Type="http://schemas.openxmlformats.org/officeDocument/2006/relationships/image" Target="media/image163.wmf"/><Relationship Id="rId349" Type="http://schemas.openxmlformats.org/officeDocument/2006/relationships/oleObject" Target="embeddings/oleObject170.bin"/><Relationship Id="rId514" Type="http://schemas.openxmlformats.org/officeDocument/2006/relationships/header" Target="header1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381" Type="http://schemas.openxmlformats.org/officeDocument/2006/relationships/oleObject" Target="embeddings/oleObject186.bin"/><Relationship Id="rId416" Type="http://schemas.openxmlformats.org/officeDocument/2006/relationships/image" Target="media/image207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58" Type="http://schemas.openxmlformats.org/officeDocument/2006/relationships/image" Target="media/image228.wmf"/><Relationship Id="rId479" Type="http://schemas.openxmlformats.org/officeDocument/2006/relationships/oleObject" Target="embeddings/oleObject235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371" Type="http://schemas.openxmlformats.org/officeDocument/2006/relationships/oleObject" Target="embeddings/oleObject181.bin"/><Relationship Id="rId406" Type="http://schemas.openxmlformats.org/officeDocument/2006/relationships/image" Target="media/image202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27" Type="http://schemas.openxmlformats.org/officeDocument/2006/relationships/oleObject" Target="embeddings/oleObject209.bin"/><Relationship Id="rId448" Type="http://schemas.openxmlformats.org/officeDocument/2006/relationships/image" Target="media/image223.wmf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15" Type="http://schemas.openxmlformats.org/officeDocument/2006/relationships/footer" Target="foot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361" Type="http://schemas.openxmlformats.org/officeDocument/2006/relationships/oleObject" Target="embeddings/oleObject176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17" Type="http://schemas.openxmlformats.org/officeDocument/2006/relationships/oleObject" Target="embeddings/oleObject204.bin"/><Relationship Id="rId438" Type="http://schemas.openxmlformats.org/officeDocument/2006/relationships/image" Target="media/image218.wmf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4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72" Type="http://schemas.openxmlformats.org/officeDocument/2006/relationships/image" Target="media/image185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28" Type="http://schemas.openxmlformats.org/officeDocument/2006/relationships/image" Target="media/image213.wmf"/><Relationship Id="rId449" Type="http://schemas.openxmlformats.org/officeDocument/2006/relationships/oleObject" Target="embeddings/oleObject22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png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481" Type="http://schemas.openxmlformats.org/officeDocument/2006/relationships/oleObject" Target="embeddings/oleObject236.bin"/><Relationship Id="rId516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9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6.bin"/><Relationship Id="rId362" Type="http://schemas.openxmlformats.org/officeDocument/2006/relationships/image" Target="media/image180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header" Target="header2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fontTable" Target="fontTable.xml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theme" Target="theme/theme1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291" Type="http://schemas.openxmlformats.org/officeDocument/2006/relationships/image" Target="media/image144.wmf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7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BD6431-2BF8-4D85-9F33-F60628CDA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8</Pages>
  <Words>1349</Words>
  <Characters>7691</Characters>
  <Application>Microsoft Office Word</Application>
  <DocSecurity>0</DocSecurity>
  <Lines>64</Lines>
  <Paragraphs>18</Paragraphs>
  <ScaleCrop>false</ScaleCrop>
  <Company>微软中国</Company>
  <LinksUpToDate>false</LinksUpToDate>
  <CharactersWithSpaces>9022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129</cp:revision>
  <cp:lastPrinted>2011-09-06T10:51:00Z</cp:lastPrinted>
  <dcterms:created xsi:type="dcterms:W3CDTF">2020-11-13T07:23:00Z</dcterms:created>
  <dcterms:modified xsi:type="dcterms:W3CDTF">2020-12-18T02:35:00Z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