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7A273A" w:rsidRDefault="00F27DEA" w:rsidP="007A273A">
      <w:pPr>
        <w:pStyle w:val="af"/>
      </w:pPr>
      <w:hyperlink r:id="rId8" w:history="1">
        <w:r w:rsidR="00442E53" w:rsidRPr="007A273A">
          <w:rPr>
            <w:rStyle w:val="a7"/>
            <w:rFonts w:hint="eastAsia"/>
            <w:color w:val="002060"/>
          </w:rPr>
          <w:t>1991</w:t>
        </w:r>
        <w:r w:rsidR="00CA00AF" w:rsidRPr="007A273A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7A273A">
          <w:rPr>
            <w:rStyle w:val="a7"/>
            <w:rFonts w:hint="eastAsia"/>
            <w:color w:val="002060"/>
          </w:rPr>
          <w:t>卷</w:t>
        </w:r>
        <w:r w:rsidR="00784A7F" w:rsidRPr="007A273A">
          <w:rPr>
            <w:rStyle w:val="a7"/>
            <w:rFonts w:hint="eastAsia"/>
            <w:color w:val="002060"/>
          </w:rPr>
          <w:t>四</w:t>
        </w:r>
      </w:hyperlink>
    </w:p>
    <w:p w:rsidR="0055345C" w:rsidRDefault="0055345C" w:rsidP="0055345C"/>
    <w:p w:rsidR="00D133EF" w:rsidRDefault="00D133EF" w:rsidP="00CA00AF"/>
    <w:p w:rsidR="006342F7" w:rsidRDefault="006342F7" w:rsidP="00FB53A3">
      <w:pPr>
        <w:pStyle w:val="1"/>
      </w:pPr>
      <w:r>
        <w:rPr>
          <w:rFonts w:hint="eastAsia"/>
        </w:rPr>
        <w:t>一、填空题</w:t>
      </w:r>
      <w:r w:rsidR="00131090">
        <w:rPr>
          <w:rFonts w:hint="eastAsia"/>
        </w:rPr>
        <w:t>（本题</w:t>
      </w:r>
      <w:r>
        <w:rPr>
          <w:rFonts w:hint="eastAsia"/>
        </w:rPr>
        <w:t>满分15分</w:t>
      </w:r>
      <w:r w:rsidR="00FB53A3">
        <w:rPr>
          <w:rFonts w:hint="eastAsia"/>
        </w:rPr>
        <w:t>，</w:t>
      </w:r>
      <w:r>
        <w:rPr>
          <w:rFonts w:hint="eastAsia"/>
        </w:rPr>
        <w:t>每小题3分</w:t>
      </w:r>
      <w:r w:rsidR="00131090">
        <w:rPr>
          <w:rFonts w:hint="eastAsia"/>
        </w:rPr>
        <w:t>）</w:t>
      </w:r>
    </w:p>
    <w:p w:rsidR="006342F7" w:rsidRDefault="006342F7" w:rsidP="006342F7">
      <w:pPr>
        <w:rPr>
          <w:rFonts w:ascii="宋体" w:hAnsi="宋体"/>
          <w:b/>
          <w:szCs w:val="21"/>
        </w:rPr>
      </w:pPr>
    </w:p>
    <w:p w:rsidR="006342F7" w:rsidRDefault="006342F7" w:rsidP="006342F7">
      <w:pPr>
        <w:rPr>
          <w:rFonts w:ascii="宋体" w:hAnsi="宋体"/>
          <w:b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  <w:r w:rsidRPr="008D57CC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设</w:t>
      </w:r>
      <w:r w:rsidR="00FD1068" w:rsidRPr="00FD1068">
        <w:rPr>
          <w:position w:val="-6"/>
        </w:rPr>
        <w:object w:dxaOrig="980" w:dyaOrig="320">
          <v:shape id="_x0000_i1025" type="#_x0000_t75" style="width:48.95pt;height:16.15pt" o:ole="">
            <v:imagedata r:id="rId9" o:title=""/>
          </v:shape>
          <o:OLEObject Type="Embed" ProgID="Equation.DSMT4" ShapeID="_x0000_i1025" DrawAspect="Content" ObjectID="_1668448960" r:id="rId10"/>
        </w:object>
      </w:r>
      <w:r w:rsidR="008D57CC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则</w:t>
      </w:r>
      <w:r w:rsidR="00FD1068" w:rsidRPr="00FD1068">
        <w:rPr>
          <w:position w:val="-6"/>
        </w:rPr>
        <w:object w:dxaOrig="499" w:dyaOrig="279">
          <v:shape id="_x0000_i1026" type="#_x0000_t75" style="width:24.75pt;height:13.8pt" o:ole="">
            <v:imagedata r:id="rId11" o:title=""/>
          </v:shape>
          <o:OLEObject Type="Embed" ProgID="Equation.DSMT4" ShapeID="_x0000_i1026" DrawAspect="Content" ObjectID="_1668448961" r:id="rId12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_______.</w:t>
      </w:r>
    </w:p>
    <w:p w:rsidR="006342F7" w:rsidRDefault="006342F7" w:rsidP="006342F7">
      <w:pPr>
        <w:ind w:left="480" w:hangingChars="200" w:hanging="480"/>
        <w:rPr>
          <w:rFonts w:ascii="宋体" w:hAnsi="宋体"/>
          <w:szCs w:val="21"/>
        </w:rPr>
      </w:pPr>
    </w:p>
    <w:p w:rsidR="006342F7" w:rsidRDefault="006342F7" w:rsidP="006342F7">
      <w:pPr>
        <w:ind w:left="480" w:hangingChars="200" w:hanging="480"/>
        <w:rPr>
          <w:rFonts w:ascii="宋体" w:hAnsi="宋体"/>
          <w:szCs w:val="21"/>
        </w:rPr>
      </w:pPr>
    </w:p>
    <w:p w:rsidR="006342F7" w:rsidRDefault="006342F7" w:rsidP="006342F7">
      <w:pPr>
        <w:ind w:left="480" w:hangingChars="200" w:hanging="480"/>
        <w:rPr>
          <w:rFonts w:ascii="宋体" w:hAnsi="宋体"/>
          <w:szCs w:val="21"/>
        </w:rPr>
      </w:pPr>
      <w:r w:rsidRPr="008D57CC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设曲线</w:t>
      </w:r>
      <w:r w:rsidR="00FD1068" w:rsidRPr="00FD1068">
        <w:rPr>
          <w:position w:val="-10"/>
        </w:rPr>
        <w:object w:dxaOrig="1440" w:dyaOrig="360">
          <v:shape id="_x0000_i1027" type="#_x0000_t75" style="width:1in;height:17.85pt" o:ole="">
            <v:imagedata r:id="rId13" o:title=""/>
          </v:shape>
          <o:OLEObject Type="Embed" ProgID="Equation.DSMT4" ShapeID="_x0000_i1027" DrawAspect="Content" ObjectID="_1668448962" r:id="rId14"/>
        </w:object>
      </w:r>
      <w:r>
        <w:rPr>
          <w:rFonts w:ascii="宋体" w:hAnsi="宋体" w:hint="eastAsia"/>
          <w:szCs w:val="21"/>
        </w:rPr>
        <w:t>与</w:t>
      </w:r>
      <w:r w:rsidR="00FD1068" w:rsidRPr="00FD1068">
        <w:rPr>
          <w:position w:val="-10"/>
        </w:rPr>
        <w:object w:dxaOrig="1400" w:dyaOrig="360">
          <v:shape id="_x0000_i1028" type="#_x0000_t75" style="width:70.25pt;height:17.85pt" o:ole="">
            <v:imagedata r:id="rId15" o:title=""/>
          </v:shape>
          <o:OLEObject Type="Embed" ProgID="Equation.DSMT4" ShapeID="_x0000_i1028" DrawAspect="Content" ObjectID="_1668448963" r:id="rId16"/>
        </w:object>
      </w:r>
      <w:r>
        <w:rPr>
          <w:rFonts w:ascii="宋体" w:hAnsi="宋体" w:hint="eastAsia"/>
          <w:szCs w:val="21"/>
        </w:rPr>
        <w:t>都通过点</w:t>
      </w:r>
      <w:r w:rsidR="00FD1068" w:rsidRPr="00FD1068">
        <w:rPr>
          <w:position w:val="-14"/>
        </w:rPr>
        <w:object w:dxaOrig="720" w:dyaOrig="400">
          <v:shape id="_x0000_i1029" type="#_x0000_t75" style="width:36.3pt;height:20.15pt" o:ole="">
            <v:imagedata r:id="rId17" o:title=""/>
          </v:shape>
          <o:OLEObject Type="Embed" ProgID="Equation.DSMT4" ShapeID="_x0000_i1029" DrawAspect="Content" ObjectID="_1668448964" r:id="rId18"/>
        </w:object>
      </w:r>
      <w:r w:rsidR="002D5E37">
        <w:rPr>
          <w:rFonts w:hint="eastAsia"/>
        </w:rPr>
        <w:t>，</w:t>
      </w:r>
      <w:r>
        <w:rPr>
          <w:rFonts w:ascii="宋体" w:hAnsi="宋体" w:hint="eastAsia"/>
          <w:szCs w:val="21"/>
        </w:rPr>
        <w:t>且在点</w:t>
      </w:r>
      <w:r w:rsidR="00FD1068" w:rsidRPr="00FD1068">
        <w:rPr>
          <w:position w:val="-14"/>
        </w:rPr>
        <w:object w:dxaOrig="720" w:dyaOrig="400">
          <v:shape id="_x0000_i1030" type="#_x0000_t75" style="width:36.3pt;height:20.15pt" o:ole="">
            <v:imagedata r:id="rId19" o:title=""/>
          </v:shape>
          <o:OLEObject Type="Embed" ProgID="Equation.DSMT4" ShapeID="_x0000_i1030" DrawAspect="Content" ObjectID="_1668448965" r:id="rId20"/>
        </w:object>
      </w:r>
      <w:r>
        <w:rPr>
          <w:rFonts w:ascii="宋体" w:hAnsi="宋体" w:hint="eastAsia"/>
          <w:szCs w:val="21"/>
        </w:rPr>
        <w:t>有公共切线</w:t>
      </w:r>
      <w:r w:rsidR="002D5E37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则</w:t>
      </w:r>
      <w:r w:rsidR="00FD1068" w:rsidRPr="00FD1068">
        <w:rPr>
          <w:position w:val="-6"/>
        </w:rPr>
        <w:object w:dxaOrig="380" w:dyaOrig="220">
          <v:shape id="_x0000_i1031" type="#_x0000_t75" style="width:19pt;height:10.95pt" o:ole="">
            <v:imagedata r:id="rId21" o:title=""/>
          </v:shape>
          <o:OLEObject Type="Embed" ProgID="Equation.DSMT4" ShapeID="_x0000_i1031" DrawAspect="Content" ObjectID="_1668448966" r:id="rId22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_______,</w:t>
      </w:r>
      <w:r w:rsidR="00FD1068" w:rsidRPr="00FD1068">
        <w:rPr>
          <w:position w:val="-6"/>
        </w:rPr>
        <w:object w:dxaOrig="380" w:dyaOrig="279">
          <v:shape id="_x0000_i1032" type="#_x0000_t75" style="width:19pt;height:13.8pt" o:ole="">
            <v:imagedata r:id="rId23" o:title=""/>
          </v:shape>
          <o:OLEObject Type="Embed" ProgID="Equation.DSMT4" ShapeID="_x0000_i1032" DrawAspect="Content" ObjectID="_1668448967" r:id="rId24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_______,</w:t>
      </w:r>
      <w:r w:rsidR="00FD1068" w:rsidRPr="00FD1068">
        <w:rPr>
          <w:position w:val="-6"/>
        </w:rPr>
        <w:object w:dxaOrig="360" w:dyaOrig="220">
          <v:shape id="_x0000_i1033" type="#_x0000_t75" style="width:17.85pt;height:10.95pt" o:ole="">
            <v:imagedata r:id="rId25" o:title=""/>
          </v:shape>
          <o:OLEObject Type="Embed" ProgID="Equation.DSMT4" ShapeID="_x0000_i1033" DrawAspect="Content" ObjectID="_1668448968" r:id="rId26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_______.</w:t>
      </w:r>
    </w:p>
    <w:p w:rsidR="006342F7" w:rsidRDefault="006342F7" w:rsidP="006342F7">
      <w:pPr>
        <w:ind w:left="480" w:hangingChars="200" w:hanging="480"/>
        <w:rPr>
          <w:rFonts w:ascii="宋体" w:hAnsi="宋体"/>
          <w:szCs w:val="21"/>
        </w:rPr>
      </w:pPr>
    </w:p>
    <w:p w:rsidR="006342F7" w:rsidRDefault="006342F7" w:rsidP="006342F7">
      <w:pPr>
        <w:ind w:left="480" w:hangingChars="200" w:hanging="480"/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  <w:r w:rsidRPr="008D57CC">
        <w:rPr>
          <w:rFonts w:hint="eastAsia"/>
        </w:rPr>
        <w:t xml:space="preserve">(3) </w:t>
      </w:r>
      <w:r>
        <w:rPr>
          <w:rFonts w:ascii="宋体" w:hAnsi="宋体" w:hint="eastAsia"/>
          <w:szCs w:val="21"/>
        </w:rPr>
        <w:t>设</w:t>
      </w:r>
      <w:r w:rsidR="00FD1068" w:rsidRPr="00FD1068">
        <w:rPr>
          <w:position w:val="-14"/>
        </w:rPr>
        <w:object w:dxaOrig="1120" w:dyaOrig="400">
          <v:shape id="_x0000_i1034" type="#_x0000_t75" style="width:55.85pt;height:20.15pt" o:ole="">
            <v:imagedata r:id="rId27" o:title=""/>
          </v:shape>
          <o:OLEObject Type="Embed" ProgID="Equation.DSMT4" ShapeID="_x0000_i1034" DrawAspect="Content" ObjectID="_1668448969" r:id="rId28"/>
        </w:object>
      </w:r>
      <w:r>
        <w:rPr>
          <w:rFonts w:ascii="宋体" w:hAnsi="宋体" w:hint="eastAsia"/>
          <w:szCs w:val="21"/>
        </w:rPr>
        <w:t>,则</w:t>
      </w:r>
      <w:r w:rsidR="00FD1068" w:rsidRPr="00FD1068">
        <w:rPr>
          <w:position w:val="-14"/>
        </w:rPr>
        <w:object w:dxaOrig="780" w:dyaOrig="440">
          <v:shape id="_x0000_i1035" type="#_x0000_t75" style="width:39.15pt;height:21.9pt" o:ole="">
            <v:imagedata r:id="rId29" o:title=""/>
          </v:shape>
          <o:OLEObject Type="Embed" ProgID="Equation.DSMT4" ShapeID="_x0000_i1035" DrawAspect="Content" ObjectID="_1668448970" r:id="rId30"/>
        </w:object>
      </w:r>
      <w:r>
        <w:rPr>
          <w:rFonts w:ascii="宋体" w:hAnsi="宋体" w:hint="eastAsia"/>
          <w:szCs w:val="21"/>
        </w:rPr>
        <w:t>在点</w:t>
      </w:r>
      <w:r w:rsidR="00FD1068" w:rsidRPr="00025957">
        <w:rPr>
          <w:position w:val="-4"/>
        </w:rPr>
        <w:object w:dxaOrig="380" w:dyaOrig="200">
          <v:shape id="_x0000_i1036" type="#_x0000_t75" style="width:19pt;height:9.8pt" o:ole="">
            <v:imagedata r:id="rId31" o:title=""/>
          </v:shape>
          <o:OLEObject Type="Embed" ProgID="Equation.DSMT4" ShapeID="_x0000_i1036" DrawAspect="Content" ObjectID="_1668448971" r:id="rId32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_______处取极小值</w: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_______.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  <w:r w:rsidRPr="008D57CC">
        <w:rPr>
          <w:rFonts w:hint="eastAsia"/>
        </w:rPr>
        <w:t xml:space="preserve">(4) </w:t>
      </w:r>
      <w:r>
        <w:rPr>
          <w:rFonts w:ascii="宋体" w:hAnsi="宋体" w:hint="eastAsia"/>
          <w:szCs w:val="21"/>
        </w:rPr>
        <w:t>设</w:t>
      </w:r>
      <w:r w:rsidR="00FD1068" w:rsidRPr="00025957">
        <w:rPr>
          <w:position w:val="-4"/>
        </w:rPr>
        <w:object w:dxaOrig="220" w:dyaOrig="260">
          <v:shape id="_x0000_i1037" type="#_x0000_t75" style="width:10.95pt;height:13.25pt" o:ole="">
            <v:imagedata r:id="rId33" o:title=""/>
          </v:shape>
          <o:OLEObject Type="Embed" ProgID="Equation.DSMT4" ShapeID="_x0000_i1037" DrawAspect="Content" ObjectID="_1668448972" r:id="rId34"/>
        </w:object>
      </w:r>
      <w:r>
        <w:rPr>
          <w:rFonts w:ascii="宋体" w:hAnsi="宋体" w:hint="eastAsia"/>
          <w:szCs w:val="21"/>
        </w:rPr>
        <w:t>和</w:t>
      </w:r>
      <w:r w:rsidR="00FD1068" w:rsidRPr="00025957">
        <w:rPr>
          <w:position w:val="-4"/>
        </w:rPr>
        <w:object w:dxaOrig="220" w:dyaOrig="260">
          <v:shape id="_x0000_i1038" type="#_x0000_t75" style="width:10.95pt;height:13.25pt" o:ole="">
            <v:imagedata r:id="rId35" o:title=""/>
          </v:shape>
          <o:OLEObject Type="Embed" ProgID="Equation.DSMT4" ShapeID="_x0000_i1038" DrawAspect="Content" ObjectID="_1668448973" r:id="rId36"/>
        </w:object>
      </w:r>
      <w:r>
        <w:rPr>
          <w:rFonts w:ascii="宋体" w:hAnsi="宋体" w:hint="eastAsia"/>
          <w:szCs w:val="21"/>
        </w:rPr>
        <w:t>为可逆矩阵,</w:t>
      </w:r>
      <w:r w:rsidR="00FD1068" w:rsidRPr="00FD1068">
        <w:rPr>
          <w:position w:val="-30"/>
        </w:rPr>
        <w:object w:dxaOrig="1240" w:dyaOrig="720">
          <v:shape id="_x0000_i1039" type="#_x0000_t75" style="width:62.2pt;height:36.3pt" o:ole="">
            <v:imagedata r:id="rId37" o:title=""/>
          </v:shape>
          <o:OLEObject Type="Embed" ProgID="Equation.DSMT4" ShapeID="_x0000_i1039" DrawAspect="Content" ObjectID="_1668448974" r:id="rId38"/>
        </w:object>
      </w:r>
      <w:r>
        <w:rPr>
          <w:rFonts w:ascii="宋体" w:hAnsi="宋体" w:hint="eastAsia"/>
          <w:szCs w:val="21"/>
        </w:rPr>
        <w:t>为分块矩阵,则</w:t>
      </w:r>
      <w:r w:rsidR="00FD1068" w:rsidRPr="00025957">
        <w:rPr>
          <w:position w:val="-4"/>
        </w:rPr>
        <w:object w:dxaOrig="600" w:dyaOrig="300">
          <v:shape id="_x0000_i1040" type="#_x0000_t75" style="width:29.95pt;height:15pt" o:ole="">
            <v:imagedata r:id="rId39" o:title=""/>
          </v:shape>
          <o:OLEObject Type="Embed" ProgID="Equation.DSMT4" ShapeID="_x0000_i1040" DrawAspect="Content" ObjectID="_1668448975" r:id="rId40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_______.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P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  <w:r w:rsidRPr="008D57CC">
        <w:rPr>
          <w:rFonts w:hint="eastAsia"/>
        </w:rPr>
        <w:t xml:space="preserve">(5) </w:t>
      </w:r>
      <w:r>
        <w:rPr>
          <w:rFonts w:ascii="宋体" w:hAnsi="宋体" w:hint="eastAsia"/>
          <w:szCs w:val="21"/>
        </w:rPr>
        <w:t>设随机变量</w:t>
      </w:r>
      <w:r w:rsidR="00FD1068" w:rsidRPr="00025957">
        <w:rPr>
          <w:position w:val="-4"/>
        </w:rPr>
        <w:object w:dxaOrig="240" w:dyaOrig="260">
          <v:shape id="_x0000_i1041" type="#_x0000_t75" style="width:12.1pt;height:13.25pt" o:ole="">
            <v:imagedata r:id="rId41" o:title=""/>
          </v:shape>
          <o:OLEObject Type="Embed" ProgID="Equation.DSMT4" ShapeID="_x0000_i1041" DrawAspect="Content" ObjectID="_1668448976" r:id="rId42"/>
        </w:object>
      </w:r>
      <w:r>
        <w:rPr>
          <w:rFonts w:ascii="宋体" w:hAnsi="宋体" w:hint="eastAsia"/>
          <w:szCs w:val="21"/>
        </w:rPr>
        <w:t>的分布函数为</w:t>
      </w:r>
    </w:p>
    <w:p w:rsidR="006342F7" w:rsidRDefault="00FD1068" w:rsidP="006342F7">
      <w:pPr>
        <w:jc w:val="center"/>
        <w:rPr>
          <w:rFonts w:ascii="宋体" w:hAnsi="宋体"/>
          <w:szCs w:val="21"/>
        </w:rPr>
      </w:pPr>
      <w:r w:rsidRPr="00FD1068">
        <w:rPr>
          <w:position w:val="-66"/>
        </w:rPr>
        <w:object w:dxaOrig="3540" w:dyaOrig="1440">
          <v:shape id="_x0000_i1042" type="#_x0000_t75" style="width:176.85pt;height:1in" o:ole="">
            <v:imagedata r:id="rId43" o:title=""/>
          </v:shape>
          <o:OLEObject Type="Embed" ProgID="Equation.DSMT4" ShapeID="_x0000_i1042" DrawAspect="Content" ObjectID="_1668448977" r:id="rId44"/>
        </w:object>
      </w:r>
    </w:p>
    <w:p w:rsidR="006342F7" w:rsidRDefault="006342F7" w:rsidP="006342F7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则</w:t>
      </w:r>
      <w:r w:rsidR="00FD1068" w:rsidRPr="00025957">
        <w:rPr>
          <w:position w:val="-4"/>
        </w:rPr>
        <w:object w:dxaOrig="240" w:dyaOrig="260">
          <v:shape id="_x0000_i1043" type="#_x0000_t75" style="width:12.1pt;height:13.25pt" o:ole="">
            <v:imagedata r:id="rId45" o:title=""/>
          </v:shape>
          <o:OLEObject Type="Embed" ProgID="Equation.DSMT4" ShapeID="_x0000_i1043" DrawAspect="Content" ObjectID="_1668448978" r:id="rId46"/>
        </w:object>
      </w:r>
      <w:r>
        <w:rPr>
          <w:rFonts w:ascii="宋体" w:hAnsi="宋体" w:hint="eastAsia"/>
          <w:szCs w:val="21"/>
        </w:rPr>
        <w:t>的概率分布为</w: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_______.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FB53A3">
      <w:pPr>
        <w:pStyle w:val="1"/>
      </w:pPr>
      <w:r>
        <w:rPr>
          <w:rFonts w:hint="eastAsia"/>
        </w:rPr>
        <w:t>二、选择题</w:t>
      </w:r>
      <w:r w:rsidR="00FB53A3">
        <w:rPr>
          <w:rFonts w:hint="eastAsia"/>
        </w:rPr>
        <w:t>（</w:t>
      </w:r>
      <w:r>
        <w:rPr>
          <w:rFonts w:hint="eastAsia"/>
        </w:rPr>
        <w:t>本题满分15分</w:t>
      </w:r>
      <w:r w:rsidR="00FB53A3">
        <w:rPr>
          <w:rFonts w:hint="eastAsia"/>
        </w:rPr>
        <w:t>，</w:t>
      </w:r>
      <w:r>
        <w:rPr>
          <w:rFonts w:hint="eastAsia"/>
        </w:rPr>
        <w:t>每小题3分</w:t>
      </w:r>
      <w:r w:rsidR="00FB53A3">
        <w:rPr>
          <w:rFonts w:hint="eastAsia"/>
        </w:rPr>
        <w:t>）</w:t>
      </w:r>
    </w:p>
    <w:p w:rsidR="006342F7" w:rsidRDefault="006342F7" w:rsidP="006342F7">
      <w:pPr>
        <w:rPr>
          <w:rFonts w:ascii="宋体" w:hAnsi="宋体"/>
          <w:b/>
          <w:szCs w:val="21"/>
        </w:rPr>
      </w:pPr>
    </w:p>
    <w:p w:rsidR="006342F7" w:rsidRDefault="006342F7" w:rsidP="006342F7">
      <w:pPr>
        <w:rPr>
          <w:rFonts w:ascii="宋体" w:hAnsi="宋体"/>
          <w:b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  <w:r w:rsidRPr="00B1793C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下列各式中正确的是</w:t>
      </w:r>
      <w:r w:rsidRPr="00B1793C">
        <w:rPr>
          <w:rFonts w:hint="eastAsia"/>
        </w:rPr>
        <w:t xml:space="preserve">(   </w:t>
      </w:r>
      <w:r w:rsidR="00B1793C" w:rsidRPr="00B1793C">
        <w:rPr>
          <w:rFonts w:hint="eastAsia"/>
        </w:rPr>
        <w:t xml:space="preserve"> </w:t>
      </w:r>
      <w:r w:rsidRPr="00B1793C">
        <w:rPr>
          <w:rFonts w:hint="eastAsia"/>
        </w:rPr>
        <w:t>)</w:t>
      </w:r>
    </w:p>
    <w:p w:rsidR="006342F7" w:rsidRDefault="006342F7" w:rsidP="00B1793C">
      <w:pPr>
        <w:ind w:firstLineChars="200" w:firstLine="480"/>
        <w:rPr>
          <w:rFonts w:ascii="宋体" w:hAnsi="宋体"/>
          <w:szCs w:val="21"/>
        </w:rPr>
      </w:pPr>
      <w:r w:rsidRPr="00B1793C">
        <w:rPr>
          <w:rFonts w:hint="eastAsia"/>
        </w:rPr>
        <w:t xml:space="preserve">(A) </w:t>
      </w:r>
      <w:r w:rsidR="00FD1068" w:rsidRPr="00FD1068">
        <w:rPr>
          <w:position w:val="-28"/>
        </w:rPr>
        <w:object w:dxaOrig="1640" w:dyaOrig="740">
          <v:shape id="_x0000_i1044" type="#_x0000_t75" style="width:81.8pt;height:36.85pt" o:ole="">
            <v:imagedata r:id="rId47" o:title=""/>
          </v:shape>
          <o:OLEObject Type="Embed" ProgID="Equation.DSMT4" ShapeID="_x0000_i1044" DrawAspect="Content" ObjectID="_1668448979" r:id="rId48"/>
        </w:object>
      </w:r>
      <w:r w:rsidR="00D252EA">
        <w:rPr>
          <w:rFonts w:hint="eastAsia"/>
        </w:rPr>
        <w:t>．</w:t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Pr="00B1793C">
        <w:rPr>
          <w:rFonts w:hint="eastAsia"/>
        </w:rPr>
        <w:t xml:space="preserve">(B) </w:t>
      </w:r>
      <w:r w:rsidR="00FD1068" w:rsidRPr="00FD1068">
        <w:rPr>
          <w:position w:val="-28"/>
        </w:rPr>
        <w:object w:dxaOrig="1640" w:dyaOrig="740">
          <v:shape id="_x0000_i1045" type="#_x0000_t75" style="width:81.8pt;height:36.85pt" o:ole="">
            <v:imagedata r:id="rId49" o:title=""/>
          </v:shape>
          <o:OLEObject Type="Embed" ProgID="Equation.DSMT4" ShapeID="_x0000_i1045" DrawAspect="Content" ObjectID="_1668448980" r:id="rId50"/>
        </w:object>
      </w:r>
      <w:r w:rsidR="00D252EA">
        <w:rPr>
          <w:rFonts w:hint="eastAsia"/>
        </w:rPr>
        <w:t>．</w:t>
      </w:r>
    </w:p>
    <w:p w:rsidR="006342F7" w:rsidRDefault="006342F7" w:rsidP="00B1793C">
      <w:pPr>
        <w:ind w:firstLineChars="200" w:firstLine="480"/>
        <w:rPr>
          <w:rFonts w:ascii="宋体" w:hAnsi="宋体"/>
          <w:szCs w:val="21"/>
        </w:rPr>
      </w:pPr>
      <w:r w:rsidRPr="00B1793C">
        <w:rPr>
          <w:rFonts w:hint="eastAsia"/>
        </w:rPr>
        <w:t xml:space="preserve">(C) </w:t>
      </w:r>
      <w:r w:rsidR="00FD1068" w:rsidRPr="00FD1068">
        <w:rPr>
          <w:position w:val="-28"/>
        </w:rPr>
        <w:object w:dxaOrig="1740" w:dyaOrig="740">
          <v:shape id="_x0000_i1046" type="#_x0000_t75" style="width:87pt;height:36.85pt" o:ole="">
            <v:imagedata r:id="rId51" o:title=""/>
          </v:shape>
          <o:OLEObject Type="Embed" ProgID="Equation.DSMT4" ShapeID="_x0000_i1046" DrawAspect="Content" ObjectID="_1668448981" r:id="rId52"/>
        </w:object>
      </w:r>
      <w:r w:rsidR="00D252EA">
        <w:rPr>
          <w:rFonts w:hint="eastAsia"/>
        </w:rPr>
        <w:t>．</w:t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Pr="00B1793C">
        <w:rPr>
          <w:rFonts w:hint="eastAsia"/>
        </w:rPr>
        <w:t xml:space="preserve">(D) </w:t>
      </w:r>
      <w:r w:rsidR="00FD1068" w:rsidRPr="00FD1068">
        <w:rPr>
          <w:position w:val="-28"/>
        </w:rPr>
        <w:object w:dxaOrig="1680" w:dyaOrig="740">
          <v:shape id="_x0000_i1047" type="#_x0000_t75" style="width:84.1pt;height:36.85pt" o:ole="">
            <v:imagedata r:id="rId53" o:title=""/>
          </v:shape>
          <o:OLEObject Type="Embed" ProgID="Equation.DSMT4" ShapeID="_x0000_i1047" DrawAspect="Content" ObjectID="_1668448982" r:id="rId54"/>
        </w:object>
      </w:r>
      <w:r w:rsidR="00D252EA">
        <w:rPr>
          <w:rFonts w:hint="eastAsia"/>
        </w:rPr>
        <w:t>．</w:t>
      </w:r>
    </w:p>
    <w:p w:rsidR="006342F7" w:rsidRDefault="006342F7" w:rsidP="006342F7">
      <w:pPr>
        <w:tabs>
          <w:tab w:val="left" w:pos="4680"/>
        </w:tabs>
        <w:rPr>
          <w:rFonts w:ascii="宋体" w:hAnsi="宋体"/>
          <w:szCs w:val="21"/>
        </w:rPr>
      </w:pPr>
    </w:p>
    <w:p w:rsidR="006342F7" w:rsidRPr="00D0733D" w:rsidRDefault="006342F7" w:rsidP="006342F7">
      <w:pPr>
        <w:tabs>
          <w:tab w:val="left" w:pos="4680"/>
        </w:tabs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  <w:r w:rsidRPr="005307B7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设</w:t>
      </w:r>
      <w:r w:rsidR="00FD1068" w:rsidRPr="00FD1068">
        <w:rPr>
          <w:position w:val="-24"/>
        </w:rPr>
        <w:object w:dxaOrig="999" w:dyaOrig="620">
          <v:shape id="_x0000_i1048" type="#_x0000_t75" style="width:50.1pt;height:31.1pt" o:ole="">
            <v:imagedata r:id="rId55" o:title=""/>
          </v:shape>
          <o:OLEObject Type="Embed" ProgID="Equation.DSMT4" ShapeID="_x0000_i1048" DrawAspect="Content" ObjectID="_1668448983" r:id="rId56"/>
        </w:object>
      </w:r>
      <w:r w:rsidR="00352262" w:rsidRPr="00352262">
        <w:rPr>
          <w:rFonts w:hint="eastAsia"/>
        </w:rPr>
        <w:t xml:space="preserve"> </w:t>
      </w:r>
      <w:r w:rsidR="00352262" w:rsidRPr="00352262">
        <w:t>(</w:t>
      </w:r>
      <w:r w:rsidR="00FD1068" w:rsidRPr="00FD1068">
        <w:rPr>
          <w:position w:val="-8"/>
        </w:rPr>
        <w:object w:dxaOrig="999" w:dyaOrig="300">
          <v:shape id="_x0000_i1049" type="#_x0000_t75" style="width:50.1pt;height:15pt" o:ole="">
            <v:imagedata r:id="rId57" o:title=""/>
          </v:shape>
          <o:OLEObject Type="Embed" ProgID="Equation.DSMT4" ShapeID="_x0000_i1049" DrawAspect="Content" ObjectID="_1668448984" r:id="rId58"/>
        </w:object>
      </w:r>
      <w:r w:rsidR="00352262" w:rsidRPr="00352262">
        <w:t>)</w:t>
      </w:r>
      <w:r w:rsidR="00352262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则下列级数中肯定收敛的是</w:t>
      </w:r>
      <w:r w:rsidRPr="002D0F12">
        <w:rPr>
          <w:rFonts w:hint="eastAsia"/>
        </w:rPr>
        <w:t xml:space="preserve">(   </w:t>
      </w:r>
      <w:r w:rsidR="00352262" w:rsidRPr="002D0F12">
        <w:rPr>
          <w:rFonts w:hint="eastAsia"/>
        </w:rPr>
        <w:t xml:space="preserve"> </w:t>
      </w:r>
      <w:r w:rsidRPr="002D0F12">
        <w:rPr>
          <w:rFonts w:hint="eastAsia"/>
        </w:rPr>
        <w:t>)</w:t>
      </w:r>
    </w:p>
    <w:p w:rsidR="006342F7" w:rsidRDefault="006342F7" w:rsidP="006342F7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352262">
        <w:rPr>
          <w:rFonts w:hint="eastAsia"/>
        </w:rPr>
        <w:lastRenderedPageBreak/>
        <w:t xml:space="preserve">(A) </w:t>
      </w:r>
      <w:r w:rsidR="00FD1068" w:rsidRPr="00FD1068">
        <w:rPr>
          <w:position w:val="-28"/>
        </w:rPr>
        <w:object w:dxaOrig="560" w:dyaOrig="680">
          <v:shape id="_x0000_i1050" type="#_x0000_t75" style="width:28.2pt;height:34pt" o:ole="">
            <v:imagedata r:id="rId59" o:title=""/>
          </v:shape>
          <o:OLEObject Type="Embed" ProgID="Equation.DSMT4" ShapeID="_x0000_i1050" DrawAspect="Content" ObjectID="_1668448985" r:id="rId60"/>
        </w:object>
      </w:r>
      <w:r w:rsidR="00352262">
        <w:rPr>
          <w:rFonts w:hint="eastAsia"/>
        </w:rPr>
        <w:t>．</w:t>
      </w:r>
      <w:r w:rsidR="00352262">
        <w:rPr>
          <w:rFonts w:ascii="宋体" w:hAnsi="宋体" w:hint="eastAsia"/>
          <w:szCs w:val="21"/>
        </w:rPr>
        <w:t xml:space="preserve">    </w:t>
      </w:r>
      <w:r w:rsidRPr="00352262">
        <w:rPr>
          <w:rFonts w:hint="eastAsia"/>
        </w:rPr>
        <w:t xml:space="preserve">(B) </w:t>
      </w:r>
      <w:r w:rsidR="00FD1068" w:rsidRPr="00FD1068">
        <w:rPr>
          <w:position w:val="-28"/>
        </w:rPr>
        <w:object w:dxaOrig="1100" w:dyaOrig="680">
          <v:shape id="_x0000_i1051" type="#_x0000_t75" style="width:54.7pt;height:34pt" o:ole="">
            <v:imagedata r:id="rId61" o:title=""/>
          </v:shape>
          <o:OLEObject Type="Embed" ProgID="Equation.DSMT4" ShapeID="_x0000_i1051" DrawAspect="Content" ObjectID="_1668448986" r:id="rId62"/>
        </w:object>
      </w:r>
      <w:r w:rsidR="00352262">
        <w:rPr>
          <w:rFonts w:hint="eastAsia"/>
        </w:rPr>
        <w:t>．</w:t>
      </w:r>
      <w:r w:rsidR="00352262">
        <w:rPr>
          <w:rFonts w:ascii="宋体" w:hAnsi="宋体" w:hint="eastAsia"/>
          <w:szCs w:val="21"/>
        </w:rPr>
        <w:t xml:space="preserve">    </w:t>
      </w:r>
      <w:r w:rsidRPr="00352262">
        <w:rPr>
          <w:rFonts w:hint="eastAsia"/>
        </w:rPr>
        <w:t xml:space="preserve">(C) </w:t>
      </w:r>
      <w:r w:rsidR="00FD1068" w:rsidRPr="00FD1068">
        <w:rPr>
          <w:position w:val="-28"/>
        </w:rPr>
        <w:object w:dxaOrig="740" w:dyaOrig="680">
          <v:shape id="_x0000_i1052" type="#_x0000_t75" style="width:36.85pt;height:34pt" o:ole="">
            <v:imagedata r:id="rId63" o:title=""/>
          </v:shape>
          <o:OLEObject Type="Embed" ProgID="Equation.DSMT4" ShapeID="_x0000_i1052" DrawAspect="Content" ObjectID="_1668448987" r:id="rId64"/>
        </w:object>
      </w:r>
      <w:r w:rsidR="00352262">
        <w:rPr>
          <w:rFonts w:hint="eastAsia"/>
        </w:rPr>
        <w:t>．</w:t>
      </w:r>
      <w:r w:rsidR="00352262">
        <w:rPr>
          <w:rFonts w:ascii="宋体" w:hAnsi="宋体" w:hint="eastAsia"/>
          <w:szCs w:val="21"/>
        </w:rPr>
        <w:t xml:space="preserve">    </w:t>
      </w:r>
      <w:r w:rsidRPr="00352262">
        <w:rPr>
          <w:rFonts w:hint="eastAsia"/>
        </w:rPr>
        <w:t xml:space="preserve">(D) </w:t>
      </w:r>
      <w:r w:rsidR="00FD1068" w:rsidRPr="00FD1068">
        <w:rPr>
          <w:position w:val="-28"/>
        </w:rPr>
        <w:object w:dxaOrig="1100" w:dyaOrig="680">
          <v:shape id="_x0000_i1053" type="#_x0000_t75" style="width:54.7pt;height:34pt" o:ole="">
            <v:imagedata r:id="rId65" o:title=""/>
          </v:shape>
          <o:OLEObject Type="Embed" ProgID="Equation.DSMT4" ShapeID="_x0000_i1053" DrawAspect="Content" ObjectID="_1668448988" r:id="rId66"/>
        </w:object>
      </w:r>
      <w:r w:rsidR="00352262">
        <w:rPr>
          <w:rFonts w:hint="eastAsia"/>
        </w:rPr>
        <w:t>．</w:t>
      </w:r>
    </w:p>
    <w:p w:rsidR="006342F7" w:rsidRDefault="006342F7" w:rsidP="006342F7">
      <w:pPr>
        <w:tabs>
          <w:tab w:val="left" w:pos="4680"/>
        </w:tabs>
        <w:rPr>
          <w:rFonts w:ascii="宋体" w:hAnsi="宋体"/>
          <w:szCs w:val="21"/>
        </w:rPr>
      </w:pPr>
    </w:p>
    <w:p w:rsidR="006342F7" w:rsidRDefault="006342F7" w:rsidP="006342F7">
      <w:pPr>
        <w:tabs>
          <w:tab w:val="left" w:pos="4680"/>
        </w:tabs>
        <w:rPr>
          <w:rFonts w:ascii="宋体" w:hAnsi="宋体"/>
          <w:szCs w:val="21"/>
        </w:rPr>
      </w:pPr>
    </w:p>
    <w:p w:rsidR="006342F7" w:rsidRDefault="006342F7" w:rsidP="00B1793C">
      <w:pPr>
        <w:ind w:left="480" w:hangingChars="200" w:hanging="480"/>
        <w:rPr>
          <w:rFonts w:ascii="宋体" w:hAnsi="宋体"/>
          <w:szCs w:val="21"/>
        </w:rPr>
      </w:pPr>
      <w:r w:rsidRPr="00B1793C">
        <w:rPr>
          <w:rFonts w:hint="eastAsia"/>
        </w:rPr>
        <w:t xml:space="preserve">(3) </w:t>
      </w:r>
      <w:r>
        <w:rPr>
          <w:rFonts w:ascii="宋体" w:hAnsi="宋体" w:hint="eastAsia"/>
          <w:szCs w:val="21"/>
        </w:rPr>
        <w:t>设</w:t>
      </w:r>
      <w:r w:rsidR="00FD1068" w:rsidRPr="00025957">
        <w:rPr>
          <w:position w:val="-4"/>
        </w:rPr>
        <w:object w:dxaOrig="220" w:dyaOrig="260">
          <v:shape id="_x0000_i1054" type="#_x0000_t75" style="width:10.95pt;height:13.25pt" o:ole="">
            <v:imagedata r:id="rId67" o:title=""/>
          </v:shape>
          <o:OLEObject Type="Embed" ProgID="Equation.DSMT4" ShapeID="_x0000_i1054" DrawAspect="Content" ObjectID="_1668448989" r:id="rId68"/>
        </w:object>
      </w:r>
      <w:r>
        <w:rPr>
          <w:rFonts w:ascii="宋体" w:hAnsi="宋体" w:hint="eastAsia"/>
          <w:szCs w:val="21"/>
        </w:rPr>
        <w:t>为</w:t>
      </w:r>
      <w:r w:rsidR="00FD1068" w:rsidRPr="00025957">
        <w:rPr>
          <w:position w:val="-4"/>
        </w:rPr>
        <w:object w:dxaOrig="200" w:dyaOrig="200">
          <v:shape id="_x0000_i1055" type="#_x0000_t75" style="width:9.8pt;height:9.8pt" o:ole="">
            <v:imagedata r:id="rId69" o:title=""/>
          </v:shape>
          <o:OLEObject Type="Embed" ProgID="Equation.DSMT4" ShapeID="_x0000_i1055" DrawAspect="Content" ObjectID="_1668448990" r:id="rId70"/>
        </w:object>
      </w:r>
      <w:r>
        <w:rPr>
          <w:rFonts w:ascii="宋体" w:hAnsi="宋体" w:hint="eastAsia"/>
          <w:szCs w:val="21"/>
        </w:rPr>
        <w:t>阶可逆矩阵,</w:t>
      </w:r>
      <w:r w:rsidR="00FD1068" w:rsidRPr="00FD1068">
        <w:rPr>
          <w:position w:val="-6"/>
        </w:rPr>
        <w:object w:dxaOrig="220" w:dyaOrig="279">
          <v:shape id="_x0000_i1056" type="#_x0000_t75" style="width:10.95pt;height:13.8pt" o:ole="">
            <v:imagedata r:id="rId71" o:title=""/>
          </v:shape>
          <o:OLEObject Type="Embed" ProgID="Equation.DSMT4" ShapeID="_x0000_i1056" DrawAspect="Content" ObjectID="_1668448991" r:id="rId72"/>
        </w:object>
      </w:r>
      <w:r>
        <w:rPr>
          <w:rFonts w:ascii="宋体" w:hAnsi="宋体" w:hint="eastAsia"/>
          <w:szCs w:val="21"/>
        </w:rPr>
        <w:t>是</w:t>
      </w:r>
      <w:r w:rsidR="00FD1068" w:rsidRPr="00025957">
        <w:rPr>
          <w:position w:val="-4"/>
        </w:rPr>
        <w:object w:dxaOrig="220" w:dyaOrig="260">
          <v:shape id="_x0000_i1057" type="#_x0000_t75" style="width:10.95pt;height:13.25pt" o:ole="">
            <v:imagedata r:id="rId73" o:title=""/>
          </v:shape>
          <o:OLEObject Type="Embed" ProgID="Equation.DSMT4" ShapeID="_x0000_i1057" DrawAspect="Content" ObjectID="_1668448992" r:id="rId74"/>
        </w:object>
      </w:r>
      <w:r>
        <w:rPr>
          <w:rFonts w:ascii="宋体" w:hAnsi="宋体" w:hint="eastAsia"/>
          <w:szCs w:val="21"/>
        </w:rPr>
        <w:t>的一个特征根,则</w:t>
      </w:r>
      <w:r w:rsidR="00FD1068" w:rsidRPr="00025957">
        <w:rPr>
          <w:position w:val="-4"/>
        </w:rPr>
        <w:object w:dxaOrig="220" w:dyaOrig="260">
          <v:shape id="_x0000_i1058" type="#_x0000_t75" style="width:10.95pt;height:13.25pt" o:ole="">
            <v:imagedata r:id="rId75" o:title=""/>
          </v:shape>
          <o:OLEObject Type="Embed" ProgID="Equation.DSMT4" ShapeID="_x0000_i1058" DrawAspect="Content" ObjectID="_1668448993" r:id="rId76"/>
        </w:object>
      </w:r>
      <w:r>
        <w:rPr>
          <w:rFonts w:ascii="宋体" w:hAnsi="宋体" w:hint="eastAsia"/>
          <w:szCs w:val="21"/>
        </w:rPr>
        <w:t>的伴随矩阵</w:t>
      </w:r>
      <w:r w:rsidR="00FD1068" w:rsidRPr="00025957">
        <w:rPr>
          <w:position w:val="-4"/>
        </w:rPr>
        <w:object w:dxaOrig="300" w:dyaOrig="300">
          <v:shape id="_x0000_i1059" type="#_x0000_t75" style="width:15pt;height:15pt" o:ole="">
            <v:imagedata r:id="rId77" o:title=""/>
          </v:shape>
          <o:OLEObject Type="Embed" ProgID="Equation.DSMT4" ShapeID="_x0000_i1059" DrawAspect="Content" ObjectID="_1668448994" r:id="rId78"/>
        </w:object>
      </w:r>
      <w:r>
        <w:rPr>
          <w:rFonts w:ascii="宋体" w:hAnsi="宋体" w:hint="eastAsia"/>
          <w:szCs w:val="21"/>
        </w:rPr>
        <w:t>的特征根之一是</w:t>
      </w:r>
      <w:r w:rsidRPr="002D0F12">
        <w:rPr>
          <w:rFonts w:hint="eastAsia"/>
        </w:rPr>
        <w:t xml:space="preserve">(   </w:t>
      </w:r>
      <w:r w:rsidR="002D0F12" w:rsidRPr="002D0F12">
        <w:rPr>
          <w:rFonts w:hint="eastAsia"/>
        </w:rPr>
        <w:t xml:space="preserve"> </w:t>
      </w:r>
      <w:r w:rsidRPr="002D0F12">
        <w:rPr>
          <w:rFonts w:hint="eastAsia"/>
        </w:rPr>
        <w:t>)</w:t>
      </w:r>
    </w:p>
    <w:p w:rsidR="006342F7" w:rsidRDefault="006342F7" w:rsidP="006342F7">
      <w:pPr>
        <w:tabs>
          <w:tab w:val="left" w:pos="25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2D0F12">
        <w:rPr>
          <w:rFonts w:hint="eastAsia"/>
        </w:rPr>
        <w:t xml:space="preserve">(A) </w:t>
      </w:r>
      <w:r w:rsidR="00FD1068" w:rsidRPr="00FD1068">
        <w:rPr>
          <w:position w:val="-14"/>
        </w:rPr>
        <w:object w:dxaOrig="740" w:dyaOrig="440">
          <v:shape id="_x0000_i1060" type="#_x0000_t75" style="width:36.85pt;height:21.9pt" o:ole="">
            <v:imagedata r:id="rId79" o:title=""/>
          </v:shape>
          <o:OLEObject Type="Embed" ProgID="Equation.DSMT4" ShapeID="_x0000_i1060" DrawAspect="Content" ObjectID="_1668448995" r:id="rId80"/>
        </w:object>
      </w:r>
      <w:r w:rsidR="002D0F12"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  </w:t>
      </w:r>
      <w:r w:rsidRPr="002D0F12">
        <w:rPr>
          <w:rFonts w:hint="eastAsia"/>
        </w:rPr>
        <w:t>(B)</w:t>
      </w:r>
      <w:r w:rsidRPr="002D0F12">
        <w:t xml:space="preserve"> </w:t>
      </w:r>
      <w:r w:rsidR="00FD1068" w:rsidRPr="00FD1068">
        <w:rPr>
          <w:position w:val="-14"/>
        </w:rPr>
        <w:object w:dxaOrig="660" w:dyaOrig="400">
          <v:shape id="_x0000_i1061" type="#_x0000_t75" style="width:32.85pt;height:20.15pt" o:ole="">
            <v:imagedata r:id="rId81" o:title=""/>
          </v:shape>
          <o:OLEObject Type="Embed" ProgID="Equation.DSMT4" ShapeID="_x0000_i1061" DrawAspect="Content" ObjectID="_1668448996" r:id="rId82"/>
        </w:object>
      </w:r>
      <w:r w:rsidR="002D0F12"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 </w:t>
      </w:r>
      <w:r w:rsidR="002D0F12">
        <w:rPr>
          <w:rFonts w:ascii="宋体" w:hAnsi="宋体" w:hint="eastAsia"/>
          <w:szCs w:val="21"/>
        </w:rPr>
        <w:t xml:space="preserve"> </w:t>
      </w:r>
      <w:r w:rsidRPr="002D0F12">
        <w:rPr>
          <w:rFonts w:hint="eastAsia"/>
        </w:rPr>
        <w:t xml:space="preserve">(C) </w:t>
      </w:r>
      <w:r w:rsidR="00FD1068" w:rsidRPr="00FD1068">
        <w:rPr>
          <w:position w:val="-14"/>
        </w:rPr>
        <w:object w:dxaOrig="480" w:dyaOrig="400">
          <v:shape id="_x0000_i1062" type="#_x0000_t75" style="width:24.2pt;height:20.15pt" o:ole="">
            <v:imagedata r:id="rId83" o:title=""/>
          </v:shape>
          <o:OLEObject Type="Embed" ProgID="Equation.DSMT4" ShapeID="_x0000_i1062" DrawAspect="Content" ObjectID="_1668448997" r:id="rId84"/>
        </w:object>
      </w:r>
      <w:r w:rsidR="002D0F12"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  </w:t>
      </w:r>
      <w:r w:rsidRPr="002D0F12">
        <w:rPr>
          <w:rFonts w:hint="eastAsia"/>
        </w:rPr>
        <w:t>(D)</w:t>
      </w:r>
      <w:r w:rsidRPr="002D0F12">
        <w:t xml:space="preserve"> </w:t>
      </w:r>
      <w:r w:rsidR="00FD1068" w:rsidRPr="00FD1068">
        <w:rPr>
          <w:position w:val="-14"/>
        </w:rPr>
        <w:object w:dxaOrig="560" w:dyaOrig="440">
          <v:shape id="_x0000_i1063" type="#_x0000_t75" style="width:28.2pt;height:21.9pt" o:ole="">
            <v:imagedata r:id="rId85" o:title=""/>
          </v:shape>
          <o:OLEObject Type="Embed" ProgID="Equation.DSMT4" ShapeID="_x0000_i1063" DrawAspect="Content" ObjectID="_1668448998" r:id="rId86"/>
        </w:object>
      </w:r>
      <w:r w:rsidR="002D0F12">
        <w:rPr>
          <w:rFonts w:hint="eastAsia"/>
        </w:rPr>
        <w:t>．</w:t>
      </w:r>
    </w:p>
    <w:p w:rsidR="006342F7" w:rsidRDefault="006342F7" w:rsidP="006342F7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6342F7" w:rsidRPr="006342F7" w:rsidRDefault="006342F7" w:rsidP="006342F7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6342F7" w:rsidRDefault="006342F7" w:rsidP="00B1793C">
      <w:pPr>
        <w:ind w:left="480" w:hangingChars="200" w:hanging="480"/>
        <w:rPr>
          <w:rFonts w:ascii="宋体" w:hAnsi="宋体"/>
          <w:szCs w:val="21"/>
        </w:rPr>
      </w:pPr>
      <w:r w:rsidRPr="00B1793C">
        <w:rPr>
          <w:rFonts w:hint="eastAsia"/>
        </w:rPr>
        <w:t xml:space="preserve">(4) </w:t>
      </w:r>
      <w:r>
        <w:rPr>
          <w:rFonts w:ascii="宋体" w:hAnsi="宋体" w:hint="eastAsia"/>
          <w:szCs w:val="21"/>
        </w:rPr>
        <w:t>设</w:t>
      </w:r>
      <w:r w:rsidR="00FD1068" w:rsidRPr="00025957">
        <w:rPr>
          <w:position w:val="-4"/>
        </w:rPr>
        <w:object w:dxaOrig="220" w:dyaOrig="260">
          <v:shape id="_x0000_i1064" type="#_x0000_t75" style="width:10.95pt;height:13.25pt" o:ole="">
            <v:imagedata r:id="rId87" o:title=""/>
          </v:shape>
          <o:OLEObject Type="Embed" ProgID="Equation.DSMT4" ShapeID="_x0000_i1064" DrawAspect="Content" ObjectID="_1668448999" r:id="rId88"/>
        </w:object>
      </w:r>
      <w:r>
        <w:rPr>
          <w:rFonts w:ascii="宋体" w:hAnsi="宋体" w:hint="eastAsia"/>
          <w:szCs w:val="21"/>
        </w:rPr>
        <w:t>和</w:t>
      </w:r>
      <w:r w:rsidR="00FD1068" w:rsidRPr="00025957">
        <w:rPr>
          <w:position w:val="-4"/>
        </w:rPr>
        <w:object w:dxaOrig="220" w:dyaOrig="260">
          <v:shape id="_x0000_i1065" type="#_x0000_t75" style="width:10.95pt;height:13.25pt" o:ole="">
            <v:imagedata r:id="rId89" o:title=""/>
          </v:shape>
          <o:OLEObject Type="Embed" ProgID="Equation.DSMT4" ShapeID="_x0000_i1065" DrawAspect="Content" ObjectID="_1668449000" r:id="rId90"/>
        </w:object>
      </w:r>
      <w:r>
        <w:rPr>
          <w:rFonts w:ascii="宋体" w:hAnsi="宋体" w:hint="eastAsia"/>
          <w:szCs w:val="21"/>
        </w:rPr>
        <w:t xml:space="preserve">是任意两个概率不为零的不相容事件,则下列结论中肯定正确的是 </w:t>
      </w:r>
      <w:r w:rsidRPr="005470AA">
        <w:rPr>
          <w:rFonts w:hint="eastAsia"/>
        </w:rPr>
        <w:t xml:space="preserve">(   </w:t>
      </w:r>
      <w:r w:rsidR="005470AA" w:rsidRPr="005470AA">
        <w:rPr>
          <w:rFonts w:hint="eastAsia"/>
        </w:rPr>
        <w:t xml:space="preserve"> </w:t>
      </w:r>
      <w:r w:rsidRPr="005470AA">
        <w:rPr>
          <w:rFonts w:hint="eastAsia"/>
        </w:rPr>
        <w:t>)</w:t>
      </w:r>
    </w:p>
    <w:p w:rsidR="006342F7" w:rsidRDefault="006342F7" w:rsidP="005470AA">
      <w:pPr>
        <w:ind w:firstLineChars="200" w:firstLine="480"/>
        <w:rPr>
          <w:rFonts w:ascii="宋体" w:hAnsi="宋体"/>
          <w:szCs w:val="21"/>
        </w:rPr>
      </w:pPr>
      <w:r w:rsidRPr="005470AA">
        <w:rPr>
          <w:rFonts w:hint="eastAsia"/>
        </w:rPr>
        <w:t xml:space="preserve">(A) </w:t>
      </w:r>
      <w:r w:rsidR="00FD1068" w:rsidRPr="00025957">
        <w:rPr>
          <w:position w:val="-4"/>
        </w:rPr>
        <w:object w:dxaOrig="220" w:dyaOrig="320">
          <v:shape id="_x0000_i1066" type="#_x0000_t75" style="width:10.95pt;height:16.15pt" o:ole="">
            <v:imagedata r:id="rId91" o:title=""/>
          </v:shape>
          <o:OLEObject Type="Embed" ProgID="Equation.DSMT4" ShapeID="_x0000_i1066" DrawAspect="Content" ObjectID="_1668449001" r:id="rId92"/>
        </w:object>
      </w:r>
      <w:r>
        <w:rPr>
          <w:rFonts w:ascii="宋体" w:hAnsi="宋体" w:hint="eastAsia"/>
          <w:szCs w:val="21"/>
        </w:rPr>
        <w:t>与</w:t>
      </w:r>
      <w:r w:rsidR="00FD1068" w:rsidRPr="00025957">
        <w:rPr>
          <w:position w:val="-4"/>
        </w:rPr>
        <w:object w:dxaOrig="220" w:dyaOrig="320">
          <v:shape id="_x0000_i1067" type="#_x0000_t75" style="width:10.95pt;height:16.15pt" o:ole="">
            <v:imagedata r:id="rId93" o:title=""/>
          </v:shape>
          <o:OLEObject Type="Embed" ProgID="Equation.DSMT4" ShapeID="_x0000_i1067" DrawAspect="Content" ObjectID="_1668449002" r:id="rId94"/>
        </w:object>
      </w:r>
      <w:r>
        <w:rPr>
          <w:rFonts w:ascii="宋体" w:hAnsi="宋体" w:hint="eastAsia"/>
          <w:szCs w:val="21"/>
        </w:rPr>
        <w:t>不相容</w:t>
      </w:r>
      <w:r w:rsidR="00F94508">
        <w:rPr>
          <w:rFonts w:ascii="宋体" w:hAnsi="宋体" w:hint="eastAsia"/>
          <w:szCs w:val="21"/>
        </w:rPr>
        <w:t>．</w:t>
      </w:r>
      <w:r w:rsidR="005470AA">
        <w:rPr>
          <w:rFonts w:ascii="宋体" w:hAnsi="宋体" w:hint="eastAsia"/>
          <w:szCs w:val="21"/>
        </w:rPr>
        <w:tab/>
      </w:r>
      <w:r w:rsidR="005470AA">
        <w:rPr>
          <w:rFonts w:ascii="宋体" w:hAnsi="宋体" w:hint="eastAsia"/>
          <w:szCs w:val="21"/>
        </w:rPr>
        <w:tab/>
      </w:r>
      <w:r w:rsidR="005470AA">
        <w:rPr>
          <w:rFonts w:ascii="宋体" w:hAnsi="宋体" w:hint="eastAsia"/>
          <w:szCs w:val="21"/>
        </w:rPr>
        <w:tab/>
      </w:r>
      <w:r w:rsidR="005470AA">
        <w:rPr>
          <w:rFonts w:ascii="宋体" w:hAnsi="宋体" w:hint="eastAsia"/>
          <w:szCs w:val="21"/>
        </w:rPr>
        <w:tab/>
      </w:r>
      <w:r w:rsidR="005470AA">
        <w:rPr>
          <w:rFonts w:ascii="宋体" w:hAnsi="宋体" w:hint="eastAsia"/>
          <w:szCs w:val="21"/>
        </w:rPr>
        <w:tab/>
      </w:r>
      <w:r w:rsidR="005470AA">
        <w:rPr>
          <w:rFonts w:ascii="宋体" w:hAnsi="宋体" w:hint="eastAsia"/>
          <w:szCs w:val="21"/>
        </w:rPr>
        <w:tab/>
      </w:r>
      <w:r w:rsidRPr="005470AA">
        <w:rPr>
          <w:rFonts w:hint="eastAsia"/>
        </w:rPr>
        <w:t>(B)</w:t>
      </w:r>
      <w:r w:rsidRPr="005470AA">
        <w:t xml:space="preserve"> </w:t>
      </w:r>
      <w:r w:rsidR="00FD1068" w:rsidRPr="00025957">
        <w:rPr>
          <w:position w:val="-4"/>
        </w:rPr>
        <w:object w:dxaOrig="220" w:dyaOrig="320">
          <v:shape id="_x0000_i1068" type="#_x0000_t75" style="width:10.95pt;height:16.15pt" o:ole="">
            <v:imagedata r:id="rId95" o:title=""/>
          </v:shape>
          <o:OLEObject Type="Embed" ProgID="Equation.DSMT4" ShapeID="_x0000_i1068" DrawAspect="Content" ObjectID="_1668449003" r:id="rId96"/>
        </w:object>
      </w:r>
      <w:r>
        <w:rPr>
          <w:rFonts w:ascii="宋体" w:hAnsi="宋体" w:hint="eastAsia"/>
          <w:szCs w:val="21"/>
        </w:rPr>
        <w:t>与</w:t>
      </w:r>
      <w:r w:rsidR="00FD1068" w:rsidRPr="00025957">
        <w:rPr>
          <w:position w:val="-4"/>
        </w:rPr>
        <w:object w:dxaOrig="220" w:dyaOrig="320">
          <v:shape id="_x0000_i1069" type="#_x0000_t75" style="width:10.95pt;height:16.15pt" o:ole="">
            <v:imagedata r:id="rId97" o:title=""/>
          </v:shape>
          <o:OLEObject Type="Embed" ProgID="Equation.DSMT4" ShapeID="_x0000_i1069" DrawAspect="Content" ObjectID="_1668449004" r:id="rId98"/>
        </w:object>
      </w:r>
      <w:r>
        <w:rPr>
          <w:rFonts w:ascii="宋体" w:hAnsi="宋体" w:hint="eastAsia"/>
          <w:szCs w:val="21"/>
        </w:rPr>
        <w:t>相容</w:t>
      </w:r>
      <w:r w:rsidR="00F94508">
        <w:rPr>
          <w:rFonts w:ascii="宋体" w:hAnsi="宋体" w:hint="eastAsia"/>
          <w:szCs w:val="21"/>
        </w:rPr>
        <w:t>．</w:t>
      </w:r>
    </w:p>
    <w:p w:rsidR="006342F7" w:rsidRDefault="006342F7" w:rsidP="005470AA">
      <w:pPr>
        <w:ind w:firstLineChars="200" w:firstLine="480"/>
        <w:rPr>
          <w:rFonts w:ascii="宋体" w:hAnsi="宋体"/>
          <w:szCs w:val="21"/>
        </w:rPr>
      </w:pPr>
      <w:r w:rsidRPr="005470AA">
        <w:rPr>
          <w:rFonts w:hint="eastAsia"/>
        </w:rPr>
        <w:t xml:space="preserve">(C) </w:t>
      </w:r>
      <w:r w:rsidR="00FD1068" w:rsidRPr="00FD1068">
        <w:rPr>
          <w:position w:val="-14"/>
        </w:rPr>
        <w:object w:dxaOrig="2000" w:dyaOrig="400">
          <v:shape id="_x0000_i1070" type="#_x0000_t75" style="width:100.2pt;height:20.15pt" o:ole="">
            <v:imagedata r:id="rId99" o:title=""/>
          </v:shape>
          <o:OLEObject Type="Embed" ProgID="Equation.DSMT4" ShapeID="_x0000_i1070" DrawAspect="Content" ObjectID="_1668449005" r:id="rId100"/>
        </w:object>
      </w:r>
      <w:r w:rsidR="00F94508">
        <w:rPr>
          <w:rFonts w:ascii="宋体" w:hAnsi="宋体" w:hint="eastAsia"/>
          <w:szCs w:val="21"/>
        </w:rPr>
        <w:t>．</w:t>
      </w:r>
      <w:r w:rsidR="005470AA">
        <w:rPr>
          <w:rFonts w:ascii="宋体" w:hAnsi="宋体" w:hint="eastAsia"/>
          <w:szCs w:val="21"/>
        </w:rPr>
        <w:tab/>
      </w:r>
      <w:r w:rsidR="005470AA">
        <w:rPr>
          <w:rFonts w:ascii="宋体" w:hAnsi="宋体" w:hint="eastAsia"/>
          <w:szCs w:val="21"/>
        </w:rPr>
        <w:tab/>
      </w:r>
      <w:r w:rsidR="005470AA">
        <w:rPr>
          <w:rFonts w:ascii="宋体" w:hAnsi="宋体" w:hint="eastAsia"/>
          <w:szCs w:val="21"/>
        </w:rPr>
        <w:tab/>
      </w:r>
      <w:r w:rsidR="005470AA">
        <w:rPr>
          <w:rFonts w:ascii="宋体" w:hAnsi="宋体" w:hint="eastAsia"/>
          <w:szCs w:val="21"/>
        </w:rPr>
        <w:tab/>
      </w:r>
      <w:r w:rsidR="005470AA">
        <w:rPr>
          <w:rFonts w:ascii="宋体" w:hAnsi="宋体" w:hint="eastAsia"/>
          <w:szCs w:val="21"/>
        </w:rPr>
        <w:tab/>
      </w:r>
      <w:r w:rsidRPr="005470AA">
        <w:rPr>
          <w:rFonts w:hint="eastAsia"/>
        </w:rPr>
        <w:t>(D)</w:t>
      </w:r>
      <w:r w:rsidRPr="005470AA">
        <w:t xml:space="preserve"> </w:t>
      </w:r>
      <w:r w:rsidR="00FD1068" w:rsidRPr="00FD1068">
        <w:rPr>
          <w:position w:val="-14"/>
        </w:rPr>
        <w:object w:dxaOrig="1680" w:dyaOrig="400">
          <v:shape id="_x0000_i1071" type="#_x0000_t75" style="width:84.1pt;height:20.15pt" o:ole="">
            <v:imagedata r:id="rId101" o:title=""/>
          </v:shape>
          <o:OLEObject Type="Embed" ProgID="Equation.DSMT4" ShapeID="_x0000_i1071" DrawAspect="Content" ObjectID="_1668449006" r:id="rId102"/>
        </w:object>
      </w:r>
      <w:r w:rsidR="00F94508">
        <w:rPr>
          <w:rFonts w:hint="eastAsia"/>
        </w:rPr>
        <w:t>．</w:t>
      </w:r>
    </w:p>
    <w:p w:rsidR="006342F7" w:rsidRDefault="006342F7" w:rsidP="006342F7">
      <w:pPr>
        <w:tabs>
          <w:tab w:val="left" w:pos="4680"/>
        </w:tabs>
        <w:rPr>
          <w:rFonts w:ascii="宋体" w:hAnsi="宋体"/>
          <w:szCs w:val="21"/>
        </w:rPr>
      </w:pPr>
    </w:p>
    <w:p w:rsidR="006342F7" w:rsidRPr="006342F7" w:rsidRDefault="006342F7" w:rsidP="006342F7">
      <w:pPr>
        <w:tabs>
          <w:tab w:val="left" w:pos="4680"/>
        </w:tabs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  <w:r w:rsidRPr="00B1793C">
        <w:rPr>
          <w:rFonts w:hint="eastAsia"/>
        </w:rPr>
        <w:t xml:space="preserve">(5) </w:t>
      </w:r>
      <w:r>
        <w:rPr>
          <w:rFonts w:ascii="宋体" w:hAnsi="宋体" w:hint="eastAsia"/>
          <w:szCs w:val="21"/>
        </w:rPr>
        <w:t>对于任意两个随机变量</w:t>
      </w:r>
      <w:r w:rsidR="00FD1068" w:rsidRPr="00025957">
        <w:rPr>
          <w:position w:val="-4"/>
        </w:rPr>
        <w:object w:dxaOrig="240" w:dyaOrig="260">
          <v:shape id="_x0000_i1072" type="#_x0000_t75" style="width:12.1pt;height:13.25pt" o:ole="">
            <v:imagedata r:id="rId103" o:title=""/>
          </v:shape>
          <o:OLEObject Type="Embed" ProgID="Equation.DSMT4" ShapeID="_x0000_i1072" DrawAspect="Content" ObjectID="_1668449007" r:id="rId104"/>
        </w:object>
      </w:r>
      <w:r>
        <w:rPr>
          <w:rFonts w:ascii="宋体" w:hAnsi="宋体" w:hint="eastAsia"/>
          <w:szCs w:val="21"/>
        </w:rPr>
        <w:t>和</w:t>
      </w:r>
      <w:r w:rsidR="00FD1068" w:rsidRPr="00025957">
        <w:rPr>
          <w:position w:val="-4"/>
        </w:rPr>
        <w:object w:dxaOrig="220" w:dyaOrig="260">
          <v:shape id="_x0000_i1073" type="#_x0000_t75" style="width:10.95pt;height:13.25pt" o:ole="">
            <v:imagedata r:id="rId105" o:title=""/>
          </v:shape>
          <o:OLEObject Type="Embed" ProgID="Equation.DSMT4" ShapeID="_x0000_i1073" DrawAspect="Content" ObjectID="_1668449008" r:id="rId106"/>
        </w:object>
      </w:r>
      <w:r>
        <w:rPr>
          <w:rFonts w:ascii="宋体" w:hAnsi="宋体" w:hint="eastAsia"/>
          <w:szCs w:val="21"/>
        </w:rPr>
        <w:t>,若</w:t>
      </w:r>
      <w:r w:rsidR="00FD1068" w:rsidRPr="00FD1068">
        <w:rPr>
          <w:position w:val="-10"/>
        </w:rPr>
        <w:object w:dxaOrig="2000" w:dyaOrig="320">
          <v:shape id="_x0000_i1074" type="#_x0000_t75" style="width:100.2pt;height:16.15pt" o:ole="">
            <v:imagedata r:id="rId107" o:title=""/>
          </v:shape>
          <o:OLEObject Type="Embed" ProgID="Equation.DSMT4" ShapeID="_x0000_i1074" DrawAspect="Content" ObjectID="_1668449009" r:id="rId108"/>
        </w:object>
      </w:r>
      <w:r>
        <w:rPr>
          <w:rFonts w:ascii="宋体" w:hAnsi="宋体" w:hint="eastAsia"/>
          <w:szCs w:val="21"/>
        </w:rPr>
        <w:t>,则</w:t>
      </w:r>
      <w:r w:rsidRPr="00F94508">
        <w:rPr>
          <w:rFonts w:hint="eastAsia"/>
        </w:rPr>
        <w:t xml:space="preserve">(   </w:t>
      </w:r>
      <w:r w:rsidR="00F94508" w:rsidRPr="00F94508">
        <w:rPr>
          <w:rFonts w:hint="eastAsia"/>
        </w:rPr>
        <w:t xml:space="preserve"> </w:t>
      </w:r>
      <w:r w:rsidRPr="00F94508">
        <w:rPr>
          <w:rFonts w:hint="eastAsia"/>
        </w:rPr>
        <w:t>)</w:t>
      </w:r>
    </w:p>
    <w:p w:rsidR="006342F7" w:rsidRDefault="006342F7" w:rsidP="00F94508">
      <w:pPr>
        <w:ind w:firstLineChars="200" w:firstLine="480"/>
        <w:rPr>
          <w:rFonts w:ascii="宋体" w:hAnsi="宋体"/>
          <w:szCs w:val="21"/>
        </w:rPr>
      </w:pPr>
      <w:r w:rsidRPr="00F94508">
        <w:rPr>
          <w:rFonts w:hint="eastAsia"/>
        </w:rPr>
        <w:t xml:space="preserve">(A) </w:t>
      </w:r>
      <w:r w:rsidR="00FD1068" w:rsidRPr="00FD1068">
        <w:rPr>
          <w:position w:val="-10"/>
        </w:rPr>
        <w:object w:dxaOrig="2020" w:dyaOrig="320">
          <v:shape id="_x0000_i1075" type="#_x0000_t75" style="width:100.8pt;height:16.15pt" o:ole="">
            <v:imagedata r:id="rId109" o:title=""/>
          </v:shape>
          <o:OLEObject Type="Embed" ProgID="Equation.DSMT4" ShapeID="_x0000_i1075" DrawAspect="Content" ObjectID="_1668449010" r:id="rId110"/>
        </w:object>
      </w:r>
      <w:r w:rsidR="00F94508">
        <w:rPr>
          <w:rFonts w:hint="eastAsia"/>
        </w:rPr>
        <w:t>．</w:t>
      </w:r>
      <w:r w:rsidR="00F94508">
        <w:rPr>
          <w:rFonts w:ascii="宋体" w:hAnsi="宋体" w:hint="eastAsia"/>
          <w:szCs w:val="21"/>
        </w:rPr>
        <w:tab/>
      </w:r>
      <w:r w:rsidR="00F94508">
        <w:rPr>
          <w:rFonts w:ascii="宋体" w:hAnsi="宋体" w:hint="eastAsia"/>
          <w:szCs w:val="21"/>
        </w:rPr>
        <w:tab/>
      </w:r>
      <w:r w:rsidR="00F94508">
        <w:rPr>
          <w:rFonts w:ascii="宋体" w:hAnsi="宋体" w:hint="eastAsia"/>
          <w:szCs w:val="21"/>
        </w:rPr>
        <w:tab/>
      </w:r>
      <w:r w:rsidR="00F94508">
        <w:rPr>
          <w:rFonts w:ascii="宋体" w:hAnsi="宋体" w:hint="eastAsia"/>
          <w:szCs w:val="21"/>
        </w:rPr>
        <w:tab/>
      </w:r>
      <w:r w:rsidRPr="00F94508">
        <w:rPr>
          <w:rFonts w:hint="eastAsia"/>
        </w:rPr>
        <w:t xml:space="preserve">(B) </w:t>
      </w:r>
      <w:r w:rsidR="00FD1068" w:rsidRPr="00FD1068">
        <w:rPr>
          <w:position w:val="-10"/>
        </w:rPr>
        <w:object w:dxaOrig="2340" w:dyaOrig="320">
          <v:shape id="_x0000_i1076" type="#_x0000_t75" style="width:116.95pt;height:16.15pt" o:ole="">
            <v:imagedata r:id="rId111" o:title=""/>
          </v:shape>
          <o:OLEObject Type="Embed" ProgID="Equation.DSMT4" ShapeID="_x0000_i1076" DrawAspect="Content" ObjectID="_1668449011" r:id="rId112"/>
        </w:object>
      </w:r>
      <w:r w:rsidR="00F94508">
        <w:rPr>
          <w:rFonts w:hint="eastAsia"/>
        </w:rPr>
        <w:t>．</w:t>
      </w:r>
    </w:p>
    <w:p w:rsidR="006342F7" w:rsidRDefault="006342F7" w:rsidP="00F94508">
      <w:pPr>
        <w:ind w:firstLineChars="200" w:firstLine="480"/>
        <w:rPr>
          <w:rFonts w:ascii="宋体" w:hAnsi="宋体"/>
          <w:szCs w:val="21"/>
        </w:rPr>
      </w:pPr>
      <w:r w:rsidRPr="00F94508">
        <w:rPr>
          <w:rFonts w:hint="eastAsia"/>
        </w:rPr>
        <w:t xml:space="preserve">(C) </w:t>
      </w:r>
      <w:r w:rsidR="00FD1068" w:rsidRPr="00025957">
        <w:rPr>
          <w:position w:val="-4"/>
        </w:rPr>
        <w:object w:dxaOrig="240" w:dyaOrig="260">
          <v:shape id="_x0000_i1077" type="#_x0000_t75" style="width:12.1pt;height:13.25pt" o:ole="">
            <v:imagedata r:id="rId113" o:title=""/>
          </v:shape>
          <o:OLEObject Type="Embed" ProgID="Equation.DSMT4" ShapeID="_x0000_i1077" DrawAspect="Content" ObjectID="_1668449012" r:id="rId114"/>
        </w:object>
      </w:r>
      <w:r>
        <w:rPr>
          <w:rFonts w:ascii="宋体" w:hAnsi="宋体" w:hint="eastAsia"/>
          <w:szCs w:val="21"/>
        </w:rPr>
        <w:t>和</w:t>
      </w:r>
      <w:r w:rsidR="00FD1068" w:rsidRPr="00025957">
        <w:rPr>
          <w:position w:val="-4"/>
        </w:rPr>
        <w:object w:dxaOrig="220" w:dyaOrig="260">
          <v:shape id="_x0000_i1078" type="#_x0000_t75" style="width:10.95pt;height:13.25pt" o:ole="">
            <v:imagedata r:id="rId115" o:title=""/>
          </v:shape>
          <o:OLEObject Type="Embed" ProgID="Equation.DSMT4" ShapeID="_x0000_i1078" DrawAspect="Content" ObjectID="_1668449013" r:id="rId116"/>
        </w:object>
      </w:r>
      <w:r>
        <w:rPr>
          <w:rFonts w:ascii="宋体" w:hAnsi="宋体" w:hint="eastAsia"/>
          <w:szCs w:val="21"/>
        </w:rPr>
        <w:t>独立</w:t>
      </w:r>
      <w:r w:rsidR="00F94508">
        <w:rPr>
          <w:rFonts w:ascii="宋体" w:hAnsi="宋体" w:hint="eastAsia"/>
          <w:szCs w:val="21"/>
        </w:rPr>
        <w:t>．</w:t>
      </w:r>
      <w:r w:rsidR="00F94508">
        <w:rPr>
          <w:rFonts w:ascii="宋体" w:hAnsi="宋体" w:hint="eastAsia"/>
          <w:szCs w:val="21"/>
        </w:rPr>
        <w:tab/>
      </w:r>
      <w:r w:rsidR="00F94508">
        <w:rPr>
          <w:rFonts w:ascii="宋体" w:hAnsi="宋体" w:hint="eastAsia"/>
          <w:szCs w:val="21"/>
        </w:rPr>
        <w:tab/>
      </w:r>
      <w:r w:rsidR="00F94508">
        <w:rPr>
          <w:rFonts w:ascii="宋体" w:hAnsi="宋体" w:hint="eastAsia"/>
          <w:szCs w:val="21"/>
        </w:rPr>
        <w:tab/>
      </w:r>
      <w:r w:rsidR="00F94508">
        <w:rPr>
          <w:rFonts w:ascii="宋体" w:hAnsi="宋体" w:hint="eastAsia"/>
          <w:szCs w:val="21"/>
        </w:rPr>
        <w:tab/>
      </w:r>
      <w:r w:rsidR="00F94508">
        <w:rPr>
          <w:rFonts w:ascii="宋体" w:hAnsi="宋体" w:hint="eastAsia"/>
          <w:szCs w:val="21"/>
        </w:rPr>
        <w:tab/>
      </w:r>
      <w:r w:rsidR="00F94508">
        <w:rPr>
          <w:rFonts w:ascii="宋体" w:hAnsi="宋体" w:hint="eastAsia"/>
          <w:szCs w:val="21"/>
        </w:rPr>
        <w:tab/>
      </w:r>
      <w:r w:rsidRPr="00F94508">
        <w:rPr>
          <w:rFonts w:hint="eastAsia"/>
        </w:rPr>
        <w:t>(D)</w:t>
      </w:r>
      <w:r w:rsidRPr="00F94508">
        <w:t xml:space="preserve"> </w:t>
      </w:r>
      <w:r w:rsidR="00FD1068" w:rsidRPr="00025957">
        <w:rPr>
          <w:position w:val="-4"/>
        </w:rPr>
        <w:object w:dxaOrig="240" w:dyaOrig="260">
          <v:shape id="_x0000_i1079" type="#_x0000_t75" style="width:12.1pt;height:13.25pt" o:ole="">
            <v:imagedata r:id="rId117" o:title=""/>
          </v:shape>
          <o:OLEObject Type="Embed" ProgID="Equation.DSMT4" ShapeID="_x0000_i1079" DrawAspect="Content" ObjectID="_1668449014" r:id="rId118"/>
        </w:object>
      </w:r>
      <w:r>
        <w:rPr>
          <w:rFonts w:ascii="宋体" w:hAnsi="宋体" w:hint="eastAsia"/>
          <w:szCs w:val="21"/>
        </w:rPr>
        <w:t>和</w:t>
      </w:r>
      <w:r w:rsidR="00FD1068" w:rsidRPr="00025957">
        <w:rPr>
          <w:position w:val="-4"/>
        </w:rPr>
        <w:object w:dxaOrig="220" w:dyaOrig="260">
          <v:shape id="_x0000_i1080" type="#_x0000_t75" style="width:10.95pt;height:13.25pt" o:ole="">
            <v:imagedata r:id="rId119" o:title=""/>
          </v:shape>
          <o:OLEObject Type="Embed" ProgID="Equation.DSMT4" ShapeID="_x0000_i1080" DrawAspect="Content" ObjectID="_1668449015" r:id="rId120"/>
        </w:object>
      </w:r>
      <w:r>
        <w:rPr>
          <w:rFonts w:ascii="宋体" w:hAnsi="宋体" w:hint="eastAsia"/>
          <w:szCs w:val="21"/>
        </w:rPr>
        <w:t>不独立</w:t>
      </w:r>
      <w:r w:rsidR="00F94508">
        <w:rPr>
          <w:rFonts w:ascii="宋体" w:hAnsi="宋体" w:hint="eastAsia"/>
          <w:szCs w:val="21"/>
        </w:rPr>
        <w:t>．</w:t>
      </w:r>
    </w:p>
    <w:p w:rsidR="006342F7" w:rsidRDefault="006342F7" w:rsidP="00D0733D">
      <w:pPr>
        <w:rPr>
          <w:rFonts w:ascii="宋体" w:hAnsi="宋体"/>
          <w:szCs w:val="21"/>
        </w:rPr>
      </w:pPr>
    </w:p>
    <w:p w:rsidR="006342F7" w:rsidRDefault="006342F7" w:rsidP="00987D67">
      <w:pPr>
        <w:tabs>
          <w:tab w:val="left" w:pos="4680"/>
        </w:tabs>
        <w:rPr>
          <w:rFonts w:ascii="宋体" w:hAnsi="宋体"/>
          <w:szCs w:val="21"/>
        </w:rPr>
      </w:pPr>
    </w:p>
    <w:p w:rsidR="006342F7" w:rsidRDefault="006342F7" w:rsidP="00FB53A3">
      <w:pPr>
        <w:pStyle w:val="1"/>
      </w:pPr>
      <w:r>
        <w:rPr>
          <w:rFonts w:hint="eastAsia"/>
        </w:rPr>
        <w:t>三、</w:t>
      </w:r>
      <w:r w:rsidR="00FB53A3">
        <w:rPr>
          <w:rFonts w:hint="eastAsia"/>
        </w:rPr>
        <w:t>（</w:t>
      </w:r>
      <w:r>
        <w:rPr>
          <w:rFonts w:hint="eastAsia"/>
        </w:rPr>
        <w:t>本题满分5分</w:t>
      </w:r>
      <w:r w:rsidR="00FB53A3">
        <w:rPr>
          <w:rFonts w:hint="eastAsia"/>
        </w:rPr>
        <w:t>）</w:t>
      </w:r>
    </w:p>
    <w:p w:rsidR="006342F7" w:rsidRDefault="006342F7" w:rsidP="00FB53A3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求极限</w:t>
      </w:r>
      <w:r w:rsidR="00FD1068" w:rsidRPr="00FD1068">
        <w:rPr>
          <w:position w:val="-32"/>
        </w:rPr>
        <w:object w:dxaOrig="2439" w:dyaOrig="900">
          <v:shape id="_x0000_i1081" type="#_x0000_t75" style="width:122.1pt;height:44.95pt" o:ole="">
            <v:imagedata r:id="rId121" o:title=""/>
          </v:shape>
          <o:OLEObject Type="Embed" ProgID="Equation.DSMT4" ShapeID="_x0000_i1081" DrawAspect="Content" ObjectID="_1668449016" r:id="rId122"/>
        </w:object>
      </w:r>
      <w:r w:rsidR="00A0799C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其中</w:t>
      </w:r>
      <w:r w:rsidR="00FD1068" w:rsidRPr="00025957">
        <w:rPr>
          <w:position w:val="-4"/>
        </w:rPr>
        <w:object w:dxaOrig="200" w:dyaOrig="200">
          <v:shape id="_x0000_i1082" type="#_x0000_t75" style="width:9.8pt;height:9.8pt" o:ole="">
            <v:imagedata r:id="rId123" o:title=""/>
          </v:shape>
          <o:OLEObject Type="Embed" ProgID="Equation.DSMT4" ShapeID="_x0000_i1082" DrawAspect="Content" ObjectID="_1668449017" r:id="rId124"/>
        </w:object>
      </w:r>
      <w:r>
        <w:rPr>
          <w:rFonts w:ascii="宋体" w:hAnsi="宋体" w:hint="eastAsia"/>
          <w:szCs w:val="21"/>
        </w:rPr>
        <w:t>是给定的自然数</w:t>
      </w:r>
      <w:r w:rsidR="00A0799C">
        <w:rPr>
          <w:rFonts w:ascii="宋体" w:hAnsi="宋体" w:hint="eastAsia"/>
          <w:szCs w:val="21"/>
        </w:rPr>
        <w:t>．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FB53A3">
      <w:pPr>
        <w:pStyle w:val="1"/>
      </w:pPr>
      <w:r>
        <w:rPr>
          <w:rFonts w:hint="eastAsia"/>
        </w:rPr>
        <w:t>四、</w:t>
      </w:r>
      <w:r w:rsidR="00FB53A3">
        <w:rPr>
          <w:rFonts w:hint="eastAsia"/>
        </w:rPr>
        <w:t>（</w:t>
      </w:r>
      <w:r>
        <w:rPr>
          <w:rFonts w:hint="eastAsia"/>
        </w:rPr>
        <w:t>本题满分5分</w:t>
      </w:r>
      <w:r w:rsidR="00FB53A3">
        <w:rPr>
          <w:rFonts w:hint="eastAsia"/>
        </w:rPr>
        <w:t>）</w:t>
      </w:r>
    </w:p>
    <w:p w:rsidR="006342F7" w:rsidRPr="00D0733D" w:rsidRDefault="006342F7" w:rsidP="00D0733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计算二重积分</w:t>
      </w:r>
      <w:r w:rsidR="00FD1068" w:rsidRPr="00FD1068">
        <w:rPr>
          <w:position w:val="-30"/>
        </w:rPr>
        <w:object w:dxaOrig="1240" w:dyaOrig="580">
          <v:shape id="_x0000_i1083" type="#_x0000_t75" style="width:62.2pt;height:28.8pt" o:ole="">
            <v:imagedata r:id="rId125" o:title=""/>
          </v:shape>
          <o:OLEObject Type="Embed" ProgID="Equation.DSMT4" ShapeID="_x0000_i1083" DrawAspect="Content" ObjectID="_1668449018" r:id="rId126"/>
        </w:object>
      </w:r>
      <w:r>
        <w:rPr>
          <w:rFonts w:ascii="宋体" w:hAnsi="宋体" w:hint="eastAsia"/>
          <w:szCs w:val="21"/>
        </w:rPr>
        <w:t>,其中</w:t>
      </w:r>
      <w:r w:rsidR="00FD1068" w:rsidRPr="00025957">
        <w:rPr>
          <w:position w:val="-4"/>
        </w:rPr>
        <w:object w:dxaOrig="240" w:dyaOrig="260">
          <v:shape id="_x0000_i1084" type="#_x0000_t75" style="width:12.1pt;height:13.25pt" o:ole="">
            <v:imagedata r:id="rId127" o:title=""/>
          </v:shape>
          <o:OLEObject Type="Embed" ProgID="Equation.DSMT4" ShapeID="_x0000_i1084" DrawAspect="Content" ObjectID="_1668449019" r:id="rId128"/>
        </w:object>
      </w:r>
      <w:r>
        <w:rPr>
          <w:rFonts w:ascii="宋体" w:hAnsi="宋体" w:hint="eastAsia"/>
          <w:szCs w:val="21"/>
        </w:rPr>
        <w:t>是由</w:t>
      </w:r>
      <w:r w:rsidR="00FD1068" w:rsidRPr="00025957">
        <w:rPr>
          <w:position w:val="-4"/>
        </w:rPr>
        <w:object w:dxaOrig="200" w:dyaOrig="200">
          <v:shape id="_x0000_i1085" type="#_x0000_t75" style="width:9.8pt;height:9.8pt" o:ole="">
            <v:imagedata r:id="rId129" o:title=""/>
          </v:shape>
          <o:OLEObject Type="Embed" ProgID="Equation.DSMT4" ShapeID="_x0000_i1085" DrawAspect="Content" ObjectID="_1668449020" r:id="rId130"/>
        </w:object>
      </w:r>
      <w:r>
        <w:rPr>
          <w:rFonts w:ascii="宋体" w:hAnsi="宋体" w:hint="eastAsia"/>
          <w:szCs w:val="21"/>
        </w:rPr>
        <w:t>轴,</w:t>
      </w:r>
      <w:r w:rsidR="00FD1068" w:rsidRPr="00FD1068">
        <w:rPr>
          <w:position w:val="-10"/>
        </w:rPr>
        <w:object w:dxaOrig="220" w:dyaOrig="260">
          <v:shape id="_x0000_i1086" type="#_x0000_t75" style="width:10.95pt;height:13.25pt" o:ole="">
            <v:imagedata r:id="rId131" o:title=""/>
          </v:shape>
          <o:OLEObject Type="Embed" ProgID="Equation.DSMT4" ShapeID="_x0000_i1086" DrawAspect="Content" ObjectID="_1668449021" r:id="rId132"/>
        </w:object>
      </w:r>
      <w:r>
        <w:rPr>
          <w:rFonts w:ascii="宋体" w:hAnsi="宋体" w:hint="eastAsia"/>
          <w:szCs w:val="21"/>
        </w:rPr>
        <w:t>轴与曲线</w:t>
      </w:r>
      <w:r w:rsidR="00FD1068" w:rsidRPr="00FD1068">
        <w:rPr>
          <w:position w:val="-26"/>
        </w:rPr>
        <w:object w:dxaOrig="1340" w:dyaOrig="700">
          <v:shape id="_x0000_i1087" type="#_x0000_t75" style="width:66.8pt;height:35.15pt" o:ole="">
            <v:imagedata r:id="rId133" o:title=""/>
          </v:shape>
          <o:OLEObject Type="Embed" ProgID="Equation.DSMT4" ShapeID="_x0000_i1087" DrawAspect="Content" ObjectID="_1668449022" r:id="rId134"/>
        </w:object>
      </w:r>
      <w:r>
        <w:rPr>
          <w:rFonts w:ascii="宋体" w:hAnsi="宋体" w:hint="eastAsia"/>
          <w:szCs w:val="21"/>
        </w:rPr>
        <w:t>所围成的区域,</w:t>
      </w:r>
      <w:r w:rsidR="00FD1068" w:rsidRPr="00FD1068">
        <w:rPr>
          <w:position w:val="-8"/>
        </w:rPr>
        <w:object w:dxaOrig="1080" w:dyaOrig="300">
          <v:shape id="_x0000_i1088" type="#_x0000_t75" style="width:54.15pt;height:15pt" o:ole="">
            <v:imagedata r:id="rId135" o:title=""/>
          </v:shape>
          <o:OLEObject Type="Embed" ProgID="Equation.DSMT4" ShapeID="_x0000_i1088" DrawAspect="Content" ObjectID="_1668449023" r:id="rId136"/>
        </w:object>
      </w:r>
      <w:r>
        <w:rPr>
          <w:rFonts w:ascii="宋体" w:hAnsi="宋体" w:hint="eastAsia"/>
          <w:szCs w:val="21"/>
        </w:rPr>
        <w:t>.</w:t>
      </w:r>
    </w:p>
    <w:p w:rsidR="006342F7" w:rsidRPr="00F41025" w:rsidRDefault="006342F7" w:rsidP="00C353BE">
      <w:pPr>
        <w:rPr>
          <w:rFonts w:ascii="宋体" w:hAnsi="宋体"/>
          <w:szCs w:val="21"/>
        </w:rPr>
      </w:pPr>
    </w:p>
    <w:p w:rsidR="006342F7" w:rsidRDefault="006342F7" w:rsidP="00C353BE">
      <w:pPr>
        <w:rPr>
          <w:rFonts w:ascii="宋体" w:hAnsi="宋体"/>
          <w:szCs w:val="21"/>
        </w:rPr>
      </w:pPr>
    </w:p>
    <w:p w:rsidR="006342F7" w:rsidRDefault="006342F7" w:rsidP="00FB53A3">
      <w:pPr>
        <w:pStyle w:val="1"/>
      </w:pPr>
      <w:r>
        <w:rPr>
          <w:rFonts w:hint="eastAsia"/>
        </w:rPr>
        <w:t>五、</w:t>
      </w:r>
      <w:r w:rsidR="00FB53A3">
        <w:rPr>
          <w:rFonts w:hint="eastAsia"/>
        </w:rPr>
        <w:t>（</w:t>
      </w:r>
      <w:r>
        <w:rPr>
          <w:rFonts w:hint="eastAsia"/>
        </w:rPr>
        <w:t>本题满分5分</w:t>
      </w:r>
      <w:r w:rsidR="00FB53A3">
        <w:rPr>
          <w:rFonts w:hint="eastAsia"/>
        </w:rPr>
        <w:t>）</w:t>
      </w:r>
    </w:p>
    <w:p w:rsidR="006342F7" w:rsidRDefault="006342F7" w:rsidP="00FB53A3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求微分方程</w:t>
      </w:r>
      <w:r w:rsidR="00FD1068" w:rsidRPr="00FD1068">
        <w:rPr>
          <w:position w:val="-24"/>
        </w:rPr>
        <w:object w:dxaOrig="1520" w:dyaOrig="620">
          <v:shape id="_x0000_i1089" type="#_x0000_t75" style="width:76.05pt;height:31.1pt" o:ole="">
            <v:imagedata r:id="rId137" o:title=""/>
          </v:shape>
          <o:OLEObject Type="Embed" ProgID="Equation.DSMT4" ShapeID="_x0000_i1089" DrawAspect="Content" ObjectID="_1668449024" r:id="rId138"/>
        </w:object>
      </w:r>
      <w:r>
        <w:rPr>
          <w:rFonts w:ascii="宋体" w:hAnsi="宋体" w:hint="eastAsia"/>
          <w:szCs w:val="21"/>
        </w:rPr>
        <w:t>满足条件</w:t>
      </w:r>
      <w:r w:rsidR="00FD1068" w:rsidRPr="00FD1068">
        <w:rPr>
          <w:position w:val="-14"/>
        </w:rPr>
        <w:object w:dxaOrig="980" w:dyaOrig="400">
          <v:shape id="_x0000_i1090" type="#_x0000_t75" style="width:48.95pt;height:20.15pt" o:ole="">
            <v:imagedata r:id="rId139" o:title=""/>
          </v:shape>
          <o:OLEObject Type="Embed" ProgID="Equation.DSMT4" ShapeID="_x0000_i1090" DrawAspect="Content" ObjectID="_1668449025" r:id="rId140"/>
        </w:object>
      </w:r>
      <w:r>
        <w:rPr>
          <w:rFonts w:ascii="宋体" w:hAnsi="宋体" w:hint="eastAsia"/>
          <w:szCs w:val="21"/>
        </w:rPr>
        <w:t>的特解.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P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49448B">
      <w:pPr>
        <w:pStyle w:val="1"/>
      </w:pPr>
      <w:r>
        <w:rPr>
          <w:rFonts w:hint="eastAsia"/>
        </w:rPr>
        <w:t>六、</w:t>
      </w:r>
      <w:r w:rsidR="0049448B">
        <w:rPr>
          <w:rFonts w:hint="eastAsia"/>
        </w:rPr>
        <w:t>（</w:t>
      </w:r>
      <w:r>
        <w:rPr>
          <w:rFonts w:hint="eastAsia"/>
        </w:rPr>
        <w:t>本题满分6分</w:t>
      </w:r>
      <w:r w:rsidR="0049448B">
        <w:rPr>
          <w:rFonts w:hint="eastAsia"/>
        </w:rPr>
        <w:t>）</w:t>
      </w:r>
    </w:p>
    <w:p w:rsidR="006342F7" w:rsidRDefault="006342F7" w:rsidP="0049448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假设曲线</w:t>
      </w:r>
      <w:r w:rsidR="00FD1068" w:rsidRPr="00FD1068">
        <w:rPr>
          <w:position w:val="-12"/>
        </w:rPr>
        <w:object w:dxaOrig="260" w:dyaOrig="360">
          <v:shape id="_x0000_i1091" type="#_x0000_t75" style="width:13.25pt;height:17.85pt" o:ole="">
            <v:imagedata r:id="rId141" o:title=""/>
          </v:shape>
          <o:OLEObject Type="Embed" ProgID="Equation.DSMT4" ShapeID="_x0000_i1091" DrawAspect="Content" ObjectID="_1668449026" r:id="rId142"/>
        </w:object>
      </w:r>
      <w:r>
        <w:rPr>
          <w:rFonts w:ascii="宋体" w:hAnsi="宋体" w:hint="eastAsia"/>
          <w:szCs w:val="21"/>
        </w:rPr>
        <w:t>：</w:t>
      </w:r>
      <w:r w:rsidR="00FD1068" w:rsidRPr="00FD1068">
        <w:rPr>
          <w:position w:val="-14"/>
        </w:rPr>
        <w:object w:dxaOrig="2020" w:dyaOrig="400">
          <v:shape id="_x0000_i1092" type="#_x0000_t75" style="width:100.8pt;height:20.15pt" o:ole="">
            <v:imagedata r:id="rId143" o:title=""/>
          </v:shape>
          <o:OLEObject Type="Embed" ProgID="Equation.DSMT4" ShapeID="_x0000_i1092" DrawAspect="Content" ObjectID="_1668449027" r:id="rId144"/>
        </w:object>
      </w:r>
      <w:r w:rsidR="002E6C98">
        <w:rPr>
          <w:rFonts w:ascii="宋体" w:hAnsi="宋体" w:hint="eastAsia"/>
          <w:szCs w:val="21"/>
        </w:rPr>
        <w:t>，</w:t>
      </w:r>
      <w:r w:rsidR="00FD1068" w:rsidRPr="00025957">
        <w:rPr>
          <w:position w:val="-4"/>
        </w:rPr>
        <w:object w:dxaOrig="200" w:dyaOrig="200">
          <v:shape id="_x0000_i1093" type="#_x0000_t75" style="width:9.8pt;height:9.8pt" o:ole="">
            <v:imagedata r:id="rId145" o:title=""/>
          </v:shape>
          <o:OLEObject Type="Embed" ProgID="Equation.DSMT4" ShapeID="_x0000_i1093" DrawAspect="Content" ObjectID="_1668449028" r:id="rId146"/>
        </w:object>
      </w:r>
      <w:r>
        <w:rPr>
          <w:rFonts w:ascii="宋体" w:hAnsi="宋体" w:hint="eastAsia"/>
          <w:szCs w:val="21"/>
        </w:rPr>
        <w:t>轴和</w:t>
      </w:r>
      <w:r w:rsidR="00FD1068" w:rsidRPr="00FD1068">
        <w:rPr>
          <w:position w:val="-10"/>
        </w:rPr>
        <w:object w:dxaOrig="220" w:dyaOrig="260">
          <v:shape id="_x0000_i1094" type="#_x0000_t75" style="width:10.95pt;height:13.25pt" o:ole="">
            <v:imagedata r:id="rId147" o:title=""/>
          </v:shape>
          <o:OLEObject Type="Embed" ProgID="Equation.DSMT4" ShapeID="_x0000_i1094" DrawAspect="Content" ObjectID="_1668449029" r:id="rId148"/>
        </w:object>
      </w:r>
      <w:r>
        <w:rPr>
          <w:rFonts w:ascii="宋体" w:hAnsi="宋体" w:hint="eastAsia"/>
          <w:szCs w:val="21"/>
        </w:rPr>
        <w:t>轴所围区域被曲线</w:t>
      </w:r>
      <w:r w:rsidR="00FD1068" w:rsidRPr="00FD1068">
        <w:rPr>
          <w:position w:val="-12"/>
        </w:rPr>
        <w:object w:dxaOrig="260" w:dyaOrig="360">
          <v:shape id="_x0000_i1095" type="#_x0000_t75" style="width:13.25pt;height:17.85pt" o:ole="">
            <v:imagedata r:id="rId149" o:title=""/>
          </v:shape>
          <o:OLEObject Type="Embed" ProgID="Equation.DSMT4" ShapeID="_x0000_i1095" DrawAspect="Content" ObjectID="_1668449030" r:id="rId150"/>
        </w:object>
      </w:r>
      <w:r>
        <w:rPr>
          <w:rFonts w:ascii="宋体" w:hAnsi="宋体" w:hint="eastAsia"/>
          <w:szCs w:val="21"/>
        </w:rPr>
        <w:t>：</w:t>
      </w:r>
      <w:r w:rsidR="00FD1068" w:rsidRPr="00FD1068">
        <w:rPr>
          <w:position w:val="-10"/>
        </w:rPr>
        <w:object w:dxaOrig="780" w:dyaOrig="360">
          <v:shape id="_x0000_i1096" type="#_x0000_t75" style="width:39.15pt;height:17.85pt" o:ole="">
            <v:imagedata r:id="rId151" o:title=""/>
          </v:shape>
          <o:OLEObject Type="Embed" ProgID="Equation.DSMT4" ShapeID="_x0000_i1096" DrawAspect="Content" ObjectID="_1668449031" r:id="rId152"/>
        </w:object>
      </w:r>
      <w:r>
        <w:rPr>
          <w:rFonts w:ascii="宋体" w:hAnsi="宋体" w:hint="eastAsia"/>
          <w:szCs w:val="21"/>
        </w:rPr>
        <w:t>分为面积相等的两部分,其中</w:t>
      </w:r>
      <w:r w:rsidR="00FD1068" w:rsidRPr="00FD1068">
        <w:rPr>
          <w:position w:val="-6"/>
        </w:rPr>
        <w:object w:dxaOrig="200" w:dyaOrig="220">
          <v:shape id="_x0000_i1097" type="#_x0000_t75" style="width:9.8pt;height:10.95pt" o:ole="">
            <v:imagedata r:id="rId153" o:title=""/>
          </v:shape>
          <o:OLEObject Type="Embed" ProgID="Equation.DSMT4" ShapeID="_x0000_i1097" DrawAspect="Content" ObjectID="_1668449032" r:id="rId154"/>
        </w:object>
      </w:r>
      <w:r>
        <w:rPr>
          <w:rFonts w:ascii="宋体" w:hAnsi="宋体" w:hint="eastAsia"/>
          <w:szCs w:val="21"/>
        </w:rPr>
        <w:t>是大于零的常数,试确定</w:t>
      </w:r>
      <w:r w:rsidR="00FD1068" w:rsidRPr="00FD1068">
        <w:rPr>
          <w:position w:val="-6"/>
        </w:rPr>
        <w:object w:dxaOrig="200" w:dyaOrig="220">
          <v:shape id="_x0000_i1098" type="#_x0000_t75" style="width:9.8pt;height:10.95pt" o:ole="">
            <v:imagedata r:id="rId155" o:title=""/>
          </v:shape>
          <o:OLEObject Type="Embed" ProgID="Equation.DSMT4" ShapeID="_x0000_i1098" DrawAspect="Content" ObjectID="_1668449033" r:id="rId156"/>
        </w:object>
      </w:r>
      <w:r>
        <w:rPr>
          <w:rFonts w:ascii="宋体" w:hAnsi="宋体" w:hint="eastAsia"/>
          <w:szCs w:val="21"/>
        </w:rPr>
        <w:t>的值.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P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49448B">
      <w:pPr>
        <w:pStyle w:val="1"/>
      </w:pPr>
      <w:r>
        <w:rPr>
          <w:rFonts w:hint="eastAsia"/>
        </w:rPr>
        <w:t>七、</w:t>
      </w:r>
      <w:r w:rsidR="0049448B">
        <w:rPr>
          <w:rFonts w:hint="eastAsia"/>
        </w:rPr>
        <w:t>（</w:t>
      </w:r>
      <w:r>
        <w:rPr>
          <w:rFonts w:hint="eastAsia"/>
        </w:rPr>
        <w:t>本题满分8分</w:t>
      </w:r>
      <w:r w:rsidR="0049448B">
        <w:rPr>
          <w:rFonts w:hint="eastAsia"/>
        </w:rPr>
        <w:t>）</w:t>
      </w:r>
    </w:p>
    <w:p w:rsidR="006342F7" w:rsidRDefault="006342F7" w:rsidP="006342F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某厂家生产的一种产品同时在两个市场销售,售价分别为</w:t>
      </w:r>
      <w:r w:rsidR="00FD1068" w:rsidRPr="00FD1068">
        <w:rPr>
          <w:position w:val="-12"/>
        </w:rPr>
        <w:object w:dxaOrig="279" w:dyaOrig="360">
          <v:shape id="_x0000_i1099" type="#_x0000_t75" style="width:13.8pt;height:17.85pt" o:ole="">
            <v:imagedata r:id="rId157" o:title=""/>
          </v:shape>
          <o:OLEObject Type="Embed" ProgID="Equation.DSMT4" ShapeID="_x0000_i1099" DrawAspect="Content" ObjectID="_1668449034" r:id="rId158"/>
        </w:object>
      </w:r>
      <w:r>
        <w:rPr>
          <w:rFonts w:ascii="宋体" w:hAnsi="宋体" w:hint="eastAsia"/>
          <w:szCs w:val="21"/>
        </w:rPr>
        <w:t>和</w:t>
      </w:r>
      <w:r w:rsidR="00FD1068" w:rsidRPr="00FD1068">
        <w:rPr>
          <w:position w:val="-12"/>
        </w:rPr>
        <w:object w:dxaOrig="279" w:dyaOrig="360">
          <v:shape id="_x0000_i1100" type="#_x0000_t75" style="width:13.8pt;height:17.85pt" o:ole="">
            <v:imagedata r:id="rId159" o:title=""/>
          </v:shape>
          <o:OLEObject Type="Embed" ProgID="Equation.DSMT4" ShapeID="_x0000_i1100" DrawAspect="Content" ObjectID="_1668449035" r:id="rId160"/>
        </w:object>
      </w:r>
      <w:r w:rsidR="00F46D05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销售量分别为</w:t>
      </w:r>
      <w:r w:rsidR="00FD1068" w:rsidRPr="00FD1068">
        <w:rPr>
          <w:position w:val="-12"/>
        </w:rPr>
        <w:object w:dxaOrig="260" w:dyaOrig="360">
          <v:shape id="_x0000_i1101" type="#_x0000_t75" style="width:13.25pt;height:17.85pt" o:ole="">
            <v:imagedata r:id="rId161" o:title=""/>
          </v:shape>
          <o:OLEObject Type="Embed" ProgID="Equation.DSMT4" ShapeID="_x0000_i1101" DrawAspect="Content" ObjectID="_1668449036" r:id="rId162"/>
        </w:object>
      </w:r>
      <w:r>
        <w:rPr>
          <w:rFonts w:ascii="宋体" w:hAnsi="宋体" w:hint="eastAsia"/>
          <w:szCs w:val="21"/>
        </w:rPr>
        <w:t>和</w:t>
      </w:r>
      <w:r w:rsidR="00FD1068" w:rsidRPr="00FD1068">
        <w:rPr>
          <w:position w:val="-12"/>
        </w:rPr>
        <w:object w:dxaOrig="260" w:dyaOrig="360">
          <v:shape id="_x0000_i1102" type="#_x0000_t75" style="width:13.25pt;height:17.85pt" o:ole="">
            <v:imagedata r:id="rId163" o:title=""/>
          </v:shape>
          <o:OLEObject Type="Embed" ProgID="Equation.DSMT4" ShapeID="_x0000_i1102" DrawAspect="Content" ObjectID="_1668449037" r:id="rId164"/>
        </w:object>
      </w:r>
      <w:r w:rsidR="00F46D05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需求函数分别为</w:t>
      </w:r>
      <w:r w:rsidR="00FD1068" w:rsidRPr="00FD1068">
        <w:rPr>
          <w:position w:val="-12"/>
        </w:rPr>
        <w:object w:dxaOrig="1460" w:dyaOrig="360">
          <v:shape id="_x0000_i1103" type="#_x0000_t75" style="width:73.15pt;height:17.85pt" o:ole="">
            <v:imagedata r:id="rId165" o:title=""/>
          </v:shape>
          <o:OLEObject Type="Embed" ProgID="Equation.DSMT4" ShapeID="_x0000_i1103" DrawAspect="Content" ObjectID="_1668449038" r:id="rId166"/>
        </w:object>
      </w:r>
      <w:r>
        <w:rPr>
          <w:rFonts w:ascii="宋体" w:hAnsi="宋体" w:hint="eastAsia"/>
          <w:szCs w:val="21"/>
        </w:rPr>
        <w:t>和</w:t>
      </w:r>
      <w:r w:rsidR="00FD1068" w:rsidRPr="00FD1068">
        <w:rPr>
          <w:position w:val="-12"/>
        </w:rPr>
        <w:object w:dxaOrig="1579" w:dyaOrig="360">
          <v:shape id="_x0000_i1104" type="#_x0000_t75" style="width:78.9pt;height:17.85pt" o:ole="">
            <v:imagedata r:id="rId167" o:title=""/>
          </v:shape>
          <o:OLEObject Type="Embed" ProgID="Equation.DSMT4" ShapeID="_x0000_i1104" DrawAspect="Content" ObjectID="_1668449039" r:id="rId168"/>
        </w:object>
      </w:r>
      <w:r w:rsidR="00F46D05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总成本函数为</w:t>
      </w:r>
      <w:r w:rsidR="00FD1068" w:rsidRPr="00FD1068">
        <w:rPr>
          <w:position w:val="-14"/>
        </w:rPr>
        <w:object w:dxaOrig="1980" w:dyaOrig="400">
          <v:shape id="_x0000_i1105" type="#_x0000_t75" style="width:99.05pt;height:20.15pt" o:ole="">
            <v:imagedata r:id="rId169" o:title=""/>
          </v:shape>
          <o:OLEObject Type="Embed" ProgID="Equation.DSMT4" ShapeID="_x0000_i1105" DrawAspect="Content" ObjectID="_1668449040" r:id="rId170"/>
        </w:object>
      </w:r>
      <w:r w:rsidR="00F46D05">
        <w:rPr>
          <w:rFonts w:hint="eastAsia"/>
        </w:rPr>
        <w:t>．</w:t>
      </w:r>
      <w:r>
        <w:rPr>
          <w:rFonts w:ascii="宋体" w:hAnsi="宋体" w:hint="eastAsia"/>
          <w:szCs w:val="21"/>
        </w:rPr>
        <w:t>试问：厂家如何确定两个市场的售价</w:t>
      </w:r>
      <w:r w:rsidR="00F46D05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能使其获得的总利润最大？最大利润为多少？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P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49448B">
      <w:pPr>
        <w:pStyle w:val="1"/>
      </w:pPr>
      <w:r>
        <w:rPr>
          <w:rFonts w:hint="eastAsia"/>
        </w:rPr>
        <w:t>八、</w:t>
      </w:r>
      <w:r w:rsidR="0049448B">
        <w:rPr>
          <w:rFonts w:hint="eastAsia"/>
        </w:rPr>
        <w:t>（</w:t>
      </w:r>
      <w:r>
        <w:rPr>
          <w:rFonts w:hint="eastAsia"/>
        </w:rPr>
        <w:t>本题满分6分</w:t>
      </w:r>
      <w:r w:rsidR="0049448B">
        <w:rPr>
          <w:rFonts w:hint="eastAsia"/>
        </w:rPr>
        <w:t>）</w:t>
      </w:r>
    </w:p>
    <w:p w:rsidR="006342F7" w:rsidRDefault="006342F7" w:rsidP="0049448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试证明函数</w:t>
      </w:r>
      <w:r w:rsidR="00FD1068" w:rsidRPr="00FD1068">
        <w:rPr>
          <w:position w:val="-28"/>
        </w:rPr>
        <w:object w:dxaOrig="1579" w:dyaOrig="740">
          <v:shape id="_x0000_i1106" type="#_x0000_t75" style="width:78.9pt;height:36.85pt" o:ole="">
            <v:imagedata r:id="rId171" o:title=""/>
          </v:shape>
          <o:OLEObject Type="Embed" ProgID="Equation.DSMT4" ShapeID="_x0000_i1106" DrawAspect="Content" ObjectID="_1668449041" r:id="rId172"/>
        </w:object>
      </w:r>
      <w:r>
        <w:rPr>
          <w:rFonts w:ascii="宋体" w:hAnsi="宋体" w:hint="eastAsia"/>
          <w:szCs w:val="21"/>
        </w:rPr>
        <w:t>在区间</w:t>
      </w:r>
      <w:r w:rsidR="00FD1068" w:rsidRPr="00FD1068">
        <w:rPr>
          <w:position w:val="-10"/>
        </w:rPr>
        <w:object w:dxaOrig="740" w:dyaOrig="320">
          <v:shape id="_x0000_i1107" type="#_x0000_t75" style="width:36.85pt;height:16.15pt" o:ole="">
            <v:imagedata r:id="rId173" o:title=""/>
          </v:shape>
          <o:OLEObject Type="Embed" ProgID="Equation.DSMT4" ShapeID="_x0000_i1107" DrawAspect="Content" ObjectID="_1668449042" r:id="rId174"/>
        </w:object>
      </w:r>
      <w:r>
        <w:rPr>
          <w:rFonts w:ascii="宋体" w:hAnsi="宋体" w:hint="eastAsia"/>
          <w:szCs w:val="21"/>
        </w:rPr>
        <w:t>内单调增加</w:t>
      </w:r>
      <w:r w:rsidR="000A1C65">
        <w:rPr>
          <w:rFonts w:ascii="宋体" w:hAnsi="宋体" w:hint="eastAsia"/>
          <w:szCs w:val="21"/>
        </w:rPr>
        <w:t>．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P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49448B">
      <w:pPr>
        <w:pStyle w:val="1"/>
      </w:pPr>
      <w:r>
        <w:rPr>
          <w:rFonts w:hint="eastAsia"/>
        </w:rPr>
        <w:t>九、</w:t>
      </w:r>
      <w:r w:rsidR="0049448B">
        <w:rPr>
          <w:rFonts w:hint="eastAsia"/>
        </w:rPr>
        <w:t>（</w:t>
      </w:r>
      <w:r>
        <w:rPr>
          <w:rFonts w:hint="eastAsia"/>
        </w:rPr>
        <w:t>本题满分7分</w:t>
      </w:r>
      <w:r w:rsidR="0049448B">
        <w:rPr>
          <w:rFonts w:hint="eastAsia"/>
        </w:rPr>
        <w:t>）</w:t>
      </w:r>
    </w:p>
    <w:p w:rsidR="006342F7" w:rsidRDefault="006342F7" w:rsidP="0049448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设有三维列向量</w:t>
      </w:r>
    </w:p>
    <w:p w:rsidR="006342F7" w:rsidRDefault="00FD1068" w:rsidP="006342F7">
      <w:pPr>
        <w:jc w:val="center"/>
        <w:rPr>
          <w:rFonts w:ascii="宋体" w:hAnsi="宋体"/>
          <w:szCs w:val="21"/>
        </w:rPr>
      </w:pPr>
      <w:r w:rsidRPr="00FD1068">
        <w:rPr>
          <w:position w:val="-50"/>
        </w:rPr>
        <w:object w:dxaOrig="4760" w:dyaOrig="1120">
          <v:shape id="_x0000_i1108" type="#_x0000_t75" style="width:237.9pt;height:55.85pt" o:ole="">
            <v:imagedata r:id="rId175" o:title=""/>
          </v:shape>
          <o:OLEObject Type="Embed" ProgID="Equation.DSMT4" ShapeID="_x0000_i1108" DrawAspect="Content" ObjectID="_1668449043" r:id="rId176"/>
        </w:object>
      </w:r>
    </w:p>
    <w:p w:rsidR="006342F7" w:rsidRDefault="006342F7" w:rsidP="006342F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问</w:t>
      </w:r>
      <w:r w:rsidR="00FD1068" w:rsidRPr="00FD1068">
        <w:rPr>
          <w:position w:val="-6"/>
        </w:rPr>
        <w:object w:dxaOrig="220" w:dyaOrig="279">
          <v:shape id="_x0000_i1109" type="#_x0000_t75" style="width:10.95pt;height:13.8pt" o:ole="">
            <v:imagedata r:id="rId177" o:title=""/>
          </v:shape>
          <o:OLEObject Type="Embed" ProgID="Equation.DSMT4" ShapeID="_x0000_i1109" DrawAspect="Content" ObjectID="_1668449044" r:id="rId178"/>
        </w:object>
      </w:r>
      <w:r>
        <w:rPr>
          <w:rFonts w:ascii="宋体" w:hAnsi="宋体" w:hint="eastAsia"/>
          <w:szCs w:val="21"/>
        </w:rPr>
        <w:t>取何值时,</w:t>
      </w:r>
    </w:p>
    <w:p w:rsidR="006342F7" w:rsidRDefault="006342F7" w:rsidP="003A22A4">
      <w:pPr>
        <w:rPr>
          <w:rFonts w:ascii="宋体" w:hAnsi="宋体"/>
          <w:szCs w:val="21"/>
        </w:rPr>
      </w:pPr>
      <w:r w:rsidRPr="003A22A4">
        <w:rPr>
          <w:rFonts w:hint="eastAsia"/>
        </w:rPr>
        <w:t xml:space="preserve">(1) </w:t>
      </w:r>
      <w:r w:rsidR="00FD1068" w:rsidRPr="00FD1068">
        <w:rPr>
          <w:position w:val="-10"/>
        </w:rPr>
        <w:object w:dxaOrig="240" w:dyaOrig="320">
          <v:shape id="_x0000_i1110" type="#_x0000_t75" style="width:12.1pt;height:16.15pt" o:ole="">
            <v:imagedata r:id="rId179" o:title=""/>
          </v:shape>
          <o:OLEObject Type="Embed" ProgID="Equation.DSMT4" ShapeID="_x0000_i1110" DrawAspect="Content" ObjectID="_1668449045" r:id="rId180"/>
        </w:object>
      </w:r>
      <w:r>
        <w:rPr>
          <w:rFonts w:ascii="宋体" w:hAnsi="宋体" w:hint="eastAsia"/>
          <w:szCs w:val="21"/>
        </w:rPr>
        <w:t>可由</w:t>
      </w:r>
      <w:r w:rsidR="00FD1068" w:rsidRPr="00FD1068">
        <w:rPr>
          <w:position w:val="-12"/>
        </w:rPr>
        <w:object w:dxaOrig="920" w:dyaOrig="360">
          <v:shape id="_x0000_i1111" type="#_x0000_t75" style="width:46.1pt;height:17.85pt" o:ole="">
            <v:imagedata r:id="rId181" o:title=""/>
          </v:shape>
          <o:OLEObject Type="Embed" ProgID="Equation.DSMT4" ShapeID="_x0000_i1111" DrawAspect="Content" ObjectID="_1668449046" r:id="rId182"/>
        </w:object>
      </w:r>
      <w:r>
        <w:rPr>
          <w:rFonts w:ascii="宋体" w:hAnsi="宋体" w:hint="eastAsia"/>
          <w:szCs w:val="21"/>
        </w:rPr>
        <w:t>线性表示</w:t>
      </w:r>
      <w:r w:rsidR="003A22A4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且表达式唯一</w:t>
      </w:r>
      <w:r w:rsidR="003A22A4">
        <w:rPr>
          <w:rFonts w:ascii="宋体" w:hAnsi="宋体" w:hint="eastAsia"/>
          <w:szCs w:val="21"/>
        </w:rPr>
        <w:t>？</w:t>
      </w:r>
    </w:p>
    <w:p w:rsidR="006342F7" w:rsidRDefault="006342F7" w:rsidP="003A22A4">
      <w:pPr>
        <w:rPr>
          <w:rFonts w:ascii="宋体" w:hAnsi="宋体"/>
          <w:szCs w:val="21"/>
        </w:rPr>
      </w:pPr>
      <w:r w:rsidRPr="003A22A4">
        <w:rPr>
          <w:rFonts w:hint="eastAsia"/>
        </w:rPr>
        <w:t>(2)</w:t>
      </w:r>
      <w:r w:rsidRPr="003A22A4">
        <w:t xml:space="preserve"> </w:t>
      </w:r>
      <w:r w:rsidR="00FD1068" w:rsidRPr="00FD1068">
        <w:rPr>
          <w:position w:val="-10"/>
        </w:rPr>
        <w:object w:dxaOrig="240" w:dyaOrig="320">
          <v:shape id="_x0000_i1112" type="#_x0000_t75" style="width:12.1pt;height:16.15pt" o:ole="">
            <v:imagedata r:id="rId183" o:title=""/>
          </v:shape>
          <o:OLEObject Type="Embed" ProgID="Equation.DSMT4" ShapeID="_x0000_i1112" DrawAspect="Content" ObjectID="_1668449047" r:id="rId184"/>
        </w:object>
      </w:r>
      <w:r>
        <w:rPr>
          <w:rFonts w:ascii="宋体" w:hAnsi="宋体" w:hint="eastAsia"/>
          <w:szCs w:val="21"/>
        </w:rPr>
        <w:t>可由</w:t>
      </w:r>
      <w:r w:rsidR="00FD1068" w:rsidRPr="00FD1068">
        <w:rPr>
          <w:position w:val="-12"/>
        </w:rPr>
        <w:object w:dxaOrig="920" w:dyaOrig="360">
          <v:shape id="_x0000_i1113" type="#_x0000_t75" style="width:46.1pt;height:17.85pt" o:ole="">
            <v:imagedata r:id="rId185" o:title=""/>
          </v:shape>
          <o:OLEObject Type="Embed" ProgID="Equation.DSMT4" ShapeID="_x0000_i1113" DrawAspect="Content" ObjectID="_1668449048" r:id="rId186"/>
        </w:object>
      </w:r>
      <w:r>
        <w:rPr>
          <w:rFonts w:ascii="宋体" w:hAnsi="宋体" w:hint="eastAsia"/>
          <w:szCs w:val="21"/>
        </w:rPr>
        <w:t>线性表示</w:t>
      </w:r>
      <w:r w:rsidR="003A22A4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且表达式不唯一</w:t>
      </w:r>
      <w:r w:rsidR="003A22A4">
        <w:rPr>
          <w:rFonts w:ascii="宋体" w:hAnsi="宋体" w:hint="eastAsia"/>
          <w:szCs w:val="21"/>
        </w:rPr>
        <w:t>？</w:t>
      </w:r>
    </w:p>
    <w:p w:rsidR="006342F7" w:rsidRDefault="006342F7" w:rsidP="003A22A4">
      <w:pPr>
        <w:rPr>
          <w:rFonts w:ascii="宋体" w:hAnsi="宋体"/>
          <w:szCs w:val="21"/>
        </w:rPr>
      </w:pPr>
      <w:r w:rsidRPr="003A22A4">
        <w:rPr>
          <w:rFonts w:hint="eastAsia"/>
        </w:rPr>
        <w:t>(3)</w:t>
      </w:r>
      <w:r w:rsidRPr="003A22A4">
        <w:t xml:space="preserve"> </w:t>
      </w:r>
      <w:r w:rsidR="00FD1068" w:rsidRPr="00FD1068">
        <w:rPr>
          <w:position w:val="-10"/>
        </w:rPr>
        <w:object w:dxaOrig="240" w:dyaOrig="320">
          <v:shape id="_x0000_i1114" type="#_x0000_t75" style="width:12.1pt;height:16.15pt" o:ole="">
            <v:imagedata r:id="rId187" o:title=""/>
          </v:shape>
          <o:OLEObject Type="Embed" ProgID="Equation.DSMT4" ShapeID="_x0000_i1114" DrawAspect="Content" ObjectID="_1668449049" r:id="rId188"/>
        </w:object>
      </w:r>
      <w:r>
        <w:rPr>
          <w:rFonts w:ascii="宋体" w:hAnsi="宋体" w:hint="eastAsia"/>
          <w:szCs w:val="21"/>
        </w:rPr>
        <w:t>不能由</w:t>
      </w:r>
      <w:r w:rsidR="00FD1068" w:rsidRPr="00FD1068">
        <w:rPr>
          <w:position w:val="-12"/>
        </w:rPr>
        <w:object w:dxaOrig="920" w:dyaOrig="360">
          <v:shape id="_x0000_i1115" type="#_x0000_t75" style="width:46.1pt;height:17.85pt" o:ole="">
            <v:imagedata r:id="rId189" o:title=""/>
          </v:shape>
          <o:OLEObject Type="Embed" ProgID="Equation.DSMT4" ShapeID="_x0000_i1115" DrawAspect="Content" ObjectID="_1668449050" r:id="rId190"/>
        </w:object>
      </w:r>
      <w:r>
        <w:rPr>
          <w:rFonts w:ascii="宋体" w:hAnsi="宋体" w:hint="eastAsia"/>
          <w:szCs w:val="21"/>
        </w:rPr>
        <w:t>线性表示</w:t>
      </w:r>
      <w:r w:rsidR="003A22A4">
        <w:rPr>
          <w:rFonts w:ascii="宋体" w:hAnsi="宋体" w:hint="eastAsia"/>
          <w:szCs w:val="21"/>
        </w:rPr>
        <w:t>？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C43C2C" w:rsidRDefault="00C43C2C" w:rsidP="006342F7">
      <w:pPr>
        <w:rPr>
          <w:rFonts w:ascii="宋体" w:hAnsi="宋体"/>
          <w:szCs w:val="21"/>
        </w:rPr>
      </w:pPr>
    </w:p>
    <w:p w:rsidR="006342F7" w:rsidRDefault="006342F7" w:rsidP="0049448B">
      <w:pPr>
        <w:pStyle w:val="1"/>
      </w:pPr>
      <w:r>
        <w:rPr>
          <w:rFonts w:hint="eastAsia"/>
        </w:rPr>
        <w:t>十、</w:t>
      </w:r>
      <w:r w:rsidR="0049448B">
        <w:rPr>
          <w:rFonts w:hint="eastAsia"/>
        </w:rPr>
        <w:t>（</w:t>
      </w:r>
      <w:r>
        <w:rPr>
          <w:rFonts w:hint="eastAsia"/>
        </w:rPr>
        <w:t>本题满分6分</w:t>
      </w:r>
      <w:r w:rsidR="0049448B">
        <w:rPr>
          <w:rFonts w:hint="eastAsia"/>
        </w:rPr>
        <w:t>）</w:t>
      </w:r>
    </w:p>
    <w:p w:rsidR="006342F7" w:rsidRDefault="006342F7" w:rsidP="0049448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考虑二次型</w:t>
      </w:r>
      <w:r w:rsidR="00FD1068" w:rsidRPr="00FD1068">
        <w:rPr>
          <w:position w:val="-12"/>
        </w:rPr>
        <w:object w:dxaOrig="4220" w:dyaOrig="380">
          <v:shape id="_x0000_i1116" type="#_x0000_t75" style="width:210.8pt;height:19pt" o:ole="">
            <v:imagedata r:id="rId191" o:title=""/>
          </v:shape>
          <o:OLEObject Type="Embed" ProgID="Equation.DSMT4" ShapeID="_x0000_i1116" DrawAspect="Content" ObjectID="_1668449051" r:id="rId192"/>
        </w:object>
      </w:r>
      <w:r>
        <w:rPr>
          <w:rFonts w:ascii="宋体" w:hAnsi="宋体" w:hint="eastAsia"/>
          <w:szCs w:val="21"/>
        </w:rPr>
        <w:t>.问</w:t>
      </w:r>
      <w:r w:rsidR="00FD1068" w:rsidRPr="00FD1068">
        <w:rPr>
          <w:position w:val="-6"/>
        </w:rPr>
        <w:object w:dxaOrig="220" w:dyaOrig="279">
          <v:shape id="_x0000_i1117" type="#_x0000_t75" style="width:10.95pt;height:13.8pt" o:ole="">
            <v:imagedata r:id="rId193" o:title=""/>
          </v:shape>
          <o:OLEObject Type="Embed" ProgID="Equation.DSMT4" ShapeID="_x0000_i1117" DrawAspect="Content" ObjectID="_1668449052" r:id="rId194"/>
        </w:object>
      </w:r>
      <w:r>
        <w:rPr>
          <w:rFonts w:ascii="宋体" w:hAnsi="宋体" w:hint="eastAsia"/>
          <w:szCs w:val="21"/>
        </w:rPr>
        <w:t>取何值时,</w:t>
      </w:r>
      <w:r w:rsidR="00FD1068" w:rsidRPr="00FD1068">
        <w:rPr>
          <w:position w:val="-10"/>
        </w:rPr>
        <w:object w:dxaOrig="240" w:dyaOrig="320">
          <v:shape id="_x0000_i1118" type="#_x0000_t75" style="width:12.1pt;height:16.15pt" o:ole="">
            <v:imagedata r:id="rId195" o:title=""/>
          </v:shape>
          <o:OLEObject Type="Embed" ProgID="Equation.DSMT4" ShapeID="_x0000_i1118" DrawAspect="Content" ObjectID="_1668449053" r:id="rId196"/>
        </w:object>
      </w:r>
      <w:r>
        <w:rPr>
          <w:rFonts w:ascii="宋体" w:hAnsi="宋体" w:hint="eastAsia"/>
          <w:szCs w:val="21"/>
        </w:rPr>
        <w:t>为正定二次型</w:t>
      </w:r>
      <w:r w:rsidR="00D94863">
        <w:rPr>
          <w:rFonts w:ascii="宋体" w:hAnsi="宋体" w:hint="eastAsia"/>
          <w:szCs w:val="21"/>
        </w:rPr>
        <w:t>？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D94863">
      <w:pPr>
        <w:rPr>
          <w:rFonts w:ascii="宋体" w:hAnsi="宋体"/>
          <w:szCs w:val="21"/>
        </w:rPr>
      </w:pPr>
    </w:p>
    <w:p w:rsidR="006342F7" w:rsidRDefault="006342F7" w:rsidP="0049448B">
      <w:pPr>
        <w:pStyle w:val="1"/>
      </w:pPr>
      <w:r>
        <w:rPr>
          <w:rFonts w:hint="eastAsia"/>
        </w:rPr>
        <w:t>十一、</w:t>
      </w:r>
      <w:r w:rsidR="0049448B">
        <w:rPr>
          <w:rFonts w:hint="eastAsia"/>
        </w:rPr>
        <w:t>（</w:t>
      </w:r>
      <w:r>
        <w:rPr>
          <w:rFonts w:hint="eastAsia"/>
        </w:rPr>
        <w:t>本题满分6分</w:t>
      </w:r>
      <w:r w:rsidR="0049448B">
        <w:rPr>
          <w:rFonts w:hint="eastAsia"/>
        </w:rPr>
        <w:t>）</w:t>
      </w:r>
    </w:p>
    <w:p w:rsidR="006342F7" w:rsidRDefault="006342F7" w:rsidP="0049448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试证明</w:t>
      </w:r>
      <w:r w:rsidR="00FD1068" w:rsidRPr="00025957">
        <w:rPr>
          <w:position w:val="-4"/>
        </w:rPr>
        <w:object w:dxaOrig="200" w:dyaOrig="200">
          <v:shape id="_x0000_i1119" type="#_x0000_t75" style="width:9.8pt;height:9.8pt" o:ole="">
            <v:imagedata r:id="rId197" o:title=""/>
          </v:shape>
          <o:OLEObject Type="Embed" ProgID="Equation.DSMT4" ShapeID="_x0000_i1119" DrawAspect="Content" ObjectID="_1668449054" r:id="rId198"/>
        </w:object>
      </w:r>
      <w:r>
        <w:rPr>
          <w:rFonts w:ascii="宋体" w:hAnsi="宋体" w:hint="eastAsia"/>
          <w:szCs w:val="21"/>
        </w:rPr>
        <w:t>维列向量组</w:t>
      </w:r>
      <w:r w:rsidR="00FD1068" w:rsidRPr="00FD1068">
        <w:rPr>
          <w:position w:val="-12"/>
        </w:rPr>
        <w:object w:dxaOrig="1240" w:dyaOrig="360">
          <v:shape id="_x0000_i1120" type="#_x0000_t75" style="width:62.2pt;height:17.85pt" o:ole="">
            <v:imagedata r:id="rId199" o:title=""/>
          </v:shape>
          <o:OLEObject Type="Embed" ProgID="Equation.DSMT4" ShapeID="_x0000_i1120" DrawAspect="Content" ObjectID="_1668449055" r:id="rId200"/>
        </w:object>
      </w:r>
      <w:r>
        <w:rPr>
          <w:rFonts w:ascii="宋体" w:hAnsi="宋体" w:hint="eastAsia"/>
          <w:szCs w:val="21"/>
        </w:rPr>
        <w:t>线性无关的充分必要条件是</w:t>
      </w:r>
    </w:p>
    <w:p w:rsidR="006342F7" w:rsidRDefault="00FD1068" w:rsidP="006342F7">
      <w:pPr>
        <w:jc w:val="center"/>
        <w:rPr>
          <w:rFonts w:ascii="宋体" w:hAnsi="宋体"/>
          <w:szCs w:val="21"/>
        </w:rPr>
      </w:pPr>
      <w:r w:rsidRPr="00FD1068">
        <w:rPr>
          <w:position w:val="-68"/>
        </w:rPr>
        <w:object w:dxaOrig="3280" w:dyaOrig="1480">
          <v:shape id="_x0000_i1121" type="#_x0000_t75" style="width:164.15pt;height:73.75pt" o:ole="">
            <v:imagedata r:id="rId201" o:title=""/>
          </v:shape>
          <o:OLEObject Type="Embed" ProgID="Equation.DSMT4" ShapeID="_x0000_i1121" DrawAspect="Content" ObjectID="_1668449056" r:id="rId202"/>
        </w:object>
      </w:r>
      <w:r w:rsidR="006342F7">
        <w:rPr>
          <w:rFonts w:ascii="宋体" w:hAnsi="宋体" w:hint="eastAsia"/>
          <w:szCs w:val="21"/>
        </w:rPr>
        <w:t>,</w:t>
      </w:r>
    </w:p>
    <w:p w:rsidR="006342F7" w:rsidRDefault="006342F7" w:rsidP="006342F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其中</w:t>
      </w:r>
      <w:r w:rsidR="00FD1068" w:rsidRPr="00FD1068">
        <w:rPr>
          <w:position w:val="-12"/>
        </w:rPr>
        <w:object w:dxaOrig="340" w:dyaOrig="380">
          <v:shape id="_x0000_i1122" type="#_x0000_t75" style="width:17.3pt;height:19pt" o:ole="">
            <v:imagedata r:id="rId203" o:title=""/>
          </v:shape>
          <o:OLEObject Type="Embed" ProgID="Equation.DSMT4" ShapeID="_x0000_i1122" DrawAspect="Content" ObjectID="_1668449057" r:id="rId204"/>
        </w:object>
      </w:r>
      <w:r>
        <w:rPr>
          <w:rFonts w:ascii="宋体" w:hAnsi="宋体" w:hint="eastAsia"/>
          <w:szCs w:val="21"/>
        </w:rPr>
        <w:t>表示列向量</w:t>
      </w:r>
      <w:r w:rsidR="00FD1068" w:rsidRPr="00FD1068">
        <w:rPr>
          <w:position w:val="-12"/>
        </w:rPr>
        <w:object w:dxaOrig="260" w:dyaOrig="360">
          <v:shape id="_x0000_i1123" type="#_x0000_t75" style="width:13.25pt;height:17.85pt" o:ole="">
            <v:imagedata r:id="rId205" o:title=""/>
          </v:shape>
          <o:OLEObject Type="Embed" ProgID="Equation.DSMT4" ShapeID="_x0000_i1123" DrawAspect="Content" ObjectID="_1668449058" r:id="rId206"/>
        </w:object>
      </w:r>
      <w:r>
        <w:rPr>
          <w:rFonts w:ascii="宋体" w:hAnsi="宋体" w:hint="eastAsia"/>
          <w:szCs w:val="21"/>
        </w:rPr>
        <w:t>的转置,</w:t>
      </w:r>
      <w:r w:rsidR="00FD1068" w:rsidRPr="00FD1068">
        <w:rPr>
          <w:position w:val="-8"/>
        </w:rPr>
        <w:object w:dxaOrig="1160" w:dyaOrig="300">
          <v:shape id="_x0000_i1124" type="#_x0000_t75" style="width:58.2pt;height:15pt" o:ole="">
            <v:imagedata r:id="rId207" o:title=""/>
          </v:shape>
          <o:OLEObject Type="Embed" ProgID="Equation.DSMT4" ShapeID="_x0000_i1124" DrawAspect="Content" ObjectID="_1668449059" r:id="rId208"/>
        </w:object>
      </w:r>
      <w:r>
        <w:rPr>
          <w:rFonts w:ascii="宋体" w:hAnsi="宋体" w:hint="eastAsia"/>
          <w:szCs w:val="21"/>
        </w:rPr>
        <w:t>.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49448B">
      <w:pPr>
        <w:pStyle w:val="1"/>
      </w:pPr>
      <w:r>
        <w:rPr>
          <w:rFonts w:hint="eastAsia"/>
        </w:rPr>
        <w:lastRenderedPageBreak/>
        <w:t>十二、</w:t>
      </w:r>
      <w:r w:rsidR="0049448B">
        <w:rPr>
          <w:rFonts w:hint="eastAsia"/>
        </w:rPr>
        <w:t>（</w:t>
      </w:r>
      <w:r>
        <w:rPr>
          <w:rFonts w:hint="eastAsia"/>
        </w:rPr>
        <w:t>本题满分5分</w:t>
      </w:r>
      <w:r w:rsidR="0049448B">
        <w:rPr>
          <w:rFonts w:hint="eastAsia"/>
        </w:rPr>
        <w:t>）</w:t>
      </w:r>
      <w:r w:rsidR="00571884" w:rsidRPr="00B60760">
        <w:rPr>
          <w:rStyle w:val="ae"/>
          <w:rFonts w:hint="eastAsia"/>
          <w:b w:val="0"/>
        </w:rPr>
        <w:t>【类似试卷五第十三题】</w:t>
      </w:r>
    </w:p>
    <w:p w:rsidR="006342F7" w:rsidRDefault="006342F7" w:rsidP="0049448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一汽车沿一街道行驶,需要通过三个均设有红绿信号灯的路口,每个信号灯为红或绿与其他信号灯为红或绿相互独立,且红绿两种信号显示的时间相等,以</w:t>
      </w:r>
      <w:r w:rsidR="00FD1068" w:rsidRPr="00025957">
        <w:rPr>
          <w:position w:val="-4"/>
        </w:rPr>
        <w:object w:dxaOrig="240" w:dyaOrig="260">
          <v:shape id="_x0000_i1125" type="#_x0000_t75" style="width:12.1pt;height:13.25pt" o:ole="">
            <v:imagedata r:id="rId209" o:title=""/>
          </v:shape>
          <o:OLEObject Type="Embed" ProgID="Equation.DSMT4" ShapeID="_x0000_i1125" DrawAspect="Content" ObjectID="_1668449060" r:id="rId210"/>
        </w:object>
      </w:r>
      <w:r>
        <w:rPr>
          <w:rFonts w:ascii="宋体" w:hAnsi="宋体" w:hint="eastAsia"/>
          <w:szCs w:val="21"/>
        </w:rPr>
        <w:t>表示该汽车首次遇到红灯前已通过的路口的个数.求</w:t>
      </w:r>
      <w:r w:rsidR="00FD1068" w:rsidRPr="00025957">
        <w:rPr>
          <w:position w:val="-4"/>
        </w:rPr>
        <w:object w:dxaOrig="240" w:dyaOrig="260">
          <v:shape id="_x0000_i1126" type="#_x0000_t75" style="width:12.1pt;height:13.25pt" o:ole="">
            <v:imagedata r:id="rId211" o:title=""/>
          </v:shape>
          <o:OLEObject Type="Embed" ProgID="Equation.DSMT4" ShapeID="_x0000_i1126" DrawAspect="Content" ObjectID="_1668449061" r:id="rId212"/>
        </w:object>
      </w:r>
      <w:r>
        <w:rPr>
          <w:rFonts w:ascii="宋体" w:hAnsi="宋体" w:hint="eastAsia"/>
          <w:szCs w:val="21"/>
        </w:rPr>
        <w:t>的概率分布.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49448B">
      <w:pPr>
        <w:pStyle w:val="1"/>
      </w:pPr>
      <w:r>
        <w:rPr>
          <w:rFonts w:hint="eastAsia"/>
        </w:rPr>
        <w:t>十三、</w:t>
      </w:r>
      <w:r w:rsidR="0049448B">
        <w:rPr>
          <w:rFonts w:hint="eastAsia"/>
        </w:rPr>
        <w:t>（</w:t>
      </w:r>
      <w:r>
        <w:rPr>
          <w:rFonts w:hint="eastAsia"/>
        </w:rPr>
        <w:t>本题满分6分</w:t>
      </w:r>
      <w:r w:rsidR="0049448B">
        <w:rPr>
          <w:rFonts w:hint="eastAsia"/>
        </w:rPr>
        <w:t>）</w:t>
      </w:r>
    </w:p>
    <w:p w:rsidR="006342F7" w:rsidRDefault="006342F7" w:rsidP="0049448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假设随机变量</w:t>
      </w:r>
      <w:r w:rsidR="00FD1068" w:rsidRPr="00025957">
        <w:rPr>
          <w:position w:val="-4"/>
        </w:rPr>
        <w:object w:dxaOrig="240" w:dyaOrig="260">
          <v:shape id="_x0000_i1127" type="#_x0000_t75" style="width:12.1pt;height:13.25pt" o:ole="">
            <v:imagedata r:id="rId213" o:title=""/>
          </v:shape>
          <o:OLEObject Type="Embed" ProgID="Equation.DSMT4" ShapeID="_x0000_i1127" DrawAspect="Content" ObjectID="_1668449062" r:id="rId214"/>
        </w:object>
      </w:r>
      <w:r>
        <w:rPr>
          <w:rFonts w:ascii="宋体" w:hAnsi="宋体" w:hint="eastAsia"/>
          <w:szCs w:val="21"/>
        </w:rPr>
        <w:t>和</w:t>
      </w:r>
      <w:r w:rsidR="00FD1068" w:rsidRPr="00025957">
        <w:rPr>
          <w:position w:val="-4"/>
        </w:rPr>
        <w:object w:dxaOrig="220" w:dyaOrig="260">
          <v:shape id="_x0000_i1128" type="#_x0000_t75" style="width:10.95pt;height:13.25pt" o:ole="">
            <v:imagedata r:id="rId215" o:title=""/>
          </v:shape>
          <o:OLEObject Type="Embed" ProgID="Equation.DSMT4" ShapeID="_x0000_i1128" DrawAspect="Content" ObjectID="_1668449063" r:id="rId216"/>
        </w:object>
      </w:r>
      <w:r>
        <w:rPr>
          <w:rFonts w:ascii="宋体" w:hAnsi="宋体" w:hint="eastAsia"/>
          <w:szCs w:val="21"/>
        </w:rPr>
        <w:t>在圆域</w:t>
      </w:r>
      <w:r w:rsidR="00FD1068" w:rsidRPr="00FD1068">
        <w:rPr>
          <w:position w:val="-10"/>
        </w:rPr>
        <w:object w:dxaOrig="1180" w:dyaOrig="360">
          <v:shape id="_x0000_i1129" type="#_x0000_t75" style="width:58.75pt;height:17.85pt" o:ole="">
            <v:imagedata r:id="rId217" o:title=""/>
          </v:shape>
          <o:OLEObject Type="Embed" ProgID="Equation.DSMT4" ShapeID="_x0000_i1129" DrawAspect="Content" ObjectID="_1668449064" r:id="rId218"/>
        </w:object>
      </w:r>
      <w:r>
        <w:rPr>
          <w:rFonts w:ascii="宋体" w:hAnsi="宋体" w:hint="eastAsia"/>
          <w:szCs w:val="21"/>
        </w:rPr>
        <w:t>上服从联合均匀分布.</w:t>
      </w:r>
    </w:p>
    <w:p w:rsidR="006342F7" w:rsidRDefault="006342F7" w:rsidP="0001001C">
      <w:pPr>
        <w:rPr>
          <w:rFonts w:ascii="宋体" w:hAnsi="宋体"/>
          <w:szCs w:val="21"/>
        </w:rPr>
      </w:pPr>
      <w:r w:rsidRPr="0001001C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求</w:t>
      </w:r>
      <w:r w:rsidR="00FD1068" w:rsidRPr="00025957">
        <w:rPr>
          <w:position w:val="-4"/>
        </w:rPr>
        <w:object w:dxaOrig="240" w:dyaOrig="260">
          <v:shape id="_x0000_i1130" type="#_x0000_t75" style="width:12.1pt;height:13.25pt" o:ole="">
            <v:imagedata r:id="rId219" o:title=""/>
          </v:shape>
          <o:OLEObject Type="Embed" ProgID="Equation.DSMT4" ShapeID="_x0000_i1130" DrawAspect="Content" ObjectID="_1668449065" r:id="rId220"/>
        </w:object>
      </w:r>
      <w:r>
        <w:rPr>
          <w:rFonts w:ascii="宋体" w:hAnsi="宋体" w:hint="eastAsia"/>
          <w:szCs w:val="21"/>
        </w:rPr>
        <w:t>和</w:t>
      </w:r>
      <w:r w:rsidR="00FD1068" w:rsidRPr="00025957">
        <w:rPr>
          <w:position w:val="-4"/>
        </w:rPr>
        <w:object w:dxaOrig="220" w:dyaOrig="260">
          <v:shape id="_x0000_i1131" type="#_x0000_t75" style="width:10.95pt;height:13.25pt" o:ole="">
            <v:imagedata r:id="rId221" o:title=""/>
          </v:shape>
          <o:OLEObject Type="Embed" ProgID="Equation.DSMT4" ShapeID="_x0000_i1131" DrawAspect="Content" ObjectID="_1668449066" r:id="rId222"/>
        </w:object>
      </w:r>
      <w:r>
        <w:rPr>
          <w:rFonts w:ascii="宋体" w:hAnsi="宋体" w:hint="eastAsia"/>
          <w:szCs w:val="21"/>
        </w:rPr>
        <w:t>的相关系数</w:t>
      </w:r>
      <w:r w:rsidR="00FD1068" w:rsidRPr="00FD1068">
        <w:rPr>
          <w:position w:val="-10"/>
        </w:rPr>
        <w:object w:dxaOrig="240" w:dyaOrig="260">
          <v:shape id="_x0000_i1132" type="#_x0000_t75" style="width:12.1pt;height:13.25pt" o:ole="">
            <v:imagedata r:id="rId223" o:title=""/>
          </v:shape>
          <o:OLEObject Type="Embed" ProgID="Equation.DSMT4" ShapeID="_x0000_i1132" DrawAspect="Content" ObjectID="_1668449067" r:id="rId224"/>
        </w:object>
      </w:r>
      <w:r w:rsidR="0001001C">
        <w:rPr>
          <w:rFonts w:ascii="宋体" w:hAnsi="宋体" w:hint="eastAsia"/>
          <w:szCs w:val="21"/>
        </w:rPr>
        <w:t xml:space="preserve">；    </w:t>
      </w:r>
      <w:r w:rsidRPr="0001001C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问</w:t>
      </w:r>
      <w:r w:rsidR="00FD1068" w:rsidRPr="00025957">
        <w:rPr>
          <w:position w:val="-4"/>
        </w:rPr>
        <w:object w:dxaOrig="240" w:dyaOrig="260">
          <v:shape id="_x0000_i1133" type="#_x0000_t75" style="width:12.1pt;height:13.25pt" o:ole="">
            <v:imagedata r:id="rId225" o:title=""/>
          </v:shape>
          <o:OLEObject Type="Embed" ProgID="Equation.DSMT4" ShapeID="_x0000_i1133" DrawAspect="Content" ObjectID="_1668449068" r:id="rId226"/>
        </w:object>
      </w:r>
      <w:r>
        <w:rPr>
          <w:rFonts w:ascii="宋体" w:hAnsi="宋体" w:hint="eastAsia"/>
          <w:szCs w:val="21"/>
        </w:rPr>
        <w:t>和</w:t>
      </w:r>
      <w:r w:rsidR="00FD1068" w:rsidRPr="00025957">
        <w:rPr>
          <w:position w:val="-4"/>
        </w:rPr>
        <w:object w:dxaOrig="220" w:dyaOrig="260">
          <v:shape id="_x0000_i1134" type="#_x0000_t75" style="width:10.95pt;height:13.25pt" o:ole="">
            <v:imagedata r:id="rId227" o:title=""/>
          </v:shape>
          <o:OLEObject Type="Embed" ProgID="Equation.DSMT4" ShapeID="_x0000_i1134" DrawAspect="Content" ObjectID="_1668449069" r:id="rId228"/>
        </w:object>
      </w:r>
      <w:r>
        <w:rPr>
          <w:rFonts w:ascii="宋体" w:hAnsi="宋体" w:hint="eastAsia"/>
          <w:szCs w:val="21"/>
        </w:rPr>
        <w:t>是否独立</w:t>
      </w:r>
      <w:r w:rsidR="0001001C">
        <w:rPr>
          <w:rFonts w:ascii="宋体" w:hAnsi="宋体" w:hint="eastAsia"/>
          <w:szCs w:val="21"/>
        </w:rPr>
        <w:t>？</w:t>
      </w:r>
    </w:p>
    <w:p w:rsidR="006342F7" w:rsidRDefault="006342F7" w:rsidP="00D0733D">
      <w:pPr>
        <w:rPr>
          <w:rFonts w:ascii="宋体" w:hAnsi="宋体"/>
          <w:szCs w:val="21"/>
        </w:rPr>
      </w:pPr>
    </w:p>
    <w:p w:rsidR="006342F7" w:rsidRDefault="006342F7" w:rsidP="00001DCF">
      <w:pPr>
        <w:rPr>
          <w:rFonts w:ascii="宋体" w:hAnsi="宋体"/>
          <w:szCs w:val="21"/>
        </w:rPr>
      </w:pPr>
    </w:p>
    <w:p w:rsidR="006342F7" w:rsidRDefault="006342F7" w:rsidP="0049448B">
      <w:pPr>
        <w:pStyle w:val="1"/>
      </w:pPr>
      <w:r>
        <w:rPr>
          <w:rFonts w:hint="eastAsia"/>
        </w:rPr>
        <w:t>十四、</w:t>
      </w:r>
      <w:r w:rsidR="0049448B">
        <w:rPr>
          <w:rFonts w:hint="eastAsia"/>
        </w:rPr>
        <w:t>（</w:t>
      </w:r>
      <w:r>
        <w:rPr>
          <w:rFonts w:hint="eastAsia"/>
        </w:rPr>
        <w:t>本题满分5分</w:t>
      </w:r>
      <w:r w:rsidR="0049448B">
        <w:rPr>
          <w:rFonts w:hint="eastAsia"/>
        </w:rPr>
        <w:t>）</w:t>
      </w:r>
    </w:p>
    <w:p w:rsidR="006342F7" w:rsidRDefault="006342F7" w:rsidP="006342F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设总体</w:t>
      </w:r>
      <w:r w:rsidR="00FD1068" w:rsidRPr="00025957">
        <w:rPr>
          <w:position w:val="-4"/>
        </w:rPr>
        <w:object w:dxaOrig="240" w:dyaOrig="260">
          <v:shape id="_x0000_i1135" type="#_x0000_t75" style="width:12.1pt;height:13.25pt" o:ole="">
            <v:imagedata r:id="rId229" o:title=""/>
          </v:shape>
          <o:OLEObject Type="Embed" ProgID="Equation.DSMT4" ShapeID="_x0000_i1135" DrawAspect="Content" ObjectID="_1668449070" r:id="rId230"/>
        </w:object>
      </w:r>
      <w:r>
        <w:rPr>
          <w:rFonts w:ascii="宋体" w:hAnsi="宋体" w:hint="eastAsia"/>
          <w:szCs w:val="21"/>
        </w:rPr>
        <w:t>的概率密度为</w:t>
      </w:r>
    </w:p>
    <w:p w:rsidR="006342F7" w:rsidRDefault="00FD1068" w:rsidP="006342F7">
      <w:pPr>
        <w:jc w:val="center"/>
        <w:rPr>
          <w:rFonts w:ascii="宋体" w:hAnsi="宋体"/>
          <w:szCs w:val="21"/>
        </w:rPr>
      </w:pPr>
      <w:r w:rsidRPr="00FD1068">
        <w:rPr>
          <w:position w:val="-34"/>
        </w:rPr>
        <w:object w:dxaOrig="2980" w:dyaOrig="800">
          <v:shape id="_x0000_i1136" type="#_x0000_t75" style="width:149.2pt;height:39.75pt" o:ole="">
            <v:imagedata r:id="rId231" o:title=""/>
          </v:shape>
          <o:OLEObject Type="Embed" ProgID="Equation.DSMT4" ShapeID="_x0000_i1136" DrawAspect="Content" ObjectID="_1668449071" r:id="rId232"/>
        </w:object>
      </w:r>
    </w:p>
    <w:p w:rsidR="006342F7" w:rsidRDefault="006342F7" w:rsidP="006342F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其中</w:t>
      </w:r>
      <w:r w:rsidR="00FD1068" w:rsidRPr="00FD1068">
        <w:rPr>
          <w:position w:val="-6"/>
        </w:rPr>
        <w:object w:dxaOrig="560" w:dyaOrig="279">
          <v:shape id="_x0000_i1137" type="#_x0000_t75" style="width:28.2pt;height:13.8pt" o:ole="">
            <v:imagedata r:id="rId233" o:title=""/>
          </v:shape>
          <o:OLEObject Type="Embed" ProgID="Equation.DSMT4" ShapeID="_x0000_i1137" DrawAspect="Content" ObjectID="_1668449072" r:id="rId234"/>
        </w:object>
      </w:r>
      <w:r>
        <w:rPr>
          <w:rFonts w:ascii="宋体" w:hAnsi="宋体" w:hint="eastAsia"/>
          <w:szCs w:val="21"/>
        </w:rPr>
        <w:t>是未知参数,</w:t>
      </w:r>
      <w:r w:rsidR="00FD1068" w:rsidRPr="00FD1068">
        <w:rPr>
          <w:position w:val="-6"/>
        </w:rPr>
        <w:object w:dxaOrig="540" w:dyaOrig="279">
          <v:shape id="_x0000_i1138" type="#_x0000_t75" style="width:27.05pt;height:13.8pt" o:ole="">
            <v:imagedata r:id="rId235" o:title=""/>
          </v:shape>
          <o:OLEObject Type="Embed" ProgID="Equation.DSMT4" ShapeID="_x0000_i1138" DrawAspect="Content" ObjectID="_1668449073" r:id="rId236"/>
        </w:object>
      </w:r>
      <w:r>
        <w:rPr>
          <w:rFonts w:ascii="宋体" w:hAnsi="宋体" w:hint="eastAsia"/>
          <w:szCs w:val="21"/>
        </w:rPr>
        <w:t>是已知常数.试根据来自总体</w:t>
      </w:r>
      <w:r w:rsidR="00FD1068" w:rsidRPr="00025957">
        <w:rPr>
          <w:position w:val="-4"/>
        </w:rPr>
        <w:object w:dxaOrig="240" w:dyaOrig="260">
          <v:shape id="_x0000_i1139" type="#_x0000_t75" style="width:12.1pt;height:13.25pt" o:ole="">
            <v:imagedata r:id="rId237" o:title=""/>
          </v:shape>
          <o:OLEObject Type="Embed" ProgID="Equation.DSMT4" ShapeID="_x0000_i1139" DrawAspect="Content" ObjectID="_1668449074" r:id="rId238"/>
        </w:object>
      </w:r>
      <w:r>
        <w:rPr>
          <w:rFonts w:ascii="宋体" w:hAnsi="宋体" w:hint="eastAsia"/>
          <w:szCs w:val="21"/>
        </w:rPr>
        <w:t>的简单随机样本</w:t>
      </w:r>
      <w:r w:rsidR="00FD1068" w:rsidRPr="00FD1068">
        <w:rPr>
          <w:position w:val="-12"/>
        </w:rPr>
        <w:object w:dxaOrig="1160" w:dyaOrig="360">
          <v:shape id="_x0000_i1140" type="#_x0000_t75" style="width:58.2pt;height:17.85pt" o:ole="">
            <v:imagedata r:id="rId239" o:title=""/>
          </v:shape>
          <o:OLEObject Type="Embed" ProgID="Equation.DSMT4" ShapeID="_x0000_i1140" DrawAspect="Content" ObjectID="_1668449075" r:id="rId240"/>
        </w:object>
      </w:r>
      <w:r>
        <w:rPr>
          <w:rFonts w:ascii="宋体" w:hAnsi="宋体" w:hint="eastAsia"/>
          <w:szCs w:val="21"/>
        </w:rPr>
        <w:t>,求</w:t>
      </w:r>
      <w:r w:rsidR="00FD1068" w:rsidRPr="00FD1068">
        <w:rPr>
          <w:position w:val="-6"/>
        </w:rPr>
        <w:object w:dxaOrig="220" w:dyaOrig="279">
          <v:shape id="_x0000_i1141" type="#_x0000_t75" style="width:10.95pt;height:13.8pt" o:ole="">
            <v:imagedata r:id="rId241" o:title=""/>
          </v:shape>
          <o:OLEObject Type="Embed" ProgID="Equation.DSMT4" ShapeID="_x0000_i1141" DrawAspect="Content" ObjectID="_1668449076" r:id="rId242"/>
        </w:object>
      </w:r>
      <w:r>
        <w:rPr>
          <w:rFonts w:ascii="宋体" w:hAnsi="宋体" w:hint="eastAsia"/>
          <w:szCs w:val="21"/>
        </w:rPr>
        <w:t>的最大似然估计量</w:t>
      </w:r>
      <w:r w:rsidR="00FD1068" w:rsidRPr="00FD1068">
        <w:rPr>
          <w:position w:val="-6"/>
        </w:rPr>
        <w:object w:dxaOrig="220" w:dyaOrig="340">
          <v:shape id="_x0000_i1142" type="#_x0000_t75" style="width:10.95pt;height:17.3pt" o:ole="">
            <v:imagedata r:id="rId243" o:title=""/>
          </v:shape>
          <o:OLEObject Type="Embed" ProgID="Equation.DSMT4" ShapeID="_x0000_i1142" DrawAspect="Content" ObjectID="_1668449077" r:id="rId244"/>
        </w:object>
      </w:r>
      <w:r>
        <w:rPr>
          <w:rFonts w:ascii="宋体" w:hAnsi="宋体" w:hint="eastAsia"/>
          <w:szCs w:val="21"/>
        </w:rPr>
        <w:t>.</w:t>
      </w:r>
    </w:p>
    <w:p w:rsidR="006342F7" w:rsidRDefault="006342F7" w:rsidP="006342F7">
      <w:pPr>
        <w:shd w:val="clear" w:color="auto" w:fill="FFFFFF"/>
      </w:pPr>
    </w:p>
    <w:p w:rsidR="006342F7" w:rsidRPr="006342F7" w:rsidRDefault="006342F7" w:rsidP="00CA00AF"/>
    <w:sectPr w:rsidR="006342F7" w:rsidRPr="006342F7" w:rsidSect="00223006">
      <w:headerReference w:type="even" r:id="rId245"/>
      <w:footerReference w:type="even" r:id="rId246"/>
      <w:footerReference w:type="default" r:id="rId247"/>
      <w:headerReference w:type="first" r:id="rId24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6055" w:rsidRDefault="00C06055">
      <w:r>
        <w:separator/>
      </w:r>
    </w:p>
  </w:endnote>
  <w:endnote w:type="continuationSeparator" w:id="0">
    <w:p w:rsidR="00C06055" w:rsidRDefault="00C060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2E6C98" w:rsidRDefault="00F27DEA" w:rsidP="00D80857">
        <w:pPr>
          <w:pStyle w:val="a4"/>
          <w:ind w:right="360" w:firstLine="360"/>
        </w:pPr>
        <w:r w:rsidRPr="00F27DEA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2E6C98" w:rsidRDefault="00F27DEA">
                    <w:pPr>
                      <w:jc w:val="center"/>
                      <w:rPr>
                        <w:color w:val="5B9BD5" w:themeColor="accent1"/>
                      </w:rPr>
                    </w:pPr>
                    <w:r w:rsidRPr="00F27DEA">
                      <w:fldChar w:fldCharType="begin"/>
                    </w:r>
                    <w:r w:rsidR="002E6C98">
                      <w:instrText>PAGE    \* MERGEFORMAT</w:instrText>
                    </w:r>
                    <w:r w:rsidRPr="00F27DEA">
                      <w:fldChar w:fldCharType="separate"/>
                    </w:r>
                    <w:r w:rsidR="002E6C98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6C98" w:rsidRPr="003C7E48" w:rsidRDefault="002E6C98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1991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7A273A" w:rsidRPr="007A273A">
        <w:rPr>
          <w:noProof/>
          <w:lang w:val="zh-CN"/>
        </w:rPr>
        <w:t>4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6055" w:rsidRDefault="00C06055">
      <w:r>
        <w:separator/>
      </w:r>
    </w:p>
  </w:footnote>
  <w:footnote w:type="continuationSeparator" w:id="0">
    <w:p w:rsidR="00C06055" w:rsidRDefault="00C0605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6C98" w:rsidRPr="006E3539" w:rsidRDefault="002E6C98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6C98" w:rsidRDefault="00F27DE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5pt;height:11.5pt" o:bullet="t">
        <v:imagedata r:id="rId1" o:title="msoA"/>
      </v:shape>
    </w:pict>
  </w:numPicBullet>
  <w:numPicBullet w:numPicBulletId="1">
    <w:pict>
      <v:shape id="_x0000_i1033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6D220B1D"/>
    <w:multiLevelType w:val="hybridMultilevel"/>
    <w:tmpl w:val="1C1CE0DE"/>
    <w:lvl w:ilvl="0" w:tplc="04090011">
      <w:start w:val="1"/>
      <w:numFmt w:val="decimal"/>
      <w:lvlText w:val="%1)"/>
      <w:lvlJc w:val="left"/>
      <w:pPr>
        <w:tabs>
          <w:tab w:val="num" w:pos="1138"/>
        </w:tabs>
        <w:ind w:left="1138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558"/>
        </w:tabs>
        <w:ind w:left="155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78"/>
        </w:tabs>
        <w:ind w:left="197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8"/>
        </w:tabs>
        <w:ind w:left="239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18"/>
        </w:tabs>
        <w:ind w:left="281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38"/>
        </w:tabs>
        <w:ind w:left="323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58"/>
        </w:tabs>
        <w:ind w:left="365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78"/>
        </w:tabs>
        <w:ind w:left="407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98"/>
        </w:tabs>
        <w:ind w:left="4498" w:hanging="420"/>
      </w:pPr>
    </w:lvl>
  </w:abstractNum>
  <w:abstractNum w:abstractNumId="28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2"/>
  </w:num>
  <w:num w:numId="6">
    <w:abstractNumId w:val="12"/>
  </w:num>
  <w:num w:numId="7">
    <w:abstractNumId w:val="29"/>
  </w:num>
  <w:num w:numId="8">
    <w:abstractNumId w:val="31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30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 w:numId="33">
    <w:abstractNumId w:val="27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150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1DCF"/>
    <w:rsid w:val="00010017"/>
    <w:rsid w:val="0001001C"/>
    <w:rsid w:val="00013F95"/>
    <w:rsid w:val="0001411E"/>
    <w:rsid w:val="00024384"/>
    <w:rsid w:val="00042111"/>
    <w:rsid w:val="00046DD7"/>
    <w:rsid w:val="00061C54"/>
    <w:rsid w:val="0008538A"/>
    <w:rsid w:val="00092FB9"/>
    <w:rsid w:val="000977C3"/>
    <w:rsid w:val="000A1C65"/>
    <w:rsid w:val="000A777C"/>
    <w:rsid w:val="000B1535"/>
    <w:rsid w:val="000B59AC"/>
    <w:rsid w:val="000C4716"/>
    <w:rsid w:val="000D72EC"/>
    <w:rsid w:val="000E1FB2"/>
    <w:rsid w:val="000E39F7"/>
    <w:rsid w:val="000E4C29"/>
    <w:rsid w:val="000E4EBC"/>
    <w:rsid w:val="000F21D7"/>
    <w:rsid w:val="00102A56"/>
    <w:rsid w:val="00104F63"/>
    <w:rsid w:val="0011658A"/>
    <w:rsid w:val="00131090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39D0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4796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0F12"/>
    <w:rsid w:val="002D5E37"/>
    <w:rsid w:val="002E3334"/>
    <w:rsid w:val="002E369F"/>
    <w:rsid w:val="002E601D"/>
    <w:rsid w:val="002E686D"/>
    <w:rsid w:val="002E6C98"/>
    <w:rsid w:val="002E7029"/>
    <w:rsid w:val="00300AB8"/>
    <w:rsid w:val="00300CDB"/>
    <w:rsid w:val="00305B24"/>
    <w:rsid w:val="00313DA5"/>
    <w:rsid w:val="003175E7"/>
    <w:rsid w:val="0032739C"/>
    <w:rsid w:val="00330B11"/>
    <w:rsid w:val="00350240"/>
    <w:rsid w:val="00352262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22A4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2E53"/>
    <w:rsid w:val="004439B9"/>
    <w:rsid w:val="00443B1B"/>
    <w:rsid w:val="00447ED8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448B"/>
    <w:rsid w:val="004966D7"/>
    <w:rsid w:val="004A1C29"/>
    <w:rsid w:val="004A289D"/>
    <w:rsid w:val="004A2EEB"/>
    <w:rsid w:val="004A531D"/>
    <w:rsid w:val="004A759A"/>
    <w:rsid w:val="004B1BB4"/>
    <w:rsid w:val="004B2454"/>
    <w:rsid w:val="004B2C68"/>
    <w:rsid w:val="004B5230"/>
    <w:rsid w:val="004C34E1"/>
    <w:rsid w:val="004C4D06"/>
    <w:rsid w:val="004D6BFA"/>
    <w:rsid w:val="004E0721"/>
    <w:rsid w:val="004F28F5"/>
    <w:rsid w:val="004F30D2"/>
    <w:rsid w:val="004F48C0"/>
    <w:rsid w:val="004F70FB"/>
    <w:rsid w:val="005015B1"/>
    <w:rsid w:val="00501915"/>
    <w:rsid w:val="00510145"/>
    <w:rsid w:val="0051041B"/>
    <w:rsid w:val="00510C73"/>
    <w:rsid w:val="00512891"/>
    <w:rsid w:val="00515691"/>
    <w:rsid w:val="00515934"/>
    <w:rsid w:val="005210F0"/>
    <w:rsid w:val="005307B7"/>
    <w:rsid w:val="00535496"/>
    <w:rsid w:val="00535CEE"/>
    <w:rsid w:val="0053617D"/>
    <w:rsid w:val="005410A0"/>
    <w:rsid w:val="005426F1"/>
    <w:rsid w:val="0054309E"/>
    <w:rsid w:val="00545042"/>
    <w:rsid w:val="005470AA"/>
    <w:rsid w:val="00547391"/>
    <w:rsid w:val="0055345C"/>
    <w:rsid w:val="00564899"/>
    <w:rsid w:val="00564E2A"/>
    <w:rsid w:val="0057039B"/>
    <w:rsid w:val="00571884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B9F"/>
    <w:rsid w:val="005B5F92"/>
    <w:rsid w:val="005C1225"/>
    <w:rsid w:val="005C7882"/>
    <w:rsid w:val="005D00B5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5593"/>
    <w:rsid w:val="00607032"/>
    <w:rsid w:val="00621CB0"/>
    <w:rsid w:val="0062364E"/>
    <w:rsid w:val="00627699"/>
    <w:rsid w:val="006330A9"/>
    <w:rsid w:val="006342F7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97DEC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364F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6AA5"/>
    <w:rsid w:val="00751408"/>
    <w:rsid w:val="007650D4"/>
    <w:rsid w:val="00775264"/>
    <w:rsid w:val="00776FFA"/>
    <w:rsid w:val="007812A1"/>
    <w:rsid w:val="007827DE"/>
    <w:rsid w:val="00784A7F"/>
    <w:rsid w:val="007873BA"/>
    <w:rsid w:val="00791237"/>
    <w:rsid w:val="00792147"/>
    <w:rsid w:val="007929EA"/>
    <w:rsid w:val="0079635A"/>
    <w:rsid w:val="007A0DBA"/>
    <w:rsid w:val="007A0DD3"/>
    <w:rsid w:val="007A273A"/>
    <w:rsid w:val="007A3165"/>
    <w:rsid w:val="007A6AFA"/>
    <w:rsid w:val="007A769D"/>
    <w:rsid w:val="007B14F1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C684B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49AD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57CC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2DED"/>
    <w:rsid w:val="00983C72"/>
    <w:rsid w:val="009864C8"/>
    <w:rsid w:val="00987D67"/>
    <w:rsid w:val="00993B07"/>
    <w:rsid w:val="009A1B8B"/>
    <w:rsid w:val="009A30E3"/>
    <w:rsid w:val="009A3CED"/>
    <w:rsid w:val="009C249D"/>
    <w:rsid w:val="009E654A"/>
    <w:rsid w:val="009E7CE6"/>
    <w:rsid w:val="009F0565"/>
    <w:rsid w:val="009F5ABB"/>
    <w:rsid w:val="009F674E"/>
    <w:rsid w:val="009F78FF"/>
    <w:rsid w:val="00A00F5F"/>
    <w:rsid w:val="00A017E4"/>
    <w:rsid w:val="00A0321E"/>
    <w:rsid w:val="00A077DB"/>
    <w:rsid w:val="00A0799C"/>
    <w:rsid w:val="00A11A7C"/>
    <w:rsid w:val="00A11F19"/>
    <w:rsid w:val="00A17338"/>
    <w:rsid w:val="00A31A07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A7C0C"/>
    <w:rsid w:val="00AB2455"/>
    <w:rsid w:val="00AB3589"/>
    <w:rsid w:val="00AB79F7"/>
    <w:rsid w:val="00AC0A1C"/>
    <w:rsid w:val="00AC0FC7"/>
    <w:rsid w:val="00AE090D"/>
    <w:rsid w:val="00AE114B"/>
    <w:rsid w:val="00AE4957"/>
    <w:rsid w:val="00AE4BA9"/>
    <w:rsid w:val="00AE7C7B"/>
    <w:rsid w:val="00AF0BCA"/>
    <w:rsid w:val="00AF21D6"/>
    <w:rsid w:val="00AF3D50"/>
    <w:rsid w:val="00AF5193"/>
    <w:rsid w:val="00AF6F30"/>
    <w:rsid w:val="00B01255"/>
    <w:rsid w:val="00B120CD"/>
    <w:rsid w:val="00B123D0"/>
    <w:rsid w:val="00B136E3"/>
    <w:rsid w:val="00B1793C"/>
    <w:rsid w:val="00B26BCF"/>
    <w:rsid w:val="00B31EBE"/>
    <w:rsid w:val="00B35149"/>
    <w:rsid w:val="00B37E50"/>
    <w:rsid w:val="00B40820"/>
    <w:rsid w:val="00B4208B"/>
    <w:rsid w:val="00B45962"/>
    <w:rsid w:val="00B478DA"/>
    <w:rsid w:val="00B50D26"/>
    <w:rsid w:val="00B5180D"/>
    <w:rsid w:val="00B53608"/>
    <w:rsid w:val="00B60760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65FC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05A4F"/>
    <w:rsid w:val="00C06055"/>
    <w:rsid w:val="00C1243C"/>
    <w:rsid w:val="00C16810"/>
    <w:rsid w:val="00C20153"/>
    <w:rsid w:val="00C23D09"/>
    <w:rsid w:val="00C26697"/>
    <w:rsid w:val="00C2790C"/>
    <w:rsid w:val="00C33F6E"/>
    <w:rsid w:val="00C35148"/>
    <w:rsid w:val="00C353BE"/>
    <w:rsid w:val="00C35ECF"/>
    <w:rsid w:val="00C43C2C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5163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733D"/>
    <w:rsid w:val="00D133EF"/>
    <w:rsid w:val="00D21403"/>
    <w:rsid w:val="00D24B15"/>
    <w:rsid w:val="00D252EA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0C0D"/>
    <w:rsid w:val="00D94863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3C4"/>
    <w:rsid w:val="00E20B0F"/>
    <w:rsid w:val="00E227F2"/>
    <w:rsid w:val="00E3772F"/>
    <w:rsid w:val="00E37A4C"/>
    <w:rsid w:val="00E4159C"/>
    <w:rsid w:val="00E45FD6"/>
    <w:rsid w:val="00E463FD"/>
    <w:rsid w:val="00E46F31"/>
    <w:rsid w:val="00E62A3E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19C6"/>
    <w:rsid w:val="00F02128"/>
    <w:rsid w:val="00F13C0A"/>
    <w:rsid w:val="00F14087"/>
    <w:rsid w:val="00F17A9C"/>
    <w:rsid w:val="00F20106"/>
    <w:rsid w:val="00F27DEA"/>
    <w:rsid w:val="00F313EB"/>
    <w:rsid w:val="00F315DF"/>
    <w:rsid w:val="00F34BEA"/>
    <w:rsid w:val="00F35DBB"/>
    <w:rsid w:val="00F36B90"/>
    <w:rsid w:val="00F41964"/>
    <w:rsid w:val="00F41CC8"/>
    <w:rsid w:val="00F46D05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4508"/>
    <w:rsid w:val="00F9555A"/>
    <w:rsid w:val="00F95A31"/>
    <w:rsid w:val="00FA2716"/>
    <w:rsid w:val="00FA277F"/>
    <w:rsid w:val="00FA5A5A"/>
    <w:rsid w:val="00FB53A3"/>
    <w:rsid w:val="00FB56ED"/>
    <w:rsid w:val="00FC0894"/>
    <w:rsid w:val="00FC1D5F"/>
    <w:rsid w:val="00FC3C99"/>
    <w:rsid w:val="00FC66DC"/>
    <w:rsid w:val="00FD1068"/>
    <w:rsid w:val="00FD1A4B"/>
    <w:rsid w:val="00FD49D7"/>
    <w:rsid w:val="00FE10BE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7A273A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7A273A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footer" Target="footer2.xml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header" Target="header2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oleObject" Target="embeddings/oleObject11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fontTable" Target="fontTable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theme" Target="theme/theme1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header" Target="header1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1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footer" Target="footer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7B6E16-9500-43BE-AFE2-12BA59A83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4</Pages>
  <Words>662</Words>
  <Characters>3779</Characters>
  <Application>Microsoft Office Word</Application>
  <DocSecurity>0</DocSecurity>
  <Lines>31</Lines>
  <Paragraphs>8</Paragraphs>
  <ScaleCrop>false</ScaleCrop>
  <Company>微软中国</Company>
  <LinksUpToDate>false</LinksUpToDate>
  <CharactersWithSpaces>4433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121</cp:revision>
  <cp:lastPrinted>2011-09-06T10:51:00Z</cp:lastPrinted>
  <dcterms:created xsi:type="dcterms:W3CDTF">2020-11-13T07:23:00Z</dcterms:created>
  <dcterms:modified xsi:type="dcterms:W3CDTF">2020-12-02T13:09:00Z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