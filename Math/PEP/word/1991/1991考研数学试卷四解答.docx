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442E53" w:rsidRDefault="00B02DCE" w:rsidP="00442E53">
      <w:pPr>
        <w:pStyle w:val="af"/>
      </w:pPr>
      <w:hyperlink r:id="rId8" w:history="1">
        <w:r w:rsidR="00442E53" w:rsidRPr="00442E53">
          <w:rPr>
            <w:rStyle w:val="a7"/>
            <w:rFonts w:hint="eastAsia"/>
            <w:color w:val="C00000"/>
          </w:rPr>
          <w:t>1991</w:t>
        </w:r>
        <w:r w:rsidR="00CA00AF" w:rsidRPr="00442E53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42E53">
          <w:rPr>
            <w:rStyle w:val="a7"/>
            <w:rFonts w:hint="eastAsia"/>
            <w:color w:val="C00000"/>
          </w:rPr>
          <w:t>卷</w:t>
        </w:r>
        <w:r w:rsidR="00784A7F">
          <w:rPr>
            <w:rStyle w:val="a7"/>
            <w:rFonts w:hint="eastAsia"/>
            <w:color w:val="C00000"/>
          </w:rPr>
          <w:t>四</w:t>
        </w:r>
        <w:r w:rsidR="003C7E48" w:rsidRPr="00442E53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6342F7" w:rsidRDefault="006342F7" w:rsidP="00FB53A3">
      <w:pPr>
        <w:pStyle w:val="1"/>
      </w:pPr>
      <w:r>
        <w:rPr>
          <w:rFonts w:hint="eastAsia"/>
        </w:rPr>
        <w:t>一、填空题</w:t>
      </w:r>
      <w:r w:rsidR="00131090">
        <w:rPr>
          <w:rFonts w:hint="eastAsia"/>
        </w:rPr>
        <w:t>（本题</w:t>
      </w:r>
      <w:r>
        <w:rPr>
          <w:rFonts w:hint="eastAsia"/>
        </w:rPr>
        <w:t>满分15分</w:t>
      </w:r>
      <w:r w:rsidR="00FB53A3">
        <w:rPr>
          <w:rFonts w:hint="eastAsia"/>
        </w:rPr>
        <w:t>，</w:t>
      </w:r>
      <w:r>
        <w:rPr>
          <w:rFonts w:hint="eastAsia"/>
        </w:rPr>
        <w:t>每小题3分</w:t>
      </w:r>
      <w:r w:rsidR="00131090">
        <w:rPr>
          <w:rFonts w:hint="eastAsia"/>
        </w:rPr>
        <w:t>）</w:t>
      </w:r>
    </w:p>
    <w:p w:rsidR="006342F7" w:rsidRDefault="006342F7" w:rsidP="006342F7">
      <w:pPr>
        <w:rPr>
          <w:rFonts w:ascii="宋体" w:hAnsi="宋体"/>
          <w:b/>
          <w:szCs w:val="21"/>
        </w:rPr>
      </w:pPr>
    </w:p>
    <w:p w:rsidR="006342F7" w:rsidRDefault="006342F7" w:rsidP="006342F7">
      <w:pPr>
        <w:rPr>
          <w:rFonts w:ascii="宋体" w:hAnsi="宋体"/>
          <w:b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设</w:t>
      </w:r>
      <w:r w:rsidR="00FD1068" w:rsidRPr="00FD1068">
        <w:rPr>
          <w:position w:val="-6"/>
        </w:rPr>
        <w:object w:dxaOrig="980" w:dyaOrig="320">
          <v:shape id="_x0000_i1027" type="#_x0000_t75" style="width:48.85pt;height:16.3pt" o:ole="">
            <v:imagedata r:id="rId9" o:title=""/>
          </v:shape>
          <o:OLEObject Type="Embed" ProgID="Equation.DSMT4" ShapeID="_x0000_i1027" DrawAspect="Content" ObjectID="_1669793727" r:id="rId10"/>
        </w:object>
      </w:r>
      <w:r w:rsidR="008D57CC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则</w:t>
      </w:r>
      <w:r w:rsidR="00FD1068" w:rsidRPr="00FD1068">
        <w:rPr>
          <w:position w:val="-6"/>
        </w:rPr>
        <w:object w:dxaOrig="499" w:dyaOrig="279">
          <v:shape id="_x0000_i1028" type="#_x0000_t75" style="width:24.4pt;height:13.75pt" o:ole="">
            <v:imagedata r:id="rId11" o:title=""/>
          </v:shape>
          <o:OLEObject Type="Embed" ProgID="Equation.DSMT4" ShapeID="_x0000_i1028" DrawAspect="Content" ObjectID="_1669793728" r:id="rId12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Pr="00F41025" w:rsidRDefault="008D57CC" w:rsidP="006342F7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="00697DEC" w:rsidRPr="00697DEC">
        <w:rPr>
          <w:rFonts w:hint="eastAsia"/>
        </w:rPr>
        <w:t xml:space="preserve"> </w:t>
      </w:r>
      <w:r w:rsidR="00697DEC">
        <w:rPr>
          <w:rFonts w:ascii="宋体" w:hAnsi="宋体" w:hint="eastAsia"/>
          <w:szCs w:val="21"/>
        </w:rPr>
        <w:t>由</w:t>
      </w:r>
      <w:r w:rsidR="006342F7" w:rsidRPr="00F41025">
        <w:rPr>
          <w:rFonts w:ascii="宋体" w:hAnsi="宋体" w:hint="eastAsia"/>
          <w:szCs w:val="21"/>
        </w:rPr>
        <w:t>全微分形式不变性和微分四则运算法则</w:t>
      </w:r>
      <w:r w:rsidR="00697DEC">
        <w:rPr>
          <w:rFonts w:hint="eastAsia"/>
        </w:rPr>
        <w:t>，有</w:t>
      </w:r>
    </w:p>
    <w:p w:rsidR="006342F7" w:rsidRPr="00F41025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36"/>
        </w:rPr>
        <w:object w:dxaOrig="6300" w:dyaOrig="840">
          <v:shape id="_x0000_i1029" type="#_x0000_t75" style="width:314.9pt;height:41.95pt" o:ole="">
            <v:imagedata r:id="rId13" o:title=""/>
          </v:shape>
          <o:OLEObject Type="Embed" ProgID="Equation.DSMT4" ShapeID="_x0000_i1029" DrawAspect="Content" ObjectID="_1669793729" r:id="rId14"/>
        </w:object>
      </w:r>
      <w:r w:rsidR="006342F7">
        <w:rPr>
          <w:rFonts w:ascii="宋体" w:hAnsi="宋体" w:hint="eastAsia"/>
          <w:szCs w:val="21"/>
        </w:rPr>
        <w:t>.</w:t>
      </w: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设曲线</w:t>
      </w:r>
      <w:r w:rsidR="00FD1068" w:rsidRPr="00FD1068">
        <w:rPr>
          <w:position w:val="-10"/>
        </w:rPr>
        <w:object w:dxaOrig="1440" w:dyaOrig="360">
          <v:shape id="_x0000_i1030" type="#_x0000_t75" style="width:1in;height:17.55pt" o:ole="">
            <v:imagedata r:id="rId15" o:title=""/>
          </v:shape>
          <o:OLEObject Type="Embed" ProgID="Equation.DSMT4" ShapeID="_x0000_i1030" DrawAspect="Content" ObjectID="_1669793730" r:id="rId16"/>
        </w:object>
      </w:r>
      <w:r>
        <w:rPr>
          <w:rFonts w:ascii="宋体" w:hAnsi="宋体" w:hint="eastAsia"/>
          <w:szCs w:val="21"/>
        </w:rPr>
        <w:t>与</w:t>
      </w:r>
      <w:r w:rsidR="00FD1068" w:rsidRPr="00FD1068">
        <w:rPr>
          <w:position w:val="-10"/>
        </w:rPr>
        <w:object w:dxaOrig="1400" w:dyaOrig="360">
          <v:shape id="_x0000_i1031" type="#_x0000_t75" style="width:70.1pt;height:17.55pt" o:ole="">
            <v:imagedata r:id="rId17" o:title=""/>
          </v:shape>
          <o:OLEObject Type="Embed" ProgID="Equation.DSMT4" ShapeID="_x0000_i1031" DrawAspect="Content" ObjectID="_1669793731" r:id="rId18"/>
        </w:object>
      </w:r>
      <w:r>
        <w:rPr>
          <w:rFonts w:ascii="宋体" w:hAnsi="宋体" w:hint="eastAsia"/>
          <w:szCs w:val="21"/>
        </w:rPr>
        <w:t>都通过点</w:t>
      </w:r>
      <w:r w:rsidR="00FD1068" w:rsidRPr="00FD1068">
        <w:rPr>
          <w:position w:val="-14"/>
        </w:rPr>
        <w:object w:dxaOrig="720" w:dyaOrig="400">
          <v:shape id="_x0000_i1032" type="#_x0000_t75" style="width:36.3pt;height:20.65pt" o:ole="">
            <v:imagedata r:id="rId19" o:title=""/>
          </v:shape>
          <o:OLEObject Type="Embed" ProgID="Equation.DSMT4" ShapeID="_x0000_i1032" DrawAspect="Content" ObjectID="_1669793732" r:id="rId20"/>
        </w:object>
      </w:r>
      <w:r w:rsidR="002D5E37">
        <w:rPr>
          <w:rFonts w:hint="eastAsia"/>
        </w:rPr>
        <w:t>，</w:t>
      </w:r>
      <w:r>
        <w:rPr>
          <w:rFonts w:ascii="宋体" w:hAnsi="宋体" w:hint="eastAsia"/>
          <w:szCs w:val="21"/>
        </w:rPr>
        <w:t>且在点</w:t>
      </w:r>
      <w:r w:rsidR="00FD1068" w:rsidRPr="00FD1068">
        <w:rPr>
          <w:position w:val="-14"/>
        </w:rPr>
        <w:object w:dxaOrig="720" w:dyaOrig="400">
          <v:shape id="_x0000_i1033" type="#_x0000_t75" style="width:36.3pt;height:20.65pt" o:ole="">
            <v:imagedata r:id="rId21" o:title=""/>
          </v:shape>
          <o:OLEObject Type="Embed" ProgID="Equation.DSMT4" ShapeID="_x0000_i1033" DrawAspect="Content" ObjectID="_1669793733" r:id="rId22"/>
        </w:object>
      </w:r>
      <w:r>
        <w:rPr>
          <w:rFonts w:ascii="宋体" w:hAnsi="宋体" w:hint="eastAsia"/>
          <w:szCs w:val="21"/>
        </w:rPr>
        <w:t>有公共切线</w:t>
      </w:r>
      <w:r w:rsidR="002D5E37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则</w:t>
      </w:r>
      <w:r w:rsidR="00FD1068" w:rsidRPr="00FD1068">
        <w:rPr>
          <w:position w:val="-6"/>
        </w:rPr>
        <w:object w:dxaOrig="380" w:dyaOrig="220">
          <v:shape id="_x0000_i1034" type="#_x0000_t75" style="width:18.8pt;height:10.65pt" o:ole="">
            <v:imagedata r:id="rId23" o:title=""/>
          </v:shape>
          <o:OLEObject Type="Embed" ProgID="Equation.DSMT4" ShapeID="_x0000_i1034" DrawAspect="Content" ObjectID="_1669793734" r:id="rId24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_______,</w:t>
      </w:r>
      <w:r w:rsidR="00FD1068" w:rsidRPr="00FD1068">
        <w:rPr>
          <w:position w:val="-6"/>
        </w:rPr>
        <w:object w:dxaOrig="380" w:dyaOrig="279">
          <v:shape id="_x0000_i1035" type="#_x0000_t75" style="width:18.8pt;height:13.75pt" o:ole="">
            <v:imagedata r:id="rId25" o:title=""/>
          </v:shape>
          <o:OLEObject Type="Embed" ProgID="Equation.DSMT4" ShapeID="_x0000_i1035" DrawAspect="Content" ObjectID="_1669793735" r:id="rId26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_______,</w:t>
      </w:r>
      <w:r w:rsidR="00FD1068" w:rsidRPr="00FD1068">
        <w:rPr>
          <w:position w:val="-6"/>
        </w:rPr>
        <w:object w:dxaOrig="360" w:dyaOrig="220">
          <v:shape id="_x0000_i1036" type="#_x0000_t75" style="width:17.55pt;height:10.65pt" o:ole="">
            <v:imagedata r:id="rId27" o:title=""/>
          </v:shape>
          <o:OLEObject Type="Embed" ProgID="Equation.DSMT4" ShapeID="_x0000_i1036" DrawAspect="Content" ObjectID="_1669793736" r:id="rId28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Pr="00F41025" w:rsidRDefault="008D57CC" w:rsidP="002D5E37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="002D5E37" w:rsidRPr="002D5E37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由于曲线</w:t>
      </w:r>
      <w:r w:rsidR="00FD1068" w:rsidRPr="00FD1068">
        <w:rPr>
          <w:position w:val="-14"/>
        </w:rPr>
        <w:object w:dxaOrig="560" w:dyaOrig="400">
          <v:shape id="_x0000_i1037" type="#_x0000_t75" style="width:28.8pt;height:20.65pt" o:ole="">
            <v:imagedata r:id="rId29" o:title=""/>
          </v:shape>
          <o:OLEObject Type="Embed" ProgID="Equation.DSMT4" ShapeID="_x0000_i1037" DrawAspect="Content" ObjectID="_1669793737" r:id="rId30"/>
        </w:object>
      </w:r>
      <w:r w:rsidR="006342F7" w:rsidRPr="00F41025">
        <w:rPr>
          <w:rFonts w:ascii="宋体" w:hAnsi="宋体" w:hint="eastAsia"/>
          <w:szCs w:val="21"/>
        </w:rPr>
        <w:t>与</w:t>
      </w:r>
      <w:r w:rsidR="00FD1068" w:rsidRPr="00FD1068">
        <w:rPr>
          <w:position w:val="-14"/>
        </w:rPr>
        <w:object w:dxaOrig="560" w:dyaOrig="400">
          <v:shape id="_x0000_i1038" type="#_x0000_t75" style="width:28.8pt;height:20.65pt" o:ole="">
            <v:imagedata r:id="rId31" o:title=""/>
          </v:shape>
          <o:OLEObject Type="Embed" ProgID="Equation.DSMT4" ShapeID="_x0000_i1038" DrawAspect="Content" ObjectID="_1669793738" r:id="rId32"/>
        </w:object>
      </w:r>
      <w:r w:rsidR="006342F7" w:rsidRPr="00F41025">
        <w:rPr>
          <w:rFonts w:ascii="宋体" w:hAnsi="宋体" w:hint="eastAsia"/>
          <w:szCs w:val="21"/>
        </w:rPr>
        <w:t>都通过点</w:t>
      </w:r>
      <w:r w:rsidR="00FD1068" w:rsidRPr="00FD1068">
        <w:rPr>
          <w:position w:val="-14"/>
        </w:rPr>
        <w:object w:dxaOrig="720" w:dyaOrig="400">
          <v:shape id="_x0000_i1039" type="#_x0000_t75" style="width:36.3pt;height:20.65pt" o:ole="">
            <v:imagedata r:id="rId33" o:title=""/>
          </v:shape>
          <o:OLEObject Type="Embed" ProgID="Equation.DSMT4" ShapeID="_x0000_i1039" DrawAspect="Content" ObjectID="_1669793739" r:id="rId34"/>
        </w:object>
      </w:r>
      <w:r w:rsidR="002D5E37">
        <w:rPr>
          <w:rFonts w:hint="eastAsia"/>
        </w:rPr>
        <w:t>，</w:t>
      </w:r>
      <w:r w:rsidR="006342F7" w:rsidRPr="00F41025">
        <w:rPr>
          <w:rFonts w:ascii="宋体" w:hAnsi="宋体" w:hint="eastAsia"/>
          <w:szCs w:val="21"/>
        </w:rPr>
        <w:t>则</w:t>
      </w:r>
    </w:p>
    <w:p w:rsidR="006342F7" w:rsidRPr="00F41025" w:rsidRDefault="00FD1068" w:rsidP="002D5E37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14"/>
        </w:rPr>
        <w:object w:dxaOrig="3780" w:dyaOrig="400">
          <v:shape id="_x0000_i1040" type="#_x0000_t75" style="width:189.1pt;height:20.65pt" o:ole="">
            <v:imagedata r:id="rId35" o:title=""/>
          </v:shape>
          <o:OLEObject Type="Embed" ProgID="Equation.DSMT4" ShapeID="_x0000_i1040" DrawAspect="Content" ObjectID="_1669793740" r:id="rId36"/>
        </w:object>
      </w:r>
    </w:p>
    <w:p w:rsidR="006342F7" w:rsidRPr="00F41025" w:rsidRDefault="006342F7" w:rsidP="002D5E37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又曲线</w:t>
      </w:r>
      <w:r w:rsidR="00FD1068" w:rsidRPr="00FD1068">
        <w:rPr>
          <w:position w:val="-14"/>
        </w:rPr>
        <w:object w:dxaOrig="560" w:dyaOrig="400">
          <v:shape id="_x0000_i1041" type="#_x0000_t75" style="width:28.8pt;height:20.65pt" o:ole="">
            <v:imagedata r:id="rId37" o:title=""/>
          </v:shape>
          <o:OLEObject Type="Embed" ProgID="Equation.DSMT4" ShapeID="_x0000_i1041" DrawAspect="Content" ObjectID="_1669793741" r:id="rId38"/>
        </w:object>
      </w:r>
      <w:r w:rsidRPr="00F41025">
        <w:rPr>
          <w:rFonts w:ascii="宋体" w:hAnsi="宋体" w:hint="eastAsia"/>
          <w:szCs w:val="21"/>
        </w:rPr>
        <w:t>与</w:t>
      </w:r>
      <w:r w:rsidR="00FD1068" w:rsidRPr="00FD1068">
        <w:rPr>
          <w:position w:val="-14"/>
        </w:rPr>
        <w:object w:dxaOrig="560" w:dyaOrig="400">
          <v:shape id="_x0000_i1042" type="#_x0000_t75" style="width:28.8pt;height:20.65pt" o:ole="">
            <v:imagedata r:id="rId39" o:title=""/>
          </v:shape>
          <o:OLEObject Type="Embed" ProgID="Equation.DSMT4" ShapeID="_x0000_i1042" DrawAspect="Content" ObjectID="_1669793742" r:id="rId40"/>
        </w:object>
      </w:r>
      <w:r w:rsidRPr="00F41025">
        <w:rPr>
          <w:rFonts w:ascii="宋体" w:hAnsi="宋体" w:hint="eastAsia"/>
          <w:szCs w:val="21"/>
        </w:rPr>
        <w:t>在点</w:t>
      </w:r>
      <w:r w:rsidR="00FD1068" w:rsidRPr="00FD1068">
        <w:rPr>
          <w:position w:val="-14"/>
        </w:rPr>
        <w:object w:dxaOrig="720" w:dyaOrig="400">
          <v:shape id="_x0000_i1043" type="#_x0000_t75" style="width:36.3pt;height:20.65pt" o:ole="">
            <v:imagedata r:id="rId41" o:title=""/>
          </v:shape>
          <o:OLEObject Type="Embed" ProgID="Equation.DSMT4" ShapeID="_x0000_i1043" DrawAspect="Content" ObjectID="_1669793743" r:id="rId42"/>
        </w:object>
      </w:r>
      <w:r w:rsidRPr="00F41025">
        <w:rPr>
          <w:rFonts w:ascii="宋体" w:hAnsi="宋体" w:hint="eastAsia"/>
          <w:szCs w:val="21"/>
        </w:rPr>
        <w:t>有公</w:t>
      </w:r>
      <w:r w:rsidR="002D5E37">
        <w:rPr>
          <w:rFonts w:ascii="宋体" w:hAnsi="宋体" w:hint="eastAsia"/>
          <w:szCs w:val="21"/>
        </w:rPr>
        <w:t>共</w:t>
      </w:r>
      <w:r w:rsidRPr="00F41025">
        <w:rPr>
          <w:rFonts w:ascii="宋体" w:hAnsi="宋体" w:hint="eastAsia"/>
          <w:szCs w:val="21"/>
        </w:rPr>
        <w:t>切线</w:t>
      </w:r>
      <w:r w:rsidR="002D5E37">
        <w:rPr>
          <w:rFonts w:ascii="宋体" w:hAnsi="宋体" w:hint="eastAsia"/>
          <w:szCs w:val="21"/>
        </w:rPr>
        <w:t>，</w:t>
      </w:r>
      <w:r w:rsidRPr="00F41025">
        <w:rPr>
          <w:rFonts w:ascii="宋体" w:hAnsi="宋体" w:hint="eastAsia"/>
          <w:szCs w:val="21"/>
        </w:rPr>
        <w:t>则</w:t>
      </w:r>
      <w:r w:rsidR="00FD1068" w:rsidRPr="00FD1068">
        <w:rPr>
          <w:position w:val="-14"/>
        </w:rPr>
        <w:object w:dxaOrig="1640" w:dyaOrig="400">
          <v:shape id="_x0000_i1044" type="#_x0000_t75" style="width:81.4pt;height:20.65pt" o:ole="">
            <v:imagedata r:id="rId43" o:title=""/>
          </v:shape>
          <o:OLEObject Type="Embed" ProgID="Equation.DSMT4" ShapeID="_x0000_i1044" DrawAspect="Content" ObjectID="_1669793744" r:id="rId44"/>
        </w:object>
      </w:r>
      <w:r w:rsidR="002D5E37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即</w:t>
      </w:r>
    </w:p>
    <w:p w:rsidR="006342F7" w:rsidRDefault="00FD1068" w:rsidP="002D5E37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20"/>
        </w:rPr>
        <w:object w:dxaOrig="5380" w:dyaOrig="499">
          <v:shape id="_x0000_i1045" type="#_x0000_t75" style="width:269.2pt;height:24.4pt" o:ole="">
            <v:imagedata r:id="rId45" o:title=""/>
          </v:shape>
          <o:OLEObject Type="Embed" ProgID="Equation.DSMT4" ShapeID="_x0000_i1045" DrawAspect="Content" ObjectID="_1669793745" r:id="rId46"/>
        </w:object>
      </w:r>
      <w:r w:rsidR="006342F7" w:rsidRPr="00F41025">
        <w:rPr>
          <w:rFonts w:ascii="宋体" w:hAnsi="宋体" w:hint="eastAsia"/>
          <w:szCs w:val="21"/>
        </w:rPr>
        <w:t xml:space="preserve"> </w:t>
      </w:r>
    </w:p>
    <w:p w:rsidR="006342F7" w:rsidRPr="00F41025" w:rsidRDefault="002D5E37" w:rsidP="002D5E37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</w:t>
      </w:r>
      <w:r w:rsidR="006342F7" w:rsidRPr="00F41025">
        <w:rPr>
          <w:rFonts w:ascii="宋体" w:hAnsi="宋体" w:hint="eastAsia"/>
          <w:szCs w:val="21"/>
        </w:rPr>
        <w:t>得</w:t>
      </w:r>
      <w:r w:rsidR="00FD1068" w:rsidRPr="00FD1068">
        <w:rPr>
          <w:position w:val="-6"/>
        </w:rPr>
        <w:object w:dxaOrig="680" w:dyaOrig="279">
          <v:shape id="_x0000_i1046" type="#_x0000_t75" style="width:33.8pt;height:13.75pt" o:ole="">
            <v:imagedata r:id="rId47" o:title=""/>
          </v:shape>
          <o:OLEObject Type="Embed" ProgID="Equation.DSMT4" ShapeID="_x0000_i1046" DrawAspect="Content" ObjectID="_1669793746" r:id="rId48"/>
        </w:object>
      </w:r>
      <w:r w:rsidR="006342F7">
        <w:rPr>
          <w:rFonts w:ascii="宋体" w:hAnsi="宋体" w:hint="eastAsia"/>
          <w:szCs w:val="21"/>
        </w:rPr>
        <w:t>,</w:t>
      </w:r>
      <w:r w:rsidR="00FD1068" w:rsidRPr="00FD1068">
        <w:rPr>
          <w:position w:val="-6"/>
        </w:rPr>
        <w:object w:dxaOrig="680" w:dyaOrig="279">
          <v:shape id="_x0000_i1047" type="#_x0000_t75" style="width:33.8pt;height:13.75pt" o:ole="">
            <v:imagedata r:id="rId49" o:title=""/>
          </v:shape>
          <o:OLEObject Type="Embed" ProgID="Equation.DSMT4" ShapeID="_x0000_i1047" DrawAspect="Content" ObjectID="_1669793747" r:id="rId50"/>
        </w:object>
      </w:r>
      <w:r w:rsidR="006342F7">
        <w:rPr>
          <w:rFonts w:ascii="宋体" w:hAnsi="宋体" w:hint="eastAsia"/>
          <w:szCs w:val="21"/>
        </w:rPr>
        <w:t>,</w:t>
      </w:r>
      <w:r w:rsidR="00FD1068" w:rsidRPr="00FD1068">
        <w:rPr>
          <w:position w:val="-6"/>
        </w:rPr>
        <w:object w:dxaOrig="520" w:dyaOrig="279">
          <v:shape id="_x0000_i1048" type="#_x0000_t75" style="width:25.65pt;height:13.75pt" o:ole="">
            <v:imagedata r:id="rId51" o:title=""/>
          </v:shape>
          <o:OLEObject Type="Embed" ProgID="Equation.DSMT4" ShapeID="_x0000_i1048" DrawAspect="Content" ObjectID="_1669793748" r:id="rId52"/>
        </w:object>
      </w:r>
      <w:r>
        <w:rPr>
          <w:rFonts w:ascii="宋体" w:hAnsi="宋体" w:hint="eastAsia"/>
          <w:szCs w:val="21"/>
        </w:rPr>
        <w:t>．</w:t>
      </w: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Default="006342F7" w:rsidP="006342F7">
      <w:pPr>
        <w:ind w:left="480" w:hangingChars="200" w:hanging="480"/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设</w:t>
      </w:r>
      <w:r w:rsidR="00FD1068" w:rsidRPr="00FD1068">
        <w:rPr>
          <w:position w:val="-14"/>
        </w:rPr>
        <w:object w:dxaOrig="1120" w:dyaOrig="400">
          <v:shape id="_x0000_i1049" type="#_x0000_t75" style="width:55.7pt;height:20.65pt" o:ole="">
            <v:imagedata r:id="rId53" o:title=""/>
          </v:shape>
          <o:OLEObject Type="Embed" ProgID="Equation.DSMT4" ShapeID="_x0000_i1049" DrawAspect="Content" ObjectID="_1669793749" r:id="rId54"/>
        </w:object>
      </w:r>
      <w:r>
        <w:rPr>
          <w:rFonts w:ascii="宋体" w:hAnsi="宋体" w:hint="eastAsia"/>
          <w:szCs w:val="21"/>
        </w:rPr>
        <w:t>,则</w:t>
      </w:r>
      <w:r w:rsidR="00FD1068" w:rsidRPr="00FD1068">
        <w:rPr>
          <w:position w:val="-14"/>
        </w:rPr>
        <w:object w:dxaOrig="780" w:dyaOrig="440">
          <v:shape id="_x0000_i1050" type="#_x0000_t75" style="width:39.45pt;height:21.9pt" o:ole="">
            <v:imagedata r:id="rId55" o:title=""/>
          </v:shape>
          <o:OLEObject Type="Embed" ProgID="Equation.DSMT4" ShapeID="_x0000_i1050" DrawAspect="Content" ObjectID="_1669793750" r:id="rId56"/>
        </w:object>
      </w:r>
      <w:r>
        <w:rPr>
          <w:rFonts w:ascii="宋体" w:hAnsi="宋体" w:hint="eastAsia"/>
          <w:szCs w:val="21"/>
        </w:rPr>
        <w:t>在点</w:t>
      </w:r>
      <w:r w:rsidR="00FD1068" w:rsidRPr="00025957">
        <w:rPr>
          <w:position w:val="-4"/>
        </w:rPr>
        <w:object w:dxaOrig="380" w:dyaOrig="200">
          <v:shape id="_x0000_i1051" type="#_x0000_t75" style="width:18.8pt;height:9.4pt" o:ole="">
            <v:imagedata r:id="rId57" o:title=""/>
          </v:shape>
          <o:OLEObject Type="Embed" ProgID="Equation.DSMT4" ShapeID="_x0000_i1051" DrawAspect="Content" ObjectID="_1669793751" r:id="rId58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_______处取极小值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F41025" w:rsidRDefault="008D57CC" w:rsidP="004D6BFA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="004D6BFA">
        <w:rPr>
          <w:rFonts w:ascii="宋体" w:hAnsi="宋体" w:hint="eastAsia"/>
          <w:szCs w:val="21"/>
        </w:rPr>
        <w:t xml:space="preserve"> 由</w:t>
      </w:r>
      <w:r w:rsidR="006342F7" w:rsidRPr="00F41025">
        <w:rPr>
          <w:rFonts w:ascii="宋体" w:hAnsi="宋体" w:hint="eastAsia"/>
          <w:szCs w:val="21"/>
        </w:rPr>
        <w:t>莱布尼兹公式</w:t>
      </w:r>
      <w:r w:rsidR="00FD1068" w:rsidRPr="00FD1068">
        <w:rPr>
          <w:position w:val="-28"/>
        </w:rPr>
        <w:object w:dxaOrig="2240" w:dyaOrig="680">
          <v:shape id="_x0000_i1052" type="#_x0000_t75" style="width:112.05pt;height:33.8pt" o:ole="">
            <v:imagedata r:id="rId59" o:title=""/>
          </v:shape>
          <o:OLEObject Type="Embed" ProgID="Equation.DSMT4" ShapeID="_x0000_i1052" DrawAspect="Content" ObjectID="_1669793752" r:id="rId60"/>
        </w:object>
      </w:r>
      <w:r w:rsidR="006342F7" w:rsidRPr="00F41025">
        <w:rPr>
          <w:rFonts w:ascii="宋体" w:hAnsi="宋体" w:hint="eastAsia"/>
          <w:szCs w:val="21"/>
        </w:rPr>
        <w:t>可知</w:t>
      </w:r>
      <w:r w:rsidR="004D6BFA">
        <w:rPr>
          <w:rFonts w:hint="eastAsia"/>
        </w:rPr>
        <w:t>得</w:t>
      </w:r>
      <w:r w:rsidR="00FD1068" w:rsidRPr="00FD1068">
        <w:rPr>
          <w:position w:val="-10"/>
        </w:rPr>
        <w:object w:dxaOrig="1800" w:dyaOrig="360">
          <v:shape id="_x0000_i1053" type="#_x0000_t75" style="width:89.55pt;height:17.55pt" o:ole="">
            <v:imagedata r:id="rId61" o:title=""/>
          </v:shape>
          <o:OLEObject Type="Embed" ProgID="Equation.DSMT4" ShapeID="_x0000_i1053" DrawAspect="Content" ObjectID="_1669793753" r:id="rId62"/>
        </w:object>
      </w:r>
      <w:r w:rsidR="004D6BFA">
        <w:rPr>
          <w:rFonts w:hint="eastAsia"/>
        </w:rPr>
        <w:t>．</w:t>
      </w:r>
      <w:r w:rsidR="006342F7" w:rsidRPr="00F41025">
        <w:rPr>
          <w:rFonts w:ascii="宋体" w:hAnsi="宋体" w:hint="eastAsia"/>
          <w:szCs w:val="21"/>
        </w:rPr>
        <w:t>对函数</w:t>
      </w:r>
      <w:r w:rsidR="00FD1068" w:rsidRPr="00FD1068">
        <w:rPr>
          <w:position w:val="-14"/>
        </w:rPr>
        <w:object w:dxaOrig="1480" w:dyaOrig="440">
          <v:shape id="_x0000_i1054" type="#_x0000_t75" style="width:73.9pt;height:21.9pt" o:ole="">
            <v:imagedata r:id="rId63" o:title=""/>
          </v:shape>
          <o:OLEObject Type="Embed" ProgID="Equation.DSMT4" ShapeID="_x0000_i1054" DrawAspect="Content" ObjectID="_1669793754" r:id="rId64"/>
        </w:object>
      </w:r>
      <w:r w:rsidR="006342F7" w:rsidRPr="00F41025">
        <w:rPr>
          <w:rFonts w:ascii="宋体" w:hAnsi="宋体" w:hint="eastAsia"/>
          <w:szCs w:val="21"/>
        </w:rPr>
        <w:t>求导</w: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并令</w:t>
      </w:r>
      <w:r w:rsidR="00FD1068" w:rsidRPr="00FD1068">
        <w:rPr>
          <w:position w:val="-14"/>
        </w:rPr>
        <w:object w:dxaOrig="940" w:dyaOrig="400">
          <v:shape id="_x0000_i1055" type="#_x0000_t75" style="width:47.6pt;height:20.65pt" o:ole="">
            <v:imagedata r:id="rId65" o:title=""/>
          </v:shape>
          <o:OLEObject Type="Embed" ProgID="Equation.DSMT4" ShapeID="_x0000_i1055" DrawAspect="Content" ObjectID="_1669793755" r:id="rId66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得</w:t>
      </w:r>
    </w:p>
    <w:p w:rsidR="006342F7" w:rsidRDefault="00FD1068" w:rsidP="004D6BFA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14"/>
        </w:rPr>
        <w:object w:dxaOrig="3440" w:dyaOrig="400">
          <v:shape id="_x0000_i1056" type="#_x0000_t75" style="width:171.55pt;height:20.65pt" o:ole="">
            <v:imagedata r:id="rId67" o:title=""/>
          </v:shape>
          <o:OLEObject Type="Embed" ProgID="Equation.DSMT4" ShapeID="_x0000_i1056" DrawAspect="Content" ObjectID="_1669793756" r:id="rId68"/>
        </w:object>
      </w:r>
    </w:p>
    <w:p w:rsidR="006342F7" w:rsidRPr="00F41025" w:rsidRDefault="006342F7" w:rsidP="004D6BFA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解之得驻点</w:t>
      </w:r>
      <w:r w:rsidR="00FD1068" w:rsidRPr="00FD1068">
        <w:rPr>
          <w:position w:val="-14"/>
        </w:rPr>
        <w:object w:dxaOrig="1219" w:dyaOrig="400">
          <v:shape id="_x0000_i1057" type="#_x0000_t75" style="width:61.35pt;height:20.65pt" o:ole="">
            <v:imagedata r:id="rId69" o:title=""/>
          </v:shape>
          <o:OLEObject Type="Embed" ProgID="Equation.DSMT4" ShapeID="_x0000_i1057" DrawAspect="Content" ObjectID="_1669793757" r:id="rId70"/>
        </w:object>
      </w:r>
      <w:r w:rsidR="004D6BFA">
        <w:rPr>
          <w:rFonts w:ascii="宋体" w:hAnsi="宋体" w:hint="eastAsia"/>
          <w:szCs w:val="21"/>
        </w:rPr>
        <w:t>．又</w:t>
      </w:r>
      <w:r w:rsidR="004D6BFA">
        <w:rPr>
          <w:rFonts w:hint="eastAsia"/>
        </w:rPr>
        <w:t>由极值的第一判别法得</w:t>
      </w:r>
      <w:r w:rsidR="00FD1068" w:rsidRPr="00FD1068">
        <w:rPr>
          <w:position w:val="-14"/>
        </w:rPr>
        <w:object w:dxaOrig="1219" w:dyaOrig="400">
          <v:shape id="_x0000_i1058" type="#_x0000_t75" style="width:61.35pt;height:20.65pt" o:ole="">
            <v:imagedata r:id="rId71" o:title=""/>
          </v:shape>
          <o:OLEObject Type="Embed" ProgID="Equation.DSMT4" ShapeID="_x0000_i1058" DrawAspect="Content" ObjectID="_1669793758" r:id="rId72"/>
        </w:object>
      </w:r>
      <w:r w:rsidRPr="00F41025">
        <w:rPr>
          <w:rFonts w:ascii="宋体" w:hAnsi="宋体" w:hint="eastAsia"/>
          <w:szCs w:val="21"/>
        </w:rPr>
        <w:t>是函数</w:t>
      </w:r>
      <w:r w:rsidR="00FD1068" w:rsidRPr="00FD1068">
        <w:rPr>
          <w:position w:val="-14"/>
        </w:rPr>
        <w:object w:dxaOrig="1480" w:dyaOrig="440">
          <v:shape id="_x0000_i1059" type="#_x0000_t75" style="width:73.9pt;height:21.9pt" o:ole="">
            <v:imagedata r:id="rId73" o:title=""/>
          </v:shape>
          <o:OLEObject Type="Embed" ProgID="Equation.DSMT4" ShapeID="_x0000_i1059" DrawAspect="Content" ObjectID="_1669793759" r:id="rId74"/>
        </w:object>
      </w:r>
      <w:r w:rsidRPr="00F41025">
        <w:rPr>
          <w:rFonts w:ascii="宋体" w:hAnsi="宋体" w:hint="eastAsia"/>
          <w:szCs w:val="21"/>
        </w:rPr>
        <w:t>的极小值点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极小值为</w:t>
      </w:r>
    </w:p>
    <w:p w:rsidR="006342F7" w:rsidRDefault="00FD1068" w:rsidP="004D6BFA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10"/>
        </w:rPr>
        <w:object w:dxaOrig="4920" w:dyaOrig="360">
          <v:shape id="_x0000_i1060" type="#_x0000_t75" style="width:246.05pt;height:17.55pt" o:ole="">
            <v:imagedata r:id="rId75" o:title=""/>
          </v:shape>
          <o:OLEObject Type="Embed" ProgID="Equation.DSMT4" ShapeID="_x0000_i1060" DrawAspect="Content" ObjectID="_1669793760" r:id="rId76"/>
        </w:objec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</w:t>
      </w:r>
      <w:r w:rsidR="00FD1068" w:rsidRPr="00025957">
        <w:rPr>
          <w:position w:val="-4"/>
        </w:rPr>
        <w:object w:dxaOrig="220" w:dyaOrig="260">
          <v:shape id="_x0000_i1061" type="#_x0000_t75" style="width:10.65pt;height:13.75pt" o:ole="">
            <v:imagedata r:id="rId77" o:title=""/>
          </v:shape>
          <o:OLEObject Type="Embed" ProgID="Equation.DSMT4" ShapeID="_x0000_i1061" DrawAspect="Content" ObjectID="_1669793761" r:id="rId78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062" type="#_x0000_t75" style="width:10.65pt;height:13.75pt" o:ole="">
            <v:imagedata r:id="rId79" o:title=""/>
          </v:shape>
          <o:OLEObject Type="Embed" ProgID="Equation.DSMT4" ShapeID="_x0000_i1062" DrawAspect="Content" ObjectID="_1669793762" r:id="rId80"/>
        </w:object>
      </w:r>
      <w:r>
        <w:rPr>
          <w:rFonts w:ascii="宋体" w:hAnsi="宋体" w:hint="eastAsia"/>
          <w:szCs w:val="21"/>
        </w:rPr>
        <w:t>为可逆矩阵,</w:t>
      </w:r>
      <w:r w:rsidR="00FD1068" w:rsidRPr="00FD1068">
        <w:rPr>
          <w:position w:val="-30"/>
        </w:rPr>
        <w:object w:dxaOrig="1240" w:dyaOrig="720">
          <v:shape id="_x0000_i1063" type="#_x0000_t75" style="width:62.6pt;height:36.3pt" o:ole="">
            <v:imagedata r:id="rId81" o:title=""/>
          </v:shape>
          <o:OLEObject Type="Embed" ProgID="Equation.DSMT4" ShapeID="_x0000_i1063" DrawAspect="Content" ObjectID="_1669793763" r:id="rId82"/>
        </w:object>
      </w:r>
      <w:r>
        <w:rPr>
          <w:rFonts w:ascii="宋体" w:hAnsi="宋体" w:hint="eastAsia"/>
          <w:szCs w:val="21"/>
        </w:rPr>
        <w:t>为分块矩阵,则</w:t>
      </w:r>
      <w:r w:rsidR="00FD1068" w:rsidRPr="00025957">
        <w:rPr>
          <w:position w:val="-4"/>
        </w:rPr>
        <w:object w:dxaOrig="600" w:dyaOrig="300">
          <v:shape id="_x0000_i1064" type="#_x0000_t75" style="width:30.05pt;height:15.05pt" o:ole="">
            <v:imagedata r:id="rId83" o:title=""/>
          </v:shape>
          <o:OLEObject Type="Embed" ProgID="Equation.DSMT4" ShapeID="_x0000_i1064" DrawAspect="Content" ObjectID="_1669793764" r:id="rId84"/>
        </w:objec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C364F" w:rsidRDefault="008D57CC" w:rsidP="006C364F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lastRenderedPageBreak/>
        <w:t>[解]</w:t>
      </w:r>
      <w:r w:rsidR="006C364F">
        <w:rPr>
          <w:rFonts w:ascii="宋体" w:hAnsi="宋体" w:hint="eastAsia"/>
          <w:szCs w:val="21"/>
        </w:rPr>
        <w:t xml:space="preserve"> 设矩阵</w:t>
      </w:r>
      <w:r w:rsidR="00FD1068" w:rsidRPr="00FD1068">
        <w:rPr>
          <w:position w:val="-12"/>
        </w:rPr>
        <w:object w:dxaOrig="300" w:dyaOrig="360">
          <v:shape id="_x0000_i1065" type="#_x0000_t75" style="width:15.05pt;height:17.55pt" o:ole="">
            <v:imagedata r:id="rId85" o:title=""/>
          </v:shape>
          <o:OLEObject Type="Embed" ProgID="Equation.DSMT4" ShapeID="_x0000_i1065" DrawAspect="Content" ObjectID="_1669793765" r:id="rId86"/>
        </w:object>
      </w:r>
      <w:r w:rsidR="006C364F">
        <w:rPr>
          <w:rFonts w:ascii="宋体" w:hAnsi="宋体" w:hint="eastAsia"/>
          <w:szCs w:val="21"/>
        </w:rPr>
        <w:t xml:space="preserve">, </w:t>
      </w:r>
      <w:r w:rsidR="00FD1068" w:rsidRPr="00FD1068">
        <w:rPr>
          <w:position w:val="-12"/>
        </w:rPr>
        <w:object w:dxaOrig="300" w:dyaOrig="360">
          <v:shape id="_x0000_i1066" type="#_x0000_t75" style="width:15.05pt;height:17.55pt" o:ole="">
            <v:imagedata r:id="rId87" o:title=""/>
          </v:shape>
          <o:OLEObject Type="Embed" ProgID="Equation.DSMT4" ShapeID="_x0000_i1066" DrawAspect="Content" ObjectID="_1669793766" r:id="rId88"/>
        </w:object>
      </w:r>
      <w:r w:rsidR="006C364F">
        <w:rPr>
          <w:rFonts w:ascii="宋体" w:hAnsi="宋体" w:hint="eastAsia"/>
          <w:szCs w:val="21"/>
        </w:rPr>
        <w:t xml:space="preserve">, </w:t>
      </w:r>
      <w:r w:rsidR="00FD1068" w:rsidRPr="00FD1068">
        <w:rPr>
          <w:position w:val="-12"/>
        </w:rPr>
        <w:object w:dxaOrig="300" w:dyaOrig="360">
          <v:shape id="_x0000_i1067" type="#_x0000_t75" style="width:15.05pt;height:17.55pt" o:ole="">
            <v:imagedata r:id="rId89" o:title=""/>
          </v:shape>
          <o:OLEObject Type="Embed" ProgID="Equation.DSMT4" ShapeID="_x0000_i1067" DrawAspect="Content" ObjectID="_1669793767" r:id="rId90"/>
        </w:object>
      </w:r>
      <w:r w:rsidR="006C364F">
        <w:rPr>
          <w:rFonts w:ascii="宋体" w:hAnsi="宋体" w:hint="eastAsia"/>
          <w:szCs w:val="21"/>
        </w:rPr>
        <w:t xml:space="preserve">, </w:t>
      </w:r>
      <w:r w:rsidR="00FD1068" w:rsidRPr="00FD1068">
        <w:rPr>
          <w:position w:val="-12"/>
        </w:rPr>
        <w:object w:dxaOrig="320" w:dyaOrig="360">
          <v:shape id="_x0000_i1068" type="#_x0000_t75" style="width:16.3pt;height:17.55pt" o:ole="">
            <v:imagedata r:id="rId91" o:title=""/>
          </v:shape>
          <o:OLEObject Type="Embed" ProgID="Equation.DSMT4" ShapeID="_x0000_i1068" DrawAspect="Content" ObjectID="_1669793768" r:id="rId92"/>
        </w:object>
      </w:r>
      <w:r w:rsidR="006C364F">
        <w:rPr>
          <w:rFonts w:ascii="宋体" w:hAnsi="宋体" w:hint="eastAsia"/>
          <w:szCs w:val="21"/>
        </w:rPr>
        <w:t>满足</w:t>
      </w:r>
    </w:p>
    <w:p w:rsidR="006C364F" w:rsidRDefault="00FD1068" w:rsidP="006C364F">
      <w:pPr>
        <w:ind w:left="480" w:hangingChars="200" w:hanging="480"/>
        <w:jc w:val="center"/>
        <w:rPr>
          <w:rFonts w:ascii="宋体" w:hAnsi="宋体"/>
          <w:b/>
          <w:szCs w:val="21"/>
        </w:rPr>
      </w:pPr>
      <w:r w:rsidRPr="00FD1068">
        <w:rPr>
          <w:position w:val="-32"/>
        </w:rPr>
        <w:object w:dxaOrig="2900" w:dyaOrig="760">
          <v:shape id="_x0000_i1069" type="#_x0000_t75" style="width:145.25pt;height:38.2pt" o:ole="">
            <v:imagedata r:id="rId93" o:title=""/>
          </v:shape>
          <o:OLEObject Type="Embed" ProgID="Equation.DSMT4" ShapeID="_x0000_i1069" DrawAspect="Content" ObjectID="_1669793769" r:id="rId94"/>
        </w:object>
      </w:r>
    </w:p>
    <w:p w:rsidR="006342F7" w:rsidRPr="00F41025" w:rsidRDefault="006C364F" w:rsidP="006C364F">
      <w:pPr>
        <w:ind w:leftChars="200" w:left="960" w:hangingChars="200" w:hanging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FD1068" w:rsidRPr="00FD1068">
        <w:rPr>
          <w:position w:val="-12"/>
        </w:rPr>
        <w:object w:dxaOrig="859" w:dyaOrig="380">
          <v:shape id="_x0000_i1070" type="#_x0000_t75" style="width:43.2pt;height:18.8pt" o:ole="">
            <v:imagedata r:id="rId95" o:title=""/>
          </v:shape>
          <o:OLEObject Type="Embed" ProgID="Equation.DSMT4" ShapeID="_x0000_i1070" DrawAspect="Content" ObjectID="_1669793770" r:id="rId96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FD1068" w:rsidRPr="00FD1068">
        <w:rPr>
          <w:position w:val="-12"/>
        </w:rPr>
        <w:object w:dxaOrig="680" w:dyaOrig="360">
          <v:shape id="_x0000_i1071" type="#_x0000_t75" style="width:33.8pt;height:17.55pt" o:ole="">
            <v:imagedata r:id="rId97" o:title=""/>
          </v:shape>
          <o:OLEObject Type="Embed" ProgID="Equation.DSMT4" ShapeID="_x0000_i1071" DrawAspect="Content" ObjectID="_1669793771" r:id="rId98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FD1068" w:rsidRPr="00FD1068">
        <w:rPr>
          <w:position w:val="-12"/>
        </w:rPr>
        <w:object w:dxaOrig="660" w:dyaOrig="360">
          <v:shape id="_x0000_i1072" type="#_x0000_t75" style="width:32.55pt;height:17.55pt" o:ole="">
            <v:imagedata r:id="rId99" o:title=""/>
          </v:shape>
          <o:OLEObject Type="Embed" ProgID="Equation.DSMT4" ShapeID="_x0000_i1072" DrawAspect="Content" ObjectID="_1669793772" r:id="rId100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FD1068" w:rsidRPr="00FD1068">
        <w:rPr>
          <w:position w:val="-12"/>
        </w:rPr>
        <w:object w:dxaOrig="859" w:dyaOrig="380">
          <v:shape id="_x0000_i1073" type="#_x0000_t75" style="width:43.2pt;height:18.8pt" o:ole="">
            <v:imagedata r:id="rId101" o:title=""/>
          </v:shape>
          <o:OLEObject Type="Embed" ProgID="Equation.DSMT4" ShapeID="_x0000_i1073" DrawAspect="Content" ObjectID="_1669793773" r:id="rId102"/>
        </w:object>
      </w:r>
      <w:r>
        <w:rPr>
          <w:rFonts w:ascii="宋体" w:hAnsi="宋体" w:hint="eastAsia"/>
          <w:szCs w:val="21"/>
        </w:rPr>
        <w:t>．</w:t>
      </w:r>
      <w:r w:rsidR="006342F7" w:rsidRPr="00F41025">
        <w:rPr>
          <w:rFonts w:ascii="宋体" w:hAnsi="宋体" w:hint="eastAsia"/>
          <w:szCs w:val="21"/>
        </w:rPr>
        <w:t>故应填</w:t>
      </w:r>
      <w:r w:rsidR="00FD1068" w:rsidRPr="00FD1068">
        <w:rPr>
          <w:position w:val="-32"/>
        </w:rPr>
        <w:object w:dxaOrig="1200" w:dyaOrig="760">
          <v:shape id="_x0000_i1074" type="#_x0000_t75" style="width:59.5pt;height:38.2pt" o:ole="">
            <v:imagedata r:id="rId103" o:title=""/>
          </v:shape>
          <o:OLEObject Type="Embed" ProgID="Equation.DSMT4" ShapeID="_x0000_i1074" DrawAspect="Content" ObjectID="_1669793774" r:id="rId104"/>
        </w:object>
      </w:r>
      <w:r>
        <w:rPr>
          <w:rFonts w:ascii="宋体" w:hAnsi="宋体" w:hint="eastAsia"/>
          <w:szCs w:val="21"/>
        </w:rPr>
        <w:t>．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8D57CC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设随机变量</w:t>
      </w:r>
      <w:r w:rsidR="00FD1068" w:rsidRPr="00025957">
        <w:rPr>
          <w:position w:val="-4"/>
        </w:rPr>
        <w:object w:dxaOrig="240" w:dyaOrig="260">
          <v:shape id="_x0000_i1075" type="#_x0000_t75" style="width:12.5pt;height:13.75pt" o:ole="">
            <v:imagedata r:id="rId105" o:title=""/>
          </v:shape>
          <o:OLEObject Type="Embed" ProgID="Equation.DSMT4" ShapeID="_x0000_i1075" DrawAspect="Content" ObjectID="_1669793775" r:id="rId106"/>
        </w:object>
      </w:r>
      <w:r>
        <w:rPr>
          <w:rFonts w:ascii="宋体" w:hAnsi="宋体" w:hint="eastAsia"/>
          <w:szCs w:val="21"/>
        </w:rPr>
        <w:t>的分布函数为</w:t>
      </w:r>
    </w:p>
    <w:p w:rsidR="006342F7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66"/>
        </w:rPr>
        <w:object w:dxaOrig="3540" w:dyaOrig="1440">
          <v:shape id="_x0000_i1076" type="#_x0000_t75" style="width:176.55pt;height:1in" o:ole="">
            <v:imagedata r:id="rId107" o:title=""/>
          </v:shape>
          <o:OLEObject Type="Embed" ProgID="Equation.DSMT4" ShapeID="_x0000_i1076" DrawAspect="Content" ObjectID="_1669793776" r:id="rId108"/>
        </w:object>
      </w:r>
    </w:p>
    <w:p w:rsidR="006342F7" w:rsidRDefault="006342F7" w:rsidP="006342F7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则</w:t>
      </w:r>
      <w:r w:rsidR="00FD1068" w:rsidRPr="00025957">
        <w:rPr>
          <w:position w:val="-4"/>
        </w:rPr>
        <w:object w:dxaOrig="240" w:dyaOrig="260">
          <v:shape id="_x0000_i1077" type="#_x0000_t75" style="width:12.5pt;height:13.75pt" o:ole="">
            <v:imagedata r:id="rId109" o:title=""/>
          </v:shape>
          <o:OLEObject Type="Embed" ProgID="Equation.DSMT4" ShapeID="_x0000_i1077" DrawAspect="Content" ObjectID="_1669793777" r:id="rId110"/>
        </w:object>
      </w:r>
      <w:r>
        <w:rPr>
          <w:rFonts w:ascii="宋体" w:hAnsi="宋体" w:hint="eastAsia"/>
          <w:szCs w:val="21"/>
        </w:rPr>
        <w:t>的概率分布为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_______.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F41025" w:rsidRDefault="005D00B5" w:rsidP="004A531D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="004A531D" w:rsidRPr="004A531D">
        <w:t xml:space="preserve"> </w:t>
      </w:r>
      <w:r w:rsidR="004A531D">
        <w:rPr>
          <w:rFonts w:hint="eastAsia"/>
        </w:rPr>
        <w:t>由于</w:t>
      </w:r>
      <w:r w:rsidR="00FD1068" w:rsidRPr="00FD1068">
        <w:rPr>
          <w:position w:val="-10"/>
        </w:rPr>
        <w:object w:dxaOrig="4540" w:dyaOrig="360">
          <v:shape id="_x0000_i1078" type="#_x0000_t75" style="width:226.65pt;height:17.55pt" o:ole="">
            <v:imagedata r:id="rId111" o:title=""/>
          </v:shape>
          <o:OLEObject Type="Embed" ProgID="Equation.DSMT4" ShapeID="_x0000_i1078" DrawAspect="Content" ObjectID="_1669793778" r:id="rId112"/>
        </w:object>
      </w:r>
      <w:r w:rsidR="004A531D">
        <w:rPr>
          <w:rFonts w:hint="eastAsia"/>
        </w:rPr>
        <w:t>，故有</w:t>
      </w:r>
    </w:p>
    <w:p w:rsidR="006342F7" w:rsidRPr="00F41025" w:rsidRDefault="00FD1068" w:rsidP="006342F7">
      <w:pPr>
        <w:ind w:firstLineChars="750" w:firstLine="1800"/>
        <w:rPr>
          <w:rFonts w:ascii="宋体" w:hAnsi="宋体"/>
          <w:szCs w:val="21"/>
        </w:rPr>
      </w:pPr>
      <w:r w:rsidRPr="00FD1068">
        <w:rPr>
          <w:position w:val="-48"/>
        </w:rPr>
        <w:object w:dxaOrig="3940" w:dyaOrig="1140">
          <v:shape id="_x0000_i1079" type="#_x0000_t75" style="width:197.2pt;height:56.95pt" o:ole="">
            <v:imagedata r:id="rId113" o:title=""/>
          </v:shape>
          <o:OLEObject Type="Embed" ProgID="Equation.DSMT4" ShapeID="_x0000_i1079" DrawAspect="Content" ObjectID="_1669793779" r:id="rId114"/>
        </w:object>
      </w:r>
    </w:p>
    <w:p w:rsidR="004A531D" w:rsidRDefault="006342F7" w:rsidP="004A531D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因此</w:t>
      </w:r>
      <w:r w:rsidR="00FD1068" w:rsidRPr="00025957">
        <w:rPr>
          <w:position w:val="-4"/>
        </w:rPr>
        <w:object w:dxaOrig="240" w:dyaOrig="260">
          <v:shape id="_x0000_i1080" type="#_x0000_t75" style="width:12.5pt;height:13.75pt" o:ole="">
            <v:imagedata r:id="rId115" o:title=""/>
          </v:shape>
          <o:OLEObject Type="Embed" ProgID="Equation.DSMT4" ShapeID="_x0000_i1080" DrawAspect="Content" ObjectID="_1669793780" r:id="rId116"/>
        </w:object>
      </w:r>
      <w:r w:rsidRPr="00F41025">
        <w:rPr>
          <w:rFonts w:ascii="宋体" w:hAnsi="宋体" w:hint="eastAsia"/>
          <w:szCs w:val="21"/>
        </w:rPr>
        <w:t>的概率分布为</w:t>
      </w:r>
    </w:p>
    <w:p w:rsidR="006342F7" w:rsidRDefault="00FD1068" w:rsidP="004A531D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34"/>
        </w:rPr>
        <w:object w:dxaOrig="2799" w:dyaOrig="800">
          <v:shape id="_x0000_i1081" type="#_x0000_t75" style="width:140.25pt;height:40.05pt" o:ole="">
            <v:imagedata r:id="rId117" o:title=""/>
          </v:shape>
          <o:OLEObject Type="Embed" ProgID="Equation.DSMT4" ShapeID="_x0000_i1081" DrawAspect="Content" ObjectID="_1669793781" r:id="rId118"/>
        </w:objec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FB53A3">
      <w:pPr>
        <w:pStyle w:val="1"/>
      </w:pPr>
      <w:r>
        <w:rPr>
          <w:rFonts w:hint="eastAsia"/>
        </w:rPr>
        <w:t>二、选择题</w:t>
      </w:r>
      <w:r w:rsidR="00FB53A3">
        <w:rPr>
          <w:rFonts w:hint="eastAsia"/>
        </w:rPr>
        <w:t>（</w:t>
      </w:r>
      <w:r>
        <w:rPr>
          <w:rFonts w:hint="eastAsia"/>
        </w:rPr>
        <w:t>本题满分15分</w:t>
      </w:r>
      <w:r w:rsidR="00FB53A3">
        <w:rPr>
          <w:rFonts w:hint="eastAsia"/>
        </w:rPr>
        <w:t>，</w:t>
      </w:r>
      <w:r>
        <w:rPr>
          <w:rFonts w:hint="eastAsia"/>
        </w:rPr>
        <w:t>每小题3分</w:t>
      </w:r>
      <w:r w:rsidR="00FB53A3">
        <w:rPr>
          <w:rFonts w:hint="eastAsia"/>
        </w:rPr>
        <w:t>）</w:t>
      </w:r>
    </w:p>
    <w:p w:rsidR="006342F7" w:rsidRDefault="006342F7" w:rsidP="006342F7">
      <w:pPr>
        <w:rPr>
          <w:rFonts w:ascii="宋体" w:hAnsi="宋体"/>
          <w:b/>
          <w:szCs w:val="21"/>
        </w:rPr>
      </w:pPr>
    </w:p>
    <w:p w:rsidR="006342F7" w:rsidRDefault="006342F7" w:rsidP="006342F7">
      <w:pPr>
        <w:rPr>
          <w:rFonts w:ascii="宋体" w:hAnsi="宋体"/>
          <w:b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B1793C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下列各式中正确的是</w:t>
      </w:r>
      <w:r w:rsidRPr="00B1793C">
        <w:rPr>
          <w:rFonts w:hint="eastAsia"/>
        </w:rPr>
        <w:t xml:space="preserve">(   </w:t>
      </w:r>
      <w:r w:rsidR="00B1793C" w:rsidRPr="00B1793C">
        <w:rPr>
          <w:rFonts w:hint="eastAsia"/>
        </w:rPr>
        <w:t xml:space="preserve"> </w:t>
      </w:r>
      <w:r w:rsidRPr="00B1793C">
        <w:rPr>
          <w:rFonts w:hint="eastAsia"/>
        </w:rPr>
        <w:t>)</w:t>
      </w:r>
    </w:p>
    <w:p w:rsidR="006342F7" w:rsidRDefault="006342F7" w:rsidP="00B1793C">
      <w:pPr>
        <w:ind w:firstLineChars="200" w:firstLine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(A) </w:t>
      </w:r>
      <w:r w:rsidR="00FD1068" w:rsidRPr="00FD1068">
        <w:rPr>
          <w:position w:val="-28"/>
        </w:rPr>
        <w:object w:dxaOrig="1640" w:dyaOrig="740">
          <v:shape id="_x0000_i1082" type="#_x0000_t75" style="width:81.4pt;height:36.95pt" o:ole="">
            <v:imagedata r:id="rId119" o:title=""/>
          </v:shape>
          <o:OLEObject Type="Embed" ProgID="Equation.DSMT4" ShapeID="_x0000_i1082" DrawAspect="Content" ObjectID="_1669793782" r:id="rId120"/>
        </w:object>
      </w:r>
      <w:r w:rsidR="00D252EA">
        <w:rPr>
          <w:rFonts w:hint="eastAsia"/>
        </w:rPr>
        <w:t>．</w:t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Pr="00B1793C">
        <w:rPr>
          <w:rFonts w:hint="eastAsia"/>
        </w:rPr>
        <w:t xml:space="preserve">(B) </w:t>
      </w:r>
      <w:r w:rsidR="00FD1068" w:rsidRPr="00FD1068">
        <w:rPr>
          <w:position w:val="-28"/>
        </w:rPr>
        <w:object w:dxaOrig="1640" w:dyaOrig="740">
          <v:shape id="_x0000_i1083" type="#_x0000_t75" style="width:81.4pt;height:36.95pt" o:ole="">
            <v:imagedata r:id="rId121" o:title=""/>
          </v:shape>
          <o:OLEObject Type="Embed" ProgID="Equation.DSMT4" ShapeID="_x0000_i1083" DrawAspect="Content" ObjectID="_1669793783" r:id="rId122"/>
        </w:object>
      </w:r>
      <w:r w:rsidR="00D252EA">
        <w:rPr>
          <w:rFonts w:hint="eastAsia"/>
        </w:rPr>
        <w:t>．</w:t>
      </w:r>
    </w:p>
    <w:p w:rsidR="006342F7" w:rsidRDefault="006342F7" w:rsidP="00B1793C">
      <w:pPr>
        <w:ind w:firstLineChars="200" w:firstLine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(C) </w:t>
      </w:r>
      <w:r w:rsidR="00FD1068" w:rsidRPr="00FD1068">
        <w:rPr>
          <w:position w:val="-28"/>
        </w:rPr>
        <w:object w:dxaOrig="1740" w:dyaOrig="740">
          <v:shape id="_x0000_i1084" type="#_x0000_t75" style="width:87.05pt;height:36.95pt" o:ole="">
            <v:imagedata r:id="rId123" o:title=""/>
          </v:shape>
          <o:OLEObject Type="Embed" ProgID="Equation.DSMT4" ShapeID="_x0000_i1084" DrawAspect="Content" ObjectID="_1669793784" r:id="rId124"/>
        </w:object>
      </w:r>
      <w:r w:rsidR="00D252EA">
        <w:rPr>
          <w:rFonts w:hint="eastAsia"/>
        </w:rPr>
        <w:t>．</w:t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="00B1793C">
        <w:rPr>
          <w:rFonts w:ascii="宋体" w:hAnsi="宋体" w:hint="eastAsia"/>
          <w:szCs w:val="21"/>
        </w:rPr>
        <w:tab/>
      </w:r>
      <w:r w:rsidRPr="00B1793C">
        <w:rPr>
          <w:rFonts w:hint="eastAsia"/>
        </w:rPr>
        <w:t xml:space="preserve">(D) </w:t>
      </w:r>
      <w:r w:rsidR="00FD1068" w:rsidRPr="00FD1068">
        <w:rPr>
          <w:position w:val="-28"/>
        </w:rPr>
        <w:object w:dxaOrig="1680" w:dyaOrig="740">
          <v:shape id="_x0000_i1085" type="#_x0000_t75" style="width:84.5pt;height:36.95pt" o:ole="">
            <v:imagedata r:id="rId125" o:title=""/>
          </v:shape>
          <o:OLEObject Type="Embed" ProgID="Equation.DSMT4" ShapeID="_x0000_i1085" DrawAspect="Content" ObjectID="_1669793785" r:id="rId126"/>
        </w:object>
      </w:r>
      <w:r w:rsidR="00D252EA">
        <w:rPr>
          <w:rFonts w:hint="eastAsia"/>
        </w:rPr>
        <w:t>．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Pr="00746AA5" w:rsidRDefault="005D00B5" w:rsidP="006342F7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D252EA">
        <w:rPr>
          <w:rFonts w:ascii="宋体" w:hAnsi="宋体" w:hint="eastAsia"/>
          <w:szCs w:val="21"/>
        </w:rPr>
        <w:t>应选</w:t>
      </w:r>
      <w:r w:rsidR="006342F7" w:rsidRPr="00D252EA">
        <w:rPr>
          <w:rFonts w:hint="eastAsia"/>
        </w:rPr>
        <w:t>(A)</w:t>
      </w:r>
      <w:r w:rsidR="00D252EA">
        <w:rPr>
          <w:rFonts w:hint="eastAsia"/>
        </w:rPr>
        <w:t>．</w:t>
      </w:r>
      <w:r w:rsidR="00FD1068" w:rsidRPr="00FD1068">
        <w:rPr>
          <w:position w:val="-30"/>
        </w:rPr>
        <w:object w:dxaOrig="2840" w:dyaOrig="760">
          <v:shape id="_x0000_i1086" type="#_x0000_t75" style="width:142.1pt;height:38.2pt" o:ole="">
            <v:imagedata r:id="rId127" o:title=""/>
          </v:shape>
          <o:OLEObject Type="Embed" ProgID="Equation.DSMT4" ShapeID="_x0000_i1086" DrawAspect="Content" ObjectID="_1669793786" r:id="rId128"/>
        </w:object>
      </w:r>
      <w:r w:rsidR="00746AA5">
        <w:rPr>
          <w:rFonts w:ascii="宋体" w:hAnsi="宋体" w:hint="eastAsia"/>
          <w:szCs w:val="21"/>
        </w:rPr>
        <w:t>，而由洛必达法则可得</w:t>
      </w:r>
    </w:p>
    <w:p w:rsidR="006342F7" w:rsidRPr="00F41025" w:rsidRDefault="00FD1068" w:rsidP="00746AA5">
      <w:pPr>
        <w:jc w:val="center"/>
        <w:rPr>
          <w:rFonts w:ascii="宋体" w:hAnsi="宋体"/>
          <w:szCs w:val="21"/>
        </w:rPr>
      </w:pPr>
      <w:r w:rsidRPr="00FD1068">
        <w:rPr>
          <w:position w:val="-28"/>
        </w:rPr>
        <w:object w:dxaOrig="4520" w:dyaOrig="680">
          <v:shape id="_x0000_i1087" type="#_x0000_t75" style="width:225.4pt;height:33.8pt" o:ole="">
            <v:imagedata r:id="rId129" o:title=""/>
          </v:shape>
          <o:OLEObject Type="Embed" ProgID="Equation.DSMT4" ShapeID="_x0000_i1087" DrawAspect="Content" ObjectID="_1669793787" r:id="rId130"/>
        </w:object>
      </w:r>
    </w:p>
    <w:p w:rsidR="006342F7" w:rsidRPr="00F41025" w:rsidRDefault="006342F7" w:rsidP="00746AA5">
      <w:pPr>
        <w:ind w:firstLineChars="200" w:firstLine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所以</w:t>
      </w:r>
      <w:r w:rsidR="00FD1068" w:rsidRPr="00FD1068">
        <w:rPr>
          <w:position w:val="-28"/>
        </w:rPr>
        <w:object w:dxaOrig="2079" w:dyaOrig="740">
          <v:shape id="_x0000_i1088" type="#_x0000_t75" style="width:103.95pt;height:36.95pt" o:ole="">
            <v:imagedata r:id="rId131" o:title=""/>
          </v:shape>
          <o:OLEObject Type="Embed" ProgID="Equation.DSMT4" ShapeID="_x0000_i1088" DrawAspect="Content" ObjectID="_1669793788" r:id="rId132"/>
        </w:object>
      </w:r>
      <w:r w:rsidR="00746AA5">
        <w:rPr>
          <w:rFonts w:ascii="宋体" w:hAnsi="宋体" w:hint="eastAsia"/>
          <w:szCs w:val="21"/>
        </w:rPr>
        <w:t>，即</w:t>
      </w:r>
      <w:r w:rsidRPr="00F41025">
        <w:rPr>
          <w:rFonts w:ascii="宋体" w:hAnsi="宋体" w:hint="eastAsia"/>
          <w:szCs w:val="21"/>
        </w:rPr>
        <w:t>选项</w:t>
      </w:r>
      <w:r w:rsidRPr="00746AA5">
        <w:rPr>
          <w:rFonts w:hint="eastAsia"/>
        </w:rPr>
        <w:t>(A)</w:t>
      </w:r>
      <w:r w:rsidRPr="00F41025">
        <w:rPr>
          <w:rFonts w:ascii="宋体" w:hAnsi="宋体" w:hint="eastAsia"/>
          <w:szCs w:val="21"/>
        </w:rPr>
        <w:t>正确</w:t>
      </w:r>
      <w:r w:rsidR="00746AA5">
        <w:rPr>
          <w:rFonts w:ascii="宋体" w:hAnsi="宋体" w:hint="eastAsia"/>
          <w:szCs w:val="21"/>
        </w:rPr>
        <w:t>．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5307B7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设</w:t>
      </w:r>
      <w:r w:rsidR="00FD1068" w:rsidRPr="00FD1068">
        <w:rPr>
          <w:position w:val="-24"/>
        </w:rPr>
        <w:object w:dxaOrig="999" w:dyaOrig="620">
          <v:shape id="_x0000_i1089" type="#_x0000_t75" style="width:50.1pt;height:31.3pt" o:ole="">
            <v:imagedata r:id="rId133" o:title=""/>
          </v:shape>
          <o:OLEObject Type="Embed" ProgID="Equation.DSMT4" ShapeID="_x0000_i1089" DrawAspect="Content" ObjectID="_1669793789" r:id="rId134"/>
        </w:object>
      </w:r>
      <w:r w:rsidR="00352262" w:rsidRPr="00352262">
        <w:rPr>
          <w:rFonts w:hint="eastAsia"/>
        </w:rPr>
        <w:t xml:space="preserve"> </w:t>
      </w:r>
      <w:r w:rsidR="00352262" w:rsidRPr="00352262">
        <w:t>(</w:t>
      </w:r>
      <w:r w:rsidR="00FD1068" w:rsidRPr="00FD1068">
        <w:rPr>
          <w:position w:val="-8"/>
        </w:rPr>
        <w:object w:dxaOrig="999" w:dyaOrig="300">
          <v:shape id="_x0000_i1090" type="#_x0000_t75" style="width:50.1pt;height:15.05pt" o:ole="">
            <v:imagedata r:id="rId135" o:title=""/>
          </v:shape>
          <o:OLEObject Type="Embed" ProgID="Equation.DSMT4" ShapeID="_x0000_i1090" DrawAspect="Content" ObjectID="_1669793790" r:id="rId136"/>
        </w:object>
      </w:r>
      <w:r w:rsidR="00352262" w:rsidRPr="00352262">
        <w:t>)</w:t>
      </w:r>
      <w:r w:rsidR="00352262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则下列级数中肯定收敛的是</w:t>
      </w:r>
      <w:r w:rsidRPr="002D0F12">
        <w:rPr>
          <w:rFonts w:hint="eastAsia"/>
        </w:rPr>
        <w:t xml:space="preserve">(   </w:t>
      </w:r>
      <w:r w:rsidR="00352262" w:rsidRPr="002D0F12">
        <w:rPr>
          <w:rFonts w:hint="eastAsia"/>
        </w:rPr>
        <w:t xml:space="preserve"> </w:t>
      </w:r>
      <w:r w:rsidRPr="002D0F12">
        <w:rPr>
          <w:rFonts w:hint="eastAsia"/>
        </w:rPr>
        <w:t>)</w:t>
      </w:r>
    </w:p>
    <w:p w:rsidR="006342F7" w:rsidRDefault="006342F7" w:rsidP="006342F7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352262">
        <w:rPr>
          <w:rFonts w:hint="eastAsia"/>
        </w:rPr>
        <w:t xml:space="preserve">(A) </w:t>
      </w:r>
      <w:r w:rsidR="00FD1068" w:rsidRPr="00FD1068">
        <w:rPr>
          <w:position w:val="-28"/>
        </w:rPr>
        <w:object w:dxaOrig="560" w:dyaOrig="680">
          <v:shape id="_x0000_i1091" type="#_x0000_t75" style="width:28.8pt;height:33.8pt" o:ole="">
            <v:imagedata r:id="rId137" o:title=""/>
          </v:shape>
          <o:OLEObject Type="Embed" ProgID="Equation.DSMT4" ShapeID="_x0000_i1091" DrawAspect="Content" ObjectID="_1669793791" r:id="rId138"/>
        </w:object>
      </w:r>
      <w:r w:rsidR="00352262">
        <w:rPr>
          <w:rFonts w:hint="eastAsia"/>
        </w:rPr>
        <w:t>．</w:t>
      </w:r>
      <w:r w:rsidR="00352262">
        <w:rPr>
          <w:rFonts w:ascii="宋体" w:hAnsi="宋体" w:hint="eastAsia"/>
          <w:szCs w:val="21"/>
        </w:rPr>
        <w:t xml:space="preserve">    </w:t>
      </w:r>
      <w:r w:rsidRPr="00352262">
        <w:rPr>
          <w:rFonts w:hint="eastAsia"/>
        </w:rPr>
        <w:t xml:space="preserve">(B) </w:t>
      </w:r>
      <w:r w:rsidR="00FD1068" w:rsidRPr="00FD1068">
        <w:rPr>
          <w:position w:val="-28"/>
        </w:rPr>
        <w:object w:dxaOrig="1100" w:dyaOrig="680">
          <v:shape id="_x0000_i1092" type="#_x0000_t75" style="width:55.1pt;height:33.8pt" o:ole="">
            <v:imagedata r:id="rId139" o:title=""/>
          </v:shape>
          <o:OLEObject Type="Embed" ProgID="Equation.DSMT4" ShapeID="_x0000_i1092" DrawAspect="Content" ObjectID="_1669793792" r:id="rId140"/>
        </w:object>
      </w:r>
      <w:r w:rsidR="00352262">
        <w:rPr>
          <w:rFonts w:hint="eastAsia"/>
        </w:rPr>
        <w:t>．</w:t>
      </w:r>
      <w:r w:rsidR="00352262">
        <w:rPr>
          <w:rFonts w:ascii="宋体" w:hAnsi="宋体" w:hint="eastAsia"/>
          <w:szCs w:val="21"/>
        </w:rPr>
        <w:t xml:space="preserve">    </w:t>
      </w:r>
      <w:r w:rsidRPr="00352262">
        <w:rPr>
          <w:rFonts w:hint="eastAsia"/>
        </w:rPr>
        <w:t xml:space="preserve">(C) </w:t>
      </w:r>
      <w:r w:rsidR="00FD1068" w:rsidRPr="00FD1068">
        <w:rPr>
          <w:position w:val="-28"/>
        </w:rPr>
        <w:object w:dxaOrig="740" w:dyaOrig="680">
          <v:shape id="_x0000_i1093" type="#_x0000_t75" style="width:36.95pt;height:33.8pt" o:ole="">
            <v:imagedata r:id="rId141" o:title=""/>
          </v:shape>
          <o:OLEObject Type="Embed" ProgID="Equation.DSMT4" ShapeID="_x0000_i1093" DrawAspect="Content" ObjectID="_1669793793" r:id="rId142"/>
        </w:object>
      </w:r>
      <w:r w:rsidR="00352262">
        <w:rPr>
          <w:rFonts w:hint="eastAsia"/>
        </w:rPr>
        <w:t>．</w:t>
      </w:r>
      <w:r w:rsidR="00352262">
        <w:rPr>
          <w:rFonts w:ascii="宋体" w:hAnsi="宋体" w:hint="eastAsia"/>
          <w:szCs w:val="21"/>
        </w:rPr>
        <w:t xml:space="preserve">    </w:t>
      </w:r>
      <w:r w:rsidRPr="00352262">
        <w:rPr>
          <w:rFonts w:hint="eastAsia"/>
        </w:rPr>
        <w:t xml:space="preserve">(D) </w:t>
      </w:r>
      <w:r w:rsidR="00FD1068" w:rsidRPr="00FD1068">
        <w:rPr>
          <w:position w:val="-28"/>
        </w:rPr>
        <w:object w:dxaOrig="1100" w:dyaOrig="680">
          <v:shape id="_x0000_i1094" type="#_x0000_t75" style="width:55.1pt;height:33.8pt" o:ole="">
            <v:imagedata r:id="rId143" o:title=""/>
          </v:shape>
          <o:OLEObject Type="Embed" ProgID="Equation.DSMT4" ShapeID="_x0000_i1094" DrawAspect="Content" ObjectID="_1669793794" r:id="rId144"/>
        </w:object>
      </w:r>
      <w:r w:rsidR="00352262">
        <w:rPr>
          <w:rFonts w:hint="eastAsia"/>
        </w:rPr>
        <w:t>．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5D00B5" w:rsidP="00352262">
      <w:pPr>
        <w:ind w:left="480" w:hangingChars="200" w:hanging="480"/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D252EA">
        <w:rPr>
          <w:rFonts w:ascii="宋体" w:hAnsi="宋体" w:hint="eastAsia"/>
          <w:szCs w:val="21"/>
        </w:rPr>
        <w:t>应选</w:t>
      </w:r>
      <w:r w:rsidR="006342F7" w:rsidRPr="00D252EA">
        <w:rPr>
          <w:rFonts w:hint="eastAsia"/>
        </w:rPr>
        <w:t>(D)</w:t>
      </w:r>
      <w:r w:rsidR="00352262">
        <w:rPr>
          <w:rFonts w:ascii="宋体" w:hAnsi="宋体" w:hint="eastAsia"/>
          <w:szCs w:val="21"/>
        </w:rPr>
        <w:t>．</w:t>
      </w:r>
      <w:r w:rsidR="006342F7" w:rsidRPr="00F41025">
        <w:rPr>
          <w:rFonts w:ascii="宋体" w:hAnsi="宋体" w:hint="eastAsia"/>
          <w:szCs w:val="21"/>
        </w:rPr>
        <w:t>因为</w:t>
      </w:r>
      <w:r w:rsidR="00FD1068" w:rsidRPr="00FD1068">
        <w:rPr>
          <w:position w:val="-24"/>
        </w:rPr>
        <w:object w:dxaOrig="1820" w:dyaOrig="620">
          <v:shape id="_x0000_i1095" type="#_x0000_t75" style="width:90.8pt;height:31.3pt" o:ole="">
            <v:imagedata r:id="rId145" o:title=""/>
          </v:shape>
          <o:OLEObject Type="Embed" ProgID="Equation.DSMT4" ShapeID="_x0000_i1095" DrawAspect="Content" ObjectID="_1669793795" r:id="rId146"/>
        </w:object>
      </w:r>
      <w:r w:rsidR="00352262">
        <w:rPr>
          <w:rFonts w:ascii="宋体" w:hAnsi="宋体" w:hint="eastAsia"/>
          <w:szCs w:val="21"/>
        </w:rPr>
        <w:t>，</w:t>
      </w:r>
      <w:r w:rsidR="006342F7" w:rsidRPr="00F41025">
        <w:rPr>
          <w:rFonts w:ascii="宋体" w:hAnsi="宋体" w:hint="eastAsia"/>
          <w:szCs w:val="21"/>
        </w:rPr>
        <w:t>由</w:t>
      </w:r>
      <w:r w:rsidR="00FD1068" w:rsidRPr="00FD1068">
        <w:rPr>
          <w:position w:val="-28"/>
        </w:rPr>
        <w:object w:dxaOrig="600" w:dyaOrig="680">
          <v:shape id="_x0000_i1096" type="#_x0000_t75" style="width:30.05pt;height:33.8pt" o:ole="">
            <v:imagedata r:id="rId147" o:title=""/>
          </v:shape>
          <o:OLEObject Type="Embed" ProgID="Equation.DSMT4" ShapeID="_x0000_i1096" DrawAspect="Content" ObjectID="_1669793796" r:id="rId148"/>
        </w:object>
      </w:r>
      <w:r w:rsidR="006342F7" w:rsidRPr="00F41025">
        <w:rPr>
          <w:rFonts w:ascii="宋体" w:hAnsi="宋体" w:hint="eastAsia"/>
          <w:szCs w:val="21"/>
        </w:rPr>
        <w:t>收敛及比较判别法可知</w:t>
      </w:r>
      <w:r w:rsidR="00FD1068" w:rsidRPr="00FD1068">
        <w:rPr>
          <w:position w:val="-28"/>
        </w:rPr>
        <w:object w:dxaOrig="1100" w:dyaOrig="680">
          <v:shape id="_x0000_i1097" type="#_x0000_t75" style="width:55.1pt;height:33.8pt" o:ole="">
            <v:imagedata r:id="rId149" o:title=""/>
          </v:shape>
          <o:OLEObject Type="Embed" ProgID="Equation.DSMT4" ShapeID="_x0000_i1097" DrawAspect="Content" ObjectID="_1669793797" r:id="rId150"/>
        </w:object>
      </w:r>
      <w:r w:rsidR="006342F7" w:rsidRPr="00F41025">
        <w:rPr>
          <w:rFonts w:ascii="宋体" w:hAnsi="宋体" w:hint="eastAsia"/>
          <w:szCs w:val="21"/>
        </w:rPr>
        <w:t>绝对收敛</w:t>
      </w:r>
      <w:r w:rsidR="00352262">
        <w:rPr>
          <w:rFonts w:ascii="宋体" w:hAnsi="宋体" w:hint="eastAsia"/>
          <w:szCs w:val="21"/>
        </w:rPr>
        <w:t>，</w:t>
      </w:r>
      <w:r w:rsidR="006342F7" w:rsidRPr="00F41025">
        <w:rPr>
          <w:rFonts w:ascii="宋体" w:hAnsi="宋体" w:hint="eastAsia"/>
          <w:szCs w:val="21"/>
        </w:rPr>
        <w:t>即</w:t>
      </w:r>
      <w:r w:rsidR="006342F7" w:rsidRPr="00352262">
        <w:rPr>
          <w:rFonts w:hint="eastAsia"/>
        </w:rPr>
        <w:t>(D)</w:t>
      </w:r>
      <w:r w:rsidR="006342F7" w:rsidRPr="00F41025">
        <w:rPr>
          <w:rFonts w:ascii="宋体" w:hAnsi="宋体" w:hint="eastAsia"/>
          <w:szCs w:val="21"/>
        </w:rPr>
        <w:t>正确</w:t>
      </w:r>
      <w:r w:rsidR="00352262">
        <w:rPr>
          <w:rFonts w:ascii="宋体" w:hAnsi="宋体" w:hint="eastAsia"/>
          <w:szCs w:val="21"/>
        </w:rPr>
        <w:t>．</w:t>
      </w:r>
      <w:r w:rsidR="006342F7" w:rsidRPr="00F41025">
        <w:rPr>
          <w:rFonts w:ascii="宋体" w:hAnsi="宋体" w:hint="eastAsia"/>
          <w:szCs w:val="21"/>
        </w:rPr>
        <w:t>另外</w:t>
      </w:r>
      <w:r w:rsidR="00A31A07">
        <w:rPr>
          <w:rFonts w:ascii="宋体" w:hAnsi="宋体" w:hint="eastAsia"/>
          <w:szCs w:val="21"/>
        </w:rPr>
        <w:t>，</w:t>
      </w:r>
      <w:r w:rsidR="006342F7" w:rsidRPr="00F41025">
        <w:rPr>
          <w:rFonts w:ascii="宋体" w:hAnsi="宋体" w:hint="eastAsia"/>
          <w:szCs w:val="21"/>
        </w:rPr>
        <w:t>设</w:t>
      </w:r>
      <w:r w:rsidR="00FD1068" w:rsidRPr="00FD1068">
        <w:rPr>
          <w:position w:val="-24"/>
        </w:rPr>
        <w:object w:dxaOrig="780" w:dyaOrig="620">
          <v:shape id="_x0000_i1098" type="#_x0000_t75" style="width:39.45pt;height:31.3pt" o:ole="">
            <v:imagedata r:id="rId151" o:title=""/>
          </v:shape>
          <o:OLEObject Type="Embed" ProgID="Equation.DSMT4" ShapeID="_x0000_i1098" DrawAspect="Content" ObjectID="_1669793798" r:id="rId152"/>
        </w:object>
      </w:r>
      <w:r w:rsidR="00A31A07">
        <w:rPr>
          <w:rFonts w:hint="eastAsia"/>
        </w:rPr>
        <w:t xml:space="preserve"> </w:t>
      </w:r>
      <w:r w:rsidR="00A31A07" w:rsidRPr="00A31A07">
        <w:t>(</w:t>
      </w:r>
      <w:r w:rsidR="00FD1068" w:rsidRPr="00FD1068">
        <w:rPr>
          <w:position w:val="-8"/>
        </w:rPr>
        <w:object w:dxaOrig="1100" w:dyaOrig="300">
          <v:shape id="_x0000_i1099" type="#_x0000_t75" style="width:55.1pt;height:15.05pt" o:ole="">
            <v:imagedata r:id="rId153" o:title=""/>
          </v:shape>
          <o:OLEObject Type="Embed" ProgID="Equation.DSMT4" ShapeID="_x0000_i1099" DrawAspect="Content" ObjectID="_1669793799" r:id="rId154"/>
        </w:object>
      </w:r>
      <w:r w:rsidR="00A31A07" w:rsidRPr="00A31A07">
        <w:t>)</w:t>
      </w:r>
      <w:r w:rsidR="00A31A07">
        <w:rPr>
          <w:rFonts w:ascii="宋体" w:hAnsi="宋体" w:hint="eastAsia"/>
          <w:szCs w:val="21"/>
        </w:rPr>
        <w:t>，则有</w:t>
      </w:r>
    </w:p>
    <w:p w:rsidR="006342F7" w:rsidRDefault="00FD1068" w:rsidP="006342F7">
      <w:pPr>
        <w:ind w:firstLineChars="500" w:firstLine="1200"/>
        <w:rPr>
          <w:rFonts w:ascii="宋体" w:hAnsi="宋体"/>
          <w:szCs w:val="21"/>
        </w:rPr>
      </w:pPr>
      <w:r w:rsidRPr="00FD1068">
        <w:rPr>
          <w:position w:val="-28"/>
        </w:rPr>
        <w:object w:dxaOrig="5539" w:dyaOrig="720">
          <v:shape id="_x0000_i1100" type="#_x0000_t75" style="width:277.35pt;height:36.3pt" o:ole="">
            <v:imagedata r:id="rId155" o:title=""/>
          </v:shape>
          <o:OLEObject Type="Embed" ProgID="Equation.DSMT4" ShapeID="_x0000_i1100" DrawAspect="Content" ObjectID="_1669793800" r:id="rId156"/>
        </w:object>
      </w:r>
    </w:p>
    <w:p w:rsidR="006342F7" w:rsidRPr="00F41025" w:rsidRDefault="00A31A07" w:rsidP="00A31A07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</w:t>
      </w:r>
      <w:r w:rsidRPr="00A31A07">
        <w:rPr>
          <w:rFonts w:hint="eastAsia"/>
        </w:rPr>
        <w:t>(A)</w:t>
      </w:r>
      <w:r w:rsidRPr="00A31A07">
        <w:rPr>
          <w:rFonts w:hint="eastAsia"/>
        </w:rPr>
        <w:t>和</w:t>
      </w:r>
      <w:r w:rsidRPr="00A31A07">
        <w:rPr>
          <w:rFonts w:hint="eastAsia"/>
        </w:rPr>
        <w:t>(C)</w:t>
      </w:r>
      <w:r w:rsidR="006342F7" w:rsidRPr="00F41025">
        <w:rPr>
          <w:rFonts w:ascii="宋体" w:hAnsi="宋体" w:hint="eastAsia"/>
          <w:szCs w:val="21"/>
        </w:rPr>
        <w:t>都</w:t>
      </w:r>
      <w:r>
        <w:rPr>
          <w:rFonts w:ascii="宋体" w:hAnsi="宋体" w:hint="eastAsia"/>
          <w:szCs w:val="21"/>
        </w:rPr>
        <w:t>错误．</w:t>
      </w:r>
      <w:r w:rsidR="006342F7" w:rsidRPr="00F41025">
        <w:rPr>
          <w:rFonts w:ascii="宋体" w:hAnsi="宋体" w:hint="eastAsia"/>
          <w:szCs w:val="21"/>
        </w:rPr>
        <w:t>设</w:t>
      </w:r>
      <w:r w:rsidR="00FD1068" w:rsidRPr="00FD1068">
        <w:rPr>
          <w:position w:val="-12"/>
        </w:rPr>
        <w:object w:dxaOrig="859" w:dyaOrig="360">
          <v:shape id="_x0000_i1101" type="#_x0000_t75" style="width:43.2pt;height:17.55pt" o:ole="">
            <v:imagedata r:id="rId157" o:title=""/>
          </v:shape>
          <o:OLEObject Type="Embed" ProgID="Equation.DSMT4" ShapeID="_x0000_i1101" DrawAspect="Content" ObjectID="_1669793801" r:id="rId158"/>
        </w:object>
      </w:r>
      <w:r w:rsidR="00AE4957">
        <w:rPr>
          <w:rFonts w:ascii="宋体" w:hAnsi="宋体"/>
          <w:szCs w:val="21"/>
        </w:rPr>
        <w:t>,</w:t>
      </w:r>
      <w:r w:rsidR="00FD1068" w:rsidRPr="00FD1068">
        <w:rPr>
          <w:position w:val="-24"/>
        </w:rPr>
        <w:object w:dxaOrig="859" w:dyaOrig="620">
          <v:shape id="_x0000_i1102" type="#_x0000_t75" style="width:43.2pt;height:31.3pt" o:ole="">
            <v:imagedata r:id="rId159" o:title=""/>
          </v:shape>
          <o:OLEObject Type="Embed" ProgID="Equation.DSMT4" ShapeID="_x0000_i1102" DrawAspect="Content" ObjectID="_1669793802" r:id="rId160"/>
        </w:object>
      </w:r>
      <w:r w:rsidR="00B45962">
        <w:rPr>
          <w:rFonts w:ascii="宋体" w:hAnsi="宋体"/>
          <w:szCs w:val="21"/>
        </w:rPr>
        <w:t>(</w:t>
      </w:r>
      <w:r w:rsidR="00FD1068" w:rsidRPr="00FD1068">
        <w:rPr>
          <w:position w:val="-8"/>
        </w:rPr>
        <w:object w:dxaOrig="940" w:dyaOrig="300">
          <v:shape id="_x0000_i1103" type="#_x0000_t75" style="width:47.6pt;height:15.05pt" o:ole="">
            <v:imagedata r:id="rId161" o:title=""/>
          </v:shape>
          <o:OLEObject Type="Embed" ProgID="Equation.DSMT4" ShapeID="_x0000_i1103" DrawAspect="Content" ObjectID="_1669793803" r:id="rId162"/>
        </w:object>
      </w:r>
      <w:r w:rsidR="00B45962">
        <w:rPr>
          <w:rFonts w:ascii="宋体" w:hAnsi="宋体"/>
          <w:szCs w:val="21"/>
        </w:rPr>
        <w:t>)</w:t>
      </w:r>
      <w:r>
        <w:rPr>
          <w:rFonts w:ascii="宋体" w:hAnsi="宋体" w:hint="eastAsia"/>
          <w:szCs w:val="21"/>
        </w:rPr>
        <w:t>，</w:t>
      </w:r>
      <w:r w:rsidR="006342F7" w:rsidRPr="00F41025">
        <w:rPr>
          <w:rFonts w:ascii="宋体" w:hAnsi="宋体" w:hint="eastAsia"/>
          <w:szCs w:val="21"/>
        </w:rPr>
        <w:t>则可知</w:t>
      </w:r>
      <w:r w:rsidRPr="00A31A07">
        <w:rPr>
          <w:rFonts w:hint="eastAsia"/>
        </w:rPr>
        <w:t>(B)</w:t>
      </w:r>
      <w:r>
        <w:rPr>
          <w:rFonts w:ascii="宋体" w:hAnsi="宋体" w:hint="eastAsia"/>
          <w:szCs w:val="21"/>
        </w:rPr>
        <w:t>错误．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B1793C">
      <w:pPr>
        <w:ind w:left="480" w:hangingChars="200" w:hanging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设</w:t>
      </w:r>
      <w:r w:rsidR="00FD1068" w:rsidRPr="00025957">
        <w:rPr>
          <w:position w:val="-4"/>
        </w:rPr>
        <w:object w:dxaOrig="220" w:dyaOrig="260">
          <v:shape id="_x0000_i1104" type="#_x0000_t75" style="width:10.65pt;height:13.75pt" o:ole="">
            <v:imagedata r:id="rId163" o:title=""/>
          </v:shape>
          <o:OLEObject Type="Embed" ProgID="Equation.DSMT4" ShapeID="_x0000_i1104" DrawAspect="Content" ObjectID="_1669793804" r:id="rId164"/>
        </w:object>
      </w:r>
      <w:r>
        <w:rPr>
          <w:rFonts w:ascii="宋体" w:hAnsi="宋体" w:hint="eastAsia"/>
          <w:szCs w:val="21"/>
        </w:rPr>
        <w:t>为</w:t>
      </w:r>
      <w:r w:rsidR="00FD1068" w:rsidRPr="00025957">
        <w:rPr>
          <w:position w:val="-4"/>
        </w:rPr>
        <w:object w:dxaOrig="200" w:dyaOrig="200">
          <v:shape id="_x0000_i1105" type="#_x0000_t75" style="width:9.4pt;height:9.4pt" o:ole="">
            <v:imagedata r:id="rId165" o:title=""/>
          </v:shape>
          <o:OLEObject Type="Embed" ProgID="Equation.DSMT4" ShapeID="_x0000_i1105" DrawAspect="Content" ObjectID="_1669793805" r:id="rId166"/>
        </w:object>
      </w:r>
      <w:r>
        <w:rPr>
          <w:rFonts w:ascii="宋体" w:hAnsi="宋体" w:hint="eastAsia"/>
          <w:szCs w:val="21"/>
        </w:rPr>
        <w:t>阶可逆矩阵,</w:t>
      </w:r>
      <w:r w:rsidR="00FD1068" w:rsidRPr="00FD1068">
        <w:rPr>
          <w:position w:val="-6"/>
        </w:rPr>
        <w:object w:dxaOrig="220" w:dyaOrig="279">
          <v:shape id="_x0000_i1106" type="#_x0000_t75" style="width:10.65pt;height:13.75pt" o:ole="">
            <v:imagedata r:id="rId167" o:title=""/>
          </v:shape>
          <o:OLEObject Type="Embed" ProgID="Equation.DSMT4" ShapeID="_x0000_i1106" DrawAspect="Content" ObjectID="_1669793806" r:id="rId168"/>
        </w:object>
      </w:r>
      <w:r>
        <w:rPr>
          <w:rFonts w:ascii="宋体" w:hAnsi="宋体" w:hint="eastAsia"/>
          <w:szCs w:val="21"/>
        </w:rPr>
        <w:t>是</w:t>
      </w:r>
      <w:r w:rsidR="00FD1068" w:rsidRPr="00025957">
        <w:rPr>
          <w:position w:val="-4"/>
        </w:rPr>
        <w:object w:dxaOrig="220" w:dyaOrig="260">
          <v:shape id="_x0000_i1107" type="#_x0000_t75" style="width:10.65pt;height:13.75pt" o:ole="">
            <v:imagedata r:id="rId169" o:title=""/>
          </v:shape>
          <o:OLEObject Type="Embed" ProgID="Equation.DSMT4" ShapeID="_x0000_i1107" DrawAspect="Content" ObjectID="_1669793807" r:id="rId170"/>
        </w:object>
      </w:r>
      <w:r>
        <w:rPr>
          <w:rFonts w:ascii="宋体" w:hAnsi="宋体" w:hint="eastAsia"/>
          <w:szCs w:val="21"/>
        </w:rPr>
        <w:t>的一个特征根,则</w:t>
      </w:r>
      <w:r w:rsidR="00FD1068" w:rsidRPr="00025957">
        <w:rPr>
          <w:position w:val="-4"/>
        </w:rPr>
        <w:object w:dxaOrig="220" w:dyaOrig="260">
          <v:shape id="_x0000_i1108" type="#_x0000_t75" style="width:10.65pt;height:13.75pt" o:ole="">
            <v:imagedata r:id="rId171" o:title=""/>
          </v:shape>
          <o:OLEObject Type="Embed" ProgID="Equation.DSMT4" ShapeID="_x0000_i1108" DrawAspect="Content" ObjectID="_1669793808" r:id="rId172"/>
        </w:object>
      </w:r>
      <w:r>
        <w:rPr>
          <w:rFonts w:ascii="宋体" w:hAnsi="宋体" w:hint="eastAsia"/>
          <w:szCs w:val="21"/>
        </w:rPr>
        <w:t>的伴随矩阵</w:t>
      </w:r>
      <w:r w:rsidR="00FD1068" w:rsidRPr="00025957">
        <w:rPr>
          <w:position w:val="-4"/>
        </w:rPr>
        <w:object w:dxaOrig="300" w:dyaOrig="300">
          <v:shape id="_x0000_i1109" type="#_x0000_t75" style="width:15.05pt;height:15.05pt" o:ole="">
            <v:imagedata r:id="rId173" o:title=""/>
          </v:shape>
          <o:OLEObject Type="Embed" ProgID="Equation.DSMT4" ShapeID="_x0000_i1109" DrawAspect="Content" ObjectID="_1669793809" r:id="rId174"/>
        </w:object>
      </w:r>
      <w:r>
        <w:rPr>
          <w:rFonts w:ascii="宋体" w:hAnsi="宋体" w:hint="eastAsia"/>
          <w:szCs w:val="21"/>
        </w:rPr>
        <w:t>的特征根之一是</w:t>
      </w:r>
      <w:r w:rsidRPr="002D0F12">
        <w:rPr>
          <w:rFonts w:hint="eastAsia"/>
        </w:rPr>
        <w:t xml:space="preserve">(   </w:t>
      </w:r>
      <w:r w:rsidR="002D0F12" w:rsidRPr="002D0F12">
        <w:rPr>
          <w:rFonts w:hint="eastAsia"/>
        </w:rPr>
        <w:t xml:space="preserve"> </w:t>
      </w:r>
      <w:r w:rsidRPr="002D0F12">
        <w:rPr>
          <w:rFonts w:hint="eastAsia"/>
        </w:rPr>
        <w:t>)</w:t>
      </w:r>
    </w:p>
    <w:p w:rsidR="006342F7" w:rsidRDefault="006342F7" w:rsidP="006342F7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2D0F12">
        <w:rPr>
          <w:rFonts w:hint="eastAsia"/>
        </w:rPr>
        <w:t xml:space="preserve">(A) </w:t>
      </w:r>
      <w:r w:rsidR="00FD1068" w:rsidRPr="00FD1068">
        <w:rPr>
          <w:position w:val="-14"/>
        </w:rPr>
        <w:object w:dxaOrig="740" w:dyaOrig="440">
          <v:shape id="_x0000_i1110" type="#_x0000_t75" style="width:36.95pt;height:21.9pt" o:ole="">
            <v:imagedata r:id="rId175" o:title=""/>
          </v:shape>
          <o:OLEObject Type="Embed" ProgID="Equation.DSMT4" ShapeID="_x0000_i1110" DrawAspect="Content" ObjectID="_1669793810" r:id="rId176"/>
        </w:object>
      </w:r>
      <w:r w:rsidR="002D0F12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2D0F12">
        <w:rPr>
          <w:rFonts w:hint="eastAsia"/>
        </w:rPr>
        <w:t>(B)</w:t>
      </w:r>
      <w:r w:rsidRPr="002D0F12">
        <w:t xml:space="preserve"> </w:t>
      </w:r>
      <w:r w:rsidR="00FD1068" w:rsidRPr="00FD1068">
        <w:rPr>
          <w:position w:val="-14"/>
        </w:rPr>
        <w:object w:dxaOrig="660" w:dyaOrig="400">
          <v:shape id="_x0000_i1111" type="#_x0000_t75" style="width:32.55pt;height:20.65pt" o:ole="">
            <v:imagedata r:id="rId177" o:title=""/>
          </v:shape>
          <o:OLEObject Type="Embed" ProgID="Equation.DSMT4" ShapeID="_x0000_i1111" DrawAspect="Content" ObjectID="_1669793811" r:id="rId178"/>
        </w:object>
      </w:r>
      <w:r w:rsidR="002D0F12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</w:t>
      </w:r>
      <w:r w:rsidR="002D0F12">
        <w:rPr>
          <w:rFonts w:ascii="宋体" w:hAnsi="宋体" w:hint="eastAsia"/>
          <w:szCs w:val="21"/>
        </w:rPr>
        <w:t xml:space="preserve"> </w:t>
      </w:r>
      <w:r w:rsidRPr="002D0F12">
        <w:rPr>
          <w:rFonts w:hint="eastAsia"/>
        </w:rPr>
        <w:t xml:space="preserve">(C) </w:t>
      </w:r>
      <w:r w:rsidR="00FD1068" w:rsidRPr="00FD1068">
        <w:rPr>
          <w:position w:val="-14"/>
        </w:rPr>
        <w:object w:dxaOrig="480" w:dyaOrig="400">
          <v:shape id="_x0000_i1112" type="#_x0000_t75" style="width:24.4pt;height:20.65pt" o:ole="">
            <v:imagedata r:id="rId179" o:title=""/>
          </v:shape>
          <o:OLEObject Type="Embed" ProgID="Equation.DSMT4" ShapeID="_x0000_i1112" DrawAspect="Content" ObjectID="_1669793812" r:id="rId180"/>
        </w:object>
      </w:r>
      <w:r w:rsidR="002D0F12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    </w:t>
      </w:r>
      <w:r w:rsidRPr="002D0F12">
        <w:rPr>
          <w:rFonts w:hint="eastAsia"/>
        </w:rPr>
        <w:t>(D)</w:t>
      </w:r>
      <w:r w:rsidRPr="002D0F12">
        <w:t xml:space="preserve"> </w:t>
      </w:r>
      <w:r w:rsidR="00FD1068" w:rsidRPr="00FD1068">
        <w:rPr>
          <w:position w:val="-14"/>
        </w:rPr>
        <w:object w:dxaOrig="560" w:dyaOrig="440">
          <v:shape id="_x0000_i1113" type="#_x0000_t75" style="width:28.8pt;height:21.9pt" o:ole="">
            <v:imagedata r:id="rId181" o:title=""/>
          </v:shape>
          <o:OLEObject Type="Embed" ProgID="Equation.DSMT4" ShapeID="_x0000_i1113" DrawAspect="Content" ObjectID="_1669793813" r:id="rId182"/>
        </w:object>
      </w:r>
      <w:r w:rsidR="002D0F12">
        <w:rPr>
          <w:rFonts w:hint="eastAsia"/>
        </w:rPr>
        <w:t>．</w:t>
      </w:r>
    </w:p>
    <w:p w:rsidR="006342F7" w:rsidRDefault="006342F7" w:rsidP="006342F7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6342F7" w:rsidRPr="002D0F12" w:rsidRDefault="005D00B5" w:rsidP="002D0F12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D252EA">
        <w:rPr>
          <w:rFonts w:ascii="宋体" w:hAnsi="宋体" w:hint="eastAsia"/>
          <w:szCs w:val="21"/>
        </w:rPr>
        <w:t>应选</w:t>
      </w:r>
      <w:r w:rsidR="006342F7" w:rsidRPr="00D252EA">
        <w:rPr>
          <w:rFonts w:hint="eastAsia"/>
        </w:rPr>
        <w:t>(B)</w:t>
      </w:r>
      <w:r w:rsidR="00D252EA">
        <w:rPr>
          <w:rFonts w:ascii="宋体" w:hAnsi="宋体" w:hint="eastAsia"/>
          <w:szCs w:val="21"/>
        </w:rPr>
        <w:t>．</w:t>
      </w:r>
      <w:r w:rsidR="006342F7" w:rsidRPr="00F41025">
        <w:rPr>
          <w:rFonts w:ascii="宋体" w:hAnsi="宋体" w:hint="eastAsia"/>
          <w:szCs w:val="21"/>
        </w:rPr>
        <w:t>由</w:t>
      </w:r>
      <w:r w:rsidR="00FD1068" w:rsidRPr="00FD1068">
        <w:rPr>
          <w:position w:val="-6"/>
        </w:rPr>
        <w:object w:dxaOrig="220" w:dyaOrig="279">
          <v:shape id="_x0000_i1114" type="#_x0000_t75" style="width:10.65pt;height:13.75pt" o:ole="">
            <v:imagedata r:id="rId183" o:title=""/>
          </v:shape>
          <o:OLEObject Type="Embed" ProgID="Equation.DSMT4" ShapeID="_x0000_i1114" DrawAspect="Content" ObjectID="_1669793814" r:id="rId184"/>
        </w:object>
      </w:r>
      <w:r w:rsidR="006342F7" w:rsidRPr="00F41025">
        <w:rPr>
          <w:rFonts w:ascii="宋体" w:hAnsi="宋体" w:hint="eastAsia"/>
          <w:szCs w:val="21"/>
        </w:rPr>
        <w:t>为</w:t>
      </w:r>
      <w:r w:rsidR="00FD1068" w:rsidRPr="00025957">
        <w:rPr>
          <w:position w:val="-4"/>
        </w:rPr>
        <w:object w:dxaOrig="220" w:dyaOrig="260">
          <v:shape id="_x0000_i1115" type="#_x0000_t75" style="width:10.65pt;height:13.75pt" o:ole="">
            <v:imagedata r:id="rId185" o:title=""/>
          </v:shape>
          <o:OLEObject Type="Embed" ProgID="Equation.DSMT4" ShapeID="_x0000_i1115" DrawAspect="Content" ObjectID="_1669793815" r:id="rId186"/>
        </w:object>
      </w:r>
      <w:r w:rsidR="006342F7" w:rsidRPr="00F41025">
        <w:rPr>
          <w:rFonts w:ascii="宋体" w:hAnsi="宋体" w:hint="eastAsia"/>
          <w:szCs w:val="21"/>
        </w:rPr>
        <w:t>的特征值可知</w:t>
      </w:r>
      <w:r w:rsidR="002D0F12">
        <w:rPr>
          <w:rFonts w:ascii="宋体" w:hAnsi="宋体" w:hint="eastAsia"/>
          <w:szCs w:val="21"/>
        </w:rPr>
        <w:t>，</w:t>
      </w:r>
      <w:r w:rsidR="006342F7" w:rsidRPr="00F41025">
        <w:rPr>
          <w:rFonts w:ascii="宋体" w:hAnsi="宋体" w:hint="eastAsia"/>
          <w:szCs w:val="21"/>
        </w:rPr>
        <w:t>存在非零向量</w:t>
      </w:r>
      <w:r w:rsidR="00FD1068" w:rsidRPr="00025957">
        <w:rPr>
          <w:position w:val="-4"/>
        </w:rPr>
        <w:object w:dxaOrig="200" w:dyaOrig="200">
          <v:shape id="_x0000_i1116" type="#_x0000_t75" style="width:9.4pt;height:9.4pt" o:ole="">
            <v:imagedata r:id="rId187" o:title=""/>
          </v:shape>
          <o:OLEObject Type="Embed" ProgID="Equation.DSMT4" ShapeID="_x0000_i1116" DrawAspect="Content" ObjectID="_1669793816" r:id="rId188"/>
        </w:object>
      </w:r>
      <w:r w:rsidR="006342F7" w:rsidRPr="00F41025">
        <w:rPr>
          <w:rFonts w:ascii="宋体" w:hAnsi="宋体" w:hint="eastAsia"/>
          <w:szCs w:val="21"/>
        </w:rPr>
        <w:t>使得</w:t>
      </w:r>
      <w:r w:rsidR="00FD1068" w:rsidRPr="00FD1068">
        <w:rPr>
          <w:position w:val="-6"/>
        </w:rPr>
        <w:object w:dxaOrig="859" w:dyaOrig="279">
          <v:shape id="_x0000_i1117" type="#_x0000_t75" style="width:43.2pt;height:13.75pt" o:ole="">
            <v:imagedata r:id="rId189" o:title=""/>
          </v:shape>
          <o:OLEObject Type="Embed" ProgID="Equation.DSMT4" ShapeID="_x0000_i1117" DrawAspect="Content" ObjectID="_1669793817" r:id="rId190"/>
        </w:object>
      </w:r>
      <w:r w:rsidR="002D0F12">
        <w:rPr>
          <w:rFonts w:ascii="宋体" w:hAnsi="宋体" w:hint="eastAsia"/>
          <w:szCs w:val="21"/>
        </w:rPr>
        <w:t>．从而有</w:t>
      </w:r>
    </w:p>
    <w:p w:rsidR="006342F7" w:rsidRPr="00F41025" w:rsidRDefault="00FD1068" w:rsidP="002D0F12">
      <w:pPr>
        <w:ind w:firstLineChars="200" w:firstLine="480"/>
        <w:jc w:val="center"/>
        <w:rPr>
          <w:rFonts w:ascii="宋体" w:hAnsi="宋体"/>
          <w:szCs w:val="21"/>
        </w:rPr>
      </w:pPr>
      <w:r w:rsidRPr="00FD1068">
        <w:rPr>
          <w:position w:val="-14"/>
        </w:rPr>
        <w:object w:dxaOrig="4120" w:dyaOrig="400">
          <v:shape id="_x0000_i1118" type="#_x0000_t75" style="width:206.6pt;height:20.65pt" o:ole="">
            <v:imagedata r:id="rId191" o:title=""/>
          </v:shape>
          <o:OLEObject Type="Embed" ProgID="Equation.DSMT4" ShapeID="_x0000_i1118" DrawAspect="Content" ObjectID="_1669793818" r:id="rId192"/>
        </w:object>
      </w:r>
    </w:p>
    <w:p w:rsidR="006342F7" w:rsidRDefault="002D0F12" w:rsidP="006342F7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即</w:t>
      </w:r>
      <w:r w:rsidR="00FD1068" w:rsidRPr="00FD1068">
        <w:rPr>
          <w:position w:val="-14"/>
        </w:rPr>
        <w:object w:dxaOrig="660" w:dyaOrig="400">
          <v:shape id="_x0000_i1119" type="#_x0000_t75" style="width:32.55pt;height:20.65pt" o:ole="">
            <v:imagedata r:id="rId193" o:title=""/>
          </v:shape>
          <o:OLEObject Type="Embed" ProgID="Equation.DSMT4" ShapeID="_x0000_i1119" DrawAspect="Content" ObjectID="_1669793819" r:id="rId194"/>
        </w:object>
      </w:r>
      <w:r w:rsidR="006342F7" w:rsidRPr="00F41025">
        <w:rPr>
          <w:rFonts w:ascii="宋体" w:hAnsi="宋体" w:hint="eastAsia"/>
          <w:szCs w:val="21"/>
        </w:rPr>
        <w:t>是伴随矩阵</w:t>
      </w:r>
      <w:r w:rsidR="00FD1068" w:rsidRPr="00025957">
        <w:rPr>
          <w:position w:val="-4"/>
        </w:rPr>
        <w:object w:dxaOrig="300" w:dyaOrig="300">
          <v:shape id="_x0000_i1120" type="#_x0000_t75" style="width:15.05pt;height:15.05pt" o:ole="">
            <v:imagedata r:id="rId195" o:title=""/>
          </v:shape>
          <o:OLEObject Type="Embed" ProgID="Equation.DSMT4" ShapeID="_x0000_i1120" DrawAspect="Content" ObjectID="_1669793820" r:id="rId196"/>
        </w:object>
      </w:r>
      <w:r w:rsidR="006342F7" w:rsidRPr="00F41025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.</w:t>
      </w:r>
    </w:p>
    <w:p w:rsidR="006342F7" w:rsidRPr="006342F7" w:rsidRDefault="006342F7" w:rsidP="006342F7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6342F7" w:rsidRPr="006342F7" w:rsidRDefault="006342F7" w:rsidP="006342F7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6342F7" w:rsidRDefault="006342F7" w:rsidP="00B1793C">
      <w:pPr>
        <w:ind w:left="480" w:hangingChars="200" w:hanging="480"/>
        <w:rPr>
          <w:rFonts w:ascii="宋体" w:hAnsi="宋体"/>
          <w:szCs w:val="21"/>
        </w:rPr>
      </w:pPr>
      <w:r w:rsidRPr="00B1793C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</w:t>
      </w:r>
      <w:r w:rsidR="00FD1068" w:rsidRPr="00025957">
        <w:rPr>
          <w:position w:val="-4"/>
        </w:rPr>
        <w:object w:dxaOrig="220" w:dyaOrig="260">
          <v:shape id="_x0000_i1121" type="#_x0000_t75" style="width:10.65pt;height:13.75pt" o:ole="">
            <v:imagedata r:id="rId197" o:title=""/>
          </v:shape>
          <o:OLEObject Type="Embed" ProgID="Equation.DSMT4" ShapeID="_x0000_i1121" DrawAspect="Content" ObjectID="_1669793821" r:id="rId198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122" type="#_x0000_t75" style="width:10.65pt;height:13.75pt" o:ole="">
            <v:imagedata r:id="rId199" o:title=""/>
          </v:shape>
          <o:OLEObject Type="Embed" ProgID="Equation.DSMT4" ShapeID="_x0000_i1122" DrawAspect="Content" ObjectID="_1669793822" r:id="rId200"/>
        </w:object>
      </w:r>
      <w:r>
        <w:rPr>
          <w:rFonts w:ascii="宋体" w:hAnsi="宋体" w:hint="eastAsia"/>
          <w:szCs w:val="21"/>
        </w:rPr>
        <w:t xml:space="preserve">是任意两个概率不为零的不相容事件,则下列结论中肯定正确的是 </w:t>
      </w:r>
      <w:r w:rsidRPr="005470AA">
        <w:rPr>
          <w:rFonts w:hint="eastAsia"/>
        </w:rPr>
        <w:t xml:space="preserve">(   </w:t>
      </w:r>
      <w:r w:rsidR="005470AA" w:rsidRPr="005470AA">
        <w:rPr>
          <w:rFonts w:hint="eastAsia"/>
        </w:rPr>
        <w:t xml:space="preserve"> </w:t>
      </w:r>
      <w:r w:rsidRPr="005470AA">
        <w:rPr>
          <w:rFonts w:hint="eastAsia"/>
        </w:rPr>
        <w:t>)</w:t>
      </w:r>
    </w:p>
    <w:p w:rsidR="006342F7" w:rsidRDefault="006342F7" w:rsidP="005470AA">
      <w:pPr>
        <w:ind w:firstLineChars="200" w:firstLine="480"/>
        <w:rPr>
          <w:rFonts w:ascii="宋体" w:hAnsi="宋体"/>
          <w:szCs w:val="21"/>
        </w:rPr>
      </w:pPr>
      <w:r w:rsidRPr="005470AA">
        <w:rPr>
          <w:rFonts w:hint="eastAsia"/>
        </w:rPr>
        <w:t xml:space="preserve">(A) </w:t>
      </w:r>
      <w:r w:rsidR="00FD1068" w:rsidRPr="00025957">
        <w:rPr>
          <w:position w:val="-4"/>
        </w:rPr>
        <w:object w:dxaOrig="220" w:dyaOrig="320">
          <v:shape id="_x0000_i1123" type="#_x0000_t75" style="width:10.65pt;height:16.3pt" o:ole="">
            <v:imagedata r:id="rId201" o:title=""/>
          </v:shape>
          <o:OLEObject Type="Embed" ProgID="Equation.DSMT4" ShapeID="_x0000_i1123" DrawAspect="Content" ObjectID="_1669793823" r:id="rId202"/>
        </w:object>
      </w:r>
      <w:r>
        <w:rPr>
          <w:rFonts w:ascii="宋体" w:hAnsi="宋体" w:hint="eastAsia"/>
          <w:szCs w:val="21"/>
        </w:rPr>
        <w:t>与</w:t>
      </w:r>
      <w:r w:rsidR="00FD1068" w:rsidRPr="00025957">
        <w:rPr>
          <w:position w:val="-4"/>
        </w:rPr>
        <w:object w:dxaOrig="220" w:dyaOrig="320">
          <v:shape id="_x0000_i1124" type="#_x0000_t75" style="width:10.65pt;height:16.3pt" o:ole="">
            <v:imagedata r:id="rId203" o:title=""/>
          </v:shape>
          <o:OLEObject Type="Embed" ProgID="Equation.DSMT4" ShapeID="_x0000_i1124" DrawAspect="Content" ObjectID="_1669793824" r:id="rId204"/>
        </w:object>
      </w:r>
      <w:r>
        <w:rPr>
          <w:rFonts w:ascii="宋体" w:hAnsi="宋体" w:hint="eastAsia"/>
          <w:szCs w:val="21"/>
        </w:rPr>
        <w:t>不相容</w:t>
      </w:r>
      <w:r w:rsidR="00F94508">
        <w:rPr>
          <w:rFonts w:ascii="宋体" w:hAnsi="宋体" w:hint="eastAsia"/>
          <w:szCs w:val="21"/>
        </w:rPr>
        <w:t>．</w:t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Pr="005470AA">
        <w:rPr>
          <w:rFonts w:hint="eastAsia"/>
        </w:rPr>
        <w:t>(B)</w:t>
      </w:r>
      <w:r w:rsidRPr="005470AA">
        <w:t xml:space="preserve"> </w:t>
      </w:r>
      <w:r w:rsidR="00FD1068" w:rsidRPr="00025957">
        <w:rPr>
          <w:position w:val="-4"/>
        </w:rPr>
        <w:object w:dxaOrig="220" w:dyaOrig="320">
          <v:shape id="_x0000_i1125" type="#_x0000_t75" style="width:10.65pt;height:16.3pt" o:ole="">
            <v:imagedata r:id="rId205" o:title=""/>
          </v:shape>
          <o:OLEObject Type="Embed" ProgID="Equation.DSMT4" ShapeID="_x0000_i1125" DrawAspect="Content" ObjectID="_1669793825" r:id="rId206"/>
        </w:object>
      </w:r>
      <w:r>
        <w:rPr>
          <w:rFonts w:ascii="宋体" w:hAnsi="宋体" w:hint="eastAsia"/>
          <w:szCs w:val="21"/>
        </w:rPr>
        <w:t>与</w:t>
      </w:r>
      <w:r w:rsidR="00FD1068" w:rsidRPr="00025957">
        <w:rPr>
          <w:position w:val="-4"/>
        </w:rPr>
        <w:object w:dxaOrig="220" w:dyaOrig="320">
          <v:shape id="_x0000_i1126" type="#_x0000_t75" style="width:10.65pt;height:16.3pt" o:ole="">
            <v:imagedata r:id="rId207" o:title=""/>
          </v:shape>
          <o:OLEObject Type="Embed" ProgID="Equation.DSMT4" ShapeID="_x0000_i1126" DrawAspect="Content" ObjectID="_1669793826" r:id="rId208"/>
        </w:object>
      </w:r>
      <w:r>
        <w:rPr>
          <w:rFonts w:ascii="宋体" w:hAnsi="宋体" w:hint="eastAsia"/>
          <w:szCs w:val="21"/>
        </w:rPr>
        <w:t>相容</w:t>
      </w:r>
      <w:r w:rsidR="00F94508">
        <w:rPr>
          <w:rFonts w:ascii="宋体" w:hAnsi="宋体" w:hint="eastAsia"/>
          <w:szCs w:val="21"/>
        </w:rPr>
        <w:t>．</w:t>
      </w:r>
    </w:p>
    <w:p w:rsidR="006342F7" w:rsidRDefault="006342F7" w:rsidP="005470AA">
      <w:pPr>
        <w:ind w:firstLineChars="200" w:firstLine="480"/>
        <w:rPr>
          <w:rFonts w:ascii="宋体" w:hAnsi="宋体"/>
          <w:szCs w:val="21"/>
        </w:rPr>
      </w:pPr>
      <w:r w:rsidRPr="005470AA">
        <w:rPr>
          <w:rFonts w:hint="eastAsia"/>
        </w:rPr>
        <w:t xml:space="preserve">(C) </w:t>
      </w:r>
      <w:r w:rsidR="00FD1068" w:rsidRPr="00FD1068">
        <w:rPr>
          <w:position w:val="-14"/>
        </w:rPr>
        <w:object w:dxaOrig="2000" w:dyaOrig="400">
          <v:shape id="_x0000_i1127" type="#_x0000_t75" style="width:100.8pt;height:20.65pt" o:ole="">
            <v:imagedata r:id="rId209" o:title=""/>
          </v:shape>
          <o:OLEObject Type="Embed" ProgID="Equation.DSMT4" ShapeID="_x0000_i1127" DrawAspect="Content" ObjectID="_1669793827" r:id="rId210"/>
        </w:object>
      </w:r>
      <w:r w:rsidR="00F94508">
        <w:rPr>
          <w:rFonts w:ascii="宋体" w:hAnsi="宋体" w:hint="eastAsia"/>
          <w:szCs w:val="21"/>
        </w:rPr>
        <w:t>．</w:t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="005470AA">
        <w:rPr>
          <w:rFonts w:ascii="宋体" w:hAnsi="宋体" w:hint="eastAsia"/>
          <w:szCs w:val="21"/>
        </w:rPr>
        <w:tab/>
      </w:r>
      <w:r w:rsidRPr="005470AA">
        <w:rPr>
          <w:rFonts w:hint="eastAsia"/>
        </w:rPr>
        <w:t>(D)</w:t>
      </w:r>
      <w:r w:rsidRPr="005470AA">
        <w:t xml:space="preserve"> </w:t>
      </w:r>
      <w:r w:rsidR="00FD1068" w:rsidRPr="00FD1068">
        <w:rPr>
          <w:position w:val="-14"/>
        </w:rPr>
        <w:object w:dxaOrig="1680" w:dyaOrig="400">
          <v:shape id="_x0000_i1128" type="#_x0000_t75" style="width:84.5pt;height:20.65pt" o:ole="">
            <v:imagedata r:id="rId211" o:title=""/>
          </v:shape>
          <o:OLEObject Type="Embed" ProgID="Equation.DSMT4" ShapeID="_x0000_i1128" DrawAspect="Content" ObjectID="_1669793828" r:id="rId212"/>
        </w:object>
      </w:r>
      <w:r w:rsidR="00F94508">
        <w:rPr>
          <w:rFonts w:hint="eastAsia"/>
        </w:rPr>
        <w:t>．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F35DBB" w:rsidRDefault="005D00B5" w:rsidP="00F35DBB">
      <w:pPr>
        <w:ind w:left="480" w:hangingChars="200" w:hanging="480"/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D252EA">
        <w:rPr>
          <w:rFonts w:ascii="宋体" w:hAnsi="宋体" w:hint="eastAsia"/>
          <w:szCs w:val="21"/>
        </w:rPr>
        <w:t>应选</w:t>
      </w:r>
      <w:r w:rsidR="006342F7" w:rsidRPr="00D252EA">
        <w:rPr>
          <w:rFonts w:hint="eastAsia"/>
        </w:rPr>
        <w:t>(D)</w:t>
      </w:r>
      <w:r w:rsidR="00D252EA">
        <w:rPr>
          <w:rFonts w:hint="eastAsia"/>
        </w:rPr>
        <w:t>．</w:t>
      </w:r>
      <w:r w:rsidR="00F35DBB">
        <w:rPr>
          <w:rFonts w:hint="eastAsia"/>
        </w:rPr>
        <w:t>这是因为</w:t>
      </w:r>
      <w:r w:rsidR="00FD1068" w:rsidRPr="00FD1068">
        <w:rPr>
          <w:position w:val="-14"/>
        </w:rPr>
        <w:object w:dxaOrig="3300" w:dyaOrig="400">
          <v:shape id="_x0000_i1129" type="#_x0000_t75" style="width:164.05pt;height:20.65pt" o:ole="">
            <v:imagedata r:id="rId213" o:title=""/>
          </v:shape>
          <o:OLEObject Type="Embed" ProgID="Equation.DSMT4" ShapeID="_x0000_i1129" DrawAspect="Content" ObjectID="_1669793829" r:id="rId214"/>
        </w:object>
      </w:r>
      <w:r w:rsidR="00F35DBB">
        <w:rPr>
          <w:rFonts w:hint="eastAsia"/>
        </w:rPr>
        <w:t>．</w:t>
      </w:r>
    </w:p>
    <w:p w:rsidR="00F35DBB" w:rsidRDefault="00FD1068" w:rsidP="00F35DBB">
      <w:pPr>
        <w:ind w:leftChars="200" w:left="480"/>
        <w:rPr>
          <w:rFonts w:ascii="宋体" w:hAnsi="宋体"/>
          <w:szCs w:val="21"/>
        </w:rPr>
      </w:pPr>
      <w:r w:rsidRPr="00FD1068">
        <w:rPr>
          <w:position w:val="-10"/>
        </w:rPr>
        <w:object w:dxaOrig="1160" w:dyaOrig="380">
          <v:shape id="_x0000_i1130" type="#_x0000_t75" style="width:58.25pt;height:18.8pt" o:ole="">
            <v:imagedata r:id="rId215" o:title=""/>
          </v:shape>
          <o:OLEObject Type="Embed" ProgID="Equation.DSMT4" ShapeID="_x0000_i1130" DrawAspect="Content" ObjectID="_1669793830" r:id="rId216"/>
        </w:object>
      </w:r>
      <w:r w:rsidR="00E203C4">
        <w:rPr>
          <w:rFonts w:ascii="宋体" w:hAnsi="宋体" w:hint="eastAsia"/>
          <w:szCs w:val="21"/>
        </w:rPr>
        <w:t>，</w:t>
      </w:r>
      <w:r w:rsidR="006342F7" w:rsidRPr="00F41025">
        <w:rPr>
          <w:rFonts w:ascii="宋体" w:hAnsi="宋体" w:hint="eastAsia"/>
          <w:szCs w:val="21"/>
        </w:rPr>
        <w:t>如果</w:t>
      </w:r>
      <w:r w:rsidRPr="00FD1068">
        <w:rPr>
          <w:position w:val="-8"/>
        </w:rPr>
        <w:object w:dxaOrig="1020" w:dyaOrig="300">
          <v:shape id="_x0000_i1131" type="#_x0000_t75" style="width:50.7pt;height:15.05pt" o:ole="">
            <v:imagedata r:id="rId217" o:title=""/>
          </v:shape>
          <o:OLEObject Type="Embed" ProgID="Equation.DSMT4" ShapeID="_x0000_i1131" DrawAspect="Content" ObjectID="_1669793831" r:id="rId218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则</w:t>
      </w:r>
      <w:r w:rsidRPr="00FD1068">
        <w:rPr>
          <w:position w:val="-10"/>
        </w:rPr>
        <w:object w:dxaOrig="820" w:dyaOrig="380">
          <v:shape id="_x0000_i1132" type="#_x0000_t75" style="width:40.7pt;height:18.8pt" o:ole="">
            <v:imagedata r:id="rId219" o:title=""/>
          </v:shape>
          <o:OLEObject Type="Embed" ProgID="Equation.DSMT4" ShapeID="_x0000_i1132" DrawAspect="Content" ObjectID="_1669793832" r:id="rId220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即</w:t>
      </w:r>
      <w:r w:rsidRPr="00025957">
        <w:rPr>
          <w:position w:val="-4"/>
        </w:rPr>
        <w:object w:dxaOrig="220" w:dyaOrig="320">
          <v:shape id="_x0000_i1133" type="#_x0000_t75" style="width:10.65pt;height:16.3pt" o:ole="">
            <v:imagedata r:id="rId221" o:title=""/>
          </v:shape>
          <o:OLEObject Type="Embed" ProgID="Equation.DSMT4" ShapeID="_x0000_i1133" DrawAspect="Content" ObjectID="_1669793833" r:id="rId222"/>
        </w:object>
      </w:r>
      <w:r w:rsidR="006342F7" w:rsidRPr="00F41025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20" w:dyaOrig="320">
          <v:shape id="_x0000_i1134" type="#_x0000_t75" style="width:10.65pt;height:16.3pt" o:ole="">
            <v:imagedata r:id="rId223" o:title=""/>
          </v:shape>
          <o:OLEObject Type="Embed" ProgID="Equation.DSMT4" ShapeID="_x0000_i1134" DrawAspect="Content" ObjectID="_1669793834" r:id="rId224"/>
        </w:object>
      </w:r>
      <w:r w:rsidR="006342F7" w:rsidRPr="00F41025">
        <w:rPr>
          <w:rFonts w:ascii="宋体" w:hAnsi="宋体" w:hint="eastAsia"/>
          <w:szCs w:val="21"/>
        </w:rPr>
        <w:t>互不相容；如果</w:t>
      </w:r>
      <w:r w:rsidRPr="00FD1068">
        <w:rPr>
          <w:position w:val="-8"/>
        </w:rPr>
        <w:object w:dxaOrig="1020" w:dyaOrig="300">
          <v:shape id="_x0000_i1135" type="#_x0000_t75" style="width:50.7pt;height:15.05pt" o:ole="">
            <v:imagedata r:id="rId225" o:title=""/>
          </v:shape>
          <o:OLEObject Type="Embed" ProgID="Equation.DSMT4" ShapeID="_x0000_i1135" DrawAspect="Content" ObjectID="_1669793835" r:id="rId226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则</w:t>
      </w:r>
      <w:r w:rsidRPr="00FD1068">
        <w:rPr>
          <w:position w:val="-10"/>
        </w:rPr>
        <w:object w:dxaOrig="820" w:dyaOrig="380">
          <v:shape id="_x0000_i1136" type="#_x0000_t75" style="width:40.7pt;height:18.8pt" o:ole="">
            <v:imagedata r:id="rId227" o:title=""/>
          </v:shape>
          <o:OLEObject Type="Embed" ProgID="Equation.DSMT4" ShapeID="_x0000_i1136" DrawAspect="Content" ObjectID="_1669793836" r:id="rId228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即</w:t>
      </w:r>
      <w:r w:rsidRPr="00025957">
        <w:rPr>
          <w:position w:val="-4"/>
        </w:rPr>
        <w:object w:dxaOrig="220" w:dyaOrig="320">
          <v:shape id="_x0000_i1137" type="#_x0000_t75" style="width:10.65pt;height:16.3pt" o:ole="">
            <v:imagedata r:id="rId229" o:title=""/>
          </v:shape>
          <o:OLEObject Type="Embed" ProgID="Equation.DSMT4" ShapeID="_x0000_i1137" DrawAspect="Content" ObjectID="_1669793837" r:id="rId230"/>
        </w:object>
      </w:r>
      <w:r w:rsidR="006342F7" w:rsidRPr="00F41025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20" w:dyaOrig="320">
          <v:shape id="_x0000_i1138" type="#_x0000_t75" style="width:10.65pt;height:16.3pt" o:ole="">
            <v:imagedata r:id="rId231" o:title=""/>
          </v:shape>
          <o:OLEObject Type="Embed" ProgID="Equation.DSMT4" ShapeID="_x0000_i1138" DrawAspect="Content" ObjectID="_1669793838" r:id="rId232"/>
        </w:object>
      </w:r>
      <w:r w:rsidR="006342F7" w:rsidRPr="00F41025">
        <w:rPr>
          <w:rFonts w:ascii="宋体" w:hAnsi="宋体" w:hint="eastAsia"/>
          <w:szCs w:val="21"/>
        </w:rPr>
        <w:t>相容</w:t>
      </w:r>
      <w:r w:rsidR="00E203C4">
        <w:rPr>
          <w:rFonts w:ascii="宋体" w:hAnsi="宋体" w:hint="eastAsia"/>
          <w:szCs w:val="21"/>
        </w:rPr>
        <w:t>．</w:t>
      </w:r>
      <w:r w:rsidR="006342F7" w:rsidRPr="00F41025">
        <w:rPr>
          <w:rFonts w:ascii="宋体" w:hAnsi="宋体" w:hint="eastAsia"/>
          <w:szCs w:val="21"/>
        </w:rPr>
        <w:t>故选项</w:t>
      </w:r>
      <w:r w:rsidR="006342F7" w:rsidRPr="00E203C4">
        <w:rPr>
          <w:rFonts w:hint="eastAsia"/>
        </w:rPr>
        <w:t>(A)</w:t>
      </w:r>
      <w:r w:rsidR="00E203C4">
        <w:rPr>
          <w:rFonts w:hint="eastAsia"/>
        </w:rPr>
        <w:t>和</w:t>
      </w:r>
      <w:r w:rsidR="006342F7" w:rsidRPr="00E203C4">
        <w:rPr>
          <w:rFonts w:hint="eastAsia"/>
        </w:rPr>
        <w:t>(B)</w:t>
      </w:r>
      <w:r w:rsidR="00F35DBB">
        <w:rPr>
          <w:rFonts w:ascii="宋体" w:hAnsi="宋体" w:hint="eastAsia"/>
          <w:szCs w:val="21"/>
        </w:rPr>
        <w:t>都错误．</w:t>
      </w:r>
    </w:p>
    <w:p w:rsidR="006342F7" w:rsidRPr="00F41025" w:rsidRDefault="00FD1068" w:rsidP="00F35DBB">
      <w:pPr>
        <w:ind w:leftChars="200" w:left="480"/>
        <w:rPr>
          <w:rFonts w:ascii="宋体" w:hAnsi="宋体"/>
          <w:szCs w:val="21"/>
        </w:rPr>
      </w:pPr>
      <w:r w:rsidRPr="00025957">
        <w:rPr>
          <w:position w:val="-4"/>
        </w:rPr>
        <w:object w:dxaOrig="220" w:dyaOrig="260">
          <v:shape id="_x0000_i1139" type="#_x0000_t75" style="width:10.65pt;height:13.75pt" o:ole="">
            <v:imagedata r:id="rId233" o:title=""/>
          </v:shape>
          <o:OLEObject Type="Embed" ProgID="Equation.DSMT4" ShapeID="_x0000_i1139" DrawAspect="Content" ObjectID="_1669793839" r:id="rId234"/>
        </w:object>
      </w:r>
      <w:r w:rsidR="00F35DBB">
        <w:rPr>
          <w:rFonts w:ascii="宋体" w:hAnsi="宋体" w:hint="eastAsia"/>
          <w:szCs w:val="21"/>
        </w:rPr>
        <w:t>和</w:t>
      </w:r>
      <w:r w:rsidRPr="00025957">
        <w:rPr>
          <w:position w:val="-4"/>
        </w:rPr>
        <w:object w:dxaOrig="220" w:dyaOrig="260">
          <v:shape id="_x0000_i1140" type="#_x0000_t75" style="width:10.65pt;height:13.75pt" o:ole="">
            <v:imagedata r:id="rId235" o:title=""/>
          </v:shape>
          <o:OLEObject Type="Embed" ProgID="Equation.DSMT4" ShapeID="_x0000_i1140" DrawAspect="Content" ObjectID="_1669793840" r:id="rId236"/>
        </w:object>
      </w:r>
      <w:r w:rsidR="006342F7" w:rsidRPr="00F41025">
        <w:rPr>
          <w:rFonts w:ascii="宋体" w:hAnsi="宋体" w:hint="eastAsia"/>
          <w:szCs w:val="21"/>
        </w:rPr>
        <w:t>不相容</w:t>
      </w:r>
      <w:r w:rsidR="006342F7">
        <w:rPr>
          <w:rFonts w:ascii="宋体" w:hAnsi="宋体" w:hint="eastAsia"/>
          <w:szCs w:val="21"/>
        </w:rPr>
        <w:t>,</w:t>
      </w:r>
      <w:r w:rsidR="00F35DBB" w:rsidRPr="00F35DBB">
        <w:rPr>
          <w:rFonts w:ascii="宋体" w:hAnsi="宋体" w:hint="eastAsia"/>
          <w:szCs w:val="21"/>
        </w:rPr>
        <w:t xml:space="preserve"> </w:t>
      </w:r>
      <w:r w:rsidR="00F35DBB">
        <w:rPr>
          <w:rFonts w:ascii="宋体" w:hAnsi="宋体" w:hint="eastAsia"/>
          <w:szCs w:val="21"/>
        </w:rPr>
        <w:t>则有</w:t>
      </w:r>
      <w:r w:rsidRPr="00FD1068">
        <w:rPr>
          <w:position w:val="-14"/>
        </w:rPr>
        <w:object w:dxaOrig="1860" w:dyaOrig="400">
          <v:shape id="_x0000_i1141" type="#_x0000_t75" style="width:93.3pt;height:20.65pt" o:ole="">
            <v:imagedata r:id="rId237" o:title=""/>
          </v:shape>
          <o:OLEObject Type="Embed" ProgID="Equation.DSMT4" ShapeID="_x0000_i1141" DrawAspect="Content" ObjectID="_1669793841" r:id="rId238"/>
        </w:object>
      </w:r>
      <w:r w:rsidR="00F35DBB">
        <w:rPr>
          <w:rFonts w:hint="eastAsia"/>
        </w:rPr>
        <w:t>；而</w:t>
      </w:r>
      <w:r w:rsidRPr="00FD1068">
        <w:rPr>
          <w:position w:val="-14"/>
        </w:rPr>
        <w:object w:dxaOrig="580" w:dyaOrig="400">
          <v:shape id="_x0000_i1142" type="#_x0000_t75" style="width:28.8pt;height:20.65pt" o:ole="">
            <v:imagedata r:id="rId239" o:title=""/>
          </v:shape>
          <o:OLEObject Type="Embed" ProgID="Equation.DSMT4" ShapeID="_x0000_i1142" DrawAspect="Content" ObjectID="_1669793842" r:id="rId240"/>
        </w:object>
      </w:r>
      <w:r w:rsidR="006342F7">
        <w:rPr>
          <w:rFonts w:ascii="宋体" w:hAnsi="宋体" w:hint="eastAsia"/>
          <w:szCs w:val="21"/>
        </w:rPr>
        <w:t>,</w:t>
      </w:r>
      <w:r w:rsidRPr="00FD1068">
        <w:rPr>
          <w:position w:val="-14"/>
        </w:rPr>
        <w:object w:dxaOrig="580" w:dyaOrig="400">
          <v:shape id="_x0000_i1143" type="#_x0000_t75" style="width:28.8pt;height:20.65pt" o:ole="">
            <v:imagedata r:id="rId241" o:title=""/>
          </v:shape>
          <o:OLEObject Type="Embed" ProgID="Equation.DSMT4" ShapeID="_x0000_i1143" DrawAspect="Content" ObjectID="_1669793843" r:id="rId242"/>
        </w:object>
      </w:r>
      <w:r w:rsidR="006342F7" w:rsidRPr="00F41025">
        <w:rPr>
          <w:rFonts w:ascii="宋体" w:hAnsi="宋体" w:hint="eastAsia"/>
          <w:szCs w:val="21"/>
        </w:rPr>
        <w:t>均不为零</w:t>
      </w:r>
      <w:r w:rsidR="006342F7">
        <w:rPr>
          <w:rFonts w:ascii="宋体" w:hAnsi="宋体" w:hint="eastAsia"/>
          <w:szCs w:val="21"/>
        </w:rPr>
        <w:t>,</w:t>
      </w:r>
      <w:r w:rsidR="00F35DBB">
        <w:rPr>
          <w:rFonts w:ascii="宋体" w:hAnsi="宋体" w:hint="eastAsia"/>
          <w:szCs w:val="21"/>
        </w:rPr>
        <w:t xml:space="preserve"> 则有</w:t>
      </w:r>
      <w:r w:rsidRPr="00FD1068">
        <w:rPr>
          <w:position w:val="-14"/>
        </w:rPr>
        <w:object w:dxaOrig="1460" w:dyaOrig="400">
          <v:shape id="_x0000_i1144" type="#_x0000_t75" style="width:73.25pt;height:20.65pt" o:ole="">
            <v:imagedata r:id="rId243" o:title=""/>
          </v:shape>
          <o:OLEObject Type="Embed" ProgID="Equation.DSMT4" ShapeID="_x0000_i1144" DrawAspect="Content" ObjectID="_1669793844" r:id="rId244"/>
        </w:object>
      </w:r>
      <w:r w:rsidR="00F35DBB">
        <w:rPr>
          <w:rFonts w:hint="eastAsia"/>
        </w:rPr>
        <w:t>．</w:t>
      </w:r>
      <w:r w:rsidR="006342F7" w:rsidRPr="00F41025">
        <w:rPr>
          <w:rFonts w:ascii="宋体" w:hAnsi="宋体" w:hint="eastAsia"/>
          <w:szCs w:val="21"/>
        </w:rPr>
        <w:t>即</w:t>
      </w:r>
      <w:r w:rsidR="006342F7" w:rsidRPr="00F35DBB">
        <w:rPr>
          <w:rFonts w:hint="eastAsia"/>
        </w:rPr>
        <w:t>(C)</w:t>
      </w:r>
      <w:r w:rsidR="00F35DBB">
        <w:rPr>
          <w:rFonts w:ascii="宋体" w:hAnsi="宋体" w:hint="eastAsia"/>
          <w:szCs w:val="21"/>
        </w:rPr>
        <w:t>错误</w:t>
      </w:r>
      <w:r w:rsidR="006342F7" w:rsidRPr="00F41025">
        <w:rPr>
          <w:rFonts w:ascii="宋体" w:hAnsi="宋体" w:hint="eastAsia"/>
          <w:szCs w:val="21"/>
        </w:rPr>
        <w:t xml:space="preserve">. </w: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P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  <w:r w:rsidRPr="00B1793C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对于任意两个随机变量</w:t>
      </w:r>
      <w:r w:rsidR="00FD1068" w:rsidRPr="00025957">
        <w:rPr>
          <w:position w:val="-4"/>
        </w:rPr>
        <w:object w:dxaOrig="240" w:dyaOrig="260">
          <v:shape id="_x0000_i1145" type="#_x0000_t75" style="width:12.5pt;height:13.75pt" o:ole="">
            <v:imagedata r:id="rId245" o:title=""/>
          </v:shape>
          <o:OLEObject Type="Embed" ProgID="Equation.DSMT4" ShapeID="_x0000_i1145" DrawAspect="Content" ObjectID="_1669793845" r:id="rId246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146" type="#_x0000_t75" style="width:10.65pt;height:13.75pt" o:ole="">
            <v:imagedata r:id="rId247" o:title=""/>
          </v:shape>
          <o:OLEObject Type="Embed" ProgID="Equation.DSMT4" ShapeID="_x0000_i1146" DrawAspect="Content" ObjectID="_1669793846" r:id="rId248"/>
        </w:object>
      </w:r>
      <w:r>
        <w:rPr>
          <w:rFonts w:ascii="宋体" w:hAnsi="宋体" w:hint="eastAsia"/>
          <w:szCs w:val="21"/>
        </w:rPr>
        <w:t>,若</w:t>
      </w:r>
      <w:r w:rsidR="00FD1068" w:rsidRPr="00FD1068">
        <w:rPr>
          <w:position w:val="-10"/>
        </w:rPr>
        <w:object w:dxaOrig="2000" w:dyaOrig="320">
          <v:shape id="_x0000_i1147" type="#_x0000_t75" style="width:100.8pt;height:16.3pt" o:ole="">
            <v:imagedata r:id="rId249" o:title=""/>
          </v:shape>
          <o:OLEObject Type="Embed" ProgID="Equation.DSMT4" ShapeID="_x0000_i1147" DrawAspect="Content" ObjectID="_1669793847" r:id="rId250"/>
        </w:object>
      </w:r>
      <w:r>
        <w:rPr>
          <w:rFonts w:ascii="宋体" w:hAnsi="宋体" w:hint="eastAsia"/>
          <w:szCs w:val="21"/>
        </w:rPr>
        <w:t>,则</w:t>
      </w:r>
      <w:r w:rsidRPr="00F94508">
        <w:rPr>
          <w:rFonts w:hint="eastAsia"/>
        </w:rPr>
        <w:t xml:space="preserve">(   </w:t>
      </w:r>
      <w:r w:rsidR="00F94508" w:rsidRPr="00F94508">
        <w:rPr>
          <w:rFonts w:hint="eastAsia"/>
        </w:rPr>
        <w:t xml:space="preserve"> </w:t>
      </w:r>
      <w:r w:rsidRPr="00F94508">
        <w:rPr>
          <w:rFonts w:hint="eastAsia"/>
        </w:rPr>
        <w:t>)</w:t>
      </w:r>
    </w:p>
    <w:p w:rsidR="006342F7" w:rsidRDefault="006342F7" w:rsidP="00F94508">
      <w:pPr>
        <w:ind w:firstLineChars="200" w:firstLine="480"/>
        <w:rPr>
          <w:rFonts w:ascii="宋体" w:hAnsi="宋体"/>
          <w:szCs w:val="21"/>
        </w:rPr>
      </w:pPr>
      <w:r w:rsidRPr="00F94508">
        <w:rPr>
          <w:rFonts w:hint="eastAsia"/>
        </w:rPr>
        <w:t xml:space="preserve">(A) </w:t>
      </w:r>
      <w:r w:rsidR="00FD1068" w:rsidRPr="00FD1068">
        <w:rPr>
          <w:position w:val="-10"/>
        </w:rPr>
        <w:object w:dxaOrig="2020" w:dyaOrig="320">
          <v:shape id="_x0000_i1148" type="#_x0000_t75" style="width:100.8pt;height:16.3pt" o:ole="">
            <v:imagedata r:id="rId251" o:title=""/>
          </v:shape>
          <o:OLEObject Type="Embed" ProgID="Equation.DSMT4" ShapeID="_x0000_i1148" DrawAspect="Content" ObjectID="_1669793848" r:id="rId252"/>
        </w:object>
      </w:r>
      <w:r w:rsidR="00F94508">
        <w:rPr>
          <w:rFonts w:hint="eastAsia"/>
        </w:rPr>
        <w:t>．</w:t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Pr="00F94508">
        <w:rPr>
          <w:rFonts w:hint="eastAsia"/>
        </w:rPr>
        <w:t xml:space="preserve">(B) </w:t>
      </w:r>
      <w:r w:rsidR="00FD1068" w:rsidRPr="00FD1068">
        <w:rPr>
          <w:position w:val="-10"/>
        </w:rPr>
        <w:object w:dxaOrig="2340" w:dyaOrig="320">
          <v:shape id="_x0000_i1149" type="#_x0000_t75" style="width:117.1pt;height:16.3pt" o:ole="">
            <v:imagedata r:id="rId253" o:title=""/>
          </v:shape>
          <o:OLEObject Type="Embed" ProgID="Equation.DSMT4" ShapeID="_x0000_i1149" DrawAspect="Content" ObjectID="_1669793849" r:id="rId254"/>
        </w:object>
      </w:r>
      <w:r w:rsidR="00F94508">
        <w:rPr>
          <w:rFonts w:hint="eastAsia"/>
        </w:rPr>
        <w:t>．</w:t>
      </w:r>
    </w:p>
    <w:p w:rsidR="006342F7" w:rsidRDefault="006342F7" w:rsidP="00F94508">
      <w:pPr>
        <w:ind w:firstLineChars="200" w:firstLine="480"/>
        <w:rPr>
          <w:rFonts w:ascii="宋体" w:hAnsi="宋体"/>
          <w:szCs w:val="21"/>
        </w:rPr>
      </w:pPr>
      <w:r w:rsidRPr="00F94508">
        <w:rPr>
          <w:rFonts w:hint="eastAsia"/>
        </w:rPr>
        <w:t xml:space="preserve">(C) </w:t>
      </w:r>
      <w:r w:rsidR="00FD1068" w:rsidRPr="00025957">
        <w:rPr>
          <w:position w:val="-4"/>
        </w:rPr>
        <w:object w:dxaOrig="240" w:dyaOrig="260">
          <v:shape id="_x0000_i1150" type="#_x0000_t75" style="width:12.5pt;height:13.75pt" o:ole="">
            <v:imagedata r:id="rId255" o:title=""/>
          </v:shape>
          <o:OLEObject Type="Embed" ProgID="Equation.DSMT4" ShapeID="_x0000_i1150" DrawAspect="Content" ObjectID="_1669793850" r:id="rId256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151" type="#_x0000_t75" style="width:10.65pt;height:13.75pt" o:ole="">
            <v:imagedata r:id="rId257" o:title=""/>
          </v:shape>
          <o:OLEObject Type="Embed" ProgID="Equation.DSMT4" ShapeID="_x0000_i1151" DrawAspect="Content" ObjectID="_1669793851" r:id="rId258"/>
        </w:object>
      </w:r>
      <w:r>
        <w:rPr>
          <w:rFonts w:ascii="宋体" w:hAnsi="宋体" w:hint="eastAsia"/>
          <w:szCs w:val="21"/>
        </w:rPr>
        <w:t>独立</w:t>
      </w:r>
      <w:r w:rsidR="00F94508">
        <w:rPr>
          <w:rFonts w:ascii="宋体" w:hAnsi="宋体" w:hint="eastAsia"/>
          <w:szCs w:val="21"/>
        </w:rPr>
        <w:t>．</w:t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="00F94508">
        <w:rPr>
          <w:rFonts w:ascii="宋体" w:hAnsi="宋体" w:hint="eastAsia"/>
          <w:szCs w:val="21"/>
        </w:rPr>
        <w:tab/>
      </w:r>
      <w:r w:rsidRPr="00F94508">
        <w:rPr>
          <w:rFonts w:hint="eastAsia"/>
        </w:rPr>
        <w:t>(D)</w:t>
      </w:r>
      <w:r w:rsidRPr="00F94508">
        <w:t xml:space="preserve"> </w:t>
      </w:r>
      <w:r w:rsidR="00FD1068" w:rsidRPr="00025957">
        <w:rPr>
          <w:position w:val="-4"/>
        </w:rPr>
        <w:object w:dxaOrig="240" w:dyaOrig="260">
          <v:shape id="_x0000_i1152" type="#_x0000_t75" style="width:12.5pt;height:13.75pt" o:ole="">
            <v:imagedata r:id="rId259" o:title=""/>
          </v:shape>
          <o:OLEObject Type="Embed" ProgID="Equation.DSMT4" ShapeID="_x0000_i1152" DrawAspect="Content" ObjectID="_1669793852" r:id="rId260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153" type="#_x0000_t75" style="width:10.65pt;height:13.75pt" o:ole="">
            <v:imagedata r:id="rId261" o:title=""/>
          </v:shape>
          <o:OLEObject Type="Embed" ProgID="Equation.DSMT4" ShapeID="_x0000_i1153" DrawAspect="Content" ObjectID="_1669793853" r:id="rId262"/>
        </w:object>
      </w:r>
      <w:r>
        <w:rPr>
          <w:rFonts w:ascii="宋体" w:hAnsi="宋体" w:hint="eastAsia"/>
          <w:szCs w:val="21"/>
        </w:rPr>
        <w:t>不独立</w:t>
      </w:r>
      <w:r w:rsidR="00F94508">
        <w:rPr>
          <w:rFonts w:ascii="宋体" w:hAnsi="宋体" w:hint="eastAsia"/>
          <w:szCs w:val="21"/>
        </w:rPr>
        <w:t>．</w:t>
      </w:r>
    </w:p>
    <w:p w:rsidR="006342F7" w:rsidRPr="00987D67" w:rsidRDefault="006342F7" w:rsidP="00987D67">
      <w:r>
        <w:rPr>
          <w:rFonts w:ascii="宋体" w:hAnsi="宋体"/>
          <w:szCs w:val="21"/>
        </w:rPr>
        <w:br/>
      </w:r>
      <w:r w:rsidR="005D00B5" w:rsidRPr="008D57CC">
        <w:rPr>
          <w:rStyle w:val="af4"/>
          <w:rFonts w:hint="eastAsia"/>
        </w:rPr>
        <w:t>[解]</w:t>
      </w:r>
      <w:r w:rsidR="005D00B5" w:rsidRPr="005D00B5">
        <w:rPr>
          <w:rFonts w:hint="eastAsia"/>
        </w:rPr>
        <w:t xml:space="preserve"> </w:t>
      </w:r>
      <w:r w:rsidR="00D252EA">
        <w:rPr>
          <w:rFonts w:ascii="宋体" w:hAnsi="宋体" w:hint="eastAsia"/>
          <w:szCs w:val="21"/>
        </w:rPr>
        <w:t>应选</w:t>
      </w:r>
      <w:r w:rsidRPr="00D252EA">
        <w:rPr>
          <w:rFonts w:hint="eastAsia"/>
        </w:rPr>
        <w:t>(B)</w:t>
      </w:r>
      <w:r w:rsidR="00D252EA">
        <w:rPr>
          <w:rFonts w:ascii="宋体" w:hAnsi="宋体" w:hint="eastAsia"/>
          <w:szCs w:val="21"/>
        </w:rPr>
        <w:t>．</w:t>
      </w:r>
      <w:r w:rsidRPr="00F41025">
        <w:rPr>
          <w:rFonts w:ascii="宋体" w:hAnsi="宋体" w:hint="eastAsia"/>
          <w:szCs w:val="21"/>
        </w:rPr>
        <w:t>由</w:t>
      </w:r>
      <w:r w:rsidR="00FD1068" w:rsidRPr="00FD1068">
        <w:rPr>
          <w:position w:val="-10"/>
        </w:rPr>
        <w:object w:dxaOrig="1900" w:dyaOrig="320">
          <v:shape id="_x0000_i1154" type="#_x0000_t75" style="width:95.15pt;height:16.3pt" o:ole="">
            <v:imagedata r:id="rId263" o:title=""/>
          </v:shape>
          <o:OLEObject Type="Embed" ProgID="Equation.DSMT4" ShapeID="_x0000_i1154" DrawAspect="Content" ObjectID="_1669793854" r:id="rId264"/>
        </w:object>
      </w:r>
      <w:r w:rsidR="00987D67">
        <w:rPr>
          <w:rFonts w:ascii="宋体" w:hAnsi="宋体" w:hint="eastAsia"/>
          <w:szCs w:val="21"/>
        </w:rPr>
        <w:t>得</w:t>
      </w:r>
      <w:r w:rsidR="00FD1068" w:rsidRPr="00FD1068">
        <w:rPr>
          <w:position w:val="-10"/>
        </w:rPr>
        <w:object w:dxaOrig="3360" w:dyaOrig="320">
          <v:shape id="_x0000_i1155" type="#_x0000_t75" style="width:168.4pt;height:16.3pt" o:ole="">
            <v:imagedata r:id="rId265" o:title=""/>
          </v:shape>
          <o:OLEObject Type="Embed" ProgID="Equation.DSMT4" ShapeID="_x0000_i1155" DrawAspect="Content" ObjectID="_1669793855" r:id="rId266"/>
        </w:object>
      </w:r>
      <w:r w:rsidR="00987D67">
        <w:rPr>
          <w:rFonts w:ascii="宋体" w:hAnsi="宋体" w:hint="eastAsia"/>
          <w:szCs w:val="21"/>
        </w:rPr>
        <w:t>．从而</w:t>
      </w:r>
    </w:p>
    <w:p w:rsidR="006342F7" w:rsidRPr="00987D67" w:rsidRDefault="00FD1068" w:rsidP="00987D67">
      <w:pPr>
        <w:jc w:val="center"/>
        <w:rPr>
          <w:rFonts w:ascii="宋体" w:hAnsi="宋体"/>
          <w:b/>
          <w:szCs w:val="21"/>
        </w:rPr>
      </w:pPr>
      <w:r w:rsidRPr="00FD1068">
        <w:rPr>
          <w:position w:val="-10"/>
        </w:rPr>
        <w:object w:dxaOrig="5060" w:dyaOrig="320">
          <v:shape id="_x0000_i1156" type="#_x0000_t75" style="width:252.95pt;height:16.3pt" o:ole="">
            <v:imagedata r:id="rId267" o:title=""/>
          </v:shape>
          <o:OLEObject Type="Embed" ProgID="Equation.DSMT4" ShapeID="_x0000_i1156" DrawAspect="Content" ObjectID="_1669793856" r:id="rId268"/>
        </w:object>
      </w:r>
    </w:p>
    <w:p w:rsidR="006342F7" w:rsidRDefault="006342F7" w:rsidP="006342F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987D67">
      <w:pPr>
        <w:tabs>
          <w:tab w:val="left" w:pos="4680"/>
        </w:tabs>
        <w:rPr>
          <w:rFonts w:ascii="宋体" w:hAnsi="宋体"/>
          <w:szCs w:val="21"/>
        </w:rPr>
      </w:pPr>
    </w:p>
    <w:p w:rsidR="006342F7" w:rsidRDefault="006342F7" w:rsidP="00FB53A3">
      <w:pPr>
        <w:pStyle w:val="1"/>
      </w:pPr>
      <w:r>
        <w:rPr>
          <w:rFonts w:hint="eastAsia"/>
        </w:rPr>
        <w:t>三、</w:t>
      </w:r>
      <w:r w:rsidR="00FB53A3">
        <w:rPr>
          <w:rFonts w:hint="eastAsia"/>
        </w:rPr>
        <w:t>（</w:t>
      </w:r>
      <w:r>
        <w:rPr>
          <w:rFonts w:hint="eastAsia"/>
        </w:rPr>
        <w:t>本题满分5分</w:t>
      </w:r>
      <w:r w:rsidR="00FB53A3">
        <w:rPr>
          <w:rFonts w:hint="eastAsia"/>
        </w:rPr>
        <w:t>）</w:t>
      </w:r>
    </w:p>
    <w:p w:rsidR="006342F7" w:rsidRDefault="006342F7" w:rsidP="00FB53A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求极限</w:t>
      </w:r>
      <w:r w:rsidR="00FD1068" w:rsidRPr="00FD1068">
        <w:rPr>
          <w:position w:val="-32"/>
        </w:rPr>
        <w:object w:dxaOrig="2439" w:dyaOrig="900">
          <v:shape id="_x0000_i1157" type="#_x0000_t75" style="width:122.1pt;height:45.1pt" o:ole="">
            <v:imagedata r:id="rId269" o:title=""/>
          </v:shape>
          <o:OLEObject Type="Embed" ProgID="Equation.DSMT4" ShapeID="_x0000_i1157" DrawAspect="Content" ObjectID="_1669793857" r:id="rId270"/>
        </w:object>
      </w:r>
      <w:r w:rsidR="00A0799C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其中</w:t>
      </w:r>
      <w:r w:rsidR="00FD1068" w:rsidRPr="00025957">
        <w:rPr>
          <w:position w:val="-4"/>
        </w:rPr>
        <w:object w:dxaOrig="200" w:dyaOrig="200">
          <v:shape id="_x0000_i1158" type="#_x0000_t75" style="width:9.4pt;height:9.4pt" o:ole="">
            <v:imagedata r:id="rId271" o:title=""/>
          </v:shape>
          <o:OLEObject Type="Embed" ProgID="Equation.DSMT4" ShapeID="_x0000_i1158" DrawAspect="Content" ObjectID="_1669793858" r:id="rId272"/>
        </w:object>
      </w:r>
      <w:r>
        <w:rPr>
          <w:rFonts w:ascii="宋体" w:hAnsi="宋体" w:hint="eastAsia"/>
          <w:szCs w:val="21"/>
        </w:rPr>
        <w:t>是给定的自然数</w:t>
      </w:r>
      <w:r w:rsidR="00A0799C">
        <w:rPr>
          <w:rFonts w:ascii="宋体" w:hAnsi="宋体" w:hint="eastAsia"/>
          <w:szCs w:val="21"/>
        </w:rPr>
        <w:t>．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05593" w:rsidRDefault="005D00B5" w:rsidP="006342F7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05593">
        <w:rPr>
          <w:rFonts w:ascii="宋体" w:hAnsi="宋体" w:hint="eastAsia"/>
          <w:szCs w:val="21"/>
        </w:rPr>
        <w:t>对幂指函数作恒等变形，得到</w:t>
      </w:r>
      <w:r w:rsidR="006342F7" w:rsidRPr="00F41025">
        <w:rPr>
          <w:rFonts w:ascii="宋体" w:hAnsi="宋体" w:hint="eastAsia"/>
          <w:szCs w:val="21"/>
        </w:rPr>
        <w:t xml:space="preserve"> </w:t>
      </w:r>
    </w:p>
    <w:p w:rsidR="006342F7" w:rsidRPr="00F41025" w:rsidRDefault="00FD1068" w:rsidP="00605593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34"/>
        </w:rPr>
        <w:object w:dxaOrig="5319" w:dyaOrig="920">
          <v:shape id="_x0000_i1159" type="#_x0000_t75" style="width:266.1pt;height:46.35pt" o:ole="">
            <v:imagedata r:id="rId273" o:title=""/>
          </v:shape>
          <o:OLEObject Type="Embed" ProgID="Equation.DSMT4" ShapeID="_x0000_i1159" DrawAspect="Content" ObjectID="_1669793859" r:id="rId274"/>
        </w:object>
      </w:r>
    </w:p>
    <w:p w:rsidR="006342F7" w:rsidRPr="00F41025" w:rsidRDefault="006342F7" w:rsidP="00605593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由洛必达法则</w:t>
      </w:r>
      <w:r w:rsidR="00605593"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有</w:t>
      </w:r>
    </w:p>
    <w:p w:rsidR="006342F7" w:rsidRPr="00F41025" w:rsidRDefault="00FD1068" w:rsidP="00605593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66"/>
        </w:rPr>
        <w:object w:dxaOrig="6060" w:dyaOrig="1440">
          <v:shape id="_x0000_i1160" type="#_x0000_t75" style="width:303.05pt;height:1in" o:ole="">
            <v:imagedata r:id="rId275" o:title=""/>
          </v:shape>
          <o:OLEObject Type="Embed" ProgID="Equation.DSMT4" ShapeID="_x0000_i1160" DrawAspect="Content" ObjectID="_1669793860" r:id="rId276"/>
        </w:object>
      </w:r>
    </w:p>
    <w:p w:rsidR="006342F7" w:rsidRDefault="006342F7" w:rsidP="00605593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所以</w:t>
      </w:r>
      <w:r w:rsidR="00FD1068" w:rsidRPr="00FD1068">
        <w:rPr>
          <w:position w:val="-32"/>
        </w:rPr>
        <w:object w:dxaOrig="3060" w:dyaOrig="900">
          <v:shape id="_x0000_i1161" type="#_x0000_t75" style="width:152.75pt;height:45.1pt" o:ole="">
            <v:imagedata r:id="rId277" o:title=""/>
          </v:shape>
          <o:OLEObject Type="Embed" ProgID="Equation.DSMT4" ShapeID="_x0000_i1161" DrawAspect="Content" ObjectID="_1669793861" r:id="rId278"/>
        </w:object>
      </w:r>
      <w:r w:rsidRPr="00F41025">
        <w:rPr>
          <w:rFonts w:ascii="宋体" w:hAnsi="宋体" w:hint="eastAsia"/>
          <w:szCs w:val="21"/>
        </w:rPr>
        <w:t>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FB53A3">
      <w:pPr>
        <w:pStyle w:val="1"/>
      </w:pPr>
      <w:r>
        <w:rPr>
          <w:rFonts w:hint="eastAsia"/>
        </w:rPr>
        <w:t>四、</w:t>
      </w:r>
      <w:r w:rsidR="00FB53A3">
        <w:rPr>
          <w:rFonts w:hint="eastAsia"/>
        </w:rPr>
        <w:t>（</w:t>
      </w:r>
      <w:r>
        <w:rPr>
          <w:rFonts w:hint="eastAsia"/>
        </w:rPr>
        <w:t>本题满分5分</w:t>
      </w:r>
      <w:r w:rsidR="00FB53A3">
        <w:rPr>
          <w:rFonts w:hint="eastAsia"/>
        </w:rPr>
        <w:t>）</w:t>
      </w:r>
    </w:p>
    <w:p w:rsidR="006342F7" w:rsidRPr="00C353BE" w:rsidRDefault="006342F7" w:rsidP="00FB53A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计算二重积分</w:t>
      </w:r>
      <w:r w:rsidR="00FD1068" w:rsidRPr="00FD1068">
        <w:rPr>
          <w:position w:val="-30"/>
        </w:rPr>
        <w:object w:dxaOrig="1240" w:dyaOrig="580">
          <v:shape id="_x0000_i1162" type="#_x0000_t75" style="width:62.6pt;height:28.8pt" o:ole="">
            <v:imagedata r:id="rId279" o:title=""/>
          </v:shape>
          <o:OLEObject Type="Embed" ProgID="Equation.DSMT4" ShapeID="_x0000_i1162" DrawAspect="Content" ObjectID="_1669793862" r:id="rId280"/>
        </w:object>
      </w:r>
      <w:r>
        <w:rPr>
          <w:rFonts w:ascii="宋体" w:hAnsi="宋体" w:hint="eastAsia"/>
          <w:szCs w:val="21"/>
        </w:rPr>
        <w:t>,其中</w:t>
      </w:r>
      <w:r w:rsidR="00FD1068" w:rsidRPr="00025957">
        <w:rPr>
          <w:position w:val="-4"/>
        </w:rPr>
        <w:object w:dxaOrig="240" w:dyaOrig="260">
          <v:shape id="_x0000_i1163" type="#_x0000_t75" style="width:12.5pt;height:13.75pt" o:ole="">
            <v:imagedata r:id="rId281" o:title=""/>
          </v:shape>
          <o:OLEObject Type="Embed" ProgID="Equation.DSMT4" ShapeID="_x0000_i1163" DrawAspect="Content" ObjectID="_1669793863" r:id="rId282"/>
        </w:object>
      </w:r>
      <w:r>
        <w:rPr>
          <w:rFonts w:ascii="宋体" w:hAnsi="宋体" w:hint="eastAsia"/>
          <w:szCs w:val="21"/>
        </w:rPr>
        <w:t>是由</w:t>
      </w:r>
      <w:r w:rsidR="00FD1068" w:rsidRPr="00025957">
        <w:rPr>
          <w:position w:val="-4"/>
        </w:rPr>
        <w:object w:dxaOrig="200" w:dyaOrig="200">
          <v:shape id="_x0000_i1164" type="#_x0000_t75" style="width:9.4pt;height:9.4pt" o:ole="">
            <v:imagedata r:id="rId283" o:title=""/>
          </v:shape>
          <o:OLEObject Type="Embed" ProgID="Equation.DSMT4" ShapeID="_x0000_i1164" DrawAspect="Content" ObjectID="_1669793864" r:id="rId284"/>
        </w:object>
      </w:r>
      <w:r>
        <w:rPr>
          <w:rFonts w:ascii="宋体" w:hAnsi="宋体" w:hint="eastAsia"/>
          <w:szCs w:val="21"/>
        </w:rPr>
        <w:t>轴,</w:t>
      </w:r>
      <w:r w:rsidR="00FD1068" w:rsidRPr="00FD1068">
        <w:rPr>
          <w:position w:val="-10"/>
        </w:rPr>
        <w:object w:dxaOrig="220" w:dyaOrig="260">
          <v:shape id="_x0000_i1165" type="#_x0000_t75" style="width:10.65pt;height:13.75pt" o:ole="">
            <v:imagedata r:id="rId285" o:title=""/>
          </v:shape>
          <o:OLEObject Type="Embed" ProgID="Equation.DSMT4" ShapeID="_x0000_i1165" DrawAspect="Content" ObjectID="_1669793865" r:id="rId286"/>
        </w:object>
      </w:r>
      <w:r>
        <w:rPr>
          <w:rFonts w:ascii="宋体" w:hAnsi="宋体" w:hint="eastAsia"/>
          <w:szCs w:val="21"/>
        </w:rPr>
        <w:t>轴与曲线</w:t>
      </w:r>
      <w:r w:rsidR="00FD1068" w:rsidRPr="00FD1068">
        <w:rPr>
          <w:position w:val="-26"/>
        </w:rPr>
        <w:object w:dxaOrig="1340" w:dyaOrig="700">
          <v:shape id="_x0000_i1166" type="#_x0000_t75" style="width:66.35pt;height:35.05pt" o:ole="">
            <v:imagedata r:id="rId287" o:title=""/>
          </v:shape>
          <o:OLEObject Type="Embed" ProgID="Equation.DSMT4" ShapeID="_x0000_i1166" DrawAspect="Content" ObjectID="_1669793866" r:id="rId288"/>
        </w:object>
      </w:r>
      <w:r>
        <w:rPr>
          <w:rFonts w:ascii="宋体" w:hAnsi="宋体" w:hint="eastAsia"/>
          <w:szCs w:val="21"/>
        </w:rPr>
        <w:t>所围成的区域,</w:t>
      </w:r>
      <w:r w:rsidR="00FD1068" w:rsidRPr="00FD1068">
        <w:rPr>
          <w:position w:val="-8"/>
        </w:rPr>
        <w:object w:dxaOrig="1080" w:dyaOrig="300">
          <v:shape id="_x0000_i1167" type="#_x0000_t75" style="width:54.45pt;height:15.05pt" o:ole="">
            <v:imagedata r:id="rId289" o:title=""/>
          </v:shape>
          <o:OLEObject Type="Embed" ProgID="Equation.DSMT4" ShapeID="_x0000_i1167" DrawAspect="Content" ObjectID="_1669793867" r:id="rId290"/>
        </w:object>
      </w:r>
      <w:r>
        <w:rPr>
          <w:rFonts w:ascii="宋体" w:hAnsi="宋体" w:hint="eastAsia"/>
          <w:szCs w:val="21"/>
        </w:rPr>
        <w:t>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C353BE" w:rsidRDefault="005D00B5" w:rsidP="00EE6933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由</w:t>
      </w:r>
      <w:r w:rsidR="00FD1068" w:rsidRPr="00FD1068">
        <w:rPr>
          <w:position w:val="-26"/>
        </w:rPr>
        <w:object w:dxaOrig="1340" w:dyaOrig="700">
          <v:shape id="_x0000_i1168" type="#_x0000_t75" style="width:66.35pt;height:35.05pt" o:ole="">
            <v:imagedata r:id="rId291" o:title=""/>
          </v:shape>
          <o:OLEObject Type="Embed" ProgID="Equation.DSMT4" ShapeID="_x0000_i1168" DrawAspect="Content" ObjectID="_1669793868" r:id="rId292"/>
        </w:object>
      </w:r>
      <w:r w:rsidR="006342F7" w:rsidRPr="00F41025">
        <w:rPr>
          <w:rFonts w:ascii="宋体" w:hAnsi="宋体" w:hint="eastAsia"/>
          <w:szCs w:val="21"/>
        </w:rPr>
        <w:t>,得</w:t>
      </w:r>
      <w:r w:rsidR="00FD1068" w:rsidRPr="00FD1068">
        <w:rPr>
          <w:position w:val="-34"/>
        </w:rPr>
        <w:object w:dxaOrig="1579" w:dyaOrig="840">
          <v:shape id="_x0000_i1169" type="#_x0000_t75" style="width:78.9pt;height:41.95pt" o:ole="">
            <v:imagedata r:id="rId293" o:title=""/>
          </v:shape>
          <o:OLEObject Type="Embed" ProgID="Equation.DSMT4" ShapeID="_x0000_i1169" DrawAspect="Content" ObjectID="_1669793869" r:id="rId294"/>
        </w:object>
      </w:r>
      <w:r w:rsidR="00EE6933">
        <w:rPr>
          <w:rFonts w:hint="eastAsia"/>
        </w:rPr>
        <w:t>（</w:t>
      </w:r>
      <w:r w:rsidR="00EE6933" w:rsidRPr="00EE6933">
        <w:rPr>
          <w:position w:val="-6"/>
        </w:rPr>
        <w:object w:dxaOrig="880" w:dyaOrig="279">
          <v:shape id="_x0000_i1170" type="#_x0000_t75" style="width:43.85pt;height:14.4pt" o:ole="">
            <v:imagedata r:id="rId295" o:title=""/>
          </v:shape>
          <o:OLEObject Type="Embed" ProgID="Equation.DSMT4" ShapeID="_x0000_i1170" DrawAspect="Content" ObjectID="_1669793870" r:id="rId296"/>
        </w:object>
      </w:r>
      <w:r w:rsidR="00EE6933">
        <w:t>）</w:t>
      </w:r>
      <w:r w:rsidR="006342F7" w:rsidRPr="00F41025">
        <w:rPr>
          <w:rFonts w:ascii="宋体" w:hAnsi="宋体" w:hint="eastAsia"/>
          <w:szCs w:val="21"/>
        </w:rPr>
        <w:t>.因此</w:t>
      </w:r>
    </w:p>
    <w:p w:rsidR="006342F7" w:rsidRPr="00F41025" w:rsidRDefault="00FD1068" w:rsidP="00C353BE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34"/>
        </w:rPr>
        <w:object w:dxaOrig="7320" w:dyaOrig="880">
          <v:shape id="_x0000_i1171" type="#_x0000_t75" style="width:365pt;height:43.2pt" o:ole="">
            <v:imagedata r:id="rId297" o:title=""/>
          </v:shape>
          <o:OLEObject Type="Embed" ProgID="Equation.DSMT4" ShapeID="_x0000_i1171" DrawAspect="Content" ObjectID="_1669793871" r:id="rId298"/>
        </w:object>
      </w:r>
    </w:p>
    <w:p w:rsidR="006342F7" w:rsidRPr="00F41025" w:rsidRDefault="006342F7" w:rsidP="00C353BE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令</w:t>
      </w:r>
      <w:r w:rsidR="00FD1068" w:rsidRPr="00FD1068">
        <w:rPr>
          <w:position w:val="-26"/>
        </w:rPr>
        <w:object w:dxaOrig="1060" w:dyaOrig="700">
          <v:shape id="_x0000_i1172" type="#_x0000_t75" style="width:53.2pt;height:35.05pt" o:ole="">
            <v:imagedata r:id="rId299" o:title=""/>
          </v:shape>
          <o:OLEObject Type="Embed" ProgID="Equation.DSMT4" ShapeID="_x0000_i1172" DrawAspect="Content" ObjectID="_1669793872" r:id="rId300"/>
        </w:object>
      </w:r>
      <w:r w:rsidRPr="00F41025">
        <w:rPr>
          <w:rFonts w:ascii="宋体" w:hAnsi="宋体" w:hint="eastAsia"/>
          <w:szCs w:val="21"/>
        </w:rPr>
        <w:t>,有</w:t>
      </w:r>
      <w:r w:rsidR="00FD1068" w:rsidRPr="00FD1068">
        <w:rPr>
          <w:position w:val="-10"/>
        </w:rPr>
        <w:object w:dxaOrig="1219" w:dyaOrig="360">
          <v:shape id="_x0000_i1173" type="#_x0000_t75" style="width:61.35pt;height:17.55pt" o:ole="">
            <v:imagedata r:id="rId301" o:title=""/>
          </v:shape>
          <o:OLEObject Type="Embed" ProgID="Equation.DSMT4" ShapeID="_x0000_i1173" DrawAspect="Content" ObjectID="_1669793873" r:id="rId302"/>
        </w:object>
      </w:r>
      <w:r w:rsidR="002E6C98">
        <w:rPr>
          <w:rFonts w:ascii="宋体" w:hAnsi="宋体"/>
          <w:szCs w:val="21"/>
        </w:rPr>
        <w:t>,</w:t>
      </w:r>
      <w:r w:rsidR="002E6C98">
        <w:rPr>
          <w:rFonts w:ascii="宋体" w:hAnsi="宋体" w:hint="eastAsia"/>
          <w:szCs w:val="21"/>
        </w:rPr>
        <w:t xml:space="preserve"> </w:t>
      </w:r>
      <w:r w:rsidR="00FD1068" w:rsidRPr="00FD1068">
        <w:rPr>
          <w:position w:val="-10"/>
        </w:rPr>
        <w:object w:dxaOrig="1740" w:dyaOrig="320">
          <v:shape id="_x0000_i1174" type="#_x0000_t75" style="width:87.05pt;height:16.3pt" o:ole="">
            <v:imagedata r:id="rId303" o:title=""/>
          </v:shape>
          <o:OLEObject Type="Embed" ProgID="Equation.DSMT4" ShapeID="_x0000_i1174" DrawAspect="Content" ObjectID="_1669793874" r:id="rId304"/>
        </w:object>
      </w:r>
      <w:r w:rsidR="002E6C98">
        <w:rPr>
          <w:rFonts w:ascii="宋体" w:hAnsi="宋体" w:hint="eastAsia"/>
          <w:szCs w:val="21"/>
        </w:rPr>
        <w:t>．从而</w:t>
      </w:r>
    </w:p>
    <w:p w:rsidR="006342F7" w:rsidRPr="00F41025" w:rsidRDefault="00FD1068" w:rsidP="00C353BE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80"/>
        </w:rPr>
        <w:object w:dxaOrig="6220" w:dyaOrig="1719">
          <v:shape id="_x0000_i1175" type="#_x0000_t75" style="width:311.15pt;height:85.75pt" o:ole="">
            <v:imagedata r:id="rId305" o:title=""/>
          </v:shape>
          <o:OLEObject Type="Embed" ProgID="Equation.DSMT4" ShapeID="_x0000_i1175" DrawAspect="Content" ObjectID="_1669793875" r:id="rId306"/>
        </w:object>
      </w:r>
    </w:p>
    <w:p w:rsidR="006342F7" w:rsidRPr="00F41025" w:rsidRDefault="006342F7" w:rsidP="00C353BE">
      <w:pPr>
        <w:rPr>
          <w:rFonts w:ascii="宋体" w:hAnsi="宋体"/>
          <w:szCs w:val="21"/>
        </w:rPr>
      </w:pPr>
    </w:p>
    <w:p w:rsidR="006342F7" w:rsidRDefault="006342F7" w:rsidP="00C353BE">
      <w:pPr>
        <w:rPr>
          <w:rFonts w:ascii="宋体" w:hAnsi="宋体"/>
          <w:szCs w:val="21"/>
        </w:rPr>
      </w:pPr>
    </w:p>
    <w:p w:rsidR="006342F7" w:rsidRDefault="006342F7" w:rsidP="00FB53A3">
      <w:pPr>
        <w:pStyle w:val="1"/>
      </w:pPr>
      <w:r>
        <w:rPr>
          <w:rFonts w:hint="eastAsia"/>
        </w:rPr>
        <w:t>五、</w:t>
      </w:r>
      <w:r w:rsidR="00FB53A3">
        <w:rPr>
          <w:rFonts w:hint="eastAsia"/>
        </w:rPr>
        <w:t>（</w:t>
      </w:r>
      <w:r>
        <w:rPr>
          <w:rFonts w:hint="eastAsia"/>
        </w:rPr>
        <w:t>本题满分5分</w:t>
      </w:r>
      <w:r w:rsidR="00FB53A3">
        <w:rPr>
          <w:rFonts w:hint="eastAsia"/>
        </w:rPr>
        <w:t>）</w:t>
      </w:r>
    </w:p>
    <w:p w:rsidR="006342F7" w:rsidRDefault="006342F7" w:rsidP="00FB53A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求微分方程</w:t>
      </w:r>
      <w:r w:rsidR="00FD1068" w:rsidRPr="00FD1068">
        <w:rPr>
          <w:position w:val="-24"/>
        </w:rPr>
        <w:object w:dxaOrig="1520" w:dyaOrig="620">
          <v:shape id="_x0000_i1176" type="#_x0000_t75" style="width:76.4pt;height:31.3pt" o:ole="">
            <v:imagedata r:id="rId307" o:title=""/>
          </v:shape>
          <o:OLEObject Type="Embed" ProgID="Equation.DSMT4" ShapeID="_x0000_i1176" DrawAspect="Content" ObjectID="_1669793876" r:id="rId308"/>
        </w:object>
      </w:r>
      <w:r>
        <w:rPr>
          <w:rFonts w:ascii="宋体" w:hAnsi="宋体" w:hint="eastAsia"/>
          <w:szCs w:val="21"/>
        </w:rPr>
        <w:t>满足条件</w:t>
      </w:r>
      <w:r w:rsidR="00FD1068" w:rsidRPr="00FD1068">
        <w:rPr>
          <w:position w:val="-14"/>
        </w:rPr>
        <w:object w:dxaOrig="980" w:dyaOrig="400">
          <v:shape id="_x0000_i1177" type="#_x0000_t75" style="width:48.85pt;height:20.65pt" o:ole="">
            <v:imagedata r:id="rId309" o:title=""/>
          </v:shape>
          <o:OLEObject Type="Embed" ProgID="Equation.DSMT4" ShapeID="_x0000_i1177" DrawAspect="Content" ObjectID="_1669793877" r:id="rId310"/>
        </w:object>
      </w:r>
      <w:r>
        <w:rPr>
          <w:rFonts w:ascii="宋体" w:hAnsi="宋体" w:hint="eastAsia"/>
          <w:szCs w:val="21"/>
        </w:rPr>
        <w:t>的特解.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2E6C98" w:rsidRDefault="005D00B5" w:rsidP="006342F7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原方程是齐次微分方程</w:t>
      </w:r>
      <w:r w:rsidR="002E6C98">
        <w:rPr>
          <w:rFonts w:ascii="宋体" w:hAnsi="宋体" w:hint="eastAsia"/>
          <w:szCs w:val="21"/>
        </w:rPr>
        <w:t>.</w:t>
      </w:r>
      <w:r w:rsidR="006342F7" w:rsidRPr="00F41025">
        <w:rPr>
          <w:rFonts w:ascii="宋体" w:hAnsi="宋体" w:hint="eastAsia"/>
          <w:szCs w:val="21"/>
        </w:rPr>
        <w:t>令</w:t>
      </w:r>
      <w:r w:rsidR="00FD1068" w:rsidRPr="00FD1068">
        <w:rPr>
          <w:position w:val="-10"/>
        </w:rPr>
        <w:object w:dxaOrig="700" w:dyaOrig="260">
          <v:shape id="_x0000_i1178" type="#_x0000_t75" style="width:35.05pt;height:13.75pt" o:ole="">
            <v:imagedata r:id="rId311" o:title=""/>
          </v:shape>
          <o:OLEObject Type="Embed" ProgID="Equation.DSMT4" ShapeID="_x0000_i1178" DrawAspect="Content" ObjectID="_1669793878" r:id="rId312"/>
        </w:object>
      </w:r>
      <w:r w:rsidR="006342F7" w:rsidRPr="00F41025">
        <w:rPr>
          <w:rFonts w:ascii="宋体" w:hAnsi="宋体" w:hint="eastAsia"/>
          <w:szCs w:val="21"/>
        </w:rPr>
        <w:t>,有</w:t>
      </w:r>
      <w:r w:rsidR="00FD1068" w:rsidRPr="00FD1068">
        <w:rPr>
          <w:position w:val="-24"/>
        </w:rPr>
        <w:object w:dxaOrig="1340" w:dyaOrig="620">
          <v:shape id="_x0000_i1179" type="#_x0000_t75" style="width:66.35pt;height:31.3pt" o:ole="">
            <v:imagedata r:id="rId313" o:title=""/>
          </v:shape>
          <o:OLEObject Type="Embed" ProgID="Equation.DSMT4" ShapeID="_x0000_i1179" DrawAspect="Content" ObjectID="_1669793879" r:id="rId314"/>
        </w:object>
      </w:r>
      <w:r w:rsidR="002E6C98">
        <w:rPr>
          <w:rFonts w:hint="eastAsia"/>
        </w:rPr>
        <w:t>．</w:t>
      </w:r>
      <w:r w:rsidR="006342F7" w:rsidRPr="00F41025">
        <w:rPr>
          <w:rFonts w:ascii="宋体" w:hAnsi="宋体" w:hint="eastAsia"/>
          <w:szCs w:val="21"/>
        </w:rPr>
        <w:t>将其代入上式得</w:t>
      </w:r>
    </w:p>
    <w:p w:rsidR="006342F7" w:rsidRPr="002E6C98" w:rsidRDefault="00FD1068" w:rsidP="002E6C98">
      <w:pPr>
        <w:jc w:val="center"/>
      </w:pPr>
      <w:r w:rsidRPr="00FD1068">
        <w:rPr>
          <w:position w:val="-24"/>
        </w:rPr>
        <w:object w:dxaOrig="2220" w:dyaOrig="660">
          <v:shape id="_x0000_i1180" type="#_x0000_t75" style="width:111.45pt;height:32.55pt" o:ole="">
            <v:imagedata r:id="rId315" o:title=""/>
          </v:shape>
          <o:OLEObject Type="Embed" ProgID="Equation.DSMT4" ShapeID="_x0000_i1180" DrawAspect="Content" ObjectID="_1669793880" r:id="rId316"/>
        </w:object>
      </w:r>
    </w:p>
    <w:p w:rsidR="002E6C98" w:rsidRDefault="006342F7" w:rsidP="002E6C98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化简得</w:t>
      </w:r>
      <w:r w:rsidR="00FD1068" w:rsidRPr="00FD1068">
        <w:rPr>
          <w:position w:val="-24"/>
        </w:rPr>
        <w:object w:dxaOrig="900" w:dyaOrig="620">
          <v:shape id="_x0000_i1181" type="#_x0000_t75" style="width:45.1pt;height:31.3pt" o:ole="">
            <v:imagedata r:id="rId317" o:title=""/>
          </v:shape>
          <o:OLEObject Type="Embed" ProgID="Equation.DSMT4" ShapeID="_x0000_i1181" DrawAspect="Content" ObjectID="_1669793881" r:id="rId318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即</w:t>
      </w:r>
      <w:r w:rsidR="00FD1068" w:rsidRPr="00FD1068">
        <w:rPr>
          <w:position w:val="-24"/>
        </w:rPr>
        <w:object w:dxaOrig="960" w:dyaOrig="620">
          <v:shape id="_x0000_i1182" type="#_x0000_t75" style="width:47.6pt;height:31.3pt" o:ole="">
            <v:imagedata r:id="rId319" o:title=""/>
          </v:shape>
          <o:OLEObject Type="Embed" ProgID="Equation.DSMT4" ShapeID="_x0000_i1182" DrawAspect="Content" ObjectID="_1669793882" r:id="rId320"/>
        </w:object>
      </w:r>
      <w:r>
        <w:rPr>
          <w:rFonts w:ascii="宋体" w:hAnsi="宋体" w:hint="eastAsia"/>
          <w:szCs w:val="21"/>
        </w:rPr>
        <w:t>.</w:t>
      </w:r>
      <w:r w:rsidRPr="00F41025">
        <w:rPr>
          <w:rFonts w:ascii="宋体" w:hAnsi="宋体" w:hint="eastAsia"/>
          <w:szCs w:val="21"/>
        </w:rPr>
        <w:t>积分得</w:t>
      </w:r>
    </w:p>
    <w:p w:rsidR="006342F7" w:rsidRPr="00F41025" w:rsidRDefault="00FD1068" w:rsidP="002E6C98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24"/>
        </w:rPr>
        <w:object w:dxaOrig="1520" w:dyaOrig="620">
          <v:shape id="_x0000_i1183" type="#_x0000_t75" style="width:76.4pt;height:31.3pt" o:ole="">
            <v:imagedata r:id="rId321" o:title=""/>
          </v:shape>
          <o:OLEObject Type="Embed" ProgID="Equation.DSMT4" ShapeID="_x0000_i1183" DrawAspect="Content" ObjectID="_1669793883" r:id="rId322"/>
        </w:object>
      </w:r>
    </w:p>
    <w:p w:rsidR="006342F7" w:rsidRPr="00F41025" w:rsidRDefault="006342F7" w:rsidP="002E6C98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将</w:t>
      </w:r>
      <w:r w:rsidR="00FD1068" w:rsidRPr="00FD1068">
        <w:rPr>
          <w:position w:val="-24"/>
        </w:rPr>
        <w:object w:dxaOrig="600" w:dyaOrig="620">
          <v:shape id="_x0000_i1184" type="#_x0000_t75" style="width:30.05pt;height:31.3pt" o:ole="">
            <v:imagedata r:id="rId323" o:title=""/>
          </v:shape>
          <o:OLEObject Type="Embed" ProgID="Equation.DSMT4" ShapeID="_x0000_i1184" DrawAspect="Content" ObjectID="_1669793884" r:id="rId324"/>
        </w:object>
      </w:r>
      <w:r w:rsidRPr="00F41025">
        <w:rPr>
          <w:rFonts w:ascii="宋体" w:hAnsi="宋体" w:hint="eastAsia"/>
          <w:szCs w:val="21"/>
        </w:rPr>
        <w:t>代入上式,得通解</w:t>
      </w:r>
      <w:r w:rsidR="00FD1068" w:rsidRPr="00FD1068">
        <w:rPr>
          <w:position w:val="-14"/>
        </w:rPr>
        <w:object w:dxaOrig="1840" w:dyaOrig="400">
          <v:shape id="_x0000_i1185" type="#_x0000_t75" style="width:92.65pt;height:20.65pt" o:ole="">
            <v:imagedata r:id="rId325" o:title=""/>
          </v:shape>
          <o:OLEObject Type="Embed" ProgID="Equation.DSMT4" ShapeID="_x0000_i1185" DrawAspect="Content" ObjectID="_1669793885" r:id="rId326"/>
        </w:object>
      </w:r>
      <w:r>
        <w:rPr>
          <w:rFonts w:ascii="宋体" w:hAnsi="宋体" w:hint="eastAsia"/>
          <w:szCs w:val="21"/>
        </w:rPr>
        <w:t>.</w:t>
      </w:r>
      <w:r w:rsidRPr="00F41025">
        <w:rPr>
          <w:rFonts w:ascii="宋体" w:hAnsi="宋体" w:hint="eastAsia"/>
          <w:szCs w:val="21"/>
        </w:rPr>
        <w:t>由条件</w:t>
      </w:r>
      <w:r w:rsidR="00FD1068" w:rsidRPr="00FD1068">
        <w:rPr>
          <w:position w:val="-14"/>
        </w:rPr>
        <w:object w:dxaOrig="980" w:dyaOrig="400">
          <v:shape id="_x0000_i1186" type="#_x0000_t75" style="width:48.85pt;height:20.65pt" o:ole="">
            <v:imagedata r:id="rId327" o:title=""/>
          </v:shape>
          <o:OLEObject Type="Embed" ProgID="Equation.DSMT4" ShapeID="_x0000_i1186" DrawAspect="Content" ObjectID="_1669793886" r:id="rId328"/>
        </w:object>
      </w:r>
      <w:r w:rsidRPr="00F41025">
        <w:rPr>
          <w:rFonts w:ascii="宋体" w:hAnsi="宋体" w:hint="eastAsia"/>
          <w:szCs w:val="21"/>
        </w:rPr>
        <w:t>求得</w:t>
      </w:r>
      <w:r w:rsidR="00FD1068" w:rsidRPr="00FD1068">
        <w:rPr>
          <w:position w:val="-6"/>
        </w:rPr>
        <w:object w:dxaOrig="560" w:dyaOrig="279">
          <v:shape id="_x0000_i1187" type="#_x0000_t75" style="width:28.8pt;height:13.75pt" o:ole="">
            <v:imagedata r:id="rId329" o:title=""/>
          </v:shape>
          <o:OLEObject Type="Embed" ProgID="Equation.DSMT4" ShapeID="_x0000_i1187" DrawAspect="Content" ObjectID="_1669793887" r:id="rId330"/>
        </w:object>
      </w:r>
      <w:r w:rsidRPr="00F41025">
        <w:rPr>
          <w:rFonts w:ascii="宋体" w:hAnsi="宋体" w:hint="eastAsia"/>
          <w:szCs w:val="21"/>
        </w:rPr>
        <w:t>.</w:t>
      </w:r>
    </w:p>
    <w:p w:rsidR="006342F7" w:rsidRDefault="006342F7" w:rsidP="002E6C98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所以</w:t>
      </w:r>
      <w:r w:rsidR="00FD1068" w:rsidRPr="00FD1068">
        <w:rPr>
          <w:position w:val="-14"/>
        </w:rPr>
        <w:object w:dxaOrig="1820" w:dyaOrig="400">
          <v:shape id="_x0000_i1188" type="#_x0000_t75" style="width:90.8pt;height:20.65pt" o:ole="">
            <v:imagedata r:id="rId331" o:title=""/>
          </v:shape>
          <o:OLEObject Type="Embed" ProgID="Equation.DSMT4" ShapeID="_x0000_i1188" DrawAspect="Content" ObjectID="_1669793888" r:id="rId332"/>
        </w:object>
      </w:r>
      <w:r w:rsidR="002E6C98">
        <w:rPr>
          <w:rFonts w:hint="eastAsia"/>
        </w:rPr>
        <w:t>是</w:t>
      </w:r>
      <w:r w:rsidRPr="00F41025">
        <w:rPr>
          <w:rFonts w:ascii="宋体" w:hAnsi="宋体" w:hint="eastAsia"/>
          <w:szCs w:val="21"/>
        </w:rPr>
        <w:t>所求微分方程的特解</w:t>
      </w:r>
      <w:r w:rsidR="002E6C98">
        <w:rPr>
          <w:rFonts w:ascii="宋体" w:hAnsi="宋体" w:hint="eastAsia"/>
          <w:szCs w:val="21"/>
        </w:rPr>
        <w:t>．</w:t>
      </w:r>
    </w:p>
    <w:p w:rsidR="006342F7" w:rsidRPr="002E6C98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六、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假设曲线</w:t>
      </w:r>
      <w:r w:rsidR="00FD1068" w:rsidRPr="00FD1068">
        <w:rPr>
          <w:position w:val="-12"/>
        </w:rPr>
        <w:object w:dxaOrig="260" w:dyaOrig="360">
          <v:shape id="_x0000_i1189" type="#_x0000_t75" style="width:13.75pt;height:17.55pt" o:ole="">
            <v:imagedata r:id="rId333" o:title=""/>
          </v:shape>
          <o:OLEObject Type="Embed" ProgID="Equation.DSMT4" ShapeID="_x0000_i1189" DrawAspect="Content" ObjectID="_1669793889" r:id="rId334"/>
        </w:object>
      </w:r>
      <w:r>
        <w:rPr>
          <w:rFonts w:ascii="宋体" w:hAnsi="宋体" w:hint="eastAsia"/>
          <w:szCs w:val="21"/>
        </w:rPr>
        <w:t>：</w:t>
      </w:r>
      <w:r w:rsidR="00FD1068" w:rsidRPr="00FD1068">
        <w:rPr>
          <w:position w:val="-14"/>
        </w:rPr>
        <w:object w:dxaOrig="2020" w:dyaOrig="400">
          <v:shape id="_x0000_i1190" type="#_x0000_t75" style="width:100.8pt;height:20.65pt" o:ole="">
            <v:imagedata r:id="rId335" o:title=""/>
          </v:shape>
          <o:OLEObject Type="Embed" ProgID="Equation.DSMT4" ShapeID="_x0000_i1190" DrawAspect="Content" ObjectID="_1669793890" r:id="rId336"/>
        </w:object>
      </w:r>
      <w:r w:rsidR="002E6C98">
        <w:rPr>
          <w:rFonts w:ascii="宋体" w:hAnsi="宋体" w:hint="eastAsia"/>
          <w:szCs w:val="21"/>
        </w:rPr>
        <w:t>，</w:t>
      </w:r>
      <w:r w:rsidR="00FD1068" w:rsidRPr="00025957">
        <w:rPr>
          <w:position w:val="-4"/>
        </w:rPr>
        <w:object w:dxaOrig="200" w:dyaOrig="200">
          <v:shape id="_x0000_i1191" type="#_x0000_t75" style="width:9.4pt;height:9.4pt" o:ole="">
            <v:imagedata r:id="rId337" o:title=""/>
          </v:shape>
          <o:OLEObject Type="Embed" ProgID="Equation.DSMT4" ShapeID="_x0000_i1191" DrawAspect="Content" ObjectID="_1669793891" r:id="rId338"/>
        </w:object>
      </w:r>
      <w:r>
        <w:rPr>
          <w:rFonts w:ascii="宋体" w:hAnsi="宋体" w:hint="eastAsia"/>
          <w:szCs w:val="21"/>
        </w:rPr>
        <w:t>轴和</w:t>
      </w:r>
      <w:r w:rsidR="00FD1068" w:rsidRPr="00FD1068">
        <w:rPr>
          <w:position w:val="-10"/>
        </w:rPr>
        <w:object w:dxaOrig="220" w:dyaOrig="260">
          <v:shape id="_x0000_i1192" type="#_x0000_t75" style="width:10.65pt;height:13.75pt" o:ole="">
            <v:imagedata r:id="rId339" o:title=""/>
          </v:shape>
          <o:OLEObject Type="Embed" ProgID="Equation.DSMT4" ShapeID="_x0000_i1192" DrawAspect="Content" ObjectID="_1669793892" r:id="rId340"/>
        </w:object>
      </w:r>
      <w:r>
        <w:rPr>
          <w:rFonts w:ascii="宋体" w:hAnsi="宋体" w:hint="eastAsia"/>
          <w:szCs w:val="21"/>
        </w:rPr>
        <w:t>轴所围区域被曲线</w:t>
      </w:r>
      <w:r w:rsidR="00FD1068" w:rsidRPr="00FD1068">
        <w:rPr>
          <w:position w:val="-12"/>
        </w:rPr>
        <w:object w:dxaOrig="260" w:dyaOrig="360">
          <v:shape id="_x0000_i1193" type="#_x0000_t75" style="width:13.75pt;height:17.55pt" o:ole="">
            <v:imagedata r:id="rId341" o:title=""/>
          </v:shape>
          <o:OLEObject Type="Embed" ProgID="Equation.DSMT4" ShapeID="_x0000_i1193" DrawAspect="Content" ObjectID="_1669793893" r:id="rId342"/>
        </w:object>
      </w:r>
      <w:r>
        <w:rPr>
          <w:rFonts w:ascii="宋体" w:hAnsi="宋体" w:hint="eastAsia"/>
          <w:szCs w:val="21"/>
        </w:rPr>
        <w:t>：</w:t>
      </w:r>
      <w:r w:rsidR="00FD1068" w:rsidRPr="00FD1068">
        <w:rPr>
          <w:position w:val="-10"/>
        </w:rPr>
        <w:object w:dxaOrig="780" w:dyaOrig="360">
          <v:shape id="_x0000_i1194" type="#_x0000_t75" style="width:39.45pt;height:17.55pt" o:ole="">
            <v:imagedata r:id="rId343" o:title=""/>
          </v:shape>
          <o:OLEObject Type="Embed" ProgID="Equation.DSMT4" ShapeID="_x0000_i1194" DrawAspect="Content" ObjectID="_1669793894" r:id="rId344"/>
        </w:object>
      </w:r>
      <w:r>
        <w:rPr>
          <w:rFonts w:ascii="宋体" w:hAnsi="宋体" w:hint="eastAsia"/>
          <w:szCs w:val="21"/>
        </w:rPr>
        <w:t>分为面积相等的两部分,其中</w:t>
      </w:r>
      <w:r w:rsidR="00FD1068" w:rsidRPr="00FD1068">
        <w:rPr>
          <w:position w:val="-6"/>
        </w:rPr>
        <w:object w:dxaOrig="200" w:dyaOrig="220">
          <v:shape id="_x0000_i1195" type="#_x0000_t75" style="width:9.4pt;height:10.65pt" o:ole="">
            <v:imagedata r:id="rId345" o:title=""/>
          </v:shape>
          <o:OLEObject Type="Embed" ProgID="Equation.DSMT4" ShapeID="_x0000_i1195" DrawAspect="Content" ObjectID="_1669793895" r:id="rId346"/>
        </w:object>
      </w:r>
      <w:r>
        <w:rPr>
          <w:rFonts w:ascii="宋体" w:hAnsi="宋体" w:hint="eastAsia"/>
          <w:szCs w:val="21"/>
        </w:rPr>
        <w:t>是大于零的常数,试确定</w:t>
      </w:r>
      <w:r w:rsidR="00FD1068" w:rsidRPr="00FD1068">
        <w:rPr>
          <w:position w:val="-6"/>
        </w:rPr>
        <w:object w:dxaOrig="200" w:dyaOrig="220">
          <v:shape id="_x0000_i1196" type="#_x0000_t75" style="width:9.4pt;height:10.65pt" o:ole="">
            <v:imagedata r:id="rId347" o:title=""/>
          </v:shape>
          <o:OLEObject Type="Embed" ProgID="Equation.DSMT4" ShapeID="_x0000_i1196" DrawAspect="Content" ObjectID="_1669793896" r:id="rId348"/>
        </w:object>
      </w:r>
      <w:r>
        <w:rPr>
          <w:rFonts w:ascii="宋体" w:hAnsi="宋体" w:hint="eastAsia"/>
          <w:szCs w:val="21"/>
        </w:rPr>
        <w:t>的值.</w:t>
      </w:r>
    </w:p>
    <w:p w:rsidR="006342F7" w:rsidRPr="00A45C35" w:rsidRDefault="006342F7" w:rsidP="006342F7">
      <w:pPr>
        <w:rPr>
          <w:rFonts w:ascii="宋体" w:hAnsi="宋体"/>
          <w:szCs w:val="21"/>
        </w:rPr>
      </w:pPr>
    </w:p>
    <w:p w:rsidR="006342F7" w:rsidRPr="002E6C98" w:rsidRDefault="005D00B5" w:rsidP="006342F7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先求出曲线</w:t>
      </w:r>
      <w:r w:rsidR="00FD1068" w:rsidRPr="00FD1068">
        <w:rPr>
          <w:position w:val="-12"/>
        </w:rPr>
        <w:object w:dxaOrig="260" w:dyaOrig="360">
          <v:shape id="_x0000_i1197" type="#_x0000_t75" style="width:13.75pt;height:17.55pt" o:ole="">
            <v:imagedata r:id="rId349" o:title=""/>
          </v:shape>
          <o:OLEObject Type="Embed" ProgID="Equation.DSMT4" ShapeID="_x0000_i1197" DrawAspect="Content" ObjectID="_1669793897" r:id="rId350"/>
        </w:object>
      </w:r>
      <w:r w:rsidR="006342F7" w:rsidRPr="00F41025"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260" w:dyaOrig="360">
          <v:shape id="_x0000_i1198" type="#_x0000_t75" style="width:13.75pt;height:17.55pt" o:ole="">
            <v:imagedata r:id="rId351" o:title=""/>
          </v:shape>
          <o:OLEObject Type="Embed" ProgID="Equation.DSMT4" ShapeID="_x0000_i1198" DrawAspect="Content" ObjectID="_1669793898" r:id="rId352"/>
        </w:object>
      </w:r>
      <w:r w:rsidR="006342F7" w:rsidRPr="00F41025">
        <w:rPr>
          <w:rFonts w:ascii="宋体" w:hAnsi="宋体" w:hint="eastAsia"/>
          <w:szCs w:val="21"/>
        </w:rPr>
        <w:t>的交点</w: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然后利用定积分求出平面图形面积</w:t>
      </w:r>
      <w:r w:rsidR="00FD1068" w:rsidRPr="00FD1068">
        <w:rPr>
          <w:position w:val="-12"/>
        </w:rPr>
        <w:object w:dxaOrig="279" w:dyaOrig="360">
          <v:shape id="_x0000_i1199" type="#_x0000_t75" style="width:13.75pt;height:17.55pt" o:ole="">
            <v:imagedata r:id="rId353" o:title=""/>
          </v:shape>
          <o:OLEObject Type="Embed" ProgID="Equation.DSMT4" ShapeID="_x0000_i1199" DrawAspect="Content" ObjectID="_1669793899" r:id="rId354"/>
        </w:object>
      </w:r>
      <w:r w:rsidR="006342F7" w:rsidRPr="00F41025"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279" w:dyaOrig="360">
          <v:shape id="_x0000_i1200" type="#_x0000_t75" style="width:13.75pt;height:17.55pt" o:ole="">
            <v:imagedata r:id="rId355" o:title=""/>
          </v:shape>
          <o:OLEObject Type="Embed" ProgID="Equation.DSMT4" ShapeID="_x0000_i1200" DrawAspect="Content" ObjectID="_1669793900" r:id="rId356"/>
        </w:object>
      </w:r>
      <w:r w:rsidR="00274796">
        <w:rPr>
          <w:rFonts w:ascii="宋体" w:hAnsi="宋体" w:hint="eastAsia"/>
          <w:szCs w:val="21"/>
        </w:rPr>
        <w:t>，</w:t>
      </w:r>
      <w:r w:rsidR="006342F7" w:rsidRPr="00F41025">
        <w:rPr>
          <w:rFonts w:ascii="宋体" w:hAnsi="宋体" w:hint="eastAsia"/>
          <w:szCs w:val="21"/>
        </w:rPr>
        <w:t xml:space="preserve">如图： </w:t>
      </w:r>
    </w:p>
    <w:p w:rsidR="006342F7" w:rsidRDefault="00953ECD" w:rsidP="002E6C98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790908" cy="18908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1D.png"/>
                    <pic:cNvPicPr/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019" cy="18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42F7" w:rsidRPr="00F41025" w:rsidRDefault="006342F7" w:rsidP="002E6C98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由</w:t>
      </w:r>
      <w:r w:rsidR="00510C73">
        <w:rPr>
          <w:rFonts w:ascii="宋体" w:hAnsi="宋体" w:hint="eastAsia"/>
          <w:szCs w:val="21"/>
        </w:rPr>
        <w:t>两曲线的方程，求得交点坐标为</w:t>
      </w:r>
      <w:r w:rsidR="00FD1068" w:rsidRPr="00FD1068">
        <w:rPr>
          <w:position w:val="-30"/>
        </w:rPr>
        <w:object w:dxaOrig="1560" w:dyaOrig="720">
          <v:shape id="_x0000_i1201" type="#_x0000_t75" style="width:77.65pt;height:36.3pt" o:ole="">
            <v:imagedata r:id="rId358" o:title=""/>
          </v:shape>
          <o:OLEObject Type="Embed" ProgID="Equation.DSMT4" ShapeID="_x0000_i1201" DrawAspect="Content" ObjectID="_1669793901" r:id="rId359"/>
        </w:object>
      </w:r>
      <w:r w:rsidR="00510C73">
        <w:rPr>
          <w:rFonts w:hint="eastAsia"/>
        </w:rPr>
        <w:t>，</w:t>
      </w:r>
      <w:r w:rsidRPr="00F41025">
        <w:rPr>
          <w:rFonts w:ascii="宋体" w:hAnsi="宋体" w:hint="eastAsia"/>
          <w:szCs w:val="21"/>
        </w:rPr>
        <w:t>所以</w:t>
      </w:r>
    </w:p>
    <w:p w:rsidR="006342F7" w:rsidRPr="00F41025" w:rsidRDefault="00FD1068" w:rsidP="00510C73">
      <w:pPr>
        <w:ind w:leftChars="200" w:left="480" w:firstLineChars="350" w:firstLine="840"/>
        <w:rPr>
          <w:rFonts w:ascii="宋体" w:hAnsi="宋体"/>
          <w:szCs w:val="21"/>
        </w:rPr>
      </w:pPr>
      <w:r w:rsidRPr="00FD1068">
        <w:rPr>
          <w:position w:val="-104"/>
        </w:rPr>
        <w:object w:dxaOrig="5220" w:dyaOrig="2240">
          <v:shape id="_x0000_i1202" type="#_x0000_t75" style="width:260.45pt;height:112.05pt" o:ole="">
            <v:imagedata r:id="rId360" o:title=""/>
          </v:shape>
          <o:OLEObject Type="Embed" ProgID="Equation.DSMT4" ShapeID="_x0000_i1202" DrawAspect="Content" ObjectID="_1669793902" r:id="rId361"/>
        </w:object>
      </w:r>
    </w:p>
    <w:p w:rsidR="006342F7" w:rsidRDefault="006342F7" w:rsidP="002E6C98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又因为</w:t>
      </w:r>
      <w:r w:rsidR="00FD1068" w:rsidRPr="00FD1068">
        <w:rPr>
          <w:position w:val="-12"/>
        </w:rPr>
        <w:object w:dxaOrig="760" w:dyaOrig="360">
          <v:shape id="_x0000_i1203" type="#_x0000_t75" style="width:38.2pt;height:17.55pt" o:ole="">
            <v:imagedata r:id="rId362" o:title=""/>
          </v:shape>
          <o:OLEObject Type="Embed" ProgID="Equation.DSMT4" ShapeID="_x0000_i1203" DrawAspect="Content" ObjectID="_1669793903" r:id="rId363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所以</w:t>
      </w:r>
      <w:r w:rsidR="00FD1068" w:rsidRPr="00FD1068">
        <w:rPr>
          <w:position w:val="-28"/>
        </w:rPr>
        <w:object w:dxaOrig="1460" w:dyaOrig="660">
          <v:shape id="_x0000_i1204" type="#_x0000_t75" style="width:73.25pt;height:32.55pt" o:ole="">
            <v:imagedata r:id="rId364" o:title=""/>
          </v:shape>
          <o:OLEObject Type="Embed" ProgID="Equation.DSMT4" ShapeID="_x0000_i1204" DrawAspect="Content" ObjectID="_1669793904" r:id="rId365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即</w:t>
      </w:r>
      <w:r w:rsidR="00FD1068" w:rsidRPr="00FD1068">
        <w:rPr>
          <w:position w:val="-8"/>
        </w:rPr>
        <w:object w:dxaOrig="1040" w:dyaOrig="360">
          <v:shape id="_x0000_i1205" type="#_x0000_t75" style="width:51.35pt;height:17.55pt" o:ole="">
            <v:imagedata r:id="rId366" o:title=""/>
          </v:shape>
          <o:OLEObject Type="Embed" ProgID="Equation.DSMT4" ShapeID="_x0000_i1205" DrawAspect="Content" ObjectID="_1669793905" r:id="rId367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解得</w:t>
      </w:r>
      <w:r w:rsidR="00FD1068" w:rsidRPr="00FD1068">
        <w:rPr>
          <w:position w:val="-6"/>
        </w:rPr>
        <w:object w:dxaOrig="580" w:dyaOrig="279">
          <v:shape id="_x0000_i1206" type="#_x0000_t75" style="width:28.8pt;height:13.75pt" o:ole="">
            <v:imagedata r:id="rId368" o:title=""/>
          </v:shape>
          <o:OLEObject Type="Embed" ProgID="Equation.DSMT4" ShapeID="_x0000_i1206" DrawAspect="Content" ObjectID="_1669793906" r:id="rId369"/>
        </w:objec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七、</w:t>
      </w:r>
      <w:r w:rsidR="0049448B">
        <w:rPr>
          <w:rFonts w:hint="eastAsia"/>
        </w:rPr>
        <w:t>（</w:t>
      </w:r>
      <w:r>
        <w:rPr>
          <w:rFonts w:hint="eastAsia"/>
        </w:rPr>
        <w:t>本题满分8分</w:t>
      </w:r>
      <w:r w:rsidR="0049448B">
        <w:rPr>
          <w:rFonts w:hint="eastAsia"/>
        </w:rPr>
        <w:t>）</w: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某厂家生产的一种产品同时在两个市场销售,售价分别为</w:t>
      </w:r>
      <w:r w:rsidR="00FD1068" w:rsidRPr="00FD1068">
        <w:rPr>
          <w:position w:val="-12"/>
        </w:rPr>
        <w:object w:dxaOrig="279" w:dyaOrig="360">
          <v:shape id="_x0000_i1207" type="#_x0000_t75" style="width:13.75pt;height:17.55pt" o:ole="">
            <v:imagedata r:id="rId370" o:title=""/>
          </v:shape>
          <o:OLEObject Type="Embed" ProgID="Equation.DSMT4" ShapeID="_x0000_i1207" DrawAspect="Content" ObjectID="_1669793907" r:id="rId371"/>
        </w:object>
      </w:r>
      <w:r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279" w:dyaOrig="360">
          <v:shape id="_x0000_i1208" type="#_x0000_t75" style="width:13.75pt;height:17.55pt" o:ole="">
            <v:imagedata r:id="rId372" o:title=""/>
          </v:shape>
          <o:OLEObject Type="Embed" ProgID="Equation.DSMT4" ShapeID="_x0000_i1208" DrawAspect="Content" ObjectID="_1669793908" r:id="rId373"/>
        </w:object>
      </w:r>
      <w:r w:rsidR="00F46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销售量分别为</w:t>
      </w:r>
      <w:r w:rsidR="00FD1068" w:rsidRPr="00FD1068">
        <w:rPr>
          <w:position w:val="-12"/>
        </w:rPr>
        <w:object w:dxaOrig="260" w:dyaOrig="360">
          <v:shape id="_x0000_i1209" type="#_x0000_t75" style="width:13.75pt;height:17.55pt" o:ole="">
            <v:imagedata r:id="rId374" o:title=""/>
          </v:shape>
          <o:OLEObject Type="Embed" ProgID="Equation.DSMT4" ShapeID="_x0000_i1209" DrawAspect="Content" ObjectID="_1669793909" r:id="rId375"/>
        </w:object>
      </w:r>
      <w:r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260" w:dyaOrig="360">
          <v:shape id="_x0000_i1210" type="#_x0000_t75" style="width:13.75pt;height:17.55pt" o:ole="">
            <v:imagedata r:id="rId376" o:title=""/>
          </v:shape>
          <o:OLEObject Type="Embed" ProgID="Equation.DSMT4" ShapeID="_x0000_i1210" DrawAspect="Content" ObjectID="_1669793910" r:id="rId377"/>
        </w:object>
      </w:r>
      <w:r w:rsidR="00F46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需求函数分别为</w:t>
      </w:r>
      <w:r w:rsidR="00FD1068" w:rsidRPr="00FD1068">
        <w:rPr>
          <w:position w:val="-12"/>
        </w:rPr>
        <w:object w:dxaOrig="1460" w:dyaOrig="360">
          <v:shape id="_x0000_i1211" type="#_x0000_t75" style="width:73.25pt;height:17.55pt" o:ole="">
            <v:imagedata r:id="rId378" o:title=""/>
          </v:shape>
          <o:OLEObject Type="Embed" ProgID="Equation.DSMT4" ShapeID="_x0000_i1211" DrawAspect="Content" ObjectID="_1669793911" r:id="rId379"/>
        </w:object>
      </w:r>
      <w:r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1579" w:dyaOrig="360">
          <v:shape id="_x0000_i1212" type="#_x0000_t75" style="width:78.9pt;height:17.55pt" o:ole="">
            <v:imagedata r:id="rId380" o:title=""/>
          </v:shape>
          <o:OLEObject Type="Embed" ProgID="Equation.DSMT4" ShapeID="_x0000_i1212" DrawAspect="Content" ObjectID="_1669793912" r:id="rId381"/>
        </w:object>
      </w:r>
      <w:r w:rsidR="00F46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总成本函数为</w:t>
      </w:r>
      <w:r w:rsidR="00FD1068" w:rsidRPr="00FD1068">
        <w:rPr>
          <w:position w:val="-14"/>
        </w:rPr>
        <w:object w:dxaOrig="1980" w:dyaOrig="400">
          <v:shape id="_x0000_i1213" type="#_x0000_t75" style="width:98.9pt;height:20.65pt" o:ole="">
            <v:imagedata r:id="rId382" o:title=""/>
          </v:shape>
          <o:OLEObject Type="Embed" ProgID="Equation.DSMT4" ShapeID="_x0000_i1213" DrawAspect="Content" ObjectID="_1669793913" r:id="rId383"/>
        </w:object>
      </w:r>
      <w:r w:rsidR="00F46D05">
        <w:rPr>
          <w:rFonts w:hint="eastAsia"/>
        </w:rPr>
        <w:t>．</w:t>
      </w:r>
      <w:r>
        <w:rPr>
          <w:rFonts w:ascii="宋体" w:hAnsi="宋体" w:hint="eastAsia"/>
          <w:szCs w:val="21"/>
        </w:rPr>
        <w:t>试问：厂家如何确定两个市场的售价</w:t>
      </w:r>
      <w:r w:rsidR="00F46D0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能使其获得的总利润最大？最大利润为多少？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D90C0D" w:rsidRDefault="005D00B5" w:rsidP="006342F7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总收入函数为</w:t>
      </w:r>
    </w:p>
    <w:p w:rsidR="006342F7" w:rsidRPr="00F41025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12"/>
        </w:rPr>
        <w:object w:dxaOrig="4640" w:dyaOrig="380">
          <v:shape id="_x0000_i1214" type="#_x0000_t75" style="width:232.3pt;height:18.8pt" o:ole="">
            <v:imagedata r:id="rId384" o:title=""/>
          </v:shape>
          <o:OLEObject Type="Embed" ProgID="Equation.DSMT4" ShapeID="_x0000_i1214" DrawAspect="Content" ObjectID="_1669793914" r:id="rId385"/>
        </w:object>
      </w:r>
    </w:p>
    <w:p w:rsidR="006342F7" w:rsidRPr="00F41025" w:rsidRDefault="006342F7" w:rsidP="00D90C0D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总利润函数为</w:t>
      </w:r>
    </w:p>
    <w:p w:rsidR="006342F7" w:rsidRPr="00F41025" w:rsidRDefault="00FD1068" w:rsidP="000A1C65">
      <w:pPr>
        <w:tabs>
          <w:tab w:val="left" w:pos="2160"/>
        </w:tabs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36"/>
        </w:rPr>
        <w:object w:dxaOrig="4740" w:dyaOrig="840">
          <v:shape id="_x0000_i1215" type="#_x0000_t75" style="width:237.3pt;height:41.95pt" o:ole="">
            <v:imagedata r:id="rId386" o:title=""/>
          </v:shape>
          <o:OLEObject Type="Embed" ProgID="Equation.DSMT4" ShapeID="_x0000_i1215" DrawAspect="Content" ObjectID="_1669793915" r:id="rId387"/>
        </w:object>
      </w:r>
    </w:p>
    <w:p w:rsidR="006342F7" w:rsidRPr="00F41025" w:rsidRDefault="006342F7" w:rsidP="00D90C0D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由极值的必要条件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得方程组</w:t>
      </w:r>
    </w:p>
    <w:p w:rsidR="006342F7" w:rsidRPr="00F41025" w:rsidRDefault="00FD1068" w:rsidP="00D90C0D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66"/>
        </w:rPr>
        <w:object w:dxaOrig="2160" w:dyaOrig="1440">
          <v:shape id="_x0000_i1216" type="#_x0000_t75" style="width:108.3pt;height:1in" o:ole="">
            <v:imagedata r:id="rId388" o:title=""/>
          </v:shape>
          <o:OLEObject Type="Embed" ProgID="Equation.DSMT4" ShapeID="_x0000_i1216" DrawAspect="Content" ObjectID="_1669793916" r:id="rId389"/>
        </w:object>
      </w:r>
    </w:p>
    <w:p w:rsidR="006342F7" w:rsidRPr="00F41025" w:rsidRDefault="000A1C65" w:rsidP="000A1C65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FD1068" w:rsidRPr="00FD1068">
        <w:rPr>
          <w:position w:val="-12"/>
        </w:rPr>
        <w:object w:dxaOrig="1660" w:dyaOrig="360">
          <v:shape id="_x0000_i1217" type="#_x0000_t75" style="width:82.65pt;height:17.55pt" o:ole="">
            <v:imagedata r:id="rId390" o:title=""/>
          </v:shape>
          <o:OLEObject Type="Embed" ProgID="Equation.DSMT4" ShapeID="_x0000_i1217" DrawAspect="Content" ObjectID="_1669793917" r:id="rId391"/>
        </w:object>
      </w:r>
      <w:r w:rsidR="006342F7">
        <w:rPr>
          <w:rFonts w:ascii="宋体" w:hAnsi="宋体" w:hint="eastAsia"/>
          <w:szCs w:val="21"/>
        </w:rPr>
        <w:t>.</w:t>
      </w:r>
      <w:r w:rsidR="006342F7" w:rsidRPr="00F41025">
        <w:rPr>
          <w:rFonts w:ascii="宋体" w:hAnsi="宋体" w:hint="eastAsia"/>
          <w:szCs w:val="21"/>
        </w:rPr>
        <w:t>因驻点的唯一</w: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且由问题的实际含义可知必有最大利润.故当</w:t>
      </w:r>
      <w:r w:rsidR="00FD1068" w:rsidRPr="00FD1068">
        <w:rPr>
          <w:position w:val="-12"/>
        </w:rPr>
        <w:object w:dxaOrig="1660" w:dyaOrig="360">
          <v:shape id="_x0000_i1218" type="#_x0000_t75" style="width:82.65pt;height:17.55pt" o:ole="">
            <v:imagedata r:id="rId392" o:title=""/>
          </v:shape>
          <o:OLEObject Type="Embed" ProgID="Equation.DSMT4" ShapeID="_x0000_i1218" DrawAspect="Content" ObjectID="_1669793918" r:id="rId393"/>
        </w:object>
      </w:r>
      <w:r w:rsidR="006342F7" w:rsidRPr="00F41025">
        <w:rPr>
          <w:rFonts w:ascii="宋体" w:hAnsi="宋体" w:hint="eastAsia"/>
          <w:szCs w:val="21"/>
        </w:rPr>
        <w:t>时</w: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厂家所获得的总利润最大</w: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其最大总利润为</w:t>
      </w:r>
    </w:p>
    <w:p w:rsidR="006342F7" w:rsidRDefault="00FD1068" w:rsidP="00D90C0D">
      <w:pPr>
        <w:ind w:leftChars="200" w:left="480" w:firstLineChars="400" w:firstLine="960"/>
        <w:rPr>
          <w:rFonts w:ascii="宋体" w:hAnsi="宋体"/>
          <w:szCs w:val="21"/>
        </w:rPr>
      </w:pPr>
      <w:r w:rsidRPr="00FD1068">
        <w:rPr>
          <w:position w:val="-22"/>
        </w:rPr>
        <w:object w:dxaOrig="6700" w:dyaOrig="499">
          <v:shape id="_x0000_i1219" type="#_x0000_t75" style="width:335.6pt;height:24.4pt" o:ole="">
            <v:imagedata r:id="rId394" o:title=""/>
          </v:shape>
          <o:OLEObject Type="Embed" ProgID="Equation.DSMT4" ShapeID="_x0000_i1219" DrawAspect="Content" ObjectID="_1669793919" r:id="rId395"/>
        </w:objec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八、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试证明函数</w:t>
      </w:r>
      <w:r w:rsidR="00FD1068" w:rsidRPr="00FD1068">
        <w:rPr>
          <w:position w:val="-28"/>
        </w:rPr>
        <w:object w:dxaOrig="1579" w:dyaOrig="740">
          <v:shape id="_x0000_i1220" type="#_x0000_t75" style="width:78.9pt;height:36.95pt" o:ole="">
            <v:imagedata r:id="rId396" o:title=""/>
          </v:shape>
          <o:OLEObject Type="Embed" ProgID="Equation.DSMT4" ShapeID="_x0000_i1220" DrawAspect="Content" ObjectID="_1669793920" r:id="rId397"/>
        </w:object>
      </w:r>
      <w:r>
        <w:rPr>
          <w:rFonts w:ascii="宋体" w:hAnsi="宋体" w:hint="eastAsia"/>
          <w:szCs w:val="21"/>
        </w:rPr>
        <w:t>在区间</w:t>
      </w:r>
      <w:r w:rsidR="00FD1068" w:rsidRPr="00FD1068">
        <w:rPr>
          <w:position w:val="-10"/>
        </w:rPr>
        <w:object w:dxaOrig="740" w:dyaOrig="320">
          <v:shape id="_x0000_i1221" type="#_x0000_t75" style="width:36.95pt;height:16.3pt" o:ole="">
            <v:imagedata r:id="rId398" o:title=""/>
          </v:shape>
          <o:OLEObject Type="Embed" ProgID="Equation.DSMT4" ShapeID="_x0000_i1221" DrawAspect="Content" ObjectID="_1669793921" r:id="rId399"/>
        </w:object>
      </w:r>
      <w:r>
        <w:rPr>
          <w:rFonts w:ascii="宋体" w:hAnsi="宋体" w:hint="eastAsia"/>
          <w:szCs w:val="21"/>
        </w:rPr>
        <w:t>内单调增加</w:t>
      </w:r>
      <w:r w:rsidR="000A1C65">
        <w:rPr>
          <w:rFonts w:ascii="宋体" w:hAnsi="宋体" w:hint="eastAsia"/>
          <w:szCs w:val="21"/>
        </w:rPr>
        <w:t>．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0A1C65" w:rsidRDefault="005D00B5" w:rsidP="006342F7">
      <w:r w:rsidRPr="008D57CC">
        <w:rPr>
          <w:rStyle w:val="af4"/>
          <w:rFonts w:hint="eastAsia"/>
        </w:rPr>
        <w:t>[解]</w:t>
      </w:r>
      <w:r w:rsidR="000A1C65" w:rsidRPr="000A1C65">
        <w:rPr>
          <w:rFonts w:hint="eastAsia"/>
        </w:rPr>
        <w:t xml:space="preserve"> </w:t>
      </w:r>
      <w:r w:rsidR="000A1C65">
        <w:rPr>
          <w:rFonts w:ascii="宋体" w:hAnsi="宋体" w:hint="eastAsia"/>
          <w:szCs w:val="21"/>
        </w:rPr>
        <w:t>对</w:t>
      </w:r>
      <w:r w:rsidR="00FD1068" w:rsidRPr="00FD1068">
        <w:rPr>
          <w:position w:val="-30"/>
        </w:rPr>
        <w:object w:dxaOrig="2460" w:dyaOrig="720">
          <v:shape id="_x0000_i1222" type="#_x0000_t75" style="width:122.7pt;height:36.3pt" o:ole="">
            <v:imagedata r:id="rId400" o:title=""/>
          </v:shape>
          <o:OLEObject Type="Embed" ProgID="Equation.DSMT4" ShapeID="_x0000_i1222" DrawAspect="Content" ObjectID="_1669793922" r:id="rId401"/>
        </w:object>
      </w:r>
      <w:r w:rsidR="000A1C65">
        <w:rPr>
          <w:rFonts w:hint="eastAsia"/>
        </w:rPr>
        <w:t>求导得</w:t>
      </w:r>
    </w:p>
    <w:p w:rsidR="006342F7" w:rsidRPr="00F41025" w:rsidRDefault="00FD1068" w:rsidP="000A1C65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30"/>
        </w:rPr>
        <w:object w:dxaOrig="4480" w:dyaOrig="720">
          <v:shape id="_x0000_i1223" type="#_x0000_t75" style="width:224.15pt;height:36.3pt" o:ole="">
            <v:imagedata r:id="rId402" o:title=""/>
          </v:shape>
          <o:OLEObject Type="Embed" ProgID="Equation.DSMT4" ShapeID="_x0000_i1223" DrawAspect="Content" ObjectID="_1669793923" r:id="rId403"/>
        </w:object>
      </w:r>
    </w:p>
    <w:p w:rsidR="006342F7" w:rsidRPr="00F41025" w:rsidRDefault="006342F7" w:rsidP="000A1C65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令</w:t>
      </w:r>
      <w:r w:rsidR="00FD1068" w:rsidRPr="00FD1068">
        <w:rPr>
          <w:position w:val="-28"/>
        </w:rPr>
        <w:object w:dxaOrig="2400" w:dyaOrig="680">
          <v:shape id="_x0000_i1224" type="#_x0000_t75" style="width:119.6pt;height:33.8pt" o:ole="">
            <v:imagedata r:id="rId404" o:title=""/>
          </v:shape>
          <o:OLEObject Type="Embed" ProgID="Equation.DSMT4" ShapeID="_x0000_i1224" DrawAspect="Content" ObjectID="_1669793924" r:id="rId405"/>
        </w:object>
      </w:r>
      <w:r w:rsidR="000A1C65">
        <w:rPr>
          <w:rFonts w:ascii="宋体" w:hAnsi="宋体" w:hint="eastAsia"/>
          <w:szCs w:val="21"/>
        </w:rPr>
        <w:t>，则当</w:t>
      </w:r>
      <w:r w:rsidR="00FD1068" w:rsidRPr="00FD1068">
        <w:rPr>
          <w:position w:val="-6"/>
        </w:rPr>
        <w:object w:dxaOrig="540" w:dyaOrig="279">
          <v:shape id="_x0000_i1225" type="#_x0000_t75" style="width:26.9pt;height:13.75pt" o:ole="">
            <v:imagedata r:id="rId406" o:title=""/>
          </v:shape>
          <o:OLEObject Type="Embed" ProgID="Equation.DSMT4" ShapeID="_x0000_i1225" DrawAspect="Content" ObjectID="_1669793925" r:id="rId407"/>
        </w:object>
      </w:r>
      <w:r w:rsidR="000A1C65">
        <w:rPr>
          <w:rFonts w:hint="eastAsia"/>
        </w:rPr>
        <w:t>时</w:t>
      </w:r>
    </w:p>
    <w:p w:rsidR="006342F7" w:rsidRPr="00F41025" w:rsidRDefault="00FD1068" w:rsidP="000A1C65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28"/>
        </w:rPr>
        <w:object w:dxaOrig="2240" w:dyaOrig="660">
          <v:shape id="_x0000_i1226" type="#_x0000_t75" style="width:112.05pt;height:32.55pt" o:ole="">
            <v:imagedata r:id="rId408" o:title=""/>
          </v:shape>
          <o:OLEObject Type="Embed" ProgID="Equation.DSMT4" ShapeID="_x0000_i1226" DrawAspect="Content" ObjectID="_1669793926" r:id="rId409"/>
        </w:object>
      </w:r>
    </w:p>
    <w:p w:rsidR="000A1C65" w:rsidRDefault="006342F7" w:rsidP="000A1C65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所以函数</w:t>
      </w:r>
      <w:r w:rsidR="00FD1068" w:rsidRPr="00FD1068">
        <w:rPr>
          <w:position w:val="-10"/>
        </w:rPr>
        <w:object w:dxaOrig="520" w:dyaOrig="320">
          <v:shape id="_x0000_i1227" type="#_x0000_t75" style="width:25.65pt;height:16.3pt" o:ole="">
            <v:imagedata r:id="rId410" o:title=""/>
          </v:shape>
          <o:OLEObject Type="Embed" ProgID="Equation.DSMT4" ShapeID="_x0000_i1227" DrawAspect="Content" ObjectID="_1669793927" r:id="rId411"/>
        </w:object>
      </w:r>
      <w:r w:rsidRPr="00F41025">
        <w:rPr>
          <w:rFonts w:ascii="宋体" w:hAnsi="宋体" w:hint="eastAsia"/>
          <w:szCs w:val="21"/>
        </w:rPr>
        <w:t>在</w:t>
      </w:r>
      <w:r w:rsidR="00FD1068" w:rsidRPr="00FD1068">
        <w:rPr>
          <w:position w:val="-10"/>
        </w:rPr>
        <w:object w:dxaOrig="740" w:dyaOrig="320">
          <v:shape id="_x0000_i1228" type="#_x0000_t75" style="width:36.95pt;height:16.3pt" o:ole="">
            <v:imagedata r:id="rId412" o:title=""/>
          </v:shape>
          <o:OLEObject Type="Embed" ProgID="Equation.DSMT4" ShapeID="_x0000_i1228" DrawAspect="Content" ObjectID="_1669793928" r:id="rId413"/>
        </w:object>
      </w:r>
      <w:r w:rsidRPr="00F41025">
        <w:rPr>
          <w:rFonts w:ascii="宋体" w:hAnsi="宋体" w:hint="eastAsia"/>
          <w:szCs w:val="21"/>
        </w:rPr>
        <w:t>上单调减少</w:t>
      </w:r>
      <w:r w:rsidR="000A1C65">
        <w:rPr>
          <w:rFonts w:ascii="宋体" w:hAnsi="宋体" w:hint="eastAsia"/>
          <w:szCs w:val="21"/>
        </w:rPr>
        <w:t>．</w:t>
      </w:r>
      <w:r w:rsidRPr="00F41025">
        <w:rPr>
          <w:rFonts w:ascii="宋体" w:hAnsi="宋体" w:hint="eastAsia"/>
          <w:szCs w:val="21"/>
        </w:rPr>
        <w:t>又</w:t>
      </w:r>
    </w:p>
    <w:p w:rsidR="000A1C65" w:rsidRDefault="00FD1068" w:rsidP="000A1C65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30"/>
        </w:rPr>
        <w:object w:dxaOrig="3879" w:dyaOrig="720">
          <v:shape id="_x0000_i1229" type="#_x0000_t75" style="width:194.1pt;height:36.3pt" o:ole="">
            <v:imagedata r:id="rId414" o:title=""/>
          </v:shape>
          <o:OLEObject Type="Embed" ProgID="Equation.DSMT4" ShapeID="_x0000_i1229" DrawAspect="Content" ObjectID="_1669793929" r:id="rId415"/>
        </w:object>
      </w:r>
    </w:p>
    <w:p w:rsidR="006342F7" w:rsidRDefault="006342F7" w:rsidP="000A1C65">
      <w:pPr>
        <w:ind w:leftChars="200" w:left="480"/>
        <w:jc w:val="left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于是</w:t>
      </w:r>
      <w:r w:rsidR="000A1C65">
        <w:rPr>
          <w:rFonts w:ascii="宋体" w:hAnsi="宋体" w:hint="eastAsia"/>
          <w:szCs w:val="21"/>
        </w:rPr>
        <w:t>当</w:t>
      </w:r>
      <w:r w:rsidR="00FD1068" w:rsidRPr="00FD1068">
        <w:rPr>
          <w:position w:val="-6"/>
        </w:rPr>
        <w:object w:dxaOrig="540" w:dyaOrig="279">
          <v:shape id="_x0000_i1230" type="#_x0000_t75" style="width:26.9pt;height:13.75pt" o:ole="">
            <v:imagedata r:id="rId416" o:title=""/>
          </v:shape>
          <o:OLEObject Type="Embed" ProgID="Equation.DSMT4" ShapeID="_x0000_i1230" DrawAspect="Content" ObjectID="_1669793930" r:id="rId417"/>
        </w:object>
      </w:r>
      <w:r w:rsidR="000A1C65">
        <w:rPr>
          <w:rFonts w:hint="eastAsia"/>
        </w:rPr>
        <w:t>时，</w:t>
      </w:r>
      <w:r w:rsidR="00FD1068" w:rsidRPr="00FD1068">
        <w:rPr>
          <w:position w:val="-10"/>
        </w:rPr>
        <w:object w:dxaOrig="859" w:dyaOrig="320">
          <v:shape id="_x0000_i1231" type="#_x0000_t75" style="width:43.2pt;height:16.3pt" o:ole="">
            <v:imagedata r:id="rId418" o:title=""/>
          </v:shape>
          <o:OLEObject Type="Embed" ProgID="Equation.DSMT4" ShapeID="_x0000_i1231" DrawAspect="Content" ObjectID="_1669793931" r:id="rId419"/>
        </w:object>
      </w:r>
      <w:r w:rsidR="000A1C65">
        <w:rPr>
          <w:rFonts w:ascii="宋体" w:hAnsi="宋体" w:hint="eastAsia"/>
          <w:szCs w:val="21"/>
        </w:rPr>
        <w:t>，</w:t>
      </w:r>
      <w:r w:rsidRPr="00F41025">
        <w:rPr>
          <w:rFonts w:ascii="宋体" w:hAnsi="宋体" w:hint="eastAsia"/>
          <w:szCs w:val="21"/>
        </w:rPr>
        <w:t>从而</w:t>
      </w:r>
      <w:r w:rsidR="00FD1068" w:rsidRPr="00FD1068">
        <w:rPr>
          <w:position w:val="-10"/>
        </w:rPr>
        <w:object w:dxaOrig="920" w:dyaOrig="320">
          <v:shape id="_x0000_i1232" type="#_x0000_t75" style="width:46.35pt;height:16.3pt" o:ole="">
            <v:imagedata r:id="rId420" o:title=""/>
          </v:shape>
          <o:OLEObject Type="Embed" ProgID="Equation.DSMT4" ShapeID="_x0000_i1232" DrawAspect="Content" ObjectID="_1669793932" r:id="rId421"/>
        </w:object>
      </w:r>
      <w:r w:rsidR="000A1C65">
        <w:rPr>
          <w:rFonts w:ascii="宋体" w:hAnsi="宋体" w:hint="eastAsia"/>
          <w:szCs w:val="21"/>
        </w:rPr>
        <w:t>．所以</w:t>
      </w:r>
      <w:r w:rsidR="00FD1068" w:rsidRPr="00FD1068">
        <w:rPr>
          <w:position w:val="-10"/>
        </w:rPr>
        <w:object w:dxaOrig="540" w:dyaOrig="320">
          <v:shape id="_x0000_i1233" type="#_x0000_t75" style="width:26.9pt;height:16.3pt" o:ole="">
            <v:imagedata r:id="rId422" o:title=""/>
          </v:shape>
          <o:OLEObject Type="Embed" ProgID="Equation.DSMT4" ShapeID="_x0000_i1233" DrawAspect="Content" ObjectID="_1669793933" r:id="rId423"/>
        </w:object>
      </w:r>
      <w:r w:rsidRPr="00F41025">
        <w:rPr>
          <w:rFonts w:ascii="宋体" w:hAnsi="宋体" w:hint="eastAsia"/>
          <w:szCs w:val="21"/>
        </w:rPr>
        <w:t>在</w:t>
      </w:r>
      <w:r w:rsidR="00FD1068" w:rsidRPr="00FD1068">
        <w:rPr>
          <w:position w:val="-10"/>
        </w:rPr>
        <w:object w:dxaOrig="740" w:dyaOrig="320">
          <v:shape id="_x0000_i1234" type="#_x0000_t75" style="width:36.95pt;height:16.3pt" o:ole="">
            <v:imagedata r:id="rId424" o:title=""/>
          </v:shape>
          <o:OLEObject Type="Embed" ProgID="Equation.DSMT4" ShapeID="_x0000_i1234" DrawAspect="Content" ObjectID="_1669793934" r:id="rId425"/>
        </w:object>
      </w:r>
      <w:r w:rsidR="000A1C65">
        <w:rPr>
          <w:rFonts w:hint="eastAsia"/>
        </w:rPr>
        <w:t>内</w:t>
      </w:r>
      <w:r w:rsidRPr="00F41025">
        <w:rPr>
          <w:rFonts w:ascii="宋体" w:hAnsi="宋体" w:hint="eastAsia"/>
          <w:szCs w:val="21"/>
        </w:rPr>
        <w:t>单调增加.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九、</w:t>
      </w:r>
      <w:r w:rsidR="0049448B">
        <w:rPr>
          <w:rFonts w:hint="eastAsia"/>
        </w:rPr>
        <w:t>（</w:t>
      </w:r>
      <w:r>
        <w:rPr>
          <w:rFonts w:hint="eastAsia"/>
        </w:rPr>
        <w:t>本题满分7分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设有三维列向量</w:t>
      </w:r>
    </w:p>
    <w:p w:rsidR="006342F7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50"/>
        </w:rPr>
        <w:object w:dxaOrig="4760" w:dyaOrig="1120">
          <v:shape id="_x0000_i1235" type="#_x0000_t75" style="width:237.9pt;height:55.7pt" o:ole="">
            <v:imagedata r:id="rId426" o:title=""/>
          </v:shape>
          <o:OLEObject Type="Embed" ProgID="Equation.DSMT4" ShapeID="_x0000_i1235" DrawAspect="Content" ObjectID="_1669793935" r:id="rId427"/>
        </w:objec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问</w:t>
      </w:r>
      <w:r w:rsidR="00FD1068" w:rsidRPr="00FD1068">
        <w:rPr>
          <w:position w:val="-6"/>
        </w:rPr>
        <w:object w:dxaOrig="220" w:dyaOrig="279">
          <v:shape id="_x0000_i1236" type="#_x0000_t75" style="width:10.65pt;height:13.75pt" o:ole="">
            <v:imagedata r:id="rId428" o:title=""/>
          </v:shape>
          <o:OLEObject Type="Embed" ProgID="Equation.DSMT4" ShapeID="_x0000_i1236" DrawAspect="Content" ObjectID="_1669793936" r:id="rId429"/>
        </w:object>
      </w:r>
      <w:r>
        <w:rPr>
          <w:rFonts w:ascii="宋体" w:hAnsi="宋体" w:hint="eastAsia"/>
          <w:szCs w:val="21"/>
        </w:rPr>
        <w:t>取何值时,</w:t>
      </w:r>
    </w:p>
    <w:p w:rsidR="006342F7" w:rsidRDefault="006342F7" w:rsidP="003A22A4">
      <w:pPr>
        <w:rPr>
          <w:rFonts w:ascii="宋体" w:hAnsi="宋体"/>
          <w:szCs w:val="21"/>
        </w:rPr>
      </w:pPr>
      <w:r w:rsidRPr="003A22A4">
        <w:rPr>
          <w:rFonts w:hint="eastAsia"/>
        </w:rPr>
        <w:t xml:space="preserve">(1) </w:t>
      </w:r>
      <w:r w:rsidR="00FD1068" w:rsidRPr="00FD1068">
        <w:rPr>
          <w:position w:val="-10"/>
        </w:rPr>
        <w:object w:dxaOrig="240" w:dyaOrig="320">
          <v:shape id="_x0000_i1237" type="#_x0000_t75" style="width:12.5pt;height:16.3pt" o:ole="">
            <v:imagedata r:id="rId430" o:title=""/>
          </v:shape>
          <o:OLEObject Type="Embed" ProgID="Equation.DSMT4" ShapeID="_x0000_i1237" DrawAspect="Content" ObjectID="_1669793937" r:id="rId431"/>
        </w:object>
      </w:r>
      <w:r>
        <w:rPr>
          <w:rFonts w:ascii="宋体" w:hAnsi="宋体" w:hint="eastAsia"/>
          <w:szCs w:val="21"/>
        </w:rPr>
        <w:t>可由</w:t>
      </w:r>
      <w:r w:rsidR="00FD1068" w:rsidRPr="00FD1068">
        <w:rPr>
          <w:position w:val="-12"/>
        </w:rPr>
        <w:object w:dxaOrig="920" w:dyaOrig="360">
          <v:shape id="_x0000_i1238" type="#_x0000_t75" style="width:46.35pt;height:17.55pt" o:ole="">
            <v:imagedata r:id="rId432" o:title=""/>
          </v:shape>
          <o:OLEObject Type="Embed" ProgID="Equation.DSMT4" ShapeID="_x0000_i1238" DrawAspect="Content" ObjectID="_1669793938" r:id="rId433"/>
        </w:object>
      </w:r>
      <w:r>
        <w:rPr>
          <w:rFonts w:ascii="宋体" w:hAnsi="宋体" w:hint="eastAsia"/>
          <w:szCs w:val="21"/>
        </w:rPr>
        <w:t>线性表示</w:t>
      </w:r>
      <w:r w:rsidR="003A22A4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且表达式唯一</w:t>
      </w:r>
      <w:r w:rsidR="003A22A4">
        <w:rPr>
          <w:rFonts w:ascii="宋体" w:hAnsi="宋体" w:hint="eastAsia"/>
          <w:szCs w:val="21"/>
        </w:rPr>
        <w:t>？</w:t>
      </w:r>
    </w:p>
    <w:p w:rsidR="006342F7" w:rsidRDefault="006342F7" w:rsidP="003A22A4">
      <w:pPr>
        <w:rPr>
          <w:rFonts w:ascii="宋体" w:hAnsi="宋体"/>
          <w:szCs w:val="21"/>
        </w:rPr>
      </w:pPr>
      <w:r w:rsidRPr="003A22A4">
        <w:rPr>
          <w:rFonts w:hint="eastAsia"/>
        </w:rPr>
        <w:t>(2)</w:t>
      </w:r>
      <w:r w:rsidRPr="003A22A4">
        <w:t xml:space="preserve"> </w:t>
      </w:r>
      <w:r w:rsidR="00FD1068" w:rsidRPr="00FD1068">
        <w:rPr>
          <w:position w:val="-10"/>
        </w:rPr>
        <w:object w:dxaOrig="240" w:dyaOrig="320">
          <v:shape id="_x0000_i1239" type="#_x0000_t75" style="width:12.5pt;height:16.3pt" o:ole="">
            <v:imagedata r:id="rId434" o:title=""/>
          </v:shape>
          <o:OLEObject Type="Embed" ProgID="Equation.DSMT4" ShapeID="_x0000_i1239" DrawAspect="Content" ObjectID="_1669793939" r:id="rId435"/>
        </w:object>
      </w:r>
      <w:r>
        <w:rPr>
          <w:rFonts w:ascii="宋体" w:hAnsi="宋体" w:hint="eastAsia"/>
          <w:szCs w:val="21"/>
        </w:rPr>
        <w:t>可由</w:t>
      </w:r>
      <w:r w:rsidR="00FD1068" w:rsidRPr="00FD1068">
        <w:rPr>
          <w:position w:val="-12"/>
        </w:rPr>
        <w:object w:dxaOrig="920" w:dyaOrig="360">
          <v:shape id="_x0000_i1240" type="#_x0000_t75" style="width:46.35pt;height:17.55pt" o:ole="">
            <v:imagedata r:id="rId436" o:title=""/>
          </v:shape>
          <o:OLEObject Type="Embed" ProgID="Equation.DSMT4" ShapeID="_x0000_i1240" DrawAspect="Content" ObjectID="_1669793940" r:id="rId437"/>
        </w:object>
      </w:r>
      <w:r>
        <w:rPr>
          <w:rFonts w:ascii="宋体" w:hAnsi="宋体" w:hint="eastAsia"/>
          <w:szCs w:val="21"/>
        </w:rPr>
        <w:t>线性表示</w:t>
      </w:r>
      <w:r w:rsidR="003A22A4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且表达式不唯一</w:t>
      </w:r>
      <w:r w:rsidR="003A22A4">
        <w:rPr>
          <w:rFonts w:ascii="宋体" w:hAnsi="宋体" w:hint="eastAsia"/>
          <w:szCs w:val="21"/>
        </w:rPr>
        <w:t>？</w:t>
      </w:r>
    </w:p>
    <w:p w:rsidR="006342F7" w:rsidRDefault="006342F7" w:rsidP="003A22A4">
      <w:pPr>
        <w:rPr>
          <w:rFonts w:ascii="宋体" w:hAnsi="宋体"/>
          <w:szCs w:val="21"/>
        </w:rPr>
      </w:pPr>
      <w:r w:rsidRPr="003A22A4">
        <w:rPr>
          <w:rFonts w:hint="eastAsia"/>
        </w:rPr>
        <w:t>(3)</w:t>
      </w:r>
      <w:r w:rsidRPr="003A22A4">
        <w:t xml:space="preserve"> </w:t>
      </w:r>
      <w:r w:rsidR="00FD1068" w:rsidRPr="00FD1068">
        <w:rPr>
          <w:position w:val="-10"/>
        </w:rPr>
        <w:object w:dxaOrig="240" w:dyaOrig="320">
          <v:shape id="_x0000_i1241" type="#_x0000_t75" style="width:12.5pt;height:16.3pt" o:ole="">
            <v:imagedata r:id="rId438" o:title=""/>
          </v:shape>
          <o:OLEObject Type="Embed" ProgID="Equation.DSMT4" ShapeID="_x0000_i1241" DrawAspect="Content" ObjectID="_1669793941" r:id="rId439"/>
        </w:object>
      </w:r>
      <w:r>
        <w:rPr>
          <w:rFonts w:ascii="宋体" w:hAnsi="宋体" w:hint="eastAsia"/>
          <w:szCs w:val="21"/>
        </w:rPr>
        <w:t>不能由</w:t>
      </w:r>
      <w:r w:rsidR="00FD1068" w:rsidRPr="00FD1068">
        <w:rPr>
          <w:position w:val="-12"/>
        </w:rPr>
        <w:object w:dxaOrig="920" w:dyaOrig="360">
          <v:shape id="_x0000_i1242" type="#_x0000_t75" style="width:46.35pt;height:17.55pt" o:ole="">
            <v:imagedata r:id="rId440" o:title=""/>
          </v:shape>
          <o:OLEObject Type="Embed" ProgID="Equation.DSMT4" ShapeID="_x0000_i1242" DrawAspect="Content" ObjectID="_1669793942" r:id="rId441"/>
        </w:object>
      </w:r>
      <w:r>
        <w:rPr>
          <w:rFonts w:ascii="宋体" w:hAnsi="宋体" w:hint="eastAsia"/>
          <w:szCs w:val="21"/>
        </w:rPr>
        <w:t>线性表示</w:t>
      </w:r>
      <w:r w:rsidR="003A22A4">
        <w:rPr>
          <w:rFonts w:ascii="宋体" w:hAnsi="宋体" w:hint="eastAsia"/>
          <w:szCs w:val="21"/>
        </w:rPr>
        <w:t>？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C43C2C" w:rsidRDefault="005D00B5" w:rsidP="006342F7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设</w:t>
      </w:r>
      <w:r w:rsidR="00FD1068" w:rsidRPr="00FD1068">
        <w:rPr>
          <w:position w:val="-12"/>
        </w:rPr>
        <w:object w:dxaOrig="2220" w:dyaOrig="360">
          <v:shape id="_x0000_i1243" type="#_x0000_t75" style="width:111.45pt;height:17.55pt" o:ole="">
            <v:imagedata r:id="rId442" o:title=""/>
          </v:shape>
          <o:OLEObject Type="Embed" ProgID="Equation.DSMT4" ShapeID="_x0000_i1243" DrawAspect="Content" ObjectID="_1669793943" r:id="rId443"/>
        </w:object>
      </w:r>
      <w:r w:rsidR="00C43C2C">
        <w:rPr>
          <w:rFonts w:hint="eastAsia"/>
        </w:rPr>
        <w:t>，</w:t>
      </w:r>
      <w:r w:rsidR="006342F7" w:rsidRPr="00F41025">
        <w:rPr>
          <w:rFonts w:ascii="宋体" w:hAnsi="宋体" w:hint="eastAsia"/>
          <w:szCs w:val="21"/>
        </w:rPr>
        <w:t>代入得到方程组</w:t>
      </w:r>
    </w:p>
    <w:p w:rsidR="006342F7" w:rsidRPr="00F41025" w:rsidRDefault="00FD1068" w:rsidP="00C43C2C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58"/>
        </w:rPr>
        <w:object w:dxaOrig="2480" w:dyaOrig="1280">
          <v:shape id="_x0000_i1244" type="#_x0000_t75" style="width:123.35pt;height:63.85pt" o:ole="">
            <v:imagedata r:id="rId444" o:title=""/>
          </v:shape>
          <o:OLEObject Type="Embed" ProgID="Equation.DSMT4" ShapeID="_x0000_i1244" DrawAspect="Content" ObjectID="_1669793944" r:id="rId445"/>
        </w:object>
      </w:r>
    </w:p>
    <w:p w:rsidR="006342F7" w:rsidRDefault="006342F7" w:rsidP="006342F7">
      <w:pPr>
        <w:ind w:firstLineChars="200" w:firstLine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对方程组的增广矩阵作初等行变换</w:t>
      </w:r>
      <w:r w:rsidR="00C43C2C">
        <w:rPr>
          <w:rFonts w:ascii="宋体" w:hAnsi="宋体" w:hint="eastAsia"/>
          <w:szCs w:val="21"/>
        </w:rPr>
        <w:t>，得到</w:t>
      </w:r>
    </w:p>
    <w:p w:rsidR="006342F7" w:rsidRPr="00F41025" w:rsidRDefault="00FD1068" w:rsidP="00C43C2C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50"/>
        </w:rPr>
        <w:object w:dxaOrig="5280" w:dyaOrig="1120">
          <v:shape id="_x0000_i1245" type="#_x0000_t75" style="width:263.6pt;height:55.7pt" o:ole="">
            <v:imagedata r:id="rId446" o:title=""/>
          </v:shape>
          <o:OLEObject Type="Embed" ProgID="Equation.DSMT4" ShapeID="_x0000_i1245" DrawAspect="Content" ObjectID="_1669793945" r:id="rId447"/>
        </w:object>
      </w:r>
      <w:r w:rsidR="006342F7">
        <w:rPr>
          <w:rFonts w:ascii="宋体" w:hAnsi="宋体" w:hint="eastAsia"/>
          <w:szCs w:val="21"/>
        </w:rPr>
        <w:t>.</w:t>
      </w:r>
    </w:p>
    <w:p w:rsidR="006342F7" w:rsidRPr="00F41025" w:rsidRDefault="00C43C2C" w:rsidP="00C43C2C">
      <w:pPr>
        <w:ind w:left="480" w:hangingChars="200" w:hanging="480"/>
        <w:rPr>
          <w:rFonts w:ascii="宋体" w:hAnsi="宋体"/>
          <w:szCs w:val="21"/>
        </w:rPr>
      </w:pPr>
      <w:r w:rsidRPr="00C43C2C">
        <w:rPr>
          <w:rFonts w:hint="eastAsia"/>
        </w:rPr>
        <w:t xml:space="preserve">(1) </w:t>
      </w:r>
      <w:r w:rsidR="006342F7" w:rsidRPr="00F41025">
        <w:rPr>
          <w:rFonts w:ascii="宋体" w:hAnsi="宋体" w:hint="eastAsia"/>
          <w:szCs w:val="21"/>
        </w:rPr>
        <w:t>若</w:t>
      </w:r>
      <w:r w:rsidR="00FD1068" w:rsidRPr="00FD1068">
        <w:rPr>
          <w:position w:val="-6"/>
        </w:rPr>
        <w:object w:dxaOrig="560" w:dyaOrig="279">
          <v:shape id="_x0000_i1246" type="#_x0000_t75" style="width:28.8pt;height:13.75pt" o:ole="">
            <v:imagedata r:id="rId448" o:title=""/>
          </v:shape>
          <o:OLEObject Type="Embed" ProgID="Equation.DSMT4" ShapeID="_x0000_i1246" DrawAspect="Content" ObjectID="_1669793946" r:id="rId449"/>
        </w:object>
      </w:r>
      <w:r w:rsidR="006342F7" w:rsidRPr="00F41025">
        <w:rPr>
          <w:rFonts w:ascii="宋体" w:hAnsi="宋体" w:hint="eastAsia"/>
          <w:szCs w:val="21"/>
        </w:rPr>
        <w:t>且</w:t>
      </w:r>
      <w:r w:rsidR="00FD1068" w:rsidRPr="00FD1068">
        <w:rPr>
          <w:position w:val="-8"/>
        </w:rPr>
        <w:object w:dxaOrig="1200" w:dyaOrig="340">
          <v:shape id="_x0000_i1247" type="#_x0000_t75" style="width:59.5pt;height:16.9pt" o:ole="">
            <v:imagedata r:id="rId450" o:title=""/>
          </v:shape>
          <o:OLEObject Type="Embed" ProgID="Equation.DSMT4" ShapeID="_x0000_i1247" DrawAspect="Content" ObjectID="_1669793947" r:id="rId451"/>
        </w:object>
      </w:r>
      <w:r w:rsidR="006342F7" w:rsidRPr="00F41025">
        <w:rPr>
          <w:rFonts w:ascii="宋体" w:hAnsi="宋体" w:hint="eastAsia"/>
          <w:szCs w:val="21"/>
        </w:rPr>
        <w:t>即</w:t>
      </w:r>
      <w:r w:rsidR="00FD1068" w:rsidRPr="00FD1068">
        <w:rPr>
          <w:position w:val="-6"/>
        </w:rPr>
        <w:object w:dxaOrig="560" w:dyaOrig="279">
          <v:shape id="_x0000_i1248" type="#_x0000_t75" style="width:28.8pt;height:13.75pt" o:ole="">
            <v:imagedata r:id="rId452" o:title=""/>
          </v:shape>
          <o:OLEObject Type="Embed" ProgID="Equation.DSMT4" ShapeID="_x0000_i1248" DrawAspect="Content" ObjectID="_1669793948" r:id="rId453"/>
        </w:object>
      </w:r>
      <w:r w:rsidR="006342F7" w:rsidRPr="00F41025">
        <w:rPr>
          <w:rFonts w:ascii="宋体" w:hAnsi="宋体" w:hint="eastAsia"/>
          <w:szCs w:val="21"/>
        </w:rPr>
        <w:t>且</w:t>
      </w:r>
      <w:r w:rsidR="00FD1068" w:rsidRPr="00FD1068">
        <w:rPr>
          <w:position w:val="-6"/>
        </w:rPr>
        <w:object w:dxaOrig="700" w:dyaOrig="279">
          <v:shape id="_x0000_i1249" type="#_x0000_t75" style="width:35.05pt;height:13.75pt" o:ole="">
            <v:imagedata r:id="rId454" o:title=""/>
          </v:shape>
          <o:OLEObject Type="Embed" ProgID="Equation.DSMT4" ShapeID="_x0000_i1249" DrawAspect="Content" ObjectID="_1669793949" r:id="rId455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则</w:t>
      </w:r>
      <w:r w:rsidR="00FD1068" w:rsidRPr="00FD1068">
        <w:rPr>
          <w:position w:val="-18"/>
        </w:rPr>
        <w:object w:dxaOrig="1560" w:dyaOrig="480">
          <v:shape id="_x0000_i1250" type="#_x0000_t75" style="width:77.65pt;height:24.4pt" o:ole="">
            <v:imagedata r:id="rId456" o:title=""/>
          </v:shape>
          <o:OLEObject Type="Embed" ProgID="Equation.DSMT4" ShapeID="_x0000_i1250" DrawAspect="Content" ObjectID="_1669793950" r:id="rId457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方程组有唯一解</w: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即</w:t>
      </w:r>
      <w:r w:rsidR="00FD1068" w:rsidRPr="00FD1068">
        <w:rPr>
          <w:position w:val="-10"/>
        </w:rPr>
        <w:object w:dxaOrig="240" w:dyaOrig="320">
          <v:shape id="_x0000_i1251" type="#_x0000_t75" style="width:12.5pt;height:16.3pt" o:ole="">
            <v:imagedata r:id="rId458" o:title=""/>
          </v:shape>
          <o:OLEObject Type="Embed" ProgID="Equation.DSMT4" ShapeID="_x0000_i1251" DrawAspect="Content" ObjectID="_1669793951" r:id="rId459"/>
        </w:object>
      </w:r>
      <w:r w:rsidR="006342F7" w:rsidRPr="00F41025">
        <w:rPr>
          <w:rFonts w:ascii="宋体" w:hAnsi="宋体" w:hint="eastAsia"/>
          <w:szCs w:val="21"/>
        </w:rPr>
        <w:t>可由</w:t>
      </w:r>
      <w:r w:rsidR="00FD1068" w:rsidRPr="00FD1068">
        <w:rPr>
          <w:position w:val="-12"/>
        </w:rPr>
        <w:object w:dxaOrig="920" w:dyaOrig="360">
          <v:shape id="_x0000_i1252" type="#_x0000_t75" style="width:46.35pt;height:17.55pt" o:ole="">
            <v:imagedata r:id="rId460" o:title=""/>
          </v:shape>
          <o:OLEObject Type="Embed" ProgID="Equation.DSMT4" ShapeID="_x0000_i1252" DrawAspect="Content" ObjectID="_1669793952" r:id="rId461"/>
        </w:object>
      </w:r>
      <w:r w:rsidR="006342F7" w:rsidRPr="00F41025">
        <w:rPr>
          <w:rFonts w:ascii="宋体" w:hAnsi="宋体" w:hint="eastAsia"/>
          <w:szCs w:val="21"/>
        </w:rPr>
        <w:t>线性表示且表达式唯一.</w:t>
      </w:r>
    </w:p>
    <w:p w:rsidR="006342F7" w:rsidRPr="00F41025" w:rsidRDefault="00C43C2C" w:rsidP="00C43C2C">
      <w:pPr>
        <w:ind w:left="480" w:hangingChars="200" w:hanging="480"/>
        <w:rPr>
          <w:rFonts w:ascii="宋体" w:hAnsi="宋体"/>
          <w:szCs w:val="21"/>
        </w:rPr>
      </w:pPr>
      <w:r w:rsidRPr="00C43C2C">
        <w:rPr>
          <w:rFonts w:hint="eastAsia"/>
        </w:rPr>
        <w:t xml:space="preserve">(2) </w:t>
      </w:r>
      <w:r w:rsidR="006342F7" w:rsidRPr="00F41025">
        <w:rPr>
          <w:rFonts w:ascii="宋体" w:hAnsi="宋体" w:hint="eastAsia"/>
          <w:szCs w:val="21"/>
        </w:rPr>
        <w:t>若</w:t>
      </w:r>
      <w:r w:rsidR="00FD1068" w:rsidRPr="00FD1068">
        <w:rPr>
          <w:position w:val="-6"/>
        </w:rPr>
        <w:object w:dxaOrig="560" w:dyaOrig="279">
          <v:shape id="_x0000_i1253" type="#_x0000_t75" style="width:28.8pt;height:13.75pt" o:ole="">
            <v:imagedata r:id="rId462" o:title=""/>
          </v:shape>
          <o:OLEObject Type="Embed" ProgID="Equation.DSMT4" ShapeID="_x0000_i1253" DrawAspect="Content" ObjectID="_1669793953" r:id="rId463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则</w:t>
      </w:r>
      <w:r w:rsidR="00FD1068" w:rsidRPr="00FD1068">
        <w:rPr>
          <w:position w:val="-18"/>
        </w:rPr>
        <w:object w:dxaOrig="1900" w:dyaOrig="480">
          <v:shape id="_x0000_i1254" type="#_x0000_t75" style="width:95.15pt;height:24.4pt" o:ole="">
            <v:imagedata r:id="rId464" o:title=""/>
          </v:shape>
          <o:OLEObject Type="Embed" ProgID="Equation.DSMT4" ShapeID="_x0000_i1254" DrawAspect="Content" ObjectID="_1669793954" r:id="rId465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方程组有无穷多解</w:t>
      </w:r>
      <w:r w:rsidR="006342F7">
        <w:rPr>
          <w:rFonts w:ascii="宋体" w:hAnsi="宋体" w:hint="eastAsia"/>
          <w:szCs w:val="21"/>
        </w:rPr>
        <w:t>,</w:t>
      </w:r>
      <w:r w:rsidR="00FD1068" w:rsidRPr="00FD1068">
        <w:rPr>
          <w:position w:val="-10"/>
        </w:rPr>
        <w:object w:dxaOrig="240" w:dyaOrig="320">
          <v:shape id="_x0000_i1255" type="#_x0000_t75" style="width:12.5pt;height:16.3pt" o:ole="">
            <v:imagedata r:id="rId466" o:title=""/>
          </v:shape>
          <o:OLEObject Type="Embed" ProgID="Equation.DSMT4" ShapeID="_x0000_i1255" DrawAspect="Content" ObjectID="_1669793955" r:id="rId467"/>
        </w:object>
      </w:r>
      <w:r w:rsidR="006342F7" w:rsidRPr="00F41025">
        <w:rPr>
          <w:rFonts w:ascii="宋体" w:hAnsi="宋体" w:hint="eastAsia"/>
          <w:szCs w:val="21"/>
        </w:rPr>
        <w:t>可由</w:t>
      </w:r>
      <w:r w:rsidR="00FD1068" w:rsidRPr="00FD1068">
        <w:rPr>
          <w:position w:val="-12"/>
        </w:rPr>
        <w:object w:dxaOrig="920" w:dyaOrig="360">
          <v:shape id="_x0000_i1256" type="#_x0000_t75" style="width:46.35pt;height:17.55pt" o:ole="">
            <v:imagedata r:id="rId468" o:title=""/>
          </v:shape>
          <o:OLEObject Type="Embed" ProgID="Equation.DSMT4" ShapeID="_x0000_i1256" DrawAspect="Content" ObjectID="_1669793956" r:id="rId469"/>
        </w:object>
      </w:r>
      <w:r w:rsidR="006342F7" w:rsidRPr="00F41025">
        <w:rPr>
          <w:rFonts w:ascii="宋体" w:hAnsi="宋体" w:hint="eastAsia"/>
          <w:szCs w:val="21"/>
        </w:rPr>
        <w:t>线性表示</w: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且表达式不唯一.</w:t>
      </w:r>
    </w:p>
    <w:p w:rsidR="006342F7" w:rsidRDefault="00C43C2C" w:rsidP="00C43C2C">
      <w:pPr>
        <w:rPr>
          <w:rFonts w:ascii="宋体" w:hAnsi="宋体"/>
          <w:szCs w:val="21"/>
        </w:rPr>
      </w:pPr>
      <w:r w:rsidRPr="00C43C2C">
        <w:rPr>
          <w:rFonts w:hint="eastAsia"/>
        </w:rPr>
        <w:t xml:space="preserve">(3) </w:t>
      </w:r>
      <w:r w:rsidR="006342F7" w:rsidRPr="00F41025">
        <w:rPr>
          <w:rFonts w:ascii="宋体" w:hAnsi="宋体" w:hint="eastAsia"/>
          <w:szCs w:val="21"/>
        </w:rPr>
        <w:t>若</w:t>
      </w:r>
      <w:r w:rsidR="00FD1068" w:rsidRPr="00FD1068">
        <w:rPr>
          <w:position w:val="-6"/>
        </w:rPr>
        <w:object w:dxaOrig="560" w:dyaOrig="279">
          <v:shape id="_x0000_i1257" type="#_x0000_t75" style="width:28.8pt;height:13.75pt" o:ole="">
            <v:imagedata r:id="rId470" o:title=""/>
          </v:shape>
          <o:OLEObject Type="Embed" ProgID="Equation.DSMT4" ShapeID="_x0000_i1257" DrawAspect="Content" ObjectID="_1669793957" r:id="rId471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则</w:t>
      </w:r>
      <w:r w:rsidR="00FD1068" w:rsidRPr="00FD1068">
        <w:rPr>
          <w:position w:val="-18"/>
        </w:rPr>
        <w:object w:dxaOrig="1760" w:dyaOrig="480">
          <v:shape id="_x0000_i1258" type="#_x0000_t75" style="width:88.3pt;height:24.4pt" o:ole="">
            <v:imagedata r:id="rId472" o:title=""/>
          </v:shape>
          <o:OLEObject Type="Embed" ProgID="Equation.DSMT4" ShapeID="_x0000_i1258" DrawAspect="Content" ObjectID="_1669793958" r:id="rId473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方程组无解</w: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从而</w:t>
      </w:r>
      <w:r w:rsidR="00FD1068" w:rsidRPr="00FD1068">
        <w:rPr>
          <w:position w:val="-10"/>
        </w:rPr>
        <w:object w:dxaOrig="240" w:dyaOrig="320">
          <v:shape id="_x0000_i1259" type="#_x0000_t75" style="width:12.5pt;height:16.3pt" o:ole="">
            <v:imagedata r:id="rId474" o:title=""/>
          </v:shape>
          <o:OLEObject Type="Embed" ProgID="Equation.DSMT4" ShapeID="_x0000_i1259" DrawAspect="Content" ObjectID="_1669793959" r:id="rId475"/>
        </w:object>
      </w:r>
      <w:r w:rsidR="006342F7" w:rsidRPr="00F41025">
        <w:rPr>
          <w:rFonts w:ascii="宋体" w:hAnsi="宋体" w:hint="eastAsia"/>
          <w:szCs w:val="21"/>
        </w:rPr>
        <w:t>不能由</w:t>
      </w:r>
      <w:r w:rsidR="00FD1068" w:rsidRPr="00FD1068">
        <w:rPr>
          <w:position w:val="-12"/>
        </w:rPr>
        <w:object w:dxaOrig="920" w:dyaOrig="360">
          <v:shape id="_x0000_i1260" type="#_x0000_t75" style="width:46.35pt;height:17.55pt" o:ole="">
            <v:imagedata r:id="rId476" o:title=""/>
          </v:shape>
          <o:OLEObject Type="Embed" ProgID="Equation.DSMT4" ShapeID="_x0000_i1260" DrawAspect="Content" ObjectID="_1669793960" r:id="rId477"/>
        </w:object>
      </w:r>
      <w:r w:rsidR="006342F7" w:rsidRPr="00F41025">
        <w:rPr>
          <w:rFonts w:ascii="宋体" w:hAnsi="宋体" w:hint="eastAsia"/>
          <w:szCs w:val="21"/>
        </w:rPr>
        <w:t>线性表示.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C43C2C" w:rsidRDefault="00C43C2C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考虑二次型</w:t>
      </w:r>
      <w:r w:rsidR="00FD1068" w:rsidRPr="00FD1068">
        <w:rPr>
          <w:position w:val="-12"/>
        </w:rPr>
        <w:object w:dxaOrig="4220" w:dyaOrig="380">
          <v:shape id="_x0000_i1261" type="#_x0000_t75" style="width:210.35pt;height:18.8pt" o:ole="">
            <v:imagedata r:id="rId478" o:title=""/>
          </v:shape>
          <o:OLEObject Type="Embed" ProgID="Equation.DSMT4" ShapeID="_x0000_i1261" DrawAspect="Content" ObjectID="_1669793961" r:id="rId479"/>
        </w:object>
      </w:r>
      <w:r>
        <w:rPr>
          <w:rFonts w:ascii="宋体" w:hAnsi="宋体" w:hint="eastAsia"/>
          <w:szCs w:val="21"/>
        </w:rPr>
        <w:t>.问</w:t>
      </w:r>
      <w:r w:rsidR="00FD1068" w:rsidRPr="00FD1068">
        <w:rPr>
          <w:position w:val="-6"/>
        </w:rPr>
        <w:object w:dxaOrig="220" w:dyaOrig="279">
          <v:shape id="_x0000_i1262" type="#_x0000_t75" style="width:10.65pt;height:13.75pt" o:ole="">
            <v:imagedata r:id="rId480" o:title=""/>
          </v:shape>
          <o:OLEObject Type="Embed" ProgID="Equation.DSMT4" ShapeID="_x0000_i1262" DrawAspect="Content" ObjectID="_1669793962" r:id="rId481"/>
        </w:object>
      </w:r>
      <w:r>
        <w:rPr>
          <w:rFonts w:ascii="宋体" w:hAnsi="宋体" w:hint="eastAsia"/>
          <w:szCs w:val="21"/>
        </w:rPr>
        <w:t>取何值时,</w:t>
      </w:r>
      <w:r w:rsidR="00FD1068" w:rsidRPr="00FD1068">
        <w:rPr>
          <w:position w:val="-10"/>
        </w:rPr>
        <w:object w:dxaOrig="240" w:dyaOrig="320">
          <v:shape id="_x0000_i1263" type="#_x0000_t75" style="width:12.5pt;height:16.3pt" o:ole="">
            <v:imagedata r:id="rId482" o:title=""/>
          </v:shape>
          <o:OLEObject Type="Embed" ProgID="Equation.DSMT4" ShapeID="_x0000_i1263" DrawAspect="Content" ObjectID="_1669793963" r:id="rId483"/>
        </w:object>
      </w:r>
      <w:r>
        <w:rPr>
          <w:rFonts w:ascii="宋体" w:hAnsi="宋体" w:hint="eastAsia"/>
          <w:szCs w:val="21"/>
        </w:rPr>
        <w:t>为正定二次型</w:t>
      </w:r>
      <w:r w:rsidR="00D94863">
        <w:rPr>
          <w:rFonts w:ascii="宋体" w:hAnsi="宋体" w:hint="eastAsia"/>
          <w:szCs w:val="21"/>
        </w:rPr>
        <w:t>？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D94863" w:rsidRDefault="005D00B5" w:rsidP="00D94863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二次型</w:t>
      </w:r>
      <w:r w:rsidR="00FD1068" w:rsidRPr="00FD1068">
        <w:rPr>
          <w:position w:val="-10"/>
        </w:rPr>
        <w:object w:dxaOrig="240" w:dyaOrig="320">
          <v:shape id="_x0000_i1264" type="#_x0000_t75" style="width:12.5pt;height:16.3pt" o:ole="">
            <v:imagedata r:id="rId484" o:title=""/>
          </v:shape>
          <o:OLEObject Type="Embed" ProgID="Equation.DSMT4" ShapeID="_x0000_i1264" DrawAspect="Content" ObjectID="_1669793964" r:id="rId485"/>
        </w:object>
      </w:r>
      <w:r w:rsidR="006342F7" w:rsidRPr="00F41025">
        <w:rPr>
          <w:rFonts w:ascii="宋体" w:hAnsi="宋体" w:hint="eastAsia"/>
          <w:szCs w:val="21"/>
        </w:rPr>
        <w:t>的矩阵为</w:t>
      </w:r>
      <w:r w:rsidR="00FD1068" w:rsidRPr="00FD1068">
        <w:rPr>
          <w:position w:val="-50"/>
        </w:rPr>
        <w:object w:dxaOrig="1780" w:dyaOrig="1120">
          <v:shape id="_x0000_i1265" type="#_x0000_t75" style="width:88.9pt;height:55.7pt" o:ole="">
            <v:imagedata r:id="rId486" o:title=""/>
          </v:shape>
          <o:OLEObject Type="Embed" ProgID="Equation.DSMT4" ShapeID="_x0000_i1265" DrawAspect="Content" ObjectID="_1669793965" r:id="rId487"/>
        </w:object>
      </w:r>
      <w:r w:rsidR="006342F7" w:rsidRPr="00F41025">
        <w:rPr>
          <w:rFonts w:ascii="宋体" w:hAnsi="宋体" w:hint="eastAsia"/>
          <w:szCs w:val="21"/>
        </w:rPr>
        <w:t>,其顺序主子式为</w:t>
      </w:r>
    </w:p>
    <w:p w:rsidR="006342F7" w:rsidRPr="00F41025" w:rsidRDefault="00FD1068" w:rsidP="00D94863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30"/>
        </w:rPr>
        <w:object w:dxaOrig="5400" w:dyaOrig="720">
          <v:shape id="_x0000_i1266" type="#_x0000_t75" style="width:270.45pt;height:36.3pt" o:ole="">
            <v:imagedata r:id="rId488" o:title=""/>
          </v:shape>
          <o:OLEObject Type="Embed" ProgID="Equation.DSMT4" ShapeID="_x0000_i1266" DrawAspect="Content" ObjectID="_1669793966" r:id="rId489"/>
        </w:object>
      </w:r>
    </w:p>
    <w:p w:rsidR="006342F7" w:rsidRPr="00F41025" w:rsidRDefault="006342F7" w:rsidP="00D94863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正定的充分必要条件是各阶顺序主子式都大于0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所以有</w:t>
      </w:r>
    </w:p>
    <w:p w:rsidR="006342F7" w:rsidRPr="00F41025" w:rsidRDefault="00FD1068" w:rsidP="00D94863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12"/>
        </w:rPr>
        <w:object w:dxaOrig="4900" w:dyaOrig="360">
          <v:shape id="_x0000_i1267" type="#_x0000_t75" style="width:244.8pt;height:17.55pt" o:ole="">
            <v:imagedata r:id="rId490" o:title=""/>
          </v:shape>
          <o:OLEObject Type="Embed" ProgID="Equation.DSMT4" ShapeID="_x0000_i1267" DrawAspect="Content" ObjectID="_1669793967" r:id="rId491"/>
        </w:object>
      </w:r>
    </w:p>
    <w:p w:rsidR="006342F7" w:rsidRDefault="006342F7" w:rsidP="00D94863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解出其交集为</w:t>
      </w:r>
      <w:r w:rsidR="00FD1068" w:rsidRPr="00FD1068">
        <w:rPr>
          <w:position w:val="-10"/>
        </w:rPr>
        <w:object w:dxaOrig="680" w:dyaOrig="320">
          <v:shape id="_x0000_i1268" type="#_x0000_t75" style="width:33.8pt;height:16.3pt" o:ole="">
            <v:imagedata r:id="rId492" o:title=""/>
          </v:shape>
          <o:OLEObject Type="Embed" ProgID="Equation.DSMT4" ShapeID="_x0000_i1268" DrawAspect="Content" ObjectID="_1669793968" r:id="rId493"/>
        </w:objec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故</w:t>
      </w:r>
      <w:r w:rsidR="00FD1068" w:rsidRPr="00FD1068">
        <w:rPr>
          <w:position w:val="-10"/>
        </w:rPr>
        <w:object w:dxaOrig="1040" w:dyaOrig="320">
          <v:shape id="_x0000_i1269" type="#_x0000_t75" style="width:51.35pt;height:16.3pt" o:ole="">
            <v:imagedata r:id="rId494" o:title=""/>
          </v:shape>
          <o:OLEObject Type="Embed" ProgID="Equation.DSMT4" ShapeID="_x0000_i1269" DrawAspect="Content" ObjectID="_1669793969" r:id="rId495"/>
        </w:object>
      </w:r>
      <w:r w:rsidRPr="00F41025">
        <w:rPr>
          <w:rFonts w:ascii="宋体" w:hAnsi="宋体" w:hint="eastAsia"/>
          <w:szCs w:val="21"/>
        </w:rPr>
        <w:t>时,</w:t>
      </w:r>
      <w:r w:rsidR="00FD1068" w:rsidRPr="00FD1068">
        <w:rPr>
          <w:position w:val="-10"/>
        </w:rPr>
        <w:object w:dxaOrig="240" w:dyaOrig="320">
          <v:shape id="_x0000_i1270" type="#_x0000_t75" style="width:12.5pt;height:16.3pt" o:ole="">
            <v:imagedata r:id="rId496" o:title=""/>
          </v:shape>
          <o:OLEObject Type="Embed" ProgID="Equation.DSMT4" ShapeID="_x0000_i1270" DrawAspect="Content" ObjectID="_1669793970" r:id="rId497"/>
        </w:object>
      </w:r>
      <w:r w:rsidRPr="00F41025">
        <w:rPr>
          <w:rFonts w:ascii="宋体" w:hAnsi="宋体" w:hint="eastAsia"/>
          <w:szCs w:val="21"/>
        </w:rPr>
        <w:t>为正定二次型.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D94863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十一、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试证明</w:t>
      </w:r>
      <w:r w:rsidR="00FD1068" w:rsidRPr="00025957">
        <w:rPr>
          <w:position w:val="-4"/>
        </w:rPr>
        <w:object w:dxaOrig="200" w:dyaOrig="200">
          <v:shape id="_x0000_i1271" type="#_x0000_t75" style="width:9.4pt;height:9.4pt" o:ole="">
            <v:imagedata r:id="rId498" o:title=""/>
          </v:shape>
          <o:OLEObject Type="Embed" ProgID="Equation.DSMT4" ShapeID="_x0000_i1271" DrawAspect="Content" ObjectID="_1669793971" r:id="rId499"/>
        </w:object>
      </w:r>
      <w:r>
        <w:rPr>
          <w:rFonts w:ascii="宋体" w:hAnsi="宋体" w:hint="eastAsia"/>
          <w:szCs w:val="21"/>
        </w:rPr>
        <w:t>维列向量组</w:t>
      </w:r>
      <w:r w:rsidR="00FD1068" w:rsidRPr="00FD1068">
        <w:rPr>
          <w:position w:val="-12"/>
        </w:rPr>
        <w:object w:dxaOrig="1240" w:dyaOrig="360">
          <v:shape id="_x0000_i1272" type="#_x0000_t75" style="width:62.6pt;height:17.55pt" o:ole="">
            <v:imagedata r:id="rId500" o:title=""/>
          </v:shape>
          <o:OLEObject Type="Embed" ProgID="Equation.DSMT4" ShapeID="_x0000_i1272" DrawAspect="Content" ObjectID="_1669793972" r:id="rId501"/>
        </w:object>
      </w:r>
      <w:r>
        <w:rPr>
          <w:rFonts w:ascii="宋体" w:hAnsi="宋体" w:hint="eastAsia"/>
          <w:szCs w:val="21"/>
        </w:rPr>
        <w:t>线性无关的充分必要条件是</w:t>
      </w:r>
    </w:p>
    <w:p w:rsidR="006342F7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68"/>
        </w:rPr>
        <w:object w:dxaOrig="3280" w:dyaOrig="1480">
          <v:shape id="_x0000_i1273" type="#_x0000_t75" style="width:164.05pt;height:73.9pt" o:ole="">
            <v:imagedata r:id="rId502" o:title=""/>
          </v:shape>
          <o:OLEObject Type="Embed" ProgID="Equation.DSMT4" ShapeID="_x0000_i1273" DrawAspect="Content" ObjectID="_1669793973" r:id="rId503"/>
        </w:object>
      </w:r>
      <w:r w:rsidR="006342F7">
        <w:rPr>
          <w:rFonts w:ascii="宋体" w:hAnsi="宋体" w:hint="eastAsia"/>
          <w:szCs w:val="21"/>
        </w:rPr>
        <w:t>,</w: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FD1068" w:rsidRPr="00FD1068">
        <w:rPr>
          <w:position w:val="-12"/>
        </w:rPr>
        <w:object w:dxaOrig="340" w:dyaOrig="380">
          <v:shape id="_x0000_i1274" type="#_x0000_t75" style="width:16.9pt;height:18.8pt" o:ole="">
            <v:imagedata r:id="rId504" o:title=""/>
          </v:shape>
          <o:OLEObject Type="Embed" ProgID="Equation.DSMT4" ShapeID="_x0000_i1274" DrawAspect="Content" ObjectID="_1669793974" r:id="rId505"/>
        </w:object>
      </w:r>
      <w:r>
        <w:rPr>
          <w:rFonts w:ascii="宋体" w:hAnsi="宋体" w:hint="eastAsia"/>
          <w:szCs w:val="21"/>
        </w:rPr>
        <w:t>表示列向量</w:t>
      </w:r>
      <w:r w:rsidR="00FD1068" w:rsidRPr="00FD1068">
        <w:rPr>
          <w:position w:val="-12"/>
        </w:rPr>
        <w:object w:dxaOrig="260" w:dyaOrig="360">
          <v:shape id="_x0000_i1275" type="#_x0000_t75" style="width:13.75pt;height:17.55pt" o:ole="">
            <v:imagedata r:id="rId506" o:title=""/>
          </v:shape>
          <o:OLEObject Type="Embed" ProgID="Equation.DSMT4" ShapeID="_x0000_i1275" DrawAspect="Content" ObjectID="_1669793975" r:id="rId507"/>
        </w:object>
      </w:r>
      <w:r>
        <w:rPr>
          <w:rFonts w:ascii="宋体" w:hAnsi="宋体" w:hint="eastAsia"/>
          <w:szCs w:val="21"/>
        </w:rPr>
        <w:t>的转置,</w:t>
      </w:r>
      <w:r w:rsidR="00FD1068" w:rsidRPr="00FD1068">
        <w:rPr>
          <w:position w:val="-8"/>
        </w:rPr>
        <w:object w:dxaOrig="1160" w:dyaOrig="300">
          <v:shape id="_x0000_i1276" type="#_x0000_t75" style="width:58.25pt;height:15.05pt" o:ole="">
            <v:imagedata r:id="rId508" o:title=""/>
          </v:shape>
          <o:OLEObject Type="Embed" ProgID="Equation.DSMT4" ShapeID="_x0000_i1276" DrawAspect="Content" ObjectID="_1669793976" r:id="rId509"/>
        </w:object>
      </w:r>
      <w:r>
        <w:rPr>
          <w:rFonts w:ascii="宋体" w:hAnsi="宋体" w:hint="eastAsia"/>
          <w:szCs w:val="21"/>
        </w:rPr>
        <w:t>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D94863" w:rsidRDefault="005D00B5" w:rsidP="006342F7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记</w:t>
      </w:r>
      <w:r w:rsidR="00FD1068" w:rsidRPr="00FD1068">
        <w:rPr>
          <w:position w:val="-12"/>
        </w:rPr>
        <w:object w:dxaOrig="1800" w:dyaOrig="360">
          <v:shape id="_x0000_i1277" type="#_x0000_t75" style="width:89.55pt;height:17.55pt" o:ole="">
            <v:imagedata r:id="rId510" o:title=""/>
          </v:shape>
          <o:OLEObject Type="Embed" ProgID="Equation.DSMT4" ShapeID="_x0000_i1277" DrawAspect="Content" ObjectID="_1669793977" r:id="rId511"/>
        </w:object>
      </w:r>
      <w:r w:rsidR="006342F7" w:rsidRPr="00F41025">
        <w:rPr>
          <w:rFonts w:ascii="宋体" w:hAnsi="宋体" w:hint="eastAsia"/>
          <w:szCs w:val="21"/>
        </w:rPr>
        <w:t>,则</w:t>
      </w:r>
      <w:r w:rsidR="00FD1068" w:rsidRPr="00FD1068">
        <w:rPr>
          <w:position w:val="-12"/>
        </w:rPr>
        <w:object w:dxaOrig="1240" w:dyaOrig="360">
          <v:shape id="_x0000_i1278" type="#_x0000_t75" style="width:62.6pt;height:17.55pt" o:ole="">
            <v:imagedata r:id="rId512" o:title=""/>
          </v:shape>
          <o:OLEObject Type="Embed" ProgID="Equation.DSMT4" ShapeID="_x0000_i1278" DrawAspect="Content" ObjectID="_1669793978" r:id="rId513"/>
        </w:object>
      </w:r>
      <w:r w:rsidR="006342F7" w:rsidRPr="00F41025">
        <w:rPr>
          <w:rFonts w:ascii="宋体" w:hAnsi="宋体" w:hint="eastAsia"/>
          <w:szCs w:val="21"/>
        </w:rPr>
        <w:t>线性无关的充分必要条件是</w:t>
      </w:r>
      <w:r w:rsidR="00FD1068" w:rsidRPr="00FD1068">
        <w:rPr>
          <w:position w:val="-14"/>
        </w:rPr>
        <w:object w:dxaOrig="660" w:dyaOrig="400">
          <v:shape id="_x0000_i1279" type="#_x0000_t75" style="width:32.55pt;height:20.65pt" o:ole="">
            <v:imagedata r:id="rId514" o:title=""/>
          </v:shape>
          <o:OLEObject Type="Embed" ProgID="Equation.DSMT4" ShapeID="_x0000_i1279" DrawAspect="Content" ObjectID="_1669793979" r:id="rId515"/>
        </w:object>
      </w:r>
      <w:r w:rsidR="006342F7" w:rsidRPr="00F41025">
        <w:rPr>
          <w:rFonts w:ascii="宋体" w:hAnsi="宋体" w:hint="eastAsia"/>
          <w:szCs w:val="21"/>
        </w:rPr>
        <w:t>.由于</w:t>
      </w:r>
    </w:p>
    <w:p w:rsidR="006342F7" w:rsidRPr="00F41025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68"/>
        </w:rPr>
        <w:object w:dxaOrig="5460" w:dyaOrig="1480">
          <v:shape id="_x0000_i1280" type="#_x0000_t75" style="width:272.95pt;height:73.9pt" o:ole="">
            <v:imagedata r:id="rId516" o:title=""/>
          </v:shape>
          <o:OLEObject Type="Embed" ProgID="Equation.DSMT4" ShapeID="_x0000_i1280" DrawAspect="Content" ObjectID="_1669793980" r:id="rId517"/>
        </w:object>
      </w:r>
    </w:p>
    <w:p w:rsidR="006342F7" w:rsidRPr="00D94863" w:rsidRDefault="006342F7" w:rsidP="00D94863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从而取行列式</w:t>
      </w:r>
      <w:r>
        <w:rPr>
          <w:rFonts w:ascii="宋体" w:hAnsi="宋体" w:hint="eastAsia"/>
          <w:szCs w:val="21"/>
        </w:rPr>
        <w:t>,</w:t>
      </w:r>
      <w:r w:rsidRPr="00F41025">
        <w:rPr>
          <w:rFonts w:ascii="宋体" w:hAnsi="宋体" w:hint="eastAsia"/>
          <w:szCs w:val="21"/>
        </w:rPr>
        <w:t>有</w:t>
      </w:r>
      <w:r w:rsidR="00FD1068" w:rsidRPr="00FD1068">
        <w:rPr>
          <w:position w:val="-16"/>
        </w:rPr>
        <w:object w:dxaOrig="2299" w:dyaOrig="460">
          <v:shape id="_x0000_i1281" type="#_x0000_t75" style="width:115.2pt;height:23.15pt" o:ole="">
            <v:imagedata r:id="rId518" o:title=""/>
          </v:shape>
          <o:OLEObject Type="Embed" ProgID="Equation.DSMT4" ShapeID="_x0000_i1281" DrawAspect="Content" ObjectID="_1669793981" r:id="rId519"/>
        </w:object>
      </w:r>
      <w:r w:rsidR="00D94863">
        <w:rPr>
          <w:rFonts w:ascii="宋体" w:hAnsi="宋体" w:hint="eastAsia"/>
          <w:szCs w:val="21"/>
        </w:rPr>
        <w:t>．</w:t>
      </w:r>
      <w:r w:rsidRPr="00F41025">
        <w:rPr>
          <w:rFonts w:ascii="宋体" w:hAnsi="宋体" w:hint="eastAsia"/>
          <w:szCs w:val="21"/>
        </w:rPr>
        <w:t>由此可见</w:t>
      </w:r>
      <w:r w:rsidR="00FD1068" w:rsidRPr="00FD1068">
        <w:rPr>
          <w:position w:val="-12"/>
        </w:rPr>
        <w:object w:dxaOrig="1240" w:dyaOrig="360">
          <v:shape id="_x0000_i1282" type="#_x0000_t75" style="width:62.6pt;height:17.55pt" o:ole="">
            <v:imagedata r:id="rId520" o:title=""/>
          </v:shape>
          <o:OLEObject Type="Embed" ProgID="Equation.DSMT4" ShapeID="_x0000_i1282" DrawAspect="Content" ObjectID="_1669793982" r:id="rId521"/>
        </w:object>
      </w:r>
      <w:r w:rsidRPr="00F41025">
        <w:rPr>
          <w:rFonts w:ascii="宋体" w:hAnsi="宋体" w:hint="eastAsia"/>
          <w:szCs w:val="21"/>
        </w:rPr>
        <w:t>线性无关的充分必要条件是</w:t>
      </w:r>
      <w:r w:rsidR="00FD1068" w:rsidRPr="00FD1068">
        <w:rPr>
          <w:position w:val="-6"/>
        </w:rPr>
        <w:object w:dxaOrig="580" w:dyaOrig="279">
          <v:shape id="_x0000_i1283" type="#_x0000_t75" style="width:28.8pt;height:13.75pt" o:ole="">
            <v:imagedata r:id="rId522" o:title=""/>
          </v:shape>
          <o:OLEObject Type="Embed" ProgID="Equation.DSMT4" ShapeID="_x0000_i1283" DrawAspect="Content" ObjectID="_1669793983" r:id="rId523"/>
        </w:object>
      </w:r>
      <w:r w:rsidR="00D94863">
        <w:rPr>
          <w:rFonts w:ascii="宋体" w:hAnsi="宋体" w:hint="eastAsia"/>
          <w:szCs w:val="21"/>
        </w:rPr>
        <w:t>．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十二、</w:t>
      </w:r>
      <w:r w:rsidR="0049448B">
        <w:rPr>
          <w:rFonts w:hint="eastAsia"/>
        </w:rPr>
        <w:t>（</w:t>
      </w:r>
      <w:r>
        <w:rPr>
          <w:rFonts w:hint="eastAsia"/>
        </w:rPr>
        <w:t>本题满分5分</w:t>
      </w:r>
      <w:r w:rsidR="0049448B">
        <w:rPr>
          <w:rFonts w:hint="eastAsia"/>
        </w:rPr>
        <w:t>）</w:t>
      </w:r>
      <w:r w:rsidR="00571884" w:rsidRPr="00B60760">
        <w:rPr>
          <w:rStyle w:val="ae"/>
          <w:rFonts w:hint="eastAsia"/>
          <w:b w:val="0"/>
        </w:rPr>
        <w:t>【类似试卷五第十三题】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一汽车沿一街道行驶,需要通过三个均设有红绿信号灯的路口,每个信号灯为红或绿与其他信号灯为红或绿相互独立,且红绿两种信号显示的时间相等,以</w:t>
      </w:r>
      <w:r w:rsidR="00FD1068" w:rsidRPr="00025957">
        <w:rPr>
          <w:position w:val="-4"/>
        </w:rPr>
        <w:object w:dxaOrig="240" w:dyaOrig="260">
          <v:shape id="_x0000_i1284" type="#_x0000_t75" style="width:12.5pt;height:13.75pt" o:ole="">
            <v:imagedata r:id="rId524" o:title=""/>
          </v:shape>
          <o:OLEObject Type="Embed" ProgID="Equation.DSMT4" ShapeID="_x0000_i1284" DrawAspect="Content" ObjectID="_1669793984" r:id="rId525"/>
        </w:object>
      </w:r>
      <w:r>
        <w:rPr>
          <w:rFonts w:ascii="宋体" w:hAnsi="宋体" w:hint="eastAsia"/>
          <w:szCs w:val="21"/>
        </w:rPr>
        <w:t>表示该汽车首次遇到红灯前已通过的路口的个数.求</w:t>
      </w:r>
      <w:r w:rsidR="00FD1068" w:rsidRPr="00025957">
        <w:rPr>
          <w:position w:val="-4"/>
        </w:rPr>
        <w:object w:dxaOrig="240" w:dyaOrig="260">
          <v:shape id="_x0000_i1285" type="#_x0000_t75" style="width:12.5pt;height:13.75pt" o:ole="">
            <v:imagedata r:id="rId526" o:title=""/>
          </v:shape>
          <o:OLEObject Type="Embed" ProgID="Equation.DSMT4" ShapeID="_x0000_i1285" DrawAspect="Content" ObjectID="_1669793985" r:id="rId527"/>
        </w:object>
      </w:r>
      <w:r>
        <w:rPr>
          <w:rFonts w:ascii="宋体" w:hAnsi="宋体" w:hint="eastAsia"/>
          <w:szCs w:val="21"/>
        </w:rPr>
        <w:t>的概率分布.</w: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Pr="0001001C" w:rsidRDefault="005D00B5" w:rsidP="0001001C">
      <w:pPr>
        <w:ind w:left="480" w:hangingChars="200" w:hanging="480"/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6342F7" w:rsidRPr="00F41025">
        <w:rPr>
          <w:rFonts w:ascii="宋体" w:hAnsi="宋体" w:hint="eastAsia"/>
          <w:szCs w:val="21"/>
        </w:rPr>
        <w:t>首先确定</w:t>
      </w:r>
      <w:r w:rsidR="00FD1068" w:rsidRPr="00025957">
        <w:rPr>
          <w:position w:val="-4"/>
        </w:rPr>
        <w:object w:dxaOrig="240" w:dyaOrig="260">
          <v:shape id="_x0000_i1286" type="#_x0000_t75" style="width:12.5pt;height:13.75pt" o:ole="">
            <v:imagedata r:id="rId528" o:title=""/>
          </v:shape>
          <o:OLEObject Type="Embed" ProgID="Equation.DSMT4" ShapeID="_x0000_i1286" DrawAspect="Content" ObjectID="_1669793986" r:id="rId529"/>
        </w:object>
      </w:r>
      <w:r w:rsidR="006342F7" w:rsidRPr="00F41025">
        <w:rPr>
          <w:rFonts w:ascii="宋体" w:hAnsi="宋体" w:hint="eastAsia"/>
          <w:szCs w:val="21"/>
        </w:rPr>
        <w:t>的可能值是</w:t>
      </w:r>
      <w:r w:rsidR="00FD1068" w:rsidRPr="00FD1068">
        <w:rPr>
          <w:position w:val="-8"/>
        </w:rPr>
        <w:object w:dxaOrig="760" w:dyaOrig="300">
          <v:shape id="_x0000_i1287" type="#_x0000_t75" style="width:38.2pt;height:15.05pt" o:ole="">
            <v:imagedata r:id="rId530" o:title=""/>
          </v:shape>
          <o:OLEObject Type="Embed" ProgID="Equation.DSMT4" ShapeID="_x0000_i1287" DrawAspect="Content" ObjectID="_1669793987" r:id="rId531"/>
        </w:object>
      </w:r>
      <w:r w:rsidR="006342F7">
        <w:rPr>
          <w:rFonts w:ascii="宋体" w:hAnsi="宋体" w:hint="eastAsia"/>
          <w:szCs w:val="21"/>
        </w:rPr>
        <w:t>,</w:t>
      </w:r>
      <w:r w:rsidR="006342F7" w:rsidRPr="00F41025">
        <w:rPr>
          <w:rFonts w:ascii="宋体" w:hAnsi="宋体" w:hint="eastAsia"/>
          <w:szCs w:val="21"/>
        </w:rPr>
        <w:t>其次计算</w:t>
      </w:r>
      <w:r w:rsidR="00FD1068" w:rsidRPr="00025957">
        <w:rPr>
          <w:position w:val="-4"/>
        </w:rPr>
        <w:object w:dxaOrig="240" w:dyaOrig="260">
          <v:shape id="_x0000_i1288" type="#_x0000_t75" style="width:12.5pt;height:13.75pt" o:ole="">
            <v:imagedata r:id="rId532" o:title=""/>
          </v:shape>
          <o:OLEObject Type="Embed" ProgID="Equation.DSMT4" ShapeID="_x0000_i1288" DrawAspect="Content" ObjectID="_1669793988" r:id="rId533"/>
        </w:object>
      </w:r>
      <w:r w:rsidR="006342F7">
        <w:rPr>
          <w:rFonts w:ascii="宋体" w:hAnsi="宋体" w:hint="eastAsia"/>
          <w:szCs w:val="21"/>
        </w:rPr>
        <w:t>取</w:t>
      </w:r>
      <w:r w:rsidR="006342F7" w:rsidRPr="00F41025">
        <w:rPr>
          <w:rFonts w:ascii="宋体" w:hAnsi="宋体" w:hint="eastAsia"/>
          <w:szCs w:val="21"/>
        </w:rPr>
        <w:t>各种可能值的概率.设事件</w:t>
      </w:r>
      <w:r w:rsidR="00FD1068" w:rsidRPr="00FD1068">
        <w:rPr>
          <w:position w:val="-12"/>
        </w:rPr>
        <w:object w:dxaOrig="460" w:dyaOrig="360">
          <v:shape id="_x0000_i1289" type="#_x0000_t75" style="width:23.15pt;height:17.55pt" o:ole="">
            <v:imagedata r:id="rId534" o:title=""/>
          </v:shape>
          <o:OLEObject Type="Embed" ProgID="Equation.DSMT4" ShapeID="_x0000_i1289" DrawAspect="Content" ObjectID="_1669793989" r:id="rId535"/>
        </w:object>
      </w:r>
      <w:r w:rsidR="006342F7" w:rsidRPr="00F41025">
        <w:rPr>
          <w:rFonts w:ascii="宋体" w:hAnsi="宋体" w:hint="eastAsia"/>
          <w:szCs w:val="21"/>
        </w:rPr>
        <w:t>“汽车在第</w:t>
      </w:r>
      <w:r w:rsidR="00FD1068" w:rsidRPr="00025957">
        <w:rPr>
          <w:position w:val="-4"/>
        </w:rPr>
        <w:object w:dxaOrig="139" w:dyaOrig="240">
          <v:shape id="_x0000_i1290" type="#_x0000_t75" style="width:6.9pt;height:12.5pt" o:ole="">
            <v:imagedata r:id="rId536" o:title=""/>
          </v:shape>
          <o:OLEObject Type="Embed" ProgID="Equation.DSMT4" ShapeID="_x0000_i1290" DrawAspect="Content" ObjectID="_1669793990" r:id="rId537"/>
        </w:object>
      </w:r>
      <w:r w:rsidR="006342F7" w:rsidRPr="00F41025">
        <w:rPr>
          <w:rFonts w:ascii="宋体" w:hAnsi="宋体" w:hint="eastAsia"/>
          <w:szCs w:val="21"/>
        </w:rPr>
        <w:t>个路口首次遇到红灯”</w:t>
      </w:r>
      <w:r w:rsidR="006342F7">
        <w:rPr>
          <w:rFonts w:ascii="宋体" w:hAnsi="宋体" w:hint="eastAsia"/>
          <w:szCs w:val="21"/>
        </w:rPr>
        <w:t>,</w:t>
      </w:r>
      <w:r w:rsidR="00FD1068" w:rsidRPr="00FD1068">
        <w:rPr>
          <w:position w:val="-8"/>
        </w:rPr>
        <w:object w:dxaOrig="920" w:dyaOrig="300">
          <v:shape id="_x0000_i1291" type="#_x0000_t75" style="width:46.35pt;height:15.05pt" o:ole="">
            <v:imagedata r:id="rId538" o:title=""/>
          </v:shape>
          <o:OLEObject Type="Embed" ProgID="Equation.DSMT4" ShapeID="_x0000_i1291" DrawAspect="Content" ObjectID="_1669793991" r:id="rId539"/>
        </w:object>
      </w:r>
      <w:r w:rsidR="006342F7" w:rsidRPr="00F41025">
        <w:rPr>
          <w:rFonts w:ascii="宋体" w:hAnsi="宋体" w:hint="eastAsia"/>
          <w:szCs w:val="21"/>
        </w:rPr>
        <w:t>且</w:t>
      </w:r>
      <w:r w:rsidR="00FD1068" w:rsidRPr="00FD1068">
        <w:rPr>
          <w:position w:val="-12"/>
        </w:rPr>
        <w:object w:dxaOrig="260" w:dyaOrig="360">
          <v:shape id="_x0000_i1292" type="#_x0000_t75" style="width:13.75pt;height:17.55pt" o:ole="">
            <v:imagedata r:id="rId540" o:title=""/>
          </v:shape>
          <o:OLEObject Type="Embed" ProgID="Equation.DSMT4" ShapeID="_x0000_i1292" DrawAspect="Content" ObjectID="_1669793992" r:id="rId541"/>
        </w:object>
      </w:r>
      <w:r w:rsidR="006342F7" w:rsidRPr="00F41025">
        <w:rPr>
          <w:rFonts w:ascii="宋体" w:hAnsi="宋体" w:hint="eastAsia"/>
          <w:szCs w:val="21"/>
        </w:rPr>
        <w:t>相互独立.</w:t>
      </w:r>
    </w:p>
    <w:p w:rsidR="006342F7" w:rsidRPr="00F41025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24"/>
        </w:rPr>
        <w:object w:dxaOrig="1860" w:dyaOrig="620">
          <v:shape id="_x0000_i1293" type="#_x0000_t75" style="width:93.3pt;height:31.3pt" o:ole="">
            <v:imagedata r:id="rId542" o:title=""/>
          </v:shape>
          <o:OLEObject Type="Embed" ProgID="Equation.DSMT4" ShapeID="_x0000_i1293" DrawAspect="Content" ObjectID="_1669793993" r:id="rId543"/>
        </w:object>
      </w:r>
    </w:p>
    <w:p w:rsidR="006342F7" w:rsidRPr="00F41025" w:rsidRDefault="006342F7" w:rsidP="00C05A4F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事件</w:t>
      </w:r>
      <w:r w:rsidR="00FD1068" w:rsidRPr="00FD1068">
        <w:rPr>
          <w:position w:val="-12"/>
        </w:rPr>
        <w:object w:dxaOrig="260" w:dyaOrig="360">
          <v:shape id="_x0000_i1294" type="#_x0000_t75" style="width:13.75pt;height:17.55pt" o:ole="">
            <v:imagedata r:id="rId544" o:title=""/>
          </v:shape>
          <o:OLEObject Type="Embed" ProgID="Equation.DSMT4" ShapeID="_x0000_i1294" DrawAspect="Content" ObjectID="_1669793994" r:id="rId545"/>
        </w:object>
      </w:r>
      <w:r w:rsidRPr="00F41025">
        <w:rPr>
          <w:rFonts w:ascii="宋体" w:hAnsi="宋体" w:hint="eastAsia"/>
          <w:szCs w:val="21"/>
        </w:rPr>
        <w:t>发生表示该汽车首次遇到红灯前已通过的路口的个数为</w:t>
      </w:r>
      <w:r w:rsidR="00FD1068" w:rsidRPr="00025957">
        <w:rPr>
          <w:position w:val="-4"/>
        </w:rPr>
        <w:object w:dxaOrig="460" w:dyaOrig="260">
          <v:shape id="_x0000_i1295" type="#_x0000_t75" style="width:23.15pt;height:13.75pt" o:ole="">
            <v:imagedata r:id="rId546" o:title=""/>
          </v:shape>
          <o:OLEObject Type="Embed" ProgID="Equation.DSMT4" ShapeID="_x0000_i1295" DrawAspect="Content" ObjectID="_1669793995" r:id="rId547"/>
        </w:object>
      </w:r>
      <w:r w:rsidRPr="00F41025">
        <w:rPr>
          <w:rFonts w:ascii="宋体" w:hAnsi="宋体" w:hint="eastAsia"/>
          <w:szCs w:val="21"/>
        </w:rPr>
        <w:t>.所以有</w:t>
      </w:r>
    </w:p>
    <w:p w:rsidR="006342F7" w:rsidRPr="00F41025" w:rsidRDefault="00FD1068" w:rsidP="0001001C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94"/>
        </w:rPr>
        <w:object w:dxaOrig="4860" w:dyaOrig="2000">
          <v:shape id="_x0000_i1296" type="#_x0000_t75" style="width:243.55pt;height:100.8pt" o:ole="">
            <v:imagedata r:id="rId548" o:title=""/>
          </v:shape>
          <o:OLEObject Type="Embed" ProgID="Equation.DSMT4" ShapeID="_x0000_i1296" DrawAspect="Content" ObjectID="_1669793996" r:id="rId549"/>
        </w:object>
      </w:r>
    </w:p>
    <w:p w:rsidR="0001001C" w:rsidRDefault="006342F7" w:rsidP="0001001C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则</w:t>
      </w:r>
      <w:r w:rsidR="00FD1068" w:rsidRPr="00025957">
        <w:rPr>
          <w:position w:val="-4"/>
        </w:rPr>
        <w:object w:dxaOrig="240" w:dyaOrig="260">
          <v:shape id="_x0000_i1297" type="#_x0000_t75" style="width:12.5pt;height:13.75pt" o:ole="">
            <v:imagedata r:id="rId550" o:title=""/>
          </v:shape>
          <o:OLEObject Type="Embed" ProgID="Equation.DSMT4" ShapeID="_x0000_i1297" DrawAspect="Content" ObjectID="_1669793997" r:id="rId551"/>
        </w:object>
      </w:r>
      <w:r w:rsidRPr="00F41025">
        <w:rPr>
          <w:rFonts w:ascii="宋体" w:hAnsi="宋体" w:hint="eastAsia"/>
          <w:szCs w:val="21"/>
        </w:rPr>
        <w:t>的概率分布为</w:t>
      </w:r>
    </w:p>
    <w:p w:rsidR="006342F7" w:rsidRPr="00F41025" w:rsidRDefault="00FD1068" w:rsidP="0001001C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50"/>
        </w:rPr>
        <w:object w:dxaOrig="2780" w:dyaOrig="1120">
          <v:shape id="_x0000_i1298" type="#_x0000_t75" style="width:138.35pt;height:55.7pt" o:ole="">
            <v:imagedata r:id="rId552" o:title=""/>
          </v:shape>
          <o:OLEObject Type="Embed" ProgID="Equation.DSMT4" ShapeID="_x0000_i1298" DrawAspect="Content" ObjectID="_1669793998" r:id="rId553"/>
        </w:object>
      </w: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6342F7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十三、</w:t>
      </w:r>
      <w:r w:rsidR="0049448B">
        <w:rPr>
          <w:rFonts w:hint="eastAsia"/>
        </w:rPr>
        <w:t>（</w:t>
      </w:r>
      <w:r>
        <w:rPr>
          <w:rFonts w:hint="eastAsia"/>
        </w:rPr>
        <w:t>本题满分6分</w:t>
      </w:r>
      <w:r w:rsidR="0049448B">
        <w:rPr>
          <w:rFonts w:hint="eastAsia"/>
        </w:rPr>
        <w:t>）</w:t>
      </w:r>
    </w:p>
    <w:p w:rsidR="006342F7" w:rsidRDefault="006342F7" w:rsidP="0049448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假设随机变量</w:t>
      </w:r>
      <w:r w:rsidR="00FD1068" w:rsidRPr="00025957">
        <w:rPr>
          <w:position w:val="-4"/>
        </w:rPr>
        <w:object w:dxaOrig="240" w:dyaOrig="260">
          <v:shape id="_x0000_i1299" type="#_x0000_t75" style="width:12.5pt;height:13.75pt" o:ole="">
            <v:imagedata r:id="rId554" o:title=""/>
          </v:shape>
          <o:OLEObject Type="Embed" ProgID="Equation.DSMT4" ShapeID="_x0000_i1299" DrawAspect="Content" ObjectID="_1669793999" r:id="rId555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300" type="#_x0000_t75" style="width:10.65pt;height:13.75pt" o:ole="">
            <v:imagedata r:id="rId556" o:title=""/>
          </v:shape>
          <o:OLEObject Type="Embed" ProgID="Equation.DSMT4" ShapeID="_x0000_i1300" DrawAspect="Content" ObjectID="_1669794000" r:id="rId557"/>
        </w:object>
      </w:r>
      <w:r>
        <w:rPr>
          <w:rFonts w:ascii="宋体" w:hAnsi="宋体" w:hint="eastAsia"/>
          <w:szCs w:val="21"/>
        </w:rPr>
        <w:t>在圆域</w:t>
      </w:r>
      <w:r w:rsidR="00FD1068" w:rsidRPr="00FD1068">
        <w:rPr>
          <w:position w:val="-10"/>
        </w:rPr>
        <w:object w:dxaOrig="1180" w:dyaOrig="360">
          <v:shape id="_x0000_i1301" type="#_x0000_t75" style="width:58.85pt;height:17.55pt" o:ole="">
            <v:imagedata r:id="rId558" o:title=""/>
          </v:shape>
          <o:OLEObject Type="Embed" ProgID="Equation.DSMT4" ShapeID="_x0000_i1301" DrawAspect="Content" ObjectID="_1669794001" r:id="rId559"/>
        </w:object>
      </w:r>
      <w:r>
        <w:rPr>
          <w:rFonts w:ascii="宋体" w:hAnsi="宋体" w:hint="eastAsia"/>
          <w:szCs w:val="21"/>
        </w:rPr>
        <w:t>上服从联合均匀分布.</w:t>
      </w:r>
    </w:p>
    <w:p w:rsidR="006342F7" w:rsidRDefault="006342F7" w:rsidP="0001001C">
      <w:pPr>
        <w:rPr>
          <w:rFonts w:ascii="宋体" w:hAnsi="宋体"/>
          <w:szCs w:val="21"/>
        </w:rPr>
      </w:pPr>
      <w:r w:rsidRPr="0001001C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</w:t>
      </w:r>
      <w:r w:rsidR="00FD1068" w:rsidRPr="00025957">
        <w:rPr>
          <w:position w:val="-4"/>
        </w:rPr>
        <w:object w:dxaOrig="240" w:dyaOrig="260">
          <v:shape id="_x0000_i1302" type="#_x0000_t75" style="width:12.5pt;height:13.75pt" o:ole="">
            <v:imagedata r:id="rId560" o:title=""/>
          </v:shape>
          <o:OLEObject Type="Embed" ProgID="Equation.DSMT4" ShapeID="_x0000_i1302" DrawAspect="Content" ObjectID="_1669794002" r:id="rId561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303" type="#_x0000_t75" style="width:10.65pt;height:13.75pt" o:ole="">
            <v:imagedata r:id="rId562" o:title=""/>
          </v:shape>
          <o:OLEObject Type="Embed" ProgID="Equation.DSMT4" ShapeID="_x0000_i1303" DrawAspect="Content" ObjectID="_1669794003" r:id="rId563"/>
        </w:object>
      </w:r>
      <w:r>
        <w:rPr>
          <w:rFonts w:ascii="宋体" w:hAnsi="宋体" w:hint="eastAsia"/>
          <w:szCs w:val="21"/>
        </w:rPr>
        <w:t>的相关系数</w:t>
      </w:r>
      <w:r w:rsidR="00FD1068" w:rsidRPr="00FD1068">
        <w:rPr>
          <w:position w:val="-10"/>
        </w:rPr>
        <w:object w:dxaOrig="240" w:dyaOrig="260">
          <v:shape id="_x0000_i1304" type="#_x0000_t75" style="width:12.5pt;height:13.75pt" o:ole="">
            <v:imagedata r:id="rId564" o:title=""/>
          </v:shape>
          <o:OLEObject Type="Embed" ProgID="Equation.DSMT4" ShapeID="_x0000_i1304" DrawAspect="Content" ObjectID="_1669794004" r:id="rId565"/>
        </w:object>
      </w:r>
      <w:r w:rsidR="0001001C">
        <w:rPr>
          <w:rFonts w:ascii="宋体" w:hAnsi="宋体" w:hint="eastAsia"/>
          <w:szCs w:val="21"/>
        </w:rPr>
        <w:t xml:space="preserve">；    </w:t>
      </w:r>
      <w:r w:rsidRPr="0001001C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问</w:t>
      </w:r>
      <w:r w:rsidR="00FD1068" w:rsidRPr="00025957">
        <w:rPr>
          <w:position w:val="-4"/>
        </w:rPr>
        <w:object w:dxaOrig="240" w:dyaOrig="260">
          <v:shape id="_x0000_i1305" type="#_x0000_t75" style="width:12.5pt;height:13.75pt" o:ole="">
            <v:imagedata r:id="rId566" o:title=""/>
          </v:shape>
          <o:OLEObject Type="Embed" ProgID="Equation.DSMT4" ShapeID="_x0000_i1305" DrawAspect="Content" ObjectID="_1669794005" r:id="rId567"/>
        </w:object>
      </w:r>
      <w:r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306" type="#_x0000_t75" style="width:10.65pt;height:13.75pt" o:ole="">
            <v:imagedata r:id="rId568" o:title=""/>
          </v:shape>
          <o:OLEObject Type="Embed" ProgID="Equation.DSMT4" ShapeID="_x0000_i1306" DrawAspect="Content" ObjectID="_1669794006" r:id="rId569"/>
        </w:object>
      </w:r>
      <w:r>
        <w:rPr>
          <w:rFonts w:ascii="宋体" w:hAnsi="宋体" w:hint="eastAsia"/>
          <w:szCs w:val="21"/>
        </w:rPr>
        <w:t>是否独立</w:t>
      </w:r>
      <w:r w:rsidR="0001001C">
        <w:rPr>
          <w:rFonts w:ascii="宋体" w:hAnsi="宋体" w:hint="eastAsia"/>
          <w:szCs w:val="21"/>
        </w:rPr>
        <w:t>？</w:t>
      </w:r>
    </w:p>
    <w:p w:rsidR="006342F7" w:rsidRDefault="006342F7" w:rsidP="003655F9">
      <w:pPr>
        <w:rPr>
          <w:rFonts w:ascii="宋体" w:hAnsi="宋体"/>
          <w:szCs w:val="21"/>
        </w:rPr>
      </w:pPr>
    </w:p>
    <w:p w:rsidR="0001001C" w:rsidRDefault="005D00B5" w:rsidP="006342F7">
      <w:pPr>
        <w:rPr>
          <w:rFonts w:ascii="宋体" w:hAnsi="宋体"/>
          <w:szCs w:val="21"/>
        </w:rPr>
      </w:pPr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001DCF">
        <w:rPr>
          <w:rFonts w:hint="eastAsia"/>
        </w:rPr>
        <w:t xml:space="preserve">(1) </w:t>
      </w:r>
      <w:r w:rsidR="006342F7" w:rsidRPr="00F41025">
        <w:rPr>
          <w:rFonts w:ascii="宋体" w:hAnsi="宋体" w:hint="eastAsia"/>
          <w:szCs w:val="21"/>
        </w:rPr>
        <w:t>二维均匀分布</w:t>
      </w:r>
      <w:r w:rsidR="00FD1068" w:rsidRPr="00FD1068">
        <w:rPr>
          <w:position w:val="-10"/>
        </w:rPr>
        <w:object w:dxaOrig="639" w:dyaOrig="320">
          <v:shape id="_x0000_i1307" type="#_x0000_t75" style="width:31.95pt;height:16.3pt" o:ole="">
            <v:imagedata r:id="rId570" o:title=""/>
          </v:shape>
          <o:OLEObject Type="Embed" ProgID="Equation.DSMT4" ShapeID="_x0000_i1307" DrawAspect="Content" ObjectID="_1669794007" r:id="rId571"/>
        </w:object>
      </w:r>
      <w:r w:rsidR="006342F7" w:rsidRPr="00F41025">
        <w:rPr>
          <w:rFonts w:ascii="宋体" w:hAnsi="宋体" w:hint="eastAsia"/>
          <w:szCs w:val="21"/>
        </w:rPr>
        <w:t>的联合密度函数为</w:t>
      </w:r>
    </w:p>
    <w:p w:rsidR="006342F7" w:rsidRPr="0001001C" w:rsidRDefault="00FD1068" w:rsidP="0001001C">
      <w:pPr>
        <w:jc w:val="center"/>
      </w:pPr>
      <w:r w:rsidRPr="00FD1068">
        <w:rPr>
          <w:position w:val="-48"/>
        </w:rPr>
        <w:object w:dxaOrig="2960" w:dyaOrig="1080">
          <v:shape id="_x0000_i1308" type="#_x0000_t75" style="width:148.4pt;height:54.45pt" o:ole="">
            <v:imagedata r:id="rId572" o:title=""/>
          </v:shape>
          <o:OLEObject Type="Embed" ProgID="Equation.DSMT4" ShapeID="_x0000_i1308" DrawAspect="Content" ObjectID="_1669794008" r:id="rId573"/>
        </w:object>
      </w:r>
    </w:p>
    <w:p w:rsidR="006342F7" w:rsidRPr="00F41025" w:rsidRDefault="00FD1068" w:rsidP="0001001C">
      <w:pPr>
        <w:spacing w:line="360" w:lineRule="auto"/>
        <w:ind w:leftChars="200" w:left="480"/>
        <w:rPr>
          <w:rFonts w:ascii="宋体" w:hAnsi="宋体"/>
          <w:szCs w:val="21"/>
        </w:rPr>
      </w:pPr>
      <w:r w:rsidRPr="00FD1068">
        <w:rPr>
          <w:position w:val="-12"/>
        </w:rPr>
        <w:object w:dxaOrig="300" w:dyaOrig="360">
          <v:shape id="_x0000_i1309" type="#_x0000_t75" style="width:15.05pt;height:17.55pt" o:ole="">
            <v:imagedata r:id="rId574" o:title=""/>
          </v:shape>
          <o:OLEObject Type="Embed" ProgID="Equation.DSMT4" ShapeID="_x0000_i1309" DrawAspect="Content" ObjectID="_1669794009" r:id="rId575"/>
        </w:object>
      </w:r>
      <w:r w:rsidR="006342F7" w:rsidRPr="00F41025">
        <w:rPr>
          <w:rFonts w:ascii="宋体" w:hAnsi="宋体" w:hint="eastAsia"/>
          <w:szCs w:val="21"/>
        </w:rPr>
        <w:t>是区域</w:t>
      </w:r>
      <w:r w:rsidRPr="00025957">
        <w:rPr>
          <w:position w:val="-4"/>
        </w:rPr>
        <w:object w:dxaOrig="240" w:dyaOrig="260">
          <v:shape id="_x0000_i1310" type="#_x0000_t75" style="width:12.5pt;height:13.75pt" o:ole="">
            <v:imagedata r:id="rId576" o:title=""/>
          </v:shape>
          <o:OLEObject Type="Embed" ProgID="Equation.DSMT4" ShapeID="_x0000_i1310" DrawAspect="Content" ObjectID="_1669794010" r:id="rId577"/>
        </w:object>
      </w:r>
      <w:r w:rsidR="006342F7" w:rsidRPr="00F41025">
        <w:rPr>
          <w:rFonts w:ascii="宋体" w:hAnsi="宋体" w:hint="eastAsia"/>
          <w:szCs w:val="21"/>
        </w:rPr>
        <w:t>的面积</w:t>
      </w:r>
      <w:r w:rsidR="006342F7">
        <w:rPr>
          <w:rFonts w:ascii="宋体" w:hAnsi="宋体" w:hint="eastAsia"/>
          <w:szCs w:val="21"/>
        </w:rPr>
        <w:t>,</w:t>
      </w:r>
      <w:r w:rsidRPr="00FD1068">
        <w:rPr>
          <w:position w:val="-12"/>
        </w:rPr>
        <w:object w:dxaOrig="960" w:dyaOrig="380">
          <v:shape id="_x0000_i1311" type="#_x0000_t75" style="width:47.6pt;height:18.8pt" o:ole="">
            <v:imagedata r:id="rId578" o:title=""/>
          </v:shape>
          <o:OLEObject Type="Embed" ProgID="Equation.DSMT4" ShapeID="_x0000_i1311" DrawAspect="Content" ObjectID="_1669794011" r:id="rId579"/>
        </w:object>
      </w:r>
      <w:r w:rsidR="006342F7" w:rsidRPr="00F41025">
        <w:rPr>
          <w:rFonts w:ascii="宋体" w:hAnsi="宋体" w:hint="eastAsia"/>
          <w:szCs w:val="21"/>
        </w:rPr>
        <w:t>所以</w:t>
      </w:r>
      <w:r w:rsidRPr="00FD1068">
        <w:rPr>
          <w:position w:val="-10"/>
        </w:rPr>
        <w:object w:dxaOrig="639" w:dyaOrig="320">
          <v:shape id="_x0000_i1312" type="#_x0000_t75" style="width:31.95pt;height:16.3pt" o:ole="">
            <v:imagedata r:id="rId580" o:title=""/>
          </v:shape>
          <o:OLEObject Type="Embed" ProgID="Equation.DSMT4" ShapeID="_x0000_i1312" DrawAspect="Content" ObjectID="_1669794012" r:id="rId581"/>
        </w:object>
      </w:r>
      <w:r w:rsidR="006342F7" w:rsidRPr="00F41025">
        <w:rPr>
          <w:rFonts w:ascii="宋体" w:hAnsi="宋体" w:hint="eastAsia"/>
          <w:szCs w:val="21"/>
        </w:rPr>
        <w:t>的联合密度</w:t>
      </w:r>
    </w:p>
    <w:p w:rsidR="006342F7" w:rsidRPr="00F41025" w:rsidRDefault="00FD1068" w:rsidP="0001001C">
      <w:pPr>
        <w:ind w:leftChars="200" w:left="480" w:firstLineChars="1028" w:firstLine="2467"/>
        <w:rPr>
          <w:rFonts w:ascii="宋体" w:hAnsi="宋体"/>
          <w:szCs w:val="21"/>
        </w:rPr>
      </w:pPr>
      <w:r w:rsidRPr="00FD1068">
        <w:rPr>
          <w:position w:val="-46"/>
        </w:rPr>
        <w:object w:dxaOrig="2980" w:dyaOrig="1040">
          <v:shape id="_x0000_i1313" type="#_x0000_t75" style="width:149.65pt;height:51.35pt" o:ole="">
            <v:imagedata r:id="rId582" o:title=""/>
          </v:shape>
          <o:OLEObject Type="Embed" ProgID="Equation.DSMT4" ShapeID="_x0000_i1313" DrawAspect="Content" ObjectID="_1669794013" r:id="rId583"/>
        </w:object>
      </w:r>
    </w:p>
    <w:p w:rsidR="006342F7" w:rsidRPr="00F41025" w:rsidRDefault="006342F7" w:rsidP="0001001C">
      <w:pPr>
        <w:spacing w:line="360" w:lineRule="auto"/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由连续型随机变量边缘分布的定义</w:t>
      </w:r>
      <w:r>
        <w:rPr>
          <w:rFonts w:ascii="宋体" w:hAnsi="宋体" w:hint="eastAsia"/>
          <w:szCs w:val="21"/>
        </w:rPr>
        <w:t>,</w:t>
      </w:r>
      <w:r w:rsidR="00FD1068" w:rsidRPr="00025957">
        <w:rPr>
          <w:position w:val="-4"/>
        </w:rPr>
        <w:object w:dxaOrig="240" w:dyaOrig="260">
          <v:shape id="_x0000_i1314" type="#_x0000_t75" style="width:12.5pt;height:13.75pt" o:ole="">
            <v:imagedata r:id="rId584" o:title=""/>
          </v:shape>
          <o:OLEObject Type="Embed" ProgID="Equation.DSMT4" ShapeID="_x0000_i1314" DrawAspect="Content" ObjectID="_1669794014" r:id="rId585"/>
        </w:object>
      </w:r>
      <w:r w:rsidRPr="00F41025"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315" type="#_x0000_t75" style="width:10.65pt;height:13.75pt" o:ole="">
            <v:imagedata r:id="rId586" o:title=""/>
          </v:shape>
          <o:OLEObject Type="Embed" ProgID="Equation.DSMT4" ShapeID="_x0000_i1315" DrawAspect="Content" ObjectID="_1669794015" r:id="rId587"/>
        </w:object>
      </w:r>
      <w:r w:rsidRPr="00F41025">
        <w:rPr>
          <w:rFonts w:ascii="宋体" w:hAnsi="宋体" w:hint="eastAsia"/>
          <w:szCs w:val="21"/>
        </w:rPr>
        <w:t>的概率密度</w:t>
      </w:r>
      <w:r w:rsidR="00FD1068" w:rsidRPr="00FD1068">
        <w:rPr>
          <w:position w:val="-12"/>
        </w:rPr>
        <w:object w:dxaOrig="580" w:dyaOrig="360">
          <v:shape id="_x0000_i1316" type="#_x0000_t75" style="width:28.8pt;height:17.55pt" o:ole="">
            <v:imagedata r:id="rId588" o:title=""/>
          </v:shape>
          <o:OLEObject Type="Embed" ProgID="Equation.DSMT4" ShapeID="_x0000_i1316" DrawAspect="Content" ObjectID="_1669794016" r:id="rId589"/>
        </w:object>
      </w:r>
      <w:r w:rsidRPr="00F41025">
        <w:rPr>
          <w:rFonts w:ascii="宋体" w:hAnsi="宋体" w:hint="eastAsia"/>
          <w:szCs w:val="21"/>
        </w:rPr>
        <w:t>和</w:t>
      </w:r>
      <w:r w:rsidR="00FD1068" w:rsidRPr="00FD1068">
        <w:rPr>
          <w:position w:val="-12"/>
        </w:rPr>
        <w:object w:dxaOrig="600" w:dyaOrig="360">
          <v:shape id="_x0000_i1317" type="#_x0000_t75" style="width:30.05pt;height:17.55pt" o:ole="">
            <v:imagedata r:id="rId590" o:title=""/>
          </v:shape>
          <o:OLEObject Type="Embed" ProgID="Equation.DSMT4" ShapeID="_x0000_i1317" DrawAspect="Content" ObjectID="_1669794017" r:id="rId591"/>
        </w:object>
      </w:r>
      <w:r w:rsidRPr="00F41025">
        <w:rPr>
          <w:rFonts w:ascii="宋体" w:hAnsi="宋体" w:hint="eastAsia"/>
          <w:szCs w:val="21"/>
        </w:rPr>
        <w:t>为</w:t>
      </w:r>
    </w:p>
    <w:p w:rsidR="006342F7" w:rsidRPr="00F41025" w:rsidRDefault="00FD1068" w:rsidP="0001001C">
      <w:pPr>
        <w:ind w:leftChars="200" w:left="480" w:firstLineChars="500" w:firstLine="1200"/>
        <w:rPr>
          <w:rFonts w:ascii="宋体" w:hAnsi="宋体"/>
          <w:szCs w:val="21"/>
        </w:rPr>
      </w:pPr>
      <w:r w:rsidRPr="00FD1068">
        <w:rPr>
          <w:position w:val="-58"/>
        </w:rPr>
        <w:object w:dxaOrig="6080" w:dyaOrig="1280">
          <v:shape id="_x0000_i1318" type="#_x0000_t75" style="width:304.3pt;height:63.85pt" o:ole="">
            <v:imagedata r:id="rId592" o:title=""/>
          </v:shape>
          <o:OLEObject Type="Embed" ProgID="Equation.DSMT4" ShapeID="_x0000_i1318" DrawAspect="Content" ObjectID="_1669794018" r:id="rId593"/>
        </w:object>
      </w:r>
    </w:p>
    <w:p w:rsidR="0001001C" w:rsidRDefault="0001001C" w:rsidP="0001001C">
      <w:pPr>
        <w:spacing w:line="360" w:lineRule="auto"/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于是由定积分的</w:t>
      </w:r>
      <w:r w:rsidR="00001DCF">
        <w:rPr>
          <w:rFonts w:ascii="宋体" w:hAnsi="宋体" w:hint="eastAsia"/>
          <w:szCs w:val="21"/>
        </w:rPr>
        <w:t>奇偶对称性，得到</w:t>
      </w:r>
    </w:p>
    <w:p w:rsidR="006342F7" w:rsidRPr="00F41025" w:rsidRDefault="00FD1068" w:rsidP="0001001C">
      <w:pPr>
        <w:spacing w:line="360" w:lineRule="auto"/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24"/>
        </w:rPr>
        <w:object w:dxaOrig="6000" w:dyaOrig="620">
          <v:shape id="_x0000_i1319" type="#_x0000_t75" style="width:300.5pt;height:31.3pt" o:ole="">
            <v:imagedata r:id="rId594" o:title=""/>
          </v:shape>
          <o:OLEObject Type="Embed" ProgID="Equation.DSMT4" ShapeID="_x0000_i1319" DrawAspect="Content" ObjectID="_1669794019" r:id="rId595"/>
        </w:object>
      </w:r>
    </w:p>
    <w:p w:rsidR="006342F7" w:rsidRPr="00F41025" w:rsidRDefault="00001DCF" w:rsidP="0001001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再由二重积分的奇偶对称性，得到</w:t>
      </w:r>
    </w:p>
    <w:p w:rsidR="006342F7" w:rsidRPr="00F41025" w:rsidRDefault="00FD1068" w:rsidP="0001001C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36"/>
        </w:rPr>
        <w:object w:dxaOrig="4900" w:dyaOrig="740">
          <v:shape id="_x0000_i1320" type="#_x0000_t75" style="width:244.8pt;height:36.95pt" o:ole="">
            <v:imagedata r:id="rId596" o:title=""/>
          </v:shape>
          <o:OLEObject Type="Embed" ProgID="Equation.DSMT4" ShapeID="_x0000_i1320" DrawAspect="Content" ObjectID="_1669794020" r:id="rId597"/>
        </w:object>
      </w:r>
    </w:p>
    <w:p w:rsidR="006342F7" w:rsidRPr="00F41025" w:rsidRDefault="006342F7" w:rsidP="0001001C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于是</w:t>
      </w:r>
      <w:r w:rsidR="00FD1068" w:rsidRPr="00025957">
        <w:rPr>
          <w:position w:val="-4"/>
        </w:rPr>
        <w:object w:dxaOrig="240" w:dyaOrig="260">
          <v:shape id="_x0000_i1321" type="#_x0000_t75" style="width:12.5pt;height:13.75pt" o:ole="">
            <v:imagedata r:id="rId598" o:title=""/>
          </v:shape>
          <o:OLEObject Type="Embed" ProgID="Equation.DSMT4" ShapeID="_x0000_i1321" DrawAspect="Content" ObjectID="_1669794021" r:id="rId599"/>
        </w:object>
      </w:r>
      <w:r w:rsidRPr="00F41025"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322" type="#_x0000_t75" style="width:10.65pt;height:13.75pt" o:ole="">
            <v:imagedata r:id="rId600" o:title=""/>
          </v:shape>
          <o:OLEObject Type="Embed" ProgID="Equation.DSMT4" ShapeID="_x0000_i1322" DrawAspect="Content" ObjectID="_1669794022" r:id="rId601"/>
        </w:object>
      </w:r>
      <w:r w:rsidRPr="00F41025">
        <w:rPr>
          <w:rFonts w:ascii="宋体" w:hAnsi="宋体" w:hint="eastAsia"/>
          <w:szCs w:val="21"/>
        </w:rPr>
        <w:t>的相关系数</w:t>
      </w:r>
      <w:r w:rsidR="00FD1068" w:rsidRPr="00FD1068">
        <w:rPr>
          <w:position w:val="-28"/>
        </w:rPr>
        <w:object w:dxaOrig="1939" w:dyaOrig="660">
          <v:shape id="_x0000_i1323" type="#_x0000_t75" style="width:96.4pt;height:32.55pt" o:ole="">
            <v:imagedata r:id="rId602" o:title=""/>
          </v:shape>
          <o:OLEObject Type="Embed" ProgID="Equation.DSMT4" ShapeID="_x0000_i1323" DrawAspect="Content" ObjectID="_1669794023" r:id="rId603"/>
        </w:object>
      </w:r>
      <w:r w:rsidR="00001DCF">
        <w:rPr>
          <w:rFonts w:hint="eastAsia"/>
        </w:rPr>
        <w:t>．</w:t>
      </w:r>
    </w:p>
    <w:p w:rsidR="006342F7" w:rsidRDefault="00001DCF" w:rsidP="00001DCF">
      <w:pPr>
        <w:rPr>
          <w:rFonts w:ascii="宋体" w:hAnsi="宋体"/>
          <w:szCs w:val="21"/>
        </w:rPr>
      </w:pPr>
      <w:r w:rsidRPr="00001DCF">
        <w:rPr>
          <w:rFonts w:hint="eastAsia"/>
        </w:rPr>
        <w:t xml:space="preserve">(2) </w:t>
      </w:r>
      <w:r w:rsidR="006342F7" w:rsidRPr="00F41025">
        <w:rPr>
          <w:rFonts w:ascii="宋体" w:hAnsi="宋体" w:hint="eastAsia"/>
          <w:szCs w:val="21"/>
        </w:rPr>
        <w:t>由于</w:t>
      </w:r>
      <w:r w:rsidR="00C35ECF" w:rsidRPr="00C35ECF">
        <w:rPr>
          <w:position w:val="-12"/>
        </w:rPr>
        <w:object w:dxaOrig="2020" w:dyaOrig="360">
          <v:shape id="_x0000_i1324" type="#_x0000_t75" style="width:100.8pt;height:17.55pt" o:ole="">
            <v:imagedata r:id="rId604" o:title=""/>
          </v:shape>
          <o:OLEObject Type="Embed" ProgID="Equation.DSMT4" ShapeID="_x0000_i1324" DrawAspect="Content" ObjectID="_1669794024" r:id="rId605"/>
        </w:object>
      </w:r>
      <w:r>
        <w:rPr>
          <w:rFonts w:ascii="宋体" w:hAnsi="宋体" w:hint="eastAsia"/>
          <w:szCs w:val="21"/>
        </w:rPr>
        <w:t>，</w:t>
      </w:r>
      <w:r w:rsidR="006342F7" w:rsidRPr="00F41025">
        <w:rPr>
          <w:rFonts w:ascii="宋体" w:hAnsi="宋体" w:hint="eastAsia"/>
          <w:szCs w:val="21"/>
        </w:rPr>
        <w:t>可见随机变量</w:t>
      </w:r>
      <w:r w:rsidR="00FD1068" w:rsidRPr="00025957">
        <w:rPr>
          <w:position w:val="-4"/>
        </w:rPr>
        <w:object w:dxaOrig="240" w:dyaOrig="260">
          <v:shape id="_x0000_i1325" type="#_x0000_t75" style="width:12.5pt;height:13.75pt" o:ole="">
            <v:imagedata r:id="rId606" o:title=""/>
          </v:shape>
          <o:OLEObject Type="Embed" ProgID="Equation.DSMT4" ShapeID="_x0000_i1325" DrawAspect="Content" ObjectID="_1669794025" r:id="rId607"/>
        </w:object>
      </w:r>
      <w:r w:rsidR="006342F7" w:rsidRPr="00F41025">
        <w:rPr>
          <w:rFonts w:ascii="宋体" w:hAnsi="宋体" w:hint="eastAsia"/>
          <w:szCs w:val="21"/>
        </w:rPr>
        <w:t>和</w:t>
      </w:r>
      <w:r w:rsidR="00FD1068" w:rsidRPr="00025957">
        <w:rPr>
          <w:position w:val="-4"/>
        </w:rPr>
        <w:object w:dxaOrig="220" w:dyaOrig="260">
          <v:shape id="_x0000_i1326" type="#_x0000_t75" style="width:10.65pt;height:13.75pt" o:ole="">
            <v:imagedata r:id="rId608" o:title=""/>
          </v:shape>
          <o:OLEObject Type="Embed" ProgID="Equation.DSMT4" ShapeID="_x0000_i1326" DrawAspect="Content" ObjectID="_1669794026" r:id="rId609"/>
        </w:object>
      </w:r>
      <w:r w:rsidR="006342F7" w:rsidRPr="00F41025">
        <w:rPr>
          <w:rFonts w:ascii="宋体" w:hAnsi="宋体" w:hint="eastAsia"/>
          <w:szCs w:val="21"/>
        </w:rPr>
        <w:t>不独立</w:t>
      </w:r>
      <w:r>
        <w:rPr>
          <w:rFonts w:ascii="宋体" w:hAnsi="宋体" w:hint="eastAsia"/>
          <w:szCs w:val="21"/>
        </w:rPr>
        <w:t>．</w:t>
      </w:r>
    </w:p>
    <w:p w:rsidR="006342F7" w:rsidRPr="00F41025" w:rsidRDefault="006342F7" w:rsidP="006342F7">
      <w:pPr>
        <w:rPr>
          <w:rFonts w:ascii="宋体" w:hAnsi="宋体"/>
          <w:szCs w:val="21"/>
        </w:rPr>
      </w:pPr>
    </w:p>
    <w:p w:rsidR="006342F7" w:rsidRDefault="006342F7" w:rsidP="00001DCF">
      <w:pPr>
        <w:rPr>
          <w:rFonts w:ascii="宋体" w:hAnsi="宋体"/>
          <w:szCs w:val="21"/>
        </w:rPr>
      </w:pPr>
    </w:p>
    <w:p w:rsidR="006342F7" w:rsidRDefault="006342F7" w:rsidP="0049448B">
      <w:pPr>
        <w:pStyle w:val="1"/>
      </w:pPr>
      <w:r>
        <w:rPr>
          <w:rFonts w:hint="eastAsia"/>
        </w:rPr>
        <w:t>十四、</w:t>
      </w:r>
      <w:r w:rsidR="0049448B">
        <w:rPr>
          <w:rFonts w:hint="eastAsia"/>
        </w:rPr>
        <w:t>（</w:t>
      </w:r>
      <w:r>
        <w:rPr>
          <w:rFonts w:hint="eastAsia"/>
        </w:rPr>
        <w:t>本题满分5分</w:t>
      </w:r>
      <w:r w:rsidR="0049448B">
        <w:rPr>
          <w:rFonts w:hint="eastAsia"/>
        </w:rPr>
        <w:t>）</w: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设总体</w:t>
      </w:r>
      <w:r w:rsidR="00FD1068" w:rsidRPr="00025957">
        <w:rPr>
          <w:position w:val="-4"/>
        </w:rPr>
        <w:object w:dxaOrig="240" w:dyaOrig="260">
          <v:shape id="_x0000_i1327" type="#_x0000_t75" style="width:12.5pt;height:13.75pt" o:ole="">
            <v:imagedata r:id="rId610" o:title=""/>
          </v:shape>
          <o:OLEObject Type="Embed" ProgID="Equation.DSMT4" ShapeID="_x0000_i1327" DrawAspect="Content" ObjectID="_1669794027" r:id="rId611"/>
        </w:object>
      </w:r>
      <w:r>
        <w:rPr>
          <w:rFonts w:ascii="宋体" w:hAnsi="宋体" w:hint="eastAsia"/>
          <w:szCs w:val="21"/>
        </w:rPr>
        <w:t>的概率密度为</w:t>
      </w:r>
    </w:p>
    <w:p w:rsidR="006342F7" w:rsidRDefault="00FD1068" w:rsidP="006342F7">
      <w:pPr>
        <w:jc w:val="center"/>
        <w:rPr>
          <w:rFonts w:ascii="宋体" w:hAnsi="宋体"/>
          <w:szCs w:val="21"/>
        </w:rPr>
      </w:pPr>
      <w:r w:rsidRPr="00FD1068">
        <w:rPr>
          <w:position w:val="-34"/>
        </w:rPr>
        <w:object w:dxaOrig="2980" w:dyaOrig="800">
          <v:shape id="_x0000_i1328" type="#_x0000_t75" style="width:149.65pt;height:40.05pt" o:ole="">
            <v:imagedata r:id="rId612" o:title=""/>
          </v:shape>
          <o:OLEObject Type="Embed" ProgID="Equation.DSMT4" ShapeID="_x0000_i1328" DrawAspect="Content" ObjectID="_1669794028" r:id="rId613"/>
        </w:object>
      </w:r>
    </w:p>
    <w:p w:rsidR="006342F7" w:rsidRDefault="006342F7" w:rsidP="006342F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FD1068" w:rsidRPr="00FD1068">
        <w:rPr>
          <w:position w:val="-6"/>
        </w:rPr>
        <w:object w:dxaOrig="560" w:dyaOrig="279">
          <v:shape id="_x0000_i1329" type="#_x0000_t75" style="width:28.8pt;height:13.75pt" o:ole="">
            <v:imagedata r:id="rId614" o:title=""/>
          </v:shape>
          <o:OLEObject Type="Embed" ProgID="Equation.DSMT4" ShapeID="_x0000_i1329" DrawAspect="Content" ObjectID="_1669794029" r:id="rId615"/>
        </w:object>
      </w:r>
      <w:r>
        <w:rPr>
          <w:rFonts w:ascii="宋体" w:hAnsi="宋体" w:hint="eastAsia"/>
          <w:szCs w:val="21"/>
        </w:rPr>
        <w:t>是未知参数,</w:t>
      </w:r>
      <w:r w:rsidR="00FD1068" w:rsidRPr="00FD1068">
        <w:rPr>
          <w:position w:val="-6"/>
        </w:rPr>
        <w:object w:dxaOrig="540" w:dyaOrig="279">
          <v:shape id="_x0000_i1330" type="#_x0000_t75" style="width:26.9pt;height:13.75pt" o:ole="">
            <v:imagedata r:id="rId616" o:title=""/>
          </v:shape>
          <o:OLEObject Type="Embed" ProgID="Equation.DSMT4" ShapeID="_x0000_i1330" DrawAspect="Content" ObjectID="_1669794030" r:id="rId617"/>
        </w:object>
      </w:r>
      <w:r>
        <w:rPr>
          <w:rFonts w:ascii="宋体" w:hAnsi="宋体" w:hint="eastAsia"/>
          <w:szCs w:val="21"/>
        </w:rPr>
        <w:t>是已知常数.试根据来自总体</w:t>
      </w:r>
      <w:r w:rsidR="00FD1068" w:rsidRPr="00025957">
        <w:rPr>
          <w:position w:val="-4"/>
        </w:rPr>
        <w:object w:dxaOrig="240" w:dyaOrig="260">
          <v:shape id="_x0000_i1331" type="#_x0000_t75" style="width:12.5pt;height:13.75pt" o:ole="">
            <v:imagedata r:id="rId618" o:title=""/>
          </v:shape>
          <o:OLEObject Type="Embed" ProgID="Equation.DSMT4" ShapeID="_x0000_i1331" DrawAspect="Content" ObjectID="_1669794031" r:id="rId619"/>
        </w:object>
      </w:r>
      <w:r>
        <w:rPr>
          <w:rFonts w:ascii="宋体" w:hAnsi="宋体" w:hint="eastAsia"/>
          <w:szCs w:val="21"/>
        </w:rPr>
        <w:t>的简单随机样本</w:t>
      </w:r>
      <w:r w:rsidR="00FD1068" w:rsidRPr="00FD1068">
        <w:rPr>
          <w:position w:val="-12"/>
        </w:rPr>
        <w:object w:dxaOrig="1160" w:dyaOrig="360">
          <v:shape id="_x0000_i1332" type="#_x0000_t75" style="width:58.25pt;height:17.55pt" o:ole="">
            <v:imagedata r:id="rId620" o:title=""/>
          </v:shape>
          <o:OLEObject Type="Embed" ProgID="Equation.DSMT4" ShapeID="_x0000_i1332" DrawAspect="Content" ObjectID="_1669794032" r:id="rId621"/>
        </w:object>
      </w:r>
      <w:r>
        <w:rPr>
          <w:rFonts w:ascii="宋体" w:hAnsi="宋体" w:hint="eastAsia"/>
          <w:szCs w:val="21"/>
        </w:rPr>
        <w:t>,求</w:t>
      </w:r>
      <w:r w:rsidR="00FD1068" w:rsidRPr="00FD1068">
        <w:rPr>
          <w:position w:val="-6"/>
        </w:rPr>
        <w:object w:dxaOrig="220" w:dyaOrig="279">
          <v:shape id="_x0000_i1333" type="#_x0000_t75" style="width:10.65pt;height:13.75pt" o:ole="">
            <v:imagedata r:id="rId622" o:title=""/>
          </v:shape>
          <o:OLEObject Type="Embed" ProgID="Equation.DSMT4" ShapeID="_x0000_i1333" DrawAspect="Content" ObjectID="_1669794033" r:id="rId623"/>
        </w:object>
      </w:r>
      <w:r>
        <w:rPr>
          <w:rFonts w:ascii="宋体" w:hAnsi="宋体" w:hint="eastAsia"/>
          <w:szCs w:val="21"/>
        </w:rPr>
        <w:t>的最大似然估计量</w:t>
      </w:r>
      <w:r w:rsidR="00FD1068" w:rsidRPr="00FD1068">
        <w:rPr>
          <w:position w:val="-6"/>
        </w:rPr>
        <w:object w:dxaOrig="220" w:dyaOrig="340">
          <v:shape id="_x0000_i1334" type="#_x0000_t75" style="width:10.65pt;height:16.9pt" o:ole="">
            <v:imagedata r:id="rId624" o:title=""/>
          </v:shape>
          <o:OLEObject Type="Embed" ProgID="Equation.DSMT4" ShapeID="_x0000_i1334" DrawAspect="Content" ObjectID="_1669794034" r:id="rId625"/>
        </w:object>
      </w:r>
      <w:r>
        <w:rPr>
          <w:rFonts w:ascii="宋体" w:hAnsi="宋体" w:hint="eastAsia"/>
          <w:szCs w:val="21"/>
        </w:rPr>
        <w:t>.</w:t>
      </w:r>
    </w:p>
    <w:p w:rsidR="006342F7" w:rsidRDefault="006342F7" w:rsidP="006342F7">
      <w:pPr>
        <w:shd w:val="clear" w:color="auto" w:fill="FFFFFF"/>
      </w:pPr>
    </w:p>
    <w:p w:rsidR="006342F7" w:rsidRDefault="006342F7" w:rsidP="00CA00AF"/>
    <w:p w:rsidR="006342F7" w:rsidRPr="00982DED" w:rsidRDefault="005D00B5" w:rsidP="00982DED">
      <w:r w:rsidRPr="008D57CC">
        <w:rPr>
          <w:rStyle w:val="af4"/>
          <w:rFonts w:hint="eastAsia"/>
        </w:rPr>
        <w:t>[解]</w:t>
      </w:r>
      <w:r w:rsidRPr="005D00B5">
        <w:rPr>
          <w:rFonts w:hint="eastAsia"/>
        </w:rPr>
        <w:t xml:space="preserve"> </w:t>
      </w:r>
      <w:r w:rsidR="00982DED">
        <w:rPr>
          <w:rFonts w:hint="eastAsia"/>
        </w:rPr>
        <w:t>写出</w:t>
      </w:r>
      <w:r w:rsidR="006342F7" w:rsidRPr="00F41025">
        <w:rPr>
          <w:rFonts w:ascii="宋体" w:hAnsi="宋体" w:hint="eastAsia"/>
          <w:szCs w:val="21"/>
        </w:rPr>
        <w:t>似然函数</w:t>
      </w:r>
      <w:r w:rsidR="00982DED">
        <w:rPr>
          <w:rFonts w:ascii="宋体" w:hAnsi="宋体" w:hint="eastAsia"/>
          <w:szCs w:val="21"/>
        </w:rPr>
        <w:t>并取对数得到</w:t>
      </w:r>
    </w:p>
    <w:p w:rsidR="006342F7" w:rsidRDefault="00FD1068" w:rsidP="00982DED">
      <w:pPr>
        <w:ind w:leftChars="200" w:left="480"/>
        <w:jc w:val="center"/>
        <w:rPr>
          <w:rFonts w:ascii="宋体" w:hAnsi="宋体"/>
          <w:szCs w:val="21"/>
        </w:rPr>
      </w:pPr>
      <w:r w:rsidRPr="00FD1068">
        <w:rPr>
          <w:position w:val="-70"/>
        </w:rPr>
        <w:object w:dxaOrig="4300" w:dyaOrig="1520">
          <v:shape id="_x0000_i1335" type="#_x0000_t75" style="width:214.75pt;height:76.4pt" o:ole="">
            <v:imagedata r:id="rId626" o:title=""/>
          </v:shape>
          <o:OLEObject Type="Embed" ProgID="Equation.DSMT4" ShapeID="_x0000_i1335" DrawAspect="Content" ObjectID="_1669794035" r:id="rId627"/>
        </w:object>
      </w:r>
    </w:p>
    <w:p w:rsidR="006342F7" w:rsidRPr="00982DED" w:rsidRDefault="006342F7" w:rsidP="00982DED">
      <w:pPr>
        <w:ind w:leftChars="200" w:left="480"/>
        <w:rPr>
          <w:rFonts w:ascii="宋体" w:hAnsi="宋体"/>
          <w:szCs w:val="21"/>
        </w:rPr>
      </w:pPr>
      <w:r w:rsidRPr="00F41025">
        <w:rPr>
          <w:rFonts w:ascii="宋体" w:hAnsi="宋体" w:hint="eastAsia"/>
          <w:szCs w:val="21"/>
        </w:rPr>
        <w:t>由对数似然方程</w:t>
      </w:r>
      <w:r w:rsidR="00FD1068" w:rsidRPr="00FD1068">
        <w:rPr>
          <w:position w:val="-28"/>
        </w:rPr>
        <w:object w:dxaOrig="2079" w:dyaOrig="680">
          <v:shape id="_x0000_i1336" type="#_x0000_t75" style="width:103.95pt;height:33.8pt" o:ole="">
            <v:imagedata r:id="rId628" o:title=""/>
          </v:shape>
          <o:OLEObject Type="Embed" ProgID="Equation.DSMT4" ShapeID="_x0000_i1336" DrawAspect="Content" ObjectID="_1669794036" r:id="rId629"/>
        </w:object>
      </w:r>
      <w:r w:rsidR="00982DED">
        <w:rPr>
          <w:rFonts w:hint="eastAsia"/>
        </w:rPr>
        <w:t>，解</w:t>
      </w:r>
      <w:r w:rsidRPr="00F41025">
        <w:rPr>
          <w:rFonts w:ascii="宋体" w:hAnsi="宋体" w:hint="eastAsia"/>
          <w:szCs w:val="21"/>
        </w:rPr>
        <w:t>得</w:t>
      </w:r>
      <w:r w:rsidR="00FD1068" w:rsidRPr="00FD1068">
        <w:rPr>
          <w:position w:val="-6"/>
        </w:rPr>
        <w:object w:dxaOrig="220" w:dyaOrig="279">
          <v:shape id="_x0000_i1337" type="#_x0000_t75" style="width:10.65pt;height:13.75pt" o:ole="">
            <v:imagedata r:id="rId630" o:title=""/>
          </v:shape>
          <o:OLEObject Type="Embed" ProgID="Equation.DSMT4" ShapeID="_x0000_i1337" DrawAspect="Content" ObjectID="_1669794037" r:id="rId631"/>
        </w:object>
      </w:r>
      <w:r w:rsidRPr="00F41025">
        <w:rPr>
          <w:rFonts w:ascii="宋体" w:hAnsi="宋体" w:hint="eastAsia"/>
          <w:szCs w:val="21"/>
        </w:rPr>
        <w:t>的最大似然估计值</w:t>
      </w:r>
      <w:r w:rsidR="00FD1068" w:rsidRPr="00FD1068">
        <w:rPr>
          <w:position w:val="-60"/>
        </w:rPr>
        <w:object w:dxaOrig="999" w:dyaOrig="980">
          <v:shape id="_x0000_i1338" type="#_x0000_t75" style="width:50.1pt;height:48.85pt" o:ole="">
            <v:imagedata r:id="rId632" o:title=""/>
          </v:shape>
          <o:OLEObject Type="Embed" ProgID="Equation.DSMT4" ShapeID="_x0000_i1338" DrawAspect="Content" ObjectID="_1669794038" r:id="rId633"/>
        </w:object>
      </w:r>
      <w:r w:rsidRPr="00F41025">
        <w:rPr>
          <w:rFonts w:ascii="宋体" w:hAnsi="宋体" w:hint="eastAsia"/>
          <w:szCs w:val="21"/>
        </w:rPr>
        <w:t>.</w:t>
      </w:r>
    </w:p>
    <w:p w:rsidR="006342F7" w:rsidRPr="002A66D4" w:rsidRDefault="006342F7" w:rsidP="006342F7">
      <w:pPr>
        <w:rPr>
          <w:rFonts w:ascii="宋体" w:hAnsi="宋体"/>
          <w:szCs w:val="21"/>
        </w:rPr>
      </w:pPr>
    </w:p>
    <w:p w:rsidR="006342F7" w:rsidRPr="006342F7" w:rsidRDefault="006342F7" w:rsidP="00CA00AF"/>
    <w:sectPr w:rsidR="006342F7" w:rsidRPr="006342F7" w:rsidSect="00223006">
      <w:headerReference w:type="even" r:id="rId634"/>
      <w:footerReference w:type="even" r:id="rId635"/>
      <w:footerReference w:type="default" r:id="rId636"/>
      <w:headerReference w:type="first" r:id="rId63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7A86" w:rsidRDefault="00ED7A86">
      <w:r>
        <w:separator/>
      </w:r>
    </w:p>
  </w:endnote>
  <w:endnote w:type="continuationSeparator" w:id="0">
    <w:p w:rsidR="00ED7A86" w:rsidRDefault="00ED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2E6C98" w:rsidRDefault="00B02DCE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margin">
                    <wp:posOffset>2060575</wp:posOffset>
                  </wp:positionH>
                  <wp:positionV relativeFrom="page">
                    <wp:posOffset>9812020</wp:posOffset>
                  </wp:positionV>
                  <wp:extent cx="1282700" cy="343535"/>
                  <wp:effectExtent l="38100" t="19050" r="50800" b="18415"/>
                  <wp:wrapTight wrapText="bothSides">
                    <wp:wrapPolygon edited="0">
                      <wp:start x="-642" y="-1198"/>
                      <wp:lineTo x="-642" y="16769"/>
                      <wp:lineTo x="4170" y="19165"/>
                      <wp:lineTo x="4491" y="21560"/>
                      <wp:lineTo x="17002" y="21560"/>
                      <wp:lineTo x="20210" y="19165"/>
                      <wp:lineTo x="22135" y="11978"/>
                      <wp:lineTo x="22135" y="-1198"/>
                      <wp:lineTo x="-642" y="-1198"/>
                    </wp:wrapPolygon>
                  </wp:wrapTight>
                  <wp:docPr id="29" name="前凸弯带形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E6C98" w:rsidRDefault="001D1C0D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 w:rsidR="002E6C98"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2E6C98" w:rsidRPr="003C7E48">
                                <w:rPr>
                                  <w:noProof/>
                                  <w:color w:val="5B9BD5" w:themeColor="accent1"/>
                                  <w:lang w:val="zh-CN"/>
                                </w:rPr>
                                <w:t>2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前凸弯带形 29" o:spid="_x0000_s1026" type="#_x0000_t107" style="position:absolute;left:0;text-align:left;margin-left:162.25pt;margin-top:772.6pt;width:101pt;height:27.0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    <v:textbox>
                    <w:txbxContent>
                      <w:p w:rsidR="002E6C98" w:rsidRDefault="001D1C0D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 w:rsidR="002E6C98">
                          <w:instrText>PAGE    \* MERGEFORMAT</w:instrText>
                        </w:r>
                        <w:r>
                          <w:fldChar w:fldCharType="separate"/>
                        </w:r>
                        <w:r w:rsidR="002E6C98" w:rsidRPr="003C7E48">
                          <w:rPr>
                            <w:noProof/>
                            <w:color w:val="5B9BD5" w:themeColor="accent1"/>
                            <w:lang w:val="zh-CN"/>
                          </w:rPr>
                          <w:t>2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type="tight" anchorx="margin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6C98" w:rsidRPr="003C7E48" w:rsidRDefault="002E6C9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1991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ED7A86">
      <w:rPr>
        <w:noProof/>
        <w:lang w:val="zh-CN"/>
      </w:rPr>
      <w:fldChar w:fldCharType="begin"/>
    </w:r>
    <w:r w:rsidR="00ED7A86">
      <w:rPr>
        <w:noProof/>
        <w:lang w:val="zh-CN"/>
      </w:rPr>
      <w:instrText xml:space="preserve"> PAGE   \* MERGEFORMAT </w:instrText>
    </w:r>
    <w:r w:rsidR="00ED7A86">
      <w:rPr>
        <w:noProof/>
        <w:lang w:val="zh-CN"/>
      </w:rPr>
      <w:fldChar w:fldCharType="separate"/>
    </w:r>
    <w:r w:rsidR="00B02DCE">
      <w:rPr>
        <w:noProof/>
        <w:lang w:val="zh-CN"/>
      </w:rPr>
      <w:t>6</w:t>
    </w:r>
    <w:r w:rsidR="00ED7A8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7A86" w:rsidRDefault="00ED7A86">
      <w:r>
        <w:separator/>
      </w:r>
    </w:p>
  </w:footnote>
  <w:footnote w:type="continuationSeparator" w:id="0">
    <w:p w:rsidR="00ED7A86" w:rsidRDefault="00ED7A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6C98" w:rsidRPr="006E3539" w:rsidRDefault="002E6C9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6C98" w:rsidRDefault="00B02DC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A"/>
      </v:shape>
    </w:pict>
  </w:numPicBullet>
  <w:numPicBullet w:numPicBulletId="1">
    <w:pict>
      <v:shape id="_x0000_i1027" type="#_x0000_t75" style="width:46.35pt;height:24.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6D220B1D"/>
    <w:multiLevelType w:val="hybridMultilevel"/>
    <w:tmpl w:val="1C1CE0DE"/>
    <w:lvl w:ilvl="0" w:tplc="04090011">
      <w:start w:val="1"/>
      <w:numFmt w:val="decimal"/>
      <w:lvlText w:val="%1)"/>
      <w:lvlJc w:val="left"/>
      <w:pPr>
        <w:tabs>
          <w:tab w:val="num" w:pos="1138"/>
        </w:tabs>
        <w:ind w:left="1138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558"/>
        </w:tabs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78"/>
        </w:tabs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8"/>
        </w:tabs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18"/>
        </w:tabs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8"/>
        </w:tabs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58"/>
        </w:tabs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78"/>
        </w:tabs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98"/>
        </w:tabs>
        <w:ind w:left="4498" w:hanging="420"/>
      </w:pPr>
    </w:lvl>
  </w:abstractNum>
  <w:abstractNum w:abstractNumId="28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9"/>
  </w:num>
  <w:num w:numId="8">
    <w:abstractNumId w:val="31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30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90C"/>
    <w:rsid w:val="0000055C"/>
    <w:rsid w:val="00001815"/>
    <w:rsid w:val="00001DCF"/>
    <w:rsid w:val="00010017"/>
    <w:rsid w:val="0001001C"/>
    <w:rsid w:val="00013F95"/>
    <w:rsid w:val="0001411E"/>
    <w:rsid w:val="00024384"/>
    <w:rsid w:val="00042111"/>
    <w:rsid w:val="00046DD7"/>
    <w:rsid w:val="00061C54"/>
    <w:rsid w:val="0008538A"/>
    <w:rsid w:val="00092FB9"/>
    <w:rsid w:val="000977C3"/>
    <w:rsid w:val="000A1C65"/>
    <w:rsid w:val="000A777C"/>
    <w:rsid w:val="000B1535"/>
    <w:rsid w:val="000B59AC"/>
    <w:rsid w:val="000C4716"/>
    <w:rsid w:val="000D72EC"/>
    <w:rsid w:val="000E1FB2"/>
    <w:rsid w:val="000E39F7"/>
    <w:rsid w:val="000E4C29"/>
    <w:rsid w:val="000E4EBC"/>
    <w:rsid w:val="000F21D7"/>
    <w:rsid w:val="00102A56"/>
    <w:rsid w:val="00104F63"/>
    <w:rsid w:val="0011658A"/>
    <w:rsid w:val="00131090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39D0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1C0D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4796"/>
    <w:rsid w:val="00274F6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0F12"/>
    <w:rsid w:val="002D5E37"/>
    <w:rsid w:val="002E3334"/>
    <w:rsid w:val="002E369F"/>
    <w:rsid w:val="002E601D"/>
    <w:rsid w:val="002E686D"/>
    <w:rsid w:val="002E6C98"/>
    <w:rsid w:val="002E7029"/>
    <w:rsid w:val="00300AB8"/>
    <w:rsid w:val="00300CDB"/>
    <w:rsid w:val="00305B24"/>
    <w:rsid w:val="00313DA5"/>
    <w:rsid w:val="003175E7"/>
    <w:rsid w:val="0032739C"/>
    <w:rsid w:val="00330B11"/>
    <w:rsid w:val="00350240"/>
    <w:rsid w:val="00352262"/>
    <w:rsid w:val="003648D1"/>
    <w:rsid w:val="003655F9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22A4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2E53"/>
    <w:rsid w:val="004439B9"/>
    <w:rsid w:val="00443B1B"/>
    <w:rsid w:val="00447ED8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448B"/>
    <w:rsid w:val="004966D7"/>
    <w:rsid w:val="004A1C29"/>
    <w:rsid w:val="004A289D"/>
    <w:rsid w:val="004A2EEB"/>
    <w:rsid w:val="004A531D"/>
    <w:rsid w:val="004A759A"/>
    <w:rsid w:val="004B1BB4"/>
    <w:rsid w:val="004B2454"/>
    <w:rsid w:val="004B2C68"/>
    <w:rsid w:val="004B5230"/>
    <w:rsid w:val="004C34E1"/>
    <w:rsid w:val="004C4D06"/>
    <w:rsid w:val="004D6BFA"/>
    <w:rsid w:val="004E0721"/>
    <w:rsid w:val="004F28F5"/>
    <w:rsid w:val="004F30D2"/>
    <w:rsid w:val="004F48C0"/>
    <w:rsid w:val="004F70FB"/>
    <w:rsid w:val="005015B1"/>
    <w:rsid w:val="00501915"/>
    <w:rsid w:val="00510145"/>
    <w:rsid w:val="0051041B"/>
    <w:rsid w:val="00510C73"/>
    <w:rsid w:val="00512891"/>
    <w:rsid w:val="00515691"/>
    <w:rsid w:val="00515934"/>
    <w:rsid w:val="005210F0"/>
    <w:rsid w:val="005307B7"/>
    <w:rsid w:val="00535496"/>
    <w:rsid w:val="00535CEE"/>
    <w:rsid w:val="0053617D"/>
    <w:rsid w:val="005410A0"/>
    <w:rsid w:val="005426F1"/>
    <w:rsid w:val="0054309E"/>
    <w:rsid w:val="00545042"/>
    <w:rsid w:val="005470AA"/>
    <w:rsid w:val="00547391"/>
    <w:rsid w:val="0055345C"/>
    <w:rsid w:val="00564899"/>
    <w:rsid w:val="00564E2A"/>
    <w:rsid w:val="0057039B"/>
    <w:rsid w:val="00571884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B9F"/>
    <w:rsid w:val="005B5F92"/>
    <w:rsid w:val="005C1225"/>
    <w:rsid w:val="005C7882"/>
    <w:rsid w:val="005D00B5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5593"/>
    <w:rsid w:val="00607032"/>
    <w:rsid w:val="00621CB0"/>
    <w:rsid w:val="0062364E"/>
    <w:rsid w:val="00627699"/>
    <w:rsid w:val="006330A9"/>
    <w:rsid w:val="006342F7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97DEC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364F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6AA5"/>
    <w:rsid w:val="00751408"/>
    <w:rsid w:val="007650D4"/>
    <w:rsid w:val="00775264"/>
    <w:rsid w:val="00776FFA"/>
    <w:rsid w:val="007812A1"/>
    <w:rsid w:val="007827DE"/>
    <w:rsid w:val="00784A7F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4F1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684B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49AD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57CC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3ECD"/>
    <w:rsid w:val="00954931"/>
    <w:rsid w:val="00963799"/>
    <w:rsid w:val="00966B27"/>
    <w:rsid w:val="009765BB"/>
    <w:rsid w:val="00976BF6"/>
    <w:rsid w:val="00981543"/>
    <w:rsid w:val="00982C24"/>
    <w:rsid w:val="00982DED"/>
    <w:rsid w:val="00983C72"/>
    <w:rsid w:val="009864C8"/>
    <w:rsid w:val="00987D67"/>
    <w:rsid w:val="00993B07"/>
    <w:rsid w:val="009A1B8B"/>
    <w:rsid w:val="009A30E3"/>
    <w:rsid w:val="009A3CED"/>
    <w:rsid w:val="009C249D"/>
    <w:rsid w:val="009E654A"/>
    <w:rsid w:val="009E7CE6"/>
    <w:rsid w:val="009F0565"/>
    <w:rsid w:val="009F5ABB"/>
    <w:rsid w:val="009F674E"/>
    <w:rsid w:val="009F78FF"/>
    <w:rsid w:val="00A00F5F"/>
    <w:rsid w:val="00A017E4"/>
    <w:rsid w:val="00A0321E"/>
    <w:rsid w:val="00A077DB"/>
    <w:rsid w:val="00A0799C"/>
    <w:rsid w:val="00A11A7C"/>
    <w:rsid w:val="00A11F19"/>
    <w:rsid w:val="00A17338"/>
    <w:rsid w:val="00A212CB"/>
    <w:rsid w:val="00A31A07"/>
    <w:rsid w:val="00A45C35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A7C0C"/>
    <w:rsid w:val="00AB2455"/>
    <w:rsid w:val="00AB3589"/>
    <w:rsid w:val="00AB79F7"/>
    <w:rsid w:val="00AC0A1C"/>
    <w:rsid w:val="00AC0FC7"/>
    <w:rsid w:val="00AE090D"/>
    <w:rsid w:val="00AE114B"/>
    <w:rsid w:val="00AE4957"/>
    <w:rsid w:val="00AE4BA9"/>
    <w:rsid w:val="00AE7C7B"/>
    <w:rsid w:val="00AF0BCA"/>
    <w:rsid w:val="00AF21D6"/>
    <w:rsid w:val="00AF3D50"/>
    <w:rsid w:val="00AF5193"/>
    <w:rsid w:val="00AF6F30"/>
    <w:rsid w:val="00B01255"/>
    <w:rsid w:val="00B02DCE"/>
    <w:rsid w:val="00B120CD"/>
    <w:rsid w:val="00B123D0"/>
    <w:rsid w:val="00B136E3"/>
    <w:rsid w:val="00B1793C"/>
    <w:rsid w:val="00B26BCF"/>
    <w:rsid w:val="00B31EBE"/>
    <w:rsid w:val="00B35149"/>
    <w:rsid w:val="00B37E50"/>
    <w:rsid w:val="00B40820"/>
    <w:rsid w:val="00B4208B"/>
    <w:rsid w:val="00B45962"/>
    <w:rsid w:val="00B478DA"/>
    <w:rsid w:val="00B50D26"/>
    <w:rsid w:val="00B5180D"/>
    <w:rsid w:val="00B53608"/>
    <w:rsid w:val="00B60760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65FC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05A4F"/>
    <w:rsid w:val="00C1243C"/>
    <w:rsid w:val="00C16810"/>
    <w:rsid w:val="00C20153"/>
    <w:rsid w:val="00C23D09"/>
    <w:rsid w:val="00C26697"/>
    <w:rsid w:val="00C2790C"/>
    <w:rsid w:val="00C33F6E"/>
    <w:rsid w:val="00C35148"/>
    <w:rsid w:val="00C353BE"/>
    <w:rsid w:val="00C35ECF"/>
    <w:rsid w:val="00C43C2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5163"/>
    <w:rsid w:val="00C75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4B15"/>
    <w:rsid w:val="00D252EA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0C0D"/>
    <w:rsid w:val="00D94863"/>
    <w:rsid w:val="00D95162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3C4"/>
    <w:rsid w:val="00E20B0F"/>
    <w:rsid w:val="00E227F2"/>
    <w:rsid w:val="00E3772F"/>
    <w:rsid w:val="00E37A4C"/>
    <w:rsid w:val="00E4159C"/>
    <w:rsid w:val="00E45FD6"/>
    <w:rsid w:val="00E463FD"/>
    <w:rsid w:val="00E46F31"/>
    <w:rsid w:val="00E62A3E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7A86"/>
    <w:rsid w:val="00EE066C"/>
    <w:rsid w:val="00EE6933"/>
    <w:rsid w:val="00EF1BB9"/>
    <w:rsid w:val="00EF569A"/>
    <w:rsid w:val="00EF77F7"/>
    <w:rsid w:val="00F019C6"/>
    <w:rsid w:val="00F02128"/>
    <w:rsid w:val="00F13C0A"/>
    <w:rsid w:val="00F14087"/>
    <w:rsid w:val="00F17A9C"/>
    <w:rsid w:val="00F20106"/>
    <w:rsid w:val="00F313EB"/>
    <w:rsid w:val="00F315DF"/>
    <w:rsid w:val="00F34BEA"/>
    <w:rsid w:val="00F35DBB"/>
    <w:rsid w:val="00F36B90"/>
    <w:rsid w:val="00F41964"/>
    <w:rsid w:val="00F41CC8"/>
    <w:rsid w:val="00F46D05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4508"/>
    <w:rsid w:val="00F9555A"/>
    <w:rsid w:val="00F95A31"/>
    <w:rsid w:val="00FA2716"/>
    <w:rsid w:val="00FA277F"/>
    <w:rsid w:val="00FA5A5A"/>
    <w:rsid w:val="00FB53A3"/>
    <w:rsid w:val="00FB56ED"/>
    <w:rsid w:val="00FC0894"/>
    <w:rsid w:val="00FC1D5F"/>
    <w:rsid w:val="00FC3C99"/>
    <w:rsid w:val="00FC66DC"/>
    <w:rsid w:val="00FD1068"/>
    <w:rsid w:val="00FD1A4B"/>
    <w:rsid w:val="00FD49D7"/>
    <w:rsid w:val="00FE10BE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6"/>
    <o:shapelayout v:ext="edit">
      <o:idmap v:ext="edit" data="1"/>
    </o:shapelayout>
  </w:shapeDefaults>
  <w:decimalSymbol w:val="."/>
  <w:listSeparator w:val=","/>
  <w15:docId w15:val="{94EBBE90-8808-4D51-ADA8-A51B909A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png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footer" Target="footer1.xml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15" Type="http://schemas.openxmlformats.org/officeDocument/2006/relationships/oleObject" Target="embeddings/oleObject303.bin"/><Relationship Id="rId636" Type="http://schemas.openxmlformats.org/officeDocument/2006/relationships/footer" Target="foot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626" Type="http://schemas.openxmlformats.org/officeDocument/2006/relationships/image" Target="media/image312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37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27" Type="http://schemas.openxmlformats.org/officeDocument/2006/relationships/oleObject" Target="embeddings/oleObject30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theme" Target="theme/theme1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1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header" Target="header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DDBA8C-6268-46FC-B2A0-BAC11AB1B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1610</Words>
  <Characters>9181</Characters>
  <Application>Microsoft Office Word</Application>
  <DocSecurity>0</DocSecurity>
  <Lines>76</Lines>
  <Paragraphs>21</Paragraphs>
  <ScaleCrop>false</ScaleCrop>
  <Company>微软中国</Company>
  <LinksUpToDate>false</LinksUpToDate>
  <CharactersWithSpaces>10770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2</cp:revision>
  <cp:lastPrinted>2011-09-06T10:51:00Z</cp:lastPrinted>
  <dcterms:created xsi:type="dcterms:W3CDTF">2020-12-18T02:33:00Z</dcterms:created>
  <dcterms:modified xsi:type="dcterms:W3CDTF">2020-12-18T02:33:00Z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