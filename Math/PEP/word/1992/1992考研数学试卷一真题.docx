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A82095" w:rsidRDefault="009A1A24" w:rsidP="00A82095">
      <w:pPr>
        <w:pStyle w:val="af"/>
      </w:pPr>
      <w:hyperlink r:id="rId8" w:history="1">
        <w:r w:rsidR="00245ACB" w:rsidRPr="00A82095">
          <w:rPr>
            <w:rStyle w:val="a7"/>
            <w:rFonts w:hint="eastAsia"/>
            <w:color w:val="002060"/>
          </w:rPr>
          <w:t>1992</w:t>
        </w:r>
        <w:r w:rsidR="00CA00AF" w:rsidRPr="00A82095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A82095">
          <w:rPr>
            <w:rStyle w:val="a7"/>
            <w:rFonts w:hint="eastAsia"/>
            <w:color w:val="002060"/>
          </w:rPr>
          <w:t>卷</w:t>
        </w:r>
        <w:r w:rsidR="00245ACB" w:rsidRPr="00A82095">
          <w:rPr>
            <w:rStyle w:val="a7"/>
            <w:rFonts w:hint="eastAsia"/>
            <w:color w:val="002060"/>
          </w:rPr>
          <w:t>一</w:t>
        </w:r>
      </w:hyperlink>
    </w:p>
    <w:p w:rsidR="0055345C" w:rsidRDefault="0055345C" w:rsidP="0055345C"/>
    <w:p w:rsidR="00D133EF" w:rsidRDefault="00D133EF" w:rsidP="00CA00AF"/>
    <w:p w:rsidR="008B153C" w:rsidRDefault="008B153C" w:rsidP="002E6521">
      <w:pPr>
        <w:pStyle w:val="1"/>
      </w:pPr>
      <w:r w:rsidRPr="002E1824">
        <w:rPr>
          <w:rFonts w:hint="eastAsia"/>
        </w:rPr>
        <w:t>一、填空题</w:t>
      </w:r>
      <w:r w:rsidR="002E6521">
        <w:rPr>
          <w:rFonts w:hint="eastAsia"/>
        </w:rPr>
        <w:t>（</w:t>
      </w:r>
      <w:r w:rsidRPr="002E1824">
        <w:rPr>
          <w:rFonts w:hint="eastAsia"/>
        </w:rPr>
        <w:t>本题共5小题</w:t>
      </w:r>
      <w:r w:rsidR="002E6521">
        <w:rPr>
          <w:rFonts w:hint="eastAsia"/>
        </w:rPr>
        <w:t>，</w:t>
      </w:r>
      <w:r w:rsidRPr="002E1824">
        <w:rPr>
          <w:rFonts w:hint="eastAsia"/>
        </w:rPr>
        <w:t>每小题3分</w:t>
      </w:r>
      <w:r w:rsidR="002E6521">
        <w:rPr>
          <w:rFonts w:hint="eastAsia"/>
        </w:rPr>
        <w:t>，</w:t>
      </w:r>
      <w:r w:rsidRPr="002E1824">
        <w:rPr>
          <w:rFonts w:hint="eastAsia"/>
        </w:rPr>
        <w:t>满分15分</w:t>
      </w:r>
      <w:r w:rsidR="002E6521">
        <w:rPr>
          <w:rFonts w:hint="eastAsia"/>
        </w:rPr>
        <w:t>）</w:t>
      </w:r>
    </w:p>
    <w:p w:rsidR="008B153C" w:rsidRDefault="008B153C" w:rsidP="002E6521">
      <w:pPr>
        <w:rPr>
          <w:rFonts w:ascii="宋体" w:hAnsi="宋体"/>
          <w:szCs w:val="21"/>
        </w:rPr>
      </w:pPr>
    </w:p>
    <w:p w:rsidR="008B153C" w:rsidRDefault="008B153C" w:rsidP="002E6521">
      <w:pPr>
        <w:rPr>
          <w:rFonts w:ascii="宋体" w:hAnsi="宋体"/>
          <w:szCs w:val="21"/>
        </w:rPr>
      </w:pPr>
    </w:p>
    <w:p w:rsidR="008B153C" w:rsidRDefault="009F0276" w:rsidP="002E6521">
      <w:pPr>
        <w:rPr>
          <w:rFonts w:ascii="宋体" w:hAnsi="宋体"/>
          <w:szCs w:val="21"/>
        </w:rPr>
      </w:pPr>
      <w:r w:rsidRPr="009F0276">
        <w:rPr>
          <w:rFonts w:hint="eastAsia"/>
        </w:rPr>
        <w:t>(</w:t>
      </w:r>
      <w:r w:rsidR="008B153C" w:rsidRPr="009F0276">
        <w:rPr>
          <w:rFonts w:hint="eastAsia"/>
        </w:rPr>
        <w:t xml:space="preserve">1) </w:t>
      </w:r>
      <w:r w:rsidR="008B153C" w:rsidRPr="002E1824">
        <w:rPr>
          <w:rFonts w:ascii="宋体" w:hAnsi="宋体" w:hint="eastAsia"/>
          <w:szCs w:val="21"/>
        </w:rPr>
        <w:t>设函数</w:t>
      </w:r>
      <w:bookmarkStart w:id="0" w:name="MTBlankEqn"/>
      <w:r w:rsidR="008443A2" w:rsidRPr="008443A2">
        <w:rPr>
          <w:position w:val="-10"/>
        </w:rPr>
        <w:object w:dxaOrig="900" w:dyaOrig="320">
          <v:shape id="_x0000_i1025" type="#_x0000_t75" style="width:45.1pt;height:16.3pt" o:ole="">
            <v:imagedata r:id="rId9" o:title=""/>
          </v:shape>
          <o:OLEObject Type="Embed" ProgID="Equation.DSMT4" ShapeID="_x0000_i1025" DrawAspect="Content" ObjectID="_1674033665" r:id="rId10"/>
        </w:object>
      </w:r>
      <w:bookmarkEnd w:id="0"/>
      <w:r w:rsidR="008B153C" w:rsidRPr="002E1824">
        <w:rPr>
          <w:rFonts w:ascii="宋体" w:hAnsi="宋体" w:hint="eastAsia"/>
          <w:szCs w:val="21"/>
        </w:rPr>
        <w:t>由方程</w:t>
      </w:r>
      <w:r w:rsidR="008443A2" w:rsidRPr="008443A2">
        <w:rPr>
          <w:position w:val="-10"/>
        </w:rPr>
        <w:object w:dxaOrig="1780" w:dyaOrig="360">
          <v:shape id="_x0000_i1026" type="#_x0000_t75" style="width:89.55pt;height:18.15pt" o:ole="">
            <v:imagedata r:id="rId11" o:title=""/>
          </v:shape>
          <o:OLEObject Type="Embed" ProgID="Equation.DSMT4" ShapeID="_x0000_i1026" DrawAspect="Content" ObjectID="_1674033666" r:id="rId12"/>
        </w:object>
      </w:r>
      <w:r w:rsidR="008B153C" w:rsidRPr="002E1824">
        <w:rPr>
          <w:rFonts w:ascii="宋体" w:hAnsi="宋体" w:hint="eastAsia"/>
          <w:szCs w:val="21"/>
        </w:rPr>
        <w:t>确定</w:t>
      </w:r>
      <w:r w:rsidR="008B153C">
        <w:rPr>
          <w:rFonts w:ascii="宋体" w:hAnsi="宋体" w:hint="eastAsia"/>
          <w:szCs w:val="21"/>
        </w:rPr>
        <w:t>,</w:t>
      </w:r>
      <w:r w:rsidR="008B153C" w:rsidRPr="002E1824">
        <w:rPr>
          <w:rFonts w:ascii="宋体" w:hAnsi="宋体" w:hint="eastAsia"/>
          <w:szCs w:val="21"/>
        </w:rPr>
        <w:t>则</w:t>
      </w:r>
      <w:r w:rsidR="008443A2" w:rsidRPr="008443A2">
        <w:rPr>
          <w:position w:val="-24"/>
        </w:rPr>
        <w:object w:dxaOrig="540" w:dyaOrig="620">
          <v:shape id="_x0000_i1027" type="#_x0000_t75" style="width:26.9pt;height:31.3pt" o:ole="">
            <v:imagedata r:id="rId13" o:title=""/>
          </v:shape>
          <o:OLEObject Type="Embed" ProgID="Equation.DSMT4" ShapeID="_x0000_i1027" DrawAspect="Content" ObjectID="_1674033667" r:id="rId14"/>
        </w:object>
      </w:r>
      <w:r w:rsidR="008B153C">
        <w:rPr>
          <w:rFonts w:ascii="宋体" w:hAnsi="宋体" w:hint="eastAsia"/>
          <w:szCs w:val="21"/>
        </w:rPr>
        <w:t>_____</w:t>
      </w:r>
      <w:r w:rsidR="008B153C" w:rsidRPr="002E1824">
        <w:rPr>
          <w:rFonts w:ascii="宋体" w:hAnsi="宋体" w:hint="eastAsia"/>
          <w:szCs w:val="21"/>
        </w:rPr>
        <w:t>_______</w:t>
      </w:r>
      <w:r w:rsidR="008B153C">
        <w:rPr>
          <w:rFonts w:ascii="宋体" w:hAnsi="宋体" w:hint="eastAsia"/>
          <w:szCs w:val="21"/>
        </w:rPr>
        <w:t>.</w:t>
      </w:r>
    </w:p>
    <w:p w:rsidR="008B153C" w:rsidRPr="0059667F" w:rsidRDefault="008B153C" w:rsidP="002E6521">
      <w:pPr>
        <w:rPr>
          <w:rFonts w:ascii="宋体" w:hAnsi="宋体"/>
          <w:b/>
          <w:szCs w:val="21"/>
        </w:rPr>
      </w:pPr>
    </w:p>
    <w:p w:rsidR="00B51B4F" w:rsidRPr="002E1824" w:rsidRDefault="00B51B4F" w:rsidP="002E6521">
      <w:pPr>
        <w:rPr>
          <w:rFonts w:ascii="宋体" w:hAnsi="宋体"/>
          <w:b/>
          <w:szCs w:val="21"/>
        </w:rPr>
      </w:pPr>
    </w:p>
    <w:p w:rsidR="008B153C" w:rsidRDefault="008B153C" w:rsidP="002E6521">
      <w:pPr>
        <w:rPr>
          <w:rFonts w:ascii="宋体" w:hAnsi="宋体"/>
          <w:szCs w:val="21"/>
        </w:rPr>
      </w:pPr>
      <w:r w:rsidRPr="009F0276">
        <w:rPr>
          <w:rFonts w:hint="eastAsia"/>
        </w:rPr>
        <w:t xml:space="preserve">(2) </w:t>
      </w:r>
      <w:r w:rsidRPr="002E1824">
        <w:rPr>
          <w:rFonts w:ascii="宋体" w:hAnsi="宋体" w:hint="eastAsia"/>
          <w:szCs w:val="21"/>
        </w:rPr>
        <w:t>函数</w:t>
      </w:r>
      <w:r w:rsidR="008443A2" w:rsidRPr="008443A2">
        <w:rPr>
          <w:position w:val="-10"/>
        </w:rPr>
        <w:object w:dxaOrig="1920" w:dyaOrig="360">
          <v:shape id="_x0000_i1028" type="#_x0000_t75" style="width:96.4pt;height:18.15pt" o:ole="">
            <v:imagedata r:id="rId15" o:title=""/>
          </v:shape>
          <o:OLEObject Type="Embed" ProgID="Equation.DSMT4" ShapeID="_x0000_i1028" DrawAspect="Content" ObjectID="_1674033668" r:id="rId16"/>
        </w:object>
      </w:r>
      <w:r w:rsidRPr="002E1824">
        <w:rPr>
          <w:rFonts w:ascii="宋体" w:hAnsi="宋体" w:hint="eastAsia"/>
          <w:szCs w:val="21"/>
        </w:rPr>
        <w:t>在点</w:t>
      </w:r>
      <w:r w:rsidR="008443A2" w:rsidRPr="008443A2">
        <w:rPr>
          <w:position w:val="-10"/>
        </w:rPr>
        <w:object w:dxaOrig="1080" w:dyaOrig="320">
          <v:shape id="_x0000_i1029" type="#_x0000_t75" style="width:54.45pt;height:16.3pt" o:ole="">
            <v:imagedata r:id="rId17" o:title=""/>
          </v:shape>
          <o:OLEObject Type="Embed" ProgID="Equation.DSMT4" ShapeID="_x0000_i1029" DrawAspect="Content" ObjectID="_1674033669" r:id="rId18"/>
        </w:object>
      </w:r>
      <w:r w:rsidRPr="002E1824">
        <w:rPr>
          <w:rFonts w:ascii="宋体" w:hAnsi="宋体" w:hint="eastAsia"/>
          <w:szCs w:val="21"/>
        </w:rPr>
        <w:t>处的梯度</w:t>
      </w:r>
      <w:r w:rsidR="008443A2" w:rsidRPr="008443A2">
        <w:rPr>
          <w:position w:val="-14"/>
        </w:rPr>
        <w:object w:dxaOrig="1040" w:dyaOrig="400">
          <v:shape id="_x0000_i1030" type="#_x0000_t75" style="width:51.95pt;height:20.05pt" o:ole="">
            <v:imagedata r:id="rId19" o:title=""/>
          </v:shape>
          <o:OLEObject Type="Embed" ProgID="Equation.DSMT4" ShapeID="_x0000_i1030" DrawAspect="Content" ObjectID="_1674033670" r:id="rId20"/>
        </w:object>
      </w:r>
      <w:r>
        <w:rPr>
          <w:rFonts w:ascii="宋体" w:hAnsi="宋体" w:hint="eastAsia"/>
          <w:szCs w:val="21"/>
        </w:rPr>
        <w:t>_____</w:t>
      </w:r>
      <w:r w:rsidRPr="002E1824">
        <w:rPr>
          <w:rFonts w:ascii="宋体" w:hAnsi="宋体" w:hint="eastAsia"/>
          <w:szCs w:val="21"/>
        </w:rPr>
        <w:t>_______</w:t>
      </w:r>
      <w:r>
        <w:rPr>
          <w:rFonts w:ascii="宋体" w:hAnsi="宋体" w:hint="eastAsia"/>
          <w:szCs w:val="21"/>
        </w:rPr>
        <w:t>.</w:t>
      </w:r>
    </w:p>
    <w:p w:rsidR="008B153C" w:rsidRDefault="008B153C" w:rsidP="002E6521">
      <w:pPr>
        <w:rPr>
          <w:rFonts w:ascii="宋体" w:hAnsi="宋体"/>
          <w:szCs w:val="21"/>
        </w:rPr>
      </w:pPr>
    </w:p>
    <w:p w:rsidR="008B153C" w:rsidRPr="002E1824" w:rsidRDefault="008B153C" w:rsidP="002E6521">
      <w:pPr>
        <w:rPr>
          <w:rFonts w:ascii="宋体" w:hAnsi="宋体"/>
          <w:szCs w:val="21"/>
        </w:rPr>
      </w:pPr>
    </w:p>
    <w:p w:rsidR="008B153C" w:rsidRDefault="008B153C" w:rsidP="002E6521">
      <w:pPr>
        <w:ind w:left="480" w:hangingChars="200" w:hanging="480"/>
        <w:rPr>
          <w:rFonts w:ascii="宋体" w:hAnsi="宋体"/>
          <w:szCs w:val="21"/>
        </w:rPr>
      </w:pPr>
      <w:r w:rsidRPr="009F0276">
        <w:rPr>
          <w:rFonts w:hint="eastAsia"/>
        </w:rPr>
        <w:t xml:space="preserve">(3) </w:t>
      </w:r>
      <w:r w:rsidRPr="002E1824">
        <w:rPr>
          <w:rFonts w:ascii="宋体" w:hAnsi="宋体" w:hint="eastAsia"/>
          <w:szCs w:val="21"/>
        </w:rPr>
        <w:t>设</w:t>
      </w:r>
      <w:r w:rsidR="008443A2" w:rsidRPr="008443A2">
        <w:rPr>
          <w:position w:val="-32"/>
        </w:rPr>
        <w:object w:dxaOrig="2720" w:dyaOrig="760">
          <v:shape id="_x0000_i1031" type="#_x0000_t75" style="width:135.85pt;height:38.2pt" o:ole="">
            <v:imagedata r:id="rId21" o:title=""/>
          </v:shape>
          <o:OLEObject Type="Embed" ProgID="Equation.DSMT4" ShapeID="_x0000_i1031" DrawAspect="Content" ObjectID="_1674033671" r:id="rId22"/>
        </w:object>
      </w:r>
      <w:r w:rsidRPr="002E1824">
        <w:rPr>
          <w:rFonts w:ascii="宋体" w:hAnsi="宋体" w:hint="eastAsia"/>
          <w:szCs w:val="21"/>
        </w:rPr>
        <w:t>则其以</w:t>
      </w:r>
      <w:r w:rsidR="008443A2" w:rsidRPr="008443A2">
        <w:rPr>
          <w:position w:val="-6"/>
        </w:rPr>
        <w:object w:dxaOrig="360" w:dyaOrig="279">
          <v:shape id="_x0000_i1032" type="#_x0000_t75" style="width:18.15pt;height:13.75pt" o:ole="">
            <v:imagedata r:id="rId23" o:title=""/>
          </v:shape>
          <o:OLEObject Type="Embed" ProgID="Equation.DSMT4" ShapeID="_x0000_i1032" DrawAspect="Content" ObjectID="_1674033672" r:id="rId24"/>
        </w:object>
      </w:r>
      <w:r w:rsidRPr="002E1824">
        <w:rPr>
          <w:rFonts w:ascii="宋体" w:hAnsi="宋体" w:hint="eastAsia"/>
          <w:szCs w:val="21"/>
        </w:rPr>
        <w:t>为周期的傅</w:t>
      </w:r>
      <w:r>
        <w:rPr>
          <w:rFonts w:ascii="宋体" w:hAnsi="宋体" w:hint="eastAsia"/>
          <w:szCs w:val="21"/>
        </w:rPr>
        <w:t>里</w:t>
      </w:r>
      <w:r w:rsidRPr="002E1824">
        <w:rPr>
          <w:rFonts w:ascii="宋体" w:hAnsi="宋体" w:hint="eastAsia"/>
          <w:szCs w:val="21"/>
        </w:rPr>
        <w:t>叶级数在点</w:t>
      </w:r>
      <w:r w:rsidR="008443A2" w:rsidRPr="008443A2">
        <w:rPr>
          <w:position w:val="-6"/>
        </w:rPr>
        <w:object w:dxaOrig="580" w:dyaOrig="220">
          <v:shape id="_x0000_i1033" type="#_x0000_t75" style="width:28.8pt;height:10.65pt" o:ole="">
            <v:imagedata r:id="rId25" o:title=""/>
          </v:shape>
          <o:OLEObject Type="Embed" ProgID="Equation.DSMT4" ShapeID="_x0000_i1033" DrawAspect="Content" ObjectID="_1674033673" r:id="rId26"/>
        </w:object>
      </w:r>
      <w:r w:rsidRPr="002E1824">
        <w:rPr>
          <w:rFonts w:ascii="宋体" w:hAnsi="宋体" w:hint="eastAsia"/>
          <w:szCs w:val="21"/>
        </w:rPr>
        <w:t>处收敛于</w:t>
      </w:r>
      <w:r>
        <w:rPr>
          <w:rFonts w:ascii="宋体" w:hAnsi="宋体" w:hint="eastAsia"/>
          <w:szCs w:val="21"/>
        </w:rPr>
        <w:t>_____</w:t>
      </w:r>
      <w:r w:rsidRPr="002E1824">
        <w:rPr>
          <w:rFonts w:ascii="宋体" w:hAnsi="宋体" w:hint="eastAsia"/>
          <w:szCs w:val="21"/>
        </w:rPr>
        <w:t>_______</w:t>
      </w:r>
      <w:r>
        <w:rPr>
          <w:rFonts w:ascii="宋体" w:hAnsi="宋体" w:hint="eastAsia"/>
          <w:szCs w:val="21"/>
        </w:rPr>
        <w:t>.</w:t>
      </w:r>
    </w:p>
    <w:p w:rsidR="008B153C" w:rsidRDefault="008B153C" w:rsidP="002E6521">
      <w:pPr>
        <w:ind w:left="480" w:hangingChars="200" w:hanging="480"/>
        <w:rPr>
          <w:rFonts w:ascii="宋体" w:hAnsi="宋体"/>
          <w:szCs w:val="21"/>
        </w:rPr>
      </w:pPr>
    </w:p>
    <w:p w:rsidR="008B153C" w:rsidRPr="002E1824" w:rsidRDefault="008B153C" w:rsidP="002E6521">
      <w:pPr>
        <w:ind w:left="480" w:hangingChars="200" w:hanging="480"/>
        <w:rPr>
          <w:rFonts w:ascii="宋体" w:hAnsi="宋体"/>
          <w:szCs w:val="21"/>
        </w:rPr>
      </w:pPr>
    </w:p>
    <w:p w:rsidR="008B153C" w:rsidRDefault="008B153C" w:rsidP="002E6521">
      <w:pPr>
        <w:rPr>
          <w:rFonts w:ascii="宋体" w:hAnsi="宋体"/>
          <w:szCs w:val="21"/>
        </w:rPr>
      </w:pPr>
      <w:r w:rsidRPr="009F0276">
        <w:rPr>
          <w:rFonts w:hint="eastAsia"/>
        </w:rPr>
        <w:t xml:space="preserve">(4) </w:t>
      </w:r>
      <w:r w:rsidRPr="002E1824">
        <w:rPr>
          <w:rFonts w:ascii="宋体" w:hAnsi="宋体" w:hint="eastAsia"/>
          <w:szCs w:val="21"/>
        </w:rPr>
        <w:t>微分方程</w:t>
      </w:r>
      <w:r w:rsidR="008443A2" w:rsidRPr="008443A2">
        <w:rPr>
          <w:position w:val="-10"/>
        </w:rPr>
        <w:object w:dxaOrig="1880" w:dyaOrig="320">
          <v:shape id="_x0000_i1034" type="#_x0000_t75" style="width:93.9pt;height:16.3pt" o:ole="">
            <v:imagedata r:id="rId27" o:title=""/>
          </v:shape>
          <o:OLEObject Type="Embed" ProgID="Equation.DSMT4" ShapeID="_x0000_i1034" DrawAspect="Content" ObjectID="_1674033674" r:id="rId28"/>
        </w:object>
      </w:r>
      <w:r w:rsidRPr="002E1824">
        <w:rPr>
          <w:rFonts w:ascii="宋体" w:hAnsi="宋体" w:hint="eastAsia"/>
          <w:szCs w:val="21"/>
        </w:rPr>
        <w:t>的通解为</w:t>
      </w:r>
      <w:bookmarkStart w:id="1" w:name="OLE_LINK1"/>
      <w:r w:rsidR="008443A2" w:rsidRPr="008443A2">
        <w:rPr>
          <w:position w:val="-10"/>
        </w:rPr>
        <w:object w:dxaOrig="400" w:dyaOrig="260">
          <v:shape id="_x0000_i1035" type="#_x0000_t75" style="width:20.05pt;height:13.15pt" o:ole="">
            <v:imagedata r:id="rId29" o:title=""/>
          </v:shape>
          <o:OLEObject Type="Embed" ProgID="Equation.DSMT4" ShapeID="_x0000_i1035" DrawAspect="Content" ObjectID="_1674033675" r:id="rId30"/>
        </w:object>
      </w:r>
      <w:r>
        <w:rPr>
          <w:rFonts w:ascii="宋体" w:hAnsi="宋体" w:hint="eastAsia"/>
          <w:szCs w:val="21"/>
        </w:rPr>
        <w:t>_____</w:t>
      </w:r>
      <w:r w:rsidRPr="002E1824">
        <w:rPr>
          <w:rFonts w:ascii="宋体" w:hAnsi="宋体" w:hint="eastAsia"/>
          <w:szCs w:val="21"/>
        </w:rPr>
        <w:t>_______</w:t>
      </w:r>
      <w:bookmarkEnd w:id="1"/>
      <w:r>
        <w:rPr>
          <w:rFonts w:ascii="宋体" w:hAnsi="宋体" w:hint="eastAsia"/>
          <w:szCs w:val="21"/>
        </w:rPr>
        <w:t>.</w:t>
      </w:r>
    </w:p>
    <w:p w:rsidR="008B153C" w:rsidRDefault="008B153C" w:rsidP="002E6521">
      <w:pPr>
        <w:rPr>
          <w:rFonts w:ascii="宋体" w:hAnsi="宋体"/>
          <w:szCs w:val="21"/>
        </w:rPr>
      </w:pPr>
    </w:p>
    <w:p w:rsidR="008B153C" w:rsidRPr="002E1824" w:rsidRDefault="008B153C" w:rsidP="002E6521">
      <w:pPr>
        <w:rPr>
          <w:rFonts w:ascii="宋体" w:hAnsi="宋体"/>
          <w:szCs w:val="21"/>
        </w:rPr>
      </w:pPr>
    </w:p>
    <w:p w:rsidR="008B153C" w:rsidRDefault="008B153C" w:rsidP="00B51B4F">
      <w:pPr>
        <w:ind w:left="480" w:hangingChars="200" w:hanging="480"/>
        <w:rPr>
          <w:rFonts w:ascii="宋体" w:hAnsi="宋体"/>
          <w:szCs w:val="21"/>
        </w:rPr>
      </w:pPr>
      <w:r w:rsidRPr="009F0276">
        <w:rPr>
          <w:rFonts w:hint="eastAsia"/>
        </w:rPr>
        <w:t xml:space="preserve">(5) </w:t>
      </w:r>
      <w:r w:rsidRPr="002E1824">
        <w:rPr>
          <w:rFonts w:ascii="宋体" w:hAnsi="宋体" w:hint="eastAsia"/>
          <w:szCs w:val="21"/>
        </w:rPr>
        <w:t>设</w:t>
      </w:r>
      <w:r w:rsidR="00F71806" w:rsidRPr="008443A2">
        <w:rPr>
          <w:position w:val="-68"/>
        </w:rPr>
        <w:object w:dxaOrig="3040" w:dyaOrig="1480">
          <v:shape id="_x0000_i1120" type="#_x0000_t75" style="width:151.5pt;height:73.9pt" o:ole="">
            <v:imagedata r:id="rId31" o:title=""/>
          </v:shape>
          <o:OLEObject Type="Embed" ProgID="Equation.DSMT4" ShapeID="_x0000_i1120" DrawAspect="Content" ObjectID="_1674033676" r:id="rId32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其中</w:t>
      </w:r>
      <w:r w:rsidR="008443A2" w:rsidRPr="008443A2">
        <w:rPr>
          <w:position w:val="-12"/>
        </w:rPr>
        <w:object w:dxaOrig="600" w:dyaOrig="360">
          <v:shape id="_x0000_i1036" type="#_x0000_t75" style="width:30.05pt;height:18.15pt" o:ole="">
            <v:imagedata r:id="rId33" o:title=""/>
          </v:shape>
          <o:OLEObject Type="Embed" ProgID="Equation.DSMT4" ShapeID="_x0000_i1036" DrawAspect="Content" ObjectID="_1674033677" r:id="rId34"/>
        </w:object>
      </w:r>
      <w:r w:rsidR="00BC2A80">
        <w:rPr>
          <w:rFonts w:ascii="宋体" w:hAnsi="宋体" w:hint="eastAsia"/>
          <w:szCs w:val="21"/>
        </w:rPr>
        <w:t>,</w:t>
      </w:r>
      <w:r w:rsidR="008443A2" w:rsidRPr="008443A2">
        <w:rPr>
          <w:position w:val="-12"/>
        </w:rPr>
        <w:object w:dxaOrig="600" w:dyaOrig="360">
          <v:shape id="_x0000_i1037" type="#_x0000_t75" style="width:30.05pt;height:18.15pt" o:ole="">
            <v:imagedata r:id="rId35" o:title=""/>
          </v:shape>
          <o:OLEObject Type="Embed" ProgID="Equation.DSMT4" ShapeID="_x0000_i1037" DrawAspect="Content" ObjectID="_1674033678" r:id="rId36"/>
        </w:object>
      </w:r>
      <w:r w:rsidR="00BC2A80">
        <w:rPr>
          <w:rFonts w:ascii="宋体" w:hAnsi="宋体" w:hint="eastAsia"/>
          <w:szCs w:val="21"/>
        </w:rPr>
        <w:t>(</w:t>
      </w:r>
      <w:r w:rsidR="008443A2" w:rsidRPr="008443A2">
        <w:rPr>
          <w:position w:val="-8"/>
        </w:rPr>
        <w:object w:dxaOrig="1040" w:dyaOrig="300">
          <v:shape id="_x0000_i1038" type="#_x0000_t75" style="width:51.95pt;height:15.05pt" o:ole="">
            <v:imagedata r:id="rId37" o:title=""/>
          </v:shape>
          <o:OLEObject Type="Embed" ProgID="Equation.DSMT4" ShapeID="_x0000_i1038" DrawAspect="Content" ObjectID="_1674033679" r:id="rId38"/>
        </w:object>
      </w:r>
      <w:r w:rsidR="00BC2A80">
        <w:rPr>
          <w:rFonts w:ascii="宋体" w:hAnsi="宋体" w:hint="eastAsia"/>
          <w:szCs w:val="21"/>
        </w:rPr>
        <w:t>)．</w:t>
      </w:r>
      <w:r w:rsidRPr="002E1824">
        <w:rPr>
          <w:rFonts w:ascii="宋体" w:hAnsi="宋体" w:hint="eastAsia"/>
          <w:szCs w:val="21"/>
        </w:rPr>
        <w:t>则矩阵</w:t>
      </w:r>
      <w:r w:rsidR="008443A2" w:rsidRPr="00025957">
        <w:rPr>
          <w:position w:val="-4"/>
        </w:rPr>
        <w:object w:dxaOrig="220" w:dyaOrig="260">
          <v:shape id="_x0000_i1039" type="#_x0000_t75" style="width:10.65pt;height:13.15pt" o:ole="">
            <v:imagedata r:id="rId39" o:title=""/>
          </v:shape>
          <o:OLEObject Type="Embed" ProgID="Equation.DSMT4" ShapeID="_x0000_i1039" DrawAspect="Content" ObjectID="_1674033680" r:id="rId40"/>
        </w:object>
      </w:r>
      <w:r w:rsidRPr="002E1824">
        <w:rPr>
          <w:rFonts w:ascii="宋体" w:hAnsi="宋体" w:hint="eastAsia"/>
          <w:szCs w:val="21"/>
        </w:rPr>
        <w:t>的秩</w:t>
      </w:r>
      <w:r w:rsidR="008443A2" w:rsidRPr="008443A2">
        <w:rPr>
          <w:position w:val="-10"/>
        </w:rPr>
        <w:object w:dxaOrig="680" w:dyaOrig="320">
          <v:shape id="_x0000_i1040" type="#_x0000_t75" style="width:33.8pt;height:16.3pt" o:ole="">
            <v:imagedata r:id="rId41" o:title=""/>
          </v:shape>
          <o:OLEObject Type="Embed" ProgID="Equation.DSMT4" ShapeID="_x0000_i1040" DrawAspect="Content" ObjectID="_1674033681" r:id="rId42"/>
        </w:object>
      </w:r>
      <w:r>
        <w:rPr>
          <w:rFonts w:ascii="宋体" w:hAnsi="宋体" w:hint="eastAsia"/>
          <w:szCs w:val="21"/>
        </w:rPr>
        <w:t>_____</w:t>
      </w:r>
      <w:r w:rsidRPr="002E1824">
        <w:rPr>
          <w:rFonts w:ascii="宋体" w:hAnsi="宋体" w:hint="eastAsia"/>
          <w:szCs w:val="21"/>
        </w:rPr>
        <w:t>_______</w:t>
      </w:r>
      <w:r>
        <w:rPr>
          <w:rFonts w:ascii="宋体" w:hAnsi="宋体" w:hint="eastAsia"/>
          <w:szCs w:val="21"/>
        </w:rPr>
        <w:t>.</w:t>
      </w:r>
    </w:p>
    <w:p w:rsidR="008B153C" w:rsidRDefault="008B153C" w:rsidP="002E6521">
      <w:pPr>
        <w:tabs>
          <w:tab w:val="left" w:pos="6300"/>
        </w:tabs>
        <w:rPr>
          <w:rFonts w:ascii="宋体" w:hAnsi="宋体"/>
          <w:szCs w:val="21"/>
        </w:rPr>
      </w:pPr>
    </w:p>
    <w:p w:rsidR="008B153C" w:rsidRPr="008B153C" w:rsidRDefault="008B153C" w:rsidP="002E6521">
      <w:pPr>
        <w:tabs>
          <w:tab w:val="left" w:pos="6300"/>
        </w:tabs>
        <w:rPr>
          <w:rFonts w:ascii="宋体" w:hAnsi="宋体"/>
          <w:szCs w:val="21"/>
        </w:rPr>
      </w:pPr>
    </w:p>
    <w:p w:rsidR="008B153C" w:rsidRDefault="008B153C" w:rsidP="002E6521">
      <w:pPr>
        <w:pStyle w:val="1"/>
      </w:pPr>
      <w:bookmarkStart w:id="2" w:name="OLE_LINK2"/>
      <w:r w:rsidRPr="002E1824">
        <w:rPr>
          <w:rFonts w:hint="eastAsia"/>
        </w:rPr>
        <w:t>二、选择题</w:t>
      </w:r>
      <w:r w:rsidR="002E6521">
        <w:rPr>
          <w:rFonts w:hint="eastAsia"/>
        </w:rPr>
        <w:t>（</w:t>
      </w:r>
      <w:r w:rsidRPr="002E1824">
        <w:rPr>
          <w:rFonts w:hint="eastAsia"/>
        </w:rPr>
        <w:t>本题共5小题</w:t>
      </w:r>
      <w:r w:rsidR="002E6521">
        <w:rPr>
          <w:rFonts w:hint="eastAsia"/>
        </w:rPr>
        <w:t>，</w:t>
      </w:r>
      <w:r w:rsidRPr="002E1824">
        <w:rPr>
          <w:rFonts w:hint="eastAsia"/>
        </w:rPr>
        <w:t>每小题3分</w:t>
      </w:r>
      <w:r w:rsidR="002E6521">
        <w:rPr>
          <w:rFonts w:hint="eastAsia"/>
        </w:rPr>
        <w:t>，</w:t>
      </w:r>
      <w:r w:rsidRPr="002E1824">
        <w:rPr>
          <w:rFonts w:hint="eastAsia"/>
        </w:rPr>
        <w:t>满分15分</w:t>
      </w:r>
      <w:r w:rsidR="002E6521">
        <w:rPr>
          <w:rFonts w:hint="eastAsia"/>
        </w:rPr>
        <w:t>）</w:t>
      </w:r>
    </w:p>
    <w:p w:rsidR="002E6521" w:rsidRDefault="002E6521" w:rsidP="002E6521">
      <w:pPr>
        <w:rPr>
          <w:rFonts w:ascii="宋体" w:hAnsi="宋体"/>
          <w:b/>
          <w:szCs w:val="21"/>
        </w:rPr>
      </w:pPr>
    </w:p>
    <w:p w:rsidR="002E6521" w:rsidRPr="002E1824" w:rsidRDefault="002E6521" w:rsidP="002E6521">
      <w:pPr>
        <w:rPr>
          <w:rFonts w:ascii="宋体" w:hAnsi="宋体"/>
          <w:b/>
          <w:szCs w:val="21"/>
        </w:rPr>
      </w:pPr>
    </w:p>
    <w:bookmarkEnd w:id="2"/>
    <w:p w:rsidR="008B153C" w:rsidRPr="002E1824" w:rsidRDefault="008B153C" w:rsidP="002E6521">
      <w:pPr>
        <w:rPr>
          <w:rFonts w:ascii="宋体" w:hAnsi="宋体"/>
          <w:szCs w:val="21"/>
        </w:rPr>
      </w:pPr>
      <w:r w:rsidRPr="0059667F">
        <w:rPr>
          <w:rFonts w:hint="eastAsia"/>
        </w:rPr>
        <w:t xml:space="preserve">(1) </w:t>
      </w:r>
      <w:r w:rsidRPr="002E1824">
        <w:rPr>
          <w:rFonts w:ascii="宋体" w:hAnsi="宋体" w:hint="eastAsia"/>
          <w:szCs w:val="21"/>
        </w:rPr>
        <w:t>当</w:t>
      </w:r>
      <w:r w:rsidR="008443A2" w:rsidRPr="008443A2">
        <w:rPr>
          <w:position w:val="-6"/>
        </w:rPr>
        <w:object w:dxaOrig="639" w:dyaOrig="279">
          <v:shape id="_x0000_i1041" type="#_x0000_t75" style="width:31.95pt;height:13.75pt" o:ole="">
            <v:imagedata r:id="rId43" o:title=""/>
          </v:shape>
          <o:OLEObject Type="Embed" ProgID="Equation.DSMT4" ShapeID="_x0000_i1041" DrawAspect="Content" ObjectID="_1674033682" r:id="rId44"/>
        </w:object>
      </w:r>
      <w:r w:rsidRPr="002E1824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函数</w:t>
      </w:r>
      <w:r w:rsidR="008443A2" w:rsidRPr="008443A2">
        <w:rPr>
          <w:position w:val="-24"/>
        </w:rPr>
        <w:object w:dxaOrig="1060" w:dyaOrig="660">
          <v:shape id="_x0000_i1042" type="#_x0000_t75" style="width:53.2pt;height:32.55pt" o:ole="">
            <v:imagedata r:id="rId45" o:title=""/>
          </v:shape>
          <o:OLEObject Type="Embed" ProgID="Equation.DSMT4" ShapeID="_x0000_i1042" DrawAspect="Content" ObjectID="_1674033683" r:id="rId46"/>
        </w:object>
      </w:r>
      <w:r w:rsidRPr="002E1824">
        <w:rPr>
          <w:rFonts w:ascii="宋体" w:hAnsi="宋体" w:hint="eastAsia"/>
          <w:szCs w:val="21"/>
        </w:rPr>
        <w:t>的极限</w:t>
      </w:r>
      <w:r w:rsidR="00F736B3">
        <w:rPr>
          <w:rFonts w:ascii="宋体" w:hAnsi="宋体" w:hint="eastAsia"/>
          <w:szCs w:val="21"/>
        </w:rPr>
        <w:t xml:space="preserve"> </w:t>
      </w:r>
      <w:r w:rsidRPr="00177A54">
        <w:rPr>
          <w:rFonts w:hint="eastAsia"/>
        </w:rPr>
        <w:t xml:space="preserve">(   </w:t>
      </w:r>
      <w:r w:rsidR="00177A54">
        <w:rPr>
          <w:rFonts w:hint="eastAsia"/>
        </w:rPr>
        <w:t xml:space="preserve"> </w:t>
      </w:r>
      <w:r w:rsidRPr="00177A54">
        <w:rPr>
          <w:rFonts w:hint="eastAsia"/>
        </w:rPr>
        <w:t>)</w:t>
      </w:r>
    </w:p>
    <w:p w:rsidR="008B153C" w:rsidRDefault="008B153C" w:rsidP="002E6521">
      <w:pPr>
        <w:tabs>
          <w:tab w:val="left" w:pos="2520"/>
          <w:tab w:val="left" w:pos="4680"/>
          <w:tab w:val="left" w:pos="64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F736B3">
        <w:rPr>
          <w:rFonts w:hint="eastAsia"/>
        </w:rPr>
        <w:t xml:space="preserve">(A) </w:t>
      </w:r>
      <w:r w:rsidRPr="002E1824">
        <w:rPr>
          <w:rFonts w:ascii="宋体" w:hAnsi="宋体" w:hint="eastAsia"/>
          <w:szCs w:val="21"/>
        </w:rPr>
        <w:t>等于</w:t>
      </w:r>
      <w:r w:rsidR="008443A2" w:rsidRPr="00025957">
        <w:rPr>
          <w:position w:val="-4"/>
        </w:rPr>
        <w:object w:dxaOrig="180" w:dyaOrig="260">
          <v:shape id="_x0000_i1043" type="#_x0000_t75" style="width:9.4pt;height:13.15pt" o:ole="">
            <v:imagedata r:id="rId47" o:title=""/>
          </v:shape>
          <o:OLEObject Type="Embed" ProgID="Equation.DSMT4" ShapeID="_x0000_i1043" DrawAspect="Content" ObjectID="_1674033684" r:id="rId48"/>
        </w:object>
      </w:r>
      <w:r w:rsidR="00F736B3">
        <w:rPr>
          <w:rFonts w:hint="eastAsia"/>
        </w:rPr>
        <w:t>．</w:t>
      </w:r>
      <w:r w:rsidR="00F736B3">
        <w:rPr>
          <w:rFonts w:ascii="宋体" w:hAnsi="宋体" w:hint="eastAsia"/>
          <w:szCs w:val="21"/>
        </w:rPr>
        <w:t xml:space="preserve">     </w:t>
      </w:r>
      <w:r w:rsidRPr="00F736B3">
        <w:rPr>
          <w:rFonts w:hint="eastAsia"/>
        </w:rPr>
        <w:t xml:space="preserve">(B) </w:t>
      </w:r>
      <w:r w:rsidRPr="002E1824">
        <w:rPr>
          <w:rFonts w:ascii="宋体" w:hAnsi="宋体" w:hint="eastAsia"/>
          <w:szCs w:val="21"/>
        </w:rPr>
        <w:t>等于</w:t>
      </w:r>
      <w:r w:rsidR="008443A2" w:rsidRPr="008443A2">
        <w:rPr>
          <w:position w:val="-6"/>
        </w:rPr>
        <w:object w:dxaOrig="200" w:dyaOrig="279">
          <v:shape id="_x0000_i1044" type="#_x0000_t75" style="width:10pt;height:13.75pt" o:ole="">
            <v:imagedata r:id="rId49" o:title=""/>
          </v:shape>
          <o:OLEObject Type="Embed" ProgID="Equation.DSMT4" ShapeID="_x0000_i1044" DrawAspect="Content" ObjectID="_1674033685" r:id="rId50"/>
        </w:object>
      </w:r>
      <w:r w:rsidR="00F736B3">
        <w:rPr>
          <w:rFonts w:hint="eastAsia"/>
        </w:rPr>
        <w:t>．</w:t>
      </w:r>
      <w:r w:rsidR="00F736B3">
        <w:rPr>
          <w:rFonts w:ascii="宋体" w:hAnsi="宋体" w:hint="eastAsia"/>
          <w:szCs w:val="21"/>
        </w:rPr>
        <w:t xml:space="preserve">     </w:t>
      </w:r>
      <w:r w:rsidRPr="00F736B3">
        <w:rPr>
          <w:rFonts w:hint="eastAsia"/>
        </w:rPr>
        <w:t xml:space="preserve">(C) </w:t>
      </w:r>
      <w:r w:rsidRPr="002E1824">
        <w:rPr>
          <w:rFonts w:ascii="宋体" w:hAnsi="宋体" w:hint="eastAsia"/>
          <w:szCs w:val="21"/>
        </w:rPr>
        <w:t>为</w:t>
      </w:r>
      <w:r w:rsidR="008443A2" w:rsidRPr="00025957">
        <w:rPr>
          <w:position w:val="-4"/>
        </w:rPr>
        <w:object w:dxaOrig="240" w:dyaOrig="200">
          <v:shape id="_x0000_i1045" type="#_x0000_t75" style="width:11.9pt;height:10pt" o:ole="">
            <v:imagedata r:id="rId51" o:title=""/>
          </v:shape>
          <o:OLEObject Type="Embed" ProgID="Equation.DSMT4" ShapeID="_x0000_i1045" DrawAspect="Content" ObjectID="_1674033686" r:id="rId52"/>
        </w:object>
      </w:r>
      <w:r w:rsidR="00F736B3">
        <w:rPr>
          <w:rFonts w:ascii="宋体" w:hAnsi="宋体" w:hint="eastAsia"/>
          <w:szCs w:val="21"/>
        </w:rPr>
        <w:t xml:space="preserve">．     </w:t>
      </w:r>
      <w:r w:rsidRPr="00F736B3">
        <w:rPr>
          <w:rFonts w:hint="eastAsia"/>
        </w:rPr>
        <w:t xml:space="preserve">(D) </w:t>
      </w:r>
      <w:r w:rsidRPr="002E1824">
        <w:rPr>
          <w:rFonts w:ascii="宋体" w:hAnsi="宋体" w:hint="eastAsia"/>
          <w:szCs w:val="21"/>
        </w:rPr>
        <w:t>不存在但不为</w:t>
      </w:r>
      <w:r w:rsidR="008443A2" w:rsidRPr="00025957">
        <w:rPr>
          <w:position w:val="-4"/>
        </w:rPr>
        <w:object w:dxaOrig="240" w:dyaOrig="200">
          <v:shape id="_x0000_i1046" type="#_x0000_t75" style="width:11.9pt;height:10pt" o:ole="">
            <v:imagedata r:id="rId53" o:title=""/>
          </v:shape>
          <o:OLEObject Type="Embed" ProgID="Equation.DSMT4" ShapeID="_x0000_i1046" DrawAspect="Content" ObjectID="_1674033687" r:id="rId54"/>
        </w:object>
      </w:r>
      <w:r w:rsidR="00F736B3">
        <w:rPr>
          <w:rFonts w:ascii="宋体" w:hAnsi="宋体" w:hint="eastAsia"/>
          <w:szCs w:val="21"/>
        </w:rPr>
        <w:t>．</w:t>
      </w:r>
    </w:p>
    <w:p w:rsidR="008B153C" w:rsidRDefault="008B153C" w:rsidP="002E6521">
      <w:pPr>
        <w:tabs>
          <w:tab w:val="left" w:pos="2520"/>
          <w:tab w:val="left" w:pos="4680"/>
          <w:tab w:val="left" w:pos="6480"/>
          <w:tab w:val="left" w:pos="6660"/>
        </w:tabs>
        <w:rPr>
          <w:rFonts w:ascii="宋体" w:hAnsi="宋体"/>
          <w:szCs w:val="21"/>
        </w:rPr>
      </w:pPr>
    </w:p>
    <w:p w:rsidR="008B153C" w:rsidRPr="008B153C" w:rsidRDefault="008B153C" w:rsidP="002E6521">
      <w:pPr>
        <w:tabs>
          <w:tab w:val="left" w:pos="2520"/>
          <w:tab w:val="left" w:pos="4680"/>
          <w:tab w:val="left" w:pos="6480"/>
          <w:tab w:val="left" w:pos="6660"/>
        </w:tabs>
        <w:rPr>
          <w:rFonts w:ascii="宋体" w:hAnsi="宋体"/>
          <w:szCs w:val="21"/>
        </w:rPr>
      </w:pPr>
    </w:p>
    <w:p w:rsidR="008B153C" w:rsidRPr="002E1824" w:rsidRDefault="008B153C" w:rsidP="002E6521">
      <w:pPr>
        <w:rPr>
          <w:rFonts w:ascii="宋体" w:hAnsi="宋体"/>
          <w:szCs w:val="21"/>
        </w:rPr>
      </w:pPr>
      <w:r w:rsidRPr="0059667F">
        <w:rPr>
          <w:rFonts w:hint="eastAsia"/>
        </w:rPr>
        <w:t xml:space="preserve">(2) </w:t>
      </w:r>
      <w:r w:rsidRPr="002E1824">
        <w:rPr>
          <w:rFonts w:ascii="宋体" w:hAnsi="宋体" w:hint="eastAsia"/>
          <w:szCs w:val="21"/>
        </w:rPr>
        <w:t>级数</w:t>
      </w:r>
      <w:r w:rsidR="008443A2" w:rsidRPr="008443A2">
        <w:rPr>
          <w:position w:val="-28"/>
        </w:rPr>
        <w:object w:dxaOrig="2000" w:dyaOrig="680">
          <v:shape id="_x0000_i1047" type="#_x0000_t75" style="width:100.15pt;height:33.8pt" o:ole="">
            <v:imagedata r:id="rId55" o:title=""/>
          </v:shape>
          <o:OLEObject Type="Embed" ProgID="Equation.DSMT4" ShapeID="_x0000_i1047" DrawAspect="Content" ObjectID="_1674033688" r:id="rId56"/>
        </w:object>
      </w:r>
      <w:r w:rsidRPr="00F736B3">
        <w:rPr>
          <w:rFonts w:hint="eastAsia"/>
        </w:rPr>
        <w:t>(</w:t>
      </w:r>
      <w:r w:rsidRPr="002E1824">
        <w:rPr>
          <w:rFonts w:ascii="宋体" w:hAnsi="宋体" w:hint="eastAsia"/>
          <w:szCs w:val="21"/>
        </w:rPr>
        <w:t>常数</w:t>
      </w:r>
      <w:r w:rsidR="008443A2" w:rsidRPr="008443A2">
        <w:rPr>
          <w:position w:val="-6"/>
        </w:rPr>
        <w:object w:dxaOrig="580" w:dyaOrig="279">
          <v:shape id="_x0000_i1048" type="#_x0000_t75" style="width:28.8pt;height:13.75pt" o:ole="">
            <v:imagedata r:id="rId57" o:title=""/>
          </v:shape>
          <o:OLEObject Type="Embed" ProgID="Equation.DSMT4" ShapeID="_x0000_i1048" DrawAspect="Content" ObjectID="_1674033689" r:id="rId58"/>
        </w:object>
      </w:r>
      <w:r w:rsidRPr="00F736B3">
        <w:rPr>
          <w:rFonts w:hint="eastAsia"/>
        </w:rPr>
        <w:t>)</w:t>
      </w:r>
      <w:r w:rsidR="00F736B3">
        <w:rPr>
          <w:rFonts w:hint="eastAsia"/>
        </w:rPr>
        <w:t xml:space="preserve"> </w:t>
      </w:r>
      <w:r w:rsidRPr="00177A54">
        <w:rPr>
          <w:rFonts w:hint="eastAsia"/>
        </w:rPr>
        <w:t xml:space="preserve">(   </w:t>
      </w:r>
      <w:r w:rsidR="00177A54">
        <w:rPr>
          <w:rFonts w:hint="eastAsia"/>
        </w:rPr>
        <w:t xml:space="preserve"> </w:t>
      </w:r>
      <w:r w:rsidRPr="00177A54">
        <w:rPr>
          <w:rFonts w:hint="eastAsia"/>
        </w:rPr>
        <w:t>)</w:t>
      </w:r>
    </w:p>
    <w:p w:rsidR="008B153C" w:rsidRDefault="008B153C" w:rsidP="002E6521">
      <w:pPr>
        <w:tabs>
          <w:tab w:val="left" w:pos="2340"/>
          <w:tab w:val="left" w:pos="4680"/>
        </w:tabs>
        <w:ind w:firstLine="480"/>
        <w:rPr>
          <w:rFonts w:ascii="宋体" w:hAnsi="宋体"/>
          <w:szCs w:val="21"/>
        </w:rPr>
      </w:pPr>
      <w:r w:rsidRPr="00F736B3">
        <w:rPr>
          <w:rFonts w:hint="eastAsia"/>
        </w:rPr>
        <w:t xml:space="preserve">(A) </w:t>
      </w:r>
      <w:r w:rsidRPr="002E1824">
        <w:rPr>
          <w:rFonts w:ascii="宋体" w:hAnsi="宋体" w:hint="eastAsia"/>
          <w:szCs w:val="21"/>
        </w:rPr>
        <w:t>发散</w:t>
      </w:r>
      <w:r w:rsidR="00F736B3">
        <w:rPr>
          <w:rFonts w:ascii="宋体" w:hAnsi="宋体" w:hint="eastAsia"/>
          <w:szCs w:val="21"/>
        </w:rPr>
        <w:t xml:space="preserve">．   </w:t>
      </w:r>
      <w:r w:rsidRPr="00F736B3">
        <w:rPr>
          <w:rFonts w:hint="eastAsia"/>
        </w:rPr>
        <w:t xml:space="preserve">(B) </w:t>
      </w:r>
      <w:r w:rsidRPr="002E1824">
        <w:rPr>
          <w:rFonts w:ascii="宋体" w:hAnsi="宋体" w:hint="eastAsia"/>
          <w:szCs w:val="21"/>
        </w:rPr>
        <w:t>条件收敛</w:t>
      </w:r>
      <w:r w:rsidR="00F736B3">
        <w:rPr>
          <w:rFonts w:ascii="宋体" w:hAnsi="宋体" w:hint="eastAsia"/>
          <w:szCs w:val="21"/>
        </w:rPr>
        <w:t xml:space="preserve">．   </w:t>
      </w:r>
      <w:r w:rsidRPr="00F736B3">
        <w:rPr>
          <w:rFonts w:hint="eastAsia"/>
        </w:rPr>
        <w:t xml:space="preserve">(C) </w:t>
      </w:r>
      <w:r w:rsidRPr="002E1824">
        <w:rPr>
          <w:rFonts w:ascii="宋体" w:hAnsi="宋体" w:hint="eastAsia"/>
          <w:szCs w:val="21"/>
        </w:rPr>
        <w:t>绝对收敛</w:t>
      </w:r>
      <w:r w:rsidR="00F736B3">
        <w:rPr>
          <w:rFonts w:ascii="宋体" w:hAnsi="宋体" w:hint="eastAsia"/>
          <w:szCs w:val="21"/>
        </w:rPr>
        <w:t xml:space="preserve">．   </w:t>
      </w:r>
      <w:r w:rsidRPr="00F736B3">
        <w:rPr>
          <w:rFonts w:hint="eastAsia"/>
        </w:rPr>
        <w:t xml:space="preserve">(D) </w:t>
      </w:r>
      <w:r w:rsidRPr="002E1824">
        <w:rPr>
          <w:rFonts w:ascii="宋体" w:hAnsi="宋体" w:hint="eastAsia"/>
          <w:szCs w:val="21"/>
        </w:rPr>
        <w:t>收敛性与</w:t>
      </w:r>
      <w:r w:rsidR="008443A2" w:rsidRPr="008443A2">
        <w:rPr>
          <w:position w:val="-6"/>
        </w:rPr>
        <w:object w:dxaOrig="240" w:dyaOrig="220">
          <v:shape id="_x0000_i1049" type="#_x0000_t75" style="width:11.9pt;height:10.65pt" o:ole="">
            <v:imagedata r:id="rId59" o:title=""/>
          </v:shape>
          <o:OLEObject Type="Embed" ProgID="Equation.DSMT4" ShapeID="_x0000_i1049" DrawAspect="Content" ObjectID="_1674033690" r:id="rId60"/>
        </w:object>
      </w:r>
      <w:r w:rsidRPr="002E1824">
        <w:rPr>
          <w:rFonts w:ascii="宋体" w:hAnsi="宋体" w:hint="eastAsia"/>
          <w:szCs w:val="21"/>
        </w:rPr>
        <w:t>有关</w:t>
      </w:r>
      <w:r w:rsidR="00F736B3">
        <w:rPr>
          <w:rFonts w:ascii="宋体" w:hAnsi="宋体" w:hint="eastAsia"/>
          <w:szCs w:val="21"/>
        </w:rPr>
        <w:t>．</w:t>
      </w:r>
    </w:p>
    <w:p w:rsidR="008B153C" w:rsidRPr="00F736B3" w:rsidRDefault="008B153C" w:rsidP="002E6521">
      <w:pPr>
        <w:tabs>
          <w:tab w:val="left" w:pos="2340"/>
          <w:tab w:val="left" w:pos="4680"/>
        </w:tabs>
        <w:rPr>
          <w:rFonts w:ascii="宋体" w:hAnsi="宋体"/>
          <w:szCs w:val="21"/>
        </w:rPr>
      </w:pPr>
    </w:p>
    <w:p w:rsidR="008B153C" w:rsidRPr="008B153C" w:rsidRDefault="008B153C" w:rsidP="002E6521">
      <w:pPr>
        <w:tabs>
          <w:tab w:val="left" w:pos="2340"/>
          <w:tab w:val="left" w:pos="4680"/>
        </w:tabs>
        <w:rPr>
          <w:rFonts w:ascii="宋体" w:hAnsi="宋体"/>
          <w:szCs w:val="21"/>
        </w:rPr>
      </w:pPr>
    </w:p>
    <w:p w:rsidR="008B153C" w:rsidRPr="002E1824" w:rsidRDefault="008B153C" w:rsidP="00177A54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Fonts w:hint="eastAsia"/>
        </w:rPr>
        <w:lastRenderedPageBreak/>
        <w:t xml:space="preserve">(3) </w:t>
      </w:r>
      <w:r w:rsidRPr="002E1824">
        <w:rPr>
          <w:rFonts w:ascii="宋体" w:hAnsi="宋体" w:hint="eastAsia"/>
          <w:szCs w:val="21"/>
        </w:rPr>
        <w:t>在曲线</w:t>
      </w:r>
      <w:r w:rsidR="008443A2" w:rsidRPr="008443A2">
        <w:rPr>
          <w:position w:val="-10"/>
        </w:rPr>
        <w:object w:dxaOrig="1900" w:dyaOrig="360">
          <v:shape id="_x0000_i1050" type="#_x0000_t75" style="width:95.15pt;height:18.15pt" o:ole="">
            <v:imagedata r:id="rId61" o:title=""/>
          </v:shape>
          <o:OLEObject Type="Embed" ProgID="Equation.DSMT4" ShapeID="_x0000_i1050" DrawAspect="Content" ObjectID="_1674033691" r:id="rId62"/>
        </w:object>
      </w:r>
      <w:r w:rsidRPr="002E1824">
        <w:rPr>
          <w:rFonts w:ascii="宋体" w:hAnsi="宋体" w:hint="eastAsia"/>
          <w:szCs w:val="21"/>
        </w:rPr>
        <w:t>的所有切线中</w: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与平面</w:t>
      </w:r>
      <w:r w:rsidR="008443A2" w:rsidRPr="008443A2">
        <w:rPr>
          <w:position w:val="-10"/>
        </w:rPr>
        <w:object w:dxaOrig="1380" w:dyaOrig="320">
          <v:shape id="_x0000_i1051" type="#_x0000_t75" style="width:68.85pt;height:16.3pt" o:ole="">
            <v:imagedata r:id="rId63" o:title=""/>
          </v:shape>
          <o:OLEObject Type="Embed" ProgID="Equation.DSMT4" ShapeID="_x0000_i1051" DrawAspect="Content" ObjectID="_1674033692" r:id="rId64"/>
        </w:object>
      </w:r>
      <w:r w:rsidRPr="002E1824">
        <w:rPr>
          <w:rFonts w:ascii="宋体" w:hAnsi="宋体" w:hint="eastAsia"/>
          <w:szCs w:val="21"/>
        </w:rPr>
        <w:t>平行的切线</w:t>
      </w:r>
      <w:r>
        <w:rPr>
          <w:rFonts w:ascii="宋体" w:hAnsi="宋体" w:hint="eastAsia"/>
          <w:szCs w:val="21"/>
        </w:rPr>
        <w:t xml:space="preserve"> </w:t>
      </w:r>
      <w:r w:rsidRPr="00177A54">
        <w:rPr>
          <w:rFonts w:hint="eastAsia"/>
        </w:rPr>
        <w:t>(</w:t>
      </w:r>
      <w:r w:rsidR="00177A54">
        <w:rPr>
          <w:rFonts w:hint="eastAsia"/>
        </w:rPr>
        <w:t xml:space="preserve"> </w:t>
      </w:r>
      <w:r w:rsidRPr="00177A54">
        <w:rPr>
          <w:rFonts w:hint="eastAsia"/>
        </w:rPr>
        <w:t xml:space="preserve">   )</w:t>
      </w:r>
    </w:p>
    <w:p w:rsidR="008B153C" w:rsidRPr="00F736B3" w:rsidRDefault="008B153C" w:rsidP="002E6521">
      <w:pPr>
        <w:tabs>
          <w:tab w:val="left" w:pos="2520"/>
          <w:tab w:val="left" w:pos="4680"/>
          <w:tab w:val="left" w:pos="6300"/>
        </w:tabs>
        <w:ind w:firstLine="465"/>
      </w:pPr>
      <w:r w:rsidRPr="00F736B3">
        <w:rPr>
          <w:rFonts w:hint="eastAsia"/>
        </w:rPr>
        <w:t xml:space="preserve">(A) </w:t>
      </w:r>
      <w:r w:rsidRPr="00F736B3">
        <w:rPr>
          <w:rFonts w:hint="eastAsia"/>
        </w:rPr>
        <w:t>只有</w:t>
      </w:r>
      <w:r w:rsidRPr="00F736B3">
        <w:rPr>
          <w:rFonts w:hint="eastAsia"/>
        </w:rPr>
        <w:t>1</w:t>
      </w:r>
      <w:r w:rsidRPr="00F736B3">
        <w:rPr>
          <w:rFonts w:hint="eastAsia"/>
        </w:rPr>
        <w:t>条</w:t>
      </w:r>
      <w:r w:rsidR="00F736B3">
        <w:rPr>
          <w:rFonts w:hint="eastAsia"/>
        </w:rPr>
        <w:t>．</w:t>
      </w:r>
      <w:r w:rsidRPr="00F736B3">
        <w:rPr>
          <w:rFonts w:hint="eastAsia"/>
        </w:rPr>
        <w:t xml:space="preserve">    (B) </w:t>
      </w:r>
      <w:r w:rsidRPr="00F736B3">
        <w:rPr>
          <w:rFonts w:hint="eastAsia"/>
        </w:rPr>
        <w:t>只有</w:t>
      </w:r>
      <w:r w:rsidRPr="00F736B3">
        <w:rPr>
          <w:rFonts w:hint="eastAsia"/>
        </w:rPr>
        <w:t>2</w:t>
      </w:r>
      <w:r w:rsidRPr="00F736B3">
        <w:rPr>
          <w:rFonts w:hint="eastAsia"/>
        </w:rPr>
        <w:t>条</w:t>
      </w:r>
      <w:r w:rsidR="00F736B3">
        <w:rPr>
          <w:rFonts w:hint="eastAsia"/>
        </w:rPr>
        <w:t>．</w:t>
      </w:r>
      <w:r w:rsidR="00F736B3">
        <w:rPr>
          <w:rFonts w:hint="eastAsia"/>
        </w:rPr>
        <w:t xml:space="preserve">    </w:t>
      </w:r>
      <w:r w:rsidRPr="00F736B3">
        <w:rPr>
          <w:rFonts w:hint="eastAsia"/>
        </w:rPr>
        <w:t xml:space="preserve">(C) </w:t>
      </w:r>
      <w:r w:rsidRPr="00F736B3">
        <w:rPr>
          <w:rFonts w:hint="eastAsia"/>
        </w:rPr>
        <w:t>至少有</w:t>
      </w:r>
      <w:r w:rsidRPr="00F736B3">
        <w:rPr>
          <w:rFonts w:hint="eastAsia"/>
        </w:rPr>
        <w:t>3</w:t>
      </w:r>
      <w:r w:rsidRPr="00F736B3">
        <w:rPr>
          <w:rFonts w:hint="eastAsia"/>
        </w:rPr>
        <w:t>条</w:t>
      </w:r>
      <w:r w:rsidR="00F736B3">
        <w:rPr>
          <w:rFonts w:hint="eastAsia"/>
        </w:rPr>
        <w:t>．</w:t>
      </w:r>
      <w:r w:rsidRPr="00F736B3">
        <w:rPr>
          <w:rFonts w:hint="eastAsia"/>
        </w:rPr>
        <w:t xml:space="preserve">   </w:t>
      </w:r>
      <w:r w:rsidR="00F736B3">
        <w:rPr>
          <w:rFonts w:hint="eastAsia"/>
        </w:rPr>
        <w:t xml:space="preserve"> </w:t>
      </w:r>
      <w:r w:rsidRPr="00F736B3">
        <w:rPr>
          <w:rFonts w:hint="eastAsia"/>
        </w:rPr>
        <w:t xml:space="preserve">(D) </w:t>
      </w:r>
      <w:r w:rsidRPr="00F736B3">
        <w:rPr>
          <w:rFonts w:hint="eastAsia"/>
        </w:rPr>
        <w:t>不存在</w:t>
      </w:r>
      <w:r w:rsidR="00F736B3">
        <w:rPr>
          <w:rFonts w:hint="eastAsia"/>
        </w:rPr>
        <w:t>．</w:t>
      </w:r>
    </w:p>
    <w:p w:rsidR="008B153C" w:rsidRDefault="008B153C" w:rsidP="002E6521">
      <w:pPr>
        <w:tabs>
          <w:tab w:val="left" w:pos="2520"/>
          <w:tab w:val="left" w:pos="4680"/>
          <w:tab w:val="left" w:pos="6300"/>
        </w:tabs>
        <w:rPr>
          <w:rFonts w:ascii="宋体" w:hAnsi="宋体"/>
          <w:szCs w:val="21"/>
        </w:rPr>
      </w:pPr>
    </w:p>
    <w:p w:rsidR="008B153C" w:rsidRPr="008B153C" w:rsidRDefault="008B153C" w:rsidP="002E6521">
      <w:pPr>
        <w:tabs>
          <w:tab w:val="left" w:pos="2520"/>
          <w:tab w:val="left" w:pos="4680"/>
          <w:tab w:val="left" w:pos="6300"/>
        </w:tabs>
        <w:rPr>
          <w:rFonts w:ascii="宋体" w:hAnsi="宋体"/>
          <w:szCs w:val="21"/>
        </w:rPr>
      </w:pPr>
    </w:p>
    <w:p w:rsidR="008B153C" w:rsidRPr="002E1824" w:rsidRDefault="008B153C" w:rsidP="002E6521">
      <w:pPr>
        <w:rPr>
          <w:rFonts w:ascii="宋体" w:hAnsi="宋体"/>
          <w:szCs w:val="21"/>
        </w:rPr>
      </w:pPr>
      <w:r w:rsidRPr="0059667F">
        <w:rPr>
          <w:rFonts w:hint="eastAsia"/>
        </w:rPr>
        <w:t xml:space="preserve">(4) </w:t>
      </w:r>
      <w:r w:rsidRPr="002E1824">
        <w:rPr>
          <w:rFonts w:ascii="宋体" w:hAnsi="宋体" w:hint="eastAsia"/>
          <w:szCs w:val="21"/>
        </w:rPr>
        <w:t>设</w:t>
      </w:r>
      <w:r w:rsidR="008443A2" w:rsidRPr="008443A2">
        <w:rPr>
          <w:position w:val="-10"/>
        </w:rPr>
        <w:object w:dxaOrig="1880" w:dyaOrig="360">
          <v:shape id="_x0000_i1052" type="#_x0000_t75" style="width:93.9pt;height:18.15pt" o:ole="">
            <v:imagedata r:id="rId65" o:title=""/>
          </v:shape>
          <o:OLEObject Type="Embed" ProgID="Equation.DSMT4" ShapeID="_x0000_i1052" DrawAspect="Content" ObjectID="_1674033693" r:id="rId66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则使</w:t>
      </w:r>
      <w:r w:rsidR="008443A2" w:rsidRPr="008443A2">
        <w:rPr>
          <w:position w:val="-10"/>
        </w:rPr>
        <w:object w:dxaOrig="620" w:dyaOrig="360">
          <v:shape id="_x0000_i1053" type="#_x0000_t75" style="width:31.3pt;height:18.15pt" o:ole="">
            <v:imagedata r:id="rId67" o:title=""/>
          </v:shape>
          <o:OLEObject Type="Embed" ProgID="Equation.DSMT4" ShapeID="_x0000_i1053" DrawAspect="Content" ObjectID="_1674033694" r:id="rId68"/>
        </w:object>
      </w:r>
      <w:r w:rsidRPr="002E1824">
        <w:rPr>
          <w:rFonts w:ascii="宋体" w:hAnsi="宋体" w:hint="eastAsia"/>
          <w:szCs w:val="21"/>
        </w:rPr>
        <w:t>存在的最高阶数</w:t>
      </w:r>
      <w:r w:rsidR="008443A2" w:rsidRPr="00025957">
        <w:rPr>
          <w:position w:val="-4"/>
        </w:rPr>
        <w:object w:dxaOrig="200" w:dyaOrig="200">
          <v:shape id="_x0000_i1054" type="#_x0000_t75" style="width:10pt;height:10pt" o:ole="">
            <v:imagedata r:id="rId69" o:title=""/>
          </v:shape>
          <o:OLEObject Type="Embed" ProgID="Equation.DSMT4" ShapeID="_x0000_i1054" DrawAspect="Content" ObjectID="_1674033695" r:id="rId70"/>
        </w:object>
      </w:r>
      <w:r w:rsidRPr="002E1824">
        <w:rPr>
          <w:rFonts w:ascii="宋体" w:hAnsi="宋体" w:hint="eastAsia"/>
          <w:szCs w:val="21"/>
        </w:rPr>
        <w:t>为</w:t>
      </w:r>
      <w:r w:rsidR="00724109">
        <w:rPr>
          <w:rFonts w:ascii="宋体" w:hAnsi="宋体" w:hint="eastAsia"/>
          <w:szCs w:val="21"/>
        </w:rPr>
        <w:t xml:space="preserve"> </w:t>
      </w:r>
      <w:r w:rsidRPr="00177A54">
        <w:rPr>
          <w:rFonts w:hint="eastAsia"/>
        </w:rPr>
        <w:t xml:space="preserve">(  </w:t>
      </w:r>
      <w:r w:rsidR="00177A54" w:rsidRPr="00177A54">
        <w:rPr>
          <w:rFonts w:hint="eastAsia"/>
        </w:rPr>
        <w:t xml:space="preserve"> </w:t>
      </w:r>
      <w:r w:rsidRPr="00177A54">
        <w:rPr>
          <w:rFonts w:hint="eastAsia"/>
        </w:rPr>
        <w:t xml:space="preserve"> )</w:t>
      </w:r>
    </w:p>
    <w:p w:rsidR="008B153C" w:rsidRPr="00724109" w:rsidRDefault="008B153C" w:rsidP="002E6521">
      <w:pPr>
        <w:tabs>
          <w:tab w:val="left" w:pos="2520"/>
          <w:tab w:val="left" w:pos="4680"/>
          <w:tab w:val="left" w:pos="6300"/>
        </w:tabs>
        <w:ind w:firstLineChars="200" w:firstLine="480"/>
      </w:pPr>
      <w:r w:rsidRPr="00724109">
        <w:rPr>
          <w:rFonts w:hint="eastAsia"/>
        </w:rPr>
        <w:t xml:space="preserve">(A) </w:t>
      </w:r>
      <w:r w:rsidR="008443A2" w:rsidRPr="008443A2">
        <w:rPr>
          <w:position w:val="-6"/>
        </w:rPr>
        <w:object w:dxaOrig="200" w:dyaOrig="279">
          <v:shape id="_x0000_i1055" type="#_x0000_t75" style="width:10pt;height:13.75pt" o:ole="">
            <v:imagedata r:id="rId71" o:title=""/>
          </v:shape>
          <o:OLEObject Type="Embed" ProgID="Equation.DSMT4" ShapeID="_x0000_i1055" DrawAspect="Content" ObjectID="_1674033696" r:id="rId72"/>
        </w:object>
      </w:r>
      <w:r w:rsidR="00724109">
        <w:rPr>
          <w:rFonts w:hint="eastAsia"/>
        </w:rPr>
        <w:t>．</w:t>
      </w:r>
      <w:r w:rsidRPr="00724109">
        <w:rPr>
          <w:rFonts w:hint="eastAsia"/>
        </w:rPr>
        <w:t xml:space="preserve">     </w:t>
      </w:r>
      <w:r w:rsidR="00724109">
        <w:rPr>
          <w:rFonts w:hint="eastAsia"/>
        </w:rPr>
        <w:t xml:space="preserve">     </w:t>
      </w:r>
      <w:r w:rsidRPr="00724109">
        <w:rPr>
          <w:rFonts w:hint="eastAsia"/>
        </w:rPr>
        <w:t xml:space="preserve">(B) </w:t>
      </w:r>
      <w:r w:rsidR="008443A2" w:rsidRPr="00025957">
        <w:rPr>
          <w:position w:val="-4"/>
        </w:rPr>
        <w:object w:dxaOrig="180" w:dyaOrig="260">
          <v:shape id="_x0000_i1056" type="#_x0000_t75" style="width:9.4pt;height:13.15pt" o:ole="">
            <v:imagedata r:id="rId73" o:title=""/>
          </v:shape>
          <o:OLEObject Type="Embed" ProgID="Equation.DSMT4" ShapeID="_x0000_i1056" DrawAspect="Content" ObjectID="_1674033697" r:id="rId74"/>
        </w:object>
      </w:r>
      <w:r w:rsidR="00724109">
        <w:rPr>
          <w:rFonts w:hint="eastAsia"/>
        </w:rPr>
        <w:t>．</w:t>
      </w:r>
      <w:r w:rsidR="00724109">
        <w:rPr>
          <w:rFonts w:hint="eastAsia"/>
        </w:rPr>
        <w:t xml:space="preserve">  </w:t>
      </w:r>
      <w:r w:rsidRPr="00724109">
        <w:rPr>
          <w:rFonts w:hint="eastAsia"/>
        </w:rPr>
        <w:t xml:space="preserve"> </w:t>
      </w:r>
      <w:r w:rsidR="00724109">
        <w:rPr>
          <w:rFonts w:hint="eastAsia"/>
        </w:rPr>
        <w:t xml:space="preserve">       </w:t>
      </w:r>
      <w:r w:rsidRPr="00724109">
        <w:rPr>
          <w:rFonts w:hint="eastAsia"/>
        </w:rPr>
        <w:t xml:space="preserve">(C) </w:t>
      </w:r>
      <w:r w:rsidR="008443A2" w:rsidRPr="00025957">
        <w:rPr>
          <w:position w:val="-4"/>
        </w:rPr>
        <w:object w:dxaOrig="180" w:dyaOrig="260">
          <v:shape id="_x0000_i1057" type="#_x0000_t75" style="width:9.4pt;height:13.15pt" o:ole="">
            <v:imagedata r:id="rId75" o:title=""/>
          </v:shape>
          <o:OLEObject Type="Embed" ProgID="Equation.DSMT4" ShapeID="_x0000_i1057" DrawAspect="Content" ObjectID="_1674033698" r:id="rId76"/>
        </w:object>
      </w:r>
      <w:r w:rsidR="00724109">
        <w:rPr>
          <w:rFonts w:hint="eastAsia"/>
        </w:rPr>
        <w:t>．</w:t>
      </w:r>
      <w:r w:rsidR="00724109">
        <w:rPr>
          <w:rFonts w:hint="eastAsia"/>
        </w:rPr>
        <w:t xml:space="preserve">          </w:t>
      </w:r>
      <w:r w:rsidRPr="00724109">
        <w:rPr>
          <w:rFonts w:hint="eastAsia"/>
        </w:rPr>
        <w:t xml:space="preserve">(D) </w:t>
      </w:r>
      <w:r w:rsidR="008443A2" w:rsidRPr="008443A2">
        <w:rPr>
          <w:position w:val="-6"/>
        </w:rPr>
        <w:object w:dxaOrig="180" w:dyaOrig="279">
          <v:shape id="_x0000_i1058" type="#_x0000_t75" style="width:9.4pt;height:13.75pt" o:ole="">
            <v:imagedata r:id="rId77" o:title=""/>
          </v:shape>
          <o:OLEObject Type="Embed" ProgID="Equation.DSMT4" ShapeID="_x0000_i1058" DrawAspect="Content" ObjectID="_1674033699" r:id="rId78"/>
        </w:object>
      </w:r>
      <w:r w:rsidR="00724109">
        <w:rPr>
          <w:rFonts w:hint="eastAsia"/>
        </w:rPr>
        <w:t>．</w:t>
      </w:r>
    </w:p>
    <w:p w:rsidR="008B153C" w:rsidRDefault="008B153C" w:rsidP="002E6521">
      <w:pPr>
        <w:tabs>
          <w:tab w:val="left" w:pos="2520"/>
          <w:tab w:val="left" w:pos="4680"/>
          <w:tab w:val="left" w:pos="6300"/>
        </w:tabs>
        <w:rPr>
          <w:rFonts w:ascii="宋体" w:hAnsi="宋体"/>
          <w:szCs w:val="21"/>
        </w:rPr>
      </w:pPr>
    </w:p>
    <w:p w:rsidR="008B153C" w:rsidRPr="008B153C" w:rsidRDefault="008B153C" w:rsidP="002E6521">
      <w:pPr>
        <w:tabs>
          <w:tab w:val="left" w:pos="2520"/>
          <w:tab w:val="left" w:pos="4680"/>
          <w:tab w:val="left" w:pos="6300"/>
        </w:tabs>
        <w:rPr>
          <w:rFonts w:ascii="宋体" w:hAnsi="宋体"/>
          <w:szCs w:val="21"/>
        </w:rPr>
      </w:pPr>
    </w:p>
    <w:p w:rsidR="008B153C" w:rsidRDefault="008B153C" w:rsidP="002E6521">
      <w:pPr>
        <w:rPr>
          <w:rFonts w:ascii="宋体" w:hAnsi="宋体"/>
          <w:szCs w:val="21"/>
        </w:rPr>
      </w:pPr>
      <w:r w:rsidRPr="0059667F">
        <w:rPr>
          <w:rFonts w:hint="eastAsia"/>
        </w:rPr>
        <w:t xml:space="preserve">(5) </w:t>
      </w:r>
      <w:r w:rsidRPr="002E1824">
        <w:rPr>
          <w:rFonts w:ascii="宋体" w:hAnsi="宋体" w:hint="eastAsia"/>
          <w:szCs w:val="21"/>
        </w:rPr>
        <w:t>要使</w:t>
      </w:r>
      <w:r w:rsidR="008443A2" w:rsidRPr="008443A2">
        <w:rPr>
          <w:position w:val="-50"/>
        </w:rPr>
        <w:object w:dxaOrig="1840" w:dyaOrig="1120">
          <v:shape id="_x0000_i1059" type="#_x0000_t75" style="width:92.05pt;height:55.7pt" o:ole="">
            <v:imagedata r:id="rId79" o:title=""/>
          </v:shape>
          <o:OLEObject Type="Embed" ProgID="Equation.DSMT4" ShapeID="_x0000_i1059" DrawAspect="Content" ObjectID="_1674033700" r:id="rId80"/>
        </w:object>
      </w:r>
      <w:r w:rsidRPr="002E1824">
        <w:rPr>
          <w:rFonts w:ascii="宋体" w:hAnsi="宋体" w:hint="eastAsia"/>
          <w:szCs w:val="21"/>
        </w:rPr>
        <w:t>都是线性方程组</w:t>
      </w:r>
      <w:r w:rsidR="008443A2" w:rsidRPr="008443A2">
        <w:rPr>
          <w:position w:val="-6"/>
        </w:rPr>
        <w:object w:dxaOrig="700" w:dyaOrig="279">
          <v:shape id="_x0000_i1060" type="#_x0000_t75" style="width:35.05pt;height:13.75pt" o:ole="">
            <v:imagedata r:id="rId81" o:title=""/>
          </v:shape>
          <o:OLEObject Type="Embed" ProgID="Equation.DSMT4" ShapeID="_x0000_i1060" DrawAspect="Content" ObjectID="_1674033701" r:id="rId82"/>
        </w:object>
      </w:r>
      <w:r w:rsidRPr="002E1824">
        <w:rPr>
          <w:rFonts w:ascii="宋体" w:hAnsi="宋体" w:hint="eastAsia"/>
          <w:szCs w:val="21"/>
        </w:rPr>
        <w:t>的解</w: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只要系数矩阵</w:t>
      </w:r>
      <w:r w:rsidR="008443A2" w:rsidRPr="00025957">
        <w:rPr>
          <w:position w:val="-4"/>
        </w:rPr>
        <w:object w:dxaOrig="220" w:dyaOrig="260">
          <v:shape id="_x0000_i1061" type="#_x0000_t75" style="width:10.65pt;height:13.15pt" o:ole="">
            <v:imagedata r:id="rId83" o:title=""/>
          </v:shape>
          <o:OLEObject Type="Embed" ProgID="Equation.DSMT4" ShapeID="_x0000_i1061" DrawAspect="Content" ObjectID="_1674033702" r:id="rId84"/>
        </w:object>
      </w:r>
      <w:r w:rsidRPr="002E1824">
        <w:rPr>
          <w:rFonts w:ascii="宋体" w:hAnsi="宋体" w:hint="eastAsia"/>
          <w:szCs w:val="21"/>
        </w:rPr>
        <w:t>为</w:t>
      </w:r>
      <w:r w:rsidRPr="00177A54">
        <w:rPr>
          <w:rFonts w:hint="eastAsia"/>
        </w:rPr>
        <w:t xml:space="preserve">( </w:t>
      </w:r>
      <w:r w:rsidR="00177A54" w:rsidRPr="00177A54">
        <w:rPr>
          <w:rFonts w:hint="eastAsia"/>
        </w:rPr>
        <w:t xml:space="preserve"> </w:t>
      </w:r>
      <w:r w:rsidRPr="00177A54">
        <w:rPr>
          <w:rFonts w:hint="eastAsia"/>
        </w:rPr>
        <w:t xml:space="preserve">  )</w:t>
      </w:r>
    </w:p>
    <w:p w:rsidR="008B153C" w:rsidRPr="002E1824" w:rsidRDefault="008B153C" w:rsidP="00D201AE">
      <w:pPr>
        <w:ind w:firstLineChars="200" w:firstLine="480"/>
        <w:rPr>
          <w:rFonts w:ascii="宋体" w:hAnsi="宋体"/>
          <w:szCs w:val="21"/>
        </w:rPr>
      </w:pPr>
      <w:r w:rsidRPr="00D201AE">
        <w:rPr>
          <w:rFonts w:hint="eastAsia"/>
        </w:rPr>
        <w:t xml:space="preserve">(A) </w:t>
      </w:r>
      <w:r w:rsidR="008443A2" w:rsidRPr="008443A2">
        <w:rPr>
          <w:position w:val="-14"/>
        </w:rPr>
        <w:object w:dxaOrig="1100" w:dyaOrig="400">
          <v:shape id="_x0000_i1062" type="#_x0000_t75" style="width:54.45pt;height:20.05pt" o:ole="">
            <v:imagedata r:id="rId85" o:title=""/>
          </v:shape>
          <o:OLEObject Type="Embed" ProgID="Equation.DSMT4" ShapeID="_x0000_i1062" DrawAspect="Content" ObjectID="_1674033703" r:id="rId86"/>
        </w:object>
      </w:r>
      <w:r w:rsidR="00D201AE">
        <w:rPr>
          <w:rFonts w:ascii="宋体" w:hAnsi="宋体" w:hint="eastAsia"/>
          <w:szCs w:val="21"/>
        </w:rPr>
        <w:t>．</w:t>
      </w:r>
      <w:r w:rsidR="00D201AE">
        <w:rPr>
          <w:rFonts w:ascii="宋体" w:hAnsi="宋体" w:hint="eastAsia"/>
          <w:szCs w:val="21"/>
        </w:rPr>
        <w:tab/>
      </w:r>
      <w:r w:rsidR="00D201AE">
        <w:rPr>
          <w:rFonts w:ascii="宋体" w:hAnsi="宋体" w:hint="eastAsia"/>
          <w:szCs w:val="21"/>
        </w:rPr>
        <w:tab/>
      </w:r>
      <w:r w:rsidR="00D201AE">
        <w:rPr>
          <w:rFonts w:ascii="宋体" w:hAnsi="宋体" w:hint="eastAsia"/>
          <w:szCs w:val="21"/>
        </w:rPr>
        <w:tab/>
      </w:r>
      <w:r w:rsidR="00D201AE">
        <w:rPr>
          <w:rFonts w:ascii="宋体" w:hAnsi="宋体" w:hint="eastAsia"/>
          <w:szCs w:val="21"/>
        </w:rPr>
        <w:tab/>
      </w:r>
      <w:r w:rsidR="00D201AE">
        <w:rPr>
          <w:rFonts w:ascii="宋体" w:hAnsi="宋体" w:hint="eastAsia"/>
          <w:szCs w:val="21"/>
        </w:rPr>
        <w:tab/>
      </w:r>
      <w:r w:rsidRPr="00D201AE">
        <w:rPr>
          <w:rFonts w:hint="eastAsia"/>
        </w:rPr>
        <w:t xml:space="preserve">(B) </w:t>
      </w:r>
      <w:r w:rsidR="008443A2" w:rsidRPr="008443A2">
        <w:rPr>
          <w:position w:val="-30"/>
        </w:rPr>
        <w:object w:dxaOrig="1320" w:dyaOrig="720">
          <v:shape id="_x0000_i1063" type="#_x0000_t75" style="width:66.35pt;height:36.3pt" o:ole="">
            <v:imagedata r:id="rId87" o:title=""/>
          </v:shape>
          <o:OLEObject Type="Embed" ProgID="Equation.DSMT4" ShapeID="_x0000_i1063" DrawAspect="Content" ObjectID="_1674033704" r:id="rId88"/>
        </w:object>
      </w:r>
      <w:r w:rsidR="00D201AE">
        <w:rPr>
          <w:rFonts w:ascii="宋体" w:hAnsi="宋体" w:hint="eastAsia"/>
          <w:szCs w:val="21"/>
        </w:rPr>
        <w:t>．</w:t>
      </w:r>
    </w:p>
    <w:p w:rsidR="008B153C" w:rsidRPr="002E1824" w:rsidRDefault="008B153C" w:rsidP="00D201AE">
      <w:pPr>
        <w:ind w:firstLineChars="200" w:firstLine="480"/>
        <w:rPr>
          <w:rFonts w:ascii="宋体" w:hAnsi="宋体"/>
          <w:szCs w:val="21"/>
        </w:rPr>
      </w:pPr>
      <w:r w:rsidRPr="00D201AE">
        <w:rPr>
          <w:rFonts w:hint="eastAsia"/>
        </w:rPr>
        <w:t xml:space="preserve">(C) </w:t>
      </w:r>
      <w:r w:rsidR="008443A2" w:rsidRPr="008443A2">
        <w:rPr>
          <w:position w:val="-30"/>
        </w:rPr>
        <w:object w:dxaOrig="1280" w:dyaOrig="720">
          <v:shape id="_x0000_i1064" type="#_x0000_t75" style="width:63.85pt;height:36.3pt" o:ole="">
            <v:imagedata r:id="rId89" o:title=""/>
          </v:shape>
          <o:OLEObject Type="Embed" ProgID="Equation.DSMT4" ShapeID="_x0000_i1064" DrawAspect="Content" ObjectID="_1674033705" r:id="rId90"/>
        </w:object>
      </w:r>
      <w:r w:rsidR="00D201AE">
        <w:rPr>
          <w:rFonts w:ascii="宋体" w:hAnsi="宋体" w:hint="eastAsia"/>
          <w:szCs w:val="21"/>
        </w:rPr>
        <w:t>．</w:t>
      </w:r>
      <w:r w:rsidR="00D201AE">
        <w:rPr>
          <w:rFonts w:ascii="宋体" w:hAnsi="宋体" w:hint="eastAsia"/>
          <w:szCs w:val="21"/>
        </w:rPr>
        <w:tab/>
      </w:r>
      <w:r w:rsidR="00D201AE">
        <w:rPr>
          <w:rFonts w:ascii="宋体" w:hAnsi="宋体" w:hint="eastAsia"/>
          <w:szCs w:val="21"/>
        </w:rPr>
        <w:tab/>
      </w:r>
      <w:r w:rsidR="00D201AE">
        <w:rPr>
          <w:rFonts w:ascii="宋体" w:hAnsi="宋体" w:hint="eastAsia"/>
          <w:szCs w:val="21"/>
        </w:rPr>
        <w:tab/>
      </w:r>
      <w:r w:rsidR="00D201AE">
        <w:rPr>
          <w:rFonts w:ascii="宋体" w:hAnsi="宋体" w:hint="eastAsia"/>
          <w:szCs w:val="21"/>
        </w:rPr>
        <w:tab/>
      </w:r>
      <w:r w:rsidR="00D201AE">
        <w:rPr>
          <w:rFonts w:ascii="宋体" w:hAnsi="宋体" w:hint="eastAsia"/>
          <w:szCs w:val="21"/>
        </w:rPr>
        <w:tab/>
      </w:r>
      <w:r w:rsidRPr="00D201AE">
        <w:rPr>
          <w:rFonts w:hint="eastAsia"/>
        </w:rPr>
        <w:t xml:space="preserve">(D) </w:t>
      </w:r>
      <w:r w:rsidR="008443A2" w:rsidRPr="008443A2">
        <w:rPr>
          <w:position w:val="-50"/>
        </w:rPr>
        <w:object w:dxaOrig="1400" w:dyaOrig="1120">
          <v:shape id="_x0000_i1065" type="#_x0000_t75" style="width:70.1pt;height:55.7pt" o:ole="">
            <v:imagedata r:id="rId91" o:title=""/>
          </v:shape>
          <o:OLEObject Type="Embed" ProgID="Equation.DSMT4" ShapeID="_x0000_i1065" DrawAspect="Content" ObjectID="_1674033706" r:id="rId92"/>
        </w:object>
      </w:r>
      <w:r w:rsidR="00D201AE">
        <w:rPr>
          <w:rFonts w:ascii="宋体" w:hAnsi="宋体" w:hint="eastAsia"/>
          <w:szCs w:val="21"/>
        </w:rPr>
        <w:t>．</w:t>
      </w:r>
    </w:p>
    <w:p w:rsidR="008B153C" w:rsidRDefault="008B153C" w:rsidP="001E45FC">
      <w:pPr>
        <w:rPr>
          <w:rFonts w:ascii="宋体" w:hAnsi="宋体"/>
          <w:b/>
          <w:szCs w:val="21"/>
        </w:rPr>
      </w:pPr>
    </w:p>
    <w:p w:rsidR="0030192B" w:rsidRPr="0030192B" w:rsidRDefault="0030192B" w:rsidP="001E45FC">
      <w:pPr>
        <w:rPr>
          <w:rFonts w:ascii="宋体" w:hAnsi="宋体"/>
          <w:b/>
          <w:szCs w:val="21"/>
        </w:rPr>
      </w:pPr>
    </w:p>
    <w:p w:rsidR="008B153C" w:rsidRDefault="008B153C" w:rsidP="002E6521">
      <w:pPr>
        <w:pStyle w:val="1"/>
      </w:pPr>
      <w:r w:rsidRPr="00AE3AAD">
        <w:rPr>
          <w:rFonts w:hint="eastAsia"/>
        </w:rPr>
        <w:t>三、</w:t>
      </w:r>
      <w:r w:rsidR="002E6521">
        <w:rPr>
          <w:rFonts w:hint="eastAsia"/>
        </w:rPr>
        <w:t>计算题（</w:t>
      </w:r>
      <w:r w:rsidRPr="00AE3AAD">
        <w:rPr>
          <w:rFonts w:hint="eastAsia"/>
        </w:rPr>
        <w:t>本题共3小题</w:t>
      </w:r>
      <w:r w:rsidR="002E6521">
        <w:rPr>
          <w:rFonts w:hint="eastAsia"/>
        </w:rPr>
        <w:t>，</w:t>
      </w:r>
      <w:r w:rsidRPr="00AE3AAD">
        <w:rPr>
          <w:rFonts w:hint="eastAsia"/>
        </w:rPr>
        <w:t>每小题5分</w:t>
      </w:r>
      <w:r w:rsidR="002E6521">
        <w:rPr>
          <w:rFonts w:hint="eastAsia"/>
        </w:rPr>
        <w:t>，</w:t>
      </w:r>
      <w:r w:rsidRPr="00AE3AAD">
        <w:rPr>
          <w:rFonts w:hint="eastAsia"/>
        </w:rPr>
        <w:t>满分15分</w:t>
      </w:r>
      <w:r w:rsidR="002E6521">
        <w:rPr>
          <w:rFonts w:hint="eastAsia"/>
        </w:rPr>
        <w:t>）</w:t>
      </w:r>
    </w:p>
    <w:p w:rsidR="002E6521" w:rsidRDefault="002E6521" w:rsidP="002E6521">
      <w:pPr>
        <w:rPr>
          <w:rFonts w:ascii="宋体" w:hAnsi="宋体"/>
          <w:b/>
          <w:szCs w:val="21"/>
        </w:rPr>
      </w:pPr>
    </w:p>
    <w:p w:rsidR="002E6521" w:rsidRPr="00AE3AAD" w:rsidRDefault="002E6521" w:rsidP="002E6521">
      <w:pPr>
        <w:rPr>
          <w:rFonts w:ascii="宋体" w:hAnsi="宋体"/>
          <w:b/>
          <w:szCs w:val="21"/>
        </w:rPr>
      </w:pPr>
    </w:p>
    <w:p w:rsidR="008B153C" w:rsidRDefault="008B153C" w:rsidP="002E6521">
      <w:pPr>
        <w:rPr>
          <w:rFonts w:ascii="宋体" w:hAnsi="宋体"/>
          <w:szCs w:val="21"/>
        </w:rPr>
      </w:pPr>
      <w:r w:rsidRPr="0059667F">
        <w:rPr>
          <w:rFonts w:hint="eastAsia"/>
        </w:rPr>
        <w:t xml:space="preserve">(1) </w:t>
      </w:r>
      <w:r w:rsidRPr="002E1824">
        <w:rPr>
          <w:rFonts w:ascii="宋体" w:hAnsi="宋体" w:hint="eastAsia"/>
          <w:szCs w:val="21"/>
        </w:rPr>
        <w:t>求</w:t>
      </w:r>
      <w:r w:rsidR="008443A2" w:rsidRPr="008443A2">
        <w:rPr>
          <w:position w:val="-30"/>
        </w:rPr>
        <w:object w:dxaOrig="1680" w:dyaOrig="720">
          <v:shape id="_x0000_i1066" type="#_x0000_t75" style="width:83.9pt;height:36.3pt" o:ole="">
            <v:imagedata r:id="rId93" o:title=""/>
          </v:shape>
          <o:OLEObject Type="Embed" ProgID="Equation.DSMT4" ShapeID="_x0000_i1066" DrawAspect="Content" ObjectID="_1674033707" r:id="rId94"/>
        </w:object>
      </w:r>
      <w:r>
        <w:rPr>
          <w:rFonts w:ascii="宋体" w:hAnsi="宋体" w:hint="eastAsia"/>
          <w:szCs w:val="21"/>
        </w:rPr>
        <w:t>.</w:t>
      </w:r>
    </w:p>
    <w:p w:rsidR="0030192B" w:rsidRDefault="0030192B" w:rsidP="002E6521">
      <w:pPr>
        <w:rPr>
          <w:rFonts w:ascii="宋体" w:hAnsi="宋体"/>
          <w:szCs w:val="21"/>
        </w:rPr>
      </w:pPr>
    </w:p>
    <w:p w:rsidR="0030192B" w:rsidRDefault="0030192B" w:rsidP="002E6521">
      <w:pPr>
        <w:rPr>
          <w:rFonts w:ascii="宋体" w:hAnsi="宋体"/>
          <w:szCs w:val="21"/>
        </w:rPr>
      </w:pPr>
    </w:p>
    <w:p w:rsidR="008B153C" w:rsidRDefault="008B153C" w:rsidP="002E6521">
      <w:pPr>
        <w:rPr>
          <w:rFonts w:ascii="宋体" w:hAnsi="宋体"/>
          <w:szCs w:val="21"/>
        </w:rPr>
      </w:pPr>
      <w:r w:rsidRPr="0059667F">
        <w:rPr>
          <w:rFonts w:hint="eastAsia"/>
        </w:rPr>
        <w:t xml:space="preserve">(2) </w:t>
      </w:r>
      <w:r w:rsidRPr="002E1824">
        <w:rPr>
          <w:rFonts w:ascii="宋体" w:hAnsi="宋体" w:hint="eastAsia"/>
          <w:szCs w:val="21"/>
        </w:rPr>
        <w:t>设</w:t>
      </w:r>
      <w:r w:rsidR="008443A2" w:rsidRPr="008443A2">
        <w:rPr>
          <w:position w:val="-10"/>
        </w:rPr>
        <w:object w:dxaOrig="2240" w:dyaOrig="360">
          <v:shape id="_x0000_i1067" type="#_x0000_t75" style="width:112.05pt;height:18.15pt" o:ole="">
            <v:imagedata r:id="rId95" o:title=""/>
          </v:shape>
          <o:OLEObject Type="Embed" ProgID="Equation.DSMT4" ShapeID="_x0000_i1067" DrawAspect="Content" ObjectID="_1674033708" r:id="rId96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其中</w:t>
      </w:r>
      <w:r w:rsidR="008443A2" w:rsidRPr="008443A2">
        <w:rPr>
          <w:position w:val="-10"/>
        </w:rPr>
        <w:object w:dxaOrig="240" w:dyaOrig="320">
          <v:shape id="_x0000_i1068" type="#_x0000_t75" style="width:11.9pt;height:16.3pt" o:ole="">
            <v:imagedata r:id="rId97" o:title=""/>
          </v:shape>
          <o:OLEObject Type="Embed" ProgID="Equation.DSMT4" ShapeID="_x0000_i1068" DrawAspect="Content" ObjectID="_1674033709" r:id="rId98"/>
        </w:object>
      </w:r>
      <w:r w:rsidRPr="002E1824">
        <w:rPr>
          <w:rFonts w:ascii="宋体" w:hAnsi="宋体" w:hint="eastAsia"/>
          <w:szCs w:val="21"/>
        </w:rPr>
        <w:t>具有二阶连续偏导数</w: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求</w:t>
      </w:r>
      <w:r w:rsidR="008443A2" w:rsidRPr="008443A2">
        <w:rPr>
          <w:position w:val="-28"/>
        </w:rPr>
        <w:object w:dxaOrig="580" w:dyaOrig="700">
          <v:shape id="_x0000_i1069" type="#_x0000_t75" style="width:28.8pt;height:35.05pt" o:ole="">
            <v:imagedata r:id="rId99" o:title=""/>
          </v:shape>
          <o:OLEObject Type="Embed" ProgID="Equation.DSMT4" ShapeID="_x0000_i1069" DrawAspect="Content" ObjectID="_1674033710" r:id="rId100"/>
        </w:object>
      </w:r>
      <w:r>
        <w:rPr>
          <w:rFonts w:ascii="宋体" w:hAnsi="宋体" w:hint="eastAsia"/>
          <w:szCs w:val="21"/>
        </w:rPr>
        <w:t>.</w:t>
      </w:r>
    </w:p>
    <w:p w:rsidR="0030192B" w:rsidRDefault="0030192B" w:rsidP="002E6521">
      <w:pPr>
        <w:rPr>
          <w:rFonts w:ascii="宋体" w:hAnsi="宋体"/>
          <w:szCs w:val="21"/>
        </w:rPr>
      </w:pPr>
    </w:p>
    <w:p w:rsidR="0030192B" w:rsidRPr="002E1824" w:rsidRDefault="0030192B" w:rsidP="002E6521">
      <w:pPr>
        <w:rPr>
          <w:rFonts w:ascii="宋体" w:hAnsi="宋体"/>
          <w:szCs w:val="21"/>
        </w:rPr>
      </w:pPr>
    </w:p>
    <w:p w:rsidR="008B153C" w:rsidRDefault="008B153C" w:rsidP="002E6521">
      <w:pPr>
        <w:rPr>
          <w:rFonts w:ascii="宋体" w:hAnsi="宋体"/>
          <w:szCs w:val="21"/>
        </w:rPr>
      </w:pPr>
      <w:r w:rsidRPr="0059667F">
        <w:rPr>
          <w:rFonts w:hint="eastAsia"/>
        </w:rPr>
        <w:t xml:space="preserve">(3) </w:t>
      </w:r>
      <w:r w:rsidRPr="002E1824">
        <w:rPr>
          <w:rFonts w:ascii="宋体" w:hAnsi="宋体" w:hint="eastAsia"/>
          <w:szCs w:val="21"/>
        </w:rPr>
        <w:t>设</w:t>
      </w:r>
      <w:r w:rsidR="008443A2" w:rsidRPr="008443A2">
        <w:rPr>
          <w:position w:val="-34"/>
        </w:rPr>
        <w:object w:dxaOrig="2360" w:dyaOrig="800">
          <v:shape id="_x0000_i1070" type="#_x0000_t75" style="width:118.35pt;height:40.05pt" o:ole="">
            <v:imagedata r:id="rId101" o:title=""/>
          </v:shape>
          <o:OLEObject Type="Embed" ProgID="Equation.DSMT4" ShapeID="_x0000_i1070" DrawAspect="Content" ObjectID="_1674033711" r:id="rId102"/>
        </w:object>
      </w:r>
      <w:r w:rsidRPr="002E1824">
        <w:rPr>
          <w:rFonts w:ascii="宋体" w:hAnsi="宋体" w:hint="eastAsia"/>
          <w:szCs w:val="21"/>
        </w:rPr>
        <w:t>求</w:t>
      </w:r>
      <w:r w:rsidR="008443A2" w:rsidRPr="008443A2">
        <w:rPr>
          <w:position w:val="-18"/>
        </w:rPr>
        <w:object w:dxaOrig="1300" w:dyaOrig="520">
          <v:shape id="_x0000_i1071" type="#_x0000_t75" style="width:65.1pt;height:25.65pt" o:ole="">
            <v:imagedata r:id="rId103" o:title=""/>
          </v:shape>
          <o:OLEObject Type="Embed" ProgID="Equation.DSMT4" ShapeID="_x0000_i1071" DrawAspect="Content" ObjectID="_1674033712" r:id="rId104"/>
        </w:object>
      </w:r>
      <w:r>
        <w:rPr>
          <w:rFonts w:ascii="宋体" w:hAnsi="宋体" w:hint="eastAsia"/>
          <w:szCs w:val="21"/>
        </w:rPr>
        <w:t>.</w:t>
      </w:r>
    </w:p>
    <w:p w:rsidR="008B153C" w:rsidRDefault="008B153C" w:rsidP="002E6521">
      <w:pPr>
        <w:rPr>
          <w:rFonts w:ascii="宋体" w:hAnsi="宋体"/>
          <w:b/>
          <w:szCs w:val="21"/>
        </w:rPr>
      </w:pPr>
    </w:p>
    <w:p w:rsidR="0030192B" w:rsidRPr="00AE3AAD" w:rsidRDefault="0030192B" w:rsidP="002E6521">
      <w:pPr>
        <w:rPr>
          <w:rFonts w:ascii="宋体" w:hAnsi="宋体"/>
          <w:b/>
          <w:szCs w:val="21"/>
        </w:rPr>
      </w:pPr>
    </w:p>
    <w:p w:rsidR="008B153C" w:rsidRPr="00AE3AAD" w:rsidRDefault="008B153C" w:rsidP="002E6521">
      <w:pPr>
        <w:pStyle w:val="1"/>
      </w:pPr>
      <w:r w:rsidRPr="00AE3AAD">
        <w:rPr>
          <w:rFonts w:hint="eastAsia"/>
        </w:rPr>
        <w:t>四、</w:t>
      </w:r>
      <w:r w:rsidR="002E6521">
        <w:rPr>
          <w:rFonts w:hint="eastAsia"/>
        </w:rPr>
        <w:t>（</w:t>
      </w:r>
      <w:r w:rsidRPr="00AE3AAD">
        <w:rPr>
          <w:rFonts w:hint="eastAsia"/>
        </w:rPr>
        <w:t>本题满分6分</w:t>
      </w:r>
      <w:r w:rsidR="002E6521">
        <w:rPr>
          <w:rFonts w:hint="eastAsia"/>
        </w:rPr>
        <w:t>）</w:t>
      </w:r>
    </w:p>
    <w:p w:rsidR="008B153C" w:rsidRDefault="008B153C" w:rsidP="0059667F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求微分方程</w:t>
      </w:r>
      <w:r w:rsidR="008443A2" w:rsidRPr="008443A2">
        <w:rPr>
          <w:position w:val="-10"/>
        </w:rPr>
        <w:object w:dxaOrig="1900" w:dyaOrig="360">
          <v:shape id="_x0000_i1072" type="#_x0000_t75" style="width:95.15pt;height:18.15pt" o:ole="">
            <v:imagedata r:id="rId105" o:title=""/>
          </v:shape>
          <o:OLEObject Type="Embed" ProgID="Equation.DSMT4" ShapeID="_x0000_i1072" DrawAspect="Content" ObjectID="_1674033713" r:id="rId106"/>
        </w:object>
      </w:r>
      <w:r w:rsidRPr="002E1824">
        <w:rPr>
          <w:rFonts w:ascii="宋体" w:hAnsi="宋体" w:hint="eastAsia"/>
          <w:szCs w:val="21"/>
        </w:rPr>
        <w:t>的通解</w:t>
      </w:r>
      <w:r>
        <w:rPr>
          <w:rFonts w:ascii="宋体" w:hAnsi="宋体" w:hint="eastAsia"/>
          <w:szCs w:val="21"/>
        </w:rPr>
        <w:t>.</w:t>
      </w:r>
    </w:p>
    <w:p w:rsidR="0030192B" w:rsidRPr="00A82095" w:rsidRDefault="0030192B" w:rsidP="002E6521">
      <w:pPr>
        <w:rPr>
          <w:rFonts w:ascii="宋体" w:hAnsi="宋体"/>
          <w:szCs w:val="21"/>
        </w:rPr>
      </w:pPr>
    </w:p>
    <w:p w:rsidR="0030192B" w:rsidRPr="0030192B" w:rsidRDefault="0030192B" w:rsidP="002E6521">
      <w:pPr>
        <w:rPr>
          <w:rFonts w:ascii="宋体" w:hAnsi="宋体"/>
          <w:szCs w:val="21"/>
        </w:rPr>
      </w:pPr>
    </w:p>
    <w:p w:rsidR="008B153C" w:rsidRPr="00AE3AAD" w:rsidRDefault="008B153C" w:rsidP="002E6521">
      <w:pPr>
        <w:pStyle w:val="1"/>
      </w:pPr>
      <w:r w:rsidRPr="00AE3AAD">
        <w:rPr>
          <w:rFonts w:hint="eastAsia"/>
        </w:rPr>
        <w:t>五、</w:t>
      </w:r>
      <w:r w:rsidR="002E6521">
        <w:rPr>
          <w:rFonts w:hint="eastAsia"/>
        </w:rPr>
        <w:t>（</w:t>
      </w:r>
      <w:r w:rsidRPr="00AE3AAD">
        <w:rPr>
          <w:rFonts w:hint="eastAsia"/>
        </w:rPr>
        <w:t>本题满分8分</w:t>
      </w:r>
      <w:r w:rsidR="002E6521">
        <w:rPr>
          <w:rFonts w:hint="eastAsia"/>
        </w:rPr>
        <w:t>）</w:t>
      </w:r>
    </w:p>
    <w:p w:rsidR="008B153C" w:rsidRDefault="008B153C" w:rsidP="0059667F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计算曲面积分</w:t>
      </w:r>
      <w:r w:rsidR="008443A2" w:rsidRPr="008443A2">
        <w:rPr>
          <w:position w:val="-30"/>
        </w:rPr>
        <w:object w:dxaOrig="5020" w:dyaOrig="580">
          <v:shape id="_x0000_i1073" type="#_x0000_t75" style="width:251.05pt;height:28.8pt" o:ole="">
            <v:imagedata r:id="rId107" o:title=""/>
          </v:shape>
          <o:OLEObject Type="Embed" ProgID="Equation.DSMT4" ShapeID="_x0000_i1073" DrawAspect="Content" ObjectID="_1674033714" r:id="rId108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其中</w:t>
      </w:r>
      <w:r w:rsidR="008443A2" w:rsidRPr="00025957">
        <w:rPr>
          <w:position w:val="-4"/>
        </w:rPr>
        <w:object w:dxaOrig="220" w:dyaOrig="240">
          <v:shape id="_x0000_i1074" type="#_x0000_t75" style="width:10.65pt;height:11.9pt" o:ole="">
            <v:imagedata r:id="rId109" o:title=""/>
          </v:shape>
          <o:OLEObject Type="Embed" ProgID="Equation.DSMT4" ShapeID="_x0000_i1074" DrawAspect="Content" ObjectID="_1674033715" r:id="rId110"/>
        </w:object>
      </w:r>
      <w:r w:rsidRPr="002E1824">
        <w:rPr>
          <w:rFonts w:ascii="宋体" w:hAnsi="宋体" w:hint="eastAsia"/>
          <w:szCs w:val="21"/>
        </w:rPr>
        <w:t>为上半球面</w:t>
      </w:r>
      <w:r w:rsidR="008443A2" w:rsidRPr="008443A2">
        <w:rPr>
          <w:position w:val="-12"/>
        </w:rPr>
        <w:object w:dxaOrig="1719" w:dyaOrig="440">
          <v:shape id="_x0000_i1075" type="#_x0000_t75" style="width:85.75pt;height:21.9pt" o:ole="">
            <v:imagedata r:id="rId111" o:title=""/>
          </v:shape>
          <o:OLEObject Type="Embed" ProgID="Equation.DSMT4" ShapeID="_x0000_i1075" DrawAspect="Content" ObjectID="_1674033716" r:id="rId112"/>
        </w:object>
      </w:r>
      <w:r w:rsidRPr="002E1824">
        <w:rPr>
          <w:rFonts w:ascii="宋体" w:hAnsi="宋体" w:hint="eastAsia"/>
          <w:szCs w:val="21"/>
        </w:rPr>
        <w:t>的上侧</w:t>
      </w:r>
      <w:r>
        <w:rPr>
          <w:rFonts w:ascii="宋体" w:hAnsi="宋体" w:hint="eastAsia"/>
          <w:szCs w:val="21"/>
        </w:rPr>
        <w:t>.</w:t>
      </w:r>
    </w:p>
    <w:p w:rsidR="0030192B" w:rsidRPr="0059667F" w:rsidRDefault="0030192B" w:rsidP="002E6521">
      <w:pPr>
        <w:rPr>
          <w:rFonts w:ascii="宋体" w:hAnsi="宋体"/>
          <w:szCs w:val="21"/>
        </w:rPr>
      </w:pPr>
    </w:p>
    <w:p w:rsidR="003A2588" w:rsidRDefault="003A2588" w:rsidP="003A2588">
      <w:pPr>
        <w:rPr>
          <w:rFonts w:ascii="宋体" w:hAnsi="宋体"/>
          <w:szCs w:val="21"/>
        </w:rPr>
      </w:pPr>
    </w:p>
    <w:p w:rsidR="008B153C" w:rsidRPr="00AE3AAD" w:rsidRDefault="008B153C" w:rsidP="002E6521">
      <w:pPr>
        <w:pStyle w:val="1"/>
      </w:pPr>
      <w:r w:rsidRPr="00AE3AAD">
        <w:rPr>
          <w:rFonts w:hint="eastAsia"/>
        </w:rPr>
        <w:t>六、</w:t>
      </w:r>
      <w:r w:rsidR="002E6521">
        <w:rPr>
          <w:rFonts w:hint="eastAsia"/>
        </w:rPr>
        <w:t>（</w:t>
      </w:r>
      <w:r w:rsidRPr="00AE3AAD">
        <w:rPr>
          <w:rFonts w:hint="eastAsia"/>
        </w:rPr>
        <w:t>本题满分7分</w:t>
      </w:r>
      <w:r w:rsidR="002E6521">
        <w:rPr>
          <w:rFonts w:hint="eastAsia"/>
        </w:rPr>
        <w:t>）</w:t>
      </w:r>
    </w:p>
    <w:p w:rsidR="008B153C" w:rsidRDefault="008B153C" w:rsidP="0059667F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设</w:t>
      </w:r>
      <w:r w:rsidR="008443A2" w:rsidRPr="008443A2">
        <w:rPr>
          <w:position w:val="-10"/>
        </w:rPr>
        <w:object w:dxaOrig="960" w:dyaOrig="320">
          <v:shape id="_x0000_i1076" type="#_x0000_t75" style="width:47.6pt;height:16.3pt" o:ole="">
            <v:imagedata r:id="rId113" o:title=""/>
          </v:shape>
          <o:OLEObject Type="Embed" ProgID="Equation.DSMT4" ShapeID="_x0000_i1076" DrawAspect="Content" ObjectID="_1674033717" r:id="rId114"/>
        </w:object>
      </w:r>
      <w:r>
        <w:rPr>
          <w:rFonts w:ascii="宋体" w:hAnsi="宋体" w:hint="eastAsia"/>
          <w:szCs w:val="21"/>
        </w:rPr>
        <w:t>,</w:t>
      </w:r>
      <w:r w:rsidR="008443A2" w:rsidRPr="008443A2">
        <w:rPr>
          <w:position w:val="-10"/>
        </w:rPr>
        <w:object w:dxaOrig="859" w:dyaOrig="320">
          <v:shape id="_x0000_i1077" type="#_x0000_t75" style="width:43.2pt;height:16.3pt" o:ole="">
            <v:imagedata r:id="rId115" o:title=""/>
          </v:shape>
          <o:OLEObject Type="Embed" ProgID="Equation.DSMT4" ShapeID="_x0000_i1077" DrawAspect="Content" ObjectID="_1674033718" r:id="rId116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证明对任何</w:t>
      </w:r>
      <w:r w:rsidR="008443A2" w:rsidRPr="008443A2">
        <w:rPr>
          <w:position w:val="-12"/>
        </w:rPr>
        <w:object w:dxaOrig="1280" w:dyaOrig="360">
          <v:shape id="_x0000_i1078" type="#_x0000_t75" style="width:63.85pt;height:18.15pt" o:ole="">
            <v:imagedata r:id="rId117" o:title=""/>
          </v:shape>
          <o:OLEObject Type="Embed" ProgID="Equation.DSMT4" ShapeID="_x0000_i1078" DrawAspect="Content" ObjectID="_1674033719" r:id="rId118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有</w:t>
      </w:r>
      <w:r w:rsidR="008443A2" w:rsidRPr="008443A2">
        <w:rPr>
          <w:position w:val="-12"/>
        </w:rPr>
        <w:object w:dxaOrig="2580" w:dyaOrig="360">
          <v:shape id="_x0000_i1079" type="#_x0000_t75" style="width:128.95pt;height:18.15pt" o:ole="">
            <v:imagedata r:id="rId119" o:title=""/>
          </v:shape>
          <o:OLEObject Type="Embed" ProgID="Equation.DSMT4" ShapeID="_x0000_i1079" DrawAspect="Content" ObjectID="_1674033720" r:id="rId120"/>
        </w:object>
      </w:r>
      <w:r>
        <w:rPr>
          <w:rFonts w:ascii="宋体" w:hAnsi="宋体" w:hint="eastAsia"/>
          <w:szCs w:val="21"/>
        </w:rPr>
        <w:t>.</w:t>
      </w:r>
    </w:p>
    <w:p w:rsidR="008B153C" w:rsidRDefault="008B153C" w:rsidP="002E6521">
      <w:pPr>
        <w:rPr>
          <w:rFonts w:ascii="宋体" w:hAnsi="宋体"/>
          <w:szCs w:val="21"/>
        </w:rPr>
      </w:pPr>
    </w:p>
    <w:p w:rsidR="0030192B" w:rsidRPr="002E1824" w:rsidRDefault="0030192B" w:rsidP="002E6521">
      <w:pPr>
        <w:rPr>
          <w:rFonts w:ascii="宋体" w:hAnsi="宋体"/>
          <w:szCs w:val="21"/>
        </w:rPr>
      </w:pPr>
    </w:p>
    <w:p w:rsidR="008B153C" w:rsidRPr="00AE3AAD" w:rsidRDefault="008B153C" w:rsidP="002E6521">
      <w:pPr>
        <w:pStyle w:val="1"/>
      </w:pPr>
      <w:r w:rsidRPr="00AE3AAD">
        <w:rPr>
          <w:rFonts w:hint="eastAsia"/>
        </w:rPr>
        <w:t>七、</w:t>
      </w:r>
      <w:r w:rsidR="002E6521">
        <w:rPr>
          <w:rFonts w:hint="eastAsia"/>
        </w:rPr>
        <w:t>（</w:t>
      </w:r>
      <w:r w:rsidRPr="00AE3AAD">
        <w:rPr>
          <w:rFonts w:hint="eastAsia"/>
        </w:rPr>
        <w:t>本题满分8分</w:t>
      </w:r>
      <w:r w:rsidR="002E6521">
        <w:rPr>
          <w:rFonts w:hint="eastAsia"/>
        </w:rPr>
        <w:t>）</w:t>
      </w:r>
    </w:p>
    <w:p w:rsidR="008B153C" w:rsidRDefault="008B153C" w:rsidP="002E6521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在变力</w:t>
      </w:r>
      <w:r w:rsidR="008443A2" w:rsidRPr="008443A2">
        <w:rPr>
          <w:position w:val="-10"/>
        </w:rPr>
        <w:object w:dxaOrig="1920" w:dyaOrig="380">
          <v:shape id="_x0000_i1080" type="#_x0000_t75" style="width:96.4pt;height:18.8pt" o:ole="">
            <v:imagedata r:id="rId121" o:title=""/>
          </v:shape>
          <o:OLEObject Type="Embed" ProgID="Equation.DSMT4" ShapeID="_x0000_i1080" DrawAspect="Content" ObjectID="_1674033721" r:id="rId122"/>
        </w:object>
      </w:r>
      <w:r w:rsidRPr="002E1824">
        <w:rPr>
          <w:rFonts w:ascii="宋体" w:hAnsi="宋体" w:hint="eastAsia"/>
          <w:szCs w:val="21"/>
        </w:rPr>
        <w:t>的作用下</w:t>
      </w:r>
      <w:r w:rsidR="00CB4421">
        <w:rPr>
          <w:rFonts w:ascii="宋体" w:hAnsi="宋体" w:hint="eastAsia"/>
          <w:szCs w:val="21"/>
        </w:rPr>
        <w:t>，</w:t>
      </w:r>
      <w:r w:rsidRPr="002E1824">
        <w:rPr>
          <w:rFonts w:ascii="宋体" w:hAnsi="宋体" w:hint="eastAsia"/>
          <w:szCs w:val="21"/>
        </w:rPr>
        <w:t>质点</w:t>
      </w:r>
      <w:r>
        <w:rPr>
          <w:rFonts w:ascii="宋体" w:hAnsi="宋体" w:hint="eastAsia"/>
          <w:szCs w:val="21"/>
        </w:rPr>
        <w:t>由</w:t>
      </w:r>
      <w:r w:rsidRPr="002E1824">
        <w:rPr>
          <w:rFonts w:ascii="宋体" w:hAnsi="宋体" w:hint="eastAsia"/>
          <w:szCs w:val="21"/>
        </w:rPr>
        <w:t>原点沿直线运动到椭球面</w:t>
      </w:r>
      <w:r w:rsidR="008443A2" w:rsidRPr="008443A2">
        <w:rPr>
          <w:position w:val="-24"/>
        </w:rPr>
        <w:object w:dxaOrig="1660" w:dyaOrig="660">
          <v:shape id="_x0000_i1081" type="#_x0000_t75" style="width:82.65pt;height:32.55pt" o:ole="">
            <v:imagedata r:id="rId123" o:title=""/>
          </v:shape>
          <o:OLEObject Type="Embed" ProgID="Equation.DSMT4" ShapeID="_x0000_i1081" DrawAspect="Content" ObjectID="_1674033722" r:id="rId124"/>
        </w:object>
      </w:r>
      <w:r w:rsidRPr="002E1824">
        <w:rPr>
          <w:rFonts w:ascii="宋体" w:hAnsi="宋体" w:hint="eastAsia"/>
          <w:szCs w:val="21"/>
        </w:rPr>
        <w:t>上第一卦</w:t>
      </w:r>
      <w:r>
        <w:rPr>
          <w:rFonts w:ascii="宋体" w:hAnsi="宋体" w:hint="eastAsia"/>
          <w:szCs w:val="21"/>
        </w:rPr>
        <w:t>限</w:t>
      </w:r>
      <w:r w:rsidRPr="002E1824">
        <w:rPr>
          <w:rFonts w:ascii="宋体" w:hAnsi="宋体" w:hint="eastAsia"/>
          <w:szCs w:val="21"/>
        </w:rPr>
        <w:t>的点</w:t>
      </w:r>
      <w:r w:rsidR="008443A2" w:rsidRPr="008443A2">
        <w:rPr>
          <w:position w:val="-10"/>
        </w:rPr>
        <w:object w:dxaOrig="1040" w:dyaOrig="320">
          <v:shape id="_x0000_i1082" type="#_x0000_t75" style="width:51.95pt;height:16.3pt" o:ole="">
            <v:imagedata r:id="rId125" o:title=""/>
          </v:shape>
          <o:OLEObject Type="Embed" ProgID="Equation.DSMT4" ShapeID="_x0000_i1082" DrawAspect="Content" ObjectID="_1674033723" r:id="rId126"/>
        </w:object>
      </w:r>
      <w:r w:rsidR="00CB4421">
        <w:rPr>
          <w:rFonts w:ascii="宋体" w:hAnsi="宋体" w:hint="eastAsia"/>
          <w:szCs w:val="21"/>
        </w:rPr>
        <w:t>．</w:t>
      </w:r>
      <w:r w:rsidRPr="002E1824">
        <w:rPr>
          <w:rFonts w:ascii="宋体" w:hAnsi="宋体" w:hint="eastAsia"/>
          <w:szCs w:val="21"/>
        </w:rPr>
        <w:t>问当</w:t>
      </w:r>
      <w:r w:rsidR="008443A2" w:rsidRPr="008443A2">
        <w:rPr>
          <w:position w:val="-10"/>
        </w:rPr>
        <w:object w:dxaOrig="660" w:dyaOrig="320">
          <v:shape id="_x0000_i1083" type="#_x0000_t75" style="width:32.55pt;height:16.3pt" o:ole="">
            <v:imagedata r:id="rId127" o:title=""/>
          </v:shape>
          <o:OLEObject Type="Embed" ProgID="Equation.DSMT4" ShapeID="_x0000_i1083" DrawAspect="Content" ObjectID="_1674033724" r:id="rId128"/>
        </w:object>
      </w:r>
      <w:r w:rsidRPr="002E1824">
        <w:rPr>
          <w:rFonts w:ascii="宋体" w:hAnsi="宋体" w:hint="eastAsia"/>
          <w:szCs w:val="21"/>
        </w:rPr>
        <w:t>取何值时</w:t>
      </w:r>
      <w:r w:rsidR="00CB4421">
        <w:rPr>
          <w:rFonts w:ascii="宋体" w:hAnsi="宋体" w:hint="eastAsia"/>
          <w:szCs w:val="21"/>
        </w:rPr>
        <w:t>，</w:t>
      </w:r>
      <w:r w:rsidRPr="002E1824">
        <w:rPr>
          <w:rFonts w:ascii="宋体" w:hAnsi="宋体" w:hint="eastAsia"/>
          <w:szCs w:val="21"/>
        </w:rPr>
        <w:t>力</w:t>
      </w:r>
      <w:r w:rsidR="008443A2" w:rsidRPr="00025957">
        <w:rPr>
          <w:position w:val="-4"/>
        </w:rPr>
        <w:object w:dxaOrig="220" w:dyaOrig="320">
          <v:shape id="_x0000_i1084" type="#_x0000_t75" style="width:10.65pt;height:16.3pt" o:ole="">
            <v:imagedata r:id="rId129" o:title=""/>
          </v:shape>
          <o:OLEObject Type="Embed" ProgID="Equation.DSMT4" ShapeID="_x0000_i1084" DrawAspect="Content" ObjectID="_1674033725" r:id="rId130"/>
        </w:object>
      </w:r>
      <w:r w:rsidRPr="002E1824">
        <w:rPr>
          <w:rFonts w:ascii="宋体" w:hAnsi="宋体" w:hint="eastAsia"/>
          <w:szCs w:val="21"/>
        </w:rPr>
        <w:t>所做的功</w:t>
      </w:r>
      <w:r w:rsidR="008443A2" w:rsidRPr="008443A2">
        <w:rPr>
          <w:position w:val="-6"/>
        </w:rPr>
        <w:object w:dxaOrig="300" w:dyaOrig="279">
          <v:shape id="_x0000_i1085" type="#_x0000_t75" style="width:15.05pt;height:13.75pt" o:ole="">
            <v:imagedata r:id="rId131" o:title=""/>
          </v:shape>
          <o:OLEObject Type="Embed" ProgID="Equation.DSMT4" ShapeID="_x0000_i1085" DrawAspect="Content" ObjectID="_1674033726" r:id="rId132"/>
        </w:object>
      </w:r>
      <w:r w:rsidRPr="002E1824">
        <w:rPr>
          <w:rFonts w:ascii="宋体" w:hAnsi="宋体" w:hint="eastAsia"/>
          <w:szCs w:val="21"/>
        </w:rPr>
        <w:t>最大</w:t>
      </w:r>
      <w:r w:rsidR="00CB4421">
        <w:rPr>
          <w:rFonts w:ascii="宋体" w:hAnsi="宋体" w:hint="eastAsia"/>
          <w:szCs w:val="21"/>
        </w:rPr>
        <w:t>？</w:t>
      </w:r>
      <w:r w:rsidRPr="002E1824">
        <w:rPr>
          <w:rFonts w:ascii="宋体" w:hAnsi="宋体" w:hint="eastAsia"/>
          <w:szCs w:val="21"/>
        </w:rPr>
        <w:t>并求出</w:t>
      </w:r>
      <w:r w:rsidR="008443A2" w:rsidRPr="008443A2">
        <w:rPr>
          <w:position w:val="-6"/>
        </w:rPr>
        <w:object w:dxaOrig="300" w:dyaOrig="279">
          <v:shape id="_x0000_i1086" type="#_x0000_t75" style="width:15.05pt;height:13.75pt" o:ole="">
            <v:imagedata r:id="rId133" o:title=""/>
          </v:shape>
          <o:OLEObject Type="Embed" ProgID="Equation.DSMT4" ShapeID="_x0000_i1086" DrawAspect="Content" ObjectID="_1674033727" r:id="rId134"/>
        </w:object>
      </w:r>
      <w:r w:rsidRPr="002E1824">
        <w:rPr>
          <w:rFonts w:ascii="宋体" w:hAnsi="宋体" w:hint="eastAsia"/>
          <w:szCs w:val="21"/>
        </w:rPr>
        <w:t>的最大值</w:t>
      </w:r>
      <w:r>
        <w:rPr>
          <w:rFonts w:ascii="宋体" w:hAnsi="宋体" w:hint="eastAsia"/>
          <w:szCs w:val="21"/>
        </w:rPr>
        <w:t>.</w:t>
      </w:r>
    </w:p>
    <w:p w:rsidR="008B153C" w:rsidRDefault="008B153C" w:rsidP="002E6521">
      <w:pPr>
        <w:rPr>
          <w:rFonts w:ascii="宋体" w:hAnsi="宋体"/>
          <w:szCs w:val="21"/>
        </w:rPr>
      </w:pPr>
    </w:p>
    <w:p w:rsidR="0030192B" w:rsidRPr="0030192B" w:rsidRDefault="0030192B" w:rsidP="002E6521">
      <w:pPr>
        <w:rPr>
          <w:rFonts w:ascii="宋体" w:hAnsi="宋体"/>
          <w:szCs w:val="21"/>
        </w:rPr>
      </w:pPr>
    </w:p>
    <w:p w:rsidR="008B153C" w:rsidRPr="00AE3AAD" w:rsidRDefault="008B153C" w:rsidP="002E6521">
      <w:pPr>
        <w:pStyle w:val="1"/>
      </w:pPr>
      <w:r w:rsidRPr="00AE3AAD">
        <w:rPr>
          <w:rFonts w:hint="eastAsia"/>
        </w:rPr>
        <w:t>八、</w:t>
      </w:r>
      <w:r w:rsidR="002E6521">
        <w:rPr>
          <w:rFonts w:hint="eastAsia"/>
        </w:rPr>
        <w:t>（</w:t>
      </w:r>
      <w:r w:rsidRPr="00AE3AAD">
        <w:rPr>
          <w:rFonts w:hint="eastAsia"/>
        </w:rPr>
        <w:t>本题满分</w:t>
      </w:r>
      <w:r>
        <w:rPr>
          <w:rFonts w:hint="eastAsia"/>
        </w:rPr>
        <w:t>7</w:t>
      </w:r>
      <w:r w:rsidRPr="00AE3AAD">
        <w:rPr>
          <w:rFonts w:hint="eastAsia"/>
        </w:rPr>
        <w:t>分</w:t>
      </w:r>
      <w:r w:rsidR="002E6521">
        <w:rPr>
          <w:rFonts w:hint="eastAsia"/>
        </w:rPr>
        <w:t>）</w:t>
      </w:r>
    </w:p>
    <w:p w:rsidR="008B153C" w:rsidRPr="002E1824" w:rsidRDefault="008B153C" w:rsidP="0059667F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设向量组</w:t>
      </w:r>
      <w:r w:rsidR="008443A2" w:rsidRPr="008443A2">
        <w:rPr>
          <w:position w:val="-12"/>
        </w:rPr>
        <w:object w:dxaOrig="980" w:dyaOrig="360">
          <v:shape id="_x0000_i1087" type="#_x0000_t75" style="width:48.85pt;height:18.15pt" o:ole="">
            <v:imagedata r:id="rId135" o:title=""/>
          </v:shape>
          <o:OLEObject Type="Embed" ProgID="Equation.DSMT4" ShapeID="_x0000_i1087" DrawAspect="Content" ObjectID="_1674033728" r:id="rId136"/>
        </w:object>
      </w:r>
      <w:r w:rsidRPr="002E1824">
        <w:rPr>
          <w:rFonts w:ascii="宋体" w:hAnsi="宋体" w:hint="eastAsia"/>
          <w:szCs w:val="21"/>
        </w:rPr>
        <w:t>线性相关</w:t>
      </w:r>
      <w:r w:rsidR="00F360B6">
        <w:rPr>
          <w:rFonts w:ascii="宋体" w:hAnsi="宋体" w:hint="eastAsia"/>
          <w:szCs w:val="21"/>
        </w:rPr>
        <w:t>，</w:t>
      </w:r>
      <w:r w:rsidRPr="002E1824">
        <w:rPr>
          <w:rFonts w:ascii="宋体" w:hAnsi="宋体" w:hint="eastAsia"/>
          <w:szCs w:val="21"/>
        </w:rPr>
        <w:t>向量组</w:t>
      </w:r>
      <w:r w:rsidR="008443A2" w:rsidRPr="008443A2">
        <w:rPr>
          <w:position w:val="-12"/>
        </w:rPr>
        <w:object w:dxaOrig="980" w:dyaOrig="360">
          <v:shape id="_x0000_i1088" type="#_x0000_t75" style="width:48.85pt;height:18.15pt" o:ole="">
            <v:imagedata r:id="rId137" o:title=""/>
          </v:shape>
          <o:OLEObject Type="Embed" ProgID="Equation.DSMT4" ShapeID="_x0000_i1088" DrawAspect="Content" ObjectID="_1674033729" r:id="rId138"/>
        </w:object>
      </w:r>
      <w:r w:rsidRPr="002E1824">
        <w:rPr>
          <w:rFonts w:ascii="宋体" w:hAnsi="宋体" w:hint="eastAsia"/>
          <w:szCs w:val="21"/>
        </w:rPr>
        <w:t>线性无关</w:t>
      </w:r>
      <w:r w:rsidR="00F360B6">
        <w:rPr>
          <w:rFonts w:ascii="宋体" w:hAnsi="宋体" w:hint="eastAsia"/>
          <w:szCs w:val="21"/>
        </w:rPr>
        <w:t>，问：</w:t>
      </w:r>
    </w:p>
    <w:p w:rsidR="008B153C" w:rsidRPr="002E1824" w:rsidRDefault="008B153C" w:rsidP="00F360B6">
      <w:pPr>
        <w:rPr>
          <w:rFonts w:ascii="宋体" w:hAnsi="宋体"/>
          <w:szCs w:val="21"/>
        </w:rPr>
      </w:pPr>
      <w:r w:rsidRPr="00F360B6">
        <w:rPr>
          <w:rFonts w:hint="eastAsia"/>
        </w:rPr>
        <w:t xml:space="preserve">(1) </w:t>
      </w:r>
      <w:r w:rsidR="008443A2" w:rsidRPr="008443A2">
        <w:rPr>
          <w:position w:val="-12"/>
        </w:rPr>
        <w:object w:dxaOrig="300" w:dyaOrig="360">
          <v:shape id="_x0000_i1089" type="#_x0000_t75" style="width:15.05pt;height:18.15pt" o:ole="">
            <v:imagedata r:id="rId139" o:title=""/>
          </v:shape>
          <o:OLEObject Type="Embed" ProgID="Equation.DSMT4" ShapeID="_x0000_i1089" DrawAspect="Content" ObjectID="_1674033730" r:id="rId140"/>
        </w:object>
      </w:r>
      <w:r w:rsidRPr="002E1824">
        <w:rPr>
          <w:rFonts w:ascii="宋体" w:hAnsi="宋体" w:hint="eastAsia"/>
          <w:szCs w:val="21"/>
        </w:rPr>
        <w:t>能否</w:t>
      </w:r>
      <w:r>
        <w:rPr>
          <w:rFonts w:ascii="宋体" w:hAnsi="宋体" w:hint="eastAsia"/>
          <w:szCs w:val="21"/>
        </w:rPr>
        <w:t>由</w:t>
      </w:r>
      <w:r w:rsidR="008443A2" w:rsidRPr="008443A2">
        <w:rPr>
          <w:position w:val="-12"/>
        </w:rPr>
        <w:object w:dxaOrig="639" w:dyaOrig="360">
          <v:shape id="_x0000_i1090" type="#_x0000_t75" style="width:31.95pt;height:18.15pt" o:ole="">
            <v:imagedata r:id="rId141" o:title=""/>
          </v:shape>
          <o:OLEObject Type="Embed" ProgID="Equation.DSMT4" ShapeID="_x0000_i1090" DrawAspect="Content" ObjectID="_1674033731" r:id="rId142"/>
        </w:object>
      </w:r>
      <w:r w:rsidR="00F360B6">
        <w:rPr>
          <w:rFonts w:ascii="宋体" w:hAnsi="宋体" w:hint="eastAsia"/>
          <w:szCs w:val="21"/>
        </w:rPr>
        <w:t>线性表示</w:t>
      </w:r>
      <w:r w:rsidRPr="002E1824">
        <w:rPr>
          <w:rFonts w:ascii="宋体" w:hAnsi="宋体" w:hint="eastAsia"/>
          <w:szCs w:val="21"/>
        </w:rPr>
        <w:t>？证明你的结论</w:t>
      </w:r>
      <w:r w:rsidR="00F360B6">
        <w:rPr>
          <w:rFonts w:ascii="宋体" w:hAnsi="宋体" w:hint="eastAsia"/>
          <w:szCs w:val="21"/>
        </w:rPr>
        <w:t>．</w:t>
      </w:r>
    </w:p>
    <w:p w:rsidR="008B153C" w:rsidRDefault="008B153C" w:rsidP="00F360B6">
      <w:pPr>
        <w:rPr>
          <w:rFonts w:ascii="宋体" w:hAnsi="宋体"/>
          <w:szCs w:val="21"/>
        </w:rPr>
      </w:pPr>
      <w:r w:rsidRPr="00F360B6">
        <w:rPr>
          <w:rFonts w:hint="eastAsia"/>
        </w:rPr>
        <w:t xml:space="preserve">(2) </w:t>
      </w:r>
      <w:r w:rsidR="008443A2" w:rsidRPr="008443A2">
        <w:rPr>
          <w:position w:val="-12"/>
        </w:rPr>
        <w:object w:dxaOrig="300" w:dyaOrig="360">
          <v:shape id="_x0000_i1091" type="#_x0000_t75" style="width:15.05pt;height:18.15pt" o:ole="">
            <v:imagedata r:id="rId143" o:title=""/>
          </v:shape>
          <o:OLEObject Type="Embed" ProgID="Equation.DSMT4" ShapeID="_x0000_i1091" DrawAspect="Content" ObjectID="_1674033732" r:id="rId144"/>
        </w:object>
      </w:r>
      <w:r w:rsidRPr="002E1824">
        <w:rPr>
          <w:rFonts w:ascii="宋体" w:hAnsi="宋体" w:hint="eastAsia"/>
          <w:szCs w:val="21"/>
        </w:rPr>
        <w:t>能否由</w:t>
      </w:r>
      <w:r w:rsidR="008443A2" w:rsidRPr="008443A2">
        <w:rPr>
          <w:position w:val="-12"/>
        </w:rPr>
        <w:object w:dxaOrig="980" w:dyaOrig="360">
          <v:shape id="_x0000_i1092" type="#_x0000_t75" style="width:48.85pt;height:18.15pt" o:ole="">
            <v:imagedata r:id="rId145" o:title=""/>
          </v:shape>
          <o:OLEObject Type="Embed" ProgID="Equation.DSMT4" ShapeID="_x0000_i1092" DrawAspect="Content" ObjectID="_1674033733" r:id="rId146"/>
        </w:object>
      </w:r>
      <w:r w:rsidR="00F360B6">
        <w:rPr>
          <w:rFonts w:ascii="宋体" w:hAnsi="宋体" w:hint="eastAsia"/>
          <w:szCs w:val="21"/>
        </w:rPr>
        <w:t>线性表示</w:t>
      </w:r>
      <w:r w:rsidRPr="002E1824">
        <w:rPr>
          <w:rFonts w:ascii="宋体" w:hAnsi="宋体" w:hint="eastAsia"/>
          <w:szCs w:val="21"/>
        </w:rPr>
        <w:t>？证明你的结论</w:t>
      </w:r>
      <w:r w:rsidR="00F360B6">
        <w:rPr>
          <w:rFonts w:ascii="宋体" w:hAnsi="宋体" w:hint="eastAsia"/>
          <w:szCs w:val="21"/>
        </w:rPr>
        <w:t>．</w:t>
      </w:r>
    </w:p>
    <w:p w:rsidR="008B153C" w:rsidRDefault="008B153C" w:rsidP="002E6521">
      <w:pPr>
        <w:rPr>
          <w:rFonts w:ascii="宋体" w:hAnsi="宋体"/>
          <w:szCs w:val="21"/>
        </w:rPr>
      </w:pPr>
    </w:p>
    <w:p w:rsidR="0030192B" w:rsidRPr="0030192B" w:rsidRDefault="0030192B" w:rsidP="002E6521">
      <w:pPr>
        <w:rPr>
          <w:rFonts w:ascii="宋体" w:hAnsi="宋体"/>
          <w:szCs w:val="21"/>
        </w:rPr>
      </w:pPr>
    </w:p>
    <w:p w:rsidR="008B153C" w:rsidRPr="00AE3AAD" w:rsidRDefault="008B153C" w:rsidP="002E6521">
      <w:pPr>
        <w:pStyle w:val="1"/>
      </w:pPr>
      <w:r w:rsidRPr="00AE3AAD">
        <w:rPr>
          <w:rFonts w:hint="eastAsia"/>
        </w:rPr>
        <w:t>九、</w:t>
      </w:r>
      <w:r w:rsidR="002E6521">
        <w:rPr>
          <w:rFonts w:hint="eastAsia"/>
        </w:rPr>
        <w:t>（</w:t>
      </w:r>
      <w:r w:rsidRPr="00AE3AAD">
        <w:rPr>
          <w:rFonts w:hint="eastAsia"/>
        </w:rPr>
        <w:t>本题满分</w:t>
      </w:r>
      <w:r>
        <w:rPr>
          <w:rFonts w:hint="eastAsia"/>
        </w:rPr>
        <w:t>7</w:t>
      </w:r>
      <w:r w:rsidRPr="00AE3AAD">
        <w:rPr>
          <w:rFonts w:hint="eastAsia"/>
        </w:rPr>
        <w:t>分</w:t>
      </w:r>
      <w:r w:rsidR="002E6521">
        <w:rPr>
          <w:rFonts w:hint="eastAsia"/>
        </w:rPr>
        <w:t>）</w:t>
      </w:r>
    </w:p>
    <w:p w:rsidR="008B153C" w:rsidRPr="002E1824" w:rsidRDefault="008B153C" w:rsidP="0059667F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设</w:t>
      </w:r>
      <w:r w:rsidR="008443A2" w:rsidRPr="008443A2">
        <w:rPr>
          <w:position w:val="-6"/>
        </w:rPr>
        <w:object w:dxaOrig="180" w:dyaOrig="279">
          <v:shape id="_x0000_i1093" type="#_x0000_t75" style="width:9.4pt;height:13.75pt" o:ole="">
            <v:imagedata r:id="rId147" o:title=""/>
          </v:shape>
          <o:OLEObject Type="Embed" ProgID="Equation.DSMT4" ShapeID="_x0000_i1093" DrawAspect="Content" ObjectID="_1674033734" r:id="rId148"/>
        </w:object>
      </w:r>
      <w:r w:rsidRPr="002E1824">
        <w:rPr>
          <w:rFonts w:ascii="宋体" w:hAnsi="宋体" w:hint="eastAsia"/>
          <w:szCs w:val="21"/>
        </w:rPr>
        <w:t>阶矩阵</w:t>
      </w:r>
      <w:r w:rsidR="008443A2" w:rsidRPr="00025957">
        <w:rPr>
          <w:position w:val="-4"/>
        </w:rPr>
        <w:object w:dxaOrig="220" w:dyaOrig="260">
          <v:shape id="_x0000_i1094" type="#_x0000_t75" style="width:10.65pt;height:13.15pt" o:ole="">
            <v:imagedata r:id="rId149" o:title=""/>
          </v:shape>
          <o:OLEObject Type="Embed" ProgID="Equation.DSMT4" ShapeID="_x0000_i1094" DrawAspect="Content" ObjectID="_1674033735" r:id="rId150"/>
        </w:object>
      </w:r>
      <w:r w:rsidRPr="002E1824">
        <w:rPr>
          <w:rFonts w:ascii="宋体" w:hAnsi="宋体" w:hint="eastAsia"/>
          <w:szCs w:val="21"/>
        </w:rPr>
        <w:t>的特征值为</w:t>
      </w:r>
      <w:r w:rsidR="008443A2" w:rsidRPr="008443A2">
        <w:rPr>
          <w:position w:val="-12"/>
        </w:rPr>
        <w:object w:dxaOrig="1880" w:dyaOrig="360">
          <v:shape id="_x0000_i1095" type="#_x0000_t75" style="width:93.9pt;height:18.15pt" o:ole="">
            <v:imagedata r:id="rId151" o:title=""/>
          </v:shape>
          <o:OLEObject Type="Embed" ProgID="Equation.DSMT4" ShapeID="_x0000_i1095" DrawAspect="Content" ObjectID="_1674033736" r:id="rId152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对应的特征向量依次为</w:t>
      </w:r>
    </w:p>
    <w:p w:rsidR="008B153C" w:rsidRPr="002E1824" w:rsidRDefault="008443A2" w:rsidP="002E6521">
      <w:pPr>
        <w:jc w:val="center"/>
        <w:rPr>
          <w:rFonts w:ascii="宋体" w:hAnsi="宋体"/>
          <w:szCs w:val="21"/>
        </w:rPr>
      </w:pPr>
      <w:r w:rsidRPr="008443A2">
        <w:rPr>
          <w:position w:val="-50"/>
        </w:rPr>
        <w:object w:dxaOrig="2560" w:dyaOrig="1120">
          <v:shape id="_x0000_i1096" type="#_x0000_t75" style="width:127.7pt;height:55.7pt" o:ole="">
            <v:imagedata r:id="rId153" o:title=""/>
          </v:shape>
          <o:OLEObject Type="Embed" ProgID="Equation.DSMT4" ShapeID="_x0000_i1096" DrawAspect="Content" ObjectID="_1674033737" r:id="rId154"/>
        </w:object>
      </w:r>
      <w:r w:rsidR="008B153C">
        <w:rPr>
          <w:rFonts w:ascii="宋体" w:hAnsi="宋体" w:hint="eastAsia"/>
          <w:szCs w:val="21"/>
        </w:rPr>
        <w:t>,</w:t>
      </w:r>
      <w:r w:rsidR="008B153C" w:rsidRPr="002E1824">
        <w:rPr>
          <w:rFonts w:ascii="宋体" w:hAnsi="宋体" w:hint="eastAsia"/>
          <w:szCs w:val="21"/>
        </w:rPr>
        <w:t>又向量</w:t>
      </w:r>
      <w:r w:rsidRPr="008443A2">
        <w:rPr>
          <w:position w:val="-50"/>
        </w:rPr>
        <w:object w:dxaOrig="800" w:dyaOrig="1120">
          <v:shape id="_x0000_i1097" type="#_x0000_t75" style="width:40.05pt;height:55.7pt" o:ole="">
            <v:imagedata r:id="rId155" o:title=""/>
          </v:shape>
          <o:OLEObject Type="Embed" ProgID="Equation.DSMT4" ShapeID="_x0000_i1097" DrawAspect="Content" ObjectID="_1674033738" r:id="rId156"/>
        </w:object>
      </w:r>
      <w:r w:rsidR="008B153C">
        <w:rPr>
          <w:rFonts w:ascii="宋体" w:hAnsi="宋体" w:hint="eastAsia"/>
          <w:szCs w:val="21"/>
        </w:rPr>
        <w:t>,</w:t>
      </w:r>
    </w:p>
    <w:p w:rsidR="0030192B" w:rsidRPr="009D7F91" w:rsidRDefault="008B153C" w:rsidP="00A82095">
      <w:pPr>
        <w:rPr>
          <w:rFonts w:ascii="宋体" w:hAnsi="宋体"/>
          <w:szCs w:val="21"/>
        </w:rPr>
      </w:pPr>
      <w:r w:rsidRPr="00726453">
        <w:rPr>
          <w:rFonts w:hint="eastAsia"/>
        </w:rPr>
        <w:t xml:space="preserve">(1) </w:t>
      </w:r>
      <w:r w:rsidRPr="002E1824">
        <w:rPr>
          <w:rFonts w:ascii="宋体" w:hAnsi="宋体" w:hint="eastAsia"/>
          <w:szCs w:val="21"/>
        </w:rPr>
        <w:t>将</w:t>
      </w:r>
      <w:r w:rsidR="008443A2" w:rsidRPr="008443A2">
        <w:rPr>
          <w:position w:val="-10"/>
        </w:rPr>
        <w:object w:dxaOrig="240" w:dyaOrig="320">
          <v:shape id="_x0000_i1098" type="#_x0000_t75" style="width:11.9pt;height:16.3pt" o:ole="">
            <v:imagedata r:id="rId157" o:title=""/>
          </v:shape>
          <o:OLEObject Type="Embed" ProgID="Equation.DSMT4" ShapeID="_x0000_i1098" DrawAspect="Content" ObjectID="_1674033739" r:id="rId158"/>
        </w:object>
      </w:r>
      <w:r w:rsidRPr="002E1824">
        <w:rPr>
          <w:rFonts w:ascii="宋体" w:hAnsi="宋体" w:hint="eastAsia"/>
          <w:szCs w:val="21"/>
        </w:rPr>
        <w:t>用</w:t>
      </w:r>
      <w:r w:rsidR="008443A2" w:rsidRPr="008443A2">
        <w:rPr>
          <w:position w:val="-12"/>
        </w:rPr>
        <w:object w:dxaOrig="820" w:dyaOrig="360">
          <v:shape id="_x0000_i1099" type="#_x0000_t75" style="width:40.7pt;height:18.15pt" o:ole="">
            <v:imagedata r:id="rId159" o:title=""/>
          </v:shape>
          <o:OLEObject Type="Embed" ProgID="Equation.DSMT4" ShapeID="_x0000_i1099" DrawAspect="Content" ObjectID="_1674033740" r:id="rId160"/>
        </w:object>
      </w:r>
      <w:r w:rsidR="00726453">
        <w:rPr>
          <w:rFonts w:ascii="宋体" w:hAnsi="宋体" w:hint="eastAsia"/>
          <w:szCs w:val="21"/>
        </w:rPr>
        <w:t xml:space="preserve">线性表示．    </w:t>
      </w:r>
      <w:r w:rsidRPr="00726453">
        <w:rPr>
          <w:rFonts w:hint="eastAsia"/>
        </w:rPr>
        <w:t xml:space="preserve">(2) </w:t>
      </w:r>
      <w:r w:rsidRPr="002E1824">
        <w:rPr>
          <w:rFonts w:ascii="宋体" w:hAnsi="宋体" w:hint="eastAsia"/>
          <w:szCs w:val="21"/>
        </w:rPr>
        <w:t>求</w:t>
      </w:r>
      <w:r w:rsidR="008443A2" w:rsidRPr="008443A2">
        <w:rPr>
          <w:position w:val="-10"/>
        </w:rPr>
        <w:object w:dxaOrig="480" w:dyaOrig="360">
          <v:shape id="_x0000_i1100" type="#_x0000_t75" style="width:24.4pt;height:18.15pt" o:ole="">
            <v:imagedata r:id="rId161" o:title=""/>
          </v:shape>
          <o:OLEObject Type="Embed" ProgID="Equation.DSMT4" ShapeID="_x0000_i1100" DrawAspect="Content" ObjectID="_1674033741" r:id="rId162"/>
        </w:object>
      </w:r>
      <w:r>
        <w:rPr>
          <w:rFonts w:ascii="宋体" w:hAnsi="宋体" w:hint="eastAsia"/>
          <w:szCs w:val="21"/>
        </w:rPr>
        <w:t>(</w:t>
      </w:r>
      <w:r w:rsidR="008443A2" w:rsidRPr="00025957">
        <w:rPr>
          <w:position w:val="-4"/>
        </w:rPr>
        <w:object w:dxaOrig="200" w:dyaOrig="200">
          <v:shape id="_x0000_i1101" type="#_x0000_t75" style="width:10pt;height:10pt" o:ole="">
            <v:imagedata r:id="rId163" o:title=""/>
          </v:shape>
          <o:OLEObject Type="Embed" ProgID="Equation.DSMT4" ShapeID="_x0000_i1101" DrawAspect="Content" ObjectID="_1674033742" r:id="rId164"/>
        </w:object>
      </w:r>
      <w:r w:rsidRPr="002E1824">
        <w:rPr>
          <w:rFonts w:ascii="宋体" w:hAnsi="宋体" w:hint="eastAsia"/>
          <w:szCs w:val="21"/>
        </w:rPr>
        <w:t>为自然数</w:t>
      </w:r>
      <w:r w:rsidR="00726453">
        <w:rPr>
          <w:rFonts w:ascii="宋体" w:hAnsi="宋体" w:hint="eastAsia"/>
          <w:szCs w:val="21"/>
        </w:rPr>
        <w:t>)．</w:t>
      </w:r>
    </w:p>
    <w:p w:rsidR="0030192B" w:rsidRDefault="0030192B" w:rsidP="002E6521">
      <w:pPr>
        <w:rPr>
          <w:rFonts w:ascii="宋体" w:hAnsi="宋体"/>
          <w:szCs w:val="21"/>
        </w:rPr>
      </w:pPr>
    </w:p>
    <w:p w:rsidR="0030192B" w:rsidRPr="0030192B" w:rsidRDefault="0030192B" w:rsidP="002E6521">
      <w:pPr>
        <w:rPr>
          <w:rFonts w:ascii="宋体" w:hAnsi="宋体"/>
          <w:szCs w:val="21"/>
        </w:rPr>
      </w:pPr>
    </w:p>
    <w:p w:rsidR="008B153C" w:rsidRPr="00AE3AAD" w:rsidRDefault="008B153C" w:rsidP="002E6521">
      <w:pPr>
        <w:pStyle w:val="1"/>
        <w:rPr>
          <w:color w:val="FF6600"/>
        </w:rPr>
      </w:pPr>
      <w:r w:rsidRPr="00AE3AAD">
        <w:rPr>
          <w:rFonts w:hint="eastAsia"/>
        </w:rPr>
        <w:t>十、填空题</w:t>
      </w:r>
      <w:r w:rsidR="002E6521">
        <w:rPr>
          <w:rFonts w:hint="eastAsia"/>
        </w:rPr>
        <w:t>（</w:t>
      </w:r>
      <w:r w:rsidRPr="00AE3AAD">
        <w:rPr>
          <w:rFonts w:hint="eastAsia"/>
        </w:rPr>
        <w:t>本题</w:t>
      </w:r>
      <w:r w:rsidR="002E6521">
        <w:rPr>
          <w:rFonts w:hint="eastAsia"/>
        </w:rPr>
        <w:t>共2小题，</w:t>
      </w:r>
      <w:r w:rsidR="002E6521" w:rsidRPr="00AE3AAD">
        <w:rPr>
          <w:rFonts w:hint="eastAsia"/>
        </w:rPr>
        <w:t>每小题3分</w:t>
      </w:r>
      <w:r w:rsidR="002E6521">
        <w:rPr>
          <w:rFonts w:hint="eastAsia"/>
        </w:rPr>
        <w:t>，</w:t>
      </w:r>
      <w:r w:rsidRPr="00AE3AAD">
        <w:rPr>
          <w:rFonts w:hint="eastAsia"/>
        </w:rPr>
        <w:t>满分6分</w:t>
      </w:r>
      <w:r w:rsidR="002E6521">
        <w:rPr>
          <w:rFonts w:hint="eastAsia"/>
        </w:rPr>
        <w:t>）</w:t>
      </w:r>
    </w:p>
    <w:p w:rsidR="0059667F" w:rsidRDefault="0059667F" w:rsidP="002E6521">
      <w:pPr>
        <w:ind w:left="480" w:hangingChars="200" w:hanging="480"/>
      </w:pPr>
    </w:p>
    <w:p w:rsidR="0059667F" w:rsidRDefault="0059667F" w:rsidP="002E6521">
      <w:pPr>
        <w:ind w:left="480" w:hangingChars="200" w:hanging="480"/>
      </w:pPr>
    </w:p>
    <w:p w:rsidR="008B153C" w:rsidRDefault="008B153C" w:rsidP="002E6521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Fonts w:hint="eastAsia"/>
        </w:rPr>
        <w:t xml:space="preserve">(1) </w:t>
      </w:r>
      <w:r w:rsidRPr="002E1824">
        <w:rPr>
          <w:rFonts w:ascii="宋体" w:hAnsi="宋体" w:hint="eastAsia"/>
          <w:szCs w:val="21"/>
        </w:rPr>
        <w:t>已知</w:t>
      </w:r>
      <w:r w:rsidR="008443A2" w:rsidRPr="008443A2">
        <w:rPr>
          <w:position w:val="-24"/>
        </w:rPr>
        <w:object w:dxaOrig="2320" w:dyaOrig="620">
          <v:shape id="_x0000_i1102" type="#_x0000_t75" style="width:115.85pt;height:31.3pt" o:ole="">
            <v:imagedata r:id="rId165" o:title=""/>
          </v:shape>
          <o:OLEObject Type="Embed" ProgID="Equation.DSMT4" ShapeID="_x0000_i1102" DrawAspect="Content" ObjectID="_1674033743" r:id="rId166"/>
        </w:object>
      </w:r>
      <w:r>
        <w:rPr>
          <w:rFonts w:ascii="宋体" w:hAnsi="宋体" w:hint="eastAsia"/>
          <w:szCs w:val="21"/>
        </w:rPr>
        <w:t>,</w:t>
      </w:r>
      <w:r w:rsidR="008443A2" w:rsidRPr="008443A2">
        <w:rPr>
          <w:position w:val="-10"/>
        </w:rPr>
        <w:object w:dxaOrig="1040" w:dyaOrig="320">
          <v:shape id="_x0000_i1103" type="#_x0000_t75" style="width:51.95pt;height:16.3pt" o:ole="">
            <v:imagedata r:id="rId167" o:title=""/>
          </v:shape>
          <o:OLEObject Type="Embed" ProgID="Equation.DSMT4" ShapeID="_x0000_i1103" DrawAspect="Content" ObjectID="_1674033744" r:id="rId168"/>
        </w:object>
      </w:r>
      <w:r>
        <w:rPr>
          <w:rFonts w:ascii="宋体" w:hAnsi="宋体" w:hint="eastAsia"/>
          <w:szCs w:val="21"/>
        </w:rPr>
        <w:t>,</w:t>
      </w:r>
      <w:r w:rsidR="008443A2" w:rsidRPr="008443A2">
        <w:rPr>
          <w:position w:val="-24"/>
        </w:rPr>
        <w:object w:dxaOrig="2040" w:dyaOrig="620">
          <v:shape id="_x0000_i1104" type="#_x0000_t75" style="width:102.05pt;height:31.3pt" o:ole="">
            <v:imagedata r:id="rId169" o:title=""/>
          </v:shape>
          <o:OLEObject Type="Embed" ProgID="Equation.DSMT4" ShapeID="_x0000_i1104" DrawAspect="Content" ObjectID="_1674033745" r:id="rId170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则事件</w:t>
      </w:r>
      <w:r w:rsidR="008443A2" w:rsidRPr="00025957">
        <w:rPr>
          <w:position w:val="-4"/>
        </w:rPr>
        <w:object w:dxaOrig="220" w:dyaOrig="260">
          <v:shape id="_x0000_i1105" type="#_x0000_t75" style="width:10.65pt;height:13.15pt" o:ole="">
            <v:imagedata r:id="rId171" o:title=""/>
          </v:shape>
          <o:OLEObject Type="Embed" ProgID="Equation.DSMT4" ShapeID="_x0000_i1105" DrawAspect="Content" ObjectID="_1674033746" r:id="rId172"/>
        </w:object>
      </w:r>
      <w:r w:rsidRPr="002E1824">
        <w:rPr>
          <w:rFonts w:ascii="宋体" w:hAnsi="宋体" w:hint="eastAsia"/>
          <w:szCs w:val="21"/>
        </w:rPr>
        <w:t>、</w:t>
      </w:r>
      <w:r w:rsidR="008443A2" w:rsidRPr="00025957">
        <w:rPr>
          <w:position w:val="-4"/>
        </w:rPr>
        <w:object w:dxaOrig="220" w:dyaOrig="260">
          <v:shape id="_x0000_i1106" type="#_x0000_t75" style="width:10.65pt;height:13.15pt" o:ole="">
            <v:imagedata r:id="rId173" o:title=""/>
          </v:shape>
          <o:OLEObject Type="Embed" ProgID="Equation.DSMT4" ShapeID="_x0000_i1106" DrawAspect="Content" ObjectID="_1674033747" r:id="rId174"/>
        </w:object>
      </w:r>
      <w:r w:rsidRPr="002E1824">
        <w:rPr>
          <w:rFonts w:ascii="宋体" w:hAnsi="宋体" w:hint="eastAsia"/>
          <w:szCs w:val="21"/>
        </w:rPr>
        <w:t>、</w:t>
      </w:r>
    </w:p>
    <w:p w:rsidR="008B153C" w:rsidRDefault="008443A2" w:rsidP="002E6521">
      <w:pPr>
        <w:ind w:leftChars="200" w:left="480"/>
        <w:rPr>
          <w:rFonts w:ascii="宋体" w:hAnsi="宋体"/>
          <w:szCs w:val="21"/>
        </w:rPr>
      </w:pPr>
      <w:r w:rsidRPr="008443A2">
        <w:rPr>
          <w:position w:val="-6"/>
        </w:rPr>
        <w:object w:dxaOrig="220" w:dyaOrig="279">
          <v:shape id="_x0000_i1107" type="#_x0000_t75" style="width:10.65pt;height:13.75pt" o:ole="">
            <v:imagedata r:id="rId175" o:title=""/>
          </v:shape>
          <o:OLEObject Type="Embed" ProgID="Equation.DSMT4" ShapeID="_x0000_i1107" DrawAspect="Content" ObjectID="_1674033748" r:id="rId176"/>
        </w:object>
      </w:r>
      <w:r w:rsidR="008B153C" w:rsidRPr="002E1824">
        <w:rPr>
          <w:rFonts w:ascii="宋体" w:hAnsi="宋体" w:hint="eastAsia"/>
          <w:szCs w:val="21"/>
        </w:rPr>
        <w:t>全不发生的概率为__</w:t>
      </w:r>
      <w:r w:rsidR="008B153C">
        <w:rPr>
          <w:rFonts w:ascii="宋体" w:hAnsi="宋体" w:hint="eastAsia"/>
          <w:szCs w:val="21"/>
        </w:rPr>
        <w:t>____</w:t>
      </w:r>
      <w:r w:rsidR="008B153C" w:rsidRPr="002E1824">
        <w:rPr>
          <w:rFonts w:ascii="宋体" w:hAnsi="宋体" w:hint="eastAsia"/>
          <w:szCs w:val="21"/>
        </w:rPr>
        <w:t>_____</w:t>
      </w:r>
      <w:r w:rsidR="008B153C">
        <w:rPr>
          <w:rFonts w:ascii="宋体" w:hAnsi="宋体" w:hint="eastAsia"/>
          <w:szCs w:val="21"/>
        </w:rPr>
        <w:t>.</w:t>
      </w:r>
    </w:p>
    <w:p w:rsidR="0030192B" w:rsidRDefault="0030192B" w:rsidP="002E6521">
      <w:pPr>
        <w:rPr>
          <w:rFonts w:ascii="宋体" w:hAnsi="宋体"/>
          <w:szCs w:val="21"/>
        </w:rPr>
      </w:pPr>
    </w:p>
    <w:p w:rsidR="0030192B" w:rsidRPr="002E1824" w:rsidRDefault="0030192B" w:rsidP="002E6521">
      <w:pPr>
        <w:rPr>
          <w:rFonts w:ascii="宋体" w:hAnsi="宋体"/>
          <w:szCs w:val="21"/>
        </w:rPr>
      </w:pPr>
    </w:p>
    <w:p w:rsidR="008B153C" w:rsidRDefault="008B153C" w:rsidP="00E61E71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Fonts w:hint="eastAsia"/>
        </w:rPr>
        <w:t xml:space="preserve">(2) </w:t>
      </w:r>
      <w:r w:rsidRPr="002E1824">
        <w:rPr>
          <w:rFonts w:ascii="宋体" w:hAnsi="宋体" w:hint="eastAsia"/>
          <w:szCs w:val="21"/>
        </w:rPr>
        <w:t>设随机变量</w:t>
      </w:r>
      <w:r w:rsidR="008443A2" w:rsidRPr="00025957">
        <w:rPr>
          <w:position w:val="-4"/>
        </w:rPr>
        <w:object w:dxaOrig="240" w:dyaOrig="260">
          <v:shape id="_x0000_i1108" type="#_x0000_t75" style="width:11.9pt;height:13.15pt" o:ole="">
            <v:imagedata r:id="rId177" o:title=""/>
          </v:shape>
          <o:OLEObject Type="Embed" ProgID="Equation.DSMT4" ShapeID="_x0000_i1108" DrawAspect="Content" ObjectID="_1674033749" r:id="rId178"/>
        </w:object>
      </w:r>
      <w:r w:rsidRPr="002E1824">
        <w:rPr>
          <w:rFonts w:ascii="宋体" w:hAnsi="宋体" w:hint="eastAsia"/>
          <w:szCs w:val="21"/>
        </w:rPr>
        <w:t>服从参数为</w:t>
      </w:r>
      <w:r w:rsidR="008443A2" w:rsidRPr="00025957">
        <w:rPr>
          <w:position w:val="-4"/>
        </w:rPr>
        <w:object w:dxaOrig="180" w:dyaOrig="260">
          <v:shape id="_x0000_i1109" type="#_x0000_t75" style="width:9.4pt;height:13.15pt" o:ole="">
            <v:imagedata r:id="rId179" o:title=""/>
          </v:shape>
          <o:OLEObject Type="Embed" ProgID="Equation.DSMT4" ShapeID="_x0000_i1109" DrawAspect="Content" ObjectID="_1674033750" r:id="rId180"/>
        </w:object>
      </w:r>
      <w:r w:rsidRPr="002E1824">
        <w:rPr>
          <w:rFonts w:ascii="宋体" w:hAnsi="宋体" w:hint="eastAsia"/>
          <w:szCs w:val="21"/>
        </w:rPr>
        <w:t>的指数分布</w: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则数学期望</w:t>
      </w:r>
      <w:r w:rsidR="008443A2" w:rsidRPr="008443A2">
        <w:rPr>
          <w:position w:val="-10"/>
        </w:rPr>
        <w:object w:dxaOrig="1359" w:dyaOrig="360">
          <v:shape id="_x0000_i1110" type="#_x0000_t75" style="width:68.25pt;height:18.15pt" o:ole="">
            <v:imagedata r:id="rId181" o:title=""/>
          </v:shape>
          <o:OLEObject Type="Embed" ProgID="Equation.DSMT4" ShapeID="_x0000_i1110" DrawAspect="Content" ObjectID="_1674033751" r:id="rId182"/>
        </w:object>
      </w:r>
      <w:r w:rsidRPr="002E1824">
        <w:rPr>
          <w:rFonts w:ascii="宋体" w:hAnsi="宋体" w:hint="eastAsia"/>
          <w:szCs w:val="21"/>
        </w:rPr>
        <w:t>___</w:t>
      </w:r>
      <w:r>
        <w:rPr>
          <w:rFonts w:ascii="宋体" w:hAnsi="宋体" w:hint="eastAsia"/>
          <w:szCs w:val="21"/>
        </w:rPr>
        <w:t>____</w:t>
      </w:r>
      <w:r w:rsidRPr="002E1824">
        <w:rPr>
          <w:rFonts w:ascii="宋体" w:hAnsi="宋体" w:hint="eastAsia"/>
          <w:szCs w:val="21"/>
        </w:rPr>
        <w:t>____</w:t>
      </w:r>
      <w:r>
        <w:rPr>
          <w:rFonts w:ascii="宋体" w:hAnsi="宋体" w:hint="eastAsia"/>
          <w:szCs w:val="21"/>
        </w:rPr>
        <w:t>.</w:t>
      </w:r>
    </w:p>
    <w:p w:rsidR="008B153C" w:rsidRDefault="008B153C" w:rsidP="002E6521">
      <w:pPr>
        <w:rPr>
          <w:rFonts w:ascii="宋体" w:hAnsi="宋体"/>
          <w:szCs w:val="21"/>
        </w:rPr>
      </w:pPr>
    </w:p>
    <w:p w:rsidR="0030192B" w:rsidRPr="002E1824" w:rsidRDefault="0030192B" w:rsidP="002E6521">
      <w:pPr>
        <w:rPr>
          <w:rFonts w:ascii="宋体" w:hAnsi="宋体"/>
          <w:szCs w:val="21"/>
        </w:rPr>
      </w:pPr>
    </w:p>
    <w:p w:rsidR="008B153C" w:rsidRPr="00AE3AAD" w:rsidRDefault="008B153C" w:rsidP="002E6521">
      <w:pPr>
        <w:pStyle w:val="1"/>
      </w:pPr>
      <w:r w:rsidRPr="00AE3AAD">
        <w:rPr>
          <w:rFonts w:hint="eastAsia"/>
        </w:rPr>
        <w:lastRenderedPageBreak/>
        <w:t>十一、</w:t>
      </w:r>
      <w:r w:rsidR="002E6521">
        <w:rPr>
          <w:rFonts w:hint="eastAsia"/>
        </w:rPr>
        <w:t>（</w:t>
      </w:r>
      <w:r w:rsidRPr="00AE3AAD">
        <w:rPr>
          <w:rFonts w:hint="eastAsia"/>
        </w:rPr>
        <w:t>本题满分6分</w:t>
      </w:r>
      <w:r w:rsidR="002E6521">
        <w:rPr>
          <w:rFonts w:hint="eastAsia"/>
        </w:rPr>
        <w:t>）</w:t>
      </w:r>
    </w:p>
    <w:p w:rsidR="008B153C" w:rsidRDefault="008B153C" w:rsidP="002E6521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设随机变量</w:t>
      </w:r>
      <w:r w:rsidR="008443A2" w:rsidRPr="00025957">
        <w:rPr>
          <w:position w:val="-4"/>
        </w:rPr>
        <w:object w:dxaOrig="240" w:dyaOrig="260">
          <v:shape id="_x0000_i1111" type="#_x0000_t75" style="width:11.9pt;height:13.15pt" o:ole="">
            <v:imagedata r:id="rId183" o:title=""/>
          </v:shape>
          <o:OLEObject Type="Embed" ProgID="Equation.DSMT4" ShapeID="_x0000_i1111" DrawAspect="Content" ObjectID="_1674033752" r:id="rId184"/>
        </w:object>
      </w:r>
      <w:r w:rsidRPr="002E1824">
        <w:rPr>
          <w:rFonts w:ascii="宋体" w:hAnsi="宋体" w:hint="eastAsia"/>
          <w:szCs w:val="21"/>
        </w:rPr>
        <w:t>与</w:t>
      </w:r>
      <w:r w:rsidR="008443A2" w:rsidRPr="00025957">
        <w:rPr>
          <w:position w:val="-4"/>
        </w:rPr>
        <w:object w:dxaOrig="220" w:dyaOrig="260">
          <v:shape id="_x0000_i1112" type="#_x0000_t75" style="width:10.65pt;height:13.15pt" o:ole="">
            <v:imagedata r:id="rId185" o:title=""/>
          </v:shape>
          <o:OLEObject Type="Embed" ProgID="Equation.DSMT4" ShapeID="_x0000_i1112" DrawAspect="Content" ObjectID="_1674033753" r:id="rId186"/>
        </w:object>
      </w:r>
      <w:r w:rsidRPr="002E1824">
        <w:rPr>
          <w:rFonts w:ascii="宋体" w:hAnsi="宋体" w:hint="eastAsia"/>
          <w:szCs w:val="21"/>
        </w:rPr>
        <w:t>独立</w:t>
      </w:r>
      <w:r w:rsidR="003B3359">
        <w:rPr>
          <w:rFonts w:ascii="宋体" w:hAnsi="宋体" w:hint="eastAsia"/>
          <w:szCs w:val="21"/>
        </w:rPr>
        <w:t>，</w:t>
      </w:r>
      <w:r w:rsidR="008443A2" w:rsidRPr="00025957">
        <w:rPr>
          <w:position w:val="-4"/>
        </w:rPr>
        <w:object w:dxaOrig="240" w:dyaOrig="260">
          <v:shape id="_x0000_i1113" type="#_x0000_t75" style="width:11.9pt;height:13.15pt" o:ole="">
            <v:imagedata r:id="rId187" o:title=""/>
          </v:shape>
          <o:OLEObject Type="Embed" ProgID="Equation.DSMT4" ShapeID="_x0000_i1113" DrawAspect="Content" ObjectID="_1674033754" r:id="rId188"/>
        </w:object>
      </w:r>
      <w:r w:rsidRPr="002E1824">
        <w:rPr>
          <w:rFonts w:ascii="宋体" w:hAnsi="宋体" w:hint="eastAsia"/>
          <w:szCs w:val="21"/>
        </w:rPr>
        <w:t>服从正态分布</w:t>
      </w:r>
      <w:r w:rsidR="008443A2" w:rsidRPr="008443A2">
        <w:rPr>
          <w:position w:val="-10"/>
        </w:rPr>
        <w:object w:dxaOrig="920" w:dyaOrig="360">
          <v:shape id="_x0000_i1114" type="#_x0000_t75" style="width:46.35pt;height:18.15pt" o:ole="">
            <v:imagedata r:id="rId189" o:title=""/>
          </v:shape>
          <o:OLEObject Type="Embed" ProgID="Equation.DSMT4" ShapeID="_x0000_i1114" DrawAspect="Content" ObjectID="_1674033755" r:id="rId190"/>
        </w:object>
      </w:r>
      <w:r w:rsidR="003B3359">
        <w:rPr>
          <w:rFonts w:ascii="宋体" w:hAnsi="宋体" w:hint="eastAsia"/>
          <w:szCs w:val="21"/>
        </w:rPr>
        <w:t>，</w:t>
      </w:r>
      <w:r w:rsidR="008443A2" w:rsidRPr="00025957">
        <w:rPr>
          <w:position w:val="-4"/>
        </w:rPr>
        <w:object w:dxaOrig="220" w:dyaOrig="260">
          <v:shape id="_x0000_i1115" type="#_x0000_t75" style="width:10.65pt;height:13.15pt" o:ole="">
            <v:imagedata r:id="rId191" o:title=""/>
          </v:shape>
          <o:OLEObject Type="Embed" ProgID="Equation.DSMT4" ShapeID="_x0000_i1115" DrawAspect="Content" ObjectID="_1674033756" r:id="rId192"/>
        </w:object>
      </w:r>
      <w:r w:rsidRPr="002E1824">
        <w:rPr>
          <w:rFonts w:ascii="宋体" w:hAnsi="宋体" w:hint="eastAsia"/>
          <w:szCs w:val="21"/>
        </w:rPr>
        <w:t>服从</w:t>
      </w:r>
      <w:r w:rsidR="008443A2" w:rsidRPr="008443A2">
        <w:rPr>
          <w:position w:val="-10"/>
        </w:rPr>
        <w:object w:dxaOrig="740" w:dyaOrig="320">
          <v:shape id="_x0000_i1116" type="#_x0000_t75" style="width:36.95pt;height:16.3pt" o:ole="">
            <v:imagedata r:id="rId193" o:title=""/>
          </v:shape>
          <o:OLEObject Type="Embed" ProgID="Equation.DSMT4" ShapeID="_x0000_i1116" DrawAspect="Content" ObjectID="_1674033757" r:id="rId194"/>
        </w:object>
      </w:r>
      <w:r w:rsidRPr="002E1824">
        <w:rPr>
          <w:rFonts w:ascii="宋体" w:hAnsi="宋体" w:hint="eastAsia"/>
          <w:szCs w:val="21"/>
        </w:rPr>
        <w:t>上的均匀分布</w:t>
      </w:r>
      <w:r w:rsidR="003B3359">
        <w:rPr>
          <w:rFonts w:ascii="宋体" w:hAnsi="宋体" w:hint="eastAsia"/>
          <w:szCs w:val="21"/>
        </w:rPr>
        <w:t>，</w:t>
      </w:r>
      <w:r w:rsidRPr="002E1824">
        <w:rPr>
          <w:rFonts w:ascii="宋体" w:hAnsi="宋体" w:hint="eastAsia"/>
          <w:szCs w:val="21"/>
        </w:rPr>
        <w:t>试求</w:t>
      </w:r>
      <w:r w:rsidR="008443A2" w:rsidRPr="00025957">
        <w:rPr>
          <w:position w:val="-4"/>
        </w:rPr>
        <w:object w:dxaOrig="980" w:dyaOrig="260">
          <v:shape id="_x0000_i1117" type="#_x0000_t75" style="width:48.85pt;height:13.15pt" o:ole="">
            <v:imagedata r:id="rId195" o:title=""/>
          </v:shape>
          <o:OLEObject Type="Embed" ProgID="Equation.DSMT4" ShapeID="_x0000_i1117" DrawAspect="Content" ObjectID="_1674033758" r:id="rId196"/>
        </w:object>
      </w:r>
      <w:r w:rsidRPr="002E1824">
        <w:rPr>
          <w:rFonts w:ascii="宋体" w:hAnsi="宋体" w:hint="eastAsia"/>
          <w:szCs w:val="21"/>
        </w:rPr>
        <w:t>的概率分布密度</w:t>
      </w:r>
      <w:r w:rsidR="003B3359">
        <w:rPr>
          <w:rFonts w:ascii="宋体" w:hAnsi="宋体" w:hint="eastAsia"/>
          <w:szCs w:val="21"/>
        </w:rPr>
        <w:t>（</w:t>
      </w:r>
      <w:r w:rsidRPr="002E1824">
        <w:rPr>
          <w:rFonts w:ascii="宋体" w:hAnsi="宋体" w:hint="eastAsia"/>
          <w:szCs w:val="21"/>
        </w:rPr>
        <w:t>计算结果用标准正态分布函数</w:t>
      </w:r>
      <w:r w:rsidR="008443A2" w:rsidRPr="008443A2">
        <w:rPr>
          <w:position w:val="-10"/>
        </w:rPr>
        <w:object w:dxaOrig="560" w:dyaOrig="320">
          <v:shape id="_x0000_i1118" type="#_x0000_t75" style="width:28.15pt;height:16.3pt" o:ole="">
            <v:imagedata r:id="rId197" o:title=""/>
          </v:shape>
          <o:OLEObject Type="Embed" ProgID="Equation.DSMT4" ShapeID="_x0000_i1118" DrawAspect="Content" ObjectID="_1674033759" r:id="rId198"/>
        </w:object>
      </w:r>
      <w:r w:rsidRPr="002E1824">
        <w:rPr>
          <w:rFonts w:ascii="宋体" w:hAnsi="宋体" w:hint="eastAsia"/>
          <w:szCs w:val="21"/>
        </w:rPr>
        <w:t>表示</w:t>
      </w:r>
      <w:r w:rsidR="003B3359">
        <w:rPr>
          <w:rFonts w:ascii="宋体" w:hAnsi="宋体" w:hint="eastAsia"/>
          <w:szCs w:val="21"/>
        </w:rPr>
        <w:t>，</w:t>
      </w:r>
      <w:r w:rsidRPr="002E1824">
        <w:rPr>
          <w:rFonts w:ascii="宋体" w:hAnsi="宋体" w:hint="eastAsia"/>
          <w:szCs w:val="21"/>
        </w:rPr>
        <w:t>其中</w:t>
      </w:r>
      <w:r w:rsidR="008443A2" w:rsidRPr="008443A2">
        <w:rPr>
          <w:position w:val="-28"/>
        </w:rPr>
        <w:object w:dxaOrig="2180" w:dyaOrig="740">
          <v:shape id="_x0000_i1119" type="#_x0000_t75" style="width:108.95pt;height:36.95pt" o:ole="">
            <v:imagedata r:id="rId199" o:title=""/>
          </v:shape>
          <o:OLEObject Type="Embed" ProgID="Equation.DSMT4" ShapeID="_x0000_i1119" DrawAspect="Content" ObjectID="_1674033760" r:id="rId200"/>
        </w:object>
      </w:r>
      <w:r w:rsidR="003B3359">
        <w:rPr>
          <w:rFonts w:ascii="宋体" w:hAnsi="宋体" w:hint="eastAsia"/>
          <w:szCs w:val="21"/>
        </w:rPr>
        <w:t>）．</w:t>
      </w:r>
    </w:p>
    <w:p w:rsidR="008B153C" w:rsidRDefault="008B153C" w:rsidP="002E6521"/>
    <w:p w:rsidR="008B153C" w:rsidRPr="0030192B" w:rsidRDefault="008B153C" w:rsidP="002E6521"/>
    <w:sectPr w:rsidR="008B153C" w:rsidRPr="0030192B" w:rsidSect="00223006">
      <w:headerReference w:type="even" r:id="rId201"/>
      <w:footerReference w:type="even" r:id="rId202"/>
      <w:footerReference w:type="default" r:id="rId203"/>
      <w:headerReference w:type="first" r:id="rId20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4BF9" w:rsidRDefault="00C94BF9">
      <w:r>
        <w:separator/>
      </w:r>
    </w:p>
  </w:endnote>
  <w:endnote w:type="continuationSeparator" w:id="0">
    <w:p w:rsidR="00C94BF9" w:rsidRDefault="00C94B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59348A" w:rsidRDefault="009A1A24" w:rsidP="00D80857">
        <w:pPr>
          <w:pStyle w:val="a4"/>
          <w:ind w:right="360" w:firstLine="360"/>
        </w:pPr>
        <w:r w:rsidRPr="009A1A24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59348A" w:rsidRDefault="009A1A24">
                    <w:pPr>
                      <w:jc w:val="center"/>
                      <w:rPr>
                        <w:color w:val="5B9BD5" w:themeColor="accent1"/>
                      </w:rPr>
                    </w:pPr>
                    <w:r w:rsidRPr="009A1A24">
                      <w:fldChar w:fldCharType="begin"/>
                    </w:r>
                    <w:r w:rsidR="0059348A">
                      <w:instrText>PAGE    \* MERGEFORMAT</w:instrText>
                    </w:r>
                    <w:r w:rsidRPr="009A1A24">
                      <w:fldChar w:fldCharType="separate"/>
                    </w:r>
                    <w:r w:rsidR="0059348A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348A" w:rsidRPr="003C7E48" w:rsidRDefault="0059348A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1992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F71806" w:rsidRPr="00F71806">
        <w:rPr>
          <w:noProof/>
          <w:lang w:val="zh-CN"/>
        </w:rPr>
        <w:t>1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4BF9" w:rsidRDefault="00C94BF9">
      <w:r>
        <w:separator/>
      </w:r>
    </w:p>
  </w:footnote>
  <w:footnote w:type="continuationSeparator" w:id="0">
    <w:p w:rsidR="00C94BF9" w:rsidRDefault="00C94BF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348A" w:rsidRPr="006E3539" w:rsidRDefault="0059348A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348A" w:rsidRDefault="009A1A2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A"/>
      </v:shape>
    </w:pict>
  </w:numPicBullet>
  <w:numPicBullet w:numPicBulletId="1">
    <w:pict>
      <v:shape id="_x0000_i1031" type="#_x0000_t75" style="width:46.35pt;height:24.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94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77A54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5FC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5ACB"/>
    <w:rsid w:val="00246C6C"/>
    <w:rsid w:val="00253ABD"/>
    <w:rsid w:val="00253ED0"/>
    <w:rsid w:val="00261963"/>
    <w:rsid w:val="002678BA"/>
    <w:rsid w:val="0027442C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D2044"/>
    <w:rsid w:val="002E3334"/>
    <w:rsid w:val="002E369F"/>
    <w:rsid w:val="002E601D"/>
    <w:rsid w:val="002E6521"/>
    <w:rsid w:val="002E686D"/>
    <w:rsid w:val="002E7029"/>
    <w:rsid w:val="00300AB8"/>
    <w:rsid w:val="00300CDB"/>
    <w:rsid w:val="0030192B"/>
    <w:rsid w:val="00305B24"/>
    <w:rsid w:val="00313DA5"/>
    <w:rsid w:val="003175E7"/>
    <w:rsid w:val="0032739C"/>
    <w:rsid w:val="00330B11"/>
    <w:rsid w:val="003648D1"/>
    <w:rsid w:val="00371455"/>
    <w:rsid w:val="003743A3"/>
    <w:rsid w:val="00376932"/>
    <w:rsid w:val="00377BFF"/>
    <w:rsid w:val="00380B73"/>
    <w:rsid w:val="00385AA9"/>
    <w:rsid w:val="00386B32"/>
    <w:rsid w:val="00393243"/>
    <w:rsid w:val="0039442C"/>
    <w:rsid w:val="003969D4"/>
    <w:rsid w:val="00396BFA"/>
    <w:rsid w:val="003A2588"/>
    <w:rsid w:val="003A3AFF"/>
    <w:rsid w:val="003A4585"/>
    <w:rsid w:val="003B031F"/>
    <w:rsid w:val="003B0CD2"/>
    <w:rsid w:val="003B25F2"/>
    <w:rsid w:val="003B3359"/>
    <w:rsid w:val="003B5D7A"/>
    <w:rsid w:val="003C55E0"/>
    <w:rsid w:val="003C7E48"/>
    <w:rsid w:val="003D0B2C"/>
    <w:rsid w:val="003D2E90"/>
    <w:rsid w:val="003D58DF"/>
    <w:rsid w:val="003E3E3D"/>
    <w:rsid w:val="003E6AD9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236FC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348A"/>
    <w:rsid w:val="00594A07"/>
    <w:rsid w:val="0059667F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77B62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151F"/>
    <w:rsid w:val="006C2383"/>
    <w:rsid w:val="006C4895"/>
    <w:rsid w:val="006C4F56"/>
    <w:rsid w:val="006C75E7"/>
    <w:rsid w:val="006D1952"/>
    <w:rsid w:val="006D1D89"/>
    <w:rsid w:val="006D4F0E"/>
    <w:rsid w:val="006D564E"/>
    <w:rsid w:val="006E1078"/>
    <w:rsid w:val="006E1442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109"/>
    <w:rsid w:val="0072462A"/>
    <w:rsid w:val="00724B54"/>
    <w:rsid w:val="00724E7C"/>
    <w:rsid w:val="0072614F"/>
    <w:rsid w:val="00726453"/>
    <w:rsid w:val="00731065"/>
    <w:rsid w:val="007318BA"/>
    <w:rsid w:val="0073408A"/>
    <w:rsid w:val="0073788B"/>
    <w:rsid w:val="00751408"/>
    <w:rsid w:val="007650D4"/>
    <w:rsid w:val="0077427D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09F4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43A2"/>
    <w:rsid w:val="00845C8B"/>
    <w:rsid w:val="00845EE6"/>
    <w:rsid w:val="00847B85"/>
    <w:rsid w:val="00855BA5"/>
    <w:rsid w:val="008610C2"/>
    <w:rsid w:val="00863FCB"/>
    <w:rsid w:val="008647AF"/>
    <w:rsid w:val="00870FE3"/>
    <w:rsid w:val="00877010"/>
    <w:rsid w:val="008772C3"/>
    <w:rsid w:val="008814F3"/>
    <w:rsid w:val="00891724"/>
    <w:rsid w:val="008935CE"/>
    <w:rsid w:val="0089477A"/>
    <w:rsid w:val="00894860"/>
    <w:rsid w:val="008A2978"/>
    <w:rsid w:val="008A424E"/>
    <w:rsid w:val="008A6D08"/>
    <w:rsid w:val="008A6E62"/>
    <w:rsid w:val="008B153C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1F9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0650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A24"/>
    <w:rsid w:val="009A1B8B"/>
    <w:rsid w:val="009A30E3"/>
    <w:rsid w:val="009A3CED"/>
    <w:rsid w:val="009C249D"/>
    <w:rsid w:val="009E654A"/>
    <w:rsid w:val="009F0276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82095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1B4F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6F55"/>
    <w:rsid w:val="00BA43E6"/>
    <w:rsid w:val="00BA537B"/>
    <w:rsid w:val="00BA54E9"/>
    <w:rsid w:val="00BB150B"/>
    <w:rsid w:val="00BB718E"/>
    <w:rsid w:val="00BB7B90"/>
    <w:rsid w:val="00BC2A80"/>
    <w:rsid w:val="00BC40E2"/>
    <w:rsid w:val="00BC6934"/>
    <w:rsid w:val="00BC7127"/>
    <w:rsid w:val="00BD23A7"/>
    <w:rsid w:val="00BD26ED"/>
    <w:rsid w:val="00BD2BB5"/>
    <w:rsid w:val="00BD57E1"/>
    <w:rsid w:val="00BD7CDD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4BF9"/>
    <w:rsid w:val="00C964D2"/>
    <w:rsid w:val="00C96FB8"/>
    <w:rsid w:val="00CA00AF"/>
    <w:rsid w:val="00CA0C46"/>
    <w:rsid w:val="00CA0DFC"/>
    <w:rsid w:val="00CA2BCE"/>
    <w:rsid w:val="00CA3113"/>
    <w:rsid w:val="00CA406B"/>
    <w:rsid w:val="00CB2029"/>
    <w:rsid w:val="00CB4421"/>
    <w:rsid w:val="00CB5DF2"/>
    <w:rsid w:val="00CB6615"/>
    <w:rsid w:val="00CC04F5"/>
    <w:rsid w:val="00CC5551"/>
    <w:rsid w:val="00CD11D9"/>
    <w:rsid w:val="00CD30B1"/>
    <w:rsid w:val="00CE1C53"/>
    <w:rsid w:val="00CE24F6"/>
    <w:rsid w:val="00CE5885"/>
    <w:rsid w:val="00CF2832"/>
    <w:rsid w:val="00CF4A9C"/>
    <w:rsid w:val="00CF4B0A"/>
    <w:rsid w:val="00CF5B32"/>
    <w:rsid w:val="00D01D53"/>
    <w:rsid w:val="00D0497C"/>
    <w:rsid w:val="00D133EF"/>
    <w:rsid w:val="00D201AE"/>
    <w:rsid w:val="00D21403"/>
    <w:rsid w:val="00D27D3E"/>
    <w:rsid w:val="00D30B98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6AB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1E7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0B6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1806"/>
    <w:rsid w:val="00F7284C"/>
    <w:rsid w:val="00F7317E"/>
    <w:rsid w:val="00F736B3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1C56"/>
    <w:rsid w:val="00FB56ED"/>
    <w:rsid w:val="00FC0894"/>
    <w:rsid w:val="00FC1D5F"/>
    <w:rsid w:val="00FC3C99"/>
    <w:rsid w:val="00FC66DC"/>
    <w:rsid w:val="00FD1A4B"/>
    <w:rsid w:val="00FD49D7"/>
    <w:rsid w:val="00FD7B50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A82095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A82095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fontTable" Target="fontTable.xml"/><Relationship Id="rId16" Type="http://schemas.openxmlformats.org/officeDocument/2006/relationships/oleObject" Target="embeddings/oleObject4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28" Type="http://schemas.openxmlformats.org/officeDocument/2006/relationships/oleObject" Target="embeddings/oleObject60.bin"/><Relationship Id="rId144" Type="http://schemas.openxmlformats.org/officeDocument/2006/relationships/oleObject" Target="embeddings/oleObject68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65" Type="http://schemas.openxmlformats.org/officeDocument/2006/relationships/image" Target="media/image81.wmf"/><Relationship Id="rId181" Type="http://schemas.openxmlformats.org/officeDocument/2006/relationships/image" Target="media/image89.wmf"/><Relationship Id="rId186" Type="http://schemas.openxmlformats.org/officeDocument/2006/relationships/oleObject" Target="embeddings/oleObject89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92" Type="http://schemas.openxmlformats.org/officeDocument/2006/relationships/oleObject" Target="embeddings/oleObject92.bin"/><Relationship Id="rId197" Type="http://schemas.openxmlformats.org/officeDocument/2006/relationships/image" Target="media/image97.wmf"/><Relationship Id="rId206" Type="http://schemas.openxmlformats.org/officeDocument/2006/relationships/theme" Target="theme/theme1.xml"/><Relationship Id="rId201" Type="http://schemas.openxmlformats.org/officeDocument/2006/relationships/header" Target="header1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footer" Target="footer1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footer" Target="footer2.xml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2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190" Type="http://schemas.openxmlformats.org/officeDocument/2006/relationships/oleObject" Target="embeddings/oleObject91.bin"/><Relationship Id="rId204" Type="http://schemas.openxmlformats.org/officeDocument/2006/relationships/header" Target="header2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4498A1-C398-48E3-9DD6-702DDF841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4</Pages>
  <Words>548</Words>
  <Characters>3128</Characters>
  <Application>Microsoft Office Word</Application>
  <DocSecurity>0</DocSecurity>
  <Lines>26</Lines>
  <Paragraphs>7</Paragraphs>
  <ScaleCrop>false</ScaleCrop>
  <Company>微软中国</Company>
  <LinksUpToDate>false</LinksUpToDate>
  <CharactersWithSpaces>3669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104</cp:revision>
  <cp:lastPrinted>2011-09-06T10:51:00Z</cp:lastPrinted>
  <dcterms:created xsi:type="dcterms:W3CDTF">2020-11-13T07:23:00Z</dcterms:created>
  <dcterms:modified xsi:type="dcterms:W3CDTF">2021-02-05T04:28:00Z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