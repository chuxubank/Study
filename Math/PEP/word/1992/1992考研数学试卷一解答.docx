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245ACB" w:rsidRDefault="002F50E7" w:rsidP="00245ACB">
      <w:pPr>
        <w:pStyle w:val="af"/>
      </w:pPr>
      <w:hyperlink r:id="rId8" w:history="1">
        <w:r w:rsidR="00245ACB" w:rsidRPr="00245ACB">
          <w:rPr>
            <w:rStyle w:val="a7"/>
            <w:rFonts w:hint="eastAsia"/>
            <w:color w:val="C00000"/>
          </w:rPr>
          <w:t>1992</w:t>
        </w:r>
        <w:r w:rsidR="00CA00AF" w:rsidRPr="00245ACB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245ACB">
          <w:rPr>
            <w:rStyle w:val="a7"/>
            <w:rFonts w:hint="eastAsia"/>
            <w:color w:val="C00000"/>
          </w:rPr>
          <w:t>卷</w:t>
        </w:r>
        <w:r w:rsidR="00245ACB" w:rsidRPr="00245ACB">
          <w:rPr>
            <w:rStyle w:val="a7"/>
            <w:rFonts w:hint="eastAsia"/>
            <w:color w:val="C00000"/>
          </w:rPr>
          <w:t>一</w:t>
        </w:r>
        <w:r w:rsidR="003C7E48" w:rsidRPr="00245ACB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/>
    <w:p w:rsidR="008B153C" w:rsidRDefault="008B153C" w:rsidP="002E6521">
      <w:pPr>
        <w:pStyle w:val="1"/>
      </w:pPr>
      <w:r w:rsidRPr="002E1824">
        <w:rPr>
          <w:rFonts w:hint="eastAsia"/>
        </w:rPr>
        <w:t>一、填空题</w:t>
      </w:r>
      <w:r w:rsidR="002E6521">
        <w:rPr>
          <w:rFonts w:hint="eastAsia"/>
        </w:rPr>
        <w:t>（</w:t>
      </w:r>
      <w:r w:rsidRPr="002E1824">
        <w:rPr>
          <w:rFonts w:hint="eastAsia"/>
        </w:rPr>
        <w:t>本题共5小题</w:t>
      </w:r>
      <w:r w:rsidR="002E6521">
        <w:rPr>
          <w:rFonts w:hint="eastAsia"/>
        </w:rPr>
        <w:t>，</w:t>
      </w:r>
      <w:r w:rsidRPr="002E1824">
        <w:rPr>
          <w:rFonts w:hint="eastAsia"/>
        </w:rPr>
        <w:t>每小题3分</w:t>
      </w:r>
      <w:r w:rsidR="002E6521">
        <w:rPr>
          <w:rFonts w:hint="eastAsia"/>
        </w:rPr>
        <w:t>，</w:t>
      </w:r>
      <w:r w:rsidRPr="002E1824">
        <w:rPr>
          <w:rFonts w:hint="eastAsia"/>
        </w:rPr>
        <w:t>满分15分</w:t>
      </w:r>
      <w:r w:rsidR="002E6521">
        <w:rPr>
          <w:rFonts w:hint="eastAsia"/>
        </w:rPr>
        <w:t>）</w:t>
      </w:r>
    </w:p>
    <w:p w:rsidR="008B153C" w:rsidRDefault="008B153C" w:rsidP="002E6521">
      <w:pPr>
        <w:rPr>
          <w:rFonts w:ascii="宋体" w:hAnsi="宋体"/>
          <w:szCs w:val="21"/>
        </w:rPr>
      </w:pPr>
    </w:p>
    <w:p w:rsidR="008B153C" w:rsidRDefault="008B153C" w:rsidP="002E6521">
      <w:pPr>
        <w:rPr>
          <w:rFonts w:ascii="宋体" w:hAnsi="宋体"/>
          <w:szCs w:val="21"/>
        </w:rPr>
      </w:pPr>
    </w:p>
    <w:p w:rsidR="008B153C" w:rsidRDefault="009F0276" w:rsidP="002E6521">
      <w:pPr>
        <w:rPr>
          <w:rFonts w:ascii="宋体" w:hAnsi="宋体"/>
          <w:szCs w:val="21"/>
        </w:rPr>
      </w:pPr>
      <w:r w:rsidRPr="009F0276">
        <w:rPr>
          <w:rFonts w:hint="eastAsia"/>
        </w:rPr>
        <w:t>(</w:t>
      </w:r>
      <w:r w:rsidR="008B153C" w:rsidRPr="009F0276">
        <w:rPr>
          <w:rFonts w:hint="eastAsia"/>
        </w:rPr>
        <w:t xml:space="preserve">1) </w:t>
      </w:r>
      <w:r w:rsidR="008B153C" w:rsidRPr="002E1824">
        <w:rPr>
          <w:rFonts w:ascii="宋体" w:hAnsi="宋体" w:hint="eastAsia"/>
          <w:szCs w:val="21"/>
        </w:rPr>
        <w:t>设函数</w:t>
      </w:r>
      <w:bookmarkStart w:id="0" w:name="MTBlankEqn"/>
      <w:r w:rsidR="008443A2" w:rsidRPr="008443A2">
        <w:rPr>
          <w:position w:val="-10"/>
        </w:rPr>
        <w:object w:dxaOrig="900" w:dyaOrig="320">
          <v:shape id="_x0000_i1025" type="#_x0000_t75" style="width:45.1pt;height:16.3pt" o:ole="">
            <v:imagedata r:id="rId9" o:title=""/>
          </v:shape>
          <o:OLEObject Type="Embed" ProgID="Equation.DSMT4" ShapeID="_x0000_i1025" DrawAspect="Content" ObjectID="_1674034115" r:id="rId10"/>
        </w:object>
      </w:r>
      <w:bookmarkEnd w:id="0"/>
      <w:r w:rsidR="008B153C" w:rsidRPr="002E1824">
        <w:rPr>
          <w:rFonts w:ascii="宋体" w:hAnsi="宋体" w:hint="eastAsia"/>
          <w:szCs w:val="21"/>
        </w:rPr>
        <w:t>由方程</w:t>
      </w:r>
      <w:r w:rsidR="008443A2" w:rsidRPr="008443A2">
        <w:rPr>
          <w:position w:val="-10"/>
        </w:rPr>
        <w:object w:dxaOrig="1780" w:dyaOrig="360">
          <v:shape id="_x0000_i1026" type="#_x0000_t75" style="width:89.55pt;height:18.15pt" o:ole="">
            <v:imagedata r:id="rId11" o:title=""/>
          </v:shape>
          <o:OLEObject Type="Embed" ProgID="Equation.DSMT4" ShapeID="_x0000_i1026" DrawAspect="Content" ObjectID="_1674034116" r:id="rId12"/>
        </w:object>
      </w:r>
      <w:r w:rsidR="008B153C" w:rsidRPr="002E1824">
        <w:rPr>
          <w:rFonts w:ascii="宋体" w:hAnsi="宋体" w:hint="eastAsia"/>
          <w:szCs w:val="21"/>
        </w:rPr>
        <w:t>确定</w:t>
      </w:r>
      <w:r w:rsidR="008B153C">
        <w:rPr>
          <w:rFonts w:ascii="宋体" w:hAnsi="宋体" w:hint="eastAsia"/>
          <w:szCs w:val="21"/>
        </w:rPr>
        <w:t>,</w:t>
      </w:r>
      <w:r w:rsidR="008B153C" w:rsidRPr="002E1824">
        <w:rPr>
          <w:rFonts w:ascii="宋体" w:hAnsi="宋体" w:hint="eastAsia"/>
          <w:szCs w:val="21"/>
        </w:rPr>
        <w:t>则</w:t>
      </w:r>
      <w:r w:rsidR="008443A2" w:rsidRPr="008443A2">
        <w:rPr>
          <w:position w:val="-24"/>
        </w:rPr>
        <w:object w:dxaOrig="540" w:dyaOrig="620">
          <v:shape id="_x0000_i1027" type="#_x0000_t75" style="width:26.9pt;height:31.3pt" o:ole="">
            <v:imagedata r:id="rId13" o:title=""/>
          </v:shape>
          <o:OLEObject Type="Embed" ProgID="Equation.DSMT4" ShapeID="_x0000_i1027" DrawAspect="Content" ObjectID="_1674034117" r:id="rId14"/>
        </w:object>
      </w:r>
      <w:r w:rsidR="008B153C">
        <w:rPr>
          <w:rFonts w:ascii="宋体" w:hAnsi="宋体" w:hint="eastAsia"/>
          <w:szCs w:val="21"/>
        </w:rPr>
        <w:t>_____</w:t>
      </w:r>
      <w:r w:rsidR="008B153C" w:rsidRPr="002E1824">
        <w:rPr>
          <w:rFonts w:ascii="宋体" w:hAnsi="宋体" w:hint="eastAsia"/>
          <w:szCs w:val="21"/>
        </w:rPr>
        <w:t>_______</w:t>
      </w:r>
      <w:r w:rsidR="008B153C">
        <w:rPr>
          <w:rFonts w:ascii="宋体" w:hAnsi="宋体" w:hint="eastAsia"/>
          <w:szCs w:val="21"/>
        </w:rPr>
        <w:t>.</w:t>
      </w:r>
    </w:p>
    <w:p w:rsidR="008B153C" w:rsidRPr="0059667F" w:rsidRDefault="008B153C" w:rsidP="002E6521">
      <w:pPr>
        <w:rPr>
          <w:rFonts w:ascii="宋体" w:hAnsi="宋体"/>
          <w:b/>
          <w:szCs w:val="21"/>
        </w:rPr>
      </w:pPr>
    </w:p>
    <w:p w:rsidR="00B51B4F" w:rsidRDefault="0059667F" w:rsidP="002E6521">
      <w:pPr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B153C" w:rsidRPr="009D7F91">
        <w:rPr>
          <w:rFonts w:ascii="宋体" w:hAnsi="宋体" w:hint="eastAsia"/>
          <w:szCs w:val="21"/>
        </w:rPr>
        <w:t>方程两边对</w:t>
      </w:r>
      <w:r w:rsidR="008443A2" w:rsidRPr="00025957">
        <w:rPr>
          <w:position w:val="-4"/>
        </w:rPr>
        <w:object w:dxaOrig="200" w:dyaOrig="200">
          <v:shape id="_x0000_i1028" type="#_x0000_t75" style="width:10pt;height:10pt" o:ole="">
            <v:imagedata r:id="rId15" o:title=""/>
          </v:shape>
          <o:OLEObject Type="Embed" ProgID="Equation.DSMT4" ShapeID="_x0000_i1028" DrawAspect="Content" ObjectID="_1674034118" r:id="rId16"/>
        </w:object>
      </w:r>
      <w:r w:rsidR="008B153C" w:rsidRPr="009D7F91">
        <w:rPr>
          <w:rFonts w:ascii="宋体" w:hAnsi="宋体" w:hint="eastAsia"/>
          <w:szCs w:val="21"/>
        </w:rPr>
        <w:t>求导</w:t>
      </w:r>
      <w:r w:rsidR="00B51B4F">
        <w:rPr>
          <w:rFonts w:ascii="宋体" w:hAnsi="宋体" w:hint="eastAsia"/>
          <w:szCs w:val="21"/>
        </w:rPr>
        <w:t>，</w:t>
      </w:r>
      <w:r w:rsidR="008B153C" w:rsidRPr="009D7F91">
        <w:rPr>
          <w:rFonts w:ascii="宋体" w:hAnsi="宋体" w:hint="eastAsia"/>
          <w:szCs w:val="21"/>
        </w:rPr>
        <w:t>将</w:t>
      </w:r>
      <w:r w:rsidR="008443A2" w:rsidRPr="008443A2">
        <w:rPr>
          <w:position w:val="-10"/>
        </w:rPr>
        <w:object w:dxaOrig="220" w:dyaOrig="260">
          <v:shape id="_x0000_i1029" type="#_x0000_t75" style="width:10.65pt;height:13.15pt" o:ole="">
            <v:imagedata r:id="rId17" o:title=""/>
          </v:shape>
          <o:OLEObject Type="Embed" ProgID="Equation.DSMT4" ShapeID="_x0000_i1029" DrawAspect="Content" ObjectID="_1674034119" r:id="rId18"/>
        </w:object>
      </w:r>
      <w:r w:rsidR="008B153C" w:rsidRPr="009D7F91">
        <w:rPr>
          <w:rFonts w:ascii="宋体" w:hAnsi="宋体" w:hint="eastAsia"/>
          <w:szCs w:val="21"/>
        </w:rPr>
        <w:t>看做</w:t>
      </w:r>
      <w:r w:rsidR="008443A2" w:rsidRPr="00025957">
        <w:rPr>
          <w:position w:val="-4"/>
        </w:rPr>
        <w:object w:dxaOrig="200" w:dyaOrig="200">
          <v:shape id="_x0000_i1030" type="#_x0000_t75" style="width:10pt;height:10pt" o:ole="">
            <v:imagedata r:id="rId19" o:title=""/>
          </v:shape>
          <o:OLEObject Type="Embed" ProgID="Equation.DSMT4" ShapeID="_x0000_i1030" DrawAspect="Content" ObjectID="_1674034120" r:id="rId20"/>
        </w:object>
      </w:r>
      <w:r w:rsidR="008B153C" w:rsidRPr="009D7F91">
        <w:rPr>
          <w:rFonts w:ascii="宋体" w:hAnsi="宋体" w:hint="eastAsia"/>
          <w:szCs w:val="21"/>
        </w:rPr>
        <w:t>的函数,得</w:t>
      </w:r>
      <w:r w:rsidR="00B51B4F">
        <w:rPr>
          <w:rFonts w:ascii="宋体" w:hAnsi="宋体" w:hint="eastAsia"/>
          <w:szCs w:val="21"/>
        </w:rPr>
        <w:t>到</w:t>
      </w:r>
    </w:p>
    <w:p w:rsidR="00B51B4F" w:rsidRDefault="008443A2" w:rsidP="00B51B4F">
      <w:pPr>
        <w:jc w:val="center"/>
        <w:rPr>
          <w:rFonts w:ascii="宋体" w:hAnsi="宋体"/>
          <w:szCs w:val="21"/>
        </w:rPr>
      </w:pPr>
      <w:r w:rsidRPr="008443A2">
        <w:rPr>
          <w:position w:val="-10"/>
        </w:rPr>
        <w:object w:dxaOrig="3340" w:dyaOrig="360">
          <v:shape id="_x0000_i1031" type="#_x0000_t75" style="width:167.15pt;height:18.15pt" o:ole="">
            <v:imagedata r:id="rId21" o:title=""/>
          </v:shape>
          <o:OLEObject Type="Embed" ProgID="Equation.DSMT4" ShapeID="_x0000_i1031" DrawAspect="Content" ObjectID="_1674034121" r:id="rId22"/>
        </w:object>
      </w:r>
    </w:p>
    <w:p w:rsidR="008B153C" w:rsidRDefault="008B153C" w:rsidP="00B51B4F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解出</w:t>
      </w:r>
      <w:r w:rsidR="008443A2" w:rsidRPr="008443A2">
        <w:rPr>
          <w:position w:val="-10"/>
        </w:rPr>
        <w:object w:dxaOrig="279" w:dyaOrig="320">
          <v:shape id="_x0000_i1032" type="#_x0000_t75" style="width:13.75pt;height:16.3pt" o:ole="">
            <v:imagedata r:id="rId23" o:title=""/>
          </v:shape>
          <o:OLEObject Type="Embed" ProgID="Equation.DSMT4" ShapeID="_x0000_i1032" DrawAspect="Content" ObjectID="_1674034122" r:id="rId24"/>
        </w:object>
      </w:r>
      <w:r w:rsidR="00B51B4F">
        <w:rPr>
          <w:rFonts w:ascii="宋体" w:hAnsi="宋体" w:hint="eastAsia"/>
          <w:szCs w:val="21"/>
        </w:rPr>
        <w:t>，得到</w:t>
      </w:r>
    </w:p>
    <w:p w:rsidR="008B153C" w:rsidRDefault="008443A2" w:rsidP="002E6521">
      <w:pPr>
        <w:jc w:val="center"/>
        <w:rPr>
          <w:rFonts w:ascii="宋体" w:hAnsi="宋体"/>
          <w:szCs w:val="21"/>
        </w:rPr>
      </w:pPr>
      <w:r w:rsidRPr="008443A2">
        <w:rPr>
          <w:position w:val="-28"/>
        </w:rPr>
        <w:object w:dxaOrig="2780" w:dyaOrig="700">
          <v:shape id="_x0000_i1033" type="#_x0000_t75" style="width:139pt;height:35.05pt" o:ole="">
            <v:imagedata r:id="rId25" o:title=""/>
          </v:shape>
          <o:OLEObject Type="Embed" ProgID="Equation.DSMT4" ShapeID="_x0000_i1033" DrawAspect="Content" ObjectID="_1674034123" r:id="rId26"/>
        </w:object>
      </w:r>
    </w:p>
    <w:p w:rsidR="008B153C" w:rsidRDefault="008B153C" w:rsidP="002E6521">
      <w:pPr>
        <w:rPr>
          <w:rFonts w:ascii="宋体" w:hAnsi="宋体"/>
          <w:szCs w:val="21"/>
        </w:rPr>
      </w:pPr>
    </w:p>
    <w:p w:rsidR="00B51B4F" w:rsidRPr="002E1824" w:rsidRDefault="00B51B4F" w:rsidP="002E6521">
      <w:pPr>
        <w:rPr>
          <w:rFonts w:ascii="宋体" w:hAnsi="宋体"/>
          <w:b/>
          <w:szCs w:val="21"/>
        </w:rPr>
      </w:pPr>
    </w:p>
    <w:p w:rsidR="008B153C" w:rsidRDefault="008B153C" w:rsidP="002E6521">
      <w:pPr>
        <w:rPr>
          <w:rFonts w:ascii="宋体" w:hAnsi="宋体"/>
          <w:szCs w:val="21"/>
        </w:rPr>
      </w:pPr>
      <w:r w:rsidRPr="009F0276">
        <w:rPr>
          <w:rFonts w:hint="eastAsia"/>
        </w:rPr>
        <w:t xml:space="preserve">(2) </w:t>
      </w:r>
      <w:r w:rsidRPr="002E1824">
        <w:rPr>
          <w:rFonts w:ascii="宋体" w:hAnsi="宋体" w:hint="eastAsia"/>
          <w:szCs w:val="21"/>
        </w:rPr>
        <w:t>函数</w:t>
      </w:r>
      <w:r w:rsidR="008443A2" w:rsidRPr="008443A2">
        <w:rPr>
          <w:position w:val="-10"/>
        </w:rPr>
        <w:object w:dxaOrig="1920" w:dyaOrig="360">
          <v:shape id="_x0000_i1034" type="#_x0000_t75" style="width:96.4pt;height:18.15pt" o:ole="">
            <v:imagedata r:id="rId27" o:title=""/>
          </v:shape>
          <o:OLEObject Type="Embed" ProgID="Equation.DSMT4" ShapeID="_x0000_i1034" DrawAspect="Content" ObjectID="_1674034124" r:id="rId28"/>
        </w:object>
      </w:r>
      <w:r w:rsidRPr="002E1824">
        <w:rPr>
          <w:rFonts w:ascii="宋体" w:hAnsi="宋体" w:hint="eastAsia"/>
          <w:szCs w:val="21"/>
        </w:rPr>
        <w:t>在点</w:t>
      </w:r>
      <w:r w:rsidR="008443A2" w:rsidRPr="008443A2">
        <w:rPr>
          <w:position w:val="-10"/>
        </w:rPr>
        <w:object w:dxaOrig="1080" w:dyaOrig="320">
          <v:shape id="_x0000_i1035" type="#_x0000_t75" style="width:54.45pt;height:16.3pt" o:ole="">
            <v:imagedata r:id="rId29" o:title=""/>
          </v:shape>
          <o:OLEObject Type="Embed" ProgID="Equation.DSMT4" ShapeID="_x0000_i1035" DrawAspect="Content" ObjectID="_1674034125" r:id="rId30"/>
        </w:object>
      </w:r>
      <w:r w:rsidRPr="002E1824">
        <w:rPr>
          <w:rFonts w:ascii="宋体" w:hAnsi="宋体" w:hint="eastAsia"/>
          <w:szCs w:val="21"/>
        </w:rPr>
        <w:t>处的梯度</w:t>
      </w:r>
      <w:r w:rsidR="008443A2" w:rsidRPr="008443A2">
        <w:rPr>
          <w:position w:val="-14"/>
        </w:rPr>
        <w:object w:dxaOrig="1040" w:dyaOrig="400">
          <v:shape id="_x0000_i1036" type="#_x0000_t75" style="width:51.95pt;height:20.05pt" o:ole="">
            <v:imagedata r:id="rId31" o:title=""/>
          </v:shape>
          <o:OLEObject Type="Embed" ProgID="Equation.DSMT4" ShapeID="_x0000_i1036" DrawAspect="Content" ObjectID="_1674034126" r:id="rId32"/>
        </w:object>
      </w:r>
      <w:r>
        <w:rPr>
          <w:rFonts w:ascii="宋体" w:hAnsi="宋体" w:hint="eastAsia"/>
          <w:szCs w:val="21"/>
        </w:rPr>
        <w:t>_____</w:t>
      </w:r>
      <w:r w:rsidRPr="002E1824">
        <w:rPr>
          <w:rFonts w:ascii="宋体" w:hAnsi="宋体" w:hint="eastAsia"/>
          <w:szCs w:val="21"/>
        </w:rPr>
        <w:t>_______</w:t>
      </w:r>
      <w:r>
        <w:rPr>
          <w:rFonts w:ascii="宋体" w:hAnsi="宋体" w:hint="eastAsia"/>
          <w:szCs w:val="21"/>
        </w:rPr>
        <w:t>.</w:t>
      </w:r>
    </w:p>
    <w:p w:rsidR="008B153C" w:rsidRDefault="008B153C" w:rsidP="002E6521">
      <w:pPr>
        <w:rPr>
          <w:rFonts w:ascii="宋体" w:hAnsi="宋体"/>
          <w:szCs w:val="21"/>
        </w:rPr>
      </w:pPr>
    </w:p>
    <w:p w:rsidR="008B153C" w:rsidRPr="009D7F91" w:rsidRDefault="0059667F" w:rsidP="00B51B4F">
      <w:pPr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B153C" w:rsidRPr="009D7F91">
        <w:rPr>
          <w:rFonts w:ascii="宋体" w:hAnsi="宋体" w:hint="eastAsia"/>
          <w:szCs w:val="21"/>
        </w:rPr>
        <w:t>对函数</w:t>
      </w:r>
      <w:r w:rsidR="008443A2" w:rsidRPr="008443A2">
        <w:rPr>
          <w:position w:val="-6"/>
        </w:rPr>
        <w:object w:dxaOrig="200" w:dyaOrig="220">
          <v:shape id="_x0000_i1037" type="#_x0000_t75" style="width:10pt;height:10.65pt" o:ole="">
            <v:imagedata r:id="rId33" o:title=""/>
          </v:shape>
          <o:OLEObject Type="Embed" ProgID="Equation.DSMT4" ShapeID="_x0000_i1037" DrawAspect="Content" ObjectID="_1674034127" r:id="rId34"/>
        </w:object>
      </w:r>
      <w:r w:rsidR="008B153C" w:rsidRPr="009D7F91">
        <w:rPr>
          <w:rFonts w:ascii="宋体" w:hAnsi="宋体" w:hint="eastAsia"/>
          <w:szCs w:val="21"/>
        </w:rPr>
        <w:t>求各个分量的偏导数</w:t>
      </w:r>
      <w:r w:rsidR="00B51B4F">
        <w:rPr>
          <w:rFonts w:ascii="宋体" w:hAnsi="宋体" w:hint="eastAsia"/>
          <w:szCs w:val="21"/>
        </w:rPr>
        <w:t>，得到</w:t>
      </w:r>
    </w:p>
    <w:p w:rsidR="008B153C" w:rsidRPr="009D7F91" w:rsidRDefault="008443A2" w:rsidP="00B51B4F">
      <w:pPr>
        <w:ind w:leftChars="200" w:left="480"/>
        <w:jc w:val="center"/>
        <w:rPr>
          <w:rFonts w:ascii="宋体" w:hAnsi="宋体"/>
          <w:szCs w:val="21"/>
        </w:rPr>
      </w:pPr>
      <w:r w:rsidRPr="008443A2">
        <w:rPr>
          <w:position w:val="-28"/>
        </w:rPr>
        <w:object w:dxaOrig="5679" w:dyaOrig="660">
          <v:shape id="_x0000_i1038" type="#_x0000_t75" style="width:284.25pt;height:32.55pt" o:ole="">
            <v:imagedata r:id="rId35" o:title=""/>
          </v:shape>
          <o:OLEObject Type="Embed" ProgID="Equation.DSMT4" ShapeID="_x0000_i1038" DrawAspect="Content" ObjectID="_1674034128" r:id="rId36"/>
        </w:object>
      </w:r>
    </w:p>
    <w:p w:rsidR="008B153C" w:rsidRPr="009D7F91" w:rsidRDefault="008B153C" w:rsidP="00B51B4F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由函数的梯度向量的定义,有</w:t>
      </w:r>
    </w:p>
    <w:p w:rsidR="008B153C" w:rsidRPr="009D7F91" w:rsidRDefault="008443A2" w:rsidP="00B51B4F">
      <w:pPr>
        <w:ind w:leftChars="200" w:left="480"/>
        <w:jc w:val="center"/>
        <w:rPr>
          <w:rFonts w:ascii="宋体" w:hAnsi="宋体"/>
          <w:color w:val="FF6600"/>
          <w:szCs w:val="21"/>
        </w:rPr>
      </w:pPr>
      <w:r w:rsidRPr="008443A2">
        <w:rPr>
          <w:position w:val="-30"/>
        </w:rPr>
        <w:object w:dxaOrig="4660" w:dyaOrig="720">
          <v:shape id="_x0000_i1039" type="#_x0000_t75" style="width:233.55pt;height:36.3pt" o:ole="">
            <v:imagedata r:id="rId37" o:title=""/>
          </v:shape>
          <o:OLEObject Type="Embed" ProgID="Equation.DSMT4" ShapeID="_x0000_i1039" DrawAspect="Content" ObjectID="_1674034129" r:id="rId38"/>
        </w:object>
      </w:r>
      <w:r w:rsidR="008B153C">
        <w:rPr>
          <w:rFonts w:ascii="宋体" w:hAnsi="宋体" w:hint="eastAsia"/>
          <w:szCs w:val="21"/>
        </w:rPr>
        <w:t>,</w:t>
      </w:r>
    </w:p>
    <w:p w:rsidR="008B153C" w:rsidRDefault="008B153C" w:rsidP="00B51B4F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所以</w:t>
      </w:r>
      <w:r w:rsidR="008443A2" w:rsidRPr="008443A2">
        <w:rPr>
          <w:position w:val="-28"/>
        </w:rPr>
        <w:object w:dxaOrig="4599" w:dyaOrig="660">
          <v:shape id="_x0000_i1040" type="#_x0000_t75" style="width:229.75pt;height:32.55pt" o:ole="">
            <v:imagedata r:id="rId39" o:title=""/>
          </v:shape>
          <o:OLEObject Type="Embed" ProgID="Equation.DSMT4" ShapeID="_x0000_i1040" DrawAspect="Content" ObjectID="_1674034130" r:id="rId40"/>
        </w:object>
      </w:r>
      <w:r w:rsidR="00B51B4F">
        <w:rPr>
          <w:rFonts w:ascii="宋体" w:hAnsi="宋体" w:hint="eastAsia"/>
          <w:szCs w:val="21"/>
        </w:rPr>
        <w:t>．</w:t>
      </w:r>
    </w:p>
    <w:p w:rsidR="008B153C" w:rsidRDefault="008B153C" w:rsidP="002E6521">
      <w:pPr>
        <w:rPr>
          <w:rFonts w:ascii="宋体" w:hAnsi="宋体"/>
          <w:szCs w:val="21"/>
        </w:rPr>
      </w:pPr>
    </w:p>
    <w:p w:rsidR="008B153C" w:rsidRPr="002E1824" w:rsidRDefault="008B153C" w:rsidP="002E6521">
      <w:pPr>
        <w:rPr>
          <w:rFonts w:ascii="宋体" w:hAnsi="宋体"/>
          <w:szCs w:val="21"/>
        </w:rPr>
      </w:pPr>
    </w:p>
    <w:p w:rsidR="008B153C" w:rsidRDefault="008B153C" w:rsidP="002E6521">
      <w:pPr>
        <w:ind w:left="480" w:hangingChars="200" w:hanging="480"/>
        <w:rPr>
          <w:rFonts w:ascii="宋体" w:hAnsi="宋体"/>
          <w:szCs w:val="21"/>
        </w:rPr>
      </w:pPr>
      <w:r w:rsidRPr="009F0276">
        <w:rPr>
          <w:rFonts w:hint="eastAsia"/>
        </w:rPr>
        <w:t xml:space="preserve">(3) </w:t>
      </w:r>
      <w:r w:rsidRPr="002E1824">
        <w:rPr>
          <w:rFonts w:ascii="宋体" w:hAnsi="宋体" w:hint="eastAsia"/>
          <w:szCs w:val="21"/>
        </w:rPr>
        <w:t>设</w:t>
      </w:r>
      <w:r w:rsidR="008443A2" w:rsidRPr="008443A2">
        <w:rPr>
          <w:position w:val="-32"/>
        </w:rPr>
        <w:object w:dxaOrig="2720" w:dyaOrig="760">
          <v:shape id="_x0000_i1041" type="#_x0000_t75" style="width:135.85pt;height:38.2pt" o:ole="">
            <v:imagedata r:id="rId41" o:title=""/>
          </v:shape>
          <o:OLEObject Type="Embed" ProgID="Equation.DSMT4" ShapeID="_x0000_i1041" DrawAspect="Content" ObjectID="_1674034131" r:id="rId42"/>
        </w:object>
      </w:r>
      <w:r w:rsidRPr="002E1824">
        <w:rPr>
          <w:rFonts w:ascii="宋体" w:hAnsi="宋体" w:hint="eastAsia"/>
          <w:szCs w:val="21"/>
        </w:rPr>
        <w:t>则其以</w:t>
      </w:r>
      <w:r w:rsidR="008443A2" w:rsidRPr="008443A2">
        <w:rPr>
          <w:position w:val="-6"/>
        </w:rPr>
        <w:object w:dxaOrig="360" w:dyaOrig="279">
          <v:shape id="_x0000_i1042" type="#_x0000_t75" style="width:18.15pt;height:13.75pt" o:ole="">
            <v:imagedata r:id="rId43" o:title=""/>
          </v:shape>
          <o:OLEObject Type="Embed" ProgID="Equation.DSMT4" ShapeID="_x0000_i1042" DrawAspect="Content" ObjectID="_1674034132" r:id="rId44"/>
        </w:object>
      </w:r>
      <w:r w:rsidRPr="002E1824">
        <w:rPr>
          <w:rFonts w:ascii="宋体" w:hAnsi="宋体" w:hint="eastAsia"/>
          <w:szCs w:val="21"/>
        </w:rPr>
        <w:t>为周期的傅</w:t>
      </w:r>
      <w:r>
        <w:rPr>
          <w:rFonts w:ascii="宋体" w:hAnsi="宋体" w:hint="eastAsia"/>
          <w:szCs w:val="21"/>
        </w:rPr>
        <w:t>里</w:t>
      </w:r>
      <w:r w:rsidRPr="002E1824">
        <w:rPr>
          <w:rFonts w:ascii="宋体" w:hAnsi="宋体" w:hint="eastAsia"/>
          <w:szCs w:val="21"/>
        </w:rPr>
        <w:t>叶级数在点</w:t>
      </w:r>
      <w:r w:rsidR="008443A2" w:rsidRPr="008443A2">
        <w:rPr>
          <w:position w:val="-6"/>
        </w:rPr>
        <w:object w:dxaOrig="580" w:dyaOrig="220">
          <v:shape id="_x0000_i1043" type="#_x0000_t75" style="width:28.8pt;height:10.65pt" o:ole="">
            <v:imagedata r:id="rId45" o:title=""/>
          </v:shape>
          <o:OLEObject Type="Embed" ProgID="Equation.DSMT4" ShapeID="_x0000_i1043" DrawAspect="Content" ObjectID="_1674034133" r:id="rId46"/>
        </w:object>
      </w:r>
      <w:r w:rsidRPr="002E1824">
        <w:rPr>
          <w:rFonts w:ascii="宋体" w:hAnsi="宋体" w:hint="eastAsia"/>
          <w:szCs w:val="21"/>
        </w:rPr>
        <w:t>处收敛于</w:t>
      </w:r>
      <w:r>
        <w:rPr>
          <w:rFonts w:ascii="宋体" w:hAnsi="宋体" w:hint="eastAsia"/>
          <w:szCs w:val="21"/>
        </w:rPr>
        <w:t>_____</w:t>
      </w:r>
      <w:r w:rsidRPr="002E1824">
        <w:rPr>
          <w:rFonts w:ascii="宋体" w:hAnsi="宋体" w:hint="eastAsia"/>
          <w:szCs w:val="21"/>
        </w:rPr>
        <w:t>_______</w:t>
      </w:r>
      <w:r>
        <w:rPr>
          <w:rFonts w:ascii="宋体" w:hAnsi="宋体" w:hint="eastAsia"/>
          <w:szCs w:val="21"/>
        </w:rPr>
        <w:t>.</w:t>
      </w:r>
    </w:p>
    <w:p w:rsidR="008B153C" w:rsidRDefault="008B153C" w:rsidP="002E6521">
      <w:pPr>
        <w:ind w:left="480" w:hangingChars="200" w:hanging="480"/>
        <w:rPr>
          <w:rFonts w:ascii="宋体" w:hAnsi="宋体"/>
          <w:szCs w:val="21"/>
        </w:rPr>
      </w:pPr>
    </w:p>
    <w:p w:rsidR="008B153C" w:rsidRDefault="0059667F" w:rsidP="00BC2A80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443A2" w:rsidRPr="008443A2">
        <w:rPr>
          <w:position w:val="-6"/>
        </w:rPr>
        <w:object w:dxaOrig="580" w:dyaOrig="220">
          <v:shape id="_x0000_i1044" type="#_x0000_t75" style="width:28.8pt;height:10.65pt" o:ole="">
            <v:imagedata r:id="rId47" o:title=""/>
          </v:shape>
          <o:OLEObject Type="Embed" ProgID="Equation.DSMT4" ShapeID="_x0000_i1044" DrawAspect="Content" ObjectID="_1674034134" r:id="rId48"/>
        </w:object>
      </w:r>
      <w:r w:rsidR="008B153C" w:rsidRPr="009D7F91">
        <w:rPr>
          <w:rFonts w:ascii="宋体" w:hAnsi="宋体" w:hint="eastAsia"/>
          <w:szCs w:val="21"/>
        </w:rPr>
        <w:t>是</w:t>
      </w:r>
      <w:r w:rsidR="008443A2" w:rsidRPr="008443A2">
        <w:rPr>
          <w:position w:val="-10"/>
        </w:rPr>
        <w:object w:dxaOrig="740" w:dyaOrig="320">
          <v:shape id="_x0000_i1045" type="#_x0000_t75" style="width:36.95pt;height:16.3pt" o:ole="">
            <v:imagedata r:id="rId49" o:title=""/>
          </v:shape>
          <o:OLEObject Type="Embed" ProgID="Equation.DSMT4" ShapeID="_x0000_i1045" DrawAspect="Content" ObjectID="_1674034135" r:id="rId50"/>
        </w:object>
      </w:r>
      <w:r w:rsidR="008B153C" w:rsidRPr="009D7F91">
        <w:rPr>
          <w:rFonts w:ascii="宋体" w:hAnsi="宋体" w:hint="eastAsia"/>
          <w:szCs w:val="21"/>
        </w:rPr>
        <w:t>区间的端点,由收敛性定理</w:t>
      </w:r>
      <w:r w:rsidR="008B153C">
        <w:rPr>
          <w:rFonts w:ascii="宋体" w:hAnsi="宋体" w:hint="eastAsia"/>
          <w:szCs w:val="21"/>
        </w:rPr>
        <w:t>—</w:t>
      </w:r>
      <w:r w:rsidR="008B153C" w:rsidRPr="009D7F91">
        <w:rPr>
          <w:rFonts w:ascii="宋体" w:hAnsi="宋体" w:hint="eastAsia"/>
          <w:szCs w:val="21"/>
        </w:rPr>
        <w:t>狄利克雷充分条件知,该傅氏级数在</w:t>
      </w:r>
      <w:r w:rsidR="008443A2" w:rsidRPr="008443A2">
        <w:rPr>
          <w:position w:val="-6"/>
        </w:rPr>
        <w:object w:dxaOrig="580" w:dyaOrig="220">
          <v:shape id="_x0000_i1046" type="#_x0000_t75" style="width:28.8pt;height:10.65pt" o:ole="">
            <v:imagedata r:id="rId51" o:title=""/>
          </v:shape>
          <o:OLEObject Type="Embed" ProgID="Equation.DSMT4" ShapeID="_x0000_i1046" DrawAspect="Content" ObjectID="_1674034136" r:id="rId52"/>
        </w:object>
      </w:r>
      <w:r w:rsidR="008B153C" w:rsidRPr="009D7F91">
        <w:rPr>
          <w:rFonts w:ascii="宋体" w:hAnsi="宋体" w:hint="eastAsia"/>
          <w:szCs w:val="21"/>
        </w:rPr>
        <w:t>处收敛于</w:t>
      </w:r>
    </w:p>
    <w:p w:rsidR="008B153C" w:rsidRDefault="008443A2" w:rsidP="00BC2A80">
      <w:pPr>
        <w:jc w:val="center"/>
        <w:rPr>
          <w:rFonts w:ascii="宋体" w:hAnsi="宋体"/>
          <w:szCs w:val="21"/>
        </w:rPr>
      </w:pPr>
      <w:r w:rsidRPr="008443A2">
        <w:rPr>
          <w:position w:val="-24"/>
        </w:rPr>
        <w:object w:dxaOrig="4640" w:dyaOrig="620">
          <v:shape id="_x0000_i1047" type="#_x0000_t75" style="width:232.3pt;height:31.3pt" o:ole="">
            <v:imagedata r:id="rId53" o:title=""/>
          </v:shape>
          <o:OLEObject Type="Embed" ProgID="Equation.DSMT4" ShapeID="_x0000_i1047" DrawAspect="Content" ObjectID="_1674034137" r:id="rId54"/>
        </w:object>
      </w:r>
    </w:p>
    <w:p w:rsidR="008B153C" w:rsidRDefault="008B153C" w:rsidP="002E6521">
      <w:pPr>
        <w:ind w:left="480" w:hangingChars="200" w:hanging="480"/>
        <w:rPr>
          <w:rFonts w:ascii="宋体" w:hAnsi="宋体"/>
          <w:szCs w:val="21"/>
        </w:rPr>
      </w:pPr>
    </w:p>
    <w:p w:rsidR="008B153C" w:rsidRPr="002E1824" w:rsidRDefault="008B153C" w:rsidP="002E6521">
      <w:pPr>
        <w:ind w:left="480" w:hangingChars="200" w:hanging="480"/>
        <w:rPr>
          <w:rFonts w:ascii="宋体" w:hAnsi="宋体"/>
          <w:szCs w:val="21"/>
        </w:rPr>
      </w:pPr>
    </w:p>
    <w:p w:rsidR="008B153C" w:rsidRDefault="008B153C" w:rsidP="002E6521">
      <w:pPr>
        <w:rPr>
          <w:rFonts w:ascii="宋体" w:hAnsi="宋体"/>
          <w:szCs w:val="21"/>
        </w:rPr>
      </w:pPr>
      <w:r w:rsidRPr="009F0276">
        <w:rPr>
          <w:rFonts w:hint="eastAsia"/>
        </w:rPr>
        <w:t xml:space="preserve">(4) </w:t>
      </w:r>
      <w:r w:rsidRPr="002E1824">
        <w:rPr>
          <w:rFonts w:ascii="宋体" w:hAnsi="宋体" w:hint="eastAsia"/>
          <w:szCs w:val="21"/>
        </w:rPr>
        <w:t>微分方程</w:t>
      </w:r>
      <w:r w:rsidR="008443A2" w:rsidRPr="008443A2">
        <w:rPr>
          <w:position w:val="-10"/>
        </w:rPr>
        <w:object w:dxaOrig="1880" w:dyaOrig="320">
          <v:shape id="_x0000_i1048" type="#_x0000_t75" style="width:93.9pt;height:16.3pt" o:ole="">
            <v:imagedata r:id="rId55" o:title=""/>
          </v:shape>
          <o:OLEObject Type="Embed" ProgID="Equation.DSMT4" ShapeID="_x0000_i1048" DrawAspect="Content" ObjectID="_1674034138" r:id="rId56"/>
        </w:object>
      </w:r>
      <w:r w:rsidRPr="002E1824">
        <w:rPr>
          <w:rFonts w:ascii="宋体" w:hAnsi="宋体" w:hint="eastAsia"/>
          <w:szCs w:val="21"/>
        </w:rPr>
        <w:t>的通解为</w:t>
      </w:r>
      <w:bookmarkStart w:id="1" w:name="OLE_LINK1"/>
      <w:r w:rsidR="008443A2" w:rsidRPr="008443A2">
        <w:rPr>
          <w:position w:val="-10"/>
        </w:rPr>
        <w:object w:dxaOrig="400" w:dyaOrig="260">
          <v:shape id="_x0000_i1049" type="#_x0000_t75" style="width:20.05pt;height:13.15pt" o:ole="">
            <v:imagedata r:id="rId57" o:title=""/>
          </v:shape>
          <o:OLEObject Type="Embed" ProgID="Equation.DSMT4" ShapeID="_x0000_i1049" DrawAspect="Content" ObjectID="_1674034139" r:id="rId58"/>
        </w:object>
      </w:r>
      <w:r>
        <w:rPr>
          <w:rFonts w:ascii="宋体" w:hAnsi="宋体" w:hint="eastAsia"/>
          <w:szCs w:val="21"/>
        </w:rPr>
        <w:t>_____</w:t>
      </w:r>
      <w:r w:rsidRPr="002E1824">
        <w:rPr>
          <w:rFonts w:ascii="宋体" w:hAnsi="宋体" w:hint="eastAsia"/>
          <w:szCs w:val="21"/>
        </w:rPr>
        <w:t>_______</w:t>
      </w:r>
      <w:bookmarkEnd w:id="1"/>
      <w:r>
        <w:rPr>
          <w:rFonts w:ascii="宋体" w:hAnsi="宋体" w:hint="eastAsia"/>
          <w:szCs w:val="21"/>
        </w:rPr>
        <w:t>.</w:t>
      </w:r>
    </w:p>
    <w:p w:rsidR="008B153C" w:rsidRDefault="008B153C" w:rsidP="002E6521">
      <w:pPr>
        <w:rPr>
          <w:rFonts w:ascii="宋体" w:hAnsi="宋体"/>
          <w:szCs w:val="21"/>
        </w:rPr>
      </w:pPr>
    </w:p>
    <w:p w:rsidR="008B153C" w:rsidRDefault="0059667F" w:rsidP="00BC2A80">
      <w:pPr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lastRenderedPageBreak/>
        <w:t>[解]</w:t>
      </w:r>
      <w:r>
        <w:rPr>
          <w:rFonts w:ascii="宋体" w:hAnsi="宋体" w:hint="eastAsia"/>
          <w:szCs w:val="21"/>
        </w:rPr>
        <w:t xml:space="preserve"> </w:t>
      </w:r>
      <w:r w:rsidR="00BC2A80">
        <w:rPr>
          <w:rFonts w:ascii="宋体" w:hAnsi="宋体" w:hint="eastAsia"/>
          <w:szCs w:val="21"/>
        </w:rPr>
        <w:t>这是</w:t>
      </w:r>
      <w:r w:rsidR="008B153C" w:rsidRPr="009D7F91">
        <w:rPr>
          <w:rFonts w:ascii="宋体" w:hAnsi="宋体" w:hint="eastAsia"/>
          <w:szCs w:val="21"/>
        </w:rPr>
        <w:t>一阶线性非齐次方程,由于</w:t>
      </w:r>
      <w:r w:rsidR="008443A2" w:rsidRPr="008443A2">
        <w:rPr>
          <w:position w:val="-28"/>
        </w:rPr>
        <w:object w:dxaOrig="1620" w:dyaOrig="660">
          <v:shape id="_x0000_i1050" type="#_x0000_t75" style="width:81.4pt;height:32.55pt" o:ole="">
            <v:imagedata r:id="rId59" o:title=""/>
          </v:shape>
          <o:OLEObject Type="Embed" ProgID="Equation.DSMT4" ShapeID="_x0000_i1050" DrawAspect="Content" ObjectID="_1674034140" r:id="rId60"/>
        </w:object>
      </w:r>
      <w:r w:rsidR="008B153C" w:rsidRPr="009D7F91">
        <w:rPr>
          <w:rFonts w:ascii="宋体" w:hAnsi="宋体" w:hint="eastAsia"/>
          <w:szCs w:val="21"/>
        </w:rPr>
        <w:t>,</w:t>
      </w:r>
      <w:r w:rsidR="008B153C">
        <w:rPr>
          <w:rFonts w:ascii="宋体" w:hAnsi="宋体" w:hint="eastAsia"/>
          <w:szCs w:val="21"/>
        </w:rPr>
        <w:t>方程</w:t>
      </w:r>
      <w:r w:rsidR="008B153C" w:rsidRPr="009D7F91">
        <w:rPr>
          <w:rFonts w:ascii="宋体" w:hAnsi="宋体" w:hint="eastAsia"/>
          <w:szCs w:val="21"/>
        </w:rPr>
        <w:t>两边</w:t>
      </w:r>
      <w:r w:rsidR="008B153C">
        <w:rPr>
          <w:rFonts w:ascii="宋体" w:hAnsi="宋体" w:hint="eastAsia"/>
          <w:szCs w:val="21"/>
        </w:rPr>
        <w:t>同</w:t>
      </w:r>
      <w:r w:rsidR="008B153C" w:rsidRPr="009D7F91">
        <w:rPr>
          <w:rFonts w:ascii="宋体" w:hAnsi="宋体" w:hint="eastAsia"/>
          <w:szCs w:val="21"/>
        </w:rPr>
        <w:t>乘</w:t>
      </w:r>
      <w:r w:rsidR="008443A2" w:rsidRPr="008443A2">
        <w:rPr>
          <w:position w:val="-24"/>
        </w:rPr>
        <w:object w:dxaOrig="600" w:dyaOrig="620">
          <v:shape id="_x0000_i1051" type="#_x0000_t75" style="width:30.05pt;height:31.3pt" o:ole="">
            <v:imagedata r:id="rId61" o:title=""/>
          </v:shape>
          <o:OLEObject Type="Embed" ProgID="Equation.DSMT4" ShapeID="_x0000_i1051" DrawAspect="Content" ObjectID="_1674034141" r:id="rId62"/>
        </w:object>
      </w:r>
      <w:r w:rsidR="008B153C" w:rsidRPr="009D7F91">
        <w:rPr>
          <w:rFonts w:ascii="宋体" w:hAnsi="宋体" w:hint="eastAsia"/>
          <w:szCs w:val="21"/>
        </w:rPr>
        <w:t>,得</w:t>
      </w:r>
    </w:p>
    <w:p w:rsidR="008B153C" w:rsidRDefault="008443A2" w:rsidP="002E6521">
      <w:pPr>
        <w:jc w:val="center"/>
        <w:rPr>
          <w:rFonts w:ascii="宋体" w:hAnsi="宋体"/>
          <w:szCs w:val="21"/>
        </w:rPr>
      </w:pPr>
      <w:r w:rsidRPr="008443A2">
        <w:rPr>
          <w:position w:val="-28"/>
        </w:rPr>
        <w:object w:dxaOrig="3480" w:dyaOrig="800">
          <v:shape id="_x0000_i1052" type="#_x0000_t75" style="width:174.05pt;height:40.05pt" o:ole="">
            <v:imagedata r:id="rId63" o:title=""/>
          </v:shape>
          <o:OLEObject Type="Embed" ProgID="Equation.DSMT4" ShapeID="_x0000_i1052" DrawAspect="Content" ObjectID="_1674034142" r:id="rId64"/>
        </w:object>
      </w:r>
    </w:p>
    <w:p w:rsidR="008B153C" w:rsidRPr="009D7F91" w:rsidRDefault="008B153C" w:rsidP="00BC2A80">
      <w:pPr>
        <w:ind w:firstLineChars="200" w:firstLine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故通解为</w:t>
      </w:r>
      <w:r w:rsidR="008443A2" w:rsidRPr="008443A2">
        <w:rPr>
          <w:position w:val="-10"/>
        </w:rPr>
        <w:object w:dxaOrig="1600" w:dyaOrig="320">
          <v:shape id="_x0000_i1053" type="#_x0000_t75" style="width:80.15pt;height:16.3pt" o:ole="">
            <v:imagedata r:id="rId65" o:title=""/>
          </v:shape>
          <o:OLEObject Type="Embed" ProgID="Equation.DSMT4" ShapeID="_x0000_i1053" DrawAspect="Content" ObjectID="_1674034143" r:id="rId66"/>
        </w:object>
      </w:r>
      <w:r w:rsidR="00BC2A80">
        <w:rPr>
          <w:rFonts w:ascii="宋体" w:hAnsi="宋体" w:hint="eastAsia"/>
          <w:szCs w:val="21"/>
        </w:rPr>
        <w:t>，</w:t>
      </w:r>
      <w:r w:rsidR="008443A2" w:rsidRPr="008443A2">
        <w:rPr>
          <w:position w:val="-6"/>
        </w:rPr>
        <w:object w:dxaOrig="220" w:dyaOrig="279">
          <v:shape id="_x0000_i1054" type="#_x0000_t75" style="width:10.65pt;height:13.75pt" o:ole="">
            <v:imagedata r:id="rId67" o:title=""/>
          </v:shape>
          <o:OLEObject Type="Embed" ProgID="Equation.DSMT4" ShapeID="_x0000_i1054" DrawAspect="Content" ObjectID="_1674034144" r:id="rId68"/>
        </w:object>
      </w:r>
      <w:r w:rsidRPr="009D7F91">
        <w:rPr>
          <w:rFonts w:ascii="宋体" w:hAnsi="宋体" w:hint="eastAsia"/>
          <w:szCs w:val="21"/>
        </w:rPr>
        <w:t>为任意常数.</w:t>
      </w:r>
    </w:p>
    <w:p w:rsidR="008B153C" w:rsidRDefault="008B153C" w:rsidP="002E6521">
      <w:pPr>
        <w:rPr>
          <w:rFonts w:ascii="宋体" w:hAnsi="宋体"/>
          <w:szCs w:val="21"/>
        </w:rPr>
      </w:pPr>
    </w:p>
    <w:p w:rsidR="008B153C" w:rsidRPr="002E1824" w:rsidRDefault="008B153C" w:rsidP="002E6521">
      <w:pPr>
        <w:rPr>
          <w:rFonts w:ascii="宋体" w:hAnsi="宋体"/>
          <w:szCs w:val="21"/>
        </w:rPr>
      </w:pPr>
    </w:p>
    <w:p w:rsidR="008B153C" w:rsidRDefault="008B153C" w:rsidP="00B51B4F">
      <w:pPr>
        <w:ind w:left="480" w:hangingChars="200" w:hanging="480"/>
        <w:rPr>
          <w:rFonts w:ascii="宋体" w:hAnsi="宋体"/>
          <w:szCs w:val="21"/>
        </w:rPr>
      </w:pPr>
      <w:r w:rsidRPr="009F0276">
        <w:rPr>
          <w:rFonts w:hint="eastAsia"/>
        </w:rPr>
        <w:t xml:space="preserve">(5) </w:t>
      </w:r>
      <w:r w:rsidRPr="002E1824">
        <w:rPr>
          <w:rFonts w:ascii="宋体" w:hAnsi="宋体" w:hint="eastAsia"/>
          <w:szCs w:val="21"/>
        </w:rPr>
        <w:t>设</w:t>
      </w:r>
      <w:r w:rsidR="00D42AB8" w:rsidRPr="008443A2">
        <w:rPr>
          <w:position w:val="-68"/>
        </w:rPr>
        <w:object w:dxaOrig="3040" w:dyaOrig="1480">
          <v:shape id="_x0000_i1308" type="#_x0000_t75" style="width:151.5pt;height:73.9pt" o:ole="">
            <v:imagedata r:id="rId69" o:title=""/>
          </v:shape>
          <o:OLEObject Type="Embed" ProgID="Equation.DSMT4" ShapeID="_x0000_i1308" DrawAspect="Content" ObjectID="_1674034145" r:id="rId70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其中</w:t>
      </w:r>
      <w:r w:rsidR="008443A2" w:rsidRPr="008443A2">
        <w:rPr>
          <w:position w:val="-12"/>
        </w:rPr>
        <w:object w:dxaOrig="600" w:dyaOrig="360">
          <v:shape id="_x0000_i1055" type="#_x0000_t75" style="width:30.05pt;height:18.15pt" o:ole="">
            <v:imagedata r:id="rId71" o:title=""/>
          </v:shape>
          <o:OLEObject Type="Embed" ProgID="Equation.DSMT4" ShapeID="_x0000_i1055" DrawAspect="Content" ObjectID="_1674034146" r:id="rId72"/>
        </w:object>
      </w:r>
      <w:r w:rsidR="00BC2A80">
        <w:rPr>
          <w:rFonts w:ascii="宋体" w:hAnsi="宋体" w:hint="eastAsia"/>
          <w:szCs w:val="21"/>
        </w:rPr>
        <w:t>,</w:t>
      </w:r>
      <w:r w:rsidR="008443A2" w:rsidRPr="008443A2">
        <w:rPr>
          <w:position w:val="-12"/>
        </w:rPr>
        <w:object w:dxaOrig="600" w:dyaOrig="360">
          <v:shape id="_x0000_i1056" type="#_x0000_t75" style="width:30.05pt;height:18.15pt" o:ole="">
            <v:imagedata r:id="rId73" o:title=""/>
          </v:shape>
          <o:OLEObject Type="Embed" ProgID="Equation.DSMT4" ShapeID="_x0000_i1056" DrawAspect="Content" ObjectID="_1674034147" r:id="rId74"/>
        </w:object>
      </w:r>
      <w:r w:rsidR="00BC2A80">
        <w:rPr>
          <w:rFonts w:ascii="宋体" w:hAnsi="宋体" w:hint="eastAsia"/>
          <w:szCs w:val="21"/>
        </w:rPr>
        <w:t>(</w:t>
      </w:r>
      <w:r w:rsidR="008443A2" w:rsidRPr="008443A2">
        <w:rPr>
          <w:position w:val="-8"/>
        </w:rPr>
        <w:object w:dxaOrig="1040" w:dyaOrig="300">
          <v:shape id="_x0000_i1057" type="#_x0000_t75" style="width:51.95pt;height:15.05pt" o:ole="">
            <v:imagedata r:id="rId75" o:title=""/>
          </v:shape>
          <o:OLEObject Type="Embed" ProgID="Equation.DSMT4" ShapeID="_x0000_i1057" DrawAspect="Content" ObjectID="_1674034148" r:id="rId76"/>
        </w:object>
      </w:r>
      <w:r w:rsidR="00BC2A80">
        <w:rPr>
          <w:rFonts w:ascii="宋体" w:hAnsi="宋体" w:hint="eastAsia"/>
          <w:szCs w:val="21"/>
        </w:rPr>
        <w:t>)．</w:t>
      </w:r>
      <w:r w:rsidRPr="002E1824">
        <w:rPr>
          <w:rFonts w:ascii="宋体" w:hAnsi="宋体" w:hint="eastAsia"/>
          <w:szCs w:val="21"/>
        </w:rPr>
        <w:t>则矩阵</w:t>
      </w:r>
      <w:r w:rsidR="008443A2" w:rsidRPr="00025957">
        <w:rPr>
          <w:position w:val="-4"/>
        </w:rPr>
        <w:object w:dxaOrig="220" w:dyaOrig="260">
          <v:shape id="_x0000_i1058" type="#_x0000_t75" style="width:10.65pt;height:13.15pt" o:ole="">
            <v:imagedata r:id="rId77" o:title=""/>
          </v:shape>
          <o:OLEObject Type="Embed" ProgID="Equation.DSMT4" ShapeID="_x0000_i1058" DrawAspect="Content" ObjectID="_1674034149" r:id="rId78"/>
        </w:object>
      </w:r>
      <w:r w:rsidRPr="002E1824">
        <w:rPr>
          <w:rFonts w:ascii="宋体" w:hAnsi="宋体" w:hint="eastAsia"/>
          <w:szCs w:val="21"/>
        </w:rPr>
        <w:t>的秩</w:t>
      </w:r>
      <w:r w:rsidR="008443A2" w:rsidRPr="008443A2">
        <w:rPr>
          <w:position w:val="-10"/>
        </w:rPr>
        <w:object w:dxaOrig="680" w:dyaOrig="320">
          <v:shape id="_x0000_i1059" type="#_x0000_t75" style="width:33.8pt;height:16.3pt" o:ole="">
            <v:imagedata r:id="rId79" o:title=""/>
          </v:shape>
          <o:OLEObject Type="Embed" ProgID="Equation.DSMT4" ShapeID="_x0000_i1059" DrawAspect="Content" ObjectID="_1674034150" r:id="rId80"/>
        </w:object>
      </w:r>
      <w:r>
        <w:rPr>
          <w:rFonts w:ascii="宋体" w:hAnsi="宋体" w:hint="eastAsia"/>
          <w:szCs w:val="21"/>
        </w:rPr>
        <w:t>_____</w:t>
      </w:r>
      <w:r w:rsidRPr="002E1824">
        <w:rPr>
          <w:rFonts w:ascii="宋体" w:hAnsi="宋体" w:hint="eastAsia"/>
          <w:szCs w:val="21"/>
        </w:rPr>
        <w:t>_______</w:t>
      </w:r>
      <w:r>
        <w:rPr>
          <w:rFonts w:ascii="宋体" w:hAnsi="宋体" w:hint="eastAsia"/>
          <w:szCs w:val="21"/>
        </w:rPr>
        <w:t>.</w:t>
      </w:r>
    </w:p>
    <w:p w:rsidR="008B153C" w:rsidRDefault="008B153C" w:rsidP="002E6521">
      <w:pPr>
        <w:tabs>
          <w:tab w:val="left" w:pos="6300"/>
        </w:tabs>
        <w:rPr>
          <w:rFonts w:ascii="宋体" w:hAnsi="宋体"/>
          <w:szCs w:val="21"/>
        </w:rPr>
      </w:pPr>
    </w:p>
    <w:p w:rsidR="008B153C" w:rsidRDefault="0059667F" w:rsidP="00BC2A80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B153C" w:rsidRPr="009D7F91">
        <w:rPr>
          <w:rFonts w:ascii="宋体" w:hAnsi="宋体" w:hint="eastAsia"/>
          <w:szCs w:val="21"/>
        </w:rPr>
        <w:t>因为矩阵</w:t>
      </w:r>
      <w:r w:rsidR="008443A2" w:rsidRPr="00025957">
        <w:rPr>
          <w:position w:val="-4"/>
        </w:rPr>
        <w:object w:dxaOrig="220" w:dyaOrig="260">
          <v:shape id="_x0000_i1060" type="#_x0000_t75" style="width:10.65pt;height:13.15pt" o:ole="">
            <v:imagedata r:id="rId81" o:title=""/>
          </v:shape>
          <o:OLEObject Type="Embed" ProgID="Equation.DSMT4" ShapeID="_x0000_i1060" DrawAspect="Content" ObjectID="_1674034151" r:id="rId82"/>
        </w:object>
      </w:r>
      <w:r w:rsidR="008B153C" w:rsidRPr="009D7F91">
        <w:rPr>
          <w:rFonts w:ascii="宋体" w:hAnsi="宋体" w:hint="eastAsia"/>
          <w:szCs w:val="21"/>
        </w:rPr>
        <w:t>中任何两行都成比</w:t>
      </w:r>
      <w:r w:rsidR="008B153C">
        <w:rPr>
          <w:rFonts w:ascii="宋体" w:hAnsi="宋体" w:hint="eastAsia"/>
          <w:szCs w:val="21"/>
        </w:rPr>
        <w:t>例</w:t>
      </w:r>
      <w:r w:rsidR="008B153C" w:rsidRPr="009D7F91">
        <w:rPr>
          <w:rFonts w:ascii="宋体" w:hAnsi="宋体" w:hint="eastAsia"/>
          <w:szCs w:val="21"/>
        </w:rPr>
        <w:t>,所以</w:t>
      </w:r>
      <w:r w:rsidR="008443A2" w:rsidRPr="00025957">
        <w:rPr>
          <w:position w:val="-4"/>
        </w:rPr>
        <w:object w:dxaOrig="220" w:dyaOrig="260">
          <v:shape id="_x0000_i1061" type="#_x0000_t75" style="width:10.65pt;height:13.15pt" o:ole="">
            <v:imagedata r:id="rId83" o:title=""/>
          </v:shape>
          <o:OLEObject Type="Embed" ProgID="Equation.DSMT4" ShapeID="_x0000_i1061" DrawAspect="Content" ObjectID="_1674034152" r:id="rId84"/>
        </w:object>
      </w:r>
      <w:r w:rsidR="008B153C" w:rsidRPr="009D7F91">
        <w:rPr>
          <w:rFonts w:ascii="宋体" w:hAnsi="宋体" w:hint="eastAsia"/>
          <w:szCs w:val="21"/>
        </w:rPr>
        <w:t>中的二阶子式全为</w:t>
      </w:r>
      <w:r w:rsidR="008443A2" w:rsidRPr="008443A2">
        <w:rPr>
          <w:position w:val="-6"/>
        </w:rPr>
        <w:object w:dxaOrig="200" w:dyaOrig="279">
          <v:shape id="_x0000_i1062" type="#_x0000_t75" style="width:10pt;height:13.75pt" o:ole="">
            <v:imagedata r:id="rId85" o:title=""/>
          </v:shape>
          <o:OLEObject Type="Embed" ProgID="Equation.DSMT4" ShapeID="_x0000_i1062" DrawAspect="Content" ObjectID="_1674034153" r:id="rId86"/>
        </w:object>
      </w:r>
      <w:r w:rsidR="008B153C" w:rsidRPr="009D7F91">
        <w:rPr>
          <w:rFonts w:ascii="宋体" w:hAnsi="宋体" w:hint="eastAsia"/>
          <w:szCs w:val="21"/>
        </w:rPr>
        <w:t>,又因</w:t>
      </w:r>
      <w:r w:rsidR="008443A2" w:rsidRPr="008443A2">
        <w:rPr>
          <w:position w:val="-12"/>
        </w:rPr>
        <w:object w:dxaOrig="1200" w:dyaOrig="360">
          <v:shape id="_x0000_i1063" type="#_x0000_t75" style="width:60.1pt;height:18.15pt" o:ole="">
            <v:imagedata r:id="rId87" o:title=""/>
          </v:shape>
          <o:OLEObject Type="Embed" ProgID="Equation.DSMT4" ShapeID="_x0000_i1063" DrawAspect="Content" ObjectID="_1674034154" r:id="rId88"/>
        </w:object>
      </w:r>
      <w:r w:rsidR="008B153C" w:rsidRPr="009D7F91">
        <w:rPr>
          <w:rFonts w:ascii="宋体" w:hAnsi="宋体" w:hint="eastAsia"/>
          <w:szCs w:val="21"/>
        </w:rPr>
        <w:t>,知道</w:t>
      </w:r>
      <w:r w:rsidR="008443A2" w:rsidRPr="008443A2">
        <w:rPr>
          <w:position w:val="-12"/>
        </w:rPr>
        <w:object w:dxaOrig="820" w:dyaOrig="360">
          <v:shape id="_x0000_i1064" type="#_x0000_t75" style="width:40.7pt;height:18.15pt" o:ole="">
            <v:imagedata r:id="rId89" o:title=""/>
          </v:shape>
          <o:OLEObject Type="Embed" ProgID="Equation.DSMT4" ShapeID="_x0000_i1064" DrawAspect="Content" ObjectID="_1674034155" r:id="rId90"/>
        </w:object>
      </w:r>
      <w:r w:rsidR="008B153C" w:rsidRPr="009D7F91">
        <w:rPr>
          <w:rFonts w:ascii="宋体" w:hAnsi="宋体" w:hint="eastAsia"/>
          <w:szCs w:val="21"/>
        </w:rPr>
        <w:t>,</w:t>
      </w:r>
      <w:r w:rsidR="008443A2" w:rsidRPr="00025957">
        <w:rPr>
          <w:position w:val="-4"/>
        </w:rPr>
        <w:object w:dxaOrig="220" w:dyaOrig="260">
          <v:shape id="_x0000_i1065" type="#_x0000_t75" style="width:10.65pt;height:13.15pt" o:ole="">
            <v:imagedata r:id="rId91" o:title=""/>
          </v:shape>
          <o:OLEObject Type="Embed" ProgID="Equation.DSMT4" ShapeID="_x0000_i1065" DrawAspect="Content" ObjectID="_1674034156" r:id="rId92"/>
        </w:object>
      </w:r>
      <w:r w:rsidR="008B153C" w:rsidRPr="009D7F91">
        <w:rPr>
          <w:rFonts w:ascii="宋体" w:hAnsi="宋体" w:hint="eastAsia"/>
          <w:szCs w:val="21"/>
        </w:rPr>
        <w:t>中有一阶子式非零</w:t>
      </w:r>
      <w:r w:rsidR="008B153C">
        <w:rPr>
          <w:rFonts w:ascii="宋体" w:hAnsi="宋体" w:hint="eastAsia"/>
          <w:szCs w:val="21"/>
        </w:rPr>
        <w:t>.</w:t>
      </w:r>
      <w:r w:rsidR="008B153C" w:rsidRPr="009D7F91">
        <w:rPr>
          <w:rFonts w:ascii="宋体" w:hAnsi="宋体" w:hint="eastAsia"/>
          <w:szCs w:val="21"/>
        </w:rPr>
        <w:t>故</w:t>
      </w:r>
      <w:r w:rsidR="008443A2" w:rsidRPr="008443A2">
        <w:rPr>
          <w:position w:val="-10"/>
        </w:rPr>
        <w:object w:dxaOrig="840" w:dyaOrig="320">
          <v:shape id="_x0000_i1066" type="#_x0000_t75" style="width:41.95pt;height:16.3pt" o:ole="">
            <v:imagedata r:id="rId93" o:title=""/>
          </v:shape>
          <o:OLEObject Type="Embed" ProgID="Equation.DSMT4" ShapeID="_x0000_i1066" DrawAspect="Content" ObjectID="_1674034157" r:id="rId94"/>
        </w:object>
      </w:r>
      <w:r w:rsidR="008B153C" w:rsidRPr="009D7F91">
        <w:rPr>
          <w:rFonts w:ascii="宋体" w:hAnsi="宋体" w:hint="eastAsia"/>
          <w:szCs w:val="21"/>
        </w:rPr>
        <w:t>.</w:t>
      </w:r>
    </w:p>
    <w:p w:rsidR="008B153C" w:rsidRDefault="008B153C" w:rsidP="002E6521">
      <w:pPr>
        <w:tabs>
          <w:tab w:val="left" w:pos="6300"/>
        </w:tabs>
        <w:rPr>
          <w:rFonts w:ascii="宋体" w:hAnsi="宋体"/>
          <w:szCs w:val="21"/>
        </w:rPr>
      </w:pPr>
    </w:p>
    <w:p w:rsidR="008B153C" w:rsidRPr="008B153C" w:rsidRDefault="008B153C" w:rsidP="002E6521">
      <w:pPr>
        <w:tabs>
          <w:tab w:val="left" w:pos="6300"/>
        </w:tabs>
        <w:rPr>
          <w:rFonts w:ascii="宋体" w:hAnsi="宋体"/>
          <w:szCs w:val="21"/>
        </w:rPr>
      </w:pPr>
    </w:p>
    <w:p w:rsidR="008B153C" w:rsidRDefault="008B153C" w:rsidP="002E6521">
      <w:pPr>
        <w:pStyle w:val="1"/>
      </w:pPr>
      <w:bookmarkStart w:id="2" w:name="OLE_LINK2"/>
      <w:r w:rsidRPr="002E1824">
        <w:rPr>
          <w:rFonts w:hint="eastAsia"/>
        </w:rPr>
        <w:t>二、选择题</w:t>
      </w:r>
      <w:r w:rsidR="002E6521">
        <w:rPr>
          <w:rFonts w:hint="eastAsia"/>
        </w:rPr>
        <w:t>（</w:t>
      </w:r>
      <w:r w:rsidRPr="002E1824">
        <w:rPr>
          <w:rFonts w:hint="eastAsia"/>
        </w:rPr>
        <w:t>本题共5小题</w:t>
      </w:r>
      <w:r w:rsidR="002E6521">
        <w:rPr>
          <w:rFonts w:hint="eastAsia"/>
        </w:rPr>
        <w:t>，</w:t>
      </w:r>
      <w:r w:rsidRPr="002E1824">
        <w:rPr>
          <w:rFonts w:hint="eastAsia"/>
        </w:rPr>
        <w:t>每小题3分</w:t>
      </w:r>
      <w:r w:rsidR="002E6521">
        <w:rPr>
          <w:rFonts w:hint="eastAsia"/>
        </w:rPr>
        <w:t>，</w:t>
      </w:r>
      <w:r w:rsidRPr="002E1824">
        <w:rPr>
          <w:rFonts w:hint="eastAsia"/>
        </w:rPr>
        <w:t>满分15分</w:t>
      </w:r>
      <w:r w:rsidR="002E6521">
        <w:rPr>
          <w:rFonts w:hint="eastAsia"/>
        </w:rPr>
        <w:t>）</w:t>
      </w:r>
    </w:p>
    <w:p w:rsidR="002E6521" w:rsidRDefault="002E6521" w:rsidP="002E6521">
      <w:pPr>
        <w:rPr>
          <w:rFonts w:ascii="宋体" w:hAnsi="宋体"/>
          <w:b/>
          <w:szCs w:val="21"/>
        </w:rPr>
      </w:pPr>
    </w:p>
    <w:p w:rsidR="002E6521" w:rsidRPr="002E1824" w:rsidRDefault="002E6521" w:rsidP="002E6521">
      <w:pPr>
        <w:rPr>
          <w:rFonts w:ascii="宋体" w:hAnsi="宋体"/>
          <w:b/>
          <w:szCs w:val="21"/>
        </w:rPr>
      </w:pPr>
    </w:p>
    <w:bookmarkEnd w:id="2"/>
    <w:p w:rsidR="008B153C" w:rsidRPr="002E1824" w:rsidRDefault="008B153C" w:rsidP="002E6521">
      <w:pPr>
        <w:rPr>
          <w:rFonts w:ascii="宋体" w:hAnsi="宋体"/>
          <w:szCs w:val="21"/>
        </w:rPr>
      </w:pPr>
      <w:r w:rsidRPr="0059667F">
        <w:rPr>
          <w:rFonts w:hint="eastAsia"/>
        </w:rPr>
        <w:t xml:space="preserve">(1) </w:t>
      </w:r>
      <w:r w:rsidRPr="002E1824">
        <w:rPr>
          <w:rFonts w:ascii="宋体" w:hAnsi="宋体" w:hint="eastAsia"/>
          <w:szCs w:val="21"/>
        </w:rPr>
        <w:t>当</w:t>
      </w:r>
      <w:r w:rsidR="008443A2" w:rsidRPr="008443A2">
        <w:rPr>
          <w:position w:val="-6"/>
        </w:rPr>
        <w:object w:dxaOrig="639" w:dyaOrig="279">
          <v:shape id="_x0000_i1067" type="#_x0000_t75" style="width:31.95pt;height:13.75pt" o:ole="">
            <v:imagedata r:id="rId95" o:title=""/>
          </v:shape>
          <o:OLEObject Type="Embed" ProgID="Equation.DSMT4" ShapeID="_x0000_i1067" DrawAspect="Content" ObjectID="_1674034158" r:id="rId96"/>
        </w:object>
      </w:r>
      <w:r w:rsidRPr="002E1824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函数</w:t>
      </w:r>
      <w:r w:rsidR="008443A2" w:rsidRPr="008443A2">
        <w:rPr>
          <w:position w:val="-24"/>
        </w:rPr>
        <w:object w:dxaOrig="1060" w:dyaOrig="660">
          <v:shape id="_x0000_i1068" type="#_x0000_t75" style="width:53.2pt;height:32.55pt" o:ole="">
            <v:imagedata r:id="rId97" o:title=""/>
          </v:shape>
          <o:OLEObject Type="Embed" ProgID="Equation.DSMT4" ShapeID="_x0000_i1068" DrawAspect="Content" ObjectID="_1674034159" r:id="rId98"/>
        </w:object>
      </w:r>
      <w:r w:rsidRPr="002E1824">
        <w:rPr>
          <w:rFonts w:ascii="宋体" w:hAnsi="宋体" w:hint="eastAsia"/>
          <w:szCs w:val="21"/>
        </w:rPr>
        <w:t>的极限</w:t>
      </w:r>
      <w:r w:rsidR="00F736B3">
        <w:rPr>
          <w:rFonts w:ascii="宋体" w:hAnsi="宋体" w:hint="eastAsia"/>
          <w:szCs w:val="21"/>
        </w:rPr>
        <w:t xml:space="preserve"> </w:t>
      </w:r>
      <w:r w:rsidRPr="00177A54">
        <w:rPr>
          <w:rFonts w:hint="eastAsia"/>
        </w:rPr>
        <w:t xml:space="preserve">(   </w:t>
      </w:r>
      <w:r w:rsidR="00177A54">
        <w:rPr>
          <w:rFonts w:hint="eastAsia"/>
        </w:rPr>
        <w:t xml:space="preserve"> </w:t>
      </w:r>
      <w:r w:rsidRPr="00177A54">
        <w:rPr>
          <w:rFonts w:hint="eastAsia"/>
        </w:rPr>
        <w:t>)</w:t>
      </w:r>
    </w:p>
    <w:p w:rsidR="008B153C" w:rsidRDefault="008B153C" w:rsidP="002E6521">
      <w:pPr>
        <w:tabs>
          <w:tab w:val="left" w:pos="2520"/>
          <w:tab w:val="left" w:pos="4680"/>
          <w:tab w:val="left" w:pos="64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F736B3">
        <w:rPr>
          <w:rFonts w:hint="eastAsia"/>
        </w:rPr>
        <w:t xml:space="preserve">(A) </w:t>
      </w:r>
      <w:r w:rsidRPr="002E1824">
        <w:rPr>
          <w:rFonts w:ascii="宋体" w:hAnsi="宋体" w:hint="eastAsia"/>
          <w:szCs w:val="21"/>
        </w:rPr>
        <w:t>等于</w:t>
      </w:r>
      <w:r w:rsidR="008443A2" w:rsidRPr="00025957">
        <w:rPr>
          <w:position w:val="-4"/>
        </w:rPr>
        <w:object w:dxaOrig="180" w:dyaOrig="260">
          <v:shape id="_x0000_i1069" type="#_x0000_t75" style="width:9.4pt;height:13.15pt" o:ole="">
            <v:imagedata r:id="rId99" o:title=""/>
          </v:shape>
          <o:OLEObject Type="Embed" ProgID="Equation.DSMT4" ShapeID="_x0000_i1069" DrawAspect="Content" ObjectID="_1674034160" r:id="rId100"/>
        </w:object>
      </w:r>
      <w:r w:rsidR="00F736B3">
        <w:rPr>
          <w:rFonts w:hint="eastAsia"/>
        </w:rPr>
        <w:t>．</w:t>
      </w:r>
      <w:r w:rsidR="00F736B3">
        <w:rPr>
          <w:rFonts w:ascii="宋体" w:hAnsi="宋体" w:hint="eastAsia"/>
          <w:szCs w:val="21"/>
        </w:rPr>
        <w:t xml:space="preserve">     </w:t>
      </w:r>
      <w:r w:rsidRPr="00F736B3">
        <w:rPr>
          <w:rFonts w:hint="eastAsia"/>
        </w:rPr>
        <w:t xml:space="preserve">(B) </w:t>
      </w:r>
      <w:r w:rsidRPr="002E1824">
        <w:rPr>
          <w:rFonts w:ascii="宋体" w:hAnsi="宋体" w:hint="eastAsia"/>
          <w:szCs w:val="21"/>
        </w:rPr>
        <w:t>等于</w:t>
      </w:r>
      <w:r w:rsidR="008443A2" w:rsidRPr="008443A2">
        <w:rPr>
          <w:position w:val="-6"/>
        </w:rPr>
        <w:object w:dxaOrig="200" w:dyaOrig="279">
          <v:shape id="_x0000_i1070" type="#_x0000_t75" style="width:10pt;height:13.75pt" o:ole="">
            <v:imagedata r:id="rId101" o:title=""/>
          </v:shape>
          <o:OLEObject Type="Embed" ProgID="Equation.DSMT4" ShapeID="_x0000_i1070" DrawAspect="Content" ObjectID="_1674034161" r:id="rId102"/>
        </w:object>
      </w:r>
      <w:r w:rsidR="00F736B3">
        <w:rPr>
          <w:rFonts w:hint="eastAsia"/>
        </w:rPr>
        <w:t>．</w:t>
      </w:r>
      <w:r w:rsidR="00F736B3">
        <w:rPr>
          <w:rFonts w:ascii="宋体" w:hAnsi="宋体" w:hint="eastAsia"/>
          <w:szCs w:val="21"/>
        </w:rPr>
        <w:t xml:space="preserve">     </w:t>
      </w:r>
      <w:r w:rsidRPr="00F736B3">
        <w:rPr>
          <w:rFonts w:hint="eastAsia"/>
        </w:rPr>
        <w:t xml:space="preserve">(C) </w:t>
      </w:r>
      <w:r w:rsidRPr="002E1824">
        <w:rPr>
          <w:rFonts w:ascii="宋体" w:hAnsi="宋体" w:hint="eastAsia"/>
          <w:szCs w:val="21"/>
        </w:rPr>
        <w:t>为</w:t>
      </w:r>
      <w:r w:rsidR="008443A2" w:rsidRPr="00025957">
        <w:rPr>
          <w:position w:val="-4"/>
        </w:rPr>
        <w:object w:dxaOrig="240" w:dyaOrig="200">
          <v:shape id="_x0000_i1071" type="#_x0000_t75" style="width:11.9pt;height:10pt" o:ole="">
            <v:imagedata r:id="rId103" o:title=""/>
          </v:shape>
          <o:OLEObject Type="Embed" ProgID="Equation.DSMT4" ShapeID="_x0000_i1071" DrawAspect="Content" ObjectID="_1674034162" r:id="rId104"/>
        </w:object>
      </w:r>
      <w:r w:rsidR="00F736B3">
        <w:rPr>
          <w:rFonts w:ascii="宋体" w:hAnsi="宋体" w:hint="eastAsia"/>
          <w:szCs w:val="21"/>
        </w:rPr>
        <w:t xml:space="preserve">．     </w:t>
      </w:r>
      <w:r w:rsidRPr="00F736B3">
        <w:rPr>
          <w:rFonts w:hint="eastAsia"/>
        </w:rPr>
        <w:t xml:space="preserve">(D) </w:t>
      </w:r>
      <w:r w:rsidRPr="002E1824">
        <w:rPr>
          <w:rFonts w:ascii="宋体" w:hAnsi="宋体" w:hint="eastAsia"/>
          <w:szCs w:val="21"/>
        </w:rPr>
        <w:t>不存在但不为</w:t>
      </w:r>
      <w:r w:rsidR="008443A2" w:rsidRPr="00025957">
        <w:rPr>
          <w:position w:val="-4"/>
        </w:rPr>
        <w:object w:dxaOrig="240" w:dyaOrig="200">
          <v:shape id="_x0000_i1072" type="#_x0000_t75" style="width:11.9pt;height:10pt" o:ole="">
            <v:imagedata r:id="rId105" o:title=""/>
          </v:shape>
          <o:OLEObject Type="Embed" ProgID="Equation.DSMT4" ShapeID="_x0000_i1072" DrawAspect="Content" ObjectID="_1674034163" r:id="rId106"/>
        </w:object>
      </w:r>
      <w:r w:rsidR="00F736B3">
        <w:rPr>
          <w:rFonts w:ascii="宋体" w:hAnsi="宋体" w:hint="eastAsia"/>
          <w:szCs w:val="21"/>
        </w:rPr>
        <w:t>．</w:t>
      </w:r>
    </w:p>
    <w:p w:rsidR="008B153C" w:rsidRDefault="008B153C" w:rsidP="002E6521">
      <w:pPr>
        <w:tabs>
          <w:tab w:val="left" w:pos="2520"/>
          <w:tab w:val="left" w:pos="4680"/>
          <w:tab w:val="left" w:pos="6480"/>
          <w:tab w:val="left" w:pos="6660"/>
        </w:tabs>
        <w:rPr>
          <w:rFonts w:ascii="宋体" w:hAnsi="宋体"/>
          <w:szCs w:val="21"/>
        </w:rPr>
      </w:pPr>
    </w:p>
    <w:p w:rsidR="0059667F" w:rsidRDefault="0059667F" w:rsidP="0059667F">
      <w:pPr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F736B3" w:rsidRPr="009D7F91">
        <w:rPr>
          <w:rFonts w:ascii="宋体" w:hAnsi="宋体" w:hint="eastAsia"/>
          <w:szCs w:val="21"/>
        </w:rPr>
        <w:t>应选</w:t>
      </w:r>
      <w:r w:rsidR="00F736B3" w:rsidRPr="00F736B3">
        <w:rPr>
          <w:rFonts w:hint="eastAsia"/>
        </w:rPr>
        <w:t>(D)</w:t>
      </w:r>
      <w:r>
        <w:rPr>
          <w:rFonts w:ascii="宋体" w:hAnsi="宋体" w:hint="eastAsia"/>
          <w:szCs w:val="21"/>
        </w:rPr>
        <w:t>．</w:t>
      </w:r>
      <w:r w:rsidR="00F736B3">
        <w:rPr>
          <w:rFonts w:ascii="宋体" w:hAnsi="宋体" w:hint="eastAsia"/>
          <w:szCs w:val="21"/>
        </w:rPr>
        <w:t>因为</w:t>
      </w:r>
    </w:p>
    <w:p w:rsidR="008B153C" w:rsidRPr="009D7F91" w:rsidRDefault="008443A2" w:rsidP="00F736B3">
      <w:pPr>
        <w:jc w:val="center"/>
        <w:rPr>
          <w:rFonts w:ascii="宋体" w:hAnsi="宋体"/>
          <w:szCs w:val="21"/>
        </w:rPr>
      </w:pPr>
      <w:r w:rsidRPr="008443A2">
        <w:rPr>
          <w:position w:val="-24"/>
        </w:rPr>
        <w:object w:dxaOrig="7160" w:dyaOrig="660">
          <v:shape id="_x0000_i1073" type="#_x0000_t75" style="width:358.1pt;height:32.55pt" o:ole="">
            <v:imagedata r:id="rId107" o:title=""/>
          </v:shape>
          <o:OLEObject Type="Embed" ProgID="Equation.DSMT4" ShapeID="_x0000_i1073" DrawAspect="Content" ObjectID="_1674034164" r:id="rId108"/>
        </w:object>
      </w:r>
    </w:p>
    <w:p w:rsidR="008B153C" w:rsidRPr="009D7F91" w:rsidRDefault="00F736B3" w:rsidP="00F736B3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所以</w:t>
      </w:r>
      <w:r w:rsidR="008B153C" w:rsidRPr="009D7F91">
        <w:rPr>
          <w:rFonts w:ascii="宋体" w:hAnsi="宋体" w:hint="eastAsia"/>
          <w:szCs w:val="21"/>
        </w:rPr>
        <w:t>当</w:t>
      </w:r>
      <w:r w:rsidR="008443A2" w:rsidRPr="008443A2">
        <w:rPr>
          <w:position w:val="-6"/>
        </w:rPr>
        <w:object w:dxaOrig="639" w:dyaOrig="279">
          <v:shape id="_x0000_i1074" type="#_x0000_t75" style="width:31.95pt;height:13.75pt" o:ole="">
            <v:imagedata r:id="rId109" o:title=""/>
          </v:shape>
          <o:OLEObject Type="Embed" ProgID="Equation.DSMT4" ShapeID="_x0000_i1074" DrawAspect="Content" ObjectID="_1674034165" r:id="rId110"/>
        </w:object>
      </w:r>
      <w:r w:rsidR="008B153C" w:rsidRPr="009D7F91">
        <w:rPr>
          <w:rFonts w:ascii="宋体" w:hAnsi="宋体" w:hint="eastAsia"/>
          <w:szCs w:val="21"/>
        </w:rPr>
        <w:t>时函数没有极限</w:t>
      </w:r>
      <w:r>
        <w:rPr>
          <w:rFonts w:ascii="宋体" w:hAnsi="宋体" w:hint="eastAsia"/>
          <w:szCs w:val="21"/>
        </w:rPr>
        <w:t>，</w:t>
      </w:r>
      <w:r w:rsidR="008B153C" w:rsidRPr="009D7F91">
        <w:rPr>
          <w:rFonts w:ascii="宋体" w:hAnsi="宋体" w:hint="eastAsia"/>
          <w:szCs w:val="21"/>
        </w:rPr>
        <w:t>也不是</w:t>
      </w:r>
      <w:r w:rsidR="008443A2" w:rsidRPr="00025957">
        <w:rPr>
          <w:position w:val="-4"/>
        </w:rPr>
        <w:object w:dxaOrig="240" w:dyaOrig="200">
          <v:shape id="_x0000_i1075" type="#_x0000_t75" style="width:11.9pt;height:10pt" o:ole="">
            <v:imagedata r:id="rId111" o:title=""/>
          </v:shape>
          <o:OLEObject Type="Embed" ProgID="Equation.DSMT4" ShapeID="_x0000_i1075" DrawAspect="Content" ObjectID="_1674034166" r:id="rId112"/>
        </w:object>
      </w:r>
      <w:r>
        <w:rPr>
          <w:rFonts w:ascii="宋体" w:hAnsi="宋体" w:hint="eastAsia"/>
          <w:szCs w:val="21"/>
        </w:rPr>
        <w:t>．</w:t>
      </w:r>
    </w:p>
    <w:p w:rsidR="008B153C" w:rsidRDefault="008B153C" w:rsidP="002E6521">
      <w:pPr>
        <w:tabs>
          <w:tab w:val="left" w:pos="2520"/>
          <w:tab w:val="left" w:pos="4680"/>
          <w:tab w:val="left" w:pos="6480"/>
          <w:tab w:val="left" w:pos="6660"/>
        </w:tabs>
        <w:rPr>
          <w:rFonts w:ascii="宋体" w:hAnsi="宋体"/>
          <w:szCs w:val="21"/>
        </w:rPr>
      </w:pPr>
    </w:p>
    <w:p w:rsidR="008B153C" w:rsidRPr="008B153C" w:rsidRDefault="008B153C" w:rsidP="002E6521">
      <w:pPr>
        <w:tabs>
          <w:tab w:val="left" w:pos="2520"/>
          <w:tab w:val="left" w:pos="4680"/>
          <w:tab w:val="left" w:pos="6480"/>
          <w:tab w:val="left" w:pos="6660"/>
        </w:tabs>
        <w:rPr>
          <w:rFonts w:ascii="宋体" w:hAnsi="宋体"/>
          <w:szCs w:val="21"/>
        </w:rPr>
      </w:pPr>
    </w:p>
    <w:p w:rsidR="008B153C" w:rsidRPr="002E1824" w:rsidRDefault="008B153C" w:rsidP="002E6521">
      <w:pPr>
        <w:rPr>
          <w:rFonts w:ascii="宋体" w:hAnsi="宋体"/>
          <w:szCs w:val="21"/>
        </w:rPr>
      </w:pPr>
      <w:r w:rsidRPr="0059667F">
        <w:rPr>
          <w:rFonts w:hint="eastAsia"/>
        </w:rPr>
        <w:t xml:space="preserve">(2) </w:t>
      </w:r>
      <w:r w:rsidRPr="002E1824">
        <w:rPr>
          <w:rFonts w:ascii="宋体" w:hAnsi="宋体" w:hint="eastAsia"/>
          <w:szCs w:val="21"/>
        </w:rPr>
        <w:t>级数</w:t>
      </w:r>
      <w:r w:rsidR="008443A2" w:rsidRPr="008443A2">
        <w:rPr>
          <w:position w:val="-28"/>
        </w:rPr>
        <w:object w:dxaOrig="2000" w:dyaOrig="680">
          <v:shape id="_x0000_i1076" type="#_x0000_t75" style="width:100.15pt;height:33.8pt" o:ole="">
            <v:imagedata r:id="rId113" o:title=""/>
          </v:shape>
          <o:OLEObject Type="Embed" ProgID="Equation.DSMT4" ShapeID="_x0000_i1076" DrawAspect="Content" ObjectID="_1674034167" r:id="rId114"/>
        </w:object>
      </w:r>
      <w:r w:rsidRPr="00F736B3">
        <w:rPr>
          <w:rFonts w:hint="eastAsia"/>
        </w:rPr>
        <w:t>(</w:t>
      </w:r>
      <w:r w:rsidRPr="002E1824">
        <w:rPr>
          <w:rFonts w:ascii="宋体" w:hAnsi="宋体" w:hint="eastAsia"/>
          <w:szCs w:val="21"/>
        </w:rPr>
        <w:t>常数</w:t>
      </w:r>
      <w:r w:rsidR="008443A2" w:rsidRPr="008443A2">
        <w:rPr>
          <w:position w:val="-6"/>
        </w:rPr>
        <w:object w:dxaOrig="580" w:dyaOrig="279">
          <v:shape id="_x0000_i1077" type="#_x0000_t75" style="width:28.8pt;height:13.75pt" o:ole="">
            <v:imagedata r:id="rId115" o:title=""/>
          </v:shape>
          <o:OLEObject Type="Embed" ProgID="Equation.DSMT4" ShapeID="_x0000_i1077" DrawAspect="Content" ObjectID="_1674034168" r:id="rId116"/>
        </w:object>
      </w:r>
      <w:r w:rsidRPr="00F736B3">
        <w:rPr>
          <w:rFonts w:hint="eastAsia"/>
        </w:rPr>
        <w:t>)</w:t>
      </w:r>
      <w:r w:rsidR="00F736B3">
        <w:rPr>
          <w:rFonts w:hint="eastAsia"/>
        </w:rPr>
        <w:t xml:space="preserve"> </w:t>
      </w:r>
      <w:r w:rsidRPr="00177A54">
        <w:rPr>
          <w:rFonts w:hint="eastAsia"/>
        </w:rPr>
        <w:t xml:space="preserve">(   </w:t>
      </w:r>
      <w:r w:rsidR="00177A54">
        <w:rPr>
          <w:rFonts w:hint="eastAsia"/>
        </w:rPr>
        <w:t xml:space="preserve"> </w:t>
      </w:r>
      <w:r w:rsidRPr="00177A54">
        <w:rPr>
          <w:rFonts w:hint="eastAsia"/>
        </w:rPr>
        <w:t>)</w:t>
      </w:r>
    </w:p>
    <w:p w:rsidR="008B153C" w:rsidRDefault="008B153C" w:rsidP="002E6521">
      <w:pPr>
        <w:tabs>
          <w:tab w:val="left" w:pos="2340"/>
          <w:tab w:val="left" w:pos="4680"/>
        </w:tabs>
        <w:ind w:firstLine="480"/>
        <w:rPr>
          <w:rFonts w:ascii="宋体" w:hAnsi="宋体"/>
          <w:szCs w:val="21"/>
        </w:rPr>
      </w:pPr>
      <w:r w:rsidRPr="00F736B3">
        <w:rPr>
          <w:rFonts w:hint="eastAsia"/>
        </w:rPr>
        <w:t xml:space="preserve">(A) </w:t>
      </w:r>
      <w:r w:rsidRPr="002E1824">
        <w:rPr>
          <w:rFonts w:ascii="宋体" w:hAnsi="宋体" w:hint="eastAsia"/>
          <w:szCs w:val="21"/>
        </w:rPr>
        <w:t>发散</w:t>
      </w:r>
      <w:r w:rsidR="00F736B3">
        <w:rPr>
          <w:rFonts w:ascii="宋体" w:hAnsi="宋体" w:hint="eastAsia"/>
          <w:szCs w:val="21"/>
        </w:rPr>
        <w:t xml:space="preserve">．   </w:t>
      </w:r>
      <w:r w:rsidRPr="00F736B3">
        <w:rPr>
          <w:rFonts w:hint="eastAsia"/>
        </w:rPr>
        <w:t xml:space="preserve">(B) </w:t>
      </w:r>
      <w:r w:rsidRPr="002E1824">
        <w:rPr>
          <w:rFonts w:ascii="宋体" w:hAnsi="宋体" w:hint="eastAsia"/>
          <w:szCs w:val="21"/>
        </w:rPr>
        <w:t>条件收敛</w:t>
      </w:r>
      <w:r w:rsidR="00F736B3">
        <w:rPr>
          <w:rFonts w:ascii="宋体" w:hAnsi="宋体" w:hint="eastAsia"/>
          <w:szCs w:val="21"/>
        </w:rPr>
        <w:t xml:space="preserve">．   </w:t>
      </w:r>
      <w:r w:rsidRPr="00F736B3">
        <w:rPr>
          <w:rFonts w:hint="eastAsia"/>
        </w:rPr>
        <w:t xml:space="preserve">(C) </w:t>
      </w:r>
      <w:r w:rsidRPr="002E1824">
        <w:rPr>
          <w:rFonts w:ascii="宋体" w:hAnsi="宋体" w:hint="eastAsia"/>
          <w:szCs w:val="21"/>
        </w:rPr>
        <w:t>绝对收敛</w:t>
      </w:r>
      <w:r w:rsidR="00F736B3">
        <w:rPr>
          <w:rFonts w:ascii="宋体" w:hAnsi="宋体" w:hint="eastAsia"/>
          <w:szCs w:val="21"/>
        </w:rPr>
        <w:t xml:space="preserve">．   </w:t>
      </w:r>
      <w:r w:rsidRPr="00F736B3">
        <w:rPr>
          <w:rFonts w:hint="eastAsia"/>
        </w:rPr>
        <w:t xml:space="preserve">(D) </w:t>
      </w:r>
      <w:r w:rsidRPr="002E1824">
        <w:rPr>
          <w:rFonts w:ascii="宋体" w:hAnsi="宋体" w:hint="eastAsia"/>
          <w:szCs w:val="21"/>
        </w:rPr>
        <w:t>收敛性与</w:t>
      </w:r>
      <w:r w:rsidR="008443A2" w:rsidRPr="008443A2">
        <w:rPr>
          <w:position w:val="-6"/>
        </w:rPr>
        <w:object w:dxaOrig="240" w:dyaOrig="220">
          <v:shape id="_x0000_i1078" type="#_x0000_t75" style="width:11.9pt;height:10.65pt" o:ole="">
            <v:imagedata r:id="rId117" o:title=""/>
          </v:shape>
          <o:OLEObject Type="Embed" ProgID="Equation.DSMT4" ShapeID="_x0000_i1078" DrawAspect="Content" ObjectID="_1674034169" r:id="rId118"/>
        </w:object>
      </w:r>
      <w:r w:rsidRPr="002E1824">
        <w:rPr>
          <w:rFonts w:ascii="宋体" w:hAnsi="宋体" w:hint="eastAsia"/>
          <w:szCs w:val="21"/>
        </w:rPr>
        <w:t>有关</w:t>
      </w:r>
      <w:r w:rsidR="00F736B3">
        <w:rPr>
          <w:rFonts w:ascii="宋体" w:hAnsi="宋体" w:hint="eastAsia"/>
          <w:szCs w:val="21"/>
        </w:rPr>
        <w:t>．</w:t>
      </w:r>
    </w:p>
    <w:p w:rsidR="008B153C" w:rsidRPr="00F736B3" w:rsidRDefault="008B153C" w:rsidP="002E6521">
      <w:pPr>
        <w:tabs>
          <w:tab w:val="left" w:pos="2340"/>
          <w:tab w:val="left" w:pos="4680"/>
        </w:tabs>
        <w:rPr>
          <w:rFonts w:ascii="宋体" w:hAnsi="宋体"/>
          <w:szCs w:val="21"/>
        </w:rPr>
      </w:pPr>
    </w:p>
    <w:p w:rsidR="008B153C" w:rsidRPr="00F736B3" w:rsidRDefault="0059667F" w:rsidP="00F736B3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F736B3" w:rsidRPr="009D7F91">
        <w:rPr>
          <w:rFonts w:ascii="宋体" w:hAnsi="宋体" w:hint="eastAsia"/>
          <w:szCs w:val="21"/>
        </w:rPr>
        <w:t>应选</w:t>
      </w:r>
      <w:r w:rsidR="00F736B3" w:rsidRPr="00F736B3">
        <w:rPr>
          <w:rFonts w:hint="eastAsia"/>
        </w:rPr>
        <w:t>(C)</w:t>
      </w:r>
      <w:r>
        <w:rPr>
          <w:rFonts w:ascii="宋体" w:hAnsi="宋体" w:hint="eastAsia"/>
          <w:szCs w:val="21"/>
        </w:rPr>
        <w:t>．</w:t>
      </w:r>
      <w:r w:rsidR="008B153C" w:rsidRPr="009D7F91">
        <w:rPr>
          <w:rFonts w:ascii="宋体" w:hAnsi="宋体" w:cs="宋体" w:hint="eastAsia"/>
          <w:kern w:val="0"/>
          <w:szCs w:val="21"/>
        </w:rPr>
        <w:t>对原级数的通项取绝对值后</w:t>
      </w:r>
      <w:r w:rsidR="00F736B3">
        <w:rPr>
          <w:rFonts w:ascii="宋体" w:hAnsi="宋体" w:cs="宋体" w:hint="eastAsia"/>
          <w:kern w:val="0"/>
          <w:szCs w:val="21"/>
        </w:rPr>
        <w:t>，</w:t>
      </w:r>
      <w:r w:rsidR="008B153C" w:rsidRPr="009D7F91">
        <w:rPr>
          <w:rFonts w:ascii="宋体" w:hAnsi="宋体" w:cs="宋体" w:hint="eastAsia"/>
          <w:kern w:val="0"/>
          <w:szCs w:val="21"/>
        </w:rPr>
        <w:t>利用等价无穷小</w:t>
      </w:r>
      <w:r w:rsidR="00F736B3">
        <w:rPr>
          <w:rFonts w:ascii="宋体" w:hAnsi="宋体" w:cs="宋体" w:hint="eastAsia"/>
          <w:kern w:val="0"/>
          <w:szCs w:val="21"/>
        </w:rPr>
        <w:t>量得到</w:t>
      </w:r>
    </w:p>
    <w:p w:rsidR="008B153C" w:rsidRPr="009D7F91" w:rsidRDefault="008443A2" w:rsidP="002E6521">
      <w:pPr>
        <w:jc w:val="center"/>
        <w:rPr>
          <w:rFonts w:ascii="宋体" w:hAnsi="宋体"/>
          <w:szCs w:val="21"/>
        </w:rPr>
      </w:pPr>
      <w:r w:rsidRPr="008443A2">
        <w:rPr>
          <w:position w:val="-30"/>
        </w:rPr>
        <w:object w:dxaOrig="4720" w:dyaOrig="720">
          <v:shape id="_x0000_i1079" type="#_x0000_t75" style="width:236.05pt;height:36.3pt" o:ole="">
            <v:imagedata r:id="rId119" o:title=""/>
          </v:shape>
          <o:OLEObject Type="Embed" ProgID="Equation.DSMT4" ShapeID="_x0000_i1079" DrawAspect="Content" ObjectID="_1674034170" r:id="rId120"/>
        </w:object>
      </w:r>
      <w:r w:rsidR="008B153C" w:rsidRPr="009D7F91">
        <w:rPr>
          <w:rFonts w:ascii="宋体" w:hAnsi="宋体" w:hint="eastAsia"/>
          <w:szCs w:val="21"/>
        </w:rPr>
        <w:t>,</w:t>
      </w:r>
    </w:p>
    <w:p w:rsidR="008B153C" w:rsidRPr="00F736B3" w:rsidRDefault="008B153C" w:rsidP="00F736B3">
      <w:pPr>
        <w:ind w:firstLineChars="200" w:firstLine="480"/>
      </w:pPr>
      <w:r w:rsidRPr="009D7F91">
        <w:rPr>
          <w:rFonts w:ascii="宋体" w:hAnsi="宋体" w:hint="eastAsia"/>
          <w:szCs w:val="21"/>
        </w:rPr>
        <w:t>又因为</w:t>
      </w:r>
      <w:r w:rsidR="008443A2" w:rsidRPr="008443A2">
        <w:rPr>
          <w:position w:val="-28"/>
        </w:rPr>
        <w:object w:dxaOrig="820" w:dyaOrig="700">
          <v:shape id="_x0000_i1080" type="#_x0000_t75" style="width:40.7pt;height:35.05pt" o:ole="">
            <v:imagedata r:id="rId121" o:title=""/>
          </v:shape>
          <o:OLEObject Type="Embed" ProgID="Equation.DSMT4" ShapeID="_x0000_i1080" DrawAspect="Content" ObjectID="_1674034171" r:id="rId122"/>
        </w:object>
      </w:r>
      <w:r w:rsidRPr="009D7F91">
        <w:rPr>
          <w:rFonts w:ascii="宋体" w:hAnsi="宋体" w:hint="eastAsia"/>
          <w:szCs w:val="21"/>
        </w:rPr>
        <w:t>收敛</w:t>
      </w:r>
      <w:r w:rsidR="00F736B3">
        <w:rPr>
          <w:rFonts w:ascii="宋体" w:hAnsi="宋体" w:hint="eastAsia"/>
          <w:szCs w:val="21"/>
        </w:rPr>
        <w:t>，所以</w:t>
      </w:r>
      <w:r w:rsidR="008443A2" w:rsidRPr="008443A2">
        <w:rPr>
          <w:position w:val="-30"/>
        </w:rPr>
        <w:object w:dxaOrig="2140" w:dyaOrig="720">
          <v:shape id="_x0000_i1081" type="#_x0000_t75" style="width:107.05pt;height:36.3pt" o:ole="">
            <v:imagedata r:id="rId123" o:title=""/>
          </v:shape>
          <o:OLEObject Type="Embed" ProgID="Equation.DSMT4" ShapeID="_x0000_i1081" DrawAspect="Content" ObjectID="_1674034172" r:id="rId124"/>
        </w:object>
      </w:r>
      <w:r w:rsidRPr="009D7F91">
        <w:rPr>
          <w:rFonts w:ascii="宋体" w:hAnsi="宋体" w:hint="eastAsia"/>
          <w:szCs w:val="21"/>
        </w:rPr>
        <w:t>收敛</w:t>
      </w:r>
      <w:r w:rsidR="00F736B3">
        <w:rPr>
          <w:rFonts w:ascii="宋体" w:hAnsi="宋体" w:hint="eastAsia"/>
          <w:szCs w:val="21"/>
        </w:rPr>
        <w:t>，即</w:t>
      </w:r>
      <w:r w:rsidRPr="009D7F91">
        <w:rPr>
          <w:rFonts w:ascii="宋体" w:hAnsi="宋体" w:hint="eastAsia"/>
          <w:szCs w:val="21"/>
        </w:rPr>
        <w:t>原级数绝对收敛</w:t>
      </w:r>
      <w:r w:rsidR="00F736B3">
        <w:rPr>
          <w:rFonts w:ascii="宋体" w:hAnsi="宋体" w:hint="eastAsia"/>
          <w:szCs w:val="21"/>
        </w:rPr>
        <w:t>．</w:t>
      </w:r>
    </w:p>
    <w:p w:rsidR="008B153C" w:rsidRDefault="008B153C" w:rsidP="002E6521">
      <w:pPr>
        <w:tabs>
          <w:tab w:val="left" w:pos="2340"/>
          <w:tab w:val="left" w:pos="4680"/>
        </w:tabs>
        <w:rPr>
          <w:rFonts w:ascii="宋体" w:hAnsi="宋体"/>
          <w:szCs w:val="21"/>
        </w:rPr>
      </w:pPr>
    </w:p>
    <w:p w:rsidR="008B153C" w:rsidRPr="008B153C" w:rsidRDefault="008B153C" w:rsidP="002E6521">
      <w:pPr>
        <w:tabs>
          <w:tab w:val="left" w:pos="2340"/>
          <w:tab w:val="left" w:pos="4680"/>
        </w:tabs>
        <w:rPr>
          <w:rFonts w:ascii="宋体" w:hAnsi="宋体"/>
          <w:szCs w:val="21"/>
        </w:rPr>
      </w:pPr>
    </w:p>
    <w:p w:rsidR="008B153C" w:rsidRPr="002E1824" w:rsidRDefault="008B153C" w:rsidP="00177A54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Fonts w:hint="eastAsia"/>
        </w:rPr>
        <w:t xml:space="preserve">(3) </w:t>
      </w:r>
      <w:r w:rsidRPr="002E1824">
        <w:rPr>
          <w:rFonts w:ascii="宋体" w:hAnsi="宋体" w:hint="eastAsia"/>
          <w:szCs w:val="21"/>
        </w:rPr>
        <w:t>在曲线</w:t>
      </w:r>
      <w:r w:rsidR="008443A2" w:rsidRPr="008443A2">
        <w:rPr>
          <w:position w:val="-10"/>
        </w:rPr>
        <w:object w:dxaOrig="1900" w:dyaOrig="360">
          <v:shape id="_x0000_i1082" type="#_x0000_t75" style="width:95.15pt;height:18.15pt" o:ole="">
            <v:imagedata r:id="rId125" o:title=""/>
          </v:shape>
          <o:OLEObject Type="Embed" ProgID="Equation.DSMT4" ShapeID="_x0000_i1082" DrawAspect="Content" ObjectID="_1674034173" r:id="rId126"/>
        </w:object>
      </w:r>
      <w:r w:rsidRPr="002E1824">
        <w:rPr>
          <w:rFonts w:ascii="宋体" w:hAnsi="宋体" w:hint="eastAsia"/>
          <w:szCs w:val="21"/>
        </w:rPr>
        <w:t>的所有切线中</w: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与平面</w:t>
      </w:r>
      <w:r w:rsidR="008443A2" w:rsidRPr="008443A2">
        <w:rPr>
          <w:position w:val="-10"/>
        </w:rPr>
        <w:object w:dxaOrig="1380" w:dyaOrig="320">
          <v:shape id="_x0000_i1083" type="#_x0000_t75" style="width:68.85pt;height:16.3pt" o:ole="">
            <v:imagedata r:id="rId127" o:title=""/>
          </v:shape>
          <o:OLEObject Type="Embed" ProgID="Equation.DSMT4" ShapeID="_x0000_i1083" DrawAspect="Content" ObjectID="_1674034174" r:id="rId128"/>
        </w:object>
      </w:r>
      <w:r w:rsidRPr="002E1824">
        <w:rPr>
          <w:rFonts w:ascii="宋体" w:hAnsi="宋体" w:hint="eastAsia"/>
          <w:szCs w:val="21"/>
        </w:rPr>
        <w:t>平行的切线</w:t>
      </w:r>
      <w:r>
        <w:rPr>
          <w:rFonts w:ascii="宋体" w:hAnsi="宋体" w:hint="eastAsia"/>
          <w:szCs w:val="21"/>
        </w:rPr>
        <w:t xml:space="preserve"> </w:t>
      </w:r>
      <w:r w:rsidRPr="00177A54">
        <w:rPr>
          <w:rFonts w:hint="eastAsia"/>
        </w:rPr>
        <w:t>(</w:t>
      </w:r>
      <w:r w:rsidR="00177A54">
        <w:rPr>
          <w:rFonts w:hint="eastAsia"/>
        </w:rPr>
        <w:t xml:space="preserve"> </w:t>
      </w:r>
      <w:r w:rsidRPr="00177A54">
        <w:rPr>
          <w:rFonts w:hint="eastAsia"/>
        </w:rPr>
        <w:t xml:space="preserve">   )</w:t>
      </w:r>
    </w:p>
    <w:p w:rsidR="008B153C" w:rsidRPr="00F736B3" w:rsidRDefault="008B153C" w:rsidP="002E6521">
      <w:pPr>
        <w:tabs>
          <w:tab w:val="left" w:pos="2520"/>
          <w:tab w:val="left" w:pos="4680"/>
          <w:tab w:val="left" w:pos="6300"/>
        </w:tabs>
        <w:ind w:firstLine="465"/>
      </w:pPr>
      <w:r w:rsidRPr="00F736B3">
        <w:rPr>
          <w:rFonts w:hint="eastAsia"/>
        </w:rPr>
        <w:t xml:space="preserve">(A) </w:t>
      </w:r>
      <w:r w:rsidRPr="00F736B3">
        <w:rPr>
          <w:rFonts w:hint="eastAsia"/>
        </w:rPr>
        <w:t>只有</w:t>
      </w:r>
      <w:r w:rsidRPr="00F736B3">
        <w:rPr>
          <w:rFonts w:hint="eastAsia"/>
        </w:rPr>
        <w:t>1</w:t>
      </w:r>
      <w:r w:rsidRPr="00F736B3">
        <w:rPr>
          <w:rFonts w:hint="eastAsia"/>
        </w:rPr>
        <w:t>条</w:t>
      </w:r>
      <w:r w:rsidR="00F736B3">
        <w:rPr>
          <w:rFonts w:hint="eastAsia"/>
        </w:rPr>
        <w:t>．</w:t>
      </w:r>
      <w:r w:rsidRPr="00F736B3">
        <w:rPr>
          <w:rFonts w:hint="eastAsia"/>
        </w:rPr>
        <w:t xml:space="preserve">    (B) </w:t>
      </w:r>
      <w:r w:rsidRPr="00F736B3">
        <w:rPr>
          <w:rFonts w:hint="eastAsia"/>
        </w:rPr>
        <w:t>只有</w:t>
      </w:r>
      <w:r w:rsidRPr="00F736B3">
        <w:rPr>
          <w:rFonts w:hint="eastAsia"/>
        </w:rPr>
        <w:t>2</w:t>
      </w:r>
      <w:r w:rsidRPr="00F736B3">
        <w:rPr>
          <w:rFonts w:hint="eastAsia"/>
        </w:rPr>
        <w:t>条</w:t>
      </w:r>
      <w:r w:rsidR="00F736B3">
        <w:rPr>
          <w:rFonts w:hint="eastAsia"/>
        </w:rPr>
        <w:t>．</w:t>
      </w:r>
      <w:r w:rsidR="00F736B3">
        <w:rPr>
          <w:rFonts w:hint="eastAsia"/>
        </w:rPr>
        <w:t xml:space="preserve">    </w:t>
      </w:r>
      <w:r w:rsidRPr="00F736B3">
        <w:rPr>
          <w:rFonts w:hint="eastAsia"/>
        </w:rPr>
        <w:t xml:space="preserve">(C) </w:t>
      </w:r>
      <w:r w:rsidRPr="00F736B3">
        <w:rPr>
          <w:rFonts w:hint="eastAsia"/>
        </w:rPr>
        <w:t>至少有</w:t>
      </w:r>
      <w:r w:rsidRPr="00F736B3">
        <w:rPr>
          <w:rFonts w:hint="eastAsia"/>
        </w:rPr>
        <w:t>3</w:t>
      </w:r>
      <w:r w:rsidRPr="00F736B3">
        <w:rPr>
          <w:rFonts w:hint="eastAsia"/>
        </w:rPr>
        <w:t>条</w:t>
      </w:r>
      <w:r w:rsidR="00F736B3">
        <w:rPr>
          <w:rFonts w:hint="eastAsia"/>
        </w:rPr>
        <w:t>．</w:t>
      </w:r>
      <w:r w:rsidRPr="00F736B3">
        <w:rPr>
          <w:rFonts w:hint="eastAsia"/>
        </w:rPr>
        <w:t xml:space="preserve">   </w:t>
      </w:r>
      <w:r w:rsidR="00F736B3">
        <w:rPr>
          <w:rFonts w:hint="eastAsia"/>
        </w:rPr>
        <w:t xml:space="preserve"> </w:t>
      </w:r>
      <w:r w:rsidRPr="00F736B3">
        <w:rPr>
          <w:rFonts w:hint="eastAsia"/>
        </w:rPr>
        <w:t xml:space="preserve">(D) </w:t>
      </w:r>
      <w:r w:rsidRPr="00F736B3">
        <w:rPr>
          <w:rFonts w:hint="eastAsia"/>
        </w:rPr>
        <w:t>不存在</w:t>
      </w:r>
      <w:r w:rsidR="00F736B3">
        <w:rPr>
          <w:rFonts w:hint="eastAsia"/>
        </w:rPr>
        <w:t>．</w:t>
      </w:r>
    </w:p>
    <w:p w:rsidR="008B153C" w:rsidRDefault="008B153C" w:rsidP="002E6521">
      <w:pPr>
        <w:tabs>
          <w:tab w:val="left" w:pos="2520"/>
          <w:tab w:val="left" w:pos="4680"/>
          <w:tab w:val="left" w:pos="6300"/>
        </w:tabs>
        <w:rPr>
          <w:rFonts w:ascii="宋体" w:hAnsi="宋体"/>
          <w:szCs w:val="21"/>
        </w:rPr>
      </w:pPr>
    </w:p>
    <w:p w:rsidR="008B153C" w:rsidRPr="009D7F91" w:rsidRDefault="0059667F" w:rsidP="00CA0DFC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F736B3" w:rsidRPr="009D7F91">
        <w:rPr>
          <w:rFonts w:ascii="宋体" w:hAnsi="宋体" w:hint="eastAsia"/>
          <w:szCs w:val="21"/>
        </w:rPr>
        <w:t>应选</w:t>
      </w:r>
      <w:r w:rsidR="00F736B3" w:rsidRPr="00F736B3">
        <w:rPr>
          <w:rFonts w:hint="eastAsia"/>
        </w:rPr>
        <w:t>(B)</w:t>
      </w:r>
      <w:r>
        <w:rPr>
          <w:rFonts w:ascii="宋体" w:hAnsi="宋体" w:hint="eastAsia"/>
          <w:szCs w:val="21"/>
        </w:rPr>
        <w:t>．</w:t>
      </w:r>
      <w:r w:rsidR="008B153C" w:rsidRPr="009D7F91">
        <w:rPr>
          <w:rFonts w:ascii="宋体" w:hAnsi="宋体" w:hint="eastAsia"/>
          <w:szCs w:val="21"/>
        </w:rPr>
        <w:t>曲线在任意点处的切向量</w:t>
      </w:r>
      <w:r w:rsidR="008443A2" w:rsidRPr="008443A2">
        <w:rPr>
          <w:position w:val="-10"/>
        </w:rPr>
        <w:object w:dxaOrig="3420" w:dyaOrig="360">
          <v:shape id="_x0000_i1084" type="#_x0000_t75" style="width:170.9pt;height:18.15pt" o:ole="">
            <v:imagedata r:id="rId129" o:title=""/>
          </v:shape>
          <o:OLEObject Type="Embed" ProgID="Equation.DSMT4" ShapeID="_x0000_i1084" DrawAspect="Content" ObjectID="_1674034175" r:id="rId130"/>
        </w:object>
      </w:r>
      <w:r w:rsidR="00CA0DFC">
        <w:rPr>
          <w:rFonts w:ascii="宋体" w:hAnsi="宋体" w:hint="eastAsia"/>
          <w:szCs w:val="21"/>
        </w:rPr>
        <w:t>；又</w:t>
      </w:r>
      <w:r w:rsidR="008443A2" w:rsidRPr="008443A2">
        <w:rPr>
          <w:position w:val="-6"/>
        </w:rPr>
        <w:object w:dxaOrig="1600" w:dyaOrig="279">
          <v:shape id="_x0000_i1085" type="#_x0000_t75" style="width:80.15pt;height:13.75pt" o:ole="">
            <v:imagedata r:id="rId131" o:title=""/>
          </v:shape>
          <o:OLEObject Type="Embed" ProgID="Equation.DSMT4" ShapeID="_x0000_i1085" DrawAspect="Content" ObjectID="_1674034176" r:id="rId132"/>
        </w:object>
      </w:r>
      <w:r w:rsidR="00CA0DFC">
        <w:rPr>
          <w:rFonts w:ascii="宋体" w:hAnsi="宋体" w:hint="eastAsia"/>
          <w:szCs w:val="21"/>
        </w:rPr>
        <w:t>，</w:t>
      </w:r>
      <w:r w:rsidR="008B153C" w:rsidRPr="009D7F91">
        <w:rPr>
          <w:rFonts w:ascii="宋体" w:hAnsi="宋体" w:hint="eastAsia"/>
          <w:szCs w:val="21"/>
        </w:rPr>
        <w:t>即</w:t>
      </w:r>
      <w:r w:rsidR="008443A2" w:rsidRPr="008443A2">
        <w:rPr>
          <w:position w:val="-6"/>
        </w:rPr>
        <w:object w:dxaOrig="1480" w:dyaOrig="320">
          <v:shape id="_x0000_i1086" type="#_x0000_t75" style="width:73.9pt;height:16.3pt" o:ole="">
            <v:imagedata r:id="rId133" o:title=""/>
          </v:shape>
          <o:OLEObject Type="Embed" ProgID="Equation.DSMT4" ShapeID="_x0000_i1086" DrawAspect="Content" ObjectID="_1674034177" r:id="rId134"/>
        </w:object>
      </w:r>
      <w:r w:rsidR="00CA0DFC">
        <w:rPr>
          <w:rFonts w:ascii="宋体" w:hAnsi="宋体" w:hint="eastAsia"/>
          <w:szCs w:val="21"/>
        </w:rPr>
        <w:t>，</w:t>
      </w:r>
      <w:r w:rsidR="008B153C" w:rsidRPr="009D7F91">
        <w:rPr>
          <w:rFonts w:ascii="宋体" w:hAnsi="宋体" w:hint="eastAsia"/>
          <w:szCs w:val="21"/>
        </w:rPr>
        <w:t>解得</w:t>
      </w:r>
      <w:r w:rsidR="008443A2" w:rsidRPr="008443A2">
        <w:rPr>
          <w:position w:val="-6"/>
        </w:rPr>
        <w:object w:dxaOrig="499" w:dyaOrig="279">
          <v:shape id="_x0000_i1087" type="#_x0000_t75" style="width:25.05pt;height:13.75pt" o:ole="">
            <v:imagedata r:id="rId135" o:title=""/>
          </v:shape>
          <o:OLEObject Type="Embed" ProgID="Equation.DSMT4" ShapeID="_x0000_i1087" DrawAspect="Content" ObjectID="_1674034178" r:id="rId136"/>
        </w:object>
      </w:r>
      <w:r w:rsidR="00CA0DFC">
        <w:rPr>
          <w:rFonts w:ascii="宋体" w:hAnsi="宋体" w:hint="eastAsia"/>
          <w:szCs w:val="21"/>
        </w:rPr>
        <w:t>或</w:t>
      </w:r>
      <w:r w:rsidR="008443A2" w:rsidRPr="008443A2">
        <w:rPr>
          <w:position w:val="-24"/>
        </w:rPr>
        <w:object w:dxaOrig="540" w:dyaOrig="620">
          <v:shape id="_x0000_i1088" type="#_x0000_t75" style="width:26.9pt;height:31.3pt" o:ole="">
            <v:imagedata r:id="rId137" o:title=""/>
          </v:shape>
          <o:OLEObject Type="Embed" ProgID="Equation.DSMT4" ShapeID="_x0000_i1088" DrawAspect="Content" ObjectID="_1674034179" r:id="rId138"/>
        </w:object>
      </w:r>
      <w:r w:rsidR="00CA0DFC">
        <w:rPr>
          <w:rFonts w:ascii="宋体" w:hAnsi="宋体" w:hint="eastAsia"/>
          <w:szCs w:val="21"/>
        </w:rPr>
        <w:t>．</w:t>
      </w:r>
      <w:r w:rsidR="008B153C" w:rsidRPr="009D7F91">
        <w:rPr>
          <w:rFonts w:ascii="宋体" w:hAnsi="宋体" w:hint="eastAsia"/>
          <w:szCs w:val="21"/>
        </w:rPr>
        <w:t>对应于曲线</w:t>
      </w:r>
      <w:r w:rsidR="008B153C">
        <w:rPr>
          <w:rFonts w:ascii="宋体" w:hAnsi="宋体" w:hint="eastAsia"/>
          <w:szCs w:val="21"/>
        </w:rPr>
        <w:t>上</w:t>
      </w:r>
      <w:r w:rsidR="008B153C" w:rsidRPr="009D7F91">
        <w:rPr>
          <w:rFonts w:ascii="宋体" w:hAnsi="宋体" w:hint="eastAsia"/>
          <w:szCs w:val="21"/>
        </w:rPr>
        <w:t>的点均不在给定的平面上</w:t>
      </w:r>
      <w:r w:rsidR="00CA0DFC">
        <w:rPr>
          <w:rFonts w:ascii="宋体" w:hAnsi="宋体"/>
          <w:szCs w:val="21"/>
        </w:rPr>
        <w:t>，</w:t>
      </w:r>
      <w:r w:rsidR="008B153C" w:rsidRPr="009D7F91">
        <w:rPr>
          <w:rFonts w:ascii="宋体" w:hAnsi="宋体" w:hint="eastAsia"/>
          <w:szCs w:val="21"/>
        </w:rPr>
        <w:t>因此只有两条这种切线</w:t>
      </w:r>
      <w:r w:rsidR="00CA0DFC">
        <w:rPr>
          <w:rFonts w:ascii="宋体" w:hAnsi="宋体" w:hint="eastAsia"/>
          <w:szCs w:val="21"/>
        </w:rPr>
        <w:t>．</w:t>
      </w:r>
    </w:p>
    <w:p w:rsidR="008B153C" w:rsidRDefault="008B153C" w:rsidP="002E6521">
      <w:pPr>
        <w:tabs>
          <w:tab w:val="left" w:pos="2520"/>
          <w:tab w:val="left" w:pos="4680"/>
          <w:tab w:val="left" w:pos="6300"/>
        </w:tabs>
        <w:rPr>
          <w:rFonts w:ascii="宋体" w:hAnsi="宋体"/>
          <w:szCs w:val="21"/>
        </w:rPr>
      </w:pPr>
    </w:p>
    <w:p w:rsidR="008B153C" w:rsidRPr="008B153C" w:rsidRDefault="008B153C" w:rsidP="002E6521">
      <w:pPr>
        <w:tabs>
          <w:tab w:val="left" w:pos="2520"/>
          <w:tab w:val="left" w:pos="4680"/>
          <w:tab w:val="left" w:pos="6300"/>
        </w:tabs>
        <w:rPr>
          <w:rFonts w:ascii="宋体" w:hAnsi="宋体"/>
          <w:szCs w:val="21"/>
        </w:rPr>
      </w:pPr>
    </w:p>
    <w:p w:rsidR="008B153C" w:rsidRPr="002E1824" w:rsidRDefault="008B153C" w:rsidP="002E6521">
      <w:pPr>
        <w:rPr>
          <w:rFonts w:ascii="宋体" w:hAnsi="宋体"/>
          <w:szCs w:val="21"/>
        </w:rPr>
      </w:pPr>
      <w:r w:rsidRPr="0059667F">
        <w:rPr>
          <w:rFonts w:hint="eastAsia"/>
        </w:rPr>
        <w:t xml:space="preserve">(4) </w:t>
      </w:r>
      <w:r w:rsidRPr="002E1824">
        <w:rPr>
          <w:rFonts w:ascii="宋体" w:hAnsi="宋体" w:hint="eastAsia"/>
          <w:szCs w:val="21"/>
        </w:rPr>
        <w:t>设</w:t>
      </w:r>
      <w:r w:rsidR="008443A2" w:rsidRPr="008443A2">
        <w:rPr>
          <w:position w:val="-10"/>
        </w:rPr>
        <w:object w:dxaOrig="1880" w:dyaOrig="360">
          <v:shape id="_x0000_i1089" type="#_x0000_t75" style="width:93.9pt;height:18.15pt" o:ole="">
            <v:imagedata r:id="rId139" o:title=""/>
          </v:shape>
          <o:OLEObject Type="Embed" ProgID="Equation.DSMT4" ShapeID="_x0000_i1089" DrawAspect="Content" ObjectID="_1674034180" r:id="rId140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则使</w:t>
      </w:r>
      <w:r w:rsidR="008443A2" w:rsidRPr="008443A2">
        <w:rPr>
          <w:position w:val="-10"/>
        </w:rPr>
        <w:object w:dxaOrig="620" w:dyaOrig="360">
          <v:shape id="_x0000_i1090" type="#_x0000_t75" style="width:31.3pt;height:18.15pt" o:ole="">
            <v:imagedata r:id="rId141" o:title=""/>
          </v:shape>
          <o:OLEObject Type="Embed" ProgID="Equation.DSMT4" ShapeID="_x0000_i1090" DrawAspect="Content" ObjectID="_1674034181" r:id="rId142"/>
        </w:object>
      </w:r>
      <w:r w:rsidRPr="002E1824">
        <w:rPr>
          <w:rFonts w:ascii="宋体" w:hAnsi="宋体" w:hint="eastAsia"/>
          <w:szCs w:val="21"/>
        </w:rPr>
        <w:t>存在的最高阶数</w:t>
      </w:r>
      <w:r w:rsidR="008443A2" w:rsidRPr="00025957">
        <w:rPr>
          <w:position w:val="-4"/>
        </w:rPr>
        <w:object w:dxaOrig="200" w:dyaOrig="200">
          <v:shape id="_x0000_i1091" type="#_x0000_t75" style="width:10pt;height:10pt" o:ole="">
            <v:imagedata r:id="rId143" o:title=""/>
          </v:shape>
          <o:OLEObject Type="Embed" ProgID="Equation.DSMT4" ShapeID="_x0000_i1091" DrawAspect="Content" ObjectID="_1674034182" r:id="rId144"/>
        </w:object>
      </w:r>
      <w:r w:rsidRPr="002E1824">
        <w:rPr>
          <w:rFonts w:ascii="宋体" w:hAnsi="宋体" w:hint="eastAsia"/>
          <w:szCs w:val="21"/>
        </w:rPr>
        <w:t>为</w:t>
      </w:r>
      <w:r w:rsidR="00724109">
        <w:rPr>
          <w:rFonts w:ascii="宋体" w:hAnsi="宋体" w:hint="eastAsia"/>
          <w:szCs w:val="21"/>
        </w:rPr>
        <w:t xml:space="preserve"> </w:t>
      </w:r>
      <w:r w:rsidRPr="00177A54">
        <w:rPr>
          <w:rFonts w:hint="eastAsia"/>
        </w:rPr>
        <w:t xml:space="preserve">(  </w:t>
      </w:r>
      <w:r w:rsidR="00177A54" w:rsidRPr="00177A54">
        <w:rPr>
          <w:rFonts w:hint="eastAsia"/>
        </w:rPr>
        <w:t xml:space="preserve"> </w:t>
      </w:r>
      <w:r w:rsidRPr="00177A54">
        <w:rPr>
          <w:rFonts w:hint="eastAsia"/>
        </w:rPr>
        <w:t xml:space="preserve"> )</w:t>
      </w:r>
    </w:p>
    <w:p w:rsidR="008B153C" w:rsidRPr="00724109" w:rsidRDefault="008B153C" w:rsidP="002E6521">
      <w:pPr>
        <w:tabs>
          <w:tab w:val="left" w:pos="2520"/>
          <w:tab w:val="left" w:pos="4680"/>
          <w:tab w:val="left" w:pos="6300"/>
        </w:tabs>
        <w:ind w:firstLineChars="200" w:firstLine="480"/>
      </w:pPr>
      <w:r w:rsidRPr="00724109">
        <w:rPr>
          <w:rFonts w:hint="eastAsia"/>
        </w:rPr>
        <w:t xml:space="preserve">(A) </w:t>
      </w:r>
      <w:r w:rsidR="008443A2" w:rsidRPr="008443A2">
        <w:rPr>
          <w:position w:val="-6"/>
        </w:rPr>
        <w:object w:dxaOrig="200" w:dyaOrig="279">
          <v:shape id="_x0000_i1092" type="#_x0000_t75" style="width:10pt;height:13.75pt" o:ole="">
            <v:imagedata r:id="rId145" o:title=""/>
          </v:shape>
          <o:OLEObject Type="Embed" ProgID="Equation.DSMT4" ShapeID="_x0000_i1092" DrawAspect="Content" ObjectID="_1674034183" r:id="rId146"/>
        </w:object>
      </w:r>
      <w:r w:rsidR="00724109">
        <w:rPr>
          <w:rFonts w:hint="eastAsia"/>
        </w:rPr>
        <w:t>．</w:t>
      </w:r>
      <w:r w:rsidRPr="00724109">
        <w:rPr>
          <w:rFonts w:hint="eastAsia"/>
        </w:rPr>
        <w:t xml:space="preserve">     </w:t>
      </w:r>
      <w:r w:rsidR="00724109">
        <w:rPr>
          <w:rFonts w:hint="eastAsia"/>
        </w:rPr>
        <w:t xml:space="preserve">     </w:t>
      </w:r>
      <w:r w:rsidRPr="00724109">
        <w:rPr>
          <w:rFonts w:hint="eastAsia"/>
        </w:rPr>
        <w:t xml:space="preserve">(B) </w:t>
      </w:r>
      <w:r w:rsidR="008443A2" w:rsidRPr="00025957">
        <w:rPr>
          <w:position w:val="-4"/>
        </w:rPr>
        <w:object w:dxaOrig="180" w:dyaOrig="260">
          <v:shape id="_x0000_i1093" type="#_x0000_t75" style="width:9.4pt;height:13.15pt" o:ole="">
            <v:imagedata r:id="rId147" o:title=""/>
          </v:shape>
          <o:OLEObject Type="Embed" ProgID="Equation.DSMT4" ShapeID="_x0000_i1093" DrawAspect="Content" ObjectID="_1674034184" r:id="rId148"/>
        </w:object>
      </w:r>
      <w:r w:rsidR="00724109">
        <w:rPr>
          <w:rFonts w:hint="eastAsia"/>
        </w:rPr>
        <w:t>．</w:t>
      </w:r>
      <w:r w:rsidR="00724109">
        <w:rPr>
          <w:rFonts w:hint="eastAsia"/>
        </w:rPr>
        <w:t xml:space="preserve">  </w:t>
      </w:r>
      <w:r w:rsidRPr="00724109">
        <w:rPr>
          <w:rFonts w:hint="eastAsia"/>
        </w:rPr>
        <w:t xml:space="preserve"> </w:t>
      </w:r>
      <w:r w:rsidR="00724109">
        <w:rPr>
          <w:rFonts w:hint="eastAsia"/>
        </w:rPr>
        <w:t xml:space="preserve">       </w:t>
      </w:r>
      <w:r w:rsidRPr="00724109">
        <w:rPr>
          <w:rFonts w:hint="eastAsia"/>
        </w:rPr>
        <w:t xml:space="preserve">(C) </w:t>
      </w:r>
      <w:r w:rsidR="008443A2" w:rsidRPr="00025957">
        <w:rPr>
          <w:position w:val="-4"/>
        </w:rPr>
        <w:object w:dxaOrig="180" w:dyaOrig="260">
          <v:shape id="_x0000_i1094" type="#_x0000_t75" style="width:9.4pt;height:13.15pt" o:ole="">
            <v:imagedata r:id="rId149" o:title=""/>
          </v:shape>
          <o:OLEObject Type="Embed" ProgID="Equation.DSMT4" ShapeID="_x0000_i1094" DrawAspect="Content" ObjectID="_1674034185" r:id="rId150"/>
        </w:object>
      </w:r>
      <w:r w:rsidR="00724109">
        <w:rPr>
          <w:rFonts w:hint="eastAsia"/>
        </w:rPr>
        <w:t>．</w:t>
      </w:r>
      <w:r w:rsidR="00724109">
        <w:rPr>
          <w:rFonts w:hint="eastAsia"/>
        </w:rPr>
        <w:t xml:space="preserve">          </w:t>
      </w:r>
      <w:r w:rsidRPr="00724109">
        <w:rPr>
          <w:rFonts w:hint="eastAsia"/>
        </w:rPr>
        <w:t xml:space="preserve">(D) </w:t>
      </w:r>
      <w:r w:rsidR="008443A2" w:rsidRPr="008443A2">
        <w:rPr>
          <w:position w:val="-6"/>
        </w:rPr>
        <w:object w:dxaOrig="180" w:dyaOrig="279">
          <v:shape id="_x0000_i1095" type="#_x0000_t75" style="width:9.4pt;height:13.75pt" o:ole="">
            <v:imagedata r:id="rId151" o:title=""/>
          </v:shape>
          <o:OLEObject Type="Embed" ProgID="Equation.DSMT4" ShapeID="_x0000_i1095" DrawAspect="Content" ObjectID="_1674034186" r:id="rId152"/>
        </w:object>
      </w:r>
      <w:r w:rsidR="00724109">
        <w:rPr>
          <w:rFonts w:hint="eastAsia"/>
        </w:rPr>
        <w:t>．</w:t>
      </w:r>
    </w:p>
    <w:p w:rsidR="008B153C" w:rsidRDefault="008B153C" w:rsidP="002E6521">
      <w:pPr>
        <w:tabs>
          <w:tab w:val="left" w:pos="2520"/>
          <w:tab w:val="left" w:pos="4680"/>
          <w:tab w:val="left" w:pos="6300"/>
        </w:tabs>
        <w:rPr>
          <w:rFonts w:ascii="宋体" w:hAnsi="宋体"/>
          <w:szCs w:val="21"/>
        </w:rPr>
      </w:pPr>
    </w:p>
    <w:p w:rsidR="008B153C" w:rsidRPr="009D7F91" w:rsidRDefault="0059667F" w:rsidP="00724109">
      <w:pPr>
        <w:jc w:val="left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724109" w:rsidRPr="009D7F91">
        <w:rPr>
          <w:rFonts w:ascii="宋体" w:hAnsi="宋体" w:hint="eastAsia"/>
          <w:szCs w:val="21"/>
        </w:rPr>
        <w:t>应选</w:t>
      </w:r>
      <w:r w:rsidR="00724109" w:rsidRPr="00724109">
        <w:rPr>
          <w:rFonts w:hint="eastAsia"/>
        </w:rPr>
        <w:t>(C)</w:t>
      </w:r>
      <w:r>
        <w:rPr>
          <w:rFonts w:ascii="宋体" w:hAnsi="宋体" w:hint="eastAsia"/>
          <w:szCs w:val="21"/>
        </w:rPr>
        <w:t>．</w:t>
      </w:r>
      <w:r w:rsidR="008B153C" w:rsidRPr="009D7F91">
        <w:rPr>
          <w:rFonts w:ascii="宋体" w:hAnsi="宋体" w:hint="eastAsia"/>
          <w:szCs w:val="21"/>
        </w:rPr>
        <w:t>因</w:t>
      </w:r>
      <w:r w:rsidR="008443A2" w:rsidRPr="008443A2">
        <w:rPr>
          <w:position w:val="-6"/>
        </w:rPr>
        <w:object w:dxaOrig="400" w:dyaOrig="320">
          <v:shape id="_x0000_i1096" type="#_x0000_t75" style="width:20.05pt;height:16.3pt" o:ole="">
            <v:imagedata r:id="rId153" o:title=""/>
          </v:shape>
          <o:OLEObject Type="Embed" ProgID="Equation.DSMT4" ShapeID="_x0000_i1096" DrawAspect="Content" ObjectID="_1674034187" r:id="rId154"/>
        </w:object>
      </w:r>
      <w:r w:rsidR="008B153C" w:rsidRPr="009D7F91">
        <w:rPr>
          <w:rFonts w:ascii="宋体" w:hAnsi="宋体" w:hint="eastAsia"/>
          <w:szCs w:val="21"/>
        </w:rPr>
        <w:t>处处任意阶可导,只需考查</w:t>
      </w:r>
      <w:r w:rsidR="008443A2" w:rsidRPr="008443A2">
        <w:rPr>
          <w:position w:val="-10"/>
        </w:rPr>
        <w:object w:dxaOrig="1280" w:dyaOrig="360">
          <v:shape id="_x0000_i1097" type="#_x0000_t75" style="width:63.85pt;height:18.15pt" o:ole="">
            <v:imagedata r:id="rId155" o:title=""/>
          </v:shape>
          <o:OLEObject Type="Embed" ProgID="Equation.DSMT4" ShapeID="_x0000_i1097" DrawAspect="Content" ObjectID="_1674034188" r:id="rId156"/>
        </w:object>
      </w:r>
      <w:r w:rsidR="008B153C" w:rsidRPr="009D7F91">
        <w:rPr>
          <w:rFonts w:ascii="宋体" w:hAnsi="宋体" w:hint="eastAsia"/>
          <w:szCs w:val="21"/>
        </w:rPr>
        <w:t>,它是分段函数</w:t>
      </w:r>
      <w:r w:rsidR="00724109">
        <w:rPr>
          <w:rFonts w:ascii="宋体" w:hAnsi="宋体" w:hint="eastAsia"/>
          <w:szCs w:val="21"/>
        </w:rPr>
        <w:t>，即</w:t>
      </w:r>
    </w:p>
    <w:p w:rsidR="008B153C" w:rsidRPr="009D7F91" w:rsidRDefault="008443A2" w:rsidP="00724109">
      <w:pPr>
        <w:ind w:firstLineChars="200" w:firstLine="480"/>
        <w:jc w:val="center"/>
        <w:rPr>
          <w:rFonts w:ascii="宋体" w:hAnsi="宋体"/>
          <w:szCs w:val="21"/>
        </w:rPr>
      </w:pPr>
      <w:r w:rsidRPr="008443A2">
        <w:rPr>
          <w:position w:val="-34"/>
        </w:rPr>
        <w:object w:dxaOrig="1840" w:dyaOrig="800">
          <v:shape id="_x0000_i1098" type="#_x0000_t75" style="width:92.05pt;height:40.05pt" o:ole="">
            <v:imagedata r:id="rId157" o:title=""/>
          </v:shape>
          <o:OLEObject Type="Embed" ProgID="Equation.DSMT4" ShapeID="_x0000_i1098" DrawAspect="Content" ObjectID="_1674034189" r:id="rId158"/>
        </w:object>
      </w:r>
    </w:p>
    <w:p w:rsidR="008B153C" w:rsidRPr="009D7F91" w:rsidRDefault="008B153C" w:rsidP="00724109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对分段函数在对应区间上求</w:t>
      </w:r>
      <w:r w:rsidR="00724109">
        <w:rPr>
          <w:rFonts w:ascii="宋体" w:hAnsi="宋体" w:hint="eastAsia"/>
          <w:szCs w:val="21"/>
        </w:rPr>
        <w:t>导数</w:t>
      </w:r>
      <w:r w:rsidRPr="009D7F91">
        <w:rPr>
          <w:rFonts w:ascii="宋体" w:hAnsi="宋体" w:hint="eastAsia"/>
          <w:szCs w:val="21"/>
        </w:rPr>
        <w:t>,</w:t>
      </w:r>
      <w:r w:rsidR="00724109">
        <w:rPr>
          <w:rFonts w:ascii="宋体" w:hAnsi="宋体" w:hint="eastAsia"/>
          <w:szCs w:val="21"/>
        </w:rPr>
        <w:t>得到</w:t>
      </w:r>
    </w:p>
    <w:p w:rsidR="008B153C" w:rsidRPr="009D7F91" w:rsidRDefault="008443A2" w:rsidP="00724109">
      <w:pPr>
        <w:ind w:leftChars="200" w:left="480" w:firstLineChars="1285" w:firstLine="3084"/>
        <w:rPr>
          <w:rFonts w:ascii="宋体" w:hAnsi="宋体"/>
          <w:szCs w:val="21"/>
        </w:rPr>
      </w:pPr>
      <w:r w:rsidRPr="008443A2">
        <w:rPr>
          <w:position w:val="-34"/>
        </w:rPr>
        <w:object w:dxaOrig="2020" w:dyaOrig="800">
          <v:shape id="_x0000_i1099" type="#_x0000_t75" style="width:100.8pt;height:40.05pt" o:ole="">
            <v:imagedata r:id="rId159" o:title=""/>
          </v:shape>
          <o:OLEObject Type="Embed" ProgID="Equation.DSMT4" ShapeID="_x0000_i1099" DrawAspect="Content" ObjectID="_1674034190" r:id="rId160"/>
        </w:object>
      </w:r>
    </w:p>
    <w:p w:rsidR="008B153C" w:rsidRPr="009D7F91" w:rsidRDefault="008B153C" w:rsidP="00724109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再考查</w:t>
      </w:r>
      <w:r w:rsidR="008443A2" w:rsidRPr="008443A2">
        <w:rPr>
          <w:position w:val="-10"/>
        </w:rPr>
        <w:object w:dxaOrig="520" w:dyaOrig="320">
          <v:shape id="_x0000_i1100" type="#_x0000_t75" style="width:25.65pt;height:16.3pt" o:ole="">
            <v:imagedata r:id="rId161" o:title=""/>
          </v:shape>
          <o:OLEObject Type="Embed" ProgID="Equation.DSMT4" ShapeID="_x0000_i1100" DrawAspect="Content" ObjectID="_1674034191" r:id="rId162"/>
        </w:object>
      </w:r>
      <w:r w:rsidRPr="009D7F91">
        <w:rPr>
          <w:rFonts w:ascii="宋体" w:hAnsi="宋体" w:hint="eastAsia"/>
          <w:szCs w:val="21"/>
        </w:rPr>
        <w:t>在连接点</w:t>
      </w:r>
      <w:r w:rsidR="008443A2" w:rsidRPr="008443A2">
        <w:rPr>
          <w:position w:val="-6"/>
        </w:rPr>
        <w:object w:dxaOrig="540" w:dyaOrig="279">
          <v:shape id="_x0000_i1101" type="#_x0000_t75" style="width:26.9pt;height:13.75pt" o:ole="">
            <v:imagedata r:id="rId163" o:title=""/>
          </v:shape>
          <o:OLEObject Type="Embed" ProgID="Equation.DSMT4" ShapeID="_x0000_i1101" DrawAspect="Content" ObjectID="_1674034192" r:id="rId164"/>
        </w:object>
      </w:r>
      <w:r w:rsidRPr="009D7F91">
        <w:rPr>
          <w:rFonts w:ascii="宋体" w:hAnsi="宋体" w:hint="eastAsia"/>
          <w:szCs w:val="21"/>
        </w:rPr>
        <w:t>处的导数</w:t>
      </w:r>
      <w:r w:rsidR="00724109">
        <w:rPr>
          <w:rFonts w:ascii="宋体" w:hAnsi="宋体" w:hint="eastAsia"/>
          <w:szCs w:val="21"/>
        </w:rPr>
        <w:t>：</w:t>
      </w:r>
    </w:p>
    <w:p w:rsidR="008B153C" w:rsidRPr="009D7F91" w:rsidRDefault="008443A2" w:rsidP="00724109">
      <w:pPr>
        <w:ind w:leftChars="200" w:left="480" w:firstLineChars="50" w:firstLine="120"/>
        <w:jc w:val="center"/>
        <w:rPr>
          <w:rFonts w:ascii="宋体" w:hAnsi="宋体"/>
          <w:szCs w:val="21"/>
        </w:rPr>
      </w:pPr>
      <w:r w:rsidRPr="008443A2">
        <w:rPr>
          <w:position w:val="-14"/>
        </w:rPr>
        <w:object w:dxaOrig="5840" w:dyaOrig="400">
          <v:shape id="_x0000_i1102" type="#_x0000_t75" style="width:291.75pt;height:20.05pt" o:ole="">
            <v:imagedata r:id="rId165" o:title=""/>
          </v:shape>
          <o:OLEObject Type="Embed" ProgID="Equation.DSMT4" ShapeID="_x0000_i1102" DrawAspect="Content" ObjectID="_1674034193" r:id="rId166"/>
        </w:object>
      </w:r>
    </w:p>
    <w:p w:rsidR="00724109" w:rsidRDefault="00724109" w:rsidP="00724109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从而有</w:t>
      </w:r>
    </w:p>
    <w:p w:rsidR="00724109" w:rsidRDefault="008443A2" w:rsidP="00724109">
      <w:pPr>
        <w:ind w:leftChars="200" w:left="480" w:firstLineChars="50" w:firstLine="120"/>
        <w:jc w:val="center"/>
        <w:rPr>
          <w:rFonts w:ascii="宋体" w:hAnsi="宋体"/>
          <w:szCs w:val="21"/>
        </w:rPr>
      </w:pPr>
      <w:r w:rsidRPr="008443A2">
        <w:rPr>
          <w:position w:val="-34"/>
        </w:rPr>
        <w:object w:dxaOrig="2020" w:dyaOrig="800">
          <v:shape id="_x0000_i1103" type="#_x0000_t75" style="width:100.8pt;height:40.05pt" o:ole="">
            <v:imagedata r:id="rId167" o:title=""/>
          </v:shape>
          <o:OLEObject Type="Embed" ProgID="Equation.DSMT4" ShapeID="_x0000_i1103" DrawAspect="Content" ObjectID="_1674034194" r:id="rId168"/>
        </w:object>
      </w:r>
    </w:p>
    <w:p w:rsidR="00724109" w:rsidRDefault="008B153C" w:rsidP="00D201AE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同理可得</w:t>
      </w:r>
      <w:r w:rsidR="008443A2" w:rsidRPr="008443A2">
        <w:rPr>
          <w:position w:val="-30"/>
        </w:rPr>
        <w:object w:dxaOrig="1980" w:dyaOrig="720">
          <v:shape id="_x0000_i1104" type="#_x0000_t75" style="width:98.9pt;height:36.3pt" o:ole="">
            <v:imagedata r:id="rId169" o:title=""/>
          </v:shape>
          <o:OLEObject Type="Embed" ProgID="Equation.DSMT4" ShapeID="_x0000_i1104" DrawAspect="Content" ObjectID="_1674034195" r:id="rId170"/>
        </w:object>
      </w:r>
      <w:r w:rsidR="008443A2" w:rsidRPr="008443A2">
        <w:rPr>
          <w:position w:val="-10"/>
        </w:rPr>
        <w:object w:dxaOrig="920" w:dyaOrig="320">
          <v:shape id="_x0000_i1105" type="#_x0000_t75" style="width:46.35pt;height:16.3pt" o:ole="">
            <v:imagedata r:id="rId171" o:title=""/>
          </v:shape>
          <o:OLEObject Type="Embed" ProgID="Equation.DSMT4" ShapeID="_x0000_i1105" DrawAspect="Content" ObjectID="_1674034196" r:id="rId172"/>
        </w:object>
      </w:r>
      <w:r w:rsidR="00D201AE">
        <w:rPr>
          <w:rFonts w:ascii="宋体" w:hAnsi="宋体" w:hint="eastAsia"/>
          <w:szCs w:val="21"/>
        </w:rPr>
        <w:t>，从而有</w:t>
      </w:r>
    </w:p>
    <w:p w:rsidR="008B153C" w:rsidRPr="009D7F91" w:rsidRDefault="008443A2" w:rsidP="00D201AE">
      <w:pPr>
        <w:ind w:leftChars="200" w:left="480" w:firstLineChars="50" w:firstLine="120"/>
        <w:jc w:val="center"/>
        <w:rPr>
          <w:rFonts w:ascii="宋体" w:hAnsi="宋体"/>
          <w:szCs w:val="21"/>
        </w:rPr>
      </w:pPr>
      <w:r w:rsidRPr="008443A2">
        <w:rPr>
          <w:position w:val="-30"/>
        </w:rPr>
        <w:object w:dxaOrig="2659" w:dyaOrig="720">
          <v:shape id="_x0000_i1106" type="#_x0000_t75" style="width:133.35pt;height:36.3pt" o:ole="">
            <v:imagedata r:id="rId173" o:title=""/>
          </v:shape>
          <o:OLEObject Type="Embed" ProgID="Equation.DSMT4" ShapeID="_x0000_i1106" DrawAspect="Content" ObjectID="_1674034197" r:id="rId174"/>
        </w:object>
      </w:r>
    </w:p>
    <w:p w:rsidR="008B153C" w:rsidRPr="00D201AE" w:rsidRDefault="008B153C" w:rsidP="00D201AE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对于</w:t>
      </w:r>
      <w:r w:rsidR="008443A2" w:rsidRPr="008443A2">
        <w:rPr>
          <w:position w:val="-14"/>
        </w:rPr>
        <w:object w:dxaOrig="660" w:dyaOrig="400">
          <v:shape id="_x0000_i1107" type="#_x0000_t75" style="width:32.55pt;height:20.05pt" o:ole="">
            <v:imagedata r:id="rId175" o:title=""/>
          </v:shape>
          <o:OLEObject Type="Embed" ProgID="Equation.DSMT4" ShapeID="_x0000_i1107" DrawAspect="Content" ObjectID="_1674034198" r:id="rId176"/>
        </w:object>
      </w:r>
      <w:r w:rsidRPr="009D7F91">
        <w:rPr>
          <w:rFonts w:ascii="宋体" w:hAnsi="宋体" w:hint="eastAsia"/>
          <w:szCs w:val="21"/>
        </w:rPr>
        <w:t>有</w:t>
      </w:r>
      <w:r w:rsidR="008443A2" w:rsidRPr="008443A2">
        <w:rPr>
          <w:position w:val="-12"/>
        </w:rPr>
        <w:object w:dxaOrig="2060" w:dyaOrig="360">
          <v:shape id="_x0000_i1108" type="#_x0000_t75" style="width:103.3pt;height:18.15pt" o:ole="">
            <v:imagedata r:id="rId177" o:title=""/>
          </v:shape>
          <o:OLEObject Type="Embed" ProgID="Equation.DSMT4" ShapeID="_x0000_i1108" DrawAspect="Content" ObjectID="_1674034199" r:id="rId178"/>
        </w:object>
      </w:r>
      <w:r w:rsidR="00D201AE">
        <w:rPr>
          <w:rFonts w:ascii="宋体" w:hAnsi="宋体" w:hint="eastAsia"/>
          <w:szCs w:val="21"/>
        </w:rPr>
        <w:t>.</w:t>
      </w:r>
      <w:r w:rsidRPr="009D7F91">
        <w:rPr>
          <w:rFonts w:ascii="宋体" w:hAnsi="宋体" w:hint="eastAsia"/>
          <w:szCs w:val="21"/>
        </w:rPr>
        <w:t>所以</w:t>
      </w:r>
      <w:r w:rsidR="008443A2" w:rsidRPr="008443A2">
        <w:rPr>
          <w:position w:val="-14"/>
        </w:rPr>
        <w:object w:dxaOrig="660" w:dyaOrig="400">
          <v:shape id="_x0000_i1109" type="#_x0000_t75" style="width:32.55pt;height:20.05pt" o:ole="">
            <v:imagedata r:id="rId179" o:title=""/>
          </v:shape>
          <o:OLEObject Type="Embed" ProgID="Equation.DSMT4" ShapeID="_x0000_i1109" DrawAspect="Content" ObjectID="_1674034200" r:id="rId180"/>
        </w:object>
      </w:r>
      <w:r w:rsidRPr="009D7F91">
        <w:rPr>
          <w:rFonts w:ascii="宋体" w:hAnsi="宋体" w:hint="eastAsia"/>
          <w:szCs w:val="21"/>
        </w:rPr>
        <w:t>在</w:t>
      </w:r>
      <w:r w:rsidR="008443A2" w:rsidRPr="008443A2">
        <w:rPr>
          <w:position w:val="-6"/>
        </w:rPr>
        <w:object w:dxaOrig="540" w:dyaOrig="279">
          <v:shape id="_x0000_i1110" type="#_x0000_t75" style="width:26.9pt;height:13.75pt" o:ole="">
            <v:imagedata r:id="rId181" o:title=""/>
          </v:shape>
          <o:OLEObject Type="Embed" ProgID="Equation.DSMT4" ShapeID="_x0000_i1110" DrawAspect="Content" ObjectID="_1674034201" r:id="rId182"/>
        </w:object>
      </w:r>
      <w:r w:rsidRPr="009D7F91">
        <w:rPr>
          <w:rFonts w:ascii="宋体" w:hAnsi="宋体" w:hint="eastAsia"/>
          <w:szCs w:val="21"/>
        </w:rPr>
        <w:t>不可导,</w:t>
      </w:r>
      <w:r w:rsidR="00D201AE">
        <w:rPr>
          <w:rFonts w:ascii="宋体" w:hAnsi="宋体" w:hint="eastAsia"/>
          <w:szCs w:val="21"/>
        </w:rPr>
        <w:t>即</w:t>
      </w:r>
      <w:r w:rsidR="008443A2" w:rsidRPr="008443A2">
        <w:rPr>
          <w:position w:val="-10"/>
        </w:rPr>
        <w:object w:dxaOrig="620" w:dyaOrig="320">
          <v:shape id="_x0000_i1111" type="#_x0000_t75" style="width:31.3pt;height:16.3pt" o:ole="">
            <v:imagedata r:id="rId183" o:title=""/>
          </v:shape>
          <o:OLEObject Type="Embed" ProgID="Equation.DSMT4" ShapeID="_x0000_i1111" DrawAspect="Content" ObjectID="_1674034202" r:id="rId184"/>
        </w:object>
      </w:r>
      <w:r w:rsidRPr="009D7F91">
        <w:rPr>
          <w:rFonts w:ascii="宋体" w:hAnsi="宋体" w:hint="eastAsia"/>
          <w:szCs w:val="21"/>
        </w:rPr>
        <w:t>不存在.</w:t>
      </w:r>
    </w:p>
    <w:p w:rsidR="008B153C" w:rsidRDefault="008B153C" w:rsidP="002E6521">
      <w:pPr>
        <w:tabs>
          <w:tab w:val="left" w:pos="2520"/>
          <w:tab w:val="left" w:pos="4680"/>
          <w:tab w:val="left" w:pos="6300"/>
        </w:tabs>
        <w:rPr>
          <w:rFonts w:ascii="宋体" w:hAnsi="宋体"/>
          <w:szCs w:val="21"/>
        </w:rPr>
      </w:pPr>
    </w:p>
    <w:p w:rsidR="008B153C" w:rsidRPr="008B153C" w:rsidRDefault="008B153C" w:rsidP="002E6521">
      <w:pPr>
        <w:tabs>
          <w:tab w:val="left" w:pos="2520"/>
          <w:tab w:val="left" w:pos="4680"/>
          <w:tab w:val="left" w:pos="6300"/>
        </w:tabs>
        <w:rPr>
          <w:rFonts w:ascii="宋体" w:hAnsi="宋体"/>
          <w:szCs w:val="21"/>
        </w:rPr>
      </w:pPr>
    </w:p>
    <w:p w:rsidR="008B153C" w:rsidRDefault="008B153C" w:rsidP="002E6521">
      <w:pPr>
        <w:rPr>
          <w:rFonts w:ascii="宋体" w:hAnsi="宋体"/>
          <w:szCs w:val="21"/>
        </w:rPr>
      </w:pPr>
      <w:r w:rsidRPr="0059667F">
        <w:rPr>
          <w:rFonts w:hint="eastAsia"/>
        </w:rPr>
        <w:t xml:space="preserve">(5) </w:t>
      </w:r>
      <w:r w:rsidRPr="002E1824">
        <w:rPr>
          <w:rFonts w:ascii="宋体" w:hAnsi="宋体" w:hint="eastAsia"/>
          <w:szCs w:val="21"/>
        </w:rPr>
        <w:t>要使</w:t>
      </w:r>
      <w:r w:rsidR="008443A2" w:rsidRPr="008443A2">
        <w:rPr>
          <w:position w:val="-50"/>
        </w:rPr>
        <w:object w:dxaOrig="1840" w:dyaOrig="1120">
          <v:shape id="_x0000_i1112" type="#_x0000_t75" style="width:92.05pt;height:55.7pt" o:ole="">
            <v:imagedata r:id="rId185" o:title=""/>
          </v:shape>
          <o:OLEObject Type="Embed" ProgID="Equation.DSMT4" ShapeID="_x0000_i1112" DrawAspect="Content" ObjectID="_1674034203" r:id="rId186"/>
        </w:object>
      </w:r>
      <w:r w:rsidRPr="002E1824">
        <w:rPr>
          <w:rFonts w:ascii="宋体" w:hAnsi="宋体" w:hint="eastAsia"/>
          <w:szCs w:val="21"/>
        </w:rPr>
        <w:t>都是线性方程组</w:t>
      </w:r>
      <w:r w:rsidR="008443A2" w:rsidRPr="008443A2">
        <w:rPr>
          <w:position w:val="-6"/>
        </w:rPr>
        <w:object w:dxaOrig="700" w:dyaOrig="279">
          <v:shape id="_x0000_i1113" type="#_x0000_t75" style="width:35.05pt;height:13.75pt" o:ole="">
            <v:imagedata r:id="rId187" o:title=""/>
          </v:shape>
          <o:OLEObject Type="Embed" ProgID="Equation.DSMT4" ShapeID="_x0000_i1113" DrawAspect="Content" ObjectID="_1674034204" r:id="rId188"/>
        </w:object>
      </w:r>
      <w:r w:rsidRPr="002E1824">
        <w:rPr>
          <w:rFonts w:ascii="宋体" w:hAnsi="宋体" w:hint="eastAsia"/>
          <w:szCs w:val="21"/>
        </w:rPr>
        <w:t>的解</w: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只要系数矩阵</w:t>
      </w:r>
      <w:r w:rsidR="008443A2" w:rsidRPr="00025957">
        <w:rPr>
          <w:position w:val="-4"/>
        </w:rPr>
        <w:object w:dxaOrig="220" w:dyaOrig="260">
          <v:shape id="_x0000_i1114" type="#_x0000_t75" style="width:10.65pt;height:13.15pt" o:ole="">
            <v:imagedata r:id="rId189" o:title=""/>
          </v:shape>
          <o:OLEObject Type="Embed" ProgID="Equation.DSMT4" ShapeID="_x0000_i1114" DrawAspect="Content" ObjectID="_1674034205" r:id="rId190"/>
        </w:object>
      </w:r>
      <w:r w:rsidRPr="002E1824">
        <w:rPr>
          <w:rFonts w:ascii="宋体" w:hAnsi="宋体" w:hint="eastAsia"/>
          <w:szCs w:val="21"/>
        </w:rPr>
        <w:t>为</w:t>
      </w:r>
      <w:r w:rsidRPr="00177A54">
        <w:rPr>
          <w:rFonts w:hint="eastAsia"/>
        </w:rPr>
        <w:t xml:space="preserve">( </w:t>
      </w:r>
      <w:r w:rsidR="00177A54" w:rsidRPr="00177A54">
        <w:rPr>
          <w:rFonts w:hint="eastAsia"/>
        </w:rPr>
        <w:t xml:space="preserve"> </w:t>
      </w:r>
      <w:r w:rsidRPr="00177A54">
        <w:rPr>
          <w:rFonts w:hint="eastAsia"/>
        </w:rPr>
        <w:t xml:space="preserve">  )</w:t>
      </w:r>
    </w:p>
    <w:p w:rsidR="008B153C" w:rsidRPr="002E1824" w:rsidRDefault="008B153C" w:rsidP="00D201AE">
      <w:pPr>
        <w:ind w:firstLineChars="200" w:firstLine="480"/>
        <w:rPr>
          <w:rFonts w:ascii="宋体" w:hAnsi="宋体"/>
          <w:szCs w:val="21"/>
        </w:rPr>
      </w:pPr>
      <w:r w:rsidRPr="00D201AE">
        <w:rPr>
          <w:rFonts w:hint="eastAsia"/>
        </w:rPr>
        <w:t xml:space="preserve">(A) </w:t>
      </w:r>
      <w:r w:rsidR="008443A2" w:rsidRPr="008443A2">
        <w:rPr>
          <w:position w:val="-14"/>
        </w:rPr>
        <w:object w:dxaOrig="1100" w:dyaOrig="400">
          <v:shape id="_x0000_i1115" type="#_x0000_t75" style="width:54.45pt;height:20.05pt" o:ole="">
            <v:imagedata r:id="rId191" o:title=""/>
          </v:shape>
          <o:OLEObject Type="Embed" ProgID="Equation.DSMT4" ShapeID="_x0000_i1115" DrawAspect="Content" ObjectID="_1674034206" r:id="rId192"/>
        </w:object>
      </w:r>
      <w:r w:rsidR="00D201AE">
        <w:rPr>
          <w:rFonts w:ascii="宋体" w:hAnsi="宋体" w:hint="eastAsia"/>
          <w:szCs w:val="21"/>
        </w:rPr>
        <w:t>．</w:t>
      </w:r>
      <w:r w:rsidR="00D201AE">
        <w:rPr>
          <w:rFonts w:ascii="宋体" w:hAnsi="宋体" w:hint="eastAsia"/>
          <w:szCs w:val="21"/>
        </w:rPr>
        <w:tab/>
      </w:r>
      <w:r w:rsidR="00D201AE">
        <w:rPr>
          <w:rFonts w:ascii="宋体" w:hAnsi="宋体" w:hint="eastAsia"/>
          <w:szCs w:val="21"/>
        </w:rPr>
        <w:tab/>
      </w:r>
      <w:r w:rsidR="00D201AE">
        <w:rPr>
          <w:rFonts w:ascii="宋体" w:hAnsi="宋体" w:hint="eastAsia"/>
          <w:szCs w:val="21"/>
        </w:rPr>
        <w:tab/>
      </w:r>
      <w:r w:rsidR="00D201AE">
        <w:rPr>
          <w:rFonts w:ascii="宋体" w:hAnsi="宋体" w:hint="eastAsia"/>
          <w:szCs w:val="21"/>
        </w:rPr>
        <w:tab/>
      </w:r>
      <w:r w:rsidR="00D201AE">
        <w:rPr>
          <w:rFonts w:ascii="宋体" w:hAnsi="宋体" w:hint="eastAsia"/>
          <w:szCs w:val="21"/>
        </w:rPr>
        <w:tab/>
      </w:r>
      <w:r w:rsidRPr="00D201AE">
        <w:rPr>
          <w:rFonts w:hint="eastAsia"/>
        </w:rPr>
        <w:t xml:space="preserve">(B) </w:t>
      </w:r>
      <w:r w:rsidR="008443A2" w:rsidRPr="008443A2">
        <w:rPr>
          <w:position w:val="-30"/>
        </w:rPr>
        <w:object w:dxaOrig="1320" w:dyaOrig="720">
          <v:shape id="_x0000_i1116" type="#_x0000_t75" style="width:66.35pt;height:36.3pt" o:ole="">
            <v:imagedata r:id="rId193" o:title=""/>
          </v:shape>
          <o:OLEObject Type="Embed" ProgID="Equation.DSMT4" ShapeID="_x0000_i1116" DrawAspect="Content" ObjectID="_1674034207" r:id="rId194"/>
        </w:object>
      </w:r>
      <w:r w:rsidR="00D201AE">
        <w:rPr>
          <w:rFonts w:ascii="宋体" w:hAnsi="宋体" w:hint="eastAsia"/>
          <w:szCs w:val="21"/>
        </w:rPr>
        <w:t>．</w:t>
      </w:r>
    </w:p>
    <w:p w:rsidR="008B153C" w:rsidRPr="002E1824" w:rsidRDefault="008B153C" w:rsidP="00D201AE">
      <w:pPr>
        <w:ind w:firstLineChars="200" w:firstLine="480"/>
        <w:rPr>
          <w:rFonts w:ascii="宋体" w:hAnsi="宋体"/>
          <w:szCs w:val="21"/>
        </w:rPr>
      </w:pPr>
      <w:r w:rsidRPr="00D201AE">
        <w:rPr>
          <w:rFonts w:hint="eastAsia"/>
        </w:rPr>
        <w:lastRenderedPageBreak/>
        <w:t xml:space="preserve">(C) </w:t>
      </w:r>
      <w:r w:rsidR="008443A2" w:rsidRPr="008443A2">
        <w:rPr>
          <w:position w:val="-30"/>
        </w:rPr>
        <w:object w:dxaOrig="1280" w:dyaOrig="720">
          <v:shape id="_x0000_i1117" type="#_x0000_t75" style="width:63.85pt;height:36.3pt" o:ole="">
            <v:imagedata r:id="rId195" o:title=""/>
          </v:shape>
          <o:OLEObject Type="Embed" ProgID="Equation.DSMT4" ShapeID="_x0000_i1117" DrawAspect="Content" ObjectID="_1674034208" r:id="rId196"/>
        </w:object>
      </w:r>
      <w:r w:rsidR="00D201AE">
        <w:rPr>
          <w:rFonts w:ascii="宋体" w:hAnsi="宋体" w:hint="eastAsia"/>
          <w:szCs w:val="21"/>
        </w:rPr>
        <w:t>．</w:t>
      </w:r>
      <w:r w:rsidR="00D201AE">
        <w:rPr>
          <w:rFonts w:ascii="宋体" w:hAnsi="宋体" w:hint="eastAsia"/>
          <w:szCs w:val="21"/>
        </w:rPr>
        <w:tab/>
      </w:r>
      <w:r w:rsidR="00D201AE">
        <w:rPr>
          <w:rFonts w:ascii="宋体" w:hAnsi="宋体" w:hint="eastAsia"/>
          <w:szCs w:val="21"/>
        </w:rPr>
        <w:tab/>
      </w:r>
      <w:r w:rsidR="00D201AE">
        <w:rPr>
          <w:rFonts w:ascii="宋体" w:hAnsi="宋体" w:hint="eastAsia"/>
          <w:szCs w:val="21"/>
        </w:rPr>
        <w:tab/>
      </w:r>
      <w:r w:rsidR="00D201AE">
        <w:rPr>
          <w:rFonts w:ascii="宋体" w:hAnsi="宋体" w:hint="eastAsia"/>
          <w:szCs w:val="21"/>
        </w:rPr>
        <w:tab/>
      </w:r>
      <w:r w:rsidR="00D201AE">
        <w:rPr>
          <w:rFonts w:ascii="宋体" w:hAnsi="宋体" w:hint="eastAsia"/>
          <w:szCs w:val="21"/>
        </w:rPr>
        <w:tab/>
      </w:r>
      <w:r w:rsidRPr="00D201AE">
        <w:rPr>
          <w:rFonts w:hint="eastAsia"/>
        </w:rPr>
        <w:t xml:space="preserve">(D) </w:t>
      </w:r>
      <w:r w:rsidR="008443A2" w:rsidRPr="008443A2">
        <w:rPr>
          <w:position w:val="-50"/>
        </w:rPr>
        <w:object w:dxaOrig="1400" w:dyaOrig="1120">
          <v:shape id="_x0000_i1118" type="#_x0000_t75" style="width:70.1pt;height:55.7pt" o:ole="">
            <v:imagedata r:id="rId197" o:title=""/>
          </v:shape>
          <o:OLEObject Type="Embed" ProgID="Equation.DSMT4" ShapeID="_x0000_i1118" DrawAspect="Content" ObjectID="_1674034209" r:id="rId198"/>
        </w:object>
      </w:r>
      <w:r w:rsidR="00D201AE">
        <w:rPr>
          <w:rFonts w:ascii="宋体" w:hAnsi="宋体" w:hint="eastAsia"/>
          <w:szCs w:val="21"/>
        </w:rPr>
        <w:t>．</w:t>
      </w:r>
    </w:p>
    <w:p w:rsidR="008B153C" w:rsidRDefault="008B153C" w:rsidP="001E45FC">
      <w:pPr>
        <w:rPr>
          <w:rFonts w:ascii="宋体" w:hAnsi="宋体"/>
          <w:b/>
          <w:szCs w:val="21"/>
        </w:rPr>
      </w:pPr>
    </w:p>
    <w:p w:rsidR="0030192B" w:rsidRPr="001E45FC" w:rsidRDefault="0059667F" w:rsidP="001E45FC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E45FC">
        <w:rPr>
          <w:rFonts w:ascii="宋体" w:hAnsi="宋体" w:hint="eastAsia"/>
          <w:szCs w:val="21"/>
        </w:rPr>
        <w:t>应</w:t>
      </w:r>
      <w:r w:rsidR="001E45FC" w:rsidRPr="009D7F91">
        <w:rPr>
          <w:rFonts w:ascii="宋体" w:hAnsi="宋体" w:hint="eastAsia"/>
          <w:szCs w:val="21"/>
        </w:rPr>
        <w:t>选</w:t>
      </w:r>
      <w:r w:rsidR="001E45FC" w:rsidRPr="001E45FC">
        <w:rPr>
          <w:rFonts w:hint="eastAsia"/>
        </w:rPr>
        <w:t>(A)</w:t>
      </w:r>
      <w:r>
        <w:rPr>
          <w:rFonts w:ascii="宋体" w:hAnsi="宋体" w:hint="eastAsia"/>
          <w:szCs w:val="21"/>
        </w:rPr>
        <w:t>．</w:t>
      </w:r>
      <w:r w:rsidR="008443A2" w:rsidRPr="008443A2">
        <w:rPr>
          <w:position w:val="-12"/>
        </w:rPr>
        <w:object w:dxaOrig="260" w:dyaOrig="360">
          <v:shape id="_x0000_i1119" type="#_x0000_t75" style="width:13.15pt;height:18.15pt" o:ole="">
            <v:imagedata r:id="rId199" o:title=""/>
          </v:shape>
          <o:OLEObject Type="Embed" ProgID="Equation.DSMT4" ShapeID="_x0000_i1119" DrawAspect="Content" ObjectID="_1674034210" r:id="rId200"/>
        </w:object>
      </w:r>
      <w:r w:rsidR="0030192B" w:rsidRPr="009D7F91">
        <w:rPr>
          <w:rFonts w:ascii="宋体" w:hAnsi="宋体" w:hint="eastAsia"/>
          <w:szCs w:val="21"/>
        </w:rPr>
        <w:t>,</w:t>
      </w:r>
      <w:r w:rsidR="008443A2" w:rsidRPr="008443A2">
        <w:rPr>
          <w:position w:val="-12"/>
        </w:rPr>
        <w:object w:dxaOrig="260" w:dyaOrig="360">
          <v:shape id="_x0000_i1120" type="#_x0000_t75" style="width:13.15pt;height:18.15pt" o:ole="">
            <v:imagedata r:id="rId201" o:title=""/>
          </v:shape>
          <o:OLEObject Type="Embed" ProgID="Equation.DSMT4" ShapeID="_x0000_i1120" DrawAspect="Content" ObjectID="_1674034211" r:id="rId202"/>
        </w:object>
      </w:r>
      <w:r w:rsidR="0030192B" w:rsidRPr="009D7F91">
        <w:rPr>
          <w:rFonts w:ascii="宋体" w:hAnsi="宋体" w:hint="eastAsia"/>
          <w:szCs w:val="21"/>
        </w:rPr>
        <w:t>向量对应的分量不成比例,所以</w:t>
      </w:r>
      <w:r w:rsidR="008443A2" w:rsidRPr="008443A2">
        <w:rPr>
          <w:position w:val="-12"/>
        </w:rPr>
        <w:object w:dxaOrig="260" w:dyaOrig="360">
          <v:shape id="_x0000_i1121" type="#_x0000_t75" style="width:13.15pt;height:18.15pt" o:ole="">
            <v:imagedata r:id="rId203" o:title=""/>
          </v:shape>
          <o:OLEObject Type="Embed" ProgID="Equation.DSMT4" ShapeID="_x0000_i1121" DrawAspect="Content" ObjectID="_1674034212" r:id="rId204"/>
        </w:object>
      </w:r>
      <w:r w:rsidR="0030192B" w:rsidRPr="009D7F91">
        <w:rPr>
          <w:rFonts w:ascii="宋体" w:hAnsi="宋体" w:hint="eastAsia"/>
          <w:szCs w:val="21"/>
        </w:rPr>
        <w:t>,</w:t>
      </w:r>
      <w:r w:rsidR="008443A2" w:rsidRPr="008443A2">
        <w:rPr>
          <w:position w:val="-12"/>
        </w:rPr>
        <w:object w:dxaOrig="260" w:dyaOrig="360">
          <v:shape id="_x0000_i1122" type="#_x0000_t75" style="width:13.15pt;height:18.15pt" o:ole="">
            <v:imagedata r:id="rId205" o:title=""/>
          </v:shape>
          <o:OLEObject Type="Embed" ProgID="Equation.DSMT4" ShapeID="_x0000_i1122" DrawAspect="Content" ObjectID="_1674034213" r:id="rId206"/>
        </w:object>
      </w:r>
      <w:r w:rsidR="0030192B" w:rsidRPr="009D7F91">
        <w:rPr>
          <w:rFonts w:ascii="宋体" w:hAnsi="宋体" w:hint="eastAsia"/>
          <w:szCs w:val="21"/>
        </w:rPr>
        <w:t>是</w:t>
      </w:r>
      <w:r w:rsidR="008443A2" w:rsidRPr="008443A2">
        <w:rPr>
          <w:position w:val="-6"/>
        </w:rPr>
        <w:object w:dxaOrig="700" w:dyaOrig="279">
          <v:shape id="_x0000_i1123" type="#_x0000_t75" style="width:35.05pt;height:13.75pt" o:ole="">
            <v:imagedata r:id="rId207" o:title=""/>
          </v:shape>
          <o:OLEObject Type="Embed" ProgID="Equation.DSMT4" ShapeID="_x0000_i1123" DrawAspect="Content" ObjectID="_1674034214" r:id="rId208"/>
        </w:object>
      </w:r>
      <w:r w:rsidR="0030192B" w:rsidRPr="009D7F91">
        <w:rPr>
          <w:rFonts w:ascii="宋体" w:hAnsi="宋体" w:hint="eastAsia"/>
          <w:szCs w:val="21"/>
        </w:rPr>
        <w:t>两个线性无关的解,故</w:t>
      </w:r>
      <w:r w:rsidR="008443A2" w:rsidRPr="008443A2">
        <w:rPr>
          <w:position w:val="-10"/>
        </w:rPr>
        <w:object w:dxaOrig="1160" w:dyaOrig="320">
          <v:shape id="_x0000_i1124" type="#_x0000_t75" style="width:58.25pt;height:16.3pt" o:ole="">
            <v:imagedata r:id="rId209" o:title=""/>
          </v:shape>
          <o:OLEObject Type="Embed" ProgID="Equation.DSMT4" ShapeID="_x0000_i1124" DrawAspect="Content" ObjectID="_1674034215" r:id="rId210"/>
        </w:object>
      </w:r>
      <w:r w:rsidR="0030192B">
        <w:rPr>
          <w:rFonts w:ascii="宋体" w:hAnsi="宋体" w:hint="eastAsia"/>
          <w:szCs w:val="21"/>
        </w:rPr>
        <w:t>.由</w:t>
      </w:r>
      <w:r w:rsidR="008443A2" w:rsidRPr="008443A2">
        <w:rPr>
          <w:position w:val="-6"/>
        </w:rPr>
        <w:object w:dxaOrig="520" w:dyaOrig="279">
          <v:shape id="_x0000_i1125" type="#_x0000_t75" style="width:25.65pt;height:13.75pt" o:ole="">
            <v:imagedata r:id="rId211" o:title=""/>
          </v:shape>
          <o:OLEObject Type="Embed" ProgID="Equation.DSMT4" ShapeID="_x0000_i1125" DrawAspect="Content" ObjectID="_1674034216" r:id="rId212"/>
        </w:object>
      </w:r>
      <w:r w:rsidR="0030192B" w:rsidRPr="009D7F91">
        <w:rPr>
          <w:rFonts w:ascii="宋体" w:hAnsi="宋体" w:hint="eastAsia"/>
          <w:szCs w:val="21"/>
        </w:rPr>
        <w:t>知</w:t>
      </w:r>
      <w:r w:rsidR="008443A2" w:rsidRPr="008443A2">
        <w:rPr>
          <w:position w:val="-10"/>
        </w:rPr>
        <w:object w:dxaOrig="840" w:dyaOrig="320">
          <v:shape id="_x0000_i1126" type="#_x0000_t75" style="width:41.95pt;height:16.3pt" o:ole="">
            <v:imagedata r:id="rId213" o:title=""/>
          </v:shape>
          <o:OLEObject Type="Embed" ProgID="Equation.DSMT4" ShapeID="_x0000_i1126" DrawAspect="Content" ObjectID="_1674034217" r:id="rId214"/>
        </w:object>
      </w:r>
      <w:r w:rsidR="0030192B">
        <w:rPr>
          <w:rFonts w:ascii="宋体" w:hAnsi="宋体" w:hint="eastAsia"/>
          <w:szCs w:val="21"/>
        </w:rPr>
        <w:t>.</w:t>
      </w:r>
    </w:p>
    <w:p w:rsidR="0030192B" w:rsidRDefault="0030192B" w:rsidP="001E45FC">
      <w:pPr>
        <w:rPr>
          <w:rFonts w:ascii="宋体" w:hAnsi="宋体"/>
          <w:b/>
          <w:szCs w:val="21"/>
        </w:rPr>
      </w:pPr>
    </w:p>
    <w:p w:rsidR="0030192B" w:rsidRPr="0030192B" w:rsidRDefault="0030192B" w:rsidP="001E45FC">
      <w:pPr>
        <w:rPr>
          <w:rFonts w:ascii="宋体" w:hAnsi="宋体"/>
          <w:b/>
          <w:szCs w:val="21"/>
        </w:rPr>
      </w:pPr>
    </w:p>
    <w:p w:rsidR="008B153C" w:rsidRDefault="008B153C" w:rsidP="002E6521">
      <w:pPr>
        <w:pStyle w:val="1"/>
      </w:pPr>
      <w:r w:rsidRPr="00AE3AAD">
        <w:rPr>
          <w:rFonts w:hint="eastAsia"/>
        </w:rPr>
        <w:t>三、</w:t>
      </w:r>
      <w:r w:rsidR="002E6521">
        <w:rPr>
          <w:rFonts w:hint="eastAsia"/>
        </w:rPr>
        <w:t>计算题（</w:t>
      </w:r>
      <w:r w:rsidRPr="00AE3AAD">
        <w:rPr>
          <w:rFonts w:hint="eastAsia"/>
        </w:rPr>
        <w:t>本题共3小题</w:t>
      </w:r>
      <w:r w:rsidR="002E6521">
        <w:rPr>
          <w:rFonts w:hint="eastAsia"/>
        </w:rPr>
        <w:t>，</w:t>
      </w:r>
      <w:r w:rsidRPr="00AE3AAD">
        <w:rPr>
          <w:rFonts w:hint="eastAsia"/>
        </w:rPr>
        <w:t>每小题5分</w:t>
      </w:r>
      <w:r w:rsidR="002E6521">
        <w:rPr>
          <w:rFonts w:hint="eastAsia"/>
        </w:rPr>
        <w:t>，</w:t>
      </w:r>
      <w:r w:rsidRPr="00AE3AAD">
        <w:rPr>
          <w:rFonts w:hint="eastAsia"/>
        </w:rPr>
        <w:t>满分15分</w:t>
      </w:r>
      <w:r w:rsidR="002E6521">
        <w:rPr>
          <w:rFonts w:hint="eastAsia"/>
        </w:rPr>
        <w:t>）</w:t>
      </w:r>
    </w:p>
    <w:p w:rsidR="002E6521" w:rsidRDefault="002E6521" w:rsidP="002E6521">
      <w:pPr>
        <w:rPr>
          <w:rFonts w:ascii="宋体" w:hAnsi="宋体"/>
          <w:b/>
          <w:szCs w:val="21"/>
        </w:rPr>
      </w:pPr>
    </w:p>
    <w:p w:rsidR="002E6521" w:rsidRPr="00AE3AAD" w:rsidRDefault="002E6521" w:rsidP="002E6521">
      <w:pPr>
        <w:rPr>
          <w:rFonts w:ascii="宋体" w:hAnsi="宋体"/>
          <w:b/>
          <w:szCs w:val="21"/>
        </w:rPr>
      </w:pPr>
    </w:p>
    <w:p w:rsidR="008B153C" w:rsidRDefault="008B153C" w:rsidP="002E6521">
      <w:pPr>
        <w:rPr>
          <w:rFonts w:ascii="宋体" w:hAnsi="宋体"/>
          <w:szCs w:val="21"/>
        </w:rPr>
      </w:pPr>
      <w:r w:rsidRPr="0059667F">
        <w:rPr>
          <w:rFonts w:hint="eastAsia"/>
        </w:rPr>
        <w:t xml:space="preserve">(1) </w:t>
      </w:r>
      <w:r w:rsidRPr="002E1824">
        <w:rPr>
          <w:rFonts w:ascii="宋体" w:hAnsi="宋体" w:hint="eastAsia"/>
          <w:szCs w:val="21"/>
        </w:rPr>
        <w:t>求</w:t>
      </w:r>
      <w:r w:rsidR="008443A2" w:rsidRPr="008443A2">
        <w:rPr>
          <w:position w:val="-30"/>
        </w:rPr>
        <w:object w:dxaOrig="1680" w:dyaOrig="720">
          <v:shape id="_x0000_i1127" type="#_x0000_t75" style="width:83.9pt;height:36.3pt" o:ole="">
            <v:imagedata r:id="rId215" o:title=""/>
          </v:shape>
          <o:OLEObject Type="Embed" ProgID="Equation.DSMT4" ShapeID="_x0000_i1127" DrawAspect="Content" ObjectID="_1674034218" r:id="rId216"/>
        </w:object>
      </w:r>
      <w:r>
        <w:rPr>
          <w:rFonts w:ascii="宋体" w:hAnsi="宋体" w:hint="eastAsia"/>
          <w:szCs w:val="21"/>
        </w:rPr>
        <w:t>.</w:t>
      </w:r>
    </w:p>
    <w:p w:rsidR="0030192B" w:rsidRDefault="0030192B" w:rsidP="002E6521">
      <w:pPr>
        <w:rPr>
          <w:rFonts w:ascii="宋体" w:hAnsi="宋体"/>
          <w:szCs w:val="21"/>
        </w:rPr>
      </w:pPr>
    </w:p>
    <w:p w:rsidR="0030192B" w:rsidRPr="009D7F91" w:rsidRDefault="0059667F" w:rsidP="002E6521">
      <w:pPr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0192B" w:rsidRPr="009D7F91">
        <w:rPr>
          <w:rFonts w:ascii="宋体" w:hAnsi="宋体" w:hint="eastAsia"/>
          <w:szCs w:val="21"/>
        </w:rPr>
        <w:t>由等价无穷小</w:t>
      </w:r>
      <w:r w:rsidR="002D2044">
        <w:rPr>
          <w:rFonts w:ascii="宋体" w:hAnsi="宋体" w:hint="eastAsia"/>
          <w:szCs w:val="21"/>
        </w:rPr>
        <w:t>量代换和</w:t>
      </w:r>
      <w:r w:rsidR="002D2044" w:rsidRPr="009D7F91">
        <w:rPr>
          <w:rFonts w:ascii="宋体" w:hAnsi="宋体" w:hint="eastAsia"/>
          <w:szCs w:val="21"/>
        </w:rPr>
        <w:t>洛必达法则</w:t>
      </w:r>
      <w:r w:rsidR="002D2044">
        <w:rPr>
          <w:rFonts w:ascii="宋体" w:hAnsi="宋体" w:hint="eastAsia"/>
          <w:szCs w:val="21"/>
        </w:rPr>
        <w:t>，得到</w:t>
      </w:r>
    </w:p>
    <w:p w:rsidR="0030192B" w:rsidRDefault="008443A2" w:rsidP="002D2044">
      <w:pPr>
        <w:ind w:leftChars="200" w:left="480"/>
        <w:jc w:val="center"/>
        <w:rPr>
          <w:rFonts w:ascii="宋体" w:hAnsi="宋体"/>
          <w:szCs w:val="21"/>
        </w:rPr>
      </w:pPr>
      <w:r w:rsidRPr="008443A2">
        <w:rPr>
          <w:position w:val="-54"/>
        </w:rPr>
        <w:object w:dxaOrig="7620" w:dyaOrig="960">
          <v:shape id="_x0000_i1128" type="#_x0000_t75" style="width:380.65pt;height:47.6pt" o:ole="">
            <v:imagedata r:id="rId217" o:title=""/>
          </v:shape>
          <o:OLEObject Type="Embed" ProgID="Equation.DSMT4" ShapeID="_x0000_i1128" DrawAspect="Content" ObjectID="_1674034219" r:id="rId218"/>
        </w:object>
      </w:r>
    </w:p>
    <w:p w:rsidR="0030192B" w:rsidRDefault="0030192B" w:rsidP="002E6521">
      <w:pPr>
        <w:rPr>
          <w:rFonts w:ascii="宋体" w:hAnsi="宋体"/>
          <w:szCs w:val="21"/>
        </w:rPr>
      </w:pPr>
    </w:p>
    <w:p w:rsidR="0030192B" w:rsidRDefault="0030192B" w:rsidP="002E6521">
      <w:pPr>
        <w:rPr>
          <w:rFonts w:ascii="宋体" w:hAnsi="宋体"/>
          <w:szCs w:val="21"/>
        </w:rPr>
      </w:pPr>
    </w:p>
    <w:p w:rsidR="008B153C" w:rsidRDefault="008B153C" w:rsidP="002E6521">
      <w:pPr>
        <w:rPr>
          <w:rFonts w:ascii="宋体" w:hAnsi="宋体"/>
          <w:szCs w:val="21"/>
        </w:rPr>
      </w:pPr>
      <w:r w:rsidRPr="0059667F">
        <w:rPr>
          <w:rFonts w:hint="eastAsia"/>
        </w:rPr>
        <w:t xml:space="preserve">(2) </w:t>
      </w:r>
      <w:r w:rsidRPr="002E1824">
        <w:rPr>
          <w:rFonts w:ascii="宋体" w:hAnsi="宋体" w:hint="eastAsia"/>
          <w:szCs w:val="21"/>
        </w:rPr>
        <w:t>设</w:t>
      </w:r>
      <w:r w:rsidR="008443A2" w:rsidRPr="008443A2">
        <w:rPr>
          <w:position w:val="-10"/>
        </w:rPr>
        <w:object w:dxaOrig="2240" w:dyaOrig="360">
          <v:shape id="_x0000_i1129" type="#_x0000_t75" style="width:112.05pt;height:18.15pt" o:ole="">
            <v:imagedata r:id="rId219" o:title=""/>
          </v:shape>
          <o:OLEObject Type="Embed" ProgID="Equation.DSMT4" ShapeID="_x0000_i1129" DrawAspect="Content" ObjectID="_1674034220" r:id="rId220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其中</w:t>
      </w:r>
      <w:r w:rsidR="008443A2" w:rsidRPr="008443A2">
        <w:rPr>
          <w:position w:val="-10"/>
        </w:rPr>
        <w:object w:dxaOrig="240" w:dyaOrig="320">
          <v:shape id="_x0000_i1130" type="#_x0000_t75" style="width:11.9pt;height:16.3pt" o:ole="">
            <v:imagedata r:id="rId221" o:title=""/>
          </v:shape>
          <o:OLEObject Type="Embed" ProgID="Equation.DSMT4" ShapeID="_x0000_i1130" DrawAspect="Content" ObjectID="_1674034221" r:id="rId222"/>
        </w:object>
      </w:r>
      <w:r w:rsidRPr="002E1824">
        <w:rPr>
          <w:rFonts w:ascii="宋体" w:hAnsi="宋体" w:hint="eastAsia"/>
          <w:szCs w:val="21"/>
        </w:rPr>
        <w:t>具有二阶连续偏导数</w: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求</w:t>
      </w:r>
      <w:r w:rsidR="008443A2" w:rsidRPr="008443A2">
        <w:rPr>
          <w:position w:val="-28"/>
        </w:rPr>
        <w:object w:dxaOrig="580" w:dyaOrig="700">
          <v:shape id="_x0000_i1131" type="#_x0000_t75" style="width:28.8pt;height:35.05pt" o:ole="">
            <v:imagedata r:id="rId223" o:title=""/>
          </v:shape>
          <o:OLEObject Type="Embed" ProgID="Equation.DSMT4" ShapeID="_x0000_i1131" DrawAspect="Content" ObjectID="_1674034222" r:id="rId224"/>
        </w:object>
      </w:r>
      <w:r>
        <w:rPr>
          <w:rFonts w:ascii="宋体" w:hAnsi="宋体" w:hint="eastAsia"/>
          <w:szCs w:val="21"/>
        </w:rPr>
        <w:t>.</w:t>
      </w:r>
    </w:p>
    <w:p w:rsidR="0030192B" w:rsidRDefault="0030192B" w:rsidP="002E6521">
      <w:pPr>
        <w:rPr>
          <w:rFonts w:ascii="宋体" w:hAnsi="宋体"/>
          <w:szCs w:val="21"/>
        </w:rPr>
      </w:pPr>
    </w:p>
    <w:p w:rsidR="0030192B" w:rsidRDefault="0059667F" w:rsidP="002E6521">
      <w:pPr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0192B" w:rsidRPr="009D7F91">
        <w:rPr>
          <w:rFonts w:ascii="宋体" w:hAnsi="宋体" w:hint="eastAsia"/>
          <w:szCs w:val="21"/>
        </w:rPr>
        <w:t>由复合函数求导法</w:t>
      </w:r>
      <w:r w:rsidR="0030192B">
        <w:rPr>
          <w:rFonts w:ascii="宋体" w:hAnsi="宋体" w:hint="eastAsia"/>
          <w:szCs w:val="21"/>
        </w:rPr>
        <w:t>则</w:t>
      </w:r>
      <w:r w:rsidR="002D2044">
        <w:rPr>
          <w:rFonts w:ascii="宋体" w:hAnsi="宋体" w:hint="eastAsia"/>
          <w:szCs w:val="21"/>
        </w:rPr>
        <w:t>，先对</w:t>
      </w:r>
      <w:r w:rsidR="008443A2" w:rsidRPr="00025957">
        <w:rPr>
          <w:position w:val="-4"/>
        </w:rPr>
        <w:object w:dxaOrig="200" w:dyaOrig="200">
          <v:shape id="_x0000_i1132" type="#_x0000_t75" style="width:10pt;height:10pt" o:ole="">
            <v:imagedata r:id="rId225" o:title=""/>
          </v:shape>
          <o:OLEObject Type="Embed" ProgID="Equation.DSMT4" ShapeID="_x0000_i1132" DrawAspect="Content" ObjectID="_1674034223" r:id="rId226"/>
        </w:object>
      </w:r>
      <w:r w:rsidR="002D2044">
        <w:rPr>
          <w:rFonts w:ascii="宋体" w:hAnsi="宋体" w:hint="eastAsia"/>
          <w:szCs w:val="21"/>
        </w:rPr>
        <w:t>求偏导</w:t>
      </w:r>
      <w:r w:rsidR="0030192B" w:rsidRPr="009D7F91">
        <w:rPr>
          <w:rFonts w:ascii="宋体" w:hAnsi="宋体" w:hint="eastAsia"/>
          <w:szCs w:val="21"/>
        </w:rPr>
        <w:t>得</w:t>
      </w:r>
    </w:p>
    <w:p w:rsidR="0030192B" w:rsidRDefault="008443A2" w:rsidP="002D2044">
      <w:pPr>
        <w:ind w:leftChars="200" w:left="480"/>
        <w:jc w:val="center"/>
        <w:rPr>
          <w:rFonts w:ascii="宋体" w:hAnsi="宋体"/>
          <w:szCs w:val="21"/>
        </w:rPr>
      </w:pPr>
      <w:r w:rsidRPr="008443A2">
        <w:rPr>
          <w:position w:val="-24"/>
        </w:rPr>
        <w:object w:dxaOrig="5880" w:dyaOrig="620">
          <v:shape id="_x0000_i1133" type="#_x0000_t75" style="width:293.65pt;height:31.3pt" o:ole="">
            <v:imagedata r:id="rId227" o:title=""/>
          </v:shape>
          <o:OLEObject Type="Embed" ProgID="Equation.DSMT4" ShapeID="_x0000_i1133" DrawAspect="Content" ObjectID="_1674034224" r:id="rId228"/>
        </w:object>
      </w:r>
    </w:p>
    <w:p w:rsidR="002D2044" w:rsidRPr="009D7F91" w:rsidRDefault="002D2044" w:rsidP="002D2044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再对</w:t>
      </w:r>
      <w:r w:rsidR="008443A2" w:rsidRPr="008443A2">
        <w:rPr>
          <w:position w:val="-10"/>
        </w:rPr>
        <w:object w:dxaOrig="220" w:dyaOrig="260">
          <v:shape id="_x0000_i1134" type="#_x0000_t75" style="width:10.65pt;height:13.15pt" o:ole="">
            <v:imagedata r:id="rId229" o:title=""/>
          </v:shape>
          <o:OLEObject Type="Embed" ProgID="Equation.DSMT4" ShapeID="_x0000_i1134" DrawAspect="Content" ObjectID="_1674034225" r:id="rId230"/>
        </w:object>
      </w:r>
      <w:r>
        <w:rPr>
          <w:rFonts w:ascii="宋体" w:hAnsi="宋体" w:hint="eastAsia"/>
          <w:szCs w:val="21"/>
        </w:rPr>
        <w:t>求偏导得</w:t>
      </w:r>
    </w:p>
    <w:p w:rsidR="002D2044" w:rsidRDefault="008443A2" w:rsidP="002D2044">
      <w:pPr>
        <w:ind w:leftChars="200" w:left="480"/>
        <w:jc w:val="center"/>
        <w:rPr>
          <w:rFonts w:ascii="宋体" w:hAnsi="宋体"/>
          <w:szCs w:val="21"/>
        </w:rPr>
      </w:pPr>
      <w:r w:rsidRPr="008443A2">
        <w:rPr>
          <w:position w:val="-56"/>
        </w:rPr>
        <w:object w:dxaOrig="7479" w:dyaOrig="1600">
          <v:shape id="_x0000_i1135" type="#_x0000_t75" style="width:373.75pt;height:80.15pt" o:ole="">
            <v:imagedata r:id="rId231" o:title=""/>
          </v:shape>
          <o:OLEObject Type="Embed" ProgID="Equation.DSMT4" ShapeID="_x0000_i1135" DrawAspect="Content" ObjectID="_1674034226" r:id="rId232"/>
        </w:object>
      </w:r>
    </w:p>
    <w:p w:rsidR="002D2044" w:rsidRDefault="002D2044" w:rsidP="002D2044">
      <w:pPr>
        <w:rPr>
          <w:rFonts w:ascii="宋体" w:hAnsi="宋体"/>
          <w:szCs w:val="21"/>
        </w:rPr>
      </w:pPr>
    </w:p>
    <w:p w:rsidR="0030192B" w:rsidRPr="002E1824" w:rsidRDefault="0030192B" w:rsidP="002E6521">
      <w:pPr>
        <w:rPr>
          <w:rFonts w:ascii="宋体" w:hAnsi="宋体"/>
          <w:szCs w:val="21"/>
        </w:rPr>
      </w:pPr>
    </w:p>
    <w:p w:rsidR="008B153C" w:rsidRDefault="008B153C" w:rsidP="002E6521">
      <w:pPr>
        <w:rPr>
          <w:rFonts w:ascii="宋体" w:hAnsi="宋体"/>
          <w:szCs w:val="21"/>
        </w:rPr>
      </w:pPr>
      <w:r w:rsidRPr="0059667F">
        <w:rPr>
          <w:rFonts w:hint="eastAsia"/>
        </w:rPr>
        <w:t xml:space="preserve">(3) </w:t>
      </w:r>
      <w:r w:rsidRPr="002E1824">
        <w:rPr>
          <w:rFonts w:ascii="宋体" w:hAnsi="宋体" w:hint="eastAsia"/>
          <w:szCs w:val="21"/>
        </w:rPr>
        <w:t>设</w:t>
      </w:r>
      <w:r w:rsidR="008443A2" w:rsidRPr="008443A2">
        <w:rPr>
          <w:position w:val="-34"/>
        </w:rPr>
        <w:object w:dxaOrig="2360" w:dyaOrig="800">
          <v:shape id="_x0000_i1136" type="#_x0000_t75" style="width:118.35pt;height:40.05pt" o:ole="">
            <v:imagedata r:id="rId233" o:title=""/>
          </v:shape>
          <o:OLEObject Type="Embed" ProgID="Equation.DSMT4" ShapeID="_x0000_i1136" DrawAspect="Content" ObjectID="_1674034227" r:id="rId234"/>
        </w:object>
      </w:r>
      <w:r w:rsidRPr="002E1824">
        <w:rPr>
          <w:rFonts w:ascii="宋体" w:hAnsi="宋体" w:hint="eastAsia"/>
          <w:szCs w:val="21"/>
        </w:rPr>
        <w:t>求</w:t>
      </w:r>
      <w:r w:rsidR="008443A2" w:rsidRPr="008443A2">
        <w:rPr>
          <w:position w:val="-18"/>
        </w:rPr>
        <w:object w:dxaOrig="1300" w:dyaOrig="520">
          <v:shape id="_x0000_i1137" type="#_x0000_t75" style="width:65.1pt;height:25.65pt" o:ole="">
            <v:imagedata r:id="rId235" o:title=""/>
          </v:shape>
          <o:OLEObject Type="Embed" ProgID="Equation.DSMT4" ShapeID="_x0000_i1137" DrawAspect="Content" ObjectID="_1674034228" r:id="rId236"/>
        </w:object>
      </w:r>
      <w:r>
        <w:rPr>
          <w:rFonts w:ascii="宋体" w:hAnsi="宋体" w:hint="eastAsia"/>
          <w:szCs w:val="21"/>
        </w:rPr>
        <w:t>.</w:t>
      </w:r>
    </w:p>
    <w:p w:rsidR="008B153C" w:rsidRDefault="008B153C" w:rsidP="002E6521">
      <w:pPr>
        <w:rPr>
          <w:rFonts w:ascii="宋体" w:hAnsi="宋体"/>
          <w:b/>
          <w:szCs w:val="21"/>
        </w:rPr>
      </w:pPr>
    </w:p>
    <w:p w:rsidR="0030192B" w:rsidRPr="009D7F91" w:rsidRDefault="0059667F" w:rsidP="0027442C">
      <w:pPr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0192B" w:rsidRPr="009D7F91">
        <w:rPr>
          <w:rFonts w:ascii="宋体" w:hAnsi="宋体" w:hint="eastAsia"/>
          <w:szCs w:val="21"/>
        </w:rPr>
        <w:t>令</w:t>
      </w:r>
      <w:r w:rsidR="008443A2" w:rsidRPr="008443A2">
        <w:rPr>
          <w:position w:val="-6"/>
        </w:rPr>
        <w:object w:dxaOrig="840" w:dyaOrig="279">
          <v:shape id="_x0000_i1138" type="#_x0000_t75" style="width:41.95pt;height:13.75pt" o:ole="">
            <v:imagedata r:id="rId237" o:title=""/>
          </v:shape>
          <o:OLEObject Type="Embed" ProgID="Equation.DSMT4" ShapeID="_x0000_i1138" DrawAspect="Content" ObjectID="_1674034229" r:id="rId238"/>
        </w:object>
      </w:r>
      <w:r w:rsidR="0030192B" w:rsidRPr="009D7F91">
        <w:rPr>
          <w:rFonts w:ascii="宋体" w:hAnsi="宋体" w:hint="eastAsia"/>
          <w:szCs w:val="21"/>
        </w:rPr>
        <w:t>,则</w:t>
      </w:r>
      <w:r w:rsidR="0027442C">
        <w:rPr>
          <w:rFonts w:ascii="宋体" w:hAnsi="宋体" w:hint="eastAsia"/>
          <w:szCs w:val="21"/>
        </w:rPr>
        <w:t>有</w:t>
      </w:r>
    </w:p>
    <w:p w:rsidR="0030192B" w:rsidRPr="0027442C" w:rsidRDefault="008443A2" w:rsidP="0027442C">
      <w:pPr>
        <w:ind w:firstLineChars="200" w:firstLine="480"/>
        <w:jc w:val="center"/>
        <w:rPr>
          <w:rFonts w:ascii="宋体" w:hAnsi="宋体"/>
          <w:szCs w:val="21"/>
        </w:rPr>
      </w:pPr>
      <w:r w:rsidRPr="008443A2">
        <w:rPr>
          <w:position w:val="-32"/>
        </w:rPr>
        <w:object w:dxaOrig="7560" w:dyaOrig="800">
          <v:shape id="_x0000_i1139" type="#_x0000_t75" style="width:378.15pt;height:40.05pt" o:ole="">
            <v:imagedata r:id="rId239" o:title=""/>
          </v:shape>
          <o:OLEObject Type="Embed" ProgID="Equation.DSMT4" ShapeID="_x0000_i1139" DrawAspect="Content" ObjectID="_1674034230" r:id="rId240"/>
        </w:object>
      </w:r>
    </w:p>
    <w:p w:rsidR="0030192B" w:rsidRDefault="0030192B" w:rsidP="002E6521">
      <w:pPr>
        <w:rPr>
          <w:rFonts w:ascii="宋体" w:hAnsi="宋体"/>
          <w:b/>
          <w:szCs w:val="21"/>
        </w:rPr>
      </w:pPr>
    </w:p>
    <w:p w:rsidR="0030192B" w:rsidRPr="00AE3AAD" w:rsidRDefault="0030192B" w:rsidP="002E6521">
      <w:pPr>
        <w:rPr>
          <w:rFonts w:ascii="宋体" w:hAnsi="宋体"/>
          <w:b/>
          <w:szCs w:val="21"/>
        </w:rPr>
      </w:pPr>
    </w:p>
    <w:p w:rsidR="008B153C" w:rsidRPr="00AE3AAD" w:rsidRDefault="008B153C" w:rsidP="002E6521">
      <w:pPr>
        <w:pStyle w:val="1"/>
      </w:pPr>
      <w:r w:rsidRPr="00AE3AAD">
        <w:rPr>
          <w:rFonts w:hint="eastAsia"/>
        </w:rPr>
        <w:t>四、</w:t>
      </w:r>
      <w:r w:rsidR="002E6521">
        <w:rPr>
          <w:rFonts w:hint="eastAsia"/>
        </w:rPr>
        <w:t>（</w:t>
      </w:r>
      <w:r w:rsidRPr="00AE3AAD">
        <w:rPr>
          <w:rFonts w:hint="eastAsia"/>
        </w:rPr>
        <w:t>本题满分6分</w:t>
      </w:r>
      <w:r w:rsidR="002E6521">
        <w:rPr>
          <w:rFonts w:hint="eastAsia"/>
        </w:rPr>
        <w:t>）</w:t>
      </w:r>
    </w:p>
    <w:p w:rsidR="008B153C" w:rsidRDefault="008B153C" w:rsidP="0059667F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求微分方程</w:t>
      </w:r>
      <w:r w:rsidR="008443A2" w:rsidRPr="008443A2">
        <w:rPr>
          <w:position w:val="-10"/>
        </w:rPr>
        <w:object w:dxaOrig="1900" w:dyaOrig="360">
          <v:shape id="_x0000_i1140" type="#_x0000_t75" style="width:95.15pt;height:18.15pt" o:ole="">
            <v:imagedata r:id="rId241" o:title=""/>
          </v:shape>
          <o:OLEObject Type="Embed" ProgID="Equation.DSMT4" ShapeID="_x0000_i1140" DrawAspect="Content" ObjectID="_1674034231" r:id="rId242"/>
        </w:object>
      </w:r>
      <w:r w:rsidRPr="002E1824">
        <w:rPr>
          <w:rFonts w:ascii="宋体" w:hAnsi="宋体" w:hint="eastAsia"/>
          <w:szCs w:val="21"/>
        </w:rPr>
        <w:t>的通解</w:t>
      </w:r>
      <w:r>
        <w:rPr>
          <w:rFonts w:ascii="宋体" w:hAnsi="宋体" w:hint="eastAsia"/>
          <w:szCs w:val="21"/>
        </w:rPr>
        <w:t>.</w:t>
      </w:r>
    </w:p>
    <w:p w:rsidR="008B153C" w:rsidRDefault="008B153C" w:rsidP="002E6521">
      <w:pPr>
        <w:rPr>
          <w:rFonts w:ascii="宋体" w:hAnsi="宋体"/>
          <w:szCs w:val="21"/>
        </w:rPr>
      </w:pPr>
    </w:p>
    <w:p w:rsidR="00870FE3" w:rsidRDefault="0059667F" w:rsidP="00870FE3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0192B" w:rsidRPr="009D7F91">
        <w:rPr>
          <w:rFonts w:ascii="宋体" w:hAnsi="宋体" w:hint="eastAsia"/>
          <w:szCs w:val="21"/>
        </w:rPr>
        <w:t>方程对应的齐次方程的特征方程</w:t>
      </w:r>
      <w:r w:rsidR="008443A2" w:rsidRPr="008443A2">
        <w:rPr>
          <w:position w:val="-10"/>
        </w:rPr>
        <w:object w:dxaOrig="2820" w:dyaOrig="360">
          <v:shape id="_x0000_i1141" type="#_x0000_t75" style="width:140.85pt;height:18.15pt" o:ole="">
            <v:imagedata r:id="rId243" o:title=""/>
          </v:shape>
          <o:OLEObject Type="Embed" ProgID="Equation.DSMT4" ShapeID="_x0000_i1141" DrawAspect="Content" ObjectID="_1674034232" r:id="rId244"/>
        </w:object>
      </w:r>
      <w:r w:rsidR="0030192B" w:rsidRPr="009D7F91">
        <w:rPr>
          <w:rFonts w:ascii="宋体" w:hAnsi="宋体" w:hint="eastAsia"/>
          <w:szCs w:val="21"/>
        </w:rPr>
        <w:t>有两个根为</w:t>
      </w:r>
      <w:r w:rsidR="008443A2" w:rsidRPr="008443A2">
        <w:rPr>
          <w:position w:val="-12"/>
        </w:rPr>
        <w:object w:dxaOrig="639" w:dyaOrig="360">
          <v:shape id="_x0000_i1142" type="#_x0000_t75" style="width:31.95pt;height:18.15pt" o:ole="">
            <v:imagedata r:id="rId245" o:title=""/>
          </v:shape>
          <o:OLEObject Type="Embed" ProgID="Equation.DSMT4" ShapeID="_x0000_i1142" DrawAspect="Content" ObjectID="_1674034233" r:id="rId246"/>
        </w:object>
      </w:r>
      <w:r w:rsidR="008443A2" w:rsidRPr="008443A2">
        <w:rPr>
          <w:position w:val="-12"/>
        </w:rPr>
        <w:object w:dxaOrig="720" w:dyaOrig="360">
          <v:shape id="_x0000_i1143" type="#_x0000_t75" style="width:36.3pt;height:18.15pt" o:ole="">
            <v:imagedata r:id="rId247" o:title=""/>
          </v:shape>
          <o:OLEObject Type="Embed" ProgID="Equation.DSMT4" ShapeID="_x0000_i1143" DrawAspect="Content" ObjectID="_1674034234" r:id="rId248"/>
        </w:object>
      </w:r>
      <w:r w:rsidR="00870FE3">
        <w:rPr>
          <w:rFonts w:ascii="宋体" w:hAnsi="宋体" w:hint="eastAsia"/>
          <w:szCs w:val="21"/>
        </w:rPr>
        <w:t>．</w:t>
      </w:r>
      <w:r w:rsidR="0030192B" w:rsidRPr="009D7F91">
        <w:rPr>
          <w:rFonts w:ascii="宋体" w:hAnsi="宋体" w:hint="eastAsia"/>
          <w:szCs w:val="21"/>
        </w:rPr>
        <w:t>而非齐次项</w:t>
      </w:r>
      <w:r w:rsidR="00870FE3">
        <w:rPr>
          <w:rFonts w:ascii="宋体" w:hAnsi="宋体" w:hint="eastAsia"/>
          <w:szCs w:val="21"/>
        </w:rPr>
        <w:t>为</w:t>
      </w:r>
      <w:r w:rsidR="008443A2" w:rsidRPr="008443A2">
        <w:rPr>
          <w:position w:val="-6"/>
        </w:rPr>
        <w:object w:dxaOrig="360" w:dyaOrig="320">
          <v:shape id="_x0000_i1144" type="#_x0000_t75" style="width:18.15pt;height:16.3pt" o:ole="">
            <v:imagedata r:id="rId249" o:title=""/>
          </v:shape>
          <o:OLEObject Type="Embed" ProgID="Equation.DSMT4" ShapeID="_x0000_i1144" DrawAspect="Content" ObjectID="_1674034235" r:id="rId250"/>
        </w:object>
      </w:r>
      <w:r w:rsidR="00870FE3">
        <w:rPr>
          <w:rFonts w:ascii="宋体" w:hAnsi="宋体" w:hint="eastAsia"/>
          <w:szCs w:val="21"/>
        </w:rPr>
        <w:t>，</w:t>
      </w:r>
      <w:r w:rsidR="008443A2" w:rsidRPr="008443A2">
        <w:rPr>
          <w:position w:val="-12"/>
        </w:rPr>
        <w:object w:dxaOrig="1080" w:dyaOrig="360">
          <v:shape id="_x0000_i1145" type="#_x0000_t75" style="width:54.45pt;height:18.15pt" o:ole="">
            <v:imagedata r:id="rId251" o:title=""/>
          </v:shape>
          <o:OLEObject Type="Embed" ProgID="Equation.DSMT4" ShapeID="_x0000_i1145" DrawAspect="Content" ObjectID="_1674034236" r:id="rId252"/>
        </w:object>
      </w:r>
      <w:r w:rsidR="0030192B" w:rsidRPr="009D7F91">
        <w:rPr>
          <w:rFonts w:ascii="宋体" w:hAnsi="宋体" w:hint="eastAsia"/>
          <w:szCs w:val="21"/>
        </w:rPr>
        <w:t>为单特征根</w:t>
      </w:r>
      <w:r w:rsidR="00870FE3">
        <w:rPr>
          <w:rFonts w:ascii="宋体" w:hAnsi="宋体" w:hint="eastAsia"/>
          <w:szCs w:val="21"/>
        </w:rPr>
        <w:t>，</w:t>
      </w:r>
      <w:r w:rsidR="0030192B" w:rsidRPr="009D7F91">
        <w:rPr>
          <w:rFonts w:ascii="宋体" w:hAnsi="宋体" w:hint="eastAsia"/>
          <w:szCs w:val="21"/>
        </w:rPr>
        <w:t>因而非齐次方程有如下形式的特解</w:t>
      </w:r>
      <w:r w:rsidR="008443A2" w:rsidRPr="008443A2">
        <w:rPr>
          <w:position w:val="-6"/>
        </w:rPr>
        <w:object w:dxaOrig="1180" w:dyaOrig="320">
          <v:shape id="_x0000_i1146" type="#_x0000_t75" style="width:58.85pt;height:16.3pt" o:ole="">
            <v:imagedata r:id="rId253" o:title=""/>
          </v:shape>
          <o:OLEObject Type="Embed" ProgID="Equation.DSMT4" ShapeID="_x0000_i1146" DrawAspect="Content" ObjectID="_1674034237" r:id="rId254"/>
        </w:object>
      </w:r>
      <w:r w:rsidR="0030192B" w:rsidRPr="009D7F91">
        <w:rPr>
          <w:rFonts w:ascii="宋体" w:hAnsi="宋体" w:hint="eastAsia"/>
          <w:szCs w:val="21"/>
        </w:rPr>
        <w:t>,代入方程可得</w:t>
      </w:r>
      <w:r w:rsidR="008443A2" w:rsidRPr="008443A2">
        <w:rPr>
          <w:position w:val="-24"/>
        </w:rPr>
        <w:object w:dxaOrig="740" w:dyaOrig="620">
          <v:shape id="_x0000_i1147" type="#_x0000_t75" style="width:36.95pt;height:31.3pt" o:ole="">
            <v:imagedata r:id="rId255" o:title=""/>
          </v:shape>
          <o:OLEObject Type="Embed" ProgID="Equation.DSMT4" ShapeID="_x0000_i1147" DrawAspect="Content" ObjectID="_1674034238" r:id="rId256"/>
        </w:object>
      </w:r>
      <w:r w:rsidR="0030192B" w:rsidRPr="009D7F91">
        <w:rPr>
          <w:rFonts w:ascii="宋体" w:hAnsi="宋体" w:hint="eastAsia"/>
          <w:szCs w:val="21"/>
        </w:rPr>
        <w:t>,故所求通解为</w:t>
      </w:r>
    </w:p>
    <w:p w:rsidR="00870FE3" w:rsidRDefault="008443A2" w:rsidP="00870FE3">
      <w:pPr>
        <w:ind w:left="480" w:hangingChars="200" w:hanging="480"/>
        <w:jc w:val="center"/>
        <w:rPr>
          <w:rFonts w:ascii="宋体" w:hAnsi="宋体"/>
          <w:szCs w:val="21"/>
        </w:rPr>
      </w:pPr>
      <w:r w:rsidRPr="008443A2">
        <w:rPr>
          <w:position w:val="-24"/>
        </w:rPr>
        <w:object w:dxaOrig="2620" w:dyaOrig="620">
          <v:shape id="_x0000_i1148" type="#_x0000_t75" style="width:130.85pt;height:31.3pt" o:ole="">
            <v:imagedata r:id="rId257" o:title=""/>
          </v:shape>
          <o:OLEObject Type="Embed" ProgID="Equation.DSMT4" ShapeID="_x0000_i1148" DrawAspect="Content" ObjectID="_1674034239" r:id="rId258"/>
        </w:object>
      </w:r>
    </w:p>
    <w:p w:rsidR="0030192B" w:rsidRDefault="0030192B" w:rsidP="00870FE3">
      <w:pPr>
        <w:ind w:leftChars="200" w:left="480"/>
        <w:jc w:val="left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其中</w:t>
      </w:r>
      <w:r w:rsidR="008443A2" w:rsidRPr="008443A2">
        <w:rPr>
          <w:position w:val="-12"/>
        </w:rPr>
        <w:object w:dxaOrig="580" w:dyaOrig="360">
          <v:shape id="_x0000_i1149" type="#_x0000_t75" style="width:28.8pt;height:18.15pt" o:ole="">
            <v:imagedata r:id="rId259" o:title=""/>
          </v:shape>
          <o:OLEObject Type="Embed" ProgID="Equation.DSMT4" ShapeID="_x0000_i1149" DrawAspect="Content" ObjectID="_1674034240" r:id="rId260"/>
        </w:object>
      </w:r>
      <w:r w:rsidRPr="009D7F91">
        <w:rPr>
          <w:rFonts w:ascii="宋体" w:hAnsi="宋体" w:hint="eastAsia"/>
          <w:szCs w:val="21"/>
        </w:rPr>
        <w:t>为</w:t>
      </w:r>
      <w:r w:rsidR="00870FE3">
        <w:rPr>
          <w:rFonts w:ascii="宋体" w:hAnsi="宋体" w:hint="eastAsia"/>
          <w:szCs w:val="21"/>
        </w:rPr>
        <w:t>任意</w:t>
      </w:r>
      <w:r w:rsidRPr="009D7F91">
        <w:rPr>
          <w:rFonts w:ascii="宋体" w:hAnsi="宋体" w:hint="eastAsia"/>
          <w:szCs w:val="21"/>
        </w:rPr>
        <w:t>常数</w:t>
      </w:r>
      <w:r w:rsidR="00870FE3">
        <w:rPr>
          <w:rFonts w:ascii="宋体" w:hAnsi="宋体" w:hint="eastAsia"/>
          <w:szCs w:val="21"/>
        </w:rPr>
        <w:t>．</w:t>
      </w:r>
    </w:p>
    <w:p w:rsidR="0030192B" w:rsidRDefault="0030192B" w:rsidP="002E6521">
      <w:pPr>
        <w:rPr>
          <w:rFonts w:ascii="宋体" w:hAnsi="宋体"/>
          <w:szCs w:val="21"/>
        </w:rPr>
      </w:pPr>
    </w:p>
    <w:p w:rsidR="0030192B" w:rsidRPr="0030192B" w:rsidRDefault="0030192B" w:rsidP="002E6521">
      <w:pPr>
        <w:rPr>
          <w:rFonts w:ascii="宋体" w:hAnsi="宋体"/>
          <w:szCs w:val="21"/>
        </w:rPr>
      </w:pPr>
    </w:p>
    <w:p w:rsidR="008B153C" w:rsidRPr="00AE3AAD" w:rsidRDefault="008B153C" w:rsidP="002E6521">
      <w:pPr>
        <w:pStyle w:val="1"/>
      </w:pPr>
      <w:r w:rsidRPr="00AE3AAD">
        <w:rPr>
          <w:rFonts w:hint="eastAsia"/>
        </w:rPr>
        <w:t>五、</w:t>
      </w:r>
      <w:r w:rsidR="002E6521">
        <w:rPr>
          <w:rFonts w:hint="eastAsia"/>
        </w:rPr>
        <w:t>（</w:t>
      </w:r>
      <w:r w:rsidRPr="00AE3AAD">
        <w:rPr>
          <w:rFonts w:hint="eastAsia"/>
        </w:rPr>
        <w:t>本题满分8分</w:t>
      </w:r>
      <w:r w:rsidR="002E6521">
        <w:rPr>
          <w:rFonts w:hint="eastAsia"/>
        </w:rPr>
        <w:t>）</w:t>
      </w:r>
    </w:p>
    <w:p w:rsidR="008B153C" w:rsidRDefault="008B153C" w:rsidP="0059667F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计算曲面积分</w:t>
      </w:r>
      <w:r w:rsidR="008443A2" w:rsidRPr="008443A2">
        <w:rPr>
          <w:position w:val="-30"/>
        </w:rPr>
        <w:object w:dxaOrig="5020" w:dyaOrig="580">
          <v:shape id="_x0000_i1150" type="#_x0000_t75" style="width:251.05pt;height:28.8pt" o:ole="">
            <v:imagedata r:id="rId261" o:title=""/>
          </v:shape>
          <o:OLEObject Type="Embed" ProgID="Equation.DSMT4" ShapeID="_x0000_i1150" DrawAspect="Content" ObjectID="_1674034241" r:id="rId262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其中</w:t>
      </w:r>
      <w:r w:rsidR="008443A2" w:rsidRPr="00025957">
        <w:rPr>
          <w:position w:val="-4"/>
        </w:rPr>
        <w:object w:dxaOrig="220" w:dyaOrig="240">
          <v:shape id="_x0000_i1151" type="#_x0000_t75" style="width:10.65pt;height:11.9pt" o:ole="">
            <v:imagedata r:id="rId263" o:title=""/>
          </v:shape>
          <o:OLEObject Type="Embed" ProgID="Equation.DSMT4" ShapeID="_x0000_i1151" DrawAspect="Content" ObjectID="_1674034242" r:id="rId264"/>
        </w:object>
      </w:r>
      <w:r w:rsidRPr="002E1824">
        <w:rPr>
          <w:rFonts w:ascii="宋体" w:hAnsi="宋体" w:hint="eastAsia"/>
          <w:szCs w:val="21"/>
        </w:rPr>
        <w:t>为上半球面</w:t>
      </w:r>
      <w:r w:rsidR="008443A2" w:rsidRPr="008443A2">
        <w:rPr>
          <w:position w:val="-12"/>
        </w:rPr>
        <w:object w:dxaOrig="1719" w:dyaOrig="440">
          <v:shape id="_x0000_i1152" type="#_x0000_t75" style="width:85.75pt;height:21.9pt" o:ole="">
            <v:imagedata r:id="rId265" o:title=""/>
          </v:shape>
          <o:OLEObject Type="Embed" ProgID="Equation.DSMT4" ShapeID="_x0000_i1152" DrawAspect="Content" ObjectID="_1674034243" r:id="rId266"/>
        </w:object>
      </w:r>
      <w:r w:rsidRPr="002E1824">
        <w:rPr>
          <w:rFonts w:ascii="宋体" w:hAnsi="宋体" w:hint="eastAsia"/>
          <w:szCs w:val="21"/>
        </w:rPr>
        <w:t>的上侧</w:t>
      </w:r>
      <w:r>
        <w:rPr>
          <w:rFonts w:ascii="宋体" w:hAnsi="宋体" w:hint="eastAsia"/>
          <w:szCs w:val="21"/>
        </w:rPr>
        <w:t>.</w:t>
      </w:r>
    </w:p>
    <w:p w:rsidR="0030192B" w:rsidRPr="0059667F" w:rsidRDefault="0030192B" w:rsidP="002E6521">
      <w:pPr>
        <w:rPr>
          <w:rFonts w:ascii="宋体" w:hAnsi="宋体"/>
          <w:szCs w:val="21"/>
        </w:rPr>
      </w:pPr>
    </w:p>
    <w:p w:rsidR="0030192B" w:rsidRPr="009D7F91" w:rsidRDefault="0059667F" w:rsidP="003A2588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0192B" w:rsidRPr="009D7F91">
        <w:rPr>
          <w:rFonts w:ascii="宋体" w:hAnsi="宋体" w:hint="eastAsia"/>
          <w:szCs w:val="21"/>
        </w:rPr>
        <w:t>添加辅助面</w:t>
      </w:r>
      <w:r w:rsidR="008443A2" w:rsidRPr="008443A2">
        <w:rPr>
          <w:position w:val="-10"/>
        </w:rPr>
        <w:object w:dxaOrig="2100" w:dyaOrig="360">
          <v:shape id="_x0000_i1153" type="#_x0000_t75" style="width:105.2pt;height:18.15pt" o:ole="">
            <v:imagedata r:id="rId267" o:title=""/>
          </v:shape>
          <o:OLEObject Type="Embed" ProgID="Equation.DSMT4" ShapeID="_x0000_i1153" DrawAspect="Content" ObjectID="_1674034244" r:id="rId268"/>
        </w:object>
      </w:r>
      <w:r w:rsidR="00FB1C56">
        <w:rPr>
          <w:rFonts w:ascii="宋体" w:hAnsi="宋体" w:hint="eastAsia"/>
          <w:szCs w:val="21"/>
        </w:rPr>
        <w:t>的下侧</w:t>
      </w:r>
      <w:r w:rsidR="0030192B" w:rsidRPr="009D7F91">
        <w:rPr>
          <w:rFonts w:ascii="宋体" w:hAnsi="宋体" w:hint="eastAsia"/>
          <w:szCs w:val="21"/>
        </w:rPr>
        <w:t>,</w:t>
      </w:r>
      <w:r w:rsidR="00FB1C56">
        <w:rPr>
          <w:rFonts w:ascii="宋体" w:hAnsi="宋体" w:hint="eastAsia"/>
          <w:szCs w:val="21"/>
        </w:rPr>
        <w:t>记</w:t>
      </w:r>
      <w:r w:rsidR="008443A2" w:rsidRPr="008443A2">
        <w:rPr>
          <w:position w:val="-6"/>
        </w:rPr>
        <w:object w:dxaOrig="220" w:dyaOrig="279">
          <v:shape id="_x0000_i1154" type="#_x0000_t75" style="width:10.65pt;height:13.75pt" o:ole="">
            <v:imagedata r:id="rId269" o:title=""/>
          </v:shape>
          <o:OLEObject Type="Embed" ProgID="Equation.DSMT4" ShapeID="_x0000_i1154" DrawAspect="Content" ObjectID="_1674034245" r:id="rId270"/>
        </w:object>
      </w:r>
      <w:r w:rsidR="0030192B" w:rsidRPr="009D7F91">
        <w:rPr>
          <w:rFonts w:ascii="宋体" w:hAnsi="宋体" w:hint="eastAsia"/>
          <w:szCs w:val="21"/>
        </w:rPr>
        <w:t>与</w:t>
      </w:r>
      <w:r w:rsidR="008443A2" w:rsidRPr="00025957">
        <w:rPr>
          <w:position w:val="-4"/>
        </w:rPr>
        <w:object w:dxaOrig="220" w:dyaOrig="240">
          <v:shape id="_x0000_i1155" type="#_x0000_t75" style="width:10.65pt;height:11.9pt" o:ole="">
            <v:imagedata r:id="rId271" o:title=""/>
          </v:shape>
          <o:OLEObject Type="Embed" ProgID="Equation.DSMT4" ShapeID="_x0000_i1155" DrawAspect="Content" ObjectID="_1674034246" r:id="rId272"/>
        </w:object>
      </w:r>
      <w:r w:rsidR="0030192B" w:rsidRPr="009D7F91">
        <w:rPr>
          <w:rFonts w:ascii="宋体" w:hAnsi="宋体" w:hint="eastAsia"/>
          <w:szCs w:val="21"/>
        </w:rPr>
        <w:t>围成</w:t>
      </w:r>
      <w:r w:rsidR="00FB1C56">
        <w:rPr>
          <w:rFonts w:ascii="宋体" w:hAnsi="宋体" w:hint="eastAsia"/>
          <w:szCs w:val="21"/>
        </w:rPr>
        <w:t>的</w:t>
      </w:r>
      <w:r w:rsidR="0030192B" w:rsidRPr="009D7F91">
        <w:rPr>
          <w:rFonts w:ascii="宋体" w:hAnsi="宋体" w:hint="eastAsia"/>
          <w:szCs w:val="21"/>
        </w:rPr>
        <w:t>区域</w:t>
      </w:r>
      <w:r w:rsidR="00FB1C56">
        <w:rPr>
          <w:rFonts w:ascii="宋体" w:hAnsi="宋体" w:hint="eastAsia"/>
          <w:szCs w:val="21"/>
        </w:rPr>
        <w:t>为</w:t>
      </w:r>
      <w:r w:rsidR="008443A2" w:rsidRPr="00025957">
        <w:rPr>
          <w:position w:val="-4"/>
        </w:rPr>
        <w:object w:dxaOrig="260" w:dyaOrig="260">
          <v:shape id="_x0000_i1156" type="#_x0000_t75" style="width:13.15pt;height:13.15pt" o:ole="">
            <v:imagedata r:id="rId273" o:title=""/>
          </v:shape>
          <o:OLEObject Type="Embed" ProgID="Equation.DSMT4" ShapeID="_x0000_i1156" DrawAspect="Content" ObjectID="_1674034247" r:id="rId274"/>
        </w:object>
      </w:r>
      <w:r w:rsidR="0030192B" w:rsidRPr="009D7F91">
        <w:rPr>
          <w:rFonts w:ascii="宋体" w:hAnsi="宋体" w:hint="eastAsia"/>
          <w:szCs w:val="21"/>
        </w:rPr>
        <w:t>,</w:t>
      </w:r>
      <w:r w:rsidR="00FB1C56">
        <w:rPr>
          <w:rFonts w:ascii="宋体" w:hAnsi="宋体" w:hint="eastAsia"/>
          <w:szCs w:val="21"/>
        </w:rPr>
        <w:t>则由</w:t>
      </w:r>
      <w:r w:rsidR="0030192B" w:rsidRPr="009D7F91">
        <w:rPr>
          <w:rFonts w:ascii="宋体" w:hAnsi="宋体" w:hint="eastAsia"/>
          <w:szCs w:val="21"/>
        </w:rPr>
        <w:t>高斯公式得</w:t>
      </w:r>
      <w:r w:rsidR="00FB1C56">
        <w:rPr>
          <w:rFonts w:ascii="宋体" w:hAnsi="宋体" w:hint="eastAsia"/>
          <w:szCs w:val="21"/>
        </w:rPr>
        <w:t>到</w:t>
      </w:r>
    </w:p>
    <w:p w:rsidR="0030192B" w:rsidRPr="009D7F91" w:rsidRDefault="008443A2" w:rsidP="003A2588">
      <w:pPr>
        <w:ind w:leftChars="200" w:left="480"/>
        <w:jc w:val="center"/>
        <w:rPr>
          <w:rFonts w:ascii="宋体" w:hAnsi="宋体"/>
          <w:color w:val="FF6600"/>
          <w:szCs w:val="21"/>
        </w:rPr>
      </w:pPr>
      <w:r w:rsidRPr="008443A2">
        <w:rPr>
          <w:position w:val="-32"/>
        </w:rPr>
        <w:object w:dxaOrig="7620" w:dyaOrig="600">
          <v:shape id="_x0000_i1157" type="#_x0000_t75" style="width:380.65pt;height:30.05pt" o:ole="">
            <v:imagedata r:id="rId275" o:title=""/>
          </v:shape>
          <o:OLEObject Type="Embed" ProgID="Equation.DSMT4" ShapeID="_x0000_i1157" DrawAspect="Content" ObjectID="_1674034248" r:id="rId276"/>
        </w:object>
      </w:r>
    </w:p>
    <w:p w:rsidR="0030192B" w:rsidRPr="009D7F91" w:rsidRDefault="0030192B" w:rsidP="003A2588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用球坐标变换求右端的三重积分得</w:t>
      </w:r>
    </w:p>
    <w:p w:rsidR="0030192B" w:rsidRPr="009D7F91" w:rsidRDefault="008443A2" w:rsidP="003A2588">
      <w:pPr>
        <w:ind w:leftChars="200" w:left="480" w:firstLineChars="150" w:firstLine="360"/>
        <w:rPr>
          <w:rFonts w:ascii="宋体" w:hAnsi="宋体"/>
          <w:szCs w:val="21"/>
        </w:rPr>
      </w:pPr>
      <w:r w:rsidRPr="008443A2">
        <w:rPr>
          <w:position w:val="-66"/>
        </w:rPr>
        <w:object w:dxaOrig="7100" w:dyaOrig="1440">
          <v:shape id="_x0000_i1158" type="#_x0000_t75" style="width:354.35pt;height:1in" o:ole="">
            <v:imagedata r:id="rId277" o:title=""/>
          </v:shape>
          <o:OLEObject Type="Embed" ProgID="Equation.DSMT4" ShapeID="_x0000_i1158" DrawAspect="Content" ObjectID="_1674034249" r:id="rId278"/>
        </w:object>
      </w:r>
    </w:p>
    <w:p w:rsidR="003A2588" w:rsidRDefault="0030192B" w:rsidP="003A2588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注意</w:t>
      </w:r>
      <w:r w:rsidR="008443A2" w:rsidRPr="008443A2">
        <w:rPr>
          <w:position w:val="-6"/>
        </w:rPr>
        <w:object w:dxaOrig="220" w:dyaOrig="279">
          <v:shape id="_x0000_i1159" type="#_x0000_t75" style="width:10.65pt;height:13.75pt" o:ole="">
            <v:imagedata r:id="rId279" o:title=""/>
          </v:shape>
          <o:OLEObject Type="Embed" ProgID="Equation.DSMT4" ShapeID="_x0000_i1159" DrawAspect="Content" ObjectID="_1674034250" r:id="rId280"/>
        </w:object>
      </w:r>
      <w:r w:rsidRPr="009D7F91">
        <w:rPr>
          <w:rFonts w:ascii="宋体" w:hAnsi="宋体" w:hint="eastAsia"/>
          <w:szCs w:val="21"/>
        </w:rPr>
        <w:t>垂直于平面</w:t>
      </w:r>
      <w:r w:rsidR="008443A2" w:rsidRPr="008443A2">
        <w:rPr>
          <w:position w:val="-10"/>
        </w:rPr>
        <w:object w:dxaOrig="480" w:dyaOrig="320">
          <v:shape id="_x0000_i1160" type="#_x0000_t75" style="width:24.4pt;height:16.3pt" o:ole="">
            <v:imagedata r:id="rId281" o:title=""/>
          </v:shape>
          <o:OLEObject Type="Embed" ProgID="Equation.DSMT4" ShapeID="_x0000_i1160" DrawAspect="Content" ObjectID="_1674034251" r:id="rId282"/>
        </w:object>
      </w:r>
      <w:r w:rsidRPr="009D7F91">
        <w:rPr>
          <w:rFonts w:ascii="宋体" w:hAnsi="宋体" w:hint="eastAsia"/>
          <w:szCs w:val="21"/>
        </w:rPr>
        <w:t>与平面</w:t>
      </w:r>
      <w:r w:rsidR="008443A2" w:rsidRPr="008443A2">
        <w:rPr>
          <w:position w:val="-6"/>
        </w:rPr>
        <w:object w:dxaOrig="460" w:dyaOrig="279">
          <v:shape id="_x0000_i1161" type="#_x0000_t75" style="width:23.15pt;height:13.75pt" o:ole="">
            <v:imagedata r:id="rId283" o:title=""/>
          </v:shape>
          <o:OLEObject Type="Embed" ProgID="Equation.DSMT4" ShapeID="_x0000_i1161" DrawAspect="Content" ObjectID="_1674034252" r:id="rId284"/>
        </w:object>
      </w:r>
      <w:r w:rsidRPr="009D7F91">
        <w:rPr>
          <w:rFonts w:ascii="宋体" w:hAnsi="宋体" w:hint="eastAsia"/>
          <w:szCs w:val="21"/>
        </w:rPr>
        <w:t>,将积分投影到</w:t>
      </w:r>
      <w:r w:rsidR="008443A2" w:rsidRPr="008443A2">
        <w:rPr>
          <w:position w:val="-10"/>
        </w:rPr>
        <w:object w:dxaOrig="460" w:dyaOrig="320">
          <v:shape id="_x0000_i1162" type="#_x0000_t75" style="width:23.15pt;height:16.3pt" o:ole="">
            <v:imagedata r:id="rId285" o:title=""/>
          </v:shape>
          <o:OLEObject Type="Embed" ProgID="Equation.DSMT4" ShapeID="_x0000_i1162" DrawAspect="Content" ObjectID="_1674034253" r:id="rId286"/>
        </w:object>
      </w:r>
      <w:r w:rsidRPr="009D7F91">
        <w:rPr>
          <w:rFonts w:ascii="宋体" w:hAnsi="宋体" w:hint="eastAsia"/>
          <w:szCs w:val="21"/>
        </w:rPr>
        <w:t>平面上,所以左端</w:t>
      </w:r>
      <w:r w:rsidR="008443A2" w:rsidRPr="008443A2">
        <w:rPr>
          <w:position w:val="-6"/>
        </w:rPr>
        <w:object w:dxaOrig="220" w:dyaOrig="279">
          <v:shape id="_x0000_i1163" type="#_x0000_t75" style="width:10.65pt;height:13.75pt" o:ole="">
            <v:imagedata r:id="rId287" o:title=""/>
          </v:shape>
          <o:OLEObject Type="Embed" ProgID="Equation.DSMT4" ShapeID="_x0000_i1163" DrawAspect="Content" ObjectID="_1674034254" r:id="rId288"/>
        </w:object>
      </w:r>
      <w:r w:rsidRPr="009D7F91">
        <w:rPr>
          <w:rFonts w:ascii="宋体" w:hAnsi="宋体" w:hint="eastAsia"/>
          <w:szCs w:val="21"/>
        </w:rPr>
        <w:t>上的曲面积分为</w:t>
      </w:r>
    </w:p>
    <w:p w:rsidR="0030192B" w:rsidRDefault="008443A2" w:rsidP="003A2588">
      <w:pPr>
        <w:ind w:leftChars="200" w:left="480"/>
        <w:jc w:val="center"/>
        <w:rPr>
          <w:rFonts w:ascii="宋体" w:hAnsi="宋体"/>
          <w:szCs w:val="21"/>
        </w:rPr>
      </w:pPr>
      <w:r w:rsidRPr="008443A2">
        <w:rPr>
          <w:position w:val="-118"/>
        </w:rPr>
        <w:object w:dxaOrig="5160" w:dyaOrig="2480">
          <v:shape id="_x0000_i1164" type="#_x0000_t75" style="width:257.95pt;height:123.95pt" o:ole="">
            <v:imagedata r:id="rId289" o:title=""/>
          </v:shape>
          <o:OLEObject Type="Embed" ProgID="Equation.DSMT4" ShapeID="_x0000_i1164" DrawAspect="Content" ObjectID="_1674034255" r:id="rId290"/>
        </w:object>
      </w:r>
    </w:p>
    <w:p w:rsidR="0030192B" w:rsidRDefault="0030192B" w:rsidP="003A2588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因此</w:t>
      </w:r>
      <w:r w:rsidR="008443A2" w:rsidRPr="008443A2">
        <w:rPr>
          <w:position w:val="-24"/>
        </w:rPr>
        <w:object w:dxaOrig="2460" w:dyaOrig="620">
          <v:shape id="_x0000_i1165" type="#_x0000_t75" style="width:123.35pt;height:31.3pt" o:ole="">
            <v:imagedata r:id="rId291" o:title=""/>
          </v:shape>
          <o:OLEObject Type="Embed" ProgID="Equation.DSMT4" ShapeID="_x0000_i1165" DrawAspect="Content" ObjectID="_1674034256" r:id="rId292"/>
        </w:object>
      </w:r>
      <w:r w:rsidRPr="009D7F91">
        <w:rPr>
          <w:rFonts w:ascii="宋体" w:hAnsi="宋体" w:hint="eastAsia"/>
          <w:szCs w:val="21"/>
        </w:rPr>
        <w:t>.</w:t>
      </w:r>
    </w:p>
    <w:p w:rsidR="003A2588" w:rsidRDefault="003A2588" w:rsidP="003A2588">
      <w:pPr>
        <w:rPr>
          <w:rFonts w:ascii="宋体" w:hAnsi="宋体"/>
          <w:szCs w:val="21"/>
        </w:rPr>
      </w:pPr>
    </w:p>
    <w:p w:rsidR="003A2588" w:rsidRDefault="003A2588" w:rsidP="003A2588">
      <w:pPr>
        <w:rPr>
          <w:rFonts w:ascii="宋体" w:hAnsi="宋体"/>
          <w:szCs w:val="21"/>
        </w:rPr>
      </w:pPr>
    </w:p>
    <w:p w:rsidR="008B153C" w:rsidRPr="00AE3AAD" w:rsidRDefault="008B153C" w:rsidP="002E6521">
      <w:pPr>
        <w:pStyle w:val="1"/>
      </w:pPr>
      <w:r w:rsidRPr="00AE3AAD">
        <w:rPr>
          <w:rFonts w:hint="eastAsia"/>
        </w:rPr>
        <w:lastRenderedPageBreak/>
        <w:t>六、</w:t>
      </w:r>
      <w:r w:rsidR="002E6521">
        <w:rPr>
          <w:rFonts w:hint="eastAsia"/>
        </w:rPr>
        <w:t>（</w:t>
      </w:r>
      <w:r w:rsidRPr="00AE3AAD">
        <w:rPr>
          <w:rFonts w:hint="eastAsia"/>
        </w:rPr>
        <w:t>本题满分7分</w:t>
      </w:r>
      <w:r w:rsidR="002E6521">
        <w:rPr>
          <w:rFonts w:hint="eastAsia"/>
        </w:rPr>
        <w:t>）</w:t>
      </w:r>
    </w:p>
    <w:p w:rsidR="008B153C" w:rsidRDefault="008B153C" w:rsidP="0059667F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设</w:t>
      </w:r>
      <w:r w:rsidR="008443A2" w:rsidRPr="008443A2">
        <w:rPr>
          <w:position w:val="-10"/>
        </w:rPr>
        <w:object w:dxaOrig="960" w:dyaOrig="320">
          <v:shape id="_x0000_i1166" type="#_x0000_t75" style="width:47.6pt;height:16.3pt" o:ole="">
            <v:imagedata r:id="rId293" o:title=""/>
          </v:shape>
          <o:OLEObject Type="Embed" ProgID="Equation.DSMT4" ShapeID="_x0000_i1166" DrawAspect="Content" ObjectID="_1674034257" r:id="rId294"/>
        </w:object>
      </w:r>
      <w:r>
        <w:rPr>
          <w:rFonts w:ascii="宋体" w:hAnsi="宋体" w:hint="eastAsia"/>
          <w:szCs w:val="21"/>
        </w:rPr>
        <w:t>,</w:t>
      </w:r>
      <w:r w:rsidR="008443A2" w:rsidRPr="008443A2">
        <w:rPr>
          <w:position w:val="-10"/>
        </w:rPr>
        <w:object w:dxaOrig="859" w:dyaOrig="320">
          <v:shape id="_x0000_i1167" type="#_x0000_t75" style="width:43.2pt;height:16.3pt" o:ole="">
            <v:imagedata r:id="rId295" o:title=""/>
          </v:shape>
          <o:OLEObject Type="Embed" ProgID="Equation.DSMT4" ShapeID="_x0000_i1167" DrawAspect="Content" ObjectID="_1674034258" r:id="rId296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证明对任何</w:t>
      </w:r>
      <w:r w:rsidR="008443A2" w:rsidRPr="008443A2">
        <w:rPr>
          <w:position w:val="-12"/>
        </w:rPr>
        <w:object w:dxaOrig="1280" w:dyaOrig="360">
          <v:shape id="_x0000_i1168" type="#_x0000_t75" style="width:63.85pt;height:18.15pt" o:ole="">
            <v:imagedata r:id="rId297" o:title=""/>
          </v:shape>
          <o:OLEObject Type="Embed" ProgID="Equation.DSMT4" ShapeID="_x0000_i1168" DrawAspect="Content" ObjectID="_1674034259" r:id="rId298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有</w:t>
      </w:r>
      <w:r w:rsidR="008443A2" w:rsidRPr="008443A2">
        <w:rPr>
          <w:position w:val="-12"/>
        </w:rPr>
        <w:object w:dxaOrig="2580" w:dyaOrig="360">
          <v:shape id="_x0000_i1169" type="#_x0000_t75" style="width:128.95pt;height:18.15pt" o:ole="">
            <v:imagedata r:id="rId299" o:title=""/>
          </v:shape>
          <o:OLEObject Type="Embed" ProgID="Equation.DSMT4" ShapeID="_x0000_i1169" DrawAspect="Content" ObjectID="_1674034260" r:id="rId300"/>
        </w:object>
      </w:r>
      <w:r>
        <w:rPr>
          <w:rFonts w:ascii="宋体" w:hAnsi="宋体" w:hint="eastAsia"/>
          <w:szCs w:val="21"/>
        </w:rPr>
        <w:t>.</w:t>
      </w:r>
    </w:p>
    <w:p w:rsidR="008B153C" w:rsidRDefault="008B153C" w:rsidP="002E6521">
      <w:pPr>
        <w:rPr>
          <w:rFonts w:ascii="宋体" w:hAnsi="宋体"/>
          <w:szCs w:val="21"/>
        </w:rPr>
      </w:pPr>
    </w:p>
    <w:p w:rsidR="003E6AD9" w:rsidRDefault="0059667F" w:rsidP="003E6AD9">
      <w:pPr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0192B" w:rsidRPr="009D7F91">
        <w:rPr>
          <w:rFonts w:ascii="宋体" w:hAnsi="宋体" w:hint="eastAsia"/>
          <w:b/>
          <w:szCs w:val="21"/>
        </w:rPr>
        <w:t>证法</w:t>
      </w:r>
      <w:r w:rsidR="0030192B">
        <w:rPr>
          <w:rFonts w:ascii="宋体" w:hAnsi="宋体" w:hint="eastAsia"/>
          <w:b/>
          <w:szCs w:val="21"/>
        </w:rPr>
        <w:t>一:</w:t>
      </w:r>
      <w:r w:rsidR="0030192B" w:rsidRPr="009D7F91">
        <w:rPr>
          <w:rFonts w:ascii="宋体" w:hAnsi="宋体" w:hint="eastAsia"/>
          <w:szCs w:val="21"/>
        </w:rPr>
        <w:t xml:space="preserve"> </w:t>
      </w:r>
      <w:r w:rsidR="0030192B">
        <w:rPr>
          <w:rFonts w:ascii="宋体" w:hAnsi="宋体" w:hint="eastAsia"/>
          <w:szCs w:val="21"/>
        </w:rPr>
        <w:t>用拉格朗日中值定理来证明.</w:t>
      </w:r>
      <w:r w:rsidR="0030192B" w:rsidRPr="009D7F91">
        <w:rPr>
          <w:rFonts w:ascii="宋体" w:hAnsi="宋体" w:hint="eastAsia"/>
          <w:szCs w:val="21"/>
        </w:rPr>
        <w:t>不妨设</w:t>
      </w:r>
      <w:r w:rsidR="008443A2" w:rsidRPr="008443A2">
        <w:rPr>
          <w:position w:val="-12"/>
        </w:rPr>
        <w:object w:dxaOrig="1080" w:dyaOrig="360">
          <v:shape id="_x0000_i1170" type="#_x0000_t75" style="width:54.45pt;height:18.15pt" o:ole="">
            <v:imagedata r:id="rId301" o:title=""/>
          </v:shape>
          <o:OLEObject Type="Embed" ProgID="Equation.DSMT4" ShapeID="_x0000_i1170" DrawAspect="Content" ObjectID="_1674034261" r:id="rId302"/>
        </w:object>
      </w:r>
      <w:r w:rsidR="0030192B" w:rsidRPr="009D7F91">
        <w:rPr>
          <w:rFonts w:ascii="宋体" w:hAnsi="宋体" w:hint="eastAsia"/>
          <w:szCs w:val="21"/>
        </w:rPr>
        <w:t>,要证的不等式是</w:t>
      </w:r>
    </w:p>
    <w:p w:rsidR="003E6AD9" w:rsidRDefault="008443A2" w:rsidP="003E6AD9">
      <w:pPr>
        <w:ind w:leftChars="200" w:left="480"/>
        <w:jc w:val="center"/>
        <w:rPr>
          <w:rFonts w:ascii="宋体" w:hAnsi="宋体"/>
          <w:szCs w:val="21"/>
        </w:rPr>
      </w:pPr>
      <w:r w:rsidRPr="008443A2">
        <w:rPr>
          <w:position w:val="-12"/>
        </w:rPr>
        <w:object w:dxaOrig="3280" w:dyaOrig="360">
          <v:shape id="_x0000_i1171" type="#_x0000_t75" style="width:164.05pt;height:18.15pt" o:ole="">
            <v:imagedata r:id="rId303" o:title=""/>
          </v:shape>
          <o:OLEObject Type="Embed" ProgID="Equation.DSMT4" ShapeID="_x0000_i1171" DrawAspect="Content" ObjectID="_1674034262" r:id="rId304"/>
        </w:object>
      </w:r>
    </w:p>
    <w:p w:rsidR="003E6AD9" w:rsidRDefault="0030192B" w:rsidP="003E6AD9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在</w:t>
      </w:r>
      <w:r w:rsidR="008443A2" w:rsidRPr="008443A2">
        <w:rPr>
          <w:position w:val="-12"/>
        </w:rPr>
        <w:object w:dxaOrig="620" w:dyaOrig="360">
          <v:shape id="_x0000_i1172" type="#_x0000_t75" style="width:31.3pt;height:18.15pt" o:ole="">
            <v:imagedata r:id="rId305" o:title=""/>
          </v:shape>
          <o:OLEObject Type="Embed" ProgID="Equation.DSMT4" ShapeID="_x0000_i1172" DrawAspect="Content" ObjectID="_1674034263" r:id="rId306"/>
        </w:object>
      </w:r>
      <w:r w:rsidRPr="009D7F91">
        <w:rPr>
          <w:rFonts w:ascii="宋体" w:hAnsi="宋体" w:hint="eastAsia"/>
          <w:szCs w:val="21"/>
        </w:rPr>
        <w:t>上用中值定理,有</w:t>
      </w:r>
    </w:p>
    <w:p w:rsidR="0030192B" w:rsidRPr="009D7F91" w:rsidRDefault="008443A2" w:rsidP="003E6AD9">
      <w:pPr>
        <w:ind w:leftChars="200" w:left="480"/>
        <w:jc w:val="center"/>
        <w:rPr>
          <w:rFonts w:ascii="宋体" w:hAnsi="宋体"/>
          <w:szCs w:val="21"/>
        </w:rPr>
      </w:pPr>
      <w:r w:rsidRPr="008443A2">
        <w:rPr>
          <w:position w:val="-12"/>
        </w:rPr>
        <w:object w:dxaOrig="3200" w:dyaOrig="360">
          <v:shape id="_x0000_i1173" type="#_x0000_t75" style="width:160.3pt;height:18.15pt" o:ole="">
            <v:imagedata r:id="rId307" o:title=""/>
          </v:shape>
          <o:OLEObject Type="Embed" ProgID="Equation.DSMT4" ShapeID="_x0000_i1173" DrawAspect="Content" ObjectID="_1674034264" r:id="rId308"/>
        </w:object>
      </w:r>
      <w:r w:rsidR="0030192B" w:rsidRPr="009D7F91">
        <w:rPr>
          <w:rFonts w:ascii="宋体" w:hAnsi="宋体" w:hint="eastAsia"/>
          <w:szCs w:val="21"/>
        </w:rPr>
        <w:t>；</w:t>
      </w:r>
    </w:p>
    <w:p w:rsidR="003E6AD9" w:rsidRDefault="0030192B" w:rsidP="003E6AD9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在</w:t>
      </w:r>
      <w:r w:rsidR="008443A2" w:rsidRPr="008443A2">
        <w:rPr>
          <w:position w:val="-12"/>
        </w:rPr>
        <w:object w:dxaOrig="1160" w:dyaOrig="360">
          <v:shape id="_x0000_i1174" type="#_x0000_t75" style="width:58.25pt;height:18.15pt" o:ole="">
            <v:imagedata r:id="rId309" o:title=""/>
          </v:shape>
          <o:OLEObject Type="Embed" ProgID="Equation.DSMT4" ShapeID="_x0000_i1174" DrawAspect="Content" ObjectID="_1674034265" r:id="rId310"/>
        </w:object>
      </w:r>
      <w:r w:rsidRPr="009D7F91">
        <w:rPr>
          <w:rFonts w:ascii="宋体" w:hAnsi="宋体" w:hint="eastAsia"/>
          <w:szCs w:val="21"/>
        </w:rPr>
        <w:t>上用中值定理,又有</w:t>
      </w:r>
    </w:p>
    <w:p w:rsidR="0030192B" w:rsidRPr="009D7F91" w:rsidRDefault="008443A2" w:rsidP="003E6AD9">
      <w:pPr>
        <w:ind w:leftChars="200" w:left="480" w:firstLineChars="200" w:firstLine="480"/>
        <w:jc w:val="center"/>
        <w:rPr>
          <w:rFonts w:ascii="宋体" w:hAnsi="宋体"/>
          <w:szCs w:val="21"/>
        </w:rPr>
      </w:pPr>
      <w:r w:rsidRPr="008443A2">
        <w:rPr>
          <w:position w:val="-12"/>
        </w:rPr>
        <w:object w:dxaOrig="4280" w:dyaOrig="360">
          <v:shape id="_x0000_i1175" type="#_x0000_t75" style="width:214.1pt;height:18.15pt" o:ole="">
            <v:imagedata r:id="rId311" o:title=""/>
          </v:shape>
          <o:OLEObject Type="Embed" ProgID="Equation.DSMT4" ShapeID="_x0000_i1175" DrawAspect="Content" ObjectID="_1674034266" r:id="rId312"/>
        </w:object>
      </w:r>
    </w:p>
    <w:p w:rsidR="0030192B" w:rsidRPr="009D7F91" w:rsidRDefault="0030192B" w:rsidP="003E6AD9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由</w:t>
      </w:r>
      <w:r w:rsidR="008443A2" w:rsidRPr="008443A2">
        <w:rPr>
          <w:position w:val="-10"/>
        </w:rPr>
        <w:object w:dxaOrig="999" w:dyaOrig="320">
          <v:shape id="_x0000_i1176" type="#_x0000_t75" style="width:50.1pt;height:16.3pt" o:ole="">
            <v:imagedata r:id="rId313" o:title=""/>
          </v:shape>
          <o:OLEObject Type="Embed" ProgID="Equation.DSMT4" ShapeID="_x0000_i1176" DrawAspect="Content" ObjectID="_1674034267" r:id="rId314"/>
        </w:object>
      </w:r>
      <w:r w:rsidRPr="009D7F91">
        <w:rPr>
          <w:rFonts w:ascii="宋体" w:hAnsi="宋体" w:hint="eastAsia"/>
          <w:szCs w:val="21"/>
        </w:rPr>
        <w:t>所以</w:t>
      </w:r>
      <w:r w:rsidR="008443A2" w:rsidRPr="008443A2">
        <w:rPr>
          <w:position w:val="-10"/>
        </w:rPr>
        <w:object w:dxaOrig="580" w:dyaOrig="320">
          <v:shape id="_x0000_i1177" type="#_x0000_t75" style="width:28.8pt;height:16.3pt" o:ole="">
            <v:imagedata r:id="rId315" o:title=""/>
          </v:shape>
          <o:OLEObject Type="Embed" ProgID="Equation.DSMT4" ShapeID="_x0000_i1177" DrawAspect="Content" ObjectID="_1674034268" r:id="rId316"/>
        </w:object>
      </w:r>
      <w:r w:rsidRPr="009D7F91">
        <w:rPr>
          <w:rFonts w:ascii="宋体" w:hAnsi="宋体" w:hint="eastAsia"/>
          <w:szCs w:val="21"/>
        </w:rPr>
        <w:t>单调减</w:t>
      </w:r>
      <w:r w:rsidR="00D30B98">
        <w:rPr>
          <w:rFonts w:ascii="宋体" w:hAnsi="宋体" w:hint="eastAsia"/>
          <w:szCs w:val="21"/>
        </w:rPr>
        <w:t>少</w:t>
      </w:r>
      <w:r w:rsidRPr="009D7F91">
        <w:rPr>
          <w:rFonts w:ascii="宋体" w:hAnsi="宋体" w:hint="eastAsia"/>
          <w:szCs w:val="21"/>
        </w:rPr>
        <w:t>,而</w:t>
      </w:r>
      <w:r w:rsidR="008443A2" w:rsidRPr="008443A2">
        <w:rPr>
          <w:position w:val="-12"/>
        </w:rPr>
        <w:object w:dxaOrig="1440" w:dyaOrig="360">
          <v:shape id="_x0000_i1178" type="#_x0000_t75" style="width:1in;height:18.15pt" o:ole="">
            <v:imagedata r:id="rId317" o:title=""/>
          </v:shape>
          <o:OLEObject Type="Embed" ProgID="Equation.DSMT4" ShapeID="_x0000_i1178" DrawAspect="Content" ObjectID="_1674034269" r:id="rId318"/>
        </w:object>
      </w:r>
      <w:r w:rsidRPr="009D7F91">
        <w:rPr>
          <w:rFonts w:ascii="宋体" w:hAnsi="宋体" w:hint="eastAsia"/>
          <w:szCs w:val="21"/>
        </w:rPr>
        <w:t>,有</w:t>
      </w:r>
      <w:r w:rsidR="008443A2" w:rsidRPr="008443A2">
        <w:rPr>
          <w:position w:val="-10"/>
        </w:rPr>
        <w:object w:dxaOrig="1320" w:dyaOrig="320">
          <v:shape id="_x0000_i1179" type="#_x0000_t75" style="width:66.35pt;height:16.3pt" o:ole="">
            <v:imagedata r:id="rId319" o:title=""/>
          </v:shape>
          <o:OLEObject Type="Embed" ProgID="Equation.DSMT4" ShapeID="_x0000_i1179" DrawAspect="Content" ObjectID="_1674034270" r:id="rId320"/>
        </w:object>
      </w:r>
      <w:r w:rsidRPr="009D7F91">
        <w:rPr>
          <w:rFonts w:ascii="宋体" w:hAnsi="宋体" w:hint="eastAsia"/>
          <w:szCs w:val="21"/>
        </w:rPr>
        <w:t>,所以</w:t>
      </w:r>
    </w:p>
    <w:p w:rsidR="0030192B" w:rsidRPr="009D7F91" w:rsidRDefault="008443A2" w:rsidP="003E6AD9">
      <w:pPr>
        <w:ind w:leftChars="200" w:left="480"/>
        <w:jc w:val="center"/>
        <w:rPr>
          <w:rFonts w:ascii="宋体" w:hAnsi="宋体"/>
          <w:szCs w:val="21"/>
        </w:rPr>
      </w:pPr>
      <w:r w:rsidRPr="008443A2">
        <w:rPr>
          <w:position w:val="-12"/>
        </w:rPr>
        <w:object w:dxaOrig="4000" w:dyaOrig="360">
          <v:shape id="_x0000_i1180" type="#_x0000_t75" style="width:199.7pt;height:18.15pt" o:ole="">
            <v:imagedata r:id="rId321" o:title=""/>
          </v:shape>
          <o:OLEObject Type="Embed" ProgID="Equation.DSMT4" ShapeID="_x0000_i1180" DrawAspect="Content" ObjectID="_1674034271" r:id="rId322"/>
        </w:object>
      </w:r>
      <w:r w:rsidR="0030192B" w:rsidRPr="009D7F91">
        <w:rPr>
          <w:rFonts w:ascii="宋体" w:hAnsi="宋体" w:hint="eastAsia"/>
          <w:szCs w:val="21"/>
        </w:rPr>
        <w:t>,</w:t>
      </w:r>
    </w:p>
    <w:p w:rsidR="0030192B" w:rsidRPr="009D7F91" w:rsidRDefault="0030192B" w:rsidP="003E6AD9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即</w:t>
      </w:r>
      <w:r w:rsidR="008443A2" w:rsidRPr="008443A2">
        <w:rPr>
          <w:position w:val="-12"/>
        </w:rPr>
        <w:object w:dxaOrig="2580" w:dyaOrig="360">
          <v:shape id="_x0000_i1181" type="#_x0000_t75" style="width:128.95pt;height:18.15pt" o:ole="">
            <v:imagedata r:id="rId323" o:title=""/>
          </v:shape>
          <o:OLEObject Type="Embed" ProgID="Equation.DSMT4" ShapeID="_x0000_i1181" DrawAspect="Content" ObjectID="_1674034272" r:id="rId324"/>
        </w:object>
      </w:r>
      <w:r>
        <w:rPr>
          <w:rFonts w:ascii="宋体" w:hAnsi="宋体" w:hint="eastAsia"/>
          <w:szCs w:val="21"/>
        </w:rPr>
        <w:t>.</w:t>
      </w:r>
    </w:p>
    <w:p w:rsidR="0030192B" w:rsidRDefault="0030192B" w:rsidP="002E6521">
      <w:pPr>
        <w:rPr>
          <w:rFonts w:ascii="宋体" w:hAnsi="宋体"/>
          <w:szCs w:val="21"/>
        </w:rPr>
      </w:pPr>
      <w:r w:rsidRPr="009D7F91">
        <w:rPr>
          <w:rFonts w:ascii="宋体" w:hAnsi="宋体" w:hint="eastAsia"/>
          <w:b/>
          <w:szCs w:val="21"/>
        </w:rPr>
        <w:t>证法二：</w:t>
      </w:r>
      <w:r w:rsidRPr="009D7F91">
        <w:rPr>
          <w:rFonts w:ascii="宋体" w:hAnsi="宋体" w:hint="eastAsia"/>
          <w:szCs w:val="21"/>
        </w:rPr>
        <w:t>用函数不等式来证明</w:t>
      </w:r>
      <w:r>
        <w:rPr>
          <w:rFonts w:ascii="宋体" w:hAnsi="宋体" w:hint="eastAsia"/>
          <w:szCs w:val="21"/>
        </w:rPr>
        <w:t>.</w:t>
      </w:r>
      <w:r w:rsidRPr="009D7F91">
        <w:rPr>
          <w:rFonts w:ascii="宋体" w:hAnsi="宋体" w:hint="eastAsia"/>
          <w:szCs w:val="21"/>
        </w:rPr>
        <w:t>要证</w:t>
      </w:r>
      <w:r w:rsidR="008443A2" w:rsidRPr="008443A2">
        <w:rPr>
          <w:position w:val="-12"/>
        </w:rPr>
        <w:object w:dxaOrig="2960" w:dyaOrig="360">
          <v:shape id="_x0000_i1182" type="#_x0000_t75" style="width:147.75pt;height:18.15pt" o:ole="">
            <v:imagedata r:id="rId325" o:title=""/>
          </v:shape>
          <o:OLEObject Type="Embed" ProgID="Equation.DSMT4" ShapeID="_x0000_i1182" DrawAspect="Content" ObjectID="_1674034273" r:id="rId326"/>
        </w:object>
      </w:r>
      <w:r>
        <w:rPr>
          <w:rFonts w:ascii="宋体" w:hAnsi="宋体" w:hint="eastAsia"/>
          <w:szCs w:val="21"/>
        </w:rPr>
        <w:t>,构造</w:t>
      </w:r>
      <w:r w:rsidRPr="009D7F91">
        <w:rPr>
          <w:rFonts w:ascii="宋体" w:hAnsi="宋体" w:hint="eastAsia"/>
          <w:szCs w:val="21"/>
        </w:rPr>
        <w:t>辅助函数</w:t>
      </w:r>
    </w:p>
    <w:p w:rsidR="0030192B" w:rsidRDefault="008443A2" w:rsidP="002E6521">
      <w:pPr>
        <w:jc w:val="center"/>
        <w:rPr>
          <w:rFonts w:ascii="宋体" w:hAnsi="宋体"/>
          <w:szCs w:val="21"/>
        </w:rPr>
      </w:pPr>
      <w:r w:rsidRPr="008443A2">
        <w:rPr>
          <w:position w:val="-12"/>
        </w:rPr>
        <w:object w:dxaOrig="3060" w:dyaOrig="360">
          <v:shape id="_x0000_i1183" type="#_x0000_t75" style="width:153.4pt;height:18.15pt" o:ole="">
            <v:imagedata r:id="rId327" o:title=""/>
          </v:shape>
          <o:OLEObject Type="Embed" ProgID="Equation.DSMT4" ShapeID="_x0000_i1183" DrawAspect="Content" ObjectID="_1674034274" r:id="rId328"/>
        </w:object>
      </w:r>
      <w:r w:rsidR="0030192B" w:rsidRPr="009D7F91">
        <w:rPr>
          <w:rFonts w:ascii="宋体" w:hAnsi="宋体" w:hint="eastAsia"/>
          <w:szCs w:val="21"/>
        </w:rPr>
        <w:t>,</w:t>
      </w:r>
    </w:p>
    <w:p w:rsidR="0030192B" w:rsidRDefault="0030192B" w:rsidP="003E6AD9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则</w:t>
      </w:r>
      <w:r w:rsidR="008443A2" w:rsidRPr="008443A2">
        <w:rPr>
          <w:position w:val="-12"/>
        </w:rPr>
        <w:object w:dxaOrig="2460" w:dyaOrig="360">
          <v:shape id="_x0000_i1184" type="#_x0000_t75" style="width:123.35pt;height:18.15pt" o:ole="">
            <v:imagedata r:id="rId329" o:title=""/>
          </v:shape>
          <o:OLEObject Type="Embed" ProgID="Equation.DSMT4" ShapeID="_x0000_i1184" DrawAspect="Content" ObjectID="_1674034275" r:id="rId330"/>
        </w:object>
      </w:r>
      <w:r>
        <w:rPr>
          <w:rFonts w:ascii="宋体" w:hAnsi="宋体" w:hint="eastAsia"/>
          <w:szCs w:val="21"/>
        </w:rPr>
        <w:t>.</w:t>
      </w:r>
      <w:r w:rsidRPr="009D7F91">
        <w:rPr>
          <w:rFonts w:ascii="宋体" w:hAnsi="宋体" w:hint="eastAsia"/>
          <w:szCs w:val="21"/>
        </w:rPr>
        <w:t>由</w:t>
      </w:r>
      <w:r w:rsidR="008443A2" w:rsidRPr="008443A2">
        <w:rPr>
          <w:position w:val="-10"/>
        </w:rPr>
        <w:object w:dxaOrig="1540" w:dyaOrig="320">
          <v:shape id="_x0000_i1185" type="#_x0000_t75" style="width:77pt;height:16.3pt" o:ole="">
            <v:imagedata r:id="rId331" o:title=""/>
          </v:shape>
          <o:OLEObject Type="Embed" ProgID="Equation.DSMT4" ShapeID="_x0000_i1185" DrawAspect="Content" ObjectID="_1674034276" r:id="rId332"/>
        </w:object>
      </w:r>
      <w:r w:rsidRPr="009D7F91">
        <w:rPr>
          <w:rFonts w:ascii="宋体" w:hAnsi="宋体" w:hint="eastAsia"/>
          <w:szCs w:val="21"/>
        </w:rPr>
        <w:t>单调减</w:t>
      </w:r>
      <w:r w:rsidR="003E6AD9">
        <w:rPr>
          <w:rFonts w:ascii="宋体" w:hAnsi="宋体" w:hint="eastAsia"/>
          <w:szCs w:val="21"/>
        </w:rPr>
        <w:t>少</w:t>
      </w:r>
      <w:r w:rsidRPr="009D7F91">
        <w:rPr>
          <w:rFonts w:ascii="宋体" w:hAnsi="宋体" w:hint="eastAsia"/>
          <w:szCs w:val="21"/>
        </w:rPr>
        <w:t>,</w:t>
      </w:r>
      <w:r w:rsidR="008443A2" w:rsidRPr="008443A2">
        <w:rPr>
          <w:position w:val="-10"/>
        </w:rPr>
        <w:object w:dxaOrig="920" w:dyaOrig="320">
          <v:shape id="_x0000_i1186" type="#_x0000_t75" style="width:46.35pt;height:16.3pt" o:ole="">
            <v:imagedata r:id="rId333" o:title=""/>
          </v:shape>
          <o:OLEObject Type="Embed" ProgID="Equation.DSMT4" ShapeID="_x0000_i1186" DrawAspect="Content" ObjectID="_1674034277" r:id="rId334"/>
        </w:object>
      </w:r>
      <w:r>
        <w:rPr>
          <w:rFonts w:ascii="宋体" w:hAnsi="宋体" w:hint="eastAsia"/>
          <w:szCs w:val="21"/>
        </w:rPr>
        <w:t>.</w:t>
      </w:r>
      <w:r w:rsidR="003E6AD9">
        <w:rPr>
          <w:rFonts w:ascii="宋体" w:hAnsi="宋体" w:hint="eastAsia"/>
          <w:szCs w:val="21"/>
        </w:rPr>
        <w:t>因此</w:t>
      </w:r>
      <w:r w:rsidR="008443A2" w:rsidRPr="008443A2">
        <w:rPr>
          <w:position w:val="-12"/>
        </w:rPr>
        <w:object w:dxaOrig="3700" w:dyaOrig="360">
          <v:shape id="_x0000_i1187" type="#_x0000_t75" style="width:184.7pt;height:18.15pt" o:ole="">
            <v:imagedata r:id="rId335" o:title=""/>
          </v:shape>
          <o:OLEObject Type="Embed" ProgID="Equation.DSMT4" ShapeID="_x0000_i1187" DrawAspect="Content" ObjectID="_1674034278" r:id="rId336"/>
        </w:object>
      </w:r>
      <w:r w:rsidR="003E6AD9">
        <w:rPr>
          <w:rFonts w:ascii="宋体" w:hAnsi="宋体" w:hint="eastAsia"/>
          <w:szCs w:val="21"/>
        </w:rPr>
        <w:t>（</w:t>
      </w:r>
      <w:r w:rsidR="008443A2" w:rsidRPr="008443A2">
        <w:rPr>
          <w:position w:val="-6"/>
        </w:rPr>
        <w:object w:dxaOrig="540" w:dyaOrig="279">
          <v:shape id="_x0000_i1188" type="#_x0000_t75" style="width:26.9pt;height:13.75pt" o:ole="">
            <v:imagedata r:id="rId337" o:title=""/>
          </v:shape>
          <o:OLEObject Type="Embed" ProgID="Equation.DSMT4" ShapeID="_x0000_i1188" DrawAspect="Content" ObjectID="_1674034279" r:id="rId338"/>
        </w:object>
      </w:r>
      <w:r w:rsidR="003E6AD9">
        <w:rPr>
          <w:rFonts w:ascii="宋体" w:hAnsi="宋体" w:hint="eastAsia"/>
          <w:szCs w:val="21"/>
        </w:rPr>
        <w:t>）．将</w:t>
      </w:r>
      <w:r w:rsidR="008443A2" w:rsidRPr="008443A2">
        <w:rPr>
          <w:position w:val="-12"/>
        </w:rPr>
        <w:object w:dxaOrig="279" w:dyaOrig="360">
          <v:shape id="_x0000_i1189" type="#_x0000_t75" style="width:13.75pt;height:18.15pt" o:ole="">
            <v:imagedata r:id="rId339" o:title=""/>
          </v:shape>
          <o:OLEObject Type="Embed" ProgID="Equation.DSMT4" ShapeID="_x0000_i1189" DrawAspect="Content" ObjectID="_1674034280" r:id="rId340"/>
        </w:object>
      </w:r>
      <w:r w:rsidR="003E6AD9">
        <w:rPr>
          <w:rFonts w:ascii="宋体" w:hAnsi="宋体" w:hint="eastAsia"/>
          <w:szCs w:val="21"/>
        </w:rPr>
        <w:t>改为</w:t>
      </w:r>
      <w:r w:rsidR="008443A2" w:rsidRPr="00025957">
        <w:rPr>
          <w:position w:val="-4"/>
        </w:rPr>
        <w:object w:dxaOrig="200" w:dyaOrig="200">
          <v:shape id="_x0000_i1190" type="#_x0000_t75" style="width:10pt;height:10pt" o:ole="">
            <v:imagedata r:id="rId341" o:title=""/>
          </v:shape>
          <o:OLEObject Type="Embed" ProgID="Equation.DSMT4" ShapeID="_x0000_i1190" DrawAspect="Content" ObjectID="_1674034281" r:id="rId342"/>
        </w:object>
      </w:r>
      <w:r w:rsidRPr="009D7F91">
        <w:rPr>
          <w:rFonts w:ascii="宋体" w:hAnsi="宋体" w:hint="eastAsia"/>
          <w:szCs w:val="21"/>
        </w:rPr>
        <w:t>即得证.</w:t>
      </w:r>
    </w:p>
    <w:p w:rsidR="0030192B" w:rsidRDefault="0030192B" w:rsidP="002E6521">
      <w:pPr>
        <w:rPr>
          <w:rFonts w:ascii="宋体" w:hAnsi="宋体"/>
          <w:szCs w:val="21"/>
        </w:rPr>
      </w:pPr>
    </w:p>
    <w:p w:rsidR="0030192B" w:rsidRPr="002E1824" w:rsidRDefault="0030192B" w:rsidP="002E6521">
      <w:pPr>
        <w:rPr>
          <w:rFonts w:ascii="宋体" w:hAnsi="宋体"/>
          <w:szCs w:val="21"/>
        </w:rPr>
      </w:pPr>
    </w:p>
    <w:p w:rsidR="008B153C" w:rsidRPr="00AE3AAD" w:rsidRDefault="008B153C" w:rsidP="002E6521">
      <w:pPr>
        <w:pStyle w:val="1"/>
      </w:pPr>
      <w:r w:rsidRPr="00AE3AAD">
        <w:rPr>
          <w:rFonts w:hint="eastAsia"/>
        </w:rPr>
        <w:t>七、</w:t>
      </w:r>
      <w:r w:rsidR="002E6521">
        <w:rPr>
          <w:rFonts w:hint="eastAsia"/>
        </w:rPr>
        <w:t>（</w:t>
      </w:r>
      <w:r w:rsidRPr="00AE3AAD">
        <w:rPr>
          <w:rFonts w:hint="eastAsia"/>
        </w:rPr>
        <w:t>本题满分8分</w:t>
      </w:r>
      <w:r w:rsidR="002E6521">
        <w:rPr>
          <w:rFonts w:hint="eastAsia"/>
        </w:rPr>
        <w:t>）</w:t>
      </w:r>
    </w:p>
    <w:p w:rsidR="008B153C" w:rsidRDefault="008B153C" w:rsidP="002E6521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在变力</w:t>
      </w:r>
      <w:r w:rsidR="008443A2" w:rsidRPr="008443A2">
        <w:rPr>
          <w:position w:val="-10"/>
        </w:rPr>
        <w:object w:dxaOrig="1920" w:dyaOrig="380">
          <v:shape id="_x0000_i1191" type="#_x0000_t75" style="width:96.4pt;height:18.8pt" o:ole="">
            <v:imagedata r:id="rId343" o:title=""/>
          </v:shape>
          <o:OLEObject Type="Embed" ProgID="Equation.DSMT4" ShapeID="_x0000_i1191" DrawAspect="Content" ObjectID="_1674034282" r:id="rId344"/>
        </w:object>
      </w:r>
      <w:r w:rsidRPr="002E1824">
        <w:rPr>
          <w:rFonts w:ascii="宋体" w:hAnsi="宋体" w:hint="eastAsia"/>
          <w:szCs w:val="21"/>
        </w:rPr>
        <w:t>的作用下</w:t>
      </w:r>
      <w:r w:rsidR="00CB4421">
        <w:rPr>
          <w:rFonts w:ascii="宋体" w:hAnsi="宋体" w:hint="eastAsia"/>
          <w:szCs w:val="21"/>
        </w:rPr>
        <w:t>，</w:t>
      </w:r>
      <w:r w:rsidRPr="002E1824">
        <w:rPr>
          <w:rFonts w:ascii="宋体" w:hAnsi="宋体" w:hint="eastAsia"/>
          <w:szCs w:val="21"/>
        </w:rPr>
        <w:t>质点</w:t>
      </w:r>
      <w:r>
        <w:rPr>
          <w:rFonts w:ascii="宋体" w:hAnsi="宋体" w:hint="eastAsia"/>
          <w:szCs w:val="21"/>
        </w:rPr>
        <w:t>由</w:t>
      </w:r>
      <w:r w:rsidRPr="002E1824">
        <w:rPr>
          <w:rFonts w:ascii="宋体" w:hAnsi="宋体" w:hint="eastAsia"/>
          <w:szCs w:val="21"/>
        </w:rPr>
        <w:t>原点沿直线运动到椭球面</w:t>
      </w:r>
      <w:r w:rsidR="008443A2" w:rsidRPr="008443A2">
        <w:rPr>
          <w:position w:val="-24"/>
        </w:rPr>
        <w:object w:dxaOrig="1660" w:dyaOrig="660">
          <v:shape id="_x0000_i1192" type="#_x0000_t75" style="width:82.65pt;height:32.55pt" o:ole="">
            <v:imagedata r:id="rId345" o:title=""/>
          </v:shape>
          <o:OLEObject Type="Embed" ProgID="Equation.DSMT4" ShapeID="_x0000_i1192" DrawAspect="Content" ObjectID="_1674034283" r:id="rId346"/>
        </w:object>
      </w:r>
      <w:r w:rsidRPr="002E1824">
        <w:rPr>
          <w:rFonts w:ascii="宋体" w:hAnsi="宋体" w:hint="eastAsia"/>
          <w:szCs w:val="21"/>
        </w:rPr>
        <w:t>上第一卦</w:t>
      </w:r>
      <w:r>
        <w:rPr>
          <w:rFonts w:ascii="宋体" w:hAnsi="宋体" w:hint="eastAsia"/>
          <w:szCs w:val="21"/>
        </w:rPr>
        <w:t>限</w:t>
      </w:r>
      <w:r w:rsidRPr="002E1824">
        <w:rPr>
          <w:rFonts w:ascii="宋体" w:hAnsi="宋体" w:hint="eastAsia"/>
          <w:szCs w:val="21"/>
        </w:rPr>
        <w:t>的点</w:t>
      </w:r>
      <w:r w:rsidR="008443A2" w:rsidRPr="008443A2">
        <w:rPr>
          <w:position w:val="-10"/>
        </w:rPr>
        <w:object w:dxaOrig="1040" w:dyaOrig="320">
          <v:shape id="_x0000_i1193" type="#_x0000_t75" style="width:51.95pt;height:16.3pt" o:ole="">
            <v:imagedata r:id="rId347" o:title=""/>
          </v:shape>
          <o:OLEObject Type="Embed" ProgID="Equation.DSMT4" ShapeID="_x0000_i1193" DrawAspect="Content" ObjectID="_1674034284" r:id="rId348"/>
        </w:object>
      </w:r>
      <w:r w:rsidR="00CB4421">
        <w:rPr>
          <w:rFonts w:ascii="宋体" w:hAnsi="宋体" w:hint="eastAsia"/>
          <w:szCs w:val="21"/>
        </w:rPr>
        <w:t>．</w:t>
      </w:r>
      <w:r w:rsidRPr="002E1824">
        <w:rPr>
          <w:rFonts w:ascii="宋体" w:hAnsi="宋体" w:hint="eastAsia"/>
          <w:szCs w:val="21"/>
        </w:rPr>
        <w:t>问当</w:t>
      </w:r>
      <w:r w:rsidR="008443A2" w:rsidRPr="008443A2">
        <w:rPr>
          <w:position w:val="-10"/>
        </w:rPr>
        <w:object w:dxaOrig="660" w:dyaOrig="320">
          <v:shape id="_x0000_i1194" type="#_x0000_t75" style="width:32.55pt;height:16.3pt" o:ole="">
            <v:imagedata r:id="rId349" o:title=""/>
          </v:shape>
          <o:OLEObject Type="Embed" ProgID="Equation.DSMT4" ShapeID="_x0000_i1194" DrawAspect="Content" ObjectID="_1674034285" r:id="rId350"/>
        </w:object>
      </w:r>
      <w:r w:rsidRPr="002E1824">
        <w:rPr>
          <w:rFonts w:ascii="宋体" w:hAnsi="宋体" w:hint="eastAsia"/>
          <w:szCs w:val="21"/>
        </w:rPr>
        <w:t>取何值时</w:t>
      </w:r>
      <w:r w:rsidR="00CB4421">
        <w:rPr>
          <w:rFonts w:ascii="宋体" w:hAnsi="宋体" w:hint="eastAsia"/>
          <w:szCs w:val="21"/>
        </w:rPr>
        <w:t>，</w:t>
      </w:r>
      <w:r w:rsidRPr="002E1824">
        <w:rPr>
          <w:rFonts w:ascii="宋体" w:hAnsi="宋体" w:hint="eastAsia"/>
          <w:szCs w:val="21"/>
        </w:rPr>
        <w:t>力</w:t>
      </w:r>
      <w:r w:rsidR="008443A2" w:rsidRPr="00025957">
        <w:rPr>
          <w:position w:val="-4"/>
        </w:rPr>
        <w:object w:dxaOrig="220" w:dyaOrig="320">
          <v:shape id="_x0000_i1195" type="#_x0000_t75" style="width:10.65pt;height:16.3pt" o:ole="">
            <v:imagedata r:id="rId351" o:title=""/>
          </v:shape>
          <o:OLEObject Type="Embed" ProgID="Equation.DSMT4" ShapeID="_x0000_i1195" DrawAspect="Content" ObjectID="_1674034286" r:id="rId352"/>
        </w:object>
      </w:r>
      <w:r w:rsidRPr="002E1824">
        <w:rPr>
          <w:rFonts w:ascii="宋体" w:hAnsi="宋体" w:hint="eastAsia"/>
          <w:szCs w:val="21"/>
        </w:rPr>
        <w:t>所做的功</w:t>
      </w:r>
      <w:r w:rsidR="008443A2" w:rsidRPr="008443A2">
        <w:rPr>
          <w:position w:val="-6"/>
        </w:rPr>
        <w:object w:dxaOrig="300" w:dyaOrig="279">
          <v:shape id="_x0000_i1196" type="#_x0000_t75" style="width:15.05pt;height:13.75pt" o:ole="">
            <v:imagedata r:id="rId353" o:title=""/>
          </v:shape>
          <o:OLEObject Type="Embed" ProgID="Equation.DSMT4" ShapeID="_x0000_i1196" DrawAspect="Content" ObjectID="_1674034287" r:id="rId354"/>
        </w:object>
      </w:r>
      <w:r w:rsidRPr="002E1824">
        <w:rPr>
          <w:rFonts w:ascii="宋体" w:hAnsi="宋体" w:hint="eastAsia"/>
          <w:szCs w:val="21"/>
        </w:rPr>
        <w:t>最大</w:t>
      </w:r>
      <w:r w:rsidR="00CB4421">
        <w:rPr>
          <w:rFonts w:ascii="宋体" w:hAnsi="宋体" w:hint="eastAsia"/>
          <w:szCs w:val="21"/>
        </w:rPr>
        <w:t>？</w:t>
      </w:r>
      <w:r w:rsidRPr="002E1824">
        <w:rPr>
          <w:rFonts w:ascii="宋体" w:hAnsi="宋体" w:hint="eastAsia"/>
          <w:szCs w:val="21"/>
        </w:rPr>
        <w:t>并求出</w:t>
      </w:r>
      <w:r w:rsidR="008443A2" w:rsidRPr="008443A2">
        <w:rPr>
          <w:position w:val="-6"/>
        </w:rPr>
        <w:object w:dxaOrig="300" w:dyaOrig="279">
          <v:shape id="_x0000_i1197" type="#_x0000_t75" style="width:15.05pt;height:13.75pt" o:ole="">
            <v:imagedata r:id="rId355" o:title=""/>
          </v:shape>
          <o:OLEObject Type="Embed" ProgID="Equation.DSMT4" ShapeID="_x0000_i1197" DrawAspect="Content" ObjectID="_1674034288" r:id="rId356"/>
        </w:object>
      </w:r>
      <w:r w:rsidRPr="002E1824">
        <w:rPr>
          <w:rFonts w:ascii="宋体" w:hAnsi="宋体" w:hint="eastAsia"/>
          <w:szCs w:val="21"/>
        </w:rPr>
        <w:t>的最大值</w:t>
      </w:r>
      <w:r>
        <w:rPr>
          <w:rFonts w:ascii="宋体" w:hAnsi="宋体" w:hint="eastAsia"/>
          <w:szCs w:val="21"/>
        </w:rPr>
        <w:t>.</w:t>
      </w:r>
    </w:p>
    <w:p w:rsidR="008B153C" w:rsidRDefault="008B153C" w:rsidP="002E6521">
      <w:pPr>
        <w:rPr>
          <w:rFonts w:ascii="宋体" w:hAnsi="宋体"/>
          <w:szCs w:val="21"/>
        </w:rPr>
      </w:pPr>
    </w:p>
    <w:p w:rsidR="0030192B" w:rsidRPr="009D7F91" w:rsidRDefault="0059667F" w:rsidP="00F360B6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F360B6" w:rsidRPr="009D7F91">
        <w:rPr>
          <w:rFonts w:ascii="宋体" w:hAnsi="宋体" w:hint="eastAsia"/>
          <w:szCs w:val="21"/>
        </w:rPr>
        <w:t>记点</w:t>
      </w:r>
      <w:r w:rsidR="008443A2" w:rsidRPr="008443A2">
        <w:rPr>
          <w:position w:val="-6"/>
        </w:rPr>
        <w:object w:dxaOrig="220" w:dyaOrig="279">
          <v:shape id="_x0000_i1198" type="#_x0000_t75" style="width:10.65pt;height:13.75pt" o:ole="">
            <v:imagedata r:id="rId357" o:title=""/>
          </v:shape>
          <o:OLEObject Type="Embed" ProgID="Equation.DSMT4" ShapeID="_x0000_i1198" DrawAspect="Content" ObjectID="_1674034289" r:id="rId358"/>
        </w:object>
      </w:r>
      <w:r w:rsidR="00F360B6" w:rsidRPr="009D7F91">
        <w:rPr>
          <w:rFonts w:ascii="宋体" w:hAnsi="宋体" w:hint="eastAsia"/>
          <w:szCs w:val="21"/>
        </w:rPr>
        <w:t>到点</w:t>
      </w:r>
      <w:r w:rsidR="008443A2" w:rsidRPr="00025957">
        <w:rPr>
          <w:position w:val="-4"/>
        </w:rPr>
        <w:object w:dxaOrig="279" w:dyaOrig="260">
          <v:shape id="_x0000_i1199" type="#_x0000_t75" style="width:13.75pt;height:13.15pt" o:ole="">
            <v:imagedata r:id="rId359" o:title=""/>
          </v:shape>
          <o:OLEObject Type="Embed" ProgID="Equation.DSMT4" ShapeID="_x0000_i1199" DrawAspect="Content" ObjectID="_1674034290" r:id="rId360"/>
        </w:object>
      </w:r>
      <w:r w:rsidR="00F360B6" w:rsidRPr="009D7F91">
        <w:rPr>
          <w:rFonts w:ascii="宋体" w:hAnsi="宋体" w:hint="eastAsia"/>
          <w:szCs w:val="21"/>
        </w:rPr>
        <w:t>的线段为</w:t>
      </w:r>
      <w:r w:rsidR="008443A2" w:rsidRPr="00025957">
        <w:rPr>
          <w:position w:val="-4"/>
        </w:rPr>
        <w:object w:dxaOrig="200" w:dyaOrig="260">
          <v:shape id="_x0000_i1200" type="#_x0000_t75" style="width:10pt;height:13.15pt" o:ole="">
            <v:imagedata r:id="rId361" o:title=""/>
          </v:shape>
          <o:OLEObject Type="Embed" ProgID="Equation.DSMT4" ShapeID="_x0000_i1200" DrawAspect="Content" ObjectID="_1674034291" r:id="rId362"/>
        </w:object>
      </w:r>
      <w:r w:rsidR="00F360B6" w:rsidRPr="009D7F91">
        <w:rPr>
          <w:rFonts w:ascii="宋体" w:hAnsi="宋体" w:hint="eastAsia"/>
          <w:szCs w:val="21"/>
        </w:rPr>
        <w:t>,</w:t>
      </w:r>
      <w:r w:rsidR="0030192B" w:rsidRPr="009D7F91">
        <w:rPr>
          <w:rFonts w:ascii="宋体" w:hAnsi="宋体" w:hint="eastAsia"/>
          <w:szCs w:val="21"/>
        </w:rPr>
        <w:t>在变力</w:t>
      </w:r>
      <w:r w:rsidR="008443A2" w:rsidRPr="00025957">
        <w:rPr>
          <w:position w:val="-4"/>
        </w:rPr>
        <w:object w:dxaOrig="220" w:dyaOrig="260">
          <v:shape id="_x0000_i1201" type="#_x0000_t75" style="width:10.65pt;height:13.15pt" o:ole="">
            <v:imagedata r:id="rId363" o:title=""/>
          </v:shape>
          <o:OLEObject Type="Embed" ProgID="Equation.DSMT4" ShapeID="_x0000_i1201" DrawAspect="Content" ObjectID="_1674034292" r:id="rId364"/>
        </w:object>
      </w:r>
      <w:r w:rsidR="0030192B" w:rsidRPr="009D7F91">
        <w:rPr>
          <w:rFonts w:ascii="宋体" w:hAnsi="宋体" w:hint="eastAsia"/>
          <w:szCs w:val="21"/>
        </w:rPr>
        <w:t>的作用下质点由原点沿</w:t>
      </w:r>
      <w:r w:rsidR="008443A2" w:rsidRPr="00025957">
        <w:rPr>
          <w:position w:val="-4"/>
        </w:rPr>
        <w:object w:dxaOrig="200" w:dyaOrig="260">
          <v:shape id="_x0000_i1202" type="#_x0000_t75" style="width:10pt;height:13.15pt" o:ole="">
            <v:imagedata r:id="rId365" o:title=""/>
          </v:shape>
          <o:OLEObject Type="Embed" ProgID="Equation.DSMT4" ShapeID="_x0000_i1202" DrawAspect="Content" ObjectID="_1674034293" r:id="rId366"/>
        </w:object>
      </w:r>
      <w:r w:rsidR="0030192B" w:rsidRPr="009D7F91">
        <w:rPr>
          <w:rFonts w:ascii="宋体" w:hAnsi="宋体" w:hint="eastAsia"/>
          <w:szCs w:val="21"/>
        </w:rPr>
        <w:t>运动到点</w:t>
      </w:r>
      <w:r w:rsidR="008443A2" w:rsidRPr="008443A2">
        <w:rPr>
          <w:position w:val="-10"/>
        </w:rPr>
        <w:object w:dxaOrig="1040" w:dyaOrig="320">
          <v:shape id="_x0000_i1203" type="#_x0000_t75" style="width:51.95pt;height:16.3pt" o:ole="">
            <v:imagedata r:id="rId367" o:title=""/>
          </v:shape>
          <o:OLEObject Type="Embed" ProgID="Equation.DSMT4" ShapeID="_x0000_i1203" DrawAspect="Content" ObjectID="_1674034294" r:id="rId368"/>
        </w:object>
      </w:r>
      <w:r w:rsidR="0030192B" w:rsidRPr="009D7F91">
        <w:rPr>
          <w:rFonts w:ascii="宋体" w:hAnsi="宋体" w:hint="eastAsia"/>
          <w:szCs w:val="21"/>
        </w:rPr>
        <w:t>时所作的功</w:t>
      </w:r>
    </w:p>
    <w:p w:rsidR="0030192B" w:rsidRPr="009D7F91" w:rsidRDefault="008443A2" w:rsidP="002E6521">
      <w:pPr>
        <w:jc w:val="center"/>
        <w:rPr>
          <w:rFonts w:ascii="宋体" w:hAnsi="宋体"/>
          <w:szCs w:val="21"/>
        </w:rPr>
      </w:pPr>
      <w:r w:rsidRPr="008443A2">
        <w:rPr>
          <w:position w:val="-18"/>
        </w:rPr>
        <w:object w:dxaOrig="3500" w:dyaOrig="460">
          <v:shape id="_x0000_i1204" type="#_x0000_t75" style="width:175.3pt;height:23.15pt" o:ole="">
            <v:imagedata r:id="rId369" o:title=""/>
          </v:shape>
          <o:OLEObject Type="Embed" ProgID="Equation.DSMT4" ShapeID="_x0000_i1204" DrawAspect="Content" ObjectID="_1674034295" r:id="rId370"/>
        </w:object>
      </w:r>
      <w:r w:rsidR="0030192B">
        <w:rPr>
          <w:rFonts w:ascii="宋体" w:hAnsi="宋体" w:hint="eastAsia"/>
          <w:szCs w:val="21"/>
        </w:rPr>
        <w:t>.</w:t>
      </w:r>
    </w:p>
    <w:p w:rsidR="0030192B" w:rsidRPr="009D7F91" w:rsidRDefault="008443A2" w:rsidP="00F360B6">
      <w:pPr>
        <w:ind w:leftChars="200" w:left="480"/>
        <w:rPr>
          <w:rFonts w:ascii="宋体" w:hAnsi="宋体"/>
          <w:szCs w:val="21"/>
        </w:rPr>
      </w:pPr>
      <w:r w:rsidRPr="00025957">
        <w:rPr>
          <w:position w:val="-4"/>
        </w:rPr>
        <w:object w:dxaOrig="200" w:dyaOrig="260">
          <v:shape id="_x0000_i1205" type="#_x0000_t75" style="width:10pt;height:13.15pt" o:ole="">
            <v:imagedata r:id="rId371" o:title=""/>
          </v:shape>
          <o:OLEObject Type="Embed" ProgID="Equation.DSMT4" ShapeID="_x0000_i1205" DrawAspect="Content" ObjectID="_1674034296" r:id="rId372"/>
        </w:object>
      </w:r>
      <w:r w:rsidR="0030192B" w:rsidRPr="009D7F91">
        <w:rPr>
          <w:rFonts w:ascii="宋体" w:hAnsi="宋体" w:hint="eastAsia"/>
          <w:szCs w:val="21"/>
        </w:rPr>
        <w:t>的参数方程是</w:t>
      </w:r>
      <w:r w:rsidRPr="008443A2">
        <w:rPr>
          <w:position w:val="-10"/>
        </w:rPr>
        <w:object w:dxaOrig="2060" w:dyaOrig="320">
          <v:shape id="_x0000_i1206" type="#_x0000_t75" style="width:103.3pt;height:16.3pt" o:ole="">
            <v:imagedata r:id="rId373" o:title=""/>
          </v:shape>
          <o:OLEObject Type="Embed" ProgID="Equation.DSMT4" ShapeID="_x0000_i1206" DrawAspect="Content" ObjectID="_1674034297" r:id="rId374"/>
        </w:object>
      </w:r>
      <w:r w:rsidRPr="008443A2">
        <w:rPr>
          <w:position w:val="-6"/>
        </w:rPr>
        <w:object w:dxaOrig="160" w:dyaOrig="260">
          <v:shape id="_x0000_i1207" type="#_x0000_t75" style="width:8.15pt;height:13.15pt" o:ole="">
            <v:imagedata r:id="rId375" o:title=""/>
          </v:shape>
          <o:OLEObject Type="Embed" ProgID="Equation.DSMT4" ShapeID="_x0000_i1207" DrawAspect="Content" ObjectID="_1674034298" r:id="rId376"/>
        </w:object>
      </w:r>
      <w:r w:rsidR="0030192B" w:rsidRPr="009D7F91">
        <w:rPr>
          <w:rFonts w:ascii="宋体" w:hAnsi="宋体" w:hint="eastAsia"/>
          <w:szCs w:val="21"/>
        </w:rPr>
        <w:t>从</w:t>
      </w:r>
      <w:r w:rsidRPr="008443A2">
        <w:rPr>
          <w:position w:val="-6"/>
        </w:rPr>
        <w:object w:dxaOrig="200" w:dyaOrig="279">
          <v:shape id="_x0000_i1208" type="#_x0000_t75" style="width:10pt;height:13.75pt" o:ole="">
            <v:imagedata r:id="rId377" o:title=""/>
          </v:shape>
          <o:OLEObject Type="Embed" ProgID="Equation.DSMT4" ShapeID="_x0000_i1208" DrawAspect="Content" ObjectID="_1674034299" r:id="rId378"/>
        </w:object>
      </w:r>
      <w:r w:rsidR="0030192B" w:rsidRPr="009D7F91">
        <w:rPr>
          <w:rFonts w:ascii="宋体" w:hAnsi="宋体" w:hint="eastAsia"/>
          <w:szCs w:val="21"/>
        </w:rPr>
        <w:t>到</w:t>
      </w:r>
      <w:r w:rsidRPr="00025957">
        <w:rPr>
          <w:position w:val="-4"/>
        </w:rPr>
        <w:object w:dxaOrig="180" w:dyaOrig="260">
          <v:shape id="_x0000_i1209" type="#_x0000_t75" style="width:9.4pt;height:13.15pt" o:ole="">
            <v:imagedata r:id="rId379" o:title=""/>
          </v:shape>
          <o:OLEObject Type="Embed" ProgID="Equation.DSMT4" ShapeID="_x0000_i1209" DrawAspect="Content" ObjectID="_1674034300" r:id="rId380"/>
        </w:object>
      </w:r>
      <w:r w:rsidR="0030192B" w:rsidRPr="009D7F91">
        <w:rPr>
          <w:rFonts w:ascii="宋体" w:hAnsi="宋体" w:hint="eastAsia"/>
          <w:szCs w:val="21"/>
        </w:rPr>
        <w:t>,</w:t>
      </w:r>
      <w:r w:rsidR="00F360B6">
        <w:rPr>
          <w:rFonts w:ascii="宋体" w:hAnsi="宋体" w:hint="eastAsia"/>
          <w:szCs w:val="21"/>
        </w:rPr>
        <w:t>因此</w:t>
      </w:r>
    </w:p>
    <w:p w:rsidR="0030192B" w:rsidRPr="009D7F91" w:rsidRDefault="008443A2" w:rsidP="00F360B6">
      <w:pPr>
        <w:ind w:leftChars="200" w:left="480"/>
        <w:jc w:val="center"/>
        <w:rPr>
          <w:rFonts w:ascii="宋体" w:hAnsi="宋体"/>
          <w:szCs w:val="21"/>
        </w:rPr>
      </w:pPr>
      <w:r w:rsidRPr="008443A2">
        <w:rPr>
          <w:position w:val="-18"/>
        </w:rPr>
        <w:object w:dxaOrig="5760" w:dyaOrig="520">
          <v:shape id="_x0000_i1210" type="#_x0000_t75" style="width:4in;height:25.65pt" o:ole="">
            <v:imagedata r:id="rId381" o:title=""/>
          </v:shape>
          <o:OLEObject Type="Embed" ProgID="Equation.DSMT4" ShapeID="_x0000_i1210" DrawAspect="Content" ObjectID="_1674034301" r:id="rId382"/>
        </w:object>
      </w:r>
      <w:r w:rsidR="0030192B" w:rsidRPr="009D7F91">
        <w:rPr>
          <w:rFonts w:ascii="宋体" w:hAnsi="宋体" w:hint="eastAsia"/>
          <w:szCs w:val="21"/>
        </w:rPr>
        <w:t>.</w:t>
      </w:r>
    </w:p>
    <w:p w:rsidR="00F360B6" w:rsidRDefault="0030192B" w:rsidP="00F360B6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问题变成求</w:t>
      </w:r>
      <w:r w:rsidR="008443A2" w:rsidRPr="008443A2">
        <w:rPr>
          <w:position w:val="-10"/>
        </w:rPr>
        <w:object w:dxaOrig="940" w:dyaOrig="320">
          <v:shape id="_x0000_i1211" type="#_x0000_t75" style="width:46.95pt;height:16.3pt" o:ole="">
            <v:imagedata r:id="rId383" o:title=""/>
          </v:shape>
          <o:OLEObject Type="Embed" ProgID="Equation.DSMT4" ShapeID="_x0000_i1211" DrawAspect="Content" ObjectID="_1674034302" r:id="rId384"/>
        </w:object>
      </w:r>
      <w:r w:rsidRPr="009D7F91">
        <w:rPr>
          <w:rFonts w:ascii="宋体" w:hAnsi="宋体" w:hint="eastAsia"/>
          <w:szCs w:val="21"/>
        </w:rPr>
        <w:t>在条件</w:t>
      </w:r>
      <w:r w:rsidR="008443A2" w:rsidRPr="008443A2">
        <w:rPr>
          <w:position w:val="-24"/>
        </w:rPr>
        <w:object w:dxaOrig="1680" w:dyaOrig="660">
          <v:shape id="_x0000_i1212" type="#_x0000_t75" style="width:83.9pt;height:32.55pt" o:ole="">
            <v:imagedata r:id="rId385" o:title=""/>
          </v:shape>
          <o:OLEObject Type="Embed" ProgID="Equation.DSMT4" ShapeID="_x0000_i1212" DrawAspect="Content" ObjectID="_1674034303" r:id="rId386"/>
        </w:object>
      </w:r>
      <w:r w:rsidR="00F360B6">
        <w:rPr>
          <w:rFonts w:ascii="宋体" w:hAnsi="宋体" w:hint="eastAsia"/>
          <w:szCs w:val="21"/>
        </w:rPr>
        <w:t>（</w:t>
      </w:r>
      <w:r w:rsidR="008443A2" w:rsidRPr="008443A2">
        <w:rPr>
          <w:position w:val="-10"/>
        </w:rPr>
        <w:object w:dxaOrig="1680" w:dyaOrig="320">
          <v:shape id="_x0000_i1213" type="#_x0000_t75" style="width:83.9pt;height:16.3pt" o:ole="">
            <v:imagedata r:id="rId387" o:title=""/>
          </v:shape>
          <o:OLEObject Type="Embed" ProgID="Equation.DSMT4" ShapeID="_x0000_i1213" DrawAspect="Content" ObjectID="_1674034304" r:id="rId388"/>
        </w:object>
      </w:r>
      <w:r w:rsidR="00F360B6">
        <w:rPr>
          <w:rFonts w:ascii="宋体" w:hAnsi="宋体" w:hint="eastAsia"/>
          <w:szCs w:val="21"/>
        </w:rPr>
        <w:t>）</w:t>
      </w:r>
      <w:r w:rsidRPr="009D7F91">
        <w:rPr>
          <w:rFonts w:ascii="宋体" w:hAnsi="宋体" w:hint="eastAsia"/>
          <w:szCs w:val="21"/>
        </w:rPr>
        <w:t>下的最大值与最大值点</w:t>
      </w:r>
      <w:r w:rsidR="00F360B6">
        <w:rPr>
          <w:rFonts w:ascii="宋体" w:hAnsi="宋体" w:hint="eastAsia"/>
          <w:szCs w:val="21"/>
        </w:rPr>
        <w:t>．</w:t>
      </w:r>
      <w:r w:rsidRPr="009D7F91">
        <w:rPr>
          <w:rFonts w:ascii="宋体" w:hAnsi="宋体" w:hint="eastAsia"/>
          <w:szCs w:val="21"/>
        </w:rPr>
        <w:t>拉格朗日函数为</w:t>
      </w:r>
    </w:p>
    <w:p w:rsidR="00F360B6" w:rsidRDefault="008443A2" w:rsidP="00F360B6">
      <w:pPr>
        <w:ind w:leftChars="200" w:left="480"/>
        <w:jc w:val="center"/>
        <w:rPr>
          <w:rFonts w:ascii="宋体" w:hAnsi="宋体"/>
          <w:szCs w:val="21"/>
        </w:rPr>
      </w:pPr>
      <w:r w:rsidRPr="008443A2">
        <w:rPr>
          <w:position w:val="-32"/>
        </w:rPr>
        <w:object w:dxaOrig="4120" w:dyaOrig="760">
          <v:shape id="_x0000_i1214" type="#_x0000_t75" style="width:206pt;height:38.2pt" o:ole="">
            <v:imagedata r:id="rId389" o:title=""/>
          </v:shape>
          <o:OLEObject Type="Embed" ProgID="Equation.DSMT4" ShapeID="_x0000_i1214" DrawAspect="Content" ObjectID="_1674034305" r:id="rId390"/>
        </w:object>
      </w:r>
    </w:p>
    <w:p w:rsidR="0030192B" w:rsidRPr="009D7F91" w:rsidRDefault="0030192B" w:rsidP="00F360B6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则有</w:t>
      </w:r>
    </w:p>
    <w:p w:rsidR="0030192B" w:rsidRPr="009D7F91" w:rsidRDefault="008443A2" w:rsidP="00F360B6">
      <w:pPr>
        <w:ind w:leftChars="200" w:left="480"/>
        <w:jc w:val="center"/>
        <w:rPr>
          <w:rFonts w:ascii="宋体" w:hAnsi="宋体"/>
          <w:szCs w:val="21"/>
        </w:rPr>
      </w:pPr>
      <w:r w:rsidRPr="008443A2">
        <w:rPr>
          <w:position w:val="-134"/>
        </w:rPr>
        <w:object w:dxaOrig="2700" w:dyaOrig="2799">
          <v:shape id="_x0000_i1215" type="#_x0000_t75" style="width:134.6pt;height:140.25pt" o:ole="">
            <v:imagedata r:id="rId391" o:title=""/>
          </v:shape>
          <o:OLEObject Type="Embed" ProgID="Equation.DSMT4" ShapeID="_x0000_i1215" DrawAspect="Content" ObjectID="_1674034306" r:id="rId392"/>
        </w:object>
      </w:r>
    </w:p>
    <w:p w:rsidR="0030192B" w:rsidRPr="00F360B6" w:rsidRDefault="0030192B" w:rsidP="00F360B6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解此方程组得</w:t>
      </w:r>
      <w:r w:rsidR="008443A2" w:rsidRPr="008443A2">
        <w:rPr>
          <w:position w:val="-28"/>
        </w:rPr>
        <w:object w:dxaOrig="2740" w:dyaOrig="660">
          <v:shape id="_x0000_i1216" type="#_x0000_t75" style="width:137.1pt;height:32.55pt" o:ole="">
            <v:imagedata r:id="rId393" o:title=""/>
          </v:shape>
          <o:OLEObject Type="Embed" ProgID="Equation.DSMT4" ShapeID="_x0000_i1216" DrawAspect="Content" ObjectID="_1674034307" r:id="rId394"/>
        </w:object>
      </w:r>
      <w:r w:rsidRPr="009D7F91">
        <w:rPr>
          <w:rFonts w:ascii="宋体" w:hAnsi="宋体" w:hint="eastAsia"/>
          <w:szCs w:val="21"/>
        </w:rPr>
        <w:t>.相应的</w:t>
      </w:r>
      <w:r w:rsidR="008443A2" w:rsidRPr="008443A2">
        <w:rPr>
          <w:position w:val="-28"/>
        </w:rPr>
        <w:object w:dxaOrig="2280" w:dyaOrig="720">
          <v:shape id="_x0000_i1217" type="#_x0000_t75" style="width:113.95pt;height:36.3pt" o:ole="">
            <v:imagedata r:id="rId395" o:title=""/>
          </v:shape>
          <o:OLEObject Type="Embed" ProgID="Equation.DSMT4" ShapeID="_x0000_i1217" DrawAspect="Content" ObjectID="_1674034308" r:id="rId396"/>
        </w:object>
      </w:r>
      <w:r w:rsidRPr="009D7F91">
        <w:rPr>
          <w:rFonts w:ascii="宋体" w:hAnsi="宋体" w:hint="eastAsia"/>
          <w:szCs w:val="21"/>
        </w:rPr>
        <w:t>.因为实际问题存在最大值,所以当</w:t>
      </w:r>
      <w:r w:rsidR="008443A2" w:rsidRPr="008443A2">
        <w:rPr>
          <w:position w:val="-28"/>
        </w:rPr>
        <w:object w:dxaOrig="2620" w:dyaOrig="660">
          <v:shape id="_x0000_i1218" type="#_x0000_t75" style="width:130.85pt;height:32.55pt" o:ole="">
            <v:imagedata r:id="rId397" o:title=""/>
          </v:shape>
          <o:OLEObject Type="Embed" ProgID="Equation.DSMT4" ShapeID="_x0000_i1218" DrawAspect="Content" ObjectID="_1674034309" r:id="rId398"/>
        </w:object>
      </w:r>
      <w:r w:rsidRPr="009D7F91">
        <w:rPr>
          <w:rFonts w:ascii="宋体" w:hAnsi="宋体" w:hint="eastAsia"/>
          <w:szCs w:val="21"/>
        </w:rPr>
        <w:t>时</w:t>
      </w:r>
      <w:r w:rsidR="008443A2" w:rsidRPr="008443A2">
        <w:rPr>
          <w:position w:val="-6"/>
        </w:rPr>
        <w:object w:dxaOrig="300" w:dyaOrig="279">
          <v:shape id="_x0000_i1219" type="#_x0000_t75" style="width:15.05pt;height:13.75pt" o:ole="">
            <v:imagedata r:id="rId399" o:title=""/>
          </v:shape>
          <o:OLEObject Type="Embed" ProgID="Equation.DSMT4" ShapeID="_x0000_i1219" DrawAspect="Content" ObjectID="_1674034310" r:id="rId400"/>
        </w:object>
      </w:r>
      <w:r w:rsidRPr="009D7F91">
        <w:rPr>
          <w:rFonts w:ascii="宋体" w:hAnsi="宋体" w:hint="eastAsia"/>
          <w:szCs w:val="21"/>
        </w:rPr>
        <w:t>取最大值</w:t>
      </w:r>
      <w:r w:rsidR="008443A2" w:rsidRPr="008443A2">
        <w:rPr>
          <w:position w:val="-24"/>
        </w:rPr>
        <w:object w:dxaOrig="780" w:dyaOrig="680">
          <v:shape id="_x0000_i1220" type="#_x0000_t75" style="width:39.45pt;height:33.8pt" o:ole="">
            <v:imagedata r:id="rId401" o:title=""/>
          </v:shape>
          <o:OLEObject Type="Embed" ProgID="Equation.DSMT4" ShapeID="_x0000_i1220" DrawAspect="Content" ObjectID="_1674034311" r:id="rId402"/>
        </w:object>
      </w:r>
      <w:r w:rsidRPr="009D7F91">
        <w:rPr>
          <w:rFonts w:ascii="宋体" w:hAnsi="宋体" w:hint="eastAsia"/>
          <w:szCs w:val="21"/>
        </w:rPr>
        <w:t>.</w:t>
      </w:r>
    </w:p>
    <w:p w:rsidR="0030192B" w:rsidRDefault="0030192B" w:rsidP="002E6521">
      <w:pPr>
        <w:rPr>
          <w:rFonts w:ascii="宋体" w:hAnsi="宋体"/>
          <w:szCs w:val="21"/>
        </w:rPr>
      </w:pPr>
    </w:p>
    <w:p w:rsidR="0030192B" w:rsidRPr="0030192B" w:rsidRDefault="0030192B" w:rsidP="002E6521">
      <w:pPr>
        <w:rPr>
          <w:rFonts w:ascii="宋体" w:hAnsi="宋体"/>
          <w:szCs w:val="21"/>
        </w:rPr>
      </w:pPr>
    </w:p>
    <w:p w:rsidR="008B153C" w:rsidRPr="00AE3AAD" w:rsidRDefault="008B153C" w:rsidP="002E6521">
      <w:pPr>
        <w:pStyle w:val="1"/>
      </w:pPr>
      <w:r w:rsidRPr="00AE3AAD">
        <w:rPr>
          <w:rFonts w:hint="eastAsia"/>
        </w:rPr>
        <w:t>八、</w:t>
      </w:r>
      <w:r w:rsidR="002E6521">
        <w:rPr>
          <w:rFonts w:hint="eastAsia"/>
        </w:rPr>
        <w:t>（</w:t>
      </w:r>
      <w:r w:rsidRPr="00AE3AAD">
        <w:rPr>
          <w:rFonts w:hint="eastAsia"/>
        </w:rPr>
        <w:t>本题满分</w:t>
      </w:r>
      <w:r>
        <w:rPr>
          <w:rFonts w:hint="eastAsia"/>
        </w:rPr>
        <w:t>7</w:t>
      </w:r>
      <w:r w:rsidRPr="00AE3AAD">
        <w:rPr>
          <w:rFonts w:hint="eastAsia"/>
        </w:rPr>
        <w:t>分</w:t>
      </w:r>
      <w:r w:rsidR="002E6521">
        <w:rPr>
          <w:rFonts w:hint="eastAsia"/>
        </w:rPr>
        <w:t>）</w:t>
      </w:r>
    </w:p>
    <w:p w:rsidR="008B153C" w:rsidRPr="002E1824" w:rsidRDefault="008B153C" w:rsidP="0059667F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设向量组</w:t>
      </w:r>
      <w:r w:rsidR="008443A2" w:rsidRPr="008443A2">
        <w:rPr>
          <w:position w:val="-12"/>
        </w:rPr>
        <w:object w:dxaOrig="980" w:dyaOrig="360">
          <v:shape id="_x0000_i1221" type="#_x0000_t75" style="width:48.85pt;height:18.15pt" o:ole="">
            <v:imagedata r:id="rId403" o:title=""/>
          </v:shape>
          <o:OLEObject Type="Embed" ProgID="Equation.DSMT4" ShapeID="_x0000_i1221" DrawAspect="Content" ObjectID="_1674034312" r:id="rId404"/>
        </w:object>
      </w:r>
      <w:r w:rsidRPr="002E1824">
        <w:rPr>
          <w:rFonts w:ascii="宋体" w:hAnsi="宋体" w:hint="eastAsia"/>
          <w:szCs w:val="21"/>
        </w:rPr>
        <w:t>线性相关</w:t>
      </w:r>
      <w:r w:rsidR="00F360B6">
        <w:rPr>
          <w:rFonts w:ascii="宋体" w:hAnsi="宋体" w:hint="eastAsia"/>
          <w:szCs w:val="21"/>
        </w:rPr>
        <w:t>，</w:t>
      </w:r>
      <w:r w:rsidRPr="002E1824">
        <w:rPr>
          <w:rFonts w:ascii="宋体" w:hAnsi="宋体" w:hint="eastAsia"/>
          <w:szCs w:val="21"/>
        </w:rPr>
        <w:t>向量组</w:t>
      </w:r>
      <w:r w:rsidR="008443A2" w:rsidRPr="008443A2">
        <w:rPr>
          <w:position w:val="-12"/>
        </w:rPr>
        <w:object w:dxaOrig="980" w:dyaOrig="360">
          <v:shape id="_x0000_i1222" type="#_x0000_t75" style="width:48.85pt;height:18.15pt" o:ole="">
            <v:imagedata r:id="rId405" o:title=""/>
          </v:shape>
          <o:OLEObject Type="Embed" ProgID="Equation.DSMT4" ShapeID="_x0000_i1222" DrawAspect="Content" ObjectID="_1674034313" r:id="rId406"/>
        </w:object>
      </w:r>
      <w:r w:rsidRPr="002E1824">
        <w:rPr>
          <w:rFonts w:ascii="宋体" w:hAnsi="宋体" w:hint="eastAsia"/>
          <w:szCs w:val="21"/>
        </w:rPr>
        <w:t>线性无关</w:t>
      </w:r>
      <w:r w:rsidR="00F360B6">
        <w:rPr>
          <w:rFonts w:ascii="宋体" w:hAnsi="宋体" w:hint="eastAsia"/>
          <w:szCs w:val="21"/>
        </w:rPr>
        <w:t>，问：</w:t>
      </w:r>
    </w:p>
    <w:p w:rsidR="008B153C" w:rsidRPr="002E1824" w:rsidRDefault="008B153C" w:rsidP="00F360B6">
      <w:pPr>
        <w:rPr>
          <w:rFonts w:ascii="宋体" w:hAnsi="宋体"/>
          <w:szCs w:val="21"/>
        </w:rPr>
      </w:pPr>
      <w:r w:rsidRPr="00F360B6">
        <w:rPr>
          <w:rFonts w:hint="eastAsia"/>
        </w:rPr>
        <w:t xml:space="preserve">(1) </w:t>
      </w:r>
      <w:r w:rsidR="008443A2" w:rsidRPr="008443A2">
        <w:rPr>
          <w:position w:val="-12"/>
        </w:rPr>
        <w:object w:dxaOrig="300" w:dyaOrig="360">
          <v:shape id="_x0000_i1223" type="#_x0000_t75" style="width:15.05pt;height:18.15pt" o:ole="">
            <v:imagedata r:id="rId407" o:title=""/>
          </v:shape>
          <o:OLEObject Type="Embed" ProgID="Equation.DSMT4" ShapeID="_x0000_i1223" DrawAspect="Content" ObjectID="_1674034314" r:id="rId408"/>
        </w:object>
      </w:r>
      <w:r w:rsidRPr="002E1824">
        <w:rPr>
          <w:rFonts w:ascii="宋体" w:hAnsi="宋体" w:hint="eastAsia"/>
          <w:szCs w:val="21"/>
        </w:rPr>
        <w:t>能否</w:t>
      </w:r>
      <w:r>
        <w:rPr>
          <w:rFonts w:ascii="宋体" w:hAnsi="宋体" w:hint="eastAsia"/>
          <w:szCs w:val="21"/>
        </w:rPr>
        <w:t>由</w:t>
      </w:r>
      <w:r w:rsidR="008443A2" w:rsidRPr="008443A2">
        <w:rPr>
          <w:position w:val="-12"/>
        </w:rPr>
        <w:object w:dxaOrig="639" w:dyaOrig="360">
          <v:shape id="_x0000_i1224" type="#_x0000_t75" style="width:31.95pt;height:18.15pt" o:ole="">
            <v:imagedata r:id="rId409" o:title=""/>
          </v:shape>
          <o:OLEObject Type="Embed" ProgID="Equation.DSMT4" ShapeID="_x0000_i1224" DrawAspect="Content" ObjectID="_1674034315" r:id="rId410"/>
        </w:object>
      </w:r>
      <w:r w:rsidR="00F360B6">
        <w:rPr>
          <w:rFonts w:ascii="宋体" w:hAnsi="宋体" w:hint="eastAsia"/>
          <w:szCs w:val="21"/>
        </w:rPr>
        <w:t>线性表示</w:t>
      </w:r>
      <w:r w:rsidRPr="002E1824">
        <w:rPr>
          <w:rFonts w:ascii="宋体" w:hAnsi="宋体" w:hint="eastAsia"/>
          <w:szCs w:val="21"/>
        </w:rPr>
        <w:t>？证明你的结论</w:t>
      </w:r>
      <w:r w:rsidR="00F360B6">
        <w:rPr>
          <w:rFonts w:ascii="宋体" w:hAnsi="宋体" w:hint="eastAsia"/>
          <w:szCs w:val="21"/>
        </w:rPr>
        <w:t>．</w:t>
      </w:r>
    </w:p>
    <w:p w:rsidR="008B153C" w:rsidRDefault="008B153C" w:rsidP="00F360B6">
      <w:pPr>
        <w:rPr>
          <w:rFonts w:ascii="宋体" w:hAnsi="宋体"/>
          <w:szCs w:val="21"/>
        </w:rPr>
      </w:pPr>
      <w:r w:rsidRPr="00F360B6">
        <w:rPr>
          <w:rFonts w:hint="eastAsia"/>
        </w:rPr>
        <w:t xml:space="preserve">(2) </w:t>
      </w:r>
      <w:r w:rsidR="008443A2" w:rsidRPr="008443A2">
        <w:rPr>
          <w:position w:val="-12"/>
        </w:rPr>
        <w:object w:dxaOrig="300" w:dyaOrig="360">
          <v:shape id="_x0000_i1225" type="#_x0000_t75" style="width:15.05pt;height:18.15pt" o:ole="">
            <v:imagedata r:id="rId411" o:title=""/>
          </v:shape>
          <o:OLEObject Type="Embed" ProgID="Equation.DSMT4" ShapeID="_x0000_i1225" DrawAspect="Content" ObjectID="_1674034316" r:id="rId412"/>
        </w:object>
      </w:r>
      <w:r w:rsidRPr="002E1824">
        <w:rPr>
          <w:rFonts w:ascii="宋体" w:hAnsi="宋体" w:hint="eastAsia"/>
          <w:szCs w:val="21"/>
        </w:rPr>
        <w:t>能否由</w:t>
      </w:r>
      <w:r w:rsidR="008443A2" w:rsidRPr="008443A2">
        <w:rPr>
          <w:position w:val="-12"/>
        </w:rPr>
        <w:object w:dxaOrig="980" w:dyaOrig="360">
          <v:shape id="_x0000_i1226" type="#_x0000_t75" style="width:48.85pt;height:18.15pt" o:ole="">
            <v:imagedata r:id="rId413" o:title=""/>
          </v:shape>
          <o:OLEObject Type="Embed" ProgID="Equation.DSMT4" ShapeID="_x0000_i1226" DrawAspect="Content" ObjectID="_1674034317" r:id="rId414"/>
        </w:object>
      </w:r>
      <w:r w:rsidR="00F360B6">
        <w:rPr>
          <w:rFonts w:ascii="宋体" w:hAnsi="宋体" w:hint="eastAsia"/>
          <w:szCs w:val="21"/>
        </w:rPr>
        <w:t>线性表示</w:t>
      </w:r>
      <w:r w:rsidRPr="002E1824">
        <w:rPr>
          <w:rFonts w:ascii="宋体" w:hAnsi="宋体" w:hint="eastAsia"/>
          <w:szCs w:val="21"/>
        </w:rPr>
        <w:t>？证明你的结论</w:t>
      </w:r>
      <w:r w:rsidR="00F360B6">
        <w:rPr>
          <w:rFonts w:ascii="宋体" w:hAnsi="宋体" w:hint="eastAsia"/>
          <w:szCs w:val="21"/>
        </w:rPr>
        <w:t>．</w:t>
      </w:r>
    </w:p>
    <w:p w:rsidR="008B153C" w:rsidRDefault="008B153C" w:rsidP="002E6521">
      <w:pPr>
        <w:rPr>
          <w:rFonts w:ascii="宋体" w:hAnsi="宋体"/>
          <w:szCs w:val="21"/>
        </w:rPr>
      </w:pPr>
    </w:p>
    <w:p w:rsidR="0030192B" w:rsidRPr="009D7F91" w:rsidRDefault="0059667F" w:rsidP="00F360B6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0192B" w:rsidRPr="00F360B6">
        <w:rPr>
          <w:rFonts w:hint="eastAsia"/>
        </w:rPr>
        <w:t xml:space="preserve">(1) </w:t>
      </w:r>
      <w:r w:rsidR="008443A2" w:rsidRPr="008443A2">
        <w:rPr>
          <w:position w:val="-12"/>
        </w:rPr>
        <w:object w:dxaOrig="300" w:dyaOrig="360">
          <v:shape id="_x0000_i1227" type="#_x0000_t75" style="width:15.05pt;height:18.15pt" o:ole="">
            <v:imagedata r:id="rId415" o:title=""/>
          </v:shape>
          <o:OLEObject Type="Embed" ProgID="Equation.DSMT4" ShapeID="_x0000_i1227" DrawAspect="Content" ObjectID="_1674034318" r:id="rId416"/>
        </w:object>
      </w:r>
      <w:r w:rsidR="0030192B" w:rsidRPr="009D7F91">
        <w:rPr>
          <w:rFonts w:ascii="宋体" w:hAnsi="宋体" w:hint="eastAsia"/>
          <w:szCs w:val="21"/>
        </w:rPr>
        <w:t>能由</w:t>
      </w:r>
      <w:r w:rsidR="008443A2" w:rsidRPr="008443A2">
        <w:rPr>
          <w:position w:val="-12"/>
        </w:rPr>
        <w:object w:dxaOrig="639" w:dyaOrig="360">
          <v:shape id="_x0000_i1228" type="#_x0000_t75" style="width:31.95pt;height:18.15pt" o:ole="">
            <v:imagedata r:id="rId417" o:title=""/>
          </v:shape>
          <o:OLEObject Type="Embed" ProgID="Equation.DSMT4" ShapeID="_x0000_i1228" DrawAspect="Content" ObjectID="_1674034319" r:id="rId418"/>
        </w:object>
      </w:r>
      <w:r w:rsidR="00F360B6">
        <w:rPr>
          <w:rFonts w:ascii="宋体" w:hAnsi="宋体" w:hint="eastAsia"/>
          <w:szCs w:val="21"/>
        </w:rPr>
        <w:t>线性表示．这是</w:t>
      </w:r>
      <w:r w:rsidR="0030192B" w:rsidRPr="009D7F91">
        <w:rPr>
          <w:rFonts w:ascii="宋体" w:hAnsi="宋体" w:hint="eastAsia"/>
          <w:szCs w:val="21"/>
        </w:rPr>
        <w:t>因为已知向量组</w:t>
      </w:r>
      <w:r w:rsidR="008443A2" w:rsidRPr="008443A2">
        <w:rPr>
          <w:position w:val="-12"/>
        </w:rPr>
        <w:object w:dxaOrig="980" w:dyaOrig="360">
          <v:shape id="_x0000_i1229" type="#_x0000_t75" style="width:48.85pt;height:18.15pt" o:ole="">
            <v:imagedata r:id="rId419" o:title=""/>
          </v:shape>
          <o:OLEObject Type="Embed" ProgID="Equation.DSMT4" ShapeID="_x0000_i1229" DrawAspect="Content" ObjectID="_1674034320" r:id="rId420"/>
        </w:object>
      </w:r>
      <w:r w:rsidR="0030192B" w:rsidRPr="009D7F91">
        <w:rPr>
          <w:rFonts w:ascii="宋体" w:hAnsi="宋体" w:hint="eastAsia"/>
          <w:szCs w:val="21"/>
        </w:rPr>
        <w:t>线性无关,所以</w:t>
      </w:r>
      <w:r w:rsidR="008443A2" w:rsidRPr="008443A2">
        <w:rPr>
          <w:position w:val="-12"/>
        </w:rPr>
        <w:object w:dxaOrig="639" w:dyaOrig="360">
          <v:shape id="_x0000_i1230" type="#_x0000_t75" style="width:31.95pt;height:18.15pt" o:ole="">
            <v:imagedata r:id="rId421" o:title=""/>
          </v:shape>
          <o:OLEObject Type="Embed" ProgID="Equation.DSMT4" ShapeID="_x0000_i1230" DrawAspect="Content" ObjectID="_1674034321" r:id="rId422"/>
        </w:object>
      </w:r>
      <w:r w:rsidR="0030192B" w:rsidRPr="009D7F91">
        <w:rPr>
          <w:rFonts w:ascii="宋体" w:hAnsi="宋体" w:hint="eastAsia"/>
          <w:szCs w:val="21"/>
        </w:rPr>
        <w:t>线性无关,又因为</w:t>
      </w:r>
      <w:r w:rsidR="008443A2" w:rsidRPr="008443A2">
        <w:rPr>
          <w:position w:val="-12"/>
        </w:rPr>
        <w:object w:dxaOrig="980" w:dyaOrig="360">
          <v:shape id="_x0000_i1231" type="#_x0000_t75" style="width:48.85pt;height:18.15pt" o:ole="">
            <v:imagedata r:id="rId423" o:title=""/>
          </v:shape>
          <o:OLEObject Type="Embed" ProgID="Equation.DSMT4" ShapeID="_x0000_i1231" DrawAspect="Content" ObjectID="_1674034322" r:id="rId424"/>
        </w:object>
      </w:r>
      <w:r w:rsidR="0030192B" w:rsidRPr="009D7F91">
        <w:rPr>
          <w:rFonts w:ascii="宋体" w:hAnsi="宋体" w:hint="eastAsia"/>
          <w:szCs w:val="21"/>
        </w:rPr>
        <w:t>线性相关,故</w:t>
      </w:r>
      <w:r w:rsidR="008443A2" w:rsidRPr="008443A2">
        <w:rPr>
          <w:position w:val="-12"/>
        </w:rPr>
        <w:object w:dxaOrig="300" w:dyaOrig="360">
          <v:shape id="_x0000_i1232" type="#_x0000_t75" style="width:15.05pt;height:18.15pt" o:ole="">
            <v:imagedata r:id="rId425" o:title=""/>
          </v:shape>
          <o:OLEObject Type="Embed" ProgID="Equation.DSMT4" ShapeID="_x0000_i1232" DrawAspect="Content" ObjectID="_1674034323" r:id="rId426"/>
        </w:object>
      </w:r>
      <w:r w:rsidR="0030192B" w:rsidRPr="009D7F91">
        <w:rPr>
          <w:rFonts w:ascii="宋体" w:hAnsi="宋体" w:hint="eastAsia"/>
          <w:szCs w:val="21"/>
        </w:rPr>
        <w:t>能由</w:t>
      </w:r>
      <w:r w:rsidR="008443A2" w:rsidRPr="008443A2">
        <w:rPr>
          <w:position w:val="-12"/>
        </w:rPr>
        <w:object w:dxaOrig="639" w:dyaOrig="360">
          <v:shape id="_x0000_i1233" type="#_x0000_t75" style="width:31.95pt;height:18.15pt" o:ole="">
            <v:imagedata r:id="rId427" o:title=""/>
          </v:shape>
          <o:OLEObject Type="Embed" ProgID="Equation.DSMT4" ShapeID="_x0000_i1233" DrawAspect="Content" ObjectID="_1674034324" r:id="rId428"/>
        </w:object>
      </w:r>
      <w:r w:rsidR="00F360B6">
        <w:rPr>
          <w:rFonts w:ascii="宋体" w:hAnsi="宋体" w:hint="eastAsia"/>
          <w:szCs w:val="21"/>
        </w:rPr>
        <w:t>线性表示．</w:t>
      </w:r>
    </w:p>
    <w:p w:rsidR="0030192B" w:rsidRPr="009D7F91" w:rsidRDefault="0030192B" w:rsidP="00F360B6">
      <w:pPr>
        <w:ind w:left="480" w:hangingChars="200" w:hanging="480"/>
        <w:rPr>
          <w:rFonts w:ascii="宋体" w:hAnsi="宋体"/>
          <w:szCs w:val="21"/>
        </w:rPr>
      </w:pPr>
      <w:r w:rsidRPr="00F360B6">
        <w:rPr>
          <w:rFonts w:hint="eastAsia"/>
        </w:rPr>
        <w:t xml:space="preserve">(2) </w:t>
      </w:r>
      <w:r w:rsidR="008443A2" w:rsidRPr="008443A2">
        <w:rPr>
          <w:position w:val="-12"/>
        </w:rPr>
        <w:object w:dxaOrig="300" w:dyaOrig="360">
          <v:shape id="_x0000_i1234" type="#_x0000_t75" style="width:15.05pt;height:18.15pt" o:ole="">
            <v:imagedata r:id="rId429" o:title=""/>
          </v:shape>
          <o:OLEObject Type="Embed" ProgID="Equation.DSMT4" ShapeID="_x0000_i1234" DrawAspect="Content" ObjectID="_1674034325" r:id="rId430"/>
        </w:object>
      </w:r>
      <w:r w:rsidRPr="009D7F91">
        <w:rPr>
          <w:rFonts w:ascii="宋体" w:hAnsi="宋体" w:hint="eastAsia"/>
          <w:szCs w:val="21"/>
        </w:rPr>
        <w:t>不能由</w:t>
      </w:r>
      <w:r w:rsidR="008443A2" w:rsidRPr="008443A2">
        <w:rPr>
          <w:position w:val="-12"/>
        </w:rPr>
        <w:object w:dxaOrig="980" w:dyaOrig="360">
          <v:shape id="_x0000_i1235" type="#_x0000_t75" style="width:48.85pt;height:18.15pt" o:ole="">
            <v:imagedata r:id="rId431" o:title=""/>
          </v:shape>
          <o:OLEObject Type="Embed" ProgID="Equation.DSMT4" ShapeID="_x0000_i1235" DrawAspect="Content" ObjectID="_1674034326" r:id="rId432"/>
        </w:object>
      </w:r>
      <w:r w:rsidRPr="009D7F91">
        <w:rPr>
          <w:rFonts w:ascii="宋体" w:hAnsi="宋体" w:hint="eastAsia"/>
          <w:szCs w:val="21"/>
        </w:rPr>
        <w:t>线性</w:t>
      </w:r>
      <w:r w:rsidR="00F360B6">
        <w:rPr>
          <w:rFonts w:ascii="宋体" w:hAnsi="宋体" w:hint="eastAsia"/>
          <w:szCs w:val="21"/>
        </w:rPr>
        <w:t>表示．</w:t>
      </w:r>
      <w:r w:rsidRPr="009D7F91">
        <w:rPr>
          <w:rFonts w:ascii="宋体" w:hAnsi="宋体" w:hint="eastAsia"/>
          <w:szCs w:val="21"/>
        </w:rPr>
        <w:t>反证法：若</w:t>
      </w:r>
      <w:r w:rsidR="008443A2" w:rsidRPr="008443A2">
        <w:rPr>
          <w:position w:val="-12"/>
        </w:rPr>
        <w:object w:dxaOrig="300" w:dyaOrig="360">
          <v:shape id="_x0000_i1236" type="#_x0000_t75" style="width:15.05pt;height:18.15pt" o:ole="">
            <v:imagedata r:id="rId433" o:title=""/>
          </v:shape>
          <o:OLEObject Type="Embed" ProgID="Equation.DSMT4" ShapeID="_x0000_i1236" DrawAspect="Content" ObjectID="_1674034327" r:id="rId434"/>
        </w:object>
      </w:r>
      <w:r w:rsidRPr="009D7F91">
        <w:rPr>
          <w:rFonts w:ascii="宋体" w:hAnsi="宋体" w:hint="eastAsia"/>
          <w:szCs w:val="21"/>
        </w:rPr>
        <w:t>能由</w:t>
      </w:r>
      <w:r w:rsidR="008443A2" w:rsidRPr="008443A2">
        <w:rPr>
          <w:position w:val="-12"/>
        </w:rPr>
        <w:object w:dxaOrig="980" w:dyaOrig="360">
          <v:shape id="_x0000_i1237" type="#_x0000_t75" style="width:48.85pt;height:18.15pt" o:ole="">
            <v:imagedata r:id="rId435" o:title=""/>
          </v:shape>
          <o:OLEObject Type="Embed" ProgID="Equation.DSMT4" ShapeID="_x0000_i1237" DrawAspect="Content" ObjectID="_1674034328" r:id="rId436"/>
        </w:object>
      </w:r>
      <w:r w:rsidRPr="009D7F91">
        <w:rPr>
          <w:rFonts w:ascii="宋体" w:hAnsi="宋体" w:hint="eastAsia"/>
          <w:szCs w:val="21"/>
        </w:rPr>
        <w:t>线性</w:t>
      </w:r>
      <w:r w:rsidR="00F360B6">
        <w:rPr>
          <w:rFonts w:ascii="宋体" w:hAnsi="宋体" w:hint="eastAsia"/>
          <w:szCs w:val="21"/>
        </w:rPr>
        <w:t>表示</w:t>
      </w:r>
      <w:r w:rsidRPr="009D7F91">
        <w:rPr>
          <w:rFonts w:ascii="宋体" w:hAnsi="宋体" w:hint="eastAsia"/>
          <w:szCs w:val="21"/>
        </w:rPr>
        <w:t xml:space="preserve">,设 </w:t>
      </w:r>
      <w:r w:rsidR="008443A2" w:rsidRPr="008443A2">
        <w:rPr>
          <w:position w:val="-12"/>
        </w:rPr>
        <w:object w:dxaOrig="2260" w:dyaOrig="360">
          <v:shape id="_x0000_i1238" type="#_x0000_t75" style="width:112.7pt;height:18.15pt" o:ole="">
            <v:imagedata r:id="rId437" o:title=""/>
          </v:shape>
          <o:OLEObject Type="Embed" ProgID="Equation.DSMT4" ShapeID="_x0000_i1238" DrawAspect="Content" ObjectID="_1674034329" r:id="rId438"/>
        </w:object>
      </w:r>
      <w:r>
        <w:rPr>
          <w:rFonts w:ascii="宋体" w:hAnsi="宋体" w:hint="eastAsia"/>
          <w:szCs w:val="21"/>
        </w:rPr>
        <w:t>.</w:t>
      </w:r>
      <w:r w:rsidRPr="009D7F91">
        <w:rPr>
          <w:rFonts w:ascii="宋体" w:hAnsi="宋体" w:hint="eastAsia"/>
          <w:szCs w:val="21"/>
        </w:rPr>
        <w:t>由</w:t>
      </w:r>
      <w:r w:rsidRPr="00F360B6">
        <w:rPr>
          <w:rFonts w:hint="eastAsia"/>
        </w:rPr>
        <w:t>(1)</w:t>
      </w:r>
      <w:r w:rsidRPr="009D7F91">
        <w:rPr>
          <w:rFonts w:ascii="宋体" w:hAnsi="宋体" w:hint="eastAsia"/>
          <w:szCs w:val="21"/>
        </w:rPr>
        <w:t>知,</w:t>
      </w:r>
      <w:r w:rsidR="008443A2" w:rsidRPr="008443A2">
        <w:rPr>
          <w:position w:val="-12"/>
        </w:rPr>
        <w:object w:dxaOrig="300" w:dyaOrig="360">
          <v:shape id="_x0000_i1239" type="#_x0000_t75" style="width:15.05pt;height:18.15pt" o:ole="">
            <v:imagedata r:id="rId439" o:title=""/>
          </v:shape>
          <o:OLEObject Type="Embed" ProgID="Equation.DSMT4" ShapeID="_x0000_i1239" DrawAspect="Content" ObjectID="_1674034330" r:id="rId440"/>
        </w:object>
      </w:r>
      <w:r w:rsidRPr="009D7F91">
        <w:rPr>
          <w:rFonts w:ascii="宋体" w:hAnsi="宋体" w:hint="eastAsia"/>
          <w:szCs w:val="21"/>
        </w:rPr>
        <w:t>能由</w:t>
      </w:r>
      <w:r w:rsidR="008443A2" w:rsidRPr="008443A2">
        <w:rPr>
          <w:position w:val="-12"/>
        </w:rPr>
        <w:object w:dxaOrig="639" w:dyaOrig="360">
          <v:shape id="_x0000_i1240" type="#_x0000_t75" style="width:31.95pt;height:18.15pt" o:ole="">
            <v:imagedata r:id="rId441" o:title=""/>
          </v:shape>
          <o:OLEObject Type="Embed" ProgID="Equation.DSMT4" ShapeID="_x0000_i1240" DrawAspect="Content" ObjectID="_1674034331" r:id="rId442"/>
        </w:object>
      </w:r>
      <w:r w:rsidRPr="009D7F91">
        <w:rPr>
          <w:rFonts w:ascii="宋体" w:hAnsi="宋体" w:hint="eastAsia"/>
          <w:szCs w:val="21"/>
        </w:rPr>
        <w:t>线性</w:t>
      </w:r>
      <w:r w:rsidR="00F360B6">
        <w:rPr>
          <w:rFonts w:ascii="宋体" w:hAnsi="宋体" w:hint="eastAsia"/>
          <w:szCs w:val="21"/>
        </w:rPr>
        <w:t>表示</w:t>
      </w:r>
      <w:r>
        <w:rPr>
          <w:rFonts w:ascii="宋体" w:hAnsi="宋体" w:hint="eastAsia"/>
          <w:szCs w:val="21"/>
        </w:rPr>
        <w:t>,</w:t>
      </w:r>
      <w:r w:rsidRPr="009D7F91">
        <w:rPr>
          <w:rFonts w:ascii="宋体" w:hAnsi="宋体" w:hint="eastAsia"/>
          <w:szCs w:val="21"/>
        </w:rPr>
        <w:t>可设</w:t>
      </w:r>
      <w:r w:rsidR="008443A2" w:rsidRPr="008443A2">
        <w:rPr>
          <w:position w:val="-12"/>
        </w:rPr>
        <w:object w:dxaOrig="1480" w:dyaOrig="360">
          <v:shape id="_x0000_i1241" type="#_x0000_t75" style="width:73.9pt;height:18.15pt" o:ole="">
            <v:imagedata r:id="rId443" o:title=""/>
          </v:shape>
          <o:OLEObject Type="Embed" ProgID="Equation.DSMT4" ShapeID="_x0000_i1241" DrawAspect="Content" ObjectID="_1674034332" r:id="rId444"/>
        </w:object>
      </w:r>
      <w:r w:rsidRPr="009D7F91">
        <w:rPr>
          <w:rFonts w:ascii="宋体" w:hAnsi="宋体" w:hint="eastAsia"/>
          <w:szCs w:val="21"/>
        </w:rPr>
        <w:t>,代入上式整理得</w:t>
      </w:r>
    </w:p>
    <w:p w:rsidR="0030192B" w:rsidRPr="009D7F91" w:rsidRDefault="008443A2" w:rsidP="002E6521">
      <w:pPr>
        <w:jc w:val="center"/>
        <w:rPr>
          <w:rFonts w:ascii="宋体" w:hAnsi="宋体"/>
          <w:szCs w:val="21"/>
        </w:rPr>
      </w:pPr>
      <w:r w:rsidRPr="008443A2">
        <w:rPr>
          <w:position w:val="-12"/>
        </w:rPr>
        <w:object w:dxaOrig="3120" w:dyaOrig="360">
          <v:shape id="_x0000_i1242" type="#_x0000_t75" style="width:155.9pt;height:18.15pt" o:ole="">
            <v:imagedata r:id="rId445" o:title=""/>
          </v:shape>
          <o:OLEObject Type="Embed" ProgID="Equation.DSMT4" ShapeID="_x0000_i1242" DrawAspect="Content" ObjectID="_1674034333" r:id="rId446"/>
        </w:object>
      </w:r>
      <w:r w:rsidR="0030192B" w:rsidRPr="009D7F91">
        <w:rPr>
          <w:rFonts w:ascii="宋体" w:hAnsi="宋体" w:hint="eastAsia"/>
          <w:szCs w:val="21"/>
        </w:rPr>
        <w:t>.</w:t>
      </w:r>
    </w:p>
    <w:p w:rsidR="0030192B" w:rsidRPr="002D308B" w:rsidRDefault="0030192B" w:rsidP="00F360B6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即</w:t>
      </w:r>
      <w:r w:rsidR="008443A2" w:rsidRPr="008443A2">
        <w:rPr>
          <w:position w:val="-12"/>
        </w:rPr>
        <w:object w:dxaOrig="300" w:dyaOrig="360">
          <v:shape id="_x0000_i1243" type="#_x0000_t75" style="width:15.05pt;height:18.15pt" o:ole="">
            <v:imagedata r:id="rId447" o:title=""/>
          </v:shape>
          <o:OLEObject Type="Embed" ProgID="Equation.DSMT4" ShapeID="_x0000_i1243" DrawAspect="Content" ObjectID="_1674034334" r:id="rId448"/>
        </w:object>
      </w:r>
      <w:r w:rsidRPr="009D7F91">
        <w:rPr>
          <w:rFonts w:ascii="宋体" w:hAnsi="宋体" w:hint="eastAsia"/>
          <w:szCs w:val="21"/>
        </w:rPr>
        <w:t>能由</w:t>
      </w:r>
      <w:r w:rsidR="008443A2" w:rsidRPr="008443A2">
        <w:rPr>
          <w:position w:val="-12"/>
        </w:rPr>
        <w:object w:dxaOrig="639" w:dyaOrig="360">
          <v:shape id="_x0000_i1244" type="#_x0000_t75" style="width:31.95pt;height:18.15pt" o:ole="">
            <v:imagedata r:id="rId449" o:title=""/>
          </v:shape>
          <o:OLEObject Type="Embed" ProgID="Equation.DSMT4" ShapeID="_x0000_i1244" DrawAspect="Content" ObjectID="_1674034335" r:id="rId450"/>
        </w:object>
      </w:r>
      <w:r w:rsidRPr="009D7F91">
        <w:rPr>
          <w:rFonts w:ascii="宋体" w:hAnsi="宋体" w:hint="eastAsia"/>
          <w:szCs w:val="21"/>
        </w:rPr>
        <w:t>线性</w:t>
      </w:r>
      <w:r w:rsidR="00F360B6">
        <w:rPr>
          <w:rFonts w:ascii="宋体" w:hAnsi="宋体" w:hint="eastAsia"/>
          <w:szCs w:val="21"/>
        </w:rPr>
        <w:t>表示</w:t>
      </w:r>
      <w:r w:rsidRPr="009D7F91">
        <w:rPr>
          <w:rFonts w:ascii="宋体" w:hAnsi="宋体" w:hint="eastAsia"/>
          <w:szCs w:val="21"/>
        </w:rPr>
        <w:t>,从而</w:t>
      </w:r>
      <w:r w:rsidR="008443A2" w:rsidRPr="008443A2">
        <w:rPr>
          <w:position w:val="-12"/>
        </w:rPr>
        <w:object w:dxaOrig="980" w:dyaOrig="360">
          <v:shape id="_x0000_i1245" type="#_x0000_t75" style="width:48.85pt;height:18.15pt" o:ole="">
            <v:imagedata r:id="rId451" o:title=""/>
          </v:shape>
          <o:OLEObject Type="Embed" ProgID="Equation.DSMT4" ShapeID="_x0000_i1245" DrawAspect="Content" ObjectID="_1674034336" r:id="rId452"/>
        </w:object>
      </w:r>
      <w:r w:rsidRPr="009D7F91">
        <w:rPr>
          <w:rFonts w:ascii="宋体" w:hAnsi="宋体" w:hint="eastAsia"/>
          <w:szCs w:val="21"/>
        </w:rPr>
        <w:t>线性相关,这与已知矛盾.因此</w:t>
      </w:r>
      <w:r w:rsidR="008443A2" w:rsidRPr="008443A2">
        <w:rPr>
          <w:position w:val="-12"/>
        </w:rPr>
        <w:object w:dxaOrig="300" w:dyaOrig="360">
          <v:shape id="_x0000_i1246" type="#_x0000_t75" style="width:15.05pt;height:18.15pt" o:ole="">
            <v:imagedata r:id="rId453" o:title=""/>
          </v:shape>
          <o:OLEObject Type="Embed" ProgID="Equation.DSMT4" ShapeID="_x0000_i1246" DrawAspect="Content" ObjectID="_1674034337" r:id="rId454"/>
        </w:object>
      </w:r>
      <w:r w:rsidRPr="009D7F91">
        <w:rPr>
          <w:rFonts w:ascii="宋体" w:hAnsi="宋体" w:hint="eastAsia"/>
          <w:szCs w:val="21"/>
        </w:rPr>
        <w:t>不能由</w:t>
      </w:r>
      <w:r w:rsidR="008443A2" w:rsidRPr="008443A2">
        <w:rPr>
          <w:position w:val="-12"/>
        </w:rPr>
        <w:object w:dxaOrig="980" w:dyaOrig="360">
          <v:shape id="_x0000_i1247" type="#_x0000_t75" style="width:48.85pt;height:18.15pt" o:ole="">
            <v:imagedata r:id="rId455" o:title=""/>
          </v:shape>
          <o:OLEObject Type="Embed" ProgID="Equation.DSMT4" ShapeID="_x0000_i1247" DrawAspect="Content" ObjectID="_1674034338" r:id="rId456"/>
        </w:object>
      </w:r>
      <w:r w:rsidRPr="009D7F91">
        <w:rPr>
          <w:rFonts w:ascii="宋体" w:hAnsi="宋体" w:hint="eastAsia"/>
          <w:szCs w:val="21"/>
        </w:rPr>
        <w:t>线性</w:t>
      </w:r>
      <w:r w:rsidR="00F360B6">
        <w:rPr>
          <w:rFonts w:ascii="宋体" w:hAnsi="宋体" w:hint="eastAsia"/>
          <w:szCs w:val="21"/>
        </w:rPr>
        <w:t>表示</w:t>
      </w:r>
      <w:r w:rsidRPr="009D7F91">
        <w:rPr>
          <w:rFonts w:ascii="宋体" w:hAnsi="宋体" w:hint="eastAsia"/>
          <w:szCs w:val="21"/>
        </w:rPr>
        <w:t>.</w:t>
      </w:r>
    </w:p>
    <w:p w:rsidR="0030192B" w:rsidRDefault="0030192B" w:rsidP="002E6521">
      <w:pPr>
        <w:rPr>
          <w:rFonts w:ascii="宋体" w:hAnsi="宋体"/>
          <w:szCs w:val="21"/>
        </w:rPr>
      </w:pPr>
    </w:p>
    <w:p w:rsidR="0030192B" w:rsidRPr="0030192B" w:rsidRDefault="0030192B" w:rsidP="002E6521">
      <w:pPr>
        <w:rPr>
          <w:rFonts w:ascii="宋体" w:hAnsi="宋体"/>
          <w:szCs w:val="21"/>
        </w:rPr>
      </w:pPr>
    </w:p>
    <w:p w:rsidR="008B153C" w:rsidRPr="00AE3AAD" w:rsidRDefault="008B153C" w:rsidP="002E6521">
      <w:pPr>
        <w:pStyle w:val="1"/>
      </w:pPr>
      <w:r w:rsidRPr="00AE3AAD">
        <w:rPr>
          <w:rFonts w:hint="eastAsia"/>
        </w:rPr>
        <w:t>九、</w:t>
      </w:r>
      <w:r w:rsidR="002E6521">
        <w:rPr>
          <w:rFonts w:hint="eastAsia"/>
        </w:rPr>
        <w:t>（</w:t>
      </w:r>
      <w:r w:rsidRPr="00AE3AAD">
        <w:rPr>
          <w:rFonts w:hint="eastAsia"/>
        </w:rPr>
        <w:t>本题满分</w:t>
      </w:r>
      <w:r>
        <w:rPr>
          <w:rFonts w:hint="eastAsia"/>
        </w:rPr>
        <w:t>7</w:t>
      </w:r>
      <w:r w:rsidRPr="00AE3AAD">
        <w:rPr>
          <w:rFonts w:hint="eastAsia"/>
        </w:rPr>
        <w:t>分</w:t>
      </w:r>
      <w:r w:rsidR="002E6521">
        <w:rPr>
          <w:rFonts w:hint="eastAsia"/>
        </w:rPr>
        <w:t>）</w:t>
      </w:r>
    </w:p>
    <w:p w:rsidR="008B153C" w:rsidRPr="002E1824" w:rsidRDefault="008B153C" w:rsidP="0059667F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设</w:t>
      </w:r>
      <w:r w:rsidR="008443A2" w:rsidRPr="008443A2">
        <w:rPr>
          <w:position w:val="-6"/>
        </w:rPr>
        <w:object w:dxaOrig="180" w:dyaOrig="279">
          <v:shape id="_x0000_i1248" type="#_x0000_t75" style="width:9.4pt;height:13.75pt" o:ole="">
            <v:imagedata r:id="rId457" o:title=""/>
          </v:shape>
          <o:OLEObject Type="Embed" ProgID="Equation.DSMT4" ShapeID="_x0000_i1248" DrawAspect="Content" ObjectID="_1674034339" r:id="rId458"/>
        </w:object>
      </w:r>
      <w:r w:rsidRPr="002E1824">
        <w:rPr>
          <w:rFonts w:ascii="宋体" w:hAnsi="宋体" w:hint="eastAsia"/>
          <w:szCs w:val="21"/>
        </w:rPr>
        <w:t>阶矩阵</w:t>
      </w:r>
      <w:r w:rsidR="008443A2" w:rsidRPr="00025957">
        <w:rPr>
          <w:position w:val="-4"/>
        </w:rPr>
        <w:object w:dxaOrig="220" w:dyaOrig="260">
          <v:shape id="_x0000_i1249" type="#_x0000_t75" style="width:10.65pt;height:13.15pt" o:ole="">
            <v:imagedata r:id="rId459" o:title=""/>
          </v:shape>
          <o:OLEObject Type="Embed" ProgID="Equation.DSMT4" ShapeID="_x0000_i1249" DrawAspect="Content" ObjectID="_1674034340" r:id="rId460"/>
        </w:object>
      </w:r>
      <w:r w:rsidRPr="002E1824">
        <w:rPr>
          <w:rFonts w:ascii="宋体" w:hAnsi="宋体" w:hint="eastAsia"/>
          <w:szCs w:val="21"/>
        </w:rPr>
        <w:t>的特征值为</w:t>
      </w:r>
      <w:r w:rsidR="008443A2" w:rsidRPr="008443A2">
        <w:rPr>
          <w:position w:val="-12"/>
        </w:rPr>
        <w:object w:dxaOrig="1880" w:dyaOrig="360">
          <v:shape id="_x0000_i1250" type="#_x0000_t75" style="width:93.9pt;height:18.15pt" o:ole="">
            <v:imagedata r:id="rId461" o:title=""/>
          </v:shape>
          <o:OLEObject Type="Embed" ProgID="Equation.DSMT4" ShapeID="_x0000_i1250" DrawAspect="Content" ObjectID="_1674034341" r:id="rId462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对应的特征向量依次为</w:t>
      </w:r>
    </w:p>
    <w:p w:rsidR="008B153C" w:rsidRPr="002E1824" w:rsidRDefault="008443A2" w:rsidP="002E6521">
      <w:pPr>
        <w:jc w:val="center"/>
        <w:rPr>
          <w:rFonts w:ascii="宋体" w:hAnsi="宋体"/>
          <w:szCs w:val="21"/>
        </w:rPr>
      </w:pPr>
      <w:r w:rsidRPr="008443A2">
        <w:rPr>
          <w:position w:val="-50"/>
        </w:rPr>
        <w:object w:dxaOrig="2560" w:dyaOrig="1120">
          <v:shape id="_x0000_i1251" type="#_x0000_t75" style="width:127.7pt;height:55.7pt" o:ole="">
            <v:imagedata r:id="rId463" o:title=""/>
          </v:shape>
          <o:OLEObject Type="Embed" ProgID="Equation.DSMT4" ShapeID="_x0000_i1251" DrawAspect="Content" ObjectID="_1674034342" r:id="rId464"/>
        </w:object>
      </w:r>
      <w:r w:rsidR="008B153C">
        <w:rPr>
          <w:rFonts w:ascii="宋体" w:hAnsi="宋体" w:hint="eastAsia"/>
          <w:szCs w:val="21"/>
        </w:rPr>
        <w:t>,</w:t>
      </w:r>
      <w:r w:rsidR="008B153C" w:rsidRPr="002E1824">
        <w:rPr>
          <w:rFonts w:ascii="宋体" w:hAnsi="宋体" w:hint="eastAsia"/>
          <w:szCs w:val="21"/>
        </w:rPr>
        <w:t>又向量</w:t>
      </w:r>
      <w:r w:rsidRPr="008443A2">
        <w:rPr>
          <w:position w:val="-50"/>
        </w:rPr>
        <w:object w:dxaOrig="800" w:dyaOrig="1120">
          <v:shape id="_x0000_i1252" type="#_x0000_t75" style="width:40.05pt;height:55.7pt" o:ole="">
            <v:imagedata r:id="rId465" o:title=""/>
          </v:shape>
          <o:OLEObject Type="Embed" ProgID="Equation.DSMT4" ShapeID="_x0000_i1252" DrawAspect="Content" ObjectID="_1674034343" r:id="rId466"/>
        </w:object>
      </w:r>
      <w:r w:rsidR="008B153C">
        <w:rPr>
          <w:rFonts w:ascii="宋体" w:hAnsi="宋体" w:hint="eastAsia"/>
          <w:szCs w:val="21"/>
        </w:rPr>
        <w:t>,</w:t>
      </w:r>
    </w:p>
    <w:p w:rsidR="008B153C" w:rsidRDefault="008B153C" w:rsidP="00726453">
      <w:pPr>
        <w:rPr>
          <w:rFonts w:ascii="宋体" w:hAnsi="宋体"/>
          <w:szCs w:val="21"/>
        </w:rPr>
      </w:pPr>
      <w:r w:rsidRPr="00726453">
        <w:rPr>
          <w:rFonts w:hint="eastAsia"/>
        </w:rPr>
        <w:t xml:space="preserve">(1) </w:t>
      </w:r>
      <w:r w:rsidRPr="002E1824">
        <w:rPr>
          <w:rFonts w:ascii="宋体" w:hAnsi="宋体" w:hint="eastAsia"/>
          <w:szCs w:val="21"/>
        </w:rPr>
        <w:t>将</w:t>
      </w:r>
      <w:r w:rsidR="008443A2" w:rsidRPr="008443A2">
        <w:rPr>
          <w:position w:val="-10"/>
        </w:rPr>
        <w:object w:dxaOrig="240" w:dyaOrig="320">
          <v:shape id="_x0000_i1253" type="#_x0000_t75" style="width:11.9pt;height:16.3pt" o:ole="">
            <v:imagedata r:id="rId467" o:title=""/>
          </v:shape>
          <o:OLEObject Type="Embed" ProgID="Equation.DSMT4" ShapeID="_x0000_i1253" DrawAspect="Content" ObjectID="_1674034344" r:id="rId468"/>
        </w:object>
      </w:r>
      <w:r w:rsidRPr="002E1824">
        <w:rPr>
          <w:rFonts w:ascii="宋体" w:hAnsi="宋体" w:hint="eastAsia"/>
          <w:szCs w:val="21"/>
        </w:rPr>
        <w:t>用</w:t>
      </w:r>
      <w:r w:rsidR="008443A2" w:rsidRPr="008443A2">
        <w:rPr>
          <w:position w:val="-12"/>
        </w:rPr>
        <w:object w:dxaOrig="820" w:dyaOrig="360">
          <v:shape id="_x0000_i1254" type="#_x0000_t75" style="width:40.7pt;height:18.15pt" o:ole="">
            <v:imagedata r:id="rId469" o:title=""/>
          </v:shape>
          <o:OLEObject Type="Embed" ProgID="Equation.DSMT4" ShapeID="_x0000_i1254" DrawAspect="Content" ObjectID="_1674034345" r:id="rId470"/>
        </w:object>
      </w:r>
      <w:r w:rsidR="00726453">
        <w:rPr>
          <w:rFonts w:ascii="宋体" w:hAnsi="宋体" w:hint="eastAsia"/>
          <w:szCs w:val="21"/>
        </w:rPr>
        <w:t xml:space="preserve">线性表示．    </w:t>
      </w:r>
      <w:r w:rsidRPr="00726453">
        <w:rPr>
          <w:rFonts w:hint="eastAsia"/>
        </w:rPr>
        <w:t xml:space="preserve">(2) </w:t>
      </w:r>
      <w:r w:rsidRPr="002E1824">
        <w:rPr>
          <w:rFonts w:ascii="宋体" w:hAnsi="宋体" w:hint="eastAsia"/>
          <w:szCs w:val="21"/>
        </w:rPr>
        <w:t>求</w:t>
      </w:r>
      <w:r w:rsidR="008443A2" w:rsidRPr="008443A2">
        <w:rPr>
          <w:position w:val="-10"/>
        </w:rPr>
        <w:object w:dxaOrig="480" w:dyaOrig="360">
          <v:shape id="_x0000_i1255" type="#_x0000_t75" style="width:24.4pt;height:18.15pt" o:ole="">
            <v:imagedata r:id="rId471" o:title=""/>
          </v:shape>
          <o:OLEObject Type="Embed" ProgID="Equation.DSMT4" ShapeID="_x0000_i1255" DrawAspect="Content" ObjectID="_1674034346" r:id="rId472"/>
        </w:object>
      </w:r>
      <w:r>
        <w:rPr>
          <w:rFonts w:ascii="宋体" w:hAnsi="宋体" w:hint="eastAsia"/>
          <w:szCs w:val="21"/>
        </w:rPr>
        <w:t>(</w:t>
      </w:r>
      <w:r w:rsidR="008443A2" w:rsidRPr="00025957">
        <w:rPr>
          <w:position w:val="-4"/>
        </w:rPr>
        <w:object w:dxaOrig="200" w:dyaOrig="200">
          <v:shape id="_x0000_i1256" type="#_x0000_t75" style="width:10pt;height:10pt" o:ole="">
            <v:imagedata r:id="rId473" o:title=""/>
          </v:shape>
          <o:OLEObject Type="Embed" ProgID="Equation.DSMT4" ShapeID="_x0000_i1256" DrawAspect="Content" ObjectID="_1674034347" r:id="rId474"/>
        </w:object>
      </w:r>
      <w:r w:rsidRPr="002E1824">
        <w:rPr>
          <w:rFonts w:ascii="宋体" w:hAnsi="宋体" w:hint="eastAsia"/>
          <w:szCs w:val="21"/>
        </w:rPr>
        <w:t>为自然数</w:t>
      </w:r>
      <w:r w:rsidR="00726453">
        <w:rPr>
          <w:rFonts w:ascii="宋体" w:hAnsi="宋体" w:hint="eastAsia"/>
          <w:szCs w:val="21"/>
        </w:rPr>
        <w:t>)．</w:t>
      </w:r>
    </w:p>
    <w:p w:rsidR="008B153C" w:rsidRPr="00726453" w:rsidRDefault="008B153C" w:rsidP="002E6521">
      <w:pPr>
        <w:rPr>
          <w:rFonts w:ascii="宋体" w:hAnsi="宋体"/>
          <w:szCs w:val="21"/>
        </w:rPr>
      </w:pPr>
    </w:p>
    <w:p w:rsidR="0030192B" w:rsidRPr="009D7F91" w:rsidRDefault="0059667F" w:rsidP="00726453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0192B" w:rsidRPr="00726453">
        <w:rPr>
          <w:rFonts w:hint="eastAsia"/>
        </w:rPr>
        <w:t>(1)</w:t>
      </w:r>
      <w:r w:rsidR="0030192B" w:rsidRPr="009D7F91">
        <w:rPr>
          <w:rFonts w:ascii="宋体" w:hAnsi="宋体" w:hint="eastAsia"/>
          <w:szCs w:val="21"/>
        </w:rPr>
        <w:t>设</w:t>
      </w:r>
      <w:r w:rsidR="008443A2" w:rsidRPr="008443A2">
        <w:rPr>
          <w:position w:val="-12"/>
        </w:rPr>
        <w:object w:dxaOrig="2100" w:dyaOrig="360">
          <v:shape id="_x0000_i1257" type="#_x0000_t75" style="width:105.2pt;height:18.15pt" o:ole="">
            <v:imagedata r:id="rId475" o:title=""/>
          </v:shape>
          <o:OLEObject Type="Embed" ProgID="Equation.DSMT4" ShapeID="_x0000_i1257" DrawAspect="Content" ObjectID="_1674034348" r:id="rId476"/>
        </w:object>
      </w:r>
      <w:r w:rsidR="0030192B" w:rsidRPr="009D7F91">
        <w:rPr>
          <w:rFonts w:ascii="宋体" w:hAnsi="宋体" w:hint="eastAsia"/>
          <w:szCs w:val="21"/>
        </w:rPr>
        <w:t>,即是求此方程组的解</w:t>
      </w:r>
      <w:r w:rsidR="0030192B">
        <w:rPr>
          <w:rFonts w:ascii="宋体" w:hAnsi="宋体" w:hint="eastAsia"/>
          <w:szCs w:val="21"/>
        </w:rPr>
        <w:t>.</w:t>
      </w:r>
      <w:r w:rsidR="0030192B" w:rsidRPr="009D7F91">
        <w:rPr>
          <w:rFonts w:ascii="宋体" w:hAnsi="宋体" w:hint="eastAsia"/>
          <w:szCs w:val="21"/>
        </w:rPr>
        <w:t>对增广矩阵</w:t>
      </w:r>
      <w:r w:rsidR="008443A2" w:rsidRPr="008443A2">
        <w:rPr>
          <w:position w:val="-12"/>
        </w:rPr>
        <w:object w:dxaOrig="1260" w:dyaOrig="360">
          <v:shape id="_x0000_i1258" type="#_x0000_t75" style="width:62.6pt;height:18.15pt" o:ole="">
            <v:imagedata r:id="rId477" o:title=""/>
          </v:shape>
          <o:OLEObject Type="Embed" ProgID="Equation.DSMT4" ShapeID="_x0000_i1258" DrawAspect="Content" ObjectID="_1674034349" r:id="rId478"/>
        </w:object>
      </w:r>
      <w:r w:rsidR="0030192B" w:rsidRPr="009D7F91">
        <w:rPr>
          <w:rFonts w:ascii="宋体" w:hAnsi="宋体" w:hint="eastAsia"/>
          <w:szCs w:val="21"/>
        </w:rPr>
        <w:t>作初等行变换有</w:t>
      </w:r>
    </w:p>
    <w:p w:rsidR="0030192B" w:rsidRPr="009D7F91" w:rsidRDefault="008443A2" w:rsidP="002E6521">
      <w:pPr>
        <w:jc w:val="center"/>
        <w:rPr>
          <w:rFonts w:ascii="宋体" w:hAnsi="宋体"/>
          <w:szCs w:val="21"/>
        </w:rPr>
      </w:pPr>
      <w:r w:rsidRPr="008443A2">
        <w:rPr>
          <w:position w:val="-106"/>
        </w:rPr>
        <w:object w:dxaOrig="5179" w:dyaOrig="2240">
          <v:shape id="_x0000_i1259" type="#_x0000_t75" style="width:259.2pt;height:112.05pt" o:ole="">
            <v:imagedata r:id="rId479" o:title=""/>
          </v:shape>
          <o:OLEObject Type="Embed" ProgID="Equation.DSMT4" ShapeID="_x0000_i1259" DrawAspect="Content" ObjectID="_1674034350" r:id="rId480"/>
        </w:object>
      </w:r>
    </w:p>
    <w:p w:rsidR="0030192B" w:rsidRPr="009D7F91" w:rsidRDefault="0030192B" w:rsidP="00726453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解出</w:t>
      </w:r>
      <w:r w:rsidR="008443A2" w:rsidRPr="008443A2">
        <w:rPr>
          <w:position w:val="-12"/>
        </w:rPr>
        <w:object w:dxaOrig="620" w:dyaOrig="360">
          <v:shape id="_x0000_i1260" type="#_x0000_t75" style="width:31.3pt;height:18.15pt" o:ole="">
            <v:imagedata r:id="rId481" o:title=""/>
          </v:shape>
          <o:OLEObject Type="Embed" ProgID="Equation.DSMT4" ShapeID="_x0000_i1260" DrawAspect="Content" ObjectID="_1674034351" r:id="rId482"/>
        </w:object>
      </w:r>
      <w:r w:rsidRPr="009D7F91">
        <w:rPr>
          <w:rFonts w:ascii="宋体" w:hAnsi="宋体" w:hint="eastAsia"/>
          <w:szCs w:val="21"/>
        </w:rPr>
        <w:t>,</w:t>
      </w:r>
      <w:r w:rsidR="008443A2" w:rsidRPr="008443A2">
        <w:rPr>
          <w:position w:val="-12"/>
        </w:rPr>
        <w:object w:dxaOrig="780" w:dyaOrig="360">
          <v:shape id="_x0000_i1261" type="#_x0000_t75" style="width:39.45pt;height:18.15pt" o:ole="">
            <v:imagedata r:id="rId483" o:title=""/>
          </v:shape>
          <o:OLEObject Type="Embed" ProgID="Equation.DSMT4" ShapeID="_x0000_i1261" DrawAspect="Content" ObjectID="_1674034352" r:id="rId484"/>
        </w:object>
      </w:r>
      <w:r w:rsidRPr="009D7F91">
        <w:rPr>
          <w:rFonts w:ascii="宋体" w:hAnsi="宋体" w:hint="eastAsia"/>
          <w:szCs w:val="21"/>
        </w:rPr>
        <w:t>,</w:t>
      </w:r>
      <w:r w:rsidR="008443A2" w:rsidRPr="008443A2">
        <w:rPr>
          <w:position w:val="-12"/>
        </w:rPr>
        <w:object w:dxaOrig="639" w:dyaOrig="360">
          <v:shape id="_x0000_i1262" type="#_x0000_t75" style="width:31.95pt;height:18.15pt" o:ole="">
            <v:imagedata r:id="rId485" o:title=""/>
          </v:shape>
          <o:OLEObject Type="Embed" ProgID="Equation.DSMT4" ShapeID="_x0000_i1262" DrawAspect="Content" ObjectID="_1674034353" r:id="rId486"/>
        </w:object>
      </w:r>
      <w:r w:rsidRPr="009D7F91">
        <w:rPr>
          <w:rFonts w:ascii="宋体" w:hAnsi="宋体" w:hint="eastAsia"/>
          <w:szCs w:val="21"/>
        </w:rPr>
        <w:t>,故</w:t>
      </w:r>
      <w:r w:rsidR="008443A2" w:rsidRPr="008443A2">
        <w:rPr>
          <w:position w:val="-12"/>
        </w:rPr>
        <w:object w:dxaOrig="1719" w:dyaOrig="360">
          <v:shape id="_x0000_i1263" type="#_x0000_t75" style="width:85.75pt;height:18.15pt" o:ole="">
            <v:imagedata r:id="rId487" o:title=""/>
          </v:shape>
          <o:OLEObject Type="Embed" ProgID="Equation.DSMT4" ShapeID="_x0000_i1263" DrawAspect="Content" ObjectID="_1674034354" r:id="rId488"/>
        </w:object>
      </w:r>
      <w:r w:rsidRPr="009D7F91">
        <w:rPr>
          <w:rFonts w:ascii="宋体" w:hAnsi="宋体" w:hint="eastAsia"/>
          <w:szCs w:val="21"/>
        </w:rPr>
        <w:t>.</w:t>
      </w:r>
    </w:p>
    <w:p w:rsidR="00726453" w:rsidRDefault="0030192B" w:rsidP="00726453">
      <w:pPr>
        <w:ind w:left="480" w:hangingChars="200" w:hanging="480"/>
        <w:rPr>
          <w:rFonts w:ascii="宋体" w:hAnsi="宋体"/>
          <w:szCs w:val="21"/>
        </w:rPr>
      </w:pPr>
      <w:r w:rsidRPr="00726453">
        <w:rPr>
          <w:rFonts w:hint="eastAsia"/>
        </w:rPr>
        <w:t xml:space="preserve">(2) </w:t>
      </w:r>
      <w:r w:rsidRPr="009D7F91">
        <w:rPr>
          <w:rFonts w:ascii="宋体" w:hAnsi="宋体" w:hint="eastAsia"/>
          <w:szCs w:val="21"/>
        </w:rPr>
        <w:t>由</w:t>
      </w:r>
      <w:r w:rsidR="008443A2" w:rsidRPr="008443A2">
        <w:rPr>
          <w:position w:val="-6"/>
        </w:rPr>
        <w:object w:dxaOrig="220" w:dyaOrig="279">
          <v:shape id="_x0000_i1264" type="#_x0000_t75" style="width:10.65pt;height:13.75pt" o:ole="">
            <v:imagedata r:id="rId489" o:title=""/>
          </v:shape>
          <o:OLEObject Type="Embed" ProgID="Equation.DSMT4" ShapeID="_x0000_i1264" DrawAspect="Content" ObjectID="_1674034355" r:id="rId490"/>
        </w:object>
      </w:r>
      <w:r w:rsidRPr="009D7F91">
        <w:rPr>
          <w:rFonts w:ascii="宋体" w:hAnsi="宋体" w:hint="eastAsia"/>
          <w:szCs w:val="21"/>
        </w:rPr>
        <w:t>为</w:t>
      </w:r>
      <w:r w:rsidR="008443A2" w:rsidRPr="00025957">
        <w:rPr>
          <w:position w:val="-4"/>
        </w:rPr>
        <w:object w:dxaOrig="220" w:dyaOrig="260">
          <v:shape id="_x0000_i1265" type="#_x0000_t75" style="width:10.65pt;height:13.15pt" o:ole="">
            <v:imagedata r:id="rId491" o:title=""/>
          </v:shape>
          <o:OLEObject Type="Embed" ProgID="Equation.DSMT4" ShapeID="_x0000_i1265" DrawAspect="Content" ObjectID="_1674034356" r:id="rId492"/>
        </w:object>
      </w:r>
      <w:r w:rsidRPr="009D7F91">
        <w:rPr>
          <w:rFonts w:ascii="宋体" w:hAnsi="宋体" w:hint="eastAsia"/>
          <w:szCs w:val="21"/>
        </w:rPr>
        <w:t>的特征值可知,存在非零向量</w:t>
      </w:r>
      <w:r w:rsidR="008443A2" w:rsidRPr="008443A2">
        <w:rPr>
          <w:position w:val="-6"/>
        </w:rPr>
        <w:object w:dxaOrig="240" w:dyaOrig="220">
          <v:shape id="_x0000_i1266" type="#_x0000_t75" style="width:11.9pt;height:10.65pt" o:ole="">
            <v:imagedata r:id="rId493" o:title=""/>
          </v:shape>
          <o:OLEObject Type="Embed" ProgID="Equation.DSMT4" ShapeID="_x0000_i1266" DrawAspect="Content" ObjectID="_1674034357" r:id="rId494"/>
        </w:object>
      </w:r>
      <w:r w:rsidRPr="009D7F91">
        <w:rPr>
          <w:rFonts w:ascii="宋体" w:hAnsi="宋体" w:hint="eastAsia"/>
          <w:szCs w:val="21"/>
        </w:rPr>
        <w:t>使</w:t>
      </w:r>
      <w:r w:rsidR="008443A2" w:rsidRPr="008443A2">
        <w:rPr>
          <w:position w:val="-6"/>
        </w:rPr>
        <w:object w:dxaOrig="920" w:dyaOrig="279">
          <v:shape id="_x0000_i1267" type="#_x0000_t75" style="width:46.35pt;height:13.75pt" o:ole="">
            <v:imagedata r:id="rId495" o:title=""/>
          </v:shape>
          <o:OLEObject Type="Embed" ProgID="Equation.DSMT4" ShapeID="_x0000_i1267" DrawAspect="Content" ObjectID="_1674034358" r:id="rId496"/>
        </w:object>
      </w:r>
      <w:r w:rsidRPr="009D7F91">
        <w:rPr>
          <w:rFonts w:ascii="宋体" w:hAnsi="宋体" w:hint="eastAsia"/>
          <w:szCs w:val="21"/>
        </w:rPr>
        <w:t>,</w:t>
      </w:r>
      <w:r w:rsidR="00726453">
        <w:rPr>
          <w:rFonts w:ascii="宋体" w:hAnsi="宋体" w:hint="eastAsia"/>
          <w:szCs w:val="21"/>
        </w:rPr>
        <w:t>从而</w:t>
      </w:r>
      <w:r w:rsidRPr="009D7F91">
        <w:rPr>
          <w:rFonts w:ascii="宋体" w:hAnsi="宋体" w:hint="eastAsia"/>
          <w:szCs w:val="21"/>
        </w:rPr>
        <w:t>有</w:t>
      </w:r>
      <w:r w:rsidR="008443A2" w:rsidRPr="008443A2">
        <w:rPr>
          <w:position w:val="-6"/>
        </w:rPr>
        <w:object w:dxaOrig="1100" w:dyaOrig="320">
          <v:shape id="_x0000_i1268" type="#_x0000_t75" style="width:54.45pt;height:16.3pt" o:ole="">
            <v:imagedata r:id="rId497" o:title=""/>
          </v:shape>
          <o:OLEObject Type="Embed" ProgID="Equation.DSMT4" ShapeID="_x0000_i1268" DrawAspect="Content" ObjectID="_1674034359" r:id="rId498"/>
        </w:object>
      </w:r>
      <w:r>
        <w:rPr>
          <w:rFonts w:ascii="宋体" w:hAnsi="宋体" w:hint="eastAsia"/>
          <w:szCs w:val="21"/>
        </w:rPr>
        <w:t>.</w:t>
      </w:r>
      <w:r w:rsidRPr="009D7F91">
        <w:rPr>
          <w:rFonts w:ascii="宋体" w:hAnsi="宋体" w:hint="eastAsia"/>
          <w:szCs w:val="21"/>
        </w:rPr>
        <w:t>按特征值定义知</w:t>
      </w:r>
      <w:r w:rsidR="008443A2" w:rsidRPr="008443A2">
        <w:rPr>
          <w:position w:val="-6"/>
        </w:rPr>
        <w:object w:dxaOrig="300" w:dyaOrig="320">
          <v:shape id="_x0000_i1269" type="#_x0000_t75" style="width:15.05pt;height:16.3pt" o:ole="">
            <v:imagedata r:id="rId499" o:title=""/>
          </v:shape>
          <o:OLEObject Type="Embed" ProgID="Equation.DSMT4" ShapeID="_x0000_i1269" DrawAspect="Content" ObjectID="_1674034360" r:id="rId500"/>
        </w:object>
      </w:r>
      <w:r w:rsidRPr="009D7F91">
        <w:rPr>
          <w:rFonts w:ascii="宋体" w:hAnsi="宋体" w:hint="eastAsia"/>
          <w:szCs w:val="21"/>
        </w:rPr>
        <w:t>是</w:t>
      </w:r>
      <w:r w:rsidR="008443A2" w:rsidRPr="00025957">
        <w:rPr>
          <w:position w:val="-4"/>
        </w:rPr>
        <w:object w:dxaOrig="300" w:dyaOrig="300">
          <v:shape id="_x0000_i1270" type="#_x0000_t75" style="width:15.05pt;height:15.05pt" o:ole="">
            <v:imagedata r:id="rId501" o:title=""/>
          </v:shape>
          <o:OLEObject Type="Embed" ProgID="Equation.DSMT4" ShapeID="_x0000_i1270" DrawAspect="Content" ObjectID="_1674034361" r:id="rId502"/>
        </w:object>
      </w:r>
      <w:r w:rsidRPr="009D7F91">
        <w:rPr>
          <w:rFonts w:ascii="宋体" w:hAnsi="宋体" w:hint="eastAsia"/>
          <w:szCs w:val="21"/>
        </w:rPr>
        <w:t>的特征值,且</w:t>
      </w:r>
      <w:r w:rsidR="008443A2" w:rsidRPr="008443A2">
        <w:rPr>
          <w:position w:val="-6"/>
        </w:rPr>
        <w:object w:dxaOrig="240" w:dyaOrig="220">
          <v:shape id="_x0000_i1271" type="#_x0000_t75" style="width:11.9pt;height:10.65pt" o:ole="">
            <v:imagedata r:id="rId503" o:title=""/>
          </v:shape>
          <o:OLEObject Type="Embed" ProgID="Equation.DSMT4" ShapeID="_x0000_i1271" DrawAspect="Content" ObjectID="_1674034362" r:id="rId504"/>
        </w:object>
      </w:r>
      <w:r w:rsidRPr="009D7F91">
        <w:rPr>
          <w:rFonts w:ascii="宋体" w:hAnsi="宋体" w:hint="eastAsia"/>
          <w:szCs w:val="21"/>
        </w:rPr>
        <w:t>为相应的特征向量.所以</w:t>
      </w:r>
      <w:r w:rsidR="008443A2" w:rsidRPr="008443A2">
        <w:rPr>
          <w:position w:val="-12"/>
        </w:rPr>
        <w:object w:dxaOrig="3100" w:dyaOrig="380">
          <v:shape id="_x0000_i1272" type="#_x0000_t75" style="width:155.25pt;height:18.8pt" o:ole="">
            <v:imagedata r:id="rId505" o:title=""/>
          </v:shape>
          <o:OLEObject Type="Embed" ProgID="Equation.DSMT4" ShapeID="_x0000_i1272" DrawAspect="Content" ObjectID="_1674034363" r:id="rId506"/>
        </w:object>
      </w:r>
      <w:r w:rsidRPr="009D7F91">
        <w:rPr>
          <w:rFonts w:ascii="宋体" w:hAnsi="宋体" w:hint="eastAsia"/>
          <w:szCs w:val="21"/>
        </w:rPr>
        <w:t>,据</w:t>
      </w:r>
      <w:r w:rsidRPr="00726453">
        <w:rPr>
          <w:rFonts w:hint="eastAsia"/>
        </w:rPr>
        <w:t>(1)</w:t>
      </w:r>
      <w:r w:rsidRPr="009D7F91">
        <w:rPr>
          <w:rFonts w:ascii="宋体" w:hAnsi="宋体" w:hint="eastAsia"/>
          <w:szCs w:val="21"/>
        </w:rPr>
        <w:t>结论</w:t>
      </w:r>
      <w:r w:rsidR="008443A2" w:rsidRPr="008443A2">
        <w:rPr>
          <w:position w:val="-12"/>
        </w:rPr>
        <w:object w:dxaOrig="1719" w:dyaOrig="360">
          <v:shape id="_x0000_i1273" type="#_x0000_t75" style="width:85.75pt;height:18.15pt" o:ole="">
            <v:imagedata r:id="rId507" o:title=""/>
          </v:shape>
          <o:OLEObject Type="Embed" ProgID="Equation.DSMT4" ShapeID="_x0000_i1273" DrawAspect="Content" ObjectID="_1674034364" r:id="rId508"/>
        </w:object>
      </w:r>
      <w:r>
        <w:rPr>
          <w:rFonts w:ascii="宋体" w:hAnsi="宋体" w:hint="eastAsia"/>
          <w:szCs w:val="21"/>
        </w:rPr>
        <w:t>,</w:t>
      </w:r>
      <w:r w:rsidRPr="009D7F91">
        <w:rPr>
          <w:rFonts w:ascii="宋体" w:hAnsi="宋体" w:hint="eastAsia"/>
          <w:szCs w:val="21"/>
        </w:rPr>
        <w:t>于是</w:t>
      </w:r>
    </w:p>
    <w:p w:rsidR="0030192B" w:rsidRPr="009D7F91" w:rsidRDefault="008443A2" w:rsidP="00726453">
      <w:pPr>
        <w:ind w:leftChars="200" w:left="480"/>
        <w:jc w:val="center"/>
        <w:rPr>
          <w:rFonts w:ascii="宋体" w:hAnsi="宋体"/>
          <w:szCs w:val="21"/>
        </w:rPr>
      </w:pPr>
      <w:r w:rsidRPr="008443A2">
        <w:rPr>
          <w:position w:val="-136"/>
        </w:rPr>
        <w:object w:dxaOrig="4980" w:dyaOrig="2020">
          <v:shape id="_x0000_i1274" type="#_x0000_t75" style="width:248.55pt;height:100.8pt" o:ole="">
            <v:imagedata r:id="rId509" o:title=""/>
          </v:shape>
          <o:OLEObject Type="Embed" ProgID="Equation.DSMT4" ShapeID="_x0000_i1274" DrawAspect="Content" ObjectID="_1674034365" r:id="rId510"/>
        </w:object>
      </w:r>
    </w:p>
    <w:p w:rsidR="0030192B" w:rsidRDefault="0030192B" w:rsidP="002E6521">
      <w:pPr>
        <w:rPr>
          <w:rFonts w:ascii="宋体" w:hAnsi="宋体"/>
          <w:szCs w:val="21"/>
        </w:rPr>
      </w:pPr>
    </w:p>
    <w:p w:rsidR="0030192B" w:rsidRPr="0030192B" w:rsidRDefault="0030192B" w:rsidP="002E6521">
      <w:pPr>
        <w:rPr>
          <w:rFonts w:ascii="宋体" w:hAnsi="宋体"/>
          <w:szCs w:val="21"/>
        </w:rPr>
      </w:pPr>
    </w:p>
    <w:p w:rsidR="008B153C" w:rsidRPr="00AE3AAD" w:rsidRDefault="008B153C" w:rsidP="002E6521">
      <w:pPr>
        <w:pStyle w:val="1"/>
        <w:rPr>
          <w:color w:val="FF6600"/>
        </w:rPr>
      </w:pPr>
      <w:r w:rsidRPr="00AE3AAD">
        <w:rPr>
          <w:rFonts w:hint="eastAsia"/>
        </w:rPr>
        <w:t>十、填空题</w:t>
      </w:r>
      <w:r w:rsidR="002E6521">
        <w:rPr>
          <w:rFonts w:hint="eastAsia"/>
        </w:rPr>
        <w:t>（</w:t>
      </w:r>
      <w:r w:rsidRPr="00AE3AAD">
        <w:rPr>
          <w:rFonts w:hint="eastAsia"/>
        </w:rPr>
        <w:t>本题</w:t>
      </w:r>
      <w:r w:rsidR="002E6521">
        <w:rPr>
          <w:rFonts w:hint="eastAsia"/>
        </w:rPr>
        <w:t>共2小题，</w:t>
      </w:r>
      <w:r w:rsidR="002E6521" w:rsidRPr="00AE3AAD">
        <w:rPr>
          <w:rFonts w:hint="eastAsia"/>
        </w:rPr>
        <w:t>每小题3分</w:t>
      </w:r>
      <w:r w:rsidR="002E6521">
        <w:rPr>
          <w:rFonts w:hint="eastAsia"/>
        </w:rPr>
        <w:t>，</w:t>
      </w:r>
      <w:r w:rsidRPr="00AE3AAD">
        <w:rPr>
          <w:rFonts w:hint="eastAsia"/>
        </w:rPr>
        <w:t>满分6分</w:t>
      </w:r>
      <w:r w:rsidR="002E6521">
        <w:rPr>
          <w:rFonts w:hint="eastAsia"/>
        </w:rPr>
        <w:t>）</w:t>
      </w:r>
    </w:p>
    <w:p w:rsidR="0059667F" w:rsidRDefault="0059667F" w:rsidP="002E6521">
      <w:pPr>
        <w:ind w:left="480" w:hangingChars="200" w:hanging="480"/>
      </w:pPr>
    </w:p>
    <w:p w:rsidR="0059667F" w:rsidRDefault="0059667F" w:rsidP="002E6521">
      <w:pPr>
        <w:ind w:left="480" w:hangingChars="200" w:hanging="480"/>
      </w:pPr>
    </w:p>
    <w:p w:rsidR="008B153C" w:rsidRDefault="008B153C" w:rsidP="002E6521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Fonts w:hint="eastAsia"/>
        </w:rPr>
        <w:t xml:space="preserve">(1) </w:t>
      </w:r>
      <w:r w:rsidRPr="002E1824">
        <w:rPr>
          <w:rFonts w:ascii="宋体" w:hAnsi="宋体" w:hint="eastAsia"/>
          <w:szCs w:val="21"/>
        </w:rPr>
        <w:t>已知</w:t>
      </w:r>
      <w:r w:rsidR="008443A2" w:rsidRPr="008443A2">
        <w:rPr>
          <w:position w:val="-24"/>
        </w:rPr>
        <w:object w:dxaOrig="2320" w:dyaOrig="620">
          <v:shape id="_x0000_i1275" type="#_x0000_t75" style="width:115.85pt;height:31.3pt" o:ole="">
            <v:imagedata r:id="rId511" o:title=""/>
          </v:shape>
          <o:OLEObject Type="Embed" ProgID="Equation.DSMT4" ShapeID="_x0000_i1275" DrawAspect="Content" ObjectID="_1674034366" r:id="rId512"/>
        </w:object>
      </w:r>
      <w:r>
        <w:rPr>
          <w:rFonts w:ascii="宋体" w:hAnsi="宋体" w:hint="eastAsia"/>
          <w:szCs w:val="21"/>
        </w:rPr>
        <w:t>,</w:t>
      </w:r>
      <w:r w:rsidR="008443A2" w:rsidRPr="008443A2">
        <w:rPr>
          <w:position w:val="-10"/>
        </w:rPr>
        <w:object w:dxaOrig="1040" w:dyaOrig="320">
          <v:shape id="_x0000_i1276" type="#_x0000_t75" style="width:51.95pt;height:16.3pt" o:ole="">
            <v:imagedata r:id="rId513" o:title=""/>
          </v:shape>
          <o:OLEObject Type="Embed" ProgID="Equation.DSMT4" ShapeID="_x0000_i1276" DrawAspect="Content" ObjectID="_1674034367" r:id="rId514"/>
        </w:object>
      </w:r>
      <w:r>
        <w:rPr>
          <w:rFonts w:ascii="宋体" w:hAnsi="宋体" w:hint="eastAsia"/>
          <w:szCs w:val="21"/>
        </w:rPr>
        <w:t>,</w:t>
      </w:r>
      <w:r w:rsidR="008443A2" w:rsidRPr="008443A2">
        <w:rPr>
          <w:position w:val="-24"/>
        </w:rPr>
        <w:object w:dxaOrig="2040" w:dyaOrig="620">
          <v:shape id="_x0000_i1277" type="#_x0000_t75" style="width:102.05pt;height:31.3pt" o:ole="">
            <v:imagedata r:id="rId515" o:title=""/>
          </v:shape>
          <o:OLEObject Type="Embed" ProgID="Equation.DSMT4" ShapeID="_x0000_i1277" DrawAspect="Content" ObjectID="_1674034368" r:id="rId516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则事件</w:t>
      </w:r>
      <w:r w:rsidR="008443A2" w:rsidRPr="00025957">
        <w:rPr>
          <w:position w:val="-4"/>
        </w:rPr>
        <w:object w:dxaOrig="220" w:dyaOrig="260">
          <v:shape id="_x0000_i1278" type="#_x0000_t75" style="width:10.65pt;height:13.15pt" o:ole="">
            <v:imagedata r:id="rId517" o:title=""/>
          </v:shape>
          <o:OLEObject Type="Embed" ProgID="Equation.DSMT4" ShapeID="_x0000_i1278" DrawAspect="Content" ObjectID="_1674034369" r:id="rId518"/>
        </w:object>
      </w:r>
      <w:r w:rsidRPr="002E1824">
        <w:rPr>
          <w:rFonts w:ascii="宋体" w:hAnsi="宋体" w:hint="eastAsia"/>
          <w:szCs w:val="21"/>
        </w:rPr>
        <w:t>、</w:t>
      </w:r>
      <w:r w:rsidR="008443A2" w:rsidRPr="00025957">
        <w:rPr>
          <w:position w:val="-4"/>
        </w:rPr>
        <w:object w:dxaOrig="220" w:dyaOrig="260">
          <v:shape id="_x0000_i1279" type="#_x0000_t75" style="width:10.65pt;height:13.15pt" o:ole="">
            <v:imagedata r:id="rId519" o:title=""/>
          </v:shape>
          <o:OLEObject Type="Embed" ProgID="Equation.DSMT4" ShapeID="_x0000_i1279" DrawAspect="Content" ObjectID="_1674034370" r:id="rId520"/>
        </w:object>
      </w:r>
      <w:r w:rsidRPr="002E1824">
        <w:rPr>
          <w:rFonts w:ascii="宋体" w:hAnsi="宋体" w:hint="eastAsia"/>
          <w:szCs w:val="21"/>
        </w:rPr>
        <w:t>、</w:t>
      </w:r>
    </w:p>
    <w:p w:rsidR="008B153C" w:rsidRDefault="008443A2" w:rsidP="002E6521">
      <w:pPr>
        <w:ind w:leftChars="200" w:left="480"/>
        <w:rPr>
          <w:rFonts w:ascii="宋体" w:hAnsi="宋体"/>
          <w:szCs w:val="21"/>
        </w:rPr>
      </w:pPr>
      <w:r w:rsidRPr="008443A2">
        <w:rPr>
          <w:position w:val="-6"/>
        </w:rPr>
        <w:object w:dxaOrig="220" w:dyaOrig="279">
          <v:shape id="_x0000_i1280" type="#_x0000_t75" style="width:10.65pt;height:13.75pt" o:ole="">
            <v:imagedata r:id="rId521" o:title=""/>
          </v:shape>
          <o:OLEObject Type="Embed" ProgID="Equation.DSMT4" ShapeID="_x0000_i1280" DrawAspect="Content" ObjectID="_1674034371" r:id="rId522"/>
        </w:object>
      </w:r>
      <w:r w:rsidR="008B153C" w:rsidRPr="002E1824">
        <w:rPr>
          <w:rFonts w:ascii="宋体" w:hAnsi="宋体" w:hint="eastAsia"/>
          <w:szCs w:val="21"/>
        </w:rPr>
        <w:t>全不发生的概率为__</w:t>
      </w:r>
      <w:r w:rsidR="008B153C">
        <w:rPr>
          <w:rFonts w:ascii="宋体" w:hAnsi="宋体" w:hint="eastAsia"/>
          <w:szCs w:val="21"/>
        </w:rPr>
        <w:t>____</w:t>
      </w:r>
      <w:r w:rsidR="008B153C" w:rsidRPr="002E1824">
        <w:rPr>
          <w:rFonts w:ascii="宋体" w:hAnsi="宋体" w:hint="eastAsia"/>
          <w:szCs w:val="21"/>
        </w:rPr>
        <w:t>_____</w:t>
      </w:r>
      <w:r w:rsidR="008B153C">
        <w:rPr>
          <w:rFonts w:ascii="宋体" w:hAnsi="宋体" w:hint="eastAsia"/>
          <w:szCs w:val="21"/>
        </w:rPr>
        <w:t>.</w:t>
      </w:r>
    </w:p>
    <w:p w:rsidR="0030192B" w:rsidRDefault="0030192B" w:rsidP="002E6521">
      <w:pPr>
        <w:rPr>
          <w:rFonts w:ascii="宋体" w:hAnsi="宋体"/>
          <w:szCs w:val="21"/>
        </w:rPr>
      </w:pPr>
    </w:p>
    <w:p w:rsidR="0030192B" w:rsidRDefault="0059667F" w:rsidP="00E61E71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0192B" w:rsidRPr="009D7F91">
        <w:rPr>
          <w:rFonts w:ascii="宋体" w:hAnsi="宋体" w:hint="eastAsia"/>
          <w:szCs w:val="21"/>
        </w:rPr>
        <w:t>由条件概率和乘法公式：从</w:t>
      </w:r>
      <w:r w:rsidR="008443A2" w:rsidRPr="008443A2">
        <w:rPr>
          <w:position w:val="-10"/>
        </w:rPr>
        <w:object w:dxaOrig="1040" w:dyaOrig="320">
          <v:shape id="_x0000_i1281" type="#_x0000_t75" style="width:51.95pt;height:16.3pt" o:ole="">
            <v:imagedata r:id="rId523" o:title=""/>
          </v:shape>
          <o:OLEObject Type="Embed" ProgID="Equation.DSMT4" ShapeID="_x0000_i1281" DrawAspect="Content" ObjectID="_1674034372" r:id="rId524"/>
        </w:object>
      </w:r>
      <w:r w:rsidR="0030192B" w:rsidRPr="009D7F91">
        <w:rPr>
          <w:rFonts w:ascii="宋体" w:hAnsi="宋体" w:hint="eastAsia"/>
          <w:szCs w:val="21"/>
        </w:rPr>
        <w:t>,可知</w:t>
      </w:r>
      <w:r w:rsidR="008443A2" w:rsidRPr="008443A2">
        <w:rPr>
          <w:position w:val="-10"/>
        </w:rPr>
        <w:object w:dxaOrig="2600" w:dyaOrig="320">
          <v:shape id="_x0000_i1282" type="#_x0000_t75" style="width:130.25pt;height:16.3pt" o:ole="">
            <v:imagedata r:id="rId525" o:title=""/>
          </v:shape>
          <o:OLEObject Type="Embed" ProgID="Equation.DSMT4" ShapeID="_x0000_i1282" DrawAspect="Content" ObjectID="_1674034373" r:id="rId526"/>
        </w:object>
      </w:r>
      <w:r w:rsidR="008443A2" w:rsidRPr="008443A2">
        <w:rPr>
          <w:position w:val="-6"/>
        </w:rPr>
        <w:object w:dxaOrig="380" w:dyaOrig="279">
          <v:shape id="_x0000_i1283" type="#_x0000_t75" style="width:18.8pt;height:13.75pt" o:ole="">
            <v:imagedata r:id="rId527" o:title=""/>
          </v:shape>
          <o:OLEObject Type="Embed" ProgID="Equation.DSMT4" ShapeID="_x0000_i1283" DrawAspect="Content" ObjectID="_1674034374" r:id="rId528"/>
        </w:object>
      </w:r>
      <w:r w:rsidR="00E61E71">
        <w:rPr>
          <w:rFonts w:ascii="宋体" w:hAnsi="宋体" w:hint="eastAsia"/>
          <w:szCs w:val="21"/>
        </w:rPr>
        <w:t>．</w:t>
      </w:r>
      <w:r w:rsidR="0030192B" w:rsidRPr="009D7F91">
        <w:rPr>
          <w:rFonts w:ascii="宋体" w:hAnsi="宋体" w:hint="eastAsia"/>
          <w:szCs w:val="21"/>
        </w:rPr>
        <w:t>由加法公式：</w:t>
      </w:r>
    </w:p>
    <w:p w:rsidR="0030192B" w:rsidRPr="009D7F91" w:rsidRDefault="008443A2" w:rsidP="00E61E71">
      <w:pPr>
        <w:ind w:leftChars="200" w:left="480"/>
        <w:jc w:val="center"/>
        <w:rPr>
          <w:rFonts w:ascii="宋体" w:hAnsi="宋体"/>
          <w:szCs w:val="21"/>
        </w:rPr>
      </w:pPr>
      <w:r w:rsidRPr="008443A2">
        <w:rPr>
          <w:position w:val="-42"/>
        </w:rPr>
        <w:object w:dxaOrig="6880" w:dyaOrig="960">
          <v:shape id="_x0000_i1284" type="#_x0000_t75" style="width:343.7pt;height:47.6pt" o:ole="">
            <v:imagedata r:id="rId529" o:title=""/>
          </v:shape>
          <o:OLEObject Type="Embed" ProgID="Equation.DSMT4" ShapeID="_x0000_i1284" DrawAspect="Content" ObjectID="_1674034375" r:id="rId530"/>
        </w:object>
      </w:r>
    </w:p>
    <w:p w:rsidR="0030192B" w:rsidRPr="009D7F91" w:rsidRDefault="0030192B" w:rsidP="00E61E71">
      <w:pPr>
        <w:ind w:firstLineChars="200" w:firstLine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故</w:t>
      </w:r>
      <w:r>
        <w:rPr>
          <w:rFonts w:ascii="宋体" w:hAnsi="宋体" w:hint="eastAsia"/>
          <w:szCs w:val="21"/>
        </w:rPr>
        <w:t xml:space="preserve"> </w:t>
      </w:r>
      <w:r w:rsidR="008443A2" w:rsidRPr="008443A2">
        <w:rPr>
          <w:position w:val="-24"/>
        </w:rPr>
        <w:object w:dxaOrig="4560" w:dyaOrig="620">
          <v:shape id="_x0000_i1285" type="#_x0000_t75" style="width:227.9pt;height:31.3pt" o:ole="">
            <v:imagedata r:id="rId531" o:title=""/>
          </v:shape>
          <o:OLEObject Type="Embed" ProgID="Equation.DSMT4" ShapeID="_x0000_i1285" DrawAspect="Content" ObjectID="_1674034376" r:id="rId532"/>
        </w:object>
      </w:r>
      <w:r w:rsidR="00E61E71">
        <w:rPr>
          <w:rFonts w:ascii="宋体" w:hAnsi="宋体" w:hint="eastAsia"/>
          <w:szCs w:val="21"/>
        </w:rPr>
        <w:t>．</w:t>
      </w:r>
    </w:p>
    <w:p w:rsidR="0030192B" w:rsidRDefault="0030192B" w:rsidP="002E6521">
      <w:pPr>
        <w:rPr>
          <w:rFonts w:ascii="宋体" w:hAnsi="宋体"/>
          <w:szCs w:val="21"/>
        </w:rPr>
      </w:pPr>
    </w:p>
    <w:p w:rsidR="0030192B" w:rsidRPr="002E1824" w:rsidRDefault="0030192B" w:rsidP="002E6521">
      <w:pPr>
        <w:rPr>
          <w:rFonts w:ascii="宋体" w:hAnsi="宋体"/>
          <w:szCs w:val="21"/>
        </w:rPr>
      </w:pPr>
    </w:p>
    <w:p w:rsidR="008B153C" w:rsidRDefault="008B153C" w:rsidP="00E61E71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Fonts w:hint="eastAsia"/>
        </w:rPr>
        <w:t xml:space="preserve">(2) </w:t>
      </w:r>
      <w:r w:rsidRPr="002E1824">
        <w:rPr>
          <w:rFonts w:ascii="宋体" w:hAnsi="宋体" w:hint="eastAsia"/>
          <w:szCs w:val="21"/>
        </w:rPr>
        <w:t>设随机变量</w:t>
      </w:r>
      <w:r w:rsidR="008443A2" w:rsidRPr="00025957">
        <w:rPr>
          <w:position w:val="-4"/>
        </w:rPr>
        <w:object w:dxaOrig="240" w:dyaOrig="260">
          <v:shape id="_x0000_i1286" type="#_x0000_t75" style="width:11.9pt;height:13.15pt" o:ole="">
            <v:imagedata r:id="rId533" o:title=""/>
          </v:shape>
          <o:OLEObject Type="Embed" ProgID="Equation.DSMT4" ShapeID="_x0000_i1286" DrawAspect="Content" ObjectID="_1674034377" r:id="rId534"/>
        </w:object>
      </w:r>
      <w:r w:rsidRPr="002E1824">
        <w:rPr>
          <w:rFonts w:ascii="宋体" w:hAnsi="宋体" w:hint="eastAsia"/>
          <w:szCs w:val="21"/>
        </w:rPr>
        <w:t>服从参数为</w:t>
      </w:r>
      <w:r w:rsidR="008443A2" w:rsidRPr="00025957">
        <w:rPr>
          <w:position w:val="-4"/>
        </w:rPr>
        <w:object w:dxaOrig="180" w:dyaOrig="260">
          <v:shape id="_x0000_i1287" type="#_x0000_t75" style="width:9.4pt;height:13.15pt" o:ole="">
            <v:imagedata r:id="rId535" o:title=""/>
          </v:shape>
          <o:OLEObject Type="Embed" ProgID="Equation.DSMT4" ShapeID="_x0000_i1287" DrawAspect="Content" ObjectID="_1674034378" r:id="rId536"/>
        </w:object>
      </w:r>
      <w:r w:rsidRPr="002E1824">
        <w:rPr>
          <w:rFonts w:ascii="宋体" w:hAnsi="宋体" w:hint="eastAsia"/>
          <w:szCs w:val="21"/>
        </w:rPr>
        <w:t>的指数分布</w: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则数学期望</w:t>
      </w:r>
      <w:r w:rsidR="008443A2" w:rsidRPr="008443A2">
        <w:rPr>
          <w:position w:val="-10"/>
        </w:rPr>
        <w:object w:dxaOrig="1359" w:dyaOrig="360">
          <v:shape id="_x0000_i1288" type="#_x0000_t75" style="width:68.25pt;height:18.15pt" o:ole="">
            <v:imagedata r:id="rId537" o:title=""/>
          </v:shape>
          <o:OLEObject Type="Embed" ProgID="Equation.DSMT4" ShapeID="_x0000_i1288" DrawAspect="Content" ObjectID="_1674034379" r:id="rId538"/>
        </w:object>
      </w:r>
      <w:r w:rsidRPr="002E1824">
        <w:rPr>
          <w:rFonts w:ascii="宋体" w:hAnsi="宋体" w:hint="eastAsia"/>
          <w:szCs w:val="21"/>
        </w:rPr>
        <w:t>___</w:t>
      </w:r>
      <w:r>
        <w:rPr>
          <w:rFonts w:ascii="宋体" w:hAnsi="宋体" w:hint="eastAsia"/>
          <w:szCs w:val="21"/>
        </w:rPr>
        <w:t>____</w:t>
      </w:r>
      <w:r w:rsidRPr="002E1824">
        <w:rPr>
          <w:rFonts w:ascii="宋体" w:hAnsi="宋体" w:hint="eastAsia"/>
          <w:szCs w:val="21"/>
        </w:rPr>
        <w:t>____</w:t>
      </w:r>
      <w:r>
        <w:rPr>
          <w:rFonts w:ascii="宋体" w:hAnsi="宋体" w:hint="eastAsia"/>
          <w:szCs w:val="21"/>
        </w:rPr>
        <w:t>.</w:t>
      </w:r>
    </w:p>
    <w:p w:rsidR="008B153C" w:rsidRDefault="008B153C" w:rsidP="002E6521">
      <w:pPr>
        <w:rPr>
          <w:rFonts w:ascii="宋体" w:hAnsi="宋体"/>
          <w:szCs w:val="21"/>
        </w:rPr>
      </w:pPr>
    </w:p>
    <w:p w:rsidR="0030192B" w:rsidRPr="009D7F91" w:rsidRDefault="0059667F" w:rsidP="002E6521">
      <w:pPr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0192B" w:rsidRPr="009D7F91">
        <w:rPr>
          <w:rFonts w:ascii="宋体" w:hAnsi="宋体" w:hint="eastAsia"/>
          <w:szCs w:val="21"/>
        </w:rPr>
        <w:t>依题意</w:t>
      </w:r>
      <w:r w:rsidR="00E61E71">
        <w:rPr>
          <w:rFonts w:ascii="宋体" w:hAnsi="宋体" w:hint="eastAsia"/>
          <w:szCs w:val="21"/>
        </w:rPr>
        <w:t>，</w:t>
      </w:r>
      <w:r w:rsidR="0030192B" w:rsidRPr="009D7F91">
        <w:rPr>
          <w:rFonts w:ascii="宋体" w:hAnsi="宋体" w:hint="eastAsia"/>
          <w:szCs w:val="21"/>
        </w:rPr>
        <w:t>随机变量</w:t>
      </w:r>
      <w:r w:rsidR="008443A2" w:rsidRPr="00025957">
        <w:rPr>
          <w:position w:val="-4"/>
        </w:rPr>
        <w:object w:dxaOrig="240" w:dyaOrig="260">
          <v:shape id="_x0000_i1289" type="#_x0000_t75" style="width:11.9pt;height:13.15pt" o:ole="">
            <v:imagedata r:id="rId539" o:title=""/>
          </v:shape>
          <o:OLEObject Type="Embed" ProgID="Equation.DSMT4" ShapeID="_x0000_i1289" DrawAspect="Content" ObjectID="_1674034380" r:id="rId540"/>
        </w:object>
      </w:r>
      <w:r w:rsidR="0030192B" w:rsidRPr="009D7F91">
        <w:rPr>
          <w:rFonts w:ascii="宋体" w:hAnsi="宋体" w:hint="eastAsia"/>
          <w:szCs w:val="21"/>
        </w:rPr>
        <w:t>服从参数为</w:t>
      </w:r>
      <w:r w:rsidR="008443A2" w:rsidRPr="008443A2">
        <w:rPr>
          <w:position w:val="-6"/>
        </w:rPr>
        <w:object w:dxaOrig="560" w:dyaOrig="279">
          <v:shape id="_x0000_i1290" type="#_x0000_t75" style="width:28.15pt;height:13.75pt" o:ole="">
            <v:imagedata r:id="rId541" o:title=""/>
          </v:shape>
          <o:OLEObject Type="Embed" ProgID="Equation.DSMT4" ShapeID="_x0000_i1290" DrawAspect="Content" ObjectID="_1674034381" r:id="rId542"/>
        </w:object>
      </w:r>
      <w:r w:rsidR="0030192B" w:rsidRPr="009D7F91">
        <w:rPr>
          <w:rFonts w:ascii="宋体" w:hAnsi="宋体" w:hint="eastAsia"/>
          <w:szCs w:val="21"/>
        </w:rPr>
        <w:t>的指数分布</w:t>
      </w:r>
      <w:r w:rsidR="00E61E71">
        <w:rPr>
          <w:rFonts w:ascii="宋体" w:hAnsi="宋体" w:hint="eastAsia"/>
          <w:szCs w:val="21"/>
        </w:rPr>
        <w:t>，</w:t>
      </w:r>
      <w:r w:rsidR="0030192B" w:rsidRPr="009D7F91">
        <w:rPr>
          <w:rFonts w:ascii="宋体" w:hAnsi="宋体" w:hint="eastAsia"/>
          <w:szCs w:val="21"/>
        </w:rPr>
        <w:t>故</w:t>
      </w:r>
      <w:r w:rsidR="008443A2" w:rsidRPr="00025957">
        <w:rPr>
          <w:position w:val="-4"/>
        </w:rPr>
        <w:object w:dxaOrig="240" w:dyaOrig="260">
          <v:shape id="_x0000_i1291" type="#_x0000_t75" style="width:11.9pt;height:13.15pt" o:ole="">
            <v:imagedata r:id="rId543" o:title=""/>
          </v:shape>
          <o:OLEObject Type="Embed" ProgID="Equation.DSMT4" ShapeID="_x0000_i1291" DrawAspect="Content" ObjectID="_1674034382" r:id="rId544"/>
        </w:object>
      </w:r>
      <w:r w:rsidR="0030192B" w:rsidRPr="009D7F91">
        <w:rPr>
          <w:rFonts w:ascii="宋体" w:hAnsi="宋体" w:hint="eastAsia"/>
          <w:szCs w:val="21"/>
        </w:rPr>
        <w:t>的概率密度为</w:t>
      </w:r>
    </w:p>
    <w:p w:rsidR="0030192B" w:rsidRPr="009D7F91" w:rsidRDefault="008443A2" w:rsidP="002E6521">
      <w:pPr>
        <w:jc w:val="center"/>
        <w:rPr>
          <w:rFonts w:ascii="宋体" w:hAnsi="宋体"/>
          <w:szCs w:val="21"/>
        </w:rPr>
      </w:pPr>
      <w:r w:rsidRPr="008443A2">
        <w:rPr>
          <w:position w:val="-32"/>
        </w:rPr>
        <w:object w:dxaOrig="1939" w:dyaOrig="760">
          <v:shape id="_x0000_i1292" type="#_x0000_t75" style="width:97.05pt;height:38.2pt" o:ole="">
            <v:imagedata r:id="rId545" o:title=""/>
          </v:shape>
          <o:OLEObject Type="Embed" ProgID="Equation.DSMT4" ShapeID="_x0000_i1292" DrawAspect="Content" ObjectID="_1674034383" r:id="rId546"/>
        </w:object>
      </w:r>
    </w:p>
    <w:p w:rsidR="0030192B" w:rsidRPr="009D7F91" w:rsidRDefault="00E61E71" w:rsidP="00E61E71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由</w:t>
      </w:r>
      <w:r w:rsidR="0030192B" w:rsidRPr="009D7F91">
        <w:rPr>
          <w:rFonts w:ascii="宋体" w:hAnsi="宋体" w:hint="eastAsia"/>
          <w:szCs w:val="21"/>
        </w:rPr>
        <w:t>连续型随机变量函数的数学期望的</w:t>
      </w:r>
      <w:r>
        <w:rPr>
          <w:rFonts w:ascii="宋体" w:hAnsi="宋体" w:hint="eastAsia"/>
          <w:szCs w:val="21"/>
        </w:rPr>
        <w:t>公式</w:t>
      </w:r>
      <w:r w:rsidR="0030192B" w:rsidRPr="009D7F91"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有</w:t>
      </w:r>
    </w:p>
    <w:p w:rsidR="0030192B" w:rsidRPr="00E61E71" w:rsidRDefault="008443A2" w:rsidP="00E61E71">
      <w:pPr>
        <w:jc w:val="center"/>
        <w:rPr>
          <w:rFonts w:ascii="宋体" w:hAnsi="宋体"/>
          <w:szCs w:val="21"/>
        </w:rPr>
      </w:pPr>
      <w:r w:rsidRPr="008443A2">
        <w:rPr>
          <w:position w:val="-52"/>
        </w:rPr>
        <w:object w:dxaOrig="5300" w:dyaOrig="1160">
          <v:shape id="_x0000_i1293" type="#_x0000_t75" style="width:264.85pt;height:58.25pt" o:ole="">
            <v:imagedata r:id="rId547" o:title=""/>
          </v:shape>
          <o:OLEObject Type="Embed" ProgID="Equation.DSMT4" ShapeID="_x0000_i1293" DrawAspect="Content" ObjectID="_1674034384" r:id="rId548"/>
        </w:object>
      </w:r>
    </w:p>
    <w:p w:rsidR="0030192B" w:rsidRDefault="0030192B" w:rsidP="002E6521">
      <w:pPr>
        <w:rPr>
          <w:rFonts w:ascii="宋体" w:hAnsi="宋体"/>
          <w:szCs w:val="21"/>
        </w:rPr>
      </w:pPr>
    </w:p>
    <w:p w:rsidR="0030192B" w:rsidRPr="002E1824" w:rsidRDefault="0030192B" w:rsidP="002E6521">
      <w:pPr>
        <w:rPr>
          <w:rFonts w:ascii="宋体" w:hAnsi="宋体"/>
          <w:szCs w:val="21"/>
        </w:rPr>
      </w:pPr>
    </w:p>
    <w:p w:rsidR="008B153C" w:rsidRPr="00AE3AAD" w:rsidRDefault="008B153C" w:rsidP="002E6521">
      <w:pPr>
        <w:pStyle w:val="1"/>
      </w:pPr>
      <w:r w:rsidRPr="00AE3AAD">
        <w:rPr>
          <w:rFonts w:hint="eastAsia"/>
        </w:rPr>
        <w:t>十一、</w:t>
      </w:r>
      <w:r w:rsidR="002E6521">
        <w:rPr>
          <w:rFonts w:hint="eastAsia"/>
        </w:rPr>
        <w:t>（</w:t>
      </w:r>
      <w:r w:rsidRPr="00AE3AAD">
        <w:rPr>
          <w:rFonts w:hint="eastAsia"/>
        </w:rPr>
        <w:t>本题满分6分</w:t>
      </w:r>
      <w:r w:rsidR="002E6521">
        <w:rPr>
          <w:rFonts w:hint="eastAsia"/>
        </w:rPr>
        <w:t>）</w:t>
      </w:r>
    </w:p>
    <w:p w:rsidR="008B153C" w:rsidRDefault="008B153C" w:rsidP="002E6521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设随机变量</w:t>
      </w:r>
      <w:r w:rsidR="008443A2" w:rsidRPr="00025957">
        <w:rPr>
          <w:position w:val="-4"/>
        </w:rPr>
        <w:object w:dxaOrig="240" w:dyaOrig="260">
          <v:shape id="_x0000_i1294" type="#_x0000_t75" style="width:11.9pt;height:13.15pt" o:ole="">
            <v:imagedata r:id="rId549" o:title=""/>
          </v:shape>
          <o:OLEObject Type="Embed" ProgID="Equation.DSMT4" ShapeID="_x0000_i1294" DrawAspect="Content" ObjectID="_1674034385" r:id="rId550"/>
        </w:object>
      </w:r>
      <w:r w:rsidRPr="002E1824">
        <w:rPr>
          <w:rFonts w:ascii="宋体" w:hAnsi="宋体" w:hint="eastAsia"/>
          <w:szCs w:val="21"/>
        </w:rPr>
        <w:t>与</w:t>
      </w:r>
      <w:r w:rsidR="008443A2" w:rsidRPr="00025957">
        <w:rPr>
          <w:position w:val="-4"/>
        </w:rPr>
        <w:object w:dxaOrig="220" w:dyaOrig="260">
          <v:shape id="_x0000_i1295" type="#_x0000_t75" style="width:10.65pt;height:13.15pt" o:ole="">
            <v:imagedata r:id="rId551" o:title=""/>
          </v:shape>
          <o:OLEObject Type="Embed" ProgID="Equation.DSMT4" ShapeID="_x0000_i1295" DrawAspect="Content" ObjectID="_1674034386" r:id="rId552"/>
        </w:object>
      </w:r>
      <w:r w:rsidRPr="002E1824">
        <w:rPr>
          <w:rFonts w:ascii="宋体" w:hAnsi="宋体" w:hint="eastAsia"/>
          <w:szCs w:val="21"/>
        </w:rPr>
        <w:t>独立</w:t>
      </w:r>
      <w:r w:rsidR="003B3359">
        <w:rPr>
          <w:rFonts w:ascii="宋体" w:hAnsi="宋体" w:hint="eastAsia"/>
          <w:szCs w:val="21"/>
        </w:rPr>
        <w:t>，</w:t>
      </w:r>
      <w:r w:rsidR="008443A2" w:rsidRPr="00025957">
        <w:rPr>
          <w:position w:val="-4"/>
        </w:rPr>
        <w:object w:dxaOrig="240" w:dyaOrig="260">
          <v:shape id="_x0000_i1296" type="#_x0000_t75" style="width:11.9pt;height:13.15pt" o:ole="">
            <v:imagedata r:id="rId553" o:title=""/>
          </v:shape>
          <o:OLEObject Type="Embed" ProgID="Equation.DSMT4" ShapeID="_x0000_i1296" DrawAspect="Content" ObjectID="_1674034387" r:id="rId554"/>
        </w:object>
      </w:r>
      <w:r w:rsidRPr="002E1824">
        <w:rPr>
          <w:rFonts w:ascii="宋体" w:hAnsi="宋体" w:hint="eastAsia"/>
          <w:szCs w:val="21"/>
        </w:rPr>
        <w:t>服从正态分布</w:t>
      </w:r>
      <w:r w:rsidR="008443A2" w:rsidRPr="008443A2">
        <w:rPr>
          <w:position w:val="-10"/>
        </w:rPr>
        <w:object w:dxaOrig="920" w:dyaOrig="360">
          <v:shape id="_x0000_i1297" type="#_x0000_t75" style="width:46.35pt;height:18.15pt" o:ole="">
            <v:imagedata r:id="rId555" o:title=""/>
          </v:shape>
          <o:OLEObject Type="Embed" ProgID="Equation.DSMT4" ShapeID="_x0000_i1297" DrawAspect="Content" ObjectID="_1674034388" r:id="rId556"/>
        </w:object>
      </w:r>
      <w:r w:rsidR="003B3359">
        <w:rPr>
          <w:rFonts w:ascii="宋体" w:hAnsi="宋体" w:hint="eastAsia"/>
          <w:szCs w:val="21"/>
        </w:rPr>
        <w:t>，</w:t>
      </w:r>
      <w:r w:rsidR="008443A2" w:rsidRPr="00025957">
        <w:rPr>
          <w:position w:val="-4"/>
        </w:rPr>
        <w:object w:dxaOrig="220" w:dyaOrig="260">
          <v:shape id="_x0000_i1298" type="#_x0000_t75" style="width:10.65pt;height:13.15pt" o:ole="">
            <v:imagedata r:id="rId557" o:title=""/>
          </v:shape>
          <o:OLEObject Type="Embed" ProgID="Equation.DSMT4" ShapeID="_x0000_i1298" DrawAspect="Content" ObjectID="_1674034389" r:id="rId558"/>
        </w:object>
      </w:r>
      <w:r w:rsidRPr="002E1824">
        <w:rPr>
          <w:rFonts w:ascii="宋体" w:hAnsi="宋体" w:hint="eastAsia"/>
          <w:szCs w:val="21"/>
        </w:rPr>
        <w:t>服从</w:t>
      </w:r>
      <w:r w:rsidR="008443A2" w:rsidRPr="008443A2">
        <w:rPr>
          <w:position w:val="-10"/>
        </w:rPr>
        <w:object w:dxaOrig="740" w:dyaOrig="320">
          <v:shape id="_x0000_i1299" type="#_x0000_t75" style="width:36.95pt;height:16.3pt" o:ole="">
            <v:imagedata r:id="rId559" o:title=""/>
          </v:shape>
          <o:OLEObject Type="Embed" ProgID="Equation.DSMT4" ShapeID="_x0000_i1299" DrawAspect="Content" ObjectID="_1674034390" r:id="rId560"/>
        </w:object>
      </w:r>
      <w:r w:rsidRPr="002E1824">
        <w:rPr>
          <w:rFonts w:ascii="宋体" w:hAnsi="宋体" w:hint="eastAsia"/>
          <w:szCs w:val="21"/>
        </w:rPr>
        <w:t>上的均匀分布</w:t>
      </w:r>
      <w:r w:rsidR="003B3359">
        <w:rPr>
          <w:rFonts w:ascii="宋体" w:hAnsi="宋体" w:hint="eastAsia"/>
          <w:szCs w:val="21"/>
        </w:rPr>
        <w:t>，</w:t>
      </w:r>
      <w:r w:rsidRPr="002E1824">
        <w:rPr>
          <w:rFonts w:ascii="宋体" w:hAnsi="宋体" w:hint="eastAsia"/>
          <w:szCs w:val="21"/>
        </w:rPr>
        <w:t>试求</w:t>
      </w:r>
      <w:r w:rsidR="008443A2" w:rsidRPr="00025957">
        <w:rPr>
          <w:position w:val="-4"/>
        </w:rPr>
        <w:object w:dxaOrig="980" w:dyaOrig="260">
          <v:shape id="_x0000_i1300" type="#_x0000_t75" style="width:48.85pt;height:13.15pt" o:ole="">
            <v:imagedata r:id="rId561" o:title=""/>
          </v:shape>
          <o:OLEObject Type="Embed" ProgID="Equation.DSMT4" ShapeID="_x0000_i1300" DrawAspect="Content" ObjectID="_1674034391" r:id="rId562"/>
        </w:object>
      </w:r>
      <w:r w:rsidRPr="002E1824">
        <w:rPr>
          <w:rFonts w:ascii="宋体" w:hAnsi="宋体" w:hint="eastAsia"/>
          <w:szCs w:val="21"/>
        </w:rPr>
        <w:t>的概率分布密度</w:t>
      </w:r>
      <w:r w:rsidR="003B3359">
        <w:rPr>
          <w:rFonts w:ascii="宋体" w:hAnsi="宋体" w:hint="eastAsia"/>
          <w:szCs w:val="21"/>
        </w:rPr>
        <w:t>（</w:t>
      </w:r>
      <w:r w:rsidRPr="002E1824">
        <w:rPr>
          <w:rFonts w:ascii="宋体" w:hAnsi="宋体" w:hint="eastAsia"/>
          <w:szCs w:val="21"/>
        </w:rPr>
        <w:t>计算结果用标准正态分布函数</w:t>
      </w:r>
      <w:r w:rsidR="008443A2" w:rsidRPr="008443A2">
        <w:rPr>
          <w:position w:val="-10"/>
        </w:rPr>
        <w:object w:dxaOrig="560" w:dyaOrig="320">
          <v:shape id="_x0000_i1301" type="#_x0000_t75" style="width:28.15pt;height:16.3pt" o:ole="">
            <v:imagedata r:id="rId563" o:title=""/>
          </v:shape>
          <o:OLEObject Type="Embed" ProgID="Equation.DSMT4" ShapeID="_x0000_i1301" DrawAspect="Content" ObjectID="_1674034392" r:id="rId564"/>
        </w:object>
      </w:r>
      <w:r w:rsidRPr="002E1824">
        <w:rPr>
          <w:rFonts w:ascii="宋体" w:hAnsi="宋体" w:hint="eastAsia"/>
          <w:szCs w:val="21"/>
        </w:rPr>
        <w:t>表示</w:t>
      </w:r>
      <w:r w:rsidR="003B3359">
        <w:rPr>
          <w:rFonts w:ascii="宋体" w:hAnsi="宋体" w:hint="eastAsia"/>
          <w:szCs w:val="21"/>
        </w:rPr>
        <w:t>，</w:t>
      </w:r>
      <w:r w:rsidRPr="002E1824">
        <w:rPr>
          <w:rFonts w:ascii="宋体" w:hAnsi="宋体" w:hint="eastAsia"/>
          <w:szCs w:val="21"/>
        </w:rPr>
        <w:t>其中</w:t>
      </w:r>
      <w:r w:rsidR="008443A2" w:rsidRPr="008443A2">
        <w:rPr>
          <w:position w:val="-28"/>
        </w:rPr>
        <w:object w:dxaOrig="2180" w:dyaOrig="740">
          <v:shape id="_x0000_i1302" type="#_x0000_t75" style="width:108.95pt;height:36.95pt" o:ole="">
            <v:imagedata r:id="rId565" o:title=""/>
          </v:shape>
          <o:OLEObject Type="Embed" ProgID="Equation.DSMT4" ShapeID="_x0000_i1302" DrawAspect="Content" ObjectID="_1674034393" r:id="rId566"/>
        </w:object>
      </w:r>
      <w:r w:rsidR="003B3359">
        <w:rPr>
          <w:rFonts w:ascii="宋体" w:hAnsi="宋体" w:hint="eastAsia"/>
          <w:szCs w:val="21"/>
        </w:rPr>
        <w:t>）．</w:t>
      </w:r>
    </w:p>
    <w:p w:rsidR="008B153C" w:rsidRDefault="008B153C" w:rsidP="002E6521"/>
    <w:p w:rsidR="0030192B" w:rsidRPr="006E7FFB" w:rsidRDefault="0059667F" w:rsidP="002E6521">
      <w:pPr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0192B" w:rsidRPr="006E7FFB">
        <w:rPr>
          <w:rFonts w:ascii="宋体" w:hAnsi="宋体" w:hint="eastAsia"/>
          <w:szCs w:val="21"/>
        </w:rPr>
        <w:t>因为随机变量</w:t>
      </w:r>
      <w:r w:rsidR="008443A2" w:rsidRPr="00025957">
        <w:rPr>
          <w:position w:val="-4"/>
        </w:rPr>
        <w:object w:dxaOrig="240" w:dyaOrig="260">
          <v:shape id="_x0000_i1303" type="#_x0000_t75" style="width:11.9pt;height:13.15pt" o:ole="">
            <v:imagedata r:id="rId567" o:title=""/>
          </v:shape>
          <o:OLEObject Type="Embed" ProgID="Equation.DSMT4" ShapeID="_x0000_i1303" DrawAspect="Content" ObjectID="_1674034394" r:id="rId568"/>
        </w:object>
      </w:r>
      <w:r w:rsidR="0030192B" w:rsidRPr="006E7FFB">
        <w:rPr>
          <w:rFonts w:ascii="宋体" w:hAnsi="宋体" w:hint="eastAsia"/>
          <w:szCs w:val="21"/>
        </w:rPr>
        <w:t>与</w:t>
      </w:r>
      <w:r w:rsidR="008443A2" w:rsidRPr="00025957">
        <w:rPr>
          <w:position w:val="-4"/>
        </w:rPr>
        <w:object w:dxaOrig="220" w:dyaOrig="260">
          <v:shape id="_x0000_i1304" type="#_x0000_t75" style="width:10.65pt;height:13.15pt" o:ole="">
            <v:imagedata r:id="rId569" o:title=""/>
          </v:shape>
          <o:OLEObject Type="Embed" ProgID="Equation.DSMT4" ShapeID="_x0000_i1304" DrawAspect="Content" ObjectID="_1674034395" r:id="rId570"/>
        </w:object>
      </w:r>
      <w:r w:rsidR="0030192B" w:rsidRPr="006E7FFB">
        <w:rPr>
          <w:rFonts w:ascii="宋体" w:hAnsi="宋体" w:hint="eastAsia"/>
          <w:szCs w:val="21"/>
        </w:rPr>
        <w:t>相互独立,由卷积公式</w:t>
      </w:r>
    </w:p>
    <w:p w:rsidR="0030192B" w:rsidRDefault="008443A2" w:rsidP="007D09F4">
      <w:pPr>
        <w:ind w:firstLineChars="650" w:firstLine="1560"/>
        <w:rPr>
          <w:rFonts w:ascii="宋体" w:hAnsi="宋体"/>
          <w:szCs w:val="21"/>
        </w:rPr>
      </w:pPr>
      <w:r w:rsidRPr="008443A2">
        <w:rPr>
          <w:position w:val="-28"/>
        </w:rPr>
        <w:object w:dxaOrig="5760" w:dyaOrig="760">
          <v:shape id="_x0000_i1305" type="#_x0000_t75" style="width:4in;height:38.2pt" o:ole="">
            <v:imagedata r:id="rId571" o:title=""/>
          </v:shape>
          <o:OLEObject Type="Embed" ProgID="Equation.DSMT4" ShapeID="_x0000_i1305" DrawAspect="Content" ObjectID="_1674034396" r:id="rId572"/>
        </w:object>
      </w:r>
    </w:p>
    <w:p w:rsidR="007D09F4" w:rsidRDefault="007D09F4" w:rsidP="007D09F4">
      <w:pPr>
        <w:ind w:firstLineChars="200" w:firstLine="480"/>
      </w:pPr>
      <w:r>
        <w:rPr>
          <w:rFonts w:ascii="宋体" w:hAnsi="宋体" w:hint="eastAsia"/>
          <w:szCs w:val="21"/>
        </w:rPr>
        <w:t>令</w:t>
      </w:r>
      <w:r w:rsidR="008443A2" w:rsidRPr="008443A2">
        <w:rPr>
          <w:position w:val="-24"/>
        </w:rPr>
        <w:object w:dxaOrig="1280" w:dyaOrig="620">
          <v:shape id="_x0000_i1306" type="#_x0000_t75" style="width:63.85pt;height:31.3pt" o:ole="">
            <v:imagedata r:id="rId573" o:title=""/>
          </v:shape>
          <o:OLEObject Type="Embed" ProgID="Equation.DSMT4" ShapeID="_x0000_i1306" DrawAspect="Content" ObjectID="_1674034397" r:id="rId574"/>
        </w:object>
      </w:r>
      <w:r>
        <w:rPr>
          <w:rFonts w:hint="eastAsia"/>
        </w:rPr>
        <w:t>，得到</w:t>
      </w:r>
    </w:p>
    <w:p w:rsidR="00BD7CDD" w:rsidRDefault="008443A2" w:rsidP="00BD7CDD">
      <w:pPr>
        <w:ind w:firstLineChars="200" w:firstLine="480"/>
        <w:jc w:val="center"/>
        <w:rPr>
          <w:rFonts w:ascii="宋体" w:hAnsi="宋体"/>
          <w:szCs w:val="21"/>
        </w:rPr>
      </w:pPr>
      <w:r w:rsidRPr="008443A2">
        <w:rPr>
          <w:position w:val="-30"/>
        </w:rPr>
        <w:object w:dxaOrig="6800" w:dyaOrig="760">
          <v:shape id="_x0000_i1307" type="#_x0000_t75" style="width:339.95pt;height:38.2pt" o:ole="">
            <v:imagedata r:id="rId575" o:title=""/>
          </v:shape>
          <o:OLEObject Type="Embed" ProgID="Equation.DSMT4" ShapeID="_x0000_i1307" DrawAspect="Content" ObjectID="_1674034398" r:id="rId576"/>
        </w:object>
      </w:r>
    </w:p>
    <w:p w:rsidR="007D09F4" w:rsidRPr="005D1A23" w:rsidRDefault="007D09F4" w:rsidP="007D09F4">
      <w:pPr>
        <w:rPr>
          <w:rFonts w:ascii="宋体" w:hAnsi="宋体"/>
          <w:szCs w:val="21"/>
        </w:rPr>
      </w:pPr>
    </w:p>
    <w:p w:rsidR="008B153C" w:rsidRPr="0030192B" w:rsidRDefault="008B153C" w:rsidP="002E6521"/>
    <w:sectPr w:rsidR="008B153C" w:rsidRPr="0030192B" w:rsidSect="00223006">
      <w:headerReference w:type="even" r:id="rId577"/>
      <w:footerReference w:type="even" r:id="rId578"/>
      <w:footerReference w:type="default" r:id="rId579"/>
      <w:headerReference w:type="first" r:id="rId58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3574" w:rsidRDefault="00583574">
      <w:r>
        <w:separator/>
      </w:r>
    </w:p>
  </w:endnote>
  <w:endnote w:type="continuationSeparator" w:id="0">
    <w:p w:rsidR="00583574" w:rsidRDefault="0058357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59348A" w:rsidRDefault="002F50E7" w:rsidP="00D80857">
        <w:pPr>
          <w:pStyle w:val="a4"/>
          <w:ind w:right="360" w:firstLine="360"/>
        </w:pPr>
        <w:r w:rsidRPr="002F50E7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59348A" w:rsidRDefault="002F50E7">
                    <w:pPr>
                      <w:jc w:val="center"/>
                      <w:rPr>
                        <w:color w:val="5B9BD5" w:themeColor="accent1"/>
                      </w:rPr>
                    </w:pPr>
                    <w:r w:rsidRPr="002F50E7">
                      <w:fldChar w:fldCharType="begin"/>
                    </w:r>
                    <w:r w:rsidR="0059348A">
                      <w:instrText>PAGE    \* MERGEFORMAT</w:instrText>
                    </w:r>
                    <w:r w:rsidRPr="002F50E7">
                      <w:fldChar w:fldCharType="separate"/>
                    </w:r>
                    <w:r w:rsidR="0059348A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348A" w:rsidRPr="003C7E48" w:rsidRDefault="0059348A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1992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D42AB8" w:rsidRPr="00D42AB8">
        <w:rPr>
          <w:noProof/>
          <w:lang w:val="zh-CN"/>
        </w:rPr>
        <w:t>2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3574" w:rsidRDefault="00583574">
      <w:r>
        <w:separator/>
      </w:r>
    </w:p>
  </w:footnote>
  <w:footnote w:type="continuationSeparator" w:id="0">
    <w:p w:rsidR="00583574" w:rsidRDefault="0058357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348A" w:rsidRPr="006E3539" w:rsidRDefault="0059348A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348A" w:rsidRDefault="002F50E7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25pt;height:11.25pt" o:bullet="t">
        <v:imagedata r:id="rId1" o:title="msoA"/>
      </v:shape>
    </w:pict>
  </w:numPicBullet>
  <w:numPicBullet w:numPicBulletId="1">
    <w:pict>
      <v:shape id="_x0000_i1037" type="#_x0000_t75" style="width:46.35pt;height:24.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843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77A54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5FC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5ACB"/>
    <w:rsid w:val="00246C6C"/>
    <w:rsid w:val="00253ABD"/>
    <w:rsid w:val="00253ED0"/>
    <w:rsid w:val="00261963"/>
    <w:rsid w:val="002678BA"/>
    <w:rsid w:val="0027442C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D2044"/>
    <w:rsid w:val="002E3334"/>
    <w:rsid w:val="002E369F"/>
    <w:rsid w:val="002E601D"/>
    <w:rsid w:val="002E6521"/>
    <w:rsid w:val="002E686D"/>
    <w:rsid w:val="002E7029"/>
    <w:rsid w:val="002F50E7"/>
    <w:rsid w:val="00300AB8"/>
    <w:rsid w:val="00300CDB"/>
    <w:rsid w:val="0030192B"/>
    <w:rsid w:val="00305B24"/>
    <w:rsid w:val="00313DA5"/>
    <w:rsid w:val="003175E7"/>
    <w:rsid w:val="0032739C"/>
    <w:rsid w:val="00330B11"/>
    <w:rsid w:val="003648D1"/>
    <w:rsid w:val="00371455"/>
    <w:rsid w:val="003743A3"/>
    <w:rsid w:val="00376932"/>
    <w:rsid w:val="00377BFF"/>
    <w:rsid w:val="00380B73"/>
    <w:rsid w:val="00385AA9"/>
    <w:rsid w:val="00386B32"/>
    <w:rsid w:val="00393243"/>
    <w:rsid w:val="0039442C"/>
    <w:rsid w:val="003969D4"/>
    <w:rsid w:val="00396BFA"/>
    <w:rsid w:val="003A2588"/>
    <w:rsid w:val="003A3AFF"/>
    <w:rsid w:val="003A4585"/>
    <w:rsid w:val="003B031F"/>
    <w:rsid w:val="003B0CD2"/>
    <w:rsid w:val="003B25F2"/>
    <w:rsid w:val="003B3359"/>
    <w:rsid w:val="003B5D7A"/>
    <w:rsid w:val="003C55E0"/>
    <w:rsid w:val="003C7E48"/>
    <w:rsid w:val="003D0B2C"/>
    <w:rsid w:val="003D2E90"/>
    <w:rsid w:val="003D58DF"/>
    <w:rsid w:val="003E3E3D"/>
    <w:rsid w:val="003E6AD9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236FC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83574"/>
    <w:rsid w:val="00590B0F"/>
    <w:rsid w:val="0059348A"/>
    <w:rsid w:val="00594A07"/>
    <w:rsid w:val="0059667F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77B62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151F"/>
    <w:rsid w:val="006C2383"/>
    <w:rsid w:val="006C4895"/>
    <w:rsid w:val="006C4F56"/>
    <w:rsid w:val="006C75E7"/>
    <w:rsid w:val="006D1952"/>
    <w:rsid w:val="006D1D89"/>
    <w:rsid w:val="006D4F0E"/>
    <w:rsid w:val="006D564E"/>
    <w:rsid w:val="006E1078"/>
    <w:rsid w:val="006E1442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109"/>
    <w:rsid w:val="0072462A"/>
    <w:rsid w:val="00724B54"/>
    <w:rsid w:val="00724E7C"/>
    <w:rsid w:val="0072614F"/>
    <w:rsid w:val="00726453"/>
    <w:rsid w:val="00731065"/>
    <w:rsid w:val="007318BA"/>
    <w:rsid w:val="0073408A"/>
    <w:rsid w:val="0073788B"/>
    <w:rsid w:val="00751408"/>
    <w:rsid w:val="007650D4"/>
    <w:rsid w:val="0077427D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09F4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43A2"/>
    <w:rsid w:val="00845C8B"/>
    <w:rsid w:val="00845EE6"/>
    <w:rsid w:val="00847B85"/>
    <w:rsid w:val="00855BA5"/>
    <w:rsid w:val="008610C2"/>
    <w:rsid w:val="00863FCB"/>
    <w:rsid w:val="008647AF"/>
    <w:rsid w:val="00870FE3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153C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1F9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0650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276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1B4F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96F55"/>
    <w:rsid w:val="00BA43E6"/>
    <w:rsid w:val="00BA537B"/>
    <w:rsid w:val="00BA54E9"/>
    <w:rsid w:val="00BB150B"/>
    <w:rsid w:val="00BB718E"/>
    <w:rsid w:val="00BB7B90"/>
    <w:rsid w:val="00BC2A80"/>
    <w:rsid w:val="00BC40E2"/>
    <w:rsid w:val="00BC6934"/>
    <w:rsid w:val="00BC7127"/>
    <w:rsid w:val="00BD23A7"/>
    <w:rsid w:val="00BD26ED"/>
    <w:rsid w:val="00BD2BB5"/>
    <w:rsid w:val="00BD57E1"/>
    <w:rsid w:val="00BD7CDD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0DFC"/>
    <w:rsid w:val="00CA2BCE"/>
    <w:rsid w:val="00CA3113"/>
    <w:rsid w:val="00CA406B"/>
    <w:rsid w:val="00CB2029"/>
    <w:rsid w:val="00CB4421"/>
    <w:rsid w:val="00CB5DF2"/>
    <w:rsid w:val="00CB6615"/>
    <w:rsid w:val="00CC04F5"/>
    <w:rsid w:val="00CC5551"/>
    <w:rsid w:val="00CD11D9"/>
    <w:rsid w:val="00CD30B1"/>
    <w:rsid w:val="00CE1C53"/>
    <w:rsid w:val="00CE24F6"/>
    <w:rsid w:val="00CE5885"/>
    <w:rsid w:val="00CF2832"/>
    <w:rsid w:val="00CF4A9C"/>
    <w:rsid w:val="00CF4B0A"/>
    <w:rsid w:val="00CF5B32"/>
    <w:rsid w:val="00D01D53"/>
    <w:rsid w:val="00D133EF"/>
    <w:rsid w:val="00D201AE"/>
    <w:rsid w:val="00D21403"/>
    <w:rsid w:val="00D27D3E"/>
    <w:rsid w:val="00D30B98"/>
    <w:rsid w:val="00D342D5"/>
    <w:rsid w:val="00D36E74"/>
    <w:rsid w:val="00D42AB8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6AB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1E7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0B6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36B3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1C56"/>
    <w:rsid w:val="00FB56ED"/>
    <w:rsid w:val="00FC0894"/>
    <w:rsid w:val="00FC1D5F"/>
    <w:rsid w:val="00FC3C99"/>
    <w:rsid w:val="00FC66DC"/>
    <w:rsid w:val="00FD1A4B"/>
    <w:rsid w:val="00FD49D7"/>
    <w:rsid w:val="00FD7B50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header" Target="header1.xml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78" Type="http://schemas.openxmlformats.org/officeDocument/2006/relationships/footer" Target="footer1.xml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17" Type="http://schemas.openxmlformats.org/officeDocument/2006/relationships/image" Target="media/image207.wmf"/><Relationship Id="rId438" Type="http://schemas.openxmlformats.org/officeDocument/2006/relationships/oleObject" Target="embeddings/oleObject215.bin"/><Relationship Id="rId459" Type="http://schemas.openxmlformats.org/officeDocument/2006/relationships/image" Target="media/image228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526" Type="http://schemas.openxmlformats.org/officeDocument/2006/relationships/oleObject" Target="embeddings/oleObject259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61.bin"/><Relationship Id="rId547" Type="http://schemas.openxmlformats.org/officeDocument/2006/relationships/image" Target="media/image272.wmf"/><Relationship Id="rId568" Type="http://schemas.openxmlformats.org/officeDocument/2006/relationships/oleObject" Target="embeddings/oleObject280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72" Type="http://schemas.openxmlformats.org/officeDocument/2006/relationships/oleObject" Target="embeddings/oleObject182.bin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28" Type="http://schemas.openxmlformats.org/officeDocument/2006/relationships/oleObject" Target="embeddings/oleObject210.bin"/><Relationship Id="rId449" Type="http://schemas.openxmlformats.org/officeDocument/2006/relationships/image" Target="media/image223.wmf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481" Type="http://schemas.openxmlformats.org/officeDocument/2006/relationships/image" Target="media/image239.wmf"/><Relationship Id="rId516" Type="http://schemas.openxmlformats.org/officeDocument/2006/relationships/oleObject" Target="embeddings/oleObject254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537" Type="http://schemas.openxmlformats.org/officeDocument/2006/relationships/image" Target="media/image267.wmf"/><Relationship Id="rId558" Type="http://schemas.openxmlformats.org/officeDocument/2006/relationships/oleObject" Target="embeddings/oleObject275.bin"/><Relationship Id="rId579" Type="http://schemas.openxmlformats.org/officeDocument/2006/relationships/footer" Target="footer2.xml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image" Target="media/image169.wmf"/><Relationship Id="rId362" Type="http://schemas.openxmlformats.org/officeDocument/2006/relationships/oleObject" Target="embeddings/oleObject177.bin"/><Relationship Id="rId383" Type="http://schemas.openxmlformats.org/officeDocument/2006/relationships/image" Target="media/image190.wmf"/><Relationship Id="rId418" Type="http://schemas.openxmlformats.org/officeDocument/2006/relationships/oleObject" Target="embeddings/oleObject205.bin"/><Relationship Id="rId439" Type="http://schemas.openxmlformats.org/officeDocument/2006/relationships/image" Target="media/image218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471" Type="http://schemas.openxmlformats.org/officeDocument/2006/relationships/image" Target="media/image234.wmf"/><Relationship Id="rId506" Type="http://schemas.openxmlformats.org/officeDocument/2006/relationships/oleObject" Target="embeddings/oleObject249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27" Type="http://schemas.openxmlformats.org/officeDocument/2006/relationships/image" Target="media/image262.wmf"/><Relationship Id="rId548" Type="http://schemas.openxmlformats.org/officeDocument/2006/relationships/oleObject" Target="embeddings/oleObject270.bin"/><Relationship Id="rId569" Type="http://schemas.openxmlformats.org/officeDocument/2006/relationships/image" Target="media/image283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wmf"/><Relationship Id="rId580" Type="http://schemas.openxmlformats.org/officeDocument/2006/relationships/header" Target="header2.xml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image" Target="media/image229.wmf"/><Relationship Id="rId482" Type="http://schemas.openxmlformats.org/officeDocument/2006/relationships/oleObject" Target="embeddings/oleObject237.bin"/><Relationship Id="rId517" Type="http://schemas.openxmlformats.org/officeDocument/2006/relationships/image" Target="media/image257.wmf"/><Relationship Id="rId538" Type="http://schemas.openxmlformats.org/officeDocument/2006/relationships/oleObject" Target="embeddings/oleObject265.bin"/><Relationship Id="rId559" Type="http://schemas.openxmlformats.org/officeDocument/2006/relationships/image" Target="media/image278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28" Type="http://schemas.openxmlformats.org/officeDocument/2006/relationships/oleObject" Target="embeddings/oleObject260.bin"/><Relationship Id="rId549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581" Type="http://schemas.openxmlformats.org/officeDocument/2006/relationships/fontTable" Target="fontTable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539" Type="http://schemas.openxmlformats.org/officeDocument/2006/relationships/image" Target="media/image268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image" Target="media/image284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582" Type="http://schemas.openxmlformats.org/officeDocument/2006/relationships/theme" Target="theme/theme1.xml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oleObject" Target="embeddings/oleObject282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8" Type="http://schemas.openxmlformats.org/officeDocument/2006/relationships/hyperlink" Target="https://lvjr.bitbucket.io/?kysx1992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87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70780CB-0718-4B20-897C-8C759BA81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9</Pages>
  <Words>1478</Words>
  <Characters>8428</Characters>
  <Application>Microsoft Office Word</Application>
  <DocSecurity>0</DocSecurity>
  <Lines>70</Lines>
  <Paragraphs>19</Paragraphs>
  <ScaleCrop>false</ScaleCrop>
  <Company>微软中国</Company>
  <LinksUpToDate>false</LinksUpToDate>
  <CharactersWithSpaces>9887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103</cp:revision>
  <cp:lastPrinted>2011-09-06T10:51:00Z</cp:lastPrinted>
  <dcterms:created xsi:type="dcterms:W3CDTF">2020-11-13T07:23:00Z</dcterms:created>
  <dcterms:modified xsi:type="dcterms:W3CDTF">2021-02-05T04:29:00Z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