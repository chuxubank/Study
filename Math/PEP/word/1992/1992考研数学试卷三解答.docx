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45ACB" w:rsidRDefault="00486F91" w:rsidP="00245ACB">
      <w:pPr>
        <w:pStyle w:val="af"/>
      </w:pPr>
      <w:hyperlink r:id="rId8" w:history="1">
        <w:r w:rsidR="00245ACB" w:rsidRPr="00245ACB">
          <w:rPr>
            <w:rStyle w:val="a7"/>
            <w:rFonts w:hint="eastAsia"/>
            <w:color w:val="C00000"/>
          </w:rPr>
          <w:t>1992</w:t>
        </w:r>
        <w:r w:rsidR="00CA00AF" w:rsidRPr="00245AC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45ACB">
          <w:rPr>
            <w:rStyle w:val="a7"/>
            <w:rFonts w:hint="eastAsia"/>
            <w:color w:val="C00000"/>
          </w:rPr>
          <w:t>卷</w:t>
        </w:r>
        <w:r w:rsidR="00B21133">
          <w:rPr>
            <w:rStyle w:val="a7"/>
            <w:rFonts w:hint="eastAsia"/>
            <w:color w:val="C00000"/>
          </w:rPr>
          <w:t>三</w:t>
        </w:r>
        <w:r w:rsidR="003C7E48" w:rsidRPr="00245AC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A565F3" w:rsidRDefault="00A565F3" w:rsidP="00A565F3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A565F3" w:rsidRDefault="00A565F3" w:rsidP="00A565F3">
      <w:pPr>
        <w:outlineLvl w:val="0"/>
        <w:rPr>
          <w:rFonts w:ascii="Times New Roman" w:eastAsia="黑体" w:hAnsi="Times New Roman"/>
          <w:b/>
        </w:rPr>
      </w:pPr>
    </w:p>
    <w:p w:rsidR="00A565F3" w:rsidRDefault="00A565F3" w:rsidP="00A565F3">
      <w:pPr>
        <w:outlineLvl w:val="0"/>
        <w:rPr>
          <w:rFonts w:ascii="Times New Roman" w:eastAsia="黑体" w:hAnsi="Times New Roman"/>
          <w:b/>
        </w:rPr>
      </w:pPr>
    </w:p>
    <w:p w:rsidR="00A565F3" w:rsidRPr="007C583B" w:rsidRDefault="007C583B" w:rsidP="00A565F3">
      <w:pPr>
        <w:outlineLvl w:val="0"/>
      </w:pPr>
      <w:r>
        <w:rPr>
          <w:rFonts w:hint="eastAsia"/>
        </w:rPr>
        <w:t xml:space="preserve">(1) </w:t>
      </w:r>
      <w:r w:rsidR="00A565F3" w:rsidRPr="007C583B">
        <w:rPr>
          <w:rFonts w:hint="eastAsia"/>
        </w:rPr>
        <w:t>设</w:t>
      </w:r>
      <w:bookmarkStart w:id="0" w:name="MTBlankEqn"/>
      <w:r w:rsidR="00552B7D" w:rsidRPr="00552B7D">
        <w:rPr>
          <w:position w:val="-30"/>
        </w:rPr>
        <w:object w:dxaOrig="1560" w:dyaOrig="720">
          <v:shape id="_x0000_i1025" type="#_x0000_t75" style="width:77.75pt;height:36.3pt" o:ole="">
            <v:imagedata r:id="rId9" o:title=""/>
          </v:shape>
          <o:OLEObject Type="Embed" ProgID="Equation.DSMT4" ShapeID="_x0000_i1025" DrawAspect="Content" ObjectID="_1669200500" r:id="rId10"/>
        </w:object>
      </w:r>
      <w:bookmarkEnd w:id="0"/>
      <w:r w:rsidRPr="007C583B">
        <w:rPr>
          <w:rFonts w:hint="eastAsia"/>
        </w:rPr>
        <w:t>其中</w:t>
      </w:r>
      <w:r w:rsidR="00552B7D" w:rsidRPr="00552B7D">
        <w:rPr>
          <w:position w:val="-10"/>
        </w:rPr>
        <w:object w:dxaOrig="240" w:dyaOrig="320">
          <v:shape id="_x0000_i1026" type="#_x0000_t75" style="width:12.1pt;height:16.15pt" o:ole="">
            <v:imagedata r:id="rId11" o:title=""/>
          </v:shape>
          <o:OLEObject Type="Embed" ProgID="Equation.DSMT4" ShapeID="_x0000_i1026" DrawAspect="Content" ObjectID="_1669200501" r:id="rId12"/>
        </w:object>
      </w:r>
      <w:r w:rsidRPr="007C583B">
        <w:rPr>
          <w:rFonts w:hint="eastAsia"/>
        </w:rPr>
        <w:t>可导</w:t>
      </w:r>
      <w:r>
        <w:rPr>
          <w:rFonts w:hint="eastAsia"/>
        </w:rPr>
        <w:t>，</w:t>
      </w:r>
      <w:r w:rsidRPr="007C583B">
        <w:rPr>
          <w:rFonts w:hint="eastAsia"/>
        </w:rPr>
        <w:t>且</w:t>
      </w:r>
      <w:r w:rsidR="00552B7D" w:rsidRPr="00552B7D">
        <w:rPr>
          <w:position w:val="-10"/>
        </w:rPr>
        <w:object w:dxaOrig="920" w:dyaOrig="320">
          <v:shape id="_x0000_i1027" type="#_x0000_t75" style="width:46.1pt;height:16.15pt" o:ole="">
            <v:imagedata r:id="rId13" o:title=""/>
          </v:shape>
          <o:OLEObject Type="Embed" ProgID="Equation.DSMT4" ShapeID="_x0000_i1027" DrawAspect="Content" ObjectID="_1669200502" r:id="rId14"/>
        </w:object>
      </w:r>
      <w:r w:rsidRPr="007C583B">
        <w:rPr>
          <w:rFonts w:hint="eastAsia"/>
        </w:rPr>
        <w:t>，则</w:t>
      </w:r>
      <w:r w:rsidR="00552B7D" w:rsidRPr="00552B7D">
        <w:rPr>
          <w:position w:val="-24"/>
        </w:rPr>
        <w:object w:dxaOrig="859" w:dyaOrig="620">
          <v:shape id="_x0000_i1028" type="#_x0000_t75" style="width:43.2pt;height:31.1pt" o:ole="">
            <v:imagedata r:id="rId15" o:title=""/>
          </v:shape>
          <o:OLEObject Type="Embed" ProgID="Equation.DSMT4" ShapeID="_x0000_i1028" DrawAspect="Content" ObjectID="_1669200503" r:id="rId16"/>
        </w:object>
      </w:r>
      <w:r w:rsidR="00A565F3" w:rsidRPr="007C583B">
        <w:t>_____________.</w:t>
      </w:r>
    </w:p>
    <w:p w:rsidR="007C583B" w:rsidRDefault="007C583B" w:rsidP="00A565F3">
      <w:pPr>
        <w:outlineLvl w:val="0"/>
        <w:rPr>
          <w:rFonts w:ascii="Times New Roman" w:hAnsi="Times New Roman"/>
        </w:rPr>
      </w:pPr>
    </w:p>
    <w:p w:rsidR="007C583B" w:rsidRDefault="00F81597" w:rsidP="00A565F3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968C4" w:rsidRPr="005968C4">
        <w:rPr>
          <w:rFonts w:ascii="宋体" w:hAnsi="宋体" w:hint="eastAsia"/>
          <w:szCs w:val="21"/>
        </w:rPr>
        <w:t>应填</w:t>
      </w:r>
      <w:r w:rsidR="00552B7D" w:rsidRPr="00552B7D">
        <w:rPr>
          <w:position w:val="-6"/>
        </w:rPr>
        <w:object w:dxaOrig="180" w:dyaOrig="279">
          <v:shape id="_x0000_i1029" type="#_x0000_t75" style="width:9.2pt;height:13.8pt" o:ole="">
            <v:imagedata r:id="rId17" o:title=""/>
          </v:shape>
          <o:OLEObject Type="Embed" ProgID="Equation.DSMT4" ShapeID="_x0000_i1029" DrawAspect="Content" ObjectID="_1669200504" r:id="rId18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A565F3">
      <w:pPr>
        <w:outlineLvl w:val="0"/>
        <w:rPr>
          <w:rFonts w:ascii="宋体" w:hAnsi="宋体"/>
          <w:szCs w:val="21"/>
        </w:rPr>
      </w:pPr>
    </w:p>
    <w:p w:rsidR="00F81597" w:rsidRPr="00F81597" w:rsidRDefault="00F81597" w:rsidP="00A565F3">
      <w:pPr>
        <w:outlineLvl w:val="0"/>
        <w:rPr>
          <w:rFonts w:ascii="Times New Roman" w:hAnsi="Times New Roman"/>
        </w:rPr>
      </w:pPr>
    </w:p>
    <w:p w:rsidR="00A565F3" w:rsidRDefault="007C583B" w:rsidP="00A565F3">
      <w:pPr>
        <w:outlineLvl w:val="0"/>
        <w:rPr>
          <w:rFonts w:ascii="Times New Roman" w:hAnsi="Times New Roman"/>
        </w:rPr>
      </w:pPr>
      <w:r w:rsidRPr="00F81597">
        <w:rPr>
          <w:rFonts w:hint="eastAsia"/>
        </w:rPr>
        <w:t xml:space="preserve">(2) </w:t>
      </w:r>
      <w:r w:rsidR="00A565F3">
        <w:rPr>
          <w:rFonts w:ascii="Times New Roman" w:hAnsi="Times New Roman" w:hint="eastAsia"/>
        </w:rPr>
        <w:t>函数</w:t>
      </w:r>
      <w:r w:rsidR="00552B7D" w:rsidRPr="00552B7D">
        <w:rPr>
          <w:position w:val="-10"/>
        </w:rPr>
        <w:object w:dxaOrig="1420" w:dyaOrig="320">
          <v:shape id="_x0000_i1030" type="#_x0000_t75" style="width:70.85pt;height:16.15pt" o:ole="">
            <v:imagedata r:id="rId19" o:title=""/>
          </v:shape>
          <o:OLEObject Type="Embed" ProgID="Equation.DSMT4" ShapeID="_x0000_i1030" DrawAspect="Content" ObjectID="_1669200505" r:id="rId20"/>
        </w:object>
      </w:r>
      <w:r>
        <w:rPr>
          <w:rFonts w:ascii="Times New Roman" w:hAnsi="Times New Roman" w:hint="eastAsia"/>
        </w:rPr>
        <w:t>在</w:t>
      </w:r>
      <w:r w:rsidR="00552B7D" w:rsidRPr="00552B7D">
        <w:rPr>
          <w:position w:val="-28"/>
        </w:rPr>
        <w:object w:dxaOrig="680" w:dyaOrig="680">
          <v:shape id="_x0000_i1031" type="#_x0000_t75" style="width:34pt;height:34pt" o:ole="">
            <v:imagedata r:id="rId21" o:title=""/>
          </v:shape>
          <o:OLEObject Type="Embed" ProgID="Equation.DSMT4" ShapeID="_x0000_i1031" DrawAspect="Content" ObjectID="_1669200506" r:id="rId22"/>
        </w:object>
      </w:r>
      <w:r w:rsidR="00A565F3">
        <w:rPr>
          <w:rFonts w:ascii="Times New Roman" w:hAnsi="Times New Roman" w:hint="eastAsia"/>
        </w:rPr>
        <w:t>上的最大值为</w:t>
      </w:r>
      <w:r w:rsidR="00A565F3">
        <w:rPr>
          <w:rFonts w:ascii="Times New Roman" w:hAnsi="Times New Roman"/>
        </w:rPr>
        <w:t>____________.</w:t>
      </w:r>
    </w:p>
    <w:p w:rsidR="007C583B" w:rsidRDefault="007C583B" w:rsidP="00A565F3">
      <w:pPr>
        <w:rPr>
          <w:rFonts w:ascii="Times New Roman" w:hAnsi="Times New Roman"/>
        </w:rPr>
      </w:pPr>
    </w:p>
    <w:p w:rsidR="00F81597" w:rsidRDefault="00F81597" w:rsidP="005968C4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968C4" w:rsidRPr="005968C4">
        <w:rPr>
          <w:rFonts w:ascii="宋体" w:hAnsi="宋体" w:hint="eastAsia"/>
          <w:szCs w:val="21"/>
        </w:rPr>
        <w:t>应填</w:t>
      </w:r>
      <w:r w:rsidR="00552B7D" w:rsidRPr="00552B7D">
        <w:rPr>
          <w:position w:val="-24"/>
        </w:rPr>
        <w:object w:dxaOrig="760" w:dyaOrig="620">
          <v:shape id="_x0000_i1032" type="#_x0000_t75" style="width:38pt;height:31.1pt" o:ole="">
            <v:imagedata r:id="rId23" o:title=""/>
          </v:shape>
          <o:OLEObject Type="Embed" ProgID="Equation.DSMT4" ShapeID="_x0000_i1032" DrawAspect="Content" ObjectID="_1669200507" r:id="rId24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7C583B" w:rsidRDefault="007C583B" w:rsidP="00A565F3">
      <w:pPr>
        <w:rPr>
          <w:rFonts w:ascii="Times New Roman" w:hAnsi="Times New Roman"/>
        </w:rPr>
      </w:pPr>
    </w:p>
    <w:p w:rsidR="00A565F3" w:rsidRDefault="007C583B" w:rsidP="00A565F3">
      <w:pPr>
        <w:rPr>
          <w:rFonts w:ascii="Times New Roman" w:hAnsi="Times New Roman"/>
        </w:rPr>
      </w:pPr>
      <w:r w:rsidRPr="00F81597">
        <w:rPr>
          <w:rFonts w:hint="eastAsia"/>
        </w:rPr>
        <w:t xml:space="preserve">(3) </w:t>
      </w:r>
      <w:r w:rsidR="00552B7D" w:rsidRPr="00552B7D">
        <w:rPr>
          <w:position w:val="-24"/>
        </w:rPr>
        <w:object w:dxaOrig="1700" w:dyaOrig="700">
          <v:shape id="_x0000_i1033" type="#_x0000_t75" style="width:85.25pt;height:35.15pt" o:ole="">
            <v:imagedata r:id="rId25" o:title=""/>
          </v:shape>
          <o:OLEObject Type="Embed" ProgID="Equation.DSMT4" ShapeID="_x0000_i1033" DrawAspect="Content" ObjectID="_1669200508" r:id="rId26"/>
        </w:object>
      </w:r>
      <w:r w:rsidR="00A565F3">
        <w:rPr>
          <w:rFonts w:ascii="Times New Roman" w:hAnsi="Times New Roman"/>
        </w:rPr>
        <w:t>_____________.</w:t>
      </w:r>
    </w:p>
    <w:p w:rsidR="00A565F3" w:rsidRDefault="00A565F3" w:rsidP="00A565F3">
      <w:pPr>
        <w:jc w:val="left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968C4" w:rsidRPr="005968C4">
        <w:rPr>
          <w:rFonts w:ascii="宋体" w:hAnsi="宋体" w:hint="eastAsia"/>
          <w:szCs w:val="21"/>
        </w:rPr>
        <w:t>应填</w:t>
      </w:r>
      <w:r w:rsidR="00552B7D" w:rsidRPr="00552B7D">
        <w:rPr>
          <w:position w:val="-6"/>
        </w:rPr>
        <w:object w:dxaOrig="200" w:dyaOrig="279">
          <v:shape id="_x0000_i1034" type="#_x0000_t75" style="width:9.8pt;height:13.8pt" o:ole="">
            <v:imagedata r:id="rId27" o:title=""/>
          </v:shape>
          <o:OLEObject Type="Embed" ProgID="Equation.DSMT4" ShapeID="_x0000_i1034" DrawAspect="Content" ObjectID="_1669200509" r:id="rId28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7C583B" w:rsidRDefault="007C583B" w:rsidP="00A565F3">
      <w:pPr>
        <w:jc w:val="left"/>
        <w:rPr>
          <w:rFonts w:ascii="Times New Roman" w:hAnsi="Times New Roman"/>
        </w:rPr>
      </w:pPr>
    </w:p>
    <w:p w:rsidR="00A565F3" w:rsidRDefault="007C583B" w:rsidP="00A565F3">
      <w:pPr>
        <w:jc w:val="left"/>
        <w:rPr>
          <w:rFonts w:ascii="Times New Roman" w:hAnsi="Times New Roman"/>
        </w:rPr>
      </w:pPr>
      <w:r w:rsidRPr="00F81597">
        <w:rPr>
          <w:rFonts w:hint="eastAsia"/>
        </w:rPr>
        <w:t xml:space="preserve">(4) </w:t>
      </w:r>
      <w:r w:rsidR="00552B7D" w:rsidRPr="00552B7D">
        <w:rPr>
          <w:position w:val="-28"/>
        </w:rPr>
        <w:object w:dxaOrig="1480" w:dyaOrig="660">
          <v:shape id="_x0000_i1035" type="#_x0000_t75" style="width:73.75pt;height:32.85pt" o:ole="">
            <v:imagedata r:id="rId29" o:title=""/>
          </v:shape>
          <o:OLEObject Type="Embed" ProgID="Equation.DSMT4" ShapeID="_x0000_i1035" DrawAspect="Content" ObjectID="_1669200510" r:id="rId30"/>
        </w:object>
      </w:r>
      <w:r w:rsidR="00A565F3">
        <w:rPr>
          <w:rFonts w:ascii="Times New Roman" w:hAnsi="Times New Roman"/>
        </w:rPr>
        <w:t>_____________.</w:t>
      </w:r>
    </w:p>
    <w:p w:rsidR="007C583B" w:rsidRDefault="007C583B" w:rsidP="00A565F3">
      <w:pPr>
        <w:jc w:val="left"/>
        <w:rPr>
          <w:rFonts w:ascii="Times New Roman" w:hAnsi="Times New Roman"/>
        </w:rPr>
      </w:pPr>
    </w:p>
    <w:p w:rsidR="00F81597" w:rsidRDefault="00F81597" w:rsidP="005968C4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968C4" w:rsidRPr="005968C4">
        <w:rPr>
          <w:rFonts w:ascii="宋体" w:hAnsi="宋体" w:hint="eastAsia"/>
          <w:szCs w:val="21"/>
        </w:rPr>
        <w:t>应填</w:t>
      </w:r>
      <w:r w:rsidR="00552B7D" w:rsidRPr="00552B7D">
        <w:rPr>
          <w:position w:val="-24"/>
        </w:rPr>
        <w:object w:dxaOrig="580" w:dyaOrig="620">
          <v:shape id="_x0000_i1036" type="#_x0000_t75" style="width:28.8pt;height:31.1pt" o:ole="">
            <v:imagedata r:id="rId31" o:title=""/>
          </v:shape>
          <o:OLEObject Type="Embed" ProgID="Equation.DSMT4" ShapeID="_x0000_i1036" DrawAspect="Content" ObjectID="_1669200511" r:id="rId32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7C583B" w:rsidRDefault="007C583B" w:rsidP="00A565F3">
      <w:pPr>
        <w:jc w:val="left"/>
        <w:rPr>
          <w:rFonts w:ascii="Times New Roman" w:hAnsi="Times New Roman"/>
        </w:rPr>
      </w:pPr>
    </w:p>
    <w:p w:rsidR="00A565F3" w:rsidRDefault="007C583B" w:rsidP="00A565F3">
      <w:pPr>
        <w:jc w:val="left"/>
        <w:rPr>
          <w:rFonts w:ascii="Times New Roman" w:hAnsi="Times New Roman"/>
        </w:rPr>
      </w:pPr>
      <w:r w:rsidRPr="00F81597">
        <w:rPr>
          <w:rFonts w:hint="eastAsia"/>
        </w:rPr>
        <w:t xml:space="preserve">(5) </w:t>
      </w:r>
      <w:r w:rsidR="00A565F3">
        <w:rPr>
          <w:rFonts w:ascii="Times New Roman" w:hAnsi="Times New Roman" w:hint="eastAsia"/>
        </w:rPr>
        <w:t>由曲线</w:t>
      </w:r>
      <w:r w:rsidR="00552B7D" w:rsidRPr="00552B7D">
        <w:rPr>
          <w:position w:val="-10"/>
        </w:rPr>
        <w:object w:dxaOrig="780" w:dyaOrig="360">
          <v:shape id="_x0000_i1037" type="#_x0000_t75" style="width:39.15pt;height:17.85pt" o:ole="">
            <v:imagedata r:id="rId33" o:title=""/>
          </v:shape>
          <o:OLEObject Type="Embed" ProgID="Equation.DSMT4" ShapeID="_x0000_i1037" DrawAspect="Content" ObjectID="_1669200512" r:id="rId34"/>
        </w:object>
      </w:r>
      <w:r w:rsidR="00A565F3">
        <w:rPr>
          <w:rFonts w:ascii="Times New Roman" w:hAnsi="Times New Roman" w:hint="eastAsia"/>
        </w:rPr>
        <w:t>与直线</w:t>
      </w:r>
      <w:r w:rsidR="00552B7D" w:rsidRPr="00552B7D">
        <w:rPr>
          <w:position w:val="-10"/>
        </w:rPr>
        <w:object w:dxaOrig="680" w:dyaOrig="260">
          <v:shape id="_x0000_i1038" type="#_x0000_t75" style="width:34pt;height:13.25pt" o:ole="">
            <v:imagedata r:id="rId35" o:title=""/>
          </v:shape>
          <o:OLEObject Type="Embed" ProgID="Equation.DSMT4" ShapeID="_x0000_i1038" DrawAspect="Content" ObjectID="_1669200513" r:id="rId36"/>
        </w:object>
      </w:r>
      <w:r w:rsidR="00A565F3">
        <w:rPr>
          <w:rFonts w:ascii="Times New Roman" w:hAnsi="Times New Roman" w:hint="eastAsia"/>
        </w:rPr>
        <w:t>所围成的图形的面积</w:t>
      </w:r>
      <w:r w:rsidR="00552B7D" w:rsidRPr="00552B7D">
        <w:rPr>
          <w:position w:val="-6"/>
        </w:rPr>
        <w:object w:dxaOrig="400" w:dyaOrig="279">
          <v:shape id="_x0000_i1039" type="#_x0000_t75" style="width:20.15pt;height:13.8pt" o:ole="">
            <v:imagedata r:id="rId37" o:title=""/>
          </v:shape>
          <o:OLEObject Type="Embed" ProgID="Equation.DSMT4" ShapeID="_x0000_i1039" DrawAspect="Content" ObjectID="_1669200514" r:id="rId38"/>
        </w:object>
      </w:r>
      <w:r w:rsidR="00A565F3">
        <w:rPr>
          <w:rFonts w:ascii="Times New Roman" w:hAnsi="Times New Roman"/>
        </w:rPr>
        <w:t>_____________.</w:t>
      </w:r>
    </w:p>
    <w:p w:rsidR="00A565F3" w:rsidRDefault="00A565F3" w:rsidP="00A565F3">
      <w:pPr>
        <w:shd w:val="clear" w:color="auto" w:fill="FFFFFF"/>
        <w:rPr>
          <w:b/>
          <w:bCs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968C4" w:rsidRPr="005968C4">
        <w:rPr>
          <w:rFonts w:ascii="宋体" w:hAnsi="宋体" w:hint="eastAsia"/>
          <w:szCs w:val="21"/>
        </w:rPr>
        <w:t>应填</w:t>
      </w:r>
      <w:r w:rsidR="00552B7D" w:rsidRPr="00552B7D">
        <w:rPr>
          <w:position w:val="-24"/>
        </w:rPr>
        <w:object w:dxaOrig="540" w:dyaOrig="620">
          <v:shape id="_x0000_i1040" type="#_x0000_t75" style="width:27.05pt;height:31.1pt" o:ole="">
            <v:imagedata r:id="rId39" o:title=""/>
          </v:shape>
          <o:OLEObject Type="Embed" ProgID="Equation.DSMT4" ShapeID="_x0000_i1040" DrawAspect="Content" ObjectID="_1669200515" r:id="rId40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A565F3" w:rsidRDefault="00A565F3" w:rsidP="00A565F3">
      <w:pPr>
        <w:shd w:val="clear" w:color="auto" w:fill="FFFFFF"/>
        <w:rPr>
          <w:b/>
          <w:bCs/>
        </w:rPr>
      </w:pPr>
    </w:p>
    <w:p w:rsidR="00A565F3" w:rsidRDefault="00A565F3" w:rsidP="00A565F3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A565F3" w:rsidRDefault="00A565F3" w:rsidP="00A565F3">
      <w:pPr>
        <w:shd w:val="clear" w:color="auto" w:fill="FFFFFF"/>
      </w:pPr>
    </w:p>
    <w:p w:rsidR="00A565F3" w:rsidRDefault="00A565F3" w:rsidP="00A565F3">
      <w:pPr>
        <w:shd w:val="clear" w:color="auto" w:fill="FFFFFF"/>
      </w:pPr>
    </w:p>
    <w:p w:rsidR="00A565F3" w:rsidRDefault="00C8049B" w:rsidP="00A565F3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 xml:space="preserve">(1) </w:t>
      </w:r>
      <w:r w:rsidR="00A565F3">
        <w:rPr>
          <w:rFonts w:hint="eastAsia"/>
        </w:rPr>
        <w:t>当</w:t>
      </w:r>
      <w:r w:rsidR="00552B7D" w:rsidRPr="00552B7D">
        <w:rPr>
          <w:position w:val="-6"/>
        </w:rPr>
        <w:object w:dxaOrig="639" w:dyaOrig="279">
          <v:shape id="_x0000_i1041" type="#_x0000_t75" style="width:31.7pt;height:13.8pt" o:ole="">
            <v:imagedata r:id="rId41" o:title=""/>
          </v:shape>
          <o:OLEObject Type="Embed" ProgID="Equation.DSMT4" ShapeID="_x0000_i1041" DrawAspect="Content" ObjectID="_1669200516" r:id="rId42"/>
        </w:object>
      </w:r>
      <w:r>
        <w:rPr>
          <w:rFonts w:hint="eastAsia"/>
        </w:rPr>
        <w:t>时，</w:t>
      </w:r>
      <w:r w:rsidR="00552B7D" w:rsidRPr="00552B7D">
        <w:rPr>
          <w:position w:val="-6"/>
        </w:rPr>
        <w:object w:dxaOrig="880" w:dyaOrig="260">
          <v:shape id="_x0000_i1042" type="#_x0000_t75" style="width:43.8pt;height:13.25pt" o:ole="">
            <v:imagedata r:id="rId43" o:title=""/>
          </v:shape>
          <o:OLEObject Type="Embed" ProgID="Equation.DSMT4" ShapeID="_x0000_i1042" DrawAspect="Content" ObjectID="_1669200517" r:id="rId44"/>
        </w:object>
      </w:r>
      <w:r>
        <w:rPr>
          <w:rFonts w:hint="eastAsia"/>
        </w:rPr>
        <w:t>是</w:t>
      </w:r>
      <w:r w:rsidR="00552B7D" w:rsidRPr="00025957">
        <w:rPr>
          <w:position w:val="-4"/>
        </w:rPr>
        <w:object w:dxaOrig="279" w:dyaOrig="300">
          <v:shape id="_x0000_i1043" type="#_x0000_t75" style="width:13.8pt;height:15pt" o:ole="">
            <v:imagedata r:id="rId45" o:title=""/>
          </v:shape>
          <o:OLEObject Type="Embed" ProgID="Equation.DSMT4" ShapeID="_x0000_i1043" DrawAspect="Content" ObjectID="_1669200518" r:id="rId46"/>
        </w:object>
      </w:r>
      <w:r>
        <w:rPr>
          <w:rFonts w:hint="eastAsia"/>
        </w:rPr>
        <w:t>的</w:t>
      </w:r>
      <w:r>
        <w:rPr>
          <w:rFonts w:hint="eastAsia"/>
        </w:rPr>
        <w:t>(</w:t>
      </w:r>
      <w:r w:rsidR="00A565F3" w:rsidRPr="00C8049B">
        <w:rPr>
          <w:rFonts w:hint="eastAsia"/>
        </w:rPr>
        <w:t xml:space="preserve">  </w:t>
      </w:r>
      <w:r w:rsidRPr="00C8049B">
        <w:rPr>
          <w:rFonts w:hint="eastAsia"/>
        </w:rPr>
        <w:t xml:space="preserve">  </w:t>
      </w:r>
      <w:r>
        <w:rPr>
          <w:rFonts w:hint="eastAsia"/>
        </w:rPr>
        <w:t>)</w:t>
      </w:r>
    </w:p>
    <w:p w:rsidR="00A565F3" w:rsidRPr="00C8049B" w:rsidRDefault="00C8049B" w:rsidP="00C8049B">
      <w:pPr>
        <w:shd w:val="clear" w:color="auto" w:fill="FFFFFF"/>
        <w:ind w:leftChars="200" w:left="480"/>
      </w:pPr>
      <w:r w:rsidRPr="00C8049B">
        <w:rPr>
          <w:rFonts w:hint="eastAsia"/>
        </w:rPr>
        <w:t>(</w:t>
      </w:r>
      <w:r w:rsidR="00A565F3" w:rsidRPr="00C8049B">
        <w:rPr>
          <w:rFonts w:hint="eastAsia"/>
        </w:rPr>
        <w:t>A</w:t>
      </w:r>
      <w:r w:rsidRPr="00C8049B">
        <w:rPr>
          <w:rFonts w:hint="eastAsia"/>
        </w:rPr>
        <w:t xml:space="preserve">) </w:t>
      </w:r>
      <w:r w:rsidR="00A565F3" w:rsidRPr="00C8049B">
        <w:rPr>
          <w:rFonts w:hint="eastAsia"/>
        </w:rPr>
        <w:t>低阶无穷小</w:t>
      </w:r>
      <w:r>
        <w:rPr>
          <w:rFonts w:hint="eastAsia"/>
        </w:rPr>
        <w:t>．</w:t>
      </w:r>
      <w:r w:rsidR="00A565F3" w:rsidRPr="00C8049B">
        <w:rPr>
          <w:rFonts w:hint="eastAsia"/>
        </w:rPr>
        <w:tab/>
      </w:r>
      <w:r w:rsidR="00A565F3" w:rsidRPr="00C8049B">
        <w:rPr>
          <w:rFonts w:hint="eastAsia"/>
        </w:rPr>
        <w:tab/>
      </w:r>
      <w:r w:rsidRPr="00C8049B">
        <w:rPr>
          <w:rFonts w:hint="eastAsia"/>
        </w:rPr>
        <w:tab/>
      </w:r>
      <w:r w:rsidRPr="00C8049B">
        <w:rPr>
          <w:rFonts w:hint="eastAsia"/>
        </w:rPr>
        <w:tab/>
        <w:t>(</w:t>
      </w:r>
      <w:r w:rsidR="00A565F3" w:rsidRPr="00C8049B">
        <w:rPr>
          <w:rFonts w:hint="eastAsia"/>
        </w:rPr>
        <w:t>B</w:t>
      </w:r>
      <w:r w:rsidRPr="00C8049B">
        <w:rPr>
          <w:rFonts w:hint="eastAsia"/>
        </w:rPr>
        <w:t xml:space="preserve">) </w:t>
      </w:r>
      <w:r w:rsidR="00A565F3" w:rsidRPr="00C8049B">
        <w:rPr>
          <w:rFonts w:hint="eastAsia"/>
        </w:rPr>
        <w:t>高阶无穷小</w:t>
      </w:r>
      <w:r>
        <w:rPr>
          <w:rFonts w:hint="eastAsia"/>
        </w:rPr>
        <w:t>．</w:t>
      </w:r>
    </w:p>
    <w:p w:rsidR="00A565F3" w:rsidRDefault="00C8049B" w:rsidP="00C8049B">
      <w:pPr>
        <w:shd w:val="clear" w:color="auto" w:fill="FFFFFF"/>
        <w:ind w:leftChars="200" w:left="480"/>
      </w:pPr>
      <w:r w:rsidRPr="00C8049B">
        <w:rPr>
          <w:rFonts w:hint="eastAsia"/>
        </w:rPr>
        <w:lastRenderedPageBreak/>
        <w:t xml:space="preserve">(C) </w:t>
      </w:r>
      <w:r w:rsidR="00A565F3" w:rsidRPr="00C8049B">
        <w:rPr>
          <w:rFonts w:hint="eastAsia"/>
        </w:rPr>
        <w:t>等价无穷小</w:t>
      </w:r>
      <w:r>
        <w:rPr>
          <w:rFonts w:hint="eastAsia"/>
        </w:rPr>
        <w:t>．</w:t>
      </w:r>
      <w:r w:rsidR="00A565F3" w:rsidRPr="00C8049B">
        <w:rPr>
          <w:rFonts w:hint="eastAsia"/>
        </w:rPr>
        <w:tab/>
      </w:r>
      <w:r w:rsidR="00A565F3" w:rsidRPr="00C8049B">
        <w:rPr>
          <w:rFonts w:hint="eastAsia"/>
        </w:rPr>
        <w:tab/>
      </w:r>
      <w:r w:rsidRPr="00C8049B">
        <w:rPr>
          <w:rFonts w:hint="eastAsia"/>
        </w:rPr>
        <w:tab/>
      </w:r>
      <w:r w:rsidRPr="00C8049B">
        <w:rPr>
          <w:rFonts w:hint="eastAsia"/>
        </w:rPr>
        <w:tab/>
        <w:t>(</w:t>
      </w:r>
      <w:r w:rsidR="00A565F3" w:rsidRPr="00C8049B">
        <w:rPr>
          <w:rFonts w:hint="eastAsia"/>
        </w:rPr>
        <w:t>D</w:t>
      </w:r>
      <w:r w:rsidRPr="00C8049B">
        <w:rPr>
          <w:rFonts w:hint="eastAsia"/>
        </w:rPr>
        <w:t xml:space="preserve">) </w:t>
      </w:r>
      <w:r w:rsidR="00A565F3" w:rsidRPr="00C8049B">
        <w:rPr>
          <w:rFonts w:hint="eastAsia"/>
        </w:rPr>
        <w:t>同阶但非等价的无穷小</w:t>
      </w:r>
      <w:r>
        <w:rPr>
          <w:rFonts w:hint="eastAsia"/>
        </w:rPr>
        <w:t>．</w:t>
      </w:r>
    </w:p>
    <w:p w:rsidR="00C8049B" w:rsidRDefault="00C8049B" w:rsidP="00C8049B">
      <w:pPr>
        <w:shd w:val="clear" w:color="auto" w:fill="FFFFFF"/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B7073" w:rsidRPr="002B7073">
        <w:rPr>
          <w:rFonts w:ascii="宋体" w:hAnsi="宋体" w:hint="eastAsia"/>
          <w:szCs w:val="21"/>
        </w:rPr>
        <w:t>应选</w:t>
      </w:r>
      <w:r w:rsidR="002B7073" w:rsidRPr="002B7073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C8049B" w:rsidRPr="00C8049B" w:rsidRDefault="00C8049B" w:rsidP="00C8049B">
      <w:pPr>
        <w:shd w:val="clear" w:color="auto" w:fill="FFFFFF"/>
      </w:pPr>
    </w:p>
    <w:p w:rsidR="00A565F3" w:rsidRDefault="00A565F3" w:rsidP="00A565F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C8049B">
        <w:t>(2)</w:t>
      </w:r>
      <w:r w:rsidR="00C8049B" w:rsidRPr="00C8049B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552B7D" w:rsidRPr="00552B7D">
        <w:rPr>
          <w:position w:val="-32"/>
        </w:rPr>
        <w:object w:dxaOrig="2220" w:dyaOrig="760">
          <v:shape id="_x0000_i1044" type="#_x0000_t75" style="width:111.15pt;height:38pt" o:ole="">
            <v:imagedata r:id="rId47" o:title=""/>
          </v:shape>
          <o:OLEObject Type="Embed" ProgID="Equation.DSMT4" ShapeID="_x0000_i1044" DrawAspect="Content" ObjectID="_1669200519" r:id="rId48"/>
        </w:object>
      </w:r>
      <w:r w:rsidR="00C8049B">
        <w:rPr>
          <w:rFonts w:ascii="Times New Roman" w:hAnsi="Times New Roman" w:hint="eastAsia"/>
        </w:rPr>
        <w:t>，则</w:t>
      </w:r>
      <w:r w:rsidR="00C8049B" w:rsidRPr="00C8049B">
        <w:rPr>
          <w:rFonts w:hint="eastAsia"/>
        </w:rPr>
        <w:t>(</w:t>
      </w:r>
      <w:r w:rsidRPr="00C8049B">
        <w:rPr>
          <w:rFonts w:hint="eastAsia"/>
        </w:rPr>
        <w:t xml:space="preserve">   </w:t>
      </w:r>
      <w:r w:rsidR="00C8049B" w:rsidRPr="00C8049B">
        <w:rPr>
          <w:rFonts w:hint="eastAsia"/>
        </w:rPr>
        <w:t xml:space="preserve"> )</w:t>
      </w:r>
    </w:p>
    <w:p w:rsidR="00A565F3" w:rsidRDefault="00A565F3" w:rsidP="00C8049B">
      <w:pPr>
        <w:ind w:leftChars="200" w:left="480"/>
        <w:rPr>
          <w:rFonts w:ascii="Times New Roman" w:hAnsi="Times New Roman"/>
        </w:rPr>
      </w:pPr>
      <w:r w:rsidRPr="00C8049B">
        <w:t>(A)</w:t>
      </w:r>
      <w:r w:rsidR="00C8049B">
        <w:rPr>
          <w:rFonts w:hint="eastAsia"/>
        </w:rPr>
        <w:t xml:space="preserve"> </w:t>
      </w:r>
      <w:r w:rsidR="00552B7D" w:rsidRPr="00552B7D">
        <w:rPr>
          <w:position w:val="-32"/>
        </w:rPr>
        <w:object w:dxaOrig="2700" w:dyaOrig="760">
          <v:shape id="_x0000_i1045" type="#_x0000_t75" style="width:134.8pt;height:38pt" o:ole="">
            <v:imagedata r:id="rId49" o:title=""/>
          </v:shape>
          <o:OLEObject Type="Embed" ProgID="Equation.DSMT4" ShapeID="_x0000_i1045" DrawAspect="Content" ObjectID="_1669200520" r:id="rId50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C8049B">
        <w:t>(B)</w:t>
      </w:r>
      <w:r w:rsidR="00C8049B" w:rsidRPr="00C8049B">
        <w:rPr>
          <w:rFonts w:hint="eastAsia"/>
        </w:rPr>
        <w:t xml:space="preserve"> </w:t>
      </w:r>
      <w:r w:rsidR="00552B7D" w:rsidRPr="00552B7D">
        <w:rPr>
          <w:position w:val="-32"/>
        </w:rPr>
        <w:object w:dxaOrig="2700" w:dyaOrig="760">
          <v:shape id="_x0000_i1046" type="#_x0000_t75" style="width:134.8pt;height:38pt" o:ole="">
            <v:imagedata r:id="rId51" o:title=""/>
          </v:shape>
          <o:OLEObject Type="Embed" ProgID="Equation.DSMT4" ShapeID="_x0000_i1046" DrawAspect="Content" ObjectID="_1669200521" r:id="rId52"/>
        </w:object>
      </w:r>
    </w:p>
    <w:p w:rsidR="00A565F3" w:rsidRDefault="00A565F3" w:rsidP="00C8049B">
      <w:pPr>
        <w:ind w:leftChars="200" w:left="480"/>
        <w:rPr>
          <w:rFonts w:ascii="Times New Roman" w:hAnsi="Times New Roman"/>
        </w:rPr>
      </w:pPr>
      <w:r w:rsidRPr="00C8049B">
        <w:t>(C)</w:t>
      </w:r>
      <w:r w:rsidR="00C8049B">
        <w:rPr>
          <w:rFonts w:hint="eastAsia"/>
        </w:rPr>
        <w:t xml:space="preserve"> </w:t>
      </w:r>
      <w:r w:rsidR="00552B7D" w:rsidRPr="00552B7D">
        <w:rPr>
          <w:position w:val="-32"/>
        </w:rPr>
        <w:object w:dxaOrig="2400" w:dyaOrig="760">
          <v:shape id="_x0000_i1047" type="#_x0000_t75" style="width:119.8pt;height:38pt" o:ole="">
            <v:imagedata r:id="rId53" o:title=""/>
          </v:shape>
          <o:OLEObject Type="Embed" ProgID="Equation.DSMT4" ShapeID="_x0000_i1047" DrawAspect="Content" ObjectID="_1669200522" r:id="rId54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ab/>
      </w:r>
      <w:r w:rsidRPr="00C8049B">
        <w:t xml:space="preserve">(D) </w:t>
      </w:r>
      <w:r w:rsidR="00552B7D" w:rsidRPr="00552B7D">
        <w:rPr>
          <w:position w:val="-32"/>
        </w:rPr>
        <w:object w:dxaOrig="2400" w:dyaOrig="760">
          <v:shape id="_x0000_i1048" type="#_x0000_t75" style="width:119.8pt;height:38pt" o:ole="">
            <v:imagedata r:id="rId55" o:title=""/>
          </v:shape>
          <o:OLEObject Type="Embed" ProgID="Equation.DSMT4" ShapeID="_x0000_i1048" DrawAspect="Content" ObjectID="_1669200523" r:id="rId56"/>
        </w:object>
      </w:r>
    </w:p>
    <w:p w:rsidR="00DD7A1B" w:rsidRDefault="00DD7A1B" w:rsidP="00A565F3">
      <w:pPr>
        <w:tabs>
          <w:tab w:val="left" w:pos="195"/>
          <w:tab w:val="left" w:pos="1755"/>
          <w:tab w:val="left" w:pos="3315"/>
          <w:tab w:val="left" w:pos="4875"/>
        </w:tabs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B7073" w:rsidRPr="002B7073">
        <w:rPr>
          <w:rFonts w:ascii="宋体" w:hAnsi="宋体" w:hint="eastAsia"/>
          <w:szCs w:val="21"/>
        </w:rPr>
        <w:t>应选</w:t>
      </w:r>
      <w:r w:rsidR="002B7073" w:rsidRPr="002B7073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DD7A1B" w:rsidRDefault="00DD7A1B" w:rsidP="00A565F3">
      <w:pPr>
        <w:tabs>
          <w:tab w:val="left" w:pos="195"/>
          <w:tab w:val="left" w:pos="1755"/>
          <w:tab w:val="left" w:pos="3315"/>
          <w:tab w:val="left" w:pos="4875"/>
        </w:tabs>
      </w:pPr>
    </w:p>
    <w:p w:rsidR="00DD7A1B" w:rsidRPr="002E1824" w:rsidRDefault="00A565F3" w:rsidP="00DD7A1B">
      <w:pPr>
        <w:rPr>
          <w:rFonts w:ascii="宋体" w:hAnsi="宋体"/>
          <w:szCs w:val="21"/>
        </w:rPr>
      </w:pPr>
      <w:r w:rsidRPr="00DD7A1B">
        <w:t>(3)</w:t>
      </w:r>
      <w:r w:rsidR="00DD7A1B" w:rsidRPr="00DD7A1B">
        <w:rPr>
          <w:rStyle w:val="ae"/>
          <w:rFonts w:hint="eastAsia"/>
        </w:rPr>
        <w:t>【</w:t>
      </w:r>
      <w:r w:rsidR="00DD7A1B">
        <w:rPr>
          <w:rStyle w:val="ae"/>
          <w:rFonts w:hint="eastAsia"/>
        </w:rPr>
        <w:t>同试卷</w:t>
      </w:r>
      <w:r w:rsidR="00DD7A1B" w:rsidRPr="00DD7A1B">
        <w:rPr>
          <w:rStyle w:val="ae"/>
          <w:rFonts w:hint="eastAsia"/>
        </w:rPr>
        <w:t>一</w:t>
      </w:r>
      <w:r w:rsidR="00DD7A1B">
        <w:rPr>
          <w:rStyle w:val="ae"/>
          <w:rFonts w:hint="eastAsia"/>
        </w:rPr>
        <w:t>第二</w:t>
      </w:r>
      <w:r w:rsidR="00DD7A1B">
        <w:rPr>
          <w:rStyle w:val="ae"/>
          <w:rFonts w:hint="eastAsia"/>
        </w:rPr>
        <w:t>(</w:t>
      </w:r>
      <w:r w:rsidR="00DD7A1B" w:rsidRPr="00DD7A1B">
        <w:rPr>
          <w:rStyle w:val="ae"/>
        </w:rPr>
        <w:t>1</w:t>
      </w:r>
      <w:r w:rsidR="00DD7A1B">
        <w:rPr>
          <w:rStyle w:val="ae"/>
          <w:rFonts w:hint="eastAsia"/>
        </w:rPr>
        <w:t>)</w:t>
      </w:r>
      <w:r w:rsidR="00DD7A1B" w:rsidRPr="00DD7A1B">
        <w:rPr>
          <w:rStyle w:val="ae"/>
          <w:rFonts w:hint="eastAsia"/>
        </w:rPr>
        <w:t>题】</w:t>
      </w:r>
      <w:r w:rsidR="00DD7A1B" w:rsidRPr="002E1824">
        <w:rPr>
          <w:rFonts w:ascii="宋体" w:hAnsi="宋体" w:hint="eastAsia"/>
          <w:szCs w:val="21"/>
        </w:rPr>
        <w:t>当</w:t>
      </w:r>
      <w:r w:rsidR="00552B7D" w:rsidRPr="00552B7D">
        <w:rPr>
          <w:position w:val="-6"/>
        </w:rPr>
        <w:object w:dxaOrig="639" w:dyaOrig="279">
          <v:shape id="_x0000_i1049" type="#_x0000_t75" style="width:31.7pt;height:13.8pt" o:ole="">
            <v:imagedata r:id="rId57" o:title=""/>
          </v:shape>
          <o:OLEObject Type="Embed" ProgID="Equation.DSMT4" ShapeID="_x0000_i1049" DrawAspect="Content" ObjectID="_1669200524" r:id="rId58"/>
        </w:object>
      </w:r>
      <w:r w:rsidR="00DD7A1B" w:rsidRPr="002E1824">
        <w:rPr>
          <w:rFonts w:ascii="宋体" w:hAnsi="宋体" w:hint="eastAsia"/>
          <w:szCs w:val="21"/>
        </w:rPr>
        <w:t>时</w:t>
      </w:r>
      <w:r w:rsidR="00DD7A1B">
        <w:rPr>
          <w:rFonts w:ascii="宋体" w:hAnsi="宋体" w:hint="eastAsia"/>
          <w:szCs w:val="21"/>
        </w:rPr>
        <w:t>,</w:t>
      </w:r>
      <w:r w:rsidR="00DD7A1B" w:rsidRPr="002E1824">
        <w:rPr>
          <w:rFonts w:ascii="宋体" w:hAnsi="宋体" w:hint="eastAsia"/>
          <w:szCs w:val="21"/>
        </w:rPr>
        <w:t>函数</w:t>
      </w:r>
      <w:r w:rsidR="00552B7D" w:rsidRPr="00552B7D">
        <w:rPr>
          <w:position w:val="-24"/>
        </w:rPr>
        <w:object w:dxaOrig="1060" w:dyaOrig="660">
          <v:shape id="_x0000_i1050" type="#_x0000_t75" style="width:53pt;height:32.85pt" o:ole="">
            <v:imagedata r:id="rId59" o:title=""/>
          </v:shape>
          <o:OLEObject Type="Embed" ProgID="Equation.DSMT4" ShapeID="_x0000_i1050" DrawAspect="Content" ObjectID="_1669200525" r:id="rId60"/>
        </w:object>
      </w:r>
      <w:r w:rsidR="00DD7A1B" w:rsidRPr="002E1824">
        <w:rPr>
          <w:rFonts w:ascii="宋体" w:hAnsi="宋体" w:hint="eastAsia"/>
          <w:szCs w:val="21"/>
        </w:rPr>
        <w:t>的极限</w:t>
      </w:r>
      <w:r w:rsidR="00DD7A1B" w:rsidRPr="00177A54">
        <w:rPr>
          <w:rFonts w:hint="eastAsia"/>
        </w:rPr>
        <w:t xml:space="preserve">(   </w:t>
      </w:r>
      <w:r w:rsidR="00DD7A1B">
        <w:rPr>
          <w:rFonts w:hint="eastAsia"/>
        </w:rPr>
        <w:t xml:space="preserve"> </w:t>
      </w:r>
      <w:r w:rsidR="00DD7A1B" w:rsidRPr="00177A54">
        <w:rPr>
          <w:rFonts w:hint="eastAsia"/>
        </w:rPr>
        <w:t>)</w:t>
      </w:r>
    </w:p>
    <w:p w:rsidR="00DD7A1B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等于</w:t>
      </w:r>
      <w:r w:rsidR="00552B7D" w:rsidRPr="00025957">
        <w:rPr>
          <w:position w:val="-4"/>
        </w:rPr>
        <w:object w:dxaOrig="180" w:dyaOrig="260">
          <v:shape id="_x0000_i1051" type="#_x0000_t75" style="width:9.2pt;height:13.25pt" o:ole="">
            <v:imagedata r:id="rId61" o:title=""/>
          </v:shape>
          <o:OLEObject Type="Embed" ProgID="Equation.DSMT4" ShapeID="_x0000_i1051" DrawAspect="Content" ObjectID="_1669200526" r:id="rId6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等于</w:t>
      </w:r>
      <w:r w:rsidR="00552B7D" w:rsidRPr="00552B7D">
        <w:rPr>
          <w:position w:val="-6"/>
        </w:rPr>
        <w:object w:dxaOrig="200" w:dyaOrig="279">
          <v:shape id="_x0000_i1052" type="#_x0000_t75" style="width:9.8pt;height:13.8pt" o:ole="">
            <v:imagedata r:id="rId63" o:title=""/>
          </v:shape>
          <o:OLEObject Type="Embed" ProgID="Equation.DSMT4" ShapeID="_x0000_i1052" DrawAspect="Content" ObjectID="_1669200527" r:id="rId64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为</w:t>
      </w:r>
      <w:r w:rsidR="00552B7D" w:rsidRPr="00025957">
        <w:rPr>
          <w:position w:val="-4"/>
        </w:rPr>
        <w:object w:dxaOrig="240" w:dyaOrig="200">
          <v:shape id="_x0000_i1053" type="#_x0000_t75" style="width:12.1pt;height:9.8pt" o:ole="">
            <v:imagedata r:id="rId65" o:title=""/>
          </v:shape>
          <o:OLEObject Type="Embed" ProgID="Equation.DSMT4" ShapeID="_x0000_i1053" DrawAspect="Content" ObjectID="_1669200528" r:id="rId66"/>
        </w:object>
      </w:r>
      <w:r>
        <w:rPr>
          <w:rFonts w:ascii="宋体" w:hAnsi="宋体" w:hint="eastAsia"/>
          <w:szCs w:val="21"/>
        </w:rPr>
        <w:t xml:space="preserve">．  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不存在但不为</w:t>
      </w:r>
      <w:r w:rsidR="00552B7D" w:rsidRPr="00025957">
        <w:rPr>
          <w:position w:val="-4"/>
        </w:rPr>
        <w:object w:dxaOrig="240" w:dyaOrig="200">
          <v:shape id="_x0000_i1054" type="#_x0000_t75" style="width:12.1pt;height:9.8pt" o:ole="">
            <v:imagedata r:id="rId67" o:title=""/>
          </v:shape>
          <o:OLEObject Type="Embed" ProgID="Equation.DSMT4" ShapeID="_x0000_i1054" DrawAspect="Content" ObjectID="_1669200529" r:id="rId68"/>
        </w:object>
      </w:r>
      <w:r>
        <w:rPr>
          <w:rFonts w:ascii="宋体" w:hAnsi="宋体" w:hint="eastAsia"/>
          <w:szCs w:val="21"/>
        </w:rPr>
        <w:t>．</w:t>
      </w:r>
    </w:p>
    <w:p w:rsidR="00DD7A1B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DD7A1B" w:rsidRDefault="00DD7A1B" w:rsidP="00DD7A1B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应选</w:t>
      </w:r>
      <w:r w:rsidRPr="00F736B3">
        <w:rPr>
          <w:rFonts w:hint="eastAsia"/>
        </w:rPr>
        <w:t>(D)</w:t>
      </w:r>
      <w:r>
        <w:rPr>
          <w:rFonts w:ascii="宋体" w:hAnsi="宋体" w:hint="eastAsia"/>
          <w:szCs w:val="21"/>
        </w:rPr>
        <w:t>．因为</w:t>
      </w:r>
    </w:p>
    <w:p w:rsidR="00DD7A1B" w:rsidRPr="009D7F91" w:rsidRDefault="00552B7D" w:rsidP="00DD7A1B">
      <w:pPr>
        <w:jc w:val="center"/>
        <w:rPr>
          <w:rFonts w:ascii="宋体" w:hAnsi="宋体"/>
          <w:szCs w:val="21"/>
        </w:rPr>
      </w:pPr>
      <w:r w:rsidRPr="00552B7D">
        <w:rPr>
          <w:position w:val="-24"/>
        </w:rPr>
        <w:object w:dxaOrig="7160" w:dyaOrig="660">
          <v:shape id="_x0000_i1055" type="#_x0000_t75" style="width:358.25pt;height:32.85pt" o:ole="">
            <v:imagedata r:id="rId69" o:title=""/>
          </v:shape>
          <o:OLEObject Type="Embed" ProgID="Equation.DSMT4" ShapeID="_x0000_i1055" DrawAspect="Content" ObjectID="_1669200530" r:id="rId70"/>
        </w:object>
      </w:r>
    </w:p>
    <w:p w:rsidR="00DD7A1B" w:rsidRPr="009D7F91" w:rsidRDefault="00DD7A1B" w:rsidP="00DD7A1B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Pr="009D7F91">
        <w:rPr>
          <w:rFonts w:ascii="宋体" w:hAnsi="宋体" w:hint="eastAsia"/>
          <w:szCs w:val="21"/>
        </w:rPr>
        <w:t>当</w:t>
      </w:r>
      <w:r w:rsidR="00552B7D" w:rsidRPr="00552B7D">
        <w:rPr>
          <w:position w:val="-6"/>
        </w:rPr>
        <w:object w:dxaOrig="639" w:dyaOrig="279">
          <v:shape id="_x0000_i1056" type="#_x0000_t75" style="width:31.7pt;height:13.8pt" o:ole="">
            <v:imagedata r:id="rId71" o:title=""/>
          </v:shape>
          <o:OLEObject Type="Embed" ProgID="Equation.DSMT4" ShapeID="_x0000_i1056" DrawAspect="Content" ObjectID="_1669200531" r:id="rId72"/>
        </w:object>
      </w:r>
      <w:r w:rsidRPr="009D7F91">
        <w:rPr>
          <w:rFonts w:ascii="宋体" w:hAnsi="宋体" w:hint="eastAsia"/>
          <w:szCs w:val="21"/>
        </w:rPr>
        <w:t>时函数没有极限</w:t>
      </w:r>
      <w:r>
        <w:rPr>
          <w:rFonts w:ascii="宋体" w:hAnsi="宋体" w:hint="eastAsia"/>
          <w:szCs w:val="21"/>
        </w:rPr>
        <w:t>，</w:t>
      </w:r>
      <w:r w:rsidRPr="009D7F91">
        <w:rPr>
          <w:rFonts w:ascii="宋体" w:hAnsi="宋体" w:hint="eastAsia"/>
          <w:szCs w:val="21"/>
        </w:rPr>
        <w:t>也不是</w:t>
      </w:r>
      <w:r w:rsidR="00552B7D" w:rsidRPr="00025957">
        <w:rPr>
          <w:position w:val="-4"/>
        </w:rPr>
        <w:object w:dxaOrig="240" w:dyaOrig="200">
          <v:shape id="_x0000_i1057" type="#_x0000_t75" style="width:12.1pt;height:9.8pt" o:ole="">
            <v:imagedata r:id="rId73" o:title=""/>
          </v:shape>
          <o:OLEObject Type="Embed" ProgID="Equation.DSMT4" ShapeID="_x0000_i1057" DrawAspect="Content" ObjectID="_1669200532" r:id="rId74"/>
        </w:object>
      </w:r>
      <w:r>
        <w:rPr>
          <w:rFonts w:ascii="宋体" w:hAnsi="宋体" w:hint="eastAsia"/>
          <w:szCs w:val="21"/>
        </w:rPr>
        <w:t>．</w:t>
      </w:r>
    </w:p>
    <w:p w:rsidR="00DD7A1B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DD7A1B" w:rsidRPr="008B153C" w:rsidRDefault="00DD7A1B" w:rsidP="00DD7A1B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A565F3" w:rsidRDefault="00A565F3" w:rsidP="001062E6">
      <w:pPr>
        <w:rPr>
          <w:rFonts w:ascii="Times New Roman" w:hAnsi="Times New Roman"/>
          <w:szCs w:val="21"/>
        </w:rPr>
      </w:pPr>
      <w:r w:rsidRPr="00C8049B">
        <w:t>(</w:t>
      </w:r>
      <w:r w:rsidRPr="00C8049B">
        <w:rPr>
          <w:rFonts w:hint="eastAsia"/>
        </w:rPr>
        <w:t>4</w:t>
      </w:r>
      <w:r w:rsidRPr="00C8049B">
        <w:t>)</w:t>
      </w:r>
      <w:r w:rsidR="00C8049B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552B7D" w:rsidRPr="00552B7D">
        <w:rPr>
          <w:position w:val="-10"/>
        </w:rPr>
        <w:object w:dxaOrig="540" w:dyaOrig="320">
          <v:shape id="_x0000_i1058" type="#_x0000_t75" style="width:27.05pt;height:16.15pt" o:ole="">
            <v:imagedata r:id="rId75" o:title=""/>
          </v:shape>
          <o:OLEObject Type="Embed" ProgID="Equation.DSMT4" ShapeID="_x0000_i1058" DrawAspect="Content" ObjectID="_1669200533" r:id="rId76"/>
        </w:object>
      </w:r>
      <w:r w:rsidR="001062E6">
        <w:rPr>
          <w:rFonts w:ascii="Times New Roman" w:hAnsi="Times New Roman" w:hint="eastAsia"/>
        </w:rPr>
        <w:t>连续，</w:t>
      </w:r>
      <w:r w:rsidR="00552B7D" w:rsidRPr="00552B7D">
        <w:rPr>
          <w:position w:val="-18"/>
        </w:rPr>
        <w:object w:dxaOrig="1800" w:dyaOrig="560">
          <v:shape id="_x0000_i1059" type="#_x0000_t75" style="width:89.85pt;height:28.2pt" o:ole="">
            <v:imagedata r:id="rId77" o:title=""/>
          </v:shape>
          <o:OLEObject Type="Embed" ProgID="Equation.DSMT4" ShapeID="_x0000_i1059" DrawAspect="Content" ObjectID="_1669200534" r:id="rId78"/>
        </w:object>
      </w:r>
      <w:r w:rsidR="001062E6">
        <w:rPr>
          <w:rFonts w:ascii="Times New Roman" w:hAnsi="Times New Roman" w:hint="eastAsia"/>
        </w:rPr>
        <w:t>，则</w:t>
      </w:r>
      <w:r w:rsidR="00552B7D" w:rsidRPr="00552B7D">
        <w:rPr>
          <w:position w:val="-10"/>
        </w:rPr>
        <w:object w:dxaOrig="580" w:dyaOrig="320">
          <v:shape id="_x0000_i1060" type="#_x0000_t75" style="width:28.8pt;height:16.15pt" o:ole="">
            <v:imagedata r:id="rId79" o:title=""/>
          </v:shape>
          <o:OLEObject Type="Embed" ProgID="Equation.DSMT4" ShapeID="_x0000_i1060" DrawAspect="Content" ObjectID="_1669200535" r:id="rId80"/>
        </w:object>
      </w:r>
      <w:r w:rsidR="001062E6">
        <w:rPr>
          <w:rFonts w:ascii="Times New Roman" w:hAnsi="Times New Roman" w:hint="eastAsia"/>
        </w:rPr>
        <w:t>等于</w:t>
      </w:r>
      <w:r w:rsidR="001062E6" w:rsidRPr="001062E6">
        <w:rPr>
          <w:rFonts w:hint="eastAsia"/>
        </w:rPr>
        <w:t>(</w:t>
      </w:r>
      <w:r w:rsidRPr="001062E6">
        <w:rPr>
          <w:rFonts w:hint="eastAsia"/>
        </w:rPr>
        <w:t xml:space="preserve">   </w:t>
      </w:r>
      <w:r w:rsidR="001062E6" w:rsidRPr="001062E6">
        <w:rPr>
          <w:rFonts w:hint="eastAsia"/>
        </w:rPr>
        <w:t xml:space="preserve"> )</w:t>
      </w:r>
    </w:p>
    <w:p w:rsidR="00A565F3" w:rsidRDefault="00A565F3" w:rsidP="001062E6">
      <w:pPr>
        <w:ind w:leftChars="200" w:left="480"/>
        <w:rPr>
          <w:rFonts w:ascii="Times New Roman" w:hAnsi="Times New Roman"/>
        </w:rPr>
      </w:pPr>
      <w:r w:rsidRPr="001062E6">
        <w:t>(A)</w:t>
      </w:r>
      <w:r w:rsid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639" w:dyaOrig="360">
          <v:shape id="_x0000_i1061" type="#_x0000_t75" style="width:31.7pt;height:17.85pt" o:ole="">
            <v:imagedata r:id="rId81" o:title=""/>
          </v:shape>
          <o:OLEObject Type="Embed" ProgID="Equation.DSMT4" ShapeID="_x0000_i1061" DrawAspect="Content" ObjectID="_1669200536" r:id="rId82"/>
        </w:object>
      </w:r>
      <w:r w:rsidR="001062E6">
        <w:rPr>
          <w:rFonts w:ascii="Times New Roman" w:hAnsi="Times New Roman" w:hint="eastAsia"/>
        </w:rPr>
        <w:t>．</w:t>
      </w:r>
      <w:r w:rsidR="001062E6">
        <w:rPr>
          <w:rFonts w:ascii="Times New Roman" w:hAnsi="Times New Roman" w:hint="eastAsia"/>
        </w:rPr>
        <w:t xml:space="preserve">    </w:t>
      </w:r>
      <w:r w:rsidRPr="001062E6">
        <w:t>(B)</w:t>
      </w:r>
      <w:r w:rsidR="001062E6" w:rsidRP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859" w:dyaOrig="360">
          <v:shape id="_x0000_i1062" type="#_x0000_t75" style="width:43.2pt;height:17.85pt" o:ole="">
            <v:imagedata r:id="rId83" o:title=""/>
          </v:shape>
          <o:OLEObject Type="Embed" ProgID="Equation.DSMT4" ShapeID="_x0000_i1062" DrawAspect="Content" ObjectID="_1669200537" r:id="rId84"/>
        </w:object>
      </w:r>
      <w:r w:rsidR="001062E6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</w:t>
      </w:r>
      <w:r w:rsidR="001062E6">
        <w:rPr>
          <w:rFonts w:ascii="Times New Roman" w:hAnsi="Times New Roman" w:hint="eastAsia"/>
        </w:rPr>
        <w:t xml:space="preserve">  </w:t>
      </w:r>
      <w:r w:rsidRPr="001062E6">
        <w:t>(C)</w:t>
      </w:r>
      <w:r w:rsidR="001062E6" w:rsidRP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840" w:dyaOrig="360">
          <v:shape id="_x0000_i1063" type="#_x0000_t75" style="width:42.05pt;height:17.85pt" o:ole="">
            <v:imagedata r:id="rId85" o:title=""/>
          </v:shape>
          <o:OLEObject Type="Embed" ProgID="Equation.DSMT4" ShapeID="_x0000_i1063" DrawAspect="Content" ObjectID="_1669200538" r:id="rId86"/>
        </w:object>
      </w:r>
      <w:r w:rsidR="001062E6">
        <w:rPr>
          <w:rFonts w:ascii="Times New Roman" w:hAnsi="Times New Roman" w:hint="eastAsia"/>
        </w:rPr>
        <w:t>．</w:t>
      </w:r>
      <w:r w:rsidR="001062E6">
        <w:rPr>
          <w:rFonts w:ascii="Times New Roman" w:hAnsi="Times New Roman"/>
        </w:rPr>
        <w:t xml:space="preserve"> </w:t>
      </w:r>
      <w:r w:rsidR="001062E6">
        <w:rPr>
          <w:rFonts w:ascii="Times New Roman" w:hAnsi="Times New Roman" w:hint="eastAsia"/>
        </w:rPr>
        <w:t xml:space="preserve">   </w:t>
      </w:r>
      <w:r w:rsidRPr="001062E6">
        <w:t>(D)</w:t>
      </w:r>
      <w:r w:rsidR="001062E6" w:rsidRPr="001062E6">
        <w:rPr>
          <w:rFonts w:hint="eastAsia"/>
        </w:rPr>
        <w:t xml:space="preserve"> </w:t>
      </w:r>
      <w:r w:rsidR="00552B7D" w:rsidRPr="00552B7D">
        <w:rPr>
          <w:position w:val="-10"/>
        </w:rPr>
        <w:object w:dxaOrig="820" w:dyaOrig="360">
          <v:shape id="_x0000_i1064" type="#_x0000_t75" style="width:40.9pt;height:17.85pt" o:ole="">
            <v:imagedata r:id="rId87" o:title=""/>
          </v:shape>
          <o:OLEObject Type="Embed" ProgID="Equation.DSMT4" ShapeID="_x0000_i1064" DrawAspect="Content" ObjectID="_1669200539" r:id="rId88"/>
        </w:object>
      </w:r>
      <w:r w:rsidR="001062E6">
        <w:rPr>
          <w:rFonts w:ascii="Times New Roman" w:hAnsi="Times New Roman" w:hint="eastAsia"/>
        </w:rPr>
        <w:t>．</w:t>
      </w:r>
    </w:p>
    <w:p w:rsidR="00C8049B" w:rsidRDefault="00C8049B" w:rsidP="00A565F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B7073" w:rsidRPr="002B7073">
        <w:rPr>
          <w:rFonts w:ascii="宋体" w:hAnsi="宋体" w:hint="eastAsia"/>
          <w:szCs w:val="21"/>
        </w:rPr>
        <w:t>应选</w:t>
      </w:r>
      <w:r w:rsidR="002B7073" w:rsidRPr="002B7073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C8049B" w:rsidRDefault="00C8049B" w:rsidP="00A565F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A565F3" w:rsidRDefault="00C8049B" w:rsidP="00A565F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C8049B">
        <w:rPr>
          <w:rFonts w:hint="eastAsia"/>
        </w:rPr>
        <w:t>(</w:t>
      </w:r>
      <w:r w:rsidR="00A565F3" w:rsidRPr="00C8049B">
        <w:rPr>
          <w:rFonts w:hint="eastAsia"/>
        </w:rPr>
        <w:t>5</w:t>
      </w:r>
      <w:r w:rsidRPr="00C8049B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若</w:t>
      </w:r>
      <w:r w:rsidR="00552B7D" w:rsidRPr="00552B7D">
        <w:rPr>
          <w:position w:val="-10"/>
        </w:rPr>
        <w:object w:dxaOrig="540" w:dyaOrig="320">
          <v:shape id="_x0000_i1065" type="#_x0000_t75" style="width:27.05pt;height:16.15pt" o:ole="">
            <v:imagedata r:id="rId89" o:title=""/>
          </v:shape>
          <o:OLEObject Type="Embed" ProgID="Equation.DSMT4" ShapeID="_x0000_i1065" DrawAspect="Content" ObjectID="_1669200540" r:id="rId90"/>
        </w:object>
      </w:r>
      <w:r w:rsidR="001062E6">
        <w:rPr>
          <w:rFonts w:ascii="Times New Roman" w:hAnsi="Times New Roman" w:hint="eastAsia"/>
        </w:rPr>
        <w:t>的导函数是</w:t>
      </w:r>
      <w:r w:rsidR="00552B7D" w:rsidRPr="00552B7D">
        <w:rPr>
          <w:position w:val="-6"/>
        </w:rPr>
        <w:object w:dxaOrig="540" w:dyaOrig="260">
          <v:shape id="_x0000_i1066" type="#_x0000_t75" style="width:27.05pt;height:13.25pt" o:ole="">
            <v:imagedata r:id="rId91" o:title=""/>
          </v:shape>
          <o:OLEObject Type="Embed" ProgID="Equation.DSMT4" ShapeID="_x0000_i1066" DrawAspect="Content" ObjectID="_1669200541" r:id="rId92"/>
        </w:object>
      </w:r>
      <w:r w:rsidR="001062E6">
        <w:rPr>
          <w:rFonts w:ascii="Times New Roman" w:hAnsi="Times New Roman"/>
        </w:rPr>
        <w:t>，</w:t>
      </w:r>
      <w:r w:rsidR="001062E6">
        <w:rPr>
          <w:rFonts w:ascii="Times New Roman" w:hAnsi="Times New Roman" w:hint="eastAsia"/>
        </w:rPr>
        <w:t>则</w:t>
      </w:r>
      <w:r w:rsidR="00552B7D" w:rsidRPr="00552B7D">
        <w:rPr>
          <w:position w:val="-10"/>
        </w:rPr>
        <w:object w:dxaOrig="540" w:dyaOrig="320">
          <v:shape id="_x0000_i1067" type="#_x0000_t75" style="width:27.05pt;height:16.15pt" o:ole="">
            <v:imagedata r:id="rId93" o:title=""/>
          </v:shape>
          <o:OLEObject Type="Embed" ProgID="Equation.DSMT4" ShapeID="_x0000_i1067" DrawAspect="Content" ObjectID="_1669200542" r:id="rId94"/>
        </w:object>
      </w:r>
      <w:r w:rsidR="001062E6">
        <w:rPr>
          <w:rFonts w:ascii="Times New Roman" w:hAnsi="Times New Roman" w:hint="eastAsia"/>
        </w:rPr>
        <w:t>有一个原函数为</w:t>
      </w:r>
      <w:r w:rsidR="001062E6" w:rsidRPr="001062E6">
        <w:rPr>
          <w:rFonts w:hint="eastAsia"/>
        </w:rPr>
        <w:t>(</w:t>
      </w:r>
      <w:r w:rsidR="00A565F3" w:rsidRPr="001062E6">
        <w:rPr>
          <w:rFonts w:hint="eastAsia"/>
        </w:rPr>
        <w:t xml:space="preserve">  </w:t>
      </w:r>
      <w:r w:rsidR="001062E6" w:rsidRPr="001062E6">
        <w:rPr>
          <w:rFonts w:hint="eastAsia"/>
        </w:rPr>
        <w:t xml:space="preserve">  )</w:t>
      </w:r>
    </w:p>
    <w:p w:rsidR="00A565F3" w:rsidRDefault="001062E6" w:rsidP="001062E6">
      <w:pPr>
        <w:shd w:val="clear" w:color="auto" w:fill="FFFFFF"/>
        <w:ind w:firstLineChars="200" w:firstLine="480"/>
      </w:pPr>
      <w:r>
        <w:rPr>
          <w:rFonts w:hint="eastAsia"/>
        </w:rPr>
        <w:t>(</w:t>
      </w:r>
      <w:r w:rsidR="00A565F3" w:rsidRPr="001062E6">
        <w:rPr>
          <w:rFonts w:hint="eastAsia"/>
        </w:rPr>
        <w:t>A</w:t>
      </w:r>
      <w:r>
        <w:rPr>
          <w:rFonts w:hint="eastAsia"/>
        </w:rPr>
        <w:t xml:space="preserve">) </w:t>
      </w:r>
      <w:r w:rsidR="00552B7D" w:rsidRPr="00552B7D">
        <w:rPr>
          <w:position w:val="-6"/>
        </w:rPr>
        <w:object w:dxaOrig="859" w:dyaOrig="279">
          <v:shape id="_x0000_i1068" type="#_x0000_t75" style="width:43.2pt;height:13.8pt" o:ole="">
            <v:imagedata r:id="rId95" o:title=""/>
          </v:shape>
          <o:OLEObject Type="Embed" ProgID="Equation.DSMT4" ShapeID="_x0000_i1068" DrawAspect="Content" ObjectID="_1669200543" r:id="rId96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</w:t>
      </w:r>
      <w:r w:rsidRPr="001062E6">
        <w:rPr>
          <w:rFonts w:hint="eastAsia"/>
        </w:rPr>
        <w:t>(</w:t>
      </w:r>
      <w:r w:rsidR="00A565F3" w:rsidRPr="001062E6">
        <w:rPr>
          <w:rFonts w:hint="eastAsia"/>
        </w:rPr>
        <w:t>B</w:t>
      </w:r>
      <w:r w:rsidRPr="001062E6">
        <w:rPr>
          <w:rFonts w:hint="eastAsia"/>
        </w:rPr>
        <w:t xml:space="preserve">) </w:t>
      </w:r>
      <w:r w:rsidR="00552B7D" w:rsidRPr="00552B7D">
        <w:rPr>
          <w:position w:val="-6"/>
        </w:rPr>
        <w:object w:dxaOrig="859" w:dyaOrig="279">
          <v:shape id="_x0000_i1069" type="#_x0000_t75" style="width:43.2pt;height:13.8pt" o:ole="">
            <v:imagedata r:id="rId97" o:title=""/>
          </v:shape>
          <o:OLEObject Type="Embed" ProgID="Equation.DSMT4" ShapeID="_x0000_i1069" DrawAspect="Content" ObjectID="_1669200544" r:id="rId98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</w:t>
      </w:r>
      <w:r w:rsidRPr="001062E6">
        <w:rPr>
          <w:rFonts w:hint="eastAsia"/>
        </w:rPr>
        <w:t xml:space="preserve">(C) </w:t>
      </w:r>
      <w:r w:rsidR="00552B7D" w:rsidRPr="00552B7D">
        <w:rPr>
          <w:position w:val="-6"/>
        </w:rPr>
        <w:object w:dxaOrig="880" w:dyaOrig="279">
          <v:shape id="_x0000_i1070" type="#_x0000_t75" style="width:43.8pt;height:13.8pt" o:ole="">
            <v:imagedata r:id="rId99" o:title=""/>
          </v:shape>
          <o:OLEObject Type="Embed" ProgID="Equation.DSMT4" ShapeID="_x0000_i1070" DrawAspect="Content" ObjectID="_1669200545" r:id="rId10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 </w:t>
      </w:r>
      <w:r w:rsidRPr="001062E6">
        <w:rPr>
          <w:rFonts w:hint="eastAsia"/>
        </w:rPr>
        <w:t xml:space="preserve">(D) </w:t>
      </w:r>
      <w:r w:rsidR="00552B7D" w:rsidRPr="00552B7D">
        <w:rPr>
          <w:position w:val="-6"/>
        </w:rPr>
        <w:object w:dxaOrig="880" w:dyaOrig="279">
          <v:shape id="_x0000_i1071" type="#_x0000_t75" style="width:43.8pt;height:13.8pt" o:ole="">
            <v:imagedata r:id="rId101" o:title=""/>
          </v:shape>
          <o:OLEObject Type="Embed" ProgID="Equation.DSMT4" ShapeID="_x0000_i1071" DrawAspect="Content" ObjectID="_1669200546" r:id="rId102"/>
        </w:object>
      </w:r>
      <w:r>
        <w:rPr>
          <w:rFonts w:ascii="Times New Roman" w:hAnsi="Times New Roman" w:hint="eastAsia"/>
        </w:rPr>
        <w:t>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  <w:b/>
          <w:bCs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B7073" w:rsidRPr="002B7073">
        <w:rPr>
          <w:rFonts w:ascii="宋体" w:hAnsi="宋体" w:hint="eastAsia"/>
          <w:szCs w:val="21"/>
        </w:rPr>
        <w:t>应选</w:t>
      </w:r>
      <w:r w:rsidR="002B7073" w:rsidRPr="002B7073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  <w:b/>
          <w:bCs/>
        </w:rPr>
      </w:pPr>
    </w:p>
    <w:p w:rsidR="00A565F3" w:rsidRDefault="00A565F3" w:rsidP="00A565F3">
      <w:pPr>
        <w:pStyle w:val="1"/>
      </w:pPr>
      <w:r>
        <w:rPr>
          <w:rFonts w:hint="eastAsia"/>
        </w:rPr>
        <w:t>三、</w:t>
      </w:r>
      <w:r w:rsidR="00721AB5">
        <w:rPr>
          <w:rFonts w:hint="eastAsia"/>
        </w:rPr>
        <w:t>计算题</w:t>
      </w:r>
      <w:r>
        <w:rPr>
          <w:rFonts w:hint="eastAsia"/>
        </w:rPr>
        <w:t>（本题共5小题，每小题5分，满分25分）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lastRenderedPageBreak/>
        <w:t xml:space="preserve">(1) </w:t>
      </w:r>
      <w:r w:rsidR="00A565F3">
        <w:rPr>
          <w:rFonts w:ascii="Times New Roman" w:hAnsi="Times New Roman" w:hint="eastAsia"/>
        </w:rPr>
        <w:t>求</w:t>
      </w:r>
      <w:r w:rsidR="00552B7D" w:rsidRPr="00552B7D">
        <w:rPr>
          <w:position w:val="-28"/>
        </w:rPr>
        <w:object w:dxaOrig="1420" w:dyaOrig="820">
          <v:shape id="_x0000_i1072" type="#_x0000_t75" style="width:70.85pt;height:40.9pt" o:ole="">
            <v:imagedata r:id="rId103" o:title=""/>
          </v:shape>
          <o:OLEObject Type="Embed" ProgID="Equation.DSMT4" ShapeID="_x0000_i1072" DrawAspect="Content" ObjectID="_1669200547" r:id="rId104"/>
        </w:object>
      </w:r>
      <w:r w:rsidR="007E760E">
        <w:rPr>
          <w:rFonts w:ascii="Times New Roman" w:hAnsi="Times New Roman" w:hint="eastAsia"/>
        </w:rPr>
        <w:t>．</w:t>
      </w: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512E1">
        <w:rPr>
          <w:rFonts w:ascii="宋体" w:hAnsi="宋体" w:hint="eastAsia"/>
          <w:szCs w:val="21"/>
        </w:rPr>
        <w:t>极限等于</w:t>
      </w:r>
      <w:r w:rsidR="00552B7D" w:rsidRPr="00552B7D">
        <w:rPr>
          <w:position w:val="-6"/>
        </w:rPr>
        <w:object w:dxaOrig="480" w:dyaOrig="320">
          <v:shape id="_x0000_i1073" type="#_x0000_t75" style="width:24.2pt;height:16.15pt" o:ole="">
            <v:imagedata r:id="rId105" o:title=""/>
          </v:shape>
          <o:OLEObject Type="Embed" ProgID="Equation.DSMT4" ShapeID="_x0000_i1073" DrawAspect="Content" ObjectID="_1669200548" r:id="rId106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2</w:t>
      </w:r>
      <w:r w:rsidRPr="001218EC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设函数</w:t>
      </w:r>
      <w:r w:rsidR="00552B7D" w:rsidRPr="00552B7D">
        <w:rPr>
          <w:position w:val="-10"/>
        </w:rPr>
        <w:object w:dxaOrig="900" w:dyaOrig="320">
          <v:shape id="_x0000_i1074" type="#_x0000_t75" style="width:44.95pt;height:16.15pt" o:ole="">
            <v:imagedata r:id="rId107" o:title=""/>
          </v:shape>
          <o:OLEObject Type="Embed" ProgID="Equation.DSMT4" ShapeID="_x0000_i1074" DrawAspect="Content" ObjectID="_1669200549" r:id="rId108"/>
        </w:object>
      </w:r>
      <w:r w:rsidR="007E760E">
        <w:rPr>
          <w:rFonts w:ascii="Times New Roman" w:hAnsi="Times New Roman" w:hint="eastAsia"/>
        </w:rPr>
        <w:t>由方程</w:t>
      </w:r>
      <w:r w:rsidR="00552B7D" w:rsidRPr="00552B7D">
        <w:rPr>
          <w:position w:val="-10"/>
        </w:rPr>
        <w:object w:dxaOrig="1120" w:dyaOrig="360">
          <v:shape id="_x0000_i1075" type="#_x0000_t75" style="width:55.85pt;height:17.85pt" o:ole="">
            <v:imagedata r:id="rId109" o:title=""/>
          </v:shape>
          <o:OLEObject Type="Embed" ProgID="Equation.DSMT4" ShapeID="_x0000_i1075" DrawAspect="Content" ObjectID="_1669200550" r:id="rId110"/>
        </w:object>
      </w:r>
      <w:r w:rsidR="00D54C08">
        <w:rPr>
          <w:rFonts w:ascii="Times New Roman" w:hAnsi="Times New Roman" w:hint="eastAsia"/>
        </w:rPr>
        <w:t>所确定，求</w:t>
      </w:r>
      <w:r w:rsidR="00552B7D" w:rsidRPr="00552B7D">
        <w:rPr>
          <w:position w:val="-32"/>
        </w:rPr>
        <w:object w:dxaOrig="760" w:dyaOrig="760">
          <v:shape id="_x0000_i1076" type="#_x0000_t75" style="width:38pt;height:38pt" o:ole="">
            <v:imagedata r:id="rId111" o:title=""/>
          </v:shape>
          <o:OLEObject Type="Embed" ProgID="Equation.DSMT4" ShapeID="_x0000_i1076" DrawAspect="Content" ObjectID="_1669200551" r:id="rId112"/>
        </w:object>
      </w:r>
      <w:r w:rsidR="00D54C08">
        <w:rPr>
          <w:rFonts w:ascii="Times New Roman" w:hAnsi="Times New Roman" w:hint="eastAsia"/>
        </w:rPr>
        <w:t>的值．</w:t>
      </w: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512E1">
        <w:rPr>
          <w:rFonts w:ascii="宋体" w:hAnsi="宋体" w:hint="eastAsia"/>
          <w:szCs w:val="21"/>
        </w:rPr>
        <w:t>导数等于</w:t>
      </w:r>
      <w:r w:rsidR="00552B7D" w:rsidRPr="00552B7D">
        <w:rPr>
          <w:position w:val="-6"/>
        </w:rPr>
        <w:object w:dxaOrig="380" w:dyaOrig="320">
          <v:shape id="_x0000_i1077" type="#_x0000_t75" style="width:19pt;height:16.15pt" o:ole="">
            <v:imagedata r:id="rId113" o:title=""/>
          </v:shape>
          <o:OLEObject Type="Embed" ProgID="Equation.DSMT4" ShapeID="_x0000_i1077" DrawAspect="Content" ObjectID="_1669200552" r:id="rId114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3</w:t>
      </w:r>
      <w:r w:rsidRPr="001218EC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求</w:t>
      </w:r>
      <w:r w:rsidR="00552B7D" w:rsidRPr="00552B7D">
        <w:rPr>
          <w:position w:val="-30"/>
        </w:rPr>
        <w:object w:dxaOrig="1219" w:dyaOrig="720">
          <v:shape id="_x0000_i1078" type="#_x0000_t75" style="width:61.05pt;height:36.3pt" o:ole="">
            <v:imagedata r:id="rId115" o:title=""/>
          </v:shape>
          <o:OLEObject Type="Embed" ProgID="Equation.DSMT4" ShapeID="_x0000_i1078" DrawAspect="Content" ObjectID="_1669200553" r:id="rId116"/>
        </w:object>
      </w:r>
      <w:r w:rsidR="00D54C08">
        <w:rPr>
          <w:rFonts w:ascii="Times New Roman" w:hAnsi="Times New Roman" w:hint="eastAsia"/>
        </w:rPr>
        <w:t>．</w:t>
      </w: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52B7D" w:rsidRPr="00552B7D">
        <w:rPr>
          <w:position w:val="-24"/>
        </w:rPr>
        <w:object w:dxaOrig="2740" w:dyaOrig="620">
          <v:shape id="_x0000_i1079" type="#_x0000_t75" style="width:137.1pt;height:31.1pt" o:ole="">
            <v:imagedata r:id="rId117" o:title=""/>
          </v:shape>
          <o:OLEObject Type="Embed" ProgID="Equation.DSMT4" ShapeID="_x0000_i1079" DrawAspect="Content" ObjectID="_1669200554" r:id="rId118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4</w:t>
      </w:r>
      <w:r w:rsidRPr="001218EC">
        <w:rPr>
          <w:rFonts w:hint="eastAsia"/>
        </w:rPr>
        <w:t>)</w:t>
      </w:r>
      <w:r>
        <w:rPr>
          <w:rFonts w:ascii="Times New Roman" w:hAnsi="Times New Roman" w:hint="eastAsia"/>
        </w:rPr>
        <w:t xml:space="preserve"> </w:t>
      </w:r>
      <w:r w:rsidR="00A565F3">
        <w:rPr>
          <w:rFonts w:ascii="Times New Roman" w:hAnsi="Times New Roman" w:hint="eastAsia"/>
        </w:rPr>
        <w:t>求</w:t>
      </w:r>
      <w:r w:rsidR="00552B7D" w:rsidRPr="00552B7D">
        <w:rPr>
          <w:position w:val="-18"/>
        </w:rPr>
        <w:object w:dxaOrig="1500" w:dyaOrig="520">
          <v:shape id="_x0000_i1080" type="#_x0000_t75" style="width:74.9pt;height:25.9pt" o:ole="">
            <v:imagedata r:id="rId119" o:title=""/>
          </v:shape>
          <o:OLEObject Type="Embed" ProgID="Equation.DSMT4" ShapeID="_x0000_i1080" DrawAspect="Content" ObjectID="_1669200555" r:id="rId120"/>
        </w:object>
      </w:r>
      <w:r w:rsidR="00D54C08">
        <w:rPr>
          <w:rFonts w:ascii="Times New Roman" w:hAnsi="Times New Roman" w:hint="eastAsia"/>
        </w:rPr>
        <w:t>．</w:t>
      </w: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52B7D" w:rsidRPr="00552B7D">
        <w:rPr>
          <w:position w:val="-10"/>
        </w:rPr>
        <w:object w:dxaOrig="980" w:dyaOrig="380">
          <v:shape id="_x0000_i1081" type="#_x0000_t75" style="width:48.95pt;height:19pt" o:ole="">
            <v:imagedata r:id="rId121" o:title=""/>
          </v:shape>
          <o:OLEObject Type="Embed" ProgID="Equation.DSMT4" ShapeID="_x0000_i1081" DrawAspect="Content" ObjectID="_1669200556" r:id="rId122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1218EC" w:rsidRDefault="001218EC" w:rsidP="00A565F3">
      <w:pPr>
        <w:shd w:val="clear" w:color="auto" w:fill="FFFFFF"/>
        <w:rPr>
          <w:rFonts w:ascii="Times New Roman" w:hAnsi="Times New Roman"/>
        </w:rPr>
      </w:pPr>
    </w:p>
    <w:p w:rsidR="00A565F3" w:rsidRDefault="001218EC" w:rsidP="00A565F3">
      <w:pPr>
        <w:shd w:val="clear" w:color="auto" w:fill="FFFFFF"/>
        <w:rPr>
          <w:rFonts w:ascii="Times New Roman" w:hAnsi="Times New Roman"/>
        </w:rPr>
      </w:pPr>
      <w:r w:rsidRPr="001218EC">
        <w:rPr>
          <w:rFonts w:hint="eastAsia"/>
        </w:rPr>
        <w:t>(</w:t>
      </w:r>
      <w:r w:rsidR="00A565F3" w:rsidRPr="001218EC">
        <w:rPr>
          <w:rFonts w:hint="eastAsia"/>
        </w:rPr>
        <w:t>5</w:t>
      </w:r>
      <w:r w:rsidRPr="001218EC">
        <w:rPr>
          <w:rFonts w:hint="eastAsia"/>
        </w:rPr>
        <w:t xml:space="preserve">) </w:t>
      </w:r>
      <w:r w:rsidR="00A565F3">
        <w:rPr>
          <w:rFonts w:ascii="Times New Roman" w:hAnsi="Times New Roman" w:hint="eastAsia"/>
        </w:rPr>
        <w:t>求微分方程</w:t>
      </w:r>
      <w:r w:rsidR="00552B7D" w:rsidRPr="00552B7D">
        <w:rPr>
          <w:position w:val="-10"/>
        </w:rPr>
        <w:object w:dxaOrig="2100" w:dyaOrig="360">
          <v:shape id="_x0000_i1082" type="#_x0000_t75" style="width:104.85pt;height:17.85pt" o:ole="">
            <v:imagedata r:id="rId123" o:title=""/>
          </v:shape>
          <o:OLEObject Type="Embed" ProgID="Equation.DSMT4" ShapeID="_x0000_i1082" DrawAspect="Content" ObjectID="_1669200557" r:id="rId124"/>
        </w:object>
      </w:r>
      <w:r w:rsidR="00D54C08">
        <w:rPr>
          <w:rFonts w:hint="eastAsia"/>
        </w:rPr>
        <w:t>的通解．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14E77">
        <w:rPr>
          <w:rFonts w:ascii="宋体" w:hAnsi="宋体" w:hint="eastAsia"/>
          <w:szCs w:val="21"/>
        </w:rPr>
        <w:t>当</w:t>
      </w:r>
      <w:r w:rsidR="00552B7D" w:rsidRPr="00552B7D">
        <w:rPr>
          <w:position w:val="-6"/>
        </w:rPr>
        <w:object w:dxaOrig="540" w:dyaOrig="279">
          <v:shape id="_x0000_i1083" type="#_x0000_t75" style="width:27.05pt;height:13.8pt" o:ole="">
            <v:imagedata r:id="rId125" o:title=""/>
          </v:shape>
          <o:OLEObject Type="Embed" ProgID="Equation.DSMT4" ShapeID="_x0000_i1083" DrawAspect="Content" ObjectID="_1669200558" r:id="rId126"/>
        </w:object>
      </w:r>
      <w:r w:rsidR="00614E77">
        <w:rPr>
          <w:rFonts w:ascii="宋体" w:hAnsi="宋体" w:hint="eastAsia"/>
          <w:szCs w:val="21"/>
        </w:rPr>
        <w:t>时</w:t>
      </w:r>
      <w:r w:rsidR="00552B7D" w:rsidRPr="00552B7D">
        <w:rPr>
          <w:position w:val="-24"/>
        </w:rPr>
        <w:object w:dxaOrig="1500" w:dyaOrig="620">
          <v:shape id="_x0000_i1084" type="#_x0000_t75" style="width:74.9pt;height:31.1pt" o:ole="">
            <v:imagedata r:id="rId127" o:title=""/>
          </v:shape>
          <o:OLEObject Type="Embed" ProgID="Equation.DSMT4" ShapeID="_x0000_i1084" DrawAspect="Content" ObjectID="_1669200559" r:id="rId128"/>
        </w:object>
      </w:r>
      <w:r w:rsidR="00614E77">
        <w:rPr>
          <w:rFonts w:ascii="宋体" w:hAnsi="宋体" w:hint="eastAsia"/>
          <w:szCs w:val="21"/>
        </w:rPr>
        <w:t>，当</w:t>
      </w:r>
      <w:r w:rsidR="00552B7D" w:rsidRPr="00552B7D">
        <w:rPr>
          <w:position w:val="-6"/>
        </w:rPr>
        <w:object w:dxaOrig="540" w:dyaOrig="279">
          <v:shape id="_x0000_i1085" type="#_x0000_t75" style="width:27.05pt;height:13.8pt" o:ole="">
            <v:imagedata r:id="rId129" o:title=""/>
          </v:shape>
          <o:OLEObject Type="Embed" ProgID="Equation.DSMT4" ShapeID="_x0000_i1085" DrawAspect="Content" ObjectID="_1669200560" r:id="rId130"/>
        </w:object>
      </w:r>
      <w:r w:rsidR="00614E77">
        <w:rPr>
          <w:rFonts w:ascii="宋体" w:hAnsi="宋体" w:hint="eastAsia"/>
          <w:szCs w:val="21"/>
        </w:rPr>
        <w:t>时</w:t>
      </w:r>
      <w:r w:rsidR="00552B7D" w:rsidRPr="00552B7D">
        <w:rPr>
          <w:position w:val="-24"/>
        </w:rPr>
        <w:object w:dxaOrig="1640" w:dyaOrig="620">
          <v:shape id="_x0000_i1086" type="#_x0000_t75" style="width:81.8pt;height:31.1pt" o:ole="">
            <v:imagedata r:id="rId131" o:title=""/>
          </v:shape>
          <o:OLEObject Type="Embed" ProgID="Equation.DSMT4" ShapeID="_x0000_i1086" DrawAspect="Content" ObjectID="_1669200561" r:id="rId132"/>
        </w:object>
      </w:r>
      <w:r>
        <w:rPr>
          <w:rFonts w:ascii="宋体" w:hAnsi="宋体" w:hint="eastAsia"/>
          <w:szCs w:val="21"/>
        </w:rPr>
        <w:t>．</w:t>
      </w:r>
    </w:p>
    <w:p w:rsidR="00F81597" w:rsidRDefault="00F81597" w:rsidP="00F81597">
      <w:pPr>
        <w:outlineLvl w:val="0"/>
        <w:rPr>
          <w:rFonts w:ascii="宋体" w:hAnsi="宋体"/>
          <w:szCs w:val="21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  <w:b/>
          <w:bCs/>
        </w:rPr>
      </w:pPr>
    </w:p>
    <w:p w:rsidR="00A565F3" w:rsidRDefault="00A565F3" w:rsidP="007C6008">
      <w:pPr>
        <w:pStyle w:val="1"/>
      </w:pPr>
      <w:r>
        <w:rPr>
          <w:rFonts w:hint="eastAsia"/>
        </w:rPr>
        <w:t>四、（本题满分9分）</w:t>
      </w:r>
      <w:r w:rsidR="00D465BC" w:rsidRPr="00541AFE">
        <w:rPr>
          <w:rStyle w:val="ae"/>
          <w:rFonts w:hint="eastAsia"/>
          <w:b w:val="0"/>
        </w:rPr>
        <w:t>【同</w:t>
      </w:r>
      <w:r w:rsidR="00541AFE" w:rsidRPr="00541AFE">
        <w:rPr>
          <w:rStyle w:val="ae"/>
          <w:rFonts w:hint="eastAsia"/>
          <w:b w:val="0"/>
        </w:rPr>
        <w:t>试卷</w:t>
      </w:r>
      <w:r w:rsidR="00D465BC" w:rsidRPr="00541AFE">
        <w:rPr>
          <w:rStyle w:val="ae"/>
          <w:rFonts w:hint="eastAsia"/>
          <w:b w:val="0"/>
        </w:rPr>
        <w:t>一</w:t>
      </w:r>
      <w:r w:rsidR="00541AFE" w:rsidRPr="00541AFE">
        <w:rPr>
          <w:rStyle w:val="ae"/>
          <w:rFonts w:hint="eastAsia"/>
          <w:b w:val="0"/>
        </w:rPr>
        <w:t>第三</w:t>
      </w:r>
      <w:r w:rsidR="00541AFE" w:rsidRPr="00541AFE">
        <w:rPr>
          <w:rStyle w:val="ae"/>
          <w:rFonts w:hint="eastAsia"/>
          <w:b w:val="0"/>
        </w:rPr>
        <w:t>(</w:t>
      </w:r>
      <w:r w:rsidR="00D465BC" w:rsidRPr="00541AFE">
        <w:rPr>
          <w:rStyle w:val="ae"/>
          <w:rFonts w:hint="eastAsia"/>
          <w:b w:val="0"/>
        </w:rPr>
        <w:t>3</w:t>
      </w:r>
      <w:r w:rsidR="00541AFE" w:rsidRPr="00541AFE">
        <w:rPr>
          <w:rStyle w:val="ae"/>
          <w:rFonts w:hint="eastAsia"/>
          <w:b w:val="0"/>
        </w:rPr>
        <w:t>)</w:t>
      </w:r>
      <w:r w:rsidR="00D465BC" w:rsidRPr="00541AFE">
        <w:rPr>
          <w:rStyle w:val="ae"/>
          <w:rFonts w:hint="eastAsia"/>
          <w:b w:val="0"/>
        </w:rPr>
        <w:t>题】</w:t>
      </w:r>
    </w:p>
    <w:p w:rsidR="00D465BC" w:rsidRDefault="00D465BC" w:rsidP="00D465BC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552B7D" w:rsidRPr="00552B7D">
        <w:rPr>
          <w:position w:val="-34"/>
        </w:rPr>
        <w:object w:dxaOrig="2360" w:dyaOrig="800">
          <v:shape id="_x0000_i1087" type="#_x0000_t75" style="width:118.1pt;height:39.75pt" o:ole="">
            <v:imagedata r:id="rId133" o:title=""/>
          </v:shape>
          <o:OLEObject Type="Embed" ProgID="Equation.DSMT4" ShapeID="_x0000_i1087" DrawAspect="Content" ObjectID="_1669200562" r:id="rId134"/>
        </w:object>
      </w:r>
      <w:r w:rsidRPr="002E1824">
        <w:rPr>
          <w:rFonts w:ascii="宋体" w:hAnsi="宋体" w:hint="eastAsia"/>
          <w:szCs w:val="21"/>
        </w:rPr>
        <w:t>求</w:t>
      </w:r>
      <w:r w:rsidR="00552B7D" w:rsidRPr="00552B7D">
        <w:rPr>
          <w:position w:val="-18"/>
        </w:rPr>
        <w:object w:dxaOrig="1300" w:dyaOrig="520">
          <v:shape id="_x0000_i1088" type="#_x0000_t75" style="width:65.1pt;height:25.9pt" o:ole="">
            <v:imagedata r:id="rId135" o:title=""/>
          </v:shape>
          <o:OLEObject Type="Embed" ProgID="Equation.DSMT4" ShapeID="_x0000_i1088" DrawAspect="Content" ObjectID="_1669200563" r:id="rId136"/>
        </w:object>
      </w:r>
      <w:r>
        <w:rPr>
          <w:rFonts w:ascii="宋体" w:hAnsi="宋体" w:hint="eastAsia"/>
          <w:szCs w:val="21"/>
        </w:rPr>
        <w:t>.</w:t>
      </w:r>
    </w:p>
    <w:p w:rsidR="00D465BC" w:rsidRDefault="00D465BC" w:rsidP="00D465BC">
      <w:pPr>
        <w:rPr>
          <w:rFonts w:ascii="宋体" w:hAnsi="宋体"/>
          <w:b/>
          <w:szCs w:val="21"/>
        </w:rPr>
      </w:pPr>
    </w:p>
    <w:p w:rsidR="00D465BC" w:rsidRPr="009D7F91" w:rsidRDefault="00D465BC" w:rsidP="00D465BC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szCs w:val="21"/>
        </w:rPr>
        <w:t>令</w:t>
      </w:r>
      <w:r w:rsidR="00552B7D" w:rsidRPr="00552B7D">
        <w:rPr>
          <w:position w:val="-6"/>
        </w:rPr>
        <w:object w:dxaOrig="840" w:dyaOrig="279">
          <v:shape id="_x0000_i1089" type="#_x0000_t75" style="width:42.05pt;height:13.8pt" o:ole="">
            <v:imagedata r:id="rId137" o:title=""/>
          </v:shape>
          <o:OLEObject Type="Embed" ProgID="Equation.DSMT4" ShapeID="_x0000_i1089" DrawAspect="Content" ObjectID="_1669200564" r:id="rId138"/>
        </w:object>
      </w:r>
      <w:r w:rsidRPr="009D7F91">
        <w:rPr>
          <w:rFonts w:ascii="宋体" w:hAnsi="宋体" w:hint="eastAsia"/>
          <w:szCs w:val="21"/>
        </w:rPr>
        <w:t>,则</w:t>
      </w:r>
      <w:r>
        <w:rPr>
          <w:rFonts w:ascii="宋体" w:hAnsi="宋体" w:hint="eastAsia"/>
          <w:szCs w:val="21"/>
        </w:rPr>
        <w:t>有</w:t>
      </w:r>
    </w:p>
    <w:p w:rsidR="00A565F3" w:rsidRPr="00D465BC" w:rsidRDefault="00552B7D" w:rsidP="00D465BC">
      <w:pPr>
        <w:ind w:firstLineChars="200" w:firstLine="480"/>
        <w:jc w:val="center"/>
        <w:rPr>
          <w:rFonts w:ascii="宋体" w:hAnsi="宋体"/>
          <w:szCs w:val="21"/>
        </w:rPr>
      </w:pPr>
      <w:r w:rsidRPr="00552B7D">
        <w:rPr>
          <w:position w:val="-32"/>
        </w:rPr>
        <w:object w:dxaOrig="7560" w:dyaOrig="800">
          <v:shape id="_x0000_i1090" type="#_x0000_t75" style="width:377.85pt;height:39.75pt" o:ole="">
            <v:imagedata r:id="rId139" o:title=""/>
          </v:shape>
          <o:OLEObject Type="Embed" ProgID="Equation.DSMT4" ShapeID="_x0000_i1090" DrawAspect="Content" ObjectID="_1669200565" r:id="rId140"/>
        </w:objec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lastRenderedPageBreak/>
        <w:t>五、（本题满分9分）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552B7D" w:rsidRPr="00552B7D">
        <w:rPr>
          <w:position w:val="-10"/>
        </w:rPr>
        <w:object w:dxaOrig="1860" w:dyaOrig="360">
          <v:shape id="_x0000_i1091" type="#_x0000_t75" style="width:92.75pt;height:17.85pt" o:ole="">
            <v:imagedata r:id="rId141" o:title=""/>
          </v:shape>
          <o:OLEObject Type="Embed" ProgID="Equation.DSMT4" ShapeID="_x0000_i1091" DrawAspect="Content" ObjectID="_1669200566" r:id="rId142"/>
        </w:object>
      </w:r>
      <w:r w:rsidR="009679AB">
        <w:rPr>
          <w:rFonts w:ascii="Times New Roman" w:hAnsi="Times New Roman" w:hint="eastAsia"/>
        </w:rPr>
        <w:t>的通解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52B7D" w:rsidRPr="00552B7D">
        <w:rPr>
          <w:position w:val="-28"/>
        </w:rPr>
        <w:object w:dxaOrig="3000" w:dyaOrig="680">
          <v:shape id="_x0000_i1092" type="#_x0000_t75" style="width:149.75pt;height:34pt" o:ole="">
            <v:imagedata r:id="rId143" o:title=""/>
          </v:shape>
          <o:OLEObject Type="Embed" ProgID="Equation.DSMT4" ShapeID="_x0000_i1092" DrawAspect="Content" ObjectID="_1669200567" r:id="rId144"/>
        </w:object>
      </w:r>
      <w:r>
        <w:rPr>
          <w:rFonts w:ascii="宋体" w:hAnsi="宋体" w:hint="eastAsia"/>
          <w:szCs w:val="21"/>
        </w:rPr>
        <w:t>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六、（本题满分9分）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计算曲线</w:t>
      </w:r>
      <w:r w:rsidR="00552B7D" w:rsidRPr="00552B7D">
        <w:rPr>
          <w:position w:val="-10"/>
        </w:rPr>
        <w:object w:dxaOrig="1380" w:dyaOrig="360">
          <v:shape id="_x0000_i1093" type="#_x0000_t75" style="width:69.1pt;height:17.85pt" o:ole="">
            <v:imagedata r:id="rId145" o:title=""/>
          </v:shape>
          <o:OLEObject Type="Embed" ProgID="Equation.DSMT4" ShapeID="_x0000_i1093" DrawAspect="Content" ObjectID="_1669200568" r:id="rId146"/>
        </w:object>
      </w:r>
      <w:r w:rsidR="009679AB">
        <w:rPr>
          <w:rFonts w:ascii="Times New Roman" w:hAnsi="Times New Roman" w:hint="eastAsia"/>
        </w:rPr>
        <w:t>上相对于</w:t>
      </w:r>
      <w:r w:rsidR="00552B7D" w:rsidRPr="00552B7D">
        <w:rPr>
          <w:position w:val="-24"/>
        </w:rPr>
        <w:object w:dxaOrig="920" w:dyaOrig="620">
          <v:shape id="_x0000_i1094" type="#_x0000_t75" style="width:46.1pt;height:31.1pt" o:ole="">
            <v:imagedata r:id="rId147" o:title=""/>
          </v:shape>
          <o:OLEObject Type="Embed" ProgID="Equation.DSMT4" ShapeID="_x0000_i1094" DrawAspect="Content" ObjectID="_1669200569" r:id="rId148"/>
        </w:object>
      </w:r>
      <w:r w:rsidR="009679AB">
        <w:rPr>
          <w:rFonts w:ascii="Times New Roman" w:hAnsi="Times New Roman" w:hint="eastAsia"/>
        </w:rPr>
        <w:t>的一段弧的长度．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P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52B7D" w:rsidRPr="00552B7D">
        <w:rPr>
          <w:position w:val="-24"/>
        </w:rPr>
        <w:object w:dxaOrig="760" w:dyaOrig="620">
          <v:shape id="_x0000_i1095" type="#_x0000_t75" style="width:38pt;height:31.1pt" o:ole="">
            <v:imagedata r:id="rId149" o:title=""/>
          </v:shape>
          <o:OLEObject Type="Embed" ProgID="Equation.DSMT4" ShapeID="_x0000_i1095" DrawAspect="Content" ObjectID="_1669200570" r:id="rId150"/>
        </w:object>
      </w:r>
      <w:r>
        <w:rPr>
          <w:rFonts w:ascii="宋体" w:hAnsi="宋体" w:hint="eastAsia"/>
          <w:szCs w:val="21"/>
        </w:rPr>
        <w:t>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七、（本题满分6分）</w:t>
      </w:r>
    </w:p>
    <w:p w:rsidR="00A565F3" w:rsidRDefault="00701988" w:rsidP="00701988">
      <w:pPr>
        <w:shd w:val="clear" w:color="auto" w:fill="FFFFFF"/>
        <w:rPr>
          <w:rFonts w:ascii="Times New Roman" w:hAnsi="Times New Roman"/>
        </w:rPr>
      </w:pPr>
      <w:r w:rsidRPr="00701988">
        <w:rPr>
          <w:rFonts w:ascii="Times New Roman" w:hAnsi="Times New Roman" w:hint="eastAsia"/>
        </w:rPr>
        <w:t>求曲线</w:t>
      </w:r>
      <w:r w:rsidR="00552B7D" w:rsidRPr="00552B7D">
        <w:rPr>
          <w:position w:val="-10"/>
        </w:rPr>
        <w:object w:dxaOrig="760" w:dyaOrig="380">
          <v:shape id="_x0000_i1096" type="#_x0000_t75" style="width:38pt;height:19pt" o:ole="">
            <v:imagedata r:id="rId151" o:title=""/>
          </v:shape>
          <o:OLEObject Type="Embed" ProgID="Equation.DSMT4" ShapeID="_x0000_i1096" DrawAspect="Content" ObjectID="_1669200571" r:id="rId152"/>
        </w:object>
      </w:r>
      <w:r w:rsidRPr="00701988">
        <w:rPr>
          <w:rFonts w:ascii="Times New Roman" w:hAnsi="Times New Roman" w:hint="eastAsia"/>
        </w:rPr>
        <w:t>的一条切线</w:t>
      </w:r>
      <w:r w:rsidR="00552B7D" w:rsidRPr="00025957">
        <w:rPr>
          <w:position w:val="-4"/>
        </w:rPr>
        <w:object w:dxaOrig="139" w:dyaOrig="260">
          <v:shape id="_x0000_i1097" type="#_x0000_t75" style="width:6.9pt;height:13.25pt" o:ole="">
            <v:imagedata r:id="rId153" o:title=""/>
          </v:shape>
          <o:OLEObject Type="Embed" ProgID="Equation.DSMT4" ShapeID="_x0000_i1097" DrawAspect="Content" ObjectID="_1669200572" r:id="rId154"/>
        </w:object>
      </w:r>
      <w:r>
        <w:rPr>
          <w:rFonts w:ascii="Times New Roman" w:hAnsi="Times New Roman" w:hint="eastAsia"/>
        </w:rPr>
        <w:t>，</w:t>
      </w:r>
      <w:r w:rsidRPr="00701988">
        <w:rPr>
          <w:rFonts w:ascii="Times New Roman" w:hAnsi="Times New Roman" w:hint="eastAsia"/>
        </w:rPr>
        <w:t>使该曲线与切线</w:t>
      </w:r>
      <w:r w:rsidR="00552B7D" w:rsidRPr="00025957">
        <w:rPr>
          <w:position w:val="-4"/>
        </w:rPr>
        <w:object w:dxaOrig="139" w:dyaOrig="260">
          <v:shape id="_x0000_i1098" type="#_x0000_t75" style="width:6.9pt;height:13.25pt" o:ole="">
            <v:imagedata r:id="rId155" o:title=""/>
          </v:shape>
          <o:OLEObject Type="Embed" ProgID="Equation.DSMT4" ShapeID="_x0000_i1098" DrawAspect="Content" ObjectID="_1669200573" r:id="rId156"/>
        </w:object>
      </w:r>
      <w:r w:rsidRPr="00701988">
        <w:rPr>
          <w:rFonts w:ascii="Times New Roman" w:hAnsi="Times New Roman" w:hint="eastAsia"/>
        </w:rPr>
        <w:t>及直线</w:t>
      </w:r>
      <w:r w:rsidR="00552B7D" w:rsidRPr="00552B7D">
        <w:rPr>
          <w:position w:val="-6"/>
        </w:rPr>
        <w:object w:dxaOrig="540" w:dyaOrig="279">
          <v:shape id="_x0000_i1099" type="#_x0000_t75" style="width:27.05pt;height:13.8pt" o:ole="">
            <v:imagedata r:id="rId157" o:title=""/>
          </v:shape>
          <o:OLEObject Type="Embed" ProgID="Equation.DSMT4" ShapeID="_x0000_i1099" DrawAspect="Content" ObjectID="_1669200574" r:id="rId158"/>
        </w:object>
      </w:r>
      <w:r w:rsidRPr="00701988">
        <w:rPr>
          <w:rFonts w:ascii="Times New Roman" w:hAnsi="Times New Roman" w:hint="eastAsia"/>
        </w:rPr>
        <w:t>,</w:t>
      </w:r>
      <w:r w:rsidR="00552B7D" w:rsidRPr="00025957">
        <w:rPr>
          <w:position w:val="-4"/>
        </w:rPr>
        <w:object w:dxaOrig="540" w:dyaOrig="260">
          <v:shape id="_x0000_i1100" type="#_x0000_t75" style="width:27.05pt;height:13.25pt" o:ole="">
            <v:imagedata r:id="rId159" o:title=""/>
          </v:shape>
          <o:OLEObject Type="Embed" ProgID="Equation.DSMT4" ShapeID="_x0000_i1100" DrawAspect="Content" ObjectID="_1669200575" r:id="rId160"/>
        </w:object>
      </w:r>
      <w:r w:rsidRPr="00701988">
        <w:rPr>
          <w:rFonts w:ascii="Times New Roman" w:hAnsi="Times New Roman" w:hint="eastAsia"/>
        </w:rPr>
        <w:t>所围成的平面图形面积最小</w:t>
      </w:r>
      <w:r>
        <w:rPr>
          <w:rFonts w:ascii="Times New Roman" w:hAnsi="Times New Roman" w:hint="eastAsia"/>
        </w:rPr>
        <w:t>．</w:t>
      </w:r>
    </w:p>
    <w:p w:rsidR="00A565F3" w:rsidRPr="00701988" w:rsidRDefault="00A565F3" w:rsidP="00A565F3">
      <w:pPr>
        <w:shd w:val="clear" w:color="auto" w:fill="FFFFFF"/>
        <w:rPr>
          <w:rFonts w:ascii="Times New Roman" w:hAnsi="Times New Roman"/>
        </w:rPr>
      </w:pPr>
    </w:p>
    <w:p w:rsidR="00F81597" w:rsidRDefault="00F81597" w:rsidP="00F81597">
      <w:pPr>
        <w:outlineLvl w:val="0"/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46752">
        <w:rPr>
          <w:rFonts w:ascii="宋体" w:hAnsi="宋体" w:hint="eastAsia"/>
          <w:szCs w:val="21"/>
        </w:rPr>
        <w:t>设切点为</w:t>
      </w:r>
      <w:r w:rsidR="00552B7D" w:rsidRPr="00552B7D">
        <w:rPr>
          <w:position w:val="-10"/>
        </w:rPr>
        <w:object w:dxaOrig="680" w:dyaOrig="380">
          <v:shape id="_x0000_i1101" type="#_x0000_t75" style="width:34pt;height:19pt" o:ole="">
            <v:imagedata r:id="rId161" o:title=""/>
          </v:shape>
          <o:OLEObject Type="Embed" ProgID="Equation.DSMT4" ShapeID="_x0000_i1101" DrawAspect="Content" ObjectID="_1669200576" r:id="rId162"/>
        </w:object>
      </w:r>
      <w:r>
        <w:rPr>
          <w:rFonts w:ascii="宋体" w:hAnsi="宋体" w:hint="eastAsia"/>
          <w:szCs w:val="21"/>
        </w:rPr>
        <w:t>．</w:t>
      </w:r>
      <w:r w:rsidR="00846752">
        <w:rPr>
          <w:rFonts w:ascii="宋体" w:hAnsi="宋体" w:hint="eastAsia"/>
          <w:szCs w:val="21"/>
        </w:rPr>
        <w:t>则当</w:t>
      </w:r>
      <w:r w:rsidR="00552B7D" w:rsidRPr="00552B7D">
        <w:rPr>
          <w:position w:val="-6"/>
        </w:rPr>
        <w:object w:dxaOrig="499" w:dyaOrig="279">
          <v:shape id="_x0000_i1102" type="#_x0000_t75" style="width:24.75pt;height:13.8pt" o:ole="">
            <v:imagedata r:id="rId163" o:title=""/>
          </v:shape>
          <o:OLEObject Type="Embed" ProgID="Equation.DSMT4" ShapeID="_x0000_i1102" DrawAspect="Content" ObjectID="_1669200577" r:id="rId164"/>
        </w:object>
      </w:r>
      <w:r w:rsidR="00846752">
        <w:rPr>
          <w:rFonts w:hint="eastAsia"/>
        </w:rPr>
        <w:t>时面积最小，此时切线方程为</w:t>
      </w:r>
      <w:r w:rsidR="00552B7D" w:rsidRPr="00552B7D">
        <w:rPr>
          <w:position w:val="-24"/>
        </w:rPr>
        <w:object w:dxaOrig="980" w:dyaOrig="620">
          <v:shape id="_x0000_i1103" type="#_x0000_t75" style="width:48.95pt;height:31.1pt" o:ole="">
            <v:imagedata r:id="rId165" o:title=""/>
          </v:shape>
          <o:OLEObject Type="Embed" ProgID="Equation.DSMT4" ShapeID="_x0000_i1103" DrawAspect="Content" ObjectID="_1669200578" r:id="rId166"/>
        </w:object>
      </w:r>
      <w:r w:rsidR="00846752">
        <w:rPr>
          <w:rFonts w:hint="eastAsia"/>
        </w:rPr>
        <w:t>．</w:t>
      </w: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A565F3">
      <w:pPr>
        <w:shd w:val="clear" w:color="auto" w:fill="FFFFFF"/>
        <w:rPr>
          <w:rFonts w:ascii="Times New Roman" w:hAnsi="Times New Roman"/>
        </w:rPr>
      </w:pPr>
    </w:p>
    <w:p w:rsidR="00A565F3" w:rsidRDefault="00A565F3" w:rsidP="007C6008">
      <w:pPr>
        <w:pStyle w:val="1"/>
      </w:pPr>
      <w:r>
        <w:rPr>
          <w:rFonts w:hint="eastAsia"/>
        </w:rPr>
        <w:t>八、（本题满分8分）</w:t>
      </w:r>
      <w:r w:rsidR="00135075" w:rsidRPr="00135075">
        <w:rPr>
          <w:rStyle w:val="ae"/>
          <w:rFonts w:hint="eastAsia"/>
          <w:b w:val="0"/>
        </w:rPr>
        <w:t>【同试卷一第六题】</w:t>
      </w:r>
    </w:p>
    <w:p w:rsidR="00135075" w:rsidRDefault="00135075" w:rsidP="00135075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552B7D" w:rsidRPr="00552B7D">
        <w:rPr>
          <w:position w:val="-10"/>
        </w:rPr>
        <w:object w:dxaOrig="960" w:dyaOrig="320">
          <v:shape id="_x0000_i1104" type="#_x0000_t75" style="width:47.8pt;height:16.15pt" o:ole="">
            <v:imagedata r:id="rId167" o:title=""/>
          </v:shape>
          <o:OLEObject Type="Embed" ProgID="Equation.DSMT4" ShapeID="_x0000_i1104" DrawAspect="Content" ObjectID="_1669200579" r:id="rId168"/>
        </w:object>
      </w:r>
      <w:r>
        <w:rPr>
          <w:rFonts w:ascii="宋体" w:hAnsi="宋体" w:hint="eastAsia"/>
          <w:szCs w:val="21"/>
        </w:rPr>
        <w:t>,</w:t>
      </w:r>
      <w:r w:rsidR="00552B7D" w:rsidRPr="00552B7D">
        <w:rPr>
          <w:position w:val="-10"/>
        </w:rPr>
        <w:object w:dxaOrig="859" w:dyaOrig="320">
          <v:shape id="_x0000_i1105" type="#_x0000_t75" style="width:43.2pt;height:16.15pt" o:ole="">
            <v:imagedata r:id="rId169" o:title=""/>
          </v:shape>
          <o:OLEObject Type="Embed" ProgID="Equation.DSMT4" ShapeID="_x0000_i1105" DrawAspect="Content" ObjectID="_1669200580" r:id="rId17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证明对任何</w:t>
      </w:r>
      <w:r w:rsidR="00552B7D" w:rsidRPr="00552B7D">
        <w:rPr>
          <w:position w:val="-12"/>
        </w:rPr>
        <w:object w:dxaOrig="1280" w:dyaOrig="360">
          <v:shape id="_x0000_i1106" type="#_x0000_t75" style="width:63.95pt;height:17.85pt" o:ole="">
            <v:imagedata r:id="rId171" o:title=""/>
          </v:shape>
          <o:OLEObject Type="Embed" ProgID="Equation.DSMT4" ShapeID="_x0000_i1106" DrawAspect="Content" ObjectID="_1669200581" r:id="rId17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有</w:t>
      </w:r>
      <w:r w:rsidR="00552B7D" w:rsidRPr="00552B7D">
        <w:rPr>
          <w:position w:val="-12"/>
        </w:rPr>
        <w:object w:dxaOrig="2580" w:dyaOrig="360">
          <v:shape id="_x0000_i1107" type="#_x0000_t75" style="width:129pt;height:17.85pt" o:ole="">
            <v:imagedata r:id="rId173" o:title=""/>
          </v:shape>
          <o:OLEObject Type="Embed" ProgID="Equation.DSMT4" ShapeID="_x0000_i1107" DrawAspect="Content" ObjectID="_1669200582" r:id="rId174"/>
        </w:object>
      </w:r>
      <w:r>
        <w:rPr>
          <w:rFonts w:ascii="宋体" w:hAnsi="宋体" w:hint="eastAsia"/>
          <w:szCs w:val="21"/>
        </w:rPr>
        <w:t>.</w:t>
      </w:r>
    </w:p>
    <w:p w:rsidR="00135075" w:rsidRDefault="00135075" w:rsidP="00135075">
      <w:pPr>
        <w:rPr>
          <w:rFonts w:ascii="宋体" w:hAnsi="宋体"/>
          <w:szCs w:val="21"/>
        </w:rPr>
      </w:pPr>
    </w:p>
    <w:p w:rsidR="00135075" w:rsidRDefault="00135075" w:rsidP="00135075">
      <w:pPr>
        <w:rPr>
          <w:rFonts w:ascii="宋体" w:hAnsi="宋体"/>
          <w:szCs w:val="21"/>
        </w:rPr>
      </w:pPr>
      <w:r w:rsidRPr="0059667F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D7F91">
        <w:rPr>
          <w:rFonts w:ascii="宋体" w:hAnsi="宋体" w:hint="eastAsia"/>
          <w:b/>
          <w:szCs w:val="21"/>
        </w:rPr>
        <w:t>证法</w:t>
      </w:r>
      <w:r>
        <w:rPr>
          <w:rFonts w:ascii="宋体" w:hAnsi="宋体" w:hint="eastAsia"/>
          <w:b/>
          <w:szCs w:val="21"/>
        </w:rPr>
        <w:t>一:</w:t>
      </w:r>
      <w:r w:rsidRPr="009D7F91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用拉格朗日中值定理来证明.</w:t>
      </w:r>
      <w:r w:rsidRPr="009D7F91">
        <w:rPr>
          <w:rFonts w:ascii="宋体" w:hAnsi="宋体" w:hint="eastAsia"/>
          <w:szCs w:val="21"/>
        </w:rPr>
        <w:t>不妨设</w:t>
      </w:r>
      <w:r w:rsidR="00552B7D" w:rsidRPr="00552B7D">
        <w:rPr>
          <w:position w:val="-12"/>
        </w:rPr>
        <w:object w:dxaOrig="1080" w:dyaOrig="360">
          <v:shape id="_x0000_i1108" type="#_x0000_t75" style="width:54.15pt;height:17.85pt" o:ole="">
            <v:imagedata r:id="rId175" o:title=""/>
          </v:shape>
          <o:OLEObject Type="Embed" ProgID="Equation.DSMT4" ShapeID="_x0000_i1108" DrawAspect="Content" ObjectID="_1669200583" r:id="rId176"/>
        </w:object>
      </w:r>
      <w:r w:rsidRPr="009D7F91">
        <w:rPr>
          <w:rFonts w:ascii="宋体" w:hAnsi="宋体" w:hint="eastAsia"/>
          <w:szCs w:val="21"/>
        </w:rPr>
        <w:t>,要证的不等式是</w:t>
      </w:r>
    </w:p>
    <w:p w:rsidR="00135075" w:rsidRDefault="00552B7D" w:rsidP="00135075">
      <w:pPr>
        <w:ind w:leftChars="200" w:left="480"/>
        <w:jc w:val="center"/>
        <w:rPr>
          <w:rFonts w:ascii="宋体" w:hAnsi="宋体"/>
          <w:szCs w:val="21"/>
        </w:rPr>
      </w:pPr>
      <w:r w:rsidRPr="00552B7D">
        <w:rPr>
          <w:position w:val="-12"/>
        </w:rPr>
        <w:object w:dxaOrig="3280" w:dyaOrig="360">
          <v:shape id="_x0000_i1109" type="#_x0000_t75" style="width:164.15pt;height:17.85pt" o:ole="">
            <v:imagedata r:id="rId177" o:title=""/>
          </v:shape>
          <o:OLEObject Type="Embed" ProgID="Equation.DSMT4" ShapeID="_x0000_i1109" DrawAspect="Content" ObjectID="_1669200584" r:id="rId178"/>
        </w:object>
      </w:r>
    </w:p>
    <w:p w:rsidR="00135075" w:rsidRDefault="00135075" w:rsidP="00135075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在</w:t>
      </w:r>
      <w:r w:rsidR="00552B7D" w:rsidRPr="00552B7D">
        <w:rPr>
          <w:position w:val="-12"/>
        </w:rPr>
        <w:object w:dxaOrig="620" w:dyaOrig="360">
          <v:shape id="_x0000_i1110" type="#_x0000_t75" style="width:31.1pt;height:17.85pt" o:ole="">
            <v:imagedata r:id="rId179" o:title=""/>
          </v:shape>
          <o:OLEObject Type="Embed" ProgID="Equation.DSMT4" ShapeID="_x0000_i1110" DrawAspect="Content" ObjectID="_1669200585" r:id="rId180"/>
        </w:object>
      </w:r>
      <w:r w:rsidRPr="009D7F91">
        <w:rPr>
          <w:rFonts w:ascii="宋体" w:hAnsi="宋体" w:hint="eastAsia"/>
          <w:szCs w:val="21"/>
        </w:rPr>
        <w:t>上用中值定理,有</w:t>
      </w:r>
    </w:p>
    <w:p w:rsidR="00135075" w:rsidRPr="009D7F91" w:rsidRDefault="00552B7D" w:rsidP="00135075">
      <w:pPr>
        <w:ind w:leftChars="200" w:left="480"/>
        <w:jc w:val="center"/>
        <w:rPr>
          <w:rFonts w:ascii="宋体" w:hAnsi="宋体"/>
          <w:szCs w:val="21"/>
        </w:rPr>
      </w:pPr>
      <w:r w:rsidRPr="00552B7D">
        <w:rPr>
          <w:position w:val="-12"/>
        </w:rPr>
        <w:object w:dxaOrig="3200" w:dyaOrig="360">
          <v:shape id="_x0000_i1111" type="#_x0000_t75" style="width:160.15pt;height:17.85pt" o:ole="">
            <v:imagedata r:id="rId181" o:title=""/>
          </v:shape>
          <o:OLEObject Type="Embed" ProgID="Equation.DSMT4" ShapeID="_x0000_i1111" DrawAspect="Content" ObjectID="_1669200586" r:id="rId182"/>
        </w:object>
      </w:r>
      <w:r w:rsidR="00135075" w:rsidRPr="009D7F91">
        <w:rPr>
          <w:rFonts w:ascii="宋体" w:hAnsi="宋体" w:hint="eastAsia"/>
          <w:szCs w:val="21"/>
        </w:rPr>
        <w:t>；</w:t>
      </w:r>
    </w:p>
    <w:p w:rsidR="00135075" w:rsidRDefault="00135075" w:rsidP="00135075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在</w:t>
      </w:r>
      <w:r w:rsidR="00552B7D" w:rsidRPr="00552B7D">
        <w:rPr>
          <w:position w:val="-12"/>
        </w:rPr>
        <w:object w:dxaOrig="1160" w:dyaOrig="360">
          <v:shape id="_x0000_i1112" type="#_x0000_t75" style="width:58.2pt;height:17.85pt" o:ole="">
            <v:imagedata r:id="rId183" o:title=""/>
          </v:shape>
          <o:OLEObject Type="Embed" ProgID="Equation.DSMT4" ShapeID="_x0000_i1112" DrawAspect="Content" ObjectID="_1669200587" r:id="rId184"/>
        </w:object>
      </w:r>
      <w:r w:rsidRPr="009D7F91">
        <w:rPr>
          <w:rFonts w:ascii="宋体" w:hAnsi="宋体" w:hint="eastAsia"/>
          <w:szCs w:val="21"/>
        </w:rPr>
        <w:t>上用中值定理,又有</w:t>
      </w:r>
    </w:p>
    <w:p w:rsidR="00135075" w:rsidRPr="009D7F91" w:rsidRDefault="00552B7D" w:rsidP="00135075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552B7D">
        <w:rPr>
          <w:position w:val="-12"/>
        </w:rPr>
        <w:object w:dxaOrig="4280" w:dyaOrig="360">
          <v:shape id="_x0000_i1113" type="#_x0000_t75" style="width:214.25pt;height:17.85pt" o:ole="">
            <v:imagedata r:id="rId185" o:title=""/>
          </v:shape>
          <o:OLEObject Type="Embed" ProgID="Equation.DSMT4" ShapeID="_x0000_i1113" DrawAspect="Content" ObjectID="_1669200588" r:id="rId186"/>
        </w:object>
      </w:r>
    </w:p>
    <w:p w:rsidR="00135075" w:rsidRPr="009D7F91" w:rsidRDefault="00135075" w:rsidP="00135075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由</w:t>
      </w:r>
      <w:r w:rsidR="00552B7D" w:rsidRPr="00552B7D">
        <w:rPr>
          <w:position w:val="-10"/>
        </w:rPr>
        <w:object w:dxaOrig="999" w:dyaOrig="320">
          <v:shape id="_x0000_i1114" type="#_x0000_t75" style="width:50.1pt;height:16.15pt" o:ole="">
            <v:imagedata r:id="rId187" o:title=""/>
          </v:shape>
          <o:OLEObject Type="Embed" ProgID="Equation.DSMT4" ShapeID="_x0000_i1114" DrawAspect="Content" ObjectID="_1669200589" r:id="rId188"/>
        </w:object>
      </w:r>
      <w:r w:rsidRPr="009D7F91">
        <w:rPr>
          <w:rFonts w:ascii="宋体" w:hAnsi="宋体" w:hint="eastAsia"/>
          <w:szCs w:val="21"/>
        </w:rPr>
        <w:t>所以</w:t>
      </w:r>
      <w:r w:rsidR="00552B7D" w:rsidRPr="00552B7D">
        <w:rPr>
          <w:position w:val="-10"/>
        </w:rPr>
        <w:object w:dxaOrig="580" w:dyaOrig="320">
          <v:shape id="_x0000_i1115" type="#_x0000_t75" style="width:28.8pt;height:16.15pt" o:ole="">
            <v:imagedata r:id="rId189" o:title=""/>
          </v:shape>
          <o:OLEObject Type="Embed" ProgID="Equation.DSMT4" ShapeID="_x0000_i1115" DrawAspect="Content" ObjectID="_1669200590" r:id="rId190"/>
        </w:object>
      </w:r>
      <w:r w:rsidRPr="009D7F91">
        <w:rPr>
          <w:rFonts w:ascii="宋体" w:hAnsi="宋体" w:hint="eastAsia"/>
          <w:szCs w:val="21"/>
        </w:rPr>
        <w:t>单调减</w:t>
      </w:r>
      <w:r>
        <w:rPr>
          <w:rFonts w:ascii="宋体" w:hAnsi="宋体" w:hint="eastAsia"/>
          <w:szCs w:val="21"/>
        </w:rPr>
        <w:t>少</w:t>
      </w:r>
      <w:r w:rsidRPr="009D7F91">
        <w:rPr>
          <w:rFonts w:ascii="宋体" w:hAnsi="宋体" w:hint="eastAsia"/>
          <w:szCs w:val="21"/>
        </w:rPr>
        <w:t>,而</w:t>
      </w:r>
      <w:r w:rsidR="00552B7D" w:rsidRPr="00552B7D">
        <w:rPr>
          <w:position w:val="-12"/>
        </w:rPr>
        <w:object w:dxaOrig="1440" w:dyaOrig="360">
          <v:shape id="_x0000_i1116" type="#_x0000_t75" style="width:1in;height:17.85pt" o:ole="">
            <v:imagedata r:id="rId191" o:title=""/>
          </v:shape>
          <o:OLEObject Type="Embed" ProgID="Equation.DSMT4" ShapeID="_x0000_i1116" DrawAspect="Content" ObjectID="_1669200591" r:id="rId192"/>
        </w:object>
      </w:r>
      <w:r w:rsidRPr="009D7F91">
        <w:rPr>
          <w:rFonts w:ascii="宋体" w:hAnsi="宋体" w:hint="eastAsia"/>
          <w:szCs w:val="21"/>
        </w:rPr>
        <w:t>,有</w:t>
      </w:r>
      <w:r w:rsidR="00552B7D" w:rsidRPr="00552B7D">
        <w:rPr>
          <w:position w:val="-10"/>
        </w:rPr>
        <w:object w:dxaOrig="1320" w:dyaOrig="320">
          <v:shape id="_x0000_i1117" type="#_x0000_t75" style="width:66.25pt;height:16.15pt" o:ole="">
            <v:imagedata r:id="rId193" o:title=""/>
          </v:shape>
          <o:OLEObject Type="Embed" ProgID="Equation.DSMT4" ShapeID="_x0000_i1117" DrawAspect="Content" ObjectID="_1669200592" r:id="rId194"/>
        </w:object>
      </w:r>
      <w:r w:rsidRPr="009D7F91">
        <w:rPr>
          <w:rFonts w:ascii="宋体" w:hAnsi="宋体" w:hint="eastAsia"/>
          <w:szCs w:val="21"/>
        </w:rPr>
        <w:t>,所以</w:t>
      </w:r>
    </w:p>
    <w:p w:rsidR="00135075" w:rsidRPr="009D7F91" w:rsidRDefault="00552B7D" w:rsidP="00135075">
      <w:pPr>
        <w:ind w:leftChars="200" w:left="480"/>
        <w:jc w:val="center"/>
        <w:rPr>
          <w:rFonts w:ascii="宋体" w:hAnsi="宋体"/>
          <w:szCs w:val="21"/>
        </w:rPr>
      </w:pPr>
      <w:r w:rsidRPr="00552B7D">
        <w:rPr>
          <w:position w:val="-12"/>
        </w:rPr>
        <w:object w:dxaOrig="4000" w:dyaOrig="360">
          <v:shape id="_x0000_i1118" type="#_x0000_t75" style="width:199.85pt;height:17.85pt" o:ole="">
            <v:imagedata r:id="rId195" o:title=""/>
          </v:shape>
          <o:OLEObject Type="Embed" ProgID="Equation.DSMT4" ShapeID="_x0000_i1118" DrawAspect="Content" ObjectID="_1669200593" r:id="rId196"/>
        </w:object>
      </w:r>
      <w:r w:rsidR="00135075" w:rsidRPr="009D7F91">
        <w:rPr>
          <w:rFonts w:ascii="宋体" w:hAnsi="宋体" w:hint="eastAsia"/>
          <w:szCs w:val="21"/>
        </w:rPr>
        <w:t>,</w:t>
      </w:r>
    </w:p>
    <w:p w:rsidR="00135075" w:rsidRPr="009D7F91" w:rsidRDefault="00135075" w:rsidP="00135075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即</w:t>
      </w:r>
      <w:r w:rsidR="00552B7D" w:rsidRPr="00552B7D">
        <w:rPr>
          <w:position w:val="-12"/>
        </w:rPr>
        <w:object w:dxaOrig="2580" w:dyaOrig="360">
          <v:shape id="_x0000_i1119" type="#_x0000_t75" style="width:129pt;height:17.85pt" o:ole="">
            <v:imagedata r:id="rId197" o:title=""/>
          </v:shape>
          <o:OLEObject Type="Embed" ProgID="Equation.DSMT4" ShapeID="_x0000_i1119" DrawAspect="Content" ObjectID="_1669200594" r:id="rId198"/>
        </w:object>
      </w:r>
      <w:r>
        <w:rPr>
          <w:rFonts w:ascii="宋体" w:hAnsi="宋体" w:hint="eastAsia"/>
          <w:szCs w:val="21"/>
        </w:rPr>
        <w:t>.</w:t>
      </w:r>
    </w:p>
    <w:p w:rsidR="00135075" w:rsidRDefault="00135075" w:rsidP="00135075">
      <w:pPr>
        <w:rPr>
          <w:rFonts w:ascii="宋体" w:hAnsi="宋体"/>
          <w:szCs w:val="21"/>
        </w:rPr>
      </w:pPr>
      <w:r w:rsidRPr="009D7F91">
        <w:rPr>
          <w:rFonts w:ascii="宋体" w:hAnsi="宋体" w:hint="eastAsia"/>
          <w:b/>
          <w:szCs w:val="21"/>
        </w:rPr>
        <w:t>证法二：</w:t>
      </w:r>
      <w:r w:rsidRPr="009D7F91">
        <w:rPr>
          <w:rFonts w:ascii="宋体" w:hAnsi="宋体" w:hint="eastAsia"/>
          <w:szCs w:val="21"/>
        </w:rPr>
        <w:t>用函数不等式来证明</w: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要证</w:t>
      </w:r>
      <w:r w:rsidR="00552B7D" w:rsidRPr="00552B7D">
        <w:rPr>
          <w:position w:val="-12"/>
        </w:rPr>
        <w:object w:dxaOrig="2960" w:dyaOrig="360">
          <v:shape id="_x0000_i1120" type="#_x0000_t75" style="width:148.05pt;height:17.85pt" o:ole="">
            <v:imagedata r:id="rId199" o:title=""/>
          </v:shape>
          <o:OLEObject Type="Embed" ProgID="Equation.DSMT4" ShapeID="_x0000_i1120" DrawAspect="Content" ObjectID="_1669200595" r:id="rId200"/>
        </w:object>
      </w:r>
      <w:r>
        <w:rPr>
          <w:rFonts w:ascii="宋体" w:hAnsi="宋体" w:hint="eastAsia"/>
          <w:szCs w:val="21"/>
        </w:rPr>
        <w:t>,构造</w:t>
      </w:r>
      <w:r w:rsidRPr="009D7F91">
        <w:rPr>
          <w:rFonts w:ascii="宋体" w:hAnsi="宋体" w:hint="eastAsia"/>
          <w:szCs w:val="21"/>
        </w:rPr>
        <w:t>辅助函数</w:t>
      </w:r>
    </w:p>
    <w:p w:rsidR="00135075" w:rsidRDefault="00552B7D" w:rsidP="00135075">
      <w:pPr>
        <w:jc w:val="center"/>
        <w:rPr>
          <w:rFonts w:ascii="宋体" w:hAnsi="宋体"/>
          <w:szCs w:val="21"/>
        </w:rPr>
      </w:pPr>
      <w:r w:rsidRPr="00552B7D">
        <w:rPr>
          <w:position w:val="-12"/>
        </w:rPr>
        <w:object w:dxaOrig="3060" w:dyaOrig="360">
          <v:shape id="_x0000_i1121" type="#_x0000_t75" style="width:153.2pt;height:17.85pt" o:ole="">
            <v:imagedata r:id="rId201" o:title=""/>
          </v:shape>
          <o:OLEObject Type="Embed" ProgID="Equation.DSMT4" ShapeID="_x0000_i1121" DrawAspect="Content" ObjectID="_1669200596" r:id="rId202"/>
        </w:object>
      </w:r>
      <w:r w:rsidR="00135075" w:rsidRPr="009D7F91">
        <w:rPr>
          <w:rFonts w:ascii="宋体" w:hAnsi="宋体" w:hint="eastAsia"/>
          <w:szCs w:val="21"/>
        </w:rPr>
        <w:t>,</w:t>
      </w:r>
    </w:p>
    <w:p w:rsidR="00135075" w:rsidRDefault="00135075" w:rsidP="00135075">
      <w:pPr>
        <w:ind w:leftChars="200" w:left="480"/>
        <w:rPr>
          <w:rFonts w:ascii="宋体" w:hAnsi="宋体"/>
          <w:szCs w:val="21"/>
        </w:rPr>
      </w:pPr>
      <w:r w:rsidRPr="009D7F91">
        <w:rPr>
          <w:rFonts w:ascii="宋体" w:hAnsi="宋体" w:hint="eastAsia"/>
          <w:szCs w:val="21"/>
        </w:rPr>
        <w:t>则</w:t>
      </w:r>
      <w:r w:rsidR="00552B7D" w:rsidRPr="00552B7D">
        <w:rPr>
          <w:position w:val="-12"/>
        </w:rPr>
        <w:object w:dxaOrig="2460" w:dyaOrig="360">
          <v:shape id="_x0000_i1122" type="#_x0000_t75" style="width:123.25pt;height:17.85pt" o:ole="">
            <v:imagedata r:id="rId203" o:title=""/>
          </v:shape>
          <o:OLEObject Type="Embed" ProgID="Equation.DSMT4" ShapeID="_x0000_i1122" DrawAspect="Content" ObjectID="_1669200597" r:id="rId204"/>
        </w:object>
      </w:r>
      <w:r>
        <w:rPr>
          <w:rFonts w:ascii="宋体" w:hAnsi="宋体" w:hint="eastAsia"/>
          <w:szCs w:val="21"/>
        </w:rPr>
        <w:t>.</w:t>
      </w:r>
      <w:r w:rsidRPr="009D7F91">
        <w:rPr>
          <w:rFonts w:ascii="宋体" w:hAnsi="宋体" w:hint="eastAsia"/>
          <w:szCs w:val="21"/>
        </w:rPr>
        <w:t>由</w:t>
      </w:r>
      <w:r w:rsidR="00552B7D" w:rsidRPr="00552B7D">
        <w:rPr>
          <w:position w:val="-10"/>
        </w:rPr>
        <w:object w:dxaOrig="1540" w:dyaOrig="320">
          <v:shape id="_x0000_i1123" type="#_x0000_t75" style="width:77.2pt;height:16.15pt" o:ole="">
            <v:imagedata r:id="rId205" o:title=""/>
          </v:shape>
          <o:OLEObject Type="Embed" ProgID="Equation.DSMT4" ShapeID="_x0000_i1123" DrawAspect="Content" ObjectID="_1669200598" r:id="rId206"/>
        </w:object>
      </w:r>
      <w:r w:rsidRPr="009D7F91">
        <w:rPr>
          <w:rFonts w:ascii="宋体" w:hAnsi="宋体" w:hint="eastAsia"/>
          <w:szCs w:val="21"/>
        </w:rPr>
        <w:t>单调减</w:t>
      </w:r>
      <w:r>
        <w:rPr>
          <w:rFonts w:ascii="宋体" w:hAnsi="宋体" w:hint="eastAsia"/>
          <w:szCs w:val="21"/>
        </w:rPr>
        <w:t>少</w:t>
      </w:r>
      <w:r w:rsidRPr="009D7F91">
        <w:rPr>
          <w:rFonts w:ascii="宋体" w:hAnsi="宋体" w:hint="eastAsia"/>
          <w:szCs w:val="21"/>
        </w:rPr>
        <w:t>,</w:t>
      </w:r>
      <w:r w:rsidR="00552B7D" w:rsidRPr="00552B7D">
        <w:rPr>
          <w:position w:val="-10"/>
        </w:rPr>
        <w:object w:dxaOrig="920" w:dyaOrig="320">
          <v:shape id="_x0000_i1124" type="#_x0000_t75" style="width:46.1pt;height:16.15pt" o:ole="">
            <v:imagedata r:id="rId207" o:title=""/>
          </v:shape>
          <o:OLEObject Type="Embed" ProgID="Equation.DSMT4" ShapeID="_x0000_i1124" DrawAspect="Content" ObjectID="_1669200599" r:id="rId208"/>
        </w:object>
      </w:r>
      <w:r>
        <w:rPr>
          <w:rFonts w:ascii="宋体" w:hAnsi="宋体" w:hint="eastAsia"/>
          <w:szCs w:val="21"/>
        </w:rPr>
        <w:t>.因此</w:t>
      </w:r>
      <w:r w:rsidR="00552B7D" w:rsidRPr="00552B7D">
        <w:rPr>
          <w:position w:val="-12"/>
        </w:rPr>
        <w:object w:dxaOrig="3700" w:dyaOrig="360">
          <v:shape id="_x0000_i1125" type="#_x0000_t75" style="width:184.9pt;height:17.85pt" o:ole="">
            <v:imagedata r:id="rId209" o:title=""/>
          </v:shape>
          <o:OLEObject Type="Embed" ProgID="Equation.DSMT4" ShapeID="_x0000_i1125" DrawAspect="Content" ObjectID="_1669200600" r:id="rId210"/>
        </w:object>
      </w:r>
      <w:r>
        <w:rPr>
          <w:rFonts w:ascii="宋体" w:hAnsi="宋体" w:hint="eastAsia"/>
          <w:szCs w:val="21"/>
        </w:rPr>
        <w:t>（</w:t>
      </w:r>
      <w:r w:rsidR="00552B7D" w:rsidRPr="00552B7D">
        <w:rPr>
          <w:position w:val="-6"/>
        </w:rPr>
        <w:object w:dxaOrig="540" w:dyaOrig="279">
          <v:shape id="_x0000_i1126" type="#_x0000_t75" style="width:27.05pt;height:13.8pt" o:ole="">
            <v:imagedata r:id="rId211" o:title=""/>
          </v:shape>
          <o:OLEObject Type="Embed" ProgID="Equation.DSMT4" ShapeID="_x0000_i1126" DrawAspect="Content" ObjectID="_1669200601" r:id="rId212"/>
        </w:object>
      </w:r>
      <w:r>
        <w:rPr>
          <w:rFonts w:ascii="宋体" w:hAnsi="宋体" w:hint="eastAsia"/>
          <w:szCs w:val="21"/>
        </w:rPr>
        <w:t>）．将</w:t>
      </w:r>
      <w:r w:rsidR="00552B7D" w:rsidRPr="00552B7D">
        <w:rPr>
          <w:position w:val="-12"/>
        </w:rPr>
        <w:object w:dxaOrig="279" w:dyaOrig="360">
          <v:shape id="_x0000_i1127" type="#_x0000_t75" style="width:13.8pt;height:17.85pt" o:ole="">
            <v:imagedata r:id="rId213" o:title=""/>
          </v:shape>
          <o:OLEObject Type="Embed" ProgID="Equation.DSMT4" ShapeID="_x0000_i1127" DrawAspect="Content" ObjectID="_1669200602" r:id="rId214"/>
        </w:object>
      </w:r>
      <w:r>
        <w:rPr>
          <w:rFonts w:ascii="宋体" w:hAnsi="宋体" w:hint="eastAsia"/>
          <w:szCs w:val="21"/>
        </w:rPr>
        <w:t>改为</w:t>
      </w:r>
      <w:r w:rsidR="00552B7D" w:rsidRPr="00025957">
        <w:rPr>
          <w:position w:val="-4"/>
        </w:rPr>
        <w:object w:dxaOrig="200" w:dyaOrig="200">
          <v:shape id="_x0000_i1128" type="#_x0000_t75" style="width:9.8pt;height:9.8pt" o:ole="">
            <v:imagedata r:id="rId215" o:title=""/>
          </v:shape>
          <o:OLEObject Type="Embed" ProgID="Equation.DSMT4" ShapeID="_x0000_i1128" DrawAspect="Content" ObjectID="_1669200603" r:id="rId216"/>
        </w:object>
      </w:r>
      <w:r w:rsidRPr="009D7F91">
        <w:rPr>
          <w:rFonts w:ascii="宋体" w:hAnsi="宋体" w:hint="eastAsia"/>
          <w:szCs w:val="21"/>
        </w:rPr>
        <w:t>即得证.</w:t>
      </w:r>
    </w:p>
    <w:p w:rsidR="00A565F3" w:rsidRPr="00135075" w:rsidRDefault="00A565F3" w:rsidP="00A565F3"/>
    <w:p w:rsidR="00A565F3" w:rsidRPr="00A565F3" w:rsidRDefault="00A565F3" w:rsidP="00CA00AF"/>
    <w:sectPr w:rsidR="00A565F3" w:rsidRPr="00A565F3" w:rsidSect="00223006">
      <w:headerReference w:type="even" r:id="rId217"/>
      <w:footerReference w:type="even" r:id="rId218"/>
      <w:footerReference w:type="default" r:id="rId219"/>
      <w:headerReference w:type="first" r:id="rId22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118" w:rsidRDefault="00276118">
      <w:r>
        <w:separator/>
      </w:r>
    </w:p>
  </w:endnote>
  <w:endnote w:type="continuationSeparator" w:id="0">
    <w:p w:rsidR="00276118" w:rsidRDefault="002761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86F91" w:rsidP="00D80857">
        <w:pPr>
          <w:pStyle w:val="a4"/>
          <w:ind w:right="360" w:firstLine="360"/>
        </w:pPr>
        <w:r w:rsidRPr="00486F9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86F91">
                    <w:pPr>
                      <w:jc w:val="center"/>
                      <w:rPr>
                        <w:color w:val="5B9BD5" w:themeColor="accent1"/>
                      </w:rPr>
                    </w:pPr>
                    <w:r w:rsidRPr="00486F91">
                      <w:fldChar w:fldCharType="begin"/>
                    </w:r>
                    <w:r w:rsidR="004677C0">
                      <w:instrText>PAGE    \* MERGEFORMAT</w:instrText>
                    </w:r>
                    <w:r w:rsidRPr="00486F91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45ACB">
      <w:rPr>
        <w:rFonts w:hint="eastAsia"/>
      </w:rPr>
      <w:t>1992</w:t>
    </w:r>
    <w:r w:rsidR="00245ACB">
      <w:rPr>
        <w:rFonts w:hint="eastAsia"/>
      </w:rPr>
      <w:t>年</w:t>
    </w:r>
    <w:r w:rsidR="00245ACB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721AB5" w:rsidRPr="00721AB5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118" w:rsidRDefault="00276118">
      <w:r>
        <w:separator/>
      </w:r>
    </w:p>
  </w:footnote>
  <w:footnote w:type="continuationSeparator" w:id="0">
    <w:p w:rsidR="00276118" w:rsidRDefault="002761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86F9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65pt;height:24.7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208"/>
    <w:rsid w:val="000C4716"/>
    <w:rsid w:val="000D72EC"/>
    <w:rsid w:val="000E39F7"/>
    <w:rsid w:val="000E4C29"/>
    <w:rsid w:val="000E4EBC"/>
    <w:rsid w:val="000F21D7"/>
    <w:rsid w:val="00102A56"/>
    <w:rsid w:val="00104F63"/>
    <w:rsid w:val="001062E6"/>
    <w:rsid w:val="0011658A"/>
    <w:rsid w:val="001218EC"/>
    <w:rsid w:val="00135075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0F5C"/>
    <w:rsid w:val="001B1846"/>
    <w:rsid w:val="001B316B"/>
    <w:rsid w:val="001B4D1F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CBA"/>
    <w:rsid w:val="00276118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7073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44D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F91"/>
    <w:rsid w:val="004910EA"/>
    <w:rsid w:val="00492CA4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1AFE"/>
    <w:rsid w:val="005426F1"/>
    <w:rsid w:val="0054309E"/>
    <w:rsid w:val="00544047"/>
    <w:rsid w:val="00545042"/>
    <w:rsid w:val="00547391"/>
    <w:rsid w:val="00552B7D"/>
    <w:rsid w:val="0055345C"/>
    <w:rsid w:val="00564899"/>
    <w:rsid w:val="00564E2A"/>
    <w:rsid w:val="0057039B"/>
    <w:rsid w:val="00573D63"/>
    <w:rsid w:val="00590B0F"/>
    <w:rsid w:val="00594A07"/>
    <w:rsid w:val="005968C4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77BB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4E77"/>
    <w:rsid w:val="00621CB0"/>
    <w:rsid w:val="006233DB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1988"/>
    <w:rsid w:val="0071010E"/>
    <w:rsid w:val="0071425C"/>
    <w:rsid w:val="007219AA"/>
    <w:rsid w:val="00721AB5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427D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1FE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583B"/>
    <w:rsid w:val="007C6008"/>
    <w:rsid w:val="007C60FA"/>
    <w:rsid w:val="007D3B05"/>
    <w:rsid w:val="007D4D0E"/>
    <w:rsid w:val="007E76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6752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77A1"/>
    <w:rsid w:val="00954931"/>
    <w:rsid w:val="00963799"/>
    <w:rsid w:val="00966B27"/>
    <w:rsid w:val="009679AB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5F3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0D6D"/>
    <w:rsid w:val="00B120CD"/>
    <w:rsid w:val="00B123D0"/>
    <w:rsid w:val="00B136E3"/>
    <w:rsid w:val="00B20BE5"/>
    <w:rsid w:val="00B2113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AE8"/>
    <w:rsid w:val="00C44C6E"/>
    <w:rsid w:val="00C45863"/>
    <w:rsid w:val="00C512E1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049B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5BC"/>
    <w:rsid w:val="00D46F9A"/>
    <w:rsid w:val="00D520B7"/>
    <w:rsid w:val="00D54C08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D7A1B"/>
    <w:rsid w:val="00DF2278"/>
    <w:rsid w:val="00E03B9D"/>
    <w:rsid w:val="00E11016"/>
    <w:rsid w:val="00E13808"/>
    <w:rsid w:val="00E16493"/>
    <w:rsid w:val="00E20B0F"/>
    <w:rsid w:val="00E227F2"/>
    <w:rsid w:val="00E30F64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597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59E4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oleObject" Target="embeddings/oleObject104.bin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22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footer" Target="footer2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fontTable" Target="fontTable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72222E-FCDF-4F3D-B6D9-9204F39E7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580</Words>
  <Characters>3307</Characters>
  <Application>Microsoft Office Word</Application>
  <DocSecurity>0</DocSecurity>
  <Lines>27</Lines>
  <Paragraphs>7</Paragraphs>
  <ScaleCrop>false</ScaleCrop>
  <Company>微软中国</Company>
  <LinksUpToDate>false</LinksUpToDate>
  <CharactersWithSpaces>3880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10</cp:revision>
  <cp:lastPrinted>2011-09-06T10:51:00Z</cp:lastPrinted>
  <dcterms:created xsi:type="dcterms:W3CDTF">2020-12-11T03:14:00Z</dcterms:created>
  <dcterms:modified xsi:type="dcterms:W3CDTF">2020-12-11T06:00:00Z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