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C0179" w:rsidRDefault="006F3378" w:rsidP="00CC0179">
      <w:pPr>
        <w:pStyle w:val="af"/>
      </w:pPr>
      <w:hyperlink r:id="rId8" w:history="1">
        <w:r w:rsidR="00245ACB" w:rsidRPr="00CC0179">
          <w:rPr>
            <w:rStyle w:val="a7"/>
            <w:rFonts w:hint="eastAsia"/>
            <w:color w:val="002060"/>
          </w:rPr>
          <w:t>1992</w:t>
        </w:r>
        <w:r w:rsidR="00CA00AF" w:rsidRPr="00CC0179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CC0179">
          <w:rPr>
            <w:rStyle w:val="a7"/>
            <w:rFonts w:hint="eastAsia"/>
            <w:color w:val="002060"/>
          </w:rPr>
          <w:t>卷</w:t>
        </w:r>
        <w:r w:rsidR="00483EE3" w:rsidRPr="00CC0179">
          <w:rPr>
            <w:rStyle w:val="a7"/>
            <w:rFonts w:hint="eastAsia"/>
            <w:color w:val="002060"/>
          </w:rPr>
          <w:t>五</w:t>
        </w:r>
      </w:hyperlink>
    </w:p>
    <w:p w:rsidR="0055345C" w:rsidRDefault="0055345C" w:rsidP="0055345C"/>
    <w:p w:rsidR="00D133EF" w:rsidRDefault="00D133EF" w:rsidP="00CA00AF"/>
    <w:p w:rsidR="00F24D7D" w:rsidRDefault="00F24D7D" w:rsidP="00F24D7D">
      <w:pPr>
        <w:pStyle w:val="1"/>
      </w:pPr>
      <w:r>
        <w:rPr>
          <w:rFonts w:hint="eastAsia"/>
        </w:rPr>
        <w:t>一、填空题（本题共5小题，每小题3分，满分15分）</w:t>
      </w: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 xml:space="preserve">(1) </w:t>
      </w:r>
      <w:r w:rsidR="000A1DA4">
        <w:rPr>
          <w:rFonts w:hint="eastAsia"/>
        </w:rPr>
        <w:t>设</w:t>
      </w:r>
      <w:bookmarkStart w:id="0" w:name="MTBlankEqn"/>
      <w:r w:rsidR="00B050D4" w:rsidRPr="00B050D4">
        <w:rPr>
          <w:position w:val="-28"/>
        </w:rPr>
        <w:object w:dxaOrig="1980" w:dyaOrig="740">
          <v:shape id="_x0000_i1025" type="#_x0000_t75" style="width:99.05pt;height:36.85pt" o:ole="">
            <v:imagedata r:id="rId9" o:title=""/>
          </v:shape>
          <o:OLEObject Type="Embed" ProgID="Equation.DSMT4" ShapeID="_x0000_i1025" DrawAspect="Content" ObjectID="_1669185013" r:id="rId10"/>
        </w:object>
      </w:r>
      <w:bookmarkEnd w:id="0"/>
      <w:r w:rsidR="000A1DA4">
        <w:rPr>
          <w:rFonts w:hint="eastAsia"/>
        </w:rPr>
        <w:t>，则</w:t>
      </w:r>
      <w:r w:rsidR="00B050D4" w:rsidRPr="00B050D4">
        <w:rPr>
          <w:position w:val="-10"/>
        </w:rPr>
        <w:object w:dxaOrig="720" w:dyaOrig="320">
          <v:shape id="_x0000_i1026" type="#_x0000_t75" style="width:36.3pt;height:16.15pt" o:ole="">
            <v:imagedata r:id="rId11" o:title=""/>
          </v:shape>
          <o:OLEObject Type="Embed" ProgID="Equation.DSMT4" ShapeID="_x0000_i1026" DrawAspect="Content" ObjectID="_1669185014" r:id="rId12"/>
        </w:object>
      </w:r>
      <w:r>
        <w:rPr>
          <w:rFonts w:ascii="宋体" w:hAnsi="宋体" w:hint="eastAsia"/>
          <w:szCs w:val="21"/>
        </w:rPr>
        <w:t>_________.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6B240F" w:rsidRDefault="00F24D7D" w:rsidP="006B240F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>(2)</w:t>
      </w:r>
      <w:r w:rsidR="008B1F72" w:rsidRPr="00183327">
        <w:rPr>
          <w:rStyle w:val="ae"/>
          <w:rFonts w:hint="eastAsia"/>
        </w:rPr>
        <w:t>【同</w:t>
      </w:r>
      <w:r w:rsidR="00183327" w:rsidRPr="00183327">
        <w:rPr>
          <w:rStyle w:val="ae"/>
          <w:rFonts w:hint="eastAsia"/>
        </w:rPr>
        <w:t>试卷四第一</w:t>
      </w:r>
      <w:r w:rsidR="00183327" w:rsidRPr="00183327">
        <w:rPr>
          <w:rStyle w:val="ae"/>
          <w:rFonts w:hint="eastAsia"/>
        </w:rPr>
        <w:t>(</w:t>
      </w:r>
      <w:r w:rsidR="008B1F72" w:rsidRPr="00183327">
        <w:rPr>
          <w:rStyle w:val="ae"/>
          <w:rFonts w:hint="eastAsia"/>
        </w:rPr>
        <w:t>1</w:t>
      </w:r>
      <w:r w:rsidR="00183327" w:rsidRPr="00183327">
        <w:rPr>
          <w:rStyle w:val="ae"/>
          <w:rFonts w:hint="eastAsia"/>
        </w:rPr>
        <w:t>)</w:t>
      </w:r>
      <w:r w:rsidR="008B1F72" w:rsidRPr="00183327">
        <w:rPr>
          <w:rStyle w:val="ae"/>
          <w:rFonts w:hint="eastAsia"/>
        </w:rPr>
        <w:t>题】</w:t>
      </w:r>
      <w:r w:rsidR="006B240F">
        <w:rPr>
          <w:rFonts w:ascii="宋体" w:hAnsi="宋体" w:hint="eastAsia"/>
          <w:szCs w:val="21"/>
        </w:rPr>
        <w:t>设商品的需求函数为</w:t>
      </w:r>
      <w:r w:rsidR="00B050D4" w:rsidRPr="00B050D4">
        <w:rPr>
          <w:position w:val="-10"/>
        </w:rPr>
        <w:object w:dxaOrig="1300" w:dyaOrig="320">
          <v:shape id="_x0000_i1027" type="#_x0000_t75" style="width:65.1pt;height:16.15pt" o:ole="">
            <v:imagedata r:id="rId13" o:title=""/>
          </v:shape>
          <o:OLEObject Type="Embed" ProgID="Equation.DSMT4" ShapeID="_x0000_i1027" DrawAspect="Content" ObjectID="_1669185015" r:id="rId14"/>
        </w:object>
      </w:r>
      <w:r w:rsidR="006B240F">
        <w:rPr>
          <w:rFonts w:ascii="宋体" w:hAnsi="宋体" w:hint="eastAsia"/>
          <w:szCs w:val="21"/>
        </w:rPr>
        <w:t>,其中</w:t>
      </w:r>
      <w:r w:rsidR="00B050D4" w:rsidRPr="00B050D4">
        <w:rPr>
          <w:position w:val="-10"/>
        </w:rPr>
        <w:object w:dxaOrig="440" w:dyaOrig="320">
          <v:shape id="_x0000_i1028" type="#_x0000_t75" style="width:21.9pt;height:16.15pt" o:ole="">
            <v:imagedata r:id="rId15" o:title=""/>
          </v:shape>
          <o:OLEObject Type="Embed" ProgID="Equation.DSMT4" ShapeID="_x0000_i1028" DrawAspect="Content" ObjectID="_1669185016" r:id="rId16"/>
        </w:object>
      </w:r>
      <w:r w:rsidR="006B240F">
        <w:rPr>
          <w:rFonts w:ascii="宋体" w:hAnsi="宋体" w:hint="eastAsia"/>
          <w:szCs w:val="21"/>
        </w:rPr>
        <w:t>分别表示为需求量和价格,如果商品需求弹性的绝对值大于</w:t>
      </w:r>
      <w:r w:rsidR="00B050D4" w:rsidRPr="00025957">
        <w:rPr>
          <w:position w:val="-4"/>
        </w:rPr>
        <w:object w:dxaOrig="180" w:dyaOrig="260">
          <v:shape id="_x0000_i1029" type="#_x0000_t75" style="width:9.2pt;height:13.25pt" o:ole="">
            <v:imagedata r:id="rId17" o:title=""/>
          </v:shape>
          <o:OLEObject Type="Embed" ProgID="Equation.DSMT4" ShapeID="_x0000_i1029" DrawAspect="Content" ObjectID="_1669185017" r:id="rId18"/>
        </w:object>
      </w:r>
      <w:r w:rsidR="006B240F">
        <w:rPr>
          <w:rFonts w:ascii="宋体" w:hAnsi="宋体" w:hint="eastAsia"/>
          <w:szCs w:val="21"/>
        </w:rPr>
        <w:t>,则商品价格的取值范围是_________.</w:t>
      </w:r>
    </w:p>
    <w:p w:rsidR="006B240F" w:rsidRDefault="006B240F" w:rsidP="006B240F">
      <w:pPr>
        <w:rPr>
          <w:rFonts w:ascii="宋体" w:hAnsi="宋体"/>
          <w:szCs w:val="21"/>
        </w:rPr>
      </w:pPr>
    </w:p>
    <w:p w:rsidR="00F24D7D" w:rsidRPr="006B240F" w:rsidRDefault="00F24D7D" w:rsidP="006B240F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  <w:r w:rsidRPr="00060023">
        <w:rPr>
          <w:rFonts w:hint="eastAsia"/>
        </w:rPr>
        <w:t xml:space="preserve">(3) </w:t>
      </w:r>
      <w:r w:rsidR="00F60262">
        <w:rPr>
          <w:rFonts w:hint="eastAsia"/>
        </w:rPr>
        <w:t>设</w:t>
      </w:r>
      <w:r w:rsidR="00B050D4" w:rsidRPr="00B050D4">
        <w:rPr>
          <w:position w:val="-10"/>
        </w:rPr>
        <w:object w:dxaOrig="1219" w:dyaOrig="320">
          <v:shape id="_x0000_i1030" type="#_x0000_t75" style="width:61.05pt;height:16.15pt" o:ole="">
            <v:imagedata r:id="rId19" o:title=""/>
          </v:shape>
          <o:OLEObject Type="Embed" ProgID="Equation.DSMT4" ShapeID="_x0000_i1030" DrawAspect="Content" ObjectID="_1669185018" r:id="rId20"/>
        </w:object>
      </w:r>
      <w:r w:rsidR="00F60262">
        <w:rPr>
          <w:rFonts w:hint="eastAsia"/>
        </w:rPr>
        <w:t>，</w:t>
      </w:r>
      <w:r w:rsidR="00B050D4" w:rsidRPr="00B050D4">
        <w:rPr>
          <w:position w:val="-10"/>
        </w:rPr>
        <w:object w:dxaOrig="1560" w:dyaOrig="360">
          <v:shape id="_x0000_i1031" type="#_x0000_t75" style="width:77.75pt;height:17.85pt" o:ole="">
            <v:imagedata r:id="rId21" o:title=""/>
          </v:shape>
          <o:OLEObject Type="Embed" ProgID="Equation.DSMT4" ShapeID="_x0000_i1031" DrawAspect="Content" ObjectID="_1669185019" r:id="rId22"/>
        </w:object>
      </w:r>
      <w:r w:rsidR="00F60262">
        <w:t>，</w:t>
      </w:r>
      <w:r w:rsidR="00DE0FFC">
        <w:rPr>
          <w:rFonts w:hint="eastAsia"/>
        </w:rPr>
        <w:t>则</w:t>
      </w:r>
      <w:r w:rsidR="00B050D4" w:rsidRPr="00B050D4">
        <w:rPr>
          <w:position w:val="-10"/>
        </w:rPr>
        <w:object w:dxaOrig="680" w:dyaOrig="320">
          <v:shape id="_x0000_i1032" type="#_x0000_t75" style="width:34pt;height:16.15pt" o:ole="">
            <v:imagedata r:id="rId23" o:title=""/>
          </v:shape>
          <o:OLEObject Type="Embed" ProgID="Equation.DSMT4" ShapeID="_x0000_i1032" DrawAspect="Content" ObjectID="_1669185020" r:id="rId24"/>
        </w:object>
      </w:r>
      <w:r>
        <w:rPr>
          <w:rFonts w:ascii="宋体" w:hAnsi="宋体" w:hint="eastAsia"/>
          <w:szCs w:val="21"/>
        </w:rPr>
        <w:t>_________</w:t>
      </w:r>
      <w:r w:rsidR="00DE0FFC">
        <w:rPr>
          <w:rFonts w:ascii="宋体" w:hAnsi="宋体" w:hint="eastAsia"/>
          <w:szCs w:val="21"/>
        </w:rPr>
        <w:t>；其定义域为_________</w:t>
      </w:r>
      <w:r>
        <w:rPr>
          <w:rFonts w:ascii="宋体" w:hAnsi="宋体" w:hint="eastAsia"/>
          <w:szCs w:val="21"/>
        </w:rPr>
        <w:t>.</w:t>
      </w:r>
    </w:p>
    <w:p w:rsidR="00F24D7D" w:rsidRPr="000E42D1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060023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 xml:space="preserve">(4) </w:t>
      </w:r>
      <w:r w:rsidR="00DE0FFC">
        <w:rPr>
          <w:rFonts w:hint="eastAsia"/>
        </w:rPr>
        <w:t>矩阵</w:t>
      </w:r>
      <w:r w:rsidR="00B050D4" w:rsidRPr="00B050D4">
        <w:rPr>
          <w:position w:val="-66"/>
        </w:rPr>
        <w:object w:dxaOrig="1440" w:dyaOrig="1440">
          <v:shape id="_x0000_i1033" type="#_x0000_t75" style="width:1in;height:1in" o:ole="">
            <v:imagedata r:id="rId25" o:title=""/>
          </v:shape>
          <o:OLEObject Type="Embed" ProgID="Equation.DSMT4" ShapeID="_x0000_i1033" DrawAspect="Content" ObjectID="_1669185021" r:id="rId26"/>
        </w:object>
      </w:r>
      <w:r w:rsidR="00DE0FFC">
        <w:rPr>
          <w:rFonts w:hint="eastAsia"/>
        </w:rPr>
        <w:t>的非零特征值是</w:t>
      </w:r>
      <w:r>
        <w:rPr>
          <w:rFonts w:ascii="宋体" w:hAnsi="宋体" w:hint="eastAsia"/>
          <w:szCs w:val="21"/>
        </w:rPr>
        <w:t>________.</w:t>
      </w:r>
    </w:p>
    <w:p w:rsidR="00F24D7D" w:rsidRPr="0014490D" w:rsidRDefault="00F24D7D" w:rsidP="000E42D1">
      <w:pPr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Pr="00DE0FFC" w:rsidRDefault="00F24D7D" w:rsidP="00E07A89">
      <w:pPr>
        <w:ind w:left="480" w:hangingChars="200" w:hanging="480"/>
      </w:pPr>
      <w:r w:rsidRPr="00060023">
        <w:rPr>
          <w:rFonts w:hint="eastAsia"/>
        </w:rPr>
        <w:t xml:space="preserve">(5) </w:t>
      </w:r>
      <w:r w:rsidR="00DE0FFC">
        <w:rPr>
          <w:rFonts w:hint="eastAsia"/>
        </w:rPr>
        <w:t>设对于事件</w:t>
      </w:r>
      <w:r w:rsidR="00B050D4" w:rsidRPr="00025957">
        <w:rPr>
          <w:position w:val="-4"/>
        </w:rPr>
        <w:object w:dxaOrig="220" w:dyaOrig="260">
          <v:shape id="_x0000_i1034" type="#_x0000_t75" style="width:10.95pt;height:13.25pt" o:ole="">
            <v:imagedata r:id="rId27" o:title=""/>
          </v:shape>
          <o:OLEObject Type="Embed" ProgID="Equation.DSMT4" ShapeID="_x0000_i1034" DrawAspect="Content" ObjectID="_1669185022" r:id="rId28"/>
        </w:object>
      </w:r>
      <w:r w:rsidR="00DE0FFC">
        <w:rPr>
          <w:rFonts w:hint="eastAsia"/>
        </w:rPr>
        <w:t>,</w:t>
      </w:r>
      <w:r w:rsidR="00B050D4" w:rsidRPr="00025957">
        <w:rPr>
          <w:position w:val="-4"/>
        </w:rPr>
        <w:object w:dxaOrig="220" w:dyaOrig="260">
          <v:shape id="_x0000_i1035" type="#_x0000_t75" style="width:10.95pt;height:13.25pt" o:ole="">
            <v:imagedata r:id="rId29" o:title=""/>
          </v:shape>
          <o:OLEObject Type="Embed" ProgID="Equation.DSMT4" ShapeID="_x0000_i1035" DrawAspect="Content" ObjectID="_1669185023" r:id="rId30"/>
        </w:object>
      </w:r>
      <w:r w:rsidR="00DE0FFC">
        <w:rPr>
          <w:rFonts w:hint="eastAsia"/>
        </w:rPr>
        <w:t>,</w:t>
      </w:r>
      <w:r w:rsidR="00B050D4" w:rsidRPr="00B050D4">
        <w:rPr>
          <w:position w:val="-6"/>
        </w:rPr>
        <w:object w:dxaOrig="220" w:dyaOrig="279">
          <v:shape id="_x0000_i1036" type="#_x0000_t75" style="width:10.95pt;height:13.8pt" o:ole="">
            <v:imagedata r:id="rId31" o:title=""/>
          </v:shape>
          <o:OLEObject Type="Embed" ProgID="Equation.DSMT4" ShapeID="_x0000_i1036" DrawAspect="Content" ObjectID="_1669185024" r:id="rId32"/>
        </w:object>
      </w:r>
      <w:r w:rsidR="00DE0FFC">
        <w:rPr>
          <w:rFonts w:hint="eastAsia"/>
        </w:rPr>
        <w:t>，有</w:t>
      </w:r>
      <w:r w:rsidR="00B050D4" w:rsidRPr="00B050D4">
        <w:rPr>
          <w:position w:val="-24"/>
        </w:rPr>
        <w:object w:dxaOrig="2320" w:dyaOrig="620">
          <v:shape id="_x0000_i1037" type="#_x0000_t75" style="width:115.8pt;height:31.1pt" o:ole="">
            <v:imagedata r:id="rId33" o:title=""/>
          </v:shape>
          <o:OLEObject Type="Embed" ProgID="Equation.DSMT4" ShapeID="_x0000_i1037" DrawAspect="Content" ObjectID="_1669185025" r:id="rId34"/>
        </w:object>
      </w:r>
      <w:r w:rsidR="00DE0FFC">
        <w:rPr>
          <w:rFonts w:hint="eastAsia"/>
        </w:rPr>
        <w:t>，</w:t>
      </w:r>
      <w:r w:rsidR="00B050D4" w:rsidRPr="00B050D4">
        <w:rPr>
          <w:position w:val="-10"/>
        </w:rPr>
        <w:object w:dxaOrig="1880" w:dyaOrig="320">
          <v:shape id="_x0000_i1038" type="#_x0000_t75" style="width:93.9pt;height:16.15pt" o:ole="">
            <v:imagedata r:id="rId35" o:title=""/>
          </v:shape>
          <o:OLEObject Type="Embed" ProgID="Equation.DSMT4" ShapeID="_x0000_i1038" DrawAspect="Content" ObjectID="_1669185026" r:id="rId36"/>
        </w:object>
      </w:r>
      <w:r w:rsidR="00DE0FFC">
        <w:rPr>
          <w:rFonts w:hint="eastAsia"/>
        </w:rPr>
        <w:t>，</w:t>
      </w:r>
      <w:r w:rsidR="00B050D4" w:rsidRPr="00B050D4">
        <w:rPr>
          <w:position w:val="-24"/>
        </w:rPr>
        <w:object w:dxaOrig="1080" w:dyaOrig="620">
          <v:shape id="_x0000_i1039" type="#_x0000_t75" style="width:54.15pt;height:31.1pt" o:ole="">
            <v:imagedata r:id="rId37" o:title=""/>
          </v:shape>
          <o:OLEObject Type="Embed" ProgID="Equation.DSMT4" ShapeID="_x0000_i1039" DrawAspect="Content" ObjectID="_1669185027" r:id="rId38"/>
        </w:object>
      </w:r>
      <w:r w:rsidR="00DE0FFC">
        <w:rPr>
          <w:rFonts w:hint="eastAsia"/>
        </w:rPr>
        <w:t>，则</w:t>
      </w:r>
      <w:r w:rsidR="00B050D4" w:rsidRPr="00025957">
        <w:rPr>
          <w:position w:val="-4"/>
        </w:rPr>
        <w:object w:dxaOrig="220" w:dyaOrig="260">
          <v:shape id="_x0000_i1040" type="#_x0000_t75" style="width:10.95pt;height:13.25pt" o:ole="">
            <v:imagedata r:id="rId39" o:title=""/>
          </v:shape>
          <o:OLEObject Type="Embed" ProgID="Equation.DSMT4" ShapeID="_x0000_i1040" DrawAspect="Content" ObjectID="_1669185028" r:id="rId40"/>
        </w:object>
      </w:r>
      <w:r w:rsidR="00DE0FFC">
        <w:rPr>
          <w:rFonts w:hint="eastAsia"/>
        </w:rPr>
        <w:t>,</w:t>
      </w:r>
      <w:r w:rsidR="00B050D4" w:rsidRPr="00025957">
        <w:rPr>
          <w:position w:val="-4"/>
        </w:rPr>
        <w:object w:dxaOrig="220" w:dyaOrig="260">
          <v:shape id="_x0000_i1041" type="#_x0000_t75" style="width:10.95pt;height:13.25pt" o:ole="">
            <v:imagedata r:id="rId41" o:title=""/>
          </v:shape>
          <o:OLEObject Type="Embed" ProgID="Equation.DSMT4" ShapeID="_x0000_i1041" DrawAspect="Content" ObjectID="_1669185029" r:id="rId42"/>
        </w:object>
      </w:r>
      <w:r w:rsidR="00DE0FFC">
        <w:rPr>
          <w:rFonts w:hint="eastAsia"/>
        </w:rPr>
        <w:t>,</w:t>
      </w:r>
      <w:r w:rsidR="00B050D4" w:rsidRPr="00B050D4">
        <w:rPr>
          <w:position w:val="-6"/>
        </w:rPr>
        <w:object w:dxaOrig="220" w:dyaOrig="279">
          <v:shape id="_x0000_i1042" type="#_x0000_t75" style="width:10.95pt;height:13.8pt" o:ole="">
            <v:imagedata r:id="rId43" o:title=""/>
          </v:shape>
          <o:OLEObject Type="Embed" ProgID="Equation.DSMT4" ShapeID="_x0000_i1042" DrawAspect="Content" ObjectID="_1669185030" r:id="rId44"/>
        </w:object>
      </w:r>
      <w:r w:rsidR="00DE0FFC">
        <w:rPr>
          <w:rFonts w:hint="eastAsia"/>
        </w:rPr>
        <w:t>三个事件中至少出现一个的概率为</w:t>
      </w:r>
      <w:r>
        <w:rPr>
          <w:rFonts w:ascii="宋体" w:hAnsi="宋体" w:hint="eastAsia"/>
          <w:szCs w:val="21"/>
        </w:rPr>
        <w:t>__________.</w:t>
      </w:r>
    </w:p>
    <w:p w:rsidR="00F24D7D" w:rsidRPr="0014490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二、选择题（本题共5小题，每小题3分，满分15分）</w:t>
      </w: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P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207B0F">
      <w:pPr>
        <w:ind w:left="480" w:hangingChars="200" w:hanging="480"/>
        <w:rPr>
          <w:rFonts w:ascii="宋体" w:hAnsi="宋体"/>
          <w:szCs w:val="21"/>
        </w:rPr>
      </w:pPr>
      <w:r w:rsidRPr="0078146D">
        <w:rPr>
          <w:rFonts w:hint="eastAsia"/>
        </w:rPr>
        <w:t>(1)</w:t>
      </w:r>
      <w:r w:rsidR="008B1F72" w:rsidRPr="00183327">
        <w:rPr>
          <w:rStyle w:val="ae"/>
          <w:rFonts w:hint="eastAsia"/>
        </w:rPr>
        <w:t>【同</w:t>
      </w:r>
      <w:r w:rsidR="00183327" w:rsidRPr="00183327">
        <w:rPr>
          <w:rStyle w:val="ae"/>
          <w:rFonts w:hint="eastAsia"/>
        </w:rPr>
        <w:t>试卷四</w:t>
      </w:r>
      <w:r w:rsidR="008B1F72" w:rsidRPr="00183327">
        <w:rPr>
          <w:rStyle w:val="ae"/>
          <w:rFonts w:hint="eastAsia"/>
        </w:rPr>
        <w:t>第二</w:t>
      </w:r>
      <w:r w:rsidR="00183327" w:rsidRPr="00183327">
        <w:rPr>
          <w:rStyle w:val="ae"/>
          <w:rFonts w:hint="eastAsia"/>
        </w:rPr>
        <w:t>(</w:t>
      </w:r>
      <w:r w:rsidR="008B1F72" w:rsidRPr="00183327">
        <w:rPr>
          <w:rStyle w:val="ae"/>
          <w:rFonts w:hint="eastAsia"/>
        </w:rPr>
        <w:t>1</w:t>
      </w:r>
      <w:r w:rsidR="00183327" w:rsidRPr="00183327">
        <w:rPr>
          <w:rStyle w:val="ae"/>
          <w:rFonts w:hint="eastAsia"/>
        </w:rPr>
        <w:t>)</w:t>
      </w:r>
      <w:r w:rsidR="008B1F72" w:rsidRPr="00183327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B050D4" w:rsidRPr="00B050D4">
        <w:rPr>
          <w:position w:val="-24"/>
        </w:rPr>
        <w:object w:dxaOrig="2140" w:dyaOrig="660">
          <v:shape id="_x0000_i1043" type="#_x0000_t75" style="width:107.15pt;height:32.85pt" o:ole="">
            <v:imagedata r:id="rId45" o:title=""/>
          </v:shape>
          <o:OLEObject Type="Embed" ProgID="Equation.DSMT4" ShapeID="_x0000_i1043" DrawAspect="Content" ObjectID="_1669185031" r:id="rId46"/>
        </w:object>
      </w:r>
      <w:r>
        <w:rPr>
          <w:rFonts w:ascii="宋体" w:hAnsi="宋体" w:hint="eastAsia"/>
          <w:szCs w:val="21"/>
        </w:rPr>
        <w:t>,其中</w:t>
      </w:r>
      <w:r w:rsidR="00B050D4" w:rsidRPr="00B050D4">
        <w:rPr>
          <w:position w:val="-10"/>
        </w:rPr>
        <w:object w:dxaOrig="540" w:dyaOrig="320">
          <v:shape id="_x0000_i1044" type="#_x0000_t75" style="width:27.05pt;height:16.15pt" o:ole="">
            <v:imagedata r:id="rId47" o:title=""/>
          </v:shape>
          <o:OLEObject Type="Embed" ProgID="Equation.DSMT4" ShapeID="_x0000_i1044" DrawAspect="Content" ObjectID="_1669185032" r:id="rId48"/>
        </w:object>
      </w:r>
      <w:r>
        <w:rPr>
          <w:rFonts w:ascii="宋体" w:hAnsi="宋体" w:hint="eastAsia"/>
          <w:szCs w:val="21"/>
        </w:rPr>
        <w:t>为连续函数,则</w:t>
      </w:r>
      <w:r w:rsidR="00B050D4" w:rsidRPr="00B050D4">
        <w:rPr>
          <w:position w:val="-20"/>
        </w:rPr>
        <w:object w:dxaOrig="880" w:dyaOrig="440">
          <v:shape id="_x0000_i1045" type="#_x0000_t75" style="width:43.8pt;height:21.9pt" o:ole="">
            <v:imagedata r:id="rId49" o:title=""/>
          </v:shape>
          <o:OLEObject Type="Embed" ProgID="Equation.DSMT4" ShapeID="_x0000_i1045" DrawAspect="Content" ObjectID="_1669185033" r:id="rId50"/>
        </w:object>
      </w:r>
      <w:r>
        <w:rPr>
          <w:rFonts w:ascii="宋体" w:hAnsi="宋体" w:hint="eastAsia"/>
          <w:szCs w:val="21"/>
        </w:rPr>
        <w:t>等于</w:t>
      </w:r>
      <w:r w:rsidRPr="0078146D">
        <w:rPr>
          <w:rFonts w:hint="eastAsia"/>
        </w:rPr>
        <w:t>(</w:t>
      </w:r>
      <w:r w:rsidR="0078146D" w:rsidRP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  )</w:t>
      </w:r>
    </w:p>
    <w:p w:rsidR="00F24D7D" w:rsidRDefault="00F24D7D" w:rsidP="00D026E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026E4">
        <w:rPr>
          <w:rFonts w:hint="eastAsia"/>
        </w:rPr>
        <w:t xml:space="preserve">(A) </w:t>
      </w:r>
      <w:r w:rsidR="00B050D4" w:rsidRPr="00B050D4">
        <w:rPr>
          <w:position w:val="-6"/>
        </w:rPr>
        <w:object w:dxaOrig="279" w:dyaOrig="320">
          <v:shape id="_x0000_i1046" type="#_x0000_t75" style="width:13.8pt;height:16.15pt" o:ole="">
            <v:imagedata r:id="rId51" o:title=""/>
          </v:shape>
          <o:OLEObject Type="Embed" ProgID="Equation.DSMT4" ShapeID="_x0000_i1046" DrawAspect="Content" ObjectID="_1669185034" r:id="rId52"/>
        </w:object>
      </w:r>
      <w:r w:rsidR="00D026E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="00D026E4">
        <w:rPr>
          <w:rFonts w:ascii="宋体" w:hAnsi="宋体" w:hint="eastAsia"/>
          <w:szCs w:val="21"/>
        </w:rPr>
        <w:t xml:space="preserve">     </w:t>
      </w:r>
      <w:r w:rsidRPr="00D026E4">
        <w:rPr>
          <w:rFonts w:hint="eastAsia"/>
        </w:rPr>
        <w:t xml:space="preserve">(B) </w:t>
      </w:r>
      <w:r w:rsidR="00B050D4" w:rsidRPr="00B050D4">
        <w:rPr>
          <w:position w:val="-10"/>
        </w:rPr>
        <w:object w:dxaOrig="720" w:dyaOrig="360">
          <v:shape id="_x0000_i1047" type="#_x0000_t75" style="width:36.3pt;height:17.85pt" o:ole="">
            <v:imagedata r:id="rId53" o:title=""/>
          </v:shape>
          <o:OLEObject Type="Embed" ProgID="Equation.DSMT4" ShapeID="_x0000_i1047" DrawAspect="Content" ObjectID="_1669185035" r:id="rId54"/>
        </w:object>
      </w:r>
      <w:r w:rsidR="00D026E4">
        <w:rPr>
          <w:rFonts w:ascii="宋体" w:hAnsi="宋体" w:hint="eastAsia"/>
          <w:szCs w:val="21"/>
        </w:rPr>
        <w:t xml:space="preserve">．        </w:t>
      </w:r>
      <w:r w:rsidRPr="00D026E4">
        <w:rPr>
          <w:rFonts w:hint="eastAsia"/>
        </w:rPr>
        <w:t xml:space="preserve">(C) </w:t>
      </w:r>
      <w:r w:rsidR="00B050D4" w:rsidRPr="00B050D4">
        <w:rPr>
          <w:position w:val="-6"/>
        </w:rPr>
        <w:object w:dxaOrig="200" w:dyaOrig="279">
          <v:shape id="_x0000_i1048" type="#_x0000_t75" style="width:9.8pt;height:13.8pt" o:ole="">
            <v:imagedata r:id="rId55" o:title=""/>
          </v:shape>
          <o:OLEObject Type="Embed" ProgID="Equation.DSMT4" ShapeID="_x0000_i1048" DrawAspect="Content" ObjectID="_1669185036" r:id="rId56"/>
        </w:object>
      </w:r>
      <w:r w:rsidR="00D026E4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</w:t>
      </w:r>
      <w:r w:rsidR="00D026E4">
        <w:rPr>
          <w:rFonts w:ascii="宋体" w:hAnsi="宋体" w:hint="eastAsia"/>
          <w:szCs w:val="21"/>
        </w:rPr>
        <w:t xml:space="preserve">      </w:t>
      </w:r>
      <w:r w:rsidRPr="00D026E4">
        <w:rPr>
          <w:rFonts w:hint="eastAsia"/>
        </w:rPr>
        <w:t xml:space="preserve">(D) </w:t>
      </w:r>
      <w:r>
        <w:rPr>
          <w:rFonts w:ascii="宋体" w:hAnsi="宋体" w:hint="eastAsia"/>
          <w:szCs w:val="21"/>
        </w:rPr>
        <w:t>不存在</w:t>
      </w:r>
      <w:r w:rsidR="00D026E4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1A4558" w:rsidRDefault="001A4558" w:rsidP="001A4558">
      <w:pPr>
        <w:tabs>
          <w:tab w:val="left" w:pos="4680"/>
        </w:tabs>
        <w:rPr>
          <w:rFonts w:ascii="宋体" w:hAnsi="宋体"/>
          <w:szCs w:val="21"/>
        </w:rPr>
      </w:pPr>
    </w:p>
    <w:p w:rsidR="001A4558" w:rsidRDefault="001A4558" w:rsidP="00E90391">
      <w:pPr>
        <w:tabs>
          <w:tab w:val="left" w:pos="4680"/>
        </w:tabs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(2</w:t>
      </w:r>
      <w:r w:rsidR="00E90391">
        <w:rPr>
          <w:rFonts w:hint="eastAsia"/>
        </w:rPr>
        <w:t>)</w:t>
      </w:r>
      <w:r w:rsidR="00E90391">
        <w:rPr>
          <w:rFonts w:hint="eastAsia"/>
        </w:rPr>
        <w:t>【</w:t>
      </w:r>
      <w:r w:rsidR="00E90391">
        <w:rPr>
          <w:rStyle w:val="ae"/>
          <w:rFonts w:hint="eastAsia"/>
        </w:rPr>
        <w:t>类似</w:t>
      </w:r>
      <w:r w:rsidR="00E90391" w:rsidRPr="00183327">
        <w:rPr>
          <w:rStyle w:val="ae"/>
          <w:rFonts w:hint="eastAsia"/>
        </w:rPr>
        <w:t>试卷四第二</w:t>
      </w:r>
      <w:r w:rsidR="00E90391" w:rsidRPr="00183327">
        <w:rPr>
          <w:rStyle w:val="ae"/>
          <w:rFonts w:hint="eastAsia"/>
        </w:rPr>
        <w:t>(</w:t>
      </w:r>
      <w:r w:rsidR="00E90391">
        <w:rPr>
          <w:rStyle w:val="ae"/>
          <w:rFonts w:hint="eastAsia"/>
        </w:rPr>
        <w:t>2</w:t>
      </w:r>
      <w:r w:rsidR="00E90391" w:rsidRPr="00183327">
        <w:rPr>
          <w:rStyle w:val="ae"/>
          <w:rFonts w:hint="eastAsia"/>
        </w:rPr>
        <w:t>)</w:t>
      </w:r>
      <w:r w:rsidR="00E90391" w:rsidRPr="00183327">
        <w:rPr>
          <w:rStyle w:val="ae"/>
          <w:rFonts w:hint="eastAsia"/>
        </w:rPr>
        <w:t>题</w:t>
      </w:r>
      <w:r w:rsidR="00E90391">
        <w:rPr>
          <w:rFonts w:hint="eastAsia"/>
        </w:rPr>
        <w:t>】</w:t>
      </w:r>
      <w:r>
        <w:rPr>
          <w:rFonts w:ascii="宋体" w:hAnsi="宋体" w:hint="eastAsia"/>
          <w:szCs w:val="21"/>
        </w:rPr>
        <w:t>当</w:t>
      </w:r>
      <w:r w:rsidR="00B050D4" w:rsidRPr="00B050D4">
        <w:rPr>
          <w:position w:val="-6"/>
        </w:rPr>
        <w:object w:dxaOrig="639" w:dyaOrig="279">
          <v:shape id="_x0000_i1049" type="#_x0000_t75" style="width:31.7pt;height:13.8pt" o:ole="">
            <v:imagedata r:id="rId57" o:title=""/>
          </v:shape>
          <o:OLEObject Type="Embed" ProgID="Equation.DSMT4" ShapeID="_x0000_i1049" DrawAspect="Content" ObjectID="_1669185037" r:id="rId58"/>
        </w:object>
      </w:r>
      <w:r w:rsidR="00E90391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E90391" w:rsidRPr="00E90391">
        <w:rPr>
          <w:rFonts w:hint="eastAsia"/>
        </w:rPr>
        <w:t xml:space="preserve"> </w:t>
      </w:r>
      <w:r w:rsidR="00E90391" w:rsidRPr="00E90391">
        <w:rPr>
          <w:rFonts w:ascii="宋体" w:hAnsi="宋体" w:hint="eastAsia"/>
          <w:szCs w:val="21"/>
        </w:rPr>
        <w:t>下列四个无穷小量中</w:t>
      </w:r>
      <w:r w:rsidR="00E90391">
        <w:rPr>
          <w:rFonts w:ascii="宋体" w:hAnsi="宋体" w:hint="eastAsia"/>
          <w:szCs w:val="21"/>
        </w:rPr>
        <w:t>，</w:t>
      </w:r>
      <w:r w:rsidR="00E90391" w:rsidRPr="00E90391">
        <w:rPr>
          <w:rFonts w:ascii="宋体" w:hAnsi="宋体" w:hint="eastAsia"/>
          <w:szCs w:val="21"/>
        </w:rPr>
        <w:t xml:space="preserve">哪一个是比其它三个更高阶的无穷小量? </w:t>
      </w:r>
      <w:r w:rsidRPr="0078146D">
        <w:rPr>
          <w:rFonts w:hint="eastAsia"/>
        </w:rPr>
        <w:t>(    )</w:t>
      </w:r>
    </w:p>
    <w:p w:rsidR="00E90391" w:rsidRDefault="00E90391" w:rsidP="00E9039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026E4">
        <w:rPr>
          <w:rFonts w:hint="eastAsia"/>
        </w:rPr>
        <w:t xml:space="preserve">(A) </w:t>
      </w:r>
      <w:r w:rsidR="00B050D4" w:rsidRPr="00025957">
        <w:rPr>
          <w:position w:val="-4"/>
        </w:rPr>
        <w:object w:dxaOrig="279" w:dyaOrig="300">
          <v:shape id="_x0000_i1050" type="#_x0000_t75" style="width:13.8pt;height:15pt" o:ole="">
            <v:imagedata r:id="rId59" o:title=""/>
          </v:shape>
          <o:OLEObject Type="Embed" ProgID="Equation.DSMT4" ShapeID="_x0000_i1050" DrawAspect="Content" ObjectID="_1669185038" r:id="rId60"/>
        </w:object>
      </w:r>
      <w:r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(B) </w:t>
      </w:r>
      <w:r w:rsidR="00B050D4" w:rsidRPr="00B050D4">
        <w:rPr>
          <w:position w:val="-6"/>
        </w:rPr>
        <w:object w:dxaOrig="880" w:dyaOrig="279">
          <v:shape id="_x0000_i1051" type="#_x0000_t75" style="width:43.8pt;height:13.8pt" o:ole="">
            <v:imagedata r:id="rId61" o:title=""/>
          </v:shape>
          <o:OLEObject Type="Embed" ProgID="Equation.DSMT4" ShapeID="_x0000_i1051" DrawAspect="Content" ObjectID="_1669185039" r:id="rId62"/>
        </w:object>
      </w:r>
      <w:r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(C) </w:t>
      </w:r>
      <w:r w:rsidR="00B050D4" w:rsidRPr="00B050D4">
        <w:rPr>
          <w:position w:val="-6"/>
        </w:rPr>
        <w:object w:dxaOrig="1140" w:dyaOrig="380">
          <v:shape id="_x0000_i1052" type="#_x0000_t75" style="width:57pt;height:19pt" o:ole="">
            <v:imagedata r:id="rId63" o:title=""/>
          </v:shape>
          <o:OLEObject Type="Embed" ProgID="Equation.DSMT4" ShapeID="_x0000_i1052" DrawAspect="Content" ObjectID="_1669185040" r:id="rId64"/>
        </w:object>
      </w:r>
      <w:r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(D) </w:t>
      </w:r>
      <w:r w:rsidR="00B050D4" w:rsidRPr="00B050D4">
        <w:rPr>
          <w:position w:val="-6"/>
        </w:rPr>
        <w:object w:dxaOrig="880" w:dyaOrig="260">
          <v:shape id="_x0000_i1053" type="#_x0000_t75" style="width:43.8pt;height:13.25pt" o:ole="">
            <v:imagedata r:id="rId65" o:title=""/>
          </v:shape>
          <o:OLEObject Type="Embed" ProgID="Equation.DSMT4" ShapeID="_x0000_i1053" DrawAspect="Content" ObjectID="_1669185041" r:id="rId66"/>
        </w:object>
      </w:r>
      <w:r>
        <w:rPr>
          <w:rFonts w:ascii="宋体" w:hAnsi="宋体" w:hint="eastAsia"/>
          <w:szCs w:val="21"/>
        </w:rPr>
        <w:t>．</w:t>
      </w:r>
    </w:p>
    <w:p w:rsidR="001A4558" w:rsidRPr="00E90391" w:rsidRDefault="001A4558" w:rsidP="000E42D1"/>
    <w:p w:rsidR="001A4558" w:rsidRDefault="001A4558" w:rsidP="001A4558">
      <w:pPr>
        <w:rPr>
          <w:rFonts w:ascii="宋体" w:hAnsi="宋体"/>
          <w:szCs w:val="21"/>
        </w:rPr>
      </w:pPr>
    </w:p>
    <w:p w:rsidR="00F24D7D" w:rsidRPr="00207B0F" w:rsidRDefault="00F24D7D" w:rsidP="00207B0F">
      <w:pPr>
        <w:ind w:left="480" w:hangingChars="200" w:hanging="480"/>
      </w:pPr>
      <w:r w:rsidRPr="0078146D">
        <w:rPr>
          <w:rFonts w:hint="eastAsia"/>
        </w:rPr>
        <w:t>(</w:t>
      </w:r>
      <w:r w:rsidR="001A4558">
        <w:rPr>
          <w:rFonts w:hint="eastAsia"/>
        </w:rPr>
        <w:t>3</w:t>
      </w:r>
      <w:r w:rsidRPr="0078146D">
        <w:rPr>
          <w:rFonts w:hint="eastAsia"/>
        </w:rPr>
        <w:t xml:space="preserve">) </w:t>
      </w:r>
      <w:r w:rsidR="00207B0F">
        <w:rPr>
          <w:rFonts w:hint="eastAsia"/>
        </w:rPr>
        <w:t>设</w:t>
      </w:r>
      <w:r w:rsidR="00B050D4" w:rsidRPr="00025957">
        <w:rPr>
          <w:position w:val="-4"/>
        </w:rPr>
        <w:object w:dxaOrig="220" w:dyaOrig="260">
          <v:shape id="_x0000_i1054" type="#_x0000_t75" style="width:10.95pt;height:13.25pt" o:ole="">
            <v:imagedata r:id="rId67" o:title=""/>
          </v:shape>
          <o:OLEObject Type="Embed" ProgID="Equation.DSMT4" ShapeID="_x0000_i1054" DrawAspect="Content" ObjectID="_1669185042" r:id="rId68"/>
        </w:object>
      </w:r>
      <w:r w:rsidR="00207B0F">
        <w:rPr>
          <w:rFonts w:hint="eastAsia"/>
        </w:rPr>
        <w:t>,</w:t>
      </w:r>
      <w:r w:rsidR="00B050D4" w:rsidRPr="00025957">
        <w:rPr>
          <w:position w:val="-4"/>
        </w:rPr>
        <w:object w:dxaOrig="220" w:dyaOrig="260">
          <v:shape id="_x0000_i1055" type="#_x0000_t75" style="width:10.95pt;height:13.25pt" o:ole="">
            <v:imagedata r:id="rId69" o:title=""/>
          </v:shape>
          <o:OLEObject Type="Embed" ProgID="Equation.DSMT4" ShapeID="_x0000_i1055" DrawAspect="Content" ObjectID="_1669185043" r:id="rId70"/>
        </w:object>
      </w:r>
      <w:r w:rsidR="00207B0F">
        <w:rPr>
          <w:rFonts w:hint="eastAsia"/>
        </w:rPr>
        <w:t>,</w:t>
      </w:r>
      <w:r w:rsidR="00B050D4" w:rsidRPr="00025957">
        <w:rPr>
          <w:position w:val="-4"/>
        </w:rPr>
        <w:object w:dxaOrig="600" w:dyaOrig="260">
          <v:shape id="_x0000_i1056" type="#_x0000_t75" style="width:29.95pt;height:13.25pt" o:ole="">
            <v:imagedata r:id="rId71" o:title=""/>
          </v:shape>
          <o:OLEObject Type="Embed" ProgID="Equation.DSMT4" ShapeID="_x0000_i1056" DrawAspect="Content" ObjectID="_1669185044" r:id="rId72"/>
        </w:object>
      </w:r>
      <w:r w:rsidR="00207B0F">
        <w:rPr>
          <w:rFonts w:hint="eastAsia"/>
        </w:rPr>
        <w:t>,</w:t>
      </w:r>
      <w:r w:rsidR="00B050D4" w:rsidRPr="00025957">
        <w:rPr>
          <w:position w:val="-4"/>
        </w:rPr>
        <w:object w:dxaOrig="940" w:dyaOrig="300">
          <v:shape id="_x0000_i1057" type="#_x0000_t75" style="width:47.25pt;height:15pt" o:ole="">
            <v:imagedata r:id="rId73" o:title=""/>
          </v:shape>
          <o:OLEObject Type="Embed" ProgID="Equation.DSMT4" ShapeID="_x0000_i1057" DrawAspect="Content" ObjectID="_1669185045" r:id="rId74"/>
        </w:object>
      </w:r>
      <w:r w:rsidR="00207B0F">
        <w:rPr>
          <w:rFonts w:hint="eastAsia"/>
        </w:rPr>
        <w:t>均为</w:t>
      </w:r>
      <w:r w:rsidR="00B050D4" w:rsidRPr="00025957">
        <w:rPr>
          <w:position w:val="-4"/>
        </w:rPr>
        <w:object w:dxaOrig="200" w:dyaOrig="200">
          <v:shape id="_x0000_i1058" type="#_x0000_t75" style="width:9.8pt;height:9.8pt" o:ole="">
            <v:imagedata r:id="rId75" o:title=""/>
          </v:shape>
          <o:OLEObject Type="Embed" ProgID="Equation.DSMT4" ShapeID="_x0000_i1058" DrawAspect="Content" ObjectID="_1669185046" r:id="rId76"/>
        </w:object>
      </w:r>
      <w:r w:rsidR="00207B0F">
        <w:rPr>
          <w:rFonts w:hint="eastAsia"/>
        </w:rPr>
        <w:t>阶可逆矩阵，则</w:t>
      </w:r>
      <w:r w:rsidR="00B050D4" w:rsidRPr="00B050D4">
        <w:rPr>
          <w:position w:val="-10"/>
        </w:rPr>
        <w:object w:dxaOrig="1280" w:dyaOrig="360">
          <v:shape id="_x0000_i1059" type="#_x0000_t75" style="width:63.95pt;height:17.85pt" o:ole="">
            <v:imagedata r:id="rId77" o:title=""/>
          </v:shape>
          <o:OLEObject Type="Embed" ProgID="Equation.DSMT4" ShapeID="_x0000_i1059" DrawAspect="Content" ObjectID="_1669185047" r:id="rId78"/>
        </w:object>
      </w:r>
      <w:r w:rsidR="00207B0F">
        <w:rPr>
          <w:rFonts w:hint="eastAsia"/>
        </w:rPr>
        <w:t>等于</w:t>
      </w:r>
      <w:r w:rsidRPr="0078146D">
        <w:rPr>
          <w:rFonts w:hint="eastAsia"/>
        </w:rPr>
        <w:t xml:space="preserve">(  </w:t>
      </w:r>
      <w:r w:rsid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)</w:t>
      </w:r>
    </w:p>
    <w:p w:rsidR="00F24D7D" w:rsidRDefault="00F24D7D" w:rsidP="00D026E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026E4">
        <w:rPr>
          <w:rFonts w:hint="eastAsia"/>
        </w:rPr>
        <w:t xml:space="preserve">(A) </w:t>
      </w:r>
      <w:r w:rsidR="00B050D4" w:rsidRPr="00025957">
        <w:rPr>
          <w:position w:val="-4"/>
        </w:rPr>
        <w:object w:dxaOrig="940" w:dyaOrig="300">
          <v:shape id="_x0000_i1060" type="#_x0000_t75" style="width:47.25pt;height:15pt" o:ole="">
            <v:imagedata r:id="rId79" o:title=""/>
          </v:shape>
          <o:OLEObject Type="Embed" ProgID="Equation.DSMT4" ShapeID="_x0000_i1060" DrawAspect="Content" ObjectID="_1669185048" r:id="rId80"/>
        </w:object>
      </w:r>
      <w:r w:rsidR="00D026E4">
        <w:rPr>
          <w:rFonts w:ascii="宋体" w:hAnsi="宋体" w:hint="eastAsia"/>
          <w:szCs w:val="21"/>
        </w:rPr>
        <w:t>．</w:t>
      </w:r>
      <w:r w:rsidR="00207B0F">
        <w:rPr>
          <w:rFonts w:ascii="宋体" w:hAnsi="宋体" w:hint="eastAsia"/>
          <w:szCs w:val="21"/>
        </w:rPr>
        <w:t xml:space="preserve">   </w:t>
      </w:r>
      <w:r w:rsidRPr="00D026E4">
        <w:rPr>
          <w:rFonts w:hint="eastAsia"/>
        </w:rPr>
        <w:t xml:space="preserve">(B) </w:t>
      </w:r>
      <w:r w:rsidR="00B050D4" w:rsidRPr="00025957">
        <w:rPr>
          <w:position w:val="-4"/>
        </w:rPr>
        <w:object w:dxaOrig="600" w:dyaOrig="260">
          <v:shape id="_x0000_i1061" type="#_x0000_t75" style="width:29.95pt;height:13.25pt" o:ole="">
            <v:imagedata r:id="rId81" o:title=""/>
          </v:shape>
          <o:OLEObject Type="Embed" ProgID="Equation.DSMT4" ShapeID="_x0000_i1061" DrawAspect="Content" ObjectID="_1669185049" r:id="rId82"/>
        </w:object>
      </w:r>
      <w:r w:rsidR="00D026E4">
        <w:rPr>
          <w:rFonts w:ascii="宋体" w:hAnsi="宋体" w:hint="eastAsia"/>
          <w:szCs w:val="21"/>
        </w:rPr>
        <w:t xml:space="preserve">．  </w:t>
      </w:r>
      <w:r w:rsidR="00207B0F">
        <w:rPr>
          <w:rFonts w:ascii="宋体" w:hAnsi="宋体" w:hint="eastAsia"/>
          <w:szCs w:val="21"/>
        </w:rPr>
        <w:t xml:space="preserve"> </w:t>
      </w:r>
      <w:r w:rsidRPr="00D026E4">
        <w:rPr>
          <w:rFonts w:hint="eastAsia"/>
        </w:rPr>
        <w:t xml:space="preserve">(C) </w:t>
      </w:r>
      <w:r w:rsidR="00B050D4" w:rsidRPr="00B050D4">
        <w:rPr>
          <w:position w:val="-10"/>
        </w:rPr>
        <w:object w:dxaOrig="1260" w:dyaOrig="360">
          <v:shape id="_x0000_i1062" type="#_x0000_t75" style="width:62.8pt;height:17.85pt" o:ole="">
            <v:imagedata r:id="rId83" o:title=""/>
          </v:shape>
          <o:OLEObject Type="Embed" ProgID="Equation.DSMT4" ShapeID="_x0000_i1062" DrawAspect="Content" ObjectID="_1669185050" r:id="rId84"/>
        </w:object>
      </w:r>
      <w:r w:rsidR="00D026E4">
        <w:rPr>
          <w:rFonts w:ascii="宋体" w:hAnsi="宋体" w:hint="eastAsia"/>
          <w:szCs w:val="21"/>
        </w:rPr>
        <w:t xml:space="preserve">．   </w:t>
      </w:r>
      <w:r w:rsidRPr="00D026E4">
        <w:rPr>
          <w:rFonts w:hint="eastAsia"/>
        </w:rPr>
        <w:t xml:space="preserve">(D) </w:t>
      </w:r>
      <w:r w:rsidR="00B050D4" w:rsidRPr="00B050D4">
        <w:rPr>
          <w:position w:val="-10"/>
        </w:rPr>
        <w:object w:dxaOrig="920" w:dyaOrig="360">
          <v:shape id="_x0000_i1063" type="#_x0000_t75" style="width:46.1pt;height:17.85pt" o:ole="">
            <v:imagedata r:id="rId85" o:title=""/>
          </v:shape>
          <o:OLEObject Type="Embed" ProgID="Equation.DSMT4" ShapeID="_x0000_i1063" DrawAspect="Content" ObjectID="_1669185051" r:id="rId86"/>
        </w:object>
      </w:r>
      <w:r w:rsidR="00D026E4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420E56" w:rsidRPr="00420E56" w:rsidRDefault="00F24D7D" w:rsidP="00420E56">
      <w:pPr>
        <w:tabs>
          <w:tab w:val="left" w:pos="4680"/>
        </w:tabs>
        <w:rPr>
          <w:rFonts w:ascii="宋体" w:hAnsi="宋体"/>
          <w:szCs w:val="21"/>
        </w:rPr>
      </w:pPr>
      <w:r w:rsidRPr="0078146D">
        <w:rPr>
          <w:rFonts w:hint="eastAsia"/>
        </w:rPr>
        <w:t>(</w:t>
      </w:r>
      <w:r w:rsidR="001A4558">
        <w:rPr>
          <w:rFonts w:hint="eastAsia"/>
        </w:rPr>
        <w:t>4</w:t>
      </w:r>
      <w:r w:rsidRPr="0078146D">
        <w:rPr>
          <w:rFonts w:hint="eastAsia"/>
        </w:rPr>
        <w:t xml:space="preserve">) </w:t>
      </w:r>
      <w:r w:rsidR="00420E56" w:rsidRPr="00420E56">
        <w:rPr>
          <w:rFonts w:ascii="宋体" w:hAnsi="宋体" w:hint="eastAsia"/>
          <w:szCs w:val="21"/>
        </w:rPr>
        <w:t>设</w:t>
      </w:r>
      <w:r w:rsidR="00B050D4" w:rsidRPr="00B050D4">
        <w:rPr>
          <w:position w:val="-12"/>
        </w:rPr>
        <w:object w:dxaOrig="300" w:dyaOrig="360">
          <v:shape id="_x0000_i1064" type="#_x0000_t75" style="width:15pt;height:17.85pt" o:ole="">
            <v:imagedata r:id="rId87" o:title=""/>
          </v:shape>
          <o:OLEObject Type="Embed" ProgID="Equation.DSMT4" ShapeID="_x0000_i1064" DrawAspect="Content" ObjectID="_1669185052" r:id="rId88"/>
        </w:object>
      </w:r>
      <w:r w:rsidR="00420E56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00" w:dyaOrig="360">
          <v:shape id="_x0000_i1065" type="#_x0000_t75" style="width:15pt;height:17.85pt" o:ole="">
            <v:imagedata r:id="rId89" o:title=""/>
          </v:shape>
          <o:OLEObject Type="Embed" ProgID="Equation.DSMT4" ShapeID="_x0000_i1065" DrawAspect="Content" ObjectID="_1669185053" r:id="rId90"/>
        </w:object>
      </w:r>
      <w:r w:rsidR="00420E56">
        <w:rPr>
          <w:rFonts w:ascii="宋体" w:hAnsi="宋体" w:hint="eastAsia"/>
          <w:szCs w:val="21"/>
        </w:rPr>
        <w:t>,</w:t>
      </w:r>
      <w:r w:rsidR="00B050D4" w:rsidRPr="00025957">
        <w:rPr>
          <w:position w:val="-4"/>
        </w:rPr>
        <w:object w:dxaOrig="279" w:dyaOrig="160">
          <v:shape id="_x0000_i1066" type="#_x0000_t75" style="width:13.8pt;height:8.05pt" o:ole="">
            <v:imagedata r:id="rId91" o:title=""/>
          </v:shape>
          <o:OLEObject Type="Embed" ProgID="Equation.DSMT4" ShapeID="_x0000_i1066" DrawAspect="Content" ObjectID="_1669185054" r:id="rId92"/>
        </w:object>
      </w:r>
      <w:r w:rsidR="00420E56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40" w:dyaOrig="360">
          <v:shape id="_x0000_i1067" type="#_x0000_t75" style="width:17.3pt;height:17.85pt" o:ole="">
            <v:imagedata r:id="rId93" o:title=""/>
          </v:shape>
          <o:OLEObject Type="Embed" ProgID="Equation.DSMT4" ShapeID="_x0000_i1067" DrawAspect="Content" ObjectID="_1669185055" r:id="rId94"/>
        </w:object>
      </w:r>
      <w:r w:rsidR="00420E56" w:rsidRPr="00420E56">
        <w:rPr>
          <w:rFonts w:ascii="宋体" w:hAnsi="宋体" w:hint="eastAsia"/>
          <w:szCs w:val="21"/>
        </w:rPr>
        <w:t>均为</w:t>
      </w:r>
      <w:r w:rsidR="00B050D4" w:rsidRPr="00025957">
        <w:rPr>
          <w:position w:val="-4"/>
        </w:rPr>
        <w:object w:dxaOrig="200" w:dyaOrig="200">
          <v:shape id="_x0000_i1068" type="#_x0000_t75" style="width:9.8pt;height:9.8pt" o:ole="">
            <v:imagedata r:id="rId95" o:title=""/>
          </v:shape>
          <o:OLEObject Type="Embed" ProgID="Equation.DSMT4" ShapeID="_x0000_i1068" DrawAspect="Content" ObjectID="_1669185056" r:id="rId96"/>
        </w:object>
      </w:r>
      <w:r w:rsidR="00420E56" w:rsidRPr="00420E56">
        <w:rPr>
          <w:rFonts w:ascii="宋体" w:hAnsi="宋体" w:hint="eastAsia"/>
          <w:szCs w:val="21"/>
        </w:rPr>
        <w:t>维向量，那么下列结论正确的是</w:t>
      </w:r>
      <w:r w:rsidR="00896B75" w:rsidRPr="0078146D">
        <w:rPr>
          <w:rFonts w:hint="eastAsia"/>
        </w:rPr>
        <w:t>(    )</w:t>
      </w:r>
    </w:p>
    <w:p w:rsidR="00896B75" w:rsidRDefault="00F24D7D" w:rsidP="00F24D7D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>(A)</w:t>
      </w:r>
      <w:r w:rsidR="00896B75">
        <w:rPr>
          <w:rFonts w:hint="eastAsia"/>
        </w:rPr>
        <w:t xml:space="preserve"> </w:t>
      </w:r>
      <w:r w:rsidR="00896B75" w:rsidRPr="00420E56">
        <w:rPr>
          <w:rFonts w:ascii="宋体" w:hAnsi="宋体" w:hint="eastAsia"/>
          <w:szCs w:val="21"/>
        </w:rPr>
        <w:t>若</w:t>
      </w:r>
      <w:r w:rsidR="00B050D4" w:rsidRPr="00B050D4">
        <w:rPr>
          <w:position w:val="-12"/>
        </w:rPr>
        <w:object w:dxaOrig="2659" w:dyaOrig="360">
          <v:shape id="_x0000_i1069" type="#_x0000_t75" style="width:133.05pt;height:17.85pt" o:ole="">
            <v:imagedata r:id="rId97" o:title=""/>
          </v:shape>
          <o:OLEObject Type="Embed" ProgID="Equation.DSMT4" ShapeID="_x0000_i1069" DrawAspect="Content" ObjectID="_1669185057" r:id="rId98"/>
        </w:object>
      </w:r>
      <w:r w:rsidR="00896B75" w:rsidRPr="00420E56">
        <w:rPr>
          <w:rFonts w:ascii="宋体" w:hAnsi="宋体" w:hint="eastAsia"/>
          <w:szCs w:val="21"/>
        </w:rPr>
        <w:t>，则</w:t>
      </w:r>
      <w:r w:rsidR="00B050D4" w:rsidRPr="00B050D4">
        <w:rPr>
          <w:position w:val="-12"/>
        </w:rPr>
        <w:object w:dxaOrig="300" w:dyaOrig="360">
          <v:shape id="_x0000_i1070" type="#_x0000_t75" style="width:15pt;height:17.85pt" o:ole="">
            <v:imagedata r:id="rId99" o:title=""/>
          </v:shape>
          <o:OLEObject Type="Embed" ProgID="Equation.DSMT4" ShapeID="_x0000_i1070" DrawAspect="Content" ObjectID="_1669185058" r:id="rId100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00" w:dyaOrig="360">
          <v:shape id="_x0000_i1071" type="#_x0000_t75" style="width:15pt;height:17.85pt" o:ole="">
            <v:imagedata r:id="rId101" o:title=""/>
          </v:shape>
          <o:OLEObject Type="Embed" ProgID="Equation.DSMT4" ShapeID="_x0000_i1071" DrawAspect="Content" ObjectID="_1669185059" r:id="rId102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025957">
        <w:rPr>
          <w:position w:val="-4"/>
        </w:rPr>
        <w:object w:dxaOrig="279" w:dyaOrig="160">
          <v:shape id="_x0000_i1072" type="#_x0000_t75" style="width:13.8pt;height:8.05pt" o:ole="">
            <v:imagedata r:id="rId103" o:title=""/>
          </v:shape>
          <o:OLEObject Type="Embed" ProgID="Equation.DSMT4" ShapeID="_x0000_i1072" DrawAspect="Content" ObjectID="_1669185060" r:id="rId104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40" w:dyaOrig="360">
          <v:shape id="_x0000_i1073" type="#_x0000_t75" style="width:17.3pt;height:17.85pt" o:ole="">
            <v:imagedata r:id="rId105" o:title=""/>
          </v:shape>
          <o:OLEObject Type="Embed" ProgID="Equation.DSMT4" ShapeID="_x0000_i1073" DrawAspect="Content" ObjectID="_1669185061" r:id="rId106"/>
        </w:object>
      </w:r>
      <w:r w:rsidR="00896B75" w:rsidRPr="00420E56">
        <w:rPr>
          <w:rFonts w:ascii="宋体" w:hAnsi="宋体" w:hint="eastAsia"/>
          <w:szCs w:val="21"/>
        </w:rPr>
        <w:t>线性相关.</w:t>
      </w:r>
      <w:r>
        <w:rPr>
          <w:rFonts w:ascii="宋体" w:hAnsi="宋体" w:hint="eastAsia"/>
          <w:szCs w:val="21"/>
        </w:rPr>
        <w:t xml:space="preserve"> </w:t>
      </w:r>
    </w:p>
    <w:p w:rsidR="00F24D7D" w:rsidRDefault="00F24D7D" w:rsidP="00B050D4">
      <w:pPr>
        <w:ind w:leftChars="200" w:left="960" w:hangingChars="200" w:hanging="480"/>
        <w:jc w:val="left"/>
        <w:rPr>
          <w:rFonts w:ascii="宋体" w:hAnsi="宋体"/>
          <w:szCs w:val="21"/>
        </w:rPr>
      </w:pPr>
      <w:r w:rsidRPr="00930524">
        <w:rPr>
          <w:rFonts w:hint="eastAsia"/>
        </w:rPr>
        <w:t>(B)</w:t>
      </w:r>
      <w:r w:rsidR="00896B75">
        <w:rPr>
          <w:rFonts w:hint="eastAsia"/>
        </w:rPr>
        <w:t xml:space="preserve"> </w:t>
      </w:r>
      <w:r w:rsidR="00896B75" w:rsidRPr="00420E56">
        <w:rPr>
          <w:rFonts w:ascii="宋体" w:hAnsi="宋体" w:hint="eastAsia"/>
          <w:szCs w:val="21"/>
        </w:rPr>
        <w:t>若对任意一组不全为零的数</w:t>
      </w:r>
      <w:r w:rsidR="00B050D4" w:rsidRPr="00B050D4">
        <w:rPr>
          <w:position w:val="-12"/>
        </w:rPr>
        <w:object w:dxaOrig="260" w:dyaOrig="360">
          <v:shape id="_x0000_i1074" type="#_x0000_t75" style="width:13.25pt;height:17.85pt" o:ole="">
            <v:imagedata r:id="rId107" o:title=""/>
          </v:shape>
          <o:OLEObject Type="Embed" ProgID="Equation.DSMT4" ShapeID="_x0000_i1074" DrawAspect="Content" ObjectID="_1669185062" r:id="rId108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260" w:dyaOrig="360">
          <v:shape id="_x0000_i1075" type="#_x0000_t75" style="width:13.25pt;height:17.85pt" o:ole="">
            <v:imagedata r:id="rId109" o:title=""/>
          </v:shape>
          <o:OLEObject Type="Embed" ProgID="Equation.DSMT4" ShapeID="_x0000_i1075" DrawAspect="Content" ObjectID="_1669185063" r:id="rId110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025957">
        <w:rPr>
          <w:position w:val="-4"/>
        </w:rPr>
        <w:object w:dxaOrig="279" w:dyaOrig="160">
          <v:shape id="_x0000_i1076" type="#_x0000_t75" style="width:13.8pt;height:8.05pt" o:ole="">
            <v:imagedata r:id="rId111" o:title=""/>
          </v:shape>
          <o:OLEObject Type="Embed" ProgID="Equation.DSMT4" ShapeID="_x0000_i1076" DrawAspect="Content" ObjectID="_1669185064" r:id="rId112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00" w:dyaOrig="360">
          <v:shape id="_x0000_i1077" type="#_x0000_t75" style="width:15pt;height:17.85pt" o:ole="">
            <v:imagedata r:id="rId113" o:title=""/>
          </v:shape>
          <o:OLEObject Type="Embed" ProgID="Equation.DSMT4" ShapeID="_x0000_i1077" DrawAspect="Content" ObjectID="_1669185065" r:id="rId114"/>
        </w:object>
      </w:r>
      <w:r w:rsidR="00896B75" w:rsidRPr="00420E56">
        <w:rPr>
          <w:rFonts w:ascii="宋体" w:hAnsi="宋体" w:hint="eastAsia"/>
          <w:szCs w:val="21"/>
        </w:rPr>
        <w:t>，都有</w:t>
      </w:r>
      <w:r w:rsidR="00B050D4" w:rsidRPr="00B050D4">
        <w:rPr>
          <w:position w:val="-12"/>
        </w:rPr>
        <w:object w:dxaOrig="2659" w:dyaOrig="360">
          <v:shape id="_x0000_i1078" type="#_x0000_t75" style="width:133.05pt;height:17.85pt" o:ole="">
            <v:imagedata r:id="rId115" o:title=""/>
          </v:shape>
          <o:OLEObject Type="Embed" ProgID="Equation.DSMT4" ShapeID="_x0000_i1078" DrawAspect="Content" ObjectID="_1669185066" r:id="rId116"/>
        </w:object>
      </w:r>
      <w:r w:rsidR="00896B75" w:rsidRPr="00420E56">
        <w:rPr>
          <w:rFonts w:ascii="宋体" w:hAnsi="宋体" w:hint="eastAsia"/>
          <w:szCs w:val="21"/>
        </w:rPr>
        <w:t>，则</w:t>
      </w:r>
      <w:r w:rsidR="00B050D4" w:rsidRPr="00B050D4">
        <w:rPr>
          <w:position w:val="-12"/>
        </w:rPr>
        <w:object w:dxaOrig="300" w:dyaOrig="360">
          <v:shape id="_x0000_i1079" type="#_x0000_t75" style="width:15pt;height:17.85pt" o:ole="">
            <v:imagedata r:id="rId117" o:title=""/>
          </v:shape>
          <o:OLEObject Type="Embed" ProgID="Equation.DSMT4" ShapeID="_x0000_i1079" DrawAspect="Content" ObjectID="_1669185067" r:id="rId118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00" w:dyaOrig="360">
          <v:shape id="_x0000_i1080" type="#_x0000_t75" style="width:15pt;height:17.85pt" o:ole="">
            <v:imagedata r:id="rId119" o:title=""/>
          </v:shape>
          <o:OLEObject Type="Embed" ProgID="Equation.DSMT4" ShapeID="_x0000_i1080" DrawAspect="Content" ObjectID="_1669185068" r:id="rId120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025957">
        <w:rPr>
          <w:position w:val="-4"/>
        </w:rPr>
        <w:object w:dxaOrig="279" w:dyaOrig="160">
          <v:shape id="_x0000_i1081" type="#_x0000_t75" style="width:13.8pt;height:8.05pt" o:ole="">
            <v:imagedata r:id="rId121" o:title=""/>
          </v:shape>
          <o:OLEObject Type="Embed" ProgID="Equation.DSMT4" ShapeID="_x0000_i1081" DrawAspect="Content" ObjectID="_1669185069" r:id="rId122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40" w:dyaOrig="360">
          <v:shape id="_x0000_i1082" type="#_x0000_t75" style="width:17.3pt;height:17.85pt" o:ole="">
            <v:imagedata r:id="rId123" o:title=""/>
          </v:shape>
          <o:OLEObject Type="Embed" ProgID="Equation.DSMT4" ShapeID="_x0000_i1082" DrawAspect="Content" ObjectID="_1669185070" r:id="rId124"/>
        </w:object>
      </w:r>
      <w:r w:rsidR="00896B75" w:rsidRPr="00420E56">
        <w:rPr>
          <w:rFonts w:ascii="宋体" w:hAnsi="宋体" w:hint="eastAsia"/>
          <w:szCs w:val="21"/>
        </w:rPr>
        <w:t>线性无关</w:t>
      </w:r>
      <w:r w:rsidR="00930524">
        <w:rPr>
          <w:rFonts w:ascii="宋体" w:hAnsi="宋体" w:hint="eastAsia"/>
          <w:szCs w:val="21"/>
        </w:rPr>
        <w:t>．</w:t>
      </w:r>
    </w:p>
    <w:p w:rsidR="00896B75" w:rsidRDefault="00F24D7D" w:rsidP="00896B75">
      <w:pPr>
        <w:tabs>
          <w:tab w:val="left" w:pos="4680"/>
        </w:tabs>
        <w:ind w:leftChars="200" w:left="960" w:hangingChars="200" w:hanging="480"/>
        <w:rPr>
          <w:rFonts w:ascii="宋体" w:hAnsi="宋体"/>
          <w:szCs w:val="21"/>
        </w:rPr>
      </w:pPr>
      <w:r w:rsidRPr="00930524">
        <w:rPr>
          <w:rFonts w:hint="eastAsia"/>
        </w:rPr>
        <w:t>(C)</w:t>
      </w:r>
      <w:r w:rsidR="00896B75">
        <w:rPr>
          <w:rFonts w:hint="eastAsia"/>
        </w:rPr>
        <w:t xml:space="preserve"> </w:t>
      </w:r>
      <w:r w:rsidR="00896B75" w:rsidRPr="00420E56">
        <w:rPr>
          <w:rFonts w:ascii="宋体" w:hAnsi="宋体" w:hint="eastAsia"/>
          <w:szCs w:val="21"/>
        </w:rPr>
        <w:t>若</w:t>
      </w:r>
      <w:r w:rsidR="00B050D4" w:rsidRPr="00B050D4">
        <w:rPr>
          <w:position w:val="-12"/>
        </w:rPr>
        <w:object w:dxaOrig="300" w:dyaOrig="360">
          <v:shape id="_x0000_i1083" type="#_x0000_t75" style="width:15pt;height:17.85pt" o:ole="">
            <v:imagedata r:id="rId125" o:title=""/>
          </v:shape>
          <o:OLEObject Type="Embed" ProgID="Equation.DSMT4" ShapeID="_x0000_i1083" DrawAspect="Content" ObjectID="_1669185071" r:id="rId126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00" w:dyaOrig="360">
          <v:shape id="_x0000_i1084" type="#_x0000_t75" style="width:15pt;height:17.85pt" o:ole="">
            <v:imagedata r:id="rId127" o:title=""/>
          </v:shape>
          <o:OLEObject Type="Embed" ProgID="Equation.DSMT4" ShapeID="_x0000_i1084" DrawAspect="Content" ObjectID="_1669185072" r:id="rId128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025957">
        <w:rPr>
          <w:position w:val="-4"/>
        </w:rPr>
        <w:object w:dxaOrig="279" w:dyaOrig="160">
          <v:shape id="_x0000_i1085" type="#_x0000_t75" style="width:13.8pt;height:8.05pt" o:ole="">
            <v:imagedata r:id="rId129" o:title=""/>
          </v:shape>
          <o:OLEObject Type="Embed" ProgID="Equation.DSMT4" ShapeID="_x0000_i1085" DrawAspect="Content" ObjectID="_1669185073" r:id="rId130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40" w:dyaOrig="360">
          <v:shape id="_x0000_i1086" type="#_x0000_t75" style="width:17.3pt;height:17.85pt" o:ole="">
            <v:imagedata r:id="rId131" o:title=""/>
          </v:shape>
          <o:OLEObject Type="Embed" ProgID="Equation.DSMT4" ShapeID="_x0000_i1086" DrawAspect="Content" ObjectID="_1669185074" r:id="rId132"/>
        </w:object>
      </w:r>
      <w:r w:rsidR="00896B75" w:rsidRPr="00420E56">
        <w:rPr>
          <w:rFonts w:ascii="宋体" w:hAnsi="宋体" w:hint="eastAsia"/>
          <w:szCs w:val="21"/>
        </w:rPr>
        <w:t>线性相关，则对任意一组不全为零的数</w:t>
      </w:r>
      <w:r w:rsidR="00B050D4" w:rsidRPr="00B050D4">
        <w:rPr>
          <w:position w:val="-12"/>
        </w:rPr>
        <w:object w:dxaOrig="260" w:dyaOrig="360">
          <v:shape id="_x0000_i1087" type="#_x0000_t75" style="width:13.25pt;height:17.85pt" o:ole="">
            <v:imagedata r:id="rId133" o:title=""/>
          </v:shape>
          <o:OLEObject Type="Embed" ProgID="Equation.DSMT4" ShapeID="_x0000_i1087" DrawAspect="Content" ObjectID="_1669185075" r:id="rId134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260" w:dyaOrig="360">
          <v:shape id="_x0000_i1088" type="#_x0000_t75" style="width:13.25pt;height:17.85pt" o:ole="">
            <v:imagedata r:id="rId135" o:title=""/>
          </v:shape>
          <o:OLEObject Type="Embed" ProgID="Equation.DSMT4" ShapeID="_x0000_i1088" DrawAspect="Content" ObjectID="_1669185076" r:id="rId136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025957">
        <w:rPr>
          <w:position w:val="-4"/>
        </w:rPr>
        <w:object w:dxaOrig="279" w:dyaOrig="160">
          <v:shape id="_x0000_i1089" type="#_x0000_t75" style="width:13.8pt;height:8.05pt" o:ole="">
            <v:imagedata r:id="rId137" o:title=""/>
          </v:shape>
          <o:OLEObject Type="Embed" ProgID="Equation.DSMT4" ShapeID="_x0000_i1089" DrawAspect="Content" ObjectID="_1669185077" r:id="rId138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00" w:dyaOrig="360">
          <v:shape id="_x0000_i1090" type="#_x0000_t75" style="width:15pt;height:17.85pt" o:ole="">
            <v:imagedata r:id="rId139" o:title=""/>
          </v:shape>
          <o:OLEObject Type="Embed" ProgID="Equation.DSMT4" ShapeID="_x0000_i1090" DrawAspect="Content" ObjectID="_1669185078" r:id="rId140"/>
        </w:object>
      </w:r>
      <w:r w:rsidR="00896B75" w:rsidRPr="00420E56">
        <w:rPr>
          <w:rFonts w:ascii="宋体" w:hAnsi="宋体" w:hint="eastAsia"/>
          <w:szCs w:val="21"/>
        </w:rPr>
        <w:t>，都有</w:t>
      </w:r>
      <w:r w:rsidR="00B050D4" w:rsidRPr="00B050D4">
        <w:rPr>
          <w:position w:val="-12"/>
        </w:rPr>
        <w:object w:dxaOrig="2659" w:dyaOrig="360">
          <v:shape id="_x0000_i1091" type="#_x0000_t75" style="width:133.05pt;height:17.85pt" o:ole="">
            <v:imagedata r:id="rId141" o:title=""/>
          </v:shape>
          <o:OLEObject Type="Embed" ProgID="Equation.DSMT4" ShapeID="_x0000_i1091" DrawAspect="Content" ObjectID="_1669185079" r:id="rId142"/>
        </w:object>
      </w:r>
      <w:r w:rsidR="00930524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>(D)</w:t>
      </w:r>
      <w:r w:rsidR="00896B75">
        <w:rPr>
          <w:rFonts w:hint="eastAsia"/>
        </w:rPr>
        <w:t xml:space="preserve"> </w:t>
      </w:r>
      <w:r w:rsidR="00896B75" w:rsidRPr="00420E56">
        <w:rPr>
          <w:rFonts w:ascii="宋体" w:hAnsi="宋体" w:hint="eastAsia"/>
          <w:szCs w:val="21"/>
        </w:rPr>
        <w:t>若</w:t>
      </w:r>
      <w:r w:rsidR="00B050D4" w:rsidRPr="00B050D4">
        <w:rPr>
          <w:position w:val="-12"/>
        </w:rPr>
        <w:object w:dxaOrig="2380" w:dyaOrig="360">
          <v:shape id="_x0000_i1092" type="#_x0000_t75" style="width:119.25pt;height:17.85pt" o:ole="">
            <v:imagedata r:id="rId143" o:title=""/>
          </v:shape>
          <o:OLEObject Type="Embed" ProgID="Equation.DSMT4" ShapeID="_x0000_i1092" DrawAspect="Content" ObjectID="_1669185080" r:id="rId144"/>
        </w:object>
      </w:r>
      <w:r w:rsidR="00896B75" w:rsidRPr="00420E56">
        <w:rPr>
          <w:rFonts w:ascii="宋体" w:hAnsi="宋体" w:hint="eastAsia"/>
          <w:szCs w:val="21"/>
        </w:rPr>
        <w:t>，则</w:t>
      </w:r>
      <w:r w:rsidR="00B050D4" w:rsidRPr="00B050D4">
        <w:rPr>
          <w:position w:val="-12"/>
        </w:rPr>
        <w:object w:dxaOrig="300" w:dyaOrig="360">
          <v:shape id="_x0000_i1093" type="#_x0000_t75" style="width:15pt;height:17.85pt" o:ole="">
            <v:imagedata r:id="rId145" o:title=""/>
          </v:shape>
          <o:OLEObject Type="Embed" ProgID="Equation.DSMT4" ShapeID="_x0000_i1093" DrawAspect="Content" ObjectID="_1669185081" r:id="rId146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00" w:dyaOrig="360">
          <v:shape id="_x0000_i1094" type="#_x0000_t75" style="width:15pt;height:17.85pt" o:ole="">
            <v:imagedata r:id="rId147" o:title=""/>
          </v:shape>
          <o:OLEObject Type="Embed" ProgID="Equation.DSMT4" ShapeID="_x0000_i1094" DrawAspect="Content" ObjectID="_1669185082" r:id="rId148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025957">
        <w:rPr>
          <w:position w:val="-4"/>
        </w:rPr>
        <w:object w:dxaOrig="279" w:dyaOrig="160">
          <v:shape id="_x0000_i1095" type="#_x0000_t75" style="width:13.8pt;height:8.05pt" o:ole="">
            <v:imagedata r:id="rId149" o:title=""/>
          </v:shape>
          <o:OLEObject Type="Embed" ProgID="Equation.DSMT4" ShapeID="_x0000_i1095" DrawAspect="Content" ObjectID="_1669185083" r:id="rId150"/>
        </w:object>
      </w:r>
      <w:r w:rsidR="00896B75">
        <w:rPr>
          <w:rFonts w:ascii="宋体" w:hAnsi="宋体" w:hint="eastAsia"/>
          <w:szCs w:val="21"/>
        </w:rPr>
        <w:t>,</w:t>
      </w:r>
      <w:r w:rsidR="00B050D4" w:rsidRPr="00B050D4">
        <w:rPr>
          <w:position w:val="-12"/>
        </w:rPr>
        <w:object w:dxaOrig="340" w:dyaOrig="360">
          <v:shape id="_x0000_i1096" type="#_x0000_t75" style="width:17.3pt;height:17.85pt" o:ole="">
            <v:imagedata r:id="rId151" o:title=""/>
          </v:shape>
          <o:OLEObject Type="Embed" ProgID="Equation.DSMT4" ShapeID="_x0000_i1096" DrawAspect="Content" ObjectID="_1669185084" r:id="rId152"/>
        </w:object>
      </w:r>
      <w:r w:rsidR="00896B75" w:rsidRPr="00420E56">
        <w:rPr>
          <w:rFonts w:ascii="宋体" w:hAnsi="宋体" w:hint="eastAsia"/>
          <w:szCs w:val="21"/>
        </w:rPr>
        <w:t>线性无关</w:t>
      </w:r>
      <w:r w:rsidR="00930524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AE627F" w:rsidRDefault="00F24D7D" w:rsidP="00AE627F">
      <w:pPr>
        <w:tabs>
          <w:tab w:val="left" w:pos="4680"/>
        </w:tabs>
        <w:rPr>
          <w:rFonts w:ascii="宋体" w:hAnsi="宋体"/>
          <w:szCs w:val="21"/>
        </w:rPr>
      </w:pPr>
      <w:r w:rsidRPr="0078146D">
        <w:rPr>
          <w:rFonts w:hint="eastAsia"/>
        </w:rPr>
        <w:t>(5)</w:t>
      </w:r>
      <w:r w:rsidR="008B1F72" w:rsidRPr="00183327">
        <w:rPr>
          <w:rStyle w:val="ae"/>
          <w:rFonts w:hint="eastAsia"/>
        </w:rPr>
        <w:t>【同</w:t>
      </w:r>
      <w:r w:rsidR="00183327" w:rsidRPr="00183327">
        <w:rPr>
          <w:rStyle w:val="ae"/>
          <w:rFonts w:hint="eastAsia"/>
        </w:rPr>
        <w:t>试卷四第二</w:t>
      </w:r>
      <w:r w:rsidR="00183327" w:rsidRPr="00183327">
        <w:rPr>
          <w:rStyle w:val="ae"/>
          <w:rFonts w:hint="eastAsia"/>
        </w:rPr>
        <w:t>(</w:t>
      </w:r>
      <w:r w:rsidR="008B1F72" w:rsidRPr="00183327">
        <w:rPr>
          <w:rStyle w:val="ae"/>
          <w:rFonts w:hint="eastAsia"/>
        </w:rPr>
        <w:t>4</w:t>
      </w:r>
      <w:r w:rsidR="00183327" w:rsidRPr="00183327">
        <w:rPr>
          <w:rStyle w:val="ae"/>
          <w:rFonts w:hint="eastAsia"/>
        </w:rPr>
        <w:t>)</w:t>
      </w:r>
      <w:r w:rsidR="008B1F72" w:rsidRPr="00183327">
        <w:rPr>
          <w:rStyle w:val="ae"/>
          <w:rFonts w:hint="eastAsia"/>
        </w:rPr>
        <w:t>题】</w:t>
      </w:r>
      <w:r w:rsidR="00AE627F">
        <w:rPr>
          <w:rFonts w:ascii="宋体" w:hAnsi="宋体" w:hint="eastAsia"/>
          <w:szCs w:val="21"/>
        </w:rPr>
        <w:t>设当事件</w:t>
      </w:r>
      <w:r w:rsidR="00B050D4" w:rsidRPr="00025957">
        <w:rPr>
          <w:position w:val="-4"/>
        </w:rPr>
        <w:object w:dxaOrig="220" w:dyaOrig="260">
          <v:shape id="_x0000_i1097" type="#_x0000_t75" style="width:10.95pt;height:13.25pt" o:ole="">
            <v:imagedata r:id="rId153" o:title=""/>
          </v:shape>
          <o:OLEObject Type="Embed" ProgID="Equation.DSMT4" ShapeID="_x0000_i1097" DrawAspect="Content" ObjectID="_1669185085" r:id="rId154"/>
        </w:object>
      </w:r>
      <w:r w:rsidR="00AE627F">
        <w:rPr>
          <w:rFonts w:ascii="宋体" w:hAnsi="宋体" w:hint="eastAsia"/>
          <w:szCs w:val="21"/>
        </w:rPr>
        <w:t>与</w:t>
      </w:r>
      <w:r w:rsidR="00B050D4" w:rsidRPr="00025957">
        <w:rPr>
          <w:position w:val="-4"/>
        </w:rPr>
        <w:object w:dxaOrig="220" w:dyaOrig="260">
          <v:shape id="_x0000_i1098" type="#_x0000_t75" style="width:10.95pt;height:13.25pt" o:ole="">
            <v:imagedata r:id="rId155" o:title=""/>
          </v:shape>
          <o:OLEObject Type="Embed" ProgID="Equation.DSMT4" ShapeID="_x0000_i1098" DrawAspect="Content" ObjectID="_1669185086" r:id="rId156"/>
        </w:object>
      </w:r>
      <w:r w:rsidR="00AE627F">
        <w:rPr>
          <w:rFonts w:ascii="宋体" w:hAnsi="宋体" w:hint="eastAsia"/>
          <w:szCs w:val="21"/>
        </w:rPr>
        <w:t>同时发生时,事件</w:t>
      </w:r>
      <w:r w:rsidR="00B050D4" w:rsidRPr="00B050D4">
        <w:rPr>
          <w:position w:val="-6"/>
        </w:rPr>
        <w:object w:dxaOrig="220" w:dyaOrig="279">
          <v:shape id="_x0000_i1099" type="#_x0000_t75" style="width:10.95pt;height:13.8pt" o:ole="">
            <v:imagedata r:id="rId157" o:title=""/>
          </v:shape>
          <o:OLEObject Type="Embed" ProgID="Equation.DSMT4" ShapeID="_x0000_i1099" DrawAspect="Content" ObjectID="_1669185087" r:id="rId158"/>
        </w:object>
      </w:r>
      <w:r w:rsidR="00AE627F">
        <w:rPr>
          <w:rFonts w:ascii="宋体" w:hAnsi="宋体" w:hint="eastAsia"/>
          <w:szCs w:val="21"/>
        </w:rPr>
        <w:t>必发生,则</w:t>
      </w:r>
      <w:r w:rsidR="00AE627F" w:rsidRPr="0078146D">
        <w:rPr>
          <w:rFonts w:hint="eastAsia"/>
        </w:rPr>
        <w:t>(    )</w:t>
      </w:r>
    </w:p>
    <w:p w:rsidR="00AE627F" w:rsidRDefault="00AE627F" w:rsidP="00AE627F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(A) </w:t>
      </w:r>
      <w:r w:rsidR="00B050D4" w:rsidRPr="00B050D4">
        <w:rPr>
          <w:position w:val="-10"/>
        </w:rPr>
        <w:object w:dxaOrig="2240" w:dyaOrig="320">
          <v:shape id="_x0000_i1100" type="#_x0000_t75" style="width:111.75pt;height:16.15pt" o:ole="">
            <v:imagedata r:id="rId159" o:title=""/>
          </v:shape>
          <o:OLEObject Type="Embed" ProgID="Equation.DSMT4" ShapeID="_x0000_i1100" DrawAspect="Content" ObjectID="_1669185088" r:id="rId16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930524">
        <w:rPr>
          <w:rFonts w:hint="eastAsia"/>
        </w:rPr>
        <w:t xml:space="preserve">(B) </w:t>
      </w:r>
      <w:r w:rsidR="00B050D4" w:rsidRPr="00B050D4">
        <w:rPr>
          <w:position w:val="-10"/>
        </w:rPr>
        <w:object w:dxaOrig="2240" w:dyaOrig="320">
          <v:shape id="_x0000_i1101" type="#_x0000_t75" style="width:111.75pt;height:16.15pt" o:ole="">
            <v:imagedata r:id="rId161" o:title=""/>
          </v:shape>
          <o:OLEObject Type="Embed" ProgID="Equation.DSMT4" ShapeID="_x0000_i1101" DrawAspect="Content" ObjectID="_1669185089" r:id="rId162"/>
        </w:object>
      </w:r>
      <w:r>
        <w:rPr>
          <w:rFonts w:ascii="宋体" w:hAnsi="宋体" w:hint="eastAsia"/>
          <w:szCs w:val="21"/>
        </w:rPr>
        <w:t>．</w:t>
      </w:r>
    </w:p>
    <w:p w:rsidR="00AE627F" w:rsidRDefault="00AE627F" w:rsidP="00AE627F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(C) </w:t>
      </w:r>
      <w:r w:rsidR="00B050D4" w:rsidRPr="00B050D4">
        <w:rPr>
          <w:position w:val="-10"/>
        </w:rPr>
        <w:object w:dxaOrig="1380" w:dyaOrig="320">
          <v:shape id="_x0000_i1102" type="#_x0000_t75" style="width:69.1pt;height:16.15pt" o:ole="">
            <v:imagedata r:id="rId163" o:title=""/>
          </v:shape>
          <o:OLEObject Type="Embed" ProgID="Equation.DSMT4" ShapeID="_x0000_i1102" DrawAspect="Content" ObjectID="_1669185090" r:id="rId16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930524">
        <w:rPr>
          <w:rFonts w:hint="eastAsia"/>
        </w:rPr>
        <w:t xml:space="preserve">(D) </w:t>
      </w:r>
      <w:r w:rsidR="00B050D4" w:rsidRPr="00B050D4">
        <w:rPr>
          <w:position w:val="-10"/>
        </w:rPr>
        <w:object w:dxaOrig="1640" w:dyaOrig="320">
          <v:shape id="_x0000_i1103" type="#_x0000_t75" style="width:81.8pt;height:16.15pt" o:ole="">
            <v:imagedata r:id="rId165" o:title=""/>
          </v:shape>
          <o:OLEObject Type="Embed" ProgID="Equation.DSMT4" ShapeID="_x0000_i1103" DrawAspect="Content" ObjectID="_1669185091" r:id="rId166"/>
        </w:object>
      </w:r>
      <w:r>
        <w:rPr>
          <w:rFonts w:ascii="宋体" w:hAnsi="宋体" w:hint="eastAsia"/>
          <w:szCs w:val="21"/>
        </w:rPr>
        <w:t>．</w:t>
      </w:r>
    </w:p>
    <w:p w:rsidR="00AE627F" w:rsidRDefault="00AE627F" w:rsidP="00AE627F">
      <w:pPr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三、（本题满分5分）</w:t>
      </w:r>
      <w:r w:rsidR="00DB518E" w:rsidRPr="00183327">
        <w:rPr>
          <w:rStyle w:val="ae"/>
          <w:rFonts w:hint="eastAsia"/>
          <w:b w:val="0"/>
        </w:rPr>
        <w:t>【类似</w:t>
      </w:r>
      <w:r w:rsidR="00183327" w:rsidRPr="00183327">
        <w:rPr>
          <w:rStyle w:val="ae"/>
          <w:rFonts w:hint="eastAsia"/>
          <w:b w:val="0"/>
        </w:rPr>
        <w:t>试卷四</w:t>
      </w:r>
      <w:r w:rsidR="00DB518E" w:rsidRPr="00183327">
        <w:rPr>
          <w:rStyle w:val="ae"/>
          <w:rFonts w:hint="eastAsia"/>
          <w:b w:val="0"/>
        </w:rPr>
        <w:t>第三题】</w:t>
      </w:r>
    </w:p>
    <w:p w:rsidR="00C65334" w:rsidRPr="00A402E3" w:rsidRDefault="005D4C84" w:rsidP="000E42D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求极限</w:t>
      </w:r>
      <w:r w:rsidR="00B050D4" w:rsidRPr="00B050D4">
        <w:rPr>
          <w:position w:val="-54"/>
        </w:rPr>
        <w:object w:dxaOrig="1660" w:dyaOrig="920">
          <v:shape id="_x0000_i1104" type="#_x0000_t75" style="width:82.95pt;height:46.1pt" o:ole="">
            <v:imagedata r:id="rId167" o:title=""/>
          </v:shape>
          <o:OLEObject Type="Embed" ProgID="Equation.DSMT4" ShapeID="_x0000_i1104" DrawAspect="Content" ObjectID="_1669185092" r:id="rId168"/>
        </w:object>
      </w:r>
      <w:r w:rsidR="0055043B">
        <w:rPr>
          <w:rFonts w:ascii="宋体" w:hAnsi="宋体" w:hint="eastAsia"/>
          <w:szCs w:val="21"/>
        </w:rPr>
        <w:t>．</w:t>
      </w:r>
    </w:p>
    <w:p w:rsidR="00F24D7D" w:rsidRPr="00C65334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四、（本题满分5分）</w:t>
      </w:r>
      <w:r w:rsidR="00467BD7" w:rsidRPr="00183327">
        <w:rPr>
          <w:rStyle w:val="ae"/>
          <w:rFonts w:hint="eastAsia"/>
          <w:b w:val="0"/>
        </w:rPr>
        <w:t>【同</w:t>
      </w:r>
      <w:r w:rsidR="00183327" w:rsidRPr="00183327">
        <w:rPr>
          <w:rStyle w:val="ae"/>
          <w:rFonts w:hint="eastAsia"/>
          <w:b w:val="0"/>
        </w:rPr>
        <w:t>试卷四</w:t>
      </w:r>
      <w:r w:rsidR="00467BD7" w:rsidRPr="00183327">
        <w:rPr>
          <w:rStyle w:val="ae"/>
          <w:rFonts w:hint="eastAsia"/>
          <w:b w:val="0"/>
        </w:rPr>
        <w:t>第四题】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计算</w:t>
      </w:r>
      <w:r w:rsidR="00B050D4" w:rsidRPr="00B050D4">
        <w:rPr>
          <w:position w:val="-24"/>
        </w:rPr>
        <w:object w:dxaOrig="1719" w:dyaOrig="660">
          <v:shape id="_x0000_i1105" type="#_x0000_t75" style="width:85.8pt;height:32.85pt" o:ole="">
            <v:imagedata r:id="rId169" o:title=""/>
          </v:shape>
          <o:OLEObject Type="Embed" ProgID="Equation.DSMT4" ShapeID="_x0000_i1105" DrawAspect="Content" ObjectID="_1669185093" r:id="rId170"/>
        </w:objec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Pr="00F24D7D" w:rsidRDefault="00F24D7D" w:rsidP="00F24D7D">
      <w:pPr>
        <w:rPr>
          <w:rFonts w:ascii="宋体" w:hAnsi="宋体"/>
          <w:szCs w:val="21"/>
        </w:rPr>
      </w:pPr>
    </w:p>
    <w:p w:rsidR="00F24D7D" w:rsidRDefault="00DF6256" w:rsidP="00F24D7D">
      <w:pPr>
        <w:pStyle w:val="1"/>
      </w:pPr>
      <w:r>
        <w:rPr>
          <w:rFonts w:hint="eastAsia"/>
        </w:rPr>
        <w:t>五</w:t>
      </w:r>
      <w:r w:rsidR="00F24D7D">
        <w:rPr>
          <w:rFonts w:hint="eastAsia"/>
        </w:rPr>
        <w:t>、（本题满分</w:t>
      </w:r>
      <w:r w:rsidR="000D2EFA">
        <w:rPr>
          <w:rFonts w:hint="eastAsia"/>
        </w:rPr>
        <w:t>6</w:t>
      </w:r>
      <w:r w:rsidR="00F24D7D">
        <w:rPr>
          <w:rFonts w:hint="eastAsia"/>
        </w:rPr>
        <w:t>分）</w:t>
      </w:r>
      <w:r w:rsidR="000D2EFA" w:rsidRPr="000D2EFA">
        <w:rPr>
          <w:rStyle w:val="ae"/>
          <w:rFonts w:hint="eastAsia"/>
        </w:rPr>
        <w:t>【类似试卷四第六题】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求连续函数</w:t>
      </w:r>
      <w:r w:rsidR="00B050D4" w:rsidRPr="00B050D4">
        <w:rPr>
          <w:position w:val="-10"/>
        </w:rPr>
        <w:object w:dxaOrig="540" w:dyaOrig="320">
          <v:shape id="_x0000_i1106" type="#_x0000_t75" style="width:27.05pt;height:16.15pt" o:ole="">
            <v:imagedata r:id="rId171" o:title=""/>
          </v:shape>
          <o:OLEObject Type="Embed" ProgID="Equation.DSMT4" ShapeID="_x0000_i1106" DrawAspect="Content" ObjectID="_1669185094" r:id="rId172"/>
        </w:object>
      </w:r>
      <w:r w:rsidR="00FA7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使它满足</w:t>
      </w:r>
      <w:r w:rsidR="00B050D4" w:rsidRPr="00B050D4">
        <w:rPr>
          <w:position w:val="-18"/>
        </w:rPr>
        <w:object w:dxaOrig="2560" w:dyaOrig="520">
          <v:shape id="_x0000_i1107" type="#_x0000_t75" style="width:127.85pt;height:25.9pt" o:ole="">
            <v:imagedata r:id="rId173" o:title=""/>
          </v:shape>
          <o:OLEObject Type="Embed" ProgID="Equation.DSMT4" ShapeID="_x0000_i1107" DrawAspect="Content" ObjectID="_1669185095" r:id="rId174"/>
        </w:object>
      </w:r>
      <w:r>
        <w:rPr>
          <w:rFonts w:ascii="宋体" w:hAnsi="宋体" w:hint="eastAsia"/>
          <w:szCs w:val="21"/>
        </w:rPr>
        <w:t>.</w:t>
      </w:r>
    </w:p>
    <w:p w:rsidR="00F24D7D" w:rsidRPr="0014490D" w:rsidRDefault="00F24D7D" w:rsidP="00F24D7D">
      <w:pPr>
        <w:rPr>
          <w:rFonts w:ascii="宋体" w:hAnsi="宋体"/>
          <w:b/>
          <w:szCs w:val="21"/>
        </w:rPr>
      </w:pPr>
    </w:p>
    <w:p w:rsidR="00DF6256" w:rsidRDefault="00DF6256" w:rsidP="00DF6256">
      <w:pPr>
        <w:rPr>
          <w:rFonts w:ascii="宋体" w:hAnsi="宋体"/>
          <w:szCs w:val="21"/>
        </w:rPr>
      </w:pPr>
    </w:p>
    <w:p w:rsidR="00DF6256" w:rsidRDefault="00DF6256" w:rsidP="00DF6256">
      <w:pPr>
        <w:pStyle w:val="1"/>
      </w:pPr>
      <w:r>
        <w:rPr>
          <w:rFonts w:hint="eastAsia"/>
        </w:rPr>
        <w:t>六、（本题满分5分）</w:t>
      </w:r>
      <w:r w:rsidRPr="00183327">
        <w:rPr>
          <w:rStyle w:val="ae"/>
          <w:rFonts w:hint="eastAsia"/>
          <w:b w:val="0"/>
        </w:rPr>
        <w:t>【同试卷四第五题】</w:t>
      </w:r>
    </w:p>
    <w:p w:rsidR="00DF6256" w:rsidRDefault="00DF6256" w:rsidP="00DF625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B050D4" w:rsidRPr="00B050D4">
        <w:rPr>
          <w:position w:val="-28"/>
        </w:rPr>
        <w:object w:dxaOrig="2079" w:dyaOrig="660">
          <v:shape id="_x0000_i1108" type="#_x0000_t75" style="width:103.7pt;height:32.85pt" o:ole="">
            <v:imagedata r:id="rId175" o:title=""/>
          </v:shape>
          <o:OLEObject Type="Embed" ProgID="Equation.DSMT4" ShapeID="_x0000_i1108" DrawAspect="Content" ObjectID="_1669185096" r:id="rId176"/>
        </w:object>
      </w:r>
      <w:r>
        <w:rPr>
          <w:rFonts w:ascii="宋体" w:hAnsi="宋体" w:hint="eastAsia"/>
          <w:szCs w:val="21"/>
        </w:rPr>
        <w:t>,求</w:t>
      </w:r>
      <w:r w:rsidR="00B050D4" w:rsidRPr="00B050D4">
        <w:rPr>
          <w:position w:val="-28"/>
        </w:rPr>
        <w:object w:dxaOrig="580" w:dyaOrig="700">
          <v:shape id="_x0000_i1109" type="#_x0000_t75" style="width:28.8pt;height:35.15pt" o:ole="">
            <v:imagedata r:id="rId177" o:title=""/>
          </v:shape>
          <o:OLEObject Type="Embed" ProgID="Equation.DSMT4" ShapeID="_x0000_i1109" DrawAspect="Content" ObjectID="_1669185097" r:id="rId178"/>
        </w:object>
      </w:r>
      <w:r>
        <w:rPr>
          <w:rFonts w:ascii="宋体" w:hAnsi="宋体" w:hint="eastAsia"/>
          <w:szCs w:val="21"/>
        </w:rPr>
        <w:t>,其中</w:t>
      </w:r>
      <w:r w:rsidR="00B050D4" w:rsidRPr="00B050D4">
        <w:rPr>
          <w:position w:val="-10"/>
        </w:rPr>
        <w:object w:dxaOrig="700" w:dyaOrig="320">
          <v:shape id="_x0000_i1110" type="#_x0000_t75" style="width:35.15pt;height:16.15pt" o:ole="">
            <v:imagedata r:id="rId179" o:title=""/>
          </v:shape>
          <o:OLEObject Type="Embed" ProgID="Equation.DSMT4" ShapeID="_x0000_i1110" DrawAspect="Content" ObjectID="_1669185098" r:id="rId180"/>
        </w:object>
      </w:r>
      <w:r>
        <w:rPr>
          <w:rFonts w:ascii="宋体" w:hAnsi="宋体" w:hint="eastAsia"/>
          <w:szCs w:val="21"/>
        </w:rPr>
        <w:t>有二阶偏导数.</w:t>
      </w:r>
    </w:p>
    <w:p w:rsidR="00DF6256" w:rsidRDefault="00DF6256" w:rsidP="00DF6256">
      <w:pPr>
        <w:rPr>
          <w:rFonts w:ascii="宋体" w:hAnsi="宋体"/>
          <w:szCs w:val="21"/>
        </w:rPr>
      </w:pPr>
    </w:p>
    <w:p w:rsidR="00DF6256" w:rsidRDefault="00DF6256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lastRenderedPageBreak/>
        <w:t>七、（本题满分6分）</w:t>
      </w:r>
    </w:p>
    <w:p w:rsidR="00DB6272" w:rsidRPr="00DB6272" w:rsidRDefault="00DB6272" w:rsidP="00DB6272">
      <w:pPr>
        <w:rPr>
          <w:rFonts w:ascii="宋体" w:hAnsi="宋体"/>
          <w:szCs w:val="21"/>
        </w:rPr>
      </w:pPr>
      <w:r w:rsidRPr="00DB6272">
        <w:rPr>
          <w:rFonts w:ascii="宋体" w:hAnsi="宋体" w:hint="eastAsia"/>
          <w:szCs w:val="21"/>
        </w:rPr>
        <w:t>设生产某产品的固定成本为</w:t>
      </w:r>
      <w:r w:rsidR="00B050D4" w:rsidRPr="00B050D4">
        <w:rPr>
          <w:position w:val="-6"/>
        </w:rPr>
        <w:object w:dxaOrig="320" w:dyaOrig="279">
          <v:shape id="_x0000_i1111" type="#_x0000_t75" style="width:16.15pt;height:13.8pt" o:ole="">
            <v:imagedata r:id="rId181" o:title=""/>
          </v:shape>
          <o:OLEObject Type="Embed" ProgID="Equation.DSMT4" ShapeID="_x0000_i1111" DrawAspect="Content" ObjectID="_1669185099" r:id="rId182"/>
        </w:object>
      </w:r>
      <w:r w:rsidRPr="00DB6272">
        <w:rPr>
          <w:rFonts w:ascii="宋体" w:hAnsi="宋体" w:hint="eastAsia"/>
          <w:szCs w:val="21"/>
        </w:rPr>
        <w:t>,而当产量为</w:t>
      </w:r>
      <w:r w:rsidR="00B050D4" w:rsidRPr="00025957">
        <w:rPr>
          <w:position w:val="-4"/>
        </w:rPr>
        <w:object w:dxaOrig="200" w:dyaOrig="200">
          <v:shape id="_x0000_i1112" type="#_x0000_t75" style="width:9.8pt;height:9.8pt" o:ole="">
            <v:imagedata r:id="rId183" o:title=""/>
          </v:shape>
          <o:OLEObject Type="Embed" ProgID="Equation.DSMT4" ShapeID="_x0000_i1112" DrawAspect="Content" ObjectID="_1669185100" r:id="rId184"/>
        </w:object>
      </w:r>
      <w:r w:rsidRPr="00DB6272">
        <w:rPr>
          <w:rFonts w:ascii="宋体" w:hAnsi="宋体" w:hint="eastAsia"/>
          <w:szCs w:val="21"/>
        </w:rPr>
        <w:t>时的边际成本函数为</w:t>
      </w:r>
      <w:r w:rsidR="00B050D4" w:rsidRPr="00B050D4">
        <w:rPr>
          <w:position w:val="-6"/>
        </w:rPr>
        <w:object w:dxaOrig="2160" w:dyaOrig="320">
          <v:shape id="_x0000_i1113" type="#_x0000_t75" style="width:108.3pt;height:16.15pt" o:ole="">
            <v:imagedata r:id="rId185" o:title=""/>
          </v:shape>
          <o:OLEObject Type="Embed" ProgID="Equation.DSMT4" ShapeID="_x0000_i1113" DrawAspect="Content" ObjectID="_1669185101" r:id="rId186"/>
        </w:object>
      </w:r>
      <w:r w:rsidRPr="00DB6272">
        <w:rPr>
          <w:rFonts w:ascii="宋体" w:hAnsi="宋体" w:hint="eastAsia"/>
          <w:szCs w:val="21"/>
        </w:rPr>
        <w:t>，边际收入函数为</w:t>
      </w:r>
      <w:r w:rsidR="00B050D4" w:rsidRPr="00B050D4">
        <w:rPr>
          <w:position w:val="-6"/>
        </w:rPr>
        <w:object w:dxaOrig="1480" w:dyaOrig="279">
          <v:shape id="_x0000_i1114" type="#_x0000_t75" style="width:73.75pt;height:13.8pt" o:ole="">
            <v:imagedata r:id="rId187" o:title=""/>
          </v:shape>
          <o:OLEObject Type="Embed" ProgID="Equation.DSMT4" ShapeID="_x0000_i1114" DrawAspect="Content" ObjectID="_1669185102" r:id="rId188"/>
        </w:object>
      </w:r>
      <w:r w:rsidRPr="00DB6272">
        <w:rPr>
          <w:rFonts w:ascii="宋体" w:hAnsi="宋体" w:hint="eastAsia"/>
          <w:szCs w:val="21"/>
        </w:rPr>
        <w:t>，试求：</w:t>
      </w:r>
    </w:p>
    <w:p w:rsidR="00F24D7D" w:rsidRDefault="00DB6272" w:rsidP="00DB6272">
      <w:pPr>
        <w:rPr>
          <w:rFonts w:ascii="宋体" w:hAnsi="宋体"/>
          <w:szCs w:val="21"/>
        </w:rPr>
      </w:pPr>
      <w:r w:rsidRPr="00DB6272">
        <w:rPr>
          <w:rFonts w:hint="eastAsia"/>
        </w:rPr>
        <w:t xml:space="preserve">(1) </w:t>
      </w:r>
      <w:r w:rsidRPr="00DB6272">
        <w:rPr>
          <w:rFonts w:ascii="宋体" w:hAnsi="宋体" w:hint="eastAsia"/>
          <w:szCs w:val="21"/>
        </w:rPr>
        <w:t>总利润函数；</w:t>
      </w:r>
      <w:r w:rsidR="00B9776D">
        <w:rPr>
          <w:rFonts w:ascii="宋体" w:hAnsi="宋体" w:hint="eastAsia"/>
          <w:szCs w:val="21"/>
        </w:rPr>
        <w:t xml:space="preserve">      </w:t>
      </w:r>
      <w:r w:rsidRPr="00DB6272">
        <w:rPr>
          <w:rFonts w:hint="eastAsia"/>
        </w:rPr>
        <w:t xml:space="preserve">(2) </w:t>
      </w:r>
      <w:r w:rsidRPr="00DB6272">
        <w:rPr>
          <w:rFonts w:ascii="宋体" w:hAnsi="宋体" w:hint="eastAsia"/>
          <w:szCs w:val="21"/>
        </w:rPr>
        <w:t>使总利润最大的产量</w:t>
      </w:r>
      <w:r w:rsidR="00FA7D05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八、（本题满分9分）</w:t>
      </w:r>
    </w:p>
    <w:p w:rsidR="00F24D7D" w:rsidRDefault="00B9776D" w:rsidP="00B9776D">
      <w:pPr>
        <w:ind w:left="480" w:hangingChars="200" w:hanging="480"/>
        <w:rPr>
          <w:rFonts w:ascii="宋体" w:hAnsi="宋体"/>
          <w:szCs w:val="21"/>
        </w:rPr>
      </w:pPr>
      <w:r w:rsidRPr="00B9776D">
        <w:rPr>
          <w:rFonts w:ascii="宋体" w:hAnsi="宋体" w:hint="eastAsia"/>
          <w:szCs w:val="21"/>
        </w:rPr>
        <w:t>求证：方程</w:t>
      </w:r>
      <w:r w:rsidR="00B050D4" w:rsidRPr="00B050D4">
        <w:rPr>
          <w:position w:val="-10"/>
        </w:rPr>
        <w:object w:dxaOrig="1740" w:dyaOrig="320">
          <v:shape id="_x0000_i1115" type="#_x0000_t75" style="width:87pt;height:16.15pt" o:ole="">
            <v:imagedata r:id="rId189" o:title=""/>
          </v:shape>
          <o:OLEObject Type="Embed" ProgID="Equation.DSMT4" ShapeID="_x0000_i1115" DrawAspect="Content" ObjectID="_1669185103" r:id="rId190"/>
        </w:object>
      </w:r>
      <w:r w:rsidRPr="00B9776D">
        <w:rPr>
          <w:rFonts w:ascii="宋体" w:hAnsi="宋体" w:hint="eastAsia"/>
          <w:szCs w:val="21"/>
        </w:rPr>
        <w:t>恰有一个实根，其中</w:t>
      </w:r>
      <w:r w:rsidR="00B050D4" w:rsidRPr="00B050D4">
        <w:rPr>
          <w:position w:val="-10"/>
        </w:rPr>
        <w:object w:dxaOrig="200" w:dyaOrig="260">
          <v:shape id="_x0000_i1116" type="#_x0000_t75" style="width:9.8pt;height:13.25pt" o:ole="">
            <v:imagedata r:id="rId191" o:title=""/>
          </v:shape>
          <o:OLEObject Type="Embed" ProgID="Equation.DSMT4" ShapeID="_x0000_i1116" DrawAspect="Content" ObjectID="_1669185104" r:id="rId192"/>
        </w:object>
      </w:r>
      <w:r w:rsidRPr="00B9776D">
        <w:rPr>
          <w:rFonts w:ascii="宋体" w:hAnsi="宋体" w:hint="eastAsia"/>
          <w:szCs w:val="21"/>
        </w:rPr>
        <w:t>,</w:t>
      </w:r>
      <w:r w:rsidR="00B050D4" w:rsidRPr="00B050D4">
        <w:rPr>
          <w:position w:val="-10"/>
        </w:rPr>
        <w:object w:dxaOrig="200" w:dyaOrig="260">
          <v:shape id="_x0000_i1117" type="#_x0000_t75" style="width:9.8pt;height:13.25pt" o:ole="">
            <v:imagedata r:id="rId193" o:title=""/>
          </v:shape>
          <o:OLEObject Type="Embed" ProgID="Equation.DSMT4" ShapeID="_x0000_i1117" DrawAspect="Content" ObjectID="_1669185105" r:id="rId194"/>
        </w:object>
      </w:r>
      <w:r w:rsidRPr="00B9776D">
        <w:rPr>
          <w:rFonts w:ascii="宋体" w:hAnsi="宋体" w:hint="eastAsia"/>
          <w:szCs w:val="21"/>
        </w:rPr>
        <w:t>为常数，且</w:t>
      </w:r>
      <w:r w:rsidR="00B050D4" w:rsidRPr="00B050D4">
        <w:rPr>
          <w:position w:val="-10"/>
        </w:rPr>
        <w:object w:dxaOrig="859" w:dyaOrig="320">
          <v:shape id="_x0000_i1118" type="#_x0000_t75" style="width:43.2pt;height:16.15pt" o:ole="">
            <v:imagedata r:id="rId195" o:title=""/>
          </v:shape>
          <o:OLEObject Type="Embed" ProgID="Equation.DSMT4" ShapeID="_x0000_i1118" DrawAspect="Content" ObjectID="_1669185106" r:id="rId196"/>
        </w:object>
      </w:r>
      <w:r w:rsidRPr="00B9776D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九、（本题满分7分）</w:t>
      </w:r>
    </w:p>
    <w:p w:rsidR="008703AD" w:rsidRPr="008703AD" w:rsidRDefault="008703AD" w:rsidP="008703AD">
      <w:pPr>
        <w:rPr>
          <w:rFonts w:ascii="宋体" w:hAnsi="宋体"/>
          <w:szCs w:val="21"/>
        </w:rPr>
      </w:pPr>
      <w:r w:rsidRPr="008703AD">
        <w:rPr>
          <w:rFonts w:ascii="宋体" w:hAnsi="宋体" w:hint="eastAsia"/>
          <w:szCs w:val="21"/>
        </w:rPr>
        <w:t>给定曲线</w:t>
      </w:r>
      <w:r w:rsidR="00B050D4" w:rsidRPr="00B050D4">
        <w:rPr>
          <w:position w:val="-24"/>
        </w:rPr>
        <w:object w:dxaOrig="720" w:dyaOrig="620">
          <v:shape id="_x0000_i1119" type="#_x0000_t75" style="width:36.3pt;height:31.1pt" o:ole="">
            <v:imagedata r:id="rId197" o:title=""/>
          </v:shape>
          <o:OLEObject Type="Embed" ProgID="Equation.DSMT4" ShapeID="_x0000_i1119" DrawAspect="Content" ObjectID="_1669185107" r:id="rId198"/>
        </w:object>
      </w:r>
      <w:r>
        <w:rPr>
          <w:rFonts w:ascii="宋体" w:hAnsi="宋体" w:hint="eastAsia"/>
          <w:szCs w:val="21"/>
        </w:rPr>
        <w:t>.</w:t>
      </w:r>
    </w:p>
    <w:p w:rsidR="008703AD" w:rsidRPr="008703AD" w:rsidRDefault="008703AD" w:rsidP="008703AD">
      <w:r w:rsidRPr="008703AD">
        <w:rPr>
          <w:rFonts w:hint="eastAsia"/>
        </w:rPr>
        <w:t xml:space="preserve">(1) </w:t>
      </w:r>
      <w:r w:rsidRPr="008703AD">
        <w:rPr>
          <w:rFonts w:hint="eastAsia"/>
        </w:rPr>
        <w:t>求曲线在横坐标为</w:t>
      </w:r>
      <w:r w:rsidR="00B050D4" w:rsidRPr="00B050D4">
        <w:rPr>
          <w:position w:val="-12"/>
        </w:rPr>
        <w:object w:dxaOrig="279" w:dyaOrig="360">
          <v:shape id="_x0000_i1120" type="#_x0000_t75" style="width:13.8pt;height:17.85pt" o:ole="">
            <v:imagedata r:id="rId199" o:title=""/>
          </v:shape>
          <o:OLEObject Type="Embed" ProgID="Equation.DSMT4" ShapeID="_x0000_i1120" DrawAspect="Content" ObjectID="_1669185108" r:id="rId200"/>
        </w:object>
      </w:r>
      <w:r w:rsidRPr="008703AD">
        <w:rPr>
          <w:rFonts w:hint="eastAsia"/>
        </w:rPr>
        <w:t>的点处的切线方程；</w:t>
      </w:r>
    </w:p>
    <w:p w:rsidR="00F24D7D" w:rsidRPr="008703AD" w:rsidRDefault="008703AD" w:rsidP="008703AD">
      <w:r w:rsidRPr="008703AD">
        <w:rPr>
          <w:rFonts w:hint="eastAsia"/>
        </w:rPr>
        <w:t xml:space="preserve">(2) </w:t>
      </w:r>
      <w:r w:rsidRPr="008703AD">
        <w:rPr>
          <w:rFonts w:hint="eastAsia"/>
        </w:rPr>
        <w:t>求曲线的切线被两坐标轴所截线段的最短长度</w:t>
      </w:r>
      <w:r w:rsidR="00726C01" w:rsidRPr="008703AD">
        <w:rPr>
          <w:rFonts w:hint="eastAsia"/>
        </w:rPr>
        <w:t>．</w:t>
      </w:r>
    </w:p>
    <w:p w:rsidR="00F24D7D" w:rsidRP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十、（本题满分</w:t>
      </w:r>
      <w:r w:rsidR="003B7DDA">
        <w:rPr>
          <w:rFonts w:hint="eastAsia"/>
        </w:rPr>
        <w:t>5</w:t>
      </w:r>
      <w:r>
        <w:rPr>
          <w:rFonts w:hint="eastAsia"/>
        </w:rPr>
        <w:t>分）</w:t>
      </w:r>
      <w:r w:rsidR="00467BD7" w:rsidRPr="00183327">
        <w:rPr>
          <w:rStyle w:val="ae"/>
          <w:rFonts w:hint="eastAsia"/>
          <w:b w:val="0"/>
        </w:rPr>
        <w:t>【</w:t>
      </w:r>
      <w:r w:rsidR="006410D5">
        <w:rPr>
          <w:rStyle w:val="ae"/>
          <w:rFonts w:hint="eastAsia"/>
          <w:b w:val="0"/>
        </w:rPr>
        <w:t>类似</w:t>
      </w:r>
      <w:r w:rsidR="00183327" w:rsidRPr="00183327">
        <w:rPr>
          <w:rStyle w:val="ae"/>
          <w:rFonts w:hint="eastAsia"/>
          <w:b w:val="0"/>
        </w:rPr>
        <w:t>试卷</w:t>
      </w:r>
      <w:r w:rsidR="00467BD7" w:rsidRPr="00183327">
        <w:rPr>
          <w:rStyle w:val="ae"/>
          <w:rFonts w:hint="eastAsia"/>
          <w:b w:val="0"/>
        </w:rPr>
        <w:t>二</w:t>
      </w:r>
      <w:r w:rsidR="00183327">
        <w:rPr>
          <w:rStyle w:val="ae"/>
          <w:rFonts w:hint="eastAsia"/>
          <w:b w:val="0"/>
        </w:rPr>
        <w:t>第三</w:t>
      </w:r>
      <w:r w:rsidR="00183327">
        <w:rPr>
          <w:rStyle w:val="ae"/>
          <w:rFonts w:hint="eastAsia"/>
          <w:b w:val="0"/>
        </w:rPr>
        <w:t>(</w:t>
      </w:r>
      <w:r w:rsidR="00467BD7" w:rsidRPr="00183327">
        <w:rPr>
          <w:rStyle w:val="ae"/>
          <w:b w:val="0"/>
        </w:rPr>
        <w:t>3</w:t>
      </w:r>
      <w:r w:rsidR="00183327">
        <w:rPr>
          <w:rStyle w:val="ae"/>
          <w:rFonts w:hint="eastAsia"/>
          <w:b w:val="0"/>
        </w:rPr>
        <w:t>)</w:t>
      </w:r>
      <w:r w:rsidR="00467BD7" w:rsidRPr="00183327">
        <w:rPr>
          <w:rStyle w:val="ae"/>
          <w:rFonts w:hint="eastAsia"/>
          <w:b w:val="0"/>
        </w:rPr>
        <w:t>题】</w:t>
      </w:r>
    </w:p>
    <w:p w:rsidR="00060023" w:rsidRDefault="001447AF" w:rsidP="00060023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B050D4" w:rsidRPr="00025957">
        <w:rPr>
          <w:position w:val="-4"/>
        </w:rPr>
        <w:object w:dxaOrig="220" w:dyaOrig="260">
          <v:shape id="_x0000_i1121" type="#_x0000_t75" style="width:10.95pt;height:13.25pt" o:ole="">
            <v:imagedata r:id="rId201" o:title=""/>
          </v:shape>
          <o:OLEObject Type="Embed" ProgID="Equation.DSMT4" ShapeID="_x0000_i1121" DrawAspect="Content" ObjectID="_1669185109" r:id="rId202"/>
        </w:object>
      </w:r>
      <w:r>
        <w:rPr>
          <w:rFonts w:hint="eastAsia"/>
        </w:rPr>
        <w:t>,</w:t>
      </w:r>
      <w:r w:rsidR="00B050D4" w:rsidRPr="00025957">
        <w:rPr>
          <w:position w:val="-4"/>
        </w:rPr>
        <w:object w:dxaOrig="220" w:dyaOrig="260">
          <v:shape id="_x0000_i1122" type="#_x0000_t75" style="width:10.95pt;height:13.25pt" o:ole="">
            <v:imagedata r:id="rId203" o:title=""/>
          </v:shape>
          <o:OLEObject Type="Embed" ProgID="Equation.DSMT4" ShapeID="_x0000_i1122" DrawAspect="Content" ObjectID="_1669185110" r:id="rId204"/>
        </w:object>
      </w:r>
      <w:r>
        <w:rPr>
          <w:rFonts w:hint="eastAsia"/>
        </w:rPr>
        <w:t>为</w:t>
      </w:r>
      <w:r w:rsidR="00B050D4" w:rsidRPr="00B050D4">
        <w:rPr>
          <w:position w:val="-6"/>
        </w:rPr>
        <w:object w:dxaOrig="180" w:dyaOrig="279">
          <v:shape id="_x0000_i1123" type="#_x0000_t75" style="width:9.2pt;height:13.8pt" o:ole="">
            <v:imagedata r:id="rId205" o:title=""/>
          </v:shape>
          <o:OLEObject Type="Embed" ProgID="Equation.DSMT4" ShapeID="_x0000_i1123" DrawAspect="Content" ObjectID="_1669185111" r:id="rId206"/>
        </w:object>
      </w:r>
      <w:r>
        <w:rPr>
          <w:rFonts w:hint="eastAsia"/>
        </w:rPr>
        <w:t>阶方阵，</w:t>
      </w:r>
      <w:r w:rsidR="00B050D4" w:rsidRPr="00025957">
        <w:rPr>
          <w:position w:val="-4"/>
        </w:rPr>
        <w:object w:dxaOrig="220" w:dyaOrig="260">
          <v:shape id="_x0000_i1124" type="#_x0000_t75" style="width:10.95pt;height:13.25pt" o:ole="">
            <v:imagedata r:id="rId207" o:title=""/>
          </v:shape>
          <o:OLEObject Type="Embed" ProgID="Equation.DSMT4" ShapeID="_x0000_i1124" DrawAspect="Content" ObjectID="_1669185112" r:id="rId208"/>
        </w:object>
      </w:r>
      <w:r>
        <w:rPr>
          <w:rFonts w:hint="eastAsia"/>
        </w:rPr>
        <w:t>为</w:t>
      </w:r>
      <w:r w:rsidR="00B050D4" w:rsidRPr="00B050D4">
        <w:rPr>
          <w:position w:val="-6"/>
        </w:rPr>
        <w:object w:dxaOrig="180" w:dyaOrig="279">
          <v:shape id="_x0000_i1125" type="#_x0000_t75" style="width:9.2pt;height:13.8pt" o:ole="">
            <v:imagedata r:id="rId209" o:title=""/>
          </v:shape>
          <o:OLEObject Type="Embed" ProgID="Equation.DSMT4" ShapeID="_x0000_i1125" DrawAspect="Content" ObjectID="_1669185113" r:id="rId210"/>
        </w:object>
      </w:r>
      <w:r>
        <w:rPr>
          <w:rFonts w:hint="eastAsia"/>
        </w:rPr>
        <w:t>阶单位阵，满足</w:t>
      </w:r>
      <w:r w:rsidR="00B050D4" w:rsidRPr="00025957">
        <w:rPr>
          <w:position w:val="-4"/>
        </w:rPr>
        <w:object w:dxaOrig="1600" w:dyaOrig="300">
          <v:shape id="_x0000_i1126" type="#_x0000_t75" style="width:80.05pt;height:15pt" o:ole="">
            <v:imagedata r:id="rId211" o:title=""/>
          </v:shape>
          <o:OLEObject Type="Embed" ProgID="Equation.DSMT4" ShapeID="_x0000_i1126" DrawAspect="Content" ObjectID="_1669185114" r:id="rId212"/>
        </w:object>
      </w:r>
      <w:r>
        <w:rPr>
          <w:rFonts w:hint="eastAsia"/>
        </w:rPr>
        <w:t>，又知</w:t>
      </w:r>
      <w:r w:rsidR="00B050D4" w:rsidRPr="00B050D4">
        <w:rPr>
          <w:position w:val="-50"/>
        </w:rPr>
        <w:object w:dxaOrig="1480" w:dyaOrig="1120">
          <v:shape id="_x0000_i1127" type="#_x0000_t75" style="width:73.75pt;height:55.85pt" o:ole="">
            <v:imagedata r:id="rId213" o:title=""/>
          </v:shape>
          <o:OLEObject Type="Embed" ProgID="Equation.DSMT4" ShapeID="_x0000_i1127" DrawAspect="Content" ObjectID="_1669185115" r:id="rId214"/>
        </w:object>
      </w:r>
      <w:r>
        <w:rPr>
          <w:rFonts w:hint="eastAsia"/>
        </w:rPr>
        <w:t>，求矩阵</w:t>
      </w:r>
      <w:r w:rsidR="00B050D4" w:rsidRPr="00025957">
        <w:rPr>
          <w:position w:val="-4"/>
        </w:rPr>
        <w:object w:dxaOrig="220" w:dyaOrig="260">
          <v:shape id="_x0000_i1128" type="#_x0000_t75" style="width:10.95pt;height:13.25pt" o:ole="">
            <v:imagedata r:id="rId215" o:title=""/>
          </v:shape>
          <o:OLEObject Type="Embed" ProgID="Equation.DSMT4" ShapeID="_x0000_i1128" DrawAspect="Content" ObjectID="_1669185116" r:id="rId216"/>
        </w:object>
      </w:r>
      <w:r>
        <w:rPr>
          <w:rFonts w:ascii="宋体" w:hAnsi="宋体" w:hint="eastAsia"/>
          <w:szCs w:val="21"/>
        </w:rPr>
        <w:t>.</w:t>
      </w:r>
    </w:p>
    <w:p w:rsidR="00F24D7D" w:rsidRPr="0014490D" w:rsidRDefault="00F24D7D" w:rsidP="000E42D1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十一、（本题满分</w:t>
      </w:r>
      <w:r w:rsidR="003B7DDA">
        <w:rPr>
          <w:rFonts w:hint="eastAsia"/>
        </w:rPr>
        <w:t>5</w:t>
      </w:r>
      <w:r>
        <w:rPr>
          <w:rFonts w:hint="eastAsia"/>
        </w:rPr>
        <w:t>分）</w:t>
      </w:r>
      <w:r w:rsidR="00474099" w:rsidRPr="00474099">
        <w:rPr>
          <w:rStyle w:val="ae"/>
          <w:rFonts w:hint="eastAsia"/>
        </w:rPr>
        <w:t>【类似试卷四第十题】</w:t>
      </w:r>
    </w:p>
    <w:p w:rsidR="00474099" w:rsidRDefault="00474099" w:rsidP="00474099">
      <w:pPr>
        <w:rPr>
          <w:rFonts w:ascii="宋体" w:hAnsi="宋体"/>
          <w:szCs w:val="21"/>
        </w:rPr>
      </w:pPr>
      <w:r w:rsidRPr="00474099">
        <w:rPr>
          <w:rFonts w:ascii="宋体" w:hAnsi="宋体" w:hint="eastAsia"/>
          <w:szCs w:val="21"/>
        </w:rPr>
        <w:t>设线性方程组</w:t>
      </w:r>
      <w:r w:rsidR="00B050D4" w:rsidRPr="00B050D4">
        <w:rPr>
          <w:position w:val="-50"/>
        </w:rPr>
        <w:object w:dxaOrig="1939" w:dyaOrig="1120">
          <v:shape id="_x0000_i1129" type="#_x0000_t75" style="width:96.75pt;height:55.85pt" o:ole="">
            <v:imagedata r:id="rId217" o:title=""/>
          </v:shape>
          <o:OLEObject Type="Embed" ProgID="Equation.DSMT4" ShapeID="_x0000_i1129" DrawAspect="Content" ObjectID="_1669185117" r:id="rId218"/>
        </w:object>
      </w:r>
      <w:r w:rsidRPr="00474099">
        <w:rPr>
          <w:rFonts w:ascii="宋体" w:hAnsi="宋体" w:hint="eastAsia"/>
          <w:szCs w:val="21"/>
        </w:rPr>
        <w:t>的系数矩阵为</w:t>
      </w:r>
      <w:r w:rsidR="00B050D4" w:rsidRPr="00025957">
        <w:rPr>
          <w:position w:val="-4"/>
        </w:rPr>
        <w:object w:dxaOrig="220" w:dyaOrig="260">
          <v:shape id="_x0000_i1130" type="#_x0000_t75" style="width:10.95pt;height:13.25pt" o:ole="">
            <v:imagedata r:id="rId219" o:title=""/>
          </v:shape>
          <o:OLEObject Type="Embed" ProgID="Equation.DSMT4" ShapeID="_x0000_i1130" DrawAspect="Content" ObjectID="_1669185118" r:id="rId220"/>
        </w:object>
      </w:r>
      <w:r>
        <w:rPr>
          <w:rFonts w:ascii="宋体" w:hAnsi="宋体" w:hint="eastAsia"/>
          <w:szCs w:val="21"/>
        </w:rPr>
        <w:t>，三阶矩阵</w:t>
      </w:r>
      <w:r w:rsidR="00B050D4" w:rsidRPr="00B050D4">
        <w:rPr>
          <w:position w:val="-6"/>
        </w:rPr>
        <w:object w:dxaOrig="580" w:dyaOrig="279">
          <v:shape id="_x0000_i1131" type="#_x0000_t75" style="width:28.8pt;height:13.8pt" o:ole="">
            <v:imagedata r:id="rId221" o:title=""/>
          </v:shape>
          <o:OLEObject Type="Embed" ProgID="Equation.DSMT4" ShapeID="_x0000_i1131" DrawAspect="Content" ObjectID="_1669185119" r:id="rId222"/>
        </w:object>
      </w:r>
      <w:r>
        <w:rPr>
          <w:rFonts w:ascii="宋体" w:hAnsi="宋体" w:hint="eastAsia"/>
          <w:szCs w:val="21"/>
        </w:rPr>
        <w:t>,且</w:t>
      </w:r>
      <w:r w:rsidR="00B050D4" w:rsidRPr="00B050D4">
        <w:rPr>
          <w:position w:val="-6"/>
        </w:rPr>
        <w:object w:dxaOrig="720" w:dyaOrig="279">
          <v:shape id="_x0000_i1132" type="#_x0000_t75" style="width:36.3pt;height:13.8pt" o:ole="">
            <v:imagedata r:id="rId223" o:title=""/>
          </v:shape>
          <o:OLEObject Type="Embed" ProgID="Equation.DSMT4" ShapeID="_x0000_i1132" DrawAspect="Content" ObjectID="_1669185120" r:id="rId224"/>
        </w:object>
      </w:r>
      <w:r w:rsidRPr="00474099">
        <w:rPr>
          <w:rFonts w:ascii="宋体" w:hAnsi="宋体" w:hint="eastAsia"/>
          <w:szCs w:val="21"/>
        </w:rPr>
        <w:t>.试求</w:t>
      </w:r>
      <w:r>
        <w:rPr>
          <w:rFonts w:ascii="宋体" w:hAnsi="宋体" w:hint="eastAsia"/>
          <w:szCs w:val="21"/>
        </w:rPr>
        <w:t>求</w:t>
      </w:r>
      <w:r w:rsidR="00B050D4" w:rsidRPr="00B050D4">
        <w:rPr>
          <w:position w:val="-6"/>
        </w:rPr>
        <w:object w:dxaOrig="220" w:dyaOrig="279">
          <v:shape id="_x0000_i1133" type="#_x0000_t75" style="width:10.95pt;height:13.8pt" o:ole="">
            <v:imagedata r:id="rId225" o:title=""/>
          </v:shape>
          <o:OLEObject Type="Embed" ProgID="Equation.DSMT4" ShapeID="_x0000_i1133" DrawAspect="Content" ObjectID="_1669185121" r:id="rId226"/>
        </w:object>
      </w:r>
      <w:r>
        <w:rPr>
          <w:rFonts w:ascii="宋体" w:hAnsi="宋体" w:hint="eastAsia"/>
          <w:szCs w:val="21"/>
        </w:rPr>
        <w:t>的值．</w:t>
      </w:r>
    </w:p>
    <w:p w:rsidR="003B7DDA" w:rsidRDefault="003B7DDA" w:rsidP="003B7DDA"/>
    <w:p w:rsidR="00474099" w:rsidRDefault="00474099" w:rsidP="003B7DDA">
      <w:pPr>
        <w:rPr>
          <w:rFonts w:ascii="宋体" w:hAnsi="宋体"/>
          <w:szCs w:val="21"/>
        </w:rPr>
      </w:pPr>
    </w:p>
    <w:p w:rsidR="003B7DDA" w:rsidRDefault="003B7DDA" w:rsidP="003B7DDA">
      <w:pPr>
        <w:pStyle w:val="1"/>
      </w:pPr>
      <w:r>
        <w:rPr>
          <w:rFonts w:hint="eastAsia"/>
        </w:rPr>
        <w:t>十二、（本题满分6分）</w:t>
      </w:r>
    </w:p>
    <w:p w:rsidR="00BD64BE" w:rsidRPr="00BD64BE" w:rsidRDefault="00BD64BE" w:rsidP="00BD64BE">
      <w:pPr>
        <w:rPr>
          <w:rFonts w:ascii="宋体" w:hAnsi="宋体"/>
          <w:szCs w:val="21"/>
        </w:rPr>
      </w:pPr>
      <w:r w:rsidRPr="00BD64BE">
        <w:rPr>
          <w:rFonts w:ascii="宋体" w:hAnsi="宋体" w:hint="eastAsia"/>
          <w:szCs w:val="21"/>
        </w:rPr>
        <w:t>已知实矩阵</w:t>
      </w:r>
      <w:r w:rsidR="00B050D4" w:rsidRPr="00B050D4">
        <w:rPr>
          <w:position w:val="-14"/>
        </w:rPr>
        <w:object w:dxaOrig="1040" w:dyaOrig="380">
          <v:shape id="_x0000_i1134" type="#_x0000_t75" style="width:51.85pt;height:19pt" o:ole="">
            <v:imagedata r:id="rId227" o:title=""/>
          </v:shape>
          <o:OLEObject Type="Embed" ProgID="Equation.DSMT4" ShapeID="_x0000_i1134" DrawAspect="Content" ObjectID="_1669185122" r:id="rId228"/>
        </w:object>
      </w:r>
      <w:r w:rsidRPr="00BD64BE">
        <w:rPr>
          <w:rFonts w:ascii="宋体" w:hAnsi="宋体" w:hint="eastAsia"/>
          <w:szCs w:val="21"/>
        </w:rPr>
        <w:t>满足条件：</w:t>
      </w:r>
    </w:p>
    <w:p w:rsidR="00BD64BE" w:rsidRDefault="00BD64BE" w:rsidP="00BD64BE">
      <w:r w:rsidRPr="00BD64BE">
        <w:rPr>
          <w:rFonts w:hint="eastAsia"/>
        </w:rPr>
        <w:t xml:space="preserve">(1) </w:t>
      </w:r>
      <w:r w:rsidR="00B050D4" w:rsidRPr="00B050D4">
        <w:rPr>
          <w:position w:val="-14"/>
        </w:rPr>
        <w:object w:dxaOrig="740" w:dyaOrig="380">
          <v:shape id="_x0000_i1135" type="#_x0000_t75" style="width:36.85pt;height:19pt" o:ole="">
            <v:imagedata r:id="rId229" o:title=""/>
          </v:shape>
          <o:OLEObject Type="Embed" ProgID="Equation.DSMT4" ShapeID="_x0000_i1135" DrawAspect="Content" ObjectID="_1669185123" r:id="rId230"/>
        </w:object>
      </w:r>
      <w:r w:rsidRPr="00BD64BE">
        <w:rPr>
          <w:rFonts w:hint="eastAsia"/>
        </w:rPr>
        <w:t>（</w:t>
      </w:r>
      <w:r w:rsidR="00B050D4" w:rsidRPr="00B050D4">
        <w:rPr>
          <w:position w:val="-10"/>
        </w:rPr>
        <w:object w:dxaOrig="1060" w:dyaOrig="320">
          <v:shape id="_x0000_i1136" type="#_x0000_t75" style="width:53pt;height:16.15pt" o:ole="">
            <v:imagedata r:id="rId231" o:title=""/>
          </v:shape>
          <o:OLEObject Type="Embed" ProgID="Equation.DSMT4" ShapeID="_x0000_i1136" DrawAspect="Content" ObjectID="_1669185124" r:id="rId232"/>
        </w:object>
      </w:r>
      <w:r w:rsidRPr="00BD64BE">
        <w:rPr>
          <w:rFonts w:hint="eastAsia"/>
        </w:rPr>
        <w:t>），其中</w:t>
      </w:r>
      <w:r w:rsidR="00B050D4" w:rsidRPr="00B050D4">
        <w:rPr>
          <w:position w:val="-14"/>
        </w:rPr>
        <w:object w:dxaOrig="300" w:dyaOrig="380">
          <v:shape id="_x0000_i1137" type="#_x0000_t75" style="width:15pt;height:19pt" o:ole="">
            <v:imagedata r:id="rId233" o:title=""/>
          </v:shape>
          <o:OLEObject Type="Embed" ProgID="Equation.DSMT4" ShapeID="_x0000_i1137" DrawAspect="Content" ObjectID="_1669185125" r:id="rId234"/>
        </w:object>
      </w:r>
      <w:r w:rsidRPr="00BD64BE">
        <w:rPr>
          <w:rFonts w:hint="eastAsia"/>
        </w:rPr>
        <w:t>是</w:t>
      </w:r>
      <w:r w:rsidR="00B050D4" w:rsidRPr="00B050D4">
        <w:rPr>
          <w:position w:val="-14"/>
        </w:rPr>
        <w:object w:dxaOrig="260" w:dyaOrig="380">
          <v:shape id="_x0000_i1138" type="#_x0000_t75" style="width:13.25pt;height:19pt" o:ole="">
            <v:imagedata r:id="rId235" o:title=""/>
          </v:shape>
          <o:OLEObject Type="Embed" ProgID="Equation.DSMT4" ShapeID="_x0000_i1138" DrawAspect="Content" ObjectID="_1669185126" r:id="rId236"/>
        </w:object>
      </w:r>
      <w:r w:rsidRPr="00BD64BE">
        <w:rPr>
          <w:rFonts w:hint="eastAsia"/>
        </w:rPr>
        <w:t>的代数余子式；</w:t>
      </w:r>
      <w:r w:rsidRPr="00BD64BE">
        <w:rPr>
          <w:rFonts w:hint="eastAsia"/>
        </w:rPr>
        <w:t>(2)</w:t>
      </w:r>
      <w:r>
        <w:rPr>
          <w:rFonts w:hint="eastAsia"/>
        </w:rPr>
        <w:t xml:space="preserve"> </w:t>
      </w:r>
      <w:r w:rsidR="00B050D4" w:rsidRPr="00B050D4">
        <w:rPr>
          <w:position w:val="-12"/>
        </w:rPr>
        <w:object w:dxaOrig="700" w:dyaOrig="360">
          <v:shape id="_x0000_i1139" type="#_x0000_t75" style="width:35.15pt;height:17.85pt" o:ole="">
            <v:imagedata r:id="rId237" o:title=""/>
          </v:shape>
          <o:OLEObject Type="Embed" ProgID="Equation.DSMT4" ShapeID="_x0000_i1139" DrawAspect="Content" ObjectID="_1669185127" r:id="rId238"/>
        </w:object>
      </w:r>
      <w:r w:rsidRPr="00BD64BE">
        <w:rPr>
          <w:rFonts w:hint="eastAsia"/>
        </w:rPr>
        <w:t xml:space="preserve">. </w:t>
      </w:r>
    </w:p>
    <w:p w:rsidR="003B7DDA" w:rsidRPr="00BD64BE" w:rsidRDefault="00BD64BE" w:rsidP="00BD64BE">
      <w:r w:rsidRPr="00BD64BE">
        <w:rPr>
          <w:rFonts w:hint="eastAsia"/>
        </w:rPr>
        <w:t>计算行列式</w:t>
      </w:r>
      <w:r w:rsidR="00B050D4" w:rsidRPr="00B050D4">
        <w:rPr>
          <w:position w:val="-10"/>
        </w:rPr>
        <w:object w:dxaOrig="380" w:dyaOrig="320">
          <v:shape id="_x0000_i1140" type="#_x0000_t75" style="width:19pt;height:16.15pt" o:ole="">
            <v:imagedata r:id="rId239" o:title=""/>
          </v:shape>
          <o:OLEObject Type="Embed" ProgID="Equation.DSMT4" ShapeID="_x0000_i1140" DrawAspect="Content" ObjectID="_1669185128" r:id="rId240"/>
        </w:object>
      </w:r>
      <w:r w:rsidR="003B7DDA" w:rsidRPr="00BD64BE">
        <w:rPr>
          <w:rFonts w:hint="eastAsia"/>
        </w:rPr>
        <w:t>．</w:t>
      </w:r>
    </w:p>
    <w:p w:rsidR="00BD64BE" w:rsidRPr="00A402E3" w:rsidRDefault="00BD64BE" w:rsidP="000E42D1">
      <w:pPr>
        <w:rPr>
          <w:rFonts w:ascii="宋体" w:hAnsi="宋体"/>
          <w:szCs w:val="21"/>
        </w:rPr>
      </w:pP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</w:t>
      </w:r>
      <w:r w:rsidR="000D2EFA">
        <w:rPr>
          <w:rFonts w:hint="eastAsia"/>
        </w:rPr>
        <w:t>三</w:t>
      </w:r>
      <w:r>
        <w:rPr>
          <w:rFonts w:hint="eastAsia"/>
        </w:rPr>
        <w:t>、（本题满分7分）</w:t>
      </w:r>
      <w:r w:rsidR="000D2EFA" w:rsidRPr="00183327">
        <w:rPr>
          <w:rStyle w:val="ae"/>
          <w:rFonts w:hint="eastAsia"/>
          <w:b w:val="0"/>
        </w:rPr>
        <w:t>【同试卷四第十</w:t>
      </w:r>
      <w:r w:rsidR="000D2EFA">
        <w:rPr>
          <w:rStyle w:val="ae"/>
          <w:rFonts w:hint="eastAsia"/>
          <w:b w:val="0"/>
        </w:rPr>
        <w:t>二</w:t>
      </w:r>
      <w:r w:rsidR="000D2EFA" w:rsidRPr="00183327">
        <w:rPr>
          <w:rStyle w:val="ae"/>
          <w:rFonts w:hint="eastAsia"/>
          <w:b w:val="0"/>
        </w:rPr>
        <w:t>题】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假设测量的随机误差</w:t>
      </w:r>
      <w:r w:rsidR="00B050D4" w:rsidRPr="00B050D4">
        <w:rPr>
          <w:position w:val="-10"/>
        </w:rPr>
        <w:object w:dxaOrig="1380" w:dyaOrig="360">
          <v:shape id="_x0000_i1141" type="#_x0000_t75" style="width:69.1pt;height:17.85pt" o:ole="">
            <v:imagedata r:id="rId241" o:title=""/>
          </v:shape>
          <o:OLEObject Type="Embed" ProgID="Equation.DSMT4" ShapeID="_x0000_i1141" DrawAspect="Content" ObjectID="_1669185129" r:id="rId242"/>
        </w:object>
      </w:r>
      <w:r w:rsidR="00CD2F7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试求</w:t>
      </w:r>
      <w:r w:rsidR="00B050D4" w:rsidRPr="00B050D4">
        <w:rPr>
          <w:position w:val="-6"/>
        </w:rPr>
        <w:object w:dxaOrig="440" w:dyaOrig="279">
          <v:shape id="_x0000_i1142" type="#_x0000_t75" style="width:21.9pt;height:13.8pt" o:ole="">
            <v:imagedata r:id="rId243" o:title=""/>
          </v:shape>
          <o:OLEObject Type="Embed" ProgID="Equation.DSMT4" ShapeID="_x0000_i1142" DrawAspect="Content" ObjectID="_1669185130" r:id="rId244"/>
        </w:object>
      </w:r>
      <w:r>
        <w:rPr>
          <w:rFonts w:ascii="宋体" w:hAnsi="宋体" w:hint="eastAsia"/>
          <w:szCs w:val="21"/>
        </w:rPr>
        <w:t>次独立重复测量中</w:t>
      </w:r>
      <w:r w:rsidR="00CD2F7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至少有三次测量误差的绝对值大于</w:t>
      </w:r>
      <w:r w:rsidR="00B050D4" w:rsidRPr="00B050D4">
        <w:rPr>
          <w:position w:val="-6"/>
        </w:rPr>
        <w:object w:dxaOrig="499" w:dyaOrig="279">
          <v:shape id="_x0000_i1143" type="#_x0000_t75" style="width:24.75pt;height:13.8pt" o:ole="">
            <v:imagedata r:id="rId245" o:title=""/>
          </v:shape>
          <o:OLEObject Type="Embed" ProgID="Equation.DSMT4" ShapeID="_x0000_i1143" DrawAspect="Content" ObjectID="_1669185131" r:id="rId246"/>
        </w:object>
      </w:r>
      <w:r>
        <w:rPr>
          <w:rFonts w:ascii="宋体" w:hAnsi="宋体" w:hint="eastAsia"/>
          <w:szCs w:val="21"/>
        </w:rPr>
        <w:t>的概率</w:t>
      </w:r>
      <w:r w:rsidR="00B050D4" w:rsidRPr="00B050D4">
        <w:rPr>
          <w:position w:val="-6"/>
        </w:rPr>
        <w:object w:dxaOrig="240" w:dyaOrig="220">
          <v:shape id="_x0000_i1144" type="#_x0000_t75" style="width:12.1pt;height:10.95pt" o:ole="">
            <v:imagedata r:id="rId247" o:title=""/>
          </v:shape>
          <o:OLEObject Type="Embed" ProgID="Equation.DSMT4" ShapeID="_x0000_i1144" DrawAspect="Content" ObjectID="_1669185132" r:id="rId248"/>
        </w:object>
      </w:r>
      <w:r>
        <w:rPr>
          <w:rFonts w:ascii="宋体" w:hAnsi="宋体" w:hint="eastAsia"/>
          <w:szCs w:val="21"/>
        </w:rPr>
        <w:t>,并利用泊松分布求出</w:t>
      </w:r>
      <w:r w:rsidR="00B050D4" w:rsidRPr="00B050D4">
        <w:rPr>
          <w:position w:val="-6"/>
        </w:rPr>
        <w:object w:dxaOrig="240" w:dyaOrig="220">
          <v:shape id="_x0000_i1145" type="#_x0000_t75" style="width:12.1pt;height:10.95pt" o:ole="">
            <v:imagedata r:id="rId249" o:title=""/>
          </v:shape>
          <o:OLEObject Type="Embed" ProgID="Equation.DSMT4" ShapeID="_x0000_i1145" DrawAspect="Content" ObjectID="_1669185133" r:id="rId250"/>
        </w:object>
      </w:r>
      <w:r>
        <w:rPr>
          <w:rFonts w:ascii="宋体" w:hAnsi="宋体" w:hint="eastAsia"/>
          <w:szCs w:val="21"/>
        </w:rPr>
        <w:t>的近似值</w:t>
      </w:r>
      <w:r w:rsidR="00CD2F7B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要求小数点后</w:t>
      </w:r>
      <w:r>
        <w:rPr>
          <w:rFonts w:ascii="宋体" w:hAnsi="宋体" w:hint="eastAsia"/>
          <w:szCs w:val="21"/>
        </w:rPr>
        <w:lastRenderedPageBreak/>
        <w:t>取两位有效数字</w:t>
      </w:r>
      <w:r w:rsidR="00CD2F7B">
        <w:rPr>
          <w:rFonts w:ascii="宋体" w:hAnsi="宋体" w:hint="eastAsia"/>
          <w:szCs w:val="21"/>
        </w:rPr>
        <w:t>）．</w:t>
      </w:r>
    </w:p>
    <w:p w:rsidR="00F24D7D" w:rsidRDefault="00F24D7D" w:rsidP="00CD2F7B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[附表]</w:t>
      </w:r>
    </w:p>
    <w:p w:rsidR="00060023" w:rsidRDefault="00B050D4" w:rsidP="00734CEF">
      <w:pPr>
        <w:pStyle w:val="MTDisplayEquation"/>
        <w:spacing w:after="0" w:line="240" w:lineRule="auto"/>
        <w:ind w:firstLineChars="0" w:firstLine="0"/>
        <w:jc w:val="center"/>
        <w:rPr>
          <w:lang w:eastAsia="zh-CN"/>
        </w:rPr>
      </w:pPr>
      <w:r w:rsidRPr="00B050D4">
        <w:rPr>
          <w:position w:val="-34"/>
        </w:rPr>
        <w:object w:dxaOrig="6540" w:dyaOrig="800">
          <v:shape id="_x0000_i1146" type="#_x0000_t75" style="width:327.15pt;height:39.75pt" o:ole="">
            <v:imagedata r:id="rId251" o:title=""/>
          </v:shape>
          <o:OLEObject Type="Embed" ProgID="Equation.DSMT4" ShapeID="_x0000_i1146" DrawAspect="Content" ObjectID="_1669185134" r:id="rId252"/>
        </w:objec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</w:t>
      </w:r>
      <w:r w:rsidR="000D2EFA">
        <w:rPr>
          <w:rFonts w:hint="eastAsia"/>
        </w:rPr>
        <w:t>四</w:t>
      </w:r>
      <w:r>
        <w:rPr>
          <w:rFonts w:hint="eastAsia"/>
        </w:rPr>
        <w:t>、（本题满分</w:t>
      </w:r>
      <w:r w:rsidR="000D2EFA">
        <w:rPr>
          <w:rFonts w:hint="eastAsia"/>
        </w:rPr>
        <w:t>7</w:t>
      </w:r>
      <w:r>
        <w:rPr>
          <w:rFonts w:hint="eastAsia"/>
        </w:rPr>
        <w:t>分）</w:t>
      </w:r>
      <w:r w:rsidR="001447AF" w:rsidRPr="00183327">
        <w:rPr>
          <w:rStyle w:val="ae"/>
          <w:rFonts w:hint="eastAsia"/>
          <w:b w:val="0"/>
        </w:rPr>
        <w:t>【同</w:t>
      </w:r>
      <w:r w:rsidR="00183327" w:rsidRPr="00183327">
        <w:rPr>
          <w:rStyle w:val="ae"/>
          <w:rFonts w:hint="eastAsia"/>
          <w:b w:val="0"/>
        </w:rPr>
        <w:t>试卷四</w:t>
      </w:r>
      <w:r w:rsidR="001447AF" w:rsidRPr="00183327">
        <w:rPr>
          <w:rStyle w:val="ae"/>
          <w:rFonts w:hint="eastAsia"/>
          <w:b w:val="0"/>
        </w:rPr>
        <w:t>第十</w:t>
      </w:r>
      <w:r w:rsidR="000D2EFA">
        <w:rPr>
          <w:rStyle w:val="ae"/>
          <w:rFonts w:hint="eastAsia"/>
          <w:b w:val="0"/>
        </w:rPr>
        <w:t>三</w:t>
      </w:r>
      <w:r w:rsidR="001447AF" w:rsidRPr="00183327">
        <w:rPr>
          <w:rStyle w:val="ae"/>
          <w:rFonts w:hint="eastAsia"/>
          <w:b w:val="0"/>
        </w:rPr>
        <w:t>题】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一台设备由三大部分构成,在设备运转中各部件需要调整的概率相应为</w:t>
      </w:r>
      <w:r w:rsidR="00B050D4" w:rsidRPr="00B050D4">
        <w:rPr>
          <w:position w:val="-6"/>
        </w:rPr>
        <w:object w:dxaOrig="499" w:dyaOrig="279">
          <v:shape id="_x0000_i1147" type="#_x0000_t75" style="width:24.75pt;height:13.8pt" o:ole="">
            <v:imagedata r:id="rId253" o:title=""/>
          </v:shape>
          <o:OLEObject Type="Embed" ProgID="Equation.DSMT4" ShapeID="_x0000_i1147" DrawAspect="Content" ObjectID="_1669185135" r:id="rId254"/>
        </w:object>
      </w:r>
      <w:r w:rsidR="008225DE">
        <w:rPr>
          <w:rFonts w:ascii="宋体" w:hAnsi="宋体" w:hint="eastAsia"/>
          <w:szCs w:val="21"/>
        </w:rPr>
        <w:t>,</w:t>
      </w:r>
      <w:r w:rsidR="00B050D4" w:rsidRPr="00B050D4">
        <w:rPr>
          <w:position w:val="-6"/>
        </w:rPr>
        <w:object w:dxaOrig="499" w:dyaOrig="279">
          <v:shape id="_x0000_i1148" type="#_x0000_t75" style="width:24.75pt;height:13.8pt" o:ole="">
            <v:imagedata r:id="rId255" o:title=""/>
          </v:shape>
          <o:OLEObject Type="Embed" ProgID="Equation.DSMT4" ShapeID="_x0000_i1148" DrawAspect="Content" ObjectID="_1669185136" r:id="rId256"/>
        </w:object>
      </w:r>
      <w:r w:rsidR="008225DE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和</w:t>
      </w:r>
      <w:r w:rsidR="00B050D4" w:rsidRPr="00B050D4">
        <w:rPr>
          <w:position w:val="-6"/>
        </w:rPr>
        <w:object w:dxaOrig="499" w:dyaOrig="279">
          <v:shape id="_x0000_i1149" type="#_x0000_t75" style="width:24.75pt;height:13.8pt" o:ole="">
            <v:imagedata r:id="rId257" o:title=""/>
          </v:shape>
          <o:OLEObject Type="Embed" ProgID="Equation.DSMT4" ShapeID="_x0000_i1149" DrawAspect="Content" ObjectID="_1669185137" r:id="rId258"/>
        </w:object>
      </w:r>
      <w:r w:rsidR="008225D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假设各部件的状态相互独立,以</w:t>
      </w:r>
      <w:r w:rsidR="00B050D4" w:rsidRPr="00025957">
        <w:rPr>
          <w:position w:val="-4"/>
        </w:rPr>
        <w:object w:dxaOrig="240" w:dyaOrig="260">
          <v:shape id="_x0000_i1150" type="#_x0000_t75" style="width:12.1pt;height:13.25pt" o:ole="">
            <v:imagedata r:id="rId259" o:title=""/>
          </v:shape>
          <o:OLEObject Type="Embed" ProgID="Equation.DSMT4" ShapeID="_x0000_i1150" DrawAspect="Content" ObjectID="_1669185138" r:id="rId260"/>
        </w:object>
      </w:r>
      <w:r>
        <w:rPr>
          <w:rFonts w:ascii="宋体" w:hAnsi="宋体" w:hint="eastAsia"/>
          <w:szCs w:val="21"/>
        </w:rPr>
        <w:t>表示同时需要调整的部件数,试求</w:t>
      </w:r>
      <w:r w:rsidR="00B050D4" w:rsidRPr="00025957">
        <w:rPr>
          <w:position w:val="-4"/>
        </w:rPr>
        <w:object w:dxaOrig="240" w:dyaOrig="260">
          <v:shape id="_x0000_i1151" type="#_x0000_t75" style="width:12.1pt;height:13.25pt" o:ole="">
            <v:imagedata r:id="rId261" o:title=""/>
          </v:shape>
          <o:OLEObject Type="Embed" ProgID="Equation.DSMT4" ShapeID="_x0000_i1151" DrawAspect="Content" ObjectID="_1669185139" r:id="rId262"/>
        </w:object>
      </w:r>
      <w:r>
        <w:rPr>
          <w:rFonts w:ascii="宋体" w:hAnsi="宋体" w:hint="eastAsia"/>
          <w:szCs w:val="21"/>
        </w:rPr>
        <w:t>的</w:t>
      </w:r>
      <w:r w:rsidR="008225DE">
        <w:rPr>
          <w:rFonts w:ascii="宋体" w:hAnsi="宋体" w:hint="eastAsia"/>
          <w:szCs w:val="21"/>
        </w:rPr>
        <w:t>概率分布，</w:t>
      </w:r>
      <w:r>
        <w:rPr>
          <w:rFonts w:ascii="宋体" w:hAnsi="宋体" w:hint="eastAsia"/>
          <w:szCs w:val="21"/>
        </w:rPr>
        <w:t>数学期望</w:t>
      </w:r>
      <w:r w:rsidR="00B050D4" w:rsidRPr="00025957">
        <w:rPr>
          <w:position w:val="-4"/>
        </w:rPr>
        <w:object w:dxaOrig="360" w:dyaOrig="260">
          <v:shape id="_x0000_i1152" type="#_x0000_t75" style="width:17.85pt;height:13.25pt" o:ole="">
            <v:imagedata r:id="rId263" o:title=""/>
          </v:shape>
          <o:OLEObject Type="Embed" ProgID="Equation.DSMT4" ShapeID="_x0000_i1152" DrawAspect="Content" ObjectID="_1669185140" r:id="rId264"/>
        </w:object>
      </w:r>
      <w:r>
        <w:rPr>
          <w:rFonts w:ascii="宋体" w:hAnsi="宋体" w:hint="eastAsia"/>
          <w:szCs w:val="21"/>
        </w:rPr>
        <w:t>和方差</w:t>
      </w:r>
      <w:r w:rsidR="00B050D4" w:rsidRPr="00025957">
        <w:rPr>
          <w:position w:val="-4"/>
        </w:rPr>
        <w:object w:dxaOrig="380" w:dyaOrig="260">
          <v:shape id="_x0000_i1153" type="#_x0000_t75" style="width:19pt;height:13.25pt" o:ole="">
            <v:imagedata r:id="rId265" o:title=""/>
          </v:shape>
          <o:OLEObject Type="Embed" ProgID="Equation.DSMT4" ShapeID="_x0000_i1153" DrawAspect="Content" ObjectID="_1669185141" r:id="rId266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F24D7D" w:rsidRDefault="0014490D" w:rsidP="00CA00AF"/>
    <w:sectPr w:rsidR="0014490D" w:rsidRPr="00F24D7D" w:rsidSect="00223006">
      <w:headerReference w:type="even" r:id="rId267"/>
      <w:footerReference w:type="even" r:id="rId268"/>
      <w:footerReference w:type="default" r:id="rId269"/>
      <w:headerReference w:type="first" r:id="rId27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166A" w:rsidRDefault="0017166A">
      <w:r>
        <w:separator/>
      </w:r>
    </w:p>
  </w:endnote>
  <w:endnote w:type="continuationSeparator" w:id="0">
    <w:p w:rsidR="0017166A" w:rsidRDefault="001716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BD7" w:rsidRDefault="006F3378" w:rsidP="00D80857">
        <w:pPr>
          <w:pStyle w:val="a4"/>
          <w:ind w:right="360" w:firstLine="360"/>
        </w:pPr>
        <w:r w:rsidRPr="006F337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BD7" w:rsidRDefault="006F3378">
                    <w:pPr>
                      <w:jc w:val="center"/>
                      <w:rPr>
                        <w:color w:val="5B9BD5" w:themeColor="accent1"/>
                      </w:rPr>
                    </w:pPr>
                    <w:r w:rsidRPr="006F3378">
                      <w:fldChar w:fldCharType="begin"/>
                    </w:r>
                    <w:r w:rsidR="00467BD7">
                      <w:instrText>PAGE    \* MERGEFORMAT</w:instrText>
                    </w:r>
                    <w:r w:rsidRPr="006F3378">
                      <w:fldChar w:fldCharType="separate"/>
                    </w:r>
                    <w:r w:rsidR="00467BD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BD7" w:rsidRPr="003C7E48" w:rsidRDefault="00467BD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B050D4" w:rsidRPr="00B050D4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166A" w:rsidRDefault="0017166A">
      <w:r>
        <w:separator/>
      </w:r>
    </w:p>
  </w:footnote>
  <w:footnote w:type="continuationSeparator" w:id="0">
    <w:p w:rsidR="0017166A" w:rsidRDefault="001716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BD7" w:rsidRPr="006E3539" w:rsidRDefault="00467BD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BD7" w:rsidRDefault="006F337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5pt;height:11.5pt" o:bullet="t">
        <v:imagedata r:id="rId1" o:title="msoA"/>
      </v:shape>
    </w:pict>
  </w:numPicBullet>
  <w:numPicBullet w:numPicBulletId="1">
    <w:pict>
      <v:shape id="_x0000_i104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EEC6D6F"/>
    <w:multiLevelType w:val="multilevel"/>
    <w:tmpl w:val="1EEC6D6F"/>
    <w:lvl w:ilvl="0">
      <w:start w:val="1"/>
      <w:numFmt w:val="decimal"/>
      <w:lvlText w:val="(%1)"/>
      <w:lvlJc w:val="left"/>
      <w:pPr>
        <w:ind w:left="825" w:hanging="40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59473816"/>
    <w:multiLevelType w:val="hybridMultilevel"/>
    <w:tmpl w:val="2EBADA9C"/>
    <w:lvl w:ilvl="0" w:tplc="817A89E2">
      <w:start w:val="2"/>
      <w:numFmt w:val="decimal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4"/>
  </w:num>
  <w:num w:numId="14">
    <w:abstractNumId w:val="22"/>
  </w:num>
  <w:num w:numId="15">
    <w:abstractNumId w:val="11"/>
  </w:num>
  <w:num w:numId="16">
    <w:abstractNumId w:val="25"/>
  </w:num>
  <w:num w:numId="17">
    <w:abstractNumId w:val="8"/>
  </w:num>
  <w:num w:numId="18">
    <w:abstractNumId w:val="9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12"/>
  </w:num>
  <w:num w:numId="34">
    <w:abstractNumId w:val="26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253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0023"/>
    <w:rsid w:val="00061C54"/>
    <w:rsid w:val="0007159A"/>
    <w:rsid w:val="00092FB9"/>
    <w:rsid w:val="00096AB8"/>
    <w:rsid w:val="000977C3"/>
    <w:rsid w:val="000A1DA4"/>
    <w:rsid w:val="000A777C"/>
    <w:rsid w:val="000B1535"/>
    <w:rsid w:val="000B59AC"/>
    <w:rsid w:val="000C4716"/>
    <w:rsid w:val="000D2EFA"/>
    <w:rsid w:val="000D72EC"/>
    <w:rsid w:val="000E39F7"/>
    <w:rsid w:val="000E42D1"/>
    <w:rsid w:val="000E4C29"/>
    <w:rsid w:val="000E4EBC"/>
    <w:rsid w:val="000F1593"/>
    <w:rsid w:val="000F21D7"/>
    <w:rsid w:val="00102A56"/>
    <w:rsid w:val="00104F63"/>
    <w:rsid w:val="0011658A"/>
    <w:rsid w:val="00135729"/>
    <w:rsid w:val="00142B47"/>
    <w:rsid w:val="001447AF"/>
    <w:rsid w:val="0014490D"/>
    <w:rsid w:val="001461F0"/>
    <w:rsid w:val="00151644"/>
    <w:rsid w:val="00153A48"/>
    <w:rsid w:val="0015485D"/>
    <w:rsid w:val="00154F0E"/>
    <w:rsid w:val="0017166A"/>
    <w:rsid w:val="00173BCA"/>
    <w:rsid w:val="00175AA7"/>
    <w:rsid w:val="00181D33"/>
    <w:rsid w:val="00181E8F"/>
    <w:rsid w:val="00183302"/>
    <w:rsid w:val="00183327"/>
    <w:rsid w:val="00187824"/>
    <w:rsid w:val="00187D9D"/>
    <w:rsid w:val="001944EF"/>
    <w:rsid w:val="001A0548"/>
    <w:rsid w:val="001A240E"/>
    <w:rsid w:val="001A2AC0"/>
    <w:rsid w:val="001A4558"/>
    <w:rsid w:val="001A7313"/>
    <w:rsid w:val="001A7886"/>
    <w:rsid w:val="001B1846"/>
    <w:rsid w:val="001B316B"/>
    <w:rsid w:val="001B5C28"/>
    <w:rsid w:val="001B73C8"/>
    <w:rsid w:val="001C071E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38F9"/>
    <w:rsid w:val="00207B0F"/>
    <w:rsid w:val="002214A2"/>
    <w:rsid w:val="002227CA"/>
    <w:rsid w:val="00223006"/>
    <w:rsid w:val="00225CA7"/>
    <w:rsid w:val="0022778B"/>
    <w:rsid w:val="00230DE9"/>
    <w:rsid w:val="00234A9B"/>
    <w:rsid w:val="00234B4F"/>
    <w:rsid w:val="00235A10"/>
    <w:rsid w:val="002447D8"/>
    <w:rsid w:val="00245ACB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2659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2BDC"/>
    <w:rsid w:val="00305B24"/>
    <w:rsid w:val="00313DA5"/>
    <w:rsid w:val="003175E7"/>
    <w:rsid w:val="0031791A"/>
    <w:rsid w:val="0032739C"/>
    <w:rsid w:val="00330B11"/>
    <w:rsid w:val="0034674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DDA"/>
    <w:rsid w:val="003C55E0"/>
    <w:rsid w:val="003C7E48"/>
    <w:rsid w:val="003D0B2C"/>
    <w:rsid w:val="003D2E90"/>
    <w:rsid w:val="003D58DF"/>
    <w:rsid w:val="003E3E3D"/>
    <w:rsid w:val="003F7764"/>
    <w:rsid w:val="004171D8"/>
    <w:rsid w:val="00417B36"/>
    <w:rsid w:val="00420E56"/>
    <w:rsid w:val="004303A8"/>
    <w:rsid w:val="0043104A"/>
    <w:rsid w:val="00433FC2"/>
    <w:rsid w:val="00436F16"/>
    <w:rsid w:val="00442415"/>
    <w:rsid w:val="004439B9"/>
    <w:rsid w:val="00443B1B"/>
    <w:rsid w:val="00445EFD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67BD7"/>
    <w:rsid w:val="00473A64"/>
    <w:rsid w:val="00474099"/>
    <w:rsid w:val="00480021"/>
    <w:rsid w:val="00483EE3"/>
    <w:rsid w:val="00484197"/>
    <w:rsid w:val="004866F5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6C9D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043B"/>
    <w:rsid w:val="0055345C"/>
    <w:rsid w:val="005600D5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13A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4C84"/>
    <w:rsid w:val="005D6A17"/>
    <w:rsid w:val="005D6D74"/>
    <w:rsid w:val="005E055F"/>
    <w:rsid w:val="005E08B5"/>
    <w:rsid w:val="005E34E2"/>
    <w:rsid w:val="005F2F2F"/>
    <w:rsid w:val="005F45FD"/>
    <w:rsid w:val="00600195"/>
    <w:rsid w:val="00600ADA"/>
    <w:rsid w:val="00602055"/>
    <w:rsid w:val="00604318"/>
    <w:rsid w:val="00605AC3"/>
    <w:rsid w:val="0060634D"/>
    <w:rsid w:val="00607032"/>
    <w:rsid w:val="0061405C"/>
    <w:rsid w:val="00621CB0"/>
    <w:rsid w:val="0062364E"/>
    <w:rsid w:val="00625868"/>
    <w:rsid w:val="00627699"/>
    <w:rsid w:val="006330A9"/>
    <w:rsid w:val="006354D6"/>
    <w:rsid w:val="0063705B"/>
    <w:rsid w:val="006410D5"/>
    <w:rsid w:val="00642979"/>
    <w:rsid w:val="00642B51"/>
    <w:rsid w:val="00643BE8"/>
    <w:rsid w:val="00644C24"/>
    <w:rsid w:val="0066003F"/>
    <w:rsid w:val="00663097"/>
    <w:rsid w:val="00671438"/>
    <w:rsid w:val="006779CC"/>
    <w:rsid w:val="0068584C"/>
    <w:rsid w:val="00694DD2"/>
    <w:rsid w:val="006A0F22"/>
    <w:rsid w:val="006A0FB3"/>
    <w:rsid w:val="006A2CF4"/>
    <w:rsid w:val="006A5690"/>
    <w:rsid w:val="006A77A6"/>
    <w:rsid w:val="006A7AC2"/>
    <w:rsid w:val="006B240F"/>
    <w:rsid w:val="006B3CD4"/>
    <w:rsid w:val="006B3D61"/>
    <w:rsid w:val="006B54CE"/>
    <w:rsid w:val="006C151F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78"/>
    <w:rsid w:val="006F33EB"/>
    <w:rsid w:val="006F7F4A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26C01"/>
    <w:rsid w:val="00731065"/>
    <w:rsid w:val="007318BA"/>
    <w:rsid w:val="0073408A"/>
    <w:rsid w:val="00734CEF"/>
    <w:rsid w:val="0073788B"/>
    <w:rsid w:val="00751408"/>
    <w:rsid w:val="00754DF7"/>
    <w:rsid w:val="00761418"/>
    <w:rsid w:val="007650D4"/>
    <w:rsid w:val="00773A30"/>
    <w:rsid w:val="0077427D"/>
    <w:rsid w:val="00775264"/>
    <w:rsid w:val="00776FFA"/>
    <w:rsid w:val="007812A1"/>
    <w:rsid w:val="0078146D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0C91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25DE"/>
    <w:rsid w:val="00827821"/>
    <w:rsid w:val="00827F69"/>
    <w:rsid w:val="008304E2"/>
    <w:rsid w:val="00833B8C"/>
    <w:rsid w:val="00836126"/>
    <w:rsid w:val="008367E6"/>
    <w:rsid w:val="00845C8B"/>
    <w:rsid w:val="00845EE6"/>
    <w:rsid w:val="00846BEC"/>
    <w:rsid w:val="00847B85"/>
    <w:rsid w:val="00852CC3"/>
    <w:rsid w:val="00855BA5"/>
    <w:rsid w:val="008610C2"/>
    <w:rsid w:val="00863FCB"/>
    <w:rsid w:val="008647AF"/>
    <w:rsid w:val="008703AD"/>
    <w:rsid w:val="00877010"/>
    <w:rsid w:val="008772C3"/>
    <w:rsid w:val="008814F3"/>
    <w:rsid w:val="00891724"/>
    <w:rsid w:val="008935CE"/>
    <w:rsid w:val="00894860"/>
    <w:rsid w:val="00896B75"/>
    <w:rsid w:val="008A2978"/>
    <w:rsid w:val="008A424E"/>
    <w:rsid w:val="008A6D08"/>
    <w:rsid w:val="008A6E62"/>
    <w:rsid w:val="008B1F72"/>
    <w:rsid w:val="008B2877"/>
    <w:rsid w:val="008B3F2E"/>
    <w:rsid w:val="008B4095"/>
    <w:rsid w:val="008B58C2"/>
    <w:rsid w:val="008B5CE4"/>
    <w:rsid w:val="008C5D7E"/>
    <w:rsid w:val="008C6E8A"/>
    <w:rsid w:val="008D46D1"/>
    <w:rsid w:val="008E037F"/>
    <w:rsid w:val="008E575B"/>
    <w:rsid w:val="008F29E3"/>
    <w:rsid w:val="008F367C"/>
    <w:rsid w:val="008F7E27"/>
    <w:rsid w:val="009211C4"/>
    <w:rsid w:val="009232E9"/>
    <w:rsid w:val="00923B10"/>
    <w:rsid w:val="00924144"/>
    <w:rsid w:val="00926458"/>
    <w:rsid w:val="00926EB4"/>
    <w:rsid w:val="009273A1"/>
    <w:rsid w:val="00930524"/>
    <w:rsid w:val="00933744"/>
    <w:rsid w:val="00933A2C"/>
    <w:rsid w:val="00934DF8"/>
    <w:rsid w:val="00943550"/>
    <w:rsid w:val="00954931"/>
    <w:rsid w:val="00956D9D"/>
    <w:rsid w:val="00963799"/>
    <w:rsid w:val="00966B27"/>
    <w:rsid w:val="00967FE1"/>
    <w:rsid w:val="009765BB"/>
    <w:rsid w:val="00976BF6"/>
    <w:rsid w:val="00981543"/>
    <w:rsid w:val="00982385"/>
    <w:rsid w:val="00982C24"/>
    <w:rsid w:val="00983C72"/>
    <w:rsid w:val="009864C8"/>
    <w:rsid w:val="00993B07"/>
    <w:rsid w:val="009A1B8B"/>
    <w:rsid w:val="009A30E3"/>
    <w:rsid w:val="009A3CED"/>
    <w:rsid w:val="009C249D"/>
    <w:rsid w:val="009D689D"/>
    <w:rsid w:val="009E654A"/>
    <w:rsid w:val="009F0565"/>
    <w:rsid w:val="009F4F3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CFB"/>
    <w:rsid w:val="00A17338"/>
    <w:rsid w:val="00A42755"/>
    <w:rsid w:val="00A47C9C"/>
    <w:rsid w:val="00A5142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627F"/>
    <w:rsid w:val="00AE7C7B"/>
    <w:rsid w:val="00AF0BCA"/>
    <w:rsid w:val="00AF21D6"/>
    <w:rsid w:val="00AF3D50"/>
    <w:rsid w:val="00AF6F30"/>
    <w:rsid w:val="00B01255"/>
    <w:rsid w:val="00B050D4"/>
    <w:rsid w:val="00B107DB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4E9D"/>
    <w:rsid w:val="00B478DA"/>
    <w:rsid w:val="00B50D26"/>
    <w:rsid w:val="00B5180D"/>
    <w:rsid w:val="00B53608"/>
    <w:rsid w:val="00B617AB"/>
    <w:rsid w:val="00B65CA5"/>
    <w:rsid w:val="00B71B2F"/>
    <w:rsid w:val="00B72045"/>
    <w:rsid w:val="00B7221B"/>
    <w:rsid w:val="00B74FE8"/>
    <w:rsid w:val="00B77F4A"/>
    <w:rsid w:val="00B813F9"/>
    <w:rsid w:val="00B84ABD"/>
    <w:rsid w:val="00B84D33"/>
    <w:rsid w:val="00B86D77"/>
    <w:rsid w:val="00B90998"/>
    <w:rsid w:val="00B90F2A"/>
    <w:rsid w:val="00B97542"/>
    <w:rsid w:val="00B9776D"/>
    <w:rsid w:val="00BA43E6"/>
    <w:rsid w:val="00BA537B"/>
    <w:rsid w:val="00BA5CF8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D64BE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F38"/>
    <w:rsid w:val="00C56EDC"/>
    <w:rsid w:val="00C600B0"/>
    <w:rsid w:val="00C62E5A"/>
    <w:rsid w:val="00C641EC"/>
    <w:rsid w:val="00C65334"/>
    <w:rsid w:val="00C65D32"/>
    <w:rsid w:val="00C65F6B"/>
    <w:rsid w:val="00C66C5C"/>
    <w:rsid w:val="00C67F29"/>
    <w:rsid w:val="00C70F53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179"/>
    <w:rsid w:val="00CC04F5"/>
    <w:rsid w:val="00CC2ABF"/>
    <w:rsid w:val="00CC5551"/>
    <w:rsid w:val="00CC59AC"/>
    <w:rsid w:val="00CD11D9"/>
    <w:rsid w:val="00CD2F7B"/>
    <w:rsid w:val="00CD30B1"/>
    <w:rsid w:val="00CE1C53"/>
    <w:rsid w:val="00CE24F6"/>
    <w:rsid w:val="00CF2832"/>
    <w:rsid w:val="00CF4A9C"/>
    <w:rsid w:val="00CF4B0A"/>
    <w:rsid w:val="00CF5B32"/>
    <w:rsid w:val="00D01D53"/>
    <w:rsid w:val="00D026E4"/>
    <w:rsid w:val="00D133EF"/>
    <w:rsid w:val="00D21403"/>
    <w:rsid w:val="00D24BE0"/>
    <w:rsid w:val="00D27D3E"/>
    <w:rsid w:val="00D342D5"/>
    <w:rsid w:val="00D36E74"/>
    <w:rsid w:val="00D411D3"/>
    <w:rsid w:val="00D42ECE"/>
    <w:rsid w:val="00D45DA2"/>
    <w:rsid w:val="00D4633F"/>
    <w:rsid w:val="00D46F9A"/>
    <w:rsid w:val="00D520B7"/>
    <w:rsid w:val="00D6054C"/>
    <w:rsid w:val="00D607BD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518E"/>
    <w:rsid w:val="00DB6272"/>
    <w:rsid w:val="00DB6F7F"/>
    <w:rsid w:val="00DC2139"/>
    <w:rsid w:val="00DD4BEC"/>
    <w:rsid w:val="00DE0FFC"/>
    <w:rsid w:val="00DF2278"/>
    <w:rsid w:val="00DF6256"/>
    <w:rsid w:val="00E03B9D"/>
    <w:rsid w:val="00E07A89"/>
    <w:rsid w:val="00E11016"/>
    <w:rsid w:val="00E13808"/>
    <w:rsid w:val="00E16493"/>
    <w:rsid w:val="00E20B0F"/>
    <w:rsid w:val="00E227F2"/>
    <w:rsid w:val="00E23E8B"/>
    <w:rsid w:val="00E3242F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0391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4DF0"/>
    <w:rsid w:val="00EE5823"/>
    <w:rsid w:val="00EF1BB9"/>
    <w:rsid w:val="00EF569A"/>
    <w:rsid w:val="00EF77F7"/>
    <w:rsid w:val="00F13C0A"/>
    <w:rsid w:val="00F14087"/>
    <w:rsid w:val="00F145BB"/>
    <w:rsid w:val="00F17A9C"/>
    <w:rsid w:val="00F20106"/>
    <w:rsid w:val="00F24D7D"/>
    <w:rsid w:val="00F313EB"/>
    <w:rsid w:val="00F315DF"/>
    <w:rsid w:val="00F34BEA"/>
    <w:rsid w:val="00F36B90"/>
    <w:rsid w:val="00F41964"/>
    <w:rsid w:val="00F41CC8"/>
    <w:rsid w:val="00F50A2A"/>
    <w:rsid w:val="00F53DC6"/>
    <w:rsid w:val="00F55EDE"/>
    <w:rsid w:val="00F569ED"/>
    <w:rsid w:val="00F60145"/>
    <w:rsid w:val="00F60182"/>
    <w:rsid w:val="00F6026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49B"/>
    <w:rsid w:val="00FA2716"/>
    <w:rsid w:val="00FA277F"/>
    <w:rsid w:val="00FA5A5A"/>
    <w:rsid w:val="00FA7D05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CC0179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CC0179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footer" Target="footer1.xml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footer" Target="footer2.xml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header" Target="header2.xml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image" Target="media/image13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header" Target="header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45643E-C0A5-4774-8EDA-65D82AF55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4</Pages>
  <Words>736</Words>
  <Characters>4197</Characters>
  <Application>Microsoft Office Word</Application>
  <DocSecurity>0</DocSecurity>
  <Lines>34</Lines>
  <Paragraphs>9</Paragraphs>
  <ScaleCrop>false</ScaleCrop>
  <Company>微软中国</Company>
  <LinksUpToDate>false</LinksUpToDate>
  <CharactersWithSpaces>4924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167</cp:revision>
  <cp:lastPrinted>2011-09-06T10:51:00Z</cp:lastPrinted>
  <dcterms:created xsi:type="dcterms:W3CDTF">2020-11-13T07:23:00Z</dcterms:created>
  <dcterms:modified xsi:type="dcterms:W3CDTF">2020-12-11T00:48:00Z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