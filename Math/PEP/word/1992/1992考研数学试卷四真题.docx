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51E1A" w:rsidRDefault="006D446C" w:rsidP="00E51E1A">
      <w:pPr>
        <w:pStyle w:val="af"/>
      </w:pPr>
      <w:hyperlink r:id="rId8" w:history="1">
        <w:r w:rsidR="00245ACB" w:rsidRPr="00E51E1A">
          <w:rPr>
            <w:rStyle w:val="a7"/>
            <w:rFonts w:hint="eastAsia"/>
            <w:color w:val="002060"/>
          </w:rPr>
          <w:t>1992</w:t>
        </w:r>
        <w:r w:rsidR="00CA00AF" w:rsidRPr="00E51E1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51E1A">
          <w:rPr>
            <w:rStyle w:val="a7"/>
            <w:rFonts w:hint="eastAsia"/>
            <w:color w:val="002060"/>
          </w:rPr>
          <w:t>卷</w:t>
        </w:r>
        <w:r w:rsidR="00A47C9C" w:rsidRPr="00E51E1A">
          <w:rPr>
            <w:rStyle w:val="a7"/>
            <w:rFonts w:hint="eastAsia"/>
            <w:color w:val="002060"/>
          </w:rPr>
          <w:t>四</w:t>
        </w:r>
      </w:hyperlink>
    </w:p>
    <w:p w:rsidR="0055345C" w:rsidRDefault="0055345C" w:rsidP="0055345C"/>
    <w:p w:rsidR="00D133EF" w:rsidRDefault="00D133EF" w:rsidP="00CA00AF"/>
    <w:p w:rsidR="00F24D7D" w:rsidRDefault="00F24D7D" w:rsidP="00F24D7D">
      <w:pPr>
        <w:pStyle w:val="1"/>
      </w:pPr>
      <w:r>
        <w:rPr>
          <w:rFonts w:hint="eastAsia"/>
        </w:rPr>
        <w:t>一、填空题（本题共5小题，每小题3分，满分15分）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设商品的需求函数为</w:t>
      </w:r>
      <w:r w:rsidR="00852CC3" w:rsidRPr="00852CC3">
        <w:rPr>
          <w:position w:val="-10"/>
        </w:rPr>
        <w:object w:dxaOrig="1300" w:dyaOrig="320">
          <v:shape id="_x0000_i1025" type="#_x0000_t75" style="width:65.1pt;height:16.15pt" o:ole="">
            <v:imagedata r:id="rId9" o:title=""/>
          </v:shape>
          <o:OLEObject Type="Embed" ProgID="Equation.DSMT4" ShapeID="_x0000_i1025" DrawAspect="Content" ObjectID="_1669138963" r:id="rId10"/>
        </w:object>
      </w:r>
      <w:r>
        <w:rPr>
          <w:rFonts w:ascii="宋体" w:hAnsi="宋体" w:hint="eastAsia"/>
          <w:szCs w:val="21"/>
        </w:rPr>
        <w:t>,其中</w:t>
      </w:r>
      <w:r w:rsidR="00852CC3" w:rsidRPr="00852CC3">
        <w:rPr>
          <w:position w:val="-10"/>
        </w:rPr>
        <w:object w:dxaOrig="440" w:dyaOrig="320">
          <v:shape id="_x0000_i1026" type="#_x0000_t75" style="width:21.9pt;height:16.15pt" o:ole="">
            <v:imagedata r:id="rId11" o:title=""/>
          </v:shape>
          <o:OLEObject Type="Embed" ProgID="Equation.DSMT4" ShapeID="_x0000_i1026" DrawAspect="Content" ObjectID="_1669138964" r:id="rId12"/>
        </w:object>
      </w:r>
      <w:r>
        <w:rPr>
          <w:rFonts w:ascii="宋体" w:hAnsi="宋体" w:hint="eastAsia"/>
          <w:szCs w:val="21"/>
        </w:rPr>
        <w:t>分别表示为需求量和价格,如果商品需求弹性的绝对值大于</w:t>
      </w:r>
      <w:r w:rsidR="00852CC3" w:rsidRPr="00025957">
        <w:rPr>
          <w:position w:val="-4"/>
        </w:rPr>
        <w:object w:dxaOrig="180" w:dyaOrig="260">
          <v:shape id="_x0000_i1027" type="#_x0000_t75" style="width:9.2pt;height:13.25pt" o:ole="">
            <v:imagedata r:id="rId13" o:title=""/>
          </v:shape>
          <o:OLEObject Type="Embed" ProgID="Equation.DSMT4" ShapeID="_x0000_i1027" DrawAspect="Content" ObjectID="_1669138965" r:id="rId14"/>
        </w:object>
      </w:r>
      <w:r>
        <w:rPr>
          <w:rFonts w:ascii="宋体" w:hAnsi="宋体" w:hint="eastAsia"/>
          <w:szCs w:val="21"/>
        </w:rPr>
        <w:t>,则商品价格的取值范围是_________.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0600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级数</w:t>
      </w:r>
      <w:r w:rsidR="00852CC3" w:rsidRPr="00852CC3">
        <w:rPr>
          <w:position w:val="-28"/>
        </w:rPr>
        <w:object w:dxaOrig="1180" w:dyaOrig="700">
          <v:shape id="_x0000_i1028" type="#_x0000_t75" style="width:58.75pt;height:35.15pt" o:ole="">
            <v:imagedata r:id="rId15" o:title=""/>
          </v:shape>
          <o:OLEObject Type="Embed" ProgID="Equation.DSMT4" ShapeID="_x0000_i1028" DrawAspect="Content" ObjectID="_1669138966" r:id="rId16"/>
        </w:object>
      </w:r>
      <w:r>
        <w:rPr>
          <w:rFonts w:ascii="宋体" w:hAnsi="宋体" w:hint="eastAsia"/>
          <w:szCs w:val="21"/>
        </w:rPr>
        <w:t>的收敛域为_________.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060023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交换积分次序</w:t>
      </w:r>
      <w:r w:rsidR="00852CC3" w:rsidRPr="00852CC3">
        <w:rPr>
          <w:position w:val="-22"/>
        </w:rPr>
        <w:object w:dxaOrig="2220" w:dyaOrig="620">
          <v:shape id="_x0000_i1029" type="#_x0000_t75" style="width:111.15pt;height:31.1pt" o:ole="">
            <v:imagedata r:id="rId17" o:title=""/>
          </v:shape>
          <o:OLEObject Type="Embed" ProgID="Equation.DSMT4" ShapeID="_x0000_i1029" DrawAspect="Content" ObjectID="_1669138967" r:id="rId18"/>
        </w:object>
      </w:r>
      <w:r>
        <w:rPr>
          <w:rFonts w:ascii="宋体" w:hAnsi="宋体" w:hint="eastAsia"/>
          <w:szCs w:val="21"/>
        </w:rPr>
        <w:t>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060023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030" type="#_x0000_t75" style="width:10.95pt;height:13.25pt" o:ole="">
            <v:imagedata r:id="rId19" o:title=""/>
          </v:shape>
          <o:OLEObject Type="Embed" ProgID="Equation.DSMT4" ShapeID="_x0000_i1030" DrawAspect="Content" ObjectID="_1669138968" r:id="rId20"/>
        </w:object>
      </w:r>
      <w:r>
        <w:rPr>
          <w:rFonts w:ascii="宋体" w:hAnsi="宋体" w:hint="eastAsia"/>
          <w:szCs w:val="21"/>
        </w:rPr>
        <w:t>为</w:t>
      </w:r>
      <w:r w:rsidR="00852CC3" w:rsidRPr="00025957">
        <w:rPr>
          <w:position w:val="-4"/>
        </w:rPr>
        <w:object w:dxaOrig="260" w:dyaOrig="200">
          <v:shape id="_x0000_i1031" type="#_x0000_t75" style="width:13.25pt;height:9.8pt" o:ole="">
            <v:imagedata r:id="rId21" o:title=""/>
          </v:shape>
          <o:OLEObject Type="Embed" ProgID="Equation.DSMT4" ShapeID="_x0000_i1031" DrawAspect="Content" ObjectID="_1669138969" r:id="rId22"/>
        </w:object>
      </w:r>
      <w:r>
        <w:rPr>
          <w:rFonts w:ascii="宋体" w:hAnsi="宋体" w:hint="eastAsia"/>
          <w:szCs w:val="21"/>
        </w:rPr>
        <w:t>阶方阵</w:t>
      </w:r>
      <w:r w:rsidR="00060023">
        <w:rPr>
          <w:rFonts w:ascii="宋体" w:hAnsi="宋体" w:hint="eastAsia"/>
          <w:szCs w:val="21"/>
        </w:rPr>
        <w:t>，</w:t>
      </w:r>
      <w:r w:rsidR="00852CC3" w:rsidRPr="00025957">
        <w:rPr>
          <w:position w:val="-4"/>
        </w:rPr>
        <w:object w:dxaOrig="220" w:dyaOrig="260">
          <v:shape id="_x0000_i1032" type="#_x0000_t75" style="width:10.95pt;height:13.25pt" o:ole="">
            <v:imagedata r:id="rId23" o:title=""/>
          </v:shape>
          <o:OLEObject Type="Embed" ProgID="Equation.DSMT4" ShapeID="_x0000_i1032" DrawAspect="Content" ObjectID="_1669138970" r:id="rId24"/>
        </w:object>
      </w:r>
      <w:r>
        <w:rPr>
          <w:rFonts w:ascii="宋体" w:hAnsi="宋体" w:hint="eastAsia"/>
          <w:szCs w:val="21"/>
        </w:rPr>
        <w:t>为</w:t>
      </w:r>
      <w:r w:rsidR="00852CC3" w:rsidRPr="00025957">
        <w:rPr>
          <w:position w:val="-4"/>
        </w:rPr>
        <w:object w:dxaOrig="200" w:dyaOrig="200">
          <v:shape id="_x0000_i1033" type="#_x0000_t75" style="width:9.8pt;height:9.8pt" o:ole="">
            <v:imagedata r:id="rId25" o:title=""/>
          </v:shape>
          <o:OLEObject Type="Embed" ProgID="Equation.DSMT4" ShapeID="_x0000_i1033" DrawAspect="Content" ObjectID="_1669138971" r:id="rId26"/>
        </w:object>
      </w:r>
      <w:r>
        <w:rPr>
          <w:rFonts w:ascii="宋体" w:hAnsi="宋体" w:hint="eastAsia"/>
          <w:szCs w:val="21"/>
        </w:rPr>
        <w:t>阶方阵</w:t>
      </w:r>
      <w:r w:rsidR="00060023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</w:t>
      </w:r>
      <w:r w:rsidR="00852CC3" w:rsidRPr="00852CC3">
        <w:rPr>
          <w:position w:val="-10"/>
        </w:rPr>
        <w:object w:dxaOrig="680" w:dyaOrig="320">
          <v:shape id="_x0000_i1034" type="#_x0000_t75" style="width:34pt;height:16.15pt" o:ole="">
            <v:imagedata r:id="rId27" o:title=""/>
          </v:shape>
          <o:OLEObject Type="Embed" ProgID="Equation.DSMT4" ShapeID="_x0000_i1034" DrawAspect="Content" ObjectID="_1669138972" r:id="rId28"/>
        </w:object>
      </w:r>
      <w:r w:rsidR="00060023">
        <w:rPr>
          <w:rFonts w:ascii="宋体" w:hAnsi="宋体"/>
          <w:szCs w:val="21"/>
        </w:rPr>
        <w:t>,</w:t>
      </w:r>
      <w:r w:rsidR="00060023">
        <w:rPr>
          <w:rFonts w:ascii="宋体" w:hAnsi="宋体" w:hint="eastAsia"/>
          <w:szCs w:val="21"/>
        </w:rPr>
        <w:t xml:space="preserve"> </w:t>
      </w:r>
      <w:r w:rsidR="00852CC3" w:rsidRPr="00852CC3">
        <w:rPr>
          <w:position w:val="-10"/>
        </w:rPr>
        <w:object w:dxaOrig="680" w:dyaOrig="320">
          <v:shape id="_x0000_i1035" type="#_x0000_t75" style="width:34pt;height:16.15pt" o:ole="">
            <v:imagedata r:id="rId29" o:title=""/>
          </v:shape>
          <o:OLEObject Type="Embed" ProgID="Equation.DSMT4" ShapeID="_x0000_i1035" DrawAspect="Content" ObjectID="_1669138973" r:id="rId30"/>
        </w:object>
      </w:r>
      <w:r w:rsidR="00060023">
        <w:rPr>
          <w:rFonts w:ascii="宋体" w:hAnsi="宋体"/>
          <w:szCs w:val="21"/>
        </w:rPr>
        <w:t>,</w:t>
      </w:r>
      <w:r w:rsidR="00060023">
        <w:rPr>
          <w:rFonts w:ascii="宋体" w:hAnsi="宋体" w:hint="eastAsia"/>
          <w:szCs w:val="21"/>
        </w:rPr>
        <w:t xml:space="preserve"> </w:t>
      </w:r>
      <w:r w:rsidR="00852CC3" w:rsidRPr="00852CC3">
        <w:rPr>
          <w:position w:val="-30"/>
        </w:rPr>
        <w:object w:dxaOrig="1200" w:dyaOrig="720">
          <v:shape id="_x0000_i1036" type="#_x0000_t75" style="width:59.9pt;height:36.3pt" o:ole="">
            <v:imagedata r:id="rId31" o:title=""/>
          </v:shape>
          <o:OLEObject Type="Embed" ProgID="Equation.DSMT4" ShapeID="_x0000_i1036" DrawAspect="Content" ObjectID="_1669138974" r:id="rId32"/>
        </w:object>
      </w:r>
      <w:r w:rsidR="00060023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="00852CC3" w:rsidRPr="00852CC3">
        <w:rPr>
          <w:position w:val="-14"/>
        </w:rPr>
        <w:object w:dxaOrig="480" w:dyaOrig="400">
          <v:shape id="_x0000_i1037" type="#_x0000_t75" style="width:24.2pt;height:20.15pt" o:ole="">
            <v:imagedata r:id="rId33" o:title=""/>
          </v:shape>
          <o:OLEObject Type="Embed" ProgID="Equation.DSMT4" ShapeID="_x0000_i1037" DrawAspect="Content" ObjectID="_1669138975" r:id="rId34"/>
        </w:object>
      </w:r>
      <w:r>
        <w:rPr>
          <w:rFonts w:ascii="宋体" w:hAnsi="宋体" w:hint="eastAsia"/>
          <w:szCs w:val="21"/>
        </w:rPr>
        <w:t>________.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将</w:t>
      </w:r>
      <w:r w:rsidR="00852CC3" w:rsidRPr="00852CC3">
        <w:rPr>
          <w:position w:val="-8"/>
        </w:rPr>
        <w:object w:dxaOrig="1540" w:dyaOrig="300">
          <v:shape id="_x0000_i1038" type="#_x0000_t75" style="width:77.2pt;height:15pt" o:ole="">
            <v:imagedata r:id="rId35" o:title=""/>
          </v:shape>
          <o:OLEObject Type="Embed" ProgID="Equation.DSMT4" ShapeID="_x0000_i1038" DrawAspect="Content" ObjectID="_1669138976" r:id="rId36"/>
        </w:object>
      </w:r>
      <w:r>
        <w:rPr>
          <w:rFonts w:ascii="宋体" w:hAnsi="宋体" w:hint="eastAsia"/>
          <w:szCs w:val="21"/>
        </w:rPr>
        <w:t>等七个字母随机地排成一行</w:t>
      </w:r>
      <w:r w:rsidR="00C70F53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那么恰好排成英文单词</w:t>
      </w:r>
      <w:r w:rsidRPr="00C70F53">
        <w:rPr>
          <w:rFonts w:hint="eastAsia"/>
        </w:rPr>
        <w:t>SCIENCE</w:t>
      </w:r>
      <w:r>
        <w:rPr>
          <w:rFonts w:ascii="宋体" w:hAnsi="宋体" w:hint="eastAsia"/>
          <w:szCs w:val="21"/>
        </w:rPr>
        <w:t>的概率为__________.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二、选择题（本题共5小题，每小题3分，满分15分）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P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78146D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</w:t>
      </w:r>
      <w:r w:rsidR="00852CC3" w:rsidRPr="00852CC3">
        <w:rPr>
          <w:position w:val="-24"/>
        </w:rPr>
        <w:object w:dxaOrig="2140" w:dyaOrig="660">
          <v:shape id="_x0000_i1039" type="#_x0000_t75" style="width:107.15pt;height:32.85pt" o:ole="">
            <v:imagedata r:id="rId37" o:title=""/>
          </v:shape>
          <o:OLEObject Type="Embed" ProgID="Equation.DSMT4" ShapeID="_x0000_i1039" DrawAspect="Content" ObjectID="_1669138977" r:id="rId38"/>
        </w:object>
      </w:r>
      <w:r>
        <w:rPr>
          <w:rFonts w:ascii="宋体" w:hAnsi="宋体" w:hint="eastAsia"/>
          <w:szCs w:val="21"/>
        </w:rPr>
        <w:t>,其中</w:t>
      </w:r>
      <w:r w:rsidR="00852CC3" w:rsidRPr="00852CC3">
        <w:rPr>
          <w:position w:val="-10"/>
        </w:rPr>
        <w:object w:dxaOrig="540" w:dyaOrig="320">
          <v:shape id="_x0000_i1040" type="#_x0000_t75" style="width:27.05pt;height:16.15pt" o:ole="">
            <v:imagedata r:id="rId39" o:title=""/>
          </v:shape>
          <o:OLEObject Type="Embed" ProgID="Equation.DSMT4" ShapeID="_x0000_i1040" DrawAspect="Content" ObjectID="_1669138978" r:id="rId40"/>
        </w:object>
      </w:r>
      <w:r>
        <w:rPr>
          <w:rFonts w:ascii="宋体" w:hAnsi="宋体" w:hint="eastAsia"/>
          <w:szCs w:val="21"/>
        </w:rPr>
        <w:t>为连续函数,则</w:t>
      </w:r>
      <w:r w:rsidR="00852CC3" w:rsidRPr="00852CC3">
        <w:rPr>
          <w:position w:val="-20"/>
        </w:rPr>
        <w:object w:dxaOrig="880" w:dyaOrig="440">
          <v:shape id="_x0000_i1041" type="#_x0000_t75" style="width:43.8pt;height:21.9pt" o:ole="">
            <v:imagedata r:id="rId41" o:title=""/>
          </v:shape>
          <o:OLEObject Type="Embed" ProgID="Equation.DSMT4" ShapeID="_x0000_i1041" DrawAspect="Content" ObjectID="_1669138979" r:id="rId42"/>
        </w:object>
      </w:r>
      <w:r>
        <w:rPr>
          <w:rFonts w:ascii="宋体" w:hAnsi="宋体" w:hint="eastAsia"/>
          <w:szCs w:val="21"/>
        </w:rPr>
        <w:t>等于</w:t>
      </w:r>
      <w:r w:rsidRPr="0078146D">
        <w:rPr>
          <w:rFonts w:hint="eastAsia"/>
        </w:rPr>
        <w:t>(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 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852CC3" w:rsidRPr="00852CC3">
        <w:rPr>
          <w:position w:val="-6"/>
        </w:rPr>
        <w:object w:dxaOrig="279" w:dyaOrig="320">
          <v:shape id="_x0000_i1042" type="#_x0000_t75" style="width:13.8pt;height:16.15pt" o:ole="">
            <v:imagedata r:id="rId43" o:title=""/>
          </v:shape>
          <o:OLEObject Type="Embed" ProgID="Equation.DSMT4" ShapeID="_x0000_i1042" DrawAspect="Content" ObjectID="_1669138980" r:id="rId44"/>
        </w:object>
      </w:r>
      <w:r w:rsidR="00D026E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="00D026E4">
        <w:rPr>
          <w:rFonts w:ascii="宋体" w:hAnsi="宋体" w:hint="eastAsia"/>
          <w:szCs w:val="21"/>
        </w:rPr>
        <w:t xml:space="preserve">     </w:t>
      </w:r>
      <w:r w:rsidRPr="00D026E4">
        <w:rPr>
          <w:rFonts w:hint="eastAsia"/>
        </w:rPr>
        <w:t xml:space="preserve">(B) </w:t>
      </w:r>
      <w:r w:rsidR="00852CC3" w:rsidRPr="00852CC3">
        <w:rPr>
          <w:position w:val="-10"/>
        </w:rPr>
        <w:object w:dxaOrig="720" w:dyaOrig="360">
          <v:shape id="_x0000_i1043" type="#_x0000_t75" style="width:36.3pt;height:17.85pt" o:ole="">
            <v:imagedata r:id="rId45" o:title=""/>
          </v:shape>
          <o:OLEObject Type="Embed" ProgID="Equation.DSMT4" ShapeID="_x0000_i1043" DrawAspect="Content" ObjectID="_1669138981" r:id="rId46"/>
        </w:object>
      </w:r>
      <w:r w:rsidR="00D026E4">
        <w:rPr>
          <w:rFonts w:ascii="宋体" w:hAnsi="宋体" w:hint="eastAsia"/>
          <w:szCs w:val="21"/>
        </w:rPr>
        <w:t xml:space="preserve">．        </w:t>
      </w:r>
      <w:r w:rsidRPr="00D026E4">
        <w:rPr>
          <w:rFonts w:hint="eastAsia"/>
        </w:rPr>
        <w:t xml:space="preserve">(C) </w:t>
      </w:r>
      <w:r w:rsidR="00852CC3" w:rsidRPr="00852CC3">
        <w:rPr>
          <w:position w:val="-6"/>
        </w:rPr>
        <w:object w:dxaOrig="200" w:dyaOrig="279">
          <v:shape id="_x0000_i1044" type="#_x0000_t75" style="width:9.8pt;height:13.8pt" o:ole="">
            <v:imagedata r:id="rId47" o:title=""/>
          </v:shape>
          <o:OLEObject Type="Embed" ProgID="Equation.DSMT4" ShapeID="_x0000_i1044" DrawAspect="Content" ObjectID="_1669138982" r:id="rId48"/>
        </w:object>
      </w:r>
      <w:r w:rsidR="00D026E4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D026E4">
        <w:rPr>
          <w:rFonts w:ascii="宋体" w:hAnsi="宋体" w:hint="eastAsia"/>
          <w:szCs w:val="21"/>
        </w:rPr>
        <w:t xml:space="preserve">      </w:t>
      </w:r>
      <w:r w:rsidRPr="00D026E4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不存在</w:t>
      </w:r>
      <w:r w:rsidR="00D026E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D24BE0">
      <w:pPr>
        <w:ind w:left="480" w:hangingChars="200" w:hanging="480"/>
        <w:rPr>
          <w:rFonts w:ascii="宋体" w:hAnsi="宋体"/>
          <w:szCs w:val="21"/>
        </w:rPr>
      </w:pPr>
      <w:r w:rsidRPr="0078146D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当</w:t>
      </w:r>
      <w:r w:rsidR="00852CC3" w:rsidRPr="00852CC3">
        <w:rPr>
          <w:position w:val="-6"/>
        </w:rPr>
        <w:object w:dxaOrig="639" w:dyaOrig="279">
          <v:shape id="_x0000_i1045" type="#_x0000_t75" style="width:31.7pt;height:13.8pt" o:ole="">
            <v:imagedata r:id="rId49" o:title=""/>
          </v:shape>
          <o:OLEObject Type="Embed" ProgID="Equation.DSMT4" ShapeID="_x0000_i1045" DrawAspect="Content" ObjectID="_1669138983" r:id="rId50"/>
        </w:object>
      </w:r>
      <w:r>
        <w:rPr>
          <w:rFonts w:ascii="宋体" w:hAnsi="宋体" w:hint="eastAsia"/>
          <w:szCs w:val="21"/>
        </w:rPr>
        <w:t>时,下面四个无穷小量中,哪一个是比其他三个更高阶的无穷小量</w:t>
      </w:r>
      <w:r w:rsidR="00D24BE0">
        <w:rPr>
          <w:rFonts w:ascii="宋体" w:hAnsi="宋体" w:hint="eastAsia"/>
          <w:szCs w:val="21"/>
        </w:rPr>
        <w:t>？</w:t>
      </w:r>
      <w:r w:rsidRPr="0078146D">
        <w:rPr>
          <w:rFonts w:hint="eastAsia"/>
        </w:rPr>
        <w:t xml:space="preserve">(  </w:t>
      </w:r>
      <w:r w:rsid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852CC3" w:rsidRPr="00025957">
        <w:rPr>
          <w:position w:val="-4"/>
        </w:rPr>
        <w:object w:dxaOrig="279" w:dyaOrig="300">
          <v:shape id="_x0000_i1046" type="#_x0000_t75" style="width:13.8pt;height:15pt" o:ole="">
            <v:imagedata r:id="rId51" o:title=""/>
          </v:shape>
          <o:OLEObject Type="Embed" ProgID="Equation.DSMT4" ShapeID="_x0000_i1046" DrawAspect="Content" ObjectID="_1669138984" r:id="rId52"/>
        </w:object>
      </w:r>
      <w:r w:rsidR="00D026E4"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(B) </w:t>
      </w:r>
      <w:r w:rsidR="00852CC3" w:rsidRPr="00852CC3">
        <w:rPr>
          <w:position w:val="-6"/>
        </w:rPr>
        <w:object w:dxaOrig="880" w:dyaOrig="279">
          <v:shape id="_x0000_i1047" type="#_x0000_t75" style="width:43.8pt;height:13.8pt" o:ole="">
            <v:imagedata r:id="rId53" o:title=""/>
          </v:shape>
          <o:OLEObject Type="Embed" ProgID="Equation.DSMT4" ShapeID="_x0000_i1047" DrawAspect="Content" ObjectID="_1669138985" r:id="rId54"/>
        </w:object>
      </w:r>
      <w:r w:rsidR="00D026E4"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(C) </w:t>
      </w:r>
      <w:r w:rsidR="00852CC3" w:rsidRPr="00852CC3">
        <w:rPr>
          <w:position w:val="-6"/>
        </w:rPr>
        <w:object w:dxaOrig="1140" w:dyaOrig="380">
          <v:shape id="_x0000_i1048" type="#_x0000_t75" style="width:57pt;height:19pt" o:ole="">
            <v:imagedata r:id="rId55" o:title=""/>
          </v:shape>
          <o:OLEObject Type="Embed" ProgID="Equation.DSMT4" ShapeID="_x0000_i1048" DrawAspect="Content" ObjectID="_1669138986" r:id="rId56"/>
        </w:object>
      </w:r>
      <w:r w:rsidR="00D026E4"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(D) </w:t>
      </w:r>
      <w:r w:rsidR="00852CC3" w:rsidRPr="00852CC3">
        <w:rPr>
          <w:position w:val="-6"/>
        </w:rPr>
        <w:object w:dxaOrig="900" w:dyaOrig="260">
          <v:shape id="_x0000_i1049" type="#_x0000_t75" style="width:44.95pt;height:13.25pt" o:ole="">
            <v:imagedata r:id="rId57" o:title=""/>
          </v:shape>
          <o:OLEObject Type="Embed" ProgID="Equation.DSMT4" ShapeID="_x0000_i1049" DrawAspect="Content" ObjectID="_1669138987" r:id="rId58"/>
        </w:object>
      </w:r>
      <w:r w:rsidR="00D026E4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050" type="#_x0000_t75" style="width:10.95pt;height:13.25pt" o:ole="">
            <v:imagedata r:id="rId59" o:title=""/>
          </v:shape>
          <o:OLEObject Type="Embed" ProgID="Equation.DSMT4" ShapeID="_x0000_i1050" DrawAspect="Content" ObjectID="_1669138988" r:id="rId60"/>
        </w:object>
      </w:r>
      <w:r>
        <w:rPr>
          <w:rFonts w:ascii="宋体" w:hAnsi="宋体" w:hint="eastAsia"/>
          <w:szCs w:val="21"/>
        </w:rPr>
        <w:t>为</w:t>
      </w:r>
      <w:r w:rsidR="00852CC3" w:rsidRPr="00025957">
        <w:rPr>
          <w:position w:val="-4"/>
        </w:rPr>
        <w:object w:dxaOrig="560" w:dyaOrig="200">
          <v:shape id="_x0000_i1051" type="#_x0000_t75" style="width:28.2pt;height:9.8pt" o:ole="">
            <v:imagedata r:id="rId61" o:title=""/>
          </v:shape>
          <o:OLEObject Type="Embed" ProgID="Equation.DSMT4" ShapeID="_x0000_i1051" DrawAspect="Content" ObjectID="_1669138989" r:id="rId62"/>
        </w:object>
      </w:r>
      <w:r>
        <w:rPr>
          <w:rFonts w:ascii="宋体" w:hAnsi="宋体" w:hint="eastAsia"/>
          <w:szCs w:val="21"/>
        </w:rPr>
        <w:t>矩阵</w:t>
      </w:r>
      <w:r w:rsidR="0093052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齐次线性方程组</w:t>
      </w:r>
      <w:r w:rsidR="00852CC3" w:rsidRPr="00852CC3">
        <w:rPr>
          <w:position w:val="-6"/>
        </w:rPr>
        <w:object w:dxaOrig="700" w:dyaOrig="279">
          <v:shape id="_x0000_i1052" type="#_x0000_t75" style="width:35.15pt;height:13.8pt" o:ole="">
            <v:imagedata r:id="rId63" o:title=""/>
          </v:shape>
          <o:OLEObject Type="Embed" ProgID="Equation.DSMT4" ShapeID="_x0000_i1052" DrawAspect="Content" ObjectID="_1669138990" r:id="rId64"/>
        </w:object>
      </w:r>
      <w:r>
        <w:rPr>
          <w:rFonts w:ascii="宋体" w:hAnsi="宋体" w:hint="eastAsia"/>
          <w:szCs w:val="21"/>
        </w:rPr>
        <w:t>仅有零解的充分条件是</w:t>
      </w:r>
      <w:r w:rsidRPr="0078146D">
        <w:rPr>
          <w:rFonts w:hint="eastAsia"/>
        </w:rPr>
        <w:t xml:space="preserve">(  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F24D7D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(A) </w:t>
      </w:r>
      <w:r w:rsidR="00852CC3" w:rsidRPr="00025957">
        <w:rPr>
          <w:position w:val="-4"/>
        </w:rPr>
        <w:object w:dxaOrig="220" w:dyaOrig="260">
          <v:shape id="_x0000_i1053" type="#_x0000_t75" style="width:10.95pt;height:13.25pt" o:ole="">
            <v:imagedata r:id="rId65" o:title=""/>
          </v:shape>
          <o:OLEObject Type="Embed" ProgID="Equation.DSMT4" ShapeID="_x0000_i1053" DrawAspect="Content" ObjectID="_1669138991" r:id="rId66"/>
        </w:object>
      </w:r>
      <w:r>
        <w:rPr>
          <w:rFonts w:ascii="宋体" w:hAnsi="宋体" w:hint="eastAsia"/>
          <w:szCs w:val="21"/>
        </w:rPr>
        <w:t>的列向量线性无关</w:t>
      </w:r>
      <w:r w:rsidR="0093052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</w:t>
      </w:r>
      <w:r w:rsidRPr="00930524">
        <w:rPr>
          <w:rFonts w:hint="eastAsia"/>
        </w:rPr>
        <w:t xml:space="preserve">(B) </w:t>
      </w:r>
      <w:r w:rsidR="00852CC3" w:rsidRPr="00025957">
        <w:rPr>
          <w:position w:val="-4"/>
        </w:rPr>
        <w:object w:dxaOrig="220" w:dyaOrig="260">
          <v:shape id="_x0000_i1054" type="#_x0000_t75" style="width:10.95pt;height:13.25pt" o:ole="">
            <v:imagedata r:id="rId67" o:title=""/>
          </v:shape>
          <o:OLEObject Type="Embed" ProgID="Equation.DSMT4" ShapeID="_x0000_i1054" DrawAspect="Content" ObjectID="_1669138992" r:id="rId68"/>
        </w:object>
      </w:r>
      <w:r>
        <w:rPr>
          <w:rFonts w:ascii="宋体" w:hAnsi="宋体" w:hint="eastAsia"/>
          <w:szCs w:val="21"/>
        </w:rPr>
        <w:t>的列向量线性相关</w:t>
      </w:r>
      <w:r w:rsidR="0093052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lastRenderedPageBreak/>
        <w:t xml:space="preserve">(C) </w:t>
      </w:r>
      <w:r w:rsidR="00852CC3" w:rsidRPr="00025957">
        <w:rPr>
          <w:position w:val="-4"/>
        </w:rPr>
        <w:object w:dxaOrig="220" w:dyaOrig="260">
          <v:shape id="_x0000_i1055" type="#_x0000_t75" style="width:10.95pt;height:13.25pt" o:ole="">
            <v:imagedata r:id="rId69" o:title=""/>
          </v:shape>
          <o:OLEObject Type="Embed" ProgID="Equation.DSMT4" ShapeID="_x0000_i1055" DrawAspect="Content" ObjectID="_1669138993" r:id="rId70"/>
        </w:object>
      </w:r>
      <w:r>
        <w:rPr>
          <w:rFonts w:ascii="宋体" w:hAnsi="宋体" w:hint="eastAsia"/>
          <w:szCs w:val="21"/>
        </w:rPr>
        <w:t>的行向量线性无关</w:t>
      </w:r>
      <w:r w:rsidR="0093052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       </w:t>
      </w:r>
      <w:r w:rsidRPr="00930524">
        <w:rPr>
          <w:rFonts w:hint="eastAsia"/>
        </w:rPr>
        <w:t xml:space="preserve">(D) </w:t>
      </w:r>
      <w:r w:rsidR="00852CC3" w:rsidRPr="00025957">
        <w:rPr>
          <w:position w:val="-4"/>
        </w:rPr>
        <w:object w:dxaOrig="220" w:dyaOrig="260">
          <v:shape id="_x0000_i1056" type="#_x0000_t75" style="width:10.95pt;height:13.25pt" o:ole="">
            <v:imagedata r:id="rId71" o:title=""/>
          </v:shape>
          <o:OLEObject Type="Embed" ProgID="Equation.DSMT4" ShapeID="_x0000_i1056" DrawAspect="Content" ObjectID="_1669138994" r:id="rId72"/>
        </w:object>
      </w:r>
      <w:r>
        <w:rPr>
          <w:rFonts w:ascii="宋体" w:hAnsi="宋体" w:hint="eastAsia"/>
          <w:szCs w:val="21"/>
        </w:rPr>
        <w:t>的行向量线性相关</w:t>
      </w:r>
      <w:r w:rsidR="00930524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设当事件</w:t>
      </w:r>
      <w:r w:rsidR="00852CC3" w:rsidRPr="00025957">
        <w:rPr>
          <w:position w:val="-4"/>
        </w:rPr>
        <w:object w:dxaOrig="220" w:dyaOrig="260">
          <v:shape id="_x0000_i1057" type="#_x0000_t75" style="width:10.95pt;height:13.25pt" o:ole="">
            <v:imagedata r:id="rId73" o:title=""/>
          </v:shape>
          <o:OLEObject Type="Embed" ProgID="Equation.DSMT4" ShapeID="_x0000_i1057" DrawAspect="Content" ObjectID="_1669138995" r:id="rId74"/>
        </w:object>
      </w:r>
      <w:r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20" w:dyaOrig="260">
          <v:shape id="_x0000_i1058" type="#_x0000_t75" style="width:10.95pt;height:13.25pt" o:ole="">
            <v:imagedata r:id="rId75" o:title=""/>
          </v:shape>
          <o:OLEObject Type="Embed" ProgID="Equation.DSMT4" ShapeID="_x0000_i1058" DrawAspect="Content" ObjectID="_1669138996" r:id="rId76"/>
        </w:object>
      </w:r>
      <w:r>
        <w:rPr>
          <w:rFonts w:ascii="宋体" w:hAnsi="宋体" w:hint="eastAsia"/>
          <w:szCs w:val="21"/>
        </w:rPr>
        <w:t>同时发生时,事件</w:t>
      </w:r>
      <w:r w:rsidR="00852CC3" w:rsidRPr="00852CC3">
        <w:rPr>
          <w:position w:val="-6"/>
        </w:rPr>
        <w:object w:dxaOrig="220" w:dyaOrig="279">
          <v:shape id="_x0000_i1059" type="#_x0000_t75" style="width:10.95pt;height:13.8pt" o:ole="">
            <v:imagedata r:id="rId77" o:title=""/>
          </v:shape>
          <o:OLEObject Type="Embed" ProgID="Equation.DSMT4" ShapeID="_x0000_i1059" DrawAspect="Content" ObjectID="_1669138997" r:id="rId78"/>
        </w:object>
      </w:r>
      <w:r>
        <w:rPr>
          <w:rFonts w:ascii="宋体" w:hAnsi="宋体" w:hint="eastAsia"/>
          <w:szCs w:val="21"/>
        </w:rPr>
        <w:t>必发生,则</w:t>
      </w:r>
      <w:r w:rsidRPr="0078146D">
        <w:rPr>
          <w:rFonts w:hint="eastAsia"/>
        </w:rPr>
        <w:t xml:space="preserve">( 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 )</w:t>
      </w:r>
    </w:p>
    <w:p w:rsidR="00F24D7D" w:rsidRDefault="00F24D7D" w:rsidP="00F24D7D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(A) </w:t>
      </w:r>
      <w:r w:rsidR="00852CC3" w:rsidRPr="00852CC3">
        <w:rPr>
          <w:position w:val="-10"/>
        </w:rPr>
        <w:object w:dxaOrig="2240" w:dyaOrig="320">
          <v:shape id="_x0000_i1060" type="#_x0000_t75" style="width:111.75pt;height:16.15pt" o:ole="">
            <v:imagedata r:id="rId79" o:title=""/>
          </v:shape>
          <o:OLEObject Type="Embed" ProgID="Equation.DSMT4" ShapeID="_x0000_i1060" DrawAspect="Content" ObjectID="_1669138998" r:id="rId80"/>
        </w:object>
      </w:r>
      <w:r w:rsidR="00930524">
        <w:rPr>
          <w:rFonts w:ascii="宋体" w:hAnsi="宋体" w:hint="eastAsia"/>
          <w:szCs w:val="21"/>
        </w:rPr>
        <w:t>．</w:t>
      </w:r>
      <w:r w:rsidR="00930524">
        <w:rPr>
          <w:rFonts w:ascii="宋体" w:hAnsi="宋体" w:hint="eastAsia"/>
          <w:szCs w:val="21"/>
        </w:rPr>
        <w:tab/>
      </w:r>
      <w:r w:rsidR="00930524">
        <w:rPr>
          <w:rFonts w:ascii="宋体" w:hAnsi="宋体" w:hint="eastAsia"/>
          <w:szCs w:val="21"/>
        </w:rPr>
        <w:tab/>
      </w:r>
      <w:r w:rsidR="00930524"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(B) </w:t>
      </w:r>
      <w:r w:rsidR="00852CC3" w:rsidRPr="00852CC3">
        <w:rPr>
          <w:position w:val="-10"/>
        </w:rPr>
        <w:object w:dxaOrig="2240" w:dyaOrig="320">
          <v:shape id="_x0000_i1061" type="#_x0000_t75" style="width:111.75pt;height:16.15pt" o:ole="">
            <v:imagedata r:id="rId81" o:title=""/>
          </v:shape>
          <o:OLEObject Type="Embed" ProgID="Equation.DSMT4" ShapeID="_x0000_i1061" DrawAspect="Content" ObjectID="_1669138999" r:id="rId82"/>
        </w:object>
      </w:r>
      <w:r w:rsidR="00E3242F">
        <w:rPr>
          <w:rFonts w:ascii="宋体" w:hAnsi="宋体" w:hint="eastAsia"/>
          <w:szCs w:val="21"/>
        </w:rPr>
        <w:t>．</w:t>
      </w:r>
    </w:p>
    <w:p w:rsidR="00F24D7D" w:rsidRDefault="00F24D7D" w:rsidP="00E3242F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(C) </w:t>
      </w:r>
      <w:r w:rsidR="00852CC3" w:rsidRPr="00852CC3">
        <w:rPr>
          <w:position w:val="-10"/>
        </w:rPr>
        <w:object w:dxaOrig="1380" w:dyaOrig="320">
          <v:shape id="_x0000_i1062" type="#_x0000_t75" style="width:69.1pt;height:16.15pt" o:ole="">
            <v:imagedata r:id="rId83" o:title=""/>
          </v:shape>
          <o:OLEObject Type="Embed" ProgID="Equation.DSMT4" ShapeID="_x0000_i1062" DrawAspect="Content" ObjectID="_1669139000" r:id="rId84"/>
        </w:object>
      </w:r>
      <w:r w:rsidR="00E3242F">
        <w:rPr>
          <w:rFonts w:ascii="宋体" w:hAnsi="宋体" w:hint="eastAsia"/>
          <w:szCs w:val="21"/>
        </w:rPr>
        <w:t>．</w:t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(D) </w:t>
      </w:r>
      <w:r w:rsidR="00852CC3" w:rsidRPr="00852CC3">
        <w:rPr>
          <w:position w:val="-10"/>
        </w:rPr>
        <w:object w:dxaOrig="1640" w:dyaOrig="320">
          <v:shape id="_x0000_i1063" type="#_x0000_t75" style="width:81.8pt;height:16.15pt" o:ole="">
            <v:imagedata r:id="rId85" o:title=""/>
          </v:shape>
          <o:OLEObject Type="Embed" ProgID="Equation.DSMT4" ShapeID="_x0000_i1063" DrawAspect="Content" ObjectID="_1669139001" r:id="rId86"/>
        </w:object>
      </w:r>
      <w:r w:rsidR="00E3242F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E3242F">
      <w:pPr>
        <w:ind w:left="480" w:hangingChars="200" w:hanging="480"/>
        <w:rPr>
          <w:rFonts w:ascii="宋体" w:hAnsi="宋体"/>
          <w:szCs w:val="21"/>
        </w:rPr>
      </w:pPr>
      <w:r w:rsidRPr="0078146D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00" w:dyaOrig="200">
          <v:shape id="_x0000_i1064" type="#_x0000_t75" style="width:9.8pt;height:9.8pt" o:ole="">
            <v:imagedata r:id="rId87" o:title=""/>
          </v:shape>
          <o:OLEObject Type="Embed" ProgID="Equation.DSMT4" ShapeID="_x0000_i1064" DrawAspect="Content" ObjectID="_1669139002" r:id="rId88"/>
        </w:object>
      </w:r>
      <w:r>
        <w:rPr>
          <w:rFonts w:ascii="宋体" w:hAnsi="宋体" w:hint="eastAsia"/>
          <w:szCs w:val="21"/>
        </w:rPr>
        <w:t>个随机变量</w:t>
      </w:r>
      <w:r w:rsidR="00852CC3" w:rsidRPr="00852CC3">
        <w:rPr>
          <w:position w:val="-12"/>
        </w:rPr>
        <w:object w:dxaOrig="1260" w:dyaOrig="360">
          <v:shape id="_x0000_i1065" type="#_x0000_t75" style="width:62.8pt;height:17.85pt" o:ole="">
            <v:imagedata r:id="rId89" o:title=""/>
          </v:shape>
          <o:OLEObject Type="Embed" ProgID="Equation.DSMT4" ShapeID="_x0000_i1065" DrawAspect="Content" ObjectID="_1669139003" r:id="rId90"/>
        </w:object>
      </w:r>
      <w:r>
        <w:rPr>
          <w:rFonts w:ascii="宋体" w:hAnsi="宋体" w:hint="eastAsia"/>
          <w:szCs w:val="21"/>
        </w:rPr>
        <w:t>独立同分布</w:t>
      </w:r>
      <w:r w:rsidR="00175AA7">
        <w:rPr>
          <w:rFonts w:ascii="宋体" w:hAnsi="宋体" w:hint="eastAsia"/>
          <w:szCs w:val="21"/>
        </w:rPr>
        <w:t>，</w:t>
      </w:r>
      <w:r w:rsidR="00852CC3" w:rsidRPr="00852CC3">
        <w:rPr>
          <w:position w:val="-12"/>
        </w:rPr>
        <w:object w:dxaOrig="1120" w:dyaOrig="380">
          <v:shape id="_x0000_i1066" type="#_x0000_t75" style="width:55.85pt;height:19pt" o:ole="">
            <v:imagedata r:id="rId91" o:title=""/>
          </v:shape>
          <o:OLEObject Type="Embed" ProgID="Equation.DSMT4" ShapeID="_x0000_i1066" DrawAspect="Content" ObjectID="_1669139004" r:id="rId92"/>
        </w:object>
      </w:r>
      <w:r w:rsidR="00175AA7">
        <w:rPr>
          <w:rFonts w:ascii="宋体" w:hAnsi="宋体" w:hint="eastAsia"/>
          <w:szCs w:val="21"/>
        </w:rPr>
        <w:t xml:space="preserve">, </w:t>
      </w:r>
      <w:r w:rsidR="00852CC3" w:rsidRPr="00852CC3">
        <w:rPr>
          <w:position w:val="-28"/>
        </w:rPr>
        <w:object w:dxaOrig="1160" w:dyaOrig="680">
          <v:shape id="_x0000_i1067" type="#_x0000_t75" style="width:58.2pt;height:34pt" o:ole="">
            <v:imagedata r:id="rId93" o:title=""/>
          </v:shape>
          <o:OLEObject Type="Embed" ProgID="Equation.DSMT4" ShapeID="_x0000_i1067" DrawAspect="Content" ObjectID="_1669139005" r:id="rId94"/>
        </w:object>
      </w:r>
      <w:r w:rsidR="00175AA7">
        <w:rPr>
          <w:rFonts w:ascii="宋体" w:hAnsi="宋体" w:hint="eastAsia"/>
          <w:szCs w:val="21"/>
        </w:rPr>
        <w:t>,</w:t>
      </w:r>
      <w:r w:rsidR="00852CC3" w:rsidRPr="00852CC3">
        <w:rPr>
          <w:position w:val="-28"/>
        </w:rPr>
        <w:object w:dxaOrig="2180" w:dyaOrig="680">
          <v:shape id="_x0000_i1068" type="#_x0000_t75" style="width:108.85pt;height:34pt" o:ole="">
            <v:imagedata r:id="rId95" o:title=""/>
          </v:shape>
          <o:OLEObject Type="Embed" ProgID="Equation.DSMT4" ShapeID="_x0000_i1068" DrawAspect="Content" ObjectID="_1669139006" r:id="rId96"/>
        </w:object>
      </w:r>
      <w:r w:rsidR="00175AA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Pr="0078146D">
        <w:rPr>
          <w:rFonts w:hint="eastAsia"/>
        </w:rPr>
        <w:t xml:space="preserve">(  </w:t>
      </w:r>
      <w:r w:rsid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E3242F">
      <w:pPr>
        <w:ind w:firstLineChars="200" w:firstLine="480"/>
        <w:rPr>
          <w:rFonts w:ascii="宋体" w:hAnsi="宋体"/>
          <w:szCs w:val="21"/>
        </w:rPr>
      </w:pPr>
      <w:r w:rsidRPr="00E3242F">
        <w:rPr>
          <w:rFonts w:hint="eastAsia"/>
        </w:rPr>
        <w:t xml:space="preserve">(A) </w:t>
      </w:r>
      <w:r w:rsidR="00852CC3" w:rsidRPr="00852CC3">
        <w:rPr>
          <w:position w:val="-6"/>
        </w:rPr>
        <w:object w:dxaOrig="220" w:dyaOrig="279">
          <v:shape id="_x0000_i1069" type="#_x0000_t75" style="width:10.95pt;height:13.8pt" o:ole="">
            <v:imagedata r:id="rId97" o:title=""/>
          </v:shape>
          <o:OLEObject Type="Embed" ProgID="Equation.DSMT4" ShapeID="_x0000_i1069" DrawAspect="Content" ObjectID="_1669139007" r:id="rId98"/>
        </w:object>
      </w:r>
      <w:r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240" w:dyaOrig="220">
          <v:shape id="_x0000_i1070" type="#_x0000_t75" style="width:12.1pt;height:10.95pt" o:ole="">
            <v:imagedata r:id="rId99" o:title=""/>
          </v:shape>
          <o:OLEObject Type="Embed" ProgID="Equation.DSMT4" ShapeID="_x0000_i1070" DrawAspect="Content" ObjectID="_1669139008" r:id="rId100"/>
        </w:object>
      </w:r>
      <w:r>
        <w:rPr>
          <w:rFonts w:ascii="宋体" w:hAnsi="宋体" w:hint="eastAsia"/>
          <w:szCs w:val="21"/>
        </w:rPr>
        <w:t>的无偏估计量</w:t>
      </w:r>
      <w:r w:rsidR="00E3242F">
        <w:rPr>
          <w:rFonts w:ascii="宋体" w:hAnsi="宋体" w:hint="eastAsia"/>
          <w:szCs w:val="21"/>
        </w:rPr>
        <w:t>．</w:t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="00E3242F">
        <w:rPr>
          <w:rFonts w:ascii="宋体" w:hAnsi="宋体" w:hint="eastAsia"/>
          <w:szCs w:val="21"/>
        </w:rPr>
        <w:tab/>
      </w:r>
      <w:r w:rsidRPr="00E3242F">
        <w:rPr>
          <w:rFonts w:hint="eastAsia"/>
        </w:rPr>
        <w:t xml:space="preserve">(B) </w:t>
      </w:r>
      <w:r w:rsidR="00852CC3" w:rsidRPr="00852CC3">
        <w:rPr>
          <w:position w:val="-6"/>
        </w:rPr>
        <w:object w:dxaOrig="220" w:dyaOrig="279">
          <v:shape id="_x0000_i1071" type="#_x0000_t75" style="width:10.95pt;height:13.8pt" o:ole="">
            <v:imagedata r:id="rId101" o:title=""/>
          </v:shape>
          <o:OLEObject Type="Embed" ProgID="Equation.DSMT4" ShapeID="_x0000_i1071" DrawAspect="Content" ObjectID="_1669139009" r:id="rId102"/>
        </w:object>
      </w:r>
      <w:r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240" w:dyaOrig="220">
          <v:shape id="_x0000_i1072" type="#_x0000_t75" style="width:12.1pt;height:10.95pt" o:ole="">
            <v:imagedata r:id="rId103" o:title=""/>
          </v:shape>
          <o:OLEObject Type="Embed" ProgID="Equation.DSMT4" ShapeID="_x0000_i1072" DrawAspect="Content" ObjectID="_1669139010" r:id="rId104"/>
        </w:object>
      </w:r>
      <w:r>
        <w:rPr>
          <w:rFonts w:ascii="宋体" w:hAnsi="宋体" w:hint="eastAsia"/>
          <w:szCs w:val="21"/>
        </w:rPr>
        <w:t>的最大似然估计量</w:t>
      </w:r>
      <w:r w:rsidR="00E3242F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E3242F">
        <w:rPr>
          <w:rFonts w:hint="eastAsia"/>
        </w:rPr>
        <w:t xml:space="preserve">(C) </w:t>
      </w:r>
      <w:r w:rsidR="00852CC3" w:rsidRPr="00852CC3">
        <w:rPr>
          <w:position w:val="-6"/>
        </w:rPr>
        <w:object w:dxaOrig="220" w:dyaOrig="279">
          <v:shape id="_x0000_i1073" type="#_x0000_t75" style="width:10.95pt;height:13.8pt" o:ole="">
            <v:imagedata r:id="rId105" o:title=""/>
          </v:shape>
          <o:OLEObject Type="Embed" ProgID="Equation.DSMT4" ShapeID="_x0000_i1073" DrawAspect="Content" ObjectID="_1669139011" r:id="rId106"/>
        </w:object>
      </w:r>
      <w:r>
        <w:rPr>
          <w:rFonts w:ascii="宋体" w:hAnsi="宋体" w:hint="eastAsia"/>
          <w:szCs w:val="21"/>
        </w:rPr>
        <w:t>是</w:t>
      </w:r>
      <w:r w:rsidR="00852CC3" w:rsidRPr="00852CC3">
        <w:rPr>
          <w:position w:val="-6"/>
        </w:rPr>
        <w:object w:dxaOrig="240" w:dyaOrig="220">
          <v:shape id="_x0000_i1074" type="#_x0000_t75" style="width:12.1pt;height:10.95pt" o:ole="">
            <v:imagedata r:id="rId107" o:title=""/>
          </v:shape>
          <o:OLEObject Type="Embed" ProgID="Equation.DSMT4" ShapeID="_x0000_i1074" DrawAspect="Content" ObjectID="_1669139012" r:id="rId108"/>
        </w:object>
      </w:r>
      <w:r>
        <w:rPr>
          <w:rFonts w:ascii="宋体" w:hAnsi="宋体" w:hint="eastAsia"/>
          <w:szCs w:val="21"/>
        </w:rPr>
        <w:t>的相合估计量</w:t>
      </w:r>
      <w:r w:rsidRPr="00E3242F">
        <w:rPr>
          <w:rFonts w:hint="eastAsia"/>
        </w:rPr>
        <w:t>(</w:t>
      </w:r>
      <w:r w:rsidRPr="00E3242F">
        <w:rPr>
          <w:rFonts w:hint="eastAsia"/>
        </w:rPr>
        <w:t>即一致估计量</w:t>
      </w:r>
      <w:r w:rsidRPr="00E3242F">
        <w:rPr>
          <w:rFonts w:hint="eastAsia"/>
        </w:rPr>
        <w:t>)</w:t>
      </w:r>
      <w:r w:rsidR="00E3242F">
        <w:rPr>
          <w:rFonts w:hint="eastAsia"/>
        </w:rPr>
        <w:t>．</w:t>
      </w:r>
      <w:r w:rsidR="00E3242F">
        <w:rPr>
          <w:rFonts w:ascii="宋体" w:hAnsi="宋体" w:hint="eastAsia"/>
          <w:szCs w:val="21"/>
        </w:rPr>
        <w:tab/>
      </w:r>
      <w:r w:rsidRPr="00E3242F">
        <w:rPr>
          <w:rFonts w:hint="eastAsia"/>
        </w:rPr>
        <w:t xml:space="preserve">(D) </w:t>
      </w:r>
      <w:r w:rsidR="00852CC3" w:rsidRPr="00852CC3">
        <w:rPr>
          <w:position w:val="-6"/>
        </w:rPr>
        <w:object w:dxaOrig="220" w:dyaOrig="279">
          <v:shape id="_x0000_i1075" type="#_x0000_t75" style="width:10.95pt;height:13.8pt" o:ole="">
            <v:imagedata r:id="rId109" o:title=""/>
          </v:shape>
          <o:OLEObject Type="Embed" ProgID="Equation.DSMT4" ShapeID="_x0000_i1075" DrawAspect="Content" ObjectID="_1669139013" r:id="rId110"/>
        </w:object>
      </w:r>
      <w:r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40" w:dyaOrig="320">
          <v:shape id="_x0000_i1076" type="#_x0000_t75" style="width:12.1pt;height:16.15pt" o:ole="">
            <v:imagedata r:id="rId111" o:title=""/>
          </v:shape>
          <o:OLEObject Type="Embed" ProgID="Equation.DSMT4" ShapeID="_x0000_i1076" DrawAspect="Content" ObjectID="_1669139014" r:id="rId112"/>
        </w:object>
      </w:r>
      <w:r>
        <w:rPr>
          <w:rFonts w:ascii="宋体" w:hAnsi="宋体" w:hint="eastAsia"/>
          <w:szCs w:val="21"/>
        </w:rPr>
        <w:t>相互独立</w:t>
      </w:r>
      <w:r w:rsidR="00E3242F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三、（本题满分5分）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设函数</w:t>
      </w:r>
      <w:r w:rsidR="00852CC3" w:rsidRPr="00852CC3">
        <w:rPr>
          <w:position w:val="-60"/>
        </w:rPr>
        <w:object w:dxaOrig="2940" w:dyaOrig="1320">
          <v:shape id="_x0000_i1077" type="#_x0000_t75" style="width:146.9pt;height:66.25pt" o:ole="">
            <v:imagedata r:id="rId113" o:title=""/>
          </v:shape>
          <o:OLEObject Type="Embed" ProgID="Equation.DSMT4" ShapeID="_x0000_i1077" DrawAspect="Content" ObjectID="_1669139015" r:id="rId114"/>
        </w:object>
      </w:r>
      <w:r>
        <w:rPr>
          <w:rFonts w:ascii="宋体" w:hAnsi="宋体" w:hint="eastAsia"/>
          <w:szCs w:val="21"/>
        </w:rPr>
        <w:t>问函数</w:t>
      </w:r>
      <w:r w:rsidR="00852CC3" w:rsidRPr="00852CC3">
        <w:rPr>
          <w:position w:val="-10"/>
        </w:rPr>
        <w:object w:dxaOrig="540" w:dyaOrig="320">
          <v:shape id="_x0000_i1078" type="#_x0000_t75" style="width:27.05pt;height:16.15pt" o:ole="">
            <v:imagedata r:id="rId115" o:title=""/>
          </v:shape>
          <o:OLEObject Type="Embed" ProgID="Equation.DSMT4" ShapeID="_x0000_i1078" DrawAspect="Content" ObjectID="_1669139016" r:id="rId116"/>
        </w:object>
      </w:r>
      <w:r>
        <w:rPr>
          <w:rFonts w:ascii="宋体" w:hAnsi="宋体" w:hint="eastAsia"/>
          <w:szCs w:val="21"/>
        </w:rPr>
        <w:t>在</w:t>
      </w:r>
      <w:r w:rsidR="00852CC3" w:rsidRPr="00025957">
        <w:rPr>
          <w:position w:val="-4"/>
        </w:rPr>
        <w:object w:dxaOrig="540" w:dyaOrig="260">
          <v:shape id="_x0000_i1079" type="#_x0000_t75" style="width:27.05pt;height:13.25pt" o:ole="">
            <v:imagedata r:id="rId117" o:title=""/>
          </v:shape>
          <o:OLEObject Type="Embed" ProgID="Equation.DSMT4" ShapeID="_x0000_i1079" DrawAspect="Content" ObjectID="_1669139017" r:id="rId118"/>
        </w:object>
      </w:r>
      <w:r>
        <w:rPr>
          <w:rFonts w:ascii="宋体" w:hAnsi="宋体" w:hint="eastAsia"/>
          <w:szCs w:val="21"/>
        </w:rPr>
        <w:t>处是否连续</w:t>
      </w:r>
      <w:r w:rsidR="0055043B">
        <w:rPr>
          <w:rFonts w:ascii="宋体" w:hAnsi="宋体" w:hint="eastAsia"/>
          <w:szCs w:val="21"/>
        </w:rPr>
        <w:t>？</w:t>
      </w:r>
      <w:r>
        <w:rPr>
          <w:rFonts w:ascii="宋体" w:hAnsi="宋体" w:hint="eastAsia"/>
          <w:szCs w:val="21"/>
        </w:rPr>
        <w:t>若不连续</w:t>
      </w:r>
      <w:r w:rsidR="0055043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修改函数在</w:t>
      </w:r>
      <w:r w:rsidR="00852CC3" w:rsidRPr="00025957">
        <w:rPr>
          <w:position w:val="-4"/>
        </w:rPr>
        <w:object w:dxaOrig="540" w:dyaOrig="260">
          <v:shape id="_x0000_i1080" type="#_x0000_t75" style="width:27.05pt;height:13.25pt" o:ole="">
            <v:imagedata r:id="rId119" o:title=""/>
          </v:shape>
          <o:OLEObject Type="Embed" ProgID="Equation.DSMT4" ShapeID="_x0000_i1080" DrawAspect="Content" ObjectID="_1669139018" r:id="rId120"/>
        </w:object>
      </w:r>
      <w:r>
        <w:rPr>
          <w:rFonts w:ascii="宋体" w:hAnsi="宋体" w:hint="eastAsia"/>
          <w:szCs w:val="21"/>
        </w:rPr>
        <w:t>处的定义使之连续</w:t>
      </w:r>
      <w:r w:rsidR="0055043B">
        <w:rPr>
          <w:rFonts w:ascii="宋体" w:hAnsi="宋体" w:hint="eastAsia"/>
          <w:szCs w:val="21"/>
        </w:rPr>
        <w:t>．</w:t>
      </w:r>
    </w:p>
    <w:p w:rsidR="00F24D7D" w:rsidRPr="00CA40E7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四、（本题满分5分）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</w:t>
      </w:r>
      <w:r w:rsidR="00852CC3" w:rsidRPr="00852CC3">
        <w:rPr>
          <w:position w:val="-24"/>
        </w:rPr>
        <w:object w:dxaOrig="1719" w:dyaOrig="660">
          <v:shape id="_x0000_i1081" type="#_x0000_t75" style="width:85.8pt;height:32.85pt" o:ole="">
            <v:imagedata r:id="rId121" o:title=""/>
          </v:shape>
          <o:OLEObject Type="Embed" ProgID="Equation.DSMT4" ShapeID="_x0000_i1081" DrawAspect="Content" ObjectID="_1669139019" r:id="rId122"/>
        </w:objec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五、（本题满分5分）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852CC3" w:rsidRPr="00852CC3">
        <w:rPr>
          <w:position w:val="-28"/>
        </w:rPr>
        <w:object w:dxaOrig="2079" w:dyaOrig="660">
          <v:shape id="_x0000_i1082" type="#_x0000_t75" style="width:103.7pt;height:32.85pt" o:ole="">
            <v:imagedata r:id="rId123" o:title=""/>
          </v:shape>
          <o:OLEObject Type="Embed" ProgID="Equation.DSMT4" ShapeID="_x0000_i1082" DrawAspect="Content" ObjectID="_1669139020" r:id="rId124"/>
        </w:object>
      </w:r>
      <w:r>
        <w:rPr>
          <w:rFonts w:ascii="宋体" w:hAnsi="宋体" w:hint="eastAsia"/>
          <w:szCs w:val="21"/>
        </w:rPr>
        <w:t>,求</w:t>
      </w:r>
      <w:r w:rsidR="00852CC3" w:rsidRPr="00852CC3">
        <w:rPr>
          <w:position w:val="-28"/>
        </w:rPr>
        <w:object w:dxaOrig="580" w:dyaOrig="700">
          <v:shape id="_x0000_i1083" type="#_x0000_t75" style="width:28.8pt;height:35.15pt" o:ole="">
            <v:imagedata r:id="rId125" o:title=""/>
          </v:shape>
          <o:OLEObject Type="Embed" ProgID="Equation.DSMT4" ShapeID="_x0000_i1083" DrawAspect="Content" ObjectID="_1669139021" r:id="rId126"/>
        </w:object>
      </w:r>
      <w:r>
        <w:rPr>
          <w:rFonts w:ascii="宋体" w:hAnsi="宋体" w:hint="eastAsia"/>
          <w:szCs w:val="21"/>
        </w:rPr>
        <w:t>,其中</w:t>
      </w:r>
      <w:r w:rsidR="00852CC3" w:rsidRPr="00852CC3">
        <w:rPr>
          <w:position w:val="-10"/>
        </w:rPr>
        <w:object w:dxaOrig="700" w:dyaOrig="320">
          <v:shape id="_x0000_i1084" type="#_x0000_t75" style="width:35.15pt;height:16.15pt" o:ole="">
            <v:imagedata r:id="rId127" o:title=""/>
          </v:shape>
          <o:OLEObject Type="Embed" ProgID="Equation.DSMT4" ShapeID="_x0000_i1084" DrawAspect="Content" ObjectID="_1669139022" r:id="rId128"/>
        </w:object>
      </w:r>
      <w:r>
        <w:rPr>
          <w:rFonts w:ascii="宋体" w:hAnsi="宋体" w:hint="eastAsia"/>
          <w:szCs w:val="21"/>
        </w:rPr>
        <w:t>有二阶偏导数.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六、（本题满分5分）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求连续函数</w:t>
      </w:r>
      <w:r w:rsidR="00852CC3" w:rsidRPr="00852CC3">
        <w:rPr>
          <w:position w:val="-10"/>
        </w:rPr>
        <w:object w:dxaOrig="540" w:dyaOrig="320">
          <v:shape id="_x0000_i1085" type="#_x0000_t75" style="width:27.05pt;height:16.15pt" o:ole="">
            <v:imagedata r:id="rId129" o:title=""/>
          </v:shape>
          <o:OLEObject Type="Embed" ProgID="Equation.DSMT4" ShapeID="_x0000_i1085" DrawAspect="Content" ObjectID="_1669139023" r:id="rId130"/>
        </w:object>
      </w:r>
      <w:r w:rsidR="00FA7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使它满足</w:t>
      </w:r>
      <w:r w:rsidR="00852CC3" w:rsidRPr="00852CC3">
        <w:rPr>
          <w:position w:val="-18"/>
        </w:rPr>
        <w:object w:dxaOrig="2200" w:dyaOrig="520">
          <v:shape id="_x0000_i1086" type="#_x0000_t75" style="width:110pt;height:25.9pt" o:ole="">
            <v:imagedata r:id="rId131" o:title=""/>
          </v:shape>
          <o:OLEObject Type="Embed" ProgID="Equation.DSMT4" ShapeID="_x0000_i1086" DrawAspect="Content" ObjectID="_1669139024" r:id="rId132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七、（本题满分6分）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求证</w:t>
      </w:r>
      <w:r w:rsidR="00FA7D05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>当</w:t>
      </w:r>
      <w:r w:rsidR="00852CC3" w:rsidRPr="00025957">
        <w:rPr>
          <w:position w:val="-4"/>
        </w:rPr>
        <w:object w:dxaOrig="540" w:dyaOrig="260">
          <v:shape id="_x0000_i1087" type="#_x0000_t75" style="width:27.05pt;height:13.25pt" o:ole="">
            <v:imagedata r:id="rId133" o:title=""/>
          </v:shape>
          <o:OLEObject Type="Embed" ProgID="Equation.DSMT4" ShapeID="_x0000_i1087" DrawAspect="Content" ObjectID="_1669139025" r:id="rId134"/>
        </w:object>
      </w:r>
      <w:r>
        <w:rPr>
          <w:rFonts w:ascii="宋体" w:hAnsi="宋体" w:hint="eastAsia"/>
          <w:szCs w:val="21"/>
        </w:rPr>
        <w:t>时</w:t>
      </w:r>
      <w:r w:rsidR="00FA7D05">
        <w:rPr>
          <w:rFonts w:ascii="宋体" w:hAnsi="宋体" w:hint="eastAsia"/>
          <w:szCs w:val="21"/>
        </w:rPr>
        <w:t>，</w:t>
      </w:r>
      <w:r w:rsidR="00852CC3" w:rsidRPr="00852CC3">
        <w:rPr>
          <w:position w:val="-24"/>
        </w:rPr>
        <w:object w:dxaOrig="2940" w:dyaOrig="620">
          <v:shape id="_x0000_i1088" type="#_x0000_t75" style="width:146.9pt;height:31.1pt" o:ole="">
            <v:imagedata r:id="rId135" o:title=""/>
          </v:shape>
          <o:OLEObject Type="Embed" ProgID="Equation.DSMT4" ShapeID="_x0000_i1088" DrawAspect="Content" ObjectID="_1669139026" r:id="rId136"/>
        </w:object>
      </w:r>
      <w:r w:rsidR="00FA7D05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八、（本题满分9分）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设曲线方程</w:t>
      </w:r>
      <w:r w:rsidR="00852CC3" w:rsidRPr="00852CC3">
        <w:rPr>
          <w:position w:val="-10"/>
        </w:rPr>
        <w:object w:dxaOrig="740" w:dyaOrig="360">
          <v:shape id="_x0000_i1089" type="#_x0000_t75" style="width:36.85pt;height:17.85pt" o:ole="">
            <v:imagedata r:id="rId137" o:title=""/>
          </v:shape>
          <o:OLEObject Type="Embed" ProgID="Equation.DSMT4" ShapeID="_x0000_i1089" DrawAspect="Content" ObjectID="_1669139027" r:id="rId138"/>
        </w:object>
      </w:r>
      <w:r w:rsidR="009D689D">
        <w:rPr>
          <w:rFonts w:ascii="宋体" w:hAnsi="宋体" w:hint="eastAsia"/>
          <w:szCs w:val="21"/>
        </w:rPr>
        <w:t>（</w:t>
      </w:r>
      <w:r w:rsidR="00852CC3" w:rsidRPr="00852CC3">
        <w:rPr>
          <w:position w:val="-6"/>
        </w:rPr>
        <w:object w:dxaOrig="540" w:dyaOrig="279">
          <v:shape id="_x0000_i1090" type="#_x0000_t75" style="width:27.05pt;height:13.8pt" o:ole="">
            <v:imagedata r:id="rId139" o:title=""/>
          </v:shape>
          <o:OLEObject Type="Embed" ProgID="Equation.DSMT4" ShapeID="_x0000_i1090" DrawAspect="Content" ObjectID="_1669139028" r:id="rId140"/>
        </w:object>
      </w:r>
      <w:r w:rsidR="009D689D">
        <w:rPr>
          <w:rFonts w:ascii="宋体" w:hAnsi="宋体" w:hint="eastAsia"/>
          <w:szCs w:val="21"/>
        </w:rPr>
        <w:t>）</w:t>
      </w:r>
      <w:r w:rsidR="004866F5">
        <w:rPr>
          <w:rFonts w:ascii="宋体" w:hAnsi="宋体" w:hint="eastAsia"/>
          <w:szCs w:val="21"/>
        </w:rPr>
        <w:t>．</w:t>
      </w:r>
    </w:p>
    <w:p w:rsidR="00F24D7D" w:rsidRDefault="00F24D7D" w:rsidP="004866F5">
      <w:pPr>
        <w:ind w:left="480" w:hangingChars="200" w:hanging="480"/>
        <w:rPr>
          <w:rFonts w:ascii="宋体" w:hAnsi="宋体"/>
          <w:szCs w:val="21"/>
        </w:rPr>
      </w:pPr>
      <w:r w:rsidRPr="004866F5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把曲线</w:t>
      </w:r>
      <w:r w:rsidR="00852CC3" w:rsidRPr="00852CC3">
        <w:rPr>
          <w:position w:val="-10"/>
        </w:rPr>
        <w:object w:dxaOrig="740" w:dyaOrig="360">
          <v:shape id="_x0000_i1091" type="#_x0000_t75" style="width:36.85pt;height:17.85pt" o:ole="">
            <v:imagedata r:id="rId141" o:title=""/>
          </v:shape>
          <o:OLEObject Type="Embed" ProgID="Equation.DSMT4" ShapeID="_x0000_i1091" DrawAspect="Content" ObjectID="_1669139029" r:id="rId142"/>
        </w:object>
      </w:r>
      <w:r>
        <w:rPr>
          <w:rFonts w:ascii="宋体" w:hAnsi="宋体" w:hint="eastAsia"/>
          <w:szCs w:val="21"/>
        </w:rPr>
        <w:t>,</w:t>
      </w:r>
      <w:r w:rsidR="00852CC3" w:rsidRPr="00025957">
        <w:rPr>
          <w:position w:val="-4"/>
        </w:rPr>
        <w:object w:dxaOrig="200" w:dyaOrig="200">
          <v:shape id="_x0000_i1092" type="#_x0000_t75" style="width:9.8pt;height:9.8pt" o:ole="">
            <v:imagedata r:id="rId143" o:title=""/>
          </v:shape>
          <o:OLEObject Type="Embed" ProgID="Equation.DSMT4" ShapeID="_x0000_i1092" DrawAspect="Content" ObjectID="_1669139030" r:id="rId144"/>
        </w:object>
      </w:r>
      <w:r>
        <w:rPr>
          <w:rFonts w:ascii="宋体" w:hAnsi="宋体" w:hint="eastAsia"/>
          <w:szCs w:val="21"/>
        </w:rPr>
        <w:t>轴,</w:t>
      </w:r>
      <w:r w:rsidR="00852CC3" w:rsidRPr="00852CC3">
        <w:rPr>
          <w:position w:val="-10"/>
        </w:rPr>
        <w:object w:dxaOrig="220" w:dyaOrig="260">
          <v:shape id="_x0000_i1093" type="#_x0000_t75" style="width:10.95pt;height:13.25pt" o:ole="">
            <v:imagedata r:id="rId145" o:title=""/>
          </v:shape>
          <o:OLEObject Type="Embed" ProgID="Equation.DSMT4" ShapeID="_x0000_i1093" DrawAspect="Content" ObjectID="_1669139031" r:id="rId146"/>
        </w:object>
      </w:r>
      <w:r>
        <w:rPr>
          <w:rFonts w:ascii="宋体" w:hAnsi="宋体" w:hint="eastAsia"/>
          <w:szCs w:val="21"/>
        </w:rPr>
        <w:t>轴和直线</w:t>
      </w:r>
      <w:r w:rsidR="00852CC3" w:rsidRPr="00852CC3">
        <w:rPr>
          <w:position w:val="-10"/>
        </w:rPr>
        <w:object w:dxaOrig="1219" w:dyaOrig="320">
          <v:shape id="_x0000_i1094" type="#_x0000_t75" style="width:61.05pt;height:16.15pt" o:ole="">
            <v:imagedata r:id="rId147" o:title=""/>
          </v:shape>
          <o:OLEObject Type="Embed" ProgID="Equation.DSMT4" ShapeID="_x0000_i1094" DrawAspect="Content" ObjectID="_1669139032" r:id="rId148"/>
        </w:object>
      </w:r>
      <w:r>
        <w:rPr>
          <w:rFonts w:ascii="宋体" w:hAnsi="宋体" w:hint="eastAsia"/>
          <w:szCs w:val="21"/>
        </w:rPr>
        <w:t>所围成平面图形绕</w:t>
      </w:r>
      <w:r w:rsidR="00852CC3" w:rsidRPr="00025957">
        <w:rPr>
          <w:position w:val="-4"/>
        </w:rPr>
        <w:object w:dxaOrig="200" w:dyaOrig="200">
          <v:shape id="_x0000_i1095" type="#_x0000_t75" style="width:9.8pt;height:9.8pt" o:ole="">
            <v:imagedata r:id="rId149" o:title=""/>
          </v:shape>
          <o:OLEObject Type="Embed" ProgID="Equation.DSMT4" ShapeID="_x0000_i1095" DrawAspect="Content" ObjectID="_1669139033" r:id="rId150"/>
        </w:object>
      </w:r>
      <w:r>
        <w:rPr>
          <w:rFonts w:ascii="宋体" w:hAnsi="宋体" w:hint="eastAsia"/>
          <w:szCs w:val="21"/>
        </w:rPr>
        <w:t>轴旋转一周,得一旋转体,求此旋转体体积</w:t>
      </w:r>
      <w:r w:rsidR="00852CC3" w:rsidRPr="00852CC3">
        <w:rPr>
          <w:position w:val="-10"/>
        </w:rPr>
        <w:object w:dxaOrig="540" w:dyaOrig="320">
          <v:shape id="_x0000_i1096" type="#_x0000_t75" style="width:27.05pt;height:16.15pt" o:ole="">
            <v:imagedata r:id="rId151" o:title=""/>
          </v:shape>
          <o:OLEObject Type="Embed" ProgID="Equation.DSMT4" ShapeID="_x0000_i1096" DrawAspect="Content" ObjectID="_1669139034" r:id="rId152"/>
        </w:object>
      </w:r>
      <w:r w:rsidR="009D689D">
        <w:rPr>
          <w:rFonts w:ascii="宋体" w:hAnsi="宋体" w:hint="eastAsia"/>
          <w:szCs w:val="21"/>
        </w:rPr>
        <w:t>；</w:t>
      </w:r>
      <w:r>
        <w:rPr>
          <w:rFonts w:ascii="宋体" w:hAnsi="宋体" w:hint="eastAsia"/>
          <w:szCs w:val="21"/>
        </w:rPr>
        <w:t>求满足</w:t>
      </w:r>
      <w:r w:rsidR="00852CC3" w:rsidRPr="00852CC3">
        <w:rPr>
          <w:position w:val="-24"/>
        </w:rPr>
        <w:object w:dxaOrig="1800" w:dyaOrig="620">
          <v:shape id="_x0000_i1097" type="#_x0000_t75" style="width:89.85pt;height:31.1pt" o:ole="">
            <v:imagedata r:id="rId153" o:title=""/>
          </v:shape>
          <o:OLEObject Type="Embed" ProgID="Equation.DSMT4" ShapeID="_x0000_i1097" DrawAspect="Content" ObjectID="_1669139035" r:id="rId154"/>
        </w:object>
      </w:r>
      <w:r>
        <w:rPr>
          <w:rFonts w:ascii="宋体" w:hAnsi="宋体" w:hint="eastAsia"/>
          <w:szCs w:val="21"/>
        </w:rPr>
        <w:t>的</w:t>
      </w:r>
      <w:r w:rsidR="00852CC3" w:rsidRPr="00852CC3">
        <w:rPr>
          <w:position w:val="-6"/>
        </w:rPr>
        <w:object w:dxaOrig="200" w:dyaOrig="220">
          <v:shape id="_x0000_i1098" type="#_x0000_t75" style="width:9.8pt;height:10.95pt" o:ole="">
            <v:imagedata r:id="rId155" o:title=""/>
          </v:shape>
          <o:OLEObject Type="Embed" ProgID="Equation.DSMT4" ShapeID="_x0000_i1098" DrawAspect="Content" ObjectID="_1669139036" r:id="rId156"/>
        </w:object>
      </w:r>
      <w:r>
        <w:rPr>
          <w:rFonts w:ascii="宋体" w:hAnsi="宋体" w:hint="eastAsia"/>
          <w:szCs w:val="21"/>
        </w:rPr>
        <w:t>.</w:t>
      </w:r>
    </w:p>
    <w:p w:rsidR="00F24D7D" w:rsidRDefault="004866F5" w:rsidP="004866F5">
      <w:pPr>
        <w:ind w:left="480" w:hangingChars="200" w:hanging="480"/>
        <w:rPr>
          <w:rFonts w:ascii="宋体" w:hAnsi="宋体"/>
          <w:szCs w:val="21"/>
        </w:rPr>
      </w:pPr>
      <w:r w:rsidRPr="004866F5">
        <w:rPr>
          <w:rFonts w:hint="eastAsia"/>
        </w:rPr>
        <w:t xml:space="preserve">(2) </w:t>
      </w:r>
      <w:r w:rsidR="00F24D7D">
        <w:rPr>
          <w:rFonts w:ascii="宋体" w:hAnsi="宋体" w:hint="eastAsia"/>
          <w:szCs w:val="21"/>
        </w:rPr>
        <w:t>在此曲线上找一点,使过该点的切线与两个坐标轴所夹平面图形的面积最大,并求出该面积.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九、（本题满分7分）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设矩阵</w:t>
      </w:r>
      <w:r w:rsidR="00852CC3" w:rsidRPr="00025957">
        <w:rPr>
          <w:position w:val="-4"/>
        </w:rPr>
        <w:object w:dxaOrig="220" w:dyaOrig="260">
          <v:shape id="_x0000_i1099" type="#_x0000_t75" style="width:10.95pt;height:13.25pt" o:ole="">
            <v:imagedata r:id="rId157" o:title=""/>
          </v:shape>
          <o:OLEObject Type="Embed" ProgID="Equation.DSMT4" ShapeID="_x0000_i1099" DrawAspect="Content" ObjectID="_1669139037" r:id="rId158"/>
        </w:object>
      </w:r>
      <w:r>
        <w:rPr>
          <w:rFonts w:ascii="宋体" w:hAnsi="宋体" w:hint="eastAsia"/>
          <w:szCs w:val="21"/>
        </w:rPr>
        <w:t>与</w:t>
      </w:r>
      <w:r w:rsidR="00852CC3" w:rsidRPr="00025957">
        <w:rPr>
          <w:position w:val="-4"/>
        </w:rPr>
        <w:object w:dxaOrig="220" w:dyaOrig="260">
          <v:shape id="_x0000_i1100" type="#_x0000_t75" style="width:10.95pt;height:13.25pt" o:ole="">
            <v:imagedata r:id="rId159" o:title=""/>
          </v:shape>
          <o:OLEObject Type="Embed" ProgID="Equation.DSMT4" ShapeID="_x0000_i1100" DrawAspect="Content" ObjectID="_1669139038" r:id="rId160"/>
        </w:object>
      </w:r>
      <w:r>
        <w:rPr>
          <w:rFonts w:ascii="宋体" w:hAnsi="宋体" w:hint="eastAsia"/>
          <w:szCs w:val="21"/>
        </w:rPr>
        <w:t>相似</w:t>
      </w:r>
      <w:r w:rsidR="00726C0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其中</w:t>
      </w:r>
    </w:p>
    <w:p w:rsidR="00F24D7D" w:rsidRDefault="00852CC3" w:rsidP="00F24D7D">
      <w:pPr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3739" w:dyaOrig="1120">
          <v:shape id="_x0000_i1101" type="#_x0000_t75" style="width:187.2pt;height:55.85pt" o:ole="">
            <v:imagedata r:id="rId161" o:title=""/>
          </v:shape>
          <o:OLEObject Type="Embed" ProgID="Equation.DSMT4" ShapeID="_x0000_i1101" DrawAspect="Content" ObjectID="_1669139039" r:id="rId162"/>
        </w:object>
      </w:r>
    </w:p>
    <w:p w:rsidR="00F24D7D" w:rsidRDefault="00F24D7D" w:rsidP="00F24D7D">
      <w:pPr>
        <w:rPr>
          <w:rFonts w:ascii="宋体" w:hAnsi="宋体"/>
          <w:szCs w:val="21"/>
        </w:rPr>
      </w:pPr>
      <w:r w:rsidRPr="00726C01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852CC3" w:rsidRPr="00025957">
        <w:rPr>
          <w:position w:val="-4"/>
        </w:rPr>
        <w:object w:dxaOrig="200" w:dyaOrig="200">
          <v:shape id="_x0000_i1102" type="#_x0000_t75" style="width:9.8pt;height:9.8pt" o:ole="">
            <v:imagedata r:id="rId163" o:title=""/>
          </v:shape>
          <o:OLEObject Type="Embed" ProgID="Equation.DSMT4" ShapeID="_x0000_i1102" DrawAspect="Content" ObjectID="_1669139040" r:id="rId164"/>
        </w:object>
      </w:r>
      <w:r>
        <w:rPr>
          <w:rFonts w:ascii="宋体" w:hAnsi="宋体" w:hint="eastAsia"/>
          <w:szCs w:val="21"/>
        </w:rPr>
        <w:t>和</w:t>
      </w:r>
      <w:r w:rsidR="00852CC3" w:rsidRPr="00852CC3">
        <w:rPr>
          <w:position w:val="-10"/>
        </w:rPr>
        <w:object w:dxaOrig="220" w:dyaOrig="260">
          <v:shape id="_x0000_i1103" type="#_x0000_t75" style="width:10.95pt;height:13.25pt" o:ole="">
            <v:imagedata r:id="rId165" o:title=""/>
          </v:shape>
          <o:OLEObject Type="Embed" ProgID="Equation.DSMT4" ShapeID="_x0000_i1103" DrawAspect="Content" ObjectID="_1669139041" r:id="rId166"/>
        </w:object>
      </w:r>
      <w:r>
        <w:rPr>
          <w:rFonts w:ascii="宋体" w:hAnsi="宋体" w:hint="eastAsia"/>
          <w:szCs w:val="21"/>
        </w:rPr>
        <w:t>的值</w:t>
      </w:r>
      <w:r w:rsidR="00726C01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  <w:r w:rsidRPr="00726C01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求可逆矩阵</w:t>
      </w:r>
      <w:r w:rsidR="00852CC3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9139042" r:id="rId168"/>
        </w:object>
      </w:r>
      <w:r w:rsidR="00726C0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使得</w:t>
      </w:r>
      <w:r w:rsidR="00852CC3" w:rsidRPr="00025957">
        <w:rPr>
          <w:position w:val="-4"/>
        </w:rPr>
        <w:object w:dxaOrig="1080" w:dyaOrig="300">
          <v:shape id="_x0000_i1105" type="#_x0000_t75" style="width:54.15pt;height:15pt" o:ole="">
            <v:imagedata r:id="rId169" o:title=""/>
          </v:shape>
          <o:OLEObject Type="Embed" ProgID="Equation.DSMT4" ShapeID="_x0000_i1105" DrawAspect="Content" ObjectID="_1669139043" r:id="rId170"/>
        </w:object>
      </w:r>
      <w:r w:rsidR="00726C01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十、（本题满分6分）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已知三阶矩阵</w:t>
      </w:r>
      <w:r w:rsidR="00852CC3" w:rsidRPr="00852CC3">
        <w:rPr>
          <w:position w:val="-6"/>
        </w:rPr>
        <w:object w:dxaOrig="580" w:dyaOrig="279">
          <v:shape id="_x0000_i1106" type="#_x0000_t75" style="width:28.8pt;height:13.8pt" o:ole="">
            <v:imagedata r:id="rId171" o:title=""/>
          </v:shape>
          <o:OLEObject Type="Embed" ProgID="Equation.DSMT4" ShapeID="_x0000_i1106" DrawAspect="Content" ObjectID="_1669139044" r:id="rId172"/>
        </w:object>
      </w:r>
      <w:r>
        <w:rPr>
          <w:rFonts w:ascii="宋体" w:hAnsi="宋体" w:hint="eastAsia"/>
          <w:szCs w:val="21"/>
        </w:rPr>
        <w:t>,且</w:t>
      </w:r>
      <w:r w:rsidR="00852CC3" w:rsidRPr="00025957">
        <w:rPr>
          <w:position w:val="-4"/>
        </w:rPr>
        <w:object w:dxaOrig="220" w:dyaOrig="260">
          <v:shape id="_x0000_i1107" type="#_x0000_t75" style="width:10.95pt;height:13.25pt" o:ole="">
            <v:imagedata r:id="rId173" o:title=""/>
          </v:shape>
          <o:OLEObject Type="Embed" ProgID="Equation.DSMT4" ShapeID="_x0000_i1107" DrawAspect="Content" ObjectID="_1669139045" r:id="rId174"/>
        </w:object>
      </w:r>
      <w:r>
        <w:rPr>
          <w:rFonts w:ascii="宋体" w:hAnsi="宋体" w:hint="eastAsia"/>
          <w:szCs w:val="21"/>
        </w:rPr>
        <w:t>的每一个列向量都是以下方程组的解:</w:t>
      </w:r>
    </w:p>
    <w:p w:rsidR="00F24D7D" w:rsidRDefault="00852CC3" w:rsidP="00F24D7D">
      <w:pPr>
        <w:jc w:val="center"/>
        <w:rPr>
          <w:rFonts w:ascii="宋体" w:hAnsi="宋体"/>
          <w:szCs w:val="21"/>
        </w:rPr>
      </w:pPr>
      <w:r w:rsidRPr="00852CC3">
        <w:rPr>
          <w:position w:val="-50"/>
        </w:rPr>
        <w:object w:dxaOrig="1939" w:dyaOrig="1120">
          <v:shape id="_x0000_i1108" type="#_x0000_t75" style="width:96.75pt;height:55.85pt" o:ole="">
            <v:imagedata r:id="rId175" o:title=""/>
          </v:shape>
          <o:OLEObject Type="Embed" ProgID="Equation.DSMT4" ShapeID="_x0000_i1108" DrawAspect="Content" ObjectID="_1669139046" r:id="rId176"/>
        </w:object>
      </w:r>
    </w:p>
    <w:p w:rsidR="00F24D7D" w:rsidRDefault="00F24D7D" w:rsidP="00F24D7D">
      <w:pPr>
        <w:rPr>
          <w:rFonts w:ascii="宋体" w:hAnsi="宋体"/>
          <w:szCs w:val="21"/>
        </w:rPr>
      </w:pPr>
      <w:r w:rsidRPr="000F159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852CC3" w:rsidRPr="00852CC3">
        <w:rPr>
          <w:position w:val="-6"/>
        </w:rPr>
        <w:object w:dxaOrig="220" w:dyaOrig="279">
          <v:shape id="_x0000_i1109" type="#_x0000_t75" style="width:10.95pt;height:13.8pt" o:ole="">
            <v:imagedata r:id="rId177" o:title=""/>
          </v:shape>
          <o:OLEObject Type="Embed" ProgID="Equation.DSMT4" ShapeID="_x0000_i1109" DrawAspect="Content" ObjectID="_1669139047" r:id="rId178"/>
        </w:object>
      </w:r>
      <w:r>
        <w:rPr>
          <w:rFonts w:ascii="宋体" w:hAnsi="宋体" w:hint="eastAsia"/>
          <w:szCs w:val="21"/>
        </w:rPr>
        <w:t xml:space="preserve">的值;    </w:t>
      </w:r>
      <w:r w:rsidR="000F1593">
        <w:rPr>
          <w:rFonts w:ascii="宋体" w:hAnsi="宋体" w:hint="eastAsia"/>
          <w:szCs w:val="21"/>
        </w:rPr>
        <w:t xml:space="preserve">    </w:t>
      </w:r>
      <w:r w:rsidRPr="000F159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证明</w:t>
      </w:r>
      <w:r w:rsidR="00852CC3" w:rsidRPr="00852CC3">
        <w:rPr>
          <w:position w:val="-14"/>
        </w:rPr>
        <w:object w:dxaOrig="639" w:dyaOrig="400">
          <v:shape id="_x0000_i1110" type="#_x0000_t75" style="width:31.7pt;height:20.15pt" o:ole="">
            <v:imagedata r:id="rId179" o:title=""/>
          </v:shape>
          <o:OLEObject Type="Embed" ProgID="Equation.DSMT4" ShapeID="_x0000_i1110" DrawAspect="Content" ObjectID="_1669139048" r:id="rId180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十一、（本题满分6分）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852CC3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69139049" r:id="rId182"/>
        </w:object>
      </w:r>
      <w:r w:rsidR="00761418">
        <w:rPr>
          <w:rFonts w:ascii="宋体" w:hAnsi="宋体"/>
          <w:szCs w:val="21"/>
        </w:rPr>
        <w:t>,</w:t>
      </w:r>
      <w:r w:rsidR="00852CC3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83" o:title=""/>
          </v:shape>
          <o:OLEObject Type="Embed" ProgID="Equation.DSMT4" ShapeID="_x0000_i1112" DrawAspect="Content" ObjectID="_1669139050" r:id="rId184"/>
        </w:object>
      </w:r>
      <w:r>
        <w:rPr>
          <w:rFonts w:ascii="宋体" w:hAnsi="宋体" w:hint="eastAsia"/>
          <w:szCs w:val="21"/>
        </w:rPr>
        <w:t>分别为</w:t>
      </w:r>
      <w:r w:rsidR="00852CC3" w:rsidRPr="00025957">
        <w:rPr>
          <w:position w:val="-4"/>
        </w:rPr>
        <w:object w:dxaOrig="260" w:dyaOrig="200">
          <v:shape id="_x0000_i1113" type="#_x0000_t75" style="width:13.25pt;height:9.8pt" o:ole="">
            <v:imagedata r:id="rId185" o:title=""/>
          </v:shape>
          <o:OLEObject Type="Embed" ProgID="Equation.DSMT4" ShapeID="_x0000_i1113" DrawAspect="Content" ObjectID="_1669139051" r:id="rId186"/>
        </w:object>
      </w:r>
      <w:r w:rsidR="00761418">
        <w:rPr>
          <w:rFonts w:ascii="宋体" w:hAnsi="宋体" w:hint="eastAsia"/>
          <w:szCs w:val="21"/>
        </w:rPr>
        <w:t>,</w:t>
      </w:r>
      <w:r w:rsidR="00852CC3" w:rsidRPr="00025957">
        <w:rPr>
          <w:position w:val="-4"/>
        </w:rPr>
        <w:object w:dxaOrig="200" w:dyaOrig="200">
          <v:shape id="_x0000_i1114" type="#_x0000_t75" style="width:9.8pt;height:9.8pt" o:ole="">
            <v:imagedata r:id="rId187" o:title=""/>
          </v:shape>
          <o:OLEObject Type="Embed" ProgID="Equation.DSMT4" ShapeID="_x0000_i1114" DrawAspect="Content" ObjectID="_1669139052" r:id="rId188"/>
        </w:object>
      </w:r>
      <w:r>
        <w:rPr>
          <w:rFonts w:ascii="宋体" w:hAnsi="宋体" w:hint="eastAsia"/>
          <w:szCs w:val="21"/>
        </w:rPr>
        <w:t>阶正定矩阵</w:t>
      </w:r>
      <w:r w:rsidR="00761418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试判定分块矩阵</w:t>
      </w:r>
      <w:r w:rsidR="00852CC3" w:rsidRPr="00852CC3">
        <w:rPr>
          <w:position w:val="-30"/>
        </w:rPr>
        <w:object w:dxaOrig="1200" w:dyaOrig="720">
          <v:shape id="_x0000_i1115" type="#_x0000_t75" style="width:59.9pt;height:36.3pt" o:ole="">
            <v:imagedata r:id="rId189" o:title=""/>
          </v:shape>
          <o:OLEObject Type="Embed" ProgID="Equation.DSMT4" ShapeID="_x0000_i1115" DrawAspect="Content" ObjectID="_1669139053" r:id="rId190"/>
        </w:object>
      </w:r>
      <w:r>
        <w:rPr>
          <w:rFonts w:ascii="宋体" w:hAnsi="宋体" w:hint="eastAsia"/>
          <w:szCs w:val="21"/>
        </w:rPr>
        <w:t>是否是正定矩阵</w:t>
      </w:r>
      <w:r w:rsidR="00761418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十二、（本题满分7分）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假设测量的随机误差</w:t>
      </w:r>
      <w:r w:rsidR="00852CC3" w:rsidRPr="00852CC3">
        <w:rPr>
          <w:position w:val="-10"/>
        </w:rPr>
        <w:object w:dxaOrig="1380" w:dyaOrig="360">
          <v:shape id="_x0000_i1116" type="#_x0000_t75" style="width:69.1pt;height:17.85pt" o:ole="">
            <v:imagedata r:id="rId191" o:title=""/>
          </v:shape>
          <o:OLEObject Type="Embed" ProgID="Equation.DSMT4" ShapeID="_x0000_i1116" DrawAspect="Content" ObjectID="_1669139054" r:id="rId192"/>
        </w:objec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试求</w:t>
      </w:r>
      <w:r w:rsidR="00852CC3" w:rsidRPr="00852CC3">
        <w:rPr>
          <w:position w:val="-6"/>
        </w:rPr>
        <w:object w:dxaOrig="440" w:dyaOrig="279">
          <v:shape id="_x0000_i1117" type="#_x0000_t75" style="width:21.9pt;height:13.8pt" o:ole="">
            <v:imagedata r:id="rId193" o:title=""/>
          </v:shape>
          <o:OLEObject Type="Embed" ProgID="Equation.DSMT4" ShapeID="_x0000_i1117" DrawAspect="Content" ObjectID="_1669139055" r:id="rId194"/>
        </w:object>
      </w:r>
      <w:r>
        <w:rPr>
          <w:rFonts w:ascii="宋体" w:hAnsi="宋体" w:hint="eastAsia"/>
          <w:szCs w:val="21"/>
        </w:rPr>
        <w:t>次独立重复测量中</w: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至少有三次测量误差的绝对值大于</w:t>
      </w:r>
      <w:r w:rsidR="00852CC3" w:rsidRPr="00852CC3">
        <w:rPr>
          <w:position w:val="-6"/>
        </w:rPr>
        <w:object w:dxaOrig="499" w:dyaOrig="279">
          <v:shape id="_x0000_i1118" type="#_x0000_t75" style="width:24.75pt;height:13.8pt" o:ole="">
            <v:imagedata r:id="rId195" o:title=""/>
          </v:shape>
          <o:OLEObject Type="Embed" ProgID="Equation.DSMT4" ShapeID="_x0000_i1118" DrawAspect="Content" ObjectID="_1669139056" r:id="rId196"/>
        </w:object>
      </w:r>
      <w:r>
        <w:rPr>
          <w:rFonts w:ascii="宋体" w:hAnsi="宋体" w:hint="eastAsia"/>
          <w:szCs w:val="21"/>
        </w:rPr>
        <w:t>的概率</w:t>
      </w:r>
      <w:r w:rsidR="00852CC3" w:rsidRPr="00852CC3">
        <w:rPr>
          <w:position w:val="-6"/>
        </w:rPr>
        <w:object w:dxaOrig="240" w:dyaOrig="220">
          <v:shape id="_x0000_i1119" type="#_x0000_t75" style="width:12.1pt;height:10.95pt" o:ole="">
            <v:imagedata r:id="rId197" o:title=""/>
          </v:shape>
          <o:OLEObject Type="Embed" ProgID="Equation.DSMT4" ShapeID="_x0000_i1119" DrawAspect="Content" ObjectID="_1669139057" r:id="rId198"/>
        </w:object>
      </w:r>
      <w:r>
        <w:rPr>
          <w:rFonts w:ascii="宋体" w:hAnsi="宋体" w:hint="eastAsia"/>
          <w:szCs w:val="21"/>
        </w:rPr>
        <w:t>,并利用泊松分布求出</w:t>
      </w:r>
      <w:r w:rsidR="00852CC3" w:rsidRPr="00852CC3">
        <w:rPr>
          <w:position w:val="-6"/>
        </w:rPr>
        <w:object w:dxaOrig="240" w:dyaOrig="220">
          <v:shape id="_x0000_i1120" type="#_x0000_t75" style="width:12.1pt;height:10.95pt" o:ole="">
            <v:imagedata r:id="rId199" o:title=""/>
          </v:shape>
          <o:OLEObject Type="Embed" ProgID="Equation.DSMT4" ShapeID="_x0000_i1120" DrawAspect="Content" ObjectID="_1669139058" r:id="rId200"/>
        </w:object>
      </w:r>
      <w:r>
        <w:rPr>
          <w:rFonts w:ascii="宋体" w:hAnsi="宋体" w:hint="eastAsia"/>
          <w:szCs w:val="21"/>
        </w:rPr>
        <w:t>的近似值</w:t>
      </w:r>
      <w:r w:rsidR="00CD2F7B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要求小数点后取两位有效数字</w:t>
      </w:r>
      <w:r w:rsidR="00CD2F7B">
        <w:rPr>
          <w:rFonts w:ascii="宋体" w:hAnsi="宋体" w:hint="eastAsia"/>
          <w:szCs w:val="21"/>
        </w:rPr>
        <w:t>）．</w:t>
      </w:r>
    </w:p>
    <w:p w:rsidR="00F24D7D" w:rsidRDefault="00F24D7D" w:rsidP="00CD2F7B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[附表]</w:t>
      </w:r>
    </w:p>
    <w:p w:rsidR="00060023" w:rsidRDefault="00852CC3" w:rsidP="00734CEF">
      <w:pPr>
        <w:pStyle w:val="MTDisplayEquation"/>
        <w:spacing w:after="0" w:line="240" w:lineRule="auto"/>
        <w:ind w:firstLineChars="0" w:firstLine="0"/>
        <w:jc w:val="center"/>
        <w:rPr>
          <w:lang w:eastAsia="zh-CN"/>
        </w:rPr>
      </w:pPr>
      <w:r w:rsidRPr="00852CC3">
        <w:rPr>
          <w:position w:val="-34"/>
        </w:rPr>
        <w:object w:dxaOrig="6540" w:dyaOrig="800">
          <v:shape id="_x0000_i1121" type="#_x0000_t75" style="width:327.15pt;height:39.75pt" o:ole="">
            <v:imagedata r:id="rId201" o:title=""/>
          </v:shape>
          <o:OLEObject Type="Embed" ProgID="Equation.DSMT4" ShapeID="_x0000_i1121" DrawAspect="Content" ObjectID="_1669139059" r:id="rId202"/>
        </w:object>
      </w:r>
    </w:p>
    <w:p w:rsidR="00734CEF" w:rsidRPr="00734CEF" w:rsidRDefault="00734CEF" w:rsidP="00734CEF"/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十三、（本题满分5分）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一台设备由三大部分构成,在设备运转中各部件需要调整的概率相应为</w:t>
      </w:r>
      <w:r w:rsidR="00852CC3" w:rsidRPr="00852CC3">
        <w:rPr>
          <w:position w:val="-6"/>
        </w:rPr>
        <w:object w:dxaOrig="499" w:dyaOrig="279">
          <v:shape id="_x0000_i1122" type="#_x0000_t75" style="width:24.75pt;height:13.8pt" o:ole="">
            <v:imagedata r:id="rId203" o:title=""/>
          </v:shape>
          <o:OLEObject Type="Embed" ProgID="Equation.DSMT4" ShapeID="_x0000_i1122" DrawAspect="Content" ObjectID="_1669139060" r:id="rId204"/>
        </w:object>
      </w:r>
      <w:r w:rsidR="008225DE">
        <w:rPr>
          <w:rFonts w:ascii="宋体" w:hAnsi="宋体" w:hint="eastAsia"/>
          <w:szCs w:val="21"/>
        </w:rPr>
        <w:t>,</w:t>
      </w:r>
      <w:r w:rsidR="00852CC3" w:rsidRPr="00852CC3">
        <w:rPr>
          <w:position w:val="-6"/>
        </w:rPr>
        <w:object w:dxaOrig="499" w:dyaOrig="279">
          <v:shape id="_x0000_i1123" type="#_x0000_t75" style="width:24.75pt;height:13.8pt" o:ole="">
            <v:imagedata r:id="rId205" o:title=""/>
          </v:shape>
          <o:OLEObject Type="Embed" ProgID="Equation.DSMT4" ShapeID="_x0000_i1123" DrawAspect="Content" ObjectID="_1669139061" r:id="rId206"/>
        </w:object>
      </w:r>
      <w:r w:rsidR="008225DE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和</w:t>
      </w:r>
      <w:r w:rsidR="00852CC3" w:rsidRPr="00852CC3">
        <w:rPr>
          <w:position w:val="-6"/>
        </w:rPr>
        <w:object w:dxaOrig="499" w:dyaOrig="279">
          <v:shape id="_x0000_i1124" type="#_x0000_t75" style="width:24.75pt;height:13.8pt" o:ole="">
            <v:imagedata r:id="rId207" o:title=""/>
          </v:shape>
          <o:OLEObject Type="Embed" ProgID="Equation.DSMT4" ShapeID="_x0000_i1124" DrawAspect="Content" ObjectID="_1669139062" r:id="rId208"/>
        </w:object>
      </w:r>
      <w:r w:rsidR="008225D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假设各部件的状态相互独立,以</w:t>
      </w:r>
      <w:r w:rsidR="00852CC3" w:rsidRPr="00025957">
        <w:rPr>
          <w:position w:val="-4"/>
        </w:rPr>
        <w:object w:dxaOrig="240" w:dyaOrig="260">
          <v:shape id="_x0000_i1125" type="#_x0000_t75" style="width:12.1pt;height:13.25pt" o:ole="">
            <v:imagedata r:id="rId209" o:title=""/>
          </v:shape>
          <o:OLEObject Type="Embed" ProgID="Equation.DSMT4" ShapeID="_x0000_i1125" DrawAspect="Content" ObjectID="_1669139063" r:id="rId210"/>
        </w:object>
      </w:r>
      <w:r>
        <w:rPr>
          <w:rFonts w:ascii="宋体" w:hAnsi="宋体" w:hint="eastAsia"/>
          <w:szCs w:val="21"/>
        </w:rPr>
        <w:t>表示同时需要调整的部件数,试求</w:t>
      </w:r>
      <w:r w:rsidR="00852CC3" w:rsidRPr="00025957">
        <w:rPr>
          <w:position w:val="-4"/>
        </w:rPr>
        <w:object w:dxaOrig="240" w:dyaOrig="260">
          <v:shape id="_x0000_i1126" type="#_x0000_t75" style="width:12.1pt;height:13.25pt" o:ole="">
            <v:imagedata r:id="rId211" o:title=""/>
          </v:shape>
          <o:OLEObject Type="Embed" ProgID="Equation.DSMT4" ShapeID="_x0000_i1126" DrawAspect="Content" ObjectID="_1669139064" r:id="rId212"/>
        </w:object>
      </w:r>
      <w:r>
        <w:rPr>
          <w:rFonts w:ascii="宋体" w:hAnsi="宋体" w:hint="eastAsia"/>
          <w:szCs w:val="21"/>
        </w:rPr>
        <w:t>的</w:t>
      </w:r>
      <w:r w:rsidR="008225DE">
        <w:rPr>
          <w:rFonts w:ascii="宋体" w:hAnsi="宋体" w:hint="eastAsia"/>
          <w:szCs w:val="21"/>
        </w:rPr>
        <w:t>概率分布，</w:t>
      </w:r>
      <w:r>
        <w:rPr>
          <w:rFonts w:ascii="宋体" w:hAnsi="宋体" w:hint="eastAsia"/>
          <w:szCs w:val="21"/>
        </w:rPr>
        <w:t>数学期望</w:t>
      </w:r>
      <w:r w:rsidR="00852CC3" w:rsidRPr="00025957">
        <w:rPr>
          <w:position w:val="-4"/>
        </w:rPr>
        <w:object w:dxaOrig="360" w:dyaOrig="260">
          <v:shape id="_x0000_i1127" type="#_x0000_t75" style="width:17.85pt;height:13.25pt" o:ole="">
            <v:imagedata r:id="rId213" o:title=""/>
          </v:shape>
          <o:OLEObject Type="Embed" ProgID="Equation.DSMT4" ShapeID="_x0000_i1127" DrawAspect="Content" ObjectID="_1669139065" r:id="rId214"/>
        </w:object>
      </w:r>
      <w:r>
        <w:rPr>
          <w:rFonts w:ascii="宋体" w:hAnsi="宋体" w:hint="eastAsia"/>
          <w:szCs w:val="21"/>
        </w:rPr>
        <w:t>和方差</w:t>
      </w:r>
      <w:r w:rsidR="00852CC3" w:rsidRPr="00025957">
        <w:rPr>
          <w:position w:val="-4"/>
        </w:rPr>
        <w:object w:dxaOrig="380" w:dyaOrig="260">
          <v:shape id="_x0000_i1128" type="#_x0000_t75" style="width:19pt;height:13.25pt" o:ole="">
            <v:imagedata r:id="rId215" o:title=""/>
          </v:shape>
          <o:OLEObject Type="Embed" ProgID="Equation.DSMT4" ShapeID="_x0000_i1128" DrawAspect="Content" ObjectID="_1669139066" r:id="rId216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十四、（本题满分4分）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设二维随机变量</w:t>
      </w:r>
      <w:r w:rsidR="00852CC3" w:rsidRPr="00852CC3">
        <w:rPr>
          <w:position w:val="-10"/>
        </w:rPr>
        <w:object w:dxaOrig="639" w:dyaOrig="320">
          <v:shape id="_x0000_i1129" type="#_x0000_t75" style="width:31.7pt;height:16.15pt" o:ole="">
            <v:imagedata r:id="rId217" o:title=""/>
          </v:shape>
          <o:OLEObject Type="Embed" ProgID="Equation.DSMT4" ShapeID="_x0000_i1129" DrawAspect="Content" ObjectID="_1669139067" r:id="rId218"/>
        </w:object>
      </w:r>
      <w:r>
        <w:rPr>
          <w:rFonts w:ascii="宋体" w:hAnsi="宋体" w:hint="eastAsia"/>
          <w:szCs w:val="21"/>
        </w:rPr>
        <w:t>的概率密度为</w:t>
      </w:r>
    </w:p>
    <w:p w:rsidR="00F24D7D" w:rsidRDefault="00852CC3" w:rsidP="00F24D7D">
      <w:pPr>
        <w:jc w:val="center"/>
        <w:rPr>
          <w:rFonts w:ascii="宋体" w:hAnsi="宋体"/>
          <w:szCs w:val="21"/>
        </w:rPr>
      </w:pPr>
      <w:r w:rsidRPr="00852CC3">
        <w:rPr>
          <w:position w:val="-32"/>
        </w:rPr>
        <w:object w:dxaOrig="2620" w:dyaOrig="760">
          <v:shape id="_x0000_i1130" type="#_x0000_t75" style="width:130.75pt;height:38pt" o:ole="">
            <v:imagedata r:id="rId219" o:title=""/>
          </v:shape>
          <o:OLEObject Type="Embed" ProgID="Equation.DSMT4" ShapeID="_x0000_i1130" DrawAspect="Content" ObjectID="_1669139068" r:id="rId220"/>
        </w:object>
      </w:r>
    </w:p>
    <w:p w:rsidR="00F24D7D" w:rsidRDefault="00F24D7D" w:rsidP="00F24D7D">
      <w:pPr>
        <w:rPr>
          <w:rFonts w:ascii="宋体" w:hAnsi="宋体"/>
          <w:szCs w:val="21"/>
        </w:rPr>
      </w:pPr>
      <w:r w:rsidRPr="00F24D7D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求随机变量</w:t>
      </w:r>
      <w:r w:rsidR="00852CC3" w:rsidRPr="00025957">
        <w:rPr>
          <w:position w:val="-4"/>
        </w:rPr>
        <w:object w:dxaOrig="240" w:dyaOrig="260">
          <v:shape id="_x0000_i1131" type="#_x0000_t75" style="width:12.1pt;height:13.25pt" o:ole="">
            <v:imagedata r:id="rId221" o:title=""/>
          </v:shape>
          <o:OLEObject Type="Embed" ProgID="Equation.DSMT4" ShapeID="_x0000_i1131" DrawAspect="Content" ObjectID="_1669139069" r:id="rId222"/>
        </w:object>
      </w:r>
      <w:r>
        <w:rPr>
          <w:rFonts w:ascii="宋体" w:hAnsi="宋体" w:hint="eastAsia"/>
          <w:szCs w:val="21"/>
        </w:rPr>
        <w:t>的密度</w:t>
      </w:r>
      <w:r w:rsidR="00852CC3" w:rsidRPr="00852CC3">
        <w:rPr>
          <w:position w:val="-12"/>
        </w:rPr>
        <w:object w:dxaOrig="620" w:dyaOrig="360">
          <v:shape id="_x0000_i1132" type="#_x0000_t75" style="width:31.1pt;height:17.85pt" o:ole="">
            <v:imagedata r:id="rId223" o:title=""/>
          </v:shape>
          <o:OLEObject Type="Embed" ProgID="Equation.DSMT4" ShapeID="_x0000_i1132" DrawAspect="Content" ObjectID="_1669139070" r:id="rId224"/>
        </w:object>
      </w:r>
      <w:r>
        <w:rPr>
          <w:rFonts w:ascii="宋体" w:hAnsi="宋体" w:hint="eastAsia"/>
          <w:szCs w:val="21"/>
        </w:rPr>
        <w:t xml:space="preserve">;    </w:t>
      </w:r>
      <w:r w:rsidRPr="00F24D7D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求概率</w:t>
      </w:r>
      <w:r w:rsidR="00852CC3" w:rsidRPr="00852CC3">
        <w:rPr>
          <w:position w:val="-10"/>
        </w:rPr>
        <w:object w:dxaOrig="1280" w:dyaOrig="320">
          <v:shape id="_x0000_i1133" type="#_x0000_t75" style="width:63.95pt;height:16.15pt" o:ole="">
            <v:imagedata r:id="rId225" o:title=""/>
          </v:shape>
          <o:OLEObject Type="Embed" ProgID="Equation.DSMT4" ShapeID="_x0000_i1133" DrawAspect="Content" ObjectID="_1669139071" r:id="rId226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F24D7D" w:rsidRDefault="0014490D" w:rsidP="00CA00AF"/>
    <w:sectPr w:rsidR="0014490D" w:rsidRPr="00F24D7D" w:rsidSect="00223006">
      <w:headerReference w:type="even" r:id="rId227"/>
      <w:footerReference w:type="even" r:id="rId228"/>
      <w:footerReference w:type="default" r:id="rId229"/>
      <w:headerReference w:type="first" r:id="rId2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327B" w:rsidRDefault="004D327B">
      <w:r>
        <w:separator/>
      </w:r>
    </w:p>
  </w:endnote>
  <w:endnote w:type="continuationSeparator" w:id="0">
    <w:p w:rsidR="004D327B" w:rsidRDefault="004D3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D689D" w:rsidRDefault="006D446C" w:rsidP="00D80857">
        <w:pPr>
          <w:pStyle w:val="a4"/>
          <w:ind w:right="360" w:firstLine="360"/>
        </w:pPr>
        <w:r w:rsidRPr="006D446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D689D" w:rsidRDefault="006D446C">
                    <w:pPr>
                      <w:jc w:val="center"/>
                      <w:rPr>
                        <w:color w:val="5B9BD5" w:themeColor="accent1"/>
                      </w:rPr>
                    </w:pPr>
                    <w:r w:rsidRPr="006D446C">
                      <w:fldChar w:fldCharType="begin"/>
                    </w:r>
                    <w:r w:rsidR="009D689D">
                      <w:instrText>PAGE    \* MERGEFORMAT</w:instrText>
                    </w:r>
                    <w:r w:rsidRPr="006D446C">
                      <w:fldChar w:fldCharType="separate"/>
                    </w:r>
                    <w:r w:rsidR="009D689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89D" w:rsidRPr="003C7E48" w:rsidRDefault="009D689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CA40E7" w:rsidRPr="00CA40E7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327B" w:rsidRDefault="004D327B">
      <w:r>
        <w:separator/>
      </w:r>
    </w:p>
  </w:footnote>
  <w:footnote w:type="continuationSeparator" w:id="0">
    <w:p w:rsidR="004D327B" w:rsidRDefault="004D32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89D" w:rsidRPr="006E3539" w:rsidRDefault="009D689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89D" w:rsidRDefault="006D446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A"/>
      </v:shape>
    </w:pict>
  </w:numPicBullet>
  <w:numPicBullet w:numPicBulletId="1">
    <w:pict>
      <v:shape id="_x0000_i1039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EEC6D6F"/>
    <w:multiLevelType w:val="multilevel"/>
    <w:tmpl w:val="1EEC6D6F"/>
    <w:lvl w:ilvl="0">
      <w:start w:val="1"/>
      <w:numFmt w:val="decimal"/>
      <w:lvlText w:val="(%1)"/>
      <w:lvlJc w:val="left"/>
      <w:pPr>
        <w:ind w:left="82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59473816"/>
    <w:multiLevelType w:val="hybridMultilevel"/>
    <w:tmpl w:val="2EBADA9C"/>
    <w:lvl w:ilvl="0" w:tplc="817A89E2">
      <w:start w:val="2"/>
      <w:numFmt w:val="decimal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4"/>
  </w:num>
  <w:num w:numId="14">
    <w:abstractNumId w:val="22"/>
  </w:num>
  <w:num w:numId="15">
    <w:abstractNumId w:val="11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2"/>
  </w:num>
  <w:num w:numId="34">
    <w:abstractNumId w:val="2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023"/>
    <w:rsid w:val="00061C54"/>
    <w:rsid w:val="0007159A"/>
    <w:rsid w:val="00092FB9"/>
    <w:rsid w:val="00096AB8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1593"/>
    <w:rsid w:val="000F21D7"/>
    <w:rsid w:val="00102A56"/>
    <w:rsid w:val="00104F63"/>
    <w:rsid w:val="0011658A"/>
    <w:rsid w:val="00135729"/>
    <w:rsid w:val="00142B47"/>
    <w:rsid w:val="0014490D"/>
    <w:rsid w:val="001461F0"/>
    <w:rsid w:val="00151644"/>
    <w:rsid w:val="00153A48"/>
    <w:rsid w:val="0015485D"/>
    <w:rsid w:val="00154F0E"/>
    <w:rsid w:val="00173BCA"/>
    <w:rsid w:val="00175AA7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71E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38F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2BDC"/>
    <w:rsid w:val="00305B24"/>
    <w:rsid w:val="00313DA5"/>
    <w:rsid w:val="003175E7"/>
    <w:rsid w:val="0031791A"/>
    <w:rsid w:val="0032739C"/>
    <w:rsid w:val="00330B11"/>
    <w:rsid w:val="0034674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764"/>
    <w:rsid w:val="004171D8"/>
    <w:rsid w:val="00417B36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66F5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327B"/>
    <w:rsid w:val="004E0721"/>
    <w:rsid w:val="004E6C9D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043B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13A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AC3"/>
    <w:rsid w:val="0060634D"/>
    <w:rsid w:val="00607032"/>
    <w:rsid w:val="0061405C"/>
    <w:rsid w:val="00621CB0"/>
    <w:rsid w:val="0062364E"/>
    <w:rsid w:val="00625868"/>
    <w:rsid w:val="00627699"/>
    <w:rsid w:val="006330A9"/>
    <w:rsid w:val="006354D6"/>
    <w:rsid w:val="0063705B"/>
    <w:rsid w:val="00642979"/>
    <w:rsid w:val="00642B51"/>
    <w:rsid w:val="00643BE8"/>
    <w:rsid w:val="00644C24"/>
    <w:rsid w:val="0066003F"/>
    <w:rsid w:val="00663097"/>
    <w:rsid w:val="00671438"/>
    <w:rsid w:val="006779CC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46C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6C01"/>
    <w:rsid w:val="00731065"/>
    <w:rsid w:val="007318BA"/>
    <w:rsid w:val="0073408A"/>
    <w:rsid w:val="00734CEF"/>
    <w:rsid w:val="0073788B"/>
    <w:rsid w:val="00751408"/>
    <w:rsid w:val="00754DF7"/>
    <w:rsid w:val="00761418"/>
    <w:rsid w:val="007650D4"/>
    <w:rsid w:val="00773A30"/>
    <w:rsid w:val="0077427D"/>
    <w:rsid w:val="00775264"/>
    <w:rsid w:val="00776FFA"/>
    <w:rsid w:val="007812A1"/>
    <w:rsid w:val="0078146D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C91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5DE"/>
    <w:rsid w:val="00827821"/>
    <w:rsid w:val="00827F69"/>
    <w:rsid w:val="008304E2"/>
    <w:rsid w:val="00833B8C"/>
    <w:rsid w:val="00836126"/>
    <w:rsid w:val="008367E6"/>
    <w:rsid w:val="00845C8B"/>
    <w:rsid w:val="00845EE6"/>
    <w:rsid w:val="00846BEC"/>
    <w:rsid w:val="00847B85"/>
    <w:rsid w:val="00852CC3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037F"/>
    <w:rsid w:val="008E575B"/>
    <w:rsid w:val="008F29E3"/>
    <w:rsid w:val="008F367C"/>
    <w:rsid w:val="008F7E27"/>
    <w:rsid w:val="009211C4"/>
    <w:rsid w:val="009232E9"/>
    <w:rsid w:val="00923B10"/>
    <w:rsid w:val="00924144"/>
    <w:rsid w:val="00926458"/>
    <w:rsid w:val="00926EB4"/>
    <w:rsid w:val="009273A1"/>
    <w:rsid w:val="00930524"/>
    <w:rsid w:val="00933744"/>
    <w:rsid w:val="00933A2C"/>
    <w:rsid w:val="00934DF8"/>
    <w:rsid w:val="00943550"/>
    <w:rsid w:val="00954931"/>
    <w:rsid w:val="00963799"/>
    <w:rsid w:val="00966B27"/>
    <w:rsid w:val="00967FE1"/>
    <w:rsid w:val="009765BB"/>
    <w:rsid w:val="00976BF6"/>
    <w:rsid w:val="00981543"/>
    <w:rsid w:val="00982385"/>
    <w:rsid w:val="00982C24"/>
    <w:rsid w:val="00983C72"/>
    <w:rsid w:val="009864C8"/>
    <w:rsid w:val="00993B07"/>
    <w:rsid w:val="009A1B8B"/>
    <w:rsid w:val="009A30E3"/>
    <w:rsid w:val="009A3CED"/>
    <w:rsid w:val="009C249D"/>
    <w:rsid w:val="009D689D"/>
    <w:rsid w:val="009E654A"/>
    <w:rsid w:val="009F0565"/>
    <w:rsid w:val="009F4F3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CFB"/>
    <w:rsid w:val="00A17338"/>
    <w:rsid w:val="00A42755"/>
    <w:rsid w:val="00A47C9C"/>
    <w:rsid w:val="00A514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07DB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4E9D"/>
    <w:rsid w:val="00B478DA"/>
    <w:rsid w:val="00B50D26"/>
    <w:rsid w:val="00B5180D"/>
    <w:rsid w:val="00B53608"/>
    <w:rsid w:val="00B617AB"/>
    <w:rsid w:val="00B65CA5"/>
    <w:rsid w:val="00B71B2F"/>
    <w:rsid w:val="00B72045"/>
    <w:rsid w:val="00B7221B"/>
    <w:rsid w:val="00B74FE8"/>
    <w:rsid w:val="00B77F4A"/>
    <w:rsid w:val="00B813F9"/>
    <w:rsid w:val="00B84ABD"/>
    <w:rsid w:val="00B84D33"/>
    <w:rsid w:val="00B86D77"/>
    <w:rsid w:val="00B90998"/>
    <w:rsid w:val="00B90F2A"/>
    <w:rsid w:val="00B97542"/>
    <w:rsid w:val="00BA43E6"/>
    <w:rsid w:val="00BA537B"/>
    <w:rsid w:val="00BA5CF8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F38"/>
    <w:rsid w:val="00C56EDC"/>
    <w:rsid w:val="00C600B0"/>
    <w:rsid w:val="00C62E5A"/>
    <w:rsid w:val="00C641EC"/>
    <w:rsid w:val="00C65334"/>
    <w:rsid w:val="00C65D32"/>
    <w:rsid w:val="00C65F6B"/>
    <w:rsid w:val="00C66C5C"/>
    <w:rsid w:val="00C67F29"/>
    <w:rsid w:val="00C70F53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40E7"/>
    <w:rsid w:val="00CB2029"/>
    <w:rsid w:val="00CB5DF2"/>
    <w:rsid w:val="00CB6615"/>
    <w:rsid w:val="00CC04F5"/>
    <w:rsid w:val="00CC2ABF"/>
    <w:rsid w:val="00CC5551"/>
    <w:rsid w:val="00CD11D9"/>
    <w:rsid w:val="00CD2F7B"/>
    <w:rsid w:val="00CD30B1"/>
    <w:rsid w:val="00CE1C53"/>
    <w:rsid w:val="00CE24F6"/>
    <w:rsid w:val="00CF2832"/>
    <w:rsid w:val="00CF4A9C"/>
    <w:rsid w:val="00CF4B0A"/>
    <w:rsid w:val="00CF5B32"/>
    <w:rsid w:val="00D01D53"/>
    <w:rsid w:val="00D026E4"/>
    <w:rsid w:val="00D133EF"/>
    <w:rsid w:val="00D21403"/>
    <w:rsid w:val="00D24BE0"/>
    <w:rsid w:val="00D27D3E"/>
    <w:rsid w:val="00D342D5"/>
    <w:rsid w:val="00D36E74"/>
    <w:rsid w:val="00D411D3"/>
    <w:rsid w:val="00D42ECE"/>
    <w:rsid w:val="00D45DA2"/>
    <w:rsid w:val="00D46F9A"/>
    <w:rsid w:val="00D520B7"/>
    <w:rsid w:val="00D6054C"/>
    <w:rsid w:val="00D607BD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3E8B"/>
    <w:rsid w:val="00E3242F"/>
    <w:rsid w:val="00E3772F"/>
    <w:rsid w:val="00E37A4C"/>
    <w:rsid w:val="00E4159C"/>
    <w:rsid w:val="00E45FD6"/>
    <w:rsid w:val="00E463FD"/>
    <w:rsid w:val="00E46F31"/>
    <w:rsid w:val="00E51E1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5823"/>
    <w:rsid w:val="00EF1BB9"/>
    <w:rsid w:val="00EF569A"/>
    <w:rsid w:val="00EF77F7"/>
    <w:rsid w:val="00F13C0A"/>
    <w:rsid w:val="00F14087"/>
    <w:rsid w:val="00F17A9C"/>
    <w:rsid w:val="00F20106"/>
    <w:rsid w:val="00F24D7D"/>
    <w:rsid w:val="00F313EB"/>
    <w:rsid w:val="00F315DF"/>
    <w:rsid w:val="00F34BEA"/>
    <w:rsid w:val="00F36B90"/>
    <w:rsid w:val="00F41964"/>
    <w:rsid w:val="00F41CC8"/>
    <w:rsid w:val="00F50A2A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49B"/>
    <w:rsid w:val="00FA2716"/>
    <w:rsid w:val="00FA277F"/>
    <w:rsid w:val="00FA5A5A"/>
    <w:rsid w:val="00FA7D05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51E1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51E1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27" Type="http://schemas.openxmlformats.org/officeDocument/2006/relationships/header" Target="header1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231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D3E5F9-0AA9-40D8-86DE-6EDDFEF13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4</Pages>
  <Words>632</Words>
  <Characters>3606</Characters>
  <Application>Microsoft Office Word</Application>
  <DocSecurity>0</DocSecurity>
  <Lines>30</Lines>
  <Paragraphs>8</Paragraphs>
  <ScaleCrop>false</ScaleCrop>
  <Company>微软中国</Company>
  <LinksUpToDate>false</LinksUpToDate>
  <CharactersWithSpaces>4230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129</cp:revision>
  <cp:lastPrinted>2011-09-06T10:51:00Z</cp:lastPrinted>
  <dcterms:created xsi:type="dcterms:W3CDTF">2020-11-13T07:23:00Z</dcterms:created>
  <dcterms:modified xsi:type="dcterms:W3CDTF">2020-12-10T12:37:00Z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