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5C" w:rsidRPr="00245ACB" w:rsidRDefault="0084503F" w:rsidP="00245ACB">
      <w:pPr>
        <w:pStyle w:val="af"/>
      </w:pPr>
      <w:hyperlink r:id="rId8" w:history="1">
        <w:r w:rsidR="00245ACB" w:rsidRPr="00245ACB">
          <w:rPr>
            <w:rStyle w:val="a7"/>
            <w:rFonts w:hint="eastAsia"/>
            <w:color w:val="C00000"/>
          </w:rPr>
          <w:t>1992</w:t>
        </w:r>
        <w:r w:rsidR="00CA00AF" w:rsidRPr="00245ACB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245ACB">
          <w:rPr>
            <w:rStyle w:val="a7"/>
            <w:rFonts w:hint="eastAsia"/>
            <w:color w:val="C00000"/>
          </w:rPr>
          <w:t>卷</w:t>
        </w:r>
        <w:r w:rsidR="00A47C9C">
          <w:rPr>
            <w:rStyle w:val="a7"/>
            <w:rFonts w:hint="eastAsia"/>
            <w:color w:val="C00000"/>
          </w:rPr>
          <w:t>四</w:t>
        </w:r>
        <w:r w:rsidR="003C7E48" w:rsidRPr="00245ACB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/>
    <w:p w:rsidR="00F24D7D" w:rsidRDefault="00F24D7D" w:rsidP="00F24D7D">
      <w:pPr>
        <w:pStyle w:val="1"/>
      </w:pPr>
      <w:r>
        <w:rPr>
          <w:rFonts w:hint="eastAsia"/>
        </w:rPr>
        <w:t>一、填空题（本题共5小题，每小题3分，满分15分）</w:t>
      </w: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设商品的需求函数为</w:t>
      </w:r>
      <w:r w:rsidR="00852CC3" w:rsidRPr="00852CC3">
        <w:rPr>
          <w:position w:val="-10"/>
        </w:rPr>
        <w:object w:dxaOrig="1300" w:dyaOrig="320">
          <v:shape id="_x0000_i1025" type="#_x0000_t75" style="width:65.25pt;height:16.5pt" o:ole="">
            <v:imagedata r:id="rId9" o:title=""/>
          </v:shape>
          <o:OLEObject Type="Embed" ProgID="Equation.DSMT4" ShapeID="_x0000_i1025" DrawAspect="Content" ObjectID="_1669815159" r:id="rId10"/>
        </w:object>
      </w:r>
      <w:r>
        <w:rPr>
          <w:rFonts w:ascii="宋体" w:hAnsi="宋体" w:hint="eastAsia"/>
          <w:szCs w:val="21"/>
        </w:rPr>
        <w:t>,其中</w:t>
      </w:r>
      <w:r w:rsidR="00852CC3" w:rsidRPr="00852CC3">
        <w:rPr>
          <w:position w:val="-10"/>
        </w:rPr>
        <w:object w:dxaOrig="440" w:dyaOrig="320">
          <v:shape id="_x0000_i1026" type="#_x0000_t75" style="width:21.75pt;height:16.5pt" o:ole="">
            <v:imagedata r:id="rId11" o:title=""/>
          </v:shape>
          <o:OLEObject Type="Embed" ProgID="Equation.DSMT4" ShapeID="_x0000_i1026" DrawAspect="Content" ObjectID="_1669815160" r:id="rId12"/>
        </w:object>
      </w:r>
      <w:r>
        <w:rPr>
          <w:rFonts w:ascii="宋体" w:hAnsi="宋体" w:hint="eastAsia"/>
          <w:szCs w:val="21"/>
        </w:rPr>
        <w:t>分别表示为需求量和价格,如果商品需求弹性的绝对值大于</w:t>
      </w:r>
      <w:r w:rsidR="00852CC3" w:rsidRPr="00025957">
        <w:rPr>
          <w:position w:val="-4"/>
        </w:rPr>
        <w:object w:dxaOrig="180" w:dyaOrig="260">
          <v:shape id="_x0000_i1027" type="#_x0000_t75" style="width:9pt;height:13.5pt" o:ole="">
            <v:imagedata r:id="rId13" o:title=""/>
          </v:shape>
          <o:OLEObject Type="Embed" ProgID="Equation.DSMT4" ShapeID="_x0000_i1027" DrawAspect="Content" ObjectID="_1669815161" r:id="rId14"/>
        </w:object>
      </w:r>
      <w:r>
        <w:rPr>
          <w:rFonts w:ascii="宋体" w:hAnsi="宋体" w:hint="eastAsia"/>
          <w:szCs w:val="21"/>
        </w:rPr>
        <w:t>,则商品价格的取值范围是_________.</w: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14490D" w:rsidRPr="00A402E3" w:rsidRDefault="00060023" w:rsidP="0014490D">
      <w:pPr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754DF7">
        <w:rPr>
          <w:rFonts w:ascii="宋体" w:hAnsi="宋体" w:hint="eastAsia"/>
          <w:szCs w:val="21"/>
        </w:rPr>
        <w:t>由</w:t>
      </w:r>
      <w:r w:rsidR="00852CC3" w:rsidRPr="00852CC3">
        <w:rPr>
          <w:position w:val="-10"/>
        </w:rPr>
        <w:object w:dxaOrig="1939" w:dyaOrig="320">
          <v:shape id="_x0000_i1028" type="#_x0000_t75" style="width:96.75pt;height:16.5pt" o:ole="">
            <v:imagedata r:id="rId15" o:title=""/>
          </v:shape>
          <o:OLEObject Type="Embed" ProgID="Equation.DSMT4" ShapeID="_x0000_i1028" DrawAspect="Content" ObjectID="_1669815162" r:id="rId16"/>
        </w:object>
      </w:r>
      <w:r w:rsidR="0014490D" w:rsidRPr="00A402E3">
        <w:rPr>
          <w:rFonts w:ascii="宋体" w:hAnsi="宋体" w:hint="eastAsia"/>
          <w:szCs w:val="21"/>
        </w:rPr>
        <w:t>得价格</w:t>
      </w:r>
      <w:r w:rsidR="00852CC3" w:rsidRPr="00852CC3">
        <w:rPr>
          <w:position w:val="-6"/>
        </w:rPr>
        <w:object w:dxaOrig="700" w:dyaOrig="279">
          <v:shape id="_x0000_i1029" type="#_x0000_t75" style="width:35.25pt;height:13.5pt" o:ole="">
            <v:imagedata r:id="rId17" o:title=""/>
          </v:shape>
          <o:OLEObject Type="Embed" ProgID="Equation.DSMT4" ShapeID="_x0000_i1029" DrawAspect="Content" ObjectID="_1669815163" r:id="rId18"/>
        </w:object>
      </w:r>
      <w:r w:rsidR="00754DF7">
        <w:rPr>
          <w:rFonts w:ascii="宋体" w:hAnsi="宋体" w:hint="eastAsia"/>
          <w:szCs w:val="21"/>
        </w:rPr>
        <w:t>．</w:t>
      </w:r>
      <w:r w:rsidR="0014490D" w:rsidRPr="00A402E3">
        <w:rPr>
          <w:rFonts w:ascii="宋体" w:hAnsi="宋体" w:hint="eastAsia"/>
          <w:szCs w:val="21"/>
        </w:rPr>
        <w:t>又由弹性的定义有</w:t>
      </w:r>
    </w:p>
    <w:p w:rsidR="0014490D" w:rsidRPr="00A402E3" w:rsidRDefault="00852CC3" w:rsidP="0014490D">
      <w:pPr>
        <w:jc w:val="center"/>
        <w:rPr>
          <w:rFonts w:ascii="宋体" w:hAnsi="宋体"/>
          <w:szCs w:val="21"/>
        </w:rPr>
      </w:pPr>
      <w:r w:rsidRPr="00852CC3">
        <w:rPr>
          <w:position w:val="-28"/>
        </w:rPr>
        <w:object w:dxaOrig="2580" w:dyaOrig="660">
          <v:shape id="_x0000_i1030" type="#_x0000_t75" style="width:129pt;height:33pt" o:ole="">
            <v:imagedata r:id="rId19" o:title=""/>
          </v:shape>
          <o:OLEObject Type="Embed" ProgID="Equation.DSMT4" ShapeID="_x0000_i1030" DrawAspect="Content" ObjectID="_1669815164" r:id="rId20"/>
        </w:object>
      </w:r>
    </w:p>
    <w:p w:rsidR="0014490D" w:rsidRPr="00A402E3" w:rsidRDefault="0014490D" w:rsidP="00D411D3">
      <w:pPr>
        <w:ind w:firstLineChars="200" w:firstLine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令</w:t>
      </w:r>
      <w:r w:rsidR="00852CC3" w:rsidRPr="00852CC3">
        <w:rPr>
          <w:position w:val="-14"/>
        </w:rPr>
        <w:object w:dxaOrig="620" w:dyaOrig="400">
          <v:shape id="_x0000_i1031" type="#_x0000_t75" style="width:30.75pt;height:20.25pt" o:ole="">
            <v:imagedata r:id="rId21" o:title=""/>
          </v:shape>
          <o:OLEObject Type="Embed" ProgID="Equation.DSMT4" ShapeID="_x0000_i1031" DrawAspect="Content" ObjectID="_1669815165" r:id="rId22"/>
        </w:object>
      </w:r>
      <w:r w:rsidR="00D411D3"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解得</w:t>
      </w:r>
      <w:r w:rsidR="00852CC3" w:rsidRPr="00852CC3">
        <w:rPr>
          <w:position w:val="-6"/>
        </w:rPr>
        <w:object w:dxaOrig="700" w:dyaOrig="279">
          <v:shape id="_x0000_i1032" type="#_x0000_t75" style="width:35.25pt;height:13.5pt" o:ole="">
            <v:imagedata r:id="rId23" o:title=""/>
          </v:shape>
          <o:OLEObject Type="Embed" ProgID="Equation.DSMT4" ShapeID="_x0000_i1032" DrawAspect="Content" ObjectID="_1669815166" r:id="rId24"/>
        </w:object>
      </w:r>
      <w:r w:rsidR="00D411D3">
        <w:rPr>
          <w:rFonts w:ascii="宋体" w:hAnsi="宋体" w:hint="eastAsia"/>
          <w:szCs w:val="21"/>
        </w:rPr>
        <w:t>．</w:t>
      </w:r>
      <w:r w:rsidRPr="00A402E3">
        <w:rPr>
          <w:rFonts w:ascii="宋体" w:hAnsi="宋体" w:hint="eastAsia"/>
          <w:szCs w:val="21"/>
        </w:rPr>
        <w:t>所以商品价格的取值范围是</w:t>
      </w:r>
      <w:r w:rsidR="00852CC3" w:rsidRPr="00852CC3">
        <w:rPr>
          <w:position w:val="-10"/>
        </w:rPr>
        <w:object w:dxaOrig="800" w:dyaOrig="320">
          <v:shape id="_x0000_i1033" type="#_x0000_t75" style="width:39.75pt;height:16.5pt" o:ole="">
            <v:imagedata r:id="rId25" o:title=""/>
          </v:shape>
          <o:OLEObject Type="Embed" ProgID="Equation.DSMT4" ShapeID="_x0000_i1033" DrawAspect="Content" ObjectID="_1669815167" r:id="rId26"/>
        </w:object>
      </w:r>
      <w:r w:rsidR="00D411D3">
        <w:rPr>
          <w:rFonts w:ascii="宋体" w:hAnsi="宋体" w:hint="eastAsia"/>
          <w:szCs w:val="21"/>
        </w:rPr>
        <w:t>．</w:t>
      </w:r>
    </w:p>
    <w:p w:rsidR="00F24D7D" w:rsidRPr="0014490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  <w:r w:rsidRPr="00060023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级数</w:t>
      </w:r>
      <w:r w:rsidR="00852CC3" w:rsidRPr="00852CC3">
        <w:rPr>
          <w:position w:val="-28"/>
        </w:rPr>
        <w:object w:dxaOrig="1180" w:dyaOrig="700">
          <v:shape id="_x0000_i1034" type="#_x0000_t75" style="width:58.5pt;height:35.25pt" o:ole="">
            <v:imagedata r:id="rId27" o:title=""/>
          </v:shape>
          <o:OLEObject Type="Embed" ProgID="Equation.DSMT4" ShapeID="_x0000_i1034" DrawAspect="Content" ObjectID="_1669815168" r:id="rId28"/>
        </w:object>
      </w:r>
      <w:r>
        <w:rPr>
          <w:rFonts w:ascii="宋体" w:hAnsi="宋体" w:hint="eastAsia"/>
          <w:szCs w:val="21"/>
        </w:rPr>
        <w:t>的收敛域为_________.</w: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14490D" w:rsidRPr="00E23E8B" w:rsidRDefault="00060023" w:rsidP="00C70F53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E23E8B">
        <w:rPr>
          <w:rFonts w:ascii="宋体" w:hAnsi="宋体" w:hint="eastAsia"/>
          <w:szCs w:val="21"/>
        </w:rPr>
        <w:t>令</w:t>
      </w:r>
      <w:r w:rsidR="00852CC3" w:rsidRPr="00852CC3">
        <w:rPr>
          <w:position w:val="-10"/>
        </w:rPr>
        <w:object w:dxaOrig="1080" w:dyaOrig="360">
          <v:shape id="_x0000_i1035" type="#_x0000_t75" style="width:54pt;height:18pt" o:ole="">
            <v:imagedata r:id="rId29" o:title=""/>
          </v:shape>
          <o:OLEObject Type="Embed" ProgID="Equation.DSMT4" ShapeID="_x0000_i1035" DrawAspect="Content" ObjectID="_1669815169" r:id="rId30"/>
        </w:object>
      </w:r>
      <w:r w:rsidR="00E23E8B">
        <w:rPr>
          <w:rFonts w:ascii="宋体" w:hAnsi="宋体" w:hint="eastAsia"/>
          <w:szCs w:val="21"/>
        </w:rPr>
        <w:t>后，则原幂级数变成</w:t>
      </w:r>
      <w:r w:rsidR="00852CC3" w:rsidRPr="00852CC3">
        <w:rPr>
          <w:position w:val="-28"/>
        </w:rPr>
        <w:object w:dxaOrig="740" w:dyaOrig="700">
          <v:shape id="_x0000_i1036" type="#_x0000_t75" style="width:36.75pt;height:35.25pt" o:ole="">
            <v:imagedata r:id="rId31" o:title=""/>
          </v:shape>
          <o:OLEObject Type="Embed" ProgID="Equation.DSMT4" ShapeID="_x0000_i1036" DrawAspect="Content" ObjectID="_1669815170" r:id="rId32"/>
        </w:object>
      </w:r>
      <w:r w:rsidR="00E23E8B">
        <w:rPr>
          <w:rFonts w:ascii="宋体" w:hAnsi="宋体" w:hint="eastAsia"/>
          <w:szCs w:val="21"/>
        </w:rPr>
        <w:t>．</w:t>
      </w:r>
      <w:r w:rsidR="00C70F53">
        <w:rPr>
          <w:rFonts w:ascii="宋体" w:hAnsi="宋体" w:hint="eastAsia"/>
          <w:szCs w:val="21"/>
        </w:rPr>
        <w:t>因为</w:t>
      </w:r>
      <w:r w:rsidR="00852CC3" w:rsidRPr="00852CC3">
        <w:rPr>
          <w:position w:val="-32"/>
        </w:rPr>
        <w:object w:dxaOrig="2320" w:dyaOrig="760">
          <v:shape id="_x0000_i1037" type="#_x0000_t75" style="width:115.5pt;height:38.25pt" o:ole="">
            <v:imagedata r:id="rId33" o:title=""/>
          </v:shape>
          <o:OLEObject Type="Embed" ProgID="Equation.DSMT4" ShapeID="_x0000_i1037" DrawAspect="Content" ObjectID="_1669815171" r:id="rId34"/>
        </w:object>
      </w:r>
      <w:r w:rsidR="00C70F53">
        <w:rPr>
          <w:rFonts w:ascii="宋体" w:hAnsi="宋体" w:hint="eastAsia"/>
          <w:szCs w:val="21"/>
        </w:rPr>
        <w:t>，所以</w:t>
      </w:r>
      <w:r w:rsidR="0014490D">
        <w:rPr>
          <w:rFonts w:ascii="宋体" w:hAnsi="宋体" w:hint="eastAsia"/>
          <w:szCs w:val="21"/>
        </w:rPr>
        <w:t>当</w:t>
      </w:r>
      <w:r w:rsidR="00852CC3" w:rsidRPr="00852CC3">
        <w:rPr>
          <w:position w:val="-10"/>
        </w:rPr>
        <w:object w:dxaOrig="639" w:dyaOrig="320">
          <v:shape id="_x0000_i1038" type="#_x0000_t75" style="width:31.5pt;height:16.5pt" o:ole="">
            <v:imagedata r:id="rId35" o:title=""/>
          </v:shape>
          <o:OLEObject Type="Embed" ProgID="Equation.DSMT4" ShapeID="_x0000_i1038" DrawAspect="Content" ObjectID="_1669815172" r:id="rId36"/>
        </w:object>
      </w:r>
      <w:r w:rsidR="0014490D">
        <w:rPr>
          <w:rFonts w:ascii="宋体" w:hAnsi="宋体" w:hint="eastAsia"/>
          <w:szCs w:val="21"/>
        </w:rPr>
        <w:t>即</w:t>
      </w:r>
      <w:r w:rsidR="00852CC3" w:rsidRPr="00852CC3">
        <w:rPr>
          <w:position w:val="-6"/>
        </w:rPr>
        <w:object w:dxaOrig="900" w:dyaOrig="279">
          <v:shape id="_x0000_i1039" type="#_x0000_t75" style="width:45pt;height:13.5pt" o:ole="">
            <v:imagedata r:id="rId37" o:title=""/>
          </v:shape>
          <o:OLEObject Type="Embed" ProgID="Equation.DSMT4" ShapeID="_x0000_i1039" DrawAspect="Content" ObjectID="_1669815173" r:id="rId38"/>
        </w:object>
      </w:r>
      <w:r w:rsidR="0014490D" w:rsidRPr="00A402E3">
        <w:rPr>
          <w:rFonts w:ascii="宋体" w:hAnsi="宋体" w:hint="eastAsia"/>
          <w:szCs w:val="21"/>
        </w:rPr>
        <w:t>时级数绝对收敛</w:t>
      </w:r>
      <w:r w:rsidR="00E23E8B">
        <w:rPr>
          <w:rFonts w:ascii="宋体" w:hAnsi="宋体" w:hint="eastAsia"/>
          <w:szCs w:val="21"/>
        </w:rPr>
        <w:t>．</w:t>
      </w:r>
      <w:r w:rsidR="0014490D" w:rsidRPr="00A402E3">
        <w:rPr>
          <w:rFonts w:ascii="宋体" w:hAnsi="宋体" w:hint="eastAsia"/>
          <w:szCs w:val="21"/>
        </w:rPr>
        <w:t>又当</w:t>
      </w:r>
      <w:r w:rsidR="00852CC3" w:rsidRPr="00852CC3">
        <w:rPr>
          <w:position w:val="-6"/>
        </w:rPr>
        <w:object w:dxaOrig="520" w:dyaOrig="279">
          <v:shape id="_x0000_i1040" type="#_x0000_t75" style="width:26.25pt;height:13.5pt" o:ole="">
            <v:imagedata r:id="rId39" o:title=""/>
          </v:shape>
          <o:OLEObject Type="Embed" ProgID="Equation.DSMT4" ShapeID="_x0000_i1040" DrawAspect="Content" ObjectID="_1669815174" r:id="rId40"/>
        </w:object>
      </w:r>
      <w:r w:rsidR="00E23E8B">
        <w:rPr>
          <w:rFonts w:hint="eastAsia"/>
        </w:rPr>
        <w:t>即</w:t>
      </w:r>
      <w:r w:rsidR="00852CC3" w:rsidRPr="00852CC3">
        <w:rPr>
          <w:position w:val="-6"/>
        </w:rPr>
        <w:object w:dxaOrig="540" w:dyaOrig="279">
          <v:shape id="_x0000_i1041" type="#_x0000_t75" style="width:27pt;height:13.5pt" o:ole="">
            <v:imagedata r:id="rId41" o:title=""/>
          </v:shape>
          <o:OLEObject Type="Embed" ProgID="Equation.DSMT4" ShapeID="_x0000_i1041" DrawAspect="Content" ObjectID="_1669815175" r:id="rId42"/>
        </w:object>
      </w:r>
      <w:r w:rsidR="00E23E8B">
        <w:rPr>
          <w:rFonts w:ascii="宋体" w:hAnsi="宋体" w:hint="eastAsia"/>
          <w:szCs w:val="21"/>
        </w:rPr>
        <w:t>或</w:t>
      </w:r>
      <w:r w:rsidR="00852CC3" w:rsidRPr="00025957">
        <w:rPr>
          <w:position w:val="-4"/>
        </w:rPr>
        <w:object w:dxaOrig="560" w:dyaOrig="260">
          <v:shape id="_x0000_i1042" type="#_x0000_t75" style="width:28.5pt;height:13.5pt" o:ole="">
            <v:imagedata r:id="rId43" o:title=""/>
          </v:shape>
          <o:OLEObject Type="Embed" ProgID="Equation.DSMT4" ShapeID="_x0000_i1042" DrawAspect="Content" ObjectID="_1669815176" r:id="rId44"/>
        </w:object>
      </w:r>
      <w:r w:rsidR="00E23E8B">
        <w:rPr>
          <w:rFonts w:ascii="宋体" w:hAnsi="宋体" w:hint="eastAsia"/>
          <w:szCs w:val="21"/>
        </w:rPr>
        <w:t>时得到发散的</w:t>
      </w:r>
      <w:r w:rsidR="0014490D" w:rsidRPr="00A402E3">
        <w:rPr>
          <w:rFonts w:ascii="宋体" w:hAnsi="宋体" w:hint="eastAsia"/>
          <w:szCs w:val="21"/>
        </w:rPr>
        <w:t>正项级数</w:t>
      </w:r>
      <w:r w:rsidR="00852CC3" w:rsidRPr="00852CC3">
        <w:rPr>
          <w:position w:val="-28"/>
        </w:rPr>
        <w:object w:dxaOrig="499" w:dyaOrig="680">
          <v:shape id="_x0000_i1043" type="#_x0000_t75" style="width:24.75pt;height:33.75pt" o:ole="">
            <v:imagedata r:id="rId45" o:title=""/>
          </v:shape>
          <o:OLEObject Type="Embed" ProgID="Equation.DSMT4" ShapeID="_x0000_i1043" DrawAspect="Content" ObjectID="_1669815177" r:id="rId46"/>
        </w:object>
      </w:r>
      <w:r w:rsidR="00E23E8B">
        <w:rPr>
          <w:rFonts w:ascii="宋体" w:hAnsi="宋体"/>
          <w:szCs w:val="21"/>
        </w:rPr>
        <w:t>，</w:t>
      </w:r>
      <w:r w:rsidR="00E23E8B">
        <w:rPr>
          <w:rFonts w:ascii="宋体" w:hAnsi="宋体" w:hint="eastAsia"/>
          <w:szCs w:val="21"/>
        </w:rPr>
        <w:t>所以级数</w:t>
      </w:r>
      <w:r w:rsidR="0014490D" w:rsidRPr="00A402E3">
        <w:rPr>
          <w:rFonts w:ascii="宋体" w:hAnsi="宋体" w:hint="eastAsia"/>
          <w:szCs w:val="21"/>
        </w:rPr>
        <w:t>收敛域是</w:t>
      </w:r>
      <w:r w:rsidR="00852CC3" w:rsidRPr="00852CC3">
        <w:rPr>
          <w:position w:val="-10"/>
        </w:rPr>
        <w:object w:dxaOrig="560" w:dyaOrig="320">
          <v:shape id="_x0000_i1044" type="#_x0000_t75" style="width:28.5pt;height:16.5pt" o:ole="">
            <v:imagedata r:id="rId47" o:title=""/>
          </v:shape>
          <o:OLEObject Type="Embed" ProgID="Equation.DSMT4" ShapeID="_x0000_i1044" DrawAspect="Content" ObjectID="_1669815178" r:id="rId48"/>
        </w:object>
      </w:r>
      <w:r w:rsidR="00C70F53">
        <w:rPr>
          <w:rFonts w:ascii="宋体" w:hAnsi="宋体" w:hint="eastAsia"/>
          <w:szCs w:val="21"/>
        </w:rPr>
        <w:t>．</w:t>
      </w:r>
    </w:p>
    <w:p w:rsidR="00F24D7D" w:rsidRPr="0014490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  <w:r w:rsidRPr="00060023">
        <w:rPr>
          <w:rFonts w:hint="eastAsia"/>
        </w:rPr>
        <w:t xml:space="preserve">(3) </w:t>
      </w:r>
      <w:r>
        <w:rPr>
          <w:rFonts w:ascii="宋体" w:hAnsi="宋体" w:hint="eastAsia"/>
          <w:szCs w:val="21"/>
        </w:rPr>
        <w:t>交换积分次序</w:t>
      </w:r>
      <w:r w:rsidR="00852CC3" w:rsidRPr="00852CC3">
        <w:rPr>
          <w:position w:val="-22"/>
        </w:rPr>
        <w:object w:dxaOrig="2220" w:dyaOrig="620">
          <v:shape id="_x0000_i1045" type="#_x0000_t75" style="width:111pt;height:30.75pt" o:ole="">
            <v:imagedata r:id="rId49" o:title=""/>
          </v:shape>
          <o:OLEObject Type="Embed" ProgID="Equation.DSMT4" ShapeID="_x0000_i1045" DrawAspect="Content" ObjectID="_1669815179" r:id="rId50"/>
        </w:object>
      </w:r>
      <w:r>
        <w:rPr>
          <w:rFonts w:ascii="宋体" w:hAnsi="宋体" w:hint="eastAsia"/>
          <w:szCs w:val="21"/>
        </w:rPr>
        <w:t>_________.</w: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C70F53" w:rsidRDefault="00060023" w:rsidP="00C70F53">
      <w:pPr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 w:rsidR="00C70F53" w:rsidRPr="00C70F53">
        <w:rPr>
          <w:rFonts w:hint="eastAsia"/>
        </w:rPr>
        <w:t xml:space="preserve"> </w:t>
      </w:r>
      <w:r w:rsidR="0014490D" w:rsidRPr="00A402E3">
        <w:rPr>
          <w:rFonts w:ascii="宋体" w:hAnsi="宋体" w:hint="eastAsia"/>
          <w:szCs w:val="21"/>
        </w:rPr>
        <w:t>原式</w:t>
      </w:r>
      <w:r w:rsidR="00C70F53">
        <w:rPr>
          <w:rFonts w:ascii="宋体" w:hAnsi="宋体" w:hint="eastAsia"/>
          <w:szCs w:val="21"/>
        </w:rPr>
        <w:t>可写成二重积分</w:t>
      </w:r>
      <w:r w:rsidR="00852CC3" w:rsidRPr="00852CC3">
        <w:rPr>
          <w:position w:val="-30"/>
        </w:rPr>
        <w:object w:dxaOrig="1460" w:dyaOrig="580">
          <v:shape id="_x0000_i1046" type="#_x0000_t75" style="width:73.5pt;height:28.5pt" o:ole="">
            <v:imagedata r:id="rId51" o:title=""/>
          </v:shape>
          <o:OLEObject Type="Embed" ProgID="Equation.DSMT4" ShapeID="_x0000_i1046" DrawAspect="Content" ObjectID="_1669815180" r:id="rId52"/>
        </w:object>
      </w:r>
      <w:r w:rsidR="00C70F53">
        <w:rPr>
          <w:rFonts w:ascii="宋体" w:hAnsi="宋体" w:hint="eastAsia"/>
          <w:szCs w:val="21"/>
        </w:rPr>
        <w:t>，其中</w:t>
      </w:r>
      <w:r w:rsidR="0014490D" w:rsidRPr="00A402E3">
        <w:rPr>
          <w:rFonts w:ascii="宋体" w:hAnsi="宋体" w:hint="eastAsia"/>
          <w:szCs w:val="21"/>
        </w:rPr>
        <w:t>积分区域</w:t>
      </w:r>
    </w:p>
    <w:p w:rsidR="0014490D" w:rsidRDefault="00852CC3" w:rsidP="00C70F53">
      <w:pPr>
        <w:jc w:val="center"/>
        <w:rPr>
          <w:rFonts w:ascii="宋体" w:hAnsi="宋体"/>
          <w:szCs w:val="21"/>
        </w:rPr>
      </w:pPr>
      <w:r w:rsidRPr="00852CC3">
        <w:rPr>
          <w:position w:val="-14"/>
        </w:rPr>
        <w:object w:dxaOrig="3800" w:dyaOrig="460">
          <v:shape id="_x0000_i1047" type="#_x0000_t75" style="width:190.5pt;height:23.25pt" o:ole="">
            <v:imagedata r:id="rId53" o:title=""/>
          </v:shape>
          <o:OLEObject Type="Embed" ProgID="Equation.DSMT4" ShapeID="_x0000_i1047" DrawAspect="Content" ObjectID="_1669815181" r:id="rId54"/>
        </w:object>
      </w:r>
      <w:r w:rsidR="0014490D">
        <w:rPr>
          <w:rFonts w:ascii="宋体" w:hAnsi="宋体" w:hint="eastAsia"/>
          <w:szCs w:val="21"/>
        </w:rPr>
        <w:t>,</w:t>
      </w:r>
    </w:p>
    <w:p w:rsidR="00C70F53" w:rsidRDefault="00C15C55" w:rsidP="00C70F53">
      <w:pPr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>
            <wp:extent cx="2456953" cy="196556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992D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370" cy="19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4490D" w:rsidRPr="00A402E3" w:rsidRDefault="0014490D" w:rsidP="00C70F53">
      <w:pPr>
        <w:ind w:leftChars="200" w:left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lastRenderedPageBreak/>
        <w:t>画出</w:t>
      </w:r>
      <w:r w:rsidR="00852CC3" w:rsidRPr="00025957">
        <w:rPr>
          <w:position w:val="-4"/>
        </w:rPr>
        <w:object w:dxaOrig="240" w:dyaOrig="260">
          <v:shape id="_x0000_i1048" type="#_x0000_t75" style="width:12pt;height:13.5pt" o:ole="">
            <v:imagedata r:id="rId56" o:title=""/>
          </v:shape>
          <o:OLEObject Type="Embed" ProgID="Equation.DSMT4" ShapeID="_x0000_i1048" DrawAspect="Content" ObjectID="_1669815182" r:id="rId57"/>
        </w:object>
      </w:r>
      <w:r w:rsidRPr="00A402E3">
        <w:rPr>
          <w:rFonts w:ascii="宋体" w:hAnsi="宋体" w:hint="eastAsia"/>
          <w:szCs w:val="21"/>
        </w:rPr>
        <w:t>的图形如图中的阴影部分</w:t>
      </w:r>
      <w:r w:rsidR="00C70F53"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从图形可见</w:t>
      </w:r>
      <w:r w:rsidR="00852CC3" w:rsidRPr="00852CC3">
        <w:rPr>
          <w:position w:val="-12"/>
        </w:rPr>
        <w:object w:dxaOrig="1120" w:dyaOrig="360">
          <v:shape id="_x0000_i1049" type="#_x0000_t75" style="width:55.5pt;height:18pt" o:ole="">
            <v:imagedata r:id="rId58" o:title=""/>
          </v:shape>
          <o:OLEObject Type="Embed" ProgID="Equation.DSMT4" ShapeID="_x0000_i1049" DrawAspect="Content" ObjectID="_1669815183" r:id="rId59"/>
        </w:object>
      </w:r>
      <w:r w:rsidR="00C70F53"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且</w:t>
      </w:r>
    </w:p>
    <w:p w:rsidR="0014490D" w:rsidRPr="00A402E3" w:rsidRDefault="00852CC3" w:rsidP="00C70F53">
      <w:pPr>
        <w:ind w:leftChars="200" w:left="480" w:firstLineChars="850" w:firstLine="2040"/>
        <w:rPr>
          <w:rFonts w:ascii="宋体" w:hAnsi="宋体"/>
          <w:szCs w:val="21"/>
        </w:rPr>
      </w:pPr>
      <w:r w:rsidRPr="00852CC3">
        <w:rPr>
          <w:position w:val="-38"/>
        </w:rPr>
        <w:object w:dxaOrig="3879" w:dyaOrig="880">
          <v:shape id="_x0000_i1050" type="#_x0000_t75" style="width:194.25pt;height:43.5pt" o:ole="">
            <v:imagedata r:id="rId60" o:title=""/>
          </v:shape>
          <o:OLEObject Type="Embed" ProgID="Equation.DSMT4" ShapeID="_x0000_i1050" DrawAspect="Content" ObjectID="_1669815184" r:id="rId61"/>
        </w:object>
      </w:r>
    </w:p>
    <w:p w:rsidR="0014490D" w:rsidRPr="00A402E3" w:rsidRDefault="0014490D" w:rsidP="00C70F53">
      <w:pPr>
        <w:ind w:leftChars="200" w:left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所以</w:t>
      </w:r>
      <w:r w:rsidR="00852CC3" w:rsidRPr="00852CC3">
        <w:rPr>
          <w:position w:val="-22"/>
        </w:rPr>
        <w:object w:dxaOrig="6240" w:dyaOrig="620">
          <v:shape id="_x0000_i1051" type="#_x0000_t75" style="width:312pt;height:30.75pt" o:ole="">
            <v:imagedata r:id="rId62" o:title=""/>
          </v:shape>
          <o:OLEObject Type="Embed" ProgID="Equation.DSMT4" ShapeID="_x0000_i1051" DrawAspect="Content" ObjectID="_1669815185" r:id="rId63"/>
        </w:objec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060023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Fonts w:hint="eastAsia"/>
        </w:rPr>
        <w:t xml:space="preserve">(4) </w:t>
      </w:r>
      <w:r>
        <w:rPr>
          <w:rFonts w:ascii="宋体" w:hAnsi="宋体" w:hint="eastAsia"/>
          <w:szCs w:val="21"/>
        </w:rPr>
        <w:t>设</w:t>
      </w:r>
      <w:r w:rsidR="00852CC3" w:rsidRPr="00025957">
        <w:rPr>
          <w:position w:val="-4"/>
        </w:rPr>
        <w:object w:dxaOrig="220" w:dyaOrig="260">
          <v:shape id="_x0000_i1052" type="#_x0000_t75" style="width:11.25pt;height:13.5pt" o:ole="">
            <v:imagedata r:id="rId64" o:title=""/>
          </v:shape>
          <o:OLEObject Type="Embed" ProgID="Equation.DSMT4" ShapeID="_x0000_i1052" DrawAspect="Content" ObjectID="_1669815186" r:id="rId65"/>
        </w:object>
      </w:r>
      <w:r>
        <w:rPr>
          <w:rFonts w:ascii="宋体" w:hAnsi="宋体" w:hint="eastAsia"/>
          <w:szCs w:val="21"/>
        </w:rPr>
        <w:t>为</w:t>
      </w:r>
      <w:r w:rsidR="00852CC3" w:rsidRPr="00025957">
        <w:rPr>
          <w:position w:val="-4"/>
        </w:rPr>
        <w:object w:dxaOrig="260" w:dyaOrig="200">
          <v:shape id="_x0000_i1053" type="#_x0000_t75" style="width:13.5pt;height:9.75pt" o:ole="">
            <v:imagedata r:id="rId66" o:title=""/>
          </v:shape>
          <o:OLEObject Type="Embed" ProgID="Equation.DSMT4" ShapeID="_x0000_i1053" DrawAspect="Content" ObjectID="_1669815187" r:id="rId67"/>
        </w:object>
      </w:r>
      <w:r>
        <w:rPr>
          <w:rFonts w:ascii="宋体" w:hAnsi="宋体" w:hint="eastAsia"/>
          <w:szCs w:val="21"/>
        </w:rPr>
        <w:t>阶方阵</w:t>
      </w:r>
      <w:r w:rsidR="00060023">
        <w:rPr>
          <w:rFonts w:ascii="宋体" w:hAnsi="宋体" w:hint="eastAsia"/>
          <w:szCs w:val="21"/>
        </w:rPr>
        <w:t>，</w:t>
      </w:r>
      <w:r w:rsidR="00852CC3" w:rsidRPr="00025957">
        <w:rPr>
          <w:position w:val="-4"/>
        </w:rPr>
        <w:object w:dxaOrig="220" w:dyaOrig="260">
          <v:shape id="_x0000_i1054" type="#_x0000_t75" style="width:11.25pt;height:13.5pt" o:ole="">
            <v:imagedata r:id="rId68" o:title=""/>
          </v:shape>
          <o:OLEObject Type="Embed" ProgID="Equation.DSMT4" ShapeID="_x0000_i1054" DrawAspect="Content" ObjectID="_1669815188" r:id="rId69"/>
        </w:object>
      </w:r>
      <w:r>
        <w:rPr>
          <w:rFonts w:ascii="宋体" w:hAnsi="宋体" w:hint="eastAsia"/>
          <w:szCs w:val="21"/>
        </w:rPr>
        <w:t>为</w:t>
      </w:r>
      <w:r w:rsidR="00852CC3" w:rsidRPr="00025957">
        <w:rPr>
          <w:position w:val="-4"/>
        </w:rPr>
        <w:object w:dxaOrig="200" w:dyaOrig="200">
          <v:shape id="_x0000_i1055" type="#_x0000_t75" style="width:9.75pt;height:9.75pt" o:ole="">
            <v:imagedata r:id="rId70" o:title=""/>
          </v:shape>
          <o:OLEObject Type="Embed" ProgID="Equation.DSMT4" ShapeID="_x0000_i1055" DrawAspect="Content" ObjectID="_1669815189" r:id="rId71"/>
        </w:object>
      </w:r>
      <w:r>
        <w:rPr>
          <w:rFonts w:ascii="宋体" w:hAnsi="宋体" w:hint="eastAsia"/>
          <w:szCs w:val="21"/>
        </w:rPr>
        <w:t>阶方阵</w:t>
      </w:r>
      <w:r w:rsidR="00060023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且</w:t>
      </w:r>
      <w:r w:rsidR="00852CC3" w:rsidRPr="00852CC3">
        <w:rPr>
          <w:position w:val="-10"/>
        </w:rPr>
        <w:object w:dxaOrig="680" w:dyaOrig="320">
          <v:shape id="_x0000_i1056" type="#_x0000_t75" style="width:33.75pt;height:16.5pt" o:ole="">
            <v:imagedata r:id="rId72" o:title=""/>
          </v:shape>
          <o:OLEObject Type="Embed" ProgID="Equation.DSMT4" ShapeID="_x0000_i1056" DrawAspect="Content" ObjectID="_1669815190" r:id="rId73"/>
        </w:object>
      </w:r>
      <w:r w:rsidR="00060023">
        <w:rPr>
          <w:rFonts w:ascii="宋体" w:hAnsi="宋体"/>
          <w:szCs w:val="21"/>
        </w:rPr>
        <w:t>,</w:t>
      </w:r>
      <w:r w:rsidR="00060023">
        <w:rPr>
          <w:rFonts w:ascii="宋体" w:hAnsi="宋体" w:hint="eastAsia"/>
          <w:szCs w:val="21"/>
        </w:rPr>
        <w:t xml:space="preserve"> </w:t>
      </w:r>
      <w:r w:rsidR="00852CC3" w:rsidRPr="00852CC3">
        <w:rPr>
          <w:position w:val="-10"/>
        </w:rPr>
        <w:object w:dxaOrig="680" w:dyaOrig="320">
          <v:shape id="_x0000_i1057" type="#_x0000_t75" style="width:33.75pt;height:16.5pt" o:ole="">
            <v:imagedata r:id="rId74" o:title=""/>
          </v:shape>
          <o:OLEObject Type="Embed" ProgID="Equation.DSMT4" ShapeID="_x0000_i1057" DrawAspect="Content" ObjectID="_1669815191" r:id="rId75"/>
        </w:object>
      </w:r>
      <w:r w:rsidR="00060023">
        <w:rPr>
          <w:rFonts w:ascii="宋体" w:hAnsi="宋体"/>
          <w:szCs w:val="21"/>
        </w:rPr>
        <w:t>,</w:t>
      </w:r>
      <w:r w:rsidR="00060023">
        <w:rPr>
          <w:rFonts w:ascii="宋体" w:hAnsi="宋体" w:hint="eastAsia"/>
          <w:szCs w:val="21"/>
        </w:rPr>
        <w:t xml:space="preserve"> </w:t>
      </w:r>
      <w:r w:rsidR="00852CC3" w:rsidRPr="00852CC3">
        <w:rPr>
          <w:position w:val="-30"/>
        </w:rPr>
        <w:object w:dxaOrig="1200" w:dyaOrig="720">
          <v:shape id="_x0000_i1058" type="#_x0000_t75" style="width:60pt;height:36pt" o:ole="">
            <v:imagedata r:id="rId76" o:title=""/>
          </v:shape>
          <o:OLEObject Type="Embed" ProgID="Equation.DSMT4" ShapeID="_x0000_i1058" DrawAspect="Content" ObjectID="_1669815192" r:id="rId77"/>
        </w:object>
      </w:r>
      <w:r w:rsidR="00060023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则</w:t>
      </w:r>
      <w:r w:rsidR="00852CC3" w:rsidRPr="00852CC3">
        <w:rPr>
          <w:position w:val="-14"/>
        </w:rPr>
        <w:object w:dxaOrig="480" w:dyaOrig="400">
          <v:shape id="_x0000_i1059" type="#_x0000_t75" style="width:24pt;height:20.25pt" o:ole="">
            <v:imagedata r:id="rId78" o:title=""/>
          </v:shape>
          <o:OLEObject Type="Embed" ProgID="Equation.DSMT4" ShapeID="_x0000_i1059" DrawAspect="Content" ObjectID="_1669815193" r:id="rId79"/>
        </w:object>
      </w:r>
      <w:r>
        <w:rPr>
          <w:rFonts w:ascii="宋体" w:hAnsi="宋体" w:hint="eastAsia"/>
          <w:szCs w:val="21"/>
        </w:rPr>
        <w:t>________.</w:t>
      </w: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</w:p>
    <w:p w:rsidR="0014490D" w:rsidRDefault="00060023" w:rsidP="00C70F53">
      <w:pPr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4490D">
        <w:rPr>
          <w:rFonts w:ascii="宋体" w:hAnsi="宋体" w:hint="eastAsia"/>
          <w:szCs w:val="21"/>
        </w:rPr>
        <w:t>由</w:t>
      </w:r>
      <w:r w:rsidR="0014490D" w:rsidRPr="00A402E3">
        <w:rPr>
          <w:rFonts w:ascii="宋体" w:hAnsi="宋体" w:hint="eastAsia"/>
          <w:szCs w:val="21"/>
        </w:rPr>
        <w:t>拉普拉斯展开式</w:t>
      </w:r>
      <w:r w:rsidR="00C70F53">
        <w:rPr>
          <w:rFonts w:ascii="宋体" w:hAnsi="宋体" w:hint="eastAsia"/>
          <w:szCs w:val="21"/>
        </w:rPr>
        <w:t>，</w:t>
      </w:r>
      <w:r w:rsidR="00852CC3" w:rsidRPr="00852CC3">
        <w:rPr>
          <w:position w:val="-30"/>
        </w:rPr>
        <w:object w:dxaOrig="3600" w:dyaOrig="720">
          <v:shape id="_x0000_i1060" type="#_x0000_t75" style="width:180pt;height:36pt" o:ole="">
            <v:imagedata r:id="rId80" o:title=""/>
          </v:shape>
          <o:OLEObject Type="Embed" ProgID="Equation.DSMT4" ShapeID="_x0000_i1060" DrawAspect="Content" ObjectID="_1669815194" r:id="rId81"/>
        </w:object>
      </w:r>
      <w:r w:rsidR="00C70F53">
        <w:rPr>
          <w:rFonts w:ascii="宋体" w:hAnsi="宋体" w:hint="eastAsia"/>
          <w:szCs w:val="21"/>
        </w:rPr>
        <w:t>．</w:t>
      </w:r>
    </w:p>
    <w:p w:rsidR="00F24D7D" w:rsidRPr="0014490D" w:rsidRDefault="00F24D7D" w:rsidP="00F24D7D">
      <w:pPr>
        <w:ind w:left="480" w:hangingChars="200" w:hanging="480"/>
        <w:rPr>
          <w:rFonts w:ascii="宋体" w:hAnsi="宋体"/>
          <w:szCs w:val="21"/>
        </w:rPr>
      </w:pP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Fonts w:hint="eastAsia"/>
        </w:rPr>
        <w:t xml:space="preserve">(5) </w:t>
      </w:r>
      <w:r>
        <w:rPr>
          <w:rFonts w:ascii="宋体" w:hAnsi="宋体" w:hint="eastAsia"/>
          <w:szCs w:val="21"/>
        </w:rPr>
        <w:t>将</w:t>
      </w:r>
      <w:r w:rsidR="00852CC3" w:rsidRPr="00852CC3">
        <w:rPr>
          <w:position w:val="-8"/>
        </w:rPr>
        <w:object w:dxaOrig="1540" w:dyaOrig="300">
          <v:shape id="_x0000_i1061" type="#_x0000_t75" style="width:77.25pt;height:15pt" o:ole="">
            <v:imagedata r:id="rId82" o:title=""/>
          </v:shape>
          <o:OLEObject Type="Embed" ProgID="Equation.DSMT4" ShapeID="_x0000_i1061" DrawAspect="Content" ObjectID="_1669815195" r:id="rId83"/>
        </w:object>
      </w:r>
      <w:r>
        <w:rPr>
          <w:rFonts w:ascii="宋体" w:hAnsi="宋体" w:hint="eastAsia"/>
          <w:szCs w:val="21"/>
        </w:rPr>
        <w:t>等七个字母随机地排成一行</w:t>
      </w:r>
      <w:r w:rsidR="00C70F53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那么恰好排成英文单词</w:t>
      </w:r>
      <w:r w:rsidRPr="00C70F53">
        <w:rPr>
          <w:rFonts w:hint="eastAsia"/>
        </w:rPr>
        <w:t>SCIENCE</w:t>
      </w:r>
      <w:r>
        <w:rPr>
          <w:rFonts w:ascii="宋体" w:hAnsi="宋体" w:hint="eastAsia"/>
          <w:szCs w:val="21"/>
        </w:rPr>
        <w:t>的概率为__________.</w:t>
      </w: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</w:p>
    <w:p w:rsidR="0014490D" w:rsidRDefault="00060023" w:rsidP="00C70F53">
      <w:pPr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4490D" w:rsidRPr="00A402E3">
        <w:rPr>
          <w:rFonts w:ascii="宋体" w:hAnsi="宋体" w:hint="eastAsia"/>
          <w:szCs w:val="21"/>
        </w:rPr>
        <w:t>根据古典概型公式</w:t>
      </w:r>
      <w:r w:rsidR="00852CC3" w:rsidRPr="00852CC3">
        <w:rPr>
          <w:position w:val="-24"/>
        </w:rPr>
        <w:object w:dxaOrig="2020" w:dyaOrig="620">
          <v:shape id="_x0000_i1062" type="#_x0000_t75" style="width:100.5pt;height:30.75pt" o:ole="">
            <v:imagedata r:id="rId84" o:title=""/>
          </v:shape>
          <o:OLEObject Type="Embed" ProgID="Equation.DSMT4" ShapeID="_x0000_i1062" DrawAspect="Content" ObjectID="_1669815196" r:id="rId85"/>
        </w:object>
      </w:r>
      <w:r w:rsidR="00C70F53">
        <w:rPr>
          <w:rFonts w:ascii="宋体" w:hAnsi="宋体" w:hint="eastAsia"/>
          <w:szCs w:val="21"/>
        </w:rPr>
        <w:t>．</w:t>
      </w:r>
    </w:p>
    <w:p w:rsidR="00F24D7D" w:rsidRPr="0014490D" w:rsidRDefault="00F24D7D" w:rsidP="00F24D7D">
      <w:pPr>
        <w:rPr>
          <w:rFonts w:ascii="宋体" w:hAnsi="宋体"/>
          <w:b/>
          <w:szCs w:val="21"/>
        </w:rPr>
      </w:pPr>
    </w:p>
    <w:p w:rsidR="00F24D7D" w:rsidRDefault="00F24D7D" w:rsidP="00F24D7D">
      <w:pPr>
        <w:rPr>
          <w:rFonts w:ascii="宋体" w:hAnsi="宋体"/>
          <w:b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二、选择题（本题共5小题，每小题3分，满分15分）</w:t>
      </w:r>
    </w:p>
    <w:p w:rsidR="00F24D7D" w:rsidRDefault="00F24D7D" w:rsidP="00F24D7D">
      <w:pPr>
        <w:rPr>
          <w:rFonts w:ascii="宋体" w:hAnsi="宋体"/>
          <w:b/>
          <w:szCs w:val="21"/>
        </w:rPr>
      </w:pPr>
    </w:p>
    <w:p w:rsidR="00F24D7D" w:rsidRPr="00F24D7D" w:rsidRDefault="00F24D7D" w:rsidP="00F24D7D">
      <w:pPr>
        <w:rPr>
          <w:rFonts w:ascii="宋体" w:hAnsi="宋体"/>
          <w:b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  <w:r w:rsidRPr="0078146D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设</w:t>
      </w:r>
      <w:r w:rsidR="00852CC3" w:rsidRPr="00852CC3">
        <w:rPr>
          <w:position w:val="-24"/>
        </w:rPr>
        <w:object w:dxaOrig="2140" w:dyaOrig="660">
          <v:shape id="_x0000_i1063" type="#_x0000_t75" style="width:107.25pt;height:33pt" o:ole="">
            <v:imagedata r:id="rId86" o:title=""/>
          </v:shape>
          <o:OLEObject Type="Embed" ProgID="Equation.DSMT4" ShapeID="_x0000_i1063" DrawAspect="Content" ObjectID="_1669815197" r:id="rId87"/>
        </w:object>
      </w:r>
      <w:r>
        <w:rPr>
          <w:rFonts w:ascii="宋体" w:hAnsi="宋体" w:hint="eastAsia"/>
          <w:szCs w:val="21"/>
        </w:rPr>
        <w:t>,其中</w:t>
      </w:r>
      <w:r w:rsidR="00852CC3" w:rsidRPr="00852CC3">
        <w:rPr>
          <w:position w:val="-10"/>
        </w:rPr>
        <w:object w:dxaOrig="540" w:dyaOrig="320">
          <v:shape id="_x0000_i1064" type="#_x0000_t75" style="width:27pt;height:16.5pt" o:ole="">
            <v:imagedata r:id="rId88" o:title=""/>
          </v:shape>
          <o:OLEObject Type="Embed" ProgID="Equation.DSMT4" ShapeID="_x0000_i1064" DrawAspect="Content" ObjectID="_1669815198" r:id="rId89"/>
        </w:object>
      </w:r>
      <w:r>
        <w:rPr>
          <w:rFonts w:ascii="宋体" w:hAnsi="宋体" w:hint="eastAsia"/>
          <w:szCs w:val="21"/>
        </w:rPr>
        <w:t>为连续函数,则</w:t>
      </w:r>
      <w:r w:rsidR="00852CC3" w:rsidRPr="00852CC3">
        <w:rPr>
          <w:position w:val="-20"/>
        </w:rPr>
        <w:object w:dxaOrig="880" w:dyaOrig="440">
          <v:shape id="_x0000_i1065" type="#_x0000_t75" style="width:43.5pt;height:21.75pt" o:ole="">
            <v:imagedata r:id="rId90" o:title=""/>
          </v:shape>
          <o:OLEObject Type="Embed" ProgID="Equation.DSMT4" ShapeID="_x0000_i1065" DrawAspect="Content" ObjectID="_1669815199" r:id="rId91"/>
        </w:object>
      </w:r>
      <w:r>
        <w:rPr>
          <w:rFonts w:ascii="宋体" w:hAnsi="宋体" w:hint="eastAsia"/>
          <w:szCs w:val="21"/>
        </w:rPr>
        <w:t>等于</w:t>
      </w:r>
      <w:r w:rsidRPr="0078146D">
        <w:rPr>
          <w:rFonts w:hint="eastAsia"/>
        </w:rPr>
        <w:t>(</w:t>
      </w:r>
      <w:r w:rsidR="0078146D" w:rsidRPr="0078146D">
        <w:rPr>
          <w:rFonts w:hint="eastAsia"/>
        </w:rPr>
        <w:t xml:space="preserve"> </w:t>
      </w:r>
      <w:r w:rsidRPr="0078146D">
        <w:rPr>
          <w:rFonts w:hint="eastAsia"/>
        </w:rPr>
        <w:t xml:space="preserve">   )</w:t>
      </w:r>
    </w:p>
    <w:p w:rsidR="00F24D7D" w:rsidRDefault="00F24D7D" w:rsidP="00D026E4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D026E4">
        <w:rPr>
          <w:rFonts w:hint="eastAsia"/>
        </w:rPr>
        <w:t xml:space="preserve">(A) </w:t>
      </w:r>
      <w:r w:rsidR="00852CC3" w:rsidRPr="00852CC3">
        <w:rPr>
          <w:position w:val="-6"/>
        </w:rPr>
        <w:object w:dxaOrig="279" w:dyaOrig="320">
          <v:shape id="_x0000_i1066" type="#_x0000_t75" style="width:13.5pt;height:16.5pt" o:ole="">
            <v:imagedata r:id="rId92" o:title=""/>
          </v:shape>
          <o:OLEObject Type="Embed" ProgID="Equation.DSMT4" ShapeID="_x0000_i1066" DrawAspect="Content" ObjectID="_1669815200" r:id="rId93"/>
        </w:object>
      </w:r>
      <w:r w:rsidR="00D026E4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</w:t>
      </w:r>
      <w:r w:rsidR="00D026E4">
        <w:rPr>
          <w:rFonts w:ascii="宋体" w:hAnsi="宋体" w:hint="eastAsia"/>
          <w:szCs w:val="21"/>
        </w:rPr>
        <w:t xml:space="preserve">     </w:t>
      </w:r>
      <w:r w:rsidRPr="00D026E4">
        <w:rPr>
          <w:rFonts w:hint="eastAsia"/>
        </w:rPr>
        <w:t xml:space="preserve">(B) </w:t>
      </w:r>
      <w:r w:rsidR="00852CC3" w:rsidRPr="00852CC3">
        <w:rPr>
          <w:position w:val="-10"/>
        </w:rPr>
        <w:object w:dxaOrig="720" w:dyaOrig="360">
          <v:shape id="_x0000_i1067" type="#_x0000_t75" style="width:36pt;height:18pt" o:ole="">
            <v:imagedata r:id="rId94" o:title=""/>
          </v:shape>
          <o:OLEObject Type="Embed" ProgID="Equation.DSMT4" ShapeID="_x0000_i1067" DrawAspect="Content" ObjectID="_1669815201" r:id="rId95"/>
        </w:object>
      </w:r>
      <w:r w:rsidR="00D026E4">
        <w:rPr>
          <w:rFonts w:ascii="宋体" w:hAnsi="宋体" w:hint="eastAsia"/>
          <w:szCs w:val="21"/>
        </w:rPr>
        <w:t xml:space="preserve">．        </w:t>
      </w:r>
      <w:r w:rsidRPr="00D026E4">
        <w:rPr>
          <w:rFonts w:hint="eastAsia"/>
        </w:rPr>
        <w:t xml:space="preserve">(C) </w:t>
      </w:r>
      <w:r w:rsidR="00852CC3" w:rsidRPr="00852CC3">
        <w:rPr>
          <w:position w:val="-6"/>
        </w:rPr>
        <w:object w:dxaOrig="200" w:dyaOrig="279">
          <v:shape id="_x0000_i1068" type="#_x0000_t75" style="width:9.75pt;height:13.5pt" o:ole="">
            <v:imagedata r:id="rId96" o:title=""/>
          </v:shape>
          <o:OLEObject Type="Embed" ProgID="Equation.DSMT4" ShapeID="_x0000_i1068" DrawAspect="Content" ObjectID="_1669815202" r:id="rId97"/>
        </w:object>
      </w:r>
      <w:r w:rsidR="00D026E4"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</w:t>
      </w:r>
      <w:r w:rsidR="00D026E4">
        <w:rPr>
          <w:rFonts w:ascii="宋体" w:hAnsi="宋体" w:hint="eastAsia"/>
          <w:szCs w:val="21"/>
        </w:rPr>
        <w:t xml:space="preserve">      </w:t>
      </w:r>
      <w:r w:rsidRPr="00D026E4">
        <w:rPr>
          <w:rFonts w:hint="eastAsia"/>
        </w:rPr>
        <w:t xml:space="preserve">(D) </w:t>
      </w:r>
      <w:r>
        <w:rPr>
          <w:rFonts w:ascii="宋体" w:hAnsi="宋体" w:hint="eastAsia"/>
          <w:szCs w:val="21"/>
        </w:rPr>
        <w:t>不存在</w:t>
      </w:r>
      <w:r w:rsidR="00D026E4">
        <w:rPr>
          <w:rFonts w:ascii="宋体" w:hAnsi="宋体" w:hint="eastAsia"/>
          <w:szCs w:val="21"/>
        </w:rPr>
        <w:t>．</w: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8367E6" w:rsidRDefault="00060023" w:rsidP="0014490D">
      <w:pPr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367E6">
        <w:rPr>
          <w:rFonts w:ascii="宋体" w:hAnsi="宋体" w:hint="eastAsia"/>
          <w:szCs w:val="21"/>
        </w:rPr>
        <w:t>应选</w:t>
      </w:r>
      <w:r w:rsidR="0014490D" w:rsidRPr="008367E6">
        <w:rPr>
          <w:rFonts w:hint="eastAsia"/>
        </w:rPr>
        <w:t>(B)</w:t>
      </w:r>
      <w:r w:rsidR="008367E6">
        <w:rPr>
          <w:rFonts w:ascii="宋体" w:hAnsi="宋体" w:hint="eastAsia"/>
          <w:szCs w:val="21"/>
        </w:rPr>
        <w:t>．</w:t>
      </w:r>
      <w:r w:rsidR="0014490D" w:rsidRPr="00A402E3">
        <w:rPr>
          <w:rFonts w:ascii="宋体" w:hAnsi="宋体" w:hint="eastAsia"/>
          <w:szCs w:val="21"/>
        </w:rPr>
        <w:t>应用洛必达法则</w:t>
      </w:r>
      <w:r w:rsidR="008367E6">
        <w:rPr>
          <w:rFonts w:ascii="宋体" w:hAnsi="宋体" w:hint="eastAsia"/>
          <w:szCs w:val="21"/>
        </w:rPr>
        <w:t>可得</w:t>
      </w:r>
    </w:p>
    <w:p w:rsidR="0014490D" w:rsidRDefault="00852CC3" w:rsidP="0007159A">
      <w:pPr>
        <w:jc w:val="center"/>
        <w:rPr>
          <w:rFonts w:ascii="宋体" w:hAnsi="宋体"/>
          <w:szCs w:val="21"/>
        </w:rPr>
      </w:pPr>
      <w:r w:rsidRPr="00852CC3">
        <w:rPr>
          <w:position w:val="-24"/>
        </w:rPr>
        <w:object w:dxaOrig="6380" w:dyaOrig="800">
          <v:shape id="_x0000_i1069" type="#_x0000_t75" style="width:318.75pt;height:39.75pt" o:ole="">
            <v:imagedata r:id="rId98" o:title=""/>
          </v:shape>
          <o:OLEObject Type="Embed" ProgID="Equation.DSMT4" ShapeID="_x0000_i1069" DrawAspect="Content" ObjectID="_1669815203" r:id="rId99"/>
        </w:objec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D24BE0">
      <w:pPr>
        <w:ind w:left="480" w:hangingChars="200" w:hanging="480"/>
        <w:rPr>
          <w:rFonts w:ascii="宋体" w:hAnsi="宋体"/>
          <w:szCs w:val="21"/>
        </w:rPr>
      </w:pPr>
      <w:r w:rsidRPr="0078146D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当</w:t>
      </w:r>
      <w:r w:rsidR="00852CC3" w:rsidRPr="00852CC3">
        <w:rPr>
          <w:position w:val="-6"/>
        </w:rPr>
        <w:object w:dxaOrig="639" w:dyaOrig="279">
          <v:shape id="_x0000_i1070" type="#_x0000_t75" style="width:31.5pt;height:13.5pt" o:ole="">
            <v:imagedata r:id="rId100" o:title=""/>
          </v:shape>
          <o:OLEObject Type="Embed" ProgID="Equation.DSMT4" ShapeID="_x0000_i1070" DrawAspect="Content" ObjectID="_1669815204" r:id="rId101"/>
        </w:object>
      </w:r>
      <w:r>
        <w:rPr>
          <w:rFonts w:ascii="宋体" w:hAnsi="宋体" w:hint="eastAsia"/>
          <w:szCs w:val="21"/>
        </w:rPr>
        <w:t>时,下面四个无穷小量中,哪一个是比其他三个更高阶的无穷小量</w:t>
      </w:r>
      <w:r w:rsidR="00D24BE0">
        <w:rPr>
          <w:rFonts w:ascii="宋体" w:hAnsi="宋体" w:hint="eastAsia"/>
          <w:szCs w:val="21"/>
        </w:rPr>
        <w:t>？</w:t>
      </w:r>
      <w:r w:rsidRPr="0078146D">
        <w:rPr>
          <w:rFonts w:hint="eastAsia"/>
        </w:rPr>
        <w:t xml:space="preserve">(  </w:t>
      </w:r>
      <w:r w:rsidR="0078146D">
        <w:rPr>
          <w:rFonts w:hint="eastAsia"/>
        </w:rPr>
        <w:t xml:space="preserve"> </w:t>
      </w:r>
      <w:r w:rsidRPr="0078146D">
        <w:rPr>
          <w:rFonts w:hint="eastAsia"/>
        </w:rPr>
        <w:t xml:space="preserve"> )</w:t>
      </w:r>
    </w:p>
    <w:p w:rsidR="00F24D7D" w:rsidRDefault="00F24D7D" w:rsidP="00D026E4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D026E4">
        <w:rPr>
          <w:rFonts w:hint="eastAsia"/>
        </w:rPr>
        <w:t xml:space="preserve">(A) </w:t>
      </w:r>
      <w:r w:rsidR="00852CC3" w:rsidRPr="00025957">
        <w:rPr>
          <w:position w:val="-4"/>
        </w:rPr>
        <w:object w:dxaOrig="279" w:dyaOrig="300">
          <v:shape id="_x0000_i1071" type="#_x0000_t75" style="width:13.5pt;height:15pt" o:ole="">
            <v:imagedata r:id="rId102" o:title=""/>
          </v:shape>
          <o:OLEObject Type="Embed" ProgID="Equation.DSMT4" ShapeID="_x0000_i1071" DrawAspect="Content" ObjectID="_1669815205" r:id="rId103"/>
        </w:object>
      </w:r>
      <w:r w:rsidR="00D026E4">
        <w:rPr>
          <w:rFonts w:ascii="宋体" w:hAnsi="宋体" w:hint="eastAsia"/>
          <w:szCs w:val="21"/>
        </w:rPr>
        <w:t xml:space="preserve">．     </w:t>
      </w:r>
      <w:r w:rsidRPr="00D026E4">
        <w:rPr>
          <w:rFonts w:hint="eastAsia"/>
        </w:rPr>
        <w:t xml:space="preserve">(B) </w:t>
      </w:r>
      <w:r w:rsidR="00852CC3" w:rsidRPr="00852CC3">
        <w:rPr>
          <w:position w:val="-6"/>
        </w:rPr>
        <w:object w:dxaOrig="880" w:dyaOrig="279">
          <v:shape id="_x0000_i1072" type="#_x0000_t75" style="width:43.5pt;height:13.5pt" o:ole="">
            <v:imagedata r:id="rId104" o:title=""/>
          </v:shape>
          <o:OLEObject Type="Embed" ProgID="Equation.DSMT4" ShapeID="_x0000_i1072" DrawAspect="Content" ObjectID="_1669815206" r:id="rId105"/>
        </w:object>
      </w:r>
      <w:r w:rsidR="00D026E4">
        <w:rPr>
          <w:rFonts w:ascii="宋体" w:hAnsi="宋体" w:hint="eastAsia"/>
          <w:szCs w:val="21"/>
        </w:rPr>
        <w:t xml:space="preserve">．     </w:t>
      </w:r>
      <w:r w:rsidRPr="00D026E4">
        <w:rPr>
          <w:rFonts w:hint="eastAsia"/>
        </w:rPr>
        <w:t xml:space="preserve">(C) </w:t>
      </w:r>
      <w:r w:rsidR="00852CC3" w:rsidRPr="00852CC3">
        <w:rPr>
          <w:position w:val="-6"/>
        </w:rPr>
        <w:object w:dxaOrig="1140" w:dyaOrig="380">
          <v:shape id="_x0000_i1073" type="#_x0000_t75" style="width:57pt;height:18.75pt" o:ole="">
            <v:imagedata r:id="rId106" o:title=""/>
          </v:shape>
          <o:OLEObject Type="Embed" ProgID="Equation.DSMT4" ShapeID="_x0000_i1073" DrawAspect="Content" ObjectID="_1669815207" r:id="rId107"/>
        </w:object>
      </w:r>
      <w:r w:rsidR="00D026E4">
        <w:rPr>
          <w:rFonts w:ascii="宋体" w:hAnsi="宋体" w:hint="eastAsia"/>
          <w:szCs w:val="21"/>
        </w:rPr>
        <w:t xml:space="preserve">．     </w:t>
      </w:r>
      <w:r w:rsidRPr="00D026E4">
        <w:rPr>
          <w:rFonts w:hint="eastAsia"/>
        </w:rPr>
        <w:t xml:space="preserve">(D) </w:t>
      </w:r>
      <w:r w:rsidR="00852CC3" w:rsidRPr="00852CC3">
        <w:rPr>
          <w:position w:val="-6"/>
        </w:rPr>
        <w:object w:dxaOrig="900" w:dyaOrig="260">
          <v:shape id="_x0000_i1074" type="#_x0000_t75" style="width:45pt;height:13.5pt" o:ole="">
            <v:imagedata r:id="rId108" o:title=""/>
          </v:shape>
          <o:OLEObject Type="Embed" ProgID="Equation.DSMT4" ShapeID="_x0000_i1074" DrawAspect="Content" ObjectID="_1669815208" r:id="rId109"/>
        </w:object>
      </w:r>
      <w:r w:rsidR="00D026E4">
        <w:rPr>
          <w:rFonts w:ascii="宋体" w:hAnsi="宋体" w:hint="eastAsia"/>
          <w:szCs w:val="21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14490D" w:rsidRPr="00A402E3" w:rsidRDefault="00060023" w:rsidP="0031791A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1791A">
        <w:rPr>
          <w:rFonts w:ascii="宋体" w:hAnsi="宋体" w:hint="eastAsia"/>
          <w:szCs w:val="21"/>
        </w:rPr>
        <w:t>应选</w:t>
      </w:r>
      <w:r w:rsidR="0014490D" w:rsidRPr="0031791A">
        <w:rPr>
          <w:rFonts w:hint="eastAsia"/>
        </w:rPr>
        <w:t>(D)</w:t>
      </w:r>
      <w:r w:rsidR="0031791A">
        <w:rPr>
          <w:rFonts w:ascii="宋体" w:hAnsi="宋体" w:hint="eastAsia"/>
          <w:szCs w:val="21"/>
        </w:rPr>
        <w:t>．</w:t>
      </w:r>
      <w:r w:rsidR="0014490D">
        <w:rPr>
          <w:rFonts w:ascii="宋体" w:hAnsi="宋体" w:hint="eastAsia"/>
          <w:szCs w:val="21"/>
        </w:rPr>
        <w:t>由于</w:t>
      </w:r>
      <w:r w:rsidR="00852CC3" w:rsidRPr="00852CC3">
        <w:rPr>
          <w:position w:val="-6"/>
        </w:rPr>
        <w:object w:dxaOrig="639" w:dyaOrig="279">
          <v:shape id="_x0000_i1075" type="#_x0000_t75" style="width:31.5pt;height:13.5pt" o:ole="">
            <v:imagedata r:id="rId110" o:title=""/>
          </v:shape>
          <o:OLEObject Type="Embed" ProgID="Equation.DSMT4" ShapeID="_x0000_i1075" DrawAspect="Content" ObjectID="_1669815209" r:id="rId111"/>
        </w:object>
      </w:r>
      <w:r w:rsidR="0014490D" w:rsidRPr="001C5C48">
        <w:rPr>
          <w:rFonts w:ascii="宋体" w:hAnsi="宋体" w:hint="eastAsia"/>
          <w:szCs w:val="21"/>
        </w:rPr>
        <w:t>时</w:t>
      </w:r>
      <w:r w:rsidR="0031791A">
        <w:rPr>
          <w:rFonts w:ascii="宋体" w:hAnsi="宋体" w:hint="eastAsia"/>
          <w:szCs w:val="21"/>
        </w:rPr>
        <w:t>,</w:t>
      </w:r>
      <w:r w:rsidR="00852CC3" w:rsidRPr="00852CC3">
        <w:rPr>
          <w:position w:val="-24"/>
        </w:rPr>
        <w:object w:dxaOrig="1540" w:dyaOrig="620">
          <v:shape id="_x0000_i1076" type="#_x0000_t75" style="width:77.25pt;height:30.75pt" o:ole="">
            <v:imagedata r:id="rId112" o:title=""/>
          </v:shape>
          <o:OLEObject Type="Embed" ProgID="Equation.DSMT4" ShapeID="_x0000_i1076" DrawAspect="Content" ObjectID="_1669815210" r:id="rId113"/>
        </w:object>
      </w:r>
      <w:r w:rsidR="0031791A">
        <w:rPr>
          <w:rFonts w:ascii="宋体" w:hAnsi="宋体" w:hint="eastAsia"/>
          <w:szCs w:val="21"/>
        </w:rPr>
        <w:t>,</w:t>
      </w:r>
      <w:r w:rsidR="00852CC3" w:rsidRPr="00852CC3">
        <w:rPr>
          <w:position w:val="-24"/>
        </w:rPr>
        <w:object w:dxaOrig="1939" w:dyaOrig="620">
          <v:shape id="_x0000_i1077" type="#_x0000_t75" style="width:96.75pt;height:30.75pt" o:ole="">
            <v:imagedata r:id="rId114" o:title=""/>
          </v:shape>
          <o:OLEObject Type="Embed" ProgID="Equation.DSMT4" ShapeID="_x0000_i1077" DrawAspect="Content" ObjectID="_1669815211" r:id="rId115"/>
        </w:object>
      </w:r>
      <w:r w:rsidR="0031791A">
        <w:rPr>
          <w:rFonts w:ascii="宋体" w:hAnsi="宋体" w:hint="eastAsia"/>
          <w:szCs w:val="21"/>
        </w:rPr>
        <w:t>，</w:t>
      </w:r>
      <w:r w:rsidR="0014490D">
        <w:rPr>
          <w:rFonts w:ascii="宋体" w:hAnsi="宋体" w:hint="eastAsia"/>
          <w:szCs w:val="21"/>
        </w:rPr>
        <w:t>故</w:t>
      </w:r>
      <w:r w:rsidR="00852CC3" w:rsidRPr="00025957">
        <w:rPr>
          <w:position w:val="-4"/>
        </w:rPr>
        <w:object w:dxaOrig="300" w:dyaOrig="300">
          <v:shape id="_x0000_i1078" type="#_x0000_t75" style="width:15pt;height:15pt" o:ole="">
            <v:imagedata r:id="rId116" o:title=""/>
          </v:shape>
          <o:OLEObject Type="Embed" ProgID="Equation.DSMT4" ShapeID="_x0000_i1078" DrawAspect="Content" ObjectID="_1669815212" r:id="rId117"/>
        </w:object>
      </w:r>
      <w:r w:rsidR="0031791A">
        <w:rPr>
          <w:rFonts w:ascii="宋体" w:hAnsi="宋体" w:hint="eastAsia"/>
          <w:szCs w:val="21"/>
        </w:rPr>
        <w:t>,</w:t>
      </w:r>
      <w:r w:rsidR="00852CC3" w:rsidRPr="00852CC3">
        <w:rPr>
          <w:position w:val="-6"/>
        </w:rPr>
        <w:object w:dxaOrig="880" w:dyaOrig="279">
          <v:shape id="_x0000_i1079" type="#_x0000_t75" style="width:43.5pt;height:13.5pt" o:ole="">
            <v:imagedata r:id="rId118" o:title=""/>
          </v:shape>
          <o:OLEObject Type="Embed" ProgID="Equation.DSMT4" ShapeID="_x0000_i1079" DrawAspect="Content" ObjectID="_1669815213" r:id="rId119"/>
        </w:object>
      </w:r>
      <w:r w:rsidR="0031791A">
        <w:rPr>
          <w:rFonts w:ascii="宋体" w:hAnsi="宋体" w:hint="eastAsia"/>
          <w:szCs w:val="21"/>
        </w:rPr>
        <w:t>,</w:t>
      </w:r>
      <w:r w:rsidR="00852CC3" w:rsidRPr="00852CC3">
        <w:rPr>
          <w:position w:val="-6"/>
        </w:rPr>
        <w:object w:dxaOrig="1140" w:dyaOrig="380">
          <v:shape id="_x0000_i1080" type="#_x0000_t75" style="width:57pt;height:18.75pt" o:ole="">
            <v:imagedata r:id="rId120" o:title=""/>
          </v:shape>
          <o:OLEObject Type="Embed" ProgID="Equation.DSMT4" ShapeID="_x0000_i1080" DrawAspect="Content" ObjectID="_1669815214" r:id="rId121"/>
        </w:object>
      </w:r>
      <w:r w:rsidR="0014490D">
        <w:rPr>
          <w:rFonts w:ascii="宋体" w:hAnsi="宋体" w:hint="eastAsia"/>
          <w:szCs w:val="21"/>
        </w:rPr>
        <w:t>是同阶无穷小</w:t>
      </w:r>
      <w:r w:rsidR="0031791A">
        <w:rPr>
          <w:rFonts w:ascii="宋体" w:hAnsi="宋体" w:hint="eastAsia"/>
          <w:szCs w:val="21"/>
        </w:rPr>
        <w:t>，</w:t>
      </w:r>
      <w:r w:rsidR="0014490D">
        <w:rPr>
          <w:rFonts w:ascii="宋体" w:hAnsi="宋体" w:hint="eastAsia"/>
          <w:szCs w:val="21"/>
        </w:rPr>
        <w:t>可见应选</w:t>
      </w:r>
      <w:r w:rsidR="0014490D" w:rsidRPr="0031791A">
        <w:rPr>
          <w:rFonts w:hint="eastAsia"/>
        </w:rPr>
        <w:t>(D)</w:t>
      </w:r>
      <w:r w:rsidR="0031791A">
        <w:rPr>
          <w:rFonts w:ascii="宋体" w:hAnsi="宋体" w:hint="eastAsia"/>
          <w:szCs w:val="21"/>
        </w:rPr>
        <w:t>．</w:t>
      </w:r>
    </w:p>
    <w:p w:rsidR="00F24D7D" w:rsidRPr="0014490D" w:rsidRDefault="00F24D7D" w:rsidP="00F24D7D">
      <w:pPr>
        <w:tabs>
          <w:tab w:val="left" w:pos="4680"/>
        </w:tabs>
        <w:rPr>
          <w:rFonts w:ascii="宋体" w:hAnsi="宋体"/>
          <w:szCs w:val="21"/>
        </w:rPr>
      </w:pPr>
    </w:p>
    <w:p w:rsidR="00F24D7D" w:rsidRDefault="00F24D7D" w:rsidP="00F24D7D">
      <w:pPr>
        <w:tabs>
          <w:tab w:val="left" w:pos="4680"/>
        </w:tabs>
        <w:rPr>
          <w:rFonts w:ascii="宋体" w:hAnsi="宋体"/>
          <w:szCs w:val="21"/>
        </w:rPr>
      </w:pPr>
    </w:p>
    <w:p w:rsidR="00F24D7D" w:rsidRDefault="00F24D7D" w:rsidP="00F24D7D">
      <w:pPr>
        <w:tabs>
          <w:tab w:val="left" w:pos="4680"/>
        </w:tabs>
        <w:rPr>
          <w:rFonts w:ascii="宋体" w:hAnsi="宋体"/>
          <w:szCs w:val="21"/>
        </w:rPr>
      </w:pPr>
      <w:r w:rsidRPr="0078146D">
        <w:rPr>
          <w:rFonts w:hint="eastAsia"/>
        </w:rPr>
        <w:t xml:space="preserve">(3) </w:t>
      </w:r>
      <w:r>
        <w:rPr>
          <w:rFonts w:ascii="宋体" w:hAnsi="宋体" w:hint="eastAsia"/>
          <w:szCs w:val="21"/>
        </w:rPr>
        <w:t>设</w:t>
      </w:r>
      <w:r w:rsidR="00852CC3" w:rsidRPr="00025957">
        <w:rPr>
          <w:position w:val="-4"/>
        </w:rPr>
        <w:object w:dxaOrig="220" w:dyaOrig="260">
          <v:shape id="_x0000_i1081" type="#_x0000_t75" style="width:11.25pt;height:13.5pt" o:ole="">
            <v:imagedata r:id="rId122" o:title=""/>
          </v:shape>
          <o:OLEObject Type="Embed" ProgID="Equation.DSMT4" ShapeID="_x0000_i1081" DrawAspect="Content" ObjectID="_1669815215" r:id="rId123"/>
        </w:object>
      </w:r>
      <w:r>
        <w:rPr>
          <w:rFonts w:ascii="宋体" w:hAnsi="宋体" w:hint="eastAsia"/>
          <w:szCs w:val="21"/>
        </w:rPr>
        <w:t>为</w:t>
      </w:r>
      <w:r w:rsidR="00852CC3" w:rsidRPr="00025957">
        <w:rPr>
          <w:position w:val="-4"/>
        </w:rPr>
        <w:object w:dxaOrig="560" w:dyaOrig="200">
          <v:shape id="_x0000_i1082" type="#_x0000_t75" style="width:28.5pt;height:9.75pt" o:ole="">
            <v:imagedata r:id="rId124" o:title=""/>
          </v:shape>
          <o:OLEObject Type="Embed" ProgID="Equation.DSMT4" ShapeID="_x0000_i1082" DrawAspect="Content" ObjectID="_1669815216" r:id="rId125"/>
        </w:object>
      </w:r>
      <w:r>
        <w:rPr>
          <w:rFonts w:ascii="宋体" w:hAnsi="宋体" w:hint="eastAsia"/>
          <w:szCs w:val="21"/>
        </w:rPr>
        <w:t>矩阵</w:t>
      </w:r>
      <w:r w:rsidR="00930524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齐次线性方程组</w:t>
      </w:r>
      <w:r w:rsidR="00852CC3" w:rsidRPr="00852CC3">
        <w:rPr>
          <w:position w:val="-6"/>
        </w:rPr>
        <w:object w:dxaOrig="700" w:dyaOrig="279">
          <v:shape id="_x0000_i1083" type="#_x0000_t75" style="width:35.25pt;height:13.5pt" o:ole="">
            <v:imagedata r:id="rId126" o:title=""/>
          </v:shape>
          <o:OLEObject Type="Embed" ProgID="Equation.DSMT4" ShapeID="_x0000_i1083" DrawAspect="Content" ObjectID="_1669815217" r:id="rId127"/>
        </w:object>
      </w:r>
      <w:r>
        <w:rPr>
          <w:rFonts w:ascii="宋体" w:hAnsi="宋体" w:hint="eastAsia"/>
          <w:szCs w:val="21"/>
        </w:rPr>
        <w:t>仅有零解的充分条件是</w:t>
      </w:r>
      <w:r w:rsidRPr="0078146D">
        <w:rPr>
          <w:rFonts w:hint="eastAsia"/>
        </w:rPr>
        <w:t xml:space="preserve">(  </w:t>
      </w:r>
      <w:r w:rsidR="0078146D" w:rsidRPr="0078146D">
        <w:rPr>
          <w:rFonts w:hint="eastAsia"/>
        </w:rPr>
        <w:t xml:space="preserve"> </w:t>
      </w:r>
      <w:r w:rsidRPr="0078146D">
        <w:rPr>
          <w:rFonts w:hint="eastAsia"/>
        </w:rPr>
        <w:t xml:space="preserve"> )</w:t>
      </w:r>
    </w:p>
    <w:p w:rsidR="00F24D7D" w:rsidRDefault="00F24D7D" w:rsidP="00F24D7D">
      <w:pPr>
        <w:ind w:firstLineChars="200" w:firstLine="480"/>
        <w:rPr>
          <w:rFonts w:ascii="宋体" w:hAnsi="宋体"/>
          <w:szCs w:val="21"/>
        </w:rPr>
      </w:pPr>
      <w:r w:rsidRPr="00930524">
        <w:rPr>
          <w:rFonts w:hint="eastAsia"/>
        </w:rPr>
        <w:t xml:space="preserve">(A) </w:t>
      </w:r>
      <w:r w:rsidR="00852CC3" w:rsidRPr="00025957">
        <w:rPr>
          <w:position w:val="-4"/>
        </w:rPr>
        <w:object w:dxaOrig="220" w:dyaOrig="260">
          <v:shape id="_x0000_i1084" type="#_x0000_t75" style="width:11.25pt;height:13.5pt" o:ole="">
            <v:imagedata r:id="rId128" o:title=""/>
          </v:shape>
          <o:OLEObject Type="Embed" ProgID="Equation.DSMT4" ShapeID="_x0000_i1084" DrawAspect="Content" ObjectID="_1669815218" r:id="rId129"/>
        </w:object>
      </w:r>
      <w:r>
        <w:rPr>
          <w:rFonts w:ascii="宋体" w:hAnsi="宋体" w:hint="eastAsia"/>
          <w:szCs w:val="21"/>
        </w:rPr>
        <w:t>的列向量线性无关</w:t>
      </w:r>
      <w:r w:rsidR="00930524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            </w:t>
      </w:r>
      <w:r w:rsidRPr="00930524">
        <w:rPr>
          <w:rFonts w:hint="eastAsia"/>
        </w:rPr>
        <w:t xml:space="preserve">(B) </w:t>
      </w:r>
      <w:r w:rsidR="00852CC3" w:rsidRPr="00025957">
        <w:rPr>
          <w:position w:val="-4"/>
        </w:rPr>
        <w:object w:dxaOrig="220" w:dyaOrig="260">
          <v:shape id="_x0000_i1085" type="#_x0000_t75" style="width:11.25pt;height:13.5pt" o:ole="">
            <v:imagedata r:id="rId130" o:title=""/>
          </v:shape>
          <o:OLEObject Type="Embed" ProgID="Equation.DSMT4" ShapeID="_x0000_i1085" DrawAspect="Content" ObjectID="_1669815219" r:id="rId131"/>
        </w:object>
      </w:r>
      <w:r>
        <w:rPr>
          <w:rFonts w:ascii="宋体" w:hAnsi="宋体" w:hint="eastAsia"/>
          <w:szCs w:val="21"/>
        </w:rPr>
        <w:t>的列向量线性相关</w:t>
      </w:r>
      <w:r w:rsidR="00930524">
        <w:rPr>
          <w:rFonts w:ascii="宋体" w:hAnsi="宋体" w:hint="eastAsia"/>
          <w:szCs w:val="21"/>
        </w:rPr>
        <w:t>．</w:t>
      </w:r>
    </w:p>
    <w:p w:rsidR="00F24D7D" w:rsidRDefault="00F24D7D" w:rsidP="00F24D7D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930524">
        <w:rPr>
          <w:rFonts w:hint="eastAsia"/>
        </w:rPr>
        <w:t xml:space="preserve">(C) </w:t>
      </w:r>
      <w:r w:rsidR="00852CC3" w:rsidRPr="00025957">
        <w:rPr>
          <w:position w:val="-4"/>
        </w:rPr>
        <w:object w:dxaOrig="220" w:dyaOrig="260">
          <v:shape id="_x0000_i1086" type="#_x0000_t75" style="width:11.25pt;height:13.5pt" o:ole="">
            <v:imagedata r:id="rId132" o:title=""/>
          </v:shape>
          <o:OLEObject Type="Embed" ProgID="Equation.DSMT4" ShapeID="_x0000_i1086" DrawAspect="Content" ObjectID="_1669815220" r:id="rId133"/>
        </w:object>
      </w:r>
      <w:r>
        <w:rPr>
          <w:rFonts w:ascii="宋体" w:hAnsi="宋体" w:hint="eastAsia"/>
          <w:szCs w:val="21"/>
        </w:rPr>
        <w:t>的行向量线性无关</w:t>
      </w:r>
      <w:r w:rsidR="00930524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            </w:t>
      </w:r>
      <w:r w:rsidRPr="00930524">
        <w:rPr>
          <w:rFonts w:hint="eastAsia"/>
        </w:rPr>
        <w:t xml:space="preserve">(D) </w:t>
      </w:r>
      <w:r w:rsidR="00852CC3" w:rsidRPr="00025957">
        <w:rPr>
          <w:position w:val="-4"/>
        </w:rPr>
        <w:object w:dxaOrig="220" w:dyaOrig="260">
          <v:shape id="_x0000_i1087" type="#_x0000_t75" style="width:11.25pt;height:13.5pt" o:ole="">
            <v:imagedata r:id="rId134" o:title=""/>
          </v:shape>
          <o:OLEObject Type="Embed" ProgID="Equation.DSMT4" ShapeID="_x0000_i1087" DrawAspect="Content" ObjectID="_1669815221" r:id="rId135"/>
        </w:object>
      </w:r>
      <w:r>
        <w:rPr>
          <w:rFonts w:ascii="宋体" w:hAnsi="宋体" w:hint="eastAsia"/>
          <w:szCs w:val="21"/>
        </w:rPr>
        <w:t>的行向量线性相关</w:t>
      </w:r>
      <w:r w:rsidR="00930524">
        <w:rPr>
          <w:rFonts w:ascii="宋体" w:hAnsi="宋体" w:hint="eastAsia"/>
          <w:szCs w:val="21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14490D" w:rsidRDefault="00060023" w:rsidP="00A42755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A42755" w:rsidRPr="00A402E3">
        <w:rPr>
          <w:rFonts w:ascii="宋体" w:hAnsi="宋体" w:hint="eastAsia"/>
          <w:szCs w:val="21"/>
        </w:rPr>
        <w:t>应选</w:t>
      </w:r>
      <w:r w:rsidR="00A42755" w:rsidRPr="00A42755">
        <w:rPr>
          <w:rFonts w:hint="eastAsia"/>
        </w:rPr>
        <w:t>(A)</w:t>
      </w:r>
      <w:r w:rsidR="00A42755">
        <w:rPr>
          <w:rFonts w:ascii="宋体" w:hAnsi="宋体" w:hint="eastAsia"/>
          <w:szCs w:val="21"/>
        </w:rPr>
        <w:t>．</w:t>
      </w:r>
      <w:r w:rsidR="0014490D" w:rsidRPr="00A402E3">
        <w:rPr>
          <w:rFonts w:ascii="宋体" w:hAnsi="宋体" w:hint="eastAsia"/>
          <w:szCs w:val="21"/>
        </w:rPr>
        <w:t>齐次方程组</w:t>
      </w:r>
      <w:r w:rsidR="00852CC3" w:rsidRPr="00852CC3">
        <w:rPr>
          <w:position w:val="-6"/>
        </w:rPr>
        <w:object w:dxaOrig="700" w:dyaOrig="279">
          <v:shape id="_x0000_i1088" type="#_x0000_t75" style="width:35.25pt;height:13.5pt" o:ole="">
            <v:imagedata r:id="rId136" o:title=""/>
          </v:shape>
          <o:OLEObject Type="Embed" ProgID="Equation.DSMT4" ShapeID="_x0000_i1088" DrawAspect="Content" ObjectID="_1669815222" r:id="rId137"/>
        </w:object>
      </w:r>
      <w:r w:rsidR="0014490D" w:rsidRPr="00A402E3">
        <w:rPr>
          <w:rFonts w:ascii="宋体" w:hAnsi="宋体" w:hint="eastAsia"/>
          <w:szCs w:val="21"/>
        </w:rPr>
        <w:t>只有零解</w:t>
      </w:r>
      <w:r w:rsidR="00A42755">
        <w:rPr>
          <w:rFonts w:ascii="宋体" w:hAnsi="宋体" w:hint="eastAsia"/>
          <w:szCs w:val="21"/>
        </w:rPr>
        <w:t>等价于</w:t>
      </w:r>
      <w:r w:rsidR="00852CC3" w:rsidRPr="00852CC3">
        <w:rPr>
          <w:position w:val="-10"/>
        </w:rPr>
        <w:object w:dxaOrig="840" w:dyaOrig="320">
          <v:shape id="_x0000_i1089" type="#_x0000_t75" style="width:42pt;height:16.5pt" o:ole="">
            <v:imagedata r:id="rId138" o:title=""/>
          </v:shape>
          <o:OLEObject Type="Embed" ProgID="Equation.DSMT4" ShapeID="_x0000_i1089" DrawAspect="Content" ObjectID="_1669815223" r:id="rId139"/>
        </w:object>
      </w:r>
      <w:r w:rsidR="00A42755">
        <w:rPr>
          <w:rFonts w:ascii="宋体" w:hAnsi="宋体" w:hint="eastAsia"/>
          <w:szCs w:val="21"/>
        </w:rPr>
        <w:t>．</w:t>
      </w:r>
      <w:r w:rsidR="0014490D" w:rsidRPr="00A402E3">
        <w:rPr>
          <w:rFonts w:ascii="宋体" w:hAnsi="宋体" w:hint="eastAsia"/>
          <w:szCs w:val="21"/>
        </w:rPr>
        <w:t>现</w:t>
      </w:r>
      <w:r w:rsidR="00852CC3" w:rsidRPr="00025957">
        <w:rPr>
          <w:position w:val="-4"/>
        </w:rPr>
        <w:object w:dxaOrig="220" w:dyaOrig="260">
          <v:shape id="_x0000_i1090" type="#_x0000_t75" style="width:11.25pt;height:13.5pt" o:ole="">
            <v:imagedata r:id="rId140" o:title=""/>
          </v:shape>
          <o:OLEObject Type="Embed" ProgID="Equation.DSMT4" ShapeID="_x0000_i1090" DrawAspect="Content" ObjectID="_1669815224" r:id="rId141"/>
        </w:object>
      </w:r>
      <w:r w:rsidR="0014490D" w:rsidRPr="00A402E3">
        <w:rPr>
          <w:rFonts w:ascii="宋体" w:hAnsi="宋体" w:hint="eastAsia"/>
          <w:szCs w:val="21"/>
        </w:rPr>
        <w:t>是</w:t>
      </w:r>
      <w:r w:rsidR="00852CC3" w:rsidRPr="00025957">
        <w:rPr>
          <w:position w:val="-4"/>
        </w:rPr>
        <w:object w:dxaOrig="560" w:dyaOrig="200">
          <v:shape id="_x0000_i1091" type="#_x0000_t75" style="width:28.5pt;height:9.75pt" o:ole="">
            <v:imagedata r:id="rId142" o:title=""/>
          </v:shape>
          <o:OLEObject Type="Embed" ProgID="Equation.DSMT4" ShapeID="_x0000_i1091" DrawAspect="Content" ObjectID="_1669815225" r:id="rId143"/>
        </w:object>
      </w:r>
      <w:r w:rsidR="0014490D" w:rsidRPr="00A402E3">
        <w:rPr>
          <w:rFonts w:ascii="宋体" w:hAnsi="宋体" w:hint="eastAsia"/>
          <w:szCs w:val="21"/>
        </w:rPr>
        <w:t>矩阵</w:t>
      </w:r>
      <w:r w:rsidR="00A42755">
        <w:rPr>
          <w:rFonts w:ascii="宋体" w:hAnsi="宋体" w:hint="eastAsia"/>
          <w:szCs w:val="21"/>
        </w:rPr>
        <w:t>，</w:t>
      </w:r>
      <w:r w:rsidR="0014490D" w:rsidRPr="00A402E3">
        <w:rPr>
          <w:rFonts w:ascii="宋体" w:hAnsi="宋体" w:hint="eastAsia"/>
          <w:szCs w:val="21"/>
        </w:rPr>
        <w:t>即</w:t>
      </w:r>
      <w:r w:rsidR="00852CC3" w:rsidRPr="00025957">
        <w:rPr>
          <w:position w:val="-4"/>
        </w:rPr>
        <w:object w:dxaOrig="220" w:dyaOrig="260">
          <v:shape id="_x0000_i1092" type="#_x0000_t75" style="width:11.25pt;height:13.5pt" o:ole="">
            <v:imagedata r:id="rId144" o:title=""/>
          </v:shape>
          <o:OLEObject Type="Embed" ProgID="Equation.DSMT4" ShapeID="_x0000_i1092" DrawAspect="Content" ObjectID="_1669815226" r:id="rId145"/>
        </w:object>
      </w:r>
      <w:r w:rsidR="0014490D" w:rsidRPr="00A402E3">
        <w:rPr>
          <w:rFonts w:ascii="宋体" w:hAnsi="宋体" w:hint="eastAsia"/>
          <w:szCs w:val="21"/>
        </w:rPr>
        <w:t>的</w:t>
      </w:r>
      <w:r w:rsidR="00A42755">
        <w:rPr>
          <w:rFonts w:ascii="宋体" w:hAnsi="宋体" w:hint="eastAsia"/>
          <w:szCs w:val="21"/>
        </w:rPr>
        <w:t>共有</w:t>
      </w:r>
      <w:r w:rsidR="00852CC3" w:rsidRPr="00025957">
        <w:rPr>
          <w:position w:val="-4"/>
        </w:rPr>
        <w:object w:dxaOrig="200" w:dyaOrig="200">
          <v:shape id="_x0000_i1093" type="#_x0000_t75" style="width:9.75pt;height:9.75pt" o:ole="">
            <v:imagedata r:id="rId146" o:title=""/>
          </v:shape>
          <o:OLEObject Type="Embed" ProgID="Equation.DSMT4" ShapeID="_x0000_i1093" DrawAspect="Content" ObjectID="_1669815227" r:id="rId147"/>
        </w:object>
      </w:r>
      <w:r w:rsidR="00A42755">
        <w:rPr>
          <w:rFonts w:ascii="宋体" w:hAnsi="宋体" w:hint="eastAsia"/>
          <w:szCs w:val="21"/>
        </w:rPr>
        <w:t>个</w:t>
      </w:r>
      <w:r w:rsidR="0014490D" w:rsidRPr="00A402E3">
        <w:rPr>
          <w:rFonts w:ascii="宋体" w:hAnsi="宋体" w:hint="eastAsia"/>
          <w:szCs w:val="21"/>
        </w:rPr>
        <w:t>列向量</w:t>
      </w:r>
      <w:r w:rsidR="00A42755">
        <w:rPr>
          <w:rFonts w:ascii="宋体" w:hAnsi="宋体" w:hint="eastAsia"/>
          <w:szCs w:val="21"/>
        </w:rPr>
        <w:t>，故</w:t>
      </w:r>
      <w:r w:rsidR="0014490D" w:rsidRPr="00A402E3">
        <w:rPr>
          <w:rFonts w:ascii="宋体" w:hAnsi="宋体" w:hint="eastAsia"/>
          <w:szCs w:val="21"/>
        </w:rPr>
        <w:t>线性无关</w:t>
      </w:r>
      <w:r w:rsidR="00A42755">
        <w:rPr>
          <w:rFonts w:ascii="宋体" w:hAnsi="宋体" w:hint="eastAsia"/>
          <w:szCs w:val="21"/>
        </w:rPr>
        <w:t>．</w:t>
      </w:r>
    </w:p>
    <w:p w:rsidR="00F24D7D" w:rsidRPr="0014490D" w:rsidRDefault="00F24D7D" w:rsidP="00F24D7D">
      <w:pPr>
        <w:tabs>
          <w:tab w:val="left" w:pos="4680"/>
        </w:tabs>
        <w:rPr>
          <w:rFonts w:ascii="宋体" w:hAnsi="宋体"/>
          <w:szCs w:val="21"/>
        </w:rPr>
      </w:pPr>
    </w:p>
    <w:p w:rsidR="00F24D7D" w:rsidRDefault="00F24D7D" w:rsidP="00F24D7D">
      <w:pPr>
        <w:tabs>
          <w:tab w:val="left" w:pos="4680"/>
        </w:tabs>
        <w:rPr>
          <w:rFonts w:ascii="宋体" w:hAnsi="宋体"/>
          <w:szCs w:val="21"/>
        </w:rPr>
      </w:pPr>
    </w:p>
    <w:p w:rsidR="00F24D7D" w:rsidRDefault="00F24D7D" w:rsidP="00F24D7D">
      <w:pPr>
        <w:tabs>
          <w:tab w:val="left" w:pos="4680"/>
        </w:tabs>
        <w:rPr>
          <w:rFonts w:ascii="宋体" w:hAnsi="宋体"/>
          <w:szCs w:val="21"/>
        </w:rPr>
      </w:pPr>
      <w:r w:rsidRPr="0078146D">
        <w:rPr>
          <w:rFonts w:hint="eastAsia"/>
        </w:rPr>
        <w:t xml:space="preserve">(4) </w:t>
      </w:r>
      <w:r>
        <w:rPr>
          <w:rFonts w:ascii="宋体" w:hAnsi="宋体" w:hint="eastAsia"/>
          <w:szCs w:val="21"/>
        </w:rPr>
        <w:t>设当事件</w:t>
      </w:r>
      <w:r w:rsidR="00852CC3" w:rsidRPr="00025957">
        <w:rPr>
          <w:position w:val="-4"/>
        </w:rPr>
        <w:object w:dxaOrig="220" w:dyaOrig="260">
          <v:shape id="_x0000_i1094" type="#_x0000_t75" style="width:11.25pt;height:13.5pt" o:ole="">
            <v:imagedata r:id="rId148" o:title=""/>
          </v:shape>
          <o:OLEObject Type="Embed" ProgID="Equation.DSMT4" ShapeID="_x0000_i1094" DrawAspect="Content" ObjectID="_1669815228" r:id="rId149"/>
        </w:object>
      </w:r>
      <w:r>
        <w:rPr>
          <w:rFonts w:ascii="宋体" w:hAnsi="宋体" w:hint="eastAsia"/>
          <w:szCs w:val="21"/>
        </w:rPr>
        <w:t>与</w:t>
      </w:r>
      <w:r w:rsidR="00852CC3" w:rsidRPr="00025957">
        <w:rPr>
          <w:position w:val="-4"/>
        </w:rPr>
        <w:object w:dxaOrig="220" w:dyaOrig="260">
          <v:shape id="_x0000_i1095" type="#_x0000_t75" style="width:11.25pt;height:13.5pt" o:ole="">
            <v:imagedata r:id="rId150" o:title=""/>
          </v:shape>
          <o:OLEObject Type="Embed" ProgID="Equation.DSMT4" ShapeID="_x0000_i1095" DrawAspect="Content" ObjectID="_1669815229" r:id="rId151"/>
        </w:object>
      </w:r>
      <w:r>
        <w:rPr>
          <w:rFonts w:ascii="宋体" w:hAnsi="宋体" w:hint="eastAsia"/>
          <w:szCs w:val="21"/>
        </w:rPr>
        <w:t>同时发生时,事件</w:t>
      </w:r>
      <w:r w:rsidR="00852CC3" w:rsidRPr="00852CC3">
        <w:rPr>
          <w:position w:val="-6"/>
        </w:rPr>
        <w:object w:dxaOrig="220" w:dyaOrig="279">
          <v:shape id="_x0000_i1096" type="#_x0000_t75" style="width:11.25pt;height:13.5pt" o:ole="">
            <v:imagedata r:id="rId152" o:title=""/>
          </v:shape>
          <o:OLEObject Type="Embed" ProgID="Equation.DSMT4" ShapeID="_x0000_i1096" DrawAspect="Content" ObjectID="_1669815230" r:id="rId153"/>
        </w:object>
      </w:r>
      <w:r>
        <w:rPr>
          <w:rFonts w:ascii="宋体" w:hAnsi="宋体" w:hint="eastAsia"/>
          <w:szCs w:val="21"/>
        </w:rPr>
        <w:t>必发生,则</w:t>
      </w:r>
      <w:r w:rsidRPr="0078146D">
        <w:rPr>
          <w:rFonts w:hint="eastAsia"/>
        </w:rPr>
        <w:t xml:space="preserve">( </w:t>
      </w:r>
      <w:r w:rsidR="0078146D" w:rsidRPr="0078146D">
        <w:rPr>
          <w:rFonts w:hint="eastAsia"/>
        </w:rPr>
        <w:t xml:space="preserve"> </w:t>
      </w:r>
      <w:r w:rsidRPr="0078146D">
        <w:rPr>
          <w:rFonts w:hint="eastAsia"/>
        </w:rPr>
        <w:t xml:space="preserve">  )</w:t>
      </w:r>
    </w:p>
    <w:p w:rsidR="00F24D7D" w:rsidRDefault="00F24D7D" w:rsidP="00F24D7D">
      <w:pPr>
        <w:ind w:firstLineChars="200" w:firstLine="480"/>
        <w:rPr>
          <w:rFonts w:ascii="宋体" w:hAnsi="宋体"/>
          <w:szCs w:val="21"/>
        </w:rPr>
      </w:pPr>
      <w:r w:rsidRPr="00930524">
        <w:rPr>
          <w:rFonts w:hint="eastAsia"/>
        </w:rPr>
        <w:t xml:space="preserve">(A) </w:t>
      </w:r>
      <w:r w:rsidR="00852CC3" w:rsidRPr="00852CC3">
        <w:rPr>
          <w:position w:val="-10"/>
        </w:rPr>
        <w:object w:dxaOrig="2240" w:dyaOrig="320">
          <v:shape id="_x0000_i1097" type="#_x0000_t75" style="width:111.75pt;height:16.5pt" o:ole="">
            <v:imagedata r:id="rId154" o:title=""/>
          </v:shape>
          <o:OLEObject Type="Embed" ProgID="Equation.DSMT4" ShapeID="_x0000_i1097" DrawAspect="Content" ObjectID="_1669815231" r:id="rId155"/>
        </w:object>
      </w:r>
      <w:r w:rsidR="00930524">
        <w:rPr>
          <w:rFonts w:ascii="宋体" w:hAnsi="宋体" w:hint="eastAsia"/>
          <w:szCs w:val="21"/>
        </w:rPr>
        <w:t>．</w:t>
      </w:r>
      <w:r w:rsidR="00930524">
        <w:rPr>
          <w:rFonts w:ascii="宋体" w:hAnsi="宋体" w:hint="eastAsia"/>
          <w:szCs w:val="21"/>
        </w:rPr>
        <w:tab/>
      </w:r>
      <w:r w:rsidR="00930524">
        <w:rPr>
          <w:rFonts w:ascii="宋体" w:hAnsi="宋体" w:hint="eastAsia"/>
          <w:szCs w:val="21"/>
        </w:rPr>
        <w:tab/>
      </w:r>
      <w:r w:rsidR="00930524">
        <w:rPr>
          <w:rFonts w:ascii="宋体" w:hAnsi="宋体" w:hint="eastAsia"/>
          <w:szCs w:val="21"/>
        </w:rPr>
        <w:tab/>
      </w:r>
      <w:r w:rsidRPr="00930524">
        <w:rPr>
          <w:rFonts w:hint="eastAsia"/>
        </w:rPr>
        <w:t xml:space="preserve">(B) </w:t>
      </w:r>
      <w:r w:rsidR="00852CC3" w:rsidRPr="00852CC3">
        <w:rPr>
          <w:position w:val="-10"/>
        </w:rPr>
        <w:object w:dxaOrig="2240" w:dyaOrig="320">
          <v:shape id="_x0000_i1098" type="#_x0000_t75" style="width:111.75pt;height:16.5pt" o:ole="">
            <v:imagedata r:id="rId156" o:title=""/>
          </v:shape>
          <o:OLEObject Type="Embed" ProgID="Equation.DSMT4" ShapeID="_x0000_i1098" DrawAspect="Content" ObjectID="_1669815232" r:id="rId157"/>
        </w:object>
      </w:r>
      <w:r w:rsidR="00E3242F">
        <w:rPr>
          <w:rFonts w:ascii="宋体" w:hAnsi="宋体" w:hint="eastAsia"/>
          <w:szCs w:val="21"/>
        </w:rPr>
        <w:t>．</w:t>
      </w:r>
    </w:p>
    <w:p w:rsidR="00F24D7D" w:rsidRDefault="00F24D7D" w:rsidP="00E3242F">
      <w:pPr>
        <w:ind w:firstLineChars="200" w:firstLine="480"/>
        <w:rPr>
          <w:rFonts w:ascii="宋体" w:hAnsi="宋体"/>
          <w:szCs w:val="21"/>
        </w:rPr>
      </w:pPr>
      <w:r w:rsidRPr="00930524">
        <w:rPr>
          <w:rFonts w:hint="eastAsia"/>
        </w:rPr>
        <w:t xml:space="preserve">(C) </w:t>
      </w:r>
      <w:r w:rsidR="00852CC3" w:rsidRPr="00852CC3">
        <w:rPr>
          <w:position w:val="-10"/>
        </w:rPr>
        <w:object w:dxaOrig="1380" w:dyaOrig="320">
          <v:shape id="_x0000_i1099" type="#_x0000_t75" style="width:69pt;height:16.5pt" o:ole="">
            <v:imagedata r:id="rId158" o:title=""/>
          </v:shape>
          <o:OLEObject Type="Embed" ProgID="Equation.DSMT4" ShapeID="_x0000_i1099" DrawAspect="Content" ObjectID="_1669815233" r:id="rId159"/>
        </w:object>
      </w:r>
      <w:r w:rsidR="00E3242F">
        <w:rPr>
          <w:rFonts w:ascii="宋体" w:hAnsi="宋体" w:hint="eastAsia"/>
          <w:szCs w:val="21"/>
        </w:rPr>
        <w:t>．</w:t>
      </w:r>
      <w:r w:rsidR="00E3242F">
        <w:rPr>
          <w:rFonts w:ascii="宋体" w:hAnsi="宋体" w:hint="eastAsia"/>
          <w:szCs w:val="21"/>
        </w:rPr>
        <w:tab/>
      </w:r>
      <w:r w:rsidR="00E3242F">
        <w:rPr>
          <w:rFonts w:ascii="宋体" w:hAnsi="宋体" w:hint="eastAsia"/>
          <w:szCs w:val="21"/>
        </w:rPr>
        <w:tab/>
      </w:r>
      <w:r w:rsidR="00E3242F">
        <w:rPr>
          <w:rFonts w:ascii="宋体" w:hAnsi="宋体" w:hint="eastAsia"/>
          <w:szCs w:val="21"/>
        </w:rPr>
        <w:tab/>
      </w:r>
      <w:r w:rsidR="00E3242F">
        <w:rPr>
          <w:rFonts w:ascii="宋体" w:hAnsi="宋体" w:hint="eastAsia"/>
          <w:szCs w:val="21"/>
        </w:rPr>
        <w:tab/>
      </w:r>
      <w:r w:rsidR="00E3242F">
        <w:rPr>
          <w:rFonts w:ascii="宋体" w:hAnsi="宋体" w:hint="eastAsia"/>
          <w:szCs w:val="21"/>
        </w:rPr>
        <w:tab/>
      </w:r>
      <w:r w:rsidRPr="00930524">
        <w:rPr>
          <w:rFonts w:hint="eastAsia"/>
        </w:rPr>
        <w:t xml:space="preserve">(D) </w:t>
      </w:r>
      <w:r w:rsidR="00852CC3" w:rsidRPr="00852CC3">
        <w:rPr>
          <w:position w:val="-10"/>
        </w:rPr>
        <w:object w:dxaOrig="1640" w:dyaOrig="320">
          <v:shape id="_x0000_i1100" type="#_x0000_t75" style="width:81.75pt;height:16.5pt" o:ole="">
            <v:imagedata r:id="rId160" o:title=""/>
          </v:shape>
          <o:OLEObject Type="Embed" ProgID="Equation.DSMT4" ShapeID="_x0000_i1100" DrawAspect="Content" ObjectID="_1669815234" r:id="rId161"/>
        </w:object>
      </w:r>
      <w:r w:rsidR="00E3242F">
        <w:rPr>
          <w:rFonts w:ascii="宋体" w:hAnsi="宋体" w:hint="eastAsia"/>
          <w:szCs w:val="21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14490D" w:rsidRDefault="00060023" w:rsidP="00096AB8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096AB8" w:rsidRPr="00A402E3">
        <w:rPr>
          <w:rFonts w:ascii="宋体" w:hAnsi="宋体" w:hint="eastAsia"/>
          <w:szCs w:val="21"/>
        </w:rPr>
        <w:t>应选</w:t>
      </w:r>
      <w:r w:rsidR="0014490D" w:rsidRPr="00096AB8">
        <w:rPr>
          <w:rFonts w:hint="eastAsia"/>
        </w:rPr>
        <w:t>(B)</w:t>
      </w:r>
      <w:r w:rsidR="00096AB8">
        <w:rPr>
          <w:rFonts w:hint="eastAsia"/>
        </w:rPr>
        <w:t>．</w:t>
      </w:r>
      <w:r w:rsidR="0014490D" w:rsidRPr="00A402E3">
        <w:rPr>
          <w:rFonts w:ascii="宋体" w:hAnsi="宋体" w:hint="eastAsia"/>
          <w:szCs w:val="21"/>
        </w:rPr>
        <w:t>由“当事件</w:t>
      </w:r>
      <w:r w:rsidR="00852CC3" w:rsidRPr="00025957">
        <w:rPr>
          <w:position w:val="-4"/>
        </w:rPr>
        <w:object w:dxaOrig="220" w:dyaOrig="260">
          <v:shape id="_x0000_i1101" type="#_x0000_t75" style="width:11.25pt;height:13.5pt" o:ole="">
            <v:imagedata r:id="rId162" o:title=""/>
          </v:shape>
          <o:OLEObject Type="Embed" ProgID="Equation.DSMT4" ShapeID="_x0000_i1101" DrawAspect="Content" ObjectID="_1669815235" r:id="rId163"/>
        </w:object>
      </w:r>
      <w:r w:rsidR="0014490D" w:rsidRPr="00A402E3">
        <w:rPr>
          <w:rFonts w:ascii="宋体" w:hAnsi="宋体" w:hint="eastAsia"/>
          <w:szCs w:val="21"/>
        </w:rPr>
        <w:t>与</w:t>
      </w:r>
      <w:r w:rsidR="00852CC3" w:rsidRPr="00025957">
        <w:rPr>
          <w:position w:val="-4"/>
        </w:rPr>
        <w:object w:dxaOrig="220" w:dyaOrig="260">
          <v:shape id="_x0000_i1102" type="#_x0000_t75" style="width:11.25pt;height:13.5pt" o:ole="">
            <v:imagedata r:id="rId164" o:title=""/>
          </v:shape>
          <o:OLEObject Type="Embed" ProgID="Equation.DSMT4" ShapeID="_x0000_i1102" DrawAspect="Content" ObjectID="_1669815236" r:id="rId165"/>
        </w:object>
      </w:r>
      <w:r w:rsidR="0014490D" w:rsidRPr="00A402E3">
        <w:rPr>
          <w:rFonts w:ascii="宋体" w:hAnsi="宋体" w:hint="eastAsia"/>
          <w:szCs w:val="21"/>
        </w:rPr>
        <w:t>同时发生时,事件</w:t>
      </w:r>
      <w:r w:rsidR="00852CC3" w:rsidRPr="00852CC3">
        <w:rPr>
          <w:position w:val="-6"/>
        </w:rPr>
        <w:object w:dxaOrig="220" w:dyaOrig="279">
          <v:shape id="_x0000_i1103" type="#_x0000_t75" style="width:11.25pt;height:13.5pt" o:ole="">
            <v:imagedata r:id="rId166" o:title=""/>
          </v:shape>
          <o:OLEObject Type="Embed" ProgID="Equation.DSMT4" ShapeID="_x0000_i1103" DrawAspect="Content" ObjectID="_1669815237" r:id="rId167"/>
        </w:object>
      </w:r>
      <w:r w:rsidR="0014490D" w:rsidRPr="00A402E3">
        <w:rPr>
          <w:rFonts w:ascii="宋体" w:hAnsi="宋体" w:hint="eastAsia"/>
          <w:szCs w:val="21"/>
        </w:rPr>
        <w:t>必发生”得出</w:t>
      </w:r>
      <w:r w:rsidR="00852CC3" w:rsidRPr="00852CC3">
        <w:rPr>
          <w:position w:val="-6"/>
        </w:rPr>
        <w:object w:dxaOrig="780" w:dyaOrig="279">
          <v:shape id="_x0000_i1104" type="#_x0000_t75" style="width:39pt;height:13.5pt" o:ole="">
            <v:imagedata r:id="rId168" o:title=""/>
          </v:shape>
          <o:OLEObject Type="Embed" ProgID="Equation.DSMT4" ShapeID="_x0000_i1104" DrawAspect="Content" ObjectID="_1669815238" r:id="rId169"/>
        </w:object>
      </w:r>
      <w:r w:rsidR="0014490D" w:rsidRPr="00A402E3">
        <w:rPr>
          <w:rFonts w:ascii="宋体" w:hAnsi="宋体" w:hint="eastAsia"/>
          <w:szCs w:val="21"/>
        </w:rPr>
        <w:t>,故</w:t>
      </w:r>
      <w:r w:rsidR="00852CC3" w:rsidRPr="00852CC3">
        <w:rPr>
          <w:position w:val="-10"/>
        </w:rPr>
        <w:object w:dxaOrig="1380" w:dyaOrig="320">
          <v:shape id="_x0000_i1105" type="#_x0000_t75" style="width:69pt;height:16.5pt" o:ole="">
            <v:imagedata r:id="rId170" o:title=""/>
          </v:shape>
          <o:OLEObject Type="Embed" ProgID="Equation.DSMT4" ShapeID="_x0000_i1105" DrawAspect="Content" ObjectID="_1669815239" r:id="rId171"/>
        </w:object>
      </w:r>
      <w:r w:rsidR="00096AB8">
        <w:rPr>
          <w:rFonts w:ascii="宋体" w:hAnsi="宋体" w:hint="eastAsia"/>
          <w:szCs w:val="21"/>
        </w:rPr>
        <w:t>，从而</w:t>
      </w:r>
    </w:p>
    <w:p w:rsidR="0014490D" w:rsidRPr="00A402E3" w:rsidRDefault="00852CC3" w:rsidP="0014490D">
      <w:pPr>
        <w:jc w:val="center"/>
        <w:rPr>
          <w:rFonts w:ascii="宋体" w:hAnsi="宋体"/>
          <w:szCs w:val="21"/>
        </w:rPr>
      </w:pPr>
      <w:r w:rsidRPr="00852CC3">
        <w:rPr>
          <w:position w:val="-10"/>
        </w:rPr>
        <w:object w:dxaOrig="5600" w:dyaOrig="320">
          <v:shape id="_x0000_i1106" type="#_x0000_t75" style="width:279.75pt;height:16.5pt" o:ole="">
            <v:imagedata r:id="rId172" o:title=""/>
          </v:shape>
          <o:OLEObject Type="Embed" ProgID="Equation.DSMT4" ShapeID="_x0000_i1106" DrawAspect="Content" ObjectID="_1669815240" r:id="rId173"/>
        </w:objec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E3242F">
      <w:pPr>
        <w:ind w:left="480" w:hangingChars="200" w:hanging="480"/>
        <w:rPr>
          <w:rFonts w:ascii="宋体" w:hAnsi="宋体"/>
          <w:szCs w:val="21"/>
        </w:rPr>
      </w:pPr>
      <w:r w:rsidRPr="0078146D">
        <w:rPr>
          <w:rFonts w:hint="eastAsia"/>
        </w:rPr>
        <w:t xml:space="preserve">(5) </w:t>
      </w:r>
      <w:r>
        <w:rPr>
          <w:rFonts w:ascii="宋体" w:hAnsi="宋体" w:hint="eastAsia"/>
          <w:szCs w:val="21"/>
        </w:rPr>
        <w:t>设</w:t>
      </w:r>
      <w:r w:rsidR="00852CC3" w:rsidRPr="00025957">
        <w:rPr>
          <w:position w:val="-4"/>
        </w:rPr>
        <w:object w:dxaOrig="200" w:dyaOrig="200">
          <v:shape id="_x0000_i1107" type="#_x0000_t75" style="width:9.75pt;height:9.75pt" o:ole="">
            <v:imagedata r:id="rId174" o:title=""/>
          </v:shape>
          <o:OLEObject Type="Embed" ProgID="Equation.DSMT4" ShapeID="_x0000_i1107" DrawAspect="Content" ObjectID="_1669815241" r:id="rId175"/>
        </w:object>
      </w:r>
      <w:r>
        <w:rPr>
          <w:rFonts w:ascii="宋体" w:hAnsi="宋体" w:hint="eastAsia"/>
          <w:szCs w:val="21"/>
        </w:rPr>
        <w:t>个随机变量</w:t>
      </w:r>
      <w:r w:rsidR="00852CC3" w:rsidRPr="00852CC3">
        <w:rPr>
          <w:position w:val="-12"/>
        </w:rPr>
        <w:object w:dxaOrig="1260" w:dyaOrig="360">
          <v:shape id="_x0000_i1108" type="#_x0000_t75" style="width:63pt;height:18pt" o:ole="">
            <v:imagedata r:id="rId176" o:title=""/>
          </v:shape>
          <o:OLEObject Type="Embed" ProgID="Equation.DSMT4" ShapeID="_x0000_i1108" DrawAspect="Content" ObjectID="_1669815242" r:id="rId177"/>
        </w:object>
      </w:r>
      <w:r>
        <w:rPr>
          <w:rFonts w:ascii="宋体" w:hAnsi="宋体" w:hint="eastAsia"/>
          <w:szCs w:val="21"/>
        </w:rPr>
        <w:t>独立同分布</w:t>
      </w:r>
      <w:r w:rsidR="00175AA7">
        <w:rPr>
          <w:rFonts w:ascii="宋体" w:hAnsi="宋体" w:hint="eastAsia"/>
          <w:szCs w:val="21"/>
        </w:rPr>
        <w:t>，</w:t>
      </w:r>
      <w:r w:rsidR="00852CC3" w:rsidRPr="00852CC3">
        <w:rPr>
          <w:position w:val="-12"/>
        </w:rPr>
        <w:object w:dxaOrig="1120" w:dyaOrig="380">
          <v:shape id="_x0000_i1109" type="#_x0000_t75" style="width:55.5pt;height:18.75pt" o:ole="">
            <v:imagedata r:id="rId178" o:title=""/>
          </v:shape>
          <o:OLEObject Type="Embed" ProgID="Equation.DSMT4" ShapeID="_x0000_i1109" DrawAspect="Content" ObjectID="_1669815243" r:id="rId179"/>
        </w:object>
      </w:r>
      <w:r w:rsidR="00175AA7">
        <w:rPr>
          <w:rFonts w:ascii="宋体" w:hAnsi="宋体" w:hint="eastAsia"/>
          <w:szCs w:val="21"/>
        </w:rPr>
        <w:t xml:space="preserve">, </w:t>
      </w:r>
      <w:r w:rsidR="00852CC3" w:rsidRPr="00852CC3">
        <w:rPr>
          <w:position w:val="-28"/>
        </w:rPr>
        <w:object w:dxaOrig="1160" w:dyaOrig="680">
          <v:shape id="_x0000_i1110" type="#_x0000_t75" style="width:58.5pt;height:33.75pt" o:ole="">
            <v:imagedata r:id="rId180" o:title=""/>
          </v:shape>
          <o:OLEObject Type="Embed" ProgID="Equation.DSMT4" ShapeID="_x0000_i1110" DrawAspect="Content" ObjectID="_1669815244" r:id="rId181"/>
        </w:object>
      </w:r>
      <w:r w:rsidR="00175AA7">
        <w:rPr>
          <w:rFonts w:ascii="宋体" w:hAnsi="宋体" w:hint="eastAsia"/>
          <w:szCs w:val="21"/>
        </w:rPr>
        <w:t>,</w:t>
      </w:r>
      <w:r w:rsidR="00852CC3" w:rsidRPr="00852CC3">
        <w:rPr>
          <w:position w:val="-28"/>
        </w:rPr>
        <w:object w:dxaOrig="2180" w:dyaOrig="680">
          <v:shape id="_x0000_i1111" type="#_x0000_t75" style="width:108.75pt;height:33.75pt" o:ole="">
            <v:imagedata r:id="rId182" o:title=""/>
          </v:shape>
          <o:OLEObject Type="Embed" ProgID="Equation.DSMT4" ShapeID="_x0000_i1111" DrawAspect="Content" ObjectID="_1669815245" r:id="rId183"/>
        </w:object>
      </w:r>
      <w:r w:rsidR="00175AA7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则</w:t>
      </w:r>
      <w:r w:rsidRPr="0078146D">
        <w:rPr>
          <w:rFonts w:hint="eastAsia"/>
        </w:rPr>
        <w:t xml:space="preserve">(  </w:t>
      </w:r>
      <w:r w:rsidR="0078146D">
        <w:rPr>
          <w:rFonts w:hint="eastAsia"/>
        </w:rPr>
        <w:t xml:space="preserve"> </w:t>
      </w:r>
      <w:r w:rsidRPr="0078146D">
        <w:rPr>
          <w:rFonts w:hint="eastAsia"/>
        </w:rPr>
        <w:t xml:space="preserve"> )</w:t>
      </w:r>
    </w:p>
    <w:p w:rsidR="00F24D7D" w:rsidRDefault="00F24D7D" w:rsidP="00E3242F">
      <w:pPr>
        <w:ind w:firstLineChars="200" w:firstLine="480"/>
        <w:rPr>
          <w:rFonts w:ascii="宋体" w:hAnsi="宋体"/>
          <w:szCs w:val="21"/>
        </w:rPr>
      </w:pPr>
      <w:r w:rsidRPr="00E3242F">
        <w:rPr>
          <w:rFonts w:hint="eastAsia"/>
        </w:rPr>
        <w:t xml:space="preserve">(A) </w:t>
      </w:r>
      <w:r w:rsidR="00852CC3" w:rsidRPr="00852CC3">
        <w:rPr>
          <w:position w:val="-6"/>
        </w:rPr>
        <w:object w:dxaOrig="220" w:dyaOrig="279">
          <v:shape id="_x0000_i1112" type="#_x0000_t75" style="width:11.25pt;height:13.5pt" o:ole="">
            <v:imagedata r:id="rId184" o:title=""/>
          </v:shape>
          <o:OLEObject Type="Embed" ProgID="Equation.DSMT4" ShapeID="_x0000_i1112" DrawAspect="Content" ObjectID="_1669815246" r:id="rId185"/>
        </w:object>
      </w:r>
      <w:r>
        <w:rPr>
          <w:rFonts w:ascii="宋体" w:hAnsi="宋体" w:hint="eastAsia"/>
          <w:szCs w:val="21"/>
        </w:rPr>
        <w:t>是</w:t>
      </w:r>
      <w:r w:rsidR="00852CC3" w:rsidRPr="00852CC3">
        <w:rPr>
          <w:position w:val="-6"/>
        </w:rPr>
        <w:object w:dxaOrig="240" w:dyaOrig="220">
          <v:shape id="_x0000_i1113" type="#_x0000_t75" style="width:12pt;height:11.25pt" o:ole="">
            <v:imagedata r:id="rId186" o:title=""/>
          </v:shape>
          <o:OLEObject Type="Embed" ProgID="Equation.DSMT4" ShapeID="_x0000_i1113" DrawAspect="Content" ObjectID="_1669815247" r:id="rId187"/>
        </w:object>
      </w:r>
      <w:r>
        <w:rPr>
          <w:rFonts w:ascii="宋体" w:hAnsi="宋体" w:hint="eastAsia"/>
          <w:szCs w:val="21"/>
        </w:rPr>
        <w:t>的无偏估计量</w:t>
      </w:r>
      <w:r w:rsidR="00E3242F">
        <w:rPr>
          <w:rFonts w:ascii="宋体" w:hAnsi="宋体" w:hint="eastAsia"/>
          <w:szCs w:val="21"/>
        </w:rPr>
        <w:t>．</w:t>
      </w:r>
      <w:r w:rsidR="00E3242F">
        <w:rPr>
          <w:rFonts w:ascii="宋体" w:hAnsi="宋体" w:hint="eastAsia"/>
          <w:szCs w:val="21"/>
        </w:rPr>
        <w:tab/>
      </w:r>
      <w:r w:rsidR="00E3242F">
        <w:rPr>
          <w:rFonts w:ascii="宋体" w:hAnsi="宋体" w:hint="eastAsia"/>
          <w:szCs w:val="21"/>
        </w:rPr>
        <w:tab/>
      </w:r>
      <w:r w:rsidR="00E3242F">
        <w:rPr>
          <w:rFonts w:ascii="宋体" w:hAnsi="宋体" w:hint="eastAsia"/>
          <w:szCs w:val="21"/>
        </w:rPr>
        <w:tab/>
      </w:r>
      <w:r w:rsidR="00E3242F">
        <w:rPr>
          <w:rFonts w:ascii="宋体" w:hAnsi="宋体" w:hint="eastAsia"/>
          <w:szCs w:val="21"/>
        </w:rPr>
        <w:tab/>
      </w:r>
      <w:r w:rsidR="00E3242F">
        <w:rPr>
          <w:rFonts w:ascii="宋体" w:hAnsi="宋体" w:hint="eastAsia"/>
          <w:szCs w:val="21"/>
        </w:rPr>
        <w:tab/>
      </w:r>
      <w:r w:rsidRPr="00E3242F">
        <w:rPr>
          <w:rFonts w:hint="eastAsia"/>
        </w:rPr>
        <w:t xml:space="preserve">(B) </w:t>
      </w:r>
      <w:r w:rsidR="00852CC3" w:rsidRPr="00852CC3">
        <w:rPr>
          <w:position w:val="-6"/>
        </w:rPr>
        <w:object w:dxaOrig="220" w:dyaOrig="279">
          <v:shape id="_x0000_i1114" type="#_x0000_t75" style="width:11.25pt;height:13.5pt" o:ole="">
            <v:imagedata r:id="rId188" o:title=""/>
          </v:shape>
          <o:OLEObject Type="Embed" ProgID="Equation.DSMT4" ShapeID="_x0000_i1114" DrawAspect="Content" ObjectID="_1669815248" r:id="rId189"/>
        </w:object>
      </w:r>
      <w:r>
        <w:rPr>
          <w:rFonts w:ascii="宋体" w:hAnsi="宋体" w:hint="eastAsia"/>
          <w:szCs w:val="21"/>
        </w:rPr>
        <w:t>是</w:t>
      </w:r>
      <w:r w:rsidR="00852CC3" w:rsidRPr="00852CC3">
        <w:rPr>
          <w:position w:val="-6"/>
        </w:rPr>
        <w:object w:dxaOrig="240" w:dyaOrig="220">
          <v:shape id="_x0000_i1115" type="#_x0000_t75" style="width:12pt;height:11.25pt" o:ole="">
            <v:imagedata r:id="rId190" o:title=""/>
          </v:shape>
          <o:OLEObject Type="Embed" ProgID="Equation.DSMT4" ShapeID="_x0000_i1115" DrawAspect="Content" ObjectID="_1669815249" r:id="rId191"/>
        </w:object>
      </w:r>
      <w:r>
        <w:rPr>
          <w:rFonts w:ascii="宋体" w:hAnsi="宋体" w:hint="eastAsia"/>
          <w:szCs w:val="21"/>
        </w:rPr>
        <w:t>的最大似然估计量</w:t>
      </w:r>
      <w:r w:rsidR="00E3242F">
        <w:rPr>
          <w:rFonts w:ascii="宋体" w:hAnsi="宋体" w:hint="eastAsia"/>
          <w:szCs w:val="21"/>
        </w:rPr>
        <w:t>．</w:t>
      </w:r>
    </w:p>
    <w:p w:rsidR="00F24D7D" w:rsidRDefault="00F24D7D" w:rsidP="00F24D7D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E3242F">
        <w:rPr>
          <w:rFonts w:hint="eastAsia"/>
        </w:rPr>
        <w:t xml:space="preserve">(C) </w:t>
      </w:r>
      <w:r w:rsidR="00852CC3" w:rsidRPr="00852CC3">
        <w:rPr>
          <w:position w:val="-6"/>
        </w:rPr>
        <w:object w:dxaOrig="220" w:dyaOrig="279">
          <v:shape id="_x0000_i1116" type="#_x0000_t75" style="width:11.25pt;height:13.5pt" o:ole="">
            <v:imagedata r:id="rId192" o:title=""/>
          </v:shape>
          <o:OLEObject Type="Embed" ProgID="Equation.DSMT4" ShapeID="_x0000_i1116" DrawAspect="Content" ObjectID="_1669815250" r:id="rId193"/>
        </w:object>
      </w:r>
      <w:r>
        <w:rPr>
          <w:rFonts w:ascii="宋体" w:hAnsi="宋体" w:hint="eastAsia"/>
          <w:szCs w:val="21"/>
        </w:rPr>
        <w:t>是</w:t>
      </w:r>
      <w:r w:rsidR="00852CC3" w:rsidRPr="00852CC3">
        <w:rPr>
          <w:position w:val="-6"/>
        </w:rPr>
        <w:object w:dxaOrig="240" w:dyaOrig="220">
          <v:shape id="_x0000_i1117" type="#_x0000_t75" style="width:12pt;height:11.25pt" o:ole="">
            <v:imagedata r:id="rId194" o:title=""/>
          </v:shape>
          <o:OLEObject Type="Embed" ProgID="Equation.DSMT4" ShapeID="_x0000_i1117" DrawAspect="Content" ObjectID="_1669815251" r:id="rId195"/>
        </w:object>
      </w:r>
      <w:r>
        <w:rPr>
          <w:rFonts w:ascii="宋体" w:hAnsi="宋体" w:hint="eastAsia"/>
          <w:szCs w:val="21"/>
        </w:rPr>
        <w:t>的相合估计量</w:t>
      </w:r>
      <w:r w:rsidRPr="00E3242F">
        <w:rPr>
          <w:rFonts w:hint="eastAsia"/>
        </w:rPr>
        <w:t>(</w:t>
      </w:r>
      <w:r w:rsidRPr="00E3242F">
        <w:rPr>
          <w:rFonts w:hint="eastAsia"/>
        </w:rPr>
        <w:t>即一致估计量</w:t>
      </w:r>
      <w:r w:rsidRPr="00E3242F">
        <w:rPr>
          <w:rFonts w:hint="eastAsia"/>
        </w:rPr>
        <w:t>)</w:t>
      </w:r>
      <w:r w:rsidR="00E3242F">
        <w:rPr>
          <w:rFonts w:hint="eastAsia"/>
        </w:rPr>
        <w:t>．</w:t>
      </w:r>
      <w:r w:rsidR="00E3242F">
        <w:rPr>
          <w:rFonts w:ascii="宋体" w:hAnsi="宋体" w:hint="eastAsia"/>
          <w:szCs w:val="21"/>
        </w:rPr>
        <w:tab/>
      </w:r>
      <w:r w:rsidRPr="00E3242F">
        <w:rPr>
          <w:rFonts w:hint="eastAsia"/>
        </w:rPr>
        <w:t xml:space="preserve">(D) </w:t>
      </w:r>
      <w:r w:rsidR="00852CC3" w:rsidRPr="00852CC3">
        <w:rPr>
          <w:position w:val="-6"/>
        </w:rPr>
        <w:object w:dxaOrig="220" w:dyaOrig="279">
          <v:shape id="_x0000_i1118" type="#_x0000_t75" style="width:11.25pt;height:13.5pt" o:ole="">
            <v:imagedata r:id="rId196" o:title=""/>
          </v:shape>
          <o:OLEObject Type="Embed" ProgID="Equation.DSMT4" ShapeID="_x0000_i1118" DrawAspect="Content" ObjectID="_1669815252" r:id="rId197"/>
        </w:object>
      </w:r>
      <w:r>
        <w:rPr>
          <w:rFonts w:ascii="宋体" w:hAnsi="宋体" w:hint="eastAsia"/>
          <w:szCs w:val="21"/>
        </w:rPr>
        <w:t>与</w:t>
      </w:r>
      <w:r w:rsidR="00852CC3" w:rsidRPr="00025957">
        <w:rPr>
          <w:position w:val="-4"/>
        </w:rPr>
        <w:object w:dxaOrig="240" w:dyaOrig="320">
          <v:shape id="_x0000_i1119" type="#_x0000_t75" style="width:12pt;height:16.5pt" o:ole="">
            <v:imagedata r:id="rId198" o:title=""/>
          </v:shape>
          <o:OLEObject Type="Embed" ProgID="Equation.DSMT4" ShapeID="_x0000_i1119" DrawAspect="Content" ObjectID="_1669815253" r:id="rId199"/>
        </w:object>
      </w:r>
      <w:r>
        <w:rPr>
          <w:rFonts w:ascii="宋体" w:hAnsi="宋体" w:hint="eastAsia"/>
          <w:szCs w:val="21"/>
        </w:rPr>
        <w:t>相互独立</w:t>
      </w:r>
      <w:r w:rsidR="00E3242F">
        <w:rPr>
          <w:rFonts w:ascii="宋体" w:hAnsi="宋体" w:hint="eastAsia"/>
          <w:szCs w:val="21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3F7764" w:rsidRDefault="00060023" w:rsidP="003F7764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46749">
        <w:rPr>
          <w:rFonts w:ascii="宋体" w:hAnsi="宋体" w:hint="eastAsia"/>
          <w:szCs w:val="21"/>
        </w:rPr>
        <w:t>应选</w:t>
      </w:r>
      <w:r w:rsidR="0014490D" w:rsidRPr="00346749">
        <w:rPr>
          <w:rFonts w:hint="eastAsia"/>
        </w:rPr>
        <w:t>(C)</w:t>
      </w:r>
      <w:r w:rsidR="00346749">
        <w:rPr>
          <w:rFonts w:hint="eastAsia"/>
        </w:rPr>
        <w:t>．</w:t>
      </w:r>
      <w:r w:rsidR="003F7764" w:rsidRPr="00A402E3">
        <w:rPr>
          <w:rFonts w:ascii="宋体" w:hAnsi="宋体" w:hint="eastAsia"/>
          <w:szCs w:val="21"/>
        </w:rPr>
        <w:t>由于样本方差</w:t>
      </w:r>
      <w:r w:rsidR="00852CC3" w:rsidRPr="00852CC3">
        <w:rPr>
          <w:position w:val="-6"/>
        </w:rPr>
        <w:object w:dxaOrig="279" w:dyaOrig="320">
          <v:shape id="_x0000_i1120" type="#_x0000_t75" style="width:13.5pt;height:16.5pt" o:ole="">
            <v:imagedata r:id="rId200" o:title=""/>
          </v:shape>
          <o:OLEObject Type="Embed" ProgID="Equation.DSMT4" ShapeID="_x0000_i1120" DrawAspect="Content" ObjectID="_1669815254" r:id="rId201"/>
        </w:object>
      </w:r>
      <w:r w:rsidR="003F7764" w:rsidRPr="00A402E3">
        <w:rPr>
          <w:rFonts w:ascii="宋体" w:hAnsi="宋体" w:hint="eastAsia"/>
          <w:szCs w:val="21"/>
        </w:rPr>
        <w:t>是</w:t>
      </w:r>
      <w:r w:rsidR="00852CC3" w:rsidRPr="00852CC3">
        <w:rPr>
          <w:position w:val="-6"/>
        </w:rPr>
        <w:object w:dxaOrig="320" w:dyaOrig="320">
          <v:shape id="_x0000_i1121" type="#_x0000_t75" style="width:16.5pt;height:16.5pt" o:ole="">
            <v:imagedata r:id="rId202" o:title=""/>
          </v:shape>
          <o:OLEObject Type="Embed" ProgID="Equation.DSMT4" ShapeID="_x0000_i1121" DrawAspect="Content" ObjectID="_1669815255" r:id="rId203"/>
        </w:object>
      </w:r>
      <w:r w:rsidR="003F7764" w:rsidRPr="00A402E3">
        <w:rPr>
          <w:rFonts w:ascii="宋体" w:hAnsi="宋体" w:hint="eastAsia"/>
          <w:szCs w:val="21"/>
        </w:rPr>
        <w:t>的一致估计量</w:t>
      </w:r>
      <w:r w:rsidR="003F7764">
        <w:rPr>
          <w:rFonts w:ascii="宋体" w:hAnsi="宋体" w:hint="eastAsia"/>
          <w:szCs w:val="21"/>
        </w:rPr>
        <w:t>，</w:t>
      </w:r>
      <w:r w:rsidR="003F7764" w:rsidRPr="00A402E3">
        <w:rPr>
          <w:rFonts w:ascii="宋体" w:hAnsi="宋体" w:hint="eastAsia"/>
          <w:szCs w:val="21"/>
        </w:rPr>
        <w:t>其连续函数</w:t>
      </w:r>
      <w:r w:rsidR="00852CC3" w:rsidRPr="00852CC3">
        <w:rPr>
          <w:position w:val="-8"/>
        </w:rPr>
        <w:object w:dxaOrig="859" w:dyaOrig="400">
          <v:shape id="_x0000_i1122" type="#_x0000_t75" style="width:43.5pt;height:20.25pt" o:ole="">
            <v:imagedata r:id="rId204" o:title=""/>
          </v:shape>
          <o:OLEObject Type="Embed" ProgID="Equation.DSMT4" ShapeID="_x0000_i1122" DrawAspect="Content" ObjectID="_1669815256" r:id="rId205"/>
        </w:object>
      </w:r>
      <w:r w:rsidR="003F7764" w:rsidRPr="00A402E3">
        <w:rPr>
          <w:rFonts w:ascii="宋体" w:hAnsi="宋体" w:hint="eastAsia"/>
          <w:szCs w:val="21"/>
        </w:rPr>
        <w:t>一定也是</w:t>
      </w:r>
      <w:r w:rsidR="00852CC3" w:rsidRPr="00852CC3">
        <w:rPr>
          <w:position w:val="-6"/>
        </w:rPr>
        <w:object w:dxaOrig="240" w:dyaOrig="220">
          <v:shape id="_x0000_i1123" type="#_x0000_t75" style="width:12pt;height:11.25pt" o:ole="">
            <v:imagedata r:id="rId206" o:title=""/>
          </v:shape>
          <o:OLEObject Type="Embed" ProgID="Equation.DSMT4" ShapeID="_x0000_i1123" DrawAspect="Content" ObjectID="_1669815257" r:id="rId207"/>
        </w:object>
      </w:r>
      <w:r w:rsidR="003F7764" w:rsidRPr="00A402E3">
        <w:rPr>
          <w:rFonts w:ascii="宋体" w:hAnsi="宋体" w:hint="eastAsia"/>
          <w:szCs w:val="21"/>
        </w:rPr>
        <w:t>的一致估计量</w:t>
      </w:r>
      <w:r w:rsidR="003F7764">
        <w:rPr>
          <w:rFonts w:ascii="宋体" w:hAnsi="宋体" w:hint="eastAsia"/>
          <w:szCs w:val="21"/>
        </w:rPr>
        <w:t>．</w:t>
      </w:r>
    </w:p>
    <w:p w:rsidR="003F7764" w:rsidRDefault="0014490D" w:rsidP="003F7764">
      <w:pPr>
        <w:ind w:leftChars="200" w:left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由于样本方差</w:t>
      </w:r>
      <w:r w:rsidR="00852CC3" w:rsidRPr="00852CC3">
        <w:rPr>
          <w:position w:val="-6"/>
        </w:rPr>
        <w:object w:dxaOrig="279" w:dyaOrig="320">
          <v:shape id="_x0000_i1124" type="#_x0000_t75" style="width:13.5pt;height:16.5pt" o:ole="">
            <v:imagedata r:id="rId208" o:title=""/>
          </v:shape>
          <o:OLEObject Type="Embed" ProgID="Equation.DSMT4" ShapeID="_x0000_i1124" DrawAspect="Content" ObjectID="_1669815258" r:id="rId209"/>
        </w:object>
      </w:r>
      <w:r w:rsidRPr="00A402E3">
        <w:rPr>
          <w:rFonts w:ascii="宋体" w:hAnsi="宋体" w:hint="eastAsia"/>
          <w:szCs w:val="21"/>
        </w:rPr>
        <w:t>是总体方差的无偏估计量</w:t>
      </w:r>
      <w:r w:rsidR="00B65CA5"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因此</w:t>
      </w:r>
      <w:r w:rsidR="00852CC3" w:rsidRPr="00852CC3">
        <w:rPr>
          <w:position w:val="-6"/>
        </w:rPr>
        <w:object w:dxaOrig="900" w:dyaOrig="320">
          <v:shape id="_x0000_i1125" type="#_x0000_t75" style="width:45pt;height:16.5pt" o:ole="">
            <v:imagedata r:id="rId210" o:title=""/>
          </v:shape>
          <o:OLEObject Type="Embed" ProgID="Equation.DSMT4" ShapeID="_x0000_i1125" DrawAspect="Content" ObjectID="_1669815259" r:id="rId211"/>
        </w:object>
      </w:r>
      <w:r w:rsidRPr="00A402E3">
        <w:rPr>
          <w:rFonts w:ascii="宋体" w:hAnsi="宋体" w:hint="eastAsia"/>
          <w:szCs w:val="21"/>
        </w:rPr>
        <w:t>,</w:t>
      </w:r>
      <w:r w:rsidR="00852CC3" w:rsidRPr="00852CC3">
        <w:rPr>
          <w:position w:val="-6"/>
        </w:rPr>
        <w:object w:dxaOrig="740" w:dyaOrig="279">
          <v:shape id="_x0000_i1126" type="#_x0000_t75" style="width:36.75pt;height:13.5pt" o:ole="">
            <v:imagedata r:id="rId212" o:title=""/>
          </v:shape>
          <o:OLEObject Type="Embed" ProgID="Equation.DSMT4" ShapeID="_x0000_i1126" DrawAspect="Content" ObjectID="_1669815260" r:id="rId213"/>
        </w:object>
      </w:r>
      <w:r w:rsidR="00B65CA5">
        <w:rPr>
          <w:rFonts w:ascii="宋体" w:hAnsi="宋体" w:hint="eastAsia"/>
          <w:szCs w:val="21"/>
        </w:rPr>
        <w:t>．</w:t>
      </w:r>
      <w:r w:rsidRPr="00A402E3">
        <w:rPr>
          <w:rFonts w:ascii="宋体" w:hAnsi="宋体" w:hint="eastAsia"/>
          <w:szCs w:val="21"/>
        </w:rPr>
        <w:t>否则若</w:t>
      </w:r>
      <w:r w:rsidR="00852CC3" w:rsidRPr="00852CC3">
        <w:rPr>
          <w:position w:val="-6"/>
        </w:rPr>
        <w:object w:dxaOrig="740" w:dyaOrig="279">
          <v:shape id="_x0000_i1127" type="#_x0000_t75" style="width:36.75pt;height:13.5pt" o:ole="">
            <v:imagedata r:id="rId214" o:title=""/>
          </v:shape>
          <o:OLEObject Type="Embed" ProgID="Equation.DSMT4" ShapeID="_x0000_i1127" DrawAspect="Content" ObjectID="_1669815261" r:id="rId215"/>
        </w:object>
      </w:r>
      <w:r w:rsidR="00B65CA5"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则</w:t>
      </w:r>
      <w:r w:rsidR="00852CC3" w:rsidRPr="00852CC3">
        <w:rPr>
          <w:position w:val="-10"/>
        </w:rPr>
        <w:object w:dxaOrig="1080" w:dyaOrig="360">
          <v:shape id="_x0000_i1128" type="#_x0000_t75" style="width:54pt;height:18pt" o:ole="">
            <v:imagedata r:id="rId216" o:title=""/>
          </v:shape>
          <o:OLEObject Type="Embed" ProgID="Equation.DSMT4" ShapeID="_x0000_i1128" DrawAspect="Content" ObjectID="_1669815262" r:id="rId217"/>
        </w:object>
      </w:r>
      <w:r w:rsidRPr="00A402E3">
        <w:rPr>
          <w:rFonts w:ascii="宋体" w:hAnsi="宋体" w:hint="eastAsia"/>
          <w:szCs w:val="21"/>
        </w:rPr>
        <w:t>,</w:t>
      </w:r>
      <w:r w:rsidR="00852CC3" w:rsidRPr="00852CC3">
        <w:rPr>
          <w:position w:val="-10"/>
        </w:rPr>
        <w:object w:dxaOrig="2040" w:dyaOrig="360">
          <v:shape id="_x0000_i1129" type="#_x0000_t75" style="width:102pt;height:18pt" o:ole="">
            <v:imagedata r:id="rId218" o:title=""/>
          </v:shape>
          <o:OLEObject Type="Embed" ProgID="Equation.DSMT4" ShapeID="_x0000_i1129" DrawAspect="Content" ObjectID="_1669815263" r:id="rId219"/>
        </w:object>
      </w:r>
      <w:r w:rsidR="00B65CA5">
        <w:rPr>
          <w:rFonts w:ascii="宋体" w:hAnsi="宋体" w:hint="eastAsia"/>
          <w:szCs w:val="21"/>
        </w:rPr>
        <w:t>．</w:t>
      </w:r>
      <w:r w:rsidRPr="00A402E3">
        <w:rPr>
          <w:rFonts w:ascii="宋体" w:hAnsi="宋体" w:hint="eastAsia"/>
          <w:szCs w:val="21"/>
        </w:rPr>
        <w:t>故不能选</w:t>
      </w:r>
      <w:r w:rsidRPr="003F7764">
        <w:rPr>
          <w:rFonts w:hint="eastAsia"/>
        </w:rPr>
        <w:t>(A)</w:t>
      </w:r>
      <w:r w:rsidR="003F7764">
        <w:rPr>
          <w:rFonts w:ascii="宋体" w:hAnsi="宋体" w:hint="eastAsia"/>
          <w:szCs w:val="21"/>
        </w:rPr>
        <w:t>．</w:t>
      </w:r>
    </w:p>
    <w:p w:rsidR="0014490D" w:rsidRDefault="0014490D" w:rsidP="003F7764">
      <w:pPr>
        <w:ind w:leftChars="200" w:left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对于正态总体</w:t>
      </w:r>
      <w:r w:rsidR="00B65CA5">
        <w:rPr>
          <w:rFonts w:ascii="宋体" w:hAnsi="宋体" w:hint="eastAsia"/>
          <w:szCs w:val="21"/>
        </w:rPr>
        <w:t>，</w:t>
      </w:r>
      <w:r w:rsidR="00852CC3" w:rsidRPr="00852CC3">
        <w:rPr>
          <w:position w:val="-6"/>
        </w:rPr>
        <w:object w:dxaOrig="220" w:dyaOrig="279">
          <v:shape id="_x0000_i1130" type="#_x0000_t75" style="width:11.25pt;height:13.5pt" o:ole="">
            <v:imagedata r:id="rId220" o:title=""/>
          </v:shape>
          <o:OLEObject Type="Embed" ProgID="Equation.DSMT4" ShapeID="_x0000_i1130" DrawAspect="Content" ObjectID="_1669815264" r:id="rId221"/>
        </w:object>
      </w:r>
      <w:r w:rsidRPr="00A402E3">
        <w:rPr>
          <w:rFonts w:ascii="宋体" w:hAnsi="宋体" w:hint="eastAsia"/>
          <w:szCs w:val="21"/>
        </w:rPr>
        <w:t>与</w:t>
      </w:r>
      <w:r w:rsidR="00852CC3" w:rsidRPr="00025957">
        <w:rPr>
          <w:position w:val="-4"/>
        </w:rPr>
        <w:object w:dxaOrig="240" w:dyaOrig="320">
          <v:shape id="_x0000_i1131" type="#_x0000_t75" style="width:12pt;height:16.5pt" o:ole="">
            <v:imagedata r:id="rId222" o:title=""/>
          </v:shape>
          <o:OLEObject Type="Embed" ProgID="Equation.DSMT4" ShapeID="_x0000_i1131" DrawAspect="Content" ObjectID="_1669815265" r:id="rId223"/>
        </w:object>
      </w:r>
      <w:r w:rsidRPr="00A402E3">
        <w:rPr>
          <w:rFonts w:ascii="宋体" w:hAnsi="宋体" w:hint="eastAsia"/>
          <w:szCs w:val="21"/>
        </w:rPr>
        <w:t>相互独立</w:t>
      </w:r>
      <w:r w:rsidR="00B65CA5"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由于总体</w:t>
      </w:r>
      <w:r w:rsidR="00852CC3" w:rsidRPr="00025957">
        <w:rPr>
          <w:position w:val="-4"/>
        </w:rPr>
        <w:object w:dxaOrig="240" w:dyaOrig="260">
          <v:shape id="_x0000_i1132" type="#_x0000_t75" style="width:12pt;height:13.5pt" o:ole="">
            <v:imagedata r:id="rId224" o:title=""/>
          </v:shape>
          <o:OLEObject Type="Embed" ProgID="Equation.DSMT4" ShapeID="_x0000_i1132" DrawAspect="Content" ObjectID="_1669815266" r:id="rId225"/>
        </w:object>
      </w:r>
      <w:r w:rsidRPr="00A402E3">
        <w:rPr>
          <w:rFonts w:ascii="宋体" w:hAnsi="宋体" w:hint="eastAsia"/>
          <w:szCs w:val="21"/>
        </w:rPr>
        <w:t>的分布未知</w:t>
      </w:r>
      <w:r w:rsidR="00B65CA5"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不能选</w:t>
      </w:r>
      <w:r w:rsidRPr="003F7764">
        <w:rPr>
          <w:rFonts w:hint="eastAsia"/>
        </w:rPr>
        <w:t>(D)</w:t>
      </w:r>
      <w:r w:rsidR="003F7764">
        <w:rPr>
          <w:rFonts w:ascii="宋体" w:hAnsi="宋体" w:hint="eastAsia"/>
          <w:szCs w:val="21"/>
        </w:rPr>
        <w:t>．</w:t>
      </w:r>
      <w:r w:rsidRPr="00A402E3">
        <w:rPr>
          <w:rFonts w:ascii="宋体" w:hAnsi="宋体" w:hint="eastAsia"/>
          <w:szCs w:val="21"/>
        </w:rPr>
        <w:t>同样因总体分布未知</w:t>
      </w:r>
      <w:r w:rsidR="003F7764"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也不能选</w:t>
      </w:r>
      <w:r w:rsidRPr="003F7764">
        <w:rPr>
          <w:rFonts w:hint="eastAsia"/>
        </w:rPr>
        <w:t>(B)</w:t>
      </w:r>
      <w:r w:rsidR="003F7764">
        <w:rPr>
          <w:rFonts w:ascii="宋体" w:hAnsi="宋体" w:hint="eastAsia"/>
          <w:szCs w:val="21"/>
        </w:rPr>
        <w:t xml:space="preserve">． </w:t>
      </w:r>
    </w:p>
    <w:p w:rsidR="00F24D7D" w:rsidRPr="0014490D" w:rsidRDefault="00F24D7D" w:rsidP="00F24D7D">
      <w:pPr>
        <w:tabs>
          <w:tab w:val="left" w:pos="4680"/>
        </w:tabs>
        <w:rPr>
          <w:rFonts w:ascii="宋体" w:hAnsi="宋体"/>
          <w:szCs w:val="21"/>
        </w:rPr>
      </w:pPr>
    </w:p>
    <w:p w:rsidR="00F24D7D" w:rsidRDefault="00F24D7D" w:rsidP="00F24D7D">
      <w:pPr>
        <w:tabs>
          <w:tab w:val="left" w:pos="4680"/>
        </w:tabs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三、（本题满分5分）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设函数</w:t>
      </w:r>
      <w:r w:rsidR="00852CC3" w:rsidRPr="00852CC3">
        <w:rPr>
          <w:position w:val="-60"/>
        </w:rPr>
        <w:object w:dxaOrig="2940" w:dyaOrig="1320">
          <v:shape id="_x0000_i1133" type="#_x0000_t75" style="width:147pt;height:66pt" o:ole="">
            <v:imagedata r:id="rId226" o:title=""/>
          </v:shape>
          <o:OLEObject Type="Embed" ProgID="Equation.DSMT4" ShapeID="_x0000_i1133" DrawAspect="Content" ObjectID="_1669815267" r:id="rId227"/>
        </w:object>
      </w:r>
      <w:r>
        <w:rPr>
          <w:rFonts w:ascii="宋体" w:hAnsi="宋体" w:hint="eastAsia"/>
          <w:szCs w:val="21"/>
        </w:rPr>
        <w:t>问函数</w:t>
      </w:r>
      <w:r w:rsidR="00852CC3" w:rsidRPr="00852CC3">
        <w:rPr>
          <w:position w:val="-10"/>
        </w:rPr>
        <w:object w:dxaOrig="540" w:dyaOrig="320">
          <v:shape id="_x0000_i1134" type="#_x0000_t75" style="width:27pt;height:16.5pt" o:ole="">
            <v:imagedata r:id="rId228" o:title=""/>
          </v:shape>
          <o:OLEObject Type="Embed" ProgID="Equation.DSMT4" ShapeID="_x0000_i1134" DrawAspect="Content" ObjectID="_1669815268" r:id="rId229"/>
        </w:object>
      </w:r>
      <w:r>
        <w:rPr>
          <w:rFonts w:ascii="宋体" w:hAnsi="宋体" w:hint="eastAsia"/>
          <w:szCs w:val="21"/>
        </w:rPr>
        <w:t>在</w:t>
      </w:r>
      <w:r w:rsidR="00852CC3" w:rsidRPr="00025957">
        <w:rPr>
          <w:position w:val="-4"/>
        </w:rPr>
        <w:object w:dxaOrig="540" w:dyaOrig="260">
          <v:shape id="_x0000_i1135" type="#_x0000_t75" style="width:27pt;height:13.5pt" o:ole="">
            <v:imagedata r:id="rId230" o:title=""/>
          </v:shape>
          <o:OLEObject Type="Embed" ProgID="Equation.DSMT4" ShapeID="_x0000_i1135" DrawAspect="Content" ObjectID="_1669815269" r:id="rId231"/>
        </w:object>
      </w:r>
      <w:r>
        <w:rPr>
          <w:rFonts w:ascii="宋体" w:hAnsi="宋体" w:hint="eastAsia"/>
          <w:szCs w:val="21"/>
        </w:rPr>
        <w:t>处是否连续</w:t>
      </w:r>
      <w:r w:rsidR="0055043B">
        <w:rPr>
          <w:rFonts w:ascii="宋体" w:hAnsi="宋体" w:hint="eastAsia"/>
          <w:szCs w:val="21"/>
        </w:rPr>
        <w:t>？</w:t>
      </w:r>
      <w:r>
        <w:rPr>
          <w:rFonts w:ascii="宋体" w:hAnsi="宋体" w:hint="eastAsia"/>
          <w:szCs w:val="21"/>
        </w:rPr>
        <w:t>若不连续</w:t>
      </w:r>
      <w:r w:rsidR="0055043B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修改函数在</w:t>
      </w:r>
      <w:r w:rsidR="00852CC3" w:rsidRPr="00025957">
        <w:rPr>
          <w:position w:val="-4"/>
        </w:rPr>
        <w:object w:dxaOrig="540" w:dyaOrig="260">
          <v:shape id="_x0000_i1136" type="#_x0000_t75" style="width:27pt;height:13.5pt" o:ole="">
            <v:imagedata r:id="rId232" o:title=""/>
          </v:shape>
          <o:OLEObject Type="Embed" ProgID="Equation.DSMT4" ShapeID="_x0000_i1136" DrawAspect="Content" ObjectID="_1669815270" r:id="rId233"/>
        </w:object>
      </w:r>
      <w:r>
        <w:rPr>
          <w:rFonts w:ascii="宋体" w:hAnsi="宋体" w:hint="eastAsia"/>
          <w:szCs w:val="21"/>
        </w:rPr>
        <w:t>处的定义使之连续</w:t>
      </w:r>
      <w:r w:rsidR="0055043B">
        <w:rPr>
          <w:rFonts w:ascii="宋体" w:hAnsi="宋体" w:hint="eastAsia"/>
          <w:szCs w:val="21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14490D" w:rsidRPr="00A402E3" w:rsidRDefault="00060023" w:rsidP="00C65334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</w:t>
      </w:r>
      <w:r w:rsidR="0014490D" w:rsidRPr="00A402E3">
        <w:rPr>
          <w:rFonts w:ascii="宋体" w:hAnsi="宋体" w:hint="eastAsia"/>
          <w:szCs w:val="21"/>
        </w:rPr>
        <w:t>利用变量代换与等价无穷小代换,</w:t>
      </w:r>
      <w:r w:rsidR="00852CC3" w:rsidRPr="00852CC3">
        <w:rPr>
          <w:position w:val="-6"/>
        </w:rPr>
        <w:object w:dxaOrig="639" w:dyaOrig="279">
          <v:shape id="_x0000_i1137" type="#_x0000_t75" style="width:31.5pt;height:13.5pt" o:ole="">
            <v:imagedata r:id="rId234" o:title=""/>
          </v:shape>
          <o:OLEObject Type="Embed" ProgID="Equation.DSMT4" ShapeID="_x0000_i1137" DrawAspect="Content" ObjectID="_1669815271" r:id="rId235"/>
        </w:object>
      </w:r>
      <w:r w:rsidR="0014490D" w:rsidRPr="00A402E3">
        <w:rPr>
          <w:rFonts w:ascii="宋体" w:hAnsi="宋体" w:hint="eastAsia"/>
          <w:szCs w:val="21"/>
        </w:rPr>
        <w:t>时,</w:t>
      </w:r>
      <w:r w:rsidR="00852CC3" w:rsidRPr="00852CC3">
        <w:rPr>
          <w:position w:val="-24"/>
        </w:rPr>
        <w:object w:dxaOrig="1640" w:dyaOrig="620">
          <v:shape id="_x0000_i1138" type="#_x0000_t75" style="width:81.75pt;height:30.75pt" o:ole="">
            <v:imagedata r:id="rId236" o:title=""/>
          </v:shape>
          <o:OLEObject Type="Embed" ProgID="Equation.DSMT4" ShapeID="_x0000_i1138" DrawAspect="Content" ObjectID="_1669815272" r:id="rId237"/>
        </w:object>
      </w:r>
      <w:r w:rsidR="0014490D" w:rsidRPr="00A402E3">
        <w:rPr>
          <w:rFonts w:ascii="宋体" w:hAnsi="宋体" w:hint="eastAsia"/>
          <w:szCs w:val="21"/>
        </w:rPr>
        <w:t>；</w:t>
      </w:r>
      <w:r w:rsidR="00852CC3" w:rsidRPr="00852CC3">
        <w:rPr>
          <w:position w:val="-10"/>
        </w:rPr>
        <w:object w:dxaOrig="1280" w:dyaOrig="320">
          <v:shape id="_x0000_i1139" type="#_x0000_t75" style="width:63.75pt;height:16.5pt" o:ole="">
            <v:imagedata r:id="rId238" o:title=""/>
          </v:shape>
          <o:OLEObject Type="Embed" ProgID="Equation.DSMT4" ShapeID="_x0000_i1139" DrawAspect="Content" ObjectID="_1669815273" r:id="rId239"/>
        </w:object>
      </w:r>
      <w:r w:rsidR="0014490D" w:rsidRPr="00A402E3">
        <w:rPr>
          <w:rFonts w:ascii="宋体" w:hAnsi="宋体" w:hint="eastAsia"/>
          <w:szCs w:val="21"/>
        </w:rPr>
        <w:t>.令</w:t>
      </w:r>
      <w:r w:rsidR="00852CC3" w:rsidRPr="00852CC3">
        <w:rPr>
          <w:position w:val="-6"/>
        </w:rPr>
        <w:object w:dxaOrig="840" w:dyaOrig="279">
          <v:shape id="_x0000_i1140" type="#_x0000_t75" style="width:42pt;height:13.5pt" o:ole="">
            <v:imagedata r:id="rId240" o:title=""/>
          </v:shape>
          <o:OLEObject Type="Embed" ProgID="Equation.DSMT4" ShapeID="_x0000_i1140" DrawAspect="Content" ObjectID="_1669815274" r:id="rId241"/>
        </w:object>
      </w:r>
      <w:r w:rsidR="0014490D" w:rsidRPr="00A402E3">
        <w:rPr>
          <w:rFonts w:ascii="宋体" w:hAnsi="宋体" w:hint="eastAsia"/>
          <w:szCs w:val="21"/>
        </w:rPr>
        <w:t>,则有</w:t>
      </w:r>
    </w:p>
    <w:p w:rsidR="00F24D7D" w:rsidRDefault="00852CC3" w:rsidP="00C65334">
      <w:pPr>
        <w:ind w:firstLineChars="400" w:firstLine="960"/>
        <w:rPr>
          <w:rFonts w:ascii="宋体" w:hAnsi="宋体"/>
          <w:szCs w:val="21"/>
        </w:rPr>
      </w:pPr>
      <w:r w:rsidRPr="00852CC3">
        <w:rPr>
          <w:position w:val="-102"/>
        </w:rPr>
        <w:object w:dxaOrig="6500" w:dyaOrig="2160">
          <v:shape id="_x0000_i1141" type="#_x0000_t75" style="width:324.75pt;height:108pt" o:ole="">
            <v:imagedata r:id="rId242" o:title=""/>
          </v:shape>
          <o:OLEObject Type="Embed" ProgID="Equation.DSMT4" ShapeID="_x0000_i1141" DrawAspect="Content" ObjectID="_1669815275" r:id="rId243"/>
        </w:object>
      </w:r>
    </w:p>
    <w:p w:rsidR="00C65334" w:rsidRPr="00A402E3" w:rsidRDefault="00C65334" w:rsidP="00C65334">
      <w:pPr>
        <w:ind w:leftChars="200" w:left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而</w:t>
      </w:r>
      <w:r w:rsidR="00852CC3" w:rsidRPr="00852CC3">
        <w:rPr>
          <w:position w:val="-10"/>
        </w:rPr>
        <w:object w:dxaOrig="859" w:dyaOrig="320">
          <v:shape id="_x0000_i1142" type="#_x0000_t75" style="width:43.5pt;height:16.5pt" o:ole="">
            <v:imagedata r:id="rId244" o:title=""/>
          </v:shape>
          <o:OLEObject Type="Embed" ProgID="Equation.DSMT4" ShapeID="_x0000_i1142" DrawAspect="Content" ObjectID="_1669815276" r:id="rId245"/>
        </w:object>
      </w:r>
      <w:r w:rsidRPr="00A402E3">
        <w:rPr>
          <w:rFonts w:ascii="宋体" w:hAnsi="宋体" w:hint="eastAsia"/>
          <w:szCs w:val="21"/>
        </w:rPr>
        <w:t>,故</w:t>
      </w:r>
      <w:r w:rsidR="00852CC3" w:rsidRPr="00852CC3">
        <w:rPr>
          <w:position w:val="-20"/>
        </w:rPr>
        <w:object w:dxaOrig="1219" w:dyaOrig="440">
          <v:shape id="_x0000_i1143" type="#_x0000_t75" style="width:60.75pt;height:21.75pt" o:ole="">
            <v:imagedata r:id="rId246" o:title=""/>
          </v:shape>
          <o:OLEObject Type="Embed" ProgID="Equation.DSMT4" ShapeID="_x0000_i1143" DrawAspect="Content" ObjectID="_1669815277" r:id="rId247"/>
        </w:object>
      </w:r>
      <w:r w:rsidRPr="00A402E3">
        <w:rPr>
          <w:rFonts w:ascii="宋体" w:hAnsi="宋体" w:hint="eastAsia"/>
          <w:szCs w:val="21"/>
        </w:rPr>
        <w:t>,所以</w:t>
      </w:r>
      <w:r w:rsidR="00852CC3" w:rsidRPr="00852CC3">
        <w:rPr>
          <w:position w:val="-10"/>
        </w:rPr>
        <w:object w:dxaOrig="540" w:dyaOrig="320">
          <v:shape id="_x0000_i1144" type="#_x0000_t75" style="width:27pt;height:16.5pt" o:ole="">
            <v:imagedata r:id="rId248" o:title=""/>
          </v:shape>
          <o:OLEObject Type="Embed" ProgID="Equation.DSMT4" ShapeID="_x0000_i1144" DrawAspect="Content" ObjectID="_1669815278" r:id="rId249"/>
        </w:object>
      </w:r>
      <w:r w:rsidRPr="00A402E3">
        <w:rPr>
          <w:rFonts w:ascii="宋体" w:hAnsi="宋体" w:hint="eastAsia"/>
          <w:szCs w:val="21"/>
        </w:rPr>
        <w:t>在</w:t>
      </w:r>
      <w:r w:rsidR="00852CC3" w:rsidRPr="00025957">
        <w:rPr>
          <w:position w:val="-4"/>
        </w:rPr>
        <w:object w:dxaOrig="540" w:dyaOrig="260">
          <v:shape id="_x0000_i1145" type="#_x0000_t75" style="width:27pt;height:13.5pt" o:ole="">
            <v:imagedata r:id="rId250" o:title=""/>
          </v:shape>
          <o:OLEObject Type="Embed" ProgID="Equation.DSMT4" ShapeID="_x0000_i1145" DrawAspect="Content" ObjectID="_1669815279" r:id="rId251"/>
        </w:object>
      </w:r>
      <w:r w:rsidRPr="00A402E3">
        <w:rPr>
          <w:rFonts w:ascii="宋体" w:hAnsi="宋体" w:hint="eastAsia"/>
          <w:szCs w:val="21"/>
        </w:rPr>
        <w:t>处不连续.若令</w:t>
      </w:r>
      <w:r w:rsidR="00852CC3" w:rsidRPr="00852CC3">
        <w:rPr>
          <w:position w:val="-24"/>
        </w:rPr>
        <w:object w:dxaOrig="1180" w:dyaOrig="620">
          <v:shape id="_x0000_i1146" type="#_x0000_t75" style="width:58.5pt;height:30.75pt" o:ole="">
            <v:imagedata r:id="rId252" o:title=""/>
          </v:shape>
          <o:OLEObject Type="Embed" ProgID="Equation.DSMT4" ShapeID="_x0000_i1146" DrawAspect="Content" ObjectID="_1669815280" r:id="rId253"/>
        </w:object>
      </w:r>
      <w:r w:rsidRPr="00A402E3">
        <w:rPr>
          <w:rFonts w:ascii="宋体" w:hAnsi="宋体" w:hint="eastAsia"/>
          <w:szCs w:val="21"/>
        </w:rPr>
        <w:t>,则函数</w:t>
      </w:r>
      <w:r w:rsidR="00852CC3" w:rsidRPr="00852CC3">
        <w:rPr>
          <w:position w:val="-10"/>
        </w:rPr>
        <w:object w:dxaOrig="540" w:dyaOrig="320">
          <v:shape id="_x0000_i1147" type="#_x0000_t75" style="width:27pt;height:16.5pt" o:ole="">
            <v:imagedata r:id="rId254" o:title=""/>
          </v:shape>
          <o:OLEObject Type="Embed" ProgID="Equation.DSMT4" ShapeID="_x0000_i1147" DrawAspect="Content" ObjectID="_1669815281" r:id="rId255"/>
        </w:object>
      </w:r>
      <w:r w:rsidRPr="00A402E3">
        <w:rPr>
          <w:rFonts w:ascii="宋体" w:hAnsi="宋体" w:hint="eastAsia"/>
          <w:szCs w:val="21"/>
        </w:rPr>
        <w:t>在</w:t>
      </w:r>
      <w:r w:rsidR="00852CC3" w:rsidRPr="00025957">
        <w:rPr>
          <w:position w:val="-4"/>
        </w:rPr>
        <w:object w:dxaOrig="540" w:dyaOrig="260">
          <v:shape id="_x0000_i1148" type="#_x0000_t75" style="width:27pt;height:13.5pt" o:ole="">
            <v:imagedata r:id="rId256" o:title=""/>
          </v:shape>
          <o:OLEObject Type="Embed" ProgID="Equation.DSMT4" ShapeID="_x0000_i1148" DrawAspect="Content" ObjectID="_1669815282" r:id="rId257"/>
        </w:object>
      </w:r>
      <w:r w:rsidRPr="00A402E3">
        <w:rPr>
          <w:rFonts w:ascii="宋体" w:hAnsi="宋体" w:hint="eastAsia"/>
          <w:szCs w:val="21"/>
        </w:rPr>
        <w:t>处连续.</w:t>
      </w:r>
    </w:p>
    <w:p w:rsidR="00F24D7D" w:rsidRPr="00C65334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四、（本题满分5分）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计算</w:t>
      </w:r>
      <w:r w:rsidR="00852CC3" w:rsidRPr="00852CC3">
        <w:rPr>
          <w:position w:val="-24"/>
        </w:rPr>
        <w:object w:dxaOrig="1719" w:dyaOrig="660">
          <v:shape id="_x0000_i1149" type="#_x0000_t75" style="width:85.5pt;height:33pt" o:ole="">
            <v:imagedata r:id="rId258" o:title=""/>
          </v:shape>
          <o:OLEObject Type="Embed" ProgID="Equation.DSMT4" ShapeID="_x0000_i1149" DrawAspect="Content" ObjectID="_1669815283" r:id="rId259"/>
        </w:objec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14490D" w:rsidRPr="00A402E3" w:rsidRDefault="00060023" w:rsidP="0014490D">
      <w:pPr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4490D" w:rsidRPr="00A402E3">
        <w:rPr>
          <w:rFonts w:ascii="宋体" w:hAnsi="宋体" w:hint="eastAsia"/>
          <w:szCs w:val="21"/>
        </w:rPr>
        <w:t>用分部积分法</w:t>
      </w:r>
      <w:r w:rsidR="00800C91">
        <w:rPr>
          <w:rFonts w:ascii="宋体" w:hAnsi="宋体" w:hint="eastAsia"/>
          <w:szCs w:val="21"/>
        </w:rPr>
        <w:t>：</w:t>
      </w:r>
    </w:p>
    <w:p w:rsidR="0014490D" w:rsidRPr="00A402E3" w:rsidRDefault="00852CC3" w:rsidP="0014490D">
      <w:pPr>
        <w:ind w:firstLineChars="514" w:firstLine="1234"/>
        <w:rPr>
          <w:rFonts w:ascii="宋体" w:hAnsi="宋体"/>
          <w:szCs w:val="21"/>
        </w:rPr>
      </w:pPr>
      <w:r w:rsidRPr="00852CC3">
        <w:rPr>
          <w:position w:val="-88"/>
        </w:rPr>
        <w:object w:dxaOrig="5100" w:dyaOrig="1980">
          <v:shape id="_x0000_i1150" type="#_x0000_t75" style="width:255pt;height:99pt" o:ole="">
            <v:imagedata r:id="rId260" o:title=""/>
          </v:shape>
          <o:OLEObject Type="Embed" ProgID="Equation.DSMT4" ShapeID="_x0000_i1150" DrawAspect="Content" ObjectID="_1669815284" r:id="rId261"/>
        </w:object>
      </w:r>
    </w:p>
    <w:p w:rsidR="0014490D" w:rsidRDefault="0014490D" w:rsidP="00800C91">
      <w:pPr>
        <w:ind w:firstLineChars="200" w:firstLine="480"/>
        <w:jc w:val="left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其中</w:t>
      </w:r>
      <w:r w:rsidR="00852CC3" w:rsidRPr="00852CC3">
        <w:rPr>
          <w:position w:val="-6"/>
        </w:rPr>
        <w:object w:dxaOrig="220" w:dyaOrig="279">
          <v:shape id="_x0000_i1151" type="#_x0000_t75" style="width:11.25pt;height:13.5pt" o:ole="">
            <v:imagedata r:id="rId262" o:title=""/>
          </v:shape>
          <o:OLEObject Type="Embed" ProgID="Equation.DSMT4" ShapeID="_x0000_i1151" DrawAspect="Content" ObjectID="_1669815285" r:id="rId263"/>
        </w:object>
      </w:r>
      <w:r w:rsidRPr="00A402E3">
        <w:rPr>
          <w:rFonts w:ascii="宋体" w:hAnsi="宋体" w:hint="eastAsia"/>
          <w:szCs w:val="21"/>
        </w:rPr>
        <w:t>为任意常数.</w:t>
      </w:r>
    </w:p>
    <w:p w:rsidR="00F24D7D" w:rsidRPr="0014490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五、（本题满分5分）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</w:t>
      </w:r>
      <w:r w:rsidR="00852CC3" w:rsidRPr="00852CC3">
        <w:rPr>
          <w:position w:val="-28"/>
        </w:rPr>
        <w:object w:dxaOrig="2079" w:dyaOrig="660">
          <v:shape id="_x0000_i1152" type="#_x0000_t75" style="width:103.5pt;height:33pt" o:ole="">
            <v:imagedata r:id="rId264" o:title=""/>
          </v:shape>
          <o:OLEObject Type="Embed" ProgID="Equation.DSMT4" ShapeID="_x0000_i1152" DrawAspect="Content" ObjectID="_1669815286" r:id="rId265"/>
        </w:object>
      </w:r>
      <w:r>
        <w:rPr>
          <w:rFonts w:ascii="宋体" w:hAnsi="宋体" w:hint="eastAsia"/>
          <w:szCs w:val="21"/>
        </w:rPr>
        <w:t>,求</w:t>
      </w:r>
      <w:r w:rsidR="00852CC3" w:rsidRPr="00852CC3">
        <w:rPr>
          <w:position w:val="-28"/>
        </w:rPr>
        <w:object w:dxaOrig="580" w:dyaOrig="700">
          <v:shape id="_x0000_i1153" type="#_x0000_t75" style="width:28.5pt;height:35.25pt" o:ole="">
            <v:imagedata r:id="rId266" o:title=""/>
          </v:shape>
          <o:OLEObject Type="Embed" ProgID="Equation.DSMT4" ShapeID="_x0000_i1153" DrawAspect="Content" ObjectID="_1669815287" r:id="rId267"/>
        </w:object>
      </w:r>
      <w:r>
        <w:rPr>
          <w:rFonts w:ascii="宋体" w:hAnsi="宋体" w:hint="eastAsia"/>
          <w:szCs w:val="21"/>
        </w:rPr>
        <w:t>,其中</w:t>
      </w:r>
      <w:r w:rsidR="00852CC3" w:rsidRPr="00852CC3">
        <w:rPr>
          <w:position w:val="-10"/>
        </w:rPr>
        <w:object w:dxaOrig="700" w:dyaOrig="320">
          <v:shape id="_x0000_i1154" type="#_x0000_t75" style="width:35.25pt;height:16.5pt" o:ole="">
            <v:imagedata r:id="rId268" o:title=""/>
          </v:shape>
          <o:OLEObject Type="Embed" ProgID="Equation.DSMT4" ShapeID="_x0000_i1154" DrawAspect="Content" ObjectID="_1669815288" r:id="rId269"/>
        </w:object>
      </w:r>
      <w:r>
        <w:rPr>
          <w:rFonts w:ascii="宋体" w:hAnsi="宋体" w:hint="eastAsia"/>
          <w:szCs w:val="21"/>
        </w:rPr>
        <w:t>有二阶偏导数.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14490D" w:rsidRDefault="00060023" w:rsidP="0014490D">
      <w:pPr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4490D" w:rsidRPr="00A402E3">
        <w:rPr>
          <w:rFonts w:ascii="宋体" w:hAnsi="宋体" w:hint="eastAsia"/>
          <w:szCs w:val="21"/>
        </w:rPr>
        <w:t>首先求</w:t>
      </w:r>
      <w:r w:rsidR="00852CC3" w:rsidRPr="00852CC3">
        <w:rPr>
          <w:position w:val="-12"/>
        </w:rPr>
        <w:object w:dxaOrig="279" w:dyaOrig="360">
          <v:shape id="_x0000_i1155" type="#_x0000_t75" style="width:13.5pt;height:18pt" o:ole="">
            <v:imagedata r:id="rId270" o:title=""/>
          </v:shape>
          <o:OLEObject Type="Embed" ProgID="Equation.DSMT4" ShapeID="_x0000_i1155" DrawAspect="Content" ObjectID="_1669815289" r:id="rId271"/>
        </w:object>
      </w:r>
      <w:r w:rsidR="00800C91">
        <w:rPr>
          <w:rFonts w:ascii="宋体" w:hAnsi="宋体" w:hint="eastAsia"/>
          <w:szCs w:val="21"/>
        </w:rPr>
        <w:t>，</w:t>
      </w:r>
      <w:r w:rsidR="0014490D" w:rsidRPr="00A402E3">
        <w:rPr>
          <w:rFonts w:ascii="宋体" w:hAnsi="宋体" w:hint="eastAsia"/>
          <w:szCs w:val="21"/>
        </w:rPr>
        <w:t>由题设</w:t>
      </w:r>
      <w:r w:rsidR="00852CC3" w:rsidRPr="00852CC3">
        <w:rPr>
          <w:position w:val="-28"/>
        </w:rPr>
        <w:object w:dxaOrig="2520" w:dyaOrig="660">
          <v:shape id="_x0000_i1156" type="#_x0000_t75" style="width:126pt;height:33pt" o:ole="">
            <v:imagedata r:id="rId272" o:title=""/>
          </v:shape>
          <o:OLEObject Type="Embed" ProgID="Equation.DSMT4" ShapeID="_x0000_i1156" DrawAspect="Content" ObjectID="_1669815290" r:id="rId273"/>
        </w:object>
      </w:r>
      <w:r w:rsidR="00800C91">
        <w:rPr>
          <w:rFonts w:ascii="宋体" w:hAnsi="宋体" w:hint="eastAsia"/>
          <w:szCs w:val="21"/>
        </w:rPr>
        <w:t>．</w:t>
      </w:r>
      <w:r w:rsidR="0014490D" w:rsidRPr="00A402E3">
        <w:rPr>
          <w:rFonts w:ascii="宋体" w:hAnsi="宋体" w:hint="eastAsia"/>
          <w:szCs w:val="21"/>
        </w:rPr>
        <w:t>再对</w:t>
      </w:r>
      <w:r w:rsidR="00852CC3" w:rsidRPr="00852CC3">
        <w:rPr>
          <w:position w:val="-10"/>
        </w:rPr>
        <w:object w:dxaOrig="220" w:dyaOrig="260">
          <v:shape id="_x0000_i1157" type="#_x0000_t75" style="width:11.25pt;height:13.5pt" o:ole="">
            <v:imagedata r:id="rId274" o:title=""/>
          </v:shape>
          <o:OLEObject Type="Embed" ProgID="Equation.DSMT4" ShapeID="_x0000_i1157" DrawAspect="Content" ObjectID="_1669815291" r:id="rId275"/>
        </w:object>
      </w:r>
      <w:r w:rsidR="0014490D" w:rsidRPr="00A402E3">
        <w:rPr>
          <w:rFonts w:ascii="宋体" w:hAnsi="宋体" w:hint="eastAsia"/>
          <w:szCs w:val="21"/>
        </w:rPr>
        <w:t>求偏导数得</w:t>
      </w:r>
    </w:p>
    <w:p w:rsidR="0014490D" w:rsidRPr="00A402E3" w:rsidRDefault="00852CC3" w:rsidP="0014490D">
      <w:pPr>
        <w:ind w:firstLineChars="750" w:firstLine="1800"/>
        <w:rPr>
          <w:rFonts w:ascii="宋体" w:hAnsi="宋体"/>
          <w:szCs w:val="21"/>
        </w:rPr>
      </w:pPr>
      <w:r w:rsidRPr="00852CC3">
        <w:rPr>
          <w:position w:val="-104"/>
        </w:rPr>
        <w:object w:dxaOrig="5700" w:dyaOrig="2260">
          <v:shape id="_x0000_i1158" type="#_x0000_t75" style="width:285pt;height:113.25pt" o:ole="">
            <v:imagedata r:id="rId276" o:title=""/>
          </v:shape>
          <o:OLEObject Type="Embed" ProgID="Equation.DSMT4" ShapeID="_x0000_i1158" DrawAspect="Content" ObjectID="_1669815292" r:id="rId277"/>
        </w:objec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P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六、（本题满分5分）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求连续函数</w:t>
      </w:r>
      <w:r w:rsidR="00852CC3" w:rsidRPr="00852CC3">
        <w:rPr>
          <w:position w:val="-10"/>
        </w:rPr>
        <w:object w:dxaOrig="540" w:dyaOrig="320">
          <v:shape id="_x0000_i1159" type="#_x0000_t75" style="width:27pt;height:16.5pt" o:ole="">
            <v:imagedata r:id="rId278" o:title=""/>
          </v:shape>
          <o:OLEObject Type="Embed" ProgID="Equation.DSMT4" ShapeID="_x0000_i1159" DrawAspect="Content" ObjectID="_1669815293" r:id="rId279"/>
        </w:object>
      </w:r>
      <w:r w:rsidR="00FA7D05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使它满足</w:t>
      </w:r>
      <w:r w:rsidR="00852CC3" w:rsidRPr="00852CC3">
        <w:rPr>
          <w:position w:val="-18"/>
        </w:rPr>
        <w:object w:dxaOrig="2200" w:dyaOrig="520">
          <v:shape id="_x0000_i1160" type="#_x0000_t75" style="width:110.25pt;height:26.25pt" o:ole="">
            <v:imagedata r:id="rId280" o:title=""/>
          </v:shape>
          <o:OLEObject Type="Embed" ProgID="Equation.DSMT4" ShapeID="_x0000_i1160" DrawAspect="Content" ObjectID="_1669815294" r:id="rId281"/>
        </w:object>
      </w:r>
      <w:r>
        <w:rPr>
          <w:rFonts w:ascii="宋体" w:hAnsi="宋体" w:hint="eastAsia"/>
          <w:szCs w:val="21"/>
        </w:rPr>
        <w:t>.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14490D" w:rsidRPr="00A402E3" w:rsidRDefault="00060023" w:rsidP="0014490D">
      <w:pPr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4490D" w:rsidRPr="00A402E3">
        <w:rPr>
          <w:rFonts w:ascii="宋体" w:hAnsi="宋体" w:hint="eastAsia"/>
          <w:szCs w:val="21"/>
        </w:rPr>
        <w:t>两端对</w:t>
      </w:r>
      <w:r w:rsidR="00852CC3" w:rsidRPr="00025957">
        <w:rPr>
          <w:position w:val="-4"/>
        </w:rPr>
        <w:object w:dxaOrig="200" w:dyaOrig="200">
          <v:shape id="_x0000_i1161" type="#_x0000_t75" style="width:9.75pt;height:9.75pt" o:ole="">
            <v:imagedata r:id="rId282" o:title=""/>
          </v:shape>
          <o:OLEObject Type="Embed" ProgID="Equation.DSMT4" ShapeID="_x0000_i1161" DrawAspect="Content" ObjectID="_1669815295" r:id="rId283"/>
        </w:object>
      </w:r>
      <w:r w:rsidR="0014490D" w:rsidRPr="00A402E3">
        <w:rPr>
          <w:rFonts w:ascii="宋体" w:hAnsi="宋体" w:hint="eastAsia"/>
          <w:szCs w:val="21"/>
        </w:rPr>
        <w:t>求导,得</w:t>
      </w:r>
      <w:r w:rsidR="00852CC3" w:rsidRPr="00852CC3">
        <w:rPr>
          <w:position w:val="-10"/>
        </w:rPr>
        <w:object w:dxaOrig="1840" w:dyaOrig="320">
          <v:shape id="_x0000_i1162" type="#_x0000_t75" style="width:92.25pt;height:16.5pt" o:ole="">
            <v:imagedata r:id="rId284" o:title=""/>
          </v:shape>
          <o:OLEObject Type="Embed" ProgID="Equation.DSMT4" ShapeID="_x0000_i1162" DrawAspect="Content" ObjectID="_1669815296" r:id="rId285"/>
        </w:object>
      </w:r>
      <w:r w:rsidR="0014490D" w:rsidRPr="00A402E3">
        <w:rPr>
          <w:rFonts w:ascii="宋体" w:hAnsi="宋体" w:hint="eastAsia"/>
          <w:szCs w:val="21"/>
        </w:rPr>
        <w:t>.记</w:t>
      </w:r>
      <w:r w:rsidR="00852CC3" w:rsidRPr="00852CC3">
        <w:rPr>
          <w:position w:val="-10"/>
        </w:rPr>
        <w:object w:dxaOrig="1860" w:dyaOrig="320">
          <v:shape id="_x0000_i1163" type="#_x0000_t75" style="width:93pt;height:16.5pt" o:ole="">
            <v:imagedata r:id="rId286" o:title=""/>
          </v:shape>
          <o:OLEObject Type="Embed" ProgID="Equation.DSMT4" ShapeID="_x0000_i1163" DrawAspect="Content" ObjectID="_1669815297" r:id="rId287"/>
        </w:object>
      </w:r>
      <w:r w:rsidR="0014490D" w:rsidRPr="00A402E3">
        <w:rPr>
          <w:rFonts w:ascii="宋体" w:hAnsi="宋体" w:hint="eastAsia"/>
          <w:szCs w:val="21"/>
        </w:rPr>
        <w:t>,有通解</w:t>
      </w:r>
    </w:p>
    <w:p w:rsidR="0014490D" w:rsidRPr="00A402E3" w:rsidRDefault="00852CC3" w:rsidP="0014490D">
      <w:pPr>
        <w:jc w:val="center"/>
        <w:rPr>
          <w:rFonts w:ascii="宋体" w:hAnsi="宋体"/>
          <w:szCs w:val="21"/>
        </w:rPr>
      </w:pPr>
      <w:r w:rsidRPr="00852CC3">
        <w:rPr>
          <w:position w:val="-52"/>
        </w:rPr>
        <w:object w:dxaOrig="3940" w:dyaOrig="1160">
          <v:shape id="_x0000_i1164" type="#_x0000_t75" style="width:197.25pt;height:58.5pt" o:ole="">
            <v:imagedata r:id="rId288" o:title=""/>
          </v:shape>
          <o:OLEObject Type="Embed" ProgID="Equation.DSMT4" ShapeID="_x0000_i1164" DrawAspect="Content" ObjectID="_1669815298" r:id="rId289"/>
        </w:object>
      </w:r>
      <w:r w:rsidR="0014490D">
        <w:rPr>
          <w:rFonts w:ascii="宋体" w:hAnsi="宋体" w:hint="eastAsia"/>
          <w:szCs w:val="21"/>
        </w:rPr>
        <w:t>,</w:t>
      </w:r>
    </w:p>
    <w:p w:rsidR="0014490D" w:rsidRPr="00A402E3" w:rsidRDefault="0014490D" w:rsidP="00FA7D05">
      <w:pPr>
        <w:ind w:leftChars="200" w:left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其中</w:t>
      </w:r>
      <w:r w:rsidR="00852CC3" w:rsidRPr="00852CC3">
        <w:rPr>
          <w:position w:val="-6"/>
        </w:rPr>
        <w:object w:dxaOrig="220" w:dyaOrig="279">
          <v:shape id="_x0000_i1165" type="#_x0000_t75" style="width:11.25pt;height:13.5pt" o:ole="">
            <v:imagedata r:id="rId290" o:title=""/>
          </v:shape>
          <o:OLEObject Type="Embed" ProgID="Equation.DSMT4" ShapeID="_x0000_i1165" DrawAspect="Content" ObjectID="_1669815299" r:id="rId291"/>
        </w:object>
      </w:r>
      <w:r w:rsidRPr="00A402E3">
        <w:rPr>
          <w:rFonts w:ascii="宋体" w:hAnsi="宋体" w:hint="eastAsia"/>
          <w:szCs w:val="21"/>
        </w:rPr>
        <w:t>为任意常数.由原方程易见</w:t>
      </w:r>
      <w:r w:rsidR="00852CC3" w:rsidRPr="00852CC3">
        <w:rPr>
          <w:position w:val="-10"/>
        </w:rPr>
        <w:object w:dxaOrig="859" w:dyaOrig="320">
          <v:shape id="_x0000_i1166" type="#_x0000_t75" style="width:43.5pt;height:16.5pt" o:ole="">
            <v:imagedata r:id="rId292" o:title=""/>
          </v:shape>
          <o:OLEObject Type="Embed" ProgID="Equation.DSMT4" ShapeID="_x0000_i1166" DrawAspect="Content" ObjectID="_1669815300" r:id="rId293"/>
        </w:object>
      </w:r>
      <w:r w:rsidRPr="00A402E3">
        <w:rPr>
          <w:rFonts w:ascii="宋体" w:hAnsi="宋体" w:hint="eastAsia"/>
          <w:szCs w:val="21"/>
        </w:rPr>
        <w:t>,代入求得参数</w:t>
      </w:r>
      <w:r w:rsidR="00852CC3" w:rsidRPr="00852CC3">
        <w:rPr>
          <w:position w:val="-24"/>
        </w:rPr>
        <w:object w:dxaOrig="580" w:dyaOrig="620">
          <v:shape id="_x0000_i1167" type="#_x0000_t75" style="width:28.5pt;height:30.75pt" o:ole="">
            <v:imagedata r:id="rId294" o:title=""/>
          </v:shape>
          <o:OLEObject Type="Embed" ProgID="Equation.DSMT4" ShapeID="_x0000_i1167" DrawAspect="Content" ObjectID="_1669815301" r:id="rId295"/>
        </w:object>
      </w:r>
      <w:r w:rsidRPr="00A402E3">
        <w:rPr>
          <w:rFonts w:ascii="宋体" w:hAnsi="宋体" w:hint="eastAsia"/>
          <w:szCs w:val="21"/>
        </w:rPr>
        <w:t>.从而所求函数</w:t>
      </w:r>
      <w:r w:rsidR="00852CC3" w:rsidRPr="00852CC3">
        <w:rPr>
          <w:position w:val="-24"/>
        </w:rPr>
        <w:object w:dxaOrig="2000" w:dyaOrig="620">
          <v:shape id="_x0000_i1168" type="#_x0000_t75" style="width:100.5pt;height:30.75pt" o:ole="">
            <v:imagedata r:id="rId296" o:title=""/>
          </v:shape>
          <o:OLEObject Type="Embed" ProgID="Equation.DSMT4" ShapeID="_x0000_i1168" DrawAspect="Content" ObjectID="_1669815302" r:id="rId297"/>
        </w:object>
      </w:r>
      <w:r w:rsidRPr="00A402E3">
        <w:rPr>
          <w:rFonts w:ascii="宋体" w:hAnsi="宋体" w:hint="eastAsia"/>
          <w:szCs w:val="21"/>
        </w:rPr>
        <w:t>.</w:t>
      </w:r>
    </w:p>
    <w:p w:rsidR="00F24D7D" w:rsidRPr="0014490D" w:rsidRDefault="00F24D7D" w:rsidP="00F24D7D">
      <w:pPr>
        <w:rPr>
          <w:rFonts w:ascii="宋体" w:hAnsi="宋体"/>
          <w:b/>
          <w:szCs w:val="21"/>
        </w:rPr>
      </w:pPr>
    </w:p>
    <w:p w:rsidR="00F24D7D" w:rsidRDefault="00F24D7D" w:rsidP="00F24D7D">
      <w:pPr>
        <w:rPr>
          <w:rFonts w:ascii="宋体" w:hAnsi="宋体"/>
          <w:b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七、（本题满分6分）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求证</w:t>
      </w:r>
      <w:r w:rsidR="00FA7D05">
        <w:rPr>
          <w:rFonts w:ascii="宋体" w:hAnsi="宋体" w:hint="eastAsia"/>
          <w:szCs w:val="21"/>
        </w:rPr>
        <w:t>：</w:t>
      </w:r>
      <w:r>
        <w:rPr>
          <w:rFonts w:ascii="宋体" w:hAnsi="宋体" w:hint="eastAsia"/>
          <w:szCs w:val="21"/>
        </w:rPr>
        <w:t>当</w:t>
      </w:r>
      <w:r w:rsidR="00852CC3" w:rsidRPr="00025957">
        <w:rPr>
          <w:position w:val="-4"/>
        </w:rPr>
        <w:object w:dxaOrig="540" w:dyaOrig="260">
          <v:shape id="_x0000_i1169" type="#_x0000_t75" style="width:27pt;height:13.5pt" o:ole="">
            <v:imagedata r:id="rId298" o:title=""/>
          </v:shape>
          <o:OLEObject Type="Embed" ProgID="Equation.DSMT4" ShapeID="_x0000_i1169" DrawAspect="Content" ObjectID="_1669815303" r:id="rId299"/>
        </w:object>
      </w:r>
      <w:r>
        <w:rPr>
          <w:rFonts w:ascii="宋体" w:hAnsi="宋体" w:hint="eastAsia"/>
          <w:szCs w:val="21"/>
        </w:rPr>
        <w:t>时</w:t>
      </w:r>
      <w:r w:rsidR="00FA7D05">
        <w:rPr>
          <w:rFonts w:ascii="宋体" w:hAnsi="宋体" w:hint="eastAsia"/>
          <w:szCs w:val="21"/>
        </w:rPr>
        <w:t>，</w:t>
      </w:r>
      <w:r w:rsidR="00852CC3" w:rsidRPr="00852CC3">
        <w:rPr>
          <w:position w:val="-24"/>
        </w:rPr>
        <w:object w:dxaOrig="2940" w:dyaOrig="620">
          <v:shape id="_x0000_i1170" type="#_x0000_t75" style="width:147pt;height:30.75pt" o:ole="">
            <v:imagedata r:id="rId300" o:title=""/>
          </v:shape>
          <o:OLEObject Type="Embed" ProgID="Equation.DSMT4" ShapeID="_x0000_i1170" DrawAspect="Content" ObjectID="_1669815304" r:id="rId301"/>
        </w:object>
      </w:r>
      <w:r w:rsidR="00FA7D05">
        <w:rPr>
          <w:rFonts w:ascii="宋体" w:hAnsi="宋体" w:hint="eastAsia"/>
          <w:szCs w:val="21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14490D" w:rsidRPr="00A402E3" w:rsidRDefault="00060023" w:rsidP="0014490D">
      <w:pPr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4490D" w:rsidRPr="00A402E3">
        <w:rPr>
          <w:rFonts w:ascii="宋体" w:hAnsi="宋体" w:hint="eastAsia"/>
          <w:szCs w:val="21"/>
        </w:rPr>
        <w:t>令</w:t>
      </w:r>
      <w:r w:rsidR="00852CC3" w:rsidRPr="00852CC3">
        <w:rPr>
          <w:position w:val="-24"/>
        </w:rPr>
        <w:object w:dxaOrig="3600" w:dyaOrig="620">
          <v:shape id="_x0000_i1171" type="#_x0000_t75" style="width:180pt;height:30.75pt" o:ole="">
            <v:imagedata r:id="rId302" o:title=""/>
          </v:shape>
          <o:OLEObject Type="Embed" ProgID="Equation.DSMT4" ShapeID="_x0000_i1171" DrawAspect="Content" ObjectID="_1669815305" r:id="rId303"/>
        </w:object>
      </w:r>
      <w:r w:rsidR="00FA7D05">
        <w:rPr>
          <w:rFonts w:ascii="宋体" w:hAnsi="宋体" w:hint="eastAsia"/>
          <w:szCs w:val="21"/>
        </w:rPr>
        <w:t>，</w:t>
      </w:r>
      <w:r w:rsidR="0014490D" w:rsidRPr="00A402E3">
        <w:rPr>
          <w:rFonts w:ascii="宋体" w:hAnsi="宋体" w:hint="eastAsia"/>
          <w:szCs w:val="21"/>
        </w:rPr>
        <w:t>则</w:t>
      </w:r>
    </w:p>
    <w:p w:rsidR="0014490D" w:rsidRPr="00A402E3" w:rsidRDefault="00852CC3" w:rsidP="0014490D">
      <w:pPr>
        <w:jc w:val="center"/>
        <w:rPr>
          <w:rFonts w:ascii="宋体" w:hAnsi="宋体"/>
          <w:szCs w:val="21"/>
        </w:rPr>
      </w:pPr>
      <w:r w:rsidRPr="00852CC3">
        <w:rPr>
          <w:position w:val="-28"/>
        </w:rPr>
        <w:object w:dxaOrig="4720" w:dyaOrig="700">
          <v:shape id="_x0000_i1172" type="#_x0000_t75" style="width:236.25pt;height:35.25pt" o:ole="">
            <v:imagedata r:id="rId304" o:title=""/>
          </v:shape>
          <o:OLEObject Type="Embed" ProgID="Equation.DSMT4" ShapeID="_x0000_i1172" DrawAspect="Content" ObjectID="_1669815306" r:id="rId305"/>
        </w:object>
      </w:r>
    </w:p>
    <w:p w:rsidR="0014490D" w:rsidRPr="00A402E3" w:rsidRDefault="0014490D" w:rsidP="00FA7D05">
      <w:pPr>
        <w:ind w:leftChars="200" w:left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因为</w:t>
      </w:r>
      <w:r w:rsidR="00852CC3" w:rsidRPr="00852CC3">
        <w:rPr>
          <w:position w:val="-10"/>
        </w:rPr>
        <w:object w:dxaOrig="540" w:dyaOrig="320">
          <v:shape id="_x0000_i1173" type="#_x0000_t75" style="width:27pt;height:16.5pt" o:ole="">
            <v:imagedata r:id="rId306" o:title=""/>
          </v:shape>
          <o:OLEObject Type="Embed" ProgID="Equation.DSMT4" ShapeID="_x0000_i1173" DrawAspect="Content" ObjectID="_1669815307" r:id="rId307"/>
        </w:object>
      </w:r>
      <w:r w:rsidRPr="00A402E3">
        <w:rPr>
          <w:rFonts w:ascii="宋体" w:hAnsi="宋体" w:hint="eastAsia"/>
          <w:szCs w:val="21"/>
        </w:rPr>
        <w:t>在</w:t>
      </w:r>
      <w:r w:rsidR="00852CC3" w:rsidRPr="00852CC3">
        <w:rPr>
          <w:position w:val="-10"/>
        </w:rPr>
        <w:object w:dxaOrig="720" w:dyaOrig="320">
          <v:shape id="_x0000_i1174" type="#_x0000_t75" style="width:36pt;height:16.5pt" o:ole="">
            <v:imagedata r:id="rId308" o:title=""/>
          </v:shape>
          <o:OLEObject Type="Embed" ProgID="Equation.DSMT4" ShapeID="_x0000_i1174" DrawAspect="Content" ObjectID="_1669815308" r:id="rId309"/>
        </w:object>
      </w:r>
      <w:r w:rsidRPr="00A402E3">
        <w:rPr>
          <w:rFonts w:ascii="宋体" w:hAnsi="宋体" w:hint="eastAsia"/>
          <w:szCs w:val="21"/>
        </w:rPr>
        <w:t>连续</w:t>
      </w:r>
      <w:r w:rsidR="00FA7D05"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所以</w:t>
      </w:r>
      <w:r w:rsidR="00852CC3" w:rsidRPr="00852CC3">
        <w:rPr>
          <w:position w:val="-10"/>
        </w:rPr>
        <w:object w:dxaOrig="540" w:dyaOrig="320">
          <v:shape id="_x0000_i1175" type="#_x0000_t75" style="width:27pt;height:16.5pt" o:ole="">
            <v:imagedata r:id="rId310" o:title=""/>
          </v:shape>
          <o:OLEObject Type="Embed" ProgID="Equation.DSMT4" ShapeID="_x0000_i1175" DrawAspect="Content" ObjectID="_1669815309" r:id="rId311"/>
        </w:object>
      </w:r>
      <w:r w:rsidRPr="00A402E3">
        <w:rPr>
          <w:rFonts w:ascii="宋体" w:hAnsi="宋体" w:hint="eastAsia"/>
          <w:szCs w:val="21"/>
        </w:rPr>
        <w:t>在</w:t>
      </w:r>
      <w:r w:rsidR="00852CC3" w:rsidRPr="00852CC3">
        <w:rPr>
          <w:position w:val="-10"/>
        </w:rPr>
        <w:object w:dxaOrig="720" w:dyaOrig="320">
          <v:shape id="_x0000_i1176" type="#_x0000_t75" style="width:36pt;height:16.5pt" o:ole="">
            <v:imagedata r:id="rId312" o:title=""/>
          </v:shape>
          <o:OLEObject Type="Embed" ProgID="Equation.DSMT4" ShapeID="_x0000_i1176" DrawAspect="Content" ObjectID="_1669815310" r:id="rId313"/>
        </w:object>
      </w:r>
      <w:r w:rsidRPr="00A402E3">
        <w:rPr>
          <w:rFonts w:ascii="宋体" w:hAnsi="宋体" w:hint="eastAsia"/>
          <w:szCs w:val="21"/>
        </w:rPr>
        <w:t>上为常数</w:t>
      </w:r>
      <w:r w:rsidR="00FA7D05"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因为常数的导数恒为</w:t>
      </w:r>
      <w:r w:rsidR="00852CC3" w:rsidRPr="00852CC3">
        <w:rPr>
          <w:position w:val="-6"/>
        </w:rPr>
        <w:object w:dxaOrig="200" w:dyaOrig="279">
          <v:shape id="_x0000_i1177" type="#_x0000_t75" style="width:9.75pt;height:13.5pt" o:ole="">
            <v:imagedata r:id="rId314" o:title=""/>
          </v:shape>
          <o:OLEObject Type="Embed" ProgID="Equation.DSMT4" ShapeID="_x0000_i1177" DrawAspect="Content" ObjectID="_1669815311" r:id="rId315"/>
        </w:object>
      </w:r>
      <w:r w:rsidR="00FA7D05">
        <w:rPr>
          <w:rFonts w:hint="eastAsia"/>
        </w:rPr>
        <w:t>．</w:t>
      </w:r>
      <w:r w:rsidRPr="00A402E3">
        <w:rPr>
          <w:rFonts w:ascii="宋体" w:hAnsi="宋体" w:hint="eastAsia"/>
          <w:szCs w:val="21"/>
        </w:rPr>
        <w:t>故</w:t>
      </w:r>
      <w:r w:rsidR="00852CC3" w:rsidRPr="00852CC3">
        <w:rPr>
          <w:position w:val="-10"/>
        </w:rPr>
        <w:object w:dxaOrig="1540" w:dyaOrig="320">
          <v:shape id="_x0000_i1178" type="#_x0000_t75" style="width:77.25pt;height:16.5pt" o:ole="">
            <v:imagedata r:id="rId316" o:title=""/>
          </v:shape>
          <o:OLEObject Type="Embed" ProgID="Equation.DSMT4" ShapeID="_x0000_i1178" DrawAspect="Content" ObjectID="_1669815312" r:id="rId317"/>
        </w:object>
      </w:r>
      <w:r w:rsidR="00FA7D05"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即</w:t>
      </w:r>
      <w:r w:rsidR="00852CC3" w:rsidRPr="00852CC3">
        <w:rPr>
          <w:position w:val="-24"/>
        </w:rPr>
        <w:object w:dxaOrig="2940" w:dyaOrig="620">
          <v:shape id="_x0000_i1179" type="#_x0000_t75" style="width:147pt;height:30.75pt" o:ole="">
            <v:imagedata r:id="rId318" o:title=""/>
          </v:shape>
          <o:OLEObject Type="Embed" ProgID="Equation.DSMT4" ShapeID="_x0000_i1179" DrawAspect="Content" ObjectID="_1669815313" r:id="rId319"/>
        </w:object>
      </w:r>
      <w:r w:rsidR="00FA7D05">
        <w:rPr>
          <w:rFonts w:ascii="宋体" w:hAnsi="宋体" w:hint="eastAsia"/>
          <w:szCs w:val="21"/>
        </w:rPr>
        <w:t>．</w:t>
      </w:r>
    </w:p>
    <w:p w:rsidR="00F24D7D" w:rsidRDefault="00F24D7D" w:rsidP="00F24D7D">
      <w:pPr>
        <w:rPr>
          <w:rFonts w:ascii="宋体" w:hAnsi="宋体"/>
          <w:b/>
          <w:szCs w:val="21"/>
        </w:rPr>
      </w:pPr>
    </w:p>
    <w:p w:rsidR="00F24D7D" w:rsidRDefault="00F24D7D" w:rsidP="00F24D7D">
      <w:pPr>
        <w:rPr>
          <w:rFonts w:ascii="宋体" w:hAnsi="宋体"/>
          <w:b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八、（本题满分9分）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设曲线方程</w:t>
      </w:r>
      <w:r w:rsidR="00852CC3" w:rsidRPr="00852CC3">
        <w:rPr>
          <w:position w:val="-10"/>
        </w:rPr>
        <w:object w:dxaOrig="740" w:dyaOrig="360">
          <v:shape id="_x0000_i1180" type="#_x0000_t75" style="width:36.75pt;height:18pt" o:ole="">
            <v:imagedata r:id="rId320" o:title=""/>
          </v:shape>
          <o:OLEObject Type="Embed" ProgID="Equation.DSMT4" ShapeID="_x0000_i1180" DrawAspect="Content" ObjectID="_1669815314" r:id="rId321"/>
        </w:object>
      </w:r>
      <w:r w:rsidR="009D689D">
        <w:rPr>
          <w:rFonts w:ascii="宋体" w:hAnsi="宋体" w:hint="eastAsia"/>
          <w:szCs w:val="21"/>
        </w:rPr>
        <w:t>（</w:t>
      </w:r>
      <w:r w:rsidR="00852CC3" w:rsidRPr="00852CC3">
        <w:rPr>
          <w:position w:val="-6"/>
        </w:rPr>
        <w:object w:dxaOrig="540" w:dyaOrig="279">
          <v:shape id="_x0000_i1181" type="#_x0000_t75" style="width:27pt;height:13.5pt" o:ole="">
            <v:imagedata r:id="rId322" o:title=""/>
          </v:shape>
          <o:OLEObject Type="Embed" ProgID="Equation.DSMT4" ShapeID="_x0000_i1181" DrawAspect="Content" ObjectID="_1669815315" r:id="rId323"/>
        </w:object>
      </w:r>
      <w:r w:rsidR="009D689D">
        <w:rPr>
          <w:rFonts w:ascii="宋体" w:hAnsi="宋体" w:hint="eastAsia"/>
          <w:szCs w:val="21"/>
        </w:rPr>
        <w:t>）</w:t>
      </w:r>
      <w:r w:rsidR="004866F5">
        <w:rPr>
          <w:rFonts w:ascii="宋体" w:hAnsi="宋体" w:hint="eastAsia"/>
          <w:szCs w:val="21"/>
        </w:rPr>
        <w:t>．</w:t>
      </w:r>
    </w:p>
    <w:p w:rsidR="00F24D7D" w:rsidRDefault="00F24D7D" w:rsidP="004866F5">
      <w:pPr>
        <w:ind w:left="480" w:hangingChars="200" w:hanging="480"/>
        <w:rPr>
          <w:rFonts w:ascii="宋体" w:hAnsi="宋体"/>
          <w:szCs w:val="21"/>
        </w:rPr>
      </w:pPr>
      <w:r w:rsidRPr="004866F5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把曲线</w:t>
      </w:r>
      <w:r w:rsidR="00852CC3" w:rsidRPr="00852CC3">
        <w:rPr>
          <w:position w:val="-10"/>
        </w:rPr>
        <w:object w:dxaOrig="740" w:dyaOrig="360">
          <v:shape id="_x0000_i1182" type="#_x0000_t75" style="width:36.75pt;height:18pt" o:ole="">
            <v:imagedata r:id="rId324" o:title=""/>
          </v:shape>
          <o:OLEObject Type="Embed" ProgID="Equation.DSMT4" ShapeID="_x0000_i1182" DrawAspect="Content" ObjectID="_1669815316" r:id="rId325"/>
        </w:object>
      </w:r>
      <w:r>
        <w:rPr>
          <w:rFonts w:ascii="宋体" w:hAnsi="宋体" w:hint="eastAsia"/>
          <w:szCs w:val="21"/>
        </w:rPr>
        <w:t>,</w:t>
      </w:r>
      <w:r w:rsidR="00852CC3" w:rsidRPr="00025957">
        <w:rPr>
          <w:position w:val="-4"/>
        </w:rPr>
        <w:object w:dxaOrig="200" w:dyaOrig="200">
          <v:shape id="_x0000_i1183" type="#_x0000_t75" style="width:9.75pt;height:9.75pt" o:ole="">
            <v:imagedata r:id="rId326" o:title=""/>
          </v:shape>
          <o:OLEObject Type="Embed" ProgID="Equation.DSMT4" ShapeID="_x0000_i1183" DrawAspect="Content" ObjectID="_1669815317" r:id="rId327"/>
        </w:object>
      </w:r>
      <w:r>
        <w:rPr>
          <w:rFonts w:ascii="宋体" w:hAnsi="宋体" w:hint="eastAsia"/>
          <w:szCs w:val="21"/>
        </w:rPr>
        <w:t>轴,</w:t>
      </w:r>
      <w:r w:rsidR="00852CC3" w:rsidRPr="00852CC3">
        <w:rPr>
          <w:position w:val="-10"/>
        </w:rPr>
        <w:object w:dxaOrig="220" w:dyaOrig="260">
          <v:shape id="_x0000_i1184" type="#_x0000_t75" style="width:11.25pt;height:13.5pt" o:ole="">
            <v:imagedata r:id="rId328" o:title=""/>
          </v:shape>
          <o:OLEObject Type="Embed" ProgID="Equation.DSMT4" ShapeID="_x0000_i1184" DrawAspect="Content" ObjectID="_1669815318" r:id="rId329"/>
        </w:object>
      </w:r>
      <w:r>
        <w:rPr>
          <w:rFonts w:ascii="宋体" w:hAnsi="宋体" w:hint="eastAsia"/>
          <w:szCs w:val="21"/>
        </w:rPr>
        <w:t>轴和直线</w:t>
      </w:r>
      <w:r w:rsidR="00852CC3" w:rsidRPr="00852CC3">
        <w:rPr>
          <w:position w:val="-10"/>
        </w:rPr>
        <w:object w:dxaOrig="1219" w:dyaOrig="320">
          <v:shape id="_x0000_i1185" type="#_x0000_t75" style="width:60.75pt;height:16.5pt" o:ole="">
            <v:imagedata r:id="rId330" o:title=""/>
          </v:shape>
          <o:OLEObject Type="Embed" ProgID="Equation.DSMT4" ShapeID="_x0000_i1185" DrawAspect="Content" ObjectID="_1669815319" r:id="rId331"/>
        </w:object>
      </w:r>
      <w:r>
        <w:rPr>
          <w:rFonts w:ascii="宋体" w:hAnsi="宋体" w:hint="eastAsia"/>
          <w:szCs w:val="21"/>
        </w:rPr>
        <w:t>所围成平面图形绕</w:t>
      </w:r>
      <w:r w:rsidR="00852CC3" w:rsidRPr="00025957">
        <w:rPr>
          <w:position w:val="-4"/>
        </w:rPr>
        <w:object w:dxaOrig="200" w:dyaOrig="200">
          <v:shape id="_x0000_i1186" type="#_x0000_t75" style="width:9.75pt;height:9.75pt" o:ole="">
            <v:imagedata r:id="rId332" o:title=""/>
          </v:shape>
          <o:OLEObject Type="Embed" ProgID="Equation.DSMT4" ShapeID="_x0000_i1186" DrawAspect="Content" ObjectID="_1669815320" r:id="rId333"/>
        </w:object>
      </w:r>
      <w:r>
        <w:rPr>
          <w:rFonts w:ascii="宋体" w:hAnsi="宋体" w:hint="eastAsia"/>
          <w:szCs w:val="21"/>
        </w:rPr>
        <w:t>轴旋转一周,得一旋转体,求此旋转体体积</w:t>
      </w:r>
      <w:r w:rsidR="00852CC3" w:rsidRPr="00852CC3">
        <w:rPr>
          <w:position w:val="-10"/>
        </w:rPr>
        <w:object w:dxaOrig="540" w:dyaOrig="320">
          <v:shape id="_x0000_i1187" type="#_x0000_t75" style="width:27pt;height:16.5pt" o:ole="">
            <v:imagedata r:id="rId334" o:title=""/>
          </v:shape>
          <o:OLEObject Type="Embed" ProgID="Equation.DSMT4" ShapeID="_x0000_i1187" DrawAspect="Content" ObjectID="_1669815321" r:id="rId335"/>
        </w:object>
      </w:r>
      <w:r w:rsidR="009D689D">
        <w:rPr>
          <w:rFonts w:ascii="宋体" w:hAnsi="宋体" w:hint="eastAsia"/>
          <w:szCs w:val="21"/>
        </w:rPr>
        <w:t>；</w:t>
      </w:r>
      <w:r>
        <w:rPr>
          <w:rFonts w:ascii="宋体" w:hAnsi="宋体" w:hint="eastAsia"/>
          <w:szCs w:val="21"/>
        </w:rPr>
        <w:t>求满足</w:t>
      </w:r>
      <w:r w:rsidR="00852CC3" w:rsidRPr="00852CC3">
        <w:rPr>
          <w:position w:val="-24"/>
        </w:rPr>
        <w:object w:dxaOrig="1800" w:dyaOrig="620">
          <v:shape id="_x0000_i1188" type="#_x0000_t75" style="width:90pt;height:30.75pt" o:ole="">
            <v:imagedata r:id="rId336" o:title=""/>
          </v:shape>
          <o:OLEObject Type="Embed" ProgID="Equation.DSMT4" ShapeID="_x0000_i1188" DrawAspect="Content" ObjectID="_1669815322" r:id="rId337"/>
        </w:object>
      </w:r>
      <w:r>
        <w:rPr>
          <w:rFonts w:ascii="宋体" w:hAnsi="宋体" w:hint="eastAsia"/>
          <w:szCs w:val="21"/>
        </w:rPr>
        <w:t>的</w:t>
      </w:r>
      <w:r w:rsidR="00852CC3" w:rsidRPr="00852CC3">
        <w:rPr>
          <w:position w:val="-6"/>
        </w:rPr>
        <w:object w:dxaOrig="200" w:dyaOrig="220">
          <v:shape id="_x0000_i1189" type="#_x0000_t75" style="width:9.75pt;height:11.25pt" o:ole="">
            <v:imagedata r:id="rId338" o:title=""/>
          </v:shape>
          <o:OLEObject Type="Embed" ProgID="Equation.DSMT4" ShapeID="_x0000_i1189" DrawAspect="Content" ObjectID="_1669815323" r:id="rId339"/>
        </w:object>
      </w:r>
      <w:r>
        <w:rPr>
          <w:rFonts w:ascii="宋体" w:hAnsi="宋体" w:hint="eastAsia"/>
          <w:szCs w:val="21"/>
        </w:rPr>
        <w:t>.</w:t>
      </w:r>
    </w:p>
    <w:p w:rsidR="00F24D7D" w:rsidRDefault="004866F5" w:rsidP="004866F5">
      <w:pPr>
        <w:ind w:left="480" w:hangingChars="200" w:hanging="480"/>
        <w:rPr>
          <w:rFonts w:ascii="宋体" w:hAnsi="宋体"/>
          <w:szCs w:val="21"/>
        </w:rPr>
      </w:pPr>
      <w:r w:rsidRPr="004866F5">
        <w:rPr>
          <w:rFonts w:hint="eastAsia"/>
        </w:rPr>
        <w:t xml:space="preserve">(2) </w:t>
      </w:r>
      <w:r w:rsidR="00F24D7D">
        <w:rPr>
          <w:rFonts w:ascii="宋体" w:hAnsi="宋体" w:hint="eastAsia"/>
          <w:szCs w:val="21"/>
        </w:rPr>
        <w:t>在此曲线上找一点,使过该点的切线与两个坐标轴所夹平面图形的面积最大,并求出该面积.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14490D" w:rsidRPr="00A402E3" w:rsidRDefault="00060023" w:rsidP="0014490D">
      <w:pPr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4490D" w:rsidRPr="009D689D">
        <w:rPr>
          <w:rFonts w:hint="eastAsia"/>
        </w:rPr>
        <w:t>(1)</w:t>
      </w:r>
      <w:r w:rsidR="009D689D">
        <w:rPr>
          <w:rFonts w:hint="eastAsia"/>
        </w:rPr>
        <w:t xml:space="preserve"> </w:t>
      </w:r>
      <w:r w:rsidR="009D689D">
        <w:rPr>
          <w:rFonts w:ascii="宋体" w:hAnsi="宋体" w:hint="eastAsia"/>
          <w:szCs w:val="21"/>
        </w:rPr>
        <w:t>由</w:t>
      </w:r>
      <w:r w:rsidR="0014490D">
        <w:rPr>
          <w:rFonts w:ascii="宋体" w:hAnsi="宋体" w:hint="eastAsia"/>
          <w:szCs w:val="21"/>
        </w:rPr>
        <w:t>旋转体体积</w:t>
      </w:r>
      <w:r w:rsidR="0014490D" w:rsidRPr="00A402E3">
        <w:rPr>
          <w:rFonts w:ascii="宋体" w:hAnsi="宋体" w:hint="eastAsia"/>
          <w:szCs w:val="21"/>
        </w:rPr>
        <w:t>公式</w:t>
      </w:r>
    </w:p>
    <w:p w:rsidR="0014490D" w:rsidRPr="00A402E3" w:rsidRDefault="00852CC3" w:rsidP="0014490D">
      <w:pPr>
        <w:ind w:firstLineChars="450" w:firstLine="1080"/>
        <w:rPr>
          <w:rFonts w:ascii="宋体" w:hAnsi="宋体"/>
          <w:szCs w:val="21"/>
        </w:rPr>
      </w:pPr>
      <w:r w:rsidRPr="00852CC3">
        <w:rPr>
          <w:position w:val="-24"/>
        </w:rPr>
        <w:object w:dxaOrig="6399" w:dyaOrig="620">
          <v:shape id="_x0000_i1190" type="#_x0000_t75" style="width:319.5pt;height:30.75pt" o:ole="">
            <v:imagedata r:id="rId340" o:title=""/>
          </v:shape>
          <o:OLEObject Type="Embed" ProgID="Equation.DSMT4" ShapeID="_x0000_i1190" DrawAspect="Content" ObjectID="_1669815324" r:id="rId341"/>
        </w:object>
      </w:r>
    </w:p>
    <w:p w:rsidR="0014490D" w:rsidRPr="00A402E3" w:rsidRDefault="00852CC3" w:rsidP="009D689D">
      <w:pPr>
        <w:ind w:firstLineChars="200" w:firstLine="480"/>
        <w:rPr>
          <w:rFonts w:ascii="宋体" w:hAnsi="宋体"/>
          <w:szCs w:val="21"/>
        </w:rPr>
      </w:pPr>
      <w:r w:rsidRPr="00852CC3">
        <w:rPr>
          <w:position w:val="-24"/>
        </w:rPr>
        <w:object w:dxaOrig="3120" w:dyaOrig="620">
          <v:shape id="_x0000_i1191" type="#_x0000_t75" style="width:156pt;height:30.75pt" o:ole="">
            <v:imagedata r:id="rId342" o:title=""/>
          </v:shape>
          <o:OLEObject Type="Embed" ProgID="Equation.DSMT4" ShapeID="_x0000_i1191" DrawAspect="Content" ObjectID="_1669815325" r:id="rId343"/>
        </w:object>
      </w:r>
      <w:r w:rsidR="00C54F38">
        <w:rPr>
          <w:rFonts w:ascii="宋体" w:hAnsi="宋体" w:hint="eastAsia"/>
          <w:szCs w:val="21"/>
        </w:rPr>
        <w:t>．</w:t>
      </w:r>
      <w:r w:rsidR="0014490D" w:rsidRPr="00A402E3">
        <w:rPr>
          <w:rFonts w:ascii="宋体" w:hAnsi="宋体" w:hint="eastAsia"/>
          <w:szCs w:val="21"/>
        </w:rPr>
        <w:t>由题设知</w:t>
      </w:r>
      <w:r w:rsidRPr="00852CC3">
        <w:rPr>
          <w:position w:val="-24"/>
        </w:rPr>
        <w:object w:dxaOrig="1560" w:dyaOrig="620">
          <v:shape id="_x0000_i1192" type="#_x0000_t75" style="width:78pt;height:30.75pt" o:ole="">
            <v:imagedata r:id="rId344" o:title=""/>
          </v:shape>
          <o:OLEObject Type="Embed" ProgID="Equation.DSMT4" ShapeID="_x0000_i1192" DrawAspect="Content" ObjectID="_1669815326" r:id="rId345"/>
        </w:object>
      </w:r>
      <w:r w:rsidR="0014490D">
        <w:rPr>
          <w:rFonts w:ascii="宋体" w:hAnsi="宋体" w:hint="eastAsia"/>
          <w:szCs w:val="21"/>
        </w:rPr>
        <w:t>,</w:t>
      </w:r>
      <w:r w:rsidR="0014490D" w:rsidRPr="00A402E3">
        <w:rPr>
          <w:rFonts w:ascii="宋体" w:hAnsi="宋体" w:hint="eastAsia"/>
          <w:szCs w:val="21"/>
        </w:rPr>
        <w:t>得</w:t>
      </w:r>
      <w:r w:rsidRPr="00852CC3">
        <w:rPr>
          <w:position w:val="-24"/>
        </w:rPr>
        <w:object w:dxaOrig="920" w:dyaOrig="620">
          <v:shape id="_x0000_i1193" type="#_x0000_t75" style="width:45.75pt;height:30.75pt" o:ole="">
            <v:imagedata r:id="rId346" o:title=""/>
          </v:shape>
          <o:OLEObject Type="Embed" ProgID="Equation.DSMT4" ShapeID="_x0000_i1193" DrawAspect="Content" ObjectID="_1669815327" r:id="rId347"/>
        </w:object>
      </w:r>
      <w:r w:rsidR="0014490D">
        <w:rPr>
          <w:rFonts w:ascii="宋体" w:hAnsi="宋体" w:hint="eastAsia"/>
          <w:szCs w:val="21"/>
        </w:rPr>
        <w:t>.</w:t>
      </w:r>
    </w:p>
    <w:p w:rsidR="00773A30" w:rsidRDefault="0014490D" w:rsidP="00C600B0">
      <w:pPr>
        <w:ind w:left="480" w:hangingChars="200" w:hanging="480"/>
        <w:rPr>
          <w:rFonts w:ascii="宋体" w:hAnsi="宋体"/>
          <w:szCs w:val="21"/>
        </w:rPr>
      </w:pPr>
      <w:r w:rsidRPr="009D689D">
        <w:rPr>
          <w:rFonts w:hint="eastAsia"/>
        </w:rPr>
        <w:lastRenderedPageBreak/>
        <w:t xml:space="preserve">(2) </w:t>
      </w:r>
      <w:r w:rsidRPr="00A402E3">
        <w:rPr>
          <w:rFonts w:ascii="宋体" w:hAnsi="宋体" w:hint="eastAsia"/>
          <w:szCs w:val="21"/>
        </w:rPr>
        <w:t>设切点为</w:t>
      </w:r>
      <w:r w:rsidR="00852CC3" w:rsidRPr="00852CC3">
        <w:rPr>
          <w:position w:val="-10"/>
        </w:rPr>
        <w:object w:dxaOrig="740" w:dyaOrig="360">
          <v:shape id="_x0000_i1194" type="#_x0000_t75" style="width:36.75pt;height:18pt" o:ole="">
            <v:imagedata r:id="rId348" o:title=""/>
          </v:shape>
          <o:OLEObject Type="Embed" ProgID="Equation.DSMT4" ShapeID="_x0000_i1194" DrawAspect="Content" ObjectID="_1669815328" r:id="rId349"/>
        </w:object>
      </w:r>
      <w:r w:rsidR="00773A30"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则切线方程为</w:t>
      </w:r>
    </w:p>
    <w:p w:rsidR="00773A30" w:rsidRDefault="00852CC3" w:rsidP="00773A30">
      <w:pPr>
        <w:ind w:left="480" w:hangingChars="200" w:hanging="480"/>
        <w:jc w:val="center"/>
        <w:rPr>
          <w:rFonts w:ascii="宋体" w:hAnsi="宋体"/>
          <w:szCs w:val="21"/>
        </w:rPr>
      </w:pPr>
      <w:r w:rsidRPr="00852CC3">
        <w:rPr>
          <w:position w:val="-10"/>
        </w:rPr>
        <w:object w:dxaOrig="2079" w:dyaOrig="360">
          <v:shape id="_x0000_i1195" type="#_x0000_t75" style="width:103.5pt;height:18pt" o:ole="">
            <v:imagedata r:id="rId350" o:title=""/>
          </v:shape>
          <o:OLEObject Type="Embed" ProgID="Equation.DSMT4" ShapeID="_x0000_i1195" DrawAspect="Content" ObjectID="_1669815329" r:id="rId351"/>
        </w:object>
      </w:r>
    </w:p>
    <w:p w:rsidR="00C600B0" w:rsidRDefault="0014490D" w:rsidP="00773A30">
      <w:pPr>
        <w:ind w:leftChars="200" w:left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令</w:t>
      </w:r>
      <w:r w:rsidR="00852CC3" w:rsidRPr="00852CC3">
        <w:rPr>
          <w:position w:val="-6"/>
        </w:rPr>
        <w:object w:dxaOrig="540" w:dyaOrig="279">
          <v:shape id="_x0000_i1196" type="#_x0000_t75" style="width:27pt;height:13.5pt" o:ole="">
            <v:imagedata r:id="rId352" o:title=""/>
          </v:shape>
          <o:OLEObject Type="Embed" ProgID="Equation.DSMT4" ShapeID="_x0000_i1196" DrawAspect="Content" ObjectID="_1669815330" r:id="rId353"/>
        </w:object>
      </w:r>
      <w:r w:rsidRPr="00A402E3">
        <w:rPr>
          <w:rFonts w:ascii="宋体" w:hAnsi="宋体" w:hint="eastAsia"/>
          <w:szCs w:val="21"/>
        </w:rPr>
        <w:t>,得</w:t>
      </w:r>
      <w:r w:rsidR="00852CC3" w:rsidRPr="00852CC3">
        <w:rPr>
          <w:position w:val="-10"/>
        </w:rPr>
        <w:object w:dxaOrig="1359" w:dyaOrig="360">
          <v:shape id="_x0000_i1197" type="#_x0000_t75" style="width:68.25pt;height:18pt" o:ole="">
            <v:imagedata r:id="rId354" o:title=""/>
          </v:shape>
          <o:OLEObject Type="Embed" ProgID="Equation.DSMT4" ShapeID="_x0000_i1197" DrawAspect="Content" ObjectID="_1669815331" r:id="rId355"/>
        </w:object>
      </w:r>
      <w:r w:rsidR="00EE5823">
        <w:rPr>
          <w:rFonts w:ascii="宋体" w:hAnsi="宋体" w:hint="eastAsia"/>
          <w:szCs w:val="21"/>
        </w:rPr>
        <w:t>；</w:t>
      </w:r>
      <w:r w:rsidRPr="00A402E3">
        <w:rPr>
          <w:rFonts w:ascii="宋体" w:hAnsi="宋体" w:hint="eastAsia"/>
          <w:szCs w:val="21"/>
        </w:rPr>
        <w:t>令</w:t>
      </w:r>
      <w:r w:rsidR="00852CC3" w:rsidRPr="00852CC3">
        <w:rPr>
          <w:position w:val="-10"/>
        </w:rPr>
        <w:object w:dxaOrig="560" w:dyaOrig="320">
          <v:shape id="_x0000_i1198" type="#_x0000_t75" style="width:28.5pt;height:16.5pt" o:ole="">
            <v:imagedata r:id="rId356" o:title=""/>
          </v:shape>
          <o:OLEObject Type="Embed" ProgID="Equation.DSMT4" ShapeID="_x0000_i1198" DrawAspect="Content" ObjectID="_1669815332" r:id="rId357"/>
        </w:object>
      </w:r>
      <w:r w:rsidRPr="00A402E3">
        <w:rPr>
          <w:rFonts w:ascii="宋体" w:hAnsi="宋体" w:hint="eastAsia"/>
          <w:szCs w:val="21"/>
        </w:rPr>
        <w:t>,得</w:t>
      </w:r>
      <w:r w:rsidR="00852CC3" w:rsidRPr="00852CC3">
        <w:rPr>
          <w:position w:val="-6"/>
        </w:rPr>
        <w:object w:dxaOrig="880" w:dyaOrig="279">
          <v:shape id="_x0000_i1199" type="#_x0000_t75" style="width:43.5pt;height:13.5pt" o:ole="">
            <v:imagedata r:id="rId358" o:title=""/>
          </v:shape>
          <o:OLEObject Type="Embed" ProgID="Equation.DSMT4" ShapeID="_x0000_i1199" DrawAspect="Content" ObjectID="_1669815333" r:id="rId359"/>
        </w:object>
      </w:r>
      <w:r w:rsidR="009D689D">
        <w:rPr>
          <w:rFonts w:ascii="宋体" w:hAnsi="宋体" w:hint="eastAsia"/>
          <w:szCs w:val="21"/>
        </w:rPr>
        <w:t>．故</w:t>
      </w:r>
      <w:r w:rsidRPr="00A402E3">
        <w:rPr>
          <w:rFonts w:ascii="宋体" w:hAnsi="宋体" w:hint="eastAsia"/>
          <w:szCs w:val="21"/>
        </w:rPr>
        <w:t>切线与两个坐标轴夹的面积为</w:t>
      </w:r>
      <w:r w:rsidR="00852CC3" w:rsidRPr="00852CC3">
        <w:rPr>
          <w:position w:val="-24"/>
        </w:rPr>
        <w:object w:dxaOrig="1600" w:dyaOrig="620">
          <v:shape id="_x0000_i1200" type="#_x0000_t75" style="width:80.25pt;height:30.75pt" o:ole="">
            <v:imagedata r:id="rId360" o:title=""/>
          </v:shape>
          <o:OLEObject Type="Embed" ProgID="Equation.DSMT4" ShapeID="_x0000_i1200" DrawAspect="Content" ObjectID="_1669815334" r:id="rId361"/>
        </w:object>
      </w:r>
      <w:r w:rsidR="00EE5823">
        <w:rPr>
          <w:rFonts w:ascii="宋体" w:hAnsi="宋体" w:hint="eastAsia"/>
          <w:szCs w:val="21"/>
        </w:rPr>
        <w:t>．求导得</w:t>
      </w:r>
    </w:p>
    <w:p w:rsidR="00C600B0" w:rsidRDefault="00852CC3" w:rsidP="00C600B0">
      <w:pPr>
        <w:jc w:val="center"/>
        <w:rPr>
          <w:rFonts w:ascii="宋体" w:hAnsi="宋体"/>
          <w:szCs w:val="21"/>
        </w:rPr>
      </w:pPr>
      <w:r w:rsidRPr="00852CC3">
        <w:rPr>
          <w:position w:val="-24"/>
        </w:rPr>
        <w:object w:dxaOrig="4239" w:dyaOrig="620">
          <v:shape id="_x0000_i1201" type="#_x0000_t75" style="width:212.25pt;height:30.75pt" o:ole="">
            <v:imagedata r:id="rId362" o:title=""/>
          </v:shape>
          <o:OLEObject Type="Embed" ProgID="Equation.DSMT4" ShapeID="_x0000_i1201" DrawAspect="Content" ObjectID="_1669815335" r:id="rId363"/>
        </w:object>
      </w:r>
    </w:p>
    <w:p w:rsidR="0014490D" w:rsidRDefault="0014490D" w:rsidP="00C600B0">
      <w:pPr>
        <w:ind w:leftChars="200" w:left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令</w:t>
      </w:r>
      <w:r w:rsidR="00852CC3" w:rsidRPr="00852CC3">
        <w:rPr>
          <w:position w:val="-8"/>
        </w:rPr>
        <w:object w:dxaOrig="660" w:dyaOrig="300">
          <v:shape id="_x0000_i1202" type="#_x0000_t75" style="width:33pt;height:15pt" o:ole="">
            <v:imagedata r:id="rId364" o:title=""/>
          </v:shape>
          <o:OLEObject Type="Embed" ProgID="Equation.DSMT4" ShapeID="_x0000_i1202" DrawAspect="Content" ObjectID="_1669815336" r:id="rId365"/>
        </w:object>
      </w:r>
      <w:r w:rsidRPr="00A402E3">
        <w:rPr>
          <w:rFonts w:ascii="宋体" w:hAnsi="宋体" w:hint="eastAsia"/>
          <w:szCs w:val="21"/>
        </w:rPr>
        <w:t>得</w:t>
      </w:r>
      <w:r w:rsidR="00852CC3" w:rsidRPr="00852CC3">
        <w:rPr>
          <w:position w:val="-12"/>
        </w:rPr>
        <w:object w:dxaOrig="620" w:dyaOrig="360">
          <v:shape id="_x0000_i1203" type="#_x0000_t75" style="width:30.75pt;height:18pt" o:ole="">
            <v:imagedata r:id="rId366" o:title=""/>
          </v:shape>
          <o:OLEObject Type="Embed" ProgID="Equation.DSMT4" ShapeID="_x0000_i1203" DrawAspect="Content" ObjectID="_1669815337" r:id="rId367"/>
        </w:object>
      </w:r>
      <w:r w:rsidR="00EE5823">
        <w:rPr>
          <w:rFonts w:ascii="宋体" w:hAnsi="宋体" w:hint="eastAsia"/>
          <w:szCs w:val="21"/>
        </w:rPr>
        <w:t>或</w:t>
      </w:r>
      <w:r w:rsidR="00852CC3" w:rsidRPr="00852CC3">
        <w:rPr>
          <w:position w:val="-12"/>
        </w:rPr>
        <w:object w:dxaOrig="760" w:dyaOrig="360">
          <v:shape id="_x0000_i1204" type="#_x0000_t75" style="width:38.25pt;height:18pt" o:ole="">
            <v:imagedata r:id="rId368" o:title=""/>
          </v:shape>
          <o:OLEObject Type="Embed" ProgID="Equation.DSMT4" ShapeID="_x0000_i1204" DrawAspect="Content" ObjectID="_1669815338" r:id="rId369"/>
        </w:object>
      </w:r>
      <w:r w:rsidR="00EE5823">
        <w:rPr>
          <w:rFonts w:ascii="宋体" w:hAnsi="宋体" w:hint="eastAsia"/>
          <w:szCs w:val="21"/>
        </w:rPr>
        <w:t>（</w:t>
      </w:r>
      <w:r w:rsidRPr="00A402E3">
        <w:rPr>
          <w:rFonts w:ascii="宋体" w:hAnsi="宋体" w:hint="eastAsia"/>
          <w:szCs w:val="21"/>
        </w:rPr>
        <w:t>舍去</w:t>
      </w:r>
      <w:r w:rsidR="00EE5823">
        <w:rPr>
          <w:rFonts w:ascii="宋体" w:hAnsi="宋体" w:hint="eastAsia"/>
          <w:szCs w:val="21"/>
        </w:rPr>
        <w:t>）．</w:t>
      </w:r>
      <w:r w:rsidRPr="00A402E3">
        <w:rPr>
          <w:rFonts w:ascii="宋体" w:hAnsi="宋体" w:hint="eastAsia"/>
          <w:szCs w:val="21"/>
        </w:rPr>
        <w:t>由于当</w:t>
      </w:r>
      <w:r w:rsidR="00852CC3" w:rsidRPr="00852CC3">
        <w:rPr>
          <w:position w:val="-6"/>
        </w:rPr>
        <w:object w:dxaOrig="520" w:dyaOrig="279">
          <v:shape id="_x0000_i1205" type="#_x0000_t75" style="width:26.25pt;height:13.5pt" o:ole="">
            <v:imagedata r:id="rId370" o:title=""/>
          </v:shape>
          <o:OLEObject Type="Embed" ProgID="Equation.DSMT4" ShapeID="_x0000_i1205" DrawAspect="Content" ObjectID="_1669815339" r:id="rId371"/>
        </w:object>
      </w:r>
      <w:r w:rsidRPr="00A402E3">
        <w:rPr>
          <w:rFonts w:ascii="宋体" w:hAnsi="宋体" w:hint="eastAsia"/>
          <w:szCs w:val="21"/>
        </w:rPr>
        <w:t>时</w:t>
      </w:r>
      <w:r w:rsidR="00852CC3" w:rsidRPr="00852CC3">
        <w:rPr>
          <w:position w:val="-6"/>
        </w:rPr>
        <w:object w:dxaOrig="600" w:dyaOrig="279">
          <v:shape id="_x0000_i1206" type="#_x0000_t75" style="width:30pt;height:13.5pt" o:ole="">
            <v:imagedata r:id="rId372" o:title=""/>
          </v:shape>
          <o:OLEObject Type="Embed" ProgID="Equation.DSMT4" ShapeID="_x0000_i1206" DrawAspect="Content" ObjectID="_1669815340" r:id="rId373"/>
        </w:object>
      </w:r>
      <w:r w:rsidR="00EE5823"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当</w:t>
      </w:r>
      <w:r w:rsidR="00852CC3" w:rsidRPr="00852CC3">
        <w:rPr>
          <w:position w:val="-6"/>
        </w:rPr>
        <w:object w:dxaOrig="540" w:dyaOrig="279">
          <v:shape id="_x0000_i1207" type="#_x0000_t75" style="width:27pt;height:13.5pt" o:ole="">
            <v:imagedata r:id="rId374" o:title=""/>
          </v:shape>
          <o:OLEObject Type="Embed" ProgID="Equation.DSMT4" ShapeID="_x0000_i1207" DrawAspect="Content" ObjectID="_1669815341" r:id="rId375"/>
        </w:object>
      </w:r>
      <w:r w:rsidRPr="00A402E3">
        <w:rPr>
          <w:rFonts w:ascii="宋体" w:hAnsi="宋体" w:hint="eastAsia"/>
          <w:szCs w:val="21"/>
        </w:rPr>
        <w:t>时</w:t>
      </w:r>
      <w:r w:rsidR="00852CC3" w:rsidRPr="00852CC3">
        <w:rPr>
          <w:position w:val="-6"/>
        </w:rPr>
        <w:object w:dxaOrig="600" w:dyaOrig="279">
          <v:shape id="_x0000_i1208" type="#_x0000_t75" style="width:30pt;height:13.5pt" o:ole="">
            <v:imagedata r:id="rId376" o:title=""/>
          </v:shape>
          <o:OLEObject Type="Embed" ProgID="Equation.DSMT4" ShapeID="_x0000_i1208" DrawAspect="Content" ObjectID="_1669815342" r:id="rId377"/>
        </w:object>
      </w:r>
      <w:r w:rsidR="00EE5823"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故当</w:t>
      </w:r>
      <w:r w:rsidR="00852CC3" w:rsidRPr="00852CC3">
        <w:rPr>
          <w:position w:val="-6"/>
        </w:rPr>
        <w:object w:dxaOrig="540" w:dyaOrig="279">
          <v:shape id="_x0000_i1209" type="#_x0000_t75" style="width:27pt;height:13.5pt" o:ole="">
            <v:imagedata r:id="rId378" o:title=""/>
          </v:shape>
          <o:OLEObject Type="Embed" ProgID="Equation.DSMT4" ShapeID="_x0000_i1209" DrawAspect="Content" ObjectID="_1669815343" r:id="rId379"/>
        </w:object>
      </w:r>
      <w:r w:rsidRPr="00A402E3">
        <w:rPr>
          <w:rFonts w:ascii="宋体" w:hAnsi="宋体" w:hint="eastAsia"/>
          <w:szCs w:val="21"/>
        </w:rPr>
        <w:t>时面积</w:t>
      </w:r>
      <w:r w:rsidR="00852CC3" w:rsidRPr="00852CC3">
        <w:rPr>
          <w:position w:val="-6"/>
        </w:rPr>
        <w:object w:dxaOrig="220" w:dyaOrig="279">
          <v:shape id="_x0000_i1210" type="#_x0000_t75" style="width:10.65pt;height:13.75pt" o:ole="">
            <v:imagedata r:id="rId380" o:title=""/>
          </v:shape>
          <o:OLEObject Type="Embed" ProgID="Equation.DSMT4" ShapeID="_x0000_i1210" DrawAspect="Content" ObjectID="_1669815344" r:id="rId381"/>
        </w:object>
      </w:r>
      <w:r w:rsidRPr="00A402E3">
        <w:rPr>
          <w:rFonts w:ascii="宋体" w:hAnsi="宋体" w:hint="eastAsia"/>
          <w:szCs w:val="21"/>
        </w:rPr>
        <w:t>有极大值</w:t>
      </w:r>
      <w:r w:rsidR="00EE5823"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此问题中即为最大值</w:t>
      </w:r>
      <w:r w:rsidR="00C600B0">
        <w:rPr>
          <w:rFonts w:ascii="宋体" w:hAnsi="宋体" w:hint="eastAsia"/>
          <w:szCs w:val="21"/>
        </w:rPr>
        <w:t>．</w:t>
      </w:r>
      <w:r w:rsidRPr="00A402E3">
        <w:rPr>
          <w:rFonts w:ascii="宋体" w:hAnsi="宋体" w:hint="eastAsia"/>
          <w:szCs w:val="21"/>
        </w:rPr>
        <w:t>故所求切点是</w:t>
      </w:r>
      <w:r w:rsidR="00852CC3" w:rsidRPr="00852CC3">
        <w:rPr>
          <w:position w:val="-10"/>
        </w:rPr>
        <w:object w:dxaOrig="720" w:dyaOrig="360">
          <v:shape id="_x0000_i1211" type="#_x0000_t75" style="width:36.3pt;height:18.15pt" o:ole="">
            <v:imagedata r:id="rId382" o:title=""/>
          </v:shape>
          <o:OLEObject Type="Embed" ProgID="Equation.DSMT4" ShapeID="_x0000_i1211" DrawAspect="Content" ObjectID="_1669815345" r:id="rId383"/>
        </w:object>
      </w:r>
      <w:r w:rsidR="00EE5823"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最大面积为</w:t>
      </w:r>
      <w:r w:rsidR="00852CC3" w:rsidRPr="00852CC3">
        <w:rPr>
          <w:position w:val="-24"/>
        </w:rPr>
        <w:object w:dxaOrig="1939" w:dyaOrig="620">
          <v:shape id="_x0000_i1212" type="#_x0000_t75" style="width:97.05pt;height:31.3pt" o:ole="">
            <v:imagedata r:id="rId384" o:title=""/>
          </v:shape>
          <o:OLEObject Type="Embed" ProgID="Equation.DSMT4" ShapeID="_x0000_i1212" DrawAspect="Content" ObjectID="_1669815346" r:id="rId385"/>
        </w:object>
      </w:r>
      <w:r w:rsidRPr="00A402E3">
        <w:rPr>
          <w:rFonts w:ascii="宋体" w:hAnsi="宋体" w:hint="eastAsia"/>
          <w:szCs w:val="21"/>
        </w:rPr>
        <w:t>.</w:t>
      </w:r>
    </w:p>
    <w:p w:rsidR="00F24D7D" w:rsidRPr="0014490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九、（本题满分7分）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设矩阵</w:t>
      </w:r>
      <w:r w:rsidR="00852CC3" w:rsidRPr="00025957">
        <w:rPr>
          <w:position w:val="-4"/>
        </w:rPr>
        <w:object w:dxaOrig="220" w:dyaOrig="260">
          <v:shape id="_x0000_i1213" type="#_x0000_t75" style="width:10.65pt;height:13.15pt" o:ole="">
            <v:imagedata r:id="rId386" o:title=""/>
          </v:shape>
          <o:OLEObject Type="Embed" ProgID="Equation.DSMT4" ShapeID="_x0000_i1213" DrawAspect="Content" ObjectID="_1669815347" r:id="rId387"/>
        </w:object>
      </w:r>
      <w:r>
        <w:rPr>
          <w:rFonts w:ascii="宋体" w:hAnsi="宋体" w:hint="eastAsia"/>
          <w:szCs w:val="21"/>
        </w:rPr>
        <w:t>与</w:t>
      </w:r>
      <w:r w:rsidR="00852CC3" w:rsidRPr="00025957">
        <w:rPr>
          <w:position w:val="-4"/>
        </w:rPr>
        <w:object w:dxaOrig="220" w:dyaOrig="260">
          <v:shape id="_x0000_i1214" type="#_x0000_t75" style="width:10.65pt;height:13.15pt" o:ole="">
            <v:imagedata r:id="rId388" o:title=""/>
          </v:shape>
          <o:OLEObject Type="Embed" ProgID="Equation.DSMT4" ShapeID="_x0000_i1214" DrawAspect="Content" ObjectID="_1669815348" r:id="rId389"/>
        </w:object>
      </w:r>
      <w:r>
        <w:rPr>
          <w:rFonts w:ascii="宋体" w:hAnsi="宋体" w:hint="eastAsia"/>
          <w:szCs w:val="21"/>
        </w:rPr>
        <w:t>相似</w:t>
      </w:r>
      <w:r w:rsidR="00726C01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其中</w:t>
      </w:r>
    </w:p>
    <w:p w:rsidR="00F24D7D" w:rsidRDefault="00852CC3" w:rsidP="00F24D7D">
      <w:pPr>
        <w:jc w:val="center"/>
        <w:rPr>
          <w:rFonts w:ascii="宋体" w:hAnsi="宋体"/>
          <w:szCs w:val="21"/>
        </w:rPr>
      </w:pPr>
      <w:r w:rsidRPr="00852CC3">
        <w:rPr>
          <w:position w:val="-50"/>
        </w:rPr>
        <w:object w:dxaOrig="3739" w:dyaOrig="1120">
          <v:shape id="_x0000_i1215" type="#_x0000_t75" style="width:187.2pt;height:55.7pt" o:ole="">
            <v:imagedata r:id="rId390" o:title=""/>
          </v:shape>
          <o:OLEObject Type="Embed" ProgID="Equation.DSMT4" ShapeID="_x0000_i1215" DrawAspect="Content" ObjectID="_1669815349" r:id="rId391"/>
        </w:object>
      </w:r>
    </w:p>
    <w:p w:rsidR="00F24D7D" w:rsidRDefault="00F24D7D" w:rsidP="00F24D7D">
      <w:pPr>
        <w:rPr>
          <w:rFonts w:ascii="宋体" w:hAnsi="宋体"/>
          <w:szCs w:val="21"/>
        </w:rPr>
      </w:pPr>
      <w:r w:rsidRPr="00726C01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求</w:t>
      </w:r>
      <w:r w:rsidR="00852CC3" w:rsidRPr="00025957">
        <w:rPr>
          <w:position w:val="-4"/>
        </w:rPr>
        <w:object w:dxaOrig="200" w:dyaOrig="200">
          <v:shape id="_x0000_i1216" type="#_x0000_t75" style="width:10pt;height:10pt" o:ole="">
            <v:imagedata r:id="rId392" o:title=""/>
          </v:shape>
          <o:OLEObject Type="Embed" ProgID="Equation.DSMT4" ShapeID="_x0000_i1216" DrawAspect="Content" ObjectID="_1669815350" r:id="rId393"/>
        </w:object>
      </w:r>
      <w:r>
        <w:rPr>
          <w:rFonts w:ascii="宋体" w:hAnsi="宋体" w:hint="eastAsia"/>
          <w:szCs w:val="21"/>
        </w:rPr>
        <w:t>和</w:t>
      </w:r>
      <w:r w:rsidR="00852CC3" w:rsidRPr="00852CC3">
        <w:rPr>
          <w:position w:val="-10"/>
        </w:rPr>
        <w:object w:dxaOrig="220" w:dyaOrig="260">
          <v:shape id="_x0000_i1217" type="#_x0000_t75" style="width:10.65pt;height:13.15pt" o:ole="">
            <v:imagedata r:id="rId394" o:title=""/>
          </v:shape>
          <o:OLEObject Type="Embed" ProgID="Equation.DSMT4" ShapeID="_x0000_i1217" DrawAspect="Content" ObjectID="_1669815351" r:id="rId395"/>
        </w:object>
      </w:r>
      <w:r>
        <w:rPr>
          <w:rFonts w:ascii="宋体" w:hAnsi="宋体" w:hint="eastAsia"/>
          <w:szCs w:val="21"/>
        </w:rPr>
        <w:t>的值</w:t>
      </w:r>
      <w:r w:rsidR="00726C01">
        <w:rPr>
          <w:rFonts w:ascii="宋体" w:hAnsi="宋体" w:hint="eastAsia"/>
          <w:szCs w:val="21"/>
        </w:rPr>
        <w:t>．</w:t>
      </w:r>
    </w:p>
    <w:p w:rsidR="00F24D7D" w:rsidRDefault="00F24D7D" w:rsidP="00F24D7D">
      <w:pPr>
        <w:rPr>
          <w:rFonts w:ascii="宋体" w:hAnsi="宋体"/>
          <w:szCs w:val="21"/>
        </w:rPr>
      </w:pPr>
      <w:r w:rsidRPr="00726C01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求可逆矩阵</w:t>
      </w:r>
      <w:r w:rsidR="00852CC3" w:rsidRPr="00025957">
        <w:rPr>
          <w:position w:val="-4"/>
        </w:rPr>
        <w:object w:dxaOrig="220" w:dyaOrig="260">
          <v:shape id="_x0000_i1218" type="#_x0000_t75" style="width:10.65pt;height:13.15pt" o:ole="">
            <v:imagedata r:id="rId396" o:title=""/>
          </v:shape>
          <o:OLEObject Type="Embed" ProgID="Equation.DSMT4" ShapeID="_x0000_i1218" DrawAspect="Content" ObjectID="_1669815352" r:id="rId397"/>
        </w:object>
      </w:r>
      <w:r w:rsidR="00726C01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使得</w:t>
      </w:r>
      <w:r w:rsidR="00852CC3" w:rsidRPr="00025957">
        <w:rPr>
          <w:position w:val="-4"/>
        </w:rPr>
        <w:object w:dxaOrig="1080" w:dyaOrig="300">
          <v:shape id="_x0000_i1219" type="#_x0000_t75" style="width:54.45pt;height:15.05pt" o:ole="">
            <v:imagedata r:id="rId398" o:title=""/>
          </v:shape>
          <o:OLEObject Type="Embed" ProgID="Equation.DSMT4" ShapeID="_x0000_i1219" DrawAspect="Content" ObjectID="_1669815353" r:id="rId399"/>
        </w:object>
      </w:r>
      <w:r w:rsidR="00726C01">
        <w:rPr>
          <w:rFonts w:ascii="宋体" w:hAnsi="宋体" w:hint="eastAsia"/>
          <w:szCs w:val="21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14490D" w:rsidRDefault="00060023" w:rsidP="0014490D">
      <w:pPr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4490D" w:rsidRPr="002038F9">
        <w:rPr>
          <w:rFonts w:hint="eastAsia"/>
        </w:rPr>
        <w:t xml:space="preserve">(1) </w:t>
      </w:r>
      <w:r w:rsidR="0014490D" w:rsidRPr="00A402E3">
        <w:rPr>
          <w:rFonts w:ascii="宋体" w:hAnsi="宋体" w:hint="eastAsia"/>
          <w:szCs w:val="21"/>
        </w:rPr>
        <w:t>因为</w:t>
      </w:r>
      <w:r w:rsidR="00852CC3" w:rsidRPr="00025957">
        <w:rPr>
          <w:position w:val="-4"/>
        </w:rPr>
        <w:object w:dxaOrig="620" w:dyaOrig="260">
          <v:shape id="_x0000_i1220" type="#_x0000_t75" style="width:31.3pt;height:13.15pt" o:ole="">
            <v:imagedata r:id="rId400" o:title=""/>
          </v:shape>
          <o:OLEObject Type="Embed" ProgID="Equation.DSMT4" ShapeID="_x0000_i1220" DrawAspect="Content" ObjectID="_1669815354" r:id="rId401"/>
        </w:object>
      </w:r>
      <w:r w:rsidR="0014490D" w:rsidRPr="00A402E3">
        <w:rPr>
          <w:rFonts w:ascii="宋体" w:hAnsi="宋体" w:hint="eastAsia"/>
          <w:szCs w:val="21"/>
        </w:rPr>
        <w:t>,故其特征多项式相同,即</w:t>
      </w:r>
      <w:r w:rsidR="00852CC3" w:rsidRPr="00852CC3">
        <w:rPr>
          <w:position w:val="-14"/>
        </w:rPr>
        <w:object w:dxaOrig="1840" w:dyaOrig="400">
          <v:shape id="_x0000_i1221" type="#_x0000_t75" style="width:92.05pt;height:20.05pt" o:ole="">
            <v:imagedata r:id="rId402" o:title=""/>
          </v:shape>
          <o:OLEObject Type="Embed" ProgID="Equation.DSMT4" ShapeID="_x0000_i1221" DrawAspect="Content" ObjectID="_1669815355" r:id="rId403"/>
        </w:object>
      </w:r>
      <w:r w:rsidR="0014490D" w:rsidRPr="00A402E3">
        <w:rPr>
          <w:rFonts w:ascii="宋体" w:hAnsi="宋体" w:hint="eastAsia"/>
          <w:szCs w:val="21"/>
        </w:rPr>
        <w:t>即</w:t>
      </w:r>
    </w:p>
    <w:p w:rsidR="0014490D" w:rsidRPr="00A402E3" w:rsidRDefault="00852CC3" w:rsidP="0014490D">
      <w:pPr>
        <w:jc w:val="center"/>
        <w:rPr>
          <w:rFonts w:ascii="宋体" w:hAnsi="宋体"/>
          <w:szCs w:val="21"/>
        </w:rPr>
      </w:pPr>
      <w:r w:rsidRPr="00852CC3">
        <w:rPr>
          <w:position w:val="-10"/>
        </w:rPr>
        <w:object w:dxaOrig="5240" w:dyaOrig="360">
          <v:shape id="_x0000_i1222" type="#_x0000_t75" style="width:261.7pt;height:18.15pt" o:ole="">
            <v:imagedata r:id="rId404" o:title=""/>
          </v:shape>
          <o:OLEObject Type="Embed" ProgID="Equation.DSMT4" ShapeID="_x0000_i1222" DrawAspect="Content" ObjectID="_1669815356" r:id="rId405"/>
        </w:object>
      </w:r>
    </w:p>
    <w:p w:rsidR="0014490D" w:rsidRPr="00A402E3" w:rsidRDefault="0014490D" w:rsidP="002038F9">
      <w:pPr>
        <w:ind w:leftChars="200" w:left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令</w:t>
      </w:r>
      <w:r w:rsidR="00852CC3" w:rsidRPr="00852CC3">
        <w:rPr>
          <w:position w:val="-6"/>
        </w:rPr>
        <w:object w:dxaOrig="560" w:dyaOrig="279">
          <v:shape id="_x0000_i1223" type="#_x0000_t75" style="width:28.15pt;height:13.75pt" o:ole="">
            <v:imagedata r:id="rId406" o:title=""/>
          </v:shape>
          <o:OLEObject Type="Embed" ProgID="Equation.DSMT4" ShapeID="_x0000_i1223" DrawAspect="Content" ObjectID="_1669815357" r:id="rId407"/>
        </w:object>
      </w:r>
      <w:r w:rsidRPr="00A402E3">
        <w:rPr>
          <w:rFonts w:ascii="宋体" w:hAnsi="宋体" w:hint="eastAsia"/>
          <w:szCs w:val="21"/>
        </w:rPr>
        <w:t>,得</w:t>
      </w:r>
      <w:r w:rsidR="00852CC3" w:rsidRPr="00852CC3">
        <w:rPr>
          <w:position w:val="-10"/>
        </w:rPr>
        <w:object w:dxaOrig="1300" w:dyaOrig="320">
          <v:shape id="_x0000_i1224" type="#_x0000_t75" style="width:65.1pt;height:16.3pt" o:ole="">
            <v:imagedata r:id="rId408" o:title=""/>
          </v:shape>
          <o:OLEObject Type="Embed" ProgID="Equation.DSMT4" ShapeID="_x0000_i1224" DrawAspect="Content" ObjectID="_1669815358" r:id="rId409"/>
        </w:object>
      </w:r>
      <w:r w:rsidR="002038F9">
        <w:rPr>
          <w:rFonts w:ascii="宋体" w:hAnsi="宋体" w:hint="eastAsia"/>
          <w:szCs w:val="21"/>
        </w:rPr>
        <w:t>．</w:t>
      </w:r>
      <w:r w:rsidRPr="00A402E3">
        <w:rPr>
          <w:rFonts w:ascii="宋体" w:hAnsi="宋体" w:hint="eastAsia"/>
          <w:szCs w:val="21"/>
        </w:rPr>
        <w:t>令</w:t>
      </w:r>
      <w:r w:rsidR="00852CC3" w:rsidRPr="00852CC3">
        <w:rPr>
          <w:position w:val="-6"/>
        </w:rPr>
        <w:object w:dxaOrig="560" w:dyaOrig="279">
          <v:shape id="_x0000_i1225" type="#_x0000_t75" style="width:28.15pt;height:13.75pt" o:ole="">
            <v:imagedata r:id="rId410" o:title=""/>
          </v:shape>
          <o:OLEObject Type="Embed" ProgID="Equation.DSMT4" ShapeID="_x0000_i1225" DrawAspect="Content" ObjectID="_1669815359" r:id="rId411"/>
        </w:object>
      </w:r>
      <w:r w:rsidRPr="00A402E3">
        <w:rPr>
          <w:rFonts w:ascii="宋体" w:hAnsi="宋体" w:hint="eastAsia"/>
          <w:szCs w:val="21"/>
        </w:rPr>
        <w:t>,得</w:t>
      </w:r>
      <w:r w:rsidR="00852CC3" w:rsidRPr="00852CC3">
        <w:rPr>
          <w:position w:val="-10"/>
        </w:rPr>
        <w:object w:dxaOrig="1840" w:dyaOrig="320">
          <v:shape id="_x0000_i1226" type="#_x0000_t75" style="width:92.05pt;height:16.3pt" o:ole="">
            <v:imagedata r:id="rId412" o:title=""/>
          </v:shape>
          <o:OLEObject Type="Embed" ProgID="Equation.DSMT4" ShapeID="_x0000_i1226" DrawAspect="Content" ObjectID="_1669815360" r:id="rId413"/>
        </w:object>
      </w:r>
      <w:r w:rsidR="002038F9">
        <w:rPr>
          <w:rFonts w:ascii="宋体" w:hAnsi="宋体" w:hint="eastAsia"/>
          <w:szCs w:val="21"/>
        </w:rPr>
        <w:t>．</w:t>
      </w:r>
      <w:r w:rsidRPr="00A402E3">
        <w:rPr>
          <w:rFonts w:ascii="宋体" w:hAnsi="宋体" w:hint="eastAsia"/>
          <w:szCs w:val="21"/>
        </w:rPr>
        <w:t>由上两式解出</w:t>
      </w:r>
      <w:r w:rsidR="00852CC3" w:rsidRPr="00852CC3">
        <w:rPr>
          <w:position w:val="-10"/>
        </w:rPr>
        <w:object w:dxaOrig="700" w:dyaOrig="320">
          <v:shape id="_x0000_i1227" type="#_x0000_t75" style="width:35.05pt;height:16.3pt" o:ole="">
            <v:imagedata r:id="rId414" o:title=""/>
          </v:shape>
          <o:OLEObject Type="Embed" ProgID="Equation.DSMT4" ShapeID="_x0000_i1227" DrawAspect="Content" ObjectID="_1669815361" r:id="rId415"/>
        </w:object>
      </w:r>
      <w:r w:rsidRPr="00A402E3">
        <w:rPr>
          <w:rFonts w:ascii="宋体" w:hAnsi="宋体" w:hint="eastAsia"/>
          <w:szCs w:val="21"/>
        </w:rPr>
        <w:t>与</w:t>
      </w:r>
      <w:r w:rsidR="00852CC3" w:rsidRPr="00852CC3">
        <w:rPr>
          <w:position w:val="-6"/>
        </w:rPr>
        <w:object w:dxaOrig="540" w:dyaOrig="279">
          <v:shape id="_x0000_i1228" type="#_x0000_t75" style="width:26.9pt;height:13.75pt" o:ole="">
            <v:imagedata r:id="rId416" o:title=""/>
          </v:shape>
          <o:OLEObject Type="Embed" ProgID="Equation.DSMT4" ShapeID="_x0000_i1228" DrawAspect="Content" ObjectID="_1669815362" r:id="rId417"/>
        </w:object>
      </w:r>
      <w:r w:rsidRPr="00A402E3">
        <w:rPr>
          <w:rFonts w:ascii="宋体" w:hAnsi="宋体" w:hint="eastAsia"/>
          <w:szCs w:val="21"/>
        </w:rPr>
        <w:t>.</w:t>
      </w:r>
    </w:p>
    <w:p w:rsidR="0014490D" w:rsidRPr="002038F9" w:rsidRDefault="002038F9" w:rsidP="002038F9">
      <w:pPr>
        <w:ind w:left="465" w:hanging="465"/>
      </w:pPr>
      <w:r w:rsidRPr="002038F9">
        <w:t>(2)</w:t>
      </w:r>
      <w:r>
        <w:rPr>
          <w:rFonts w:hint="eastAsia"/>
        </w:rPr>
        <w:t xml:space="preserve"> </w:t>
      </w:r>
      <w:r>
        <w:rPr>
          <w:rFonts w:hint="eastAsia"/>
        </w:rPr>
        <w:t>由于</w:t>
      </w:r>
      <w:r w:rsidR="00852CC3" w:rsidRPr="00025957">
        <w:rPr>
          <w:position w:val="-4"/>
        </w:rPr>
        <w:object w:dxaOrig="620" w:dyaOrig="260">
          <v:shape id="_x0000_i1229" type="#_x0000_t75" style="width:31.3pt;height:13.15pt" o:ole="">
            <v:imagedata r:id="rId418" o:title=""/>
          </v:shape>
          <o:OLEObject Type="Embed" ProgID="Equation.DSMT4" ShapeID="_x0000_i1229" DrawAspect="Content" ObjectID="_1669815363" r:id="rId419"/>
        </w:object>
      </w:r>
      <w:r>
        <w:rPr>
          <w:rFonts w:ascii="宋体" w:hAnsi="宋体" w:hint="eastAsia"/>
          <w:szCs w:val="21"/>
        </w:rPr>
        <w:t>，且</w:t>
      </w:r>
      <w:r w:rsidR="00852CC3" w:rsidRPr="00025957">
        <w:rPr>
          <w:position w:val="-4"/>
        </w:rPr>
        <w:object w:dxaOrig="220" w:dyaOrig="260">
          <v:shape id="_x0000_i1230" type="#_x0000_t75" style="width:10.65pt;height:13.15pt" o:ole="">
            <v:imagedata r:id="rId420" o:title=""/>
          </v:shape>
          <o:OLEObject Type="Embed" ProgID="Equation.DSMT4" ShapeID="_x0000_i1230" DrawAspect="Content" ObjectID="_1669815364" r:id="rId421"/>
        </w:object>
      </w:r>
      <w:r w:rsidR="0014490D" w:rsidRPr="00A402E3">
        <w:rPr>
          <w:rFonts w:ascii="宋体" w:hAnsi="宋体" w:hint="eastAsia"/>
          <w:szCs w:val="21"/>
        </w:rPr>
        <w:t>是对角阵</w:t>
      </w:r>
      <w:r>
        <w:rPr>
          <w:rFonts w:ascii="宋体" w:hAnsi="宋体" w:hint="eastAsia"/>
          <w:szCs w:val="21"/>
        </w:rPr>
        <w:t>，</w:t>
      </w:r>
      <w:r w:rsidR="0014490D" w:rsidRPr="00A402E3">
        <w:rPr>
          <w:rFonts w:ascii="宋体" w:hAnsi="宋体" w:hint="eastAsia"/>
          <w:szCs w:val="21"/>
        </w:rPr>
        <w:t>所以</w:t>
      </w:r>
      <w:r w:rsidR="00852CC3" w:rsidRPr="00025957">
        <w:rPr>
          <w:position w:val="-4"/>
        </w:rPr>
        <w:object w:dxaOrig="220" w:dyaOrig="260">
          <v:shape id="_x0000_i1231" type="#_x0000_t75" style="width:10.65pt;height:13.15pt" o:ole="">
            <v:imagedata r:id="rId422" o:title=""/>
          </v:shape>
          <o:OLEObject Type="Embed" ProgID="Equation.DSMT4" ShapeID="_x0000_i1231" DrawAspect="Content" ObjectID="_1669815365" r:id="rId423"/>
        </w:object>
      </w:r>
      <w:r w:rsidR="0014490D" w:rsidRPr="00A402E3">
        <w:rPr>
          <w:rFonts w:ascii="宋体" w:hAnsi="宋体" w:hint="eastAsia"/>
          <w:szCs w:val="21"/>
        </w:rPr>
        <w:t>的特征值</w:t>
      </w:r>
      <w:r>
        <w:rPr>
          <w:rFonts w:ascii="宋体" w:hAnsi="宋体" w:hint="eastAsia"/>
          <w:szCs w:val="21"/>
        </w:rPr>
        <w:t>也</w:t>
      </w:r>
      <w:r w:rsidR="0014490D" w:rsidRPr="00A402E3">
        <w:rPr>
          <w:rFonts w:ascii="宋体" w:hAnsi="宋体" w:hint="eastAsia"/>
          <w:szCs w:val="21"/>
        </w:rPr>
        <w:t>是</w:t>
      </w:r>
      <w:r w:rsidR="00852CC3" w:rsidRPr="00852CC3">
        <w:rPr>
          <w:position w:val="-12"/>
        </w:rPr>
        <w:object w:dxaOrig="2180" w:dyaOrig="360">
          <v:shape id="_x0000_i1232" type="#_x0000_t75" style="width:108.95pt;height:18.15pt" o:ole="">
            <v:imagedata r:id="rId424" o:title=""/>
          </v:shape>
          <o:OLEObject Type="Embed" ProgID="Equation.DSMT4" ShapeID="_x0000_i1232" DrawAspect="Content" ObjectID="_1669815366" r:id="rId425"/>
        </w:object>
      </w:r>
      <w:r>
        <w:rPr>
          <w:rFonts w:ascii="宋体" w:hAnsi="宋体" w:hint="eastAsia"/>
          <w:szCs w:val="21"/>
        </w:rPr>
        <w:t>．</w:t>
      </w:r>
    </w:p>
    <w:p w:rsidR="002038F9" w:rsidRDefault="0014490D" w:rsidP="002038F9">
      <w:pPr>
        <w:ind w:firstLineChars="200" w:firstLine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当</w:t>
      </w:r>
      <w:r w:rsidR="00852CC3" w:rsidRPr="00852CC3">
        <w:rPr>
          <w:position w:val="-12"/>
        </w:rPr>
        <w:object w:dxaOrig="780" w:dyaOrig="360">
          <v:shape id="_x0000_i1233" type="#_x0000_t75" style="width:39.45pt;height:18.15pt" o:ole="">
            <v:imagedata r:id="rId426" o:title=""/>
          </v:shape>
          <o:OLEObject Type="Embed" ProgID="Equation.DSMT4" ShapeID="_x0000_i1233" DrawAspect="Content" ObjectID="_1669815367" r:id="rId427"/>
        </w:object>
      </w:r>
      <w:r w:rsidRPr="00A402E3">
        <w:rPr>
          <w:rFonts w:ascii="宋体" w:hAnsi="宋体" w:hint="eastAsia"/>
          <w:szCs w:val="21"/>
        </w:rPr>
        <w:t>时,由</w:t>
      </w:r>
      <w:r w:rsidR="00852CC3" w:rsidRPr="00852CC3">
        <w:rPr>
          <w:position w:val="-10"/>
        </w:rPr>
        <w:object w:dxaOrig="1380" w:dyaOrig="320">
          <v:shape id="_x0000_i1234" type="#_x0000_t75" style="width:68.85pt;height:16.3pt" o:ole="">
            <v:imagedata r:id="rId428" o:title=""/>
          </v:shape>
          <o:OLEObject Type="Embed" ProgID="Equation.DSMT4" ShapeID="_x0000_i1234" DrawAspect="Content" ObjectID="_1669815368" r:id="rId429"/>
        </w:object>
      </w:r>
      <w:r w:rsidRPr="00A402E3">
        <w:rPr>
          <w:rFonts w:ascii="宋体" w:hAnsi="宋体" w:hint="eastAsia"/>
          <w:szCs w:val="21"/>
        </w:rPr>
        <w:t>,</w:t>
      </w:r>
    </w:p>
    <w:p w:rsidR="0014490D" w:rsidRPr="00A402E3" w:rsidRDefault="00852CC3" w:rsidP="002038F9">
      <w:pPr>
        <w:ind w:firstLineChars="200" w:firstLine="480"/>
        <w:jc w:val="center"/>
        <w:rPr>
          <w:rFonts w:ascii="宋体" w:hAnsi="宋体"/>
          <w:szCs w:val="21"/>
        </w:rPr>
      </w:pPr>
      <w:r w:rsidRPr="00852CC3">
        <w:rPr>
          <w:position w:val="-50"/>
        </w:rPr>
        <w:object w:dxaOrig="2920" w:dyaOrig="1120">
          <v:shape id="_x0000_i1235" type="#_x0000_t75" style="width:145.9pt;height:55.7pt" o:ole="">
            <v:imagedata r:id="rId430" o:title=""/>
          </v:shape>
          <o:OLEObject Type="Embed" ProgID="Equation.DSMT4" ShapeID="_x0000_i1235" DrawAspect="Content" ObjectID="_1669815369" r:id="rId431"/>
        </w:object>
      </w:r>
    </w:p>
    <w:p w:rsidR="0014490D" w:rsidRPr="00A402E3" w:rsidRDefault="0014490D" w:rsidP="002038F9">
      <w:pPr>
        <w:ind w:firstLineChars="200" w:firstLine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得到属于特征值</w:t>
      </w:r>
      <w:r w:rsidR="00852CC3" w:rsidRPr="00852CC3">
        <w:rPr>
          <w:position w:val="-6"/>
        </w:rPr>
        <w:object w:dxaOrig="700" w:dyaOrig="279">
          <v:shape id="_x0000_i1236" type="#_x0000_t75" style="width:35.05pt;height:13.75pt" o:ole="">
            <v:imagedata r:id="rId432" o:title=""/>
          </v:shape>
          <o:OLEObject Type="Embed" ProgID="Equation.DSMT4" ShapeID="_x0000_i1236" DrawAspect="Content" ObjectID="_1669815370" r:id="rId433"/>
        </w:object>
      </w:r>
      <w:r w:rsidRPr="00A402E3">
        <w:rPr>
          <w:rFonts w:ascii="宋体" w:hAnsi="宋体" w:hint="eastAsia"/>
          <w:szCs w:val="21"/>
        </w:rPr>
        <w:t>的特征向量</w:t>
      </w:r>
      <w:r w:rsidR="00852CC3" w:rsidRPr="00852CC3">
        <w:rPr>
          <w:position w:val="-12"/>
        </w:rPr>
        <w:object w:dxaOrig="1440" w:dyaOrig="380">
          <v:shape id="_x0000_i1237" type="#_x0000_t75" style="width:1in;height:18.8pt" o:ole="">
            <v:imagedata r:id="rId434" o:title=""/>
          </v:shape>
          <o:OLEObject Type="Embed" ProgID="Equation.DSMT4" ShapeID="_x0000_i1237" DrawAspect="Content" ObjectID="_1669815371" r:id="rId435"/>
        </w:object>
      </w:r>
      <w:r w:rsidRPr="00A402E3">
        <w:rPr>
          <w:rFonts w:ascii="宋体" w:hAnsi="宋体" w:hint="eastAsia"/>
          <w:szCs w:val="21"/>
        </w:rPr>
        <w:t>.</w:t>
      </w:r>
    </w:p>
    <w:p w:rsidR="002038F9" w:rsidRDefault="0014490D" w:rsidP="002038F9">
      <w:pPr>
        <w:ind w:firstLineChars="200" w:firstLine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当</w:t>
      </w:r>
      <w:r w:rsidR="00852CC3" w:rsidRPr="00852CC3">
        <w:rPr>
          <w:position w:val="-12"/>
        </w:rPr>
        <w:object w:dxaOrig="620" w:dyaOrig="360">
          <v:shape id="_x0000_i1238" type="#_x0000_t75" style="width:31.3pt;height:18.15pt" o:ole="">
            <v:imagedata r:id="rId436" o:title=""/>
          </v:shape>
          <o:OLEObject Type="Embed" ProgID="Equation.DSMT4" ShapeID="_x0000_i1238" DrawAspect="Content" ObjectID="_1669815372" r:id="rId437"/>
        </w:object>
      </w:r>
      <w:r w:rsidRPr="00A402E3">
        <w:rPr>
          <w:rFonts w:ascii="宋体" w:hAnsi="宋体" w:hint="eastAsia"/>
          <w:szCs w:val="21"/>
        </w:rPr>
        <w:t>时,由</w:t>
      </w:r>
      <w:r w:rsidR="00852CC3" w:rsidRPr="00852CC3">
        <w:rPr>
          <w:position w:val="-10"/>
        </w:rPr>
        <w:object w:dxaOrig="1340" w:dyaOrig="320">
          <v:shape id="_x0000_i1239" type="#_x0000_t75" style="width:67pt;height:16.3pt" o:ole="">
            <v:imagedata r:id="rId438" o:title=""/>
          </v:shape>
          <o:OLEObject Type="Embed" ProgID="Equation.DSMT4" ShapeID="_x0000_i1239" DrawAspect="Content" ObjectID="_1669815373" r:id="rId439"/>
        </w:object>
      </w:r>
      <w:r w:rsidRPr="00A402E3">
        <w:rPr>
          <w:rFonts w:ascii="宋体" w:hAnsi="宋体" w:hint="eastAsia"/>
          <w:szCs w:val="21"/>
        </w:rPr>
        <w:t>,</w:t>
      </w:r>
    </w:p>
    <w:p w:rsidR="0014490D" w:rsidRPr="00A402E3" w:rsidRDefault="00852CC3" w:rsidP="002038F9">
      <w:pPr>
        <w:jc w:val="center"/>
        <w:rPr>
          <w:rFonts w:ascii="宋体" w:hAnsi="宋体"/>
          <w:szCs w:val="21"/>
        </w:rPr>
      </w:pPr>
      <w:r w:rsidRPr="00852CC3">
        <w:rPr>
          <w:position w:val="-50"/>
        </w:rPr>
        <w:object w:dxaOrig="3060" w:dyaOrig="1120">
          <v:shape id="_x0000_i1240" type="#_x0000_t75" style="width:153.4pt;height:55.7pt" o:ole="">
            <v:imagedata r:id="rId440" o:title=""/>
          </v:shape>
          <o:OLEObject Type="Embed" ProgID="Equation.DSMT4" ShapeID="_x0000_i1240" DrawAspect="Content" ObjectID="_1669815374" r:id="rId441"/>
        </w:object>
      </w:r>
    </w:p>
    <w:p w:rsidR="0014490D" w:rsidRPr="00A402E3" w:rsidRDefault="0014490D" w:rsidP="002038F9">
      <w:pPr>
        <w:ind w:firstLineChars="200" w:firstLine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得到属于特征值</w:t>
      </w:r>
      <w:r w:rsidR="00852CC3" w:rsidRPr="00852CC3">
        <w:rPr>
          <w:position w:val="-6"/>
        </w:rPr>
        <w:object w:dxaOrig="560" w:dyaOrig="279">
          <v:shape id="_x0000_i1241" type="#_x0000_t75" style="width:28.15pt;height:13.75pt" o:ole="">
            <v:imagedata r:id="rId442" o:title=""/>
          </v:shape>
          <o:OLEObject Type="Embed" ProgID="Equation.DSMT4" ShapeID="_x0000_i1241" DrawAspect="Content" ObjectID="_1669815375" r:id="rId443"/>
        </w:object>
      </w:r>
      <w:r w:rsidRPr="00A402E3">
        <w:rPr>
          <w:rFonts w:ascii="宋体" w:hAnsi="宋体" w:hint="eastAsia"/>
          <w:szCs w:val="21"/>
        </w:rPr>
        <w:t>的特征向量</w:t>
      </w:r>
      <w:r w:rsidR="00852CC3" w:rsidRPr="00852CC3">
        <w:rPr>
          <w:position w:val="-12"/>
        </w:rPr>
        <w:object w:dxaOrig="1300" w:dyaOrig="380">
          <v:shape id="_x0000_i1242" type="#_x0000_t75" style="width:65.1pt;height:18.8pt" o:ole="">
            <v:imagedata r:id="rId444" o:title=""/>
          </v:shape>
          <o:OLEObject Type="Embed" ProgID="Equation.DSMT4" ShapeID="_x0000_i1242" DrawAspect="Content" ObjectID="_1669815376" r:id="rId445"/>
        </w:object>
      </w:r>
      <w:r w:rsidRPr="00A402E3">
        <w:rPr>
          <w:rFonts w:ascii="宋体" w:hAnsi="宋体" w:hint="eastAsia"/>
          <w:szCs w:val="21"/>
        </w:rPr>
        <w:t>.</w:t>
      </w:r>
    </w:p>
    <w:p w:rsidR="002038F9" w:rsidRDefault="0014490D" w:rsidP="002038F9">
      <w:pPr>
        <w:ind w:firstLineChars="200" w:firstLine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当</w:t>
      </w:r>
      <w:r w:rsidR="00852CC3" w:rsidRPr="00852CC3">
        <w:rPr>
          <w:position w:val="-12"/>
        </w:rPr>
        <w:object w:dxaOrig="760" w:dyaOrig="360">
          <v:shape id="_x0000_i1243" type="#_x0000_t75" style="width:38.2pt;height:18.15pt" o:ole="">
            <v:imagedata r:id="rId446" o:title=""/>
          </v:shape>
          <o:OLEObject Type="Embed" ProgID="Equation.DSMT4" ShapeID="_x0000_i1243" DrawAspect="Content" ObjectID="_1669815377" r:id="rId447"/>
        </w:object>
      </w:r>
      <w:r w:rsidRPr="00A402E3">
        <w:rPr>
          <w:rFonts w:ascii="宋体" w:hAnsi="宋体" w:hint="eastAsia"/>
          <w:szCs w:val="21"/>
        </w:rPr>
        <w:t>时,由</w:t>
      </w:r>
      <w:r w:rsidR="00852CC3" w:rsidRPr="00852CC3">
        <w:rPr>
          <w:position w:val="-10"/>
        </w:rPr>
        <w:object w:dxaOrig="1500" w:dyaOrig="320">
          <v:shape id="_x0000_i1244" type="#_x0000_t75" style="width:75.15pt;height:16.3pt" o:ole="">
            <v:imagedata r:id="rId448" o:title=""/>
          </v:shape>
          <o:OLEObject Type="Embed" ProgID="Equation.DSMT4" ShapeID="_x0000_i1244" DrawAspect="Content" ObjectID="_1669815378" r:id="rId449"/>
        </w:object>
      </w:r>
      <w:r w:rsidRPr="00A402E3">
        <w:rPr>
          <w:rFonts w:ascii="宋体" w:hAnsi="宋体" w:hint="eastAsia"/>
          <w:szCs w:val="21"/>
        </w:rPr>
        <w:t>,</w:t>
      </w:r>
    </w:p>
    <w:p w:rsidR="0014490D" w:rsidRPr="00A402E3" w:rsidRDefault="00852CC3" w:rsidP="002038F9">
      <w:pPr>
        <w:ind w:firstLine="435"/>
        <w:jc w:val="center"/>
        <w:rPr>
          <w:rFonts w:ascii="宋体" w:hAnsi="宋体"/>
          <w:szCs w:val="21"/>
        </w:rPr>
      </w:pPr>
      <w:r w:rsidRPr="00852CC3">
        <w:rPr>
          <w:position w:val="-50"/>
        </w:rPr>
        <w:object w:dxaOrig="2920" w:dyaOrig="1120">
          <v:shape id="_x0000_i1245" type="#_x0000_t75" style="width:145.9pt;height:55.7pt" o:ole="">
            <v:imagedata r:id="rId450" o:title=""/>
          </v:shape>
          <o:OLEObject Type="Embed" ProgID="Equation.DSMT4" ShapeID="_x0000_i1245" DrawAspect="Content" ObjectID="_1669815379" r:id="rId451"/>
        </w:object>
      </w:r>
    </w:p>
    <w:p w:rsidR="002038F9" w:rsidRDefault="0014490D" w:rsidP="002038F9">
      <w:pPr>
        <w:ind w:firstLineChars="200" w:firstLine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得到属于特征值</w:t>
      </w:r>
      <w:r w:rsidR="00852CC3" w:rsidRPr="00852CC3">
        <w:rPr>
          <w:position w:val="-6"/>
        </w:rPr>
        <w:object w:dxaOrig="700" w:dyaOrig="279">
          <v:shape id="_x0000_i1246" type="#_x0000_t75" style="width:35.05pt;height:13.75pt" o:ole="">
            <v:imagedata r:id="rId452" o:title=""/>
          </v:shape>
          <o:OLEObject Type="Embed" ProgID="Equation.DSMT4" ShapeID="_x0000_i1246" DrawAspect="Content" ObjectID="_1669815380" r:id="rId453"/>
        </w:object>
      </w:r>
      <w:r w:rsidRPr="00A402E3">
        <w:rPr>
          <w:rFonts w:ascii="宋体" w:hAnsi="宋体" w:hint="eastAsia"/>
          <w:szCs w:val="21"/>
        </w:rPr>
        <w:t>的特征向量</w:t>
      </w:r>
      <w:r w:rsidR="00852CC3" w:rsidRPr="00852CC3">
        <w:rPr>
          <w:position w:val="-12"/>
        </w:rPr>
        <w:object w:dxaOrig="1440" w:dyaOrig="380">
          <v:shape id="_x0000_i1247" type="#_x0000_t75" style="width:1in;height:18.8pt" o:ole="">
            <v:imagedata r:id="rId454" o:title=""/>
          </v:shape>
          <o:OLEObject Type="Embed" ProgID="Equation.DSMT4" ShapeID="_x0000_i1247" DrawAspect="Content" ObjectID="_1669815381" r:id="rId455"/>
        </w:object>
      </w:r>
      <w:r w:rsidRPr="00A402E3">
        <w:rPr>
          <w:rFonts w:ascii="宋体" w:hAnsi="宋体" w:hint="eastAsia"/>
          <w:szCs w:val="21"/>
        </w:rPr>
        <w:t>.那么令</w:t>
      </w:r>
    </w:p>
    <w:p w:rsidR="002038F9" w:rsidRDefault="00852CC3" w:rsidP="002038F9">
      <w:pPr>
        <w:ind w:firstLineChars="200" w:firstLine="480"/>
        <w:jc w:val="center"/>
        <w:rPr>
          <w:rFonts w:ascii="宋体" w:hAnsi="宋体"/>
          <w:szCs w:val="21"/>
        </w:rPr>
      </w:pPr>
      <w:r w:rsidRPr="00852CC3">
        <w:rPr>
          <w:position w:val="-50"/>
        </w:rPr>
        <w:object w:dxaOrig="3080" w:dyaOrig="1120">
          <v:shape id="_x0000_i1248" type="#_x0000_t75" style="width:154pt;height:55.7pt" o:ole="">
            <v:imagedata r:id="rId456" o:title=""/>
          </v:shape>
          <o:OLEObject Type="Embed" ProgID="Equation.DSMT4" ShapeID="_x0000_i1248" DrawAspect="Content" ObjectID="_1669815382" r:id="rId457"/>
        </w:object>
      </w:r>
    </w:p>
    <w:p w:rsidR="0014490D" w:rsidRDefault="0014490D" w:rsidP="002038F9">
      <w:pPr>
        <w:ind w:firstLineChars="200" w:firstLine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有</w:t>
      </w:r>
      <w:r w:rsidR="00852CC3" w:rsidRPr="00025957">
        <w:rPr>
          <w:position w:val="-4"/>
        </w:rPr>
        <w:object w:dxaOrig="1080" w:dyaOrig="300">
          <v:shape id="_x0000_i1249" type="#_x0000_t75" style="width:54.45pt;height:15.05pt" o:ole="">
            <v:imagedata r:id="rId458" o:title=""/>
          </v:shape>
          <o:OLEObject Type="Embed" ProgID="Equation.DSMT4" ShapeID="_x0000_i1249" DrawAspect="Content" ObjectID="_1669815383" r:id="rId459"/>
        </w:object>
      </w:r>
      <w:r w:rsidR="002038F9">
        <w:rPr>
          <w:rFonts w:ascii="宋体" w:hAnsi="宋体" w:hint="eastAsia"/>
          <w:szCs w:val="21"/>
        </w:rPr>
        <w:t>．</w:t>
      </w:r>
    </w:p>
    <w:p w:rsidR="00F24D7D" w:rsidRP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十、（本题满分6分）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已知三阶矩阵</w:t>
      </w:r>
      <w:r w:rsidR="00852CC3" w:rsidRPr="00852CC3">
        <w:rPr>
          <w:position w:val="-6"/>
        </w:rPr>
        <w:object w:dxaOrig="580" w:dyaOrig="279">
          <v:shape id="_x0000_i1250" type="#_x0000_t75" style="width:28.8pt;height:13.75pt" o:ole="">
            <v:imagedata r:id="rId460" o:title=""/>
          </v:shape>
          <o:OLEObject Type="Embed" ProgID="Equation.DSMT4" ShapeID="_x0000_i1250" DrawAspect="Content" ObjectID="_1669815384" r:id="rId461"/>
        </w:object>
      </w:r>
      <w:r>
        <w:rPr>
          <w:rFonts w:ascii="宋体" w:hAnsi="宋体" w:hint="eastAsia"/>
          <w:szCs w:val="21"/>
        </w:rPr>
        <w:t>,且</w:t>
      </w:r>
      <w:r w:rsidR="00852CC3" w:rsidRPr="00025957">
        <w:rPr>
          <w:position w:val="-4"/>
        </w:rPr>
        <w:object w:dxaOrig="220" w:dyaOrig="260">
          <v:shape id="_x0000_i1251" type="#_x0000_t75" style="width:10.65pt;height:13.15pt" o:ole="">
            <v:imagedata r:id="rId462" o:title=""/>
          </v:shape>
          <o:OLEObject Type="Embed" ProgID="Equation.DSMT4" ShapeID="_x0000_i1251" DrawAspect="Content" ObjectID="_1669815385" r:id="rId463"/>
        </w:object>
      </w:r>
      <w:r>
        <w:rPr>
          <w:rFonts w:ascii="宋体" w:hAnsi="宋体" w:hint="eastAsia"/>
          <w:szCs w:val="21"/>
        </w:rPr>
        <w:t>的每一个列向量都是以下方程组的解:</w:t>
      </w:r>
    </w:p>
    <w:p w:rsidR="00F24D7D" w:rsidRDefault="00852CC3" w:rsidP="00F24D7D">
      <w:pPr>
        <w:jc w:val="center"/>
        <w:rPr>
          <w:rFonts w:ascii="宋体" w:hAnsi="宋体"/>
          <w:szCs w:val="21"/>
        </w:rPr>
      </w:pPr>
      <w:r w:rsidRPr="00852CC3">
        <w:rPr>
          <w:position w:val="-50"/>
        </w:rPr>
        <w:object w:dxaOrig="1939" w:dyaOrig="1120">
          <v:shape id="_x0000_i1252" type="#_x0000_t75" style="width:97.05pt;height:55.7pt" o:ole="">
            <v:imagedata r:id="rId464" o:title=""/>
          </v:shape>
          <o:OLEObject Type="Embed" ProgID="Equation.DSMT4" ShapeID="_x0000_i1252" DrawAspect="Content" ObjectID="_1669815386" r:id="rId465"/>
        </w:object>
      </w:r>
    </w:p>
    <w:p w:rsidR="00F24D7D" w:rsidRDefault="00F24D7D" w:rsidP="00F24D7D">
      <w:pPr>
        <w:rPr>
          <w:rFonts w:ascii="宋体" w:hAnsi="宋体"/>
          <w:szCs w:val="21"/>
        </w:rPr>
      </w:pPr>
      <w:r w:rsidRPr="000F1593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求</w:t>
      </w:r>
      <w:r w:rsidR="00852CC3" w:rsidRPr="00852CC3">
        <w:rPr>
          <w:position w:val="-6"/>
        </w:rPr>
        <w:object w:dxaOrig="220" w:dyaOrig="279">
          <v:shape id="_x0000_i1253" type="#_x0000_t75" style="width:10.65pt;height:13.75pt" o:ole="">
            <v:imagedata r:id="rId466" o:title=""/>
          </v:shape>
          <o:OLEObject Type="Embed" ProgID="Equation.DSMT4" ShapeID="_x0000_i1253" DrawAspect="Content" ObjectID="_1669815387" r:id="rId467"/>
        </w:object>
      </w:r>
      <w:r>
        <w:rPr>
          <w:rFonts w:ascii="宋体" w:hAnsi="宋体" w:hint="eastAsia"/>
          <w:szCs w:val="21"/>
        </w:rPr>
        <w:t xml:space="preserve">的值;    </w:t>
      </w:r>
      <w:r w:rsidR="000F1593">
        <w:rPr>
          <w:rFonts w:ascii="宋体" w:hAnsi="宋体" w:hint="eastAsia"/>
          <w:szCs w:val="21"/>
        </w:rPr>
        <w:t xml:space="preserve">    </w:t>
      </w:r>
      <w:r w:rsidRPr="000F1593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证明</w:t>
      </w:r>
      <w:r w:rsidR="00852CC3" w:rsidRPr="00852CC3">
        <w:rPr>
          <w:position w:val="-14"/>
        </w:rPr>
        <w:object w:dxaOrig="639" w:dyaOrig="400">
          <v:shape id="_x0000_i1254" type="#_x0000_t75" style="width:31.95pt;height:20.05pt" o:ole="">
            <v:imagedata r:id="rId468" o:title=""/>
          </v:shape>
          <o:OLEObject Type="Embed" ProgID="Equation.DSMT4" ShapeID="_x0000_i1254" DrawAspect="Content" ObjectID="_1669815388" r:id="rId469"/>
        </w:object>
      </w:r>
      <w:r>
        <w:rPr>
          <w:rFonts w:ascii="宋体" w:hAnsi="宋体" w:hint="eastAsia"/>
          <w:szCs w:val="21"/>
        </w:rPr>
        <w:t>.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14490D" w:rsidRPr="00A402E3" w:rsidRDefault="00060023" w:rsidP="000F1593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4490D" w:rsidRPr="000F1593">
        <w:rPr>
          <w:rFonts w:hint="eastAsia"/>
        </w:rPr>
        <w:t>(1)</w:t>
      </w:r>
      <w:r w:rsidR="000F1593" w:rsidRPr="000F1593">
        <w:rPr>
          <w:rFonts w:hint="eastAsia"/>
        </w:rPr>
        <w:t xml:space="preserve"> </w:t>
      </w:r>
      <w:r w:rsidR="0014490D" w:rsidRPr="00A402E3">
        <w:rPr>
          <w:rFonts w:ascii="宋体" w:hAnsi="宋体" w:hint="eastAsia"/>
          <w:szCs w:val="21"/>
        </w:rPr>
        <w:t>因为</w:t>
      </w:r>
      <w:r w:rsidR="00852CC3" w:rsidRPr="00852CC3">
        <w:rPr>
          <w:position w:val="-6"/>
        </w:rPr>
        <w:object w:dxaOrig="580" w:dyaOrig="279">
          <v:shape id="_x0000_i1255" type="#_x0000_t75" style="width:28.8pt;height:13.75pt" o:ole="">
            <v:imagedata r:id="rId470" o:title=""/>
          </v:shape>
          <o:OLEObject Type="Embed" ProgID="Equation.DSMT4" ShapeID="_x0000_i1255" DrawAspect="Content" ObjectID="_1669815389" r:id="rId471"/>
        </w:object>
      </w:r>
      <w:r w:rsidR="0014490D" w:rsidRPr="00A402E3">
        <w:rPr>
          <w:rFonts w:ascii="宋体" w:hAnsi="宋体" w:hint="eastAsia"/>
          <w:szCs w:val="21"/>
        </w:rPr>
        <w:t>,故</w:t>
      </w:r>
      <w:r w:rsidR="00852CC3" w:rsidRPr="00025957">
        <w:rPr>
          <w:position w:val="-4"/>
        </w:rPr>
        <w:object w:dxaOrig="220" w:dyaOrig="260">
          <v:shape id="_x0000_i1256" type="#_x0000_t75" style="width:10.65pt;height:13.15pt" o:ole="">
            <v:imagedata r:id="rId472" o:title=""/>
          </v:shape>
          <o:OLEObject Type="Embed" ProgID="Equation.DSMT4" ShapeID="_x0000_i1256" DrawAspect="Content" ObjectID="_1669815390" r:id="rId473"/>
        </w:object>
      </w:r>
      <w:r w:rsidR="0014490D" w:rsidRPr="00A402E3">
        <w:rPr>
          <w:rFonts w:ascii="宋体" w:hAnsi="宋体" w:hint="eastAsia"/>
          <w:szCs w:val="21"/>
        </w:rPr>
        <w:t>中至少</w:t>
      </w:r>
      <w:r w:rsidR="0014490D">
        <w:rPr>
          <w:rFonts w:ascii="宋体" w:hAnsi="宋体" w:hint="eastAsia"/>
          <w:szCs w:val="21"/>
        </w:rPr>
        <w:t>有</w:t>
      </w:r>
      <w:r w:rsidR="0014490D" w:rsidRPr="00A402E3">
        <w:rPr>
          <w:rFonts w:ascii="宋体" w:hAnsi="宋体" w:hint="eastAsia"/>
          <w:szCs w:val="21"/>
        </w:rPr>
        <w:t>一个非零列向量.依题意,所给齐次方程组</w:t>
      </w:r>
      <w:r w:rsidR="00852CC3" w:rsidRPr="00852CC3">
        <w:rPr>
          <w:position w:val="-6"/>
        </w:rPr>
        <w:object w:dxaOrig="700" w:dyaOrig="279">
          <v:shape id="_x0000_i1257" type="#_x0000_t75" style="width:35.05pt;height:13.75pt" o:ole="">
            <v:imagedata r:id="rId474" o:title=""/>
          </v:shape>
          <o:OLEObject Type="Embed" ProgID="Equation.DSMT4" ShapeID="_x0000_i1257" DrawAspect="Content" ObjectID="_1669815391" r:id="rId475"/>
        </w:object>
      </w:r>
      <w:r w:rsidR="0014490D" w:rsidRPr="00A402E3">
        <w:rPr>
          <w:rFonts w:ascii="宋体" w:hAnsi="宋体" w:hint="eastAsia"/>
          <w:szCs w:val="21"/>
        </w:rPr>
        <w:t>有非零解,得系数矩阵的列向量组线性相关,于是</w:t>
      </w:r>
    </w:p>
    <w:p w:rsidR="0014490D" w:rsidRDefault="00852CC3" w:rsidP="0014490D">
      <w:pPr>
        <w:jc w:val="center"/>
        <w:rPr>
          <w:rFonts w:ascii="宋体" w:hAnsi="宋体"/>
          <w:szCs w:val="21"/>
        </w:rPr>
      </w:pPr>
      <w:r w:rsidRPr="00852CC3">
        <w:rPr>
          <w:position w:val="-50"/>
        </w:rPr>
        <w:object w:dxaOrig="2079" w:dyaOrig="1120">
          <v:shape id="_x0000_i1258" type="#_x0000_t75" style="width:103.95pt;height:55.7pt" o:ole="">
            <v:imagedata r:id="rId476" o:title=""/>
          </v:shape>
          <o:OLEObject Type="Embed" ProgID="Equation.DSMT4" ShapeID="_x0000_i1258" DrawAspect="Content" ObjectID="_1669815392" r:id="rId477"/>
        </w:object>
      </w:r>
    </w:p>
    <w:p w:rsidR="000F1593" w:rsidRDefault="000F1593" w:rsidP="000F1593">
      <w:pPr>
        <w:ind w:firstLineChars="200" w:firstLine="48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解得</w:t>
      </w:r>
      <w:r w:rsidR="00852CC3" w:rsidRPr="00852CC3">
        <w:rPr>
          <w:position w:val="-6"/>
        </w:rPr>
        <w:object w:dxaOrig="560" w:dyaOrig="279">
          <v:shape id="_x0000_i1259" type="#_x0000_t75" style="width:28.15pt;height:13.75pt" o:ole="">
            <v:imagedata r:id="rId478" o:title=""/>
          </v:shape>
          <o:OLEObject Type="Embed" ProgID="Equation.DSMT4" ShapeID="_x0000_i1259" DrawAspect="Content" ObjectID="_1669815393" r:id="rId479"/>
        </w:object>
      </w:r>
      <w:r>
        <w:rPr>
          <w:rFonts w:hint="eastAsia"/>
        </w:rPr>
        <w:t>．</w:t>
      </w:r>
    </w:p>
    <w:p w:rsidR="0014490D" w:rsidRDefault="0014490D" w:rsidP="000F1593">
      <w:pPr>
        <w:ind w:left="480" w:hangingChars="200" w:hanging="480"/>
        <w:rPr>
          <w:rFonts w:ascii="宋体" w:hAnsi="宋体"/>
          <w:szCs w:val="21"/>
        </w:rPr>
      </w:pPr>
      <w:r w:rsidRPr="000F1593">
        <w:rPr>
          <w:rFonts w:hint="eastAsia"/>
        </w:rPr>
        <w:t xml:space="preserve">(2) </w:t>
      </w:r>
      <w:r w:rsidRPr="00A402E3">
        <w:rPr>
          <w:rFonts w:ascii="宋体" w:hAnsi="宋体" w:hint="eastAsia"/>
          <w:szCs w:val="21"/>
        </w:rPr>
        <w:t>反证法：对于</w:t>
      </w:r>
      <w:r w:rsidR="00852CC3" w:rsidRPr="00852CC3">
        <w:rPr>
          <w:position w:val="-6"/>
        </w:rPr>
        <w:object w:dxaOrig="760" w:dyaOrig="279">
          <v:shape id="_x0000_i1260" type="#_x0000_t75" style="width:38.2pt;height:13.75pt" o:ole="">
            <v:imagedata r:id="rId480" o:title=""/>
          </v:shape>
          <o:OLEObject Type="Embed" ProgID="Equation.DSMT4" ShapeID="_x0000_i1260" DrawAspect="Content" ObjectID="_1669815394" r:id="rId481"/>
        </w:object>
      </w:r>
      <w:r w:rsidRPr="00A402E3">
        <w:rPr>
          <w:rFonts w:ascii="宋体" w:hAnsi="宋体" w:hint="eastAsia"/>
          <w:szCs w:val="21"/>
        </w:rPr>
        <w:t>,若</w:t>
      </w:r>
      <w:r w:rsidR="00852CC3" w:rsidRPr="00852CC3">
        <w:rPr>
          <w:position w:val="-14"/>
        </w:rPr>
        <w:object w:dxaOrig="660" w:dyaOrig="400">
          <v:shape id="_x0000_i1261" type="#_x0000_t75" style="width:32.55pt;height:20.05pt" o:ole="">
            <v:imagedata r:id="rId482" o:title=""/>
          </v:shape>
          <o:OLEObject Type="Embed" ProgID="Equation.DSMT4" ShapeID="_x0000_i1261" DrawAspect="Content" ObjectID="_1669815395" r:id="rId483"/>
        </w:object>
      </w:r>
      <w:r w:rsidRPr="00A402E3">
        <w:rPr>
          <w:rFonts w:ascii="宋体" w:hAnsi="宋体" w:hint="eastAsia"/>
          <w:szCs w:val="21"/>
        </w:rPr>
        <w:t>,则</w:t>
      </w:r>
      <w:r w:rsidR="00852CC3" w:rsidRPr="00025957">
        <w:rPr>
          <w:position w:val="-4"/>
        </w:rPr>
        <w:object w:dxaOrig="220" w:dyaOrig="260">
          <v:shape id="_x0000_i1262" type="#_x0000_t75" style="width:10.65pt;height:13.15pt" o:ole="">
            <v:imagedata r:id="rId484" o:title=""/>
          </v:shape>
          <o:OLEObject Type="Embed" ProgID="Equation.DSMT4" ShapeID="_x0000_i1262" DrawAspect="Content" ObjectID="_1669815396" r:id="rId485"/>
        </w:object>
      </w:r>
      <w:r w:rsidRPr="00A402E3">
        <w:rPr>
          <w:rFonts w:ascii="宋体" w:hAnsi="宋体" w:hint="eastAsia"/>
          <w:szCs w:val="21"/>
        </w:rPr>
        <w:t>可逆,那么</w:t>
      </w:r>
      <w:r w:rsidR="00852CC3" w:rsidRPr="00852CC3">
        <w:rPr>
          <w:position w:val="-14"/>
        </w:rPr>
        <w:object w:dxaOrig="1680" w:dyaOrig="400">
          <v:shape id="_x0000_i1263" type="#_x0000_t75" style="width:83.9pt;height:20.05pt" o:ole="">
            <v:imagedata r:id="rId486" o:title=""/>
          </v:shape>
          <o:OLEObject Type="Embed" ProgID="Equation.DSMT4" ShapeID="_x0000_i1263" DrawAspect="Content" ObjectID="_1669815397" r:id="rId487"/>
        </w:object>
      </w:r>
      <w:r w:rsidRPr="00A402E3">
        <w:rPr>
          <w:rFonts w:ascii="宋体" w:hAnsi="宋体" w:hint="eastAsia"/>
          <w:szCs w:val="21"/>
        </w:rPr>
        <w:t>.与已知条件</w:t>
      </w:r>
      <w:r w:rsidR="00852CC3" w:rsidRPr="00852CC3">
        <w:rPr>
          <w:position w:val="-6"/>
        </w:rPr>
        <w:object w:dxaOrig="580" w:dyaOrig="279">
          <v:shape id="_x0000_i1264" type="#_x0000_t75" style="width:28.8pt;height:13.75pt" o:ole="">
            <v:imagedata r:id="rId488" o:title=""/>
          </v:shape>
          <o:OLEObject Type="Embed" ProgID="Equation.DSMT4" ShapeID="_x0000_i1264" DrawAspect="Content" ObjectID="_1669815398" r:id="rId489"/>
        </w:object>
      </w:r>
      <w:r w:rsidRPr="00A402E3">
        <w:rPr>
          <w:rFonts w:ascii="宋体" w:hAnsi="宋体" w:hint="eastAsia"/>
          <w:szCs w:val="21"/>
        </w:rPr>
        <w:t>矛盾.故假设不成立,</w:t>
      </w:r>
      <w:r w:rsidR="00852CC3" w:rsidRPr="00852CC3">
        <w:rPr>
          <w:position w:val="-14"/>
        </w:rPr>
        <w:object w:dxaOrig="639" w:dyaOrig="400">
          <v:shape id="_x0000_i1265" type="#_x0000_t75" style="width:31.95pt;height:20.05pt" o:ole="">
            <v:imagedata r:id="rId490" o:title=""/>
          </v:shape>
          <o:OLEObject Type="Embed" ProgID="Equation.DSMT4" ShapeID="_x0000_i1265" DrawAspect="Content" ObjectID="_1669815399" r:id="rId491"/>
        </w:object>
      </w:r>
      <w:r w:rsidR="000F1593">
        <w:rPr>
          <w:rFonts w:ascii="宋体" w:hAnsi="宋体" w:hint="eastAsia"/>
          <w:szCs w:val="21"/>
        </w:rPr>
        <w:t>．</w:t>
      </w:r>
    </w:p>
    <w:p w:rsidR="00F24D7D" w:rsidRPr="0014490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十一、（本题满分6分）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</w:t>
      </w:r>
      <w:r w:rsidR="00852CC3" w:rsidRPr="00025957">
        <w:rPr>
          <w:position w:val="-4"/>
        </w:rPr>
        <w:object w:dxaOrig="220" w:dyaOrig="260">
          <v:shape id="_x0000_i1266" type="#_x0000_t75" style="width:10.65pt;height:13.15pt" o:ole="">
            <v:imagedata r:id="rId492" o:title=""/>
          </v:shape>
          <o:OLEObject Type="Embed" ProgID="Equation.DSMT4" ShapeID="_x0000_i1266" DrawAspect="Content" ObjectID="_1669815400" r:id="rId493"/>
        </w:object>
      </w:r>
      <w:r w:rsidR="00761418">
        <w:rPr>
          <w:rFonts w:ascii="宋体" w:hAnsi="宋体"/>
          <w:szCs w:val="21"/>
        </w:rPr>
        <w:t>,</w:t>
      </w:r>
      <w:r w:rsidR="00852CC3" w:rsidRPr="00025957">
        <w:rPr>
          <w:position w:val="-4"/>
        </w:rPr>
        <w:object w:dxaOrig="220" w:dyaOrig="260">
          <v:shape id="_x0000_i1267" type="#_x0000_t75" style="width:10.65pt;height:13.15pt" o:ole="">
            <v:imagedata r:id="rId494" o:title=""/>
          </v:shape>
          <o:OLEObject Type="Embed" ProgID="Equation.DSMT4" ShapeID="_x0000_i1267" DrawAspect="Content" ObjectID="_1669815401" r:id="rId495"/>
        </w:object>
      </w:r>
      <w:r>
        <w:rPr>
          <w:rFonts w:ascii="宋体" w:hAnsi="宋体" w:hint="eastAsia"/>
          <w:szCs w:val="21"/>
        </w:rPr>
        <w:t>分别为</w:t>
      </w:r>
      <w:r w:rsidR="00852CC3" w:rsidRPr="00025957">
        <w:rPr>
          <w:position w:val="-4"/>
        </w:rPr>
        <w:object w:dxaOrig="260" w:dyaOrig="200">
          <v:shape id="_x0000_i1268" type="#_x0000_t75" style="width:13.15pt;height:10pt" o:ole="">
            <v:imagedata r:id="rId496" o:title=""/>
          </v:shape>
          <o:OLEObject Type="Embed" ProgID="Equation.DSMT4" ShapeID="_x0000_i1268" DrawAspect="Content" ObjectID="_1669815402" r:id="rId497"/>
        </w:object>
      </w:r>
      <w:r w:rsidR="00761418">
        <w:rPr>
          <w:rFonts w:ascii="宋体" w:hAnsi="宋体" w:hint="eastAsia"/>
          <w:szCs w:val="21"/>
        </w:rPr>
        <w:t>,</w:t>
      </w:r>
      <w:r w:rsidR="00852CC3" w:rsidRPr="00025957">
        <w:rPr>
          <w:position w:val="-4"/>
        </w:rPr>
        <w:object w:dxaOrig="200" w:dyaOrig="200">
          <v:shape id="_x0000_i1269" type="#_x0000_t75" style="width:10pt;height:10pt" o:ole="">
            <v:imagedata r:id="rId498" o:title=""/>
          </v:shape>
          <o:OLEObject Type="Embed" ProgID="Equation.DSMT4" ShapeID="_x0000_i1269" DrawAspect="Content" ObjectID="_1669815403" r:id="rId499"/>
        </w:object>
      </w:r>
      <w:r>
        <w:rPr>
          <w:rFonts w:ascii="宋体" w:hAnsi="宋体" w:hint="eastAsia"/>
          <w:szCs w:val="21"/>
        </w:rPr>
        <w:t>阶正定矩阵</w:t>
      </w:r>
      <w:r w:rsidR="00761418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试判定分块矩阵</w:t>
      </w:r>
      <w:r w:rsidR="00852CC3" w:rsidRPr="00852CC3">
        <w:rPr>
          <w:position w:val="-30"/>
        </w:rPr>
        <w:object w:dxaOrig="1200" w:dyaOrig="720">
          <v:shape id="_x0000_i1270" type="#_x0000_t75" style="width:60.1pt;height:36.3pt" o:ole="">
            <v:imagedata r:id="rId500" o:title=""/>
          </v:shape>
          <o:OLEObject Type="Embed" ProgID="Equation.DSMT4" ShapeID="_x0000_i1270" DrawAspect="Content" ObjectID="_1669815404" r:id="rId501"/>
        </w:object>
      </w:r>
      <w:r>
        <w:rPr>
          <w:rFonts w:ascii="宋体" w:hAnsi="宋体" w:hint="eastAsia"/>
          <w:szCs w:val="21"/>
        </w:rPr>
        <w:t>是否是正定矩阵</w:t>
      </w:r>
      <w:r w:rsidR="00761418">
        <w:rPr>
          <w:rFonts w:ascii="宋体" w:hAnsi="宋体" w:hint="eastAsia"/>
          <w:szCs w:val="21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14490D" w:rsidRDefault="00060023" w:rsidP="00982385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 w:rsidR="00982385" w:rsidRPr="00982385">
        <w:rPr>
          <w:rFonts w:hint="eastAsia"/>
        </w:rPr>
        <w:t xml:space="preserve"> </w:t>
      </w:r>
      <w:r w:rsidR="00982385">
        <w:rPr>
          <w:rFonts w:hint="eastAsia"/>
        </w:rPr>
        <w:t xml:space="preserve">(1) </w:t>
      </w:r>
      <w:r w:rsidR="00982385" w:rsidRPr="00982385">
        <w:rPr>
          <w:rFonts w:hint="eastAsia"/>
        </w:rPr>
        <w:t>先说明对称性：</w:t>
      </w:r>
      <w:r w:rsidR="00852CC3" w:rsidRPr="00025957">
        <w:rPr>
          <w:position w:val="-4"/>
        </w:rPr>
        <w:object w:dxaOrig="220" w:dyaOrig="260">
          <v:shape id="_x0000_i1271" type="#_x0000_t75" style="width:10.65pt;height:13.15pt" o:ole="">
            <v:imagedata r:id="rId502" o:title=""/>
          </v:shape>
          <o:OLEObject Type="Embed" ProgID="Equation.DSMT4" ShapeID="_x0000_i1271" DrawAspect="Content" ObjectID="_1669815405" r:id="rId503"/>
        </w:object>
      </w:r>
      <w:r w:rsidR="00982385">
        <w:rPr>
          <w:rFonts w:ascii="宋体" w:hAnsi="宋体" w:hint="eastAsia"/>
          <w:szCs w:val="21"/>
        </w:rPr>
        <w:t>和</w:t>
      </w:r>
      <w:r w:rsidR="00852CC3" w:rsidRPr="00025957">
        <w:rPr>
          <w:position w:val="-4"/>
        </w:rPr>
        <w:object w:dxaOrig="220" w:dyaOrig="260">
          <v:shape id="_x0000_i1272" type="#_x0000_t75" style="width:10.65pt;height:13.15pt" o:ole="">
            <v:imagedata r:id="rId504" o:title=""/>
          </v:shape>
          <o:OLEObject Type="Embed" ProgID="Equation.DSMT4" ShapeID="_x0000_i1272" DrawAspect="Content" ObjectID="_1669815406" r:id="rId505"/>
        </w:object>
      </w:r>
      <w:r w:rsidR="0014490D" w:rsidRPr="00A402E3">
        <w:rPr>
          <w:rFonts w:ascii="宋体" w:hAnsi="宋体" w:hint="eastAsia"/>
          <w:szCs w:val="21"/>
        </w:rPr>
        <w:t>为正定矩阵</w:t>
      </w:r>
      <w:r w:rsidR="00982385">
        <w:rPr>
          <w:rFonts w:ascii="宋体" w:hAnsi="宋体" w:hint="eastAsia"/>
          <w:szCs w:val="21"/>
        </w:rPr>
        <w:t>，从而是对称矩阵，即</w:t>
      </w:r>
      <w:r w:rsidR="00852CC3" w:rsidRPr="00852CC3">
        <w:rPr>
          <w:position w:val="-8"/>
        </w:rPr>
        <w:object w:dxaOrig="1460" w:dyaOrig="340">
          <v:shape id="_x0000_i1273" type="#_x0000_t75" style="width:73.25pt;height:17.55pt" o:ole="">
            <v:imagedata r:id="rId506" o:title=""/>
          </v:shape>
          <o:OLEObject Type="Embed" ProgID="Equation.DSMT4" ShapeID="_x0000_i1273" DrawAspect="Content" ObjectID="_1669815407" r:id="rId507"/>
        </w:object>
      </w:r>
      <w:r w:rsidR="00982385">
        <w:rPr>
          <w:rFonts w:ascii="宋体" w:hAnsi="宋体" w:hint="eastAsia"/>
          <w:szCs w:val="21"/>
        </w:rPr>
        <w:t>，则</w:t>
      </w:r>
    </w:p>
    <w:p w:rsidR="00982385" w:rsidRDefault="00852CC3" w:rsidP="00982385">
      <w:pPr>
        <w:jc w:val="center"/>
        <w:rPr>
          <w:rFonts w:ascii="宋体" w:hAnsi="宋体"/>
          <w:szCs w:val="21"/>
        </w:rPr>
      </w:pPr>
      <w:r w:rsidRPr="00852CC3">
        <w:rPr>
          <w:position w:val="-32"/>
        </w:rPr>
        <w:object w:dxaOrig="4080" w:dyaOrig="800">
          <v:shape id="_x0000_i1274" type="#_x0000_t75" style="width:204.1pt;height:40.05pt" o:ole="">
            <v:imagedata r:id="rId508" o:title=""/>
          </v:shape>
          <o:OLEObject Type="Embed" ProgID="Equation.DSMT4" ShapeID="_x0000_i1274" DrawAspect="Content" ObjectID="_1669815408" r:id="rId509"/>
        </w:object>
      </w:r>
    </w:p>
    <w:p w:rsidR="00982385" w:rsidRDefault="0014490D" w:rsidP="00982385">
      <w:pPr>
        <w:ind w:leftChars="200" w:left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即</w:t>
      </w:r>
      <w:r w:rsidR="00852CC3" w:rsidRPr="00852CC3">
        <w:rPr>
          <w:position w:val="-6"/>
        </w:rPr>
        <w:object w:dxaOrig="220" w:dyaOrig="279">
          <v:shape id="_x0000_i1275" type="#_x0000_t75" style="width:10.65pt;height:13.75pt" o:ole="">
            <v:imagedata r:id="rId510" o:title=""/>
          </v:shape>
          <o:OLEObject Type="Embed" ProgID="Equation.DSMT4" ShapeID="_x0000_i1275" DrawAspect="Content" ObjectID="_1669815409" r:id="rId511"/>
        </w:object>
      </w:r>
      <w:r w:rsidRPr="00A402E3">
        <w:rPr>
          <w:rFonts w:ascii="宋体" w:hAnsi="宋体" w:hint="eastAsia"/>
          <w:szCs w:val="21"/>
        </w:rPr>
        <w:t>是对称矩阵</w:t>
      </w:r>
      <w:r w:rsidR="00982385">
        <w:rPr>
          <w:rFonts w:ascii="宋体" w:hAnsi="宋体" w:hint="eastAsia"/>
          <w:szCs w:val="21"/>
        </w:rPr>
        <w:t>．</w:t>
      </w:r>
    </w:p>
    <w:p w:rsidR="00982385" w:rsidRDefault="00982385" w:rsidP="00982385">
      <w:pPr>
        <w:rPr>
          <w:rFonts w:ascii="宋体" w:hAnsi="宋体"/>
          <w:szCs w:val="21"/>
        </w:rPr>
      </w:pPr>
      <w:r w:rsidRPr="00982385">
        <w:rPr>
          <w:rFonts w:hint="eastAsia"/>
        </w:rPr>
        <w:t>(2)</w:t>
      </w:r>
      <w:r w:rsidR="00A51427"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再说明正定性：</w:t>
      </w:r>
      <w:r w:rsidR="0014490D" w:rsidRPr="00A402E3">
        <w:rPr>
          <w:rFonts w:ascii="宋体" w:hAnsi="宋体" w:hint="eastAsia"/>
          <w:szCs w:val="21"/>
        </w:rPr>
        <w:t>设</w:t>
      </w:r>
      <w:r w:rsidR="00852CC3" w:rsidRPr="00025957">
        <w:rPr>
          <w:position w:val="-4"/>
        </w:rPr>
        <w:object w:dxaOrig="580" w:dyaOrig="220">
          <v:shape id="_x0000_i1276" type="#_x0000_t75" style="width:28.8pt;height:10.65pt" o:ole="">
            <v:imagedata r:id="rId512" o:title=""/>
          </v:shape>
          <o:OLEObject Type="Embed" ProgID="Equation.DSMT4" ShapeID="_x0000_i1276" DrawAspect="Content" ObjectID="_1669815410" r:id="rId513"/>
        </w:object>
      </w:r>
      <w:r w:rsidR="0014490D" w:rsidRPr="00A402E3">
        <w:rPr>
          <w:rFonts w:ascii="宋体" w:hAnsi="宋体" w:hint="eastAsia"/>
          <w:szCs w:val="21"/>
        </w:rPr>
        <w:t>维列向量</w:t>
      </w:r>
      <w:r w:rsidR="00852CC3" w:rsidRPr="00852CC3">
        <w:rPr>
          <w:position w:val="-10"/>
        </w:rPr>
        <w:object w:dxaOrig="1359" w:dyaOrig="360">
          <v:shape id="_x0000_i1277" type="#_x0000_t75" style="width:68.25pt;height:18.15pt" o:ole="">
            <v:imagedata r:id="rId514" o:title=""/>
          </v:shape>
          <o:OLEObject Type="Embed" ProgID="Equation.DSMT4" ShapeID="_x0000_i1277" DrawAspect="Content" ObjectID="_1669815411" r:id="rId515"/>
        </w:object>
      </w:r>
      <w:r w:rsidR="0014490D" w:rsidRPr="00A402E3">
        <w:rPr>
          <w:rFonts w:ascii="宋体" w:hAnsi="宋体" w:hint="eastAsia"/>
          <w:szCs w:val="21"/>
        </w:rPr>
        <w:t>,其中</w:t>
      </w:r>
    </w:p>
    <w:p w:rsidR="00982385" w:rsidRDefault="00852CC3" w:rsidP="00982385">
      <w:pPr>
        <w:ind w:leftChars="200" w:left="480"/>
        <w:jc w:val="center"/>
        <w:rPr>
          <w:rFonts w:ascii="宋体" w:hAnsi="宋体"/>
          <w:szCs w:val="21"/>
        </w:rPr>
      </w:pPr>
      <w:r w:rsidRPr="00852CC3">
        <w:rPr>
          <w:position w:val="-12"/>
        </w:rPr>
        <w:object w:dxaOrig="4060" w:dyaOrig="380">
          <v:shape id="_x0000_i1278" type="#_x0000_t75" style="width:202.85pt;height:18.8pt" o:ole="">
            <v:imagedata r:id="rId516" o:title=""/>
          </v:shape>
          <o:OLEObject Type="Embed" ProgID="Equation.DSMT4" ShapeID="_x0000_i1278" DrawAspect="Content" ObjectID="_1669815412" r:id="rId517"/>
        </w:object>
      </w:r>
    </w:p>
    <w:p w:rsidR="0014490D" w:rsidRPr="00A402E3" w:rsidRDefault="0014490D" w:rsidP="00982385">
      <w:pPr>
        <w:ind w:leftChars="200" w:left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lastRenderedPageBreak/>
        <w:t>若</w:t>
      </w:r>
      <w:r w:rsidR="00852CC3" w:rsidRPr="00852CC3">
        <w:rPr>
          <w:position w:val="-6"/>
        </w:rPr>
        <w:object w:dxaOrig="560" w:dyaOrig="279">
          <v:shape id="_x0000_i1279" type="#_x0000_t75" style="width:28.15pt;height:13.75pt" o:ole="">
            <v:imagedata r:id="rId518" o:title=""/>
          </v:shape>
          <o:OLEObject Type="Embed" ProgID="Equation.DSMT4" ShapeID="_x0000_i1279" DrawAspect="Content" ObjectID="_1669815413" r:id="rId519"/>
        </w:object>
      </w:r>
      <w:r w:rsidRPr="00A402E3">
        <w:rPr>
          <w:rFonts w:ascii="宋体" w:hAnsi="宋体" w:hint="eastAsia"/>
          <w:szCs w:val="21"/>
        </w:rPr>
        <w:t>,则</w:t>
      </w:r>
      <w:r w:rsidR="00852CC3" w:rsidRPr="00852CC3">
        <w:rPr>
          <w:position w:val="-8"/>
        </w:rPr>
        <w:object w:dxaOrig="460" w:dyaOrig="300">
          <v:shape id="_x0000_i1280" type="#_x0000_t75" style="width:23.15pt;height:15.05pt" o:ole="">
            <v:imagedata r:id="rId520" o:title=""/>
          </v:shape>
          <o:OLEObject Type="Embed" ProgID="Equation.DSMT4" ShapeID="_x0000_i1280" DrawAspect="Content" ObjectID="_1669815414" r:id="rId521"/>
        </w:object>
      </w:r>
      <w:r w:rsidRPr="00A402E3">
        <w:rPr>
          <w:rFonts w:ascii="宋体" w:hAnsi="宋体" w:hint="eastAsia"/>
          <w:szCs w:val="21"/>
        </w:rPr>
        <w:t>不同时为0,不妨设</w:t>
      </w:r>
      <w:r w:rsidR="00852CC3" w:rsidRPr="00852CC3">
        <w:rPr>
          <w:position w:val="-6"/>
        </w:rPr>
        <w:object w:dxaOrig="580" w:dyaOrig="279">
          <v:shape id="_x0000_i1281" type="#_x0000_t75" style="width:28.8pt;height:13.75pt" o:ole="">
            <v:imagedata r:id="rId522" o:title=""/>
          </v:shape>
          <o:OLEObject Type="Embed" ProgID="Equation.DSMT4" ShapeID="_x0000_i1281" DrawAspect="Content" ObjectID="_1669815415" r:id="rId523"/>
        </w:object>
      </w:r>
      <w:r w:rsidRPr="00A402E3">
        <w:rPr>
          <w:rFonts w:ascii="宋体" w:hAnsi="宋体" w:hint="eastAsia"/>
          <w:szCs w:val="21"/>
        </w:rPr>
        <w:t>,因为</w:t>
      </w:r>
      <w:r w:rsidR="00852CC3" w:rsidRPr="00025957">
        <w:rPr>
          <w:position w:val="-4"/>
        </w:rPr>
        <w:object w:dxaOrig="220" w:dyaOrig="260">
          <v:shape id="_x0000_i1282" type="#_x0000_t75" style="width:10.65pt;height:13.15pt" o:ole="">
            <v:imagedata r:id="rId524" o:title=""/>
          </v:shape>
          <o:OLEObject Type="Embed" ProgID="Equation.DSMT4" ShapeID="_x0000_i1282" DrawAspect="Content" ObjectID="_1669815416" r:id="rId525"/>
        </w:object>
      </w:r>
      <w:r w:rsidRPr="00A402E3">
        <w:rPr>
          <w:rFonts w:ascii="宋体" w:hAnsi="宋体" w:hint="eastAsia"/>
          <w:szCs w:val="21"/>
        </w:rPr>
        <w:t>是正定矩阵,所以</w:t>
      </w:r>
      <w:r w:rsidR="00852CC3" w:rsidRPr="00852CC3">
        <w:rPr>
          <w:position w:val="-6"/>
        </w:rPr>
        <w:object w:dxaOrig="999" w:dyaOrig="320">
          <v:shape id="_x0000_i1283" type="#_x0000_t75" style="width:50.1pt;height:16.3pt" o:ole="">
            <v:imagedata r:id="rId526" o:title=""/>
          </v:shape>
          <o:OLEObject Type="Embed" ProgID="Equation.DSMT4" ShapeID="_x0000_i1283" DrawAspect="Content" ObjectID="_1669815417" r:id="rId527"/>
        </w:object>
      </w:r>
      <w:r w:rsidRPr="00A402E3">
        <w:rPr>
          <w:rFonts w:ascii="宋体" w:hAnsi="宋体" w:hint="eastAsia"/>
          <w:szCs w:val="21"/>
        </w:rPr>
        <w:t>.又因</w:t>
      </w:r>
      <w:r w:rsidR="00852CC3" w:rsidRPr="00025957">
        <w:rPr>
          <w:position w:val="-4"/>
        </w:rPr>
        <w:object w:dxaOrig="220" w:dyaOrig="260">
          <v:shape id="_x0000_i1284" type="#_x0000_t75" style="width:10.65pt;height:13.15pt" o:ole="">
            <v:imagedata r:id="rId528" o:title=""/>
          </v:shape>
          <o:OLEObject Type="Embed" ProgID="Equation.DSMT4" ShapeID="_x0000_i1284" DrawAspect="Content" ObjectID="_1669815418" r:id="rId529"/>
        </w:object>
      </w:r>
      <w:r w:rsidRPr="00A402E3">
        <w:rPr>
          <w:rFonts w:ascii="宋体" w:hAnsi="宋体" w:hint="eastAsia"/>
          <w:szCs w:val="21"/>
        </w:rPr>
        <w:t>是正定矩阵,故对任意的</w:t>
      </w:r>
      <w:r w:rsidR="00852CC3" w:rsidRPr="00025957">
        <w:rPr>
          <w:position w:val="-4"/>
        </w:rPr>
        <w:object w:dxaOrig="200" w:dyaOrig="200">
          <v:shape id="_x0000_i1285" type="#_x0000_t75" style="width:10pt;height:10pt" o:ole="">
            <v:imagedata r:id="rId530" o:title=""/>
          </v:shape>
          <o:OLEObject Type="Embed" ProgID="Equation.DSMT4" ShapeID="_x0000_i1285" DrawAspect="Content" ObjectID="_1669815419" r:id="rId531"/>
        </w:object>
      </w:r>
      <w:r w:rsidRPr="00A402E3">
        <w:rPr>
          <w:rFonts w:ascii="宋体" w:hAnsi="宋体" w:hint="eastAsia"/>
          <w:szCs w:val="21"/>
        </w:rPr>
        <w:t>维向量</w:t>
      </w:r>
      <w:r w:rsidR="00852CC3" w:rsidRPr="00025957">
        <w:rPr>
          <w:position w:val="-4"/>
        </w:rPr>
        <w:object w:dxaOrig="220" w:dyaOrig="260">
          <v:shape id="_x0000_i1286" type="#_x0000_t75" style="width:10.65pt;height:13.15pt" o:ole="">
            <v:imagedata r:id="rId532" o:title=""/>
          </v:shape>
          <o:OLEObject Type="Embed" ProgID="Equation.DSMT4" ShapeID="_x0000_i1286" DrawAspect="Content" ObjectID="_1669815420" r:id="rId533"/>
        </w:object>
      </w:r>
      <w:r w:rsidRPr="00A402E3">
        <w:rPr>
          <w:rFonts w:ascii="宋体" w:hAnsi="宋体" w:hint="eastAsia"/>
          <w:szCs w:val="21"/>
        </w:rPr>
        <w:t>,恒有</w:t>
      </w:r>
      <w:r w:rsidR="00852CC3" w:rsidRPr="00852CC3">
        <w:rPr>
          <w:position w:val="-6"/>
        </w:rPr>
        <w:object w:dxaOrig="980" w:dyaOrig="320">
          <v:shape id="_x0000_i1287" type="#_x0000_t75" style="width:48.85pt;height:16.3pt" o:ole="">
            <v:imagedata r:id="rId534" o:title=""/>
          </v:shape>
          <o:OLEObject Type="Embed" ProgID="Equation.DSMT4" ShapeID="_x0000_i1287" DrawAspect="Content" ObjectID="_1669815421" r:id="rId535"/>
        </w:object>
      </w:r>
      <w:r w:rsidRPr="00A402E3">
        <w:rPr>
          <w:rFonts w:ascii="宋体" w:hAnsi="宋体" w:hint="eastAsia"/>
          <w:szCs w:val="21"/>
        </w:rPr>
        <w:t>.于是</w:t>
      </w:r>
    </w:p>
    <w:p w:rsidR="0014490D" w:rsidRPr="00A402E3" w:rsidRDefault="00852CC3" w:rsidP="0014490D">
      <w:pPr>
        <w:jc w:val="center"/>
        <w:rPr>
          <w:rFonts w:ascii="宋体" w:hAnsi="宋体"/>
          <w:szCs w:val="21"/>
        </w:rPr>
      </w:pPr>
      <w:r w:rsidRPr="00852CC3">
        <w:rPr>
          <w:position w:val="-30"/>
        </w:rPr>
        <w:object w:dxaOrig="4800" w:dyaOrig="720">
          <v:shape id="_x0000_i1288" type="#_x0000_t75" style="width:240.4pt;height:36.3pt" o:ole="">
            <v:imagedata r:id="rId536" o:title=""/>
          </v:shape>
          <o:OLEObject Type="Embed" ProgID="Equation.DSMT4" ShapeID="_x0000_i1288" DrawAspect="Content" ObjectID="_1669815422" r:id="rId537"/>
        </w:object>
      </w:r>
    </w:p>
    <w:p w:rsidR="0014490D" w:rsidRPr="00A402E3" w:rsidRDefault="0014490D" w:rsidP="00982385">
      <w:pPr>
        <w:ind w:leftChars="200" w:left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即</w:t>
      </w:r>
      <w:r w:rsidR="00852CC3" w:rsidRPr="00852CC3">
        <w:rPr>
          <w:position w:val="-6"/>
        </w:rPr>
        <w:object w:dxaOrig="600" w:dyaOrig="320">
          <v:shape id="_x0000_i1289" type="#_x0000_t75" style="width:30.05pt;height:16.3pt" o:ole="">
            <v:imagedata r:id="rId538" o:title=""/>
          </v:shape>
          <o:OLEObject Type="Embed" ProgID="Equation.DSMT4" ShapeID="_x0000_i1289" DrawAspect="Content" ObjectID="_1669815423" r:id="rId539"/>
        </w:object>
      </w:r>
      <w:r w:rsidRPr="00A402E3">
        <w:rPr>
          <w:rFonts w:ascii="宋体" w:hAnsi="宋体" w:hint="eastAsia"/>
          <w:szCs w:val="21"/>
        </w:rPr>
        <w:t>是正定二次型,因此</w:t>
      </w:r>
      <w:r w:rsidR="00852CC3" w:rsidRPr="00852CC3">
        <w:rPr>
          <w:position w:val="-6"/>
        </w:rPr>
        <w:object w:dxaOrig="220" w:dyaOrig="279">
          <v:shape id="_x0000_i1290" type="#_x0000_t75" style="width:10.65pt;height:13.75pt" o:ole="">
            <v:imagedata r:id="rId540" o:title=""/>
          </v:shape>
          <o:OLEObject Type="Embed" ProgID="Equation.DSMT4" ShapeID="_x0000_i1290" DrawAspect="Content" ObjectID="_1669815424" r:id="rId541"/>
        </w:object>
      </w:r>
      <w:r w:rsidRPr="00A402E3">
        <w:rPr>
          <w:rFonts w:ascii="宋体" w:hAnsi="宋体" w:hint="eastAsia"/>
          <w:szCs w:val="21"/>
        </w:rPr>
        <w:t>是正定矩阵</w:t>
      </w:r>
      <w:r w:rsidR="00982385">
        <w:rPr>
          <w:rFonts w:ascii="宋体" w:hAnsi="宋体" w:hint="eastAsia"/>
          <w:szCs w:val="21"/>
        </w:rPr>
        <w:t>．</w:t>
      </w:r>
    </w:p>
    <w:p w:rsidR="0014490D" w:rsidRPr="00A402E3" w:rsidRDefault="00982385" w:rsidP="00A51427">
      <w:pPr>
        <w:ind w:left="480" w:hangingChars="200" w:hanging="480"/>
        <w:rPr>
          <w:rFonts w:ascii="宋体" w:hAnsi="宋体"/>
          <w:szCs w:val="21"/>
        </w:rPr>
      </w:pPr>
      <w:r>
        <w:rPr>
          <w:rFonts w:hint="eastAsia"/>
        </w:rPr>
        <w:t xml:space="preserve">(3) </w:t>
      </w:r>
      <w:r w:rsidRPr="00982385">
        <w:rPr>
          <w:rFonts w:hint="eastAsia"/>
        </w:rPr>
        <w:t>或者用特征值说明</w:t>
      </w:r>
      <w:r w:rsidR="0014490D" w:rsidRPr="00A402E3">
        <w:rPr>
          <w:rFonts w:ascii="宋体" w:hAnsi="宋体" w:hint="eastAsia"/>
          <w:szCs w:val="21"/>
        </w:rPr>
        <w:t>正定</w:t>
      </w:r>
      <w:r>
        <w:rPr>
          <w:rFonts w:ascii="宋体" w:hAnsi="宋体" w:hint="eastAsia"/>
          <w:szCs w:val="21"/>
        </w:rPr>
        <w:t>性：</w:t>
      </w:r>
      <w:r w:rsidR="0014490D" w:rsidRPr="00A402E3">
        <w:rPr>
          <w:rFonts w:ascii="宋体" w:hAnsi="宋体" w:hint="eastAsia"/>
          <w:szCs w:val="21"/>
        </w:rPr>
        <w:t>设</w:t>
      </w:r>
      <w:r w:rsidR="00852CC3" w:rsidRPr="00025957">
        <w:rPr>
          <w:position w:val="-4"/>
        </w:rPr>
        <w:object w:dxaOrig="220" w:dyaOrig="260">
          <v:shape id="_x0000_i1291" type="#_x0000_t75" style="width:10.65pt;height:13.15pt" o:ole="">
            <v:imagedata r:id="rId542" o:title=""/>
          </v:shape>
          <o:OLEObject Type="Embed" ProgID="Equation.DSMT4" ShapeID="_x0000_i1291" DrawAspect="Content" ObjectID="_1669815425" r:id="rId543"/>
        </w:object>
      </w:r>
      <w:r w:rsidR="0014490D" w:rsidRPr="00A402E3">
        <w:rPr>
          <w:rFonts w:ascii="宋体" w:hAnsi="宋体" w:hint="eastAsia"/>
          <w:szCs w:val="21"/>
        </w:rPr>
        <w:t>的特征值是</w:t>
      </w:r>
      <w:r w:rsidR="00852CC3" w:rsidRPr="00852CC3">
        <w:rPr>
          <w:position w:val="-12"/>
        </w:rPr>
        <w:object w:dxaOrig="1200" w:dyaOrig="360">
          <v:shape id="_x0000_i1292" type="#_x0000_t75" style="width:60.1pt;height:18.15pt" o:ole="">
            <v:imagedata r:id="rId544" o:title=""/>
          </v:shape>
          <o:OLEObject Type="Embed" ProgID="Equation.DSMT4" ShapeID="_x0000_i1292" DrawAspect="Content" ObjectID="_1669815426" r:id="rId545"/>
        </w:object>
      </w:r>
      <w:r w:rsidR="009F4F35">
        <w:rPr>
          <w:rFonts w:ascii="宋体" w:hAnsi="宋体" w:hint="eastAsia"/>
          <w:szCs w:val="21"/>
        </w:rPr>
        <w:t>，</w:t>
      </w:r>
      <w:r w:rsidR="00852CC3" w:rsidRPr="00025957">
        <w:rPr>
          <w:position w:val="-4"/>
        </w:rPr>
        <w:object w:dxaOrig="220" w:dyaOrig="260">
          <v:shape id="_x0000_i1293" type="#_x0000_t75" style="width:10.65pt;height:13.15pt" o:ole="">
            <v:imagedata r:id="rId546" o:title=""/>
          </v:shape>
          <o:OLEObject Type="Embed" ProgID="Equation.DSMT4" ShapeID="_x0000_i1293" DrawAspect="Content" ObjectID="_1669815427" r:id="rId547"/>
        </w:object>
      </w:r>
      <w:r w:rsidR="0014490D" w:rsidRPr="00A402E3">
        <w:rPr>
          <w:rFonts w:ascii="宋体" w:hAnsi="宋体" w:hint="eastAsia"/>
          <w:szCs w:val="21"/>
        </w:rPr>
        <w:t>的特征值是</w:t>
      </w:r>
      <w:r w:rsidR="00852CC3" w:rsidRPr="00852CC3">
        <w:rPr>
          <w:position w:val="-12"/>
        </w:rPr>
        <w:object w:dxaOrig="1240" w:dyaOrig="360">
          <v:shape id="_x0000_i1294" type="#_x0000_t75" style="width:62pt;height:18.15pt" o:ole="">
            <v:imagedata r:id="rId548" o:title=""/>
          </v:shape>
          <o:OLEObject Type="Embed" ProgID="Equation.DSMT4" ShapeID="_x0000_i1294" DrawAspect="Content" ObjectID="_1669815428" r:id="rId549"/>
        </w:object>
      </w:r>
      <w:r w:rsidR="009F4F35">
        <w:rPr>
          <w:rFonts w:ascii="宋体" w:hAnsi="宋体" w:hint="eastAsia"/>
          <w:szCs w:val="21"/>
        </w:rPr>
        <w:t>．</w:t>
      </w:r>
      <w:r w:rsidR="0014490D" w:rsidRPr="00A402E3">
        <w:rPr>
          <w:rFonts w:ascii="宋体" w:hAnsi="宋体" w:hint="eastAsia"/>
          <w:szCs w:val="21"/>
        </w:rPr>
        <w:t>由</w:t>
      </w:r>
      <w:r w:rsidR="00852CC3" w:rsidRPr="00852CC3">
        <w:rPr>
          <w:position w:val="-8"/>
        </w:rPr>
        <w:object w:dxaOrig="460" w:dyaOrig="300">
          <v:shape id="_x0000_i1295" type="#_x0000_t75" style="width:23.15pt;height:15.05pt" o:ole="">
            <v:imagedata r:id="rId550" o:title=""/>
          </v:shape>
          <o:OLEObject Type="Embed" ProgID="Equation.DSMT4" ShapeID="_x0000_i1295" DrawAspect="Content" ObjectID="_1669815429" r:id="rId551"/>
        </w:object>
      </w:r>
      <w:r w:rsidR="0014490D" w:rsidRPr="00A402E3">
        <w:rPr>
          <w:rFonts w:ascii="宋体" w:hAnsi="宋体" w:hint="eastAsia"/>
          <w:szCs w:val="21"/>
        </w:rPr>
        <w:t>均正定,知</w:t>
      </w:r>
      <w:r w:rsidR="00852CC3" w:rsidRPr="00852CC3">
        <w:rPr>
          <w:position w:val="-14"/>
        </w:rPr>
        <w:object w:dxaOrig="1260" w:dyaOrig="380">
          <v:shape id="_x0000_i1296" type="#_x0000_t75" style="width:62.6pt;height:18.8pt" o:ole="">
            <v:imagedata r:id="rId552" o:title=""/>
          </v:shape>
          <o:OLEObject Type="Embed" ProgID="Equation.DSMT4" ShapeID="_x0000_i1296" DrawAspect="Content" ObjectID="_1669815430" r:id="rId553"/>
        </w:object>
      </w:r>
      <w:r w:rsidR="00852CC3" w:rsidRPr="00852CC3">
        <w:rPr>
          <w:position w:val="-10"/>
        </w:rPr>
        <w:object w:dxaOrig="2620" w:dyaOrig="320">
          <v:shape id="_x0000_i1297" type="#_x0000_t75" style="width:130.85pt;height:16.3pt" o:ole="">
            <v:imagedata r:id="rId554" o:title=""/>
          </v:shape>
          <o:OLEObject Type="Embed" ProgID="Equation.DSMT4" ShapeID="_x0000_i1297" DrawAspect="Content" ObjectID="_1669815431" r:id="rId555"/>
        </w:object>
      </w:r>
      <w:r w:rsidR="0014490D" w:rsidRPr="00A402E3">
        <w:rPr>
          <w:rFonts w:ascii="宋体" w:hAnsi="宋体" w:hint="eastAsia"/>
          <w:szCs w:val="21"/>
        </w:rPr>
        <w:t>.因为</w:t>
      </w:r>
    </w:p>
    <w:p w:rsidR="0014490D" w:rsidRPr="00A402E3" w:rsidRDefault="00852CC3" w:rsidP="00A51427">
      <w:pPr>
        <w:ind w:firstLineChars="600" w:firstLine="1440"/>
        <w:rPr>
          <w:rFonts w:ascii="宋体" w:hAnsi="宋体"/>
          <w:szCs w:val="21"/>
        </w:rPr>
      </w:pPr>
      <w:r w:rsidRPr="00852CC3">
        <w:rPr>
          <w:position w:val="-52"/>
        </w:rPr>
        <w:object w:dxaOrig="4880" w:dyaOrig="1160">
          <v:shape id="_x0000_i1298" type="#_x0000_t75" style="width:244.15pt;height:58.25pt" o:ole="">
            <v:imagedata r:id="rId556" o:title=""/>
          </v:shape>
          <o:OLEObject Type="Embed" ProgID="Equation.DSMT4" ShapeID="_x0000_i1298" DrawAspect="Content" ObjectID="_1669815432" r:id="rId557"/>
        </w:object>
      </w:r>
    </w:p>
    <w:p w:rsidR="0014490D" w:rsidRDefault="00B71B2F" w:rsidP="00A51427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即</w:t>
      </w:r>
      <w:r w:rsidR="0014490D" w:rsidRPr="00A402E3">
        <w:rPr>
          <w:rFonts w:ascii="宋体" w:hAnsi="宋体" w:hint="eastAsia"/>
          <w:szCs w:val="21"/>
        </w:rPr>
        <w:t>矩阵</w:t>
      </w:r>
      <w:r w:rsidR="00852CC3" w:rsidRPr="00852CC3">
        <w:rPr>
          <w:position w:val="-6"/>
        </w:rPr>
        <w:object w:dxaOrig="220" w:dyaOrig="279">
          <v:shape id="_x0000_i1299" type="#_x0000_t75" style="width:10.65pt;height:13.75pt" o:ole="">
            <v:imagedata r:id="rId558" o:title=""/>
          </v:shape>
          <o:OLEObject Type="Embed" ProgID="Equation.DSMT4" ShapeID="_x0000_i1299" DrawAspect="Content" ObjectID="_1669815433" r:id="rId559"/>
        </w:object>
      </w:r>
      <w:r w:rsidR="0014490D" w:rsidRPr="00A402E3">
        <w:rPr>
          <w:rFonts w:ascii="宋体" w:hAnsi="宋体" w:hint="eastAsia"/>
          <w:szCs w:val="21"/>
        </w:rPr>
        <w:t>的特征值为</w:t>
      </w:r>
      <w:r w:rsidR="00852CC3" w:rsidRPr="00852CC3">
        <w:rPr>
          <w:position w:val="-12"/>
        </w:rPr>
        <w:object w:dxaOrig="1200" w:dyaOrig="360">
          <v:shape id="_x0000_i1300" type="#_x0000_t75" style="width:60.1pt;height:18.15pt" o:ole="">
            <v:imagedata r:id="rId560" o:title=""/>
          </v:shape>
          <o:OLEObject Type="Embed" ProgID="Equation.DSMT4" ShapeID="_x0000_i1300" DrawAspect="Content" ObjectID="_1669815434" r:id="rId561"/>
        </w:object>
      </w:r>
      <w:r w:rsidR="00A51427">
        <w:rPr>
          <w:rFonts w:ascii="宋体" w:hAnsi="宋体" w:hint="eastAsia"/>
          <w:szCs w:val="21"/>
        </w:rPr>
        <w:t>,</w:t>
      </w:r>
      <w:r w:rsidR="00852CC3" w:rsidRPr="00852CC3">
        <w:rPr>
          <w:position w:val="-12"/>
        </w:rPr>
        <w:object w:dxaOrig="1240" w:dyaOrig="360">
          <v:shape id="_x0000_i1301" type="#_x0000_t75" style="width:62pt;height:18.15pt" o:ole="">
            <v:imagedata r:id="rId562" o:title=""/>
          </v:shape>
          <o:OLEObject Type="Embed" ProgID="Equation.DSMT4" ShapeID="_x0000_i1301" DrawAspect="Content" ObjectID="_1669815435" r:id="rId563"/>
        </w:object>
      </w:r>
      <w:r w:rsidR="009F4F35">
        <w:rPr>
          <w:rFonts w:ascii="宋体" w:hAnsi="宋体" w:hint="eastAsia"/>
          <w:szCs w:val="21"/>
        </w:rPr>
        <w:t>，</w:t>
      </w:r>
      <w:r w:rsidR="00A51427">
        <w:rPr>
          <w:rFonts w:ascii="宋体" w:hAnsi="宋体" w:hint="eastAsia"/>
          <w:szCs w:val="21"/>
        </w:rPr>
        <w:t>且</w:t>
      </w:r>
      <w:r w:rsidR="0014490D" w:rsidRPr="00A402E3">
        <w:rPr>
          <w:rFonts w:ascii="宋体" w:hAnsi="宋体" w:hint="eastAsia"/>
          <w:szCs w:val="21"/>
        </w:rPr>
        <w:t>全大于</w:t>
      </w:r>
      <w:r w:rsidR="00852CC3" w:rsidRPr="00852CC3">
        <w:rPr>
          <w:position w:val="-6"/>
        </w:rPr>
        <w:object w:dxaOrig="200" w:dyaOrig="279">
          <v:shape id="_x0000_i1302" type="#_x0000_t75" style="width:10pt;height:13.75pt" o:ole="">
            <v:imagedata r:id="rId564" o:title=""/>
          </v:shape>
          <o:OLEObject Type="Embed" ProgID="Equation.DSMT4" ShapeID="_x0000_i1302" DrawAspect="Content" ObjectID="_1669815436" r:id="rId565"/>
        </w:object>
      </w:r>
      <w:r w:rsidR="00A51427">
        <w:rPr>
          <w:rFonts w:ascii="宋体" w:hAnsi="宋体" w:hint="eastAsia"/>
          <w:szCs w:val="21"/>
        </w:rPr>
        <w:t>，</w:t>
      </w:r>
      <w:r w:rsidR="0014490D" w:rsidRPr="00A402E3">
        <w:rPr>
          <w:rFonts w:ascii="宋体" w:hAnsi="宋体" w:hint="eastAsia"/>
          <w:szCs w:val="21"/>
        </w:rPr>
        <w:t>所以矩阵</w:t>
      </w:r>
      <w:r w:rsidR="00852CC3" w:rsidRPr="00852CC3">
        <w:rPr>
          <w:position w:val="-6"/>
        </w:rPr>
        <w:object w:dxaOrig="220" w:dyaOrig="279">
          <v:shape id="_x0000_i1303" type="#_x0000_t75" style="width:10.65pt;height:13.75pt" o:ole="">
            <v:imagedata r:id="rId566" o:title=""/>
          </v:shape>
          <o:OLEObject Type="Embed" ProgID="Equation.DSMT4" ShapeID="_x0000_i1303" DrawAspect="Content" ObjectID="_1669815437" r:id="rId567"/>
        </w:object>
      </w:r>
      <w:r w:rsidR="0014490D" w:rsidRPr="00A402E3">
        <w:rPr>
          <w:rFonts w:ascii="宋体" w:hAnsi="宋体" w:hint="eastAsia"/>
          <w:szCs w:val="21"/>
        </w:rPr>
        <w:t>正定</w:t>
      </w:r>
      <w:r w:rsidR="009F4F35">
        <w:rPr>
          <w:rFonts w:ascii="宋体" w:hAnsi="宋体" w:hint="eastAsia"/>
          <w:szCs w:val="21"/>
        </w:rPr>
        <w:t>．</w:t>
      </w:r>
    </w:p>
    <w:p w:rsidR="0014490D" w:rsidRPr="00A402E3" w:rsidRDefault="0014490D" w:rsidP="0014490D">
      <w:pPr>
        <w:rPr>
          <w:rFonts w:ascii="宋体" w:hAnsi="宋体"/>
          <w:szCs w:val="21"/>
        </w:rPr>
      </w:pPr>
    </w:p>
    <w:p w:rsidR="00F24D7D" w:rsidRPr="0014490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十二、（本题满分7分）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假设测量的随机误差</w:t>
      </w:r>
      <w:r w:rsidR="00852CC3" w:rsidRPr="00852CC3">
        <w:rPr>
          <w:position w:val="-10"/>
        </w:rPr>
        <w:object w:dxaOrig="1380" w:dyaOrig="360">
          <v:shape id="_x0000_i1304" type="#_x0000_t75" style="width:68.85pt;height:18.15pt" o:ole="">
            <v:imagedata r:id="rId568" o:title=""/>
          </v:shape>
          <o:OLEObject Type="Embed" ProgID="Equation.DSMT4" ShapeID="_x0000_i1304" DrawAspect="Content" ObjectID="_1669815438" r:id="rId569"/>
        </w:object>
      </w:r>
      <w:r w:rsidR="00CD2F7B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试求</w:t>
      </w:r>
      <w:r w:rsidR="00852CC3" w:rsidRPr="00852CC3">
        <w:rPr>
          <w:position w:val="-6"/>
        </w:rPr>
        <w:object w:dxaOrig="440" w:dyaOrig="279">
          <v:shape id="_x0000_i1305" type="#_x0000_t75" style="width:21.9pt;height:13.75pt" o:ole="">
            <v:imagedata r:id="rId570" o:title=""/>
          </v:shape>
          <o:OLEObject Type="Embed" ProgID="Equation.DSMT4" ShapeID="_x0000_i1305" DrawAspect="Content" ObjectID="_1669815439" r:id="rId571"/>
        </w:object>
      </w:r>
      <w:r>
        <w:rPr>
          <w:rFonts w:ascii="宋体" w:hAnsi="宋体" w:hint="eastAsia"/>
          <w:szCs w:val="21"/>
        </w:rPr>
        <w:t>次独立重复测量中</w:t>
      </w:r>
      <w:r w:rsidR="00CD2F7B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至少有三次测量误差的绝对值大于</w:t>
      </w:r>
      <w:r w:rsidR="00852CC3" w:rsidRPr="00852CC3">
        <w:rPr>
          <w:position w:val="-6"/>
        </w:rPr>
        <w:object w:dxaOrig="499" w:dyaOrig="279">
          <v:shape id="_x0000_i1306" type="#_x0000_t75" style="width:25.05pt;height:13.75pt" o:ole="">
            <v:imagedata r:id="rId572" o:title=""/>
          </v:shape>
          <o:OLEObject Type="Embed" ProgID="Equation.DSMT4" ShapeID="_x0000_i1306" DrawAspect="Content" ObjectID="_1669815440" r:id="rId573"/>
        </w:object>
      </w:r>
      <w:r>
        <w:rPr>
          <w:rFonts w:ascii="宋体" w:hAnsi="宋体" w:hint="eastAsia"/>
          <w:szCs w:val="21"/>
        </w:rPr>
        <w:t>的概率</w:t>
      </w:r>
      <w:r w:rsidR="00852CC3" w:rsidRPr="00852CC3">
        <w:rPr>
          <w:position w:val="-6"/>
        </w:rPr>
        <w:object w:dxaOrig="240" w:dyaOrig="220">
          <v:shape id="_x0000_i1307" type="#_x0000_t75" style="width:11.9pt;height:10.65pt" o:ole="">
            <v:imagedata r:id="rId574" o:title=""/>
          </v:shape>
          <o:OLEObject Type="Embed" ProgID="Equation.DSMT4" ShapeID="_x0000_i1307" DrawAspect="Content" ObjectID="_1669815441" r:id="rId575"/>
        </w:object>
      </w:r>
      <w:r>
        <w:rPr>
          <w:rFonts w:ascii="宋体" w:hAnsi="宋体" w:hint="eastAsia"/>
          <w:szCs w:val="21"/>
        </w:rPr>
        <w:t>,并利用泊松分布求出</w:t>
      </w:r>
      <w:r w:rsidR="00852CC3" w:rsidRPr="00852CC3">
        <w:rPr>
          <w:position w:val="-6"/>
        </w:rPr>
        <w:object w:dxaOrig="240" w:dyaOrig="220">
          <v:shape id="_x0000_i1308" type="#_x0000_t75" style="width:11.9pt;height:10.65pt" o:ole="">
            <v:imagedata r:id="rId576" o:title=""/>
          </v:shape>
          <o:OLEObject Type="Embed" ProgID="Equation.DSMT4" ShapeID="_x0000_i1308" DrawAspect="Content" ObjectID="_1669815442" r:id="rId577"/>
        </w:object>
      </w:r>
      <w:r>
        <w:rPr>
          <w:rFonts w:ascii="宋体" w:hAnsi="宋体" w:hint="eastAsia"/>
          <w:szCs w:val="21"/>
        </w:rPr>
        <w:t>的近似值</w:t>
      </w:r>
      <w:r w:rsidR="00CD2F7B"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要求小数点后取两位有效数字</w:t>
      </w:r>
      <w:r w:rsidR="00CD2F7B">
        <w:rPr>
          <w:rFonts w:ascii="宋体" w:hAnsi="宋体" w:hint="eastAsia"/>
          <w:szCs w:val="21"/>
        </w:rPr>
        <w:t>）．</w:t>
      </w:r>
    </w:p>
    <w:p w:rsidR="00F24D7D" w:rsidRDefault="00F24D7D" w:rsidP="00CD2F7B">
      <w:pPr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[附表]</w:t>
      </w:r>
    </w:p>
    <w:p w:rsidR="00060023" w:rsidRDefault="00852CC3" w:rsidP="00734CEF">
      <w:pPr>
        <w:pStyle w:val="MTDisplayEquation"/>
        <w:spacing w:after="0" w:line="240" w:lineRule="auto"/>
        <w:ind w:firstLineChars="0" w:firstLine="0"/>
        <w:jc w:val="center"/>
        <w:rPr>
          <w:lang w:eastAsia="zh-CN"/>
        </w:rPr>
      </w:pPr>
      <w:r w:rsidRPr="00852CC3">
        <w:rPr>
          <w:position w:val="-34"/>
        </w:rPr>
        <w:object w:dxaOrig="6540" w:dyaOrig="800">
          <v:shape id="_x0000_i1309" type="#_x0000_t75" style="width:326.8pt;height:40.05pt" o:ole="">
            <v:imagedata r:id="rId578" o:title=""/>
          </v:shape>
          <o:OLEObject Type="Embed" ProgID="Equation.DSMT4" ShapeID="_x0000_i1309" DrawAspect="Content" ObjectID="_1669815443" r:id="rId579"/>
        </w:object>
      </w:r>
    </w:p>
    <w:p w:rsidR="00734CEF" w:rsidRPr="00734CEF" w:rsidRDefault="00734CEF" w:rsidP="00734CEF"/>
    <w:p w:rsidR="0014490D" w:rsidRDefault="00060023" w:rsidP="0060634D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4490D" w:rsidRPr="00A402E3">
        <w:rPr>
          <w:rFonts w:ascii="宋体" w:hAnsi="宋体" w:hint="eastAsia"/>
          <w:szCs w:val="21"/>
        </w:rPr>
        <w:t>设事件</w:t>
      </w:r>
      <w:r w:rsidR="00852CC3" w:rsidRPr="00025957">
        <w:rPr>
          <w:position w:val="-4"/>
        </w:rPr>
        <w:object w:dxaOrig="400" w:dyaOrig="260">
          <v:shape id="_x0000_i1310" type="#_x0000_t75" style="width:20.05pt;height:13.15pt" o:ole="">
            <v:imagedata r:id="rId580" o:title=""/>
          </v:shape>
          <o:OLEObject Type="Embed" ProgID="Equation.DSMT4" ShapeID="_x0000_i1310" DrawAspect="Content" ObjectID="_1669815444" r:id="rId581"/>
        </w:object>
      </w:r>
      <w:r w:rsidR="0014490D" w:rsidRPr="00A402E3">
        <w:rPr>
          <w:rFonts w:ascii="宋体" w:hAnsi="宋体" w:hint="eastAsia"/>
          <w:szCs w:val="21"/>
        </w:rPr>
        <w:t>“每次测量中测量误差的绝对值大于</w:t>
      </w:r>
      <w:r w:rsidR="00852CC3" w:rsidRPr="00852CC3">
        <w:rPr>
          <w:position w:val="-6"/>
        </w:rPr>
        <w:object w:dxaOrig="499" w:dyaOrig="279">
          <v:shape id="_x0000_i1311" type="#_x0000_t75" style="width:25.05pt;height:13.75pt" o:ole="">
            <v:imagedata r:id="rId582" o:title=""/>
          </v:shape>
          <o:OLEObject Type="Embed" ProgID="Equation.DSMT4" ShapeID="_x0000_i1311" DrawAspect="Content" ObjectID="_1669815445" r:id="rId583"/>
        </w:object>
      </w:r>
      <w:r w:rsidR="0014490D" w:rsidRPr="00A402E3">
        <w:rPr>
          <w:rFonts w:ascii="宋体" w:hAnsi="宋体" w:hint="eastAsia"/>
          <w:szCs w:val="21"/>
        </w:rPr>
        <w:t>”</w:t>
      </w:r>
      <w:r w:rsidR="0060634D">
        <w:rPr>
          <w:rFonts w:ascii="宋体" w:hAnsi="宋体" w:hint="eastAsia"/>
          <w:szCs w:val="21"/>
        </w:rPr>
        <w:t>，</w:t>
      </w:r>
      <w:r w:rsidR="0014490D" w:rsidRPr="00A402E3">
        <w:rPr>
          <w:rFonts w:ascii="宋体" w:hAnsi="宋体" w:hint="eastAsia"/>
          <w:szCs w:val="21"/>
        </w:rPr>
        <w:t>因为</w:t>
      </w:r>
      <w:r w:rsidR="00852CC3" w:rsidRPr="00852CC3">
        <w:rPr>
          <w:position w:val="-10"/>
        </w:rPr>
        <w:object w:dxaOrig="1359" w:dyaOrig="360">
          <v:shape id="_x0000_i1312" type="#_x0000_t75" style="width:68.25pt;height:18.15pt" o:ole="">
            <v:imagedata r:id="rId584" o:title=""/>
          </v:shape>
          <o:OLEObject Type="Embed" ProgID="Equation.DSMT4" ShapeID="_x0000_i1312" DrawAspect="Content" ObjectID="_1669815446" r:id="rId585"/>
        </w:object>
      </w:r>
      <w:r w:rsidR="0060634D">
        <w:rPr>
          <w:rFonts w:ascii="宋体" w:hAnsi="宋体" w:hint="eastAsia"/>
          <w:szCs w:val="21"/>
        </w:rPr>
        <w:t>，</w:t>
      </w:r>
      <w:r w:rsidR="0014490D" w:rsidRPr="00A402E3">
        <w:rPr>
          <w:rFonts w:ascii="宋体" w:hAnsi="宋体" w:hint="eastAsia"/>
          <w:szCs w:val="21"/>
        </w:rPr>
        <w:t>即</w:t>
      </w:r>
      <w:r w:rsidR="00852CC3" w:rsidRPr="00852CC3">
        <w:rPr>
          <w:position w:val="-10"/>
        </w:rPr>
        <w:object w:dxaOrig="2520" w:dyaOrig="360">
          <v:shape id="_x0000_i1313" type="#_x0000_t75" style="width:125.85pt;height:18.15pt" o:ole="">
            <v:imagedata r:id="rId586" o:title=""/>
          </v:shape>
          <o:OLEObject Type="Embed" ProgID="Equation.DSMT4" ShapeID="_x0000_i1313" DrawAspect="Content" ObjectID="_1669815447" r:id="rId587"/>
        </w:object>
      </w:r>
      <w:r w:rsidR="0014490D">
        <w:rPr>
          <w:rFonts w:ascii="宋体" w:hAnsi="宋体" w:hint="eastAsia"/>
          <w:szCs w:val="21"/>
        </w:rPr>
        <w:t>.</w:t>
      </w:r>
      <w:r w:rsidR="0060634D">
        <w:rPr>
          <w:rFonts w:ascii="宋体" w:hAnsi="宋体" w:hint="eastAsia"/>
          <w:szCs w:val="21"/>
        </w:rPr>
        <w:t>根据正态分布的性质有</w:t>
      </w:r>
    </w:p>
    <w:p w:rsidR="0014490D" w:rsidRPr="00A402E3" w:rsidRDefault="00852CC3" w:rsidP="0060634D">
      <w:pPr>
        <w:ind w:firstLineChars="800" w:firstLine="1920"/>
        <w:rPr>
          <w:rFonts w:ascii="宋体" w:hAnsi="宋体"/>
          <w:szCs w:val="21"/>
        </w:rPr>
      </w:pPr>
      <w:r w:rsidRPr="00852CC3">
        <w:rPr>
          <w:position w:val="-64"/>
        </w:rPr>
        <w:object w:dxaOrig="5520" w:dyaOrig="1760">
          <v:shape id="_x0000_i1314" type="#_x0000_t75" style="width:276.1pt;height:88.3pt" o:ole="">
            <v:imagedata r:id="rId588" o:title=""/>
          </v:shape>
          <o:OLEObject Type="Embed" ProgID="Equation.DSMT4" ShapeID="_x0000_i1314" DrawAspect="Content" ObjectID="_1669815448" r:id="rId589"/>
        </w:object>
      </w:r>
    </w:p>
    <w:p w:rsidR="0060634D" w:rsidRDefault="0014490D" w:rsidP="0060634D">
      <w:pPr>
        <w:ind w:leftChars="200" w:left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设</w:t>
      </w:r>
      <w:r w:rsidR="00852CC3" w:rsidRPr="00025957">
        <w:rPr>
          <w:position w:val="-4"/>
        </w:rPr>
        <w:object w:dxaOrig="220" w:dyaOrig="260">
          <v:shape id="_x0000_i1315" type="#_x0000_t75" style="width:10.65pt;height:13.15pt" o:ole="">
            <v:imagedata r:id="rId590" o:title=""/>
          </v:shape>
          <o:OLEObject Type="Embed" ProgID="Equation.DSMT4" ShapeID="_x0000_i1315" DrawAspect="Content" ObjectID="_1669815449" r:id="rId591"/>
        </w:object>
      </w:r>
      <w:r w:rsidRPr="00A402E3">
        <w:rPr>
          <w:rFonts w:ascii="宋体" w:hAnsi="宋体" w:hint="eastAsia"/>
          <w:szCs w:val="21"/>
        </w:rPr>
        <w:t>为</w:t>
      </w:r>
      <w:r w:rsidR="00852CC3" w:rsidRPr="00852CC3">
        <w:rPr>
          <w:position w:val="-6"/>
        </w:rPr>
        <w:object w:dxaOrig="440" w:dyaOrig="279">
          <v:shape id="_x0000_i1316" type="#_x0000_t75" style="width:21.9pt;height:13.75pt" o:ole="">
            <v:imagedata r:id="rId592" o:title=""/>
          </v:shape>
          <o:OLEObject Type="Embed" ProgID="Equation.DSMT4" ShapeID="_x0000_i1316" DrawAspect="Content" ObjectID="_1669815450" r:id="rId593"/>
        </w:object>
      </w:r>
      <w:r w:rsidRPr="00A402E3">
        <w:rPr>
          <w:rFonts w:ascii="宋体" w:hAnsi="宋体" w:hint="eastAsia"/>
          <w:szCs w:val="21"/>
        </w:rPr>
        <w:t>次独立重复测量中事件</w:t>
      </w:r>
      <w:r w:rsidR="00852CC3" w:rsidRPr="00025957">
        <w:rPr>
          <w:position w:val="-4"/>
        </w:rPr>
        <w:object w:dxaOrig="220" w:dyaOrig="260">
          <v:shape id="_x0000_i1317" type="#_x0000_t75" style="width:10.65pt;height:13.15pt" o:ole="">
            <v:imagedata r:id="rId594" o:title=""/>
          </v:shape>
          <o:OLEObject Type="Embed" ProgID="Equation.DSMT4" ShapeID="_x0000_i1317" DrawAspect="Content" ObjectID="_1669815451" r:id="rId595"/>
        </w:object>
      </w:r>
      <w:r w:rsidRPr="00A402E3">
        <w:rPr>
          <w:rFonts w:ascii="宋体" w:hAnsi="宋体" w:hint="eastAsia"/>
          <w:szCs w:val="21"/>
        </w:rPr>
        <w:t>出现的次数,则</w:t>
      </w:r>
      <w:r w:rsidR="00852CC3" w:rsidRPr="00025957">
        <w:rPr>
          <w:position w:val="-4"/>
        </w:rPr>
        <w:object w:dxaOrig="220" w:dyaOrig="260">
          <v:shape id="_x0000_i1318" type="#_x0000_t75" style="width:10.65pt;height:13.15pt" o:ole="">
            <v:imagedata r:id="rId596" o:title=""/>
          </v:shape>
          <o:OLEObject Type="Embed" ProgID="Equation.DSMT4" ShapeID="_x0000_i1318" DrawAspect="Content" ObjectID="_1669815452" r:id="rId597"/>
        </w:object>
      </w:r>
      <w:r w:rsidRPr="00A402E3">
        <w:rPr>
          <w:rFonts w:ascii="宋体" w:hAnsi="宋体" w:hint="eastAsia"/>
          <w:szCs w:val="21"/>
        </w:rPr>
        <w:t>服从参数为</w:t>
      </w:r>
      <w:r w:rsidR="00852CC3" w:rsidRPr="00852CC3">
        <w:rPr>
          <w:position w:val="-10"/>
        </w:rPr>
        <w:object w:dxaOrig="1640" w:dyaOrig="320">
          <v:shape id="_x0000_i1319" type="#_x0000_t75" style="width:82pt;height:16.3pt" o:ole="">
            <v:imagedata r:id="rId598" o:title=""/>
          </v:shape>
          <o:OLEObject Type="Embed" ProgID="Equation.DSMT4" ShapeID="_x0000_i1319" DrawAspect="Content" ObjectID="_1669815453" r:id="rId599"/>
        </w:object>
      </w:r>
      <w:r w:rsidRPr="00A402E3">
        <w:rPr>
          <w:rFonts w:ascii="宋体" w:hAnsi="宋体" w:hint="eastAsia"/>
          <w:szCs w:val="21"/>
        </w:rPr>
        <w:t>的二项分布.根据二项分布的定义</w:t>
      </w:r>
      <w:r w:rsidR="0060634D">
        <w:rPr>
          <w:rFonts w:ascii="宋体" w:hAnsi="宋体" w:hint="eastAsia"/>
          <w:szCs w:val="21"/>
        </w:rPr>
        <w:t>，</w:t>
      </w:r>
    </w:p>
    <w:p w:rsidR="0060634D" w:rsidRDefault="00852CC3" w:rsidP="0060634D">
      <w:pPr>
        <w:ind w:leftChars="200" w:left="480"/>
        <w:jc w:val="center"/>
        <w:rPr>
          <w:rFonts w:ascii="宋体" w:hAnsi="宋体"/>
          <w:szCs w:val="21"/>
        </w:rPr>
      </w:pPr>
      <w:r w:rsidRPr="00852CC3">
        <w:rPr>
          <w:position w:val="-14"/>
        </w:rPr>
        <w:object w:dxaOrig="3840" w:dyaOrig="400">
          <v:shape id="_x0000_i1320" type="#_x0000_t75" style="width:191.6pt;height:20.05pt" o:ole="">
            <v:imagedata r:id="rId600" o:title=""/>
          </v:shape>
          <o:OLEObject Type="Embed" ProgID="Equation.DSMT4" ShapeID="_x0000_i1320" DrawAspect="Content" ObjectID="_1669815454" r:id="rId601"/>
        </w:object>
      </w:r>
    </w:p>
    <w:p w:rsidR="0014490D" w:rsidRPr="00A402E3" w:rsidRDefault="0014490D" w:rsidP="0060634D">
      <w:pPr>
        <w:ind w:leftChars="200" w:left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则至少有三次测量误差的绝对值大于</w:t>
      </w:r>
      <w:r w:rsidR="00852CC3" w:rsidRPr="00852CC3">
        <w:rPr>
          <w:position w:val="-6"/>
        </w:rPr>
        <w:object w:dxaOrig="499" w:dyaOrig="279">
          <v:shape id="_x0000_i1321" type="#_x0000_t75" style="width:25.05pt;height:13.75pt" o:ole="">
            <v:imagedata r:id="rId602" o:title=""/>
          </v:shape>
          <o:OLEObject Type="Embed" ProgID="Equation.DSMT4" ShapeID="_x0000_i1321" DrawAspect="Content" ObjectID="_1669815455" r:id="rId603"/>
        </w:object>
      </w:r>
      <w:r w:rsidRPr="00A402E3">
        <w:rPr>
          <w:rFonts w:ascii="宋体" w:hAnsi="宋体" w:hint="eastAsia"/>
          <w:szCs w:val="21"/>
        </w:rPr>
        <w:t>的概率</w:t>
      </w:r>
      <w:r w:rsidR="00852CC3" w:rsidRPr="00852CC3">
        <w:rPr>
          <w:position w:val="-6"/>
        </w:rPr>
        <w:object w:dxaOrig="240" w:dyaOrig="220">
          <v:shape id="_x0000_i1322" type="#_x0000_t75" style="width:11.9pt;height:10.65pt" o:ole="">
            <v:imagedata r:id="rId604" o:title=""/>
          </v:shape>
          <o:OLEObject Type="Embed" ProgID="Equation.DSMT4" ShapeID="_x0000_i1322" DrawAspect="Content" ObjectID="_1669815456" r:id="rId605"/>
        </w:object>
      </w:r>
      <w:r w:rsidR="0060634D">
        <w:rPr>
          <w:rFonts w:ascii="宋体" w:hAnsi="宋体" w:hint="eastAsia"/>
          <w:szCs w:val="21"/>
        </w:rPr>
        <w:t>为：</w:t>
      </w:r>
    </w:p>
    <w:p w:rsidR="0014490D" w:rsidRPr="00A402E3" w:rsidRDefault="00852CC3" w:rsidP="0060634D">
      <w:pPr>
        <w:ind w:firstLineChars="300" w:firstLine="720"/>
        <w:jc w:val="center"/>
        <w:rPr>
          <w:rFonts w:ascii="宋体" w:hAnsi="宋体"/>
          <w:szCs w:val="21"/>
        </w:rPr>
      </w:pPr>
      <w:r w:rsidRPr="00852CC3">
        <w:rPr>
          <w:position w:val="-42"/>
        </w:rPr>
        <w:object w:dxaOrig="5980" w:dyaOrig="960">
          <v:shape id="_x0000_i1323" type="#_x0000_t75" style="width:299.25pt;height:47.6pt" o:ole="">
            <v:imagedata r:id="rId606" o:title=""/>
          </v:shape>
          <o:OLEObject Type="Embed" ProgID="Equation.DSMT4" ShapeID="_x0000_i1323" DrawAspect="Content" ObjectID="_1669815457" r:id="rId607"/>
        </w:object>
      </w:r>
    </w:p>
    <w:p w:rsidR="0060634D" w:rsidRDefault="0014490D" w:rsidP="0060634D">
      <w:pPr>
        <w:ind w:leftChars="200" w:left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根据泊松定理</w:t>
      </w:r>
      <w:r w:rsidR="0060634D"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当</w:t>
      </w:r>
      <w:r w:rsidR="00852CC3" w:rsidRPr="00025957">
        <w:rPr>
          <w:position w:val="-4"/>
        </w:rPr>
        <w:object w:dxaOrig="200" w:dyaOrig="200">
          <v:shape id="_x0000_i1324" type="#_x0000_t75" style="width:10pt;height:10pt" o:ole="">
            <v:imagedata r:id="rId608" o:title=""/>
          </v:shape>
          <o:OLEObject Type="Embed" ProgID="Equation.DSMT4" ShapeID="_x0000_i1324" DrawAspect="Content" ObjectID="_1669815458" r:id="rId609"/>
        </w:object>
      </w:r>
      <w:r w:rsidRPr="00A402E3">
        <w:rPr>
          <w:rFonts w:ascii="宋体" w:hAnsi="宋体" w:hint="eastAsia"/>
          <w:szCs w:val="21"/>
        </w:rPr>
        <w:t>充分大,</w:t>
      </w:r>
      <w:r w:rsidR="00852CC3" w:rsidRPr="00852CC3">
        <w:rPr>
          <w:position w:val="-10"/>
        </w:rPr>
        <w:object w:dxaOrig="200" w:dyaOrig="260">
          <v:shape id="_x0000_i1325" type="#_x0000_t75" style="width:10pt;height:13.15pt" o:ole="">
            <v:imagedata r:id="rId610" o:title=""/>
          </v:shape>
          <o:OLEObject Type="Embed" ProgID="Equation.DSMT4" ShapeID="_x0000_i1325" DrawAspect="Content" ObjectID="_1669815459" r:id="rId611"/>
        </w:object>
      </w:r>
      <w:r w:rsidRPr="00A402E3">
        <w:rPr>
          <w:rFonts w:ascii="宋体" w:hAnsi="宋体" w:hint="eastAsia"/>
          <w:szCs w:val="21"/>
        </w:rPr>
        <w:t>相当小时</w:t>
      </w:r>
      <w:r w:rsidR="0060634D">
        <w:rPr>
          <w:rFonts w:ascii="宋体" w:hAnsi="宋体" w:hint="eastAsia"/>
          <w:szCs w:val="21"/>
        </w:rPr>
        <w:t>，</w:t>
      </w:r>
      <w:r w:rsidR="00852CC3" w:rsidRPr="00025957">
        <w:rPr>
          <w:position w:val="-4"/>
        </w:rPr>
        <w:object w:dxaOrig="220" w:dyaOrig="260">
          <v:shape id="_x0000_i1326" type="#_x0000_t75" style="width:10.65pt;height:13.15pt" o:ole="">
            <v:imagedata r:id="rId612" o:title=""/>
          </v:shape>
          <o:OLEObject Type="Embed" ProgID="Equation.DSMT4" ShapeID="_x0000_i1326" DrawAspect="Content" ObjectID="_1669815460" r:id="rId613"/>
        </w:object>
      </w:r>
      <w:r w:rsidRPr="00A402E3">
        <w:rPr>
          <w:rFonts w:ascii="宋体" w:hAnsi="宋体" w:hint="eastAsia"/>
          <w:szCs w:val="21"/>
        </w:rPr>
        <w:t>近似服从参数为</w:t>
      </w:r>
      <w:r w:rsidR="00852CC3" w:rsidRPr="00852CC3">
        <w:rPr>
          <w:position w:val="-10"/>
        </w:rPr>
        <w:object w:dxaOrig="700" w:dyaOrig="320">
          <v:shape id="_x0000_i1327" type="#_x0000_t75" style="width:35.05pt;height:16.3pt" o:ole="">
            <v:imagedata r:id="rId614" o:title=""/>
          </v:shape>
          <o:OLEObject Type="Embed" ProgID="Equation.DSMT4" ShapeID="_x0000_i1327" DrawAspect="Content" ObjectID="_1669815461" r:id="rId615"/>
        </w:object>
      </w:r>
      <w:r w:rsidRPr="00A402E3">
        <w:rPr>
          <w:rFonts w:ascii="宋体" w:hAnsi="宋体" w:hint="eastAsia"/>
          <w:szCs w:val="21"/>
        </w:rPr>
        <w:t>的泊松分布</w:t>
      </w:r>
      <w:r w:rsidR="0060634D"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即</w:t>
      </w:r>
      <w:r w:rsidR="0060634D">
        <w:rPr>
          <w:rFonts w:ascii="宋体" w:hAnsi="宋体" w:hint="eastAsia"/>
          <w:szCs w:val="21"/>
        </w:rPr>
        <w:t>有</w:t>
      </w:r>
    </w:p>
    <w:p w:rsidR="0014490D" w:rsidRPr="00A402E3" w:rsidRDefault="00852CC3" w:rsidP="0060634D">
      <w:pPr>
        <w:ind w:firstLineChars="200" w:firstLine="480"/>
        <w:jc w:val="center"/>
        <w:rPr>
          <w:rFonts w:ascii="宋体" w:hAnsi="宋体"/>
          <w:szCs w:val="21"/>
        </w:rPr>
      </w:pPr>
      <w:r w:rsidRPr="00852CC3">
        <w:rPr>
          <w:position w:val="-24"/>
        </w:rPr>
        <w:object w:dxaOrig="5200" w:dyaOrig="660">
          <v:shape id="_x0000_i1328" type="#_x0000_t75" style="width:259.85pt;height:32.55pt" o:ole="">
            <v:imagedata r:id="rId616" o:title=""/>
          </v:shape>
          <o:OLEObject Type="Embed" ProgID="Equation.DSMT4" ShapeID="_x0000_i1328" DrawAspect="Content" ObjectID="_1669815462" r:id="rId617"/>
        </w:object>
      </w:r>
    </w:p>
    <w:p w:rsidR="0014490D" w:rsidRDefault="0014490D" w:rsidP="0014490D">
      <w:pPr>
        <w:ind w:firstLineChars="200" w:firstLine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故</w:t>
      </w:r>
      <w:r w:rsidR="0060634D">
        <w:rPr>
          <w:rFonts w:ascii="宋体" w:hAnsi="宋体" w:hint="eastAsia"/>
          <w:szCs w:val="21"/>
        </w:rPr>
        <w:t>有</w:t>
      </w:r>
    </w:p>
    <w:p w:rsidR="00F24D7D" w:rsidRDefault="00852CC3" w:rsidP="0060634D">
      <w:pPr>
        <w:ind w:firstLineChars="450" w:firstLine="1080"/>
        <w:rPr>
          <w:rFonts w:ascii="宋体" w:hAnsi="宋体"/>
          <w:szCs w:val="21"/>
        </w:rPr>
      </w:pPr>
      <w:r w:rsidRPr="00852CC3">
        <w:rPr>
          <w:position w:val="-92"/>
        </w:rPr>
        <w:object w:dxaOrig="5880" w:dyaOrig="1680">
          <v:shape id="_x0000_i1329" type="#_x0000_t75" style="width:293.65pt;height:83.9pt" o:ole="">
            <v:imagedata r:id="rId618" o:title=""/>
          </v:shape>
          <o:OLEObject Type="Embed" ProgID="Equation.DSMT4" ShapeID="_x0000_i1329" DrawAspect="Content" ObjectID="_1669815463" r:id="rId619"/>
        </w:objec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十三、（本题满分5分）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一台设备由三大部分构成,在设备运转中各部件需要调整的概率相应为</w:t>
      </w:r>
      <w:r w:rsidR="00852CC3" w:rsidRPr="00852CC3">
        <w:rPr>
          <w:position w:val="-6"/>
        </w:rPr>
        <w:object w:dxaOrig="499" w:dyaOrig="279">
          <v:shape id="_x0000_i1330" type="#_x0000_t75" style="width:25.05pt;height:13.75pt" o:ole="">
            <v:imagedata r:id="rId620" o:title=""/>
          </v:shape>
          <o:OLEObject Type="Embed" ProgID="Equation.DSMT4" ShapeID="_x0000_i1330" DrawAspect="Content" ObjectID="_1669815464" r:id="rId621"/>
        </w:object>
      </w:r>
      <w:r w:rsidR="008225DE">
        <w:rPr>
          <w:rFonts w:ascii="宋体" w:hAnsi="宋体" w:hint="eastAsia"/>
          <w:szCs w:val="21"/>
        </w:rPr>
        <w:t>,</w:t>
      </w:r>
      <w:r w:rsidR="00852CC3" w:rsidRPr="00852CC3">
        <w:rPr>
          <w:position w:val="-6"/>
        </w:rPr>
        <w:object w:dxaOrig="499" w:dyaOrig="279">
          <v:shape id="_x0000_i1331" type="#_x0000_t75" style="width:25.05pt;height:13.75pt" o:ole="">
            <v:imagedata r:id="rId622" o:title=""/>
          </v:shape>
          <o:OLEObject Type="Embed" ProgID="Equation.DSMT4" ShapeID="_x0000_i1331" DrawAspect="Content" ObjectID="_1669815465" r:id="rId623"/>
        </w:object>
      </w:r>
      <w:r w:rsidR="008225DE"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和</w:t>
      </w:r>
      <w:r w:rsidR="00852CC3" w:rsidRPr="00852CC3">
        <w:rPr>
          <w:position w:val="-6"/>
        </w:rPr>
        <w:object w:dxaOrig="499" w:dyaOrig="279">
          <v:shape id="_x0000_i1332" type="#_x0000_t75" style="width:25.05pt;height:13.75pt" o:ole="">
            <v:imagedata r:id="rId624" o:title=""/>
          </v:shape>
          <o:OLEObject Type="Embed" ProgID="Equation.DSMT4" ShapeID="_x0000_i1332" DrawAspect="Content" ObjectID="_1669815466" r:id="rId625"/>
        </w:object>
      </w:r>
      <w:r w:rsidR="008225DE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假设各部件的状态相互独立,以</w:t>
      </w:r>
      <w:r w:rsidR="00852CC3" w:rsidRPr="00025957">
        <w:rPr>
          <w:position w:val="-4"/>
        </w:rPr>
        <w:object w:dxaOrig="240" w:dyaOrig="260">
          <v:shape id="_x0000_i1333" type="#_x0000_t75" style="width:11.9pt;height:13.15pt" o:ole="">
            <v:imagedata r:id="rId626" o:title=""/>
          </v:shape>
          <o:OLEObject Type="Embed" ProgID="Equation.DSMT4" ShapeID="_x0000_i1333" DrawAspect="Content" ObjectID="_1669815467" r:id="rId627"/>
        </w:object>
      </w:r>
      <w:r>
        <w:rPr>
          <w:rFonts w:ascii="宋体" w:hAnsi="宋体" w:hint="eastAsia"/>
          <w:szCs w:val="21"/>
        </w:rPr>
        <w:t>表示同时需要调整的部件数,试求</w:t>
      </w:r>
      <w:r w:rsidR="00852CC3" w:rsidRPr="00025957">
        <w:rPr>
          <w:position w:val="-4"/>
        </w:rPr>
        <w:object w:dxaOrig="240" w:dyaOrig="260">
          <v:shape id="_x0000_i1334" type="#_x0000_t75" style="width:11.9pt;height:13.15pt" o:ole="">
            <v:imagedata r:id="rId628" o:title=""/>
          </v:shape>
          <o:OLEObject Type="Embed" ProgID="Equation.DSMT4" ShapeID="_x0000_i1334" DrawAspect="Content" ObjectID="_1669815468" r:id="rId629"/>
        </w:object>
      </w:r>
      <w:r>
        <w:rPr>
          <w:rFonts w:ascii="宋体" w:hAnsi="宋体" w:hint="eastAsia"/>
          <w:szCs w:val="21"/>
        </w:rPr>
        <w:t>的</w:t>
      </w:r>
      <w:r w:rsidR="008225DE">
        <w:rPr>
          <w:rFonts w:ascii="宋体" w:hAnsi="宋体" w:hint="eastAsia"/>
          <w:szCs w:val="21"/>
        </w:rPr>
        <w:t>概率分布，</w:t>
      </w:r>
      <w:r>
        <w:rPr>
          <w:rFonts w:ascii="宋体" w:hAnsi="宋体" w:hint="eastAsia"/>
          <w:szCs w:val="21"/>
        </w:rPr>
        <w:t>数学期望</w:t>
      </w:r>
      <w:r w:rsidR="00852CC3" w:rsidRPr="00025957">
        <w:rPr>
          <w:position w:val="-4"/>
        </w:rPr>
        <w:object w:dxaOrig="360" w:dyaOrig="260">
          <v:shape id="_x0000_i1335" type="#_x0000_t75" style="width:18.15pt;height:13.15pt" o:ole="">
            <v:imagedata r:id="rId630" o:title=""/>
          </v:shape>
          <o:OLEObject Type="Embed" ProgID="Equation.DSMT4" ShapeID="_x0000_i1335" DrawAspect="Content" ObjectID="_1669815469" r:id="rId631"/>
        </w:object>
      </w:r>
      <w:r>
        <w:rPr>
          <w:rFonts w:ascii="宋体" w:hAnsi="宋体" w:hint="eastAsia"/>
          <w:szCs w:val="21"/>
        </w:rPr>
        <w:t>和方差</w:t>
      </w:r>
      <w:r w:rsidR="00852CC3" w:rsidRPr="00025957">
        <w:rPr>
          <w:position w:val="-4"/>
        </w:rPr>
        <w:object w:dxaOrig="380" w:dyaOrig="260">
          <v:shape id="_x0000_i1336" type="#_x0000_t75" style="width:18.8pt;height:13.15pt" o:ole="">
            <v:imagedata r:id="rId632" o:title=""/>
          </v:shape>
          <o:OLEObject Type="Embed" ProgID="Equation.DSMT4" ShapeID="_x0000_i1336" DrawAspect="Content" ObjectID="_1669815470" r:id="rId633"/>
        </w:object>
      </w:r>
      <w:r>
        <w:rPr>
          <w:rFonts w:ascii="宋体" w:hAnsi="宋体" w:hint="eastAsia"/>
          <w:szCs w:val="21"/>
        </w:rPr>
        <w:t>.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967FE1" w:rsidRDefault="00060023" w:rsidP="001C071E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4490D" w:rsidRPr="00967FE1">
        <w:rPr>
          <w:rFonts w:hint="eastAsia"/>
        </w:rPr>
        <w:t>(1)</w:t>
      </w:r>
      <w:r w:rsidR="00967FE1">
        <w:rPr>
          <w:rFonts w:ascii="宋体" w:hAnsi="宋体" w:hint="eastAsia"/>
          <w:szCs w:val="21"/>
        </w:rPr>
        <w:t xml:space="preserve"> </w:t>
      </w:r>
      <w:r w:rsidR="00967FE1" w:rsidRPr="00967FE1">
        <w:rPr>
          <w:rFonts w:ascii="宋体" w:hAnsi="宋体" w:hint="eastAsia"/>
          <w:szCs w:val="21"/>
        </w:rPr>
        <w:t>设</w:t>
      </w:r>
      <w:r w:rsidR="00852CC3" w:rsidRPr="00852CC3">
        <w:rPr>
          <w:position w:val="-12"/>
        </w:rPr>
        <w:object w:dxaOrig="460" w:dyaOrig="360">
          <v:shape id="_x0000_i1337" type="#_x0000_t75" style="width:23.15pt;height:18.15pt" o:ole="">
            <v:imagedata r:id="rId634" o:title=""/>
          </v:shape>
          <o:OLEObject Type="Embed" ProgID="Equation.DSMT4" ShapeID="_x0000_i1337" DrawAspect="Content" ObjectID="_1669815471" r:id="rId635"/>
        </w:object>
      </w:r>
      <w:r w:rsidR="00967FE1">
        <w:rPr>
          <w:rFonts w:ascii="宋体" w:hAnsi="宋体" w:hint="eastAsia"/>
          <w:szCs w:val="21"/>
        </w:rPr>
        <w:t>“</w:t>
      </w:r>
      <w:r w:rsidR="00967FE1" w:rsidRPr="00967FE1">
        <w:rPr>
          <w:rFonts w:ascii="宋体" w:hAnsi="宋体" w:hint="eastAsia"/>
          <w:szCs w:val="21"/>
        </w:rPr>
        <w:t>第</w:t>
      </w:r>
      <w:r w:rsidR="00852CC3" w:rsidRPr="00025957">
        <w:rPr>
          <w:position w:val="-4"/>
        </w:rPr>
        <w:object w:dxaOrig="139" w:dyaOrig="240">
          <v:shape id="_x0000_i1338" type="#_x0000_t75" style="width:6.9pt;height:11.9pt" o:ole="">
            <v:imagedata r:id="rId636" o:title=""/>
          </v:shape>
          <o:OLEObject Type="Embed" ProgID="Equation.DSMT4" ShapeID="_x0000_i1338" DrawAspect="Content" ObjectID="_1669815472" r:id="rId637"/>
        </w:object>
      </w:r>
      <w:r w:rsidR="00967FE1" w:rsidRPr="00967FE1">
        <w:rPr>
          <w:rFonts w:ascii="宋体" w:hAnsi="宋体" w:hint="eastAsia"/>
          <w:szCs w:val="21"/>
        </w:rPr>
        <w:t>个部件需要调整</w:t>
      </w:r>
      <w:r w:rsidR="00967FE1">
        <w:rPr>
          <w:rFonts w:ascii="宋体" w:hAnsi="宋体" w:hint="eastAsia"/>
          <w:szCs w:val="21"/>
        </w:rPr>
        <w:t>”（</w:t>
      </w:r>
      <w:r w:rsidR="00852CC3" w:rsidRPr="00852CC3">
        <w:rPr>
          <w:position w:val="-8"/>
        </w:rPr>
        <w:object w:dxaOrig="859" w:dyaOrig="300">
          <v:shape id="_x0000_i1339" type="#_x0000_t75" style="width:43.2pt;height:15.05pt" o:ole="">
            <v:imagedata r:id="rId638" o:title=""/>
          </v:shape>
          <o:OLEObject Type="Embed" ProgID="Equation.DSMT4" ShapeID="_x0000_i1339" DrawAspect="Content" ObjectID="_1669815473" r:id="rId639"/>
        </w:object>
      </w:r>
      <w:r w:rsidR="00967FE1">
        <w:rPr>
          <w:rFonts w:ascii="宋体" w:hAnsi="宋体"/>
          <w:szCs w:val="21"/>
        </w:rPr>
        <w:t>）</w:t>
      </w:r>
      <w:r w:rsidR="00967FE1" w:rsidRPr="00967FE1">
        <w:rPr>
          <w:rFonts w:ascii="宋体" w:hAnsi="宋体" w:hint="eastAsia"/>
          <w:szCs w:val="21"/>
        </w:rPr>
        <w:t>，则</w:t>
      </w:r>
      <w:r w:rsidR="00852CC3" w:rsidRPr="00852CC3">
        <w:rPr>
          <w:position w:val="-12"/>
        </w:rPr>
        <w:object w:dxaOrig="279" w:dyaOrig="360">
          <v:shape id="_x0000_i1340" type="#_x0000_t75" style="width:13.75pt;height:18.15pt" o:ole="">
            <v:imagedata r:id="rId640" o:title=""/>
          </v:shape>
          <o:OLEObject Type="Embed" ProgID="Equation.DSMT4" ShapeID="_x0000_i1340" DrawAspect="Content" ObjectID="_1669815474" r:id="rId641"/>
        </w:object>
      </w:r>
      <w:r w:rsidR="00967FE1">
        <w:rPr>
          <w:rFonts w:ascii="宋体" w:hAnsi="宋体" w:hint="eastAsia"/>
          <w:szCs w:val="21"/>
        </w:rPr>
        <w:t>,</w:t>
      </w:r>
      <w:r w:rsidR="00852CC3" w:rsidRPr="00852CC3">
        <w:rPr>
          <w:position w:val="-12"/>
        </w:rPr>
        <w:object w:dxaOrig="279" w:dyaOrig="360">
          <v:shape id="_x0000_i1341" type="#_x0000_t75" style="width:13.75pt;height:18.15pt" o:ole="">
            <v:imagedata r:id="rId642" o:title=""/>
          </v:shape>
          <o:OLEObject Type="Embed" ProgID="Equation.DSMT4" ShapeID="_x0000_i1341" DrawAspect="Content" ObjectID="_1669815475" r:id="rId643"/>
        </w:object>
      </w:r>
      <w:r w:rsidR="00967FE1">
        <w:rPr>
          <w:rFonts w:ascii="宋体" w:hAnsi="宋体" w:hint="eastAsia"/>
          <w:szCs w:val="21"/>
        </w:rPr>
        <w:t>,</w:t>
      </w:r>
      <w:r w:rsidR="00852CC3" w:rsidRPr="00852CC3">
        <w:rPr>
          <w:position w:val="-12"/>
        </w:rPr>
        <w:object w:dxaOrig="279" w:dyaOrig="360">
          <v:shape id="_x0000_i1342" type="#_x0000_t75" style="width:13.75pt;height:18.15pt" o:ole="">
            <v:imagedata r:id="rId644" o:title=""/>
          </v:shape>
          <o:OLEObject Type="Embed" ProgID="Equation.DSMT4" ShapeID="_x0000_i1342" DrawAspect="Content" ObjectID="_1669815476" r:id="rId645"/>
        </w:object>
      </w:r>
      <w:r w:rsidR="00967FE1">
        <w:rPr>
          <w:rFonts w:ascii="宋体" w:hAnsi="宋体" w:hint="eastAsia"/>
          <w:szCs w:val="21"/>
        </w:rPr>
        <w:t>相互</w:t>
      </w:r>
      <w:r w:rsidR="00967FE1" w:rsidRPr="00967FE1">
        <w:rPr>
          <w:rFonts w:ascii="宋体" w:hAnsi="宋体" w:hint="eastAsia"/>
          <w:szCs w:val="21"/>
        </w:rPr>
        <w:t>独立，于</w:t>
      </w:r>
      <w:r w:rsidR="00967FE1">
        <w:rPr>
          <w:rFonts w:ascii="宋体" w:hAnsi="宋体" w:hint="eastAsia"/>
          <w:szCs w:val="21"/>
        </w:rPr>
        <w:t>是</w:t>
      </w:r>
      <w:r w:rsidR="00852CC3" w:rsidRPr="00025957">
        <w:rPr>
          <w:position w:val="-4"/>
        </w:rPr>
        <w:object w:dxaOrig="240" w:dyaOrig="260">
          <v:shape id="_x0000_i1343" type="#_x0000_t75" style="width:11.9pt;height:13.15pt" o:ole="">
            <v:imagedata r:id="rId646" o:title=""/>
          </v:shape>
          <o:OLEObject Type="Embed" ProgID="Equation.DSMT4" ShapeID="_x0000_i1343" DrawAspect="Content" ObjectID="_1669815477" r:id="rId647"/>
        </w:object>
      </w:r>
      <w:r w:rsidR="00967FE1">
        <w:rPr>
          <w:rFonts w:ascii="宋体" w:hAnsi="宋体" w:hint="eastAsia"/>
          <w:szCs w:val="21"/>
        </w:rPr>
        <w:t>的概率分布如下：</w:t>
      </w:r>
    </w:p>
    <w:p w:rsidR="001C071E" w:rsidRDefault="00852CC3" w:rsidP="001C071E">
      <w:pPr>
        <w:jc w:val="center"/>
        <w:rPr>
          <w:rFonts w:ascii="宋体" w:hAnsi="宋体"/>
          <w:szCs w:val="21"/>
        </w:rPr>
      </w:pPr>
      <w:r w:rsidRPr="00852CC3">
        <w:rPr>
          <w:position w:val="-110"/>
        </w:rPr>
        <w:object w:dxaOrig="6180" w:dyaOrig="2320">
          <v:shape id="_x0000_i1344" type="#_x0000_t75" style="width:308.65pt;height:115.85pt" o:ole="">
            <v:imagedata r:id="rId648" o:title=""/>
          </v:shape>
          <o:OLEObject Type="Embed" ProgID="Equation.DSMT4" ShapeID="_x0000_i1344" DrawAspect="Content" ObjectID="_1669815478" r:id="rId649"/>
        </w:object>
      </w:r>
    </w:p>
    <w:p w:rsidR="001C071E" w:rsidRDefault="0014490D" w:rsidP="001C071E">
      <w:pPr>
        <w:ind w:left="480" w:hangingChars="200" w:hanging="480"/>
        <w:rPr>
          <w:rFonts w:ascii="宋体" w:hAnsi="宋体"/>
          <w:szCs w:val="21"/>
        </w:rPr>
      </w:pPr>
      <w:r w:rsidRPr="001C071E">
        <w:rPr>
          <w:rFonts w:hint="eastAsia"/>
        </w:rPr>
        <w:t>(2)</w:t>
      </w:r>
      <w:r w:rsidR="001C071E">
        <w:rPr>
          <w:rFonts w:hint="eastAsia"/>
        </w:rPr>
        <w:t xml:space="preserve"> </w:t>
      </w:r>
      <w:r w:rsidRPr="00A402E3">
        <w:rPr>
          <w:rFonts w:ascii="宋体" w:hAnsi="宋体" w:hint="eastAsia"/>
          <w:szCs w:val="21"/>
        </w:rPr>
        <w:t>令</w:t>
      </w:r>
      <w:r w:rsidR="00852CC3" w:rsidRPr="00852CC3">
        <w:rPr>
          <w:position w:val="-12"/>
        </w:rPr>
        <w:object w:dxaOrig="279" w:dyaOrig="360">
          <v:shape id="_x0000_i1345" type="#_x0000_t75" style="width:13.75pt;height:18.15pt" o:ole="">
            <v:imagedata r:id="rId650" o:title=""/>
          </v:shape>
          <o:OLEObject Type="Embed" ProgID="Equation.DSMT4" ShapeID="_x0000_i1345" DrawAspect="Content" ObjectID="_1669815479" r:id="rId651"/>
        </w:object>
      </w:r>
      <w:r w:rsidR="001C071E">
        <w:rPr>
          <w:rFonts w:ascii="宋体" w:hAnsi="宋体" w:hint="eastAsia"/>
          <w:szCs w:val="21"/>
        </w:rPr>
        <w:t>表示</w:t>
      </w:r>
      <w:r w:rsidR="00852CC3" w:rsidRPr="00852CC3">
        <w:rPr>
          <w:position w:val="-12"/>
        </w:rPr>
        <w:object w:dxaOrig="260" w:dyaOrig="360">
          <v:shape id="_x0000_i1346" type="#_x0000_t75" style="width:13.15pt;height:18.15pt" o:ole="">
            <v:imagedata r:id="rId652" o:title=""/>
          </v:shape>
          <o:OLEObject Type="Embed" ProgID="Equation.DSMT4" ShapeID="_x0000_i1346" DrawAspect="Content" ObjectID="_1669815480" r:id="rId653"/>
        </w:object>
      </w:r>
      <w:r w:rsidR="001C071E">
        <w:rPr>
          <w:rFonts w:ascii="宋体" w:hAnsi="宋体" w:hint="eastAsia"/>
          <w:szCs w:val="21"/>
        </w:rPr>
        <w:t>出现的次数（</w:t>
      </w:r>
      <w:r w:rsidR="00852CC3" w:rsidRPr="00852CC3">
        <w:rPr>
          <w:position w:val="-8"/>
        </w:rPr>
        <w:object w:dxaOrig="859" w:dyaOrig="300">
          <v:shape id="_x0000_i1347" type="#_x0000_t75" style="width:43.2pt;height:15.05pt" o:ole="">
            <v:imagedata r:id="rId654" o:title=""/>
          </v:shape>
          <o:OLEObject Type="Embed" ProgID="Equation.DSMT4" ShapeID="_x0000_i1347" DrawAspect="Content" ObjectID="_1669815481" r:id="rId655"/>
        </w:object>
      </w:r>
      <w:r w:rsidR="001C071E">
        <w:rPr>
          <w:rFonts w:ascii="宋体" w:hAnsi="宋体"/>
          <w:szCs w:val="21"/>
        </w:rPr>
        <w:t>）</w:t>
      </w:r>
      <w:r w:rsidR="001C071E">
        <w:rPr>
          <w:rFonts w:ascii="宋体" w:hAnsi="宋体" w:hint="eastAsia"/>
          <w:szCs w:val="21"/>
        </w:rPr>
        <w:t>，则</w:t>
      </w:r>
      <w:r w:rsidR="00852CC3" w:rsidRPr="00852CC3">
        <w:rPr>
          <w:position w:val="-12"/>
        </w:rPr>
        <w:object w:dxaOrig="279" w:dyaOrig="360">
          <v:shape id="_x0000_i1348" type="#_x0000_t75" style="width:13.75pt;height:18.15pt" o:ole="">
            <v:imagedata r:id="rId656" o:title=""/>
          </v:shape>
          <o:OLEObject Type="Embed" ProgID="Equation.DSMT4" ShapeID="_x0000_i1348" DrawAspect="Content" ObjectID="_1669815482" r:id="rId657"/>
        </w:object>
      </w:r>
      <w:r w:rsidRPr="00A402E3">
        <w:rPr>
          <w:rFonts w:ascii="宋体" w:hAnsi="宋体" w:hint="eastAsia"/>
          <w:szCs w:val="21"/>
        </w:rPr>
        <w:t>均服从</w:t>
      </w:r>
      <w:r w:rsidR="00852CC3" w:rsidRPr="00852CC3">
        <w:rPr>
          <w:position w:val="-6"/>
        </w:rPr>
        <w:object w:dxaOrig="520" w:dyaOrig="279">
          <v:shape id="_x0000_i1349" type="#_x0000_t75" style="width:25.65pt;height:13.75pt" o:ole="">
            <v:imagedata r:id="rId658" o:title=""/>
          </v:shape>
          <o:OLEObject Type="Embed" ProgID="Equation.DSMT4" ShapeID="_x0000_i1349" DrawAspect="Content" ObjectID="_1669815483" r:id="rId659"/>
        </w:object>
      </w:r>
      <w:r w:rsidRPr="00A402E3">
        <w:rPr>
          <w:rFonts w:ascii="宋体" w:hAnsi="宋体" w:hint="eastAsia"/>
          <w:szCs w:val="21"/>
        </w:rPr>
        <w:t>分布</w:t>
      </w:r>
      <w:r w:rsidR="001C071E">
        <w:rPr>
          <w:rFonts w:ascii="宋体" w:hAnsi="宋体"/>
          <w:szCs w:val="21"/>
        </w:rPr>
        <w:t>且</w:t>
      </w:r>
      <w:r w:rsidR="001C071E">
        <w:rPr>
          <w:rFonts w:ascii="宋体" w:hAnsi="宋体" w:hint="eastAsia"/>
          <w:szCs w:val="21"/>
        </w:rPr>
        <w:t>相互独立，</w:t>
      </w:r>
      <w:r w:rsidRPr="00A402E3">
        <w:rPr>
          <w:rFonts w:ascii="宋体" w:hAnsi="宋体" w:hint="eastAsia"/>
          <w:szCs w:val="21"/>
        </w:rPr>
        <w:t>故由数学期望与方差的性质</w:t>
      </w:r>
    </w:p>
    <w:p w:rsidR="00F24D7D" w:rsidRDefault="00852CC3" w:rsidP="001C071E">
      <w:pPr>
        <w:jc w:val="center"/>
        <w:rPr>
          <w:rFonts w:ascii="宋体" w:hAnsi="宋体"/>
          <w:szCs w:val="21"/>
        </w:rPr>
      </w:pPr>
      <w:r w:rsidRPr="00852CC3">
        <w:rPr>
          <w:position w:val="-66"/>
        </w:rPr>
        <w:object w:dxaOrig="4040" w:dyaOrig="1440">
          <v:shape id="_x0000_i1350" type="#_x0000_t75" style="width:202.25pt;height:1in" o:ole="">
            <v:imagedata r:id="rId660" o:title=""/>
          </v:shape>
          <o:OLEObject Type="Embed" ProgID="Equation.DSMT4" ShapeID="_x0000_i1350" DrawAspect="Content" ObjectID="_1669815484" r:id="rId661"/>
        </w:object>
      </w:r>
      <w:r w:rsidR="0014490D" w:rsidRPr="00A402E3">
        <w:rPr>
          <w:rFonts w:ascii="宋体" w:hAnsi="宋体" w:hint="eastAsia"/>
          <w:szCs w:val="21"/>
        </w:rPr>
        <w:t>.</w: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十四、（本题满分4分）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设二维随机变量</w:t>
      </w:r>
      <w:r w:rsidR="00852CC3" w:rsidRPr="00852CC3">
        <w:rPr>
          <w:position w:val="-10"/>
        </w:rPr>
        <w:object w:dxaOrig="639" w:dyaOrig="320">
          <v:shape id="_x0000_i1351" type="#_x0000_t75" style="width:31.95pt;height:16.3pt" o:ole="">
            <v:imagedata r:id="rId662" o:title=""/>
          </v:shape>
          <o:OLEObject Type="Embed" ProgID="Equation.DSMT4" ShapeID="_x0000_i1351" DrawAspect="Content" ObjectID="_1669815485" r:id="rId663"/>
        </w:object>
      </w:r>
      <w:r>
        <w:rPr>
          <w:rFonts w:ascii="宋体" w:hAnsi="宋体" w:hint="eastAsia"/>
          <w:szCs w:val="21"/>
        </w:rPr>
        <w:t>的概率密度为</w:t>
      </w:r>
    </w:p>
    <w:p w:rsidR="00F24D7D" w:rsidRDefault="00852CC3" w:rsidP="00F24D7D">
      <w:pPr>
        <w:jc w:val="center"/>
        <w:rPr>
          <w:rFonts w:ascii="宋体" w:hAnsi="宋体"/>
          <w:szCs w:val="21"/>
        </w:rPr>
      </w:pPr>
      <w:r w:rsidRPr="00852CC3">
        <w:rPr>
          <w:position w:val="-32"/>
        </w:rPr>
        <w:object w:dxaOrig="2620" w:dyaOrig="760">
          <v:shape id="_x0000_i1352" type="#_x0000_t75" style="width:130.85pt;height:38.2pt" o:ole="">
            <v:imagedata r:id="rId664" o:title=""/>
          </v:shape>
          <o:OLEObject Type="Embed" ProgID="Equation.DSMT4" ShapeID="_x0000_i1352" DrawAspect="Content" ObjectID="_1669815486" r:id="rId665"/>
        </w:object>
      </w:r>
    </w:p>
    <w:p w:rsidR="00F24D7D" w:rsidRDefault="00F24D7D" w:rsidP="00F24D7D">
      <w:pPr>
        <w:rPr>
          <w:rFonts w:ascii="宋体" w:hAnsi="宋体"/>
          <w:szCs w:val="21"/>
        </w:rPr>
      </w:pPr>
      <w:r w:rsidRPr="00F24D7D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求随机变量</w:t>
      </w:r>
      <w:r w:rsidR="00852CC3" w:rsidRPr="00025957">
        <w:rPr>
          <w:position w:val="-4"/>
        </w:rPr>
        <w:object w:dxaOrig="240" w:dyaOrig="260">
          <v:shape id="_x0000_i1353" type="#_x0000_t75" style="width:11.9pt;height:13.15pt" o:ole="">
            <v:imagedata r:id="rId666" o:title=""/>
          </v:shape>
          <o:OLEObject Type="Embed" ProgID="Equation.DSMT4" ShapeID="_x0000_i1353" DrawAspect="Content" ObjectID="_1669815487" r:id="rId667"/>
        </w:object>
      </w:r>
      <w:r>
        <w:rPr>
          <w:rFonts w:ascii="宋体" w:hAnsi="宋体" w:hint="eastAsia"/>
          <w:szCs w:val="21"/>
        </w:rPr>
        <w:t>的密度</w:t>
      </w:r>
      <w:r w:rsidR="00852CC3" w:rsidRPr="00852CC3">
        <w:rPr>
          <w:position w:val="-12"/>
        </w:rPr>
        <w:object w:dxaOrig="620" w:dyaOrig="360">
          <v:shape id="_x0000_i1354" type="#_x0000_t75" style="width:31.3pt;height:18.15pt" o:ole="">
            <v:imagedata r:id="rId668" o:title=""/>
          </v:shape>
          <o:OLEObject Type="Embed" ProgID="Equation.DSMT4" ShapeID="_x0000_i1354" DrawAspect="Content" ObjectID="_1669815488" r:id="rId669"/>
        </w:object>
      </w:r>
      <w:r>
        <w:rPr>
          <w:rFonts w:ascii="宋体" w:hAnsi="宋体" w:hint="eastAsia"/>
          <w:szCs w:val="21"/>
        </w:rPr>
        <w:t xml:space="preserve">;    </w:t>
      </w:r>
      <w:r w:rsidRPr="00F24D7D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求概率</w:t>
      </w:r>
      <w:r w:rsidR="00852CC3" w:rsidRPr="00852CC3">
        <w:rPr>
          <w:position w:val="-10"/>
        </w:rPr>
        <w:object w:dxaOrig="1280" w:dyaOrig="320">
          <v:shape id="_x0000_i1355" type="#_x0000_t75" style="width:63.85pt;height:16.3pt" o:ole="">
            <v:imagedata r:id="rId670" o:title=""/>
          </v:shape>
          <o:OLEObject Type="Embed" ProgID="Equation.DSMT4" ShapeID="_x0000_i1355" DrawAspect="Content" ObjectID="_1669815489" r:id="rId671"/>
        </w:object>
      </w:r>
      <w:r>
        <w:rPr>
          <w:rFonts w:ascii="宋体" w:hAnsi="宋体" w:hint="eastAsia"/>
          <w:szCs w:val="21"/>
        </w:rPr>
        <w:t>.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F50A2A" w:rsidRDefault="00060023" w:rsidP="00F50A2A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4490D" w:rsidRPr="008E037F">
        <w:rPr>
          <w:rFonts w:hint="eastAsia"/>
        </w:rPr>
        <w:t>(1)</w:t>
      </w:r>
      <w:r w:rsidR="008E037F">
        <w:rPr>
          <w:rFonts w:hint="eastAsia"/>
        </w:rPr>
        <w:t xml:space="preserve"> </w:t>
      </w:r>
      <w:r w:rsidR="00F50A2A">
        <w:rPr>
          <w:rFonts w:ascii="宋体" w:hAnsi="宋体" w:hint="eastAsia"/>
          <w:szCs w:val="21"/>
        </w:rPr>
        <w:t>由</w:t>
      </w:r>
      <w:r w:rsidR="0014490D" w:rsidRPr="00A402E3">
        <w:rPr>
          <w:rFonts w:ascii="宋体" w:hAnsi="宋体" w:hint="eastAsia"/>
          <w:szCs w:val="21"/>
        </w:rPr>
        <w:t>边缘密度的公式</w:t>
      </w:r>
      <w:r w:rsidR="00F50A2A">
        <w:rPr>
          <w:rFonts w:ascii="宋体" w:hAnsi="宋体" w:hint="eastAsia"/>
          <w:szCs w:val="21"/>
        </w:rPr>
        <w:t>，</w:t>
      </w:r>
      <w:r w:rsidR="0014490D" w:rsidRPr="00A402E3">
        <w:rPr>
          <w:rFonts w:ascii="宋体" w:hAnsi="宋体" w:hint="eastAsia"/>
          <w:szCs w:val="21"/>
        </w:rPr>
        <w:t>当</w:t>
      </w:r>
      <w:r w:rsidR="00852CC3" w:rsidRPr="00852CC3">
        <w:rPr>
          <w:position w:val="-6"/>
        </w:rPr>
        <w:object w:dxaOrig="540" w:dyaOrig="279">
          <v:shape id="_x0000_i1356" type="#_x0000_t75" style="width:26.9pt;height:13.75pt" o:ole="">
            <v:imagedata r:id="rId672" o:title=""/>
          </v:shape>
          <o:OLEObject Type="Embed" ProgID="Equation.DSMT4" ShapeID="_x0000_i1356" DrawAspect="Content" ObjectID="_1669815490" r:id="rId673"/>
        </w:object>
      </w:r>
      <w:r w:rsidR="0014490D" w:rsidRPr="00A402E3">
        <w:rPr>
          <w:rFonts w:ascii="宋体" w:hAnsi="宋体" w:hint="eastAsia"/>
          <w:szCs w:val="21"/>
        </w:rPr>
        <w:t>时,</w:t>
      </w:r>
      <w:r w:rsidR="00852CC3" w:rsidRPr="00852CC3">
        <w:rPr>
          <w:position w:val="-18"/>
        </w:rPr>
        <w:object w:dxaOrig="1880" w:dyaOrig="520">
          <v:shape id="_x0000_i1357" type="#_x0000_t75" style="width:93.9pt;height:25.65pt" o:ole="">
            <v:imagedata r:id="rId674" o:title=""/>
          </v:shape>
          <o:OLEObject Type="Embed" ProgID="Equation.DSMT4" ShapeID="_x0000_i1357" DrawAspect="Content" ObjectID="_1669815491" r:id="rId675"/>
        </w:object>
      </w:r>
      <w:r w:rsidR="00F50A2A">
        <w:rPr>
          <w:rFonts w:ascii="宋体" w:hAnsi="宋体" w:hint="eastAsia"/>
          <w:szCs w:val="21"/>
        </w:rPr>
        <w:t>；</w:t>
      </w:r>
      <w:r w:rsidR="0014490D" w:rsidRPr="00A402E3">
        <w:rPr>
          <w:rFonts w:ascii="宋体" w:hAnsi="宋体" w:hint="eastAsia"/>
          <w:szCs w:val="21"/>
        </w:rPr>
        <w:t>当</w:t>
      </w:r>
      <w:r w:rsidR="00852CC3" w:rsidRPr="00852CC3">
        <w:rPr>
          <w:position w:val="-6"/>
        </w:rPr>
        <w:object w:dxaOrig="540" w:dyaOrig="279">
          <v:shape id="_x0000_i1358" type="#_x0000_t75" style="width:26.9pt;height:13.75pt" o:ole="">
            <v:imagedata r:id="rId676" o:title=""/>
          </v:shape>
          <o:OLEObject Type="Embed" ProgID="Equation.DSMT4" ShapeID="_x0000_i1358" DrawAspect="Content" ObjectID="_1669815492" r:id="rId677"/>
        </w:object>
      </w:r>
      <w:r w:rsidR="0014490D" w:rsidRPr="00A402E3">
        <w:rPr>
          <w:rFonts w:ascii="宋体" w:hAnsi="宋体" w:hint="eastAsia"/>
          <w:szCs w:val="21"/>
        </w:rPr>
        <w:t>时,</w:t>
      </w:r>
    </w:p>
    <w:p w:rsidR="00F50A2A" w:rsidRDefault="00852CC3" w:rsidP="00F50A2A">
      <w:pPr>
        <w:ind w:left="480" w:hangingChars="200" w:hanging="480"/>
        <w:jc w:val="center"/>
        <w:rPr>
          <w:rFonts w:ascii="宋体" w:hAnsi="宋体"/>
          <w:szCs w:val="21"/>
        </w:rPr>
      </w:pPr>
      <w:r w:rsidRPr="00852CC3">
        <w:rPr>
          <w:position w:val="-18"/>
        </w:rPr>
        <w:object w:dxaOrig="5580" w:dyaOrig="520">
          <v:shape id="_x0000_i1359" type="#_x0000_t75" style="width:278.6pt;height:25.65pt" o:ole="">
            <v:imagedata r:id="rId678" o:title=""/>
          </v:shape>
          <o:OLEObject Type="Embed" ProgID="Equation.DSMT4" ShapeID="_x0000_i1359" DrawAspect="Content" ObjectID="_1669815493" r:id="rId679"/>
        </w:object>
      </w:r>
    </w:p>
    <w:p w:rsidR="0014490D" w:rsidRPr="00A402E3" w:rsidRDefault="0014490D" w:rsidP="00F50A2A">
      <w:pPr>
        <w:ind w:leftChars="200" w:left="960" w:hangingChars="200" w:hanging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因此</w:t>
      </w:r>
      <w:r w:rsidR="00852CC3" w:rsidRPr="00025957">
        <w:rPr>
          <w:position w:val="-4"/>
        </w:rPr>
        <w:object w:dxaOrig="240" w:dyaOrig="260">
          <v:shape id="_x0000_i1360" type="#_x0000_t75" style="width:11.9pt;height:13.15pt" o:ole="">
            <v:imagedata r:id="rId680" o:title=""/>
          </v:shape>
          <o:OLEObject Type="Embed" ProgID="Equation.DSMT4" ShapeID="_x0000_i1360" DrawAspect="Content" ObjectID="_1669815494" r:id="rId681"/>
        </w:object>
      </w:r>
      <w:r w:rsidRPr="00A402E3">
        <w:rPr>
          <w:rFonts w:ascii="宋体" w:hAnsi="宋体" w:hint="eastAsia"/>
          <w:szCs w:val="21"/>
        </w:rPr>
        <w:t>的密度为</w:t>
      </w:r>
    </w:p>
    <w:p w:rsidR="0014490D" w:rsidRPr="00A402E3" w:rsidRDefault="00852CC3" w:rsidP="0014490D">
      <w:pPr>
        <w:jc w:val="center"/>
        <w:rPr>
          <w:rFonts w:ascii="宋体" w:hAnsi="宋体"/>
          <w:szCs w:val="21"/>
        </w:rPr>
      </w:pPr>
      <w:r w:rsidRPr="00852CC3">
        <w:rPr>
          <w:position w:val="-32"/>
        </w:rPr>
        <w:object w:dxaOrig="2079" w:dyaOrig="760">
          <v:shape id="_x0000_i1361" type="#_x0000_t75" style="width:103.95pt;height:38.2pt" o:ole="">
            <v:imagedata r:id="rId682" o:title=""/>
          </v:shape>
          <o:OLEObject Type="Embed" ProgID="Equation.DSMT4" ShapeID="_x0000_i1361" DrawAspect="Content" ObjectID="_1669815495" r:id="rId683"/>
        </w:object>
      </w:r>
    </w:p>
    <w:p w:rsidR="0014490D" w:rsidRDefault="0014490D" w:rsidP="0014490D">
      <w:pPr>
        <w:rPr>
          <w:rFonts w:ascii="宋体" w:hAnsi="宋体"/>
          <w:szCs w:val="21"/>
        </w:rPr>
      </w:pPr>
      <w:r w:rsidRPr="00F50A2A">
        <w:rPr>
          <w:rFonts w:hint="eastAsia"/>
        </w:rPr>
        <w:t>(2)</w:t>
      </w:r>
      <w:r w:rsidR="00F50A2A">
        <w:rPr>
          <w:rFonts w:ascii="宋体" w:hAnsi="宋体" w:hint="eastAsia"/>
          <w:szCs w:val="21"/>
        </w:rPr>
        <w:t xml:space="preserve"> </w:t>
      </w:r>
      <w:r w:rsidRPr="00A402E3">
        <w:rPr>
          <w:rFonts w:ascii="宋体" w:hAnsi="宋体" w:hint="eastAsia"/>
          <w:szCs w:val="21"/>
        </w:rPr>
        <w:t>根据概率的计算公式：</w:t>
      </w:r>
    </w:p>
    <w:p w:rsidR="0014490D" w:rsidRPr="00A402E3" w:rsidRDefault="00852CC3" w:rsidP="00F50A2A">
      <w:pPr>
        <w:ind w:leftChars="22" w:left="1493" w:hangingChars="600" w:hanging="1440"/>
        <w:jc w:val="center"/>
        <w:rPr>
          <w:rFonts w:ascii="宋体" w:hAnsi="宋体"/>
          <w:szCs w:val="21"/>
        </w:rPr>
      </w:pPr>
      <w:r w:rsidRPr="00852CC3">
        <w:rPr>
          <w:position w:val="-74"/>
        </w:rPr>
        <w:object w:dxaOrig="5500" w:dyaOrig="1939">
          <v:shape id="_x0000_i1362" type="#_x0000_t75" style="width:274.85pt;height:97.05pt" o:ole="">
            <v:imagedata r:id="rId684" o:title=""/>
          </v:shape>
          <o:OLEObject Type="Embed" ProgID="Equation.DSMT4" ShapeID="_x0000_i1362" DrawAspect="Content" ObjectID="_1669815496" r:id="rId685"/>
        </w:object>
      </w:r>
    </w:p>
    <w:p w:rsidR="0014490D" w:rsidRPr="001C5C48" w:rsidRDefault="0014490D" w:rsidP="0014490D">
      <w:pPr>
        <w:rPr>
          <w:rFonts w:ascii="宋体" w:hAnsi="宋体"/>
          <w:szCs w:val="21"/>
        </w:rPr>
      </w:pPr>
    </w:p>
    <w:p w:rsidR="0014490D" w:rsidRPr="00F24D7D" w:rsidRDefault="0014490D" w:rsidP="00CA00AF"/>
    <w:sectPr w:rsidR="0014490D" w:rsidRPr="00F24D7D" w:rsidSect="00223006">
      <w:headerReference w:type="even" r:id="rId686"/>
      <w:footerReference w:type="even" r:id="rId687"/>
      <w:footerReference w:type="default" r:id="rId688"/>
      <w:headerReference w:type="first" r:id="rId689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503F" w:rsidRDefault="0084503F">
      <w:r>
        <w:separator/>
      </w:r>
    </w:p>
  </w:endnote>
  <w:endnote w:type="continuationSeparator" w:id="0">
    <w:p w:rsidR="0084503F" w:rsidRDefault="00845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9D689D" w:rsidRDefault="0084503F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9D689D" w:rsidRDefault="00A14CFB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9D689D">
                      <w:instrText>PAGE    \* MERGEFORMAT</w:instrText>
                    </w:r>
                    <w:r>
                      <w:fldChar w:fldCharType="separate"/>
                    </w:r>
                    <w:r w:rsidR="009D689D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689D" w:rsidRPr="003C7E48" w:rsidRDefault="009D689D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1992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84503F">
      <w:rPr>
        <w:noProof/>
        <w:lang w:val="zh-CN"/>
      </w:rPr>
      <w:fldChar w:fldCharType="begin"/>
    </w:r>
    <w:r w:rsidR="0084503F">
      <w:rPr>
        <w:noProof/>
        <w:lang w:val="zh-CN"/>
      </w:rPr>
      <w:instrText xml:space="preserve"> PAGE   \* MERGEFORMAT </w:instrText>
    </w:r>
    <w:r w:rsidR="0084503F">
      <w:rPr>
        <w:noProof/>
        <w:lang w:val="zh-CN"/>
      </w:rPr>
      <w:fldChar w:fldCharType="separate"/>
    </w:r>
    <w:r w:rsidR="00C15C55">
      <w:rPr>
        <w:noProof/>
        <w:lang w:val="zh-CN"/>
      </w:rPr>
      <w:t>2</w:t>
    </w:r>
    <w:r w:rsidR="0084503F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503F" w:rsidRDefault="0084503F">
      <w:r>
        <w:separator/>
      </w:r>
    </w:p>
  </w:footnote>
  <w:footnote w:type="continuationSeparator" w:id="0">
    <w:p w:rsidR="0084503F" w:rsidRDefault="008450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689D" w:rsidRPr="006E3539" w:rsidRDefault="009D689D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689D" w:rsidRDefault="0084503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"/>
      </v:shape>
    </w:pict>
  </w:numPicBullet>
  <w:numPicBullet w:numPicBulletId="1">
    <w:pict>
      <v:shape id="_x0000_i1029" type="#_x0000_t75" style="width:45.75pt;height:24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EEC6D6F"/>
    <w:multiLevelType w:val="multilevel"/>
    <w:tmpl w:val="1EEC6D6F"/>
    <w:lvl w:ilvl="0">
      <w:start w:val="1"/>
      <w:numFmt w:val="decimal"/>
      <w:lvlText w:val="(%1)"/>
      <w:lvlJc w:val="left"/>
      <w:pPr>
        <w:ind w:left="825" w:hanging="40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6" w15:restartNumberingAfterBreak="0">
    <w:nsid w:val="59473816"/>
    <w:multiLevelType w:val="hybridMultilevel"/>
    <w:tmpl w:val="2EBADA9C"/>
    <w:lvl w:ilvl="0" w:tplc="817A89E2">
      <w:start w:val="2"/>
      <w:numFmt w:val="decimal"/>
      <w:lvlText w:val="(%1)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3"/>
  </w:num>
  <w:num w:numId="6">
    <w:abstractNumId w:val="13"/>
  </w:num>
  <w:num w:numId="7">
    <w:abstractNumId w:val="30"/>
  </w:num>
  <w:num w:numId="8">
    <w:abstractNumId w:val="32"/>
  </w:num>
  <w:num w:numId="9">
    <w:abstractNumId w:val="6"/>
  </w:num>
  <w:num w:numId="10">
    <w:abstractNumId w:val="19"/>
  </w:num>
  <w:num w:numId="11">
    <w:abstractNumId w:val="28"/>
  </w:num>
  <w:num w:numId="12">
    <w:abstractNumId w:val="17"/>
  </w:num>
  <w:num w:numId="13">
    <w:abstractNumId w:val="24"/>
  </w:num>
  <w:num w:numId="14">
    <w:abstractNumId w:val="22"/>
  </w:num>
  <w:num w:numId="15">
    <w:abstractNumId w:val="11"/>
  </w:num>
  <w:num w:numId="16">
    <w:abstractNumId w:val="25"/>
  </w:num>
  <w:num w:numId="17">
    <w:abstractNumId w:val="8"/>
  </w:num>
  <w:num w:numId="18">
    <w:abstractNumId w:val="9"/>
  </w:num>
  <w:num w:numId="19">
    <w:abstractNumId w:val="20"/>
  </w:num>
  <w:num w:numId="20">
    <w:abstractNumId w:val="23"/>
  </w:num>
  <w:num w:numId="21">
    <w:abstractNumId w:val="14"/>
  </w:num>
  <w:num w:numId="22">
    <w:abstractNumId w:val="16"/>
  </w:num>
  <w:num w:numId="23">
    <w:abstractNumId w:val="2"/>
  </w:num>
  <w:num w:numId="24">
    <w:abstractNumId w:val="27"/>
  </w:num>
  <w:num w:numId="25">
    <w:abstractNumId w:val="15"/>
  </w:num>
  <w:num w:numId="26">
    <w:abstractNumId w:val="21"/>
  </w:num>
  <w:num w:numId="27">
    <w:abstractNumId w:val="5"/>
  </w:num>
  <w:num w:numId="28">
    <w:abstractNumId w:val="31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12"/>
  </w:num>
  <w:num w:numId="34">
    <w:abstractNumId w:val="2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0023"/>
    <w:rsid w:val="00061C54"/>
    <w:rsid w:val="0007159A"/>
    <w:rsid w:val="00092FB9"/>
    <w:rsid w:val="00096AB8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1593"/>
    <w:rsid w:val="000F21D7"/>
    <w:rsid w:val="00102A56"/>
    <w:rsid w:val="00104F63"/>
    <w:rsid w:val="0011658A"/>
    <w:rsid w:val="00135729"/>
    <w:rsid w:val="00142B47"/>
    <w:rsid w:val="0014490D"/>
    <w:rsid w:val="001461F0"/>
    <w:rsid w:val="00151644"/>
    <w:rsid w:val="00153A48"/>
    <w:rsid w:val="0015485D"/>
    <w:rsid w:val="00154F0E"/>
    <w:rsid w:val="00173BCA"/>
    <w:rsid w:val="00175AA7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071E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38F9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5ACB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2BDC"/>
    <w:rsid w:val="00305B24"/>
    <w:rsid w:val="00313DA5"/>
    <w:rsid w:val="003175E7"/>
    <w:rsid w:val="0031791A"/>
    <w:rsid w:val="0032739C"/>
    <w:rsid w:val="00330B11"/>
    <w:rsid w:val="00346749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7764"/>
    <w:rsid w:val="004171D8"/>
    <w:rsid w:val="00417B36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66F5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E6C9D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043B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13A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5AC3"/>
    <w:rsid w:val="0060634D"/>
    <w:rsid w:val="00607032"/>
    <w:rsid w:val="0061405C"/>
    <w:rsid w:val="00621CB0"/>
    <w:rsid w:val="0062364E"/>
    <w:rsid w:val="00625868"/>
    <w:rsid w:val="00627699"/>
    <w:rsid w:val="006330A9"/>
    <w:rsid w:val="006354D6"/>
    <w:rsid w:val="0063705B"/>
    <w:rsid w:val="00642979"/>
    <w:rsid w:val="00642B51"/>
    <w:rsid w:val="00643BE8"/>
    <w:rsid w:val="00644C24"/>
    <w:rsid w:val="0066003F"/>
    <w:rsid w:val="00663097"/>
    <w:rsid w:val="00671438"/>
    <w:rsid w:val="006779CC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151F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26C01"/>
    <w:rsid w:val="00731065"/>
    <w:rsid w:val="007318BA"/>
    <w:rsid w:val="0073408A"/>
    <w:rsid w:val="00734CEF"/>
    <w:rsid w:val="0073788B"/>
    <w:rsid w:val="00751408"/>
    <w:rsid w:val="00754DF7"/>
    <w:rsid w:val="00761418"/>
    <w:rsid w:val="007650D4"/>
    <w:rsid w:val="00773A30"/>
    <w:rsid w:val="0077427D"/>
    <w:rsid w:val="00775264"/>
    <w:rsid w:val="00776FFA"/>
    <w:rsid w:val="007812A1"/>
    <w:rsid w:val="0078146D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0C91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25DE"/>
    <w:rsid w:val="00827821"/>
    <w:rsid w:val="00827F69"/>
    <w:rsid w:val="008304E2"/>
    <w:rsid w:val="00833B8C"/>
    <w:rsid w:val="00836126"/>
    <w:rsid w:val="008367E6"/>
    <w:rsid w:val="0084503F"/>
    <w:rsid w:val="00845C8B"/>
    <w:rsid w:val="00845EE6"/>
    <w:rsid w:val="00846BEC"/>
    <w:rsid w:val="00847B85"/>
    <w:rsid w:val="00852CC3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037F"/>
    <w:rsid w:val="008E575B"/>
    <w:rsid w:val="008F29E3"/>
    <w:rsid w:val="008F367C"/>
    <w:rsid w:val="008F7E27"/>
    <w:rsid w:val="009211C4"/>
    <w:rsid w:val="009232E9"/>
    <w:rsid w:val="00923B10"/>
    <w:rsid w:val="00924144"/>
    <w:rsid w:val="00926458"/>
    <w:rsid w:val="00926EB4"/>
    <w:rsid w:val="009273A1"/>
    <w:rsid w:val="00930524"/>
    <w:rsid w:val="00933744"/>
    <w:rsid w:val="00933A2C"/>
    <w:rsid w:val="00934DF8"/>
    <w:rsid w:val="00943550"/>
    <w:rsid w:val="00954931"/>
    <w:rsid w:val="00963799"/>
    <w:rsid w:val="00966B27"/>
    <w:rsid w:val="00967FE1"/>
    <w:rsid w:val="009765BB"/>
    <w:rsid w:val="00976BF6"/>
    <w:rsid w:val="00981543"/>
    <w:rsid w:val="00982385"/>
    <w:rsid w:val="00982C24"/>
    <w:rsid w:val="00983C72"/>
    <w:rsid w:val="009864C8"/>
    <w:rsid w:val="00993B07"/>
    <w:rsid w:val="009A1B8B"/>
    <w:rsid w:val="009A30E3"/>
    <w:rsid w:val="009A3CED"/>
    <w:rsid w:val="009C249D"/>
    <w:rsid w:val="009D689D"/>
    <w:rsid w:val="009E654A"/>
    <w:rsid w:val="009F0565"/>
    <w:rsid w:val="009F4F3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4CFB"/>
    <w:rsid w:val="00A17338"/>
    <w:rsid w:val="00A42755"/>
    <w:rsid w:val="00A47C9C"/>
    <w:rsid w:val="00A51427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07DB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4E9D"/>
    <w:rsid w:val="00B478DA"/>
    <w:rsid w:val="00B50D26"/>
    <w:rsid w:val="00B5180D"/>
    <w:rsid w:val="00B53608"/>
    <w:rsid w:val="00B617AB"/>
    <w:rsid w:val="00B65CA5"/>
    <w:rsid w:val="00B71B2F"/>
    <w:rsid w:val="00B72045"/>
    <w:rsid w:val="00B7221B"/>
    <w:rsid w:val="00B74FE8"/>
    <w:rsid w:val="00B77F4A"/>
    <w:rsid w:val="00B813F9"/>
    <w:rsid w:val="00B84ABD"/>
    <w:rsid w:val="00B84D33"/>
    <w:rsid w:val="00B86D77"/>
    <w:rsid w:val="00B90998"/>
    <w:rsid w:val="00B90F2A"/>
    <w:rsid w:val="00B97542"/>
    <w:rsid w:val="00BA43E6"/>
    <w:rsid w:val="00BA537B"/>
    <w:rsid w:val="00BA5CF8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5C55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4F38"/>
    <w:rsid w:val="00C56EDC"/>
    <w:rsid w:val="00C600B0"/>
    <w:rsid w:val="00C62E5A"/>
    <w:rsid w:val="00C641EC"/>
    <w:rsid w:val="00C65334"/>
    <w:rsid w:val="00C65D32"/>
    <w:rsid w:val="00C65F6B"/>
    <w:rsid w:val="00C66C5C"/>
    <w:rsid w:val="00C67F29"/>
    <w:rsid w:val="00C70F53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2ABF"/>
    <w:rsid w:val="00CC5551"/>
    <w:rsid w:val="00CD11D9"/>
    <w:rsid w:val="00CD2F7B"/>
    <w:rsid w:val="00CD30B1"/>
    <w:rsid w:val="00CE1C53"/>
    <w:rsid w:val="00CE24F6"/>
    <w:rsid w:val="00CF2832"/>
    <w:rsid w:val="00CF4A9C"/>
    <w:rsid w:val="00CF4B0A"/>
    <w:rsid w:val="00CF5B32"/>
    <w:rsid w:val="00D01D53"/>
    <w:rsid w:val="00D026E4"/>
    <w:rsid w:val="00D133EF"/>
    <w:rsid w:val="00D21403"/>
    <w:rsid w:val="00D24BE0"/>
    <w:rsid w:val="00D27D3E"/>
    <w:rsid w:val="00D342D5"/>
    <w:rsid w:val="00D36E74"/>
    <w:rsid w:val="00D411D3"/>
    <w:rsid w:val="00D42ECE"/>
    <w:rsid w:val="00D45DA2"/>
    <w:rsid w:val="00D46F9A"/>
    <w:rsid w:val="00D520B7"/>
    <w:rsid w:val="00D6054C"/>
    <w:rsid w:val="00D607BD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23E8B"/>
    <w:rsid w:val="00E3242F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E5823"/>
    <w:rsid w:val="00EF1BB9"/>
    <w:rsid w:val="00EF569A"/>
    <w:rsid w:val="00EF77F7"/>
    <w:rsid w:val="00F13C0A"/>
    <w:rsid w:val="00F14087"/>
    <w:rsid w:val="00F17A9C"/>
    <w:rsid w:val="00F20106"/>
    <w:rsid w:val="00F24D7D"/>
    <w:rsid w:val="00F313EB"/>
    <w:rsid w:val="00F315DF"/>
    <w:rsid w:val="00F34BEA"/>
    <w:rsid w:val="00F36B90"/>
    <w:rsid w:val="00F41964"/>
    <w:rsid w:val="00F41CC8"/>
    <w:rsid w:val="00F50A2A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49B"/>
    <w:rsid w:val="00FA2716"/>
    <w:rsid w:val="00FA277F"/>
    <w:rsid w:val="00FA5A5A"/>
    <w:rsid w:val="00FA7D05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55F1C812-9863-4EC2-86BA-CC6D59FFA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oleObject" Target="embeddings/oleObject145.bin"/><Relationship Id="rId671" Type="http://schemas.openxmlformats.org/officeDocument/2006/relationships/oleObject" Target="embeddings/oleObject331.bin"/><Relationship Id="rId21" Type="http://schemas.openxmlformats.org/officeDocument/2006/relationships/image" Target="media/image9.wmf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24" Type="http://schemas.openxmlformats.org/officeDocument/2006/relationships/image" Target="media/image161.wmf"/><Relationship Id="rId366" Type="http://schemas.openxmlformats.org/officeDocument/2006/relationships/image" Target="media/image182.wmf"/><Relationship Id="rId531" Type="http://schemas.openxmlformats.org/officeDocument/2006/relationships/oleObject" Target="embeddings/oleObject261.bin"/><Relationship Id="rId573" Type="http://schemas.openxmlformats.org/officeDocument/2006/relationships/oleObject" Target="embeddings/oleObject282.bin"/><Relationship Id="rId629" Type="http://schemas.openxmlformats.org/officeDocument/2006/relationships/oleObject" Target="embeddings/oleObject310.bin"/><Relationship Id="rId170" Type="http://schemas.openxmlformats.org/officeDocument/2006/relationships/image" Target="media/image84.wmf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2.bin"/><Relationship Id="rId268" Type="http://schemas.openxmlformats.org/officeDocument/2006/relationships/image" Target="media/image133.wmf"/><Relationship Id="rId475" Type="http://schemas.openxmlformats.org/officeDocument/2006/relationships/oleObject" Target="embeddings/oleObject233.bin"/><Relationship Id="rId640" Type="http://schemas.openxmlformats.org/officeDocument/2006/relationships/image" Target="media/image319.wmf"/><Relationship Id="rId682" Type="http://schemas.openxmlformats.org/officeDocument/2006/relationships/image" Target="media/image340.wmf"/><Relationship Id="rId32" Type="http://schemas.openxmlformats.org/officeDocument/2006/relationships/oleObject" Target="embeddings/oleObject12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335" Type="http://schemas.openxmlformats.org/officeDocument/2006/relationships/oleObject" Target="embeddings/oleObject16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84" Type="http://schemas.openxmlformats.org/officeDocument/2006/relationships/image" Target="media/image291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6.bin"/><Relationship Id="rId237" Type="http://schemas.openxmlformats.org/officeDocument/2006/relationships/oleObject" Target="embeddings/oleObject114.bin"/><Relationship Id="rId402" Type="http://schemas.openxmlformats.org/officeDocument/2006/relationships/image" Target="media/image200.wmf"/><Relationship Id="rId279" Type="http://schemas.openxmlformats.org/officeDocument/2006/relationships/oleObject" Target="embeddings/oleObject135.bin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651" Type="http://schemas.openxmlformats.org/officeDocument/2006/relationships/oleObject" Target="embeddings/oleObject321.bin"/><Relationship Id="rId43" Type="http://schemas.openxmlformats.org/officeDocument/2006/relationships/image" Target="media/image20.wmf"/><Relationship Id="rId139" Type="http://schemas.openxmlformats.org/officeDocument/2006/relationships/oleObject" Target="embeddings/oleObject65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46" Type="http://schemas.openxmlformats.org/officeDocument/2006/relationships/image" Target="media/image172.wmf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609" Type="http://schemas.openxmlformats.org/officeDocument/2006/relationships/oleObject" Target="embeddings/oleObject300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4.wmf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2.bin"/><Relationship Id="rId595" Type="http://schemas.openxmlformats.org/officeDocument/2006/relationships/oleObject" Target="embeddings/oleObject293.bin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620" Type="http://schemas.openxmlformats.org/officeDocument/2006/relationships/image" Target="media/image309.wmf"/><Relationship Id="rId662" Type="http://schemas.openxmlformats.org/officeDocument/2006/relationships/image" Target="media/image330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3.wmf"/><Relationship Id="rId315" Type="http://schemas.openxmlformats.org/officeDocument/2006/relationships/oleObject" Target="embeddings/oleObject153.bin"/><Relationship Id="rId357" Type="http://schemas.openxmlformats.org/officeDocument/2006/relationships/oleObject" Target="embeddings/oleObject174.bin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image" Target="media/image47.wmf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04.bin"/><Relationship Id="rId399" Type="http://schemas.openxmlformats.org/officeDocument/2006/relationships/oleObject" Target="embeddings/oleObject195.bin"/><Relationship Id="rId564" Type="http://schemas.openxmlformats.org/officeDocument/2006/relationships/image" Target="media/image281.wmf"/><Relationship Id="rId259" Type="http://schemas.openxmlformats.org/officeDocument/2006/relationships/oleObject" Target="embeddings/oleObject125.bin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631" Type="http://schemas.openxmlformats.org/officeDocument/2006/relationships/oleObject" Target="embeddings/oleObject311.bin"/><Relationship Id="rId673" Type="http://schemas.openxmlformats.org/officeDocument/2006/relationships/oleObject" Target="embeddings/oleObject332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270" Type="http://schemas.openxmlformats.org/officeDocument/2006/relationships/image" Target="media/image134.wmf"/><Relationship Id="rId326" Type="http://schemas.openxmlformats.org/officeDocument/2006/relationships/image" Target="media/image162.wmf"/><Relationship Id="rId533" Type="http://schemas.openxmlformats.org/officeDocument/2006/relationships/oleObject" Target="embeddings/oleObject262.bin"/><Relationship Id="rId65" Type="http://schemas.openxmlformats.org/officeDocument/2006/relationships/oleObject" Target="embeddings/oleObject28.bin"/><Relationship Id="rId130" Type="http://schemas.openxmlformats.org/officeDocument/2006/relationships/image" Target="media/image64.wmf"/><Relationship Id="rId368" Type="http://schemas.openxmlformats.org/officeDocument/2006/relationships/image" Target="media/image183.wmf"/><Relationship Id="rId575" Type="http://schemas.openxmlformats.org/officeDocument/2006/relationships/oleObject" Target="embeddings/oleObject283.bin"/><Relationship Id="rId172" Type="http://schemas.openxmlformats.org/officeDocument/2006/relationships/image" Target="media/image85.wmf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600" Type="http://schemas.openxmlformats.org/officeDocument/2006/relationships/image" Target="media/image299.wmf"/><Relationship Id="rId642" Type="http://schemas.openxmlformats.org/officeDocument/2006/relationships/image" Target="media/image320.wmf"/><Relationship Id="rId684" Type="http://schemas.openxmlformats.org/officeDocument/2006/relationships/image" Target="media/image341.wmf"/><Relationship Id="rId281" Type="http://schemas.openxmlformats.org/officeDocument/2006/relationships/oleObject" Target="embeddings/oleObject136.bin"/><Relationship Id="rId337" Type="http://schemas.openxmlformats.org/officeDocument/2006/relationships/oleObject" Target="embeddings/oleObject164.bin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image" Target="media/image37.wmf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5.bin"/><Relationship Id="rId544" Type="http://schemas.openxmlformats.org/officeDocument/2006/relationships/image" Target="media/image271.wmf"/><Relationship Id="rId586" Type="http://schemas.openxmlformats.org/officeDocument/2006/relationships/image" Target="media/image292.wmf"/><Relationship Id="rId7" Type="http://schemas.openxmlformats.org/officeDocument/2006/relationships/endnotes" Target="endnotes.xml"/><Relationship Id="rId183" Type="http://schemas.openxmlformats.org/officeDocument/2006/relationships/oleObject" Target="embeddings/oleObject87.bin"/><Relationship Id="rId239" Type="http://schemas.openxmlformats.org/officeDocument/2006/relationships/oleObject" Target="embeddings/oleObject115.bin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611" Type="http://schemas.openxmlformats.org/officeDocument/2006/relationships/oleObject" Target="embeddings/oleObject301.bin"/><Relationship Id="rId653" Type="http://schemas.openxmlformats.org/officeDocument/2006/relationships/oleObject" Target="embeddings/oleObject322.bin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88" Type="http://schemas.openxmlformats.org/officeDocument/2006/relationships/image" Target="media/image243.wmf"/><Relationship Id="rId45" Type="http://schemas.openxmlformats.org/officeDocument/2006/relationships/image" Target="media/image21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4.wmf"/><Relationship Id="rId348" Type="http://schemas.openxmlformats.org/officeDocument/2006/relationships/image" Target="media/image173.wmf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597" Type="http://schemas.openxmlformats.org/officeDocument/2006/relationships/oleObject" Target="embeddings/oleObject294.bin"/><Relationship Id="rId152" Type="http://schemas.openxmlformats.org/officeDocument/2006/relationships/image" Target="media/image75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622" Type="http://schemas.openxmlformats.org/officeDocument/2006/relationships/image" Target="media/image310.wmf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5.bin"/><Relationship Id="rId664" Type="http://schemas.openxmlformats.org/officeDocument/2006/relationships/image" Target="media/image331.wmf"/><Relationship Id="rId14" Type="http://schemas.openxmlformats.org/officeDocument/2006/relationships/oleObject" Target="embeddings/oleObject3.bin"/><Relationship Id="rId56" Type="http://schemas.openxmlformats.org/officeDocument/2006/relationships/image" Target="media/image27.wmf"/><Relationship Id="rId317" Type="http://schemas.openxmlformats.org/officeDocument/2006/relationships/oleObject" Target="embeddings/oleObject154.bin"/><Relationship Id="rId359" Type="http://schemas.openxmlformats.org/officeDocument/2006/relationships/oleObject" Target="embeddings/oleObject175.bin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63" Type="http://schemas.openxmlformats.org/officeDocument/2006/relationships/oleObject" Target="embeddings/oleObject77.bin"/><Relationship Id="rId219" Type="http://schemas.openxmlformats.org/officeDocument/2006/relationships/oleObject" Target="embeddings/oleObject105.bin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633" Type="http://schemas.openxmlformats.org/officeDocument/2006/relationships/oleObject" Target="embeddings/oleObject312.bin"/><Relationship Id="rId230" Type="http://schemas.openxmlformats.org/officeDocument/2006/relationships/image" Target="media/image114.wmf"/><Relationship Id="rId468" Type="http://schemas.openxmlformats.org/officeDocument/2006/relationships/image" Target="media/image233.wmf"/><Relationship Id="rId675" Type="http://schemas.openxmlformats.org/officeDocument/2006/relationships/oleObject" Target="embeddings/oleObject333.bin"/><Relationship Id="rId25" Type="http://schemas.openxmlformats.org/officeDocument/2006/relationships/image" Target="media/image11.wmf"/><Relationship Id="rId67" Type="http://schemas.openxmlformats.org/officeDocument/2006/relationships/oleObject" Target="embeddings/oleObject29.bin"/><Relationship Id="rId272" Type="http://schemas.openxmlformats.org/officeDocument/2006/relationships/image" Target="media/image135.wmf"/><Relationship Id="rId328" Type="http://schemas.openxmlformats.org/officeDocument/2006/relationships/image" Target="media/image163.wmf"/><Relationship Id="rId535" Type="http://schemas.openxmlformats.org/officeDocument/2006/relationships/oleObject" Target="embeddings/oleObject263.bin"/><Relationship Id="rId577" Type="http://schemas.openxmlformats.org/officeDocument/2006/relationships/oleObject" Target="embeddings/oleObject284.bin"/><Relationship Id="rId132" Type="http://schemas.openxmlformats.org/officeDocument/2006/relationships/image" Target="media/image65.wmf"/><Relationship Id="rId174" Type="http://schemas.openxmlformats.org/officeDocument/2006/relationships/image" Target="media/image86.wmf"/><Relationship Id="rId381" Type="http://schemas.openxmlformats.org/officeDocument/2006/relationships/oleObject" Target="embeddings/oleObject186.bin"/><Relationship Id="rId602" Type="http://schemas.openxmlformats.org/officeDocument/2006/relationships/image" Target="media/image300.wmf"/><Relationship Id="rId241" Type="http://schemas.openxmlformats.org/officeDocument/2006/relationships/oleObject" Target="embeddings/oleObject116.bin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644" Type="http://schemas.openxmlformats.org/officeDocument/2006/relationships/image" Target="media/image321.wmf"/><Relationship Id="rId686" Type="http://schemas.openxmlformats.org/officeDocument/2006/relationships/header" Target="header1.xml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7.bin"/><Relationship Id="rId339" Type="http://schemas.openxmlformats.org/officeDocument/2006/relationships/oleObject" Target="embeddings/oleObject165.bin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8" Type="http://schemas.openxmlformats.org/officeDocument/2006/relationships/image" Target="media/image38.wmf"/><Relationship Id="rId101" Type="http://schemas.openxmlformats.org/officeDocument/2006/relationships/oleObject" Target="embeddings/oleObject46.bin"/><Relationship Id="rId143" Type="http://schemas.openxmlformats.org/officeDocument/2006/relationships/oleObject" Target="embeddings/oleObject67.bin"/><Relationship Id="rId185" Type="http://schemas.openxmlformats.org/officeDocument/2006/relationships/oleObject" Target="embeddings/oleObject88.bin"/><Relationship Id="rId350" Type="http://schemas.openxmlformats.org/officeDocument/2006/relationships/image" Target="media/image174.wmf"/><Relationship Id="rId406" Type="http://schemas.openxmlformats.org/officeDocument/2006/relationships/image" Target="media/image202.wmf"/><Relationship Id="rId588" Type="http://schemas.openxmlformats.org/officeDocument/2006/relationships/image" Target="media/image293.wmf"/><Relationship Id="rId9" Type="http://schemas.openxmlformats.org/officeDocument/2006/relationships/image" Target="media/image3.wmf"/><Relationship Id="rId210" Type="http://schemas.openxmlformats.org/officeDocument/2006/relationships/image" Target="media/image104.wmf"/><Relationship Id="rId392" Type="http://schemas.openxmlformats.org/officeDocument/2006/relationships/image" Target="media/image195.wmf"/><Relationship Id="rId448" Type="http://schemas.openxmlformats.org/officeDocument/2006/relationships/image" Target="media/image223.wmf"/><Relationship Id="rId613" Type="http://schemas.openxmlformats.org/officeDocument/2006/relationships/oleObject" Target="embeddings/oleObject302.bin"/><Relationship Id="rId655" Type="http://schemas.openxmlformats.org/officeDocument/2006/relationships/oleObject" Target="embeddings/oleObject323.bin"/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oleObject" Target="embeddings/oleObject253.bin"/><Relationship Id="rId47" Type="http://schemas.openxmlformats.org/officeDocument/2006/relationships/image" Target="media/image22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5.wmf"/><Relationship Id="rId154" Type="http://schemas.openxmlformats.org/officeDocument/2006/relationships/image" Target="media/image76.wmf"/><Relationship Id="rId361" Type="http://schemas.openxmlformats.org/officeDocument/2006/relationships/oleObject" Target="embeddings/oleObject176.bin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196" Type="http://schemas.openxmlformats.org/officeDocument/2006/relationships/image" Target="media/image97.wmf"/><Relationship Id="rId417" Type="http://schemas.openxmlformats.org/officeDocument/2006/relationships/oleObject" Target="embeddings/oleObject204.bin"/><Relationship Id="rId459" Type="http://schemas.openxmlformats.org/officeDocument/2006/relationships/oleObject" Target="embeddings/oleObject225.bin"/><Relationship Id="rId624" Type="http://schemas.openxmlformats.org/officeDocument/2006/relationships/image" Target="media/image311.wmf"/><Relationship Id="rId666" Type="http://schemas.openxmlformats.org/officeDocument/2006/relationships/image" Target="media/image332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63" Type="http://schemas.openxmlformats.org/officeDocument/2006/relationships/oleObject" Target="embeddings/oleObject127.bin"/><Relationship Id="rId319" Type="http://schemas.openxmlformats.org/officeDocument/2006/relationships/oleObject" Target="embeddings/oleObject155.bin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58" Type="http://schemas.openxmlformats.org/officeDocument/2006/relationships/image" Target="media/image28.wmf"/><Relationship Id="rId123" Type="http://schemas.openxmlformats.org/officeDocument/2006/relationships/oleObject" Target="embeddings/oleObject57.bin"/><Relationship Id="rId330" Type="http://schemas.openxmlformats.org/officeDocument/2006/relationships/image" Target="media/image164.wmf"/><Relationship Id="rId568" Type="http://schemas.openxmlformats.org/officeDocument/2006/relationships/image" Target="media/image283.wmf"/><Relationship Id="rId165" Type="http://schemas.openxmlformats.org/officeDocument/2006/relationships/oleObject" Target="embeddings/oleObject78.bin"/><Relationship Id="rId372" Type="http://schemas.openxmlformats.org/officeDocument/2006/relationships/image" Target="media/image185.wmf"/><Relationship Id="rId428" Type="http://schemas.openxmlformats.org/officeDocument/2006/relationships/image" Target="media/image213.wmf"/><Relationship Id="rId635" Type="http://schemas.openxmlformats.org/officeDocument/2006/relationships/oleObject" Target="embeddings/oleObject313.bin"/><Relationship Id="rId677" Type="http://schemas.openxmlformats.org/officeDocument/2006/relationships/oleObject" Target="embeddings/oleObject334.bin"/><Relationship Id="rId232" Type="http://schemas.openxmlformats.org/officeDocument/2006/relationships/image" Target="media/image115.wmf"/><Relationship Id="rId274" Type="http://schemas.openxmlformats.org/officeDocument/2006/relationships/image" Target="media/image136.wmf"/><Relationship Id="rId481" Type="http://schemas.openxmlformats.org/officeDocument/2006/relationships/oleObject" Target="embeddings/oleObject236.bin"/><Relationship Id="rId27" Type="http://schemas.openxmlformats.org/officeDocument/2006/relationships/image" Target="media/image12.wmf"/><Relationship Id="rId69" Type="http://schemas.openxmlformats.org/officeDocument/2006/relationships/oleObject" Target="embeddings/oleObject30.bin"/><Relationship Id="rId134" Type="http://schemas.openxmlformats.org/officeDocument/2006/relationships/image" Target="media/image66.wmf"/><Relationship Id="rId537" Type="http://schemas.openxmlformats.org/officeDocument/2006/relationships/oleObject" Target="embeddings/oleObject264.bin"/><Relationship Id="rId579" Type="http://schemas.openxmlformats.org/officeDocument/2006/relationships/oleObject" Target="embeddings/oleObject285.bin"/><Relationship Id="rId80" Type="http://schemas.openxmlformats.org/officeDocument/2006/relationships/image" Target="media/image39.wmf"/><Relationship Id="rId176" Type="http://schemas.openxmlformats.org/officeDocument/2006/relationships/image" Target="media/image87.wmf"/><Relationship Id="rId341" Type="http://schemas.openxmlformats.org/officeDocument/2006/relationships/oleObject" Target="embeddings/oleObject166.bin"/><Relationship Id="rId383" Type="http://schemas.openxmlformats.org/officeDocument/2006/relationships/oleObject" Target="embeddings/oleObject187.bin"/><Relationship Id="rId439" Type="http://schemas.openxmlformats.org/officeDocument/2006/relationships/oleObject" Target="embeddings/oleObject215.bin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646" Type="http://schemas.openxmlformats.org/officeDocument/2006/relationships/image" Target="media/image322.wmf"/><Relationship Id="rId201" Type="http://schemas.openxmlformats.org/officeDocument/2006/relationships/oleObject" Target="embeddings/oleObject96.bin"/><Relationship Id="rId243" Type="http://schemas.openxmlformats.org/officeDocument/2006/relationships/oleObject" Target="embeddings/oleObject117.bin"/><Relationship Id="rId285" Type="http://schemas.openxmlformats.org/officeDocument/2006/relationships/oleObject" Target="embeddings/oleObject138.bin"/><Relationship Id="rId450" Type="http://schemas.openxmlformats.org/officeDocument/2006/relationships/image" Target="media/image224.wmf"/><Relationship Id="rId506" Type="http://schemas.openxmlformats.org/officeDocument/2006/relationships/image" Target="media/image252.wmf"/><Relationship Id="rId688" Type="http://schemas.openxmlformats.org/officeDocument/2006/relationships/footer" Target="footer2.xml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image" Target="media/image154.wmf"/><Relationship Id="rId492" Type="http://schemas.openxmlformats.org/officeDocument/2006/relationships/image" Target="media/image245.wmf"/><Relationship Id="rId548" Type="http://schemas.openxmlformats.org/officeDocument/2006/relationships/image" Target="media/image273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87" Type="http://schemas.openxmlformats.org/officeDocument/2006/relationships/oleObject" Target="embeddings/oleObject89.bin"/><Relationship Id="rId352" Type="http://schemas.openxmlformats.org/officeDocument/2006/relationships/image" Target="media/image175.wmf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oleObject" Target="embeddings/oleObject303.bin"/><Relationship Id="rId212" Type="http://schemas.openxmlformats.org/officeDocument/2006/relationships/image" Target="media/image105.wmf"/><Relationship Id="rId254" Type="http://schemas.openxmlformats.org/officeDocument/2006/relationships/image" Target="media/image126.wmf"/><Relationship Id="rId657" Type="http://schemas.openxmlformats.org/officeDocument/2006/relationships/oleObject" Target="embeddings/oleObject324.bin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296" Type="http://schemas.openxmlformats.org/officeDocument/2006/relationships/image" Target="media/image147.wmf"/><Relationship Id="rId461" Type="http://schemas.openxmlformats.org/officeDocument/2006/relationships/oleObject" Target="embeddings/oleObject226.bin"/><Relationship Id="rId517" Type="http://schemas.openxmlformats.org/officeDocument/2006/relationships/oleObject" Target="embeddings/oleObject254.bin"/><Relationship Id="rId559" Type="http://schemas.openxmlformats.org/officeDocument/2006/relationships/oleObject" Target="embeddings/oleObject275.bin"/><Relationship Id="rId60" Type="http://schemas.openxmlformats.org/officeDocument/2006/relationships/image" Target="media/image29.wmf"/><Relationship Id="rId156" Type="http://schemas.openxmlformats.org/officeDocument/2006/relationships/image" Target="media/image77.wmf"/><Relationship Id="rId198" Type="http://schemas.openxmlformats.org/officeDocument/2006/relationships/image" Target="media/image98.wmf"/><Relationship Id="rId321" Type="http://schemas.openxmlformats.org/officeDocument/2006/relationships/oleObject" Target="embeddings/oleObject156.bin"/><Relationship Id="rId363" Type="http://schemas.openxmlformats.org/officeDocument/2006/relationships/oleObject" Target="embeddings/oleObject177.bin"/><Relationship Id="rId419" Type="http://schemas.openxmlformats.org/officeDocument/2006/relationships/oleObject" Target="embeddings/oleObject205.bin"/><Relationship Id="rId570" Type="http://schemas.openxmlformats.org/officeDocument/2006/relationships/image" Target="media/image284.wmf"/><Relationship Id="rId626" Type="http://schemas.openxmlformats.org/officeDocument/2006/relationships/image" Target="media/image312.wmf"/><Relationship Id="rId223" Type="http://schemas.openxmlformats.org/officeDocument/2006/relationships/oleObject" Target="embeddings/oleObject107.bin"/><Relationship Id="rId430" Type="http://schemas.openxmlformats.org/officeDocument/2006/relationships/image" Target="media/image214.wmf"/><Relationship Id="rId668" Type="http://schemas.openxmlformats.org/officeDocument/2006/relationships/image" Target="media/image333.wmf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28.bin"/><Relationship Id="rId472" Type="http://schemas.openxmlformats.org/officeDocument/2006/relationships/image" Target="media/image235.wmf"/><Relationship Id="rId528" Type="http://schemas.openxmlformats.org/officeDocument/2006/relationships/image" Target="media/image263.wmf"/><Relationship Id="rId125" Type="http://schemas.openxmlformats.org/officeDocument/2006/relationships/oleObject" Target="embeddings/oleObject58.bin"/><Relationship Id="rId167" Type="http://schemas.openxmlformats.org/officeDocument/2006/relationships/oleObject" Target="embeddings/oleObject79.bin"/><Relationship Id="rId332" Type="http://schemas.openxmlformats.org/officeDocument/2006/relationships/image" Target="media/image165.wmf"/><Relationship Id="rId374" Type="http://schemas.openxmlformats.org/officeDocument/2006/relationships/image" Target="media/image186.wmf"/><Relationship Id="rId581" Type="http://schemas.openxmlformats.org/officeDocument/2006/relationships/oleObject" Target="embeddings/oleObject286.bin"/><Relationship Id="rId71" Type="http://schemas.openxmlformats.org/officeDocument/2006/relationships/oleObject" Target="embeddings/oleObject31.bin"/><Relationship Id="rId234" Type="http://schemas.openxmlformats.org/officeDocument/2006/relationships/image" Target="media/image116.wmf"/><Relationship Id="rId637" Type="http://schemas.openxmlformats.org/officeDocument/2006/relationships/oleObject" Target="embeddings/oleObject314.bin"/><Relationship Id="rId679" Type="http://schemas.openxmlformats.org/officeDocument/2006/relationships/oleObject" Target="embeddings/oleObject33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image" Target="media/image137.wmf"/><Relationship Id="rId441" Type="http://schemas.openxmlformats.org/officeDocument/2006/relationships/oleObject" Target="embeddings/oleObject216.bin"/><Relationship Id="rId483" Type="http://schemas.openxmlformats.org/officeDocument/2006/relationships/oleObject" Target="embeddings/oleObject237.bin"/><Relationship Id="rId539" Type="http://schemas.openxmlformats.org/officeDocument/2006/relationships/oleObject" Target="embeddings/oleObject265.bin"/><Relationship Id="rId690" Type="http://schemas.openxmlformats.org/officeDocument/2006/relationships/fontTable" Target="fontTable.xml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3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301" Type="http://schemas.openxmlformats.org/officeDocument/2006/relationships/oleObject" Target="embeddings/oleObject146.bin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7.bin"/><Relationship Id="rId364" Type="http://schemas.openxmlformats.org/officeDocument/2006/relationships/image" Target="media/image181.wmf"/><Relationship Id="rId550" Type="http://schemas.openxmlformats.org/officeDocument/2006/relationships/image" Target="media/image274.wmf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188.bin"/><Relationship Id="rId571" Type="http://schemas.openxmlformats.org/officeDocument/2006/relationships/oleObject" Target="embeddings/oleObject281.bin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627" Type="http://schemas.openxmlformats.org/officeDocument/2006/relationships/oleObject" Target="embeddings/oleObject309.bin"/><Relationship Id="rId648" Type="http://schemas.openxmlformats.org/officeDocument/2006/relationships/image" Target="media/image323.wmf"/><Relationship Id="rId669" Type="http://schemas.openxmlformats.org/officeDocument/2006/relationships/oleObject" Target="embeddings/oleObject330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4.wmf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5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529" Type="http://schemas.openxmlformats.org/officeDocument/2006/relationships/oleObject" Target="embeddings/oleObject260.bin"/><Relationship Id="rId680" Type="http://schemas.openxmlformats.org/officeDocument/2006/relationships/image" Target="media/image339.wmf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8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2.bin"/><Relationship Id="rId354" Type="http://schemas.openxmlformats.org/officeDocument/2006/relationships/image" Target="media/image176.wmf"/><Relationship Id="rId540" Type="http://schemas.openxmlformats.org/officeDocument/2006/relationships/image" Target="media/image269.wmf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75" Type="http://schemas.openxmlformats.org/officeDocument/2006/relationships/oleObject" Target="embeddings/oleObject183.bin"/><Relationship Id="rId396" Type="http://schemas.openxmlformats.org/officeDocument/2006/relationships/image" Target="media/image197.wmf"/><Relationship Id="rId561" Type="http://schemas.openxmlformats.org/officeDocument/2006/relationships/oleObject" Target="embeddings/oleObject276.bin"/><Relationship Id="rId582" Type="http://schemas.openxmlformats.org/officeDocument/2006/relationships/image" Target="media/image290.wmf"/><Relationship Id="rId617" Type="http://schemas.openxmlformats.org/officeDocument/2006/relationships/oleObject" Target="embeddings/oleObject304.bin"/><Relationship Id="rId638" Type="http://schemas.openxmlformats.org/officeDocument/2006/relationships/image" Target="media/image318.wmf"/><Relationship Id="rId659" Type="http://schemas.openxmlformats.org/officeDocument/2006/relationships/oleObject" Target="embeddings/oleObject325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400" Type="http://schemas.openxmlformats.org/officeDocument/2006/relationships/image" Target="media/image199.wmf"/><Relationship Id="rId421" Type="http://schemas.openxmlformats.org/officeDocument/2006/relationships/oleObject" Target="embeddings/oleObject206.bin"/><Relationship Id="rId442" Type="http://schemas.openxmlformats.org/officeDocument/2006/relationships/image" Target="media/image220.wmf"/><Relationship Id="rId463" Type="http://schemas.openxmlformats.org/officeDocument/2006/relationships/oleObject" Target="embeddings/oleObject227.bin"/><Relationship Id="rId484" Type="http://schemas.openxmlformats.org/officeDocument/2006/relationships/image" Target="media/image241.wmf"/><Relationship Id="rId519" Type="http://schemas.openxmlformats.org/officeDocument/2006/relationships/oleObject" Target="embeddings/oleObject255.bin"/><Relationship Id="rId670" Type="http://schemas.openxmlformats.org/officeDocument/2006/relationships/image" Target="media/image334.wmf"/><Relationship Id="rId116" Type="http://schemas.openxmlformats.org/officeDocument/2006/relationships/image" Target="media/image57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8.wmf"/><Relationship Id="rId302" Type="http://schemas.openxmlformats.org/officeDocument/2006/relationships/image" Target="media/image150.wmf"/><Relationship Id="rId323" Type="http://schemas.openxmlformats.org/officeDocument/2006/relationships/oleObject" Target="embeddings/oleObject157.bin"/><Relationship Id="rId344" Type="http://schemas.openxmlformats.org/officeDocument/2006/relationships/image" Target="media/image171.wmf"/><Relationship Id="rId530" Type="http://schemas.openxmlformats.org/officeDocument/2006/relationships/image" Target="media/image264.wmf"/><Relationship Id="rId691" Type="http://schemas.openxmlformats.org/officeDocument/2006/relationships/theme" Target="theme/theme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65" Type="http://schemas.openxmlformats.org/officeDocument/2006/relationships/oleObject" Target="embeddings/oleObject178.bin"/><Relationship Id="rId386" Type="http://schemas.openxmlformats.org/officeDocument/2006/relationships/image" Target="media/image192.wmf"/><Relationship Id="rId551" Type="http://schemas.openxmlformats.org/officeDocument/2006/relationships/oleObject" Target="embeddings/oleObject271.bin"/><Relationship Id="rId572" Type="http://schemas.openxmlformats.org/officeDocument/2006/relationships/image" Target="media/image285.wmf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28" Type="http://schemas.openxmlformats.org/officeDocument/2006/relationships/image" Target="media/image313.wmf"/><Relationship Id="rId649" Type="http://schemas.openxmlformats.org/officeDocument/2006/relationships/oleObject" Target="embeddings/oleObject320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660" Type="http://schemas.openxmlformats.org/officeDocument/2006/relationships/image" Target="media/image329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59.bin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681" Type="http://schemas.openxmlformats.org/officeDocument/2006/relationships/oleObject" Target="embeddings/oleObject336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2.bin"/><Relationship Id="rId94" Type="http://schemas.openxmlformats.org/officeDocument/2006/relationships/image" Target="media/image46.wmf"/><Relationship Id="rId148" Type="http://schemas.openxmlformats.org/officeDocument/2006/relationships/image" Target="media/image73.wmf"/><Relationship Id="rId169" Type="http://schemas.openxmlformats.org/officeDocument/2006/relationships/oleObject" Target="embeddings/oleObject80.bin"/><Relationship Id="rId334" Type="http://schemas.openxmlformats.org/officeDocument/2006/relationships/image" Target="media/image166.wmf"/><Relationship Id="rId355" Type="http://schemas.openxmlformats.org/officeDocument/2006/relationships/oleObject" Target="embeddings/oleObject173.bin"/><Relationship Id="rId376" Type="http://schemas.openxmlformats.org/officeDocument/2006/relationships/image" Target="media/image187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562" Type="http://schemas.openxmlformats.org/officeDocument/2006/relationships/image" Target="media/image280.wmf"/><Relationship Id="rId583" Type="http://schemas.openxmlformats.org/officeDocument/2006/relationships/oleObject" Target="embeddings/oleObject287.bin"/><Relationship Id="rId618" Type="http://schemas.openxmlformats.org/officeDocument/2006/relationships/image" Target="media/image308.wmf"/><Relationship Id="rId639" Type="http://schemas.openxmlformats.org/officeDocument/2006/relationships/oleObject" Target="embeddings/oleObject315.bin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6.bin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650" Type="http://schemas.openxmlformats.org/officeDocument/2006/relationships/image" Target="media/image324.wmf"/><Relationship Id="rId303" Type="http://schemas.openxmlformats.org/officeDocument/2006/relationships/oleObject" Target="embeddings/oleObject147.bin"/><Relationship Id="rId485" Type="http://schemas.openxmlformats.org/officeDocument/2006/relationships/oleObject" Target="embeddings/oleObject238.bin"/><Relationship Id="rId42" Type="http://schemas.openxmlformats.org/officeDocument/2006/relationships/oleObject" Target="embeddings/oleObject17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image" Target="media/image205.wmf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40.bin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661" Type="http://schemas.openxmlformats.org/officeDocument/2006/relationships/oleObject" Target="embeddings/oleObject326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oleObject" Target="embeddings/oleObject70.bin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619" Type="http://schemas.openxmlformats.org/officeDocument/2006/relationships/oleObject" Target="embeddings/oleObject305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9.wmf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7.bin"/><Relationship Id="rId258" Type="http://schemas.openxmlformats.org/officeDocument/2006/relationships/image" Target="media/image128.wmf"/><Relationship Id="rId465" Type="http://schemas.openxmlformats.org/officeDocument/2006/relationships/oleObject" Target="embeddings/oleObject228.bin"/><Relationship Id="rId630" Type="http://schemas.openxmlformats.org/officeDocument/2006/relationships/image" Target="media/image314.wmf"/><Relationship Id="rId672" Type="http://schemas.openxmlformats.org/officeDocument/2006/relationships/image" Target="media/image335.wmf"/><Relationship Id="rId22" Type="http://schemas.openxmlformats.org/officeDocument/2006/relationships/oleObject" Target="embeddings/oleObject7.bin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641" Type="http://schemas.openxmlformats.org/officeDocument/2006/relationships/oleObject" Target="embeddings/oleObject316.bin"/><Relationship Id="rId683" Type="http://schemas.openxmlformats.org/officeDocument/2006/relationships/oleObject" Target="embeddings/oleObject337.bin"/><Relationship Id="rId33" Type="http://schemas.openxmlformats.org/officeDocument/2006/relationships/image" Target="media/image15.wmf"/><Relationship Id="rId129" Type="http://schemas.openxmlformats.org/officeDocument/2006/relationships/oleObject" Target="embeddings/oleObject60.bin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9.wmf"/><Relationship Id="rId182" Type="http://schemas.openxmlformats.org/officeDocument/2006/relationships/image" Target="media/image90.wmf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288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4.wmf"/><Relationship Id="rId652" Type="http://schemas.openxmlformats.org/officeDocument/2006/relationships/image" Target="media/image325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image" Target="media/image42.wmf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0.bin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621" Type="http://schemas.openxmlformats.org/officeDocument/2006/relationships/oleObject" Target="embeddings/oleObject306.bin"/><Relationship Id="rId663" Type="http://schemas.openxmlformats.org/officeDocument/2006/relationships/oleObject" Target="embeddings/oleObject327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7.bin"/><Relationship Id="rId55" Type="http://schemas.openxmlformats.org/officeDocument/2006/relationships/image" Target="media/image26.png"/><Relationship Id="rId97" Type="http://schemas.openxmlformats.org/officeDocument/2006/relationships/oleObject" Target="embeddings/oleObject44.bin"/><Relationship Id="rId120" Type="http://schemas.openxmlformats.org/officeDocument/2006/relationships/image" Target="media/image59.wmf"/><Relationship Id="rId358" Type="http://schemas.openxmlformats.org/officeDocument/2006/relationships/image" Target="media/image178.wmf"/><Relationship Id="rId565" Type="http://schemas.openxmlformats.org/officeDocument/2006/relationships/oleObject" Target="embeddings/oleObject278.bin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632" Type="http://schemas.openxmlformats.org/officeDocument/2006/relationships/image" Target="media/image315.wmf"/><Relationship Id="rId271" Type="http://schemas.openxmlformats.org/officeDocument/2006/relationships/oleObject" Target="embeddings/oleObject131.bin"/><Relationship Id="rId674" Type="http://schemas.openxmlformats.org/officeDocument/2006/relationships/image" Target="media/image336.wmf"/><Relationship Id="rId24" Type="http://schemas.openxmlformats.org/officeDocument/2006/relationships/oleObject" Target="embeddings/oleObject8.bin"/><Relationship Id="rId66" Type="http://schemas.openxmlformats.org/officeDocument/2006/relationships/image" Target="media/image32.wmf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601" Type="http://schemas.openxmlformats.org/officeDocument/2006/relationships/oleObject" Target="embeddings/oleObject296.bin"/><Relationship Id="rId643" Type="http://schemas.openxmlformats.org/officeDocument/2006/relationships/oleObject" Target="embeddings/oleObject317.bin"/><Relationship Id="rId240" Type="http://schemas.openxmlformats.org/officeDocument/2006/relationships/image" Target="media/image119.wmf"/><Relationship Id="rId478" Type="http://schemas.openxmlformats.org/officeDocument/2006/relationships/image" Target="media/image238.wmf"/><Relationship Id="rId685" Type="http://schemas.openxmlformats.org/officeDocument/2006/relationships/oleObject" Target="embeddings/oleObject338.bin"/><Relationship Id="rId35" Type="http://schemas.openxmlformats.org/officeDocument/2006/relationships/image" Target="media/image16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9.wmf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8" Type="http://schemas.openxmlformats.org/officeDocument/2006/relationships/hyperlink" Target="https://lvjr.bitbucket.io/?kysx1992" TargetMode="External"/><Relationship Id="rId142" Type="http://schemas.openxmlformats.org/officeDocument/2006/relationships/image" Target="media/image70.wmf"/><Relationship Id="rId184" Type="http://schemas.openxmlformats.org/officeDocument/2006/relationships/image" Target="media/image91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image" Target="media/image305.wmf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40.bin"/><Relationship Id="rId654" Type="http://schemas.openxmlformats.org/officeDocument/2006/relationships/image" Target="media/image326.wmf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598" Type="http://schemas.openxmlformats.org/officeDocument/2006/relationships/image" Target="media/image298.wmf"/><Relationship Id="rId220" Type="http://schemas.openxmlformats.org/officeDocument/2006/relationships/image" Target="media/image109.wmf"/><Relationship Id="rId458" Type="http://schemas.openxmlformats.org/officeDocument/2006/relationships/image" Target="media/image228.wmf"/><Relationship Id="rId623" Type="http://schemas.openxmlformats.org/officeDocument/2006/relationships/oleObject" Target="embeddings/oleObject307.bin"/><Relationship Id="rId665" Type="http://schemas.openxmlformats.org/officeDocument/2006/relationships/oleObject" Target="embeddings/oleObject328.bin"/><Relationship Id="rId15" Type="http://schemas.openxmlformats.org/officeDocument/2006/relationships/image" Target="media/image6.wmf"/><Relationship Id="rId57" Type="http://schemas.openxmlformats.org/officeDocument/2006/relationships/oleObject" Target="embeddings/oleObject24.bin"/><Relationship Id="rId262" Type="http://schemas.openxmlformats.org/officeDocument/2006/relationships/image" Target="media/image130.wmf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60.wmf"/><Relationship Id="rId164" Type="http://schemas.openxmlformats.org/officeDocument/2006/relationships/image" Target="media/image81.wmf"/><Relationship Id="rId371" Type="http://schemas.openxmlformats.org/officeDocument/2006/relationships/oleObject" Target="embeddings/oleObject181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634" Type="http://schemas.openxmlformats.org/officeDocument/2006/relationships/image" Target="media/image316.wmf"/><Relationship Id="rId676" Type="http://schemas.openxmlformats.org/officeDocument/2006/relationships/image" Target="media/image337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68" Type="http://schemas.openxmlformats.org/officeDocument/2006/relationships/image" Target="media/image33.wmf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image" Target="media/image169.wmf"/><Relationship Id="rId578" Type="http://schemas.openxmlformats.org/officeDocument/2006/relationships/image" Target="media/image288.wmf"/><Relationship Id="rId200" Type="http://schemas.openxmlformats.org/officeDocument/2006/relationships/image" Target="media/image99.wmf"/><Relationship Id="rId382" Type="http://schemas.openxmlformats.org/officeDocument/2006/relationships/image" Target="media/image190.wmf"/><Relationship Id="rId438" Type="http://schemas.openxmlformats.org/officeDocument/2006/relationships/image" Target="media/image218.wmf"/><Relationship Id="rId603" Type="http://schemas.openxmlformats.org/officeDocument/2006/relationships/oleObject" Target="embeddings/oleObject297.bin"/><Relationship Id="rId645" Type="http://schemas.openxmlformats.org/officeDocument/2006/relationships/oleObject" Target="embeddings/oleObject318.bin"/><Relationship Id="rId687" Type="http://schemas.openxmlformats.org/officeDocument/2006/relationships/footer" Target="footer1.xml"/><Relationship Id="rId242" Type="http://schemas.openxmlformats.org/officeDocument/2006/relationships/image" Target="media/image120.wmf"/><Relationship Id="rId284" Type="http://schemas.openxmlformats.org/officeDocument/2006/relationships/image" Target="media/image141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37" Type="http://schemas.openxmlformats.org/officeDocument/2006/relationships/image" Target="media/image17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50.wmf"/><Relationship Id="rId144" Type="http://schemas.openxmlformats.org/officeDocument/2006/relationships/image" Target="media/image71.wmf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90" Type="http://schemas.openxmlformats.org/officeDocument/2006/relationships/image" Target="media/image44.wmf"/><Relationship Id="rId186" Type="http://schemas.openxmlformats.org/officeDocument/2006/relationships/image" Target="media/image92.wmf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image" Target="media/image306.wmf"/><Relationship Id="rId656" Type="http://schemas.openxmlformats.org/officeDocument/2006/relationships/image" Target="media/image327.wmf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9.wmf"/><Relationship Id="rId516" Type="http://schemas.openxmlformats.org/officeDocument/2006/relationships/image" Target="media/image257.wmf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2.bin"/><Relationship Id="rId320" Type="http://schemas.openxmlformats.org/officeDocument/2006/relationships/image" Target="media/image159.wmf"/><Relationship Id="rId558" Type="http://schemas.openxmlformats.org/officeDocument/2006/relationships/image" Target="media/image278.wmf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image" Target="media/image180.wmf"/><Relationship Id="rId418" Type="http://schemas.openxmlformats.org/officeDocument/2006/relationships/image" Target="media/image208.wmf"/><Relationship Id="rId625" Type="http://schemas.openxmlformats.org/officeDocument/2006/relationships/oleObject" Target="embeddings/oleObject308.bin"/><Relationship Id="rId222" Type="http://schemas.openxmlformats.org/officeDocument/2006/relationships/image" Target="media/image110.wmf"/><Relationship Id="rId264" Type="http://schemas.openxmlformats.org/officeDocument/2006/relationships/image" Target="media/image131.wmf"/><Relationship Id="rId471" Type="http://schemas.openxmlformats.org/officeDocument/2006/relationships/oleObject" Target="embeddings/oleObject231.bin"/><Relationship Id="rId667" Type="http://schemas.openxmlformats.org/officeDocument/2006/relationships/oleObject" Target="embeddings/oleObject329.bin"/><Relationship Id="rId17" Type="http://schemas.openxmlformats.org/officeDocument/2006/relationships/image" Target="media/image7.wmf"/><Relationship Id="rId59" Type="http://schemas.openxmlformats.org/officeDocument/2006/relationships/oleObject" Target="embeddings/oleObject25.bin"/><Relationship Id="rId124" Type="http://schemas.openxmlformats.org/officeDocument/2006/relationships/image" Target="media/image61.wmf"/><Relationship Id="rId527" Type="http://schemas.openxmlformats.org/officeDocument/2006/relationships/oleObject" Target="embeddings/oleObject259.bin"/><Relationship Id="rId569" Type="http://schemas.openxmlformats.org/officeDocument/2006/relationships/oleObject" Target="embeddings/oleObject280.bin"/><Relationship Id="rId70" Type="http://schemas.openxmlformats.org/officeDocument/2006/relationships/image" Target="media/image34.wmf"/><Relationship Id="rId166" Type="http://schemas.openxmlformats.org/officeDocument/2006/relationships/image" Target="media/image82.wmf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2.bin"/><Relationship Id="rId429" Type="http://schemas.openxmlformats.org/officeDocument/2006/relationships/oleObject" Target="embeddings/oleObject210.bin"/><Relationship Id="rId580" Type="http://schemas.openxmlformats.org/officeDocument/2006/relationships/image" Target="media/image289.wmf"/><Relationship Id="rId636" Type="http://schemas.openxmlformats.org/officeDocument/2006/relationships/image" Target="media/image317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9.wmf"/><Relationship Id="rId678" Type="http://schemas.openxmlformats.org/officeDocument/2006/relationships/image" Target="media/image338.wmf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9.wmf"/><Relationship Id="rId482" Type="http://schemas.openxmlformats.org/officeDocument/2006/relationships/image" Target="media/image240.wmf"/><Relationship Id="rId538" Type="http://schemas.openxmlformats.org/officeDocument/2006/relationships/image" Target="media/image268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image" Target="media/image170.wmf"/><Relationship Id="rId384" Type="http://schemas.openxmlformats.org/officeDocument/2006/relationships/image" Target="media/image191.wmf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202" Type="http://schemas.openxmlformats.org/officeDocument/2006/relationships/image" Target="media/image100.wmf"/><Relationship Id="rId244" Type="http://schemas.openxmlformats.org/officeDocument/2006/relationships/image" Target="media/image121.wmf"/><Relationship Id="rId647" Type="http://schemas.openxmlformats.org/officeDocument/2006/relationships/oleObject" Target="embeddings/oleObject319.bin"/><Relationship Id="rId689" Type="http://schemas.openxmlformats.org/officeDocument/2006/relationships/header" Target="header2.xml"/><Relationship Id="rId39" Type="http://schemas.openxmlformats.org/officeDocument/2006/relationships/image" Target="media/image18.wmf"/><Relationship Id="rId286" Type="http://schemas.openxmlformats.org/officeDocument/2006/relationships/image" Target="media/image142.wmf"/><Relationship Id="rId451" Type="http://schemas.openxmlformats.org/officeDocument/2006/relationships/oleObject" Target="embeddings/oleObject221.bin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49" Type="http://schemas.openxmlformats.org/officeDocument/2006/relationships/oleObject" Target="embeddings/oleObject270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51.wmf"/><Relationship Id="rId146" Type="http://schemas.openxmlformats.org/officeDocument/2006/relationships/image" Target="media/image72.wmf"/><Relationship Id="rId188" Type="http://schemas.openxmlformats.org/officeDocument/2006/relationships/image" Target="media/image93.wmf"/><Relationship Id="rId311" Type="http://schemas.openxmlformats.org/officeDocument/2006/relationships/oleObject" Target="embeddings/oleObject151.bin"/><Relationship Id="rId353" Type="http://schemas.openxmlformats.org/officeDocument/2006/relationships/oleObject" Target="embeddings/oleObject172.bin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9.wmf"/><Relationship Id="rId92" Type="http://schemas.openxmlformats.org/officeDocument/2006/relationships/image" Target="media/image45.wmf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9.wmf"/><Relationship Id="rId616" Type="http://schemas.openxmlformats.org/officeDocument/2006/relationships/image" Target="media/image307.wmf"/><Relationship Id="rId658" Type="http://schemas.openxmlformats.org/officeDocument/2006/relationships/image" Target="media/image328.wmf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image" Target="media/image230.wmf"/><Relationship Id="rId518" Type="http://schemas.openxmlformats.org/officeDocument/2006/relationships/image" Target="media/image258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4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C3626C-AB7C-4278-BAFC-FE0D69C4E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10</Pages>
  <Words>1741</Words>
  <Characters>9928</Characters>
  <Application>Microsoft Office Word</Application>
  <DocSecurity>0</DocSecurity>
  <Lines>82</Lines>
  <Paragraphs>23</Paragraphs>
  <ScaleCrop>false</ScaleCrop>
  <Company>微软中国</Company>
  <LinksUpToDate>false</LinksUpToDate>
  <CharactersWithSpaces>11646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128</cp:revision>
  <cp:lastPrinted>2011-09-06T10:51:00Z</cp:lastPrinted>
  <dcterms:created xsi:type="dcterms:W3CDTF">2020-11-13T07:23:00Z</dcterms:created>
  <dcterms:modified xsi:type="dcterms:W3CDTF">2020-12-18T08:40:00Z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