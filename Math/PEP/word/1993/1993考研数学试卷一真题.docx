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FCE" w:rsidRPr="00481940" w:rsidRDefault="0014013B" w:rsidP="00481940">
      <w:pPr>
        <w:pStyle w:val="af"/>
      </w:pPr>
      <w:hyperlink r:id="rId8" w:history="1">
        <w:r w:rsidR="000F5ED8" w:rsidRPr="00481940">
          <w:rPr>
            <w:rStyle w:val="a7"/>
            <w:rFonts w:hint="eastAsia"/>
            <w:color w:val="002060"/>
          </w:rPr>
          <w:t>1993</w:t>
        </w:r>
        <w:r w:rsidR="00CA00AF" w:rsidRPr="00481940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481940">
          <w:rPr>
            <w:rStyle w:val="a7"/>
            <w:rFonts w:hint="eastAsia"/>
            <w:color w:val="002060"/>
          </w:rPr>
          <w:t>卷</w:t>
        </w:r>
        <w:r w:rsidR="000F5ED8" w:rsidRPr="00481940">
          <w:rPr>
            <w:rStyle w:val="a7"/>
            <w:rFonts w:hint="eastAsia"/>
            <w:color w:val="002060"/>
          </w:rPr>
          <w:t>一</w:t>
        </w:r>
      </w:hyperlink>
    </w:p>
    <w:p w:rsidR="008A3E52" w:rsidRDefault="008A3E52" w:rsidP="008A3E52"/>
    <w:p w:rsidR="008A3E52" w:rsidRPr="008A3E52" w:rsidRDefault="008A3E52" w:rsidP="008A3E52"/>
    <w:p w:rsidR="00CB4FCE" w:rsidRDefault="00CB4FCE" w:rsidP="00930036">
      <w:pPr>
        <w:pStyle w:val="1"/>
      </w:pPr>
      <w:r w:rsidRPr="002E1824">
        <w:rPr>
          <w:rFonts w:hint="eastAsia"/>
        </w:rPr>
        <w:t>一、填空题</w:t>
      </w:r>
      <w:r w:rsidR="00930036">
        <w:rPr>
          <w:rFonts w:hint="eastAsia"/>
        </w:rPr>
        <w:t>（</w:t>
      </w:r>
      <w:r w:rsidRPr="002E1824">
        <w:rPr>
          <w:rFonts w:hint="eastAsia"/>
        </w:rPr>
        <w:t>本题共5小题</w:t>
      </w:r>
      <w:r w:rsidR="00930036">
        <w:rPr>
          <w:rFonts w:hint="eastAsia"/>
        </w:rPr>
        <w:t>，</w:t>
      </w:r>
      <w:r w:rsidRPr="002E1824">
        <w:rPr>
          <w:rFonts w:hint="eastAsia"/>
        </w:rPr>
        <w:t>每小题3分</w:t>
      </w:r>
      <w:r w:rsidR="00930036">
        <w:rPr>
          <w:rFonts w:hint="eastAsia"/>
        </w:rPr>
        <w:t>，</w:t>
      </w:r>
      <w:r w:rsidRPr="002E1824">
        <w:rPr>
          <w:rFonts w:hint="eastAsia"/>
        </w:rPr>
        <w:t>满分15分</w:t>
      </w:r>
      <w:r w:rsidR="00930036">
        <w:rPr>
          <w:rFonts w:hint="eastAsia"/>
        </w:rPr>
        <w:t>）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Default="00CB4FCE" w:rsidP="008A3E52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函数</w:t>
      </w:r>
      <w:bookmarkStart w:id="0" w:name="MTBlankEqn"/>
      <w:r w:rsidR="00F42057" w:rsidRPr="00F42057">
        <w:rPr>
          <w:position w:val="-30"/>
        </w:rPr>
        <w:object w:dxaOrig="2100" w:dyaOrig="720">
          <v:shape id="_x0000_i1025" type="#_x0000_t75" style="width:104.85pt;height:36.3pt" o:ole="">
            <v:imagedata r:id="rId9" o:title=""/>
          </v:shape>
          <o:OLEObject Type="Embed" ProgID="Equation.DSMT4" ShapeID="_x0000_i1025" DrawAspect="Content" ObjectID="_1669311193" r:id="rId10"/>
        </w:object>
      </w:r>
      <w:bookmarkEnd w:id="0"/>
      <w:r w:rsidR="005C36D3">
        <w:rPr>
          <w:rFonts w:hint="eastAsia"/>
        </w:rPr>
        <w:t>（</w:t>
      </w:r>
      <w:r w:rsidR="00F42057" w:rsidRPr="00F42057">
        <w:rPr>
          <w:position w:val="-6"/>
        </w:rPr>
        <w:object w:dxaOrig="540" w:dyaOrig="279">
          <v:shape id="_x0000_i1026" type="#_x0000_t75" style="width:27.05pt;height:13.8pt" o:ole="">
            <v:imagedata r:id="rId11" o:title=""/>
          </v:shape>
          <o:OLEObject Type="Embed" ProgID="Equation.DSMT4" ShapeID="_x0000_i1026" DrawAspect="Content" ObjectID="_1669311194" r:id="rId12"/>
        </w:object>
      </w:r>
      <w:r w:rsidR="005C36D3"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的单调减少区间为__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8A3E52" w:rsidRPr="00481940" w:rsidRDefault="008A3E52" w:rsidP="008A3E52">
      <w:pPr>
        <w:rPr>
          <w:rFonts w:ascii="宋体" w:hAnsi="宋体"/>
          <w:szCs w:val="21"/>
        </w:rPr>
      </w:pPr>
    </w:p>
    <w:p w:rsidR="00747339" w:rsidRPr="008A3E52" w:rsidRDefault="00747339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由曲线</w:t>
      </w:r>
      <w:r w:rsidR="00F42057" w:rsidRPr="00F42057">
        <w:rPr>
          <w:position w:val="-32"/>
        </w:rPr>
        <w:object w:dxaOrig="1640" w:dyaOrig="760">
          <v:shape id="_x0000_i1027" type="#_x0000_t75" style="width:81.8pt;height:38pt" o:ole="">
            <v:imagedata r:id="rId13" o:title=""/>
          </v:shape>
          <o:OLEObject Type="Embed" ProgID="Equation.DSMT4" ShapeID="_x0000_i1027" DrawAspect="Content" ObjectID="_1669311195" r:id="rId14"/>
        </w:object>
      </w:r>
      <w:r w:rsidRPr="00F426BE">
        <w:rPr>
          <w:rFonts w:ascii="宋体" w:hAnsi="宋体" w:hint="eastAsia"/>
          <w:szCs w:val="21"/>
        </w:rPr>
        <w:t>绕</w:t>
      </w:r>
      <w:r w:rsidR="00F42057" w:rsidRPr="00F42057">
        <w:rPr>
          <w:position w:val="-10"/>
        </w:rPr>
        <w:object w:dxaOrig="220" w:dyaOrig="260">
          <v:shape id="_x0000_i1028" type="#_x0000_t75" style="width:10.95pt;height:13.25pt" o:ole="">
            <v:imagedata r:id="rId15" o:title=""/>
          </v:shape>
          <o:OLEObject Type="Embed" ProgID="Equation.DSMT4" ShapeID="_x0000_i1028" DrawAspect="Content" ObjectID="_1669311196" r:id="rId16"/>
        </w:object>
      </w:r>
      <w:r w:rsidRPr="00F426BE">
        <w:rPr>
          <w:rFonts w:ascii="宋体" w:hAnsi="宋体" w:hint="eastAsia"/>
          <w:szCs w:val="21"/>
        </w:rPr>
        <w:t>轴旋转一周得到的旋转面在点</w:t>
      </w:r>
      <w:r w:rsidR="00F42057" w:rsidRPr="00F42057">
        <w:rPr>
          <w:position w:val="-10"/>
        </w:rPr>
        <w:object w:dxaOrig="1100" w:dyaOrig="380">
          <v:shape id="_x0000_i1029" type="#_x0000_t75" style="width:54.7pt;height:19pt" o:ole="">
            <v:imagedata r:id="rId17" o:title=""/>
          </v:shape>
          <o:OLEObject Type="Embed" ProgID="Equation.DSMT4" ShapeID="_x0000_i1029" DrawAspect="Content" ObjectID="_1669311197" r:id="rId18"/>
        </w:object>
      </w:r>
      <w:r w:rsidRPr="00F426BE">
        <w:rPr>
          <w:rFonts w:ascii="宋体" w:hAnsi="宋体" w:hint="eastAsia"/>
          <w:szCs w:val="21"/>
        </w:rPr>
        <w:t>处的指向外侧的单位法向量为__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Style w:val="af4"/>
        </w:rPr>
      </w:pPr>
    </w:p>
    <w:p w:rsidR="005D6032" w:rsidRDefault="005D6032" w:rsidP="008A3E52">
      <w:pPr>
        <w:rPr>
          <w:rFonts w:ascii="宋体" w:hAnsi="宋体"/>
          <w:szCs w:val="21"/>
        </w:rPr>
      </w:pPr>
    </w:p>
    <w:p w:rsidR="00CB4FCE" w:rsidRPr="00F426BE" w:rsidRDefault="00CB4FCE" w:rsidP="005C36D3">
      <w:pPr>
        <w:ind w:left="480" w:hangingChars="200" w:hanging="480"/>
        <w:jc w:val="left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设函数</w:t>
      </w:r>
      <w:r w:rsidR="00F42057" w:rsidRPr="00F42057">
        <w:rPr>
          <w:position w:val="-10"/>
        </w:rPr>
        <w:object w:dxaOrig="1460" w:dyaOrig="360">
          <v:shape id="_x0000_i1030" type="#_x0000_t75" style="width:73.15pt;height:17.85pt" o:ole="">
            <v:imagedata r:id="rId19" o:title=""/>
          </v:shape>
          <o:OLEObject Type="Embed" ProgID="Equation.DSMT4" ShapeID="_x0000_i1030" DrawAspect="Content" ObjectID="_1669311198" r:id="rId20"/>
        </w:object>
      </w:r>
      <w:r w:rsidR="005C36D3">
        <w:rPr>
          <w:rFonts w:hint="eastAsia"/>
        </w:rPr>
        <w:t>（</w:t>
      </w:r>
      <w:r w:rsidR="00F42057" w:rsidRPr="00F42057">
        <w:rPr>
          <w:position w:val="-6"/>
        </w:rPr>
        <w:object w:dxaOrig="1100" w:dyaOrig="220">
          <v:shape id="_x0000_i1031" type="#_x0000_t75" style="width:54.7pt;height:10.95pt" o:ole="">
            <v:imagedata r:id="rId21" o:title=""/>
          </v:shape>
          <o:OLEObject Type="Embed" ProgID="Equation.DSMT4" ShapeID="_x0000_i1031" DrawAspect="Content" ObjectID="_1669311199" r:id="rId22"/>
        </w:object>
      </w:r>
      <w:r w:rsidR="005C36D3"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的傅</w:t>
      </w:r>
      <w:r>
        <w:rPr>
          <w:rFonts w:ascii="宋体" w:hAnsi="宋体" w:hint="eastAsia"/>
          <w:szCs w:val="21"/>
        </w:rPr>
        <w:t>里</w:t>
      </w:r>
      <w:r w:rsidRPr="00F426BE">
        <w:rPr>
          <w:rFonts w:ascii="宋体" w:hAnsi="宋体" w:hint="eastAsia"/>
          <w:szCs w:val="21"/>
        </w:rPr>
        <w:t>叶级数展开式为</w:t>
      </w:r>
      <w:r w:rsidR="00F42057" w:rsidRPr="00F42057">
        <w:rPr>
          <w:position w:val="-28"/>
        </w:rPr>
        <w:object w:dxaOrig="2820" w:dyaOrig="680">
          <v:shape id="_x0000_i1032" type="#_x0000_t75" style="width:141.1pt;height:34pt" o:ole="">
            <v:imagedata r:id="rId23" o:title=""/>
          </v:shape>
          <o:OLEObject Type="Embed" ProgID="Equation.DSMT4" ShapeID="_x0000_i1032" DrawAspect="Content" ObjectID="_1669311200" r:id="rId24"/>
        </w:object>
      </w:r>
      <w:r w:rsidR="005C36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则其中系数</w:t>
      </w:r>
      <w:r w:rsidR="00F42057" w:rsidRPr="00F42057">
        <w:rPr>
          <w:position w:val="-12"/>
        </w:rPr>
        <w:object w:dxaOrig="260" w:dyaOrig="360">
          <v:shape id="_x0000_i1033" type="#_x0000_t75" style="width:13.25pt;height:17.85pt" o:ole="">
            <v:imagedata r:id="rId25" o:title=""/>
          </v:shape>
          <o:OLEObject Type="Embed" ProgID="Equation.DSMT4" ShapeID="_x0000_i1033" DrawAspect="Content" ObjectID="_1669311201" r:id="rId26"/>
        </w:object>
      </w:r>
      <w:r w:rsidRPr="00F426BE">
        <w:rPr>
          <w:rFonts w:ascii="宋体" w:hAnsi="宋体" w:hint="eastAsia"/>
          <w:szCs w:val="21"/>
        </w:rPr>
        <w:t>的值为__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(4) </w:t>
      </w:r>
      <w:r w:rsidRPr="00F426BE">
        <w:rPr>
          <w:rFonts w:ascii="宋体" w:hAnsi="宋体" w:hint="eastAsia"/>
          <w:szCs w:val="21"/>
        </w:rPr>
        <w:t>设数量场</w:t>
      </w:r>
      <w:r w:rsidR="00F42057" w:rsidRPr="00F42057">
        <w:rPr>
          <w:position w:val="-12"/>
        </w:rPr>
        <w:object w:dxaOrig="1939" w:dyaOrig="440">
          <v:shape id="_x0000_i1034" type="#_x0000_t75" style="width:96.75pt;height:21.9pt" o:ole="">
            <v:imagedata r:id="rId27" o:title=""/>
          </v:shape>
          <o:OLEObject Type="Embed" ProgID="Equation.DSMT4" ShapeID="_x0000_i1034" DrawAspect="Content" ObjectID="_1669311202" r:id="rId28"/>
        </w:object>
      </w:r>
      <w:r w:rsidR="005C36D3"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F42057" w:rsidRPr="00F42057">
        <w:rPr>
          <w:position w:val="-10"/>
        </w:rPr>
        <w:object w:dxaOrig="1340" w:dyaOrig="320">
          <v:shape id="_x0000_i1035" type="#_x0000_t75" style="width:66.8pt;height:16.15pt" o:ole="">
            <v:imagedata r:id="rId29" o:title=""/>
          </v:shape>
          <o:OLEObject Type="Embed" ProgID="Equation.DSMT4" ShapeID="_x0000_i1035" DrawAspect="Content" ObjectID="_1669311203" r:id="rId30"/>
        </w:object>
      </w:r>
      <w:r w:rsidRPr="00F426BE">
        <w:rPr>
          <w:rFonts w:ascii="宋体" w:hAnsi="宋体" w:hint="eastAsia"/>
          <w:szCs w:val="21"/>
        </w:rPr>
        <w:t>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8A3E52" w:rsidRDefault="008A3E52" w:rsidP="00481940">
      <w:pPr>
        <w:rPr>
          <w:rFonts w:ascii="宋体" w:hAnsi="宋体"/>
          <w:szCs w:val="21"/>
        </w:rPr>
      </w:pPr>
    </w:p>
    <w:p w:rsidR="00F87B65" w:rsidRDefault="00F87B65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(5) </w:t>
      </w:r>
      <w:r w:rsidRPr="00F426BE">
        <w:rPr>
          <w:rFonts w:ascii="宋体" w:hAnsi="宋体" w:hint="eastAsia"/>
          <w:szCs w:val="21"/>
        </w:rPr>
        <w:t>设</w:t>
      </w:r>
      <w:r w:rsidR="00F42057" w:rsidRPr="00025957">
        <w:rPr>
          <w:position w:val="-4"/>
        </w:rPr>
        <w:object w:dxaOrig="200" w:dyaOrig="200">
          <v:shape id="_x0000_i1036" type="#_x0000_t75" style="width:9.8pt;height:9.8pt" o:ole="">
            <v:imagedata r:id="rId31" o:title=""/>
          </v:shape>
          <o:OLEObject Type="Embed" ProgID="Equation.DSMT4" ShapeID="_x0000_i1036" DrawAspect="Content" ObjectID="_1669311204" r:id="rId32"/>
        </w:object>
      </w:r>
      <w:r w:rsidRPr="00F426BE">
        <w:rPr>
          <w:rFonts w:ascii="宋体" w:hAnsi="宋体" w:hint="eastAsia"/>
          <w:szCs w:val="21"/>
        </w:rPr>
        <w:t>阶矩阵</w:t>
      </w:r>
      <w:r w:rsidR="00F42057" w:rsidRPr="00025957">
        <w:rPr>
          <w:position w:val="-4"/>
        </w:rPr>
        <w:object w:dxaOrig="220" w:dyaOrig="260">
          <v:shape id="_x0000_i1037" type="#_x0000_t75" style="width:10.95pt;height:13.25pt" o:ole="">
            <v:imagedata r:id="rId33" o:title=""/>
          </v:shape>
          <o:OLEObject Type="Embed" ProgID="Equation.DSMT4" ShapeID="_x0000_i1037" DrawAspect="Content" ObjectID="_1669311205" r:id="rId34"/>
        </w:object>
      </w:r>
      <w:r w:rsidRPr="00F426BE">
        <w:rPr>
          <w:rFonts w:ascii="宋体" w:hAnsi="宋体" w:hint="eastAsia"/>
          <w:szCs w:val="21"/>
        </w:rPr>
        <w:t>的各行元素之和均为零</w:t>
      </w:r>
      <w:r w:rsidR="005C36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F42057" w:rsidRPr="00025957">
        <w:rPr>
          <w:position w:val="-4"/>
        </w:rPr>
        <w:object w:dxaOrig="220" w:dyaOrig="260">
          <v:shape id="_x0000_i1038" type="#_x0000_t75" style="width:10.95pt;height:13.25pt" o:ole="">
            <v:imagedata r:id="rId35" o:title=""/>
          </v:shape>
          <o:OLEObject Type="Embed" ProgID="Equation.DSMT4" ShapeID="_x0000_i1038" DrawAspect="Content" ObjectID="_1669311206" r:id="rId36"/>
        </w:object>
      </w:r>
      <w:r w:rsidRPr="00F426BE">
        <w:rPr>
          <w:rFonts w:ascii="宋体" w:hAnsi="宋体" w:hint="eastAsia"/>
          <w:szCs w:val="21"/>
        </w:rPr>
        <w:t>的秩为</w:t>
      </w:r>
      <w:r w:rsidR="00F42057" w:rsidRPr="00025957">
        <w:rPr>
          <w:position w:val="-4"/>
        </w:rPr>
        <w:object w:dxaOrig="520" w:dyaOrig="260">
          <v:shape id="_x0000_i1039" type="#_x0000_t75" style="width:25.9pt;height:13.25pt" o:ole="">
            <v:imagedata r:id="rId37" o:title=""/>
          </v:shape>
          <o:OLEObject Type="Embed" ProgID="Equation.DSMT4" ShapeID="_x0000_i1039" DrawAspect="Content" ObjectID="_1669311207" r:id="rId38"/>
        </w:object>
      </w:r>
      <w:r w:rsidR="005C36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则线性方程组</w:t>
      </w:r>
      <w:r w:rsidR="00F42057" w:rsidRPr="00F42057">
        <w:rPr>
          <w:position w:val="-6"/>
        </w:rPr>
        <w:object w:dxaOrig="700" w:dyaOrig="279">
          <v:shape id="_x0000_i1040" type="#_x0000_t75" style="width:35.15pt;height:13.8pt" o:ole="">
            <v:imagedata r:id="rId39" o:title=""/>
          </v:shape>
          <o:OLEObject Type="Embed" ProgID="Equation.DSMT4" ShapeID="_x0000_i1040" DrawAspect="Content" ObjectID="_1669311208" r:id="rId40"/>
        </w:object>
      </w:r>
      <w:r w:rsidRPr="00F426BE">
        <w:rPr>
          <w:rFonts w:ascii="宋体" w:hAnsi="宋体" w:hint="eastAsia"/>
          <w:szCs w:val="21"/>
        </w:rPr>
        <w:t>的通解为__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Pr="002E1824" w:rsidRDefault="00CB4FCE" w:rsidP="00CF4820">
      <w:pPr>
        <w:pStyle w:val="1"/>
      </w:pPr>
      <w:r w:rsidRPr="002E1824">
        <w:rPr>
          <w:rFonts w:hint="eastAsia"/>
        </w:rPr>
        <w:t>二、选择题</w:t>
      </w:r>
      <w:r w:rsidR="00CF4820">
        <w:rPr>
          <w:rFonts w:hint="eastAsia"/>
        </w:rPr>
        <w:t>（</w:t>
      </w:r>
      <w:r w:rsidRPr="002E1824">
        <w:rPr>
          <w:rFonts w:hint="eastAsia"/>
        </w:rPr>
        <w:t>本题共5小题</w:t>
      </w:r>
      <w:r w:rsidR="00CF4820">
        <w:rPr>
          <w:rFonts w:hint="eastAsia"/>
        </w:rPr>
        <w:t>，</w:t>
      </w:r>
      <w:r w:rsidRPr="002E1824">
        <w:rPr>
          <w:rFonts w:hint="eastAsia"/>
        </w:rPr>
        <w:t>每小题3分</w:t>
      </w:r>
      <w:r w:rsidR="00CF4820">
        <w:rPr>
          <w:rFonts w:hint="eastAsia"/>
        </w:rPr>
        <w:t>，</w:t>
      </w:r>
      <w:r w:rsidRPr="002E1824">
        <w:rPr>
          <w:rFonts w:hint="eastAsia"/>
        </w:rPr>
        <w:t>满分15分</w:t>
      </w:r>
      <w:r w:rsidR="00CF4820">
        <w:rPr>
          <w:rFonts w:hint="eastAsia"/>
        </w:rPr>
        <w:t>）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5C36D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设</w:t>
      </w:r>
      <w:r w:rsidR="00F42057" w:rsidRPr="00F42057">
        <w:rPr>
          <w:position w:val="-18"/>
        </w:rPr>
        <w:object w:dxaOrig="2079" w:dyaOrig="520">
          <v:shape id="_x0000_i1041" type="#_x0000_t75" style="width:103.7pt;height:25.9pt" o:ole="">
            <v:imagedata r:id="rId41" o:title=""/>
          </v:shape>
          <o:OLEObject Type="Embed" ProgID="Equation.DSMT4" ShapeID="_x0000_i1041" DrawAspect="Content" ObjectID="_1669311209" r:id="rId42"/>
        </w:object>
      </w:r>
      <w:r>
        <w:rPr>
          <w:rFonts w:ascii="宋体" w:hAnsi="宋体" w:hint="eastAsia"/>
          <w:szCs w:val="21"/>
        </w:rPr>
        <w:t>,</w:t>
      </w:r>
      <w:r w:rsidR="00F42057" w:rsidRPr="00F42057">
        <w:rPr>
          <w:position w:val="-10"/>
        </w:rPr>
        <w:object w:dxaOrig="1400" w:dyaOrig="360">
          <v:shape id="_x0000_i1042" type="#_x0000_t75" style="width:70.25pt;height:17.85pt" o:ole="">
            <v:imagedata r:id="rId43" o:title=""/>
          </v:shape>
          <o:OLEObject Type="Embed" ProgID="Equation.DSMT4" ShapeID="_x0000_i1042" DrawAspect="Content" ObjectID="_1669311210" r:id="rId44"/>
        </w:object>
      </w:r>
      <w:r w:rsidR="005C36D3"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则当</w:t>
      </w:r>
      <w:r w:rsidR="00F42057" w:rsidRPr="00F42057">
        <w:rPr>
          <w:position w:val="-6"/>
        </w:rPr>
        <w:object w:dxaOrig="639" w:dyaOrig="279">
          <v:shape id="_x0000_i1043" type="#_x0000_t75" style="width:31.7pt;height:13.8pt" o:ole="">
            <v:imagedata r:id="rId45" o:title=""/>
          </v:shape>
          <o:OLEObject Type="Embed" ProgID="Equation.DSMT4" ShapeID="_x0000_i1043" DrawAspect="Content" ObjectID="_1669311211" r:id="rId46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F42057" w:rsidRPr="00F42057">
        <w:rPr>
          <w:position w:val="-10"/>
        </w:rPr>
        <w:object w:dxaOrig="540" w:dyaOrig="320">
          <v:shape id="_x0000_i1044" type="#_x0000_t75" style="width:27.05pt;height:16.15pt" o:ole="">
            <v:imagedata r:id="rId47" o:title=""/>
          </v:shape>
          <o:OLEObject Type="Embed" ProgID="Equation.DSMT4" ShapeID="_x0000_i1044" DrawAspect="Content" ObjectID="_1669311212" r:id="rId48"/>
        </w:object>
      </w:r>
      <w:r w:rsidRPr="00F426BE">
        <w:rPr>
          <w:rFonts w:ascii="宋体" w:hAnsi="宋体" w:hint="eastAsia"/>
          <w:szCs w:val="21"/>
        </w:rPr>
        <w:t>是</w:t>
      </w:r>
      <w:r w:rsidR="00F42057" w:rsidRPr="00F42057">
        <w:rPr>
          <w:position w:val="-10"/>
        </w:rPr>
        <w:object w:dxaOrig="520" w:dyaOrig="320">
          <v:shape id="_x0000_i1045" type="#_x0000_t75" style="width:25.9pt;height:16.15pt" o:ole="">
            <v:imagedata r:id="rId49" o:title=""/>
          </v:shape>
          <o:OLEObject Type="Embed" ProgID="Equation.DSMT4" ShapeID="_x0000_i1045" DrawAspect="Content" ObjectID="_1669311213" r:id="rId50"/>
        </w:object>
      </w:r>
      <w:r w:rsidRPr="00F426BE">
        <w:rPr>
          <w:rFonts w:ascii="宋体" w:hAnsi="宋体" w:hint="eastAsia"/>
          <w:szCs w:val="21"/>
        </w:rPr>
        <w:t>的</w:t>
      </w:r>
      <w:r w:rsidRPr="005C36D3">
        <w:rPr>
          <w:rFonts w:hint="eastAsia"/>
        </w:rPr>
        <w:t xml:space="preserve">(   </w:t>
      </w:r>
      <w:r w:rsidR="005C36D3" w:rsidRPr="005C36D3">
        <w:rPr>
          <w:rFonts w:hint="eastAsia"/>
        </w:rPr>
        <w:t xml:space="preserve"> </w:t>
      </w:r>
      <w:r w:rsidRPr="005C36D3">
        <w:rPr>
          <w:rFonts w:hint="eastAsia"/>
        </w:rPr>
        <w:t>)</w:t>
      </w:r>
    </w:p>
    <w:p w:rsidR="00CB4FCE" w:rsidRPr="00F426BE" w:rsidRDefault="00CB4FCE" w:rsidP="005C36D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Pr="00F426BE">
        <w:rPr>
          <w:rFonts w:ascii="宋体" w:hAnsi="宋体" w:hint="eastAsia"/>
          <w:szCs w:val="21"/>
        </w:rPr>
        <w:t>等价无穷小</w:t>
      </w:r>
      <w:r w:rsidR="005C36D3">
        <w:rPr>
          <w:rFonts w:ascii="宋体" w:hAnsi="宋体" w:hint="eastAsia"/>
          <w:szCs w:val="21"/>
        </w:rPr>
        <w:t>．</w:t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(B) </w:t>
      </w:r>
      <w:r w:rsidRPr="00F426BE">
        <w:rPr>
          <w:rFonts w:ascii="宋体" w:hAnsi="宋体" w:hint="eastAsia"/>
          <w:szCs w:val="21"/>
        </w:rPr>
        <w:t>同阶但非等价无穷小</w:t>
      </w:r>
      <w:r w:rsidR="005C36D3">
        <w:rPr>
          <w:rFonts w:ascii="宋体" w:hAnsi="宋体" w:hint="eastAsia"/>
          <w:szCs w:val="21"/>
        </w:rPr>
        <w:t>．</w:t>
      </w:r>
      <w:r w:rsidRPr="00F426BE">
        <w:rPr>
          <w:rFonts w:ascii="宋体" w:hAnsi="宋体" w:hint="eastAsia"/>
          <w:szCs w:val="21"/>
        </w:rPr>
        <w:t xml:space="preserve"> </w:t>
      </w:r>
    </w:p>
    <w:p w:rsidR="00CB4FCE" w:rsidRPr="00F426BE" w:rsidRDefault="00CB4FCE" w:rsidP="005C36D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(C) </w:t>
      </w:r>
      <w:r w:rsidRPr="00F426BE">
        <w:rPr>
          <w:rFonts w:ascii="宋体" w:hAnsi="宋体" w:hint="eastAsia"/>
          <w:szCs w:val="21"/>
        </w:rPr>
        <w:t>高阶无穷小</w:t>
      </w:r>
      <w:r w:rsidR="005C36D3">
        <w:rPr>
          <w:rFonts w:ascii="宋体" w:hAnsi="宋体" w:hint="eastAsia"/>
          <w:szCs w:val="21"/>
        </w:rPr>
        <w:t>．</w:t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(D) </w:t>
      </w:r>
      <w:r w:rsidRPr="00F426BE">
        <w:rPr>
          <w:rFonts w:ascii="宋体" w:hAnsi="宋体" w:hint="eastAsia"/>
          <w:szCs w:val="21"/>
        </w:rPr>
        <w:t>低阶无穷小</w:t>
      </w:r>
      <w:r w:rsidR="005C36D3">
        <w:rPr>
          <w:rFonts w:ascii="宋体" w:hAnsi="宋体" w:hint="eastAsia"/>
          <w:szCs w:val="21"/>
        </w:rPr>
        <w:t>．</w:t>
      </w:r>
    </w:p>
    <w:p w:rsidR="008A3E52" w:rsidRP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5C36D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双纽线</w:t>
      </w:r>
      <w:r w:rsidR="00F42057" w:rsidRPr="00F42057">
        <w:rPr>
          <w:position w:val="-10"/>
        </w:rPr>
        <w:object w:dxaOrig="1920" w:dyaOrig="360">
          <v:shape id="_x0000_i1046" type="#_x0000_t75" style="width:96.2pt;height:17.85pt" o:ole="">
            <v:imagedata r:id="rId51" o:title=""/>
          </v:shape>
          <o:OLEObject Type="Embed" ProgID="Equation.DSMT4" ShapeID="_x0000_i1046" DrawAspect="Content" ObjectID="_1669311214" r:id="rId52"/>
        </w:object>
      </w:r>
      <w:r w:rsidRPr="00F426BE">
        <w:rPr>
          <w:rFonts w:ascii="宋体" w:hAnsi="宋体" w:hint="eastAsia"/>
          <w:szCs w:val="21"/>
        </w:rPr>
        <w:t>所围成的区域面积可用定积分表示为</w:t>
      </w:r>
      <w:r w:rsidRPr="005C36D3">
        <w:rPr>
          <w:rFonts w:hint="eastAsia"/>
        </w:rPr>
        <w:t>(</w:t>
      </w:r>
      <w:r w:rsidR="005C36D3" w:rsidRPr="005C36D3">
        <w:rPr>
          <w:rFonts w:hint="eastAsia"/>
        </w:rPr>
        <w:t xml:space="preserve"> </w:t>
      </w:r>
      <w:r w:rsidRPr="005C36D3">
        <w:rPr>
          <w:rFonts w:hint="eastAsia"/>
        </w:rPr>
        <w:t xml:space="preserve">   )</w:t>
      </w:r>
    </w:p>
    <w:p w:rsidR="00CB4FCE" w:rsidRPr="00F426BE" w:rsidRDefault="00CB4FCE" w:rsidP="005C36D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="00F42057" w:rsidRPr="00F42057">
        <w:rPr>
          <w:position w:val="-18"/>
        </w:rPr>
        <w:object w:dxaOrig="1320" w:dyaOrig="600">
          <v:shape id="_x0000_i1047" type="#_x0000_t75" style="width:66.25pt;height:29.95pt" o:ole="">
            <v:imagedata r:id="rId53" o:title=""/>
          </v:shape>
          <o:OLEObject Type="Embed" ProgID="Equation.DSMT4" ShapeID="_x0000_i1047" DrawAspect="Content" ObjectID="_1669311215" r:id="rId54"/>
        </w:object>
      </w:r>
      <w:r w:rsidR="005C36D3">
        <w:rPr>
          <w:rFonts w:ascii="宋体" w:hAnsi="宋体" w:hint="eastAsia"/>
          <w:szCs w:val="21"/>
        </w:rPr>
        <w:t>．</w:t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(B) </w:t>
      </w:r>
      <w:r w:rsidR="00F42057" w:rsidRPr="00F42057">
        <w:rPr>
          <w:position w:val="-18"/>
        </w:rPr>
        <w:object w:dxaOrig="1340" w:dyaOrig="600">
          <v:shape id="_x0000_i1048" type="#_x0000_t75" style="width:66.8pt;height:29.95pt" o:ole="">
            <v:imagedata r:id="rId55" o:title=""/>
          </v:shape>
          <o:OLEObject Type="Embed" ProgID="Equation.DSMT4" ShapeID="_x0000_i1048" DrawAspect="Content" ObjectID="_1669311216" r:id="rId56"/>
        </w:object>
      </w:r>
      <w:r w:rsidR="005C36D3">
        <w:rPr>
          <w:rFonts w:ascii="宋体" w:hAnsi="宋体" w:hint="eastAsia"/>
          <w:szCs w:val="21"/>
        </w:rPr>
        <w:t>．</w:t>
      </w:r>
    </w:p>
    <w:p w:rsidR="00CB4FCE" w:rsidRPr="00F426BE" w:rsidRDefault="00CB4FCE" w:rsidP="005C36D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(C) </w:t>
      </w:r>
      <w:r w:rsidR="00F42057" w:rsidRPr="00F42057">
        <w:rPr>
          <w:position w:val="-18"/>
        </w:rPr>
        <w:object w:dxaOrig="1480" w:dyaOrig="600">
          <v:shape id="_x0000_i1049" type="#_x0000_t75" style="width:73.75pt;height:29.95pt" o:ole="">
            <v:imagedata r:id="rId57" o:title=""/>
          </v:shape>
          <o:OLEObject Type="Embed" ProgID="Equation.DSMT4" ShapeID="_x0000_i1049" DrawAspect="Content" ObjectID="_1669311217" r:id="rId58"/>
        </w:object>
      </w:r>
      <w:r w:rsidR="005C36D3">
        <w:rPr>
          <w:rFonts w:ascii="宋体" w:hAnsi="宋体" w:hint="eastAsia"/>
          <w:szCs w:val="21"/>
        </w:rPr>
        <w:t>．</w:t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="005C36D3"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(D) </w:t>
      </w:r>
      <w:r w:rsidR="00F42057" w:rsidRPr="00F42057">
        <w:rPr>
          <w:position w:val="-24"/>
        </w:rPr>
        <w:object w:dxaOrig="1640" w:dyaOrig="660">
          <v:shape id="_x0000_i1050" type="#_x0000_t75" style="width:81.8pt;height:32.85pt" o:ole="">
            <v:imagedata r:id="rId59" o:title=""/>
          </v:shape>
          <o:OLEObject Type="Embed" ProgID="Equation.DSMT4" ShapeID="_x0000_i1050" DrawAspect="Content" ObjectID="_1669311218" r:id="rId60"/>
        </w:object>
      </w:r>
      <w:r w:rsidR="005C36D3">
        <w:rPr>
          <w:rFonts w:ascii="宋体" w:hAnsi="宋体" w:hint="eastAsia"/>
          <w:szCs w:val="21"/>
        </w:rPr>
        <w:t>．</w:t>
      </w:r>
    </w:p>
    <w:p w:rsidR="008A3E52" w:rsidRPr="00852E3D" w:rsidRDefault="008A3E52" w:rsidP="008A3E52">
      <w:pPr>
        <w:rPr>
          <w:rFonts w:ascii="宋体" w:hAnsi="宋体"/>
          <w:color w:val="FF6600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设有直线</w:t>
      </w:r>
      <w:r w:rsidR="00F42057" w:rsidRPr="00F42057">
        <w:rPr>
          <w:position w:val="-24"/>
        </w:rPr>
        <w:object w:dxaOrig="2360" w:dyaOrig="620">
          <v:shape id="_x0000_i1051" type="#_x0000_t75" style="width:118.1pt;height:31.1pt" o:ole="">
            <v:imagedata r:id="rId61" o:title=""/>
          </v:shape>
          <o:OLEObject Type="Embed" ProgID="Equation.DSMT4" ShapeID="_x0000_i1051" DrawAspect="Content" ObjectID="_1669311219" r:id="rId62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30"/>
        </w:rPr>
        <w:object w:dxaOrig="1480" w:dyaOrig="720">
          <v:shape id="_x0000_i1052" type="#_x0000_t75" style="width:73.75pt;height:36.3pt" o:ole="">
            <v:imagedata r:id="rId63" o:title=""/>
          </v:shape>
          <o:OLEObject Type="Embed" ProgID="Equation.DSMT4" ShapeID="_x0000_i1052" DrawAspect="Content" ObjectID="_1669311220" r:id="rId64"/>
        </w:object>
      </w:r>
      <w:r w:rsidR="005C36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F42057" w:rsidRPr="00F42057">
        <w:rPr>
          <w:position w:val="-12"/>
        </w:rPr>
        <w:object w:dxaOrig="260" w:dyaOrig="360">
          <v:shape id="_x0000_i1053" type="#_x0000_t75" style="width:13.25pt;height:17.85pt" o:ole="">
            <v:imagedata r:id="rId65" o:title=""/>
          </v:shape>
          <o:OLEObject Type="Embed" ProgID="Equation.DSMT4" ShapeID="_x0000_i1053" DrawAspect="Content" ObjectID="_1669311221" r:id="rId66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12"/>
        </w:rPr>
        <w:object w:dxaOrig="260" w:dyaOrig="360">
          <v:shape id="_x0000_i1054" type="#_x0000_t75" style="width:13.25pt;height:17.85pt" o:ole="">
            <v:imagedata r:id="rId67" o:title=""/>
          </v:shape>
          <o:OLEObject Type="Embed" ProgID="Equation.DSMT4" ShapeID="_x0000_i1054" DrawAspect="Content" ObjectID="_1669311222" r:id="rId68"/>
        </w:object>
      </w:r>
      <w:r w:rsidRPr="00F426BE">
        <w:rPr>
          <w:rFonts w:ascii="宋体" w:hAnsi="宋体" w:hint="eastAsia"/>
          <w:szCs w:val="21"/>
        </w:rPr>
        <w:t>的夹角为</w:t>
      </w:r>
      <w:r w:rsidRPr="005C36D3">
        <w:rPr>
          <w:rFonts w:hint="eastAsia"/>
        </w:rPr>
        <w:t>(</w:t>
      </w:r>
      <w:r w:rsidR="005C36D3" w:rsidRPr="005C36D3">
        <w:rPr>
          <w:rFonts w:hint="eastAsia"/>
        </w:rPr>
        <w:t xml:space="preserve"> </w:t>
      </w:r>
      <w:r w:rsidRPr="005C36D3">
        <w:rPr>
          <w:rFonts w:hint="eastAsia"/>
        </w:rPr>
        <w:t xml:space="preserve">   )</w:t>
      </w:r>
    </w:p>
    <w:p w:rsidR="00CB4FCE" w:rsidRPr="00F426BE" w:rsidRDefault="00CB4FCE" w:rsidP="005C36D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="00F42057" w:rsidRPr="00F42057">
        <w:rPr>
          <w:position w:val="-24"/>
        </w:rPr>
        <w:object w:dxaOrig="260" w:dyaOrig="620">
          <v:shape id="_x0000_i1055" type="#_x0000_t75" style="width:13.25pt;height:31.1pt" o:ole="">
            <v:imagedata r:id="rId69" o:title=""/>
          </v:shape>
          <o:OLEObject Type="Embed" ProgID="Equation.DSMT4" ShapeID="_x0000_i1055" DrawAspect="Content" ObjectID="_1669311223" r:id="rId70"/>
        </w:object>
      </w:r>
      <w:r w:rsidR="005C36D3">
        <w:rPr>
          <w:rFonts w:hint="eastAsia"/>
        </w:rPr>
        <w:t>．</w:t>
      </w:r>
      <w:r w:rsidR="005C36D3">
        <w:rPr>
          <w:rFonts w:ascii="宋体" w:hAnsi="宋体" w:hint="eastAsia"/>
          <w:szCs w:val="21"/>
        </w:rPr>
        <w:t xml:space="preserve">        </w:t>
      </w:r>
      <w:r w:rsidRPr="005C36D3">
        <w:rPr>
          <w:rFonts w:hint="eastAsia"/>
        </w:rPr>
        <w:t xml:space="preserve">(B) </w:t>
      </w:r>
      <w:r w:rsidR="00F42057" w:rsidRPr="00F42057">
        <w:rPr>
          <w:position w:val="-24"/>
        </w:rPr>
        <w:object w:dxaOrig="260" w:dyaOrig="620">
          <v:shape id="_x0000_i1056" type="#_x0000_t75" style="width:13.25pt;height:31.1pt" o:ole="">
            <v:imagedata r:id="rId71" o:title=""/>
          </v:shape>
          <o:OLEObject Type="Embed" ProgID="Equation.DSMT4" ShapeID="_x0000_i1056" DrawAspect="Content" ObjectID="_1669311224" r:id="rId72"/>
        </w:object>
      </w:r>
      <w:r w:rsidR="005C36D3">
        <w:rPr>
          <w:rFonts w:ascii="宋体" w:hAnsi="宋体" w:hint="eastAsia"/>
          <w:szCs w:val="21"/>
        </w:rPr>
        <w:t xml:space="preserve">．        </w:t>
      </w:r>
      <w:r w:rsidRPr="005C36D3">
        <w:rPr>
          <w:rFonts w:hint="eastAsia"/>
        </w:rPr>
        <w:t xml:space="preserve">(C) </w:t>
      </w:r>
      <w:r w:rsidR="00F42057" w:rsidRPr="00F42057">
        <w:rPr>
          <w:position w:val="-24"/>
        </w:rPr>
        <w:object w:dxaOrig="260" w:dyaOrig="620">
          <v:shape id="_x0000_i1057" type="#_x0000_t75" style="width:13.25pt;height:31.1pt" o:ole="">
            <v:imagedata r:id="rId73" o:title=""/>
          </v:shape>
          <o:OLEObject Type="Embed" ProgID="Equation.DSMT4" ShapeID="_x0000_i1057" DrawAspect="Content" ObjectID="_1669311225" r:id="rId74"/>
        </w:object>
      </w:r>
      <w:r w:rsidR="005C36D3">
        <w:rPr>
          <w:rFonts w:ascii="宋体" w:hAnsi="宋体" w:hint="eastAsia"/>
          <w:szCs w:val="21"/>
        </w:rPr>
        <w:t xml:space="preserve">．        </w:t>
      </w:r>
      <w:r w:rsidRPr="005C36D3">
        <w:rPr>
          <w:rFonts w:hint="eastAsia"/>
        </w:rPr>
        <w:t xml:space="preserve">(D) </w:t>
      </w:r>
      <w:r w:rsidR="00F42057" w:rsidRPr="00F42057">
        <w:rPr>
          <w:position w:val="-24"/>
        </w:rPr>
        <w:object w:dxaOrig="260" w:dyaOrig="620">
          <v:shape id="_x0000_i1058" type="#_x0000_t75" style="width:13.25pt;height:31.1pt" o:ole="">
            <v:imagedata r:id="rId75" o:title=""/>
          </v:shape>
          <o:OLEObject Type="Embed" ProgID="Equation.DSMT4" ShapeID="_x0000_i1058" DrawAspect="Content" ObjectID="_1669311226" r:id="rId76"/>
        </w:object>
      </w:r>
      <w:r w:rsidR="005C36D3">
        <w:rPr>
          <w:rFonts w:ascii="宋体" w:hAnsi="宋体" w:hint="eastAsia"/>
          <w:szCs w:val="21"/>
        </w:rPr>
        <w:t>．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Pr="00F426B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9277D3">
        <w:rPr>
          <w:rFonts w:hint="eastAsia"/>
        </w:rPr>
        <w:t xml:space="preserve">(4) </w:t>
      </w:r>
      <w:r w:rsidRPr="00F426BE">
        <w:rPr>
          <w:rFonts w:ascii="宋体" w:hAnsi="宋体" w:hint="eastAsia"/>
          <w:szCs w:val="21"/>
        </w:rPr>
        <w:t>设曲线积分</w:t>
      </w:r>
      <w:r w:rsidR="00F42057" w:rsidRPr="00F42057">
        <w:rPr>
          <w:position w:val="-18"/>
        </w:rPr>
        <w:object w:dxaOrig="3460" w:dyaOrig="460">
          <v:shape id="_x0000_i1059" type="#_x0000_t75" style="width:172.8pt;height:23.05pt" o:ole="">
            <v:imagedata r:id="rId77" o:title=""/>
          </v:shape>
          <o:OLEObject Type="Embed" ProgID="Equation.DSMT4" ShapeID="_x0000_i1059" DrawAspect="Content" ObjectID="_1669311227" r:id="rId78"/>
        </w:object>
      </w:r>
      <w:r w:rsidRPr="00F426BE">
        <w:rPr>
          <w:rFonts w:ascii="宋体" w:hAnsi="宋体" w:hint="eastAsia"/>
          <w:szCs w:val="21"/>
        </w:rPr>
        <w:t>与路径无关</w:t>
      </w:r>
      <w:r w:rsidR="009277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其中</w:t>
      </w:r>
      <w:r w:rsidR="00F42057" w:rsidRPr="00F42057">
        <w:rPr>
          <w:position w:val="-10"/>
        </w:rPr>
        <w:object w:dxaOrig="540" w:dyaOrig="320">
          <v:shape id="_x0000_i1060" type="#_x0000_t75" style="width:27.05pt;height:16.15pt" o:ole="">
            <v:imagedata r:id="rId79" o:title=""/>
          </v:shape>
          <o:OLEObject Type="Embed" ProgID="Equation.DSMT4" ShapeID="_x0000_i1060" DrawAspect="Content" ObjectID="_1669311228" r:id="rId80"/>
        </w:object>
      </w:r>
      <w:r w:rsidRPr="00F426BE">
        <w:rPr>
          <w:rFonts w:ascii="宋体" w:hAnsi="宋体" w:hint="eastAsia"/>
          <w:szCs w:val="21"/>
        </w:rPr>
        <w:t>具有一阶连续导数</w:t>
      </w:r>
      <w:r w:rsidR="009277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F42057" w:rsidRPr="00F42057">
        <w:rPr>
          <w:position w:val="-10"/>
        </w:rPr>
        <w:object w:dxaOrig="859" w:dyaOrig="320">
          <v:shape id="_x0000_i1061" type="#_x0000_t75" style="width:43.2pt;height:16.15pt" o:ole="">
            <v:imagedata r:id="rId81" o:title=""/>
          </v:shape>
          <o:OLEObject Type="Embed" ProgID="Equation.DSMT4" ShapeID="_x0000_i1061" DrawAspect="Content" ObjectID="_1669311229" r:id="rId82"/>
        </w:object>
      </w:r>
      <w:r w:rsidR="009277D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F42057" w:rsidRPr="00F42057">
        <w:rPr>
          <w:position w:val="-10"/>
        </w:rPr>
        <w:object w:dxaOrig="540" w:dyaOrig="320">
          <v:shape id="_x0000_i1062" type="#_x0000_t75" style="width:27.05pt;height:16.15pt" o:ole="">
            <v:imagedata r:id="rId83" o:title=""/>
          </v:shape>
          <o:OLEObject Type="Embed" ProgID="Equation.DSMT4" ShapeID="_x0000_i1062" DrawAspect="Content" ObjectID="_1669311230" r:id="rId84"/>
        </w:object>
      </w:r>
      <w:r w:rsidRPr="00F426BE">
        <w:rPr>
          <w:rFonts w:ascii="宋体" w:hAnsi="宋体" w:hint="eastAsia"/>
          <w:szCs w:val="21"/>
        </w:rPr>
        <w:t>等于</w:t>
      </w:r>
      <w:r w:rsidRPr="009277D3">
        <w:rPr>
          <w:rFonts w:hint="eastAsia"/>
        </w:rPr>
        <w:t>(</w:t>
      </w:r>
      <w:r w:rsidR="009277D3" w:rsidRPr="009277D3">
        <w:rPr>
          <w:rFonts w:hint="eastAsia"/>
        </w:rPr>
        <w:t xml:space="preserve"> </w:t>
      </w:r>
      <w:r w:rsidRPr="009277D3">
        <w:rPr>
          <w:rFonts w:hint="eastAsia"/>
        </w:rPr>
        <w:t xml:space="preserve">   )</w:t>
      </w:r>
    </w:p>
    <w:p w:rsidR="00CB4FCE" w:rsidRPr="00F426BE" w:rsidRDefault="00CB4FCE" w:rsidP="009277D3">
      <w:pPr>
        <w:tabs>
          <w:tab w:val="left" w:pos="4680"/>
        </w:tabs>
        <w:ind w:leftChars="200" w:left="480"/>
        <w:rPr>
          <w:rFonts w:ascii="宋体" w:hAnsi="宋体"/>
          <w:szCs w:val="21"/>
        </w:rPr>
      </w:pPr>
      <w:r w:rsidRPr="009277D3">
        <w:rPr>
          <w:rFonts w:hint="eastAsia"/>
        </w:rPr>
        <w:t xml:space="preserve">(A) </w:t>
      </w:r>
      <w:r w:rsidR="00F42057" w:rsidRPr="00F42057">
        <w:rPr>
          <w:position w:val="-24"/>
        </w:rPr>
        <w:object w:dxaOrig="840" w:dyaOrig="660">
          <v:shape id="_x0000_i1063" type="#_x0000_t75" style="width:42.05pt;height:32.85pt" o:ole="">
            <v:imagedata r:id="rId85" o:title=""/>
          </v:shape>
          <o:OLEObject Type="Embed" ProgID="Equation.DSMT4" ShapeID="_x0000_i1063" DrawAspect="Content" ObjectID="_1669311231" r:id="rId86"/>
        </w:object>
      </w:r>
      <w:r w:rsidR="009277D3">
        <w:rPr>
          <w:rFonts w:ascii="宋体" w:hAnsi="宋体" w:hint="eastAsia"/>
          <w:szCs w:val="21"/>
        </w:rPr>
        <w:t xml:space="preserve">．   </w:t>
      </w:r>
      <w:r w:rsidRPr="009277D3">
        <w:rPr>
          <w:rFonts w:hint="eastAsia"/>
        </w:rPr>
        <w:t xml:space="preserve">(B) </w:t>
      </w:r>
      <w:r w:rsidR="00F42057" w:rsidRPr="00F42057">
        <w:rPr>
          <w:position w:val="-24"/>
        </w:rPr>
        <w:object w:dxaOrig="840" w:dyaOrig="660">
          <v:shape id="_x0000_i1064" type="#_x0000_t75" style="width:42.05pt;height:32.85pt" o:ole="">
            <v:imagedata r:id="rId87" o:title=""/>
          </v:shape>
          <o:OLEObject Type="Embed" ProgID="Equation.DSMT4" ShapeID="_x0000_i1064" DrawAspect="Content" ObjectID="_1669311232" r:id="rId88"/>
        </w:object>
      </w:r>
      <w:r w:rsidR="009277D3">
        <w:rPr>
          <w:rFonts w:ascii="宋体" w:hAnsi="宋体" w:hint="eastAsia"/>
          <w:szCs w:val="21"/>
        </w:rPr>
        <w:t xml:space="preserve">．   </w:t>
      </w:r>
      <w:r w:rsidRPr="009277D3">
        <w:rPr>
          <w:rFonts w:hint="eastAsia"/>
        </w:rPr>
        <w:t xml:space="preserve">(C) </w:t>
      </w:r>
      <w:r w:rsidR="00F42057" w:rsidRPr="00F42057">
        <w:rPr>
          <w:position w:val="-24"/>
        </w:rPr>
        <w:object w:dxaOrig="1180" w:dyaOrig="660">
          <v:shape id="_x0000_i1065" type="#_x0000_t75" style="width:58.75pt;height:32.85pt" o:ole="">
            <v:imagedata r:id="rId89" o:title=""/>
          </v:shape>
          <o:OLEObject Type="Embed" ProgID="Equation.DSMT4" ShapeID="_x0000_i1065" DrawAspect="Content" ObjectID="_1669311233" r:id="rId90"/>
        </w:object>
      </w:r>
      <w:r w:rsidR="009277D3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</w:t>
      </w:r>
      <w:r w:rsidR="009277D3">
        <w:rPr>
          <w:rFonts w:ascii="宋体" w:hAnsi="宋体" w:hint="eastAsia"/>
          <w:szCs w:val="21"/>
        </w:rPr>
        <w:t xml:space="preserve"> </w:t>
      </w:r>
      <w:r w:rsidRPr="009277D3">
        <w:rPr>
          <w:rFonts w:hint="eastAsia"/>
        </w:rPr>
        <w:t xml:space="preserve">(D) </w:t>
      </w:r>
      <w:r w:rsidR="00F42057" w:rsidRPr="00F42057">
        <w:rPr>
          <w:position w:val="-24"/>
        </w:rPr>
        <w:object w:dxaOrig="1180" w:dyaOrig="660">
          <v:shape id="_x0000_i1066" type="#_x0000_t75" style="width:58.75pt;height:32.85pt" o:ole="">
            <v:imagedata r:id="rId91" o:title=""/>
          </v:shape>
          <o:OLEObject Type="Embed" ProgID="Equation.DSMT4" ShapeID="_x0000_i1066" DrawAspect="Content" ObjectID="_1669311234" r:id="rId92"/>
        </w:object>
      </w:r>
      <w:r w:rsidR="009277D3">
        <w:rPr>
          <w:rFonts w:ascii="宋体" w:hAnsi="宋体" w:hint="eastAsia"/>
          <w:szCs w:val="21"/>
        </w:rPr>
        <w:t>．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rPr>
          <w:rFonts w:ascii="宋体" w:hAnsi="宋体"/>
          <w:szCs w:val="21"/>
        </w:rPr>
      </w:pPr>
      <w:r w:rsidRPr="00453EA8">
        <w:rPr>
          <w:rFonts w:hint="eastAsia"/>
        </w:rPr>
        <w:t xml:space="preserve">(5) </w:t>
      </w:r>
      <w:r w:rsidRPr="00F426BE">
        <w:rPr>
          <w:rFonts w:ascii="宋体" w:hAnsi="宋体" w:hint="eastAsia"/>
          <w:szCs w:val="21"/>
        </w:rPr>
        <w:t>已知</w:t>
      </w:r>
      <w:r w:rsidR="00F42057" w:rsidRPr="00F42057">
        <w:rPr>
          <w:position w:val="-50"/>
        </w:rPr>
        <w:object w:dxaOrig="1500" w:dyaOrig="1120">
          <v:shape id="_x0000_i1067" type="#_x0000_t75" style="width:74.9pt;height:55.85pt" o:ole="">
            <v:imagedata r:id="rId93" o:title=""/>
          </v:shape>
          <o:OLEObject Type="Embed" ProgID="Equation.DSMT4" ShapeID="_x0000_i1067" DrawAspect="Content" ObjectID="_1669311235" r:id="rId94"/>
        </w:object>
      </w:r>
      <w:r w:rsidR="00453EA8">
        <w:rPr>
          <w:rFonts w:ascii="宋体" w:hAnsi="宋体" w:hint="eastAsia"/>
          <w:szCs w:val="21"/>
        </w:rPr>
        <w:t>，</w:t>
      </w:r>
      <w:r w:rsidR="00F42057" w:rsidRPr="00025957">
        <w:rPr>
          <w:position w:val="-4"/>
        </w:rPr>
        <w:object w:dxaOrig="220" w:dyaOrig="260">
          <v:shape id="_x0000_i1068" type="#_x0000_t75" style="width:10.95pt;height:13.25pt" o:ole="">
            <v:imagedata r:id="rId95" o:title=""/>
          </v:shape>
          <o:OLEObject Type="Embed" ProgID="Equation.DSMT4" ShapeID="_x0000_i1068" DrawAspect="Content" ObjectID="_1669311236" r:id="rId96"/>
        </w:object>
      </w:r>
      <w:r w:rsidRPr="00F426BE">
        <w:rPr>
          <w:rFonts w:ascii="宋体" w:hAnsi="宋体" w:hint="eastAsia"/>
          <w:szCs w:val="21"/>
        </w:rPr>
        <w:t>为三阶非零矩阵</w:t>
      </w:r>
      <w:r w:rsidR="00453EA8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且满足</w:t>
      </w:r>
      <w:r w:rsidR="00F42057" w:rsidRPr="00F42057">
        <w:rPr>
          <w:position w:val="-10"/>
        </w:rPr>
        <w:object w:dxaOrig="740" w:dyaOrig="320">
          <v:shape id="_x0000_i1069" type="#_x0000_t75" style="width:36.85pt;height:16.15pt" o:ole="">
            <v:imagedata r:id="rId97" o:title=""/>
          </v:shape>
          <o:OLEObject Type="Embed" ProgID="Equation.DSMT4" ShapeID="_x0000_i1069" DrawAspect="Content" ObjectID="_1669311237" r:id="rId98"/>
        </w:object>
      </w:r>
      <w:r w:rsidR="00453EA8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</w:p>
    <w:p w:rsidR="00CB4FCE" w:rsidRPr="00F426BE" w:rsidRDefault="00CB4FCE" w:rsidP="00453EA8">
      <w:pPr>
        <w:ind w:leftChars="200" w:left="480"/>
        <w:rPr>
          <w:rFonts w:ascii="宋体" w:hAnsi="宋体"/>
          <w:szCs w:val="21"/>
        </w:rPr>
      </w:pPr>
      <w:r w:rsidRPr="00453EA8">
        <w:rPr>
          <w:rFonts w:hint="eastAsia"/>
        </w:rPr>
        <w:t xml:space="preserve">(A) </w:t>
      </w:r>
      <w:r w:rsidR="00F42057" w:rsidRPr="00F42057">
        <w:rPr>
          <w:position w:val="-6"/>
        </w:rPr>
        <w:object w:dxaOrig="520" w:dyaOrig="279">
          <v:shape id="_x0000_i1070" type="#_x0000_t75" style="width:25.9pt;height:13.8pt" o:ole="">
            <v:imagedata r:id="rId99" o:title=""/>
          </v:shape>
          <o:OLEObject Type="Embed" ProgID="Equation.DSMT4" ShapeID="_x0000_i1070" DrawAspect="Content" ObjectID="_1669311238" r:id="rId100"/>
        </w:object>
      </w:r>
      <w:r w:rsidRPr="00F426BE">
        <w:rPr>
          <w:rFonts w:ascii="宋体" w:hAnsi="宋体" w:hint="eastAsia"/>
          <w:szCs w:val="21"/>
        </w:rPr>
        <w:t>时</w:t>
      </w:r>
      <w:r w:rsidR="00453EA8"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071" type="#_x0000_t75" style="width:10.95pt;height:13.25pt" o:ole="">
            <v:imagedata r:id="rId101" o:title=""/>
          </v:shape>
          <o:OLEObject Type="Embed" ProgID="Equation.DSMT4" ShapeID="_x0000_i1071" DrawAspect="Content" ObjectID="_1669311239" r:id="rId102"/>
        </w:object>
      </w:r>
      <w:r w:rsidRPr="00F426BE">
        <w:rPr>
          <w:rFonts w:ascii="宋体" w:hAnsi="宋体" w:hint="eastAsia"/>
          <w:szCs w:val="21"/>
        </w:rPr>
        <w:t>的秩必为</w:t>
      </w:r>
      <w:r w:rsidR="00F42057" w:rsidRPr="00025957">
        <w:rPr>
          <w:position w:val="-4"/>
        </w:rPr>
        <w:object w:dxaOrig="180" w:dyaOrig="260">
          <v:shape id="_x0000_i1072" type="#_x0000_t75" style="width:9.2pt;height:13.25pt" o:ole="">
            <v:imagedata r:id="rId103" o:title=""/>
          </v:shape>
          <o:OLEObject Type="Embed" ProgID="Equation.DSMT4" ShapeID="_x0000_i1072" DrawAspect="Content" ObjectID="_1669311240" r:id="rId104"/>
        </w:object>
      </w:r>
      <w:r w:rsidR="00453EA8">
        <w:rPr>
          <w:rFonts w:ascii="宋体" w:hAnsi="宋体" w:hint="eastAsia"/>
          <w:szCs w:val="21"/>
        </w:rPr>
        <w:t>．</w:t>
      </w:r>
      <w:r w:rsidR="00453EA8">
        <w:rPr>
          <w:rFonts w:ascii="宋体" w:hAnsi="宋体" w:hint="eastAsia"/>
          <w:szCs w:val="21"/>
        </w:rPr>
        <w:tab/>
      </w:r>
      <w:r w:rsidR="00453EA8">
        <w:rPr>
          <w:rFonts w:ascii="宋体" w:hAnsi="宋体" w:hint="eastAsia"/>
          <w:szCs w:val="21"/>
        </w:rPr>
        <w:tab/>
      </w:r>
      <w:r w:rsidRPr="00453EA8">
        <w:rPr>
          <w:rFonts w:hint="eastAsia"/>
        </w:rPr>
        <w:t xml:space="preserve">(B) </w:t>
      </w:r>
      <w:r w:rsidR="00F42057" w:rsidRPr="00F42057">
        <w:rPr>
          <w:position w:val="-6"/>
        </w:rPr>
        <w:object w:dxaOrig="520" w:dyaOrig="279">
          <v:shape id="_x0000_i1073" type="#_x0000_t75" style="width:25.9pt;height:13.8pt" o:ole="">
            <v:imagedata r:id="rId105" o:title=""/>
          </v:shape>
          <o:OLEObject Type="Embed" ProgID="Equation.DSMT4" ShapeID="_x0000_i1073" DrawAspect="Content" ObjectID="_1669311241" r:id="rId106"/>
        </w:object>
      </w:r>
      <w:r w:rsidRPr="00F426BE">
        <w:rPr>
          <w:rFonts w:ascii="宋体" w:hAnsi="宋体" w:hint="eastAsia"/>
          <w:szCs w:val="21"/>
        </w:rPr>
        <w:t>时</w:t>
      </w:r>
      <w:r w:rsidR="00453EA8"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074" type="#_x0000_t75" style="width:10.95pt;height:13.25pt" o:ole="">
            <v:imagedata r:id="rId107" o:title=""/>
          </v:shape>
          <o:OLEObject Type="Embed" ProgID="Equation.DSMT4" ShapeID="_x0000_i1074" DrawAspect="Content" ObjectID="_1669311242" r:id="rId108"/>
        </w:object>
      </w:r>
      <w:r w:rsidRPr="00F426BE">
        <w:rPr>
          <w:rFonts w:ascii="宋体" w:hAnsi="宋体" w:hint="eastAsia"/>
          <w:szCs w:val="21"/>
        </w:rPr>
        <w:t>的秩必为</w:t>
      </w:r>
      <w:r w:rsidR="00F42057" w:rsidRPr="00025957">
        <w:rPr>
          <w:position w:val="-4"/>
        </w:rPr>
        <w:object w:dxaOrig="180" w:dyaOrig="260">
          <v:shape id="_x0000_i1075" type="#_x0000_t75" style="width:9.2pt;height:13.25pt" o:ole="">
            <v:imagedata r:id="rId109" o:title=""/>
          </v:shape>
          <o:OLEObject Type="Embed" ProgID="Equation.DSMT4" ShapeID="_x0000_i1075" DrawAspect="Content" ObjectID="_1669311243" r:id="rId110"/>
        </w:object>
      </w:r>
      <w:r w:rsidR="00453EA8">
        <w:rPr>
          <w:rFonts w:ascii="宋体" w:hAnsi="宋体" w:hint="eastAsia"/>
          <w:szCs w:val="21"/>
        </w:rPr>
        <w:t>．</w:t>
      </w:r>
    </w:p>
    <w:p w:rsidR="00CB4FCE" w:rsidRDefault="00CB4FCE" w:rsidP="00453EA8">
      <w:pPr>
        <w:ind w:leftChars="200" w:left="480"/>
        <w:rPr>
          <w:rFonts w:ascii="宋体" w:hAnsi="宋体"/>
          <w:szCs w:val="21"/>
        </w:rPr>
      </w:pPr>
      <w:r w:rsidRPr="00453EA8">
        <w:rPr>
          <w:rFonts w:hint="eastAsia"/>
        </w:rPr>
        <w:t xml:space="preserve">(C) </w:t>
      </w:r>
      <w:r w:rsidR="00F42057" w:rsidRPr="00F42057">
        <w:rPr>
          <w:position w:val="-6"/>
        </w:rPr>
        <w:object w:dxaOrig="520" w:dyaOrig="279">
          <v:shape id="_x0000_i1076" type="#_x0000_t75" style="width:25.9pt;height:13.8pt" o:ole="">
            <v:imagedata r:id="rId111" o:title=""/>
          </v:shape>
          <o:OLEObject Type="Embed" ProgID="Equation.DSMT4" ShapeID="_x0000_i1076" DrawAspect="Content" ObjectID="_1669311244" r:id="rId112"/>
        </w:object>
      </w:r>
      <w:r w:rsidRPr="00F426BE">
        <w:rPr>
          <w:rFonts w:ascii="宋体" w:hAnsi="宋体" w:hint="eastAsia"/>
          <w:szCs w:val="21"/>
        </w:rPr>
        <w:t>时</w:t>
      </w:r>
      <w:r w:rsidR="00453EA8"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077" type="#_x0000_t75" style="width:10.95pt;height:13.25pt" o:ole="">
            <v:imagedata r:id="rId113" o:title=""/>
          </v:shape>
          <o:OLEObject Type="Embed" ProgID="Equation.DSMT4" ShapeID="_x0000_i1077" DrawAspect="Content" ObjectID="_1669311245" r:id="rId114"/>
        </w:object>
      </w:r>
      <w:r w:rsidRPr="00F426BE">
        <w:rPr>
          <w:rFonts w:ascii="宋体" w:hAnsi="宋体" w:hint="eastAsia"/>
          <w:szCs w:val="21"/>
        </w:rPr>
        <w:t>的秩必为</w:t>
      </w:r>
      <w:r w:rsidR="00F42057" w:rsidRPr="00025957">
        <w:rPr>
          <w:position w:val="-4"/>
        </w:rPr>
        <w:object w:dxaOrig="180" w:dyaOrig="260">
          <v:shape id="_x0000_i1078" type="#_x0000_t75" style="width:9.2pt;height:13.25pt" o:ole="">
            <v:imagedata r:id="rId115" o:title=""/>
          </v:shape>
          <o:OLEObject Type="Embed" ProgID="Equation.DSMT4" ShapeID="_x0000_i1078" DrawAspect="Content" ObjectID="_1669311246" r:id="rId116"/>
        </w:object>
      </w:r>
      <w:r w:rsidR="00453EA8">
        <w:rPr>
          <w:rFonts w:ascii="宋体" w:hAnsi="宋体" w:hint="eastAsia"/>
          <w:szCs w:val="21"/>
        </w:rPr>
        <w:t>．</w:t>
      </w:r>
      <w:r w:rsidR="00453EA8">
        <w:rPr>
          <w:rFonts w:ascii="宋体" w:hAnsi="宋体" w:hint="eastAsia"/>
          <w:szCs w:val="21"/>
        </w:rPr>
        <w:tab/>
      </w:r>
      <w:r w:rsidR="00453EA8">
        <w:rPr>
          <w:rFonts w:ascii="宋体" w:hAnsi="宋体" w:hint="eastAsia"/>
          <w:szCs w:val="21"/>
        </w:rPr>
        <w:tab/>
      </w:r>
      <w:r w:rsidR="00453EA8">
        <w:rPr>
          <w:rFonts w:ascii="宋体" w:hAnsi="宋体" w:hint="eastAsia"/>
          <w:szCs w:val="21"/>
        </w:rPr>
        <w:tab/>
      </w:r>
      <w:r w:rsidRPr="00453EA8">
        <w:rPr>
          <w:rFonts w:hint="eastAsia"/>
        </w:rPr>
        <w:t xml:space="preserve">(D) </w:t>
      </w:r>
      <w:r w:rsidR="00F42057" w:rsidRPr="00F42057">
        <w:rPr>
          <w:position w:val="-6"/>
        </w:rPr>
        <w:object w:dxaOrig="520" w:dyaOrig="279">
          <v:shape id="_x0000_i1079" type="#_x0000_t75" style="width:25.9pt;height:13.8pt" o:ole="">
            <v:imagedata r:id="rId117" o:title=""/>
          </v:shape>
          <o:OLEObject Type="Embed" ProgID="Equation.DSMT4" ShapeID="_x0000_i1079" DrawAspect="Content" ObjectID="_1669311247" r:id="rId118"/>
        </w:object>
      </w:r>
      <w:r w:rsidRPr="00F426BE">
        <w:rPr>
          <w:rFonts w:ascii="宋体" w:hAnsi="宋体" w:hint="eastAsia"/>
          <w:szCs w:val="21"/>
        </w:rPr>
        <w:t>时</w:t>
      </w:r>
      <w:r w:rsidR="00453EA8"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080" type="#_x0000_t75" style="width:10.95pt;height:13.25pt" o:ole="">
            <v:imagedata r:id="rId119" o:title=""/>
          </v:shape>
          <o:OLEObject Type="Embed" ProgID="Equation.DSMT4" ShapeID="_x0000_i1080" DrawAspect="Content" ObjectID="_1669311248" r:id="rId120"/>
        </w:object>
      </w:r>
      <w:r w:rsidRPr="00F426BE">
        <w:rPr>
          <w:rFonts w:ascii="宋体" w:hAnsi="宋体" w:hint="eastAsia"/>
          <w:szCs w:val="21"/>
        </w:rPr>
        <w:t>的秩必为</w:t>
      </w:r>
      <w:r w:rsidR="00F42057" w:rsidRPr="00025957">
        <w:rPr>
          <w:position w:val="-4"/>
        </w:rPr>
        <w:object w:dxaOrig="180" w:dyaOrig="260">
          <v:shape id="_x0000_i1081" type="#_x0000_t75" style="width:9.2pt;height:13.25pt" o:ole="">
            <v:imagedata r:id="rId121" o:title=""/>
          </v:shape>
          <o:OLEObject Type="Embed" ProgID="Equation.DSMT4" ShapeID="_x0000_i1081" DrawAspect="Content" ObjectID="_1669311249" r:id="rId122"/>
        </w:object>
      </w:r>
      <w:r w:rsidR="00453EA8">
        <w:rPr>
          <w:rFonts w:hint="eastAsia"/>
        </w:rPr>
        <w:t>．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8A3E52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三、</w:t>
      </w:r>
      <w:r w:rsidR="00CF4820">
        <w:rPr>
          <w:rFonts w:hint="eastAsia"/>
        </w:rPr>
        <w:t>计算题（</w:t>
      </w:r>
      <w:r w:rsidRPr="00DC3230">
        <w:rPr>
          <w:rFonts w:hint="eastAsia"/>
        </w:rPr>
        <w:t>本题共3小题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每小题5分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满分15分</w:t>
      </w:r>
      <w:r w:rsidR="00CF4820">
        <w:rPr>
          <w:rFonts w:hint="eastAsia"/>
        </w:rPr>
        <w:t>）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求</w:t>
      </w:r>
      <w:r>
        <w:rPr>
          <w:rFonts w:ascii="宋体" w:hAnsi="宋体" w:hint="eastAsia"/>
          <w:szCs w:val="21"/>
        </w:rPr>
        <w:t xml:space="preserve"> </w:t>
      </w:r>
      <w:r w:rsidR="00F42057" w:rsidRPr="00F42057">
        <w:rPr>
          <w:position w:val="-28"/>
        </w:rPr>
        <w:object w:dxaOrig="1980" w:dyaOrig="740">
          <v:shape id="_x0000_i1082" type="#_x0000_t75" style="width:99.05pt;height:36.85pt" o:ole="">
            <v:imagedata r:id="rId123" o:title=""/>
          </v:shape>
          <o:OLEObject Type="Embed" ProgID="Equation.DSMT4" ShapeID="_x0000_i1082" DrawAspect="Content" ObjectID="_1669311250" r:id="rId124"/>
        </w:object>
      </w:r>
      <w:r w:rsidR="00C8695F">
        <w:rPr>
          <w:rFonts w:ascii="宋体" w:hAnsi="宋体" w:hint="eastAsia"/>
          <w:szCs w:val="21"/>
        </w:rPr>
        <w:t>．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Pr="00F426BE" w:rsidRDefault="00CB4FCE" w:rsidP="008A3E52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求</w:t>
      </w:r>
      <w:r>
        <w:rPr>
          <w:rFonts w:ascii="宋体" w:hAnsi="宋体" w:hint="eastAsia"/>
          <w:szCs w:val="21"/>
        </w:rPr>
        <w:t xml:space="preserve"> </w:t>
      </w:r>
      <w:r w:rsidR="00F42057" w:rsidRPr="00F42057">
        <w:rPr>
          <w:position w:val="-32"/>
        </w:rPr>
        <w:object w:dxaOrig="1200" w:dyaOrig="740">
          <v:shape id="_x0000_i1083" type="#_x0000_t75" style="width:59.9pt;height:36.85pt" o:ole="">
            <v:imagedata r:id="rId125" o:title=""/>
          </v:shape>
          <o:OLEObject Type="Embed" ProgID="Equation.DSMT4" ShapeID="_x0000_i1083" DrawAspect="Content" ObjectID="_1669311251" r:id="rId126"/>
        </w:objec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Default="00CB4FCE" w:rsidP="008A3E52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求微分方程</w:t>
      </w:r>
      <w:r w:rsidR="00F42057" w:rsidRPr="00F42057">
        <w:rPr>
          <w:position w:val="-10"/>
        </w:rPr>
        <w:object w:dxaOrig="1400" w:dyaOrig="360">
          <v:shape id="_x0000_i1084" type="#_x0000_t75" style="width:70.25pt;height:17.85pt" o:ole="">
            <v:imagedata r:id="rId127" o:title=""/>
          </v:shape>
          <o:OLEObject Type="Embed" ProgID="Equation.DSMT4" ShapeID="_x0000_i1084" DrawAspect="Content" ObjectID="_1669311252" r:id="rId128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满足初始条件</w:t>
      </w:r>
      <w:r w:rsidR="00F42057" w:rsidRPr="00F42057">
        <w:rPr>
          <w:position w:val="-12"/>
        </w:rPr>
        <w:object w:dxaOrig="859" w:dyaOrig="360">
          <v:shape id="_x0000_i1085" type="#_x0000_t75" style="width:43.2pt;height:17.85pt" o:ole="">
            <v:imagedata r:id="rId129" o:title=""/>
          </v:shape>
          <o:OLEObject Type="Embed" ProgID="Equation.DSMT4" ShapeID="_x0000_i1085" DrawAspect="Content" ObjectID="_1669311253" r:id="rId130"/>
        </w:object>
      </w:r>
      <w:r w:rsidRPr="00F426BE">
        <w:rPr>
          <w:rFonts w:ascii="宋体" w:hAnsi="宋体" w:hint="eastAsia"/>
          <w:szCs w:val="21"/>
        </w:rPr>
        <w:t>的特解</w:t>
      </w:r>
      <w:r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四、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本题满分6分</w:t>
      </w:r>
      <w:r w:rsidR="00CF4820">
        <w:rPr>
          <w:rFonts w:hint="eastAsia"/>
        </w:rPr>
        <w:t>）</w:t>
      </w:r>
    </w:p>
    <w:p w:rsidR="00CB4FCE" w:rsidRDefault="00CB4FCE" w:rsidP="008A3E52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计算</w:t>
      </w:r>
      <w:r w:rsidR="00F42057" w:rsidRPr="00F42057">
        <w:rPr>
          <w:position w:val="-30"/>
        </w:rPr>
        <w:object w:dxaOrig="2960" w:dyaOrig="580">
          <v:shape id="_x0000_i1086" type="#_x0000_t75" style="width:148.05pt;height:28.8pt" o:ole="">
            <v:imagedata r:id="rId131" o:title=""/>
          </v:shape>
          <o:OLEObject Type="Embed" ProgID="Equation.DSMT4" ShapeID="_x0000_i1086" DrawAspect="Content" ObjectID="_1669311254" r:id="rId132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其中</w:t>
      </w:r>
      <w:r w:rsidR="00F42057" w:rsidRPr="00025957">
        <w:rPr>
          <w:position w:val="-4"/>
        </w:rPr>
        <w:object w:dxaOrig="220" w:dyaOrig="240">
          <v:shape id="_x0000_i1087" type="#_x0000_t75" style="width:10.95pt;height:12.1pt" o:ole="">
            <v:imagedata r:id="rId133" o:title=""/>
          </v:shape>
          <o:OLEObject Type="Embed" ProgID="Equation.DSMT4" ShapeID="_x0000_i1087" DrawAspect="Content" ObjectID="_1669311255" r:id="rId134"/>
        </w:object>
      </w:r>
      <w:r w:rsidRPr="00F426BE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由</w:t>
      </w:r>
      <w:r w:rsidRPr="00F426BE">
        <w:rPr>
          <w:rFonts w:ascii="宋体" w:hAnsi="宋体" w:hint="eastAsia"/>
          <w:szCs w:val="21"/>
        </w:rPr>
        <w:t>曲面</w:t>
      </w:r>
      <w:r w:rsidR="00F42057" w:rsidRPr="00F42057">
        <w:rPr>
          <w:position w:val="-12"/>
        </w:rPr>
        <w:object w:dxaOrig="1300" w:dyaOrig="440">
          <v:shape id="_x0000_i1088" type="#_x0000_t75" style="width:65.1pt;height:21.9pt" o:ole="">
            <v:imagedata r:id="rId135" o:title=""/>
          </v:shape>
          <o:OLEObject Type="Embed" ProgID="Equation.DSMT4" ShapeID="_x0000_i1088" DrawAspect="Content" ObjectID="_1669311256" r:id="rId136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12"/>
        </w:rPr>
        <w:object w:dxaOrig="1620" w:dyaOrig="440">
          <v:shape id="_x0000_i1089" type="#_x0000_t75" style="width:81.2pt;height:21.9pt" o:ole="">
            <v:imagedata r:id="rId137" o:title=""/>
          </v:shape>
          <o:OLEObject Type="Embed" ProgID="Equation.DSMT4" ShapeID="_x0000_i1089" DrawAspect="Content" ObjectID="_1669311257" r:id="rId138"/>
        </w:object>
      </w:r>
      <w:r w:rsidRPr="00F426BE">
        <w:rPr>
          <w:rFonts w:ascii="宋体" w:hAnsi="宋体" w:hint="eastAsia"/>
          <w:szCs w:val="21"/>
        </w:rPr>
        <w:t>所围立体的表面外侧</w:t>
      </w:r>
      <w:r>
        <w:rPr>
          <w:rFonts w:ascii="宋体" w:hAnsi="宋体" w:hint="eastAsia"/>
          <w:szCs w:val="21"/>
        </w:rPr>
        <w:t>.</w:t>
      </w:r>
    </w:p>
    <w:p w:rsidR="008A3E52" w:rsidRDefault="008A3E52" w:rsidP="00DD396A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lastRenderedPageBreak/>
        <w:t>五、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本题满分7分</w:t>
      </w:r>
      <w:r w:rsidR="00CF4820">
        <w:rPr>
          <w:rFonts w:hint="eastAsia"/>
        </w:rPr>
        <w:t>）</w:t>
      </w:r>
    </w:p>
    <w:p w:rsidR="00CB4FCE" w:rsidRDefault="00CB4FCE" w:rsidP="00CF4820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求级数</w:t>
      </w:r>
      <w:r w:rsidR="00F42057" w:rsidRPr="00F42057">
        <w:rPr>
          <w:position w:val="-28"/>
        </w:rPr>
        <w:object w:dxaOrig="1960" w:dyaOrig="700">
          <v:shape id="_x0000_i1090" type="#_x0000_t75" style="width:97.9pt;height:35.15pt" o:ole="">
            <v:imagedata r:id="rId139" o:title=""/>
          </v:shape>
          <o:OLEObject Type="Embed" ProgID="Equation.DSMT4" ShapeID="_x0000_i1090" DrawAspect="Content" ObjectID="_1669311258" r:id="rId140"/>
        </w:object>
      </w:r>
      <w:r w:rsidRPr="00F426BE">
        <w:rPr>
          <w:rFonts w:ascii="宋体" w:hAnsi="宋体" w:hint="eastAsia"/>
          <w:szCs w:val="21"/>
        </w:rPr>
        <w:t>的和</w:t>
      </w:r>
      <w:r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Default="00CB4FCE" w:rsidP="00CF4820">
      <w:pPr>
        <w:pStyle w:val="1"/>
      </w:pPr>
      <w:r w:rsidRPr="00DC3230">
        <w:rPr>
          <w:rFonts w:hint="eastAsia"/>
        </w:rPr>
        <w:t>六、</w:t>
      </w:r>
      <w:r w:rsidR="00CF4820">
        <w:rPr>
          <w:rFonts w:hint="eastAsia"/>
        </w:rPr>
        <w:t>证明题（</w:t>
      </w:r>
      <w:r w:rsidRPr="00DC3230">
        <w:rPr>
          <w:rFonts w:hint="eastAsia"/>
        </w:rPr>
        <w:t>本题共2小题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每小题5分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满分10分</w:t>
      </w:r>
      <w:r w:rsidR="00CF4820">
        <w:rPr>
          <w:rFonts w:hint="eastAsia"/>
        </w:rPr>
        <w:t>）</w:t>
      </w:r>
    </w:p>
    <w:p w:rsidR="00CF4820" w:rsidRDefault="00CF4820" w:rsidP="008A3E52">
      <w:pPr>
        <w:rPr>
          <w:rFonts w:ascii="宋体" w:hAnsi="宋体"/>
          <w:b/>
          <w:szCs w:val="21"/>
        </w:rPr>
      </w:pPr>
    </w:p>
    <w:p w:rsidR="00CF4820" w:rsidRPr="00DC3230" w:rsidRDefault="00CF4820" w:rsidP="008A3E52">
      <w:pPr>
        <w:rPr>
          <w:rFonts w:ascii="宋体" w:hAnsi="宋体"/>
          <w:b/>
          <w:szCs w:val="21"/>
        </w:rPr>
      </w:pPr>
    </w:p>
    <w:p w:rsidR="00CB4FCE" w:rsidRPr="00F426B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6A2C53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设在</w:t>
      </w:r>
      <w:r w:rsidR="00F42057" w:rsidRPr="00F42057">
        <w:rPr>
          <w:position w:val="-10"/>
        </w:rPr>
        <w:object w:dxaOrig="720" w:dyaOrig="320">
          <v:shape id="_x0000_i1091" type="#_x0000_t75" style="width:36.3pt;height:16.15pt" o:ole="">
            <v:imagedata r:id="rId141" o:title=""/>
          </v:shape>
          <o:OLEObject Type="Embed" ProgID="Equation.DSMT4" ShapeID="_x0000_i1091" DrawAspect="Content" ObjectID="_1669311259" r:id="rId142"/>
        </w:object>
      </w:r>
      <w:r w:rsidRPr="00F426BE">
        <w:rPr>
          <w:rFonts w:ascii="宋体" w:hAnsi="宋体" w:hint="eastAsia"/>
          <w:szCs w:val="21"/>
        </w:rPr>
        <w:t>上函数</w:t>
      </w:r>
      <w:r w:rsidR="00F42057" w:rsidRPr="00F42057">
        <w:rPr>
          <w:position w:val="-10"/>
        </w:rPr>
        <w:object w:dxaOrig="540" w:dyaOrig="320">
          <v:shape id="_x0000_i1092" type="#_x0000_t75" style="width:27.05pt;height:16.15pt" o:ole="">
            <v:imagedata r:id="rId143" o:title=""/>
          </v:shape>
          <o:OLEObject Type="Embed" ProgID="Equation.DSMT4" ShapeID="_x0000_i1092" DrawAspect="Content" ObjectID="_1669311260" r:id="rId144"/>
        </w:object>
      </w:r>
      <w:r w:rsidRPr="00F426BE">
        <w:rPr>
          <w:rFonts w:ascii="宋体" w:hAnsi="宋体" w:hint="eastAsia"/>
          <w:szCs w:val="21"/>
        </w:rPr>
        <w:t>有连续导数</w:t>
      </w:r>
      <w:r w:rsidR="006A2C53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F42057" w:rsidRPr="00F42057">
        <w:rPr>
          <w:position w:val="-10"/>
        </w:rPr>
        <w:object w:dxaOrig="2140" w:dyaOrig="320">
          <v:shape id="_x0000_i1093" type="#_x0000_t75" style="width:107.15pt;height:16.15pt" o:ole="">
            <v:imagedata r:id="rId145" o:title=""/>
          </v:shape>
          <o:OLEObject Type="Embed" ProgID="Equation.DSMT4" ShapeID="_x0000_i1093" DrawAspect="Content" ObjectID="_1669311261" r:id="rId146"/>
        </w:object>
      </w:r>
      <w:r w:rsidR="006A2C53"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证明</w:t>
      </w:r>
      <w:r w:rsidR="00F42057" w:rsidRPr="00F42057">
        <w:rPr>
          <w:position w:val="-10"/>
        </w:rPr>
        <w:object w:dxaOrig="540" w:dyaOrig="320">
          <v:shape id="_x0000_i1094" type="#_x0000_t75" style="width:27.05pt;height:16.15pt" o:ole="">
            <v:imagedata r:id="rId147" o:title=""/>
          </v:shape>
          <o:OLEObject Type="Embed" ProgID="Equation.DSMT4" ShapeID="_x0000_i1094" DrawAspect="Content" ObjectID="_1669311262" r:id="rId148"/>
        </w:object>
      </w:r>
      <w:r w:rsidRPr="00F426BE">
        <w:rPr>
          <w:rFonts w:ascii="宋体" w:hAnsi="宋体" w:hint="eastAsia"/>
          <w:szCs w:val="21"/>
        </w:rPr>
        <w:t>在</w:t>
      </w:r>
      <w:r w:rsidR="00F42057" w:rsidRPr="00F42057">
        <w:rPr>
          <w:position w:val="-10"/>
        </w:rPr>
        <w:object w:dxaOrig="720" w:dyaOrig="320">
          <v:shape id="_x0000_i1095" type="#_x0000_t75" style="width:36.3pt;height:16.15pt" o:ole="">
            <v:imagedata r:id="rId149" o:title=""/>
          </v:shape>
          <o:OLEObject Type="Embed" ProgID="Equation.DSMT4" ShapeID="_x0000_i1095" DrawAspect="Content" ObjectID="_1669311263" r:id="rId150"/>
        </w:object>
      </w:r>
      <w:r w:rsidRPr="00F426BE">
        <w:rPr>
          <w:rFonts w:ascii="宋体" w:hAnsi="宋体" w:hint="eastAsia"/>
          <w:szCs w:val="21"/>
        </w:rPr>
        <w:t>内有且仅有一个零点</w:t>
      </w:r>
      <w:r w:rsidR="006A2C53">
        <w:rPr>
          <w:rFonts w:ascii="宋体" w:hAnsi="宋体" w:hint="eastAsia"/>
          <w:szCs w:val="21"/>
        </w:rPr>
        <w:t>．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Default="008A3E52" w:rsidP="008A3E52">
      <w:pPr>
        <w:rPr>
          <w:rFonts w:ascii="宋体" w:hAnsi="宋体"/>
          <w:szCs w:val="21"/>
        </w:rPr>
      </w:pPr>
    </w:p>
    <w:p w:rsidR="00CB4FCE" w:rsidRDefault="00CB4FCE" w:rsidP="008A3E52">
      <w:pPr>
        <w:rPr>
          <w:rFonts w:ascii="宋体" w:hAnsi="宋体"/>
          <w:szCs w:val="21"/>
        </w:rPr>
      </w:pPr>
      <w:r w:rsidRPr="00692A07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设</w:t>
      </w:r>
      <w:r w:rsidR="00F42057" w:rsidRPr="00F42057">
        <w:rPr>
          <w:position w:val="-6"/>
        </w:rPr>
        <w:object w:dxaOrig="880" w:dyaOrig="279">
          <v:shape id="_x0000_i1096" type="#_x0000_t75" style="width:43.8pt;height:13.8pt" o:ole="">
            <v:imagedata r:id="rId151" o:title=""/>
          </v:shape>
          <o:OLEObject Type="Embed" ProgID="Equation.DSMT4" ShapeID="_x0000_i1096" DrawAspect="Content" ObjectID="_1669311264" r:id="rId152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证明</w:t>
      </w:r>
      <w:r w:rsidR="00F42057" w:rsidRPr="00F42057">
        <w:rPr>
          <w:position w:val="-6"/>
        </w:rPr>
        <w:object w:dxaOrig="720" w:dyaOrig="320">
          <v:shape id="_x0000_i1097" type="#_x0000_t75" style="width:36.3pt;height:16.15pt" o:ole="">
            <v:imagedata r:id="rId153" o:title=""/>
          </v:shape>
          <o:OLEObject Type="Embed" ProgID="Equation.DSMT4" ShapeID="_x0000_i1097" DrawAspect="Content" ObjectID="_1669311265" r:id="rId154"/>
        </w:objec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七、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本题满分8分</w:t>
      </w:r>
      <w:r w:rsidR="00CF4820">
        <w:rPr>
          <w:rFonts w:hint="eastAsia"/>
        </w:rPr>
        <w:t>）</w:t>
      </w:r>
    </w:p>
    <w:p w:rsidR="00CB4FCE" w:rsidRDefault="00CB4FCE" w:rsidP="00CF4820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已知二次型</w:t>
      </w:r>
      <w:r w:rsidR="00F42057" w:rsidRPr="00F42057">
        <w:rPr>
          <w:position w:val="-12"/>
        </w:rPr>
        <w:object w:dxaOrig="3739" w:dyaOrig="380">
          <v:shape id="_x0000_i1098" type="#_x0000_t75" style="width:187.2pt;height:19pt" o:ole="">
            <v:imagedata r:id="rId155" o:title=""/>
          </v:shape>
          <o:OLEObject Type="Embed" ProgID="Equation.DSMT4" ShapeID="_x0000_i1098" DrawAspect="Content" ObjectID="_1669311266" r:id="rId156"/>
        </w:object>
      </w:r>
      <w:r w:rsidR="0006466A">
        <w:rPr>
          <w:rFonts w:hint="eastAsia"/>
        </w:rPr>
        <w:t>（</w:t>
      </w:r>
      <w:r w:rsidR="00F42057" w:rsidRPr="00F42057">
        <w:rPr>
          <w:position w:val="-6"/>
        </w:rPr>
        <w:object w:dxaOrig="540" w:dyaOrig="279">
          <v:shape id="_x0000_i1099" type="#_x0000_t75" style="width:27.05pt;height:13.8pt" o:ole="">
            <v:imagedata r:id="rId157" o:title=""/>
          </v:shape>
          <o:OLEObject Type="Embed" ProgID="Equation.DSMT4" ShapeID="_x0000_i1099" DrawAspect="Content" ObjectID="_1669311267" r:id="rId158"/>
        </w:object>
      </w:r>
      <w:r w:rsidR="0006466A"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通过正交变换化成标准</w:t>
      </w:r>
      <w:r>
        <w:rPr>
          <w:rFonts w:ascii="宋体" w:hAnsi="宋体" w:hint="eastAsia"/>
          <w:szCs w:val="21"/>
        </w:rPr>
        <w:t>形</w:t>
      </w:r>
      <w:r w:rsidR="00F42057" w:rsidRPr="00F42057">
        <w:rPr>
          <w:position w:val="-12"/>
        </w:rPr>
        <w:object w:dxaOrig="1840" w:dyaOrig="380">
          <v:shape id="_x0000_i1100" type="#_x0000_t75" style="width:92.15pt;height:19pt" o:ole="">
            <v:imagedata r:id="rId159" o:title=""/>
          </v:shape>
          <o:OLEObject Type="Embed" ProgID="Equation.DSMT4" ShapeID="_x0000_i1100" DrawAspect="Content" ObjectID="_1669311268" r:id="rId160"/>
        </w:object>
      </w:r>
      <w:r w:rsidR="0006466A"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求参数</w:t>
      </w:r>
      <w:r w:rsidR="00F42057" w:rsidRPr="00F42057">
        <w:rPr>
          <w:position w:val="-6"/>
        </w:rPr>
        <w:object w:dxaOrig="200" w:dyaOrig="220">
          <v:shape id="_x0000_i1101" type="#_x0000_t75" style="width:9.8pt;height:10.95pt" o:ole="">
            <v:imagedata r:id="rId161" o:title=""/>
          </v:shape>
          <o:OLEObject Type="Embed" ProgID="Equation.DSMT4" ShapeID="_x0000_i1101" DrawAspect="Content" ObjectID="_1669311269" r:id="rId162"/>
        </w:object>
      </w:r>
      <w:r w:rsidRPr="00F426BE">
        <w:rPr>
          <w:rFonts w:ascii="宋体" w:hAnsi="宋体" w:hint="eastAsia"/>
          <w:szCs w:val="21"/>
        </w:rPr>
        <w:t>及所用的正交变换矩阵</w:t>
      </w:r>
      <w:r w:rsidR="0006466A">
        <w:rPr>
          <w:rFonts w:ascii="宋体" w:hAnsi="宋体" w:hint="eastAsia"/>
          <w:szCs w:val="21"/>
        </w:rPr>
        <w:t>．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八、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本题满分6分</w:t>
      </w:r>
      <w:r w:rsidR="00CF4820">
        <w:rPr>
          <w:rFonts w:hint="eastAsia"/>
        </w:rPr>
        <w:t>）</w:t>
      </w:r>
    </w:p>
    <w:p w:rsidR="00CB4FCE" w:rsidRDefault="00CB4FCE" w:rsidP="00CF4820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设</w:t>
      </w:r>
      <w:r w:rsidR="00F42057" w:rsidRPr="00025957">
        <w:rPr>
          <w:position w:val="-4"/>
        </w:rPr>
        <w:object w:dxaOrig="220" w:dyaOrig="260">
          <v:shape id="_x0000_i1102" type="#_x0000_t75" style="width:10.95pt;height:13.25pt" o:ole="">
            <v:imagedata r:id="rId163" o:title=""/>
          </v:shape>
          <o:OLEObject Type="Embed" ProgID="Equation.DSMT4" ShapeID="_x0000_i1102" DrawAspect="Content" ObjectID="_1669311270" r:id="rId164"/>
        </w:object>
      </w:r>
      <w:r w:rsidRPr="00F426BE">
        <w:rPr>
          <w:rFonts w:ascii="宋体" w:hAnsi="宋体" w:hint="eastAsia"/>
          <w:szCs w:val="21"/>
        </w:rPr>
        <w:t>是</w:t>
      </w:r>
      <w:r w:rsidR="00F42057" w:rsidRPr="00025957">
        <w:rPr>
          <w:position w:val="-4"/>
        </w:rPr>
        <w:object w:dxaOrig="560" w:dyaOrig="200">
          <v:shape id="_x0000_i1103" type="#_x0000_t75" style="width:28.2pt;height:9.8pt" o:ole="">
            <v:imagedata r:id="rId165" o:title=""/>
          </v:shape>
          <o:OLEObject Type="Embed" ProgID="Equation.DSMT4" ShapeID="_x0000_i1103" DrawAspect="Content" ObjectID="_1669311271" r:id="rId166"/>
        </w:object>
      </w:r>
      <w:r w:rsidRPr="00F426BE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104" type="#_x0000_t75" style="width:10.95pt;height:13.25pt" o:ole="">
            <v:imagedata r:id="rId167" o:title=""/>
          </v:shape>
          <o:OLEObject Type="Embed" ProgID="Equation.DSMT4" ShapeID="_x0000_i1104" DrawAspect="Content" ObjectID="_1669311272" r:id="rId168"/>
        </w:object>
      </w:r>
      <w:r w:rsidRPr="00F426BE">
        <w:rPr>
          <w:rFonts w:ascii="宋体" w:hAnsi="宋体" w:hint="eastAsia"/>
          <w:szCs w:val="21"/>
        </w:rPr>
        <w:t>是</w:t>
      </w:r>
      <w:r w:rsidR="00F42057" w:rsidRPr="00025957">
        <w:rPr>
          <w:position w:val="-4"/>
        </w:rPr>
        <w:object w:dxaOrig="560" w:dyaOrig="200">
          <v:shape id="_x0000_i1105" type="#_x0000_t75" style="width:28.2pt;height:9.8pt" o:ole="">
            <v:imagedata r:id="rId169" o:title=""/>
          </v:shape>
          <o:OLEObject Type="Embed" ProgID="Equation.DSMT4" ShapeID="_x0000_i1105" DrawAspect="Content" ObjectID="_1669311273" r:id="rId170"/>
        </w:object>
      </w:r>
      <w:r w:rsidRPr="00F426BE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其中</w:t>
      </w:r>
      <w:r w:rsidR="00F42057" w:rsidRPr="00025957">
        <w:rPr>
          <w:position w:val="-4"/>
        </w:rPr>
        <w:object w:dxaOrig="600" w:dyaOrig="200">
          <v:shape id="_x0000_i1106" type="#_x0000_t75" style="width:29.95pt;height:9.8pt" o:ole="">
            <v:imagedata r:id="rId171" o:title=""/>
          </v:shape>
          <o:OLEObject Type="Embed" ProgID="Equation.DSMT4" ShapeID="_x0000_i1106" DrawAspect="Content" ObjectID="_1669311274" r:id="rId172"/>
        </w:object>
      </w:r>
      <w:r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220" w:dyaOrig="260">
          <v:shape id="_x0000_i1107" type="#_x0000_t75" style="width:10.95pt;height:13.25pt" o:ole="">
            <v:imagedata r:id="rId173" o:title=""/>
          </v:shape>
          <o:OLEObject Type="Embed" ProgID="Equation.DSMT4" ShapeID="_x0000_i1107" DrawAspect="Content" ObjectID="_1669311275" r:id="rId174"/>
        </w:object>
      </w:r>
      <w:r w:rsidRPr="00F426BE">
        <w:rPr>
          <w:rFonts w:ascii="宋体" w:hAnsi="宋体" w:hint="eastAsia"/>
          <w:szCs w:val="21"/>
        </w:rPr>
        <w:t>是</w:t>
      </w:r>
      <w:r w:rsidR="00F42057" w:rsidRPr="00025957">
        <w:rPr>
          <w:position w:val="-4"/>
        </w:rPr>
        <w:object w:dxaOrig="200" w:dyaOrig="200">
          <v:shape id="_x0000_i1108" type="#_x0000_t75" style="width:9.8pt;height:9.8pt" o:ole="">
            <v:imagedata r:id="rId175" o:title=""/>
          </v:shape>
          <o:OLEObject Type="Embed" ProgID="Equation.DSMT4" ShapeID="_x0000_i1108" DrawAspect="Content" ObjectID="_1669311276" r:id="rId176"/>
        </w:object>
      </w:r>
      <w:r>
        <w:rPr>
          <w:rFonts w:ascii="宋体" w:hAnsi="宋体" w:hint="eastAsia"/>
          <w:szCs w:val="21"/>
        </w:rPr>
        <w:t>阶</w:t>
      </w:r>
      <w:r w:rsidRPr="00F426BE">
        <w:rPr>
          <w:rFonts w:ascii="宋体" w:hAnsi="宋体" w:hint="eastAsia"/>
          <w:szCs w:val="21"/>
        </w:rPr>
        <w:t>单位矩阵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若</w:t>
      </w:r>
      <w:r w:rsidR="00F42057" w:rsidRPr="00025957">
        <w:rPr>
          <w:position w:val="-4"/>
        </w:rPr>
        <w:object w:dxaOrig="760" w:dyaOrig="260">
          <v:shape id="_x0000_i1109" type="#_x0000_t75" style="width:38pt;height:13.25pt" o:ole="">
            <v:imagedata r:id="rId177" o:title=""/>
          </v:shape>
          <o:OLEObject Type="Embed" ProgID="Equation.DSMT4" ShapeID="_x0000_i1109" DrawAspect="Content" ObjectID="_1669311277" r:id="rId178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证明</w:t>
      </w:r>
      <w:r w:rsidR="00F42057" w:rsidRPr="00025957">
        <w:rPr>
          <w:position w:val="-4"/>
        </w:rPr>
        <w:object w:dxaOrig="220" w:dyaOrig="260">
          <v:shape id="_x0000_i1110" type="#_x0000_t75" style="width:10.95pt;height:13.25pt" o:ole="">
            <v:imagedata r:id="rId179" o:title=""/>
          </v:shape>
          <o:OLEObject Type="Embed" ProgID="Equation.DSMT4" ShapeID="_x0000_i1110" DrawAspect="Content" ObjectID="_1669311278" r:id="rId180"/>
        </w:object>
      </w:r>
      <w:r w:rsidRPr="00F426BE">
        <w:rPr>
          <w:rFonts w:ascii="宋体" w:hAnsi="宋体" w:hint="eastAsia"/>
          <w:szCs w:val="21"/>
        </w:rPr>
        <w:t>的列向量组线性无关</w:t>
      </w:r>
      <w:r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8A3E52" w:rsidRPr="00F426BE" w:rsidRDefault="008A3E52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九、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本题满分6分</w:t>
      </w:r>
      <w:r w:rsidR="00CF4820">
        <w:rPr>
          <w:rFonts w:hint="eastAsia"/>
        </w:rPr>
        <w:t>）</w:t>
      </w:r>
    </w:p>
    <w:p w:rsidR="00CB4FCE" w:rsidRDefault="00CB4FCE" w:rsidP="00CF4820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设物体</w:t>
      </w:r>
      <w:r w:rsidR="00F42057" w:rsidRPr="00025957">
        <w:rPr>
          <w:position w:val="-4"/>
        </w:rPr>
        <w:object w:dxaOrig="220" w:dyaOrig="260">
          <v:shape id="_x0000_i1111" type="#_x0000_t75" style="width:10.95pt;height:13.25pt" o:ole="">
            <v:imagedata r:id="rId181" o:title=""/>
          </v:shape>
          <o:OLEObject Type="Embed" ProgID="Equation.DSMT4" ShapeID="_x0000_i1111" DrawAspect="Content" ObjectID="_1669311279" r:id="rId182"/>
        </w:object>
      </w:r>
      <w:r w:rsidRPr="00F426BE">
        <w:rPr>
          <w:rFonts w:ascii="宋体" w:hAnsi="宋体" w:hint="eastAsia"/>
          <w:szCs w:val="21"/>
        </w:rPr>
        <w:t>从点</w:t>
      </w:r>
      <w:r w:rsidR="00F42057" w:rsidRPr="00F42057">
        <w:rPr>
          <w:position w:val="-10"/>
        </w:rPr>
        <w:object w:dxaOrig="540" w:dyaOrig="320">
          <v:shape id="_x0000_i1112" type="#_x0000_t75" style="width:27.05pt;height:16.15pt" o:ole="">
            <v:imagedata r:id="rId183" o:title=""/>
          </v:shape>
          <o:OLEObject Type="Embed" ProgID="Equation.DSMT4" ShapeID="_x0000_i1112" DrawAspect="Content" ObjectID="_1669311280" r:id="rId184"/>
        </w:object>
      </w:r>
      <w:r w:rsidRPr="00F426BE">
        <w:rPr>
          <w:rFonts w:ascii="宋体" w:hAnsi="宋体" w:hint="eastAsia"/>
          <w:szCs w:val="21"/>
        </w:rPr>
        <w:t>出发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以速度大小为常数</w:t>
      </w:r>
      <w:r w:rsidR="00F42057" w:rsidRPr="00F42057">
        <w:rPr>
          <w:position w:val="-6"/>
        </w:rPr>
        <w:object w:dxaOrig="180" w:dyaOrig="220">
          <v:shape id="_x0000_i1113" type="#_x0000_t75" style="width:9.2pt;height:10.95pt" o:ole="">
            <v:imagedata r:id="rId185" o:title=""/>
          </v:shape>
          <o:OLEObject Type="Embed" ProgID="Equation.DSMT4" ShapeID="_x0000_i1113" DrawAspect="Content" ObjectID="_1669311281" r:id="rId186"/>
        </w:object>
      </w:r>
      <w:r w:rsidRPr="00F426BE">
        <w:rPr>
          <w:rFonts w:ascii="宋体" w:hAnsi="宋体" w:hint="eastAsia"/>
          <w:szCs w:val="21"/>
        </w:rPr>
        <w:t>沿</w:t>
      </w:r>
      <w:r w:rsidR="00F42057" w:rsidRPr="00F42057">
        <w:rPr>
          <w:position w:val="-10"/>
        </w:rPr>
        <w:object w:dxaOrig="220" w:dyaOrig="260">
          <v:shape id="_x0000_i1114" type="#_x0000_t75" style="width:10.95pt;height:13.25pt" o:ole="">
            <v:imagedata r:id="rId187" o:title=""/>
          </v:shape>
          <o:OLEObject Type="Embed" ProgID="Equation.DSMT4" ShapeID="_x0000_i1114" DrawAspect="Content" ObjectID="_1669311282" r:id="rId188"/>
        </w:object>
      </w:r>
      <w:r w:rsidRPr="00F426BE">
        <w:rPr>
          <w:rFonts w:ascii="宋体" w:hAnsi="宋体" w:hint="eastAsia"/>
          <w:szCs w:val="21"/>
        </w:rPr>
        <w:t>轴正向运动</w:t>
      </w:r>
      <w:r>
        <w:rPr>
          <w:rFonts w:ascii="宋体" w:hAnsi="宋体" w:hint="eastAsia"/>
          <w:szCs w:val="21"/>
        </w:rPr>
        <w:t>.</w:t>
      </w:r>
      <w:r w:rsidRPr="00F426BE">
        <w:rPr>
          <w:rFonts w:ascii="宋体" w:hAnsi="宋体" w:hint="eastAsia"/>
          <w:szCs w:val="21"/>
        </w:rPr>
        <w:t>物体</w:t>
      </w:r>
      <w:r w:rsidR="00F42057" w:rsidRPr="00025957">
        <w:rPr>
          <w:position w:val="-4"/>
        </w:rPr>
        <w:object w:dxaOrig="220" w:dyaOrig="260">
          <v:shape id="_x0000_i1115" type="#_x0000_t75" style="width:10.95pt;height:13.25pt" o:ole="">
            <v:imagedata r:id="rId189" o:title=""/>
          </v:shape>
          <o:OLEObject Type="Embed" ProgID="Equation.DSMT4" ShapeID="_x0000_i1115" DrawAspect="Content" ObjectID="_1669311283" r:id="rId190"/>
        </w:object>
      </w:r>
      <w:r w:rsidRPr="00F426BE">
        <w:rPr>
          <w:rFonts w:ascii="宋体" w:hAnsi="宋体" w:hint="eastAsia"/>
          <w:szCs w:val="21"/>
        </w:rPr>
        <w:t>从点</w:t>
      </w:r>
      <w:r w:rsidR="00F42057" w:rsidRPr="00F42057">
        <w:rPr>
          <w:position w:val="-10"/>
        </w:rPr>
        <w:object w:dxaOrig="700" w:dyaOrig="320">
          <v:shape id="_x0000_i1116" type="#_x0000_t75" style="width:35.15pt;height:16.15pt" o:ole="">
            <v:imagedata r:id="rId191" o:title=""/>
          </v:shape>
          <o:OLEObject Type="Embed" ProgID="Equation.DSMT4" ShapeID="_x0000_i1116" DrawAspect="Content" ObjectID="_1669311284" r:id="rId192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025957">
        <w:rPr>
          <w:position w:val="-4"/>
        </w:rPr>
        <w:object w:dxaOrig="220" w:dyaOrig="260">
          <v:shape id="_x0000_i1117" type="#_x0000_t75" style="width:10.95pt;height:13.25pt" o:ole="">
            <v:imagedata r:id="rId193" o:title=""/>
          </v:shape>
          <o:OLEObject Type="Embed" ProgID="Equation.DSMT4" ShapeID="_x0000_i1117" DrawAspect="Content" ObjectID="_1669311285" r:id="rId194"/>
        </w:object>
      </w:r>
      <w:r w:rsidRPr="00F426BE">
        <w:rPr>
          <w:rFonts w:ascii="宋体" w:hAnsi="宋体" w:hint="eastAsia"/>
          <w:szCs w:val="21"/>
        </w:rPr>
        <w:t>同时出发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其速度大小为</w:t>
      </w:r>
      <w:r w:rsidR="00F42057" w:rsidRPr="00F42057">
        <w:rPr>
          <w:position w:val="-6"/>
        </w:rPr>
        <w:object w:dxaOrig="300" w:dyaOrig="279">
          <v:shape id="_x0000_i1118" type="#_x0000_t75" style="width:15pt;height:13.8pt" o:ole="">
            <v:imagedata r:id="rId195" o:title=""/>
          </v:shape>
          <o:OLEObject Type="Embed" ProgID="Equation.DSMT4" ShapeID="_x0000_i1118" DrawAspect="Content" ObjectID="_1669311286" r:id="rId196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方向始终指向</w:t>
      </w:r>
      <w:r w:rsidR="00F42057" w:rsidRPr="00025957">
        <w:rPr>
          <w:position w:val="-4"/>
        </w:rPr>
        <w:object w:dxaOrig="220" w:dyaOrig="260">
          <v:shape id="_x0000_i1119" type="#_x0000_t75" style="width:10.95pt;height:13.25pt" o:ole="">
            <v:imagedata r:id="rId197" o:title=""/>
          </v:shape>
          <o:OLEObject Type="Embed" ProgID="Equation.DSMT4" ShapeID="_x0000_i1119" DrawAspect="Content" ObjectID="_1669311287" r:id="rId198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试建立物体</w:t>
      </w:r>
      <w:r w:rsidR="00F42057" w:rsidRPr="00025957">
        <w:rPr>
          <w:position w:val="-4"/>
        </w:rPr>
        <w:object w:dxaOrig="220" w:dyaOrig="260">
          <v:shape id="_x0000_i1120" type="#_x0000_t75" style="width:10.95pt;height:13.25pt" o:ole="">
            <v:imagedata r:id="rId199" o:title=""/>
          </v:shape>
          <o:OLEObject Type="Embed" ProgID="Equation.DSMT4" ShapeID="_x0000_i1120" DrawAspect="Content" ObjectID="_1669311288" r:id="rId200"/>
        </w:object>
      </w:r>
      <w:r w:rsidRPr="00F426BE">
        <w:rPr>
          <w:rFonts w:ascii="宋体" w:hAnsi="宋体" w:hint="eastAsia"/>
          <w:szCs w:val="21"/>
        </w:rPr>
        <w:t>的运动轨迹所满足的微分方程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并写出初始条件</w:t>
      </w:r>
      <w:r>
        <w:rPr>
          <w:rFonts w:ascii="宋体" w:hAnsi="宋体" w:hint="eastAsia"/>
          <w:szCs w:val="21"/>
        </w:rPr>
        <w:t>.</w:t>
      </w:r>
    </w:p>
    <w:p w:rsidR="008A3E52" w:rsidRDefault="008A3E52" w:rsidP="008A3E52">
      <w:pPr>
        <w:rPr>
          <w:rFonts w:ascii="宋体" w:hAnsi="宋体"/>
          <w:szCs w:val="21"/>
        </w:rPr>
      </w:pPr>
    </w:p>
    <w:p w:rsidR="005D3431" w:rsidRPr="00F426BE" w:rsidRDefault="005D3431" w:rsidP="008A3E52">
      <w:pPr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  <w:rPr>
          <w:color w:val="FF6600"/>
        </w:rPr>
      </w:pPr>
      <w:r w:rsidRPr="00DC3230">
        <w:rPr>
          <w:rFonts w:hint="eastAsia"/>
        </w:rPr>
        <w:t>十、填空题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本题共2小题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每小题3分</w:t>
      </w:r>
      <w:r w:rsidR="00CF4820">
        <w:rPr>
          <w:rFonts w:hint="eastAsia"/>
        </w:rPr>
        <w:t>，</w:t>
      </w:r>
      <w:r w:rsidRPr="00DC3230">
        <w:rPr>
          <w:rFonts w:hint="eastAsia"/>
        </w:rPr>
        <w:t>满分6分</w:t>
      </w:r>
      <w:r w:rsidR="00CF4820">
        <w:rPr>
          <w:rFonts w:hint="eastAsia"/>
        </w:rPr>
        <w:t>）</w:t>
      </w:r>
    </w:p>
    <w:p w:rsid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EB2424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一批产品共有</w:t>
      </w:r>
      <w:r w:rsidR="00F42057" w:rsidRPr="00F42057">
        <w:rPr>
          <w:position w:val="-6"/>
        </w:rPr>
        <w:object w:dxaOrig="320" w:dyaOrig="279">
          <v:shape id="_x0000_i1121" type="#_x0000_t75" style="width:16.15pt;height:13.8pt" o:ole="">
            <v:imagedata r:id="rId201" o:title=""/>
          </v:shape>
          <o:OLEObject Type="Embed" ProgID="Equation.DSMT4" ShapeID="_x0000_i1121" DrawAspect="Content" ObjectID="_1669311289" r:id="rId202"/>
        </w:object>
      </w:r>
      <w:r w:rsidRPr="00F426BE">
        <w:rPr>
          <w:rFonts w:ascii="宋体" w:hAnsi="宋体" w:hint="eastAsia"/>
          <w:szCs w:val="21"/>
        </w:rPr>
        <w:t>个正品和</w:t>
      </w:r>
      <w:r w:rsidR="00F42057" w:rsidRPr="00025957">
        <w:rPr>
          <w:position w:val="-4"/>
        </w:rPr>
        <w:object w:dxaOrig="180" w:dyaOrig="260">
          <v:shape id="_x0000_i1122" type="#_x0000_t75" style="width:9.2pt;height:13.25pt" o:ole="">
            <v:imagedata r:id="rId203" o:title=""/>
          </v:shape>
          <o:OLEObject Type="Embed" ProgID="Equation.DSMT4" ShapeID="_x0000_i1122" DrawAspect="Content" ObjectID="_1669311290" r:id="rId204"/>
        </w:object>
      </w:r>
      <w:r w:rsidRPr="00F426BE">
        <w:rPr>
          <w:rFonts w:ascii="宋体" w:hAnsi="宋体" w:hint="eastAsia"/>
          <w:szCs w:val="21"/>
        </w:rPr>
        <w:t>个次品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任意抽取两次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每次抽一个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抽出后不再放回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则第二次抽出的</w:t>
      </w:r>
      <w:r>
        <w:rPr>
          <w:rFonts w:ascii="宋体" w:hAnsi="宋体" w:hint="eastAsia"/>
          <w:szCs w:val="21"/>
        </w:rPr>
        <w:t>是</w:t>
      </w:r>
      <w:r w:rsidRPr="00F426BE">
        <w:rPr>
          <w:rFonts w:ascii="宋体" w:hAnsi="宋体" w:hint="eastAsia"/>
          <w:szCs w:val="21"/>
        </w:rPr>
        <w:t>次品的概率为_______</w:t>
      </w:r>
      <w:r>
        <w:rPr>
          <w:rFonts w:ascii="宋体" w:hAnsi="宋体" w:hint="eastAsia"/>
          <w:szCs w:val="21"/>
        </w:rPr>
        <w:t>.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8A3E52" w:rsidRP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Default="00CB4FCE" w:rsidP="008A3E52">
      <w:pPr>
        <w:ind w:left="480" w:hangingChars="200" w:hanging="480"/>
        <w:rPr>
          <w:rFonts w:ascii="宋体" w:hAnsi="宋体"/>
          <w:szCs w:val="21"/>
        </w:rPr>
      </w:pPr>
      <w:r w:rsidRPr="00EB2424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设随机变量</w:t>
      </w:r>
      <w:r w:rsidR="00F42057" w:rsidRPr="00025957">
        <w:rPr>
          <w:position w:val="-4"/>
        </w:rPr>
        <w:object w:dxaOrig="240" w:dyaOrig="260">
          <v:shape id="_x0000_i1123" type="#_x0000_t75" style="width:12.1pt;height:13.25pt" o:ole="">
            <v:imagedata r:id="rId205" o:title=""/>
          </v:shape>
          <o:OLEObject Type="Embed" ProgID="Equation.DSMT4" ShapeID="_x0000_i1123" DrawAspect="Content" ObjectID="_1669311291" r:id="rId206"/>
        </w:object>
      </w:r>
      <w:r w:rsidRPr="00F426BE">
        <w:rPr>
          <w:rFonts w:ascii="宋体" w:hAnsi="宋体" w:hint="eastAsia"/>
          <w:szCs w:val="21"/>
        </w:rPr>
        <w:t>服从</w:t>
      </w:r>
      <w:r w:rsidR="00F42057" w:rsidRPr="00F42057">
        <w:rPr>
          <w:position w:val="-10"/>
        </w:rPr>
        <w:object w:dxaOrig="540" w:dyaOrig="320">
          <v:shape id="_x0000_i1124" type="#_x0000_t75" style="width:27.05pt;height:16.15pt" o:ole="">
            <v:imagedata r:id="rId207" o:title=""/>
          </v:shape>
          <o:OLEObject Type="Embed" ProgID="Equation.DSMT4" ShapeID="_x0000_i1124" DrawAspect="Content" ObjectID="_1669311292" r:id="rId208"/>
        </w:object>
      </w:r>
      <w:r w:rsidRPr="00F426BE">
        <w:rPr>
          <w:rFonts w:ascii="宋体" w:hAnsi="宋体" w:hint="eastAsia"/>
          <w:szCs w:val="21"/>
        </w:rPr>
        <w:t>上的均匀分布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则随机变量</w:t>
      </w:r>
      <w:r w:rsidR="00F42057" w:rsidRPr="00025957">
        <w:rPr>
          <w:position w:val="-4"/>
        </w:rPr>
        <w:object w:dxaOrig="700" w:dyaOrig="300">
          <v:shape id="_x0000_i1125" type="#_x0000_t75" style="width:35.15pt;height:15pt" o:ole="">
            <v:imagedata r:id="rId209" o:title=""/>
          </v:shape>
          <o:OLEObject Type="Embed" ProgID="Equation.DSMT4" ShapeID="_x0000_i1125" DrawAspect="Content" ObjectID="_1669311293" r:id="rId210"/>
        </w:object>
      </w:r>
      <w:r w:rsidRPr="00F426BE">
        <w:rPr>
          <w:rFonts w:ascii="宋体" w:hAnsi="宋体" w:hint="eastAsia"/>
          <w:szCs w:val="21"/>
        </w:rPr>
        <w:t>在</w:t>
      </w:r>
      <w:r w:rsidR="00F42057" w:rsidRPr="00F42057">
        <w:rPr>
          <w:position w:val="-10"/>
        </w:rPr>
        <w:object w:dxaOrig="560" w:dyaOrig="320">
          <v:shape id="_x0000_i1126" type="#_x0000_t75" style="width:28.2pt;height:16.15pt" o:ole="">
            <v:imagedata r:id="rId211" o:title=""/>
          </v:shape>
          <o:OLEObject Type="Embed" ProgID="Equation.DSMT4" ShapeID="_x0000_i1126" DrawAspect="Content" ObjectID="_1669311294" r:id="rId212"/>
        </w:object>
      </w:r>
      <w:r w:rsidRPr="00F426BE">
        <w:rPr>
          <w:rFonts w:ascii="宋体" w:hAnsi="宋体" w:hint="eastAsia"/>
          <w:szCs w:val="21"/>
        </w:rPr>
        <w:t>内的概率分布密度</w:t>
      </w:r>
      <w:r w:rsidR="00F42057" w:rsidRPr="00F42057">
        <w:rPr>
          <w:position w:val="-12"/>
        </w:rPr>
        <w:object w:dxaOrig="800" w:dyaOrig="360">
          <v:shape id="_x0000_i1127" type="#_x0000_t75" style="width:39.75pt;height:17.85pt" o:ole="">
            <v:imagedata r:id="rId213" o:title=""/>
          </v:shape>
          <o:OLEObject Type="Embed" ProgID="Equation.DSMT4" ShapeID="_x0000_i1127" DrawAspect="Content" ObjectID="_1669311295" r:id="rId214"/>
        </w:object>
      </w:r>
      <w:r w:rsidRPr="00F426BE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A3E52" w:rsidRDefault="008A3E52" w:rsidP="00481940">
      <w:pPr>
        <w:rPr>
          <w:rFonts w:ascii="宋体" w:hAnsi="宋体"/>
          <w:szCs w:val="21"/>
        </w:rPr>
      </w:pPr>
    </w:p>
    <w:p w:rsidR="008A3E52" w:rsidRPr="008A3E52" w:rsidRDefault="008A3E52" w:rsidP="008A3E52">
      <w:pPr>
        <w:ind w:left="480" w:hangingChars="200" w:hanging="480"/>
        <w:rPr>
          <w:rFonts w:ascii="宋体" w:hAnsi="宋体"/>
          <w:szCs w:val="21"/>
        </w:rPr>
      </w:pPr>
    </w:p>
    <w:p w:rsidR="00CB4FCE" w:rsidRPr="00DC3230" w:rsidRDefault="00CB4FCE" w:rsidP="00CF4820">
      <w:pPr>
        <w:pStyle w:val="1"/>
      </w:pPr>
      <w:r w:rsidRPr="00DC3230">
        <w:rPr>
          <w:rFonts w:hint="eastAsia"/>
        </w:rPr>
        <w:t>十一、</w:t>
      </w:r>
      <w:r w:rsidR="00CF4820">
        <w:rPr>
          <w:rFonts w:hint="eastAsia"/>
        </w:rPr>
        <w:t>（</w:t>
      </w:r>
      <w:r w:rsidRPr="00DC3230">
        <w:rPr>
          <w:rFonts w:hint="eastAsia"/>
        </w:rPr>
        <w:t>本题满分6分</w:t>
      </w:r>
      <w:r w:rsidR="00CF4820">
        <w:rPr>
          <w:rFonts w:hint="eastAsia"/>
        </w:rPr>
        <w:t>）</w:t>
      </w:r>
    </w:p>
    <w:p w:rsidR="00CB4FCE" w:rsidRPr="00F426BE" w:rsidRDefault="00CB4FCE" w:rsidP="00CF4820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设随机变量</w:t>
      </w:r>
      <w:r w:rsidR="00F42057" w:rsidRPr="00025957">
        <w:rPr>
          <w:position w:val="-4"/>
        </w:rPr>
        <w:object w:dxaOrig="240" w:dyaOrig="260">
          <v:shape id="_x0000_i1128" type="#_x0000_t75" style="width:12.1pt;height:13.25pt" o:ole="">
            <v:imagedata r:id="rId215" o:title=""/>
          </v:shape>
          <o:OLEObject Type="Embed" ProgID="Equation.DSMT4" ShapeID="_x0000_i1128" DrawAspect="Content" ObjectID="_1669311296" r:id="rId216"/>
        </w:object>
      </w:r>
      <w:r w:rsidRPr="00F426BE">
        <w:rPr>
          <w:rFonts w:ascii="宋体" w:hAnsi="宋体" w:hint="eastAsia"/>
          <w:szCs w:val="21"/>
        </w:rPr>
        <w:t>的概率分布密度为</w:t>
      </w:r>
      <w:r w:rsidR="00F42057" w:rsidRPr="00F42057">
        <w:rPr>
          <w:position w:val="-24"/>
        </w:rPr>
        <w:object w:dxaOrig="1260" w:dyaOrig="620">
          <v:shape id="_x0000_i1129" type="#_x0000_t75" style="width:62.8pt;height:31.1pt" o:ole="">
            <v:imagedata r:id="rId217" o:title=""/>
          </v:shape>
          <o:OLEObject Type="Embed" ProgID="Equation.DSMT4" ShapeID="_x0000_i1129" DrawAspect="Content" ObjectID="_1669311297" r:id="rId218"/>
        </w:object>
      </w:r>
      <w:r>
        <w:rPr>
          <w:rFonts w:ascii="宋体" w:hAnsi="宋体" w:hint="eastAsia"/>
          <w:szCs w:val="21"/>
        </w:rPr>
        <w:t>,</w:t>
      </w:r>
      <w:r w:rsidR="00F42057" w:rsidRPr="00025957">
        <w:rPr>
          <w:position w:val="-4"/>
        </w:rPr>
        <w:object w:dxaOrig="1260" w:dyaOrig="220">
          <v:shape id="_x0000_i1130" type="#_x0000_t75" style="width:62.8pt;height:10.95pt" o:ole="">
            <v:imagedata r:id="rId219" o:title=""/>
          </v:shape>
          <o:OLEObject Type="Embed" ProgID="Equation.DSMT4" ShapeID="_x0000_i1130" DrawAspect="Content" ObjectID="_1669311298" r:id="rId220"/>
        </w:object>
      </w:r>
      <w:r>
        <w:rPr>
          <w:rFonts w:ascii="宋体" w:hAnsi="宋体" w:hint="eastAsia"/>
          <w:szCs w:val="21"/>
        </w:rPr>
        <w:t>.</w:t>
      </w:r>
    </w:p>
    <w:p w:rsidR="00CB4FCE" w:rsidRPr="00F426BE" w:rsidRDefault="00CB4FCE" w:rsidP="00EB2424">
      <w:pPr>
        <w:rPr>
          <w:rFonts w:ascii="宋体" w:hAnsi="宋体"/>
          <w:szCs w:val="21"/>
        </w:rPr>
      </w:pPr>
      <w:r w:rsidRPr="00EB2424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求</w:t>
      </w:r>
      <w:r w:rsidR="00F42057" w:rsidRPr="00025957">
        <w:rPr>
          <w:position w:val="-4"/>
        </w:rPr>
        <w:object w:dxaOrig="240" w:dyaOrig="260">
          <v:shape id="_x0000_i1131" type="#_x0000_t75" style="width:12.1pt;height:13.25pt" o:ole="">
            <v:imagedata r:id="rId221" o:title=""/>
          </v:shape>
          <o:OLEObject Type="Embed" ProgID="Equation.DSMT4" ShapeID="_x0000_i1131" DrawAspect="Content" ObjectID="_1669311299" r:id="rId222"/>
        </w:object>
      </w:r>
      <w:r w:rsidRPr="00F426BE">
        <w:rPr>
          <w:rFonts w:ascii="宋体" w:hAnsi="宋体" w:hint="eastAsia"/>
          <w:szCs w:val="21"/>
        </w:rPr>
        <w:t>的数学期望</w:t>
      </w:r>
      <w:r w:rsidR="00F42057" w:rsidRPr="00F42057">
        <w:rPr>
          <w:position w:val="-10"/>
        </w:rPr>
        <w:object w:dxaOrig="560" w:dyaOrig="320">
          <v:shape id="_x0000_i1132" type="#_x0000_t75" style="width:28.2pt;height:16.15pt" o:ole="">
            <v:imagedata r:id="rId223" o:title=""/>
          </v:shape>
          <o:OLEObject Type="Embed" ProgID="Equation.DSMT4" ShapeID="_x0000_i1132" DrawAspect="Content" ObjectID="_1669311300" r:id="rId224"/>
        </w:object>
      </w:r>
      <w:r w:rsidRPr="00F426BE">
        <w:rPr>
          <w:rFonts w:ascii="宋体" w:hAnsi="宋体" w:hint="eastAsia"/>
          <w:szCs w:val="21"/>
        </w:rPr>
        <w:t>和方差</w:t>
      </w:r>
      <w:r w:rsidR="00F42057" w:rsidRPr="00F42057">
        <w:rPr>
          <w:position w:val="-10"/>
        </w:rPr>
        <w:object w:dxaOrig="560" w:dyaOrig="320">
          <v:shape id="_x0000_i1133" type="#_x0000_t75" style="width:28.2pt;height:16.15pt" o:ole="">
            <v:imagedata r:id="rId225" o:title=""/>
          </v:shape>
          <o:OLEObject Type="Embed" ProgID="Equation.DSMT4" ShapeID="_x0000_i1133" DrawAspect="Content" ObjectID="_1669311301" r:id="rId226"/>
        </w:object>
      </w:r>
      <w:r>
        <w:rPr>
          <w:rFonts w:ascii="宋体" w:hAnsi="宋体" w:hint="eastAsia"/>
          <w:szCs w:val="21"/>
        </w:rPr>
        <w:t>.</w:t>
      </w:r>
    </w:p>
    <w:p w:rsidR="00CB4FCE" w:rsidRPr="00F426BE" w:rsidRDefault="00CB4FCE" w:rsidP="00EB2424">
      <w:pPr>
        <w:rPr>
          <w:rFonts w:ascii="宋体" w:hAnsi="宋体"/>
          <w:szCs w:val="21"/>
        </w:rPr>
      </w:pPr>
      <w:r w:rsidRPr="00EB2424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求</w:t>
      </w:r>
      <w:r w:rsidR="00F42057" w:rsidRPr="00025957">
        <w:rPr>
          <w:position w:val="-4"/>
        </w:rPr>
        <w:object w:dxaOrig="240" w:dyaOrig="260">
          <v:shape id="_x0000_i1134" type="#_x0000_t75" style="width:12.1pt;height:13.25pt" o:ole="">
            <v:imagedata r:id="rId227" o:title=""/>
          </v:shape>
          <o:OLEObject Type="Embed" ProgID="Equation.DSMT4" ShapeID="_x0000_i1134" DrawAspect="Content" ObjectID="_1669311302" r:id="rId228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10"/>
        </w:rPr>
        <w:object w:dxaOrig="400" w:dyaOrig="320">
          <v:shape id="_x0000_i1135" type="#_x0000_t75" style="width:20.15pt;height:16.15pt" o:ole="">
            <v:imagedata r:id="rId229" o:title=""/>
          </v:shape>
          <o:OLEObject Type="Embed" ProgID="Equation.DSMT4" ShapeID="_x0000_i1135" DrawAspect="Content" ObjectID="_1669311303" r:id="rId230"/>
        </w:object>
      </w:r>
      <w:r w:rsidRPr="00F426BE">
        <w:rPr>
          <w:rFonts w:ascii="宋体" w:hAnsi="宋体" w:hint="eastAsia"/>
          <w:szCs w:val="21"/>
        </w:rPr>
        <w:t>的协方差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并问</w:t>
      </w:r>
      <w:r w:rsidR="00F42057" w:rsidRPr="00025957">
        <w:rPr>
          <w:position w:val="-4"/>
        </w:rPr>
        <w:object w:dxaOrig="240" w:dyaOrig="260">
          <v:shape id="_x0000_i1136" type="#_x0000_t75" style="width:12.1pt;height:13.25pt" o:ole="">
            <v:imagedata r:id="rId231" o:title=""/>
          </v:shape>
          <o:OLEObject Type="Embed" ProgID="Equation.DSMT4" ShapeID="_x0000_i1136" DrawAspect="Content" ObjectID="_1669311304" r:id="rId232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10"/>
        </w:rPr>
        <w:object w:dxaOrig="400" w:dyaOrig="320">
          <v:shape id="_x0000_i1137" type="#_x0000_t75" style="width:20.15pt;height:16.15pt" o:ole="">
            <v:imagedata r:id="rId233" o:title=""/>
          </v:shape>
          <o:OLEObject Type="Embed" ProgID="Equation.DSMT4" ShapeID="_x0000_i1137" DrawAspect="Content" ObjectID="_1669311305" r:id="rId234"/>
        </w:object>
      </w:r>
      <w:r w:rsidRPr="00F426BE">
        <w:rPr>
          <w:rFonts w:ascii="宋体" w:hAnsi="宋体" w:hint="eastAsia"/>
          <w:szCs w:val="21"/>
        </w:rPr>
        <w:t>是否不相关？</w:t>
      </w:r>
    </w:p>
    <w:p w:rsidR="00CB4FCE" w:rsidRPr="00F426BE" w:rsidRDefault="00CB4FCE" w:rsidP="00EB2424">
      <w:pPr>
        <w:rPr>
          <w:rFonts w:ascii="宋体" w:hAnsi="宋体"/>
          <w:color w:val="FF6600"/>
          <w:szCs w:val="21"/>
        </w:rPr>
      </w:pPr>
      <w:r w:rsidRPr="00EB2424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问</w:t>
      </w:r>
      <w:r w:rsidR="00F42057" w:rsidRPr="00025957">
        <w:rPr>
          <w:position w:val="-4"/>
        </w:rPr>
        <w:object w:dxaOrig="240" w:dyaOrig="260">
          <v:shape id="_x0000_i1138" type="#_x0000_t75" style="width:12.1pt;height:13.25pt" o:ole="">
            <v:imagedata r:id="rId235" o:title=""/>
          </v:shape>
          <o:OLEObject Type="Embed" ProgID="Equation.DSMT4" ShapeID="_x0000_i1138" DrawAspect="Content" ObjectID="_1669311306" r:id="rId236"/>
        </w:object>
      </w:r>
      <w:r w:rsidRPr="00F426BE">
        <w:rPr>
          <w:rFonts w:ascii="宋体" w:hAnsi="宋体" w:hint="eastAsia"/>
          <w:szCs w:val="21"/>
        </w:rPr>
        <w:t>与</w:t>
      </w:r>
      <w:r w:rsidR="00F42057" w:rsidRPr="00F42057">
        <w:rPr>
          <w:position w:val="-10"/>
        </w:rPr>
        <w:object w:dxaOrig="400" w:dyaOrig="320">
          <v:shape id="_x0000_i1139" type="#_x0000_t75" style="width:20.15pt;height:16.15pt" o:ole="">
            <v:imagedata r:id="rId237" o:title=""/>
          </v:shape>
          <o:OLEObject Type="Embed" ProgID="Equation.DSMT4" ShapeID="_x0000_i1139" DrawAspect="Content" ObjectID="_1669311307" r:id="rId238"/>
        </w:object>
      </w:r>
      <w:r w:rsidRPr="00F426BE">
        <w:rPr>
          <w:rFonts w:ascii="宋体" w:hAnsi="宋体" w:hint="eastAsia"/>
          <w:szCs w:val="21"/>
        </w:rPr>
        <w:t>是否相互独立？为什么？</w:t>
      </w:r>
    </w:p>
    <w:p w:rsidR="003F215C" w:rsidRDefault="003F215C" w:rsidP="003F215C">
      <w:pPr>
        <w:rPr>
          <w:rFonts w:ascii="宋体" w:hAnsi="宋体"/>
          <w:szCs w:val="21"/>
        </w:rPr>
      </w:pPr>
    </w:p>
    <w:p w:rsidR="00D133EF" w:rsidRPr="00CA00AF" w:rsidRDefault="00D133EF" w:rsidP="008A3E52"/>
    <w:sectPr w:rsidR="00D133EF" w:rsidRPr="00CA00AF" w:rsidSect="00223006">
      <w:headerReference w:type="even" r:id="rId239"/>
      <w:footerReference w:type="even" r:id="rId240"/>
      <w:footerReference w:type="default" r:id="rId241"/>
      <w:headerReference w:type="first" r:id="rId24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68B8" w:rsidRDefault="006668B8">
      <w:r>
        <w:separator/>
      </w:r>
    </w:p>
  </w:endnote>
  <w:endnote w:type="continuationSeparator" w:id="0">
    <w:p w:rsidR="006668B8" w:rsidRDefault="006668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BB7C68" w:rsidRDefault="0014013B" w:rsidP="00D80857">
        <w:pPr>
          <w:pStyle w:val="a4"/>
          <w:ind w:right="360" w:firstLine="360"/>
        </w:pPr>
        <w:r w:rsidRPr="0014013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BB7C68" w:rsidRDefault="0014013B">
                    <w:pPr>
                      <w:jc w:val="center"/>
                      <w:rPr>
                        <w:color w:val="5B9BD5" w:themeColor="accent1"/>
                      </w:rPr>
                    </w:pPr>
                    <w:r w:rsidRPr="0014013B">
                      <w:fldChar w:fldCharType="begin"/>
                    </w:r>
                    <w:r w:rsidR="00BB7C68">
                      <w:instrText>PAGE    \* MERGEFORMAT</w:instrText>
                    </w:r>
                    <w:r w:rsidRPr="0014013B">
                      <w:fldChar w:fldCharType="separate"/>
                    </w:r>
                    <w:r w:rsidR="00BB7C68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C68" w:rsidRPr="003C7E48" w:rsidRDefault="00BB7C68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481940" w:rsidRPr="00481940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68B8" w:rsidRDefault="006668B8">
      <w:r>
        <w:separator/>
      </w:r>
    </w:p>
  </w:footnote>
  <w:footnote w:type="continuationSeparator" w:id="0">
    <w:p w:rsidR="006668B8" w:rsidRDefault="006668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C68" w:rsidRPr="006E3539" w:rsidRDefault="00BB7C68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C68" w:rsidRDefault="0014013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2AD1EB5"/>
    <w:multiLevelType w:val="hybridMultilevel"/>
    <w:tmpl w:val="05889B62"/>
    <w:lvl w:ilvl="0" w:tplc="3ED6EBC2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0496384"/>
    <w:multiLevelType w:val="multilevel"/>
    <w:tmpl w:val="05889B6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5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5"/>
  </w:num>
  <w:num w:numId="14">
    <w:abstractNumId w:val="23"/>
  </w:num>
  <w:num w:numId="15">
    <w:abstractNumId w:val="12"/>
  </w:num>
  <w:num w:numId="16">
    <w:abstractNumId w:val="26"/>
  </w:num>
  <w:num w:numId="17">
    <w:abstractNumId w:val="8"/>
  </w:num>
  <w:num w:numId="18">
    <w:abstractNumId w:val="10"/>
  </w:num>
  <w:num w:numId="19">
    <w:abstractNumId w:val="20"/>
  </w:num>
  <w:num w:numId="20">
    <w:abstractNumId w:val="24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9"/>
  </w:num>
  <w:num w:numId="34">
    <w:abstractNumId w:val="2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14A4"/>
    <w:rsid w:val="00013F95"/>
    <w:rsid w:val="0001411E"/>
    <w:rsid w:val="00022309"/>
    <w:rsid w:val="00024384"/>
    <w:rsid w:val="00042111"/>
    <w:rsid w:val="00046DD7"/>
    <w:rsid w:val="00051D66"/>
    <w:rsid w:val="00061C54"/>
    <w:rsid w:val="0006466A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0F5ED8"/>
    <w:rsid w:val="00102A56"/>
    <w:rsid w:val="00104F63"/>
    <w:rsid w:val="0011658A"/>
    <w:rsid w:val="00135729"/>
    <w:rsid w:val="0014013B"/>
    <w:rsid w:val="00142B47"/>
    <w:rsid w:val="001461F0"/>
    <w:rsid w:val="00151644"/>
    <w:rsid w:val="00153A48"/>
    <w:rsid w:val="0015485D"/>
    <w:rsid w:val="00154F0E"/>
    <w:rsid w:val="00167737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4114"/>
    <w:rsid w:val="001B5C28"/>
    <w:rsid w:val="001B73C8"/>
    <w:rsid w:val="001C4F26"/>
    <w:rsid w:val="001C5BC6"/>
    <w:rsid w:val="001C5D35"/>
    <w:rsid w:val="001D340A"/>
    <w:rsid w:val="001D3E5E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26AA"/>
    <w:rsid w:val="00385AA9"/>
    <w:rsid w:val="00386B32"/>
    <w:rsid w:val="00387C0C"/>
    <w:rsid w:val="00393243"/>
    <w:rsid w:val="0039442C"/>
    <w:rsid w:val="003969D4"/>
    <w:rsid w:val="00396BFA"/>
    <w:rsid w:val="00397D99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215C"/>
    <w:rsid w:val="004171D8"/>
    <w:rsid w:val="004303A8"/>
    <w:rsid w:val="0043104A"/>
    <w:rsid w:val="00433FC2"/>
    <w:rsid w:val="00436105"/>
    <w:rsid w:val="00436F16"/>
    <w:rsid w:val="00442415"/>
    <w:rsid w:val="004439B9"/>
    <w:rsid w:val="00443B1B"/>
    <w:rsid w:val="0045241A"/>
    <w:rsid w:val="00453066"/>
    <w:rsid w:val="00453EA8"/>
    <w:rsid w:val="00454CD0"/>
    <w:rsid w:val="00456B96"/>
    <w:rsid w:val="00462CB9"/>
    <w:rsid w:val="0046302E"/>
    <w:rsid w:val="00464536"/>
    <w:rsid w:val="00465459"/>
    <w:rsid w:val="004677C0"/>
    <w:rsid w:val="00473A64"/>
    <w:rsid w:val="00481940"/>
    <w:rsid w:val="004910EA"/>
    <w:rsid w:val="004966D7"/>
    <w:rsid w:val="004A1C29"/>
    <w:rsid w:val="004A289D"/>
    <w:rsid w:val="004A2B99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616D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36D3"/>
    <w:rsid w:val="005C7882"/>
    <w:rsid w:val="005D06AF"/>
    <w:rsid w:val="005D3431"/>
    <w:rsid w:val="005D45F3"/>
    <w:rsid w:val="005D6032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0A48"/>
    <w:rsid w:val="0066003F"/>
    <w:rsid w:val="00663097"/>
    <w:rsid w:val="006668B8"/>
    <w:rsid w:val="00671438"/>
    <w:rsid w:val="0068584C"/>
    <w:rsid w:val="006905AB"/>
    <w:rsid w:val="00692A07"/>
    <w:rsid w:val="00694DD2"/>
    <w:rsid w:val="006A0F22"/>
    <w:rsid w:val="006A0FB3"/>
    <w:rsid w:val="006A2C53"/>
    <w:rsid w:val="006A2CF4"/>
    <w:rsid w:val="006A5690"/>
    <w:rsid w:val="006A77A6"/>
    <w:rsid w:val="006A7AC2"/>
    <w:rsid w:val="006B3CD4"/>
    <w:rsid w:val="006B3D61"/>
    <w:rsid w:val="006B54CE"/>
    <w:rsid w:val="006C2383"/>
    <w:rsid w:val="006C367D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7339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97AD2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4579"/>
    <w:rsid w:val="00827821"/>
    <w:rsid w:val="00827F69"/>
    <w:rsid w:val="008304E2"/>
    <w:rsid w:val="00833B8C"/>
    <w:rsid w:val="00834664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3E52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0ED1"/>
    <w:rsid w:val="008E575B"/>
    <w:rsid w:val="008F29E3"/>
    <w:rsid w:val="008F367C"/>
    <w:rsid w:val="008F4132"/>
    <w:rsid w:val="008F7E27"/>
    <w:rsid w:val="009211C4"/>
    <w:rsid w:val="00923B10"/>
    <w:rsid w:val="00924144"/>
    <w:rsid w:val="00926458"/>
    <w:rsid w:val="00926EB4"/>
    <w:rsid w:val="009273A1"/>
    <w:rsid w:val="009277D3"/>
    <w:rsid w:val="00930036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7382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C67"/>
    <w:rsid w:val="00B86D77"/>
    <w:rsid w:val="00B90998"/>
    <w:rsid w:val="00B90F2A"/>
    <w:rsid w:val="00BA43E6"/>
    <w:rsid w:val="00BA537B"/>
    <w:rsid w:val="00BB150B"/>
    <w:rsid w:val="00BB718E"/>
    <w:rsid w:val="00BB7B90"/>
    <w:rsid w:val="00BB7C68"/>
    <w:rsid w:val="00BC40E2"/>
    <w:rsid w:val="00BC62C0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B38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695F"/>
    <w:rsid w:val="00C87176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4FCE"/>
    <w:rsid w:val="00CB5DF2"/>
    <w:rsid w:val="00CB6615"/>
    <w:rsid w:val="00CC04F5"/>
    <w:rsid w:val="00CC5551"/>
    <w:rsid w:val="00CD11D9"/>
    <w:rsid w:val="00CD30B1"/>
    <w:rsid w:val="00CE1C53"/>
    <w:rsid w:val="00CE24F6"/>
    <w:rsid w:val="00CE5825"/>
    <w:rsid w:val="00CF2832"/>
    <w:rsid w:val="00CF4820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1120"/>
    <w:rsid w:val="00D64040"/>
    <w:rsid w:val="00D6717E"/>
    <w:rsid w:val="00D7523B"/>
    <w:rsid w:val="00D759C8"/>
    <w:rsid w:val="00D80857"/>
    <w:rsid w:val="00D84234"/>
    <w:rsid w:val="00D869C5"/>
    <w:rsid w:val="00D94394"/>
    <w:rsid w:val="00D947D8"/>
    <w:rsid w:val="00D95CAF"/>
    <w:rsid w:val="00DA17F0"/>
    <w:rsid w:val="00DA6D85"/>
    <w:rsid w:val="00DA7AFA"/>
    <w:rsid w:val="00DB6F7F"/>
    <w:rsid w:val="00DC2139"/>
    <w:rsid w:val="00DD396A"/>
    <w:rsid w:val="00DD4940"/>
    <w:rsid w:val="00DD4BEC"/>
    <w:rsid w:val="00DF2278"/>
    <w:rsid w:val="00E03B9D"/>
    <w:rsid w:val="00E11016"/>
    <w:rsid w:val="00E13808"/>
    <w:rsid w:val="00E16247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D4C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2424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2057"/>
    <w:rsid w:val="00F460D7"/>
    <w:rsid w:val="00F53DC6"/>
    <w:rsid w:val="00F55EDE"/>
    <w:rsid w:val="00F569ED"/>
    <w:rsid w:val="00F60145"/>
    <w:rsid w:val="00F60182"/>
    <w:rsid w:val="00F609E1"/>
    <w:rsid w:val="00F62C9F"/>
    <w:rsid w:val="00F6501D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7B65"/>
    <w:rsid w:val="00F92503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3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481940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6"/>
    <w:qFormat/>
    <w:rsid w:val="00481940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3">
    <w:name w:val="文档结构图 Char"/>
    <w:link w:val="ab"/>
    <w:rsid w:val="00CB4FCE"/>
    <w:rPr>
      <w:rFonts w:ascii="Cambria" w:hAnsi="Cambria"/>
      <w:kern w:val="2"/>
      <w:sz w:val="24"/>
      <w:shd w:val="clear" w:color="auto" w:fill="000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fontTable" Target="fontTable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footer" Target="footer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footer" Target="foot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header" Target="header2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D16CDD-84C0-40DF-B710-4734C5923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4</Pages>
  <Words>639</Words>
  <Characters>3647</Characters>
  <Application>Microsoft Office Word</Application>
  <DocSecurity>0</DocSecurity>
  <Lines>30</Lines>
  <Paragraphs>8</Paragraphs>
  <ScaleCrop>false</ScaleCrop>
  <Company>微软中国</Company>
  <LinksUpToDate>false</LinksUpToDate>
  <CharactersWithSpaces>4278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soso</cp:lastModifiedBy>
  <cp:revision>38</cp:revision>
  <cp:lastPrinted>2011-09-06T10:51:00Z</cp:lastPrinted>
  <dcterms:created xsi:type="dcterms:W3CDTF">2020-12-12T00:44:00Z</dcterms:created>
  <dcterms:modified xsi:type="dcterms:W3CDTF">2020-12-12T12:41:00Z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