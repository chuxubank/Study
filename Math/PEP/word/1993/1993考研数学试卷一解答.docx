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FCE" w:rsidRDefault="00051D66" w:rsidP="008A3E52">
      <w:pPr>
        <w:pStyle w:val="af"/>
      </w:pPr>
      <w:hyperlink r:id="rId8" w:history="1">
        <w:r w:rsidR="000F5ED8" w:rsidRPr="000F5ED8">
          <w:rPr>
            <w:rStyle w:val="a7"/>
            <w:rFonts w:hint="eastAsia"/>
            <w:color w:val="C00000"/>
          </w:rPr>
          <w:t>1993</w:t>
        </w:r>
        <w:r w:rsidR="00CA00AF" w:rsidRPr="000F5ED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0F5ED8">
          <w:rPr>
            <w:rStyle w:val="a7"/>
            <w:rFonts w:hint="eastAsia"/>
            <w:color w:val="C00000"/>
          </w:rPr>
          <w:t>卷</w:t>
        </w:r>
        <w:r w:rsidR="000F5ED8" w:rsidRPr="000F5ED8">
          <w:rPr>
            <w:rStyle w:val="a7"/>
            <w:rFonts w:hint="eastAsia"/>
            <w:color w:val="C00000"/>
          </w:rPr>
          <w:t>一</w:t>
        </w:r>
        <w:r w:rsidR="003C7E48" w:rsidRPr="000F5ED8">
          <w:rPr>
            <w:rStyle w:val="a7"/>
            <w:rFonts w:hint="eastAsia"/>
            <w:color w:val="C00000"/>
          </w:rPr>
          <w:t>解答</w:t>
        </w:r>
      </w:hyperlink>
    </w:p>
    <w:p w:rsidR="008A3E52" w:rsidRDefault="008A3E52" w:rsidP="008A3E52"/>
    <w:p w:rsidR="008A3E52" w:rsidRPr="008A3E52" w:rsidRDefault="008A3E52" w:rsidP="008A3E52"/>
    <w:p w:rsidR="00CB4FCE" w:rsidRDefault="00CB4FCE" w:rsidP="00930036">
      <w:pPr>
        <w:pStyle w:val="1"/>
      </w:pPr>
      <w:r w:rsidRPr="002E1824">
        <w:rPr>
          <w:rFonts w:hint="eastAsia"/>
        </w:rPr>
        <w:t>一、填空题</w:t>
      </w:r>
      <w:r w:rsidR="00930036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930036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930036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930036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函数</w:t>
      </w:r>
      <w:bookmarkStart w:id="0" w:name="MTBlankEqn"/>
      <w:r w:rsidR="00F42057" w:rsidRPr="00F42057">
        <w:rPr>
          <w:position w:val="-30"/>
        </w:rPr>
        <w:object w:dxaOrig="2100" w:dyaOrig="720">
          <v:shape id="_x0000_i1025" type="#_x0000_t75" style="width:104.85pt;height:36.3pt" o:ole="">
            <v:imagedata r:id="rId9" o:title=""/>
          </v:shape>
          <o:OLEObject Type="Embed" ProgID="Equation.DSMT4" ShapeID="_x0000_i1025" DrawAspect="Content" ObjectID="_1669312296" r:id="rId10"/>
        </w:object>
      </w:r>
      <w:bookmarkEnd w:id="0"/>
      <w:r w:rsidR="005C36D3">
        <w:rPr>
          <w:rFonts w:hint="eastAsia"/>
        </w:rPr>
        <w:t>（</w:t>
      </w:r>
      <w:r w:rsidR="00F42057" w:rsidRPr="00F42057">
        <w:rPr>
          <w:position w:val="-6"/>
        </w:rPr>
        <w:object w:dxaOrig="540" w:dyaOrig="279">
          <v:shape id="_x0000_i1026" type="#_x0000_t75" style="width:27.05pt;height:13.8pt" o:ole="">
            <v:imagedata r:id="rId11" o:title=""/>
          </v:shape>
          <o:OLEObject Type="Embed" ProgID="Equation.DSMT4" ShapeID="_x0000_i1026" DrawAspect="Content" ObjectID="_1669312297" r:id="rId12"/>
        </w:object>
      </w:r>
      <w:r w:rsidR="005C36D3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的单调减少区间为__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3F215C" w:rsidP="00747339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若函数</w:t>
      </w:r>
      <w:r w:rsidR="00F42057" w:rsidRPr="00F42057">
        <w:rPr>
          <w:position w:val="-10"/>
        </w:rPr>
        <w:object w:dxaOrig="520" w:dyaOrig="320">
          <v:shape id="_x0000_i1027" type="#_x0000_t75" style="width:25.9pt;height:16.15pt" o:ole="">
            <v:imagedata r:id="rId13" o:title=""/>
          </v:shape>
          <o:OLEObject Type="Embed" ProgID="Equation.DSMT4" ShapeID="_x0000_i1027" DrawAspect="Content" ObjectID="_1669312298" r:id="rId14"/>
        </w:object>
      </w:r>
      <w:r w:rsidR="008A3E52" w:rsidRPr="00852E3D">
        <w:rPr>
          <w:rFonts w:ascii="宋体" w:hAnsi="宋体" w:hint="eastAsia"/>
          <w:szCs w:val="21"/>
        </w:rPr>
        <w:t>严格单调减少</w: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28"/>
        </w:rPr>
        <w:object w:dxaOrig="1820" w:dyaOrig="660">
          <v:shape id="_x0000_i1028" type="#_x0000_t75" style="width:91pt;height:32.85pt" o:ole="">
            <v:imagedata r:id="rId15" o:title=""/>
          </v:shape>
          <o:OLEObject Type="Embed" ProgID="Equation.DSMT4" ShapeID="_x0000_i1028" DrawAspect="Content" ObjectID="_1669312299" r:id="rId16"/>
        </w:objec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即</w:t>
      </w:r>
      <w:r w:rsidR="00F42057" w:rsidRPr="00F42057">
        <w:rPr>
          <w:position w:val="-24"/>
        </w:rPr>
        <w:object w:dxaOrig="760" w:dyaOrig="620">
          <v:shape id="_x0000_i1029" type="#_x0000_t75" style="width:38pt;height:31.1pt" o:ole="">
            <v:imagedata r:id="rId17" o:title=""/>
          </v:shape>
          <o:OLEObject Type="Embed" ProgID="Equation.DSMT4" ShapeID="_x0000_i1029" DrawAspect="Content" ObjectID="_1669312300" r:id="rId18"/>
        </w:object>
      </w:r>
      <w:r w:rsidR="00747339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所以函数</w:t>
      </w:r>
      <w:r w:rsidR="00F42057" w:rsidRPr="00F42057">
        <w:rPr>
          <w:position w:val="-10"/>
        </w:rPr>
        <w:object w:dxaOrig="520" w:dyaOrig="320">
          <v:shape id="_x0000_i1030" type="#_x0000_t75" style="width:25.9pt;height:16.15pt" o:ole="">
            <v:imagedata r:id="rId19" o:title=""/>
          </v:shape>
          <o:OLEObject Type="Embed" ProgID="Equation.DSMT4" ShapeID="_x0000_i1030" DrawAspect="Content" ObjectID="_1669312301" r:id="rId20"/>
        </w:object>
      </w:r>
      <w:r w:rsidR="008A3E52" w:rsidRPr="00852E3D">
        <w:rPr>
          <w:rFonts w:ascii="宋体" w:hAnsi="宋体" w:hint="eastAsia"/>
          <w:szCs w:val="21"/>
        </w:rPr>
        <w:t>单调减少区间为</w:t>
      </w:r>
      <w:r w:rsidR="00F42057" w:rsidRPr="00F42057">
        <w:rPr>
          <w:position w:val="-28"/>
        </w:rPr>
        <w:object w:dxaOrig="660" w:dyaOrig="680">
          <v:shape id="_x0000_i1031" type="#_x0000_t75" style="width:32.85pt;height:34pt" o:ole="">
            <v:imagedata r:id="rId21" o:title=""/>
          </v:shape>
          <o:OLEObject Type="Embed" ProgID="Equation.DSMT4" ShapeID="_x0000_i1031" DrawAspect="Content" ObjectID="_1669312302" r:id="rId22"/>
        </w:object>
      </w:r>
      <w:r w:rsidR="00747339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747339" w:rsidRPr="008A3E52" w:rsidRDefault="00747339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由曲线</w:t>
      </w:r>
      <w:r w:rsidR="00F42057" w:rsidRPr="00F42057">
        <w:rPr>
          <w:position w:val="-32"/>
        </w:rPr>
        <w:object w:dxaOrig="1640" w:dyaOrig="760">
          <v:shape id="_x0000_i1032" type="#_x0000_t75" style="width:81.8pt;height:38pt" o:ole="">
            <v:imagedata r:id="rId23" o:title=""/>
          </v:shape>
          <o:OLEObject Type="Embed" ProgID="Equation.DSMT4" ShapeID="_x0000_i1032" DrawAspect="Content" ObjectID="_1669312303" r:id="rId24"/>
        </w:object>
      </w:r>
      <w:r w:rsidRPr="00F426BE">
        <w:rPr>
          <w:rFonts w:ascii="宋体" w:hAnsi="宋体" w:hint="eastAsia"/>
          <w:szCs w:val="21"/>
        </w:rPr>
        <w:t>绕</w:t>
      </w:r>
      <w:r w:rsidR="00F42057" w:rsidRPr="00F42057">
        <w:rPr>
          <w:position w:val="-10"/>
        </w:rPr>
        <w:object w:dxaOrig="220" w:dyaOrig="260">
          <v:shape id="_x0000_i1033" type="#_x0000_t75" style="width:10.95pt;height:13.25pt" o:ole="">
            <v:imagedata r:id="rId25" o:title=""/>
          </v:shape>
          <o:OLEObject Type="Embed" ProgID="Equation.DSMT4" ShapeID="_x0000_i1033" DrawAspect="Content" ObjectID="_1669312304" r:id="rId26"/>
        </w:object>
      </w:r>
      <w:r w:rsidRPr="00F426BE">
        <w:rPr>
          <w:rFonts w:ascii="宋体" w:hAnsi="宋体" w:hint="eastAsia"/>
          <w:szCs w:val="21"/>
        </w:rPr>
        <w:t>轴旋转一周得到的旋转面在点</w:t>
      </w:r>
      <w:r w:rsidR="00F42057" w:rsidRPr="00F42057">
        <w:rPr>
          <w:position w:val="-10"/>
        </w:rPr>
        <w:object w:dxaOrig="1100" w:dyaOrig="380">
          <v:shape id="_x0000_i1034" type="#_x0000_t75" style="width:54.7pt;height:19pt" o:ole="">
            <v:imagedata r:id="rId27" o:title=""/>
          </v:shape>
          <o:OLEObject Type="Embed" ProgID="Equation.DSMT4" ShapeID="_x0000_i1034" DrawAspect="Content" ObjectID="_1669312305" r:id="rId28"/>
        </w:object>
      </w:r>
      <w:r w:rsidRPr="00F426BE">
        <w:rPr>
          <w:rFonts w:ascii="宋体" w:hAnsi="宋体" w:hint="eastAsia"/>
          <w:szCs w:val="21"/>
        </w:rPr>
        <w:t>处的指向外侧的单位法向量为__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Style w:val="af4"/>
        </w:rPr>
      </w:pPr>
    </w:p>
    <w:p w:rsidR="005D6032" w:rsidRDefault="003F215C" w:rsidP="005D603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旋转面</w:t>
      </w:r>
      <w:r w:rsidR="00F42057" w:rsidRPr="00F42057">
        <w:rPr>
          <w:position w:val="-6"/>
        </w:rPr>
        <w:object w:dxaOrig="220" w:dyaOrig="279">
          <v:shape id="_x0000_i1035" type="#_x0000_t75" style="width:10.95pt;height:13.8pt" o:ole="">
            <v:imagedata r:id="rId29" o:title=""/>
          </v:shape>
          <o:OLEObject Type="Embed" ProgID="Equation.DSMT4" ShapeID="_x0000_i1035" DrawAspect="Content" ObjectID="_1669312306" r:id="rId30"/>
        </w:object>
      </w:r>
      <w:r w:rsidR="008A3E52" w:rsidRPr="00852E3D">
        <w:rPr>
          <w:rFonts w:ascii="宋体" w:hAnsi="宋体" w:hint="eastAsia"/>
          <w:szCs w:val="21"/>
        </w:rPr>
        <w:t>的方程</w:t>
      </w:r>
      <w:r w:rsidR="005D6032">
        <w:rPr>
          <w:rFonts w:ascii="宋体" w:hAnsi="宋体" w:hint="eastAsia"/>
          <w:szCs w:val="21"/>
        </w:rPr>
        <w:t>为</w:t>
      </w:r>
      <w:r w:rsidR="00F42057" w:rsidRPr="00F42057">
        <w:rPr>
          <w:position w:val="-10"/>
        </w:rPr>
        <w:object w:dxaOrig="2060" w:dyaOrig="360">
          <v:shape id="_x0000_i1036" type="#_x0000_t75" style="width:103.1pt;height:17.85pt" o:ole="">
            <v:imagedata r:id="rId31" o:title=""/>
          </v:shape>
          <o:OLEObject Type="Embed" ProgID="Equation.DSMT4" ShapeID="_x0000_i1036" DrawAspect="Content" ObjectID="_1669312307" r:id="rId32"/>
        </w:object>
      </w:r>
      <w:r w:rsidR="005D6032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令</w:t>
      </w:r>
    </w:p>
    <w:p w:rsidR="008A3E52" w:rsidRPr="00852E3D" w:rsidRDefault="00F42057" w:rsidP="005D6032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10"/>
        </w:rPr>
        <w:object w:dxaOrig="3220" w:dyaOrig="360">
          <v:shape id="_x0000_i1037" type="#_x0000_t75" style="width:161.3pt;height:17.85pt" o:ole="">
            <v:imagedata r:id="rId33" o:title=""/>
          </v:shape>
          <o:OLEObject Type="Embed" ProgID="Equation.DSMT4" ShapeID="_x0000_i1037" DrawAspect="Content" ObjectID="_1669312308" r:id="rId34"/>
        </w:object>
      </w:r>
    </w:p>
    <w:p w:rsidR="008A3E52" w:rsidRPr="00852E3D" w:rsidRDefault="008A3E52" w:rsidP="005D6032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6"/>
        </w:rPr>
        <w:object w:dxaOrig="220" w:dyaOrig="279">
          <v:shape id="_x0000_i1038" type="#_x0000_t75" style="width:10.95pt;height:13.8pt" o:ole="">
            <v:imagedata r:id="rId35" o:title=""/>
          </v:shape>
          <o:OLEObject Type="Embed" ProgID="Equation.DSMT4" ShapeID="_x0000_i1038" DrawAspect="Content" ObjectID="_1669312309" r:id="rId36"/>
        </w:object>
      </w:r>
      <w:r w:rsidRPr="00852E3D">
        <w:rPr>
          <w:rFonts w:ascii="宋体" w:hAnsi="宋体" w:hint="eastAsia"/>
          <w:szCs w:val="21"/>
        </w:rPr>
        <w:t>在点</w:t>
      </w:r>
      <w:r w:rsidR="00F42057" w:rsidRPr="00F42057">
        <w:rPr>
          <w:position w:val="-10"/>
        </w:rPr>
        <w:object w:dxaOrig="800" w:dyaOrig="320">
          <v:shape id="_x0000_i1039" type="#_x0000_t75" style="width:39.75pt;height:16.15pt" o:ole="">
            <v:imagedata r:id="rId37" o:title=""/>
          </v:shape>
          <o:OLEObject Type="Embed" ProgID="Equation.DSMT4" ShapeID="_x0000_i1039" DrawAspect="Content" ObjectID="_1669312310" r:id="rId38"/>
        </w:object>
      </w:r>
      <w:r w:rsidRPr="00852E3D">
        <w:rPr>
          <w:rFonts w:ascii="宋体" w:hAnsi="宋体" w:hint="eastAsia"/>
          <w:szCs w:val="21"/>
        </w:rPr>
        <w:t>的法向量</w:t>
      </w:r>
      <w:r>
        <w:rPr>
          <w:rFonts w:ascii="宋体" w:hAnsi="宋体" w:hint="eastAsia"/>
          <w:szCs w:val="21"/>
        </w:rPr>
        <w:t>为</w:t>
      </w:r>
    </w:p>
    <w:p w:rsidR="008A3E52" w:rsidRPr="00852E3D" w:rsidRDefault="00F42057" w:rsidP="005D6032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30"/>
        </w:rPr>
        <w:object w:dxaOrig="3519" w:dyaOrig="720">
          <v:shape id="_x0000_i1040" type="#_x0000_t75" style="width:175.7pt;height:36.3pt" o:ole="">
            <v:imagedata r:id="rId39" o:title=""/>
          </v:shape>
          <o:OLEObject Type="Embed" ProgID="Equation.DSMT4" ShapeID="_x0000_i1040" DrawAspect="Content" ObjectID="_1669312311" r:id="rId40"/>
        </w:object>
      </w:r>
    </w:p>
    <w:p w:rsidR="008A3E52" w:rsidRPr="00852E3D" w:rsidRDefault="008A3E52" w:rsidP="005D6032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所以在点</w:t>
      </w:r>
      <w:r w:rsidR="00F42057" w:rsidRPr="00F42057">
        <w:rPr>
          <w:position w:val="-10"/>
        </w:rPr>
        <w:object w:dxaOrig="1100" w:dyaOrig="380">
          <v:shape id="_x0000_i1041" type="#_x0000_t75" style="width:54.7pt;height:19pt" o:ole="">
            <v:imagedata r:id="rId41" o:title=""/>
          </v:shape>
          <o:OLEObject Type="Embed" ProgID="Equation.DSMT4" ShapeID="_x0000_i1041" DrawAspect="Content" ObjectID="_1669312312" r:id="rId42"/>
        </w:object>
      </w:r>
      <w:r w:rsidRPr="00852E3D">
        <w:rPr>
          <w:rFonts w:ascii="宋体" w:hAnsi="宋体" w:hint="eastAsia"/>
          <w:szCs w:val="21"/>
        </w:rPr>
        <w:t>处的法向量为</w:t>
      </w:r>
    </w:p>
    <w:p w:rsidR="008A3E52" w:rsidRPr="00852E3D" w:rsidRDefault="00F42057" w:rsidP="005D6032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18"/>
        </w:rPr>
        <w:object w:dxaOrig="3720" w:dyaOrig="480">
          <v:shape id="_x0000_i1042" type="#_x0000_t75" style="width:186.05pt;height:24.2pt" o:ole="">
            <v:imagedata r:id="rId43" o:title=""/>
          </v:shape>
          <o:OLEObject Type="Embed" ProgID="Equation.DSMT4" ShapeID="_x0000_i1042" DrawAspect="Content" ObjectID="_1669312313" r:id="rId44"/>
        </w:object>
      </w:r>
    </w:p>
    <w:p w:rsidR="008A3E52" w:rsidRPr="00852E3D" w:rsidRDefault="008A3E52" w:rsidP="005D6032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因指向外侧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故应取正号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单位法向量为</w:t>
      </w:r>
    </w:p>
    <w:p w:rsidR="008A3E52" w:rsidRPr="00852E3D" w:rsidRDefault="00F42057" w:rsidP="005D6032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30"/>
        </w:rPr>
        <w:object w:dxaOrig="4480" w:dyaOrig="740">
          <v:shape id="_x0000_i1043" type="#_x0000_t75" style="width:224.05pt;height:36.85pt" o:ole="">
            <v:imagedata r:id="rId45" o:title=""/>
          </v:shape>
          <o:OLEObject Type="Embed" ProgID="Equation.DSMT4" ShapeID="_x0000_i1043" DrawAspect="Content" ObjectID="_1669312314" r:id="rId46"/>
        </w:objec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5D6032" w:rsidRDefault="005D603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jc w:val="left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设函数</w:t>
      </w:r>
      <w:r w:rsidR="00F42057" w:rsidRPr="00F42057">
        <w:rPr>
          <w:position w:val="-10"/>
        </w:rPr>
        <w:object w:dxaOrig="1460" w:dyaOrig="360">
          <v:shape id="_x0000_i1044" type="#_x0000_t75" style="width:73.15pt;height:17.85pt" o:ole="">
            <v:imagedata r:id="rId47" o:title=""/>
          </v:shape>
          <o:OLEObject Type="Embed" ProgID="Equation.DSMT4" ShapeID="_x0000_i1044" DrawAspect="Content" ObjectID="_1669312315" r:id="rId48"/>
        </w:object>
      </w:r>
      <w:r w:rsidR="005C36D3">
        <w:rPr>
          <w:rFonts w:hint="eastAsia"/>
        </w:rPr>
        <w:t>（</w:t>
      </w:r>
      <w:r w:rsidR="00F42057" w:rsidRPr="00F42057">
        <w:rPr>
          <w:position w:val="-6"/>
        </w:rPr>
        <w:object w:dxaOrig="1100" w:dyaOrig="220">
          <v:shape id="_x0000_i1045" type="#_x0000_t75" style="width:54.7pt;height:10.95pt" o:ole="">
            <v:imagedata r:id="rId49" o:title=""/>
          </v:shape>
          <o:OLEObject Type="Embed" ProgID="Equation.DSMT4" ShapeID="_x0000_i1045" DrawAspect="Content" ObjectID="_1669312316" r:id="rId50"/>
        </w:object>
      </w:r>
      <w:r w:rsidR="005C36D3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的傅</w:t>
      </w:r>
      <w:r>
        <w:rPr>
          <w:rFonts w:ascii="宋体" w:hAnsi="宋体" w:hint="eastAsia"/>
          <w:szCs w:val="21"/>
        </w:rPr>
        <w:t>里</w:t>
      </w:r>
      <w:r w:rsidRPr="00F426BE">
        <w:rPr>
          <w:rFonts w:ascii="宋体" w:hAnsi="宋体" w:hint="eastAsia"/>
          <w:szCs w:val="21"/>
        </w:rPr>
        <w:t>叶级数展开式为</w:t>
      </w:r>
      <w:r w:rsidR="00F42057" w:rsidRPr="00F42057">
        <w:rPr>
          <w:position w:val="-28"/>
        </w:rPr>
        <w:object w:dxaOrig="2820" w:dyaOrig="680">
          <v:shape id="_x0000_i1046" type="#_x0000_t75" style="width:141.1pt;height:34pt" o:ole="">
            <v:imagedata r:id="rId51" o:title=""/>
          </v:shape>
          <o:OLEObject Type="Embed" ProgID="Equation.DSMT4" ShapeID="_x0000_i1046" DrawAspect="Content" ObjectID="_1669312317" r:id="rId52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则其中系数</w:t>
      </w:r>
      <w:r w:rsidR="00F42057" w:rsidRPr="00F42057">
        <w:rPr>
          <w:position w:val="-12"/>
        </w:rPr>
        <w:object w:dxaOrig="260" w:dyaOrig="360">
          <v:shape id="_x0000_i1047" type="#_x0000_t75" style="width:13.25pt;height:17.85pt" o:ole="">
            <v:imagedata r:id="rId53" o:title=""/>
          </v:shape>
          <o:OLEObject Type="Embed" ProgID="Equation.DSMT4" ShapeID="_x0000_i1047" DrawAspect="Content" ObjectID="_1669312318" r:id="rId54"/>
        </w:object>
      </w:r>
      <w:r w:rsidRPr="00F426BE">
        <w:rPr>
          <w:rFonts w:ascii="宋体" w:hAnsi="宋体" w:hint="eastAsia"/>
          <w:szCs w:val="21"/>
        </w:rPr>
        <w:t>的值为__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DD4940" w:rsidRDefault="003F215C" w:rsidP="00DD4940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D4940">
        <w:rPr>
          <w:rFonts w:ascii="宋体" w:hAnsi="宋体" w:hint="eastAsia"/>
          <w:szCs w:val="21"/>
        </w:rPr>
        <w:t>由傅里叶</w:t>
      </w:r>
      <w:r w:rsidR="008A3E52" w:rsidRPr="00852E3D">
        <w:rPr>
          <w:rFonts w:ascii="宋体" w:hAnsi="宋体" w:hint="eastAsia"/>
          <w:szCs w:val="21"/>
        </w:rPr>
        <w:t>系数的积分表达式</w:t>
      </w:r>
      <w:r w:rsidR="00DD4940">
        <w:rPr>
          <w:rFonts w:ascii="宋体" w:hAnsi="宋体" w:hint="eastAsia"/>
          <w:szCs w:val="21"/>
        </w:rPr>
        <w:t>得</w:t>
      </w:r>
    </w:p>
    <w:p w:rsidR="008A3E52" w:rsidRPr="00DD4940" w:rsidRDefault="00F42057" w:rsidP="00DD4940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132"/>
        </w:rPr>
        <w:object w:dxaOrig="5300" w:dyaOrig="2760">
          <v:shape id="_x0000_i1048" type="#_x0000_t75" style="width:264.95pt;height:138.25pt" o:ole="">
            <v:imagedata r:id="rId55" o:title=""/>
          </v:shape>
          <o:OLEObject Type="Embed" ProgID="Equation.DSMT4" ShapeID="_x0000_i1048" DrawAspect="Content" ObjectID="_1669312319" r:id="rId56"/>
        </w:objec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设数量场</w:t>
      </w:r>
      <w:r w:rsidR="00F42057" w:rsidRPr="00F42057">
        <w:rPr>
          <w:position w:val="-12"/>
        </w:rPr>
        <w:object w:dxaOrig="1939" w:dyaOrig="440">
          <v:shape id="_x0000_i1049" type="#_x0000_t75" style="width:96.75pt;height:21.9pt" o:ole="">
            <v:imagedata r:id="rId57" o:title=""/>
          </v:shape>
          <o:OLEObject Type="Embed" ProgID="Equation.DSMT4" ShapeID="_x0000_i1049" DrawAspect="Content" ObjectID="_1669312320" r:id="rId58"/>
        </w:object>
      </w:r>
      <w:r w:rsidR="005C36D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1340" w:dyaOrig="320">
          <v:shape id="_x0000_i1050" type="#_x0000_t75" style="width:66.8pt;height:16.15pt" o:ole="">
            <v:imagedata r:id="rId59" o:title=""/>
          </v:shape>
          <o:OLEObject Type="Embed" ProgID="Equation.DSMT4" ShapeID="_x0000_i1050" DrawAspect="Content" ObjectID="_1669312321" r:id="rId60"/>
        </w:object>
      </w:r>
      <w:r w:rsidRPr="00F426BE">
        <w:rPr>
          <w:rFonts w:ascii="宋体" w:hAnsi="宋体" w:hint="eastAsia"/>
          <w:szCs w:val="21"/>
        </w:rPr>
        <w:t>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F87B65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先计算</w:t>
      </w:r>
      <w:r w:rsidR="00F42057" w:rsidRPr="00F42057">
        <w:rPr>
          <w:position w:val="-6"/>
        </w:rPr>
        <w:object w:dxaOrig="200" w:dyaOrig="220">
          <v:shape id="_x0000_i1051" type="#_x0000_t75" style="width:9.8pt;height:10.95pt" o:ole="">
            <v:imagedata r:id="rId61" o:title=""/>
          </v:shape>
          <o:OLEObject Type="Embed" ProgID="Equation.DSMT4" ShapeID="_x0000_i1051" DrawAspect="Content" ObjectID="_1669312322" r:id="rId62"/>
        </w:object>
      </w:r>
      <w:r w:rsidR="008A3E52" w:rsidRPr="00852E3D">
        <w:rPr>
          <w:rFonts w:ascii="宋体" w:hAnsi="宋体" w:hint="eastAsia"/>
          <w:szCs w:val="21"/>
        </w:rPr>
        <w:t>的梯度</w:t>
      </w:r>
      <w:r w:rsidR="00F87B65">
        <w:rPr>
          <w:rFonts w:ascii="宋体" w:hAnsi="宋体" w:hint="eastAsia"/>
          <w:szCs w:val="21"/>
        </w:rPr>
        <w:t>，</w:t>
      </w:r>
      <w:r w:rsidR="008A3E52" w:rsidRPr="00852E3D">
        <w:rPr>
          <w:rFonts w:ascii="宋体" w:hAnsi="宋体" w:hint="eastAsia"/>
          <w:szCs w:val="21"/>
        </w:rPr>
        <w:t>再计算该梯度的散度</w:t>
      </w:r>
      <w:r w:rsidR="00DD4940">
        <w:rPr>
          <w:rFonts w:ascii="宋体" w:hAnsi="宋体" w:hint="eastAsia"/>
          <w:szCs w:val="21"/>
        </w:rPr>
        <w:t>，得到</w:t>
      </w:r>
    </w:p>
    <w:p w:rsidR="008A3E52" w:rsidRPr="00852E3D" w:rsidRDefault="00F42057" w:rsidP="00DD4940">
      <w:pPr>
        <w:ind w:firstLineChars="200" w:firstLine="480"/>
        <w:jc w:val="center"/>
        <w:rPr>
          <w:rFonts w:ascii="宋体" w:hAnsi="宋体"/>
          <w:szCs w:val="21"/>
        </w:rPr>
      </w:pPr>
      <w:r w:rsidRPr="00F42057">
        <w:rPr>
          <w:position w:val="-30"/>
        </w:rPr>
        <w:object w:dxaOrig="4840" w:dyaOrig="720">
          <v:shape id="_x0000_i1052" type="#_x0000_t75" style="width:241.9pt;height:36.3pt" o:ole="">
            <v:imagedata r:id="rId63" o:title=""/>
          </v:shape>
          <o:OLEObject Type="Embed" ProgID="Equation.DSMT4" ShapeID="_x0000_i1052" DrawAspect="Content" ObjectID="_1669312323" r:id="rId64"/>
        </w:object>
      </w:r>
      <w:r w:rsidR="008A3E52">
        <w:rPr>
          <w:rFonts w:ascii="宋体" w:hAnsi="宋体" w:hint="eastAsia"/>
          <w:szCs w:val="21"/>
        </w:rPr>
        <w:t>.</w:t>
      </w:r>
    </w:p>
    <w:p w:rsidR="008A3E52" w:rsidRDefault="00F87B65" w:rsidP="008A3E52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</w:t>
      </w:r>
      <w:r w:rsidR="008A3E52" w:rsidRPr="00852E3D">
        <w:rPr>
          <w:rFonts w:ascii="宋体" w:hAnsi="宋体" w:hint="eastAsia"/>
          <w:szCs w:val="21"/>
        </w:rPr>
        <w:t>数量场</w:t>
      </w:r>
      <w:r w:rsidR="00F42057" w:rsidRPr="00F42057">
        <w:rPr>
          <w:position w:val="-12"/>
        </w:rPr>
        <w:object w:dxaOrig="1939" w:dyaOrig="440">
          <v:shape id="_x0000_i1053" type="#_x0000_t75" style="width:96.75pt;height:21.9pt" o:ole="">
            <v:imagedata r:id="rId65" o:title=""/>
          </v:shape>
          <o:OLEObject Type="Embed" ProgID="Equation.DSMT4" ShapeID="_x0000_i1053" DrawAspect="Content" ObjectID="_1669312324" r:id="rId66"/>
        </w:object>
      </w:r>
      <w:r w:rsidR="008A3E52" w:rsidRPr="00852E3D">
        <w:rPr>
          <w:rFonts w:ascii="宋体" w:hAnsi="宋体" w:hint="eastAsia"/>
          <w:szCs w:val="21"/>
        </w:rPr>
        <w:t>分别对</w:t>
      </w:r>
      <w:r w:rsidR="00F42057" w:rsidRPr="00F42057">
        <w:rPr>
          <w:position w:val="-10"/>
        </w:rPr>
        <w:object w:dxaOrig="639" w:dyaOrig="260">
          <v:shape id="_x0000_i1054" type="#_x0000_t75" style="width:31.7pt;height:13.25pt" o:ole="">
            <v:imagedata r:id="rId67" o:title=""/>
          </v:shape>
          <o:OLEObject Type="Embed" ProgID="Equation.DSMT4" ShapeID="_x0000_i1054" DrawAspect="Content" ObjectID="_1669312325" r:id="rId68"/>
        </w:object>
      </w:r>
      <w:r w:rsidR="008A3E52" w:rsidRPr="00852E3D">
        <w:rPr>
          <w:rFonts w:ascii="宋体" w:hAnsi="宋体" w:hint="eastAsia"/>
          <w:szCs w:val="21"/>
        </w:rPr>
        <w:t>求偏导数</w:t>
      </w:r>
      <w:r>
        <w:rPr>
          <w:rFonts w:ascii="宋体" w:hAnsi="宋体" w:hint="eastAsia"/>
          <w:szCs w:val="21"/>
        </w:rPr>
        <w:t>，得到</w:t>
      </w:r>
    </w:p>
    <w:p w:rsidR="008A3E52" w:rsidRPr="00852E3D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5740" w:dyaOrig="660">
          <v:shape id="_x0000_i1055" type="#_x0000_t75" style="width:286.85pt;height:32.85pt" o:ole="">
            <v:imagedata r:id="rId69" o:title=""/>
          </v:shape>
          <o:OLEObject Type="Embed" ProgID="Equation.DSMT4" ShapeID="_x0000_i1055" DrawAspect="Content" ObjectID="_1669312326" r:id="rId70"/>
        </w:object>
      </w:r>
      <w:r w:rsidR="008A3E52">
        <w:rPr>
          <w:rFonts w:ascii="宋体" w:hAnsi="宋体" w:hint="eastAsia"/>
          <w:szCs w:val="21"/>
        </w:rPr>
        <w:t>,</w:t>
      </w:r>
    </w:p>
    <w:p w:rsidR="008A3E52" w:rsidRPr="00852E3D" w:rsidRDefault="008A3E52" w:rsidP="00F87B65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将</w:t>
      </w:r>
      <w:r w:rsidR="00F42057" w:rsidRPr="00F42057">
        <w:rPr>
          <w:position w:val="-28"/>
        </w:rPr>
        <w:object w:dxaOrig="1100" w:dyaOrig="660">
          <v:shape id="_x0000_i1056" type="#_x0000_t75" style="width:54.7pt;height:32.85pt" o:ole="">
            <v:imagedata r:id="rId71" o:title=""/>
          </v:shape>
          <o:OLEObject Type="Embed" ProgID="Equation.DSMT4" ShapeID="_x0000_i1056" DrawAspect="Content" ObjectID="_1669312327" r:id="rId72"/>
        </w:object>
      </w:r>
      <w:r w:rsidRPr="00852E3D">
        <w:rPr>
          <w:rFonts w:ascii="宋体" w:hAnsi="宋体" w:hint="eastAsia"/>
          <w:szCs w:val="21"/>
        </w:rPr>
        <w:t>分别对</w:t>
      </w:r>
      <w:r w:rsidR="00F42057" w:rsidRPr="00F42057">
        <w:rPr>
          <w:position w:val="-10"/>
        </w:rPr>
        <w:object w:dxaOrig="639" w:dyaOrig="260">
          <v:shape id="_x0000_i1057" type="#_x0000_t75" style="width:31.7pt;height:13.25pt" o:ole="">
            <v:imagedata r:id="rId73" o:title=""/>
          </v:shape>
          <o:OLEObject Type="Embed" ProgID="Equation.DSMT4" ShapeID="_x0000_i1057" DrawAspect="Content" ObjectID="_1669312328" r:id="rId74"/>
        </w:object>
      </w:r>
      <w:r w:rsidRPr="00852E3D">
        <w:rPr>
          <w:rFonts w:ascii="宋体" w:hAnsi="宋体" w:hint="eastAsia"/>
          <w:szCs w:val="21"/>
        </w:rPr>
        <w:t>求偏导</w:t>
      </w:r>
      <w:r w:rsidR="00F87B65">
        <w:rPr>
          <w:rFonts w:ascii="宋体" w:hAnsi="宋体" w:hint="eastAsia"/>
          <w:szCs w:val="21"/>
        </w:rPr>
        <w:t>．得到</w:t>
      </w:r>
    </w:p>
    <w:p w:rsidR="008A3E52" w:rsidRPr="00852E3D" w:rsidRDefault="00F42057" w:rsidP="00F87B65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F42057">
        <w:rPr>
          <w:position w:val="-28"/>
        </w:rPr>
        <w:object w:dxaOrig="6460" w:dyaOrig="700">
          <v:shape id="_x0000_i1058" type="#_x0000_t75" style="width:323.15pt;height:35.15pt" o:ole="">
            <v:imagedata r:id="rId75" o:title=""/>
          </v:shape>
          <o:OLEObject Type="Embed" ProgID="Equation.DSMT4" ShapeID="_x0000_i1058" DrawAspect="Content" ObjectID="_1669312329" r:id="rId76"/>
        </w:object>
      </w:r>
      <w:r w:rsidR="008A3E52">
        <w:rPr>
          <w:rFonts w:ascii="宋体" w:hAnsi="宋体" w:hint="eastAsia"/>
          <w:szCs w:val="21"/>
        </w:rPr>
        <w:t>,</w:t>
      </w:r>
    </w:p>
    <w:p w:rsidR="008A3E52" w:rsidRPr="00852E3D" w:rsidRDefault="008A3E52" w:rsidP="00F87B65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因此</w:t>
      </w:r>
      <w:r w:rsidR="00F42057" w:rsidRPr="00F42057">
        <w:rPr>
          <w:position w:val="-28"/>
        </w:rPr>
        <w:object w:dxaOrig="4320" w:dyaOrig="700">
          <v:shape id="_x0000_i1059" type="#_x0000_t75" style="width:3in;height:35.15pt" o:ole="">
            <v:imagedata r:id="rId77" o:title=""/>
          </v:shape>
          <o:OLEObject Type="Embed" ProgID="Equation.DSMT4" ShapeID="_x0000_i1059" DrawAspect="Content" ObjectID="_1669312330" r:id="rId78"/>
        </w:object>
      </w:r>
      <w:r w:rsidR="00F87B65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F87B65" w:rsidRDefault="00F87B65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设</w:t>
      </w:r>
      <w:r w:rsidR="00F42057" w:rsidRPr="00025957">
        <w:rPr>
          <w:position w:val="-4"/>
        </w:rPr>
        <w:object w:dxaOrig="200" w:dyaOrig="200">
          <v:shape id="_x0000_i1060" type="#_x0000_t75" style="width:9.8pt;height:9.8pt" o:ole="">
            <v:imagedata r:id="rId79" o:title=""/>
          </v:shape>
          <o:OLEObject Type="Embed" ProgID="Equation.DSMT4" ShapeID="_x0000_i1060" DrawAspect="Content" ObjectID="_1669312331" r:id="rId80"/>
        </w:object>
      </w:r>
      <w:r w:rsidRPr="00F426BE">
        <w:rPr>
          <w:rFonts w:ascii="宋体" w:hAnsi="宋体" w:hint="eastAsia"/>
          <w:szCs w:val="21"/>
        </w:rPr>
        <w:t>阶矩阵</w:t>
      </w:r>
      <w:r w:rsidR="00F42057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9312332" r:id="rId82"/>
        </w:object>
      </w:r>
      <w:r w:rsidRPr="00F426BE">
        <w:rPr>
          <w:rFonts w:ascii="宋体" w:hAnsi="宋体" w:hint="eastAsia"/>
          <w:szCs w:val="21"/>
        </w:rPr>
        <w:t>的各行元素之和均为零</w: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9312333" r:id="rId84"/>
        </w:object>
      </w:r>
      <w:r w:rsidRPr="00F426BE">
        <w:rPr>
          <w:rFonts w:ascii="宋体" w:hAnsi="宋体" w:hint="eastAsia"/>
          <w:szCs w:val="21"/>
        </w:rPr>
        <w:t>的秩为</w:t>
      </w:r>
      <w:r w:rsidR="00F42057" w:rsidRPr="00025957">
        <w:rPr>
          <w:position w:val="-4"/>
        </w:rPr>
        <w:object w:dxaOrig="520" w:dyaOrig="260">
          <v:shape id="_x0000_i1063" type="#_x0000_t75" style="width:25.9pt;height:13.25pt" o:ole="">
            <v:imagedata r:id="rId85" o:title=""/>
          </v:shape>
          <o:OLEObject Type="Embed" ProgID="Equation.DSMT4" ShapeID="_x0000_i1063" DrawAspect="Content" ObjectID="_1669312334" r:id="rId86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则线性方程组</w:t>
      </w:r>
      <w:r w:rsidR="00F42057" w:rsidRPr="00F42057">
        <w:rPr>
          <w:position w:val="-6"/>
        </w:rPr>
        <w:object w:dxaOrig="700" w:dyaOrig="279">
          <v:shape id="_x0000_i1064" type="#_x0000_t75" style="width:35.15pt;height:13.8pt" o:ole="">
            <v:imagedata r:id="rId87" o:title=""/>
          </v:shape>
          <o:OLEObject Type="Embed" ProgID="Equation.DSMT4" ShapeID="_x0000_i1064" DrawAspect="Content" ObjectID="_1669312335" r:id="rId88"/>
        </w:object>
      </w:r>
      <w:r w:rsidRPr="00F426BE">
        <w:rPr>
          <w:rFonts w:ascii="宋体" w:hAnsi="宋体" w:hint="eastAsia"/>
          <w:szCs w:val="21"/>
        </w:rPr>
        <w:t>的通解为__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650A48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50A48" w:rsidRPr="00650A48">
        <w:rPr>
          <w:rFonts w:ascii="宋体" w:hAnsi="宋体" w:hint="eastAsia"/>
          <w:szCs w:val="21"/>
        </w:rPr>
        <w:t>由</w:t>
      </w:r>
      <w:r w:rsidR="00F42057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69312336" r:id="rId90"/>
        </w:object>
      </w:r>
      <w:r w:rsidR="00650A48" w:rsidRPr="00650A48">
        <w:rPr>
          <w:rFonts w:ascii="宋体" w:hAnsi="宋体" w:hint="eastAsia"/>
          <w:szCs w:val="21"/>
        </w:rPr>
        <w:t>的各行元素之和均为零，易见</w:t>
      </w:r>
      <w:r w:rsidR="00F42057" w:rsidRPr="00F42057">
        <w:rPr>
          <w:position w:val="-10"/>
        </w:rPr>
        <w:object w:dxaOrig="1120" w:dyaOrig="360">
          <v:shape id="_x0000_i1066" type="#_x0000_t75" style="width:55.85pt;height:17.85pt" o:ole="">
            <v:imagedata r:id="rId91" o:title=""/>
          </v:shape>
          <o:OLEObject Type="Embed" ProgID="Equation.DSMT4" ShapeID="_x0000_i1066" DrawAspect="Content" ObjectID="_1669312337" r:id="rId92"/>
        </w:object>
      </w:r>
      <w:r w:rsidR="00650A48" w:rsidRPr="00650A48">
        <w:rPr>
          <w:rFonts w:ascii="宋体" w:hAnsi="宋体" w:hint="eastAsia"/>
          <w:szCs w:val="21"/>
        </w:rPr>
        <w:t>为</w:t>
      </w:r>
      <w:r w:rsidR="00F42057" w:rsidRPr="00F42057">
        <w:rPr>
          <w:position w:val="-6"/>
        </w:rPr>
        <w:object w:dxaOrig="700" w:dyaOrig="279">
          <v:shape id="_x0000_i1067" type="#_x0000_t75" style="width:35.15pt;height:13.8pt" o:ole="">
            <v:imagedata r:id="rId93" o:title=""/>
          </v:shape>
          <o:OLEObject Type="Embed" ProgID="Equation.DSMT4" ShapeID="_x0000_i1067" DrawAspect="Content" ObjectID="_1669312338" r:id="rId94"/>
        </w:object>
      </w:r>
      <w:r w:rsidR="00650A48">
        <w:rPr>
          <w:rFonts w:ascii="宋体" w:hAnsi="宋体" w:hint="eastAsia"/>
          <w:szCs w:val="21"/>
        </w:rPr>
        <w:t>的一个非零解．</w:t>
      </w:r>
      <w:r w:rsidR="00650A48" w:rsidRPr="00650A48">
        <w:rPr>
          <w:rFonts w:ascii="宋体" w:hAnsi="宋体" w:hint="eastAsia"/>
          <w:szCs w:val="21"/>
        </w:rPr>
        <w:t>故由</w:t>
      </w:r>
      <w:r w:rsidR="00F42057" w:rsidRPr="00F42057">
        <w:rPr>
          <w:position w:val="-10"/>
        </w:rPr>
        <w:object w:dxaOrig="1160" w:dyaOrig="320">
          <v:shape id="_x0000_i1068" type="#_x0000_t75" style="width:58.2pt;height:16.15pt" o:ole="">
            <v:imagedata r:id="rId95" o:title=""/>
          </v:shape>
          <o:OLEObject Type="Embed" ProgID="Equation.DSMT4" ShapeID="_x0000_i1068" DrawAspect="Content" ObjectID="_1669312339" r:id="rId96"/>
        </w:object>
      </w:r>
      <w:r w:rsidR="00650A48" w:rsidRPr="00650A48">
        <w:rPr>
          <w:rFonts w:ascii="宋体" w:hAnsi="宋体" w:hint="eastAsia"/>
          <w:szCs w:val="21"/>
        </w:rPr>
        <w:t>知</w:t>
      </w:r>
      <w:r w:rsidR="00F42057" w:rsidRPr="00F42057">
        <w:rPr>
          <w:position w:val="-10"/>
        </w:rPr>
        <w:object w:dxaOrig="1120" w:dyaOrig="360">
          <v:shape id="_x0000_i1069" type="#_x0000_t75" style="width:55.85pt;height:17.85pt" o:ole="">
            <v:imagedata r:id="rId97" o:title=""/>
          </v:shape>
          <o:OLEObject Type="Embed" ProgID="Equation.DSMT4" ShapeID="_x0000_i1069" DrawAspect="Content" ObjectID="_1669312340" r:id="rId98"/>
        </w:object>
      </w:r>
      <w:r w:rsidR="00650A48" w:rsidRPr="00650A48">
        <w:rPr>
          <w:rFonts w:ascii="宋体" w:hAnsi="宋体" w:hint="eastAsia"/>
          <w:szCs w:val="21"/>
        </w:rPr>
        <w:t>是</w:t>
      </w:r>
      <w:r w:rsidR="00F42057" w:rsidRPr="00F42057">
        <w:rPr>
          <w:position w:val="-6"/>
        </w:rPr>
        <w:object w:dxaOrig="700" w:dyaOrig="279">
          <v:shape id="_x0000_i1070" type="#_x0000_t75" style="width:35.15pt;height:13.8pt" o:ole="">
            <v:imagedata r:id="rId99" o:title=""/>
          </v:shape>
          <o:OLEObject Type="Embed" ProgID="Equation.DSMT4" ShapeID="_x0000_i1070" DrawAspect="Content" ObjectID="_1669312341" r:id="rId100"/>
        </w:object>
      </w:r>
      <w:r w:rsidR="00650A48" w:rsidRPr="00650A48">
        <w:rPr>
          <w:rFonts w:ascii="宋体" w:hAnsi="宋体" w:hint="eastAsia"/>
          <w:szCs w:val="21"/>
        </w:rPr>
        <w:t>的一个基础解系，因此</w:t>
      </w:r>
      <w:r w:rsidR="00F42057" w:rsidRPr="00F42057">
        <w:rPr>
          <w:position w:val="-6"/>
        </w:rPr>
        <w:object w:dxaOrig="700" w:dyaOrig="279">
          <v:shape id="_x0000_i1071" type="#_x0000_t75" style="width:35.15pt;height:13.8pt" o:ole="">
            <v:imagedata r:id="rId101" o:title=""/>
          </v:shape>
          <o:OLEObject Type="Embed" ProgID="Equation.DSMT4" ShapeID="_x0000_i1071" DrawAspect="Content" ObjectID="_1669312342" r:id="rId102"/>
        </w:object>
      </w:r>
      <w:r w:rsidR="00650A48" w:rsidRPr="00650A48">
        <w:rPr>
          <w:rFonts w:ascii="宋体" w:hAnsi="宋体" w:hint="eastAsia"/>
          <w:szCs w:val="21"/>
        </w:rPr>
        <w:t>的通解为</w:t>
      </w:r>
      <w:r w:rsidR="00F42057" w:rsidRPr="00F42057">
        <w:rPr>
          <w:position w:val="-10"/>
        </w:rPr>
        <w:object w:dxaOrig="1260" w:dyaOrig="360">
          <v:shape id="_x0000_i1072" type="#_x0000_t75" style="width:62.8pt;height:17.85pt" o:ole="">
            <v:imagedata r:id="rId103" o:title=""/>
          </v:shape>
          <o:OLEObject Type="Embed" ProgID="Equation.DSMT4" ShapeID="_x0000_i1072" DrawAspect="Content" ObjectID="_1669312343" r:id="rId104"/>
        </w:object>
      </w:r>
      <w:r w:rsidR="00650A48">
        <w:rPr>
          <w:rFonts w:hint="eastAsia"/>
        </w:rPr>
        <w:t>，</w:t>
      </w:r>
      <w:r w:rsidR="00650A48" w:rsidRPr="00650A48">
        <w:rPr>
          <w:rFonts w:ascii="宋体" w:hAnsi="宋体" w:hint="eastAsia"/>
          <w:szCs w:val="21"/>
        </w:rPr>
        <w:t>其中</w:t>
      </w:r>
      <w:r w:rsidR="00F42057" w:rsidRPr="00025957">
        <w:rPr>
          <w:position w:val="-4"/>
        </w:rPr>
        <w:object w:dxaOrig="200" w:dyaOrig="260">
          <v:shape id="_x0000_i1073" type="#_x0000_t75" style="width:9.8pt;height:13.25pt" o:ole="">
            <v:imagedata r:id="rId105" o:title=""/>
          </v:shape>
          <o:OLEObject Type="Embed" ProgID="Equation.DSMT4" ShapeID="_x0000_i1073" DrawAspect="Content" ObjectID="_1669312344" r:id="rId106"/>
        </w:object>
      </w:r>
      <w:r w:rsidR="00650A48" w:rsidRPr="00650A48">
        <w:rPr>
          <w:rFonts w:ascii="宋体" w:hAnsi="宋体" w:hint="eastAsia"/>
          <w:szCs w:val="21"/>
        </w:rPr>
        <w:t>为任意常数</w:t>
      </w:r>
      <w:r w:rsidR="00650A48">
        <w:rPr>
          <w:rFonts w:ascii="宋体" w:hAnsi="宋体" w:hint="eastAsia"/>
          <w:szCs w:val="21"/>
        </w:rPr>
        <w:t>．</w:t>
      </w:r>
    </w:p>
    <w:p w:rsidR="008A3E52" w:rsidRDefault="008A3E52" w:rsidP="00650A48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2E1824" w:rsidRDefault="00CB4FCE" w:rsidP="00CF4820">
      <w:pPr>
        <w:pStyle w:val="1"/>
      </w:pPr>
      <w:r w:rsidRPr="002E1824">
        <w:rPr>
          <w:rFonts w:hint="eastAsia"/>
        </w:rPr>
        <w:t>二、选择题</w:t>
      </w:r>
      <w:r w:rsidR="00CF4820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CF4820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CF4820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CF4820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</w:t>
      </w:r>
      <w:r w:rsidR="00F42057" w:rsidRPr="00F42057">
        <w:rPr>
          <w:position w:val="-18"/>
        </w:rPr>
        <w:object w:dxaOrig="2079" w:dyaOrig="520">
          <v:shape id="_x0000_i1074" type="#_x0000_t75" style="width:103.7pt;height:25.9pt" o:ole="">
            <v:imagedata r:id="rId107" o:title=""/>
          </v:shape>
          <o:OLEObject Type="Embed" ProgID="Equation.DSMT4" ShapeID="_x0000_i1074" DrawAspect="Content" ObjectID="_1669312345" r:id="rId108"/>
        </w:objec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10"/>
        </w:rPr>
        <w:object w:dxaOrig="1400" w:dyaOrig="360">
          <v:shape id="_x0000_i1075" type="#_x0000_t75" style="width:70.25pt;height:17.85pt" o:ole="">
            <v:imagedata r:id="rId109" o:title=""/>
          </v:shape>
          <o:OLEObject Type="Embed" ProgID="Equation.DSMT4" ShapeID="_x0000_i1075" DrawAspect="Content" ObjectID="_1669312346" r:id="rId110"/>
        </w:object>
      </w:r>
      <w:r w:rsidR="005C36D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则当</w:t>
      </w:r>
      <w:r w:rsidR="00F42057" w:rsidRPr="00F42057">
        <w:rPr>
          <w:position w:val="-6"/>
        </w:rPr>
        <w:object w:dxaOrig="639" w:dyaOrig="279">
          <v:shape id="_x0000_i1076" type="#_x0000_t75" style="width:31.7pt;height:13.8pt" o:ole="">
            <v:imagedata r:id="rId111" o:title=""/>
          </v:shape>
          <o:OLEObject Type="Embed" ProgID="Equation.DSMT4" ShapeID="_x0000_i1076" DrawAspect="Content" ObjectID="_1669312347" r:id="rId112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10"/>
        </w:rPr>
        <w:object w:dxaOrig="540" w:dyaOrig="320">
          <v:shape id="_x0000_i1077" type="#_x0000_t75" style="width:27.05pt;height:16.15pt" o:ole="">
            <v:imagedata r:id="rId113" o:title=""/>
          </v:shape>
          <o:OLEObject Type="Embed" ProgID="Equation.DSMT4" ShapeID="_x0000_i1077" DrawAspect="Content" ObjectID="_1669312348" r:id="rId114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F42057">
        <w:rPr>
          <w:position w:val="-10"/>
        </w:rPr>
        <w:object w:dxaOrig="520" w:dyaOrig="320">
          <v:shape id="_x0000_i1078" type="#_x0000_t75" style="width:25.9pt;height:16.15pt" o:ole="">
            <v:imagedata r:id="rId115" o:title=""/>
          </v:shape>
          <o:OLEObject Type="Embed" ProgID="Equation.DSMT4" ShapeID="_x0000_i1078" DrawAspect="Content" ObjectID="_1669312349" r:id="rId116"/>
        </w:object>
      </w:r>
      <w:r w:rsidRPr="00F426BE">
        <w:rPr>
          <w:rFonts w:ascii="宋体" w:hAnsi="宋体" w:hint="eastAsia"/>
          <w:szCs w:val="21"/>
        </w:rPr>
        <w:t>的</w:t>
      </w:r>
      <w:r w:rsidRPr="005C36D3">
        <w:rPr>
          <w:rFonts w:hint="eastAsia"/>
        </w:rPr>
        <w:t xml:space="preserve">(   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>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Pr="00F426BE">
        <w:rPr>
          <w:rFonts w:ascii="宋体" w:hAnsi="宋体" w:hint="eastAsia"/>
          <w:szCs w:val="21"/>
        </w:rPr>
        <w:t>等价无穷小</w: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Pr="00F426BE">
        <w:rPr>
          <w:rFonts w:ascii="宋体" w:hAnsi="宋体" w:hint="eastAsia"/>
          <w:szCs w:val="21"/>
        </w:rPr>
        <w:t>同阶但非等价无穷小</w:t>
      </w:r>
      <w:r w:rsidR="005C36D3">
        <w:rPr>
          <w:rFonts w:ascii="宋体" w:hAnsi="宋体" w:hint="eastAsia"/>
          <w:szCs w:val="21"/>
        </w:rPr>
        <w:t>．</w:t>
      </w:r>
      <w:r w:rsidRPr="00F426BE">
        <w:rPr>
          <w:rFonts w:ascii="宋体" w:hAnsi="宋体" w:hint="eastAsia"/>
          <w:szCs w:val="21"/>
        </w:rPr>
        <w:t xml:space="preserve"> 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Pr="00F426BE">
        <w:rPr>
          <w:rFonts w:ascii="宋体" w:hAnsi="宋体" w:hint="eastAsia"/>
          <w:szCs w:val="21"/>
        </w:rPr>
        <w:t>高阶无穷小</w: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Pr="00F426BE">
        <w:rPr>
          <w:rFonts w:ascii="宋体" w:hAnsi="宋体" w:hint="eastAsia"/>
          <w:szCs w:val="21"/>
        </w:rPr>
        <w:t>低阶无穷小</w:t>
      </w:r>
      <w:r w:rsidR="005C36D3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460D7" w:rsidRPr="00F460D7">
        <w:rPr>
          <w:rFonts w:ascii="宋体" w:hAnsi="宋体" w:hint="eastAsia"/>
          <w:szCs w:val="21"/>
        </w:rPr>
        <w:t>应选</w:t>
      </w:r>
      <w:r w:rsidR="00F460D7" w:rsidRPr="00F460D7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8A3E52" w:rsidRPr="00C709B6">
        <w:rPr>
          <w:rFonts w:ascii="宋体" w:hAnsi="宋体" w:hint="eastAsia"/>
          <w:szCs w:val="21"/>
        </w:rPr>
        <w:t>运用洛必达法则有</w:t>
      </w:r>
    </w:p>
    <w:p w:rsidR="008A3E52" w:rsidRPr="00852E3D" w:rsidRDefault="00F42057" w:rsidP="00F460D7">
      <w:pPr>
        <w:ind w:firstLineChars="150" w:firstLine="360"/>
        <w:jc w:val="center"/>
        <w:rPr>
          <w:rFonts w:ascii="宋体" w:hAnsi="宋体"/>
          <w:szCs w:val="21"/>
        </w:rPr>
      </w:pPr>
      <w:r w:rsidRPr="00F42057">
        <w:rPr>
          <w:position w:val="-92"/>
        </w:rPr>
        <w:object w:dxaOrig="5140" w:dyaOrig="2200">
          <v:shape id="_x0000_i1079" type="#_x0000_t75" style="width:256.9pt;height:110pt" o:ole="">
            <v:imagedata r:id="rId117" o:title=""/>
          </v:shape>
          <o:OLEObject Type="Embed" ProgID="Equation.DSMT4" ShapeID="_x0000_i1079" DrawAspect="Content" ObjectID="_1669312350" r:id="rId118"/>
        </w:object>
      </w:r>
    </w:p>
    <w:p w:rsidR="008A3E52" w:rsidRP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双纽线</w:t>
      </w:r>
      <w:r w:rsidR="00F42057" w:rsidRPr="00F42057">
        <w:rPr>
          <w:position w:val="-10"/>
        </w:rPr>
        <w:object w:dxaOrig="1920" w:dyaOrig="360">
          <v:shape id="_x0000_i1080" type="#_x0000_t75" style="width:96.2pt;height:17.85pt" o:ole="">
            <v:imagedata r:id="rId119" o:title=""/>
          </v:shape>
          <o:OLEObject Type="Embed" ProgID="Equation.DSMT4" ShapeID="_x0000_i1080" DrawAspect="Content" ObjectID="_1669312351" r:id="rId120"/>
        </w:object>
      </w:r>
      <w:r w:rsidRPr="00F426BE">
        <w:rPr>
          <w:rFonts w:ascii="宋体" w:hAnsi="宋体" w:hint="eastAsia"/>
          <w:szCs w:val="21"/>
        </w:rPr>
        <w:t>所围成的区域面积可用定积分表示为</w:t>
      </w:r>
      <w:r w:rsidRPr="005C36D3">
        <w:rPr>
          <w:rFonts w:hint="eastAsia"/>
        </w:rPr>
        <w:t>(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 xml:space="preserve">   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F42057" w:rsidRPr="00F42057">
        <w:rPr>
          <w:position w:val="-18"/>
        </w:rPr>
        <w:object w:dxaOrig="1320" w:dyaOrig="600">
          <v:shape id="_x0000_i1081" type="#_x0000_t75" style="width:66.25pt;height:29.95pt" o:ole="">
            <v:imagedata r:id="rId121" o:title=""/>
          </v:shape>
          <o:OLEObject Type="Embed" ProgID="Equation.DSMT4" ShapeID="_x0000_i1081" DrawAspect="Content" ObjectID="_1669312352" r:id="rId122"/>
        </w:objec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="00F42057" w:rsidRPr="00F42057">
        <w:rPr>
          <w:position w:val="-18"/>
        </w:rPr>
        <w:object w:dxaOrig="1340" w:dyaOrig="600">
          <v:shape id="_x0000_i1082" type="#_x0000_t75" style="width:66.8pt;height:29.95pt" o:ole="">
            <v:imagedata r:id="rId123" o:title=""/>
          </v:shape>
          <o:OLEObject Type="Embed" ProgID="Equation.DSMT4" ShapeID="_x0000_i1082" DrawAspect="Content" ObjectID="_1669312353" r:id="rId124"/>
        </w:object>
      </w:r>
      <w:r w:rsidR="005C36D3">
        <w:rPr>
          <w:rFonts w:ascii="宋体" w:hAnsi="宋体" w:hint="eastAsia"/>
          <w:szCs w:val="21"/>
        </w:rPr>
        <w:t>．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="00F42057" w:rsidRPr="00F42057">
        <w:rPr>
          <w:position w:val="-18"/>
        </w:rPr>
        <w:object w:dxaOrig="1480" w:dyaOrig="600">
          <v:shape id="_x0000_i1083" type="#_x0000_t75" style="width:73.75pt;height:29.95pt" o:ole="">
            <v:imagedata r:id="rId125" o:title=""/>
          </v:shape>
          <o:OLEObject Type="Embed" ProgID="Equation.DSMT4" ShapeID="_x0000_i1083" DrawAspect="Content" ObjectID="_1669312354" r:id="rId126"/>
        </w:objec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1640" w:dyaOrig="660">
          <v:shape id="_x0000_i1084" type="#_x0000_t75" style="width:81.8pt;height:32.85pt" o:ole="">
            <v:imagedata r:id="rId127" o:title=""/>
          </v:shape>
          <o:OLEObject Type="Embed" ProgID="Equation.DSMT4" ShapeID="_x0000_i1084" DrawAspect="Content" ObjectID="_1669312355" r:id="rId128"/>
        </w:object>
      </w:r>
      <w:r w:rsidR="005C36D3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D94394" w:rsidRDefault="003F215C" w:rsidP="00D94394">
      <w:pPr>
        <w:ind w:left="480" w:hangingChars="200" w:hanging="480"/>
        <w:rPr>
          <w:rFonts w:ascii="宋体" w:hAnsi="宋体"/>
          <w:color w:val="FF6600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94394" w:rsidRPr="00852E3D">
        <w:rPr>
          <w:rFonts w:ascii="宋体" w:hAnsi="宋体" w:hint="eastAsia"/>
          <w:szCs w:val="21"/>
        </w:rPr>
        <w:t>应选</w:t>
      </w:r>
      <w:r w:rsidR="00D94394" w:rsidRPr="00D94394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由方程可以看出双纽线关于</w:t>
      </w:r>
      <w:r w:rsidR="00F42057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69312356" r:id="rId130"/>
        </w:object>
      </w:r>
      <w:r w:rsidR="008A3E52" w:rsidRPr="00852E3D">
        <w:rPr>
          <w:rFonts w:ascii="宋体" w:hAnsi="宋体" w:hint="eastAsia"/>
          <w:szCs w:val="21"/>
        </w:rPr>
        <w:t>轴</w:t>
      </w:r>
      <w:r w:rsidR="00D94394">
        <w:rPr>
          <w:rFonts w:ascii="宋体" w:hAnsi="宋体" w:hint="eastAsia"/>
          <w:szCs w:val="21"/>
        </w:rPr>
        <w:t>和</w:t>
      </w:r>
      <w:r w:rsidR="00F42057" w:rsidRPr="00F42057">
        <w:rPr>
          <w:position w:val="-10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9312357" r:id="rId132"/>
        </w:object>
      </w:r>
      <w:r w:rsidR="008A3E52" w:rsidRPr="00852E3D">
        <w:rPr>
          <w:rFonts w:ascii="宋体" w:hAnsi="宋体" w:hint="eastAsia"/>
          <w:szCs w:val="21"/>
        </w:rPr>
        <w:t>轴</w:t>
      </w:r>
      <w:r w:rsidR="00D94394">
        <w:rPr>
          <w:rFonts w:ascii="宋体" w:hAnsi="宋体" w:hint="eastAsia"/>
          <w:szCs w:val="21"/>
        </w:rPr>
        <w:t>都</w:t>
      </w:r>
      <w:r w:rsidR="008A3E52" w:rsidRPr="00852E3D">
        <w:rPr>
          <w:rFonts w:ascii="宋体" w:hAnsi="宋体" w:hint="eastAsia"/>
          <w:szCs w:val="21"/>
        </w:rPr>
        <w:t>对称</w:t>
      </w:r>
      <w:r w:rsidR="00D94394">
        <w:rPr>
          <w:rFonts w:ascii="宋体" w:hAnsi="宋体" w:hint="eastAsia"/>
          <w:szCs w:val="21"/>
        </w:rPr>
        <w:t>，故</w:t>
      </w:r>
      <w:r w:rsidR="008A3E52" w:rsidRPr="00852E3D">
        <w:rPr>
          <w:rFonts w:ascii="宋体" w:hAnsi="宋体" w:hint="eastAsia"/>
          <w:szCs w:val="21"/>
        </w:rPr>
        <w:t>只需计算所围图形在第一象限部分的面积</w:t>
      </w:r>
      <w:r w:rsidR="00D94394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双纽线</w:t>
      </w:r>
      <w:r w:rsidR="00D94394">
        <w:rPr>
          <w:rFonts w:ascii="宋体" w:hAnsi="宋体" w:hint="eastAsia"/>
          <w:szCs w:val="21"/>
        </w:rPr>
        <w:t>的</w:t>
      </w:r>
      <w:r w:rsidR="008A3E52" w:rsidRPr="00852E3D">
        <w:rPr>
          <w:rFonts w:ascii="宋体" w:hAnsi="宋体" w:hint="eastAsia"/>
          <w:szCs w:val="21"/>
        </w:rPr>
        <w:t>极坐标方程为</w:t>
      </w:r>
      <w:r w:rsidR="00F42057" w:rsidRPr="00F42057">
        <w:rPr>
          <w:position w:val="-10"/>
        </w:rPr>
        <w:object w:dxaOrig="1160" w:dyaOrig="360">
          <v:shape id="_x0000_i1087" type="#_x0000_t75" style="width:58.2pt;height:17.85pt" o:ole="">
            <v:imagedata r:id="rId133" o:title=""/>
          </v:shape>
          <o:OLEObject Type="Embed" ProgID="Equation.DSMT4" ShapeID="_x0000_i1087" DrawAspect="Content" ObjectID="_1669312358" r:id="rId134"/>
        </w:object>
      </w:r>
      <w:r w:rsidR="00D94394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显然</w:t>
      </w:r>
      <w:r w:rsidR="00D94394">
        <w:rPr>
          <w:rFonts w:ascii="宋体" w:hAnsi="宋体" w:hint="eastAsia"/>
          <w:szCs w:val="21"/>
        </w:rPr>
        <w:t>，</w:t>
      </w:r>
      <w:r w:rsidR="008A3E52" w:rsidRPr="00852E3D">
        <w:rPr>
          <w:rFonts w:ascii="宋体" w:hAnsi="宋体" w:hint="eastAsia"/>
          <w:szCs w:val="21"/>
        </w:rPr>
        <w:t>在第一象限部分</w:t>
      </w:r>
      <w:r w:rsidR="00F42057" w:rsidRPr="00F42057">
        <w:rPr>
          <w:position w:val="-6"/>
        </w:rPr>
        <w:object w:dxaOrig="200" w:dyaOrig="279">
          <v:shape id="_x0000_i1088" type="#_x0000_t75" style="width:9.8pt;height:13.8pt" o:ole="">
            <v:imagedata r:id="rId135" o:title=""/>
          </v:shape>
          <o:OLEObject Type="Embed" ProgID="Equation.DSMT4" ShapeID="_x0000_i1088" DrawAspect="Content" ObjectID="_1669312359" r:id="rId136"/>
        </w:object>
      </w:r>
      <w:r w:rsidR="008A3E52" w:rsidRPr="00852E3D">
        <w:rPr>
          <w:rFonts w:ascii="宋体" w:hAnsi="宋体" w:hint="eastAsia"/>
          <w:szCs w:val="21"/>
        </w:rPr>
        <w:t>的变化范围是</w:t>
      </w:r>
      <w:r w:rsidR="00F42057" w:rsidRPr="00F42057">
        <w:rPr>
          <w:position w:val="-28"/>
        </w:rPr>
        <w:object w:dxaOrig="1020" w:dyaOrig="680">
          <v:shape id="_x0000_i1089" type="#_x0000_t75" style="width:51.25pt;height:34pt" o:ole="">
            <v:imagedata r:id="rId137" o:title=""/>
          </v:shape>
          <o:OLEObject Type="Embed" ProgID="Equation.DSMT4" ShapeID="_x0000_i1089" DrawAspect="Content" ObjectID="_1669312360" r:id="rId138"/>
        </w:object>
      </w:r>
      <w:r w:rsidR="00D94394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再由对称性得</w:t>
      </w:r>
    </w:p>
    <w:p w:rsidR="008A3E52" w:rsidRPr="00852E3D" w:rsidRDefault="00F42057" w:rsidP="00D94394">
      <w:pPr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3720" w:dyaOrig="660">
          <v:shape id="_x0000_i1090" type="#_x0000_t75" style="width:186.05pt;height:32.85pt" o:ole="">
            <v:imagedata r:id="rId139" o:title=""/>
          </v:shape>
          <o:OLEObject Type="Embed" ProgID="Equation.DSMT4" ShapeID="_x0000_i1090" DrawAspect="Content" ObjectID="_1669312361" r:id="rId140"/>
        </w:object>
      </w:r>
    </w:p>
    <w:p w:rsidR="008A3E52" w:rsidRPr="00852E3D" w:rsidRDefault="008A3E52" w:rsidP="008A3E52">
      <w:pPr>
        <w:rPr>
          <w:rFonts w:ascii="宋体" w:hAnsi="宋体"/>
          <w:color w:val="FF6600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设有直线</w:t>
      </w:r>
      <w:r w:rsidR="00F42057" w:rsidRPr="00F42057">
        <w:rPr>
          <w:position w:val="-24"/>
        </w:rPr>
        <w:object w:dxaOrig="2360" w:dyaOrig="620">
          <v:shape id="_x0000_i1091" type="#_x0000_t75" style="width:118.1pt;height:31.1pt" o:ole="">
            <v:imagedata r:id="rId141" o:title=""/>
          </v:shape>
          <o:OLEObject Type="Embed" ProgID="Equation.DSMT4" ShapeID="_x0000_i1091" DrawAspect="Content" ObjectID="_1669312362" r:id="rId142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30"/>
        </w:rPr>
        <w:object w:dxaOrig="1480" w:dyaOrig="720">
          <v:shape id="_x0000_i1092" type="#_x0000_t75" style="width:73.75pt;height:36.3pt" o:ole="">
            <v:imagedata r:id="rId143" o:title=""/>
          </v:shape>
          <o:OLEObject Type="Embed" ProgID="Equation.DSMT4" ShapeID="_x0000_i1092" DrawAspect="Content" ObjectID="_1669312363" r:id="rId144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2"/>
        </w:rPr>
        <w:object w:dxaOrig="260" w:dyaOrig="360">
          <v:shape id="_x0000_i1093" type="#_x0000_t75" style="width:13.25pt;height:17.85pt" o:ole="">
            <v:imagedata r:id="rId145" o:title=""/>
          </v:shape>
          <o:OLEObject Type="Embed" ProgID="Equation.DSMT4" ShapeID="_x0000_i1093" DrawAspect="Content" ObjectID="_1669312364" r:id="rId14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2"/>
        </w:rPr>
        <w:object w:dxaOrig="260" w:dyaOrig="360">
          <v:shape id="_x0000_i1094" type="#_x0000_t75" style="width:13.25pt;height:17.85pt" o:ole="">
            <v:imagedata r:id="rId147" o:title=""/>
          </v:shape>
          <o:OLEObject Type="Embed" ProgID="Equation.DSMT4" ShapeID="_x0000_i1094" DrawAspect="Content" ObjectID="_1669312365" r:id="rId148"/>
        </w:object>
      </w:r>
      <w:r w:rsidRPr="00F426BE">
        <w:rPr>
          <w:rFonts w:ascii="宋体" w:hAnsi="宋体" w:hint="eastAsia"/>
          <w:szCs w:val="21"/>
        </w:rPr>
        <w:t>的夹角为</w:t>
      </w:r>
      <w:r w:rsidRPr="005C36D3">
        <w:rPr>
          <w:rFonts w:hint="eastAsia"/>
        </w:rPr>
        <w:t>(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 xml:space="preserve">   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F42057" w:rsidRPr="00F42057">
        <w:rPr>
          <w:position w:val="-24"/>
        </w:rPr>
        <w:object w:dxaOrig="260" w:dyaOrig="620">
          <v:shape id="_x0000_i1095" type="#_x0000_t75" style="width:13.25pt;height:31.1pt" o:ole="">
            <v:imagedata r:id="rId149" o:title=""/>
          </v:shape>
          <o:OLEObject Type="Embed" ProgID="Equation.DSMT4" ShapeID="_x0000_i1095" DrawAspect="Content" ObjectID="_1669312366" r:id="rId150"/>
        </w:object>
      </w:r>
      <w:r w:rsidR="005C36D3">
        <w:rPr>
          <w:rFonts w:hint="eastAsia"/>
        </w:rPr>
        <w:t>．</w:t>
      </w:r>
      <w:r w:rsidR="005C36D3">
        <w:rPr>
          <w:rFonts w:ascii="宋体" w:hAnsi="宋体" w:hint="eastAsia"/>
          <w:szCs w:val="21"/>
        </w:rPr>
        <w:t xml:space="preserve">        </w:t>
      </w:r>
      <w:r w:rsidRPr="005C36D3">
        <w:rPr>
          <w:rFonts w:hint="eastAsia"/>
        </w:rPr>
        <w:t xml:space="preserve">(B) </w:t>
      </w:r>
      <w:r w:rsidR="00F42057" w:rsidRPr="00F42057">
        <w:rPr>
          <w:position w:val="-24"/>
        </w:rPr>
        <w:object w:dxaOrig="260" w:dyaOrig="620">
          <v:shape id="_x0000_i1096" type="#_x0000_t75" style="width:13.25pt;height:31.1pt" o:ole="">
            <v:imagedata r:id="rId151" o:title=""/>
          </v:shape>
          <o:OLEObject Type="Embed" ProgID="Equation.DSMT4" ShapeID="_x0000_i1096" DrawAspect="Content" ObjectID="_1669312367" r:id="rId152"/>
        </w:object>
      </w:r>
      <w:r w:rsidR="005C36D3"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(C) </w:t>
      </w:r>
      <w:r w:rsidR="00F42057" w:rsidRPr="00F42057">
        <w:rPr>
          <w:position w:val="-24"/>
        </w:rPr>
        <w:object w:dxaOrig="260" w:dyaOrig="620">
          <v:shape id="_x0000_i1097" type="#_x0000_t75" style="width:13.25pt;height:31.1pt" o:ole="">
            <v:imagedata r:id="rId153" o:title=""/>
          </v:shape>
          <o:OLEObject Type="Embed" ProgID="Equation.DSMT4" ShapeID="_x0000_i1097" DrawAspect="Content" ObjectID="_1669312368" r:id="rId154"/>
        </w:object>
      </w:r>
      <w:r w:rsidR="005C36D3"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260" w:dyaOrig="620">
          <v:shape id="_x0000_i1098" type="#_x0000_t75" style="width:13.25pt;height:31.1pt" o:ole="">
            <v:imagedata r:id="rId155" o:title=""/>
          </v:shape>
          <o:OLEObject Type="Embed" ProgID="Equation.DSMT4" ShapeID="_x0000_i1098" DrawAspect="Content" ObjectID="_1669312369" r:id="rId156"/>
        </w:object>
      </w:r>
      <w:r w:rsidR="005C36D3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4A2B99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A2B99" w:rsidRPr="00852E3D">
        <w:rPr>
          <w:rFonts w:ascii="宋体" w:hAnsi="宋体" w:hint="eastAsia"/>
          <w:szCs w:val="21"/>
        </w:rPr>
        <w:t>应选</w:t>
      </w:r>
      <w:r w:rsidR="004A2B99" w:rsidRPr="004A2B99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F42057" w:rsidRPr="00F42057">
        <w:rPr>
          <w:position w:val="-12"/>
        </w:rPr>
        <w:object w:dxaOrig="260" w:dyaOrig="360">
          <v:shape id="_x0000_i1099" type="#_x0000_t75" style="width:13.25pt;height:17.85pt" o:ole="">
            <v:imagedata r:id="rId157" o:title=""/>
          </v:shape>
          <o:OLEObject Type="Embed" ProgID="Equation.DSMT4" ShapeID="_x0000_i1099" DrawAspect="Content" ObjectID="_1669312370" r:id="rId158"/>
        </w:object>
      </w:r>
      <w:r w:rsidR="008A3E52" w:rsidRPr="00852E3D">
        <w:rPr>
          <w:rFonts w:ascii="宋体" w:hAnsi="宋体" w:hint="eastAsia"/>
          <w:szCs w:val="21"/>
        </w:rPr>
        <w:t>与</w:t>
      </w:r>
      <w:r w:rsidR="00F42057" w:rsidRPr="00F42057">
        <w:rPr>
          <w:position w:val="-12"/>
        </w:rPr>
        <w:object w:dxaOrig="260" w:dyaOrig="360">
          <v:shape id="_x0000_i1100" type="#_x0000_t75" style="width:13.25pt;height:17.85pt" o:ole="">
            <v:imagedata r:id="rId159" o:title=""/>
          </v:shape>
          <o:OLEObject Type="Embed" ProgID="Equation.DSMT4" ShapeID="_x0000_i1100" DrawAspect="Content" ObjectID="_1669312371" r:id="rId160"/>
        </w:object>
      </w:r>
      <w:r w:rsidR="008A3E52" w:rsidRPr="00852E3D">
        <w:rPr>
          <w:rFonts w:ascii="宋体" w:hAnsi="宋体" w:hint="eastAsia"/>
          <w:szCs w:val="21"/>
        </w:rPr>
        <w:t>的方向向量分别是</w:t>
      </w:r>
    </w:p>
    <w:p w:rsidR="008A3E52" w:rsidRPr="00852E3D" w:rsidRDefault="00F42057" w:rsidP="004A2B99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50"/>
        </w:rPr>
        <w:object w:dxaOrig="4360" w:dyaOrig="1120">
          <v:shape id="_x0000_i1101" type="#_x0000_t75" style="width:217.75pt;height:55.85pt" o:ole="">
            <v:imagedata r:id="rId161" o:title=""/>
          </v:shape>
          <o:OLEObject Type="Embed" ProgID="Equation.DSMT4" ShapeID="_x0000_i1101" DrawAspect="Content" ObjectID="_1669312372" r:id="rId162"/>
        </w:object>
      </w:r>
    </w:p>
    <w:p w:rsidR="008A3E52" w:rsidRPr="00852E3D" w:rsidRDefault="00F42057" w:rsidP="004A2B99">
      <w:pPr>
        <w:ind w:leftChars="200" w:left="480" w:firstLineChars="50" w:firstLine="120"/>
        <w:rPr>
          <w:rFonts w:ascii="宋体" w:hAnsi="宋体"/>
          <w:szCs w:val="21"/>
        </w:rPr>
      </w:pPr>
      <w:r w:rsidRPr="00F42057">
        <w:rPr>
          <w:position w:val="-12"/>
        </w:rPr>
        <w:object w:dxaOrig="260" w:dyaOrig="360">
          <v:shape id="_x0000_i1102" type="#_x0000_t75" style="width:13.25pt;height:17.85pt" o:ole="">
            <v:imagedata r:id="rId163" o:title=""/>
          </v:shape>
          <o:OLEObject Type="Embed" ProgID="Equation.DSMT4" ShapeID="_x0000_i1102" DrawAspect="Content" ObjectID="_1669312373" r:id="rId164"/>
        </w:object>
      </w:r>
      <w:r w:rsidR="008A3E52" w:rsidRPr="00852E3D">
        <w:rPr>
          <w:rFonts w:ascii="宋体" w:hAnsi="宋体" w:hint="eastAsia"/>
          <w:szCs w:val="21"/>
        </w:rPr>
        <w:t>与</w:t>
      </w:r>
      <w:r w:rsidRPr="00F42057">
        <w:rPr>
          <w:position w:val="-12"/>
        </w:rPr>
        <w:object w:dxaOrig="260" w:dyaOrig="360">
          <v:shape id="_x0000_i1103" type="#_x0000_t75" style="width:13.25pt;height:17.85pt" o:ole="">
            <v:imagedata r:id="rId165" o:title=""/>
          </v:shape>
          <o:OLEObject Type="Embed" ProgID="Equation.DSMT4" ShapeID="_x0000_i1103" DrawAspect="Content" ObjectID="_1669312374" r:id="rId166"/>
        </w:object>
      </w:r>
      <w:r w:rsidR="008A3E52" w:rsidRPr="00852E3D">
        <w:rPr>
          <w:rFonts w:ascii="宋体" w:hAnsi="宋体" w:hint="eastAsia"/>
          <w:szCs w:val="21"/>
        </w:rPr>
        <w:t>的夹角</w:t>
      </w:r>
      <w:r w:rsidRPr="00F42057">
        <w:rPr>
          <w:position w:val="-10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9312375" r:id="rId168"/>
        </w:object>
      </w:r>
      <w:r w:rsidR="008A3E52" w:rsidRPr="00852E3D">
        <w:rPr>
          <w:rFonts w:ascii="宋体" w:hAnsi="宋体" w:hint="eastAsia"/>
          <w:szCs w:val="21"/>
        </w:rPr>
        <w:t xml:space="preserve">的余弦为 </w:t>
      </w:r>
    </w:p>
    <w:p w:rsidR="008A3E52" w:rsidRPr="00852E3D" w:rsidRDefault="00F42057" w:rsidP="004A2B99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32"/>
        </w:rPr>
        <w:object w:dxaOrig="4040" w:dyaOrig="760">
          <v:shape id="_x0000_i1105" type="#_x0000_t75" style="width:202.2pt;height:38pt" o:ole="">
            <v:imagedata r:id="rId169" o:title=""/>
          </v:shape>
          <o:OLEObject Type="Embed" ProgID="Equation.DSMT4" ShapeID="_x0000_i1105" DrawAspect="Content" ObjectID="_1669312376" r:id="rId170"/>
        </w:object>
      </w:r>
    </w:p>
    <w:p w:rsidR="008A3E52" w:rsidRPr="00852E3D" w:rsidRDefault="008A3E52" w:rsidP="004A2B99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</w:t>
      </w:r>
      <w:r w:rsidR="00F42057" w:rsidRPr="00F42057">
        <w:rPr>
          <w:position w:val="-24"/>
        </w:rPr>
        <w:object w:dxaOrig="639" w:dyaOrig="620">
          <v:shape id="_x0000_i1106" type="#_x0000_t75" style="width:31.7pt;height:31.1pt" o:ole="">
            <v:imagedata r:id="rId171" o:title=""/>
          </v:shape>
          <o:OLEObject Type="Embed" ProgID="Equation.DSMT4" ShapeID="_x0000_i1106" DrawAspect="Content" ObjectID="_1669312377" r:id="rId172"/>
        </w:object>
      </w:r>
      <w:r>
        <w:rPr>
          <w:rFonts w:ascii="宋体" w:hAnsi="宋体" w:hint="eastAsia"/>
          <w:szCs w:val="21"/>
        </w:rPr>
        <w:t>.</w:t>
      </w:r>
    </w:p>
    <w:p w:rsidR="008A3E52" w:rsidRP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9277D3">
        <w:rPr>
          <w:rFonts w:hint="eastAsia"/>
        </w:rPr>
        <w:lastRenderedPageBreak/>
        <w:t xml:space="preserve">(4) </w:t>
      </w:r>
      <w:r w:rsidRPr="00F426BE">
        <w:rPr>
          <w:rFonts w:ascii="宋体" w:hAnsi="宋体" w:hint="eastAsia"/>
          <w:szCs w:val="21"/>
        </w:rPr>
        <w:t>设曲线积分</w:t>
      </w:r>
      <w:r w:rsidR="00F42057" w:rsidRPr="00F42057">
        <w:rPr>
          <w:position w:val="-18"/>
        </w:rPr>
        <w:object w:dxaOrig="3460" w:dyaOrig="460">
          <v:shape id="_x0000_i1107" type="#_x0000_t75" style="width:172.8pt;height:23.05pt" o:ole="">
            <v:imagedata r:id="rId173" o:title=""/>
          </v:shape>
          <o:OLEObject Type="Embed" ProgID="Equation.DSMT4" ShapeID="_x0000_i1107" DrawAspect="Content" ObjectID="_1669312378" r:id="rId174"/>
        </w:object>
      </w:r>
      <w:r w:rsidRPr="00F426BE">
        <w:rPr>
          <w:rFonts w:ascii="宋体" w:hAnsi="宋体" w:hint="eastAsia"/>
          <w:szCs w:val="21"/>
        </w:rPr>
        <w:t>与路径无关</w: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其中</w:t>
      </w:r>
      <w:r w:rsidR="00F42057" w:rsidRPr="00F42057">
        <w:rPr>
          <w:position w:val="-10"/>
        </w:rPr>
        <w:object w:dxaOrig="540" w:dyaOrig="320">
          <v:shape id="_x0000_i1108" type="#_x0000_t75" style="width:27.05pt;height:16.15pt" o:ole="">
            <v:imagedata r:id="rId175" o:title=""/>
          </v:shape>
          <o:OLEObject Type="Embed" ProgID="Equation.DSMT4" ShapeID="_x0000_i1108" DrawAspect="Content" ObjectID="_1669312379" r:id="rId176"/>
        </w:object>
      </w:r>
      <w:r w:rsidRPr="00F426BE">
        <w:rPr>
          <w:rFonts w:ascii="宋体" w:hAnsi="宋体" w:hint="eastAsia"/>
          <w:szCs w:val="21"/>
        </w:rPr>
        <w:t>具有一阶连续导数</w: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F42057">
        <w:rPr>
          <w:position w:val="-10"/>
        </w:rPr>
        <w:object w:dxaOrig="859" w:dyaOrig="320">
          <v:shape id="_x0000_i1109" type="#_x0000_t75" style="width:43.2pt;height:16.15pt" o:ole="">
            <v:imagedata r:id="rId177" o:title=""/>
          </v:shape>
          <o:OLEObject Type="Embed" ProgID="Equation.DSMT4" ShapeID="_x0000_i1109" DrawAspect="Content" ObjectID="_1669312380" r:id="rId178"/>
        </w:objec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540" w:dyaOrig="320">
          <v:shape id="_x0000_i1110" type="#_x0000_t75" style="width:27.05pt;height:16.15pt" o:ole="">
            <v:imagedata r:id="rId179" o:title=""/>
          </v:shape>
          <o:OLEObject Type="Embed" ProgID="Equation.DSMT4" ShapeID="_x0000_i1110" DrawAspect="Content" ObjectID="_1669312381" r:id="rId180"/>
        </w:object>
      </w:r>
      <w:r w:rsidRPr="00F426BE">
        <w:rPr>
          <w:rFonts w:ascii="宋体" w:hAnsi="宋体" w:hint="eastAsia"/>
          <w:szCs w:val="21"/>
        </w:rPr>
        <w:t>等于</w:t>
      </w:r>
      <w:r w:rsidRPr="009277D3">
        <w:rPr>
          <w:rFonts w:hint="eastAsia"/>
        </w:rPr>
        <w:t>(</w:t>
      </w:r>
      <w:r w:rsidR="009277D3" w:rsidRPr="009277D3">
        <w:rPr>
          <w:rFonts w:hint="eastAsia"/>
        </w:rPr>
        <w:t xml:space="preserve"> </w:t>
      </w:r>
      <w:r w:rsidRPr="009277D3">
        <w:rPr>
          <w:rFonts w:hint="eastAsia"/>
        </w:rPr>
        <w:t xml:space="preserve">   )</w:t>
      </w:r>
    </w:p>
    <w:p w:rsidR="00CB4FCE" w:rsidRPr="00F426BE" w:rsidRDefault="00CB4FCE" w:rsidP="009277D3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(A) </w:t>
      </w:r>
      <w:r w:rsidR="00F42057" w:rsidRPr="00F42057">
        <w:rPr>
          <w:position w:val="-24"/>
        </w:rPr>
        <w:object w:dxaOrig="840" w:dyaOrig="660">
          <v:shape id="_x0000_i1111" type="#_x0000_t75" style="width:42.05pt;height:32.85pt" o:ole="">
            <v:imagedata r:id="rId181" o:title=""/>
          </v:shape>
          <o:OLEObject Type="Embed" ProgID="Equation.DSMT4" ShapeID="_x0000_i1111" DrawAspect="Content" ObjectID="_1669312382" r:id="rId182"/>
        </w:object>
      </w:r>
      <w:r w:rsidR="009277D3"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(B) </w:t>
      </w:r>
      <w:r w:rsidR="00F42057" w:rsidRPr="00F42057">
        <w:rPr>
          <w:position w:val="-24"/>
        </w:rPr>
        <w:object w:dxaOrig="840" w:dyaOrig="660">
          <v:shape id="_x0000_i1112" type="#_x0000_t75" style="width:42.05pt;height:32.85pt" o:ole="">
            <v:imagedata r:id="rId183" o:title=""/>
          </v:shape>
          <o:OLEObject Type="Embed" ProgID="Equation.DSMT4" ShapeID="_x0000_i1112" DrawAspect="Content" ObjectID="_1669312383" r:id="rId184"/>
        </w:object>
      </w:r>
      <w:r w:rsidR="009277D3"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(C) </w:t>
      </w:r>
      <w:r w:rsidR="00F42057" w:rsidRPr="00F42057">
        <w:rPr>
          <w:position w:val="-24"/>
        </w:rPr>
        <w:object w:dxaOrig="1180" w:dyaOrig="660">
          <v:shape id="_x0000_i1113" type="#_x0000_t75" style="width:58.75pt;height:32.85pt" o:ole="">
            <v:imagedata r:id="rId185" o:title=""/>
          </v:shape>
          <o:OLEObject Type="Embed" ProgID="Equation.DSMT4" ShapeID="_x0000_i1113" DrawAspect="Content" ObjectID="_1669312384" r:id="rId186"/>
        </w:object>
      </w:r>
      <w:r w:rsidR="009277D3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9277D3">
        <w:rPr>
          <w:rFonts w:ascii="宋体" w:hAnsi="宋体" w:hint="eastAsia"/>
          <w:szCs w:val="21"/>
        </w:rPr>
        <w:t xml:space="preserve"> </w:t>
      </w:r>
      <w:r w:rsidRPr="009277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1180" w:dyaOrig="660">
          <v:shape id="_x0000_i1114" type="#_x0000_t75" style="width:58.75pt;height:32.85pt" o:ole="">
            <v:imagedata r:id="rId187" o:title=""/>
          </v:shape>
          <o:OLEObject Type="Embed" ProgID="Equation.DSMT4" ShapeID="_x0000_i1114" DrawAspect="Content" ObjectID="_1669312385" r:id="rId188"/>
        </w:object>
      </w:r>
      <w:r w:rsidR="009277D3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4A2B99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A2B99" w:rsidRPr="00852E3D">
        <w:rPr>
          <w:rFonts w:ascii="宋体" w:hAnsi="宋体" w:hint="eastAsia"/>
          <w:szCs w:val="21"/>
        </w:rPr>
        <w:t>应选</w:t>
      </w:r>
      <w:r w:rsidR="004A2B99" w:rsidRPr="004A2B99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4A2B99">
        <w:rPr>
          <w:rFonts w:ascii="宋体" w:hAnsi="宋体" w:hint="eastAsia"/>
          <w:szCs w:val="21"/>
        </w:rPr>
        <w:t>在</w:t>
      </w:r>
      <w:r w:rsidR="008A3E52">
        <w:rPr>
          <w:rFonts w:ascii="宋体" w:hAnsi="宋体" w:hint="eastAsia"/>
          <w:szCs w:val="21"/>
        </w:rPr>
        <w:t>单连通区域上</w:t>
      </w:r>
      <w:r w:rsidR="004A2B99">
        <w:rPr>
          <w:rFonts w:ascii="宋体" w:hAnsi="宋体" w:hint="eastAsia"/>
          <w:szCs w:val="21"/>
        </w:rPr>
        <w:t>，</w:t>
      </w:r>
      <w:r w:rsidR="008A3E52">
        <w:rPr>
          <w:rFonts w:ascii="宋体" w:hAnsi="宋体" w:hint="eastAsia"/>
          <w:szCs w:val="21"/>
        </w:rPr>
        <w:t>该曲线积分与路径无关</w:t>
      </w:r>
      <w:r w:rsidR="004A2B99">
        <w:rPr>
          <w:rFonts w:ascii="宋体" w:hAnsi="宋体" w:hint="eastAsia"/>
          <w:szCs w:val="21"/>
        </w:rPr>
        <w:t>，从而有</w:t>
      </w:r>
    </w:p>
    <w:p w:rsidR="008A3E52" w:rsidRPr="00852E3D" w:rsidRDefault="00F42057" w:rsidP="004A2B99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F42057">
        <w:rPr>
          <w:position w:val="-48"/>
        </w:rPr>
        <w:object w:dxaOrig="4140" w:dyaOrig="1080">
          <v:shape id="_x0000_i1115" type="#_x0000_t75" style="width:206.8pt;height:54.15pt" o:ole="">
            <v:imagedata r:id="rId189" o:title=""/>
          </v:shape>
          <o:OLEObject Type="Embed" ProgID="Equation.DSMT4" ShapeID="_x0000_i1115" DrawAspect="Content" ObjectID="_1669312386" r:id="rId190"/>
        </w:object>
      </w:r>
    </w:p>
    <w:p w:rsidR="004A2B99" w:rsidRDefault="008A3E52" w:rsidP="004A2B99">
      <w:pPr>
        <w:ind w:leftChars="200" w:left="480"/>
      </w:pPr>
      <w:r w:rsidRPr="00852E3D">
        <w:rPr>
          <w:rFonts w:ascii="宋体" w:hAnsi="宋体" w:hint="eastAsia"/>
          <w:szCs w:val="21"/>
        </w:rPr>
        <w:t>化简得</w:t>
      </w:r>
      <w:r w:rsidR="00F42057" w:rsidRPr="00F42057">
        <w:rPr>
          <w:position w:val="-10"/>
        </w:rPr>
        <w:object w:dxaOrig="1680" w:dyaOrig="360">
          <v:shape id="_x0000_i1116" type="#_x0000_t75" style="width:84.1pt;height:17.85pt" o:ole="">
            <v:imagedata r:id="rId191" o:title=""/>
          </v:shape>
          <o:OLEObject Type="Embed" ProgID="Equation.DSMT4" ShapeID="_x0000_i1116" DrawAspect="Content" ObjectID="_1669312387" r:id="rId192"/>
        </w:object>
      </w:r>
      <w:r w:rsidR="004A2B99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即</w:t>
      </w:r>
      <w:r w:rsidR="00F42057" w:rsidRPr="00F42057">
        <w:rPr>
          <w:position w:val="-16"/>
        </w:rPr>
        <w:object w:dxaOrig="1520" w:dyaOrig="540">
          <v:shape id="_x0000_i1117" type="#_x0000_t75" style="width:76.05pt;height:27.05pt" o:ole="">
            <v:imagedata r:id="rId193" o:title=""/>
          </v:shape>
          <o:OLEObject Type="Embed" ProgID="Equation.DSMT4" ShapeID="_x0000_i1117" DrawAspect="Content" ObjectID="_1669312388" r:id="rId194"/>
        </w:object>
      </w:r>
      <w:r w:rsidR="004A2B99"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解之得</w:t>
      </w:r>
    </w:p>
    <w:p w:rsidR="008A3E52" w:rsidRPr="00852E3D" w:rsidRDefault="00F42057" w:rsidP="004A2B99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2200" w:dyaOrig="680">
          <v:shape id="_x0000_i1118" type="#_x0000_t75" style="width:110pt;height:34pt" o:ole="">
            <v:imagedata r:id="rId195" o:title=""/>
          </v:shape>
          <o:OLEObject Type="Embed" ProgID="Equation.DSMT4" ShapeID="_x0000_i1118" DrawAspect="Content" ObjectID="_1669312389" r:id="rId196"/>
        </w:object>
      </w:r>
    </w:p>
    <w:p w:rsidR="008A3E52" w:rsidRDefault="008A3E52" w:rsidP="004A2B99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由</w:t>
      </w:r>
      <w:r w:rsidR="00F42057" w:rsidRPr="00F42057">
        <w:rPr>
          <w:position w:val="-10"/>
        </w:rPr>
        <w:object w:dxaOrig="859" w:dyaOrig="320">
          <v:shape id="_x0000_i1119" type="#_x0000_t75" style="width:43.2pt;height:16.15pt" o:ole="">
            <v:imagedata r:id="rId197" o:title=""/>
          </v:shape>
          <o:OLEObject Type="Embed" ProgID="Equation.DSMT4" ShapeID="_x0000_i1119" DrawAspect="Content" ObjectID="_1669312390" r:id="rId198"/>
        </w:object>
      </w:r>
      <w:r w:rsidRPr="00852E3D">
        <w:rPr>
          <w:rFonts w:ascii="宋体" w:hAnsi="宋体" w:hint="eastAsia"/>
          <w:szCs w:val="21"/>
        </w:rPr>
        <w:t>得</w:t>
      </w:r>
      <w:r w:rsidR="00F42057" w:rsidRPr="00F42057">
        <w:rPr>
          <w:position w:val="-24"/>
        </w:rPr>
        <w:object w:dxaOrig="740" w:dyaOrig="620">
          <v:shape id="_x0000_i1120" type="#_x0000_t75" style="width:36.85pt;height:31.1pt" o:ole="">
            <v:imagedata r:id="rId199" o:title=""/>
          </v:shape>
          <o:OLEObject Type="Embed" ProgID="Equation.DSMT4" ShapeID="_x0000_i1120" DrawAspect="Content" ObjectID="_1669312391" r:id="rId200"/>
        </w:object>
      </w:r>
      <w:r w:rsidR="004A2B99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因此</w:t>
      </w:r>
      <w:r w:rsidR="00F42057" w:rsidRPr="00F42057">
        <w:rPr>
          <w:position w:val="-24"/>
        </w:rPr>
        <w:object w:dxaOrig="1820" w:dyaOrig="620">
          <v:shape id="_x0000_i1121" type="#_x0000_t75" style="width:91pt;height:31.1pt" o:ole="">
            <v:imagedata r:id="rId201" o:title=""/>
          </v:shape>
          <o:OLEObject Type="Embed" ProgID="Equation.DSMT4" ShapeID="_x0000_i1121" DrawAspect="Content" ObjectID="_1669312392" r:id="rId202"/>
        </w:object>
      </w:r>
      <w:r w:rsidR="004A2B99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453EA8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已知</w:t>
      </w:r>
      <w:r w:rsidR="00F42057" w:rsidRPr="00F42057">
        <w:rPr>
          <w:position w:val="-50"/>
        </w:rPr>
        <w:object w:dxaOrig="1500" w:dyaOrig="1120">
          <v:shape id="_x0000_i1122" type="#_x0000_t75" style="width:74.9pt;height:55.85pt" o:ole="">
            <v:imagedata r:id="rId203" o:title=""/>
          </v:shape>
          <o:OLEObject Type="Embed" ProgID="Equation.DSMT4" ShapeID="_x0000_i1122" DrawAspect="Content" ObjectID="_1669312393" r:id="rId204"/>
        </w:object>
      </w:r>
      <w:r w:rsidR="00453EA8">
        <w:rPr>
          <w:rFonts w:ascii="宋体" w:hAnsi="宋体" w:hint="eastAsia"/>
          <w:szCs w:val="21"/>
        </w:rPr>
        <w:t>，</w:t>
      </w:r>
      <w:r w:rsidR="00F42057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69312394" r:id="rId206"/>
        </w:object>
      </w:r>
      <w:r w:rsidRPr="00F426BE">
        <w:rPr>
          <w:rFonts w:ascii="宋体" w:hAnsi="宋体" w:hint="eastAsia"/>
          <w:szCs w:val="21"/>
        </w:rPr>
        <w:t>为三阶非零矩阵</w:t>
      </w:r>
      <w:r w:rsidR="00453EA8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且满足</w:t>
      </w:r>
      <w:r w:rsidR="00F42057" w:rsidRPr="00F42057">
        <w:rPr>
          <w:position w:val="-10"/>
        </w:rPr>
        <w:object w:dxaOrig="740" w:dyaOrig="320">
          <v:shape id="_x0000_i1124" type="#_x0000_t75" style="width:36.85pt;height:16.15pt" o:ole="">
            <v:imagedata r:id="rId207" o:title=""/>
          </v:shape>
          <o:OLEObject Type="Embed" ProgID="Equation.DSMT4" ShapeID="_x0000_i1124" DrawAspect="Content" ObjectID="_1669312395" r:id="rId208"/>
        </w:object>
      </w:r>
      <w:r w:rsidR="00453EA8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</w:p>
    <w:p w:rsidR="00CB4FCE" w:rsidRPr="00F426BE" w:rsidRDefault="00CB4FCE" w:rsidP="00453EA8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(A) </w:t>
      </w:r>
      <w:r w:rsidR="00F42057" w:rsidRPr="00F42057">
        <w:rPr>
          <w:position w:val="-6"/>
        </w:rPr>
        <w:object w:dxaOrig="520" w:dyaOrig="279">
          <v:shape id="_x0000_i1125" type="#_x0000_t75" style="width:25.9pt;height:13.8pt" o:ole="">
            <v:imagedata r:id="rId209" o:title=""/>
          </v:shape>
          <o:OLEObject Type="Embed" ProgID="Equation.DSMT4" ShapeID="_x0000_i1125" DrawAspect="Content" ObjectID="_1669312396" r:id="rId210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69312397" r:id="rId212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127" type="#_x0000_t75" style="width:9.2pt;height:13.25pt" o:ole="">
            <v:imagedata r:id="rId213" o:title=""/>
          </v:shape>
          <o:OLEObject Type="Embed" ProgID="Equation.DSMT4" ShapeID="_x0000_i1127" DrawAspect="Content" ObjectID="_1669312398" r:id="rId214"/>
        </w:object>
      </w:r>
      <w:r w:rsidR="00453EA8">
        <w:rPr>
          <w:rFonts w:ascii="宋体" w:hAnsi="宋体" w:hint="eastAsia"/>
          <w:szCs w:val="21"/>
        </w:rPr>
        <w:t>．</w:t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(B) </w:t>
      </w:r>
      <w:r w:rsidR="00F42057" w:rsidRPr="00F42057">
        <w:rPr>
          <w:position w:val="-6"/>
        </w:rPr>
        <w:object w:dxaOrig="520" w:dyaOrig="279">
          <v:shape id="_x0000_i1128" type="#_x0000_t75" style="width:25.9pt;height:13.8pt" o:ole="">
            <v:imagedata r:id="rId215" o:title=""/>
          </v:shape>
          <o:OLEObject Type="Embed" ProgID="Equation.DSMT4" ShapeID="_x0000_i1128" DrawAspect="Content" ObjectID="_1669312399" r:id="rId216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69312400" r:id="rId218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130" type="#_x0000_t75" style="width:9.2pt;height:13.25pt" o:ole="">
            <v:imagedata r:id="rId219" o:title=""/>
          </v:shape>
          <o:OLEObject Type="Embed" ProgID="Equation.DSMT4" ShapeID="_x0000_i1130" DrawAspect="Content" ObjectID="_1669312401" r:id="rId220"/>
        </w:object>
      </w:r>
      <w:r w:rsidR="00453EA8">
        <w:rPr>
          <w:rFonts w:ascii="宋体" w:hAnsi="宋体" w:hint="eastAsia"/>
          <w:szCs w:val="21"/>
        </w:rPr>
        <w:t>．</w:t>
      </w:r>
    </w:p>
    <w:p w:rsidR="00CB4FCE" w:rsidRDefault="00CB4FCE" w:rsidP="00453EA8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(C) </w:t>
      </w:r>
      <w:r w:rsidR="00F42057" w:rsidRPr="00F42057">
        <w:rPr>
          <w:position w:val="-6"/>
        </w:rPr>
        <w:object w:dxaOrig="520" w:dyaOrig="279">
          <v:shape id="_x0000_i1131" type="#_x0000_t75" style="width:25.9pt;height:13.8pt" o:ole="">
            <v:imagedata r:id="rId221" o:title=""/>
          </v:shape>
          <o:OLEObject Type="Embed" ProgID="Equation.DSMT4" ShapeID="_x0000_i1131" DrawAspect="Content" ObjectID="_1669312402" r:id="rId222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3" o:title=""/>
          </v:shape>
          <o:OLEObject Type="Embed" ProgID="Equation.DSMT4" ShapeID="_x0000_i1132" DrawAspect="Content" ObjectID="_1669312403" r:id="rId224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133" type="#_x0000_t75" style="width:9.2pt;height:13.25pt" o:ole="">
            <v:imagedata r:id="rId225" o:title=""/>
          </v:shape>
          <o:OLEObject Type="Embed" ProgID="Equation.DSMT4" ShapeID="_x0000_i1133" DrawAspect="Content" ObjectID="_1669312404" r:id="rId226"/>
        </w:object>
      </w:r>
      <w:r w:rsidR="00453EA8">
        <w:rPr>
          <w:rFonts w:ascii="宋体" w:hAnsi="宋体" w:hint="eastAsia"/>
          <w:szCs w:val="21"/>
        </w:rPr>
        <w:t>．</w:t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(D) </w:t>
      </w:r>
      <w:r w:rsidR="00F42057" w:rsidRPr="00F42057">
        <w:rPr>
          <w:position w:val="-6"/>
        </w:rPr>
        <w:object w:dxaOrig="520" w:dyaOrig="279">
          <v:shape id="_x0000_i1134" type="#_x0000_t75" style="width:25.9pt;height:13.8pt" o:ole="">
            <v:imagedata r:id="rId227" o:title=""/>
          </v:shape>
          <o:OLEObject Type="Embed" ProgID="Equation.DSMT4" ShapeID="_x0000_i1134" DrawAspect="Content" ObjectID="_1669312405" r:id="rId228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35" type="#_x0000_t75" style="width:10.95pt;height:13.25pt" o:ole="">
            <v:imagedata r:id="rId229" o:title=""/>
          </v:shape>
          <o:OLEObject Type="Embed" ProgID="Equation.DSMT4" ShapeID="_x0000_i1135" DrawAspect="Content" ObjectID="_1669312406" r:id="rId230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136" type="#_x0000_t75" style="width:9.2pt;height:13.25pt" o:ole="">
            <v:imagedata r:id="rId231" o:title=""/>
          </v:shape>
          <o:OLEObject Type="Embed" ProgID="Equation.DSMT4" ShapeID="_x0000_i1136" DrawAspect="Content" ObjectID="_1669312407" r:id="rId232"/>
        </w:object>
      </w:r>
      <w:r w:rsidR="00453EA8">
        <w:rPr>
          <w:rFonts w:hint="eastAsia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BE7B38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E7B38">
        <w:rPr>
          <w:rFonts w:ascii="宋体" w:hAnsi="宋体" w:hint="eastAsia"/>
          <w:szCs w:val="21"/>
        </w:rPr>
        <w:t>应</w:t>
      </w:r>
      <w:r w:rsidR="00BE7B38" w:rsidRPr="00852E3D">
        <w:rPr>
          <w:rFonts w:ascii="宋体" w:hAnsi="宋体" w:hint="eastAsia"/>
          <w:szCs w:val="21"/>
        </w:rPr>
        <w:t>选</w:t>
      </w:r>
      <w:r w:rsidR="00BE7B38" w:rsidRPr="00BE7B38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若</w:t>
      </w:r>
      <w:r w:rsidR="00F42057" w:rsidRPr="00025957">
        <w:rPr>
          <w:position w:val="-4"/>
        </w:rPr>
        <w:object w:dxaOrig="220" w:dyaOrig="260">
          <v:shape id="_x0000_i1137" type="#_x0000_t75" style="width:10.95pt;height:13.25pt" o:ole="">
            <v:imagedata r:id="rId233" o:title=""/>
          </v:shape>
          <o:OLEObject Type="Embed" ProgID="Equation.DSMT4" ShapeID="_x0000_i1137" DrawAspect="Content" ObjectID="_1669312408" r:id="rId234"/>
        </w:object>
      </w:r>
      <w:r w:rsidR="008A3E52" w:rsidRPr="00852E3D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138" type="#_x0000_t75" style="width:28.2pt;height:9.8pt" o:ole="">
            <v:imagedata r:id="rId235" o:title=""/>
          </v:shape>
          <o:OLEObject Type="Embed" ProgID="Equation.DSMT4" ShapeID="_x0000_i1138" DrawAspect="Content" ObjectID="_1669312409" r:id="rId236"/>
        </w:object>
      </w:r>
      <w:r w:rsidR="008A3E52" w:rsidRPr="00852E3D">
        <w:rPr>
          <w:rFonts w:ascii="宋体" w:hAnsi="宋体" w:hint="eastAsia"/>
          <w:szCs w:val="21"/>
        </w:rPr>
        <w:t>矩阵</w:t>
      </w:r>
      <w:r w:rsidR="00BE7B38">
        <w:rPr>
          <w:rFonts w:ascii="宋体" w:hAnsi="宋体" w:hint="eastAsia"/>
          <w:szCs w:val="21"/>
        </w:rPr>
        <w:t>，</w:t>
      </w:r>
      <w:r w:rsidR="00F42057" w:rsidRPr="00025957">
        <w:rPr>
          <w:position w:val="-4"/>
        </w:rPr>
        <w:object w:dxaOrig="220" w:dyaOrig="260">
          <v:shape id="_x0000_i1139" type="#_x0000_t75" style="width:10.95pt;height:13.25pt" o:ole="">
            <v:imagedata r:id="rId237" o:title=""/>
          </v:shape>
          <o:OLEObject Type="Embed" ProgID="Equation.DSMT4" ShapeID="_x0000_i1139" DrawAspect="Content" ObjectID="_1669312410" r:id="rId238"/>
        </w:object>
      </w:r>
      <w:r w:rsidR="008A3E52" w:rsidRPr="00852E3D">
        <w:rPr>
          <w:rFonts w:ascii="宋体" w:hAnsi="宋体" w:hint="eastAsia"/>
          <w:szCs w:val="21"/>
        </w:rPr>
        <w:t>是</w:t>
      </w:r>
      <w:r w:rsidR="00F42057" w:rsidRPr="00F42057">
        <w:rPr>
          <w:position w:val="-6"/>
        </w:rPr>
        <w:object w:dxaOrig="480" w:dyaOrig="220">
          <v:shape id="_x0000_i1140" type="#_x0000_t75" style="width:24.2pt;height:10.95pt" o:ole="">
            <v:imagedata r:id="rId239" o:title=""/>
          </v:shape>
          <o:OLEObject Type="Embed" ProgID="Equation.DSMT4" ShapeID="_x0000_i1140" DrawAspect="Content" ObjectID="_1669312411" r:id="rId240"/>
        </w:object>
      </w:r>
      <w:r w:rsidR="008A3E52" w:rsidRPr="00852E3D">
        <w:rPr>
          <w:rFonts w:ascii="宋体" w:hAnsi="宋体" w:hint="eastAsia"/>
          <w:szCs w:val="21"/>
        </w:rPr>
        <w:t>矩阵</w:t>
      </w:r>
      <w:r w:rsidR="00BE7B38">
        <w:rPr>
          <w:rFonts w:ascii="宋体" w:hAnsi="宋体" w:hint="eastAsia"/>
          <w:szCs w:val="21"/>
        </w:rPr>
        <w:t>，</w:t>
      </w:r>
      <w:r w:rsidR="00F42057" w:rsidRPr="00F42057">
        <w:rPr>
          <w:position w:val="-6"/>
        </w:rPr>
        <w:object w:dxaOrig="760" w:dyaOrig="279">
          <v:shape id="_x0000_i1141" type="#_x0000_t75" style="width:38pt;height:13.8pt" o:ole="">
            <v:imagedata r:id="rId241" o:title=""/>
          </v:shape>
          <o:OLEObject Type="Embed" ProgID="Equation.DSMT4" ShapeID="_x0000_i1141" DrawAspect="Content" ObjectID="_1669312412" r:id="rId242"/>
        </w:object>
      </w:r>
      <w:r w:rsidR="00BE7B38">
        <w:rPr>
          <w:rFonts w:ascii="宋体" w:hAnsi="宋体" w:hint="eastAsia"/>
          <w:szCs w:val="21"/>
        </w:rPr>
        <w:t>，</w:t>
      </w:r>
      <w:r w:rsidR="008A3E52"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1480" w:dyaOrig="320">
          <v:shape id="_x0000_i1142" type="#_x0000_t75" style="width:73.75pt;height:16.15pt" o:ole="">
            <v:imagedata r:id="rId243" o:title=""/>
          </v:shape>
          <o:OLEObject Type="Embed" ProgID="Equation.DSMT4" ShapeID="_x0000_i1142" DrawAspect="Content" ObjectID="_1669312413" r:id="rId244"/>
        </w:object>
      </w:r>
      <w:r w:rsidR="00BE7B38">
        <w:rPr>
          <w:rFonts w:ascii="宋体" w:hAnsi="宋体" w:hint="eastAsia"/>
          <w:szCs w:val="21"/>
        </w:rPr>
        <w:t>．</w:t>
      </w:r>
    </w:p>
    <w:p w:rsidR="00BE7B38" w:rsidRDefault="008A3E52" w:rsidP="00BE7B38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F42057" w:rsidRPr="00F42057">
        <w:rPr>
          <w:position w:val="-6"/>
        </w:rPr>
        <w:object w:dxaOrig="520" w:dyaOrig="279">
          <v:shape id="_x0000_i1143" type="#_x0000_t75" style="width:25.9pt;height:13.8pt" o:ole="">
            <v:imagedata r:id="rId245" o:title=""/>
          </v:shape>
          <o:OLEObject Type="Embed" ProgID="Equation.DSMT4" ShapeID="_x0000_i1143" DrawAspect="Content" ObjectID="_1669312414" r:id="rId246"/>
        </w:object>
      </w:r>
      <w:r w:rsidRPr="00852E3D">
        <w:rPr>
          <w:rFonts w:ascii="宋体" w:hAnsi="宋体" w:hint="eastAsia"/>
          <w:szCs w:val="21"/>
        </w:rPr>
        <w:t>时</w:t>
      </w:r>
      <w:r w:rsidR="00BE7B38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矩阵的三行元素对应成比例</w:t>
      </w:r>
      <w:r w:rsidR="00BE7B38">
        <w:rPr>
          <w:rFonts w:ascii="宋体" w:hAnsi="宋体" w:hint="eastAsia"/>
          <w:szCs w:val="21"/>
        </w:rPr>
        <w:t>，</w:t>
      </w:r>
      <w:r w:rsidR="00F42057" w:rsidRPr="00F42057">
        <w:rPr>
          <w:position w:val="-10"/>
        </w:rPr>
        <w:object w:dxaOrig="840" w:dyaOrig="320">
          <v:shape id="_x0000_i1144" type="#_x0000_t75" style="width:42.05pt;height:16.15pt" o:ole="">
            <v:imagedata r:id="rId247" o:title=""/>
          </v:shape>
          <o:OLEObject Type="Embed" ProgID="Equation.DSMT4" ShapeID="_x0000_i1144" DrawAspect="Content" ObjectID="_1669312415" r:id="rId248"/>
        </w:object>
      </w:r>
      <w:r w:rsidR="00BE7B38">
        <w:rPr>
          <w:rFonts w:ascii="宋体" w:hAnsi="宋体" w:hint="eastAsia"/>
          <w:szCs w:val="21"/>
        </w:rPr>
        <w:t>，从而</w:t>
      </w:r>
      <w:r w:rsidR="00F42057" w:rsidRPr="00F42057">
        <w:rPr>
          <w:position w:val="-10"/>
        </w:rPr>
        <w:object w:dxaOrig="840" w:dyaOrig="320">
          <v:shape id="_x0000_i1145" type="#_x0000_t75" style="width:42.05pt;height:16.15pt" o:ole="">
            <v:imagedata r:id="rId249" o:title=""/>
          </v:shape>
          <o:OLEObject Type="Embed" ProgID="Equation.DSMT4" ShapeID="_x0000_i1145" DrawAspect="Content" ObjectID="_1669312416" r:id="rId250"/>
        </w:object>
      </w:r>
      <w:r w:rsidR="00BE7B38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  <w:r w:rsidRPr="00BE7B38">
        <w:rPr>
          <w:rFonts w:hint="eastAsia"/>
        </w:rPr>
        <w:t>(A)</w:t>
      </w:r>
      <w:r w:rsidR="00BE7B38" w:rsidRPr="00BE7B38">
        <w:rPr>
          <w:rFonts w:hint="eastAsia"/>
        </w:rPr>
        <w:t>和</w:t>
      </w:r>
      <w:r w:rsidRPr="00BE7B38">
        <w:rPr>
          <w:rFonts w:hint="eastAsia"/>
        </w:rPr>
        <w:t>(B)</w:t>
      </w:r>
      <w:r w:rsidR="00BE7B38">
        <w:rPr>
          <w:rFonts w:ascii="宋体" w:hAnsi="宋体" w:hint="eastAsia"/>
          <w:szCs w:val="21"/>
        </w:rPr>
        <w:t>都不准确．</w:t>
      </w:r>
    </w:p>
    <w:p w:rsidR="008A3E52" w:rsidRDefault="008A3E52" w:rsidP="00BE7B38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F42057" w:rsidRPr="00F42057">
        <w:rPr>
          <w:position w:val="-6"/>
        </w:rPr>
        <w:object w:dxaOrig="520" w:dyaOrig="279">
          <v:shape id="_x0000_i1146" type="#_x0000_t75" style="width:25.9pt;height:13.8pt" o:ole="">
            <v:imagedata r:id="rId251" o:title=""/>
          </v:shape>
          <o:OLEObject Type="Embed" ProgID="Equation.DSMT4" ShapeID="_x0000_i1146" DrawAspect="Content" ObjectID="_1669312417" r:id="rId252"/>
        </w:object>
      </w:r>
      <w:r w:rsidRPr="00852E3D">
        <w:rPr>
          <w:rFonts w:ascii="宋体" w:hAnsi="宋体" w:hint="eastAsia"/>
          <w:szCs w:val="21"/>
        </w:rPr>
        <w:t>时</w:t>
      </w:r>
      <w:r w:rsidR="00BE7B38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矩阵的第一行和第三行元素对应成比例</w:t>
      </w:r>
      <w:r w:rsidR="00BE7B38">
        <w:rPr>
          <w:rFonts w:ascii="宋体" w:hAnsi="宋体" w:hint="eastAsia"/>
          <w:szCs w:val="21"/>
        </w:rPr>
        <w:t>，</w:t>
      </w:r>
      <w:r w:rsidR="00F42057" w:rsidRPr="00F42057">
        <w:rPr>
          <w:position w:val="-10"/>
        </w:rPr>
        <w:object w:dxaOrig="840" w:dyaOrig="320">
          <v:shape id="_x0000_i1147" type="#_x0000_t75" style="width:42.05pt;height:16.15pt" o:ole="">
            <v:imagedata r:id="rId253" o:title=""/>
          </v:shape>
          <o:OLEObject Type="Embed" ProgID="Equation.DSMT4" ShapeID="_x0000_i1147" DrawAspect="Content" ObjectID="_1669312418" r:id="rId254"/>
        </w:object>
      </w:r>
      <w:r w:rsidR="00BE7B38">
        <w:rPr>
          <w:rFonts w:ascii="宋体" w:hAnsi="宋体" w:hint="eastAsia"/>
          <w:szCs w:val="21"/>
        </w:rPr>
        <w:t>，从而</w:t>
      </w:r>
      <w:r w:rsidR="00F42057" w:rsidRPr="00F42057">
        <w:rPr>
          <w:position w:val="-10"/>
        </w:rPr>
        <w:object w:dxaOrig="840" w:dyaOrig="320">
          <v:shape id="_x0000_i1148" type="#_x0000_t75" style="width:42.05pt;height:16.15pt" o:ole="">
            <v:imagedata r:id="rId255" o:title=""/>
          </v:shape>
          <o:OLEObject Type="Embed" ProgID="Equation.DSMT4" ShapeID="_x0000_i1148" DrawAspect="Content" ObjectID="_1669312419" r:id="rId256"/>
        </w:object>
      </w:r>
      <w:r w:rsidR="00BE7B38">
        <w:rPr>
          <w:rFonts w:ascii="宋体" w:hAnsi="宋体" w:hint="eastAsia"/>
          <w:szCs w:val="21"/>
        </w:rPr>
        <w:t>.</w:t>
      </w:r>
      <w:r w:rsidRPr="00852E3D">
        <w:rPr>
          <w:rFonts w:ascii="宋体" w:hAnsi="宋体" w:hint="eastAsia"/>
          <w:szCs w:val="21"/>
        </w:rPr>
        <w:t>又因</w:t>
      </w:r>
      <w:r w:rsidR="00F42057" w:rsidRPr="00F42057">
        <w:rPr>
          <w:position w:val="-6"/>
        </w:rPr>
        <w:object w:dxaOrig="560" w:dyaOrig="279">
          <v:shape id="_x0000_i1149" type="#_x0000_t75" style="width:28.2pt;height:13.8pt" o:ole="">
            <v:imagedata r:id="rId257" o:title=""/>
          </v:shape>
          <o:OLEObject Type="Embed" ProgID="Equation.DSMT4" ShapeID="_x0000_i1149" DrawAspect="Content" ObjectID="_1669312420" r:id="rId258"/>
        </w:object>
      </w:r>
      <w:r w:rsidR="00C87176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从而</w:t>
      </w:r>
      <w:r w:rsidR="00F42057" w:rsidRPr="00F42057">
        <w:rPr>
          <w:position w:val="-10"/>
        </w:rPr>
        <w:object w:dxaOrig="840" w:dyaOrig="320">
          <v:shape id="_x0000_i1150" type="#_x0000_t75" style="width:42.05pt;height:16.15pt" o:ole="">
            <v:imagedata r:id="rId259" o:title=""/>
          </v:shape>
          <o:OLEObject Type="Embed" ProgID="Equation.DSMT4" ShapeID="_x0000_i1150" DrawAspect="Content" ObjectID="_1669312421" r:id="rId260"/>
        </w:object>
      </w:r>
      <w:r w:rsidRPr="00852E3D">
        <w:rPr>
          <w:rFonts w:ascii="宋体" w:hAnsi="宋体" w:hint="eastAsia"/>
          <w:szCs w:val="21"/>
        </w:rPr>
        <w:t>必成立</w:t>
      </w:r>
      <w:r w:rsidR="00BE7B38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8A3E52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三、</w:t>
      </w:r>
      <w:r w:rsidR="00CF4820">
        <w:rPr>
          <w:rFonts w:hint="eastAsia"/>
        </w:rPr>
        <w:t>计算题（</w:t>
      </w:r>
      <w:r w:rsidRPr="00DC3230">
        <w:rPr>
          <w:rFonts w:hint="eastAsia"/>
        </w:rPr>
        <w:t>本题共3小题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每小题5分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满分15分</w:t>
      </w:r>
      <w:r w:rsidR="00CF4820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28"/>
        </w:rPr>
        <w:object w:dxaOrig="1980" w:dyaOrig="740">
          <v:shape id="_x0000_i1151" type="#_x0000_t75" style="width:99.05pt;height:36.85pt" o:ole="">
            <v:imagedata r:id="rId261" o:title=""/>
          </v:shape>
          <o:OLEObject Type="Embed" ProgID="Equation.DSMT4" ShapeID="_x0000_i1151" DrawAspect="Content" ObjectID="_1669312422" r:id="rId262"/>
        </w:object>
      </w:r>
      <w:r w:rsidR="00C8695F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3F215C" w:rsidRPr="00C8695F" w:rsidRDefault="003F215C" w:rsidP="003F215C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30"/>
        </w:rPr>
        <w:object w:dxaOrig="4300" w:dyaOrig="760">
          <v:shape id="_x0000_i1152" type="#_x0000_t75" style="width:214.85pt;height:38pt" o:ole="">
            <v:imagedata r:id="rId263" o:title=""/>
          </v:shape>
          <o:OLEObject Type="Embed" ProgID="Equation.DSMT4" ShapeID="_x0000_i1152" DrawAspect="Content" ObjectID="_1669312423" r:id="rId264"/>
        </w:object>
      </w:r>
      <w:r w:rsidR="00C8695F">
        <w:rPr>
          <w:rFonts w:ascii="宋体" w:hAnsi="宋体" w:hint="eastAsia"/>
          <w:szCs w:val="21"/>
        </w:rPr>
        <w:t>，而由等价代换和洛必达法则</w:t>
      </w:r>
    </w:p>
    <w:p w:rsidR="008A3E52" w:rsidRDefault="00F42057" w:rsidP="00C8695F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62"/>
        </w:rPr>
        <w:object w:dxaOrig="6700" w:dyaOrig="1359">
          <v:shape id="_x0000_i1153" type="#_x0000_t75" style="width:335.25pt;height:67.95pt" o:ole="">
            <v:imagedata r:id="rId265" o:title=""/>
          </v:shape>
          <o:OLEObject Type="Embed" ProgID="Equation.DSMT4" ShapeID="_x0000_i1153" DrawAspect="Content" ObjectID="_1669312424" r:id="rId266"/>
        </w:object>
      </w:r>
    </w:p>
    <w:p w:rsidR="008A3E52" w:rsidRPr="00852E3D" w:rsidRDefault="00C8695F" w:rsidP="00C8695F">
      <w:pPr>
        <w:ind w:leftChars="200" w:left="480"/>
        <w:rPr>
          <w:rFonts w:ascii="宋体" w:hAnsi="宋体"/>
          <w:color w:val="FF6600"/>
          <w:szCs w:val="21"/>
        </w:rPr>
      </w:pPr>
      <w:r>
        <w:rPr>
          <w:rFonts w:ascii="宋体" w:hAnsi="宋体" w:hint="eastAsia"/>
          <w:szCs w:val="21"/>
        </w:rPr>
        <w:t>所以</w:t>
      </w:r>
      <w:r w:rsidR="00F42057" w:rsidRPr="00F42057">
        <w:rPr>
          <w:position w:val="-28"/>
        </w:rPr>
        <w:object w:dxaOrig="2400" w:dyaOrig="740">
          <v:shape id="_x0000_i1154" type="#_x0000_t75" style="width:119.8pt;height:36.85pt" o:ole="">
            <v:imagedata r:id="rId267" o:title=""/>
          </v:shape>
          <o:OLEObject Type="Embed" ProgID="Equation.DSMT4" ShapeID="_x0000_i1154" DrawAspect="Content" ObjectID="_1669312425" r:id="rId268"/>
        </w:object>
      </w:r>
      <w:r w:rsidR="008A3E52"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32"/>
        </w:rPr>
        <w:object w:dxaOrig="1200" w:dyaOrig="740">
          <v:shape id="_x0000_i1155" type="#_x0000_t75" style="width:59.9pt;height:36.85pt" o:ole="">
            <v:imagedata r:id="rId269" o:title=""/>
          </v:shape>
          <o:OLEObject Type="Embed" ProgID="Equation.DSMT4" ShapeID="_x0000_i1155" DrawAspect="Content" ObjectID="_1669312426" r:id="rId270"/>
        </w:objec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b/>
          <w:szCs w:val="21"/>
        </w:rPr>
        <w:t>方法一</w:t>
      </w:r>
      <w:r w:rsidR="008A3E52" w:rsidRPr="00852E3D">
        <w:rPr>
          <w:rFonts w:ascii="宋体" w:hAnsi="宋体" w:hint="eastAsia"/>
          <w:szCs w:val="21"/>
        </w:rPr>
        <w:t>：</w:t>
      </w:r>
      <w:r w:rsidR="00F42057" w:rsidRPr="00F42057">
        <w:rPr>
          <w:position w:val="-32"/>
        </w:rPr>
        <w:object w:dxaOrig="5240" w:dyaOrig="740">
          <v:shape id="_x0000_i1156" type="#_x0000_t75" style="width:262.1pt;height:36.85pt" o:ole="">
            <v:imagedata r:id="rId271" o:title=""/>
          </v:shape>
          <o:OLEObject Type="Embed" ProgID="Equation.DSMT4" ShapeID="_x0000_i1156" DrawAspect="Content" ObjectID="_1669312427" r:id="rId272"/>
        </w:object>
      </w:r>
      <w:r w:rsidR="008A3E52">
        <w:rPr>
          <w:rFonts w:ascii="宋体" w:hAnsi="宋体" w:hint="eastAsia"/>
          <w:szCs w:val="21"/>
        </w:rPr>
        <w:t>.</w:t>
      </w:r>
    </w:p>
    <w:p w:rsidR="00167737" w:rsidRDefault="008A3E52" w:rsidP="00167737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令</w:t>
      </w:r>
      <w:r w:rsidR="00F42057" w:rsidRPr="00F42057">
        <w:rPr>
          <w:position w:val="-8"/>
        </w:rPr>
        <w:object w:dxaOrig="1120" w:dyaOrig="400">
          <v:shape id="_x0000_i1157" type="#_x0000_t75" style="width:55.85pt;height:20.15pt" o:ole="">
            <v:imagedata r:id="rId273" o:title=""/>
          </v:shape>
          <o:OLEObject Type="Embed" ProgID="Equation.DSMT4" ShapeID="_x0000_i1157" DrawAspect="Content" ObjectID="_1669312428" r:id="rId27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24"/>
        </w:rPr>
        <w:object w:dxaOrig="2439" w:dyaOrig="620">
          <v:shape id="_x0000_i1158" type="#_x0000_t75" style="width:122.1pt;height:31.1pt" o:ole="">
            <v:imagedata r:id="rId275" o:title=""/>
          </v:shape>
          <o:OLEObject Type="Embed" ProgID="Equation.DSMT4" ShapeID="_x0000_i1158" DrawAspect="Content" ObjectID="_1669312429" r:id="rId27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所以</w:t>
      </w:r>
    </w:p>
    <w:p w:rsidR="008A3E52" w:rsidRPr="00852E3D" w:rsidRDefault="00F42057" w:rsidP="00167737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52"/>
        </w:rPr>
        <w:object w:dxaOrig="6200" w:dyaOrig="1160">
          <v:shape id="_x0000_i1159" type="#_x0000_t75" style="width:309.9pt;height:58.2pt" o:ole="">
            <v:imagedata r:id="rId277" o:title=""/>
          </v:shape>
          <o:OLEObject Type="Embed" ProgID="Equation.DSMT4" ShapeID="_x0000_i1159" DrawAspect="Content" ObjectID="_1669312430" r:id="rId278"/>
        </w:object>
      </w:r>
    </w:p>
    <w:p w:rsidR="008A3E52" w:rsidRPr="00852E3D" w:rsidRDefault="008A3E52" w:rsidP="00167737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</w:t>
      </w:r>
      <w:r w:rsidR="00F42057" w:rsidRPr="00F42057">
        <w:rPr>
          <w:position w:val="-32"/>
        </w:rPr>
        <w:object w:dxaOrig="5560" w:dyaOrig="740">
          <v:shape id="_x0000_i1160" type="#_x0000_t75" style="width:278.2pt;height:36.85pt" o:ole="">
            <v:imagedata r:id="rId279" o:title=""/>
          </v:shape>
          <o:OLEObject Type="Embed" ProgID="Equation.DSMT4" ShapeID="_x0000_i1160" DrawAspect="Content" ObjectID="_1669312431" r:id="rId280"/>
        </w:object>
      </w:r>
      <w:r w:rsidR="00167737">
        <w:rPr>
          <w:rFonts w:hint="eastAsia"/>
        </w:rPr>
        <w:t>．</w:t>
      </w:r>
    </w:p>
    <w:p w:rsidR="00167737" w:rsidRDefault="008A3E52" w:rsidP="008A3E52">
      <w:pPr>
        <w:rPr>
          <w:rFonts w:ascii="宋体" w:hAnsi="宋体"/>
          <w:szCs w:val="21"/>
        </w:rPr>
      </w:pPr>
      <w:r w:rsidRPr="00852E3D">
        <w:rPr>
          <w:rFonts w:ascii="宋体" w:hAnsi="宋体" w:hint="eastAsia"/>
          <w:b/>
          <w:szCs w:val="21"/>
        </w:rPr>
        <w:t>方法二</w:t>
      </w:r>
      <w:r w:rsidRPr="00852E3D">
        <w:rPr>
          <w:rFonts w:ascii="宋体" w:hAnsi="宋体" w:hint="eastAsia"/>
          <w:szCs w:val="21"/>
        </w:rPr>
        <w:t>：令</w:t>
      </w:r>
      <w:r w:rsidR="00F42057" w:rsidRPr="00F42057">
        <w:rPr>
          <w:position w:val="-8"/>
        </w:rPr>
        <w:object w:dxaOrig="1120" w:dyaOrig="400">
          <v:shape id="_x0000_i1161" type="#_x0000_t75" style="width:55.85pt;height:20.15pt" o:ole="">
            <v:imagedata r:id="rId281" o:title=""/>
          </v:shape>
          <o:OLEObject Type="Embed" ProgID="Equation.DSMT4" ShapeID="_x0000_i1161" DrawAspect="Content" ObjectID="_1669312432" r:id="rId28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24"/>
        </w:rPr>
        <w:object w:dxaOrig="3480" w:dyaOrig="620">
          <v:shape id="_x0000_i1162" type="#_x0000_t75" style="width:173.95pt;height:31.1pt" o:ole="">
            <v:imagedata r:id="rId283" o:title=""/>
          </v:shape>
          <o:OLEObject Type="Embed" ProgID="Equation.DSMT4" ShapeID="_x0000_i1162" DrawAspect="Content" ObjectID="_1669312433" r:id="rId284"/>
        </w:object>
      </w:r>
      <w:r w:rsidR="00167737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</w:p>
    <w:p w:rsidR="008A3E52" w:rsidRPr="00852E3D" w:rsidRDefault="00824579" w:rsidP="00167737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68"/>
        </w:rPr>
        <w:object w:dxaOrig="7060" w:dyaOrig="1840">
          <v:shape id="_x0000_i1350" type="#_x0000_t75" style="width:353.1pt;height:92.15pt" o:ole="">
            <v:imagedata r:id="rId285" o:title=""/>
          </v:shape>
          <o:OLEObject Type="Embed" ProgID="Equation.DSMT4" ShapeID="_x0000_i1350" DrawAspect="Content" ObjectID="_1669312434" r:id="rId286"/>
        </w:object>
      </w:r>
    </w:p>
    <w:p w:rsidR="008A3E52" w:rsidRDefault="008A3E52" w:rsidP="00167737">
      <w:pPr>
        <w:tabs>
          <w:tab w:val="left" w:pos="1980"/>
        </w:tabs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求微分方程</w:t>
      </w:r>
      <w:r w:rsidR="00F42057" w:rsidRPr="00F42057">
        <w:rPr>
          <w:position w:val="-10"/>
        </w:rPr>
        <w:object w:dxaOrig="1400" w:dyaOrig="360">
          <v:shape id="_x0000_i1163" type="#_x0000_t75" style="width:70.25pt;height:17.85pt" o:ole="">
            <v:imagedata r:id="rId287" o:title=""/>
          </v:shape>
          <o:OLEObject Type="Embed" ProgID="Equation.DSMT4" ShapeID="_x0000_i1163" DrawAspect="Content" ObjectID="_1669312435" r:id="rId28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满足初始条件</w:t>
      </w:r>
      <w:r w:rsidR="00F42057" w:rsidRPr="00F42057">
        <w:rPr>
          <w:position w:val="-12"/>
        </w:rPr>
        <w:object w:dxaOrig="859" w:dyaOrig="360">
          <v:shape id="_x0000_i1164" type="#_x0000_t75" style="width:43.2pt;height:17.85pt" o:ole="">
            <v:imagedata r:id="rId289" o:title=""/>
          </v:shape>
          <o:OLEObject Type="Embed" ProgID="Equation.DSMT4" ShapeID="_x0000_i1164" DrawAspect="Content" ObjectID="_1669312436" r:id="rId290"/>
        </w:object>
      </w:r>
      <w:r w:rsidRPr="00F426BE">
        <w:rPr>
          <w:rFonts w:ascii="宋体" w:hAnsi="宋体" w:hint="eastAsia"/>
          <w:szCs w:val="21"/>
        </w:rPr>
        <w:t>的特解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167737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所给方程可写成</w:t>
      </w:r>
      <w:r w:rsidR="00F42057" w:rsidRPr="00F42057">
        <w:rPr>
          <w:position w:val="-28"/>
        </w:rPr>
        <w:object w:dxaOrig="1440" w:dyaOrig="740">
          <v:shape id="_x0000_i1165" type="#_x0000_t75" style="width:1in;height:36.85pt" o:ole="">
            <v:imagedata r:id="rId291" o:title=""/>
          </v:shape>
          <o:OLEObject Type="Embed" ProgID="Equation.DSMT4" ShapeID="_x0000_i1165" DrawAspect="Content" ObjectID="_1669312437" r:id="rId292"/>
        </w:object>
      </w:r>
      <w:r w:rsidR="008A3E52">
        <w:rPr>
          <w:rFonts w:ascii="宋体" w:hAnsi="宋体" w:hint="eastAsia"/>
          <w:szCs w:val="21"/>
        </w:rPr>
        <w:t>的形式,此方程</w:t>
      </w:r>
      <w:r w:rsidR="008A3E52" w:rsidRPr="00852E3D">
        <w:rPr>
          <w:rFonts w:ascii="宋体" w:hAnsi="宋体" w:hint="eastAsia"/>
          <w:szCs w:val="21"/>
        </w:rPr>
        <w:t>为齐次方程</w:t>
      </w:r>
      <w:r w:rsidR="00167737"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令</w:t>
      </w:r>
      <w:r w:rsidR="00F42057" w:rsidRPr="00F42057">
        <w:rPr>
          <w:position w:val="-24"/>
        </w:rPr>
        <w:object w:dxaOrig="600" w:dyaOrig="620">
          <v:shape id="_x0000_i1166" type="#_x0000_t75" style="width:29.95pt;height:31.1pt" o:ole="">
            <v:imagedata r:id="rId293" o:title=""/>
          </v:shape>
          <o:OLEObject Type="Embed" ProgID="Equation.DSMT4" ShapeID="_x0000_i1166" DrawAspect="Content" ObjectID="_1669312438" r:id="rId294"/>
        </w:objec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1840" w:dyaOrig="320">
          <v:shape id="_x0000_i1167" type="#_x0000_t75" style="width:92.15pt;height:16.15pt" o:ole="">
            <v:imagedata r:id="rId295" o:title=""/>
          </v:shape>
          <o:OLEObject Type="Embed" ProgID="Equation.DSMT4" ShapeID="_x0000_i1167" DrawAspect="Content" ObjectID="_1669312439" r:id="rId296"/>
        </w:objec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所以方程可化为</w:t>
      </w:r>
    </w:p>
    <w:p w:rsidR="008A3E52" w:rsidRPr="00852E3D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3460" w:dyaOrig="660">
          <v:shape id="_x0000_i1168" type="#_x0000_t75" style="width:172.8pt;height:32.85pt" o:ole="">
            <v:imagedata r:id="rId297" o:title=""/>
          </v:shape>
          <o:OLEObject Type="Embed" ProgID="Equation.DSMT4" ShapeID="_x0000_i1168" DrawAspect="Content" ObjectID="_1669312440" r:id="rId298"/>
        </w:object>
      </w:r>
    </w:p>
    <w:p w:rsidR="00167737" w:rsidRDefault="00167737" w:rsidP="0016773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两边</w:t>
      </w:r>
      <w:r w:rsidR="008A3E52" w:rsidRPr="00852E3D">
        <w:rPr>
          <w:rFonts w:ascii="宋体" w:hAnsi="宋体" w:hint="eastAsia"/>
          <w:szCs w:val="21"/>
        </w:rPr>
        <w:t>积分得</w:t>
      </w:r>
      <w:r>
        <w:rPr>
          <w:rFonts w:ascii="宋体" w:hAnsi="宋体" w:hint="eastAsia"/>
          <w:szCs w:val="21"/>
        </w:rPr>
        <w:t>到</w:t>
      </w:r>
    </w:p>
    <w:p w:rsidR="00167737" w:rsidRDefault="00F42057" w:rsidP="00167737">
      <w:pPr>
        <w:ind w:leftChars="200" w:left="480"/>
        <w:jc w:val="center"/>
      </w:pPr>
      <w:r w:rsidRPr="00F42057">
        <w:rPr>
          <w:position w:val="-28"/>
        </w:rPr>
        <w:object w:dxaOrig="3940" w:dyaOrig="680">
          <v:shape id="_x0000_i1169" type="#_x0000_t75" style="width:197pt;height:34pt" o:ole="">
            <v:imagedata r:id="rId299" o:title=""/>
          </v:shape>
          <o:OLEObject Type="Embed" ProgID="Equation.DSMT4" ShapeID="_x0000_i1169" DrawAspect="Content" ObjectID="_1669312441" r:id="rId300"/>
        </w:object>
      </w:r>
    </w:p>
    <w:p w:rsidR="008A3E52" w:rsidRDefault="00167737" w:rsidP="0016773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将</w:t>
      </w:r>
      <w:r w:rsidR="00F42057" w:rsidRPr="00F42057">
        <w:rPr>
          <w:position w:val="-24"/>
        </w:rPr>
        <w:object w:dxaOrig="600" w:dyaOrig="620">
          <v:shape id="_x0000_i1170" type="#_x0000_t75" style="width:29.95pt;height:31.1pt" o:ole="">
            <v:imagedata r:id="rId301" o:title=""/>
          </v:shape>
          <o:OLEObject Type="Embed" ProgID="Equation.DSMT4" ShapeID="_x0000_i1170" DrawAspect="Content" ObjectID="_1669312442" r:id="rId302"/>
        </w:object>
      </w:r>
      <w:r>
        <w:rPr>
          <w:rFonts w:ascii="宋体" w:hAnsi="宋体" w:hint="eastAsia"/>
          <w:szCs w:val="21"/>
        </w:rPr>
        <w:t>代回</w:t>
      </w:r>
      <w:r w:rsidR="008A3E52" w:rsidRPr="00852E3D">
        <w:rPr>
          <w:rFonts w:ascii="宋体" w:hAnsi="宋体" w:hint="eastAsia"/>
          <w:szCs w:val="21"/>
        </w:rPr>
        <w:t>上式得</w:t>
      </w:r>
      <w:r w:rsidR="00F42057" w:rsidRPr="00F42057">
        <w:rPr>
          <w:position w:val="-10"/>
        </w:rPr>
        <w:object w:dxaOrig="1400" w:dyaOrig="360">
          <v:shape id="_x0000_i1171" type="#_x0000_t75" style="width:70.25pt;height:17.85pt" o:ole="">
            <v:imagedata r:id="rId303" o:title=""/>
          </v:shape>
          <o:OLEObject Type="Embed" ProgID="Equation.DSMT4" ShapeID="_x0000_i1171" DrawAspect="Content" ObjectID="_1669312443" r:id="rId304"/>
        </w:object>
      </w:r>
      <w:r>
        <w:rPr>
          <w:rFonts w:ascii="宋体" w:hAnsi="宋体" w:hint="eastAsia"/>
          <w:szCs w:val="21"/>
        </w:rPr>
        <w:t>．</w:t>
      </w:r>
      <w:r w:rsidR="008A3E52" w:rsidRPr="00852E3D">
        <w:rPr>
          <w:rFonts w:ascii="宋体" w:hAnsi="宋体" w:hint="eastAsia"/>
          <w:szCs w:val="21"/>
        </w:rPr>
        <w:t>代入初始条件</w:t>
      </w:r>
      <w:r w:rsidR="00F42057" w:rsidRPr="00F42057">
        <w:rPr>
          <w:position w:val="-12"/>
        </w:rPr>
        <w:object w:dxaOrig="859" w:dyaOrig="360">
          <v:shape id="_x0000_i1172" type="#_x0000_t75" style="width:43.2pt;height:17.85pt" o:ole="">
            <v:imagedata r:id="rId305" o:title=""/>
          </v:shape>
          <o:OLEObject Type="Embed" ProgID="Equation.DSMT4" ShapeID="_x0000_i1172" DrawAspect="Content" ObjectID="_1669312444" r:id="rId306"/>
        </w:object>
      </w:r>
      <w:r w:rsidR="008A3E52" w:rsidRPr="00852E3D">
        <w:rPr>
          <w:rFonts w:ascii="宋体" w:hAnsi="宋体" w:hint="eastAsia"/>
          <w:szCs w:val="21"/>
        </w:rPr>
        <w:t>得</w:t>
      </w:r>
      <w:r w:rsidR="00F42057" w:rsidRPr="00F42057">
        <w:rPr>
          <w:position w:val="-6"/>
        </w:rPr>
        <w:object w:dxaOrig="700" w:dyaOrig="279">
          <v:shape id="_x0000_i1173" type="#_x0000_t75" style="width:35.15pt;height:13.8pt" o:ole="">
            <v:imagedata r:id="rId307" o:title=""/>
          </v:shape>
          <o:OLEObject Type="Embed" ProgID="Equation.DSMT4" ShapeID="_x0000_i1173" DrawAspect="Content" ObjectID="_1669312445" r:id="rId308"/>
        </w:object>
      </w:r>
      <w:r>
        <w:rPr>
          <w:rFonts w:ascii="宋体" w:hAnsi="宋体" w:hint="eastAsia"/>
          <w:szCs w:val="21"/>
        </w:rPr>
        <w:t>，</w:t>
      </w:r>
      <w:r w:rsidR="008A3E52" w:rsidRPr="00852E3D">
        <w:rPr>
          <w:rFonts w:ascii="宋体" w:hAnsi="宋体" w:hint="eastAsia"/>
          <w:szCs w:val="21"/>
        </w:rPr>
        <w:t>故特解为</w:t>
      </w:r>
      <w:r w:rsidR="00F42057" w:rsidRPr="00F42057">
        <w:rPr>
          <w:position w:val="-24"/>
        </w:rPr>
        <w:object w:dxaOrig="1040" w:dyaOrig="620">
          <v:shape id="_x0000_i1174" type="#_x0000_t75" style="width:51.85pt;height:31.1pt" o:ole="">
            <v:imagedata r:id="rId309" o:title=""/>
          </v:shape>
          <o:OLEObject Type="Embed" ProgID="Equation.DSMT4" ShapeID="_x0000_i1174" DrawAspect="Content" ObjectID="_1669312446" r:id="rId310"/>
        </w:object>
      </w:r>
      <w:r w:rsidR="008A3E52"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四、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8A3E52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计算</w:t>
      </w:r>
      <w:r w:rsidR="00F42057" w:rsidRPr="00F42057">
        <w:rPr>
          <w:position w:val="-30"/>
        </w:rPr>
        <w:object w:dxaOrig="2960" w:dyaOrig="580">
          <v:shape id="_x0000_i1175" type="#_x0000_t75" style="width:148.05pt;height:28.8pt" o:ole="">
            <v:imagedata r:id="rId311" o:title=""/>
          </v:shape>
          <o:OLEObject Type="Embed" ProgID="Equation.DSMT4" ShapeID="_x0000_i1175" DrawAspect="Content" ObjectID="_1669312447" r:id="rId312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F42057" w:rsidRPr="00025957">
        <w:rPr>
          <w:position w:val="-4"/>
        </w:rPr>
        <w:object w:dxaOrig="220" w:dyaOrig="240">
          <v:shape id="_x0000_i1176" type="#_x0000_t75" style="width:10.95pt;height:12.1pt" o:ole="">
            <v:imagedata r:id="rId313" o:title=""/>
          </v:shape>
          <o:OLEObject Type="Embed" ProgID="Equation.DSMT4" ShapeID="_x0000_i1176" DrawAspect="Content" ObjectID="_1669312448" r:id="rId314"/>
        </w:object>
      </w:r>
      <w:r w:rsidRPr="00F426B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F426BE">
        <w:rPr>
          <w:rFonts w:ascii="宋体" w:hAnsi="宋体" w:hint="eastAsia"/>
          <w:szCs w:val="21"/>
        </w:rPr>
        <w:t>曲面</w:t>
      </w:r>
      <w:r w:rsidR="00F42057" w:rsidRPr="00F42057">
        <w:rPr>
          <w:position w:val="-12"/>
        </w:rPr>
        <w:object w:dxaOrig="1300" w:dyaOrig="440">
          <v:shape id="_x0000_i1177" type="#_x0000_t75" style="width:65.1pt;height:21.9pt" o:ole="">
            <v:imagedata r:id="rId315" o:title=""/>
          </v:shape>
          <o:OLEObject Type="Embed" ProgID="Equation.DSMT4" ShapeID="_x0000_i1177" DrawAspect="Content" ObjectID="_1669312449" r:id="rId31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2"/>
        </w:rPr>
        <w:object w:dxaOrig="1620" w:dyaOrig="440">
          <v:shape id="_x0000_i1178" type="#_x0000_t75" style="width:81.2pt;height:21.9pt" o:ole="">
            <v:imagedata r:id="rId317" o:title=""/>
          </v:shape>
          <o:OLEObject Type="Embed" ProgID="Equation.DSMT4" ShapeID="_x0000_i1178" DrawAspect="Content" ObjectID="_1669312450" r:id="rId318"/>
        </w:object>
      </w:r>
      <w:r w:rsidRPr="00F426BE">
        <w:rPr>
          <w:rFonts w:ascii="宋体" w:hAnsi="宋体" w:hint="eastAsia"/>
          <w:szCs w:val="21"/>
        </w:rPr>
        <w:t>所围立体的表面外侧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>
        <w:rPr>
          <w:rFonts w:ascii="宋体" w:hAnsi="宋体" w:hint="eastAsia"/>
          <w:szCs w:val="21"/>
        </w:rPr>
        <w:t>将</w:t>
      </w:r>
      <w:r w:rsidR="00B86C67">
        <w:rPr>
          <w:rFonts w:hint="eastAsia"/>
        </w:rPr>
        <w:t>积分</w:t>
      </w:r>
      <w:r w:rsidR="008A3E52">
        <w:rPr>
          <w:rFonts w:ascii="宋体" w:hAnsi="宋体" w:hint="eastAsia"/>
          <w:szCs w:val="21"/>
        </w:rPr>
        <w:t>表成</w:t>
      </w:r>
      <w:r w:rsidR="00F42057" w:rsidRPr="00F42057">
        <w:rPr>
          <w:position w:val="-30"/>
        </w:rPr>
        <w:object w:dxaOrig="2920" w:dyaOrig="580">
          <v:shape id="_x0000_i1179" type="#_x0000_t75" style="width:145.75pt;height:28.8pt" o:ole="">
            <v:imagedata r:id="rId319" o:title=""/>
          </v:shape>
          <o:OLEObject Type="Embed" ProgID="Equation.DSMT4" ShapeID="_x0000_i1179" DrawAspect="Content" ObjectID="_1669312451" r:id="rId320"/>
        </w:object>
      </w:r>
      <w:r w:rsidR="008A3E52">
        <w:rPr>
          <w:rFonts w:ascii="宋体" w:hAnsi="宋体" w:hint="eastAsia"/>
          <w:szCs w:val="21"/>
        </w:rPr>
        <w:t>,则</w:t>
      </w:r>
    </w:p>
    <w:p w:rsidR="008A3E52" w:rsidRDefault="00F42057" w:rsidP="00DD396A">
      <w:pPr>
        <w:ind w:leftChars="200" w:left="480" w:firstLineChars="550" w:firstLine="1320"/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3060" w:dyaOrig="660">
          <v:shape id="_x0000_i1180" type="#_x0000_t75" style="width:153.2pt;height:32.85pt" o:ole="">
            <v:imagedata r:id="rId321" o:title=""/>
          </v:shape>
          <o:OLEObject Type="Embed" ProgID="Equation.DSMT4" ShapeID="_x0000_i1180" DrawAspect="Content" ObjectID="_1669312452" r:id="rId322"/>
        </w:object>
      </w:r>
    </w:p>
    <w:p w:rsidR="008A3E52" w:rsidRPr="00852E3D" w:rsidRDefault="008A3E52" w:rsidP="00DD396A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记</w:t>
      </w:r>
      <w:r w:rsidR="00F42057" w:rsidRPr="00025957">
        <w:rPr>
          <w:position w:val="-4"/>
        </w:rPr>
        <w:object w:dxaOrig="220" w:dyaOrig="240">
          <v:shape id="_x0000_i1181" type="#_x0000_t75" style="width:10.95pt;height:12.1pt" o:ole="">
            <v:imagedata r:id="rId323" o:title=""/>
          </v:shape>
          <o:OLEObject Type="Embed" ProgID="Equation.DSMT4" ShapeID="_x0000_i1181" DrawAspect="Content" ObjectID="_1669312453" r:id="rId324"/>
        </w:object>
      </w:r>
      <w:r w:rsidRPr="00852E3D">
        <w:rPr>
          <w:rFonts w:ascii="宋体" w:hAnsi="宋体" w:hint="eastAsia"/>
          <w:szCs w:val="21"/>
        </w:rPr>
        <w:t>围成</w:t>
      </w:r>
      <w:r w:rsidR="00DD396A">
        <w:rPr>
          <w:rFonts w:ascii="宋体" w:hAnsi="宋体" w:hint="eastAsia"/>
          <w:szCs w:val="21"/>
        </w:rPr>
        <w:t>的</w:t>
      </w:r>
      <w:r w:rsidRPr="00852E3D">
        <w:rPr>
          <w:rFonts w:ascii="宋体" w:hAnsi="宋体" w:hint="eastAsia"/>
          <w:szCs w:val="21"/>
        </w:rPr>
        <w:t>区域</w:t>
      </w:r>
      <w:r w:rsidR="00DD396A">
        <w:rPr>
          <w:rFonts w:ascii="宋体" w:hAnsi="宋体" w:hint="eastAsia"/>
          <w:szCs w:val="21"/>
        </w:rPr>
        <w:t>为</w:t>
      </w:r>
      <w:r w:rsidR="00F42057" w:rsidRPr="00025957">
        <w:rPr>
          <w:position w:val="-4"/>
        </w:rPr>
        <w:object w:dxaOrig="260" w:dyaOrig="260">
          <v:shape id="_x0000_i1182" type="#_x0000_t75" style="width:13.25pt;height:13.25pt" o:ole="">
            <v:imagedata r:id="rId325" o:title=""/>
          </v:shape>
          <o:OLEObject Type="Embed" ProgID="Equation.DSMT4" ShapeID="_x0000_i1182" DrawAspect="Content" ObjectID="_1669312454" r:id="rId326"/>
        </w:object>
      </w:r>
      <w:r w:rsidR="00DD396A">
        <w:rPr>
          <w:rFonts w:ascii="宋体" w:hAnsi="宋体" w:hint="eastAsia"/>
          <w:szCs w:val="21"/>
        </w:rPr>
        <w:t>，</w:t>
      </w:r>
      <w:r w:rsidR="00F42057" w:rsidRPr="00025957">
        <w:rPr>
          <w:position w:val="-4"/>
        </w:rPr>
        <w:object w:dxaOrig="220" w:dyaOrig="240">
          <v:shape id="_x0000_i1183" type="#_x0000_t75" style="width:10.95pt;height:12.1pt" o:ole="">
            <v:imagedata r:id="rId327" o:title=""/>
          </v:shape>
          <o:OLEObject Type="Embed" ProgID="Equation.DSMT4" ShapeID="_x0000_i1183" DrawAspect="Content" ObjectID="_1669312455" r:id="rId328"/>
        </w:object>
      </w:r>
      <w:r w:rsidRPr="00852E3D">
        <w:rPr>
          <w:rFonts w:ascii="宋体" w:hAnsi="宋体" w:hint="eastAsia"/>
          <w:szCs w:val="21"/>
        </w:rPr>
        <w:t>取外侧</w:t>
      </w:r>
      <w:r w:rsidR="00DD396A">
        <w:rPr>
          <w:rFonts w:ascii="宋体" w:hAnsi="宋体" w:hint="eastAsia"/>
          <w:szCs w:val="21"/>
        </w:rPr>
        <w:t>，则</w:t>
      </w:r>
      <w:r w:rsidRPr="00852E3D">
        <w:rPr>
          <w:rFonts w:ascii="宋体" w:hAnsi="宋体" w:hint="eastAsia"/>
          <w:szCs w:val="21"/>
        </w:rPr>
        <w:t>由高斯公式得</w:t>
      </w:r>
    </w:p>
    <w:p w:rsidR="008A3E52" w:rsidRPr="00852E3D" w:rsidRDefault="00F42057" w:rsidP="00DD396A">
      <w:pPr>
        <w:ind w:leftChars="200" w:left="480" w:firstLineChars="400" w:firstLine="960"/>
        <w:jc w:val="center"/>
        <w:rPr>
          <w:rFonts w:ascii="宋体" w:hAnsi="宋体"/>
          <w:szCs w:val="21"/>
        </w:rPr>
      </w:pPr>
      <w:r w:rsidRPr="00F42057">
        <w:rPr>
          <w:position w:val="-30"/>
        </w:rPr>
        <w:object w:dxaOrig="3580" w:dyaOrig="720">
          <v:shape id="_x0000_i1184" type="#_x0000_t75" style="width:179.15pt;height:36.3pt" o:ole="">
            <v:imagedata r:id="rId329" o:title=""/>
          </v:shape>
          <o:OLEObject Type="Embed" ProgID="Equation.DSMT4" ShapeID="_x0000_i1184" DrawAspect="Content" ObjectID="_1669312456" r:id="rId330"/>
        </w:object>
      </w:r>
    </w:p>
    <w:p w:rsidR="008A3E52" w:rsidRPr="00852E3D" w:rsidRDefault="00DD396A" w:rsidP="00DD396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在球坐标</w:t>
      </w:r>
      <w:r w:rsidR="008A3E52" w:rsidRPr="00852E3D">
        <w:rPr>
          <w:rFonts w:ascii="宋体" w:hAnsi="宋体" w:hint="eastAsia"/>
          <w:szCs w:val="21"/>
        </w:rPr>
        <w:t>下</w:t>
      </w:r>
      <w:r w:rsidR="00F42057" w:rsidRPr="00025957">
        <w:rPr>
          <w:position w:val="-4"/>
        </w:rPr>
        <w:object w:dxaOrig="260" w:dyaOrig="260">
          <v:shape id="_x0000_i1185" type="#_x0000_t75" style="width:13.25pt;height:13.25pt" o:ole="">
            <v:imagedata r:id="rId331" o:title=""/>
          </v:shape>
          <o:OLEObject Type="Embed" ProgID="Equation.DSMT4" ShapeID="_x0000_i1185" DrawAspect="Content" ObjectID="_1669312457" r:id="rId332"/>
        </w:object>
      </w:r>
      <w:r w:rsidR="008A3E52" w:rsidRPr="00852E3D">
        <w:rPr>
          <w:rFonts w:ascii="宋体" w:hAnsi="宋体" w:hint="eastAsia"/>
          <w:szCs w:val="21"/>
        </w:rPr>
        <w:t>为：</w:t>
      </w:r>
      <w:r w:rsidR="00F42057" w:rsidRPr="00F42057">
        <w:rPr>
          <w:position w:val="-24"/>
        </w:rPr>
        <w:object w:dxaOrig="3120" w:dyaOrig="620">
          <v:shape id="_x0000_i1186" type="#_x0000_t75" style="width:156.1pt;height:31.1pt" o:ole="">
            <v:imagedata r:id="rId333" o:title=""/>
          </v:shape>
          <o:OLEObject Type="Embed" ProgID="Equation.DSMT4" ShapeID="_x0000_i1186" DrawAspect="Content" ObjectID="_1669312458" r:id="rId334"/>
        </w:objec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于是</w:t>
      </w:r>
    </w:p>
    <w:p w:rsidR="008A3E52" w:rsidRPr="00852E3D" w:rsidRDefault="00F42057" w:rsidP="00DD396A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104"/>
        </w:rPr>
        <w:object w:dxaOrig="4480" w:dyaOrig="2220">
          <v:shape id="_x0000_i1187" type="#_x0000_t75" style="width:224.05pt;height:111.15pt" o:ole="">
            <v:imagedata r:id="rId335" o:title=""/>
          </v:shape>
          <o:OLEObject Type="Embed" ProgID="Equation.DSMT4" ShapeID="_x0000_i1187" DrawAspect="Content" ObjectID="_1669312459" r:id="rId336"/>
        </w:object>
      </w:r>
    </w:p>
    <w:p w:rsidR="008A3E52" w:rsidRDefault="008A3E52" w:rsidP="00DD396A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五、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本题满分7分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求级数</w:t>
      </w:r>
      <w:r w:rsidR="00F42057" w:rsidRPr="00F42057">
        <w:rPr>
          <w:position w:val="-28"/>
        </w:rPr>
        <w:object w:dxaOrig="1960" w:dyaOrig="700">
          <v:shape id="_x0000_i1188" type="#_x0000_t75" style="width:97.9pt;height:35.15pt" o:ole="">
            <v:imagedata r:id="rId337" o:title=""/>
          </v:shape>
          <o:OLEObject Type="Embed" ProgID="Equation.DSMT4" ShapeID="_x0000_i1188" DrawAspect="Content" ObjectID="_1669312460" r:id="rId338"/>
        </w:object>
      </w:r>
      <w:r w:rsidRPr="00F426BE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先将级数分解</w:t>
      </w:r>
      <w:r w:rsidR="00AC7382">
        <w:rPr>
          <w:rFonts w:ascii="宋体" w:hAnsi="宋体" w:hint="eastAsia"/>
          <w:szCs w:val="21"/>
        </w:rPr>
        <w:t>：</w:t>
      </w:r>
    </w:p>
    <w:p w:rsidR="008A3E52" w:rsidRPr="00852E3D" w:rsidRDefault="00F42057" w:rsidP="00AC7382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5300" w:dyaOrig="740">
          <v:shape id="_x0000_i1189" type="#_x0000_t75" style="width:264.95pt;height:36.85pt" o:ole="">
            <v:imagedata r:id="rId339" o:title=""/>
          </v:shape>
          <o:OLEObject Type="Embed" ProgID="Equation.DSMT4" ShapeID="_x0000_i1189" DrawAspect="Content" ObjectID="_1669312461" r:id="rId340"/>
        </w:object>
      </w:r>
    </w:p>
    <w:p w:rsidR="008A3E52" w:rsidRDefault="008A3E52" w:rsidP="00AC7382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第二个级数是几何级数</w:t>
      </w:r>
      <w:r w:rsidR="00AC7382">
        <w:rPr>
          <w:rFonts w:ascii="宋体" w:hAnsi="宋体" w:hint="eastAsia"/>
          <w:szCs w:val="21"/>
        </w:rPr>
        <w:t>，它的和可以得到：</w:t>
      </w:r>
    </w:p>
    <w:p w:rsidR="008A3E52" w:rsidRPr="00852E3D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60"/>
        </w:rPr>
        <w:object w:dxaOrig="2480" w:dyaOrig="999">
          <v:shape id="_x0000_i1190" type="#_x0000_t75" style="width:123.85pt;height:50.1pt" o:ole="">
            <v:imagedata r:id="rId341" o:title=""/>
          </v:shape>
          <o:OLEObject Type="Embed" ProgID="Equation.DSMT4" ShapeID="_x0000_i1190" DrawAspect="Content" ObjectID="_1669312462" r:id="rId342"/>
        </w:object>
      </w:r>
    </w:p>
    <w:p w:rsidR="008A3E52" w:rsidRPr="00852E3D" w:rsidRDefault="008A3E52" w:rsidP="00AC7382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第一个级数的和</w:t>
      </w:r>
      <w:r w:rsidR="00AC7382">
        <w:rPr>
          <w:rFonts w:ascii="宋体" w:hAnsi="宋体" w:hint="eastAsia"/>
          <w:szCs w:val="21"/>
        </w:rPr>
        <w:t>可用幂级数计算：因为</w:t>
      </w:r>
    </w:p>
    <w:p w:rsidR="008A3E52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28"/>
        </w:rPr>
        <w:object w:dxaOrig="2880" w:dyaOrig="680">
          <v:shape id="_x0000_i1191" type="#_x0000_t75" style="width:2in;height:34pt" o:ole="">
            <v:imagedata r:id="rId343" o:title=""/>
          </v:shape>
          <o:OLEObject Type="Embed" ProgID="Equation.DSMT4" ShapeID="_x0000_i1191" DrawAspect="Content" ObjectID="_1669312463" r:id="rId344"/>
        </w:object>
      </w:r>
    </w:p>
    <w:p w:rsidR="00AC7382" w:rsidRDefault="00AC7382" w:rsidP="00AC7382">
      <w:pPr>
        <w:ind w:firstLineChars="200" w:firstLine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连续求导两次得到</w:t>
      </w:r>
    </w:p>
    <w:p w:rsidR="008A3E52" w:rsidRPr="00AC7382" w:rsidRDefault="00F42057" w:rsidP="00AC7382">
      <w:pPr>
        <w:jc w:val="center"/>
      </w:pPr>
      <w:r w:rsidRPr="00F42057">
        <w:rPr>
          <w:position w:val="-30"/>
        </w:rPr>
        <w:object w:dxaOrig="6340" w:dyaOrig="820">
          <v:shape id="_x0000_i1192" type="#_x0000_t75" style="width:316.8pt;height:40.9pt" o:ole="">
            <v:imagedata r:id="rId345" o:title=""/>
          </v:shape>
          <o:OLEObject Type="Embed" ProgID="Equation.DSMT4" ShapeID="_x0000_i1192" DrawAspect="Content" ObjectID="_1669312464" r:id="rId346"/>
        </w:object>
      </w:r>
    </w:p>
    <w:p w:rsidR="00AC7382" w:rsidRDefault="00AC7382" w:rsidP="00AC7382">
      <w:pPr>
        <w:tabs>
          <w:tab w:val="left" w:pos="1080"/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="00F42057" w:rsidRPr="00F42057">
        <w:rPr>
          <w:position w:val="-24"/>
        </w:rPr>
        <w:object w:dxaOrig="580" w:dyaOrig="620">
          <v:shape id="_x0000_i1193" type="#_x0000_t75" style="width:28.8pt;height:31.1pt" o:ole="">
            <v:imagedata r:id="rId347" o:title=""/>
          </v:shape>
          <o:OLEObject Type="Embed" ProgID="Equation.DSMT4" ShapeID="_x0000_i1193" DrawAspect="Content" ObjectID="_1669312465" r:id="rId348"/>
        </w:object>
      </w:r>
      <w:r w:rsidR="000114A4">
        <w:rPr>
          <w:rFonts w:ascii="宋体" w:hAnsi="宋体" w:hint="eastAsia"/>
          <w:szCs w:val="21"/>
        </w:rPr>
        <w:t>时得到</w:t>
      </w:r>
    </w:p>
    <w:p w:rsidR="008A3E52" w:rsidRPr="00852E3D" w:rsidRDefault="00F42057" w:rsidP="00AC7382">
      <w:pPr>
        <w:tabs>
          <w:tab w:val="left" w:pos="1080"/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66"/>
        </w:rPr>
        <w:object w:dxaOrig="4520" w:dyaOrig="1080">
          <v:shape id="_x0000_i1194" type="#_x0000_t75" style="width:225.8pt;height:54.15pt" o:ole="">
            <v:imagedata r:id="rId349" o:title=""/>
          </v:shape>
          <o:OLEObject Type="Embed" ProgID="Equation.DSMT4" ShapeID="_x0000_i1194" DrawAspect="Content" ObjectID="_1669312466" r:id="rId350"/>
        </w:object>
      </w:r>
    </w:p>
    <w:p w:rsidR="008A3E52" w:rsidRPr="00852E3D" w:rsidRDefault="008A3E52" w:rsidP="000114A4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因此原级数的和</w:t>
      </w:r>
      <w:r w:rsidR="00F42057" w:rsidRPr="00F42057">
        <w:rPr>
          <w:position w:val="-24"/>
        </w:rPr>
        <w:object w:dxaOrig="1620" w:dyaOrig="620">
          <v:shape id="_x0000_i1195" type="#_x0000_t75" style="width:81.2pt;height:31.1pt" o:ole="">
            <v:imagedata r:id="rId351" o:title=""/>
          </v:shape>
          <o:OLEObject Type="Embed" ProgID="Equation.DSMT4" ShapeID="_x0000_i1195" DrawAspect="Content" ObjectID="_1669312467" r:id="rId352"/>
        </w:object>
      </w:r>
      <w:r w:rsidR="000114A4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Default="00CB4FCE" w:rsidP="00CF4820">
      <w:pPr>
        <w:pStyle w:val="1"/>
      </w:pPr>
      <w:r w:rsidRPr="00DC3230">
        <w:rPr>
          <w:rFonts w:hint="eastAsia"/>
        </w:rPr>
        <w:t>六、</w:t>
      </w:r>
      <w:r w:rsidR="00CF4820">
        <w:rPr>
          <w:rFonts w:hint="eastAsia"/>
        </w:rPr>
        <w:t>证明题（</w:t>
      </w:r>
      <w:r w:rsidRPr="00DC3230">
        <w:rPr>
          <w:rFonts w:hint="eastAsia"/>
        </w:rPr>
        <w:t>本题共2小题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每小题5分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满分10分</w:t>
      </w:r>
      <w:r w:rsidR="00CF4820">
        <w:rPr>
          <w:rFonts w:hint="eastAsia"/>
        </w:rPr>
        <w:t>）</w:t>
      </w:r>
    </w:p>
    <w:p w:rsidR="00CF4820" w:rsidRDefault="00CF4820" w:rsidP="008A3E52">
      <w:pPr>
        <w:rPr>
          <w:rFonts w:ascii="宋体" w:hAnsi="宋体"/>
          <w:b/>
          <w:szCs w:val="21"/>
        </w:rPr>
      </w:pPr>
    </w:p>
    <w:p w:rsidR="00CF4820" w:rsidRPr="00DC3230" w:rsidRDefault="00CF4820" w:rsidP="008A3E52">
      <w:pPr>
        <w:rPr>
          <w:rFonts w:ascii="宋体" w:hAnsi="宋体"/>
          <w:b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6A2C5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设在</w:t>
      </w:r>
      <w:r w:rsidR="00F42057" w:rsidRPr="00F42057">
        <w:rPr>
          <w:position w:val="-10"/>
        </w:rPr>
        <w:object w:dxaOrig="720" w:dyaOrig="320">
          <v:shape id="_x0000_i1196" type="#_x0000_t75" style="width:36.3pt;height:16.15pt" o:ole="">
            <v:imagedata r:id="rId353" o:title=""/>
          </v:shape>
          <o:OLEObject Type="Embed" ProgID="Equation.DSMT4" ShapeID="_x0000_i1196" DrawAspect="Content" ObjectID="_1669312468" r:id="rId354"/>
        </w:object>
      </w:r>
      <w:r w:rsidRPr="00F426BE">
        <w:rPr>
          <w:rFonts w:ascii="宋体" w:hAnsi="宋体" w:hint="eastAsia"/>
          <w:szCs w:val="21"/>
        </w:rPr>
        <w:t>上函数</w:t>
      </w:r>
      <w:r w:rsidR="00F42057" w:rsidRPr="00F42057">
        <w:rPr>
          <w:position w:val="-10"/>
        </w:rPr>
        <w:object w:dxaOrig="540" w:dyaOrig="320">
          <v:shape id="_x0000_i1197" type="#_x0000_t75" style="width:27.05pt;height:16.15pt" o:ole="">
            <v:imagedata r:id="rId355" o:title=""/>
          </v:shape>
          <o:OLEObject Type="Embed" ProgID="Equation.DSMT4" ShapeID="_x0000_i1197" DrawAspect="Content" ObjectID="_1669312469" r:id="rId356"/>
        </w:object>
      </w:r>
      <w:r w:rsidRPr="00F426BE">
        <w:rPr>
          <w:rFonts w:ascii="宋体" w:hAnsi="宋体" w:hint="eastAsia"/>
          <w:szCs w:val="21"/>
        </w:rPr>
        <w:t>有连续导数</w:t>
      </w:r>
      <w:r w:rsidR="006A2C5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F42057">
        <w:rPr>
          <w:position w:val="-10"/>
        </w:rPr>
        <w:object w:dxaOrig="2140" w:dyaOrig="320">
          <v:shape id="_x0000_i1198" type="#_x0000_t75" style="width:107.15pt;height:16.15pt" o:ole="">
            <v:imagedata r:id="rId357" o:title=""/>
          </v:shape>
          <o:OLEObject Type="Embed" ProgID="Equation.DSMT4" ShapeID="_x0000_i1198" DrawAspect="Content" ObjectID="_1669312470" r:id="rId358"/>
        </w:object>
      </w:r>
      <w:r w:rsidR="006A2C5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证明</w:t>
      </w:r>
      <w:r w:rsidR="00F42057" w:rsidRPr="00F42057">
        <w:rPr>
          <w:position w:val="-10"/>
        </w:rPr>
        <w:object w:dxaOrig="540" w:dyaOrig="320">
          <v:shape id="_x0000_i1199" type="#_x0000_t75" style="width:27.05pt;height:16.15pt" o:ole="">
            <v:imagedata r:id="rId359" o:title=""/>
          </v:shape>
          <o:OLEObject Type="Embed" ProgID="Equation.DSMT4" ShapeID="_x0000_i1199" DrawAspect="Content" ObjectID="_1669312471" r:id="rId360"/>
        </w:object>
      </w:r>
      <w:r w:rsidRPr="00F426BE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720" w:dyaOrig="320">
          <v:shape id="_x0000_i1200" type="#_x0000_t75" style="width:36.3pt;height:16.15pt" o:ole="">
            <v:imagedata r:id="rId361" o:title=""/>
          </v:shape>
          <o:OLEObject Type="Embed" ProgID="Equation.DSMT4" ShapeID="_x0000_i1200" DrawAspect="Content" ObjectID="_1669312472" r:id="rId362"/>
        </w:object>
      </w:r>
      <w:r w:rsidRPr="00F426BE">
        <w:rPr>
          <w:rFonts w:ascii="宋体" w:hAnsi="宋体" w:hint="eastAsia"/>
          <w:szCs w:val="21"/>
        </w:rPr>
        <w:t>内有且仅有一个零点</w:t>
      </w:r>
      <w:r w:rsidR="006A2C53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3F215C" w:rsidRDefault="003F215C" w:rsidP="003F215C">
      <w:pPr>
        <w:rPr>
          <w:rFonts w:ascii="宋体" w:hAnsi="宋体"/>
          <w:szCs w:val="21"/>
        </w:rPr>
      </w:pPr>
    </w:p>
    <w:p w:rsidR="006A2C53" w:rsidRPr="006A2C53" w:rsidRDefault="003F215C" w:rsidP="006A2C5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2C53" w:rsidRPr="006A2C53">
        <w:rPr>
          <w:rFonts w:ascii="宋体" w:hAnsi="宋体" w:hint="eastAsia"/>
          <w:szCs w:val="21"/>
        </w:rPr>
        <w:t>因为</w:t>
      </w:r>
      <w:r w:rsidR="00F42057" w:rsidRPr="00F42057">
        <w:rPr>
          <w:position w:val="-10"/>
        </w:rPr>
        <w:object w:dxaOrig="920" w:dyaOrig="320">
          <v:shape id="_x0000_i1201" type="#_x0000_t75" style="width:46.1pt;height:16.15pt" o:ole="">
            <v:imagedata r:id="rId363" o:title=""/>
          </v:shape>
          <o:OLEObject Type="Embed" ProgID="Equation.DSMT4" ShapeID="_x0000_i1201" DrawAspect="Content" ObjectID="_1669312473" r:id="rId364"/>
        </w:object>
      </w:r>
      <w:r w:rsidR="006A2C53">
        <w:rPr>
          <w:rFonts w:ascii="宋体" w:hAnsi="宋体" w:hint="eastAsia"/>
          <w:szCs w:val="21"/>
        </w:rPr>
        <w:t>，</w:t>
      </w:r>
      <w:r w:rsidR="006A2C53" w:rsidRPr="006A2C53">
        <w:rPr>
          <w:rFonts w:ascii="宋体" w:hAnsi="宋体" w:hint="eastAsia"/>
          <w:szCs w:val="21"/>
        </w:rPr>
        <w:t>故</w:t>
      </w:r>
      <w:r w:rsidR="00F42057" w:rsidRPr="00F42057">
        <w:rPr>
          <w:position w:val="-10"/>
        </w:rPr>
        <w:object w:dxaOrig="540" w:dyaOrig="320">
          <v:shape id="_x0000_i1202" type="#_x0000_t75" style="width:27.05pt;height:16.15pt" o:ole="">
            <v:imagedata r:id="rId365" o:title=""/>
          </v:shape>
          <o:OLEObject Type="Embed" ProgID="Equation.DSMT4" ShapeID="_x0000_i1202" DrawAspect="Content" ObjectID="_1669312474" r:id="rId366"/>
        </w:object>
      </w:r>
      <w:r w:rsidR="006A2C53" w:rsidRPr="006A2C53">
        <w:rPr>
          <w:rFonts w:ascii="宋体" w:hAnsi="宋体" w:hint="eastAsia"/>
          <w:szCs w:val="21"/>
        </w:rPr>
        <w:t>为严格单调增函数</w:t>
      </w:r>
      <w:r w:rsidR="006A2C53">
        <w:rPr>
          <w:rFonts w:ascii="宋体" w:hAnsi="宋体" w:hint="eastAsia"/>
          <w:szCs w:val="21"/>
        </w:rPr>
        <w:t>，</w:t>
      </w:r>
      <w:r w:rsidR="006A2C53" w:rsidRPr="006A2C53">
        <w:rPr>
          <w:rFonts w:ascii="宋体" w:hAnsi="宋体" w:hint="eastAsia"/>
          <w:szCs w:val="21"/>
        </w:rPr>
        <w:t>故</w:t>
      </w:r>
      <w:r w:rsidR="006A2C53">
        <w:rPr>
          <w:rFonts w:ascii="宋体" w:hAnsi="宋体" w:hint="eastAsia"/>
          <w:szCs w:val="21"/>
        </w:rPr>
        <w:t>零点至多只有一个．所以只需证明零点的存在性．</w:t>
      </w:r>
    </w:p>
    <w:p w:rsidR="008A3E52" w:rsidRDefault="008A3E52" w:rsidP="008A3E52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证法一</w:t>
      </w:r>
      <w:r w:rsidRPr="00852E3D">
        <w:rPr>
          <w:rFonts w:ascii="宋体" w:hAnsi="宋体" w:hint="eastAsia"/>
          <w:szCs w:val="21"/>
        </w:rPr>
        <w:t>：由拉格朗日中值定理可知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560" w:dyaOrig="320">
          <v:shape id="_x0000_i1203" type="#_x0000_t75" style="width:28.2pt;height:16.15pt" o:ole="">
            <v:imagedata r:id="rId367" o:title=""/>
          </v:shape>
          <o:OLEObject Type="Embed" ProgID="Equation.DSMT4" ShapeID="_x0000_i1203" DrawAspect="Content" ObjectID="_1669312475" r:id="rId368"/>
        </w:object>
      </w:r>
      <w:r w:rsidRPr="00852E3D">
        <w:rPr>
          <w:rFonts w:ascii="宋体" w:hAnsi="宋体" w:hint="eastAsia"/>
          <w:szCs w:val="21"/>
        </w:rPr>
        <w:t>存在一点</w:t>
      </w:r>
      <w:r w:rsidR="00F42057" w:rsidRPr="00F42057">
        <w:rPr>
          <w:position w:val="-10"/>
        </w:rPr>
        <w:object w:dxaOrig="200" w:dyaOrig="320">
          <v:shape id="_x0000_i1204" type="#_x0000_t75" style="width:9.8pt;height:16.15pt" o:ole="">
            <v:imagedata r:id="rId369" o:title=""/>
          </v:shape>
          <o:OLEObject Type="Embed" ProgID="Equation.DSMT4" ShapeID="_x0000_i1204" DrawAspect="Content" ObjectID="_1669312476" r:id="rId37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使得</w:t>
      </w:r>
    </w:p>
    <w:p w:rsidR="008A3E52" w:rsidRPr="00863EE7" w:rsidRDefault="00797AD2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10"/>
        </w:rPr>
        <w:object w:dxaOrig="3460" w:dyaOrig="320">
          <v:shape id="_x0000_i1351" type="#_x0000_t75" style="width:172.8pt;height:16.15pt" o:ole="">
            <v:imagedata r:id="rId371" o:title=""/>
          </v:shape>
          <o:OLEObject Type="Embed" ProgID="Equation.DSMT4" ShapeID="_x0000_i1351" DrawAspect="Content" ObjectID="_1669312477" r:id="rId372"/>
        </w:object>
      </w:r>
    </w:p>
    <w:p w:rsidR="008A3E52" w:rsidRPr="00852E3D" w:rsidRDefault="008A3E52" w:rsidP="006A2C5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即</w:t>
      </w:r>
      <w:r w:rsidR="00F42057" w:rsidRPr="00F42057">
        <w:rPr>
          <w:position w:val="-10"/>
        </w:rPr>
        <w:object w:dxaOrig="2000" w:dyaOrig="320">
          <v:shape id="_x0000_i1205" type="#_x0000_t75" style="width:100.2pt;height:16.15pt" o:ole="">
            <v:imagedata r:id="rId373" o:title=""/>
          </v:shape>
          <o:OLEObject Type="Embed" ProgID="Equation.DSMT4" ShapeID="_x0000_i1205" DrawAspect="Content" ObjectID="_1669312478" r:id="rId374"/>
        </w:object>
      </w:r>
      <w:r w:rsidR="006A2C53"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因为</w:t>
      </w:r>
      <w:r w:rsidR="00F42057" w:rsidRPr="00F42057">
        <w:rPr>
          <w:position w:val="-10"/>
        </w:rPr>
        <w:object w:dxaOrig="1280" w:dyaOrig="320">
          <v:shape id="_x0000_i1206" type="#_x0000_t75" style="width:63.95pt;height:16.15pt" o:ole="">
            <v:imagedata r:id="rId375" o:title=""/>
          </v:shape>
          <o:OLEObject Type="Embed" ProgID="Equation.DSMT4" ShapeID="_x0000_i1206" DrawAspect="Content" ObjectID="_1669312479" r:id="rId376"/>
        </w:object>
      </w:r>
      <w:r w:rsidR="006A2C53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所以当</w:t>
      </w:r>
      <w:r w:rsidR="00F42057" w:rsidRPr="00F42057">
        <w:rPr>
          <w:position w:val="-6"/>
        </w:rPr>
        <w:object w:dxaOrig="840" w:dyaOrig="240">
          <v:shape id="_x0000_i1207" type="#_x0000_t75" style="width:42.05pt;height:12.1pt" o:ole="">
            <v:imagedata r:id="rId377" o:title=""/>
          </v:shape>
          <o:OLEObject Type="Embed" ProgID="Equation.DSMT4" ShapeID="_x0000_i1207" DrawAspect="Content" ObjectID="_1669312480" r:id="rId378"/>
        </w:object>
      </w:r>
      <w:r w:rsidRPr="00852E3D">
        <w:rPr>
          <w:rFonts w:ascii="宋体" w:hAnsi="宋体" w:hint="eastAsia"/>
          <w:szCs w:val="21"/>
        </w:rPr>
        <w:t>时</w:t>
      </w:r>
      <w:r w:rsidR="00F42057" w:rsidRPr="00F42057">
        <w:rPr>
          <w:position w:val="-10"/>
        </w:rPr>
        <w:object w:dxaOrig="1160" w:dyaOrig="320">
          <v:shape id="_x0000_i1208" type="#_x0000_t75" style="width:58.2pt;height:16.15pt" o:ole="">
            <v:imagedata r:id="rId379" o:title=""/>
          </v:shape>
          <o:OLEObject Type="Embed" ProgID="Equation.DSMT4" ShapeID="_x0000_i1208" DrawAspect="Content" ObjectID="_1669312481" r:id="rId380"/>
        </w:object>
      </w:r>
      <w:r w:rsidR="006A2C53">
        <w:rPr>
          <w:rFonts w:ascii="宋体" w:hAnsi="宋体" w:hint="eastAsia"/>
          <w:szCs w:val="21"/>
        </w:rPr>
        <w:t>．又</w:t>
      </w:r>
      <w:r w:rsidR="00F42057" w:rsidRPr="00F42057">
        <w:rPr>
          <w:position w:val="-10"/>
        </w:rPr>
        <w:object w:dxaOrig="859" w:dyaOrig="320">
          <v:shape id="_x0000_i1209" type="#_x0000_t75" style="width:43.2pt;height:16.15pt" o:ole="">
            <v:imagedata r:id="rId381" o:title=""/>
          </v:shape>
          <o:OLEObject Type="Embed" ProgID="Equation.DSMT4" ShapeID="_x0000_i1209" DrawAspect="Content" ObjectID="_1669312482" r:id="rId382"/>
        </w:object>
      </w:r>
      <w:r w:rsidR="006A2C53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所以由介值定理可知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必有一点</w:t>
      </w:r>
      <w:r w:rsidR="00F42057" w:rsidRPr="00F42057">
        <w:rPr>
          <w:position w:val="-10"/>
        </w:rPr>
        <w:object w:dxaOrig="1100" w:dyaOrig="320">
          <v:shape id="_x0000_i1210" type="#_x0000_t75" style="width:54.7pt;height:16.15pt" o:ole="">
            <v:imagedata r:id="rId383" o:title=""/>
          </v:shape>
          <o:OLEObject Type="Embed" ProgID="Equation.DSMT4" ShapeID="_x0000_i1210" DrawAspect="Content" ObjectID="_1669312483" r:id="rId384"/>
        </w:object>
      </w:r>
      <w:r w:rsidRPr="00852E3D">
        <w:rPr>
          <w:rFonts w:ascii="宋体" w:hAnsi="宋体" w:hint="eastAsia"/>
          <w:szCs w:val="21"/>
        </w:rPr>
        <w:t>使得</w:t>
      </w:r>
      <w:r w:rsidR="00F42057" w:rsidRPr="00F42057">
        <w:rPr>
          <w:position w:val="-10"/>
        </w:rPr>
        <w:object w:dxaOrig="880" w:dyaOrig="320">
          <v:shape id="_x0000_i1211" type="#_x0000_t75" style="width:43.8pt;height:16.15pt" o:ole="">
            <v:imagedata r:id="rId385" o:title=""/>
          </v:shape>
          <o:OLEObject Type="Embed" ProgID="Equation.DSMT4" ShapeID="_x0000_i1211" DrawAspect="Content" ObjectID="_1669312484" r:id="rId386"/>
        </w:object>
      </w:r>
      <w:r w:rsidR="006A2C53">
        <w:rPr>
          <w:rFonts w:ascii="宋体" w:hAnsi="宋体" w:hint="eastAsia"/>
          <w:szCs w:val="21"/>
        </w:rPr>
        <w:t>．</w:t>
      </w:r>
    </w:p>
    <w:p w:rsidR="008A3E52" w:rsidRPr="00852E3D" w:rsidRDefault="008A3E52" w:rsidP="008A3E52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证法二</w:t>
      </w:r>
      <w:r w:rsidRPr="00852E3D">
        <w:rPr>
          <w:rFonts w:ascii="宋体" w:hAnsi="宋体" w:hint="eastAsia"/>
          <w:szCs w:val="21"/>
        </w:rPr>
        <w:t>：用牛顿-莱布尼兹公式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由于</w:t>
      </w:r>
    </w:p>
    <w:p w:rsidR="008A3E52" w:rsidRPr="00852E3D" w:rsidRDefault="006C367D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18"/>
        </w:rPr>
        <w:object w:dxaOrig="4980" w:dyaOrig="520">
          <v:shape id="_x0000_i1352" type="#_x0000_t75" style="width:248.85pt;height:25.9pt" o:ole="">
            <v:imagedata r:id="rId387" o:title=""/>
          </v:shape>
          <o:OLEObject Type="Embed" ProgID="Equation.DSMT4" ShapeID="_x0000_i1352" DrawAspect="Content" ObjectID="_1669312485" r:id="rId388"/>
        </w:object>
      </w:r>
    </w:p>
    <w:p w:rsidR="008A3E52" w:rsidRPr="00852E3D" w:rsidRDefault="008A3E52" w:rsidP="006A2C5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以下同方法</w:t>
      </w:r>
      <w:r w:rsidR="006A2C53">
        <w:rPr>
          <w:rFonts w:ascii="宋体" w:hAnsi="宋体" w:hint="eastAsia"/>
          <w:szCs w:val="21"/>
        </w:rPr>
        <w:t>1．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692A07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</w:t>
      </w:r>
      <w:r w:rsidR="00F42057" w:rsidRPr="00F42057">
        <w:rPr>
          <w:position w:val="-6"/>
        </w:rPr>
        <w:object w:dxaOrig="880" w:dyaOrig="279">
          <v:shape id="_x0000_i1212" type="#_x0000_t75" style="width:43.8pt;height:13.8pt" o:ole="">
            <v:imagedata r:id="rId389" o:title=""/>
          </v:shape>
          <o:OLEObject Type="Embed" ProgID="Equation.DSMT4" ShapeID="_x0000_i1212" DrawAspect="Content" ObjectID="_1669312486" r:id="rId390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F42057" w:rsidRPr="00F42057">
        <w:rPr>
          <w:position w:val="-6"/>
        </w:rPr>
        <w:object w:dxaOrig="720" w:dyaOrig="320">
          <v:shape id="_x0000_i1213" type="#_x0000_t75" style="width:36.3pt;height:16.15pt" o:ole="">
            <v:imagedata r:id="rId391" o:title=""/>
          </v:shape>
          <o:OLEObject Type="Embed" ProgID="Equation.DSMT4" ShapeID="_x0000_i1213" DrawAspect="Content" ObjectID="_1669312487" r:id="rId392"/>
        </w:objec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E16247" w:rsidRDefault="003F215C" w:rsidP="00E16247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先将不等式做恒等变形</w:t>
      </w:r>
      <w:r w:rsidR="00E16247">
        <w:rPr>
          <w:rFonts w:ascii="宋体" w:hAnsi="宋体" w:hint="eastAsia"/>
          <w:szCs w:val="21"/>
        </w:rPr>
        <w:t>：</w:t>
      </w:r>
      <w:r w:rsidR="008A3E52" w:rsidRPr="00852E3D">
        <w:rPr>
          <w:rFonts w:ascii="宋体" w:hAnsi="宋体" w:hint="eastAsia"/>
          <w:szCs w:val="21"/>
        </w:rPr>
        <w:t>因为</w:t>
      </w:r>
      <w:r w:rsidR="00F42057" w:rsidRPr="00F42057">
        <w:rPr>
          <w:position w:val="-6"/>
        </w:rPr>
        <w:object w:dxaOrig="880" w:dyaOrig="279">
          <v:shape id="_x0000_i1214" type="#_x0000_t75" style="width:43.8pt;height:13.8pt" o:ole="">
            <v:imagedata r:id="rId393" o:title=""/>
          </v:shape>
          <o:OLEObject Type="Embed" ProgID="Equation.DSMT4" ShapeID="_x0000_i1214" DrawAspect="Content" ObjectID="_1669312488" r:id="rId394"/>
        </w:object>
      </w:r>
      <w:r w:rsidR="008A3E52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故原不等式等价于</w:t>
      </w:r>
    </w:p>
    <w:p w:rsidR="008A3E52" w:rsidRPr="00852E3D" w:rsidRDefault="00F42057" w:rsidP="00E16247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6"/>
        </w:rPr>
        <w:object w:dxaOrig="1260" w:dyaOrig="279">
          <v:shape id="_x0000_i1215" type="#_x0000_t75" style="width:62.8pt;height:13.8pt" o:ole="">
            <v:imagedata r:id="rId395" o:title=""/>
          </v:shape>
          <o:OLEObject Type="Embed" ProgID="Equation.DSMT4" ShapeID="_x0000_i1215" DrawAspect="Content" ObjectID="_1669312489" r:id="rId396"/>
        </w:object>
      </w:r>
      <w:r w:rsidR="00E16247">
        <w:rPr>
          <w:rFonts w:hint="eastAsia"/>
        </w:rPr>
        <w:t xml:space="preserve"> </w:t>
      </w:r>
      <w:r w:rsidR="008A3E52" w:rsidRPr="00852E3D">
        <w:rPr>
          <w:rFonts w:ascii="宋体" w:hAnsi="宋体" w:hint="eastAsia"/>
          <w:szCs w:val="21"/>
        </w:rPr>
        <w:t>或</w:t>
      </w:r>
      <w:r w:rsidR="00E16247">
        <w:rPr>
          <w:rFonts w:ascii="宋体" w:hAnsi="宋体" w:hint="eastAsia"/>
          <w:szCs w:val="21"/>
        </w:rPr>
        <w:t xml:space="preserve"> </w:t>
      </w:r>
      <w:r w:rsidRPr="00F42057">
        <w:rPr>
          <w:position w:val="-24"/>
        </w:rPr>
        <w:object w:dxaOrig="1060" w:dyaOrig="620">
          <v:shape id="_x0000_i1216" type="#_x0000_t75" style="width:53pt;height:31.1pt" o:ole="">
            <v:imagedata r:id="rId397" o:title=""/>
          </v:shape>
          <o:OLEObject Type="Embed" ProgID="Equation.DSMT4" ShapeID="_x0000_i1216" DrawAspect="Content" ObjectID="_1669312490" r:id="rId398"/>
        </w:object>
      </w:r>
      <w:r w:rsidR="008A3E52">
        <w:rPr>
          <w:rFonts w:ascii="宋体" w:hAnsi="宋体" w:hint="eastAsia"/>
          <w:szCs w:val="21"/>
        </w:rPr>
        <w:t>.</w:t>
      </w:r>
    </w:p>
    <w:p w:rsidR="00E16247" w:rsidRDefault="008A3E52" w:rsidP="008A3E52">
      <w:pPr>
        <w:rPr>
          <w:rFonts w:ascii="宋体" w:hAnsi="宋体"/>
          <w:szCs w:val="21"/>
        </w:rPr>
      </w:pPr>
      <w:r w:rsidRPr="00863EE7">
        <w:rPr>
          <w:rFonts w:ascii="宋体" w:hAnsi="宋体" w:hint="eastAsia"/>
          <w:b/>
          <w:szCs w:val="21"/>
        </w:rPr>
        <w:t>证法一</w:t>
      </w:r>
      <w:r w:rsidRPr="00852E3D">
        <w:rPr>
          <w:rFonts w:ascii="宋体" w:hAnsi="宋体" w:hint="eastAsia"/>
          <w:szCs w:val="21"/>
        </w:rPr>
        <w:t>：令</w:t>
      </w:r>
      <w:r w:rsidR="008F4132" w:rsidRPr="00F42057">
        <w:rPr>
          <w:position w:val="-10"/>
        </w:rPr>
        <w:object w:dxaOrig="3100" w:dyaOrig="320">
          <v:shape id="_x0000_i1353" type="#_x0000_t75" style="width:154.95pt;height:16.15pt" o:ole="">
            <v:imagedata r:id="rId399" o:title=""/>
          </v:shape>
          <o:OLEObject Type="Embed" ProgID="Equation.DSMT4" ShapeID="_x0000_i1353" DrawAspect="Content" ObjectID="_1669312491" r:id="rId40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</w:p>
    <w:p w:rsidR="00E16247" w:rsidRDefault="00F42057" w:rsidP="00E16247">
      <w:pPr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1579" w:dyaOrig="620">
          <v:shape id="_x0000_i1217" type="#_x0000_t75" style="width:78.9pt;height:31.1pt" o:ole="">
            <v:imagedata r:id="rId401" o:title=""/>
          </v:shape>
          <o:OLEObject Type="Embed" ProgID="Equation.DSMT4" ShapeID="_x0000_i1217" DrawAspect="Content" ObjectID="_1669312492" r:id="rId402"/>
        </w:object>
      </w:r>
    </w:p>
    <w:p w:rsidR="00E16247" w:rsidRDefault="008A3E52" w:rsidP="00E16247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lastRenderedPageBreak/>
        <w:t>因为</w:t>
      </w:r>
      <w:r w:rsidR="00F42057" w:rsidRPr="00F42057">
        <w:rPr>
          <w:position w:val="-6"/>
        </w:rPr>
        <w:object w:dxaOrig="880" w:dyaOrig="220">
          <v:shape id="_x0000_i1218" type="#_x0000_t75" style="width:43.8pt;height:10.95pt" o:ole="">
            <v:imagedata r:id="rId403" o:title=""/>
          </v:shape>
          <o:OLEObject Type="Embed" ProgID="Equation.DSMT4" ShapeID="_x0000_i1218" DrawAspect="Content" ObjectID="_1669312493" r:id="rId40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所以</w:t>
      </w:r>
      <w:r w:rsidR="00F42057" w:rsidRPr="00F42057">
        <w:rPr>
          <w:position w:val="-24"/>
        </w:rPr>
        <w:object w:dxaOrig="1340" w:dyaOrig="620">
          <v:shape id="_x0000_i1219" type="#_x0000_t75" style="width:66.8pt;height:31.1pt" o:ole="">
            <v:imagedata r:id="rId405" o:title=""/>
          </v:shape>
          <o:OLEObject Type="Embed" ProgID="Equation.DSMT4" ShapeID="_x0000_i1219" DrawAspect="Content" ObjectID="_1669312494" r:id="rId40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</w:t>
      </w:r>
    </w:p>
    <w:p w:rsidR="00E16247" w:rsidRDefault="00F42057" w:rsidP="00E16247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1920" w:dyaOrig="620">
          <v:shape id="_x0000_i1220" type="#_x0000_t75" style="width:96.2pt;height:31.1pt" o:ole="">
            <v:imagedata r:id="rId407" o:title=""/>
          </v:shape>
          <o:OLEObject Type="Embed" ProgID="Equation.DSMT4" ShapeID="_x0000_i1220" DrawAspect="Content" ObjectID="_1669312495" r:id="rId408"/>
        </w:object>
      </w:r>
    </w:p>
    <w:p w:rsidR="00E16247" w:rsidRDefault="008A3E52" w:rsidP="00E16247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从而</w:t>
      </w:r>
      <w:r w:rsidR="00F42057" w:rsidRPr="00F42057">
        <w:rPr>
          <w:position w:val="-10"/>
        </w:rPr>
        <w:object w:dxaOrig="600" w:dyaOrig="320">
          <v:shape id="_x0000_i1221" type="#_x0000_t75" style="width:29.95pt;height:16.15pt" o:ole="">
            <v:imagedata r:id="rId409" o:title=""/>
          </v:shape>
          <o:OLEObject Type="Embed" ProgID="Equation.DSMT4" ShapeID="_x0000_i1221" DrawAspect="Content" ObjectID="_1669312496" r:id="rId410"/>
        </w:object>
      </w:r>
      <w:r w:rsidRPr="00852E3D">
        <w:rPr>
          <w:rFonts w:ascii="宋体" w:hAnsi="宋体" w:hint="eastAsia"/>
          <w:szCs w:val="21"/>
        </w:rPr>
        <w:t>在</w:t>
      </w:r>
      <w:r w:rsidR="00F42057" w:rsidRPr="00F42057">
        <w:rPr>
          <w:position w:val="-6"/>
        </w:rPr>
        <w:object w:dxaOrig="880" w:dyaOrig="220">
          <v:shape id="_x0000_i1222" type="#_x0000_t75" style="width:43.8pt;height:10.95pt" o:ole="">
            <v:imagedata r:id="rId411" o:title=""/>
          </v:shape>
          <o:OLEObject Type="Embed" ProgID="Equation.DSMT4" ShapeID="_x0000_i1222" DrawAspect="Content" ObjectID="_1669312497" r:id="rId412"/>
        </w:object>
      </w:r>
      <w:r w:rsidRPr="00852E3D">
        <w:rPr>
          <w:rFonts w:ascii="宋体" w:hAnsi="宋体" w:hint="eastAsia"/>
          <w:szCs w:val="21"/>
        </w:rPr>
        <w:t>时为严格的单调递增函数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</w:t>
      </w:r>
    </w:p>
    <w:p w:rsidR="00E16247" w:rsidRDefault="00F42057" w:rsidP="00E16247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10"/>
        </w:rPr>
        <w:object w:dxaOrig="2799" w:dyaOrig="320">
          <v:shape id="_x0000_i1223" type="#_x0000_t75" style="width:139.95pt;height:16.15pt" o:ole="">
            <v:imagedata r:id="rId413" o:title=""/>
          </v:shape>
          <o:OLEObject Type="Embed" ProgID="Equation.DSMT4" ShapeID="_x0000_i1223" DrawAspect="Content" ObjectID="_1669312498" r:id="rId414"/>
        </w:object>
      </w:r>
    </w:p>
    <w:p w:rsidR="008A3E52" w:rsidRPr="00852E3D" w:rsidRDefault="008A3E52" w:rsidP="00E16247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由此</w:t>
      </w:r>
      <w:r w:rsidR="00F42057" w:rsidRPr="00F42057">
        <w:rPr>
          <w:position w:val="-10"/>
        </w:rPr>
        <w:object w:dxaOrig="2260" w:dyaOrig="320">
          <v:shape id="_x0000_i1224" type="#_x0000_t75" style="width:112.9pt;height:16.15pt" o:ole="">
            <v:imagedata r:id="rId415" o:title=""/>
          </v:shape>
          <o:OLEObject Type="Embed" ProgID="Equation.DSMT4" ShapeID="_x0000_i1224" DrawAspect="Content" ObjectID="_1669312499" r:id="rId41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即</w:t>
      </w:r>
      <w:r w:rsidR="00F42057" w:rsidRPr="00F42057">
        <w:rPr>
          <w:position w:val="-6"/>
        </w:rPr>
        <w:object w:dxaOrig="720" w:dyaOrig="320">
          <v:shape id="_x0000_i1225" type="#_x0000_t75" style="width:36.3pt;height:16.15pt" o:ole="">
            <v:imagedata r:id="rId417" o:title=""/>
          </v:shape>
          <o:OLEObject Type="Embed" ProgID="Equation.DSMT4" ShapeID="_x0000_i1225" DrawAspect="Content" ObjectID="_1669312500" r:id="rId418"/>
        </w:object>
      </w:r>
      <w:r>
        <w:rPr>
          <w:rFonts w:ascii="宋体" w:hAnsi="宋体" w:hint="eastAsia"/>
          <w:szCs w:val="21"/>
        </w:rPr>
        <w:t>.</w:t>
      </w:r>
    </w:p>
    <w:p w:rsidR="00E16247" w:rsidRDefault="008A3E52" w:rsidP="008A3E52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证法二</w:t>
      </w:r>
      <w:r w:rsidRPr="00852E3D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令</w:t>
      </w:r>
      <w:r w:rsidR="00F42057" w:rsidRPr="00F42057">
        <w:rPr>
          <w:position w:val="-24"/>
        </w:rPr>
        <w:object w:dxaOrig="1880" w:dyaOrig="620">
          <v:shape id="_x0000_i1226" type="#_x0000_t75" style="width:93.9pt;height:31.1pt" o:ole="">
            <v:imagedata r:id="rId419" o:title=""/>
          </v:shape>
          <o:OLEObject Type="Embed" ProgID="Equation.DSMT4" ShapeID="_x0000_i1226" DrawAspect="Content" ObjectID="_1669312501" r:id="rId420"/>
        </w:object>
      </w:r>
      <w:r w:rsidR="00E16247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则</w:t>
      </w:r>
      <w:r w:rsidR="00E16247">
        <w:rPr>
          <w:rFonts w:ascii="宋体" w:hAnsi="宋体" w:hint="eastAsia"/>
          <w:szCs w:val="21"/>
        </w:rPr>
        <w:t>有</w:t>
      </w:r>
    </w:p>
    <w:p w:rsidR="008A3E52" w:rsidRPr="00852E3D" w:rsidRDefault="00F42057" w:rsidP="00E16247">
      <w:pPr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1579" w:dyaOrig="620">
          <v:shape id="_x0000_i1227" type="#_x0000_t75" style="width:78.9pt;height:31.1pt" o:ole="">
            <v:imagedata r:id="rId421" o:title=""/>
          </v:shape>
          <o:OLEObject Type="Embed" ProgID="Equation.DSMT4" ShapeID="_x0000_i1227" DrawAspect="Content" ObjectID="_1669312502" r:id="rId422"/>
        </w:object>
      </w:r>
    </w:p>
    <w:p w:rsidR="00E16247" w:rsidRDefault="008A3E52" w:rsidP="00E16247">
      <w:pPr>
        <w:jc w:val="center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F42057" w:rsidRPr="00F42057">
        <w:rPr>
          <w:position w:val="-10"/>
        </w:rPr>
        <w:object w:dxaOrig="1080" w:dyaOrig="320">
          <v:shape id="_x0000_i1228" type="#_x0000_t75" style="width:54.15pt;height:16.15pt" o:ole="">
            <v:imagedata r:id="rId423" o:title=""/>
          </v:shape>
          <o:OLEObject Type="Embed" ProgID="Equation.DSMT4" ShapeID="_x0000_i1228" DrawAspect="Content" ObjectID="_1669312503" r:id="rId424"/>
        </w:object>
      </w:r>
      <w:r w:rsidRPr="00852E3D">
        <w:rPr>
          <w:rFonts w:ascii="宋体" w:hAnsi="宋体" w:hint="eastAsia"/>
          <w:szCs w:val="21"/>
        </w:rPr>
        <w:t>时</w:t>
      </w:r>
      <w:r w:rsidR="00F42057" w:rsidRPr="00F42057">
        <w:rPr>
          <w:position w:val="-10"/>
        </w:rPr>
        <w:object w:dxaOrig="920" w:dyaOrig="320">
          <v:shape id="_x0000_i1229" type="#_x0000_t75" style="width:46.1pt;height:16.15pt" o:ole="">
            <v:imagedata r:id="rId425" o:title=""/>
          </v:shape>
          <o:OLEObject Type="Embed" ProgID="Equation.DSMT4" ShapeID="_x0000_i1229" DrawAspect="Content" ObjectID="_1669312504" r:id="rId426"/>
        </w:object>
      </w:r>
      <w:r w:rsidR="00E16247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  <w:r w:rsidR="00F42057" w:rsidRPr="00F42057">
        <w:rPr>
          <w:position w:val="-10"/>
        </w:rPr>
        <w:object w:dxaOrig="540" w:dyaOrig="320">
          <v:shape id="_x0000_i1230" type="#_x0000_t75" style="width:27.05pt;height:16.15pt" o:ole="">
            <v:imagedata r:id="rId427" o:title=""/>
          </v:shape>
          <o:OLEObject Type="Embed" ProgID="Equation.DSMT4" ShapeID="_x0000_i1230" DrawAspect="Content" ObjectID="_1669312505" r:id="rId428"/>
        </w:object>
      </w:r>
      <w:r w:rsidR="00E16247">
        <w:rPr>
          <w:rFonts w:ascii="宋体" w:hAnsi="宋体" w:hint="eastAsia"/>
          <w:szCs w:val="21"/>
        </w:rPr>
        <w:t>为</w:t>
      </w:r>
      <w:r w:rsidRPr="00852E3D">
        <w:rPr>
          <w:rFonts w:ascii="宋体" w:hAnsi="宋体" w:hint="eastAsia"/>
          <w:szCs w:val="21"/>
        </w:rPr>
        <w:t>单调递减函数</w:t>
      </w:r>
      <w:r w:rsidR="00E16247"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故</w:t>
      </w:r>
      <w:r w:rsidR="00E16247">
        <w:rPr>
          <w:rFonts w:ascii="宋体" w:hAnsi="宋体" w:hint="eastAsia"/>
          <w:szCs w:val="21"/>
        </w:rPr>
        <w:t>当</w:t>
      </w:r>
      <w:r w:rsidR="00F42057" w:rsidRPr="00F42057">
        <w:rPr>
          <w:position w:val="-6"/>
        </w:rPr>
        <w:object w:dxaOrig="880" w:dyaOrig="279">
          <v:shape id="_x0000_i1231" type="#_x0000_t75" style="width:43.8pt;height:13.8pt" o:ole="">
            <v:imagedata r:id="rId429" o:title=""/>
          </v:shape>
          <o:OLEObject Type="Embed" ProgID="Equation.DSMT4" ShapeID="_x0000_i1231" DrawAspect="Content" ObjectID="_1669312506" r:id="rId430"/>
        </w:object>
      </w:r>
      <w:r w:rsidR="00E16247">
        <w:rPr>
          <w:rFonts w:ascii="宋体" w:hAnsi="宋体" w:hint="eastAsia"/>
          <w:szCs w:val="21"/>
        </w:rPr>
        <w:t>时有</w:t>
      </w:r>
    </w:p>
    <w:p w:rsidR="008A3E52" w:rsidRDefault="00F42057" w:rsidP="008A3E52">
      <w:pPr>
        <w:ind w:firstLineChars="200" w:firstLine="480"/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2400" w:dyaOrig="620">
          <v:shape id="_x0000_i1232" type="#_x0000_t75" style="width:119.8pt;height:31.1pt" o:ole="">
            <v:imagedata r:id="rId431" o:title=""/>
          </v:shape>
          <o:OLEObject Type="Embed" ProgID="Equation.DSMT4" ShapeID="_x0000_i1232" DrawAspect="Content" ObjectID="_1669312507" r:id="rId432"/>
        </w:object>
      </w:r>
    </w:p>
    <w:p w:rsidR="008A3E52" w:rsidRDefault="008A3E52" w:rsidP="00E1624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成立.</w:t>
      </w:r>
      <w:r w:rsidRPr="00852E3D">
        <w:rPr>
          <w:rFonts w:ascii="宋体" w:hAnsi="宋体" w:hint="eastAsia"/>
          <w:szCs w:val="21"/>
        </w:rPr>
        <w:t>即</w:t>
      </w:r>
      <w:r w:rsidR="00F42057" w:rsidRPr="00F42057">
        <w:rPr>
          <w:position w:val="-6"/>
        </w:rPr>
        <w:object w:dxaOrig="720" w:dyaOrig="320">
          <v:shape id="_x0000_i1233" type="#_x0000_t75" style="width:36.3pt;height:16.15pt" o:ole="">
            <v:imagedata r:id="rId433" o:title=""/>
          </v:shape>
          <o:OLEObject Type="Embed" ProgID="Equation.DSMT4" ShapeID="_x0000_i1233" DrawAspect="Content" ObjectID="_1669312508" r:id="rId434"/>
        </w:object>
      </w:r>
      <w:r w:rsidR="00E16247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七、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本题满分8分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已知二次型</w:t>
      </w:r>
      <w:r w:rsidR="00F42057" w:rsidRPr="00F42057">
        <w:rPr>
          <w:position w:val="-12"/>
        </w:rPr>
        <w:object w:dxaOrig="3739" w:dyaOrig="380">
          <v:shape id="_x0000_i1234" type="#_x0000_t75" style="width:187.2pt;height:19pt" o:ole="">
            <v:imagedata r:id="rId435" o:title=""/>
          </v:shape>
          <o:OLEObject Type="Embed" ProgID="Equation.DSMT4" ShapeID="_x0000_i1234" DrawAspect="Content" ObjectID="_1669312509" r:id="rId436"/>
        </w:object>
      </w:r>
      <w:r w:rsidR="0006466A">
        <w:rPr>
          <w:rFonts w:hint="eastAsia"/>
        </w:rPr>
        <w:t>（</w:t>
      </w:r>
      <w:r w:rsidR="00F42057" w:rsidRPr="00F42057">
        <w:rPr>
          <w:position w:val="-6"/>
        </w:rPr>
        <w:object w:dxaOrig="540" w:dyaOrig="279">
          <v:shape id="_x0000_i1235" type="#_x0000_t75" style="width:27.05pt;height:13.8pt" o:ole="">
            <v:imagedata r:id="rId437" o:title=""/>
          </v:shape>
          <o:OLEObject Type="Embed" ProgID="Equation.DSMT4" ShapeID="_x0000_i1235" DrawAspect="Content" ObjectID="_1669312510" r:id="rId438"/>
        </w:object>
      </w:r>
      <w:r w:rsidR="0006466A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通过正交变换化成标准</w:t>
      </w:r>
      <w:r>
        <w:rPr>
          <w:rFonts w:ascii="宋体" w:hAnsi="宋体" w:hint="eastAsia"/>
          <w:szCs w:val="21"/>
        </w:rPr>
        <w:t>形</w:t>
      </w:r>
      <w:r w:rsidR="00F42057" w:rsidRPr="00F42057">
        <w:rPr>
          <w:position w:val="-12"/>
        </w:rPr>
        <w:object w:dxaOrig="1840" w:dyaOrig="380">
          <v:shape id="_x0000_i1236" type="#_x0000_t75" style="width:92.15pt;height:19pt" o:ole="">
            <v:imagedata r:id="rId439" o:title=""/>
          </v:shape>
          <o:OLEObject Type="Embed" ProgID="Equation.DSMT4" ShapeID="_x0000_i1236" DrawAspect="Content" ObjectID="_1669312511" r:id="rId440"/>
        </w:object>
      </w:r>
      <w:r w:rsidR="0006466A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求参数</w:t>
      </w:r>
      <w:r w:rsidR="00F42057" w:rsidRPr="00F42057">
        <w:rPr>
          <w:position w:val="-6"/>
        </w:rPr>
        <w:object w:dxaOrig="200" w:dyaOrig="220">
          <v:shape id="_x0000_i1237" type="#_x0000_t75" style="width:9.8pt;height:10.95pt" o:ole="">
            <v:imagedata r:id="rId441" o:title=""/>
          </v:shape>
          <o:OLEObject Type="Embed" ProgID="Equation.DSMT4" ShapeID="_x0000_i1237" DrawAspect="Content" ObjectID="_1669312512" r:id="rId442"/>
        </w:object>
      </w:r>
      <w:r w:rsidRPr="00F426BE">
        <w:rPr>
          <w:rFonts w:ascii="宋体" w:hAnsi="宋体" w:hint="eastAsia"/>
          <w:szCs w:val="21"/>
        </w:rPr>
        <w:t>及所用的正交变换矩阵</w:t>
      </w:r>
      <w:r w:rsidR="0006466A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52E3D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二次型</w:t>
      </w:r>
      <w:r w:rsidR="00F42057" w:rsidRPr="00F42057">
        <w:rPr>
          <w:position w:val="-10"/>
        </w:rPr>
        <w:object w:dxaOrig="240" w:dyaOrig="320">
          <v:shape id="_x0000_i1238" type="#_x0000_t75" style="width:12.1pt;height:16.15pt" o:ole="">
            <v:imagedata r:id="rId443" o:title=""/>
          </v:shape>
          <o:OLEObject Type="Embed" ProgID="Equation.DSMT4" ShapeID="_x0000_i1238" DrawAspect="Content" ObjectID="_1669312513" r:id="rId444"/>
        </w:object>
      </w:r>
      <w:r w:rsidR="008A3E52" w:rsidRPr="00852E3D">
        <w:rPr>
          <w:rFonts w:ascii="宋体" w:hAnsi="宋体" w:hint="eastAsia"/>
          <w:szCs w:val="21"/>
        </w:rPr>
        <w:t>的矩阵为</w:t>
      </w:r>
      <w:r w:rsidR="00F42057" w:rsidRPr="00F42057">
        <w:rPr>
          <w:position w:val="-50"/>
        </w:rPr>
        <w:object w:dxaOrig="1500" w:dyaOrig="1120">
          <v:shape id="_x0000_i1239" type="#_x0000_t75" style="width:74.9pt;height:55.85pt" o:ole="">
            <v:imagedata r:id="rId445" o:title=""/>
          </v:shape>
          <o:OLEObject Type="Embed" ProgID="Equation.DSMT4" ShapeID="_x0000_i1239" DrawAspect="Content" ObjectID="_1669312514" r:id="rId446"/>
        </w:object>
      </w:r>
      <w:r w:rsidR="008A3E52" w:rsidRPr="007347A6">
        <w:rPr>
          <w:rFonts w:ascii="宋体" w:hAnsi="宋体" w:hint="eastAsia"/>
          <w:szCs w:val="21"/>
        </w:rPr>
        <w:t>,</w:t>
      </w:r>
      <w:r w:rsidR="008A3E52" w:rsidRPr="00852E3D">
        <w:rPr>
          <w:rFonts w:ascii="宋体" w:hAnsi="宋体" w:hint="eastAsia"/>
          <w:szCs w:val="21"/>
        </w:rPr>
        <w:t>它的特征方程是</w:t>
      </w:r>
    </w:p>
    <w:p w:rsidR="008A3E52" w:rsidRPr="00852E3D" w:rsidRDefault="00F42057" w:rsidP="008A3E52">
      <w:pPr>
        <w:jc w:val="center"/>
        <w:rPr>
          <w:rFonts w:ascii="宋体" w:hAnsi="宋体"/>
          <w:color w:val="FF6600"/>
          <w:szCs w:val="21"/>
        </w:rPr>
      </w:pPr>
      <w:r w:rsidRPr="00F42057">
        <w:rPr>
          <w:position w:val="-50"/>
        </w:rPr>
        <w:object w:dxaOrig="5940" w:dyaOrig="1120">
          <v:shape id="_x0000_i1240" type="#_x0000_t75" style="width:297.2pt;height:55.85pt" o:ole="">
            <v:imagedata r:id="rId447" o:title=""/>
          </v:shape>
          <o:OLEObject Type="Embed" ProgID="Equation.DSMT4" ShapeID="_x0000_i1240" DrawAspect="Content" ObjectID="_1669312515" r:id="rId448"/>
        </w:object>
      </w:r>
    </w:p>
    <w:p w:rsidR="008A3E52" w:rsidRPr="00852E3D" w:rsidRDefault="00F42057" w:rsidP="0006466A">
      <w:pPr>
        <w:ind w:leftChars="200" w:left="480"/>
        <w:rPr>
          <w:rFonts w:ascii="宋体" w:hAnsi="宋体"/>
          <w:szCs w:val="21"/>
        </w:rPr>
      </w:pPr>
      <w:r w:rsidRPr="00F42057">
        <w:rPr>
          <w:position w:val="-10"/>
        </w:rPr>
        <w:object w:dxaOrig="240" w:dyaOrig="320">
          <v:shape id="_x0000_i1241" type="#_x0000_t75" style="width:12.1pt;height:16.15pt" o:ole="">
            <v:imagedata r:id="rId449" o:title=""/>
          </v:shape>
          <o:OLEObject Type="Embed" ProgID="Equation.DSMT4" ShapeID="_x0000_i1241" DrawAspect="Content" ObjectID="_1669312516" r:id="rId450"/>
        </w:object>
      </w:r>
      <w:r w:rsidR="008A3E52" w:rsidRPr="00852E3D">
        <w:rPr>
          <w:rFonts w:ascii="宋体" w:hAnsi="宋体" w:hint="eastAsia"/>
          <w:szCs w:val="21"/>
        </w:rPr>
        <w:t>经正交变换化成标准</w:t>
      </w:r>
      <w:r w:rsidR="008A3E52">
        <w:rPr>
          <w:rFonts w:ascii="宋体" w:hAnsi="宋体" w:hint="eastAsia"/>
          <w:szCs w:val="21"/>
        </w:rPr>
        <w:t>形</w:t>
      </w:r>
      <w:r w:rsidRPr="00F42057">
        <w:rPr>
          <w:position w:val="-12"/>
        </w:rPr>
        <w:object w:dxaOrig="1840" w:dyaOrig="380">
          <v:shape id="_x0000_i1242" type="#_x0000_t75" style="width:92.15pt;height:19pt" o:ole="">
            <v:imagedata r:id="rId451" o:title=""/>
          </v:shape>
          <o:OLEObject Type="Embed" ProgID="Equation.DSMT4" ShapeID="_x0000_i1242" DrawAspect="Content" ObjectID="_1669312517" r:id="rId452"/>
        </w:object>
      </w:r>
      <w:r w:rsidR="008A3E52">
        <w:rPr>
          <w:rFonts w:ascii="宋体" w:hAnsi="宋体" w:hint="eastAsia"/>
          <w:szCs w:val="21"/>
        </w:rPr>
        <w:t>,那么</w:t>
      </w:r>
      <w:r w:rsidRPr="00025957">
        <w:rPr>
          <w:position w:val="-4"/>
        </w:rPr>
        <w:object w:dxaOrig="180" w:dyaOrig="260">
          <v:shape id="_x0000_i1243" type="#_x0000_t75" style="width:9.2pt;height:13.25pt" o:ole="">
            <v:imagedata r:id="rId453" o:title=""/>
          </v:shape>
          <o:OLEObject Type="Embed" ProgID="Equation.DSMT4" ShapeID="_x0000_i1243" DrawAspect="Content" ObjectID="_1669312518" r:id="rId454"/>
        </w:object>
      </w:r>
      <w:r w:rsidR="008A3E52">
        <w:rPr>
          <w:rFonts w:ascii="宋体" w:hAnsi="宋体" w:hint="eastAsia"/>
          <w:szCs w:val="21"/>
        </w:rPr>
        <w:t>,</w:t>
      </w:r>
      <w:r w:rsidRPr="00025957">
        <w:rPr>
          <w:position w:val="-4"/>
        </w:rPr>
        <w:object w:dxaOrig="180" w:dyaOrig="260">
          <v:shape id="_x0000_i1244" type="#_x0000_t75" style="width:9.2pt;height:13.25pt" o:ole="">
            <v:imagedata r:id="rId455" o:title=""/>
          </v:shape>
          <o:OLEObject Type="Embed" ProgID="Equation.DSMT4" ShapeID="_x0000_i1244" DrawAspect="Content" ObjectID="_1669312519" r:id="rId456"/>
        </w:object>
      </w:r>
      <w:r w:rsidR="008A3E52">
        <w:rPr>
          <w:rFonts w:ascii="宋体" w:hAnsi="宋体" w:hint="eastAsia"/>
          <w:szCs w:val="21"/>
        </w:rPr>
        <w:t>,</w:t>
      </w:r>
      <w:r w:rsidRPr="00F42057">
        <w:rPr>
          <w:position w:val="-6"/>
        </w:rPr>
        <w:object w:dxaOrig="180" w:dyaOrig="279">
          <v:shape id="_x0000_i1245" type="#_x0000_t75" style="width:9.2pt;height:13.8pt" o:ole="">
            <v:imagedata r:id="rId457" o:title=""/>
          </v:shape>
          <o:OLEObject Type="Embed" ProgID="Equation.DSMT4" ShapeID="_x0000_i1245" DrawAspect="Content" ObjectID="_1669312520" r:id="rId458"/>
        </w:object>
      </w:r>
      <w:r w:rsidR="008A3E52" w:rsidRPr="00852E3D">
        <w:rPr>
          <w:rFonts w:ascii="宋体" w:hAnsi="宋体" w:hint="eastAsia"/>
          <w:szCs w:val="21"/>
        </w:rPr>
        <w:t>就是</w:t>
      </w:r>
      <w:r w:rsidRPr="00025957">
        <w:rPr>
          <w:position w:val="-4"/>
        </w:rPr>
        <w:object w:dxaOrig="220" w:dyaOrig="260">
          <v:shape id="_x0000_i1246" type="#_x0000_t75" style="width:10.95pt;height:13.25pt" o:ole="">
            <v:imagedata r:id="rId459" o:title=""/>
          </v:shape>
          <o:OLEObject Type="Embed" ProgID="Equation.DSMT4" ShapeID="_x0000_i1246" DrawAspect="Content" ObjectID="_1669312521" r:id="rId460"/>
        </w:object>
      </w:r>
      <w:r w:rsidR="008A3E52" w:rsidRPr="00852E3D">
        <w:rPr>
          <w:rFonts w:ascii="宋体" w:hAnsi="宋体" w:hint="eastAsia"/>
          <w:szCs w:val="21"/>
        </w:rPr>
        <w:t>的特征值</w:t>
      </w:r>
      <w:r w:rsidR="0006466A">
        <w:rPr>
          <w:rFonts w:ascii="宋体" w:hAnsi="宋体" w:hint="eastAsia"/>
          <w:szCs w:val="21"/>
        </w:rPr>
        <w:t>．</w:t>
      </w:r>
      <w:r w:rsidR="008A3E52" w:rsidRPr="007347A6">
        <w:rPr>
          <w:rFonts w:ascii="宋体" w:hAnsi="宋体" w:hint="eastAsia"/>
          <w:szCs w:val="21"/>
        </w:rPr>
        <w:t>把</w:t>
      </w:r>
      <w:r w:rsidRPr="00F42057">
        <w:rPr>
          <w:position w:val="-6"/>
        </w:rPr>
        <w:object w:dxaOrig="560" w:dyaOrig="279">
          <v:shape id="_x0000_i1247" type="#_x0000_t75" style="width:28.2pt;height:13.8pt" o:ole="">
            <v:imagedata r:id="rId461" o:title=""/>
          </v:shape>
          <o:OLEObject Type="Embed" ProgID="Equation.DSMT4" ShapeID="_x0000_i1247" DrawAspect="Content" ObjectID="_1669312522" r:id="rId462"/>
        </w:object>
      </w:r>
      <w:r w:rsidR="0006466A">
        <w:rPr>
          <w:rFonts w:ascii="宋体" w:hAnsi="宋体" w:hint="eastAsia"/>
          <w:szCs w:val="21"/>
        </w:rPr>
        <w:t>代入特征</w:t>
      </w:r>
      <w:r w:rsidR="008A3E52" w:rsidRPr="007347A6">
        <w:rPr>
          <w:rFonts w:ascii="宋体" w:hAnsi="宋体" w:hint="eastAsia"/>
          <w:szCs w:val="21"/>
        </w:rPr>
        <w:t>方程得</w:t>
      </w:r>
      <w:r w:rsidRPr="00F42057">
        <w:rPr>
          <w:position w:val="-6"/>
        </w:rPr>
        <w:object w:dxaOrig="980" w:dyaOrig="320">
          <v:shape id="_x0000_i1248" type="#_x0000_t75" style="width:48.95pt;height:16.15pt" o:ole="">
            <v:imagedata r:id="rId463" o:title=""/>
          </v:shape>
          <o:OLEObject Type="Embed" ProgID="Equation.DSMT4" ShapeID="_x0000_i1248" DrawAspect="Content" ObjectID="_1669312523" r:id="rId464"/>
        </w:object>
      </w:r>
      <w:r w:rsidR="0006466A">
        <w:rPr>
          <w:rFonts w:hint="eastAsia"/>
        </w:rPr>
        <w:t>即</w:t>
      </w:r>
      <w:r w:rsidRPr="00F42057">
        <w:rPr>
          <w:position w:val="-6"/>
        </w:rPr>
        <w:object w:dxaOrig="680" w:dyaOrig="279">
          <v:shape id="_x0000_i1249" type="#_x0000_t75" style="width:34pt;height:13.8pt" o:ole="">
            <v:imagedata r:id="rId465" o:title=""/>
          </v:shape>
          <o:OLEObject Type="Embed" ProgID="Equation.DSMT4" ShapeID="_x0000_i1249" DrawAspect="Content" ObjectID="_1669312524" r:id="rId466"/>
        </w:object>
      </w:r>
      <w:r w:rsidR="0006466A">
        <w:rPr>
          <w:rFonts w:ascii="宋体" w:hAnsi="宋体" w:hint="eastAsia"/>
          <w:szCs w:val="21"/>
        </w:rPr>
        <w:t>．</w:t>
      </w:r>
      <w:r w:rsidR="008A3E52" w:rsidRPr="007347A6">
        <w:rPr>
          <w:rFonts w:ascii="宋体" w:hAnsi="宋体" w:hint="eastAsia"/>
          <w:szCs w:val="21"/>
        </w:rPr>
        <w:t>因</w:t>
      </w:r>
      <w:r w:rsidRPr="00F42057">
        <w:rPr>
          <w:position w:val="-6"/>
        </w:rPr>
        <w:object w:dxaOrig="540" w:dyaOrig="279">
          <v:shape id="_x0000_i1250" type="#_x0000_t75" style="width:27.05pt;height:13.8pt" o:ole="">
            <v:imagedata r:id="rId467" o:title=""/>
          </v:shape>
          <o:OLEObject Type="Embed" ProgID="Equation.DSMT4" ShapeID="_x0000_i1250" DrawAspect="Content" ObjectID="_1669312525" r:id="rId468"/>
        </w:object>
      </w:r>
      <w:r w:rsidR="008A3E52" w:rsidRPr="007347A6">
        <w:rPr>
          <w:rFonts w:ascii="宋体" w:hAnsi="宋体" w:hint="eastAsia"/>
          <w:szCs w:val="21"/>
        </w:rPr>
        <w:t>知</w:t>
      </w:r>
      <w:r w:rsidRPr="00F42057">
        <w:rPr>
          <w:position w:val="-6"/>
        </w:rPr>
        <w:object w:dxaOrig="540" w:dyaOrig="279">
          <v:shape id="_x0000_i1251" type="#_x0000_t75" style="width:27.05pt;height:13.8pt" o:ole="">
            <v:imagedata r:id="rId469" o:title=""/>
          </v:shape>
          <o:OLEObject Type="Embed" ProgID="Equation.DSMT4" ShapeID="_x0000_i1251" DrawAspect="Content" ObjectID="_1669312526" r:id="rId470"/>
        </w:object>
      </w:r>
      <w:r w:rsidR="0006466A">
        <w:rPr>
          <w:rFonts w:ascii="宋体" w:hAnsi="宋体" w:hint="eastAsia"/>
          <w:szCs w:val="21"/>
        </w:rPr>
        <w:t>．</w:t>
      </w:r>
      <w:r w:rsidR="008A3E52" w:rsidRPr="007347A6">
        <w:rPr>
          <w:rFonts w:ascii="宋体" w:hAnsi="宋体" w:hint="eastAsia"/>
          <w:szCs w:val="21"/>
        </w:rPr>
        <w:t>这时</w:t>
      </w:r>
      <w:r w:rsidRPr="00F42057">
        <w:rPr>
          <w:position w:val="-50"/>
        </w:rPr>
        <w:object w:dxaOrig="1480" w:dyaOrig="1120">
          <v:shape id="_x0000_i1252" type="#_x0000_t75" style="width:73.75pt;height:55.85pt" o:ole="">
            <v:imagedata r:id="rId471" o:title=""/>
          </v:shape>
          <o:OLEObject Type="Embed" ProgID="Equation.DSMT4" ShapeID="_x0000_i1252" DrawAspect="Content" ObjectID="_1669312527" r:id="rId472"/>
        </w:object>
      </w:r>
      <w:r w:rsidR="008A3E52">
        <w:rPr>
          <w:rFonts w:ascii="宋体" w:hAnsi="宋体" w:hint="eastAsia"/>
          <w:szCs w:val="21"/>
        </w:rPr>
        <w:t>.</w:t>
      </w:r>
    </w:p>
    <w:p w:rsidR="008A3E52" w:rsidRPr="00852E3D" w:rsidRDefault="008A3E52" w:rsidP="0006466A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F42057" w:rsidRPr="00F42057">
        <w:rPr>
          <w:position w:val="-12"/>
        </w:rPr>
        <w:object w:dxaOrig="620" w:dyaOrig="360">
          <v:shape id="_x0000_i1253" type="#_x0000_t75" style="width:31.1pt;height:17.85pt" o:ole="">
            <v:imagedata r:id="rId473" o:title=""/>
          </v:shape>
          <o:OLEObject Type="Embed" ProgID="Equation.DSMT4" ShapeID="_x0000_i1253" DrawAspect="Content" ObjectID="_1669312528" r:id="rId47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F42057" w:rsidRPr="00F42057">
        <w:rPr>
          <w:position w:val="-10"/>
        </w:rPr>
        <w:object w:dxaOrig="1240" w:dyaOrig="320">
          <v:shape id="_x0000_i1254" type="#_x0000_t75" style="width:62.2pt;height:16.15pt" o:ole="">
            <v:imagedata r:id="rId475" o:title=""/>
          </v:shape>
          <o:OLEObject Type="Embed" ProgID="Equation.DSMT4" ShapeID="_x0000_i1254" DrawAspect="Content" ObjectID="_1669312529" r:id="rId47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50"/>
        </w:rPr>
        <w:object w:dxaOrig="2880" w:dyaOrig="1120">
          <v:shape id="_x0000_i1255" type="#_x0000_t75" style="width:2in;height:55.85pt" o:ole="">
            <v:imagedata r:id="rId477" o:title=""/>
          </v:shape>
          <o:OLEObject Type="Embed" ProgID="Equation.DSMT4" ShapeID="_x0000_i1255" DrawAspect="Content" ObjectID="_1669312530" r:id="rId478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F42057" w:rsidRPr="00F42057">
        <w:rPr>
          <w:position w:val="-12"/>
        </w:rPr>
        <w:object w:dxaOrig="1400" w:dyaOrig="380">
          <v:shape id="_x0000_i1256" type="#_x0000_t75" style="width:70.25pt;height:19pt" o:ole="">
            <v:imagedata r:id="rId479" o:title=""/>
          </v:shape>
          <o:OLEObject Type="Embed" ProgID="Equation.DSMT4" ShapeID="_x0000_i1256" DrawAspect="Content" ObjectID="_1669312531" r:id="rId480"/>
        </w:object>
      </w:r>
      <w:r>
        <w:rPr>
          <w:rFonts w:ascii="宋体" w:hAnsi="宋体" w:hint="eastAsia"/>
          <w:szCs w:val="21"/>
        </w:rPr>
        <w:t>.</w:t>
      </w:r>
    </w:p>
    <w:p w:rsidR="008A3E52" w:rsidRPr="00852E3D" w:rsidRDefault="008A3E52" w:rsidP="0006466A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F42057" w:rsidRPr="00F42057">
        <w:rPr>
          <w:position w:val="-12"/>
        </w:rPr>
        <w:object w:dxaOrig="620" w:dyaOrig="360">
          <v:shape id="_x0000_i1257" type="#_x0000_t75" style="width:31.1pt;height:17.85pt" o:ole="">
            <v:imagedata r:id="rId481" o:title=""/>
          </v:shape>
          <o:OLEObject Type="Embed" ProgID="Equation.DSMT4" ShapeID="_x0000_i1257" DrawAspect="Content" ObjectID="_1669312532" r:id="rId48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F42057" w:rsidRPr="00F42057">
        <w:rPr>
          <w:position w:val="-10"/>
        </w:rPr>
        <w:object w:dxaOrig="1340" w:dyaOrig="320">
          <v:shape id="_x0000_i1258" type="#_x0000_t75" style="width:66.8pt;height:16.15pt" o:ole="">
            <v:imagedata r:id="rId483" o:title=""/>
          </v:shape>
          <o:OLEObject Type="Embed" ProgID="Equation.DSMT4" ShapeID="_x0000_i1258" DrawAspect="Content" ObjectID="_1669312533" r:id="rId484"/>
        </w:objec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50"/>
        </w:rPr>
        <w:object w:dxaOrig="2740" w:dyaOrig="1120">
          <v:shape id="_x0000_i1259" type="#_x0000_t75" style="width:137.1pt;height:55.85pt" o:ole="">
            <v:imagedata r:id="rId485" o:title=""/>
          </v:shape>
          <o:OLEObject Type="Embed" ProgID="Equation.DSMT4" ShapeID="_x0000_i1259" DrawAspect="Content" ObjectID="_1669312534" r:id="rId48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F42057" w:rsidRPr="00F42057">
        <w:rPr>
          <w:position w:val="-12"/>
        </w:rPr>
        <w:object w:dxaOrig="1280" w:dyaOrig="380">
          <v:shape id="_x0000_i1260" type="#_x0000_t75" style="width:63.95pt;height:19pt" o:ole="">
            <v:imagedata r:id="rId487" o:title=""/>
          </v:shape>
          <o:OLEObject Type="Embed" ProgID="Equation.DSMT4" ShapeID="_x0000_i1260" DrawAspect="Content" ObjectID="_1669312535" r:id="rId488"/>
        </w:object>
      </w:r>
      <w:r>
        <w:rPr>
          <w:rFonts w:ascii="宋体" w:hAnsi="宋体" w:hint="eastAsia"/>
          <w:szCs w:val="21"/>
        </w:rPr>
        <w:t>.</w:t>
      </w:r>
    </w:p>
    <w:p w:rsidR="008A3E52" w:rsidRPr="00852E3D" w:rsidRDefault="008A3E52" w:rsidP="0006466A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F42057" w:rsidRPr="00F42057">
        <w:rPr>
          <w:position w:val="-12"/>
        </w:rPr>
        <w:object w:dxaOrig="620" w:dyaOrig="360">
          <v:shape id="_x0000_i1261" type="#_x0000_t75" style="width:31.1pt;height:17.85pt" o:ole="">
            <v:imagedata r:id="rId489" o:title=""/>
          </v:shape>
          <o:OLEObject Type="Embed" ProgID="Equation.DSMT4" ShapeID="_x0000_i1261" DrawAspect="Content" ObjectID="_1669312536" r:id="rId49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F42057" w:rsidRPr="00F42057">
        <w:rPr>
          <w:position w:val="-10"/>
        </w:rPr>
        <w:object w:dxaOrig="1340" w:dyaOrig="320">
          <v:shape id="_x0000_i1262" type="#_x0000_t75" style="width:66.8pt;height:16.15pt" o:ole="">
            <v:imagedata r:id="rId491" o:title=""/>
          </v:shape>
          <o:OLEObject Type="Embed" ProgID="Equation.DSMT4" ShapeID="_x0000_i1262" DrawAspect="Content" ObjectID="_1669312537" r:id="rId492"/>
        </w:objec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50"/>
        </w:rPr>
        <w:object w:dxaOrig="2880" w:dyaOrig="1120">
          <v:shape id="_x0000_i1263" type="#_x0000_t75" style="width:2in;height:55.85pt" o:ole="">
            <v:imagedata r:id="rId493" o:title=""/>
          </v:shape>
          <o:OLEObject Type="Embed" ProgID="Equation.DSMT4" ShapeID="_x0000_i1263" DrawAspect="Content" ObjectID="_1669312538" r:id="rId49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F42057" w:rsidRPr="00F42057">
        <w:rPr>
          <w:position w:val="-12"/>
        </w:rPr>
        <w:object w:dxaOrig="1280" w:dyaOrig="380">
          <v:shape id="_x0000_i1264" type="#_x0000_t75" style="width:63.95pt;height:19pt" o:ole="">
            <v:imagedata r:id="rId495" o:title=""/>
          </v:shape>
          <o:OLEObject Type="Embed" ProgID="Equation.DSMT4" ShapeID="_x0000_i1264" DrawAspect="Content" ObjectID="_1669312539" r:id="rId496"/>
        </w:object>
      </w:r>
      <w:r>
        <w:rPr>
          <w:rFonts w:ascii="宋体" w:hAnsi="宋体" w:hint="eastAsia"/>
          <w:szCs w:val="21"/>
        </w:rPr>
        <w:t>.</w:t>
      </w:r>
    </w:p>
    <w:p w:rsidR="008A3E52" w:rsidRDefault="008A3E52" w:rsidP="0006466A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lastRenderedPageBreak/>
        <w:t>将</w:t>
      </w:r>
      <w:r w:rsidR="00F42057" w:rsidRPr="00F42057">
        <w:rPr>
          <w:position w:val="-12"/>
        </w:rPr>
        <w:object w:dxaOrig="859" w:dyaOrig="360">
          <v:shape id="_x0000_i1265" type="#_x0000_t75" style="width:43.2pt;height:17.85pt" o:ole="">
            <v:imagedata r:id="rId497" o:title=""/>
          </v:shape>
          <o:OLEObject Type="Embed" ProgID="Equation.DSMT4" ShapeID="_x0000_i1265" DrawAspect="Content" ObjectID="_1669312540" r:id="rId498"/>
        </w:object>
      </w:r>
      <w:r w:rsidRPr="00852E3D">
        <w:rPr>
          <w:rFonts w:ascii="宋体" w:hAnsi="宋体" w:hint="eastAsia"/>
          <w:szCs w:val="21"/>
        </w:rPr>
        <w:t>单位化</w:t>
      </w:r>
      <w:r>
        <w:rPr>
          <w:rFonts w:ascii="宋体" w:hAnsi="宋体" w:hint="eastAsia"/>
          <w:szCs w:val="21"/>
        </w:rPr>
        <w:t>得</w:t>
      </w:r>
    </w:p>
    <w:p w:rsidR="008A3E52" w:rsidRPr="007347A6" w:rsidRDefault="00F42057" w:rsidP="0006466A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50"/>
        </w:rPr>
        <w:object w:dxaOrig="3540" w:dyaOrig="1120">
          <v:shape id="_x0000_i1266" type="#_x0000_t75" style="width:176.85pt;height:55.85pt" o:ole="">
            <v:imagedata r:id="rId499" o:title=""/>
          </v:shape>
          <o:OLEObject Type="Embed" ProgID="Equation.DSMT4" ShapeID="_x0000_i1266" DrawAspect="Content" ObjectID="_1669312541" r:id="rId500"/>
        </w:object>
      </w:r>
    </w:p>
    <w:p w:rsidR="008A3E52" w:rsidRDefault="008A3E52" w:rsidP="0006466A">
      <w:pPr>
        <w:ind w:leftChars="200" w:left="480"/>
        <w:rPr>
          <w:rFonts w:ascii="宋体" w:hAnsi="宋体"/>
          <w:szCs w:val="21"/>
        </w:rPr>
      </w:pPr>
      <w:r w:rsidRPr="007347A6">
        <w:rPr>
          <w:rFonts w:ascii="宋体" w:hAnsi="宋体" w:hint="eastAsia"/>
          <w:szCs w:val="21"/>
        </w:rPr>
        <w:t>故所用的正交变换矩阵为</w:t>
      </w:r>
    </w:p>
    <w:p w:rsidR="008A3E52" w:rsidRDefault="00F42057" w:rsidP="0006466A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98"/>
        </w:rPr>
        <w:object w:dxaOrig="3300" w:dyaOrig="2079">
          <v:shape id="_x0000_i1267" type="#_x0000_t75" style="width:164.75pt;height:103.7pt" o:ole="">
            <v:imagedata r:id="rId501" o:title=""/>
          </v:shape>
          <o:OLEObject Type="Embed" ProgID="Equation.DSMT4" ShapeID="_x0000_i1267" DrawAspect="Content" ObjectID="_1669312542" r:id="rId502"/>
        </w:objec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八、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</w:t>
      </w:r>
      <w:r w:rsidR="00F42057" w:rsidRPr="00025957">
        <w:rPr>
          <w:position w:val="-4"/>
        </w:rPr>
        <w:object w:dxaOrig="220" w:dyaOrig="260">
          <v:shape id="_x0000_i1268" type="#_x0000_t75" style="width:10.95pt;height:13.25pt" o:ole="">
            <v:imagedata r:id="rId503" o:title=""/>
          </v:shape>
          <o:OLEObject Type="Embed" ProgID="Equation.DSMT4" ShapeID="_x0000_i1268" DrawAspect="Content" ObjectID="_1669312543" r:id="rId504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269" type="#_x0000_t75" style="width:28.2pt;height:9.8pt" o:ole="">
            <v:imagedata r:id="rId505" o:title=""/>
          </v:shape>
          <o:OLEObject Type="Embed" ProgID="Equation.DSMT4" ShapeID="_x0000_i1269" DrawAspect="Content" ObjectID="_1669312544" r:id="rId506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270" type="#_x0000_t75" style="width:10.95pt;height:13.25pt" o:ole="">
            <v:imagedata r:id="rId507" o:title=""/>
          </v:shape>
          <o:OLEObject Type="Embed" ProgID="Equation.DSMT4" ShapeID="_x0000_i1270" DrawAspect="Content" ObjectID="_1669312545" r:id="rId508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271" type="#_x0000_t75" style="width:28.2pt;height:9.8pt" o:ole="">
            <v:imagedata r:id="rId509" o:title=""/>
          </v:shape>
          <o:OLEObject Type="Embed" ProgID="Equation.DSMT4" ShapeID="_x0000_i1271" DrawAspect="Content" ObjectID="_1669312546" r:id="rId510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F42057" w:rsidRPr="00025957">
        <w:rPr>
          <w:position w:val="-4"/>
        </w:rPr>
        <w:object w:dxaOrig="600" w:dyaOrig="200">
          <v:shape id="_x0000_i1272" type="#_x0000_t75" style="width:29.95pt;height:9.8pt" o:ole="">
            <v:imagedata r:id="rId511" o:title=""/>
          </v:shape>
          <o:OLEObject Type="Embed" ProgID="Equation.DSMT4" ShapeID="_x0000_i1272" DrawAspect="Content" ObjectID="_1669312547" r:id="rId512"/>
        </w:objec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273" type="#_x0000_t75" style="width:10.95pt;height:13.25pt" o:ole="">
            <v:imagedata r:id="rId513" o:title=""/>
          </v:shape>
          <o:OLEObject Type="Embed" ProgID="Equation.DSMT4" ShapeID="_x0000_i1273" DrawAspect="Content" ObjectID="_1669312548" r:id="rId514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200" w:dyaOrig="200">
          <v:shape id="_x0000_i1274" type="#_x0000_t75" style="width:9.8pt;height:9.8pt" o:ole="">
            <v:imagedata r:id="rId515" o:title=""/>
          </v:shape>
          <o:OLEObject Type="Embed" ProgID="Equation.DSMT4" ShapeID="_x0000_i1274" DrawAspect="Content" ObjectID="_1669312549" r:id="rId516"/>
        </w:object>
      </w:r>
      <w:r>
        <w:rPr>
          <w:rFonts w:ascii="宋体" w:hAnsi="宋体" w:hint="eastAsia"/>
          <w:szCs w:val="21"/>
        </w:rPr>
        <w:t>阶</w:t>
      </w:r>
      <w:r w:rsidRPr="00F426BE">
        <w:rPr>
          <w:rFonts w:ascii="宋体" w:hAnsi="宋体" w:hint="eastAsia"/>
          <w:szCs w:val="21"/>
        </w:rPr>
        <w:t>单位矩阵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若</w:t>
      </w:r>
      <w:r w:rsidR="00F42057" w:rsidRPr="00025957">
        <w:rPr>
          <w:position w:val="-4"/>
        </w:rPr>
        <w:object w:dxaOrig="760" w:dyaOrig="260">
          <v:shape id="_x0000_i1275" type="#_x0000_t75" style="width:38pt;height:13.25pt" o:ole="">
            <v:imagedata r:id="rId517" o:title=""/>
          </v:shape>
          <o:OLEObject Type="Embed" ProgID="Equation.DSMT4" ShapeID="_x0000_i1275" DrawAspect="Content" ObjectID="_1669312550" r:id="rId51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F42057" w:rsidRPr="00025957">
        <w:rPr>
          <w:position w:val="-4"/>
        </w:rPr>
        <w:object w:dxaOrig="220" w:dyaOrig="260">
          <v:shape id="_x0000_i1276" type="#_x0000_t75" style="width:10.95pt;height:13.25pt" o:ole="">
            <v:imagedata r:id="rId519" o:title=""/>
          </v:shape>
          <o:OLEObject Type="Embed" ProgID="Equation.DSMT4" ShapeID="_x0000_i1276" DrawAspect="Content" ObjectID="_1669312551" r:id="rId520"/>
        </w:object>
      </w:r>
      <w:r w:rsidRPr="00F426BE">
        <w:rPr>
          <w:rFonts w:ascii="宋体" w:hAnsi="宋体" w:hint="eastAsia"/>
          <w:szCs w:val="21"/>
        </w:rPr>
        <w:t>的列向量组线性无关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3F215C" w:rsidP="00436105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852E3D">
        <w:rPr>
          <w:rFonts w:ascii="宋体" w:hAnsi="宋体" w:hint="eastAsia"/>
          <w:szCs w:val="21"/>
        </w:rPr>
        <w:t>因为</w:t>
      </w:r>
      <w:r w:rsidR="00F42057" w:rsidRPr="00025957">
        <w:rPr>
          <w:position w:val="-4"/>
        </w:rPr>
        <w:object w:dxaOrig="220" w:dyaOrig="260">
          <v:shape id="_x0000_i1277" type="#_x0000_t75" style="width:10.95pt;height:13.25pt" o:ole="">
            <v:imagedata r:id="rId521" o:title=""/>
          </v:shape>
          <o:OLEObject Type="Embed" ProgID="Equation.DSMT4" ShapeID="_x0000_i1277" DrawAspect="Content" ObjectID="_1669312552" r:id="rId522"/>
        </w:object>
      </w:r>
      <w:r w:rsidR="008A3E52" w:rsidRPr="007347A6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278" type="#_x0000_t75" style="width:28.2pt;height:9.8pt" o:ole="">
            <v:imagedata r:id="rId523" o:title=""/>
          </v:shape>
          <o:OLEObject Type="Embed" ProgID="Equation.DSMT4" ShapeID="_x0000_i1278" DrawAspect="Content" ObjectID="_1669312553" r:id="rId524"/>
        </w:object>
      </w:r>
      <w:r w:rsidR="008A3E52" w:rsidRPr="007347A6">
        <w:rPr>
          <w:rFonts w:ascii="宋体" w:hAnsi="宋体" w:hint="eastAsia"/>
          <w:szCs w:val="21"/>
        </w:rPr>
        <w:t>矩阵,</w:t>
      </w:r>
      <w:r w:rsidR="00F42057" w:rsidRPr="00025957">
        <w:rPr>
          <w:position w:val="-4"/>
        </w:rPr>
        <w:object w:dxaOrig="600" w:dyaOrig="200">
          <v:shape id="_x0000_i1279" type="#_x0000_t75" style="width:29.95pt;height:9.8pt" o:ole="">
            <v:imagedata r:id="rId525" o:title=""/>
          </v:shape>
          <o:OLEObject Type="Embed" ProgID="Equation.DSMT4" ShapeID="_x0000_i1279" DrawAspect="Content" ObjectID="_1669312554" r:id="rId526"/>
        </w:object>
      </w:r>
      <w:r w:rsidR="008A3E52" w:rsidRPr="007347A6">
        <w:rPr>
          <w:rFonts w:ascii="宋体" w:hAnsi="宋体" w:hint="eastAsia"/>
          <w:szCs w:val="21"/>
        </w:rPr>
        <w:t>,所以</w:t>
      </w:r>
      <w:r w:rsidR="00F42057" w:rsidRPr="00F42057">
        <w:rPr>
          <w:position w:val="-10"/>
        </w:rPr>
        <w:object w:dxaOrig="840" w:dyaOrig="320">
          <v:shape id="_x0000_i1280" type="#_x0000_t75" style="width:42.05pt;height:16.15pt" o:ole="">
            <v:imagedata r:id="rId527" o:title=""/>
          </v:shape>
          <o:OLEObject Type="Embed" ProgID="Equation.DSMT4" ShapeID="_x0000_i1280" DrawAspect="Content" ObjectID="_1669312555" r:id="rId528"/>
        </w:object>
      </w:r>
      <w:r w:rsidR="008A3E52">
        <w:rPr>
          <w:rFonts w:ascii="宋体" w:hAnsi="宋体" w:hint="eastAsia"/>
          <w:szCs w:val="21"/>
        </w:rPr>
        <w:t>.又因</w:t>
      </w:r>
      <w:r w:rsidR="00F42057" w:rsidRPr="00F42057">
        <w:rPr>
          <w:position w:val="-10"/>
        </w:rPr>
        <w:object w:dxaOrig="2320" w:dyaOrig="320">
          <v:shape id="_x0000_i1281" type="#_x0000_t75" style="width:115.8pt;height:16.15pt" o:ole="">
            <v:imagedata r:id="rId529" o:title=""/>
          </v:shape>
          <o:OLEObject Type="Embed" ProgID="Equation.DSMT4" ShapeID="_x0000_i1281" DrawAspect="Content" ObjectID="_1669312556" r:id="rId530"/>
        </w:object>
      </w:r>
      <w:r w:rsidR="008A3E52" w:rsidRPr="007347A6">
        <w:rPr>
          <w:rFonts w:ascii="宋体" w:hAnsi="宋体" w:hint="eastAsia"/>
          <w:szCs w:val="21"/>
        </w:rPr>
        <w:t>,故</w:t>
      </w:r>
      <w:r w:rsidR="00F42057" w:rsidRPr="00F42057">
        <w:rPr>
          <w:position w:val="-10"/>
        </w:rPr>
        <w:object w:dxaOrig="840" w:dyaOrig="320">
          <v:shape id="_x0000_i1282" type="#_x0000_t75" style="width:42.05pt;height:16.15pt" o:ole="">
            <v:imagedata r:id="rId531" o:title=""/>
          </v:shape>
          <o:OLEObject Type="Embed" ProgID="Equation.DSMT4" ShapeID="_x0000_i1282" DrawAspect="Content" ObjectID="_1669312557" r:id="rId532"/>
        </w:object>
      </w:r>
      <w:r w:rsidR="008A3E52" w:rsidRPr="007347A6">
        <w:rPr>
          <w:rFonts w:ascii="宋体" w:hAnsi="宋体" w:hint="eastAsia"/>
          <w:szCs w:val="21"/>
        </w:rPr>
        <w:t>.</w:t>
      </w:r>
      <w:r w:rsidR="008A3E52" w:rsidRPr="00852E3D">
        <w:rPr>
          <w:rFonts w:ascii="宋体" w:hAnsi="宋体" w:hint="eastAsia"/>
          <w:szCs w:val="21"/>
        </w:rPr>
        <w:t>所以</w:t>
      </w:r>
      <w:r w:rsidR="00F42057" w:rsidRPr="00025957">
        <w:rPr>
          <w:position w:val="-4"/>
        </w:rPr>
        <w:object w:dxaOrig="220" w:dyaOrig="260">
          <v:shape id="_x0000_i1283" type="#_x0000_t75" style="width:10.95pt;height:13.25pt" o:ole="">
            <v:imagedata r:id="rId533" o:title=""/>
          </v:shape>
          <o:OLEObject Type="Embed" ProgID="Equation.DSMT4" ShapeID="_x0000_i1283" DrawAspect="Content" ObjectID="_1669312558" r:id="rId534"/>
        </w:object>
      </w:r>
      <w:r w:rsidR="00436105" w:rsidRPr="00F426BE">
        <w:rPr>
          <w:rFonts w:ascii="宋体" w:hAnsi="宋体" w:hint="eastAsia"/>
          <w:szCs w:val="21"/>
        </w:rPr>
        <w:t>的列向量组</w:t>
      </w:r>
      <w:r w:rsidR="008A3E52" w:rsidRPr="00852E3D">
        <w:rPr>
          <w:rFonts w:ascii="宋体" w:hAnsi="宋体" w:hint="eastAsia"/>
          <w:szCs w:val="21"/>
        </w:rPr>
        <w:t>线性无关</w:t>
      </w:r>
      <w:r w:rsidR="008A3E52"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九、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设物体</w:t>
      </w:r>
      <w:r w:rsidR="00F42057" w:rsidRPr="00025957">
        <w:rPr>
          <w:position w:val="-4"/>
        </w:rPr>
        <w:object w:dxaOrig="220" w:dyaOrig="260">
          <v:shape id="_x0000_i1284" type="#_x0000_t75" style="width:10.95pt;height:13.25pt" o:ole="">
            <v:imagedata r:id="rId535" o:title=""/>
          </v:shape>
          <o:OLEObject Type="Embed" ProgID="Equation.DSMT4" ShapeID="_x0000_i1284" DrawAspect="Content" ObjectID="_1669312559" r:id="rId536"/>
        </w:object>
      </w:r>
      <w:r w:rsidRPr="00F426BE">
        <w:rPr>
          <w:rFonts w:ascii="宋体" w:hAnsi="宋体" w:hint="eastAsia"/>
          <w:szCs w:val="21"/>
        </w:rPr>
        <w:t>从点</w:t>
      </w:r>
      <w:r w:rsidR="00F42057" w:rsidRPr="00F42057">
        <w:rPr>
          <w:position w:val="-10"/>
        </w:rPr>
        <w:object w:dxaOrig="540" w:dyaOrig="320">
          <v:shape id="_x0000_i1285" type="#_x0000_t75" style="width:27.05pt;height:16.15pt" o:ole="">
            <v:imagedata r:id="rId537" o:title=""/>
          </v:shape>
          <o:OLEObject Type="Embed" ProgID="Equation.DSMT4" ShapeID="_x0000_i1285" DrawAspect="Content" ObjectID="_1669312560" r:id="rId538"/>
        </w:object>
      </w:r>
      <w:r w:rsidRPr="00F426BE">
        <w:rPr>
          <w:rFonts w:ascii="宋体" w:hAnsi="宋体" w:hint="eastAsia"/>
          <w:szCs w:val="21"/>
        </w:rPr>
        <w:t>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以速度大小为常数</w:t>
      </w:r>
      <w:r w:rsidR="00F42057" w:rsidRPr="00F42057">
        <w:rPr>
          <w:position w:val="-6"/>
        </w:rPr>
        <w:object w:dxaOrig="180" w:dyaOrig="220">
          <v:shape id="_x0000_i1286" type="#_x0000_t75" style="width:9.2pt;height:10.95pt" o:ole="">
            <v:imagedata r:id="rId539" o:title=""/>
          </v:shape>
          <o:OLEObject Type="Embed" ProgID="Equation.DSMT4" ShapeID="_x0000_i1286" DrawAspect="Content" ObjectID="_1669312561" r:id="rId540"/>
        </w:object>
      </w:r>
      <w:r w:rsidRPr="00F426BE">
        <w:rPr>
          <w:rFonts w:ascii="宋体" w:hAnsi="宋体" w:hint="eastAsia"/>
          <w:szCs w:val="21"/>
        </w:rPr>
        <w:t>沿</w:t>
      </w:r>
      <w:r w:rsidR="00F42057" w:rsidRPr="00F42057">
        <w:rPr>
          <w:position w:val="-10"/>
        </w:rPr>
        <w:object w:dxaOrig="220" w:dyaOrig="260">
          <v:shape id="_x0000_i1287" type="#_x0000_t75" style="width:10.95pt;height:13.25pt" o:ole="">
            <v:imagedata r:id="rId541" o:title=""/>
          </v:shape>
          <o:OLEObject Type="Embed" ProgID="Equation.DSMT4" ShapeID="_x0000_i1287" DrawAspect="Content" ObjectID="_1669312562" r:id="rId542"/>
        </w:object>
      </w:r>
      <w:r w:rsidRPr="00F426BE">
        <w:rPr>
          <w:rFonts w:ascii="宋体" w:hAnsi="宋体" w:hint="eastAsia"/>
          <w:szCs w:val="21"/>
        </w:rPr>
        <w:t>轴正向运动</w:t>
      </w:r>
      <w:r>
        <w:rPr>
          <w:rFonts w:ascii="宋体" w:hAnsi="宋体" w:hint="eastAsia"/>
          <w:szCs w:val="21"/>
        </w:rPr>
        <w:t>.</w:t>
      </w:r>
      <w:r w:rsidRPr="00F426BE">
        <w:rPr>
          <w:rFonts w:ascii="宋体" w:hAnsi="宋体" w:hint="eastAsia"/>
          <w:szCs w:val="21"/>
        </w:rPr>
        <w:t>物体</w:t>
      </w:r>
      <w:r w:rsidR="00F42057" w:rsidRPr="00025957">
        <w:rPr>
          <w:position w:val="-4"/>
        </w:rPr>
        <w:object w:dxaOrig="220" w:dyaOrig="260">
          <v:shape id="_x0000_i1288" type="#_x0000_t75" style="width:10.95pt;height:13.25pt" o:ole="">
            <v:imagedata r:id="rId543" o:title=""/>
          </v:shape>
          <o:OLEObject Type="Embed" ProgID="Equation.DSMT4" ShapeID="_x0000_i1288" DrawAspect="Content" ObjectID="_1669312563" r:id="rId544"/>
        </w:object>
      </w:r>
      <w:r w:rsidRPr="00F426BE">
        <w:rPr>
          <w:rFonts w:ascii="宋体" w:hAnsi="宋体" w:hint="eastAsia"/>
          <w:szCs w:val="21"/>
        </w:rPr>
        <w:t>从点</w:t>
      </w:r>
      <w:r w:rsidR="00F42057" w:rsidRPr="00F42057">
        <w:rPr>
          <w:position w:val="-10"/>
        </w:rPr>
        <w:object w:dxaOrig="700" w:dyaOrig="320">
          <v:shape id="_x0000_i1289" type="#_x0000_t75" style="width:35.15pt;height:16.15pt" o:ole="">
            <v:imagedata r:id="rId545" o:title=""/>
          </v:shape>
          <o:OLEObject Type="Embed" ProgID="Equation.DSMT4" ShapeID="_x0000_i1289" DrawAspect="Content" ObjectID="_1669312564" r:id="rId54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025957">
        <w:rPr>
          <w:position w:val="-4"/>
        </w:rPr>
        <w:object w:dxaOrig="220" w:dyaOrig="260">
          <v:shape id="_x0000_i1290" type="#_x0000_t75" style="width:10.95pt;height:13.25pt" o:ole="">
            <v:imagedata r:id="rId547" o:title=""/>
          </v:shape>
          <o:OLEObject Type="Embed" ProgID="Equation.DSMT4" ShapeID="_x0000_i1290" DrawAspect="Content" ObjectID="_1669312565" r:id="rId548"/>
        </w:object>
      </w:r>
      <w:r w:rsidRPr="00F426BE">
        <w:rPr>
          <w:rFonts w:ascii="宋体" w:hAnsi="宋体" w:hint="eastAsia"/>
          <w:szCs w:val="21"/>
        </w:rPr>
        <w:t>同时出发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其速度大小为</w:t>
      </w:r>
      <w:r w:rsidR="00F42057" w:rsidRPr="00F42057">
        <w:rPr>
          <w:position w:val="-6"/>
        </w:rPr>
        <w:object w:dxaOrig="300" w:dyaOrig="279">
          <v:shape id="_x0000_i1291" type="#_x0000_t75" style="width:15pt;height:13.8pt" o:ole="">
            <v:imagedata r:id="rId549" o:title=""/>
          </v:shape>
          <o:OLEObject Type="Embed" ProgID="Equation.DSMT4" ShapeID="_x0000_i1291" DrawAspect="Content" ObjectID="_1669312566" r:id="rId550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方向始终指向</w:t>
      </w:r>
      <w:r w:rsidR="00F42057" w:rsidRPr="00025957">
        <w:rPr>
          <w:position w:val="-4"/>
        </w:rPr>
        <w:object w:dxaOrig="220" w:dyaOrig="260">
          <v:shape id="_x0000_i1292" type="#_x0000_t75" style="width:10.95pt;height:13.25pt" o:ole="">
            <v:imagedata r:id="rId551" o:title=""/>
          </v:shape>
          <o:OLEObject Type="Embed" ProgID="Equation.DSMT4" ShapeID="_x0000_i1292" DrawAspect="Content" ObjectID="_1669312567" r:id="rId552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试建立物体</w:t>
      </w:r>
      <w:r w:rsidR="00F42057" w:rsidRPr="00025957">
        <w:rPr>
          <w:position w:val="-4"/>
        </w:rPr>
        <w:object w:dxaOrig="220" w:dyaOrig="260">
          <v:shape id="_x0000_i1293" type="#_x0000_t75" style="width:10.95pt;height:13.25pt" o:ole="">
            <v:imagedata r:id="rId553" o:title=""/>
          </v:shape>
          <o:OLEObject Type="Embed" ProgID="Equation.DSMT4" ShapeID="_x0000_i1293" DrawAspect="Content" ObjectID="_1669312568" r:id="rId554"/>
        </w:object>
      </w:r>
      <w:r w:rsidRPr="00F426BE">
        <w:rPr>
          <w:rFonts w:ascii="宋体" w:hAnsi="宋体" w:hint="eastAsia"/>
          <w:szCs w:val="21"/>
        </w:rPr>
        <w:t>的运动轨迹所满足的微分方程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并写出初始条件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BC62C0" w:rsidRPr="00BC62C0" w:rsidRDefault="003F215C" w:rsidP="00BC62C0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C62C0" w:rsidRPr="00BC62C0">
        <w:rPr>
          <w:rFonts w:ascii="宋体" w:hAnsi="宋体" w:hint="eastAsia"/>
          <w:szCs w:val="21"/>
        </w:rPr>
        <w:t>设在时刻</w:t>
      </w:r>
      <w:r w:rsidR="00F42057" w:rsidRPr="00F42057">
        <w:rPr>
          <w:position w:val="-6"/>
        </w:rPr>
        <w:object w:dxaOrig="160" w:dyaOrig="260">
          <v:shape id="_x0000_i1294" type="#_x0000_t75" style="width:8.05pt;height:13.25pt" o:ole="">
            <v:imagedata r:id="rId555" o:title=""/>
          </v:shape>
          <o:OLEObject Type="Embed" ProgID="Equation.DSMT4" ShapeID="_x0000_i1294" DrawAspect="Content" ObjectID="_1669312569" r:id="rId556"/>
        </w:object>
      </w:r>
      <w:r w:rsidR="00BC62C0" w:rsidRPr="00BC62C0">
        <w:rPr>
          <w:rFonts w:ascii="宋体" w:hAnsi="宋体" w:hint="eastAsia"/>
          <w:szCs w:val="21"/>
        </w:rPr>
        <w:t>，</w:t>
      </w:r>
      <w:r w:rsidR="00F42057" w:rsidRPr="00025957">
        <w:rPr>
          <w:position w:val="-4"/>
        </w:rPr>
        <w:object w:dxaOrig="220" w:dyaOrig="260">
          <v:shape id="_x0000_i1295" type="#_x0000_t75" style="width:10.95pt;height:13.25pt" o:ole="">
            <v:imagedata r:id="rId557" o:title=""/>
          </v:shape>
          <o:OLEObject Type="Embed" ProgID="Equation.DSMT4" ShapeID="_x0000_i1295" DrawAspect="Content" ObjectID="_1669312570" r:id="rId558"/>
        </w:object>
      </w:r>
      <w:r w:rsidR="00BC62C0" w:rsidRPr="00BC62C0">
        <w:rPr>
          <w:rFonts w:ascii="宋体" w:hAnsi="宋体" w:hint="eastAsia"/>
          <w:szCs w:val="21"/>
        </w:rPr>
        <w:t>位于点</w:t>
      </w:r>
      <w:r w:rsidR="00F42057" w:rsidRPr="00F42057">
        <w:rPr>
          <w:position w:val="-10"/>
        </w:rPr>
        <w:object w:dxaOrig="600" w:dyaOrig="320">
          <v:shape id="_x0000_i1296" type="#_x0000_t75" style="width:29.95pt;height:16.15pt" o:ole="">
            <v:imagedata r:id="rId559" o:title=""/>
          </v:shape>
          <o:OLEObject Type="Embed" ProgID="Equation.DSMT4" ShapeID="_x0000_i1296" DrawAspect="Content" ObjectID="_1669312571" r:id="rId560"/>
        </w:object>
      </w:r>
      <w:r w:rsidR="00BC62C0" w:rsidRPr="00BC62C0">
        <w:rPr>
          <w:rFonts w:ascii="宋体" w:hAnsi="宋体" w:hint="eastAsia"/>
          <w:szCs w:val="21"/>
        </w:rPr>
        <w:t>处，则</w:t>
      </w:r>
    </w:p>
    <w:p w:rsidR="00BC62C0" w:rsidRPr="00BC62C0" w:rsidRDefault="00F42057" w:rsidP="00BC62C0">
      <w:pPr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1760" w:dyaOrig="620">
          <v:shape id="_x0000_i1297" type="#_x0000_t75" style="width:88.15pt;height:31.1pt" o:ole="">
            <v:imagedata r:id="rId561" o:title=""/>
          </v:shape>
          <o:OLEObject Type="Embed" ProgID="Equation.DSMT4" ShapeID="_x0000_i1297" DrawAspect="Content" ObjectID="_1669312572" r:id="rId562"/>
        </w:object>
      </w:r>
    </w:p>
    <w:p w:rsidR="00BC62C0" w:rsidRPr="00BC62C0" w:rsidRDefault="00BC62C0" w:rsidP="00BC62C0">
      <w:pPr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F42057" w:rsidRPr="00F42057">
        <w:rPr>
          <w:position w:val="-24"/>
        </w:rPr>
        <w:object w:dxaOrig="1620" w:dyaOrig="620">
          <v:shape id="_x0000_i1298" type="#_x0000_t75" style="width:81.2pt;height:31.1pt" o:ole="">
            <v:imagedata r:id="rId563" o:title=""/>
          </v:shape>
          <o:OLEObject Type="Embed" ProgID="Equation.DSMT4" ShapeID="_x0000_i1298" DrawAspect="Content" ObjectID="_1669312573" r:id="rId564"/>
        </w:object>
      </w:r>
      <w:r>
        <w:rPr>
          <w:rFonts w:ascii="宋体" w:hAnsi="宋体" w:hint="eastAsia"/>
          <w:szCs w:val="21"/>
        </w:rPr>
        <w:t>．</w:t>
      </w:r>
      <w:r w:rsidRPr="00BC62C0">
        <w:rPr>
          <w:rFonts w:ascii="宋体" w:hAnsi="宋体" w:hint="eastAsia"/>
          <w:szCs w:val="21"/>
        </w:rPr>
        <w:t>两边对</w:t>
      </w:r>
      <w:r w:rsidR="00F42057" w:rsidRPr="00025957">
        <w:rPr>
          <w:position w:val="-4"/>
        </w:rPr>
        <w:object w:dxaOrig="200" w:dyaOrig="200">
          <v:shape id="_x0000_i1299" type="#_x0000_t75" style="width:9.8pt;height:9.8pt" o:ole="">
            <v:imagedata r:id="rId565" o:title=""/>
          </v:shape>
          <o:OLEObject Type="Embed" ProgID="Equation.DSMT4" ShapeID="_x0000_i1299" DrawAspect="Content" ObjectID="_1669312574" r:id="rId566"/>
        </w:object>
      </w:r>
      <w:r w:rsidRPr="00BC62C0">
        <w:rPr>
          <w:rFonts w:ascii="宋体" w:hAnsi="宋体" w:hint="eastAsia"/>
          <w:szCs w:val="21"/>
        </w:rPr>
        <w:t>求导得</w:t>
      </w:r>
    </w:p>
    <w:p w:rsidR="00BC62C0" w:rsidRDefault="00F42057" w:rsidP="00BC62C0">
      <w:pPr>
        <w:ind w:leftChars="200" w:left="480"/>
        <w:jc w:val="center"/>
      </w:pPr>
      <w:r w:rsidRPr="00F42057">
        <w:rPr>
          <w:position w:val="-24"/>
        </w:rPr>
        <w:object w:dxaOrig="1480" w:dyaOrig="660">
          <v:shape id="_x0000_i1300" type="#_x0000_t75" style="width:73.75pt;height:32.85pt" o:ole="">
            <v:imagedata r:id="rId567" o:title=""/>
          </v:shape>
          <o:OLEObject Type="Embed" ProgID="Equation.DSMT4" ShapeID="_x0000_i1300" DrawAspect="Content" ObjectID="_1669312575" r:id="rId568"/>
        </w:object>
      </w:r>
    </w:p>
    <w:p w:rsidR="00BC62C0" w:rsidRPr="00BC62C0" w:rsidRDefault="00BC62C0" w:rsidP="00BC62C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又</w:t>
      </w:r>
      <w:r w:rsidRPr="00BC62C0"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</w:rPr>
        <w:t>已知得</w:t>
      </w:r>
      <w:r w:rsidR="00F42057" w:rsidRPr="00F42057">
        <w:rPr>
          <w:position w:val="-30"/>
        </w:rPr>
        <w:object w:dxaOrig="2540" w:dyaOrig="800">
          <v:shape id="_x0000_i1301" type="#_x0000_t75" style="width:126.7pt;height:39.75pt" o:ole="">
            <v:imagedata r:id="rId569" o:title=""/>
          </v:shape>
          <o:OLEObject Type="Embed" ProgID="Equation.DSMT4" ShapeID="_x0000_i1301" DrawAspect="Content" ObjectID="_1669312576" r:id="rId570"/>
        </w:object>
      </w:r>
      <w:r>
        <w:rPr>
          <w:rFonts w:hint="eastAsia"/>
        </w:rPr>
        <w:t>，即</w:t>
      </w:r>
      <w:r w:rsidR="00F42057" w:rsidRPr="00F42057">
        <w:rPr>
          <w:position w:val="-30"/>
        </w:rPr>
        <w:object w:dxaOrig="2000" w:dyaOrig="800">
          <v:shape id="_x0000_i1302" type="#_x0000_t75" style="width:100.2pt;height:39.75pt" o:ole="">
            <v:imagedata r:id="rId571" o:title=""/>
          </v:shape>
          <o:OLEObject Type="Embed" ProgID="Equation.DSMT4" ShapeID="_x0000_i1302" DrawAspect="Content" ObjectID="_1669312577" r:id="rId572"/>
        </w:object>
      </w:r>
      <w:r>
        <w:rPr>
          <w:rFonts w:hint="eastAsia"/>
        </w:rPr>
        <w:t>．</w:t>
      </w:r>
      <w:r w:rsidRPr="00BC62C0">
        <w:rPr>
          <w:rFonts w:ascii="宋体" w:hAnsi="宋体" w:hint="eastAsia"/>
          <w:szCs w:val="21"/>
        </w:rPr>
        <w:t>代入</w:t>
      </w:r>
      <w:r>
        <w:rPr>
          <w:rFonts w:ascii="宋体" w:hAnsi="宋体" w:hint="eastAsia"/>
          <w:szCs w:val="21"/>
        </w:rPr>
        <w:t>上</w:t>
      </w:r>
      <w:r w:rsidRPr="00BC62C0">
        <w:rPr>
          <w:rFonts w:ascii="宋体" w:hAnsi="宋体" w:hint="eastAsia"/>
          <w:szCs w:val="21"/>
        </w:rPr>
        <w:t>式得到所求的微分方程为</w:t>
      </w:r>
    </w:p>
    <w:p w:rsidR="00BC62C0" w:rsidRDefault="00F42057" w:rsidP="00BC62C0">
      <w:pPr>
        <w:ind w:leftChars="200" w:left="480"/>
        <w:jc w:val="center"/>
        <w:rPr>
          <w:rFonts w:ascii="宋体" w:hAnsi="宋体"/>
          <w:szCs w:val="21"/>
        </w:rPr>
      </w:pPr>
      <w:r w:rsidRPr="00F42057">
        <w:rPr>
          <w:position w:val="-30"/>
        </w:rPr>
        <w:object w:dxaOrig="2360" w:dyaOrig="800">
          <v:shape id="_x0000_i1303" type="#_x0000_t75" style="width:118.1pt;height:39.75pt" o:ole="">
            <v:imagedata r:id="rId573" o:title=""/>
          </v:shape>
          <o:OLEObject Type="Embed" ProgID="Equation.DSMT4" ShapeID="_x0000_i1303" DrawAspect="Content" ObjectID="_1669312578" r:id="rId574"/>
        </w:object>
      </w:r>
    </w:p>
    <w:p w:rsidR="008A3E52" w:rsidRPr="008A3E52" w:rsidRDefault="00BC62C0" w:rsidP="00BC62C0">
      <w:pPr>
        <w:ind w:leftChars="200" w:left="480"/>
        <w:rPr>
          <w:rFonts w:ascii="宋体" w:hAnsi="宋体"/>
          <w:szCs w:val="21"/>
        </w:rPr>
      </w:pPr>
      <w:r w:rsidRPr="00BC62C0">
        <w:rPr>
          <w:rFonts w:ascii="宋体" w:hAnsi="宋体" w:hint="eastAsia"/>
          <w:szCs w:val="21"/>
        </w:rPr>
        <w:t>其初始条件为</w:t>
      </w:r>
      <w:r w:rsidR="00F42057" w:rsidRPr="00F42057">
        <w:rPr>
          <w:position w:val="-10"/>
        </w:rPr>
        <w:object w:dxaOrig="999" w:dyaOrig="320">
          <v:shape id="_x0000_i1304" type="#_x0000_t75" style="width:50.1pt;height:16.15pt" o:ole="">
            <v:imagedata r:id="rId575" o:title=""/>
          </v:shape>
          <o:OLEObject Type="Embed" ProgID="Equation.DSMT4" ShapeID="_x0000_i1304" DrawAspect="Content" ObjectID="_1669312579" r:id="rId576"/>
        </w:object>
      </w:r>
      <w:r>
        <w:rPr>
          <w:rFonts w:ascii="宋体" w:hAnsi="宋体" w:hint="eastAsia"/>
          <w:szCs w:val="21"/>
        </w:rPr>
        <w:t>，</w:t>
      </w:r>
      <w:r w:rsidR="00F42057" w:rsidRPr="00F42057">
        <w:rPr>
          <w:position w:val="-10"/>
        </w:rPr>
        <w:object w:dxaOrig="1040" w:dyaOrig="320">
          <v:shape id="_x0000_i1305" type="#_x0000_t75" style="width:51.85pt;height:16.15pt" o:ole="">
            <v:imagedata r:id="rId577" o:title=""/>
          </v:shape>
          <o:OLEObject Type="Embed" ProgID="Equation.DSMT4" ShapeID="_x0000_i1305" DrawAspect="Content" ObjectID="_1669312580" r:id="rId578"/>
        </w:object>
      </w:r>
      <w:r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5D3431" w:rsidRPr="00F426BE" w:rsidRDefault="005D3431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  <w:rPr>
          <w:color w:val="FF6600"/>
        </w:rPr>
      </w:pPr>
      <w:r w:rsidRPr="00DC3230">
        <w:rPr>
          <w:rFonts w:hint="eastAsia"/>
        </w:rPr>
        <w:t>十、填空题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本题共2小题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每小题3分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满分6分</w:t>
      </w:r>
      <w:r w:rsidR="00CF4820">
        <w:rPr>
          <w:rFonts w:hint="eastAsia"/>
        </w:rPr>
        <w:t>）</w:t>
      </w: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EB2424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一批产品共有</w:t>
      </w:r>
      <w:r w:rsidR="00F42057" w:rsidRPr="00F42057">
        <w:rPr>
          <w:position w:val="-6"/>
        </w:rPr>
        <w:object w:dxaOrig="320" w:dyaOrig="279">
          <v:shape id="_x0000_i1306" type="#_x0000_t75" style="width:16.15pt;height:13.8pt" o:ole="">
            <v:imagedata r:id="rId579" o:title=""/>
          </v:shape>
          <o:OLEObject Type="Embed" ProgID="Equation.DSMT4" ShapeID="_x0000_i1306" DrawAspect="Content" ObjectID="_1669312581" r:id="rId580"/>
        </w:object>
      </w:r>
      <w:r w:rsidRPr="00F426BE">
        <w:rPr>
          <w:rFonts w:ascii="宋体" w:hAnsi="宋体" w:hint="eastAsia"/>
          <w:szCs w:val="21"/>
        </w:rPr>
        <w:t>个正品和</w:t>
      </w:r>
      <w:r w:rsidR="00F42057" w:rsidRPr="00025957">
        <w:rPr>
          <w:position w:val="-4"/>
        </w:rPr>
        <w:object w:dxaOrig="180" w:dyaOrig="260">
          <v:shape id="_x0000_i1307" type="#_x0000_t75" style="width:9.2pt;height:13.25pt" o:ole="">
            <v:imagedata r:id="rId581" o:title=""/>
          </v:shape>
          <o:OLEObject Type="Embed" ProgID="Equation.DSMT4" ShapeID="_x0000_i1307" DrawAspect="Content" ObjectID="_1669312582" r:id="rId582"/>
        </w:object>
      </w:r>
      <w:r w:rsidRPr="00F426BE">
        <w:rPr>
          <w:rFonts w:ascii="宋体" w:hAnsi="宋体" w:hint="eastAsia"/>
          <w:szCs w:val="21"/>
        </w:rPr>
        <w:t>个次品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任意抽取两次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每次抽一个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抽出后不再放回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则第二次抽出的</w:t>
      </w:r>
      <w:r>
        <w:rPr>
          <w:rFonts w:ascii="宋体" w:hAnsi="宋体" w:hint="eastAsia"/>
          <w:szCs w:val="21"/>
        </w:rPr>
        <w:t>是</w:t>
      </w:r>
      <w:r w:rsidRPr="00F426BE">
        <w:rPr>
          <w:rFonts w:ascii="宋体" w:hAnsi="宋体" w:hint="eastAsia"/>
          <w:szCs w:val="21"/>
        </w:rPr>
        <w:t>次品的概率为_______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7347A6" w:rsidRDefault="003F215C" w:rsidP="00CE5825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7347A6">
        <w:rPr>
          <w:rFonts w:ascii="宋体" w:hAnsi="宋体" w:hint="eastAsia"/>
          <w:szCs w:val="21"/>
        </w:rPr>
        <w:t>由抽签原理(抽签与先后次序无关)</w:t>
      </w:r>
      <w:r w:rsidR="008A3E52">
        <w:rPr>
          <w:rFonts w:ascii="宋体" w:hAnsi="宋体" w:hint="eastAsia"/>
          <w:szCs w:val="21"/>
        </w:rPr>
        <w:t>,</w:t>
      </w:r>
      <w:r w:rsidR="008A3E52" w:rsidRPr="007347A6">
        <w:rPr>
          <w:rFonts w:ascii="宋体" w:hAnsi="宋体" w:hint="eastAsia"/>
          <w:szCs w:val="21"/>
        </w:rPr>
        <w:t>不放回抽样中第二次抽得次品的概率与第一次抽得次品的概率相同,都是</w:t>
      </w:r>
      <w:r w:rsidR="00F42057" w:rsidRPr="00F42057">
        <w:rPr>
          <w:position w:val="-24"/>
        </w:rPr>
        <w:object w:dxaOrig="740" w:dyaOrig="620">
          <v:shape id="_x0000_i1308" type="#_x0000_t75" style="width:36.85pt;height:31.1pt" o:ole="">
            <v:imagedata r:id="rId583" o:title=""/>
          </v:shape>
          <o:OLEObject Type="Embed" ProgID="Equation.DSMT4" ShapeID="_x0000_i1308" DrawAspect="Content" ObjectID="_1669312583" r:id="rId584"/>
        </w:object>
      </w:r>
      <w:r w:rsidR="008A3E52"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8A3E52" w:rsidRP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EB2424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设随机变量</w:t>
      </w:r>
      <w:r w:rsidR="00F42057" w:rsidRPr="00025957">
        <w:rPr>
          <w:position w:val="-4"/>
        </w:rPr>
        <w:object w:dxaOrig="240" w:dyaOrig="260">
          <v:shape id="_x0000_i1309" type="#_x0000_t75" style="width:12.1pt;height:13.25pt" o:ole="">
            <v:imagedata r:id="rId585" o:title=""/>
          </v:shape>
          <o:OLEObject Type="Embed" ProgID="Equation.DSMT4" ShapeID="_x0000_i1309" DrawAspect="Content" ObjectID="_1669312584" r:id="rId586"/>
        </w:object>
      </w:r>
      <w:r w:rsidRPr="00F426BE">
        <w:rPr>
          <w:rFonts w:ascii="宋体" w:hAnsi="宋体" w:hint="eastAsia"/>
          <w:szCs w:val="21"/>
        </w:rPr>
        <w:t>服从</w:t>
      </w:r>
      <w:r w:rsidR="00F42057" w:rsidRPr="00F42057">
        <w:rPr>
          <w:position w:val="-10"/>
        </w:rPr>
        <w:object w:dxaOrig="540" w:dyaOrig="320">
          <v:shape id="_x0000_i1310" type="#_x0000_t75" style="width:27.05pt;height:16.15pt" o:ole="">
            <v:imagedata r:id="rId587" o:title=""/>
          </v:shape>
          <o:OLEObject Type="Embed" ProgID="Equation.DSMT4" ShapeID="_x0000_i1310" DrawAspect="Content" ObjectID="_1669312585" r:id="rId588"/>
        </w:object>
      </w:r>
      <w:r w:rsidRPr="00F426BE">
        <w:rPr>
          <w:rFonts w:ascii="宋体" w:hAnsi="宋体" w:hint="eastAsia"/>
          <w:szCs w:val="21"/>
        </w:rPr>
        <w:t>上的均匀分布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则随机变量</w:t>
      </w:r>
      <w:r w:rsidR="00F42057" w:rsidRPr="00025957">
        <w:rPr>
          <w:position w:val="-4"/>
        </w:rPr>
        <w:object w:dxaOrig="700" w:dyaOrig="300">
          <v:shape id="_x0000_i1311" type="#_x0000_t75" style="width:35.15pt;height:15pt" o:ole="">
            <v:imagedata r:id="rId589" o:title=""/>
          </v:shape>
          <o:OLEObject Type="Embed" ProgID="Equation.DSMT4" ShapeID="_x0000_i1311" DrawAspect="Content" ObjectID="_1669312586" r:id="rId590"/>
        </w:object>
      </w:r>
      <w:r w:rsidRPr="00F426BE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560" w:dyaOrig="320">
          <v:shape id="_x0000_i1312" type="#_x0000_t75" style="width:28.2pt;height:16.15pt" o:ole="">
            <v:imagedata r:id="rId591" o:title=""/>
          </v:shape>
          <o:OLEObject Type="Embed" ProgID="Equation.DSMT4" ShapeID="_x0000_i1312" DrawAspect="Content" ObjectID="_1669312587" r:id="rId592"/>
        </w:object>
      </w:r>
      <w:r w:rsidRPr="00F426BE">
        <w:rPr>
          <w:rFonts w:ascii="宋体" w:hAnsi="宋体" w:hint="eastAsia"/>
          <w:szCs w:val="21"/>
        </w:rPr>
        <w:t>内的概率分布密度</w:t>
      </w:r>
      <w:r w:rsidR="00F42057" w:rsidRPr="00F42057">
        <w:rPr>
          <w:position w:val="-12"/>
        </w:rPr>
        <w:object w:dxaOrig="800" w:dyaOrig="360">
          <v:shape id="_x0000_i1313" type="#_x0000_t75" style="width:39.75pt;height:17.85pt" o:ole="">
            <v:imagedata r:id="rId593" o:title=""/>
          </v:shape>
          <o:OLEObject Type="Embed" ProgID="Equation.DSMT4" ShapeID="_x0000_i1313" DrawAspect="Content" ObjectID="_1669312588" r:id="rId594"/>
        </w:object>
      </w:r>
      <w:r w:rsidRPr="00F426BE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7347A6" w:rsidRDefault="003F215C" w:rsidP="00CE5825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7347A6">
        <w:rPr>
          <w:rFonts w:ascii="宋体" w:hAnsi="宋体" w:hint="eastAsia"/>
          <w:szCs w:val="21"/>
        </w:rPr>
        <w:t>由已知条件,</w:t>
      </w:r>
      <w:r w:rsidR="00F42057" w:rsidRPr="00025957">
        <w:rPr>
          <w:position w:val="-4"/>
        </w:rPr>
        <w:object w:dxaOrig="240" w:dyaOrig="260">
          <v:shape id="_x0000_i1314" type="#_x0000_t75" style="width:12.1pt;height:13.25pt" o:ole="">
            <v:imagedata r:id="rId595" o:title=""/>
          </v:shape>
          <o:OLEObject Type="Embed" ProgID="Equation.DSMT4" ShapeID="_x0000_i1314" DrawAspect="Content" ObjectID="_1669312589" r:id="rId596"/>
        </w:object>
      </w:r>
      <w:r w:rsidR="008A3E52" w:rsidRPr="007347A6">
        <w:rPr>
          <w:rFonts w:ascii="宋体" w:hAnsi="宋体" w:hint="eastAsia"/>
          <w:szCs w:val="21"/>
        </w:rPr>
        <w:t>在区间</w:t>
      </w:r>
      <w:r w:rsidR="00F42057" w:rsidRPr="00F42057">
        <w:rPr>
          <w:position w:val="-10"/>
        </w:rPr>
        <w:object w:dxaOrig="540" w:dyaOrig="320">
          <v:shape id="_x0000_i1315" type="#_x0000_t75" style="width:27.05pt;height:16.15pt" o:ole="">
            <v:imagedata r:id="rId597" o:title=""/>
          </v:shape>
          <o:OLEObject Type="Embed" ProgID="Equation.DSMT4" ShapeID="_x0000_i1315" DrawAspect="Content" ObjectID="_1669312590" r:id="rId598"/>
        </w:object>
      </w:r>
      <w:r w:rsidR="008A3E52" w:rsidRPr="007347A6">
        <w:rPr>
          <w:rFonts w:ascii="宋体" w:hAnsi="宋体" w:hint="eastAsia"/>
          <w:szCs w:val="21"/>
        </w:rPr>
        <w:t>上服从均匀分布,得</w:t>
      </w:r>
      <w:r w:rsidR="00F42057" w:rsidRPr="00025957">
        <w:rPr>
          <w:position w:val="-4"/>
        </w:rPr>
        <w:object w:dxaOrig="240" w:dyaOrig="260">
          <v:shape id="_x0000_i1316" type="#_x0000_t75" style="width:12.1pt;height:13.25pt" o:ole="">
            <v:imagedata r:id="rId599" o:title=""/>
          </v:shape>
          <o:OLEObject Type="Embed" ProgID="Equation.DSMT4" ShapeID="_x0000_i1316" DrawAspect="Content" ObjectID="_1669312591" r:id="rId600"/>
        </w:object>
      </w:r>
      <w:r w:rsidR="008A3E52" w:rsidRPr="007347A6">
        <w:rPr>
          <w:rFonts w:ascii="宋体" w:hAnsi="宋体" w:hint="eastAsia"/>
          <w:szCs w:val="21"/>
        </w:rPr>
        <w:t>的概率密度函数为</w:t>
      </w:r>
    </w:p>
    <w:p w:rsidR="008A3E52" w:rsidRPr="007347A6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46"/>
        </w:rPr>
        <w:object w:dxaOrig="2140" w:dyaOrig="1040">
          <v:shape id="_x0000_i1317" type="#_x0000_t75" style="width:107.15pt;height:51.85pt" o:ole="">
            <v:imagedata r:id="rId601" o:title=""/>
          </v:shape>
          <o:OLEObject Type="Embed" ProgID="Equation.DSMT4" ShapeID="_x0000_i1317" DrawAspect="Content" ObjectID="_1669312592" r:id="rId602"/>
        </w:object>
      </w:r>
    </w:p>
    <w:p w:rsidR="008A3E52" w:rsidRPr="007347A6" w:rsidRDefault="008A3E52" w:rsidP="00CE5825">
      <w:pPr>
        <w:ind w:firstLineChars="200" w:firstLine="480"/>
        <w:rPr>
          <w:rFonts w:ascii="宋体" w:hAnsi="宋体"/>
          <w:szCs w:val="21"/>
        </w:rPr>
      </w:pPr>
      <w:r w:rsidRPr="007347A6">
        <w:rPr>
          <w:rFonts w:ascii="宋体" w:hAnsi="宋体" w:hint="eastAsia"/>
          <w:szCs w:val="21"/>
        </w:rPr>
        <w:t>先求</w:t>
      </w:r>
      <w:r w:rsidR="00F42057" w:rsidRPr="00025957">
        <w:rPr>
          <w:position w:val="-4"/>
        </w:rPr>
        <w:object w:dxaOrig="220" w:dyaOrig="260">
          <v:shape id="_x0000_i1318" type="#_x0000_t75" style="width:10.95pt;height:13.25pt" o:ole="">
            <v:imagedata r:id="rId603" o:title=""/>
          </v:shape>
          <o:OLEObject Type="Embed" ProgID="Equation.DSMT4" ShapeID="_x0000_i1318" DrawAspect="Content" ObjectID="_1669312593" r:id="rId604"/>
        </w:object>
      </w:r>
      <w:r w:rsidRPr="007347A6">
        <w:rPr>
          <w:rFonts w:ascii="宋体" w:hAnsi="宋体" w:hint="eastAsia"/>
          <w:szCs w:val="21"/>
        </w:rPr>
        <w:t>的分布函数</w:t>
      </w:r>
      <w:r w:rsidR="00CE5825">
        <w:rPr>
          <w:rFonts w:ascii="宋体" w:hAnsi="宋体" w:hint="eastAsia"/>
          <w:szCs w:val="21"/>
        </w:rPr>
        <w:t>．</w:t>
      </w:r>
      <w:r w:rsidRPr="007347A6">
        <w:rPr>
          <w:rFonts w:ascii="宋体" w:hAnsi="宋体" w:hint="eastAsia"/>
          <w:szCs w:val="21"/>
        </w:rPr>
        <w:t>当</w:t>
      </w:r>
      <w:r w:rsidR="00F42057" w:rsidRPr="00F42057">
        <w:rPr>
          <w:position w:val="-10"/>
        </w:rPr>
        <w:object w:dxaOrig="920" w:dyaOrig="320">
          <v:shape id="_x0000_i1319" type="#_x0000_t75" style="width:46.1pt;height:16.15pt" o:ole="">
            <v:imagedata r:id="rId605" o:title=""/>
          </v:shape>
          <o:OLEObject Type="Embed" ProgID="Equation.DSMT4" ShapeID="_x0000_i1319" DrawAspect="Content" ObjectID="_1669312594" r:id="rId606"/>
        </w:object>
      </w:r>
      <w:r w:rsidRPr="007347A6">
        <w:rPr>
          <w:rFonts w:ascii="宋体" w:hAnsi="宋体" w:hint="eastAsia"/>
          <w:szCs w:val="21"/>
        </w:rPr>
        <w:t>时,</w:t>
      </w:r>
    </w:p>
    <w:p w:rsidR="008A3E52" w:rsidRPr="007347A6" w:rsidRDefault="00F42057" w:rsidP="00CE5825">
      <w:pPr>
        <w:tabs>
          <w:tab w:val="left" w:pos="1980"/>
        </w:tabs>
        <w:jc w:val="center"/>
        <w:rPr>
          <w:rFonts w:ascii="宋体" w:hAnsi="宋体"/>
          <w:szCs w:val="21"/>
        </w:rPr>
      </w:pPr>
      <w:r w:rsidRPr="00F42057">
        <w:rPr>
          <w:position w:val="-54"/>
        </w:rPr>
        <w:object w:dxaOrig="4959" w:dyaOrig="1200">
          <v:shape id="_x0000_i1320" type="#_x0000_t75" style="width:247.7pt;height:59.9pt" o:ole="">
            <v:imagedata r:id="rId607" o:title=""/>
          </v:shape>
          <o:OLEObject Type="Embed" ProgID="Equation.DSMT4" ShapeID="_x0000_i1320" DrawAspect="Content" ObjectID="_1669312595" r:id="rId608"/>
        </w:object>
      </w:r>
    </w:p>
    <w:p w:rsidR="008A3E52" w:rsidRPr="007347A6" w:rsidRDefault="008A3E52" w:rsidP="00CE5825">
      <w:pPr>
        <w:ind w:firstLineChars="200" w:firstLine="480"/>
        <w:rPr>
          <w:rFonts w:ascii="宋体" w:hAnsi="宋体"/>
          <w:color w:val="FF6600"/>
          <w:szCs w:val="21"/>
        </w:rPr>
      </w:pPr>
      <w:r w:rsidRPr="007347A6">
        <w:rPr>
          <w:rFonts w:ascii="宋体" w:hAnsi="宋体" w:hint="eastAsia"/>
          <w:szCs w:val="21"/>
        </w:rPr>
        <w:t>故随机变量</w:t>
      </w:r>
      <w:r w:rsidR="00F42057" w:rsidRPr="00025957">
        <w:rPr>
          <w:position w:val="-4"/>
        </w:rPr>
        <w:object w:dxaOrig="700" w:dyaOrig="300">
          <v:shape id="_x0000_i1321" type="#_x0000_t75" style="width:35.15pt;height:15pt" o:ole="">
            <v:imagedata r:id="rId609" o:title=""/>
          </v:shape>
          <o:OLEObject Type="Embed" ProgID="Equation.DSMT4" ShapeID="_x0000_i1321" DrawAspect="Content" ObjectID="_1669312596" r:id="rId610"/>
        </w:object>
      </w:r>
      <w:r w:rsidRPr="007347A6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560" w:dyaOrig="320">
          <v:shape id="_x0000_i1322" type="#_x0000_t75" style="width:28.2pt;height:16.15pt" o:ole="">
            <v:imagedata r:id="rId611" o:title=""/>
          </v:shape>
          <o:OLEObject Type="Embed" ProgID="Equation.DSMT4" ShapeID="_x0000_i1322" DrawAspect="Content" ObjectID="_1669312597" r:id="rId612"/>
        </w:object>
      </w:r>
      <w:r w:rsidRPr="007347A6">
        <w:rPr>
          <w:rFonts w:ascii="宋体" w:hAnsi="宋体" w:hint="eastAsia"/>
          <w:szCs w:val="21"/>
        </w:rPr>
        <w:t>内的概率分布密度</w:t>
      </w:r>
      <w:r w:rsidR="00F42057" w:rsidRPr="00F42057">
        <w:rPr>
          <w:position w:val="-32"/>
        </w:rPr>
        <w:object w:dxaOrig="2120" w:dyaOrig="700">
          <v:shape id="_x0000_i1323" type="#_x0000_t75" style="width:106pt;height:35.15pt" o:ole="">
            <v:imagedata r:id="rId613" o:title=""/>
          </v:shape>
          <o:OLEObject Type="Embed" ProgID="Equation.DSMT4" ShapeID="_x0000_i1323" DrawAspect="Content" ObjectID="_1669312598" r:id="rId614"/>
        </w:object>
      </w:r>
      <w:r w:rsidRPr="007347A6"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8A3E52" w:rsidRP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十一、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Pr="00F426B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设随机变量</w:t>
      </w:r>
      <w:r w:rsidR="00F42057" w:rsidRPr="00025957">
        <w:rPr>
          <w:position w:val="-4"/>
        </w:rPr>
        <w:object w:dxaOrig="240" w:dyaOrig="260">
          <v:shape id="_x0000_i1324" type="#_x0000_t75" style="width:12.1pt;height:13.25pt" o:ole="">
            <v:imagedata r:id="rId615" o:title=""/>
          </v:shape>
          <o:OLEObject Type="Embed" ProgID="Equation.DSMT4" ShapeID="_x0000_i1324" DrawAspect="Content" ObjectID="_1669312599" r:id="rId616"/>
        </w:object>
      </w:r>
      <w:r w:rsidRPr="00F426BE">
        <w:rPr>
          <w:rFonts w:ascii="宋体" w:hAnsi="宋体" w:hint="eastAsia"/>
          <w:szCs w:val="21"/>
        </w:rPr>
        <w:t>的概率分布密度为</w:t>
      </w:r>
      <w:r w:rsidR="00F42057" w:rsidRPr="00F42057">
        <w:rPr>
          <w:position w:val="-24"/>
        </w:rPr>
        <w:object w:dxaOrig="1260" w:dyaOrig="620">
          <v:shape id="_x0000_i1325" type="#_x0000_t75" style="width:62.8pt;height:31.1pt" o:ole="">
            <v:imagedata r:id="rId617" o:title=""/>
          </v:shape>
          <o:OLEObject Type="Embed" ProgID="Equation.DSMT4" ShapeID="_x0000_i1325" DrawAspect="Content" ObjectID="_1669312600" r:id="rId618"/>
        </w:objec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1260" w:dyaOrig="220">
          <v:shape id="_x0000_i1326" type="#_x0000_t75" style="width:62.8pt;height:10.95pt" o:ole="">
            <v:imagedata r:id="rId619" o:title=""/>
          </v:shape>
          <o:OLEObject Type="Embed" ProgID="Equation.DSMT4" ShapeID="_x0000_i1326" DrawAspect="Content" ObjectID="_1669312601" r:id="rId620"/>
        </w:object>
      </w:r>
      <w:r>
        <w:rPr>
          <w:rFonts w:ascii="宋体" w:hAnsi="宋体" w:hint="eastAsia"/>
          <w:szCs w:val="21"/>
        </w:rPr>
        <w:t>.</w:t>
      </w:r>
    </w:p>
    <w:p w:rsidR="00CB4FCE" w:rsidRPr="00F426BE" w:rsidRDefault="00CB4FCE" w:rsidP="00EB2424">
      <w:pPr>
        <w:rPr>
          <w:rFonts w:ascii="宋体" w:hAnsi="宋体"/>
          <w:szCs w:val="21"/>
        </w:rPr>
      </w:pPr>
      <w:r w:rsidRPr="00EB2424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 w:rsidR="00F42057" w:rsidRPr="00025957">
        <w:rPr>
          <w:position w:val="-4"/>
        </w:rPr>
        <w:object w:dxaOrig="240" w:dyaOrig="260">
          <v:shape id="_x0000_i1327" type="#_x0000_t75" style="width:12.1pt;height:13.25pt" o:ole="">
            <v:imagedata r:id="rId621" o:title=""/>
          </v:shape>
          <o:OLEObject Type="Embed" ProgID="Equation.DSMT4" ShapeID="_x0000_i1327" DrawAspect="Content" ObjectID="_1669312602" r:id="rId622"/>
        </w:object>
      </w:r>
      <w:r w:rsidRPr="00F426BE">
        <w:rPr>
          <w:rFonts w:ascii="宋体" w:hAnsi="宋体" w:hint="eastAsia"/>
          <w:szCs w:val="21"/>
        </w:rPr>
        <w:t>的数学期望</w:t>
      </w:r>
      <w:r w:rsidR="00F42057" w:rsidRPr="00F42057">
        <w:rPr>
          <w:position w:val="-10"/>
        </w:rPr>
        <w:object w:dxaOrig="560" w:dyaOrig="320">
          <v:shape id="_x0000_i1328" type="#_x0000_t75" style="width:28.2pt;height:16.15pt" o:ole="">
            <v:imagedata r:id="rId623" o:title=""/>
          </v:shape>
          <o:OLEObject Type="Embed" ProgID="Equation.DSMT4" ShapeID="_x0000_i1328" DrawAspect="Content" ObjectID="_1669312603" r:id="rId624"/>
        </w:object>
      </w:r>
      <w:r w:rsidRPr="00F426BE">
        <w:rPr>
          <w:rFonts w:ascii="宋体" w:hAnsi="宋体" w:hint="eastAsia"/>
          <w:szCs w:val="21"/>
        </w:rPr>
        <w:t>和方差</w:t>
      </w:r>
      <w:r w:rsidR="00F42057" w:rsidRPr="00F42057">
        <w:rPr>
          <w:position w:val="-10"/>
        </w:rPr>
        <w:object w:dxaOrig="560" w:dyaOrig="320">
          <v:shape id="_x0000_i1329" type="#_x0000_t75" style="width:28.2pt;height:16.15pt" o:ole="">
            <v:imagedata r:id="rId625" o:title=""/>
          </v:shape>
          <o:OLEObject Type="Embed" ProgID="Equation.DSMT4" ShapeID="_x0000_i1329" DrawAspect="Content" ObjectID="_1669312604" r:id="rId626"/>
        </w:object>
      </w:r>
      <w:r>
        <w:rPr>
          <w:rFonts w:ascii="宋体" w:hAnsi="宋体" w:hint="eastAsia"/>
          <w:szCs w:val="21"/>
        </w:rPr>
        <w:t>.</w:t>
      </w:r>
    </w:p>
    <w:p w:rsidR="00CB4FCE" w:rsidRPr="00F426BE" w:rsidRDefault="00CB4FCE" w:rsidP="00EB2424">
      <w:pPr>
        <w:rPr>
          <w:rFonts w:ascii="宋体" w:hAnsi="宋体"/>
          <w:szCs w:val="21"/>
        </w:rPr>
      </w:pPr>
      <w:r w:rsidRPr="00EB2424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 w:rsidR="00F42057" w:rsidRPr="00025957">
        <w:rPr>
          <w:position w:val="-4"/>
        </w:rPr>
        <w:object w:dxaOrig="240" w:dyaOrig="260">
          <v:shape id="_x0000_i1330" type="#_x0000_t75" style="width:12.1pt;height:13.25pt" o:ole="">
            <v:imagedata r:id="rId627" o:title=""/>
          </v:shape>
          <o:OLEObject Type="Embed" ProgID="Equation.DSMT4" ShapeID="_x0000_i1330" DrawAspect="Content" ObjectID="_1669312605" r:id="rId628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331" type="#_x0000_t75" style="width:20.15pt;height:16.15pt" o:ole="">
            <v:imagedata r:id="rId629" o:title=""/>
          </v:shape>
          <o:OLEObject Type="Embed" ProgID="Equation.DSMT4" ShapeID="_x0000_i1331" DrawAspect="Content" ObjectID="_1669312606" r:id="rId630"/>
        </w:object>
      </w:r>
      <w:r w:rsidRPr="00F426BE">
        <w:rPr>
          <w:rFonts w:ascii="宋体" w:hAnsi="宋体" w:hint="eastAsia"/>
          <w:szCs w:val="21"/>
        </w:rPr>
        <w:t>的协方差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并问</w:t>
      </w:r>
      <w:r w:rsidR="00F42057" w:rsidRPr="00025957">
        <w:rPr>
          <w:position w:val="-4"/>
        </w:rPr>
        <w:object w:dxaOrig="240" w:dyaOrig="260">
          <v:shape id="_x0000_i1332" type="#_x0000_t75" style="width:12.1pt;height:13.25pt" o:ole="">
            <v:imagedata r:id="rId631" o:title=""/>
          </v:shape>
          <o:OLEObject Type="Embed" ProgID="Equation.DSMT4" ShapeID="_x0000_i1332" DrawAspect="Content" ObjectID="_1669312607" r:id="rId632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333" type="#_x0000_t75" style="width:20.15pt;height:16.15pt" o:ole="">
            <v:imagedata r:id="rId633" o:title=""/>
          </v:shape>
          <o:OLEObject Type="Embed" ProgID="Equation.DSMT4" ShapeID="_x0000_i1333" DrawAspect="Content" ObjectID="_1669312608" r:id="rId634"/>
        </w:object>
      </w:r>
      <w:r w:rsidRPr="00F426BE">
        <w:rPr>
          <w:rFonts w:ascii="宋体" w:hAnsi="宋体" w:hint="eastAsia"/>
          <w:szCs w:val="21"/>
        </w:rPr>
        <w:t>是否不相关？</w:t>
      </w:r>
    </w:p>
    <w:p w:rsidR="00CB4FCE" w:rsidRPr="00F426BE" w:rsidRDefault="00CB4FCE" w:rsidP="00EB2424">
      <w:pPr>
        <w:rPr>
          <w:rFonts w:ascii="宋体" w:hAnsi="宋体"/>
          <w:color w:val="FF6600"/>
          <w:szCs w:val="21"/>
        </w:rPr>
      </w:pPr>
      <w:r w:rsidRPr="00EB2424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问</w:t>
      </w:r>
      <w:r w:rsidR="00F42057" w:rsidRPr="00025957">
        <w:rPr>
          <w:position w:val="-4"/>
        </w:rPr>
        <w:object w:dxaOrig="240" w:dyaOrig="260">
          <v:shape id="_x0000_i1334" type="#_x0000_t75" style="width:12.1pt;height:13.25pt" o:ole="">
            <v:imagedata r:id="rId635" o:title=""/>
          </v:shape>
          <o:OLEObject Type="Embed" ProgID="Equation.DSMT4" ShapeID="_x0000_i1334" DrawAspect="Content" ObjectID="_1669312609" r:id="rId63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335" type="#_x0000_t75" style="width:20.15pt;height:16.15pt" o:ole="">
            <v:imagedata r:id="rId637" o:title=""/>
          </v:shape>
          <o:OLEObject Type="Embed" ProgID="Equation.DSMT4" ShapeID="_x0000_i1335" DrawAspect="Content" ObjectID="_1669312610" r:id="rId638"/>
        </w:object>
      </w:r>
      <w:r w:rsidRPr="00F426BE">
        <w:rPr>
          <w:rFonts w:ascii="宋体" w:hAnsi="宋体" w:hint="eastAsia"/>
          <w:szCs w:val="21"/>
        </w:rPr>
        <w:t>是否相互独立？为什么？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7347A6" w:rsidRDefault="003F215C" w:rsidP="008A3E52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3E52" w:rsidRPr="00BB7C68">
        <w:rPr>
          <w:rFonts w:hint="eastAsia"/>
        </w:rPr>
        <w:t>(1)</w:t>
      </w:r>
      <w:r w:rsidR="00BB7C68">
        <w:rPr>
          <w:rFonts w:ascii="宋体" w:hAnsi="宋体" w:hint="eastAsia"/>
          <w:szCs w:val="21"/>
        </w:rPr>
        <w:t xml:space="preserve"> 由奇偶对称性，随机变量的期望</w:t>
      </w:r>
      <w:r w:rsidR="008A3E52">
        <w:rPr>
          <w:rFonts w:ascii="宋体" w:hAnsi="宋体" w:hint="eastAsia"/>
          <w:szCs w:val="21"/>
        </w:rPr>
        <w:t>.</w:t>
      </w:r>
    </w:p>
    <w:p w:rsidR="008A3E52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24"/>
        </w:rPr>
        <w:object w:dxaOrig="3560" w:dyaOrig="620">
          <v:shape id="_x0000_i1336" type="#_x0000_t75" style="width:178pt;height:31.1pt" o:ole="">
            <v:imagedata r:id="rId639" o:title=""/>
          </v:shape>
          <o:OLEObject Type="Embed" ProgID="Equation.DSMT4" ShapeID="_x0000_i1336" DrawAspect="Content" ObjectID="_1669312611" r:id="rId640"/>
        </w:object>
      </w:r>
      <w:r w:rsidR="008A3E52">
        <w:rPr>
          <w:rFonts w:ascii="宋体" w:hAnsi="宋体" w:hint="eastAsia"/>
          <w:szCs w:val="21"/>
        </w:rPr>
        <w:t>.</w:t>
      </w:r>
    </w:p>
    <w:p w:rsidR="00BB7C68" w:rsidRDefault="00BB7C68" w:rsidP="00BB7C68">
      <w:pPr>
        <w:ind w:firstLineChars="200" w:firstLine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随机变量的方差</w:t>
      </w:r>
    </w:p>
    <w:p w:rsidR="008A3E52" w:rsidRPr="007347A6" w:rsidRDefault="00F42057" w:rsidP="00BB7C68">
      <w:pPr>
        <w:jc w:val="center"/>
        <w:rPr>
          <w:rFonts w:ascii="宋体" w:hAnsi="宋体"/>
          <w:szCs w:val="21"/>
        </w:rPr>
      </w:pPr>
      <w:r w:rsidRPr="00F42057">
        <w:rPr>
          <w:position w:val="-72"/>
        </w:rPr>
        <w:object w:dxaOrig="5140" w:dyaOrig="1740">
          <v:shape id="_x0000_i1337" type="#_x0000_t75" style="width:256.9pt;height:87pt" o:ole="">
            <v:imagedata r:id="rId641" o:title=""/>
          </v:shape>
          <o:OLEObject Type="Embed" ProgID="Equation.DSMT4" ShapeID="_x0000_i1337" DrawAspect="Content" ObjectID="_1669312612" r:id="rId642"/>
        </w:object>
      </w:r>
    </w:p>
    <w:p w:rsidR="008A3E52" w:rsidRDefault="008A3E52" w:rsidP="00BB7C68">
      <w:pPr>
        <w:rPr>
          <w:rFonts w:ascii="宋体" w:hAnsi="宋体"/>
          <w:szCs w:val="21"/>
        </w:rPr>
      </w:pPr>
      <w:r w:rsidRPr="00BB7C68">
        <w:rPr>
          <w:rFonts w:hint="eastAsia"/>
        </w:rPr>
        <w:t xml:space="preserve">(2) </w:t>
      </w:r>
      <w:r w:rsidRPr="007347A6">
        <w:rPr>
          <w:rFonts w:ascii="宋体" w:hAnsi="宋体" w:hint="eastAsia"/>
          <w:szCs w:val="21"/>
        </w:rPr>
        <w:t>因为</w:t>
      </w:r>
      <w:r w:rsidR="00F42057" w:rsidRPr="00F42057">
        <w:rPr>
          <w:position w:val="-10"/>
        </w:rPr>
        <w:object w:dxaOrig="900" w:dyaOrig="320">
          <v:shape id="_x0000_i1338" type="#_x0000_t75" style="width:44.95pt;height:16.15pt" o:ole="">
            <v:imagedata r:id="rId643" o:title=""/>
          </v:shape>
          <o:OLEObject Type="Embed" ProgID="Equation.DSMT4" ShapeID="_x0000_i1338" DrawAspect="Content" ObjectID="_1669312613" r:id="rId644"/>
        </w:object>
      </w:r>
      <w:r w:rsidR="00BB7C68">
        <w:rPr>
          <w:rFonts w:ascii="宋体" w:hAnsi="宋体" w:hint="eastAsia"/>
          <w:szCs w:val="21"/>
        </w:rPr>
        <w:t>，</w:t>
      </w:r>
      <w:r w:rsidRPr="007347A6">
        <w:rPr>
          <w:rFonts w:ascii="宋体" w:hAnsi="宋体" w:hint="eastAsia"/>
          <w:szCs w:val="21"/>
        </w:rPr>
        <w:t>所以</w:t>
      </w:r>
    </w:p>
    <w:p w:rsidR="008A3E52" w:rsidRDefault="00F42057" w:rsidP="008A3E52">
      <w:pPr>
        <w:jc w:val="center"/>
        <w:rPr>
          <w:rFonts w:ascii="宋体" w:hAnsi="宋体"/>
          <w:szCs w:val="21"/>
        </w:rPr>
      </w:pPr>
      <w:r w:rsidRPr="00F42057">
        <w:rPr>
          <w:position w:val="-42"/>
        </w:rPr>
        <w:object w:dxaOrig="5140" w:dyaOrig="960">
          <v:shape id="_x0000_i1339" type="#_x0000_t75" style="width:256.9pt;height:47.8pt" o:ole="">
            <v:imagedata r:id="rId645" o:title=""/>
          </v:shape>
          <o:OLEObject Type="Embed" ProgID="Equation.DSMT4" ShapeID="_x0000_i1339" DrawAspect="Content" ObjectID="_1669312614" r:id="rId646"/>
        </w:object>
      </w:r>
    </w:p>
    <w:p w:rsidR="008A3E52" w:rsidRPr="007347A6" w:rsidRDefault="008A3E52" w:rsidP="00BB7C68">
      <w:pPr>
        <w:ind w:firstLineChars="200" w:firstLine="480"/>
        <w:rPr>
          <w:rFonts w:ascii="宋体" w:hAnsi="宋体"/>
          <w:szCs w:val="21"/>
        </w:rPr>
      </w:pPr>
      <w:r w:rsidRPr="007347A6">
        <w:rPr>
          <w:rFonts w:ascii="宋体" w:hAnsi="宋体" w:hint="eastAsia"/>
          <w:szCs w:val="21"/>
        </w:rPr>
        <w:t>所以</w:t>
      </w:r>
      <w:r w:rsidR="00F42057" w:rsidRPr="00025957">
        <w:rPr>
          <w:position w:val="-4"/>
        </w:rPr>
        <w:object w:dxaOrig="240" w:dyaOrig="260">
          <v:shape id="_x0000_i1340" type="#_x0000_t75" style="width:12.1pt;height:13.25pt" o:ole="">
            <v:imagedata r:id="rId647" o:title=""/>
          </v:shape>
          <o:OLEObject Type="Embed" ProgID="Equation.DSMT4" ShapeID="_x0000_i1340" DrawAspect="Content" ObjectID="_1669312615" r:id="rId648"/>
        </w:object>
      </w:r>
      <w:r w:rsidRPr="007347A6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341" type="#_x0000_t75" style="width:20.15pt;height:16.15pt" o:ole="">
            <v:imagedata r:id="rId649" o:title=""/>
          </v:shape>
          <o:OLEObject Type="Embed" ProgID="Equation.DSMT4" ShapeID="_x0000_i1341" DrawAspect="Content" ObjectID="_1669312616" r:id="rId650"/>
        </w:object>
      </w:r>
      <w:r w:rsidRPr="007347A6">
        <w:rPr>
          <w:rFonts w:ascii="宋体" w:hAnsi="宋体" w:hint="eastAsia"/>
          <w:szCs w:val="21"/>
        </w:rPr>
        <w:t>不相关.</w:t>
      </w:r>
    </w:p>
    <w:p w:rsidR="00022309" w:rsidRDefault="008A3E52" w:rsidP="008A3E52">
      <w:pPr>
        <w:rPr>
          <w:rFonts w:ascii="宋体" w:hAnsi="宋体"/>
          <w:szCs w:val="21"/>
        </w:rPr>
      </w:pPr>
      <w:r w:rsidRPr="00BB7C68">
        <w:rPr>
          <w:rFonts w:hint="eastAsia"/>
        </w:rPr>
        <w:t xml:space="preserve">(3) </w:t>
      </w:r>
      <w:r w:rsidRPr="007347A6">
        <w:rPr>
          <w:rFonts w:ascii="宋体" w:hAnsi="宋体" w:hint="eastAsia"/>
          <w:szCs w:val="21"/>
        </w:rPr>
        <w:t>对于任意正实数</w:t>
      </w:r>
      <w:r w:rsidR="00F42057" w:rsidRPr="00F42057">
        <w:rPr>
          <w:position w:val="-6"/>
        </w:rPr>
        <w:object w:dxaOrig="200" w:dyaOrig="220">
          <v:shape id="_x0000_i1342" type="#_x0000_t75" style="width:9.8pt;height:10.95pt" o:ole="">
            <v:imagedata r:id="rId651" o:title=""/>
          </v:shape>
          <o:OLEObject Type="Embed" ProgID="Equation.DSMT4" ShapeID="_x0000_i1342" DrawAspect="Content" ObjectID="_1669312617" r:id="rId652"/>
        </w:object>
      </w:r>
      <w:r w:rsidRPr="007347A6">
        <w:rPr>
          <w:rFonts w:ascii="宋体" w:hAnsi="宋体" w:hint="eastAsia"/>
          <w:szCs w:val="21"/>
        </w:rPr>
        <w:t>,事件</w:t>
      </w:r>
      <w:r w:rsidR="00F42057" w:rsidRPr="00F42057">
        <w:rPr>
          <w:position w:val="-14"/>
        </w:rPr>
        <w:object w:dxaOrig="900" w:dyaOrig="400">
          <v:shape id="_x0000_i1343" type="#_x0000_t75" style="width:44.95pt;height:20.15pt" o:ole="">
            <v:imagedata r:id="rId653" o:title=""/>
          </v:shape>
          <o:OLEObject Type="Embed" ProgID="Equation.DSMT4" ShapeID="_x0000_i1343" DrawAspect="Content" ObjectID="_1669312618" r:id="rId654"/>
        </w:object>
      </w:r>
      <w:r w:rsidR="00022309">
        <w:rPr>
          <w:rFonts w:hint="eastAsia"/>
        </w:rPr>
        <w:t>包含</w:t>
      </w:r>
      <w:r w:rsidRPr="007347A6">
        <w:rPr>
          <w:rFonts w:ascii="宋体" w:hAnsi="宋体" w:hint="eastAsia"/>
          <w:szCs w:val="21"/>
        </w:rPr>
        <w:t>于事件</w:t>
      </w:r>
      <w:r w:rsidR="00F42057" w:rsidRPr="00F42057">
        <w:rPr>
          <w:position w:val="-14"/>
        </w:rPr>
        <w:object w:dxaOrig="780" w:dyaOrig="400">
          <v:shape id="_x0000_i1344" type="#_x0000_t75" style="width:39.15pt;height:20.15pt" o:ole="">
            <v:imagedata r:id="rId655" o:title=""/>
          </v:shape>
          <o:OLEObject Type="Embed" ProgID="Equation.DSMT4" ShapeID="_x0000_i1344" DrawAspect="Content" ObjectID="_1669312619" r:id="rId656"/>
        </w:object>
      </w:r>
      <w:r w:rsidRPr="007347A6">
        <w:rPr>
          <w:rFonts w:ascii="宋体" w:hAnsi="宋体" w:hint="eastAsia"/>
          <w:szCs w:val="21"/>
        </w:rPr>
        <w:t>,且</w:t>
      </w:r>
      <w:r w:rsidR="00F42057" w:rsidRPr="00F42057">
        <w:rPr>
          <w:position w:val="-14"/>
        </w:rPr>
        <w:object w:dxaOrig="1620" w:dyaOrig="400">
          <v:shape id="_x0000_i1345" type="#_x0000_t75" style="width:81.2pt;height:20.15pt" o:ole="">
            <v:imagedata r:id="rId657" o:title=""/>
          </v:shape>
          <o:OLEObject Type="Embed" ProgID="Equation.DSMT4" ShapeID="_x0000_i1345" DrawAspect="Content" ObjectID="_1669312620" r:id="rId658"/>
        </w:object>
      </w:r>
      <w:r w:rsidR="00022309">
        <w:rPr>
          <w:rFonts w:ascii="宋体" w:hAnsi="宋体" w:hint="eastAsia"/>
          <w:szCs w:val="21"/>
        </w:rPr>
        <w:t>．</w:t>
      </w:r>
      <w:r w:rsidRPr="007347A6">
        <w:rPr>
          <w:rFonts w:ascii="宋体" w:hAnsi="宋体" w:hint="eastAsia"/>
          <w:szCs w:val="21"/>
        </w:rPr>
        <w:t>所以</w:t>
      </w:r>
    </w:p>
    <w:p w:rsidR="008A3E52" w:rsidRPr="007347A6" w:rsidRDefault="00F42057" w:rsidP="00022309">
      <w:pPr>
        <w:jc w:val="center"/>
        <w:rPr>
          <w:rFonts w:ascii="宋体" w:hAnsi="宋体"/>
          <w:szCs w:val="21"/>
        </w:rPr>
      </w:pPr>
      <w:r w:rsidRPr="00F42057">
        <w:rPr>
          <w:position w:val="-14"/>
        </w:rPr>
        <w:object w:dxaOrig="6320" w:dyaOrig="400">
          <v:shape id="_x0000_i1346" type="#_x0000_t75" style="width:316.2pt;height:20.15pt" o:ole="">
            <v:imagedata r:id="rId659" o:title=""/>
          </v:shape>
          <o:OLEObject Type="Embed" ProgID="Equation.DSMT4" ShapeID="_x0000_i1346" DrawAspect="Content" ObjectID="_1669312621" r:id="rId660"/>
        </w:object>
      </w:r>
    </w:p>
    <w:p w:rsidR="00CB4FCE" w:rsidRDefault="008A3E52" w:rsidP="00022309">
      <w:pPr>
        <w:ind w:firstLineChars="200" w:firstLine="480"/>
        <w:rPr>
          <w:rFonts w:ascii="宋体" w:hAnsi="宋体"/>
          <w:szCs w:val="21"/>
        </w:rPr>
      </w:pPr>
      <w:r w:rsidRPr="007347A6">
        <w:rPr>
          <w:rFonts w:ascii="宋体" w:hAnsi="宋体" w:hint="eastAsia"/>
          <w:szCs w:val="21"/>
        </w:rPr>
        <w:t>可见</w:t>
      </w:r>
      <w:r w:rsidR="00F42057" w:rsidRPr="00F42057">
        <w:rPr>
          <w:position w:val="-14"/>
        </w:rPr>
        <w:object w:dxaOrig="3760" w:dyaOrig="400">
          <v:shape id="_x0000_i1347" type="#_x0000_t75" style="width:187.8pt;height:20.15pt" o:ole="">
            <v:imagedata r:id="rId661" o:title=""/>
          </v:shape>
          <o:OLEObject Type="Embed" ProgID="Equation.DSMT4" ShapeID="_x0000_i1347" DrawAspect="Content" ObjectID="_1669312622" r:id="rId662"/>
        </w:object>
      </w:r>
      <w:r w:rsidR="00022309">
        <w:rPr>
          <w:rFonts w:ascii="宋体" w:hAnsi="宋体" w:hint="eastAsia"/>
          <w:szCs w:val="21"/>
        </w:rPr>
        <w:t>，</w:t>
      </w:r>
      <w:r w:rsidRPr="007347A6">
        <w:rPr>
          <w:rFonts w:ascii="宋体" w:hAnsi="宋体" w:hint="eastAsia"/>
          <w:szCs w:val="21"/>
        </w:rPr>
        <w:t>因此</w:t>
      </w:r>
      <w:r w:rsidR="00F42057" w:rsidRPr="00025957">
        <w:rPr>
          <w:position w:val="-4"/>
        </w:rPr>
        <w:object w:dxaOrig="240" w:dyaOrig="260">
          <v:shape id="_x0000_i1348" type="#_x0000_t75" style="width:12.1pt;height:13.25pt" o:ole="">
            <v:imagedata r:id="rId663" o:title=""/>
          </v:shape>
          <o:OLEObject Type="Embed" ProgID="Equation.DSMT4" ShapeID="_x0000_i1348" DrawAspect="Content" ObjectID="_1669312623" r:id="rId664"/>
        </w:object>
      </w:r>
      <w:r w:rsidRPr="007347A6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349" type="#_x0000_t75" style="width:20.15pt;height:16.15pt" o:ole="">
            <v:imagedata r:id="rId665" o:title=""/>
          </v:shape>
          <o:OLEObject Type="Embed" ProgID="Equation.DSMT4" ShapeID="_x0000_i1349" DrawAspect="Content" ObjectID="_1669312624" r:id="rId666"/>
        </w:object>
      </w:r>
      <w:r w:rsidRPr="007347A6">
        <w:rPr>
          <w:rFonts w:ascii="宋体" w:hAnsi="宋体" w:hint="eastAsia"/>
          <w:szCs w:val="21"/>
        </w:rPr>
        <w:t>不独立</w:t>
      </w:r>
      <w:r w:rsidR="00022309">
        <w:rPr>
          <w:rFonts w:ascii="宋体" w:hAnsi="宋体" w:hint="eastAsia"/>
          <w:szCs w:val="21"/>
        </w:rPr>
        <w:t>．</w:t>
      </w:r>
    </w:p>
    <w:p w:rsidR="00CB4FCE" w:rsidRDefault="00CB4FCE" w:rsidP="008A3E52">
      <w:pPr>
        <w:rPr>
          <w:rFonts w:ascii="宋体" w:hAnsi="宋体"/>
          <w:szCs w:val="21"/>
        </w:rPr>
      </w:pPr>
    </w:p>
    <w:p w:rsidR="00D133EF" w:rsidRPr="00CA00AF" w:rsidRDefault="00D133EF" w:rsidP="008A3E52"/>
    <w:sectPr w:rsidR="00D133EF" w:rsidRPr="00CA00AF" w:rsidSect="00223006">
      <w:headerReference w:type="even" r:id="rId667"/>
      <w:footerReference w:type="even" r:id="rId668"/>
      <w:footerReference w:type="default" r:id="rId669"/>
      <w:headerReference w:type="first" r:id="rId6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1120" w:rsidRDefault="00D61120">
      <w:r>
        <w:separator/>
      </w:r>
    </w:p>
  </w:endnote>
  <w:endnote w:type="continuationSeparator" w:id="0">
    <w:p w:rsidR="00D61120" w:rsidRDefault="00D611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B7C68" w:rsidRDefault="00051D66" w:rsidP="00D80857">
        <w:pPr>
          <w:pStyle w:val="a4"/>
          <w:ind w:right="360" w:firstLine="360"/>
        </w:pPr>
        <w:r w:rsidRPr="00051D6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B7C68" w:rsidRDefault="00051D66">
                    <w:pPr>
                      <w:jc w:val="center"/>
                      <w:rPr>
                        <w:color w:val="5B9BD5" w:themeColor="accent1"/>
                      </w:rPr>
                    </w:pPr>
                    <w:r w:rsidRPr="00051D66">
                      <w:fldChar w:fldCharType="begin"/>
                    </w:r>
                    <w:r w:rsidR="00BB7C68">
                      <w:instrText>PAGE    \* MERGEFORMAT</w:instrText>
                    </w:r>
                    <w:r w:rsidRPr="00051D66">
                      <w:fldChar w:fldCharType="separate"/>
                    </w:r>
                    <w:r w:rsidR="00BB7C6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Pr="003C7E48" w:rsidRDefault="00BB7C6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1B4114" w:rsidRPr="001B4114">
        <w:rPr>
          <w:noProof/>
          <w:lang w:val="zh-CN"/>
        </w:rPr>
        <w:t>9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1120" w:rsidRDefault="00D61120">
      <w:r>
        <w:separator/>
      </w:r>
    </w:p>
  </w:footnote>
  <w:footnote w:type="continuationSeparator" w:id="0">
    <w:p w:rsidR="00D61120" w:rsidRDefault="00D611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Pr="006E3539" w:rsidRDefault="00BB7C6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Default="00051D6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2AD1EB5"/>
    <w:multiLevelType w:val="hybridMultilevel"/>
    <w:tmpl w:val="05889B62"/>
    <w:lvl w:ilvl="0" w:tplc="3ED6EBC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496384"/>
    <w:multiLevelType w:val="multilevel"/>
    <w:tmpl w:val="05889B6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2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4A4"/>
    <w:rsid w:val="00013F95"/>
    <w:rsid w:val="0001411E"/>
    <w:rsid w:val="00022309"/>
    <w:rsid w:val="00024384"/>
    <w:rsid w:val="00042111"/>
    <w:rsid w:val="00046DD7"/>
    <w:rsid w:val="00051D66"/>
    <w:rsid w:val="00061C54"/>
    <w:rsid w:val="0006466A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7737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4114"/>
    <w:rsid w:val="001B5C28"/>
    <w:rsid w:val="001B73C8"/>
    <w:rsid w:val="001C4F26"/>
    <w:rsid w:val="001C5BC6"/>
    <w:rsid w:val="001C5D35"/>
    <w:rsid w:val="001D340A"/>
    <w:rsid w:val="001D3E5E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26AA"/>
    <w:rsid w:val="00385AA9"/>
    <w:rsid w:val="00386B32"/>
    <w:rsid w:val="00387C0C"/>
    <w:rsid w:val="00393243"/>
    <w:rsid w:val="0039442C"/>
    <w:rsid w:val="003969D4"/>
    <w:rsid w:val="00396BFA"/>
    <w:rsid w:val="00397D99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215C"/>
    <w:rsid w:val="004171D8"/>
    <w:rsid w:val="004303A8"/>
    <w:rsid w:val="0043104A"/>
    <w:rsid w:val="00433FC2"/>
    <w:rsid w:val="00436105"/>
    <w:rsid w:val="00436F16"/>
    <w:rsid w:val="00442415"/>
    <w:rsid w:val="004439B9"/>
    <w:rsid w:val="00443B1B"/>
    <w:rsid w:val="0045241A"/>
    <w:rsid w:val="00453066"/>
    <w:rsid w:val="00453EA8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B99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616D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36D3"/>
    <w:rsid w:val="005C7882"/>
    <w:rsid w:val="005D06AF"/>
    <w:rsid w:val="005D3431"/>
    <w:rsid w:val="005D45F3"/>
    <w:rsid w:val="005D6032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0A48"/>
    <w:rsid w:val="0066003F"/>
    <w:rsid w:val="00663097"/>
    <w:rsid w:val="00671438"/>
    <w:rsid w:val="0068584C"/>
    <w:rsid w:val="006905AB"/>
    <w:rsid w:val="00692A07"/>
    <w:rsid w:val="00694DD2"/>
    <w:rsid w:val="006A0F22"/>
    <w:rsid w:val="006A0FB3"/>
    <w:rsid w:val="006A2C53"/>
    <w:rsid w:val="006A2CF4"/>
    <w:rsid w:val="006A5690"/>
    <w:rsid w:val="006A77A6"/>
    <w:rsid w:val="006A7AC2"/>
    <w:rsid w:val="006B3CD4"/>
    <w:rsid w:val="006B3D61"/>
    <w:rsid w:val="006B54CE"/>
    <w:rsid w:val="006C2383"/>
    <w:rsid w:val="006C367D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7339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7AD2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579"/>
    <w:rsid w:val="00827821"/>
    <w:rsid w:val="00827F69"/>
    <w:rsid w:val="008304E2"/>
    <w:rsid w:val="00833B8C"/>
    <w:rsid w:val="00834664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3E52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0ED1"/>
    <w:rsid w:val="008E575B"/>
    <w:rsid w:val="008F29E3"/>
    <w:rsid w:val="008F367C"/>
    <w:rsid w:val="008F4132"/>
    <w:rsid w:val="008F7E27"/>
    <w:rsid w:val="009211C4"/>
    <w:rsid w:val="00923B10"/>
    <w:rsid w:val="00924144"/>
    <w:rsid w:val="00926458"/>
    <w:rsid w:val="00926EB4"/>
    <w:rsid w:val="009273A1"/>
    <w:rsid w:val="009277D3"/>
    <w:rsid w:val="00930036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382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C67"/>
    <w:rsid w:val="00B86D77"/>
    <w:rsid w:val="00B90998"/>
    <w:rsid w:val="00B90F2A"/>
    <w:rsid w:val="00BA43E6"/>
    <w:rsid w:val="00BA537B"/>
    <w:rsid w:val="00BB150B"/>
    <w:rsid w:val="00BB718E"/>
    <w:rsid w:val="00BB7B90"/>
    <w:rsid w:val="00BB7C68"/>
    <w:rsid w:val="00BC40E2"/>
    <w:rsid w:val="00BC62C0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B38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695F"/>
    <w:rsid w:val="00C87176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4FCE"/>
    <w:rsid w:val="00CB5DF2"/>
    <w:rsid w:val="00CB6615"/>
    <w:rsid w:val="00CC04F5"/>
    <w:rsid w:val="00CC5551"/>
    <w:rsid w:val="00CD11D9"/>
    <w:rsid w:val="00CD30B1"/>
    <w:rsid w:val="00CE1C53"/>
    <w:rsid w:val="00CE24F6"/>
    <w:rsid w:val="00CE5825"/>
    <w:rsid w:val="00CF2832"/>
    <w:rsid w:val="00CF4820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1120"/>
    <w:rsid w:val="00D64040"/>
    <w:rsid w:val="00D6717E"/>
    <w:rsid w:val="00D7523B"/>
    <w:rsid w:val="00D759C8"/>
    <w:rsid w:val="00D80857"/>
    <w:rsid w:val="00D84234"/>
    <w:rsid w:val="00D869C5"/>
    <w:rsid w:val="00D94394"/>
    <w:rsid w:val="00D947D8"/>
    <w:rsid w:val="00D95CAF"/>
    <w:rsid w:val="00DA17F0"/>
    <w:rsid w:val="00DA6D85"/>
    <w:rsid w:val="00DA7AFA"/>
    <w:rsid w:val="00DB6F7F"/>
    <w:rsid w:val="00DC2139"/>
    <w:rsid w:val="00DD396A"/>
    <w:rsid w:val="00DD4940"/>
    <w:rsid w:val="00DD4BEC"/>
    <w:rsid w:val="00DF2278"/>
    <w:rsid w:val="00E03B9D"/>
    <w:rsid w:val="00E11016"/>
    <w:rsid w:val="00E13808"/>
    <w:rsid w:val="00E16247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D4C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242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2057"/>
    <w:rsid w:val="00F460D7"/>
    <w:rsid w:val="00F53DC6"/>
    <w:rsid w:val="00F55EDE"/>
    <w:rsid w:val="00F569ED"/>
    <w:rsid w:val="00F60145"/>
    <w:rsid w:val="00F60182"/>
    <w:rsid w:val="00F609E1"/>
    <w:rsid w:val="00F62C9F"/>
    <w:rsid w:val="00F6501D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B65"/>
    <w:rsid w:val="00F9250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link w:val="ab"/>
    <w:rsid w:val="00CB4FCE"/>
    <w:rPr>
      <w:rFonts w:ascii="Cambria" w:hAnsi="Cambria"/>
      <w:kern w:val="2"/>
      <w:sz w:val="24"/>
      <w:shd w:val="clear" w:color="auto" w:fill="000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fontTable" Target="fontTable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footer" Target="footer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header" Target="header2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199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header" Target="header1.xml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A73D3E-D5EE-482D-8601-8303D6D1A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11</Pages>
  <Words>1682</Words>
  <Characters>9589</Characters>
  <Application>Microsoft Office Word</Application>
  <DocSecurity>0</DocSecurity>
  <Lines>79</Lines>
  <Paragraphs>22</Paragraphs>
  <ScaleCrop>false</ScaleCrop>
  <Company>微软中国</Company>
  <LinksUpToDate>false</LinksUpToDate>
  <CharactersWithSpaces>11249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37</cp:revision>
  <cp:lastPrinted>2011-09-06T10:51:00Z</cp:lastPrinted>
  <dcterms:created xsi:type="dcterms:W3CDTF">2020-12-12T00:44:00Z</dcterms:created>
  <dcterms:modified xsi:type="dcterms:W3CDTF">2020-12-12T12:32:00Z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