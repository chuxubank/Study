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8F09CC" w:rsidRDefault="00A915B5" w:rsidP="008F09CC">
      <w:pPr>
        <w:pStyle w:val="af"/>
      </w:pPr>
      <w:hyperlink r:id="rId8" w:history="1">
        <w:r w:rsidR="000F5ED8" w:rsidRPr="008F09CC">
          <w:rPr>
            <w:rStyle w:val="a7"/>
            <w:rFonts w:hint="eastAsia"/>
            <w:color w:val="002060"/>
          </w:rPr>
          <w:t>1993</w:t>
        </w:r>
        <w:r w:rsidR="00CA00AF" w:rsidRPr="008F09CC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8F09CC">
          <w:rPr>
            <w:rStyle w:val="a7"/>
            <w:rFonts w:hint="eastAsia"/>
            <w:color w:val="002060"/>
          </w:rPr>
          <w:t>卷</w:t>
        </w:r>
        <w:r w:rsidR="008C4005" w:rsidRPr="008F09CC">
          <w:rPr>
            <w:rStyle w:val="a7"/>
            <w:rFonts w:hint="eastAsia"/>
            <w:color w:val="002060"/>
          </w:rPr>
          <w:t>三</w:t>
        </w:r>
      </w:hyperlink>
    </w:p>
    <w:p w:rsidR="0055345C" w:rsidRDefault="0055345C" w:rsidP="0055345C"/>
    <w:p w:rsidR="00D133EF" w:rsidRDefault="00D133EF" w:rsidP="00CA00AF"/>
    <w:p w:rsidR="00610C9C" w:rsidRDefault="00610C9C" w:rsidP="00BB4FC7">
      <w:pPr>
        <w:pStyle w:val="1"/>
      </w:pPr>
      <w:r>
        <w:rPr>
          <w:rFonts w:hint="eastAsia"/>
        </w:rPr>
        <w:t>一、填空题</w:t>
      </w:r>
      <w:r w:rsidR="00BB4FC7">
        <w:rPr>
          <w:rFonts w:hint="eastAsia"/>
        </w:rPr>
        <w:t>（</w:t>
      </w:r>
      <w:r>
        <w:rPr>
          <w:rFonts w:hint="eastAsia"/>
        </w:rPr>
        <w:t>本题共</w:t>
      </w:r>
      <w:r>
        <w:t>5</w:t>
      </w:r>
      <w:r>
        <w:rPr>
          <w:rFonts w:hint="eastAsia"/>
        </w:rPr>
        <w:t>小题</w:t>
      </w:r>
      <w:r w:rsidR="00BB4FC7">
        <w:rPr>
          <w:rFonts w:hint="eastAsia"/>
        </w:rPr>
        <w:t>，</w:t>
      </w:r>
      <w:r>
        <w:rPr>
          <w:rFonts w:hint="eastAsia"/>
        </w:rPr>
        <w:t>每小题</w:t>
      </w:r>
      <w:r>
        <w:t>3</w:t>
      </w:r>
      <w:r>
        <w:rPr>
          <w:rFonts w:hint="eastAsia"/>
        </w:rPr>
        <w:t>分</w:t>
      </w:r>
      <w:r w:rsidR="00BB4FC7">
        <w:rPr>
          <w:rFonts w:hint="eastAsia"/>
        </w:rPr>
        <w:t>，</w:t>
      </w:r>
      <w:r>
        <w:rPr>
          <w:rFonts w:hint="eastAsia"/>
        </w:rPr>
        <w:t>满分</w:t>
      </w:r>
      <w:r>
        <w:t>15</w:t>
      </w:r>
      <w:r>
        <w:rPr>
          <w:rFonts w:hint="eastAsia"/>
        </w:rPr>
        <w:t>分</w:t>
      </w:r>
      <w:r w:rsidR="00BB4FC7">
        <w:rPr>
          <w:rFonts w:hint="eastAsia"/>
        </w:rPr>
        <w:t>）</w:t>
      </w:r>
    </w:p>
    <w:p w:rsidR="00BB4FC7" w:rsidRDefault="00BB4FC7" w:rsidP="00610C9C">
      <w:pPr>
        <w:outlineLvl w:val="0"/>
        <w:rPr>
          <w:rFonts w:ascii="Times New Roman" w:eastAsia="黑体" w:hAnsi="Times New Roman"/>
          <w:b/>
        </w:rPr>
      </w:pPr>
    </w:p>
    <w:p w:rsidR="00BB4FC7" w:rsidRDefault="00BB4FC7" w:rsidP="00610C9C">
      <w:pPr>
        <w:outlineLvl w:val="0"/>
        <w:rPr>
          <w:rFonts w:ascii="Times New Roman" w:eastAsia="黑体" w:hAnsi="Times New Roman"/>
          <w:b/>
        </w:rPr>
      </w:pPr>
    </w:p>
    <w:p w:rsidR="00610C9C" w:rsidRPr="000F20B6" w:rsidRDefault="000F20B6" w:rsidP="00610C9C">
      <w:pPr>
        <w:outlineLvl w:val="0"/>
      </w:pPr>
      <w:r w:rsidRPr="000F20B6">
        <w:rPr>
          <w:rFonts w:hint="eastAsia"/>
        </w:rPr>
        <w:t xml:space="preserve">(1) </w:t>
      </w:r>
      <w:bookmarkStart w:id="0" w:name="MTBlankEqn"/>
      <w:r w:rsidR="005A75CF" w:rsidRPr="005A75CF">
        <w:rPr>
          <w:position w:val="-20"/>
        </w:rPr>
        <w:object w:dxaOrig="1160" w:dyaOrig="440">
          <v:shape id="_x0000_i1025" type="#_x0000_t75" style="width:58.2pt;height:21.9pt" o:ole="">
            <v:imagedata r:id="rId9" o:title=""/>
          </v:shape>
          <o:OLEObject Type="Embed" ProgID="Equation.DSMT4" ShapeID="_x0000_i1025" DrawAspect="Content" ObjectID="_1669641549" r:id="rId10"/>
        </w:object>
      </w:r>
      <w:bookmarkEnd w:id="0"/>
      <w:r w:rsidRPr="000F20B6">
        <w:t>_____________.</w:t>
      </w:r>
    </w:p>
    <w:p w:rsidR="000A78E6" w:rsidRPr="008F09CC" w:rsidRDefault="000A78E6" w:rsidP="00610C9C">
      <w:pPr>
        <w:outlineLvl w:val="0"/>
        <w:rPr>
          <w:rFonts w:ascii="Times New Roman" w:hAnsi="Times New Roman"/>
        </w:rPr>
      </w:pPr>
    </w:p>
    <w:p w:rsidR="000A78E6" w:rsidRDefault="000A78E6" w:rsidP="00610C9C">
      <w:pPr>
        <w:outlineLvl w:val="0"/>
        <w:rPr>
          <w:rFonts w:ascii="Times New Roman" w:hAnsi="Times New Roman"/>
        </w:rPr>
      </w:pPr>
    </w:p>
    <w:p w:rsidR="00610C9C" w:rsidRDefault="000F20B6" w:rsidP="00610C9C">
      <w:pPr>
        <w:outlineLvl w:val="0"/>
        <w:rPr>
          <w:rFonts w:ascii="Times New Roman" w:hAnsi="Times New Roman"/>
        </w:rPr>
      </w:pPr>
      <w:r w:rsidRPr="000F20B6">
        <w:rPr>
          <w:rFonts w:hint="eastAsia"/>
        </w:rPr>
        <w:t xml:space="preserve">(2) </w:t>
      </w:r>
      <w:r w:rsidR="00610C9C">
        <w:rPr>
          <w:rFonts w:ascii="Times New Roman" w:hAnsi="Times New Roman" w:hint="eastAsia"/>
        </w:rPr>
        <w:t>函数</w:t>
      </w:r>
      <w:r w:rsidR="005A75CF" w:rsidRPr="005A75CF">
        <w:rPr>
          <w:position w:val="-10"/>
        </w:rPr>
        <w:object w:dxaOrig="900" w:dyaOrig="320">
          <v:shape id="_x0000_i1026" type="#_x0000_t75" style="width:44.95pt;height:16.15pt" o:ole="">
            <v:imagedata r:id="rId11" o:title=""/>
          </v:shape>
          <o:OLEObject Type="Embed" ProgID="Equation.DSMT4" ShapeID="_x0000_i1026" DrawAspect="Content" ObjectID="_1669641550" r:id="rId12"/>
        </w:object>
      </w:r>
      <w:r w:rsidR="00610C9C">
        <w:rPr>
          <w:rFonts w:ascii="Times New Roman" w:hAnsi="Times New Roman" w:hint="eastAsia"/>
        </w:rPr>
        <w:t>由方程</w:t>
      </w:r>
      <w:r w:rsidR="005A75CF" w:rsidRPr="005A75CF">
        <w:rPr>
          <w:position w:val="-10"/>
        </w:rPr>
        <w:object w:dxaOrig="2560" w:dyaOrig="360">
          <v:shape id="_x0000_i1027" type="#_x0000_t75" style="width:127.85pt;height:17.85pt" o:ole="">
            <v:imagedata r:id="rId13" o:title=""/>
          </v:shape>
          <o:OLEObject Type="Embed" ProgID="Equation.DSMT4" ShapeID="_x0000_i1027" DrawAspect="Content" ObjectID="_1669641551" r:id="rId14"/>
        </w:object>
      </w:r>
      <w:r>
        <w:rPr>
          <w:rFonts w:ascii="Times New Roman" w:hAnsi="Times New Roman" w:hint="eastAsia"/>
        </w:rPr>
        <w:t>所确定，则</w:t>
      </w:r>
      <w:r w:rsidR="005A75CF" w:rsidRPr="005A75CF">
        <w:rPr>
          <w:position w:val="-24"/>
        </w:rPr>
        <w:object w:dxaOrig="540" w:dyaOrig="620">
          <v:shape id="_x0000_i1028" type="#_x0000_t75" style="width:27.05pt;height:31.1pt" o:ole="">
            <v:imagedata r:id="rId15" o:title=""/>
          </v:shape>
          <o:OLEObject Type="Embed" ProgID="Equation.DSMT4" ShapeID="_x0000_i1028" DrawAspect="Content" ObjectID="_1669641552" r:id="rId16"/>
        </w:object>
      </w:r>
      <w:r w:rsidR="00610C9C">
        <w:rPr>
          <w:rFonts w:ascii="Times New Roman" w:hAnsi="Times New Roman"/>
        </w:rPr>
        <w:t>_____________.</w:t>
      </w:r>
    </w:p>
    <w:p w:rsidR="000F20B6" w:rsidRDefault="000F20B6" w:rsidP="00610C9C">
      <w:pPr>
        <w:outlineLvl w:val="0"/>
        <w:rPr>
          <w:rFonts w:ascii="Times New Roman" w:hAnsi="Times New Roman"/>
        </w:rPr>
      </w:pPr>
    </w:p>
    <w:p w:rsidR="000F20B6" w:rsidRDefault="000F20B6" w:rsidP="00610C9C">
      <w:pPr>
        <w:outlineLvl w:val="0"/>
        <w:rPr>
          <w:rFonts w:ascii="Times New Roman" w:hAnsi="Times New Roman"/>
        </w:rPr>
      </w:pPr>
    </w:p>
    <w:p w:rsidR="00610C9C" w:rsidRDefault="000F20B6" w:rsidP="00044EEC">
      <w:pPr>
        <w:ind w:left="480" w:hangingChars="200" w:hanging="480"/>
        <w:rPr>
          <w:rFonts w:ascii="Times New Roman" w:hAnsi="Times New Roman"/>
        </w:rPr>
      </w:pPr>
      <w:r w:rsidRPr="000F20B6">
        <w:rPr>
          <w:rFonts w:hint="eastAsia"/>
        </w:rPr>
        <w:t>(3)</w:t>
      </w:r>
      <w:r w:rsidR="00044EEC" w:rsidRPr="00044EEC">
        <w:rPr>
          <w:rStyle w:val="ae"/>
          <w:rFonts w:hint="eastAsia"/>
        </w:rPr>
        <w:t>【同试卷一第一</w:t>
      </w:r>
      <w:r w:rsidR="00044EEC" w:rsidRPr="00044EEC">
        <w:rPr>
          <w:rStyle w:val="ae"/>
          <w:rFonts w:hint="eastAsia"/>
        </w:rPr>
        <w:t>(1)</w:t>
      </w:r>
      <w:r w:rsidR="00044EEC" w:rsidRPr="00044EEC">
        <w:rPr>
          <w:rStyle w:val="ae"/>
          <w:rFonts w:hint="eastAsia"/>
        </w:rPr>
        <w:t>题】</w:t>
      </w:r>
      <w:r w:rsidR="00610C9C">
        <w:rPr>
          <w:rFonts w:ascii="Times New Roman" w:hAnsi="Times New Roman" w:hint="eastAsia"/>
        </w:rPr>
        <w:t>设</w:t>
      </w:r>
      <w:r w:rsidR="005A75CF" w:rsidRPr="005A75CF">
        <w:rPr>
          <w:position w:val="-30"/>
        </w:rPr>
        <w:object w:dxaOrig="2060" w:dyaOrig="720">
          <v:shape id="_x0000_i1029" type="#_x0000_t75" style="width:103.1pt;height:36.3pt" o:ole="">
            <v:imagedata r:id="rId17" o:title=""/>
          </v:shape>
          <o:OLEObject Type="Embed" ProgID="Equation.DSMT4" ShapeID="_x0000_i1029" DrawAspect="Content" ObjectID="_1669641553" r:id="rId18"/>
        </w:object>
      </w:r>
      <w:r>
        <w:rPr>
          <w:rFonts w:hint="eastAsia"/>
        </w:rPr>
        <w:t>（</w:t>
      </w:r>
      <w:r w:rsidR="005A75CF" w:rsidRPr="005A75CF">
        <w:rPr>
          <w:position w:val="-6"/>
        </w:rPr>
        <w:object w:dxaOrig="540" w:dyaOrig="279">
          <v:shape id="_x0000_i1030" type="#_x0000_t75" style="width:27.05pt;height:13.8pt" o:ole="">
            <v:imagedata r:id="rId19" o:title=""/>
          </v:shape>
          <o:OLEObject Type="Embed" ProgID="Equation.DSMT4" ShapeID="_x0000_i1030" DrawAspect="Content" ObjectID="_1669641554" r:id="rId20"/>
        </w:object>
      </w:r>
      <w:r>
        <w:rPr>
          <w:rFonts w:hint="eastAsia"/>
        </w:rPr>
        <w:t>）</w:t>
      </w:r>
      <w:r>
        <w:rPr>
          <w:rFonts w:ascii="Times New Roman" w:hAnsi="Times New Roman" w:hint="eastAsia"/>
        </w:rPr>
        <w:t>，则函数</w:t>
      </w:r>
      <w:r w:rsidR="005A75CF" w:rsidRPr="005A75CF">
        <w:rPr>
          <w:position w:val="-10"/>
        </w:rPr>
        <w:object w:dxaOrig="520" w:dyaOrig="320">
          <v:shape id="_x0000_i1031" type="#_x0000_t75" style="width:25.9pt;height:16.15pt" o:ole="">
            <v:imagedata r:id="rId21" o:title=""/>
          </v:shape>
          <o:OLEObject Type="Embed" ProgID="Equation.DSMT4" ShapeID="_x0000_i1031" DrawAspect="Content" ObjectID="_1669641555" r:id="rId22"/>
        </w:object>
      </w:r>
      <w:r w:rsidR="00610C9C">
        <w:rPr>
          <w:rFonts w:ascii="Times New Roman" w:hAnsi="Times New Roman" w:hint="eastAsia"/>
        </w:rPr>
        <w:t>的单调减少区间是</w:t>
      </w:r>
      <w:r w:rsidR="00610C9C">
        <w:rPr>
          <w:rFonts w:ascii="Times New Roman" w:hAnsi="Times New Roman"/>
        </w:rPr>
        <w:t>_____________.</w:t>
      </w:r>
    </w:p>
    <w:p w:rsidR="000F20B6" w:rsidRDefault="000F20B6" w:rsidP="00610C9C">
      <w:pPr>
        <w:jc w:val="left"/>
        <w:rPr>
          <w:rFonts w:ascii="Times New Roman" w:hAnsi="Times New Roman"/>
        </w:rPr>
      </w:pPr>
    </w:p>
    <w:p w:rsidR="000F20B6" w:rsidRDefault="000F20B6" w:rsidP="00610C9C">
      <w:pPr>
        <w:jc w:val="left"/>
        <w:rPr>
          <w:rFonts w:ascii="Times New Roman" w:hAnsi="Times New Roman"/>
        </w:rPr>
      </w:pPr>
    </w:p>
    <w:p w:rsidR="00610C9C" w:rsidRDefault="000F20B6" w:rsidP="00610C9C">
      <w:pPr>
        <w:jc w:val="left"/>
        <w:rPr>
          <w:rFonts w:ascii="Times New Roman" w:hAnsi="Times New Roman"/>
        </w:rPr>
      </w:pPr>
      <w:r w:rsidRPr="000F20B6">
        <w:rPr>
          <w:rFonts w:hint="eastAsia"/>
        </w:rPr>
        <w:t xml:space="preserve">(4) </w:t>
      </w:r>
      <w:r w:rsidR="005A75CF" w:rsidRPr="005A75CF">
        <w:rPr>
          <w:position w:val="-28"/>
        </w:rPr>
        <w:object w:dxaOrig="1320" w:dyaOrig="660">
          <v:shape id="_x0000_i1032" type="#_x0000_t75" style="width:66.25pt;height:32.85pt" o:ole="">
            <v:imagedata r:id="rId23" o:title=""/>
          </v:shape>
          <o:OLEObject Type="Embed" ProgID="Equation.DSMT4" ShapeID="_x0000_i1032" DrawAspect="Content" ObjectID="_1669641556" r:id="rId24"/>
        </w:object>
      </w:r>
      <w:r w:rsidR="00610C9C">
        <w:rPr>
          <w:rFonts w:ascii="Times New Roman" w:hAnsi="Times New Roman"/>
        </w:rPr>
        <w:t>_____________.</w:t>
      </w:r>
    </w:p>
    <w:p w:rsidR="000F20B6" w:rsidRDefault="000F20B6" w:rsidP="00610C9C">
      <w:pPr>
        <w:jc w:val="left"/>
        <w:rPr>
          <w:rFonts w:ascii="Times New Roman" w:hAnsi="Times New Roman"/>
        </w:rPr>
      </w:pPr>
    </w:p>
    <w:p w:rsidR="000F20B6" w:rsidRDefault="000F20B6" w:rsidP="00610C9C">
      <w:pPr>
        <w:jc w:val="left"/>
        <w:rPr>
          <w:rFonts w:ascii="Times New Roman" w:hAnsi="Times New Roman"/>
        </w:rPr>
      </w:pPr>
    </w:p>
    <w:p w:rsidR="00610C9C" w:rsidRDefault="000F20B6" w:rsidP="000F20B6">
      <w:pPr>
        <w:ind w:left="480" w:hangingChars="200" w:hanging="480"/>
        <w:rPr>
          <w:rFonts w:ascii="Times New Roman" w:hAnsi="Times New Roman"/>
        </w:rPr>
      </w:pPr>
      <w:r w:rsidRPr="000F20B6">
        <w:rPr>
          <w:rFonts w:hint="eastAsia"/>
        </w:rPr>
        <w:t xml:space="preserve">(5) </w:t>
      </w:r>
      <w:r w:rsidR="00610C9C">
        <w:rPr>
          <w:rFonts w:ascii="Times New Roman" w:hAnsi="Times New Roman" w:hint="eastAsia"/>
        </w:rPr>
        <w:t>已知曲线</w:t>
      </w:r>
      <w:r w:rsidR="005A75CF" w:rsidRPr="005A75CF">
        <w:rPr>
          <w:position w:val="-10"/>
        </w:rPr>
        <w:object w:dxaOrig="920" w:dyaOrig="320">
          <v:shape id="_x0000_i1033" type="#_x0000_t75" style="width:46.1pt;height:16.15pt" o:ole="">
            <v:imagedata r:id="rId25" o:title=""/>
          </v:shape>
          <o:OLEObject Type="Embed" ProgID="Equation.DSMT4" ShapeID="_x0000_i1033" DrawAspect="Content" ObjectID="_1669641557" r:id="rId26"/>
        </w:object>
      </w:r>
      <w:r>
        <w:rPr>
          <w:rFonts w:ascii="Times New Roman" w:hAnsi="Times New Roman" w:hint="eastAsia"/>
        </w:rPr>
        <w:t>过点</w:t>
      </w:r>
      <w:r w:rsidR="005A75CF" w:rsidRPr="005A75CF">
        <w:rPr>
          <w:position w:val="-28"/>
        </w:rPr>
        <w:object w:dxaOrig="820" w:dyaOrig="680">
          <v:shape id="_x0000_i1034" type="#_x0000_t75" style="width:40.9pt;height:34pt" o:ole="">
            <v:imagedata r:id="rId27" o:title=""/>
          </v:shape>
          <o:OLEObject Type="Embed" ProgID="Equation.DSMT4" ShapeID="_x0000_i1034" DrawAspect="Content" ObjectID="_1669641558" r:id="rId28"/>
        </w:object>
      </w:r>
      <w:r w:rsidR="00610C9C">
        <w:rPr>
          <w:rFonts w:ascii="Times New Roman" w:hAnsi="Times New Roman" w:hint="eastAsia"/>
        </w:rPr>
        <w:t>，且其上任一点</w:t>
      </w:r>
      <w:r w:rsidR="005A75CF" w:rsidRPr="005A75CF">
        <w:rPr>
          <w:position w:val="-10"/>
        </w:rPr>
        <w:object w:dxaOrig="620" w:dyaOrig="320">
          <v:shape id="_x0000_i1035" type="#_x0000_t75" style="width:31.1pt;height:16.15pt" o:ole="">
            <v:imagedata r:id="rId29" o:title=""/>
          </v:shape>
          <o:OLEObject Type="Embed" ProgID="Equation.DSMT4" ShapeID="_x0000_i1035" DrawAspect="Content" ObjectID="_1669641559" r:id="rId30"/>
        </w:object>
      </w:r>
      <w:r w:rsidR="00610C9C">
        <w:rPr>
          <w:rFonts w:ascii="Times New Roman" w:hAnsi="Times New Roman" w:hint="eastAsia"/>
        </w:rPr>
        <w:t>处的切线斜率为</w:t>
      </w:r>
      <w:r w:rsidR="005A75CF" w:rsidRPr="005A75CF">
        <w:rPr>
          <w:position w:val="-10"/>
        </w:rPr>
        <w:object w:dxaOrig="1160" w:dyaOrig="360">
          <v:shape id="_x0000_i1036" type="#_x0000_t75" style="width:58.2pt;height:17.85pt" o:ole="">
            <v:imagedata r:id="rId31" o:title=""/>
          </v:shape>
          <o:OLEObject Type="Embed" ProgID="Equation.DSMT4" ShapeID="_x0000_i1036" DrawAspect="Content" ObjectID="_1669641560" r:id="rId32"/>
        </w:object>
      </w:r>
      <w:r>
        <w:rPr>
          <w:rFonts w:ascii="Times New Roman" w:hAnsi="Times New Roman" w:hint="eastAsia"/>
        </w:rPr>
        <w:t>，则</w:t>
      </w:r>
      <w:r w:rsidR="005A75CF" w:rsidRPr="005A75CF">
        <w:rPr>
          <w:position w:val="-10"/>
        </w:rPr>
        <w:object w:dxaOrig="720" w:dyaOrig="320">
          <v:shape id="_x0000_i1037" type="#_x0000_t75" style="width:36.3pt;height:16.15pt" o:ole="">
            <v:imagedata r:id="rId33" o:title=""/>
          </v:shape>
          <o:OLEObject Type="Embed" ProgID="Equation.DSMT4" ShapeID="_x0000_i1037" DrawAspect="Content" ObjectID="_1669641561" r:id="rId34"/>
        </w:object>
      </w:r>
      <w:r w:rsidR="00610C9C">
        <w:rPr>
          <w:rFonts w:ascii="Times New Roman" w:hAnsi="Times New Roman"/>
        </w:rPr>
        <w:t>_____________.</w:t>
      </w:r>
    </w:p>
    <w:p w:rsidR="000F20B6" w:rsidRDefault="000F20B6" w:rsidP="00610C9C">
      <w:pPr>
        <w:jc w:val="left"/>
        <w:rPr>
          <w:rFonts w:ascii="Times New Roman" w:hAnsi="Times New Roman"/>
        </w:rPr>
      </w:pPr>
    </w:p>
    <w:p w:rsidR="00BB4FC7" w:rsidRDefault="00BB4FC7" w:rsidP="00610C9C">
      <w:pPr>
        <w:shd w:val="clear" w:color="auto" w:fill="FFFFFF"/>
        <w:rPr>
          <w:b/>
          <w:bCs/>
        </w:rPr>
      </w:pPr>
    </w:p>
    <w:p w:rsidR="00610C9C" w:rsidRDefault="00610C9C" w:rsidP="00BB4FC7">
      <w:pPr>
        <w:pStyle w:val="1"/>
      </w:pPr>
      <w:r>
        <w:rPr>
          <w:rFonts w:hint="eastAsia"/>
        </w:rPr>
        <w:t>二、选择题</w:t>
      </w:r>
      <w:r w:rsidR="00BB4FC7">
        <w:rPr>
          <w:rFonts w:hint="eastAsia"/>
        </w:rPr>
        <w:t>（本题共</w:t>
      </w:r>
      <w:r w:rsidR="00BB4FC7">
        <w:t>5</w:t>
      </w:r>
      <w:r w:rsidR="00BB4FC7">
        <w:rPr>
          <w:rFonts w:hint="eastAsia"/>
        </w:rPr>
        <w:t>小题，每小题</w:t>
      </w:r>
      <w:r w:rsidR="00BB4FC7">
        <w:t>3</w:t>
      </w:r>
      <w:r w:rsidR="00BB4FC7">
        <w:rPr>
          <w:rFonts w:hint="eastAsia"/>
        </w:rPr>
        <w:t>分，满分</w:t>
      </w:r>
      <w:r w:rsidR="00BB4FC7">
        <w:t>15</w:t>
      </w:r>
      <w:r w:rsidR="00BB4FC7">
        <w:rPr>
          <w:rFonts w:hint="eastAsia"/>
        </w:rPr>
        <w:t>分）</w:t>
      </w:r>
    </w:p>
    <w:p w:rsidR="00BB4FC7" w:rsidRDefault="00BB4FC7" w:rsidP="00610C9C">
      <w:pPr>
        <w:shd w:val="clear" w:color="auto" w:fill="FFFFFF"/>
      </w:pPr>
    </w:p>
    <w:p w:rsidR="00BB4FC7" w:rsidRDefault="00BB4FC7" w:rsidP="00610C9C">
      <w:pPr>
        <w:shd w:val="clear" w:color="auto" w:fill="FFFFFF"/>
      </w:pPr>
    </w:p>
    <w:p w:rsidR="00610C9C" w:rsidRDefault="008E2ED3" w:rsidP="00610C9C">
      <w:pPr>
        <w:shd w:val="clear" w:color="auto" w:fill="FFFFFF"/>
        <w:rPr>
          <w:rFonts w:ascii="Times New Roman" w:hAnsi="Times New Roman"/>
        </w:rPr>
      </w:pPr>
      <w:r>
        <w:rPr>
          <w:rFonts w:hint="eastAsia"/>
        </w:rPr>
        <w:t xml:space="preserve">(1) </w:t>
      </w:r>
      <w:r w:rsidR="00610C9C">
        <w:rPr>
          <w:rFonts w:hint="eastAsia"/>
        </w:rPr>
        <w:t>当</w:t>
      </w:r>
      <w:r w:rsidR="005A75CF" w:rsidRPr="005A75CF">
        <w:rPr>
          <w:position w:val="-6"/>
        </w:rPr>
        <w:object w:dxaOrig="639" w:dyaOrig="279">
          <v:shape id="_x0000_i1038" type="#_x0000_t75" style="width:31.7pt;height:13.8pt" o:ole="">
            <v:imagedata r:id="rId35" o:title=""/>
          </v:shape>
          <o:OLEObject Type="Embed" ProgID="Equation.DSMT4" ShapeID="_x0000_i1038" DrawAspect="Content" ObjectID="_1669641562" r:id="rId36"/>
        </w:object>
      </w:r>
      <w:r w:rsidR="006065CB">
        <w:rPr>
          <w:rFonts w:hint="eastAsia"/>
        </w:rPr>
        <w:t>时，变量</w:t>
      </w:r>
      <w:r w:rsidR="005A75CF" w:rsidRPr="005A75CF">
        <w:rPr>
          <w:position w:val="-24"/>
        </w:rPr>
        <w:object w:dxaOrig="859" w:dyaOrig="620">
          <v:shape id="_x0000_i1039" type="#_x0000_t75" style="width:43.2pt;height:31.1pt" o:ole="">
            <v:imagedata r:id="rId37" o:title=""/>
          </v:shape>
          <o:OLEObject Type="Embed" ProgID="Equation.DSMT4" ShapeID="_x0000_i1039" DrawAspect="Content" ObjectID="_1669641563" r:id="rId38"/>
        </w:object>
      </w:r>
      <w:r w:rsidR="006065CB">
        <w:rPr>
          <w:rFonts w:ascii="Times New Roman" w:hAnsi="Times New Roman" w:hint="eastAsia"/>
        </w:rPr>
        <w:t>是</w:t>
      </w:r>
      <w:r w:rsidR="00610C9C">
        <w:rPr>
          <w:rFonts w:ascii="Times New Roman" w:hAnsi="Times New Roman" w:hint="eastAsia"/>
        </w:rPr>
        <w:t>（</w:t>
      </w:r>
      <w:r w:rsidR="007C489B">
        <w:rPr>
          <w:rFonts w:ascii="Times New Roman" w:hAnsi="Times New Roman" w:hint="eastAsia"/>
        </w:rPr>
        <w:t xml:space="preserve">  </w:t>
      </w:r>
      <w:r w:rsidR="00610C9C">
        <w:rPr>
          <w:rFonts w:ascii="Times New Roman" w:hAnsi="Times New Roman" w:hint="eastAsia"/>
        </w:rPr>
        <w:t xml:space="preserve">  </w:t>
      </w:r>
      <w:r w:rsidR="00610C9C">
        <w:rPr>
          <w:rFonts w:ascii="Times New Roman" w:hAnsi="Times New Roman" w:hint="eastAsia"/>
        </w:rPr>
        <w:t>）</w:t>
      </w:r>
    </w:p>
    <w:p w:rsidR="00610C9C" w:rsidRDefault="007C489B" w:rsidP="007C489B">
      <w:pPr>
        <w:shd w:val="clear" w:color="auto" w:fill="FFFFFF"/>
        <w:ind w:leftChars="200" w:left="480"/>
        <w:rPr>
          <w:rFonts w:ascii="Times New Roman" w:hAnsi="Times New Roman"/>
        </w:rPr>
      </w:pPr>
      <w:r w:rsidRPr="007C489B">
        <w:rPr>
          <w:rFonts w:hint="eastAsia"/>
        </w:rPr>
        <w:t>(</w:t>
      </w:r>
      <w:r w:rsidR="00610C9C" w:rsidRPr="007C489B">
        <w:rPr>
          <w:rFonts w:hint="eastAsia"/>
        </w:rPr>
        <w:t>A</w:t>
      </w:r>
      <w:r w:rsidRPr="007C489B">
        <w:rPr>
          <w:rFonts w:hint="eastAsia"/>
        </w:rPr>
        <w:t xml:space="preserve">) </w:t>
      </w:r>
      <w:r w:rsidR="00610C9C">
        <w:rPr>
          <w:rFonts w:ascii="Times New Roman" w:hAnsi="Times New Roman" w:hint="eastAsia"/>
        </w:rPr>
        <w:t>无穷小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7C489B">
        <w:rPr>
          <w:rFonts w:hint="eastAsia"/>
        </w:rPr>
        <w:t>(</w:t>
      </w:r>
      <w:r w:rsidR="00610C9C" w:rsidRPr="007C489B">
        <w:rPr>
          <w:rFonts w:hint="eastAsia"/>
        </w:rPr>
        <w:t>B</w:t>
      </w:r>
      <w:r w:rsidRPr="007C489B">
        <w:rPr>
          <w:rFonts w:hint="eastAsia"/>
        </w:rPr>
        <w:t xml:space="preserve">) </w:t>
      </w:r>
      <w:r w:rsidR="00610C9C">
        <w:rPr>
          <w:rFonts w:ascii="Times New Roman" w:hAnsi="Times New Roman" w:hint="eastAsia"/>
        </w:rPr>
        <w:t>无穷大</w:t>
      </w:r>
      <w:r>
        <w:rPr>
          <w:rFonts w:ascii="Times New Roman" w:hAnsi="Times New Roman" w:hint="eastAsia"/>
        </w:rPr>
        <w:t>．</w:t>
      </w:r>
    </w:p>
    <w:p w:rsidR="00610C9C" w:rsidRDefault="007C489B" w:rsidP="007C489B">
      <w:pPr>
        <w:shd w:val="clear" w:color="auto" w:fill="FFFFFF"/>
        <w:ind w:leftChars="200" w:left="480"/>
        <w:rPr>
          <w:rFonts w:ascii="Times New Roman" w:hAnsi="Times New Roman"/>
        </w:rPr>
      </w:pPr>
      <w:r w:rsidRPr="007C489B">
        <w:rPr>
          <w:rFonts w:hint="eastAsia"/>
        </w:rPr>
        <w:t>(</w:t>
      </w:r>
      <w:r w:rsidR="00610C9C" w:rsidRPr="007C489B">
        <w:rPr>
          <w:rFonts w:hint="eastAsia"/>
        </w:rPr>
        <w:t>C</w:t>
      </w:r>
      <w:r w:rsidRPr="007C489B">
        <w:rPr>
          <w:rFonts w:hint="eastAsia"/>
        </w:rPr>
        <w:t xml:space="preserve">) </w:t>
      </w:r>
      <w:r w:rsidR="00610C9C">
        <w:rPr>
          <w:rFonts w:ascii="Times New Roman" w:hAnsi="Times New Roman" w:hint="eastAsia"/>
        </w:rPr>
        <w:t>有界的，但不是无穷小</w:t>
      </w:r>
      <w:r>
        <w:rPr>
          <w:rFonts w:ascii="Times New Roman" w:hAnsi="Times New Roman" w:hint="eastAsia"/>
        </w:rPr>
        <w:t>．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7C489B">
        <w:rPr>
          <w:rFonts w:hint="eastAsia"/>
        </w:rPr>
        <w:t>(</w:t>
      </w:r>
      <w:r w:rsidR="00610C9C" w:rsidRPr="007C489B">
        <w:rPr>
          <w:rFonts w:hint="eastAsia"/>
        </w:rPr>
        <w:t>D</w:t>
      </w:r>
      <w:r w:rsidRPr="007C489B">
        <w:rPr>
          <w:rFonts w:hint="eastAsia"/>
        </w:rPr>
        <w:t xml:space="preserve">) </w:t>
      </w:r>
      <w:r w:rsidR="00610C9C">
        <w:rPr>
          <w:rFonts w:ascii="Times New Roman" w:hAnsi="Times New Roman" w:hint="eastAsia"/>
        </w:rPr>
        <w:t>有界的，但不是无穷大</w:t>
      </w:r>
      <w:r>
        <w:rPr>
          <w:rFonts w:ascii="Times New Roman" w:hAnsi="Times New Roman" w:hint="eastAsia"/>
        </w:rPr>
        <w:t>．</w:t>
      </w:r>
    </w:p>
    <w:p w:rsidR="008E2ED3" w:rsidRDefault="008E2ED3" w:rsidP="00610C9C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E2ED3" w:rsidRDefault="008E2ED3" w:rsidP="00610C9C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610C9C" w:rsidRDefault="00610C9C" w:rsidP="00610C9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  <w:r w:rsidRPr="008E2ED3">
        <w:t>(2)</w:t>
      </w:r>
      <w:r w:rsidR="008E2ED3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设</w:t>
      </w:r>
      <w:r w:rsidR="005A75CF" w:rsidRPr="005A75CF">
        <w:rPr>
          <w:position w:val="-46"/>
        </w:rPr>
        <w:object w:dxaOrig="2460" w:dyaOrig="1040">
          <v:shape id="_x0000_i1040" type="#_x0000_t75" style="width:123.25pt;height:51.85pt" o:ole="">
            <v:imagedata r:id="rId39" o:title=""/>
          </v:shape>
          <o:OLEObject Type="Embed" ProgID="Equation.DSMT4" ShapeID="_x0000_i1040" DrawAspect="Content" ObjectID="_1669641564" r:id="rId40"/>
        </w:object>
      </w:r>
      <w:r w:rsidR="001828D6">
        <w:rPr>
          <w:rFonts w:ascii="Times New Roman" w:hAnsi="Times New Roman" w:hint="eastAsia"/>
        </w:rPr>
        <w:t>则在点</w:t>
      </w:r>
      <w:r w:rsidR="005A75CF" w:rsidRPr="00025957">
        <w:rPr>
          <w:position w:val="-4"/>
        </w:rPr>
        <w:object w:dxaOrig="540" w:dyaOrig="260">
          <v:shape id="_x0000_i1041" type="#_x0000_t75" style="width:27.05pt;height:13.25pt" o:ole="">
            <v:imagedata r:id="rId41" o:title=""/>
          </v:shape>
          <o:OLEObject Type="Embed" ProgID="Equation.DSMT4" ShapeID="_x0000_i1041" DrawAspect="Content" ObjectID="_1669641565" r:id="rId42"/>
        </w:object>
      </w:r>
      <w:r w:rsidR="001828D6">
        <w:rPr>
          <w:rFonts w:ascii="Times New Roman" w:hAnsi="Times New Roman" w:hint="eastAsia"/>
        </w:rPr>
        <w:t>处函数</w:t>
      </w:r>
      <w:r w:rsidR="005A75CF" w:rsidRPr="005A75CF">
        <w:rPr>
          <w:position w:val="-10"/>
        </w:rPr>
        <w:object w:dxaOrig="540" w:dyaOrig="320">
          <v:shape id="_x0000_i1042" type="#_x0000_t75" style="width:27.05pt;height:16.15pt" o:ole="">
            <v:imagedata r:id="rId43" o:title=""/>
          </v:shape>
          <o:OLEObject Type="Embed" ProgID="Equation.DSMT4" ShapeID="_x0000_i1042" DrawAspect="Content" ObjectID="_1669641566" r:id="rId44"/>
        </w:objec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 w:rsidR="007C489B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>）</w:t>
      </w:r>
    </w:p>
    <w:p w:rsidR="00610C9C" w:rsidRPr="007C489B" w:rsidRDefault="00610C9C" w:rsidP="007C489B">
      <w:pPr>
        <w:ind w:leftChars="200" w:left="480"/>
      </w:pPr>
      <w:r w:rsidRPr="007C489B">
        <w:t>(A)</w:t>
      </w:r>
      <w:r w:rsidR="008A71BB">
        <w:rPr>
          <w:rFonts w:hint="eastAsia"/>
        </w:rPr>
        <w:t xml:space="preserve"> </w:t>
      </w:r>
      <w:r w:rsidRPr="007C489B">
        <w:rPr>
          <w:rFonts w:hint="eastAsia"/>
        </w:rPr>
        <w:t>不连续</w:t>
      </w:r>
      <w:r w:rsidR="007C489B">
        <w:rPr>
          <w:rFonts w:hint="eastAsia"/>
        </w:rPr>
        <w:t>．</w:t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t>(B)</w:t>
      </w:r>
      <w:r w:rsidR="007C489B">
        <w:rPr>
          <w:rFonts w:hint="eastAsia"/>
        </w:rPr>
        <w:t xml:space="preserve"> </w:t>
      </w:r>
      <w:r w:rsidRPr="007C489B">
        <w:rPr>
          <w:rFonts w:hint="eastAsia"/>
        </w:rPr>
        <w:t>连续，但不可导</w:t>
      </w:r>
      <w:r w:rsidR="007C489B">
        <w:rPr>
          <w:rFonts w:hint="eastAsia"/>
        </w:rPr>
        <w:t>．</w:t>
      </w:r>
    </w:p>
    <w:p w:rsidR="00610C9C" w:rsidRPr="007C489B" w:rsidRDefault="00610C9C" w:rsidP="007C489B">
      <w:pPr>
        <w:ind w:leftChars="200" w:left="480"/>
      </w:pPr>
      <w:r w:rsidRPr="007C489B">
        <w:t>(C)</w:t>
      </w:r>
      <w:r w:rsidR="008A71BB">
        <w:rPr>
          <w:rFonts w:hint="eastAsia"/>
        </w:rPr>
        <w:t xml:space="preserve"> </w:t>
      </w:r>
      <w:r w:rsidRPr="007C489B">
        <w:rPr>
          <w:rFonts w:hint="eastAsia"/>
        </w:rPr>
        <w:t>可导，但导数不连续</w:t>
      </w:r>
      <w:r w:rsidR="007C489B">
        <w:rPr>
          <w:rFonts w:hint="eastAsia"/>
        </w:rPr>
        <w:t>．</w:t>
      </w:r>
      <w:r w:rsidRPr="007C489B">
        <w:tab/>
      </w:r>
      <w:r w:rsidR="007C489B">
        <w:rPr>
          <w:rFonts w:hint="eastAsia"/>
        </w:rPr>
        <w:tab/>
      </w:r>
      <w:r w:rsidR="007C489B">
        <w:rPr>
          <w:rFonts w:hint="eastAsia"/>
        </w:rPr>
        <w:tab/>
      </w:r>
      <w:r w:rsidR="007C489B">
        <w:t>(D)</w:t>
      </w:r>
      <w:r w:rsidR="007C489B">
        <w:rPr>
          <w:rFonts w:hint="eastAsia"/>
        </w:rPr>
        <w:t xml:space="preserve"> </w:t>
      </w:r>
      <w:r w:rsidRPr="007C489B">
        <w:rPr>
          <w:rFonts w:hint="eastAsia"/>
        </w:rPr>
        <w:t>可导，且导数连续</w:t>
      </w:r>
      <w:r w:rsidR="007C489B">
        <w:rPr>
          <w:rFonts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8E2ED3" w:rsidRDefault="008E2ED3" w:rsidP="00610C9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610C9C" w:rsidRDefault="00610C9C" w:rsidP="00610C9C">
      <w:pPr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  <w:szCs w:val="21"/>
        </w:rPr>
      </w:pPr>
      <w:r w:rsidRPr="008E2ED3">
        <w:lastRenderedPageBreak/>
        <w:t>(3)</w:t>
      </w:r>
      <w:r w:rsidR="008E2ED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已知</w:t>
      </w:r>
      <w:r w:rsidR="005A75CF" w:rsidRPr="005A75CF">
        <w:rPr>
          <w:position w:val="-32"/>
        </w:rPr>
        <w:object w:dxaOrig="2260" w:dyaOrig="760">
          <v:shape id="_x0000_i1043" type="#_x0000_t75" style="width:112.9pt;height:38pt" o:ole="">
            <v:imagedata r:id="rId45" o:title=""/>
          </v:shape>
          <o:OLEObject Type="Embed" ProgID="Equation.DSMT4" ShapeID="_x0000_i1043" DrawAspect="Content" ObjectID="_1669641567" r:id="rId46"/>
        </w:object>
      </w:r>
      <w:r w:rsidR="00E343EC">
        <w:rPr>
          <w:rFonts w:ascii="Times New Roman" w:hAnsi="Times New Roman" w:hint="eastAsia"/>
        </w:rPr>
        <w:t>设</w:t>
      </w:r>
      <w:r w:rsidR="005A75CF" w:rsidRPr="005A75CF">
        <w:rPr>
          <w:position w:val="-18"/>
        </w:rPr>
        <w:object w:dxaOrig="1620" w:dyaOrig="520">
          <v:shape id="_x0000_i1044" type="#_x0000_t75" style="width:81.2pt;height:25.9pt" o:ole="">
            <v:imagedata r:id="rId47" o:title=""/>
          </v:shape>
          <o:OLEObject Type="Embed" ProgID="Equation.DSMT4" ShapeID="_x0000_i1044" DrawAspect="Content" ObjectID="_1669641568" r:id="rId48"/>
        </w:object>
      </w:r>
      <w:r w:rsidR="00E343EC">
        <w:rPr>
          <w:rFonts w:ascii="Times New Roman" w:hAnsi="Times New Roman" w:hint="eastAsia"/>
        </w:rPr>
        <w:t>（</w:t>
      </w:r>
      <w:r w:rsidR="005A75CF" w:rsidRPr="005A75CF">
        <w:rPr>
          <w:position w:val="-6"/>
        </w:rPr>
        <w:object w:dxaOrig="880" w:dyaOrig="279">
          <v:shape id="_x0000_i1045" type="#_x0000_t75" style="width:43.8pt;height:13.8pt" o:ole="">
            <v:imagedata r:id="rId49" o:title=""/>
          </v:shape>
          <o:OLEObject Type="Embed" ProgID="Equation.DSMT4" ShapeID="_x0000_i1045" DrawAspect="Content" ObjectID="_1669641569" r:id="rId50"/>
        </w:object>
      </w:r>
      <w:r w:rsidR="00E343EC">
        <w:rPr>
          <w:rFonts w:ascii="Times New Roman" w:hAnsi="Times New Roman" w:hint="eastAsia"/>
        </w:rPr>
        <w:t>），则</w:t>
      </w:r>
      <w:r w:rsidR="005A75CF" w:rsidRPr="005A75CF">
        <w:rPr>
          <w:position w:val="-10"/>
        </w:rPr>
        <w:object w:dxaOrig="520" w:dyaOrig="320">
          <v:shape id="_x0000_i1046" type="#_x0000_t75" style="width:25.9pt;height:16.15pt" o:ole="">
            <v:imagedata r:id="rId51" o:title=""/>
          </v:shape>
          <o:OLEObject Type="Embed" ProgID="Equation.DSMT4" ShapeID="_x0000_i1046" DrawAspect="Content" ObjectID="_1669641570" r:id="rId52"/>
        </w:object>
      </w:r>
      <w:r w:rsidR="00E343EC">
        <w:rPr>
          <w:rFonts w:hint="eastAsia"/>
        </w:rPr>
        <w:t>为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</w:t>
      </w:r>
      <w:r w:rsidR="007C489B">
        <w:rPr>
          <w:rFonts w:ascii="Times New Roman" w:hint="eastAsia"/>
        </w:rPr>
        <w:t xml:space="preserve"> </w:t>
      </w:r>
      <w:r>
        <w:rPr>
          <w:rFonts w:ascii="Times New Roman" w:hint="eastAsia"/>
        </w:rPr>
        <w:t xml:space="preserve">  </w:t>
      </w:r>
      <w:r>
        <w:rPr>
          <w:rFonts w:ascii="Times New Roman" w:hint="eastAsia"/>
        </w:rPr>
        <w:t>）</w:t>
      </w:r>
    </w:p>
    <w:p w:rsidR="00610C9C" w:rsidRDefault="00610C9C" w:rsidP="007C489B">
      <w:pPr>
        <w:ind w:leftChars="200" w:left="480"/>
        <w:rPr>
          <w:rFonts w:ascii="Times New Roman" w:hAnsi="Times New Roman"/>
        </w:rPr>
      </w:pPr>
      <w:r w:rsidRPr="007C489B">
        <w:t>(A)</w:t>
      </w:r>
      <w:r w:rsidR="007C489B">
        <w:rPr>
          <w:rFonts w:ascii="Times New Roman" w:hAnsi="Times New Roman" w:hint="eastAsia"/>
        </w:rPr>
        <w:t xml:space="preserve"> </w:t>
      </w:r>
      <w:r w:rsidR="005A75CF" w:rsidRPr="005A75CF">
        <w:rPr>
          <w:position w:val="-46"/>
        </w:rPr>
        <w:object w:dxaOrig="1740" w:dyaOrig="1040">
          <v:shape id="_x0000_i1047" type="#_x0000_t75" style="width:87pt;height:51.85pt" o:ole="">
            <v:imagedata r:id="rId53" o:title=""/>
          </v:shape>
          <o:OLEObject Type="Embed" ProgID="Equation.DSMT4" ShapeID="_x0000_i1047" DrawAspect="Content" ObjectID="_1669641571" r:id="rId54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="007C489B">
        <w:rPr>
          <w:rFonts w:ascii="Times New Roman" w:hAnsi="Times New Roman" w:hint="eastAsia"/>
        </w:rPr>
        <w:tab/>
      </w:r>
      <w:r w:rsidR="007C489B">
        <w:rPr>
          <w:rFonts w:ascii="Times New Roman" w:hAnsi="Times New Roman" w:hint="eastAsia"/>
        </w:rPr>
        <w:tab/>
      </w:r>
      <w:r w:rsidRPr="007C489B">
        <w:t>(B)</w:t>
      </w:r>
      <w:r w:rsidR="007C489B" w:rsidRPr="007C489B">
        <w:rPr>
          <w:rFonts w:hint="eastAsia"/>
        </w:rPr>
        <w:t xml:space="preserve"> </w:t>
      </w:r>
      <w:r w:rsidR="005A75CF" w:rsidRPr="005A75CF">
        <w:rPr>
          <w:position w:val="-46"/>
        </w:rPr>
        <w:object w:dxaOrig="2120" w:dyaOrig="1040">
          <v:shape id="_x0000_i1048" type="#_x0000_t75" style="width:106pt;height:51.85pt" o:ole="">
            <v:imagedata r:id="rId55" o:title=""/>
          </v:shape>
          <o:OLEObject Type="Embed" ProgID="Equation.DSMT4" ShapeID="_x0000_i1048" DrawAspect="Content" ObjectID="_1669641572" r:id="rId56"/>
        </w:object>
      </w:r>
    </w:p>
    <w:p w:rsidR="00610C9C" w:rsidRDefault="00610C9C" w:rsidP="007C489B">
      <w:pPr>
        <w:ind w:leftChars="200" w:left="480"/>
        <w:rPr>
          <w:rFonts w:ascii="Times New Roman" w:hAnsi="Times New Roman"/>
        </w:rPr>
      </w:pPr>
      <w:r w:rsidRPr="007C489B">
        <w:t>(C)</w:t>
      </w:r>
      <w:r w:rsidR="007C489B" w:rsidRPr="007C489B">
        <w:rPr>
          <w:rFonts w:hint="eastAsia"/>
        </w:rPr>
        <w:t xml:space="preserve"> </w:t>
      </w:r>
      <w:r w:rsidR="005A75CF" w:rsidRPr="005A75CF">
        <w:rPr>
          <w:position w:val="-46"/>
        </w:rPr>
        <w:object w:dxaOrig="1800" w:dyaOrig="1040">
          <v:shape id="_x0000_i1049" type="#_x0000_t75" style="width:89.85pt;height:51.85pt" o:ole="">
            <v:imagedata r:id="rId57" o:title=""/>
          </v:shape>
          <o:OLEObject Type="Embed" ProgID="Equation.DSMT4" ShapeID="_x0000_i1049" DrawAspect="Content" ObjectID="_1669641573" r:id="rId58"/>
        </w:objec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="007C489B">
        <w:rPr>
          <w:rFonts w:ascii="Times New Roman" w:hAnsi="Times New Roman" w:hint="eastAsia"/>
        </w:rPr>
        <w:tab/>
      </w:r>
      <w:r w:rsidR="007C489B">
        <w:rPr>
          <w:rFonts w:ascii="Times New Roman" w:hAnsi="Times New Roman" w:hint="eastAsia"/>
        </w:rPr>
        <w:tab/>
      </w:r>
      <w:r w:rsidRPr="007C489B">
        <w:t>(D)</w:t>
      </w:r>
      <w:r w:rsidR="007C489B" w:rsidRPr="007C489B">
        <w:rPr>
          <w:rFonts w:hint="eastAsia"/>
        </w:rPr>
        <w:t xml:space="preserve"> </w:t>
      </w:r>
      <w:r w:rsidR="005A75CF" w:rsidRPr="005A75CF">
        <w:rPr>
          <w:position w:val="-46"/>
        </w:rPr>
        <w:object w:dxaOrig="2120" w:dyaOrig="1040">
          <v:shape id="_x0000_i1050" type="#_x0000_t75" style="width:106pt;height:51.85pt" o:ole="">
            <v:imagedata r:id="rId59" o:title=""/>
          </v:shape>
          <o:OLEObject Type="Embed" ProgID="Equation.DSMT4" ShapeID="_x0000_i1050" DrawAspect="Content" ObjectID="_1669641574" r:id="rId60"/>
        </w:objec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8E2ED3" w:rsidRDefault="008E2ED3" w:rsidP="00610C9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</w:rPr>
      </w:pPr>
    </w:p>
    <w:p w:rsidR="00610C9C" w:rsidRDefault="00610C9C" w:rsidP="00610C9C">
      <w:pPr>
        <w:tabs>
          <w:tab w:val="left" w:pos="195"/>
          <w:tab w:val="left" w:pos="630"/>
          <w:tab w:val="left" w:pos="1755"/>
          <w:tab w:val="left" w:pos="2730"/>
          <w:tab w:val="left" w:pos="3315"/>
          <w:tab w:val="left" w:pos="4830"/>
          <w:tab w:val="left" w:pos="4875"/>
          <w:tab w:val="left" w:pos="6930"/>
        </w:tabs>
        <w:rPr>
          <w:rFonts w:ascii="Times New Roman" w:hAnsi="Times New Roman"/>
          <w:szCs w:val="21"/>
        </w:rPr>
      </w:pPr>
      <w:r w:rsidRPr="008E2ED3">
        <w:t>(</w:t>
      </w:r>
      <w:r w:rsidRPr="008E2ED3">
        <w:rPr>
          <w:rFonts w:hint="eastAsia"/>
        </w:rPr>
        <w:t>4</w:t>
      </w:r>
      <w:r w:rsidRPr="008E2ED3">
        <w:t>)</w:t>
      </w:r>
      <w:r w:rsidR="008E2ED3">
        <w:rPr>
          <w:rFonts w:hint="eastAsia"/>
        </w:rPr>
        <w:t xml:space="preserve"> </w:t>
      </w:r>
      <w:r>
        <w:rPr>
          <w:rFonts w:ascii="Times New Roman" w:hAnsi="Times New Roman" w:hint="eastAsia"/>
        </w:rPr>
        <w:t>设常数</w:t>
      </w:r>
      <w:r w:rsidR="005A75CF" w:rsidRPr="005A75CF">
        <w:rPr>
          <w:position w:val="-6"/>
        </w:rPr>
        <w:object w:dxaOrig="540" w:dyaOrig="279">
          <v:shape id="_x0000_i1051" type="#_x0000_t75" style="width:27.05pt;height:13.8pt" o:ole="">
            <v:imagedata r:id="rId61" o:title=""/>
          </v:shape>
          <o:OLEObject Type="Embed" ProgID="Equation.DSMT4" ShapeID="_x0000_i1051" DrawAspect="Content" ObjectID="_1669641575" r:id="rId62"/>
        </w:object>
      </w:r>
      <w:r w:rsidR="00E343EC">
        <w:rPr>
          <w:rFonts w:ascii="Times New Roman" w:hAnsi="Times New Roman" w:hint="eastAsia"/>
        </w:rPr>
        <w:t>，函数</w:t>
      </w:r>
      <w:r w:rsidR="005A75CF" w:rsidRPr="005A75CF">
        <w:rPr>
          <w:position w:val="-24"/>
        </w:rPr>
        <w:object w:dxaOrig="1840" w:dyaOrig="620">
          <v:shape id="_x0000_i1052" type="#_x0000_t75" style="width:92.15pt;height:31.1pt" o:ole="">
            <v:imagedata r:id="rId63" o:title=""/>
          </v:shape>
          <o:OLEObject Type="Embed" ProgID="Equation.DSMT4" ShapeID="_x0000_i1052" DrawAspect="Content" ObjectID="_1669641576" r:id="rId64"/>
        </w:object>
      </w:r>
      <w:r w:rsidR="00E343EC">
        <w:rPr>
          <w:rFonts w:ascii="Times New Roman" w:hAnsi="Times New Roman" w:hint="eastAsia"/>
        </w:rPr>
        <w:t>在</w:t>
      </w:r>
      <w:r w:rsidR="005A75CF" w:rsidRPr="005A75CF">
        <w:rPr>
          <w:position w:val="-10"/>
        </w:rPr>
        <w:object w:dxaOrig="740" w:dyaOrig="320">
          <v:shape id="_x0000_i1053" type="#_x0000_t75" style="width:36.85pt;height:16.15pt" o:ole="">
            <v:imagedata r:id="rId65" o:title=""/>
          </v:shape>
          <o:OLEObject Type="Embed" ProgID="Equation.DSMT4" ShapeID="_x0000_i1053" DrawAspect="Content" ObjectID="_1669641577" r:id="rId66"/>
        </w:object>
      </w:r>
      <w:r>
        <w:rPr>
          <w:rFonts w:ascii="Times New Roman" w:hAnsi="Times New Roman" w:hint="eastAsia"/>
        </w:rPr>
        <w:t>内</w:t>
      </w:r>
      <w:r w:rsidR="00E343EC"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零点个数为</w:t>
      </w:r>
      <w:r>
        <w:rPr>
          <w:rFonts w:ascii="Times New Roman" w:hint="eastAsia"/>
        </w:rPr>
        <w:t>（</w:t>
      </w:r>
      <w:r>
        <w:rPr>
          <w:rFonts w:ascii="Times New Roman" w:hint="eastAsia"/>
        </w:rPr>
        <w:t xml:space="preserve">   </w:t>
      </w:r>
      <w:r>
        <w:rPr>
          <w:rFonts w:ascii="Times New Roman" w:hint="eastAsia"/>
        </w:rPr>
        <w:t>）</w:t>
      </w:r>
    </w:p>
    <w:p w:rsidR="00610C9C" w:rsidRPr="00C800B3" w:rsidRDefault="00610C9C" w:rsidP="00C800B3">
      <w:pPr>
        <w:ind w:firstLineChars="200" w:firstLine="480"/>
      </w:pPr>
      <w:r w:rsidRPr="00C800B3">
        <w:t>(A)</w:t>
      </w:r>
      <w:r w:rsidR="00C800B3" w:rsidRPr="00C800B3">
        <w:rPr>
          <w:rFonts w:hint="eastAsia"/>
        </w:rPr>
        <w:t xml:space="preserve"> </w:t>
      </w:r>
      <w:r w:rsidR="005A75CF" w:rsidRPr="005A75CF">
        <w:rPr>
          <w:position w:val="-6"/>
        </w:rPr>
        <w:object w:dxaOrig="180" w:dyaOrig="279">
          <v:shape id="_x0000_i1054" type="#_x0000_t75" style="width:9.2pt;height:13.8pt" o:ole="">
            <v:imagedata r:id="rId67" o:title=""/>
          </v:shape>
          <o:OLEObject Type="Embed" ProgID="Equation.DSMT4" ShapeID="_x0000_i1054" DrawAspect="Content" ObjectID="_1669641578" r:id="rId68"/>
        </w:object>
      </w:r>
      <w:r w:rsidR="00C800B3">
        <w:rPr>
          <w:rFonts w:hint="eastAsia"/>
        </w:rPr>
        <w:t>．</w:t>
      </w:r>
      <w:r w:rsidR="00C800B3">
        <w:rPr>
          <w:rFonts w:hint="eastAsia"/>
        </w:rPr>
        <w:tab/>
      </w:r>
      <w:r w:rsidR="00C800B3">
        <w:rPr>
          <w:rFonts w:hint="eastAsia"/>
        </w:rPr>
        <w:tab/>
      </w:r>
      <w:r w:rsidR="00C800B3">
        <w:rPr>
          <w:rFonts w:hint="eastAsia"/>
        </w:rPr>
        <w:tab/>
      </w:r>
      <w:r w:rsidRPr="00C800B3">
        <w:t>(B)</w:t>
      </w:r>
      <w:r w:rsidR="00C800B3" w:rsidRPr="00C800B3">
        <w:rPr>
          <w:rFonts w:hint="eastAsia"/>
        </w:rPr>
        <w:t xml:space="preserve"> </w:t>
      </w:r>
      <w:r w:rsidR="005A75CF" w:rsidRPr="00025957">
        <w:rPr>
          <w:position w:val="-4"/>
        </w:rPr>
        <w:object w:dxaOrig="180" w:dyaOrig="260">
          <v:shape id="_x0000_i1055" type="#_x0000_t75" style="width:9.2pt;height:13.25pt" o:ole="">
            <v:imagedata r:id="rId69" o:title=""/>
          </v:shape>
          <o:OLEObject Type="Embed" ProgID="Equation.DSMT4" ShapeID="_x0000_i1055" DrawAspect="Content" ObjectID="_1669641579" r:id="rId70"/>
        </w:object>
      </w:r>
      <w:r w:rsidR="00C800B3">
        <w:rPr>
          <w:rFonts w:hint="eastAsia"/>
        </w:rPr>
        <w:t>．</w:t>
      </w:r>
      <w:r w:rsidR="00C800B3">
        <w:rPr>
          <w:rFonts w:hint="eastAsia"/>
        </w:rPr>
        <w:tab/>
      </w:r>
      <w:r w:rsidRPr="00C800B3">
        <w:rPr>
          <w:rFonts w:hint="eastAsia"/>
        </w:rPr>
        <w:tab/>
      </w:r>
      <w:r w:rsidRPr="00C800B3">
        <w:rPr>
          <w:rFonts w:hint="eastAsia"/>
        </w:rPr>
        <w:tab/>
      </w:r>
      <w:r w:rsidRPr="00C800B3">
        <w:t>(C)</w:t>
      </w:r>
      <w:r w:rsidR="00C800B3" w:rsidRPr="00C800B3">
        <w:rPr>
          <w:rFonts w:hint="eastAsia"/>
        </w:rPr>
        <w:t xml:space="preserve"> </w:t>
      </w:r>
      <w:r w:rsidR="005A75CF" w:rsidRPr="00025957">
        <w:rPr>
          <w:position w:val="-4"/>
        </w:rPr>
        <w:object w:dxaOrig="180" w:dyaOrig="260">
          <v:shape id="_x0000_i1056" type="#_x0000_t75" style="width:9.2pt;height:13.25pt" o:ole="">
            <v:imagedata r:id="rId71" o:title=""/>
          </v:shape>
          <o:OLEObject Type="Embed" ProgID="Equation.DSMT4" ShapeID="_x0000_i1056" DrawAspect="Content" ObjectID="_1669641580" r:id="rId72"/>
        </w:object>
      </w:r>
      <w:r w:rsidR="00C800B3">
        <w:rPr>
          <w:rFonts w:hint="eastAsia"/>
        </w:rPr>
        <w:t>．</w:t>
      </w:r>
      <w:r w:rsidRPr="00C800B3">
        <w:rPr>
          <w:rFonts w:hint="eastAsia"/>
        </w:rPr>
        <w:tab/>
      </w:r>
      <w:r w:rsidRPr="00C800B3">
        <w:rPr>
          <w:rFonts w:hint="eastAsia"/>
        </w:rPr>
        <w:tab/>
      </w:r>
      <w:r w:rsidR="00C800B3">
        <w:rPr>
          <w:rFonts w:hint="eastAsia"/>
        </w:rPr>
        <w:tab/>
      </w:r>
      <w:r w:rsidRPr="00C800B3">
        <w:t>(D)</w:t>
      </w:r>
      <w:r w:rsidR="00C800B3" w:rsidRPr="00C800B3">
        <w:rPr>
          <w:rFonts w:hint="eastAsia"/>
        </w:rPr>
        <w:t xml:space="preserve"> </w:t>
      </w:r>
      <w:r w:rsidR="005A75CF" w:rsidRPr="005A75CF">
        <w:rPr>
          <w:position w:val="-6"/>
        </w:rPr>
        <w:object w:dxaOrig="200" w:dyaOrig="279">
          <v:shape id="_x0000_i1057" type="#_x0000_t75" style="width:9.8pt;height:13.8pt" o:ole="">
            <v:imagedata r:id="rId73" o:title=""/>
          </v:shape>
          <o:OLEObject Type="Embed" ProgID="Equation.DSMT4" ShapeID="_x0000_i1057" DrawAspect="Content" ObjectID="_1669641581" r:id="rId74"/>
        </w:object>
      </w:r>
      <w:r w:rsidR="00C800B3">
        <w:rPr>
          <w:rFonts w:hint="eastAsia"/>
        </w:rPr>
        <w:t>．</w:t>
      </w:r>
    </w:p>
    <w:p w:rsidR="008E2ED3" w:rsidRDefault="008E2ED3" w:rsidP="00610C9C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8E2ED3" w:rsidRDefault="008E2ED3" w:rsidP="00610C9C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rPr>
          <w:rFonts w:ascii="Times New Roman" w:hAnsi="Times New Roman"/>
        </w:rPr>
      </w:pPr>
    </w:p>
    <w:p w:rsidR="00610C9C" w:rsidRDefault="008E2ED3" w:rsidP="006065CB">
      <w:pPr>
        <w:shd w:val="clear" w:color="auto" w:fill="FFFFFF"/>
        <w:tabs>
          <w:tab w:val="left" w:pos="195"/>
          <w:tab w:val="left" w:pos="1755"/>
          <w:tab w:val="left" w:pos="3315"/>
          <w:tab w:val="left" w:pos="4875"/>
        </w:tabs>
        <w:ind w:left="480" w:hangingChars="200" w:hanging="480"/>
        <w:rPr>
          <w:rFonts w:ascii="Times New Roman" w:hAnsi="Times New Roman"/>
        </w:rPr>
      </w:pPr>
      <w:r w:rsidRPr="008E2ED3">
        <w:rPr>
          <w:rFonts w:hint="eastAsia"/>
        </w:rPr>
        <w:t>(</w:t>
      </w:r>
      <w:r w:rsidR="00610C9C" w:rsidRPr="008E2ED3">
        <w:rPr>
          <w:rFonts w:hint="eastAsia"/>
        </w:rPr>
        <w:t>5</w:t>
      </w:r>
      <w:r w:rsidRPr="008E2ED3">
        <w:rPr>
          <w:rFonts w:hint="eastAsia"/>
        </w:rPr>
        <w:t>)</w:t>
      </w:r>
      <w:r w:rsidR="008A71BB">
        <w:rPr>
          <w:rFonts w:hint="eastAsia"/>
        </w:rPr>
        <w:t xml:space="preserve"> </w:t>
      </w:r>
      <w:r w:rsidR="00610C9C">
        <w:rPr>
          <w:rFonts w:ascii="Times New Roman" w:hAnsi="Times New Roman" w:hint="eastAsia"/>
        </w:rPr>
        <w:t>设</w:t>
      </w:r>
      <w:r w:rsidR="005A75CF" w:rsidRPr="005A75CF">
        <w:rPr>
          <w:position w:val="-10"/>
        </w:rPr>
        <w:object w:dxaOrig="1500" w:dyaOrig="320">
          <v:shape id="_x0000_i1058" type="#_x0000_t75" style="width:74.9pt;height:16.15pt" o:ole="">
            <v:imagedata r:id="rId75" o:title=""/>
          </v:shape>
          <o:OLEObject Type="Embed" ProgID="Equation.DSMT4" ShapeID="_x0000_i1058" DrawAspect="Content" ObjectID="_1669641582" r:id="rId76"/>
        </w:object>
      </w:r>
      <w:r w:rsidR="00E343EC">
        <w:rPr>
          <w:rFonts w:ascii="Times New Roman" w:hAnsi="Times New Roman" w:hint="eastAsia"/>
        </w:rPr>
        <w:t>，在</w:t>
      </w:r>
      <w:r w:rsidR="005A75CF" w:rsidRPr="005A75CF">
        <w:rPr>
          <w:position w:val="-10"/>
        </w:rPr>
        <w:object w:dxaOrig="740" w:dyaOrig="320">
          <v:shape id="_x0000_i1059" type="#_x0000_t75" style="width:36.85pt;height:16.15pt" o:ole="">
            <v:imagedata r:id="rId77" o:title=""/>
          </v:shape>
          <o:OLEObject Type="Embed" ProgID="Equation.DSMT4" ShapeID="_x0000_i1059" DrawAspect="Content" ObjectID="_1669641583" r:id="rId78"/>
        </w:object>
      </w:r>
      <w:r w:rsidR="00E343EC">
        <w:rPr>
          <w:rFonts w:ascii="Times New Roman" w:hAnsi="Times New Roman" w:hint="eastAsia"/>
        </w:rPr>
        <w:t>内</w:t>
      </w:r>
      <w:r w:rsidR="005A75CF" w:rsidRPr="005A75CF">
        <w:rPr>
          <w:position w:val="-10"/>
        </w:rPr>
        <w:object w:dxaOrig="920" w:dyaOrig="320">
          <v:shape id="_x0000_i1060" type="#_x0000_t75" style="width:46.1pt;height:16.15pt" o:ole="">
            <v:imagedata r:id="rId79" o:title=""/>
          </v:shape>
          <o:OLEObject Type="Embed" ProgID="Equation.DSMT4" ShapeID="_x0000_i1060" DrawAspect="Content" ObjectID="_1669641584" r:id="rId80"/>
        </w:object>
      </w:r>
      <w:r w:rsidR="00E343EC">
        <w:rPr>
          <w:rFonts w:ascii="Times New Roman" w:hAnsi="Times New Roman"/>
        </w:rPr>
        <w:t>,</w:t>
      </w:r>
      <w:r w:rsidR="005A75CF" w:rsidRPr="005A75CF">
        <w:rPr>
          <w:position w:val="-10"/>
        </w:rPr>
        <w:object w:dxaOrig="960" w:dyaOrig="320">
          <v:shape id="_x0000_i1061" type="#_x0000_t75" style="width:47.8pt;height:16.15pt" o:ole="">
            <v:imagedata r:id="rId81" o:title=""/>
          </v:shape>
          <o:OLEObject Type="Embed" ProgID="Equation.DSMT4" ShapeID="_x0000_i1061" DrawAspect="Content" ObjectID="_1669641585" r:id="rId82"/>
        </w:object>
      </w:r>
      <w:r w:rsidR="00E343EC">
        <w:rPr>
          <w:rFonts w:ascii="Times New Roman" w:hAnsi="Times New Roman" w:hint="eastAsia"/>
        </w:rPr>
        <w:t>，则</w:t>
      </w:r>
      <w:r w:rsidR="005A75CF" w:rsidRPr="005A75CF">
        <w:rPr>
          <w:position w:val="-10"/>
        </w:rPr>
        <w:object w:dxaOrig="540" w:dyaOrig="320">
          <v:shape id="_x0000_i1062" type="#_x0000_t75" style="width:27.05pt;height:16.15pt" o:ole="">
            <v:imagedata r:id="rId83" o:title=""/>
          </v:shape>
          <o:OLEObject Type="Embed" ProgID="Equation.DSMT4" ShapeID="_x0000_i1062" DrawAspect="Content" ObjectID="_1669641586" r:id="rId84"/>
        </w:object>
      </w:r>
      <w:r w:rsidR="00E343EC">
        <w:rPr>
          <w:rFonts w:ascii="Times New Roman" w:hAnsi="Times New Roman" w:hint="eastAsia"/>
        </w:rPr>
        <w:t>在</w:t>
      </w:r>
      <w:r w:rsidR="005A75CF" w:rsidRPr="005A75CF">
        <w:rPr>
          <w:position w:val="-10"/>
        </w:rPr>
        <w:object w:dxaOrig="740" w:dyaOrig="320">
          <v:shape id="_x0000_i1063" type="#_x0000_t75" style="width:36.85pt;height:16.15pt" o:ole="">
            <v:imagedata r:id="rId85" o:title=""/>
          </v:shape>
          <o:OLEObject Type="Embed" ProgID="Equation.DSMT4" ShapeID="_x0000_i1063" DrawAspect="Content" ObjectID="_1669641587" r:id="rId86"/>
        </w:object>
      </w:r>
      <w:r w:rsidR="00E343EC">
        <w:rPr>
          <w:rFonts w:ascii="Times New Roman" w:hAnsi="Times New Roman" w:hint="eastAsia"/>
        </w:rPr>
        <w:t>内</w:t>
      </w:r>
      <w:r w:rsidR="00610C9C">
        <w:rPr>
          <w:rFonts w:ascii="Times New Roman" w:hAnsi="Times New Roman" w:hint="eastAsia"/>
        </w:rPr>
        <w:t>（</w:t>
      </w:r>
      <w:r w:rsidR="00610C9C">
        <w:rPr>
          <w:rFonts w:ascii="Times New Roman" w:hAnsi="Times New Roman" w:hint="eastAsia"/>
        </w:rPr>
        <w:t xml:space="preserve">  </w:t>
      </w:r>
      <w:r w:rsidR="00610C9C">
        <w:rPr>
          <w:rFonts w:ascii="Times New Roman" w:hAnsi="Times New Roman" w:hint="eastAsia"/>
        </w:rPr>
        <w:t>）</w:t>
      </w:r>
    </w:p>
    <w:p w:rsidR="00610C9C" w:rsidRDefault="00C800B3" w:rsidP="000204BA">
      <w:pPr>
        <w:shd w:val="clear" w:color="auto" w:fill="FFFFFF"/>
        <w:ind w:firstLineChars="200" w:firstLine="480"/>
        <w:rPr>
          <w:rFonts w:ascii="Times New Roman" w:hAnsi="Times New Roman"/>
        </w:rPr>
      </w:pPr>
      <w:r w:rsidRPr="00C800B3">
        <w:rPr>
          <w:rFonts w:hint="eastAsia"/>
        </w:rPr>
        <w:t>(</w:t>
      </w:r>
      <w:r w:rsidR="00610C9C" w:rsidRPr="00C800B3">
        <w:rPr>
          <w:rFonts w:hint="eastAsia"/>
        </w:rPr>
        <w:t>A</w:t>
      </w:r>
      <w:r w:rsidRPr="00C800B3">
        <w:rPr>
          <w:rFonts w:hint="eastAsia"/>
        </w:rPr>
        <w:t xml:space="preserve">) </w:t>
      </w:r>
      <w:r w:rsidR="005A75CF" w:rsidRPr="005A75CF">
        <w:rPr>
          <w:position w:val="-10"/>
        </w:rPr>
        <w:object w:dxaOrig="1880" w:dyaOrig="320">
          <v:shape id="_x0000_i1064" type="#_x0000_t75" style="width:93.9pt;height:16.15pt" o:ole="">
            <v:imagedata r:id="rId87" o:title=""/>
          </v:shape>
          <o:OLEObject Type="Embed" ProgID="Equation.DSMT4" ShapeID="_x0000_i1064" DrawAspect="Content" ObjectID="_1669641588" r:id="rId88"/>
        </w:object>
      </w:r>
      <w:r w:rsidR="000204BA">
        <w:rPr>
          <w:rFonts w:ascii="Times New Roman" w:hAnsi="Times New Roman" w:hint="eastAsia"/>
        </w:rPr>
        <w:t>．</w:t>
      </w:r>
      <w:r w:rsidR="00610C9C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C800B3">
        <w:rPr>
          <w:rFonts w:hint="eastAsia"/>
        </w:rPr>
        <w:t>(</w:t>
      </w:r>
      <w:r w:rsidR="00610C9C" w:rsidRPr="00C800B3">
        <w:rPr>
          <w:rFonts w:hint="eastAsia"/>
        </w:rPr>
        <w:t>B</w:t>
      </w:r>
      <w:r w:rsidRPr="00C800B3">
        <w:rPr>
          <w:rFonts w:hint="eastAsia"/>
        </w:rPr>
        <w:t xml:space="preserve">) </w:t>
      </w:r>
      <w:r w:rsidR="005A75CF" w:rsidRPr="005A75CF">
        <w:rPr>
          <w:position w:val="-10"/>
        </w:rPr>
        <w:object w:dxaOrig="1880" w:dyaOrig="320">
          <v:shape id="_x0000_i1065" type="#_x0000_t75" style="width:93.9pt;height:16.15pt" o:ole="">
            <v:imagedata r:id="rId89" o:title=""/>
          </v:shape>
          <o:OLEObject Type="Embed" ProgID="Equation.DSMT4" ShapeID="_x0000_i1065" DrawAspect="Content" ObjectID="_1669641589" r:id="rId90"/>
        </w:object>
      </w:r>
      <w:r w:rsidR="000204BA">
        <w:rPr>
          <w:rFonts w:ascii="Times New Roman" w:hAnsi="Times New Roman" w:hint="eastAsia"/>
        </w:rPr>
        <w:t>．</w:t>
      </w:r>
    </w:p>
    <w:p w:rsidR="00610C9C" w:rsidRDefault="00C800B3" w:rsidP="000204BA">
      <w:pPr>
        <w:shd w:val="clear" w:color="auto" w:fill="FFFFFF"/>
        <w:ind w:firstLineChars="200" w:firstLine="480"/>
      </w:pPr>
      <w:r w:rsidRPr="00C800B3">
        <w:rPr>
          <w:rFonts w:hint="eastAsia"/>
        </w:rPr>
        <w:t>(</w:t>
      </w:r>
      <w:r w:rsidR="00610C9C" w:rsidRPr="00C800B3">
        <w:rPr>
          <w:rFonts w:hint="eastAsia"/>
        </w:rPr>
        <w:t>C</w:t>
      </w:r>
      <w:r w:rsidRPr="00C800B3">
        <w:rPr>
          <w:rFonts w:hint="eastAsia"/>
        </w:rPr>
        <w:t xml:space="preserve">) </w:t>
      </w:r>
      <w:r w:rsidR="005A75CF" w:rsidRPr="005A75CF">
        <w:rPr>
          <w:position w:val="-10"/>
        </w:rPr>
        <w:object w:dxaOrig="1880" w:dyaOrig="320">
          <v:shape id="_x0000_i1066" type="#_x0000_t75" style="width:93.9pt;height:16.15pt" o:ole="">
            <v:imagedata r:id="rId91" o:title=""/>
          </v:shape>
          <o:OLEObject Type="Embed" ProgID="Equation.DSMT4" ShapeID="_x0000_i1066" DrawAspect="Content" ObjectID="_1669641590" r:id="rId92"/>
        </w:object>
      </w:r>
      <w:r w:rsidR="000204BA">
        <w:rPr>
          <w:rFonts w:ascii="Times New Roman" w:hAnsi="Times New Roman" w:hint="eastAsia"/>
        </w:rPr>
        <w:t>．</w:t>
      </w:r>
      <w:r w:rsidR="00610C9C"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 w:rsidRPr="00C800B3">
        <w:rPr>
          <w:rFonts w:hint="eastAsia"/>
        </w:rPr>
        <w:t>(</w:t>
      </w:r>
      <w:r w:rsidR="00610C9C" w:rsidRPr="00C800B3">
        <w:rPr>
          <w:rFonts w:hint="eastAsia"/>
        </w:rPr>
        <w:t>D</w:t>
      </w:r>
      <w:r w:rsidRPr="00C800B3">
        <w:rPr>
          <w:rFonts w:hint="eastAsia"/>
        </w:rPr>
        <w:t xml:space="preserve">) </w:t>
      </w:r>
      <w:r w:rsidR="005A75CF" w:rsidRPr="005A75CF">
        <w:rPr>
          <w:position w:val="-10"/>
        </w:rPr>
        <w:object w:dxaOrig="1880" w:dyaOrig="320">
          <v:shape id="_x0000_i1067" type="#_x0000_t75" style="width:93.9pt;height:16.15pt" o:ole="">
            <v:imagedata r:id="rId93" o:title=""/>
          </v:shape>
          <o:OLEObject Type="Embed" ProgID="Equation.DSMT4" ShapeID="_x0000_i1067" DrawAspect="Content" ObjectID="_1669641591" r:id="rId94"/>
        </w:object>
      </w:r>
      <w:r w:rsidR="000204BA">
        <w:rPr>
          <w:rFonts w:ascii="Times New Roman" w:hAnsi="Times New Roman" w:hint="eastAsia"/>
        </w:rPr>
        <w:t>．</w:t>
      </w:r>
    </w:p>
    <w:p w:rsidR="00BB4FC7" w:rsidRDefault="00BB4FC7" w:rsidP="00610C9C">
      <w:pPr>
        <w:shd w:val="clear" w:color="auto" w:fill="FFFFFF"/>
        <w:rPr>
          <w:rFonts w:ascii="Times New Roman" w:hAnsi="Times New Roman"/>
          <w:b/>
          <w:bCs/>
        </w:rPr>
      </w:pPr>
    </w:p>
    <w:p w:rsidR="00BB4FC7" w:rsidRDefault="00BB4FC7" w:rsidP="00610C9C">
      <w:pPr>
        <w:shd w:val="clear" w:color="auto" w:fill="FFFFFF"/>
        <w:rPr>
          <w:rFonts w:ascii="Times New Roman" w:hAnsi="Times New Roman"/>
          <w:b/>
          <w:bCs/>
        </w:rPr>
      </w:pPr>
    </w:p>
    <w:p w:rsidR="00610C9C" w:rsidRDefault="00610C9C" w:rsidP="00BB4FC7">
      <w:pPr>
        <w:pStyle w:val="1"/>
      </w:pPr>
      <w:r>
        <w:rPr>
          <w:rFonts w:hint="eastAsia"/>
        </w:rPr>
        <w:t>三、</w:t>
      </w:r>
      <w:r w:rsidR="00BF71EC">
        <w:rPr>
          <w:rFonts w:hint="eastAsia"/>
        </w:rPr>
        <w:t>计算题</w:t>
      </w:r>
      <w:r>
        <w:rPr>
          <w:rFonts w:hint="eastAsia"/>
        </w:rPr>
        <w:t>（本题共5小题，每小题5分，满分25分）</w:t>
      </w:r>
    </w:p>
    <w:p w:rsidR="00BB4FC7" w:rsidRDefault="00BB4FC7" w:rsidP="00610C9C">
      <w:pPr>
        <w:shd w:val="clear" w:color="auto" w:fill="FFFFFF"/>
        <w:rPr>
          <w:rFonts w:ascii="Times New Roman" w:hAnsi="Times New Roman"/>
        </w:rPr>
      </w:pPr>
    </w:p>
    <w:p w:rsidR="00BB4FC7" w:rsidRDefault="00BB4FC7" w:rsidP="00610C9C">
      <w:pPr>
        <w:shd w:val="clear" w:color="auto" w:fill="FFFFFF"/>
        <w:rPr>
          <w:rFonts w:ascii="Times New Roman" w:hAnsi="Times New Roman"/>
        </w:rPr>
      </w:pPr>
    </w:p>
    <w:p w:rsidR="00610C9C" w:rsidRDefault="00644E7E" w:rsidP="00610C9C">
      <w:pPr>
        <w:shd w:val="clear" w:color="auto" w:fill="FFFFFF"/>
        <w:rPr>
          <w:rFonts w:ascii="Times New Roman" w:hAnsi="Times New Roman"/>
        </w:rPr>
      </w:pPr>
      <w:r w:rsidRPr="00644E7E">
        <w:rPr>
          <w:rFonts w:hint="eastAsia"/>
        </w:rPr>
        <w:t xml:space="preserve">(1) </w:t>
      </w:r>
      <w:r w:rsidR="00610C9C">
        <w:rPr>
          <w:rFonts w:ascii="Times New Roman" w:hAnsi="Times New Roman" w:hint="eastAsia"/>
        </w:rPr>
        <w:t>设</w:t>
      </w:r>
      <w:r w:rsidR="005A75CF" w:rsidRPr="005A75CF">
        <w:rPr>
          <w:position w:val="-10"/>
        </w:rPr>
        <w:object w:dxaOrig="1480" w:dyaOrig="360">
          <v:shape id="_x0000_i1068" type="#_x0000_t75" style="width:73.75pt;height:17.85pt" o:ole="">
            <v:imagedata r:id="rId95" o:title=""/>
          </v:shape>
          <o:OLEObject Type="Embed" ProgID="Equation.DSMT4" ShapeID="_x0000_i1068" DrawAspect="Content" ObjectID="_1669641592" r:id="rId96"/>
        </w:object>
      </w:r>
      <w:r w:rsidR="007407FE">
        <w:rPr>
          <w:rFonts w:ascii="Times New Roman" w:hAnsi="Times New Roman" w:hint="eastAsia"/>
        </w:rPr>
        <w:t>，其中</w:t>
      </w:r>
      <w:r w:rsidR="005A75CF" w:rsidRPr="005A75CF">
        <w:rPr>
          <w:position w:val="-10"/>
        </w:rPr>
        <w:object w:dxaOrig="240" w:dyaOrig="320">
          <v:shape id="_x0000_i1069" type="#_x0000_t75" style="width:12.1pt;height:16.15pt" o:ole="">
            <v:imagedata r:id="rId97" o:title=""/>
          </v:shape>
          <o:OLEObject Type="Embed" ProgID="Equation.DSMT4" ShapeID="_x0000_i1069" DrawAspect="Content" ObjectID="_1669641593" r:id="rId98"/>
        </w:object>
      </w:r>
      <w:r w:rsidR="007407FE">
        <w:rPr>
          <w:rFonts w:ascii="Times New Roman" w:hAnsi="Times New Roman" w:hint="eastAsia"/>
        </w:rPr>
        <w:t>具有二阶导数，求</w:t>
      </w:r>
      <w:r w:rsidR="005A75CF" w:rsidRPr="005A75CF">
        <w:rPr>
          <w:position w:val="-24"/>
        </w:rPr>
        <w:object w:dxaOrig="480" w:dyaOrig="660">
          <v:shape id="_x0000_i1070" type="#_x0000_t75" style="width:24.2pt;height:32.85pt" o:ole="">
            <v:imagedata r:id="rId99" o:title=""/>
          </v:shape>
          <o:OLEObject Type="Embed" ProgID="Equation.DSMT4" ShapeID="_x0000_i1070" DrawAspect="Content" ObjectID="_1669641594" r:id="rId100"/>
        </w:object>
      </w:r>
      <w:r w:rsidR="007407FE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7407FE" w:rsidRDefault="007407FE" w:rsidP="00610C9C">
      <w:pPr>
        <w:shd w:val="clear" w:color="auto" w:fill="FFFFFF"/>
        <w:rPr>
          <w:rFonts w:ascii="Times New Roman" w:hAnsi="Times New Roman"/>
        </w:rPr>
      </w:pPr>
    </w:p>
    <w:p w:rsidR="00610C9C" w:rsidRDefault="00644E7E" w:rsidP="00610C9C">
      <w:pPr>
        <w:shd w:val="clear" w:color="auto" w:fill="FFFFFF"/>
        <w:rPr>
          <w:rFonts w:ascii="Times New Roman" w:hAnsi="Times New Roman"/>
        </w:rPr>
      </w:pPr>
      <w:r w:rsidRPr="00644E7E">
        <w:rPr>
          <w:rFonts w:hint="eastAsia"/>
        </w:rPr>
        <w:t xml:space="preserve">(2) </w:t>
      </w:r>
      <w:r w:rsidR="00610C9C">
        <w:rPr>
          <w:rFonts w:ascii="Times New Roman" w:hAnsi="Times New Roman" w:hint="eastAsia"/>
        </w:rPr>
        <w:t>求</w:t>
      </w:r>
      <w:r w:rsidR="005A75CF" w:rsidRPr="005A75CF">
        <w:rPr>
          <w:position w:val="-20"/>
        </w:rPr>
        <w:object w:dxaOrig="2140" w:dyaOrig="520">
          <v:shape id="_x0000_i1071" type="#_x0000_t75" style="width:107.15pt;height:25.9pt" o:ole="">
            <v:imagedata r:id="rId101" o:title=""/>
          </v:shape>
          <o:OLEObject Type="Embed" ProgID="Equation.DSMT4" ShapeID="_x0000_i1071" DrawAspect="Content" ObjectID="_1669641595" r:id="rId102"/>
        </w:object>
      </w:r>
      <w:r w:rsidR="00B24B00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7407FE" w:rsidRDefault="007407FE" w:rsidP="00610C9C">
      <w:pPr>
        <w:shd w:val="clear" w:color="auto" w:fill="FFFFFF"/>
        <w:rPr>
          <w:rFonts w:ascii="Times New Roman" w:hAnsi="Times New Roman"/>
        </w:rPr>
      </w:pPr>
    </w:p>
    <w:p w:rsidR="00610C9C" w:rsidRDefault="00644E7E" w:rsidP="00610C9C">
      <w:pPr>
        <w:shd w:val="clear" w:color="auto" w:fill="FFFFFF"/>
        <w:rPr>
          <w:rFonts w:ascii="Times New Roman" w:hAnsi="Times New Roman"/>
        </w:rPr>
      </w:pPr>
      <w:r w:rsidRPr="00644E7E">
        <w:rPr>
          <w:rFonts w:hint="eastAsia"/>
        </w:rPr>
        <w:t xml:space="preserve">(3) </w:t>
      </w:r>
      <w:r w:rsidR="00610C9C">
        <w:rPr>
          <w:rFonts w:ascii="Times New Roman" w:hAnsi="Times New Roman" w:hint="eastAsia"/>
        </w:rPr>
        <w:t>求</w:t>
      </w:r>
      <w:r w:rsidR="005A75CF" w:rsidRPr="005A75CF">
        <w:rPr>
          <w:position w:val="-24"/>
        </w:rPr>
        <w:object w:dxaOrig="1540" w:dyaOrig="660">
          <v:shape id="_x0000_i1072" type="#_x0000_t75" style="width:77.2pt;height:32.85pt" o:ole="">
            <v:imagedata r:id="rId103" o:title=""/>
          </v:shape>
          <o:OLEObject Type="Embed" ProgID="Equation.DSMT4" ShapeID="_x0000_i1072" DrawAspect="Content" ObjectID="_1669641596" r:id="rId104"/>
        </w:object>
      </w:r>
      <w:r w:rsidR="00B24B00">
        <w:rPr>
          <w:rFonts w:ascii="Times New Roman" w:hAnsi="Times New Roman" w:hint="eastAsia"/>
        </w:rPr>
        <w:t>．</w:t>
      </w:r>
    </w:p>
    <w:p w:rsidR="007407FE" w:rsidRDefault="007407FE" w:rsidP="00610C9C">
      <w:pPr>
        <w:shd w:val="clear" w:color="auto" w:fill="FFFFFF"/>
        <w:rPr>
          <w:rFonts w:ascii="Times New Roman" w:hAnsi="Times New Roman"/>
        </w:rPr>
      </w:pPr>
    </w:p>
    <w:p w:rsidR="007407FE" w:rsidRDefault="007407FE" w:rsidP="00610C9C">
      <w:pPr>
        <w:shd w:val="clear" w:color="auto" w:fill="FFFFFF"/>
        <w:rPr>
          <w:rFonts w:ascii="Times New Roman" w:hAnsi="Times New Roman"/>
        </w:rPr>
      </w:pPr>
    </w:p>
    <w:p w:rsidR="00610C9C" w:rsidRDefault="00644E7E" w:rsidP="00610C9C">
      <w:pPr>
        <w:shd w:val="clear" w:color="auto" w:fill="FFFFFF"/>
        <w:rPr>
          <w:rFonts w:ascii="Times New Roman" w:hAnsi="Times New Roman"/>
        </w:rPr>
      </w:pPr>
      <w:r w:rsidRPr="00644E7E">
        <w:rPr>
          <w:rFonts w:hint="eastAsia"/>
        </w:rPr>
        <w:t xml:space="preserve">(4) </w:t>
      </w:r>
      <w:r w:rsidR="00610C9C">
        <w:rPr>
          <w:rFonts w:ascii="Times New Roman" w:hAnsi="Times New Roman" w:hint="eastAsia"/>
        </w:rPr>
        <w:t>求</w:t>
      </w:r>
      <w:r w:rsidR="005A75CF" w:rsidRPr="005A75CF">
        <w:rPr>
          <w:position w:val="-36"/>
        </w:rPr>
        <w:object w:dxaOrig="1400" w:dyaOrig="740">
          <v:shape id="_x0000_i1073" type="#_x0000_t75" style="width:70.25pt;height:36.85pt" o:ole="">
            <v:imagedata r:id="rId105" o:title=""/>
          </v:shape>
          <o:OLEObject Type="Embed" ProgID="Equation.DSMT4" ShapeID="_x0000_i1073" DrawAspect="Content" ObjectID="_1669641597" r:id="rId106"/>
        </w:object>
      </w:r>
      <w:r w:rsidR="00B24B00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7407FE" w:rsidRDefault="007407FE" w:rsidP="00610C9C">
      <w:pPr>
        <w:shd w:val="clear" w:color="auto" w:fill="FFFFFF"/>
        <w:rPr>
          <w:rFonts w:ascii="Times New Roman" w:hAnsi="Times New Roman"/>
        </w:rPr>
      </w:pPr>
    </w:p>
    <w:p w:rsidR="00610C9C" w:rsidRDefault="00644E7E" w:rsidP="00610C9C">
      <w:pPr>
        <w:shd w:val="clear" w:color="auto" w:fill="FFFFFF"/>
        <w:rPr>
          <w:rFonts w:ascii="Times New Roman" w:hAnsi="Times New Roman"/>
        </w:rPr>
      </w:pPr>
      <w:r w:rsidRPr="00644E7E">
        <w:rPr>
          <w:rFonts w:hint="eastAsia"/>
        </w:rPr>
        <w:t xml:space="preserve">(5) </w:t>
      </w:r>
      <w:r w:rsidR="00610C9C">
        <w:rPr>
          <w:rFonts w:ascii="Times New Roman" w:hAnsi="Times New Roman" w:hint="eastAsia"/>
        </w:rPr>
        <w:t>求微分方程</w:t>
      </w:r>
      <w:r w:rsidR="005A75CF" w:rsidRPr="005A75CF">
        <w:rPr>
          <w:position w:val="-10"/>
        </w:rPr>
        <w:object w:dxaOrig="3040" w:dyaOrig="360">
          <v:shape id="_x0000_i1074" type="#_x0000_t75" style="width:152.05pt;height:17.85pt" o:ole="">
            <v:imagedata r:id="rId107" o:title=""/>
          </v:shape>
          <o:OLEObject Type="Embed" ProgID="Equation.DSMT4" ShapeID="_x0000_i1074" DrawAspect="Content" ObjectID="_1669641598" r:id="rId108"/>
        </w:object>
      </w:r>
      <w:r w:rsidR="00610C9C">
        <w:rPr>
          <w:rFonts w:ascii="Times New Roman" w:hAnsi="Times New Roman" w:hint="eastAsia"/>
        </w:rPr>
        <w:t>满足初始条件</w:t>
      </w:r>
      <w:r w:rsidR="005A75CF" w:rsidRPr="005A75CF">
        <w:rPr>
          <w:position w:val="-12"/>
        </w:rPr>
        <w:object w:dxaOrig="880" w:dyaOrig="420">
          <v:shape id="_x0000_i1075" type="#_x0000_t75" style="width:43.8pt;height:20.75pt" o:ole="">
            <v:imagedata r:id="rId109" o:title=""/>
          </v:shape>
          <o:OLEObject Type="Embed" ProgID="Equation.DSMT4" ShapeID="_x0000_i1075" DrawAspect="Content" ObjectID="_1669641599" r:id="rId110"/>
        </w:object>
      </w:r>
      <w:r w:rsidR="007407FE">
        <w:rPr>
          <w:rFonts w:hint="eastAsia"/>
        </w:rPr>
        <w:t>的特解．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BB4FC7" w:rsidRDefault="00BB4FC7" w:rsidP="00610C9C">
      <w:pPr>
        <w:shd w:val="clear" w:color="auto" w:fill="FFFFFF"/>
        <w:rPr>
          <w:rFonts w:ascii="Times New Roman" w:hAnsi="Times New Roman"/>
          <w:b/>
          <w:bCs/>
        </w:rPr>
      </w:pPr>
    </w:p>
    <w:p w:rsidR="00610C9C" w:rsidRDefault="00610C9C" w:rsidP="00BB4FC7">
      <w:pPr>
        <w:pStyle w:val="1"/>
      </w:pPr>
      <w:r>
        <w:rPr>
          <w:rFonts w:hint="eastAsia"/>
        </w:rPr>
        <w:t>四、（本题满分9分）</w:t>
      </w:r>
    </w:p>
    <w:p w:rsidR="00610C9C" w:rsidRDefault="00B24B00" w:rsidP="00610C9C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设二阶常</w:t>
      </w:r>
      <w:r w:rsidR="00610C9C">
        <w:rPr>
          <w:rFonts w:ascii="Times New Roman" w:hAnsi="Times New Roman" w:hint="eastAsia"/>
        </w:rPr>
        <w:t>系数线性微分方程</w:t>
      </w:r>
      <w:r w:rsidR="005A75CF" w:rsidRPr="005A75CF">
        <w:rPr>
          <w:position w:val="-10"/>
        </w:rPr>
        <w:object w:dxaOrig="1960" w:dyaOrig="360">
          <v:shape id="_x0000_i1076" type="#_x0000_t75" style="width:97.9pt;height:17.85pt" o:ole="">
            <v:imagedata r:id="rId111" o:title=""/>
          </v:shape>
          <o:OLEObject Type="Embed" ProgID="Equation.DSMT4" ShapeID="_x0000_i1076" DrawAspect="Content" ObjectID="_1669641600" r:id="rId112"/>
        </w:object>
      </w:r>
      <w:r w:rsidR="00610C9C">
        <w:rPr>
          <w:rFonts w:ascii="Times New Roman" w:hAnsi="Times New Roman" w:hint="eastAsia"/>
        </w:rPr>
        <w:t>的一个特解为</w:t>
      </w:r>
      <w:r w:rsidR="005A75CF" w:rsidRPr="005A75CF">
        <w:rPr>
          <w:position w:val="-10"/>
        </w:rPr>
        <w:object w:dxaOrig="1860" w:dyaOrig="360">
          <v:shape id="_x0000_i1077" type="#_x0000_t75" style="width:92.75pt;height:17.85pt" o:ole="">
            <v:imagedata r:id="rId113" o:title=""/>
          </v:shape>
          <o:OLEObject Type="Embed" ProgID="Equation.DSMT4" ShapeID="_x0000_i1077" DrawAspect="Content" ObjectID="_1669641601" r:id="rId114"/>
        </w:object>
      </w:r>
      <w:r w:rsidR="00610C9C">
        <w:rPr>
          <w:rFonts w:ascii="Times New Roman" w:hAnsi="Times New Roman" w:hint="eastAsia"/>
        </w:rPr>
        <w:t>试</w:t>
      </w:r>
      <w:r w:rsidR="00610C9C">
        <w:rPr>
          <w:rFonts w:ascii="Times New Roman" w:hAnsi="Times New Roman" w:hint="eastAsia"/>
        </w:rPr>
        <w:lastRenderedPageBreak/>
        <w:t>确定常数</w:t>
      </w:r>
      <w:r w:rsidR="005A75CF" w:rsidRPr="005A75CF">
        <w:rPr>
          <w:position w:val="-6"/>
        </w:rPr>
        <w:object w:dxaOrig="240" w:dyaOrig="220">
          <v:shape id="_x0000_i1078" type="#_x0000_t75" style="width:12.1pt;height:10.95pt" o:ole="">
            <v:imagedata r:id="rId115" o:title=""/>
          </v:shape>
          <o:OLEObject Type="Embed" ProgID="Equation.DSMT4" ShapeID="_x0000_i1078" DrawAspect="Content" ObjectID="_1669641602" r:id="rId116"/>
        </w:object>
      </w:r>
      <w:r>
        <w:rPr>
          <w:rFonts w:ascii="Times New Roman" w:hAnsi="Times New Roman" w:hint="eastAsia"/>
        </w:rPr>
        <w:t xml:space="preserve">, </w:t>
      </w:r>
      <w:r w:rsidR="005A75CF" w:rsidRPr="005A75CF">
        <w:rPr>
          <w:position w:val="-10"/>
        </w:rPr>
        <w:object w:dxaOrig="240" w:dyaOrig="320">
          <v:shape id="_x0000_i1079" type="#_x0000_t75" style="width:12.1pt;height:16.15pt" o:ole="">
            <v:imagedata r:id="rId117" o:title=""/>
          </v:shape>
          <o:OLEObject Type="Embed" ProgID="Equation.DSMT4" ShapeID="_x0000_i1079" DrawAspect="Content" ObjectID="_1669641603" r:id="rId118"/>
        </w:object>
      </w:r>
      <w:r>
        <w:rPr>
          <w:rFonts w:ascii="Times New Roman" w:hAnsi="Times New Roman" w:hint="eastAsia"/>
        </w:rPr>
        <w:t xml:space="preserve">, </w:t>
      </w:r>
      <w:r w:rsidR="005A75CF" w:rsidRPr="005A75CF">
        <w:rPr>
          <w:position w:val="-10"/>
        </w:rPr>
        <w:object w:dxaOrig="200" w:dyaOrig="260">
          <v:shape id="_x0000_i1080" type="#_x0000_t75" style="width:9.8pt;height:13.25pt" o:ole="">
            <v:imagedata r:id="rId119" o:title=""/>
          </v:shape>
          <o:OLEObject Type="Embed" ProgID="Equation.DSMT4" ShapeID="_x0000_i1080" DrawAspect="Content" ObjectID="_1669641604" r:id="rId120"/>
        </w:object>
      </w:r>
      <w:r>
        <w:rPr>
          <w:rFonts w:hint="eastAsia"/>
        </w:rPr>
        <w:t>，</w:t>
      </w:r>
      <w:r>
        <w:rPr>
          <w:rFonts w:ascii="Times New Roman" w:hAnsi="Times New Roman" w:hint="eastAsia"/>
        </w:rPr>
        <w:t>并求该方程的通解．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BB4FC7">
      <w:pPr>
        <w:pStyle w:val="1"/>
      </w:pPr>
      <w:r>
        <w:rPr>
          <w:rFonts w:hint="eastAsia"/>
        </w:rPr>
        <w:t>五、（本题满分9分）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设平面图形</w:t>
      </w:r>
      <w:r w:rsidR="005A75CF" w:rsidRPr="00025957">
        <w:rPr>
          <w:position w:val="-4"/>
        </w:rPr>
        <w:object w:dxaOrig="220" w:dyaOrig="260">
          <v:shape id="_x0000_i1081" type="#_x0000_t75" style="width:10.95pt;height:13.25pt" o:ole="">
            <v:imagedata r:id="rId121" o:title=""/>
          </v:shape>
          <o:OLEObject Type="Embed" ProgID="Equation.DSMT4" ShapeID="_x0000_i1081" DrawAspect="Content" ObjectID="_1669641605" r:id="rId122"/>
        </w:object>
      </w:r>
      <w:r>
        <w:rPr>
          <w:rFonts w:ascii="Times New Roman" w:hAnsi="Times New Roman" w:hint="eastAsia"/>
        </w:rPr>
        <w:t>由</w:t>
      </w:r>
      <w:r w:rsidR="005A75CF" w:rsidRPr="005A75CF">
        <w:rPr>
          <w:position w:val="-10"/>
        </w:rPr>
        <w:object w:dxaOrig="1240" w:dyaOrig="360">
          <v:shape id="_x0000_i1082" type="#_x0000_t75" style="width:62.2pt;height:17.85pt" o:ole="">
            <v:imagedata r:id="rId123" o:title=""/>
          </v:shape>
          <o:OLEObject Type="Embed" ProgID="Equation.DSMT4" ShapeID="_x0000_i1082" DrawAspect="Content" ObjectID="_1669641606" r:id="rId124"/>
        </w:object>
      </w:r>
      <w:r w:rsidR="007407FE">
        <w:rPr>
          <w:rFonts w:ascii="Times New Roman" w:hAnsi="Times New Roman" w:hint="eastAsia"/>
        </w:rPr>
        <w:t>与</w:t>
      </w:r>
      <w:r w:rsidR="005A75CF" w:rsidRPr="005A75CF">
        <w:rPr>
          <w:position w:val="-10"/>
        </w:rPr>
        <w:object w:dxaOrig="580" w:dyaOrig="300">
          <v:shape id="_x0000_i1083" type="#_x0000_t75" style="width:28.8pt;height:15pt" o:ole="">
            <v:imagedata r:id="rId125" o:title=""/>
          </v:shape>
          <o:OLEObject Type="Embed" ProgID="Equation.DSMT4" ShapeID="_x0000_i1083" DrawAspect="Content" ObjectID="_1669641607" r:id="rId126"/>
        </w:object>
      </w:r>
      <w:r w:rsidR="007407FE">
        <w:rPr>
          <w:rFonts w:ascii="Times New Roman" w:hAnsi="Times New Roman" w:hint="eastAsia"/>
        </w:rPr>
        <w:t>所确定，求</w:t>
      </w:r>
      <w:r w:rsidR="00797836">
        <w:rPr>
          <w:rFonts w:ascii="Times New Roman" w:hAnsi="Times New Roman" w:hint="eastAsia"/>
        </w:rPr>
        <w:t>图形</w:t>
      </w:r>
      <w:r w:rsidR="005A75CF" w:rsidRPr="00025957">
        <w:rPr>
          <w:position w:val="-4"/>
        </w:rPr>
        <w:object w:dxaOrig="220" w:dyaOrig="260">
          <v:shape id="_x0000_i1084" type="#_x0000_t75" style="width:10.95pt;height:13.25pt" o:ole="">
            <v:imagedata r:id="rId127" o:title=""/>
          </v:shape>
          <o:OLEObject Type="Embed" ProgID="Equation.DSMT4" ShapeID="_x0000_i1084" DrawAspect="Content" ObjectID="_1669641608" r:id="rId128"/>
        </w:object>
      </w:r>
      <w:r w:rsidR="00797836">
        <w:rPr>
          <w:rFonts w:ascii="Times New Roman" w:hAnsi="Times New Roman" w:hint="eastAsia"/>
        </w:rPr>
        <w:t>绕</w:t>
      </w:r>
      <w:r w:rsidR="005A75CF" w:rsidRPr="00025957">
        <w:rPr>
          <w:position w:val="-4"/>
        </w:rPr>
        <w:object w:dxaOrig="540" w:dyaOrig="260">
          <v:shape id="_x0000_i1085" type="#_x0000_t75" style="width:27.05pt;height:13.25pt" o:ole="">
            <v:imagedata r:id="rId129" o:title=""/>
          </v:shape>
          <o:OLEObject Type="Embed" ProgID="Equation.DSMT4" ShapeID="_x0000_i1085" DrawAspect="Content" ObjectID="_1669641609" r:id="rId130"/>
        </w:object>
      </w:r>
      <w:r w:rsidR="00797836" w:rsidRPr="00797836">
        <w:rPr>
          <w:rFonts w:ascii="Times New Roman" w:hAnsi="Times New Roman" w:hint="eastAsia"/>
        </w:rPr>
        <w:t>旋转一周所得旋转体的体积</w:t>
      </w:r>
      <w:r w:rsidR="00797836">
        <w:rPr>
          <w:rFonts w:ascii="Times New Roman" w:hAnsi="Times New Roman" w:hint="eastAsia"/>
        </w:rPr>
        <w:t>．</w:t>
      </w:r>
    </w:p>
    <w:p w:rsidR="00610C9C" w:rsidRPr="00797836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BB4FC7">
      <w:pPr>
        <w:pStyle w:val="1"/>
      </w:pPr>
      <w:r>
        <w:rPr>
          <w:rFonts w:hint="eastAsia"/>
        </w:rPr>
        <w:t>六、（本题满分9分）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作半径为</w:t>
      </w:r>
      <w:r w:rsidR="005A75CF" w:rsidRPr="00025957">
        <w:rPr>
          <w:position w:val="-4"/>
        </w:rPr>
        <w:object w:dxaOrig="180" w:dyaOrig="200">
          <v:shape id="_x0000_i1086" type="#_x0000_t75" style="width:9.2pt;height:9.8pt" o:ole="">
            <v:imagedata r:id="rId131" o:title=""/>
          </v:shape>
          <o:OLEObject Type="Embed" ProgID="Equation.DSMT4" ShapeID="_x0000_i1086" DrawAspect="Content" ObjectID="_1669641610" r:id="rId132"/>
        </w:object>
      </w:r>
      <w:r>
        <w:rPr>
          <w:rFonts w:ascii="Times New Roman" w:hAnsi="Times New Roman" w:hint="eastAsia"/>
        </w:rPr>
        <w:t>的球</w:t>
      </w:r>
      <w:r w:rsidR="00B24B00"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外切正圆锥，问此圆锥的高</w:t>
      </w:r>
      <w:r w:rsidR="005A75CF" w:rsidRPr="00025957">
        <w:rPr>
          <w:position w:val="-4"/>
        </w:rPr>
        <w:object w:dxaOrig="200" w:dyaOrig="260">
          <v:shape id="_x0000_i1087" type="#_x0000_t75" style="width:9.8pt;height:13.25pt" o:ole="">
            <v:imagedata r:id="rId133" o:title=""/>
          </v:shape>
          <o:OLEObject Type="Embed" ProgID="Equation.DSMT4" ShapeID="_x0000_i1087" DrawAspect="Content" ObjectID="_1669641611" r:id="rId134"/>
        </w:object>
      </w:r>
      <w:r>
        <w:rPr>
          <w:rFonts w:ascii="Times New Roman" w:hAnsi="Times New Roman" w:hint="eastAsia"/>
        </w:rPr>
        <w:t>为何值时，其体积</w:t>
      </w:r>
      <w:r w:rsidR="005A75CF" w:rsidRPr="005A75CF">
        <w:rPr>
          <w:position w:val="-6"/>
        </w:rPr>
        <w:object w:dxaOrig="220" w:dyaOrig="279">
          <v:shape id="_x0000_i1088" type="#_x0000_t75" style="width:10.95pt;height:13.8pt" o:ole="">
            <v:imagedata r:id="rId135" o:title=""/>
          </v:shape>
          <o:OLEObject Type="Embed" ProgID="Equation.DSMT4" ShapeID="_x0000_i1088" DrawAspect="Content" ObjectID="_1669641612" r:id="rId136"/>
        </w:object>
      </w:r>
      <w:r w:rsidR="00A727E6">
        <w:rPr>
          <w:rFonts w:ascii="Times New Roman" w:hAnsi="Times New Roman" w:hint="eastAsia"/>
        </w:rPr>
        <w:t>最小，并求出该最小值．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BB4FC7">
      <w:pPr>
        <w:pStyle w:val="1"/>
      </w:pPr>
      <w:r>
        <w:rPr>
          <w:rFonts w:hint="eastAsia"/>
        </w:rPr>
        <w:t>七、（本题满分</w:t>
      </w:r>
      <w:r w:rsidR="00BB4FC7">
        <w:rPr>
          <w:rFonts w:hint="eastAsia"/>
        </w:rPr>
        <w:t>9</w:t>
      </w:r>
      <w:r>
        <w:rPr>
          <w:rFonts w:hint="eastAsia"/>
        </w:rPr>
        <w:t>分）</w:t>
      </w:r>
    </w:p>
    <w:p w:rsidR="00610C9C" w:rsidRDefault="00610C9C" w:rsidP="00BB4FC7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5A75CF" w:rsidRPr="005A75CF">
        <w:rPr>
          <w:position w:val="-6"/>
        </w:rPr>
        <w:object w:dxaOrig="540" w:dyaOrig="279">
          <v:shape id="_x0000_i1089" type="#_x0000_t75" style="width:27.05pt;height:13.8pt" o:ole="">
            <v:imagedata r:id="rId137" o:title=""/>
          </v:shape>
          <o:OLEObject Type="Embed" ProgID="Equation.DSMT4" ShapeID="_x0000_i1089" DrawAspect="Content" ObjectID="_1669641613" r:id="rId138"/>
        </w:object>
      </w:r>
      <w:r w:rsidR="00797836">
        <w:rPr>
          <w:rFonts w:ascii="Times New Roman" w:hAnsi="Times New Roman"/>
        </w:rPr>
        <w:t>，</w:t>
      </w:r>
      <w:r w:rsidR="00797836">
        <w:rPr>
          <w:rFonts w:ascii="Times New Roman" w:hAnsi="Times New Roman" w:hint="eastAsia"/>
        </w:rPr>
        <w:t>常数</w:t>
      </w:r>
      <w:r w:rsidR="005A75CF" w:rsidRPr="005A75CF">
        <w:rPr>
          <w:position w:val="-6"/>
        </w:rPr>
        <w:object w:dxaOrig="520" w:dyaOrig="220">
          <v:shape id="_x0000_i1090" type="#_x0000_t75" style="width:25.9pt;height:10.95pt" o:ole="">
            <v:imagedata r:id="rId139" o:title=""/>
          </v:shape>
          <o:OLEObject Type="Embed" ProgID="Equation.DSMT4" ShapeID="_x0000_i1090" DrawAspect="Content" ObjectID="_1669641614" r:id="rId140"/>
        </w:object>
      </w:r>
      <w:r w:rsidR="00797836">
        <w:rPr>
          <w:rFonts w:ascii="Times New Roman" w:hAnsi="Times New Roman" w:hint="eastAsia"/>
        </w:rPr>
        <w:t>，证明：</w:t>
      </w:r>
      <w:r w:rsidR="005A75CF" w:rsidRPr="005A75CF">
        <w:rPr>
          <w:position w:val="-10"/>
        </w:rPr>
        <w:object w:dxaOrig="1400" w:dyaOrig="360">
          <v:shape id="_x0000_i1091" type="#_x0000_t75" style="width:70.25pt;height:17.85pt" o:ole="">
            <v:imagedata r:id="rId141" o:title=""/>
          </v:shape>
          <o:OLEObject Type="Embed" ProgID="Equation.DSMT4" ShapeID="_x0000_i1091" DrawAspect="Content" ObjectID="_1669641615" r:id="rId142"/>
        </w:object>
      </w:r>
      <w:r w:rsidR="00797836">
        <w:rPr>
          <w:rFonts w:ascii="Times New Roman" w:hAnsi="Times New Roman" w:hint="eastAsia"/>
        </w:rPr>
        <w:t>．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</w:p>
    <w:p w:rsidR="00610C9C" w:rsidRDefault="00610C9C" w:rsidP="00BB4FC7">
      <w:pPr>
        <w:pStyle w:val="1"/>
      </w:pPr>
      <w:r>
        <w:rPr>
          <w:rFonts w:hint="eastAsia"/>
        </w:rPr>
        <w:t>八、（本题满分</w:t>
      </w:r>
      <w:r w:rsidR="00BB4FC7">
        <w:rPr>
          <w:rFonts w:hint="eastAsia"/>
        </w:rPr>
        <w:t>9</w:t>
      </w:r>
      <w:r>
        <w:rPr>
          <w:rFonts w:hint="eastAsia"/>
        </w:rPr>
        <w:t>分）</w:t>
      </w:r>
    </w:p>
    <w:p w:rsidR="00610C9C" w:rsidRDefault="00610C9C" w:rsidP="00610C9C">
      <w:pPr>
        <w:shd w:val="clear" w:color="auto" w:fill="FFFFFF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5A75CF" w:rsidRPr="005A75CF">
        <w:rPr>
          <w:position w:val="-10"/>
        </w:rPr>
        <w:object w:dxaOrig="580" w:dyaOrig="320">
          <v:shape id="_x0000_i1092" type="#_x0000_t75" style="width:28.8pt;height:16.15pt" o:ole="">
            <v:imagedata r:id="rId143" o:title=""/>
          </v:shape>
          <o:OLEObject Type="Embed" ProgID="Equation.DSMT4" ShapeID="_x0000_i1092" DrawAspect="Content" ObjectID="_1669641616" r:id="rId144"/>
        </w:object>
      </w:r>
      <w:r w:rsidR="00797836">
        <w:rPr>
          <w:rFonts w:ascii="Times New Roman" w:hAnsi="Times New Roman" w:hint="eastAsia"/>
        </w:rPr>
        <w:t>在</w:t>
      </w:r>
      <w:r w:rsidR="005A75CF" w:rsidRPr="005A75CF">
        <w:rPr>
          <w:position w:val="-10"/>
        </w:rPr>
        <w:object w:dxaOrig="520" w:dyaOrig="320">
          <v:shape id="_x0000_i1093" type="#_x0000_t75" style="width:25.9pt;height:16.15pt" o:ole="">
            <v:imagedata r:id="rId145" o:title=""/>
          </v:shape>
          <o:OLEObject Type="Embed" ProgID="Equation.DSMT4" ShapeID="_x0000_i1093" DrawAspect="Content" ObjectID="_1669641617" r:id="rId146"/>
        </w:object>
      </w:r>
      <w:r w:rsidR="00797836">
        <w:rPr>
          <w:rFonts w:ascii="Times New Roman" w:hAnsi="Times New Roman" w:hint="eastAsia"/>
        </w:rPr>
        <w:t>上连续，且</w:t>
      </w:r>
      <w:r w:rsidR="005A75CF" w:rsidRPr="005A75CF">
        <w:rPr>
          <w:position w:val="-10"/>
        </w:rPr>
        <w:object w:dxaOrig="859" w:dyaOrig="320">
          <v:shape id="_x0000_i1094" type="#_x0000_t75" style="width:43.2pt;height:16.15pt" o:ole="">
            <v:imagedata r:id="rId147" o:title=""/>
          </v:shape>
          <o:OLEObject Type="Embed" ProgID="Equation.DSMT4" ShapeID="_x0000_i1094" DrawAspect="Content" ObjectID="_1669641618" r:id="rId148"/>
        </w:object>
      </w:r>
      <w:r w:rsidR="00797836">
        <w:rPr>
          <w:rFonts w:ascii="Times New Roman" w:hAnsi="Times New Roman" w:hint="eastAsia"/>
        </w:rPr>
        <w:t>，证明：</w:t>
      </w:r>
      <w:r w:rsidR="005A75CF" w:rsidRPr="005A75CF">
        <w:rPr>
          <w:position w:val="-24"/>
        </w:rPr>
        <w:object w:dxaOrig="1760" w:dyaOrig="660">
          <v:shape id="_x0000_i1095" type="#_x0000_t75" style="width:88.15pt;height:32.85pt" o:ole="">
            <v:imagedata r:id="rId149" o:title=""/>
          </v:shape>
          <o:OLEObject Type="Embed" ProgID="Equation.DSMT4" ShapeID="_x0000_i1095" DrawAspect="Content" ObjectID="_1669641619" r:id="rId150"/>
        </w:object>
      </w:r>
      <w:r w:rsidR="00797836">
        <w:rPr>
          <w:rFonts w:ascii="Times New Roman" w:hAnsi="Times New Roman" w:hint="eastAsia"/>
        </w:rPr>
        <w:t>，其中</w:t>
      </w:r>
      <w:r w:rsidR="005A75CF" w:rsidRPr="005A75CF">
        <w:rPr>
          <w:position w:val="-20"/>
        </w:rPr>
        <w:object w:dxaOrig="1540" w:dyaOrig="460">
          <v:shape id="_x0000_i1096" type="#_x0000_t75" style="width:77.2pt;height:23.05pt" o:ole="">
            <v:imagedata r:id="rId151" o:title=""/>
          </v:shape>
          <o:OLEObject Type="Embed" ProgID="Equation.DSMT4" ShapeID="_x0000_i1096" DrawAspect="Content" ObjectID="_1669641620" r:id="rId152"/>
        </w:object>
      </w:r>
      <w:r w:rsidR="00797836">
        <w:rPr>
          <w:rFonts w:ascii="Times New Roman" w:hAnsi="Times New Roman" w:hint="eastAsia"/>
        </w:rPr>
        <w:t>．</w:t>
      </w:r>
    </w:p>
    <w:p w:rsidR="00BF71EC" w:rsidRDefault="00BF71EC" w:rsidP="00BF71EC">
      <w:pPr>
        <w:outlineLvl w:val="0"/>
        <w:rPr>
          <w:rFonts w:ascii="Times New Roman" w:hAnsi="Times New Roman"/>
        </w:rPr>
      </w:pPr>
    </w:p>
    <w:p w:rsidR="00BA5ED5" w:rsidRPr="00610C9C" w:rsidRDefault="00BA5ED5" w:rsidP="00BA5ED5"/>
    <w:sectPr w:rsidR="00BA5ED5" w:rsidRPr="00610C9C" w:rsidSect="00223006">
      <w:headerReference w:type="even" r:id="rId153"/>
      <w:footerReference w:type="even" r:id="rId154"/>
      <w:footerReference w:type="default" r:id="rId155"/>
      <w:headerReference w:type="first" r:id="rId15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1149" w:rsidRDefault="001D1149">
      <w:r>
        <w:separator/>
      </w:r>
    </w:p>
  </w:endnote>
  <w:endnote w:type="continuationSeparator" w:id="0">
    <w:p w:rsidR="001D1149" w:rsidRDefault="001D11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044EEC" w:rsidRDefault="00A915B5" w:rsidP="00D80857">
        <w:pPr>
          <w:pStyle w:val="a4"/>
          <w:ind w:right="360" w:firstLine="360"/>
        </w:pPr>
        <w:r w:rsidRPr="00A915B5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044EEC" w:rsidRDefault="00A915B5">
                    <w:pPr>
                      <w:jc w:val="center"/>
                      <w:rPr>
                        <w:color w:val="5B9BD5" w:themeColor="accent1"/>
                      </w:rPr>
                    </w:pPr>
                    <w:r w:rsidRPr="00A915B5">
                      <w:fldChar w:fldCharType="begin"/>
                    </w:r>
                    <w:r w:rsidR="00044EEC">
                      <w:instrText>PAGE    \* MERGEFORMAT</w:instrText>
                    </w:r>
                    <w:r w:rsidRPr="00A915B5">
                      <w:fldChar w:fldCharType="separate"/>
                    </w:r>
                    <w:r w:rsidR="00044EE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EEC" w:rsidRPr="003C7E48" w:rsidRDefault="00044EE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5A75CF" w:rsidRPr="005A75CF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1149" w:rsidRDefault="001D1149">
      <w:r>
        <w:separator/>
      </w:r>
    </w:p>
  </w:footnote>
  <w:footnote w:type="continuationSeparator" w:id="0">
    <w:p w:rsidR="001D1149" w:rsidRDefault="001D114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EEC" w:rsidRPr="006E3539" w:rsidRDefault="00044EE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4EEC" w:rsidRDefault="00A915B5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150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04BA"/>
    <w:rsid w:val="00024384"/>
    <w:rsid w:val="00042111"/>
    <w:rsid w:val="00044EEC"/>
    <w:rsid w:val="00046DD7"/>
    <w:rsid w:val="00061C54"/>
    <w:rsid w:val="00092FB9"/>
    <w:rsid w:val="000977C3"/>
    <w:rsid w:val="000A777C"/>
    <w:rsid w:val="000A78E6"/>
    <w:rsid w:val="000B1535"/>
    <w:rsid w:val="000B59AC"/>
    <w:rsid w:val="000C4716"/>
    <w:rsid w:val="000D72EC"/>
    <w:rsid w:val="000E39F7"/>
    <w:rsid w:val="000E4C29"/>
    <w:rsid w:val="000E4EBC"/>
    <w:rsid w:val="000F20B6"/>
    <w:rsid w:val="000F21D7"/>
    <w:rsid w:val="000F5ED8"/>
    <w:rsid w:val="00102A56"/>
    <w:rsid w:val="00104F63"/>
    <w:rsid w:val="00113AF1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28D6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1149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12A4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00D7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0A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7B1"/>
    <w:rsid w:val="00385AA9"/>
    <w:rsid w:val="00386B32"/>
    <w:rsid w:val="00387C0C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A75CF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65CB"/>
    <w:rsid w:val="00607032"/>
    <w:rsid w:val="00610C9C"/>
    <w:rsid w:val="00614698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44E7E"/>
    <w:rsid w:val="0066003F"/>
    <w:rsid w:val="00663097"/>
    <w:rsid w:val="00671438"/>
    <w:rsid w:val="00672D8D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07FE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97836"/>
    <w:rsid w:val="007A0DBA"/>
    <w:rsid w:val="007A0DD3"/>
    <w:rsid w:val="007A3165"/>
    <w:rsid w:val="007A3AF0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489B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51DC"/>
    <w:rsid w:val="00887576"/>
    <w:rsid w:val="00891724"/>
    <w:rsid w:val="008935CE"/>
    <w:rsid w:val="00894860"/>
    <w:rsid w:val="008A2978"/>
    <w:rsid w:val="008A424E"/>
    <w:rsid w:val="008A6D08"/>
    <w:rsid w:val="008A6E62"/>
    <w:rsid w:val="008A71BB"/>
    <w:rsid w:val="008B2877"/>
    <w:rsid w:val="008B3F2E"/>
    <w:rsid w:val="008B4095"/>
    <w:rsid w:val="008B58C2"/>
    <w:rsid w:val="008B5CE4"/>
    <w:rsid w:val="008C4005"/>
    <w:rsid w:val="008C5D7E"/>
    <w:rsid w:val="008C6E8A"/>
    <w:rsid w:val="008D46D1"/>
    <w:rsid w:val="008E2ED3"/>
    <w:rsid w:val="008E575B"/>
    <w:rsid w:val="008F09CC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727E6"/>
    <w:rsid w:val="00A915B5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4B00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5ED5"/>
    <w:rsid w:val="00BB150B"/>
    <w:rsid w:val="00BB4FC7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71EC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3966"/>
    <w:rsid w:val="00C641EC"/>
    <w:rsid w:val="00C65D32"/>
    <w:rsid w:val="00C65F6B"/>
    <w:rsid w:val="00C66C5C"/>
    <w:rsid w:val="00C67F29"/>
    <w:rsid w:val="00C705A3"/>
    <w:rsid w:val="00C724A4"/>
    <w:rsid w:val="00C76EA7"/>
    <w:rsid w:val="00C800B3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A6833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0328F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4040"/>
    <w:rsid w:val="00D6717E"/>
    <w:rsid w:val="00D7523B"/>
    <w:rsid w:val="00D759C8"/>
    <w:rsid w:val="00D776BF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43EC"/>
    <w:rsid w:val="00E3772F"/>
    <w:rsid w:val="00E37A4C"/>
    <w:rsid w:val="00E4159C"/>
    <w:rsid w:val="00E45FD6"/>
    <w:rsid w:val="00E463FD"/>
    <w:rsid w:val="00E46F31"/>
    <w:rsid w:val="00E607A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33F6"/>
    <w:rsid w:val="00EC3DC9"/>
    <w:rsid w:val="00EC4F50"/>
    <w:rsid w:val="00EC58CE"/>
    <w:rsid w:val="00EC6B0E"/>
    <w:rsid w:val="00ED2A37"/>
    <w:rsid w:val="00ED68F1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8F09CC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8F09CC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0.bin"/><Relationship Id="rId84" Type="http://schemas.openxmlformats.org/officeDocument/2006/relationships/oleObject" Target="embeddings/oleObject38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38" Type="http://schemas.openxmlformats.org/officeDocument/2006/relationships/oleObject" Target="embeddings/oleObject65.bin"/><Relationship Id="rId154" Type="http://schemas.openxmlformats.org/officeDocument/2006/relationships/footer" Target="footer1.xml"/><Relationship Id="rId16" Type="http://schemas.openxmlformats.org/officeDocument/2006/relationships/oleObject" Target="embeddings/oleObject4.bin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5.bin"/><Relationship Id="rId74" Type="http://schemas.openxmlformats.org/officeDocument/2006/relationships/oleObject" Target="embeddings/oleObject33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28" Type="http://schemas.openxmlformats.org/officeDocument/2006/relationships/oleObject" Target="embeddings/oleObject60.bin"/><Relationship Id="rId144" Type="http://schemas.openxmlformats.org/officeDocument/2006/relationships/oleObject" Target="embeddings/oleObject68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1.bin"/><Relationship Id="rId95" Type="http://schemas.openxmlformats.org/officeDocument/2006/relationships/image" Target="media/image4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18" Type="http://schemas.openxmlformats.org/officeDocument/2006/relationships/oleObject" Target="embeddings/oleObject55.bin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oleObject" Target="embeddings/oleObject3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55" Type="http://schemas.openxmlformats.org/officeDocument/2006/relationships/footer" Target="footer2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oleObject" Target="embeddings/oleObject50.bin"/><Relationship Id="rId124" Type="http://schemas.openxmlformats.org/officeDocument/2006/relationships/oleObject" Target="embeddings/oleObject58.bin"/><Relationship Id="rId129" Type="http://schemas.openxmlformats.org/officeDocument/2006/relationships/image" Target="media/image63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40" Type="http://schemas.openxmlformats.org/officeDocument/2006/relationships/oleObject" Target="embeddings/oleObject66.bin"/><Relationship Id="rId145" Type="http://schemas.openxmlformats.org/officeDocument/2006/relationships/image" Target="media/image71.wmf"/><Relationship Id="rId153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14" Type="http://schemas.openxmlformats.org/officeDocument/2006/relationships/oleObject" Target="embeddings/oleObject53.bin"/><Relationship Id="rId119" Type="http://schemas.openxmlformats.org/officeDocument/2006/relationships/image" Target="media/image58.wmf"/><Relationship Id="rId127" Type="http://schemas.openxmlformats.org/officeDocument/2006/relationships/image" Target="media/image62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51" Type="http://schemas.openxmlformats.org/officeDocument/2006/relationships/image" Target="media/image74.wmf"/><Relationship Id="rId156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fontTable" Target="fontTable.xml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8" Type="http://schemas.openxmlformats.org/officeDocument/2006/relationships/hyperlink" Target="https://lvjr.bitbucket.io/?kysx1993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6DD119C-EFF0-48E7-B788-852820CEA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3</Pages>
  <Words>423</Words>
  <Characters>2412</Characters>
  <Application>Microsoft Office Word</Application>
  <DocSecurity>0</DocSecurity>
  <Lines>20</Lines>
  <Paragraphs>5</Paragraphs>
  <ScaleCrop>false</ScaleCrop>
  <Company>微软中国</Company>
  <LinksUpToDate>false</LinksUpToDate>
  <CharactersWithSpaces>2830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103</cp:revision>
  <cp:lastPrinted>2011-09-06T10:51:00Z</cp:lastPrinted>
  <dcterms:created xsi:type="dcterms:W3CDTF">2020-11-13T07:23:00Z</dcterms:created>
  <dcterms:modified xsi:type="dcterms:W3CDTF">2020-12-16T08:23:00Z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