
<file path=[Content_Types].xml><?xml version="1.0" encoding="utf-8"?>
<Types xmlns="http://schemas.openxmlformats.org/package/2006/content-types">
  <Default Extension="png" ContentType="image/png"/>
  <Override PartName="/word/footnotes.xml" ContentType="application/vnd.openxmlformats-officedocument.wordprocessingml.footnotes+xml"/>
  <Default Extension="bin" ContentType="application/vnd.openxmlformats-officedocument.oleObject"/>
  <Override PartName="/customXml/itemProps1.xml" ContentType="application/vnd.openxmlformats-officedocument.customXmlProperties+xml"/>
  <Default Extension="emf" ContentType="image/x-emf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5345C" w:rsidRPr="006E2F10" w:rsidRDefault="00643052" w:rsidP="006E2F10">
      <w:pPr>
        <w:pStyle w:val="af"/>
      </w:pPr>
      <w:hyperlink r:id="rId8" w:history="1">
        <w:r w:rsidR="000F5ED8" w:rsidRPr="006E2F10">
          <w:rPr>
            <w:rStyle w:val="a7"/>
            <w:rFonts w:hint="eastAsia"/>
            <w:color w:val="002060"/>
          </w:rPr>
          <w:t>1993</w:t>
        </w:r>
        <w:r w:rsidR="00CA00AF" w:rsidRPr="006E2F10">
          <w:rPr>
            <w:rStyle w:val="a7"/>
            <w:rFonts w:hint="eastAsia"/>
            <w:color w:val="002060"/>
          </w:rPr>
          <w:t>年全国硕士研究生入学统一考试数学试</w:t>
        </w:r>
        <w:r w:rsidR="008B58C2" w:rsidRPr="006E2F10">
          <w:rPr>
            <w:rStyle w:val="a7"/>
            <w:rFonts w:hint="eastAsia"/>
            <w:color w:val="002060"/>
          </w:rPr>
          <w:t>卷</w:t>
        </w:r>
        <w:r w:rsidR="006E716A" w:rsidRPr="006E2F10">
          <w:rPr>
            <w:rStyle w:val="a7"/>
            <w:rFonts w:hint="eastAsia"/>
            <w:color w:val="002060"/>
          </w:rPr>
          <w:t>五</w:t>
        </w:r>
      </w:hyperlink>
    </w:p>
    <w:p w:rsidR="0055345C" w:rsidRDefault="0055345C" w:rsidP="0055345C"/>
    <w:p w:rsidR="0085260A" w:rsidRDefault="0085260A" w:rsidP="0085260A"/>
    <w:p w:rsidR="0085260A" w:rsidRDefault="0085260A" w:rsidP="0085260A">
      <w:pPr>
        <w:pStyle w:val="1"/>
      </w:pPr>
      <w:r>
        <w:rPr>
          <w:rFonts w:hint="eastAsia"/>
        </w:rPr>
        <w:t>一、填空题（本题共5小题，每小题3分，满分15分）</w:t>
      </w:r>
    </w:p>
    <w:p w:rsidR="0085260A" w:rsidRDefault="0085260A" w:rsidP="0085260A">
      <w:pPr>
        <w:rPr>
          <w:rFonts w:ascii="宋体" w:hAnsi="宋体"/>
          <w:b/>
          <w:szCs w:val="21"/>
        </w:rPr>
      </w:pPr>
    </w:p>
    <w:p w:rsidR="00933975" w:rsidRDefault="00933975" w:rsidP="00933975">
      <w:pPr>
        <w:rPr>
          <w:rFonts w:ascii="宋体" w:hAnsi="宋体"/>
          <w:b/>
          <w:szCs w:val="21"/>
        </w:rPr>
      </w:pPr>
    </w:p>
    <w:p w:rsidR="00933975" w:rsidRPr="00933975" w:rsidRDefault="00933975" w:rsidP="00933975">
      <w:r w:rsidRPr="007314AA">
        <w:rPr>
          <w:rFonts w:hint="eastAsia"/>
        </w:rPr>
        <w:t xml:space="preserve">(1) </w:t>
      </w:r>
      <w:bookmarkStart w:id="0" w:name="MTBlankEqn"/>
      <w:r w:rsidR="00216738" w:rsidRPr="00216738">
        <w:rPr>
          <w:position w:val="-20"/>
        </w:rPr>
        <w:object w:dxaOrig="4260" w:dyaOrig="499">
          <v:shape id="_x0000_i1025" type="#_x0000_t75" style="width:213.1pt;height:24.75pt" o:ole="">
            <v:imagedata r:id="rId9" o:title=""/>
          </v:shape>
          <o:OLEObject Type="Embed" ProgID="Equation.DSMT4" ShapeID="_x0000_i1025" DrawAspect="Content" ObjectID="_1669470072" r:id="rId10"/>
        </w:object>
      </w:r>
      <w:bookmarkEnd w:id="0"/>
      <w:r>
        <w:rPr>
          <w:rFonts w:ascii="宋体" w:hAnsi="宋体" w:hint="eastAsia"/>
          <w:szCs w:val="21"/>
          <w:u w:val="single"/>
        </w:rPr>
        <w:t xml:space="preserve">          </w:t>
      </w:r>
      <w:r>
        <w:rPr>
          <w:rFonts w:ascii="宋体" w:hAnsi="宋体" w:hint="eastAsia"/>
          <w:szCs w:val="21"/>
        </w:rPr>
        <w:t>.</w:t>
      </w:r>
    </w:p>
    <w:p w:rsidR="00933975" w:rsidRPr="006E2F10" w:rsidRDefault="00933975" w:rsidP="00933975">
      <w:pPr>
        <w:rPr>
          <w:rFonts w:ascii="宋体" w:hAnsi="宋体"/>
          <w:szCs w:val="21"/>
        </w:rPr>
      </w:pPr>
    </w:p>
    <w:p w:rsidR="00933975" w:rsidRDefault="00933975" w:rsidP="00933975">
      <w:pPr>
        <w:rPr>
          <w:rFonts w:ascii="宋体" w:hAnsi="宋体"/>
          <w:szCs w:val="21"/>
        </w:rPr>
      </w:pPr>
    </w:p>
    <w:p w:rsidR="00933975" w:rsidRDefault="00933975" w:rsidP="00505FCB">
      <w:pPr>
        <w:ind w:left="480" w:hangingChars="200" w:hanging="480"/>
        <w:jc w:val="left"/>
        <w:rPr>
          <w:rFonts w:ascii="宋体" w:hAnsi="宋体"/>
          <w:szCs w:val="21"/>
        </w:rPr>
      </w:pPr>
      <w:r w:rsidRPr="007314AA">
        <w:rPr>
          <w:rFonts w:hint="eastAsia"/>
        </w:rPr>
        <w:t>(2)</w:t>
      </w:r>
      <w:r w:rsidR="00505FCB" w:rsidRPr="00933975">
        <w:rPr>
          <w:rStyle w:val="ae"/>
          <w:rFonts w:hint="eastAsia"/>
        </w:rPr>
        <w:t>【</w:t>
      </w:r>
      <w:r w:rsidR="00505FCB">
        <w:rPr>
          <w:rStyle w:val="ae"/>
          <w:rFonts w:hint="eastAsia"/>
        </w:rPr>
        <w:t>类似试卷</w:t>
      </w:r>
      <w:r w:rsidR="00505FCB" w:rsidRPr="00933975">
        <w:rPr>
          <w:rStyle w:val="ae"/>
          <w:rFonts w:hint="eastAsia"/>
        </w:rPr>
        <w:t>四</w:t>
      </w:r>
      <w:r w:rsidR="00505FCB">
        <w:rPr>
          <w:rStyle w:val="ae"/>
          <w:rFonts w:hint="eastAsia"/>
        </w:rPr>
        <w:t>第一</w:t>
      </w:r>
      <w:r w:rsidR="00505FCB">
        <w:rPr>
          <w:rStyle w:val="ae"/>
          <w:rFonts w:hint="eastAsia"/>
        </w:rPr>
        <w:t>(2)</w:t>
      </w:r>
      <w:r w:rsidR="00505FCB" w:rsidRPr="00933975">
        <w:rPr>
          <w:rStyle w:val="ae"/>
          <w:rFonts w:hint="eastAsia"/>
        </w:rPr>
        <w:t>题】</w:t>
      </w:r>
      <w:r>
        <w:rPr>
          <w:rFonts w:ascii="宋体" w:hAnsi="宋体" w:hint="eastAsia"/>
          <w:szCs w:val="21"/>
        </w:rPr>
        <w:t>已知</w:t>
      </w:r>
      <w:r w:rsidR="00216738" w:rsidRPr="00216738">
        <w:rPr>
          <w:position w:val="-28"/>
        </w:rPr>
        <w:object w:dxaOrig="1480" w:dyaOrig="680">
          <v:shape id="_x0000_i1026" type="#_x0000_t75" style="width:73.75pt;height:34pt" o:ole="">
            <v:imagedata r:id="rId11" o:title=""/>
          </v:shape>
          <o:OLEObject Type="Embed" ProgID="Equation.DSMT4" ShapeID="_x0000_i1026" DrawAspect="Content" ObjectID="_1669470073" r:id="rId12"/>
        </w:object>
      </w:r>
      <w:r w:rsidR="00572099">
        <w:rPr>
          <w:rFonts w:hint="eastAsia"/>
        </w:rPr>
        <w:t>，</w:t>
      </w:r>
      <w:r w:rsidR="00216738" w:rsidRPr="00216738">
        <w:rPr>
          <w:position w:val="-14"/>
        </w:rPr>
        <w:object w:dxaOrig="1700" w:dyaOrig="400">
          <v:shape id="_x0000_i1027" type="#_x0000_t75" style="width:85.25pt;height:20.15pt" o:ole="">
            <v:imagedata r:id="rId13" o:title=""/>
          </v:shape>
          <o:OLEObject Type="Embed" ProgID="Equation.DSMT4" ShapeID="_x0000_i1027" DrawAspect="Content" ObjectID="_1669470074" r:id="rId14"/>
        </w:object>
      </w:r>
      <w:r w:rsidR="00572099">
        <w:rPr>
          <w:rFonts w:hint="eastAsia"/>
        </w:rPr>
        <w:t>，</w:t>
      </w:r>
      <w:r>
        <w:rPr>
          <w:rFonts w:ascii="宋体" w:hAnsi="宋体" w:hint="eastAsia"/>
          <w:szCs w:val="21"/>
        </w:rPr>
        <w:t>则</w:t>
      </w:r>
      <w:r w:rsidR="00216738" w:rsidRPr="00216738">
        <w:rPr>
          <w:position w:val="-30"/>
        </w:rPr>
        <w:object w:dxaOrig="840" w:dyaOrig="700">
          <v:shape id="_x0000_i1028" type="#_x0000_t75" style="width:42.05pt;height:35.15pt" o:ole="">
            <v:imagedata r:id="rId15" o:title=""/>
          </v:shape>
          <o:OLEObject Type="Embed" ProgID="Equation.DSMT4" ShapeID="_x0000_i1028" DrawAspect="Content" ObjectID="_1669470075" r:id="rId16"/>
        </w:object>
      </w:r>
      <w:r>
        <w:rPr>
          <w:rFonts w:ascii="宋体" w:hAnsi="宋体" w:hint="eastAsia"/>
          <w:szCs w:val="21"/>
          <w:u w:val="single"/>
        </w:rPr>
        <w:t xml:space="preserve">           </w:t>
      </w:r>
      <w:r>
        <w:rPr>
          <w:rFonts w:ascii="宋体" w:hAnsi="宋体" w:hint="eastAsia"/>
          <w:szCs w:val="21"/>
        </w:rPr>
        <w:t>.</w:t>
      </w:r>
    </w:p>
    <w:p w:rsidR="00933975" w:rsidRDefault="00933975" w:rsidP="00933975">
      <w:pPr>
        <w:rPr>
          <w:rFonts w:ascii="宋体" w:hAnsi="宋体"/>
          <w:szCs w:val="21"/>
        </w:rPr>
      </w:pPr>
    </w:p>
    <w:p w:rsidR="00933975" w:rsidRDefault="00933975" w:rsidP="00933975">
      <w:pPr>
        <w:rPr>
          <w:rFonts w:ascii="宋体" w:hAnsi="宋体"/>
          <w:szCs w:val="21"/>
        </w:rPr>
      </w:pPr>
    </w:p>
    <w:p w:rsidR="00933975" w:rsidRDefault="00933975" w:rsidP="00933975">
      <w:pPr>
        <w:rPr>
          <w:rFonts w:ascii="宋体" w:hAnsi="宋体"/>
          <w:szCs w:val="21"/>
        </w:rPr>
      </w:pPr>
      <w:r w:rsidRPr="007314AA">
        <w:rPr>
          <w:rFonts w:hint="eastAsia"/>
        </w:rPr>
        <w:t xml:space="preserve">(3) </w:t>
      </w:r>
      <w:r w:rsidR="00216738" w:rsidRPr="00216738">
        <w:rPr>
          <w:position w:val="-30"/>
        </w:rPr>
        <w:object w:dxaOrig="1680" w:dyaOrig="680">
          <v:shape id="_x0000_i1029" type="#_x0000_t75" style="width:84.1pt;height:34pt" o:ole="">
            <v:imagedata r:id="rId17" o:title=""/>
          </v:shape>
          <o:OLEObject Type="Embed" ProgID="Equation.DSMT4" ShapeID="_x0000_i1029" DrawAspect="Content" ObjectID="_1669470076" r:id="rId18"/>
        </w:object>
      </w:r>
      <w:r>
        <w:rPr>
          <w:rFonts w:ascii="宋体" w:hAnsi="宋体" w:hint="eastAsia"/>
          <w:szCs w:val="21"/>
          <w:u w:val="single"/>
        </w:rPr>
        <w:t xml:space="preserve">           </w:t>
      </w:r>
      <w:r>
        <w:rPr>
          <w:rFonts w:ascii="宋体" w:hAnsi="宋体" w:hint="eastAsia"/>
          <w:szCs w:val="21"/>
        </w:rPr>
        <w:t>.</w:t>
      </w:r>
    </w:p>
    <w:p w:rsidR="00933975" w:rsidRDefault="00933975" w:rsidP="00933975">
      <w:pPr>
        <w:rPr>
          <w:rFonts w:ascii="宋体" w:hAnsi="宋体"/>
          <w:szCs w:val="21"/>
        </w:rPr>
      </w:pPr>
    </w:p>
    <w:p w:rsidR="00933975" w:rsidRDefault="00933975" w:rsidP="00933975">
      <w:pPr>
        <w:rPr>
          <w:rFonts w:ascii="宋体" w:hAnsi="宋体"/>
          <w:szCs w:val="21"/>
        </w:rPr>
      </w:pPr>
    </w:p>
    <w:p w:rsidR="00933975" w:rsidRDefault="00933975" w:rsidP="00933975">
      <w:pPr>
        <w:ind w:left="480" w:hangingChars="200" w:hanging="480"/>
        <w:rPr>
          <w:rFonts w:ascii="宋体" w:hAnsi="宋体"/>
          <w:szCs w:val="21"/>
        </w:rPr>
      </w:pPr>
      <w:r w:rsidRPr="007314AA">
        <w:rPr>
          <w:rFonts w:hint="eastAsia"/>
        </w:rPr>
        <w:t>(4)</w:t>
      </w:r>
      <w:r w:rsidRPr="00933975">
        <w:rPr>
          <w:rStyle w:val="ae"/>
          <w:rFonts w:hint="eastAsia"/>
        </w:rPr>
        <w:t>【</w:t>
      </w:r>
      <w:r>
        <w:rPr>
          <w:rStyle w:val="ae"/>
          <w:rFonts w:hint="eastAsia"/>
        </w:rPr>
        <w:t>同试卷</w:t>
      </w:r>
      <w:r w:rsidRPr="00933975">
        <w:rPr>
          <w:rStyle w:val="ae"/>
          <w:rFonts w:hint="eastAsia"/>
        </w:rPr>
        <w:t>四</w:t>
      </w:r>
      <w:r>
        <w:rPr>
          <w:rStyle w:val="ae"/>
          <w:rFonts w:hint="eastAsia"/>
        </w:rPr>
        <w:t>第一</w:t>
      </w:r>
      <w:r>
        <w:rPr>
          <w:rStyle w:val="ae"/>
          <w:rFonts w:hint="eastAsia"/>
        </w:rPr>
        <w:t>(</w:t>
      </w:r>
      <w:r w:rsidRPr="00933975">
        <w:rPr>
          <w:rStyle w:val="ae"/>
          <w:rFonts w:hint="eastAsia"/>
        </w:rPr>
        <w:t>4</w:t>
      </w:r>
      <w:r>
        <w:rPr>
          <w:rStyle w:val="ae"/>
          <w:rFonts w:hint="eastAsia"/>
        </w:rPr>
        <w:t>)</w:t>
      </w:r>
      <w:r w:rsidRPr="00933975">
        <w:rPr>
          <w:rStyle w:val="ae"/>
          <w:rFonts w:hint="eastAsia"/>
        </w:rPr>
        <w:t>题】</w:t>
      </w:r>
      <w:r>
        <w:rPr>
          <w:rFonts w:ascii="宋体" w:hAnsi="宋体" w:hint="eastAsia"/>
          <w:szCs w:val="21"/>
        </w:rPr>
        <w:t>设</w:t>
      </w:r>
      <w:r w:rsidR="00216738" w:rsidRPr="00025957">
        <w:rPr>
          <w:position w:val="-4"/>
        </w:rPr>
        <w:object w:dxaOrig="200" w:dyaOrig="260">
          <v:shape id="_x0000_i1030" type="#_x0000_t75" style="width:9.8pt;height:13.25pt" o:ole="">
            <v:imagedata r:id="rId19" o:title=""/>
          </v:shape>
          <o:OLEObject Type="Embed" ProgID="Equation.DSMT4" ShapeID="_x0000_i1030" DrawAspect="Content" ObjectID="_1669470077" r:id="rId20"/>
        </w:object>
      </w:r>
      <w:r>
        <w:rPr>
          <w:rFonts w:ascii="宋体" w:hAnsi="宋体" w:hint="eastAsia"/>
          <w:szCs w:val="21"/>
        </w:rPr>
        <w:t>阶方阵</w:t>
      </w:r>
      <w:r w:rsidR="00216738" w:rsidRPr="00025957">
        <w:rPr>
          <w:position w:val="-4"/>
        </w:rPr>
        <w:object w:dxaOrig="220" w:dyaOrig="260">
          <v:shape id="_x0000_i1031" type="#_x0000_t75" style="width:10.95pt;height:13.25pt" o:ole="">
            <v:imagedata r:id="rId21" o:title=""/>
          </v:shape>
          <o:OLEObject Type="Embed" ProgID="Equation.DSMT4" ShapeID="_x0000_i1031" DrawAspect="Content" ObjectID="_1669470078" r:id="rId22"/>
        </w:object>
      </w:r>
      <w:r>
        <w:rPr>
          <w:rFonts w:ascii="宋体" w:hAnsi="宋体" w:hint="eastAsia"/>
          <w:szCs w:val="21"/>
        </w:rPr>
        <w:t>的秩为</w:t>
      </w:r>
      <w:r w:rsidR="00216738" w:rsidRPr="00025957">
        <w:rPr>
          <w:position w:val="-4"/>
        </w:rPr>
        <w:object w:dxaOrig="180" w:dyaOrig="260">
          <v:shape id="_x0000_i1032" type="#_x0000_t75" style="width:9.2pt;height:13.25pt" o:ole="">
            <v:imagedata r:id="rId23" o:title=""/>
          </v:shape>
          <o:OLEObject Type="Embed" ProgID="Equation.DSMT4" ShapeID="_x0000_i1032" DrawAspect="Content" ObjectID="_1669470079" r:id="rId24"/>
        </w:object>
      </w:r>
      <w:r>
        <w:rPr>
          <w:rFonts w:ascii="宋体" w:hAnsi="宋体" w:hint="eastAsia"/>
          <w:szCs w:val="21"/>
        </w:rPr>
        <w:t>,则其伴随矩阵</w:t>
      </w:r>
      <w:r w:rsidR="00216738" w:rsidRPr="00025957">
        <w:rPr>
          <w:position w:val="-4"/>
        </w:rPr>
        <w:object w:dxaOrig="300" w:dyaOrig="300">
          <v:shape id="_x0000_i1033" type="#_x0000_t75" style="width:15pt;height:15pt" o:ole="">
            <v:imagedata r:id="rId25" o:title=""/>
          </v:shape>
          <o:OLEObject Type="Embed" ProgID="Equation.DSMT4" ShapeID="_x0000_i1033" DrawAspect="Content" ObjectID="_1669470080" r:id="rId26"/>
        </w:object>
      </w:r>
      <w:r>
        <w:rPr>
          <w:rFonts w:ascii="宋体" w:hAnsi="宋体" w:hint="eastAsia"/>
          <w:szCs w:val="21"/>
        </w:rPr>
        <w:t>的秩为</w:t>
      </w:r>
      <w:r>
        <w:rPr>
          <w:rFonts w:ascii="宋体" w:hAnsi="宋体" w:hint="eastAsia"/>
          <w:szCs w:val="21"/>
          <w:u w:val="single"/>
        </w:rPr>
        <w:t xml:space="preserve">           </w:t>
      </w:r>
      <w:r>
        <w:rPr>
          <w:rFonts w:ascii="宋体" w:hAnsi="宋体" w:hint="eastAsia"/>
          <w:szCs w:val="21"/>
        </w:rPr>
        <w:t>.</w:t>
      </w:r>
    </w:p>
    <w:p w:rsidR="00933975" w:rsidRDefault="00933975" w:rsidP="006E2F10">
      <w:pPr>
        <w:rPr>
          <w:rFonts w:ascii="宋体" w:hAnsi="宋体"/>
          <w:szCs w:val="21"/>
        </w:rPr>
      </w:pPr>
    </w:p>
    <w:p w:rsidR="00933975" w:rsidRPr="0034246F" w:rsidRDefault="00933975" w:rsidP="00933975">
      <w:pPr>
        <w:ind w:left="480" w:hangingChars="200" w:hanging="480"/>
        <w:rPr>
          <w:rFonts w:ascii="宋体" w:hAnsi="宋体"/>
          <w:szCs w:val="21"/>
        </w:rPr>
      </w:pPr>
    </w:p>
    <w:p w:rsidR="00933975" w:rsidRDefault="00933975" w:rsidP="00505FCB">
      <w:pPr>
        <w:ind w:left="480" w:hangingChars="200" w:hanging="480"/>
        <w:rPr>
          <w:rFonts w:ascii="宋体" w:hAnsi="宋体"/>
          <w:szCs w:val="21"/>
        </w:rPr>
      </w:pPr>
      <w:r w:rsidRPr="007314AA">
        <w:rPr>
          <w:rFonts w:hint="eastAsia"/>
        </w:rPr>
        <w:t xml:space="preserve">(5) </w:t>
      </w:r>
      <w:r w:rsidR="00505FCB" w:rsidRPr="00505FCB">
        <w:rPr>
          <w:rFonts w:ascii="宋体" w:hAnsi="宋体" w:hint="eastAsia"/>
          <w:szCs w:val="21"/>
        </w:rPr>
        <w:t>设</w:t>
      </w:r>
      <w:r w:rsidR="00216738" w:rsidRPr="00216738">
        <w:rPr>
          <w:position w:val="-6"/>
        </w:rPr>
        <w:object w:dxaOrig="320" w:dyaOrig="279">
          <v:shape id="_x0000_i1034" type="#_x0000_t75" style="width:16.15pt;height:13.8pt" o:ole="">
            <v:imagedata r:id="rId27" o:title=""/>
          </v:shape>
          <o:OLEObject Type="Embed" ProgID="Equation.DSMT4" ShapeID="_x0000_i1034" DrawAspect="Content" ObjectID="_1669470081" r:id="rId28"/>
        </w:object>
      </w:r>
      <w:r w:rsidR="00505FCB" w:rsidRPr="00505FCB">
        <w:rPr>
          <w:rFonts w:ascii="宋体" w:hAnsi="宋体" w:hint="eastAsia"/>
          <w:szCs w:val="21"/>
        </w:rPr>
        <w:t>件产品有</w:t>
      </w:r>
      <w:r w:rsidR="00216738" w:rsidRPr="00025957">
        <w:rPr>
          <w:position w:val="-4"/>
        </w:rPr>
        <w:object w:dxaOrig="200" w:dyaOrig="260">
          <v:shape id="_x0000_i1035" type="#_x0000_t75" style="width:9.8pt;height:13.25pt" o:ole="">
            <v:imagedata r:id="rId29" o:title=""/>
          </v:shape>
          <o:OLEObject Type="Embed" ProgID="Equation.DSMT4" ShapeID="_x0000_i1035" DrawAspect="Content" ObjectID="_1669470082" r:id="rId30"/>
        </w:object>
      </w:r>
      <w:r w:rsidR="00505FCB" w:rsidRPr="00505FCB">
        <w:rPr>
          <w:rFonts w:ascii="宋体" w:hAnsi="宋体" w:hint="eastAsia"/>
          <w:szCs w:val="21"/>
        </w:rPr>
        <w:t>件不合格品，从中任取两件，已知所取两件产品中有一件是不合格品，则另一件也是不合格品的概率为</w:t>
      </w:r>
      <w:r>
        <w:rPr>
          <w:rFonts w:ascii="宋体" w:hAnsi="宋体" w:hint="eastAsia"/>
          <w:szCs w:val="21"/>
          <w:u w:val="single"/>
        </w:rPr>
        <w:t xml:space="preserve">           </w:t>
      </w:r>
      <w:r>
        <w:rPr>
          <w:rFonts w:ascii="宋体" w:hAnsi="宋体" w:hint="eastAsia"/>
          <w:szCs w:val="21"/>
        </w:rPr>
        <w:t>.</w:t>
      </w:r>
    </w:p>
    <w:p w:rsidR="0085260A" w:rsidRDefault="0085260A" w:rsidP="0085260A">
      <w:pPr>
        <w:rPr>
          <w:rFonts w:ascii="宋体" w:hAnsi="宋体"/>
          <w:b/>
          <w:szCs w:val="21"/>
        </w:rPr>
      </w:pPr>
    </w:p>
    <w:p w:rsidR="0085260A" w:rsidRDefault="0085260A" w:rsidP="0085260A">
      <w:pPr>
        <w:rPr>
          <w:rFonts w:ascii="宋体" w:hAnsi="宋体"/>
          <w:b/>
          <w:szCs w:val="21"/>
        </w:rPr>
      </w:pPr>
    </w:p>
    <w:p w:rsidR="0085260A" w:rsidRDefault="0085260A" w:rsidP="0085260A">
      <w:pPr>
        <w:pStyle w:val="1"/>
      </w:pPr>
      <w:r>
        <w:rPr>
          <w:rFonts w:hint="eastAsia"/>
        </w:rPr>
        <w:t>二、选择题（本题共5小题，每小题3分，满分15分）</w:t>
      </w:r>
    </w:p>
    <w:p w:rsidR="0085260A" w:rsidRDefault="0085260A" w:rsidP="0085260A">
      <w:pPr>
        <w:rPr>
          <w:rFonts w:ascii="宋体" w:hAnsi="宋体"/>
          <w:b/>
          <w:szCs w:val="21"/>
        </w:rPr>
      </w:pPr>
    </w:p>
    <w:p w:rsidR="00AB5FDC" w:rsidRDefault="00AB5FDC" w:rsidP="009558BD">
      <w:pPr>
        <w:ind w:left="480" w:hangingChars="200" w:hanging="480"/>
        <w:rPr>
          <w:rFonts w:ascii="宋体" w:hAnsi="宋体"/>
          <w:szCs w:val="21"/>
        </w:rPr>
      </w:pPr>
      <w:r w:rsidRPr="007314AA">
        <w:rPr>
          <w:rFonts w:hint="eastAsia"/>
        </w:rPr>
        <w:t>(1)</w:t>
      </w:r>
      <w:r w:rsidRPr="009558BD">
        <w:rPr>
          <w:rStyle w:val="ae"/>
          <w:rFonts w:hint="eastAsia"/>
        </w:rPr>
        <w:t>【同</w:t>
      </w:r>
      <w:r w:rsidR="009558BD" w:rsidRPr="009558BD">
        <w:rPr>
          <w:rStyle w:val="ae"/>
          <w:rFonts w:hint="eastAsia"/>
        </w:rPr>
        <w:t>试卷</w:t>
      </w:r>
      <w:r w:rsidRPr="009558BD">
        <w:rPr>
          <w:rStyle w:val="ae"/>
          <w:rFonts w:hint="eastAsia"/>
        </w:rPr>
        <w:t>四</w:t>
      </w:r>
      <w:r w:rsidR="009558BD" w:rsidRPr="009558BD">
        <w:rPr>
          <w:rStyle w:val="ae"/>
          <w:rFonts w:hint="eastAsia"/>
        </w:rPr>
        <w:t>第二</w:t>
      </w:r>
      <w:r w:rsidR="009558BD" w:rsidRPr="009558BD">
        <w:rPr>
          <w:rStyle w:val="ae"/>
          <w:rFonts w:hint="eastAsia"/>
        </w:rPr>
        <w:t>(</w:t>
      </w:r>
      <w:r w:rsidRPr="009558BD">
        <w:rPr>
          <w:rStyle w:val="ae"/>
          <w:rFonts w:hint="eastAsia"/>
        </w:rPr>
        <w:t>1</w:t>
      </w:r>
      <w:r w:rsidR="009558BD" w:rsidRPr="009558BD">
        <w:rPr>
          <w:rStyle w:val="ae"/>
          <w:rFonts w:hint="eastAsia"/>
        </w:rPr>
        <w:t>)</w:t>
      </w:r>
      <w:r w:rsidRPr="009558BD">
        <w:rPr>
          <w:rStyle w:val="ae"/>
          <w:rFonts w:hint="eastAsia"/>
        </w:rPr>
        <w:t>题】</w:t>
      </w:r>
      <w:r>
        <w:rPr>
          <w:rFonts w:ascii="宋体" w:hAnsi="宋体" w:hint="eastAsia"/>
          <w:szCs w:val="21"/>
        </w:rPr>
        <w:t>设</w:t>
      </w:r>
      <w:r w:rsidR="00216738" w:rsidRPr="00216738">
        <w:rPr>
          <w:position w:val="-14"/>
        </w:rPr>
        <w:object w:dxaOrig="740" w:dyaOrig="400">
          <v:shape id="_x0000_i1036" type="#_x0000_t75" style="width:36.85pt;height:20.15pt" o:ole="">
            <v:imagedata r:id="rId31" o:title=""/>
          </v:shape>
          <o:OLEObject Type="Embed" ProgID="Equation.DSMT4" ShapeID="_x0000_i1036" DrawAspect="Content" ObjectID="_1669470083" r:id="rId32"/>
        </w:object>
      </w:r>
      <w:r w:rsidR="00216738" w:rsidRPr="00216738">
        <w:rPr>
          <w:position w:val="-46"/>
        </w:rPr>
        <w:object w:dxaOrig="2000" w:dyaOrig="1040">
          <v:shape id="_x0000_i1037" type="#_x0000_t75" style="width:100.2pt;height:51.85pt" o:ole="">
            <v:imagedata r:id="rId33" o:title=""/>
          </v:shape>
          <o:OLEObject Type="Embed" ProgID="Equation.DSMT4" ShapeID="_x0000_i1037" DrawAspect="Content" ObjectID="_1669470084" r:id="rId34"/>
        </w:object>
      </w:r>
      <w:r>
        <w:rPr>
          <w:rFonts w:ascii="宋体" w:hAnsi="宋体" w:hint="eastAsia"/>
          <w:szCs w:val="21"/>
        </w:rPr>
        <w:t>则</w:t>
      </w:r>
      <w:r w:rsidR="00216738" w:rsidRPr="00216738">
        <w:rPr>
          <w:position w:val="-14"/>
        </w:rPr>
        <w:object w:dxaOrig="560" w:dyaOrig="400">
          <v:shape id="_x0000_i1038" type="#_x0000_t75" style="width:28.2pt;height:20.15pt" o:ole="">
            <v:imagedata r:id="rId35" o:title=""/>
          </v:shape>
          <o:OLEObject Type="Embed" ProgID="Equation.DSMT4" ShapeID="_x0000_i1038" DrawAspect="Content" ObjectID="_1669470085" r:id="rId36"/>
        </w:object>
      </w:r>
      <w:r>
        <w:rPr>
          <w:rFonts w:ascii="宋体" w:hAnsi="宋体" w:hint="eastAsia"/>
          <w:szCs w:val="21"/>
        </w:rPr>
        <w:t>在点</w:t>
      </w:r>
      <w:r w:rsidR="00216738" w:rsidRPr="00216738">
        <w:rPr>
          <w:position w:val="-6"/>
        </w:rPr>
        <w:object w:dxaOrig="540" w:dyaOrig="279">
          <v:shape id="_x0000_i1039" type="#_x0000_t75" style="width:27.05pt;height:13.8pt" o:ole="">
            <v:imagedata r:id="rId37" o:title=""/>
          </v:shape>
          <o:OLEObject Type="Embed" ProgID="Equation.DSMT4" ShapeID="_x0000_i1039" DrawAspect="Content" ObjectID="_1669470086" r:id="rId38"/>
        </w:object>
      </w:r>
      <w:r>
        <w:rPr>
          <w:rFonts w:ascii="宋体" w:hAnsi="宋体" w:hint="eastAsia"/>
          <w:szCs w:val="21"/>
        </w:rPr>
        <w:t>处</w:t>
      </w:r>
      <w:r w:rsidRPr="00067637">
        <w:rPr>
          <w:rFonts w:hint="eastAsia"/>
        </w:rPr>
        <w:t>(    )</w:t>
      </w:r>
    </w:p>
    <w:p w:rsidR="00AB5FDC" w:rsidRDefault="00AB5FDC" w:rsidP="00AB5FDC">
      <w:pPr>
        <w:ind w:firstLineChars="200" w:firstLine="480"/>
        <w:rPr>
          <w:rFonts w:ascii="宋体" w:hAnsi="宋体"/>
          <w:szCs w:val="21"/>
        </w:rPr>
      </w:pPr>
      <w:r w:rsidRPr="00067637">
        <w:rPr>
          <w:rFonts w:hint="eastAsia"/>
        </w:rPr>
        <w:t xml:space="preserve">(A) </w:t>
      </w:r>
      <w:r>
        <w:rPr>
          <w:rFonts w:ascii="宋体" w:hAnsi="宋体" w:hint="eastAsia"/>
          <w:szCs w:val="21"/>
        </w:rPr>
        <w:t>极限不存在．</w:t>
      </w:r>
      <w:r>
        <w:rPr>
          <w:rFonts w:ascii="宋体" w:hAnsi="宋体" w:hint="eastAsia"/>
          <w:szCs w:val="21"/>
        </w:rPr>
        <w:tab/>
      </w:r>
      <w:r>
        <w:rPr>
          <w:rFonts w:ascii="宋体" w:hAnsi="宋体" w:hint="eastAsia"/>
          <w:szCs w:val="21"/>
        </w:rPr>
        <w:tab/>
      </w:r>
      <w:r>
        <w:rPr>
          <w:rFonts w:ascii="宋体" w:hAnsi="宋体" w:hint="eastAsia"/>
          <w:szCs w:val="21"/>
        </w:rPr>
        <w:tab/>
      </w:r>
      <w:r>
        <w:rPr>
          <w:rFonts w:ascii="宋体" w:hAnsi="宋体" w:hint="eastAsia"/>
          <w:szCs w:val="21"/>
        </w:rPr>
        <w:tab/>
      </w:r>
      <w:r>
        <w:rPr>
          <w:rFonts w:ascii="宋体" w:hAnsi="宋体" w:hint="eastAsia"/>
          <w:szCs w:val="21"/>
        </w:rPr>
        <w:tab/>
      </w:r>
      <w:r w:rsidRPr="00067637">
        <w:rPr>
          <w:rFonts w:hint="eastAsia"/>
        </w:rPr>
        <w:t xml:space="preserve">(B) </w:t>
      </w:r>
      <w:r>
        <w:rPr>
          <w:rFonts w:ascii="宋体" w:hAnsi="宋体" w:hint="eastAsia"/>
          <w:szCs w:val="21"/>
        </w:rPr>
        <w:t>极限存在但不连续．</w:t>
      </w:r>
    </w:p>
    <w:p w:rsidR="00AB5FDC" w:rsidRDefault="00AB5FDC" w:rsidP="00AB5FDC">
      <w:pPr>
        <w:ind w:firstLineChars="200" w:firstLine="480"/>
        <w:rPr>
          <w:rFonts w:ascii="宋体" w:hAnsi="宋体"/>
          <w:szCs w:val="21"/>
        </w:rPr>
      </w:pPr>
      <w:r w:rsidRPr="00067637">
        <w:rPr>
          <w:rFonts w:hint="eastAsia"/>
        </w:rPr>
        <w:t xml:space="preserve">(C) </w:t>
      </w:r>
      <w:r>
        <w:rPr>
          <w:rFonts w:ascii="宋体" w:hAnsi="宋体" w:hint="eastAsia"/>
          <w:szCs w:val="21"/>
        </w:rPr>
        <w:t>连续但不可导．</w:t>
      </w:r>
      <w:r>
        <w:rPr>
          <w:rFonts w:ascii="宋体" w:hAnsi="宋体" w:hint="eastAsia"/>
          <w:szCs w:val="21"/>
        </w:rPr>
        <w:tab/>
      </w:r>
      <w:r>
        <w:rPr>
          <w:rFonts w:ascii="宋体" w:hAnsi="宋体" w:hint="eastAsia"/>
          <w:szCs w:val="21"/>
        </w:rPr>
        <w:tab/>
      </w:r>
      <w:r>
        <w:rPr>
          <w:rFonts w:ascii="宋体" w:hAnsi="宋体" w:hint="eastAsia"/>
          <w:szCs w:val="21"/>
        </w:rPr>
        <w:tab/>
      </w:r>
      <w:r>
        <w:rPr>
          <w:rFonts w:ascii="宋体" w:hAnsi="宋体" w:hint="eastAsia"/>
          <w:szCs w:val="21"/>
        </w:rPr>
        <w:tab/>
      </w:r>
      <w:r w:rsidRPr="00067637">
        <w:rPr>
          <w:rFonts w:hint="eastAsia"/>
        </w:rPr>
        <w:t xml:space="preserve">(D) </w:t>
      </w:r>
      <w:r>
        <w:rPr>
          <w:rFonts w:ascii="宋体" w:hAnsi="宋体" w:hint="eastAsia"/>
          <w:szCs w:val="21"/>
        </w:rPr>
        <w:t>可导．</w:t>
      </w:r>
    </w:p>
    <w:p w:rsidR="00AB5FDC" w:rsidRDefault="00AB5FDC" w:rsidP="00AB5FDC">
      <w:pPr>
        <w:tabs>
          <w:tab w:val="left" w:pos="2520"/>
          <w:tab w:val="left" w:pos="4680"/>
          <w:tab w:val="left" w:pos="6660"/>
        </w:tabs>
        <w:rPr>
          <w:rFonts w:ascii="宋体" w:hAnsi="宋体"/>
          <w:szCs w:val="21"/>
        </w:rPr>
      </w:pPr>
    </w:p>
    <w:p w:rsidR="00AB5FDC" w:rsidRPr="0034246F" w:rsidRDefault="00AB5FDC" w:rsidP="00AB5FDC">
      <w:pPr>
        <w:tabs>
          <w:tab w:val="left" w:pos="2520"/>
          <w:tab w:val="left" w:pos="4680"/>
          <w:tab w:val="left" w:pos="6660"/>
        </w:tabs>
        <w:rPr>
          <w:rFonts w:ascii="宋体" w:hAnsi="宋体"/>
          <w:szCs w:val="21"/>
        </w:rPr>
      </w:pPr>
    </w:p>
    <w:p w:rsidR="00AB5FDC" w:rsidRDefault="00AB5FDC" w:rsidP="009558BD">
      <w:pPr>
        <w:tabs>
          <w:tab w:val="left" w:pos="2520"/>
          <w:tab w:val="left" w:pos="4680"/>
          <w:tab w:val="left" w:pos="6660"/>
        </w:tabs>
        <w:ind w:left="480" w:hangingChars="200" w:hanging="480"/>
        <w:rPr>
          <w:rFonts w:ascii="宋体" w:hAnsi="宋体"/>
          <w:szCs w:val="21"/>
        </w:rPr>
      </w:pPr>
      <w:r w:rsidRPr="007314AA">
        <w:rPr>
          <w:rFonts w:hint="eastAsia"/>
        </w:rPr>
        <w:t>(2)</w:t>
      </w:r>
      <w:r w:rsidR="009558BD" w:rsidRPr="009558BD">
        <w:rPr>
          <w:rStyle w:val="ae"/>
          <w:rFonts w:hint="eastAsia"/>
        </w:rPr>
        <w:t>【同试卷四第二</w:t>
      </w:r>
      <w:r w:rsidR="009558BD" w:rsidRPr="009558BD">
        <w:rPr>
          <w:rStyle w:val="ae"/>
          <w:rFonts w:hint="eastAsia"/>
        </w:rPr>
        <w:t>(2)</w:t>
      </w:r>
      <w:r w:rsidR="009558BD" w:rsidRPr="009558BD">
        <w:rPr>
          <w:rStyle w:val="ae"/>
          <w:rFonts w:hint="eastAsia"/>
        </w:rPr>
        <w:t>题】</w:t>
      </w:r>
      <w:r>
        <w:rPr>
          <w:rFonts w:ascii="宋体" w:hAnsi="宋体" w:hint="eastAsia"/>
          <w:szCs w:val="21"/>
        </w:rPr>
        <w:t>设</w:t>
      </w:r>
      <w:r w:rsidR="00216738" w:rsidRPr="00216738">
        <w:rPr>
          <w:position w:val="-14"/>
        </w:rPr>
        <w:object w:dxaOrig="560" w:dyaOrig="400">
          <v:shape id="_x0000_i1040" type="#_x0000_t75" style="width:28.2pt;height:20.15pt" o:ole="">
            <v:imagedata r:id="rId39" o:title=""/>
          </v:shape>
          <o:OLEObject Type="Embed" ProgID="Equation.DSMT4" ShapeID="_x0000_i1040" DrawAspect="Content" ObjectID="_1669470087" r:id="rId40"/>
        </w:object>
      </w:r>
      <w:r>
        <w:rPr>
          <w:rFonts w:ascii="宋体" w:hAnsi="宋体" w:hint="eastAsia"/>
          <w:szCs w:val="21"/>
        </w:rPr>
        <w:t>为连续函数,且</w:t>
      </w:r>
      <w:r w:rsidR="00216738" w:rsidRPr="00216738">
        <w:rPr>
          <w:position w:val="-28"/>
        </w:rPr>
        <w:object w:dxaOrig="1860" w:dyaOrig="620">
          <v:shape id="_x0000_i1041" type="#_x0000_t75" style="width:92.75pt;height:31.1pt" o:ole="">
            <v:imagedata r:id="rId41" o:title=""/>
          </v:shape>
          <o:OLEObject Type="Embed" ProgID="Equation.DSMT4" ShapeID="_x0000_i1041" DrawAspect="Content" ObjectID="_1669470088" r:id="rId42"/>
        </w:object>
      </w:r>
      <w:r>
        <w:rPr>
          <w:rFonts w:ascii="宋体" w:hAnsi="宋体" w:hint="eastAsia"/>
          <w:szCs w:val="21"/>
        </w:rPr>
        <w:t>则</w:t>
      </w:r>
      <w:r w:rsidR="00216738" w:rsidRPr="00216738">
        <w:rPr>
          <w:position w:val="-14"/>
        </w:rPr>
        <w:object w:dxaOrig="620" w:dyaOrig="400">
          <v:shape id="_x0000_i1042" type="#_x0000_t75" style="width:31.1pt;height:20.15pt" o:ole="">
            <v:imagedata r:id="rId43" o:title=""/>
          </v:shape>
          <o:OLEObject Type="Embed" ProgID="Equation.DSMT4" ShapeID="_x0000_i1042" DrawAspect="Content" ObjectID="_1669470089" r:id="rId44"/>
        </w:object>
      </w:r>
      <w:r>
        <w:rPr>
          <w:rFonts w:ascii="宋体" w:hAnsi="宋体" w:hint="eastAsia"/>
          <w:szCs w:val="21"/>
        </w:rPr>
        <w:t>等于</w:t>
      </w:r>
      <w:r w:rsidRPr="00067637">
        <w:rPr>
          <w:rFonts w:hint="eastAsia"/>
        </w:rPr>
        <w:t>(    )</w:t>
      </w:r>
    </w:p>
    <w:p w:rsidR="00AB5FDC" w:rsidRDefault="00AB5FDC" w:rsidP="00AB5FDC">
      <w:pPr>
        <w:ind w:firstLineChars="200" w:firstLine="480"/>
        <w:rPr>
          <w:rFonts w:ascii="宋体" w:hAnsi="宋体"/>
          <w:szCs w:val="21"/>
        </w:rPr>
      </w:pPr>
      <w:r w:rsidRPr="00AA5456">
        <w:rPr>
          <w:rFonts w:hint="eastAsia"/>
        </w:rPr>
        <w:t xml:space="preserve">(A) </w:t>
      </w:r>
      <w:r w:rsidR="00216738" w:rsidRPr="00216738">
        <w:rPr>
          <w:position w:val="-28"/>
        </w:rPr>
        <w:object w:dxaOrig="2060" w:dyaOrig="680">
          <v:shape id="_x0000_i1043" type="#_x0000_t75" style="width:103.1pt;height:34pt" o:ole="">
            <v:imagedata r:id="rId45" o:title=""/>
          </v:shape>
          <o:OLEObject Type="Embed" ProgID="Equation.DSMT4" ShapeID="_x0000_i1043" DrawAspect="Content" ObjectID="_1669470090" r:id="rId46"/>
        </w:object>
      </w:r>
      <w:r>
        <w:rPr>
          <w:rFonts w:hint="eastAsia"/>
        </w:rPr>
        <w:t>．</w:t>
      </w:r>
      <w:r>
        <w:rPr>
          <w:rFonts w:ascii="宋体" w:hAnsi="宋体" w:hint="eastAsia"/>
          <w:szCs w:val="21"/>
        </w:rPr>
        <w:tab/>
      </w:r>
      <w:r>
        <w:rPr>
          <w:rFonts w:ascii="宋体" w:hAnsi="宋体" w:hint="eastAsia"/>
          <w:szCs w:val="21"/>
        </w:rPr>
        <w:tab/>
      </w:r>
      <w:r>
        <w:rPr>
          <w:rFonts w:ascii="宋体" w:hAnsi="宋体" w:hint="eastAsia"/>
          <w:szCs w:val="21"/>
        </w:rPr>
        <w:tab/>
      </w:r>
      <w:r>
        <w:rPr>
          <w:rFonts w:ascii="宋体" w:hAnsi="宋体" w:hint="eastAsia"/>
          <w:szCs w:val="21"/>
        </w:rPr>
        <w:tab/>
      </w:r>
      <w:r w:rsidRPr="00AA5456">
        <w:rPr>
          <w:rFonts w:hint="eastAsia"/>
        </w:rPr>
        <w:t xml:space="preserve">(B) </w:t>
      </w:r>
      <w:r w:rsidR="00216738" w:rsidRPr="00216738">
        <w:rPr>
          <w:position w:val="-28"/>
        </w:rPr>
        <w:object w:dxaOrig="1780" w:dyaOrig="680">
          <v:shape id="_x0000_i1044" type="#_x0000_t75" style="width:89.3pt;height:34pt" o:ole="">
            <v:imagedata r:id="rId47" o:title=""/>
          </v:shape>
          <o:OLEObject Type="Embed" ProgID="Equation.DSMT4" ShapeID="_x0000_i1044" DrawAspect="Content" ObjectID="_1669470091" r:id="rId48"/>
        </w:object>
      </w:r>
      <w:r>
        <w:rPr>
          <w:rFonts w:hint="eastAsia"/>
        </w:rPr>
        <w:t>．</w:t>
      </w:r>
    </w:p>
    <w:p w:rsidR="00AB5FDC" w:rsidRDefault="00AB5FDC" w:rsidP="00AB5FDC">
      <w:pPr>
        <w:ind w:firstLineChars="200" w:firstLine="480"/>
        <w:rPr>
          <w:rFonts w:ascii="宋体" w:hAnsi="宋体"/>
          <w:szCs w:val="21"/>
        </w:rPr>
      </w:pPr>
      <w:r w:rsidRPr="00AA5456">
        <w:rPr>
          <w:rFonts w:hint="eastAsia"/>
        </w:rPr>
        <w:lastRenderedPageBreak/>
        <w:t xml:space="preserve">(C) </w:t>
      </w:r>
      <w:r w:rsidR="00216738" w:rsidRPr="00216738">
        <w:rPr>
          <w:position w:val="-28"/>
        </w:rPr>
        <w:object w:dxaOrig="2060" w:dyaOrig="680">
          <v:shape id="_x0000_i1045" type="#_x0000_t75" style="width:103.1pt;height:34pt" o:ole="">
            <v:imagedata r:id="rId49" o:title=""/>
          </v:shape>
          <o:OLEObject Type="Embed" ProgID="Equation.DSMT4" ShapeID="_x0000_i1045" DrawAspect="Content" ObjectID="_1669470092" r:id="rId50"/>
        </w:object>
      </w:r>
      <w:r>
        <w:rPr>
          <w:rFonts w:hint="eastAsia"/>
        </w:rPr>
        <w:t>．</w:t>
      </w:r>
      <w:r>
        <w:rPr>
          <w:rFonts w:ascii="宋体" w:hAnsi="宋体" w:hint="eastAsia"/>
          <w:szCs w:val="21"/>
        </w:rPr>
        <w:tab/>
      </w:r>
      <w:r>
        <w:rPr>
          <w:rFonts w:ascii="宋体" w:hAnsi="宋体" w:hint="eastAsia"/>
          <w:szCs w:val="21"/>
        </w:rPr>
        <w:tab/>
      </w:r>
      <w:r>
        <w:rPr>
          <w:rFonts w:ascii="宋体" w:hAnsi="宋体" w:hint="eastAsia"/>
          <w:szCs w:val="21"/>
        </w:rPr>
        <w:tab/>
      </w:r>
      <w:r>
        <w:rPr>
          <w:rFonts w:ascii="宋体" w:hAnsi="宋体" w:hint="eastAsia"/>
          <w:szCs w:val="21"/>
        </w:rPr>
        <w:tab/>
      </w:r>
      <w:r w:rsidRPr="00AA5456">
        <w:rPr>
          <w:rFonts w:hint="eastAsia"/>
        </w:rPr>
        <w:t xml:space="preserve">(D) </w:t>
      </w:r>
      <w:r w:rsidR="00216738" w:rsidRPr="00216738">
        <w:rPr>
          <w:position w:val="-28"/>
        </w:rPr>
        <w:object w:dxaOrig="1579" w:dyaOrig="680">
          <v:shape id="_x0000_i1046" type="#_x0000_t75" style="width:78.9pt;height:34pt" o:ole="">
            <v:imagedata r:id="rId51" o:title=""/>
          </v:shape>
          <o:OLEObject Type="Embed" ProgID="Equation.DSMT4" ShapeID="_x0000_i1046" DrawAspect="Content" ObjectID="_1669470093" r:id="rId52"/>
        </w:object>
      </w:r>
      <w:r>
        <w:rPr>
          <w:rFonts w:hint="eastAsia"/>
        </w:rPr>
        <w:t>．</w:t>
      </w:r>
    </w:p>
    <w:p w:rsidR="00AB5FDC" w:rsidRDefault="00AB5FDC" w:rsidP="00AB5FDC">
      <w:pPr>
        <w:rPr>
          <w:rFonts w:ascii="宋体" w:hAnsi="宋体"/>
          <w:szCs w:val="21"/>
        </w:rPr>
      </w:pPr>
    </w:p>
    <w:p w:rsidR="00AB5FDC" w:rsidRDefault="00AB5FDC" w:rsidP="00AB5FDC">
      <w:pPr>
        <w:rPr>
          <w:rFonts w:ascii="宋体" w:hAnsi="宋体"/>
          <w:szCs w:val="21"/>
        </w:rPr>
      </w:pPr>
    </w:p>
    <w:p w:rsidR="00AB5FDC" w:rsidRPr="00BC55DF" w:rsidRDefault="00AB5FDC" w:rsidP="00BC55DF">
      <w:pPr>
        <w:ind w:left="480" w:hangingChars="200" w:hanging="480"/>
      </w:pPr>
      <w:r w:rsidRPr="007314AA">
        <w:rPr>
          <w:rFonts w:hint="eastAsia"/>
        </w:rPr>
        <w:t>(3)</w:t>
      </w:r>
      <w:r w:rsidRPr="007314AA">
        <w:t xml:space="preserve"> </w:t>
      </w:r>
      <w:r w:rsidR="00BC55DF">
        <w:rPr>
          <w:rFonts w:hint="eastAsia"/>
        </w:rPr>
        <w:t>若</w:t>
      </w:r>
      <w:r w:rsidR="00216738" w:rsidRPr="00216738">
        <w:rPr>
          <w:position w:val="-12"/>
        </w:rPr>
        <w:object w:dxaOrig="300" w:dyaOrig="360">
          <v:shape id="_x0000_i1047" type="#_x0000_t75" style="width:15pt;height:17.85pt" o:ole="">
            <v:imagedata r:id="rId53" o:title=""/>
          </v:shape>
          <o:OLEObject Type="Embed" ProgID="Equation.DSMT4" ShapeID="_x0000_i1047" DrawAspect="Content" ObjectID="_1669470094" r:id="rId54"/>
        </w:object>
      </w:r>
      <w:r w:rsidR="00BC55DF">
        <w:rPr>
          <w:rFonts w:hint="eastAsia"/>
        </w:rPr>
        <w:t>,</w:t>
      </w:r>
      <w:r w:rsidR="00216738" w:rsidRPr="00216738">
        <w:rPr>
          <w:position w:val="-12"/>
        </w:rPr>
        <w:object w:dxaOrig="300" w:dyaOrig="360">
          <v:shape id="_x0000_i1048" type="#_x0000_t75" style="width:15pt;height:17.85pt" o:ole="">
            <v:imagedata r:id="rId55" o:title=""/>
          </v:shape>
          <o:OLEObject Type="Embed" ProgID="Equation.DSMT4" ShapeID="_x0000_i1048" DrawAspect="Content" ObjectID="_1669470095" r:id="rId56"/>
        </w:object>
      </w:r>
      <w:r w:rsidR="00BC55DF">
        <w:rPr>
          <w:rFonts w:hint="eastAsia"/>
        </w:rPr>
        <w:t>,</w:t>
      </w:r>
      <w:r w:rsidR="00216738" w:rsidRPr="00216738">
        <w:rPr>
          <w:position w:val="-12"/>
        </w:rPr>
        <w:object w:dxaOrig="300" w:dyaOrig="360">
          <v:shape id="_x0000_i1049" type="#_x0000_t75" style="width:15pt;height:17.85pt" o:ole="">
            <v:imagedata r:id="rId57" o:title=""/>
          </v:shape>
          <o:OLEObject Type="Embed" ProgID="Equation.DSMT4" ShapeID="_x0000_i1049" DrawAspect="Content" ObjectID="_1669470096" r:id="rId58"/>
        </w:object>
      </w:r>
      <w:r w:rsidR="00BC55DF">
        <w:rPr>
          <w:rFonts w:hint="eastAsia"/>
        </w:rPr>
        <w:t>,</w:t>
      </w:r>
      <w:r w:rsidR="00216738" w:rsidRPr="00216738">
        <w:rPr>
          <w:position w:val="-12"/>
        </w:rPr>
        <w:object w:dxaOrig="300" w:dyaOrig="360">
          <v:shape id="_x0000_i1050" type="#_x0000_t75" style="width:15pt;height:17.85pt" o:ole="">
            <v:imagedata r:id="rId59" o:title=""/>
          </v:shape>
          <o:OLEObject Type="Embed" ProgID="Equation.DSMT4" ShapeID="_x0000_i1050" DrawAspect="Content" ObjectID="_1669470097" r:id="rId60"/>
        </w:object>
      </w:r>
      <w:r w:rsidR="00BC55DF">
        <w:rPr>
          <w:rFonts w:hint="eastAsia"/>
        </w:rPr>
        <w:t>,</w:t>
      </w:r>
      <w:r w:rsidR="00216738" w:rsidRPr="00216738">
        <w:rPr>
          <w:position w:val="-12"/>
        </w:rPr>
        <w:object w:dxaOrig="300" w:dyaOrig="360">
          <v:shape id="_x0000_i1051" type="#_x0000_t75" style="width:15pt;height:17.85pt" o:ole="">
            <v:imagedata r:id="rId61" o:title=""/>
          </v:shape>
          <o:OLEObject Type="Embed" ProgID="Equation.DSMT4" ShapeID="_x0000_i1051" DrawAspect="Content" ObjectID="_1669470098" r:id="rId62"/>
        </w:object>
      </w:r>
      <w:r w:rsidR="00BC55DF">
        <w:rPr>
          <w:rFonts w:hint="eastAsia"/>
        </w:rPr>
        <w:t>都是</w:t>
      </w:r>
      <w:r w:rsidR="00216738" w:rsidRPr="00025957">
        <w:rPr>
          <w:position w:val="-4"/>
        </w:rPr>
        <w:object w:dxaOrig="200" w:dyaOrig="260">
          <v:shape id="_x0000_i1052" type="#_x0000_t75" style="width:9.8pt;height:13.25pt" o:ole="">
            <v:imagedata r:id="rId63" o:title=""/>
          </v:shape>
          <o:OLEObject Type="Embed" ProgID="Equation.DSMT4" ShapeID="_x0000_i1052" DrawAspect="Content" ObjectID="_1669470099" r:id="rId64"/>
        </w:object>
      </w:r>
      <w:r w:rsidR="00BC55DF">
        <w:rPr>
          <w:rFonts w:hint="eastAsia"/>
        </w:rPr>
        <w:t>维列向量，且</w:t>
      </w:r>
      <w:r w:rsidR="00216738" w:rsidRPr="00025957">
        <w:rPr>
          <w:position w:val="-4"/>
        </w:rPr>
        <w:object w:dxaOrig="200" w:dyaOrig="260">
          <v:shape id="_x0000_i1053" type="#_x0000_t75" style="width:9.8pt;height:13.25pt" o:ole="">
            <v:imagedata r:id="rId65" o:title=""/>
          </v:shape>
          <o:OLEObject Type="Embed" ProgID="Equation.DSMT4" ShapeID="_x0000_i1053" DrawAspect="Content" ObjectID="_1669470100" r:id="rId66"/>
        </w:object>
      </w:r>
      <w:r w:rsidR="00BC55DF">
        <w:rPr>
          <w:rFonts w:hint="eastAsia"/>
        </w:rPr>
        <w:t>阶行列式</w:t>
      </w:r>
      <w:r w:rsidR="00216738" w:rsidRPr="00216738">
        <w:rPr>
          <w:position w:val="-12"/>
        </w:rPr>
        <w:object w:dxaOrig="1780" w:dyaOrig="360">
          <v:shape id="_x0000_i1054" type="#_x0000_t75" style="width:89.3pt;height:17.85pt" o:ole="">
            <v:imagedata r:id="rId67" o:title=""/>
          </v:shape>
          <o:OLEObject Type="Embed" ProgID="Equation.DSMT4" ShapeID="_x0000_i1054" DrawAspect="Content" ObjectID="_1669470101" r:id="rId68"/>
        </w:object>
      </w:r>
      <w:r w:rsidR="00BC55DF">
        <w:rPr>
          <w:rFonts w:hint="eastAsia"/>
        </w:rPr>
        <w:t>，</w:t>
      </w:r>
      <w:r w:rsidR="00216738" w:rsidRPr="00216738">
        <w:rPr>
          <w:position w:val="-12"/>
        </w:rPr>
        <w:object w:dxaOrig="1719" w:dyaOrig="360">
          <v:shape id="_x0000_i1055" type="#_x0000_t75" style="width:85.8pt;height:17.85pt" o:ole="">
            <v:imagedata r:id="rId69" o:title=""/>
          </v:shape>
          <o:OLEObject Type="Embed" ProgID="Equation.DSMT4" ShapeID="_x0000_i1055" DrawAspect="Content" ObjectID="_1669470102" r:id="rId70"/>
        </w:object>
      </w:r>
      <w:r w:rsidR="00BC55DF">
        <w:rPr>
          <w:rFonts w:hint="eastAsia"/>
        </w:rPr>
        <w:t>，则</w:t>
      </w:r>
      <w:r w:rsidR="00216738" w:rsidRPr="00025957">
        <w:rPr>
          <w:position w:val="-4"/>
        </w:rPr>
        <w:object w:dxaOrig="200" w:dyaOrig="260">
          <v:shape id="_x0000_i1056" type="#_x0000_t75" style="width:9.8pt;height:13.25pt" o:ole="">
            <v:imagedata r:id="rId71" o:title=""/>
          </v:shape>
          <o:OLEObject Type="Embed" ProgID="Equation.DSMT4" ShapeID="_x0000_i1056" DrawAspect="Content" ObjectID="_1669470103" r:id="rId72"/>
        </w:object>
      </w:r>
      <w:r w:rsidR="00BC55DF">
        <w:rPr>
          <w:rFonts w:hint="eastAsia"/>
        </w:rPr>
        <w:t>阶行列式</w:t>
      </w:r>
      <w:r w:rsidR="00216738" w:rsidRPr="00216738">
        <w:rPr>
          <w:position w:val="-12"/>
        </w:rPr>
        <w:object w:dxaOrig="1880" w:dyaOrig="360">
          <v:shape id="_x0000_i1057" type="#_x0000_t75" style="width:93.9pt;height:17.85pt" o:ole="">
            <v:imagedata r:id="rId73" o:title=""/>
          </v:shape>
          <o:OLEObject Type="Embed" ProgID="Equation.DSMT4" ShapeID="_x0000_i1057" DrawAspect="Content" ObjectID="_1669470104" r:id="rId74"/>
        </w:object>
      </w:r>
      <w:r w:rsidR="00BC55DF">
        <w:rPr>
          <w:rFonts w:hint="eastAsia"/>
        </w:rPr>
        <w:t>等于</w:t>
      </w:r>
      <w:r w:rsidRPr="00067637">
        <w:rPr>
          <w:rFonts w:hint="eastAsia"/>
        </w:rPr>
        <w:t>(    )</w:t>
      </w:r>
    </w:p>
    <w:p w:rsidR="00AB5FDC" w:rsidRPr="00BC55DF" w:rsidRDefault="00AB5FDC" w:rsidP="00BC55DF">
      <w:pPr>
        <w:ind w:firstLineChars="200" w:firstLine="480"/>
      </w:pPr>
      <w:r w:rsidRPr="00AA5456">
        <w:rPr>
          <w:rFonts w:hint="eastAsia"/>
        </w:rPr>
        <w:t xml:space="preserve">(A) </w:t>
      </w:r>
      <w:r w:rsidR="00216738" w:rsidRPr="00025957">
        <w:rPr>
          <w:position w:val="-4"/>
        </w:rPr>
        <w:object w:dxaOrig="580" w:dyaOrig="220">
          <v:shape id="_x0000_i1058" type="#_x0000_t75" style="width:28.8pt;height:10.95pt" o:ole="">
            <v:imagedata r:id="rId75" o:title=""/>
          </v:shape>
          <o:OLEObject Type="Embed" ProgID="Equation.DSMT4" ShapeID="_x0000_i1058" DrawAspect="Content" ObjectID="_1669470105" r:id="rId76"/>
        </w:object>
      </w:r>
      <w:r>
        <w:rPr>
          <w:rFonts w:ascii="宋体" w:hAnsi="宋体" w:hint="eastAsia"/>
          <w:szCs w:val="21"/>
        </w:rPr>
        <w:t>．</w:t>
      </w:r>
      <w:r w:rsidR="00BC55DF" w:rsidRPr="00AA5456">
        <w:rPr>
          <w:rFonts w:hint="eastAsia"/>
        </w:rPr>
        <w:t xml:space="preserve"> </w:t>
      </w:r>
      <w:r w:rsidR="00BC55DF">
        <w:rPr>
          <w:rFonts w:hint="eastAsia"/>
        </w:rPr>
        <w:t xml:space="preserve">     </w:t>
      </w:r>
      <w:r w:rsidRPr="00AA5456">
        <w:rPr>
          <w:rFonts w:hint="eastAsia"/>
        </w:rPr>
        <w:t xml:space="preserve">(B) </w:t>
      </w:r>
      <w:r w:rsidR="00216738" w:rsidRPr="00216738">
        <w:rPr>
          <w:position w:val="-10"/>
        </w:rPr>
        <w:object w:dxaOrig="880" w:dyaOrig="320">
          <v:shape id="_x0000_i1059" type="#_x0000_t75" style="width:43.8pt;height:16.15pt" o:ole="">
            <v:imagedata r:id="rId77" o:title=""/>
          </v:shape>
          <o:OLEObject Type="Embed" ProgID="Equation.DSMT4" ShapeID="_x0000_i1059" DrawAspect="Content" ObjectID="_1669470106" r:id="rId78"/>
        </w:object>
      </w:r>
      <w:r w:rsidR="00BC55DF">
        <w:rPr>
          <w:rFonts w:hint="eastAsia"/>
        </w:rPr>
        <w:t>．</w:t>
      </w:r>
      <w:r w:rsidR="00BC55DF">
        <w:rPr>
          <w:rFonts w:hint="eastAsia"/>
        </w:rPr>
        <w:t xml:space="preserve">      </w:t>
      </w:r>
      <w:r w:rsidR="00BC55DF">
        <w:t>(C)</w:t>
      </w:r>
      <w:r w:rsidR="00BC55DF">
        <w:rPr>
          <w:rFonts w:hint="eastAsia"/>
        </w:rPr>
        <w:t xml:space="preserve"> </w:t>
      </w:r>
      <w:r w:rsidR="00216738" w:rsidRPr="00025957">
        <w:rPr>
          <w:position w:val="-4"/>
        </w:rPr>
        <w:object w:dxaOrig="580" w:dyaOrig="200">
          <v:shape id="_x0000_i1060" type="#_x0000_t75" style="width:28.8pt;height:9.8pt" o:ole="">
            <v:imagedata r:id="rId79" o:title=""/>
          </v:shape>
          <o:OLEObject Type="Embed" ProgID="Equation.DSMT4" ShapeID="_x0000_i1060" DrawAspect="Content" ObjectID="_1669470107" r:id="rId80"/>
        </w:object>
      </w:r>
      <w:r>
        <w:rPr>
          <w:rFonts w:ascii="宋体" w:hAnsi="宋体" w:hint="eastAsia"/>
          <w:szCs w:val="21"/>
        </w:rPr>
        <w:t>．</w:t>
      </w:r>
      <w:r w:rsidR="00BC55DF">
        <w:rPr>
          <w:rFonts w:ascii="宋体" w:hAnsi="宋体" w:hint="eastAsia"/>
          <w:szCs w:val="21"/>
        </w:rPr>
        <w:t xml:space="preserve">      </w:t>
      </w:r>
      <w:r w:rsidRPr="00AA5456">
        <w:rPr>
          <w:rFonts w:hint="eastAsia"/>
        </w:rPr>
        <w:t>(D)</w:t>
      </w:r>
      <w:r w:rsidRPr="00AA5456">
        <w:t xml:space="preserve"> </w:t>
      </w:r>
      <w:r w:rsidR="00216738" w:rsidRPr="00025957">
        <w:rPr>
          <w:position w:val="-4"/>
        </w:rPr>
        <w:object w:dxaOrig="580" w:dyaOrig="200">
          <v:shape id="_x0000_i1061" type="#_x0000_t75" style="width:28.8pt;height:9.8pt" o:ole="">
            <v:imagedata r:id="rId81" o:title=""/>
          </v:shape>
          <o:OLEObject Type="Embed" ProgID="Equation.DSMT4" ShapeID="_x0000_i1061" DrawAspect="Content" ObjectID="_1669470108" r:id="rId82"/>
        </w:object>
      </w:r>
      <w:r>
        <w:rPr>
          <w:rFonts w:ascii="宋体" w:hAnsi="宋体" w:hint="eastAsia"/>
          <w:szCs w:val="21"/>
        </w:rPr>
        <w:t>．</w:t>
      </w:r>
    </w:p>
    <w:p w:rsidR="00AB5FDC" w:rsidRDefault="00AB5FDC" w:rsidP="00AB5FDC">
      <w:pPr>
        <w:rPr>
          <w:rFonts w:ascii="宋体" w:hAnsi="宋体"/>
          <w:szCs w:val="21"/>
        </w:rPr>
      </w:pPr>
    </w:p>
    <w:p w:rsidR="00AB5FDC" w:rsidRPr="00AA5456" w:rsidRDefault="00AB5FDC" w:rsidP="00AB5FDC">
      <w:pPr>
        <w:rPr>
          <w:rFonts w:ascii="宋体" w:hAnsi="宋体"/>
          <w:szCs w:val="21"/>
        </w:rPr>
      </w:pPr>
    </w:p>
    <w:p w:rsidR="00AB5FDC" w:rsidRDefault="00AB5FDC" w:rsidP="00BC55DF">
      <w:pPr>
        <w:rPr>
          <w:rFonts w:ascii="宋体" w:hAnsi="宋体"/>
          <w:szCs w:val="21"/>
        </w:rPr>
      </w:pPr>
      <w:r w:rsidRPr="007314AA">
        <w:rPr>
          <w:rFonts w:hint="eastAsia"/>
        </w:rPr>
        <w:t xml:space="preserve">(4) </w:t>
      </w:r>
      <w:r w:rsidR="00BC55DF" w:rsidRPr="00BC55DF">
        <w:rPr>
          <w:rFonts w:ascii="宋体" w:hAnsi="宋体" w:hint="eastAsia"/>
          <w:szCs w:val="21"/>
        </w:rPr>
        <w:t>设</w:t>
      </w:r>
      <w:r w:rsidR="00216738" w:rsidRPr="00216738">
        <w:rPr>
          <w:position w:val="-6"/>
        </w:rPr>
        <w:object w:dxaOrig="560" w:dyaOrig="279">
          <v:shape id="_x0000_i1062" type="#_x0000_t75" style="width:28.2pt;height:13.8pt" o:ole="">
            <v:imagedata r:id="rId83" o:title=""/>
          </v:shape>
          <o:OLEObject Type="Embed" ProgID="Equation.DSMT4" ShapeID="_x0000_i1062" DrawAspect="Content" ObjectID="_1669470109" r:id="rId84"/>
        </w:object>
      </w:r>
      <w:r w:rsidR="00BC55DF" w:rsidRPr="00BC55DF">
        <w:rPr>
          <w:rFonts w:ascii="宋体" w:hAnsi="宋体" w:hint="eastAsia"/>
          <w:szCs w:val="21"/>
        </w:rPr>
        <w:t>是非奇异矩阵</w:t>
      </w:r>
      <w:r w:rsidR="00216738" w:rsidRPr="00025957">
        <w:rPr>
          <w:position w:val="-4"/>
        </w:rPr>
        <w:object w:dxaOrig="220" w:dyaOrig="260">
          <v:shape id="_x0000_i1063" type="#_x0000_t75" style="width:10.95pt;height:13.25pt" o:ole="">
            <v:imagedata r:id="rId85" o:title=""/>
          </v:shape>
          <o:OLEObject Type="Embed" ProgID="Equation.DSMT4" ShapeID="_x0000_i1063" DrawAspect="Content" ObjectID="_1669470110" r:id="rId86"/>
        </w:object>
      </w:r>
      <w:r w:rsidR="00BC55DF" w:rsidRPr="00BC55DF">
        <w:rPr>
          <w:rFonts w:ascii="宋体" w:hAnsi="宋体" w:hint="eastAsia"/>
          <w:szCs w:val="21"/>
        </w:rPr>
        <w:t>的一个特征值，则矩阵</w:t>
      </w:r>
      <w:r w:rsidR="00216738" w:rsidRPr="00216738">
        <w:rPr>
          <w:position w:val="-28"/>
        </w:rPr>
        <w:object w:dxaOrig="900" w:dyaOrig="740">
          <v:shape id="_x0000_i1064" type="#_x0000_t75" style="width:44.95pt;height:36.85pt" o:ole="">
            <v:imagedata r:id="rId87" o:title=""/>
          </v:shape>
          <o:OLEObject Type="Embed" ProgID="Equation.DSMT4" ShapeID="_x0000_i1064" DrawAspect="Content" ObjectID="_1669470111" r:id="rId88"/>
        </w:object>
      </w:r>
      <w:r w:rsidR="00BC55DF" w:rsidRPr="00BC55DF">
        <w:rPr>
          <w:rFonts w:ascii="宋体" w:hAnsi="宋体" w:hint="eastAsia"/>
          <w:szCs w:val="21"/>
        </w:rPr>
        <w:t>有一特征值等于</w:t>
      </w:r>
      <w:r w:rsidRPr="00067637">
        <w:rPr>
          <w:rFonts w:hint="eastAsia"/>
        </w:rPr>
        <w:t>(    )</w:t>
      </w:r>
    </w:p>
    <w:p w:rsidR="00AB5FDC" w:rsidRDefault="00AB5FDC" w:rsidP="00BC55DF">
      <w:pPr>
        <w:ind w:firstLineChars="200" w:firstLine="480"/>
        <w:rPr>
          <w:rFonts w:ascii="宋体" w:hAnsi="宋体"/>
          <w:szCs w:val="21"/>
        </w:rPr>
      </w:pPr>
      <w:r w:rsidRPr="00AA5456">
        <w:rPr>
          <w:rFonts w:hint="eastAsia"/>
        </w:rPr>
        <w:t>(A)</w:t>
      </w:r>
      <w:r w:rsidRPr="00AA5456">
        <w:t xml:space="preserve"> </w:t>
      </w:r>
      <w:r w:rsidR="00216738" w:rsidRPr="00216738">
        <w:rPr>
          <w:position w:val="-24"/>
        </w:rPr>
        <w:object w:dxaOrig="240" w:dyaOrig="620">
          <v:shape id="_x0000_i1065" type="#_x0000_t75" style="width:12.1pt;height:31.1pt" o:ole="">
            <v:imagedata r:id="rId89" o:title=""/>
          </v:shape>
          <o:OLEObject Type="Embed" ProgID="Equation.DSMT4" ShapeID="_x0000_i1065" DrawAspect="Content" ObjectID="_1669470112" r:id="rId90"/>
        </w:object>
      </w:r>
      <w:r>
        <w:rPr>
          <w:rFonts w:ascii="宋体" w:hAnsi="宋体" w:hint="eastAsia"/>
          <w:szCs w:val="21"/>
        </w:rPr>
        <w:t>．</w:t>
      </w:r>
      <w:r>
        <w:rPr>
          <w:rFonts w:ascii="宋体" w:hAnsi="宋体" w:hint="eastAsia"/>
          <w:szCs w:val="21"/>
        </w:rPr>
        <w:tab/>
      </w:r>
      <w:r>
        <w:rPr>
          <w:rFonts w:ascii="宋体" w:hAnsi="宋体" w:hint="eastAsia"/>
          <w:szCs w:val="21"/>
        </w:rPr>
        <w:tab/>
      </w:r>
      <w:r w:rsidR="00BC55DF">
        <w:rPr>
          <w:rFonts w:ascii="宋体" w:hAnsi="宋体" w:hint="eastAsia"/>
          <w:szCs w:val="21"/>
        </w:rPr>
        <w:tab/>
      </w:r>
      <w:r w:rsidRPr="00AA5456">
        <w:rPr>
          <w:rFonts w:hint="eastAsia"/>
        </w:rPr>
        <w:t xml:space="preserve">(B) </w:t>
      </w:r>
      <w:r w:rsidR="00216738" w:rsidRPr="00216738">
        <w:rPr>
          <w:position w:val="-24"/>
        </w:rPr>
        <w:object w:dxaOrig="240" w:dyaOrig="620">
          <v:shape id="_x0000_i1066" type="#_x0000_t75" style="width:12.1pt;height:31.1pt" o:ole="">
            <v:imagedata r:id="rId91" o:title=""/>
          </v:shape>
          <o:OLEObject Type="Embed" ProgID="Equation.DSMT4" ShapeID="_x0000_i1066" DrawAspect="Content" ObjectID="_1669470113" r:id="rId92"/>
        </w:object>
      </w:r>
      <w:r>
        <w:rPr>
          <w:rFonts w:ascii="宋体" w:hAnsi="宋体" w:hint="eastAsia"/>
          <w:szCs w:val="21"/>
        </w:rPr>
        <w:t>．</w:t>
      </w:r>
      <w:r w:rsidR="00BC55DF">
        <w:rPr>
          <w:rFonts w:ascii="宋体" w:hAnsi="宋体" w:hint="eastAsia"/>
          <w:szCs w:val="21"/>
        </w:rPr>
        <w:tab/>
      </w:r>
      <w:r w:rsidR="00BC55DF">
        <w:rPr>
          <w:rFonts w:ascii="宋体" w:hAnsi="宋体" w:hint="eastAsia"/>
          <w:szCs w:val="21"/>
        </w:rPr>
        <w:tab/>
      </w:r>
      <w:r w:rsidR="00BC55DF">
        <w:rPr>
          <w:rFonts w:ascii="宋体" w:hAnsi="宋体" w:hint="eastAsia"/>
          <w:szCs w:val="21"/>
        </w:rPr>
        <w:tab/>
      </w:r>
      <w:r w:rsidRPr="00AA5456">
        <w:rPr>
          <w:rFonts w:hint="eastAsia"/>
        </w:rPr>
        <w:t xml:space="preserve">(C) </w:t>
      </w:r>
      <w:r w:rsidR="00216738" w:rsidRPr="00216738">
        <w:rPr>
          <w:position w:val="-24"/>
        </w:rPr>
        <w:object w:dxaOrig="220" w:dyaOrig="620">
          <v:shape id="_x0000_i1067" type="#_x0000_t75" style="width:10.95pt;height:31.1pt" o:ole="">
            <v:imagedata r:id="rId93" o:title=""/>
          </v:shape>
          <o:OLEObject Type="Embed" ProgID="Equation.DSMT4" ShapeID="_x0000_i1067" DrawAspect="Content" ObjectID="_1669470114" r:id="rId94"/>
        </w:object>
      </w:r>
      <w:r>
        <w:rPr>
          <w:rFonts w:hint="eastAsia"/>
        </w:rPr>
        <w:t>．</w:t>
      </w:r>
      <w:r>
        <w:rPr>
          <w:rFonts w:ascii="宋体" w:hAnsi="宋体" w:hint="eastAsia"/>
          <w:szCs w:val="21"/>
        </w:rPr>
        <w:tab/>
      </w:r>
      <w:r>
        <w:rPr>
          <w:rFonts w:ascii="宋体" w:hAnsi="宋体" w:hint="eastAsia"/>
          <w:szCs w:val="21"/>
        </w:rPr>
        <w:tab/>
      </w:r>
      <w:r>
        <w:rPr>
          <w:rFonts w:ascii="宋体" w:hAnsi="宋体" w:hint="eastAsia"/>
          <w:szCs w:val="21"/>
        </w:rPr>
        <w:tab/>
      </w:r>
      <w:r w:rsidRPr="00AA5456">
        <w:rPr>
          <w:rFonts w:hint="eastAsia"/>
        </w:rPr>
        <w:t xml:space="preserve">(D) </w:t>
      </w:r>
      <w:r w:rsidR="00216738" w:rsidRPr="00216738">
        <w:rPr>
          <w:position w:val="-24"/>
        </w:rPr>
        <w:object w:dxaOrig="240" w:dyaOrig="620">
          <v:shape id="_x0000_i1068" type="#_x0000_t75" style="width:12.1pt;height:31.1pt" o:ole="">
            <v:imagedata r:id="rId95" o:title=""/>
          </v:shape>
          <o:OLEObject Type="Embed" ProgID="Equation.DSMT4" ShapeID="_x0000_i1068" DrawAspect="Content" ObjectID="_1669470115" r:id="rId96"/>
        </w:object>
      </w:r>
      <w:r>
        <w:rPr>
          <w:rFonts w:hint="eastAsia"/>
        </w:rPr>
        <w:t>．</w:t>
      </w:r>
    </w:p>
    <w:p w:rsidR="00AB5FDC" w:rsidRDefault="00AB5FDC" w:rsidP="00AB5FDC">
      <w:pPr>
        <w:rPr>
          <w:rFonts w:ascii="宋体" w:hAnsi="宋体"/>
          <w:szCs w:val="21"/>
        </w:rPr>
      </w:pPr>
    </w:p>
    <w:p w:rsidR="00AB5FDC" w:rsidRPr="0034246F" w:rsidRDefault="00AB5FDC" w:rsidP="00AB5FDC">
      <w:pPr>
        <w:rPr>
          <w:rFonts w:ascii="宋体" w:hAnsi="宋体"/>
          <w:szCs w:val="21"/>
        </w:rPr>
      </w:pPr>
    </w:p>
    <w:p w:rsidR="00AB5FDC" w:rsidRDefault="00AB5FDC" w:rsidP="00F27D3A">
      <w:pPr>
        <w:ind w:left="480" w:hangingChars="200" w:hanging="480"/>
        <w:jc w:val="left"/>
        <w:rPr>
          <w:rFonts w:ascii="宋体" w:hAnsi="宋体"/>
          <w:szCs w:val="21"/>
        </w:rPr>
      </w:pPr>
      <w:r w:rsidRPr="007314AA">
        <w:rPr>
          <w:rFonts w:hint="eastAsia"/>
        </w:rPr>
        <w:t xml:space="preserve">(5) </w:t>
      </w:r>
      <w:r w:rsidR="00F27D3A" w:rsidRPr="00F27D3A">
        <w:rPr>
          <w:rFonts w:ascii="宋体" w:hAnsi="宋体" w:hint="eastAsia"/>
          <w:szCs w:val="21"/>
        </w:rPr>
        <w:t>设随机变量</w:t>
      </w:r>
      <w:r w:rsidR="00216738" w:rsidRPr="00025957">
        <w:rPr>
          <w:position w:val="-4"/>
        </w:rPr>
        <w:object w:dxaOrig="240" w:dyaOrig="260">
          <v:shape id="_x0000_i1069" type="#_x0000_t75" style="width:12.1pt;height:13.25pt" o:ole="">
            <v:imagedata r:id="rId97" o:title=""/>
          </v:shape>
          <o:OLEObject Type="Embed" ProgID="Equation.DSMT4" ShapeID="_x0000_i1069" DrawAspect="Content" ObjectID="_1669470116" r:id="rId98"/>
        </w:object>
      </w:r>
      <w:r w:rsidR="00F27D3A" w:rsidRPr="00F27D3A">
        <w:rPr>
          <w:rFonts w:ascii="宋体" w:hAnsi="宋体" w:hint="eastAsia"/>
          <w:szCs w:val="21"/>
        </w:rPr>
        <w:t>与</w:t>
      </w:r>
      <w:r w:rsidR="00216738" w:rsidRPr="00025957">
        <w:rPr>
          <w:position w:val="-4"/>
        </w:rPr>
        <w:object w:dxaOrig="220" w:dyaOrig="260">
          <v:shape id="_x0000_i1070" type="#_x0000_t75" style="width:10.95pt;height:13.25pt" o:ole="">
            <v:imagedata r:id="rId99" o:title=""/>
          </v:shape>
          <o:OLEObject Type="Embed" ProgID="Equation.DSMT4" ShapeID="_x0000_i1070" DrawAspect="Content" ObjectID="_1669470117" r:id="rId100"/>
        </w:object>
      </w:r>
      <w:r w:rsidR="00F27D3A" w:rsidRPr="00F27D3A">
        <w:rPr>
          <w:rFonts w:ascii="宋体" w:hAnsi="宋体" w:hint="eastAsia"/>
          <w:szCs w:val="21"/>
        </w:rPr>
        <w:t>均服从正态分布，</w:t>
      </w:r>
      <w:r w:rsidR="00216738" w:rsidRPr="00216738">
        <w:rPr>
          <w:position w:val="-10"/>
        </w:rPr>
        <w:object w:dxaOrig="1300" w:dyaOrig="360">
          <v:shape id="_x0000_i1071" type="#_x0000_t75" style="width:65.1pt;height:17.85pt" o:ole="">
            <v:imagedata r:id="rId101" o:title=""/>
          </v:shape>
          <o:OLEObject Type="Embed" ProgID="Equation.DSMT4" ShapeID="_x0000_i1071" DrawAspect="Content" ObjectID="_1669470118" r:id="rId102"/>
        </w:object>
      </w:r>
      <w:r w:rsidR="00F27D3A" w:rsidRPr="00F27D3A">
        <w:rPr>
          <w:rFonts w:ascii="宋体" w:hAnsi="宋体" w:hint="eastAsia"/>
          <w:szCs w:val="21"/>
        </w:rPr>
        <w:t>，</w:t>
      </w:r>
      <w:r w:rsidR="00216738" w:rsidRPr="00216738">
        <w:rPr>
          <w:position w:val="-10"/>
        </w:rPr>
        <w:object w:dxaOrig="1260" w:dyaOrig="360">
          <v:shape id="_x0000_i1072" type="#_x0000_t75" style="width:62.8pt;height:17.85pt" o:ole="">
            <v:imagedata r:id="rId103" o:title=""/>
          </v:shape>
          <o:OLEObject Type="Embed" ProgID="Equation.DSMT4" ShapeID="_x0000_i1072" DrawAspect="Content" ObjectID="_1669470119" r:id="rId104"/>
        </w:object>
      </w:r>
      <w:r w:rsidR="00F27D3A" w:rsidRPr="00F27D3A">
        <w:rPr>
          <w:rFonts w:ascii="宋体" w:hAnsi="宋体" w:hint="eastAsia"/>
          <w:szCs w:val="21"/>
        </w:rPr>
        <w:t>，记</w:t>
      </w:r>
      <w:r w:rsidR="00216738" w:rsidRPr="00216738">
        <w:rPr>
          <w:position w:val="-12"/>
        </w:rPr>
        <w:object w:dxaOrig="1740" w:dyaOrig="360">
          <v:shape id="_x0000_i1073" type="#_x0000_t75" style="width:87pt;height:17.85pt" o:ole="">
            <v:imagedata r:id="rId105" o:title=""/>
          </v:shape>
          <o:OLEObject Type="Embed" ProgID="Equation.DSMT4" ShapeID="_x0000_i1073" DrawAspect="Content" ObjectID="_1669470120" r:id="rId106"/>
        </w:object>
      </w:r>
      <w:r w:rsidR="00F27D3A" w:rsidRPr="00F27D3A">
        <w:rPr>
          <w:rFonts w:ascii="宋体" w:hAnsi="宋体" w:hint="eastAsia"/>
          <w:szCs w:val="21"/>
        </w:rPr>
        <w:t>，</w:t>
      </w:r>
      <w:r w:rsidR="00216738" w:rsidRPr="00216738">
        <w:rPr>
          <w:position w:val="-12"/>
        </w:rPr>
        <w:object w:dxaOrig="1719" w:dyaOrig="360">
          <v:shape id="_x0000_i1074" type="#_x0000_t75" style="width:85.8pt;height:17.85pt" o:ole="">
            <v:imagedata r:id="rId107" o:title=""/>
          </v:shape>
          <o:OLEObject Type="Embed" ProgID="Equation.DSMT4" ShapeID="_x0000_i1074" DrawAspect="Content" ObjectID="_1669470121" r:id="rId108"/>
        </w:object>
      </w:r>
      <w:r w:rsidR="00F27D3A" w:rsidRPr="00F27D3A">
        <w:rPr>
          <w:rFonts w:ascii="宋体" w:hAnsi="宋体" w:hint="eastAsia"/>
          <w:szCs w:val="21"/>
        </w:rPr>
        <w:t>，则</w:t>
      </w:r>
      <w:r w:rsidRPr="00067637">
        <w:rPr>
          <w:rFonts w:hint="eastAsia"/>
        </w:rPr>
        <w:t>(    )</w:t>
      </w:r>
    </w:p>
    <w:p w:rsidR="00AB5FDC" w:rsidRDefault="00AB5FDC" w:rsidP="00AB5FDC">
      <w:pPr>
        <w:ind w:firstLineChars="200" w:firstLine="480"/>
        <w:rPr>
          <w:rFonts w:ascii="宋体" w:hAnsi="宋体"/>
          <w:szCs w:val="21"/>
        </w:rPr>
      </w:pPr>
      <w:r w:rsidRPr="00DE7316">
        <w:rPr>
          <w:rFonts w:hint="eastAsia"/>
        </w:rPr>
        <w:t xml:space="preserve">(A) </w:t>
      </w:r>
      <w:r w:rsidR="00F27D3A" w:rsidRPr="00F27D3A">
        <w:rPr>
          <w:rFonts w:ascii="宋体" w:hAnsi="宋体" w:hint="eastAsia"/>
          <w:szCs w:val="21"/>
        </w:rPr>
        <w:t>对任何实数</w:t>
      </w:r>
      <w:r w:rsidR="00216738" w:rsidRPr="00216738">
        <w:rPr>
          <w:position w:val="-10"/>
        </w:rPr>
        <w:object w:dxaOrig="240" w:dyaOrig="260">
          <v:shape id="_x0000_i1075" type="#_x0000_t75" style="width:12.1pt;height:13.25pt" o:ole="">
            <v:imagedata r:id="rId109" o:title=""/>
          </v:shape>
          <o:OLEObject Type="Embed" ProgID="Equation.DSMT4" ShapeID="_x0000_i1075" DrawAspect="Content" ObjectID="_1669470122" r:id="rId110"/>
        </w:object>
      </w:r>
      <w:r w:rsidR="00F27D3A" w:rsidRPr="00F27D3A">
        <w:rPr>
          <w:rFonts w:ascii="宋体" w:hAnsi="宋体" w:hint="eastAsia"/>
          <w:szCs w:val="21"/>
        </w:rPr>
        <w:t>，都有</w:t>
      </w:r>
      <w:r w:rsidR="00216738" w:rsidRPr="00216738">
        <w:rPr>
          <w:position w:val="-12"/>
        </w:rPr>
        <w:object w:dxaOrig="720" w:dyaOrig="360">
          <v:shape id="_x0000_i1076" type="#_x0000_t75" style="width:36.3pt;height:17.85pt" o:ole="">
            <v:imagedata r:id="rId111" o:title=""/>
          </v:shape>
          <o:OLEObject Type="Embed" ProgID="Equation.DSMT4" ShapeID="_x0000_i1076" DrawAspect="Content" ObjectID="_1669470123" r:id="rId112"/>
        </w:object>
      </w:r>
      <w:r>
        <w:rPr>
          <w:rFonts w:ascii="宋体" w:hAnsi="宋体" w:hint="eastAsia"/>
          <w:szCs w:val="21"/>
        </w:rPr>
        <w:t>．</w:t>
      </w:r>
      <w:r>
        <w:rPr>
          <w:rFonts w:ascii="宋体" w:hAnsi="宋体" w:hint="eastAsia"/>
          <w:szCs w:val="21"/>
        </w:rPr>
        <w:tab/>
      </w:r>
      <w:r>
        <w:rPr>
          <w:rFonts w:ascii="宋体" w:hAnsi="宋体" w:hint="eastAsia"/>
          <w:szCs w:val="21"/>
        </w:rPr>
        <w:tab/>
      </w:r>
      <w:r w:rsidRPr="00DE7316">
        <w:rPr>
          <w:rFonts w:hint="eastAsia"/>
        </w:rPr>
        <w:t>(B)</w:t>
      </w:r>
      <w:r w:rsidRPr="00DE7316">
        <w:t xml:space="preserve"> </w:t>
      </w:r>
      <w:r w:rsidR="00F27D3A" w:rsidRPr="00F27D3A">
        <w:rPr>
          <w:rFonts w:ascii="宋体" w:hAnsi="宋体" w:hint="eastAsia"/>
          <w:szCs w:val="21"/>
        </w:rPr>
        <w:t>对任何实数</w:t>
      </w:r>
      <w:r w:rsidR="00216738" w:rsidRPr="00216738">
        <w:rPr>
          <w:position w:val="-10"/>
        </w:rPr>
        <w:object w:dxaOrig="240" w:dyaOrig="260">
          <v:shape id="_x0000_i1077" type="#_x0000_t75" style="width:12.1pt;height:13.25pt" o:ole="">
            <v:imagedata r:id="rId113" o:title=""/>
          </v:shape>
          <o:OLEObject Type="Embed" ProgID="Equation.DSMT4" ShapeID="_x0000_i1077" DrawAspect="Content" ObjectID="_1669470124" r:id="rId114"/>
        </w:object>
      </w:r>
      <w:r w:rsidR="00F27D3A" w:rsidRPr="00F27D3A">
        <w:rPr>
          <w:rFonts w:ascii="宋体" w:hAnsi="宋体" w:hint="eastAsia"/>
          <w:szCs w:val="21"/>
        </w:rPr>
        <w:t>，都有</w:t>
      </w:r>
      <w:r w:rsidR="00216738" w:rsidRPr="00216738">
        <w:rPr>
          <w:position w:val="-12"/>
        </w:rPr>
        <w:object w:dxaOrig="720" w:dyaOrig="360">
          <v:shape id="_x0000_i1078" type="#_x0000_t75" style="width:36.3pt;height:17.85pt" o:ole="">
            <v:imagedata r:id="rId115" o:title=""/>
          </v:shape>
          <o:OLEObject Type="Embed" ProgID="Equation.DSMT4" ShapeID="_x0000_i1078" DrawAspect="Content" ObjectID="_1669470125" r:id="rId116"/>
        </w:object>
      </w:r>
      <w:r>
        <w:rPr>
          <w:rFonts w:hint="eastAsia"/>
        </w:rPr>
        <w:t>．</w:t>
      </w:r>
    </w:p>
    <w:p w:rsidR="00AB5FDC" w:rsidRDefault="00AB5FDC" w:rsidP="00AB5FDC">
      <w:pPr>
        <w:ind w:firstLineChars="200" w:firstLine="480"/>
        <w:rPr>
          <w:rFonts w:ascii="宋体" w:hAnsi="宋体"/>
          <w:szCs w:val="21"/>
        </w:rPr>
      </w:pPr>
      <w:r w:rsidRPr="00DE7316">
        <w:rPr>
          <w:rFonts w:hint="eastAsia"/>
        </w:rPr>
        <w:t>(C)</w:t>
      </w:r>
      <w:r w:rsidRPr="00DE7316">
        <w:t xml:space="preserve"> </w:t>
      </w:r>
      <w:r w:rsidR="00F27D3A" w:rsidRPr="00F27D3A">
        <w:rPr>
          <w:rFonts w:ascii="宋体" w:hAnsi="宋体" w:hint="eastAsia"/>
          <w:szCs w:val="21"/>
        </w:rPr>
        <w:t>只对</w:t>
      </w:r>
      <w:r w:rsidR="00216738" w:rsidRPr="00216738">
        <w:rPr>
          <w:position w:val="-10"/>
        </w:rPr>
        <w:object w:dxaOrig="240" w:dyaOrig="260">
          <v:shape id="_x0000_i1079" type="#_x0000_t75" style="width:12.1pt;height:13.25pt" o:ole="">
            <v:imagedata r:id="rId117" o:title=""/>
          </v:shape>
          <o:OLEObject Type="Embed" ProgID="Equation.DSMT4" ShapeID="_x0000_i1079" DrawAspect="Content" ObjectID="_1669470126" r:id="rId118"/>
        </w:object>
      </w:r>
      <w:r w:rsidR="00F27D3A" w:rsidRPr="00F27D3A">
        <w:rPr>
          <w:rFonts w:ascii="宋体" w:hAnsi="宋体" w:hint="eastAsia"/>
          <w:szCs w:val="21"/>
        </w:rPr>
        <w:t>的个别值，才有</w:t>
      </w:r>
      <w:r w:rsidR="00216738" w:rsidRPr="00216738">
        <w:rPr>
          <w:position w:val="-12"/>
        </w:rPr>
        <w:object w:dxaOrig="720" w:dyaOrig="360">
          <v:shape id="_x0000_i1080" type="#_x0000_t75" style="width:36.3pt;height:17.85pt" o:ole="">
            <v:imagedata r:id="rId119" o:title=""/>
          </v:shape>
          <o:OLEObject Type="Embed" ProgID="Equation.DSMT4" ShapeID="_x0000_i1080" DrawAspect="Content" ObjectID="_1669470127" r:id="rId120"/>
        </w:object>
      </w:r>
      <w:r>
        <w:rPr>
          <w:rFonts w:ascii="宋体" w:hAnsi="宋体" w:hint="eastAsia"/>
          <w:szCs w:val="21"/>
        </w:rPr>
        <w:t>．</w:t>
      </w:r>
      <w:r>
        <w:rPr>
          <w:rFonts w:ascii="宋体" w:hAnsi="宋体" w:hint="eastAsia"/>
          <w:szCs w:val="21"/>
        </w:rPr>
        <w:tab/>
      </w:r>
      <w:r w:rsidRPr="00DE7316">
        <w:rPr>
          <w:rFonts w:hint="eastAsia"/>
        </w:rPr>
        <w:t xml:space="preserve">(D) </w:t>
      </w:r>
      <w:r w:rsidR="00F27D3A" w:rsidRPr="00F27D3A">
        <w:rPr>
          <w:rFonts w:ascii="宋体" w:hAnsi="宋体" w:hint="eastAsia"/>
          <w:szCs w:val="21"/>
        </w:rPr>
        <w:t>对任何实数</w:t>
      </w:r>
      <w:r w:rsidR="00216738" w:rsidRPr="00216738">
        <w:rPr>
          <w:position w:val="-10"/>
        </w:rPr>
        <w:object w:dxaOrig="240" w:dyaOrig="260">
          <v:shape id="_x0000_i1081" type="#_x0000_t75" style="width:12.1pt;height:13.25pt" o:ole="">
            <v:imagedata r:id="rId121" o:title=""/>
          </v:shape>
          <o:OLEObject Type="Embed" ProgID="Equation.DSMT4" ShapeID="_x0000_i1081" DrawAspect="Content" ObjectID="_1669470128" r:id="rId122"/>
        </w:object>
      </w:r>
      <w:r w:rsidR="00F27D3A" w:rsidRPr="00F27D3A">
        <w:rPr>
          <w:rFonts w:ascii="宋体" w:hAnsi="宋体" w:hint="eastAsia"/>
          <w:szCs w:val="21"/>
        </w:rPr>
        <w:t>，都有</w:t>
      </w:r>
      <w:r w:rsidR="00216738" w:rsidRPr="00216738">
        <w:rPr>
          <w:position w:val="-12"/>
        </w:rPr>
        <w:object w:dxaOrig="720" w:dyaOrig="360">
          <v:shape id="_x0000_i1082" type="#_x0000_t75" style="width:36.3pt;height:17.85pt" o:ole="">
            <v:imagedata r:id="rId123" o:title=""/>
          </v:shape>
          <o:OLEObject Type="Embed" ProgID="Equation.DSMT4" ShapeID="_x0000_i1082" DrawAspect="Content" ObjectID="_1669470129" r:id="rId124"/>
        </w:object>
      </w:r>
      <w:r>
        <w:rPr>
          <w:rFonts w:hint="eastAsia"/>
        </w:rPr>
        <w:t>．</w:t>
      </w:r>
    </w:p>
    <w:p w:rsidR="00AB5FDC" w:rsidRDefault="00AB5FDC" w:rsidP="00AB5FDC">
      <w:pPr>
        <w:rPr>
          <w:rFonts w:ascii="宋体" w:hAnsi="宋体"/>
          <w:szCs w:val="21"/>
        </w:rPr>
      </w:pPr>
    </w:p>
    <w:p w:rsidR="00AB5FDC" w:rsidRDefault="00AB5FDC" w:rsidP="00AB5FDC">
      <w:pPr>
        <w:rPr>
          <w:rFonts w:ascii="宋体" w:hAnsi="宋体"/>
          <w:b/>
          <w:szCs w:val="21"/>
        </w:rPr>
      </w:pPr>
    </w:p>
    <w:p w:rsidR="009107A1" w:rsidRDefault="009107A1" w:rsidP="009107A1">
      <w:pPr>
        <w:pStyle w:val="1"/>
      </w:pPr>
      <w:r>
        <w:rPr>
          <w:rFonts w:hint="eastAsia"/>
        </w:rPr>
        <w:t>三、（本题满分5分）</w:t>
      </w:r>
      <w:r w:rsidRPr="009107A1">
        <w:rPr>
          <w:rStyle w:val="ae"/>
          <w:rFonts w:hint="eastAsia"/>
          <w:b w:val="0"/>
        </w:rPr>
        <w:t>【同试卷四第三题】</w:t>
      </w:r>
    </w:p>
    <w:p w:rsidR="009107A1" w:rsidRDefault="009107A1" w:rsidP="009107A1">
      <w:pPr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设</w:t>
      </w:r>
      <w:r w:rsidR="00216738" w:rsidRPr="00216738">
        <w:rPr>
          <w:position w:val="-14"/>
        </w:rPr>
        <w:object w:dxaOrig="1140" w:dyaOrig="400">
          <v:shape id="_x0000_i1083" type="#_x0000_t75" style="width:57pt;height:20.15pt" o:ole="">
            <v:imagedata r:id="rId125" o:title=""/>
          </v:shape>
          <o:OLEObject Type="Embed" ProgID="Equation.DSMT4" ShapeID="_x0000_i1083" DrawAspect="Content" ObjectID="_1669470130" r:id="rId126"/>
        </w:object>
      </w:r>
      <w:r>
        <w:rPr>
          <w:rFonts w:ascii="宋体" w:hAnsi="宋体" w:hint="eastAsia"/>
          <w:szCs w:val="21"/>
        </w:rPr>
        <w:t>是由方程</w:t>
      </w:r>
      <w:r w:rsidR="00216738" w:rsidRPr="00216738">
        <w:rPr>
          <w:position w:val="-10"/>
        </w:rPr>
        <w:object w:dxaOrig="2140" w:dyaOrig="360">
          <v:shape id="_x0000_i1084" type="#_x0000_t75" style="width:107.15pt;height:17.85pt" o:ole="">
            <v:imagedata r:id="rId127" o:title=""/>
          </v:shape>
          <o:OLEObject Type="Embed" ProgID="Equation.DSMT4" ShapeID="_x0000_i1084" DrawAspect="Content" ObjectID="_1669470131" r:id="rId128"/>
        </w:object>
      </w:r>
      <w:r>
        <w:rPr>
          <w:rFonts w:ascii="宋体" w:hAnsi="宋体" w:hint="eastAsia"/>
          <w:szCs w:val="21"/>
        </w:rPr>
        <w:t>所确定的二元函数,求</w:t>
      </w:r>
      <w:r w:rsidR="00216738" w:rsidRPr="00216738">
        <w:rPr>
          <w:position w:val="-6"/>
        </w:rPr>
        <w:object w:dxaOrig="320" w:dyaOrig="279">
          <v:shape id="_x0000_i1085" type="#_x0000_t75" style="width:16.15pt;height:13.8pt" o:ole="">
            <v:imagedata r:id="rId129" o:title=""/>
          </v:shape>
          <o:OLEObject Type="Embed" ProgID="Equation.DSMT4" ShapeID="_x0000_i1085" DrawAspect="Content" ObjectID="_1669470132" r:id="rId130"/>
        </w:object>
      </w:r>
      <w:r>
        <w:rPr>
          <w:rFonts w:ascii="宋体" w:hAnsi="宋体" w:hint="eastAsia"/>
          <w:szCs w:val="21"/>
        </w:rPr>
        <w:t>.</w:t>
      </w:r>
    </w:p>
    <w:p w:rsidR="009107A1" w:rsidRDefault="009107A1" w:rsidP="009107A1">
      <w:pPr>
        <w:rPr>
          <w:rFonts w:ascii="宋体" w:hAnsi="宋体"/>
          <w:b/>
          <w:szCs w:val="21"/>
        </w:rPr>
      </w:pPr>
    </w:p>
    <w:p w:rsidR="009107A1" w:rsidRDefault="009107A1" w:rsidP="009107A1">
      <w:pPr>
        <w:rPr>
          <w:rFonts w:ascii="宋体" w:hAnsi="宋体"/>
          <w:szCs w:val="21"/>
        </w:rPr>
      </w:pPr>
    </w:p>
    <w:p w:rsidR="009107A1" w:rsidRDefault="009107A1" w:rsidP="009107A1">
      <w:pPr>
        <w:pStyle w:val="1"/>
      </w:pPr>
      <w:r>
        <w:rPr>
          <w:rFonts w:hint="eastAsia"/>
        </w:rPr>
        <w:t>四、（本题满分7分）</w:t>
      </w:r>
      <w:r w:rsidRPr="009107A1">
        <w:rPr>
          <w:rStyle w:val="ae"/>
          <w:rFonts w:hint="eastAsia"/>
          <w:b w:val="0"/>
        </w:rPr>
        <w:t>【同试卷四第</w:t>
      </w:r>
      <w:r>
        <w:rPr>
          <w:rStyle w:val="ae"/>
          <w:rFonts w:hint="eastAsia"/>
          <w:b w:val="0"/>
        </w:rPr>
        <w:t>四</w:t>
      </w:r>
      <w:r w:rsidRPr="009107A1">
        <w:rPr>
          <w:rStyle w:val="ae"/>
          <w:rFonts w:hint="eastAsia"/>
          <w:b w:val="0"/>
        </w:rPr>
        <w:t>题】</w:t>
      </w:r>
    </w:p>
    <w:p w:rsidR="009107A1" w:rsidRDefault="009107A1" w:rsidP="009107A1">
      <w:pPr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已知</w:t>
      </w:r>
      <w:r w:rsidR="00216738" w:rsidRPr="00216738">
        <w:rPr>
          <w:position w:val="-28"/>
        </w:rPr>
        <w:object w:dxaOrig="2780" w:dyaOrig="740">
          <v:shape id="_x0000_i1086" type="#_x0000_t75" style="width:138.8pt;height:36.85pt" o:ole="">
            <v:imagedata r:id="rId131" o:title=""/>
          </v:shape>
          <o:OLEObject Type="Embed" ProgID="Equation.DSMT4" ShapeID="_x0000_i1086" DrawAspect="Content" ObjectID="_1669470133" r:id="rId132"/>
        </w:object>
      </w:r>
      <w:r>
        <w:rPr>
          <w:rFonts w:ascii="宋体" w:hAnsi="宋体" w:hint="eastAsia"/>
          <w:szCs w:val="21"/>
        </w:rPr>
        <w:t>,求常数</w:t>
      </w:r>
      <w:r w:rsidR="00216738" w:rsidRPr="00216738">
        <w:rPr>
          <w:position w:val="-6"/>
        </w:rPr>
        <w:object w:dxaOrig="200" w:dyaOrig="220">
          <v:shape id="_x0000_i1087" type="#_x0000_t75" style="width:9.8pt;height:10.95pt" o:ole="">
            <v:imagedata r:id="rId133" o:title=""/>
          </v:shape>
          <o:OLEObject Type="Embed" ProgID="Equation.DSMT4" ShapeID="_x0000_i1087" DrawAspect="Content" ObjectID="_1669470134" r:id="rId134"/>
        </w:object>
      </w:r>
      <w:r>
        <w:rPr>
          <w:rFonts w:ascii="宋体" w:hAnsi="宋体" w:hint="eastAsia"/>
          <w:szCs w:val="21"/>
        </w:rPr>
        <w:t>的值.</w:t>
      </w:r>
    </w:p>
    <w:p w:rsidR="009107A1" w:rsidRDefault="009107A1" w:rsidP="009107A1">
      <w:pPr>
        <w:rPr>
          <w:rFonts w:ascii="宋体" w:hAnsi="宋体"/>
          <w:szCs w:val="21"/>
        </w:rPr>
      </w:pPr>
    </w:p>
    <w:p w:rsidR="009107A1" w:rsidRDefault="009107A1" w:rsidP="009107A1">
      <w:pPr>
        <w:rPr>
          <w:rFonts w:ascii="宋体" w:hAnsi="宋体"/>
          <w:szCs w:val="21"/>
        </w:rPr>
      </w:pPr>
    </w:p>
    <w:p w:rsidR="009107A1" w:rsidRDefault="009107A1" w:rsidP="009107A1">
      <w:pPr>
        <w:pStyle w:val="1"/>
      </w:pPr>
      <w:r>
        <w:rPr>
          <w:rFonts w:hint="eastAsia"/>
        </w:rPr>
        <w:t>五、（本题满分7分）</w:t>
      </w:r>
    </w:p>
    <w:p w:rsidR="00944C54" w:rsidRPr="00944C54" w:rsidRDefault="00944C54" w:rsidP="00944C54">
      <w:pPr>
        <w:rPr>
          <w:rFonts w:ascii="宋体" w:hAnsi="宋体"/>
          <w:szCs w:val="21"/>
        </w:rPr>
      </w:pPr>
      <w:r w:rsidRPr="00944C54">
        <w:rPr>
          <w:rFonts w:ascii="宋体" w:hAnsi="宋体" w:hint="eastAsia"/>
          <w:szCs w:val="21"/>
        </w:rPr>
        <w:t>已知某厂生产</w:t>
      </w:r>
      <w:r w:rsidR="00216738" w:rsidRPr="00025957">
        <w:rPr>
          <w:position w:val="-4"/>
        </w:rPr>
        <w:object w:dxaOrig="200" w:dyaOrig="200">
          <v:shape id="_x0000_i1088" type="#_x0000_t75" style="width:9.8pt;height:9.8pt" o:ole="">
            <v:imagedata r:id="rId135" o:title=""/>
          </v:shape>
          <o:OLEObject Type="Embed" ProgID="Equation.DSMT4" ShapeID="_x0000_i1088" DrawAspect="Content" ObjectID="_1669470135" r:id="rId136"/>
        </w:object>
      </w:r>
      <w:r w:rsidRPr="00944C54">
        <w:rPr>
          <w:rFonts w:ascii="宋体" w:hAnsi="宋体" w:hint="eastAsia"/>
          <w:szCs w:val="21"/>
        </w:rPr>
        <w:t>件产品的成本为</w:t>
      </w:r>
      <w:r w:rsidR="00216738" w:rsidRPr="00216738">
        <w:rPr>
          <w:position w:val="-24"/>
        </w:rPr>
        <w:object w:dxaOrig="2540" w:dyaOrig="620">
          <v:shape id="_x0000_i1089" type="#_x0000_t75" style="width:126.7pt;height:31.1pt" o:ole="">
            <v:imagedata r:id="rId137" o:title=""/>
          </v:shape>
          <o:OLEObject Type="Embed" ProgID="Equation.DSMT4" ShapeID="_x0000_i1089" DrawAspect="Content" ObjectID="_1669470136" r:id="rId138"/>
        </w:object>
      </w:r>
      <w:r w:rsidRPr="00944C54">
        <w:rPr>
          <w:rFonts w:ascii="宋体" w:hAnsi="宋体" w:hint="eastAsia"/>
          <w:szCs w:val="21"/>
        </w:rPr>
        <w:t>（元）</w:t>
      </w:r>
      <w:r>
        <w:rPr>
          <w:rFonts w:ascii="宋体" w:hAnsi="宋体" w:hint="eastAsia"/>
          <w:szCs w:val="21"/>
        </w:rPr>
        <w:t>．</w:t>
      </w:r>
      <w:r w:rsidRPr="00944C54">
        <w:rPr>
          <w:rFonts w:ascii="宋体" w:hAnsi="宋体" w:hint="eastAsia"/>
          <w:szCs w:val="21"/>
        </w:rPr>
        <w:t>问：</w:t>
      </w:r>
    </w:p>
    <w:p w:rsidR="00944C54" w:rsidRPr="00944C54" w:rsidRDefault="00944C54" w:rsidP="00944C54">
      <w:pPr>
        <w:rPr>
          <w:rFonts w:ascii="宋体" w:hAnsi="宋体"/>
          <w:szCs w:val="21"/>
        </w:rPr>
      </w:pPr>
      <w:r w:rsidRPr="00944C54">
        <w:rPr>
          <w:rFonts w:hint="eastAsia"/>
        </w:rPr>
        <w:t xml:space="preserve">(1) </w:t>
      </w:r>
      <w:r w:rsidRPr="00944C54">
        <w:rPr>
          <w:rFonts w:ascii="宋体" w:hAnsi="宋体" w:hint="eastAsia"/>
          <w:szCs w:val="21"/>
        </w:rPr>
        <w:t>要使平均成本最小，应生产多少件产品？</w:t>
      </w:r>
    </w:p>
    <w:p w:rsidR="009107A1" w:rsidRDefault="00944C54" w:rsidP="00944C54">
      <w:pPr>
        <w:rPr>
          <w:rFonts w:ascii="宋体" w:hAnsi="宋体"/>
          <w:szCs w:val="21"/>
        </w:rPr>
      </w:pPr>
      <w:r w:rsidRPr="00944C54">
        <w:rPr>
          <w:rFonts w:hint="eastAsia"/>
        </w:rPr>
        <w:t xml:space="preserve">(2) </w:t>
      </w:r>
      <w:r w:rsidRPr="00944C54">
        <w:rPr>
          <w:rFonts w:ascii="宋体" w:hAnsi="宋体" w:hint="eastAsia"/>
          <w:szCs w:val="21"/>
        </w:rPr>
        <w:t>若产品以每件</w:t>
      </w:r>
      <w:r w:rsidR="00216738" w:rsidRPr="00216738">
        <w:rPr>
          <w:position w:val="-6"/>
        </w:rPr>
        <w:object w:dxaOrig="440" w:dyaOrig="279">
          <v:shape id="_x0000_i1090" type="#_x0000_t75" style="width:21.9pt;height:13.8pt" o:ole="">
            <v:imagedata r:id="rId139" o:title=""/>
          </v:shape>
          <o:OLEObject Type="Embed" ProgID="Equation.DSMT4" ShapeID="_x0000_i1090" DrawAspect="Content" ObjectID="_1669470137" r:id="rId140"/>
        </w:object>
      </w:r>
      <w:r w:rsidRPr="00944C54">
        <w:rPr>
          <w:rFonts w:ascii="宋体" w:hAnsi="宋体" w:hint="eastAsia"/>
          <w:szCs w:val="21"/>
        </w:rPr>
        <w:t>元售出，要使利润最大，应生产多少件产品？</w:t>
      </w:r>
    </w:p>
    <w:p w:rsidR="009107A1" w:rsidRDefault="009107A1" w:rsidP="009107A1">
      <w:pPr>
        <w:rPr>
          <w:rFonts w:ascii="宋体" w:hAnsi="宋体"/>
          <w:szCs w:val="21"/>
        </w:rPr>
      </w:pPr>
    </w:p>
    <w:p w:rsidR="009107A1" w:rsidRDefault="009107A1" w:rsidP="009107A1">
      <w:pPr>
        <w:rPr>
          <w:rFonts w:ascii="宋体" w:hAnsi="宋体"/>
          <w:szCs w:val="21"/>
        </w:rPr>
      </w:pPr>
    </w:p>
    <w:p w:rsidR="009107A1" w:rsidRDefault="009107A1" w:rsidP="009107A1">
      <w:pPr>
        <w:pStyle w:val="1"/>
      </w:pPr>
      <w:bookmarkStart w:id="1" w:name="OLE_LINK1"/>
      <w:bookmarkStart w:id="2" w:name="OLE_LINK2"/>
      <w:r>
        <w:rPr>
          <w:rFonts w:hint="eastAsia"/>
        </w:rPr>
        <w:t>六、（本题满分6分）</w:t>
      </w:r>
    </w:p>
    <w:bookmarkEnd w:id="1"/>
    <w:bookmarkEnd w:id="2"/>
    <w:p w:rsidR="007B20BB" w:rsidRPr="007B20BB" w:rsidRDefault="007B20BB" w:rsidP="007B20BB">
      <w:pPr>
        <w:rPr>
          <w:rFonts w:ascii="宋体" w:hAnsi="宋体"/>
          <w:szCs w:val="21"/>
        </w:rPr>
      </w:pPr>
      <w:r w:rsidRPr="007B20BB">
        <w:rPr>
          <w:rFonts w:ascii="宋体" w:hAnsi="宋体" w:hint="eastAsia"/>
          <w:szCs w:val="21"/>
        </w:rPr>
        <w:t>设</w:t>
      </w:r>
      <w:r w:rsidR="00216738" w:rsidRPr="00216738">
        <w:rPr>
          <w:position w:val="-10"/>
        </w:rPr>
        <w:object w:dxaOrig="200" w:dyaOrig="260">
          <v:shape id="_x0000_i1091" type="#_x0000_t75" style="width:9.8pt;height:13.25pt" o:ole="">
            <v:imagedata r:id="rId141" o:title=""/>
          </v:shape>
          <o:OLEObject Type="Embed" ProgID="Equation.DSMT4" ShapeID="_x0000_i1091" DrawAspect="Content" ObjectID="_1669470138" r:id="rId142"/>
        </w:object>
      </w:r>
      <w:r w:rsidRPr="007B20BB">
        <w:rPr>
          <w:rFonts w:ascii="宋体" w:hAnsi="宋体" w:hint="eastAsia"/>
          <w:szCs w:val="21"/>
        </w:rPr>
        <w:t>,</w:t>
      </w:r>
      <w:r w:rsidR="00216738" w:rsidRPr="00216738">
        <w:rPr>
          <w:position w:val="-10"/>
        </w:rPr>
        <w:object w:dxaOrig="200" w:dyaOrig="260">
          <v:shape id="_x0000_i1092" type="#_x0000_t75" style="width:9.8pt;height:13.25pt" o:ole="">
            <v:imagedata r:id="rId143" o:title=""/>
          </v:shape>
          <o:OLEObject Type="Embed" ProgID="Equation.DSMT4" ShapeID="_x0000_i1092" DrawAspect="Content" ObjectID="_1669470139" r:id="rId144"/>
        </w:object>
      </w:r>
      <w:r w:rsidRPr="007B20BB">
        <w:rPr>
          <w:rFonts w:ascii="宋体" w:hAnsi="宋体" w:hint="eastAsia"/>
          <w:szCs w:val="21"/>
        </w:rPr>
        <w:t>是大于</w:t>
      </w:r>
      <w:r w:rsidR="00216738" w:rsidRPr="00025957">
        <w:rPr>
          <w:position w:val="-4"/>
        </w:rPr>
        <w:object w:dxaOrig="180" w:dyaOrig="260">
          <v:shape id="_x0000_i1093" type="#_x0000_t75" style="width:9.2pt;height:13.25pt" o:ole="">
            <v:imagedata r:id="rId145" o:title=""/>
          </v:shape>
          <o:OLEObject Type="Embed" ProgID="Equation.DSMT4" ShapeID="_x0000_i1093" DrawAspect="Content" ObjectID="_1669470140" r:id="rId146"/>
        </w:object>
      </w:r>
      <w:r w:rsidRPr="007B20BB">
        <w:rPr>
          <w:rFonts w:ascii="宋体" w:hAnsi="宋体" w:hint="eastAsia"/>
          <w:szCs w:val="21"/>
        </w:rPr>
        <w:t>的常数，且</w:t>
      </w:r>
      <w:r w:rsidR="00216738" w:rsidRPr="00216738">
        <w:rPr>
          <w:position w:val="-28"/>
        </w:rPr>
        <w:object w:dxaOrig="960" w:dyaOrig="660">
          <v:shape id="_x0000_i1094" type="#_x0000_t75" style="width:47.8pt;height:32.85pt" o:ole="">
            <v:imagedata r:id="rId147" o:title=""/>
          </v:shape>
          <o:OLEObject Type="Embed" ProgID="Equation.DSMT4" ShapeID="_x0000_i1094" DrawAspect="Content" ObjectID="_1669470141" r:id="rId148"/>
        </w:object>
      </w:r>
      <w:r>
        <w:rPr>
          <w:rFonts w:hint="eastAsia"/>
        </w:rPr>
        <w:t>．</w:t>
      </w:r>
      <w:r w:rsidRPr="007B20BB">
        <w:rPr>
          <w:rFonts w:ascii="宋体" w:hAnsi="宋体" w:hint="eastAsia"/>
          <w:szCs w:val="21"/>
        </w:rPr>
        <w:t>证明：对于任意</w:t>
      </w:r>
      <w:r w:rsidR="00216738" w:rsidRPr="00216738">
        <w:rPr>
          <w:position w:val="-6"/>
        </w:rPr>
        <w:object w:dxaOrig="540" w:dyaOrig="279">
          <v:shape id="_x0000_i1095" type="#_x0000_t75" style="width:27.05pt;height:13.8pt" o:ole="">
            <v:imagedata r:id="rId149" o:title=""/>
          </v:shape>
          <o:OLEObject Type="Embed" ProgID="Equation.DSMT4" ShapeID="_x0000_i1095" DrawAspect="Content" ObjectID="_1669470142" r:id="rId150"/>
        </w:object>
      </w:r>
      <w:r w:rsidRPr="007B20BB">
        <w:rPr>
          <w:rFonts w:ascii="宋体" w:hAnsi="宋体" w:hint="eastAsia"/>
          <w:szCs w:val="21"/>
        </w:rPr>
        <w:t>，有</w:t>
      </w:r>
      <w:r w:rsidR="00216738" w:rsidRPr="00216738">
        <w:rPr>
          <w:position w:val="-28"/>
        </w:rPr>
        <w:object w:dxaOrig="1219" w:dyaOrig="660">
          <v:shape id="_x0000_i1096" type="#_x0000_t75" style="width:61.05pt;height:32.85pt" o:ole="">
            <v:imagedata r:id="rId151" o:title=""/>
          </v:shape>
          <o:OLEObject Type="Embed" ProgID="Equation.DSMT4" ShapeID="_x0000_i1096" DrawAspect="Content" ObjectID="_1669470143" r:id="rId152"/>
        </w:object>
      </w:r>
      <w:r>
        <w:rPr>
          <w:rFonts w:ascii="宋体" w:hAnsi="宋体" w:hint="eastAsia"/>
          <w:szCs w:val="21"/>
        </w:rPr>
        <w:t>．</w:t>
      </w:r>
    </w:p>
    <w:p w:rsidR="009107A1" w:rsidRDefault="009107A1" w:rsidP="009107A1">
      <w:pPr>
        <w:rPr>
          <w:rFonts w:ascii="宋体" w:hAnsi="宋体"/>
          <w:szCs w:val="21"/>
        </w:rPr>
      </w:pPr>
    </w:p>
    <w:p w:rsidR="009107A1" w:rsidRDefault="009107A1" w:rsidP="009107A1">
      <w:pPr>
        <w:rPr>
          <w:rFonts w:ascii="宋体" w:hAnsi="宋体"/>
          <w:szCs w:val="21"/>
        </w:rPr>
      </w:pPr>
    </w:p>
    <w:p w:rsidR="009107A1" w:rsidRDefault="009107A1" w:rsidP="009107A1">
      <w:pPr>
        <w:pStyle w:val="1"/>
      </w:pPr>
      <w:r>
        <w:rPr>
          <w:rFonts w:hint="eastAsia"/>
        </w:rPr>
        <w:t>七、（本题满分13分）</w:t>
      </w:r>
    </w:p>
    <w:p w:rsidR="009107A1" w:rsidRDefault="007B20BB" w:rsidP="007B20BB">
      <w:pPr>
        <w:rPr>
          <w:rFonts w:ascii="宋体" w:hAnsi="宋体"/>
          <w:szCs w:val="21"/>
        </w:rPr>
      </w:pPr>
      <w:r w:rsidRPr="007B20BB">
        <w:rPr>
          <w:rFonts w:ascii="宋体" w:hAnsi="宋体" w:hint="eastAsia"/>
          <w:szCs w:val="21"/>
        </w:rPr>
        <w:t>运用导数的知识作函数</w:t>
      </w:r>
      <w:r w:rsidR="00216738" w:rsidRPr="00216738">
        <w:rPr>
          <w:position w:val="-10"/>
        </w:rPr>
        <w:object w:dxaOrig="1300" w:dyaOrig="520">
          <v:shape id="_x0000_i1097" type="#_x0000_t75" style="width:65.1pt;height:25.9pt" o:ole="">
            <v:imagedata r:id="rId153" o:title=""/>
          </v:shape>
          <o:OLEObject Type="Embed" ProgID="Equation.DSMT4" ShapeID="_x0000_i1097" DrawAspect="Content" ObjectID="_1669470144" r:id="rId154"/>
        </w:object>
      </w:r>
      <w:r w:rsidRPr="007B20BB">
        <w:rPr>
          <w:rFonts w:ascii="宋体" w:hAnsi="宋体" w:hint="eastAsia"/>
          <w:szCs w:val="21"/>
        </w:rPr>
        <w:t>的图形</w:t>
      </w:r>
      <w:r w:rsidR="009107A1">
        <w:rPr>
          <w:rFonts w:ascii="宋体" w:hAnsi="宋体" w:hint="eastAsia"/>
          <w:szCs w:val="21"/>
        </w:rPr>
        <w:t>．</w:t>
      </w:r>
    </w:p>
    <w:p w:rsidR="009107A1" w:rsidRDefault="009107A1" w:rsidP="009107A1">
      <w:pPr>
        <w:rPr>
          <w:rFonts w:ascii="宋体" w:hAnsi="宋体"/>
          <w:szCs w:val="21"/>
        </w:rPr>
      </w:pPr>
    </w:p>
    <w:p w:rsidR="00EF2837" w:rsidRDefault="00EF2837" w:rsidP="009107A1">
      <w:pPr>
        <w:rPr>
          <w:rFonts w:ascii="宋体" w:hAnsi="宋体"/>
          <w:szCs w:val="21"/>
        </w:rPr>
      </w:pPr>
    </w:p>
    <w:p w:rsidR="009107A1" w:rsidRDefault="009107A1" w:rsidP="009107A1">
      <w:pPr>
        <w:pStyle w:val="1"/>
      </w:pPr>
      <w:r>
        <w:rPr>
          <w:rFonts w:hint="eastAsia"/>
        </w:rPr>
        <w:t>八、（本题满分</w:t>
      </w:r>
      <w:r w:rsidR="00BE7040">
        <w:rPr>
          <w:rFonts w:hint="eastAsia"/>
        </w:rPr>
        <w:t>8</w:t>
      </w:r>
      <w:r>
        <w:rPr>
          <w:rFonts w:hint="eastAsia"/>
        </w:rPr>
        <w:t>分）</w:t>
      </w:r>
    </w:p>
    <w:p w:rsidR="009107A1" w:rsidRDefault="00DC2935" w:rsidP="00DC2935">
      <w:pPr>
        <w:rPr>
          <w:rFonts w:ascii="宋体" w:hAnsi="宋体"/>
          <w:szCs w:val="21"/>
        </w:rPr>
      </w:pPr>
      <w:r w:rsidRPr="00DC2935">
        <w:rPr>
          <w:rFonts w:ascii="宋体" w:hAnsi="宋体" w:hint="eastAsia"/>
          <w:szCs w:val="21"/>
        </w:rPr>
        <w:t>已知</w:t>
      </w:r>
      <w:r w:rsidR="00216738" w:rsidRPr="00216738">
        <w:rPr>
          <w:position w:val="-6"/>
        </w:rPr>
        <w:object w:dxaOrig="180" w:dyaOrig="279">
          <v:shape id="_x0000_i1098" type="#_x0000_t75" style="width:9.2pt;height:13.8pt" o:ole="">
            <v:imagedata r:id="rId155" o:title=""/>
          </v:shape>
          <o:OLEObject Type="Embed" ProgID="Equation.DSMT4" ShapeID="_x0000_i1098" DrawAspect="Content" ObjectID="_1669470145" r:id="rId156"/>
        </w:object>
      </w:r>
      <w:r w:rsidRPr="00DC2935">
        <w:rPr>
          <w:rFonts w:ascii="宋体" w:hAnsi="宋体" w:hint="eastAsia"/>
          <w:szCs w:val="21"/>
        </w:rPr>
        <w:t>阶矩阵</w:t>
      </w:r>
      <w:r w:rsidR="00216738" w:rsidRPr="00025957">
        <w:rPr>
          <w:position w:val="-4"/>
        </w:rPr>
        <w:object w:dxaOrig="220" w:dyaOrig="260">
          <v:shape id="_x0000_i1099" type="#_x0000_t75" style="width:10.95pt;height:13.25pt" o:ole="">
            <v:imagedata r:id="rId157" o:title=""/>
          </v:shape>
          <o:OLEObject Type="Embed" ProgID="Equation.DSMT4" ShapeID="_x0000_i1099" DrawAspect="Content" ObjectID="_1669470146" r:id="rId158"/>
        </w:object>
      </w:r>
      <w:r w:rsidRPr="00DC2935">
        <w:rPr>
          <w:rFonts w:ascii="宋体" w:hAnsi="宋体" w:hint="eastAsia"/>
          <w:szCs w:val="21"/>
        </w:rPr>
        <w:t>的逆矩阵为</w:t>
      </w:r>
      <w:r w:rsidR="00216738" w:rsidRPr="00216738">
        <w:rPr>
          <w:position w:val="-50"/>
        </w:rPr>
        <w:object w:dxaOrig="1660" w:dyaOrig="1120">
          <v:shape id="_x0000_i1100" type="#_x0000_t75" style="width:82.95pt;height:55.85pt" o:ole="">
            <v:imagedata r:id="rId159" o:title=""/>
          </v:shape>
          <o:OLEObject Type="Embed" ProgID="Equation.DSMT4" ShapeID="_x0000_i1100" DrawAspect="Content" ObjectID="_1669470147" r:id="rId160"/>
        </w:object>
      </w:r>
      <w:r w:rsidRPr="00DC2935">
        <w:rPr>
          <w:rFonts w:ascii="宋体" w:hAnsi="宋体" w:hint="eastAsia"/>
          <w:szCs w:val="21"/>
        </w:rPr>
        <w:t>，试求</w:t>
      </w:r>
      <w:r>
        <w:rPr>
          <w:rFonts w:ascii="宋体" w:hAnsi="宋体" w:hint="eastAsia"/>
          <w:szCs w:val="21"/>
        </w:rPr>
        <w:t>其</w:t>
      </w:r>
      <w:r w:rsidRPr="00DC2935">
        <w:rPr>
          <w:rFonts w:ascii="宋体" w:hAnsi="宋体" w:hint="eastAsia"/>
          <w:szCs w:val="21"/>
        </w:rPr>
        <w:t>伴随矩阵</w:t>
      </w:r>
      <w:r w:rsidR="00216738" w:rsidRPr="00025957">
        <w:rPr>
          <w:position w:val="-4"/>
        </w:rPr>
        <w:object w:dxaOrig="300" w:dyaOrig="300">
          <v:shape id="_x0000_i1101" type="#_x0000_t75" style="width:15pt;height:15pt" o:ole="">
            <v:imagedata r:id="rId161" o:title=""/>
          </v:shape>
          <o:OLEObject Type="Embed" ProgID="Equation.DSMT4" ShapeID="_x0000_i1101" DrawAspect="Content" ObjectID="_1669470148" r:id="rId162"/>
        </w:object>
      </w:r>
      <w:r w:rsidRPr="00DC2935">
        <w:rPr>
          <w:rFonts w:ascii="宋体" w:hAnsi="宋体" w:hint="eastAsia"/>
          <w:szCs w:val="21"/>
        </w:rPr>
        <w:t>的逆矩阵</w:t>
      </w:r>
      <w:r w:rsidR="009107A1">
        <w:rPr>
          <w:rFonts w:ascii="宋体" w:hAnsi="宋体" w:hint="eastAsia"/>
          <w:szCs w:val="21"/>
        </w:rPr>
        <w:t>．</w:t>
      </w:r>
    </w:p>
    <w:p w:rsidR="009107A1" w:rsidRDefault="009107A1" w:rsidP="009107A1">
      <w:pPr>
        <w:rPr>
          <w:rFonts w:ascii="宋体" w:hAnsi="宋体"/>
          <w:szCs w:val="21"/>
        </w:rPr>
      </w:pPr>
    </w:p>
    <w:p w:rsidR="009107A1" w:rsidRDefault="009107A1" w:rsidP="009107A1">
      <w:pPr>
        <w:rPr>
          <w:rFonts w:ascii="宋体" w:hAnsi="宋体"/>
          <w:szCs w:val="21"/>
        </w:rPr>
      </w:pPr>
    </w:p>
    <w:p w:rsidR="009107A1" w:rsidRDefault="009107A1" w:rsidP="009107A1">
      <w:pPr>
        <w:pStyle w:val="1"/>
      </w:pPr>
      <w:r>
        <w:rPr>
          <w:rFonts w:hint="eastAsia"/>
        </w:rPr>
        <w:t>九、（本题满分</w:t>
      </w:r>
      <w:r w:rsidR="00BE7040">
        <w:rPr>
          <w:rFonts w:hint="eastAsia"/>
        </w:rPr>
        <w:t>8</w:t>
      </w:r>
      <w:r>
        <w:rPr>
          <w:rFonts w:hint="eastAsia"/>
        </w:rPr>
        <w:t>分）</w:t>
      </w:r>
    </w:p>
    <w:p w:rsidR="009107A1" w:rsidRPr="009E10D8" w:rsidRDefault="00880A78" w:rsidP="00880A78">
      <w:pPr>
        <w:rPr>
          <w:rFonts w:ascii="宋体" w:hAnsi="宋体"/>
          <w:szCs w:val="21"/>
        </w:rPr>
      </w:pPr>
      <w:r w:rsidRPr="00880A78">
        <w:rPr>
          <w:rFonts w:ascii="宋体" w:hAnsi="宋体" w:hint="eastAsia"/>
          <w:szCs w:val="21"/>
        </w:rPr>
        <w:t>设</w:t>
      </w:r>
      <w:r w:rsidR="00216738" w:rsidRPr="00025957">
        <w:rPr>
          <w:position w:val="-4"/>
        </w:rPr>
        <w:object w:dxaOrig="220" w:dyaOrig="260">
          <v:shape id="_x0000_i1102" type="#_x0000_t75" style="width:10.95pt;height:13.25pt" o:ole="">
            <v:imagedata r:id="rId163" o:title=""/>
          </v:shape>
          <o:OLEObject Type="Embed" ProgID="Equation.DSMT4" ShapeID="_x0000_i1102" DrawAspect="Content" ObjectID="_1669470149" r:id="rId164"/>
        </w:object>
      </w:r>
      <w:r w:rsidRPr="00880A78">
        <w:rPr>
          <w:rFonts w:ascii="宋体" w:hAnsi="宋体" w:hint="eastAsia"/>
          <w:szCs w:val="21"/>
        </w:rPr>
        <w:t>是</w:t>
      </w:r>
      <w:r w:rsidR="00216738" w:rsidRPr="00025957">
        <w:rPr>
          <w:position w:val="-4"/>
        </w:rPr>
        <w:object w:dxaOrig="560" w:dyaOrig="200">
          <v:shape id="_x0000_i1103" type="#_x0000_t75" style="width:28.2pt;height:9.8pt" o:ole="">
            <v:imagedata r:id="rId165" o:title=""/>
          </v:shape>
          <o:OLEObject Type="Embed" ProgID="Equation.DSMT4" ShapeID="_x0000_i1103" DrawAspect="Content" ObjectID="_1669470150" r:id="rId166"/>
        </w:object>
      </w:r>
      <w:r w:rsidRPr="00880A78">
        <w:rPr>
          <w:rFonts w:ascii="宋体" w:hAnsi="宋体" w:hint="eastAsia"/>
          <w:szCs w:val="21"/>
        </w:rPr>
        <w:t>矩阵，</w:t>
      </w:r>
      <w:r w:rsidR="00216738" w:rsidRPr="00025957">
        <w:rPr>
          <w:position w:val="-4"/>
        </w:rPr>
        <w:object w:dxaOrig="220" w:dyaOrig="260">
          <v:shape id="_x0000_i1104" type="#_x0000_t75" style="width:10.95pt;height:13.25pt" o:ole="">
            <v:imagedata r:id="rId167" o:title=""/>
          </v:shape>
          <o:OLEObject Type="Embed" ProgID="Equation.DSMT4" ShapeID="_x0000_i1104" DrawAspect="Content" ObjectID="_1669470151" r:id="rId168"/>
        </w:object>
      </w:r>
      <w:r w:rsidRPr="00880A78">
        <w:rPr>
          <w:rFonts w:ascii="宋体" w:hAnsi="宋体" w:hint="eastAsia"/>
          <w:szCs w:val="21"/>
        </w:rPr>
        <w:t>是</w:t>
      </w:r>
      <w:r w:rsidR="00216738" w:rsidRPr="00025957">
        <w:rPr>
          <w:position w:val="-4"/>
        </w:rPr>
        <w:object w:dxaOrig="560" w:dyaOrig="200">
          <v:shape id="_x0000_i1105" type="#_x0000_t75" style="width:28.2pt;height:9.8pt" o:ole="">
            <v:imagedata r:id="rId169" o:title=""/>
          </v:shape>
          <o:OLEObject Type="Embed" ProgID="Equation.DSMT4" ShapeID="_x0000_i1105" DrawAspect="Content" ObjectID="_1669470152" r:id="rId170"/>
        </w:object>
      </w:r>
      <w:r w:rsidRPr="00880A78">
        <w:rPr>
          <w:rFonts w:ascii="宋体" w:hAnsi="宋体" w:hint="eastAsia"/>
          <w:szCs w:val="21"/>
        </w:rPr>
        <w:t>矩阵，</w:t>
      </w:r>
      <w:r w:rsidR="00216738" w:rsidRPr="00025957">
        <w:rPr>
          <w:position w:val="-4"/>
        </w:rPr>
        <w:object w:dxaOrig="220" w:dyaOrig="260">
          <v:shape id="_x0000_i1106" type="#_x0000_t75" style="width:10.95pt;height:13.25pt" o:ole="">
            <v:imagedata r:id="rId171" o:title=""/>
          </v:shape>
          <o:OLEObject Type="Embed" ProgID="Equation.DSMT4" ShapeID="_x0000_i1106" DrawAspect="Content" ObjectID="_1669470153" r:id="rId172"/>
        </w:object>
      </w:r>
      <w:r w:rsidRPr="00880A78">
        <w:rPr>
          <w:rFonts w:ascii="宋体" w:hAnsi="宋体" w:hint="eastAsia"/>
          <w:szCs w:val="21"/>
        </w:rPr>
        <w:t>是</w:t>
      </w:r>
      <w:r w:rsidR="00216738" w:rsidRPr="00025957">
        <w:rPr>
          <w:position w:val="-4"/>
        </w:rPr>
        <w:object w:dxaOrig="200" w:dyaOrig="200">
          <v:shape id="_x0000_i1107" type="#_x0000_t75" style="width:9.8pt;height:9.8pt" o:ole="">
            <v:imagedata r:id="rId173" o:title=""/>
          </v:shape>
          <o:OLEObject Type="Embed" ProgID="Equation.DSMT4" ShapeID="_x0000_i1107" DrawAspect="Content" ObjectID="_1669470154" r:id="rId174"/>
        </w:object>
      </w:r>
      <w:r w:rsidRPr="00880A78">
        <w:rPr>
          <w:rFonts w:ascii="宋体" w:hAnsi="宋体" w:hint="eastAsia"/>
          <w:szCs w:val="21"/>
        </w:rPr>
        <w:t>阶单位矩阵</w:t>
      </w:r>
      <w:r w:rsidR="00B01D96">
        <w:rPr>
          <w:rFonts w:ascii="宋体" w:hAnsi="宋体" w:hint="eastAsia"/>
          <w:szCs w:val="21"/>
        </w:rPr>
        <w:t>（</w:t>
      </w:r>
      <w:r w:rsidR="00216738" w:rsidRPr="00025957">
        <w:rPr>
          <w:position w:val="-4"/>
        </w:rPr>
        <w:object w:dxaOrig="600" w:dyaOrig="200">
          <v:shape id="_x0000_i1108" type="#_x0000_t75" style="width:29.95pt;height:9.8pt" o:ole="">
            <v:imagedata r:id="rId175" o:title=""/>
          </v:shape>
          <o:OLEObject Type="Embed" ProgID="Equation.DSMT4" ShapeID="_x0000_i1108" DrawAspect="Content" ObjectID="_1669470155" r:id="rId176"/>
        </w:object>
      </w:r>
      <w:r w:rsidR="00B01D96">
        <w:rPr>
          <w:rFonts w:ascii="宋体" w:hAnsi="宋体" w:hint="eastAsia"/>
          <w:szCs w:val="21"/>
        </w:rPr>
        <w:t>）．</w:t>
      </w:r>
      <w:r w:rsidRPr="00880A78">
        <w:rPr>
          <w:rFonts w:ascii="宋体" w:hAnsi="宋体" w:hint="eastAsia"/>
          <w:szCs w:val="21"/>
        </w:rPr>
        <w:t>已知</w:t>
      </w:r>
      <w:r w:rsidR="00216738" w:rsidRPr="00025957">
        <w:rPr>
          <w:position w:val="-4"/>
        </w:rPr>
        <w:object w:dxaOrig="740" w:dyaOrig="260">
          <v:shape id="_x0000_i1109" type="#_x0000_t75" style="width:36.85pt;height:13.25pt" o:ole="">
            <v:imagedata r:id="rId177" o:title=""/>
          </v:shape>
          <o:OLEObject Type="Embed" ProgID="Equation.DSMT4" ShapeID="_x0000_i1109" DrawAspect="Content" ObjectID="_1669470156" r:id="rId178"/>
        </w:object>
      </w:r>
      <w:r w:rsidRPr="00880A78">
        <w:rPr>
          <w:rFonts w:ascii="宋体" w:hAnsi="宋体" w:hint="eastAsia"/>
          <w:szCs w:val="21"/>
        </w:rPr>
        <w:t>，试判断</w:t>
      </w:r>
      <w:r w:rsidR="00216738" w:rsidRPr="00025957">
        <w:rPr>
          <w:position w:val="-4"/>
        </w:rPr>
        <w:object w:dxaOrig="220" w:dyaOrig="260">
          <v:shape id="_x0000_i1110" type="#_x0000_t75" style="width:10.95pt;height:13.25pt" o:ole="">
            <v:imagedata r:id="rId179" o:title=""/>
          </v:shape>
          <o:OLEObject Type="Embed" ProgID="Equation.DSMT4" ShapeID="_x0000_i1110" DrawAspect="Content" ObjectID="_1669470157" r:id="rId180"/>
        </w:object>
      </w:r>
      <w:r w:rsidRPr="00880A78">
        <w:rPr>
          <w:rFonts w:ascii="宋体" w:hAnsi="宋体" w:hint="eastAsia"/>
          <w:szCs w:val="21"/>
        </w:rPr>
        <w:t>的列向量组是否线性相关？为什么？</w:t>
      </w:r>
    </w:p>
    <w:p w:rsidR="009107A1" w:rsidRDefault="009107A1" w:rsidP="009107A1">
      <w:pPr>
        <w:rPr>
          <w:rFonts w:ascii="宋体" w:hAnsi="宋体"/>
          <w:szCs w:val="21"/>
        </w:rPr>
      </w:pPr>
    </w:p>
    <w:p w:rsidR="009107A1" w:rsidRDefault="009107A1" w:rsidP="009107A1">
      <w:pPr>
        <w:rPr>
          <w:rFonts w:ascii="宋体" w:hAnsi="宋体"/>
          <w:szCs w:val="21"/>
        </w:rPr>
      </w:pPr>
    </w:p>
    <w:p w:rsidR="009107A1" w:rsidRDefault="009107A1" w:rsidP="009107A1">
      <w:pPr>
        <w:pStyle w:val="1"/>
      </w:pPr>
      <w:r>
        <w:rPr>
          <w:rFonts w:hint="eastAsia"/>
        </w:rPr>
        <w:t>十、（本题满分8分）</w:t>
      </w:r>
    </w:p>
    <w:p w:rsidR="00B01D96" w:rsidRPr="00B01D96" w:rsidRDefault="00B01D96" w:rsidP="00B01D96">
      <w:pPr>
        <w:rPr>
          <w:rFonts w:ascii="宋体" w:hAnsi="宋体"/>
          <w:szCs w:val="21"/>
        </w:rPr>
      </w:pPr>
      <w:r w:rsidRPr="00B01D96">
        <w:rPr>
          <w:rFonts w:ascii="宋体" w:hAnsi="宋体" w:hint="eastAsia"/>
          <w:szCs w:val="21"/>
        </w:rPr>
        <w:t>设随机变量</w:t>
      </w:r>
      <w:r w:rsidR="00216738" w:rsidRPr="00025957">
        <w:rPr>
          <w:position w:val="-4"/>
        </w:rPr>
        <w:object w:dxaOrig="240" w:dyaOrig="260">
          <v:shape id="_x0000_i1111" type="#_x0000_t75" style="width:12.1pt;height:13.25pt" o:ole="">
            <v:imagedata r:id="rId181" o:title=""/>
          </v:shape>
          <o:OLEObject Type="Embed" ProgID="Equation.DSMT4" ShapeID="_x0000_i1111" DrawAspect="Content" ObjectID="_1669470158" r:id="rId182"/>
        </w:object>
      </w:r>
      <w:r w:rsidRPr="00B01D96">
        <w:rPr>
          <w:rFonts w:ascii="宋体" w:hAnsi="宋体" w:hint="eastAsia"/>
          <w:szCs w:val="21"/>
        </w:rPr>
        <w:t>和</w:t>
      </w:r>
      <w:r w:rsidR="00216738" w:rsidRPr="00025957">
        <w:rPr>
          <w:position w:val="-4"/>
        </w:rPr>
        <w:object w:dxaOrig="220" w:dyaOrig="260">
          <v:shape id="_x0000_i1112" type="#_x0000_t75" style="width:10.95pt;height:13.25pt" o:ole="">
            <v:imagedata r:id="rId183" o:title=""/>
          </v:shape>
          <o:OLEObject Type="Embed" ProgID="Equation.DSMT4" ShapeID="_x0000_i1112" DrawAspect="Content" ObjectID="_1669470159" r:id="rId184"/>
        </w:object>
      </w:r>
      <w:r w:rsidRPr="00B01D96">
        <w:rPr>
          <w:rFonts w:ascii="宋体" w:hAnsi="宋体" w:hint="eastAsia"/>
          <w:szCs w:val="21"/>
        </w:rPr>
        <w:t>独立，都在区间</w:t>
      </w:r>
      <w:r w:rsidR="00216738" w:rsidRPr="00216738">
        <w:rPr>
          <w:position w:val="-10"/>
        </w:rPr>
        <w:object w:dxaOrig="499" w:dyaOrig="320">
          <v:shape id="_x0000_i1113" type="#_x0000_t75" style="width:24.75pt;height:16.15pt" o:ole="">
            <v:imagedata r:id="rId185" o:title=""/>
          </v:shape>
          <o:OLEObject Type="Embed" ProgID="Equation.DSMT4" ShapeID="_x0000_i1113" DrawAspect="Content" ObjectID="_1669470160" r:id="rId186"/>
        </w:object>
      </w:r>
      <w:r w:rsidRPr="00B01D96">
        <w:rPr>
          <w:rFonts w:ascii="宋体" w:hAnsi="宋体" w:hint="eastAsia"/>
          <w:szCs w:val="21"/>
        </w:rPr>
        <w:t>上服从均匀分布；引进事件</w:t>
      </w:r>
      <w:r w:rsidR="00216738" w:rsidRPr="00216738">
        <w:rPr>
          <w:position w:val="-10"/>
        </w:rPr>
        <w:object w:dxaOrig="1160" w:dyaOrig="320">
          <v:shape id="_x0000_i1114" type="#_x0000_t75" style="width:58.2pt;height:16.15pt" o:ole="">
            <v:imagedata r:id="rId187" o:title=""/>
          </v:shape>
          <o:OLEObject Type="Embed" ProgID="Equation.DSMT4" ShapeID="_x0000_i1114" DrawAspect="Content" ObjectID="_1669470161" r:id="rId188"/>
        </w:object>
      </w:r>
      <w:r w:rsidRPr="00B01D96">
        <w:rPr>
          <w:rFonts w:ascii="宋体" w:hAnsi="宋体" w:hint="eastAsia"/>
          <w:szCs w:val="21"/>
        </w:rPr>
        <w:t>，</w:t>
      </w:r>
    </w:p>
    <w:p w:rsidR="00B01D96" w:rsidRPr="00B01D96" w:rsidRDefault="00216738" w:rsidP="00B01D96">
      <w:pPr>
        <w:rPr>
          <w:rFonts w:ascii="宋体" w:hAnsi="宋体"/>
          <w:szCs w:val="21"/>
        </w:rPr>
      </w:pPr>
      <w:r w:rsidRPr="00216738">
        <w:rPr>
          <w:position w:val="-10"/>
        </w:rPr>
        <w:object w:dxaOrig="1140" w:dyaOrig="320">
          <v:shape id="_x0000_i1115" type="#_x0000_t75" style="width:57pt;height:16.15pt" o:ole="">
            <v:imagedata r:id="rId189" o:title=""/>
          </v:shape>
          <o:OLEObject Type="Embed" ProgID="Equation.DSMT4" ShapeID="_x0000_i1115" DrawAspect="Content" ObjectID="_1669470162" r:id="rId190"/>
        </w:object>
      </w:r>
      <w:r w:rsidR="00B01D96">
        <w:rPr>
          <w:rFonts w:hint="eastAsia"/>
        </w:rPr>
        <w:t>．</w:t>
      </w:r>
    </w:p>
    <w:p w:rsidR="009107A1" w:rsidRDefault="00B01D96" w:rsidP="00B01D96">
      <w:pPr>
        <w:rPr>
          <w:rFonts w:ascii="宋体" w:hAnsi="宋体"/>
          <w:szCs w:val="21"/>
        </w:rPr>
      </w:pPr>
      <w:r w:rsidRPr="00B01D96">
        <w:rPr>
          <w:rFonts w:hint="eastAsia"/>
        </w:rPr>
        <w:t xml:space="preserve">(1) </w:t>
      </w:r>
      <w:r w:rsidRPr="00B01D96">
        <w:rPr>
          <w:rFonts w:ascii="宋体" w:hAnsi="宋体" w:hint="eastAsia"/>
          <w:szCs w:val="21"/>
        </w:rPr>
        <w:t>已知</w:t>
      </w:r>
      <w:r w:rsidR="00216738" w:rsidRPr="00216738">
        <w:rPr>
          <w:position w:val="-24"/>
        </w:rPr>
        <w:object w:dxaOrig="1340" w:dyaOrig="620">
          <v:shape id="_x0000_i1116" type="#_x0000_t75" style="width:66.8pt;height:31.1pt" o:ole="">
            <v:imagedata r:id="rId191" o:title=""/>
          </v:shape>
          <o:OLEObject Type="Embed" ProgID="Equation.DSMT4" ShapeID="_x0000_i1116" DrawAspect="Content" ObjectID="_1669470163" r:id="rId192"/>
        </w:object>
      </w:r>
      <w:r w:rsidRPr="00B01D96">
        <w:rPr>
          <w:rFonts w:ascii="宋体" w:hAnsi="宋体" w:hint="eastAsia"/>
          <w:szCs w:val="21"/>
        </w:rPr>
        <w:t>，求常数</w:t>
      </w:r>
      <w:r w:rsidR="00216738" w:rsidRPr="00216738">
        <w:rPr>
          <w:position w:val="-6"/>
        </w:rPr>
        <w:object w:dxaOrig="200" w:dyaOrig="220">
          <v:shape id="_x0000_i1117" type="#_x0000_t75" style="width:9.8pt;height:10.95pt" o:ole="">
            <v:imagedata r:id="rId193" o:title=""/>
          </v:shape>
          <o:OLEObject Type="Embed" ProgID="Equation.DSMT4" ShapeID="_x0000_i1117" DrawAspect="Content" ObjectID="_1669470164" r:id="rId194"/>
        </w:object>
      </w:r>
      <w:r w:rsidRPr="00B01D96">
        <w:rPr>
          <w:rFonts w:ascii="宋体" w:hAnsi="宋体" w:hint="eastAsia"/>
          <w:szCs w:val="21"/>
        </w:rPr>
        <w:t>；</w:t>
      </w:r>
      <w:r>
        <w:rPr>
          <w:rFonts w:ascii="宋体" w:hAnsi="宋体" w:hint="eastAsia"/>
          <w:szCs w:val="21"/>
        </w:rPr>
        <w:t xml:space="preserve">  </w:t>
      </w:r>
      <w:r w:rsidRPr="00B01D96">
        <w:rPr>
          <w:rFonts w:hint="eastAsia"/>
        </w:rPr>
        <w:t xml:space="preserve">(2) </w:t>
      </w:r>
      <w:r w:rsidRPr="00B01D96">
        <w:rPr>
          <w:rFonts w:ascii="宋体" w:hAnsi="宋体" w:hint="eastAsia"/>
          <w:szCs w:val="21"/>
        </w:rPr>
        <w:t>求</w:t>
      </w:r>
      <w:r w:rsidR="00216738" w:rsidRPr="00216738">
        <w:rPr>
          <w:position w:val="-24"/>
        </w:rPr>
        <w:object w:dxaOrig="279" w:dyaOrig="620">
          <v:shape id="_x0000_i1118" type="#_x0000_t75" style="width:13.8pt;height:31.1pt" o:ole="">
            <v:imagedata r:id="rId195" o:title=""/>
          </v:shape>
          <o:OLEObject Type="Embed" ProgID="Equation.DSMT4" ShapeID="_x0000_i1118" DrawAspect="Content" ObjectID="_1669470165" r:id="rId196"/>
        </w:object>
      </w:r>
      <w:r w:rsidRPr="00B01D96">
        <w:rPr>
          <w:rFonts w:ascii="宋体" w:hAnsi="宋体" w:hint="eastAsia"/>
          <w:szCs w:val="21"/>
        </w:rPr>
        <w:t>的数学期望</w:t>
      </w:r>
      <w:r>
        <w:rPr>
          <w:rFonts w:ascii="宋体" w:hAnsi="宋体" w:hint="eastAsia"/>
          <w:szCs w:val="21"/>
        </w:rPr>
        <w:t>．</w:t>
      </w:r>
    </w:p>
    <w:p w:rsidR="009107A1" w:rsidRDefault="009107A1" w:rsidP="009107A1">
      <w:pPr>
        <w:rPr>
          <w:rFonts w:ascii="宋体" w:hAnsi="宋体"/>
          <w:szCs w:val="21"/>
        </w:rPr>
      </w:pPr>
    </w:p>
    <w:p w:rsidR="009107A1" w:rsidRDefault="009107A1" w:rsidP="009107A1">
      <w:pPr>
        <w:rPr>
          <w:rFonts w:ascii="宋体" w:hAnsi="宋体"/>
          <w:szCs w:val="21"/>
        </w:rPr>
      </w:pPr>
    </w:p>
    <w:p w:rsidR="009107A1" w:rsidRDefault="009107A1" w:rsidP="009107A1">
      <w:pPr>
        <w:pStyle w:val="1"/>
      </w:pPr>
      <w:r>
        <w:rPr>
          <w:rFonts w:hint="eastAsia"/>
        </w:rPr>
        <w:t>十一、（本题满分8分）</w:t>
      </w:r>
      <w:r w:rsidR="00BE7040" w:rsidRPr="009107A1">
        <w:rPr>
          <w:rStyle w:val="ae"/>
          <w:rFonts w:hint="eastAsia"/>
          <w:b w:val="0"/>
        </w:rPr>
        <w:t>【同试卷四第</w:t>
      </w:r>
      <w:r w:rsidR="00BE7040">
        <w:rPr>
          <w:rStyle w:val="ae"/>
          <w:rFonts w:hint="eastAsia"/>
          <w:b w:val="0"/>
        </w:rPr>
        <w:t>十一</w:t>
      </w:r>
      <w:r w:rsidR="00BE7040" w:rsidRPr="009107A1">
        <w:rPr>
          <w:rStyle w:val="ae"/>
          <w:rFonts w:hint="eastAsia"/>
          <w:b w:val="0"/>
        </w:rPr>
        <w:t>题】</w:t>
      </w:r>
    </w:p>
    <w:p w:rsidR="009107A1" w:rsidRDefault="009107A1" w:rsidP="009107A1">
      <w:pPr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假设一大型设备在任何长为</w:t>
      </w:r>
      <w:r w:rsidR="00216738" w:rsidRPr="00216738">
        <w:rPr>
          <w:position w:val="-6"/>
        </w:rPr>
        <w:object w:dxaOrig="160" w:dyaOrig="260">
          <v:shape id="_x0000_i1119" type="#_x0000_t75" style="width:8.05pt;height:13.25pt" o:ole="">
            <v:imagedata r:id="rId197" o:title=""/>
          </v:shape>
          <o:OLEObject Type="Embed" ProgID="Equation.DSMT4" ShapeID="_x0000_i1119" DrawAspect="Content" ObjectID="_1669470166" r:id="rId198"/>
        </w:object>
      </w:r>
      <w:r>
        <w:rPr>
          <w:rFonts w:ascii="宋体" w:hAnsi="宋体" w:hint="eastAsia"/>
          <w:szCs w:val="21"/>
        </w:rPr>
        <w:t>的时间内发生故障的次数</w:t>
      </w:r>
      <w:r w:rsidR="00216738" w:rsidRPr="00216738">
        <w:rPr>
          <w:position w:val="-14"/>
        </w:rPr>
        <w:object w:dxaOrig="540" w:dyaOrig="400">
          <v:shape id="_x0000_i1120" type="#_x0000_t75" style="width:27.05pt;height:20.15pt" o:ole="">
            <v:imagedata r:id="rId199" o:title=""/>
          </v:shape>
          <o:OLEObject Type="Embed" ProgID="Equation.DSMT4" ShapeID="_x0000_i1120" DrawAspect="Content" ObjectID="_1669470167" r:id="rId200"/>
        </w:object>
      </w:r>
      <w:r>
        <w:rPr>
          <w:rFonts w:ascii="宋体" w:hAnsi="宋体" w:hint="eastAsia"/>
          <w:szCs w:val="21"/>
        </w:rPr>
        <w:t>服从参数为</w:t>
      </w:r>
      <w:r w:rsidR="00216738" w:rsidRPr="00216738">
        <w:rPr>
          <w:position w:val="-6"/>
        </w:rPr>
        <w:object w:dxaOrig="320" w:dyaOrig="279">
          <v:shape id="_x0000_i1121" type="#_x0000_t75" style="width:16.15pt;height:13.8pt" o:ole="">
            <v:imagedata r:id="rId201" o:title=""/>
          </v:shape>
          <o:OLEObject Type="Embed" ProgID="Equation.DSMT4" ShapeID="_x0000_i1121" DrawAspect="Content" ObjectID="_1669470168" r:id="rId202"/>
        </w:object>
      </w:r>
      <w:r>
        <w:rPr>
          <w:rFonts w:ascii="宋体" w:hAnsi="宋体" w:hint="eastAsia"/>
          <w:szCs w:val="21"/>
        </w:rPr>
        <w:t>的泊松分布．</w:t>
      </w:r>
    </w:p>
    <w:p w:rsidR="009107A1" w:rsidRDefault="009107A1" w:rsidP="009107A1">
      <w:pPr>
        <w:rPr>
          <w:rFonts w:ascii="宋体" w:hAnsi="宋体"/>
          <w:szCs w:val="21"/>
        </w:rPr>
      </w:pPr>
      <w:r w:rsidRPr="00110423">
        <w:rPr>
          <w:rFonts w:hint="eastAsia"/>
        </w:rPr>
        <w:t xml:space="preserve">(1) </w:t>
      </w:r>
      <w:r>
        <w:rPr>
          <w:rFonts w:ascii="宋体" w:hAnsi="宋体" w:hint="eastAsia"/>
          <w:szCs w:val="21"/>
        </w:rPr>
        <w:t>求相继两次故障之间时间间隔</w:t>
      </w:r>
      <w:r w:rsidR="00216738" w:rsidRPr="00025957">
        <w:rPr>
          <w:position w:val="-4"/>
        </w:rPr>
        <w:object w:dxaOrig="220" w:dyaOrig="260">
          <v:shape id="_x0000_i1122" type="#_x0000_t75" style="width:10.95pt;height:13.25pt" o:ole="">
            <v:imagedata r:id="rId203" o:title=""/>
          </v:shape>
          <o:OLEObject Type="Embed" ProgID="Equation.DSMT4" ShapeID="_x0000_i1122" DrawAspect="Content" ObjectID="_1669470169" r:id="rId204"/>
        </w:object>
      </w:r>
      <w:r>
        <w:rPr>
          <w:rFonts w:ascii="宋体" w:hAnsi="宋体" w:hint="eastAsia"/>
          <w:szCs w:val="21"/>
        </w:rPr>
        <w:t>的概率分布；</w:t>
      </w:r>
    </w:p>
    <w:p w:rsidR="009107A1" w:rsidRDefault="009107A1" w:rsidP="009107A1">
      <w:pPr>
        <w:rPr>
          <w:rFonts w:ascii="宋体" w:hAnsi="宋体"/>
          <w:szCs w:val="21"/>
        </w:rPr>
      </w:pPr>
      <w:r w:rsidRPr="00110423">
        <w:rPr>
          <w:rFonts w:hint="eastAsia"/>
        </w:rPr>
        <w:t xml:space="preserve">(2) </w:t>
      </w:r>
      <w:r>
        <w:rPr>
          <w:rFonts w:ascii="宋体" w:hAnsi="宋体" w:hint="eastAsia"/>
          <w:szCs w:val="21"/>
        </w:rPr>
        <w:t>求在设备已经无故障工作</w:t>
      </w:r>
      <w:r w:rsidR="00216738" w:rsidRPr="00216738">
        <w:rPr>
          <w:position w:val="-6"/>
        </w:rPr>
        <w:object w:dxaOrig="200" w:dyaOrig="279">
          <v:shape id="_x0000_i1123" type="#_x0000_t75" style="width:9.8pt;height:13.8pt" o:ole="">
            <v:imagedata r:id="rId205" o:title=""/>
          </v:shape>
          <o:OLEObject Type="Embed" ProgID="Equation.DSMT4" ShapeID="_x0000_i1123" DrawAspect="Content" ObjectID="_1669470170" r:id="rId206"/>
        </w:object>
      </w:r>
      <w:r>
        <w:rPr>
          <w:rFonts w:ascii="宋体" w:hAnsi="宋体" w:hint="eastAsia"/>
          <w:szCs w:val="21"/>
        </w:rPr>
        <w:t>小时的情形下</w:t>
      </w:r>
      <w:r>
        <w:rPr>
          <w:rFonts w:ascii="宋体" w:hAnsi="宋体"/>
          <w:szCs w:val="21"/>
        </w:rPr>
        <w:t>，</w:t>
      </w:r>
      <w:r>
        <w:rPr>
          <w:rFonts w:ascii="宋体" w:hAnsi="宋体" w:hint="eastAsia"/>
          <w:szCs w:val="21"/>
        </w:rPr>
        <w:t>再无故障运行</w:t>
      </w:r>
      <w:r w:rsidR="00216738" w:rsidRPr="00216738">
        <w:rPr>
          <w:position w:val="-6"/>
        </w:rPr>
        <w:object w:dxaOrig="200" w:dyaOrig="279">
          <v:shape id="_x0000_i1124" type="#_x0000_t75" style="width:9.8pt;height:13.8pt" o:ole="">
            <v:imagedata r:id="rId207" o:title=""/>
          </v:shape>
          <o:OLEObject Type="Embed" ProgID="Equation.DSMT4" ShapeID="_x0000_i1124" DrawAspect="Content" ObjectID="_1669470171" r:id="rId208"/>
        </w:object>
      </w:r>
      <w:r>
        <w:rPr>
          <w:rFonts w:ascii="宋体" w:hAnsi="宋体" w:hint="eastAsia"/>
          <w:szCs w:val="21"/>
        </w:rPr>
        <w:t>小时的概率</w:t>
      </w:r>
      <w:r w:rsidR="00216738" w:rsidRPr="00216738">
        <w:rPr>
          <w:position w:val="-10"/>
        </w:rPr>
        <w:object w:dxaOrig="220" w:dyaOrig="320">
          <v:shape id="_x0000_i1125" type="#_x0000_t75" style="width:10.95pt;height:16.15pt" o:ole="">
            <v:imagedata r:id="rId209" o:title=""/>
          </v:shape>
          <o:OLEObject Type="Embed" ProgID="Equation.DSMT4" ShapeID="_x0000_i1125" DrawAspect="Content" ObjectID="_1669470172" r:id="rId210"/>
        </w:object>
      </w:r>
      <w:r>
        <w:rPr>
          <w:rFonts w:ascii="宋体" w:hAnsi="宋体" w:hint="eastAsia"/>
          <w:szCs w:val="21"/>
        </w:rPr>
        <w:t>．</w:t>
      </w:r>
    </w:p>
    <w:p w:rsidR="009107A1" w:rsidRPr="00B545F4" w:rsidRDefault="009107A1" w:rsidP="009107A1"/>
    <w:p w:rsidR="00D133EF" w:rsidRPr="009107A1" w:rsidRDefault="00D133EF" w:rsidP="00CA00AF"/>
    <w:sectPr w:rsidR="00D133EF" w:rsidRPr="009107A1" w:rsidSect="00223006">
      <w:headerReference w:type="even" r:id="rId211"/>
      <w:footerReference w:type="even" r:id="rId212"/>
      <w:footerReference w:type="default" r:id="rId213"/>
      <w:headerReference w:type="first" r:id="rId214"/>
      <w:type w:val="continuous"/>
      <w:pgSz w:w="11906" w:h="16838" w:code="9"/>
      <w:pgMar w:top="1418" w:right="1701" w:bottom="1418" w:left="1701" w:header="851" w:footer="992" w:gutter="0"/>
      <w:pgNumType w:start="1"/>
      <w:cols w:space="425"/>
      <w:docGrid w:linePitch="333" w:charSpace="60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06DA2" w:rsidRDefault="00A06DA2">
      <w:r>
        <w:separator/>
      </w:r>
    </w:p>
  </w:endnote>
  <w:endnote w:type="continuationSeparator" w:id="0">
    <w:p w:rsidR="00A06DA2" w:rsidRDefault="00A06DA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ˎ̥">
    <w:altName w:val="Times New Roman"/>
    <w:charset w:val="00"/>
    <w:family w:val="roman"/>
    <w:pitch w:val="default"/>
    <w:sig w:usb0="00000000" w:usb1="00000000" w:usb2="00000000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1297450902"/>
      <w:docPartObj>
        <w:docPartGallery w:val="Page Numbers (Bottom of Page)"/>
        <w:docPartUnique/>
      </w:docPartObj>
    </w:sdtPr>
    <w:sdtContent>
      <w:p w:rsidR="009107A1" w:rsidRDefault="00643052" w:rsidP="00D80857">
        <w:pPr>
          <w:pStyle w:val="a4"/>
          <w:ind w:right="360" w:firstLine="360"/>
        </w:pPr>
        <w:r w:rsidRPr="00643052">
          <w:rPr>
            <w:rFonts w:asciiTheme="majorHAnsi" w:eastAsiaTheme="majorEastAsia" w:hAnsiTheme="majorHAnsi" w:cstheme="majorBidi"/>
            <w:noProof/>
            <w:sz w:val="28"/>
            <w:szCs w:val="28"/>
          </w:rPr>
          <w:pict>
            <v:shapetype id="_x0000_t107" coordsize="21600,21600" o:spt="107" adj="5400,5400,18900" path="ar@9@38@8@37,0@27@0@26@9@13@8@4@0@25@22@25@9@38@8@37@22@26@3@27l@7@40@3,wa@9@35@8@10@3,0@21@33@9@36@8@1@21@31@20@31@9@35@8@10@20@33,,l@5@40xewr@9@36@8@1@20@31@0@32nfl@20@33ear@9@36@8@1@21@31@22@32nfl@21@33em@0@26nfl@0@32em@22@26nfl@22@32e">
              <v:formulas>
                <v:f eqn="val #0"/>
                <v:f eqn="val #1"/>
                <v:f eqn="val #2"/>
                <v:f eqn="val width"/>
                <v:f eqn="val height"/>
                <v:f eqn="prod width 1 8"/>
                <v:f eqn="prod width 1 2"/>
                <v:f eqn="prod width 7 8"/>
                <v:f eqn="prod width 3 2"/>
                <v:f eqn="sum 0 0 @6"/>
                <v:f eqn="sum height 0 #2"/>
                <v:f eqn="prod @10 30573 4096"/>
                <v:f eqn="prod @11 2 1"/>
                <v:f eqn="sum height 0 @12"/>
                <v:f eqn="sum @11 #2 0"/>
                <v:f eqn="sum @11 height #1"/>
                <v:f eqn="sum height 0 #1"/>
                <v:f eqn="prod @16 1 2"/>
                <v:f eqn="sum @11 @17 0"/>
                <v:f eqn="sum @14 #1 height"/>
                <v:f eqn="sum #0 @5 0"/>
                <v:f eqn="sum width 0 @20"/>
                <v:f eqn="sum width 0 #0"/>
                <v:f eqn="sum @6 0 #0"/>
                <v:f eqn="ellipse @23 width @11"/>
                <v:f eqn="sum @24 height @11"/>
                <v:f eqn="sum @25 @11 @19"/>
                <v:f eqn="sum #2 @11 @19"/>
                <v:f eqn="prod @11 2391 32768"/>
                <v:f eqn="sum @6 0 @20"/>
                <v:f eqn="ellipse @29 width @11"/>
                <v:f eqn="sum #1 @30 @11"/>
                <v:f eqn="sum @25 #1 height"/>
                <v:f eqn="sum height @30 @14"/>
                <v:f eqn="sum @11 @14 0"/>
                <v:f eqn="sum height 0 @34"/>
                <v:f eqn="sum @35 @19 @11"/>
                <v:f eqn="sum @10 @15 @11"/>
                <v:f eqn="sum @35 @15 @11"/>
                <v:f eqn="sum @28 @14 @18"/>
                <v:f eqn="sum height 0 @39"/>
                <v:f eqn="sum @19 0 @18"/>
                <v:f eqn="prod @41 2 3"/>
                <v:f eqn="sum #1 0 @42"/>
                <v:f eqn="sum #2 0 @42"/>
                <v:f eqn="min @44 20925"/>
                <v:f eqn="prod width 3 8"/>
                <v:f eqn="sum @46 0 4"/>
              </v:formulas>
              <v:path o:extrusionok="f" o:connecttype="custom" o:connectlocs="@6,@1;@5,@40;@6,@4;@7,@40" o:connectangles="270,180,90,0" textboxrect="@0,@1,@22,@25"/>
              <v:handles>
                <v:h position="#0,bottomRight" xrange="@5,@47"/>
                <v:h position="center,#1" yrange="@10,@43"/>
                <v:h position="topLeft,#2" yrange="@27,@45"/>
              </v:handles>
              <o:complex v:ext="view"/>
            </v:shapetype>
            <v:shape id="前凸弯带形 29" o:spid="_x0000_s2084" type="#_x0000_t107" style="position:absolute;left:0;text-align:left;margin-left:162.25pt;margin-top:772.6pt;width:101pt;height:27.05pt;z-index:-251658752;visibility:visible;mso-position-horizontal-relative:margin;mso-position-vertical-relative:page" wrapcoords="-320 0 1920 9600 -320 15600 -160 16800 4960 19200 5280 21000 16160 21000 21280 17400 21760 15600 19520 9600 21760 0 -320 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" filled="f" fillcolor="#17365d" strokecolor="#71a0dc">
              <v:textbox>
                <w:txbxContent>
                  <w:p w:rsidR="009107A1" w:rsidRDefault="00643052">
                    <w:pPr>
                      <w:jc w:val="center"/>
                      <w:rPr>
                        <w:color w:val="5B9BD5" w:themeColor="accent1"/>
                      </w:rPr>
                    </w:pPr>
                    <w:r w:rsidRPr="00643052">
                      <w:fldChar w:fldCharType="begin"/>
                    </w:r>
                    <w:r w:rsidR="009107A1">
                      <w:instrText>PAGE    \* MERGEFORMAT</w:instrText>
                    </w:r>
                    <w:r w:rsidRPr="00643052">
                      <w:fldChar w:fldCharType="separate"/>
                    </w:r>
                    <w:r w:rsidR="009107A1" w:rsidRPr="003C7E48">
                      <w:rPr>
                        <w:noProof/>
                        <w:color w:val="5B9BD5" w:themeColor="accent1"/>
                        <w:lang w:val="zh-CN"/>
                      </w:rPr>
                      <w:t>2</w:t>
                    </w:r>
                    <w:r>
                      <w:rPr>
                        <w:color w:val="5B9BD5" w:themeColor="accent1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shape>
          </w:pict>
        </w:r>
      </w:p>
    </w:sdtContent>
  </w:sdt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107A1" w:rsidRPr="003C7E48" w:rsidRDefault="009107A1" w:rsidP="003C7E48">
    <w:pPr>
      <w:pStyle w:val="a4"/>
      <w:pBdr>
        <w:top w:val="dashed" w:sz="4" w:space="1" w:color="auto"/>
      </w:pBdr>
    </w:pPr>
    <w:r>
      <w:rPr>
        <w:rFonts w:hint="eastAsia"/>
      </w:rPr>
      <w:t>吕荐瑞整理修订，最新版本在</w:t>
    </w:r>
    <w:r w:rsidRPr="00BC54F4">
      <w:rPr>
        <w:rFonts w:hint="eastAsia"/>
      </w:rPr>
      <w:t>lvjr.bitbucket.io</w:t>
    </w:r>
    <w:r>
      <w:rPr>
        <w:rFonts w:hint="eastAsia"/>
      </w:rPr>
      <w:t>下载</w:t>
    </w:r>
    <w:r>
      <w:ptab w:relativeTo="margin" w:alignment="right" w:leader="none"/>
    </w:r>
    <w:r>
      <w:rPr>
        <w:rFonts w:hint="eastAsia"/>
      </w:rPr>
      <w:t>1993</w:t>
    </w:r>
    <w:r>
      <w:rPr>
        <w:rFonts w:hint="eastAsia"/>
      </w:rPr>
      <w:t>年</w:t>
    </w:r>
    <w:r>
      <w:rPr>
        <w:rFonts w:hint="eastAsia"/>
      </w:rPr>
      <w:t xml:space="preserve"> </w:t>
    </w:r>
    <w:r>
      <w:rPr>
        <w:rFonts w:hint="eastAsia"/>
      </w:rPr>
      <w:t>第</w:t>
    </w:r>
    <w:fldSimple w:instr=" PAGE   \* MERGEFORMAT ">
      <w:r w:rsidR="006E2F10" w:rsidRPr="006E2F10">
        <w:rPr>
          <w:noProof/>
          <w:lang w:val="zh-CN"/>
        </w:rPr>
        <w:t>1</w:t>
      </w:r>
    </w:fldSimple>
    <w:r>
      <w:rPr>
        <w:rFonts w:hint="eastAsia"/>
      </w:rPr>
      <w:t>页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06DA2" w:rsidRDefault="00A06DA2">
      <w:r>
        <w:separator/>
      </w:r>
    </w:p>
  </w:footnote>
  <w:footnote w:type="continuationSeparator" w:id="0">
    <w:p w:rsidR="00A06DA2" w:rsidRDefault="00A06DA2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107A1" w:rsidRPr="006E3539" w:rsidRDefault="009107A1" w:rsidP="006E3539">
    <w:pPr>
      <w:pStyle w:val="a3"/>
    </w:pPr>
    <w:r>
      <w:rPr>
        <w:rFonts w:hint="eastAsia"/>
      </w:rPr>
      <w:t>2012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107A1" w:rsidRDefault="00643052">
    <w:pPr>
      <w:pStyle w:val="a3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82" type="#_x0000_t75" style="position:absolute;left:0;text-align:left;margin-left:0;margin-top:0;width:445.35pt;height:691.25pt;z-index:-251657728;mso-position-horizontal:center;mso-position-horizontal-relative:margin;mso-position-vertical:center;mso-position-vertical-relative:margin" o:allowincell="f">
          <v:imagedata r:id="rId1" o:title="logo2"/>
          <w10:wrap anchorx="margin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0" type="#_x0000_t75" style="width:11.5pt;height:11.5pt" o:bullet="t">
        <v:imagedata r:id="rId1" o:title="msoA"/>
      </v:shape>
    </w:pict>
  </w:numPicBullet>
  <w:numPicBullet w:numPicBulletId="1">
    <w:pict>
      <v:shape id="_x0000_i1031" type="#_x0000_t75" style="width:46.1pt;height:24.2pt" o:bullet="t">
        <v:imagedata r:id="rId2" o:title=""/>
      </v:shape>
    </w:pict>
  </w:numPicBullet>
  <w:abstractNum w:abstractNumId="0">
    <w:nsid w:val="00000001"/>
    <w:multiLevelType w:val="multilevel"/>
    <w:tmpl w:val="00000001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1">
    <w:nsid w:val="0000000A"/>
    <w:multiLevelType w:val="singleLevel"/>
    <w:tmpl w:val="0000000A"/>
    <w:lvl w:ilvl="0">
      <w:start w:val="7"/>
      <w:numFmt w:val="decimal"/>
      <w:suff w:val="nothing"/>
      <w:lvlText w:val="(%1)"/>
      <w:lvlJc w:val="left"/>
    </w:lvl>
  </w:abstractNum>
  <w:abstractNum w:abstractNumId="2">
    <w:nsid w:val="0000000E"/>
    <w:multiLevelType w:val="multilevel"/>
    <w:tmpl w:val="0000000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009B7507"/>
    <w:multiLevelType w:val="hybridMultilevel"/>
    <w:tmpl w:val="1916D554"/>
    <w:lvl w:ilvl="0" w:tplc="06EA917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>
    <w:nsid w:val="027855AA"/>
    <w:multiLevelType w:val="hybridMultilevel"/>
    <w:tmpl w:val="89087018"/>
    <w:lvl w:ilvl="0" w:tplc="F1B2008E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>
    <w:nsid w:val="052F1871"/>
    <w:multiLevelType w:val="hybridMultilevel"/>
    <w:tmpl w:val="DE90E296"/>
    <w:lvl w:ilvl="0" w:tplc="710A04AE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05EC6E67"/>
    <w:multiLevelType w:val="hybridMultilevel"/>
    <w:tmpl w:val="3AE6F03A"/>
    <w:lvl w:ilvl="0" w:tplc="D8FE4B5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>
    <w:nsid w:val="06FF02F3"/>
    <w:multiLevelType w:val="hybridMultilevel"/>
    <w:tmpl w:val="36B07B78"/>
    <w:lvl w:ilvl="0" w:tplc="4F7E094E">
      <w:start w:val="1"/>
      <w:numFmt w:val="decimal"/>
      <w:lvlText w:val="（%1）"/>
      <w:lvlJc w:val="left"/>
      <w:pPr>
        <w:ind w:left="720" w:hanging="720"/>
      </w:pPr>
      <w:rPr>
        <w:rFonts w:hint="default"/>
        <w:sz w:val="22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0AC83DF8"/>
    <w:multiLevelType w:val="hybridMultilevel"/>
    <w:tmpl w:val="234C7A74"/>
    <w:lvl w:ilvl="0" w:tplc="5132618E">
      <w:start w:val="1"/>
      <w:numFmt w:val="decimal"/>
      <w:lvlText w:val="(%1)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9">
    <w:nsid w:val="16EB5EB6"/>
    <w:multiLevelType w:val="hybridMultilevel"/>
    <w:tmpl w:val="C4BC0788"/>
    <w:lvl w:ilvl="0" w:tplc="9DA8A710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0">
    <w:nsid w:val="1CEB2A9F"/>
    <w:multiLevelType w:val="hybridMultilevel"/>
    <w:tmpl w:val="4308EB40"/>
    <w:lvl w:ilvl="0" w:tplc="B2B0C230">
      <w:start w:val="1"/>
      <w:numFmt w:val="japaneseCounting"/>
      <w:lvlText w:val="%1．"/>
      <w:lvlJc w:val="left"/>
      <w:pPr>
        <w:tabs>
          <w:tab w:val="num" w:pos="885"/>
        </w:tabs>
        <w:ind w:left="885" w:hanging="885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1">
    <w:nsid w:val="1ED2232E"/>
    <w:multiLevelType w:val="hybridMultilevel"/>
    <w:tmpl w:val="427CF658"/>
    <w:lvl w:ilvl="0" w:tplc="46BAB6BE">
      <w:start w:val="1"/>
      <w:numFmt w:val="decimal"/>
      <w:lvlText w:val="%1）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2">
    <w:nsid w:val="1F872DD8"/>
    <w:multiLevelType w:val="hybridMultilevel"/>
    <w:tmpl w:val="A106DCCA"/>
    <w:lvl w:ilvl="0" w:tplc="4FC81F6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3">
    <w:nsid w:val="22763437"/>
    <w:multiLevelType w:val="hybridMultilevel"/>
    <w:tmpl w:val="0CBE25A6"/>
    <w:lvl w:ilvl="0" w:tplc="8310860C">
      <w:start w:val="1"/>
      <w:numFmt w:val="decimal"/>
      <w:lvlText w:val="%1．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4">
    <w:nsid w:val="27023879"/>
    <w:multiLevelType w:val="hybridMultilevel"/>
    <w:tmpl w:val="AEE05366"/>
    <w:lvl w:ilvl="0" w:tplc="316086FA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>
    <w:nsid w:val="28E93630"/>
    <w:multiLevelType w:val="multilevel"/>
    <w:tmpl w:val="11CC17E6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16">
    <w:nsid w:val="28EE7EFB"/>
    <w:multiLevelType w:val="hybridMultilevel"/>
    <w:tmpl w:val="9BD6078E"/>
    <w:lvl w:ilvl="0" w:tplc="2D22B99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7">
    <w:nsid w:val="2E135C72"/>
    <w:multiLevelType w:val="hybridMultilevel"/>
    <w:tmpl w:val="858A5F5A"/>
    <w:lvl w:ilvl="0" w:tplc="04090011">
      <w:start w:val="1"/>
      <w:numFmt w:val="decimal"/>
      <w:lvlText w:val="%1)"/>
      <w:lvlJc w:val="left"/>
      <w:pPr>
        <w:tabs>
          <w:tab w:val="num" w:pos="846"/>
        </w:tabs>
        <w:ind w:left="846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6"/>
        </w:tabs>
        <w:ind w:left="1266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6"/>
        </w:tabs>
        <w:ind w:left="1686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6"/>
        </w:tabs>
        <w:ind w:left="2106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6"/>
        </w:tabs>
        <w:ind w:left="2526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6"/>
        </w:tabs>
        <w:ind w:left="2946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6"/>
        </w:tabs>
        <w:ind w:left="3366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6"/>
        </w:tabs>
        <w:ind w:left="3786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6"/>
        </w:tabs>
        <w:ind w:left="4206" w:hanging="420"/>
      </w:pPr>
    </w:lvl>
  </w:abstractNum>
  <w:abstractNum w:abstractNumId="18">
    <w:nsid w:val="310E1B2C"/>
    <w:multiLevelType w:val="hybridMultilevel"/>
    <w:tmpl w:val="07EE98DE"/>
    <w:lvl w:ilvl="0" w:tplc="7EBC614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9">
    <w:nsid w:val="346E2ACE"/>
    <w:multiLevelType w:val="hybridMultilevel"/>
    <w:tmpl w:val="10B2C5BE"/>
    <w:lvl w:ilvl="0" w:tplc="E1948B78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0">
    <w:nsid w:val="3A690036"/>
    <w:multiLevelType w:val="hybridMultilevel"/>
    <w:tmpl w:val="6B481F24"/>
    <w:lvl w:ilvl="0" w:tplc="04090011">
      <w:start w:val="1"/>
      <w:numFmt w:val="decimal"/>
      <w:lvlText w:val="%1)"/>
      <w:lvlJc w:val="left"/>
      <w:pPr>
        <w:tabs>
          <w:tab w:val="num" w:pos="1320"/>
        </w:tabs>
        <w:ind w:left="13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740"/>
        </w:tabs>
        <w:ind w:left="17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80"/>
        </w:tabs>
        <w:ind w:left="25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3000"/>
        </w:tabs>
        <w:ind w:left="30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260"/>
        </w:tabs>
        <w:ind w:left="42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80"/>
        </w:tabs>
        <w:ind w:left="4680" w:hanging="420"/>
      </w:pPr>
    </w:lvl>
  </w:abstractNum>
  <w:abstractNum w:abstractNumId="21">
    <w:nsid w:val="4363793D"/>
    <w:multiLevelType w:val="hybridMultilevel"/>
    <w:tmpl w:val="7EC855AE"/>
    <w:lvl w:ilvl="0" w:tplc="71BEF08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2">
    <w:nsid w:val="48CA3547"/>
    <w:multiLevelType w:val="multilevel"/>
    <w:tmpl w:val="5DB42458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23">
    <w:nsid w:val="542671FF"/>
    <w:multiLevelType w:val="hybridMultilevel"/>
    <w:tmpl w:val="CD86319C"/>
    <w:lvl w:ilvl="0" w:tplc="B308EBE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4">
    <w:nsid w:val="58545C72"/>
    <w:multiLevelType w:val="hybridMultilevel"/>
    <w:tmpl w:val="038A0E44"/>
    <w:lvl w:ilvl="0" w:tplc="F52E8800">
      <w:start w:val="1"/>
      <w:numFmt w:val="upperLetter"/>
      <w:lvlText w:val="(%1)"/>
      <w:lvlJc w:val="left"/>
      <w:pPr>
        <w:tabs>
          <w:tab w:val="num" w:pos="1140"/>
        </w:tabs>
        <w:ind w:left="1140" w:hanging="51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470"/>
        </w:tabs>
        <w:ind w:left="14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90"/>
        </w:tabs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10"/>
        </w:tabs>
        <w:ind w:left="23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730"/>
        </w:tabs>
        <w:ind w:left="27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50"/>
        </w:tabs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70"/>
        </w:tabs>
        <w:ind w:left="35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90"/>
        </w:tabs>
        <w:ind w:left="39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10"/>
        </w:tabs>
        <w:ind w:left="4410" w:hanging="420"/>
      </w:pPr>
    </w:lvl>
  </w:abstractNum>
  <w:abstractNum w:abstractNumId="25">
    <w:nsid w:val="627F6AF0"/>
    <w:multiLevelType w:val="hybridMultilevel"/>
    <w:tmpl w:val="C49630B2"/>
    <w:lvl w:ilvl="0" w:tplc="56FA182C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>
    <w:nsid w:val="6A187B6D"/>
    <w:multiLevelType w:val="hybridMultilevel"/>
    <w:tmpl w:val="85E2C468"/>
    <w:lvl w:ilvl="0" w:tplc="2BC6CB6C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7">
    <w:nsid w:val="702E6BF5"/>
    <w:multiLevelType w:val="hybridMultilevel"/>
    <w:tmpl w:val="2C52A69A"/>
    <w:lvl w:ilvl="0" w:tplc="64FA45FC">
      <w:start w:val="1"/>
      <w:numFmt w:val="japaneseCounting"/>
      <w:pStyle w:val="CharCharCharChar"/>
      <w:lvlText w:val="%1、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70315CB0"/>
    <w:multiLevelType w:val="hybridMultilevel"/>
    <w:tmpl w:val="C2ACCC44"/>
    <w:lvl w:ilvl="0" w:tplc="5F92EF8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9">
    <w:nsid w:val="7201588B"/>
    <w:multiLevelType w:val="hybridMultilevel"/>
    <w:tmpl w:val="1C1CE746"/>
    <w:lvl w:ilvl="0" w:tplc="04090011">
      <w:start w:val="1"/>
      <w:numFmt w:val="decimal"/>
      <w:lvlText w:val="%1)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0">
    <w:nsid w:val="74D00FA0"/>
    <w:multiLevelType w:val="hybridMultilevel"/>
    <w:tmpl w:val="75C22FA6"/>
    <w:lvl w:ilvl="0" w:tplc="CCE638B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宋体" w:hAnsi="宋体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1">
    <w:nsid w:val="78EB3482"/>
    <w:multiLevelType w:val="hybridMultilevel"/>
    <w:tmpl w:val="7F349082"/>
    <w:lvl w:ilvl="0" w:tplc="6BACFD3C">
      <w:start w:val="1"/>
      <w:numFmt w:val="decimal"/>
      <w:lvlText w:val="(%1)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num w:numId="1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</w:num>
  <w:num w:numId="3">
    <w:abstractNumId w:val="10"/>
  </w:num>
  <w:num w:numId="4">
    <w:abstractNumId w:val="3"/>
  </w:num>
  <w:num w:numId="5">
    <w:abstractNumId w:val="31"/>
  </w:num>
  <w:num w:numId="6">
    <w:abstractNumId w:val="12"/>
  </w:num>
  <w:num w:numId="7">
    <w:abstractNumId w:val="28"/>
  </w:num>
  <w:num w:numId="8">
    <w:abstractNumId w:val="30"/>
  </w:num>
  <w:num w:numId="9">
    <w:abstractNumId w:val="6"/>
  </w:num>
  <w:num w:numId="10">
    <w:abstractNumId w:val="18"/>
  </w:num>
  <w:num w:numId="11">
    <w:abstractNumId w:val="26"/>
  </w:num>
  <w:num w:numId="12">
    <w:abstractNumId w:val="16"/>
  </w:num>
  <w:num w:numId="13">
    <w:abstractNumId w:val="23"/>
  </w:num>
  <w:num w:numId="14">
    <w:abstractNumId w:val="21"/>
  </w:num>
  <w:num w:numId="15">
    <w:abstractNumId w:val="11"/>
  </w:num>
  <w:num w:numId="16">
    <w:abstractNumId w:val="24"/>
  </w:num>
  <w:num w:numId="17">
    <w:abstractNumId w:val="8"/>
  </w:num>
  <w:num w:numId="18">
    <w:abstractNumId w:val="9"/>
  </w:num>
  <w:num w:numId="19">
    <w:abstractNumId w:val="19"/>
  </w:num>
  <w:num w:numId="20">
    <w:abstractNumId w:val="22"/>
  </w:num>
  <w:num w:numId="21">
    <w:abstractNumId w:val="13"/>
  </w:num>
  <w:num w:numId="22">
    <w:abstractNumId w:val="15"/>
  </w:num>
  <w:num w:numId="23">
    <w:abstractNumId w:val="2"/>
  </w:num>
  <w:num w:numId="24">
    <w:abstractNumId w:val="25"/>
  </w:num>
  <w:num w:numId="25">
    <w:abstractNumId w:val="14"/>
  </w:num>
  <w:num w:numId="26">
    <w:abstractNumId w:val="20"/>
  </w:num>
  <w:num w:numId="27">
    <w:abstractNumId w:val="5"/>
  </w:num>
  <w:num w:numId="28">
    <w:abstractNumId w:val="29"/>
  </w:num>
  <w:num w:numId="29">
    <w:abstractNumId w:val="17"/>
  </w:num>
  <w:num w:numId="30">
    <w:abstractNumId w:val="1"/>
  </w:num>
  <w:num w:numId="31">
    <w:abstractNumId w:val="4"/>
  </w:num>
  <w:num w:numId="32">
    <w:abstractNumId w:val="0"/>
  </w:num>
  <w:numIdMacAtCleanup w:val="3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oNotDisplayPageBoundaries/>
  <w:embedSystemFonts/>
  <w:bordersDoNotSurroundHeader/>
  <w:bordersDoNotSurroundFooter/>
  <w:hideSpellingErrors/>
  <w:stylePaneFormatFilter w:val="3F01"/>
  <w:defaultTabStop w:val="420"/>
  <w:drawingGridHorizontalSpacing w:val="243"/>
  <w:drawingGridVerticalSpacing w:val="163"/>
  <w:displayHorizontalDrawingGridEvery w:val="0"/>
  <w:displayVerticalDrawingGridEvery w:val="2"/>
  <w:characterSpacingControl w:val="compressPunctuation"/>
  <w:hdrShapeDefaults>
    <o:shapedefaults v:ext="edit" spidmax="1843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2790C"/>
    <w:rsid w:val="0000055C"/>
    <w:rsid w:val="00001815"/>
    <w:rsid w:val="00010017"/>
    <w:rsid w:val="00013F95"/>
    <w:rsid w:val="0001411E"/>
    <w:rsid w:val="00024384"/>
    <w:rsid w:val="00042111"/>
    <w:rsid w:val="00046DD7"/>
    <w:rsid w:val="00061C54"/>
    <w:rsid w:val="00092FB9"/>
    <w:rsid w:val="000977C3"/>
    <w:rsid w:val="000A777C"/>
    <w:rsid w:val="000B1535"/>
    <w:rsid w:val="000B59AC"/>
    <w:rsid w:val="000C4716"/>
    <w:rsid w:val="000D72EC"/>
    <w:rsid w:val="000E39F7"/>
    <w:rsid w:val="000E4C29"/>
    <w:rsid w:val="000E4EBC"/>
    <w:rsid w:val="000F21D7"/>
    <w:rsid w:val="000F5ED8"/>
    <w:rsid w:val="00102A56"/>
    <w:rsid w:val="00104F63"/>
    <w:rsid w:val="0011658A"/>
    <w:rsid w:val="00135729"/>
    <w:rsid w:val="00142B47"/>
    <w:rsid w:val="001461F0"/>
    <w:rsid w:val="00151644"/>
    <w:rsid w:val="00153A48"/>
    <w:rsid w:val="0015485D"/>
    <w:rsid w:val="00154F0E"/>
    <w:rsid w:val="00173BCA"/>
    <w:rsid w:val="00181D33"/>
    <w:rsid w:val="00183302"/>
    <w:rsid w:val="00187824"/>
    <w:rsid w:val="00187D9D"/>
    <w:rsid w:val="001944EF"/>
    <w:rsid w:val="001A0548"/>
    <w:rsid w:val="001A240E"/>
    <w:rsid w:val="001A2AC0"/>
    <w:rsid w:val="001A7313"/>
    <w:rsid w:val="001A7886"/>
    <w:rsid w:val="001B1846"/>
    <w:rsid w:val="001B316B"/>
    <w:rsid w:val="001B5C28"/>
    <w:rsid w:val="001B73C8"/>
    <w:rsid w:val="001C4F26"/>
    <w:rsid w:val="001C5BC6"/>
    <w:rsid w:val="001C5D35"/>
    <w:rsid w:val="001D340A"/>
    <w:rsid w:val="001D5A4A"/>
    <w:rsid w:val="001D6B82"/>
    <w:rsid w:val="001E40D3"/>
    <w:rsid w:val="001E4BC3"/>
    <w:rsid w:val="001E5293"/>
    <w:rsid w:val="00216738"/>
    <w:rsid w:val="002214A2"/>
    <w:rsid w:val="002227CA"/>
    <w:rsid w:val="00223006"/>
    <w:rsid w:val="00225CA7"/>
    <w:rsid w:val="0022778B"/>
    <w:rsid w:val="00230DE9"/>
    <w:rsid w:val="00234A9B"/>
    <w:rsid w:val="00235A10"/>
    <w:rsid w:val="002421F4"/>
    <w:rsid w:val="002447D8"/>
    <w:rsid w:val="00246C6C"/>
    <w:rsid w:val="00253ABD"/>
    <w:rsid w:val="00253ED0"/>
    <w:rsid w:val="00261963"/>
    <w:rsid w:val="002678BA"/>
    <w:rsid w:val="00274785"/>
    <w:rsid w:val="00275CBA"/>
    <w:rsid w:val="00276AA7"/>
    <w:rsid w:val="002821F0"/>
    <w:rsid w:val="002826D4"/>
    <w:rsid w:val="00283FB3"/>
    <w:rsid w:val="00285D47"/>
    <w:rsid w:val="002904D7"/>
    <w:rsid w:val="002908A4"/>
    <w:rsid w:val="002A5B23"/>
    <w:rsid w:val="002A62BC"/>
    <w:rsid w:val="002B12B1"/>
    <w:rsid w:val="002B2026"/>
    <w:rsid w:val="002C0467"/>
    <w:rsid w:val="002C0F04"/>
    <w:rsid w:val="002C108B"/>
    <w:rsid w:val="002C43A4"/>
    <w:rsid w:val="002C52FD"/>
    <w:rsid w:val="002E3334"/>
    <w:rsid w:val="002E369F"/>
    <w:rsid w:val="002E601D"/>
    <w:rsid w:val="002E686D"/>
    <w:rsid w:val="002E7029"/>
    <w:rsid w:val="00300AB8"/>
    <w:rsid w:val="00300CDB"/>
    <w:rsid w:val="00305B24"/>
    <w:rsid w:val="00313DA5"/>
    <w:rsid w:val="003175E7"/>
    <w:rsid w:val="0032739C"/>
    <w:rsid w:val="00330B11"/>
    <w:rsid w:val="003648D1"/>
    <w:rsid w:val="00371455"/>
    <w:rsid w:val="003743A3"/>
    <w:rsid w:val="00377BFF"/>
    <w:rsid w:val="00380B73"/>
    <w:rsid w:val="00385AA9"/>
    <w:rsid w:val="00386B32"/>
    <w:rsid w:val="00387C0C"/>
    <w:rsid w:val="00393243"/>
    <w:rsid w:val="0039442C"/>
    <w:rsid w:val="003969D4"/>
    <w:rsid w:val="00396BFA"/>
    <w:rsid w:val="003A3AFF"/>
    <w:rsid w:val="003A4585"/>
    <w:rsid w:val="003B031F"/>
    <w:rsid w:val="003B0CD2"/>
    <w:rsid w:val="003B25F2"/>
    <w:rsid w:val="003B5D7A"/>
    <w:rsid w:val="003C55E0"/>
    <w:rsid w:val="003C7E48"/>
    <w:rsid w:val="003D0B2C"/>
    <w:rsid w:val="003D2E90"/>
    <w:rsid w:val="003D58DF"/>
    <w:rsid w:val="003E3E3D"/>
    <w:rsid w:val="004171D8"/>
    <w:rsid w:val="004303A8"/>
    <w:rsid w:val="0043104A"/>
    <w:rsid w:val="00433FC2"/>
    <w:rsid w:val="00436F16"/>
    <w:rsid w:val="00442415"/>
    <w:rsid w:val="004439B9"/>
    <w:rsid w:val="00443B1B"/>
    <w:rsid w:val="0045241A"/>
    <w:rsid w:val="00453066"/>
    <w:rsid w:val="00454CD0"/>
    <w:rsid w:val="00456B96"/>
    <w:rsid w:val="00462CB9"/>
    <w:rsid w:val="0046302E"/>
    <w:rsid w:val="00464536"/>
    <w:rsid w:val="00465459"/>
    <w:rsid w:val="004677C0"/>
    <w:rsid w:val="00473A64"/>
    <w:rsid w:val="0047712E"/>
    <w:rsid w:val="004910EA"/>
    <w:rsid w:val="004966D7"/>
    <w:rsid w:val="004A1C29"/>
    <w:rsid w:val="004A289D"/>
    <w:rsid w:val="004A2EEB"/>
    <w:rsid w:val="004A759A"/>
    <w:rsid w:val="004B1BB4"/>
    <w:rsid w:val="004B2454"/>
    <w:rsid w:val="004B2C68"/>
    <w:rsid w:val="004B5230"/>
    <w:rsid w:val="004C34E1"/>
    <w:rsid w:val="004C4D06"/>
    <w:rsid w:val="004E0721"/>
    <w:rsid w:val="004F28F5"/>
    <w:rsid w:val="004F30D2"/>
    <w:rsid w:val="004F48C0"/>
    <w:rsid w:val="004F70FB"/>
    <w:rsid w:val="00505FCB"/>
    <w:rsid w:val="00510145"/>
    <w:rsid w:val="0051041B"/>
    <w:rsid w:val="00512891"/>
    <w:rsid w:val="00515691"/>
    <w:rsid w:val="005210F0"/>
    <w:rsid w:val="00535496"/>
    <w:rsid w:val="00535CEE"/>
    <w:rsid w:val="0053617D"/>
    <w:rsid w:val="005410A0"/>
    <w:rsid w:val="005426F1"/>
    <w:rsid w:val="0054309E"/>
    <w:rsid w:val="00545042"/>
    <w:rsid w:val="00547391"/>
    <w:rsid w:val="0055345C"/>
    <w:rsid w:val="00564899"/>
    <w:rsid w:val="00564E2A"/>
    <w:rsid w:val="0057039B"/>
    <w:rsid w:val="00572099"/>
    <w:rsid w:val="00573D63"/>
    <w:rsid w:val="00590B0F"/>
    <w:rsid w:val="00594A07"/>
    <w:rsid w:val="005977EA"/>
    <w:rsid w:val="005A05C0"/>
    <w:rsid w:val="005A1221"/>
    <w:rsid w:val="005A2274"/>
    <w:rsid w:val="005A3473"/>
    <w:rsid w:val="005A667C"/>
    <w:rsid w:val="005B183A"/>
    <w:rsid w:val="005B4C46"/>
    <w:rsid w:val="005B5F92"/>
    <w:rsid w:val="005C1225"/>
    <w:rsid w:val="005C7882"/>
    <w:rsid w:val="005D06AF"/>
    <w:rsid w:val="005D45F3"/>
    <w:rsid w:val="005D6A17"/>
    <w:rsid w:val="005D6D74"/>
    <w:rsid w:val="005E08B5"/>
    <w:rsid w:val="005E34E2"/>
    <w:rsid w:val="005F2F2F"/>
    <w:rsid w:val="005F45FD"/>
    <w:rsid w:val="005F7615"/>
    <w:rsid w:val="00600195"/>
    <w:rsid w:val="00600ADA"/>
    <w:rsid w:val="00602055"/>
    <w:rsid w:val="00604318"/>
    <w:rsid w:val="00607032"/>
    <w:rsid w:val="00621CB0"/>
    <w:rsid w:val="0062364E"/>
    <w:rsid w:val="00627699"/>
    <w:rsid w:val="006330A9"/>
    <w:rsid w:val="006354D6"/>
    <w:rsid w:val="0063705B"/>
    <w:rsid w:val="00642979"/>
    <w:rsid w:val="00642B51"/>
    <w:rsid w:val="00643052"/>
    <w:rsid w:val="00643BE8"/>
    <w:rsid w:val="0066003F"/>
    <w:rsid w:val="00663097"/>
    <w:rsid w:val="00671438"/>
    <w:rsid w:val="0068584C"/>
    <w:rsid w:val="00694DD2"/>
    <w:rsid w:val="006A0F22"/>
    <w:rsid w:val="006A0FB3"/>
    <w:rsid w:val="006A2CF4"/>
    <w:rsid w:val="006A5690"/>
    <w:rsid w:val="006A77A6"/>
    <w:rsid w:val="006A7AC2"/>
    <w:rsid w:val="006B3CD4"/>
    <w:rsid w:val="006B3D61"/>
    <w:rsid w:val="006B54CE"/>
    <w:rsid w:val="006C2383"/>
    <w:rsid w:val="006C4895"/>
    <w:rsid w:val="006C4F56"/>
    <w:rsid w:val="006C75E7"/>
    <w:rsid w:val="006D1952"/>
    <w:rsid w:val="006D1D89"/>
    <w:rsid w:val="006D4F0E"/>
    <w:rsid w:val="006E1078"/>
    <w:rsid w:val="006E248D"/>
    <w:rsid w:val="006E2EA0"/>
    <w:rsid w:val="006E2F10"/>
    <w:rsid w:val="006E3539"/>
    <w:rsid w:val="006E716A"/>
    <w:rsid w:val="006F10BE"/>
    <w:rsid w:val="006F33EB"/>
    <w:rsid w:val="007007CF"/>
    <w:rsid w:val="00701007"/>
    <w:rsid w:val="0071010E"/>
    <w:rsid w:val="0071425C"/>
    <w:rsid w:val="007219AA"/>
    <w:rsid w:val="0072243F"/>
    <w:rsid w:val="0072462A"/>
    <w:rsid w:val="00724B54"/>
    <w:rsid w:val="00724E7C"/>
    <w:rsid w:val="0072614F"/>
    <w:rsid w:val="00731065"/>
    <w:rsid w:val="007318BA"/>
    <w:rsid w:val="00731B33"/>
    <w:rsid w:val="0073408A"/>
    <w:rsid w:val="0073788B"/>
    <w:rsid w:val="00751408"/>
    <w:rsid w:val="007650D4"/>
    <w:rsid w:val="00775264"/>
    <w:rsid w:val="00776FFA"/>
    <w:rsid w:val="007812A1"/>
    <w:rsid w:val="007827DE"/>
    <w:rsid w:val="007873BA"/>
    <w:rsid w:val="00791237"/>
    <w:rsid w:val="00792147"/>
    <w:rsid w:val="007929EA"/>
    <w:rsid w:val="0079635A"/>
    <w:rsid w:val="007A0DBA"/>
    <w:rsid w:val="007A0DD3"/>
    <w:rsid w:val="007A3165"/>
    <w:rsid w:val="007A6AFA"/>
    <w:rsid w:val="007A769D"/>
    <w:rsid w:val="007B180C"/>
    <w:rsid w:val="007B20BB"/>
    <w:rsid w:val="007B4E83"/>
    <w:rsid w:val="007B7612"/>
    <w:rsid w:val="007C0E85"/>
    <w:rsid w:val="007C1BD9"/>
    <w:rsid w:val="007C2651"/>
    <w:rsid w:val="007C32C0"/>
    <w:rsid w:val="007C51FC"/>
    <w:rsid w:val="007C60FA"/>
    <w:rsid w:val="007D3B05"/>
    <w:rsid w:val="007D4D0E"/>
    <w:rsid w:val="007F1E11"/>
    <w:rsid w:val="007F7626"/>
    <w:rsid w:val="00801920"/>
    <w:rsid w:val="00805F52"/>
    <w:rsid w:val="008070E2"/>
    <w:rsid w:val="00810E26"/>
    <w:rsid w:val="00811391"/>
    <w:rsid w:val="008145E2"/>
    <w:rsid w:val="00814C11"/>
    <w:rsid w:val="00815888"/>
    <w:rsid w:val="00821213"/>
    <w:rsid w:val="00822426"/>
    <w:rsid w:val="00827821"/>
    <w:rsid w:val="00827F69"/>
    <w:rsid w:val="008304E2"/>
    <w:rsid w:val="00833B8C"/>
    <w:rsid w:val="00836126"/>
    <w:rsid w:val="00845C8B"/>
    <w:rsid w:val="00845EE6"/>
    <w:rsid w:val="00847B85"/>
    <w:rsid w:val="0085260A"/>
    <w:rsid w:val="00855BA5"/>
    <w:rsid w:val="008610C2"/>
    <w:rsid w:val="00863FCB"/>
    <w:rsid w:val="008647AF"/>
    <w:rsid w:val="00877010"/>
    <w:rsid w:val="008772C3"/>
    <w:rsid w:val="00880A78"/>
    <w:rsid w:val="008814F3"/>
    <w:rsid w:val="00891724"/>
    <w:rsid w:val="008935CE"/>
    <w:rsid w:val="00894860"/>
    <w:rsid w:val="008A2978"/>
    <w:rsid w:val="008A424E"/>
    <w:rsid w:val="008A6D08"/>
    <w:rsid w:val="008A6E62"/>
    <w:rsid w:val="008B2877"/>
    <w:rsid w:val="008B3F2E"/>
    <w:rsid w:val="008B4095"/>
    <w:rsid w:val="008B58C2"/>
    <w:rsid w:val="008B5CE4"/>
    <w:rsid w:val="008C5D7E"/>
    <w:rsid w:val="008C6E8A"/>
    <w:rsid w:val="008D46D1"/>
    <w:rsid w:val="008E575B"/>
    <w:rsid w:val="008F29E3"/>
    <w:rsid w:val="008F367C"/>
    <w:rsid w:val="008F7E27"/>
    <w:rsid w:val="009107A1"/>
    <w:rsid w:val="009211C4"/>
    <w:rsid w:val="00923B10"/>
    <w:rsid w:val="00924144"/>
    <w:rsid w:val="00926458"/>
    <w:rsid w:val="00926EB4"/>
    <w:rsid w:val="009273A1"/>
    <w:rsid w:val="00933744"/>
    <w:rsid w:val="00933975"/>
    <w:rsid w:val="00933A2C"/>
    <w:rsid w:val="00934DF8"/>
    <w:rsid w:val="00943550"/>
    <w:rsid w:val="00944C54"/>
    <w:rsid w:val="00954931"/>
    <w:rsid w:val="009558BD"/>
    <w:rsid w:val="00963799"/>
    <w:rsid w:val="00966B27"/>
    <w:rsid w:val="009765BB"/>
    <w:rsid w:val="00976BF6"/>
    <w:rsid w:val="00981543"/>
    <w:rsid w:val="00982C24"/>
    <w:rsid w:val="00983C72"/>
    <w:rsid w:val="009864C8"/>
    <w:rsid w:val="00993B07"/>
    <w:rsid w:val="009A1B8B"/>
    <w:rsid w:val="009A30E3"/>
    <w:rsid w:val="009A3CED"/>
    <w:rsid w:val="009C249D"/>
    <w:rsid w:val="009E654A"/>
    <w:rsid w:val="009F0565"/>
    <w:rsid w:val="009F5ABB"/>
    <w:rsid w:val="009F674E"/>
    <w:rsid w:val="009F78FF"/>
    <w:rsid w:val="00A00F5F"/>
    <w:rsid w:val="00A017E4"/>
    <w:rsid w:val="00A0321E"/>
    <w:rsid w:val="00A06DA2"/>
    <w:rsid w:val="00A077DB"/>
    <w:rsid w:val="00A11A7C"/>
    <w:rsid w:val="00A11F19"/>
    <w:rsid w:val="00A17338"/>
    <w:rsid w:val="00A51D94"/>
    <w:rsid w:val="00A5482C"/>
    <w:rsid w:val="00A567F3"/>
    <w:rsid w:val="00A6039A"/>
    <w:rsid w:val="00A66074"/>
    <w:rsid w:val="00A71A99"/>
    <w:rsid w:val="00A97179"/>
    <w:rsid w:val="00AA02C2"/>
    <w:rsid w:val="00AA203F"/>
    <w:rsid w:val="00AA335C"/>
    <w:rsid w:val="00AA72C3"/>
    <w:rsid w:val="00AB2455"/>
    <w:rsid w:val="00AB3589"/>
    <w:rsid w:val="00AB5FDC"/>
    <w:rsid w:val="00AB79F7"/>
    <w:rsid w:val="00AC0A1C"/>
    <w:rsid w:val="00AC0FC7"/>
    <w:rsid w:val="00AC3DB6"/>
    <w:rsid w:val="00AD5FED"/>
    <w:rsid w:val="00AE114B"/>
    <w:rsid w:val="00AE4BA9"/>
    <w:rsid w:val="00AE7C7B"/>
    <w:rsid w:val="00AF0BCA"/>
    <w:rsid w:val="00AF21D6"/>
    <w:rsid w:val="00AF3D50"/>
    <w:rsid w:val="00AF6F30"/>
    <w:rsid w:val="00B01255"/>
    <w:rsid w:val="00B01D96"/>
    <w:rsid w:val="00B120CD"/>
    <w:rsid w:val="00B123D0"/>
    <w:rsid w:val="00B136E3"/>
    <w:rsid w:val="00B20BE5"/>
    <w:rsid w:val="00B26BCF"/>
    <w:rsid w:val="00B31EBE"/>
    <w:rsid w:val="00B35149"/>
    <w:rsid w:val="00B37E50"/>
    <w:rsid w:val="00B40820"/>
    <w:rsid w:val="00B4208B"/>
    <w:rsid w:val="00B478DA"/>
    <w:rsid w:val="00B50D26"/>
    <w:rsid w:val="00B5180D"/>
    <w:rsid w:val="00B53608"/>
    <w:rsid w:val="00B617AB"/>
    <w:rsid w:val="00B64186"/>
    <w:rsid w:val="00B72045"/>
    <w:rsid w:val="00B7221B"/>
    <w:rsid w:val="00B77F4A"/>
    <w:rsid w:val="00B813F9"/>
    <w:rsid w:val="00B84ABD"/>
    <w:rsid w:val="00B84D33"/>
    <w:rsid w:val="00B86D77"/>
    <w:rsid w:val="00B90998"/>
    <w:rsid w:val="00B90F2A"/>
    <w:rsid w:val="00BA43E6"/>
    <w:rsid w:val="00BA537B"/>
    <w:rsid w:val="00BB150B"/>
    <w:rsid w:val="00BB718E"/>
    <w:rsid w:val="00BB7B90"/>
    <w:rsid w:val="00BC40E2"/>
    <w:rsid w:val="00BC55DF"/>
    <w:rsid w:val="00BC6934"/>
    <w:rsid w:val="00BC7127"/>
    <w:rsid w:val="00BD23A7"/>
    <w:rsid w:val="00BD26ED"/>
    <w:rsid w:val="00BD2BB5"/>
    <w:rsid w:val="00BD57E1"/>
    <w:rsid w:val="00BE32C1"/>
    <w:rsid w:val="00BE4CD1"/>
    <w:rsid w:val="00BE53FF"/>
    <w:rsid w:val="00BE7040"/>
    <w:rsid w:val="00BE734A"/>
    <w:rsid w:val="00BF2213"/>
    <w:rsid w:val="00C01164"/>
    <w:rsid w:val="00C1243C"/>
    <w:rsid w:val="00C16810"/>
    <w:rsid w:val="00C20153"/>
    <w:rsid w:val="00C23D09"/>
    <w:rsid w:val="00C26697"/>
    <w:rsid w:val="00C2790C"/>
    <w:rsid w:val="00C33F6E"/>
    <w:rsid w:val="00C35148"/>
    <w:rsid w:val="00C44C6E"/>
    <w:rsid w:val="00C45863"/>
    <w:rsid w:val="00C528F9"/>
    <w:rsid w:val="00C52BC1"/>
    <w:rsid w:val="00C56EDC"/>
    <w:rsid w:val="00C62E5A"/>
    <w:rsid w:val="00C641EC"/>
    <w:rsid w:val="00C65D32"/>
    <w:rsid w:val="00C65F6B"/>
    <w:rsid w:val="00C66C5C"/>
    <w:rsid w:val="00C67F29"/>
    <w:rsid w:val="00C70160"/>
    <w:rsid w:val="00C724A4"/>
    <w:rsid w:val="00C76EA7"/>
    <w:rsid w:val="00C87BA6"/>
    <w:rsid w:val="00C92094"/>
    <w:rsid w:val="00C928FD"/>
    <w:rsid w:val="00C964D2"/>
    <w:rsid w:val="00C96FB8"/>
    <w:rsid w:val="00CA00AF"/>
    <w:rsid w:val="00CA0C46"/>
    <w:rsid w:val="00CA2BCE"/>
    <w:rsid w:val="00CA3113"/>
    <w:rsid w:val="00CA406B"/>
    <w:rsid w:val="00CB2029"/>
    <w:rsid w:val="00CB5DF2"/>
    <w:rsid w:val="00CB6615"/>
    <w:rsid w:val="00CC04F5"/>
    <w:rsid w:val="00CC5551"/>
    <w:rsid w:val="00CD11D9"/>
    <w:rsid w:val="00CD30B1"/>
    <w:rsid w:val="00CE1C53"/>
    <w:rsid w:val="00CE24F6"/>
    <w:rsid w:val="00CF2832"/>
    <w:rsid w:val="00CF4270"/>
    <w:rsid w:val="00CF4A9C"/>
    <w:rsid w:val="00CF4B0A"/>
    <w:rsid w:val="00CF5B32"/>
    <w:rsid w:val="00D01D53"/>
    <w:rsid w:val="00D133EF"/>
    <w:rsid w:val="00D20387"/>
    <w:rsid w:val="00D21403"/>
    <w:rsid w:val="00D27D3E"/>
    <w:rsid w:val="00D342D5"/>
    <w:rsid w:val="00D36E74"/>
    <w:rsid w:val="00D42ECE"/>
    <w:rsid w:val="00D45DA2"/>
    <w:rsid w:val="00D46F9A"/>
    <w:rsid w:val="00D520B7"/>
    <w:rsid w:val="00D6054C"/>
    <w:rsid w:val="00D64040"/>
    <w:rsid w:val="00D6717E"/>
    <w:rsid w:val="00D7523B"/>
    <w:rsid w:val="00D759C8"/>
    <w:rsid w:val="00D80857"/>
    <w:rsid w:val="00D84234"/>
    <w:rsid w:val="00D869C5"/>
    <w:rsid w:val="00D95CAF"/>
    <w:rsid w:val="00DA17F0"/>
    <w:rsid w:val="00DA6D85"/>
    <w:rsid w:val="00DA7AFA"/>
    <w:rsid w:val="00DB6F7F"/>
    <w:rsid w:val="00DC2139"/>
    <w:rsid w:val="00DC2935"/>
    <w:rsid w:val="00DD4BEC"/>
    <w:rsid w:val="00DF2278"/>
    <w:rsid w:val="00E03B9D"/>
    <w:rsid w:val="00E11016"/>
    <w:rsid w:val="00E13808"/>
    <w:rsid w:val="00E16493"/>
    <w:rsid w:val="00E20B0F"/>
    <w:rsid w:val="00E227F2"/>
    <w:rsid w:val="00E3772F"/>
    <w:rsid w:val="00E37A4C"/>
    <w:rsid w:val="00E4159C"/>
    <w:rsid w:val="00E45FD6"/>
    <w:rsid w:val="00E463FD"/>
    <w:rsid w:val="00E46F31"/>
    <w:rsid w:val="00E64DA9"/>
    <w:rsid w:val="00E76342"/>
    <w:rsid w:val="00E77B65"/>
    <w:rsid w:val="00E81E96"/>
    <w:rsid w:val="00E83AAD"/>
    <w:rsid w:val="00E84DFE"/>
    <w:rsid w:val="00E86000"/>
    <w:rsid w:val="00E9239F"/>
    <w:rsid w:val="00E9391E"/>
    <w:rsid w:val="00E94840"/>
    <w:rsid w:val="00EA4148"/>
    <w:rsid w:val="00EA478A"/>
    <w:rsid w:val="00EC3DC9"/>
    <w:rsid w:val="00EC4F50"/>
    <w:rsid w:val="00EC58CE"/>
    <w:rsid w:val="00EC6B0E"/>
    <w:rsid w:val="00ED2A37"/>
    <w:rsid w:val="00EE066C"/>
    <w:rsid w:val="00EF1BB9"/>
    <w:rsid w:val="00EF2837"/>
    <w:rsid w:val="00EF569A"/>
    <w:rsid w:val="00EF77F7"/>
    <w:rsid w:val="00F13C0A"/>
    <w:rsid w:val="00F14087"/>
    <w:rsid w:val="00F17A9C"/>
    <w:rsid w:val="00F20106"/>
    <w:rsid w:val="00F27D3A"/>
    <w:rsid w:val="00F313EB"/>
    <w:rsid w:val="00F315DF"/>
    <w:rsid w:val="00F34BEA"/>
    <w:rsid w:val="00F36B90"/>
    <w:rsid w:val="00F41964"/>
    <w:rsid w:val="00F41CC8"/>
    <w:rsid w:val="00F53DC6"/>
    <w:rsid w:val="00F55EDE"/>
    <w:rsid w:val="00F569ED"/>
    <w:rsid w:val="00F60145"/>
    <w:rsid w:val="00F60182"/>
    <w:rsid w:val="00F609E1"/>
    <w:rsid w:val="00F62C9F"/>
    <w:rsid w:val="00F67D26"/>
    <w:rsid w:val="00F715F2"/>
    <w:rsid w:val="00F7284C"/>
    <w:rsid w:val="00F7317E"/>
    <w:rsid w:val="00F754E4"/>
    <w:rsid w:val="00F77350"/>
    <w:rsid w:val="00F83A02"/>
    <w:rsid w:val="00F840A4"/>
    <w:rsid w:val="00F85121"/>
    <w:rsid w:val="00F9555A"/>
    <w:rsid w:val="00F95A31"/>
    <w:rsid w:val="00FA2716"/>
    <w:rsid w:val="00FA277F"/>
    <w:rsid w:val="00FA5A5A"/>
    <w:rsid w:val="00FB56ED"/>
    <w:rsid w:val="00FC0894"/>
    <w:rsid w:val="00FC1D5F"/>
    <w:rsid w:val="00FC3C99"/>
    <w:rsid w:val="00FC66DC"/>
    <w:rsid w:val="00FD1A4B"/>
    <w:rsid w:val="00FD49D7"/>
    <w:rsid w:val="00FE77CF"/>
    <w:rsid w:val="00FF6C0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843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uiPriority="39"/>
  </w:latentStyles>
  <w:style w:type="paragraph" w:default="1" w:styleId="a">
    <w:name w:val="Normal"/>
    <w:qFormat/>
    <w:rsid w:val="003C7E48"/>
    <w:pPr>
      <w:widowControl w:val="0"/>
      <w:jc w:val="both"/>
    </w:pPr>
    <w:rPr>
      <w:rFonts w:ascii="Cambria" w:hAnsi="Cambria"/>
      <w:kern w:val="2"/>
      <w:sz w:val="24"/>
    </w:rPr>
  </w:style>
  <w:style w:type="paragraph" w:styleId="1">
    <w:name w:val="heading 1"/>
    <w:basedOn w:val="a"/>
    <w:next w:val="a"/>
    <w:link w:val="1Char"/>
    <w:qFormat/>
    <w:rsid w:val="009864C8"/>
    <w:pPr>
      <w:keepNext/>
      <w:keepLines/>
      <w:jc w:val="left"/>
      <w:outlineLvl w:val="0"/>
    </w:pPr>
    <w:rPr>
      <w:rFonts w:ascii="微软雅黑" w:eastAsia="微软雅黑" w:hAnsi="微软雅黑"/>
      <w:b/>
      <w:bCs/>
      <w:kern w:val="44"/>
      <w:szCs w:val="44"/>
    </w:rPr>
  </w:style>
  <w:style w:type="paragraph" w:styleId="2">
    <w:name w:val="heading 2"/>
    <w:basedOn w:val="a"/>
    <w:next w:val="a"/>
    <w:link w:val="2Char"/>
    <w:qFormat/>
    <w:rsid w:val="006B3CD4"/>
    <w:pPr>
      <w:autoSpaceDE w:val="0"/>
      <w:autoSpaceDN w:val="0"/>
      <w:adjustRightInd w:val="0"/>
      <w:ind w:left="270" w:hanging="270"/>
      <w:jc w:val="left"/>
      <w:outlineLvl w:val="1"/>
    </w:pPr>
    <w:rPr>
      <w:color w:val="000000"/>
      <w:kern w:val="0"/>
      <w:sz w:val="32"/>
      <w:szCs w:val="32"/>
      <w:lang w:val="zh-CN"/>
    </w:rPr>
  </w:style>
  <w:style w:type="paragraph" w:styleId="3">
    <w:name w:val="heading 3"/>
    <w:basedOn w:val="a"/>
    <w:next w:val="a"/>
    <w:link w:val="3Char"/>
    <w:rsid w:val="00D45DA2"/>
    <w:pPr>
      <w:keepNext/>
      <w:keepLines/>
      <w:spacing w:before="260" w:after="260" w:line="413" w:lineRule="auto"/>
      <w:outlineLvl w:val="2"/>
    </w:pPr>
    <w:rPr>
      <w:b/>
    </w:rPr>
  </w:style>
  <w:style w:type="paragraph" w:styleId="4">
    <w:name w:val="heading 4"/>
    <w:basedOn w:val="a"/>
    <w:next w:val="a"/>
    <w:link w:val="4Char"/>
    <w:rsid w:val="00D45DA2"/>
    <w:pPr>
      <w:keepNext/>
      <w:keepLines/>
      <w:spacing w:before="280" w:after="290" w:line="376" w:lineRule="auto"/>
      <w:outlineLvl w:val="3"/>
    </w:pPr>
    <w:rPr>
      <w:rFonts w:ascii="Arial" w:eastAsia="黑体" w:hAnsi="Arial"/>
      <w:b/>
      <w:bCs/>
      <w:szCs w:val="28"/>
    </w:rPr>
  </w:style>
  <w:style w:type="paragraph" w:styleId="5">
    <w:name w:val="heading 5"/>
    <w:basedOn w:val="a"/>
    <w:next w:val="a"/>
    <w:link w:val="5Char"/>
    <w:rsid w:val="00D45DA2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link w:val="6Char"/>
    <w:rsid w:val="00024384"/>
    <w:pPr>
      <w:widowControl/>
      <w:spacing w:before="100" w:beforeAutospacing="1" w:after="100" w:afterAutospacing="1"/>
      <w:jc w:val="left"/>
      <w:outlineLvl w:val="5"/>
    </w:pPr>
    <w:rPr>
      <w:rFonts w:ascii="宋体" w:hAnsi="宋体"/>
      <w:b/>
      <w:bCs/>
      <w:color w:val="000000"/>
      <w:kern w:val="0"/>
      <w:sz w:val="15"/>
      <w:szCs w:val="15"/>
    </w:rPr>
  </w:style>
  <w:style w:type="paragraph" w:styleId="7">
    <w:name w:val="heading 7"/>
    <w:basedOn w:val="a"/>
    <w:next w:val="a"/>
    <w:link w:val="7Char"/>
    <w:rsid w:val="00B90998"/>
    <w:pPr>
      <w:keepNext/>
      <w:keepLines/>
      <w:spacing w:before="240" w:after="64" w:line="320" w:lineRule="auto"/>
      <w:outlineLvl w:val="6"/>
    </w:pPr>
    <w:rPr>
      <w:b/>
      <w:bCs/>
      <w:szCs w:val="24"/>
    </w:rPr>
  </w:style>
  <w:style w:type="paragraph" w:styleId="8">
    <w:name w:val="heading 8"/>
    <w:basedOn w:val="a"/>
    <w:next w:val="a"/>
    <w:link w:val="8Char"/>
    <w:rsid w:val="00D80857"/>
    <w:pPr>
      <w:keepNext/>
      <w:keepLines/>
      <w:spacing w:before="200"/>
      <w:outlineLvl w:val="7"/>
    </w:pPr>
    <w:rPr>
      <w:rFonts w:eastAsia="Times New Roman"/>
      <w:b/>
      <w:bCs/>
      <w:sz w:val="32"/>
      <w:szCs w:val="32"/>
    </w:rPr>
  </w:style>
  <w:style w:type="paragraph" w:styleId="9">
    <w:name w:val="heading 9"/>
    <w:basedOn w:val="a"/>
    <w:next w:val="a"/>
    <w:link w:val="9Char"/>
    <w:rsid w:val="00B90998"/>
    <w:pPr>
      <w:keepNext/>
      <w:keepLines/>
      <w:spacing w:before="240" w:after="64" w:line="320" w:lineRule="auto"/>
      <w:outlineLvl w:val="8"/>
    </w:pPr>
    <w:rPr>
      <w:rFonts w:ascii="Arial" w:eastAsia="黑体" w:hAnsi="Arial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rsid w:val="009864C8"/>
    <w:rPr>
      <w:rFonts w:ascii="微软雅黑" w:eastAsia="微软雅黑" w:hAnsi="微软雅黑"/>
      <w:b/>
      <w:bCs/>
      <w:kern w:val="44"/>
      <w:sz w:val="24"/>
      <w:szCs w:val="44"/>
    </w:rPr>
  </w:style>
  <w:style w:type="character" w:customStyle="1" w:styleId="2Char">
    <w:name w:val="标题 2 Char"/>
    <w:basedOn w:val="a0"/>
    <w:link w:val="2"/>
    <w:rsid w:val="00D45DA2"/>
    <w:rPr>
      <w:rFonts w:eastAsia="宋体"/>
      <w:color w:val="000000"/>
      <w:sz w:val="32"/>
      <w:szCs w:val="32"/>
      <w:lang w:val="zh-CN" w:eastAsia="zh-CN" w:bidi="ar-SA"/>
    </w:rPr>
  </w:style>
  <w:style w:type="character" w:customStyle="1" w:styleId="3Char">
    <w:name w:val="标题 3 Char"/>
    <w:basedOn w:val="a0"/>
    <w:link w:val="3"/>
    <w:rsid w:val="00D45DA2"/>
    <w:rPr>
      <w:rFonts w:eastAsia="宋体"/>
      <w:b/>
      <w:kern w:val="2"/>
      <w:sz w:val="24"/>
      <w:lang w:val="en-US" w:eastAsia="zh-CN" w:bidi="ar-SA"/>
    </w:rPr>
  </w:style>
  <w:style w:type="character" w:customStyle="1" w:styleId="4Char">
    <w:name w:val="标题 4 Char"/>
    <w:basedOn w:val="a0"/>
    <w:link w:val="4"/>
    <w:rsid w:val="00D80857"/>
    <w:rPr>
      <w:rFonts w:ascii="Arial" w:eastAsia="黑体" w:hAnsi="Arial"/>
      <w:b/>
      <w:bCs/>
      <w:kern w:val="2"/>
      <w:sz w:val="24"/>
      <w:szCs w:val="28"/>
      <w:lang w:val="en-US" w:eastAsia="zh-CN" w:bidi="ar-SA"/>
    </w:rPr>
  </w:style>
  <w:style w:type="character" w:customStyle="1" w:styleId="5Char">
    <w:name w:val="标题 5 Char"/>
    <w:basedOn w:val="a0"/>
    <w:link w:val="5"/>
    <w:rsid w:val="00D80857"/>
    <w:rPr>
      <w:rFonts w:eastAsia="宋体"/>
      <w:b/>
      <w:bCs/>
      <w:kern w:val="2"/>
      <w:sz w:val="28"/>
      <w:szCs w:val="28"/>
      <w:lang w:val="en-US" w:eastAsia="zh-CN" w:bidi="ar-SA"/>
    </w:rPr>
  </w:style>
  <w:style w:type="character" w:customStyle="1" w:styleId="8Char">
    <w:name w:val="标题 8 Char"/>
    <w:basedOn w:val="a0"/>
    <w:link w:val="8"/>
    <w:rsid w:val="00D45DA2"/>
    <w:rPr>
      <w:b/>
      <w:bCs/>
      <w:kern w:val="2"/>
      <w:sz w:val="32"/>
      <w:szCs w:val="32"/>
    </w:rPr>
  </w:style>
  <w:style w:type="paragraph" w:styleId="a3">
    <w:name w:val="header"/>
    <w:basedOn w:val="a"/>
    <w:link w:val="Char"/>
    <w:uiPriority w:val="99"/>
    <w:rsid w:val="00C279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paragraph" w:styleId="a4">
    <w:name w:val="footer"/>
    <w:basedOn w:val="a"/>
    <w:link w:val="Char0"/>
    <w:rsid w:val="00C279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character" w:styleId="a5">
    <w:name w:val="page number"/>
    <w:basedOn w:val="a0"/>
    <w:rsid w:val="001B5C28"/>
  </w:style>
  <w:style w:type="paragraph" w:styleId="a6">
    <w:name w:val="Balloon Text"/>
    <w:basedOn w:val="a"/>
    <w:link w:val="Char1"/>
    <w:uiPriority w:val="99"/>
    <w:semiHidden/>
    <w:rsid w:val="00C67F29"/>
    <w:rPr>
      <w:sz w:val="18"/>
      <w:szCs w:val="18"/>
    </w:rPr>
  </w:style>
  <w:style w:type="character" w:styleId="a7">
    <w:name w:val="Hyperlink"/>
    <w:basedOn w:val="a0"/>
    <w:uiPriority w:val="99"/>
    <w:rsid w:val="001E40D3"/>
    <w:rPr>
      <w:color w:val="auto"/>
      <w:u w:val="none"/>
    </w:rPr>
  </w:style>
  <w:style w:type="paragraph" w:customStyle="1" w:styleId="Default">
    <w:name w:val="Default"/>
    <w:rsid w:val="006B3CD4"/>
    <w:pPr>
      <w:widowControl w:val="0"/>
      <w:autoSpaceDE w:val="0"/>
      <w:autoSpaceDN w:val="0"/>
      <w:adjustRightInd w:val="0"/>
    </w:pPr>
    <w:rPr>
      <w:color w:val="000000"/>
      <w:sz w:val="24"/>
      <w:szCs w:val="24"/>
    </w:rPr>
  </w:style>
  <w:style w:type="table" w:styleId="a8">
    <w:name w:val="Table Grid"/>
    <w:basedOn w:val="a1"/>
    <w:uiPriority w:val="39"/>
    <w:rsid w:val="006B3CD4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javascript">
    <w:name w:val="javascript"/>
    <w:basedOn w:val="a0"/>
    <w:rsid w:val="00EC3DC9"/>
  </w:style>
  <w:style w:type="paragraph" w:styleId="a9">
    <w:name w:val="Normal (Web)"/>
    <w:basedOn w:val="a"/>
    <w:link w:val="Char2"/>
    <w:rsid w:val="00D45DA2"/>
    <w:pPr>
      <w:widowControl/>
      <w:spacing w:before="100" w:beforeAutospacing="1" w:after="100" w:afterAutospacing="1"/>
      <w:jc w:val="left"/>
    </w:pPr>
    <w:rPr>
      <w:rFonts w:ascii="宋体" w:hAnsi="宋体"/>
      <w:kern w:val="0"/>
      <w:lang w:eastAsia="en-US"/>
    </w:rPr>
  </w:style>
  <w:style w:type="character" w:customStyle="1" w:styleId="Char2">
    <w:name w:val="普通(网站) Char"/>
    <w:basedOn w:val="a0"/>
    <w:link w:val="a9"/>
    <w:rsid w:val="00D45DA2"/>
    <w:rPr>
      <w:rFonts w:ascii="宋体" w:eastAsia="宋体" w:hAnsi="宋体"/>
      <w:sz w:val="24"/>
      <w:szCs w:val="24"/>
      <w:lang w:val="en-US" w:eastAsia="en-US" w:bidi="ar-SA"/>
    </w:rPr>
  </w:style>
  <w:style w:type="paragraph" w:customStyle="1" w:styleId="directions">
    <w:name w:val="directions"/>
    <w:basedOn w:val="a"/>
    <w:rsid w:val="00D45DA2"/>
    <w:pPr>
      <w:spacing w:beforeLines="50" w:afterLines="50"/>
    </w:pPr>
    <w:rPr>
      <w:i/>
    </w:rPr>
  </w:style>
  <w:style w:type="paragraph" w:customStyle="1" w:styleId="question">
    <w:name w:val="question"/>
    <w:basedOn w:val="a"/>
    <w:rsid w:val="00D45DA2"/>
    <w:pPr>
      <w:spacing w:beforeLines="100" w:afterLines="25"/>
      <w:ind w:left="480" w:hangingChars="200" w:hanging="480"/>
    </w:pPr>
  </w:style>
  <w:style w:type="paragraph" w:styleId="aa">
    <w:name w:val="Date"/>
    <w:basedOn w:val="a"/>
    <w:next w:val="a"/>
    <w:rsid w:val="00D45DA2"/>
    <w:pPr>
      <w:ind w:leftChars="2500" w:left="100"/>
    </w:pPr>
  </w:style>
  <w:style w:type="paragraph" w:customStyle="1" w:styleId="CharCharCharChar">
    <w:name w:val="Char Char Char Char"/>
    <w:basedOn w:val="a"/>
    <w:next w:val="a"/>
    <w:autoRedefine/>
    <w:rsid w:val="00D45DA2"/>
    <w:pPr>
      <w:numPr>
        <w:numId w:val="1"/>
      </w:numPr>
      <w:spacing w:beforeLines="50" w:line="360" w:lineRule="auto"/>
      <w:ind w:left="8840" w:hanging="748"/>
      <w:jc w:val="center"/>
    </w:pPr>
    <w:rPr>
      <w:kern w:val="0"/>
    </w:rPr>
  </w:style>
  <w:style w:type="paragraph" w:styleId="ab">
    <w:name w:val="Document Map"/>
    <w:basedOn w:val="a"/>
    <w:rsid w:val="00D45DA2"/>
    <w:pPr>
      <w:shd w:val="clear" w:color="auto" w:fill="000080"/>
    </w:pPr>
  </w:style>
  <w:style w:type="paragraph" w:styleId="ac">
    <w:name w:val="Plain Text"/>
    <w:basedOn w:val="a"/>
    <w:link w:val="Char3"/>
    <w:rsid w:val="00D45DA2"/>
    <w:rPr>
      <w:rFonts w:ascii="宋体" w:hAnsi="Courier New" w:cs="Courier New"/>
      <w:szCs w:val="21"/>
    </w:rPr>
  </w:style>
  <w:style w:type="paragraph" w:styleId="ad">
    <w:name w:val="Body Text Indent"/>
    <w:basedOn w:val="a"/>
    <w:link w:val="Char4"/>
    <w:rsid w:val="00D45DA2"/>
    <w:pPr>
      <w:autoSpaceDE w:val="0"/>
      <w:autoSpaceDN w:val="0"/>
      <w:adjustRightInd w:val="0"/>
      <w:ind w:leftChars="7" w:left="15"/>
      <w:jc w:val="left"/>
    </w:pPr>
    <w:rPr>
      <w:kern w:val="0"/>
    </w:rPr>
  </w:style>
  <w:style w:type="paragraph" w:styleId="10">
    <w:name w:val="toc 1"/>
    <w:basedOn w:val="a"/>
    <w:next w:val="a"/>
    <w:autoRedefine/>
    <w:uiPriority w:val="39"/>
    <w:rsid w:val="00D45DA2"/>
    <w:pPr>
      <w:spacing w:before="120" w:after="120"/>
      <w:jc w:val="left"/>
    </w:pPr>
    <w:rPr>
      <w:b/>
      <w:bCs/>
      <w:caps/>
      <w:sz w:val="20"/>
    </w:rPr>
  </w:style>
  <w:style w:type="paragraph" w:customStyle="1" w:styleId="11">
    <w:name w:val="样式1"/>
    <w:basedOn w:val="4"/>
    <w:rsid w:val="00D45DA2"/>
  </w:style>
  <w:style w:type="paragraph" w:customStyle="1" w:styleId="20">
    <w:name w:val="样式2"/>
    <w:basedOn w:val="a"/>
    <w:next w:val="5"/>
    <w:rsid w:val="00D45DA2"/>
    <w:rPr>
      <w:rFonts w:ascii="宋体" w:hAnsi="宋体"/>
      <w:b/>
    </w:rPr>
  </w:style>
  <w:style w:type="paragraph" w:customStyle="1" w:styleId="30">
    <w:name w:val="样式3"/>
    <w:basedOn w:val="5"/>
    <w:autoRedefine/>
    <w:rsid w:val="00D45DA2"/>
    <w:rPr>
      <w:rFonts w:ascii="宋体" w:hAnsi="宋体"/>
      <w:b w:val="0"/>
    </w:rPr>
  </w:style>
  <w:style w:type="paragraph" w:customStyle="1" w:styleId="40">
    <w:name w:val="样式4"/>
    <w:basedOn w:val="5"/>
    <w:rsid w:val="00D45DA2"/>
    <w:pPr>
      <w:spacing w:line="377" w:lineRule="auto"/>
      <w:ind w:leftChars="200" w:left="200"/>
    </w:pPr>
    <w:rPr>
      <w:rFonts w:ascii="宋体" w:hAnsi="宋体"/>
      <w:sz w:val="21"/>
    </w:rPr>
  </w:style>
  <w:style w:type="character" w:styleId="ae">
    <w:name w:val="Strong"/>
    <w:basedOn w:val="a0"/>
    <w:qFormat/>
    <w:rsid w:val="0032739C"/>
    <w:rPr>
      <w:rFonts w:eastAsia="黑体"/>
      <w:bCs/>
    </w:rPr>
  </w:style>
  <w:style w:type="paragraph" w:styleId="21">
    <w:name w:val="Body Text Indent 2"/>
    <w:basedOn w:val="a"/>
    <w:link w:val="2Char0"/>
    <w:rsid w:val="00D45DA2"/>
    <w:pPr>
      <w:spacing w:after="120" w:line="480" w:lineRule="auto"/>
      <w:ind w:leftChars="200" w:left="420"/>
    </w:pPr>
  </w:style>
  <w:style w:type="character" w:customStyle="1" w:styleId="2Char0">
    <w:name w:val="正文文本缩进 2 Char"/>
    <w:basedOn w:val="a0"/>
    <w:link w:val="21"/>
    <w:rsid w:val="00D45DA2"/>
    <w:rPr>
      <w:rFonts w:eastAsia="宋体"/>
      <w:kern w:val="2"/>
      <w:sz w:val="21"/>
      <w:lang w:val="en-US" w:eastAsia="zh-CN" w:bidi="ar-SA"/>
    </w:rPr>
  </w:style>
  <w:style w:type="character" w:customStyle="1" w:styleId="normal21">
    <w:name w:val="normal21"/>
    <w:basedOn w:val="a0"/>
    <w:rsid w:val="00D45DA2"/>
    <w:rPr>
      <w:rFonts w:ascii="Verdana" w:hAnsi="Verdana" w:hint="default"/>
      <w:color w:val="363636"/>
      <w:sz w:val="21"/>
      <w:szCs w:val="21"/>
    </w:rPr>
  </w:style>
  <w:style w:type="character" w:customStyle="1" w:styleId="Char5">
    <w:name w:val="标题 Char"/>
    <w:basedOn w:val="a0"/>
    <w:link w:val="af"/>
    <w:rsid w:val="006E2F10"/>
    <w:rPr>
      <w:rFonts w:asciiTheme="minorHAnsi" w:eastAsia="黑体" w:hAnsiTheme="minorHAnsi"/>
      <w:b/>
      <w:color w:val="002060"/>
      <w:kern w:val="2"/>
      <w:sz w:val="32"/>
    </w:rPr>
  </w:style>
  <w:style w:type="paragraph" w:styleId="af">
    <w:name w:val="Title"/>
    <w:basedOn w:val="a"/>
    <w:next w:val="a"/>
    <w:link w:val="Char5"/>
    <w:qFormat/>
    <w:rsid w:val="006E2F10"/>
    <w:pPr>
      <w:spacing w:before="240" w:after="60"/>
      <w:contextualSpacing/>
      <w:jc w:val="center"/>
    </w:pPr>
    <w:rPr>
      <w:rFonts w:asciiTheme="minorHAnsi" w:eastAsia="黑体" w:hAnsiTheme="minorHAnsi"/>
      <w:b/>
      <w:color w:val="002060"/>
      <w:sz w:val="32"/>
    </w:rPr>
  </w:style>
  <w:style w:type="character" w:customStyle="1" w:styleId="CharChar1">
    <w:name w:val="Char Char1"/>
    <w:basedOn w:val="a0"/>
    <w:rsid w:val="00D45DA2"/>
    <w:rPr>
      <w:kern w:val="2"/>
      <w:sz w:val="18"/>
    </w:rPr>
  </w:style>
  <w:style w:type="character" w:styleId="af0">
    <w:name w:val="line number"/>
    <w:basedOn w:val="a0"/>
    <w:rsid w:val="00D45DA2"/>
  </w:style>
  <w:style w:type="character" w:styleId="af1">
    <w:name w:val="FollowedHyperlink"/>
    <w:basedOn w:val="a0"/>
    <w:rsid w:val="00D45DA2"/>
    <w:rPr>
      <w:color w:val="800080"/>
      <w:u w:val="single"/>
    </w:rPr>
  </w:style>
  <w:style w:type="character" w:customStyle="1" w:styleId="content1">
    <w:name w:val="content1"/>
    <w:basedOn w:val="a0"/>
    <w:rsid w:val="00D45DA2"/>
    <w:rPr>
      <w:sz w:val="21"/>
      <w:szCs w:val="21"/>
    </w:rPr>
  </w:style>
  <w:style w:type="paragraph" w:styleId="HTML">
    <w:name w:val="HTML Preformatted"/>
    <w:basedOn w:val="a"/>
    <w:rsid w:val="00D45DA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</w:rPr>
  </w:style>
  <w:style w:type="paragraph" w:styleId="af2">
    <w:name w:val="List Paragraph"/>
    <w:basedOn w:val="a"/>
    <w:rsid w:val="00D45DA2"/>
    <w:pPr>
      <w:ind w:firstLineChars="200" w:firstLine="420"/>
    </w:pPr>
    <w:rPr>
      <w:rFonts w:ascii="Calibri" w:hAnsi="Calibri"/>
      <w:szCs w:val="22"/>
    </w:rPr>
  </w:style>
  <w:style w:type="character" w:customStyle="1" w:styleId="CharChar12">
    <w:name w:val="Char Char12"/>
    <w:basedOn w:val="a0"/>
    <w:rsid w:val="00D80857"/>
    <w:rPr>
      <w:rFonts w:ascii="Cambria" w:eastAsia="宋体" w:hAnsi="Cambria" w:cs="Times New Roman"/>
      <w:b/>
      <w:bCs/>
      <w:color w:val="365F91"/>
      <w:sz w:val="28"/>
      <w:szCs w:val="28"/>
    </w:rPr>
  </w:style>
  <w:style w:type="character" w:customStyle="1" w:styleId="CharChar10">
    <w:name w:val="Char Char10"/>
    <w:basedOn w:val="a0"/>
    <w:rsid w:val="00D80857"/>
    <w:rPr>
      <w:rFonts w:ascii="Cambria" w:eastAsia="宋体" w:hAnsi="Cambria" w:cs="Times New Roman"/>
      <w:b/>
      <w:bCs/>
      <w:color w:val="4F81BD"/>
    </w:rPr>
  </w:style>
  <w:style w:type="paragraph" w:styleId="af3">
    <w:name w:val="Subtitle"/>
    <w:basedOn w:val="a"/>
    <w:next w:val="a"/>
    <w:qFormat/>
    <w:rsid w:val="00D80857"/>
    <w:pPr>
      <w:numPr>
        <w:ilvl w:val="1"/>
      </w:numPr>
    </w:pPr>
    <w:rPr>
      <w:i/>
      <w:iCs/>
      <w:color w:val="4F81BD"/>
      <w:spacing w:val="15"/>
    </w:rPr>
  </w:style>
  <w:style w:type="character" w:styleId="af4">
    <w:name w:val="Emphasis"/>
    <w:basedOn w:val="a0"/>
    <w:qFormat/>
    <w:rsid w:val="00C44C6E"/>
    <w:rPr>
      <w:rFonts w:ascii="微软雅黑" w:eastAsia="微软雅黑" w:hAnsi="微软雅黑"/>
      <w:b/>
      <w:iCs/>
      <w:color w:val="C00000"/>
    </w:rPr>
  </w:style>
  <w:style w:type="paragraph" w:styleId="af5">
    <w:name w:val="No Spacing"/>
    <w:rsid w:val="00D80857"/>
    <w:rPr>
      <w:rFonts w:ascii="Calibri" w:hAnsi="Calibri"/>
      <w:sz w:val="22"/>
      <w:szCs w:val="22"/>
      <w:lang w:eastAsia="en-US" w:bidi="en-US"/>
    </w:rPr>
  </w:style>
  <w:style w:type="paragraph" w:styleId="af6">
    <w:name w:val="Quote"/>
    <w:basedOn w:val="a"/>
    <w:next w:val="a"/>
    <w:link w:val="Char6"/>
    <w:rsid w:val="00D80857"/>
    <w:rPr>
      <w:i/>
      <w:iCs/>
      <w:color w:val="000000"/>
      <w:szCs w:val="21"/>
    </w:rPr>
  </w:style>
  <w:style w:type="character" w:customStyle="1" w:styleId="Char6">
    <w:name w:val="引用 Char"/>
    <w:basedOn w:val="a0"/>
    <w:link w:val="af6"/>
    <w:rsid w:val="00D80857"/>
    <w:rPr>
      <w:rFonts w:eastAsia="宋体"/>
      <w:i/>
      <w:iCs/>
      <w:color w:val="000000"/>
      <w:kern w:val="2"/>
      <w:sz w:val="21"/>
      <w:szCs w:val="21"/>
      <w:lang w:val="en-US" w:eastAsia="zh-CN" w:bidi="ar-SA"/>
    </w:rPr>
  </w:style>
  <w:style w:type="paragraph" w:styleId="af7">
    <w:name w:val="Intense Quote"/>
    <w:basedOn w:val="a"/>
    <w:next w:val="a"/>
    <w:link w:val="Char7"/>
    <w:rsid w:val="00D80857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  <w:szCs w:val="21"/>
    </w:rPr>
  </w:style>
  <w:style w:type="character" w:customStyle="1" w:styleId="Char7">
    <w:name w:val="明显引用 Char"/>
    <w:basedOn w:val="a0"/>
    <w:link w:val="af7"/>
    <w:rsid w:val="00D80857"/>
    <w:rPr>
      <w:rFonts w:eastAsia="宋体"/>
      <w:b/>
      <w:bCs/>
      <w:i/>
      <w:iCs/>
      <w:color w:val="4F81BD"/>
      <w:kern w:val="2"/>
      <w:sz w:val="21"/>
      <w:szCs w:val="21"/>
      <w:lang w:val="en-US" w:eastAsia="zh-CN" w:bidi="ar-SA"/>
    </w:rPr>
  </w:style>
  <w:style w:type="character" w:styleId="af8">
    <w:name w:val="Subtle Emphasis"/>
    <w:basedOn w:val="a0"/>
    <w:rsid w:val="00D80857"/>
    <w:rPr>
      <w:i/>
      <w:iCs/>
      <w:color w:val="808080"/>
    </w:rPr>
  </w:style>
  <w:style w:type="character" w:styleId="af9">
    <w:name w:val="Intense Emphasis"/>
    <w:basedOn w:val="a0"/>
    <w:rsid w:val="00D80857"/>
    <w:rPr>
      <w:b/>
      <w:bCs/>
      <w:i/>
      <w:iCs/>
      <w:color w:val="4F81BD"/>
    </w:rPr>
  </w:style>
  <w:style w:type="character" w:styleId="afa">
    <w:name w:val="Subtle Reference"/>
    <w:basedOn w:val="a0"/>
    <w:rsid w:val="00D80857"/>
    <w:rPr>
      <w:smallCaps/>
      <w:color w:val="C0504D"/>
      <w:u w:val="single"/>
    </w:rPr>
  </w:style>
  <w:style w:type="character" w:styleId="afb">
    <w:name w:val="Intense Reference"/>
    <w:basedOn w:val="a0"/>
    <w:rsid w:val="00D80857"/>
    <w:rPr>
      <w:b/>
      <w:bCs/>
      <w:smallCaps/>
      <w:color w:val="C0504D"/>
      <w:spacing w:val="5"/>
      <w:u w:val="single"/>
    </w:rPr>
  </w:style>
  <w:style w:type="character" w:styleId="afc">
    <w:name w:val="Book Title"/>
    <w:basedOn w:val="a0"/>
    <w:rsid w:val="00D80857"/>
    <w:rPr>
      <w:b/>
      <w:bCs/>
      <w:smallCaps/>
      <w:spacing w:val="5"/>
    </w:rPr>
  </w:style>
  <w:style w:type="paragraph" w:customStyle="1" w:styleId="para">
    <w:name w:val="para"/>
    <w:basedOn w:val="a"/>
    <w:rsid w:val="009F5ABB"/>
    <w:pPr>
      <w:spacing w:beforeLines="25" w:afterLines="15"/>
      <w:ind w:firstLineChars="200" w:firstLine="480"/>
    </w:pPr>
    <w:rPr>
      <w:szCs w:val="24"/>
    </w:rPr>
  </w:style>
  <w:style w:type="paragraph" w:customStyle="1" w:styleId="choice">
    <w:name w:val="choice"/>
    <w:basedOn w:val="a"/>
    <w:rsid w:val="009F5ABB"/>
    <w:pPr>
      <w:spacing w:beforeLines="25" w:afterLines="25"/>
      <w:ind w:leftChars="225" w:left="953" w:hangingChars="200" w:hanging="480"/>
    </w:pPr>
    <w:rPr>
      <w:szCs w:val="24"/>
    </w:rPr>
  </w:style>
  <w:style w:type="character" w:customStyle="1" w:styleId="apple-style-span">
    <w:name w:val="apple-style-span"/>
    <w:basedOn w:val="a0"/>
    <w:rsid w:val="009F5ABB"/>
  </w:style>
  <w:style w:type="paragraph" w:styleId="afd">
    <w:name w:val="Body Text"/>
    <w:basedOn w:val="a"/>
    <w:link w:val="Char8"/>
    <w:rsid w:val="009F5ABB"/>
    <w:pPr>
      <w:spacing w:after="120"/>
    </w:pPr>
    <w:rPr>
      <w:szCs w:val="24"/>
    </w:rPr>
  </w:style>
  <w:style w:type="character" w:customStyle="1" w:styleId="Char8">
    <w:name w:val="正文文本 Char"/>
    <w:basedOn w:val="a0"/>
    <w:link w:val="afd"/>
    <w:rsid w:val="009F5ABB"/>
    <w:rPr>
      <w:kern w:val="2"/>
      <w:sz w:val="21"/>
      <w:szCs w:val="24"/>
    </w:rPr>
  </w:style>
  <w:style w:type="character" w:customStyle="1" w:styleId="6Char">
    <w:name w:val="标题 6 Char"/>
    <w:basedOn w:val="a0"/>
    <w:link w:val="6"/>
    <w:rsid w:val="00024384"/>
    <w:rPr>
      <w:rFonts w:ascii="宋体" w:hAnsi="宋体"/>
      <w:b/>
      <w:bCs/>
      <w:color w:val="000000"/>
      <w:sz w:val="15"/>
      <w:szCs w:val="15"/>
    </w:rPr>
  </w:style>
  <w:style w:type="character" w:customStyle="1" w:styleId="p9">
    <w:name w:val="p9"/>
    <w:basedOn w:val="a0"/>
    <w:rsid w:val="00024384"/>
  </w:style>
  <w:style w:type="character" w:customStyle="1" w:styleId="eng1">
    <w:name w:val="eng1"/>
    <w:basedOn w:val="a0"/>
    <w:rsid w:val="00024384"/>
    <w:rPr>
      <w:rFonts w:ascii="Arial" w:hAnsi="Arial" w:cs="Arial" w:hint="default"/>
      <w:sz w:val="17"/>
      <w:szCs w:val="17"/>
    </w:rPr>
  </w:style>
  <w:style w:type="character" w:customStyle="1" w:styleId="itm1">
    <w:name w:val="itm1"/>
    <w:basedOn w:val="a0"/>
    <w:rsid w:val="00024384"/>
    <w:rPr>
      <w:rFonts w:ascii="宋体" w:eastAsia="宋体" w:hAnsi="宋体" w:hint="eastAsia"/>
      <w:strike w:val="0"/>
      <w:dstrike w:val="0"/>
      <w:sz w:val="18"/>
      <w:szCs w:val="18"/>
      <w:u w:val="none"/>
      <w:effect w:val="none"/>
    </w:rPr>
  </w:style>
  <w:style w:type="paragraph" w:styleId="afe">
    <w:name w:val="Salutation"/>
    <w:basedOn w:val="a"/>
    <w:next w:val="a"/>
    <w:link w:val="Char9"/>
    <w:rsid w:val="00024384"/>
    <w:pPr>
      <w:adjustRightInd w:val="0"/>
      <w:spacing w:line="360" w:lineRule="atLeast"/>
      <w:jc w:val="left"/>
      <w:textAlignment w:val="baseline"/>
    </w:pPr>
    <w:rPr>
      <w:kern w:val="0"/>
    </w:rPr>
  </w:style>
  <w:style w:type="character" w:customStyle="1" w:styleId="Char9">
    <w:name w:val="称呼 Char"/>
    <w:basedOn w:val="a0"/>
    <w:link w:val="afe"/>
    <w:rsid w:val="00024384"/>
    <w:rPr>
      <w:sz w:val="24"/>
    </w:rPr>
  </w:style>
  <w:style w:type="paragraph" w:styleId="aff">
    <w:name w:val="List"/>
    <w:basedOn w:val="a"/>
    <w:rsid w:val="00024384"/>
    <w:pPr>
      <w:ind w:left="200" w:hangingChars="200" w:hanging="200"/>
    </w:pPr>
    <w:rPr>
      <w:szCs w:val="24"/>
    </w:rPr>
  </w:style>
  <w:style w:type="paragraph" w:styleId="22">
    <w:name w:val="List 2"/>
    <w:basedOn w:val="a"/>
    <w:rsid w:val="00024384"/>
    <w:pPr>
      <w:ind w:leftChars="200" w:left="100" w:hangingChars="200" w:hanging="200"/>
    </w:pPr>
    <w:rPr>
      <w:szCs w:val="24"/>
    </w:rPr>
  </w:style>
  <w:style w:type="paragraph" w:styleId="aff0">
    <w:name w:val="Normal Indent"/>
    <w:basedOn w:val="a"/>
    <w:rsid w:val="00024384"/>
    <w:pPr>
      <w:ind w:firstLineChars="200" w:firstLine="420"/>
    </w:pPr>
    <w:rPr>
      <w:szCs w:val="24"/>
    </w:rPr>
  </w:style>
  <w:style w:type="paragraph" w:styleId="aff1">
    <w:name w:val="Body Text First Indent"/>
    <w:basedOn w:val="afd"/>
    <w:link w:val="Chara"/>
    <w:rsid w:val="00024384"/>
    <w:pPr>
      <w:ind w:firstLineChars="100" w:firstLine="420"/>
    </w:pPr>
  </w:style>
  <w:style w:type="character" w:customStyle="1" w:styleId="Chara">
    <w:name w:val="正文首行缩进 Char"/>
    <w:basedOn w:val="Char8"/>
    <w:link w:val="aff1"/>
    <w:rsid w:val="00024384"/>
    <w:rPr>
      <w:kern w:val="2"/>
      <w:sz w:val="21"/>
      <w:szCs w:val="24"/>
    </w:rPr>
  </w:style>
  <w:style w:type="paragraph" w:styleId="23">
    <w:name w:val="Body Text First Indent 2"/>
    <w:basedOn w:val="ad"/>
    <w:link w:val="2Char1"/>
    <w:rsid w:val="00024384"/>
    <w:pPr>
      <w:autoSpaceDE/>
      <w:autoSpaceDN/>
      <w:adjustRightInd/>
      <w:spacing w:after="120"/>
      <w:ind w:leftChars="200" w:left="420" w:firstLineChars="200" w:firstLine="420"/>
      <w:jc w:val="both"/>
    </w:pPr>
    <w:rPr>
      <w:kern w:val="2"/>
      <w:szCs w:val="24"/>
    </w:rPr>
  </w:style>
  <w:style w:type="character" w:customStyle="1" w:styleId="Char4">
    <w:name w:val="正文文本缩进 Char"/>
    <w:basedOn w:val="a0"/>
    <w:link w:val="ad"/>
    <w:rsid w:val="00024384"/>
    <w:rPr>
      <w:sz w:val="21"/>
    </w:rPr>
  </w:style>
  <w:style w:type="character" w:customStyle="1" w:styleId="2Char1">
    <w:name w:val="正文首行缩进 2 Char"/>
    <w:basedOn w:val="Char4"/>
    <w:link w:val="23"/>
    <w:rsid w:val="00024384"/>
    <w:rPr>
      <w:sz w:val="21"/>
    </w:rPr>
  </w:style>
  <w:style w:type="paragraph" w:styleId="24">
    <w:name w:val="Body Text 2"/>
    <w:basedOn w:val="a"/>
    <w:link w:val="2Char2"/>
    <w:rsid w:val="00024384"/>
    <w:pPr>
      <w:tabs>
        <w:tab w:val="left" w:pos="15185"/>
        <w:tab w:val="left" w:pos="16695"/>
      </w:tabs>
      <w:jc w:val="left"/>
    </w:pPr>
    <w:rPr>
      <w:szCs w:val="24"/>
    </w:rPr>
  </w:style>
  <w:style w:type="character" w:customStyle="1" w:styleId="2Char2">
    <w:name w:val="正文文本 2 Char"/>
    <w:basedOn w:val="a0"/>
    <w:link w:val="24"/>
    <w:rsid w:val="00024384"/>
    <w:rPr>
      <w:kern w:val="2"/>
      <w:sz w:val="24"/>
      <w:szCs w:val="24"/>
    </w:rPr>
  </w:style>
  <w:style w:type="character" w:customStyle="1" w:styleId="Char3">
    <w:name w:val="纯文本 Char"/>
    <w:basedOn w:val="a0"/>
    <w:link w:val="ac"/>
    <w:locked/>
    <w:rsid w:val="00024384"/>
    <w:rPr>
      <w:rFonts w:ascii="宋体" w:hAnsi="Courier New" w:cs="Courier New"/>
      <w:kern w:val="2"/>
      <w:sz w:val="21"/>
      <w:szCs w:val="21"/>
    </w:rPr>
  </w:style>
  <w:style w:type="character" w:customStyle="1" w:styleId="7Char">
    <w:name w:val="标题 7 Char"/>
    <w:basedOn w:val="a0"/>
    <w:link w:val="7"/>
    <w:rsid w:val="00B90998"/>
    <w:rPr>
      <w:b/>
      <w:bCs/>
      <w:kern w:val="2"/>
      <w:sz w:val="24"/>
      <w:szCs w:val="24"/>
    </w:rPr>
  </w:style>
  <w:style w:type="character" w:customStyle="1" w:styleId="9Char">
    <w:name w:val="标题 9 Char"/>
    <w:basedOn w:val="a0"/>
    <w:link w:val="9"/>
    <w:rsid w:val="00B90998"/>
    <w:rPr>
      <w:rFonts w:ascii="Arial" w:eastAsia="黑体" w:hAnsi="Arial"/>
      <w:kern w:val="2"/>
      <w:sz w:val="21"/>
      <w:szCs w:val="21"/>
    </w:rPr>
  </w:style>
  <w:style w:type="character" w:customStyle="1" w:styleId="skyzhi1">
    <w:name w:val="skyzhi1"/>
    <w:basedOn w:val="a0"/>
    <w:rsid w:val="00B90998"/>
    <w:rPr>
      <w:sz w:val="14"/>
      <w:szCs w:val="14"/>
    </w:rPr>
  </w:style>
  <w:style w:type="character" w:customStyle="1" w:styleId="CharChar11">
    <w:name w:val="Char Char1"/>
    <w:basedOn w:val="a0"/>
    <w:locked/>
    <w:rsid w:val="00B90998"/>
    <w:rPr>
      <w:rFonts w:ascii="宋体" w:eastAsia="宋体" w:hAnsi="Courier New"/>
      <w:kern w:val="2"/>
      <w:sz w:val="21"/>
      <w:szCs w:val="21"/>
      <w:lang w:val="en-US" w:eastAsia="zh-CN" w:bidi="ar-SA"/>
    </w:rPr>
  </w:style>
  <w:style w:type="character" w:customStyle="1" w:styleId="text">
    <w:name w:val="text"/>
    <w:basedOn w:val="a0"/>
    <w:rsid w:val="00B90998"/>
  </w:style>
  <w:style w:type="character" w:customStyle="1" w:styleId="para1">
    <w:name w:val="para1"/>
    <w:basedOn w:val="a0"/>
    <w:rsid w:val="00B90998"/>
    <w:rPr>
      <w:color w:val="663333"/>
    </w:rPr>
  </w:style>
  <w:style w:type="character" w:customStyle="1" w:styleId="p141">
    <w:name w:val="p141"/>
    <w:basedOn w:val="a0"/>
    <w:rsid w:val="00B90998"/>
    <w:rPr>
      <w:rFonts w:ascii="ˎ̥" w:hAnsi="ˎ̥" w:hint="default"/>
      <w:color w:val="000000"/>
      <w:sz w:val="21"/>
      <w:szCs w:val="21"/>
    </w:rPr>
  </w:style>
  <w:style w:type="character" w:styleId="aff2">
    <w:name w:val="annotation reference"/>
    <w:basedOn w:val="a0"/>
    <w:rsid w:val="00B90998"/>
    <w:rPr>
      <w:sz w:val="21"/>
      <w:szCs w:val="21"/>
    </w:rPr>
  </w:style>
  <w:style w:type="paragraph" w:styleId="aff3">
    <w:name w:val="annotation text"/>
    <w:basedOn w:val="a"/>
    <w:link w:val="Charb"/>
    <w:rsid w:val="00B90998"/>
    <w:pPr>
      <w:jc w:val="left"/>
    </w:pPr>
    <w:rPr>
      <w:szCs w:val="24"/>
    </w:rPr>
  </w:style>
  <w:style w:type="character" w:customStyle="1" w:styleId="Charb">
    <w:name w:val="批注文字 Char"/>
    <w:basedOn w:val="a0"/>
    <w:link w:val="aff3"/>
    <w:rsid w:val="00B90998"/>
    <w:rPr>
      <w:kern w:val="2"/>
      <w:sz w:val="21"/>
      <w:szCs w:val="24"/>
    </w:rPr>
  </w:style>
  <w:style w:type="character" w:customStyle="1" w:styleId="tpccontent1">
    <w:name w:val="tpc_content1"/>
    <w:basedOn w:val="a0"/>
    <w:rsid w:val="00B90998"/>
    <w:rPr>
      <w:sz w:val="16"/>
      <w:szCs w:val="16"/>
    </w:rPr>
  </w:style>
  <w:style w:type="paragraph" w:styleId="31">
    <w:name w:val="toc 3"/>
    <w:basedOn w:val="a"/>
    <w:next w:val="a"/>
    <w:autoRedefine/>
    <w:uiPriority w:val="39"/>
    <w:rsid w:val="00B90998"/>
    <w:pPr>
      <w:tabs>
        <w:tab w:val="right" w:leader="dot" w:pos="9628"/>
      </w:tabs>
      <w:spacing w:line="340" w:lineRule="exact"/>
      <w:ind w:left="420"/>
      <w:jc w:val="left"/>
    </w:pPr>
    <w:rPr>
      <w:iCs/>
      <w:sz w:val="20"/>
    </w:rPr>
  </w:style>
  <w:style w:type="paragraph" w:styleId="25">
    <w:name w:val="toc 2"/>
    <w:basedOn w:val="a"/>
    <w:next w:val="a"/>
    <w:autoRedefine/>
    <w:uiPriority w:val="39"/>
    <w:rsid w:val="009765BB"/>
    <w:pPr>
      <w:tabs>
        <w:tab w:val="right" w:leader="dot" w:pos="9628"/>
      </w:tabs>
      <w:spacing w:line="440" w:lineRule="exact"/>
      <w:jc w:val="center"/>
    </w:pPr>
    <w:rPr>
      <w:b/>
      <w:sz w:val="32"/>
      <w:szCs w:val="32"/>
    </w:rPr>
  </w:style>
  <w:style w:type="character" w:customStyle="1" w:styleId="FontStyle50">
    <w:name w:val="Font Style50"/>
    <w:basedOn w:val="a0"/>
    <w:rsid w:val="00B90998"/>
    <w:rPr>
      <w:rFonts w:ascii="宋体" w:eastAsia="宋体" w:cs="宋体"/>
      <w:sz w:val="20"/>
      <w:szCs w:val="20"/>
    </w:rPr>
  </w:style>
  <w:style w:type="paragraph" w:customStyle="1" w:styleId="Style26">
    <w:name w:val="Style26"/>
    <w:basedOn w:val="a"/>
    <w:rsid w:val="00B90998"/>
    <w:pPr>
      <w:adjustRightInd w:val="0"/>
      <w:spacing w:line="317" w:lineRule="exact"/>
      <w:ind w:firstLine="355"/>
    </w:pPr>
    <w:rPr>
      <w:rFonts w:ascii="宋体" w:hAnsi="Calibri"/>
      <w:kern w:val="0"/>
      <w:szCs w:val="24"/>
    </w:rPr>
  </w:style>
  <w:style w:type="paragraph" w:customStyle="1" w:styleId="Style25">
    <w:name w:val="Style25"/>
    <w:basedOn w:val="a"/>
    <w:rsid w:val="00B90998"/>
    <w:pPr>
      <w:adjustRightInd w:val="0"/>
      <w:spacing w:line="317" w:lineRule="exact"/>
    </w:pPr>
    <w:rPr>
      <w:rFonts w:ascii="宋体" w:hAnsi="Calibri"/>
      <w:kern w:val="0"/>
      <w:szCs w:val="24"/>
    </w:rPr>
  </w:style>
  <w:style w:type="paragraph" w:customStyle="1" w:styleId="Style2">
    <w:name w:val="Style2"/>
    <w:basedOn w:val="a"/>
    <w:rsid w:val="00B90998"/>
    <w:pPr>
      <w:adjustRightInd w:val="0"/>
    </w:pPr>
    <w:rPr>
      <w:rFonts w:ascii="宋体" w:hAnsi="Calibri"/>
      <w:kern w:val="0"/>
      <w:szCs w:val="24"/>
    </w:rPr>
  </w:style>
  <w:style w:type="paragraph" w:customStyle="1" w:styleId="Style5">
    <w:name w:val="Style5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34">
    <w:name w:val="Style34"/>
    <w:basedOn w:val="a"/>
    <w:rsid w:val="00B90998"/>
    <w:pPr>
      <w:adjustRightInd w:val="0"/>
      <w:spacing w:line="307" w:lineRule="exact"/>
      <w:ind w:firstLine="230"/>
    </w:pPr>
    <w:rPr>
      <w:rFonts w:ascii="宋体" w:hAnsi="Calibri"/>
      <w:kern w:val="0"/>
      <w:szCs w:val="24"/>
    </w:rPr>
  </w:style>
  <w:style w:type="paragraph" w:customStyle="1" w:styleId="Style13">
    <w:name w:val="Style1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2">
    <w:name w:val="Style1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2">
    <w:name w:val="Style2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6">
    <w:name w:val="Style16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8">
    <w:name w:val="Style28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1">
    <w:name w:val="Style21"/>
    <w:basedOn w:val="a"/>
    <w:rsid w:val="00B90998"/>
    <w:pPr>
      <w:adjustRightInd w:val="0"/>
      <w:spacing w:line="326" w:lineRule="exact"/>
      <w:ind w:hanging="86"/>
      <w:jc w:val="left"/>
    </w:pPr>
    <w:rPr>
      <w:rFonts w:ascii="宋体" w:hAnsi="Calibri"/>
      <w:kern w:val="0"/>
      <w:szCs w:val="24"/>
    </w:rPr>
  </w:style>
  <w:style w:type="paragraph" w:customStyle="1" w:styleId="Style15">
    <w:name w:val="Style15"/>
    <w:basedOn w:val="a"/>
    <w:rsid w:val="00B90998"/>
    <w:pPr>
      <w:adjustRightInd w:val="0"/>
      <w:jc w:val="right"/>
    </w:pPr>
    <w:rPr>
      <w:rFonts w:ascii="宋体" w:hAnsi="Calibri"/>
      <w:kern w:val="0"/>
      <w:szCs w:val="24"/>
    </w:rPr>
  </w:style>
  <w:style w:type="paragraph" w:customStyle="1" w:styleId="Style19">
    <w:name w:val="Style19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3">
    <w:name w:val="Style2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0">
    <w:name w:val="Style20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12">
    <w:name w:val="纯文本1"/>
    <w:basedOn w:val="a"/>
    <w:rsid w:val="00B90998"/>
    <w:pPr>
      <w:adjustRightInd w:val="0"/>
      <w:textAlignment w:val="baseline"/>
    </w:pPr>
    <w:rPr>
      <w:rFonts w:ascii="宋体" w:hAnsi="Courier New"/>
    </w:rPr>
  </w:style>
  <w:style w:type="character" w:customStyle="1" w:styleId="FontStyle65">
    <w:name w:val="Font Style65"/>
    <w:basedOn w:val="a0"/>
    <w:rsid w:val="00B90998"/>
    <w:rPr>
      <w:rFonts w:ascii="宋体" w:eastAsia="宋体" w:cs="宋体"/>
      <w:sz w:val="20"/>
      <w:szCs w:val="20"/>
    </w:rPr>
  </w:style>
  <w:style w:type="character" w:customStyle="1" w:styleId="FontStyle27">
    <w:name w:val="Font Style27"/>
    <w:basedOn w:val="a0"/>
    <w:rsid w:val="00B90998"/>
    <w:rPr>
      <w:rFonts w:ascii="宋体" w:eastAsia="宋体"/>
      <w:sz w:val="20"/>
    </w:rPr>
  </w:style>
  <w:style w:type="character" w:customStyle="1" w:styleId="FontStyle48">
    <w:name w:val="Font Style48"/>
    <w:basedOn w:val="a0"/>
    <w:rsid w:val="00B90998"/>
    <w:rPr>
      <w:rFonts w:ascii="MS Gothic" w:eastAsia="MS Gothic"/>
      <w:b/>
      <w:sz w:val="24"/>
    </w:rPr>
  </w:style>
  <w:style w:type="character" w:customStyle="1" w:styleId="CharChar2">
    <w:name w:val="Char Char2"/>
    <w:basedOn w:val="a0"/>
    <w:rsid w:val="00B90998"/>
    <w:rPr>
      <w:rFonts w:eastAsia="宋体"/>
      <w:b/>
      <w:bCs/>
      <w:kern w:val="2"/>
      <w:sz w:val="32"/>
      <w:szCs w:val="32"/>
      <w:lang w:val="en-US" w:eastAsia="zh-CN" w:bidi="ar-SA"/>
    </w:rPr>
  </w:style>
  <w:style w:type="character" w:customStyle="1" w:styleId="CharChar7">
    <w:name w:val="Char Char7"/>
    <w:basedOn w:val="a0"/>
    <w:rsid w:val="00B90998"/>
    <w:rPr>
      <w:rFonts w:ascii="Arial" w:eastAsia="黑体" w:hAnsi="Arial"/>
      <w:b/>
      <w:bCs/>
      <w:kern w:val="2"/>
      <w:sz w:val="28"/>
      <w:szCs w:val="28"/>
      <w:lang w:val="en-US" w:eastAsia="zh-CN" w:bidi="ar-SA"/>
    </w:rPr>
  </w:style>
  <w:style w:type="character" w:customStyle="1" w:styleId="CharChar8">
    <w:name w:val="Char Char8"/>
    <w:basedOn w:val="a0"/>
    <w:rsid w:val="00B90998"/>
    <w:rPr>
      <w:b/>
      <w:bCs/>
      <w:kern w:val="2"/>
      <w:sz w:val="28"/>
      <w:szCs w:val="32"/>
    </w:rPr>
  </w:style>
  <w:style w:type="paragraph" w:styleId="TOC">
    <w:name w:val="TOC Heading"/>
    <w:basedOn w:val="1"/>
    <w:next w:val="a"/>
    <w:uiPriority w:val="39"/>
    <w:rsid w:val="00B90998"/>
    <w:pPr>
      <w:widowControl/>
      <w:spacing w:before="480" w:line="276" w:lineRule="auto"/>
      <w:outlineLvl w:val="9"/>
    </w:pPr>
    <w:rPr>
      <w:rFonts w:ascii="Cambria" w:hAnsi="Cambria"/>
      <w:color w:val="365F91"/>
      <w:kern w:val="0"/>
      <w:sz w:val="28"/>
      <w:szCs w:val="28"/>
    </w:rPr>
  </w:style>
  <w:style w:type="paragraph" w:styleId="41">
    <w:name w:val="toc 4"/>
    <w:basedOn w:val="a"/>
    <w:next w:val="a"/>
    <w:autoRedefine/>
    <w:uiPriority w:val="39"/>
    <w:unhideWhenUsed/>
    <w:rsid w:val="00B90998"/>
    <w:pPr>
      <w:ind w:leftChars="600" w:left="1260"/>
    </w:pPr>
    <w:rPr>
      <w:rFonts w:ascii="Calibri" w:hAnsi="Calibri"/>
      <w:szCs w:val="22"/>
    </w:rPr>
  </w:style>
  <w:style w:type="paragraph" w:styleId="50">
    <w:name w:val="toc 5"/>
    <w:basedOn w:val="a"/>
    <w:next w:val="a"/>
    <w:autoRedefine/>
    <w:uiPriority w:val="39"/>
    <w:unhideWhenUsed/>
    <w:rsid w:val="00B90998"/>
    <w:pPr>
      <w:ind w:leftChars="800" w:left="1680"/>
    </w:pPr>
    <w:rPr>
      <w:rFonts w:ascii="Calibri" w:hAnsi="Calibri"/>
      <w:szCs w:val="22"/>
    </w:rPr>
  </w:style>
  <w:style w:type="paragraph" w:styleId="60">
    <w:name w:val="toc 6"/>
    <w:basedOn w:val="a"/>
    <w:next w:val="a"/>
    <w:autoRedefine/>
    <w:uiPriority w:val="39"/>
    <w:unhideWhenUsed/>
    <w:rsid w:val="00B90998"/>
    <w:pPr>
      <w:ind w:leftChars="1000" w:left="2100"/>
    </w:pPr>
    <w:rPr>
      <w:rFonts w:ascii="Calibri" w:hAnsi="Calibri"/>
      <w:szCs w:val="22"/>
    </w:rPr>
  </w:style>
  <w:style w:type="paragraph" w:styleId="70">
    <w:name w:val="toc 7"/>
    <w:basedOn w:val="a"/>
    <w:next w:val="a"/>
    <w:autoRedefine/>
    <w:uiPriority w:val="39"/>
    <w:unhideWhenUsed/>
    <w:rsid w:val="00B90998"/>
    <w:pPr>
      <w:ind w:leftChars="1200" w:left="2520"/>
    </w:pPr>
    <w:rPr>
      <w:rFonts w:ascii="Calibri" w:hAnsi="Calibri"/>
      <w:szCs w:val="22"/>
    </w:rPr>
  </w:style>
  <w:style w:type="paragraph" w:styleId="80">
    <w:name w:val="toc 8"/>
    <w:basedOn w:val="a"/>
    <w:next w:val="a"/>
    <w:autoRedefine/>
    <w:uiPriority w:val="39"/>
    <w:unhideWhenUsed/>
    <w:rsid w:val="00B90998"/>
    <w:pPr>
      <w:ind w:leftChars="1400" w:left="2940"/>
    </w:pPr>
    <w:rPr>
      <w:rFonts w:ascii="Calibri" w:hAnsi="Calibri"/>
      <w:szCs w:val="22"/>
    </w:rPr>
  </w:style>
  <w:style w:type="paragraph" w:styleId="90">
    <w:name w:val="toc 9"/>
    <w:basedOn w:val="a"/>
    <w:next w:val="a"/>
    <w:autoRedefine/>
    <w:uiPriority w:val="39"/>
    <w:unhideWhenUsed/>
    <w:rsid w:val="00B90998"/>
    <w:pPr>
      <w:ind w:leftChars="1600" w:left="3360"/>
    </w:pPr>
    <w:rPr>
      <w:rFonts w:ascii="Calibri" w:hAnsi="Calibri"/>
      <w:szCs w:val="22"/>
    </w:rPr>
  </w:style>
  <w:style w:type="character" w:customStyle="1" w:styleId="z333">
    <w:name w:val="z333"/>
    <w:basedOn w:val="a0"/>
    <w:rsid w:val="00B90998"/>
  </w:style>
  <w:style w:type="character" w:customStyle="1" w:styleId="keyfontright">
    <w:name w:val="keyfontright"/>
    <w:basedOn w:val="a0"/>
    <w:rsid w:val="00B90998"/>
  </w:style>
  <w:style w:type="character" w:customStyle="1" w:styleId="stviewoptext">
    <w:name w:val="stviewoptext"/>
    <w:basedOn w:val="a0"/>
    <w:rsid w:val="00B90998"/>
  </w:style>
  <w:style w:type="character" w:customStyle="1" w:styleId="z666">
    <w:name w:val="z666"/>
    <w:basedOn w:val="a0"/>
    <w:rsid w:val="00B90998"/>
  </w:style>
  <w:style w:type="paragraph" w:customStyle="1" w:styleId="aff4">
    <w:name w:val="试题地区"/>
    <w:basedOn w:val="a"/>
    <w:rsid w:val="00982C24"/>
    <w:pPr>
      <w:jc w:val="center"/>
    </w:pPr>
  </w:style>
  <w:style w:type="character" w:customStyle="1" w:styleId="Char1">
    <w:name w:val="批注框文本 Char"/>
    <w:basedOn w:val="a0"/>
    <w:link w:val="a6"/>
    <w:uiPriority w:val="99"/>
    <w:semiHidden/>
    <w:rsid w:val="00845C8B"/>
    <w:rPr>
      <w:kern w:val="2"/>
      <w:sz w:val="18"/>
      <w:szCs w:val="18"/>
    </w:rPr>
  </w:style>
  <w:style w:type="paragraph" w:customStyle="1" w:styleId="13">
    <w:name w:val="列出段落1"/>
    <w:basedOn w:val="a"/>
    <w:rsid w:val="00845C8B"/>
    <w:pPr>
      <w:widowControl/>
      <w:spacing w:after="200" w:line="276" w:lineRule="auto"/>
      <w:ind w:left="720"/>
      <w:contextualSpacing/>
      <w:jc w:val="left"/>
    </w:pPr>
    <w:rPr>
      <w:rFonts w:ascii="Calibri" w:hAnsi="Calibri"/>
      <w:kern w:val="0"/>
      <w:sz w:val="22"/>
      <w:szCs w:val="22"/>
      <w:lang w:eastAsia="en-US"/>
    </w:rPr>
  </w:style>
  <w:style w:type="character" w:customStyle="1" w:styleId="headline-content2">
    <w:name w:val="headline-content2"/>
    <w:basedOn w:val="a0"/>
    <w:rsid w:val="004303A8"/>
  </w:style>
  <w:style w:type="paragraph" w:customStyle="1" w:styleId="MTDisplayEquation">
    <w:name w:val="MTDisplayEquation"/>
    <w:basedOn w:val="a"/>
    <w:next w:val="a"/>
    <w:rsid w:val="004303A8"/>
    <w:pPr>
      <w:widowControl/>
      <w:tabs>
        <w:tab w:val="center" w:pos="4400"/>
        <w:tab w:val="right" w:pos="8820"/>
      </w:tabs>
      <w:spacing w:after="200" w:line="360" w:lineRule="auto"/>
      <w:ind w:firstLineChars="200" w:firstLine="480"/>
      <w:jc w:val="left"/>
    </w:pPr>
    <w:rPr>
      <w:rFonts w:ascii="Calibri" w:hAnsi="Calibri"/>
      <w:kern w:val="0"/>
      <w:szCs w:val="22"/>
      <w:lang w:eastAsia="en-US"/>
    </w:rPr>
  </w:style>
  <w:style w:type="character" w:customStyle="1" w:styleId="Heading3Char">
    <w:name w:val="Heading 3 Char"/>
    <w:basedOn w:val="a0"/>
    <w:locked/>
    <w:rsid w:val="00F85121"/>
    <w:rPr>
      <w:rFonts w:ascii="Cambria" w:eastAsia="宋体" w:hAnsi="Cambria"/>
      <w:b/>
      <w:bCs/>
      <w:color w:val="4F81BD"/>
      <w:sz w:val="22"/>
      <w:szCs w:val="22"/>
      <w:lang w:val="en-US" w:eastAsia="en-US" w:bidi="ar-SA"/>
    </w:rPr>
  </w:style>
  <w:style w:type="character" w:styleId="aff5">
    <w:name w:val="Placeholder Text"/>
    <w:basedOn w:val="a0"/>
    <w:uiPriority w:val="99"/>
    <w:semiHidden/>
    <w:rsid w:val="00F27D3A"/>
    <w:rPr>
      <w:color w:val="80808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7.wmf"/><Relationship Id="rId21" Type="http://schemas.openxmlformats.org/officeDocument/2006/relationships/image" Target="media/image9.wmf"/><Relationship Id="rId42" Type="http://schemas.openxmlformats.org/officeDocument/2006/relationships/oleObject" Target="embeddings/oleObject17.bin"/><Relationship Id="rId63" Type="http://schemas.openxmlformats.org/officeDocument/2006/relationships/image" Target="media/image30.wmf"/><Relationship Id="rId84" Type="http://schemas.openxmlformats.org/officeDocument/2006/relationships/oleObject" Target="embeddings/oleObject38.bin"/><Relationship Id="rId138" Type="http://schemas.openxmlformats.org/officeDocument/2006/relationships/oleObject" Target="embeddings/oleObject65.bin"/><Relationship Id="rId159" Type="http://schemas.openxmlformats.org/officeDocument/2006/relationships/image" Target="media/image78.wmf"/><Relationship Id="rId170" Type="http://schemas.openxmlformats.org/officeDocument/2006/relationships/oleObject" Target="embeddings/oleObject81.bin"/><Relationship Id="rId191" Type="http://schemas.openxmlformats.org/officeDocument/2006/relationships/image" Target="media/image94.wmf"/><Relationship Id="rId205" Type="http://schemas.openxmlformats.org/officeDocument/2006/relationships/image" Target="media/image101.wmf"/><Relationship Id="rId107" Type="http://schemas.openxmlformats.org/officeDocument/2006/relationships/image" Target="media/image52.wmf"/><Relationship Id="rId11" Type="http://schemas.openxmlformats.org/officeDocument/2006/relationships/image" Target="media/image4.wmf"/><Relationship Id="rId32" Type="http://schemas.openxmlformats.org/officeDocument/2006/relationships/oleObject" Target="embeddings/oleObject12.bin"/><Relationship Id="rId37" Type="http://schemas.openxmlformats.org/officeDocument/2006/relationships/image" Target="media/image17.wmf"/><Relationship Id="rId53" Type="http://schemas.openxmlformats.org/officeDocument/2006/relationships/image" Target="media/image25.wmf"/><Relationship Id="rId58" Type="http://schemas.openxmlformats.org/officeDocument/2006/relationships/oleObject" Target="embeddings/oleObject25.bin"/><Relationship Id="rId74" Type="http://schemas.openxmlformats.org/officeDocument/2006/relationships/oleObject" Target="embeddings/oleObject33.bin"/><Relationship Id="rId79" Type="http://schemas.openxmlformats.org/officeDocument/2006/relationships/image" Target="media/image38.wmf"/><Relationship Id="rId102" Type="http://schemas.openxmlformats.org/officeDocument/2006/relationships/oleObject" Target="embeddings/oleObject47.bin"/><Relationship Id="rId123" Type="http://schemas.openxmlformats.org/officeDocument/2006/relationships/image" Target="media/image60.wmf"/><Relationship Id="rId128" Type="http://schemas.openxmlformats.org/officeDocument/2006/relationships/oleObject" Target="embeddings/oleObject60.bin"/><Relationship Id="rId144" Type="http://schemas.openxmlformats.org/officeDocument/2006/relationships/oleObject" Target="embeddings/oleObject68.bin"/><Relationship Id="rId149" Type="http://schemas.openxmlformats.org/officeDocument/2006/relationships/image" Target="media/image73.wmf"/><Relationship Id="rId5" Type="http://schemas.openxmlformats.org/officeDocument/2006/relationships/webSettings" Target="webSettings.xml"/><Relationship Id="rId90" Type="http://schemas.openxmlformats.org/officeDocument/2006/relationships/oleObject" Target="embeddings/oleObject41.bin"/><Relationship Id="rId95" Type="http://schemas.openxmlformats.org/officeDocument/2006/relationships/image" Target="media/image46.wmf"/><Relationship Id="rId160" Type="http://schemas.openxmlformats.org/officeDocument/2006/relationships/oleObject" Target="embeddings/oleObject76.bin"/><Relationship Id="rId165" Type="http://schemas.openxmlformats.org/officeDocument/2006/relationships/image" Target="media/image81.wmf"/><Relationship Id="rId181" Type="http://schemas.openxmlformats.org/officeDocument/2006/relationships/image" Target="media/image89.wmf"/><Relationship Id="rId186" Type="http://schemas.openxmlformats.org/officeDocument/2006/relationships/oleObject" Target="embeddings/oleObject89.bin"/><Relationship Id="rId216" Type="http://schemas.openxmlformats.org/officeDocument/2006/relationships/theme" Target="theme/theme1.xml"/><Relationship Id="rId211" Type="http://schemas.openxmlformats.org/officeDocument/2006/relationships/header" Target="header1.xml"/><Relationship Id="rId22" Type="http://schemas.openxmlformats.org/officeDocument/2006/relationships/oleObject" Target="embeddings/oleObject7.bin"/><Relationship Id="rId27" Type="http://schemas.openxmlformats.org/officeDocument/2006/relationships/image" Target="media/image12.wmf"/><Relationship Id="rId43" Type="http://schemas.openxmlformats.org/officeDocument/2006/relationships/image" Target="media/image20.wmf"/><Relationship Id="rId48" Type="http://schemas.openxmlformats.org/officeDocument/2006/relationships/oleObject" Target="embeddings/oleObject20.bin"/><Relationship Id="rId64" Type="http://schemas.openxmlformats.org/officeDocument/2006/relationships/oleObject" Target="embeddings/oleObject28.bin"/><Relationship Id="rId69" Type="http://schemas.openxmlformats.org/officeDocument/2006/relationships/image" Target="media/image33.wmf"/><Relationship Id="rId113" Type="http://schemas.openxmlformats.org/officeDocument/2006/relationships/image" Target="media/image55.wmf"/><Relationship Id="rId118" Type="http://schemas.openxmlformats.org/officeDocument/2006/relationships/oleObject" Target="embeddings/oleObject55.bin"/><Relationship Id="rId134" Type="http://schemas.openxmlformats.org/officeDocument/2006/relationships/oleObject" Target="embeddings/oleObject63.bin"/><Relationship Id="rId139" Type="http://schemas.openxmlformats.org/officeDocument/2006/relationships/image" Target="media/image68.wmf"/><Relationship Id="rId80" Type="http://schemas.openxmlformats.org/officeDocument/2006/relationships/oleObject" Target="embeddings/oleObject36.bin"/><Relationship Id="rId85" Type="http://schemas.openxmlformats.org/officeDocument/2006/relationships/image" Target="media/image41.wmf"/><Relationship Id="rId150" Type="http://schemas.openxmlformats.org/officeDocument/2006/relationships/oleObject" Target="embeddings/oleObject71.bin"/><Relationship Id="rId155" Type="http://schemas.openxmlformats.org/officeDocument/2006/relationships/image" Target="media/image76.wmf"/><Relationship Id="rId171" Type="http://schemas.openxmlformats.org/officeDocument/2006/relationships/image" Target="media/image84.wmf"/><Relationship Id="rId176" Type="http://schemas.openxmlformats.org/officeDocument/2006/relationships/oleObject" Target="embeddings/oleObject84.bin"/><Relationship Id="rId192" Type="http://schemas.openxmlformats.org/officeDocument/2006/relationships/oleObject" Target="embeddings/oleObject92.bin"/><Relationship Id="rId197" Type="http://schemas.openxmlformats.org/officeDocument/2006/relationships/image" Target="media/image97.wmf"/><Relationship Id="rId206" Type="http://schemas.openxmlformats.org/officeDocument/2006/relationships/oleObject" Target="embeddings/oleObject99.bin"/><Relationship Id="rId201" Type="http://schemas.openxmlformats.org/officeDocument/2006/relationships/image" Target="media/image99.wmf"/><Relationship Id="rId12" Type="http://schemas.openxmlformats.org/officeDocument/2006/relationships/oleObject" Target="embeddings/oleObject2.bin"/><Relationship Id="rId17" Type="http://schemas.openxmlformats.org/officeDocument/2006/relationships/image" Target="media/image7.wmf"/><Relationship Id="rId33" Type="http://schemas.openxmlformats.org/officeDocument/2006/relationships/image" Target="media/image15.wmf"/><Relationship Id="rId38" Type="http://schemas.openxmlformats.org/officeDocument/2006/relationships/oleObject" Target="embeddings/oleObject15.bin"/><Relationship Id="rId59" Type="http://schemas.openxmlformats.org/officeDocument/2006/relationships/image" Target="media/image28.wmf"/><Relationship Id="rId103" Type="http://schemas.openxmlformats.org/officeDocument/2006/relationships/image" Target="media/image50.wmf"/><Relationship Id="rId108" Type="http://schemas.openxmlformats.org/officeDocument/2006/relationships/oleObject" Target="embeddings/oleObject50.bin"/><Relationship Id="rId124" Type="http://schemas.openxmlformats.org/officeDocument/2006/relationships/oleObject" Target="embeddings/oleObject58.bin"/><Relationship Id="rId129" Type="http://schemas.openxmlformats.org/officeDocument/2006/relationships/image" Target="media/image63.wmf"/><Relationship Id="rId54" Type="http://schemas.openxmlformats.org/officeDocument/2006/relationships/oleObject" Target="embeddings/oleObject23.bin"/><Relationship Id="rId70" Type="http://schemas.openxmlformats.org/officeDocument/2006/relationships/oleObject" Target="embeddings/oleObject31.bin"/><Relationship Id="rId75" Type="http://schemas.openxmlformats.org/officeDocument/2006/relationships/image" Target="media/image36.wmf"/><Relationship Id="rId91" Type="http://schemas.openxmlformats.org/officeDocument/2006/relationships/image" Target="media/image44.wmf"/><Relationship Id="rId96" Type="http://schemas.openxmlformats.org/officeDocument/2006/relationships/oleObject" Target="embeddings/oleObject44.bin"/><Relationship Id="rId140" Type="http://schemas.openxmlformats.org/officeDocument/2006/relationships/oleObject" Target="embeddings/oleObject66.bin"/><Relationship Id="rId145" Type="http://schemas.openxmlformats.org/officeDocument/2006/relationships/image" Target="media/image71.wmf"/><Relationship Id="rId161" Type="http://schemas.openxmlformats.org/officeDocument/2006/relationships/image" Target="media/image79.wmf"/><Relationship Id="rId166" Type="http://schemas.openxmlformats.org/officeDocument/2006/relationships/oleObject" Target="embeddings/oleObject79.bin"/><Relationship Id="rId182" Type="http://schemas.openxmlformats.org/officeDocument/2006/relationships/oleObject" Target="embeddings/oleObject87.bin"/><Relationship Id="rId187" Type="http://schemas.openxmlformats.org/officeDocument/2006/relationships/image" Target="media/image92.w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12" Type="http://schemas.openxmlformats.org/officeDocument/2006/relationships/footer" Target="footer1.xml"/><Relationship Id="rId23" Type="http://schemas.openxmlformats.org/officeDocument/2006/relationships/image" Target="media/image10.wmf"/><Relationship Id="rId28" Type="http://schemas.openxmlformats.org/officeDocument/2006/relationships/oleObject" Target="embeddings/oleObject10.bin"/><Relationship Id="rId49" Type="http://schemas.openxmlformats.org/officeDocument/2006/relationships/image" Target="media/image23.wmf"/><Relationship Id="rId114" Type="http://schemas.openxmlformats.org/officeDocument/2006/relationships/oleObject" Target="embeddings/oleObject53.bin"/><Relationship Id="rId119" Type="http://schemas.openxmlformats.org/officeDocument/2006/relationships/image" Target="media/image58.wmf"/><Relationship Id="rId44" Type="http://schemas.openxmlformats.org/officeDocument/2006/relationships/oleObject" Target="embeddings/oleObject18.bin"/><Relationship Id="rId60" Type="http://schemas.openxmlformats.org/officeDocument/2006/relationships/oleObject" Target="embeddings/oleObject26.bin"/><Relationship Id="rId65" Type="http://schemas.openxmlformats.org/officeDocument/2006/relationships/image" Target="media/image31.wmf"/><Relationship Id="rId81" Type="http://schemas.openxmlformats.org/officeDocument/2006/relationships/image" Target="media/image39.wmf"/><Relationship Id="rId86" Type="http://schemas.openxmlformats.org/officeDocument/2006/relationships/oleObject" Target="embeddings/oleObject39.bin"/><Relationship Id="rId130" Type="http://schemas.openxmlformats.org/officeDocument/2006/relationships/oleObject" Target="embeddings/oleObject61.bin"/><Relationship Id="rId135" Type="http://schemas.openxmlformats.org/officeDocument/2006/relationships/image" Target="media/image66.wmf"/><Relationship Id="rId151" Type="http://schemas.openxmlformats.org/officeDocument/2006/relationships/image" Target="media/image74.wmf"/><Relationship Id="rId156" Type="http://schemas.openxmlformats.org/officeDocument/2006/relationships/oleObject" Target="embeddings/oleObject74.bin"/><Relationship Id="rId177" Type="http://schemas.openxmlformats.org/officeDocument/2006/relationships/image" Target="media/image87.wmf"/><Relationship Id="rId198" Type="http://schemas.openxmlformats.org/officeDocument/2006/relationships/oleObject" Target="embeddings/oleObject95.bin"/><Relationship Id="rId172" Type="http://schemas.openxmlformats.org/officeDocument/2006/relationships/oleObject" Target="embeddings/oleObject82.bin"/><Relationship Id="rId193" Type="http://schemas.openxmlformats.org/officeDocument/2006/relationships/image" Target="media/image95.wmf"/><Relationship Id="rId202" Type="http://schemas.openxmlformats.org/officeDocument/2006/relationships/oleObject" Target="embeddings/oleObject97.bin"/><Relationship Id="rId207" Type="http://schemas.openxmlformats.org/officeDocument/2006/relationships/image" Target="media/image102.wmf"/><Relationship Id="rId13" Type="http://schemas.openxmlformats.org/officeDocument/2006/relationships/image" Target="media/image5.wmf"/><Relationship Id="rId18" Type="http://schemas.openxmlformats.org/officeDocument/2006/relationships/oleObject" Target="embeddings/oleObject5.bin"/><Relationship Id="rId39" Type="http://schemas.openxmlformats.org/officeDocument/2006/relationships/image" Target="media/image18.wmf"/><Relationship Id="rId109" Type="http://schemas.openxmlformats.org/officeDocument/2006/relationships/image" Target="media/image53.wmf"/><Relationship Id="rId34" Type="http://schemas.openxmlformats.org/officeDocument/2006/relationships/oleObject" Target="embeddings/oleObject13.bin"/><Relationship Id="rId50" Type="http://schemas.openxmlformats.org/officeDocument/2006/relationships/oleObject" Target="embeddings/oleObject21.bin"/><Relationship Id="rId55" Type="http://schemas.openxmlformats.org/officeDocument/2006/relationships/image" Target="media/image26.wmf"/><Relationship Id="rId76" Type="http://schemas.openxmlformats.org/officeDocument/2006/relationships/oleObject" Target="embeddings/oleObject34.bin"/><Relationship Id="rId97" Type="http://schemas.openxmlformats.org/officeDocument/2006/relationships/image" Target="media/image47.wmf"/><Relationship Id="rId104" Type="http://schemas.openxmlformats.org/officeDocument/2006/relationships/oleObject" Target="embeddings/oleObject48.bin"/><Relationship Id="rId120" Type="http://schemas.openxmlformats.org/officeDocument/2006/relationships/oleObject" Target="embeddings/oleObject56.bin"/><Relationship Id="rId125" Type="http://schemas.openxmlformats.org/officeDocument/2006/relationships/image" Target="media/image61.wmf"/><Relationship Id="rId141" Type="http://schemas.openxmlformats.org/officeDocument/2006/relationships/image" Target="media/image69.wmf"/><Relationship Id="rId146" Type="http://schemas.openxmlformats.org/officeDocument/2006/relationships/oleObject" Target="embeddings/oleObject69.bin"/><Relationship Id="rId167" Type="http://schemas.openxmlformats.org/officeDocument/2006/relationships/image" Target="media/image82.wmf"/><Relationship Id="rId188" Type="http://schemas.openxmlformats.org/officeDocument/2006/relationships/oleObject" Target="embeddings/oleObject90.bin"/><Relationship Id="rId7" Type="http://schemas.openxmlformats.org/officeDocument/2006/relationships/endnotes" Target="endnotes.xml"/><Relationship Id="rId71" Type="http://schemas.openxmlformats.org/officeDocument/2006/relationships/image" Target="media/image34.wmf"/><Relationship Id="rId92" Type="http://schemas.openxmlformats.org/officeDocument/2006/relationships/oleObject" Target="embeddings/oleObject42.bin"/><Relationship Id="rId162" Type="http://schemas.openxmlformats.org/officeDocument/2006/relationships/oleObject" Target="embeddings/oleObject77.bin"/><Relationship Id="rId183" Type="http://schemas.openxmlformats.org/officeDocument/2006/relationships/image" Target="media/image90.wmf"/><Relationship Id="rId213" Type="http://schemas.openxmlformats.org/officeDocument/2006/relationships/footer" Target="footer2.xml"/><Relationship Id="rId2" Type="http://schemas.openxmlformats.org/officeDocument/2006/relationships/numbering" Target="numbering.xml"/><Relationship Id="rId29" Type="http://schemas.openxmlformats.org/officeDocument/2006/relationships/image" Target="media/image13.wmf"/><Relationship Id="rId24" Type="http://schemas.openxmlformats.org/officeDocument/2006/relationships/oleObject" Target="embeddings/oleObject8.bin"/><Relationship Id="rId40" Type="http://schemas.openxmlformats.org/officeDocument/2006/relationships/oleObject" Target="embeddings/oleObject16.bin"/><Relationship Id="rId45" Type="http://schemas.openxmlformats.org/officeDocument/2006/relationships/image" Target="media/image21.wmf"/><Relationship Id="rId66" Type="http://schemas.openxmlformats.org/officeDocument/2006/relationships/oleObject" Target="embeddings/oleObject29.bin"/><Relationship Id="rId87" Type="http://schemas.openxmlformats.org/officeDocument/2006/relationships/image" Target="media/image42.wmf"/><Relationship Id="rId110" Type="http://schemas.openxmlformats.org/officeDocument/2006/relationships/oleObject" Target="embeddings/oleObject51.bin"/><Relationship Id="rId115" Type="http://schemas.openxmlformats.org/officeDocument/2006/relationships/image" Target="media/image56.wmf"/><Relationship Id="rId131" Type="http://schemas.openxmlformats.org/officeDocument/2006/relationships/image" Target="media/image64.wmf"/><Relationship Id="rId136" Type="http://schemas.openxmlformats.org/officeDocument/2006/relationships/oleObject" Target="embeddings/oleObject64.bin"/><Relationship Id="rId157" Type="http://schemas.openxmlformats.org/officeDocument/2006/relationships/image" Target="media/image77.wmf"/><Relationship Id="rId178" Type="http://schemas.openxmlformats.org/officeDocument/2006/relationships/oleObject" Target="embeddings/oleObject85.bin"/><Relationship Id="rId61" Type="http://schemas.openxmlformats.org/officeDocument/2006/relationships/image" Target="media/image29.wmf"/><Relationship Id="rId82" Type="http://schemas.openxmlformats.org/officeDocument/2006/relationships/oleObject" Target="embeddings/oleObject37.bin"/><Relationship Id="rId152" Type="http://schemas.openxmlformats.org/officeDocument/2006/relationships/oleObject" Target="embeddings/oleObject72.bin"/><Relationship Id="rId173" Type="http://schemas.openxmlformats.org/officeDocument/2006/relationships/image" Target="media/image85.wmf"/><Relationship Id="rId194" Type="http://schemas.openxmlformats.org/officeDocument/2006/relationships/oleObject" Target="embeddings/oleObject93.bin"/><Relationship Id="rId199" Type="http://schemas.openxmlformats.org/officeDocument/2006/relationships/image" Target="media/image98.wmf"/><Relationship Id="rId203" Type="http://schemas.openxmlformats.org/officeDocument/2006/relationships/image" Target="media/image100.wmf"/><Relationship Id="rId208" Type="http://schemas.openxmlformats.org/officeDocument/2006/relationships/oleObject" Target="embeddings/oleObject100.bin"/><Relationship Id="rId19" Type="http://schemas.openxmlformats.org/officeDocument/2006/relationships/image" Target="media/image8.wmf"/><Relationship Id="rId14" Type="http://schemas.openxmlformats.org/officeDocument/2006/relationships/oleObject" Target="embeddings/oleObject3.bin"/><Relationship Id="rId30" Type="http://schemas.openxmlformats.org/officeDocument/2006/relationships/oleObject" Target="embeddings/oleObject11.bin"/><Relationship Id="rId35" Type="http://schemas.openxmlformats.org/officeDocument/2006/relationships/image" Target="media/image16.wmf"/><Relationship Id="rId56" Type="http://schemas.openxmlformats.org/officeDocument/2006/relationships/oleObject" Target="embeddings/oleObject24.bin"/><Relationship Id="rId77" Type="http://schemas.openxmlformats.org/officeDocument/2006/relationships/image" Target="media/image37.wmf"/><Relationship Id="rId100" Type="http://schemas.openxmlformats.org/officeDocument/2006/relationships/oleObject" Target="embeddings/oleObject46.bin"/><Relationship Id="rId105" Type="http://schemas.openxmlformats.org/officeDocument/2006/relationships/image" Target="media/image51.wmf"/><Relationship Id="rId126" Type="http://schemas.openxmlformats.org/officeDocument/2006/relationships/oleObject" Target="embeddings/oleObject59.bin"/><Relationship Id="rId147" Type="http://schemas.openxmlformats.org/officeDocument/2006/relationships/image" Target="media/image72.wmf"/><Relationship Id="rId168" Type="http://schemas.openxmlformats.org/officeDocument/2006/relationships/oleObject" Target="embeddings/oleObject80.bin"/><Relationship Id="rId8" Type="http://schemas.openxmlformats.org/officeDocument/2006/relationships/hyperlink" Target="https://lvjr.bitbucket.io/?kysx1993" TargetMode="External"/><Relationship Id="rId51" Type="http://schemas.openxmlformats.org/officeDocument/2006/relationships/image" Target="media/image24.wmf"/><Relationship Id="rId72" Type="http://schemas.openxmlformats.org/officeDocument/2006/relationships/oleObject" Target="embeddings/oleObject32.bin"/><Relationship Id="rId93" Type="http://schemas.openxmlformats.org/officeDocument/2006/relationships/image" Target="media/image45.wmf"/><Relationship Id="rId98" Type="http://schemas.openxmlformats.org/officeDocument/2006/relationships/oleObject" Target="embeddings/oleObject45.bin"/><Relationship Id="rId121" Type="http://schemas.openxmlformats.org/officeDocument/2006/relationships/image" Target="media/image59.wmf"/><Relationship Id="rId142" Type="http://schemas.openxmlformats.org/officeDocument/2006/relationships/oleObject" Target="embeddings/oleObject67.bin"/><Relationship Id="rId163" Type="http://schemas.openxmlformats.org/officeDocument/2006/relationships/image" Target="media/image80.wmf"/><Relationship Id="rId184" Type="http://schemas.openxmlformats.org/officeDocument/2006/relationships/oleObject" Target="embeddings/oleObject88.bin"/><Relationship Id="rId189" Type="http://schemas.openxmlformats.org/officeDocument/2006/relationships/image" Target="media/image93.wmf"/><Relationship Id="rId3" Type="http://schemas.openxmlformats.org/officeDocument/2006/relationships/styles" Target="styles.xml"/><Relationship Id="rId214" Type="http://schemas.openxmlformats.org/officeDocument/2006/relationships/header" Target="header2.xml"/><Relationship Id="rId25" Type="http://schemas.openxmlformats.org/officeDocument/2006/relationships/image" Target="media/image11.wmf"/><Relationship Id="rId46" Type="http://schemas.openxmlformats.org/officeDocument/2006/relationships/oleObject" Target="embeddings/oleObject19.bin"/><Relationship Id="rId67" Type="http://schemas.openxmlformats.org/officeDocument/2006/relationships/image" Target="media/image32.wmf"/><Relationship Id="rId116" Type="http://schemas.openxmlformats.org/officeDocument/2006/relationships/oleObject" Target="embeddings/oleObject54.bin"/><Relationship Id="rId137" Type="http://schemas.openxmlformats.org/officeDocument/2006/relationships/image" Target="media/image67.wmf"/><Relationship Id="rId158" Type="http://schemas.openxmlformats.org/officeDocument/2006/relationships/oleObject" Target="embeddings/oleObject75.bin"/><Relationship Id="rId20" Type="http://schemas.openxmlformats.org/officeDocument/2006/relationships/oleObject" Target="embeddings/oleObject6.bin"/><Relationship Id="rId41" Type="http://schemas.openxmlformats.org/officeDocument/2006/relationships/image" Target="media/image19.wmf"/><Relationship Id="rId62" Type="http://schemas.openxmlformats.org/officeDocument/2006/relationships/oleObject" Target="embeddings/oleObject27.bin"/><Relationship Id="rId83" Type="http://schemas.openxmlformats.org/officeDocument/2006/relationships/image" Target="media/image40.wmf"/><Relationship Id="rId88" Type="http://schemas.openxmlformats.org/officeDocument/2006/relationships/oleObject" Target="embeddings/oleObject40.bin"/><Relationship Id="rId111" Type="http://schemas.openxmlformats.org/officeDocument/2006/relationships/image" Target="media/image54.wmf"/><Relationship Id="rId132" Type="http://schemas.openxmlformats.org/officeDocument/2006/relationships/oleObject" Target="embeddings/oleObject62.bin"/><Relationship Id="rId153" Type="http://schemas.openxmlformats.org/officeDocument/2006/relationships/image" Target="media/image75.wmf"/><Relationship Id="rId174" Type="http://schemas.openxmlformats.org/officeDocument/2006/relationships/oleObject" Target="embeddings/oleObject83.bin"/><Relationship Id="rId179" Type="http://schemas.openxmlformats.org/officeDocument/2006/relationships/image" Target="media/image88.wmf"/><Relationship Id="rId195" Type="http://schemas.openxmlformats.org/officeDocument/2006/relationships/image" Target="media/image96.wmf"/><Relationship Id="rId209" Type="http://schemas.openxmlformats.org/officeDocument/2006/relationships/image" Target="media/image103.wmf"/><Relationship Id="rId190" Type="http://schemas.openxmlformats.org/officeDocument/2006/relationships/oleObject" Target="embeddings/oleObject91.bin"/><Relationship Id="rId204" Type="http://schemas.openxmlformats.org/officeDocument/2006/relationships/oleObject" Target="embeddings/oleObject98.bin"/><Relationship Id="rId15" Type="http://schemas.openxmlformats.org/officeDocument/2006/relationships/image" Target="media/image6.wmf"/><Relationship Id="rId36" Type="http://schemas.openxmlformats.org/officeDocument/2006/relationships/oleObject" Target="embeddings/oleObject14.bin"/><Relationship Id="rId57" Type="http://schemas.openxmlformats.org/officeDocument/2006/relationships/image" Target="media/image27.wmf"/><Relationship Id="rId106" Type="http://schemas.openxmlformats.org/officeDocument/2006/relationships/oleObject" Target="embeddings/oleObject49.bin"/><Relationship Id="rId127" Type="http://schemas.openxmlformats.org/officeDocument/2006/relationships/image" Target="media/image62.wmf"/><Relationship Id="rId10" Type="http://schemas.openxmlformats.org/officeDocument/2006/relationships/oleObject" Target="embeddings/oleObject1.bin"/><Relationship Id="rId31" Type="http://schemas.openxmlformats.org/officeDocument/2006/relationships/image" Target="media/image14.wmf"/><Relationship Id="rId52" Type="http://schemas.openxmlformats.org/officeDocument/2006/relationships/oleObject" Target="embeddings/oleObject22.bin"/><Relationship Id="rId73" Type="http://schemas.openxmlformats.org/officeDocument/2006/relationships/image" Target="media/image35.wmf"/><Relationship Id="rId78" Type="http://schemas.openxmlformats.org/officeDocument/2006/relationships/oleObject" Target="embeddings/oleObject35.bin"/><Relationship Id="rId94" Type="http://schemas.openxmlformats.org/officeDocument/2006/relationships/oleObject" Target="embeddings/oleObject43.bin"/><Relationship Id="rId99" Type="http://schemas.openxmlformats.org/officeDocument/2006/relationships/image" Target="media/image48.wmf"/><Relationship Id="rId101" Type="http://schemas.openxmlformats.org/officeDocument/2006/relationships/image" Target="media/image49.wmf"/><Relationship Id="rId122" Type="http://schemas.openxmlformats.org/officeDocument/2006/relationships/oleObject" Target="embeddings/oleObject57.bin"/><Relationship Id="rId143" Type="http://schemas.openxmlformats.org/officeDocument/2006/relationships/image" Target="media/image70.wmf"/><Relationship Id="rId148" Type="http://schemas.openxmlformats.org/officeDocument/2006/relationships/oleObject" Target="embeddings/oleObject70.bin"/><Relationship Id="rId164" Type="http://schemas.openxmlformats.org/officeDocument/2006/relationships/oleObject" Target="embeddings/oleObject78.bin"/><Relationship Id="rId169" Type="http://schemas.openxmlformats.org/officeDocument/2006/relationships/image" Target="media/image83.wmf"/><Relationship Id="rId185" Type="http://schemas.openxmlformats.org/officeDocument/2006/relationships/image" Target="media/image91.wmf"/><Relationship Id="rId4" Type="http://schemas.openxmlformats.org/officeDocument/2006/relationships/settings" Target="settings.xml"/><Relationship Id="rId9" Type="http://schemas.openxmlformats.org/officeDocument/2006/relationships/image" Target="media/image3.wmf"/><Relationship Id="rId180" Type="http://schemas.openxmlformats.org/officeDocument/2006/relationships/oleObject" Target="embeddings/oleObject86.bin"/><Relationship Id="rId210" Type="http://schemas.openxmlformats.org/officeDocument/2006/relationships/oleObject" Target="embeddings/oleObject101.bin"/><Relationship Id="rId215" Type="http://schemas.openxmlformats.org/officeDocument/2006/relationships/fontTable" Target="fontTable.xml"/><Relationship Id="rId26" Type="http://schemas.openxmlformats.org/officeDocument/2006/relationships/oleObject" Target="embeddings/oleObject9.bin"/><Relationship Id="rId47" Type="http://schemas.openxmlformats.org/officeDocument/2006/relationships/image" Target="media/image22.wmf"/><Relationship Id="rId68" Type="http://schemas.openxmlformats.org/officeDocument/2006/relationships/oleObject" Target="embeddings/oleObject30.bin"/><Relationship Id="rId89" Type="http://schemas.openxmlformats.org/officeDocument/2006/relationships/image" Target="media/image43.wmf"/><Relationship Id="rId112" Type="http://schemas.openxmlformats.org/officeDocument/2006/relationships/oleObject" Target="embeddings/oleObject52.bin"/><Relationship Id="rId133" Type="http://schemas.openxmlformats.org/officeDocument/2006/relationships/image" Target="media/image65.wmf"/><Relationship Id="rId154" Type="http://schemas.openxmlformats.org/officeDocument/2006/relationships/oleObject" Target="embeddings/oleObject73.bin"/><Relationship Id="rId175" Type="http://schemas.openxmlformats.org/officeDocument/2006/relationships/image" Target="media/image86.wmf"/><Relationship Id="rId196" Type="http://schemas.openxmlformats.org/officeDocument/2006/relationships/oleObject" Target="embeddings/oleObject94.bin"/><Relationship Id="rId200" Type="http://schemas.openxmlformats.org/officeDocument/2006/relationships/oleObject" Target="embeddings/oleObject96.bin"/><Relationship Id="rId16" Type="http://schemas.openxmlformats.org/officeDocument/2006/relationships/oleObject" Target="embeddings/oleObject4.bin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04.jpe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CB5B524-8B65-4161-B369-B4A563937D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802</TotalTime>
  <Pages>3</Pages>
  <Words>571</Words>
  <Characters>3255</Characters>
  <Application>Microsoft Office Word</Application>
  <DocSecurity>0</DocSecurity>
  <Lines>27</Lines>
  <Paragraphs>7</Paragraphs>
  <ScaleCrop>false</ScaleCrop>
  <Company>微软中国</Company>
  <LinksUpToDate>false</LinksUpToDate>
  <CharactersWithSpaces>3819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全国考研数学真题</dc:title>
  <dc:subject/>
  <dc:creator>暨南大学</dc:creator>
  <cp:keywords/>
  <cp:lastModifiedBy>soso</cp:lastModifiedBy>
  <cp:revision>96</cp:revision>
  <cp:lastPrinted>2011-09-06T10:51:00Z</cp:lastPrinted>
  <dcterms:created xsi:type="dcterms:W3CDTF">2020-11-13T07:23:00Z</dcterms:created>
  <dcterms:modified xsi:type="dcterms:W3CDTF">2020-12-14T08:52:00Z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