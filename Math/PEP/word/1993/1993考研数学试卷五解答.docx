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45C" w:rsidRPr="000F5ED8" w:rsidRDefault="002D3A9C" w:rsidP="000F5ED8">
      <w:pPr>
        <w:pStyle w:val="af"/>
      </w:pPr>
      <w:hyperlink r:id="rId8" w:history="1">
        <w:r w:rsidR="000F5ED8" w:rsidRPr="000F5ED8">
          <w:rPr>
            <w:rStyle w:val="a7"/>
            <w:rFonts w:hint="eastAsia"/>
            <w:color w:val="C00000"/>
          </w:rPr>
          <w:t>1993</w:t>
        </w:r>
        <w:r w:rsidR="00CA00AF" w:rsidRPr="000F5ED8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0F5ED8">
          <w:rPr>
            <w:rStyle w:val="a7"/>
            <w:rFonts w:hint="eastAsia"/>
            <w:color w:val="C00000"/>
          </w:rPr>
          <w:t>卷</w:t>
        </w:r>
        <w:r w:rsidR="006E716A">
          <w:rPr>
            <w:rStyle w:val="a7"/>
            <w:rFonts w:hint="eastAsia"/>
            <w:color w:val="C00000"/>
          </w:rPr>
          <w:t>五</w:t>
        </w:r>
        <w:r w:rsidR="003C7E48" w:rsidRPr="000F5ED8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85260A" w:rsidRDefault="0085260A" w:rsidP="0085260A"/>
    <w:p w:rsidR="0085260A" w:rsidRDefault="0085260A" w:rsidP="0085260A">
      <w:pPr>
        <w:pStyle w:val="1"/>
      </w:pPr>
      <w:r>
        <w:rPr>
          <w:rFonts w:hint="eastAsia"/>
        </w:rPr>
        <w:t>一、填空题（本题共5小题，每小题3分，满分15分）</w:t>
      </w:r>
    </w:p>
    <w:p w:rsidR="0085260A" w:rsidRDefault="0085260A" w:rsidP="0085260A">
      <w:pPr>
        <w:rPr>
          <w:rFonts w:ascii="宋体" w:hAnsi="宋体"/>
          <w:b/>
          <w:szCs w:val="21"/>
        </w:rPr>
      </w:pPr>
    </w:p>
    <w:p w:rsidR="00933975" w:rsidRDefault="00933975" w:rsidP="00933975">
      <w:pPr>
        <w:rPr>
          <w:rFonts w:ascii="宋体" w:hAnsi="宋体"/>
          <w:b/>
          <w:szCs w:val="21"/>
        </w:rPr>
      </w:pPr>
    </w:p>
    <w:p w:rsidR="00933975" w:rsidRPr="00933975" w:rsidRDefault="00933975" w:rsidP="00933975">
      <w:r w:rsidRPr="007314AA">
        <w:rPr>
          <w:rFonts w:hint="eastAsia"/>
        </w:rPr>
        <w:t xml:space="preserve">(1) </w:t>
      </w:r>
      <w:bookmarkStart w:id="0" w:name="MTBlankEqn"/>
      <w:r w:rsidR="00216738" w:rsidRPr="00216738">
        <w:rPr>
          <w:position w:val="-20"/>
        </w:rPr>
        <w:object w:dxaOrig="4260" w:dyaOrig="499">
          <v:shape id="_x0000_i1025" type="#_x0000_t75" style="width:212.85pt;height:25.05pt" o:ole="">
            <v:imagedata r:id="rId9" o:title=""/>
          </v:shape>
          <o:OLEObject Type="Embed" ProgID="Equation.DSMT4" ShapeID="_x0000_i1025" DrawAspect="Content" ObjectID="_1669983832" r:id="rId10"/>
        </w:object>
      </w:r>
      <w:bookmarkEnd w:id="0"/>
      <w:r>
        <w:rPr>
          <w:rFonts w:ascii="宋体" w:hAnsi="宋体" w:hint="eastAsia"/>
          <w:szCs w:val="21"/>
          <w:u w:val="single"/>
        </w:rPr>
        <w:t xml:space="preserve">          </w:t>
      </w:r>
      <w:r>
        <w:rPr>
          <w:rFonts w:ascii="宋体" w:hAnsi="宋体" w:hint="eastAsia"/>
          <w:szCs w:val="21"/>
        </w:rPr>
        <w:t>.</w:t>
      </w:r>
    </w:p>
    <w:p w:rsidR="00933975" w:rsidRDefault="00933975" w:rsidP="00933975">
      <w:pPr>
        <w:rPr>
          <w:rFonts w:ascii="宋体" w:hAnsi="宋体"/>
          <w:szCs w:val="21"/>
        </w:rPr>
      </w:pPr>
    </w:p>
    <w:p w:rsidR="00933975" w:rsidRDefault="00933975" w:rsidP="00933975">
      <w:pPr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>
        <w:rPr>
          <w:rFonts w:hint="eastAsia"/>
        </w:rPr>
        <w:t>将分子有理化，并利用等差数列求和公式，可得</w:t>
      </w:r>
      <w:r w:rsidR="00216738" w:rsidRPr="00216738">
        <w:rPr>
          <w:position w:val="-24"/>
        </w:rPr>
        <w:object w:dxaOrig="400" w:dyaOrig="680">
          <v:shape id="_x0000_i1026" type="#_x0000_t75" style="width:20.05pt;height:33.8pt" o:ole="">
            <v:imagedata r:id="rId11" o:title=""/>
          </v:shape>
          <o:OLEObject Type="Embed" ProgID="Equation.DSMT4" ShapeID="_x0000_i1026" DrawAspect="Content" ObjectID="_1669983833" r:id="rId12"/>
        </w:object>
      </w:r>
      <w:r>
        <w:rPr>
          <w:rFonts w:ascii="宋体" w:hAnsi="宋体" w:hint="eastAsia"/>
          <w:szCs w:val="21"/>
        </w:rPr>
        <w:t>．</w:t>
      </w:r>
    </w:p>
    <w:p w:rsidR="00933975" w:rsidRPr="0034246F" w:rsidRDefault="00933975" w:rsidP="00933975">
      <w:pPr>
        <w:rPr>
          <w:rFonts w:ascii="宋体" w:hAnsi="宋体"/>
          <w:szCs w:val="21"/>
        </w:rPr>
      </w:pPr>
    </w:p>
    <w:p w:rsidR="00933975" w:rsidRDefault="00933975" w:rsidP="00933975">
      <w:pPr>
        <w:rPr>
          <w:rFonts w:ascii="宋体" w:hAnsi="宋体"/>
          <w:szCs w:val="21"/>
        </w:rPr>
      </w:pPr>
    </w:p>
    <w:p w:rsidR="00933975" w:rsidRDefault="00933975" w:rsidP="00505FCB">
      <w:pPr>
        <w:ind w:left="480" w:hangingChars="200" w:hanging="480"/>
        <w:jc w:val="left"/>
        <w:rPr>
          <w:rFonts w:ascii="宋体" w:hAnsi="宋体"/>
          <w:szCs w:val="21"/>
        </w:rPr>
      </w:pPr>
      <w:r w:rsidRPr="007314AA">
        <w:rPr>
          <w:rFonts w:hint="eastAsia"/>
        </w:rPr>
        <w:t>(2)</w:t>
      </w:r>
      <w:r w:rsidR="00505FCB" w:rsidRPr="00933975">
        <w:rPr>
          <w:rStyle w:val="ae"/>
          <w:rFonts w:hint="eastAsia"/>
        </w:rPr>
        <w:t>【</w:t>
      </w:r>
      <w:r w:rsidR="00505FCB">
        <w:rPr>
          <w:rStyle w:val="ae"/>
          <w:rFonts w:hint="eastAsia"/>
        </w:rPr>
        <w:t>类似试卷</w:t>
      </w:r>
      <w:r w:rsidR="00505FCB" w:rsidRPr="00933975">
        <w:rPr>
          <w:rStyle w:val="ae"/>
          <w:rFonts w:hint="eastAsia"/>
        </w:rPr>
        <w:t>四</w:t>
      </w:r>
      <w:r w:rsidR="00505FCB">
        <w:rPr>
          <w:rStyle w:val="ae"/>
          <w:rFonts w:hint="eastAsia"/>
        </w:rPr>
        <w:t>第一</w:t>
      </w:r>
      <w:r w:rsidR="00505FCB">
        <w:rPr>
          <w:rStyle w:val="ae"/>
          <w:rFonts w:hint="eastAsia"/>
        </w:rPr>
        <w:t>(2)</w:t>
      </w:r>
      <w:r w:rsidR="00505FCB" w:rsidRPr="00933975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已知</w:t>
      </w:r>
      <w:r w:rsidR="00216738" w:rsidRPr="00216738">
        <w:rPr>
          <w:position w:val="-28"/>
        </w:rPr>
        <w:object w:dxaOrig="1480" w:dyaOrig="680">
          <v:shape id="_x0000_i1027" type="#_x0000_t75" style="width:73.9pt;height:33.8pt" o:ole="">
            <v:imagedata r:id="rId13" o:title=""/>
          </v:shape>
          <o:OLEObject Type="Embed" ProgID="Equation.DSMT4" ShapeID="_x0000_i1027" DrawAspect="Content" ObjectID="_1669983834" r:id="rId14"/>
        </w:object>
      </w:r>
      <w:r w:rsidR="00572099">
        <w:rPr>
          <w:rFonts w:hint="eastAsia"/>
        </w:rPr>
        <w:t>，</w:t>
      </w:r>
      <w:r w:rsidR="00216738" w:rsidRPr="00216738">
        <w:rPr>
          <w:position w:val="-14"/>
        </w:rPr>
        <w:object w:dxaOrig="1700" w:dyaOrig="400">
          <v:shape id="_x0000_i1028" type="#_x0000_t75" style="width:85.15pt;height:20.05pt" o:ole="">
            <v:imagedata r:id="rId15" o:title=""/>
          </v:shape>
          <o:OLEObject Type="Embed" ProgID="Equation.DSMT4" ShapeID="_x0000_i1028" DrawAspect="Content" ObjectID="_1669983835" r:id="rId16"/>
        </w:object>
      </w:r>
      <w:r w:rsidR="00572099">
        <w:rPr>
          <w:rFonts w:hint="eastAsia"/>
        </w:rPr>
        <w:t>，</w:t>
      </w:r>
      <w:r>
        <w:rPr>
          <w:rFonts w:ascii="宋体" w:hAnsi="宋体" w:hint="eastAsia"/>
          <w:szCs w:val="21"/>
        </w:rPr>
        <w:t>则</w:t>
      </w:r>
      <w:r w:rsidR="00216738" w:rsidRPr="00216738">
        <w:rPr>
          <w:position w:val="-30"/>
        </w:rPr>
        <w:object w:dxaOrig="840" w:dyaOrig="700">
          <v:shape id="_x0000_i1029" type="#_x0000_t75" style="width:41.95pt;height:35.05pt" o:ole="">
            <v:imagedata r:id="rId17" o:title=""/>
          </v:shape>
          <o:OLEObject Type="Embed" ProgID="Equation.DSMT4" ShapeID="_x0000_i1029" DrawAspect="Content" ObjectID="_1669983836" r:id="rId18"/>
        </w:object>
      </w:r>
      <w:r>
        <w:rPr>
          <w:rFonts w:ascii="宋体" w:hAnsi="宋体" w:hint="eastAsia"/>
          <w:szCs w:val="21"/>
          <w:u w:val="single"/>
        </w:rPr>
        <w:t xml:space="preserve">           </w:t>
      </w:r>
      <w:r>
        <w:rPr>
          <w:rFonts w:ascii="宋体" w:hAnsi="宋体" w:hint="eastAsia"/>
          <w:szCs w:val="21"/>
        </w:rPr>
        <w:t>.</w:t>
      </w:r>
    </w:p>
    <w:p w:rsidR="00933975" w:rsidRDefault="00933975" w:rsidP="00933975">
      <w:pPr>
        <w:rPr>
          <w:rFonts w:ascii="宋体" w:hAnsi="宋体"/>
          <w:szCs w:val="21"/>
        </w:rPr>
      </w:pPr>
    </w:p>
    <w:p w:rsidR="00933975" w:rsidRPr="001E3FD1" w:rsidRDefault="00933975" w:rsidP="00933975">
      <w:pPr>
        <w:ind w:left="480" w:hangingChars="200" w:hanging="480"/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1E3FD1">
        <w:rPr>
          <w:rFonts w:ascii="宋体" w:hAnsi="宋体" w:hint="eastAsia"/>
          <w:szCs w:val="21"/>
        </w:rPr>
        <w:t>令</w:t>
      </w:r>
      <w:r w:rsidR="00216738" w:rsidRPr="00216738">
        <w:rPr>
          <w:position w:val="-24"/>
        </w:rPr>
        <w:object w:dxaOrig="1380" w:dyaOrig="620">
          <v:shape id="_x0000_i1030" type="#_x0000_t75" style="width:68.85pt;height:31.3pt" o:ole="">
            <v:imagedata r:id="rId19" o:title=""/>
          </v:shape>
          <o:OLEObject Type="Embed" ProgID="Equation.DSMT4" ShapeID="_x0000_i1030" DrawAspect="Content" ObjectID="_1669983837" r:id="rId20"/>
        </w:object>
      </w:r>
      <w:r>
        <w:rPr>
          <w:rFonts w:hint="eastAsia"/>
        </w:rPr>
        <w:t>，</w:t>
      </w:r>
      <w:r w:rsidRPr="001E3FD1">
        <w:rPr>
          <w:rFonts w:ascii="宋体" w:hAnsi="宋体" w:hint="eastAsia"/>
          <w:szCs w:val="21"/>
        </w:rPr>
        <w:t>则有</w:t>
      </w:r>
      <w:r w:rsidR="00216738" w:rsidRPr="00216738">
        <w:rPr>
          <w:position w:val="-14"/>
        </w:rPr>
        <w:object w:dxaOrig="1020" w:dyaOrig="400">
          <v:shape id="_x0000_i1031" type="#_x0000_t75" style="width:51.35pt;height:20.05pt" o:ole="">
            <v:imagedata r:id="rId21" o:title=""/>
          </v:shape>
          <o:OLEObject Type="Embed" ProgID="Equation.DSMT4" ShapeID="_x0000_i1031" DrawAspect="Content" ObjectID="_1669983838" r:id="rId22"/>
        </w:object>
      </w:r>
      <w:r>
        <w:rPr>
          <w:rFonts w:hint="eastAsia"/>
        </w:rPr>
        <w:t>，</w:t>
      </w:r>
      <w:r w:rsidR="00216738" w:rsidRPr="00216738">
        <w:rPr>
          <w:position w:val="-36"/>
        </w:rPr>
        <w:object w:dxaOrig="1719" w:dyaOrig="740">
          <v:shape id="_x0000_i1032" type="#_x0000_t75" style="width:85.75pt;height:36.95pt" o:ole="">
            <v:imagedata r:id="rId23" o:title=""/>
          </v:shape>
          <o:OLEObject Type="Embed" ProgID="Equation.DSMT4" ShapeID="_x0000_i1032" DrawAspect="Content" ObjectID="_1669983839" r:id="rId24"/>
        </w:object>
      </w:r>
      <w:r>
        <w:rPr>
          <w:rFonts w:ascii="宋体" w:hAnsi="宋体" w:hint="eastAsia"/>
          <w:szCs w:val="21"/>
        </w:rPr>
        <w:t>，</w:t>
      </w:r>
      <w:r w:rsidR="00216738" w:rsidRPr="00216738">
        <w:rPr>
          <w:position w:val="-14"/>
        </w:rPr>
        <w:object w:dxaOrig="920" w:dyaOrig="400">
          <v:shape id="_x0000_i1033" type="#_x0000_t75" style="width:46.35pt;height:20.05pt" o:ole="">
            <v:imagedata r:id="rId25" o:title=""/>
          </v:shape>
          <o:OLEObject Type="Embed" ProgID="Equation.DSMT4" ShapeID="_x0000_i1033" DrawAspect="Content" ObjectID="_1669983840" r:id="rId26"/>
        </w:object>
      </w:r>
      <w:r>
        <w:rPr>
          <w:rFonts w:hint="eastAsia"/>
        </w:rPr>
        <w:t>．</w:t>
      </w:r>
      <w:r w:rsidRPr="001E3FD1">
        <w:rPr>
          <w:rFonts w:ascii="宋体" w:hAnsi="宋体" w:hint="eastAsia"/>
          <w:szCs w:val="21"/>
        </w:rPr>
        <w:t>由复合函数求导法则知</w:t>
      </w:r>
    </w:p>
    <w:p w:rsidR="00933975" w:rsidRPr="001E3FD1" w:rsidRDefault="00216738" w:rsidP="00933975">
      <w:pPr>
        <w:jc w:val="center"/>
        <w:rPr>
          <w:rFonts w:ascii="宋体" w:hAnsi="宋体"/>
          <w:szCs w:val="21"/>
        </w:rPr>
      </w:pPr>
      <w:r w:rsidRPr="00216738">
        <w:rPr>
          <w:position w:val="-30"/>
        </w:rPr>
        <w:object w:dxaOrig="5020" w:dyaOrig="700">
          <v:shape id="_x0000_i1034" type="#_x0000_t75" style="width:251.05pt;height:35.05pt" o:ole="">
            <v:imagedata r:id="rId27" o:title=""/>
          </v:shape>
          <o:OLEObject Type="Embed" ProgID="Equation.DSMT4" ShapeID="_x0000_i1034" DrawAspect="Content" ObjectID="_1669983841" r:id="rId28"/>
        </w:object>
      </w:r>
    </w:p>
    <w:p w:rsidR="00933975" w:rsidRDefault="00933975" w:rsidP="00933975">
      <w:pPr>
        <w:rPr>
          <w:rFonts w:ascii="宋体" w:hAnsi="宋体"/>
          <w:szCs w:val="21"/>
        </w:rPr>
      </w:pPr>
    </w:p>
    <w:p w:rsidR="00933975" w:rsidRDefault="00933975" w:rsidP="00933975">
      <w:pPr>
        <w:rPr>
          <w:rFonts w:ascii="宋体" w:hAnsi="宋体"/>
          <w:szCs w:val="21"/>
        </w:rPr>
      </w:pPr>
    </w:p>
    <w:p w:rsidR="00933975" w:rsidRDefault="00933975" w:rsidP="00933975">
      <w:pPr>
        <w:rPr>
          <w:rFonts w:ascii="宋体" w:hAnsi="宋体"/>
          <w:szCs w:val="21"/>
        </w:rPr>
      </w:pPr>
      <w:r w:rsidRPr="007314AA">
        <w:rPr>
          <w:rFonts w:hint="eastAsia"/>
        </w:rPr>
        <w:t xml:space="preserve">(3) </w:t>
      </w:r>
      <w:r w:rsidR="00216738" w:rsidRPr="00216738">
        <w:rPr>
          <w:position w:val="-30"/>
        </w:rPr>
        <w:object w:dxaOrig="1680" w:dyaOrig="680">
          <v:shape id="_x0000_i1035" type="#_x0000_t75" style="width:83.9pt;height:33.8pt" o:ole="">
            <v:imagedata r:id="rId29" o:title=""/>
          </v:shape>
          <o:OLEObject Type="Embed" ProgID="Equation.DSMT4" ShapeID="_x0000_i1035" DrawAspect="Content" ObjectID="_1669983842" r:id="rId30"/>
        </w:object>
      </w:r>
      <w:r>
        <w:rPr>
          <w:rFonts w:ascii="宋体" w:hAnsi="宋体" w:hint="eastAsia"/>
          <w:szCs w:val="21"/>
          <w:u w:val="single"/>
        </w:rPr>
        <w:t xml:space="preserve">           </w:t>
      </w:r>
      <w:r>
        <w:rPr>
          <w:rFonts w:ascii="宋体" w:hAnsi="宋体" w:hint="eastAsia"/>
          <w:szCs w:val="21"/>
        </w:rPr>
        <w:t>.</w:t>
      </w:r>
    </w:p>
    <w:p w:rsidR="00933975" w:rsidRDefault="00933975" w:rsidP="00933975">
      <w:pPr>
        <w:rPr>
          <w:rFonts w:ascii="宋体" w:hAnsi="宋体"/>
          <w:szCs w:val="21"/>
        </w:rPr>
      </w:pPr>
    </w:p>
    <w:p w:rsidR="00933975" w:rsidRPr="001E3FD1" w:rsidRDefault="00933975" w:rsidP="00933975">
      <w:pPr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05FCB" w:rsidRPr="00505FCB">
        <w:rPr>
          <w:rFonts w:ascii="宋体" w:hAnsi="宋体" w:hint="eastAsia"/>
          <w:szCs w:val="21"/>
        </w:rPr>
        <w:t>应填</w:t>
      </w:r>
      <w:r w:rsidR="00216738" w:rsidRPr="00216738">
        <w:rPr>
          <w:position w:val="-6"/>
        </w:rPr>
        <w:object w:dxaOrig="2020" w:dyaOrig="340">
          <v:shape id="_x0000_i1036" type="#_x0000_t75" style="width:100.8pt;height:17.55pt" o:ole="">
            <v:imagedata r:id="rId31" o:title=""/>
          </v:shape>
          <o:OLEObject Type="Embed" ProgID="Equation.DSMT4" ShapeID="_x0000_i1036" DrawAspect="Content" ObjectID="_1669983843" r:id="rId32"/>
        </w:object>
      </w:r>
      <w:r>
        <w:rPr>
          <w:rFonts w:hint="eastAsia"/>
        </w:rPr>
        <w:t>．</w:t>
      </w:r>
    </w:p>
    <w:p w:rsidR="00933975" w:rsidRDefault="00933975" w:rsidP="00933975">
      <w:pPr>
        <w:rPr>
          <w:rFonts w:ascii="宋体" w:hAnsi="宋体"/>
          <w:szCs w:val="21"/>
        </w:rPr>
      </w:pPr>
    </w:p>
    <w:p w:rsidR="00933975" w:rsidRDefault="00933975" w:rsidP="00933975">
      <w:pPr>
        <w:rPr>
          <w:rFonts w:ascii="宋体" w:hAnsi="宋体"/>
          <w:szCs w:val="21"/>
        </w:rPr>
      </w:pPr>
    </w:p>
    <w:p w:rsidR="00933975" w:rsidRDefault="00933975" w:rsidP="00933975">
      <w:pPr>
        <w:ind w:left="480" w:hangingChars="200" w:hanging="480"/>
        <w:rPr>
          <w:rFonts w:ascii="宋体" w:hAnsi="宋体"/>
          <w:szCs w:val="21"/>
        </w:rPr>
      </w:pPr>
      <w:r w:rsidRPr="007314AA">
        <w:rPr>
          <w:rFonts w:hint="eastAsia"/>
        </w:rPr>
        <w:t>(4)</w:t>
      </w:r>
      <w:r w:rsidRPr="00933975">
        <w:rPr>
          <w:rStyle w:val="ae"/>
          <w:rFonts w:hint="eastAsia"/>
        </w:rPr>
        <w:t>【</w:t>
      </w:r>
      <w:r>
        <w:rPr>
          <w:rStyle w:val="ae"/>
          <w:rFonts w:hint="eastAsia"/>
        </w:rPr>
        <w:t>同试卷</w:t>
      </w:r>
      <w:r w:rsidRPr="00933975">
        <w:rPr>
          <w:rStyle w:val="ae"/>
          <w:rFonts w:hint="eastAsia"/>
        </w:rPr>
        <w:t>四</w:t>
      </w:r>
      <w:r>
        <w:rPr>
          <w:rStyle w:val="ae"/>
          <w:rFonts w:hint="eastAsia"/>
        </w:rPr>
        <w:t>第一</w:t>
      </w:r>
      <w:r>
        <w:rPr>
          <w:rStyle w:val="ae"/>
          <w:rFonts w:hint="eastAsia"/>
        </w:rPr>
        <w:t>(</w:t>
      </w:r>
      <w:r w:rsidRPr="00933975">
        <w:rPr>
          <w:rStyle w:val="ae"/>
          <w:rFonts w:hint="eastAsia"/>
        </w:rPr>
        <w:t>4</w:t>
      </w:r>
      <w:r>
        <w:rPr>
          <w:rStyle w:val="ae"/>
          <w:rFonts w:hint="eastAsia"/>
        </w:rPr>
        <w:t>)</w:t>
      </w:r>
      <w:r w:rsidRPr="00933975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设</w:t>
      </w:r>
      <w:r w:rsidR="00216738" w:rsidRPr="00025957">
        <w:rPr>
          <w:position w:val="-4"/>
        </w:rPr>
        <w:object w:dxaOrig="200" w:dyaOrig="260">
          <v:shape id="_x0000_i1037" type="#_x0000_t75" style="width:10pt;height:13.15pt" o:ole="">
            <v:imagedata r:id="rId33" o:title=""/>
          </v:shape>
          <o:OLEObject Type="Embed" ProgID="Equation.DSMT4" ShapeID="_x0000_i1037" DrawAspect="Content" ObjectID="_1669983844" r:id="rId34"/>
        </w:object>
      </w:r>
      <w:r>
        <w:rPr>
          <w:rFonts w:ascii="宋体" w:hAnsi="宋体" w:hint="eastAsia"/>
          <w:szCs w:val="21"/>
        </w:rPr>
        <w:t>阶方阵</w:t>
      </w:r>
      <w:r w:rsidR="00216738" w:rsidRPr="00025957">
        <w:rPr>
          <w:position w:val="-4"/>
        </w:rPr>
        <w:object w:dxaOrig="220" w:dyaOrig="260">
          <v:shape id="_x0000_i1038" type="#_x0000_t75" style="width:10.65pt;height:13.15pt" o:ole="">
            <v:imagedata r:id="rId35" o:title=""/>
          </v:shape>
          <o:OLEObject Type="Embed" ProgID="Equation.DSMT4" ShapeID="_x0000_i1038" DrawAspect="Content" ObjectID="_1669983845" r:id="rId36"/>
        </w:object>
      </w:r>
      <w:r>
        <w:rPr>
          <w:rFonts w:ascii="宋体" w:hAnsi="宋体" w:hint="eastAsia"/>
          <w:szCs w:val="21"/>
        </w:rPr>
        <w:t>的秩为</w:t>
      </w:r>
      <w:r w:rsidR="00216738" w:rsidRPr="00025957">
        <w:rPr>
          <w:position w:val="-4"/>
        </w:rPr>
        <w:object w:dxaOrig="180" w:dyaOrig="260">
          <v:shape id="_x0000_i1039" type="#_x0000_t75" style="width:9.4pt;height:13.15pt" o:ole="">
            <v:imagedata r:id="rId37" o:title=""/>
          </v:shape>
          <o:OLEObject Type="Embed" ProgID="Equation.DSMT4" ShapeID="_x0000_i1039" DrawAspect="Content" ObjectID="_1669983846" r:id="rId38"/>
        </w:object>
      </w:r>
      <w:r>
        <w:rPr>
          <w:rFonts w:ascii="宋体" w:hAnsi="宋体" w:hint="eastAsia"/>
          <w:szCs w:val="21"/>
        </w:rPr>
        <w:t>,则其伴随矩阵</w:t>
      </w:r>
      <w:r w:rsidR="00216738" w:rsidRPr="00025957">
        <w:rPr>
          <w:position w:val="-4"/>
        </w:rPr>
        <w:object w:dxaOrig="300" w:dyaOrig="300">
          <v:shape id="_x0000_i1040" type="#_x0000_t75" style="width:15.05pt;height:15.05pt" o:ole="">
            <v:imagedata r:id="rId39" o:title=""/>
          </v:shape>
          <o:OLEObject Type="Embed" ProgID="Equation.DSMT4" ShapeID="_x0000_i1040" DrawAspect="Content" ObjectID="_1669983847" r:id="rId40"/>
        </w:object>
      </w:r>
      <w:r>
        <w:rPr>
          <w:rFonts w:ascii="宋体" w:hAnsi="宋体" w:hint="eastAsia"/>
          <w:szCs w:val="21"/>
        </w:rPr>
        <w:t>的秩为</w:t>
      </w:r>
      <w:r>
        <w:rPr>
          <w:rFonts w:ascii="宋体" w:hAnsi="宋体" w:hint="eastAsia"/>
          <w:szCs w:val="21"/>
          <w:u w:val="single"/>
        </w:rPr>
        <w:t xml:space="preserve">           </w:t>
      </w:r>
      <w:r>
        <w:rPr>
          <w:rFonts w:ascii="宋体" w:hAnsi="宋体" w:hint="eastAsia"/>
          <w:szCs w:val="21"/>
        </w:rPr>
        <w:t>.</w:t>
      </w:r>
    </w:p>
    <w:p w:rsidR="00933975" w:rsidRDefault="00933975" w:rsidP="00933975">
      <w:pPr>
        <w:rPr>
          <w:rFonts w:ascii="宋体" w:hAnsi="宋体"/>
          <w:szCs w:val="21"/>
        </w:rPr>
      </w:pPr>
    </w:p>
    <w:p w:rsidR="00933975" w:rsidRPr="001E3FD1" w:rsidRDefault="00933975" w:rsidP="00933975">
      <w:pPr>
        <w:ind w:left="480" w:hangingChars="200" w:hanging="480"/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1E3FD1">
        <w:rPr>
          <w:rFonts w:ascii="宋体" w:hAnsi="宋体" w:hint="eastAsia"/>
          <w:szCs w:val="21"/>
        </w:rPr>
        <w:t>由于</w:t>
      </w:r>
      <w:r w:rsidR="00216738" w:rsidRPr="00216738">
        <w:rPr>
          <w:position w:val="-14"/>
        </w:rPr>
        <w:object w:dxaOrig="880" w:dyaOrig="400">
          <v:shape id="_x0000_i1041" type="#_x0000_t75" style="width:43.85pt;height:20.05pt" o:ole="">
            <v:imagedata r:id="rId41" o:title=""/>
          </v:shape>
          <o:OLEObject Type="Embed" ProgID="Equation.DSMT4" ShapeID="_x0000_i1041" DrawAspect="Content" ObjectID="_1669983848" r:id="rId42"/>
        </w:object>
      </w:r>
      <w:r w:rsidRPr="001E3FD1">
        <w:rPr>
          <w:rFonts w:ascii="宋体" w:hAnsi="宋体" w:hint="eastAsia"/>
          <w:szCs w:val="21"/>
        </w:rPr>
        <w:t>,说明</w:t>
      </w:r>
      <w:r w:rsidR="00216738" w:rsidRPr="00025957">
        <w:rPr>
          <w:position w:val="-4"/>
        </w:rPr>
        <w:object w:dxaOrig="220" w:dyaOrig="260">
          <v:shape id="_x0000_i1042" type="#_x0000_t75" style="width:10.65pt;height:13.15pt" o:ole="">
            <v:imagedata r:id="rId43" o:title=""/>
          </v:shape>
          <o:OLEObject Type="Embed" ProgID="Equation.DSMT4" ShapeID="_x0000_i1042" DrawAspect="Content" ObjectID="_1669983849" r:id="rId44"/>
        </w:object>
      </w:r>
      <w:r w:rsidRPr="001E3FD1">
        <w:rPr>
          <w:rFonts w:ascii="宋体" w:hAnsi="宋体" w:hint="eastAsia"/>
          <w:szCs w:val="21"/>
        </w:rPr>
        <w:t>中</w:t>
      </w:r>
      <w:r w:rsidR="00216738" w:rsidRPr="00216738">
        <w:rPr>
          <w:position w:val="-6"/>
        </w:rPr>
        <w:object w:dxaOrig="180" w:dyaOrig="279">
          <v:shape id="_x0000_i1043" type="#_x0000_t75" style="width:9.4pt;height:13.75pt" o:ole="">
            <v:imagedata r:id="rId45" o:title=""/>
          </v:shape>
          <o:OLEObject Type="Embed" ProgID="Equation.DSMT4" ShapeID="_x0000_i1043" DrawAspect="Content" ObjectID="_1669983850" r:id="rId46"/>
        </w:object>
      </w:r>
      <w:r w:rsidRPr="001E3FD1">
        <w:rPr>
          <w:rFonts w:ascii="宋体" w:hAnsi="宋体" w:hint="eastAsia"/>
          <w:szCs w:val="21"/>
        </w:rPr>
        <w:t>阶子式全为</w:t>
      </w:r>
      <w:r w:rsidR="00216738" w:rsidRPr="00216738">
        <w:rPr>
          <w:position w:val="-6"/>
        </w:rPr>
        <w:object w:dxaOrig="200" w:dyaOrig="279">
          <v:shape id="_x0000_i1044" type="#_x0000_t75" style="width:10pt;height:13.75pt" o:ole="">
            <v:imagedata r:id="rId47" o:title=""/>
          </v:shape>
          <o:OLEObject Type="Embed" ProgID="Equation.DSMT4" ShapeID="_x0000_i1044" DrawAspect="Content" ObjectID="_1669983851" r:id="rId48"/>
        </w:object>
      </w:r>
      <w:r w:rsidRPr="001E3FD1">
        <w:rPr>
          <w:rFonts w:ascii="宋体" w:hAnsi="宋体" w:hint="eastAsia"/>
          <w:szCs w:val="21"/>
        </w:rPr>
        <w:t>,于是</w:t>
      </w:r>
      <w:r w:rsidR="00216738" w:rsidRPr="00216738">
        <w:rPr>
          <w:position w:val="-14"/>
        </w:rPr>
        <w:object w:dxaOrig="300" w:dyaOrig="400">
          <v:shape id="_x0000_i1045" type="#_x0000_t75" style="width:15.05pt;height:20.05pt" o:ole="">
            <v:imagedata r:id="rId49" o:title=""/>
          </v:shape>
          <o:OLEObject Type="Embed" ProgID="Equation.DSMT4" ShapeID="_x0000_i1045" DrawAspect="Content" ObjectID="_1669983852" r:id="rId50"/>
        </w:object>
      </w:r>
      <w:r w:rsidRPr="001E3FD1">
        <w:rPr>
          <w:rFonts w:ascii="宋体" w:hAnsi="宋体" w:hint="eastAsia"/>
          <w:szCs w:val="21"/>
        </w:rPr>
        <w:t>的代数余子式</w:t>
      </w:r>
      <w:r w:rsidR="00216738" w:rsidRPr="00216738">
        <w:rPr>
          <w:position w:val="-14"/>
        </w:rPr>
        <w:object w:dxaOrig="720" w:dyaOrig="380">
          <v:shape id="_x0000_i1046" type="#_x0000_t75" style="width:36.3pt;height:18.8pt" o:ole="">
            <v:imagedata r:id="rId51" o:title=""/>
          </v:shape>
          <o:OLEObject Type="Embed" ProgID="Equation.DSMT4" ShapeID="_x0000_i1046" DrawAspect="Content" ObjectID="_1669983853" r:id="rId52"/>
        </w:object>
      </w:r>
      <w:r w:rsidRPr="001E3FD1">
        <w:rPr>
          <w:rFonts w:ascii="宋体" w:hAnsi="宋体" w:hint="eastAsia"/>
          <w:szCs w:val="21"/>
        </w:rPr>
        <w:t>故</w:t>
      </w:r>
      <w:r w:rsidR="00216738" w:rsidRPr="00216738">
        <w:rPr>
          <w:position w:val="-6"/>
        </w:rPr>
        <w:object w:dxaOrig="660" w:dyaOrig="320">
          <v:shape id="_x0000_i1047" type="#_x0000_t75" style="width:32.55pt;height:16.3pt" o:ole="">
            <v:imagedata r:id="rId53" o:title=""/>
          </v:shape>
          <o:OLEObject Type="Embed" ProgID="Equation.DSMT4" ShapeID="_x0000_i1047" DrawAspect="Content" ObjectID="_1669983854" r:id="rId54"/>
        </w:object>
      </w:r>
      <w:r w:rsidRPr="001E3FD1">
        <w:rPr>
          <w:rFonts w:ascii="宋体" w:hAnsi="宋体" w:hint="eastAsia"/>
          <w:szCs w:val="21"/>
        </w:rPr>
        <w:t xml:space="preserve">.所以秩 </w:t>
      </w:r>
      <w:r w:rsidR="00216738" w:rsidRPr="00216738">
        <w:rPr>
          <w:position w:val="-16"/>
        </w:rPr>
        <w:object w:dxaOrig="980" w:dyaOrig="440">
          <v:shape id="_x0000_i1048" type="#_x0000_t75" style="width:48.85pt;height:21.9pt" o:ole="">
            <v:imagedata r:id="rId55" o:title=""/>
          </v:shape>
          <o:OLEObject Type="Embed" ProgID="Equation.DSMT4" ShapeID="_x0000_i1048" DrawAspect="Content" ObjectID="_1669983855" r:id="rId56"/>
        </w:object>
      </w:r>
      <w:r>
        <w:rPr>
          <w:rFonts w:hint="eastAsia"/>
        </w:rPr>
        <w:t>．</w:t>
      </w:r>
    </w:p>
    <w:p w:rsidR="00933975" w:rsidRPr="001E3FD1" w:rsidRDefault="00933975" w:rsidP="00933975">
      <w:pPr>
        <w:ind w:firstLineChars="200" w:firstLine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若</w:t>
      </w:r>
      <w:r>
        <w:rPr>
          <w:rFonts w:ascii="宋体" w:hAnsi="宋体" w:hint="eastAsia"/>
          <w:szCs w:val="21"/>
        </w:rPr>
        <w:t>知道</w:t>
      </w:r>
      <w:r w:rsidRPr="001E3FD1">
        <w:rPr>
          <w:rFonts w:ascii="宋体" w:hAnsi="宋体" w:hint="eastAsia"/>
          <w:szCs w:val="21"/>
        </w:rPr>
        <w:t>伴随矩阵</w:t>
      </w:r>
      <w:r w:rsidR="00216738" w:rsidRPr="00025957">
        <w:rPr>
          <w:position w:val="-4"/>
        </w:rPr>
        <w:object w:dxaOrig="300" w:dyaOrig="300">
          <v:shape id="_x0000_i1049" type="#_x0000_t75" style="width:15.05pt;height:15.05pt" o:ole="">
            <v:imagedata r:id="rId57" o:title=""/>
          </v:shape>
          <o:OLEObject Type="Embed" ProgID="Equation.DSMT4" ShapeID="_x0000_i1049" DrawAspect="Content" ObjectID="_1669983856" r:id="rId58"/>
        </w:object>
      </w:r>
      <w:r w:rsidRPr="001E3FD1">
        <w:rPr>
          <w:rFonts w:ascii="宋体" w:hAnsi="宋体" w:hint="eastAsia"/>
          <w:szCs w:val="21"/>
        </w:rPr>
        <w:t>秩的关系式</w:t>
      </w:r>
    </w:p>
    <w:p w:rsidR="00933975" w:rsidRPr="001E3FD1" w:rsidRDefault="00216738" w:rsidP="00933975">
      <w:pPr>
        <w:jc w:val="center"/>
        <w:rPr>
          <w:rFonts w:ascii="宋体" w:hAnsi="宋体"/>
          <w:szCs w:val="21"/>
        </w:rPr>
      </w:pPr>
      <w:r w:rsidRPr="00216738">
        <w:rPr>
          <w:position w:val="-56"/>
        </w:rPr>
        <w:object w:dxaOrig="2540" w:dyaOrig="1240">
          <v:shape id="_x0000_i1050" type="#_x0000_t75" style="width:126.45pt;height:62pt" o:ole="">
            <v:imagedata r:id="rId59" o:title=""/>
          </v:shape>
          <o:OLEObject Type="Embed" ProgID="Equation.DSMT4" ShapeID="_x0000_i1050" DrawAspect="Content" ObjectID="_1669983857" r:id="rId60"/>
        </w:object>
      </w:r>
    </w:p>
    <w:p w:rsidR="00933975" w:rsidRPr="001E3FD1" w:rsidRDefault="00933975" w:rsidP="00933975">
      <w:pPr>
        <w:ind w:firstLineChars="200" w:firstLine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lastRenderedPageBreak/>
        <w:t>易知</w:t>
      </w:r>
      <w:r w:rsidR="00216738" w:rsidRPr="00216738">
        <w:rPr>
          <w:position w:val="-16"/>
        </w:rPr>
        <w:object w:dxaOrig="980" w:dyaOrig="440">
          <v:shape id="_x0000_i1051" type="#_x0000_t75" style="width:48.85pt;height:21.9pt" o:ole="">
            <v:imagedata r:id="rId61" o:title=""/>
          </v:shape>
          <o:OLEObject Type="Embed" ProgID="Equation.DSMT4" ShapeID="_x0000_i1051" DrawAspect="Content" ObjectID="_1669983858" r:id="rId62"/>
        </w:object>
      </w:r>
      <w:r>
        <w:rPr>
          <w:rFonts w:hint="eastAsia"/>
        </w:rPr>
        <w:t>．</w:t>
      </w:r>
    </w:p>
    <w:p w:rsidR="00933975" w:rsidRDefault="00933975" w:rsidP="00933975">
      <w:pPr>
        <w:ind w:left="480" w:hangingChars="200" w:hanging="480"/>
        <w:rPr>
          <w:rFonts w:ascii="宋体" w:hAnsi="宋体"/>
          <w:szCs w:val="21"/>
        </w:rPr>
      </w:pPr>
    </w:p>
    <w:p w:rsidR="00933975" w:rsidRPr="0034246F" w:rsidRDefault="00933975" w:rsidP="00933975">
      <w:pPr>
        <w:ind w:left="480" w:hangingChars="200" w:hanging="480"/>
        <w:rPr>
          <w:rFonts w:ascii="宋体" w:hAnsi="宋体"/>
          <w:szCs w:val="21"/>
        </w:rPr>
      </w:pPr>
    </w:p>
    <w:p w:rsidR="00933975" w:rsidRDefault="00933975" w:rsidP="00505FCB">
      <w:pPr>
        <w:ind w:left="480" w:hangingChars="200" w:hanging="480"/>
        <w:rPr>
          <w:rFonts w:ascii="宋体" w:hAnsi="宋体"/>
          <w:szCs w:val="21"/>
        </w:rPr>
      </w:pPr>
      <w:r w:rsidRPr="007314AA">
        <w:rPr>
          <w:rFonts w:hint="eastAsia"/>
        </w:rPr>
        <w:t xml:space="preserve">(5) </w:t>
      </w:r>
      <w:r w:rsidR="00505FCB" w:rsidRPr="00505FCB">
        <w:rPr>
          <w:rFonts w:ascii="宋体" w:hAnsi="宋体" w:hint="eastAsia"/>
          <w:szCs w:val="21"/>
        </w:rPr>
        <w:t>设</w:t>
      </w:r>
      <w:r w:rsidR="00216738" w:rsidRPr="00216738">
        <w:rPr>
          <w:position w:val="-6"/>
        </w:rPr>
        <w:object w:dxaOrig="320" w:dyaOrig="279">
          <v:shape id="_x0000_i1052" type="#_x0000_t75" style="width:16.3pt;height:13.75pt" o:ole="">
            <v:imagedata r:id="rId63" o:title=""/>
          </v:shape>
          <o:OLEObject Type="Embed" ProgID="Equation.DSMT4" ShapeID="_x0000_i1052" DrawAspect="Content" ObjectID="_1669983859" r:id="rId64"/>
        </w:object>
      </w:r>
      <w:r w:rsidR="00505FCB" w:rsidRPr="00505FCB">
        <w:rPr>
          <w:rFonts w:ascii="宋体" w:hAnsi="宋体" w:hint="eastAsia"/>
          <w:szCs w:val="21"/>
        </w:rPr>
        <w:t>件产品有</w:t>
      </w:r>
      <w:r w:rsidR="00216738" w:rsidRPr="00025957">
        <w:rPr>
          <w:position w:val="-4"/>
        </w:rPr>
        <w:object w:dxaOrig="200" w:dyaOrig="260">
          <v:shape id="_x0000_i1053" type="#_x0000_t75" style="width:10pt;height:13.15pt" o:ole="">
            <v:imagedata r:id="rId65" o:title=""/>
          </v:shape>
          <o:OLEObject Type="Embed" ProgID="Equation.DSMT4" ShapeID="_x0000_i1053" DrawAspect="Content" ObjectID="_1669983860" r:id="rId66"/>
        </w:object>
      </w:r>
      <w:r w:rsidR="00505FCB" w:rsidRPr="00505FCB">
        <w:rPr>
          <w:rFonts w:ascii="宋体" w:hAnsi="宋体" w:hint="eastAsia"/>
          <w:szCs w:val="21"/>
        </w:rPr>
        <w:t>件不合格品，从中任取两件，已知所取两件产品中有一件是不合格品，则另一件也是不合格品的概率为</w:t>
      </w:r>
      <w:r>
        <w:rPr>
          <w:rFonts w:ascii="宋体" w:hAnsi="宋体" w:hint="eastAsia"/>
          <w:szCs w:val="21"/>
          <w:u w:val="single"/>
        </w:rPr>
        <w:t xml:space="preserve">           </w:t>
      </w:r>
      <w:r>
        <w:rPr>
          <w:rFonts w:ascii="宋体" w:hAnsi="宋体" w:hint="eastAsia"/>
          <w:szCs w:val="21"/>
        </w:rPr>
        <w:t>.</w:t>
      </w:r>
    </w:p>
    <w:p w:rsidR="00933975" w:rsidRPr="00505FCB" w:rsidRDefault="00933975" w:rsidP="00933975">
      <w:pPr>
        <w:rPr>
          <w:rFonts w:ascii="宋体" w:hAnsi="宋体"/>
          <w:szCs w:val="21"/>
        </w:rPr>
      </w:pPr>
    </w:p>
    <w:p w:rsidR="00933975" w:rsidRPr="001E3FD1" w:rsidRDefault="00933975" w:rsidP="00505FCB">
      <w:pPr>
        <w:ind w:left="480" w:hangingChars="200" w:hanging="480"/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05FCB" w:rsidRPr="00505FCB">
        <w:rPr>
          <w:rFonts w:ascii="宋体" w:hAnsi="宋体" w:hint="eastAsia"/>
          <w:szCs w:val="21"/>
        </w:rPr>
        <w:t>应填</w:t>
      </w:r>
      <w:r w:rsidR="00216738" w:rsidRPr="00216738">
        <w:rPr>
          <w:position w:val="-24"/>
        </w:rPr>
        <w:object w:dxaOrig="220" w:dyaOrig="620">
          <v:shape id="_x0000_i1054" type="#_x0000_t75" style="width:10.65pt;height:31.3pt" o:ole="">
            <v:imagedata r:id="rId67" o:title=""/>
          </v:shape>
          <o:OLEObject Type="Embed" ProgID="Equation.DSMT4" ShapeID="_x0000_i1054" DrawAspect="Content" ObjectID="_1669983861" r:id="rId68"/>
        </w:object>
      </w:r>
      <w:r w:rsidR="00505FCB">
        <w:rPr>
          <w:rFonts w:ascii="宋体" w:hAnsi="宋体" w:hint="eastAsia"/>
          <w:szCs w:val="21"/>
        </w:rPr>
        <w:t>．</w:t>
      </w:r>
    </w:p>
    <w:p w:rsidR="0085260A" w:rsidRDefault="0085260A" w:rsidP="0085260A">
      <w:pPr>
        <w:rPr>
          <w:rFonts w:ascii="宋体" w:hAnsi="宋体"/>
          <w:b/>
          <w:szCs w:val="21"/>
        </w:rPr>
      </w:pPr>
    </w:p>
    <w:p w:rsidR="0085260A" w:rsidRDefault="0085260A" w:rsidP="0085260A">
      <w:pPr>
        <w:rPr>
          <w:rFonts w:ascii="宋体" w:hAnsi="宋体"/>
          <w:b/>
          <w:szCs w:val="21"/>
        </w:rPr>
      </w:pPr>
    </w:p>
    <w:p w:rsidR="0085260A" w:rsidRDefault="0085260A" w:rsidP="0085260A">
      <w:pPr>
        <w:pStyle w:val="1"/>
      </w:pPr>
      <w:r>
        <w:rPr>
          <w:rFonts w:hint="eastAsia"/>
        </w:rPr>
        <w:t>二、选择题（本题共5小题，每小题3分，满分15分）</w:t>
      </w:r>
    </w:p>
    <w:p w:rsidR="0085260A" w:rsidRDefault="0085260A" w:rsidP="0085260A">
      <w:pPr>
        <w:rPr>
          <w:rFonts w:ascii="宋体" w:hAnsi="宋体"/>
          <w:b/>
          <w:szCs w:val="21"/>
        </w:rPr>
      </w:pPr>
    </w:p>
    <w:p w:rsidR="00AB5FDC" w:rsidRDefault="00AB5FDC" w:rsidP="009558BD">
      <w:pPr>
        <w:ind w:left="480" w:hangingChars="200" w:hanging="480"/>
        <w:rPr>
          <w:rFonts w:ascii="宋体" w:hAnsi="宋体"/>
          <w:szCs w:val="21"/>
        </w:rPr>
      </w:pPr>
      <w:r w:rsidRPr="007314AA">
        <w:rPr>
          <w:rFonts w:hint="eastAsia"/>
        </w:rPr>
        <w:t>(1)</w:t>
      </w:r>
      <w:r w:rsidRPr="009558BD">
        <w:rPr>
          <w:rStyle w:val="ae"/>
          <w:rFonts w:hint="eastAsia"/>
        </w:rPr>
        <w:t>【同</w:t>
      </w:r>
      <w:r w:rsidR="009558BD" w:rsidRPr="009558BD">
        <w:rPr>
          <w:rStyle w:val="ae"/>
          <w:rFonts w:hint="eastAsia"/>
        </w:rPr>
        <w:t>试卷</w:t>
      </w:r>
      <w:r w:rsidRPr="009558BD">
        <w:rPr>
          <w:rStyle w:val="ae"/>
          <w:rFonts w:hint="eastAsia"/>
        </w:rPr>
        <w:t>四</w:t>
      </w:r>
      <w:r w:rsidR="009558BD" w:rsidRPr="009558BD">
        <w:rPr>
          <w:rStyle w:val="ae"/>
          <w:rFonts w:hint="eastAsia"/>
        </w:rPr>
        <w:t>第二</w:t>
      </w:r>
      <w:r w:rsidR="009558BD" w:rsidRPr="009558BD">
        <w:rPr>
          <w:rStyle w:val="ae"/>
          <w:rFonts w:hint="eastAsia"/>
        </w:rPr>
        <w:t>(</w:t>
      </w:r>
      <w:r w:rsidRPr="009558BD">
        <w:rPr>
          <w:rStyle w:val="ae"/>
          <w:rFonts w:hint="eastAsia"/>
        </w:rPr>
        <w:t>1</w:t>
      </w:r>
      <w:r w:rsidR="009558BD" w:rsidRPr="009558BD">
        <w:rPr>
          <w:rStyle w:val="ae"/>
          <w:rFonts w:hint="eastAsia"/>
        </w:rPr>
        <w:t>)</w:t>
      </w:r>
      <w:r w:rsidRPr="009558BD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设</w:t>
      </w:r>
      <w:r w:rsidR="00216738" w:rsidRPr="00216738">
        <w:rPr>
          <w:position w:val="-14"/>
        </w:rPr>
        <w:object w:dxaOrig="740" w:dyaOrig="400">
          <v:shape id="_x0000_i1055" type="#_x0000_t75" style="width:36.95pt;height:20.05pt" o:ole="">
            <v:imagedata r:id="rId69" o:title=""/>
          </v:shape>
          <o:OLEObject Type="Embed" ProgID="Equation.DSMT4" ShapeID="_x0000_i1055" DrawAspect="Content" ObjectID="_1669983862" r:id="rId70"/>
        </w:object>
      </w:r>
      <w:r w:rsidR="00216738" w:rsidRPr="00216738">
        <w:rPr>
          <w:position w:val="-46"/>
        </w:rPr>
        <w:object w:dxaOrig="2000" w:dyaOrig="1040">
          <v:shape id="_x0000_i1056" type="#_x0000_t75" style="width:100.15pt;height:51.95pt" o:ole="">
            <v:imagedata r:id="rId71" o:title=""/>
          </v:shape>
          <o:OLEObject Type="Embed" ProgID="Equation.DSMT4" ShapeID="_x0000_i1056" DrawAspect="Content" ObjectID="_1669983863" r:id="rId72"/>
        </w:object>
      </w:r>
      <w:r>
        <w:rPr>
          <w:rFonts w:ascii="宋体" w:hAnsi="宋体" w:hint="eastAsia"/>
          <w:szCs w:val="21"/>
        </w:rPr>
        <w:t>则</w:t>
      </w:r>
      <w:r w:rsidR="00216738" w:rsidRPr="00216738">
        <w:rPr>
          <w:position w:val="-14"/>
        </w:rPr>
        <w:object w:dxaOrig="560" w:dyaOrig="400">
          <v:shape id="_x0000_i1057" type="#_x0000_t75" style="width:28.15pt;height:20.05pt" o:ole="">
            <v:imagedata r:id="rId73" o:title=""/>
          </v:shape>
          <o:OLEObject Type="Embed" ProgID="Equation.DSMT4" ShapeID="_x0000_i1057" DrawAspect="Content" ObjectID="_1669983864" r:id="rId74"/>
        </w:object>
      </w:r>
      <w:r>
        <w:rPr>
          <w:rFonts w:ascii="宋体" w:hAnsi="宋体" w:hint="eastAsia"/>
          <w:szCs w:val="21"/>
        </w:rPr>
        <w:t>在点</w:t>
      </w:r>
      <w:r w:rsidR="00216738" w:rsidRPr="00216738">
        <w:rPr>
          <w:position w:val="-6"/>
        </w:rPr>
        <w:object w:dxaOrig="540" w:dyaOrig="279">
          <v:shape id="_x0000_i1058" type="#_x0000_t75" style="width:26.9pt;height:13.75pt" o:ole="">
            <v:imagedata r:id="rId75" o:title=""/>
          </v:shape>
          <o:OLEObject Type="Embed" ProgID="Equation.DSMT4" ShapeID="_x0000_i1058" DrawAspect="Content" ObjectID="_1669983865" r:id="rId76"/>
        </w:object>
      </w:r>
      <w:r>
        <w:rPr>
          <w:rFonts w:ascii="宋体" w:hAnsi="宋体" w:hint="eastAsia"/>
          <w:szCs w:val="21"/>
        </w:rPr>
        <w:t>处</w:t>
      </w:r>
      <w:r w:rsidRPr="00067637">
        <w:rPr>
          <w:rFonts w:hint="eastAsia"/>
        </w:rPr>
        <w:t>(    )</w:t>
      </w:r>
    </w:p>
    <w:p w:rsidR="00AB5FDC" w:rsidRDefault="00AB5FDC" w:rsidP="00AB5FDC">
      <w:pPr>
        <w:ind w:firstLineChars="200" w:firstLine="480"/>
        <w:rPr>
          <w:rFonts w:ascii="宋体" w:hAnsi="宋体"/>
          <w:szCs w:val="21"/>
        </w:rPr>
      </w:pPr>
      <w:r w:rsidRPr="00067637">
        <w:rPr>
          <w:rFonts w:hint="eastAsia"/>
        </w:rPr>
        <w:t xml:space="preserve">(A) </w:t>
      </w:r>
      <w:r>
        <w:rPr>
          <w:rFonts w:ascii="宋体" w:hAnsi="宋体" w:hint="eastAsia"/>
          <w:szCs w:val="21"/>
        </w:rPr>
        <w:t>极限不存在．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067637">
        <w:rPr>
          <w:rFonts w:hint="eastAsia"/>
        </w:rPr>
        <w:t xml:space="preserve">(B) </w:t>
      </w:r>
      <w:r>
        <w:rPr>
          <w:rFonts w:ascii="宋体" w:hAnsi="宋体" w:hint="eastAsia"/>
          <w:szCs w:val="21"/>
        </w:rPr>
        <w:t>极限存在但不连续．</w:t>
      </w:r>
    </w:p>
    <w:p w:rsidR="00AB5FDC" w:rsidRDefault="00AB5FDC" w:rsidP="00AB5FDC">
      <w:pPr>
        <w:ind w:firstLineChars="200" w:firstLine="480"/>
        <w:rPr>
          <w:rFonts w:ascii="宋体" w:hAnsi="宋体"/>
          <w:szCs w:val="21"/>
        </w:rPr>
      </w:pPr>
      <w:r w:rsidRPr="00067637">
        <w:rPr>
          <w:rFonts w:hint="eastAsia"/>
        </w:rPr>
        <w:t xml:space="preserve">(C) </w:t>
      </w:r>
      <w:r>
        <w:rPr>
          <w:rFonts w:ascii="宋体" w:hAnsi="宋体" w:hint="eastAsia"/>
          <w:szCs w:val="21"/>
        </w:rPr>
        <w:t>连续但不可导．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067637">
        <w:rPr>
          <w:rFonts w:hint="eastAsia"/>
        </w:rPr>
        <w:t xml:space="preserve">(D) </w:t>
      </w:r>
      <w:r>
        <w:rPr>
          <w:rFonts w:ascii="宋体" w:hAnsi="宋体" w:hint="eastAsia"/>
          <w:szCs w:val="21"/>
        </w:rPr>
        <w:t>可导．</w:t>
      </w:r>
    </w:p>
    <w:p w:rsidR="00AB5FDC" w:rsidRDefault="00AB5FDC" w:rsidP="00AB5FDC">
      <w:pPr>
        <w:rPr>
          <w:rFonts w:ascii="宋体" w:hAnsi="宋体"/>
          <w:szCs w:val="21"/>
        </w:rPr>
      </w:pPr>
    </w:p>
    <w:p w:rsidR="00AB5FDC" w:rsidRPr="001E3FD1" w:rsidRDefault="00AB5FDC" w:rsidP="00AB5FDC">
      <w:pPr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</w:t>
      </w:r>
      <w:r w:rsidRPr="001E3FD1">
        <w:rPr>
          <w:rFonts w:ascii="宋体" w:hAnsi="宋体" w:hint="eastAsia"/>
          <w:szCs w:val="21"/>
        </w:rPr>
        <w:t>选</w:t>
      </w:r>
      <w:r w:rsidRPr="00067637">
        <w:rPr>
          <w:rFonts w:hint="eastAsia"/>
        </w:rPr>
        <w:t>(C)</w:t>
      </w:r>
      <w:r>
        <w:rPr>
          <w:rFonts w:ascii="宋体" w:hAnsi="宋体" w:hint="eastAsia"/>
          <w:szCs w:val="21"/>
        </w:rPr>
        <w:t>．先看连续性：</w:t>
      </w:r>
      <w:r w:rsidRPr="001E3FD1">
        <w:rPr>
          <w:rFonts w:ascii="宋体" w:hAnsi="宋体" w:hint="eastAsia"/>
          <w:szCs w:val="21"/>
        </w:rPr>
        <w:t>当</w:t>
      </w:r>
      <w:r w:rsidR="00216738" w:rsidRPr="00216738">
        <w:rPr>
          <w:position w:val="-6"/>
        </w:rPr>
        <w:object w:dxaOrig="639" w:dyaOrig="279">
          <v:shape id="_x0000_i1059" type="#_x0000_t75" style="width:31.95pt;height:13.75pt" o:ole="">
            <v:imagedata r:id="rId77" o:title=""/>
          </v:shape>
          <o:OLEObject Type="Embed" ProgID="Equation.DSMT4" ShapeID="_x0000_i1059" DrawAspect="Content" ObjectID="_1669983866" r:id="rId78"/>
        </w:object>
      </w:r>
      <w:r w:rsidRPr="001E3FD1">
        <w:rPr>
          <w:rFonts w:ascii="宋体" w:hAnsi="宋体" w:hint="eastAsia"/>
          <w:szCs w:val="21"/>
        </w:rPr>
        <w:t>时,</w:t>
      </w:r>
      <w:r w:rsidR="00216738" w:rsidRPr="00216738">
        <w:rPr>
          <w:position w:val="-24"/>
        </w:rPr>
        <w:object w:dxaOrig="660" w:dyaOrig="620">
          <v:shape id="_x0000_i1060" type="#_x0000_t75" style="width:32.55pt;height:31.3pt" o:ole="">
            <v:imagedata r:id="rId79" o:title=""/>
          </v:shape>
          <o:OLEObject Type="Embed" ProgID="Equation.DSMT4" ShapeID="_x0000_i1060" DrawAspect="Content" ObjectID="_1669983867" r:id="rId80"/>
        </w:object>
      </w:r>
      <w:r w:rsidRPr="001E3FD1">
        <w:rPr>
          <w:rFonts w:ascii="宋体" w:hAnsi="宋体" w:hint="eastAsia"/>
          <w:szCs w:val="21"/>
        </w:rPr>
        <w:t>为有界变量,</w:t>
      </w:r>
      <w:r w:rsidR="00216738" w:rsidRPr="00216738">
        <w:rPr>
          <w:position w:val="-16"/>
        </w:rPr>
        <w:object w:dxaOrig="460" w:dyaOrig="460">
          <v:shape id="_x0000_i1061" type="#_x0000_t75" style="width:23.15pt;height:23.15pt" o:ole="">
            <v:imagedata r:id="rId81" o:title=""/>
          </v:shape>
          <o:OLEObject Type="Embed" ProgID="Equation.DSMT4" ShapeID="_x0000_i1061" DrawAspect="Content" ObjectID="_1669983868" r:id="rId82"/>
        </w:object>
      </w:r>
      <w:r w:rsidRPr="001E3FD1">
        <w:rPr>
          <w:rFonts w:ascii="宋体" w:hAnsi="宋体" w:hint="eastAsia"/>
          <w:szCs w:val="21"/>
        </w:rPr>
        <w:t>为无穷小量,则</w:t>
      </w:r>
    </w:p>
    <w:p w:rsidR="00AB5FDC" w:rsidRPr="001E3FD1" w:rsidRDefault="00216738" w:rsidP="00AB5FDC">
      <w:pPr>
        <w:jc w:val="center"/>
        <w:rPr>
          <w:rFonts w:ascii="宋体" w:hAnsi="宋体"/>
          <w:szCs w:val="21"/>
        </w:rPr>
      </w:pPr>
      <w:r w:rsidRPr="00216738">
        <w:rPr>
          <w:position w:val="-24"/>
        </w:rPr>
        <w:object w:dxaOrig="3580" w:dyaOrig="620">
          <v:shape id="_x0000_i1062" type="#_x0000_t75" style="width:179.05pt;height:31.3pt" o:ole="">
            <v:imagedata r:id="rId83" o:title=""/>
          </v:shape>
          <o:OLEObject Type="Embed" ProgID="Equation.DSMT4" ShapeID="_x0000_i1062" DrawAspect="Content" ObjectID="_1669983869" r:id="rId84"/>
        </w:object>
      </w:r>
    </w:p>
    <w:p w:rsidR="00AB5FDC" w:rsidRPr="001E3FD1" w:rsidRDefault="00AB5FDC" w:rsidP="00AB5FDC">
      <w:pPr>
        <w:ind w:firstLineChars="200" w:firstLine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于是</w:t>
      </w:r>
      <w:r w:rsidR="00216738" w:rsidRPr="00216738">
        <w:rPr>
          <w:position w:val="-14"/>
        </w:rPr>
        <w:object w:dxaOrig="560" w:dyaOrig="400">
          <v:shape id="_x0000_i1063" type="#_x0000_t75" style="width:28.15pt;height:20.05pt" o:ole="">
            <v:imagedata r:id="rId85" o:title=""/>
          </v:shape>
          <o:OLEObject Type="Embed" ProgID="Equation.DSMT4" ShapeID="_x0000_i1063" DrawAspect="Content" ObjectID="_1669983870" r:id="rId86"/>
        </w:object>
      </w:r>
      <w:r w:rsidRPr="001E3FD1">
        <w:rPr>
          <w:rFonts w:ascii="宋体" w:hAnsi="宋体" w:hint="eastAsia"/>
          <w:szCs w:val="21"/>
        </w:rPr>
        <w:t>在</w:t>
      </w:r>
      <w:r w:rsidR="00216738" w:rsidRPr="00216738">
        <w:rPr>
          <w:position w:val="-6"/>
        </w:rPr>
        <w:object w:dxaOrig="540" w:dyaOrig="279">
          <v:shape id="_x0000_i1064" type="#_x0000_t75" style="width:26.9pt;height:13.75pt" o:ole="">
            <v:imagedata r:id="rId87" o:title=""/>
          </v:shape>
          <o:OLEObject Type="Embed" ProgID="Equation.DSMT4" ShapeID="_x0000_i1064" DrawAspect="Content" ObjectID="_1669983871" r:id="rId88"/>
        </w:object>
      </w:r>
      <w:r w:rsidRPr="001E3FD1">
        <w:rPr>
          <w:rFonts w:ascii="宋体" w:hAnsi="宋体" w:hint="eastAsia"/>
          <w:szCs w:val="21"/>
        </w:rPr>
        <w:t>处连续.故</w:t>
      </w:r>
      <w:r w:rsidRPr="0021362F">
        <w:rPr>
          <w:rFonts w:hint="eastAsia"/>
        </w:rPr>
        <w:t>(A)</w:t>
      </w:r>
      <w:r>
        <w:rPr>
          <w:rFonts w:hint="eastAsia"/>
        </w:rPr>
        <w:t>和</w:t>
      </w:r>
      <w:r w:rsidRPr="0021362F">
        <w:rPr>
          <w:rFonts w:hint="eastAsia"/>
        </w:rPr>
        <w:t>(B)</w:t>
      </w:r>
      <w:r w:rsidRPr="001E3FD1">
        <w:rPr>
          <w:rFonts w:ascii="宋体" w:hAnsi="宋体" w:hint="eastAsia"/>
          <w:szCs w:val="21"/>
        </w:rPr>
        <w:t>不正确</w:t>
      </w:r>
      <w:r>
        <w:rPr>
          <w:rFonts w:ascii="宋体" w:hAnsi="宋体" w:hint="eastAsia"/>
          <w:szCs w:val="21"/>
        </w:rPr>
        <w:t>．再看可导性：因为</w:t>
      </w:r>
    </w:p>
    <w:p w:rsidR="00AB5FDC" w:rsidRDefault="00216738" w:rsidP="00AB5FDC">
      <w:pPr>
        <w:ind w:firstLineChars="200" w:firstLine="480"/>
        <w:jc w:val="center"/>
      </w:pPr>
      <w:r w:rsidRPr="00216738">
        <w:rPr>
          <w:position w:val="-28"/>
        </w:rPr>
        <w:object w:dxaOrig="5300" w:dyaOrig="940">
          <v:shape id="_x0000_i1065" type="#_x0000_t75" style="width:264.85pt;height:46.95pt" o:ole="">
            <v:imagedata r:id="rId89" o:title=""/>
          </v:shape>
          <o:OLEObject Type="Embed" ProgID="Equation.DSMT4" ShapeID="_x0000_i1065" DrawAspect="Content" ObjectID="_1669983872" r:id="rId90"/>
        </w:object>
      </w:r>
    </w:p>
    <w:p w:rsidR="00AB5FDC" w:rsidRDefault="00AB5FDC" w:rsidP="00AB5FDC">
      <w:pPr>
        <w:ind w:firstLineChars="200" w:firstLine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不存在,所以</w:t>
      </w:r>
      <w:r w:rsidR="00216738" w:rsidRPr="00216738">
        <w:rPr>
          <w:position w:val="-14"/>
        </w:rPr>
        <w:object w:dxaOrig="560" w:dyaOrig="400">
          <v:shape id="_x0000_i1066" type="#_x0000_t75" style="width:28.15pt;height:20.05pt" o:ole="">
            <v:imagedata r:id="rId91" o:title=""/>
          </v:shape>
          <o:OLEObject Type="Embed" ProgID="Equation.DSMT4" ShapeID="_x0000_i1066" DrawAspect="Content" ObjectID="_1669983873" r:id="rId92"/>
        </w:object>
      </w:r>
      <w:r w:rsidRPr="001E3FD1">
        <w:rPr>
          <w:rFonts w:ascii="宋体" w:hAnsi="宋体" w:hint="eastAsia"/>
          <w:szCs w:val="21"/>
        </w:rPr>
        <w:t>在</w:t>
      </w:r>
      <w:r w:rsidR="00216738" w:rsidRPr="00216738">
        <w:rPr>
          <w:position w:val="-6"/>
        </w:rPr>
        <w:object w:dxaOrig="540" w:dyaOrig="279">
          <v:shape id="_x0000_i1067" type="#_x0000_t75" style="width:26.9pt;height:13.75pt" o:ole="">
            <v:imagedata r:id="rId93" o:title=""/>
          </v:shape>
          <o:OLEObject Type="Embed" ProgID="Equation.DSMT4" ShapeID="_x0000_i1067" DrawAspect="Content" ObjectID="_1669983874" r:id="rId94"/>
        </w:object>
      </w:r>
      <w:r w:rsidRPr="001E3FD1">
        <w:rPr>
          <w:rFonts w:ascii="宋体" w:hAnsi="宋体" w:hint="eastAsia"/>
          <w:szCs w:val="21"/>
        </w:rPr>
        <w:t>处不可导</w:t>
      </w:r>
      <w:r>
        <w:rPr>
          <w:rFonts w:ascii="宋体" w:hAnsi="宋体" w:hint="eastAsia"/>
          <w:szCs w:val="21"/>
        </w:rPr>
        <w:t>，</w:t>
      </w:r>
      <w:r w:rsidRPr="001E3FD1">
        <w:rPr>
          <w:rFonts w:ascii="宋体" w:hAnsi="宋体" w:hint="eastAsia"/>
          <w:szCs w:val="21"/>
        </w:rPr>
        <w:t>所以选</w:t>
      </w:r>
      <w:r w:rsidRPr="0021362F">
        <w:rPr>
          <w:rFonts w:hint="eastAsia"/>
        </w:rPr>
        <w:t>(C)</w:t>
      </w:r>
      <w:r>
        <w:rPr>
          <w:rFonts w:ascii="宋体" w:hAnsi="宋体" w:hint="eastAsia"/>
          <w:szCs w:val="21"/>
        </w:rPr>
        <w:t>．</w:t>
      </w:r>
    </w:p>
    <w:p w:rsidR="00AB5FDC" w:rsidRDefault="00AB5FDC" w:rsidP="00AB5FDC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AB5FDC" w:rsidRPr="0034246F" w:rsidRDefault="00AB5FDC" w:rsidP="00AB5FDC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AB5FDC" w:rsidRDefault="00AB5FDC" w:rsidP="009558BD">
      <w:pPr>
        <w:tabs>
          <w:tab w:val="left" w:pos="2520"/>
          <w:tab w:val="left" w:pos="4680"/>
          <w:tab w:val="left" w:pos="6660"/>
        </w:tabs>
        <w:ind w:left="480" w:hangingChars="200" w:hanging="480"/>
        <w:rPr>
          <w:rFonts w:ascii="宋体" w:hAnsi="宋体"/>
          <w:szCs w:val="21"/>
        </w:rPr>
      </w:pPr>
      <w:r w:rsidRPr="007314AA">
        <w:rPr>
          <w:rFonts w:hint="eastAsia"/>
        </w:rPr>
        <w:t>(2)</w:t>
      </w:r>
      <w:r w:rsidR="009558BD" w:rsidRPr="009558BD">
        <w:rPr>
          <w:rStyle w:val="ae"/>
          <w:rFonts w:hint="eastAsia"/>
        </w:rPr>
        <w:t>【同试卷四第二</w:t>
      </w:r>
      <w:r w:rsidR="009558BD" w:rsidRPr="009558BD">
        <w:rPr>
          <w:rStyle w:val="ae"/>
          <w:rFonts w:hint="eastAsia"/>
        </w:rPr>
        <w:t>(2)</w:t>
      </w:r>
      <w:r w:rsidR="009558BD" w:rsidRPr="009558BD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设</w:t>
      </w:r>
      <w:r w:rsidR="00216738" w:rsidRPr="00216738">
        <w:rPr>
          <w:position w:val="-14"/>
        </w:rPr>
        <w:object w:dxaOrig="560" w:dyaOrig="400">
          <v:shape id="_x0000_i1068" type="#_x0000_t75" style="width:28.15pt;height:20.05pt" o:ole="">
            <v:imagedata r:id="rId95" o:title=""/>
          </v:shape>
          <o:OLEObject Type="Embed" ProgID="Equation.DSMT4" ShapeID="_x0000_i1068" DrawAspect="Content" ObjectID="_1669983875" r:id="rId96"/>
        </w:object>
      </w:r>
      <w:r>
        <w:rPr>
          <w:rFonts w:ascii="宋体" w:hAnsi="宋体" w:hint="eastAsia"/>
          <w:szCs w:val="21"/>
        </w:rPr>
        <w:t>为连续函数,且</w:t>
      </w:r>
      <w:r w:rsidR="00216738" w:rsidRPr="00216738">
        <w:rPr>
          <w:position w:val="-28"/>
        </w:rPr>
        <w:object w:dxaOrig="1860" w:dyaOrig="620">
          <v:shape id="_x0000_i1069" type="#_x0000_t75" style="width:92.65pt;height:31.3pt" o:ole="">
            <v:imagedata r:id="rId97" o:title=""/>
          </v:shape>
          <o:OLEObject Type="Embed" ProgID="Equation.DSMT4" ShapeID="_x0000_i1069" DrawAspect="Content" ObjectID="_1669983876" r:id="rId98"/>
        </w:object>
      </w:r>
      <w:r>
        <w:rPr>
          <w:rFonts w:ascii="宋体" w:hAnsi="宋体" w:hint="eastAsia"/>
          <w:szCs w:val="21"/>
        </w:rPr>
        <w:t>则</w:t>
      </w:r>
      <w:r w:rsidR="00216738" w:rsidRPr="00216738">
        <w:rPr>
          <w:position w:val="-14"/>
        </w:rPr>
        <w:object w:dxaOrig="620" w:dyaOrig="400">
          <v:shape id="_x0000_i1070" type="#_x0000_t75" style="width:31.3pt;height:20.05pt" o:ole="">
            <v:imagedata r:id="rId99" o:title=""/>
          </v:shape>
          <o:OLEObject Type="Embed" ProgID="Equation.DSMT4" ShapeID="_x0000_i1070" DrawAspect="Content" ObjectID="_1669983877" r:id="rId100"/>
        </w:object>
      </w:r>
      <w:r>
        <w:rPr>
          <w:rFonts w:ascii="宋体" w:hAnsi="宋体" w:hint="eastAsia"/>
          <w:szCs w:val="21"/>
        </w:rPr>
        <w:t>等于</w:t>
      </w:r>
      <w:r w:rsidRPr="00067637">
        <w:rPr>
          <w:rFonts w:hint="eastAsia"/>
        </w:rPr>
        <w:t>(    )</w:t>
      </w:r>
    </w:p>
    <w:p w:rsidR="00AB5FDC" w:rsidRDefault="00AB5FDC" w:rsidP="00AB5FDC">
      <w:pPr>
        <w:ind w:firstLineChars="200" w:firstLine="480"/>
        <w:rPr>
          <w:rFonts w:ascii="宋体" w:hAnsi="宋体"/>
          <w:szCs w:val="21"/>
        </w:rPr>
      </w:pPr>
      <w:r w:rsidRPr="00AA5456">
        <w:rPr>
          <w:rFonts w:hint="eastAsia"/>
        </w:rPr>
        <w:t xml:space="preserve">(A) </w:t>
      </w:r>
      <w:r w:rsidR="00216738" w:rsidRPr="00216738">
        <w:rPr>
          <w:position w:val="-28"/>
        </w:rPr>
        <w:object w:dxaOrig="2060" w:dyaOrig="680">
          <v:shape id="_x0000_i1071" type="#_x0000_t75" style="width:103.3pt;height:33.8pt" o:ole="">
            <v:imagedata r:id="rId101" o:title=""/>
          </v:shape>
          <o:OLEObject Type="Embed" ProgID="Equation.DSMT4" ShapeID="_x0000_i1071" DrawAspect="Content" ObjectID="_1669983878" r:id="rId102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AA5456">
        <w:rPr>
          <w:rFonts w:hint="eastAsia"/>
        </w:rPr>
        <w:t xml:space="preserve">(B) </w:t>
      </w:r>
      <w:r w:rsidR="00216738" w:rsidRPr="00216738">
        <w:rPr>
          <w:position w:val="-28"/>
        </w:rPr>
        <w:object w:dxaOrig="1780" w:dyaOrig="680">
          <v:shape id="_x0000_i1072" type="#_x0000_t75" style="width:89.55pt;height:33.8pt" o:ole="">
            <v:imagedata r:id="rId103" o:title=""/>
          </v:shape>
          <o:OLEObject Type="Embed" ProgID="Equation.DSMT4" ShapeID="_x0000_i1072" DrawAspect="Content" ObjectID="_1669983879" r:id="rId104"/>
        </w:object>
      </w:r>
      <w:r>
        <w:rPr>
          <w:rFonts w:hint="eastAsia"/>
        </w:rPr>
        <w:t>．</w:t>
      </w:r>
    </w:p>
    <w:p w:rsidR="00AB5FDC" w:rsidRDefault="00AB5FDC" w:rsidP="00AB5FDC">
      <w:pPr>
        <w:ind w:firstLineChars="200" w:firstLine="480"/>
        <w:rPr>
          <w:rFonts w:ascii="宋体" w:hAnsi="宋体"/>
          <w:szCs w:val="21"/>
        </w:rPr>
      </w:pPr>
      <w:r w:rsidRPr="00AA5456">
        <w:rPr>
          <w:rFonts w:hint="eastAsia"/>
        </w:rPr>
        <w:t xml:space="preserve">(C) </w:t>
      </w:r>
      <w:r w:rsidR="00216738" w:rsidRPr="00216738">
        <w:rPr>
          <w:position w:val="-28"/>
        </w:rPr>
        <w:object w:dxaOrig="2060" w:dyaOrig="680">
          <v:shape id="_x0000_i1073" type="#_x0000_t75" style="width:103.3pt;height:33.8pt" o:ole="">
            <v:imagedata r:id="rId105" o:title=""/>
          </v:shape>
          <o:OLEObject Type="Embed" ProgID="Equation.DSMT4" ShapeID="_x0000_i1073" DrawAspect="Content" ObjectID="_1669983880" r:id="rId106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AA5456">
        <w:rPr>
          <w:rFonts w:hint="eastAsia"/>
        </w:rPr>
        <w:t xml:space="preserve">(D) </w:t>
      </w:r>
      <w:r w:rsidR="00216738" w:rsidRPr="00216738">
        <w:rPr>
          <w:position w:val="-28"/>
        </w:rPr>
        <w:object w:dxaOrig="1579" w:dyaOrig="680">
          <v:shape id="_x0000_i1074" type="#_x0000_t75" style="width:78.9pt;height:33.8pt" o:ole="">
            <v:imagedata r:id="rId107" o:title=""/>
          </v:shape>
          <o:OLEObject Type="Embed" ProgID="Equation.DSMT4" ShapeID="_x0000_i1074" DrawAspect="Content" ObjectID="_1669983881" r:id="rId108"/>
        </w:object>
      </w:r>
      <w:r>
        <w:rPr>
          <w:rFonts w:hint="eastAsia"/>
        </w:rPr>
        <w:t>．</w:t>
      </w:r>
    </w:p>
    <w:p w:rsidR="00AB5FDC" w:rsidRDefault="00AB5FDC" w:rsidP="00AB5FDC">
      <w:pPr>
        <w:rPr>
          <w:rFonts w:ascii="宋体" w:hAnsi="宋体"/>
          <w:szCs w:val="21"/>
        </w:rPr>
      </w:pPr>
    </w:p>
    <w:p w:rsidR="00AB5FDC" w:rsidRDefault="00AB5FDC" w:rsidP="00AB5FDC">
      <w:pPr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应选</w:t>
      </w:r>
      <w:r w:rsidRPr="00AA5456">
        <w:rPr>
          <w:rFonts w:hint="eastAsia"/>
        </w:rPr>
        <w:t>(A)</w:t>
      </w:r>
      <w:r>
        <w:rPr>
          <w:rFonts w:ascii="宋体" w:hAnsi="宋体" w:hint="eastAsia"/>
          <w:szCs w:val="21"/>
        </w:rPr>
        <w:t>．因为</w:t>
      </w:r>
      <w:r w:rsidR="00216738" w:rsidRPr="00216738">
        <w:rPr>
          <w:position w:val="-28"/>
        </w:rPr>
        <w:object w:dxaOrig="5280" w:dyaOrig="720">
          <v:shape id="_x0000_i1075" type="#_x0000_t75" style="width:263.6pt;height:36.3pt" o:ole="">
            <v:imagedata r:id="rId109" o:title=""/>
          </v:shape>
          <o:OLEObject Type="Embed" ProgID="Equation.DSMT4" ShapeID="_x0000_i1075" DrawAspect="Content" ObjectID="_1669983882" r:id="rId110"/>
        </w:object>
      </w:r>
      <w:r>
        <w:rPr>
          <w:rFonts w:hint="eastAsia"/>
        </w:rPr>
        <w:t>．</w:t>
      </w:r>
    </w:p>
    <w:p w:rsidR="00AB5FDC" w:rsidRDefault="00AB5FDC" w:rsidP="00AB5FDC">
      <w:pPr>
        <w:rPr>
          <w:rFonts w:ascii="宋体" w:hAnsi="宋体"/>
          <w:szCs w:val="21"/>
        </w:rPr>
      </w:pPr>
    </w:p>
    <w:p w:rsidR="00AB5FDC" w:rsidRDefault="00AB5FDC" w:rsidP="00AB5FDC">
      <w:pPr>
        <w:rPr>
          <w:rFonts w:ascii="宋体" w:hAnsi="宋体"/>
          <w:szCs w:val="21"/>
        </w:rPr>
      </w:pPr>
    </w:p>
    <w:p w:rsidR="00AB5FDC" w:rsidRPr="00BC55DF" w:rsidRDefault="00AB5FDC" w:rsidP="00BC55DF">
      <w:pPr>
        <w:ind w:left="480" w:hangingChars="200" w:hanging="480"/>
      </w:pPr>
      <w:r w:rsidRPr="007314AA">
        <w:rPr>
          <w:rFonts w:hint="eastAsia"/>
        </w:rPr>
        <w:t>(3)</w:t>
      </w:r>
      <w:r w:rsidRPr="007314AA">
        <w:t xml:space="preserve"> </w:t>
      </w:r>
      <w:r w:rsidR="00BC55DF">
        <w:rPr>
          <w:rFonts w:hint="eastAsia"/>
        </w:rPr>
        <w:t>若</w:t>
      </w:r>
      <w:r w:rsidR="00216738" w:rsidRPr="00216738">
        <w:rPr>
          <w:position w:val="-12"/>
        </w:rPr>
        <w:object w:dxaOrig="300" w:dyaOrig="360">
          <v:shape id="_x0000_i1076" type="#_x0000_t75" style="width:15.05pt;height:18.15pt" o:ole="">
            <v:imagedata r:id="rId111" o:title=""/>
          </v:shape>
          <o:OLEObject Type="Embed" ProgID="Equation.DSMT4" ShapeID="_x0000_i1076" DrawAspect="Content" ObjectID="_1669983883" r:id="rId112"/>
        </w:object>
      </w:r>
      <w:r w:rsidR="00BC55DF">
        <w:rPr>
          <w:rFonts w:hint="eastAsia"/>
        </w:rPr>
        <w:t>,</w:t>
      </w:r>
      <w:r w:rsidR="00216738" w:rsidRPr="00216738">
        <w:rPr>
          <w:position w:val="-12"/>
        </w:rPr>
        <w:object w:dxaOrig="300" w:dyaOrig="360">
          <v:shape id="_x0000_i1077" type="#_x0000_t75" style="width:15.05pt;height:18.15pt" o:ole="">
            <v:imagedata r:id="rId113" o:title=""/>
          </v:shape>
          <o:OLEObject Type="Embed" ProgID="Equation.DSMT4" ShapeID="_x0000_i1077" DrawAspect="Content" ObjectID="_1669983884" r:id="rId114"/>
        </w:object>
      </w:r>
      <w:r w:rsidR="00BC55DF">
        <w:rPr>
          <w:rFonts w:hint="eastAsia"/>
        </w:rPr>
        <w:t>,</w:t>
      </w:r>
      <w:r w:rsidR="00216738" w:rsidRPr="00216738">
        <w:rPr>
          <w:position w:val="-12"/>
        </w:rPr>
        <w:object w:dxaOrig="300" w:dyaOrig="360">
          <v:shape id="_x0000_i1078" type="#_x0000_t75" style="width:15.05pt;height:18.15pt" o:ole="">
            <v:imagedata r:id="rId115" o:title=""/>
          </v:shape>
          <o:OLEObject Type="Embed" ProgID="Equation.DSMT4" ShapeID="_x0000_i1078" DrawAspect="Content" ObjectID="_1669983885" r:id="rId116"/>
        </w:object>
      </w:r>
      <w:r w:rsidR="00BC55DF">
        <w:rPr>
          <w:rFonts w:hint="eastAsia"/>
        </w:rPr>
        <w:t>,</w:t>
      </w:r>
      <w:r w:rsidR="00216738" w:rsidRPr="00216738">
        <w:rPr>
          <w:position w:val="-12"/>
        </w:rPr>
        <w:object w:dxaOrig="300" w:dyaOrig="360">
          <v:shape id="_x0000_i1079" type="#_x0000_t75" style="width:15.05pt;height:18.15pt" o:ole="">
            <v:imagedata r:id="rId117" o:title=""/>
          </v:shape>
          <o:OLEObject Type="Embed" ProgID="Equation.DSMT4" ShapeID="_x0000_i1079" DrawAspect="Content" ObjectID="_1669983886" r:id="rId118"/>
        </w:object>
      </w:r>
      <w:r w:rsidR="00BC55DF">
        <w:rPr>
          <w:rFonts w:hint="eastAsia"/>
        </w:rPr>
        <w:t>,</w:t>
      </w:r>
      <w:r w:rsidR="00216738" w:rsidRPr="00216738">
        <w:rPr>
          <w:position w:val="-12"/>
        </w:rPr>
        <w:object w:dxaOrig="300" w:dyaOrig="360">
          <v:shape id="_x0000_i1080" type="#_x0000_t75" style="width:15.05pt;height:18.15pt" o:ole="">
            <v:imagedata r:id="rId119" o:title=""/>
          </v:shape>
          <o:OLEObject Type="Embed" ProgID="Equation.DSMT4" ShapeID="_x0000_i1080" DrawAspect="Content" ObjectID="_1669983887" r:id="rId120"/>
        </w:object>
      </w:r>
      <w:r w:rsidR="00BC55DF">
        <w:rPr>
          <w:rFonts w:hint="eastAsia"/>
        </w:rPr>
        <w:t>都是</w:t>
      </w:r>
      <w:r w:rsidR="00216738" w:rsidRPr="00025957">
        <w:rPr>
          <w:position w:val="-4"/>
        </w:rPr>
        <w:object w:dxaOrig="200" w:dyaOrig="260">
          <v:shape id="_x0000_i1081" type="#_x0000_t75" style="width:10pt;height:13.15pt" o:ole="">
            <v:imagedata r:id="rId121" o:title=""/>
          </v:shape>
          <o:OLEObject Type="Embed" ProgID="Equation.DSMT4" ShapeID="_x0000_i1081" DrawAspect="Content" ObjectID="_1669983888" r:id="rId122"/>
        </w:object>
      </w:r>
      <w:r w:rsidR="00BC55DF">
        <w:rPr>
          <w:rFonts w:hint="eastAsia"/>
        </w:rPr>
        <w:t>维列向量，且</w:t>
      </w:r>
      <w:r w:rsidR="00216738" w:rsidRPr="00025957">
        <w:rPr>
          <w:position w:val="-4"/>
        </w:rPr>
        <w:object w:dxaOrig="200" w:dyaOrig="260">
          <v:shape id="_x0000_i1082" type="#_x0000_t75" style="width:10pt;height:13.15pt" o:ole="">
            <v:imagedata r:id="rId123" o:title=""/>
          </v:shape>
          <o:OLEObject Type="Embed" ProgID="Equation.DSMT4" ShapeID="_x0000_i1082" DrawAspect="Content" ObjectID="_1669983889" r:id="rId124"/>
        </w:object>
      </w:r>
      <w:r w:rsidR="00BC55DF">
        <w:rPr>
          <w:rFonts w:hint="eastAsia"/>
        </w:rPr>
        <w:t>阶行列式</w:t>
      </w:r>
      <w:r w:rsidR="00216738" w:rsidRPr="00216738">
        <w:rPr>
          <w:position w:val="-12"/>
        </w:rPr>
        <w:object w:dxaOrig="1780" w:dyaOrig="360">
          <v:shape id="_x0000_i1083" type="#_x0000_t75" style="width:89.55pt;height:18.15pt" o:ole="">
            <v:imagedata r:id="rId125" o:title=""/>
          </v:shape>
          <o:OLEObject Type="Embed" ProgID="Equation.DSMT4" ShapeID="_x0000_i1083" DrawAspect="Content" ObjectID="_1669983890" r:id="rId126"/>
        </w:object>
      </w:r>
      <w:r w:rsidR="00BC55DF">
        <w:rPr>
          <w:rFonts w:hint="eastAsia"/>
        </w:rPr>
        <w:t>，</w:t>
      </w:r>
      <w:r w:rsidR="00216738" w:rsidRPr="00216738">
        <w:rPr>
          <w:position w:val="-12"/>
        </w:rPr>
        <w:object w:dxaOrig="1719" w:dyaOrig="360">
          <v:shape id="_x0000_i1084" type="#_x0000_t75" style="width:85.75pt;height:18.15pt" o:ole="">
            <v:imagedata r:id="rId127" o:title=""/>
          </v:shape>
          <o:OLEObject Type="Embed" ProgID="Equation.DSMT4" ShapeID="_x0000_i1084" DrawAspect="Content" ObjectID="_1669983891" r:id="rId128"/>
        </w:object>
      </w:r>
      <w:r w:rsidR="00BC55DF">
        <w:rPr>
          <w:rFonts w:hint="eastAsia"/>
        </w:rPr>
        <w:t>，则</w:t>
      </w:r>
      <w:r w:rsidR="00216738" w:rsidRPr="00025957">
        <w:rPr>
          <w:position w:val="-4"/>
        </w:rPr>
        <w:object w:dxaOrig="200" w:dyaOrig="260">
          <v:shape id="_x0000_i1085" type="#_x0000_t75" style="width:10pt;height:13.15pt" o:ole="">
            <v:imagedata r:id="rId129" o:title=""/>
          </v:shape>
          <o:OLEObject Type="Embed" ProgID="Equation.DSMT4" ShapeID="_x0000_i1085" DrawAspect="Content" ObjectID="_1669983892" r:id="rId130"/>
        </w:object>
      </w:r>
      <w:r w:rsidR="00BC55DF">
        <w:rPr>
          <w:rFonts w:hint="eastAsia"/>
        </w:rPr>
        <w:t>阶行列式</w:t>
      </w:r>
      <w:r w:rsidR="00216738" w:rsidRPr="00216738">
        <w:rPr>
          <w:position w:val="-12"/>
        </w:rPr>
        <w:object w:dxaOrig="1880" w:dyaOrig="360">
          <v:shape id="_x0000_i1086" type="#_x0000_t75" style="width:93.9pt;height:18.15pt" o:ole="">
            <v:imagedata r:id="rId131" o:title=""/>
          </v:shape>
          <o:OLEObject Type="Embed" ProgID="Equation.DSMT4" ShapeID="_x0000_i1086" DrawAspect="Content" ObjectID="_1669983893" r:id="rId132"/>
        </w:object>
      </w:r>
      <w:r w:rsidR="00BC55DF">
        <w:rPr>
          <w:rFonts w:hint="eastAsia"/>
        </w:rPr>
        <w:t>等于</w:t>
      </w:r>
      <w:r w:rsidRPr="00067637">
        <w:rPr>
          <w:rFonts w:hint="eastAsia"/>
        </w:rPr>
        <w:t>(    )</w:t>
      </w:r>
    </w:p>
    <w:p w:rsidR="00AB5FDC" w:rsidRPr="00BC55DF" w:rsidRDefault="00AB5FDC" w:rsidP="00BC55DF">
      <w:pPr>
        <w:ind w:firstLineChars="200" w:firstLine="480"/>
      </w:pPr>
      <w:r w:rsidRPr="00AA5456">
        <w:rPr>
          <w:rFonts w:hint="eastAsia"/>
        </w:rPr>
        <w:t xml:space="preserve">(A) </w:t>
      </w:r>
      <w:r w:rsidR="00216738" w:rsidRPr="00025957">
        <w:rPr>
          <w:position w:val="-4"/>
        </w:rPr>
        <w:object w:dxaOrig="580" w:dyaOrig="220">
          <v:shape id="_x0000_i1087" type="#_x0000_t75" style="width:28.8pt;height:10.65pt" o:ole="">
            <v:imagedata r:id="rId133" o:title=""/>
          </v:shape>
          <o:OLEObject Type="Embed" ProgID="Equation.DSMT4" ShapeID="_x0000_i1087" DrawAspect="Content" ObjectID="_1669983894" r:id="rId134"/>
        </w:object>
      </w:r>
      <w:r>
        <w:rPr>
          <w:rFonts w:ascii="宋体" w:hAnsi="宋体" w:hint="eastAsia"/>
          <w:szCs w:val="21"/>
        </w:rPr>
        <w:t>．</w:t>
      </w:r>
      <w:r w:rsidR="00BC55DF" w:rsidRPr="00AA5456">
        <w:rPr>
          <w:rFonts w:hint="eastAsia"/>
        </w:rPr>
        <w:t xml:space="preserve"> </w:t>
      </w:r>
      <w:r w:rsidR="00BC55DF">
        <w:rPr>
          <w:rFonts w:hint="eastAsia"/>
        </w:rPr>
        <w:t xml:space="preserve">     </w:t>
      </w:r>
      <w:r w:rsidRPr="00AA5456">
        <w:rPr>
          <w:rFonts w:hint="eastAsia"/>
        </w:rPr>
        <w:t xml:space="preserve">(B) </w:t>
      </w:r>
      <w:r w:rsidR="00216738" w:rsidRPr="00216738">
        <w:rPr>
          <w:position w:val="-10"/>
        </w:rPr>
        <w:object w:dxaOrig="880" w:dyaOrig="320">
          <v:shape id="_x0000_i1088" type="#_x0000_t75" style="width:43.85pt;height:16.3pt" o:ole="">
            <v:imagedata r:id="rId135" o:title=""/>
          </v:shape>
          <o:OLEObject Type="Embed" ProgID="Equation.DSMT4" ShapeID="_x0000_i1088" DrawAspect="Content" ObjectID="_1669983895" r:id="rId136"/>
        </w:object>
      </w:r>
      <w:r w:rsidR="00BC55DF">
        <w:rPr>
          <w:rFonts w:hint="eastAsia"/>
        </w:rPr>
        <w:t>．</w:t>
      </w:r>
      <w:r w:rsidR="00BC55DF">
        <w:rPr>
          <w:rFonts w:hint="eastAsia"/>
        </w:rPr>
        <w:t xml:space="preserve">      </w:t>
      </w:r>
      <w:r w:rsidR="00BC55DF">
        <w:t>(C)</w:t>
      </w:r>
      <w:r w:rsidR="00BC55DF">
        <w:rPr>
          <w:rFonts w:hint="eastAsia"/>
        </w:rPr>
        <w:t xml:space="preserve"> </w:t>
      </w:r>
      <w:r w:rsidR="00216738" w:rsidRPr="00025957">
        <w:rPr>
          <w:position w:val="-4"/>
        </w:rPr>
        <w:object w:dxaOrig="580" w:dyaOrig="200">
          <v:shape id="_x0000_i1089" type="#_x0000_t75" style="width:28.8pt;height:10pt" o:ole="">
            <v:imagedata r:id="rId137" o:title=""/>
          </v:shape>
          <o:OLEObject Type="Embed" ProgID="Equation.DSMT4" ShapeID="_x0000_i1089" DrawAspect="Content" ObjectID="_1669983896" r:id="rId138"/>
        </w:object>
      </w:r>
      <w:r>
        <w:rPr>
          <w:rFonts w:ascii="宋体" w:hAnsi="宋体" w:hint="eastAsia"/>
          <w:szCs w:val="21"/>
        </w:rPr>
        <w:t>．</w:t>
      </w:r>
      <w:r w:rsidR="00BC55DF">
        <w:rPr>
          <w:rFonts w:ascii="宋体" w:hAnsi="宋体" w:hint="eastAsia"/>
          <w:szCs w:val="21"/>
        </w:rPr>
        <w:t xml:space="preserve">      </w:t>
      </w:r>
      <w:r w:rsidRPr="00AA5456">
        <w:rPr>
          <w:rFonts w:hint="eastAsia"/>
        </w:rPr>
        <w:t>(D)</w:t>
      </w:r>
      <w:r w:rsidRPr="00AA5456">
        <w:t xml:space="preserve"> </w:t>
      </w:r>
      <w:r w:rsidR="00216738" w:rsidRPr="00025957">
        <w:rPr>
          <w:position w:val="-4"/>
        </w:rPr>
        <w:object w:dxaOrig="580" w:dyaOrig="200">
          <v:shape id="_x0000_i1090" type="#_x0000_t75" style="width:28.8pt;height:10pt" o:ole="">
            <v:imagedata r:id="rId139" o:title=""/>
          </v:shape>
          <o:OLEObject Type="Embed" ProgID="Equation.DSMT4" ShapeID="_x0000_i1090" DrawAspect="Content" ObjectID="_1669983897" r:id="rId140"/>
        </w:object>
      </w:r>
      <w:r>
        <w:rPr>
          <w:rFonts w:ascii="宋体" w:hAnsi="宋体" w:hint="eastAsia"/>
          <w:szCs w:val="21"/>
        </w:rPr>
        <w:t>．</w:t>
      </w:r>
    </w:p>
    <w:p w:rsidR="00AB5FDC" w:rsidRDefault="00AB5FDC" w:rsidP="00AB5FDC">
      <w:pPr>
        <w:rPr>
          <w:rFonts w:ascii="宋体" w:hAnsi="宋体"/>
          <w:szCs w:val="21"/>
        </w:rPr>
      </w:pPr>
    </w:p>
    <w:p w:rsidR="00AB5FDC" w:rsidRPr="001E3FD1" w:rsidRDefault="00AB5FDC" w:rsidP="00BC55DF">
      <w:pPr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AA5456">
        <w:rPr>
          <w:rFonts w:ascii="宋体" w:hAnsi="宋体" w:hint="eastAsia"/>
          <w:szCs w:val="21"/>
        </w:rPr>
        <w:t>应选</w:t>
      </w:r>
      <w:r w:rsidRPr="00AA5456">
        <w:rPr>
          <w:rFonts w:hint="eastAsia"/>
        </w:rPr>
        <w:t>(</w:t>
      </w:r>
      <w:r w:rsidR="00BC55DF">
        <w:rPr>
          <w:rFonts w:hint="eastAsia"/>
        </w:rPr>
        <w:t>C</w:t>
      </w:r>
      <w:r w:rsidRPr="00AA5456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="00BC55DF" w:rsidRPr="001E3FD1">
        <w:rPr>
          <w:rFonts w:ascii="宋体" w:hAnsi="宋体"/>
          <w:szCs w:val="21"/>
        </w:rPr>
        <w:t xml:space="preserve"> </w:t>
      </w:r>
    </w:p>
    <w:p w:rsidR="00AB5FDC" w:rsidRDefault="00AB5FDC" w:rsidP="00AB5FDC">
      <w:pPr>
        <w:rPr>
          <w:rFonts w:ascii="宋体" w:hAnsi="宋体"/>
          <w:szCs w:val="21"/>
        </w:rPr>
      </w:pPr>
    </w:p>
    <w:p w:rsidR="00AB5FDC" w:rsidRPr="00AA5456" w:rsidRDefault="00AB5FDC" w:rsidP="00AB5FDC">
      <w:pPr>
        <w:rPr>
          <w:rFonts w:ascii="宋体" w:hAnsi="宋体"/>
          <w:szCs w:val="21"/>
        </w:rPr>
      </w:pPr>
    </w:p>
    <w:p w:rsidR="00AB5FDC" w:rsidRDefault="00AB5FDC" w:rsidP="00BC55DF">
      <w:pPr>
        <w:rPr>
          <w:rFonts w:ascii="宋体" w:hAnsi="宋体"/>
          <w:szCs w:val="21"/>
        </w:rPr>
      </w:pPr>
      <w:r w:rsidRPr="007314AA">
        <w:rPr>
          <w:rFonts w:hint="eastAsia"/>
        </w:rPr>
        <w:t xml:space="preserve">(4) </w:t>
      </w:r>
      <w:r w:rsidR="00BC55DF" w:rsidRPr="00BC55DF">
        <w:rPr>
          <w:rFonts w:ascii="宋体" w:hAnsi="宋体" w:hint="eastAsia"/>
          <w:szCs w:val="21"/>
        </w:rPr>
        <w:t>设</w:t>
      </w:r>
      <w:r w:rsidR="00216738" w:rsidRPr="00216738">
        <w:rPr>
          <w:position w:val="-6"/>
        </w:rPr>
        <w:object w:dxaOrig="560" w:dyaOrig="279">
          <v:shape id="_x0000_i1091" type="#_x0000_t75" style="width:28.15pt;height:13.75pt" o:ole="">
            <v:imagedata r:id="rId141" o:title=""/>
          </v:shape>
          <o:OLEObject Type="Embed" ProgID="Equation.DSMT4" ShapeID="_x0000_i1091" DrawAspect="Content" ObjectID="_1669983898" r:id="rId142"/>
        </w:object>
      </w:r>
      <w:r w:rsidR="00BC55DF" w:rsidRPr="00BC55DF">
        <w:rPr>
          <w:rFonts w:ascii="宋体" w:hAnsi="宋体" w:hint="eastAsia"/>
          <w:szCs w:val="21"/>
        </w:rPr>
        <w:t>是非奇异矩阵</w:t>
      </w:r>
      <w:r w:rsidR="00216738" w:rsidRPr="00025957">
        <w:rPr>
          <w:position w:val="-4"/>
        </w:rPr>
        <w:object w:dxaOrig="220" w:dyaOrig="260">
          <v:shape id="_x0000_i1092" type="#_x0000_t75" style="width:10.65pt;height:13.15pt" o:ole="">
            <v:imagedata r:id="rId143" o:title=""/>
          </v:shape>
          <o:OLEObject Type="Embed" ProgID="Equation.DSMT4" ShapeID="_x0000_i1092" DrawAspect="Content" ObjectID="_1669983899" r:id="rId144"/>
        </w:object>
      </w:r>
      <w:r w:rsidR="00BC55DF" w:rsidRPr="00BC55DF">
        <w:rPr>
          <w:rFonts w:ascii="宋体" w:hAnsi="宋体" w:hint="eastAsia"/>
          <w:szCs w:val="21"/>
        </w:rPr>
        <w:t>的一个特征值，则矩阵</w:t>
      </w:r>
      <w:r w:rsidR="00216738" w:rsidRPr="00216738">
        <w:rPr>
          <w:position w:val="-28"/>
        </w:rPr>
        <w:object w:dxaOrig="900" w:dyaOrig="740">
          <v:shape id="_x0000_i1093" type="#_x0000_t75" style="width:45.1pt;height:36.95pt" o:ole="">
            <v:imagedata r:id="rId145" o:title=""/>
          </v:shape>
          <o:OLEObject Type="Embed" ProgID="Equation.DSMT4" ShapeID="_x0000_i1093" DrawAspect="Content" ObjectID="_1669983900" r:id="rId146"/>
        </w:object>
      </w:r>
      <w:r w:rsidR="00BC55DF" w:rsidRPr="00BC55DF">
        <w:rPr>
          <w:rFonts w:ascii="宋体" w:hAnsi="宋体" w:hint="eastAsia"/>
          <w:szCs w:val="21"/>
        </w:rPr>
        <w:t>有一特征值等于</w:t>
      </w:r>
      <w:r w:rsidRPr="00067637">
        <w:rPr>
          <w:rFonts w:hint="eastAsia"/>
        </w:rPr>
        <w:t>(    )</w:t>
      </w:r>
    </w:p>
    <w:p w:rsidR="00AB5FDC" w:rsidRDefault="00AB5FDC" w:rsidP="00BC55DF">
      <w:pPr>
        <w:ind w:firstLineChars="200" w:firstLine="480"/>
        <w:rPr>
          <w:rFonts w:ascii="宋体" w:hAnsi="宋体"/>
          <w:szCs w:val="21"/>
        </w:rPr>
      </w:pPr>
      <w:r w:rsidRPr="00AA5456">
        <w:rPr>
          <w:rFonts w:hint="eastAsia"/>
        </w:rPr>
        <w:t>(A)</w:t>
      </w:r>
      <w:r w:rsidRPr="00AA5456">
        <w:t xml:space="preserve"> </w:t>
      </w:r>
      <w:r w:rsidR="00216738" w:rsidRPr="00216738">
        <w:rPr>
          <w:position w:val="-24"/>
        </w:rPr>
        <w:object w:dxaOrig="240" w:dyaOrig="620">
          <v:shape id="_x0000_i1094" type="#_x0000_t75" style="width:11.9pt;height:31.3pt" o:ole="">
            <v:imagedata r:id="rId147" o:title=""/>
          </v:shape>
          <o:OLEObject Type="Embed" ProgID="Equation.DSMT4" ShapeID="_x0000_i1094" DrawAspect="Content" ObjectID="_1669983901" r:id="rId148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="00BC55DF">
        <w:rPr>
          <w:rFonts w:ascii="宋体" w:hAnsi="宋体" w:hint="eastAsia"/>
          <w:szCs w:val="21"/>
        </w:rPr>
        <w:tab/>
      </w:r>
      <w:r w:rsidRPr="00AA5456">
        <w:rPr>
          <w:rFonts w:hint="eastAsia"/>
        </w:rPr>
        <w:t xml:space="preserve">(B) </w:t>
      </w:r>
      <w:r w:rsidR="00216738" w:rsidRPr="00216738">
        <w:rPr>
          <w:position w:val="-24"/>
        </w:rPr>
        <w:object w:dxaOrig="240" w:dyaOrig="620">
          <v:shape id="_x0000_i1095" type="#_x0000_t75" style="width:11.9pt;height:31.3pt" o:ole="">
            <v:imagedata r:id="rId149" o:title=""/>
          </v:shape>
          <o:OLEObject Type="Embed" ProgID="Equation.DSMT4" ShapeID="_x0000_i1095" DrawAspect="Content" ObjectID="_1669983902" r:id="rId150"/>
        </w:object>
      </w:r>
      <w:r>
        <w:rPr>
          <w:rFonts w:ascii="宋体" w:hAnsi="宋体" w:hint="eastAsia"/>
          <w:szCs w:val="21"/>
        </w:rPr>
        <w:t>．</w:t>
      </w:r>
      <w:r w:rsidR="00BC55DF">
        <w:rPr>
          <w:rFonts w:ascii="宋体" w:hAnsi="宋体" w:hint="eastAsia"/>
          <w:szCs w:val="21"/>
        </w:rPr>
        <w:tab/>
      </w:r>
      <w:r w:rsidR="00BC55DF">
        <w:rPr>
          <w:rFonts w:ascii="宋体" w:hAnsi="宋体" w:hint="eastAsia"/>
          <w:szCs w:val="21"/>
        </w:rPr>
        <w:tab/>
      </w:r>
      <w:r w:rsidR="00BC55DF">
        <w:rPr>
          <w:rFonts w:ascii="宋体" w:hAnsi="宋体" w:hint="eastAsia"/>
          <w:szCs w:val="21"/>
        </w:rPr>
        <w:tab/>
      </w:r>
      <w:r w:rsidRPr="00AA5456">
        <w:rPr>
          <w:rFonts w:hint="eastAsia"/>
        </w:rPr>
        <w:t xml:space="preserve">(C) </w:t>
      </w:r>
      <w:r w:rsidR="00216738" w:rsidRPr="00216738">
        <w:rPr>
          <w:position w:val="-24"/>
        </w:rPr>
        <w:object w:dxaOrig="220" w:dyaOrig="620">
          <v:shape id="_x0000_i1096" type="#_x0000_t75" style="width:10.65pt;height:31.3pt" o:ole="">
            <v:imagedata r:id="rId151" o:title=""/>
          </v:shape>
          <o:OLEObject Type="Embed" ProgID="Equation.DSMT4" ShapeID="_x0000_i1096" DrawAspect="Content" ObjectID="_1669983903" r:id="rId152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AA5456">
        <w:rPr>
          <w:rFonts w:hint="eastAsia"/>
        </w:rPr>
        <w:t xml:space="preserve">(D) </w:t>
      </w:r>
      <w:r w:rsidR="00216738" w:rsidRPr="00216738">
        <w:rPr>
          <w:position w:val="-24"/>
        </w:rPr>
        <w:object w:dxaOrig="240" w:dyaOrig="620">
          <v:shape id="_x0000_i1097" type="#_x0000_t75" style="width:11.9pt;height:31.3pt" o:ole="">
            <v:imagedata r:id="rId153" o:title=""/>
          </v:shape>
          <o:OLEObject Type="Embed" ProgID="Equation.DSMT4" ShapeID="_x0000_i1097" DrawAspect="Content" ObjectID="_1669983904" r:id="rId154"/>
        </w:object>
      </w:r>
      <w:r>
        <w:rPr>
          <w:rFonts w:hint="eastAsia"/>
        </w:rPr>
        <w:t>．</w:t>
      </w:r>
    </w:p>
    <w:p w:rsidR="00AB5FDC" w:rsidRDefault="00AB5FDC" w:rsidP="00AB5FDC">
      <w:pPr>
        <w:rPr>
          <w:rFonts w:ascii="宋体" w:hAnsi="宋体"/>
          <w:szCs w:val="21"/>
        </w:rPr>
      </w:pPr>
    </w:p>
    <w:p w:rsidR="00AB5FDC" w:rsidRDefault="00AB5FDC" w:rsidP="00AB5FDC">
      <w:pPr>
        <w:ind w:left="480" w:hangingChars="200" w:hanging="480"/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F27D3A" w:rsidRPr="00F27D3A">
        <w:rPr>
          <w:rFonts w:ascii="宋体" w:hAnsi="宋体" w:hint="eastAsia"/>
          <w:szCs w:val="21"/>
        </w:rPr>
        <w:t>应选</w:t>
      </w:r>
      <w:r w:rsidR="00F27D3A" w:rsidRPr="00F27D3A">
        <w:rPr>
          <w:rFonts w:hint="eastAsia"/>
        </w:rPr>
        <w:t>(B)</w:t>
      </w:r>
      <w:r>
        <w:rPr>
          <w:rFonts w:ascii="宋体" w:hAnsi="宋体" w:hint="eastAsia"/>
          <w:szCs w:val="21"/>
        </w:rPr>
        <w:t>．</w:t>
      </w:r>
    </w:p>
    <w:p w:rsidR="00AB5FDC" w:rsidRDefault="00AB5FDC" w:rsidP="00AB5FDC">
      <w:pPr>
        <w:rPr>
          <w:rFonts w:ascii="宋体" w:hAnsi="宋体"/>
          <w:szCs w:val="21"/>
        </w:rPr>
      </w:pPr>
    </w:p>
    <w:p w:rsidR="00AB5FDC" w:rsidRPr="0034246F" w:rsidRDefault="00AB5FDC" w:rsidP="00AB5FDC">
      <w:pPr>
        <w:rPr>
          <w:rFonts w:ascii="宋体" w:hAnsi="宋体"/>
          <w:szCs w:val="21"/>
        </w:rPr>
      </w:pPr>
    </w:p>
    <w:p w:rsidR="00AB5FDC" w:rsidRDefault="00AB5FDC" w:rsidP="00F27D3A">
      <w:pPr>
        <w:ind w:left="480" w:hangingChars="200" w:hanging="480"/>
        <w:jc w:val="left"/>
        <w:rPr>
          <w:rFonts w:ascii="宋体" w:hAnsi="宋体"/>
          <w:szCs w:val="21"/>
        </w:rPr>
      </w:pPr>
      <w:r w:rsidRPr="007314AA">
        <w:rPr>
          <w:rFonts w:hint="eastAsia"/>
        </w:rPr>
        <w:t xml:space="preserve">(5) </w:t>
      </w:r>
      <w:r w:rsidR="00F27D3A" w:rsidRPr="00F27D3A">
        <w:rPr>
          <w:rFonts w:ascii="宋体" w:hAnsi="宋体" w:hint="eastAsia"/>
          <w:szCs w:val="21"/>
        </w:rPr>
        <w:t>设随机变量</w:t>
      </w:r>
      <w:r w:rsidR="00216738" w:rsidRPr="00025957">
        <w:rPr>
          <w:position w:val="-4"/>
        </w:rPr>
        <w:object w:dxaOrig="240" w:dyaOrig="260">
          <v:shape id="_x0000_i1098" type="#_x0000_t75" style="width:11.9pt;height:13.15pt" o:ole="">
            <v:imagedata r:id="rId155" o:title=""/>
          </v:shape>
          <o:OLEObject Type="Embed" ProgID="Equation.DSMT4" ShapeID="_x0000_i1098" DrawAspect="Content" ObjectID="_1669983905" r:id="rId156"/>
        </w:object>
      </w:r>
      <w:r w:rsidR="00F27D3A" w:rsidRPr="00F27D3A">
        <w:rPr>
          <w:rFonts w:ascii="宋体" w:hAnsi="宋体" w:hint="eastAsia"/>
          <w:szCs w:val="21"/>
        </w:rPr>
        <w:t>与</w:t>
      </w:r>
      <w:r w:rsidR="00216738" w:rsidRPr="00025957">
        <w:rPr>
          <w:position w:val="-4"/>
        </w:rPr>
        <w:object w:dxaOrig="220" w:dyaOrig="260">
          <v:shape id="_x0000_i1099" type="#_x0000_t75" style="width:10.65pt;height:13.15pt" o:ole="">
            <v:imagedata r:id="rId157" o:title=""/>
          </v:shape>
          <o:OLEObject Type="Embed" ProgID="Equation.DSMT4" ShapeID="_x0000_i1099" DrawAspect="Content" ObjectID="_1669983906" r:id="rId158"/>
        </w:object>
      </w:r>
      <w:r w:rsidR="00F27D3A" w:rsidRPr="00F27D3A">
        <w:rPr>
          <w:rFonts w:ascii="宋体" w:hAnsi="宋体" w:hint="eastAsia"/>
          <w:szCs w:val="21"/>
        </w:rPr>
        <w:t>均服从正态分布，</w:t>
      </w:r>
      <w:r w:rsidR="00216738" w:rsidRPr="00216738">
        <w:rPr>
          <w:position w:val="-10"/>
        </w:rPr>
        <w:object w:dxaOrig="1300" w:dyaOrig="360">
          <v:shape id="_x0000_i1100" type="#_x0000_t75" style="width:65.1pt;height:18.15pt" o:ole="">
            <v:imagedata r:id="rId159" o:title=""/>
          </v:shape>
          <o:OLEObject Type="Embed" ProgID="Equation.DSMT4" ShapeID="_x0000_i1100" DrawAspect="Content" ObjectID="_1669983907" r:id="rId160"/>
        </w:object>
      </w:r>
      <w:r w:rsidR="00F27D3A" w:rsidRPr="00F27D3A">
        <w:rPr>
          <w:rFonts w:ascii="宋体" w:hAnsi="宋体" w:hint="eastAsia"/>
          <w:szCs w:val="21"/>
        </w:rPr>
        <w:t>，</w:t>
      </w:r>
      <w:r w:rsidR="00216738" w:rsidRPr="00216738">
        <w:rPr>
          <w:position w:val="-10"/>
        </w:rPr>
        <w:object w:dxaOrig="1260" w:dyaOrig="360">
          <v:shape id="_x0000_i1101" type="#_x0000_t75" style="width:62.6pt;height:18.15pt" o:ole="">
            <v:imagedata r:id="rId161" o:title=""/>
          </v:shape>
          <o:OLEObject Type="Embed" ProgID="Equation.DSMT4" ShapeID="_x0000_i1101" DrawAspect="Content" ObjectID="_1669983908" r:id="rId162"/>
        </w:object>
      </w:r>
      <w:r w:rsidR="00F27D3A" w:rsidRPr="00F27D3A">
        <w:rPr>
          <w:rFonts w:ascii="宋体" w:hAnsi="宋体" w:hint="eastAsia"/>
          <w:szCs w:val="21"/>
        </w:rPr>
        <w:t>，记</w:t>
      </w:r>
      <w:r w:rsidR="00216738" w:rsidRPr="00216738">
        <w:rPr>
          <w:position w:val="-12"/>
        </w:rPr>
        <w:object w:dxaOrig="1740" w:dyaOrig="360">
          <v:shape id="_x0000_i1102" type="#_x0000_t75" style="width:87.05pt;height:18.15pt" o:ole="">
            <v:imagedata r:id="rId163" o:title=""/>
          </v:shape>
          <o:OLEObject Type="Embed" ProgID="Equation.DSMT4" ShapeID="_x0000_i1102" DrawAspect="Content" ObjectID="_1669983909" r:id="rId164"/>
        </w:object>
      </w:r>
      <w:r w:rsidR="00F27D3A" w:rsidRPr="00F27D3A">
        <w:rPr>
          <w:rFonts w:ascii="宋体" w:hAnsi="宋体" w:hint="eastAsia"/>
          <w:szCs w:val="21"/>
        </w:rPr>
        <w:t>，</w:t>
      </w:r>
      <w:r w:rsidR="00216738" w:rsidRPr="00216738">
        <w:rPr>
          <w:position w:val="-12"/>
        </w:rPr>
        <w:object w:dxaOrig="1719" w:dyaOrig="360">
          <v:shape id="_x0000_i1103" type="#_x0000_t75" style="width:85.75pt;height:18.15pt" o:ole="">
            <v:imagedata r:id="rId165" o:title=""/>
          </v:shape>
          <o:OLEObject Type="Embed" ProgID="Equation.DSMT4" ShapeID="_x0000_i1103" DrawAspect="Content" ObjectID="_1669983910" r:id="rId166"/>
        </w:object>
      </w:r>
      <w:r w:rsidR="00F27D3A" w:rsidRPr="00F27D3A">
        <w:rPr>
          <w:rFonts w:ascii="宋体" w:hAnsi="宋体" w:hint="eastAsia"/>
          <w:szCs w:val="21"/>
        </w:rPr>
        <w:t>，则</w:t>
      </w:r>
      <w:r w:rsidRPr="00067637">
        <w:rPr>
          <w:rFonts w:hint="eastAsia"/>
        </w:rPr>
        <w:t>(    )</w:t>
      </w:r>
    </w:p>
    <w:p w:rsidR="00AB5FDC" w:rsidRDefault="00AB5FDC" w:rsidP="00AB5FDC">
      <w:pPr>
        <w:ind w:firstLineChars="200" w:firstLine="480"/>
        <w:rPr>
          <w:rFonts w:ascii="宋体" w:hAnsi="宋体"/>
          <w:szCs w:val="21"/>
        </w:rPr>
      </w:pPr>
      <w:r w:rsidRPr="00DE7316">
        <w:rPr>
          <w:rFonts w:hint="eastAsia"/>
        </w:rPr>
        <w:t xml:space="preserve">(A) </w:t>
      </w:r>
      <w:r w:rsidR="00F27D3A" w:rsidRPr="00F27D3A">
        <w:rPr>
          <w:rFonts w:ascii="宋体" w:hAnsi="宋体" w:hint="eastAsia"/>
          <w:szCs w:val="21"/>
        </w:rPr>
        <w:t>对任何实数</w:t>
      </w:r>
      <w:r w:rsidR="00216738" w:rsidRPr="00216738">
        <w:rPr>
          <w:position w:val="-10"/>
        </w:rPr>
        <w:object w:dxaOrig="240" w:dyaOrig="260">
          <v:shape id="_x0000_i1104" type="#_x0000_t75" style="width:11.9pt;height:13.15pt" o:ole="">
            <v:imagedata r:id="rId167" o:title=""/>
          </v:shape>
          <o:OLEObject Type="Embed" ProgID="Equation.DSMT4" ShapeID="_x0000_i1104" DrawAspect="Content" ObjectID="_1669983911" r:id="rId168"/>
        </w:object>
      </w:r>
      <w:r w:rsidR="00F27D3A" w:rsidRPr="00F27D3A">
        <w:rPr>
          <w:rFonts w:ascii="宋体" w:hAnsi="宋体" w:hint="eastAsia"/>
          <w:szCs w:val="21"/>
        </w:rPr>
        <w:t>，都有</w:t>
      </w:r>
      <w:r w:rsidR="00216738" w:rsidRPr="00216738">
        <w:rPr>
          <w:position w:val="-12"/>
        </w:rPr>
        <w:object w:dxaOrig="720" w:dyaOrig="360">
          <v:shape id="_x0000_i1105" type="#_x0000_t75" style="width:36.3pt;height:18.15pt" o:ole="">
            <v:imagedata r:id="rId169" o:title=""/>
          </v:shape>
          <o:OLEObject Type="Embed" ProgID="Equation.DSMT4" ShapeID="_x0000_i1105" DrawAspect="Content" ObjectID="_1669983912" r:id="rId170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DE7316">
        <w:rPr>
          <w:rFonts w:hint="eastAsia"/>
        </w:rPr>
        <w:t>(B)</w:t>
      </w:r>
      <w:r w:rsidRPr="00DE7316">
        <w:t xml:space="preserve"> </w:t>
      </w:r>
      <w:r w:rsidR="00F27D3A" w:rsidRPr="00F27D3A">
        <w:rPr>
          <w:rFonts w:ascii="宋体" w:hAnsi="宋体" w:hint="eastAsia"/>
          <w:szCs w:val="21"/>
        </w:rPr>
        <w:t>对任何实数</w:t>
      </w:r>
      <w:r w:rsidR="00216738" w:rsidRPr="00216738">
        <w:rPr>
          <w:position w:val="-10"/>
        </w:rPr>
        <w:object w:dxaOrig="240" w:dyaOrig="260">
          <v:shape id="_x0000_i1106" type="#_x0000_t75" style="width:11.9pt;height:13.15pt" o:ole="">
            <v:imagedata r:id="rId171" o:title=""/>
          </v:shape>
          <o:OLEObject Type="Embed" ProgID="Equation.DSMT4" ShapeID="_x0000_i1106" DrawAspect="Content" ObjectID="_1669983913" r:id="rId172"/>
        </w:object>
      </w:r>
      <w:r w:rsidR="00F27D3A" w:rsidRPr="00F27D3A">
        <w:rPr>
          <w:rFonts w:ascii="宋体" w:hAnsi="宋体" w:hint="eastAsia"/>
          <w:szCs w:val="21"/>
        </w:rPr>
        <w:t>，都有</w:t>
      </w:r>
      <w:r w:rsidR="00216738" w:rsidRPr="00216738">
        <w:rPr>
          <w:position w:val="-12"/>
        </w:rPr>
        <w:object w:dxaOrig="720" w:dyaOrig="360">
          <v:shape id="_x0000_i1107" type="#_x0000_t75" style="width:36.3pt;height:18.15pt" o:ole="">
            <v:imagedata r:id="rId173" o:title=""/>
          </v:shape>
          <o:OLEObject Type="Embed" ProgID="Equation.DSMT4" ShapeID="_x0000_i1107" DrawAspect="Content" ObjectID="_1669983914" r:id="rId174"/>
        </w:object>
      </w:r>
      <w:r>
        <w:rPr>
          <w:rFonts w:hint="eastAsia"/>
        </w:rPr>
        <w:t>．</w:t>
      </w:r>
    </w:p>
    <w:p w:rsidR="00AB5FDC" w:rsidRDefault="00AB5FDC" w:rsidP="00AB5FDC">
      <w:pPr>
        <w:ind w:firstLineChars="200" w:firstLine="480"/>
        <w:rPr>
          <w:rFonts w:ascii="宋体" w:hAnsi="宋体"/>
          <w:szCs w:val="21"/>
        </w:rPr>
      </w:pPr>
      <w:r w:rsidRPr="00DE7316">
        <w:rPr>
          <w:rFonts w:hint="eastAsia"/>
        </w:rPr>
        <w:t>(C)</w:t>
      </w:r>
      <w:r w:rsidRPr="00DE7316">
        <w:t xml:space="preserve"> </w:t>
      </w:r>
      <w:r w:rsidR="00F27D3A" w:rsidRPr="00F27D3A">
        <w:rPr>
          <w:rFonts w:ascii="宋体" w:hAnsi="宋体" w:hint="eastAsia"/>
          <w:szCs w:val="21"/>
        </w:rPr>
        <w:t>只对</w:t>
      </w:r>
      <w:r w:rsidR="00216738" w:rsidRPr="00216738">
        <w:rPr>
          <w:position w:val="-10"/>
        </w:rPr>
        <w:object w:dxaOrig="240" w:dyaOrig="260">
          <v:shape id="_x0000_i1108" type="#_x0000_t75" style="width:11.9pt;height:13.15pt" o:ole="">
            <v:imagedata r:id="rId175" o:title=""/>
          </v:shape>
          <o:OLEObject Type="Embed" ProgID="Equation.DSMT4" ShapeID="_x0000_i1108" DrawAspect="Content" ObjectID="_1669983915" r:id="rId176"/>
        </w:object>
      </w:r>
      <w:r w:rsidR="00F27D3A" w:rsidRPr="00F27D3A">
        <w:rPr>
          <w:rFonts w:ascii="宋体" w:hAnsi="宋体" w:hint="eastAsia"/>
          <w:szCs w:val="21"/>
        </w:rPr>
        <w:t>的个别值，才有</w:t>
      </w:r>
      <w:r w:rsidR="00216738" w:rsidRPr="00216738">
        <w:rPr>
          <w:position w:val="-12"/>
        </w:rPr>
        <w:object w:dxaOrig="720" w:dyaOrig="360">
          <v:shape id="_x0000_i1109" type="#_x0000_t75" style="width:36.3pt;height:18.15pt" o:ole="">
            <v:imagedata r:id="rId177" o:title=""/>
          </v:shape>
          <o:OLEObject Type="Embed" ProgID="Equation.DSMT4" ShapeID="_x0000_i1109" DrawAspect="Content" ObjectID="_1669983916" r:id="rId178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 w:rsidRPr="00DE7316">
        <w:rPr>
          <w:rFonts w:hint="eastAsia"/>
        </w:rPr>
        <w:t xml:space="preserve">(D) </w:t>
      </w:r>
      <w:r w:rsidR="00F27D3A" w:rsidRPr="00F27D3A">
        <w:rPr>
          <w:rFonts w:ascii="宋体" w:hAnsi="宋体" w:hint="eastAsia"/>
          <w:szCs w:val="21"/>
        </w:rPr>
        <w:t>对任何实数</w:t>
      </w:r>
      <w:r w:rsidR="00216738" w:rsidRPr="00216738">
        <w:rPr>
          <w:position w:val="-10"/>
        </w:rPr>
        <w:object w:dxaOrig="240" w:dyaOrig="260">
          <v:shape id="_x0000_i1110" type="#_x0000_t75" style="width:11.9pt;height:13.15pt" o:ole="">
            <v:imagedata r:id="rId179" o:title=""/>
          </v:shape>
          <o:OLEObject Type="Embed" ProgID="Equation.DSMT4" ShapeID="_x0000_i1110" DrawAspect="Content" ObjectID="_1669983917" r:id="rId180"/>
        </w:object>
      </w:r>
      <w:r w:rsidR="00F27D3A" w:rsidRPr="00F27D3A">
        <w:rPr>
          <w:rFonts w:ascii="宋体" w:hAnsi="宋体" w:hint="eastAsia"/>
          <w:szCs w:val="21"/>
        </w:rPr>
        <w:t>，都有</w:t>
      </w:r>
      <w:r w:rsidR="00216738" w:rsidRPr="00216738">
        <w:rPr>
          <w:position w:val="-12"/>
        </w:rPr>
        <w:object w:dxaOrig="720" w:dyaOrig="360">
          <v:shape id="_x0000_i1111" type="#_x0000_t75" style="width:36.3pt;height:18.15pt" o:ole="">
            <v:imagedata r:id="rId181" o:title=""/>
          </v:shape>
          <o:OLEObject Type="Embed" ProgID="Equation.DSMT4" ShapeID="_x0000_i1111" DrawAspect="Content" ObjectID="_1669983918" r:id="rId182"/>
        </w:object>
      </w:r>
      <w:r>
        <w:rPr>
          <w:rFonts w:hint="eastAsia"/>
        </w:rPr>
        <w:t>．</w:t>
      </w:r>
    </w:p>
    <w:p w:rsidR="00AB5FDC" w:rsidRDefault="00AB5FDC" w:rsidP="00AB5FDC">
      <w:pPr>
        <w:rPr>
          <w:rFonts w:ascii="宋体" w:hAnsi="宋体"/>
          <w:szCs w:val="21"/>
        </w:rPr>
      </w:pPr>
    </w:p>
    <w:p w:rsidR="00AB5FDC" w:rsidRPr="001E3FD1" w:rsidRDefault="00AB5FDC" w:rsidP="00F27D3A">
      <w:pPr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1E3FD1">
        <w:rPr>
          <w:rFonts w:ascii="宋体" w:hAnsi="宋体" w:hint="eastAsia"/>
          <w:szCs w:val="21"/>
        </w:rPr>
        <w:t>应选</w:t>
      </w:r>
      <w:r w:rsidRPr="00DE7316">
        <w:rPr>
          <w:rFonts w:hint="eastAsia"/>
        </w:rPr>
        <w:t>(</w:t>
      </w:r>
      <w:r w:rsidR="00F27D3A">
        <w:rPr>
          <w:rFonts w:hint="eastAsia"/>
        </w:rPr>
        <w:t>A</w:t>
      </w:r>
      <w:r w:rsidRPr="00DE7316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</w:p>
    <w:p w:rsidR="00AB5FDC" w:rsidRDefault="00AB5FDC" w:rsidP="00AB5FDC">
      <w:pPr>
        <w:rPr>
          <w:rFonts w:ascii="宋体" w:hAnsi="宋体"/>
          <w:szCs w:val="21"/>
        </w:rPr>
      </w:pPr>
    </w:p>
    <w:p w:rsidR="00AB5FDC" w:rsidRDefault="00AB5FDC" w:rsidP="00AB5FDC">
      <w:pPr>
        <w:rPr>
          <w:rFonts w:ascii="宋体" w:hAnsi="宋体"/>
          <w:b/>
          <w:szCs w:val="21"/>
        </w:rPr>
      </w:pPr>
    </w:p>
    <w:p w:rsidR="009107A1" w:rsidRDefault="009107A1" w:rsidP="009107A1">
      <w:pPr>
        <w:pStyle w:val="1"/>
      </w:pPr>
      <w:r>
        <w:rPr>
          <w:rFonts w:hint="eastAsia"/>
        </w:rPr>
        <w:t>三、（本题满分5分）</w:t>
      </w:r>
      <w:r w:rsidRPr="009107A1">
        <w:rPr>
          <w:rStyle w:val="ae"/>
          <w:rFonts w:hint="eastAsia"/>
          <w:b w:val="0"/>
        </w:rPr>
        <w:t>【同试卷四第三题】</w:t>
      </w:r>
    </w:p>
    <w:p w:rsidR="009107A1" w:rsidRDefault="009107A1" w:rsidP="009107A1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</w:t>
      </w:r>
      <w:r w:rsidR="00216738" w:rsidRPr="00216738">
        <w:rPr>
          <w:position w:val="-14"/>
        </w:rPr>
        <w:object w:dxaOrig="1140" w:dyaOrig="400">
          <v:shape id="_x0000_i1112" type="#_x0000_t75" style="width:56.95pt;height:20.05pt" o:ole="">
            <v:imagedata r:id="rId183" o:title=""/>
          </v:shape>
          <o:OLEObject Type="Embed" ProgID="Equation.DSMT4" ShapeID="_x0000_i1112" DrawAspect="Content" ObjectID="_1669983919" r:id="rId184"/>
        </w:object>
      </w:r>
      <w:r>
        <w:rPr>
          <w:rFonts w:ascii="宋体" w:hAnsi="宋体" w:hint="eastAsia"/>
          <w:szCs w:val="21"/>
        </w:rPr>
        <w:t>是由方程</w:t>
      </w:r>
      <w:r w:rsidR="00216738" w:rsidRPr="00216738">
        <w:rPr>
          <w:position w:val="-10"/>
        </w:rPr>
        <w:object w:dxaOrig="2140" w:dyaOrig="360">
          <v:shape id="_x0000_i1113" type="#_x0000_t75" style="width:107.05pt;height:18.15pt" o:ole="">
            <v:imagedata r:id="rId185" o:title=""/>
          </v:shape>
          <o:OLEObject Type="Embed" ProgID="Equation.DSMT4" ShapeID="_x0000_i1113" DrawAspect="Content" ObjectID="_1669983920" r:id="rId186"/>
        </w:object>
      </w:r>
      <w:r>
        <w:rPr>
          <w:rFonts w:ascii="宋体" w:hAnsi="宋体" w:hint="eastAsia"/>
          <w:szCs w:val="21"/>
        </w:rPr>
        <w:t>所确定的二元函数,求</w:t>
      </w:r>
      <w:r w:rsidR="00216738" w:rsidRPr="00216738">
        <w:rPr>
          <w:position w:val="-6"/>
        </w:rPr>
        <w:object w:dxaOrig="320" w:dyaOrig="279">
          <v:shape id="_x0000_i1114" type="#_x0000_t75" style="width:16.3pt;height:13.75pt" o:ole="">
            <v:imagedata r:id="rId187" o:title=""/>
          </v:shape>
          <o:OLEObject Type="Embed" ProgID="Equation.DSMT4" ShapeID="_x0000_i1114" DrawAspect="Content" ObjectID="_1669983921" r:id="rId188"/>
        </w:object>
      </w:r>
      <w:r>
        <w:rPr>
          <w:rFonts w:ascii="宋体" w:hAnsi="宋体" w:hint="eastAsia"/>
          <w:szCs w:val="21"/>
        </w:rPr>
        <w:t>.</w:t>
      </w: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Pr="001E3FD1" w:rsidRDefault="009107A1" w:rsidP="009107A1">
      <w:pPr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1E3FD1">
        <w:rPr>
          <w:rFonts w:ascii="宋体" w:hAnsi="宋体" w:hint="eastAsia"/>
          <w:szCs w:val="21"/>
        </w:rPr>
        <w:t>利用一阶微分形式的不变性</w:t>
      </w:r>
      <w:r>
        <w:rPr>
          <w:rFonts w:ascii="宋体" w:hAnsi="宋体" w:hint="eastAsia"/>
          <w:szCs w:val="21"/>
        </w:rPr>
        <w:t>，</w:t>
      </w:r>
      <w:r w:rsidRPr="001E3FD1">
        <w:rPr>
          <w:rFonts w:ascii="宋体" w:hAnsi="宋体" w:hint="eastAsia"/>
          <w:szCs w:val="21"/>
        </w:rPr>
        <w:t>将方程两端微分得</w:t>
      </w:r>
    </w:p>
    <w:p w:rsidR="009107A1" w:rsidRPr="001E3FD1" w:rsidRDefault="00216738" w:rsidP="009107A1">
      <w:pPr>
        <w:jc w:val="center"/>
        <w:rPr>
          <w:rFonts w:ascii="宋体" w:hAnsi="宋体"/>
          <w:szCs w:val="21"/>
        </w:rPr>
      </w:pPr>
      <w:r w:rsidRPr="00216738">
        <w:rPr>
          <w:position w:val="-14"/>
        </w:rPr>
        <w:object w:dxaOrig="4860" w:dyaOrig="400">
          <v:shape id="_x0000_i1115" type="#_x0000_t75" style="width:242.9pt;height:20.05pt" o:ole="">
            <v:imagedata r:id="rId189" o:title=""/>
          </v:shape>
          <o:OLEObject Type="Embed" ProgID="Equation.DSMT4" ShapeID="_x0000_i1115" DrawAspect="Content" ObjectID="_1669983922" r:id="rId190"/>
        </w:object>
      </w:r>
    </w:p>
    <w:p w:rsidR="009107A1" w:rsidRPr="001E3FD1" w:rsidRDefault="009107A1" w:rsidP="009107A1">
      <w:pPr>
        <w:ind w:leftChars="200" w:left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整理得</w:t>
      </w:r>
      <w:r w:rsidR="00216738" w:rsidRPr="00216738">
        <w:rPr>
          <w:position w:val="-24"/>
        </w:rPr>
        <w:object w:dxaOrig="3080" w:dyaOrig="660">
          <v:shape id="_x0000_i1116" type="#_x0000_t75" style="width:154pt;height:32.55pt" o:ole="">
            <v:imagedata r:id="rId191" o:title=""/>
          </v:shape>
          <o:OLEObject Type="Embed" ProgID="Equation.DSMT4" ShapeID="_x0000_i1116" DrawAspect="Content" ObjectID="_1669983923" r:id="rId192"/>
        </w:object>
      </w:r>
      <w:r>
        <w:rPr>
          <w:rFonts w:ascii="宋体" w:hAnsi="宋体" w:hint="eastAsia"/>
          <w:szCs w:val="21"/>
        </w:rPr>
        <w:t>．</w:t>
      </w:r>
    </w:p>
    <w:p w:rsidR="009107A1" w:rsidRDefault="009107A1" w:rsidP="009107A1">
      <w:pPr>
        <w:rPr>
          <w:rFonts w:ascii="宋体" w:hAnsi="宋体"/>
          <w:b/>
          <w:szCs w:val="21"/>
        </w:rPr>
      </w:pP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pStyle w:val="1"/>
      </w:pPr>
      <w:r>
        <w:rPr>
          <w:rFonts w:hint="eastAsia"/>
        </w:rPr>
        <w:t>四、（本题满分7分）</w:t>
      </w:r>
      <w:r w:rsidRPr="009107A1">
        <w:rPr>
          <w:rStyle w:val="ae"/>
          <w:rFonts w:hint="eastAsia"/>
          <w:b w:val="0"/>
        </w:rPr>
        <w:t>【同试卷四第</w:t>
      </w:r>
      <w:r>
        <w:rPr>
          <w:rStyle w:val="ae"/>
          <w:rFonts w:hint="eastAsia"/>
          <w:b w:val="0"/>
        </w:rPr>
        <w:t>四</w:t>
      </w:r>
      <w:r w:rsidRPr="009107A1">
        <w:rPr>
          <w:rStyle w:val="ae"/>
          <w:rFonts w:hint="eastAsia"/>
          <w:b w:val="0"/>
        </w:rPr>
        <w:t>题】</w:t>
      </w:r>
    </w:p>
    <w:p w:rsidR="009107A1" w:rsidRDefault="009107A1" w:rsidP="009107A1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已知</w:t>
      </w:r>
      <w:r w:rsidR="00216738" w:rsidRPr="00216738">
        <w:rPr>
          <w:position w:val="-28"/>
        </w:rPr>
        <w:object w:dxaOrig="2780" w:dyaOrig="740">
          <v:shape id="_x0000_i1117" type="#_x0000_t75" style="width:139pt;height:36.95pt" o:ole="">
            <v:imagedata r:id="rId193" o:title=""/>
          </v:shape>
          <o:OLEObject Type="Embed" ProgID="Equation.DSMT4" ShapeID="_x0000_i1117" DrawAspect="Content" ObjectID="_1669983924" r:id="rId194"/>
        </w:object>
      </w:r>
      <w:r>
        <w:rPr>
          <w:rFonts w:ascii="宋体" w:hAnsi="宋体" w:hint="eastAsia"/>
          <w:szCs w:val="21"/>
        </w:rPr>
        <w:t>,求常数</w:t>
      </w:r>
      <w:r w:rsidR="00216738" w:rsidRPr="00216738">
        <w:rPr>
          <w:position w:val="-6"/>
        </w:rPr>
        <w:object w:dxaOrig="200" w:dyaOrig="220">
          <v:shape id="_x0000_i1118" type="#_x0000_t75" style="width:10pt;height:10.65pt" o:ole="">
            <v:imagedata r:id="rId195" o:title=""/>
          </v:shape>
          <o:OLEObject Type="Embed" ProgID="Equation.DSMT4" ShapeID="_x0000_i1118" DrawAspect="Content" ObjectID="_1669983925" r:id="rId196"/>
        </w:object>
      </w:r>
      <w:r>
        <w:rPr>
          <w:rFonts w:ascii="宋体" w:hAnsi="宋体" w:hint="eastAsia"/>
          <w:szCs w:val="21"/>
        </w:rPr>
        <w:t>的值.</w:t>
      </w: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先求左边的极限：</w:t>
      </w:r>
    </w:p>
    <w:p w:rsidR="009107A1" w:rsidRPr="001E3FD1" w:rsidRDefault="00216738" w:rsidP="009107A1">
      <w:pPr>
        <w:ind w:leftChars="200" w:left="480"/>
        <w:jc w:val="center"/>
        <w:rPr>
          <w:rFonts w:ascii="宋体" w:hAnsi="宋体"/>
          <w:szCs w:val="21"/>
        </w:rPr>
      </w:pPr>
      <w:r w:rsidRPr="00216738">
        <w:rPr>
          <w:position w:val="-28"/>
        </w:rPr>
        <w:object w:dxaOrig="5380" w:dyaOrig="740">
          <v:shape id="_x0000_i1119" type="#_x0000_t75" style="width:269.2pt;height:36.95pt" o:ole="">
            <v:imagedata r:id="rId197" o:title=""/>
          </v:shape>
          <o:OLEObject Type="Embed" ProgID="Equation.DSMT4" ShapeID="_x0000_i1119" DrawAspect="Content" ObjectID="_1669983926" r:id="rId198"/>
        </w:object>
      </w:r>
    </w:p>
    <w:p w:rsidR="009107A1" w:rsidRDefault="009107A1" w:rsidP="009107A1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再求右边的积分：</w:t>
      </w:r>
    </w:p>
    <w:p w:rsidR="009107A1" w:rsidRPr="001E3FD1" w:rsidRDefault="00216738" w:rsidP="009107A1">
      <w:pPr>
        <w:ind w:leftChars="200" w:left="480"/>
        <w:jc w:val="center"/>
        <w:rPr>
          <w:rFonts w:ascii="宋体" w:hAnsi="宋体"/>
          <w:szCs w:val="21"/>
        </w:rPr>
      </w:pPr>
      <w:r w:rsidRPr="00216738">
        <w:rPr>
          <w:position w:val="-58"/>
        </w:rPr>
        <w:object w:dxaOrig="5780" w:dyaOrig="1460">
          <v:shape id="_x0000_i1120" type="#_x0000_t75" style="width:289.25pt;height:73.25pt" o:ole="">
            <v:imagedata r:id="rId199" o:title=""/>
          </v:shape>
          <o:OLEObject Type="Embed" ProgID="Equation.DSMT4" ShapeID="_x0000_i1120" DrawAspect="Content" ObjectID="_1669983927" r:id="rId200"/>
        </w:object>
      </w:r>
    </w:p>
    <w:p w:rsidR="009107A1" w:rsidRDefault="009107A1" w:rsidP="009107A1">
      <w:pPr>
        <w:ind w:leftChars="200" w:left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由</w:t>
      </w:r>
      <w:r w:rsidR="00216738" w:rsidRPr="00216738">
        <w:rPr>
          <w:position w:val="-6"/>
        </w:rPr>
        <w:object w:dxaOrig="2740" w:dyaOrig="320">
          <v:shape id="_x0000_i1121" type="#_x0000_t75" style="width:137.1pt;height:16.3pt" o:ole="">
            <v:imagedata r:id="rId201" o:title=""/>
          </v:shape>
          <o:OLEObject Type="Embed" ProgID="Equation.DSMT4" ShapeID="_x0000_i1121" DrawAspect="Content" ObjectID="_1669983928" r:id="rId202"/>
        </w:object>
      </w:r>
      <w:r>
        <w:rPr>
          <w:rFonts w:hint="eastAsia"/>
        </w:rPr>
        <w:t>，</w:t>
      </w:r>
      <w:r w:rsidRPr="001E3FD1">
        <w:rPr>
          <w:rFonts w:ascii="宋体" w:hAnsi="宋体" w:hint="eastAsia"/>
          <w:szCs w:val="21"/>
        </w:rPr>
        <w:t>得</w:t>
      </w:r>
      <w:r w:rsidR="00216738" w:rsidRPr="00216738">
        <w:rPr>
          <w:position w:val="-6"/>
        </w:rPr>
        <w:object w:dxaOrig="960" w:dyaOrig="320">
          <v:shape id="_x0000_i1122" type="#_x0000_t75" style="width:47.6pt;height:16.3pt" o:ole="">
            <v:imagedata r:id="rId203" o:title=""/>
          </v:shape>
          <o:OLEObject Type="Embed" ProgID="Equation.DSMT4" ShapeID="_x0000_i1122" DrawAspect="Content" ObjectID="_1669983929" r:id="rId204"/>
        </w:object>
      </w:r>
      <w:r>
        <w:rPr>
          <w:rFonts w:ascii="宋体" w:hAnsi="宋体" w:hint="eastAsia"/>
          <w:szCs w:val="21"/>
        </w:rPr>
        <w:t>，</w:t>
      </w:r>
      <w:r w:rsidRPr="001E3FD1">
        <w:rPr>
          <w:rFonts w:ascii="宋体" w:hAnsi="宋体" w:hint="eastAsia"/>
          <w:szCs w:val="21"/>
        </w:rPr>
        <w:t>所以</w:t>
      </w:r>
      <w:r w:rsidR="00216738" w:rsidRPr="00216738">
        <w:rPr>
          <w:position w:val="-6"/>
        </w:rPr>
        <w:object w:dxaOrig="540" w:dyaOrig="279">
          <v:shape id="_x0000_i1123" type="#_x0000_t75" style="width:26.9pt;height:13.75pt" o:ole="">
            <v:imagedata r:id="rId205" o:title=""/>
          </v:shape>
          <o:OLEObject Type="Embed" ProgID="Equation.DSMT4" ShapeID="_x0000_i1123" DrawAspect="Content" ObjectID="_1669983930" r:id="rId206"/>
        </w:object>
      </w:r>
      <w:r w:rsidRPr="001E3FD1">
        <w:rPr>
          <w:rFonts w:ascii="宋体" w:hAnsi="宋体" w:hint="eastAsia"/>
          <w:szCs w:val="21"/>
        </w:rPr>
        <w:t>或</w:t>
      </w:r>
      <w:r w:rsidR="00216738" w:rsidRPr="00216738">
        <w:rPr>
          <w:position w:val="-6"/>
        </w:rPr>
        <w:object w:dxaOrig="680" w:dyaOrig="279">
          <v:shape id="_x0000_i1124" type="#_x0000_t75" style="width:33.8pt;height:13.75pt" o:ole="">
            <v:imagedata r:id="rId207" o:title=""/>
          </v:shape>
          <o:OLEObject Type="Embed" ProgID="Equation.DSMT4" ShapeID="_x0000_i1124" DrawAspect="Content" ObjectID="_1669983931" r:id="rId208"/>
        </w:object>
      </w:r>
      <w:r>
        <w:rPr>
          <w:rFonts w:hint="eastAsia"/>
        </w:rPr>
        <w:t>．</w:t>
      </w: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pStyle w:val="1"/>
      </w:pPr>
      <w:r>
        <w:rPr>
          <w:rFonts w:hint="eastAsia"/>
        </w:rPr>
        <w:t>五、（本题满分7分）</w:t>
      </w:r>
    </w:p>
    <w:p w:rsidR="00944C54" w:rsidRPr="00944C54" w:rsidRDefault="00944C54" w:rsidP="00944C54">
      <w:pPr>
        <w:rPr>
          <w:rFonts w:ascii="宋体" w:hAnsi="宋体"/>
          <w:szCs w:val="21"/>
        </w:rPr>
      </w:pPr>
      <w:r w:rsidRPr="00944C54">
        <w:rPr>
          <w:rFonts w:ascii="宋体" w:hAnsi="宋体" w:hint="eastAsia"/>
          <w:szCs w:val="21"/>
        </w:rPr>
        <w:t>已知某厂生产</w:t>
      </w:r>
      <w:r w:rsidR="00216738" w:rsidRPr="00025957">
        <w:rPr>
          <w:position w:val="-4"/>
        </w:rPr>
        <w:object w:dxaOrig="200" w:dyaOrig="200">
          <v:shape id="_x0000_i1125" type="#_x0000_t75" style="width:10pt;height:10pt" o:ole="">
            <v:imagedata r:id="rId209" o:title=""/>
          </v:shape>
          <o:OLEObject Type="Embed" ProgID="Equation.DSMT4" ShapeID="_x0000_i1125" DrawAspect="Content" ObjectID="_1669983932" r:id="rId210"/>
        </w:object>
      </w:r>
      <w:r w:rsidRPr="00944C54">
        <w:rPr>
          <w:rFonts w:ascii="宋体" w:hAnsi="宋体" w:hint="eastAsia"/>
          <w:szCs w:val="21"/>
        </w:rPr>
        <w:t>件产品的成本为</w:t>
      </w:r>
      <w:r w:rsidR="00216738" w:rsidRPr="00216738">
        <w:rPr>
          <w:position w:val="-24"/>
        </w:rPr>
        <w:object w:dxaOrig="2540" w:dyaOrig="620">
          <v:shape id="_x0000_i1126" type="#_x0000_t75" style="width:126.45pt;height:31.3pt" o:ole="">
            <v:imagedata r:id="rId211" o:title=""/>
          </v:shape>
          <o:OLEObject Type="Embed" ProgID="Equation.DSMT4" ShapeID="_x0000_i1126" DrawAspect="Content" ObjectID="_1669983933" r:id="rId212"/>
        </w:object>
      </w:r>
      <w:r w:rsidRPr="00944C54">
        <w:rPr>
          <w:rFonts w:ascii="宋体" w:hAnsi="宋体" w:hint="eastAsia"/>
          <w:szCs w:val="21"/>
        </w:rPr>
        <w:t>（元）</w:t>
      </w:r>
      <w:r>
        <w:rPr>
          <w:rFonts w:ascii="宋体" w:hAnsi="宋体" w:hint="eastAsia"/>
          <w:szCs w:val="21"/>
        </w:rPr>
        <w:t>．</w:t>
      </w:r>
      <w:r w:rsidRPr="00944C54">
        <w:rPr>
          <w:rFonts w:ascii="宋体" w:hAnsi="宋体" w:hint="eastAsia"/>
          <w:szCs w:val="21"/>
        </w:rPr>
        <w:t>问：</w:t>
      </w:r>
    </w:p>
    <w:p w:rsidR="00944C54" w:rsidRPr="00944C54" w:rsidRDefault="00944C54" w:rsidP="00944C54">
      <w:pPr>
        <w:rPr>
          <w:rFonts w:ascii="宋体" w:hAnsi="宋体"/>
          <w:szCs w:val="21"/>
        </w:rPr>
      </w:pPr>
      <w:r w:rsidRPr="00944C54">
        <w:rPr>
          <w:rFonts w:hint="eastAsia"/>
        </w:rPr>
        <w:t xml:space="preserve">(1) </w:t>
      </w:r>
      <w:r w:rsidRPr="00944C54">
        <w:rPr>
          <w:rFonts w:ascii="宋体" w:hAnsi="宋体" w:hint="eastAsia"/>
          <w:szCs w:val="21"/>
        </w:rPr>
        <w:t>要使平均成本最小，应生产多少件产品？</w:t>
      </w:r>
    </w:p>
    <w:p w:rsidR="009107A1" w:rsidRDefault="00944C54" w:rsidP="00944C54">
      <w:pPr>
        <w:rPr>
          <w:rFonts w:ascii="宋体" w:hAnsi="宋体"/>
          <w:szCs w:val="21"/>
        </w:rPr>
      </w:pPr>
      <w:r w:rsidRPr="00944C54">
        <w:rPr>
          <w:rFonts w:hint="eastAsia"/>
        </w:rPr>
        <w:t xml:space="preserve">(2) </w:t>
      </w:r>
      <w:r w:rsidRPr="00944C54">
        <w:rPr>
          <w:rFonts w:ascii="宋体" w:hAnsi="宋体" w:hint="eastAsia"/>
          <w:szCs w:val="21"/>
        </w:rPr>
        <w:t>若产品以每件</w:t>
      </w:r>
      <w:r w:rsidR="00216738" w:rsidRPr="00216738">
        <w:rPr>
          <w:position w:val="-6"/>
        </w:rPr>
        <w:object w:dxaOrig="440" w:dyaOrig="279">
          <v:shape id="_x0000_i1127" type="#_x0000_t75" style="width:21.9pt;height:13.75pt" o:ole="">
            <v:imagedata r:id="rId213" o:title=""/>
          </v:shape>
          <o:OLEObject Type="Embed" ProgID="Equation.DSMT4" ShapeID="_x0000_i1127" DrawAspect="Content" ObjectID="_1669983934" r:id="rId214"/>
        </w:object>
      </w:r>
      <w:r w:rsidRPr="00944C54">
        <w:rPr>
          <w:rFonts w:ascii="宋体" w:hAnsi="宋体" w:hint="eastAsia"/>
          <w:szCs w:val="21"/>
        </w:rPr>
        <w:t>元售出，要使利润最大，应生产多少件产品？</w:t>
      </w: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Pr="001E3FD1" w:rsidRDefault="009107A1" w:rsidP="009107A1">
      <w:pPr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37654B">
        <w:rPr>
          <w:rFonts w:hint="eastAsia"/>
        </w:rPr>
        <w:t xml:space="preserve">(1) </w:t>
      </w:r>
      <w:r w:rsidR="00944C54" w:rsidRPr="00944C54">
        <w:rPr>
          <w:rFonts w:hint="eastAsia"/>
        </w:rPr>
        <w:t>要使平均成本最小，应生产</w:t>
      </w:r>
      <w:r w:rsidR="00216738" w:rsidRPr="00216738">
        <w:rPr>
          <w:position w:val="-6"/>
        </w:rPr>
        <w:object w:dxaOrig="580" w:dyaOrig="279">
          <v:shape id="_x0000_i1128" type="#_x0000_t75" style="width:28.8pt;height:13.75pt" o:ole="">
            <v:imagedata r:id="rId215" o:title=""/>
          </v:shape>
          <o:OLEObject Type="Embed" ProgID="Equation.DSMT4" ShapeID="_x0000_i1128" DrawAspect="Content" ObjectID="_1669983935" r:id="rId216"/>
        </w:object>
      </w:r>
      <w:r w:rsidR="00944C54" w:rsidRPr="00944C54">
        <w:rPr>
          <w:rFonts w:hint="eastAsia"/>
        </w:rPr>
        <w:t>件产品</w:t>
      </w:r>
      <w:r w:rsidR="00944C54">
        <w:rPr>
          <w:rFonts w:hint="eastAsia"/>
        </w:rPr>
        <w:t>．</w:t>
      </w:r>
    </w:p>
    <w:p w:rsidR="009107A1" w:rsidRDefault="009107A1" w:rsidP="00944C54">
      <w:pPr>
        <w:ind w:firstLineChars="200" w:firstLine="480"/>
        <w:rPr>
          <w:rFonts w:ascii="宋体" w:hAnsi="宋体"/>
          <w:szCs w:val="21"/>
        </w:rPr>
      </w:pPr>
      <w:r w:rsidRPr="0037654B">
        <w:rPr>
          <w:rFonts w:hint="eastAsia"/>
        </w:rPr>
        <w:t xml:space="preserve">(2) </w:t>
      </w:r>
      <w:r w:rsidR="00944C54" w:rsidRPr="00944C54">
        <w:rPr>
          <w:rFonts w:hint="eastAsia"/>
        </w:rPr>
        <w:t>要使利润最大，应生产</w:t>
      </w:r>
      <w:r w:rsidR="00216738" w:rsidRPr="00216738">
        <w:rPr>
          <w:position w:val="-6"/>
        </w:rPr>
        <w:object w:dxaOrig="580" w:dyaOrig="279">
          <v:shape id="_x0000_i1129" type="#_x0000_t75" style="width:28.8pt;height:13.75pt" o:ole="">
            <v:imagedata r:id="rId217" o:title=""/>
          </v:shape>
          <o:OLEObject Type="Embed" ProgID="Equation.DSMT4" ShapeID="_x0000_i1129" DrawAspect="Content" ObjectID="_1669983936" r:id="rId218"/>
        </w:object>
      </w:r>
      <w:r w:rsidR="00944C54" w:rsidRPr="00944C54">
        <w:rPr>
          <w:rFonts w:hint="eastAsia"/>
        </w:rPr>
        <w:t>件产品</w:t>
      </w:r>
      <w:r w:rsidR="00944C54">
        <w:rPr>
          <w:rFonts w:hint="eastAsia"/>
        </w:rPr>
        <w:t>．</w:t>
      </w: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pStyle w:val="1"/>
      </w:pPr>
      <w:bookmarkStart w:id="1" w:name="OLE_LINK1"/>
      <w:bookmarkStart w:id="2" w:name="OLE_LINK2"/>
      <w:r>
        <w:rPr>
          <w:rFonts w:hint="eastAsia"/>
        </w:rPr>
        <w:t>六、（本题满分6分）</w:t>
      </w:r>
    </w:p>
    <w:bookmarkEnd w:id="1"/>
    <w:bookmarkEnd w:id="2"/>
    <w:p w:rsidR="007B20BB" w:rsidRPr="007B20BB" w:rsidRDefault="007B20BB" w:rsidP="007B20BB">
      <w:pPr>
        <w:rPr>
          <w:rFonts w:ascii="宋体" w:hAnsi="宋体"/>
          <w:szCs w:val="21"/>
        </w:rPr>
      </w:pPr>
      <w:r w:rsidRPr="007B20BB">
        <w:rPr>
          <w:rFonts w:ascii="宋体" w:hAnsi="宋体" w:hint="eastAsia"/>
          <w:szCs w:val="21"/>
        </w:rPr>
        <w:t>设</w:t>
      </w:r>
      <w:r w:rsidR="00216738" w:rsidRPr="00216738">
        <w:rPr>
          <w:position w:val="-10"/>
        </w:rPr>
        <w:object w:dxaOrig="200" w:dyaOrig="260">
          <v:shape id="_x0000_i1130" type="#_x0000_t75" style="width:10pt;height:13.15pt" o:ole="">
            <v:imagedata r:id="rId219" o:title=""/>
          </v:shape>
          <o:OLEObject Type="Embed" ProgID="Equation.DSMT4" ShapeID="_x0000_i1130" DrawAspect="Content" ObjectID="_1669983937" r:id="rId220"/>
        </w:object>
      </w:r>
      <w:r w:rsidRPr="007B20BB">
        <w:rPr>
          <w:rFonts w:ascii="宋体" w:hAnsi="宋体" w:hint="eastAsia"/>
          <w:szCs w:val="21"/>
        </w:rPr>
        <w:t>,</w:t>
      </w:r>
      <w:r w:rsidR="00216738" w:rsidRPr="00216738">
        <w:rPr>
          <w:position w:val="-10"/>
        </w:rPr>
        <w:object w:dxaOrig="200" w:dyaOrig="260">
          <v:shape id="_x0000_i1131" type="#_x0000_t75" style="width:10pt;height:13.15pt" o:ole="">
            <v:imagedata r:id="rId221" o:title=""/>
          </v:shape>
          <o:OLEObject Type="Embed" ProgID="Equation.DSMT4" ShapeID="_x0000_i1131" DrawAspect="Content" ObjectID="_1669983938" r:id="rId222"/>
        </w:object>
      </w:r>
      <w:r w:rsidRPr="007B20BB">
        <w:rPr>
          <w:rFonts w:ascii="宋体" w:hAnsi="宋体" w:hint="eastAsia"/>
          <w:szCs w:val="21"/>
        </w:rPr>
        <w:t>是大于</w:t>
      </w:r>
      <w:r w:rsidR="00216738" w:rsidRPr="00025957">
        <w:rPr>
          <w:position w:val="-4"/>
        </w:rPr>
        <w:object w:dxaOrig="180" w:dyaOrig="260">
          <v:shape id="_x0000_i1132" type="#_x0000_t75" style="width:9.4pt;height:13.15pt" o:ole="">
            <v:imagedata r:id="rId223" o:title=""/>
          </v:shape>
          <o:OLEObject Type="Embed" ProgID="Equation.DSMT4" ShapeID="_x0000_i1132" DrawAspect="Content" ObjectID="_1669983939" r:id="rId224"/>
        </w:object>
      </w:r>
      <w:r w:rsidRPr="007B20BB">
        <w:rPr>
          <w:rFonts w:ascii="宋体" w:hAnsi="宋体" w:hint="eastAsia"/>
          <w:szCs w:val="21"/>
        </w:rPr>
        <w:t>的常数，且</w:t>
      </w:r>
      <w:r w:rsidR="00216738" w:rsidRPr="00216738">
        <w:rPr>
          <w:position w:val="-28"/>
        </w:rPr>
        <w:object w:dxaOrig="960" w:dyaOrig="660">
          <v:shape id="_x0000_i1133" type="#_x0000_t75" style="width:47.6pt;height:32.55pt" o:ole="">
            <v:imagedata r:id="rId225" o:title=""/>
          </v:shape>
          <o:OLEObject Type="Embed" ProgID="Equation.DSMT4" ShapeID="_x0000_i1133" DrawAspect="Content" ObjectID="_1669983940" r:id="rId226"/>
        </w:object>
      </w:r>
      <w:r>
        <w:rPr>
          <w:rFonts w:hint="eastAsia"/>
        </w:rPr>
        <w:t>．</w:t>
      </w:r>
      <w:r w:rsidRPr="007B20BB">
        <w:rPr>
          <w:rFonts w:ascii="宋体" w:hAnsi="宋体" w:hint="eastAsia"/>
          <w:szCs w:val="21"/>
        </w:rPr>
        <w:t>证明：对于任意</w:t>
      </w:r>
      <w:r w:rsidR="00216738" w:rsidRPr="00216738">
        <w:rPr>
          <w:position w:val="-6"/>
        </w:rPr>
        <w:object w:dxaOrig="540" w:dyaOrig="279">
          <v:shape id="_x0000_i1134" type="#_x0000_t75" style="width:26.9pt;height:13.75pt" o:ole="">
            <v:imagedata r:id="rId227" o:title=""/>
          </v:shape>
          <o:OLEObject Type="Embed" ProgID="Equation.DSMT4" ShapeID="_x0000_i1134" DrawAspect="Content" ObjectID="_1669983941" r:id="rId228"/>
        </w:object>
      </w:r>
      <w:r w:rsidRPr="007B20BB">
        <w:rPr>
          <w:rFonts w:ascii="宋体" w:hAnsi="宋体" w:hint="eastAsia"/>
          <w:szCs w:val="21"/>
        </w:rPr>
        <w:t>，有</w:t>
      </w:r>
      <w:r w:rsidR="00216738" w:rsidRPr="00216738">
        <w:rPr>
          <w:position w:val="-28"/>
        </w:rPr>
        <w:object w:dxaOrig="1219" w:dyaOrig="660">
          <v:shape id="_x0000_i1135" type="#_x0000_t75" style="width:61.35pt;height:32.55pt" o:ole="">
            <v:imagedata r:id="rId229" o:title=""/>
          </v:shape>
          <o:OLEObject Type="Embed" ProgID="Equation.DSMT4" ShapeID="_x0000_i1135" DrawAspect="Content" ObjectID="_1669983942" r:id="rId230"/>
        </w:object>
      </w:r>
      <w:r>
        <w:rPr>
          <w:rFonts w:ascii="宋体" w:hAnsi="宋体" w:hint="eastAsia"/>
          <w:szCs w:val="21"/>
        </w:rPr>
        <w:t>．</w:t>
      </w: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7B20BB">
      <w:pPr>
        <w:ind w:left="480" w:hangingChars="200" w:hanging="480"/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 w:rsidRPr="009107A1">
        <w:rPr>
          <w:rFonts w:hint="eastAsia"/>
        </w:rPr>
        <w:t xml:space="preserve"> </w:t>
      </w:r>
      <w:r w:rsidR="007B20BB">
        <w:rPr>
          <w:rFonts w:ascii="宋体" w:hAnsi="宋体" w:hint="eastAsia"/>
          <w:szCs w:val="21"/>
        </w:rPr>
        <w:t>令</w:t>
      </w:r>
      <w:r w:rsidR="00216738" w:rsidRPr="00216738">
        <w:rPr>
          <w:position w:val="-28"/>
        </w:rPr>
        <w:object w:dxaOrig="1900" w:dyaOrig="660">
          <v:shape id="_x0000_i1136" type="#_x0000_t75" style="width:95.15pt;height:32.55pt" o:ole="">
            <v:imagedata r:id="rId231" o:title=""/>
          </v:shape>
          <o:OLEObject Type="Embed" ProgID="Equation.DSMT4" ShapeID="_x0000_i1136" DrawAspect="Content" ObjectID="_1669983943" r:id="rId232"/>
        </w:object>
      </w:r>
      <w:r w:rsidR="007B20BB">
        <w:rPr>
          <w:rFonts w:hint="eastAsia"/>
        </w:rPr>
        <w:t>，则由</w:t>
      </w:r>
      <w:r w:rsidR="00216738" w:rsidRPr="00216738">
        <w:rPr>
          <w:position w:val="-10"/>
        </w:rPr>
        <w:object w:dxaOrig="1860" w:dyaOrig="360">
          <v:shape id="_x0000_i1137" type="#_x0000_t75" style="width:92.65pt;height:18.15pt" o:ole="">
            <v:imagedata r:id="rId233" o:title=""/>
          </v:shape>
          <o:OLEObject Type="Embed" ProgID="Equation.DSMT4" ShapeID="_x0000_i1137" DrawAspect="Content" ObjectID="_1669983944" r:id="rId234"/>
        </w:object>
      </w:r>
      <w:r w:rsidR="007B20BB">
        <w:rPr>
          <w:rFonts w:hint="eastAsia"/>
        </w:rPr>
        <w:t>，得惟一的驻点</w:t>
      </w:r>
      <w:r w:rsidR="00216738" w:rsidRPr="00025957">
        <w:rPr>
          <w:position w:val="-4"/>
        </w:rPr>
        <w:object w:dxaOrig="540" w:dyaOrig="260">
          <v:shape id="_x0000_i1138" type="#_x0000_t75" style="width:26.9pt;height:13.15pt" o:ole="">
            <v:imagedata r:id="rId235" o:title=""/>
          </v:shape>
          <o:OLEObject Type="Embed" ProgID="Equation.DSMT4" ShapeID="_x0000_i1138" DrawAspect="Content" ObjectID="_1669983945" r:id="rId236"/>
        </w:object>
      </w:r>
      <w:r w:rsidR="007B20BB">
        <w:rPr>
          <w:rFonts w:hint="eastAsia"/>
        </w:rPr>
        <w:t>．又由</w:t>
      </w:r>
      <w:r w:rsidR="00216738" w:rsidRPr="00216738">
        <w:rPr>
          <w:position w:val="-10"/>
        </w:rPr>
        <w:object w:dxaOrig="1620" w:dyaOrig="320">
          <v:shape id="_x0000_i1139" type="#_x0000_t75" style="width:81.4pt;height:16.3pt" o:ole="">
            <v:imagedata r:id="rId237" o:title=""/>
          </v:shape>
          <o:OLEObject Type="Embed" ProgID="Equation.DSMT4" ShapeID="_x0000_i1139" DrawAspect="Content" ObjectID="_1669983946" r:id="rId238"/>
        </w:object>
      </w:r>
      <w:r w:rsidR="007B20BB">
        <w:rPr>
          <w:rFonts w:hint="eastAsia"/>
        </w:rPr>
        <w:t>知</w:t>
      </w:r>
      <w:r w:rsidR="00216738" w:rsidRPr="00216738">
        <w:rPr>
          <w:position w:val="-10"/>
        </w:rPr>
        <w:object w:dxaOrig="520" w:dyaOrig="320">
          <v:shape id="_x0000_i1140" type="#_x0000_t75" style="width:25.65pt;height:16.3pt" o:ole="">
            <v:imagedata r:id="rId239" o:title=""/>
          </v:shape>
          <o:OLEObject Type="Embed" ProgID="Equation.DSMT4" ShapeID="_x0000_i1140" DrawAspect="Content" ObjectID="_1669983947" r:id="rId240"/>
        </w:object>
      </w:r>
      <w:r w:rsidR="007B20BB">
        <w:rPr>
          <w:rFonts w:hint="eastAsia"/>
        </w:rPr>
        <w:t>是极小值也是最小值，从而</w:t>
      </w:r>
      <w:r w:rsidR="00216738" w:rsidRPr="00216738">
        <w:rPr>
          <w:position w:val="-10"/>
        </w:rPr>
        <w:object w:dxaOrig="1540" w:dyaOrig="320">
          <v:shape id="_x0000_i1141" type="#_x0000_t75" style="width:77pt;height:16.3pt" o:ole="">
            <v:imagedata r:id="rId241" o:title=""/>
          </v:shape>
          <o:OLEObject Type="Embed" ProgID="Equation.DSMT4" ShapeID="_x0000_i1141" DrawAspect="Content" ObjectID="_1669983948" r:id="rId242"/>
        </w:object>
      </w:r>
      <w:r w:rsidR="007B20BB">
        <w:rPr>
          <w:rFonts w:hint="eastAsia"/>
        </w:rPr>
        <w:t>．</w:t>
      </w: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pStyle w:val="1"/>
      </w:pPr>
      <w:r>
        <w:rPr>
          <w:rFonts w:hint="eastAsia"/>
        </w:rPr>
        <w:t>七、（本题满分13分）</w:t>
      </w:r>
    </w:p>
    <w:p w:rsidR="009107A1" w:rsidRDefault="007B20BB" w:rsidP="007B20BB">
      <w:pPr>
        <w:rPr>
          <w:rFonts w:ascii="宋体" w:hAnsi="宋体"/>
          <w:szCs w:val="21"/>
        </w:rPr>
      </w:pPr>
      <w:r w:rsidRPr="007B20BB">
        <w:rPr>
          <w:rFonts w:ascii="宋体" w:hAnsi="宋体" w:hint="eastAsia"/>
          <w:szCs w:val="21"/>
        </w:rPr>
        <w:t>运用导数的知识作函数</w:t>
      </w:r>
      <w:r w:rsidR="00216738" w:rsidRPr="00216738">
        <w:rPr>
          <w:position w:val="-10"/>
        </w:rPr>
        <w:object w:dxaOrig="1300" w:dyaOrig="520">
          <v:shape id="_x0000_i1142" type="#_x0000_t75" style="width:65.1pt;height:25.65pt" o:ole="">
            <v:imagedata r:id="rId243" o:title=""/>
          </v:shape>
          <o:OLEObject Type="Embed" ProgID="Equation.DSMT4" ShapeID="_x0000_i1142" DrawAspect="Content" ObjectID="_1669983949" r:id="rId244"/>
        </w:object>
      </w:r>
      <w:r w:rsidRPr="007B20BB">
        <w:rPr>
          <w:rFonts w:ascii="宋体" w:hAnsi="宋体" w:hint="eastAsia"/>
          <w:szCs w:val="21"/>
        </w:rPr>
        <w:t>的图形</w:t>
      </w:r>
      <w:r w:rsidR="009107A1">
        <w:rPr>
          <w:rFonts w:ascii="宋体" w:hAnsi="宋体" w:hint="eastAsia"/>
          <w:szCs w:val="21"/>
        </w:rPr>
        <w:t>．</w:t>
      </w:r>
    </w:p>
    <w:p w:rsidR="009107A1" w:rsidRDefault="009107A1" w:rsidP="009107A1">
      <w:pPr>
        <w:rPr>
          <w:rFonts w:ascii="宋体" w:hAnsi="宋体"/>
          <w:szCs w:val="21"/>
        </w:rPr>
      </w:pPr>
    </w:p>
    <w:p w:rsidR="007B20BB" w:rsidRPr="007B20BB" w:rsidRDefault="009107A1" w:rsidP="007B20BB">
      <w:pPr>
        <w:ind w:left="480" w:hangingChars="200" w:hanging="480"/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 w:rsidR="00BE7040" w:rsidRPr="00BE7040">
        <w:rPr>
          <w:rFonts w:hint="eastAsia"/>
        </w:rPr>
        <w:t xml:space="preserve"> </w:t>
      </w:r>
      <w:r w:rsidR="00B64186">
        <w:rPr>
          <w:rFonts w:hint="eastAsia"/>
        </w:rPr>
        <w:t xml:space="preserve">(1) </w:t>
      </w:r>
      <w:r w:rsidR="007B20BB" w:rsidRPr="007B20BB">
        <w:rPr>
          <w:rFonts w:ascii="宋体" w:hAnsi="宋体" w:hint="eastAsia"/>
          <w:szCs w:val="21"/>
        </w:rPr>
        <w:t>显然定义域为</w:t>
      </w:r>
      <w:r w:rsidR="00216738" w:rsidRPr="00216738">
        <w:rPr>
          <w:position w:val="-10"/>
        </w:rPr>
        <w:object w:dxaOrig="1660" w:dyaOrig="320">
          <v:shape id="_x0000_i1143" type="#_x0000_t75" style="width:82.65pt;height:16.3pt" o:ole="">
            <v:imagedata r:id="rId245" o:title=""/>
          </v:shape>
          <o:OLEObject Type="Embed" ProgID="Equation.DSMT4" ShapeID="_x0000_i1143" DrawAspect="Content" ObjectID="_1669983950" r:id="rId246"/>
        </w:object>
      </w:r>
      <w:r w:rsidR="007B20BB">
        <w:rPr>
          <w:rFonts w:ascii="宋体" w:hAnsi="宋体" w:hint="eastAsia"/>
          <w:szCs w:val="21"/>
        </w:rPr>
        <w:t>．</w:t>
      </w:r>
    </w:p>
    <w:p w:rsidR="007B20BB" w:rsidRPr="007B20BB" w:rsidRDefault="00B64186" w:rsidP="00B64186">
      <w:pPr>
        <w:ind w:leftChars="200" w:left="480"/>
        <w:rPr>
          <w:rFonts w:ascii="宋体" w:hAnsi="宋体"/>
          <w:szCs w:val="21"/>
        </w:rPr>
      </w:pPr>
      <w:r w:rsidRPr="00B64186">
        <w:rPr>
          <w:rFonts w:hint="eastAsia"/>
        </w:rPr>
        <w:t xml:space="preserve">(2) </w:t>
      </w:r>
      <w:r w:rsidR="007B20BB" w:rsidRPr="007B20BB">
        <w:rPr>
          <w:rFonts w:ascii="宋体" w:hAnsi="宋体" w:hint="eastAsia"/>
          <w:szCs w:val="21"/>
        </w:rPr>
        <w:t>令</w:t>
      </w:r>
      <w:r w:rsidR="00216738" w:rsidRPr="00216738">
        <w:rPr>
          <w:position w:val="-10"/>
        </w:rPr>
        <w:object w:dxaOrig="620" w:dyaOrig="320">
          <v:shape id="_x0000_i1144" type="#_x0000_t75" style="width:31.3pt;height:16.3pt" o:ole="">
            <v:imagedata r:id="rId247" o:title=""/>
          </v:shape>
          <o:OLEObject Type="Embed" ProgID="Equation.DSMT4" ShapeID="_x0000_i1144" DrawAspect="Content" ObjectID="_1669983951" r:id="rId248"/>
        </w:object>
      </w:r>
      <w:r>
        <w:rPr>
          <w:rFonts w:hint="eastAsia"/>
        </w:rPr>
        <w:t>，求</w:t>
      </w:r>
      <w:r>
        <w:rPr>
          <w:rFonts w:ascii="宋体" w:hAnsi="宋体" w:hint="eastAsia"/>
          <w:szCs w:val="21"/>
        </w:rPr>
        <w:t>得</w:t>
      </w:r>
      <w:r w:rsidR="00EF2837">
        <w:rPr>
          <w:rFonts w:ascii="宋体" w:hAnsi="宋体" w:hint="eastAsia"/>
          <w:szCs w:val="21"/>
        </w:rPr>
        <w:t>极大值</w:t>
      </w:r>
      <w:r>
        <w:rPr>
          <w:rFonts w:ascii="宋体" w:hAnsi="宋体" w:hint="eastAsia"/>
          <w:szCs w:val="21"/>
        </w:rPr>
        <w:t>点</w:t>
      </w:r>
      <w:r w:rsidR="00216738" w:rsidRPr="00025957">
        <w:rPr>
          <w:position w:val="-4"/>
        </w:rPr>
        <w:object w:dxaOrig="680" w:dyaOrig="260">
          <v:shape id="_x0000_i1145" type="#_x0000_t75" style="width:33.8pt;height:13.15pt" o:ole="">
            <v:imagedata r:id="rId249" o:title=""/>
          </v:shape>
          <o:OLEObject Type="Embed" ProgID="Equation.DSMT4" ShapeID="_x0000_i1145" DrawAspect="Content" ObjectID="_1669983952" r:id="rId250"/>
        </w:object>
      </w:r>
      <w:r>
        <w:rPr>
          <w:rFonts w:ascii="宋体" w:hAnsi="宋体" w:hint="eastAsia"/>
          <w:szCs w:val="21"/>
        </w:rPr>
        <w:t>和</w:t>
      </w:r>
      <w:r w:rsidR="00EF2837">
        <w:rPr>
          <w:rFonts w:ascii="宋体" w:hAnsi="宋体" w:hint="eastAsia"/>
          <w:szCs w:val="21"/>
        </w:rPr>
        <w:t>极小值点</w:t>
      </w:r>
      <w:r w:rsidR="00216738" w:rsidRPr="00216738">
        <w:rPr>
          <w:position w:val="-6"/>
        </w:rPr>
        <w:object w:dxaOrig="540" w:dyaOrig="279">
          <v:shape id="_x0000_i1146" type="#_x0000_t75" style="width:26.9pt;height:13.75pt" o:ole="">
            <v:imagedata r:id="rId251" o:title=""/>
          </v:shape>
          <o:OLEObject Type="Embed" ProgID="Equation.DSMT4" ShapeID="_x0000_i1146" DrawAspect="Content" ObjectID="_1669983953" r:id="rId252"/>
        </w:object>
      </w:r>
      <w:r>
        <w:rPr>
          <w:rFonts w:ascii="宋体" w:hAnsi="宋体" w:hint="eastAsia"/>
          <w:szCs w:val="21"/>
        </w:rPr>
        <w:t>．</w:t>
      </w:r>
    </w:p>
    <w:p w:rsidR="007B20BB" w:rsidRPr="007B20BB" w:rsidRDefault="00B64186" w:rsidP="00B64186">
      <w:pPr>
        <w:ind w:leftChars="200" w:left="480"/>
        <w:rPr>
          <w:rFonts w:ascii="宋体" w:hAnsi="宋体"/>
          <w:szCs w:val="21"/>
        </w:rPr>
      </w:pPr>
      <w:r w:rsidRPr="00B64186">
        <w:rPr>
          <w:rFonts w:hint="eastAsia"/>
        </w:rPr>
        <w:t>(3)</w:t>
      </w:r>
      <w:r>
        <w:rPr>
          <w:rFonts w:ascii="宋体" w:hAnsi="宋体" w:hint="eastAsia"/>
          <w:szCs w:val="21"/>
        </w:rPr>
        <w:t xml:space="preserve"> </w:t>
      </w:r>
      <w:r w:rsidR="007B20BB" w:rsidRPr="007B20BB">
        <w:rPr>
          <w:rFonts w:ascii="宋体" w:hAnsi="宋体" w:hint="eastAsia"/>
          <w:szCs w:val="21"/>
        </w:rPr>
        <w:t>令</w:t>
      </w:r>
      <w:r w:rsidR="00216738" w:rsidRPr="00216738">
        <w:rPr>
          <w:position w:val="-10"/>
        </w:rPr>
        <w:object w:dxaOrig="660" w:dyaOrig="320">
          <v:shape id="_x0000_i1147" type="#_x0000_t75" style="width:32.55pt;height:16.3pt" o:ole="">
            <v:imagedata r:id="rId253" o:title=""/>
          </v:shape>
          <o:OLEObject Type="Embed" ProgID="Equation.DSMT4" ShapeID="_x0000_i1147" DrawAspect="Content" ObjectID="_1669983954" r:id="rId254"/>
        </w:object>
      </w:r>
      <w:r>
        <w:rPr>
          <w:rFonts w:ascii="宋体" w:hAnsi="宋体"/>
          <w:szCs w:val="21"/>
        </w:rPr>
        <w:t>，</w:t>
      </w:r>
      <w:r>
        <w:rPr>
          <w:rFonts w:ascii="宋体" w:hAnsi="宋体" w:hint="eastAsia"/>
          <w:szCs w:val="21"/>
        </w:rPr>
        <w:t>求得拐点</w:t>
      </w:r>
      <w:r w:rsidR="00216738" w:rsidRPr="00216738">
        <w:rPr>
          <w:position w:val="-32"/>
        </w:rPr>
        <w:object w:dxaOrig="1520" w:dyaOrig="760">
          <v:shape id="_x0000_i1148" type="#_x0000_t75" style="width:76.4pt;height:38.2pt" o:ole="">
            <v:imagedata r:id="rId255" o:title=""/>
          </v:shape>
          <o:OLEObject Type="Embed" ProgID="Equation.DSMT4" ShapeID="_x0000_i1148" DrawAspect="Content" ObjectID="_1669983955" r:id="rId256"/>
        </w:object>
      </w:r>
      <w:r>
        <w:rPr>
          <w:rFonts w:hint="eastAsia"/>
        </w:rPr>
        <w:t>．</w:t>
      </w:r>
    </w:p>
    <w:p w:rsidR="009107A1" w:rsidRDefault="00B64186" w:rsidP="00B64186">
      <w:pPr>
        <w:ind w:leftChars="200" w:left="480"/>
        <w:rPr>
          <w:rFonts w:ascii="宋体" w:hAnsi="宋体"/>
          <w:szCs w:val="21"/>
        </w:rPr>
      </w:pPr>
      <w:r w:rsidRPr="00B64186">
        <w:rPr>
          <w:rFonts w:hint="eastAsia"/>
        </w:rPr>
        <w:t xml:space="preserve">(4) </w:t>
      </w:r>
      <w:r w:rsidR="00216738" w:rsidRPr="00216738">
        <w:rPr>
          <w:position w:val="-6"/>
        </w:rPr>
        <w:object w:dxaOrig="540" w:dyaOrig="279">
          <v:shape id="_x0000_i1149" type="#_x0000_t75" style="width:26.9pt;height:13.75pt" o:ole="">
            <v:imagedata r:id="rId257" o:title=""/>
          </v:shape>
          <o:OLEObject Type="Embed" ProgID="Equation.DSMT4" ShapeID="_x0000_i1149" DrawAspect="Content" ObjectID="_1669983956" r:id="rId258"/>
        </w:object>
      </w:r>
      <w:r w:rsidRPr="00B64186">
        <w:rPr>
          <w:rFonts w:ascii="宋体" w:hAnsi="宋体" w:hint="eastAsia"/>
          <w:szCs w:val="21"/>
        </w:rPr>
        <w:t>为铅直渐近线</w:t>
      </w:r>
      <w:r>
        <w:rPr>
          <w:rFonts w:ascii="宋体" w:hAnsi="宋体"/>
          <w:szCs w:val="21"/>
        </w:rPr>
        <w:t>，</w:t>
      </w:r>
      <w:r w:rsidR="00216738" w:rsidRPr="00216738">
        <w:rPr>
          <w:position w:val="-10"/>
        </w:rPr>
        <w:object w:dxaOrig="920" w:dyaOrig="320">
          <v:shape id="_x0000_i1150" type="#_x0000_t75" style="width:46.35pt;height:16.3pt" o:ole="">
            <v:imagedata r:id="rId259" o:title=""/>
          </v:shape>
          <o:OLEObject Type="Embed" ProgID="Equation.DSMT4" ShapeID="_x0000_i1150" DrawAspect="Content" ObjectID="_1669983957" r:id="rId260"/>
        </w:object>
      </w:r>
      <w:r w:rsidRPr="00B64186">
        <w:rPr>
          <w:rFonts w:ascii="宋体" w:hAnsi="宋体" w:hint="eastAsia"/>
          <w:szCs w:val="21"/>
        </w:rPr>
        <w:t>为斜渐近线</w:t>
      </w:r>
      <w:r>
        <w:rPr>
          <w:rFonts w:ascii="宋体" w:hAnsi="宋体" w:hint="eastAsia"/>
          <w:szCs w:val="21"/>
        </w:rPr>
        <w:t>．</w:t>
      </w:r>
    </w:p>
    <w:p w:rsidR="00B64186" w:rsidRDefault="00B64186" w:rsidP="00B64186">
      <w:pPr>
        <w:ind w:leftChars="200" w:left="480"/>
      </w:pPr>
      <w:r w:rsidRPr="00B64186">
        <w:rPr>
          <w:rFonts w:hint="eastAsia"/>
        </w:rPr>
        <w:t xml:space="preserve">(5) </w:t>
      </w:r>
      <w:r>
        <w:rPr>
          <w:rFonts w:hint="eastAsia"/>
        </w:rPr>
        <w:t>当</w:t>
      </w:r>
      <w:r w:rsidR="00216738" w:rsidRPr="00216738">
        <w:rPr>
          <w:position w:val="-6"/>
        </w:rPr>
        <w:object w:dxaOrig="740" w:dyaOrig="320">
          <v:shape id="_x0000_i1151" type="#_x0000_t75" style="width:36.95pt;height:16.3pt" o:ole="">
            <v:imagedata r:id="rId261" o:title=""/>
          </v:shape>
          <o:OLEObject Type="Embed" ProgID="Equation.DSMT4" ShapeID="_x0000_i1151" DrawAspect="Content" ObjectID="_1669983958" r:id="rId262"/>
        </w:object>
      </w:r>
      <w:r w:rsidR="00731B33">
        <w:rPr>
          <w:rFonts w:hint="eastAsia"/>
        </w:rPr>
        <w:t>时，</w:t>
      </w:r>
      <w:r w:rsidR="00216738" w:rsidRPr="00216738">
        <w:rPr>
          <w:position w:val="-10"/>
        </w:rPr>
        <w:object w:dxaOrig="660" w:dyaOrig="320">
          <v:shape id="_x0000_i1152" type="#_x0000_t75" style="width:32.55pt;height:16.3pt" o:ole="">
            <v:imagedata r:id="rId263" o:title=""/>
          </v:shape>
          <o:OLEObject Type="Embed" ProgID="Equation.DSMT4" ShapeID="_x0000_i1152" DrawAspect="Content" ObjectID="_1669983959" r:id="rId264"/>
        </w:object>
      </w:r>
      <w:r w:rsidR="00731B33">
        <w:rPr>
          <w:rFonts w:hint="eastAsia"/>
        </w:rPr>
        <w:t>．</w:t>
      </w:r>
    </w:p>
    <w:p w:rsidR="00EF2837" w:rsidRPr="00B64186" w:rsidRDefault="00EF2837" w:rsidP="00B64186">
      <w:pPr>
        <w:ind w:leftChars="200" w:left="480"/>
      </w:pPr>
      <w:r>
        <w:rPr>
          <w:rFonts w:hint="eastAsia"/>
        </w:rPr>
        <w:t>综上所述，即可作出函数</w:t>
      </w:r>
      <w:r w:rsidRPr="00EF2837">
        <w:rPr>
          <w:rFonts w:hint="eastAsia"/>
        </w:rPr>
        <w:t>的图形</w:t>
      </w:r>
      <w:r>
        <w:rPr>
          <w:rFonts w:hint="eastAsia"/>
        </w:rPr>
        <w:t>：</w:t>
      </w:r>
    </w:p>
    <w:p w:rsidR="009107A1" w:rsidRDefault="00E70612" w:rsidP="00EF2837">
      <w:pPr>
        <w:jc w:val="center"/>
        <w:rPr>
          <w:rFonts w:ascii="宋体" w:hAnsi="宋体"/>
          <w:szCs w:val="21"/>
        </w:rPr>
      </w:pPr>
      <w:bookmarkStart w:id="3" w:name="_GoBack"/>
      <w:r>
        <w:rPr>
          <w:rFonts w:ascii="宋体" w:hAnsi="宋体"/>
          <w:noProof/>
          <w:szCs w:val="21"/>
        </w:rPr>
        <w:lastRenderedPageBreak/>
        <w:drawing>
          <wp:inline distT="0" distB="0" distL="0" distR="0">
            <wp:extent cx="2613991" cy="209119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993E.png"/>
                    <pic:cNvPicPr/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312" cy="20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:rsidR="009107A1" w:rsidRDefault="009107A1" w:rsidP="009107A1">
      <w:pPr>
        <w:rPr>
          <w:rFonts w:ascii="宋体" w:hAnsi="宋体"/>
          <w:szCs w:val="21"/>
        </w:rPr>
      </w:pPr>
    </w:p>
    <w:p w:rsidR="00EF2837" w:rsidRDefault="00EF2837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pStyle w:val="1"/>
      </w:pPr>
      <w:r>
        <w:rPr>
          <w:rFonts w:hint="eastAsia"/>
        </w:rPr>
        <w:t>八、（本题满分</w:t>
      </w:r>
      <w:r w:rsidR="00BE7040">
        <w:rPr>
          <w:rFonts w:hint="eastAsia"/>
        </w:rPr>
        <w:t>8</w:t>
      </w:r>
      <w:r>
        <w:rPr>
          <w:rFonts w:hint="eastAsia"/>
        </w:rPr>
        <w:t>分）</w:t>
      </w:r>
    </w:p>
    <w:p w:rsidR="009107A1" w:rsidRDefault="00DC2935" w:rsidP="00DC2935">
      <w:pPr>
        <w:rPr>
          <w:rFonts w:ascii="宋体" w:hAnsi="宋体"/>
          <w:szCs w:val="21"/>
        </w:rPr>
      </w:pPr>
      <w:r w:rsidRPr="00DC2935">
        <w:rPr>
          <w:rFonts w:ascii="宋体" w:hAnsi="宋体" w:hint="eastAsia"/>
          <w:szCs w:val="21"/>
        </w:rPr>
        <w:t>已知</w:t>
      </w:r>
      <w:r w:rsidR="00216738" w:rsidRPr="00216738">
        <w:rPr>
          <w:position w:val="-6"/>
        </w:rPr>
        <w:object w:dxaOrig="180" w:dyaOrig="279">
          <v:shape id="_x0000_i1153" type="#_x0000_t75" style="width:9.4pt;height:13.75pt" o:ole="">
            <v:imagedata r:id="rId266" o:title=""/>
          </v:shape>
          <o:OLEObject Type="Embed" ProgID="Equation.DSMT4" ShapeID="_x0000_i1153" DrawAspect="Content" ObjectID="_1669983960" r:id="rId267"/>
        </w:object>
      </w:r>
      <w:r w:rsidRPr="00DC2935">
        <w:rPr>
          <w:rFonts w:ascii="宋体" w:hAnsi="宋体" w:hint="eastAsia"/>
          <w:szCs w:val="21"/>
        </w:rPr>
        <w:t>阶矩阵</w:t>
      </w:r>
      <w:r w:rsidR="00216738" w:rsidRPr="00025957">
        <w:rPr>
          <w:position w:val="-4"/>
        </w:rPr>
        <w:object w:dxaOrig="220" w:dyaOrig="260">
          <v:shape id="_x0000_i1154" type="#_x0000_t75" style="width:10.65pt;height:13.15pt" o:ole="">
            <v:imagedata r:id="rId268" o:title=""/>
          </v:shape>
          <o:OLEObject Type="Embed" ProgID="Equation.DSMT4" ShapeID="_x0000_i1154" DrawAspect="Content" ObjectID="_1669983961" r:id="rId269"/>
        </w:object>
      </w:r>
      <w:r w:rsidRPr="00DC2935">
        <w:rPr>
          <w:rFonts w:ascii="宋体" w:hAnsi="宋体" w:hint="eastAsia"/>
          <w:szCs w:val="21"/>
        </w:rPr>
        <w:t>的逆矩阵为</w:t>
      </w:r>
      <w:r w:rsidR="00216738" w:rsidRPr="00216738">
        <w:rPr>
          <w:position w:val="-50"/>
        </w:rPr>
        <w:object w:dxaOrig="1660" w:dyaOrig="1120">
          <v:shape id="_x0000_i1155" type="#_x0000_t75" style="width:82.65pt;height:55.7pt" o:ole="">
            <v:imagedata r:id="rId270" o:title=""/>
          </v:shape>
          <o:OLEObject Type="Embed" ProgID="Equation.DSMT4" ShapeID="_x0000_i1155" DrawAspect="Content" ObjectID="_1669983962" r:id="rId271"/>
        </w:object>
      </w:r>
      <w:r w:rsidRPr="00DC2935">
        <w:rPr>
          <w:rFonts w:ascii="宋体" w:hAnsi="宋体" w:hint="eastAsia"/>
          <w:szCs w:val="21"/>
        </w:rPr>
        <w:t>，试求</w:t>
      </w:r>
      <w:r>
        <w:rPr>
          <w:rFonts w:ascii="宋体" w:hAnsi="宋体" w:hint="eastAsia"/>
          <w:szCs w:val="21"/>
        </w:rPr>
        <w:t>其</w:t>
      </w:r>
      <w:r w:rsidRPr="00DC2935">
        <w:rPr>
          <w:rFonts w:ascii="宋体" w:hAnsi="宋体" w:hint="eastAsia"/>
          <w:szCs w:val="21"/>
        </w:rPr>
        <w:t>伴随矩阵</w:t>
      </w:r>
      <w:r w:rsidR="00216738" w:rsidRPr="00025957">
        <w:rPr>
          <w:position w:val="-4"/>
        </w:rPr>
        <w:object w:dxaOrig="300" w:dyaOrig="300">
          <v:shape id="_x0000_i1156" type="#_x0000_t75" style="width:15.05pt;height:15.05pt" o:ole="">
            <v:imagedata r:id="rId272" o:title=""/>
          </v:shape>
          <o:OLEObject Type="Embed" ProgID="Equation.DSMT4" ShapeID="_x0000_i1156" DrawAspect="Content" ObjectID="_1669983963" r:id="rId273"/>
        </w:object>
      </w:r>
      <w:r w:rsidRPr="00DC2935">
        <w:rPr>
          <w:rFonts w:ascii="宋体" w:hAnsi="宋体" w:hint="eastAsia"/>
          <w:szCs w:val="21"/>
        </w:rPr>
        <w:t>的逆矩阵</w:t>
      </w:r>
      <w:r w:rsidR="009107A1">
        <w:rPr>
          <w:rFonts w:ascii="宋体" w:hAnsi="宋体" w:hint="eastAsia"/>
          <w:szCs w:val="21"/>
        </w:rPr>
        <w:t>．</w:t>
      </w: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Pr="0034246F" w:rsidRDefault="009107A1" w:rsidP="00BE7040">
      <w:pPr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 w:rsidR="00BE7040" w:rsidRPr="00BE7040">
        <w:rPr>
          <w:rFonts w:hint="eastAsia"/>
        </w:rPr>
        <w:t xml:space="preserve"> </w:t>
      </w:r>
      <w:r w:rsidR="00216738" w:rsidRPr="00216738">
        <w:rPr>
          <w:position w:val="-50"/>
        </w:rPr>
        <w:object w:dxaOrig="3600" w:dyaOrig="1120">
          <v:shape id="_x0000_i1157" type="#_x0000_t75" style="width:180.3pt;height:55.7pt" o:ole="">
            <v:imagedata r:id="rId274" o:title=""/>
          </v:shape>
          <o:OLEObject Type="Embed" ProgID="Equation.DSMT4" ShapeID="_x0000_i1157" DrawAspect="Content" ObjectID="_1669983964" r:id="rId275"/>
        </w:object>
      </w:r>
      <w:r>
        <w:rPr>
          <w:rFonts w:ascii="宋体" w:hAnsi="宋体" w:hint="eastAsia"/>
          <w:szCs w:val="21"/>
        </w:rPr>
        <w:t>．</w:t>
      </w: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pStyle w:val="1"/>
      </w:pPr>
      <w:r>
        <w:rPr>
          <w:rFonts w:hint="eastAsia"/>
        </w:rPr>
        <w:t>九、（本题满分</w:t>
      </w:r>
      <w:r w:rsidR="00BE7040">
        <w:rPr>
          <w:rFonts w:hint="eastAsia"/>
        </w:rPr>
        <w:t>8</w:t>
      </w:r>
      <w:r>
        <w:rPr>
          <w:rFonts w:hint="eastAsia"/>
        </w:rPr>
        <w:t>分）</w:t>
      </w:r>
    </w:p>
    <w:p w:rsidR="009107A1" w:rsidRPr="009E10D8" w:rsidRDefault="00880A78" w:rsidP="00880A78">
      <w:pPr>
        <w:rPr>
          <w:rFonts w:ascii="宋体" w:hAnsi="宋体"/>
          <w:szCs w:val="21"/>
        </w:rPr>
      </w:pPr>
      <w:r w:rsidRPr="00880A78">
        <w:rPr>
          <w:rFonts w:ascii="宋体" w:hAnsi="宋体" w:hint="eastAsia"/>
          <w:szCs w:val="21"/>
        </w:rPr>
        <w:t>设</w:t>
      </w:r>
      <w:r w:rsidR="00216738" w:rsidRPr="00025957">
        <w:rPr>
          <w:position w:val="-4"/>
        </w:rPr>
        <w:object w:dxaOrig="220" w:dyaOrig="260">
          <v:shape id="_x0000_i1158" type="#_x0000_t75" style="width:10.65pt;height:13.15pt" o:ole="">
            <v:imagedata r:id="rId276" o:title=""/>
          </v:shape>
          <o:OLEObject Type="Embed" ProgID="Equation.DSMT4" ShapeID="_x0000_i1158" DrawAspect="Content" ObjectID="_1669983965" r:id="rId277"/>
        </w:object>
      </w:r>
      <w:r w:rsidRPr="00880A78">
        <w:rPr>
          <w:rFonts w:ascii="宋体" w:hAnsi="宋体" w:hint="eastAsia"/>
          <w:szCs w:val="21"/>
        </w:rPr>
        <w:t>是</w:t>
      </w:r>
      <w:r w:rsidR="00216738" w:rsidRPr="00025957">
        <w:rPr>
          <w:position w:val="-4"/>
        </w:rPr>
        <w:object w:dxaOrig="560" w:dyaOrig="200">
          <v:shape id="_x0000_i1159" type="#_x0000_t75" style="width:28.15pt;height:10pt" o:ole="">
            <v:imagedata r:id="rId278" o:title=""/>
          </v:shape>
          <o:OLEObject Type="Embed" ProgID="Equation.DSMT4" ShapeID="_x0000_i1159" DrawAspect="Content" ObjectID="_1669983966" r:id="rId279"/>
        </w:object>
      </w:r>
      <w:r w:rsidRPr="00880A78">
        <w:rPr>
          <w:rFonts w:ascii="宋体" w:hAnsi="宋体" w:hint="eastAsia"/>
          <w:szCs w:val="21"/>
        </w:rPr>
        <w:t>矩阵，</w:t>
      </w:r>
      <w:r w:rsidR="00216738" w:rsidRPr="00025957">
        <w:rPr>
          <w:position w:val="-4"/>
        </w:rPr>
        <w:object w:dxaOrig="220" w:dyaOrig="260">
          <v:shape id="_x0000_i1160" type="#_x0000_t75" style="width:10.65pt;height:13.15pt" o:ole="">
            <v:imagedata r:id="rId280" o:title=""/>
          </v:shape>
          <o:OLEObject Type="Embed" ProgID="Equation.DSMT4" ShapeID="_x0000_i1160" DrawAspect="Content" ObjectID="_1669983967" r:id="rId281"/>
        </w:object>
      </w:r>
      <w:r w:rsidRPr="00880A78">
        <w:rPr>
          <w:rFonts w:ascii="宋体" w:hAnsi="宋体" w:hint="eastAsia"/>
          <w:szCs w:val="21"/>
        </w:rPr>
        <w:t>是</w:t>
      </w:r>
      <w:r w:rsidR="00216738" w:rsidRPr="00025957">
        <w:rPr>
          <w:position w:val="-4"/>
        </w:rPr>
        <w:object w:dxaOrig="560" w:dyaOrig="200">
          <v:shape id="_x0000_i1161" type="#_x0000_t75" style="width:28.15pt;height:10pt" o:ole="">
            <v:imagedata r:id="rId282" o:title=""/>
          </v:shape>
          <o:OLEObject Type="Embed" ProgID="Equation.DSMT4" ShapeID="_x0000_i1161" DrawAspect="Content" ObjectID="_1669983968" r:id="rId283"/>
        </w:object>
      </w:r>
      <w:r w:rsidRPr="00880A78">
        <w:rPr>
          <w:rFonts w:ascii="宋体" w:hAnsi="宋体" w:hint="eastAsia"/>
          <w:szCs w:val="21"/>
        </w:rPr>
        <w:t>矩阵，</w:t>
      </w:r>
      <w:r w:rsidR="00216738" w:rsidRPr="00025957">
        <w:rPr>
          <w:position w:val="-4"/>
        </w:rPr>
        <w:object w:dxaOrig="220" w:dyaOrig="260">
          <v:shape id="_x0000_i1162" type="#_x0000_t75" style="width:10.65pt;height:13.15pt" o:ole="">
            <v:imagedata r:id="rId284" o:title=""/>
          </v:shape>
          <o:OLEObject Type="Embed" ProgID="Equation.DSMT4" ShapeID="_x0000_i1162" DrawAspect="Content" ObjectID="_1669983969" r:id="rId285"/>
        </w:object>
      </w:r>
      <w:r w:rsidRPr="00880A78">
        <w:rPr>
          <w:rFonts w:ascii="宋体" w:hAnsi="宋体" w:hint="eastAsia"/>
          <w:szCs w:val="21"/>
        </w:rPr>
        <w:t>是</w:t>
      </w:r>
      <w:r w:rsidR="00216738" w:rsidRPr="00025957">
        <w:rPr>
          <w:position w:val="-4"/>
        </w:rPr>
        <w:object w:dxaOrig="200" w:dyaOrig="200">
          <v:shape id="_x0000_i1163" type="#_x0000_t75" style="width:10pt;height:10pt" o:ole="">
            <v:imagedata r:id="rId286" o:title=""/>
          </v:shape>
          <o:OLEObject Type="Embed" ProgID="Equation.DSMT4" ShapeID="_x0000_i1163" DrawAspect="Content" ObjectID="_1669983970" r:id="rId287"/>
        </w:object>
      </w:r>
      <w:r w:rsidRPr="00880A78">
        <w:rPr>
          <w:rFonts w:ascii="宋体" w:hAnsi="宋体" w:hint="eastAsia"/>
          <w:szCs w:val="21"/>
        </w:rPr>
        <w:t>阶单位矩阵</w:t>
      </w:r>
      <w:r w:rsidR="00B01D96">
        <w:rPr>
          <w:rFonts w:ascii="宋体" w:hAnsi="宋体" w:hint="eastAsia"/>
          <w:szCs w:val="21"/>
        </w:rPr>
        <w:t>（</w:t>
      </w:r>
      <w:r w:rsidR="00216738" w:rsidRPr="00025957">
        <w:rPr>
          <w:position w:val="-4"/>
        </w:rPr>
        <w:object w:dxaOrig="600" w:dyaOrig="200">
          <v:shape id="_x0000_i1164" type="#_x0000_t75" style="width:30.05pt;height:10pt" o:ole="">
            <v:imagedata r:id="rId288" o:title=""/>
          </v:shape>
          <o:OLEObject Type="Embed" ProgID="Equation.DSMT4" ShapeID="_x0000_i1164" DrawAspect="Content" ObjectID="_1669983971" r:id="rId289"/>
        </w:object>
      </w:r>
      <w:r w:rsidR="00B01D96">
        <w:rPr>
          <w:rFonts w:ascii="宋体" w:hAnsi="宋体" w:hint="eastAsia"/>
          <w:szCs w:val="21"/>
        </w:rPr>
        <w:t>）．</w:t>
      </w:r>
      <w:r w:rsidRPr="00880A78">
        <w:rPr>
          <w:rFonts w:ascii="宋体" w:hAnsi="宋体" w:hint="eastAsia"/>
          <w:szCs w:val="21"/>
        </w:rPr>
        <w:t>已知</w:t>
      </w:r>
      <w:r w:rsidR="00216738" w:rsidRPr="00025957">
        <w:rPr>
          <w:position w:val="-4"/>
        </w:rPr>
        <w:object w:dxaOrig="740" w:dyaOrig="260">
          <v:shape id="_x0000_i1165" type="#_x0000_t75" style="width:36.95pt;height:13.15pt" o:ole="">
            <v:imagedata r:id="rId290" o:title=""/>
          </v:shape>
          <o:OLEObject Type="Embed" ProgID="Equation.DSMT4" ShapeID="_x0000_i1165" DrawAspect="Content" ObjectID="_1669983972" r:id="rId291"/>
        </w:object>
      </w:r>
      <w:r w:rsidRPr="00880A78">
        <w:rPr>
          <w:rFonts w:ascii="宋体" w:hAnsi="宋体" w:hint="eastAsia"/>
          <w:szCs w:val="21"/>
        </w:rPr>
        <w:t>，试判断</w:t>
      </w:r>
      <w:r w:rsidR="00216738" w:rsidRPr="00025957">
        <w:rPr>
          <w:position w:val="-4"/>
        </w:rPr>
        <w:object w:dxaOrig="220" w:dyaOrig="260">
          <v:shape id="_x0000_i1166" type="#_x0000_t75" style="width:10.65pt;height:13.15pt" o:ole="">
            <v:imagedata r:id="rId292" o:title=""/>
          </v:shape>
          <o:OLEObject Type="Embed" ProgID="Equation.DSMT4" ShapeID="_x0000_i1166" DrawAspect="Content" ObjectID="_1669983973" r:id="rId293"/>
        </w:object>
      </w:r>
      <w:r w:rsidRPr="00880A78">
        <w:rPr>
          <w:rFonts w:ascii="宋体" w:hAnsi="宋体" w:hint="eastAsia"/>
          <w:szCs w:val="21"/>
        </w:rPr>
        <w:t>的列向量组是否线性相关？为什么？</w:t>
      </w: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BE7040">
      <w:pPr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01D96" w:rsidRPr="00B01D96">
        <w:rPr>
          <w:rFonts w:ascii="宋体" w:hAnsi="宋体" w:hint="eastAsia"/>
          <w:szCs w:val="21"/>
        </w:rPr>
        <w:t>矩阵</w:t>
      </w:r>
      <w:r w:rsidR="00216738" w:rsidRPr="00025957">
        <w:rPr>
          <w:position w:val="-4"/>
        </w:rPr>
        <w:object w:dxaOrig="220" w:dyaOrig="260">
          <v:shape id="_x0000_i1167" type="#_x0000_t75" style="width:10.65pt;height:13.15pt" o:ole="">
            <v:imagedata r:id="rId294" o:title=""/>
          </v:shape>
          <o:OLEObject Type="Embed" ProgID="Equation.DSMT4" ShapeID="_x0000_i1167" DrawAspect="Content" ObjectID="_1669983974" r:id="rId295"/>
        </w:object>
      </w:r>
      <w:r w:rsidR="00B01D96" w:rsidRPr="00B01D96">
        <w:rPr>
          <w:rFonts w:ascii="宋体" w:hAnsi="宋体" w:hint="eastAsia"/>
          <w:szCs w:val="21"/>
        </w:rPr>
        <w:t>的列向量组线性无关</w:t>
      </w:r>
      <w:r w:rsidR="00B01D96">
        <w:rPr>
          <w:rFonts w:ascii="宋体" w:hAnsi="宋体" w:hint="eastAsia"/>
          <w:szCs w:val="21"/>
        </w:rPr>
        <w:t>．</w:t>
      </w: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pStyle w:val="1"/>
      </w:pPr>
      <w:r>
        <w:rPr>
          <w:rFonts w:hint="eastAsia"/>
        </w:rPr>
        <w:t>十、（本题满分8分）</w:t>
      </w:r>
    </w:p>
    <w:p w:rsidR="00B01D96" w:rsidRPr="00B01D96" w:rsidRDefault="00B01D96" w:rsidP="00B01D96">
      <w:pPr>
        <w:rPr>
          <w:rFonts w:ascii="宋体" w:hAnsi="宋体"/>
          <w:szCs w:val="21"/>
        </w:rPr>
      </w:pPr>
      <w:r w:rsidRPr="00B01D96">
        <w:rPr>
          <w:rFonts w:ascii="宋体" w:hAnsi="宋体" w:hint="eastAsia"/>
          <w:szCs w:val="21"/>
        </w:rPr>
        <w:t>设随机变量</w:t>
      </w:r>
      <w:r w:rsidR="00216738" w:rsidRPr="00025957">
        <w:rPr>
          <w:position w:val="-4"/>
        </w:rPr>
        <w:object w:dxaOrig="240" w:dyaOrig="260">
          <v:shape id="_x0000_i1168" type="#_x0000_t75" style="width:11.9pt;height:13.15pt" o:ole="">
            <v:imagedata r:id="rId296" o:title=""/>
          </v:shape>
          <o:OLEObject Type="Embed" ProgID="Equation.DSMT4" ShapeID="_x0000_i1168" DrawAspect="Content" ObjectID="_1669983975" r:id="rId297"/>
        </w:object>
      </w:r>
      <w:r w:rsidRPr="00B01D96">
        <w:rPr>
          <w:rFonts w:ascii="宋体" w:hAnsi="宋体" w:hint="eastAsia"/>
          <w:szCs w:val="21"/>
        </w:rPr>
        <w:t>和</w:t>
      </w:r>
      <w:r w:rsidR="00216738" w:rsidRPr="00025957">
        <w:rPr>
          <w:position w:val="-4"/>
        </w:rPr>
        <w:object w:dxaOrig="220" w:dyaOrig="260">
          <v:shape id="_x0000_i1169" type="#_x0000_t75" style="width:10.65pt;height:13.15pt" o:ole="">
            <v:imagedata r:id="rId298" o:title=""/>
          </v:shape>
          <o:OLEObject Type="Embed" ProgID="Equation.DSMT4" ShapeID="_x0000_i1169" DrawAspect="Content" ObjectID="_1669983976" r:id="rId299"/>
        </w:object>
      </w:r>
      <w:r w:rsidRPr="00B01D96">
        <w:rPr>
          <w:rFonts w:ascii="宋体" w:hAnsi="宋体" w:hint="eastAsia"/>
          <w:szCs w:val="21"/>
        </w:rPr>
        <w:t>独立，都在区间</w:t>
      </w:r>
      <w:r w:rsidR="00216738" w:rsidRPr="00216738">
        <w:rPr>
          <w:position w:val="-10"/>
        </w:rPr>
        <w:object w:dxaOrig="499" w:dyaOrig="320">
          <v:shape id="_x0000_i1170" type="#_x0000_t75" style="width:25.05pt;height:16.3pt" o:ole="">
            <v:imagedata r:id="rId300" o:title=""/>
          </v:shape>
          <o:OLEObject Type="Embed" ProgID="Equation.DSMT4" ShapeID="_x0000_i1170" DrawAspect="Content" ObjectID="_1669983977" r:id="rId301"/>
        </w:object>
      </w:r>
      <w:r w:rsidRPr="00B01D96">
        <w:rPr>
          <w:rFonts w:ascii="宋体" w:hAnsi="宋体" w:hint="eastAsia"/>
          <w:szCs w:val="21"/>
        </w:rPr>
        <w:t>上服从均匀分布；引进事件</w:t>
      </w:r>
      <w:r w:rsidR="00216738" w:rsidRPr="00216738">
        <w:rPr>
          <w:position w:val="-10"/>
        </w:rPr>
        <w:object w:dxaOrig="1160" w:dyaOrig="320">
          <v:shape id="_x0000_i1171" type="#_x0000_t75" style="width:58.25pt;height:16.3pt" o:ole="">
            <v:imagedata r:id="rId302" o:title=""/>
          </v:shape>
          <o:OLEObject Type="Embed" ProgID="Equation.DSMT4" ShapeID="_x0000_i1171" DrawAspect="Content" ObjectID="_1669983978" r:id="rId303"/>
        </w:object>
      </w:r>
      <w:r w:rsidRPr="00B01D96">
        <w:rPr>
          <w:rFonts w:ascii="宋体" w:hAnsi="宋体" w:hint="eastAsia"/>
          <w:szCs w:val="21"/>
        </w:rPr>
        <w:t>，</w:t>
      </w:r>
    </w:p>
    <w:p w:rsidR="00B01D96" w:rsidRPr="00B01D96" w:rsidRDefault="00216738" w:rsidP="00B01D96">
      <w:pPr>
        <w:rPr>
          <w:rFonts w:ascii="宋体" w:hAnsi="宋体"/>
          <w:szCs w:val="21"/>
        </w:rPr>
      </w:pPr>
      <w:r w:rsidRPr="00216738">
        <w:rPr>
          <w:position w:val="-10"/>
        </w:rPr>
        <w:object w:dxaOrig="1140" w:dyaOrig="320">
          <v:shape id="_x0000_i1172" type="#_x0000_t75" style="width:56.95pt;height:16.3pt" o:ole="">
            <v:imagedata r:id="rId304" o:title=""/>
          </v:shape>
          <o:OLEObject Type="Embed" ProgID="Equation.DSMT4" ShapeID="_x0000_i1172" DrawAspect="Content" ObjectID="_1669983979" r:id="rId305"/>
        </w:object>
      </w:r>
      <w:r w:rsidR="00B01D96">
        <w:rPr>
          <w:rFonts w:hint="eastAsia"/>
        </w:rPr>
        <w:t>．</w:t>
      </w:r>
    </w:p>
    <w:p w:rsidR="009107A1" w:rsidRDefault="00B01D96" w:rsidP="00B01D96">
      <w:pPr>
        <w:rPr>
          <w:rFonts w:ascii="宋体" w:hAnsi="宋体"/>
          <w:szCs w:val="21"/>
        </w:rPr>
      </w:pPr>
      <w:r w:rsidRPr="00B01D96">
        <w:rPr>
          <w:rFonts w:hint="eastAsia"/>
        </w:rPr>
        <w:t xml:space="preserve">(1) </w:t>
      </w:r>
      <w:r w:rsidRPr="00B01D96">
        <w:rPr>
          <w:rFonts w:ascii="宋体" w:hAnsi="宋体" w:hint="eastAsia"/>
          <w:szCs w:val="21"/>
        </w:rPr>
        <w:t>已知</w:t>
      </w:r>
      <w:r w:rsidR="00216738" w:rsidRPr="00216738">
        <w:rPr>
          <w:position w:val="-24"/>
        </w:rPr>
        <w:object w:dxaOrig="1340" w:dyaOrig="620">
          <v:shape id="_x0000_i1173" type="#_x0000_t75" style="width:67pt;height:31.3pt" o:ole="">
            <v:imagedata r:id="rId306" o:title=""/>
          </v:shape>
          <o:OLEObject Type="Embed" ProgID="Equation.DSMT4" ShapeID="_x0000_i1173" DrawAspect="Content" ObjectID="_1669983980" r:id="rId307"/>
        </w:object>
      </w:r>
      <w:r w:rsidRPr="00B01D96">
        <w:rPr>
          <w:rFonts w:ascii="宋体" w:hAnsi="宋体" w:hint="eastAsia"/>
          <w:szCs w:val="21"/>
        </w:rPr>
        <w:t>，求常数</w:t>
      </w:r>
      <w:r w:rsidR="00216738" w:rsidRPr="00216738">
        <w:rPr>
          <w:position w:val="-6"/>
        </w:rPr>
        <w:object w:dxaOrig="200" w:dyaOrig="220">
          <v:shape id="_x0000_i1174" type="#_x0000_t75" style="width:10pt;height:10.65pt" o:ole="">
            <v:imagedata r:id="rId308" o:title=""/>
          </v:shape>
          <o:OLEObject Type="Embed" ProgID="Equation.DSMT4" ShapeID="_x0000_i1174" DrawAspect="Content" ObjectID="_1669983981" r:id="rId309"/>
        </w:object>
      </w:r>
      <w:r w:rsidRPr="00B01D96">
        <w:rPr>
          <w:rFonts w:ascii="宋体" w:hAnsi="宋体" w:hint="eastAsia"/>
          <w:szCs w:val="21"/>
        </w:rPr>
        <w:t>；</w:t>
      </w:r>
      <w:r>
        <w:rPr>
          <w:rFonts w:ascii="宋体" w:hAnsi="宋体" w:hint="eastAsia"/>
          <w:szCs w:val="21"/>
        </w:rPr>
        <w:t xml:space="preserve">  </w:t>
      </w:r>
      <w:r w:rsidRPr="00B01D96">
        <w:rPr>
          <w:rFonts w:hint="eastAsia"/>
        </w:rPr>
        <w:t xml:space="preserve">(2) </w:t>
      </w:r>
      <w:r w:rsidRPr="00B01D96">
        <w:rPr>
          <w:rFonts w:ascii="宋体" w:hAnsi="宋体" w:hint="eastAsia"/>
          <w:szCs w:val="21"/>
        </w:rPr>
        <w:t>求</w:t>
      </w:r>
      <w:r w:rsidR="00216738" w:rsidRPr="00216738">
        <w:rPr>
          <w:position w:val="-24"/>
        </w:rPr>
        <w:object w:dxaOrig="279" w:dyaOrig="620">
          <v:shape id="_x0000_i1175" type="#_x0000_t75" style="width:13.75pt;height:31.3pt" o:ole="">
            <v:imagedata r:id="rId310" o:title=""/>
          </v:shape>
          <o:OLEObject Type="Embed" ProgID="Equation.DSMT4" ShapeID="_x0000_i1175" DrawAspect="Content" ObjectID="_1669983982" r:id="rId311"/>
        </w:object>
      </w:r>
      <w:r w:rsidRPr="00B01D96">
        <w:rPr>
          <w:rFonts w:ascii="宋体" w:hAnsi="宋体" w:hint="eastAsia"/>
          <w:szCs w:val="21"/>
        </w:rPr>
        <w:t>的数学期望</w:t>
      </w:r>
      <w:r>
        <w:rPr>
          <w:rFonts w:ascii="宋体" w:hAnsi="宋体" w:hint="eastAsia"/>
          <w:szCs w:val="21"/>
        </w:rPr>
        <w:t>．</w:t>
      </w: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Pr="001E3FD1" w:rsidRDefault="009107A1" w:rsidP="00B01D96">
      <w:pPr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110423">
        <w:rPr>
          <w:rFonts w:hint="eastAsia"/>
        </w:rPr>
        <w:t xml:space="preserve">(1) </w:t>
      </w:r>
      <w:r w:rsidR="00216738" w:rsidRPr="00216738">
        <w:rPr>
          <w:position w:val="-24"/>
        </w:rPr>
        <w:object w:dxaOrig="560" w:dyaOrig="620">
          <v:shape id="_x0000_i1176" type="#_x0000_t75" style="width:28.15pt;height:31.3pt" o:ole="">
            <v:imagedata r:id="rId312" o:title=""/>
          </v:shape>
          <o:OLEObject Type="Embed" ProgID="Equation.DSMT4" ShapeID="_x0000_i1176" DrawAspect="Content" ObjectID="_1669983983" r:id="rId313"/>
        </w:object>
      </w:r>
      <w:r w:rsidR="00B01D96">
        <w:rPr>
          <w:rFonts w:ascii="宋体" w:hAnsi="宋体" w:hint="eastAsia"/>
          <w:szCs w:val="21"/>
        </w:rPr>
        <w:t>或</w:t>
      </w:r>
      <w:r w:rsidR="00216738" w:rsidRPr="00216738">
        <w:rPr>
          <w:position w:val="-24"/>
        </w:rPr>
        <w:object w:dxaOrig="580" w:dyaOrig="620">
          <v:shape id="_x0000_i1177" type="#_x0000_t75" style="width:28.8pt;height:31.3pt" o:ole="">
            <v:imagedata r:id="rId314" o:title=""/>
          </v:shape>
          <o:OLEObject Type="Embed" ProgID="Equation.DSMT4" ShapeID="_x0000_i1177" DrawAspect="Content" ObjectID="_1669983984" r:id="rId315"/>
        </w:object>
      </w:r>
      <w:r w:rsidR="00B01D96">
        <w:rPr>
          <w:rFonts w:hint="eastAsia"/>
        </w:rPr>
        <w:t>．</w:t>
      </w:r>
    </w:p>
    <w:p w:rsidR="009107A1" w:rsidRPr="001E3FD1" w:rsidRDefault="009107A1" w:rsidP="009107A1">
      <w:pPr>
        <w:ind w:leftChars="200" w:left="480"/>
        <w:rPr>
          <w:rFonts w:ascii="宋体" w:hAnsi="宋体"/>
          <w:szCs w:val="21"/>
        </w:rPr>
      </w:pPr>
      <w:r w:rsidRPr="00110423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由</w:t>
      </w:r>
      <w:r w:rsidRPr="001E3FD1">
        <w:rPr>
          <w:rFonts w:ascii="宋体" w:hAnsi="宋体" w:hint="eastAsia"/>
          <w:szCs w:val="21"/>
        </w:rPr>
        <w:t>随机变量函数的数学期望</w:t>
      </w:r>
      <w:r>
        <w:rPr>
          <w:rFonts w:ascii="宋体" w:hAnsi="宋体" w:hint="eastAsia"/>
          <w:szCs w:val="21"/>
        </w:rPr>
        <w:t>公式，得到</w:t>
      </w:r>
    </w:p>
    <w:p w:rsidR="009107A1" w:rsidRDefault="00216738" w:rsidP="009107A1">
      <w:pPr>
        <w:jc w:val="center"/>
        <w:rPr>
          <w:rFonts w:ascii="宋体" w:hAnsi="宋体"/>
          <w:szCs w:val="21"/>
        </w:rPr>
      </w:pPr>
      <w:r w:rsidRPr="00216738">
        <w:rPr>
          <w:position w:val="-28"/>
        </w:rPr>
        <w:object w:dxaOrig="3900" w:dyaOrig="680">
          <v:shape id="_x0000_i1178" type="#_x0000_t75" style="width:195.35pt;height:33.8pt" o:ole="">
            <v:imagedata r:id="rId316" o:title=""/>
          </v:shape>
          <o:OLEObject Type="Embed" ProgID="Equation.DSMT4" ShapeID="_x0000_i1178" DrawAspect="Content" ObjectID="_1669983985" r:id="rId317"/>
        </w:object>
      </w: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pStyle w:val="1"/>
      </w:pPr>
      <w:r>
        <w:rPr>
          <w:rFonts w:hint="eastAsia"/>
        </w:rPr>
        <w:t>十一、（本题满分8分）</w:t>
      </w:r>
      <w:r w:rsidR="00BE7040" w:rsidRPr="009107A1">
        <w:rPr>
          <w:rStyle w:val="ae"/>
          <w:rFonts w:hint="eastAsia"/>
          <w:b w:val="0"/>
        </w:rPr>
        <w:t>【同试卷四第</w:t>
      </w:r>
      <w:r w:rsidR="00BE7040">
        <w:rPr>
          <w:rStyle w:val="ae"/>
          <w:rFonts w:hint="eastAsia"/>
          <w:b w:val="0"/>
        </w:rPr>
        <w:t>十一</w:t>
      </w:r>
      <w:r w:rsidR="00BE7040" w:rsidRPr="009107A1">
        <w:rPr>
          <w:rStyle w:val="ae"/>
          <w:rFonts w:hint="eastAsia"/>
          <w:b w:val="0"/>
        </w:rPr>
        <w:t>题】</w:t>
      </w:r>
    </w:p>
    <w:p w:rsidR="009107A1" w:rsidRDefault="009107A1" w:rsidP="009107A1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假设一大型设备在任何长为</w:t>
      </w:r>
      <w:r w:rsidR="00216738" w:rsidRPr="00216738">
        <w:rPr>
          <w:position w:val="-6"/>
        </w:rPr>
        <w:object w:dxaOrig="160" w:dyaOrig="260">
          <v:shape id="_x0000_i1179" type="#_x0000_t75" style="width:8.15pt;height:13.15pt" o:ole="">
            <v:imagedata r:id="rId318" o:title=""/>
          </v:shape>
          <o:OLEObject Type="Embed" ProgID="Equation.DSMT4" ShapeID="_x0000_i1179" DrawAspect="Content" ObjectID="_1669983986" r:id="rId319"/>
        </w:object>
      </w:r>
      <w:r>
        <w:rPr>
          <w:rFonts w:ascii="宋体" w:hAnsi="宋体" w:hint="eastAsia"/>
          <w:szCs w:val="21"/>
        </w:rPr>
        <w:t>的时间内发生故障的次数</w:t>
      </w:r>
      <w:r w:rsidR="00216738" w:rsidRPr="00216738">
        <w:rPr>
          <w:position w:val="-14"/>
        </w:rPr>
        <w:object w:dxaOrig="540" w:dyaOrig="400">
          <v:shape id="_x0000_i1180" type="#_x0000_t75" style="width:26.9pt;height:20.05pt" o:ole="">
            <v:imagedata r:id="rId320" o:title=""/>
          </v:shape>
          <o:OLEObject Type="Embed" ProgID="Equation.DSMT4" ShapeID="_x0000_i1180" DrawAspect="Content" ObjectID="_1669983987" r:id="rId321"/>
        </w:object>
      </w:r>
      <w:r>
        <w:rPr>
          <w:rFonts w:ascii="宋体" w:hAnsi="宋体" w:hint="eastAsia"/>
          <w:szCs w:val="21"/>
        </w:rPr>
        <w:t>服从参数为</w:t>
      </w:r>
      <w:r w:rsidR="00216738" w:rsidRPr="00216738">
        <w:rPr>
          <w:position w:val="-6"/>
        </w:rPr>
        <w:object w:dxaOrig="320" w:dyaOrig="279">
          <v:shape id="_x0000_i1181" type="#_x0000_t75" style="width:16.3pt;height:13.75pt" o:ole="">
            <v:imagedata r:id="rId322" o:title=""/>
          </v:shape>
          <o:OLEObject Type="Embed" ProgID="Equation.DSMT4" ShapeID="_x0000_i1181" DrawAspect="Content" ObjectID="_1669983988" r:id="rId323"/>
        </w:object>
      </w:r>
      <w:r>
        <w:rPr>
          <w:rFonts w:ascii="宋体" w:hAnsi="宋体" w:hint="eastAsia"/>
          <w:szCs w:val="21"/>
        </w:rPr>
        <w:t>的泊松分布．</w:t>
      </w:r>
    </w:p>
    <w:p w:rsidR="009107A1" w:rsidRDefault="009107A1" w:rsidP="009107A1">
      <w:pPr>
        <w:rPr>
          <w:rFonts w:ascii="宋体" w:hAnsi="宋体"/>
          <w:szCs w:val="21"/>
        </w:rPr>
      </w:pPr>
      <w:r w:rsidRPr="00110423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求相继两次故障之间时间间隔</w:t>
      </w:r>
      <w:r w:rsidR="00216738" w:rsidRPr="00025957">
        <w:rPr>
          <w:position w:val="-4"/>
        </w:rPr>
        <w:object w:dxaOrig="220" w:dyaOrig="260">
          <v:shape id="_x0000_i1182" type="#_x0000_t75" style="width:10.65pt;height:13.15pt" o:ole="">
            <v:imagedata r:id="rId324" o:title=""/>
          </v:shape>
          <o:OLEObject Type="Embed" ProgID="Equation.DSMT4" ShapeID="_x0000_i1182" DrawAspect="Content" ObjectID="_1669983989" r:id="rId325"/>
        </w:object>
      </w:r>
      <w:r>
        <w:rPr>
          <w:rFonts w:ascii="宋体" w:hAnsi="宋体" w:hint="eastAsia"/>
          <w:szCs w:val="21"/>
        </w:rPr>
        <w:t>的概率分布；</w:t>
      </w:r>
    </w:p>
    <w:p w:rsidR="009107A1" w:rsidRDefault="009107A1" w:rsidP="009107A1">
      <w:pPr>
        <w:rPr>
          <w:rFonts w:ascii="宋体" w:hAnsi="宋体"/>
          <w:szCs w:val="21"/>
        </w:rPr>
      </w:pPr>
      <w:r w:rsidRPr="00110423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求在设备已经无故障工作</w:t>
      </w:r>
      <w:r w:rsidR="00216738" w:rsidRPr="00216738">
        <w:rPr>
          <w:position w:val="-6"/>
        </w:rPr>
        <w:object w:dxaOrig="200" w:dyaOrig="279">
          <v:shape id="_x0000_i1183" type="#_x0000_t75" style="width:10pt;height:13.75pt" o:ole="">
            <v:imagedata r:id="rId326" o:title=""/>
          </v:shape>
          <o:OLEObject Type="Embed" ProgID="Equation.DSMT4" ShapeID="_x0000_i1183" DrawAspect="Content" ObjectID="_1669983990" r:id="rId327"/>
        </w:object>
      </w:r>
      <w:r>
        <w:rPr>
          <w:rFonts w:ascii="宋体" w:hAnsi="宋体" w:hint="eastAsia"/>
          <w:szCs w:val="21"/>
        </w:rPr>
        <w:t>小时的情形下</w:t>
      </w:r>
      <w:r>
        <w:rPr>
          <w:rFonts w:ascii="宋体" w:hAnsi="宋体"/>
          <w:szCs w:val="21"/>
        </w:rPr>
        <w:t>，</w:t>
      </w:r>
      <w:r>
        <w:rPr>
          <w:rFonts w:ascii="宋体" w:hAnsi="宋体" w:hint="eastAsia"/>
          <w:szCs w:val="21"/>
        </w:rPr>
        <w:t>再无故障运行</w:t>
      </w:r>
      <w:r w:rsidR="00216738" w:rsidRPr="00216738">
        <w:rPr>
          <w:position w:val="-6"/>
        </w:rPr>
        <w:object w:dxaOrig="200" w:dyaOrig="279">
          <v:shape id="_x0000_i1184" type="#_x0000_t75" style="width:10pt;height:13.75pt" o:ole="">
            <v:imagedata r:id="rId328" o:title=""/>
          </v:shape>
          <o:OLEObject Type="Embed" ProgID="Equation.DSMT4" ShapeID="_x0000_i1184" DrawAspect="Content" ObjectID="_1669983991" r:id="rId329"/>
        </w:object>
      </w:r>
      <w:r>
        <w:rPr>
          <w:rFonts w:ascii="宋体" w:hAnsi="宋体" w:hint="eastAsia"/>
          <w:szCs w:val="21"/>
        </w:rPr>
        <w:t>小时的概率</w:t>
      </w:r>
      <w:r w:rsidR="00216738" w:rsidRPr="00216738">
        <w:rPr>
          <w:position w:val="-10"/>
        </w:rPr>
        <w:object w:dxaOrig="220" w:dyaOrig="320">
          <v:shape id="_x0000_i1185" type="#_x0000_t75" style="width:10.65pt;height:16.3pt" o:ole="">
            <v:imagedata r:id="rId330" o:title=""/>
          </v:shape>
          <o:OLEObject Type="Embed" ProgID="Equation.DSMT4" ShapeID="_x0000_i1185" DrawAspect="Content" ObjectID="_1669983992" r:id="rId331"/>
        </w:object>
      </w:r>
      <w:r>
        <w:rPr>
          <w:rFonts w:ascii="宋体" w:hAnsi="宋体" w:hint="eastAsia"/>
          <w:szCs w:val="21"/>
        </w:rPr>
        <w:t>．</w:t>
      </w:r>
    </w:p>
    <w:p w:rsidR="009107A1" w:rsidRDefault="009107A1" w:rsidP="009107A1">
      <w:pPr>
        <w:shd w:val="clear" w:color="auto" w:fill="FFFFFF"/>
      </w:pP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Pr="001E3FD1" w:rsidRDefault="009107A1" w:rsidP="009107A1">
      <w:pPr>
        <w:ind w:left="480" w:hangingChars="200" w:hanging="480"/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110423">
        <w:rPr>
          <w:rFonts w:hint="eastAsia"/>
        </w:rPr>
        <w:t xml:space="preserve">(1) </w:t>
      </w:r>
      <w:r w:rsidRPr="001E3FD1">
        <w:rPr>
          <w:rFonts w:ascii="宋体" w:hAnsi="宋体" w:hint="eastAsia"/>
          <w:szCs w:val="21"/>
        </w:rPr>
        <w:t>易见</w:t>
      </w:r>
      <w:r w:rsidR="00216738" w:rsidRPr="00025957">
        <w:rPr>
          <w:position w:val="-4"/>
        </w:rPr>
        <w:object w:dxaOrig="220" w:dyaOrig="260">
          <v:shape id="_x0000_i1186" type="#_x0000_t75" style="width:10.65pt;height:13.15pt" o:ole="">
            <v:imagedata r:id="rId332" o:title=""/>
          </v:shape>
          <o:OLEObject Type="Embed" ProgID="Equation.DSMT4" ShapeID="_x0000_i1186" DrawAspect="Content" ObjectID="_1669983993" r:id="rId333"/>
        </w:object>
      </w:r>
      <w:r w:rsidRPr="001E3FD1">
        <w:rPr>
          <w:rFonts w:ascii="宋体" w:hAnsi="宋体" w:hint="eastAsia"/>
          <w:szCs w:val="21"/>
        </w:rPr>
        <w:t>是只取非负值的连续型随机变量</w:t>
      </w:r>
      <w:r>
        <w:rPr>
          <w:rFonts w:ascii="宋体" w:hAnsi="宋体" w:hint="eastAsia"/>
          <w:szCs w:val="21"/>
        </w:rPr>
        <w:t>．</w:t>
      </w:r>
      <w:r w:rsidRPr="001E3FD1">
        <w:rPr>
          <w:rFonts w:ascii="宋体" w:hAnsi="宋体" w:hint="eastAsia"/>
          <w:szCs w:val="21"/>
        </w:rPr>
        <w:t>当</w:t>
      </w:r>
      <w:r w:rsidR="00216738" w:rsidRPr="00216738">
        <w:rPr>
          <w:position w:val="-6"/>
        </w:rPr>
        <w:object w:dxaOrig="499" w:dyaOrig="279">
          <v:shape id="_x0000_i1187" type="#_x0000_t75" style="width:25.05pt;height:13.75pt" o:ole="">
            <v:imagedata r:id="rId334" o:title=""/>
          </v:shape>
          <o:OLEObject Type="Embed" ProgID="Equation.DSMT4" ShapeID="_x0000_i1187" DrawAspect="Content" ObjectID="_1669983994" r:id="rId335"/>
        </w:object>
      </w:r>
      <w:r w:rsidRPr="001E3FD1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，</w:t>
      </w:r>
      <w:r w:rsidR="00216738" w:rsidRPr="00216738">
        <w:rPr>
          <w:position w:val="-14"/>
        </w:rPr>
        <w:object w:dxaOrig="1920" w:dyaOrig="400">
          <v:shape id="_x0000_i1188" type="#_x0000_t75" style="width:96.4pt;height:20.05pt" o:ole="">
            <v:imagedata r:id="rId336" o:title=""/>
          </v:shape>
          <o:OLEObject Type="Embed" ProgID="Equation.DSMT4" ShapeID="_x0000_i1188" DrawAspect="Content" ObjectID="_1669983995" r:id="rId337"/>
        </w:object>
      </w:r>
      <w:r>
        <w:rPr>
          <w:rFonts w:hint="eastAsia"/>
        </w:rPr>
        <w:t>；</w:t>
      </w:r>
      <w:r w:rsidRPr="001E3FD1">
        <w:rPr>
          <w:rFonts w:ascii="宋体" w:hAnsi="宋体" w:hint="eastAsia"/>
          <w:szCs w:val="21"/>
        </w:rPr>
        <w:t>当</w:t>
      </w:r>
      <w:r w:rsidR="00216738" w:rsidRPr="00216738">
        <w:rPr>
          <w:position w:val="-6"/>
        </w:rPr>
        <w:object w:dxaOrig="499" w:dyaOrig="279">
          <v:shape id="_x0000_i1189" type="#_x0000_t75" style="width:25.05pt;height:13.75pt" o:ole="">
            <v:imagedata r:id="rId338" o:title=""/>
          </v:shape>
          <o:OLEObject Type="Embed" ProgID="Equation.DSMT4" ShapeID="_x0000_i1189" DrawAspect="Content" ObjectID="_1669983996" r:id="rId339"/>
        </w:object>
      </w:r>
      <w:r w:rsidRPr="001E3FD1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，</w:t>
      </w:r>
      <w:r w:rsidRPr="001E3FD1">
        <w:rPr>
          <w:rFonts w:ascii="宋体" w:hAnsi="宋体" w:hint="eastAsia"/>
          <w:szCs w:val="21"/>
        </w:rPr>
        <w:t>事件</w:t>
      </w:r>
      <w:r w:rsidR="00216738" w:rsidRPr="00216738">
        <w:rPr>
          <w:position w:val="-14"/>
        </w:rPr>
        <w:object w:dxaOrig="720" w:dyaOrig="400">
          <v:shape id="_x0000_i1190" type="#_x0000_t75" style="width:36.3pt;height:20.05pt" o:ole="">
            <v:imagedata r:id="rId340" o:title=""/>
          </v:shape>
          <o:OLEObject Type="Embed" ProgID="Equation.DSMT4" ShapeID="_x0000_i1190" DrawAspect="Content" ObjectID="_1669983997" r:id="rId341"/>
        </w:object>
      </w:r>
      <w:r w:rsidRPr="001E3FD1">
        <w:rPr>
          <w:rFonts w:ascii="宋体" w:hAnsi="宋体" w:hint="eastAsia"/>
          <w:szCs w:val="21"/>
        </w:rPr>
        <w:t>与</w:t>
      </w:r>
      <w:r w:rsidR="00216738" w:rsidRPr="00216738">
        <w:rPr>
          <w:position w:val="-16"/>
        </w:rPr>
        <w:object w:dxaOrig="1080" w:dyaOrig="440">
          <v:shape id="_x0000_i1191" type="#_x0000_t75" style="width:54.45pt;height:21.9pt" o:ole="">
            <v:imagedata r:id="rId342" o:title=""/>
          </v:shape>
          <o:OLEObject Type="Embed" ProgID="Equation.DSMT4" ShapeID="_x0000_i1191" DrawAspect="Content" ObjectID="_1669983998" r:id="rId343"/>
        </w:object>
      </w:r>
      <w:r w:rsidRPr="001E3FD1">
        <w:rPr>
          <w:rFonts w:ascii="宋体" w:hAnsi="宋体" w:hint="eastAsia"/>
          <w:szCs w:val="21"/>
        </w:rPr>
        <w:t>等价</w:t>
      </w:r>
      <w:r>
        <w:rPr>
          <w:rFonts w:ascii="宋体" w:hAnsi="宋体" w:hint="eastAsia"/>
          <w:szCs w:val="21"/>
        </w:rPr>
        <w:t>．</w:t>
      </w:r>
      <w:r w:rsidRPr="001E3FD1">
        <w:rPr>
          <w:rFonts w:ascii="宋体" w:hAnsi="宋体" w:hint="eastAsia"/>
          <w:szCs w:val="21"/>
        </w:rPr>
        <w:t>于是有</w:t>
      </w:r>
    </w:p>
    <w:p w:rsidR="009107A1" w:rsidRPr="001E3FD1" w:rsidRDefault="00216738" w:rsidP="009107A1">
      <w:pPr>
        <w:jc w:val="center"/>
        <w:rPr>
          <w:rFonts w:ascii="宋体" w:hAnsi="宋体"/>
          <w:szCs w:val="21"/>
        </w:rPr>
      </w:pPr>
      <w:r w:rsidRPr="00216738">
        <w:rPr>
          <w:position w:val="-16"/>
        </w:rPr>
        <w:object w:dxaOrig="5620" w:dyaOrig="440">
          <v:shape id="_x0000_i1192" type="#_x0000_t75" style="width:281.1pt;height:21.9pt" o:ole="">
            <v:imagedata r:id="rId344" o:title=""/>
          </v:shape>
          <o:OLEObject Type="Embed" ProgID="Equation.DSMT4" ShapeID="_x0000_i1192" DrawAspect="Content" ObjectID="_1669983999" r:id="rId345"/>
        </w:object>
      </w:r>
    </w:p>
    <w:p w:rsidR="009107A1" w:rsidRPr="001E3FD1" w:rsidRDefault="009107A1" w:rsidP="009107A1">
      <w:pPr>
        <w:ind w:leftChars="200" w:left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因此</w:t>
      </w:r>
      <w:r w:rsidR="00216738" w:rsidRPr="00216738">
        <w:rPr>
          <w:position w:val="-32"/>
        </w:rPr>
        <w:object w:dxaOrig="2160" w:dyaOrig="760">
          <v:shape id="_x0000_i1193" type="#_x0000_t75" style="width:108.3pt;height:38.2pt" o:ole="">
            <v:imagedata r:id="rId346" o:title=""/>
          </v:shape>
          <o:OLEObject Type="Embed" ProgID="Equation.DSMT4" ShapeID="_x0000_i1193" DrawAspect="Content" ObjectID="_1669984000" r:id="rId347"/>
        </w:object>
      </w:r>
      <w:r>
        <w:rPr>
          <w:rFonts w:ascii="宋体" w:hAnsi="宋体" w:hint="eastAsia"/>
          <w:szCs w:val="21"/>
        </w:rPr>
        <w:t>，即</w:t>
      </w:r>
      <w:r w:rsidR="00216738" w:rsidRPr="00025957">
        <w:rPr>
          <w:position w:val="-4"/>
        </w:rPr>
        <w:object w:dxaOrig="220" w:dyaOrig="260">
          <v:shape id="_x0000_i1194" type="#_x0000_t75" style="width:10.65pt;height:13.15pt" o:ole="">
            <v:imagedata r:id="rId348" o:title=""/>
          </v:shape>
          <o:OLEObject Type="Embed" ProgID="Equation.DSMT4" ShapeID="_x0000_i1194" DrawAspect="Content" ObjectID="_1669984001" r:id="rId349"/>
        </w:object>
      </w:r>
      <w:r w:rsidRPr="001E3FD1">
        <w:rPr>
          <w:rFonts w:ascii="宋体" w:hAnsi="宋体" w:hint="eastAsia"/>
          <w:szCs w:val="21"/>
        </w:rPr>
        <w:t>服从参数为</w:t>
      </w:r>
      <w:r w:rsidR="00216738" w:rsidRPr="00216738">
        <w:rPr>
          <w:position w:val="-6"/>
        </w:rPr>
        <w:object w:dxaOrig="220" w:dyaOrig="279">
          <v:shape id="_x0000_i1195" type="#_x0000_t75" style="width:10.65pt;height:13.75pt" o:ole="">
            <v:imagedata r:id="rId350" o:title=""/>
          </v:shape>
          <o:OLEObject Type="Embed" ProgID="Equation.DSMT4" ShapeID="_x0000_i1195" DrawAspect="Content" ObjectID="_1669984002" r:id="rId351"/>
        </w:object>
      </w:r>
      <w:r w:rsidRPr="001E3FD1">
        <w:rPr>
          <w:rFonts w:ascii="宋体" w:hAnsi="宋体" w:hint="eastAsia"/>
          <w:szCs w:val="21"/>
        </w:rPr>
        <w:t>的指数分布</w:t>
      </w:r>
      <w:r>
        <w:rPr>
          <w:rFonts w:ascii="宋体" w:hAnsi="宋体" w:hint="eastAsia"/>
          <w:szCs w:val="21"/>
        </w:rPr>
        <w:t>．</w:t>
      </w:r>
    </w:p>
    <w:p w:rsidR="009107A1" w:rsidRPr="001E3FD1" w:rsidRDefault="009107A1" w:rsidP="009107A1">
      <w:pPr>
        <w:rPr>
          <w:rFonts w:ascii="宋体" w:hAnsi="宋体"/>
          <w:szCs w:val="21"/>
        </w:rPr>
      </w:pPr>
      <w:r w:rsidRPr="00110423">
        <w:rPr>
          <w:rFonts w:hint="eastAsia"/>
        </w:rPr>
        <w:t>(2)</w:t>
      </w:r>
      <w:r>
        <w:rPr>
          <w:rFonts w:hint="eastAsia"/>
        </w:rPr>
        <w:t xml:space="preserve"> </w:t>
      </w:r>
      <w:r w:rsidRPr="001E3FD1">
        <w:rPr>
          <w:rFonts w:ascii="宋体" w:hAnsi="宋体" w:hint="eastAsia"/>
          <w:szCs w:val="21"/>
        </w:rPr>
        <w:t>由于指数分布具有“无记忆性”</w:t>
      </w:r>
      <w:r>
        <w:rPr>
          <w:rFonts w:ascii="宋体" w:hAnsi="宋体" w:hint="eastAsia"/>
          <w:szCs w:val="21"/>
        </w:rPr>
        <w:t>，</w:t>
      </w:r>
      <w:r w:rsidRPr="001E3FD1">
        <w:rPr>
          <w:rFonts w:ascii="宋体" w:hAnsi="宋体" w:hint="eastAsia"/>
          <w:szCs w:val="21"/>
        </w:rPr>
        <w:t>因此</w:t>
      </w:r>
    </w:p>
    <w:p w:rsidR="009107A1" w:rsidRPr="00D07BF8" w:rsidRDefault="00216738" w:rsidP="009107A1">
      <w:pPr>
        <w:jc w:val="center"/>
        <w:rPr>
          <w:rFonts w:ascii="宋体" w:hAnsi="宋体"/>
          <w:szCs w:val="21"/>
        </w:rPr>
      </w:pPr>
      <w:r w:rsidRPr="00216738">
        <w:rPr>
          <w:position w:val="-34"/>
        </w:rPr>
        <w:object w:dxaOrig="4520" w:dyaOrig="780">
          <v:shape id="_x0000_i1196" type="#_x0000_t75" style="width:226pt;height:39.45pt" o:ole="">
            <v:imagedata r:id="rId352" o:title=""/>
          </v:shape>
          <o:OLEObject Type="Embed" ProgID="Equation.DSMT4" ShapeID="_x0000_i1196" DrawAspect="Content" ObjectID="_1669984003" r:id="rId353"/>
        </w:object>
      </w:r>
    </w:p>
    <w:p w:rsidR="009107A1" w:rsidRPr="00B545F4" w:rsidRDefault="009107A1" w:rsidP="009107A1"/>
    <w:p w:rsidR="00D133EF" w:rsidRPr="009107A1" w:rsidRDefault="00D133EF" w:rsidP="00CA00AF"/>
    <w:sectPr w:rsidR="00D133EF" w:rsidRPr="009107A1" w:rsidSect="00223006">
      <w:headerReference w:type="even" r:id="rId354"/>
      <w:footerReference w:type="even" r:id="rId355"/>
      <w:footerReference w:type="default" r:id="rId356"/>
      <w:headerReference w:type="first" r:id="rId357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3A9C" w:rsidRDefault="002D3A9C">
      <w:r>
        <w:separator/>
      </w:r>
    </w:p>
  </w:endnote>
  <w:endnote w:type="continuationSeparator" w:id="0">
    <w:p w:rsidR="002D3A9C" w:rsidRDefault="002D3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450902"/>
      <w:docPartObj>
        <w:docPartGallery w:val="Page Numbers (Bottom of Page)"/>
        <w:docPartUnique/>
      </w:docPartObj>
    </w:sdtPr>
    <w:sdtEndPr/>
    <w:sdtContent>
      <w:p w:rsidR="009107A1" w:rsidRDefault="002D3A9C" w:rsidP="00D80857">
        <w:pPr>
          <w:pStyle w:val="a4"/>
          <w:ind w:right="360" w:firstLine="360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9107A1" w:rsidRDefault="009107A1">
                    <w:pPr>
                      <w:jc w:val="center"/>
                      <w:rPr>
                        <w:color w:val="5B9BD5" w:themeColor="accent1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07A1" w:rsidRPr="003C7E48" w:rsidRDefault="009107A1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1993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2D3A9C">
      <w:rPr>
        <w:noProof/>
        <w:lang w:val="zh-CN"/>
      </w:rPr>
      <w:fldChar w:fldCharType="begin"/>
    </w:r>
    <w:r w:rsidR="002D3A9C">
      <w:rPr>
        <w:noProof/>
        <w:lang w:val="zh-CN"/>
      </w:rPr>
      <w:instrText xml:space="preserve"> PAGE   \* MERGEFORMAT </w:instrText>
    </w:r>
    <w:r w:rsidR="002D3A9C">
      <w:rPr>
        <w:noProof/>
        <w:lang w:val="zh-CN"/>
      </w:rPr>
      <w:fldChar w:fldCharType="separate"/>
    </w:r>
    <w:r w:rsidR="00E70612">
      <w:rPr>
        <w:noProof/>
        <w:lang w:val="zh-CN"/>
      </w:rPr>
      <w:t>6</w:t>
    </w:r>
    <w:r w:rsidR="002D3A9C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3A9C" w:rsidRDefault="002D3A9C">
      <w:r>
        <w:separator/>
      </w:r>
    </w:p>
  </w:footnote>
  <w:footnote w:type="continuationSeparator" w:id="0">
    <w:p w:rsidR="002D3A9C" w:rsidRDefault="002D3A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07A1" w:rsidRPr="006E3539" w:rsidRDefault="009107A1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07A1" w:rsidRDefault="002D3A9C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A"/>
      </v:shape>
    </w:pict>
  </w:numPicBullet>
  <w:numPicBullet w:numPicBulletId="1">
    <w:pict>
      <v:shape id="_x0000_i1029" type="#_x0000_t75" style="width:46.35pt;height:24.4pt" o:bullet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 w15:restartNumberingAfterBreak="0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 w15:restartNumberingAfterBreak="0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 w15:restartNumberingAfterBreak="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 w15:restartNumberingAfterBreak="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 w15:restartNumberingAfterBreak="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 w15:restartNumberingAfterBreak="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 w15:restartNumberingAfterBreak="0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8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0F5ED8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16738"/>
    <w:rsid w:val="002214A2"/>
    <w:rsid w:val="002227CA"/>
    <w:rsid w:val="00223006"/>
    <w:rsid w:val="00225CA7"/>
    <w:rsid w:val="0022778B"/>
    <w:rsid w:val="00230DE9"/>
    <w:rsid w:val="00234A9B"/>
    <w:rsid w:val="00235A10"/>
    <w:rsid w:val="002421F4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3FB3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D3A9C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87C0C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7712E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05FC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2099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5F7615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716A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1B33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20BB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260A"/>
    <w:rsid w:val="00855BA5"/>
    <w:rsid w:val="008610C2"/>
    <w:rsid w:val="00863FCB"/>
    <w:rsid w:val="008647AF"/>
    <w:rsid w:val="00877010"/>
    <w:rsid w:val="008772C3"/>
    <w:rsid w:val="00880A78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107A1"/>
    <w:rsid w:val="009211C4"/>
    <w:rsid w:val="00923B10"/>
    <w:rsid w:val="00924144"/>
    <w:rsid w:val="00926458"/>
    <w:rsid w:val="00926EB4"/>
    <w:rsid w:val="009273A1"/>
    <w:rsid w:val="00933744"/>
    <w:rsid w:val="00933975"/>
    <w:rsid w:val="00933A2C"/>
    <w:rsid w:val="00934DF8"/>
    <w:rsid w:val="00943550"/>
    <w:rsid w:val="00944C54"/>
    <w:rsid w:val="00954931"/>
    <w:rsid w:val="009558BD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5FDC"/>
    <w:rsid w:val="00AB79F7"/>
    <w:rsid w:val="00AC0A1C"/>
    <w:rsid w:val="00AC0FC7"/>
    <w:rsid w:val="00AC3DB6"/>
    <w:rsid w:val="00AD5FED"/>
    <w:rsid w:val="00AE114B"/>
    <w:rsid w:val="00AE4BA9"/>
    <w:rsid w:val="00AE7C7B"/>
    <w:rsid w:val="00AF0BCA"/>
    <w:rsid w:val="00AF21D6"/>
    <w:rsid w:val="00AF3D50"/>
    <w:rsid w:val="00AF6F30"/>
    <w:rsid w:val="00B01255"/>
    <w:rsid w:val="00B01D96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64186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55DF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040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0160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270"/>
    <w:rsid w:val="00CF4A9C"/>
    <w:rsid w:val="00CF4B0A"/>
    <w:rsid w:val="00CF5B32"/>
    <w:rsid w:val="00D01D53"/>
    <w:rsid w:val="00D133EF"/>
    <w:rsid w:val="00D20387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4040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C2935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0612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2837"/>
    <w:rsid w:val="00EF569A"/>
    <w:rsid w:val="00EF77F7"/>
    <w:rsid w:val="00F13C0A"/>
    <w:rsid w:val="00F14087"/>
    <w:rsid w:val="00F17A9C"/>
    <w:rsid w:val="00F20106"/>
    <w:rsid w:val="00F27D3A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5"/>
    <o:shapelayout v:ext="edit">
      <o:idmap v:ext="edit" data="1"/>
    </o:shapelayout>
  </w:shapeDefaults>
  <w:decimalSymbol w:val="."/>
  <w:listSeparator w:val=","/>
  <w15:docId w15:val="{39FEA7A7-610A-4F65-87AD-C577C4D17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styleId="aff5">
    <w:name w:val="Placeholder Text"/>
    <w:basedOn w:val="a0"/>
    <w:uiPriority w:val="99"/>
    <w:semiHidden/>
    <w:rsid w:val="00F27D3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oleObject" Target="embeddings/oleObject145.bin"/><Relationship Id="rId303" Type="http://schemas.openxmlformats.org/officeDocument/2006/relationships/oleObject" Target="embeddings/oleObject147.bin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324" Type="http://schemas.openxmlformats.org/officeDocument/2006/relationships/image" Target="media/image161.wmf"/><Relationship Id="rId345" Type="http://schemas.openxmlformats.org/officeDocument/2006/relationships/oleObject" Target="embeddings/oleObject168.bin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image" Target="media/image133.wmf"/><Relationship Id="rId289" Type="http://schemas.openxmlformats.org/officeDocument/2006/relationships/oleObject" Target="embeddings/oleObject140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314" Type="http://schemas.openxmlformats.org/officeDocument/2006/relationships/image" Target="media/image156.wmf"/><Relationship Id="rId335" Type="http://schemas.openxmlformats.org/officeDocument/2006/relationships/oleObject" Target="embeddings/oleObject163.bin"/><Relationship Id="rId356" Type="http://schemas.openxmlformats.org/officeDocument/2006/relationships/footer" Target="footer2.xml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oleObject" Target="embeddings/oleObject135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25" Type="http://schemas.openxmlformats.org/officeDocument/2006/relationships/oleObject" Target="embeddings/oleObject158.bin"/><Relationship Id="rId346" Type="http://schemas.openxmlformats.org/officeDocument/2006/relationships/image" Target="media/image172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oleObject" Target="embeddings/oleObject13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image" Target="media/image139.wmf"/><Relationship Id="rId315" Type="http://schemas.openxmlformats.org/officeDocument/2006/relationships/oleObject" Target="embeddings/oleObject153.bin"/><Relationship Id="rId336" Type="http://schemas.openxmlformats.org/officeDocument/2006/relationships/image" Target="media/image167.wmf"/><Relationship Id="rId357" Type="http://schemas.openxmlformats.org/officeDocument/2006/relationships/header" Target="header2.xml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image" Target="media/image134.wmf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26" Type="http://schemas.openxmlformats.org/officeDocument/2006/relationships/image" Target="media/image162.wmf"/><Relationship Id="rId347" Type="http://schemas.openxmlformats.org/officeDocument/2006/relationships/oleObject" Target="embeddings/oleObject169.bin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oleObject" Target="embeddings/oleObject136.bin"/><Relationship Id="rId316" Type="http://schemas.openxmlformats.org/officeDocument/2006/relationships/image" Target="media/image157.wmf"/><Relationship Id="rId337" Type="http://schemas.openxmlformats.org/officeDocument/2006/relationships/oleObject" Target="embeddings/oleObject164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358" Type="http://schemas.openxmlformats.org/officeDocument/2006/relationships/fontTable" Target="fontTable.xml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250" Type="http://schemas.openxmlformats.org/officeDocument/2006/relationships/oleObject" Target="embeddings/oleObject121.bin"/><Relationship Id="rId271" Type="http://schemas.openxmlformats.org/officeDocument/2006/relationships/oleObject" Target="embeddings/oleObject131.bin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59.bin"/><Relationship Id="rId348" Type="http://schemas.openxmlformats.org/officeDocument/2006/relationships/image" Target="media/image173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240" Type="http://schemas.openxmlformats.org/officeDocument/2006/relationships/oleObject" Target="embeddings/oleObject116.bin"/><Relationship Id="rId261" Type="http://schemas.openxmlformats.org/officeDocument/2006/relationships/image" Target="media/image129.wmf"/><Relationship Id="rId14" Type="http://schemas.openxmlformats.org/officeDocument/2006/relationships/oleObject" Target="embeddings/oleObject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40.wmf"/><Relationship Id="rId317" Type="http://schemas.openxmlformats.org/officeDocument/2006/relationships/oleObject" Target="embeddings/oleObject154.bin"/><Relationship Id="rId338" Type="http://schemas.openxmlformats.org/officeDocument/2006/relationships/image" Target="media/image168.wmf"/><Relationship Id="rId359" Type="http://schemas.openxmlformats.org/officeDocument/2006/relationships/theme" Target="theme/theme1.xml"/><Relationship Id="rId8" Type="http://schemas.openxmlformats.org/officeDocument/2006/relationships/hyperlink" Target="https://lvjr.bitbucket.io/?kysx1993" TargetMode="External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219" Type="http://schemas.openxmlformats.org/officeDocument/2006/relationships/image" Target="media/image108.wmf"/><Relationship Id="rId230" Type="http://schemas.openxmlformats.org/officeDocument/2006/relationships/oleObject" Target="embeddings/oleObject111.bin"/><Relationship Id="rId251" Type="http://schemas.openxmlformats.org/officeDocument/2006/relationships/image" Target="media/image124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272" Type="http://schemas.openxmlformats.org/officeDocument/2006/relationships/image" Target="media/image135.wmf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28" Type="http://schemas.openxmlformats.org/officeDocument/2006/relationships/image" Target="media/image163.wmf"/><Relationship Id="rId349" Type="http://schemas.openxmlformats.org/officeDocument/2006/relationships/oleObject" Target="embeddings/oleObject170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3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oleObject" Target="embeddings/oleObject137.bin"/><Relationship Id="rId313" Type="http://schemas.openxmlformats.org/officeDocument/2006/relationships/oleObject" Target="embeddings/oleObject152.bin"/><Relationship Id="rId318" Type="http://schemas.openxmlformats.org/officeDocument/2006/relationships/image" Target="media/image158.wmf"/><Relationship Id="rId339" Type="http://schemas.openxmlformats.org/officeDocument/2006/relationships/oleObject" Target="embeddings/oleObject165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334" Type="http://schemas.openxmlformats.org/officeDocument/2006/relationships/image" Target="media/image166.wmf"/><Relationship Id="rId350" Type="http://schemas.openxmlformats.org/officeDocument/2006/relationships/image" Target="media/image174.wmf"/><Relationship Id="rId35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image" Target="media/image138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oleObject" Target="embeddings/oleObject132.bin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329" Type="http://schemas.openxmlformats.org/officeDocument/2006/relationships/oleObject" Target="embeddings/oleObject160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image" Target="media/image169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image" Target="media/image141.wmf"/><Relationship Id="rId319" Type="http://schemas.openxmlformats.org/officeDocument/2006/relationships/oleObject" Target="embeddings/oleObject155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image" Target="media/image164.wmf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171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image" Target="media/image136.wmf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image" Target="media/image159.wmf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oleObject" Target="embeddings/oleObject166.bin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oleObject" Target="embeddings/oleObject138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image" Target="media/image154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oleObject" Target="embeddings/oleObject161.bin"/><Relationship Id="rId352" Type="http://schemas.openxmlformats.org/officeDocument/2006/relationships/image" Target="media/image175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oleObject" Target="embeddings/oleObject133.bin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56.bin"/><Relationship Id="rId342" Type="http://schemas.openxmlformats.org/officeDocument/2006/relationships/image" Target="media/image170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png"/><Relationship Id="rId286" Type="http://schemas.openxmlformats.org/officeDocument/2006/relationships/image" Target="media/image142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1.bin"/><Relationship Id="rId332" Type="http://schemas.openxmlformats.org/officeDocument/2006/relationships/image" Target="media/image165.wmf"/><Relationship Id="rId353" Type="http://schemas.openxmlformats.org/officeDocument/2006/relationships/oleObject" Target="embeddings/oleObject172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image" Target="media/image137.wmf"/><Relationship Id="rId297" Type="http://schemas.openxmlformats.org/officeDocument/2006/relationships/oleObject" Target="embeddings/oleObject144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6.bin"/><Relationship Id="rId322" Type="http://schemas.openxmlformats.org/officeDocument/2006/relationships/image" Target="media/image160.wmf"/><Relationship Id="rId343" Type="http://schemas.openxmlformats.org/officeDocument/2006/relationships/oleObject" Target="embeddings/oleObject167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image" Target="media/image155.wmf"/><Relationship Id="rId333" Type="http://schemas.openxmlformats.org/officeDocument/2006/relationships/oleObject" Target="embeddings/oleObject162.bin"/><Relationship Id="rId354" Type="http://schemas.openxmlformats.org/officeDocument/2006/relationships/header" Target="header1.xm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image" Target="media/image150.wmf"/><Relationship Id="rId323" Type="http://schemas.openxmlformats.org/officeDocument/2006/relationships/oleObject" Target="embeddings/oleObject157.bin"/><Relationship Id="rId344" Type="http://schemas.openxmlformats.org/officeDocument/2006/relationships/image" Target="media/image171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84DFA78-1C88-4255-B971-8CE47235F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6</Pages>
  <Words>942</Words>
  <Characters>5374</Characters>
  <Application>Microsoft Office Word</Application>
  <DocSecurity>0</DocSecurity>
  <Lines>44</Lines>
  <Paragraphs>12</Paragraphs>
  <ScaleCrop>false</ScaleCrop>
  <Company>微软中国</Company>
  <LinksUpToDate>false</LinksUpToDate>
  <CharactersWithSpaces>6304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96</cp:revision>
  <cp:lastPrinted>2011-09-06T10:51:00Z</cp:lastPrinted>
  <dcterms:created xsi:type="dcterms:W3CDTF">2020-11-13T07:23:00Z</dcterms:created>
  <dcterms:modified xsi:type="dcterms:W3CDTF">2020-12-20T07:35:00Z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