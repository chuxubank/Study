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005EE" w:rsidRDefault="001603CA" w:rsidP="008005EE">
      <w:pPr>
        <w:pStyle w:val="af"/>
      </w:pPr>
      <w:hyperlink r:id="rId8" w:history="1">
        <w:r w:rsidR="000F5ED8" w:rsidRPr="008005EE">
          <w:rPr>
            <w:rStyle w:val="a7"/>
            <w:rFonts w:hint="eastAsia"/>
            <w:color w:val="002060"/>
          </w:rPr>
          <w:t>1993</w:t>
        </w:r>
        <w:r w:rsidR="00CA00AF" w:rsidRPr="008005EE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005EE">
          <w:rPr>
            <w:rStyle w:val="a7"/>
            <w:rFonts w:hint="eastAsia"/>
            <w:color w:val="002060"/>
          </w:rPr>
          <w:t>卷</w:t>
        </w:r>
        <w:r w:rsidR="009C6165" w:rsidRPr="008005EE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B545F4" w:rsidRDefault="00B545F4" w:rsidP="00D922F9">
      <w:pPr>
        <w:pStyle w:val="1"/>
      </w:pPr>
      <w:r>
        <w:rPr>
          <w:rFonts w:hint="eastAsia"/>
        </w:rPr>
        <w:t>一、填空题</w:t>
      </w:r>
      <w:r w:rsidR="00D922F9">
        <w:rPr>
          <w:rFonts w:hint="eastAsia"/>
        </w:rPr>
        <w:t>（</w:t>
      </w:r>
      <w:r>
        <w:rPr>
          <w:rFonts w:hint="eastAsia"/>
        </w:rPr>
        <w:t>本题共5小题</w:t>
      </w:r>
      <w:r w:rsidR="00D922F9">
        <w:rPr>
          <w:rFonts w:hint="eastAsia"/>
        </w:rPr>
        <w:t>，</w:t>
      </w:r>
      <w:r>
        <w:rPr>
          <w:rFonts w:hint="eastAsia"/>
        </w:rPr>
        <w:t>每小题3分</w:t>
      </w:r>
      <w:r w:rsidR="00D922F9">
        <w:rPr>
          <w:rFonts w:hint="eastAsia"/>
        </w:rPr>
        <w:t>，</w:t>
      </w:r>
      <w:r>
        <w:rPr>
          <w:rFonts w:hint="eastAsia"/>
        </w:rPr>
        <w:t>满分15分</w:t>
      </w:r>
      <w:r w:rsidR="00D922F9">
        <w:rPr>
          <w:rFonts w:hint="eastAsia"/>
        </w:rPr>
        <w:t>）</w:t>
      </w: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(1) </w:t>
      </w:r>
      <w:bookmarkStart w:id="0" w:name="MTBlankEqn"/>
      <w:r w:rsidR="004521A3" w:rsidRPr="004521A3">
        <w:rPr>
          <w:position w:val="-24"/>
        </w:rPr>
        <w:object w:dxaOrig="1820" w:dyaOrig="660">
          <v:shape id="_x0000_i1025" type="#_x0000_t75" style="width:91pt;height:32.85pt" o:ole="">
            <v:imagedata r:id="rId9" o:title=""/>
          </v:shape>
          <o:OLEObject Type="Embed" ProgID="Equation.DSMT4" ShapeID="_x0000_i1025" DrawAspect="Content" ObjectID="_1669382036" r:id="rId10"/>
        </w:object>
      </w:r>
      <w:bookmarkEnd w:id="0"/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D922F9" w:rsidRPr="008005EE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已知</w:t>
      </w:r>
      <w:r w:rsidR="004521A3" w:rsidRPr="004521A3">
        <w:rPr>
          <w:position w:val="-28"/>
        </w:rPr>
        <w:object w:dxaOrig="3300" w:dyaOrig="680">
          <v:shape id="_x0000_i1026" type="#_x0000_t75" style="width:164.75pt;height:34pt" o:ole="">
            <v:imagedata r:id="rId11" o:title=""/>
          </v:shape>
          <o:OLEObject Type="Embed" ProgID="Equation.DSMT4" ShapeID="_x0000_i1026" DrawAspect="Content" ObjectID="_1669382037" r:id="rId12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30"/>
        </w:rPr>
        <w:object w:dxaOrig="840" w:dyaOrig="700">
          <v:shape id="_x0000_i1027" type="#_x0000_t75" style="width:42.05pt;height:35.15pt" o:ole="">
            <v:imagedata r:id="rId13" o:title=""/>
          </v:shape>
          <o:OLEObject Type="Embed" ProgID="Equation.DSMT4" ShapeID="_x0000_i1027" DrawAspect="Content" ObjectID="_1669382038" r:id="rId14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级数</w:t>
      </w:r>
      <w:r w:rsidR="004521A3" w:rsidRPr="004521A3">
        <w:rPr>
          <w:position w:val="-28"/>
        </w:rPr>
        <w:object w:dxaOrig="980" w:dyaOrig="700">
          <v:shape id="_x0000_i1028" type="#_x0000_t75" style="width:48.95pt;height:35.15pt" o:ole="">
            <v:imagedata r:id="rId15" o:title=""/>
          </v:shape>
          <o:OLEObject Type="Embed" ProgID="Equation.DSMT4" ShapeID="_x0000_i1028" DrawAspect="Content" ObjectID="_1669382039" r:id="rId16"/>
        </w:object>
      </w:r>
      <w:r>
        <w:rPr>
          <w:rFonts w:ascii="宋体" w:hAnsi="宋体" w:hint="eastAsia"/>
          <w:szCs w:val="21"/>
        </w:rPr>
        <w:t>的和为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4521A3" w:rsidRPr="00025957">
        <w:rPr>
          <w:position w:val="-4"/>
        </w:rPr>
        <w:object w:dxaOrig="200" w:dyaOrig="260">
          <v:shape id="_x0000_i1029" type="#_x0000_t75" style="width:9.8pt;height:13.25pt" o:ole="">
            <v:imagedata r:id="rId17" o:title=""/>
          </v:shape>
          <o:OLEObject Type="Embed" ProgID="Equation.DSMT4" ShapeID="_x0000_i1029" DrawAspect="Content" ObjectID="_1669382040" r:id="rId18"/>
        </w:object>
      </w:r>
      <w:r>
        <w:rPr>
          <w:rFonts w:ascii="宋体" w:hAnsi="宋体" w:hint="eastAsia"/>
          <w:szCs w:val="21"/>
        </w:rPr>
        <w:t>阶方阵</w:t>
      </w:r>
      <w:r w:rsidR="004521A3" w:rsidRPr="00025957">
        <w:rPr>
          <w:position w:val="-4"/>
        </w:rPr>
        <w:object w:dxaOrig="220" w:dyaOrig="260">
          <v:shape id="_x0000_i1030" type="#_x0000_t75" style="width:10.95pt;height:13.25pt" o:ole="">
            <v:imagedata r:id="rId19" o:title=""/>
          </v:shape>
          <o:OLEObject Type="Embed" ProgID="Equation.DSMT4" ShapeID="_x0000_i1030" DrawAspect="Content" ObjectID="_1669382041" r:id="rId20"/>
        </w:object>
      </w:r>
      <w:r>
        <w:rPr>
          <w:rFonts w:ascii="宋体" w:hAnsi="宋体" w:hint="eastAsia"/>
          <w:szCs w:val="21"/>
        </w:rPr>
        <w:t>的秩为</w:t>
      </w:r>
      <w:r w:rsidR="004521A3" w:rsidRPr="00025957">
        <w:rPr>
          <w:position w:val="-4"/>
        </w:rPr>
        <w:object w:dxaOrig="180" w:dyaOrig="260">
          <v:shape id="_x0000_i1031" type="#_x0000_t75" style="width:9.2pt;height:13.25pt" o:ole="">
            <v:imagedata r:id="rId21" o:title=""/>
          </v:shape>
          <o:OLEObject Type="Embed" ProgID="Equation.DSMT4" ShapeID="_x0000_i1031" DrawAspect="Content" ObjectID="_1669382042" r:id="rId22"/>
        </w:object>
      </w:r>
      <w:r>
        <w:rPr>
          <w:rFonts w:ascii="宋体" w:hAnsi="宋体" w:hint="eastAsia"/>
          <w:szCs w:val="21"/>
        </w:rPr>
        <w:t>,则其伴随矩阵</w:t>
      </w:r>
      <w:r w:rsidR="004521A3" w:rsidRPr="00025957">
        <w:rPr>
          <w:position w:val="-4"/>
        </w:rPr>
        <w:object w:dxaOrig="300" w:dyaOrig="300">
          <v:shape id="_x0000_i1032" type="#_x0000_t75" style="width:15pt;height:15pt" o:ole="">
            <v:imagedata r:id="rId23" o:title=""/>
          </v:shape>
          <o:OLEObject Type="Embed" ProgID="Equation.DSMT4" ShapeID="_x0000_i1032" DrawAspect="Content" ObjectID="_1669382043" r:id="rId24"/>
        </w:object>
      </w:r>
      <w:r>
        <w:rPr>
          <w:rFonts w:ascii="宋体" w:hAnsi="宋体" w:hint="eastAsia"/>
          <w:szCs w:val="21"/>
        </w:rPr>
        <w:t>的秩为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D922F9" w:rsidRDefault="00D922F9" w:rsidP="008005EE">
      <w:pPr>
        <w:rPr>
          <w:rFonts w:ascii="宋体" w:hAnsi="宋体"/>
          <w:szCs w:val="21"/>
        </w:rPr>
      </w:pPr>
    </w:p>
    <w:p w:rsidR="009D3C27" w:rsidRPr="0034246F" w:rsidRDefault="009D3C27" w:rsidP="00B545F4">
      <w:pPr>
        <w:ind w:left="480" w:hangingChars="200" w:hanging="480"/>
        <w:rPr>
          <w:rFonts w:ascii="宋体" w:hAnsi="宋体"/>
          <w:szCs w:val="21"/>
        </w:rPr>
      </w:pPr>
    </w:p>
    <w:p w:rsidR="00B545F4" w:rsidRDefault="00B545F4" w:rsidP="00B545F4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设总体</w:t>
      </w:r>
      <w:r w:rsidR="004521A3" w:rsidRPr="00025957">
        <w:rPr>
          <w:position w:val="-4"/>
        </w:rPr>
        <w:object w:dxaOrig="240" w:dyaOrig="260">
          <v:shape id="_x0000_i1033" type="#_x0000_t75" style="width:12.1pt;height:13.25pt" o:ole="">
            <v:imagedata r:id="rId25" o:title=""/>
          </v:shape>
          <o:OLEObject Type="Embed" ProgID="Equation.DSMT4" ShapeID="_x0000_i1033" DrawAspect="Content" ObjectID="_1669382044" r:id="rId26"/>
        </w:object>
      </w:r>
      <w:r>
        <w:rPr>
          <w:rFonts w:ascii="宋体" w:hAnsi="宋体" w:hint="eastAsia"/>
          <w:szCs w:val="21"/>
        </w:rPr>
        <w:t>的方差为1,根据来自</w:t>
      </w:r>
      <w:r w:rsidR="004521A3" w:rsidRPr="00025957">
        <w:rPr>
          <w:position w:val="-4"/>
        </w:rPr>
        <w:object w:dxaOrig="240" w:dyaOrig="260">
          <v:shape id="_x0000_i1034" type="#_x0000_t75" style="width:12.1pt;height:13.25pt" o:ole="">
            <v:imagedata r:id="rId27" o:title=""/>
          </v:shape>
          <o:OLEObject Type="Embed" ProgID="Equation.DSMT4" ShapeID="_x0000_i1034" DrawAspect="Content" ObjectID="_1669382045" r:id="rId28"/>
        </w:object>
      </w:r>
      <w:r>
        <w:rPr>
          <w:rFonts w:ascii="宋体" w:hAnsi="宋体" w:hint="eastAsia"/>
          <w:szCs w:val="21"/>
        </w:rPr>
        <w:t>的容量为</w:t>
      </w:r>
      <w:r w:rsidR="004521A3" w:rsidRPr="004521A3">
        <w:rPr>
          <w:position w:val="-6"/>
        </w:rPr>
        <w:object w:dxaOrig="440" w:dyaOrig="279">
          <v:shape id="_x0000_i1035" type="#_x0000_t75" style="width:21.9pt;height:13.8pt" o:ole="">
            <v:imagedata r:id="rId29" o:title=""/>
          </v:shape>
          <o:OLEObject Type="Embed" ProgID="Equation.DSMT4" ShapeID="_x0000_i1035" DrawAspect="Content" ObjectID="_1669382046" r:id="rId30"/>
        </w:object>
      </w:r>
      <w:r>
        <w:rPr>
          <w:rFonts w:ascii="宋体" w:hAnsi="宋体" w:hint="eastAsia"/>
          <w:szCs w:val="21"/>
        </w:rPr>
        <w:t>的简单随机样本,测得样本均值为</w:t>
      </w:r>
      <w:r w:rsidR="004521A3" w:rsidRPr="004521A3">
        <w:rPr>
          <w:position w:val="-6"/>
        </w:rPr>
        <w:object w:dxaOrig="180" w:dyaOrig="279">
          <v:shape id="_x0000_i1036" type="#_x0000_t75" style="width:9.2pt;height:13.8pt" o:ole="">
            <v:imagedata r:id="rId31" o:title=""/>
          </v:shape>
          <o:OLEObject Type="Embed" ProgID="Equation.DSMT4" ShapeID="_x0000_i1036" DrawAspect="Content" ObjectID="_1669382047" r:id="rId32"/>
        </w:object>
      </w:r>
      <w:r>
        <w:rPr>
          <w:rFonts w:ascii="宋体" w:hAnsi="宋体" w:hint="eastAsia"/>
          <w:szCs w:val="21"/>
        </w:rPr>
        <w:t>,则</w:t>
      </w:r>
      <w:r w:rsidR="004521A3" w:rsidRPr="00025957">
        <w:rPr>
          <w:position w:val="-4"/>
        </w:rPr>
        <w:object w:dxaOrig="240" w:dyaOrig="260">
          <v:shape id="_x0000_i1037" type="#_x0000_t75" style="width:12.1pt;height:13.25pt" o:ole="">
            <v:imagedata r:id="rId33" o:title=""/>
          </v:shape>
          <o:OLEObject Type="Embed" ProgID="Equation.DSMT4" ShapeID="_x0000_i1037" DrawAspect="Content" ObjectID="_1669382048" r:id="rId34"/>
        </w:object>
      </w:r>
      <w:r>
        <w:rPr>
          <w:rFonts w:ascii="宋体" w:hAnsi="宋体" w:hint="eastAsia"/>
          <w:szCs w:val="21"/>
        </w:rPr>
        <w:t>的数学期望的置信度近似等于</w:t>
      </w:r>
      <w:r w:rsidR="004521A3" w:rsidRPr="004521A3">
        <w:rPr>
          <w:position w:val="-6"/>
        </w:rPr>
        <w:object w:dxaOrig="499" w:dyaOrig="279">
          <v:shape id="_x0000_i1038" type="#_x0000_t75" style="width:24.75pt;height:13.8pt" o:ole="">
            <v:imagedata r:id="rId35" o:title=""/>
          </v:shape>
          <o:OLEObject Type="Embed" ProgID="Equation.DSMT4" ShapeID="_x0000_i1038" DrawAspect="Content" ObjectID="_1669382049" r:id="rId36"/>
        </w:object>
      </w:r>
      <w:r>
        <w:rPr>
          <w:rFonts w:ascii="宋体" w:hAnsi="宋体" w:hint="eastAsia"/>
          <w:szCs w:val="21"/>
        </w:rPr>
        <w:t>的置信区间为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D922F9" w:rsidRPr="0034246F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二、选择题</w:t>
      </w:r>
      <w:r w:rsidR="00D922F9">
        <w:rPr>
          <w:rFonts w:hint="eastAsia"/>
        </w:rPr>
        <w:t>（</w:t>
      </w:r>
      <w:r>
        <w:rPr>
          <w:rFonts w:hint="eastAsia"/>
        </w:rPr>
        <w:t>本题共5小题</w:t>
      </w:r>
      <w:r w:rsidR="00D922F9">
        <w:rPr>
          <w:rFonts w:hint="eastAsia"/>
        </w:rPr>
        <w:t>，</w:t>
      </w:r>
      <w:r>
        <w:rPr>
          <w:rFonts w:hint="eastAsia"/>
        </w:rPr>
        <w:t>每小题3分</w:t>
      </w:r>
      <w:r w:rsidR="00D922F9">
        <w:rPr>
          <w:rFonts w:hint="eastAsia"/>
        </w:rPr>
        <w:t>，</w:t>
      </w:r>
      <w:r>
        <w:rPr>
          <w:rFonts w:hint="eastAsia"/>
        </w:rPr>
        <w:t>满分15分</w:t>
      </w:r>
      <w:r w:rsidR="00D922F9">
        <w:rPr>
          <w:rFonts w:hint="eastAsia"/>
        </w:rPr>
        <w:t>）</w:t>
      </w: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740" w:dyaOrig="400">
          <v:shape id="_x0000_i1039" type="#_x0000_t75" style="width:36.85pt;height:20.15pt" o:ole="">
            <v:imagedata r:id="rId37" o:title=""/>
          </v:shape>
          <o:OLEObject Type="Embed" ProgID="Equation.DSMT4" ShapeID="_x0000_i1039" DrawAspect="Content" ObjectID="_1669382050" r:id="rId38"/>
        </w:object>
      </w:r>
      <w:r w:rsidR="004521A3" w:rsidRPr="004521A3">
        <w:rPr>
          <w:position w:val="-46"/>
        </w:rPr>
        <w:object w:dxaOrig="2000" w:dyaOrig="1040">
          <v:shape id="_x0000_i1040" type="#_x0000_t75" style="width:100.2pt;height:51.85pt" o:ole="">
            <v:imagedata r:id="rId39" o:title=""/>
          </v:shape>
          <o:OLEObject Type="Embed" ProgID="Equation.DSMT4" ShapeID="_x0000_i1040" DrawAspect="Content" ObjectID="_1669382051" r:id="rId40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14"/>
        </w:rPr>
        <w:object w:dxaOrig="560" w:dyaOrig="400">
          <v:shape id="_x0000_i1041" type="#_x0000_t75" style="width:28.2pt;height:20.15pt" o:ole="">
            <v:imagedata r:id="rId41" o:title=""/>
          </v:shape>
          <o:OLEObject Type="Embed" ProgID="Equation.DSMT4" ShapeID="_x0000_i1041" DrawAspect="Content" ObjectID="_1669382052" r:id="rId42"/>
        </w:object>
      </w:r>
      <w:r>
        <w:rPr>
          <w:rFonts w:ascii="宋体" w:hAnsi="宋体" w:hint="eastAsia"/>
          <w:szCs w:val="21"/>
        </w:rPr>
        <w:t>在点</w:t>
      </w:r>
      <w:r w:rsidR="004521A3" w:rsidRPr="004521A3">
        <w:rPr>
          <w:position w:val="-6"/>
        </w:rPr>
        <w:object w:dxaOrig="540" w:dyaOrig="279">
          <v:shape id="_x0000_i1042" type="#_x0000_t75" style="width:27.05pt;height:13.8pt" o:ole="">
            <v:imagedata r:id="rId43" o:title=""/>
          </v:shape>
          <o:OLEObject Type="Embed" ProgID="Equation.DSMT4" ShapeID="_x0000_i1042" DrawAspect="Content" ObjectID="_1669382053" r:id="rId44"/>
        </w:object>
      </w:r>
      <w:r>
        <w:rPr>
          <w:rFonts w:ascii="宋体" w:hAnsi="宋体" w:hint="eastAsia"/>
          <w:szCs w:val="21"/>
        </w:rPr>
        <w:t>处</w:t>
      </w:r>
      <w:r w:rsidRPr="00067637">
        <w:rPr>
          <w:rFonts w:hint="eastAsia"/>
        </w:rPr>
        <w:t xml:space="preserve">( 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>)</w:t>
      </w:r>
    </w:p>
    <w:p w:rsidR="00B545F4" w:rsidRDefault="00B545F4" w:rsidP="00067637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极限不存在</w:t>
      </w:r>
      <w:r w:rsidR="00067637">
        <w:rPr>
          <w:rFonts w:ascii="宋体" w:hAnsi="宋体" w:hint="eastAsia"/>
          <w:szCs w:val="21"/>
        </w:rPr>
        <w:t>．</w:t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 w:rsidRPr="00067637">
        <w:rPr>
          <w:rFonts w:hint="eastAsia"/>
        </w:rPr>
        <w:t>(</w:t>
      </w:r>
      <w:r w:rsidRPr="00067637">
        <w:rPr>
          <w:rFonts w:hint="eastAsia"/>
        </w:rPr>
        <w:t xml:space="preserve">B) </w:t>
      </w:r>
      <w:r>
        <w:rPr>
          <w:rFonts w:ascii="宋体" w:hAnsi="宋体" w:hint="eastAsia"/>
          <w:szCs w:val="21"/>
        </w:rPr>
        <w:t>极限存在但不连续</w:t>
      </w:r>
      <w:r w:rsidR="00067637">
        <w:rPr>
          <w:rFonts w:ascii="宋体" w:hAnsi="宋体" w:hint="eastAsia"/>
          <w:szCs w:val="21"/>
        </w:rPr>
        <w:t>．</w:t>
      </w:r>
    </w:p>
    <w:p w:rsidR="00D922F9" w:rsidRDefault="00B545F4" w:rsidP="0021362F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连续但不可导</w:t>
      </w:r>
      <w:r w:rsidR="00067637">
        <w:rPr>
          <w:rFonts w:ascii="宋体" w:hAnsi="宋体" w:hint="eastAsia"/>
          <w:szCs w:val="21"/>
        </w:rPr>
        <w:t>．</w:t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可导</w:t>
      </w:r>
      <w:r w:rsidR="00067637">
        <w:rPr>
          <w:rFonts w:ascii="宋体" w:hAnsi="宋体" w:hint="eastAsia"/>
          <w:szCs w:val="21"/>
        </w:rPr>
        <w:t>．</w:t>
      </w:r>
    </w:p>
    <w:p w:rsidR="00D922F9" w:rsidRDefault="00D922F9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21362F" w:rsidRPr="0034246F" w:rsidRDefault="0021362F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B545F4" w:rsidRDefault="00B545F4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  <w:r w:rsidRPr="007314A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560" w:dyaOrig="400">
          <v:shape id="_x0000_i1043" type="#_x0000_t75" style="width:28.2pt;height:20.15pt" o:ole="">
            <v:imagedata r:id="rId45" o:title=""/>
          </v:shape>
          <o:OLEObject Type="Embed" ProgID="Equation.DSMT4" ShapeID="_x0000_i1043" DrawAspect="Content" ObjectID="_1669382054" r:id="rId46"/>
        </w:object>
      </w:r>
      <w:r>
        <w:rPr>
          <w:rFonts w:ascii="宋体" w:hAnsi="宋体" w:hint="eastAsia"/>
          <w:szCs w:val="21"/>
        </w:rPr>
        <w:t>为连续函数,且</w:t>
      </w:r>
      <w:r w:rsidR="004521A3" w:rsidRPr="004521A3">
        <w:rPr>
          <w:position w:val="-28"/>
        </w:rPr>
        <w:object w:dxaOrig="1860" w:dyaOrig="620">
          <v:shape id="_x0000_i1044" type="#_x0000_t75" style="width:92.75pt;height:31.1pt" o:ole="">
            <v:imagedata r:id="rId47" o:title=""/>
          </v:shape>
          <o:OLEObject Type="Embed" ProgID="Equation.DSMT4" ShapeID="_x0000_i1044" DrawAspect="Content" ObjectID="_1669382055" r:id="rId48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14"/>
        </w:rPr>
        <w:object w:dxaOrig="620" w:dyaOrig="400">
          <v:shape id="_x0000_i1045" type="#_x0000_t75" style="width:31.1pt;height:20.15pt" o:ole="">
            <v:imagedata r:id="rId49" o:title=""/>
          </v:shape>
          <o:OLEObject Type="Embed" ProgID="Equation.DSMT4" ShapeID="_x0000_i1045" DrawAspect="Content" ObjectID="_1669382056" r:id="rId50"/>
        </w:object>
      </w:r>
      <w:r>
        <w:rPr>
          <w:rFonts w:ascii="宋体" w:hAnsi="宋体" w:hint="eastAsia"/>
          <w:szCs w:val="21"/>
        </w:rPr>
        <w:t>等于</w:t>
      </w:r>
      <w:r w:rsidRPr="00067637">
        <w:rPr>
          <w:rFonts w:hint="eastAsia"/>
        </w:rPr>
        <w:t xml:space="preserve">(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)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 w:rsidR="004521A3" w:rsidRPr="004521A3">
        <w:rPr>
          <w:position w:val="-28"/>
        </w:rPr>
        <w:object w:dxaOrig="2060" w:dyaOrig="680">
          <v:shape id="_x0000_i1046" type="#_x0000_t75" style="width:103.1pt;height:34pt" o:ole="">
            <v:imagedata r:id="rId51" o:title=""/>
          </v:shape>
          <o:OLEObject Type="Embed" ProgID="Equation.DSMT4" ShapeID="_x0000_i1046" DrawAspect="Content" ObjectID="_1669382057" r:id="rId52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4521A3" w:rsidRPr="004521A3">
        <w:rPr>
          <w:position w:val="-28"/>
        </w:rPr>
        <w:object w:dxaOrig="1780" w:dyaOrig="680">
          <v:shape id="_x0000_i1047" type="#_x0000_t75" style="width:89.3pt;height:34pt" o:ole="">
            <v:imagedata r:id="rId53" o:title=""/>
          </v:shape>
          <o:OLEObject Type="Embed" ProgID="Equation.DSMT4" ShapeID="_x0000_i1047" DrawAspect="Content" ObjectID="_1669382058" r:id="rId54"/>
        </w:object>
      </w:r>
      <w:r w:rsidR="00AA5456">
        <w:rPr>
          <w:rFonts w:hint="eastAsia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 w:rsidR="004521A3" w:rsidRPr="004521A3">
        <w:rPr>
          <w:position w:val="-28"/>
        </w:rPr>
        <w:object w:dxaOrig="2060" w:dyaOrig="680">
          <v:shape id="_x0000_i1048" type="#_x0000_t75" style="width:103.1pt;height:34pt" o:ole="">
            <v:imagedata r:id="rId55" o:title=""/>
          </v:shape>
          <o:OLEObject Type="Embed" ProgID="Equation.DSMT4" ShapeID="_x0000_i1048" DrawAspect="Content" ObjectID="_1669382059" r:id="rId56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4521A3" w:rsidRPr="004521A3">
        <w:rPr>
          <w:position w:val="-28"/>
        </w:rPr>
        <w:object w:dxaOrig="1579" w:dyaOrig="680">
          <v:shape id="_x0000_i1049" type="#_x0000_t75" style="width:78.9pt;height:34pt" o:ole="">
            <v:imagedata r:id="rId57" o:title=""/>
          </v:shape>
          <o:OLEObject Type="Embed" ProgID="Equation.DSMT4" ShapeID="_x0000_i1049" DrawAspect="Content" ObjectID="_1669382060" r:id="rId58"/>
        </w:object>
      </w:r>
      <w:r w:rsidR="00AA545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>(3)</w:t>
      </w:r>
      <w:r w:rsidRPr="007314AA">
        <w:t xml:space="preserve"> </w:t>
      </w:r>
      <w:r w:rsidR="004521A3" w:rsidRPr="00025957">
        <w:rPr>
          <w:position w:val="-4"/>
        </w:rPr>
        <w:object w:dxaOrig="200" w:dyaOrig="200">
          <v:shape id="_x0000_i1050" type="#_x0000_t75" style="width:9.8pt;height:9.8pt" o:ole="">
            <v:imagedata r:id="rId59" o:title=""/>
          </v:shape>
          <o:OLEObject Type="Embed" ProgID="Equation.DSMT4" ShapeID="_x0000_i1050" DrawAspect="Content" ObjectID="_1669382061" r:id="rId60"/>
        </w:object>
      </w:r>
      <w:r>
        <w:rPr>
          <w:rFonts w:ascii="宋体" w:hAnsi="宋体" w:hint="eastAsia"/>
          <w:szCs w:val="21"/>
        </w:rPr>
        <w:t>阶方阵</w:t>
      </w:r>
      <w:r w:rsidR="004521A3" w:rsidRPr="00025957">
        <w:rPr>
          <w:position w:val="-4"/>
        </w:rPr>
        <w:object w:dxaOrig="220" w:dyaOrig="260">
          <v:shape id="_x0000_i1051" type="#_x0000_t75" style="width:10.95pt;height:13.25pt" o:ole="">
            <v:imagedata r:id="rId61" o:title=""/>
          </v:shape>
          <o:OLEObject Type="Embed" ProgID="Equation.DSMT4" ShapeID="_x0000_i1051" DrawAspect="Content" ObjectID="_1669382062" r:id="rId62"/>
        </w:object>
      </w:r>
      <w:r>
        <w:rPr>
          <w:rFonts w:ascii="宋体" w:hAnsi="宋体" w:hint="eastAsia"/>
          <w:szCs w:val="21"/>
        </w:rPr>
        <w:t>具有</w:t>
      </w:r>
      <w:r w:rsidR="004521A3" w:rsidRPr="00025957">
        <w:rPr>
          <w:position w:val="-4"/>
        </w:rPr>
        <w:object w:dxaOrig="200" w:dyaOrig="200">
          <v:shape id="_x0000_i1052" type="#_x0000_t75" style="width:9.8pt;height:9.8pt" o:ole="">
            <v:imagedata r:id="rId63" o:title=""/>
          </v:shape>
          <o:OLEObject Type="Embed" ProgID="Equation.DSMT4" ShapeID="_x0000_i1052" DrawAspect="Content" ObjectID="_1669382063" r:id="rId64"/>
        </w:object>
      </w:r>
      <w:r>
        <w:rPr>
          <w:rFonts w:ascii="宋体" w:hAnsi="宋体" w:hint="eastAsia"/>
          <w:szCs w:val="21"/>
        </w:rPr>
        <w:t>个不同的特征值是</w:t>
      </w:r>
      <w:r w:rsidR="004521A3" w:rsidRPr="00025957">
        <w:rPr>
          <w:position w:val="-4"/>
        </w:rPr>
        <w:object w:dxaOrig="220" w:dyaOrig="260">
          <v:shape id="_x0000_i1053" type="#_x0000_t75" style="width:10.95pt;height:13.25pt" o:ole="">
            <v:imagedata r:id="rId65" o:title=""/>
          </v:shape>
          <o:OLEObject Type="Embed" ProgID="Equation.DSMT4" ShapeID="_x0000_i1053" DrawAspect="Content" ObjectID="_1669382064" r:id="rId66"/>
        </w:object>
      </w:r>
      <w:r>
        <w:rPr>
          <w:rFonts w:ascii="宋体" w:hAnsi="宋体" w:hint="eastAsia"/>
          <w:szCs w:val="21"/>
        </w:rPr>
        <w:t>与对角阵相似的</w:t>
      </w:r>
      <w:r w:rsidRPr="00067637">
        <w:rPr>
          <w:rFonts w:hint="eastAsia"/>
        </w:rPr>
        <w:t>(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  )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充分必要条件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>
        <w:rPr>
          <w:rFonts w:ascii="宋体" w:hAnsi="宋体" w:hint="eastAsia"/>
          <w:szCs w:val="21"/>
        </w:rPr>
        <w:t>充分而非必要条件</w:t>
      </w:r>
      <w:r w:rsidR="00AA5456">
        <w:rPr>
          <w:rFonts w:ascii="宋体" w:hAnsi="宋体" w:hint="eastAsia"/>
          <w:szCs w:val="21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必要而非充分条件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>(D)</w:t>
      </w:r>
      <w:r w:rsidRPr="00AA5456">
        <w:t xml:space="preserve"> </w:t>
      </w:r>
      <w:r>
        <w:rPr>
          <w:rFonts w:ascii="宋体" w:hAnsi="宋体" w:hint="eastAsia"/>
          <w:szCs w:val="21"/>
        </w:rPr>
        <w:t>既非充分也非必要条件</w:t>
      </w:r>
      <w:r w:rsidR="00AA545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AA5456" w:rsidRPr="00AA5456" w:rsidRDefault="00AA5456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假设事件</w:t>
      </w:r>
      <w:r w:rsidR="004521A3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67" o:title=""/>
          </v:shape>
          <o:OLEObject Type="Embed" ProgID="Equation.DSMT4" ShapeID="_x0000_i1054" DrawAspect="Content" ObjectID="_1669382065" r:id="rId68"/>
        </w:object>
      </w:r>
      <w:r>
        <w:rPr>
          <w:rFonts w:ascii="宋体" w:hAnsi="宋体" w:hint="eastAsia"/>
          <w:szCs w:val="21"/>
        </w:rPr>
        <w:t>和</w:t>
      </w:r>
      <w:r w:rsidR="004521A3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69382066" r:id="rId70"/>
        </w:object>
      </w:r>
      <w:r>
        <w:rPr>
          <w:rFonts w:ascii="宋体" w:hAnsi="宋体" w:hint="eastAsia"/>
          <w:szCs w:val="21"/>
        </w:rPr>
        <w:t>满足</w:t>
      </w:r>
      <w:r w:rsidR="002072B2" w:rsidRPr="002072B2">
        <w:rPr>
          <w:position w:val="-10"/>
        </w:rPr>
        <w:object w:dxaOrig="1160" w:dyaOrig="320">
          <v:shape id="_x0000_i1056" type="#_x0000_t75" style="width:58.2pt;height:16.15pt" o:ole="">
            <v:imagedata r:id="rId71" o:title=""/>
          </v:shape>
          <o:OLEObject Type="Embed" ProgID="Equation.DSMT4" ShapeID="_x0000_i1056" DrawAspect="Content" ObjectID="_1669382067" r:id="rId72"/>
        </w:object>
      </w:r>
      <w:r>
        <w:rPr>
          <w:rFonts w:ascii="宋体" w:hAnsi="宋体" w:hint="eastAsia"/>
          <w:szCs w:val="21"/>
        </w:rPr>
        <w:t>,则</w:t>
      </w:r>
      <w:r w:rsidRPr="00067637">
        <w:rPr>
          <w:rFonts w:hint="eastAsia"/>
        </w:rPr>
        <w:t>(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  )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>(A)</w:t>
      </w:r>
      <w:r w:rsidRPr="00AA5456">
        <w:t xml:space="preserve"> </w:t>
      </w:r>
      <w:r w:rsidR="004521A3" w:rsidRPr="00025957">
        <w:rPr>
          <w:position w:val="-4"/>
        </w:rPr>
        <w:object w:dxaOrig="220" w:dyaOrig="260">
          <v:shape id="_x0000_i1057" type="#_x0000_t75" style="width:10.95pt;height:13.25pt" o:ole="">
            <v:imagedata r:id="rId73" o:title=""/>
          </v:shape>
          <o:OLEObject Type="Embed" ProgID="Equation.DSMT4" ShapeID="_x0000_i1057" DrawAspect="Content" ObjectID="_1669382068" r:id="rId74"/>
        </w:object>
      </w:r>
      <w:r>
        <w:rPr>
          <w:rFonts w:ascii="宋体" w:hAnsi="宋体" w:hint="eastAsia"/>
          <w:szCs w:val="21"/>
        </w:rPr>
        <w:t>是必然事件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072B2" w:rsidRPr="002072B2">
        <w:rPr>
          <w:position w:val="-10"/>
        </w:rPr>
        <w:object w:dxaOrig="1160" w:dyaOrig="380">
          <v:shape id="_x0000_i1058" type="#_x0000_t75" style="width:58.2pt;height:19pt" o:ole="">
            <v:imagedata r:id="rId75" o:title=""/>
          </v:shape>
          <o:OLEObject Type="Embed" ProgID="Equation.DSMT4" ShapeID="_x0000_i1058" DrawAspect="Content" ObjectID="_1669382069" r:id="rId76"/>
        </w:object>
      </w:r>
      <w:r w:rsidR="00AA5456">
        <w:rPr>
          <w:rFonts w:ascii="宋体" w:hAnsi="宋体" w:hint="eastAsia"/>
          <w:szCs w:val="21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 w:rsidR="004521A3" w:rsidRPr="00025957">
        <w:rPr>
          <w:position w:val="-4"/>
        </w:rPr>
        <w:object w:dxaOrig="639" w:dyaOrig="260">
          <v:shape id="_x0000_i1059" type="#_x0000_t75" style="width:31.7pt;height:13.25pt" o:ole="">
            <v:imagedata r:id="rId77" o:title=""/>
          </v:shape>
          <o:OLEObject Type="Embed" ProgID="Equation.DSMT4" ShapeID="_x0000_i1059" DrawAspect="Content" ObjectID="_1669382070" r:id="rId78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4521A3" w:rsidRPr="00025957">
        <w:rPr>
          <w:position w:val="-4"/>
        </w:rPr>
        <w:object w:dxaOrig="639" w:dyaOrig="260">
          <v:shape id="_x0000_i1060" type="#_x0000_t75" style="width:31.7pt;height:13.25pt" o:ole="">
            <v:imagedata r:id="rId79" o:title=""/>
          </v:shape>
          <o:OLEObject Type="Embed" ProgID="Equation.DSMT4" ShapeID="_x0000_i1060" DrawAspect="Content" ObjectID="_1669382071" r:id="rId80"/>
        </w:object>
      </w:r>
      <w:r w:rsidR="00AA545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D922F9" w:rsidRPr="0034246F" w:rsidRDefault="00D922F9" w:rsidP="00670BD1">
      <w:pPr>
        <w:rPr>
          <w:rFonts w:ascii="宋体" w:hAnsi="宋体"/>
          <w:szCs w:val="21"/>
        </w:rPr>
      </w:pPr>
    </w:p>
    <w:p w:rsidR="00B545F4" w:rsidRDefault="00B545F4" w:rsidP="00B545F4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设随机变量</w:t>
      </w:r>
      <w:r w:rsidR="004521A3" w:rsidRPr="00025957">
        <w:rPr>
          <w:position w:val="-4"/>
        </w:rPr>
        <w:object w:dxaOrig="240" w:dyaOrig="260">
          <v:shape id="_x0000_i1061" type="#_x0000_t75" style="width:12.1pt;height:13.25pt" o:ole="">
            <v:imagedata r:id="rId81" o:title=""/>
          </v:shape>
          <o:OLEObject Type="Embed" ProgID="Equation.DSMT4" ShapeID="_x0000_i1061" DrawAspect="Content" ObjectID="_1669382072" r:id="rId82"/>
        </w:object>
      </w:r>
      <w:r>
        <w:rPr>
          <w:rFonts w:ascii="宋体" w:hAnsi="宋体" w:hint="eastAsia"/>
          <w:szCs w:val="21"/>
        </w:rPr>
        <w:t>的密度函数为</w:t>
      </w:r>
      <w:r w:rsidR="004521A3" w:rsidRPr="004521A3">
        <w:rPr>
          <w:position w:val="-10"/>
        </w:rPr>
        <w:object w:dxaOrig="520" w:dyaOrig="320">
          <v:shape id="_x0000_i1062" type="#_x0000_t75" style="width:25.9pt;height:16.15pt" o:ole="">
            <v:imagedata r:id="rId83" o:title=""/>
          </v:shape>
          <o:OLEObject Type="Embed" ProgID="Equation.DSMT4" ShapeID="_x0000_i1062" DrawAspect="Content" ObjectID="_1669382073" r:id="rId84"/>
        </w:object>
      </w:r>
      <w:r>
        <w:rPr>
          <w:rFonts w:ascii="宋体" w:hAnsi="宋体" w:hint="eastAsia"/>
          <w:szCs w:val="21"/>
        </w:rPr>
        <w:t>,且</w:t>
      </w:r>
      <w:r w:rsidR="004521A3" w:rsidRPr="004521A3">
        <w:rPr>
          <w:position w:val="-10"/>
        </w:rPr>
        <w:object w:dxaOrig="1340" w:dyaOrig="320">
          <v:shape id="_x0000_i1063" type="#_x0000_t75" style="width:66.8pt;height:16.15pt" o:ole="">
            <v:imagedata r:id="rId85" o:title=""/>
          </v:shape>
          <o:OLEObject Type="Embed" ProgID="Equation.DSMT4" ShapeID="_x0000_i1063" DrawAspect="Content" ObjectID="_1669382074" r:id="rId86"/>
        </w:object>
      </w:r>
      <w:r w:rsidR="005210F1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520" w:dyaOrig="320">
          <v:shape id="_x0000_i1064" type="#_x0000_t75" style="width:25.9pt;height:16.15pt" o:ole="">
            <v:imagedata r:id="rId87" o:title=""/>
          </v:shape>
          <o:OLEObject Type="Embed" ProgID="Equation.DSMT4" ShapeID="_x0000_i1064" DrawAspect="Content" ObjectID="_1669382075" r:id="rId88"/>
        </w:object>
      </w:r>
      <w:r>
        <w:rPr>
          <w:rFonts w:ascii="宋体" w:hAnsi="宋体" w:hint="eastAsia"/>
          <w:szCs w:val="21"/>
        </w:rPr>
        <w:t>是</w:t>
      </w:r>
      <w:r w:rsidR="004521A3" w:rsidRPr="00025957">
        <w:rPr>
          <w:position w:val="-4"/>
        </w:rPr>
        <w:object w:dxaOrig="240" w:dyaOrig="260">
          <v:shape id="_x0000_i1065" type="#_x0000_t75" style="width:12.1pt;height:13.25pt" o:ole="">
            <v:imagedata r:id="rId89" o:title=""/>
          </v:shape>
          <o:OLEObject Type="Embed" ProgID="Equation.DSMT4" ShapeID="_x0000_i1065" DrawAspect="Content" ObjectID="_1669382076" r:id="rId90"/>
        </w:object>
      </w:r>
      <w:r>
        <w:rPr>
          <w:rFonts w:ascii="宋体" w:hAnsi="宋体" w:hint="eastAsia"/>
          <w:szCs w:val="21"/>
        </w:rPr>
        <w:t>的分布函数,则对任意实数</w:t>
      </w:r>
      <w:r w:rsidR="004521A3" w:rsidRPr="004521A3">
        <w:rPr>
          <w:position w:val="-6"/>
        </w:rPr>
        <w:object w:dxaOrig="200" w:dyaOrig="220">
          <v:shape id="_x0000_i1066" type="#_x0000_t75" style="width:9.8pt;height:10.95pt" o:ole="">
            <v:imagedata r:id="rId91" o:title=""/>
          </v:shape>
          <o:OLEObject Type="Embed" ProgID="Equation.DSMT4" ShapeID="_x0000_i1066" DrawAspect="Content" ObjectID="_1669382077" r:id="rId92"/>
        </w:object>
      </w:r>
      <w:r>
        <w:rPr>
          <w:rFonts w:ascii="宋体" w:hAnsi="宋体" w:hint="eastAsia"/>
          <w:szCs w:val="21"/>
        </w:rPr>
        <w:t>,有</w:t>
      </w:r>
      <w:r w:rsidRPr="00067637">
        <w:rPr>
          <w:rFonts w:hint="eastAsia"/>
        </w:rPr>
        <w:t xml:space="preserve">(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)</w:t>
      </w:r>
    </w:p>
    <w:p w:rsidR="00B545F4" w:rsidRDefault="00B545F4" w:rsidP="00DE7316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 xml:space="preserve">(A) </w:t>
      </w:r>
      <w:r w:rsidR="004521A3" w:rsidRPr="004521A3">
        <w:rPr>
          <w:position w:val="-18"/>
        </w:rPr>
        <w:object w:dxaOrig="2120" w:dyaOrig="520">
          <v:shape id="_x0000_i1067" type="#_x0000_t75" style="width:106pt;height:25.9pt" o:ole="">
            <v:imagedata r:id="rId93" o:title=""/>
          </v:shape>
          <o:OLEObject Type="Embed" ProgID="Equation.DSMT4" ShapeID="_x0000_i1067" DrawAspect="Content" ObjectID="_1669382078" r:id="rId94"/>
        </w:object>
      </w:r>
      <w:r w:rsidR="00DE7316">
        <w:rPr>
          <w:rFonts w:ascii="宋体" w:hAnsi="宋体" w:hint="eastAsia"/>
          <w:szCs w:val="21"/>
        </w:rPr>
        <w:t>．</w:t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>(B)</w:t>
      </w:r>
      <w:r w:rsidRPr="00DE7316">
        <w:t xml:space="preserve"> </w:t>
      </w:r>
      <w:r w:rsidR="004521A3" w:rsidRPr="004521A3">
        <w:rPr>
          <w:position w:val="-24"/>
        </w:rPr>
        <w:object w:dxaOrig="2160" w:dyaOrig="620">
          <v:shape id="_x0000_i1068" type="#_x0000_t75" style="width:108.3pt;height:31.1pt" o:ole="">
            <v:imagedata r:id="rId95" o:title=""/>
          </v:shape>
          <o:OLEObject Type="Embed" ProgID="Equation.DSMT4" ShapeID="_x0000_i1068" DrawAspect="Content" ObjectID="_1669382079" r:id="rId96"/>
        </w:object>
      </w:r>
      <w:r w:rsidR="00DE7316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>(C)</w:t>
      </w:r>
      <w:r w:rsidRPr="00DE7316">
        <w:t xml:space="preserve"> </w:t>
      </w:r>
      <w:r w:rsidR="004521A3" w:rsidRPr="004521A3">
        <w:rPr>
          <w:position w:val="-10"/>
        </w:rPr>
        <w:object w:dxaOrig="1320" w:dyaOrig="320">
          <v:shape id="_x0000_i1069" type="#_x0000_t75" style="width:66.25pt;height:16.15pt" o:ole="">
            <v:imagedata r:id="rId97" o:title=""/>
          </v:shape>
          <o:OLEObject Type="Embed" ProgID="Equation.DSMT4" ShapeID="_x0000_i1069" DrawAspect="Content" ObjectID="_1669382080" r:id="rId98"/>
        </w:object>
      </w:r>
      <w:r w:rsidR="00DE7316">
        <w:rPr>
          <w:rFonts w:ascii="宋体" w:hAnsi="宋体" w:hint="eastAsia"/>
          <w:szCs w:val="21"/>
        </w:rPr>
        <w:t>．</w:t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 xml:space="preserve">(D) </w:t>
      </w:r>
      <w:r w:rsidR="004521A3" w:rsidRPr="004521A3">
        <w:rPr>
          <w:position w:val="-10"/>
        </w:rPr>
        <w:object w:dxaOrig="1760" w:dyaOrig="320">
          <v:shape id="_x0000_i1070" type="#_x0000_t75" style="width:88.15pt;height:16.15pt" o:ole="">
            <v:imagedata r:id="rId99" o:title=""/>
          </v:shape>
          <o:OLEObject Type="Embed" ProgID="Equation.DSMT4" ShapeID="_x0000_i1070" DrawAspect="Content" ObjectID="_1669382081" r:id="rId100"/>
        </w:object>
      </w:r>
      <w:r w:rsidR="00DE731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1E3C56" w:rsidRDefault="001E3C56" w:rsidP="00B545F4">
      <w:pPr>
        <w:rPr>
          <w:rFonts w:ascii="宋体" w:hAnsi="宋体"/>
          <w:b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三、</w:t>
      </w:r>
      <w:r w:rsidR="00D922F9">
        <w:rPr>
          <w:rFonts w:hint="eastAsia"/>
        </w:rPr>
        <w:t>（</w:t>
      </w:r>
      <w:r>
        <w:rPr>
          <w:rFonts w:hint="eastAsia"/>
        </w:rPr>
        <w:t>本题满分5分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1140" w:dyaOrig="400">
          <v:shape id="_x0000_i1071" type="#_x0000_t75" style="width:57pt;height:20.15pt" o:ole="">
            <v:imagedata r:id="rId101" o:title=""/>
          </v:shape>
          <o:OLEObject Type="Embed" ProgID="Equation.DSMT4" ShapeID="_x0000_i1071" DrawAspect="Content" ObjectID="_1669382082" r:id="rId102"/>
        </w:object>
      </w:r>
      <w:r>
        <w:rPr>
          <w:rFonts w:ascii="宋体" w:hAnsi="宋体" w:hint="eastAsia"/>
          <w:szCs w:val="21"/>
        </w:rPr>
        <w:t>是由方程</w:t>
      </w:r>
      <w:r w:rsidR="004521A3" w:rsidRPr="004521A3">
        <w:rPr>
          <w:position w:val="-10"/>
        </w:rPr>
        <w:object w:dxaOrig="2140" w:dyaOrig="360">
          <v:shape id="_x0000_i1072" type="#_x0000_t75" style="width:107.15pt;height:17.85pt" o:ole="">
            <v:imagedata r:id="rId103" o:title=""/>
          </v:shape>
          <o:OLEObject Type="Embed" ProgID="Equation.DSMT4" ShapeID="_x0000_i1072" DrawAspect="Content" ObjectID="_1669382083" r:id="rId104"/>
        </w:object>
      </w:r>
      <w:r>
        <w:rPr>
          <w:rFonts w:ascii="宋体" w:hAnsi="宋体" w:hint="eastAsia"/>
          <w:szCs w:val="21"/>
        </w:rPr>
        <w:t>所确定的二元函数,求</w:t>
      </w:r>
      <w:r w:rsidR="004521A3" w:rsidRPr="004521A3">
        <w:rPr>
          <w:position w:val="-6"/>
        </w:rPr>
        <w:object w:dxaOrig="320" w:dyaOrig="279">
          <v:shape id="_x0000_i1073" type="#_x0000_t75" style="width:16.15pt;height:13.8pt" o:ole="">
            <v:imagedata r:id="rId105" o:title=""/>
          </v:shape>
          <o:OLEObject Type="Embed" ProgID="Equation.DSMT4" ShapeID="_x0000_i1073" DrawAspect="Content" ObjectID="_1669382084" r:id="rId106"/>
        </w:object>
      </w:r>
      <w:r>
        <w:rPr>
          <w:rFonts w:ascii="宋体" w:hAnsi="宋体" w:hint="eastAsia"/>
          <w:szCs w:val="21"/>
        </w:rPr>
        <w:t>.</w:t>
      </w:r>
    </w:p>
    <w:p w:rsidR="00B545F4" w:rsidRDefault="00B545F4" w:rsidP="00B545F4">
      <w:pPr>
        <w:rPr>
          <w:rFonts w:ascii="宋体" w:hAnsi="宋体"/>
          <w:b/>
          <w:szCs w:val="21"/>
        </w:rPr>
      </w:pPr>
    </w:p>
    <w:p w:rsidR="00254D48" w:rsidRDefault="00254D48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四、</w:t>
      </w:r>
      <w:r w:rsidR="00D922F9">
        <w:rPr>
          <w:rFonts w:hint="eastAsia"/>
        </w:rPr>
        <w:t>（</w:t>
      </w:r>
      <w:r>
        <w:rPr>
          <w:rFonts w:hint="eastAsia"/>
        </w:rPr>
        <w:t>本题满分7分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="004521A3" w:rsidRPr="004521A3">
        <w:rPr>
          <w:position w:val="-28"/>
        </w:rPr>
        <w:object w:dxaOrig="2780" w:dyaOrig="740">
          <v:shape id="_x0000_i1074" type="#_x0000_t75" style="width:138.8pt;height:36.85pt" o:ole="">
            <v:imagedata r:id="rId107" o:title=""/>
          </v:shape>
          <o:OLEObject Type="Embed" ProgID="Equation.DSMT4" ShapeID="_x0000_i1074" DrawAspect="Content" ObjectID="_1669382085" r:id="rId108"/>
        </w:object>
      </w:r>
      <w:r>
        <w:rPr>
          <w:rFonts w:ascii="宋体" w:hAnsi="宋体" w:hint="eastAsia"/>
          <w:szCs w:val="21"/>
        </w:rPr>
        <w:t>,求常数</w:t>
      </w:r>
      <w:r w:rsidR="004521A3" w:rsidRPr="004521A3">
        <w:rPr>
          <w:position w:val="-6"/>
        </w:rPr>
        <w:object w:dxaOrig="200" w:dyaOrig="220">
          <v:shape id="_x0000_i1075" type="#_x0000_t75" style="width:9.8pt;height:10.95pt" o:ole="">
            <v:imagedata r:id="rId109" o:title=""/>
          </v:shape>
          <o:OLEObject Type="Embed" ProgID="Equation.DSMT4" ShapeID="_x0000_i1075" DrawAspect="Content" ObjectID="_1669382086" r:id="rId110"/>
        </w:object>
      </w:r>
      <w:r>
        <w:rPr>
          <w:rFonts w:ascii="宋体" w:hAnsi="宋体" w:hint="eastAsia"/>
          <w:szCs w:val="21"/>
        </w:rPr>
        <w:t>的值.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五、</w:t>
      </w:r>
      <w:r w:rsidR="00D922F9">
        <w:rPr>
          <w:rFonts w:hint="eastAsia"/>
        </w:rPr>
        <w:t>（</w:t>
      </w:r>
      <w:r>
        <w:rPr>
          <w:rFonts w:hint="eastAsia"/>
        </w:rPr>
        <w:t>本题满分9分</w:t>
      </w:r>
      <w:r w:rsidR="00D922F9">
        <w:rPr>
          <w:rFonts w:hint="eastAsia"/>
        </w:rPr>
        <w:t>）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设某产品的成本函数为</w:t>
      </w:r>
      <w:r w:rsidR="004521A3" w:rsidRPr="004521A3">
        <w:rPr>
          <w:position w:val="-10"/>
        </w:rPr>
        <w:object w:dxaOrig="1560" w:dyaOrig="360">
          <v:shape id="_x0000_i1076" type="#_x0000_t75" style="width:77.75pt;height:17.85pt" o:ole="">
            <v:imagedata r:id="rId111" o:title=""/>
          </v:shape>
          <o:OLEObject Type="Embed" ProgID="Equation.DSMT4" ShapeID="_x0000_i1076" DrawAspect="Content" ObjectID="_1669382087" r:id="rId112"/>
        </w:object>
      </w:r>
      <w:r w:rsidR="0037654B">
        <w:rPr>
          <w:rFonts w:hint="eastAsia"/>
        </w:rPr>
        <w:t>，</w:t>
      </w:r>
      <w:r>
        <w:rPr>
          <w:rFonts w:ascii="宋体" w:hAnsi="宋体" w:hint="eastAsia"/>
          <w:szCs w:val="21"/>
        </w:rPr>
        <w:t>需求函数为</w:t>
      </w:r>
      <w:r w:rsidR="004521A3" w:rsidRPr="004521A3">
        <w:rPr>
          <w:position w:val="-24"/>
        </w:rPr>
        <w:object w:dxaOrig="1219" w:dyaOrig="620">
          <v:shape id="_x0000_i1077" type="#_x0000_t75" style="width:61.05pt;height:31.1pt" o:ole="">
            <v:imagedata r:id="rId113" o:title=""/>
          </v:shape>
          <o:OLEObject Type="Embed" ProgID="Equation.DSMT4" ShapeID="_x0000_i1077" DrawAspect="Content" ObjectID="_1669382088" r:id="rId114"/>
        </w:object>
      </w:r>
      <w:r w:rsidR="0037654B">
        <w:rPr>
          <w:rFonts w:hint="eastAsia"/>
        </w:rPr>
        <w:t>，</w:t>
      </w:r>
      <w:r>
        <w:rPr>
          <w:rFonts w:ascii="宋体" w:hAnsi="宋体" w:hint="eastAsia"/>
          <w:szCs w:val="21"/>
        </w:rPr>
        <w:t>其中</w:t>
      </w:r>
      <w:r w:rsidR="004521A3" w:rsidRPr="004521A3">
        <w:rPr>
          <w:position w:val="-6"/>
        </w:rPr>
        <w:object w:dxaOrig="220" w:dyaOrig="279">
          <v:shape id="_x0000_i1078" type="#_x0000_t75" style="width:10.95pt;height:13.8pt" o:ole="">
            <v:imagedata r:id="rId115" o:title=""/>
          </v:shape>
          <o:OLEObject Type="Embed" ProgID="Equation.DSMT4" ShapeID="_x0000_i1078" DrawAspect="Content" ObjectID="_1669382089" r:id="rId116"/>
        </w:object>
      </w:r>
      <w:r>
        <w:rPr>
          <w:rFonts w:ascii="宋体" w:hAnsi="宋体" w:hint="eastAsia"/>
          <w:szCs w:val="21"/>
        </w:rPr>
        <w:t>为成本</w:t>
      </w:r>
      <w:r w:rsidR="0037654B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200" w:dyaOrig="260">
          <v:shape id="_x0000_i1079" type="#_x0000_t75" style="width:9.8pt;height:13.25pt" o:ole="">
            <v:imagedata r:id="rId117" o:title=""/>
          </v:shape>
          <o:OLEObject Type="Embed" ProgID="Equation.DSMT4" ShapeID="_x0000_i1079" DrawAspect="Content" ObjectID="_1669382090" r:id="rId118"/>
        </w:object>
      </w:r>
      <w:r>
        <w:rPr>
          <w:rFonts w:ascii="宋体" w:hAnsi="宋体" w:hint="eastAsia"/>
          <w:szCs w:val="21"/>
        </w:rPr>
        <w:t>为需求量</w:t>
      </w:r>
      <w:r w:rsidR="0037654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即产量</w:t>
      </w:r>
      <w:r w:rsidR="0037654B">
        <w:rPr>
          <w:rFonts w:ascii="宋体" w:hAnsi="宋体" w:hint="eastAsia"/>
          <w:szCs w:val="21"/>
        </w:rPr>
        <w:t>），</w:t>
      </w:r>
      <w:r w:rsidR="004521A3" w:rsidRPr="004521A3">
        <w:rPr>
          <w:position w:val="-10"/>
        </w:rPr>
        <w:object w:dxaOrig="200" w:dyaOrig="260">
          <v:shape id="_x0000_i1080" type="#_x0000_t75" style="width:9.8pt;height:13.25pt" o:ole="">
            <v:imagedata r:id="rId119" o:title=""/>
          </v:shape>
          <o:OLEObject Type="Embed" ProgID="Equation.DSMT4" ShapeID="_x0000_i1080" DrawAspect="Content" ObjectID="_1669382091" r:id="rId120"/>
        </w:object>
      </w:r>
      <w:r>
        <w:rPr>
          <w:rFonts w:ascii="宋体" w:hAnsi="宋体" w:hint="eastAsia"/>
          <w:szCs w:val="21"/>
        </w:rPr>
        <w:t>为单价</w:t>
      </w:r>
      <w:r w:rsidR="0037654B">
        <w:rPr>
          <w:rFonts w:ascii="宋体" w:hAnsi="宋体" w:hint="eastAsia"/>
          <w:szCs w:val="21"/>
        </w:rPr>
        <w:t>，</w:t>
      </w:r>
      <w:r w:rsidR="004521A3" w:rsidRPr="004521A3">
        <w:rPr>
          <w:position w:val="-6"/>
        </w:rPr>
        <w:object w:dxaOrig="200" w:dyaOrig="220">
          <v:shape id="_x0000_i1081" type="#_x0000_t75" style="width:9.8pt;height:10.95pt" o:ole="">
            <v:imagedata r:id="rId121" o:title=""/>
          </v:shape>
          <o:OLEObject Type="Embed" ProgID="Equation.DSMT4" ShapeID="_x0000_i1081" DrawAspect="Content" ObjectID="_1669382092" r:id="rId122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200" w:dyaOrig="279">
          <v:shape id="_x0000_i1082" type="#_x0000_t75" style="width:9.8pt;height:13.8pt" o:ole="">
            <v:imagedata r:id="rId123" o:title=""/>
          </v:shape>
          <o:OLEObject Type="Embed" ProgID="Equation.DSMT4" ShapeID="_x0000_i1082" DrawAspect="Content" ObjectID="_1669382093" r:id="rId124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180" w:dyaOrig="220">
          <v:shape id="_x0000_i1083" type="#_x0000_t75" style="width:9.2pt;height:10.95pt" o:ole="">
            <v:imagedata r:id="rId125" o:title=""/>
          </v:shape>
          <o:OLEObject Type="Embed" ProgID="Equation.DSMT4" ShapeID="_x0000_i1083" DrawAspect="Content" ObjectID="_1669382094" r:id="rId126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200" w:dyaOrig="279">
          <v:shape id="_x0000_i1084" type="#_x0000_t75" style="width:9.8pt;height:13.8pt" o:ole="">
            <v:imagedata r:id="rId127" o:title=""/>
          </v:shape>
          <o:OLEObject Type="Embed" ProgID="Equation.DSMT4" ShapeID="_x0000_i1084" DrawAspect="Content" ObjectID="_1669382095" r:id="rId128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180" w:dyaOrig="220">
          <v:shape id="_x0000_i1085" type="#_x0000_t75" style="width:9.2pt;height:10.95pt" o:ole="">
            <v:imagedata r:id="rId129" o:title=""/>
          </v:shape>
          <o:OLEObject Type="Embed" ProgID="Equation.DSMT4" ShapeID="_x0000_i1085" DrawAspect="Content" ObjectID="_1669382096" r:id="rId130"/>
        </w:object>
      </w:r>
      <w:r>
        <w:rPr>
          <w:rFonts w:ascii="宋体" w:hAnsi="宋体" w:hint="eastAsia"/>
          <w:szCs w:val="21"/>
        </w:rPr>
        <w:t>都是正的常数</w:t>
      </w:r>
      <w:r w:rsidR="0037654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</w:t>
      </w:r>
      <w:r w:rsidR="004521A3" w:rsidRPr="004521A3">
        <w:rPr>
          <w:position w:val="-6"/>
        </w:rPr>
        <w:object w:dxaOrig="560" w:dyaOrig="279">
          <v:shape id="_x0000_i1086" type="#_x0000_t75" style="width:28.2pt;height:13.8pt" o:ole="">
            <v:imagedata r:id="rId131" o:title=""/>
          </v:shape>
          <o:OLEObject Type="Embed" ProgID="Equation.DSMT4" ShapeID="_x0000_i1086" DrawAspect="Content" ObjectID="_1669382097" r:id="rId132"/>
        </w:object>
      </w:r>
      <w:r w:rsidR="0037654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求</w:t>
      </w:r>
      <w:r w:rsidR="0037654B">
        <w:rPr>
          <w:rFonts w:ascii="宋体" w:hAnsi="宋体" w:hint="eastAsia"/>
          <w:szCs w:val="21"/>
        </w:rPr>
        <w:t>：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利润最大时的产量及最大利润;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需求对价格的弹性;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需求对价格弹性的绝对值为</w:t>
      </w:r>
      <w:r w:rsidR="004521A3" w:rsidRPr="00025957">
        <w:rPr>
          <w:position w:val="-4"/>
        </w:rPr>
        <w:object w:dxaOrig="180" w:dyaOrig="260">
          <v:shape id="_x0000_i1087" type="#_x0000_t75" style="width:9.2pt;height:13.25pt" o:ole="">
            <v:imagedata r:id="rId133" o:title=""/>
          </v:shape>
          <o:OLEObject Type="Embed" ProgID="Equation.DSMT4" ShapeID="_x0000_i1087" DrawAspect="Content" ObjectID="_1669382098" r:id="rId134"/>
        </w:object>
      </w:r>
      <w:r>
        <w:rPr>
          <w:rFonts w:ascii="宋体" w:hAnsi="宋体" w:hint="eastAsia"/>
          <w:szCs w:val="21"/>
        </w:rPr>
        <w:t>时的产量.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bookmarkStart w:id="1" w:name="OLE_LINK1"/>
      <w:bookmarkStart w:id="2" w:name="OLE_LINK2"/>
      <w:r>
        <w:rPr>
          <w:rFonts w:hint="eastAsia"/>
        </w:rPr>
        <w:t>六、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bookmarkEnd w:id="1"/>
    <w:bookmarkEnd w:id="2"/>
    <w:p w:rsidR="004103FA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</w:t>
      </w:r>
      <w:r w:rsidR="004103FA">
        <w:rPr>
          <w:rFonts w:ascii="宋体" w:hAnsi="宋体" w:hint="eastAsia"/>
          <w:szCs w:val="21"/>
        </w:rPr>
        <w:t>：</w:t>
      </w:r>
    </w:p>
    <w:p w:rsidR="00B545F4" w:rsidRDefault="00B545F4" w:rsidP="00D922F9">
      <w:pPr>
        <w:rPr>
          <w:rFonts w:ascii="宋体" w:hAnsi="宋体"/>
          <w:szCs w:val="21"/>
        </w:rPr>
      </w:pPr>
      <w:r w:rsidRPr="004103FA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函数</w:t>
      </w:r>
      <w:r w:rsidR="004521A3" w:rsidRPr="004521A3">
        <w:rPr>
          <w:position w:val="-10"/>
        </w:rPr>
        <w:object w:dxaOrig="920" w:dyaOrig="320">
          <v:shape id="_x0000_i1088" type="#_x0000_t75" style="width:46.1pt;height:16.15pt" o:ole="">
            <v:imagedata r:id="rId135" o:title=""/>
          </v:shape>
          <o:OLEObject Type="Embed" ProgID="Equation.DSMT4" ShapeID="_x0000_i1088" DrawAspect="Content" ObjectID="_1669382099" r:id="rId136"/>
        </w:object>
      </w:r>
      <w:r w:rsidR="004103FA">
        <w:rPr>
          <w:rFonts w:hint="eastAsia"/>
        </w:rPr>
        <w:t>（</w:t>
      </w:r>
      <w:r w:rsidR="004521A3" w:rsidRPr="004521A3">
        <w:rPr>
          <w:position w:val="-6"/>
        </w:rPr>
        <w:object w:dxaOrig="1080" w:dyaOrig="279">
          <v:shape id="_x0000_i1089" type="#_x0000_t75" style="width:54.15pt;height:13.8pt" o:ole="">
            <v:imagedata r:id="rId137" o:title=""/>
          </v:shape>
          <o:OLEObject Type="Embed" ProgID="Equation.DSMT4" ShapeID="_x0000_i1089" DrawAspect="Content" ObjectID="_1669382100" r:id="rId138"/>
        </w:object>
      </w:r>
      <w:r w:rsidR="004103FA">
        <w:rPr>
          <w:rFonts w:hint="eastAsia"/>
        </w:rPr>
        <w:t>）</w:t>
      </w:r>
      <w:r>
        <w:rPr>
          <w:rFonts w:ascii="宋体" w:hAnsi="宋体" w:hint="eastAsia"/>
          <w:szCs w:val="21"/>
        </w:rPr>
        <w:t>满足条件</w:t>
      </w:r>
      <w:r w:rsidR="004521A3" w:rsidRPr="004521A3">
        <w:rPr>
          <w:position w:val="-10"/>
        </w:rPr>
        <w:object w:dxaOrig="859" w:dyaOrig="320">
          <v:shape id="_x0000_i1090" type="#_x0000_t75" style="width:43.2pt;height:16.15pt" o:ole="">
            <v:imagedata r:id="rId139" o:title=""/>
          </v:shape>
          <o:OLEObject Type="Embed" ProgID="Equation.DSMT4" ShapeID="_x0000_i1090" DrawAspect="Content" ObjectID="_1669382101" r:id="rId140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0"/>
        </w:rPr>
        <w:object w:dxaOrig="1640" w:dyaOrig="360">
          <v:shape id="_x0000_i1091" type="#_x0000_t75" style="width:81.8pt;height:17.85pt" o:ole="">
            <v:imagedata r:id="rId141" o:title=""/>
          </v:shape>
          <o:OLEObject Type="Embed" ProgID="Equation.DSMT4" ShapeID="_x0000_i1091" DrawAspect="Content" ObjectID="_1669382102" r:id="rId142"/>
        </w:object>
      </w:r>
      <w:r w:rsidR="004103FA">
        <w:rPr>
          <w:rFonts w:ascii="宋体" w:hAnsi="宋体" w:hint="eastAsia"/>
          <w:szCs w:val="21"/>
        </w:rPr>
        <w:t>；</w:t>
      </w:r>
    </w:p>
    <w:p w:rsidR="00B545F4" w:rsidRDefault="00B545F4" w:rsidP="004103FA">
      <w:pPr>
        <w:rPr>
          <w:rFonts w:ascii="宋体" w:hAnsi="宋体"/>
          <w:szCs w:val="21"/>
        </w:rPr>
      </w:pPr>
      <w:r w:rsidRPr="004103F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平行于</w:t>
      </w:r>
      <w:r w:rsidR="004521A3" w:rsidRPr="004521A3">
        <w:rPr>
          <w:position w:val="-10"/>
        </w:rPr>
        <w:object w:dxaOrig="220" w:dyaOrig="260">
          <v:shape id="_x0000_i1092" type="#_x0000_t75" style="width:10.95pt;height:13.25pt" o:ole="">
            <v:imagedata r:id="rId143" o:title=""/>
          </v:shape>
          <o:OLEObject Type="Embed" ProgID="Equation.DSMT4" ShapeID="_x0000_i1092" DrawAspect="Content" ObjectID="_1669382103" r:id="rId144"/>
        </w:object>
      </w:r>
      <w:r>
        <w:rPr>
          <w:rFonts w:ascii="宋体" w:hAnsi="宋体" w:hint="eastAsia"/>
          <w:szCs w:val="21"/>
        </w:rPr>
        <w:t>轴的动直线</w:t>
      </w:r>
      <w:r w:rsidR="004521A3" w:rsidRPr="00025957">
        <w:rPr>
          <w:position w:val="-4"/>
        </w:rPr>
        <w:object w:dxaOrig="440" w:dyaOrig="260">
          <v:shape id="_x0000_i1093" type="#_x0000_t75" style="width:21.9pt;height:13.25pt" o:ole="">
            <v:imagedata r:id="rId145" o:title=""/>
          </v:shape>
          <o:OLEObject Type="Embed" ProgID="Equation.DSMT4" ShapeID="_x0000_i1093" DrawAspect="Content" ObjectID="_1669382104" r:id="rId146"/>
        </w:object>
      </w:r>
      <w:r>
        <w:rPr>
          <w:rFonts w:ascii="宋体" w:hAnsi="宋体" w:hint="eastAsia"/>
          <w:szCs w:val="21"/>
        </w:rPr>
        <w:t>与曲线</w:t>
      </w:r>
      <w:r w:rsidR="004521A3" w:rsidRPr="004521A3">
        <w:rPr>
          <w:position w:val="-10"/>
        </w:rPr>
        <w:object w:dxaOrig="920" w:dyaOrig="320">
          <v:shape id="_x0000_i1094" type="#_x0000_t75" style="width:46.1pt;height:16.15pt" o:ole="">
            <v:imagedata r:id="rId147" o:title=""/>
          </v:shape>
          <o:OLEObject Type="Embed" ProgID="Equation.DSMT4" ShapeID="_x0000_i1094" DrawAspect="Content" ObjectID="_1669382105" r:id="rId148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0"/>
        </w:rPr>
        <w:object w:dxaOrig="999" w:dyaOrig="360">
          <v:shape id="_x0000_i1095" type="#_x0000_t75" style="width:50.1pt;height:17.85pt" o:ole="">
            <v:imagedata r:id="rId149" o:title=""/>
          </v:shape>
          <o:OLEObject Type="Embed" ProgID="Equation.DSMT4" ShapeID="_x0000_i1095" DrawAspect="Content" ObjectID="_1669382106" r:id="rId150"/>
        </w:object>
      </w:r>
      <w:r>
        <w:rPr>
          <w:rFonts w:ascii="宋体" w:hAnsi="宋体" w:hint="eastAsia"/>
          <w:szCs w:val="21"/>
        </w:rPr>
        <w:t>分别相交于点</w:t>
      </w:r>
      <w:r w:rsidR="004521A3" w:rsidRPr="004521A3">
        <w:rPr>
          <w:position w:val="-12"/>
        </w:rPr>
        <w:object w:dxaOrig="260" w:dyaOrig="360">
          <v:shape id="_x0000_i1096" type="#_x0000_t75" style="width:13.25pt;height:17.85pt" o:ole="">
            <v:imagedata r:id="rId151" o:title=""/>
          </v:shape>
          <o:OLEObject Type="Embed" ProgID="Equation.DSMT4" ShapeID="_x0000_i1096" DrawAspect="Content" ObjectID="_1669382107" r:id="rId152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2"/>
        </w:rPr>
        <w:object w:dxaOrig="260" w:dyaOrig="360">
          <v:shape id="_x0000_i1097" type="#_x0000_t75" style="width:13.25pt;height:17.85pt" o:ole="">
            <v:imagedata r:id="rId153" o:title=""/>
          </v:shape>
          <o:OLEObject Type="Embed" ProgID="Equation.DSMT4" ShapeID="_x0000_i1097" DrawAspect="Content" ObjectID="_1669382108" r:id="rId154"/>
        </w:object>
      </w:r>
      <w:r w:rsidR="004103FA">
        <w:rPr>
          <w:rFonts w:ascii="宋体" w:hAnsi="宋体" w:hint="eastAsia"/>
          <w:szCs w:val="21"/>
        </w:rPr>
        <w:t>；</w:t>
      </w:r>
    </w:p>
    <w:p w:rsidR="00B545F4" w:rsidRDefault="00B545F4" w:rsidP="004103FA">
      <w:pPr>
        <w:rPr>
          <w:rFonts w:ascii="宋体" w:hAnsi="宋体"/>
          <w:szCs w:val="21"/>
        </w:rPr>
      </w:pPr>
      <w:r w:rsidRPr="004103FA">
        <w:rPr>
          <w:rFonts w:hint="eastAsia"/>
        </w:rPr>
        <w:lastRenderedPageBreak/>
        <w:t xml:space="preserve">(3) </w:t>
      </w:r>
      <w:r>
        <w:rPr>
          <w:rFonts w:ascii="宋体" w:hAnsi="宋体" w:hint="eastAsia"/>
          <w:szCs w:val="21"/>
        </w:rPr>
        <w:t>曲线</w:t>
      </w:r>
      <w:r w:rsidR="004521A3" w:rsidRPr="004521A3">
        <w:rPr>
          <w:position w:val="-10"/>
        </w:rPr>
        <w:object w:dxaOrig="920" w:dyaOrig="320">
          <v:shape id="_x0000_i1098" type="#_x0000_t75" style="width:46.1pt;height:16.15pt" o:ole="">
            <v:imagedata r:id="rId155" o:title=""/>
          </v:shape>
          <o:OLEObject Type="Embed" ProgID="Equation.DSMT4" ShapeID="_x0000_i1098" DrawAspect="Content" ObjectID="_1669382109" r:id="rId156"/>
        </w:object>
      </w:r>
      <w:r>
        <w:rPr>
          <w:rFonts w:ascii="宋体" w:hAnsi="宋体" w:hint="eastAsia"/>
          <w:szCs w:val="21"/>
        </w:rPr>
        <w:t>,直线</w:t>
      </w:r>
      <w:r w:rsidR="004521A3" w:rsidRPr="00025957">
        <w:rPr>
          <w:position w:val="-4"/>
        </w:rPr>
        <w:object w:dxaOrig="440" w:dyaOrig="260">
          <v:shape id="_x0000_i1099" type="#_x0000_t75" style="width:21.9pt;height:13.25pt" o:ole="">
            <v:imagedata r:id="rId157" o:title=""/>
          </v:shape>
          <o:OLEObject Type="Embed" ProgID="Equation.DSMT4" ShapeID="_x0000_i1099" DrawAspect="Content" ObjectID="_1669382110" r:id="rId158"/>
        </w:object>
      </w:r>
      <w:r>
        <w:rPr>
          <w:rFonts w:ascii="宋体" w:hAnsi="宋体" w:hint="eastAsia"/>
          <w:szCs w:val="21"/>
        </w:rPr>
        <w:t>与</w:t>
      </w:r>
      <w:r w:rsidR="004521A3" w:rsidRPr="00025957">
        <w:rPr>
          <w:position w:val="-4"/>
        </w:rPr>
        <w:object w:dxaOrig="200" w:dyaOrig="200">
          <v:shape id="_x0000_i1100" type="#_x0000_t75" style="width:9.8pt;height:9.8pt" o:ole="">
            <v:imagedata r:id="rId159" o:title=""/>
          </v:shape>
          <o:OLEObject Type="Embed" ProgID="Equation.DSMT4" ShapeID="_x0000_i1100" DrawAspect="Content" ObjectID="_1669382111" r:id="rId160"/>
        </w:object>
      </w:r>
      <w:r>
        <w:rPr>
          <w:rFonts w:ascii="宋体" w:hAnsi="宋体" w:hint="eastAsia"/>
          <w:szCs w:val="21"/>
        </w:rPr>
        <w:t>轴所围封闭图形的面积</w:t>
      </w:r>
      <w:r w:rsidR="004521A3" w:rsidRPr="004521A3">
        <w:rPr>
          <w:position w:val="-6"/>
        </w:rPr>
        <w:object w:dxaOrig="220" w:dyaOrig="279">
          <v:shape id="_x0000_i1101" type="#_x0000_t75" style="width:10.95pt;height:13.8pt" o:ole="">
            <v:imagedata r:id="rId161" o:title=""/>
          </v:shape>
          <o:OLEObject Type="Embed" ProgID="Equation.DSMT4" ShapeID="_x0000_i1101" DrawAspect="Content" ObjectID="_1669382112" r:id="rId162"/>
        </w:object>
      </w:r>
      <w:r>
        <w:rPr>
          <w:rFonts w:ascii="宋体" w:hAnsi="宋体" w:hint="eastAsia"/>
          <w:szCs w:val="21"/>
        </w:rPr>
        <w:t>恒等于线段</w:t>
      </w:r>
      <w:r w:rsidR="004521A3" w:rsidRPr="004521A3">
        <w:rPr>
          <w:position w:val="-12"/>
        </w:rPr>
        <w:object w:dxaOrig="440" w:dyaOrig="360">
          <v:shape id="_x0000_i1102" type="#_x0000_t75" style="width:21.9pt;height:17.85pt" o:ole="">
            <v:imagedata r:id="rId163" o:title=""/>
          </v:shape>
          <o:OLEObject Type="Embed" ProgID="Equation.DSMT4" ShapeID="_x0000_i1102" DrawAspect="Content" ObjectID="_1669382113" r:id="rId164"/>
        </w:object>
      </w:r>
      <w:r>
        <w:rPr>
          <w:rFonts w:ascii="宋体" w:hAnsi="宋体" w:hint="eastAsia"/>
          <w:szCs w:val="21"/>
        </w:rPr>
        <w:t>的长度</w:t>
      </w:r>
      <w:r w:rsidR="004103FA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求函数</w:t>
      </w:r>
      <w:r w:rsidR="004521A3" w:rsidRPr="004521A3">
        <w:rPr>
          <w:position w:val="-10"/>
        </w:rPr>
        <w:object w:dxaOrig="920" w:dyaOrig="320">
          <v:shape id="_x0000_i1103" type="#_x0000_t75" style="width:46.1pt;height:16.15pt" o:ole="">
            <v:imagedata r:id="rId165" o:title=""/>
          </v:shape>
          <o:OLEObject Type="Embed" ProgID="Equation.DSMT4" ShapeID="_x0000_i1103" DrawAspect="Content" ObjectID="_1669382114" r:id="rId166"/>
        </w:object>
      </w:r>
      <w:r>
        <w:rPr>
          <w:rFonts w:ascii="宋体" w:hAnsi="宋体" w:hint="eastAsia"/>
          <w:szCs w:val="21"/>
        </w:rPr>
        <w:t>的表达式</w:t>
      </w:r>
      <w:r w:rsidR="004103FA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七、</w:t>
      </w:r>
      <w:r w:rsidR="00D922F9">
        <w:rPr>
          <w:rFonts w:hint="eastAsia"/>
        </w:rPr>
        <w:t>（</w:t>
      </w:r>
      <w:r>
        <w:rPr>
          <w:rFonts w:hint="eastAsia"/>
        </w:rPr>
        <w:t>本题满分6分</w:t>
      </w:r>
      <w:r w:rsidR="00D922F9">
        <w:rPr>
          <w:rFonts w:hint="eastAsia"/>
        </w:rPr>
        <w:t>）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假设函数</w:t>
      </w:r>
      <w:r w:rsidR="004521A3" w:rsidRPr="004521A3">
        <w:rPr>
          <w:position w:val="-10"/>
        </w:rPr>
        <w:object w:dxaOrig="540" w:dyaOrig="320">
          <v:shape id="_x0000_i1104" type="#_x0000_t75" style="width:27.05pt;height:16.15pt" o:ole="">
            <v:imagedata r:id="rId167" o:title=""/>
          </v:shape>
          <o:OLEObject Type="Embed" ProgID="Equation.DSMT4" ShapeID="_x0000_i1104" DrawAspect="Content" ObjectID="_1669382115" r:id="rId168"/>
        </w:object>
      </w:r>
      <w:r>
        <w:rPr>
          <w:rFonts w:ascii="宋体" w:hAnsi="宋体" w:hint="eastAsia"/>
          <w:szCs w:val="21"/>
        </w:rPr>
        <w:t>在</w:t>
      </w:r>
      <w:r w:rsidR="004521A3" w:rsidRPr="004521A3">
        <w:rPr>
          <w:position w:val="-10"/>
        </w:rPr>
        <w:object w:dxaOrig="520" w:dyaOrig="320">
          <v:shape id="_x0000_i1105" type="#_x0000_t75" style="width:25.9pt;height:16.15pt" o:ole="">
            <v:imagedata r:id="rId169" o:title=""/>
          </v:shape>
          <o:OLEObject Type="Embed" ProgID="Equation.DSMT4" ShapeID="_x0000_i1105" DrawAspect="Content" ObjectID="_1669382116" r:id="rId170"/>
        </w:object>
      </w:r>
      <w:r>
        <w:rPr>
          <w:rFonts w:ascii="宋体" w:hAnsi="宋体" w:hint="eastAsia"/>
          <w:szCs w:val="21"/>
        </w:rPr>
        <w:t>上连续,在</w:t>
      </w:r>
      <w:r w:rsidR="004521A3" w:rsidRPr="004521A3">
        <w:rPr>
          <w:position w:val="-10"/>
        </w:rPr>
        <w:object w:dxaOrig="540" w:dyaOrig="320">
          <v:shape id="_x0000_i1106" type="#_x0000_t75" style="width:27.05pt;height:16.15pt" o:ole="">
            <v:imagedata r:id="rId171" o:title=""/>
          </v:shape>
          <o:OLEObject Type="Embed" ProgID="Equation.DSMT4" ShapeID="_x0000_i1106" DrawAspect="Content" ObjectID="_1669382117" r:id="rId172"/>
        </w:object>
      </w:r>
      <w:r>
        <w:rPr>
          <w:rFonts w:ascii="宋体" w:hAnsi="宋体" w:hint="eastAsia"/>
          <w:szCs w:val="21"/>
        </w:rPr>
        <w:t>内二阶可导,过点</w:t>
      </w:r>
      <w:r w:rsidR="004521A3" w:rsidRPr="004521A3">
        <w:rPr>
          <w:position w:val="-10"/>
        </w:rPr>
        <w:object w:dxaOrig="1040" w:dyaOrig="320">
          <v:shape id="_x0000_i1107" type="#_x0000_t75" style="width:51.85pt;height:16.15pt" o:ole="">
            <v:imagedata r:id="rId173" o:title=""/>
          </v:shape>
          <o:OLEObject Type="Embed" ProgID="Equation.DSMT4" ShapeID="_x0000_i1107" DrawAspect="Content" ObjectID="_1669382118" r:id="rId174"/>
        </w:object>
      </w:r>
      <w:r>
        <w:rPr>
          <w:rFonts w:ascii="宋体" w:hAnsi="宋体" w:hint="eastAsia"/>
          <w:szCs w:val="21"/>
        </w:rPr>
        <w:t>与</w:t>
      </w:r>
      <w:r w:rsidR="004521A3" w:rsidRPr="004521A3">
        <w:rPr>
          <w:position w:val="-10"/>
        </w:rPr>
        <w:object w:dxaOrig="1040" w:dyaOrig="320">
          <v:shape id="_x0000_i1108" type="#_x0000_t75" style="width:51.85pt;height:16.15pt" o:ole="">
            <v:imagedata r:id="rId175" o:title=""/>
          </v:shape>
          <o:OLEObject Type="Embed" ProgID="Equation.DSMT4" ShapeID="_x0000_i1108" DrawAspect="Content" ObjectID="_1669382119" r:id="rId176"/>
        </w:object>
      </w:r>
      <w:r>
        <w:rPr>
          <w:rFonts w:ascii="宋体" w:hAnsi="宋体" w:hint="eastAsia"/>
          <w:szCs w:val="21"/>
        </w:rPr>
        <w:t>的直线与曲线</w:t>
      </w:r>
      <w:r w:rsidR="004521A3" w:rsidRPr="004521A3">
        <w:rPr>
          <w:position w:val="-10"/>
        </w:rPr>
        <w:object w:dxaOrig="920" w:dyaOrig="320">
          <v:shape id="_x0000_i1109" type="#_x0000_t75" style="width:46.1pt;height:16.15pt" o:ole="">
            <v:imagedata r:id="rId177" o:title=""/>
          </v:shape>
          <o:OLEObject Type="Embed" ProgID="Equation.DSMT4" ShapeID="_x0000_i1109" DrawAspect="Content" ObjectID="_1669382120" r:id="rId178"/>
        </w:object>
      </w:r>
      <w:r>
        <w:rPr>
          <w:rFonts w:ascii="宋体" w:hAnsi="宋体" w:hint="eastAsia"/>
          <w:szCs w:val="21"/>
        </w:rPr>
        <w:t>相交于点</w:t>
      </w:r>
      <w:r w:rsidR="004521A3" w:rsidRPr="004521A3">
        <w:rPr>
          <w:position w:val="-10"/>
        </w:rPr>
        <w:object w:dxaOrig="1020" w:dyaOrig="320">
          <v:shape id="_x0000_i1110" type="#_x0000_t75" style="width:51.25pt;height:16.15pt" o:ole="">
            <v:imagedata r:id="rId179" o:title=""/>
          </v:shape>
          <o:OLEObject Type="Embed" ProgID="Equation.DSMT4" ShapeID="_x0000_i1110" DrawAspect="Content" ObjectID="_1669382121" r:id="rId180"/>
        </w:object>
      </w:r>
      <w:r>
        <w:rPr>
          <w:rFonts w:ascii="宋体" w:hAnsi="宋体" w:hint="eastAsia"/>
          <w:szCs w:val="21"/>
        </w:rPr>
        <w:t>,其中</w:t>
      </w:r>
      <w:r w:rsidR="004521A3" w:rsidRPr="004521A3">
        <w:rPr>
          <w:position w:val="-6"/>
        </w:rPr>
        <w:object w:dxaOrig="859" w:dyaOrig="279">
          <v:shape id="_x0000_i1111" type="#_x0000_t75" style="width:43.2pt;height:13.8pt" o:ole="">
            <v:imagedata r:id="rId181" o:title=""/>
          </v:shape>
          <o:OLEObject Type="Embed" ProgID="Equation.DSMT4" ShapeID="_x0000_i1111" DrawAspect="Content" ObjectID="_1669382122" r:id="rId182"/>
        </w:object>
      </w:r>
      <w:r w:rsidR="003555C6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证明</w:t>
      </w:r>
      <w:r w:rsidR="003555C6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在</w:t>
      </w:r>
      <w:r w:rsidR="004521A3" w:rsidRPr="004521A3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69382123" r:id="rId184"/>
        </w:object>
      </w:r>
      <w:r>
        <w:rPr>
          <w:rFonts w:ascii="宋体" w:hAnsi="宋体" w:hint="eastAsia"/>
          <w:szCs w:val="21"/>
        </w:rPr>
        <w:t>内至少存在一点</w:t>
      </w:r>
      <w:r w:rsidR="004521A3" w:rsidRPr="004521A3">
        <w:rPr>
          <w:position w:val="-10"/>
        </w:rPr>
        <w:object w:dxaOrig="200" w:dyaOrig="320">
          <v:shape id="_x0000_i1113" type="#_x0000_t75" style="width:9.8pt;height:16.15pt" o:ole="">
            <v:imagedata r:id="rId185" o:title=""/>
          </v:shape>
          <o:OLEObject Type="Embed" ProgID="Equation.DSMT4" ShapeID="_x0000_i1113" DrawAspect="Content" ObjectID="_1669382124" r:id="rId186"/>
        </w:object>
      </w:r>
      <w:r>
        <w:rPr>
          <w:rFonts w:ascii="宋体" w:hAnsi="宋体" w:hint="eastAsia"/>
          <w:szCs w:val="21"/>
        </w:rPr>
        <w:t>,使</w:t>
      </w:r>
      <w:r w:rsidR="004521A3" w:rsidRPr="004521A3">
        <w:rPr>
          <w:position w:val="-10"/>
        </w:rPr>
        <w:object w:dxaOrig="960" w:dyaOrig="320">
          <v:shape id="_x0000_i1114" type="#_x0000_t75" style="width:47.8pt;height:16.15pt" o:ole="">
            <v:imagedata r:id="rId187" o:title=""/>
          </v:shape>
          <o:OLEObject Type="Embed" ProgID="Equation.DSMT4" ShapeID="_x0000_i1114" DrawAspect="Content" ObjectID="_1669382125" r:id="rId188"/>
        </w:object>
      </w:r>
      <w:r w:rsidR="003555C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八、</w:t>
      </w:r>
      <w:r w:rsidR="00D922F9">
        <w:rPr>
          <w:rFonts w:hint="eastAsia"/>
        </w:rPr>
        <w:t>（</w:t>
      </w:r>
      <w:r>
        <w:rPr>
          <w:rFonts w:hint="eastAsia"/>
        </w:rPr>
        <w:t>本题满分10分</w:t>
      </w:r>
      <w:r w:rsidR="00D922F9">
        <w:rPr>
          <w:rFonts w:hint="eastAsia"/>
        </w:rPr>
        <w:t>）</w:t>
      </w:r>
    </w:p>
    <w:p w:rsidR="00B545F4" w:rsidRDefault="004521A3" w:rsidP="00D922F9">
      <w:pPr>
        <w:rPr>
          <w:rFonts w:ascii="宋体" w:hAnsi="宋体"/>
          <w:szCs w:val="21"/>
        </w:rPr>
      </w:pPr>
      <w:r w:rsidRPr="00025957">
        <w:rPr>
          <w:position w:val="-4"/>
        </w:rPr>
        <w:object w:dxaOrig="200" w:dyaOrig="260">
          <v:shape id="_x0000_i1115" type="#_x0000_t75" style="width:9.8pt;height:13.25pt" o:ole="">
            <v:imagedata r:id="rId189" o:title=""/>
          </v:shape>
          <o:OLEObject Type="Embed" ProgID="Equation.DSMT4" ShapeID="_x0000_i1115" DrawAspect="Content" ObjectID="_1669382126" r:id="rId190"/>
        </w:object>
      </w:r>
      <w:r w:rsidR="00B545F4">
        <w:rPr>
          <w:rFonts w:ascii="宋体" w:hAnsi="宋体" w:hint="eastAsia"/>
          <w:szCs w:val="21"/>
        </w:rPr>
        <w:t>为何值时</w:t>
      </w:r>
      <w:r w:rsidR="003555C6">
        <w:rPr>
          <w:rFonts w:ascii="宋体" w:hAnsi="宋体" w:hint="eastAsia"/>
          <w:szCs w:val="21"/>
        </w:rPr>
        <w:t>，</w:t>
      </w:r>
      <w:r w:rsidR="00B545F4">
        <w:rPr>
          <w:rFonts w:ascii="宋体" w:hAnsi="宋体" w:hint="eastAsia"/>
          <w:szCs w:val="21"/>
        </w:rPr>
        <w:t>线性方程组</w:t>
      </w:r>
    </w:p>
    <w:p w:rsidR="00B545F4" w:rsidRDefault="004521A3" w:rsidP="00B545F4">
      <w:pPr>
        <w:jc w:val="center"/>
        <w:rPr>
          <w:rFonts w:ascii="宋体" w:hAnsi="宋体"/>
          <w:szCs w:val="21"/>
        </w:rPr>
      </w:pPr>
      <w:r w:rsidRPr="004521A3">
        <w:rPr>
          <w:position w:val="-50"/>
        </w:rPr>
        <w:object w:dxaOrig="2040" w:dyaOrig="1120">
          <v:shape id="_x0000_i1116" type="#_x0000_t75" style="width:101.95pt;height:55.85pt" o:ole="">
            <v:imagedata r:id="rId191" o:title=""/>
          </v:shape>
          <o:OLEObject Type="Embed" ProgID="Equation.DSMT4" ShapeID="_x0000_i1116" DrawAspect="Content" ObjectID="_1669382127" r:id="rId192"/>
        </w:objec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有惟一解</w:t>
      </w:r>
      <w:r w:rsidR="003555C6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无解</w:t>
      </w:r>
      <w:r w:rsidR="003555C6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有无穷多组解</w:t>
      </w:r>
      <w:r w:rsidR="003555C6">
        <w:rPr>
          <w:rFonts w:ascii="宋体" w:hAnsi="宋体" w:hint="eastAsia"/>
          <w:szCs w:val="21"/>
        </w:rPr>
        <w:t>？</w:t>
      </w:r>
      <w:r>
        <w:rPr>
          <w:rFonts w:ascii="宋体" w:hAnsi="宋体" w:hint="eastAsia"/>
          <w:szCs w:val="21"/>
        </w:rPr>
        <w:t>在有解情况下</w:t>
      </w:r>
      <w:r w:rsidR="003555C6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求出其全部解</w:t>
      </w:r>
      <w:r w:rsidR="003555C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九、</w:t>
      </w:r>
      <w:r w:rsidR="00D922F9">
        <w:rPr>
          <w:rFonts w:hint="eastAsia"/>
        </w:rPr>
        <w:t>（</w:t>
      </w:r>
      <w:r>
        <w:rPr>
          <w:rFonts w:hint="eastAsia"/>
        </w:rPr>
        <w:t>本题满分9分</w:t>
      </w:r>
      <w:r w:rsidR="00D922F9">
        <w:rPr>
          <w:rFonts w:hint="eastAsia"/>
        </w:rPr>
        <w:t>）</w:t>
      </w:r>
    </w:p>
    <w:p w:rsidR="00B545F4" w:rsidRPr="009E10D8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设二次型</w:t>
      </w:r>
      <w:r w:rsidR="004521A3" w:rsidRPr="004521A3">
        <w:rPr>
          <w:position w:val="-12"/>
        </w:rPr>
        <w:object w:dxaOrig="4120" w:dyaOrig="380">
          <v:shape id="_x0000_i1117" type="#_x0000_t75" style="width:206.2pt;height:19pt" o:ole="">
            <v:imagedata r:id="rId193" o:title=""/>
          </v:shape>
          <o:OLEObject Type="Embed" ProgID="Equation.DSMT4" ShapeID="_x0000_i1117" DrawAspect="Content" ObjectID="_1669382128" r:id="rId194"/>
        </w:object>
      </w:r>
      <w:r>
        <w:rPr>
          <w:rFonts w:ascii="宋体" w:hAnsi="宋体" w:hint="eastAsia"/>
          <w:szCs w:val="21"/>
        </w:rPr>
        <w:t>经正交变换</w:t>
      </w:r>
      <w:r w:rsidR="004521A3" w:rsidRPr="00025957">
        <w:rPr>
          <w:position w:val="-4"/>
        </w:rPr>
        <w:object w:dxaOrig="760" w:dyaOrig="260">
          <v:shape id="_x0000_i1118" type="#_x0000_t75" style="width:38pt;height:13.25pt" o:ole="">
            <v:imagedata r:id="rId195" o:title=""/>
          </v:shape>
          <o:OLEObject Type="Embed" ProgID="Equation.DSMT4" ShapeID="_x0000_i1118" DrawAspect="Content" ObjectID="_1669382129" r:id="rId196"/>
        </w:object>
      </w:r>
      <w:r>
        <w:rPr>
          <w:rFonts w:ascii="宋体" w:hAnsi="宋体" w:hint="eastAsia"/>
          <w:szCs w:val="21"/>
        </w:rPr>
        <w:t>化成</w:t>
      </w:r>
      <w:r w:rsidR="004521A3" w:rsidRPr="004521A3">
        <w:rPr>
          <w:position w:val="-12"/>
        </w:rPr>
        <w:object w:dxaOrig="1260" w:dyaOrig="380">
          <v:shape id="_x0000_i1119" type="#_x0000_t75" style="width:62.8pt;height:19pt" o:ole="">
            <v:imagedata r:id="rId197" o:title=""/>
          </v:shape>
          <o:OLEObject Type="Embed" ProgID="Equation.DSMT4" ShapeID="_x0000_i1119" DrawAspect="Content" ObjectID="_1669382130" r:id="rId198"/>
        </w:object>
      </w:r>
      <w:r w:rsidR="00D6654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  <w:r w:rsidR="004521A3" w:rsidRPr="004521A3">
        <w:rPr>
          <w:position w:val="-12"/>
        </w:rPr>
        <w:object w:dxaOrig="1540" w:dyaOrig="380">
          <v:shape id="_x0000_i1120" type="#_x0000_t75" style="width:77.2pt;height:19pt" o:ole="">
            <v:imagedata r:id="rId199" o:title=""/>
          </v:shape>
          <o:OLEObject Type="Embed" ProgID="Equation.DSMT4" ShapeID="_x0000_i1120" DrawAspect="Content" ObjectID="_1669382131" r:id="rId200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2"/>
        </w:rPr>
        <w:object w:dxaOrig="1579" w:dyaOrig="380">
          <v:shape id="_x0000_i1121" type="#_x0000_t75" style="width:78.9pt;height:19pt" o:ole="">
            <v:imagedata r:id="rId201" o:title=""/>
          </v:shape>
          <o:OLEObject Type="Embed" ProgID="Equation.DSMT4" ShapeID="_x0000_i1121" DrawAspect="Content" ObjectID="_1669382132" r:id="rId202"/>
        </w:object>
      </w:r>
      <w:r>
        <w:rPr>
          <w:rFonts w:ascii="宋体" w:hAnsi="宋体" w:hint="eastAsia"/>
          <w:szCs w:val="21"/>
        </w:rPr>
        <w:t>是三维列向量</w:t>
      </w:r>
      <w:r w:rsidR="00D66545">
        <w:rPr>
          <w:rFonts w:ascii="宋体" w:hAnsi="宋体" w:hint="eastAsia"/>
          <w:szCs w:val="21"/>
        </w:rPr>
        <w:t>，</w:t>
      </w:r>
      <w:r w:rsidR="004521A3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3" o:title=""/>
          </v:shape>
          <o:OLEObject Type="Embed" ProgID="Equation.DSMT4" ShapeID="_x0000_i1122" DrawAspect="Content" ObjectID="_1669382133" r:id="rId204"/>
        </w:object>
      </w:r>
      <w:r>
        <w:rPr>
          <w:rFonts w:ascii="宋体" w:hAnsi="宋体" w:hint="eastAsia"/>
          <w:szCs w:val="21"/>
        </w:rPr>
        <w:t>是</w:t>
      </w:r>
      <w:r w:rsidR="004521A3" w:rsidRPr="004521A3">
        <w:rPr>
          <w:position w:val="-6"/>
        </w:rPr>
        <w:object w:dxaOrig="180" w:dyaOrig="279">
          <v:shape id="_x0000_i1123" type="#_x0000_t75" style="width:9.2pt;height:13.8pt" o:ole="">
            <v:imagedata r:id="rId205" o:title=""/>
          </v:shape>
          <o:OLEObject Type="Embed" ProgID="Equation.DSMT4" ShapeID="_x0000_i1123" DrawAspect="Content" ObjectID="_1669382134" r:id="rId206"/>
        </w:object>
      </w:r>
      <w:r>
        <w:rPr>
          <w:rFonts w:ascii="宋体" w:hAnsi="宋体" w:hint="eastAsia"/>
          <w:szCs w:val="21"/>
        </w:rPr>
        <w:t>阶正交矩阵</w:t>
      </w:r>
      <w:r w:rsidR="00D66545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试求常数</w:t>
      </w:r>
      <w:r w:rsidR="004521A3" w:rsidRPr="004521A3">
        <w:rPr>
          <w:position w:val="-6"/>
        </w:rPr>
        <w:object w:dxaOrig="240" w:dyaOrig="220">
          <v:shape id="_x0000_i1124" type="#_x0000_t75" style="width:12.1pt;height:10.95pt" o:ole="">
            <v:imagedata r:id="rId207" o:title=""/>
          </v:shape>
          <o:OLEObject Type="Embed" ProgID="Equation.DSMT4" ShapeID="_x0000_i1124" DrawAspect="Content" ObjectID="_1669382135" r:id="rId208"/>
        </w:object>
      </w:r>
      <w:r w:rsidR="00D66545">
        <w:rPr>
          <w:rFonts w:ascii="宋体" w:hAnsi="宋体"/>
          <w:szCs w:val="21"/>
        </w:rPr>
        <w:t>,</w:t>
      </w:r>
      <w:r w:rsidR="004521A3" w:rsidRPr="004521A3">
        <w:rPr>
          <w:position w:val="-10"/>
        </w:rPr>
        <w:object w:dxaOrig="240" w:dyaOrig="320">
          <v:shape id="_x0000_i1125" type="#_x0000_t75" style="width:12.1pt;height:16.15pt" o:ole="">
            <v:imagedata r:id="rId209" o:title=""/>
          </v:shape>
          <o:OLEObject Type="Embed" ProgID="Equation.DSMT4" ShapeID="_x0000_i1125" DrawAspect="Content" ObjectID="_1669382136" r:id="rId210"/>
        </w:object>
      </w:r>
      <w:r w:rsidR="00D66545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十、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4521A3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69382137" r:id="rId212"/>
        </w:object>
      </w:r>
      <w:r>
        <w:rPr>
          <w:rFonts w:ascii="宋体" w:hAnsi="宋体" w:hint="eastAsia"/>
          <w:szCs w:val="21"/>
        </w:rPr>
        <w:t>和</w:t>
      </w:r>
      <w:r w:rsidR="004521A3" w:rsidRPr="00025957">
        <w:rPr>
          <w:position w:val="-4"/>
        </w:rPr>
        <w:object w:dxaOrig="220" w:dyaOrig="260">
          <v:shape id="_x0000_i1127" type="#_x0000_t75" style="width:10.95pt;height:13.25pt" o:ole="">
            <v:imagedata r:id="rId213" o:title=""/>
          </v:shape>
          <o:OLEObject Type="Embed" ProgID="Equation.DSMT4" ShapeID="_x0000_i1127" DrawAspect="Content" ObjectID="_1669382138" r:id="rId214"/>
        </w:object>
      </w:r>
      <w:r>
        <w:rPr>
          <w:rFonts w:ascii="宋体" w:hAnsi="宋体" w:hint="eastAsia"/>
          <w:szCs w:val="21"/>
        </w:rPr>
        <w:t>同分布</w:t>
      </w:r>
      <w:r w:rsidR="00110423">
        <w:rPr>
          <w:rFonts w:ascii="宋体" w:hAnsi="宋体" w:hint="eastAsia"/>
          <w:szCs w:val="21"/>
        </w:rPr>
        <w:t>，</w:t>
      </w:r>
      <w:r w:rsidR="004521A3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15" o:title=""/>
          </v:shape>
          <o:OLEObject Type="Embed" ProgID="Equation.DSMT4" ShapeID="_x0000_i1128" DrawAspect="Content" ObjectID="_1669382139" r:id="rId216"/>
        </w:object>
      </w:r>
      <w:r>
        <w:rPr>
          <w:rFonts w:ascii="宋体" w:hAnsi="宋体" w:hint="eastAsia"/>
          <w:szCs w:val="21"/>
        </w:rPr>
        <w:t>的概率密度为</w:t>
      </w:r>
    </w:p>
    <w:p w:rsidR="00B545F4" w:rsidRDefault="004521A3" w:rsidP="00B545F4">
      <w:pPr>
        <w:jc w:val="center"/>
        <w:rPr>
          <w:rFonts w:ascii="宋体" w:hAnsi="宋体"/>
          <w:szCs w:val="21"/>
        </w:rPr>
      </w:pPr>
      <w:r w:rsidRPr="004521A3">
        <w:rPr>
          <w:position w:val="-46"/>
        </w:rPr>
        <w:object w:dxaOrig="2439" w:dyaOrig="1040">
          <v:shape id="_x0000_i1129" type="#_x0000_t75" style="width:122.1pt;height:51.85pt" o:ole="">
            <v:imagedata r:id="rId217" o:title=""/>
          </v:shape>
          <o:OLEObject Type="Embed" ProgID="Equation.DSMT4" ShapeID="_x0000_i1129" DrawAspect="Content" ObjectID="_1669382140" r:id="rId218"/>
        </w:object>
      </w:r>
    </w:p>
    <w:p w:rsidR="00B545F4" w:rsidRDefault="00B545F4" w:rsidP="00110423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已知事件</w:t>
      </w:r>
      <w:r w:rsidR="004521A3" w:rsidRPr="004521A3">
        <w:rPr>
          <w:position w:val="-14"/>
        </w:rPr>
        <w:object w:dxaOrig="1160" w:dyaOrig="400">
          <v:shape id="_x0000_i1130" type="#_x0000_t75" style="width:58.2pt;height:20.15pt" o:ole="">
            <v:imagedata r:id="rId219" o:title=""/>
          </v:shape>
          <o:OLEObject Type="Embed" ProgID="Equation.DSMT4" ShapeID="_x0000_i1130" DrawAspect="Content" ObjectID="_1669382141" r:id="rId220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4"/>
        </w:rPr>
        <w:object w:dxaOrig="1140" w:dyaOrig="400">
          <v:shape id="_x0000_i1131" type="#_x0000_t75" style="width:57pt;height:20.15pt" o:ole="">
            <v:imagedata r:id="rId221" o:title=""/>
          </v:shape>
          <o:OLEObject Type="Embed" ProgID="Equation.DSMT4" ShapeID="_x0000_i1131" DrawAspect="Content" ObjectID="_1669382142" r:id="rId222"/>
        </w:object>
      </w:r>
      <w:r>
        <w:rPr>
          <w:rFonts w:ascii="宋体" w:hAnsi="宋体" w:hint="eastAsia"/>
          <w:szCs w:val="21"/>
        </w:rPr>
        <w:t>独立,且</w:t>
      </w:r>
      <w:r w:rsidR="004521A3" w:rsidRPr="004521A3">
        <w:rPr>
          <w:position w:val="-24"/>
        </w:rPr>
        <w:object w:dxaOrig="1420" w:dyaOrig="620">
          <v:shape id="_x0000_i1132" type="#_x0000_t75" style="width:70.85pt;height:31.1pt" o:ole="">
            <v:imagedata r:id="rId223" o:title=""/>
          </v:shape>
          <o:OLEObject Type="Embed" ProgID="Equation.DSMT4" ShapeID="_x0000_i1132" DrawAspect="Content" ObjectID="_1669382143" r:id="rId224"/>
        </w:object>
      </w:r>
      <w:r>
        <w:rPr>
          <w:rFonts w:ascii="宋体" w:hAnsi="宋体" w:hint="eastAsia"/>
          <w:szCs w:val="21"/>
        </w:rPr>
        <w:t>求常数</w:t>
      </w:r>
      <w:r w:rsidR="004521A3" w:rsidRPr="004521A3">
        <w:rPr>
          <w:position w:val="-6"/>
        </w:rPr>
        <w:object w:dxaOrig="200" w:dyaOrig="220">
          <v:shape id="_x0000_i1133" type="#_x0000_t75" style="width:9.8pt;height:10.95pt" o:ole="">
            <v:imagedata r:id="rId225" o:title=""/>
          </v:shape>
          <o:OLEObject Type="Embed" ProgID="Equation.DSMT4" ShapeID="_x0000_i1133" DrawAspect="Content" ObjectID="_1669382144" r:id="rId226"/>
        </w:object>
      </w:r>
      <w:r w:rsidR="00110423">
        <w:rPr>
          <w:rFonts w:hint="eastAsia"/>
        </w:rPr>
        <w:t>．</w:t>
      </w:r>
    </w:p>
    <w:p w:rsidR="00B545F4" w:rsidRDefault="00B545F4" w:rsidP="00110423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</w:t>
      </w:r>
      <w:r w:rsidR="004521A3" w:rsidRPr="004521A3">
        <w:rPr>
          <w:position w:val="-24"/>
        </w:rPr>
        <w:object w:dxaOrig="380" w:dyaOrig="620">
          <v:shape id="_x0000_i1134" type="#_x0000_t75" style="width:19pt;height:31.1pt" o:ole="">
            <v:imagedata r:id="rId227" o:title=""/>
          </v:shape>
          <o:OLEObject Type="Embed" ProgID="Equation.DSMT4" ShapeID="_x0000_i1134" DrawAspect="Content" ObjectID="_1669382145" r:id="rId228"/>
        </w:object>
      </w:r>
      <w:r>
        <w:rPr>
          <w:rFonts w:ascii="宋体" w:hAnsi="宋体" w:hint="eastAsia"/>
          <w:szCs w:val="21"/>
        </w:rPr>
        <w:t>的数学期望</w:t>
      </w:r>
      <w:r w:rsidR="00110423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十一、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假设一大型设备在任何长为</w:t>
      </w:r>
      <w:r w:rsidR="004521A3" w:rsidRPr="004521A3">
        <w:rPr>
          <w:position w:val="-6"/>
        </w:rPr>
        <w:object w:dxaOrig="160" w:dyaOrig="260">
          <v:shape id="_x0000_i1135" type="#_x0000_t75" style="width:8.05pt;height:13.25pt" o:ole="">
            <v:imagedata r:id="rId229" o:title=""/>
          </v:shape>
          <o:OLEObject Type="Embed" ProgID="Equation.DSMT4" ShapeID="_x0000_i1135" DrawAspect="Content" ObjectID="_1669382146" r:id="rId230"/>
        </w:object>
      </w:r>
      <w:r>
        <w:rPr>
          <w:rFonts w:ascii="宋体" w:hAnsi="宋体" w:hint="eastAsia"/>
          <w:szCs w:val="21"/>
        </w:rPr>
        <w:t>的时间内发生故障的次数</w:t>
      </w:r>
      <w:r w:rsidR="004521A3" w:rsidRPr="004521A3">
        <w:rPr>
          <w:position w:val="-14"/>
        </w:rPr>
        <w:object w:dxaOrig="540" w:dyaOrig="400">
          <v:shape id="_x0000_i1136" type="#_x0000_t75" style="width:27.05pt;height:20.15pt" o:ole="">
            <v:imagedata r:id="rId231" o:title=""/>
          </v:shape>
          <o:OLEObject Type="Embed" ProgID="Equation.DSMT4" ShapeID="_x0000_i1136" DrawAspect="Content" ObjectID="_1669382147" r:id="rId232"/>
        </w:object>
      </w:r>
      <w:r>
        <w:rPr>
          <w:rFonts w:ascii="宋体" w:hAnsi="宋体" w:hint="eastAsia"/>
          <w:szCs w:val="21"/>
        </w:rPr>
        <w:t>服从参数为</w:t>
      </w:r>
      <w:r w:rsidR="004521A3" w:rsidRPr="004521A3">
        <w:rPr>
          <w:position w:val="-6"/>
        </w:rPr>
        <w:object w:dxaOrig="320" w:dyaOrig="279">
          <v:shape id="_x0000_i1137" type="#_x0000_t75" style="width:16.15pt;height:13.8pt" o:ole="">
            <v:imagedata r:id="rId233" o:title=""/>
          </v:shape>
          <o:OLEObject Type="Embed" ProgID="Equation.DSMT4" ShapeID="_x0000_i1137" DrawAspect="Content" ObjectID="_1669382148" r:id="rId234"/>
        </w:object>
      </w:r>
      <w:r>
        <w:rPr>
          <w:rFonts w:ascii="宋体" w:hAnsi="宋体" w:hint="eastAsia"/>
          <w:szCs w:val="21"/>
        </w:rPr>
        <w:t>的泊松分布</w:t>
      </w:r>
      <w:r w:rsidR="00110423">
        <w:rPr>
          <w:rFonts w:ascii="宋体" w:hAnsi="宋体" w:hint="eastAsia"/>
          <w:szCs w:val="21"/>
        </w:rPr>
        <w:t>．</w:t>
      </w:r>
    </w:p>
    <w:p w:rsidR="00B545F4" w:rsidRDefault="00B545F4" w:rsidP="00D922F9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求相继两次故障之间时间间隔</w:t>
      </w:r>
      <w:r w:rsidR="004521A3" w:rsidRPr="00025957">
        <w:rPr>
          <w:position w:val="-4"/>
        </w:rPr>
        <w:object w:dxaOrig="220" w:dyaOrig="260">
          <v:shape id="_x0000_i1138" type="#_x0000_t75" style="width:10.95pt;height:13.25pt" o:ole="">
            <v:imagedata r:id="rId235" o:title=""/>
          </v:shape>
          <o:OLEObject Type="Embed" ProgID="Equation.DSMT4" ShapeID="_x0000_i1138" DrawAspect="Content" ObjectID="_1669382149" r:id="rId236"/>
        </w:object>
      </w:r>
      <w:r>
        <w:rPr>
          <w:rFonts w:ascii="宋体" w:hAnsi="宋体" w:hint="eastAsia"/>
          <w:szCs w:val="21"/>
        </w:rPr>
        <w:t>的概率分布；</w:t>
      </w:r>
    </w:p>
    <w:p w:rsidR="00B545F4" w:rsidRDefault="00B545F4" w:rsidP="00D922F9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求在设备已经无故障工作</w:t>
      </w:r>
      <w:r w:rsidR="004521A3" w:rsidRPr="004521A3">
        <w:rPr>
          <w:position w:val="-6"/>
        </w:rPr>
        <w:object w:dxaOrig="200" w:dyaOrig="279">
          <v:shape id="_x0000_i1139" type="#_x0000_t75" style="width:9.8pt;height:13.8pt" o:ole="">
            <v:imagedata r:id="rId237" o:title=""/>
          </v:shape>
          <o:OLEObject Type="Embed" ProgID="Equation.DSMT4" ShapeID="_x0000_i1139" DrawAspect="Content" ObjectID="_1669382150" r:id="rId238"/>
        </w:object>
      </w:r>
      <w:r>
        <w:rPr>
          <w:rFonts w:ascii="宋体" w:hAnsi="宋体" w:hint="eastAsia"/>
          <w:szCs w:val="21"/>
        </w:rPr>
        <w:t>小时的情形下</w:t>
      </w:r>
      <w:r w:rsidR="00110423"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再无故障运行</w:t>
      </w:r>
      <w:r w:rsidR="004521A3" w:rsidRPr="004521A3">
        <w:rPr>
          <w:position w:val="-6"/>
        </w:rPr>
        <w:object w:dxaOrig="200" w:dyaOrig="279">
          <v:shape id="_x0000_i1140" type="#_x0000_t75" style="width:9.8pt;height:13.8pt" o:ole="">
            <v:imagedata r:id="rId239" o:title=""/>
          </v:shape>
          <o:OLEObject Type="Embed" ProgID="Equation.DSMT4" ShapeID="_x0000_i1140" DrawAspect="Content" ObjectID="_1669382151" r:id="rId240"/>
        </w:object>
      </w:r>
      <w:r>
        <w:rPr>
          <w:rFonts w:ascii="宋体" w:hAnsi="宋体" w:hint="eastAsia"/>
          <w:szCs w:val="21"/>
        </w:rPr>
        <w:t>小时的概率</w:t>
      </w:r>
      <w:r w:rsidR="004521A3" w:rsidRPr="004521A3">
        <w:rPr>
          <w:position w:val="-10"/>
        </w:rPr>
        <w:object w:dxaOrig="220" w:dyaOrig="320">
          <v:shape id="_x0000_i1141" type="#_x0000_t75" style="width:10.95pt;height:16.15pt" o:ole="">
            <v:imagedata r:id="rId241" o:title=""/>
          </v:shape>
          <o:OLEObject Type="Embed" ProgID="Equation.DSMT4" ShapeID="_x0000_i1141" DrawAspect="Content" ObjectID="_1669382152" r:id="rId242"/>
        </w:object>
      </w:r>
      <w:r w:rsidR="00110423">
        <w:rPr>
          <w:rFonts w:ascii="宋体" w:hAnsi="宋体" w:hint="eastAsia"/>
          <w:szCs w:val="21"/>
        </w:rPr>
        <w:t>．</w:t>
      </w:r>
    </w:p>
    <w:p w:rsidR="0034246F" w:rsidRPr="00B545F4" w:rsidRDefault="0034246F" w:rsidP="00CA00AF"/>
    <w:sectPr w:rsidR="0034246F" w:rsidRPr="00B545F4" w:rsidSect="00223006">
      <w:headerReference w:type="even" r:id="rId243"/>
      <w:footerReference w:type="even" r:id="rId244"/>
      <w:footerReference w:type="default" r:id="rId245"/>
      <w:headerReference w:type="first" r:id="rId24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6DC1" w:rsidRDefault="00A06DC1">
      <w:r>
        <w:separator/>
      </w:r>
    </w:p>
  </w:endnote>
  <w:endnote w:type="continuationSeparator" w:id="0">
    <w:p w:rsidR="00A06DC1" w:rsidRDefault="00A06D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D3C27" w:rsidRDefault="001603CA" w:rsidP="00D80857">
        <w:pPr>
          <w:pStyle w:val="a4"/>
          <w:ind w:right="360" w:firstLine="360"/>
        </w:pPr>
        <w:r w:rsidRPr="001603C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3C27" w:rsidRDefault="001603CA">
                    <w:pPr>
                      <w:jc w:val="center"/>
                      <w:rPr>
                        <w:color w:val="5B9BD5" w:themeColor="accent1"/>
                      </w:rPr>
                    </w:pPr>
                    <w:r w:rsidRPr="001603CA">
                      <w:fldChar w:fldCharType="begin"/>
                    </w:r>
                    <w:r w:rsidR="009D3C27">
                      <w:instrText>PAGE    \* MERGEFORMAT</w:instrText>
                    </w:r>
                    <w:r w:rsidRPr="001603CA">
                      <w:fldChar w:fldCharType="separate"/>
                    </w:r>
                    <w:r w:rsidR="009D3C2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C27" w:rsidRPr="003C7E48" w:rsidRDefault="009D3C2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1056C7" w:rsidRPr="001056C7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6DC1" w:rsidRDefault="00A06DC1">
      <w:r>
        <w:separator/>
      </w:r>
    </w:p>
  </w:footnote>
  <w:footnote w:type="continuationSeparator" w:id="0">
    <w:p w:rsidR="00A06DC1" w:rsidRDefault="00A06D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C27" w:rsidRPr="006E3539" w:rsidRDefault="009D3C2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C27" w:rsidRDefault="001603C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7637"/>
    <w:rsid w:val="00092FB9"/>
    <w:rsid w:val="000960F5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056C7"/>
    <w:rsid w:val="00110423"/>
    <w:rsid w:val="0011658A"/>
    <w:rsid w:val="00135729"/>
    <w:rsid w:val="00142B47"/>
    <w:rsid w:val="001461F0"/>
    <w:rsid w:val="00151644"/>
    <w:rsid w:val="00153A48"/>
    <w:rsid w:val="0015485D"/>
    <w:rsid w:val="00154F0E"/>
    <w:rsid w:val="001603CA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2FBC"/>
    <w:rsid w:val="001E3C56"/>
    <w:rsid w:val="001E40D3"/>
    <w:rsid w:val="001E4BC3"/>
    <w:rsid w:val="001E5293"/>
    <w:rsid w:val="002072B2"/>
    <w:rsid w:val="0021362F"/>
    <w:rsid w:val="002214A2"/>
    <w:rsid w:val="002227CA"/>
    <w:rsid w:val="00223006"/>
    <w:rsid w:val="00225CA7"/>
    <w:rsid w:val="0022778B"/>
    <w:rsid w:val="00230DE9"/>
    <w:rsid w:val="002338B5"/>
    <w:rsid w:val="00234A9B"/>
    <w:rsid w:val="00235A10"/>
    <w:rsid w:val="002447D8"/>
    <w:rsid w:val="00246C6C"/>
    <w:rsid w:val="00253ABD"/>
    <w:rsid w:val="00253ED0"/>
    <w:rsid w:val="00254D48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5D8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246F"/>
    <w:rsid w:val="003555C6"/>
    <w:rsid w:val="003648D1"/>
    <w:rsid w:val="00371455"/>
    <w:rsid w:val="003743A3"/>
    <w:rsid w:val="0037654B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1CB"/>
    <w:rsid w:val="003C55E0"/>
    <w:rsid w:val="003C7E48"/>
    <w:rsid w:val="003D0B2C"/>
    <w:rsid w:val="003D2E90"/>
    <w:rsid w:val="003D58DF"/>
    <w:rsid w:val="003E3E3D"/>
    <w:rsid w:val="0040766A"/>
    <w:rsid w:val="004103FA"/>
    <w:rsid w:val="004171D8"/>
    <w:rsid w:val="004303A8"/>
    <w:rsid w:val="0043104A"/>
    <w:rsid w:val="00433FC2"/>
    <w:rsid w:val="00436F16"/>
    <w:rsid w:val="00442415"/>
    <w:rsid w:val="004439B9"/>
    <w:rsid w:val="00443B1B"/>
    <w:rsid w:val="004521A3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42ED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0F1"/>
    <w:rsid w:val="00535496"/>
    <w:rsid w:val="00535CEE"/>
    <w:rsid w:val="0053617D"/>
    <w:rsid w:val="005410A0"/>
    <w:rsid w:val="005426F1"/>
    <w:rsid w:val="0054309E"/>
    <w:rsid w:val="0054342F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BD1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821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4AA"/>
    <w:rsid w:val="007318BA"/>
    <w:rsid w:val="0073408A"/>
    <w:rsid w:val="0073788B"/>
    <w:rsid w:val="00747511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981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5EE"/>
    <w:rsid w:val="00801920"/>
    <w:rsid w:val="00805F52"/>
    <w:rsid w:val="008070E2"/>
    <w:rsid w:val="00810E26"/>
    <w:rsid w:val="00811391"/>
    <w:rsid w:val="00813F52"/>
    <w:rsid w:val="008145E2"/>
    <w:rsid w:val="00814C11"/>
    <w:rsid w:val="00815888"/>
    <w:rsid w:val="00821213"/>
    <w:rsid w:val="00822426"/>
    <w:rsid w:val="00827821"/>
    <w:rsid w:val="00827F69"/>
    <w:rsid w:val="008304E2"/>
    <w:rsid w:val="008329D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6165"/>
    <w:rsid w:val="009D3C27"/>
    <w:rsid w:val="009E10D8"/>
    <w:rsid w:val="009E654A"/>
    <w:rsid w:val="009F0565"/>
    <w:rsid w:val="009F5ABB"/>
    <w:rsid w:val="009F674E"/>
    <w:rsid w:val="009F78FF"/>
    <w:rsid w:val="00A00F5F"/>
    <w:rsid w:val="00A017E4"/>
    <w:rsid w:val="00A0321E"/>
    <w:rsid w:val="00A06DC1"/>
    <w:rsid w:val="00A077DB"/>
    <w:rsid w:val="00A11A7C"/>
    <w:rsid w:val="00A11F19"/>
    <w:rsid w:val="00A17338"/>
    <w:rsid w:val="00A241B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5456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5F4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18A3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0AD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0BA1"/>
    <w:rsid w:val="00D342D5"/>
    <w:rsid w:val="00D36E74"/>
    <w:rsid w:val="00D42ECE"/>
    <w:rsid w:val="00D45DA2"/>
    <w:rsid w:val="00D46F9A"/>
    <w:rsid w:val="00D520B7"/>
    <w:rsid w:val="00D6054C"/>
    <w:rsid w:val="00D64040"/>
    <w:rsid w:val="00D66545"/>
    <w:rsid w:val="00D6717E"/>
    <w:rsid w:val="00D71965"/>
    <w:rsid w:val="00D7523B"/>
    <w:rsid w:val="00D759C8"/>
    <w:rsid w:val="00D80857"/>
    <w:rsid w:val="00D84234"/>
    <w:rsid w:val="00D869C5"/>
    <w:rsid w:val="00D922F9"/>
    <w:rsid w:val="00D95CAF"/>
    <w:rsid w:val="00DA17F0"/>
    <w:rsid w:val="00DA6D85"/>
    <w:rsid w:val="00DA7AFA"/>
    <w:rsid w:val="00DB6F7F"/>
    <w:rsid w:val="00DC2139"/>
    <w:rsid w:val="00DD4BEC"/>
    <w:rsid w:val="00DE7316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4BED"/>
    <w:rsid w:val="00EC3DC9"/>
    <w:rsid w:val="00EC4F50"/>
    <w:rsid w:val="00EC58CE"/>
    <w:rsid w:val="00EC6B0E"/>
    <w:rsid w:val="00ED2A37"/>
    <w:rsid w:val="00EE066C"/>
    <w:rsid w:val="00EF1BB9"/>
    <w:rsid w:val="00EF39EF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8005EE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8005EE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fontTable" Target="fontTable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footer" Target="foot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D1C88D-F5E5-402F-A19D-2DCE9808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642</Words>
  <Characters>3663</Characters>
  <Application>Microsoft Office Word</Application>
  <DocSecurity>0</DocSecurity>
  <Lines>30</Lines>
  <Paragraphs>8</Paragraphs>
  <ScaleCrop>false</ScaleCrop>
  <Company>微软中国</Company>
  <LinksUpToDate>false</LinksUpToDate>
  <CharactersWithSpaces>4297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111</cp:revision>
  <cp:lastPrinted>2011-09-06T10:51:00Z</cp:lastPrinted>
  <dcterms:created xsi:type="dcterms:W3CDTF">2020-11-13T07:23:00Z</dcterms:created>
  <dcterms:modified xsi:type="dcterms:W3CDTF">2020-12-13T08:21:00Z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