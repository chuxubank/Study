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345C" w:rsidRPr="000F5ED8" w:rsidRDefault="00A00C71" w:rsidP="000F5ED8">
      <w:pPr>
        <w:pStyle w:val="af"/>
      </w:pPr>
      <w:hyperlink r:id="rId8" w:history="1">
        <w:r w:rsidR="000F5ED8" w:rsidRPr="000F5ED8">
          <w:rPr>
            <w:rStyle w:val="a7"/>
            <w:rFonts w:hint="eastAsia"/>
            <w:color w:val="C00000"/>
          </w:rPr>
          <w:t>1993</w:t>
        </w:r>
        <w:r w:rsidR="00CA00AF" w:rsidRPr="000F5ED8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0F5ED8">
          <w:rPr>
            <w:rStyle w:val="a7"/>
            <w:rFonts w:hint="eastAsia"/>
            <w:color w:val="C00000"/>
          </w:rPr>
          <w:t>卷</w:t>
        </w:r>
        <w:r w:rsidR="009C6165">
          <w:rPr>
            <w:rStyle w:val="a7"/>
            <w:rFonts w:hint="eastAsia"/>
            <w:color w:val="C00000"/>
          </w:rPr>
          <w:t>四</w:t>
        </w:r>
        <w:r w:rsidR="003C7E48" w:rsidRPr="000F5ED8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B545F4" w:rsidRDefault="00B545F4" w:rsidP="00D922F9">
      <w:pPr>
        <w:pStyle w:val="1"/>
      </w:pPr>
      <w:r>
        <w:rPr>
          <w:rFonts w:hint="eastAsia"/>
        </w:rPr>
        <w:t>一、填空题</w:t>
      </w:r>
      <w:r w:rsidR="00D922F9">
        <w:rPr>
          <w:rFonts w:hint="eastAsia"/>
        </w:rPr>
        <w:t>（</w:t>
      </w:r>
      <w:r>
        <w:rPr>
          <w:rFonts w:hint="eastAsia"/>
        </w:rPr>
        <w:t>本题共5小题</w:t>
      </w:r>
      <w:r w:rsidR="00D922F9">
        <w:rPr>
          <w:rFonts w:hint="eastAsia"/>
        </w:rPr>
        <w:t>，</w:t>
      </w:r>
      <w:r>
        <w:rPr>
          <w:rFonts w:hint="eastAsia"/>
        </w:rPr>
        <w:t>每小题3分</w:t>
      </w:r>
      <w:r w:rsidR="00D922F9">
        <w:rPr>
          <w:rFonts w:hint="eastAsia"/>
        </w:rPr>
        <w:t>，</w:t>
      </w:r>
      <w:r>
        <w:rPr>
          <w:rFonts w:hint="eastAsia"/>
        </w:rPr>
        <w:t>满分15分</w:t>
      </w:r>
      <w:r w:rsidR="00D922F9">
        <w:rPr>
          <w:rFonts w:hint="eastAsia"/>
        </w:rPr>
        <w:t>）</w:t>
      </w: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(1) </w:t>
      </w:r>
      <w:bookmarkStart w:id="0" w:name="MTBlankEqn"/>
      <w:r w:rsidR="004521A3" w:rsidRPr="004521A3">
        <w:rPr>
          <w:position w:val="-24"/>
        </w:rPr>
        <w:object w:dxaOrig="1820" w:dyaOrig="660">
          <v:shape id="_x0000_i1025" type="#_x0000_t75" style="width:90.75pt;height:33pt" o:ole="">
            <v:imagedata r:id="rId9" o:title=""/>
          </v:shape>
          <o:OLEObject Type="Embed" ProgID="Equation.DSMT4" ShapeID="_x0000_i1025" DrawAspect="Content" ObjectID="_1669983900" r:id="rId10"/>
        </w:object>
      </w:r>
      <w:bookmarkEnd w:id="0"/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B545F4" w:rsidRDefault="00B545F4" w:rsidP="00EA4BED">
      <w:pPr>
        <w:rPr>
          <w:rFonts w:ascii="宋体" w:hAnsi="宋体"/>
          <w:szCs w:val="21"/>
        </w:rPr>
      </w:pPr>
    </w:p>
    <w:p w:rsidR="00EA4BED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521A3" w:rsidRPr="004521A3">
        <w:rPr>
          <w:position w:val="-54"/>
        </w:rPr>
        <w:object w:dxaOrig="5400" w:dyaOrig="1200">
          <v:shape id="_x0000_i1026" type="#_x0000_t75" style="width:270pt;height:60pt" o:ole="">
            <v:imagedata r:id="rId11" o:title=""/>
          </v:shape>
          <o:OLEObject Type="Embed" ProgID="Equation.DSMT4" ShapeID="_x0000_i1026" DrawAspect="Content" ObjectID="_1669983901" r:id="rId12"/>
        </w:object>
      </w:r>
      <w:r>
        <w:rPr>
          <w:rFonts w:ascii="宋体" w:hAnsi="宋体" w:hint="eastAsia"/>
          <w:szCs w:val="21"/>
        </w:rPr>
        <w:t>．</w:t>
      </w:r>
    </w:p>
    <w:p w:rsidR="00D922F9" w:rsidRPr="0034246F" w:rsidRDefault="00D922F9" w:rsidP="00B545F4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已知</w:t>
      </w:r>
      <w:r w:rsidR="004521A3" w:rsidRPr="004521A3">
        <w:rPr>
          <w:position w:val="-28"/>
        </w:rPr>
        <w:object w:dxaOrig="3300" w:dyaOrig="680">
          <v:shape id="_x0000_i1027" type="#_x0000_t75" style="width:165pt;height:33.75pt" o:ole="">
            <v:imagedata r:id="rId13" o:title=""/>
          </v:shape>
          <o:OLEObject Type="Embed" ProgID="Equation.DSMT4" ShapeID="_x0000_i1027" DrawAspect="Content" ObjectID="_1669983902" r:id="rId14"/>
        </w:object>
      </w:r>
      <w:r>
        <w:rPr>
          <w:rFonts w:ascii="宋体" w:hAnsi="宋体" w:hint="eastAsia"/>
          <w:szCs w:val="21"/>
        </w:rPr>
        <w:t>则</w:t>
      </w:r>
      <w:r w:rsidR="004521A3" w:rsidRPr="004521A3">
        <w:rPr>
          <w:position w:val="-30"/>
        </w:rPr>
        <w:object w:dxaOrig="840" w:dyaOrig="700">
          <v:shape id="_x0000_i1028" type="#_x0000_t75" style="width:42pt;height:35.25pt" o:ole="">
            <v:imagedata r:id="rId15" o:title=""/>
          </v:shape>
          <o:OLEObject Type="Embed" ProgID="Equation.DSMT4" ShapeID="_x0000_i1028" DrawAspect="Content" ObjectID="_1669983903" r:id="rId16"/>
        </w:objec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9D3C27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1E3FD1">
        <w:rPr>
          <w:rFonts w:ascii="宋体" w:hAnsi="宋体" w:hint="eastAsia"/>
          <w:szCs w:val="21"/>
        </w:rPr>
        <w:t>令</w:t>
      </w:r>
      <w:r w:rsidR="004521A3" w:rsidRPr="004521A3">
        <w:rPr>
          <w:position w:val="-24"/>
        </w:rPr>
        <w:object w:dxaOrig="1380" w:dyaOrig="620">
          <v:shape id="_x0000_i1029" type="#_x0000_t75" style="width:69pt;height:30.75pt" o:ole="">
            <v:imagedata r:id="rId17" o:title=""/>
          </v:shape>
          <o:OLEObject Type="Embed" ProgID="Equation.DSMT4" ShapeID="_x0000_i1029" DrawAspect="Content" ObjectID="_1669983904" r:id="rId18"/>
        </w:object>
      </w:r>
      <w:r w:rsidR="009D3C27">
        <w:rPr>
          <w:rFonts w:hint="eastAsia"/>
        </w:rPr>
        <w:t>，</w:t>
      </w:r>
      <w:r w:rsidR="0034246F" w:rsidRPr="001E3FD1">
        <w:rPr>
          <w:rFonts w:ascii="宋体" w:hAnsi="宋体" w:hint="eastAsia"/>
          <w:szCs w:val="21"/>
        </w:rPr>
        <w:t>则有</w:t>
      </w:r>
      <w:r w:rsidR="004521A3" w:rsidRPr="004521A3">
        <w:rPr>
          <w:position w:val="-14"/>
        </w:rPr>
        <w:object w:dxaOrig="1020" w:dyaOrig="400">
          <v:shape id="_x0000_i1030" type="#_x0000_t75" style="width:51pt;height:20.25pt" o:ole="">
            <v:imagedata r:id="rId19" o:title=""/>
          </v:shape>
          <o:OLEObject Type="Embed" ProgID="Equation.DSMT4" ShapeID="_x0000_i1030" DrawAspect="Content" ObjectID="_1669983905" r:id="rId20"/>
        </w:object>
      </w:r>
      <w:r w:rsidR="009D3C27">
        <w:rPr>
          <w:rFonts w:hint="eastAsia"/>
        </w:rPr>
        <w:t>，</w:t>
      </w:r>
      <w:r w:rsidR="004521A3" w:rsidRPr="004521A3">
        <w:rPr>
          <w:position w:val="-36"/>
        </w:rPr>
        <w:object w:dxaOrig="1719" w:dyaOrig="740">
          <v:shape id="_x0000_i1031" type="#_x0000_t75" style="width:85.5pt;height:36.75pt" o:ole="">
            <v:imagedata r:id="rId21" o:title=""/>
          </v:shape>
          <o:OLEObject Type="Embed" ProgID="Equation.DSMT4" ShapeID="_x0000_i1031" DrawAspect="Content" ObjectID="_1669983906" r:id="rId22"/>
        </w:object>
      </w:r>
      <w:r w:rsidR="009D3C27">
        <w:rPr>
          <w:rFonts w:ascii="宋体" w:hAnsi="宋体" w:hint="eastAsia"/>
          <w:szCs w:val="21"/>
        </w:rPr>
        <w:t>，</w:t>
      </w:r>
      <w:r w:rsidR="004521A3" w:rsidRPr="004521A3">
        <w:rPr>
          <w:position w:val="-14"/>
        </w:rPr>
        <w:object w:dxaOrig="920" w:dyaOrig="400">
          <v:shape id="_x0000_i1032" type="#_x0000_t75" style="width:45.75pt;height:20.25pt" o:ole="">
            <v:imagedata r:id="rId23" o:title=""/>
          </v:shape>
          <o:OLEObject Type="Embed" ProgID="Equation.DSMT4" ShapeID="_x0000_i1032" DrawAspect="Content" ObjectID="_1669983907" r:id="rId24"/>
        </w:object>
      </w:r>
      <w:r w:rsidR="009D3C27">
        <w:rPr>
          <w:rFonts w:hint="eastAsia"/>
        </w:rPr>
        <w:t>．</w:t>
      </w:r>
      <w:r w:rsidR="0034246F" w:rsidRPr="001E3FD1">
        <w:rPr>
          <w:rFonts w:ascii="宋体" w:hAnsi="宋体" w:hint="eastAsia"/>
          <w:szCs w:val="21"/>
        </w:rPr>
        <w:t>由复合函数求导法则知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30"/>
        </w:rPr>
        <w:object w:dxaOrig="5040" w:dyaOrig="700">
          <v:shape id="_x0000_i1033" type="#_x0000_t75" style="width:252pt;height:35.25pt" o:ole="">
            <v:imagedata r:id="rId25" o:title=""/>
          </v:shape>
          <o:OLEObject Type="Embed" ProgID="Equation.DSMT4" ShapeID="_x0000_i1033" DrawAspect="Content" ObjectID="_1669983908" r:id="rId26"/>
        </w:object>
      </w:r>
    </w:p>
    <w:p w:rsidR="00D922F9" w:rsidRDefault="00D922F9" w:rsidP="00B545F4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级数</w:t>
      </w:r>
      <w:r w:rsidR="004521A3" w:rsidRPr="004521A3">
        <w:rPr>
          <w:position w:val="-28"/>
        </w:rPr>
        <w:object w:dxaOrig="980" w:dyaOrig="700">
          <v:shape id="_x0000_i1034" type="#_x0000_t75" style="width:48.75pt;height:35.25pt" o:ole="">
            <v:imagedata r:id="rId27" o:title=""/>
          </v:shape>
          <o:OLEObject Type="Embed" ProgID="Equation.DSMT4" ShapeID="_x0000_i1034" DrawAspect="Content" ObjectID="_1669983909" r:id="rId28"/>
        </w:object>
      </w:r>
      <w:r>
        <w:rPr>
          <w:rFonts w:ascii="宋体" w:hAnsi="宋体" w:hint="eastAsia"/>
          <w:szCs w:val="21"/>
        </w:rPr>
        <w:t>的和为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9D3C27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D3C27">
        <w:rPr>
          <w:rFonts w:ascii="宋体" w:hAnsi="宋体" w:hint="eastAsia"/>
          <w:szCs w:val="21"/>
        </w:rPr>
        <w:t>由</w:t>
      </w:r>
      <w:r w:rsidR="0034246F" w:rsidRPr="001E3FD1">
        <w:rPr>
          <w:rFonts w:ascii="宋体" w:hAnsi="宋体" w:hint="eastAsia"/>
          <w:szCs w:val="21"/>
        </w:rPr>
        <w:t>几何级数求和公式得</w:t>
      </w:r>
      <w:r w:rsidR="004521A3" w:rsidRPr="004521A3">
        <w:rPr>
          <w:position w:val="-54"/>
        </w:rPr>
        <w:object w:dxaOrig="2840" w:dyaOrig="960">
          <v:shape id="_x0000_i1035" type="#_x0000_t75" style="width:142.5pt;height:48pt" o:ole="">
            <v:imagedata r:id="rId29" o:title=""/>
          </v:shape>
          <o:OLEObject Type="Embed" ProgID="Equation.DSMT4" ShapeID="_x0000_i1035" DrawAspect="Content" ObjectID="_1669983910" r:id="rId30"/>
        </w:object>
      </w:r>
      <w:r w:rsidR="009D3C27">
        <w:rPr>
          <w:rFonts w:hint="eastAsia"/>
        </w:rPr>
        <w:t>．</w:t>
      </w:r>
    </w:p>
    <w:p w:rsidR="00D922F9" w:rsidRDefault="00D922F9" w:rsidP="00B545F4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设</w:t>
      </w:r>
      <w:r w:rsidR="004521A3" w:rsidRPr="00025957">
        <w:rPr>
          <w:position w:val="-4"/>
        </w:rPr>
        <w:object w:dxaOrig="200" w:dyaOrig="260">
          <v:shape id="_x0000_i1036" type="#_x0000_t75" style="width:9.75pt;height:13.5pt" o:ole="">
            <v:imagedata r:id="rId31" o:title=""/>
          </v:shape>
          <o:OLEObject Type="Embed" ProgID="Equation.DSMT4" ShapeID="_x0000_i1036" DrawAspect="Content" ObjectID="_1669983911" r:id="rId32"/>
        </w:object>
      </w:r>
      <w:r>
        <w:rPr>
          <w:rFonts w:ascii="宋体" w:hAnsi="宋体" w:hint="eastAsia"/>
          <w:szCs w:val="21"/>
        </w:rPr>
        <w:t>阶方阵</w:t>
      </w:r>
      <w:r w:rsidR="004521A3" w:rsidRPr="00025957">
        <w:rPr>
          <w:position w:val="-4"/>
        </w:rPr>
        <w:object w:dxaOrig="220" w:dyaOrig="260">
          <v:shape id="_x0000_i1037" type="#_x0000_t75" style="width:11.25pt;height:13.5pt" o:ole="">
            <v:imagedata r:id="rId33" o:title=""/>
          </v:shape>
          <o:OLEObject Type="Embed" ProgID="Equation.DSMT4" ShapeID="_x0000_i1037" DrawAspect="Content" ObjectID="_1669983912" r:id="rId34"/>
        </w:object>
      </w:r>
      <w:r>
        <w:rPr>
          <w:rFonts w:ascii="宋体" w:hAnsi="宋体" w:hint="eastAsia"/>
          <w:szCs w:val="21"/>
        </w:rPr>
        <w:t>的秩为</w:t>
      </w:r>
      <w:r w:rsidR="004521A3" w:rsidRPr="00025957">
        <w:rPr>
          <w:position w:val="-4"/>
        </w:rPr>
        <w:object w:dxaOrig="180" w:dyaOrig="260">
          <v:shape id="_x0000_i1038" type="#_x0000_t75" style="width:9pt;height:13.5pt" o:ole="">
            <v:imagedata r:id="rId35" o:title=""/>
          </v:shape>
          <o:OLEObject Type="Embed" ProgID="Equation.DSMT4" ShapeID="_x0000_i1038" DrawAspect="Content" ObjectID="_1669983913" r:id="rId36"/>
        </w:object>
      </w:r>
      <w:r>
        <w:rPr>
          <w:rFonts w:ascii="宋体" w:hAnsi="宋体" w:hint="eastAsia"/>
          <w:szCs w:val="21"/>
        </w:rPr>
        <w:t>,则其伴随矩阵</w:t>
      </w:r>
      <w:r w:rsidR="004521A3" w:rsidRPr="00025957">
        <w:rPr>
          <w:position w:val="-4"/>
        </w:rPr>
        <w:object w:dxaOrig="300" w:dyaOrig="300">
          <v:shape id="_x0000_i1039" type="#_x0000_t75" style="width:15pt;height:15pt" o:ole="">
            <v:imagedata r:id="rId37" o:title=""/>
          </v:shape>
          <o:OLEObject Type="Embed" ProgID="Equation.DSMT4" ShapeID="_x0000_i1039" DrawAspect="Content" ObjectID="_1669983914" r:id="rId38"/>
        </w:object>
      </w:r>
      <w:r>
        <w:rPr>
          <w:rFonts w:ascii="宋体" w:hAnsi="宋体" w:hint="eastAsia"/>
          <w:szCs w:val="21"/>
        </w:rPr>
        <w:t>的秩为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9D3C27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1E3FD1">
        <w:rPr>
          <w:rFonts w:ascii="宋体" w:hAnsi="宋体" w:hint="eastAsia"/>
          <w:szCs w:val="21"/>
        </w:rPr>
        <w:t>由于</w:t>
      </w:r>
      <w:r w:rsidR="004521A3" w:rsidRPr="004521A3">
        <w:rPr>
          <w:position w:val="-14"/>
        </w:rPr>
        <w:object w:dxaOrig="880" w:dyaOrig="400">
          <v:shape id="_x0000_i1040" type="#_x0000_t75" style="width:43.5pt;height:20.25pt" o:ole="">
            <v:imagedata r:id="rId39" o:title=""/>
          </v:shape>
          <o:OLEObject Type="Embed" ProgID="Equation.DSMT4" ShapeID="_x0000_i1040" DrawAspect="Content" ObjectID="_1669983915" r:id="rId40"/>
        </w:object>
      </w:r>
      <w:r w:rsidR="0034246F" w:rsidRPr="001E3FD1">
        <w:rPr>
          <w:rFonts w:ascii="宋体" w:hAnsi="宋体" w:hint="eastAsia"/>
          <w:szCs w:val="21"/>
        </w:rPr>
        <w:t>,说明</w:t>
      </w:r>
      <w:r w:rsidR="004521A3" w:rsidRPr="00025957">
        <w:rPr>
          <w:position w:val="-4"/>
        </w:rPr>
        <w:object w:dxaOrig="220" w:dyaOrig="260">
          <v:shape id="_x0000_i1041" type="#_x0000_t75" style="width:11.25pt;height:13.5pt" o:ole="">
            <v:imagedata r:id="rId41" o:title=""/>
          </v:shape>
          <o:OLEObject Type="Embed" ProgID="Equation.DSMT4" ShapeID="_x0000_i1041" DrawAspect="Content" ObjectID="_1669983916" r:id="rId42"/>
        </w:object>
      </w:r>
      <w:r w:rsidR="0034246F" w:rsidRPr="001E3FD1">
        <w:rPr>
          <w:rFonts w:ascii="宋体" w:hAnsi="宋体" w:hint="eastAsia"/>
          <w:szCs w:val="21"/>
        </w:rPr>
        <w:t>中</w:t>
      </w:r>
      <w:r w:rsidR="004521A3" w:rsidRPr="004521A3">
        <w:rPr>
          <w:position w:val="-6"/>
        </w:rPr>
        <w:object w:dxaOrig="180" w:dyaOrig="279">
          <v:shape id="_x0000_i1042" type="#_x0000_t75" style="width:9pt;height:13.5pt" o:ole="">
            <v:imagedata r:id="rId43" o:title=""/>
          </v:shape>
          <o:OLEObject Type="Embed" ProgID="Equation.DSMT4" ShapeID="_x0000_i1042" DrawAspect="Content" ObjectID="_1669983917" r:id="rId44"/>
        </w:object>
      </w:r>
      <w:r w:rsidR="0034246F" w:rsidRPr="001E3FD1">
        <w:rPr>
          <w:rFonts w:ascii="宋体" w:hAnsi="宋体" w:hint="eastAsia"/>
          <w:szCs w:val="21"/>
        </w:rPr>
        <w:t>阶子式全为</w:t>
      </w:r>
      <w:r w:rsidR="004521A3" w:rsidRPr="004521A3">
        <w:rPr>
          <w:position w:val="-6"/>
        </w:rPr>
        <w:object w:dxaOrig="200" w:dyaOrig="279">
          <v:shape id="_x0000_i1043" type="#_x0000_t75" style="width:9.75pt;height:13.5pt" o:ole="">
            <v:imagedata r:id="rId45" o:title=""/>
          </v:shape>
          <o:OLEObject Type="Embed" ProgID="Equation.DSMT4" ShapeID="_x0000_i1043" DrawAspect="Content" ObjectID="_1669983918" r:id="rId46"/>
        </w:object>
      </w:r>
      <w:r w:rsidR="0034246F" w:rsidRPr="001E3FD1">
        <w:rPr>
          <w:rFonts w:ascii="宋体" w:hAnsi="宋体" w:hint="eastAsia"/>
          <w:szCs w:val="21"/>
        </w:rPr>
        <w:t>,于是</w:t>
      </w:r>
      <w:r w:rsidR="004521A3" w:rsidRPr="004521A3">
        <w:rPr>
          <w:position w:val="-14"/>
        </w:rPr>
        <w:object w:dxaOrig="300" w:dyaOrig="400">
          <v:shape id="_x0000_i1044" type="#_x0000_t75" style="width:15pt;height:20.25pt" o:ole="">
            <v:imagedata r:id="rId47" o:title=""/>
          </v:shape>
          <o:OLEObject Type="Embed" ProgID="Equation.DSMT4" ShapeID="_x0000_i1044" DrawAspect="Content" ObjectID="_1669983919" r:id="rId48"/>
        </w:object>
      </w:r>
      <w:r w:rsidR="0034246F" w:rsidRPr="001E3FD1">
        <w:rPr>
          <w:rFonts w:ascii="宋体" w:hAnsi="宋体" w:hint="eastAsia"/>
          <w:szCs w:val="21"/>
        </w:rPr>
        <w:t>的代数余子式</w:t>
      </w:r>
      <w:r w:rsidR="004521A3" w:rsidRPr="004521A3">
        <w:rPr>
          <w:position w:val="-14"/>
        </w:rPr>
        <w:object w:dxaOrig="720" w:dyaOrig="380">
          <v:shape id="_x0000_i1045" type="#_x0000_t75" style="width:36pt;height:18.75pt" o:ole="">
            <v:imagedata r:id="rId49" o:title=""/>
          </v:shape>
          <o:OLEObject Type="Embed" ProgID="Equation.DSMT4" ShapeID="_x0000_i1045" DrawAspect="Content" ObjectID="_1669983920" r:id="rId50"/>
        </w:object>
      </w:r>
      <w:r w:rsidR="0034246F" w:rsidRPr="001E3FD1">
        <w:rPr>
          <w:rFonts w:ascii="宋体" w:hAnsi="宋体" w:hint="eastAsia"/>
          <w:szCs w:val="21"/>
        </w:rPr>
        <w:t>故</w:t>
      </w:r>
      <w:r w:rsidR="004521A3" w:rsidRPr="004521A3">
        <w:rPr>
          <w:position w:val="-6"/>
        </w:rPr>
        <w:object w:dxaOrig="660" w:dyaOrig="320">
          <v:shape id="_x0000_i1046" type="#_x0000_t75" style="width:33pt;height:16.5pt" o:ole="">
            <v:imagedata r:id="rId51" o:title=""/>
          </v:shape>
          <o:OLEObject Type="Embed" ProgID="Equation.DSMT4" ShapeID="_x0000_i1046" DrawAspect="Content" ObjectID="_1669983921" r:id="rId52"/>
        </w:object>
      </w:r>
      <w:r w:rsidR="0034246F" w:rsidRPr="001E3FD1">
        <w:rPr>
          <w:rFonts w:ascii="宋体" w:hAnsi="宋体" w:hint="eastAsia"/>
          <w:szCs w:val="21"/>
        </w:rPr>
        <w:t xml:space="preserve">.所以秩 </w:t>
      </w:r>
      <w:r w:rsidR="004521A3" w:rsidRPr="004521A3">
        <w:rPr>
          <w:position w:val="-16"/>
        </w:rPr>
        <w:object w:dxaOrig="980" w:dyaOrig="440">
          <v:shape id="_x0000_i1047" type="#_x0000_t75" style="width:48.75pt;height:21.75pt" o:ole="">
            <v:imagedata r:id="rId53" o:title=""/>
          </v:shape>
          <o:OLEObject Type="Embed" ProgID="Equation.DSMT4" ShapeID="_x0000_i1047" DrawAspect="Content" ObjectID="_1669983922" r:id="rId54"/>
        </w:object>
      </w:r>
      <w:r w:rsidR="009D3C27">
        <w:rPr>
          <w:rFonts w:hint="eastAsia"/>
        </w:rPr>
        <w:t>．</w:t>
      </w:r>
    </w:p>
    <w:p w:rsidR="0034246F" w:rsidRPr="001E3FD1" w:rsidRDefault="0034246F" w:rsidP="0034246F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若</w:t>
      </w:r>
      <w:r w:rsidR="003C51CB">
        <w:rPr>
          <w:rFonts w:ascii="宋体" w:hAnsi="宋体" w:hint="eastAsia"/>
          <w:szCs w:val="21"/>
        </w:rPr>
        <w:t>知道</w:t>
      </w:r>
      <w:r w:rsidRPr="001E3FD1">
        <w:rPr>
          <w:rFonts w:ascii="宋体" w:hAnsi="宋体" w:hint="eastAsia"/>
          <w:szCs w:val="21"/>
        </w:rPr>
        <w:t>伴随矩阵</w:t>
      </w:r>
      <w:r w:rsidR="004521A3" w:rsidRPr="00025957">
        <w:rPr>
          <w:position w:val="-4"/>
        </w:rPr>
        <w:object w:dxaOrig="300" w:dyaOrig="300">
          <v:shape id="_x0000_i1048" type="#_x0000_t75" style="width:15pt;height:15pt" o:ole="">
            <v:imagedata r:id="rId55" o:title=""/>
          </v:shape>
          <o:OLEObject Type="Embed" ProgID="Equation.DSMT4" ShapeID="_x0000_i1048" DrawAspect="Content" ObjectID="_1669983923" r:id="rId56"/>
        </w:object>
      </w:r>
      <w:r w:rsidRPr="001E3FD1">
        <w:rPr>
          <w:rFonts w:ascii="宋体" w:hAnsi="宋体" w:hint="eastAsia"/>
          <w:szCs w:val="21"/>
        </w:rPr>
        <w:t>秩的关系式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56"/>
        </w:rPr>
        <w:object w:dxaOrig="2540" w:dyaOrig="1240">
          <v:shape id="_x0000_i1049" type="#_x0000_t75" style="width:126.75pt;height:62.25pt" o:ole="">
            <v:imagedata r:id="rId57" o:title=""/>
          </v:shape>
          <o:OLEObject Type="Embed" ProgID="Equation.DSMT4" ShapeID="_x0000_i1049" DrawAspect="Content" ObjectID="_1669983924" r:id="rId58"/>
        </w:object>
      </w:r>
    </w:p>
    <w:p w:rsidR="0034246F" w:rsidRPr="001E3FD1" w:rsidRDefault="0034246F" w:rsidP="009D3C27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易知</w:t>
      </w:r>
      <w:r w:rsidR="004521A3" w:rsidRPr="004521A3">
        <w:rPr>
          <w:position w:val="-16"/>
        </w:rPr>
        <w:object w:dxaOrig="980" w:dyaOrig="440">
          <v:shape id="_x0000_i1050" type="#_x0000_t75" style="width:48.75pt;height:21.75pt" o:ole="">
            <v:imagedata r:id="rId59" o:title=""/>
          </v:shape>
          <o:OLEObject Type="Embed" ProgID="Equation.DSMT4" ShapeID="_x0000_i1050" DrawAspect="Content" ObjectID="_1669983925" r:id="rId60"/>
        </w:object>
      </w:r>
      <w:r w:rsidR="009D3C27">
        <w:rPr>
          <w:rFonts w:hint="eastAsia"/>
        </w:rPr>
        <w:t>．</w:t>
      </w:r>
    </w:p>
    <w:p w:rsidR="00D922F9" w:rsidRDefault="00D922F9" w:rsidP="00B545F4">
      <w:pPr>
        <w:ind w:left="480" w:hangingChars="200" w:hanging="480"/>
        <w:rPr>
          <w:rFonts w:ascii="宋体" w:hAnsi="宋体"/>
          <w:szCs w:val="21"/>
        </w:rPr>
      </w:pPr>
    </w:p>
    <w:p w:rsidR="009D3C27" w:rsidRPr="0034246F" w:rsidRDefault="009D3C27" w:rsidP="00B545F4">
      <w:pPr>
        <w:ind w:left="480" w:hangingChars="200" w:hanging="480"/>
        <w:rPr>
          <w:rFonts w:ascii="宋体" w:hAnsi="宋体"/>
          <w:szCs w:val="21"/>
        </w:rPr>
      </w:pPr>
    </w:p>
    <w:p w:rsidR="00B545F4" w:rsidRDefault="00B545F4" w:rsidP="00B545F4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设总体</w:t>
      </w:r>
      <w:r w:rsidR="004521A3" w:rsidRPr="00025957">
        <w:rPr>
          <w:position w:val="-4"/>
        </w:rPr>
        <w:object w:dxaOrig="240" w:dyaOrig="260">
          <v:shape id="_x0000_i1051" type="#_x0000_t75" style="width:12pt;height:13.5pt" o:ole="">
            <v:imagedata r:id="rId61" o:title=""/>
          </v:shape>
          <o:OLEObject Type="Embed" ProgID="Equation.DSMT4" ShapeID="_x0000_i1051" DrawAspect="Content" ObjectID="_1669983926" r:id="rId62"/>
        </w:object>
      </w:r>
      <w:r>
        <w:rPr>
          <w:rFonts w:ascii="宋体" w:hAnsi="宋体" w:hint="eastAsia"/>
          <w:szCs w:val="21"/>
        </w:rPr>
        <w:t>的方差为1,根据来自</w:t>
      </w:r>
      <w:r w:rsidR="004521A3" w:rsidRPr="00025957">
        <w:rPr>
          <w:position w:val="-4"/>
        </w:rPr>
        <w:object w:dxaOrig="240" w:dyaOrig="260">
          <v:shape id="_x0000_i1052" type="#_x0000_t75" style="width:12pt;height:13.5pt" o:ole="">
            <v:imagedata r:id="rId63" o:title=""/>
          </v:shape>
          <o:OLEObject Type="Embed" ProgID="Equation.DSMT4" ShapeID="_x0000_i1052" DrawAspect="Content" ObjectID="_1669983927" r:id="rId64"/>
        </w:object>
      </w:r>
      <w:r>
        <w:rPr>
          <w:rFonts w:ascii="宋体" w:hAnsi="宋体" w:hint="eastAsia"/>
          <w:szCs w:val="21"/>
        </w:rPr>
        <w:t>的容量为</w:t>
      </w:r>
      <w:r w:rsidR="004521A3" w:rsidRPr="004521A3">
        <w:rPr>
          <w:position w:val="-6"/>
        </w:rPr>
        <w:object w:dxaOrig="440" w:dyaOrig="279">
          <v:shape id="_x0000_i1053" type="#_x0000_t75" style="width:21.75pt;height:13.5pt" o:ole="">
            <v:imagedata r:id="rId65" o:title=""/>
          </v:shape>
          <o:OLEObject Type="Embed" ProgID="Equation.DSMT4" ShapeID="_x0000_i1053" DrawAspect="Content" ObjectID="_1669983928" r:id="rId66"/>
        </w:object>
      </w:r>
      <w:r>
        <w:rPr>
          <w:rFonts w:ascii="宋体" w:hAnsi="宋体" w:hint="eastAsia"/>
          <w:szCs w:val="21"/>
        </w:rPr>
        <w:t>的简单随机样本,测得样本均值为</w:t>
      </w:r>
      <w:r w:rsidR="004521A3" w:rsidRPr="004521A3">
        <w:rPr>
          <w:position w:val="-6"/>
        </w:rPr>
        <w:object w:dxaOrig="180" w:dyaOrig="279">
          <v:shape id="_x0000_i1054" type="#_x0000_t75" style="width:9pt;height:13.5pt" o:ole="">
            <v:imagedata r:id="rId67" o:title=""/>
          </v:shape>
          <o:OLEObject Type="Embed" ProgID="Equation.DSMT4" ShapeID="_x0000_i1054" DrawAspect="Content" ObjectID="_1669983929" r:id="rId68"/>
        </w:object>
      </w:r>
      <w:r>
        <w:rPr>
          <w:rFonts w:ascii="宋体" w:hAnsi="宋体" w:hint="eastAsia"/>
          <w:szCs w:val="21"/>
        </w:rPr>
        <w:t>,则</w:t>
      </w:r>
      <w:r w:rsidR="004521A3" w:rsidRPr="00025957">
        <w:rPr>
          <w:position w:val="-4"/>
        </w:rPr>
        <w:object w:dxaOrig="240" w:dyaOrig="260">
          <v:shape id="_x0000_i1055" type="#_x0000_t75" style="width:12pt;height:13.5pt" o:ole="">
            <v:imagedata r:id="rId69" o:title=""/>
          </v:shape>
          <o:OLEObject Type="Embed" ProgID="Equation.DSMT4" ShapeID="_x0000_i1055" DrawAspect="Content" ObjectID="_1669983930" r:id="rId70"/>
        </w:object>
      </w:r>
      <w:r>
        <w:rPr>
          <w:rFonts w:ascii="宋体" w:hAnsi="宋体" w:hint="eastAsia"/>
          <w:szCs w:val="21"/>
        </w:rPr>
        <w:t>的数学期望的置信度近似等于</w:t>
      </w:r>
      <w:r w:rsidR="004521A3" w:rsidRPr="004521A3">
        <w:rPr>
          <w:position w:val="-6"/>
        </w:rPr>
        <w:object w:dxaOrig="499" w:dyaOrig="279">
          <v:shape id="_x0000_i1056" type="#_x0000_t75" style="width:24.75pt;height:13.5pt" o:ole="">
            <v:imagedata r:id="rId71" o:title=""/>
          </v:shape>
          <o:OLEObject Type="Embed" ProgID="Equation.DSMT4" ShapeID="_x0000_i1056" DrawAspect="Content" ObjectID="_1669983931" r:id="rId72"/>
        </w:object>
      </w:r>
      <w:r>
        <w:rPr>
          <w:rFonts w:ascii="宋体" w:hAnsi="宋体" w:hint="eastAsia"/>
          <w:szCs w:val="21"/>
        </w:rPr>
        <w:t>的置信区间为</w:t>
      </w:r>
      <w:r>
        <w:rPr>
          <w:rFonts w:ascii="宋体" w:hAnsi="宋体" w:hint="eastAsia"/>
          <w:szCs w:val="21"/>
          <w:u w:val="single"/>
        </w:rPr>
        <w:t xml:space="preserve">           </w:t>
      </w:r>
      <w:r>
        <w:rPr>
          <w:rFonts w:ascii="宋体" w:hAnsi="宋体" w:hint="eastAsia"/>
          <w:szCs w:val="21"/>
        </w:rPr>
        <w:t>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8329D2" w:rsidRDefault="00EA4BED" w:rsidP="008329D2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8329D2">
        <w:rPr>
          <w:rFonts w:ascii="宋体" w:hAnsi="宋体" w:hint="eastAsia"/>
          <w:szCs w:val="21"/>
        </w:rPr>
        <w:t>由于</w:t>
      </w:r>
      <w:r w:rsidR="0034246F" w:rsidRPr="001E3FD1">
        <w:rPr>
          <w:rFonts w:ascii="宋体" w:hAnsi="宋体" w:hint="eastAsia"/>
          <w:szCs w:val="21"/>
        </w:rPr>
        <w:t>样本</w:t>
      </w:r>
      <w:r w:rsidR="008329D2">
        <w:rPr>
          <w:rFonts w:ascii="宋体" w:hAnsi="宋体" w:hint="eastAsia"/>
          <w:szCs w:val="21"/>
        </w:rPr>
        <w:t>容量较大，可以用</w:t>
      </w:r>
      <w:r w:rsidR="0034246F" w:rsidRPr="001E3FD1">
        <w:rPr>
          <w:rFonts w:ascii="宋体" w:hAnsi="宋体" w:hint="eastAsia"/>
          <w:szCs w:val="21"/>
        </w:rPr>
        <w:t>正态总体</w:t>
      </w:r>
      <w:r w:rsidR="008329D2">
        <w:rPr>
          <w:rFonts w:ascii="宋体" w:hAnsi="宋体" w:hint="eastAsia"/>
          <w:szCs w:val="21"/>
        </w:rPr>
        <w:t>作近似估计．</w:t>
      </w:r>
      <w:r w:rsidR="0034246F" w:rsidRPr="001E3FD1">
        <w:rPr>
          <w:rFonts w:ascii="宋体" w:hAnsi="宋体" w:hint="eastAsia"/>
          <w:szCs w:val="21"/>
        </w:rPr>
        <w:t>因</w:t>
      </w:r>
      <w:r w:rsidR="004521A3" w:rsidRPr="00025957">
        <w:rPr>
          <w:position w:val="-4"/>
        </w:rPr>
        <w:object w:dxaOrig="240" w:dyaOrig="260">
          <v:shape id="_x0000_i1057" type="#_x0000_t75" style="width:12pt;height:13.5pt" o:ole="">
            <v:imagedata r:id="rId73" o:title=""/>
          </v:shape>
          <o:OLEObject Type="Embed" ProgID="Equation.DSMT4" ShapeID="_x0000_i1057" DrawAspect="Content" ObjectID="_1669983932" r:id="rId74"/>
        </w:object>
      </w:r>
      <w:r w:rsidR="0034246F" w:rsidRPr="001E3FD1">
        <w:rPr>
          <w:rFonts w:ascii="宋体" w:hAnsi="宋体" w:hint="eastAsia"/>
          <w:szCs w:val="21"/>
        </w:rPr>
        <w:t>的方差为</w:t>
      </w:r>
      <w:r w:rsidR="004521A3" w:rsidRPr="004521A3">
        <w:rPr>
          <w:position w:val="-6"/>
        </w:rPr>
        <w:object w:dxaOrig="580" w:dyaOrig="279">
          <v:shape id="_x0000_i1058" type="#_x0000_t75" style="width:28.5pt;height:13.5pt" o:ole="">
            <v:imagedata r:id="rId75" o:title=""/>
          </v:shape>
          <o:OLEObject Type="Embed" ProgID="Equation.DSMT4" ShapeID="_x0000_i1058" DrawAspect="Content" ObjectID="_1669983933" r:id="rId76"/>
        </w:object>
      </w:r>
      <w:r w:rsidR="008329D2">
        <w:rPr>
          <w:rFonts w:ascii="宋体" w:hAnsi="宋体" w:hint="eastAsia"/>
          <w:szCs w:val="21"/>
        </w:rPr>
        <w:t>，</w:t>
      </w:r>
      <w:r w:rsidR="0034246F" w:rsidRPr="001E3FD1">
        <w:rPr>
          <w:rFonts w:ascii="宋体" w:hAnsi="宋体" w:hint="eastAsia"/>
          <w:szCs w:val="21"/>
        </w:rPr>
        <w:t>设</w:t>
      </w:r>
      <w:r w:rsidR="004521A3" w:rsidRPr="00025957">
        <w:rPr>
          <w:position w:val="-4"/>
        </w:rPr>
        <w:object w:dxaOrig="240" w:dyaOrig="260">
          <v:shape id="_x0000_i1059" type="#_x0000_t75" style="width:12pt;height:13.5pt" o:ole="">
            <v:imagedata r:id="rId77" o:title=""/>
          </v:shape>
          <o:OLEObject Type="Embed" ProgID="Equation.DSMT4" ShapeID="_x0000_i1059" DrawAspect="Content" ObjectID="_1669983934" r:id="rId78"/>
        </w:object>
      </w:r>
      <w:r w:rsidR="0034246F" w:rsidRPr="001E3FD1">
        <w:rPr>
          <w:rFonts w:ascii="宋体" w:hAnsi="宋体" w:hint="eastAsia"/>
          <w:szCs w:val="21"/>
        </w:rPr>
        <w:t>的期望为</w:t>
      </w:r>
      <w:r w:rsidR="004521A3" w:rsidRPr="004521A3">
        <w:rPr>
          <w:position w:val="-10"/>
        </w:rPr>
        <w:object w:dxaOrig="260" w:dyaOrig="279">
          <v:shape id="_x0000_i1060" type="#_x0000_t75" style="width:13.5pt;height:13.5pt" o:ole="">
            <v:imagedata r:id="rId79" o:title=""/>
          </v:shape>
          <o:OLEObject Type="Embed" ProgID="Equation.DSMT4" ShapeID="_x0000_i1060" DrawAspect="Content" ObjectID="_1669983935" r:id="rId80"/>
        </w:object>
      </w:r>
      <w:r w:rsidR="008329D2">
        <w:rPr>
          <w:rFonts w:ascii="宋体" w:hAnsi="宋体" w:hint="eastAsia"/>
          <w:szCs w:val="21"/>
        </w:rPr>
        <w:t>，</w:t>
      </w:r>
      <w:r w:rsidR="0034246F" w:rsidRPr="001E3FD1">
        <w:rPr>
          <w:rFonts w:ascii="宋体" w:hAnsi="宋体" w:hint="eastAsia"/>
          <w:szCs w:val="21"/>
        </w:rPr>
        <w:t>则</w:t>
      </w:r>
      <w:r w:rsidR="008329D2">
        <w:rPr>
          <w:rFonts w:ascii="宋体" w:hAnsi="宋体" w:hint="eastAsia"/>
          <w:szCs w:val="21"/>
        </w:rPr>
        <w:t>有</w:t>
      </w:r>
    </w:p>
    <w:p w:rsidR="008329D2" w:rsidRDefault="004521A3" w:rsidP="008329D2">
      <w:pPr>
        <w:ind w:left="480" w:hangingChars="200" w:hanging="480"/>
        <w:jc w:val="center"/>
        <w:rPr>
          <w:rFonts w:ascii="宋体" w:hAnsi="宋体"/>
          <w:szCs w:val="21"/>
        </w:rPr>
      </w:pPr>
      <w:r w:rsidRPr="004521A3">
        <w:rPr>
          <w:position w:val="-30"/>
        </w:rPr>
        <w:object w:dxaOrig="2100" w:dyaOrig="700">
          <v:shape id="_x0000_i1061" type="#_x0000_t75" style="width:105pt;height:35.25pt" o:ole="">
            <v:imagedata r:id="rId81" o:title=""/>
          </v:shape>
          <o:OLEObject Type="Embed" ProgID="Equation.DSMT4" ShapeID="_x0000_i1061" DrawAspect="Content" ObjectID="_1669983936" r:id="rId82"/>
        </w:object>
      </w:r>
    </w:p>
    <w:p w:rsidR="0034246F" w:rsidRPr="001E3FD1" w:rsidRDefault="0034246F" w:rsidP="008329D2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当置信度为</w:t>
      </w:r>
      <w:r w:rsidR="004521A3" w:rsidRPr="004521A3">
        <w:rPr>
          <w:position w:val="-6"/>
        </w:rPr>
        <w:object w:dxaOrig="1200" w:dyaOrig="279">
          <v:shape id="_x0000_i1062" type="#_x0000_t75" style="width:60pt;height:13.5pt" o:ole="">
            <v:imagedata r:id="rId83" o:title=""/>
          </v:shape>
          <o:OLEObject Type="Embed" ProgID="Equation.DSMT4" ShapeID="_x0000_i1062" DrawAspect="Content" ObjectID="_1669983937" r:id="rId84"/>
        </w:object>
      </w:r>
      <w:r w:rsidRPr="001E3FD1">
        <w:rPr>
          <w:rFonts w:ascii="宋体" w:hAnsi="宋体" w:hint="eastAsia"/>
          <w:szCs w:val="21"/>
        </w:rPr>
        <w:t>,时</w:t>
      </w:r>
      <w:r w:rsidR="004521A3" w:rsidRPr="004521A3">
        <w:rPr>
          <w:position w:val="-6"/>
        </w:rPr>
        <w:object w:dxaOrig="880" w:dyaOrig="279">
          <v:shape id="_x0000_i1063" type="#_x0000_t75" style="width:43.5pt;height:13.5pt" o:ole="">
            <v:imagedata r:id="rId85" o:title=""/>
          </v:shape>
          <o:OLEObject Type="Embed" ProgID="Equation.DSMT4" ShapeID="_x0000_i1063" DrawAspect="Content" ObjectID="_1669983938" r:id="rId86"/>
        </w:object>
      </w:r>
      <w:r w:rsidRPr="001E3FD1">
        <w:rPr>
          <w:rFonts w:ascii="宋体" w:hAnsi="宋体" w:hint="eastAsia"/>
          <w:szCs w:val="21"/>
        </w:rPr>
        <w:t>,</w:t>
      </w:r>
      <w:r w:rsidR="008329D2">
        <w:rPr>
          <w:rFonts w:ascii="宋体" w:hAnsi="宋体" w:hint="eastAsia"/>
          <w:szCs w:val="21"/>
        </w:rPr>
        <w:t>由</w:t>
      </w:r>
      <w:r w:rsidRPr="001E3FD1">
        <w:rPr>
          <w:rFonts w:ascii="宋体" w:hAnsi="宋体" w:hint="eastAsia"/>
          <w:szCs w:val="21"/>
        </w:rPr>
        <w:t>正态分布表知</w:t>
      </w:r>
      <w:r w:rsidR="004521A3" w:rsidRPr="004521A3">
        <w:rPr>
          <w:position w:val="-30"/>
        </w:rPr>
        <w:object w:dxaOrig="1660" w:dyaOrig="540">
          <v:shape id="_x0000_i1064" type="#_x0000_t75" style="width:83.25pt;height:27pt" o:ole="">
            <v:imagedata r:id="rId87" o:title=""/>
          </v:shape>
          <o:OLEObject Type="Embed" ProgID="Equation.DSMT4" ShapeID="_x0000_i1064" DrawAspect="Content" ObjectID="_1669983939" r:id="rId88"/>
        </w:object>
      </w:r>
      <w:r w:rsidRPr="001E3FD1">
        <w:rPr>
          <w:rFonts w:ascii="宋体" w:hAnsi="宋体" w:hint="eastAsia"/>
          <w:szCs w:val="21"/>
        </w:rPr>
        <w:t>.因此用公式：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32"/>
        </w:rPr>
        <w:object w:dxaOrig="2680" w:dyaOrig="760">
          <v:shape id="_x0000_i1065" type="#_x0000_t75" style="width:134.25pt;height:38.25pt" o:ole="">
            <v:imagedata r:id="rId89" o:title=""/>
          </v:shape>
          <o:OLEObject Type="Embed" ProgID="Equation.DSMT4" ShapeID="_x0000_i1065" DrawAspect="Content" ObjectID="_1669983940" r:id="rId90"/>
        </w:object>
      </w:r>
    </w:p>
    <w:p w:rsidR="008329D2" w:rsidRDefault="0034246F" w:rsidP="008329D2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将</w:t>
      </w:r>
      <w:r w:rsidR="004521A3" w:rsidRPr="004521A3">
        <w:rPr>
          <w:position w:val="-30"/>
        </w:rPr>
        <w:object w:dxaOrig="2900" w:dyaOrig="580">
          <v:shape id="_x0000_i1066" type="#_x0000_t75" style="width:145.5pt;height:28.5pt" o:ole="">
            <v:imagedata r:id="rId91" o:title=""/>
          </v:shape>
          <o:OLEObject Type="Embed" ProgID="Equation.DSMT4" ShapeID="_x0000_i1066" DrawAspect="Content" ObjectID="_1669983941" r:id="rId92"/>
        </w:object>
      </w:r>
      <w:r w:rsidRPr="001E3FD1">
        <w:rPr>
          <w:rFonts w:ascii="宋体" w:hAnsi="宋体" w:hint="eastAsia"/>
          <w:szCs w:val="21"/>
        </w:rPr>
        <w:t>代入上式,得到所求的置信区间为</w:t>
      </w:r>
    </w:p>
    <w:p w:rsidR="0034246F" w:rsidRPr="001E3FD1" w:rsidRDefault="004521A3" w:rsidP="008329D2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10"/>
        </w:rPr>
        <w:object w:dxaOrig="1820" w:dyaOrig="320">
          <v:shape id="_x0000_i1067" type="#_x0000_t75" style="width:90.75pt;height:16.5pt" o:ole="">
            <v:imagedata r:id="rId93" o:title=""/>
          </v:shape>
          <o:OLEObject Type="Embed" ProgID="Equation.DSMT4" ShapeID="_x0000_i1067" DrawAspect="Content" ObjectID="_1669983942" r:id="rId94"/>
        </w:object>
      </w:r>
    </w:p>
    <w:p w:rsidR="00D922F9" w:rsidRPr="0034246F" w:rsidRDefault="00D922F9" w:rsidP="00B545F4">
      <w:pPr>
        <w:rPr>
          <w:rFonts w:ascii="宋体" w:hAnsi="宋体"/>
          <w:b/>
          <w:szCs w:val="21"/>
        </w:rPr>
      </w:pP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二、选择题</w:t>
      </w:r>
      <w:r w:rsidR="00D922F9">
        <w:rPr>
          <w:rFonts w:hint="eastAsia"/>
        </w:rPr>
        <w:t>（</w:t>
      </w:r>
      <w:r>
        <w:rPr>
          <w:rFonts w:hint="eastAsia"/>
        </w:rPr>
        <w:t>本题共5小题</w:t>
      </w:r>
      <w:r w:rsidR="00D922F9">
        <w:rPr>
          <w:rFonts w:hint="eastAsia"/>
        </w:rPr>
        <w:t>，</w:t>
      </w:r>
      <w:r>
        <w:rPr>
          <w:rFonts w:hint="eastAsia"/>
        </w:rPr>
        <w:t>每小题3分</w:t>
      </w:r>
      <w:r w:rsidR="00D922F9">
        <w:rPr>
          <w:rFonts w:hint="eastAsia"/>
        </w:rPr>
        <w:t>，</w:t>
      </w:r>
      <w:r>
        <w:rPr>
          <w:rFonts w:hint="eastAsia"/>
        </w:rPr>
        <w:t>满分15分</w:t>
      </w:r>
      <w:r w:rsidR="00D922F9">
        <w:rPr>
          <w:rFonts w:hint="eastAsia"/>
        </w:rPr>
        <w:t>）</w:t>
      </w: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D922F9" w:rsidRDefault="00D922F9" w:rsidP="00B545F4">
      <w:pPr>
        <w:rPr>
          <w:rFonts w:ascii="宋体" w:hAnsi="宋体"/>
          <w:b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设</w:t>
      </w:r>
      <w:r w:rsidR="004521A3" w:rsidRPr="004521A3">
        <w:rPr>
          <w:position w:val="-14"/>
        </w:rPr>
        <w:object w:dxaOrig="740" w:dyaOrig="400">
          <v:shape id="_x0000_i1068" type="#_x0000_t75" style="width:36.75pt;height:20.25pt" o:ole="">
            <v:imagedata r:id="rId95" o:title=""/>
          </v:shape>
          <o:OLEObject Type="Embed" ProgID="Equation.DSMT4" ShapeID="_x0000_i1068" DrawAspect="Content" ObjectID="_1669983943" r:id="rId96"/>
        </w:object>
      </w:r>
      <w:r w:rsidR="004521A3" w:rsidRPr="004521A3">
        <w:rPr>
          <w:position w:val="-46"/>
        </w:rPr>
        <w:object w:dxaOrig="2000" w:dyaOrig="1040">
          <v:shape id="_x0000_i1069" type="#_x0000_t75" style="width:100.5pt;height:51.75pt" o:ole="">
            <v:imagedata r:id="rId97" o:title=""/>
          </v:shape>
          <o:OLEObject Type="Embed" ProgID="Equation.DSMT4" ShapeID="_x0000_i1069" DrawAspect="Content" ObjectID="_1669983944" r:id="rId98"/>
        </w:object>
      </w:r>
      <w:r>
        <w:rPr>
          <w:rFonts w:ascii="宋体" w:hAnsi="宋体" w:hint="eastAsia"/>
          <w:szCs w:val="21"/>
        </w:rPr>
        <w:t>则</w:t>
      </w:r>
      <w:r w:rsidR="004521A3" w:rsidRPr="004521A3">
        <w:rPr>
          <w:position w:val="-14"/>
        </w:rPr>
        <w:object w:dxaOrig="560" w:dyaOrig="400">
          <v:shape id="_x0000_i1070" type="#_x0000_t75" style="width:28.5pt;height:20.25pt" o:ole="">
            <v:imagedata r:id="rId99" o:title=""/>
          </v:shape>
          <o:OLEObject Type="Embed" ProgID="Equation.DSMT4" ShapeID="_x0000_i1070" DrawAspect="Content" ObjectID="_1669983945" r:id="rId100"/>
        </w:object>
      </w:r>
      <w:r>
        <w:rPr>
          <w:rFonts w:ascii="宋体" w:hAnsi="宋体" w:hint="eastAsia"/>
          <w:szCs w:val="21"/>
        </w:rPr>
        <w:t>在点</w:t>
      </w:r>
      <w:r w:rsidR="004521A3" w:rsidRPr="004521A3">
        <w:rPr>
          <w:position w:val="-6"/>
        </w:rPr>
        <w:object w:dxaOrig="540" w:dyaOrig="279">
          <v:shape id="_x0000_i1071" type="#_x0000_t75" style="width:27pt;height:13.5pt" o:ole="">
            <v:imagedata r:id="rId101" o:title=""/>
          </v:shape>
          <o:OLEObject Type="Embed" ProgID="Equation.DSMT4" ShapeID="_x0000_i1071" DrawAspect="Content" ObjectID="_1669983946" r:id="rId102"/>
        </w:object>
      </w:r>
      <w:r>
        <w:rPr>
          <w:rFonts w:ascii="宋体" w:hAnsi="宋体" w:hint="eastAsia"/>
          <w:szCs w:val="21"/>
        </w:rPr>
        <w:t>处</w:t>
      </w:r>
      <w:r w:rsidRPr="00067637">
        <w:rPr>
          <w:rFonts w:hint="eastAsia"/>
        </w:rPr>
        <w:t xml:space="preserve">(   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>)</w:t>
      </w:r>
    </w:p>
    <w:p w:rsidR="00B545F4" w:rsidRDefault="00B545F4" w:rsidP="00067637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(A) </w:t>
      </w:r>
      <w:r>
        <w:rPr>
          <w:rFonts w:ascii="宋体" w:hAnsi="宋体" w:hint="eastAsia"/>
          <w:szCs w:val="21"/>
        </w:rPr>
        <w:t>极限不存在</w:t>
      </w:r>
      <w:r w:rsidR="00067637">
        <w:rPr>
          <w:rFonts w:ascii="宋体" w:hAnsi="宋体" w:hint="eastAsia"/>
          <w:szCs w:val="21"/>
        </w:rPr>
        <w:t>．</w:t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 w:rsidRPr="00067637">
        <w:rPr>
          <w:rFonts w:hint="eastAsia"/>
        </w:rPr>
        <w:t>(</w:t>
      </w:r>
      <w:r w:rsidRPr="00067637">
        <w:rPr>
          <w:rFonts w:hint="eastAsia"/>
        </w:rPr>
        <w:t xml:space="preserve">B) </w:t>
      </w:r>
      <w:r>
        <w:rPr>
          <w:rFonts w:ascii="宋体" w:hAnsi="宋体" w:hint="eastAsia"/>
          <w:szCs w:val="21"/>
        </w:rPr>
        <w:t>极限存在但不连续</w:t>
      </w:r>
      <w:r w:rsidR="00067637">
        <w:rPr>
          <w:rFonts w:ascii="宋体" w:hAnsi="宋体" w:hint="eastAsia"/>
          <w:szCs w:val="21"/>
        </w:rPr>
        <w:t>．</w:t>
      </w:r>
    </w:p>
    <w:p w:rsidR="00D922F9" w:rsidRDefault="00B545F4" w:rsidP="0021362F">
      <w:pPr>
        <w:ind w:firstLineChars="200" w:firstLine="480"/>
        <w:rPr>
          <w:rFonts w:ascii="宋体" w:hAnsi="宋体"/>
          <w:szCs w:val="21"/>
        </w:rPr>
      </w:pPr>
      <w:r w:rsidRPr="00067637">
        <w:rPr>
          <w:rFonts w:hint="eastAsia"/>
        </w:rPr>
        <w:t xml:space="preserve">(C) </w:t>
      </w:r>
      <w:r>
        <w:rPr>
          <w:rFonts w:ascii="宋体" w:hAnsi="宋体" w:hint="eastAsia"/>
          <w:szCs w:val="21"/>
        </w:rPr>
        <w:t>连续但不可导</w:t>
      </w:r>
      <w:r w:rsidR="00067637">
        <w:rPr>
          <w:rFonts w:ascii="宋体" w:hAnsi="宋体" w:hint="eastAsia"/>
          <w:szCs w:val="21"/>
        </w:rPr>
        <w:t>．</w:t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="00067637">
        <w:rPr>
          <w:rFonts w:ascii="宋体" w:hAnsi="宋体" w:hint="eastAsia"/>
          <w:szCs w:val="21"/>
        </w:rPr>
        <w:tab/>
      </w:r>
      <w:r w:rsidRPr="00067637">
        <w:rPr>
          <w:rFonts w:hint="eastAsia"/>
        </w:rPr>
        <w:t xml:space="preserve">(D) </w:t>
      </w:r>
      <w:r>
        <w:rPr>
          <w:rFonts w:ascii="宋体" w:hAnsi="宋体" w:hint="eastAsia"/>
          <w:szCs w:val="21"/>
        </w:rPr>
        <w:t>可导</w:t>
      </w:r>
      <w:r w:rsidR="00067637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067637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67637">
        <w:rPr>
          <w:rFonts w:ascii="宋体" w:hAnsi="宋体" w:hint="eastAsia"/>
          <w:szCs w:val="21"/>
        </w:rPr>
        <w:t>应</w:t>
      </w:r>
      <w:r w:rsidR="00067637" w:rsidRPr="001E3FD1">
        <w:rPr>
          <w:rFonts w:ascii="宋体" w:hAnsi="宋体" w:hint="eastAsia"/>
          <w:szCs w:val="21"/>
        </w:rPr>
        <w:t>选</w:t>
      </w:r>
      <w:r w:rsidR="00067637" w:rsidRPr="00067637">
        <w:rPr>
          <w:rFonts w:hint="eastAsia"/>
        </w:rPr>
        <w:t>(C)</w:t>
      </w:r>
      <w:r>
        <w:rPr>
          <w:rFonts w:ascii="宋体" w:hAnsi="宋体" w:hint="eastAsia"/>
          <w:szCs w:val="21"/>
        </w:rPr>
        <w:t>．</w:t>
      </w:r>
      <w:r w:rsidR="00067637">
        <w:rPr>
          <w:rFonts w:ascii="宋体" w:hAnsi="宋体" w:hint="eastAsia"/>
          <w:szCs w:val="21"/>
        </w:rPr>
        <w:t>先看连续性：</w:t>
      </w:r>
      <w:r w:rsidR="0034246F" w:rsidRPr="001E3FD1">
        <w:rPr>
          <w:rFonts w:ascii="宋体" w:hAnsi="宋体" w:hint="eastAsia"/>
          <w:szCs w:val="21"/>
        </w:rPr>
        <w:t>当</w:t>
      </w:r>
      <w:r w:rsidR="004521A3" w:rsidRPr="004521A3">
        <w:rPr>
          <w:position w:val="-6"/>
        </w:rPr>
        <w:object w:dxaOrig="639" w:dyaOrig="279">
          <v:shape id="_x0000_i1072" type="#_x0000_t75" style="width:31.5pt;height:13.5pt" o:ole="">
            <v:imagedata r:id="rId103" o:title=""/>
          </v:shape>
          <o:OLEObject Type="Embed" ProgID="Equation.DSMT4" ShapeID="_x0000_i1072" DrawAspect="Content" ObjectID="_1669983947" r:id="rId104"/>
        </w:object>
      </w:r>
      <w:r w:rsidR="0034246F" w:rsidRPr="001E3FD1">
        <w:rPr>
          <w:rFonts w:ascii="宋体" w:hAnsi="宋体" w:hint="eastAsia"/>
          <w:szCs w:val="21"/>
        </w:rPr>
        <w:t>时,</w:t>
      </w:r>
      <w:r w:rsidR="004521A3" w:rsidRPr="004521A3">
        <w:rPr>
          <w:position w:val="-24"/>
        </w:rPr>
        <w:object w:dxaOrig="660" w:dyaOrig="620">
          <v:shape id="_x0000_i1073" type="#_x0000_t75" style="width:33pt;height:30.75pt" o:ole="">
            <v:imagedata r:id="rId105" o:title=""/>
          </v:shape>
          <o:OLEObject Type="Embed" ProgID="Equation.DSMT4" ShapeID="_x0000_i1073" DrawAspect="Content" ObjectID="_1669983948" r:id="rId106"/>
        </w:object>
      </w:r>
      <w:r w:rsidR="0034246F" w:rsidRPr="001E3FD1">
        <w:rPr>
          <w:rFonts w:ascii="宋体" w:hAnsi="宋体" w:hint="eastAsia"/>
          <w:szCs w:val="21"/>
        </w:rPr>
        <w:t>为有界变量,</w:t>
      </w:r>
      <w:r w:rsidR="004521A3" w:rsidRPr="004521A3">
        <w:rPr>
          <w:position w:val="-16"/>
        </w:rPr>
        <w:object w:dxaOrig="460" w:dyaOrig="460">
          <v:shape id="_x0000_i1074" type="#_x0000_t75" style="width:23.25pt;height:23.25pt" o:ole="">
            <v:imagedata r:id="rId107" o:title=""/>
          </v:shape>
          <o:OLEObject Type="Embed" ProgID="Equation.DSMT4" ShapeID="_x0000_i1074" DrawAspect="Content" ObjectID="_1669983949" r:id="rId108"/>
        </w:object>
      </w:r>
      <w:r w:rsidR="0034246F" w:rsidRPr="001E3FD1">
        <w:rPr>
          <w:rFonts w:ascii="宋体" w:hAnsi="宋体" w:hint="eastAsia"/>
          <w:szCs w:val="21"/>
        </w:rPr>
        <w:t>为无穷小量,则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3580" w:dyaOrig="620">
          <v:shape id="_x0000_i1075" type="#_x0000_t75" style="width:179.25pt;height:30.75pt" o:ole="">
            <v:imagedata r:id="rId109" o:title=""/>
          </v:shape>
          <o:OLEObject Type="Embed" ProgID="Equation.DSMT4" ShapeID="_x0000_i1075" DrawAspect="Content" ObjectID="_1669983950" r:id="rId110"/>
        </w:object>
      </w:r>
    </w:p>
    <w:p w:rsidR="0034246F" w:rsidRPr="001E3FD1" w:rsidRDefault="0034246F" w:rsidP="0021362F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于是</w:t>
      </w:r>
      <w:r w:rsidR="004521A3" w:rsidRPr="004521A3">
        <w:rPr>
          <w:position w:val="-14"/>
        </w:rPr>
        <w:object w:dxaOrig="560" w:dyaOrig="400">
          <v:shape id="_x0000_i1076" type="#_x0000_t75" style="width:28.5pt;height:20.25pt" o:ole="">
            <v:imagedata r:id="rId111" o:title=""/>
          </v:shape>
          <o:OLEObject Type="Embed" ProgID="Equation.DSMT4" ShapeID="_x0000_i1076" DrawAspect="Content" ObjectID="_1669983951" r:id="rId112"/>
        </w:object>
      </w:r>
      <w:r w:rsidRPr="001E3FD1">
        <w:rPr>
          <w:rFonts w:ascii="宋体" w:hAnsi="宋体" w:hint="eastAsia"/>
          <w:szCs w:val="21"/>
        </w:rPr>
        <w:t>在</w:t>
      </w:r>
      <w:r w:rsidR="004521A3" w:rsidRPr="004521A3">
        <w:rPr>
          <w:position w:val="-6"/>
        </w:rPr>
        <w:object w:dxaOrig="540" w:dyaOrig="279">
          <v:shape id="_x0000_i1077" type="#_x0000_t75" style="width:27pt;height:13.5pt" o:ole="">
            <v:imagedata r:id="rId113" o:title=""/>
          </v:shape>
          <o:OLEObject Type="Embed" ProgID="Equation.DSMT4" ShapeID="_x0000_i1077" DrawAspect="Content" ObjectID="_1669983952" r:id="rId114"/>
        </w:object>
      </w:r>
      <w:r w:rsidRPr="001E3FD1">
        <w:rPr>
          <w:rFonts w:ascii="宋体" w:hAnsi="宋体" w:hint="eastAsia"/>
          <w:szCs w:val="21"/>
        </w:rPr>
        <w:t>处连续.故</w:t>
      </w:r>
      <w:r w:rsidRPr="0021362F">
        <w:rPr>
          <w:rFonts w:hint="eastAsia"/>
        </w:rPr>
        <w:t>(A)</w:t>
      </w:r>
      <w:r w:rsidR="0021362F">
        <w:rPr>
          <w:rFonts w:hint="eastAsia"/>
        </w:rPr>
        <w:t>和</w:t>
      </w:r>
      <w:r w:rsidRPr="0021362F">
        <w:rPr>
          <w:rFonts w:hint="eastAsia"/>
        </w:rPr>
        <w:t>(B)</w:t>
      </w:r>
      <w:r w:rsidRPr="001E3FD1">
        <w:rPr>
          <w:rFonts w:ascii="宋体" w:hAnsi="宋体" w:hint="eastAsia"/>
          <w:szCs w:val="21"/>
        </w:rPr>
        <w:t>不正确</w:t>
      </w:r>
      <w:r w:rsidR="0021362F">
        <w:rPr>
          <w:rFonts w:ascii="宋体" w:hAnsi="宋体" w:hint="eastAsia"/>
          <w:szCs w:val="21"/>
        </w:rPr>
        <w:t>．再看可导性：因为</w:t>
      </w:r>
    </w:p>
    <w:p w:rsidR="0021362F" w:rsidRDefault="004521A3" w:rsidP="0021362F">
      <w:pPr>
        <w:ind w:firstLineChars="200" w:firstLine="480"/>
        <w:jc w:val="center"/>
      </w:pPr>
      <w:r w:rsidRPr="004521A3">
        <w:rPr>
          <w:position w:val="-28"/>
        </w:rPr>
        <w:object w:dxaOrig="5300" w:dyaOrig="940">
          <v:shape id="_x0000_i1078" type="#_x0000_t75" style="width:264.75pt;height:47.25pt" o:ole="">
            <v:imagedata r:id="rId115" o:title=""/>
          </v:shape>
          <o:OLEObject Type="Embed" ProgID="Equation.DSMT4" ShapeID="_x0000_i1078" DrawAspect="Content" ObjectID="_1669983953" r:id="rId116"/>
        </w:object>
      </w:r>
    </w:p>
    <w:p w:rsidR="0034246F" w:rsidRDefault="0034246F" w:rsidP="0034246F">
      <w:pPr>
        <w:ind w:firstLineChars="200" w:firstLine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不存在,所以</w:t>
      </w:r>
      <w:r w:rsidR="004521A3" w:rsidRPr="004521A3">
        <w:rPr>
          <w:position w:val="-14"/>
        </w:rPr>
        <w:object w:dxaOrig="560" w:dyaOrig="400">
          <v:shape id="_x0000_i1079" type="#_x0000_t75" style="width:28.5pt;height:20.25pt" o:ole="">
            <v:imagedata r:id="rId117" o:title=""/>
          </v:shape>
          <o:OLEObject Type="Embed" ProgID="Equation.DSMT4" ShapeID="_x0000_i1079" DrawAspect="Content" ObjectID="_1669983954" r:id="rId118"/>
        </w:object>
      </w:r>
      <w:r w:rsidRPr="001E3FD1">
        <w:rPr>
          <w:rFonts w:ascii="宋体" w:hAnsi="宋体" w:hint="eastAsia"/>
          <w:szCs w:val="21"/>
        </w:rPr>
        <w:t>在</w:t>
      </w:r>
      <w:r w:rsidR="004521A3" w:rsidRPr="004521A3">
        <w:rPr>
          <w:position w:val="-6"/>
        </w:rPr>
        <w:object w:dxaOrig="540" w:dyaOrig="279">
          <v:shape id="_x0000_i1080" type="#_x0000_t75" style="width:27pt;height:13.5pt" o:ole="">
            <v:imagedata r:id="rId119" o:title=""/>
          </v:shape>
          <o:OLEObject Type="Embed" ProgID="Equation.DSMT4" ShapeID="_x0000_i1080" DrawAspect="Content" ObjectID="_1669983955" r:id="rId120"/>
        </w:object>
      </w:r>
      <w:r w:rsidRPr="001E3FD1">
        <w:rPr>
          <w:rFonts w:ascii="宋体" w:hAnsi="宋体" w:hint="eastAsia"/>
          <w:szCs w:val="21"/>
        </w:rPr>
        <w:t>处不可导</w:t>
      </w:r>
      <w:r w:rsidR="0021362F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所以选</w:t>
      </w:r>
      <w:r w:rsidR="0021362F" w:rsidRPr="0021362F">
        <w:rPr>
          <w:rFonts w:hint="eastAsia"/>
        </w:rPr>
        <w:t>(C)</w:t>
      </w:r>
      <w:r w:rsidR="0021362F">
        <w:rPr>
          <w:rFonts w:ascii="宋体" w:hAnsi="宋体" w:hint="eastAsia"/>
          <w:szCs w:val="21"/>
        </w:rPr>
        <w:t>．</w:t>
      </w:r>
    </w:p>
    <w:p w:rsidR="00D922F9" w:rsidRDefault="00D922F9" w:rsidP="00B545F4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21362F" w:rsidRPr="0034246F" w:rsidRDefault="0021362F" w:rsidP="00B545F4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B545F4" w:rsidRDefault="00B545F4" w:rsidP="00B545F4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  <w:r w:rsidRPr="007314AA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设</w:t>
      </w:r>
      <w:r w:rsidR="004521A3" w:rsidRPr="004521A3">
        <w:rPr>
          <w:position w:val="-14"/>
        </w:rPr>
        <w:object w:dxaOrig="560" w:dyaOrig="400">
          <v:shape id="_x0000_i1081" type="#_x0000_t75" style="width:28.5pt;height:20.25pt" o:ole="">
            <v:imagedata r:id="rId121" o:title=""/>
          </v:shape>
          <o:OLEObject Type="Embed" ProgID="Equation.DSMT4" ShapeID="_x0000_i1081" DrawAspect="Content" ObjectID="_1669983956" r:id="rId122"/>
        </w:object>
      </w:r>
      <w:r>
        <w:rPr>
          <w:rFonts w:ascii="宋体" w:hAnsi="宋体" w:hint="eastAsia"/>
          <w:szCs w:val="21"/>
        </w:rPr>
        <w:t>为连续函数,且</w:t>
      </w:r>
      <w:r w:rsidR="004521A3" w:rsidRPr="004521A3">
        <w:rPr>
          <w:position w:val="-28"/>
        </w:rPr>
        <w:object w:dxaOrig="1860" w:dyaOrig="620">
          <v:shape id="_x0000_i1082" type="#_x0000_t75" style="width:93pt;height:30.75pt" o:ole="">
            <v:imagedata r:id="rId123" o:title=""/>
          </v:shape>
          <o:OLEObject Type="Embed" ProgID="Equation.DSMT4" ShapeID="_x0000_i1082" DrawAspect="Content" ObjectID="_1669983957" r:id="rId124"/>
        </w:object>
      </w:r>
      <w:r>
        <w:rPr>
          <w:rFonts w:ascii="宋体" w:hAnsi="宋体" w:hint="eastAsia"/>
          <w:szCs w:val="21"/>
        </w:rPr>
        <w:t>则</w:t>
      </w:r>
      <w:r w:rsidR="004521A3" w:rsidRPr="004521A3">
        <w:rPr>
          <w:position w:val="-14"/>
        </w:rPr>
        <w:object w:dxaOrig="620" w:dyaOrig="400">
          <v:shape id="_x0000_i1083" type="#_x0000_t75" style="width:30.75pt;height:20.25pt" o:ole="">
            <v:imagedata r:id="rId125" o:title=""/>
          </v:shape>
          <o:OLEObject Type="Embed" ProgID="Equation.DSMT4" ShapeID="_x0000_i1083" DrawAspect="Content" ObjectID="_1669983958" r:id="rId126"/>
        </w:object>
      </w:r>
      <w:r>
        <w:rPr>
          <w:rFonts w:ascii="宋体" w:hAnsi="宋体" w:hint="eastAsia"/>
          <w:szCs w:val="21"/>
        </w:rPr>
        <w:t>等于</w:t>
      </w:r>
      <w:r w:rsidRPr="00067637">
        <w:rPr>
          <w:rFonts w:hint="eastAsia"/>
        </w:rPr>
        <w:t xml:space="preserve">(  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)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(A) </w:t>
      </w:r>
      <w:r w:rsidR="004521A3" w:rsidRPr="004521A3">
        <w:rPr>
          <w:position w:val="-28"/>
        </w:rPr>
        <w:object w:dxaOrig="2060" w:dyaOrig="680">
          <v:shape id="_x0000_i1084" type="#_x0000_t75" style="width:102.75pt;height:33.75pt" o:ole="">
            <v:imagedata r:id="rId127" o:title=""/>
          </v:shape>
          <o:OLEObject Type="Embed" ProgID="Equation.DSMT4" ShapeID="_x0000_i1084" DrawAspect="Content" ObjectID="_1669983959" r:id="rId128"/>
        </w:object>
      </w:r>
      <w:r w:rsidR="00AA5456">
        <w:rPr>
          <w:rFonts w:hint="eastAsia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4521A3" w:rsidRPr="004521A3">
        <w:rPr>
          <w:position w:val="-28"/>
        </w:rPr>
        <w:object w:dxaOrig="1780" w:dyaOrig="680">
          <v:shape id="_x0000_i1085" type="#_x0000_t75" style="width:89.25pt;height:33.75pt" o:ole="">
            <v:imagedata r:id="rId129" o:title=""/>
          </v:shape>
          <o:OLEObject Type="Embed" ProgID="Equation.DSMT4" ShapeID="_x0000_i1085" DrawAspect="Content" ObjectID="_1669983960" r:id="rId130"/>
        </w:object>
      </w:r>
      <w:r w:rsidR="00AA5456">
        <w:rPr>
          <w:rFonts w:hint="eastAsia"/>
        </w:rPr>
        <w:t>．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 w:rsidR="004521A3" w:rsidRPr="004521A3">
        <w:rPr>
          <w:position w:val="-28"/>
        </w:rPr>
        <w:object w:dxaOrig="2060" w:dyaOrig="680">
          <v:shape id="_x0000_i1086" type="#_x0000_t75" style="width:102.75pt;height:33.75pt" o:ole="">
            <v:imagedata r:id="rId131" o:title=""/>
          </v:shape>
          <o:OLEObject Type="Embed" ProgID="Equation.DSMT4" ShapeID="_x0000_i1086" DrawAspect="Content" ObjectID="_1669983961" r:id="rId132"/>
        </w:object>
      </w:r>
      <w:r w:rsidR="00AA5456">
        <w:rPr>
          <w:rFonts w:hint="eastAsia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4521A3" w:rsidRPr="004521A3">
        <w:rPr>
          <w:position w:val="-28"/>
        </w:rPr>
        <w:object w:dxaOrig="1579" w:dyaOrig="680">
          <v:shape id="_x0000_i1087" type="#_x0000_t75" style="width:78.75pt;height:33.75pt" o:ole="">
            <v:imagedata r:id="rId133" o:title=""/>
          </v:shape>
          <o:OLEObject Type="Embed" ProgID="Equation.DSMT4" ShapeID="_x0000_i1087" DrawAspect="Content" ObjectID="_1669983962" r:id="rId134"/>
        </w:object>
      </w:r>
      <w:r w:rsidR="00AA5456">
        <w:rPr>
          <w:rFonts w:hint="eastAsia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Default="00EA4BED" w:rsidP="00AA5456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A5456">
        <w:rPr>
          <w:rFonts w:ascii="宋体" w:hAnsi="宋体" w:hint="eastAsia"/>
          <w:szCs w:val="21"/>
        </w:rPr>
        <w:t>应选</w:t>
      </w:r>
      <w:r w:rsidR="00AA5456" w:rsidRPr="00AA5456">
        <w:rPr>
          <w:rFonts w:hint="eastAsia"/>
        </w:rPr>
        <w:t>(A)</w:t>
      </w:r>
      <w:r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>因为</w:t>
      </w:r>
      <w:r w:rsidR="004521A3" w:rsidRPr="004521A3">
        <w:rPr>
          <w:position w:val="-28"/>
        </w:rPr>
        <w:object w:dxaOrig="5280" w:dyaOrig="720">
          <v:shape id="_x0000_i1088" type="#_x0000_t75" style="width:264pt;height:36pt" o:ole="">
            <v:imagedata r:id="rId135" o:title=""/>
          </v:shape>
          <o:OLEObject Type="Embed" ProgID="Equation.DSMT4" ShapeID="_x0000_i1088" DrawAspect="Content" ObjectID="_1669983963" r:id="rId136"/>
        </w:object>
      </w:r>
      <w:r w:rsidR="00AA5456">
        <w:rPr>
          <w:rFonts w:hint="eastAsia"/>
        </w:rPr>
        <w:t>．</w:t>
      </w:r>
    </w:p>
    <w:p w:rsidR="00D922F9" w:rsidRDefault="00D922F9" w:rsidP="00B545F4">
      <w:pPr>
        <w:rPr>
          <w:rFonts w:ascii="宋体" w:hAnsi="宋体"/>
          <w:szCs w:val="21"/>
        </w:rPr>
      </w:pPr>
    </w:p>
    <w:p w:rsidR="00D922F9" w:rsidRDefault="00D922F9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>(3)</w:t>
      </w:r>
      <w:r w:rsidRPr="007314AA">
        <w:t xml:space="preserve"> </w:t>
      </w:r>
      <w:r w:rsidR="004521A3" w:rsidRPr="00025957">
        <w:rPr>
          <w:position w:val="-4"/>
        </w:rPr>
        <w:object w:dxaOrig="200" w:dyaOrig="200">
          <v:shape id="_x0000_i1089" type="#_x0000_t75" style="width:9.75pt;height:9.75pt" o:ole="">
            <v:imagedata r:id="rId137" o:title=""/>
          </v:shape>
          <o:OLEObject Type="Embed" ProgID="Equation.DSMT4" ShapeID="_x0000_i1089" DrawAspect="Content" ObjectID="_1669983964" r:id="rId138"/>
        </w:object>
      </w:r>
      <w:r>
        <w:rPr>
          <w:rFonts w:ascii="宋体" w:hAnsi="宋体" w:hint="eastAsia"/>
          <w:szCs w:val="21"/>
        </w:rPr>
        <w:t>阶方阵</w:t>
      </w:r>
      <w:r w:rsidR="004521A3" w:rsidRPr="00025957">
        <w:rPr>
          <w:position w:val="-4"/>
        </w:rPr>
        <w:object w:dxaOrig="220" w:dyaOrig="260">
          <v:shape id="_x0000_i1090" type="#_x0000_t75" style="width:11.25pt;height:13.5pt" o:ole="">
            <v:imagedata r:id="rId139" o:title=""/>
          </v:shape>
          <o:OLEObject Type="Embed" ProgID="Equation.DSMT4" ShapeID="_x0000_i1090" DrawAspect="Content" ObjectID="_1669983965" r:id="rId140"/>
        </w:object>
      </w:r>
      <w:r>
        <w:rPr>
          <w:rFonts w:ascii="宋体" w:hAnsi="宋体" w:hint="eastAsia"/>
          <w:szCs w:val="21"/>
        </w:rPr>
        <w:t>具有</w:t>
      </w:r>
      <w:r w:rsidR="004521A3" w:rsidRPr="00025957">
        <w:rPr>
          <w:position w:val="-4"/>
        </w:rPr>
        <w:object w:dxaOrig="200" w:dyaOrig="200">
          <v:shape id="_x0000_i1091" type="#_x0000_t75" style="width:9.75pt;height:9.75pt" o:ole="">
            <v:imagedata r:id="rId141" o:title=""/>
          </v:shape>
          <o:OLEObject Type="Embed" ProgID="Equation.DSMT4" ShapeID="_x0000_i1091" DrawAspect="Content" ObjectID="_1669983966" r:id="rId142"/>
        </w:object>
      </w:r>
      <w:r>
        <w:rPr>
          <w:rFonts w:ascii="宋体" w:hAnsi="宋体" w:hint="eastAsia"/>
          <w:szCs w:val="21"/>
        </w:rPr>
        <w:t>个不同的特征值是</w:t>
      </w:r>
      <w:r w:rsidR="004521A3" w:rsidRPr="00025957">
        <w:rPr>
          <w:position w:val="-4"/>
        </w:rPr>
        <w:object w:dxaOrig="220" w:dyaOrig="260">
          <v:shape id="_x0000_i1092" type="#_x0000_t75" style="width:11.25pt;height:13.5pt" o:ole="">
            <v:imagedata r:id="rId143" o:title=""/>
          </v:shape>
          <o:OLEObject Type="Embed" ProgID="Equation.DSMT4" ShapeID="_x0000_i1092" DrawAspect="Content" ObjectID="_1669983967" r:id="rId144"/>
        </w:object>
      </w:r>
      <w:r>
        <w:rPr>
          <w:rFonts w:ascii="宋体" w:hAnsi="宋体" w:hint="eastAsia"/>
          <w:szCs w:val="21"/>
        </w:rPr>
        <w:t>与对角阵相似的</w:t>
      </w:r>
      <w:r w:rsidRPr="00067637">
        <w:rPr>
          <w:rFonts w:hint="eastAsia"/>
        </w:rPr>
        <w:t>(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  )</w:t>
      </w:r>
    </w:p>
    <w:p w:rsidR="00B545F4" w:rsidRDefault="00B545F4" w:rsidP="00B545F4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(A) </w:t>
      </w:r>
      <w:r>
        <w:rPr>
          <w:rFonts w:ascii="宋体" w:hAnsi="宋体" w:hint="eastAsia"/>
          <w:szCs w:val="21"/>
        </w:rPr>
        <w:t>充分必要条件</w:t>
      </w:r>
      <w:r w:rsidR="00AA5456"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>
        <w:rPr>
          <w:rFonts w:ascii="宋体" w:hAnsi="宋体" w:hint="eastAsia"/>
          <w:szCs w:val="21"/>
        </w:rPr>
        <w:t>充分而非必要条件</w:t>
      </w:r>
      <w:r w:rsidR="00AA5456">
        <w:rPr>
          <w:rFonts w:ascii="宋体" w:hAnsi="宋体" w:hint="eastAsia"/>
          <w:szCs w:val="21"/>
        </w:rPr>
        <w:t>．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>
        <w:rPr>
          <w:rFonts w:ascii="宋体" w:hAnsi="宋体" w:hint="eastAsia"/>
          <w:szCs w:val="21"/>
        </w:rPr>
        <w:t>必要而非充分条件</w:t>
      </w:r>
      <w:r w:rsidR="00AA5456"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>(D)</w:t>
      </w:r>
      <w:r w:rsidRPr="00AA5456">
        <w:t xml:space="preserve"> </w:t>
      </w:r>
      <w:r>
        <w:rPr>
          <w:rFonts w:ascii="宋体" w:hAnsi="宋体" w:hint="eastAsia"/>
          <w:szCs w:val="21"/>
        </w:rPr>
        <w:t>既非充分也非必要条件</w:t>
      </w:r>
      <w:r w:rsidR="00AA5456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AA5456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AA5456" w:rsidRPr="00AA5456">
        <w:rPr>
          <w:rFonts w:ascii="宋体" w:hAnsi="宋体" w:hint="eastAsia"/>
          <w:szCs w:val="21"/>
        </w:rPr>
        <w:t>应选</w:t>
      </w:r>
      <w:r w:rsidR="00AA5456" w:rsidRPr="00AA5456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4521A3" w:rsidRPr="00025957">
        <w:rPr>
          <w:position w:val="-4"/>
        </w:rPr>
        <w:object w:dxaOrig="220" w:dyaOrig="260">
          <v:shape id="_x0000_i1093" type="#_x0000_t75" style="width:11.25pt;height:13.5pt" o:ole="">
            <v:imagedata r:id="rId145" o:title=""/>
          </v:shape>
          <o:OLEObject Type="Embed" ProgID="Equation.DSMT4" ShapeID="_x0000_i1093" DrawAspect="Content" ObjectID="_1669983968" r:id="rId146"/>
        </w:object>
      </w:r>
      <w:r w:rsidR="00AA5456">
        <w:rPr>
          <w:rFonts w:hint="eastAsia"/>
        </w:rPr>
        <w:t>与对角阵相似</w:t>
      </w:r>
      <w:r w:rsidR="004521A3" w:rsidRPr="004521A3">
        <w:rPr>
          <w:position w:val="-6"/>
        </w:rPr>
        <w:object w:dxaOrig="340" w:dyaOrig="240">
          <v:shape id="_x0000_i1094" type="#_x0000_t75" style="width:17.25pt;height:12pt" o:ole="">
            <v:imagedata r:id="rId147" o:title=""/>
          </v:shape>
          <o:OLEObject Type="Embed" ProgID="Equation.DSMT4" ShapeID="_x0000_i1094" DrawAspect="Content" ObjectID="_1669983969" r:id="rId148"/>
        </w:object>
      </w:r>
      <w:r w:rsidR="004521A3" w:rsidRPr="00025957">
        <w:rPr>
          <w:position w:val="-4"/>
        </w:rPr>
        <w:object w:dxaOrig="220" w:dyaOrig="260">
          <v:shape id="_x0000_i1095" type="#_x0000_t75" style="width:11.25pt;height:13.5pt" o:ole="">
            <v:imagedata r:id="rId149" o:title=""/>
          </v:shape>
          <o:OLEObject Type="Embed" ProgID="Equation.DSMT4" ShapeID="_x0000_i1095" DrawAspect="Content" ObjectID="_1669983970" r:id="rId150"/>
        </w:object>
      </w:r>
      <w:r w:rsidR="0034246F" w:rsidRPr="001E3FD1">
        <w:rPr>
          <w:rFonts w:ascii="宋体" w:hAnsi="宋体" w:hint="eastAsia"/>
          <w:szCs w:val="21"/>
        </w:rPr>
        <w:t>有</w:t>
      </w:r>
      <w:r w:rsidR="004521A3" w:rsidRPr="00025957">
        <w:rPr>
          <w:position w:val="-4"/>
        </w:rPr>
        <w:object w:dxaOrig="200" w:dyaOrig="200">
          <v:shape id="_x0000_i1096" type="#_x0000_t75" style="width:9.75pt;height:9.75pt" o:ole="">
            <v:imagedata r:id="rId151" o:title=""/>
          </v:shape>
          <o:OLEObject Type="Embed" ProgID="Equation.DSMT4" ShapeID="_x0000_i1096" DrawAspect="Content" ObjectID="_1669983971" r:id="rId152"/>
        </w:object>
      </w:r>
      <w:r w:rsidR="0034246F" w:rsidRPr="001E3FD1">
        <w:rPr>
          <w:rFonts w:ascii="宋体" w:hAnsi="宋体" w:hint="eastAsia"/>
          <w:szCs w:val="21"/>
        </w:rPr>
        <w:t>个线性无关的特征向量.</w:t>
      </w:r>
    </w:p>
    <w:p w:rsidR="0034246F" w:rsidRPr="001E3FD1" w:rsidRDefault="0034246F" w:rsidP="00AA545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由于当特征值</w:t>
      </w:r>
      <w:r w:rsidR="004521A3" w:rsidRPr="004521A3">
        <w:rPr>
          <w:position w:val="-12"/>
        </w:rPr>
        <w:object w:dxaOrig="720" w:dyaOrig="360">
          <v:shape id="_x0000_i1097" type="#_x0000_t75" style="width:36pt;height:18pt" o:ole="">
            <v:imagedata r:id="rId153" o:title=""/>
          </v:shape>
          <o:OLEObject Type="Embed" ProgID="Equation.DSMT4" ShapeID="_x0000_i1097" DrawAspect="Content" ObjectID="_1669983972" r:id="rId154"/>
        </w:object>
      </w:r>
      <w:r w:rsidRPr="001E3FD1">
        <w:rPr>
          <w:rFonts w:ascii="宋体" w:hAnsi="宋体" w:hint="eastAsia"/>
          <w:szCs w:val="21"/>
        </w:rPr>
        <w:t>时,特征向量</w:t>
      </w:r>
      <w:r w:rsidR="004521A3" w:rsidRPr="004521A3">
        <w:rPr>
          <w:position w:val="-12"/>
        </w:rPr>
        <w:object w:dxaOrig="620" w:dyaOrig="360">
          <v:shape id="_x0000_i1098" type="#_x0000_t75" style="width:30.75pt;height:18pt" o:ole="">
            <v:imagedata r:id="rId155" o:title=""/>
          </v:shape>
          <o:OLEObject Type="Embed" ProgID="Equation.DSMT4" ShapeID="_x0000_i1098" DrawAspect="Content" ObjectID="_1669983973" r:id="rId156"/>
        </w:object>
      </w:r>
      <w:r w:rsidRPr="001E3FD1">
        <w:rPr>
          <w:rFonts w:ascii="宋体" w:hAnsi="宋体" w:hint="eastAsia"/>
          <w:szCs w:val="21"/>
        </w:rPr>
        <w:t>线性无关.从而知,当</w:t>
      </w:r>
      <w:r w:rsidR="004521A3" w:rsidRPr="00025957">
        <w:rPr>
          <w:position w:val="-4"/>
        </w:rPr>
        <w:object w:dxaOrig="220" w:dyaOrig="260">
          <v:shape id="_x0000_i1099" type="#_x0000_t75" style="width:11.25pt;height:13.5pt" o:ole="">
            <v:imagedata r:id="rId157" o:title=""/>
          </v:shape>
          <o:OLEObject Type="Embed" ProgID="Equation.DSMT4" ShapeID="_x0000_i1099" DrawAspect="Content" ObjectID="_1669983974" r:id="rId158"/>
        </w:object>
      </w:r>
      <w:r w:rsidRPr="001E3FD1">
        <w:rPr>
          <w:rFonts w:ascii="宋体" w:hAnsi="宋体" w:hint="eastAsia"/>
          <w:szCs w:val="21"/>
        </w:rPr>
        <w:t>有</w:t>
      </w:r>
      <w:r w:rsidR="004521A3" w:rsidRPr="00025957">
        <w:rPr>
          <w:position w:val="-4"/>
        </w:rPr>
        <w:object w:dxaOrig="200" w:dyaOrig="200">
          <v:shape id="_x0000_i1100" type="#_x0000_t75" style="width:9.75pt;height:9.75pt" o:ole="">
            <v:imagedata r:id="rId159" o:title=""/>
          </v:shape>
          <o:OLEObject Type="Embed" ProgID="Equation.DSMT4" ShapeID="_x0000_i1100" DrawAspect="Content" ObjectID="_1669983975" r:id="rId160"/>
        </w:object>
      </w:r>
      <w:r w:rsidRPr="001E3FD1">
        <w:rPr>
          <w:rFonts w:ascii="宋体" w:hAnsi="宋体" w:hint="eastAsia"/>
          <w:szCs w:val="21"/>
        </w:rPr>
        <w:t>个不同特征值时,矩阵</w:t>
      </w:r>
      <w:r w:rsidR="004521A3" w:rsidRPr="00025957">
        <w:rPr>
          <w:position w:val="-4"/>
        </w:rPr>
        <w:object w:dxaOrig="220" w:dyaOrig="260">
          <v:shape id="_x0000_i1101" type="#_x0000_t75" style="width:11.25pt;height:13.5pt" o:ole="">
            <v:imagedata r:id="rId161" o:title=""/>
          </v:shape>
          <o:OLEObject Type="Embed" ProgID="Equation.DSMT4" ShapeID="_x0000_i1101" DrawAspect="Content" ObjectID="_1669983976" r:id="rId162"/>
        </w:object>
      </w:r>
      <w:r w:rsidRPr="001E3FD1">
        <w:rPr>
          <w:rFonts w:ascii="宋体" w:hAnsi="宋体" w:hint="eastAsia"/>
          <w:szCs w:val="21"/>
        </w:rPr>
        <w:t>有</w:t>
      </w:r>
      <w:r w:rsidR="004521A3" w:rsidRPr="00025957">
        <w:rPr>
          <w:position w:val="-4"/>
        </w:rPr>
        <w:object w:dxaOrig="200" w:dyaOrig="200">
          <v:shape id="_x0000_i1102" type="#_x0000_t75" style="width:9.75pt;height:9.75pt" o:ole="">
            <v:imagedata r:id="rId163" o:title=""/>
          </v:shape>
          <o:OLEObject Type="Embed" ProgID="Equation.DSMT4" ShapeID="_x0000_i1102" DrawAspect="Content" ObjectID="_1669983977" r:id="rId164"/>
        </w:object>
      </w:r>
      <w:r w:rsidRPr="001E3FD1">
        <w:rPr>
          <w:rFonts w:ascii="宋体" w:hAnsi="宋体" w:hint="eastAsia"/>
          <w:szCs w:val="21"/>
        </w:rPr>
        <w:t>个线性无关的特征向量,那么矩阵</w:t>
      </w:r>
      <w:r w:rsidR="004521A3" w:rsidRPr="00025957">
        <w:rPr>
          <w:position w:val="-4"/>
        </w:rPr>
        <w:object w:dxaOrig="220" w:dyaOrig="260">
          <v:shape id="_x0000_i1103" type="#_x0000_t75" style="width:11.25pt;height:13.5pt" o:ole="">
            <v:imagedata r:id="rId165" o:title=""/>
          </v:shape>
          <o:OLEObject Type="Embed" ProgID="Equation.DSMT4" ShapeID="_x0000_i1103" DrawAspect="Content" ObjectID="_1669983978" r:id="rId166"/>
        </w:object>
      </w:r>
      <w:r w:rsidRPr="001E3FD1">
        <w:rPr>
          <w:rFonts w:ascii="宋体" w:hAnsi="宋体" w:hint="eastAsia"/>
          <w:szCs w:val="21"/>
        </w:rPr>
        <w:t>可以相似对角化.</w:t>
      </w:r>
    </w:p>
    <w:p w:rsidR="0034246F" w:rsidRPr="001E3FD1" w:rsidRDefault="0034246F" w:rsidP="00AA545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因为当</w:t>
      </w:r>
      <w:r w:rsidR="004521A3" w:rsidRPr="00025957">
        <w:rPr>
          <w:position w:val="-4"/>
        </w:rPr>
        <w:object w:dxaOrig="220" w:dyaOrig="260">
          <v:shape id="_x0000_i1104" type="#_x0000_t75" style="width:11.25pt;height:13.5pt" o:ole="">
            <v:imagedata r:id="rId167" o:title=""/>
          </v:shape>
          <o:OLEObject Type="Embed" ProgID="Equation.DSMT4" ShapeID="_x0000_i1104" DrawAspect="Content" ObjectID="_1669983979" r:id="rId168"/>
        </w:object>
      </w:r>
      <w:r w:rsidRPr="001E3FD1">
        <w:rPr>
          <w:rFonts w:ascii="宋体" w:hAnsi="宋体" w:hint="eastAsia"/>
          <w:szCs w:val="21"/>
        </w:rPr>
        <w:t>的特征值有重根时</w:t>
      </w:r>
      <w:r w:rsidR="00AA545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矩阵</w:t>
      </w:r>
      <w:r w:rsidR="004521A3" w:rsidRPr="00025957">
        <w:rPr>
          <w:position w:val="-4"/>
        </w:rPr>
        <w:object w:dxaOrig="220" w:dyaOrig="260">
          <v:shape id="_x0000_i1105" type="#_x0000_t75" style="width:11.25pt;height:13.5pt" o:ole="">
            <v:imagedata r:id="rId169" o:title=""/>
          </v:shape>
          <o:OLEObject Type="Embed" ProgID="Equation.DSMT4" ShapeID="_x0000_i1105" DrawAspect="Content" ObjectID="_1669983980" r:id="rId170"/>
        </w:object>
      </w:r>
      <w:r w:rsidRPr="001E3FD1">
        <w:rPr>
          <w:rFonts w:ascii="宋体" w:hAnsi="宋体" w:hint="eastAsia"/>
          <w:szCs w:val="21"/>
        </w:rPr>
        <w:t>仍有可能相似对角化</w:t>
      </w:r>
      <w:r w:rsidR="00AA5456">
        <w:rPr>
          <w:rFonts w:ascii="宋体" w:hAnsi="宋体" w:hint="eastAsia"/>
          <w:szCs w:val="21"/>
        </w:rPr>
        <w:t>（</w:t>
      </w:r>
      <w:r w:rsidRPr="001E3FD1">
        <w:rPr>
          <w:rFonts w:ascii="宋体" w:hAnsi="宋体" w:hint="eastAsia"/>
          <w:szCs w:val="21"/>
        </w:rPr>
        <w:t>当特征根的代数重数等于其几何重数的时候</w:t>
      </w:r>
      <w:r w:rsidR="00AA5456">
        <w:rPr>
          <w:rFonts w:ascii="宋体" w:hAnsi="宋体" w:hint="eastAsia"/>
          <w:szCs w:val="21"/>
        </w:rPr>
        <w:t>），所以特征值不同并非能相似对角化的必要</w:t>
      </w:r>
      <w:r w:rsidRPr="001E3FD1">
        <w:rPr>
          <w:rFonts w:ascii="宋体" w:hAnsi="宋体" w:hint="eastAsia"/>
          <w:szCs w:val="21"/>
        </w:rPr>
        <w:t>条件</w:t>
      </w:r>
      <w:r w:rsidR="00AA5456">
        <w:rPr>
          <w:rFonts w:ascii="宋体" w:hAnsi="宋体" w:hint="eastAsia"/>
          <w:szCs w:val="21"/>
        </w:rPr>
        <w:t>．</w:t>
      </w:r>
    </w:p>
    <w:p w:rsidR="00D922F9" w:rsidRDefault="00D922F9" w:rsidP="00B545F4">
      <w:pPr>
        <w:rPr>
          <w:rFonts w:ascii="宋体" w:hAnsi="宋体"/>
          <w:szCs w:val="21"/>
        </w:rPr>
      </w:pPr>
    </w:p>
    <w:p w:rsidR="00AA5456" w:rsidRPr="00AA5456" w:rsidRDefault="00AA5456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  <w:r w:rsidRPr="007314AA">
        <w:rPr>
          <w:rFonts w:hint="eastAsia"/>
        </w:rPr>
        <w:t xml:space="preserve">(4) </w:t>
      </w:r>
      <w:r>
        <w:rPr>
          <w:rFonts w:ascii="宋体" w:hAnsi="宋体" w:hint="eastAsia"/>
          <w:szCs w:val="21"/>
        </w:rPr>
        <w:t>假设事件</w:t>
      </w:r>
      <w:r w:rsidR="004521A3" w:rsidRPr="00025957">
        <w:rPr>
          <w:position w:val="-4"/>
        </w:rPr>
        <w:object w:dxaOrig="220" w:dyaOrig="260">
          <v:shape id="_x0000_i1106" type="#_x0000_t75" style="width:11.25pt;height:13.5pt" o:ole="">
            <v:imagedata r:id="rId171" o:title=""/>
          </v:shape>
          <o:OLEObject Type="Embed" ProgID="Equation.DSMT4" ShapeID="_x0000_i1106" DrawAspect="Content" ObjectID="_1669983981" r:id="rId172"/>
        </w:object>
      </w:r>
      <w:r>
        <w:rPr>
          <w:rFonts w:ascii="宋体" w:hAnsi="宋体" w:hint="eastAsia"/>
          <w:szCs w:val="21"/>
        </w:rPr>
        <w:t>和</w:t>
      </w:r>
      <w:r w:rsidR="004521A3" w:rsidRPr="00025957">
        <w:rPr>
          <w:position w:val="-4"/>
        </w:rPr>
        <w:object w:dxaOrig="220" w:dyaOrig="260">
          <v:shape id="_x0000_i1107" type="#_x0000_t75" style="width:11.25pt;height:13.5pt" o:ole="">
            <v:imagedata r:id="rId173" o:title=""/>
          </v:shape>
          <o:OLEObject Type="Embed" ProgID="Equation.DSMT4" ShapeID="_x0000_i1107" DrawAspect="Content" ObjectID="_1669983982" r:id="rId174"/>
        </w:object>
      </w:r>
      <w:r>
        <w:rPr>
          <w:rFonts w:ascii="宋体" w:hAnsi="宋体" w:hint="eastAsia"/>
          <w:szCs w:val="21"/>
        </w:rPr>
        <w:t>满足</w:t>
      </w:r>
      <w:r w:rsidR="002072B2" w:rsidRPr="002072B2">
        <w:rPr>
          <w:position w:val="-10"/>
        </w:rPr>
        <w:object w:dxaOrig="1160" w:dyaOrig="320">
          <v:shape id="_x0000_i1108" type="#_x0000_t75" style="width:58.5pt;height:16.5pt" o:ole="">
            <v:imagedata r:id="rId175" o:title=""/>
          </v:shape>
          <o:OLEObject Type="Embed" ProgID="Equation.DSMT4" ShapeID="_x0000_i1108" DrawAspect="Content" ObjectID="_1669983983" r:id="rId176"/>
        </w:object>
      </w:r>
      <w:r>
        <w:rPr>
          <w:rFonts w:ascii="宋体" w:hAnsi="宋体" w:hint="eastAsia"/>
          <w:szCs w:val="21"/>
        </w:rPr>
        <w:t>,则</w:t>
      </w:r>
      <w:r w:rsidRPr="00067637">
        <w:rPr>
          <w:rFonts w:hint="eastAsia"/>
        </w:rPr>
        <w:t>(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  )</w:t>
      </w:r>
    </w:p>
    <w:p w:rsidR="00B545F4" w:rsidRDefault="00B545F4" w:rsidP="00B545F4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>(A)</w:t>
      </w:r>
      <w:r w:rsidRPr="00AA5456">
        <w:t xml:space="preserve"> </w:t>
      </w:r>
      <w:r w:rsidR="004521A3" w:rsidRPr="00025957">
        <w:rPr>
          <w:position w:val="-4"/>
        </w:rPr>
        <w:object w:dxaOrig="220" w:dyaOrig="260">
          <v:shape id="_x0000_i1109" type="#_x0000_t75" style="width:11.25pt;height:13.5pt" o:ole="">
            <v:imagedata r:id="rId177" o:title=""/>
          </v:shape>
          <o:OLEObject Type="Embed" ProgID="Equation.DSMT4" ShapeID="_x0000_i1109" DrawAspect="Content" ObjectID="_1669983984" r:id="rId178"/>
        </w:object>
      </w:r>
      <w:r>
        <w:rPr>
          <w:rFonts w:ascii="宋体" w:hAnsi="宋体" w:hint="eastAsia"/>
          <w:szCs w:val="21"/>
        </w:rPr>
        <w:t>是必然事件</w:t>
      </w:r>
      <w:r w:rsidR="00AA5456">
        <w:rPr>
          <w:rFonts w:ascii="宋体" w:hAnsi="宋体" w:hint="eastAsia"/>
          <w:szCs w:val="21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(B) </w:t>
      </w:r>
      <w:r w:rsidR="002072B2" w:rsidRPr="002072B2">
        <w:rPr>
          <w:position w:val="-10"/>
        </w:rPr>
        <w:object w:dxaOrig="1160" w:dyaOrig="380">
          <v:shape id="_x0000_i1110" type="#_x0000_t75" style="width:58.5pt;height:18.75pt" o:ole="">
            <v:imagedata r:id="rId179" o:title=""/>
          </v:shape>
          <o:OLEObject Type="Embed" ProgID="Equation.DSMT4" ShapeID="_x0000_i1110" DrawAspect="Content" ObjectID="_1669983985" r:id="rId180"/>
        </w:object>
      </w:r>
      <w:r w:rsidR="00AA5456">
        <w:rPr>
          <w:rFonts w:ascii="宋体" w:hAnsi="宋体" w:hint="eastAsia"/>
          <w:szCs w:val="21"/>
        </w:rPr>
        <w:t>．</w:t>
      </w:r>
    </w:p>
    <w:p w:rsidR="00B545F4" w:rsidRDefault="00B545F4" w:rsidP="00AA5456">
      <w:pPr>
        <w:ind w:firstLineChars="200" w:firstLine="480"/>
        <w:rPr>
          <w:rFonts w:ascii="宋体" w:hAnsi="宋体"/>
          <w:szCs w:val="21"/>
        </w:rPr>
      </w:pPr>
      <w:r w:rsidRPr="00AA5456">
        <w:rPr>
          <w:rFonts w:hint="eastAsia"/>
        </w:rPr>
        <w:t xml:space="preserve">(C) </w:t>
      </w:r>
      <w:r w:rsidR="004521A3" w:rsidRPr="00025957">
        <w:rPr>
          <w:position w:val="-4"/>
        </w:rPr>
        <w:object w:dxaOrig="639" w:dyaOrig="260">
          <v:shape id="_x0000_i1111" type="#_x0000_t75" style="width:31.5pt;height:13.5pt" o:ole="">
            <v:imagedata r:id="rId181" o:title=""/>
          </v:shape>
          <o:OLEObject Type="Embed" ProgID="Equation.DSMT4" ShapeID="_x0000_i1111" DrawAspect="Content" ObjectID="_1669983986" r:id="rId182"/>
        </w:object>
      </w:r>
      <w:r w:rsidR="00AA5456">
        <w:rPr>
          <w:rFonts w:hint="eastAsia"/>
        </w:rPr>
        <w:t>．</w:t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="00AA5456">
        <w:rPr>
          <w:rFonts w:ascii="宋体" w:hAnsi="宋体" w:hint="eastAsia"/>
          <w:szCs w:val="21"/>
        </w:rPr>
        <w:tab/>
      </w:r>
      <w:r w:rsidRPr="00AA5456">
        <w:rPr>
          <w:rFonts w:hint="eastAsia"/>
        </w:rPr>
        <w:t xml:space="preserve">(D) </w:t>
      </w:r>
      <w:r w:rsidR="004521A3" w:rsidRPr="00025957">
        <w:rPr>
          <w:position w:val="-4"/>
        </w:rPr>
        <w:object w:dxaOrig="639" w:dyaOrig="260">
          <v:shape id="_x0000_i1112" type="#_x0000_t75" style="width:31.5pt;height:13.5pt" o:ole="">
            <v:imagedata r:id="rId183" o:title=""/>
          </v:shape>
          <o:OLEObject Type="Embed" ProgID="Equation.DSMT4" ShapeID="_x0000_i1112" DrawAspect="Content" ObjectID="_1669983987" r:id="rId184"/>
        </w:object>
      </w:r>
      <w:r w:rsidR="00AA5456">
        <w:rPr>
          <w:rFonts w:hint="eastAsia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EA4BED" w:rsidRDefault="00EA4BED" w:rsidP="00D71965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1362F">
        <w:rPr>
          <w:rFonts w:ascii="宋体" w:hAnsi="宋体" w:hint="eastAsia"/>
          <w:szCs w:val="21"/>
        </w:rPr>
        <w:t>考题有误</w:t>
      </w:r>
      <w:r w:rsidR="006B7821">
        <w:rPr>
          <w:rFonts w:ascii="宋体" w:hAnsi="宋体" w:hint="eastAsia"/>
          <w:szCs w:val="21"/>
        </w:rPr>
        <w:t>．</w:t>
      </w:r>
      <w:r w:rsidR="006B7821" w:rsidRPr="006B7821">
        <w:rPr>
          <w:rFonts w:ascii="宋体" w:hAnsi="宋体" w:hint="eastAsia"/>
          <w:szCs w:val="21"/>
        </w:rPr>
        <w:t>采用排除法</w:t>
      </w:r>
      <w:r w:rsidR="006B7821">
        <w:rPr>
          <w:rFonts w:ascii="宋体" w:hAnsi="宋体" w:hint="eastAsia"/>
          <w:szCs w:val="21"/>
        </w:rPr>
        <w:t>：</w:t>
      </w:r>
      <w:r w:rsidR="006B7821" w:rsidRPr="006B7821">
        <w:rPr>
          <w:rFonts w:ascii="宋体" w:hAnsi="宋体" w:hint="eastAsia"/>
          <w:szCs w:val="21"/>
        </w:rPr>
        <w:t>对样本空间为</w:t>
      </w:r>
      <w:r w:rsidR="004521A3" w:rsidRPr="004521A3">
        <w:rPr>
          <w:position w:val="-10"/>
        </w:rPr>
        <w:object w:dxaOrig="920" w:dyaOrig="320">
          <v:shape id="_x0000_i1113" type="#_x0000_t75" style="width:45.75pt;height:16.5pt" o:ole="">
            <v:imagedata r:id="rId185" o:title=""/>
          </v:shape>
          <o:OLEObject Type="Embed" ProgID="Equation.DSMT4" ShapeID="_x0000_i1113" DrawAspect="Content" ObjectID="_1669983988" r:id="rId186"/>
        </w:object>
      </w:r>
      <w:r w:rsidR="006B7821" w:rsidRPr="006B7821">
        <w:rPr>
          <w:rFonts w:ascii="宋体" w:hAnsi="宋体" w:hint="eastAsia"/>
          <w:szCs w:val="21"/>
        </w:rPr>
        <w:t>的几何概型，取</w:t>
      </w:r>
      <w:r w:rsidR="004521A3" w:rsidRPr="004521A3">
        <w:rPr>
          <w:position w:val="-10"/>
        </w:rPr>
        <w:object w:dxaOrig="920" w:dyaOrig="320">
          <v:shape id="_x0000_i1114" type="#_x0000_t75" style="width:45.75pt;height:16.5pt" o:ole="">
            <v:imagedata r:id="rId187" o:title=""/>
          </v:shape>
          <o:OLEObject Type="Embed" ProgID="Equation.DSMT4" ShapeID="_x0000_i1114" DrawAspect="Content" ObjectID="_1669983989" r:id="rId188"/>
        </w:object>
      </w:r>
      <w:r w:rsidR="006B7821" w:rsidRPr="006B7821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920" w:dyaOrig="320">
          <v:shape id="_x0000_i1115" type="#_x0000_t75" style="width:45.75pt;height:16.5pt" o:ole="">
            <v:imagedata r:id="rId189" o:title=""/>
          </v:shape>
          <o:OLEObject Type="Embed" ProgID="Equation.DSMT4" ShapeID="_x0000_i1115" DrawAspect="Content" ObjectID="_1669983990" r:id="rId190"/>
        </w:object>
      </w:r>
      <w:r w:rsidR="006B7821" w:rsidRPr="006B7821">
        <w:rPr>
          <w:rFonts w:ascii="宋体" w:hAnsi="宋体" w:hint="eastAsia"/>
          <w:szCs w:val="21"/>
        </w:rPr>
        <w:t>，有</w:t>
      </w:r>
      <w:r w:rsidR="004521A3" w:rsidRPr="004521A3">
        <w:rPr>
          <w:position w:val="-28"/>
        </w:rPr>
        <w:object w:dxaOrig="2000" w:dyaOrig="660">
          <v:shape id="_x0000_i1116" type="#_x0000_t75" style="width:100.5pt;height:33pt" o:ole="">
            <v:imagedata r:id="rId191" o:title=""/>
          </v:shape>
          <o:OLEObject Type="Embed" ProgID="Equation.DSMT4" ShapeID="_x0000_i1116" DrawAspect="Content" ObjectID="_1669983991" r:id="rId192"/>
        </w:object>
      </w:r>
      <w:r w:rsidR="006B7821" w:rsidRPr="006B7821">
        <w:rPr>
          <w:rFonts w:ascii="宋体" w:hAnsi="宋体" w:hint="eastAsia"/>
          <w:szCs w:val="21"/>
        </w:rPr>
        <w:t>，但</w:t>
      </w:r>
      <w:r w:rsidR="004521A3" w:rsidRPr="00025957">
        <w:rPr>
          <w:position w:val="-4"/>
        </w:rPr>
        <w:object w:dxaOrig="220" w:dyaOrig="260">
          <v:shape id="_x0000_i1117" type="#_x0000_t75" style="width:11.25pt;height:13.5pt" o:ole="">
            <v:imagedata r:id="rId193" o:title=""/>
          </v:shape>
          <o:OLEObject Type="Embed" ProgID="Equation.DSMT4" ShapeID="_x0000_i1117" DrawAspect="Content" ObjectID="_1669983992" r:id="rId194"/>
        </w:object>
      </w:r>
      <w:r w:rsidR="006B7821" w:rsidRPr="006B7821">
        <w:rPr>
          <w:rFonts w:ascii="宋体" w:hAnsi="宋体" w:hint="eastAsia"/>
          <w:szCs w:val="21"/>
        </w:rPr>
        <w:t>不是必然事件，且</w:t>
      </w:r>
      <w:r w:rsidR="004521A3" w:rsidRPr="004521A3">
        <w:rPr>
          <w:position w:val="-8"/>
        </w:rPr>
        <w:object w:dxaOrig="639" w:dyaOrig="300">
          <v:shape id="_x0000_i1118" type="#_x0000_t75" style="width:31.5pt;height:15pt" o:ole="">
            <v:imagedata r:id="rId195" o:title=""/>
          </v:shape>
          <o:OLEObject Type="Embed" ProgID="Equation.DSMT4" ShapeID="_x0000_i1118" DrawAspect="Content" ObjectID="_1669983993" r:id="rId196"/>
        </w:object>
      </w:r>
      <w:r w:rsidR="006B7821" w:rsidRPr="006B7821">
        <w:rPr>
          <w:rFonts w:ascii="宋体" w:hAnsi="宋体" w:hint="eastAsia"/>
          <w:szCs w:val="21"/>
        </w:rPr>
        <w:t>，</w:t>
      </w:r>
      <w:r w:rsidR="004521A3" w:rsidRPr="004521A3">
        <w:rPr>
          <w:position w:val="-8"/>
        </w:rPr>
        <w:object w:dxaOrig="639" w:dyaOrig="300">
          <v:shape id="_x0000_i1119" type="#_x0000_t75" style="width:31.5pt;height:15pt" o:ole="">
            <v:imagedata r:id="rId197" o:title=""/>
          </v:shape>
          <o:OLEObject Type="Embed" ProgID="Equation.DSMT4" ShapeID="_x0000_i1119" DrawAspect="Content" ObjectID="_1669983994" r:id="rId198"/>
        </w:object>
      </w:r>
      <w:r w:rsidR="006B7821" w:rsidRPr="006B7821">
        <w:rPr>
          <w:rFonts w:ascii="宋体" w:hAnsi="宋体" w:hint="eastAsia"/>
          <w:szCs w:val="21"/>
        </w:rPr>
        <w:t xml:space="preserve">，故排除 </w:t>
      </w:r>
      <w:r w:rsidR="006B7821" w:rsidRPr="00D71965">
        <w:rPr>
          <w:rFonts w:hint="eastAsia"/>
        </w:rPr>
        <w:t>(A)</w:t>
      </w:r>
      <w:r w:rsidR="006B7821" w:rsidRPr="00D71965">
        <w:rPr>
          <w:rFonts w:hint="eastAsia"/>
        </w:rPr>
        <w:t>、</w:t>
      </w:r>
      <w:r w:rsidR="006B7821" w:rsidRPr="00D71965">
        <w:rPr>
          <w:rFonts w:hint="eastAsia"/>
        </w:rPr>
        <w:t>(C)</w:t>
      </w:r>
      <w:r w:rsidR="006B7821" w:rsidRPr="00D71965">
        <w:rPr>
          <w:rFonts w:hint="eastAsia"/>
        </w:rPr>
        <w:t>、</w:t>
      </w:r>
      <w:r w:rsidR="006B7821" w:rsidRPr="00D71965">
        <w:rPr>
          <w:rFonts w:hint="eastAsia"/>
        </w:rPr>
        <w:t>(D)</w:t>
      </w:r>
      <w:r w:rsidR="006B7821" w:rsidRPr="006B7821">
        <w:rPr>
          <w:rFonts w:ascii="宋体" w:hAnsi="宋体" w:hint="eastAsia"/>
          <w:szCs w:val="21"/>
        </w:rPr>
        <w:t>；另取</w:t>
      </w:r>
      <w:r w:rsidR="004521A3" w:rsidRPr="004521A3">
        <w:rPr>
          <w:position w:val="-28"/>
        </w:rPr>
        <w:object w:dxaOrig="1020" w:dyaOrig="680">
          <v:shape id="_x0000_i1120" type="#_x0000_t75" style="width:51pt;height:33.75pt" o:ole="">
            <v:imagedata r:id="rId199" o:title=""/>
          </v:shape>
          <o:OLEObject Type="Embed" ProgID="Equation.DSMT4" ShapeID="_x0000_i1120" DrawAspect="Content" ObjectID="_1669983995" r:id="rId200"/>
        </w:object>
      </w:r>
      <w:r w:rsidR="006B7821" w:rsidRPr="006B7821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900" w:dyaOrig="320">
          <v:shape id="_x0000_i1121" type="#_x0000_t75" style="width:45pt;height:16.5pt" o:ole="">
            <v:imagedata r:id="rId201" o:title=""/>
          </v:shape>
          <o:OLEObject Type="Embed" ProgID="Equation.DSMT4" ShapeID="_x0000_i1121" DrawAspect="Content" ObjectID="_1669983996" r:id="rId202"/>
        </w:object>
      </w:r>
      <w:r w:rsidR="006B7821" w:rsidRPr="006B7821">
        <w:rPr>
          <w:rFonts w:ascii="宋体" w:hAnsi="宋体" w:hint="eastAsia"/>
          <w:szCs w:val="21"/>
        </w:rPr>
        <w:t>，有</w:t>
      </w:r>
      <w:r w:rsidR="004521A3" w:rsidRPr="004521A3">
        <w:rPr>
          <w:position w:val="-28"/>
        </w:rPr>
        <w:object w:dxaOrig="2000" w:dyaOrig="660">
          <v:shape id="_x0000_i1122" type="#_x0000_t75" style="width:100.5pt;height:33pt" o:ole="">
            <v:imagedata r:id="rId203" o:title=""/>
          </v:shape>
          <o:OLEObject Type="Embed" ProgID="Equation.DSMT4" ShapeID="_x0000_i1122" DrawAspect="Content" ObjectID="_1669983997" r:id="rId204"/>
        </w:object>
      </w:r>
      <w:r w:rsidR="006B7821" w:rsidRPr="006B7821">
        <w:rPr>
          <w:rFonts w:ascii="宋体" w:hAnsi="宋体" w:hint="eastAsia"/>
          <w:szCs w:val="21"/>
        </w:rPr>
        <w:t>，但</w:t>
      </w:r>
      <w:r w:rsidR="004521A3" w:rsidRPr="004521A3">
        <w:rPr>
          <w:position w:val="-28"/>
        </w:rPr>
        <w:object w:dxaOrig="2340" w:dyaOrig="700">
          <v:shape id="_x0000_i1123" type="#_x0000_t75" style="width:117pt;height:35.25pt" o:ole="">
            <v:imagedata r:id="rId205" o:title=""/>
          </v:shape>
          <o:OLEObject Type="Embed" ProgID="Equation.DSMT4" ShapeID="_x0000_i1123" DrawAspect="Content" ObjectID="_1669983998" r:id="rId206"/>
        </w:object>
      </w:r>
      <w:r w:rsidR="006B7821" w:rsidRPr="006B7821">
        <w:rPr>
          <w:rFonts w:ascii="宋体" w:hAnsi="宋体" w:hint="eastAsia"/>
          <w:szCs w:val="21"/>
        </w:rPr>
        <w:t>，可排除</w:t>
      </w:r>
      <w:r w:rsidR="006B7821" w:rsidRPr="00DE7316">
        <w:rPr>
          <w:rFonts w:hint="eastAsia"/>
        </w:rPr>
        <w:t>(B)</w:t>
      </w:r>
      <w:r w:rsidR="006B7821" w:rsidRPr="006B7821">
        <w:rPr>
          <w:rFonts w:ascii="宋体" w:hAnsi="宋体" w:hint="eastAsia"/>
          <w:szCs w:val="21"/>
        </w:rPr>
        <w:t>；因此本题没有正确选项</w:t>
      </w:r>
      <w:r w:rsidR="00D71965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D922F9" w:rsidRPr="0034246F" w:rsidRDefault="00D922F9" w:rsidP="00670BD1">
      <w:pPr>
        <w:rPr>
          <w:rFonts w:ascii="宋体" w:hAnsi="宋体"/>
          <w:szCs w:val="21"/>
        </w:rPr>
      </w:pPr>
    </w:p>
    <w:p w:rsidR="00B545F4" w:rsidRDefault="00B545F4" w:rsidP="00B545F4">
      <w:pPr>
        <w:ind w:left="480" w:hangingChars="200" w:hanging="480"/>
        <w:rPr>
          <w:rFonts w:ascii="宋体" w:hAnsi="宋体"/>
          <w:szCs w:val="21"/>
        </w:rPr>
      </w:pPr>
      <w:r w:rsidRPr="007314AA">
        <w:rPr>
          <w:rFonts w:hint="eastAsia"/>
        </w:rPr>
        <w:t xml:space="preserve">(5) </w:t>
      </w:r>
      <w:r>
        <w:rPr>
          <w:rFonts w:ascii="宋体" w:hAnsi="宋体" w:hint="eastAsia"/>
          <w:szCs w:val="21"/>
        </w:rPr>
        <w:t>设随机变量</w:t>
      </w:r>
      <w:r w:rsidR="004521A3" w:rsidRPr="00025957">
        <w:rPr>
          <w:position w:val="-4"/>
        </w:rPr>
        <w:object w:dxaOrig="240" w:dyaOrig="260">
          <v:shape id="_x0000_i1124" type="#_x0000_t75" style="width:12pt;height:13.5pt" o:ole="">
            <v:imagedata r:id="rId207" o:title=""/>
          </v:shape>
          <o:OLEObject Type="Embed" ProgID="Equation.DSMT4" ShapeID="_x0000_i1124" DrawAspect="Content" ObjectID="_1669983999" r:id="rId208"/>
        </w:object>
      </w:r>
      <w:r>
        <w:rPr>
          <w:rFonts w:ascii="宋体" w:hAnsi="宋体" w:hint="eastAsia"/>
          <w:szCs w:val="21"/>
        </w:rPr>
        <w:t>的密度函数为</w:t>
      </w:r>
      <w:r w:rsidR="004521A3" w:rsidRPr="004521A3">
        <w:rPr>
          <w:position w:val="-10"/>
        </w:rPr>
        <w:object w:dxaOrig="520" w:dyaOrig="320">
          <v:shape id="_x0000_i1125" type="#_x0000_t75" style="width:26.25pt;height:16.5pt" o:ole="">
            <v:imagedata r:id="rId209" o:title=""/>
          </v:shape>
          <o:OLEObject Type="Embed" ProgID="Equation.DSMT4" ShapeID="_x0000_i1125" DrawAspect="Content" ObjectID="_1669984000" r:id="rId210"/>
        </w:object>
      </w:r>
      <w:r>
        <w:rPr>
          <w:rFonts w:ascii="宋体" w:hAnsi="宋体" w:hint="eastAsia"/>
          <w:szCs w:val="21"/>
        </w:rPr>
        <w:t>,且</w:t>
      </w:r>
      <w:r w:rsidR="004521A3" w:rsidRPr="004521A3">
        <w:rPr>
          <w:position w:val="-10"/>
        </w:rPr>
        <w:object w:dxaOrig="1340" w:dyaOrig="320">
          <v:shape id="_x0000_i1126" type="#_x0000_t75" style="width:66.75pt;height:16.5pt" o:ole="">
            <v:imagedata r:id="rId211" o:title=""/>
          </v:shape>
          <o:OLEObject Type="Embed" ProgID="Equation.DSMT4" ShapeID="_x0000_i1126" DrawAspect="Content" ObjectID="_1669984001" r:id="rId212"/>
        </w:object>
      </w:r>
      <w:r w:rsidR="005210F1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520" w:dyaOrig="320">
          <v:shape id="_x0000_i1127" type="#_x0000_t75" style="width:26.25pt;height:16.5pt" o:ole="">
            <v:imagedata r:id="rId213" o:title=""/>
          </v:shape>
          <o:OLEObject Type="Embed" ProgID="Equation.DSMT4" ShapeID="_x0000_i1127" DrawAspect="Content" ObjectID="_1669984002" r:id="rId214"/>
        </w:object>
      </w:r>
      <w:r>
        <w:rPr>
          <w:rFonts w:ascii="宋体" w:hAnsi="宋体" w:hint="eastAsia"/>
          <w:szCs w:val="21"/>
        </w:rPr>
        <w:t>是</w:t>
      </w:r>
      <w:r w:rsidR="004521A3" w:rsidRPr="00025957">
        <w:rPr>
          <w:position w:val="-4"/>
        </w:rPr>
        <w:object w:dxaOrig="240" w:dyaOrig="260">
          <v:shape id="_x0000_i1128" type="#_x0000_t75" style="width:12pt;height:13.5pt" o:ole="">
            <v:imagedata r:id="rId215" o:title=""/>
          </v:shape>
          <o:OLEObject Type="Embed" ProgID="Equation.DSMT4" ShapeID="_x0000_i1128" DrawAspect="Content" ObjectID="_1669984003" r:id="rId216"/>
        </w:object>
      </w:r>
      <w:r>
        <w:rPr>
          <w:rFonts w:ascii="宋体" w:hAnsi="宋体" w:hint="eastAsia"/>
          <w:szCs w:val="21"/>
        </w:rPr>
        <w:t>的分布函数,则对任意实数</w:t>
      </w:r>
      <w:r w:rsidR="004521A3" w:rsidRPr="004521A3">
        <w:rPr>
          <w:position w:val="-6"/>
        </w:rPr>
        <w:object w:dxaOrig="200" w:dyaOrig="220">
          <v:shape id="_x0000_i1129" type="#_x0000_t75" style="width:9.75pt;height:11.25pt" o:ole="">
            <v:imagedata r:id="rId217" o:title=""/>
          </v:shape>
          <o:OLEObject Type="Embed" ProgID="Equation.DSMT4" ShapeID="_x0000_i1129" DrawAspect="Content" ObjectID="_1669984004" r:id="rId218"/>
        </w:object>
      </w:r>
      <w:r>
        <w:rPr>
          <w:rFonts w:ascii="宋体" w:hAnsi="宋体" w:hint="eastAsia"/>
          <w:szCs w:val="21"/>
        </w:rPr>
        <w:t>,有</w:t>
      </w:r>
      <w:r w:rsidRPr="00067637">
        <w:rPr>
          <w:rFonts w:hint="eastAsia"/>
        </w:rPr>
        <w:t xml:space="preserve">(  </w:t>
      </w:r>
      <w:r w:rsidR="00067637" w:rsidRPr="00067637">
        <w:rPr>
          <w:rFonts w:hint="eastAsia"/>
        </w:rPr>
        <w:t xml:space="preserve"> </w:t>
      </w:r>
      <w:r w:rsidRPr="00067637">
        <w:rPr>
          <w:rFonts w:hint="eastAsia"/>
        </w:rPr>
        <w:t xml:space="preserve"> )</w:t>
      </w:r>
    </w:p>
    <w:p w:rsidR="00B545F4" w:rsidRDefault="00B545F4" w:rsidP="00DE7316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 xml:space="preserve">(A) </w:t>
      </w:r>
      <w:r w:rsidR="004521A3" w:rsidRPr="004521A3">
        <w:rPr>
          <w:position w:val="-18"/>
        </w:rPr>
        <w:object w:dxaOrig="2120" w:dyaOrig="520">
          <v:shape id="_x0000_i1130" type="#_x0000_t75" style="width:105.75pt;height:26.25pt" o:ole="">
            <v:imagedata r:id="rId219" o:title=""/>
          </v:shape>
          <o:OLEObject Type="Embed" ProgID="Equation.DSMT4" ShapeID="_x0000_i1130" DrawAspect="Content" ObjectID="_1669984005" r:id="rId220"/>
        </w:object>
      </w:r>
      <w:r w:rsidR="00DE7316">
        <w:rPr>
          <w:rFonts w:ascii="宋体" w:hAnsi="宋体" w:hint="eastAsia"/>
          <w:szCs w:val="21"/>
        </w:rPr>
        <w:t>．</w:t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>(B)</w:t>
      </w:r>
      <w:r w:rsidRPr="00DE7316">
        <w:t xml:space="preserve"> </w:t>
      </w:r>
      <w:r w:rsidR="004521A3" w:rsidRPr="004521A3">
        <w:rPr>
          <w:position w:val="-24"/>
        </w:rPr>
        <w:object w:dxaOrig="2160" w:dyaOrig="620">
          <v:shape id="_x0000_i1131" type="#_x0000_t75" style="width:108pt;height:30.75pt" o:ole="">
            <v:imagedata r:id="rId221" o:title=""/>
          </v:shape>
          <o:OLEObject Type="Embed" ProgID="Equation.DSMT4" ShapeID="_x0000_i1131" DrawAspect="Content" ObjectID="_1669984006" r:id="rId222"/>
        </w:object>
      </w:r>
      <w:r w:rsidR="00DE7316">
        <w:rPr>
          <w:rFonts w:hint="eastAsia"/>
        </w:rPr>
        <w:t>．</w:t>
      </w:r>
      <w:r>
        <w:rPr>
          <w:rFonts w:ascii="宋体" w:hAnsi="宋体" w:hint="eastAsia"/>
          <w:szCs w:val="21"/>
        </w:rPr>
        <w:t xml:space="preserve"> </w:t>
      </w:r>
    </w:p>
    <w:p w:rsidR="00B545F4" w:rsidRDefault="00B545F4" w:rsidP="00B545F4">
      <w:pPr>
        <w:ind w:firstLineChars="200" w:firstLine="480"/>
        <w:rPr>
          <w:rFonts w:ascii="宋体" w:hAnsi="宋体"/>
          <w:szCs w:val="21"/>
        </w:rPr>
      </w:pPr>
      <w:r w:rsidRPr="00DE7316">
        <w:rPr>
          <w:rFonts w:hint="eastAsia"/>
        </w:rPr>
        <w:t>(C)</w:t>
      </w:r>
      <w:r w:rsidRPr="00DE7316">
        <w:t xml:space="preserve"> </w:t>
      </w:r>
      <w:r w:rsidR="004521A3" w:rsidRPr="004521A3">
        <w:rPr>
          <w:position w:val="-10"/>
        </w:rPr>
        <w:object w:dxaOrig="1320" w:dyaOrig="320">
          <v:shape id="_x0000_i1132" type="#_x0000_t75" style="width:66pt;height:16.5pt" o:ole="">
            <v:imagedata r:id="rId223" o:title=""/>
          </v:shape>
          <o:OLEObject Type="Embed" ProgID="Equation.DSMT4" ShapeID="_x0000_i1132" DrawAspect="Content" ObjectID="_1669984007" r:id="rId224"/>
        </w:object>
      </w:r>
      <w:r w:rsidR="00DE7316">
        <w:rPr>
          <w:rFonts w:ascii="宋体" w:hAnsi="宋体" w:hint="eastAsia"/>
          <w:szCs w:val="21"/>
        </w:rPr>
        <w:t>．</w:t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="00DE7316">
        <w:rPr>
          <w:rFonts w:ascii="宋体" w:hAnsi="宋体" w:hint="eastAsia"/>
          <w:szCs w:val="21"/>
        </w:rPr>
        <w:tab/>
      </w:r>
      <w:r w:rsidRPr="00DE7316">
        <w:rPr>
          <w:rFonts w:hint="eastAsia"/>
        </w:rPr>
        <w:t xml:space="preserve">(D) </w:t>
      </w:r>
      <w:r w:rsidR="004521A3" w:rsidRPr="004521A3">
        <w:rPr>
          <w:position w:val="-10"/>
        </w:rPr>
        <w:object w:dxaOrig="1760" w:dyaOrig="320">
          <v:shape id="_x0000_i1133" type="#_x0000_t75" style="width:88.5pt;height:16.5pt" o:ole="">
            <v:imagedata r:id="rId225" o:title=""/>
          </v:shape>
          <o:OLEObject Type="Embed" ProgID="Equation.DSMT4" ShapeID="_x0000_i1133" DrawAspect="Content" ObjectID="_1669984008" r:id="rId226"/>
        </w:object>
      </w:r>
      <w:r w:rsidR="00DE7316">
        <w:rPr>
          <w:rFonts w:hint="eastAsia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DE7316" w:rsidRPr="001E3FD1">
        <w:rPr>
          <w:rFonts w:ascii="宋体" w:hAnsi="宋体" w:hint="eastAsia"/>
          <w:szCs w:val="21"/>
        </w:rPr>
        <w:t>应选</w:t>
      </w:r>
      <w:r w:rsidR="00DE7316" w:rsidRPr="00DE7316">
        <w:rPr>
          <w:rFonts w:hint="eastAsia"/>
        </w:rPr>
        <w:t>(B)</w:t>
      </w:r>
      <w:r>
        <w:rPr>
          <w:rFonts w:ascii="宋体" w:hAnsi="宋体" w:hint="eastAsia"/>
          <w:szCs w:val="21"/>
        </w:rPr>
        <w:t>．</w:t>
      </w:r>
      <w:r w:rsidR="0034246F" w:rsidRPr="001E3FD1">
        <w:rPr>
          <w:rFonts w:ascii="宋体" w:hAnsi="宋体" w:hint="eastAsia"/>
          <w:szCs w:val="21"/>
        </w:rPr>
        <w:t>由积分的性质,换元积分,并改变积分上下限有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18"/>
        </w:rPr>
        <w:object w:dxaOrig="4440" w:dyaOrig="520">
          <v:shape id="_x0000_i1134" type="#_x0000_t75" style="width:222pt;height:26.25pt" o:ole="">
            <v:imagedata r:id="rId227" o:title=""/>
          </v:shape>
          <o:OLEObject Type="Embed" ProgID="Equation.DSMT4" ShapeID="_x0000_i1134" DrawAspect="Content" ObjectID="_1669984009" r:id="rId228"/>
        </w:object>
      </w:r>
    </w:p>
    <w:p w:rsidR="0034246F" w:rsidRDefault="0034246F" w:rsidP="001E3C5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随机变量</w:t>
      </w:r>
      <w:r w:rsidR="004521A3" w:rsidRPr="00025957">
        <w:rPr>
          <w:position w:val="-4"/>
        </w:rPr>
        <w:object w:dxaOrig="240" w:dyaOrig="260">
          <v:shape id="_x0000_i1135" type="#_x0000_t75" style="width:12pt;height:13.5pt" o:ole="">
            <v:imagedata r:id="rId229" o:title=""/>
          </v:shape>
          <o:OLEObject Type="Embed" ProgID="Equation.DSMT4" ShapeID="_x0000_i1135" DrawAspect="Content" ObjectID="_1669984010" r:id="rId230"/>
        </w:object>
      </w:r>
      <w:r w:rsidRPr="001E3FD1">
        <w:rPr>
          <w:rFonts w:ascii="宋体" w:hAnsi="宋体" w:hint="eastAsia"/>
          <w:szCs w:val="21"/>
        </w:rPr>
        <w:t>的密度函数为</w:t>
      </w:r>
      <w:r w:rsidR="004521A3" w:rsidRPr="004521A3">
        <w:rPr>
          <w:position w:val="-10"/>
        </w:rPr>
        <w:object w:dxaOrig="520" w:dyaOrig="320">
          <v:shape id="_x0000_i1136" type="#_x0000_t75" style="width:26.25pt;height:16.5pt" o:ole="">
            <v:imagedata r:id="rId231" o:title=""/>
          </v:shape>
          <o:OLEObject Type="Embed" ProgID="Equation.DSMT4" ShapeID="_x0000_i1136" DrawAspect="Content" ObjectID="_1669984011" r:id="rId232"/>
        </w:object>
      </w:r>
      <w:r>
        <w:rPr>
          <w:rFonts w:ascii="宋体" w:hAnsi="宋体" w:hint="eastAsia"/>
          <w:szCs w:val="21"/>
        </w:rPr>
        <w:t>,</w:t>
      </w:r>
      <w:r w:rsidRPr="001E3FD1">
        <w:rPr>
          <w:rFonts w:ascii="宋体" w:hAnsi="宋体" w:hint="eastAsia"/>
          <w:szCs w:val="21"/>
        </w:rPr>
        <w:t>则</w:t>
      </w:r>
      <w:r w:rsidR="004521A3" w:rsidRPr="004521A3">
        <w:rPr>
          <w:position w:val="-18"/>
        </w:rPr>
        <w:object w:dxaOrig="1440" w:dyaOrig="520">
          <v:shape id="_x0000_i1137" type="#_x0000_t75" style="width:1in;height:26.25pt" o:ole="">
            <v:imagedata r:id="rId233" o:title=""/>
          </v:shape>
          <o:OLEObject Type="Embed" ProgID="Equation.DSMT4" ShapeID="_x0000_i1137" DrawAspect="Content" ObjectID="_1669984012" r:id="rId234"/>
        </w:object>
      </w:r>
      <w:r w:rsidRPr="001E3FD1">
        <w:rPr>
          <w:rFonts w:ascii="宋体" w:hAnsi="宋体" w:hint="eastAsia"/>
          <w:szCs w:val="21"/>
        </w:rPr>
        <w:t>,又由于</w:t>
      </w:r>
      <w:r w:rsidR="004521A3" w:rsidRPr="004521A3">
        <w:rPr>
          <w:position w:val="-10"/>
        </w:rPr>
        <w:object w:dxaOrig="1340" w:dyaOrig="320">
          <v:shape id="_x0000_i1138" type="#_x0000_t75" style="width:66.75pt;height:16.5pt" o:ole="">
            <v:imagedata r:id="rId235" o:title=""/>
          </v:shape>
          <o:OLEObject Type="Embed" ProgID="Equation.DSMT4" ShapeID="_x0000_i1138" DrawAspect="Content" ObjectID="_1669984013" r:id="rId236"/>
        </w:object>
      </w:r>
      <w:r>
        <w:rPr>
          <w:rFonts w:ascii="宋体" w:hAnsi="宋体" w:hint="eastAsia"/>
          <w:szCs w:val="21"/>
        </w:rPr>
        <w:t>,</w:t>
      </w:r>
      <w:r w:rsidRPr="001E3FD1">
        <w:rPr>
          <w:rFonts w:ascii="宋体" w:hAnsi="宋体" w:hint="eastAsia"/>
          <w:szCs w:val="21"/>
        </w:rPr>
        <w:t>所以</w:t>
      </w:r>
    </w:p>
    <w:p w:rsidR="0034246F" w:rsidRPr="001E3FD1" w:rsidRDefault="004521A3" w:rsidP="001E3C56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2760" w:dyaOrig="620">
          <v:shape id="_x0000_i1139" type="#_x0000_t75" style="width:138pt;height:30.75pt" o:ole="">
            <v:imagedata r:id="rId237" o:title=""/>
          </v:shape>
          <o:OLEObject Type="Embed" ProgID="Equation.DSMT4" ShapeID="_x0000_i1139" DrawAspect="Content" ObjectID="_1669984014" r:id="rId238"/>
        </w:object>
      </w:r>
    </w:p>
    <w:p w:rsidR="001E3C56" w:rsidRDefault="0034246F" w:rsidP="001E3C5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即</w:t>
      </w:r>
      <w:r w:rsidR="004521A3" w:rsidRPr="004521A3">
        <w:rPr>
          <w:position w:val="-24"/>
        </w:rPr>
        <w:object w:dxaOrig="5020" w:dyaOrig="620">
          <v:shape id="_x0000_i1140" type="#_x0000_t75" style="width:251.25pt;height:30.75pt" o:ole="">
            <v:imagedata r:id="rId239" o:title=""/>
          </v:shape>
          <o:OLEObject Type="Embed" ProgID="Equation.DSMT4" ShapeID="_x0000_i1140" DrawAspect="Content" ObjectID="_1669984015" r:id="rId240"/>
        </w:object>
      </w:r>
      <w:r w:rsidRPr="001E3FD1">
        <w:rPr>
          <w:rFonts w:ascii="宋体" w:hAnsi="宋体" w:hint="eastAsia"/>
          <w:szCs w:val="21"/>
        </w:rPr>
        <w:t>.于是</w:t>
      </w:r>
    </w:p>
    <w:p w:rsidR="0034246F" w:rsidRPr="001E3FD1" w:rsidRDefault="004521A3" w:rsidP="001E3C56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7060" w:dyaOrig="620">
          <v:shape id="_x0000_i1141" type="#_x0000_t75" style="width:353.25pt;height:30.75pt" o:ole="">
            <v:imagedata r:id="rId241" o:title=""/>
          </v:shape>
          <o:OLEObject Type="Embed" ProgID="Equation.DSMT4" ShapeID="_x0000_i1141" DrawAspect="Content" ObjectID="_1669984016" r:id="rId242"/>
        </w:object>
      </w:r>
    </w:p>
    <w:p w:rsidR="00D922F9" w:rsidRDefault="00D922F9" w:rsidP="00B545F4">
      <w:pPr>
        <w:rPr>
          <w:rFonts w:ascii="宋体" w:hAnsi="宋体"/>
          <w:szCs w:val="21"/>
        </w:rPr>
      </w:pPr>
    </w:p>
    <w:p w:rsidR="001E3C56" w:rsidRDefault="001E3C56" w:rsidP="00B545F4">
      <w:pPr>
        <w:rPr>
          <w:rFonts w:ascii="宋体" w:hAnsi="宋体"/>
          <w:b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三、</w:t>
      </w:r>
      <w:r w:rsidR="00D922F9">
        <w:rPr>
          <w:rFonts w:hint="eastAsia"/>
        </w:rPr>
        <w:t>（</w:t>
      </w:r>
      <w:r>
        <w:rPr>
          <w:rFonts w:hint="eastAsia"/>
        </w:rPr>
        <w:t>本题满分5分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</w:t>
      </w:r>
      <w:r w:rsidR="004521A3" w:rsidRPr="004521A3">
        <w:rPr>
          <w:position w:val="-14"/>
        </w:rPr>
        <w:object w:dxaOrig="1140" w:dyaOrig="400">
          <v:shape id="_x0000_i1142" type="#_x0000_t75" style="width:57pt;height:20.25pt" o:ole="">
            <v:imagedata r:id="rId243" o:title=""/>
          </v:shape>
          <o:OLEObject Type="Embed" ProgID="Equation.DSMT4" ShapeID="_x0000_i1142" DrawAspect="Content" ObjectID="_1669984017" r:id="rId244"/>
        </w:object>
      </w:r>
      <w:r>
        <w:rPr>
          <w:rFonts w:ascii="宋体" w:hAnsi="宋体" w:hint="eastAsia"/>
          <w:szCs w:val="21"/>
        </w:rPr>
        <w:t>是由方程</w:t>
      </w:r>
      <w:r w:rsidR="004521A3" w:rsidRPr="004521A3">
        <w:rPr>
          <w:position w:val="-10"/>
        </w:rPr>
        <w:object w:dxaOrig="2140" w:dyaOrig="360">
          <v:shape id="_x0000_i1143" type="#_x0000_t75" style="width:107.25pt;height:18pt" o:ole="">
            <v:imagedata r:id="rId245" o:title=""/>
          </v:shape>
          <o:OLEObject Type="Embed" ProgID="Equation.DSMT4" ShapeID="_x0000_i1143" DrawAspect="Content" ObjectID="_1669984018" r:id="rId246"/>
        </w:object>
      </w:r>
      <w:r>
        <w:rPr>
          <w:rFonts w:ascii="宋体" w:hAnsi="宋体" w:hint="eastAsia"/>
          <w:szCs w:val="21"/>
        </w:rPr>
        <w:t>所确定的二元函数,求</w:t>
      </w:r>
      <w:r w:rsidR="004521A3" w:rsidRPr="004521A3">
        <w:rPr>
          <w:position w:val="-6"/>
        </w:rPr>
        <w:object w:dxaOrig="320" w:dyaOrig="279">
          <v:shape id="_x0000_i1144" type="#_x0000_t75" style="width:16.5pt;height:13.5pt" o:ole="">
            <v:imagedata r:id="rId247" o:title=""/>
          </v:shape>
          <o:OLEObject Type="Embed" ProgID="Equation.DSMT4" ShapeID="_x0000_i1144" DrawAspect="Content" ObjectID="_1669984019" r:id="rId248"/>
        </w:object>
      </w:r>
      <w:r>
        <w:rPr>
          <w:rFonts w:ascii="宋体" w:hAnsi="宋体" w:hint="eastAsia"/>
          <w:szCs w:val="21"/>
        </w:rPr>
        <w:t>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1E3FD1">
        <w:rPr>
          <w:rFonts w:ascii="宋体" w:hAnsi="宋体" w:hint="eastAsia"/>
          <w:szCs w:val="21"/>
        </w:rPr>
        <w:t>利用一阶微分形式的不变性</w:t>
      </w:r>
      <w:r w:rsidR="00254D48">
        <w:rPr>
          <w:rFonts w:ascii="宋体" w:hAnsi="宋体" w:hint="eastAsia"/>
          <w:szCs w:val="21"/>
        </w:rPr>
        <w:t>，</w:t>
      </w:r>
      <w:r w:rsidR="0034246F" w:rsidRPr="001E3FD1">
        <w:rPr>
          <w:rFonts w:ascii="宋体" w:hAnsi="宋体" w:hint="eastAsia"/>
          <w:szCs w:val="21"/>
        </w:rPr>
        <w:t>将方程两端微分得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14"/>
        </w:rPr>
        <w:object w:dxaOrig="4860" w:dyaOrig="400">
          <v:shape id="_x0000_i1145" type="#_x0000_t75" style="width:243pt;height:20.25pt" o:ole="">
            <v:imagedata r:id="rId249" o:title=""/>
          </v:shape>
          <o:OLEObject Type="Embed" ProgID="Equation.DSMT4" ShapeID="_x0000_i1145" DrawAspect="Content" ObjectID="_1669984020" r:id="rId250"/>
        </w:object>
      </w:r>
    </w:p>
    <w:p w:rsidR="0034246F" w:rsidRPr="001E3FD1" w:rsidRDefault="0034246F" w:rsidP="00254D48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整理得</w:t>
      </w:r>
      <w:r w:rsidR="004521A3" w:rsidRPr="004521A3">
        <w:rPr>
          <w:position w:val="-24"/>
        </w:rPr>
        <w:object w:dxaOrig="3080" w:dyaOrig="660">
          <v:shape id="_x0000_i1146" type="#_x0000_t75" style="width:153.75pt;height:33pt" o:ole="">
            <v:imagedata r:id="rId251" o:title=""/>
          </v:shape>
          <o:OLEObject Type="Embed" ProgID="Equation.DSMT4" ShapeID="_x0000_i1146" DrawAspect="Content" ObjectID="_1669984021" r:id="rId252"/>
        </w:object>
      </w:r>
      <w:r w:rsidR="00254D48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b/>
          <w:szCs w:val="21"/>
        </w:rPr>
      </w:pPr>
    </w:p>
    <w:p w:rsidR="00254D48" w:rsidRDefault="00254D48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四、</w:t>
      </w:r>
      <w:r w:rsidR="00D922F9">
        <w:rPr>
          <w:rFonts w:hint="eastAsia"/>
        </w:rPr>
        <w:t>（</w:t>
      </w:r>
      <w:r>
        <w:rPr>
          <w:rFonts w:hint="eastAsia"/>
        </w:rPr>
        <w:t>本题满分7分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已知</w:t>
      </w:r>
      <w:r w:rsidR="004521A3" w:rsidRPr="004521A3">
        <w:rPr>
          <w:position w:val="-28"/>
        </w:rPr>
        <w:object w:dxaOrig="2780" w:dyaOrig="740">
          <v:shape id="_x0000_i1147" type="#_x0000_t75" style="width:138.75pt;height:36.75pt" o:ole="">
            <v:imagedata r:id="rId253" o:title=""/>
          </v:shape>
          <o:OLEObject Type="Embed" ProgID="Equation.DSMT4" ShapeID="_x0000_i1147" DrawAspect="Content" ObjectID="_1669984022" r:id="rId254"/>
        </w:object>
      </w:r>
      <w:r>
        <w:rPr>
          <w:rFonts w:ascii="宋体" w:hAnsi="宋体" w:hint="eastAsia"/>
          <w:szCs w:val="21"/>
        </w:rPr>
        <w:t>,求常数</w:t>
      </w:r>
      <w:r w:rsidR="004521A3" w:rsidRPr="004521A3">
        <w:rPr>
          <w:position w:val="-6"/>
        </w:rPr>
        <w:object w:dxaOrig="200" w:dyaOrig="220">
          <v:shape id="_x0000_i1148" type="#_x0000_t75" style="width:9.75pt;height:11.25pt" o:ole="">
            <v:imagedata r:id="rId255" o:title=""/>
          </v:shape>
          <o:OLEObject Type="Embed" ProgID="Equation.DSMT4" ShapeID="_x0000_i1148" DrawAspect="Content" ObjectID="_1669984023" r:id="rId256"/>
        </w:object>
      </w:r>
      <w:r>
        <w:rPr>
          <w:rFonts w:ascii="宋体" w:hAnsi="宋体" w:hint="eastAsia"/>
          <w:szCs w:val="21"/>
        </w:rPr>
        <w:t>的值.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254D48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254D48">
        <w:rPr>
          <w:rFonts w:ascii="宋体" w:hAnsi="宋体" w:hint="eastAsia"/>
          <w:szCs w:val="21"/>
        </w:rPr>
        <w:t>先求左边的极限：</w:t>
      </w:r>
    </w:p>
    <w:p w:rsidR="0034246F" w:rsidRPr="001E3FD1" w:rsidRDefault="004521A3" w:rsidP="00254D48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8"/>
        </w:rPr>
        <w:object w:dxaOrig="5380" w:dyaOrig="740">
          <v:shape id="_x0000_i1149" type="#_x0000_t75" style="width:269.25pt;height:36.75pt" o:ole="">
            <v:imagedata r:id="rId257" o:title=""/>
          </v:shape>
          <o:OLEObject Type="Embed" ProgID="Equation.DSMT4" ShapeID="_x0000_i1149" DrawAspect="Content" ObjectID="_1669984024" r:id="rId258"/>
        </w:object>
      </w:r>
    </w:p>
    <w:p w:rsidR="00254D48" w:rsidRDefault="00254D48" w:rsidP="00254D48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再求右边的积分：</w:t>
      </w:r>
    </w:p>
    <w:p w:rsidR="0034246F" w:rsidRPr="001E3FD1" w:rsidRDefault="004521A3" w:rsidP="00254D48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58"/>
        </w:rPr>
        <w:object w:dxaOrig="5780" w:dyaOrig="1460">
          <v:shape id="_x0000_i1150" type="#_x0000_t75" style="width:289.5pt;height:73.5pt" o:ole="">
            <v:imagedata r:id="rId259" o:title=""/>
          </v:shape>
          <o:OLEObject Type="Embed" ProgID="Equation.DSMT4" ShapeID="_x0000_i1150" DrawAspect="Content" ObjectID="_1669984025" r:id="rId260"/>
        </w:object>
      </w:r>
    </w:p>
    <w:p w:rsidR="0034246F" w:rsidRDefault="0034246F" w:rsidP="00254D48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由</w:t>
      </w:r>
      <w:r w:rsidR="004521A3" w:rsidRPr="004521A3">
        <w:rPr>
          <w:position w:val="-6"/>
        </w:rPr>
        <w:object w:dxaOrig="2740" w:dyaOrig="320">
          <v:shape id="_x0000_i1151" type="#_x0000_t75" style="width:137.25pt;height:16.5pt" o:ole="">
            <v:imagedata r:id="rId261" o:title=""/>
          </v:shape>
          <o:OLEObject Type="Embed" ProgID="Equation.DSMT4" ShapeID="_x0000_i1151" DrawAspect="Content" ObjectID="_1669984026" r:id="rId262"/>
        </w:object>
      </w:r>
      <w:r w:rsidR="00254D48">
        <w:rPr>
          <w:rFonts w:hint="eastAsia"/>
        </w:rPr>
        <w:t>，</w:t>
      </w:r>
      <w:r w:rsidRPr="001E3FD1">
        <w:rPr>
          <w:rFonts w:ascii="宋体" w:hAnsi="宋体" w:hint="eastAsia"/>
          <w:szCs w:val="21"/>
        </w:rPr>
        <w:t>得</w:t>
      </w:r>
      <w:r w:rsidR="004521A3" w:rsidRPr="004521A3">
        <w:rPr>
          <w:position w:val="-6"/>
        </w:rPr>
        <w:object w:dxaOrig="960" w:dyaOrig="320">
          <v:shape id="_x0000_i1152" type="#_x0000_t75" style="width:48pt;height:16.5pt" o:ole="">
            <v:imagedata r:id="rId263" o:title=""/>
          </v:shape>
          <o:OLEObject Type="Embed" ProgID="Equation.DSMT4" ShapeID="_x0000_i1152" DrawAspect="Content" ObjectID="_1669984027" r:id="rId264"/>
        </w:object>
      </w:r>
      <w:r w:rsidR="00254D48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所以</w:t>
      </w:r>
      <w:r w:rsidR="004521A3" w:rsidRPr="004521A3">
        <w:rPr>
          <w:position w:val="-6"/>
        </w:rPr>
        <w:object w:dxaOrig="540" w:dyaOrig="279">
          <v:shape id="_x0000_i1153" type="#_x0000_t75" style="width:27pt;height:13.5pt" o:ole="">
            <v:imagedata r:id="rId265" o:title=""/>
          </v:shape>
          <o:OLEObject Type="Embed" ProgID="Equation.DSMT4" ShapeID="_x0000_i1153" DrawAspect="Content" ObjectID="_1669984028" r:id="rId266"/>
        </w:object>
      </w:r>
      <w:r w:rsidRPr="001E3FD1">
        <w:rPr>
          <w:rFonts w:ascii="宋体" w:hAnsi="宋体" w:hint="eastAsia"/>
          <w:szCs w:val="21"/>
        </w:rPr>
        <w:t>或</w:t>
      </w:r>
      <w:r w:rsidR="004521A3" w:rsidRPr="004521A3">
        <w:rPr>
          <w:position w:val="-6"/>
        </w:rPr>
        <w:object w:dxaOrig="680" w:dyaOrig="279">
          <v:shape id="_x0000_i1154" type="#_x0000_t75" style="width:33.75pt;height:13.5pt" o:ole="">
            <v:imagedata r:id="rId267" o:title=""/>
          </v:shape>
          <o:OLEObject Type="Embed" ProgID="Equation.DSMT4" ShapeID="_x0000_i1154" DrawAspect="Content" ObjectID="_1669984029" r:id="rId268"/>
        </w:object>
      </w:r>
      <w:r w:rsidR="00254D48">
        <w:rPr>
          <w:rFonts w:hint="eastAsia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五、</w:t>
      </w:r>
      <w:r w:rsidR="00D922F9">
        <w:rPr>
          <w:rFonts w:hint="eastAsia"/>
        </w:rPr>
        <w:t>（</w:t>
      </w:r>
      <w:r>
        <w:rPr>
          <w:rFonts w:hint="eastAsia"/>
        </w:rPr>
        <w:t>本题满分9分</w:t>
      </w:r>
      <w:r w:rsidR="00D922F9">
        <w:rPr>
          <w:rFonts w:hint="eastAsia"/>
        </w:rPr>
        <w:t>）</w: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设某产品的成本函数为</w:t>
      </w:r>
      <w:r w:rsidR="004521A3" w:rsidRPr="004521A3">
        <w:rPr>
          <w:position w:val="-10"/>
        </w:rPr>
        <w:object w:dxaOrig="1560" w:dyaOrig="360">
          <v:shape id="_x0000_i1155" type="#_x0000_t75" style="width:78pt;height:18pt" o:ole="">
            <v:imagedata r:id="rId269" o:title=""/>
          </v:shape>
          <o:OLEObject Type="Embed" ProgID="Equation.DSMT4" ShapeID="_x0000_i1155" DrawAspect="Content" ObjectID="_1669984030" r:id="rId270"/>
        </w:object>
      </w:r>
      <w:r w:rsidR="0037654B">
        <w:rPr>
          <w:rFonts w:hint="eastAsia"/>
        </w:rPr>
        <w:t>，</w:t>
      </w:r>
      <w:r>
        <w:rPr>
          <w:rFonts w:ascii="宋体" w:hAnsi="宋体" w:hint="eastAsia"/>
          <w:szCs w:val="21"/>
        </w:rPr>
        <w:t>需求函数为</w:t>
      </w:r>
      <w:r w:rsidR="004521A3" w:rsidRPr="004521A3">
        <w:rPr>
          <w:position w:val="-24"/>
        </w:rPr>
        <w:object w:dxaOrig="1219" w:dyaOrig="620">
          <v:shape id="_x0000_i1156" type="#_x0000_t75" style="width:60.75pt;height:30.75pt" o:ole="">
            <v:imagedata r:id="rId271" o:title=""/>
          </v:shape>
          <o:OLEObject Type="Embed" ProgID="Equation.DSMT4" ShapeID="_x0000_i1156" DrawAspect="Content" ObjectID="_1669984031" r:id="rId272"/>
        </w:object>
      </w:r>
      <w:r w:rsidR="0037654B">
        <w:rPr>
          <w:rFonts w:hint="eastAsia"/>
        </w:rPr>
        <w:t>，</w:t>
      </w:r>
      <w:r>
        <w:rPr>
          <w:rFonts w:ascii="宋体" w:hAnsi="宋体" w:hint="eastAsia"/>
          <w:szCs w:val="21"/>
        </w:rPr>
        <w:t>其中</w:t>
      </w:r>
      <w:r w:rsidR="004521A3" w:rsidRPr="004521A3">
        <w:rPr>
          <w:position w:val="-6"/>
        </w:rPr>
        <w:object w:dxaOrig="220" w:dyaOrig="279">
          <v:shape id="_x0000_i1157" type="#_x0000_t75" style="width:11.25pt;height:13.5pt" o:ole="">
            <v:imagedata r:id="rId273" o:title=""/>
          </v:shape>
          <o:OLEObject Type="Embed" ProgID="Equation.DSMT4" ShapeID="_x0000_i1157" DrawAspect="Content" ObjectID="_1669984032" r:id="rId274"/>
        </w:object>
      </w:r>
      <w:r>
        <w:rPr>
          <w:rFonts w:ascii="宋体" w:hAnsi="宋体" w:hint="eastAsia"/>
          <w:szCs w:val="21"/>
        </w:rPr>
        <w:t>为成本</w:t>
      </w:r>
      <w:r w:rsidR="0037654B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200" w:dyaOrig="260">
          <v:shape id="_x0000_i1158" type="#_x0000_t75" style="width:9.75pt;height:13.5pt" o:ole="">
            <v:imagedata r:id="rId275" o:title=""/>
          </v:shape>
          <o:OLEObject Type="Embed" ProgID="Equation.DSMT4" ShapeID="_x0000_i1158" DrawAspect="Content" ObjectID="_1669984033" r:id="rId276"/>
        </w:object>
      </w:r>
      <w:r>
        <w:rPr>
          <w:rFonts w:ascii="宋体" w:hAnsi="宋体" w:hint="eastAsia"/>
          <w:szCs w:val="21"/>
        </w:rPr>
        <w:t>为需求量</w:t>
      </w:r>
      <w:r w:rsidR="0037654B"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即产量</w:t>
      </w:r>
      <w:r w:rsidR="0037654B">
        <w:rPr>
          <w:rFonts w:ascii="宋体" w:hAnsi="宋体" w:hint="eastAsia"/>
          <w:szCs w:val="21"/>
        </w:rPr>
        <w:t>），</w:t>
      </w:r>
      <w:r w:rsidR="004521A3" w:rsidRPr="004521A3">
        <w:rPr>
          <w:position w:val="-10"/>
        </w:rPr>
        <w:object w:dxaOrig="200" w:dyaOrig="260">
          <v:shape id="_x0000_i1159" type="#_x0000_t75" style="width:9.75pt;height:13.5pt" o:ole="">
            <v:imagedata r:id="rId277" o:title=""/>
          </v:shape>
          <o:OLEObject Type="Embed" ProgID="Equation.DSMT4" ShapeID="_x0000_i1159" DrawAspect="Content" ObjectID="_1669984034" r:id="rId278"/>
        </w:object>
      </w:r>
      <w:r>
        <w:rPr>
          <w:rFonts w:ascii="宋体" w:hAnsi="宋体" w:hint="eastAsia"/>
          <w:szCs w:val="21"/>
        </w:rPr>
        <w:t>为单价</w:t>
      </w:r>
      <w:r w:rsidR="0037654B">
        <w:rPr>
          <w:rFonts w:ascii="宋体" w:hAnsi="宋体" w:hint="eastAsia"/>
          <w:szCs w:val="21"/>
        </w:rPr>
        <w:t>，</w:t>
      </w:r>
      <w:r w:rsidR="004521A3" w:rsidRPr="004521A3">
        <w:rPr>
          <w:position w:val="-6"/>
        </w:rPr>
        <w:object w:dxaOrig="200" w:dyaOrig="220">
          <v:shape id="_x0000_i1160" type="#_x0000_t75" style="width:9.75pt;height:11.25pt" o:ole="">
            <v:imagedata r:id="rId279" o:title=""/>
          </v:shape>
          <o:OLEObject Type="Embed" ProgID="Equation.DSMT4" ShapeID="_x0000_i1160" DrawAspect="Content" ObjectID="_1669984035" r:id="rId280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200" w:dyaOrig="279">
          <v:shape id="_x0000_i1161" type="#_x0000_t75" style="width:9.75pt;height:13.5pt" o:ole="">
            <v:imagedata r:id="rId281" o:title=""/>
          </v:shape>
          <o:OLEObject Type="Embed" ProgID="Equation.DSMT4" ShapeID="_x0000_i1161" DrawAspect="Content" ObjectID="_1669984036" r:id="rId282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180" w:dyaOrig="220">
          <v:shape id="_x0000_i1162" type="#_x0000_t75" style="width:9pt;height:11.25pt" o:ole="">
            <v:imagedata r:id="rId283" o:title=""/>
          </v:shape>
          <o:OLEObject Type="Embed" ProgID="Equation.DSMT4" ShapeID="_x0000_i1162" DrawAspect="Content" ObjectID="_1669984037" r:id="rId284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200" w:dyaOrig="279">
          <v:shape id="_x0000_i1163" type="#_x0000_t75" style="width:9.75pt;height:13.5pt" o:ole="">
            <v:imagedata r:id="rId285" o:title=""/>
          </v:shape>
          <o:OLEObject Type="Embed" ProgID="Equation.DSMT4" ShapeID="_x0000_i1163" DrawAspect="Content" ObjectID="_1669984038" r:id="rId286"/>
        </w:object>
      </w:r>
      <w:r w:rsidR="0037654B">
        <w:rPr>
          <w:rFonts w:ascii="宋体" w:hAnsi="宋体"/>
          <w:szCs w:val="21"/>
        </w:rPr>
        <w:t>,</w:t>
      </w:r>
      <w:r w:rsidR="004521A3" w:rsidRPr="004521A3">
        <w:rPr>
          <w:position w:val="-6"/>
        </w:rPr>
        <w:object w:dxaOrig="180" w:dyaOrig="220">
          <v:shape id="_x0000_i1164" type="#_x0000_t75" style="width:9pt;height:11.25pt" o:ole="">
            <v:imagedata r:id="rId287" o:title=""/>
          </v:shape>
          <o:OLEObject Type="Embed" ProgID="Equation.DSMT4" ShapeID="_x0000_i1164" DrawAspect="Content" ObjectID="_1669984039" r:id="rId288"/>
        </w:object>
      </w:r>
      <w:r>
        <w:rPr>
          <w:rFonts w:ascii="宋体" w:hAnsi="宋体" w:hint="eastAsia"/>
          <w:szCs w:val="21"/>
        </w:rPr>
        <w:t>都是正的常数</w:t>
      </w:r>
      <w:r w:rsidR="0037654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且</w:t>
      </w:r>
      <w:r w:rsidR="004521A3" w:rsidRPr="004521A3">
        <w:rPr>
          <w:position w:val="-6"/>
        </w:rPr>
        <w:object w:dxaOrig="560" w:dyaOrig="279">
          <v:shape id="_x0000_i1165" type="#_x0000_t75" style="width:28.5pt;height:13.5pt" o:ole="">
            <v:imagedata r:id="rId289" o:title=""/>
          </v:shape>
          <o:OLEObject Type="Embed" ProgID="Equation.DSMT4" ShapeID="_x0000_i1165" DrawAspect="Content" ObjectID="_1669984040" r:id="rId290"/>
        </w:object>
      </w:r>
      <w:r w:rsidR="0037654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求</w:t>
      </w:r>
      <w:r w:rsidR="0037654B">
        <w:rPr>
          <w:rFonts w:ascii="宋体" w:hAnsi="宋体" w:hint="eastAsia"/>
          <w:szCs w:val="21"/>
        </w:rPr>
        <w:t>：</w:t>
      </w:r>
    </w:p>
    <w:p w:rsidR="00B545F4" w:rsidRDefault="00B545F4" w:rsidP="0037654B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利润最大时的产量及最大利润;</w:t>
      </w:r>
    </w:p>
    <w:p w:rsidR="00B545F4" w:rsidRDefault="00B545F4" w:rsidP="0037654B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需求对价格的弹性;</w:t>
      </w:r>
    </w:p>
    <w:p w:rsidR="00B545F4" w:rsidRDefault="00B545F4" w:rsidP="0037654B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需求对价格弹性的绝对值为</w:t>
      </w:r>
      <w:r w:rsidR="004521A3" w:rsidRPr="00025957">
        <w:rPr>
          <w:position w:val="-4"/>
        </w:rPr>
        <w:object w:dxaOrig="180" w:dyaOrig="260">
          <v:shape id="_x0000_i1166" type="#_x0000_t75" style="width:9pt;height:13.5pt" o:ole="">
            <v:imagedata r:id="rId291" o:title=""/>
          </v:shape>
          <o:OLEObject Type="Embed" ProgID="Equation.DSMT4" ShapeID="_x0000_i1166" DrawAspect="Content" ObjectID="_1669984041" r:id="rId292"/>
        </w:object>
      </w:r>
      <w:r>
        <w:rPr>
          <w:rFonts w:ascii="宋体" w:hAnsi="宋体" w:hint="eastAsia"/>
          <w:szCs w:val="21"/>
        </w:rPr>
        <w:t>时的产量.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37654B">
        <w:rPr>
          <w:rFonts w:hint="eastAsia"/>
        </w:rPr>
        <w:t xml:space="preserve">(1) </w:t>
      </w:r>
      <w:r w:rsidR="0034246F" w:rsidRPr="001E3FD1">
        <w:rPr>
          <w:rFonts w:ascii="宋体" w:hAnsi="宋体" w:hint="eastAsia"/>
          <w:szCs w:val="21"/>
        </w:rPr>
        <w:t>利润函数为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10"/>
        </w:rPr>
        <w:object w:dxaOrig="6000" w:dyaOrig="360">
          <v:shape id="_x0000_i1167" type="#_x0000_t75" style="width:300pt;height:18pt" o:ole="">
            <v:imagedata r:id="rId293" o:title=""/>
          </v:shape>
          <o:OLEObject Type="Embed" ProgID="Equation.DSMT4" ShapeID="_x0000_i1167" DrawAspect="Content" ObjectID="_1669984042" r:id="rId294"/>
        </w:object>
      </w:r>
    </w:p>
    <w:p w:rsidR="0037654B" w:rsidRDefault="0034246F" w:rsidP="0037654B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对</w:t>
      </w:r>
      <w:r w:rsidR="004521A3" w:rsidRPr="004521A3">
        <w:rPr>
          <w:position w:val="-10"/>
        </w:rPr>
        <w:object w:dxaOrig="200" w:dyaOrig="260">
          <v:shape id="_x0000_i1168" type="#_x0000_t75" style="width:9.75pt;height:13.5pt" o:ole="">
            <v:imagedata r:id="rId295" o:title=""/>
          </v:shape>
          <o:OLEObject Type="Embed" ProgID="Equation.DSMT4" ShapeID="_x0000_i1168" DrawAspect="Content" ObjectID="_1669984043" r:id="rId296"/>
        </w:object>
      </w:r>
      <w:r w:rsidRPr="001E3FD1">
        <w:rPr>
          <w:rFonts w:ascii="宋体" w:hAnsi="宋体" w:hint="eastAsia"/>
          <w:szCs w:val="21"/>
        </w:rPr>
        <w:t>求导,并令</w:t>
      </w:r>
      <w:r w:rsidR="004521A3" w:rsidRPr="004521A3">
        <w:rPr>
          <w:position w:val="-28"/>
        </w:rPr>
        <w:object w:dxaOrig="700" w:dyaOrig="660">
          <v:shape id="_x0000_i1169" type="#_x0000_t75" style="width:35.25pt;height:33pt" o:ole="">
            <v:imagedata r:id="rId297" o:title=""/>
          </v:shape>
          <o:OLEObject Type="Embed" ProgID="Equation.DSMT4" ShapeID="_x0000_i1169" DrawAspect="Content" ObjectID="_1669984044" r:id="rId298"/>
        </w:object>
      </w:r>
      <w:r w:rsidRPr="001E3FD1">
        <w:rPr>
          <w:rFonts w:ascii="宋体" w:hAnsi="宋体" w:hint="eastAsia"/>
          <w:szCs w:val="21"/>
        </w:rPr>
        <w:t>,得</w:t>
      </w:r>
    </w:p>
    <w:p w:rsidR="0037654B" w:rsidRDefault="004521A3" w:rsidP="0037654B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8"/>
        </w:rPr>
        <w:object w:dxaOrig="2659" w:dyaOrig="660">
          <v:shape id="_x0000_i1170" type="#_x0000_t75" style="width:132.75pt;height:33pt" o:ole="">
            <v:imagedata r:id="rId299" o:title=""/>
          </v:shape>
          <o:OLEObject Type="Embed" ProgID="Equation.DSMT4" ShapeID="_x0000_i1170" DrawAspect="Content" ObjectID="_1669984045" r:id="rId300"/>
        </w:object>
      </w:r>
    </w:p>
    <w:p w:rsidR="0037654B" w:rsidRDefault="0037654B" w:rsidP="0037654B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</w:t>
      </w:r>
      <w:r w:rsidR="0034246F" w:rsidRPr="001E3FD1">
        <w:rPr>
          <w:rFonts w:ascii="宋体" w:hAnsi="宋体" w:hint="eastAsia"/>
          <w:szCs w:val="21"/>
        </w:rPr>
        <w:t>得</w:t>
      </w:r>
      <w:r w:rsidR="004521A3" w:rsidRPr="004521A3">
        <w:rPr>
          <w:position w:val="-28"/>
        </w:rPr>
        <w:object w:dxaOrig="1180" w:dyaOrig="660">
          <v:shape id="_x0000_i1171" type="#_x0000_t75" style="width:58.5pt;height:33pt" o:ole="">
            <v:imagedata r:id="rId301" o:title=""/>
          </v:shape>
          <o:OLEObject Type="Embed" ProgID="Equation.DSMT4" ShapeID="_x0000_i1171" DrawAspect="Content" ObjectID="_1669984046" r:id="rId302"/>
        </w:object>
      </w:r>
      <w:r>
        <w:rPr>
          <w:rFonts w:ascii="宋体" w:hAnsi="宋体" w:hint="eastAsia"/>
          <w:szCs w:val="21"/>
        </w:rPr>
        <w:t>．</w:t>
      </w:r>
      <w:r w:rsidR="0034246F" w:rsidRPr="001E3FD1">
        <w:rPr>
          <w:rFonts w:ascii="宋体" w:hAnsi="宋体" w:hint="eastAsia"/>
          <w:szCs w:val="21"/>
        </w:rPr>
        <w:t>因为</w:t>
      </w:r>
    </w:p>
    <w:p w:rsidR="0037654B" w:rsidRDefault="004521A3" w:rsidP="0037654B">
      <w:pPr>
        <w:ind w:leftChars="200" w:left="480"/>
        <w:jc w:val="center"/>
      </w:pPr>
      <w:r w:rsidRPr="004521A3">
        <w:rPr>
          <w:position w:val="-28"/>
        </w:rPr>
        <w:object w:dxaOrig="1939" w:dyaOrig="700">
          <v:shape id="_x0000_i1172" type="#_x0000_t75" style="width:96.75pt;height:35.25pt" o:ole="">
            <v:imagedata r:id="rId303" o:title=""/>
          </v:shape>
          <o:OLEObject Type="Embed" ProgID="Equation.DSMT4" ShapeID="_x0000_i1172" DrawAspect="Content" ObjectID="_1669984047" r:id="rId304"/>
        </w:object>
      </w:r>
    </w:p>
    <w:p w:rsidR="0037654B" w:rsidRDefault="0034246F" w:rsidP="0037654B">
      <w:pPr>
        <w:ind w:leftChars="200" w:left="480"/>
        <w:jc w:val="center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所以当</w:t>
      </w:r>
      <w:r w:rsidR="004521A3" w:rsidRPr="004521A3">
        <w:rPr>
          <w:position w:val="-28"/>
        </w:rPr>
        <w:object w:dxaOrig="1180" w:dyaOrig="660">
          <v:shape id="_x0000_i1173" type="#_x0000_t75" style="width:58.5pt;height:33pt" o:ole="">
            <v:imagedata r:id="rId305" o:title=""/>
          </v:shape>
          <o:OLEObject Type="Embed" ProgID="Equation.DSMT4" ShapeID="_x0000_i1173" DrawAspect="Content" ObjectID="_1669984048" r:id="rId306"/>
        </w:object>
      </w:r>
      <w:r w:rsidRPr="001E3FD1">
        <w:rPr>
          <w:rFonts w:ascii="宋体" w:hAnsi="宋体" w:hint="eastAsia"/>
          <w:szCs w:val="21"/>
        </w:rPr>
        <w:t>时为利润函数的极大值点</w:t>
      </w:r>
      <w:r w:rsidR="0037654B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也是利润的最大值点</w:t>
      </w:r>
      <w:r w:rsidR="0037654B">
        <w:rPr>
          <w:rFonts w:ascii="宋体" w:hAnsi="宋体" w:hint="eastAsia"/>
          <w:szCs w:val="21"/>
        </w:rPr>
        <w:t>，故有</w:t>
      </w:r>
    </w:p>
    <w:p w:rsidR="0034246F" w:rsidRPr="001E3FD1" w:rsidRDefault="004521A3" w:rsidP="0037654B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8"/>
        </w:rPr>
        <w:object w:dxaOrig="1820" w:dyaOrig="700">
          <v:shape id="_x0000_i1174" type="#_x0000_t75" style="width:90.75pt;height:35.25pt" o:ole="">
            <v:imagedata r:id="rId307" o:title=""/>
          </v:shape>
          <o:OLEObject Type="Embed" ProgID="Equation.DSMT4" ShapeID="_x0000_i1174" DrawAspect="Content" ObjectID="_1669984049" r:id="rId308"/>
        </w:object>
      </w:r>
    </w:p>
    <w:p w:rsidR="0037654B" w:rsidRDefault="0034246F" w:rsidP="0034246F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(2) </w:t>
      </w:r>
      <w:r w:rsidRPr="001E3FD1">
        <w:rPr>
          <w:rFonts w:ascii="宋体" w:hAnsi="宋体" w:hint="eastAsia"/>
          <w:szCs w:val="21"/>
        </w:rPr>
        <w:t>因为</w:t>
      </w:r>
      <w:r w:rsidR="004521A3" w:rsidRPr="004521A3">
        <w:rPr>
          <w:position w:val="-24"/>
        </w:rPr>
        <w:object w:dxaOrig="1520" w:dyaOrig="620">
          <v:shape id="_x0000_i1175" type="#_x0000_t75" style="width:75.75pt;height:30.75pt" o:ole="">
            <v:imagedata r:id="rId309" o:title=""/>
          </v:shape>
          <o:OLEObject Type="Embed" ProgID="Equation.DSMT4" ShapeID="_x0000_i1175" DrawAspect="Content" ObjectID="_1669984050" r:id="rId310"/>
        </w:object>
      </w:r>
      <w:r w:rsidRPr="001E3FD1">
        <w:rPr>
          <w:rFonts w:ascii="宋体" w:hAnsi="宋体" w:hint="eastAsia"/>
          <w:szCs w:val="21"/>
        </w:rPr>
        <w:t>,所以</w:t>
      </w:r>
      <w:r w:rsidR="004521A3" w:rsidRPr="004521A3">
        <w:rPr>
          <w:position w:val="-24"/>
        </w:rPr>
        <w:object w:dxaOrig="1080" w:dyaOrig="620">
          <v:shape id="_x0000_i1176" type="#_x0000_t75" style="width:54pt;height:30.75pt" o:ole="">
            <v:imagedata r:id="rId311" o:title=""/>
          </v:shape>
          <o:OLEObject Type="Embed" ProgID="Equation.DSMT4" ShapeID="_x0000_i1176" DrawAspect="Content" ObjectID="_1669984051" r:id="rId312"/>
        </w:object>
      </w:r>
      <w:r w:rsidRPr="001E3FD1">
        <w:rPr>
          <w:rFonts w:ascii="宋体" w:hAnsi="宋体" w:hint="eastAsia"/>
          <w:szCs w:val="21"/>
        </w:rPr>
        <w:t>,故需求对价格的弹性为</w:t>
      </w:r>
    </w:p>
    <w:p w:rsidR="0034246F" w:rsidRPr="001E3FD1" w:rsidRDefault="004521A3" w:rsidP="0037654B">
      <w:pPr>
        <w:jc w:val="center"/>
        <w:rPr>
          <w:rFonts w:ascii="宋体" w:hAnsi="宋体"/>
          <w:szCs w:val="21"/>
        </w:rPr>
      </w:pPr>
      <w:r w:rsidRPr="004521A3">
        <w:rPr>
          <w:position w:val="-28"/>
        </w:rPr>
        <w:object w:dxaOrig="1840" w:dyaOrig="660">
          <v:shape id="_x0000_i1177" type="#_x0000_t75" style="width:92.25pt;height:33pt" o:ole="">
            <v:imagedata r:id="rId313" o:title=""/>
          </v:shape>
          <o:OLEObject Type="Embed" ProgID="Equation.DSMT4" ShapeID="_x0000_i1177" DrawAspect="Content" ObjectID="_1669984052" r:id="rId314"/>
        </w:object>
      </w:r>
    </w:p>
    <w:p w:rsidR="0034246F" w:rsidRDefault="0034246F" w:rsidP="0034246F">
      <w:pPr>
        <w:rPr>
          <w:rFonts w:ascii="宋体" w:hAnsi="宋体"/>
          <w:szCs w:val="21"/>
        </w:rPr>
      </w:pPr>
      <w:r w:rsidRPr="0037654B">
        <w:rPr>
          <w:rFonts w:hint="eastAsia"/>
        </w:rPr>
        <w:t xml:space="preserve">(3) </w:t>
      </w:r>
      <w:r w:rsidRPr="001E3FD1">
        <w:rPr>
          <w:rFonts w:ascii="宋体" w:hAnsi="宋体" w:hint="eastAsia"/>
          <w:szCs w:val="21"/>
        </w:rPr>
        <w:t>由</w:t>
      </w:r>
      <w:r w:rsidR="004521A3" w:rsidRPr="004521A3">
        <w:rPr>
          <w:position w:val="-14"/>
        </w:rPr>
        <w:object w:dxaOrig="620" w:dyaOrig="400">
          <v:shape id="_x0000_i1178" type="#_x0000_t75" style="width:30.75pt;height:20.25pt" o:ole="">
            <v:imagedata r:id="rId315" o:title=""/>
          </v:shape>
          <o:OLEObject Type="Embed" ProgID="Equation.DSMT4" ShapeID="_x0000_i1178" DrawAspect="Content" ObjectID="_1669984053" r:id="rId316"/>
        </w:object>
      </w:r>
      <w:r w:rsidRPr="001E3FD1">
        <w:rPr>
          <w:rFonts w:ascii="宋体" w:hAnsi="宋体" w:hint="eastAsia"/>
          <w:szCs w:val="21"/>
        </w:rPr>
        <w:t>得</w:t>
      </w:r>
      <w:r w:rsidR="004521A3" w:rsidRPr="004521A3">
        <w:rPr>
          <w:position w:val="-24"/>
        </w:rPr>
        <w:object w:dxaOrig="680" w:dyaOrig="620">
          <v:shape id="_x0000_i1179" type="#_x0000_t75" style="width:33.75pt;height:30.75pt" o:ole="">
            <v:imagedata r:id="rId317" o:title=""/>
          </v:shape>
          <o:OLEObject Type="Embed" ProgID="Equation.DSMT4" ShapeID="_x0000_i1179" DrawAspect="Content" ObjectID="_1669984054" r:id="rId318"/>
        </w:object>
      </w:r>
      <w:r w:rsidR="0037654B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bookmarkStart w:id="1" w:name="OLE_LINK1"/>
      <w:bookmarkStart w:id="2" w:name="OLE_LINK2"/>
      <w:r>
        <w:rPr>
          <w:rFonts w:hint="eastAsia"/>
        </w:rPr>
        <w:t>六、</w:t>
      </w:r>
      <w:r w:rsidR="00D922F9">
        <w:rPr>
          <w:rFonts w:hint="eastAsia"/>
        </w:rPr>
        <w:t>（</w:t>
      </w:r>
      <w:r>
        <w:rPr>
          <w:rFonts w:hint="eastAsia"/>
        </w:rPr>
        <w:t>本题满分8分</w:t>
      </w:r>
      <w:r w:rsidR="00D922F9">
        <w:rPr>
          <w:rFonts w:hint="eastAsia"/>
        </w:rPr>
        <w:t>）</w:t>
      </w:r>
    </w:p>
    <w:bookmarkEnd w:id="1"/>
    <w:bookmarkEnd w:id="2"/>
    <w:p w:rsidR="004103FA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</w:t>
      </w:r>
      <w:r w:rsidR="004103FA">
        <w:rPr>
          <w:rFonts w:ascii="宋体" w:hAnsi="宋体" w:hint="eastAsia"/>
          <w:szCs w:val="21"/>
        </w:rPr>
        <w:t>：</w:t>
      </w:r>
    </w:p>
    <w:p w:rsidR="00B545F4" w:rsidRDefault="00B545F4" w:rsidP="00D922F9">
      <w:pPr>
        <w:rPr>
          <w:rFonts w:ascii="宋体" w:hAnsi="宋体"/>
          <w:szCs w:val="21"/>
        </w:rPr>
      </w:pPr>
      <w:r w:rsidRPr="004103FA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函数</w:t>
      </w:r>
      <w:r w:rsidR="004521A3" w:rsidRPr="004521A3">
        <w:rPr>
          <w:position w:val="-10"/>
        </w:rPr>
        <w:object w:dxaOrig="920" w:dyaOrig="320">
          <v:shape id="_x0000_i1180" type="#_x0000_t75" style="width:45.75pt;height:16.5pt" o:ole="">
            <v:imagedata r:id="rId319" o:title=""/>
          </v:shape>
          <o:OLEObject Type="Embed" ProgID="Equation.DSMT4" ShapeID="_x0000_i1180" DrawAspect="Content" ObjectID="_1669984055" r:id="rId320"/>
        </w:object>
      </w:r>
      <w:r w:rsidR="004103FA">
        <w:rPr>
          <w:rFonts w:hint="eastAsia"/>
        </w:rPr>
        <w:t>（</w:t>
      </w:r>
      <w:r w:rsidR="004521A3" w:rsidRPr="004521A3">
        <w:rPr>
          <w:position w:val="-6"/>
        </w:rPr>
        <w:object w:dxaOrig="1080" w:dyaOrig="279">
          <v:shape id="_x0000_i1181" type="#_x0000_t75" style="width:54pt;height:13.5pt" o:ole="">
            <v:imagedata r:id="rId321" o:title=""/>
          </v:shape>
          <o:OLEObject Type="Embed" ProgID="Equation.DSMT4" ShapeID="_x0000_i1181" DrawAspect="Content" ObjectID="_1669984056" r:id="rId322"/>
        </w:object>
      </w:r>
      <w:r w:rsidR="004103FA">
        <w:rPr>
          <w:rFonts w:hint="eastAsia"/>
        </w:rPr>
        <w:t>）</w:t>
      </w:r>
      <w:r>
        <w:rPr>
          <w:rFonts w:ascii="宋体" w:hAnsi="宋体" w:hint="eastAsia"/>
          <w:szCs w:val="21"/>
        </w:rPr>
        <w:t>满足条件</w:t>
      </w:r>
      <w:r w:rsidR="004521A3" w:rsidRPr="004521A3">
        <w:rPr>
          <w:position w:val="-10"/>
        </w:rPr>
        <w:object w:dxaOrig="859" w:dyaOrig="320">
          <v:shape id="_x0000_i1182" type="#_x0000_t75" style="width:43.5pt;height:16.5pt" o:ole="">
            <v:imagedata r:id="rId323" o:title=""/>
          </v:shape>
          <o:OLEObject Type="Embed" ProgID="Equation.DSMT4" ShapeID="_x0000_i1182" DrawAspect="Content" ObjectID="_1669984057" r:id="rId324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0"/>
        </w:rPr>
        <w:object w:dxaOrig="1640" w:dyaOrig="360">
          <v:shape id="_x0000_i1183" type="#_x0000_t75" style="width:81.75pt;height:18pt" o:ole="">
            <v:imagedata r:id="rId325" o:title=""/>
          </v:shape>
          <o:OLEObject Type="Embed" ProgID="Equation.DSMT4" ShapeID="_x0000_i1183" DrawAspect="Content" ObjectID="_1669984058" r:id="rId326"/>
        </w:object>
      </w:r>
      <w:r w:rsidR="004103FA">
        <w:rPr>
          <w:rFonts w:ascii="宋体" w:hAnsi="宋体" w:hint="eastAsia"/>
          <w:szCs w:val="21"/>
        </w:rPr>
        <w:t>；</w:t>
      </w:r>
    </w:p>
    <w:p w:rsidR="00B545F4" w:rsidRDefault="00B545F4" w:rsidP="004103FA">
      <w:pPr>
        <w:rPr>
          <w:rFonts w:ascii="宋体" w:hAnsi="宋体"/>
          <w:szCs w:val="21"/>
        </w:rPr>
      </w:pPr>
      <w:r w:rsidRPr="004103FA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平行于</w:t>
      </w:r>
      <w:r w:rsidR="004521A3" w:rsidRPr="004521A3">
        <w:rPr>
          <w:position w:val="-10"/>
        </w:rPr>
        <w:object w:dxaOrig="220" w:dyaOrig="260">
          <v:shape id="_x0000_i1184" type="#_x0000_t75" style="width:11.25pt;height:13.5pt" o:ole="">
            <v:imagedata r:id="rId327" o:title=""/>
          </v:shape>
          <o:OLEObject Type="Embed" ProgID="Equation.DSMT4" ShapeID="_x0000_i1184" DrawAspect="Content" ObjectID="_1669984059" r:id="rId328"/>
        </w:object>
      </w:r>
      <w:r>
        <w:rPr>
          <w:rFonts w:ascii="宋体" w:hAnsi="宋体" w:hint="eastAsia"/>
          <w:szCs w:val="21"/>
        </w:rPr>
        <w:t>轴的动直线</w:t>
      </w:r>
      <w:r w:rsidR="004521A3" w:rsidRPr="00025957">
        <w:rPr>
          <w:position w:val="-4"/>
        </w:rPr>
        <w:object w:dxaOrig="440" w:dyaOrig="260">
          <v:shape id="_x0000_i1185" type="#_x0000_t75" style="width:21.75pt;height:13.5pt" o:ole="">
            <v:imagedata r:id="rId329" o:title=""/>
          </v:shape>
          <o:OLEObject Type="Embed" ProgID="Equation.DSMT4" ShapeID="_x0000_i1185" DrawAspect="Content" ObjectID="_1669984060" r:id="rId330"/>
        </w:object>
      </w:r>
      <w:r>
        <w:rPr>
          <w:rFonts w:ascii="宋体" w:hAnsi="宋体" w:hint="eastAsia"/>
          <w:szCs w:val="21"/>
        </w:rPr>
        <w:t>与曲线</w:t>
      </w:r>
      <w:r w:rsidR="004521A3" w:rsidRPr="004521A3">
        <w:rPr>
          <w:position w:val="-10"/>
        </w:rPr>
        <w:object w:dxaOrig="920" w:dyaOrig="320">
          <v:shape id="_x0000_i1186" type="#_x0000_t75" style="width:45.75pt;height:16.5pt" o:ole="">
            <v:imagedata r:id="rId331" o:title=""/>
          </v:shape>
          <o:OLEObject Type="Embed" ProgID="Equation.DSMT4" ShapeID="_x0000_i1186" DrawAspect="Content" ObjectID="_1669984061" r:id="rId332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0"/>
        </w:rPr>
        <w:object w:dxaOrig="999" w:dyaOrig="360">
          <v:shape id="_x0000_i1187" type="#_x0000_t75" style="width:50.25pt;height:18pt" o:ole="">
            <v:imagedata r:id="rId333" o:title=""/>
          </v:shape>
          <o:OLEObject Type="Embed" ProgID="Equation.DSMT4" ShapeID="_x0000_i1187" DrawAspect="Content" ObjectID="_1669984062" r:id="rId334"/>
        </w:object>
      </w:r>
      <w:r>
        <w:rPr>
          <w:rFonts w:ascii="宋体" w:hAnsi="宋体" w:hint="eastAsia"/>
          <w:szCs w:val="21"/>
        </w:rPr>
        <w:t>分别相交于点</w:t>
      </w:r>
      <w:r w:rsidR="004521A3" w:rsidRPr="004521A3">
        <w:rPr>
          <w:position w:val="-12"/>
        </w:rPr>
        <w:object w:dxaOrig="260" w:dyaOrig="360">
          <v:shape id="_x0000_i1188" type="#_x0000_t75" style="width:13.5pt;height:18pt" o:ole="">
            <v:imagedata r:id="rId335" o:title=""/>
          </v:shape>
          <o:OLEObject Type="Embed" ProgID="Equation.DSMT4" ShapeID="_x0000_i1188" DrawAspect="Content" ObjectID="_1669984063" r:id="rId336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2"/>
        </w:rPr>
        <w:object w:dxaOrig="260" w:dyaOrig="360">
          <v:shape id="_x0000_i1189" type="#_x0000_t75" style="width:13.5pt;height:18pt" o:ole="">
            <v:imagedata r:id="rId337" o:title=""/>
          </v:shape>
          <o:OLEObject Type="Embed" ProgID="Equation.DSMT4" ShapeID="_x0000_i1189" DrawAspect="Content" ObjectID="_1669984064" r:id="rId338"/>
        </w:object>
      </w:r>
      <w:r w:rsidR="004103FA">
        <w:rPr>
          <w:rFonts w:ascii="宋体" w:hAnsi="宋体" w:hint="eastAsia"/>
          <w:szCs w:val="21"/>
        </w:rPr>
        <w:t>；</w:t>
      </w:r>
    </w:p>
    <w:p w:rsidR="00B545F4" w:rsidRDefault="00B545F4" w:rsidP="004103FA">
      <w:pPr>
        <w:rPr>
          <w:rFonts w:ascii="宋体" w:hAnsi="宋体"/>
          <w:szCs w:val="21"/>
        </w:rPr>
      </w:pPr>
      <w:r w:rsidRPr="004103FA">
        <w:rPr>
          <w:rFonts w:hint="eastAsia"/>
        </w:rPr>
        <w:t xml:space="preserve">(3) </w:t>
      </w:r>
      <w:r>
        <w:rPr>
          <w:rFonts w:ascii="宋体" w:hAnsi="宋体" w:hint="eastAsia"/>
          <w:szCs w:val="21"/>
        </w:rPr>
        <w:t>曲线</w:t>
      </w:r>
      <w:r w:rsidR="004521A3" w:rsidRPr="004521A3">
        <w:rPr>
          <w:position w:val="-10"/>
        </w:rPr>
        <w:object w:dxaOrig="920" w:dyaOrig="320">
          <v:shape id="_x0000_i1190" type="#_x0000_t75" style="width:45.75pt;height:16.5pt" o:ole="">
            <v:imagedata r:id="rId339" o:title=""/>
          </v:shape>
          <o:OLEObject Type="Embed" ProgID="Equation.DSMT4" ShapeID="_x0000_i1190" DrawAspect="Content" ObjectID="_1669984065" r:id="rId340"/>
        </w:object>
      </w:r>
      <w:r>
        <w:rPr>
          <w:rFonts w:ascii="宋体" w:hAnsi="宋体" w:hint="eastAsia"/>
          <w:szCs w:val="21"/>
        </w:rPr>
        <w:t>,直线</w:t>
      </w:r>
      <w:r w:rsidR="004521A3" w:rsidRPr="00025957">
        <w:rPr>
          <w:position w:val="-4"/>
        </w:rPr>
        <w:object w:dxaOrig="440" w:dyaOrig="260">
          <v:shape id="_x0000_i1191" type="#_x0000_t75" style="width:21.75pt;height:13.5pt" o:ole="">
            <v:imagedata r:id="rId341" o:title=""/>
          </v:shape>
          <o:OLEObject Type="Embed" ProgID="Equation.DSMT4" ShapeID="_x0000_i1191" DrawAspect="Content" ObjectID="_1669984066" r:id="rId342"/>
        </w:object>
      </w:r>
      <w:r>
        <w:rPr>
          <w:rFonts w:ascii="宋体" w:hAnsi="宋体" w:hint="eastAsia"/>
          <w:szCs w:val="21"/>
        </w:rPr>
        <w:t>与</w:t>
      </w:r>
      <w:r w:rsidR="004521A3" w:rsidRPr="00025957">
        <w:rPr>
          <w:position w:val="-4"/>
        </w:rPr>
        <w:object w:dxaOrig="200" w:dyaOrig="200">
          <v:shape id="_x0000_i1192" type="#_x0000_t75" style="width:9.75pt;height:9.75pt" o:ole="">
            <v:imagedata r:id="rId343" o:title=""/>
          </v:shape>
          <o:OLEObject Type="Embed" ProgID="Equation.DSMT4" ShapeID="_x0000_i1192" DrawAspect="Content" ObjectID="_1669984067" r:id="rId344"/>
        </w:object>
      </w:r>
      <w:r>
        <w:rPr>
          <w:rFonts w:ascii="宋体" w:hAnsi="宋体" w:hint="eastAsia"/>
          <w:szCs w:val="21"/>
        </w:rPr>
        <w:t>轴所围封闭图形的面积</w:t>
      </w:r>
      <w:r w:rsidR="004521A3" w:rsidRPr="004521A3">
        <w:rPr>
          <w:position w:val="-6"/>
        </w:rPr>
        <w:object w:dxaOrig="220" w:dyaOrig="279">
          <v:shape id="_x0000_i1193" type="#_x0000_t75" style="width:11.25pt;height:13.5pt" o:ole="">
            <v:imagedata r:id="rId345" o:title=""/>
          </v:shape>
          <o:OLEObject Type="Embed" ProgID="Equation.DSMT4" ShapeID="_x0000_i1193" DrawAspect="Content" ObjectID="_1669984068" r:id="rId346"/>
        </w:object>
      </w:r>
      <w:r>
        <w:rPr>
          <w:rFonts w:ascii="宋体" w:hAnsi="宋体" w:hint="eastAsia"/>
          <w:szCs w:val="21"/>
        </w:rPr>
        <w:t>恒等于线段</w:t>
      </w:r>
      <w:r w:rsidR="004521A3" w:rsidRPr="004521A3">
        <w:rPr>
          <w:position w:val="-12"/>
        </w:rPr>
        <w:object w:dxaOrig="440" w:dyaOrig="360">
          <v:shape id="_x0000_i1194" type="#_x0000_t75" style="width:21.75pt;height:18pt" o:ole="">
            <v:imagedata r:id="rId347" o:title=""/>
          </v:shape>
          <o:OLEObject Type="Embed" ProgID="Equation.DSMT4" ShapeID="_x0000_i1194" DrawAspect="Content" ObjectID="_1669984069" r:id="rId348"/>
        </w:object>
      </w:r>
      <w:r>
        <w:rPr>
          <w:rFonts w:ascii="宋体" w:hAnsi="宋体" w:hint="eastAsia"/>
          <w:szCs w:val="21"/>
        </w:rPr>
        <w:t>的长度</w:t>
      </w:r>
      <w:r w:rsidR="004103FA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求函数</w:t>
      </w:r>
      <w:r w:rsidR="004521A3" w:rsidRPr="004521A3">
        <w:rPr>
          <w:position w:val="-10"/>
        </w:rPr>
        <w:object w:dxaOrig="920" w:dyaOrig="320">
          <v:shape id="_x0000_i1195" type="#_x0000_t75" style="width:45.75pt;height:16.5pt" o:ole="">
            <v:imagedata r:id="rId349" o:title=""/>
          </v:shape>
          <o:OLEObject Type="Embed" ProgID="Equation.DSMT4" ShapeID="_x0000_i1195" DrawAspect="Content" ObjectID="_1669984070" r:id="rId350"/>
        </w:object>
      </w:r>
      <w:r>
        <w:rPr>
          <w:rFonts w:ascii="宋体" w:hAnsi="宋体" w:hint="eastAsia"/>
          <w:szCs w:val="21"/>
        </w:rPr>
        <w:t>的表达式</w:t>
      </w:r>
      <w:r w:rsidR="004103FA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103FA">
        <w:rPr>
          <w:rFonts w:ascii="宋体" w:hAnsi="宋体" w:hint="eastAsia"/>
          <w:szCs w:val="21"/>
        </w:rPr>
        <w:t>由题设可得示意图如下．</w:t>
      </w:r>
    </w:p>
    <w:p w:rsidR="004103FA" w:rsidRDefault="00EF3229" w:rsidP="004103FA">
      <w:pPr>
        <w:jc w:val="center"/>
        <w:rPr>
          <w:rFonts w:ascii="宋体" w:hAnsi="宋体"/>
          <w:szCs w:val="21"/>
        </w:rPr>
      </w:pPr>
      <w:bookmarkStart w:id="3" w:name="_GoBack"/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308754" cy="19162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993D.png"/>
                    <pic:cNvPicPr/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298" cy="192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4103FA" w:rsidRDefault="004103FA" w:rsidP="004103FA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设</w:t>
      </w:r>
      <w:r w:rsidR="004521A3" w:rsidRPr="004521A3">
        <w:rPr>
          <w:position w:val="-12"/>
        </w:rPr>
        <w:object w:dxaOrig="1120" w:dyaOrig="360">
          <v:shape id="_x0000_i1196" type="#_x0000_t75" style="width:55.5pt;height:18pt" o:ole="">
            <v:imagedata r:id="rId352" o:title=""/>
          </v:shape>
          <o:OLEObject Type="Embed" ProgID="Equation.DSMT4" ShapeID="_x0000_i1196" DrawAspect="Content" ObjectID="_1669984071" r:id="rId353"/>
        </w:object>
      </w:r>
      <w:r>
        <w:rPr>
          <w:rFonts w:hint="eastAsia"/>
        </w:rPr>
        <w:t>，</w:t>
      </w:r>
      <w:r w:rsidR="004521A3" w:rsidRPr="004521A3">
        <w:rPr>
          <w:position w:val="-12"/>
        </w:rPr>
        <w:object w:dxaOrig="1200" w:dyaOrig="380">
          <v:shape id="_x0000_i1197" type="#_x0000_t75" style="width:60pt;height:18.75pt" o:ole="">
            <v:imagedata r:id="rId354" o:title=""/>
          </v:shape>
          <o:OLEObject Type="Embed" ProgID="Equation.DSMT4" ShapeID="_x0000_i1197" DrawAspect="Content" ObjectID="_1669984072" r:id="rId355"/>
        </w:objec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则</w:t>
      </w:r>
      <w:r w:rsidR="004521A3" w:rsidRPr="004521A3">
        <w:rPr>
          <w:position w:val="-14"/>
        </w:rPr>
        <w:object w:dxaOrig="900" w:dyaOrig="400">
          <v:shape id="_x0000_i1198" type="#_x0000_t75" style="width:45pt;height:20.25pt" o:ole="">
            <v:imagedata r:id="rId356" o:title=""/>
          </v:shape>
          <o:OLEObject Type="Embed" ProgID="Equation.DSMT4" ShapeID="_x0000_i1198" DrawAspect="Content" ObjectID="_1669984073" r:id="rId357"/>
        </w:object>
      </w:r>
      <w:r>
        <w:rPr>
          <w:rFonts w:ascii="宋体" w:hAnsi="宋体" w:hint="eastAsia"/>
          <w:szCs w:val="21"/>
        </w:rPr>
        <w:t>，</w:t>
      </w:r>
      <w:r w:rsidR="0034246F" w:rsidRPr="001E3FD1">
        <w:rPr>
          <w:rFonts w:ascii="宋体" w:hAnsi="宋体" w:hint="eastAsia"/>
          <w:szCs w:val="21"/>
        </w:rPr>
        <w:t>即</w:t>
      </w:r>
    </w:p>
    <w:p w:rsidR="0034246F" w:rsidRPr="001E3FD1" w:rsidRDefault="004521A3" w:rsidP="004103FA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18"/>
        </w:rPr>
        <w:object w:dxaOrig="2439" w:dyaOrig="520">
          <v:shape id="_x0000_i1199" type="#_x0000_t75" style="width:122.25pt;height:26.25pt" o:ole="">
            <v:imagedata r:id="rId358" o:title=""/>
          </v:shape>
          <o:OLEObject Type="Embed" ProgID="Equation.DSMT4" ShapeID="_x0000_i1199" DrawAspect="Content" ObjectID="_1669984074" r:id="rId359"/>
        </w:object>
      </w:r>
    </w:p>
    <w:p w:rsidR="0034246F" w:rsidRPr="00064713" w:rsidRDefault="0034246F" w:rsidP="004103FA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两端求导得</w:t>
      </w:r>
      <w:r w:rsidR="004521A3" w:rsidRPr="004521A3">
        <w:rPr>
          <w:position w:val="-10"/>
        </w:rPr>
        <w:object w:dxaOrig="1700" w:dyaOrig="360">
          <v:shape id="_x0000_i1200" type="#_x0000_t75" style="width:85.5pt;height:18pt" o:ole="">
            <v:imagedata r:id="rId360" o:title=""/>
          </v:shape>
          <o:OLEObject Type="Embed" ProgID="Equation.DSMT4" ShapeID="_x0000_i1200" DrawAspect="Content" ObjectID="_1669984075" r:id="rId361"/>
        </w:object>
      </w:r>
      <w:r w:rsidR="004103FA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即</w:t>
      </w:r>
      <w:r w:rsidR="004521A3" w:rsidRPr="004521A3">
        <w:rPr>
          <w:position w:val="-10"/>
        </w:rPr>
        <w:object w:dxaOrig="1680" w:dyaOrig="360">
          <v:shape id="_x0000_i1201" type="#_x0000_t75" style="width:84pt;height:18pt" o:ole="">
            <v:imagedata r:id="rId362" o:title=""/>
          </v:shape>
          <o:OLEObject Type="Embed" ProgID="Equation.DSMT4" ShapeID="_x0000_i1201" DrawAspect="Content" ObjectID="_1669984076" r:id="rId363"/>
        </w:object>
      </w:r>
      <w:r w:rsidR="004103FA">
        <w:rPr>
          <w:rFonts w:ascii="宋体" w:hAnsi="宋体" w:hint="eastAsia"/>
          <w:szCs w:val="21"/>
        </w:rPr>
        <w:t>．因此</w:t>
      </w:r>
    </w:p>
    <w:p w:rsidR="0034246F" w:rsidRPr="001E3FD1" w:rsidRDefault="004521A3" w:rsidP="004103FA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60"/>
        </w:rPr>
        <w:object w:dxaOrig="5880" w:dyaOrig="1320">
          <v:shape id="_x0000_i1202" type="#_x0000_t75" style="width:294pt;height:66pt" o:ole="">
            <v:imagedata r:id="rId364" o:title=""/>
          </v:shape>
          <o:OLEObject Type="Embed" ProgID="Equation.DSMT4" ShapeID="_x0000_i1202" DrawAspect="Content" ObjectID="_1669984077" r:id="rId365"/>
        </w:object>
      </w:r>
    </w:p>
    <w:p w:rsidR="0034246F" w:rsidRDefault="0034246F" w:rsidP="004103FA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由初始条件</w:t>
      </w:r>
      <w:r w:rsidR="004521A3" w:rsidRPr="004521A3">
        <w:rPr>
          <w:position w:val="-10"/>
        </w:rPr>
        <w:object w:dxaOrig="859" w:dyaOrig="320">
          <v:shape id="_x0000_i1203" type="#_x0000_t75" style="width:43.5pt;height:16.5pt" o:ole="">
            <v:imagedata r:id="rId366" o:title=""/>
          </v:shape>
          <o:OLEObject Type="Embed" ProgID="Equation.DSMT4" ShapeID="_x0000_i1203" DrawAspect="Content" ObjectID="_1669984078" r:id="rId367"/>
        </w:object>
      </w:r>
      <w:r w:rsidR="004103FA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得</w:t>
      </w:r>
      <w:r w:rsidR="004521A3" w:rsidRPr="004521A3">
        <w:rPr>
          <w:position w:val="-24"/>
        </w:rPr>
        <w:object w:dxaOrig="740" w:dyaOrig="620">
          <v:shape id="_x0000_i1204" type="#_x0000_t75" style="width:36.75pt;height:30.75pt" o:ole="">
            <v:imagedata r:id="rId368" o:title=""/>
          </v:shape>
          <o:OLEObject Type="Embed" ProgID="Equation.DSMT4" ShapeID="_x0000_i1204" DrawAspect="Content" ObjectID="_1669984079" r:id="rId369"/>
        </w:object>
      </w:r>
      <w:r w:rsidR="004103FA">
        <w:rPr>
          <w:rFonts w:ascii="宋体" w:hAnsi="宋体" w:hint="eastAsia"/>
          <w:szCs w:val="21"/>
        </w:rPr>
        <w:t>．</w:t>
      </w:r>
      <w:r w:rsidRPr="001E3FD1">
        <w:rPr>
          <w:rFonts w:ascii="宋体" w:hAnsi="宋体" w:hint="eastAsia"/>
          <w:szCs w:val="21"/>
        </w:rPr>
        <w:t>因此所求函数为</w:t>
      </w:r>
      <w:r w:rsidR="004521A3" w:rsidRPr="004521A3">
        <w:rPr>
          <w:position w:val="-24"/>
        </w:rPr>
        <w:object w:dxaOrig="1820" w:dyaOrig="620">
          <v:shape id="_x0000_i1205" type="#_x0000_t75" style="width:90.75pt;height:30.75pt" o:ole="">
            <v:imagedata r:id="rId370" o:title=""/>
          </v:shape>
          <o:OLEObject Type="Embed" ProgID="Equation.DSMT4" ShapeID="_x0000_i1205" DrawAspect="Content" ObjectID="_1669984080" r:id="rId371"/>
        </w:object>
      </w:r>
      <w:r w:rsidR="004103FA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七、</w:t>
      </w:r>
      <w:r w:rsidR="00D922F9">
        <w:rPr>
          <w:rFonts w:hint="eastAsia"/>
        </w:rPr>
        <w:t>（</w:t>
      </w:r>
      <w:r>
        <w:rPr>
          <w:rFonts w:hint="eastAsia"/>
        </w:rPr>
        <w:t>本题满分6分</w:t>
      </w:r>
      <w:r w:rsidR="00D922F9">
        <w:rPr>
          <w:rFonts w:hint="eastAsia"/>
        </w:rPr>
        <w:t>）</w: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假设函数</w:t>
      </w:r>
      <w:r w:rsidR="004521A3" w:rsidRPr="004521A3">
        <w:rPr>
          <w:position w:val="-10"/>
        </w:rPr>
        <w:object w:dxaOrig="540" w:dyaOrig="320">
          <v:shape id="_x0000_i1206" type="#_x0000_t75" style="width:27pt;height:16.5pt" o:ole="">
            <v:imagedata r:id="rId372" o:title=""/>
          </v:shape>
          <o:OLEObject Type="Embed" ProgID="Equation.DSMT4" ShapeID="_x0000_i1206" DrawAspect="Content" ObjectID="_1669984081" r:id="rId373"/>
        </w:object>
      </w:r>
      <w:r>
        <w:rPr>
          <w:rFonts w:ascii="宋体" w:hAnsi="宋体" w:hint="eastAsia"/>
          <w:szCs w:val="21"/>
        </w:rPr>
        <w:t>在</w:t>
      </w:r>
      <w:r w:rsidR="004521A3" w:rsidRPr="004521A3">
        <w:rPr>
          <w:position w:val="-10"/>
        </w:rPr>
        <w:object w:dxaOrig="520" w:dyaOrig="320">
          <v:shape id="_x0000_i1207" type="#_x0000_t75" style="width:26.25pt;height:16.5pt" o:ole="">
            <v:imagedata r:id="rId374" o:title=""/>
          </v:shape>
          <o:OLEObject Type="Embed" ProgID="Equation.DSMT4" ShapeID="_x0000_i1207" DrawAspect="Content" ObjectID="_1669984082" r:id="rId375"/>
        </w:object>
      </w:r>
      <w:r>
        <w:rPr>
          <w:rFonts w:ascii="宋体" w:hAnsi="宋体" w:hint="eastAsia"/>
          <w:szCs w:val="21"/>
        </w:rPr>
        <w:t>上连续,在</w:t>
      </w:r>
      <w:r w:rsidR="004521A3" w:rsidRPr="004521A3">
        <w:rPr>
          <w:position w:val="-10"/>
        </w:rPr>
        <w:object w:dxaOrig="540" w:dyaOrig="320">
          <v:shape id="_x0000_i1208" type="#_x0000_t75" style="width:27pt;height:16.5pt" o:ole="">
            <v:imagedata r:id="rId376" o:title=""/>
          </v:shape>
          <o:OLEObject Type="Embed" ProgID="Equation.DSMT4" ShapeID="_x0000_i1208" DrawAspect="Content" ObjectID="_1669984083" r:id="rId377"/>
        </w:object>
      </w:r>
      <w:r>
        <w:rPr>
          <w:rFonts w:ascii="宋体" w:hAnsi="宋体" w:hint="eastAsia"/>
          <w:szCs w:val="21"/>
        </w:rPr>
        <w:t>内二阶可导,过点</w:t>
      </w:r>
      <w:r w:rsidR="004521A3" w:rsidRPr="004521A3">
        <w:rPr>
          <w:position w:val="-10"/>
        </w:rPr>
        <w:object w:dxaOrig="1040" w:dyaOrig="320">
          <v:shape id="_x0000_i1209" type="#_x0000_t75" style="width:51.75pt;height:16.5pt" o:ole="">
            <v:imagedata r:id="rId378" o:title=""/>
          </v:shape>
          <o:OLEObject Type="Embed" ProgID="Equation.DSMT4" ShapeID="_x0000_i1209" DrawAspect="Content" ObjectID="_1669984084" r:id="rId379"/>
        </w:object>
      </w:r>
      <w:r>
        <w:rPr>
          <w:rFonts w:ascii="宋体" w:hAnsi="宋体" w:hint="eastAsia"/>
          <w:szCs w:val="21"/>
        </w:rPr>
        <w:t>与</w:t>
      </w:r>
      <w:r w:rsidR="004521A3" w:rsidRPr="004521A3">
        <w:rPr>
          <w:position w:val="-10"/>
        </w:rPr>
        <w:object w:dxaOrig="1040" w:dyaOrig="320">
          <v:shape id="_x0000_i1210" type="#_x0000_t75" style="width:51.75pt;height:16.5pt" o:ole="">
            <v:imagedata r:id="rId380" o:title=""/>
          </v:shape>
          <o:OLEObject Type="Embed" ProgID="Equation.DSMT4" ShapeID="_x0000_i1210" DrawAspect="Content" ObjectID="_1669984085" r:id="rId381"/>
        </w:object>
      </w:r>
      <w:r>
        <w:rPr>
          <w:rFonts w:ascii="宋体" w:hAnsi="宋体" w:hint="eastAsia"/>
          <w:szCs w:val="21"/>
        </w:rPr>
        <w:t>的直线与曲线</w:t>
      </w:r>
      <w:r w:rsidR="004521A3" w:rsidRPr="004521A3">
        <w:rPr>
          <w:position w:val="-10"/>
        </w:rPr>
        <w:object w:dxaOrig="920" w:dyaOrig="320">
          <v:shape id="_x0000_i1211" type="#_x0000_t75" style="width:45.75pt;height:16.5pt" o:ole="">
            <v:imagedata r:id="rId382" o:title=""/>
          </v:shape>
          <o:OLEObject Type="Embed" ProgID="Equation.DSMT4" ShapeID="_x0000_i1211" DrawAspect="Content" ObjectID="_1669984086" r:id="rId383"/>
        </w:object>
      </w:r>
      <w:r>
        <w:rPr>
          <w:rFonts w:ascii="宋体" w:hAnsi="宋体" w:hint="eastAsia"/>
          <w:szCs w:val="21"/>
        </w:rPr>
        <w:t>相交于点</w:t>
      </w:r>
      <w:r w:rsidR="004521A3" w:rsidRPr="004521A3">
        <w:rPr>
          <w:position w:val="-10"/>
        </w:rPr>
        <w:object w:dxaOrig="1020" w:dyaOrig="320">
          <v:shape id="_x0000_i1212" type="#_x0000_t75" style="width:51pt;height:16.5pt" o:ole="">
            <v:imagedata r:id="rId384" o:title=""/>
          </v:shape>
          <o:OLEObject Type="Embed" ProgID="Equation.DSMT4" ShapeID="_x0000_i1212" DrawAspect="Content" ObjectID="_1669984087" r:id="rId385"/>
        </w:object>
      </w:r>
      <w:r>
        <w:rPr>
          <w:rFonts w:ascii="宋体" w:hAnsi="宋体" w:hint="eastAsia"/>
          <w:szCs w:val="21"/>
        </w:rPr>
        <w:t>,其中</w:t>
      </w:r>
      <w:r w:rsidR="004521A3" w:rsidRPr="004521A3">
        <w:rPr>
          <w:position w:val="-6"/>
        </w:rPr>
        <w:object w:dxaOrig="859" w:dyaOrig="279">
          <v:shape id="_x0000_i1213" type="#_x0000_t75" style="width:43.5pt;height:13.5pt" o:ole="">
            <v:imagedata r:id="rId386" o:title=""/>
          </v:shape>
          <o:OLEObject Type="Embed" ProgID="Equation.DSMT4" ShapeID="_x0000_i1213" DrawAspect="Content" ObjectID="_1669984088" r:id="rId387"/>
        </w:object>
      </w:r>
      <w:r w:rsidR="003555C6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证明</w:t>
      </w:r>
      <w:r w:rsidR="003555C6">
        <w:rPr>
          <w:rFonts w:ascii="宋体" w:hAnsi="宋体" w:hint="eastAsia"/>
          <w:szCs w:val="21"/>
        </w:rPr>
        <w:t>：</w:t>
      </w:r>
      <w:r>
        <w:rPr>
          <w:rFonts w:ascii="宋体" w:hAnsi="宋体" w:hint="eastAsia"/>
          <w:szCs w:val="21"/>
        </w:rPr>
        <w:t>在</w:t>
      </w:r>
      <w:r w:rsidR="004521A3" w:rsidRPr="004521A3">
        <w:rPr>
          <w:position w:val="-10"/>
        </w:rPr>
        <w:object w:dxaOrig="540" w:dyaOrig="320">
          <v:shape id="_x0000_i1214" type="#_x0000_t75" style="width:27pt;height:16.5pt" o:ole="">
            <v:imagedata r:id="rId388" o:title=""/>
          </v:shape>
          <o:OLEObject Type="Embed" ProgID="Equation.DSMT4" ShapeID="_x0000_i1214" DrawAspect="Content" ObjectID="_1669984089" r:id="rId389"/>
        </w:object>
      </w:r>
      <w:r>
        <w:rPr>
          <w:rFonts w:ascii="宋体" w:hAnsi="宋体" w:hint="eastAsia"/>
          <w:szCs w:val="21"/>
        </w:rPr>
        <w:t>内至少存在一点</w:t>
      </w:r>
      <w:r w:rsidR="004521A3" w:rsidRPr="004521A3">
        <w:rPr>
          <w:position w:val="-10"/>
        </w:rPr>
        <w:object w:dxaOrig="200" w:dyaOrig="320">
          <v:shape id="_x0000_i1215" type="#_x0000_t75" style="width:9.75pt;height:16.5pt" o:ole="">
            <v:imagedata r:id="rId390" o:title=""/>
          </v:shape>
          <o:OLEObject Type="Embed" ProgID="Equation.DSMT4" ShapeID="_x0000_i1215" DrawAspect="Content" ObjectID="_1669984090" r:id="rId391"/>
        </w:object>
      </w:r>
      <w:r>
        <w:rPr>
          <w:rFonts w:ascii="宋体" w:hAnsi="宋体" w:hint="eastAsia"/>
          <w:szCs w:val="21"/>
        </w:rPr>
        <w:t>,使</w:t>
      </w:r>
      <w:r w:rsidR="004521A3" w:rsidRPr="004521A3">
        <w:rPr>
          <w:position w:val="-10"/>
        </w:rPr>
        <w:object w:dxaOrig="960" w:dyaOrig="320">
          <v:shape id="_x0000_i1216" type="#_x0000_t75" style="width:48pt;height:16.5pt" o:ole="">
            <v:imagedata r:id="rId392" o:title=""/>
          </v:shape>
          <o:OLEObject Type="Embed" ProgID="Equation.DSMT4" ShapeID="_x0000_i1216" DrawAspect="Content" ObjectID="_1669984091" r:id="rId393"/>
        </w:object>
      </w:r>
      <w:r w:rsidR="003555C6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555C6" w:rsidRPr="001E3FD1" w:rsidRDefault="00EA4BED" w:rsidP="003555C6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555C6" w:rsidRPr="001E3FD1">
        <w:rPr>
          <w:rFonts w:ascii="宋体" w:hAnsi="宋体" w:hint="eastAsia"/>
          <w:szCs w:val="21"/>
        </w:rPr>
        <w:t>因为</w:t>
      </w:r>
      <w:r w:rsidR="004521A3" w:rsidRPr="004521A3">
        <w:rPr>
          <w:position w:val="-10"/>
        </w:rPr>
        <w:object w:dxaOrig="540" w:dyaOrig="320">
          <v:shape id="_x0000_i1217" type="#_x0000_t75" style="width:27pt;height:16.5pt" o:ole="">
            <v:imagedata r:id="rId394" o:title=""/>
          </v:shape>
          <o:OLEObject Type="Embed" ProgID="Equation.DSMT4" ShapeID="_x0000_i1217" DrawAspect="Content" ObjectID="_1669984092" r:id="rId395"/>
        </w:object>
      </w:r>
      <w:r w:rsidR="003555C6" w:rsidRPr="001E3FD1">
        <w:rPr>
          <w:rFonts w:ascii="宋体" w:hAnsi="宋体" w:hint="eastAsia"/>
          <w:szCs w:val="21"/>
        </w:rPr>
        <w:t>分别在</w:t>
      </w:r>
      <w:r w:rsidR="004521A3" w:rsidRPr="004521A3">
        <w:rPr>
          <w:position w:val="-10"/>
        </w:rPr>
        <w:object w:dxaOrig="520" w:dyaOrig="320">
          <v:shape id="_x0000_i1218" type="#_x0000_t75" style="width:26.25pt;height:16.5pt" o:ole="">
            <v:imagedata r:id="rId396" o:title=""/>
          </v:shape>
          <o:OLEObject Type="Embed" ProgID="Equation.DSMT4" ShapeID="_x0000_i1218" DrawAspect="Content" ObjectID="_1669984093" r:id="rId397"/>
        </w:object>
      </w:r>
      <w:r w:rsidR="003555C6" w:rsidRPr="001E3FD1">
        <w:rPr>
          <w:rFonts w:ascii="宋体" w:hAnsi="宋体" w:hint="eastAsia"/>
          <w:szCs w:val="21"/>
        </w:rPr>
        <w:t>和</w:t>
      </w:r>
      <w:r w:rsidR="004521A3" w:rsidRPr="004521A3">
        <w:rPr>
          <w:position w:val="-10"/>
        </w:rPr>
        <w:object w:dxaOrig="499" w:dyaOrig="320">
          <v:shape id="_x0000_i1219" type="#_x0000_t75" style="width:24.75pt;height:16.5pt" o:ole="">
            <v:imagedata r:id="rId398" o:title=""/>
          </v:shape>
          <o:OLEObject Type="Embed" ProgID="Equation.DSMT4" ShapeID="_x0000_i1219" DrawAspect="Content" ObjectID="_1669984094" r:id="rId399"/>
        </w:object>
      </w:r>
      <w:r w:rsidR="003555C6" w:rsidRPr="001E3FD1">
        <w:rPr>
          <w:rFonts w:ascii="宋体" w:hAnsi="宋体" w:hint="eastAsia"/>
          <w:szCs w:val="21"/>
        </w:rPr>
        <w:t>上满足拉格朗日中值定理的条件,故存在</w:t>
      </w:r>
      <w:r w:rsidR="004521A3" w:rsidRPr="004521A3">
        <w:rPr>
          <w:position w:val="-12"/>
        </w:rPr>
        <w:object w:dxaOrig="1920" w:dyaOrig="360">
          <v:shape id="_x0000_i1220" type="#_x0000_t75" style="width:96pt;height:18pt" o:ole="">
            <v:imagedata r:id="rId400" o:title=""/>
          </v:shape>
          <o:OLEObject Type="Embed" ProgID="Equation.DSMT4" ShapeID="_x0000_i1220" DrawAspect="Content" ObjectID="_1669984095" r:id="rId401"/>
        </w:object>
      </w:r>
      <w:r w:rsidR="003555C6" w:rsidRPr="001E3FD1">
        <w:rPr>
          <w:rFonts w:ascii="宋体" w:hAnsi="宋体" w:hint="eastAsia"/>
          <w:szCs w:val="21"/>
        </w:rPr>
        <w:t>,使得</w:t>
      </w:r>
    </w:p>
    <w:p w:rsidR="003555C6" w:rsidRPr="001E3FD1" w:rsidRDefault="004521A3" w:rsidP="003555C6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4120" w:dyaOrig="620">
          <v:shape id="_x0000_i1221" type="#_x0000_t75" style="width:206.25pt;height:30.75pt" o:ole="">
            <v:imagedata r:id="rId402" o:title=""/>
          </v:shape>
          <o:OLEObject Type="Embed" ProgID="Equation.DSMT4" ShapeID="_x0000_i1221" DrawAspect="Content" ObjectID="_1669984096" r:id="rId403"/>
        </w:object>
      </w:r>
    </w:p>
    <w:p w:rsidR="003555C6" w:rsidRDefault="003555C6" w:rsidP="003555C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由于点</w:t>
      </w:r>
      <w:r w:rsidR="004521A3" w:rsidRPr="004521A3">
        <w:rPr>
          <w:position w:val="-6"/>
        </w:rPr>
        <w:object w:dxaOrig="220" w:dyaOrig="279">
          <v:shape id="_x0000_i1222" type="#_x0000_t75" style="width:11.25pt;height:13.5pt" o:ole="">
            <v:imagedata r:id="rId404" o:title=""/>
          </v:shape>
          <o:OLEObject Type="Embed" ProgID="Equation.DSMT4" ShapeID="_x0000_i1222" DrawAspect="Content" ObjectID="_1669984097" r:id="rId405"/>
        </w:object>
      </w:r>
      <w:r w:rsidRPr="001E3FD1">
        <w:rPr>
          <w:rFonts w:ascii="宋体" w:hAnsi="宋体" w:hint="eastAsia"/>
          <w:szCs w:val="21"/>
        </w:rPr>
        <w:t>在弦</w:t>
      </w:r>
      <w:r w:rsidR="004521A3" w:rsidRPr="00025957">
        <w:rPr>
          <w:position w:val="-4"/>
        </w:rPr>
        <w:object w:dxaOrig="380" w:dyaOrig="260">
          <v:shape id="_x0000_i1223" type="#_x0000_t75" style="width:18.75pt;height:13.5pt" o:ole="">
            <v:imagedata r:id="rId406" o:title=""/>
          </v:shape>
          <o:OLEObject Type="Embed" ProgID="Equation.DSMT4" ShapeID="_x0000_i1223" DrawAspect="Content" ObjectID="_1669984098" r:id="rId407"/>
        </w:object>
      </w:r>
      <w:r w:rsidRPr="001E3FD1">
        <w:rPr>
          <w:rFonts w:ascii="宋体" w:hAnsi="宋体" w:hint="eastAsia"/>
          <w:szCs w:val="21"/>
        </w:rPr>
        <w:t>上,故有</w:t>
      </w:r>
    </w:p>
    <w:p w:rsidR="003555C6" w:rsidRPr="001E3FD1" w:rsidRDefault="004521A3" w:rsidP="003555C6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5280" w:dyaOrig="620">
          <v:shape id="_x0000_i1224" type="#_x0000_t75" style="width:264pt;height:30.75pt" o:ole="">
            <v:imagedata r:id="rId408" o:title=""/>
          </v:shape>
          <o:OLEObject Type="Embed" ProgID="Equation.DSMT4" ShapeID="_x0000_i1224" DrawAspect="Content" ObjectID="_1669984099" r:id="rId409"/>
        </w:object>
      </w:r>
    </w:p>
    <w:p w:rsidR="003555C6" w:rsidRDefault="003555C6" w:rsidP="003555C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从而</w:t>
      </w:r>
    </w:p>
    <w:p w:rsidR="003555C6" w:rsidRDefault="004521A3" w:rsidP="003555C6">
      <w:pPr>
        <w:ind w:leftChars="200" w:left="480"/>
        <w:jc w:val="center"/>
      </w:pPr>
      <w:r w:rsidRPr="004521A3">
        <w:rPr>
          <w:position w:val="-12"/>
        </w:rPr>
        <w:object w:dxaOrig="2840" w:dyaOrig="360">
          <v:shape id="_x0000_i1225" type="#_x0000_t75" style="width:142.5pt;height:18pt" o:ole="">
            <v:imagedata r:id="rId410" o:title=""/>
          </v:shape>
          <o:OLEObject Type="Embed" ProgID="Equation.DSMT4" ShapeID="_x0000_i1225" DrawAspect="Content" ObjectID="_1669984100" r:id="rId411"/>
        </w:object>
      </w:r>
    </w:p>
    <w:p w:rsidR="00EA4BED" w:rsidRPr="003555C6" w:rsidRDefault="003555C6" w:rsidP="003555C6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这表明</w:t>
      </w:r>
      <w:r w:rsidR="004521A3" w:rsidRPr="004521A3">
        <w:rPr>
          <w:position w:val="-10"/>
        </w:rPr>
        <w:object w:dxaOrig="580" w:dyaOrig="320">
          <v:shape id="_x0000_i1226" type="#_x0000_t75" style="width:28.5pt;height:16.5pt" o:ole="">
            <v:imagedata r:id="rId412" o:title=""/>
          </v:shape>
          <o:OLEObject Type="Embed" ProgID="Equation.DSMT4" ShapeID="_x0000_i1226" DrawAspect="Content" ObjectID="_1669984101" r:id="rId413"/>
        </w:object>
      </w:r>
      <w:r w:rsidRPr="001E3FD1">
        <w:rPr>
          <w:rFonts w:ascii="宋体" w:hAnsi="宋体" w:hint="eastAsia"/>
          <w:szCs w:val="21"/>
        </w:rPr>
        <w:t>在区间</w:t>
      </w:r>
      <w:r w:rsidR="004521A3" w:rsidRPr="004521A3">
        <w:rPr>
          <w:position w:val="-12"/>
        </w:rPr>
        <w:object w:dxaOrig="700" w:dyaOrig="360">
          <v:shape id="_x0000_i1227" type="#_x0000_t75" style="width:35.25pt;height:18pt" o:ole="">
            <v:imagedata r:id="rId414" o:title=""/>
          </v:shape>
          <o:OLEObject Type="Embed" ProgID="Equation.DSMT4" ShapeID="_x0000_i1227" DrawAspect="Content" ObjectID="_1669984102" r:id="rId415"/>
        </w:object>
      </w:r>
      <w:r w:rsidRPr="001E3FD1">
        <w:rPr>
          <w:rFonts w:ascii="宋体" w:hAnsi="宋体" w:hint="eastAsia"/>
          <w:szCs w:val="21"/>
        </w:rPr>
        <w:t>上满足罗尔定理的条件,于是存在</w:t>
      </w:r>
      <w:r w:rsidR="004521A3" w:rsidRPr="004521A3">
        <w:rPr>
          <w:position w:val="-12"/>
        </w:rPr>
        <w:object w:dxaOrig="1080" w:dyaOrig="360">
          <v:shape id="_x0000_i1228" type="#_x0000_t75" style="width:54pt;height:18pt" o:ole="">
            <v:imagedata r:id="rId416" o:title=""/>
          </v:shape>
          <o:OLEObject Type="Embed" ProgID="Equation.DSMT4" ShapeID="_x0000_i1228" DrawAspect="Content" ObjectID="_1669984103" r:id="rId417"/>
        </w:object>
      </w:r>
      <w:r w:rsidR="002338B5" w:rsidRPr="004521A3">
        <w:rPr>
          <w:position w:val="-10"/>
        </w:rPr>
        <w:object w:dxaOrig="760" w:dyaOrig="320">
          <v:shape id="_x0000_i1229" type="#_x0000_t75" style="width:38.25pt;height:16.5pt" o:ole="">
            <v:imagedata r:id="rId418" o:title=""/>
          </v:shape>
          <o:OLEObject Type="Embed" ProgID="Equation.DSMT4" ShapeID="_x0000_i1229" DrawAspect="Content" ObjectID="_1669984104" r:id="rId419"/>
        </w:object>
      </w:r>
      <w:r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使得</w:t>
      </w:r>
      <w:r w:rsidR="004521A3" w:rsidRPr="004521A3">
        <w:rPr>
          <w:position w:val="-10"/>
        </w:rPr>
        <w:object w:dxaOrig="960" w:dyaOrig="320">
          <v:shape id="_x0000_i1230" type="#_x0000_t75" style="width:48pt;height:16.5pt" o:ole="">
            <v:imagedata r:id="rId420" o:title=""/>
          </v:shape>
          <o:OLEObject Type="Embed" ProgID="Equation.DSMT4" ShapeID="_x0000_i1230" DrawAspect="Content" ObjectID="_1669984105" r:id="rId421"/>
        </w:object>
      </w:r>
      <w:r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八、</w:t>
      </w:r>
      <w:r w:rsidR="00D922F9">
        <w:rPr>
          <w:rFonts w:hint="eastAsia"/>
        </w:rPr>
        <w:t>（</w:t>
      </w:r>
      <w:r>
        <w:rPr>
          <w:rFonts w:hint="eastAsia"/>
        </w:rPr>
        <w:t>本题满分10分</w:t>
      </w:r>
      <w:r w:rsidR="00D922F9">
        <w:rPr>
          <w:rFonts w:hint="eastAsia"/>
        </w:rPr>
        <w:t>）</w:t>
      </w:r>
    </w:p>
    <w:p w:rsidR="00B545F4" w:rsidRDefault="004521A3" w:rsidP="00D922F9">
      <w:pPr>
        <w:rPr>
          <w:rFonts w:ascii="宋体" w:hAnsi="宋体"/>
          <w:szCs w:val="21"/>
        </w:rPr>
      </w:pPr>
      <w:r w:rsidRPr="00025957">
        <w:rPr>
          <w:position w:val="-4"/>
        </w:rPr>
        <w:object w:dxaOrig="200" w:dyaOrig="260">
          <v:shape id="_x0000_i1231" type="#_x0000_t75" style="width:9.75pt;height:13.5pt" o:ole="">
            <v:imagedata r:id="rId422" o:title=""/>
          </v:shape>
          <o:OLEObject Type="Embed" ProgID="Equation.DSMT4" ShapeID="_x0000_i1231" DrawAspect="Content" ObjectID="_1669984106" r:id="rId423"/>
        </w:object>
      </w:r>
      <w:r w:rsidR="00B545F4">
        <w:rPr>
          <w:rFonts w:ascii="宋体" w:hAnsi="宋体" w:hint="eastAsia"/>
          <w:szCs w:val="21"/>
        </w:rPr>
        <w:t>为何值时</w:t>
      </w:r>
      <w:r w:rsidR="003555C6">
        <w:rPr>
          <w:rFonts w:ascii="宋体" w:hAnsi="宋体" w:hint="eastAsia"/>
          <w:szCs w:val="21"/>
        </w:rPr>
        <w:t>，</w:t>
      </w:r>
      <w:r w:rsidR="00B545F4">
        <w:rPr>
          <w:rFonts w:ascii="宋体" w:hAnsi="宋体" w:hint="eastAsia"/>
          <w:szCs w:val="21"/>
        </w:rPr>
        <w:t>线性方程组</w:t>
      </w:r>
    </w:p>
    <w:p w:rsidR="00B545F4" w:rsidRDefault="004521A3" w:rsidP="00B545F4">
      <w:pPr>
        <w:jc w:val="center"/>
        <w:rPr>
          <w:rFonts w:ascii="宋体" w:hAnsi="宋体"/>
          <w:szCs w:val="21"/>
        </w:rPr>
      </w:pPr>
      <w:r w:rsidRPr="004521A3">
        <w:rPr>
          <w:position w:val="-50"/>
        </w:rPr>
        <w:object w:dxaOrig="2040" w:dyaOrig="1120">
          <v:shape id="_x0000_i1232" type="#_x0000_t75" style="width:102pt;height:55.5pt" o:ole="">
            <v:imagedata r:id="rId424" o:title=""/>
          </v:shape>
          <o:OLEObject Type="Embed" ProgID="Equation.DSMT4" ShapeID="_x0000_i1232" DrawAspect="Content" ObjectID="_1669984107" r:id="rId425"/>
        </w:object>
      </w:r>
    </w:p>
    <w:p w:rsidR="00B545F4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有惟一解</w:t>
      </w:r>
      <w:r w:rsidR="003555C6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无解</w:t>
      </w:r>
      <w:r w:rsidR="003555C6">
        <w:rPr>
          <w:rFonts w:ascii="宋体" w:hAnsi="宋体" w:hint="eastAsia"/>
          <w:szCs w:val="21"/>
        </w:rPr>
        <w:t>、</w:t>
      </w:r>
      <w:r>
        <w:rPr>
          <w:rFonts w:ascii="宋体" w:hAnsi="宋体" w:hint="eastAsia"/>
          <w:szCs w:val="21"/>
        </w:rPr>
        <w:t>有无穷多组解</w:t>
      </w:r>
      <w:r w:rsidR="003555C6">
        <w:rPr>
          <w:rFonts w:ascii="宋体" w:hAnsi="宋体" w:hint="eastAsia"/>
          <w:szCs w:val="21"/>
        </w:rPr>
        <w:t>？</w:t>
      </w:r>
      <w:r>
        <w:rPr>
          <w:rFonts w:ascii="宋体" w:hAnsi="宋体" w:hint="eastAsia"/>
          <w:szCs w:val="21"/>
        </w:rPr>
        <w:t>在有解情况下</w:t>
      </w:r>
      <w:r w:rsidR="003555C6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求出其全部解</w:t>
      </w:r>
      <w:r w:rsidR="003555C6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1E3FD1">
        <w:rPr>
          <w:rFonts w:ascii="宋体" w:hAnsi="宋体" w:hint="eastAsia"/>
          <w:szCs w:val="21"/>
        </w:rPr>
        <w:t>对方程组的增广矩阵作初等行变换,</w:t>
      </w:r>
    </w:p>
    <w:p w:rsidR="0034246F" w:rsidRDefault="004521A3" w:rsidP="0054342F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18"/>
        </w:rPr>
        <w:object w:dxaOrig="6320" w:dyaOrig="3920">
          <v:shape id="_x0000_i1233" type="#_x0000_t75" style="width:316.5pt;height:195.75pt" o:ole="">
            <v:imagedata r:id="rId426" o:title=""/>
          </v:shape>
          <o:OLEObject Type="Embed" ProgID="Equation.DSMT4" ShapeID="_x0000_i1233" DrawAspect="Content" ObjectID="_1669984108" r:id="rId427"/>
        </w:object>
      </w:r>
    </w:p>
    <w:p w:rsidR="0034246F" w:rsidRPr="001E3FD1" w:rsidRDefault="0034246F" w:rsidP="0054342F">
      <w:pPr>
        <w:ind w:leftChars="200" w:left="480"/>
        <w:rPr>
          <w:rFonts w:ascii="宋体" w:hAnsi="宋体"/>
          <w:szCs w:val="21"/>
        </w:rPr>
      </w:pPr>
      <w:r w:rsidRPr="003555C6">
        <w:rPr>
          <w:rFonts w:hint="eastAsia"/>
        </w:rPr>
        <w:t>(1)</w:t>
      </w:r>
      <w:r w:rsidR="003555C6">
        <w:rPr>
          <w:rFonts w:hint="eastAsia"/>
        </w:rPr>
        <w:t xml:space="preserve"> </w:t>
      </w:r>
      <w:r w:rsidRPr="001E3FD1">
        <w:rPr>
          <w:rFonts w:ascii="宋体" w:hAnsi="宋体" w:hint="eastAsia"/>
          <w:szCs w:val="21"/>
        </w:rPr>
        <w:t>当</w:t>
      </w:r>
      <w:r w:rsidR="004521A3" w:rsidRPr="00025957">
        <w:rPr>
          <w:position w:val="-4"/>
        </w:rPr>
        <w:object w:dxaOrig="700" w:dyaOrig="260">
          <v:shape id="_x0000_i1234" type="#_x0000_t75" style="width:35.25pt;height:13.5pt" o:ole="">
            <v:imagedata r:id="rId428" o:title=""/>
          </v:shape>
          <o:OLEObject Type="Embed" ProgID="Equation.DSMT4" ShapeID="_x0000_i1234" DrawAspect="Content" ObjectID="_1669984109" r:id="rId429"/>
        </w:object>
      </w:r>
      <w:r w:rsidRPr="001E3FD1">
        <w:rPr>
          <w:rFonts w:ascii="宋体" w:hAnsi="宋体" w:hint="eastAsia"/>
          <w:szCs w:val="21"/>
        </w:rPr>
        <w:t>且</w:t>
      </w:r>
      <w:r w:rsidR="004521A3" w:rsidRPr="00025957">
        <w:rPr>
          <w:position w:val="-4"/>
        </w:rPr>
        <w:object w:dxaOrig="560" w:dyaOrig="260">
          <v:shape id="_x0000_i1235" type="#_x0000_t75" style="width:28.5pt;height:13.5pt" o:ole="">
            <v:imagedata r:id="rId430" o:title=""/>
          </v:shape>
          <o:OLEObject Type="Embed" ProgID="Equation.DSMT4" ShapeID="_x0000_i1235" DrawAspect="Content" ObjectID="_1669984110" r:id="rId431"/>
        </w:object>
      </w:r>
      <w:r w:rsidRPr="001E3FD1">
        <w:rPr>
          <w:rFonts w:ascii="宋体" w:hAnsi="宋体" w:hint="eastAsia"/>
          <w:szCs w:val="21"/>
        </w:rPr>
        <w:t>时</w:t>
      </w:r>
      <w:r w:rsidR="003555C6">
        <w:rPr>
          <w:rFonts w:ascii="宋体" w:hAnsi="宋体" w:hint="eastAsia"/>
          <w:szCs w:val="21"/>
        </w:rPr>
        <w:t>，</w:t>
      </w:r>
      <w:r w:rsidR="004521A3" w:rsidRPr="004521A3">
        <w:rPr>
          <w:position w:val="-10"/>
        </w:rPr>
        <w:object w:dxaOrig="1500" w:dyaOrig="380">
          <v:shape id="_x0000_i1236" type="#_x0000_t75" style="width:75pt;height:18.75pt" o:ole="">
            <v:imagedata r:id="rId432" o:title=""/>
          </v:shape>
          <o:OLEObject Type="Embed" ProgID="Equation.DSMT4" ShapeID="_x0000_i1236" DrawAspect="Content" ObjectID="_1669984111" r:id="rId433"/>
        </w:object>
      </w:r>
      <w:r w:rsidR="003555C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方程组有唯一解</w:t>
      </w:r>
      <w:r w:rsidR="003555C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即</w:t>
      </w:r>
    </w:p>
    <w:p w:rsidR="0034246F" w:rsidRPr="001E3FD1" w:rsidRDefault="004521A3" w:rsidP="0054342F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4340" w:dyaOrig="660">
          <v:shape id="_x0000_i1237" type="#_x0000_t75" style="width:217.5pt;height:33pt" o:ole="">
            <v:imagedata r:id="rId434" o:title=""/>
          </v:shape>
          <o:OLEObject Type="Embed" ProgID="Equation.DSMT4" ShapeID="_x0000_i1237" DrawAspect="Content" ObjectID="_1669984112" r:id="rId435"/>
        </w:object>
      </w:r>
    </w:p>
    <w:p w:rsidR="0034246F" w:rsidRPr="001E3FD1" w:rsidRDefault="0034246F" w:rsidP="0054342F">
      <w:pPr>
        <w:ind w:leftChars="200" w:left="480"/>
        <w:rPr>
          <w:rFonts w:ascii="宋体" w:hAnsi="宋体"/>
          <w:szCs w:val="21"/>
        </w:rPr>
      </w:pPr>
      <w:r w:rsidRPr="003555C6">
        <w:rPr>
          <w:rFonts w:hint="eastAsia"/>
        </w:rPr>
        <w:t>(2)</w:t>
      </w:r>
      <w:r w:rsidR="003555C6">
        <w:rPr>
          <w:rFonts w:hint="eastAsia"/>
        </w:rPr>
        <w:t xml:space="preserve"> </w:t>
      </w:r>
      <w:r w:rsidRPr="001E3FD1">
        <w:rPr>
          <w:rFonts w:ascii="宋体" w:hAnsi="宋体" w:hint="eastAsia"/>
          <w:szCs w:val="21"/>
        </w:rPr>
        <w:t>当</w:t>
      </w:r>
      <w:r w:rsidR="004521A3" w:rsidRPr="00025957">
        <w:rPr>
          <w:position w:val="-4"/>
        </w:rPr>
        <w:object w:dxaOrig="680" w:dyaOrig="260">
          <v:shape id="_x0000_i1238" type="#_x0000_t75" style="width:33.75pt;height:13.5pt" o:ole="">
            <v:imagedata r:id="rId436" o:title=""/>
          </v:shape>
          <o:OLEObject Type="Embed" ProgID="Equation.DSMT4" ShapeID="_x0000_i1238" DrawAspect="Content" ObjectID="_1669984113" r:id="rId437"/>
        </w:object>
      </w:r>
      <w:r w:rsidRPr="001E3FD1">
        <w:rPr>
          <w:rFonts w:ascii="宋体" w:hAnsi="宋体" w:hint="eastAsia"/>
          <w:szCs w:val="21"/>
        </w:rPr>
        <w:t>时</w:t>
      </w:r>
      <w:r w:rsidR="003555C6">
        <w:rPr>
          <w:rFonts w:ascii="宋体" w:hAnsi="宋体" w:hint="eastAsia"/>
          <w:szCs w:val="21"/>
        </w:rPr>
        <w:t>．</w:t>
      </w:r>
      <w:r w:rsidR="004521A3" w:rsidRPr="004521A3">
        <w:rPr>
          <w:position w:val="-10"/>
        </w:rPr>
        <w:object w:dxaOrig="1680" w:dyaOrig="380">
          <v:shape id="_x0000_i1239" type="#_x0000_t75" style="width:84pt;height:18.75pt" o:ole="">
            <v:imagedata r:id="rId438" o:title=""/>
          </v:shape>
          <o:OLEObject Type="Embed" ProgID="Equation.DSMT4" ShapeID="_x0000_i1239" DrawAspect="Content" ObjectID="_1669984114" r:id="rId439"/>
        </w:object>
      </w:r>
      <w:r w:rsidR="003555C6">
        <w:rPr>
          <w:rFonts w:hint="eastAsia"/>
        </w:rPr>
        <w:t>．</w:t>
      </w:r>
      <w:r w:rsidRPr="001E3FD1">
        <w:rPr>
          <w:rFonts w:ascii="宋体" w:hAnsi="宋体" w:hint="eastAsia"/>
          <w:szCs w:val="21"/>
        </w:rPr>
        <w:t>方程组无解.</w:t>
      </w:r>
    </w:p>
    <w:p w:rsidR="003555C6" w:rsidRDefault="0034246F" w:rsidP="0054342F">
      <w:pPr>
        <w:ind w:leftChars="200" w:left="480"/>
        <w:rPr>
          <w:rFonts w:ascii="宋体" w:hAnsi="宋体"/>
          <w:szCs w:val="21"/>
        </w:rPr>
      </w:pPr>
      <w:r w:rsidRPr="003555C6">
        <w:rPr>
          <w:rFonts w:hint="eastAsia"/>
        </w:rPr>
        <w:t>(3)</w:t>
      </w:r>
      <w:r w:rsidR="003555C6">
        <w:rPr>
          <w:rFonts w:hint="eastAsia"/>
        </w:rPr>
        <w:t xml:space="preserve"> </w:t>
      </w:r>
      <w:r w:rsidRPr="001E3FD1">
        <w:rPr>
          <w:rFonts w:ascii="宋体" w:hAnsi="宋体" w:hint="eastAsia"/>
          <w:szCs w:val="21"/>
        </w:rPr>
        <w:t>当</w:t>
      </w:r>
      <w:r w:rsidR="004521A3" w:rsidRPr="00025957">
        <w:rPr>
          <w:position w:val="-4"/>
        </w:rPr>
        <w:object w:dxaOrig="560" w:dyaOrig="260">
          <v:shape id="_x0000_i1240" type="#_x0000_t75" style="width:28.5pt;height:13.5pt" o:ole="">
            <v:imagedata r:id="rId440" o:title=""/>
          </v:shape>
          <o:OLEObject Type="Embed" ProgID="Equation.DSMT4" ShapeID="_x0000_i1240" DrawAspect="Content" ObjectID="_1669984115" r:id="rId441"/>
        </w:object>
      </w:r>
      <w:r w:rsidRPr="001E3FD1">
        <w:rPr>
          <w:rFonts w:ascii="宋体" w:hAnsi="宋体" w:hint="eastAsia"/>
          <w:szCs w:val="21"/>
        </w:rPr>
        <w:t>时</w:t>
      </w:r>
      <w:r w:rsidR="003555C6">
        <w:rPr>
          <w:rFonts w:ascii="宋体" w:hAnsi="宋体" w:hint="eastAsia"/>
          <w:szCs w:val="21"/>
        </w:rPr>
        <w:t>．</w:t>
      </w:r>
      <w:r w:rsidRPr="001E3FD1">
        <w:rPr>
          <w:rFonts w:ascii="宋体" w:hAnsi="宋体" w:hint="eastAsia"/>
          <w:szCs w:val="21"/>
        </w:rPr>
        <w:t>有</w:t>
      </w:r>
    </w:p>
    <w:p w:rsidR="0034246F" w:rsidRPr="001E3FD1" w:rsidRDefault="004521A3" w:rsidP="0054342F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50"/>
        </w:rPr>
        <w:object w:dxaOrig="4380" w:dyaOrig="1120">
          <v:shape id="_x0000_i1241" type="#_x0000_t75" style="width:219pt;height:55.5pt" o:ole="">
            <v:imagedata r:id="rId442" o:title=""/>
          </v:shape>
          <o:OLEObject Type="Embed" ProgID="Equation.DSMT4" ShapeID="_x0000_i1241" DrawAspect="Content" ObjectID="_1669984116" r:id="rId443"/>
        </w:object>
      </w:r>
    </w:p>
    <w:p w:rsidR="00B545F4" w:rsidRPr="0034246F" w:rsidRDefault="0034246F" w:rsidP="001E2FBC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因为</w:t>
      </w:r>
      <w:r w:rsidR="004521A3" w:rsidRPr="004521A3">
        <w:rPr>
          <w:position w:val="-10"/>
        </w:rPr>
        <w:object w:dxaOrig="1820" w:dyaOrig="380">
          <v:shape id="_x0000_i1242" type="#_x0000_t75" style="width:90.75pt;height:18.75pt" o:ole="">
            <v:imagedata r:id="rId444" o:title=""/>
          </v:shape>
          <o:OLEObject Type="Embed" ProgID="Equation.DSMT4" ShapeID="_x0000_i1242" DrawAspect="Content" ObjectID="_1669984117" r:id="rId445"/>
        </w:object>
      </w:r>
      <w:r w:rsidR="003555C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方程组有无穷多解</w:t>
      </w:r>
      <w:r w:rsidR="003555C6">
        <w:rPr>
          <w:rFonts w:ascii="宋体" w:hAnsi="宋体" w:hint="eastAsia"/>
          <w:szCs w:val="21"/>
        </w:rPr>
        <w:t>．</w:t>
      </w:r>
      <w:r w:rsidRPr="001E3FD1">
        <w:rPr>
          <w:rFonts w:ascii="宋体" w:hAnsi="宋体" w:hint="eastAsia"/>
          <w:szCs w:val="21"/>
        </w:rPr>
        <w:t>取</w:t>
      </w:r>
      <w:r w:rsidR="004521A3" w:rsidRPr="004521A3">
        <w:rPr>
          <w:position w:val="-12"/>
        </w:rPr>
        <w:object w:dxaOrig="260" w:dyaOrig="360">
          <v:shape id="_x0000_i1243" type="#_x0000_t75" style="width:13.5pt;height:18pt" o:ole="">
            <v:imagedata r:id="rId446" o:title=""/>
          </v:shape>
          <o:OLEObject Type="Embed" ProgID="Equation.DSMT4" ShapeID="_x0000_i1243" DrawAspect="Content" ObjectID="_1669984118" r:id="rId447"/>
        </w:object>
      </w:r>
      <w:r w:rsidRPr="001E3FD1">
        <w:rPr>
          <w:rFonts w:ascii="宋体" w:hAnsi="宋体" w:hint="eastAsia"/>
          <w:szCs w:val="21"/>
        </w:rPr>
        <w:t>为自由变量</w:t>
      </w:r>
      <w:r w:rsidR="003555C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得方程组的特解为</w:t>
      </w:r>
      <w:r w:rsidR="004521A3" w:rsidRPr="004521A3">
        <w:rPr>
          <w:position w:val="-10"/>
        </w:rPr>
        <w:object w:dxaOrig="1240" w:dyaOrig="360">
          <v:shape id="_x0000_i1244" type="#_x0000_t75" style="width:62.25pt;height:18pt" o:ole="">
            <v:imagedata r:id="rId448" o:title=""/>
          </v:shape>
          <o:OLEObject Type="Embed" ProgID="Equation.DSMT4" ShapeID="_x0000_i1244" DrawAspect="Content" ObjectID="_1669984119" r:id="rId449"/>
        </w:object>
      </w:r>
      <w:r w:rsidR="003555C6">
        <w:rPr>
          <w:rFonts w:ascii="宋体" w:hAnsi="宋体" w:hint="eastAsia"/>
          <w:szCs w:val="21"/>
        </w:rPr>
        <w:t>．</w:t>
      </w:r>
      <w:r w:rsidRPr="001E3FD1">
        <w:rPr>
          <w:rFonts w:ascii="宋体" w:hAnsi="宋体" w:hint="eastAsia"/>
          <w:szCs w:val="21"/>
        </w:rPr>
        <w:t>又导出组的基础解系为</w:t>
      </w:r>
      <w:r w:rsidR="004521A3" w:rsidRPr="004521A3">
        <w:rPr>
          <w:position w:val="-10"/>
        </w:rPr>
        <w:object w:dxaOrig="1480" w:dyaOrig="360">
          <v:shape id="_x0000_i1245" type="#_x0000_t75" style="width:73.5pt;height:18pt" o:ole="">
            <v:imagedata r:id="rId450" o:title=""/>
          </v:shape>
          <o:OLEObject Type="Embed" ProgID="Equation.DSMT4" ShapeID="_x0000_i1245" DrawAspect="Content" ObjectID="_1669984120" r:id="rId451"/>
        </w:object>
      </w:r>
      <w:r w:rsidR="003555C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所以方程组的通解为</w:t>
      </w:r>
      <w:r w:rsidR="004521A3" w:rsidRPr="004521A3">
        <w:rPr>
          <w:position w:val="-10"/>
        </w:rPr>
        <w:object w:dxaOrig="720" w:dyaOrig="320">
          <v:shape id="_x0000_i1246" type="#_x0000_t75" style="width:36pt;height:16.5pt" o:ole="">
            <v:imagedata r:id="rId452" o:title=""/>
          </v:shape>
          <o:OLEObject Type="Embed" ProgID="Equation.DSMT4" ShapeID="_x0000_i1246" DrawAspect="Content" ObjectID="_1669984121" r:id="rId453"/>
        </w:object>
      </w:r>
      <w:r w:rsidR="003555C6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其中</w:t>
      </w:r>
      <w:r w:rsidR="004521A3" w:rsidRPr="00025957">
        <w:rPr>
          <w:position w:val="-4"/>
        </w:rPr>
        <w:object w:dxaOrig="200" w:dyaOrig="260">
          <v:shape id="_x0000_i1247" type="#_x0000_t75" style="width:9.75pt;height:13.5pt" o:ole="">
            <v:imagedata r:id="rId454" o:title=""/>
          </v:shape>
          <o:OLEObject Type="Embed" ProgID="Equation.DSMT4" ShapeID="_x0000_i1247" DrawAspect="Content" ObjectID="_1669984122" r:id="rId455"/>
        </w:object>
      </w:r>
      <w:r w:rsidRPr="001E3FD1">
        <w:rPr>
          <w:rFonts w:ascii="宋体" w:hAnsi="宋体" w:hint="eastAsia"/>
          <w:szCs w:val="21"/>
        </w:rPr>
        <w:t>为任意常数</w:t>
      </w:r>
      <w:r w:rsidR="003555C6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九、</w:t>
      </w:r>
      <w:r w:rsidR="00D922F9">
        <w:rPr>
          <w:rFonts w:hint="eastAsia"/>
        </w:rPr>
        <w:t>（</w:t>
      </w:r>
      <w:r>
        <w:rPr>
          <w:rFonts w:hint="eastAsia"/>
        </w:rPr>
        <w:t>本题满分9分</w:t>
      </w:r>
      <w:r w:rsidR="00D922F9">
        <w:rPr>
          <w:rFonts w:hint="eastAsia"/>
        </w:rPr>
        <w:t>）</w:t>
      </w:r>
    </w:p>
    <w:p w:rsidR="00B545F4" w:rsidRPr="009E10D8" w:rsidRDefault="00B545F4" w:rsidP="00B545F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设二次型</w:t>
      </w:r>
      <w:r w:rsidR="004521A3" w:rsidRPr="004521A3">
        <w:rPr>
          <w:position w:val="-12"/>
        </w:rPr>
        <w:object w:dxaOrig="4120" w:dyaOrig="380">
          <v:shape id="_x0000_i1248" type="#_x0000_t75" style="width:206.25pt;height:18.75pt" o:ole="">
            <v:imagedata r:id="rId456" o:title=""/>
          </v:shape>
          <o:OLEObject Type="Embed" ProgID="Equation.DSMT4" ShapeID="_x0000_i1248" DrawAspect="Content" ObjectID="_1669984123" r:id="rId457"/>
        </w:object>
      </w:r>
      <w:r>
        <w:rPr>
          <w:rFonts w:ascii="宋体" w:hAnsi="宋体" w:hint="eastAsia"/>
          <w:szCs w:val="21"/>
        </w:rPr>
        <w:t>经正交变换</w:t>
      </w:r>
      <w:r w:rsidR="004521A3" w:rsidRPr="00025957">
        <w:rPr>
          <w:position w:val="-4"/>
        </w:rPr>
        <w:object w:dxaOrig="760" w:dyaOrig="260">
          <v:shape id="_x0000_i1249" type="#_x0000_t75" style="width:38.25pt;height:13.5pt" o:ole="">
            <v:imagedata r:id="rId458" o:title=""/>
          </v:shape>
          <o:OLEObject Type="Embed" ProgID="Equation.DSMT4" ShapeID="_x0000_i1249" DrawAspect="Content" ObjectID="_1669984124" r:id="rId459"/>
        </w:object>
      </w:r>
      <w:r>
        <w:rPr>
          <w:rFonts w:ascii="宋体" w:hAnsi="宋体" w:hint="eastAsia"/>
          <w:szCs w:val="21"/>
        </w:rPr>
        <w:t>化成</w:t>
      </w:r>
      <w:r w:rsidR="004521A3" w:rsidRPr="004521A3">
        <w:rPr>
          <w:position w:val="-12"/>
        </w:rPr>
        <w:object w:dxaOrig="1260" w:dyaOrig="380">
          <v:shape id="_x0000_i1250" type="#_x0000_t75" style="width:63pt;height:18.75pt" o:ole="">
            <v:imagedata r:id="rId460" o:title=""/>
          </v:shape>
          <o:OLEObject Type="Embed" ProgID="Equation.DSMT4" ShapeID="_x0000_i1250" DrawAspect="Content" ObjectID="_1669984125" r:id="rId461"/>
        </w:object>
      </w:r>
      <w:r w:rsidR="00D66545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其中</w:t>
      </w:r>
      <w:r w:rsidR="004521A3" w:rsidRPr="004521A3">
        <w:rPr>
          <w:position w:val="-12"/>
        </w:rPr>
        <w:object w:dxaOrig="1540" w:dyaOrig="380">
          <v:shape id="_x0000_i1251" type="#_x0000_t75" style="width:77.25pt;height:18.75pt" o:ole="">
            <v:imagedata r:id="rId462" o:title=""/>
          </v:shape>
          <o:OLEObject Type="Embed" ProgID="Equation.DSMT4" ShapeID="_x0000_i1251" DrawAspect="Content" ObjectID="_1669984126" r:id="rId463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2"/>
        </w:rPr>
        <w:object w:dxaOrig="1579" w:dyaOrig="380">
          <v:shape id="_x0000_i1252" type="#_x0000_t75" style="width:78.75pt;height:18.75pt" o:ole="">
            <v:imagedata r:id="rId464" o:title=""/>
          </v:shape>
          <o:OLEObject Type="Embed" ProgID="Equation.DSMT4" ShapeID="_x0000_i1252" DrawAspect="Content" ObjectID="_1669984127" r:id="rId465"/>
        </w:object>
      </w:r>
      <w:r>
        <w:rPr>
          <w:rFonts w:ascii="宋体" w:hAnsi="宋体" w:hint="eastAsia"/>
          <w:szCs w:val="21"/>
        </w:rPr>
        <w:t>是三维列向量</w:t>
      </w:r>
      <w:r w:rsidR="00D66545">
        <w:rPr>
          <w:rFonts w:ascii="宋体" w:hAnsi="宋体" w:hint="eastAsia"/>
          <w:szCs w:val="21"/>
        </w:rPr>
        <w:t>，</w:t>
      </w:r>
      <w:r w:rsidR="004521A3" w:rsidRPr="00025957">
        <w:rPr>
          <w:position w:val="-4"/>
        </w:rPr>
        <w:object w:dxaOrig="220" w:dyaOrig="260">
          <v:shape id="_x0000_i1253" type="#_x0000_t75" style="width:11.25pt;height:13.5pt" o:ole="">
            <v:imagedata r:id="rId466" o:title=""/>
          </v:shape>
          <o:OLEObject Type="Embed" ProgID="Equation.DSMT4" ShapeID="_x0000_i1253" DrawAspect="Content" ObjectID="_1669984128" r:id="rId467"/>
        </w:object>
      </w:r>
      <w:r>
        <w:rPr>
          <w:rFonts w:ascii="宋体" w:hAnsi="宋体" w:hint="eastAsia"/>
          <w:szCs w:val="21"/>
        </w:rPr>
        <w:t>是</w:t>
      </w:r>
      <w:r w:rsidR="004521A3" w:rsidRPr="004521A3">
        <w:rPr>
          <w:position w:val="-6"/>
        </w:rPr>
        <w:object w:dxaOrig="180" w:dyaOrig="279">
          <v:shape id="_x0000_i1254" type="#_x0000_t75" style="width:9pt;height:13.5pt" o:ole="">
            <v:imagedata r:id="rId468" o:title=""/>
          </v:shape>
          <o:OLEObject Type="Embed" ProgID="Equation.DSMT4" ShapeID="_x0000_i1254" DrawAspect="Content" ObjectID="_1669984129" r:id="rId469"/>
        </w:object>
      </w:r>
      <w:r>
        <w:rPr>
          <w:rFonts w:ascii="宋体" w:hAnsi="宋体" w:hint="eastAsia"/>
          <w:szCs w:val="21"/>
        </w:rPr>
        <w:t>阶正交矩阵</w:t>
      </w:r>
      <w:r w:rsidR="00D66545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试求常数</w:t>
      </w:r>
      <w:r w:rsidR="004521A3" w:rsidRPr="004521A3">
        <w:rPr>
          <w:position w:val="-6"/>
        </w:rPr>
        <w:object w:dxaOrig="240" w:dyaOrig="220">
          <v:shape id="_x0000_i1255" type="#_x0000_t75" style="width:12pt;height:11.25pt" o:ole="">
            <v:imagedata r:id="rId470" o:title=""/>
          </v:shape>
          <o:OLEObject Type="Embed" ProgID="Equation.DSMT4" ShapeID="_x0000_i1255" DrawAspect="Content" ObjectID="_1669984130" r:id="rId471"/>
        </w:object>
      </w:r>
      <w:r w:rsidR="00D66545">
        <w:rPr>
          <w:rFonts w:ascii="宋体" w:hAnsi="宋体"/>
          <w:szCs w:val="21"/>
        </w:rPr>
        <w:t>,</w:t>
      </w:r>
      <w:r w:rsidR="004521A3" w:rsidRPr="004521A3">
        <w:rPr>
          <w:position w:val="-10"/>
        </w:rPr>
        <w:object w:dxaOrig="240" w:dyaOrig="320">
          <v:shape id="_x0000_i1256" type="#_x0000_t75" style="width:12pt;height:16.5pt" o:ole="">
            <v:imagedata r:id="rId472" o:title=""/>
          </v:shape>
          <o:OLEObject Type="Embed" ProgID="Equation.DSMT4" ShapeID="_x0000_i1256" DrawAspect="Content" ObjectID="_1669984131" r:id="rId473"/>
        </w:object>
      </w:r>
      <w:r w:rsidR="00D66545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9E10D8" w:rsidRDefault="00EA4BED" w:rsidP="009E10D8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E10D8" w:rsidRPr="001E3FD1">
        <w:rPr>
          <w:rFonts w:ascii="宋体" w:hAnsi="宋体" w:hint="eastAsia"/>
          <w:szCs w:val="21"/>
        </w:rPr>
        <w:t>经正交变换二次型</w:t>
      </w:r>
      <w:r w:rsidR="004521A3" w:rsidRPr="004521A3">
        <w:rPr>
          <w:position w:val="-10"/>
        </w:rPr>
        <w:object w:dxaOrig="240" w:dyaOrig="320">
          <v:shape id="_x0000_i1257" type="#_x0000_t75" style="width:12pt;height:16.5pt" o:ole="">
            <v:imagedata r:id="rId474" o:title=""/>
          </v:shape>
          <o:OLEObject Type="Embed" ProgID="Equation.DSMT4" ShapeID="_x0000_i1257" DrawAspect="Content" ObjectID="_1669984132" r:id="rId475"/>
        </w:object>
      </w:r>
      <w:r w:rsidR="009E10D8" w:rsidRPr="001E3FD1">
        <w:rPr>
          <w:rFonts w:ascii="宋体" w:hAnsi="宋体" w:hint="eastAsia"/>
          <w:szCs w:val="21"/>
        </w:rPr>
        <w:t>的矩阵分别为</w:t>
      </w:r>
    </w:p>
    <w:p w:rsidR="009E10D8" w:rsidRPr="001E3FD1" w:rsidRDefault="004521A3" w:rsidP="009E10D8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50"/>
        </w:rPr>
        <w:object w:dxaOrig="3360" w:dyaOrig="1120">
          <v:shape id="_x0000_i1258" type="#_x0000_t75" style="width:168pt;height:55.5pt" o:ole="">
            <v:imagedata r:id="rId476" o:title=""/>
          </v:shape>
          <o:OLEObject Type="Embed" ProgID="Equation.DSMT4" ShapeID="_x0000_i1258" DrawAspect="Content" ObjectID="_1669984133" r:id="rId477"/>
        </w:object>
      </w:r>
    </w:p>
    <w:p w:rsidR="009E10D8" w:rsidRPr="001E3FD1" w:rsidRDefault="009E10D8" w:rsidP="009E10D8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lastRenderedPageBreak/>
        <w:t>由于</w:t>
      </w:r>
      <w:r w:rsidR="004521A3" w:rsidRPr="00025957">
        <w:rPr>
          <w:position w:val="-4"/>
        </w:rPr>
        <w:object w:dxaOrig="220" w:dyaOrig="260">
          <v:shape id="_x0000_i1259" type="#_x0000_t75" style="width:11.25pt;height:13.5pt" o:ole="">
            <v:imagedata r:id="rId478" o:title=""/>
          </v:shape>
          <o:OLEObject Type="Embed" ProgID="Equation.DSMT4" ShapeID="_x0000_i1259" DrawAspect="Content" ObjectID="_1669984134" r:id="rId479"/>
        </w:object>
      </w:r>
      <w:r w:rsidRPr="001E3FD1">
        <w:rPr>
          <w:rFonts w:ascii="宋体" w:hAnsi="宋体" w:hint="eastAsia"/>
          <w:szCs w:val="21"/>
        </w:rPr>
        <w:t>是正交矩阵,有</w:t>
      </w:r>
      <w:r w:rsidR="004521A3" w:rsidRPr="00025957">
        <w:rPr>
          <w:position w:val="-4"/>
        </w:rPr>
        <w:object w:dxaOrig="1080" w:dyaOrig="300">
          <v:shape id="_x0000_i1260" type="#_x0000_t75" style="width:54pt;height:15pt" o:ole="">
            <v:imagedata r:id="rId480" o:title=""/>
          </v:shape>
          <o:OLEObject Type="Embed" ProgID="Equation.DSMT4" ShapeID="_x0000_i1260" DrawAspect="Content" ObjectID="_1669984135" r:id="rId481"/>
        </w:object>
      </w:r>
      <w:r w:rsidRPr="001E3FD1">
        <w:rPr>
          <w:rFonts w:ascii="宋体" w:hAnsi="宋体" w:hint="eastAsia"/>
          <w:b/>
          <w:szCs w:val="21"/>
        </w:rPr>
        <w:t>,</w:t>
      </w:r>
      <w:r w:rsidRPr="001E3FD1">
        <w:rPr>
          <w:rFonts w:ascii="宋体" w:hAnsi="宋体" w:hint="eastAsia"/>
          <w:szCs w:val="21"/>
        </w:rPr>
        <w:t>即知矩阵</w:t>
      </w:r>
      <w:r w:rsidR="004521A3" w:rsidRPr="00025957">
        <w:rPr>
          <w:position w:val="-4"/>
        </w:rPr>
        <w:object w:dxaOrig="220" w:dyaOrig="260">
          <v:shape id="_x0000_i1261" type="#_x0000_t75" style="width:11.25pt;height:13.5pt" o:ole="">
            <v:imagedata r:id="rId482" o:title=""/>
          </v:shape>
          <o:OLEObject Type="Embed" ProgID="Equation.DSMT4" ShapeID="_x0000_i1261" DrawAspect="Content" ObjectID="_1669984136" r:id="rId483"/>
        </w:object>
      </w:r>
      <w:r w:rsidRPr="001E3FD1">
        <w:rPr>
          <w:rFonts w:ascii="宋体" w:hAnsi="宋体" w:hint="eastAsia"/>
          <w:szCs w:val="21"/>
        </w:rPr>
        <w:t>的特征值是</w:t>
      </w:r>
      <w:r w:rsidR="004521A3" w:rsidRPr="004521A3">
        <w:rPr>
          <w:position w:val="-6"/>
        </w:rPr>
        <w:object w:dxaOrig="200" w:dyaOrig="279">
          <v:shape id="_x0000_i1262" type="#_x0000_t75" style="width:9.75pt;height:13.5pt" o:ole="">
            <v:imagedata r:id="rId484" o:title=""/>
          </v:shape>
          <o:OLEObject Type="Embed" ProgID="Equation.DSMT4" ShapeID="_x0000_i1262" DrawAspect="Content" ObjectID="_1669984137" r:id="rId485"/>
        </w:object>
      </w:r>
      <w:r w:rsidRPr="001E3FD1">
        <w:rPr>
          <w:rFonts w:ascii="宋体" w:hAnsi="宋体" w:hint="eastAsia"/>
          <w:szCs w:val="21"/>
        </w:rPr>
        <w:t>,</w:t>
      </w:r>
      <w:r w:rsidR="004521A3" w:rsidRPr="00025957">
        <w:rPr>
          <w:position w:val="-4"/>
        </w:rPr>
        <w:object w:dxaOrig="180" w:dyaOrig="260">
          <v:shape id="_x0000_i1263" type="#_x0000_t75" style="width:9pt;height:13.5pt" o:ole="">
            <v:imagedata r:id="rId486" o:title=""/>
          </v:shape>
          <o:OLEObject Type="Embed" ProgID="Equation.DSMT4" ShapeID="_x0000_i1263" DrawAspect="Content" ObjectID="_1669984138" r:id="rId487"/>
        </w:object>
      </w:r>
      <w:r w:rsidRPr="001E3FD1">
        <w:rPr>
          <w:rFonts w:ascii="宋体" w:hAnsi="宋体" w:hint="eastAsia"/>
          <w:szCs w:val="21"/>
        </w:rPr>
        <w:t>,</w:t>
      </w:r>
      <w:r w:rsidR="004521A3" w:rsidRPr="00025957">
        <w:rPr>
          <w:position w:val="-4"/>
        </w:rPr>
        <w:object w:dxaOrig="180" w:dyaOrig="260">
          <v:shape id="_x0000_i1264" type="#_x0000_t75" style="width:9pt;height:13.5pt" o:ole="">
            <v:imagedata r:id="rId488" o:title=""/>
          </v:shape>
          <o:OLEObject Type="Embed" ProgID="Equation.DSMT4" ShapeID="_x0000_i1264" DrawAspect="Content" ObjectID="_1669984139" r:id="rId489"/>
        </w:object>
      </w:r>
      <w:r w:rsidRPr="001E3FD1">
        <w:rPr>
          <w:rFonts w:ascii="宋体" w:hAnsi="宋体" w:hint="eastAsia"/>
          <w:szCs w:val="21"/>
        </w:rPr>
        <w:t>.那么有</w:t>
      </w:r>
    </w:p>
    <w:p w:rsidR="00EA4BED" w:rsidRDefault="004521A3" w:rsidP="009E10D8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36"/>
        </w:rPr>
        <w:object w:dxaOrig="3680" w:dyaOrig="840">
          <v:shape id="_x0000_i1265" type="#_x0000_t75" style="width:183.75pt;height:42pt" o:ole="">
            <v:imagedata r:id="rId490" o:title=""/>
          </v:shape>
          <o:OLEObject Type="Embed" ProgID="Equation.DSMT4" ShapeID="_x0000_i1265" DrawAspect="Content" ObjectID="_1669984140" r:id="rId491"/>
        </w:objec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十、</w:t>
      </w:r>
      <w:r w:rsidR="00D922F9">
        <w:rPr>
          <w:rFonts w:hint="eastAsia"/>
        </w:rPr>
        <w:t>（</w:t>
      </w:r>
      <w:r>
        <w:rPr>
          <w:rFonts w:hint="eastAsia"/>
        </w:rPr>
        <w:t>本题满分8分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设随机变量</w:t>
      </w:r>
      <w:r w:rsidR="004521A3" w:rsidRPr="00025957">
        <w:rPr>
          <w:position w:val="-4"/>
        </w:rPr>
        <w:object w:dxaOrig="240" w:dyaOrig="260">
          <v:shape id="_x0000_i1266" type="#_x0000_t75" style="width:12pt;height:13.5pt" o:ole="">
            <v:imagedata r:id="rId492" o:title=""/>
          </v:shape>
          <o:OLEObject Type="Embed" ProgID="Equation.DSMT4" ShapeID="_x0000_i1266" DrawAspect="Content" ObjectID="_1669984141" r:id="rId493"/>
        </w:object>
      </w:r>
      <w:r>
        <w:rPr>
          <w:rFonts w:ascii="宋体" w:hAnsi="宋体" w:hint="eastAsia"/>
          <w:szCs w:val="21"/>
        </w:rPr>
        <w:t>和</w:t>
      </w:r>
      <w:r w:rsidR="004521A3" w:rsidRPr="00025957">
        <w:rPr>
          <w:position w:val="-4"/>
        </w:rPr>
        <w:object w:dxaOrig="220" w:dyaOrig="260">
          <v:shape id="_x0000_i1267" type="#_x0000_t75" style="width:11.25pt;height:13.5pt" o:ole="">
            <v:imagedata r:id="rId494" o:title=""/>
          </v:shape>
          <o:OLEObject Type="Embed" ProgID="Equation.DSMT4" ShapeID="_x0000_i1267" DrawAspect="Content" ObjectID="_1669984142" r:id="rId495"/>
        </w:object>
      </w:r>
      <w:r>
        <w:rPr>
          <w:rFonts w:ascii="宋体" w:hAnsi="宋体" w:hint="eastAsia"/>
          <w:szCs w:val="21"/>
        </w:rPr>
        <w:t>同分布</w:t>
      </w:r>
      <w:r w:rsidR="00110423">
        <w:rPr>
          <w:rFonts w:ascii="宋体" w:hAnsi="宋体" w:hint="eastAsia"/>
          <w:szCs w:val="21"/>
        </w:rPr>
        <w:t>，</w:t>
      </w:r>
      <w:r w:rsidR="004521A3" w:rsidRPr="00025957">
        <w:rPr>
          <w:position w:val="-4"/>
        </w:rPr>
        <w:object w:dxaOrig="240" w:dyaOrig="260">
          <v:shape id="_x0000_i1268" type="#_x0000_t75" style="width:12pt;height:13.5pt" o:ole="">
            <v:imagedata r:id="rId496" o:title=""/>
          </v:shape>
          <o:OLEObject Type="Embed" ProgID="Equation.DSMT4" ShapeID="_x0000_i1268" DrawAspect="Content" ObjectID="_1669984143" r:id="rId497"/>
        </w:object>
      </w:r>
      <w:r>
        <w:rPr>
          <w:rFonts w:ascii="宋体" w:hAnsi="宋体" w:hint="eastAsia"/>
          <w:szCs w:val="21"/>
        </w:rPr>
        <w:t>的概率密度为</w:t>
      </w:r>
    </w:p>
    <w:p w:rsidR="00B545F4" w:rsidRDefault="004521A3" w:rsidP="00B545F4">
      <w:pPr>
        <w:jc w:val="center"/>
        <w:rPr>
          <w:rFonts w:ascii="宋体" w:hAnsi="宋体"/>
          <w:szCs w:val="21"/>
        </w:rPr>
      </w:pPr>
      <w:r w:rsidRPr="004521A3">
        <w:rPr>
          <w:position w:val="-46"/>
        </w:rPr>
        <w:object w:dxaOrig="2439" w:dyaOrig="1040">
          <v:shape id="_x0000_i1269" type="#_x0000_t75" style="width:122.25pt;height:51.75pt" o:ole="">
            <v:imagedata r:id="rId498" o:title=""/>
          </v:shape>
          <o:OLEObject Type="Embed" ProgID="Equation.DSMT4" ShapeID="_x0000_i1269" DrawAspect="Content" ObjectID="_1669984144" r:id="rId499"/>
        </w:object>
      </w:r>
    </w:p>
    <w:p w:rsidR="00B545F4" w:rsidRDefault="00B545F4" w:rsidP="00110423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已知事件</w:t>
      </w:r>
      <w:r w:rsidR="004521A3" w:rsidRPr="004521A3">
        <w:rPr>
          <w:position w:val="-14"/>
        </w:rPr>
        <w:object w:dxaOrig="1160" w:dyaOrig="400">
          <v:shape id="_x0000_i1270" type="#_x0000_t75" style="width:58.5pt;height:20.25pt" o:ole="">
            <v:imagedata r:id="rId500" o:title=""/>
          </v:shape>
          <o:OLEObject Type="Embed" ProgID="Equation.DSMT4" ShapeID="_x0000_i1270" DrawAspect="Content" ObjectID="_1669984145" r:id="rId501"/>
        </w:object>
      </w:r>
      <w:r>
        <w:rPr>
          <w:rFonts w:ascii="宋体" w:hAnsi="宋体" w:hint="eastAsia"/>
          <w:szCs w:val="21"/>
        </w:rPr>
        <w:t>和</w:t>
      </w:r>
      <w:r w:rsidR="004521A3" w:rsidRPr="004521A3">
        <w:rPr>
          <w:position w:val="-14"/>
        </w:rPr>
        <w:object w:dxaOrig="1140" w:dyaOrig="400">
          <v:shape id="_x0000_i1271" type="#_x0000_t75" style="width:57pt;height:20.25pt" o:ole="">
            <v:imagedata r:id="rId502" o:title=""/>
          </v:shape>
          <o:OLEObject Type="Embed" ProgID="Equation.DSMT4" ShapeID="_x0000_i1271" DrawAspect="Content" ObjectID="_1669984146" r:id="rId503"/>
        </w:object>
      </w:r>
      <w:r>
        <w:rPr>
          <w:rFonts w:ascii="宋体" w:hAnsi="宋体" w:hint="eastAsia"/>
          <w:szCs w:val="21"/>
        </w:rPr>
        <w:t>独立,且</w:t>
      </w:r>
      <w:r w:rsidR="004521A3" w:rsidRPr="004521A3">
        <w:rPr>
          <w:position w:val="-24"/>
        </w:rPr>
        <w:object w:dxaOrig="1420" w:dyaOrig="620">
          <v:shape id="_x0000_i1272" type="#_x0000_t75" style="width:70.5pt;height:30.75pt" o:ole="">
            <v:imagedata r:id="rId504" o:title=""/>
          </v:shape>
          <o:OLEObject Type="Embed" ProgID="Equation.DSMT4" ShapeID="_x0000_i1272" DrawAspect="Content" ObjectID="_1669984147" r:id="rId505"/>
        </w:object>
      </w:r>
      <w:r>
        <w:rPr>
          <w:rFonts w:ascii="宋体" w:hAnsi="宋体" w:hint="eastAsia"/>
          <w:szCs w:val="21"/>
        </w:rPr>
        <w:t>求常数</w:t>
      </w:r>
      <w:r w:rsidR="004521A3" w:rsidRPr="004521A3">
        <w:rPr>
          <w:position w:val="-6"/>
        </w:rPr>
        <w:object w:dxaOrig="200" w:dyaOrig="220">
          <v:shape id="_x0000_i1273" type="#_x0000_t75" style="width:9.75pt;height:11.25pt" o:ole="">
            <v:imagedata r:id="rId506" o:title=""/>
          </v:shape>
          <o:OLEObject Type="Embed" ProgID="Equation.DSMT4" ShapeID="_x0000_i1273" DrawAspect="Content" ObjectID="_1669984148" r:id="rId507"/>
        </w:object>
      </w:r>
      <w:r w:rsidR="00110423">
        <w:rPr>
          <w:rFonts w:hint="eastAsia"/>
        </w:rPr>
        <w:t>．</w:t>
      </w:r>
    </w:p>
    <w:p w:rsidR="00B545F4" w:rsidRDefault="00B545F4" w:rsidP="00110423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</w:t>
      </w:r>
      <w:r w:rsidR="004521A3" w:rsidRPr="004521A3">
        <w:rPr>
          <w:position w:val="-24"/>
        </w:rPr>
        <w:object w:dxaOrig="380" w:dyaOrig="620">
          <v:shape id="_x0000_i1274" type="#_x0000_t75" style="width:18.75pt;height:30.75pt" o:ole="">
            <v:imagedata r:id="rId508" o:title=""/>
          </v:shape>
          <o:OLEObject Type="Embed" ProgID="Equation.DSMT4" ShapeID="_x0000_i1274" DrawAspect="Content" ObjectID="_1669984149" r:id="rId509"/>
        </w:object>
      </w:r>
      <w:r>
        <w:rPr>
          <w:rFonts w:ascii="宋体" w:hAnsi="宋体" w:hint="eastAsia"/>
          <w:szCs w:val="21"/>
        </w:rPr>
        <w:t>的数学期望</w:t>
      </w:r>
      <w:r w:rsidR="00110423">
        <w:rPr>
          <w:rFonts w:ascii="宋体" w:hAnsi="宋体" w:hint="eastAsia"/>
          <w:szCs w:val="21"/>
        </w:rPr>
        <w:t>．</w:t>
      </w: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Default="00EA4BED" w:rsidP="0034246F">
      <w:pPr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110423">
        <w:rPr>
          <w:rFonts w:hint="eastAsia"/>
        </w:rPr>
        <w:t>(1)</w:t>
      </w:r>
      <w:r w:rsidR="00110423" w:rsidRPr="00110423">
        <w:rPr>
          <w:rFonts w:hint="eastAsia"/>
        </w:rPr>
        <w:t xml:space="preserve"> </w:t>
      </w:r>
      <w:r w:rsidR="0034246F" w:rsidRPr="001E3FD1">
        <w:rPr>
          <w:rFonts w:ascii="宋体" w:hAnsi="宋体" w:hint="eastAsia"/>
          <w:szCs w:val="21"/>
        </w:rPr>
        <w:t>因为随机变量</w:t>
      </w:r>
      <w:r w:rsidR="004521A3" w:rsidRPr="00025957">
        <w:rPr>
          <w:position w:val="-4"/>
        </w:rPr>
        <w:object w:dxaOrig="240" w:dyaOrig="260">
          <v:shape id="_x0000_i1275" type="#_x0000_t75" style="width:12pt;height:13.5pt" o:ole="">
            <v:imagedata r:id="rId510" o:title=""/>
          </v:shape>
          <o:OLEObject Type="Embed" ProgID="Equation.DSMT4" ShapeID="_x0000_i1275" DrawAspect="Content" ObjectID="_1669984150" r:id="rId511"/>
        </w:object>
      </w:r>
      <w:r w:rsidR="0034246F" w:rsidRPr="001E3FD1">
        <w:rPr>
          <w:rFonts w:ascii="宋体" w:hAnsi="宋体" w:hint="eastAsia"/>
          <w:szCs w:val="21"/>
        </w:rPr>
        <w:t>和</w:t>
      </w:r>
      <w:r w:rsidR="004521A3" w:rsidRPr="00025957">
        <w:rPr>
          <w:position w:val="-4"/>
        </w:rPr>
        <w:object w:dxaOrig="220" w:dyaOrig="260">
          <v:shape id="_x0000_i1276" type="#_x0000_t75" style="width:11.25pt;height:13.5pt" o:ole="">
            <v:imagedata r:id="rId512" o:title=""/>
          </v:shape>
          <o:OLEObject Type="Embed" ProgID="Equation.DSMT4" ShapeID="_x0000_i1276" DrawAspect="Content" ObjectID="_1669984151" r:id="rId513"/>
        </w:object>
      </w:r>
      <w:r w:rsidR="0034246F" w:rsidRPr="001E3FD1">
        <w:rPr>
          <w:rFonts w:ascii="宋体" w:hAnsi="宋体" w:hint="eastAsia"/>
          <w:szCs w:val="21"/>
        </w:rPr>
        <w:t>同分布,则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14"/>
        </w:rPr>
        <w:object w:dxaOrig="3480" w:dyaOrig="400">
          <v:shape id="_x0000_i1277" type="#_x0000_t75" style="width:174pt;height:20.25pt" o:ole="">
            <v:imagedata r:id="rId514" o:title=""/>
          </v:shape>
          <o:OLEObject Type="Embed" ProgID="Equation.DSMT4" ShapeID="_x0000_i1277" DrawAspect="Content" ObjectID="_1669984152" r:id="rId515"/>
        </w:object>
      </w:r>
      <w:r w:rsidR="0034246F" w:rsidRPr="001E3FD1">
        <w:rPr>
          <w:rFonts w:ascii="宋体" w:hAnsi="宋体" w:hint="eastAsia"/>
          <w:szCs w:val="21"/>
        </w:rPr>
        <w:t>,</w:t>
      </w:r>
    </w:p>
    <w:p w:rsidR="0034246F" w:rsidRDefault="0034246F" w:rsidP="00110423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又事件</w:t>
      </w:r>
      <w:r w:rsidR="004521A3" w:rsidRPr="004521A3">
        <w:rPr>
          <w:position w:val="-14"/>
        </w:rPr>
        <w:object w:dxaOrig="2480" w:dyaOrig="400">
          <v:shape id="_x0000_i1278" type="#_x0000_t75" style="width:123.75pt;height:20.25pt" o:ole="">
            <v:imagedata r:id="rId516" o:title=""/>
          </v:shape>
          <o:OLEObject Type="Embed" ProgID="Equation.DSMT4" ShapeID="_x0000_i1278" DrawAspect="Content" ObjectID="_1669984153" r:id="rId517"/>
        </w:object>
      </w:r>
      <w:r w:rsidRPr="001E3FD1">
        <w:rPr>
          <w:rFonts w:ascii="宋体" w:hAnsi="宋体" w:hint="eastAsia"/>
          <w:szCs w:val="21"/>
        </w:rPr>
        <w:t>独立,故</w:t>
      </w:r>
      <w:r w:rsidR="004521A3" w:rsidRPr="004521A3">
        <w:rPr>
          <w:position w:val="-14"/>
        </w:rPr>
        <w:object w:dxaOrig="2000" w:dyaOrig="400">
          <v:shape id="_x0000_i1279" type="#_x0000_t75" style="width:100.5pt;height:20.25pt" o:ole="">
            <v:imagedata r:id="rId518" o:title=""/>
          </v:shape>
          <o:OLEObject Type="Embed" ProgID="Equation.DSMT4" ShapeID="_x0000_i1279" DrawAspect="Content" ObjectID="_1669984154" r:id="rId519"/>
        </w:object>
      </w:r>
      <w:r w:rsidR="00110423">
        <w:rPr>
          <w:rFonts w:ascii="宋体" w:hAnsi="宋体" w:hint="eastAsia"/>
          <w:szCs w:val="21"/>
        </w:rPr>
        <w:t>．</w:t>
      </w:r>
      <w:r w:rsidR="004B42ED">
        <w:rPr>
          <w:rFonts w:ascii="宋体" w:hAnsi="宋体" w:hint="eastAsia"/>
          <w:szCs w:val="21"/>
        </w:rPr>
        <w:t>由加法公式，</w:t>
      </w:r>
    </w:p>
    <w:p w:rsidR="0034246F" w:rsidRPr="001E3FD1" w:rsidRDefault="004521A3" w:rsidP="00110423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6000" w:dyaOrig="620">
          <v:shape id="_x0000_i1280" type="#_x0000_t75" style="width:300pt;height:30.75pt" o:ole="">
            <v:imagedata r:id="rId520" o:title=""/>
          </v:shape>
          <o:OLEObject Type="Embed" ProgID="Equation.DSMT4" ShapeID="_x0000_i1280" DrawAspect="Content" ObjectID="_1669984155" r:id="rId521"/>
        </w:object>
      </w:r>
    </w:p>
    <w:p w:rsidR="00110423" w:rsidRDefault="0034246F" w:rsidP="00110423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解以</w:t>
      </w:r>
      <w:r w:rsidR="004521A3" w:rsidRPr="004521A3">
        <w:rPr>
          <w:position w:val="-10"/>
        </w:rPr>
        <w:object w:dxaOrig="540" w:dyaOrig="320">
          <v:shape id="_x0000_i1281" type="#_x0000_t75" style="width:27pt;height:16.5pt" o:ole="">
            <v:imagedata r:id="rId522" o:title=""/>
          </v:shape>
          <o:OLEObject Type="Embed" ProgID="Equation.DSMT4" ShapeID="_x0000_i1281" DrawAspect="Content" ObjectID="_1669984156" r:id="rId523"/>
        </w:object>
      </w:r>
      <w:r w:rsidRPr="001E3FD1">
        <w:rPr>
          <w:rFonts w:ascii="宋体" w:hAnsi="宋体" w:hint="eastAsia"/>
          <w:szCs w:val="21"/>
        </w:rPr>
        <w:t>为未知量的方程</w:t>
      </w:r>
    </w:p>
    <w:p w:rsidR="00110423" w:rsidRDefault="004521A3" w:rsidP="00110423">
      <w:pPr>
        <w:ind w:leftChars="200" w:left="480"/>
        <w:jc w:val="center"/>
      </w:pPr>
      <w:r w:rsidRPr="004521A3">
        <w:rPr>
          <w:position w:val="-24"/>
        </w:rPr>
        <w:object w:dxaOrig="2380" w:dyaOrig="620">
          <v:shape id="_x0000_i1282" type="#_x0000_t75" style="width:119.25pt;height:30.75pt" o:ole="">
            <v:imagedata r:id="rId524" o:title=""/>
          </v:shape>
          <o:OLEObject Type="Embed" ProgID="Equation.DSMT4" ShapeID="_x0000_i1282" DrawAspect="Content" ObjectID="_1669984157" r:id="rId525"/>
        </w:object>
      </w:r>
    </w:p>
    <w:p w:rsidR="0034246F" w:rsidRDefault="0034246F" w:rsidP="00110423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得</w:t>
      </w:r>
      <w:r w:rsidR="004521A3" w:rsidRPr="004521A3">
        <w:rPr>
          <w:position w:val="-24"/>
        </w:rPr>
        <w:object w:dxaOrig="920" w:dyaOrig="620">
          <v:shape id="_x0000_i1283" type="#_x0000_t75" style="width:45.75pt;height:30.75pt" o:ole="">
            <v:imagedata r:id="rId526" o:title=""/>
          </v:shape>
          <o:OLEObject Type="Embed" ProgID="Equation.DSMT4" ShapeID="_x0000_i1283" DrawAspect="Content" ObjectID="_1669984158" r:id="rId527"/>
        </w:object>
      </w:r>
      <w:r w:rsidR="00110423">
        <w:rPr>
          <w:rFonts w:hint="eastAsia"/>
        </w:rPr>
        <w:t>（舍去）或</w:t>
      </w:r>
      <w:r w:rsidR="004521A3" w:rsidRPr="004521A3">
        <w:rPr>
          <w:position w:val="-24"/>
        </w:rPr>
        <w:object w:dxaOrig="920" w:dyaOrig="620">
          <v:shape id="_x0000_i1284" type="#_x0000_t75" style="width:45.75pt;height:30.75pt" o:ole="">
            <v:imagedata r:id="rId528" o:title=""/>
          </v:shape>
          <o:OLEObject Type="Embed" ProgID="Equation.DSMT4" ShapeID="_x0000_i1284" DrawAspect="Content" ObjectID="_1669984159" r:id="rId529"/>
        </w:object>
      </w:r>
      <w:r w:rsidR="00110423">
        <w:rPr>
          <w:rFonts w:ascii="宋体" w:hAnsi="宋体" w:hint="eastAsia"/>
          <w:szCs w:val="21"/>
        </w:rPr>
        <w:t>．再依题设条件得</w:t>
      </w:r>
    </w:p>
    <w:p w:rsidR="0034246F" w:rsidRPr="001E3FD1" w:rsidRDefault="004521A3" w:rsidP="00110423">
      <w:pPr>
        <w:ind w:leftChars="200" w:left="480"/>
        <w:jc w:val="center"/>
        <w:rPr>
          <w:rFonts w:ascii="宋体" w:hAnsi="宋体"/>
          <w:szCs w:val="21"/>
        </w:rPr>
      </w:pPr>
      <w:r w:rsidRPr="004521A3">
        <w:rPr>
          <w:position w:val="-24"/>
        </w:rPr>
        <w:object w:dxaOrig="5460" w:dyaOrig="620">
          <v:shape id="_x0000_i1285" type="#_x0000_t75" style="width:273pt;height:30.75pt" o:ole="">
            <v:imagedata r:id="rId530" o:title=""/>
          </v:shape>
          <o:OLEObject Type="Embed" ProgID="Equation.DSMT4" ShapeID="_x0000_i1285" DrawAspect="Content" ObjectID="_1669984160" r:id="rId531"/>
        </w:object>
      </w:r>
    </w:p>
    <w:p w:rsidR="0034246F" w:rsidRPr="001E3FD1" w:rsidRDefault="0034246F" w:rsidP="00110423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再解以</w:t>
      </w:r>
      <w:r w:rsidR="004521A3" w:rsidRPr="004521A3">
        <w:rPr>
          <w:position w:val="-6"/>
        </w:rPr>
        <w:object w:dxaOrig="200" w:dyaOrig="220">
          <v:shape id="_x0000_i1286" type="#_x0000_t75" style="width:9.75pt;height:11.25pt" o:ole="">
            <v:imagedata r:id="rId532" o:title=""/>
          </v:shape>
          <o:OLEObject Type="Embed" ProgID="Equation.DSMT4" ShapeID="_x0000_i1286" DrawAspect="Content" ObjectID="_1669984161" r:id="rId533"/>
        </w:object>
      </w:r>
      <w:r w:rsidRPr="001E3FD1">
        <w:rPr>
          <w:rFonts w:ascii="宋体" w:hAnsi="宋体" w:hint="eastAsia"/>
          <w:szCs w:val="21"/>
        </w:rPr>
        <w:t>为未知量的方程</w:t>
      </w:r>
      <w:r w:rsidR="004521A3" w:rsidRPr="004521A3">
        <w:rPr>
          <w:position w:val="-6"/>
        </w:rPr>
        <w:object w:dxaOrig="980" w:dyaOrig="320">
          <v:shape id="_x0000_i1287" type="#_x0000_t75" style="width:48.75pt;height:16.5pt" o:ole="">
            <v:imagedata r:id="rId534" o:title=""/>
          </v:shape>
          <o:OLEObject Type="Embed" ProgID="Equation.DSMT4" ShapeID="_x0000_i1287" DrawAspect="Content" ObjectID="_1669984162" r:id="rId535"/>
        </w:object>
      </w:r>
      <w:r w:rsidR="00110423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得</w:t>
      </w:r>
      <w:r w:rsidR="004521A3" w:rsidRPr="004521A3">
        <w:rPr>
          <w:position w:val="-6"/>
        </w:rPr>
        <w:object w:dxaOrig="720" w:dyaOrig="340">
          <v:shape id="_x0000_i1288" type="#_x0000_t75" style="width:36pt;height:17.25pt" o:ole="">
            <v:imagedata r:id="rId536" o:title=""/>
          </v:shape>
          <o:OLEObject Type="Embed" ProgID="Equation.DSMT4" ShapeID="_x0000_i1288" DrawAspect="Content" ObjectID="_1669984163" r:id="rId537"/>
        </w:object>
      </w:r>
      <w:r w:rsidR="00110423">
        <w:rPr>
          <w:rFonts w:ascii="宋体" w:hAnsi="宋体" w:hint="eastAsia"/>
          <w:szCs w:val="21"/>
        </w:rPr>
        <w:t>．</w:t>
      </w:r>
    </w:p>
    <w:p w:rsidR="0034246F" w:rsidRPr="001E3FD1" w:rsidRDefault="0034246F" w:rsidP="00110423">
      <w:pPr>
        <w:ind w:leftChars="200" w:left="480"/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 w:rsidR="00110423">
        <w:rPr>
          <w:rFonts w:ascii="宋体" w:hAnsi="宋体" w:hint="eastAsia"/>
          <w:szCs w:val="21"/>
        </w:rPr>
        <w:t>由</w:t>
      </w:r>
      <w:r w:rsidRPr="001E3FD1">
        <w:rPr>
          <w:rFonts w:ascii="宋体" w:hAnsi="宋体" w:hint="eastAsia"/>
          <w:szCs w:val="21"/>
        </w:rPr>
        <w:t>随机变量函数的数学期望</w:t>
      </w:r>
      <w:r w:rsidR="00110423">
        <w:rPr>
          <w:rFonts w:ascii="宋体" w:hAnsi="宋体" w:hint="eastAsia"/>
          <w:szCs w:val="21"/>
        </w:rPr>
        <w:t>公式，得到</w:t>
      </w:r>
    </w:p>
    <w:p w:rsidR="00B545F4" w:rsidRDefault="004521A3" w:rsidP="00110423">
      <w:pPr>
        <w:jc w:val="center"/>
        <w:rPr>
          <w:rFonts w:ascii="宋体" w:hAnsi="宋体"/>
          <w:szCs w:val="21"/>
        </w:rPr>
      </w:pPr>
      <w:r w:rsidRPr="004521A3">
        <w:rPr>
          <w:position w:val="-28"/>
        </w:rPr>
        <w:object w:dxaOrig="5120" w:dyaOrig="680">
          <v:shape id="_x0000_i1289" type="#_x0000_t75" style="width:255.75pt;height:33.75pt" o:ole="">
            <v:imagedata r:id="rId538" o:title=""/>
          </v:shape>
          <o:OLEObject Type="Embed" ProgID="Equation.DSMT4" ShapeID="_x0000_i1289" DrawAspect="Content" ObjectID="_1669984164" r:id="rId539"/>
        </w:object>
      </w: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B545F4">
      <w:pPr>
        <w:rPr>
          <w:rFonts w:ascii="宋体" w:hAnsi="宋体"/>
          <w:szCs w:val="21"/>
        </w:rPr>
      </w:pPr>
    </w:p>
    <w:p w:rsidR="00B545F4" w:rsidRDefault="00B545F4" w:rsidP="00D922F9">
      <w:pPr>
        <w:pStyle w:val="1"/>
      </w:pPr>
      <w:r>
        <w:rPr>
          <w:rFonts w:hint="eastAsia"/>
        </w:rPr>
        <w:t>十一、</w:t>
      </w:r>
      <w:r w:rsidR="00D922F9">
        <w:rPr>
          <w:rFonts w:hint="eastAsia"/>
        </w:rPr>
        <w:t>（</w:t>
      </w:r>
      <w:r>
        <w:rPr>
          <w:rFonts w:hint="eastAsia"/>
        </w:rPr>
        <w:t>本题满分8分</w:t>
      </w:r>
      <w:r w:rsidR="00D922F9">
        <w:rPr>
          <w:rFonts w:hint="eastAsia"/>
        </w:rPr>
        <w:t>）</w:t>
      </w:r>
    </w:p>
    <w:p w:rsidR="00B545F4" w:rsidRDefault="00B545F4" w:rsidP="00D922F9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假设一大型设备在任何长为</w:t>
      </w:r>
      <w:r w:rsidR="004521A3" w:rsidRPr="004521A3">
        <w:rPr>
          <w:position w:val="-6"/>
        </w:rPr>
        <w:object w:dxaOrig="160" w:dyaOrig="260">
          <v:shape id="_x0000_i1290" type="#_x0000_t75" style="width:8.25pt;height:13.5pt" o:ole="">
            <v:imagedata r:id="rId540" o:title=""/>
          </v:shape>
          <o:OLEObject Type="Embed" ProgID="Equation.DSMT4" ShapeID="_x0000_i1290" DrawAspect="Content" ObjectID="_1669984165" r:id="rId541"/>
        </w:object>
      </w:r>
      <w:r>
        <w:rPr>
          <w:rFonts w:ascii="宋体" w:hAnsi="宋体" w:hint="eastAsia"/>
          <w:szCs w:val="21"/>
        </w:rPr>
        <w:t>的时间内发生故障的次数</w:t>
      </w:r>
      <w:r w:rsidR="004521A3" w:rsidRPr="004521A3">
        <w:rPr>
          <w:position w:val="-14"/>
        </w:rPr>
        <w:object w:dxaOrig="540" w:dyaOrig="400">
          <v:shape id="_x0000_i1291" type="#_x0000_t75" style="width:27pt;height:20.25pt" o:ole="">
            <v:imagedata r:id="rId542" o:title=""/>
          </v:shape>
          <o:OLEObject Type="Embed" ProgID="Equation.DSMT4" ShapeID="_x0000_i1291" DrawAspect="Content" ObjectID="_1669984166" r:id="rId543"/>
        </w:object>
      </w:r>
      <w:r>
        <w:rPr>
          <w:rFonts w:ascii="宋体" w:hAnsi="宋体" w:hint="eastAsia"/>
          <w:szCs w:val="21"/>
        </w:rPr>
        <w:t>服从参数为</w:t>
      </w:r>
      <w:r w:rsidR="004521A3" w:rsidRPr="004521A3">
        <w:rPr>
          <w:position w:val="-6"/>
        </w:rPr>
        <w:object w:dxaOrig="320" w:dyaOrig="279">
          <v:shape id="_x0000_i1292" type="#_x0000_t75" style="width:16.5pt;height:13.5pt" o:ole="">
            <v:imagedata r:id="rId544" o:title=""/>
          </v:shape>
          <o:OLEObject Type="Embed" ProgID="Equation.DSMT4" ShapeID="_x0000_i1292" DrawAspect="Content" ObjectID="_1669984167" r:id="rId545"/>
        </w:object>
      </w:r>
      <w:r>
        <w:rPr>
          <w:rFonts w:ascii="宋体" w:hAnsi="宋体" w:hint="eastAsia"/>
          <w:szCs w:val="21"/>
        </w:rPr>
        <w:t>的泊松分布</w:t>
      </w:r>
      <w:r w:rsidR="00110423">
        <w:rPr>
          <w:rFonts w:ascii="宋体" w:hAnsi="宋体" w:hint="eastAsia"/>
          <w:szCs w:val="21"/>
        </w:rPr>
        <w:t>．</w:t>
      </w:r>
    </w:p>
    <w:p w:rsidR="00B545F4" w:rsidRDefault="00B545F4" w:rsidP="00D922F9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(1) </w:t>
      </w:r>
      <w:r>
        <w:rPr>
          <w:rFonts w:ascii="宋体" w:hAnsi="宋体" w:hint="eastAsia"/>
          <w:szCs w:val="21"/>
        </w:rPr>
        <w:t>求相继两次故障之间时间间隔</w:t>
      </w:r>
      <w:r w:rsidR="004521A3" w:rsidRPr="00025957">
        <w:rPr>
          <w:position w:val="-4"/>
        </w:rPr>
        <w:object w:dxaOrig="220" w:dyaOrig="260">
          <v:shape id="_x0000_i1293" type="#_x0000_t75" style="width:11.25pt;height:13.5pt" o:ole="">
            <v:imagedata r:id="rId546" o:title=""/>
          </v:shape>
          <o:OLEObject Type="Embed" ProgID="Equation.DSMT4" ShapeID="_x0000_i1293" DrawAspect="Content" ObjectID="_1669984168" r:id="rId547"/>
        </w:object>
      </w:r>
      <w:r>
        <w:rPr>
          <w:rFonts w:ascii="宋体" w:hAnsi="宋体" w:hint="eastAsia"/>
          <w:szCs w:val="21"/>
        </w:rPr>
        <w:t>的概率分布；</w:t>
      </w:r>
    </w:p>
    <w:p w:rsidR="00B545F4" w:rsidRDefault="00B545F4" w:rsidP="00D922F9">
      <w:pPr>
        <w:rPr>
          <w:rFonts w:ascii="宋体" w:hAnsi="宋体"/>
          <w:szCs w:val="21"/>
        </w:rPr>
      </w:pPr>
      <w:r w:rsidRPr="00110423">
        <w:rPr>
          <w:rFonts w:hint="eastAsia"/>
        </w:rPr>
        <w:t xml:space="preserve">(2) </w:t>
      </w:r>
      <w:r>
        <w:rPr>
          <w:rFonts w:ascii="宋体" w:hAnsi="宋体" w:hint="eastAsia"/>
          <w:szCs w:val="21"/>
        </w:rPr>
        <w:t>求在设备已经无故障工作</w:t>
      </w:r>
      <w:r w:rsidR="004521A3" w:rsidRPr="004521A3">
        <w:rPr>
          <w:position w:val="-6"/>
        </w:rPr>
        <w:object w:dxaOrig="200" w:dyaOrig="279">
          <v:shape id="_x0000_i1294" type="#_x0000_t75" style="width:9.75pt;height:13.5pt" o:ole="">
            <v:imagedata r:id="rId548" o:title=""/>
          </v:shape>
          <o:OLEObject Type="Embed" ProgID="Equation.DSMT4" ShapeID="_x0000_i1294" DrawAspect="Content" ObjectID="_1669984169" r:id="rId549"/>
        </w:object>
      </w:r>
      <w:r>
        <w:rPr>
          <w:rFonts w:ascii="宋体" w:hAnsi="宋体" w:hint="eastAsia"/>
          <w:szCs w:val="21"/>
        </w:rPr>
        <w:t>小时的情形下</w:t>
      </w:r>
      <w:r w:rsidR="00110423"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再无故障运行</w:t>
      </w:r>
      <w:r w:rsidR="004521A3" w:rsidRPr="004521A3">
        <w:rPr>
          <w:position w:val="-6"/>
        </w:rPr>
        <w:object w:dxaOrig="200" w:dyaOrig="279">
          <v:shape id="_x0000_i1295" type="#_x0000_t75" style="width:9.75pt;height:13.5pt" o:ole="">
            <v:imagedata r:id="rId550" o:title=""/>
          </v:shape>
          <o:OLEObject Type="Embed" ProgID="Equation.DSMT4" ShapeID="_x0000_i1295" DrawAspect="Content" ObjectID="_1669984170" r:id="rId551"/>
        </w:object>
      </w:r>
      <w:r>
        <w:rPr>
          <w:rFonts w:ascii="宋体" w:hAnsi="宋体" w:hint="eastAsia"/>
          <w:szCs w:val="21"/>
        </w:rPr>
        <w:t>小时的概率</w:t>
      </w:r>
      <w:r w:rsidR="004521A3" w:rsidRPr="004521A3">
        <w:rPr>
          <w:position w:val="-10"/>
        </w:rPr>
        <w:object w:dxaOrig="220" w:dyaOrig="320">
          <v:shape id="_x0000_i1296" type="#_x0000_t75" style="width:11.25pt;height:16.5pt" o:ole="">
            <v:imagedata r:id="rId552" o:title=""/>
          </v:shape>
          <o:OLEObject Type="Embed" ProgID="Equation.DSMT4" ShapeID="_x0000_i1296" DrawAspect="Content" ObjectID="_1669984171" r:id="rId553"/>
        </w:object>
      </w:r>
      <w:r w:rsidR="00110423">
        <w:rPr>
          <w:rFonts w:ascii="宋体" w:hAnsi="宋体" w:hint="eastAsia"/>
          <w:szCs w:val="21"/>
        </w:rPr>
        <w:t>．</w:t>
      </w:r>
    </w:p>
    <w:p w:rsidR="00B545F4" w:rsidRDefault="00B545F4" w:rsidP="00B545F4">
      <w:pPr>
        <w:shd w:val="clear" w:color="auto" w:fill="FFFFFF"/>
      </w:pPr>
    </w:p>
    <w:p w:rsidR="00EA4BED" w:rsidRDefault="00EA4BED" w:rsidP="00EA4BED">
      <w:pPr>
        <w:rPr>
          <w:rFonts w:ascii="宋体" w:hAnsi="宋体"/>
          <w:szCs w:val="21"/>
        </w:rPr>
      </w:pPr>
    </w:p>
    <w:p w:rsidR="0034246F" w:rsidRPr="001E3FD1" w:rsidRDefault="00EA4BED" w:rsidP="00110423">
      <w:pPr>
        <w:ind w:left="480" w:hangingChars="200" w:hanging="480"/>
        <w:rPr>
          <w:rFonts w:ascii="宋体" w:hAnsi="宋体"/>
          <w:szCs w:val="21"/>
        </w:rPr>
      </w:pPr>
      <w:r w:rsidRPr="00EA4BED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34246F" w:rsidRPr="00110423">
        <w:rPr>
          <w:rFonts w:hint="eastAsia"/>
        </w:rPr>
        <w:t>(1)</w:t>
      </w:r>
      <w:r w:rsidR="00110423" w:rsidRPr="00110423">
        <w:rPr>
          <w:rFonts w:hint="eastAsia"/>
        </w:rPr>
        <w:t xml:space="preserve"> </w:t>
      </w:r>
      <w:r w:rsidR="0034246F" w:rsidRPr="001E3FD1">
        <w:rPr>
          <w:rFonts w:ascii="宋体" w:hAnsi="宋体" w:hint="eastAsia"/>
          <w:szCs w:val="21"/>
        </w:rPr>
        <w:t>易见</w:t>
      </w:r>
      <w:r w:rsidR="004521A3" w:rsidRPr="00025957">
        <w:rPr>
          <w:position w:val="-4"/>
        </w:rPr>
        <w:object w:dxaOrig="220" w:dyaOrig="260">
          <v:shape id="_x0000_i1297" type="#_x0000_t75" style="width:11.25pt;height:13.5pt" o:ole="">
            <v:imagedata r:id="rId554" o:title=""/>
          </v:shape>
          <o:OLEObject Type="Embed" ProgID="Equation.DSMT4" ShapeID="_x0000_i1297" DrawAspect="Content" ObjectID="_1669984172" r:id="rId555"/>
        </w:object>
      </w:r>
      <w:r w:rsidR="0034246F" w:rsidRPr="001E3FD1">
        <w:rPr>
          <w:rFonts w:ascii="宋体" w:hAnsi="宋体" w:hint="eastAsia"/>
          <w:szCs w:val="21"/>
        </w:rPr>
        <w:t>是只取非负值的连续型随机变量</w:t>
      </w:r>
      <w:r w:rsidR="00110423">
        <w:rPr>
          <w:rFonts w:ascii="宋体" w:hAnsi="宋体" w:hint="eastAsia"/>
          <w:szCs w:val="21"/>
        </w:rPr>
        <w:t>．</w:t>
      </w:r>
      <w:r w:rsidR="0034246F" w:rsidRPr="001E3FD1">
        <w:rPr>
          <w:rFonts w:ascii="宋体" w:hAnsi="宋体" w:hint="eastAsia"/>
          <w:szCs w:val="21"/>
        </w:rPr>
        <w:t>当</w:t>
      </w:r>
      <w:r w:rsidR="004521A3" w:rsidRPr="004521A3">
        <w:rPr>
          <w:position w:val="-6"/>
        </w:rPr>
        <w:object w:dxaOrig="499" w:dyaOrig="279">
          <v:shape id="_x0000_i1298" type="#_x0000_t75" style="width:24.75pt;height:13.5pt" o:ole="">
            <v:imagedata r:id="rId556" o:title=""/>
          </v:shape>
          <o:OLEObject Type="Embed" ProgID="Equation.DSMT4" ShapeID="_x0000_i1298" DrawAspect="Content" ObjectID="_1669984173" r:id="rId557"/>
        </w:object>
      </w:r>
      <w:r w:rsidR="0034246F" w:rsidRPr="001E3FD1">
        <w:rPr>
          <w:rFonts w:ascii="宋体" w:hAnsi="宋体" w:hint="eastAsia"/>
          <w:szCs w:val="21"/>
        </w:rPr>
        <w:t>时</w:t>
      </w:r>
      <w:r w:rsidR="00110423">
        <w:rPr>
          <w:rFonts w:ascii="宋体" w:hAnsi="宋体" w:hint="eastAsia"/>
          <w:szCs w:val="21"/>
        </w:rPr>
        <w:t>，</w:t>
      </w:r>
      <w:r w:rsidR="004521A3" w:rsidRPr="004521A3">
        <w:rPr>
          <w:position w:val="-14"/>
        </w:rPr>
        <w:object w:dxaOrig="1920" w:dyaOrig="400">
          <v:shape id="_x0000_i1299" type="#_x0000_t75" style="width:96pt;height:20.25pt" o:ole="">
            <v:imagedata r:id="rId558" o:title=""/>
          </v:shape>
          <o:OLEObject Type="Embed" ProgID="Equation.DSMT4" ShapeID="_x0000_i1299" DrawAspect="Content" ObjectID="_1669984174" r:id="rId559"/>
        </w:object>
      </w:r>
      <w:r w:rsidR="00110423">
        <w:rPr>
          <w:rFonts w:hint="eastAsia"/>
        </w:rPr>
        <w:t>；</w:t>
      </w:r>
      <w:r w:rsidR="0034246F" w:rsidRPr="001E3FD1">
        <w:rPr>
          <w:rFonts w:ascii="宋体" w:hAnsi="宋体" w:hint="eastAsia"/>
          <w:szCs w:val="21"/>
        </w:rPr>
        <w:lastRenderedPageBreak/>
        <w:t>当</w:t>
      </w:r>
      <w:r w:rsidR="004521A3" w:rsidRPr="004521A3">
        <w:rPr>
          <w:position w:val="-6"/>
        </w:rPr>
        <w:object w:dxaOrig="499" w:dyaOrig="279">
          <v:shape id="_x0000_i1300" type="#_x0000_t75" style="width:24.75pt;height:13.5pt" o:ole="">
            <v:imagedata r:id="rId560" o:title=""/>
          </v:shape>
          <o:OLEObject Type="Embed" ProgID="Equation.DSMT4" ShapeID="_x0000_i1300" DrawAspect="Content" ObjectID="_1669984175" r:id="rId561"/>
        </w:object>
      </w:r>
      <w:r w:rsidR="0034246F" w:rsidRPr="001E3FD1">
        <w:rPr>
          <w:rFonts w:ascii="宋体" w:hAnsi="宋体" w:hint="eastAsia"/>
          <w:szCs w:val="21"/>
        </w:rPr>
        <w:t>时</w:t>
      </w:r>
      <w:r w:rsidR="00110423">
        <w:rPr>
          <w:rFonts w:ascii="宋体" w:hAnsi="宋体" w:hint="eastAsia"/>
          <w:szCs w:val="21"/>
        </w:rPr>
        <w:t>，</w:t>
      </w:r>
      <w:r w:rsidR="0034246F" w:rsidRPr="001E3FD1">
        <w:rPr>
          <w:rFonts w:ascii="宋体" w:hAnsi="宋体" w:hint="eastAsia"/>
          <w:szCs w:val="21"/>
        </w:rPr>
        <w:t>事件</w:t>
      </w:r>
      <w:r w:rsidR="004521A3" w:rsidRPr="004521A3">
        <w:rPr>
          <w:position w:val="-14"/>
        </w:rPr>
        <w:object w:dxaOrig="720" w:dyaOrig="400">
          <v:shape id="_x0000_i1301" type="#_x0000_t75" style="width:36pt;height:20.25pt" o:ole="">
            <v:imagedata r:id="rId562" o:title=""/>
          </v:shape>
          <o:OLEObject Type="Embed" ProgID="Equation.DSMT4" ShapeID="_x0000_i1301" DrawAspect="Content" ObjectID="_1669984176" r:id="rId563"/>
        </w:object>
      </w:r>
      <w:r w:rsidR="0034246F" w:rsidRPr="001E3FD1">
        <w:rPr>
          <w:rFonts w:ascii="宋体" w:hAnsi="宋体" w:hint="eastAsia"/>
          <w:szCs w:val="21"/>
        </w:rPr>
        <w:t>与</w:t>
      </w:r>
      <w:r w:rsidR="004521A3" w:rsidRPr="004521A3">
        <w:rPr>
          <w:position w:val="-16"/>
        </w:rPr>
        <w:object w:dxaOrig="1080" w:dyaOrig="440">
          <v:shape id="_x0000_i1302" type="#_x0000_t75" style="width:54pt;height:21.75pt" o:ole="">
            <v:imagedata r:id="rId564" o:title=""/>
          </v:shape>
          <o:OLEObject Type="Embed" ProgID="Equation.DSMT4" ShapeID="_x0000_i1302" DrawAspect="Content" ObjectID="_1669984177" r:id="rId565"/>
        </w:object>
      </w:r>
      <w:r w:rsidR="0034246F" w:rsidRPr="001E3FD1">
        <w:rPr>
          <w:rFonts w:ascii="宋体" w:hAnsi="宋体" w:hint="eastAsia"/>
          <w:szCs w:val="21"/>
        </w:rPr>
        <w:t>等价</w:t>
      </w:r>
      <w:r w:rsidR="00110423">
        <w:rPr>
          <w:rFonts w:ascii="宋体" w:hAnsi="宋体" w:hint="eastAsia"/>
          <w:szCs w:val="21"/>
        </w:rPr>
        <w:t>．</w:t>
      </w:r>
      <w:r w:rsidR="0034246F" w:rsidRPr="001E3FD1">
        <w:rPr>
          <w:rFonts w:ascii="宋体" w:hAnsi="宋体" w:hint="eastAsia"/>
          <w:szCs w:val="21"/>
        </w:rPr>
        <w:t>于是有</w:t>
      </w:r>
    </w:p>
    <w:p w:rsidR="0034246F" w:rsidRPr="001E3FD1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16"/>
        </w:rPr>
        <w:object w:dxaOrig="5620" w:dyaOrig="440">
          <v:shape id="_x0000_i1303" type="#_x0000_t75" style="width:281.25pt;height:21.75pt" o:ole="">
            <v:imagedata r:id="rId566" o:title=""/>
          </v:shape>
          <o:OLEObject Type="Embed" ProgID="Equation.DSMT4" ShapeID="_x0000_i1303" DrawAspect="Content" ObjectID="_1669984178" r:id="rId567"/>
        </w:object>
      </w:r>
    </w:p>
    <w:p w:rsidR="0034246F" w:rsidRPr="001E3FD1" w:rsidRDefault="0034246F" w:rsidP="00110423">
      <w:pPr>
        <w:ind w:leftChars="200" w:left="480"/>
        <w:rPr>
          <w:rFonts w:ascii="宋体" w:hAnsi="宋体"/>
          <w:szCs w:val="21"/>
        </w:rPr>
      </w:pPr>
      <w:r w:rsidRPr="001E3FD1">
        <w:rPr>
          <w:rFonts w:ascii="宋体" w:hAnsi="宋体" w:hint="eastAsia"/>
          <w:szCs w:val="21"/>
        </w:rPr>
        <w:t>因此</w:t>
      </w:r>
      <w:r w:rsidR="004521A3" w:rsidRPr="004521A3">
        <w:rPr>
          <w:position w:val="-32"/>
        </w:rPr>
        <w:object w:dxaOrig="2160" w:dyaOrig="760">
          <v:shape id="_x0000_i1304" type="#_x0000_t75" style="width:108pt;height:38.25pt" o:ole="">
            <v:imagedata r:id="rId568" o:title=""/>
          </v:shape>
          <o:OLEObject Type="Embed" ProgID="Equation.DSMT4" ShapeID="_x0000_i1304" DrawAspect="Content" ObjectID="_1669984179" r:id="rId569"/>
        </w:object>
      </w:r>
      <w:r w:rsidR="00110423">
        <w:rPr>
          <w:rFonts w:ascii="宋体" w:hAnsi="宋体" w:hint="eastAsia"/>
          <w:szCs w:val="21"/>
        </w:rPr>
        <w:t>，即</w:t>
      </w:r>
      <w:r w:rsidR="004521A3" w:rsidRPr="00025957">
        <w:rPr>
          <w:position w:val="-4"/>
        </w:rPr>
        <w:object w:dxaOrig="220" w:dyaOrig="260">
          <v:shape id="_x0000_i1305" type="#_x0000_t75" style="width:11.25pt;height:13.5pt" o:ole="">
            <v:imagedata r:id="rId570" o:title=""/>
          </v:shape>
          <o:OLEObject Type="Embed" ProgID="Equation.DSMT4" ShapeID="_x0000_i1305" DrawAspect="Content" ObjectID="_1669984180" r:id="rId571"/>
        </w:object>
      </w:r>
      <w:r w:rsidRPr="001E3FD1">
        <w:rPr>
          <w:rFonts w:ascii="宋体" w:hAnsi="宋体" w:hint="eastAsia"/>
          <w:szCs w:val="21"/>
        </w:rPr>
        <w:t>服从参数为</w:t>
      </w:r>
      <w:r w:rsidR="004521A3" w:rsidRPr="004521A3">
        <w:rPr>
          <w:position w:val="-6"/>
        </w:rPr>
        <w:object w:dxaOrig="220" w:dyaOrig="279">
          <v:shape id="_x0000_i1306" type="#_x0000_t75" style="width:11.25pt;height:13.5pt" o:ole="">
            <v:imagedata r:id="rId572" o:title=""/>
          </v:shape>
          <o:OLEObject Type="Embed" ProgID="Equation.DSMT4" ShapeID="_x0000_i1306" DrawAspect="Content" ObjectID="_1669984181" r:id="rId573"/>
        </w:object>
      </w:r>
      <w:r w:rsidRPr="001E3FD1">
        <w:rPr>
          <w:rFonts w:ascii="宋体" w:hAnsi="宋体" w:hint="eastAsia"/>
          <w:szCs w:val="21"/>
        </w:rPr>
        <w:t>的指数分布</w:t>
      </w:r>
      <w:r w:rsidR="00110423">
        <w:rPr>
          <w:rFonts w:ascii="宋体" w:hAnsi="宋体" w:hint="eastAsia"/>
          <w:szCs w:val="21"/>
        </w:rPr>
        <w:t>．</w:t>
      </w:r>
    </w:p>
    <w:p w:rsidR="0034246F" w:rsidRPr="001E3FD1" w:rsidRDefault="0034246F" w:rsidP="0034246F">
      <w:pPr>
        <w:rPr>
          <w:rFonts w:ascii="宋体" w:hAnsi="宋体"/>
          <w:szCs w:val="21"/>
        </w:rPr>
      </w:pPr>
      <w:r w:rsidRPr="00110423">
        <w:rPr>
          <w:rFonts w:hint="eastAsia"/>
        </w:rPr>
        <w:t>(2)</w:t>
      </w:r>
      <w:r w:rsidR="00110423">
        <w:rPr>
          <w:rFonts w:hint="eastAsia"/>
        </w:rPr>
        <w:t xml:space="preserve"> </w:t>
      </w:r>
      <w:r w:rsidRPr="001E3FD1">
        <w:rPr>
          <w:rFonts w:ascii="宋体" w:hAnsi="宋体" w:hint="eastAsia"/>
          <w:szCs w:val="21"/>
        </w:rPr>
        <w:t>由于指数分布具有“无记忆性”</w:t>
      </w:r>
      <w:r w:rsidR="00110423">
        <w:rPr>
          <w:rFonts w:ascii="宋体" w:hAnsi="宋体" w:hint="eastAsia"/>
          <w:szCs w:val="21"/>
        </w:rPr>
        <w:t>，</w:t>
      </w:r>
      <w:r w:rsidRPr="001E3FD1">
        <w:rPr>
          <w:rFonts w:ascii="宋体" w:hAnsi="宋体" w:hint="eastAsia"/>
          <w:szCs w:val="21"/>
        </w:rPr>
        <w:t>因此</w:t>
      </w:r>
    </w:p>
    <w:p w:rsidR="0034246F" w:rsidRPr="00D07BF8" w:rsidRDefault="004521A3" w:rsidP="0034246F">
      <w:pPr>
        <w:jc w:val="center"/>
        <w:rPr>
          <w:rFonts w:ascii="宋体" w:hAnsi="宋体"/>
          <w:szCs w:val="21"/>
        </w:rPr>
      </w:pPr>
      <w:r w:rsidRPr="004521A3">
        <w:rPr>
          <w:position w:val="-34"/>
        </w:rPr>
        <w:object w:dxaOrig="4520" w:dyaOrig="780">
          <v:shape id="_x0000_i1307" type="#_x0000_t75" style="width:225.75pt;height:39pt" o:ole="">
            <v:imagedata r:id="rId574" o:title=""/>
          </v:shape>
          <o:OLEObject Type="Embed" ProgID="Equation.DSMT4" ShapeID="_x0000_i1307" DrawAspect="Content" ObjectID="_1669984182" r:id="rId575"/>
        </w:object>
      </w:r>
    </w:p>
    <w:p w:rsidR="0034246F" w:rsidRPr="0066219D" w:rsidRDefault="0034246F" w:rsidP="0034246F">
      <w:pPr>
        <w:rPr>
          <w:rFonts w:ascii="宋体" w:hAnsi="宋体"/>
          <w:szCs w:val="21"/>
        </w:rPr>
      </w:pPr>
    </w:p>
    <w:p w:rsidR="0034246F" w:rsidRPr="00B545F4" w:rsidRDefault="0034246F" w:rsidP="00CA00AF"/>
    <w:sectPr w:rsidR="0034246F" w:rsidRPr="00B545F4" w:rsidSect="00223006">
      <w:headerReference w:type="even" r:id="rId576"/>
      <w:footerReference w:type="even" r:id="rId577"/>
      <w:footerReference w:type="default" r:id="rId578"/>
      <w:headerReference w:type="first" r:id="rId57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0C71" w:rsidRDefault="00A00C71">
      <w:r>
        <w:separator/>
      </w:r>
    </w:p>
  </w:endnote>
  <w:endnote w:type="continuationSeparator" w:id="0">
    <w:p w:rsidR="00A00C71" w:rsidRDefault="00A00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9D3C27" w:rsidRDefault="00A00C71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9D3C27" w:rsidRDefault="002B05D8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9D3C27">
                      <w:instrText>PAGE    \* MERGEFORMAT</w:instrText>
                    </w:r>
                    <w:r>
                      <w:fldChar w:fldCharType="separate"/>
                    </w:r>
                    <w:r w:rsidR="009D3C2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C27" w:rsidRPr="003C7E48" w:rsidRDefault="009D3C2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1993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A00C71">
      <w:rPr>
        <w:noProof/>
        <w:lang w:val="zh-CN"/>
      </w:rPr>
      <w:fldChar w:fldCharType="begin"/>
    </w:r>
    <w:r w:rsidR="00A00C71">
      <w:rPr>
        <w:noProof/>
        <w:lang w:val="zh-CN"/>
      </w:rPr>
      <w:instrText xml:space="preserve"> PAGE   \* MERGEFORMAT </w:instrText>
    </w:r>
    <w:r w:rsidR="00A00C71">
      <w:rPr>
        <w:noProof/>
        <w:lang w:val="zh-CN"/>
      </w:rPr>
      <w:fldChar w:fldCharType="separate"/>
    </w:r>
    <w:r w:rsidR="00EF3229">
      <w:rPr>
        <w:noProof/>
        <w:lang w:val="zh-CN"/>
      </w:rPr>
      <w:t>6</w:t>
    </w:r>
    <w:r w:rsidR="00A00C71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0C71" w:rsidRDefault="00A00C71">
      <w:r>
        <w:separator/>
      </w:r>
    </w:p>
  </w:footnote>
  <w:footnote w:type="continuationSeparator" w:id="0">
    <w:p w:rsidR="00A00C71" w:rsidRDefault="00A00C7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C27" w:rsidRPr="006E3539" w:rsidRDefault="009D3C2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C27" w:rsidRDefault="00A00C71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5pt;height:24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67637"/>
    <w:rsid w:val="00092FB9"/>
    <w:rsid w:val="000960F5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0F5ED8"/>
    <w:rsid w:val="00102A56"/>
    <w:rsid w:val="00104F63"/>
    <w:rsid w:val="0011042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2FBC"/>
    <w:rsid w:val="001E3C56"/>
    <w:rsid w:val="001E40D3"/>
    <w:rsid w:val="001E4BC3"/>
    <w:rsid w:val="001E5293"/>
    <w:rsid w:val="002072B2"/>
    <w:rsid w:val="0021362F"/>
    <w:rsid w:val="002214A2"/>
    <w:rsid w:val="002227CA"/>
    <w:rsid w:val="00223006"/>
    <w:rsid w:val="00225CA7"/>
    <w:rsid w:val="0022778B"/>
    <w:rsid w:val="00230DE9"/>
    <w:rsid w:val="002338B5"/>
    <w:rsid w:val="00234A9B"/>
    <w:rsid w:val="00235A10"/>
    <w:rsid w:val="002447D8"/>
    <w:rsid w:val="00246C6C"/>
    <w:rsid w:val="00253ABD"/>
    <w:rsid w:val="00253ED0"/>
    <w:rsid w:val="00254D48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05D8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246F"/>
    <w:rsid w:val="003555C6"/>
    <w:rsid w:val="003648D1"/>
    <w:rsid w:val="00371455"/>
    <w:rsid w:val="003743A3"/>
    <w:rsid w:val="0037654B"/>
    <w:rsid w:val="00377BFF"/>
    <w:rsid w:val="00380B73"/>
    <w:rsid w:val="00385AA9"/>
    <w:rsid w:val="00386B32"/>
    <w:rsid w:val="00387C0C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1CB"/>
    <w:rsid w:val="003C55E0"/>
    <w:rsid w:val="003C7E48"/>
    <w:rsid w:val="003D0B2C"/>
    <w:rsid w:val="003D2E90"/>
    <w:rsid w:val="003D58DF"/>
    <w:rsid w:val="003E3E3D"/>
    <w:rsid w:val="0040766A"/>
    <w:rsid w:val="004103FA"/>
    <w:rsid w:val="004171D8"/>
    <w:rsid w:val="004303A8"/>
    <w:rsid w:val="0043104A"/>
    <w:rsid w:val="00433FC2"/>
    <w:rsid w:val="00436F16"/>
    <w:rsid w:val="00442415"/>
    <w:rsid w:val="004439B9"/>
    <w:rsid w:val="00443B1B"/>
    <w:rsid w:val="004521A3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42ED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10F1"/>
    <w:rsid w:val="00535496"/>
    <w:rsid w:val="00535CEE"/>
    <w:rsid w:val="0053617D"/>
    <w:rsid w:val="005410A0"/>
    <w:rsid w:val="005426F1"/>
    <w:rsid w:val="0054309E"/>
    <w:rsid w:val="0054342F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0BD1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B7821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4AA"/>
    <w:rsid w:val="007318BA"/>
    <w:rsid w:val="0073408A"/>
    <w:rsid w:val="0073788B"/>
    <w:rsid w:val="00747511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981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3F52"/>
    <w:rsid w:val="008145E2"/>
    <w:rsid w:val="00814C11"/>
    <w:rsid w:val="00815888"/>
    <w:rsid w:val="00821213"/>
    <w:rsid w:val="00822426"/>
    <w:rsid w:val="00827821"/>
    <w:rsid w:val="00827F69"/>
    <w:rsid w:val="008304E2"/>
    <w:rsid w:val="008329D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6165"/>
    <w:rsid w:val="009D3C27"/>
    <w:rsid w:val="009E10D8"/>
    <w:rsid w:val="009E654A"/>
    <w:rsid w:val="009F0565"/>
    <w:rsid w:val="009F5ABB"/>
    <w:rsid w:val="009F674E"/>
    <w:rsid w:val="009F78FF"/>
    <w:rsid w:val="00A00C71"/>
    <w:rsid w:val="00A00F5F"/>
    <w:rsid w:val="00A017E4"/>
    <w:rsid w:val="00A0321E"/>
    <w:rsid w:val="00A077DB"/>
    <w:rsid w:val="00A11A7C"/>
    <w:rsid w:val="00A11F19"/>
    <w:rsid w:val="00A17338"/>
    <w:rsid w:val="00A241B6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5456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45F4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18A3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0AD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0BA1"/>
    <w:rsid w:val="00D342D5"/>
    <w:rsid w:val="00D36E74"/>
    <w:rsid w:val="00D42ECE"/>
    <w:rsid w:val="00D45DA2"/>
    <w:rsid w:val="00D46F9A"/>
    <w:rsid w:val="00D520B7"/>
    <w:rsid w:val="00D6054C"/>
    <w:rsid w:val="00D64040"/>
    <w:rsid w:val="00D66545"/>
    <w:rsid w:val="00D6717E"/>
    <w:rsid w:val="00D71965"/>
    <w:rsid w:val="00D7523B"/>
    <w:rsid w:val="00D759C8"/>
    <w:rsid w:val="00D80857"/>
    <w:rsid w:val="00D84234"/>
    <w:rsid w:val="00D869C5"/>
    <w:rsid w:val="00D922F9"/>
    <w:rsid w:val="00D95CAF"/>
    <w:rsid w:val="00DA17F0"/>
    <w:rsid w:val="00DA6D85"/>
    <w:rsid w:val="00DA7AFA"/>
    <w:rsid w:val="00DB6F7F"/>
    <w:rsid w:val="00DC2139"/>
    <w:rsid w:val="00DD4BEC"/>
    <w:rsid w:val="00DE7316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A4BED"/>
    <w:rsid w:val="00EC3DC9"/>
    <w:rsid w:val="00EC4F50"/>
    <w:rsid w:val="00EC58CE"/>
    <w:rsid w:val="00EC6B0E"/>
    <w:rsid w:val="00ED2A37"/>
    <w:rsid w:val="00EE066C"/>
    <w:rsid w:val="00EF1BB9"/>
    <w:rsid w:val="00EF3229"/>
    <w:rsid w:val="00EF39EF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FAD27D05-08E6-4070-B778-9E15CAC1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oleObject" Target="embeddings/oleObject174.bin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oleObject" Target="embeddings/oleObject175.bin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footer" Target="footer1.xml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image" Target="media/image202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78" Type="http://schemas.openxmlformats.org/officeDocument/2006/relationships/footer" Target="footer2.xml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17" Type="http://schemas.openxmlformats.org/officeDocument/2006/relationships/oleObject" Target="embeddings/oleObject204.bin"/><Relationship Id="rId438" Type="http://schemas.openxmlformats.org/officeDocument/2006/relationships/image" Target="media/image218.wmf"/><Relationship Id="rId459" Type="http://schemas.openxmlformats.org/officeDocument/2006/relationships/oleObject" Target="embeddings/oleObject225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526" Type="http://schemas.openxmlformats.org/officeDocument/2006/relationships/image" Target="media/image262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oleObject" Target="embeddings/oleObject269.bin"/><Relationship Id="rId568" Type="http://schemas.openxmlformats.org/officeDocument/2006/relationships/image" Target="media/image283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png"/><Relationship Id="rId372" Type="http://schemas.openxmlformats.org/officeDocument/2006/relationships/image" Target="media/image185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28" Type="http://schemas.openxmlformats.org/officeDocument/2006/relationships/image" Target="media/image213.wmf"/><Relationship Id="rId449" Type="http://schemas.openxmlformats.org/officeDocument/2006/relationships/oleObject" Target="embeddings/oleObject220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481" Type="http://schemas.openxmlformats.org/officeDocument/2006/relationships/oleObject" Target="embeddings/oleObject236.bin"/><Relationship Id="rId516" Type="http://schemas.openxmlformats.org/officeDocument/2006/relationships/image" Target="media/image257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oleObject" Target="embeddings/oleObject264.bin"/><Relationship Id="rId558" Type="http://schemas.openxmlformats.org/officeDocument/2006/relationships/image" Target="media/image278.wmf"/><Relationship Id="rId579" Type="http://schemas.openxmlformats.org/officeDocument/2006/relationships/header" Target="header2.xml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image" Target="media/image180.wmf"/><Relationship Id="rId383" Type="http://schemas.openxmlformats.org/officeDocument/2006/relationships/oleObject" Target="embeddings/oleObject187.bin"/><Relationship Id="rId418" Type="http://schemas.openxmlformats.org/officeDocument/2006/relationships/image" Target="media/image208.wmf"/><Relationship Id="rId439" Type="http://schemas.openxmlformats.org/officeDocument/2006/relationships/oleObject" Target="embeddings/oleObject215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471" Type="http://schemas.openxmlformats.org/officeDocument/2006/relationships/oleObject" Target="embeddings/oleObject231.bin"/><Relationship Id="rId506" Type="http://schemas.openxmlformats.org/officeDocument/2006/relationships/image" Target="media/image25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27" Type="http://schemas.openxmlformats.org/officeDocument/2006/relationships/oleObject" Target="embeddings/oleObject259.bin"/><Relationship Id="rId548" Type="http://schemas.openxmlformats.org/officeDocument/2006/relationships/image" Target="media/image273.wmf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image" Target="media/image175.wmf"/><Relationship Id="rId373" Type="http://schemas.openxmlformats.org/officeDocument/2006/relationships/oleObject" Target="embeddings/oleObject18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429" Type="http://schemas.openxmlformats.org/officeDocument/2006/relationships/oleObject" Target="embeddings/oleObject210.bin"/><Relationship Id="rId580" Type="http://schemas.openxmlformats.org/officeDocument/2006/relationships/fontTable" Target="fontTable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image" Target="media/image219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oleObject" Target="embeddings/oleObject226.bin"/><Relationship Id="rId482" Type="http://schemas.openxmlformats.org/officeDocument/2006/relationships/image" Target="media/image240.wmf"/><Relationship Id="rId517" Type="http://schemas.openxmlformats.org/officeDocument/2006/relationships/oleObject" Target="embeddings/oleObject254.bin"/><Relationship Id="rId538" Type="http://schemas.openxmlformats.org/officeDocument/2006/relationships/image" Target="media/image268.wmf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oleObject" Target="embeddings/oleObject177.bin"/><Relationship Id="rId384" Type="http://schemas.openxmlformats.org/officeDocument/2006/relationships/image" Target="media/image191.wmf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image" Target="media/image21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72" Type="http://schemas.openxmlformats.org/officeDocument/2006/relationships/image" Target="media/image235.wmf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28" Type="http://schemas.openxmlformats.org/officeDocument/2006/relationships/image" Target="media/image263.wmf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oleObject" Target="embeddings/oleObject172.bin"/><Relationship Id="rId374" Type="http://schemas.openxmlformats.org/officeDocument/2006/relationships/image" Target="media/image186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581" Type="http://schemas.openxmlformats.org/officeDocument/2006/relationships/theme" Target="theme/theme1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image" Target="media/image20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oleObject" Target="embeddings/oleObject216.bin"/><Relationship Id="rId462" Type="http://schemas.openxmlformats.org/officeDocument/2006/relationships/image" Target="media/image230.wmf"/><Relationship Id="rId483" Type="http://schemas.openxmlformats.org/officeDocument/2006/relationships/oleObject" Target="embeddings/oleObject237.bin"/><Relationship Id="rId518" Type="http://schemas.openxmlformats.org/officeDocument/2006/relationships/image" Target="media/image258.wmf"/><Relationship Id="rId539" Type="http://schemas.openxmlformats.org/officeDocument/2006/relationships/oleObject" Target="embeddings/oleObject265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image" Target="media/image181.wmf"/><Relationship Id="rId550" Type="http://schemas.openxmlformats.org/officeDocument/2006/relationships/image" Target="media/image274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571" Type="http://schemas.openxmlformats.org/officeDocument/2006/relationships/oleObject" Target="embeddings/oleObject281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image" Target="media/image176.wmf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oleObject" Target="embeddings/oleObject173.bin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image" Target="media/image177.wmf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8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header" Target="header1.xml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8" Type="http://schemas.openxmlformats.org/officeDocument/2006/relationships/hyperlink" Target="https://lvjr.bitbucket.io/?kysx1993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image" Target="media/image179.wmf"/><Relationship Id="rId416" Type="http://schemas.openxmlformats.org/officeDocument/2006/relationships/image" Target="media/image207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0541B1-7CC8-42D2-AB42-661F03244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9</Pages>
  <Words>1472</Words>
  <Characters>8392</Characters>
  <Application>Microsoft Office Word</Application>
  <DocSecurity>0</DocSecurity>
  <Lines>69</Lines>
  <Paragraphs>19</Paragraphs>
  <ScaleCrop>false</ScaleCrop>
  <Company>微软中国</Company>
  <LinksUpToDate>false</LinksUpToDate>
  <CharactersWithSpaces>9845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110</cp:revision>
  <cp:lastPrinted>2011-09-06T10:51:00Z</cp:lastPrinted>
  <dcterms:created xsi:type="dcterms:W3CDTF">2020-11-13T07:23:00Z</dcterms:created>
  <dcterms:modified xsi:type="dcterms:W3CDTF">2020-12-20T07:34:00Z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