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818ED" w:rsidRDefault="005F6FFC" w:rsidP="009818ED">
      <w:pPr>
        <w:pStyle w:val="af"/>
      </w:pPr>
      <w:hyperlink r:id="rId8" w:history="1">
        <w:r w:rsidR="00D12259" w:rsidRPr="009818ED">
          <w:rPr>
            <w:rStyle w:val="a7"/>
            <w:rFonts w:hint="eastAsia"/>
            <w:color w:val="002060"/>
          </w:rPr>
          <w:t>1994</w:t>
        </w:r>
        <w:r w:rsidR="00CA00AF" w:rsidRPr="009818E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818ED">
          <w:rPr>
            <w:rStyle w:val="a7"/>
            <w:rFonts w:hint="eastAsia"/>
            <w:color w:val="002060"/>
          </w:rPr>
          <w:t>卷</w:t>
        </w:r>
        <w:r w:rsidR="00D12259" w:rsidRPr="009818ED">
          <w:rPr>
            <w:rStyle w:val="a7"/>
            <w:rFonts w:hint="eastAsia"/>
            <w:color w:val="002060"/>
          </w:rPr>
          <w:t>一</w:t>
        </w:r>
      </w:hyperlink>
    </w:p>
    <w:p w:rsidR="0055345C" w:rsidRDefault="0055345C" w:rsidP="00430D29"/>
    <w:p w:rsidR="00D133EF" w:rsidRDefault="00D133EF" w:rsidP="00430D29"/>
    <w:p w:rsidR="00777FAD" w:rsidRDefault="00777FAD" w:rsidP="00430D29">
      <w:pPr>
        <w:pStyle w:val="1"/>
      </w:pPr>
      <w:r w:rsidRPr="00C417B4">
        <w:rPr>
          <w:rFonts w:hint="eastAsia"/>
        </w:rPr>
        <w:t>一、填空题</w:t>
      </w:r>
      <w:r w:rsidR="00B3628E">
        <w:rPr>
          <w:rFonts w:hint="eastAsia"/>
        </w:rPr>
        <w:t>（</w:t>
      </w:r>
      <w:r w:rsidRPr="00C417B4">
        <w:rPr>
          <w:rFonts w:hint="eastAsia"/>
        </w:rPr>
        <w:t>本题共5个小题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每小题3分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满分15分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F22A87" w:rsidRPr="00C417B4" w:rsidRDefault="00F22A87" w:rsidP="00430D29">
      <w:pPr>
        <w:rPr>
          <w:rFonts w:ascii="宋体" w:hAnsi="宋体"/>
          <w:b/>
          <w:szCs w:val="21"/>
        </w:rPr>
      </w:pPr>
    </w:p>
    <w:p w:rsidR="000D2A6E" w:rsidRPr="009818ED" w:rsidRDefault="00777FAD" w:rsidP="009818ED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bookmarkStart w:id="0" w:name="MTBlankEqn"/>
      <w:r w:rsidR="0032502D" w:rsidRPr="0032502D">
        <w:rPr>
          <w:position w:val="-28"/>
        </w:rPr>
        <w:object w:dxaOrig="2220" w:dyaOrig="680">
          <v:shape id="_x0000_i1025" type="#_x0000_t75" style="width:111.15pt;height:34pt" o:ole="">
            <v:imagedata r:id="rId9" o:title=""/>
          </v:shape>
          <o:OLEObject Type="Embed" ProgID="Equation.DSMT4" ShapeID="_x0000_i1025" DrawAspect="Content" ObjectID="_1675180645" r:id="rId10"/>
        </w:object>
      </w:r>
      <w:bookmarkEnd w:id="0"/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470C2D" w:rsidRDefault="00470C2D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曲面</w:t>
      </w:r>
      <w:r w:rsidR="0032502D" w:rsidRPr="0032502D">
        <w:rPr>
          <w:position w:val="-10"/>
        </w:rPr>
        <w:object w:dxaOrig="1520" w:dyaOrig="360">
          <v:shape id="_x0000_i1026" type="#_x0000_t75" style="width:76.05pt;height:17.85pt" o:ole="">
            <v:imagedata r:id="rId11" o:title=""/>
          </v:shape>
          <o:OLEObject Type="Embed" ProgID="Equation.DSMT4" ShapeID="_x0000_i1026" DrawAspect="Content" ObjectID="_1675180646" r:id="rId12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10"/>
        </w:rPr>
        <w:object w:dxaOrig="740" w:dyaOrig="320">
          <v:shape id="_x0000_i1027" type="#_x0000_t75" style="width:36.85pt;height:16.15pt" o:ole="">
            <v:imagedata r:id="rId13" o:title=""/>
          </v:shape>
          <o:OLEObject Type="Embed" ProgID="Equation.DSMT4" ShapeID="_x0000_i1027" DrawAspect="Content" ObjectID="_1675180647" r:id="rId14"/>
        </w:object>
      </w:r>
      <w:r w:rsidRPr="00C417B4">
        <w:rPr>
          <w:rFonts w:ascii="宋体" w:hAnsi="宋体" w:hint="eastAsia"/>
          <w:szCs w:val="21"/>
        </w:rPr>
        <w:t>处的切平面方程为___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846658" w:rsidRPr="000D2A6E" w:rsidRDefault="00846658" w:rsidP="00430D29">
      <w:pPr>
        <w:rPr>
          <w:rFonts w:ascii="宋体" w:hAnsi="宋体"/>
          <w:szCs w:val="21"/>
        </w:rPr>
      </w:pPr>
    </w:p>
    <w:p w:rsidR="000D2A6E" w:rsidRPr="009F2EFA" w:rsidRDefault="00777FAD" w:rsidP="009818ED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28"/>
        </w:rPr>
        <w:object w:dxaOrig="1260" w:dyaOrig="660">
          <v:shape id="_x0000_i1028" type="#_x0000_t75" style="width:62.8pt;height:32.85pt" o:ole="">
            <v:imagedata r:id="rId15" o:title=""/>
          </v:shape>
          <o:OLEObject Type="Embed" ProgID="Equation.DSMT4" ShapeID="_x0000_i1028" DrawAspect="Content" ObjectID="_1675180648" r:id="rId16"/>
        </w:object>
      </w:r>
      <w:r w:rsidR="006F1BAE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32502D" w:rsidRPr="0032502D">
        <w:rPr>
          <w:position w:val="-28"/>
        </w:rPr>
        <w:object w:dxaOrig="580" w:dyaOrig="700">
          <v:shape id="_x0000_i1029" type="#_x0000_t75" style="width:28.8pt;height:35.15pt" o:ole="">
            <v:imagedata r:id="rId17" o:title=""/>
          </v:shape>
          <o:OLEObject Type="Embed" ProgID="Equation.DSMT4" ShapeID="_x0000_i1029" DrawAspect="Content" ObjectID="_1675180649" r:id="rId18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28"/>
        </w:rPr>
        <w:object w:dxaOrig="700" w:dyaOrig="680">
          <v:shape id="_x0000_i1030" type="#_x0000_t75" style="width:35.15pt;height:34pt" o:ole="">
            <v:imagedata r:id="rId19" o:title=""/>
          </v:shape>
          <o:OLEObject Type="Embed" ProgID="Equation.DSMT4" ShapeID="_x0000_i1030" DrawAspect="Content" ObjectID="_1675180650" r:id="rId20"/>
        </w:object>
      </w:r>
      <w:r w:rsidRPr="00C417B4">
        <w:rPr>
          <w:rFonts w:ascii="宋体" w:hAnsi="宋体" w:hint="eastAsia"/>
          <w:szCs w:val="21"/>
        </w:rPr>
        <w:t>处的值为___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582859" w:rsidRPr="000D2A6E" w:rsidRDefault="00582859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(4) </w:t>
      </w:r>
      <w:r w:rsidRPr="00C417B4">
        <w:rPr>
          <w:rFonts w:ascii="宋体" w:hAnsi="宋体" w:hint="eastAsia"/>
          <w:szCs w:val="21"/>
        </w:rPr>
        <w:t>设区域</w:t>
      </w:r>
      <w:r w:rsidR="0032502D" w:rsidRPr="00025957">
        <w:rPr>
          <w:position w:val="-4"/>
        </w:rPr>
        <w:object w:dxaOrig="240" w:dyaOrig="260">
          <v:shape id="_x0000_i1031" type="#_x0000_t75" style="width:12.1pt;height:13.25pt" o:ole="">
            <v:imagedata r:id="rId21" o:title=""/>
          </v:shape>
          <o:OLEObject Type="Embed" ProgID="Equation.DSMT4" ShapeID="_x0000_i1031" DrawAspect="Content" ObjectID="_1675180651" r:id="rId22"/>
        </w:object>
      </w:r>
      <w:r w:rsidRPr="00C417B4">
        <w:rPr>
          <w:rFonts w:ascii="宋体" w:hAnsi="宋体" w:hint="eastAsia"/>
          <w:szCs w:val="21"/>
        </w:rPr>
        <w:t>为</w:t>
      </w:r>
      <w:r w:rsidR="0032502D" w:rsidRPr="0032502D">
        <w:rPr>
          <w:position w:val="-10"/>
        </w:rPr>
        <w:object w:dxaOrig="1219" w:dyaOrig="360">
          <v:shape id="_x0000_i1032" type="#_x0000_t75" style="width:61.05pt;height:17.85pt" o:ole="">
            <v:imagedata r:id="rId23" o:title=""/>
          </v:shape>
          <o:OLEObject Type="Embed" ProgID="Equation.DSMT4" ShapeID="_x0000_i1032" DrawAspect="Content" ObjectID="_1675180652" r:id="rId24"/>
        </w:object>
      </w:r>
      <w:r w:rsidR="00973F28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32502D" w:rsidRPr="0032502D">
        <w:rPr>
          <w:position w:val="-32"/>
        </w:rPr>
        <w:object w:dxaOrig="1980" w:dyaOrig="760">
          <v:shape id="_x0000_i1033" type="#_x0000_t75" style="width:99.05pt;height:38pt" o:ole="">
            <v:imagedata r:id="rId25" o:title=""/>
          </v:shape>
          <o:OLEObject Type="Embed" ProgID="Equation.DSMT4" ShapeID="_x0000_i1033" DrawAspect="Content" ObjectID="_1675180653" r:id="rId26"/>
        </w:object>
      </w:r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973F28" w:rsidRDefault="00973F28" w:rsidP="00430D29">
      <w:pPr>
        <w:rPr>
          <w:rFonts w:ascii="宋体" w:hAnsi="宋体"/>
          <w:szCs w:val="21"/>
        </w:rPr>
      </w:pPr>
    </w:p>
    <w:p w:rsidR="00777FAD" w:rsidRDefault="00777FAD" w:rsidP="00EC50F6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</w:t>
      </w:r>
      <w:r w:rsidR="0032502D" w:rsidRPr="0032502D">
        <w:rPr>
          <w:position w:val="-24"/>
        </w:rPr>
        <w:object w:dxaOrig="2340" w:dyaOrig="620">
          <v:shape id="_x0000_i1034" type="#_x0000_t75" style="width:116.95pt;height:31.1pt" o:ole="">
            <v:imagedata r:id="rId27" o:title=""/>
          </v:shape>
          <o:OLEObject Type="Embed" ProgID="Equation.DSMT4" ShapeID="_x0000_i1034" DrawAspect="Content" ObjectID="_1675180654" r:id="rId2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10"/>
        </w:rPr>
        <w:object w:dxaOrig="880" w:dyaOrig="360">
          <v:shape id="_x0000_i1035" type="#_x0000_t75" style="width:43.8pt;height:17.85pt" o:ole="">
            <v:imagedata r:id="rId29" o:title=""/>
          </v:shape>
          <o:OLEObject Type="Embed" ProgID="Equation.DSMT4" ShapeID="_x0000_i1035" DrawAspect="Content" ObjectID="_1675180655" r:id="rId30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340" w:dyaOrig="320">
          <v:shape id="_x0000_i1036" type="#_x0000_t75" style="width:17.3pt;height:16.15pt" o:ole="">
            <v:imagedata r:id="rId31" o:title=""/>
          </v:shape>
          <o:OLEObject Type="Embed" ProgID="Equation.DSMT4" ShapeID="_x0000_i1036" DrawAspect="Content" ObjectID="_1675180656" r:id="rId32"/>
        </w:object>
      </w:r>
      <w:r w:rsidRPr="00C417B4">
        <w:rPr>
          <w:rFonts w:ascii="宋体" w:hAnsi="宋体" w:hint="eastAsia"/>
          <w:szCs w:val="21"/>
        </w:rPr>
        <w:t>是</w:t>
      </w:r>
      <w:r w:rsidR="0032502D" w:rsidRPr="0032502D">
        <w:rPr>
          <w:position w:val="-6"/>
        </w:rPr>
        <w:object w:dxaOrig="240" w:dyaOrig="220">
          <v:shape id="_x0000_i1037" type="#_x0000_t75" style="width:12.1pt;height:10.95pt" o:ole="">
            <v:imagedata r:id="rId33" o:title=""/>
          </v:shape>
          <o:OLEObject Type="Embed" ProgID="Equation.DSMT4" ShapeID="_x0000_i1037" DrawAspect="Content" ObjectID="_1675180657" r:id="rId34"/>
        </w:object>
      </w:r>
      <w:r w:rsidRPr="00C417B4">
        <w:rPr>
          <w:rFonts w:ascii="宋体" w:hAnsi="宋体" w:hint="eastAsia"/>
          <w:szCs w:val="21"/>
        </w:rPr>
        <w:t>的转置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="0032502D" w:rsidRPr="00025957">
        <w:rPr>
          <w:position w:val="-4"/>
        </w:rPr>
        <w:object w:dxaOrig="499" w:dyaOrig="300">
          <v:shape id="_x0000_i1038" type="#_x0000_t75" style="width:24.75pt;height:15pt" o:ole="">
            <v:imagedata r:id="rId35" o:title=""/>
          </v:shape>
          <o:OLEObject Type="Embed" ProgID="Equation.DSMT4" ShapeID="_x0000_i1038" DrawAspect="Content" ObjectID="_1675180658" r:id="rId36"/>
        </w:object>
      </w:r>
      <w:r w:rsidRPr="00C417B4">
        <w:rPr>
          <w:rFonts w:ascii="宋体" w:hAnsi="宋体" w:hint="eastAsia"/>
          <w:szCs w:val="21"/>
          <w:u w:val="single"/>
        </w:rPr>
        <w:t>_________</w:t>
      </w:r>
      <w:r>
        <w:rPr>
          <w:rFonts w:ascii="宋体" w:hAnsi="宋体" w:hint="eastAsia"/>
          <w:szCs w:val="21"/>
        </w:rPr>
        <w:t>.</w:t>
      </w:r>
    </w:p>
    <w:p w:rsidR="000D2A6E" w:rsidRDefault="000D2A6E" w:rsidP="00FD5480">
      <w:pPr>
        <w:tabs>
          <w:tab w:val="left" w:pos="1260"/>
        </w:tabs>
        <w:rPr>
          <w:rFonts w:ascii="宋体" w:hAnsi="宋体"/>
          <w:szCs w:val="21"/>
        </w:rPr>
      </w:pPr>
    </w:p>
    <w:p w:rsidR="00F22A87" w:rsidRPr="00C417B4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pStyle w:val="1"/>
      </w:pPr>
      <w:r w:rsidRPr="00C417B4">
        <w:rPr>
          <w:rFonts w:hint="eastAsia"/>
        </w:rPr>
        <w:t>二、选择题</w:t>
      </w:r>
      <w:r w:rsidR="00B3628E">
        <w:rPr>
          <w:rFonts w:hint="eastAsia"/>
        </w:rPr>
        <w:t>（</w:t>
      </w:r>
      <w:r w:rsidRPr="00C417B4">
        <w:rPr>
          <w:rFonts w:hint="eastAsia"/>
        </w:rPr>
        <w:t>本题共5个小题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每小题3分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满分15分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61373F">
      <w:pPr>
        <w:ind w:left="480" w:hangingChars="200" w:hanging="480"/>
        <w:jc w:val="left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30"/>
        </w:rPr>
        <w:object w:dxaOrig="2260" w:dyaOrig="720">
          <v:shape id="_x0000_i1039" type="#_x0000_t75" style="width:112.9pt;height:36.3pt" o:ole="">
            <v:imagedata r:id="rId37" o:title=""/>
          </v:shape>
          <o:OLEObject Type="Embed" ProgID="Equation.DSMT4" ShapeID="_x0000_i1039" DrawAspect="Content" ObjectID="_1675180659" r:id="rId38"/>
        </w:object>
      </w:r>
      <w:r w:rsidRPr="00427D31">
        <w:rPr>
          <w:rFonts w:ascii="宋体" w:hAnsi="宋体" w:hint="eastAsia"/>
        </w:rPr>
        <w:t>,</w:t>
      </w:r>
      <w:r w:rsidR="0032502D" w:rsidRPr="0032502D">
        <w:rPr>
          <w:position w:val="-30"/>
        </w:rPr>
        <w:object w:dxaOrig="2560" w:dyaOrig="720">
          <v:shape id="_x0000_i1040" type="#_x0000_t75" style="width:127.85pt;height:36.3pt" o:ole="">
            <v:imagedata r:id="rId39" o:title=""/>
          </v:shape>
          <o:OLEObject Type="Embed" ProgID="Equation.DSMT4" ShapeID="_x0000_i1040" DrawAspect="Content" ObjectID="_1675180660" r:id="rId40"/>
        </w:object>
      </w:r>
      <w:r w:rsidRPr="00427D31">
        <w:rPr>
          <w:rFonts w:ascii="宋体" w:hAnsi="宋体" w:hint="eastAsia"/>
        </w:rPr>
        <w:t>,</w:t>
      </w:r>
      <w:r w:rsidR="0032502D" w:rsidRPr="0032502D">
        <w:rPr>
          <w:position w:val="-30"/>
        </w:rPr>
        <w:object w:dxaOrig="2780" w:dyaOrig="720">
          <v:shape id="_x0000_i1041" type="#_x0000_t75" style="width:138.8pt;height:36.3pt" o:ole="">
            <v:imagedata r:id="rId41" o:title=""/>
          </v:shape>
          <o:OLEObject Type="Embed" ProgID="Equation.DSMT4" ShapeID="_x0000_i1041" DrawAspect="Content" ObjectID="_1675180661" r:id="rId42"/>
        </w:object>
      </w:r>
      <w:r w:rsidR="0061373F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Pr="0003165C">
        <w:rPr>
          <w:rFonts w:hint="eastAsia"/>
        </w:rPr>
        <w:t xml:space="preserve">(   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>)</w:t>
      </w:r>
    </w:p>
    <w:p w:rsidR="00777FAD" w:rsidRDefault="00777FAD" w:rsidP="00E363D1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32502D" w:rsidRPr="00025957">
        <w:rPr>
          <w:position w:val="-4"/>
        </w:rPr>
        <w:object w:dxaOrig="1040" w:dyaOrig="260">
          <v:shape id="_x0000_i1042" type="#_x0000_t75" style="width:51.85pt;height:13.25pt" o:ole="">
            <v:imagedata r:id="rId43" o:title=""/>
          </v:shape>
          <o:OLEObject Type="Embed" ProgID="Equation.DSMT4" ShapeID="_x0000_i1042" DrawAspect="Content" ObjectID="_1675180662" r:id="rId44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(B) </w:t>
      </w:r>
      <w:r w:rsidR="0032502D" w:rsidRPr="00025957">
        <w:rPr>
          <w:position w:val="-4"/>
        </w:rPr>
        <w:object w:dxaOrig="1040" w:dyaOrig="260">
          <v:shape id="_x0000_i1043" type="#_x0000_t75" style="width:51.85pt;height:13.25pt" o:ole="">
            <v:imagedata r:id="rId45" o:title=""/>
          </v:shape>
          <o:OLEObject Type="Embed" ProgID="Equation.DSMT4" ShapeID="_x0000_i1043" DrawAspect="Content" ObjectID="_1675180663" r:id="rId46"/>
        </w:object>
      </w:r>
      <w:r w:rsidR="00E363D1">
        <w:rPr>
          <w:rFonts w:ascii="宋体" w:hAnsi="宋体" w:hint="eastAsia"/>
          <w:szCs w:val="21"/>
        </w:rPr>
        <w:t>．</w:t>
      </w:r>
    </w:p>
    <w:p w:rsidR="00777FAD" w:rsidRPr="00C417B4" w:rsidRDefault="00777FAD" w:rsidP="00E363D1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="0032502D" w:rsidRPr="00025957">
        <w:rPr>
          <w:position w:val="-4"/>
        </w:rPr>
        <w:object w:dxaOrig="1040" w:dyaOrig="260">
          <v:shape id="_x0000_i1044" type="#_x0000_t75" style="width:51.85pt;height:13.25pt" o:ole="">
            <v:imagedata r:id="rId47" o:title=""/>
          </v:shape>
          <o:OLEObject Type="Embed" ProgID="Equation.DSMT4" ShapeID="_x0000_i1044" DrawAspect="Content" ObjectID="_1675180664" r:id="rId48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(D) </w:t>
      </w:r>
      <w:r w:rsidR="0032502D" w:rsidRPr="00025957">
        <w:rPr>
          <w:position w:val="-4"/>
        </w:rPr>
        <w:object w:dxaOrig="1040" w:dyaOrig="260">
          <v:shape id="_x0000_i1045" type="#_x0000_t75" style="width:51.85pt;height:13.25pt" o:ole="">
            <v:imagedata r:id="rId49" o:title=""/>
          </v:shape>
          <o:OLEObject Type="Embed" ProgID="Equation.DSMT4" ShapeID="_x0000_i1045" DrawAspect="Content" ObjectID="_1675180665" r:id="rId50"/>
        </w:object>
      </w:r>
      <w:r w:rsidR="00E363D1">
        <w:rPr>
          <w:rFonts w:ascii="宋体" w:hAnsi="宋体" w:hint="eastAsia"/>
          <w:szCs w:val="21"/>
        </w:rPr>
        <w:t>．</w:t>
      </w:r>
    </w:p>
    <w:p w:rsidR="00430D29" w:rsidRDefault="00430D29" w:rsidP="00430D29">
      <w:pPr>
        <w:rPr>
          <w:rStyle w:val="af4"/>
        </w:rPr>
      </w:pPr>
    </w:p>
    <w:p w:rsidR="003C6541" w:rsidRDefault="003C6541" w:rsidP="00430D29">
      <w:pPr>
        <w:ind w:left="480" w:hangingChars="200" w:hanging="480"/>
        <w:rPr>
          <w:rFonts w:ascii="宋体" w:hAnsi="宋体"/>
          <w:szCs w:val="21"/>
        </w:rPr>
      </w:pPr>
    </w:p>
    <w:p w:rsidR="00777FAD" w:rsidRPr="00C417B4" w:rsidRDefault="00777FAD" w:rsidP="00430D29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二元函数</w:t>
      </w:r>
      <w:r w:rsidR="0032502D" w:rsidRPr="0032502D">
        <w:rPr>
          <w:position w:val="-10"/>
        </w:rPr>
        <w:object w:dxaOrig="760" w:dyaOrig="320">
          <v:shape id="_x0000_i1046" type="#_x0000_t75" style="width:38pt;height:16.15pt" o:ole="">
            <v:imagedata r:id="rId51" o:title=""/>
          </v:shape>
          <o:OLEObject Type="Embed" ProgID="Equation.DSMT4" ShapeID="_x0000_i1046" DrawAspect="Content" ObjectID="_1675180666" r:id="rId52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12"/>
        </w:rPr>
        <w:object w:dxaOrig="780" w:dyaOrig="360">
          <v:shape id="_x0000_i1047" type="#_x0000_t75" style="width:39.15pt;height:17.85pt" o:ole="">
            <v:imagedata r:id="rId53" o:title=""/>
          </v:shape>
          <o:OLEObject Type="Embed" ProgID="Equation.DSMT4" ShapeID="_x0000_i1047" DrawAspect="Content" ObjectID="_1675180667" r:id="rId54"/>
        </w:object>
      </w:r>
      <w:r w:rsidRPr="00C417B4">
        <w:rPr>
          <w:rFonts w:ascii="宋体" w:hAnsi="宋体" w:hint="eastAsia"/>
          <w:szCs w:val="21"/>
        </w:rPr>
        <w:t>处两个偏导数</w:t>
      </w:r>
      <w:r w:rsidR="0032502D" w:rsidRPr="0032502D">
        <w:rPr>
          <w:position w:val="-12"/>
        </w:rPr>
        <w:object w:dxaOrig="1060" w:dyaOrig="440">
          <v:shape id="_x0000_i1048" type="#_x0000_t75" style="width:53pt;height:21.9pt" o:ole="">
            <v:imagedata r:id="rId55" o:title=""/>
          </v:shape>
          <o:OLEObject Type="Embed" ProgID="Equation.DSMT4" ShapeID="_x0000_i1048" DrawAspect="Content" ObjectID="_1675180668" r:id="rId56"/>
        </w:object>
      </w:r>
      <w:r w:rsidR="00E363D1">
        <w:rPr>
          <w:rFonts w:ascii="宋体" w:hAnsi="宋体" w:hint="eastAsia"/>
          <w:szCs w:val="21"/>
        </w:rPr>
        <w:t>,</w:t>
      </w:r>
      <w:r w:rsidR="0032502D" w:rsidRPr="0032502D">
        <w:rPr>
          <w:position w:val="-14"/>
        </w:rPr>
        <w:object w:dxaOrig="1060" w:dyaOrig="460">
          <v:shape id="_x0000_i1049" type="#_x0000_t75" style="width:53pt;height:23.05pt" o:ole="">
            <v:imagedata r:id="rId57" o:title=""/>
          </v:shape>
          <o:OLEObject Type="Embed" ProgID="Equation.DSMT4" ShapeID="_x0000_i1049" DrawAspect="Content" ObjectID="_1675180669" r:id="rId58"/>
        </w:object>
      </w:r>
      <w:r w:rsidRPr="00C417B4">
        <w:rPr>
          <w:rFonts w:ascii="宋体" w:hAnsi="宋体" w:hint="eastAsia"/>
          <w:szCs w:val="21"/>
        </w:rPr>
        <w:t>存在是</w:t>
      </w:r>
      <w:r w:rsidR="0032502D" w:rsidRPr="0032502D">
        <w:rPr>
          <w:position w:val="-10"/>
        </w:rPr>
        <w:object w:dxaOrig="760" w:dyaOrig="320">
          <v:shape id="_x0000_i1050" type="#_x0000_t75" style="width:38pt;height:16.15pt" o:ole="">
            <v:imagedata r:id="rId59" o:title=""/>
          </v:shape>
          <o:OLEObject Type="Embed" ProgID="Equation.DSMT4" ShapeID="_x0000_i1050" DrawAspect="Content" ObjectID="_1675180670" r:id="rId60"/>
        </w:object>
      </w:r>
      <w:r w:rsidRPr="00C417B4">
        <w:rPr>
          <w:rFonts w:ascii="宋体" w:hAnsi="宋体" w:hint="eastAsia"/>
          <w:szCs w:val="21"/>
        </w:rPr>
        <w:t>在该点连续的</w:t>
      </w:r>
      <w:r w:rsidRPr="0003165C">
        <w:rPr>
          <w:rFonts w:hint="eastAsia"/>
        </w:rPr>
        <w:t xml:space="preserve">(  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)</w:t>
      </w:r>
    </w:p>
    <w:p w:rsidR="00777FAD" w:rsidRPr="00C417B4" w:rsidRDefault="00777FAD" w:rsidP="00E363D1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Pr="00C417B4">
        <w:rPr>
          <w:rFonts w:ascii="宋体" w:hAnsi="宋体" w:hint="eastAsia"/>
          <w:szCs w:val="21"/>
        </w:rPr>
        <w:t>充分条件但非必要条件</w: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(B) </w:t>
      </w:r>
      <w:r w:rsidRPr="00C417B4">
        <w:rPr>
          <w:rFonts w:ascii="宋体" w:hAnsi="宋体" w:hint="eastAsia"/>
          <w:szCs w:val="21"/>
        </w:rPr>
        <w:t>必要条件</w:t>
      </w:r>
      <w:r>
        <w:rPr>
          <w:rFonts w:ascii="宋体" w:hAnsi="宋体" w:hint="eastAsia"/>
          <w:szCs w:val="21"/>
        </w:rPr>
        <w:t>而</w:t>
      </w:r>
      <w:r w:rsidRPr="00C417B4">
        <w:rPr>
          <w:rFonts w:ascii="宋体" w:hAnsi="宋体" w:hint="eastAsia"/>
          <w:szCs w:val="21"/>
        </w:rPr>
        <w:t>非充分条件</w:t>
      </w:r>
      <w:r w:rsidR="00E363D1">
        <w:rPr>
          <w:rFonts w:ascii="宋体" w:hAnsi="宋体" w:hint="eastAsia"/>
          <w:szCs w:val="21"/>
        </w:rPr>
        <w:t>．</w:t>
      </w:r>
    </w:p>
    <w:p w:rsidR="00777FAD" w:rsidRPr="00C417B4" w:rsidRDefault="00777FAD" w:rsidP="00E363D1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lastRenderedPageBreak/>
        <w:t xml:space="preserve">(C) </w:t>
      </w:r>
      <w:r w:rsidRPr="00C417B4">
        <w:rPr>
          <w:rFonts w:ascii="宋体" w:hAnsi="宋体" w:hint="eastAsia"/>
          <w:szCs w:val="21"/>
        </w:rPr>
        <w:t>充分必要条件</w: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Pr="00C417B4">
        <w:rPr>
          <w:rFonts w:ascii="宋体" w:hAnsi="宋体" w:hint="eastAsia"/>
          <w:szCs w:val="21"/>
        </w:rPr>
        <w:t>既非充分条件又非必要条件</w:t>
      </w:r>
      <w:r w:rsidR="00E363D1">
        <w:rPr>
          <w:rFonts w:ascii="宋体" w:hAnsi="宋体" w:hint="eastAsia"/>
          <w:szCs w:val="21"/>
        </w:rPr>
        <w:t>．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C6541" w:rsidRPr="000D2A6E" w:rsidRDefault="003C6541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设常数</w:t>
      </w:r>
      <w:r w:rsidR="0032502D" w:rsidRPr="0032502D">
        <w:rPr>
          <w:position w:val="-6"/>
        </w:rPr>
        <w:object w:dxaOrig="560" w:dyaOrig="279">
          <v:shape id="_x0000_i1051" type="#_x0000_t75" style="width:28.2pt;height:13.8pt" o:ole="">
            <v:imagedata r:id="rId61" o:title=""/>
          </v:shape>
          <o:OLEObject Type="Embed" ProgID="Equation.DSMT4" ShapeID="_x0000_i1051" DrawAspect="Content" ObjectID="_1675180671" r:id="rId6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且级数</w:t>
      </w:r>
      <w:r w:rsidR="0032502D" w:rsidRPr="0032502D">
        <w:rPr>
          <w:position w:val="-28"/>
        </w:rPr>
        <w:object w:dxaOrig="580" w:dyaOrig="680">
          <v:shape id="_x0000_i1052" type="#_x0000_t75" style="width:28.8pt;height:34pt" o:ole="">
            <v:imagedata r:id="rId63" o:title=""/>
          </v:shape>
          <o:OLEObject Type="Embed" ProgID="Equation.DSMT4" ShapeID="_x0000_i1052" DrawAspect="Content" ObjectID="_1675180672" r:id="rId64"/>
        </w:object>
      </w:r>
      <w:r w:rsidRPr="00C417B4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则级数</w:t>
      </w:r>
      <w:r w:rsidR="0032502D" w:rsidRPr="0032502D">
        <w:rPr>
          <w:position w:val="-32"/>
        </w:rPr>
        <w:object w:dxaOrig="1700" w:dyaOrig="720">
          <v:shape id="_x0000_i1053" type="#_x0000_t75" style="width:85.25pt;height:36.3pt" o:ole="">
            <v:imagedata r:id="rId65" o:title=""/>
          </v:shape>
          <o:OLEObject Type="Embed" ProgID="Equation.DSMT4" ShapeID="_x0000_i1053" DrawAspect="Content" ObjectID="_1675180673" r:id="rId66"/>
        </w:object>
      </w:r>
      <w:r w:rsidRPr="0003165C">
        <w:rPr>
          <w:rFonts w:hint="eastAsia"/>
        </w:rPr>
        <w:t>(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  )</w:t>
      </w:r>
    </w:p>
    <w:p w:rsidR="00777FAD" w:rsidRPr="00E363D1" w:rsidRDefault="00777FAD" w:rsidP="00430D29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Pr="00E363D1">
        <w:rPr>
          <w:rFonts w:hint="eastAsia"/>
        </w:rPr>
        <w:t>发散</w:t>
      </w:r>
      <w:r w:rsidR="00E363D1">
        <w:rPr>
          <w:rFonts w:hint="eastAsia"/>
        </w:rPr>
        <w:t>．</w:t>
      </w:r>
      <w:r w:rsidRPr="00E363D1">
        <w:rPr>
          <w:rFonts w:hint="eastAsia"/>
        </w:rPr>
        <w:t xml:space="preserve">                               (B) </w:t>
      </w:r>
      <w:r w:rsidRPr="00E363D1">
        <w:rPr>
          <w:rFonts w:hint="eastAsia"/>
        </w:rPr>
        <w:t>条件收敛</w:t>
      </w:r>
      <w:r w:rsidR="00E363D1">
        <w:rPr>
          <w:rFonts w:hint="eastAsia"/>
        </w:rPr>
        <w:t>．</w:t>
      </w:r>
    </w:p>
    <w:p w:rsidR="00777FAD" w:rsidRPr="00E363D1" w:rsidRDefault="00777FAD" w:rsidP="00430D29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(C) </w:t>
      </w:r>
      <w:r w:rsidRPr="00E363D1">
        <w:rPr>
          <w:rFonts w:hint="eastAsia"/>
        </w:rPr>
        <w:t>绝对收敛</w:t>
      </w:r>
      <w:r w:rsidR="00E363D1">
        <w:rPr>
          <w:rFonts w:hint="eastAsia"/>
        </w:rPr>
        <w:t>．</w:t>
      </w:r>
      <w:r w:rsidRPr="00E363D1">
        <w:rPr>
          <w:rFonts w:hint="eastAsia"/>
        </w:rPr>
        <w:t xml:space="preserve">                           (D) </w:t>
      </w:r>
      <w:r w:rsidRPr="00E363D1">
        <w:rPr>
          <w:rFonts w:hint="eastAsia"/>
        </w:rPr>
        <w:t>收敛性与</w:t>
      </w:r>
      <w:r w:rsidR="0032502D" w:rsidRPr="0032502D">
        <w:rPr>
          <w:position w:val="-6"/>
        </w:rPr>
        <w:object w:dxaOrig="220" w:dyaOrig="279">
          <v:shape id="_x0000_i1054" type="#_x0000_t75" style="width:10.95pt;height:13.8pt" o:ole="">
            <v:imagedata r:id="rId67" o:title=""/>
          </v:shape>
          <o:OLEObject Type="Embed" ProgID="Equation.DSMT4" ShapeID="_x0000_i1054" DrawAspect="Content" ObjectID="_1675180674" r:id="rId68"/>
        </w:object>
      </w:r>
      <w:r w:rsidRPr="00E363D1">
        <w:rPr>
          <w:rFonts w:hint="eastAsia"/>
        </w:rPr>
        <w:t>有关</w:t>
      </w:r>
      <w:r w:rsidR="00E363D1">
        <w:rPr>
          <w:rFonts w:hint="eastAsia"/>
        </w:rPr>
        <w:t>．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C6541" w:rsidRPr="000D2A6E" w:rsidRDefault="003C6541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(4) </w:t>
      </w:r>
      <w:r w:rsidR="00953475">
        <w:rPr>
          <w:rFonts w:hint="eastAsia"/>
        </w:rPr>
        <w:t>设</w:t>
      </w:r>
      <w:r w:rsidR="0032502D" w:rsidRPr="0032502D">
        <w:rPr>
          <w:position w:val="-32"/>
        </w:rPr>
        <w:object w:dxaOrig="3080" w:dyaOrig="700">
          <v:shape id="_x0000_i1055" type="#_x0000_t75" style="width:153.8pt;height:35.15pt" o:ole="">
            <v:imagedata r:id="rId69" o:title=""/>
          </v:shape>
          <o:OLEObject Type="Embed" ProgID="Equation.DSMT4" ShapeID="_x0000_i1055" DrawAspect="Content" ObjectID="_1675180675" r:id="rId70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1060" w:dyaOrig="320">
          <v:shape id="_x0000_i1056" type="#_x0000_t75" style="width:53pt;height:16.15pt" o:ole="">
            <v:imagedata r:id="rId71" o:title=""/>
          </v:shape>
          <o:OLEObject Type="Embed" ProgID="Equation.DSMT4" ShapeID="_x0000_i1056" DrawAspect="Content" ObjectID="_1675180676" r:id="rId7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则必有</w:t>
      </w:r>
      <w:r w:rsidRPr="0003165C">
        <w:rPr>
          <w:rFonts w:hint="eastAsia"/>
        </w:rPr>
        <w:t>(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  )</w:t>
      </w:r>
    </w:p>
    <w:p w:rsidR="00777FAD" w:rsidRPr="00C417B4" w:rsidRDefault="00777FAD" w:rsidP="00E363D1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32502D" w:rsidRPr="0032502D">
        <w:rPr>
          <w:position w:val="-6"/>
        </w:rPr>
        <w:object w:dxaOrig="680" w:dyaOrig="279">
          <v:shape id="_x0000_i1057" type="#_x0000_t75" style="width:34pt;height:13.8pt" o:ole="">
            <v:imagedata r:id="rId73" o:title=""/>
          </v:shape>
          <o:OLEObject Type="Embed" ProgID="Equation.DSMT4" ShapeID="_x0000_i1057" DrawAspect="Content" ObjectID="_1675180677" r:id="rId74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 w:rsidR="00E363D1">
        <w:rPr>
          <w:rFonts w:ascii="宋体" w:hAnsi="宋体" w:hint="eastAsia"/>
          <w:szCs w:val="21"/>
        </w:rPr>
        <w:t xml:space="preserve">  </w:t>
      </w:r>
      <w:r w:rsidRPr="00E363D1">
        <w:rPr>
          <w:rFonts w:hint="eastAsia"/>
        </w:rPr>
        <w:t xml:space="preserve">(B) </w:t>
      </w:r>
      <w:r w:rsidR="0032502D" w:rsidRPr="0032502D">
        <w:rPr>
          <w:position w:val="-6"/>
        </w:rPr>
        <w:object w:dxaOrig="820" w:dyaOrig="279">
          <v:shape id="_x0000_i1058" type="#_x0000_t75" style="width:40.9pt;height:13.8pt" o:ole="">
            <v:imagedata r:id="rId75" o:title=""/>
          </v:shape>
          <o:OLEObject Type="Embed" ProgID="Equation.DSMT4" ShapeID="_x0000_i1058" DrawAspect="Content" ObjectID="_1675180678" r:id="rId76"/>
        </w:object>
      </w:r>
      <w:r w:rsidR="00E363D1">
        <w:rPr>
          <w:rFonts w:ascii="宋体" w:hAnsi="宋体" w:hint="eastAsia"/>
          <w:szCs w:val="21"/>
        </w:rPr>
        <w:t xml:space="preserve">．    </w:t>
      </w:r>
      <w:r w:rsidRPr="00E363D1">
        <w:rPr>
          <w:rFonts w:hint="eastAsia"/>
        </w:rPr>
        <w:t xml:space="preserve">(C) </w:t>
      </w:r>
      <w:r w:rsidR="0032502D" w:rsidRPr="0032502D">
        <w:rPr>
          <w:position w:val="-6"/>
        </w:rPr>
        <w:object w:dxaOrig="660" w:dyaOrig="279">
          <v:shape id="_x0000_i1059" type="#_x0000_t75" style="width:32.85pt;height:13.8pt" o:ole="">
            <v:imagedata r:id="rId77" o:title=""/>
          </v:shape>
          <o:OLEObject Type="Embed" ProgID="Equation.DSMT4" ShapeID="_x0000_i1059" DrawAspect="Content" ObjectID="_1675180679" r:id="rId78"/>
        </w:object>
      </w:r>
      <w:r w:rsidR="00E363D1"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="0032502D" w:rsidRPr="0032502D">
        <w:rPr>
          <w:position w:val="-6"/>
        </w:rPr>
        <w:object w:dxaOrig="800" w:dyaOrig="279">
          <v:shape id="_x0000_i1060" type="#_x0000_t75" style="width:39.75pt;height:13.8pt" o:ole="">
            <v:imagedata r:id="rId79" o:title=""/>
          </v:shape>
          <o:OLEObject Type="Embed" ProgID="Equation.DSMT4" ShapeID="_x0000_i1060" DrawAspect="Content" ObjectID="_1675180680" r:id="rId80"/>
        </w:object>
      </w:r>
      <w:r w:rsidR="00E363D1">
        <w:rPr>
          <w:rFonts w:ascii="宋体" w:hAnsi="宋体" w:hint="eastAsia"/>
          <w:szCs w:val="21"/>
        </w:rPr>
        <w:t>．</w:t>
      </w:r>
    </w:p>
    <w:p w:rsidR="00172912" w:rsidRDefault="00172912" w:rsidP="00172912">
      <w:pPr>
        <w:rPr>
          <w:rFonts w:ascii="宋体" w:hAnsi="宋体"/>
          <w:szCs w:val="21"/>
        </w:rPr>
      </w:pPr>
    </w:p>
    <w:p w:rsidR="00F22A87" w:rsidRPr="000D2A6E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已知向量组</w:t>
      </w:r>
      <w:r w:rsidR="0032502D" w:rsidRPr="0032502D">
        <w:rPr>
          <w:position w:val="-12"/>
        </w:rPr>
        <w:object w:dxaOrig="300" w:dyaOrig="360">
          <v:shape id="_x0000_i1061" type="#_x0000_t75" style="width:15pt;height:17.85pt" o:ole="">
            <v:imagedata r:id="rId81" o:title=""/>
          </v:shape>
          <o:OLEObject Type="Embed" ProgID="Equation.DSMT4" ShapeID="_x0000_i1061" DrawAspect="Content" ObjectID="_1675180681" r:id="rId82"/>
        </w:object>
      </w:r>
      <w:r w:rsidR="00661402">
        <w:rPr>
          <w:rFonts w:ascii="宋体" w:hAnsi="宋体" w:hint="eastAsia"/>
          <w:szCs w:val="21"/>
        </w:rPr>
        <w:t xml:space="preserve">, </w:t>
      </w:r>
      <w:r w:rsidR="0032502D" w:rsidRPr="0032502D">
        <w:rPr>
          <w:position w:val="-12"/>
        </w:rPr>
        <w:object w:dxaOrig="300" w:dyaOrig="360">
          <v:shape id="_x0000_i1062" type="#_x0000_t75" style="width:15pt;height:17.85pt" o:ole="">
            <v:imagedata r:id="rId83" o:title=""/>
          </v:shape>
          <o:OLEObject Type="Embed" ProgID="Equation.DSMT4" ShapeID="_x0000_i1062" DrawAspect="Content" ObjectID="_1675180682" r:id="rId84"/>
        </w:object>
      </w:r>
      <w:r w:rsidR="00661402">
        <w:rPr>
          <w:rFonts w:ascii="宋体" w:hAnsi="宋体" w:hint="eastAsia"/>
          <w:szCs w:val="21"/>
        </w:rPr>
        <w:t xml:space="preserve">, </w:t>
      </w:r>
      <w:r w:rsidR="0032502D" w:rsidRPr="0032502D">
        <w:rPr>
          <w:position w:val="-12"/>
        </w:rPr>
        <w:object w:dxaOrig="300" w:dyaOrig="360">
          <v:shape id="_x0000_i1063" type="#_x0000_t75" style="width:15pt;height:17.85pt" o:ole="">
            <v:imagedata r:id="rId85" o:title=""/>
          </v:shape>
          <o:OLEObject Type="Embed" ProgID="Equation.DSMT4" ShapeID="_x0000_i1063" DrawAspect="Content" ObjectID="_1675180683" r:id="rId86"/>
        </w:object>
      </w:r>
      <w:r w:rsidR="00661402">
        <w:rPr>
          <w:rFonts w:ascii="宋体" w:hAnsi="宋体" w:hint="eastAsia"/>
          <w:szCs w:val="21"/>
        </w:rPr>
        <w:t xml:space="preserve">, </w:t>
      </w:r>
      <w:r w:rsidR="0032502D" w:rsidRPr="0032502D">
        <w:rPr>
          <w:position w:val="-12"/>
        </w:rPr>
        <w:object w:dxaOrig="300" w:dyaOrig="360">
          <v:shape id="_x0000_i1064" type="#_x0000_t75" style="width:15pt;height:17.85pt" o:ole="">
            <v:imagedata r:id="rId87" o:title=""/>
          </v:shape>
          <o:OLEObject Type="Embed" ProgID="Equation.DSMT4" ShapeID="_x0000_i1064" DrawAspect="Content" ObjectID="_1675180684" r:id="rId88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则向量组</w:t>
      </w:r>
      <w:r w:rsidRPr="0003165C">
        <w:rPr>
          <w:rFonts w:hint="eastAsia"/>
        </w:rPr>
        <w:t xml:space="preserve">( </w:t>
      </w:r>
      <w:r w:rsidR="0003165C" w:rsidRPr="0003165C">
        <w:rPr>
          <w:rFonts w:hint="eastAsia"/>
        </w:rPr>
        <w:t xml:space="preserve"> </w:t>
      </w:r>
      <w:r w:rsidRPr="0003165C">
        <w:rPr>
          <w:rFonts w:hint="eastAsia"/>
        </w:rPr>
        <w:t xml:space="preserve">  )</w:t>
      </w:r>
    </w:p>
    <w:p w:rsidR="00777FAD" w:rsidRPr="00C417B4" w:rsidRDefault="00777FAD" w:rsidP="00661402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(A) </w:t>
      </w:r>
      <w:r w:rsidR="0032502D" w:rsidRPr="0032502D">
        <w:rPr>
          <w:position w:val="-12"/>
        </w:rPr>
        <w:object w:dxaOrig="740" w:dyaOrig="360">
          <v:shape id="_x0000_i1065" type="#_x0000_t75" style="width:36.85pt;height:17.85pt" o:ole="">
            <v:imagedata r:id="rId89" o:title=""/>
          </v:shape>
          <o:OLEObject Type="Embed" ProgID="Equation.DSMT4" ShapeID="_x0000_i1065" DrawAspect="Content" ObjectID="_1675180685" r:id="rId90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066" type="#_x0000_t75" style="width:36.85pt;height:17.85pt" o:ole="">
            <v:imagedata r:id="rId91" o:title=""/>
          </v:shape>
          <o:OLEObject Type="Embed" ProgID="Equation.DSMT4" ShapeID="_x0000_i1066" DrawAspect="Content" ObjectID="_1675180686" r:id="rId92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067" type="#_x0000_t75" style="width:38pt;height:17.85pt" o:ole="">
            <v:imagedata r:id="rId93" o:title=""/>
          </v:shape>
          <o:OLEObject Type="Embed" ProgID="Equation.DSMT4" ShapeID="_x0000_i1067" DrawAspect="Content" ObjectID="_1675180687" r:id="rId94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068" type="#_x0000_t75" style="width:38pt;height:17.85pt" o:ole="">
            <v:imagedata r:id="rId95" o:title=""/>
          </v:shape>
          <o:OLEObject Type="Embed" ProgID="Equation.DSMT4" ShapeID="_x0000_i1068" DrawAspect="Content" ObjectID="_1675180688" r:id="rId96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777FAD" w:rsidRPr="00C417B4" w:rsidRDefault="00777FAD" w:rsidP="00661402">
      <w:pPr>
        <w:tabs>
          <w:tab w:val="left" w:pos="360"/>
        </w:tabs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(B) </w:t>
      </w:r>
      <w:r w:rsidR="0032502D" w:rsidRPr="0032502D">
        <w:rPr>
          <w:position w:val="-12"/>
        </w:rPr>
        <w:object w:dxaOrig="740" w:dyaOrig="360">
          <v:shape id="_x0000_i1069" type="#_x0000_t75" style="width:36.85pt;height:17.85pt" o:ole="">
            <v:imagedata r:id="rId97" o:title=""/>
          </v:shape>
          <o:OLEObject Type="Embed" ProgID="Equation.DSMT4" ShapeID="_x0000_i1069" DrawAspect="Content" ObjectID="_1675180689" r:id="rId98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070" type="#_x0000_t75" style="width:36.85pt;height:17.85pt" o:ole="">
            <v:imagedata r:id="rId99" o:title=""/>
          </v:shape>
          <o:OLEObject Type="Embed" ProgID="Equation.DSMT4" ShapeID="_x0000_i1070" DrawAspect="Content" ObjectID="_1675180690" r:id="rId100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071" type="#_x0000_t75" style="width:36.85pt;height:17.85pt" o:ole="">
            <v:imagedata r:id="rId101" o:title=""/>
          </v:shape>
          <o:OLEObject Type="Embed" ProgID="Equation.DSMT4" ShapeID="_x0000_i1071" DrawAspect="Content" ObjectID="_1675180691" r:id="rId102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072" type="#_x0000_t75" style="width:38pt;height:17.85pt" o:ole="">
            <v:imagedata r:id="rId103" o:title=""/>
          </v:shape>
          <o:OLEObject Type="Embed" ProgID="Equation.DSMT4" ShapeID="_x0000_i1072" DrawAspect="Content" ObjectID="_1675180692" r:id="rId104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777FAD" w:rsidRPr="00C417B4" w:rsidRDefault="00777FAD" w:rsidP="00661402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(C) </w:t>
      </w:r>
      <w:r w:rsidR="0032502D" w:rsidRPr="0032502D">
        <w:rPr>
          <w:position w:val="-12"/>
        </w:rPr>
        <w:object w:dxaOrig="740" w:dyaOrig="360">
          <v:shape id="_x0000_i1073" type="#_x0000_t75" style="width:36.85pt;height:17.85pt" o:ole="">
            <v:imagedata r:id="rId105" o:title=""/>
          </v:shape>
          <o:OLEObject Type="Embed" ProgID="Equation.DSMT4" ShapeID="_x0000_i1073" DrawAspect="Content" ObjectID="_1675180693" r:id="rId106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074" type="#_x0000_t75" style="width:36.85pt;height:17.85pt" o:ole="">
            <v:imagedata r:id="rId107" o:title=""/>
          </v:shape>
          <o:OLEObject Type="Embed" ProgID="Equation.DSMT4" ShapeID="_x0000_i1074" DrawAspect="Content" ObjectID="_1675180694" r:id="rId108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075" type="#_x0000_t75" style="width:38pt;height:17.85pt" o:ole="">
            <v:imagedata r:id="rId109" o:title=""/>
          </v:shape>
          <o:OLEObject Type="Embed" ProgID="Equation.DSMT4" ShapeID="_x0000_i1075" DrawAspect="Content" ObjectID="_1675180695" r:id="rId110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076" type="#_x0000_t75" style="width:38pt;height:17.85pt" o:ole="">
            <v:imagedata r:id="rId111" o:title=""/>
          </v:shape>
          <o:OLEObject Type="Embed" ProgID="Equation.DSMT4" ShapeID="_x0000_i1076" DrawAspect="Content" ObjectID="_1675180696" r:id="rId112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777FAD" w:rsidRDefault="00777FAD" w:rsidP="00661402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(D) </w:t>
      </w:r>
      <w:r w:rsidR="0032502D" w:rsidRPr="0032502D">
        <w:rPr>
          <w:position w:val="-12"/>
        </w:rPr>
        <w:object w:dxaOrig="740" w:dyaOrig="360">
          <v:shape id="_x0000_i1077" type="#_x0000_t75" style="width:36.85pt;height:17.85pt" o:ole="">
            <v:imagedata r:id="rId113" o:title=""/>
          </v:shape>
          <o:OLEObject Type="Embed" ProgID="Equation.DSMT4" ShapeID="_x0000_i1077" DrawAspect="Content" ObjectID="_1675180697" r:id="rId114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078" type="#_x0000_t75" style="width:36.85pt;height:17.85pt" o:ole="">
            <v:imagedata r:id="rId115" o:title=""/>
          </v:shape>
          <o:OLEObject Type="Embed" ProgID="Equation.DSMT4" ShapeID="_x0000_i1078" DrawAspect="Content" ObjectID="_1675180698" r:id="rId116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40" w:dyaOrig="360">
          <v:shape id="_x0000_i1079" type="#_x0000_t75" style="width:36.85pt;height:17.85pt" o:ole="">
            <v:imagedata r:id="rId117" o:title=""/>
          </v:shape>
          <o:OLEObject Type="Embed" ProgID="Equation.DSMT4" ShapeID="_x0000_i1079" DrawAspect="Content" ObjectID="_1675180699" r:id="rId118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12"/>
        </w:rPr>
        <w:object w:dxaOrig="760" w:dyaOrig="360">
          <v:shape id="_x0000_i1080" type="#_x0000_t75" style="width:38pt;height:17.85pt" o:ole="">
            <v:imagedata r:id="rId119" o:title=""/>
          </v:shape>
          <o:OLEObject Type="Embed" ProgID="Equation.DSMT4" ShapeID="_x0000_i1080" DrawAspect="Content" ObjectID="_1675180700" r:id="rId120"/>
        </w:object>
      </w:r>
      <w:r w:rsidRPr="00C417B4">
        <w:rPr>
          <w:rFonts w:ascii="宋体" w:hAnsi="宋体" w:hint="eastAsia"/>
          <w:szCs w:val="21"/>
        </w:rPr>
        <w:t>线性无关</w:t>
      </w:r>
      <w:r w:rsidR="00661402">
        <w:rPr>
          <w:rFonts w:ascii="宋体" w:hAnsi="宋体" w:hint="eastAsia"/>
          <w:szCs w:val="21"/>
        </w:rPr>
        <w:t>．</w:t>
      </w:r>
    </w:p>
    <w:p w:rsidR="00F22A87" w:rsidRPr="000D2A6E" w:rsidRDefault="00F22A87" w:rsidP="00430D29">
      <w:pPr>
        <w:rPr>
          <w:rFonts w:ascii="宋体" w:hAnsi="宋体"/>
          <w:b/>
          <w:szCs w:val="21"/>
        </w:rPr>
      </w:pP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777FAD" w:rsidRPr="00C417B4" w:rsidRDefault="00777FAD" w:rsidP="00430D29">
      <w:pPr>
        <w:pStyle w:val="1"/>
      </w:pPr>
      <w:r w:rsidRPr="00C417B4">
        <w:rPr>
          <w:rFonts w:hint="eastAsia"/>
        </w:rPr>
        <w:t>三、</w:t>
      </w:r>
      <w:r w:rsidR="004E7B81">
        <w:rPr>
          <w:rFonts w:hint="eastAsia"/>
        </w:rPr>
        <w:t>计算题</w:t>
      </w:r>
      <w:r w:rsidR="00B3628E">
        <w:rPr>
          <w:rFonts w:hint="eastAsia"/>
        </w:rPr>
        <w:t>（</w:t>
      </w:r>
      <w:r w:rsidRPr="00C417B4">
        <w:rPr>
          <w:rFonts w:hint="eastAsia"/>
        </w:rPr>
        <w:t>本题共3小题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每小题5分</w:t>
      </w:r>
      <w:r w:rsidR="00B3628E">
        <w:rPr>
          <w:rFonts w:hint="eastAsia"/>
        </w:rPr>
        <w:t>，</w:t>
      </w:r>
      <w:r w:rsidRPr="00C417B4">
        <w:rPr>
          <w:rFonts w:hint="eastAsia"/>
        </w:rPr>
        <w:t>满分15分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48"/>
        </w:rPr>
        <w:object w:dxaOrig="3140" w:dyaOrig="1080">
          <v:shape id="_x0000_i1081" type="#_x0000_t75" style="width:157.25pt;height:54.15pt" o:ole="">
            <v:imagedata r:id="rId121" o:title=""/>
          </v:shape>
          <o:OLEObject Type="Embed" ProgID="Equation.DSMT4" ShapeID="_x0000_i1081" DrawAspect="Content" ObjectID="_1675180701" r:id="rId122"/>
        </w:object>
      </w:r>
      <w:r w:rsidRPr="00C417B4">
        <w:rPr>
          <w:rFonts w:ascii="宋体" w:hAnsi="宋体" w:hint="eastAsia"/>
          <w:szCs w:val="21"/>
        </w:rPr>
        <w:t xml:space="preserve"> 求</w:t>
      </w:r>
      <w:r w:rsidR="0032502D" w:rsidRPr="0032502D">
        <w:rPr>
          <w:position w:val="-24"/>
        </w:rPr>
        <w:object w:dxaOrig="360" w:dyaOrig="620">
          <v:shape id="_x0000_i1082" type="#_x0000_t75" style="width:17.85pt;height:31.1pt" o:ole="">
            <v:imagedata r:id="rId123" o:title=""/>
          </v:shape>
          <o:OLEObject Type="Embed" ProgID="Equation.DSMT4" ShapeID="_x0000_i1082" DrawAspect="Content" ObjectID="_1675180702" r:id="rId124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32502D">
        <w:rPr>
          <w:position w:val="-24"/>
        </w:rPr>
        <w:object w:dxaOrig="480" w:dyaOrig="660">
          <v:shape id="_x0000_i1083" type="#_x0000_t75" style="width:24.2pt;height:32.85pt" o:ole="">
            <v:imagedata r:id="rId125" o:title=""/>
          </v:shape>
          <o:OLEObject Type="Embed" ProgID="Equation.DSMT4" ShapeID="_x0000_i1083" DrawAspect="Content" ObjectID="_1675180703" r:id="rId126"/>
        </w:object>
      </w:r>
      <w:r w:rsidRPr="00C417B4">
        <w:rPr>
          <w:rFonts w:ascii="宋体" w:hAnsi="宋体" w:hint="eastAsia"/>
          <w:szCs w:val="21"/>
        </w:rPr>
        <w:t>在</w:t>
      </w:r>
      <w:r w:rsidR="0032502D" w:rsidRPr="0032502D">
        <w:rPr>
          <w:position w:val="-26"/>
        </w:rPr>
        <w:object w:dxaOrig="760" w:dyaOrig="700">
          <v:shape id="_x0000_i1084" type="#_x0000_t75" style="width:38pt;height:35.15pt" o:ole="">
            <v:imagedata r:id="rId127" o:title=""/>
          </v:shape>
          <o:OLEObject Type="Embed" ProgID="Equation.DSMT4" ShapeID="_x0000_i1084" DrawAspect="Content" ObjectID="_1675180704" r:id="rId128"/>
        </w:object>
      </w:r>
      <w:r w:rsidRPr="00C417B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231968" w:rsidRDefault="00231968" w:rsidP="00430D29">
      <w:pPr>
        <w:rPr>
          <w:rFonts w:ascii="宋体" w:hAnsi="宋体"/>
          <w:szCs w:val="21"/>
        </w:rPr>
      </w:pP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将函数</w:t>
      </w:r>
      <w:r w:rsidR="0032502D" w:rsidRPr="0032502D">
        <w:rPr>
          <w:position w:val="-24"/>
        </w:rPr>
        <w:object w:dxaOrig="3200" w:dyaOrig="620">
          <v:shape id="_x0000_i1085" type="#_x0000_t75" style="width:160.15pt;height:31.1pt" o:ole="">
            <v:imagedata r:id="rId129" o:title=""/>
          </v:shape>
          <o:OLEObject Type="Embed" ProgID="Equation.DSMT4" ShapeID="_x0000_i1085" DrawAspect="Content" ObjectID="_1675180705" r:id="rId130"/>
        </w:object>
      </w:r>
      <w:r w:rsidRPr="00C417B4">
        <w:rPr>
          <w:rFonts w:ascii="宋体" w:hAnsi="宋体" w:hint="eastAsia"/>
          <w:szCs w:val="21"/>
        </w:rPr>
        <w:t>展开成</w:t>
      </w:r>
      <w:r w:rsidR="0032502D" w:rsidRPr="00025957">
        <w:rPr>
          <w:position w:val="-4"/>
        </w:rPr>
        <w:object w:dxaOrig="200" w:dyaOrig="200">
          <v:shape id="_x0000_i1086" type="#_x0000_t75" style="width:9.8pt;height:9.8pt" o:ole="">
            <v:imagedata r:id="rId131" o:title=""/>
          </v:shape>
          <o:OLEObject Type="Embed" ProgID="Equation.DSMT4" ShapeID="_x0000_i1086" DrawAspect="Content" ObjectID="_1675180706" r:id="rId132"/>
        </w:object>
      </w:r>
      <w:r w:rsidRPr="00C417B4">
        <w:rPr>
          <w:rFonts w:ascii="宋体" w:hAnsi="宋体" w:hint="eastAsia"/>
          <w:szCs w:val="21"/>
        </w:rPr>
        <w:t>的幂级数</w:t>
      </w:r>
      <w:r>
        <w:rPr>
          <w:rFonts w:ascii="宋体" w:hAnsi="宋体" w:hint="eastAsia"/>
          <w:szCs w:val="21"/>
        </w:rPr>
        <w:t>.</w:t>
      </w:r>
    </w:p>
    <w:p w:rsidR="00430D29" w:rsidRDefault="00430D29" w:rsidP="00430D29">
      <w:pPr>
        <w:rPr>
          <w:rStyle w:val="af4"/>
        </w:rPr>
      </w:pPr>
    </w:p>
    <w:p w:rsidR="00172C5F" w:rsidRDefault="00172C5F" w:rsidP="00430D29">
      <w:pPr>
        <w:rPr>
          <w:rFonts w:ascii="宋体" w:hAnsi="宋体"/>
          <w:szCs w:val="21"/>
        </w:rPr>
      </w:pPr>
    </w:p>
    <w:p w:rsidR="00777FAD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求</w:t>
      </w:r>
      <w:r w:rsidR="0032502D" w:rsidRPr="0032502D">
        <w:rPr>
          <w:position w:val="-24"/>
        </w:rPr>
        <w:object w:dxaOrig="1620" w:dyaOrig="620">
          <v:shape id="_x0000_i1087" type="#_x0000_t75" style="width:81.2pt;height:31.1pt" o:ole="">
            <v:imagedata r:id="rId133" o:title=""/>
          </v:shape>
          <o:OLEObject Type="Embed" ProgID="Equation.DSMT4" ShapeID="_x0000_i1087" DrawAspect="Content" ObjectID="_1675180707" r:id="rId134"/>
        </w:objec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172C5F" w:rsidRPr="00C417B4" w:rsidRDefault="00172C5F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四、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计算曲面积分</w:t>
      </w:r>
      <w:r w:rsidR="0032502D" w:rsidRPr="0032502D">
        <w:rPr>
          <w:position w:val="-32"/>
        </w:rPr>
        <w:object w:dxaOrig="1840" w:dyaOrig="740">
          <v:shape id="_x0000_i1088" type="#_x0000_t75" style="width:92.15pt;height:36.85pt" o:ole="">
            <v:imagedata r:id="rId135" o:title=""/>
          </v:shape>
          <o:OLEObject Type="Embed" ProgID="Equation.DSMT4" ShapeID="_x0000_i1088" DrawAspect="Content" ObjectID="_1675180708" r:id="rId136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32502D" w:rsidRPr="0032502D">
        <w:rPr>
          <w:position w:val="-6"/>
        </w:rPr>
        <w:object w:dxaOrig="220" w:dyaOrig="279">
          <v:shape id="_x0000_i1089" type="#_x0000_t75" style="width:10.95pt;height:13.8pt" o:ole="">
            <v:imagedata r:id="rId137" o:title=""/>
          </v:shape>
          <o:OLEObject Type="Embed" ProgID="Equation.DSMT4" ShapeID="_x0000_i1089" DrawAspect="Content" ObjectID="_1675180709" r:id="rId138"/>
        </w:object>
      </w:r>
      <w:r w:rsidRPr="00C417B4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C417B4">
        <w:rPr>
          <w:rFonts w:ascii="宋体" w:hAnsi="宋体" w:hint="eastAsia"/>
          <w:szCs w:val="21"/>
        </w:rPr>
        <w:t>曲面</w:t>
      </w:r>
      <w:r w:rsidR="0032502D" w:rsidRPr="0032502D">
        <w:rPr>
          <w:position w:val="-10"/>
        </w:rPr>
        <w:object w:dxaOrig="1219" w:dyaOrig="360">
          <v:shape id="_x0000_i1090" type="#_x0000_t75" style="width:61.05pt;height:17.85pt" o:ole="">
            <v:imagedata r:id="rId139" o:title=""/>
          </v:shape>
          <o:OLEObject Type="Embed" ProgID="Equation.DSMT4" ShapeID="_x0000_i1090" DrawAspect="Content" ObjectID="_1675180710" r:id="rId140"/>
        </w:object>
      </w:r>
      <w:r w:rsidRPr="00C417B4">
        <w:rPr>
          <w:rFonts w:ascii="宋体" w:hAnsi="宋体" w:hint="eastAsia"/>
          <w:szCs w:val="21"/>
        </w:rPr>
        <w:t>及两平面</w:t>
      </w:r>
      <w:r w:rsidR="0032502D" w:rsidRPr="00025957">
        <w:rPr>
          <w:position w:val="-4"/>
        </w:rPr>
        <w:object w:dxaOrig="560" w:dyaOrig="260">
          <v:shape id="_x0000_i1091" type="#_x0000_t75" style="width:28.2pt;height:13.25pt" o:ole="">
            <v:imagedata r:id="rId141" o:title=""/>
          </v:shape>
          <o:OLEObject Type="Embed" ProgID="Equation.DSMT4" ShapeID="_x0000_i1091" DrawAspect="Content" ObjectID="_1675180711" r:id="rId142"/>
        </w:object>
      </w:r>
      <w:r w:rsidR="003B6063">
        <w:rPr>
          <w:rFonts w:hint="eastAsia"/>
        </w:rPr>
        <w:t xml:space="preserve">, </w:t>
      </w:r>
      <w:r w:rsidR="0032502D" w:rsidRPr="00025957">
        <w:rPr>
          <w:position w:val="-4"/>
        </w:rPr>
        <w:object w:dxaOrig="700" w:dyaOrig="260">
          <v:shape id="_x0000_i1092" type="#_x0000_t75" style="width:35.15pt;height:13.25pt" o:ole="">
            <v:imagedata r:id="rId143" o:title=""/>
          </v:shape>
          <o:OLEObject Type="Embed" ProgID="Equation.DSMT4" ShapeID="_x0000_i1092" DrawAspect="Content" ObjectID="_1675180712" r:id="rId144"/>
        </w:object>
      </w:r>
      <w:r w:rsidR="003B6063">
        <w:rPr>
          <w:rFonts w:ascii="宋体" w:hAnsi="宋体" w:hint="eastAsia"/>
          <w:szCs w:val="21"/>
        </w:rPr>
        <w:t>(</w:t>
      </w:r>
      <w:r w:rsidR="0032502D" w:rsidRPr="0032502D">
        <w:rPr>
          <w:position w:val="-6"/>
        </w:rPr>
        <w:object w:dxaOrig="560" w:dyaOrig="279">
          <v:shape id="_x0000_i1093" type="#_x0000_t75" style="width:28.2pt;height:13.8pt" o:ole="">
            <v:imagedata r:id="rId145" o:title=""/>
          </v:shape>
          <o:OLEObject Type="Embed" ProgID="Equation.DSMT4" ShapeID="_x0000_i1093" DrawAspect="Content" ObjectID="_1675180713" r:id="rId146"/>
        </w:object>
      </w:r>
      <w:r w:rsidR="003B6063">
        <w:rPr>
          <w:rFonts w:ascii="宋体" w:hAnsi="宋体" w:hint="eastAsia"/>
          <w:szCs w:val="21"/>
        </w:rPr>
        <w:t>)</w:t>
      </w:r>
      <w:r w:rsidRPr="00C417B4">
        <w:rPr>
          <w:rFonts w:ascii="宋体" w:hAnsi="宋体" w:hint="eastAsia"/>
          <w:szCs w:val="21"/>
        </w:rPr>
        <w:t>所围成立体表面的外侧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B6063" w:rsidRPr="00C417B4" w:rsidRDefault="003B6063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五、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本题满分9</w:t>
      </w:r>
      <w:r w:rsidR="00B3628E">
        <w:rPr>
          <w:rFonts w:hint="eastAsia"/>
        </w:rPr>
        <w:t>分）</w:t>
      </w:r>
    </w:p>
    <w:p w:rsidR="00C92DEC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10"/>
        </w:rPr>
        <w:object w:dxaOrig="540" w:dyaOrig="320">
          <v:shape id="_x0000_i1094" type="#_x0000_t75" style="width:27.05pt;height:16.15pt" o:ole="">
            <v:imagedata r:id="rId147" o:title=""/>
          </v:shape>
          <o:OLEObject Type="Embed" ProgID="Equation.DSMT4" ShapeID="_x0000_i1094" DrawAspect="Content" ObjectID="_1675180714" r:id="rId148"/>
        </w:object>
      </w:r>
      <w:r w:rsidRPr="00C417B4">
        <w:rPr>
          <w:rFonts w:ascii="宋体" w:hAnsi="宋体" w:hint="eastAsia"/>
          <w:szCs w:val="21"/>
        </w:rPr>
        <w:t>具有二阶连续导数</w:t>
      </w:r>
      <w:r>
        <w:rPr>
          <w:rFonts w:ascii="宋体" w:hAnsi="宋体" w:hint="eastAsia"/>
          <w:szCs w:val="21"/>
        </w:rPr>
        <w:t>,</w:t>
      </w:r>
      <w:r w:rsidR="0032502D" w:rsidRPr="0032502D">
        <w:rPr>
          <w:position w:val="-10"/>
        </w:rPr>
        <w:object w:dxaOrig="1760" w:dyaOrig="320">
          <v:shape id="_x0000_i1095" type="#_x0000_t75" style="width:88.15pt;height:16.15pt" o:ole="">
            <v:imagedata r:id="rId149" o:title=""/>
          </v:shape>
          <o:OLEObject Type="Embed" ProgID="Equation.DSMT4" ShapeID="_x0000_i1095" DrawAspect="Content" ObjectID="_1675180715" r:id="rId150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</w:p>
    <w:p w:rsidR="00C92DEC" w:rsidRDefault="0032502D" w:rsidP="00C92DEC">
      <w:pPr>
        <w:jc w:val="center"/>
        <w:rPr>
          <w:rFonts w:ascii="宋体" w:hAnsi="宋体"/>
          <w:szCs w:val="21"/>
        </w:rPr>
      </w:pPr>
      <w:r w:rsidRPr="0032502D">
        <w:rPr>
          <w:position w:val="-10"/>
        </w:rPr>
        <w:object w:dxaOrig="4220" w:dyaOrig="360">
          <v:shape id="_x0000_i1096" type="#_x0000_t75" style="width:210.8pt;height:17.85pt" o:ole="">
            <v:imagedata r:id="rId151" o:title=""/>
          </v:shape>
          <o:OLEObject Type="Embed" ProgID="Equation.DSMT4" ShapeID="_x0000_i1096" DrawAspect="Content" ObjectID="_1675180716" r:id="rId152"/>
        </w:objec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为一全微分方程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求</w:t>
      </w:r>
      <w:r w:rsidR="0032502D" w:rsidRPr="0032502D">
        <w:rPr>
          <w:position w:val="-10"/>
        </w:rPr>
        <w:object w:dxaOrig="540" w:dyaOrig="320">
          <v:shape id="_x0000_i1097" type="#_x0000_t75" style="width:27.05pt;height:16.15pt" o:ole="">
            <v:imagedata r:id="rId153" o:title=""/>
          </v:shape>
          <o:OLEObject Type="Embed" ProgID="Equation.DSMT4" ShapeID="_x0000_i1097" DrawAspect="Content" ObjectID="_1675180717" r:id="rId154"/>
        </w:object>
      </w:r>
      <w:r w:rsidRPr="00C417B4">
        <w:rPr>
          <w:rFonts w:ascii="宋体" w:hAnsi="宋体" w:hint="eastAsia"/>
          <w:szCs w:val="21"/>
        </w:rPr>
        <w:t>及此全微分方程的通解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47716" w:rsidRPr="000D2A6E" w:rsidRDefault="00347716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六、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本题满分8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32502D" w:rsidRPr="0032502D">
        <w:rPr>
          <w:position w:val="-10"/>
        </w:rPr>
        <w:object w:dxaOrig="540" w:dyaOrig="320">
          <v:shape id="_x0000_i1098" type="#_x0000_t75" style="width:27.05pt;height:16.15pt" o:ole="">
            <v:imagedata r:id="rId155" o:title=""/>
          </v:shape>
          <o:OLEObject Type="Embed" ProgID="Equation.DSMT4" ShapeID="_x0000_i1098" DrawAspect="Content" ObjectID="_1675180718" r:id="rId156"/>
        </w:object>
      </w:r>
      <w:r w:rsidRPr="00C417B4">
        <w:rPr>
          <w:rFonts w:ascii="宋体" w:hAnsi="宋体" w:hint="eastAsia"/>
          <w:szCs w:val="21"/>
        </w:rPr>
        <w:t>在点</w:t>
      </w:r>
      <w:r w:rsidR="0032502D" w:rsidRPr="0032502D">
        <w:rPr>
          <w:position w:val="-6"/>
        </w:rPr>
        <w:object w:dxaOrig="540" w:dyaOrig="279">
          <v:shape id="_x0000_i1099" type="#_x0000_t75" style="width:27.05pt;height:13.8pt" o:ole="">
            <v:imagedata r:id="rId157" o:title=""/>
          </v:shape>
          <o:OLEObject Type="Embed" ProgID="Equation.DSMT4" ShapeID="_x0000_i1099" DrawAspect="Content" ObjectID="_1675180719" r:id="rId158"/>
        </w:object>
      </w:r>
      <w:r w:rsidRPr="00C417B4">
        <w:rPr>
          <w:rFonts w:ascii="宋体" w:hAnsi="宋体" w:hint="eastAsia"/>
          <w:szCs w:val="21"/>
        </w:rPr>
        <w:t>的某一</w:t>
      </w:r>
      <w:r w:rsidR="00333E1A">
        <w:rPr>
          <w:rFonts w:ascii="宋体" w:hAnsi="宋体" w:hint="eastAsia"/>
          <w:szCs w:val="21"/>
        </w:rPr>
        <w:t>邻</w:t>
      </w:r>
      <w:r w:rsidRPr="00C417B4">
        <w:rPr>
          <w:rFonts w:ascii="宋体" w:hAnsi="宋体" w:hint="eastAsia"/>
          <w:szCs w:val="21"/>
        </w:rPr>
        <w:t>域内具有二阶连续导数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32502D">
        <w:rPr>
          <w:position w:val="-24"/>
        </w:rPr>
        <w:object w:dxaOrig="1260" w:dyaOrig="620">
          <v:shape id="_x0000_i1100" type="#_x0000_t75" style="width:62.8pt;height:31.1pt" o:ole="">
            <v:imagedata r:id="rId159" o:title=""/>
          </v:shape>
          <o:OLEObject Type="Embed" ProgID="Equation.DSMT4" ShapeID="_x0000_i1100" DrawAspect="Content" ObjectID="_1675180720" r:id="rId160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证明级数</w:t>
      </w:r>
    </w:p>
    <w:p w:rsidR="00777FAD" w:rsidRPr="00C417B4" w:rsidRDefault="0032502D" w:rsidP="00430D29">
      <w:pPr>
        <w:rPr>
          <w:rFonts w:ascii="宋体" w:hAnsi="宋体"/>
          <w:szCs w:val="21"/>
        </w:rPr>
      </w:pPr>
      <w:r w:rsidRPr="0032502D">
        <w:rPr>
          <w:position w:val="-28"/>
        </w:rPr>
        <w:object w:dxaOrig="920" w:dyaOrig="680">
          <v:shape id="_x0000_i1101" type="#_x0000_t75" style="width:46.1pt;height:34pt" o:ole="">
            <v:imagedata r:id="rId161" o:title=""/>
          </v:shape>
          <o:OLEObject Type="Embed" ProgID="Equation.DSMT4" ShapeID="_x0000_i1101" DrawAspect="Content" ObjectID="_1675180721" r:id="rId162"/>
        </w:object>
      </w:r>
      <w:r w:rsidR="00777FAD" w:rsidRPr="00C417B4">
        <w:rPr>
          <w:rFonts w:ascii="宋体" w:hAnsi="宋体" w:hint="eastAsia"/>
          <w:szCs w:val="21"/>
        </w:rPr>
        <w:t>绝对收敛</w:t>
      </w:r>
      <w:r w:rsidR="00777FAD"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333E1A" w:rsidRPr="00333E1A" w:rsidRDefault="00333E1A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七、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已知点</w:t>
      </w:r>
      <w:r w:rsidR="0032502D" w:rsidRPr="00025957">
        <w:rPr>
          <w:position w:val="-4"/>
        </w:rPr>
        <w:object w:dxaOrig="220" w:dyaOrig="260">
          <v:shape id="_x0000_i1102" type="#_x0000_t75" style="width:10.95pt;height:13.25pt" o:ole="">
            <v:imagedata r:id="rId163" o:title=""/>
          </v:shape>
          <o:OLEObject Type="Embed" ProgID="Equation.DSMT4" ShapeID="_x0000_i1102" DrawAspect="Content" ObjectID="_1675180722" r:id="rId164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220" w:dyaOrig="260">
          <v:shape id="_x0000_i1103" type="#_x0000_t75" style="width:10.95pt;height:13.25pt" o:ole="">
            <v:imagedata r:id="rId165" o:title=""/>
          </v:shape>
          <o:OLEObject Type="Embed" ProgID="Equation.DSMT4" ShapeID="_x0000_i1103" DrawAspect="Content" ObjectID="_1675180723" r:id="rId166"/>
        </w:object>
      </w:r>
      <w:r w:rsidRPr="00C417B4">
        <w:rPr>
          <w:rFonts w:ascii="宋体" w:hAnsi="宋体" w:hint="eastAsia"/>
          <w:szCs w:val="21"/>
        </w:rPr>
        <w:t>的直角坐标分别为</w:t>
      </w:r>
      <w:r w:rsidR="0032502D" w:rsidRPr="0032502D">
        <w:rPr>
          <w:position w:val="-10"/>
        </w:rPr>
        <w:object w:dxaOrig="740" w:dyaOrig="320">
          <v:shape id="_x0000_i1104" type="#_x0000_t75" style="width:36.85pt;height:16.15pt" o:ole="">
            <v:imagedata r:id="rId167" o:title=""/>
          </v:shape>
          <o:OLEObject Type="Embed" ProgID="Equation.DSMT4" ShapeID="_x0000_i1104" DrawAspect="Content" ObjectID="_1675180724" r:id="rId168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32502D">
        <w:rPr>
          <w:position w:val="-10"/>
        </w:rPr>
        <w:object w:dxaOrig="740" w:dyaOrig="320">
          <v:shape id="_x0000_i1105" type="#_x0000_t75" style="width:36.85pt;height:16.15pt" o:ole="">
            <v:imagedata r:id="rId169" o:title=""/>
          </v:shape>
          <o:OLEObject Type="Embed" ProgID="Equation.DSMT4" ShapeID="_x0000_i1105" DrawAspect="Content" ObjectID="_1675180725" r:id="rId170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线段</w:t>
      </w:r>
      <w:r w:rsidR="0032502D" w:rsidRPr="00025957">
        <w:rPr>
          <w:position w:val="-4"/>
        </w:rPr>
        <w:object w:dxaOrig="380" w:dyaOrig="260">
          <v:shape id="_x0000_i1106" type="#_x0000_t75" style="width:19pt;height:13.25pt" o:ole="">
            <v:imagedata r:id="rId171" o:title=""/>
          </v:shape>
          <o:OLEObject Type="Embed" ProgID="Equation.DSMT4" ShapeID="_x0000_i1106" DrawAspect="Content" ObjectID="_1675180726" r:id="rId172"/>
        </w:object>
      </w:r>
      <w:r w:rsidRPr="00C417B4">
        <w:rPr>
          <w:rFonts w:ascii="宋体" w:hAnsi="宋体" w:hint="eastAsia"/>
          <w:szCs w:val="21"/>
        </w:rPr>
        <w:t>绕</w:t>
      </w:r>
      <w:r w:rsidR="0032502D" w:rsidRPr="00025957">
        <w:rPr>
          <w:position w:val="-4"/>
        </w:rPr>
        <w:object w:dxaOrig="200" w:dyaOrig="200">
          <v:shape id="_x0000_i1107" type="#_x0000_t75" style="width:9.8pt;height:9.8pt" o:ole="">
            <v:imagedata r:id="rId173" o:title=""/>
          </v:shape>
          <o:OLEObject Type="Embed" ProgID="Equation.DSMT4" ShapeID="_x0000_i1107" DrawAspect="Content" ObjectID="_1675180727" r:id="rId174"/>
        </w:object>
      </w:r>
      <w:r w:rsidRPr="00C417B4">
        <w:rPr>
          <w:rFonts w:ascii="宋体" w:hAnsi="宋体" w:hint="eastAsia"/>
          <w:szCs w:val="21"/>
        </w:rPr>
        <w:t>轴旋转一周所围成的旋转曲面为</w:t>
      </w:r>
      <w:r w:rsidR="0032502D" w:rsidRPr="0032502D">
        <w:rPr>
          <w:position w:val="-6"/>
        </w:rPr>
        <w:object w:dxaOrig="220" w:dyaOrig="279">
          <v:shape id="_x0000_i1108" type="#_x0000_t75" style="width:10.95pt;height:13.8pt" o:ole="">
            <v:imagedata r:id="rId175" o:title=""/>
          </v:shape>
          <o:OLEObject Type="Embed" ProgID="Equation.DSMT4" ShapeID="_x0000_i1108" DrawAspect="Content" ObjectID="_1675180728" r:id="rId176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求由</w:t>
      </w:r>
      <w:r w:rsidR="0032502D" w:rsidRPr="0032502D">
        <w:rPr>
          <w:position w:val="-6"/>
        </w:rPr>
        <w:object w:dxaOrig="220" w:dyaOrig="279">
          <v:shape id="_x0000_i1109" type="#_x0000_t75" style="width:10.95pt;height:13.8pt" o:ole="">
            <v:imagedata r:id="rId177" o:title=""/>
          </v:shape>
          <o:OLEObject Type="Embed" ProgID="Equation.DSMT4" ShapeID="_x0000_i1109" DrawAspect="Content" ObjectID="_1675180729" r:id="rId178"/>
        </w:object>
      </w:r>
      <w:r w:rsidRPr="00C417B4">
        <w:rPr>
          <w:rFonts w:ascii="宋体" w:hAnsi="宋体" w:hint="eastAsia"/>
          <w:szCs w:val="21"/>
        </w:rPr>
        <w:t>及两平面</w:t>
      </w:r>
      <w:r w:rsidR="0032502D" w:rsidRPr="0032502D">
        <w:rPr>
          <w:position w:val="-8"/>
        </w:rPr>
        <w:object w:dxaOrig="1080" w:dyaOrig="300">
          <v:shape id="_x0000_i1110" type="#_x0000_t75" style="width:54.15pt;height:15pt" o:ole="">
            <v:imagedata r:id="rId179" o:title=""/>
          </v:shape>
          <o:OLEObject Type="Embed" ProgID="Equation.DSMT4" ShapeID="_x0000_i1110" DrawAspect="Content" ObjectID="_1675180730" r:id="rId180"/>
        </w:object>
      </w:r>
      <w:r w:rsidRPr="00C417B4">
        <w:rPr>
          <w:rFonts w:ascii="宋体" w:hAnsi="宋体" w:hint="eastAsia"/>
          <w:szCs w:val="21"/>
        </w:rPr>
        <w:t>所围成的立体体积</w:t>
      </w:r>
      <w:r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BD59ED" w:rsidRPr="00F22A87" w:rsidRDefault="00BD59ED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八、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本题满分8</w:t>
      </w:r>
      <w:r w:rsidR="00B3628E">
        <w:rPr>
          <w:rFonts w:hint="eastAsia"/>
        </w:rPr>
        <w:t>分）</w:t>
      </w:r>
    </w:p>
    <w:p w:rsidR="00777FAD" w:rsidRPr="00C417B4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设四元线性齐次方程组</w:t>
      </w:r>
      <w:r w:rsidR="0032502D" w:rsidRPr="0032502D">
        <w:rPr>
          <w:position w:val="-10"/>
        </w:rPr>
        <w:object w:dxaOrig="320" w:dyaOrig="320">
          <v:shape id="_x0000_i1111" type="#_x0000_t75" style="width:16.15pt;height:16.15pt" o:ole="">
            <v:imagedata r:id="rId181" o:title=""/>
          </v:shape>
          <o:OLEObject Type="Embed" ProgID="Equation.DSMT4" ShapeID="_x0000_i1111" DrawAspect="Content" ObjectID="_1675180731" r:id="rId182"/>
        </w:object>
      </w:r>
      <w:r w:rsidRPr="00C417B4">
        <w:rPr>
          <w:rFonts w:ascii="宋体" w:hAnsi="宋体" w:hint="eastAsia"/>
          <w:szCs w:val="21"/>
        </w:rPr>
        <w:t>为</w:t>
      </w:r>
      <w:r w:rsidR="0032502D" w:rsidRPr="0032502D">
        <w:rPr>
          <w:position w:val="-32"/>
        </w:rPr>
        <w:object w:dxaOrig="1260" w:dyaOrig="760">
          <v:shape id="_x0000_i1112" type="#_x0000_t75" style="width:62.8pt;height:38pt" o:ole="">
            <v:imagedata r:id="rId183" o:title=""/>
          </v:shape>
          <o:OLEObject Type="Embed" ProgID="Equation.DSMT4" ShapeID="_x0000_i1112" DrawAspect="Content" ObjectID="_1675180732" r:id="rId184"/>
        </w:object>
      </w:r>
      <w:r w:rsidRPr="00C417B4">
        <w:rPr>
          <w:rFonts w:ascii="宋体" w:hAnsi="宋体" w:hint="eastAsia"/>
          <w:szCs w:val="21"/>
        </w:rPr>
        <w:t xml:space="preserve"> 又已知某线性齐次方程组</w:t>
      </w:r>
      <w:r w:rsidR="0032502D" w:rsidRPr="0032502D">
        <w:rPr>
          <w:position w:val="-10"/>
        </w:rPr>
        <w:object w:dxaOrig="400" w:dyaOrig="320">
          <v:shape id="_x0000_i1113" type="#_x0000_t75" style="width:20.15pt;height:16.15pt" o:ole="">
            <v:imagedata r:id="rId185" o:title=""/>
          </v:shape>
          <o:OLEObject Type="Embed" ProgID="Equation.DSMT4" ShapeID="_x0000_i1113" DrawAspect="Content" ObjectID="_1675180733" r:id="rId186"/>
        </w:object>
      </w:r>
      <w:r w:rsidRPr="00C417B4">
        <w:rPr>
          <w:rFonts w:ascii="宋体" w:hAnsi="宋体" w:hint="eastAsia"/>
          <w:szCs w:val="21"/>
        </w:rPr>
        <w:t>的通解为</w:t>
      </w:r>
      <w:r w:rsidR="0032502D" w:rsidRPr="0032502D">
        <w:rPr>
          <w:position w:val="-12"/>
        </w:rPr>
        <w:object w:dxaOrig="2520" w:dyaOrig="360">
          <v:shape id="_x0000_i1114" type="#_x0000_t75" style="width:126.15pt;height:17.85pt" o:ole="">
            <v:imagedata r:id="rId187" o:title=""/>
          </v:shape>
          <o:OLEObject Type="Embed" ProgID="Equation.DSMT4" ShapeID="_x0000_i1114" DrawAspect="Content" ObjectID="_1675180734" r:id="rId188"/>
        </w:object>
      </w:r>
      <w:r>
        <w:rPr>
          <w:rFonts w:ascii="宋体" w:hAnsi="宋体" w:hint="eastAsia"/>
          <w:szCs w:val="21"/>
        </w:rPr>
        <w:t>.</w:t>
      </w:r>
    </w:p>
    <w:p w:rsidR="00777FAD" w:rsidRPr="00C417B4" w:rsidRDefault="00777FAD" w:rsidP="007F250B">
      <w:pPr>
        <w:rPr>
          <w:rFonts w:ascii="宋体" w:hAnsi="宋体"/>
          <w:szCs w:val="21"/>
        </w:rPr>
      </w:pPr>
      <w:r w:rsidRPr="007F250B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求线性方程组</w:t>
      </w:r>
      <w:r w:rsidR="0032502D" w:rsidRPr="0032502D">
        <w:rPr>
          <w:position w:val="-10"/>
        </w:rPr>
        <w:object w:dxaOrig="320" w:dyaOrig="320">
          <v:shape id="_x0000_i1115" type="#_x0000_t75" style="width:16.15pt;height:16.15pt" o:ole="">
            <v:imagedata r:id="rId189" o:title=""/>
          </v:shape>
          <o:OLEObject Type="Embed" ProgID="Equation.DSMT4" ShapeID="_x0000_i1115" DrawAspect="Content" ObjectID="_1675180735" r:id="rId190"/>
        </w:object>
      </w:r>
      <w:r w:rsidRPr="00C417B4">
        <w:rPr>
          <w:rFonts w:ascii="宋体" w:hAnsi="宋体" w:hint="eastAsia"/>
          <w:szCs w:val="21"/>
        </w:rPr>
        <w:t>的基础解系；</w:t>
      </w:r>
    </w:p>
    <w:p w:rsidR="00777FAD" w:rsidRDefault="00777FAD" w:rsidP="007F250B">
      <w:pPr>
        <w:ind w:left="480" w:hangingChars="200" w:hanging="480"/>
        <w:rPr>
          <w:rFonts w:ascii="宋体" w:hAnsi="宋体"/>
          <w:szCs w:val="21"/>
        </w:rPr>
      </w:pPr>
      <w:r w:rsidRPr="007F250B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问线性方程组</w:t>
      </w:r>
      <w:r w:rsidR="0032502D" w:rsidRPr="0032502D">
        <w:rPr>
          <w:position w:val="-10"/>
        </w:rPr>
        <w:object w:dxaOrig="320" w:dyaOrig="320">
          <v:shape id="_x0000_i1116" type="#_x0000_t75" style="width:16.15pt;height:16.15pt" o:ole="">
            <v:imagedata r:id="rId191" o:title=""/>
          </v:shape>
          <o:OLEObject Type="Embed" ProgID="Equation.DSMT4" ShapeID="_x0000_i1116" DrawAspect="Content" ObjectID="_1675180736" r:id="rId192"/>
        </w:object>
      </w:r>
      <w:r w:rsidRPr="00C417B4">
        <w:rPr>
          <w:rFonts w:ascii="宋体" w:hAnsi="宋体" w:hint="eastAsia"/>
          <w:szCs w:val="21"/>
        </w:rPr>
        <w:t>和</w:t>
      </w:r>
      <w:r w:rsidR="0032502D" w:rsidRPr="0032502D">
        <w:rPr>
          <w:position w:val="-10"/>
        </w:rPr>
        <w:object w:dxaOrig="400" w:dyaOrig="320">
          <v:shape id="_x0000_i1117" type="#_x0000_t75" style="width:20.15pt;height:16.15pt" o:ole="">
            <v:imagedata r:id="rId193" o:title=""/>
          </v:shape>
          <o:OLEObject Type="Embed" ProgID="Equation.DSMT4" ShapeID="_x0000_i1117" DrawAspect="Content" ObjectID="_1675180737" r:id="rId194"/>
        </w:object>
      </w:r>
      <w:r w:rsidRPr="00C417B4">
        <w:rPr>
          <w:rFonts w:ascii="宋体" w:hAnsi="宋体" w:hint="eastAsia"/>
          <w:szCs w:val="21"/>
        </w:rPr>
        <w:t>是否有非零公共解？若有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则求出所有的非零公共解</w: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若没有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则说明理由</w:t>
      </w:r>
      <w:r>
        <w:rPr>
          <w:rFonts w:ascii="宋体" w:hAnsi="宋体" w:hint="eastAsia"/>
          <w:szCs w:val="21"/>
        </w:rPr>
        <w:t>.</w:t>
      </w:r>
    </w:p>
    <w:p w:rsidR="000D2A6E" w:rsidRPr="009F2EFA" w:rsidRDefault="000D2A6E" w:rsidP="00430D29">
      <w:pPr>
        <w:rPr>
          <w:rFonts w:ascii="宋体" w:hAnsi="宋体"/>
          <w:szCs w:val="21"/>
        </w:rPr>
      </w:pPr>
    </w:p>
    <w:p w:rsidR="00F22A87" w:rsidRPr="000D2A6E" w:rsidRDefault="00F22A87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</w:pPr>
      <w:r w:rsidRPr="00610CC9">
        <w:rPr>
          <w:rFonts w:hint="eastAsia"/>
        </w:rPr>
        <w:t>九、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32502D" w:rsidRPr="00025957">
        <w:rPr>
          <w:position w:val="-4"/>
        </w:rPr>
        <w:object w:dxaOrig="220" w:dyaOrig="260">
          <v:shape id="_x0000_i1118" type="#_x0000_t75" style="width:10.95pt;height:13.25pt" o:ole="">
            <v:imagedata r:id="rId195" o:title=""/>
          </v:shape>
          <o:OLEObject Type="Embed" ProgID="Equation.DSMT4" ShapeID="_x0000_i1118" DrawAspect="Content" ObjectID="_1675180738" r:id="rId196"/>
        </w:object>
      </w:r>
      <w:r w:rsidRPr="00C417B4">
        <w:rPr>
          <w:rFonts w:ascii="宋体" w:hAnsi="宋体" w:hint="eastAsia"/>
          <w:szCs w:val="21"/>
        </w:rPr>
        <w:t>为</w:t>
      </w:r>
      <w:r w:rsidR="0032502D" w:rsidRPr="00025957">
        <w:rPr>
          <w:position w:val="-4"/>
        </w:rPr>
        <w:object w:dxaOrig="200" w:dyaOrig="200">
          <v:shape id="_x0000_i1119" type="#_x0000_t75" style="width:9.8pt;height:9.8pt" o:ole="">
            <v:imagedata r:id="rId197" o:title=""/>
          </v:shape>
          <o:OLEObject Type="Embed" ProgID="Equation.DSMT4" ShapeID="_x0000_i1119" DrawAspect="Content" ObjectID="_1675180739" r:id="rId198"/>
        </w:object>
      </w:r>
      <w:r w:rsidRPr="00C417B4">
        <w:rPr>
          <w:rFonts w:ascii="宋体" w:hAnsi="宋体" w:hint="eastAsia"/>
          <w:szCs w:val="21"/>
        </w:rPr>
        <w:t>阶非零方阵</w:t>
      </w:r>
      <w:r>
        <w:rPr>
          <w:rFonts w:ascii="宋体" w:hAnsi="宋体" w:hint="eastAsia"/>
          <w:szCs w:val="21"/>
        </w:rPr>
        <w:t>,</w:t>
      </w:r>
      <w:r w:rsidR="0032502D" w:rsidRPr="00025957">
        <w:rPr>
          <w:position w:val="-4"/>
        </w:rPr>
        <w:object w:dxaOrig="300" w:dyaOrig="300">
          <v:shape id="_x0000_i1120" type="#_x0000_t75" style="width:15pt;height:15pt" o:ole="">
            <v:imagedata r:id="rId199" o:title=""/>
          </v:shape>
          <o:OLEObject Type="Embed" ProgID="Equation.DSMT4" ShapeID="_x0000_i1120" DrawAspect="Content" ObjectID="_1675180740" r:id="rId200"/>
        </w:object>
      </w:r>
      <w:r w:rsidRPr="00C417B4">
        <w:rPr>
          <w:rFonts w:ascii="宋体" w:hAnsi="宋体" w:hint="eastAsia"/>
          <w:szCs w:val="21"/>
        </w:rPr>
        <w:t>是</w:t>
      </w:r>
      <w:r w:rsidR="0032502D" w:rsidRPr="00025957">
        <w:rPr>
          <w:position w:val="-4"/>
        </w:rPr>
        <w:object w:dxaOrig="220" w:dyaOrig="260">
          <v:shape id="_x0000_i1121" type="#_x0000_t75" style="width:10.95pt;height:13.25pt" o:ole="">
            <v:imagedata r:id="rId201" o:title=""/>
          </v:shape>
          <o:OLEObject Type="Embed" ProgID="Equation.DSMT4" ShapeID="_x0000_i1121" DrawAspect="Content" ObjectID="_1675180741" r:id="rId202"/>
        </w:object>
      </w:r>
      <w:r w:rsidRPr="00C417B4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,</w:t>
      </w:r>
      <w:r w:rsidR="0032502D" w:rsidRPr="00025957">
        <w:rPr>
          <w:position w:val="-4"/>
        </w:rPr>
        <w:object w:dxaOrig="320" w:dyaOrig="300">
          <v:shape id="_x0000_i1122" type="#_x0000_t75" style="width:16.15pt;height:15pt" o:ole="">
            <v:imagedata r:id="rId203" o:title=""/>
          </v:shape>
          <o:OLEObject Type="Embed" ProgID="Equation.DSMT4" ShapeID="_x0000_i1122" DrawAspect="Content" ObjectID="_1675180742" r:id="rId204"/>
        </w:object>
      </w:r>
      <w:r w:rsidRPr="00C417B4">
        <w:rPr>
          <w:rFonts w:ascii="宋体" w:hAnsi="宋体" w:hint="eastAsia"/>
          <w:szCs w:val="21"/>
        </w:rPr>
        <w:t>是</w:t>
      </w:r>
      <w:r w:rsidR="0032502D" w:rsidRPr="00025957">
        <w:rPr>
          <w:position w:val="-4"/>
        </w:rPr>
        <w:object w:dxaOrig="220" w:dyaOrig="260">
          <v:shape id="_x0000_i1123" type="#_x0000_t75" style="width:10.95pt;height:13.25pt" o:ole="">
            <v:imagedata r:id="rId205" o:title=""/>
          </v:shape>
          <o:OLEObject Type="Embed" ProgID="Equation.DSMT4" ShapeID="_x0000_i1123" DrawAspect="Content" ObjectID="_1675180743" r:id="rId206"/>
        </w:object>
      </w:r>
      <w:r w:rsidRPr="00C417B4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当</w:t>
      </w:r>
      <w:r w:rsidR="0032502D" w:rsidRPr="00025957">
        <w:rPr>
          <w:position w:val="-4"/>
        </w:rPr>
        <w:object w:dxaOrig="800" w:dyaOrig="300">
          <v:shape id="_x0000_i1124" type="#_x0000_t75" style="width:39.75pt;height:15pt" o:ole="">
            <v:imagedata r:id="rId207" o:title=""/>
          </v:shape>
          <o:OLEObject Type="Embed" ProgID="Equation.DSMT4" ShapeID="_x0000_i1124" DrawAspect="Content" ObjectID="_1675180744" r:id="rId208"/>
        </w:object>
      </w:r>
      <w:r w:rsidRPr="00C417B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</w:t>
      </w:r>
    </w:p>
    <w:p w:rsidR="00777FAD" w:rsidRDefault="0032502D" w:rsidP="00430D29">
      <w:pPr>
        <w:rPr>
          <w:rFonts w:ascii="宋体" w:hAnsi="宋体"/>
          <w:szCs w:val="21"/>
        </w:rPr>
      </w:pPr>
      <w:r w:rsidRPr="0032502D">
        <w:rPr>
          <w:position w:val="-10"/>
        </w:rPr>
        <w:object w:dxaOrig="680" w:dyaOrig="320">
          <v:shape id="_x0000_i1125" type="#_x0000_t75" style="width:34pt;height:16.15pt" o:ole="">
            <v:imagedata r:id="rId209" o:title=""/>
          </v:shape>
          <o:OLEObject Type="Embed" ProgID="Equation.DSMT4" ShapeID="_x0000_i1125" DrawAspect="Content" ObjectID="_1675180745" r:id="rId210"/>
        </w:object>
      </w:r>
      <w:r w:rsidR="00777FAD">
        <w:rPr>
          <w:rFonts w:ascii="宋体" w:hAnsi="宋体" w:hint="eastAsia"/>
          <w:szCs w:val="21"/>
        </w:rPr>
        <w:t>.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4A56E1" w:rsidRPr="000D2A6E" w:rsidRDefault="004A56E1" w:rsidP="00430D29">
      <w:pPr>
        <w:rPr>
          <w:rFonts w:ascii="宋体" w:hAnsi="宋体"/>
          <w:szCs w:val="21"/>
        </w:rPr>
      </w:pPr>
    </w:p>
    <w:p w:rsidR="00777FAD" w:rsidRPr="00610CC9" w:rsidRDefault="00777FAD" w:rsidP="00430D29">
      <w:pPr>
        <w:pStyle w:val="1"/>
        <w:rPr>
          <w:color w:val="FF6600"/>
        </w:rPr>
      </w:pPr>
      <w:r w:rsidRPr="00610CC9">
        <w:rPr>
          <w:rFonts w:hint="eastAsia"/>
        </w:rPr>
        <w:t>十、填空题</w:t>
      </w:r>
      <w:r w:rsidR="00B3628E">
        <w:rPr>
          <w:rFonts w:hint="eastAsia"/>
        </w:rPr>
        <w:t>（</w:t>
      </w:r>
      <w:r w:rsidRPr="00610CC9">
        <w:rPr>
          <w:rFonts w:hint="eastAsia"/>
        </w:rPr>
        <w:t>本题</w:t>
      </w:r>
      <w:r>
        <w:rPr>
          <w:rFonts w:hint="eastAsia"/>
        </w:rPr>
        <w:t>共2小题</w:t>
      </w:r>
      <w:r w:rsidR="00B3628E">
        <w:rPr>
          <w:rFonts w:hint="eastAsia"/>
        </w:rPr>
        <w:t>，</w:t>
      </w:r>
      <w:r w:rsidRPr="00610CC9">
        <w:rPr>
          <w:rFonts w:hint="eastAsia"/>
        </w:rPr>
        <w:t>每小题</w:t>
      </w:r>
      <w:r>
        <w:rPr>
          <w:rFonts w:hint="eastAsia"/>
        </w:rPr>
        <w:t>3</w:t>
      </w:r>
      <w:r w:rsidRPr="00610CC9">
        <w:rPr>
          <w:rFonts w:hint="eastAsia"/>
        </w:rPr>
        <w:t>分</w:t>
      </w:r>
      <w:r w:rsidR="00B3628E">
        <w:rPr>
          <w:rFonts w:hint="eastAsia"/>
        </w:rPr>
        <w:t>，</w:t>
      </w:r>
      <w:r w:rsidRPr="00610CC9">
        <w:rPr>
          <w:rFonts w:hint="eastAsia"/>
        </w:rPr>
        <w:t>满分6分</w:t>
      </w:r>
      <w:r w:rsidR="00B3628E">
        <w:rPr>
          <w:rFonts w:hint="eastAsia"/>
        </w:rPr>
        <w:t>）</w:t>
      </w:r>
    </w:p>
    <w:p w:rsidR="00F22A87" w:rsidRDefault="00F22A87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Pr="00C417B4" w:rsidRDefault="00777FAD" w:rsidP="004E78C7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已知</w:t>
      </w:r>
      <w:r w:rsidR="0032502D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1" o:title=""/>
          </v:shape>
          <o:OLEObject Type="Embed" ProgID="Equation.DSMT4" ShapeID="_x0000_i1126" DrawAspect="Content" ObjectID="_1675180746" r:id="rId212"/>
        </w:object>
      </w:r>
      <w:r w:rsidR="004E78C7">
        <w:rPr>
          <w:rFonts w:ascii="宋体" w:hAnsi="宋体" w:hint="eastAsia"/>
          <w:szCs w:val="21"/>
        </w:rPr>
        <w:t>,</w:t>
      </w:r>
      <w:r w:rsidR="0032502D" w:rsidRPr="00025957">
        <w:rPr>
          <w:position w:val="-4"/>
        </w:rPr>
        <w:object w:dxaOrig="220" w:dyaOrig="260">
          <v:shape id="_x0000_i1127" type="#_x0000_t75" style="width:10.95pt;height:13.25pt" o:ole="">
            <v:imagedata r:id="rId213" o:title=""/>
          </v:shape>
          <o:OLEObject Type="Embed" ProgID="Equation.DSMT4" ShapeID="_x0000_i1127" DrawAspect="Content" ObjectID="_1675180747" r:id="rId214"/>
        </w:object>
      </w:r>
      <w:r w:rsidRPr="00C417B4">
        <w:rPr>
          <w:rFonts w:ascii="宋体" w:hAnsi="宋体" w:hint="eastAsia"/>
          <w:szCs w:val="21"/>
        </w:rPr>
        <w:t>两个事件满足条件</w:t>
      </w:r>
      <w:r w:rsidR="0032502D" w:rsidRPr="0032502D">
        <w:rPr>
          <w:position w:val="-10"/>
        </w:rPr>
        <w:object w:dxaOrig="1560" w:dyaOrig="380">
          <v:shape id="_x0000_i1128" type="#_x0000_t75" style="width:77.75pt;height:19pt" o:ole="">
            <v:imagedata r:id="rId215" o:title=""/>
          </v:shape>
          <o:OLEObject Type="Embed" ProgID="Equation.DSMT4" ShapeID="_x0000_i1128" DrawAspect="Content" ObjectID="_1675180748" r:id="rId216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32502D">
        <w:rPr>
          <w:position w:val="-10"/>
        </w:rPr>
        <w:object w:dxaOrig="900" w:dyaOrig="320">
          <v:shape id="_x0000_i1129" type="#_x0000_t75" style="width:44.95pt;height:16.15pt" o:ole="">
            <v:imagedata r:id="rId217" o:title=""/>
          </v:shape>
          <o:OLEObject Type="Embed" ProgID="Equation.DSMT4" ShapeID="_x0000_i1129" DrawAspect="Content" ObjectID="_1675180749" r:id="rId21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="0032502D" w:rsidRPr="0032502D">
        <w:rPr>
          <w:position w:val="-10"/>
        </w:rPr>
        <w:object w:dxaOrig="720" w:dyaOrig="320">
          <v:shape id="_x0000_i1130" type="#_x0000_t75" style="width:36.3pt;height:16.15pt" o:ole="">
            <v:imagedata r:id="rId219" o:title=""/>
          </v:shape>
          <o:OLEObject Type="Embed" ProgID="Equation.DSMT4" ShapeID="_x0000_i1130" DrawAspect="Content" ObjectID="_1675180750" r:id="rId220"/>
        </w:object>
      </w:r>
      <w:r w:rsidRPr="00610CC9">
        <w:rPr>
          <w:rFonts w:ascii="宋体" w:hAnsi="宋体" w:hint="eastAsia"/>
          <w:b/>
          <w:szCs w:val="21"/>
        </w:rPr>
        <w:t>__________</w:t>
      </w:r>
      <w:r>
        <w:rPr>
          <w:rFonts w:ascii="宋体" w:hAnsi="宋体" w:hint="eastAsia"/>
          <w:szCs w:val="21"/>
        </w:rPr>
        <w:t>.</w:t>
      </w:r>
    </w:p>
    <w:p w:rsidR="004E78C7" w:rsidRPr="009F2EFA" w:rsidRDefault="004E78C7" w:rsidP="004E78C7">
      <w:pPr>
        <w:rPr>
          <w:rFonts w:ascii="宋体" w:hAnsi="宋体"/>
          <w:color w:val="FF6600"/>
          <w:szCs w:val="21"/>
        </w:rPr>
      </w:pPr>
    </w:p>
    <w:p w:rsidR="00F22A87" w:rsidRDefault="00F22A87" w:rsidP="00430D29">
      <w:pPr>
        <w:rPr>
          <w:rFonts w:ascii="宋体" w:hAnsi="宋体"/>
          <w:szCs w:val="21"/>
        </w:rPr>
      </w:pPr>
    </w:p>
    <w:p w:rsidR="00777FAD" w:rsidRDefault="00777FAD" w:rsidP="00430D29">
      <w:pPr>
        <w:rPr>
          <w:rFonts w:ascii="宋体" w:hAnsi="宋体"/>
          <w:szCs w:val="21"/>
        </w:rPr>
      </w:pPr>
      <w:r w:rsidRPr="00A10679">
        <w:rPr>
          <w:rFonts w:hint="eastAsia"/>
        </w:rPr>
        <w:lastRenderedPageBreak/>
        <w:t xml:space="preserve">(2) </w:t>
      </w:r>
      <w:r w:rsidRPr="00C417B4">
        <w:rPr>
          <w:rFonts w:ascii="宋体" w:hAnsi="宋体" w:hint="eastAsia"/>
          <w:szCs w:val="21"/>
        </w:rPr>
        <w:t>设相互独立的两个随机变量</w:t>
      </w:r>
      <w:r w:rsidR="0032502D" w:rsidRPr="00025957">
        <w:rPr>
          <w:position w:val="-4"/>
        </w:rPr>
        <w:object w:dxaOrig="240" w:dyaOrig="260">
          <v:shape id="_x0000_i1131" type="#_x0000_t75" style="width:12.1pt;height:13.25pt" o:ole="">
            <v:imagedata r:id="rId221" o:title=""/>
          </v:shape>
          <o:OLEObject Type="Embed" ProgID="Equation.DSMT4" ShapeID="_x0000_i1131" DrawAspect="Content" ObjectID="_1675180751" r:id="rId222"/>
        </w:object>
      </w:r>
      <w:r w:rsidRPr="00C417B4">
        <w:rPr>
          <w:rFonts w:ascii="宋体" w:hAnsi="宋体" w:hint="eastAsia"/>
          <w:szCs w:val="21"/>
        </w:rPr>
        <w:t>、</w:t>
      </w:r>
      <w:r w:rsidR="0032502D" w:rsidRPr="00025957">
        <w:rPr>
          <w:position w:val="-4"/>
        </w:rPr>
        <w:object w:dxaOrig="220" w:dyaOrig="260">
          <v:shape id="_x0000_i1132" type="#_x0000_t75" style="width:10.95pt;height:13.25pt" o:ole="">
            <v:imagedata r:id="rId223" o:title=""/>
          </v:shape>
          <o:OLEObject Type="Embed" ProgID="Equation.DSMT4" ShapeID="_x0000_i1132" DrawAspect="Content" ObjectID="_1675180752" r:id="rId224"/>
        </w:object>
      </w:r>
      <w:r>
        <w:rPr>
          <w:rFonts w:ascii="宋体" w:hAnsi="宋体" w:hint="eastAsia"/>
          <w:szCs w:val="21"/>
        </w:rPr>
        <w:t>具有</w:t>
      </w:r>
      <w:r w:rsidRPr="00C417B4">
        <w:rPr>
          <w:rFonts w:ascii="宋体" w:hAnsi="宋体" w:hint="eastAsia"/>
          <w:szCs w:val="21"/>
        </w:rPr>
        <w:t>同一分布律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025957">
        <w:rPr>
          <w:position w:val="-4"/>
        </w:rPr>
        <w:object w:dxaOrig="240" w:dyaOrig="260">
          <v:shape id="_x0000_i1133" type="#_x0000_t75" style="width:12.1pt;height:13.25pt" o:ole="">
            <v:imagedata r:id="rId225" o:title=""/>
          </v:shape>
          <o:OLEObject Type="Embed" ProgID="Equation.DSMT4" ShapeID="_x0000_i1133" DrawAspect="Content" ObjectID="_1675180753" r:id="rId226"/>
        </w:object>
      </w:r>
      <w:r w:rsidRPr="00C417B4">
        <w:rPr>
          <w:rFonts w:ascii="宋体" w:hAnsi="宋体" w:hint="eastAsia"/>
          <w:szCs w:val="21"/>
        </w:rPr>
        <w:t>的分布律为</w:t>
      </w:r>
    </w:p>
    <w:p w:rsidR="00777FAD" w:rsidRPr="004E78C7" w:rsidRDefault="0032502D" w:rsidP="004E78C7">
      <w:pPr>
        <w:pStyle w:val="MTDisplayEquation"/>
        <w:spacing w:after="0" w:line="240" w:lineRule="auto"/>
        <w:jc w:val="center"/>
        <w:rPr>
          <w:lang w:eastAsia="zh-CN"/>
        </w:rPr>
      </w:pPr>
      <w:r w:rsidRPr="0032502D">
        <w:rPr>
          <w:position w:val="-50"/>
        </w:rPr>
        <w:object w:dxaOrig="1240" w:dyaOrig="1120">
          <v:shape id="_x0000_i1134" type="#_x0000_t75" style="width:62.2pt;height:55.85pt" o:ole="">
            <v:imagedata r:id="rId227" o:title=""/>
          </v:shape>
          <o:OLEObject Type="Embed" ProgID="Equation.DSMT4" ShapeID="_x0000_i1134" DrawAspect="Content" ObjectID="_1675180754" r:id="rId228"/>
        </w:object>
      </w:r>
    </w:p>
    <w:p w:rsidR="00777FAD" w:rsidRPr="00C417B4" w:rsidRDefault="00777FAD" w:rsidP="004E78C7">
      <w:pPr>
        <w:ind w:leftChars="200" w:left="480"/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则随机变量</w:t>
      </w:r>
      <w:r w:rsidR="0032502D" w:rsidRPr="0032502D">
        <w:rPr>
          <w:position w:val="-14"/>
        </w:rPr>
        <w:object w:dxaOrig="1500" w:dyaOrig="400">
          <v:shape id="_x0000_i1135" type="#_x0000_t75" style="width:74.9pt;height:20.15pt" o:ole="">
            <v:imagedata r:id="rId229" o:title=""/>
          </v:shape>
          <o:OLEObject Type="Embed" ProgID="Equation.DSMT4" ShapeID="_x0000_i1135" DrawAspect="Content" ObjectID="_1675180755" r:id="rId230"/>
        </w:object>
      </w:r>
      <w:r w:rsidRPr="00C417B4">
        <w:rPr>
          <w:rFonts w:ascii="宋体" w:hAnsi="宋体" w:hint="eastAsia"/>
          <w:szCs w:val="21"/>
        </w:rPr>
        <w:t>的分布律为_______</w:t>
      </w:r>
      <w:r>
        <w:rPr>
          <w:rFonts w:ascii="宋体" w:hAnsi="宋体" w:hint="eastAsia"/>
          <w:szCs w:val="21"/>
        </w:rPr>
        <w:t>.</w:t>
      </w:r>
    </w:p>
    <w:p w:rsidR="000D2A6E" w:rsidRPr="009F2EFA" w:rsidRDefault="000D2A6E" w:rsidP="00430D29">
      <w:pPr>
        <w:rPr>
          <w:rFonts w:ascii="宋体" w:hAnsi="宋体"/>
          <w:szCs w:val="21"/>
        </w:rPr>
      </w:pPr>
    </w:p>
    <w:p w:rsidR="00F22A87" w:rsidRDefault="00F22A87" w:rsidP="00430D29">
      <w:pPr>
        <w:rPr>
          <w:rFonts w:ascii="宋体" w:hAnsi="宋体"/>
          <w:b/>
          <w:szCs w:val="21"/>
        </w:rPr>
      </w:pPr>
    </w:p>
    <w:p w:rsidR="00777FAD" w:rsidRPr="00610CC9" w:rsidRDefault="00777FAD" w:rsidP="00430D29">
      <w:pPr>
        <w:pStyle w:val="1"/>
        <w:rPr>
          <w:color w:val="FF6600"/>
        </w:rPr>
      </w:pPr>
      <w:r w:rsidRPr="00610CC9">
        <w:rPr>
          <w:rFonts w:hint="eastAsia"/>
        </w:rPr>
        <w:t>十一、</w:t>
      </w:r>
      <w:r w:rsidR="00B3628E">
        <w:rPr>
          <w:rFonts w:hint="eastAsia"/>
        </w:rPr>
        <w:t>（本题</w:t>
      </w:r>
      <w:r w:rsidRPr="00610CC9">
        <w:rPr>
          <w:rFonts w:hint="eastAsia"/>
        </w:rPr>
        <w:t>满分6</w:t>
      </w:r>
      <w:r w:rsidR="00B3628E">
        <w:rPr>
          <w:rFonts w:hint="eastAsia"/>
        </w:rPr>
        <w:t>分）</w:t>
      </w:r>
    </w:p>
    <w:p w:rsidR="00777FAD" w:rsidRDefault="00777FAD" w:rsidP="00430D2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已知随机变量</w:t>
      </w:r>
      <w:r w:rsidR="0032502D" w:rsidRPr="0032502D">
        <w:rPr>
          <w:position w:val="-10"/>
        </w:rPr>
        <w:object w:dxaOrig="639" w:dyaOrig="320">
          <v:shape id="_x0000_i1136" type="#_x0000_t75" style="width:31.7pt;height:16.15pt" o:ole="">
            <v:imagedata r:id="rId231" o:title=""/>
          </v:shape>
          <o:OLEObject Type="Embed" ProgID="Equation.DSMT4" ShapeID="_x0000_i1136" DrawAspect="Content" ObjectID="_1675180756" r:id="rId232"/>
        </w:object>
      </w:r>
      <w:r w:rsidRPr="00C417B4">
        <w:rPr>
          <w:rFonts w:ascii="宋体" w:hAnsi="宋体" w:hint="eastAsia"/>
          <w:szCs w:val="21"/>
        </w:rPr>
        <w:t>服从二维正态分布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32502D" w:rsidRPr="00025957">
        <w:rPr>
          <w:position w:val="-4"/>
        </w:rPr>
        <w:object w:dxaOrig="240" w:dyaOrig="260">
          <v:shape id="_x0000_i1137" type="#_x0000_t75" style="width:12.1pt;height:13.25pt" o:ole="">
            <v:imagedata r:id="rId233" o:title=""/>
          </v:shape>
          <o:OLEObject Type="Embed" ProgID="Equation.DSMT4" ShapeID="_x0000_i1137" DrawAspect="Content" ObjectID="_1675180757" r:id="rId234"/>
        </w:object>
      </w:r>
      <w:r w:rsidRPr="00C417B4">
        <w:rPr>
          <w:rFonts w:ascii="宋体" w:hAnsi="宋体" w:hint="eastAsia"/>
          <w:szCs w:val="21"/>
        </w:rPr>
        <w:t>和</w:t>
      </w:r>
      <w:r w:rsidR="0032502D" w:rsidRPr="00025957">
        <w:rPr>
          <w:position w:val="-4"/>
        </w:rPr>
        <w:object w:dxaOrig="220" w:dyaOrig="260">
          <v:shape id="_x0000_i1138" type="#_x0000_t75" style="width:10.95pt;height:13.25pt" o:ole="">
            <v:imagedata r:id="rId235" o:title=""/>
          </v:shape>
          <o:OLEObject Type="Embed" ProgID="Equation.DSMT4" ShapeID="_x0000_i1138" DrawAspect="Content" ObjectID="_1675180758" r:id="rId236"/>
        </w:object>
      </w:r>
      <w:r w:rsidRPr="00C417B4">
        <w:rPr>
          <w:rFonts w:ascii="宋体" w:hAnsi="宋体" w:hint="eastAsia"/>
          <w:szCs w:val="21"/>
        </w:rPr>
        <w:t>分别服从正态分布</w:t>
      </w:r>
      <w:r w:rsidR="0032502D" w:rsidRPr="0032502D">
        <w:rPr>
          <w:position w:val="-10"/>
        </w:rPr>
        <w:object w:dxaOrig="820" w:dyaOrig="360">
          <v:shape id="_x0000_i1139" type="#_x0000_t75" style="width:40.9pt;height:17.85pt" o:ole="">
            <v:imagedata r:id="rId237" o:title=""/>
          </v:shape>
          <o:OLEObject Type="Embed" ProgID="Equation.DSMT4" ShapeID="_x0000_i1139" DrawAspect="Content" ObjectID="_1675180759" r:id="rId238"/>
        </w:object>
      </w:r>
      <w:r w:rsidRPr="00C417B4">
        <w:rPr>
          <w:rFonts w:ascii="宋体" w:hAnsi="宋体" w:hint="eastAsia"/>
          <w:szCs w:val="21"/>
        </w:rPr>
        <w:t>和</w:t>
      </w:r>
    </w:p>
    <w:p w:rsidR="00777FAD" w:rsidRPr="00C417B4" w:rsidRDefault="0032502D" w:rsidP="00430D29">
      <w:pPr>
        <w:rPr>
          <w:rFonts w:ascii="宋体" w:hAnsi="宋体"/>
          <w:szCs w:val="21"/>
        </w:rPr>
      </w:pPr>
      <w:r w:rsidRPr="0032502D">
        <w:rPr>
          <w:position w:val="-10"/>
        </w:rPr>
        <w:object w:dxaOrig="840" w:dyaOrig="360">
          <v:shape id="_x0000_i1140" type="#_x0000_t75" style="width:42.05pt;height:17.85pt" o:ole="">
            <v:imagedata r:id="rId239" o:title=""/>
          </v:shape>
          <o:OLEObject Type="Embed" ProgID="Equation.DSMT4" ShapeID="_x0000_i1140" DrawAspect="Content" ObjectID="_1675180760" r:id="rId240"/>
        </w:object>
      </w:r>
      <w:r w:rsidR="00777FAD">
        <w:rPr>
          <w:rFonts w:ascii="宋体" w:hAnsi="宋体" w:hint="eastAsia"/>
          <w:szCs w:val="21"/>
        </w:rPr>
        <w:t>,</w:t>
      </w:r>
      <w:r w:rsidRPr="00025957">
        <w:rPr>
          <w:position w:val="-4"/>
        </w:rPr>
        <w:object w:dxaOrig="240" w:dyaOrig="260">
          <v:shape id="_x0000_i1141" type="#_x0000_t75" style="width:12.1pt;height:13.25pt" o:ole="">
            <v:imagedata r:id="rId241" o:title=""/>
          </v:shape>
          <o:OLEObject Type="Embed" ProgID="Equation.DSMT4" ShapeID="_x0000_i1141" DrawAspect="Content" ObjectID="_1675180761" r:id="rId242"/>
        </w:object>
      </w:r>
      <w:r w:rsidR="00777FAD" w:rsidRPr="00C417B4">
        <w:rPr>
          <w:rFonts w:ascii="宋体" w:hAnsi="宋体" w:hint="eastAsia"/>
          <w:szCs w:val="21"/>
        </w:rPr>
        <w:t>与</w:t>
      </w:r>
      <w:r w:rsidRPr="00025957">
        <w:rPr>
          <w:position w:val="-4"/>
        </w:rPr>
        <w:object w:dxaOrig="220" w:dyaOrig="260">
          <v:shape id="_x0000_i1142" type="#_x0000_t75" style="width:10.95pt;height:13.25pt" o:ole="">
            <v:imagedata r:id="rId243" o:title=""/>
          </v:shape>
          <o:OLEObject Type="Embed" ProgID="Equation.DSMT4" ShapeID="_x0000_i1142" DrawAspect="Content" ObjectID="_1675180762" r:id="rId244"/>
        </w:object>
      </w:r>
      <w:r w:rsidR="00777FAD" w:rsidRPr="00C417B4">
        <w:rPr>
          <w:rFonts w:ascii="宋体" w:hAnsi="宋体" w:hint="eastAsia"/>
          <w:szCs w:val="21"/>
        </w:rPr>
        <w:t>的相关系数</w:t>
      </w:r>
      <w:r w:rsidRPr="0032502D">
        <w:rPr>
          <w:position w:val="-24"/>
        </w:rPr>
        <w:object w:dxaOrig="960" w:dyaOrig="620">
          <v:shape id="_x0000_i1143" type="#_x0000_t75" style="width:47.8pt;height:31.1pt" o:ole="">
            <v:imagedata r:id="rId245" o:title=""/>
          </v:shape>
          <o:OLEObject Type="Embed" ProgID="Equation.DSMT4" ShapeID="_x0000_i1143" DrawAspect="Content" ObjectID="_1675180763" r:id="rId246"/>
        </w:object>
      </w:r>
      <w:r w:rsidR="00777FAD">
        <w:rPr>
          <w:rFonts w:ascii="宋体" w:hAnsi="宋体" w:hint="eastAsia"/>
          <w:szCs w:val="21"/>
        </w:rPr>
        <w:t>,</w:t>
      </w:r>
      <w:r w:rsidR="00777FAD" w:rsidRPr="00C417B4">
        <w:rPr>
          <w:rFonts w:ascii="宋体" w:hAnsi="宋体" w:hint="eastAsia"/>
          <w:szCs w:val="21"/>
        </w:rPr>
        <w:t>设</w:t>
      </w:r>
      <w:r w:rsidRPr="0032502D">
        <w:rPr>
          <w:position w:val="-24"/>
        </w:rPr>
        <w:object w:dxaOrig="1060" w:dyaOrig="620">
          <v:shape id="_x0000_i1144" type="#_x0000_t75" style="width:53pt;height:31.1pt" o:ole="">
            <v:imagedata r:id="rId247" o:title=""/>
          </v:shape>
          <o:OLEObject Type="Embed" ProgID="Equation.DSMT4" ShapeID="_x0000_i1144" DrawAspect="Content" ObjectID="_1675180764" r:id="rId248"/>
        </w:object>
      </w:r>
      <w:r w:rsidR="00777FAD">
        <w:rPr>
          <w:rFonts w:ascii="宋体" w:hAnsi="宋体" w:hint="eastAsia"/>
          <w:szCs w:val="21"/>
        </w:rPr>
        <w:t>,</w:t>
      </w:r>
    </w:p>
    <w:p w:rsidR="00777FAD" w:rsidRPr="00C417B4" w:rsidRDefault="00777FAD" w:rsidP="00CD05C0">
      <w:pPr>
        <w:rPr>
          <w:rFonts w:ascii="宋体" w:hAnsi="宋体"/>
          <w:szCs w:val="21"/>
        </w:rPr>
      </w:pPr>
      <w:r w:rsidRPr="00CD05C0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求</w:t>
      </w:r>
      <w:r w:rsidR="0032502D" w:rsidRPr="00025957">
        <w:rPr>
          <w:position w:val="-4"/>
        </w:rPr>
        <w:object w:dxaOrig="220" w:dyaOrig="260">
          <v:shape id="_x0000_i1145" type="#_x0000_t75" style="width:10.95pt;height:13.25pt" o:ole="">
            <v:imagedata r:id="rId249" o:title=""/>
          </v:shape>
          <o:OLEObject Type="Embed" ProgID="Equation.DSMT4" ShapeID="_x0000_i1145" DrawAspect="Content" ObjectID="_1675180765" r:id="rId250"/>
        </w:object>
      </w:r>
      <w:r w:rsidRPr="00C417B4">
        <w:rPr>
          <w:rFonts w:ascii="宋体" w:hAnsi="宋体" w:hint="eastAsia"/>
          <w:szCs w:val="21"/>
        </w:rPr>
        <w:t>的数学期望</w:t>
      </w:r>
      <w:r w:rsidR="0032502D" w:rsidRPr="0032502D">
        <w:rPr>
          <w:position w:val="-10"/>
        </w:rPr>
        <w:object w:dxaOrig="540" w:dyaOrig="320">
          <v:shape id="_x0000_i1146" type="#_x0000_t75" style="width:27.05pt;height:16.15pt" o:ole="">
            <v:imagedata r:id="rId251" o:title=""/>
          </v:shape>
          <o:OLEObject Type="Embed" ProgID="Equation.DSMT4" ShapeID="_x0000_i1146" DrawAspect="Content" ObjectID="_1675180766" r:id="rId252"/>
        </w:object>
      </w:r>
      <w:r w:rsidRPr="00C417B4">
        <w:rPr>
          <w:rFonts w:ascii="宋体" w:hAnsi="宋体" w:hint="eastAsia"/>
          <w:szCs w:val="21"/>
        </w:rPr>
        <w:t>和方差</w:t>
      </w:r>
      <w:r w:rsidR="0032502D" w:rsidRPr="0032502D">
        <w:rPr>
          <w:position w:val="-10"/>
        </w:rPr>
        <w:object w:dxaOrig="560" w:dyaOrig="320">
          <v:shape id="_x0000_i1147" type="#_x0000_t75" style="width:28.2pt;height:16.15pt" o:ole="">
            <v:imagedata r:id="rId253" o:title=""/>
          </v:shape>
          <o:OLEObject Type="Embed" ProgID="Equation.DSMT4" ShapeID="_x0000_i1147" DrawAspect="Content" ObjectID="_1675180767" r:id="rId254"/>
        </w:object>
      </w:r>
      <w:r w:rsidRPr="00C417B4">
        <w:rPr>
          <w:rFonts w:ascii="宋体" w:hAnsi="宋体" w:hint="eastAsia"/>
          <w:szCs w:val="21"/>
        </w:rPr>
        <w:t>；</w:t>
      </w:r>
    </w:p>
    <w:p w:rsidR="00777FAD" w:rsidRPr="00C417B4" w:rsidRDefault="00777FAD" w:rsidP="00CD05C0">
      <w:pPr>
        <w:rPr>
          <w:rFonts w:ascii="宋体" w:hAnsi="宋体"/>
          <w:szCs w:val="21"/>
        </w:rPr>
      </w:pPr>
      <w:r w:rsidRPr="00CD05C0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求</w:t>
      </w:r>
      <w:r w:rsidR="0032502D" w:rsidRPr="00025957">
        <w:rPr>
          <w:position w:val="-4"/>
        </w:rPr>
        <w:object w:dxaOrig="240" w:dyaOrig="260">
          <v:shape id="_x0000_i1148" type="#_x0000_t75" style="width:12.1pt;height:13.25pt" o:ole="">
            <v:imagedata r:id="rId255" o:title=""/>
          </v:shape>
          <o:OLEObject Type="Embed" ProgID="Equation.DSMT4" ShapeID="_x0000_i1148" DrawAspect="Content" ObjectID="_1675180768" r:id="rId256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220" w:dyaOrig="260">
          <v:shape id="_x0000_i1149" type="#_x0000_t75" style="width:10.95pt;height:13.25pt" o:ole="">
            <v:imagedata r:id="rId257" o:title=""/>
          </v:shape>
          <o:OLEObject Type="Embed" ProgID="Equation.DSMT4" ShapeID="_x0000_i1149" DrawAspect="Content" ObjectID="_1675180769" r:id="rId258"/>
        </w:object>
      </w:r>
      <w:r w:rsidRPr="00C417B4">
        <w:rPr>
          <w:rFonts w:ascii="宋体" w:hAnsi="宋体" w:hint="eastAsia"/>
          <w:szCs w:val="21"/>
        </w:rPr>
        <w:t>的相关系数</w:t>
      </w:r>
      <w:r w:rsidR="0032502D" w:rsidRPr="0032502D">
        <w:rPr>
          <w:position w:val="-12"/>
        </w:rPr>
        <w:object w:dxaOrig="400" w:dyaOrig="360">
          <v:shape id="_x0000_i1150" type="#_x0000_t75" style="width:20.15pt;height:17.85pt" o:ole="">
            <v:imagedata r:id="rId259" o:title=""/>
          </v:shape>
          <o:OLEObject Type="Embed" ProgID="Equation.DSMT4" ShapeID="_x0000_i1150" DrawAspect="Content" ObjectID="_1675180770" r:id="rId260"/>
        </w:object>
      </w:r>
      <w:r w:rsidRPr="00C417B4">
        <w:rPr>
          <w:rFonts w:ascii="宋体" w:hAnsi="宋体" w:hint="eastAsia"/>
          <w:szCs w:val="21"/>
        </w:rPr>
        <w:t>；</w:t>
      </w:r>
    </w:p>
    <w:p w:rsidR="00777FAD" w:rsidRDefault="00777FAD" w:rsidP="00CD05C0">
      <w:pPr>
        <w:rPr>
          <w:rFonts w:ascii="宋体" w:hAnsi="宋体"/>
          <w:szCs w:val="21"/>
        </w:rPr>
      </w:pPr>
      <w:r w:rsidRPr="00CD05C0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问</w:t>
      </w:r>
      <w:r w:rsidR="0032502D" w:rsidRPr="00025957">
        <w:rPr>
          <w:position w:val="-4"/>
        </w:rPr>
        <w:object w:dxaOrig="240" w:dyaOrig="260">
          <v:shape id="_x0000_i1151" type="#_x0000_t75" style="width:12.1pt;height:13.25pt" o:ole="">
            <v:imagedata r:id="rId261" o:title=""/>
          </v:shape>
          <o:OLEObject Type="Embed" ProgID="Equation.DSMT4" ShapeID="_x0000_i1151" DrawAspect="Content" ObjectID="_1675180771" r:id="rId262"/>
        </w:object>
      </w:r>
      <w:r w:rsidRPr="00C417B4">
        <w:rPr>
          <w:rFonts w:ascii="宋体" w:hAnsi="宋体" w:hint="eastAsia"/>
          <w:szCs w:val="21"/>
        </w:rPr>
        <w:t>与</w:t>
      </w:r>
      <w:r w:rsidR="0032502D" w:rsidRPr="00025957">
        <w:rPr>
          <w:position w:val="-4"/>
        </w:rPr>
        <w:object w:dxaOrig="220" w:dyaOrig="260">
          <v:shape id="_x0000_i1152" type="#_x0000_t75" style="width:10.95pt;height:13.25pt" o:ole="">
            <v:imagedata r:id="rId263" o:title=""/>
          </v:shape>
          <o:OLEObject Type="Embed" ProgID="Equation.DSMT4" ShapeID="_x0000_i1152" DrawAspect="Content" ObjectID="_1675180772" r:id="rId264"/>
        </w:object>
      </w:r>
      <w:r w:rsidRPr="00C417B4">
        <w:rPr>
          <w:rFonts w:ascii="宋体" w:hAnsi="宋体" w:hint="eastAsia"/>
          <w:szCs w:val="21"/>
        </w:rPr>
        <w:t>是否相互独立？为什么？</w:t>
      </w:r>
    </w:p>
    <w:p w:rsidR="00430D29" w:rsidRDefault="00430D29" w:rsidP="00430D29">
      <w:pPr>
        <w:rPr>
          <w:rStyle w:val="af4"/>
        </w:rPr>
      </w:pPr>
    </w:p>
    <w:p w:rsidR="00777FAD" w:rsidRPr="00777FAD" w:rsidRDefault="00777FAD" w:rsidP="00430D29"/>
    <w:sectPr w:rsidR="00777FAD" w:rsidRPr="00777FAD" w:rsidSect="00223006">
      <w:headerReference w:type="even" r:id="rId265"/>
      <w:footerReference w:type="even" r:id="rId266"/>
      <w:footerReference w:type="default" r:id="rId267"/>
      <w:headerReference w:type="first" r:id="rId26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58B9" w:rsidRDefault="001B58B9">
      <w:r>
        <w:separator/>
      </w:r>
    </w:p>
  </w:endnote>
  <w:endnote w:type="continuationSeparator" w:id="0">
    <w:p w:rsidR="001B58B9" w:rsidRDefault="001B58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E78C7" w:rsidRDefault="005F6FFC" w:rsidP="00D80857">
        <w:pPr>
          <w:pStyle w:val="a4"/>
          <w:ind w:right="360" w:firstLine="360"/>
        </w:pPr>
        <w:r w:rsidRPr="005F6FF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E78C7" w:rsidRDefault="005F6FFC">
                    <w:pPr>
                      <w:jc w:val="center"/>
                      <w:rPr>
                        <w:color w:val="5B9BD5" w:themeColor="accent1"/>
                      </w:rPr>
                    </w:pPr>
                    <w:r w:rsidRPr="005F6FFC">
                      <w:fldChar w:fldCharType="begin"/>
                    </w:r>
                    <w:r w:rsidR="004E78C7">
                      <w:instrText>PAGE    \* MERGEFORMAT</w:instrText>
                    </w:r>
                    <w:r w:rsidRPr="005F6FFC">
                      <w:fldChar w:fldCharType="separate"/>
                    </w:r>
                    <w:r w:rsidR="004E78C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8C7" w:rsidRPr="003C7E48" w:rsidRDefault="004E78C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953475" w:rsidRPr="00953475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58B9" w:rsidRDefault="001B58B9">
      <w:r>
        <w:separator/>
      </w:r>
    </w:p>
  </w:footnote>
  <w:footnote w:type="continuationSeparator" w:id="0">
    <w:p w:rsidR="001B58B9" w:rsidRDefault="001B58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8C7" w:rsidRPr="006E3539" w:rsidRDefault="004E78C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78C7" w:rsidRDefault="005F6FF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A"/>
      </v:shape>
    </w:pict>
  </w:numPicBullet>
  <w:numPicBullet w:numPicBulletId="1">
    <w:pict>
      <v:shape id="_x0000_i1037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253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165C"/>
    <w:rsid w:val="00042111"/>
    <w:rsid w:val="00046DD7"/>
    <w:rsid w:val="00053E17"/>
    <w:rsid w:val="00061C54"/>
    <w:rsid w:val="00092FB9"/>
    <w:rsid w:val="000977C3"/>
    <w:rsid w:val="000A777C"/>
    <w:rsid w:val="000B1535"/>
    <w:rsid w:val="000B59AC"/>
    <w:rsid w:val="000C4716"/>
    <w:rsid w:val="000D2A6E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2912"/>
    <w:rsid w:val="00172C5F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8B9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7B04"/>
    <w:rsid w:val="002214A2"/>
    <w:rsid w:val="002227CA"/>
    <w:rsid w:val="00223006"/>
    <w:rsid w:val="00225CA7"/>
    <w:rsid w:val="0022778B"/>
    <w:rsid w:val="00230DE9"/>
    <w:rsid w:val="00231968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502D"/>
    <w:rsid w:val="0032739C"/>
    <w:rsid w:val="00330B11"/>
    <w:rsid w:val="00333E1A"/>
    <w:rsid w:val="00347716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6063"/>
    <w:rsid w:val="003C55E0"/>
    <w:rsid w:val="003C6541"/>
    <w:rsid w:val="003C7E48"/>
    <w:rsid w:val="003D0B2C"/>
    <w:rsid w:val="003D2E90"/>
    <w:rsid w:val="003D58DF"/>
    <w:rsid w:val="003E3E3D"/>
    <w:rsid w:val="004171D8"/>
    <w:rsid w:val="004303A8"/>
    <w:rsid w:val="00430D29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0C2D"/>
    <w:rsid w:val="00473A64"/>
    <w:rsid w:val="004838B6"/>
    <w:rsid w:val="004910EA"/>
    <w:rsid w:val="004966D7"/>
    <w:rsid w:val="004A1C29"/>
    <w:rsid w:val="004A289D"/>
    <w:rsid w:val="004A2EEB"/>
    <w:rsid w:val="004A34A0"/>
    <w:rsid w:val="004A56E1"/>
    <w:rsid w:val="004A759A"/>
    <w:rsid w:val="004B1BB4"/>
    <w:rsid w:val="004B2454"/>
    <w:rsid w:val="004B2C68"/>
    <w:rsid w:val="004B5230"/>
    <w:rsid w:val="004C34E1"/>
    <w:rsid w:val="004C4D06"/>
    <w:rsid w:val="004D60C4"/>
    <w:rsid w:val="004E0721"/>
    <w:rsid w:val="004E78C7"/>
    <w:rsid w:val="004E7B8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072C"/>
    <w:rsid w:val="0058285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5574"/>
    <w:rsid w:val="005D6A17"/>
    <w:rsid w:val="005D6D74"/>
    <w:rsid w:val="005E08B5"/>
    <w:rsid w:val="005E2C3F"/>
    <w:rsid w:val="005E34E2"/>
    <w:rsid w:val="005F2F2F"/>
    <w:rsid w:val="005F45FD"/>
    <w:rsid w:val="005F6FFC"/>
    <w:rsid w:val="00600195"/>
    <w:rsid w:val="00600ADA"/>
    <w:rsid w:val="00602055"/>
    <w:rsid w:val="00604318"/>
    <w:rsid w:val="00607032"/>
    <w:rsid w:val="0061373F"/>
    <w:rsid w:val="0061515B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1402"/>
    <w:rsid w:val="00663097"/>
    <w:rsid w:val="00671438"/>
    <w:rsid w:val="006825EC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3C6B"/>
    <w:rsid w:val="006F10BE"/>
    <w:rsid w:val="006F1BA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77FAD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63BD"/>
    <w:rsid w:val="007F1E11"/>
    <w:rsid w:val="007F250B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056C"/>
    <w:rsid w:val="00845C8B"/>
    <w:rsid w:val="00845EE6"/>
    <w:rsid w:val="00846658"/>
    <w:rsid w:val="00847B85"/>
    <w:rsid w:val="00855BA5"/>
    <w:rsid w:val="008610C2"/>
    <w:rsid w:val="00863FCB"/>
    <w:rsid w:val="008647AF"/>
    <w:rsid w:val="00866AE8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2796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3475"/>
    <w:rsid w:val="00954931"/>
    <w:rsid w:val="00963799"/>
    <w:rsid w:val="00966B27"/>
    <w:rsid w:val="00973F28"/>
    <w:rsid w:val="009765BB"/>
    <w:rsid w:val="00976BF6"/>
    <w:rsid w:val="00981543"/>
    <w:rsid w:val="009818ED"/>
    <w:rsid w:val="00982C24"/>
    <w:rsid w:val="00983C72"/>
    <w:rsid w:val="009864C8"/>
    <w:rsid w:val="00993B07"/>
    <w:rsid w:val="009A1B8B"/>
    <w:rsid w:val="009A30E3"/>
    <w:rsid w:val="009A3CED"/>
    <w:rsid w:val="009C0642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0679"/>
    <w:rsid w:val="00A11A7C"/>
    <w:rsid w:val="00A11F19"/>
    <w:rsid w:val="00A17338"/>
    <w:rsid w:val="00A304CF"/>
    <w:rsid w:val="00A33094"/>
    <w:rsid w:val="00A51D94"/>
    <w:rsid w:val="00A5482C"/>
    <w:rsid w:val="00A567F3"/>
    <w:rsid w:val="00A6039A"/>
    <w:rsid w:val="00A657D2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E7D84"/>
    <w:rsid w:val="00AF0BCA"/>
    <w:rsid w:val="00AF21D6"/>
    <w:rsid w:val="00AF3D50"/>
    <w:rsid w:val="00AF6F30"/>
    <w:rsid w:val="00B01255"/>
    <w:rsid w:val="00B120CD"/>
    <w:rsid w:val="00B123D0"/>
    <w:rsid w:val="00B136E3"/>
    <w:rsid w:val="00B16B6F"/>
    <w:rsid w:val="00B20BE5"/>
    <w:rsid w:val="00B26BCF"/>
    <w:rsid w:val="00B31EBE"/>
    <w:rsid w:val="00B35149"/>
    <w:rsid w:val="00B3628E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59ED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2A49"/>
    <w:rsid w:val="00C23D09"/>
    <w:rsid w:val="00C26697"/>
    <w:rsid w:val="00C2790C"/>
    <w:rsid w:val="00C33F6E"/>
    <w:rsid w:val="00C35148"/>
    <w:rsid w:val="00C4439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2DEC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05C0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2259"/>
    <w:rsid w:val="00D133EF"/>
    <w:rsid w:val="00D21403"/>
    <w:rsid w:val="00D2766E"/>
    <w:rsid w:val="00D27D3E"/>
    <w:rsid w:val="00D342D5"/>
    <w:rsid w:val="00D36E74"/>
    <w:rsid w:val="00D42ECE"/>
    <w:rsid w:val="00D45DA2"/>
    <w:rsid w:val="00D46F9A"/>
    <w:rsid w:val="00D51D7E"/>
    <w:rsid w:val="00D520B7"/>
    <w:rsid w:val="00D52E0F"/>
    <w:rsid w:val="00D56B49"/>
    <w:rsid w:val="00D57F22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63D1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0F6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2A87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D5480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818E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818E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header" Target="header2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fontTable" Target="fontTable.xml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270" Type="http://schemas.openxmlformats.org/officeDocument/2006/relationships/theme" Target="theme/theme1.xml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header" Target="header1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footer" Target="foot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footer" Target="foot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7853E25-4DE3-4FD6-98C0-B739204F2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4</Pages>
  <Words>701</Words>
  <Characters>4001</Characters>
  <Application>Microsoft Office Word</Application>
  <DocSecurity>0</DocSecurity>
  <Lines>33</Lines>
  <Paragraphs>9</Paragraphs>
  <ScaleCrop>false</ScaleCrop>
  <Company>微软中国</Company>
  <LinksUpToDate>false</LinksUpToDate>
  <CharactersWithSpaces>4693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122</cp:revision>
  <cp:lastPrinted>2011-09-06T10:51:00Z</cp:lastPrinted>
  <dcterms:created xsi:type="dcterms:W3CDTF">2020-11-13T07:23:00Z</dcterms:created>
  <dcterms:modified xsi:type="dcterms:W3CDTF">2021-02-18T10:52:00Z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