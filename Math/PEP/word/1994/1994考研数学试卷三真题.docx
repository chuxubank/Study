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657DB6" w:rsidRDefault="009615EA" w:rsidP="00657DB6">
      <w:pPr>
        <w:pStyle w:val="af"/>
      </w:pPr>
      <w:hyperlink r:id="rId8" w:history="1">
        <w:r w:rsidR="00D12259" w:rsidRPr="00657DB6">
          <w:rPr>
            <w:rStyle w:val="a7"/>
            <w:rFonts w:hint="eastAsia"/>
            <w:color w:val="002060"/>
          </w:rPr>
          <w:t>1994</w:t>
        </w:r>
        <w:r w:rsidR="00CA00AF" w:rsidRPr="00657DB6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657DB6">
          <w:rPr>
            <w:rStyle w:val="a7"/>
            <w:rFonts w:hint="eastAsia"/>
            <w:color w:val="002060"/>
          </w:rPr>
          <w:t>卷</w:t>
        </w:r>
        <w:r w:rsidR="00DE01EE" w:rsidRPr="00657DB6">
          <w:rPr>
            <w:rStyle w:val="a7"/>
            <w:rFonts w:hint="eastAsia"/>
            <w:color w:val="002060"/>
          </w:rPr>
          <w:t>三</w:t>
        </w:r>
      </w:hyperlink>
    </w:p>
    <w:p w:rsidR="0055345C" w:rsidRDefault="0055345C" w:rsidP="0055345C"/>
    <w:p w:rsidR="00D133EF" w:rsidRDefault="00D133EF" w:rsidP="00CA00AF"/>
    <w:p w:rsidR="00BF77A5" w:rsidRDefault="00BF77A5" w:rsidP="00BF77A5">
      <w:pPr>
        <w:pStyle w:val="1"/>
      </w:pPr>
      <w:r>
        <w:rPr>
          <w:rFonts w:hint="eastAsia"/>
        </w:rPr>
        <w:t>一、填空题（本题共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BF77A5" w:rsidRDefault="00BF77A5" w:rsidP="00BF77A5">
      <w:pPr>
        <w:outlineLvl w:val="0"/>
        <w:rPr>
          <w:rFonts w:ascii="Times New Roman" w:eastAsia="黑体" w:hAnsi="Times New Roman"/>
          <w:b/>
        </w:rPr>
      </w:pPr>
    </w:p>
    <w:p w:rsidR="00BF77A5" w:rsidRDefault="00BF77A5" w:rsidP="00BF77A5">
      <w:pPr>
        <w:outlineLvl w:val="0"/>
        <w:rPr>
          <w:rFonts w:ascii="Times New Roman" w:eastAsia="黑体" w:hAnsi="Times New Roman"/>
          <w:b/>
        </w:rPr>
      </w:pPr>
    </w:p>
    <w:p w:rsidR="00BF77A5" w:rsidRDefault="004979D4" w:rsidP="00BF77A5">
      <w:pPr>
        <w:outlineLvl w:val="0"/>
      </w:pPr>
      <w:r>
        <w:rPr>
          <w:rFonts w:hint="eastAsia"/>
        </w:rPr>
        <w:t>(</w:t>
      </w:r>
      <w:r w:rsidR="00BF77A5" w:rsidRPr="004979D4">
        <w:rPr>
          <w:rFonts w:hint="eastAsia"/>
        </w:rPr>
        <w:t>1</w:t>
      </w:r>
      <w:r>
        <w:rPr>
          <w:rFonts w:hint="eastAsia"/>
        </w:rPr>
        <w:t xml:space="preserve">) </w:t>
      </w:r>
      <w:r w:rsidR="00BF77A5" w:rsidRPr="004979D4">
        <w:rPr>
          <w:rFonts w:hint="eastAsia"/>
        </w:rPr>
        <w:t>若</w:t>
      </w:r>
      <w:bookmarkStart w:id="0" w:name="MTBlankEqn"/>
      <w:r w:rsidR="00B51BFC" w:rsidRPr="00B51BFC">
        <w:rPr>
          <w:position w:val="-46"/>
        </w:rPr>
        <w:object w:dxaOrig="3019" w:dyaOrig="1040">
          <v:shape id="_x0000_i1025" type="#_x0000_t75" style="width:150.9pt;height:51.95pt" o:ole="">
            <v:imagedata r:id="rId9" o:title=""/>
          </v:shape>
          <o:OLEObject Type="Embed" ProgID="Equation.DSMT4" ShapeID="_x0000_i1025" DrawAspect="Content" ObjectID="_1670953432" r:id="rId10"/>
        </w:object>
      </w:r>
      <w:bookmarkEnd w:id="0"/>
      <w:r w:rsidRPr="004979D4">
        <w:rPr>
          <w:rFonts w:hint="eastAsia"/>
        </w:rPr>
        <w:t>在</w:t>
      </w:r>
      <w:r w:rsidR="00B51BFC" w:rsidRPr="00B51BFC">
        <w:rPr>
          <w:position w:val="-10"/>
        </w:rPr>
        <w:object w:dxaOrig="940" w:dyaOrig="320">
          <v:shape id="_x0000_i1026" type="#_x0000_t75" style="width:46.95pt;height:16.3pt" o:ole="">
            <v:imagedata r:id="rId11" o:title=""/>
          </v:shape>
          <o:OLEObject Type="Embed" ProgID="Equation.DSMT4" ShapeID="_x0000_i1026" DrawAspect="Content" ObjectID="_1670953433" r:id="rId12"/>
        </w:object>
      </w:r>
      <w:r w:rsidRPr="004979D4">
        <w:rPr>
          <w:rFonts w:hint="eastAsia"/>
        </w:rPr>
        <w:t>上连续，则</w:t>
      </w:r>
      <w:r w:rsidR="00B51BFC" w:rsidRPr="00B51BFC">
        <w:rPr>
          <w:position w:val="-6"/>
        </w:rPr>
        <w:object w:dxaOrig="380" w:dyaOrig="220">
          <v:shape id="_x0000_i1027" type="#_x0000_t75" style="width:18.8pt;height:10.65pt" o:ole="">
            <v:imagedata r:id="rId13" o:title=""/>
          </v:shape>
          <o:OLEObject Type="Embed" ProgID="Equation.DSMT4" ShapeID="_x0000_i1027" DrawAspect="Content" ObjectID="_1670953434" r:id="rId14"/>
        </w:object>
      </w:r>
      <w:r w:rsidR="00BF77A5" w:rsidRPr="004979D4">
        <w:t>_____________.</w:t>
      </w:r>
    </w:p>
    <w:p w:rsidR="00395493" w:rsidRPr="00657DB6" w:rsidRDefault="00395493" w:rsidP="0039549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4979D4" w:rsidRPr="004979D4" w:rsidRDefault="004979D4" w:rsidP="00BF77A5">
      <w:pPr>
        <w:outlineLvl w:val="0"/>
      </w:pPr>
    </w:p>
    <w:p w:rsidR="00BF77A5" w:rsidRDefault="00F523F5" w:rsidP="00BF77A5">
      <w:pPr>
        <w:outlineLvl w:val="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(2) </w:t>
      </w:r>
      <w:r w:rsidR="00BF77A5">
        <w:rPr>
          <w:rFonts w:ascii="Times New Roman" w:hAnsi="Times New Roman" w:hint="eastAsia"/>
        </w:rPr>
        <w:t>设函数</w:t>
      </w:r>
      <w:r w:rsidR="00B51BFC" w:rsidRPr="00B51BFC">
        <w:rPr>
          <w:position w:val="-10"/>
        </w:rPr>
        <w:object w:dxaOrig="900" w:dyaOrig="320">
          <v:shape id="_x0000_i1028" type="#_x0000_t75" style="width:45.1pt;height:16.3pt" o:ole="">
            <v:imagedata r:id="rId15" o:title=""/>
          </v:shape>
          <o:OLEObject Type="Embed" ProgID="Equation.DSMT4" ShapeID="_x0000_i1028" DrawAspect="Content" ObjectID="_1670953435" r:id="rId16"/>
        </w:object>
      </w:r>
      <w:r w:rsidR="00BF77A5">
        <w:rPr>
          <w:rFonts w:ascii="Times New Roman" w:hAnsi="Times New Roman" w:hint="eastAsia"/>
        </w:rPr>
        <w:t>由参数方程</w:t>
      </w:r>
      <w:r w:rsidR="00B51BFC" w:rsidRPr="00B51BFC">
        <w:rPr>
          <w:position w:val="-30"/>
        </w:rPr>
        <w:object w:dxaOrig="1719" w:dyaOrig="720">
          <v:shape id="_x0000_i1029" type="#_x0000_t75" style="width:85.75pt;height:36.3pt" o:ole="">
            <v:imagedata r:id="rId17" o:title=""/>
          </v:shape>
          <o:OLEObject Type="Embed" ProgID="Equation.DSMT4" ShapeID="_x0000_i1029" DrawAspect="Content" ObjectID="_1670953436" r:id="rId18"/>
        </w:object>
      </w:r>
      <w:r>
        <w:rPr>
          <w:rFonts w:ascii="Times New Roman" w:hAnsi="Times New Roman" w:hint="eastAsia"/>
        </w:rPr>
        <w:t>所确定，则</w:t>
      </w:r>
      <w:r w:rsidR="00B51BFC" w:rsidRPr="00B51BFC">
        <w:rPr>
          <w:position w:val="-24"/>
        </w:rPr>
        <w:object w:dxaOrig="660" w:dyaOrig="660">
          <v:shape id="_x0000_i1030" type="#_x0000_t75" style="width:32.55pt;height:32.55pt" o:ole="">
            <v:imagedata r:id="rId19" o:title=""/>
          </v:shape>
          <o:OLEObject Type="Embed" ProgID="Equation.DSMT4" ShapeID="_x0000_i1030" DrawAspect="Content" ObjectID="_1670953437" r:id="rId20"/>
        </w:object>
      </w:r>
      <w:r>
        <w:rPr>
          <w:rFonts w:ascii="Times New Roman" w:hAnsi="Times New Roman"/>
        </w:rPr>
        <w:t>___________.</w:t>
      </w:r>
    </w:p>
    <w:p w:rsidR="00F523F5" w:rsidRDefault="00F523F5" w:rsidP="00BF77A5">
      <w:pPr>
        <w:outlineLvl w:val="0"/>
        <w:rPr>
          <w:rFonts w:ascii="Times New Roman" w:hAnsi="Times New Roman"/>
        </w:rPr>
      </w:pPr>
    </w:p>
    <w:p w:rsidR="00F523F5" w:rsidRDefault="00F523F5" w:rsidP="00BF77A5">
      <w:pPr>
        <w:outlineLvl w:val="0"/>
        <w:rPr>
          <w:rFonts w:ascii="Times New Roman" w:hAnsi="Times New Roman"/>
        </w:rPr>
      </w:pPr>
    </w:p>
    <w:p w:rsidR="00BF77A5" w:rsidRDefault="00F523F5" w:rsidP="00BF77A5">
      <w:pPr>
        <w:rPr>
          <w:rFonts w:ascii="Times New Roman" w:hAnsi="Times New Roman"/>
        </w:rPr>
      </w:pPr>
      <w:r w:rsidRPr="00F523F5">
        <w:rPr>
          <w:rFonts w:hint="eastAsia"/>
        </w:rPr>
        <w:t xml:space="preserve">(3) </w:t>
      </w:r>
      <w:r w:rsidR="00B51BFC" w:rsidRPr="00B51BFC">
        <w:rPr>
          <w:position w:val="-24"/>
        </w:rPr>
        <w:object w:dxaOrig="1939" w:dyaOrig="620">
          <v:shape id="_x0000_i1031" type="#_x0000_t75" style="width:97.05pt;height:31.3pt" o:ole="">
            <v:imagedata r:id="rId21" o:title=""/>
          </v:shape>
          <o:OLEObject Type="Embed" ProgID="Equation.DSMT4" ShapeID="_x0000_i1031" DrawAspect="Content" ObjectID="_1670953438" r:id="rId22"/>
        </w:object>
      </w:r>
      <w:r w:rsidR="00BF77A5">
        <w:rPr>
          <w:rFonts w:ascii="Times New Roman" w:hAnsi="Times New Roman"/>
        </w:rPr>
        <w:t>_____________.</w:t>
      </w:r>
    </w:p>
    <w:p w:rsidR="00F523F5" w:rsidRDefault="00F523F5" w:rsidP="00BF77A5">
      <w:pPr>
        <w:jc w:val="left"/>
        <w:rPr>
          <w:rFonts w:ascii="Times New Roman" w:hAnsi="Times New Roman"/>
        </w:rPr>
      </w:pPr>
    </w:p>
    <w:p w:rsidR="00F523F5" w:rsidRDefault="00F523F5" w:rsidP="00BF77A5">
      <w:pPr>
        <w:jc w:val="left"/>
        <w:rPr>
          <w:rFonts w:ascii="Times New Roman" w:hAnsi="Times New Roman"/>
        </w:rPr>
      </w:pPr>
    </w:p>
    <w:p w:rsidR="00BF77A5" w:rsidRDefault="00F523F5" w:rsidP="00BF77A5">
      <w:pPr>
        <w:jc w:val="left"/>
        <w:rPr>
          <w:rFonts w:ascii="Times New Roman" w:hAnsi="Times New Roman"/>
        </w:rPr>
      </w:pPr>
      <w:r w:rsidRPr="00F523F5">
        <w:rPr>
          <w:rFonts w:hint="eastAsia"/>
        </w:rPr>
        <w:t xml:space="preserve">(4) </w:t>
      </w:r>
      <w:r w:rsidR="00B51BFC" w:rsidRPr="00B51BFC">
        <w:rPr>
          <w:position w:val="-16"/>
        </w:rPr>
        <w:object w:dxaOrig="1120" w:dyaOrig="460">
          <v:shape id="_x0000_i1032" type="#_x0000_t75" style="width:55.7pt;height:23.15pt" o:ole="">
            <v:imagedata r:id="rId23" o:title=""/>
          </v:shape>
          <o:OLEObject Type="Embed" ProgID="Equation.DSMT4" ShapeID="_x0000_i1032" DrawAspect="Content" ObjectID="_1670953439" r:id="rId24"/>
        </w:object>
      </w:r>
      <w:r w:rsidR="00BF77A5">
        <w:rPr>
          <w:rFonts w:ascii="Times New Roman" w:hAnsi="Times New Roman"/>
        </w:rPr>
        <w:t>_____________.</w:t>
      </w:r>
    </w:p>
    <w:p w:rsidR="00395493" w:rsidRDefault="00395493" w:rsidP="0039549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F523F5" w:rsidRDefault="00F523F5" w:rsidP="00BF77A5">
      <w:pPr>
        <w:jc w:val="left"/>
        <w:rPr>
          <w:rFonts w:ascii="Times New Roman" w:hAnsi="Times New Roman"/>
        </w:rPr>
      </w:pPr>
    </w:p>
    <w:p w:rsidR="00BF77A5" w:rsidRDefault="00F523F5" w:rsidP="00BF77A5">
      <w:pPr>
        <w:jc w:val="left"/>
        <w:rPr>
          <w:rFonts w:ascii="Times New Roman" w:hAnsi="Times New Roman"/>
        </w:rPr>
      </w:pPr>
      <w:r w:rsidRPr="00F523F5">
        <w:rPr>
          <w:rFonts w:hint="eastAsia"/>
        </w:rPr>
        <w:t xml:space="preserve">(5) </w:t>
      </w:r>
      <w:r w:rsidR="00BF77A5">
        <w:rPr>
          <w:rFonts w:ascii="Times New Roman" w:hAnsi="Times New Roman" w:hint="eastAsia"/>
        </w:rPr>
        <w:t>微分方程</w:t>
      </w:r>
      <w:r w:rsidR="00B51BFC" w:rsidRPr="00B51BFC">
        <w:rPr>
          <w:position w:val="-10"/>
        </w:rPr>
        <w:object w:dxaOrig="2140" w:dyaOrig="360">
          <v:shape id="_x0000_i1033" type="#_x0000_t75" style="width:107.05pt;height:18.15pt" o:ole="">
            <v:imagedata r:id="rId25" o:title=""/>
          </v:shape>
          <o:OLEObject Type="Embed" ProgID="Equation.DSMT4" ShapeID="_x0000_i1033" DrawAspect="Content" ObjectID="_1670953440" r:id="rId26"/>
        </w:object>
      </w:r>
      <w:r w:rsidR="00BF77A5">
        <w:rPr>
          <w:rFonts w:ascii="Times New Roman" w:hAnsi="Times New Roman" w:hint="eastAsia"/>
        </w:rPr>
        <w:t>的通解为</w:t>
      </w:r>
      <w:r w:rsidR="00BF77A5">
        <w:rPr>
          <w:rFonts w:ascii="Times New Roman" w:hAnsi="Times New Roman"/>
        </w:rPr>
        <w:t>_____________.</w:t>
      </w:r>
    </w:p>
    <w:p w:rsidR="00BF77A5" w:rsidRDefault="00BF77A5" w:rsidP="00BF77A5">
      <w:pPr>
        <w:shd w:val="clear" w:color="auto" w:fill="FFFFFF"/>
        <w:rPr>
          <w:b/>
          <w:bCs/>
        </w:rPr>
      </w:pPr>
    </w:p>
    <w:p w:rsidR="00BF77A5" w:rsidRDefault="00BF77A5" w:rsidP="00BF77A5">
      <w:pPr>
        <w:shd w:val="clear" w:color="auto" w:fill="FFFFFF"/>
        <w:rPr>
          <w:b/>
          <w:bCs/>
        </w:rPr>
      </w:pPr>
    </w:p>
    <w:p w:rsidR="00BF77A5" w:rsidRDefault="00BF77A5" w:rsidP="00BF77A5">
      <w:pPr>
        <w:pStyle w:val="1"/>
      </w:pPr>
      <w:r>
        <w:rPr>
          <w:rFonts w:hint="eastAsia"/>
        </w:rPr>
        <w:t>二、选择题（本题共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BF77A5" w:rsidRDefault="00BF77A5" w:rsidP="00BF77A5">
      <w:pPr>
        <w:shd w:val="clear" w:color="auto" w:fill="FFFFFF"/>
      </w:pPr>
    </w:p>
    <w:p w:rsidR="00BF77A5" w:rsidRDefault="00BF77A5" w:rsidP="00BF77A5">
      <w:pPr>
        <w:shd w:val="clear" w:color="auto" w:fill="FFFFFF"/>
      </w:pPr>
    </w:p>
    <w:p w:rsidR="00BF77A5" w:rsidRDefault="00F523F5" w:rsidP="00BF77A5">
      <w:pPr>
        <w:shd w:val="clear" w:color="auto" w:fill="FFFFFF"/>
        <w:rPr>
          <w:rFonts w:ascii="Times New Roman" w:hAnsi="Times New Roman"/>
        </w:rPr>
      </w:pPr>
      <w:r>
        <w:rPr>
          <w:rFonts w:hint="eastAsia"/>
        </w:rPr>
        <w:t>(</w:t>
      </w:r>
      <w:r w:rsidR="00BF77A5">
        <w:rPr>
          <w:rFonts w:hint="eastAsia"/>
        </w:rPr>
        <w:t>1</w:t>
      </w:r>
      <w:r>
        <w:rPr>
          <w:rFonts w:hint="eastAsia"/>
        </w:rPr>
        <w:t xml:space="preserve">) </w:t>
      </w:r>
      <w:r w:rsidR="00BF77A5">
        <w:rPr>
          <w:rFonts w:hint="eastAsia"/>
        </w:rPr>
        <w:t>设</w:t>
      </w:r>
      <w:r w:rsidR="00B51BFC" w:rsidRPr="00B51BFC">
        <w:rPr>
          <w:position w:val="-24"/>
        </w:rPr>
        <w:object w:dxaOrig="2820" w:dyaOrig="660">
          <v:shape id="_x0000_i1034" type="#_x0000_t75" style="width:140.85pt;height:32.55pt" o:ole="">
            <v:imagedata r:id="rId27" o:title=""/>
          </v:shape>
          <o:OLEObject Type="Embed" ProgID="Equation.DSMT4" ShapeID="_x0000_i1034" DrawAspect="Content" ObjectID="_1670953441" r:id="rId28"/>
        </w:object>
      </w:r>
      <w:r>
        <w:rPr>
          <w:rFonts w:ascii="Times New Roman" w:hAnsi="Times New Roman" w:hint="eastAsia"/>
        </w:rPr>
        <w:t>，则</w:t>
      </w:r>
      <w:r w:rsidRPr="00F523F5">
        <w:rPr>
          <w:rFonts w:hint="eastAsia"/>
        </w:rPr>
        <w:t>(    )</w:t>
      </w:r>
    </w:p>
    <w:p w:rsidR="00BF77A5" w:rsidRDefault="00F523F5" w:rsidP="00F523F5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F523F5">
        <w:rPr>
          <w:rFonts w:hint="eastAsia"/>
        </w:rPr>
        <w:t xml:space="preserve">(A) </w:t>
      </w:r>
      <w:r w:rsidR="00B51BFC" w:rsidRPr="00B51BFC">
        <w:rPr>
          <w:position w:val="-24"/>
        </w:rPr>
        <w:object w:dxaOrig="1260" w:dyaOrig="620">
          <v:shape id="_x0000_i1035" type="#_x0000_t75" style="width:62.6pt;height:31.3pt" o:ole="">
            <v:imagedata r:id="rId29" o:title=""/>
          </v:shape>
          <o:OLEObject Type="Embed" ProgID="Equation.DSMT4" ShapeID="_x0000_i1035" DrawAspect="Content" ObjectID="_1670953442" r:id="rId30"/>
        </w:object>
      </w:r>
      <w:r>
        <w:rPr>
          <w:rFonts w:ascii="Times New Roman" w:hAnsi="Times New Roman" w:hint="eastAsia"/>
        </w:rPr>
        <w:t>．</w:t>
      </w:r>
      <w:r w:rsidR="00BF77A5">
        <w:rPr>
          <w:rFonts w:ascii="Times New Roman" w:hAnsi="Times New Roman" w:hint="eastAsia"/>
        </w:rPr>
        <w:tab/>
      </w:r>
      <w:r w:rsidR="00BF77A5">
        <w:rPr>
          <w:rFonts w:ascii="Times New Roman" w:hAnsi="Times New Roman" w:hint="eastAsia"/>
        </w:rPr>
        <w:tab/>
      </w:r>
      <w:r w:rsidRPr="00F523F5">
        <w:rPr>
          <w:rFonts w:hint="eastAsia"/>
        </w:rPr>
        <w:t xml:space="preserve">(B) </w:t>
      </w:r>
      <w:r w:rsidR="00B51BFC" w:rsidRPr="00B51BFC">
        <w:rPr>
          <w:position w:val="-8"/>
        </w:rPr>
        <w:object w:dxaOrig="1219" w:dyaOrig="300">
          <v:shape id="_x0000_i1036" type="#_x0000_t75" style="width:61.35pt;height:15.05pt" o:ole="">
            <v:imagedata r:id="rId31" o:title=""/>
          </v:shape>
          <o:OLEObject Type="Embed" ProgID="Equation.DSMT4" ShapeID="_x0000_i1036" DrawAspect="Content" ObjectID="_1670953443" r:id="rId32"/>
        </w:object>
      </w:r>
      <w:r>
        <w:rPr>
          <w:rFonts w:ascii="Times New Roman" w:hAnsi="Times New Roman" w:hint="eastAsia"/>
        </w:rPr>
        <w:t>．</w:t>
      </w:r>
    </w:p>
    <w:p w:rsidR="00BF77A5" w:rsidRDefault="00F523F5" w:rsidP="00F523F5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F523F5">
        <w:rPr>
          <w:rFonts w:hint="eastAsia"/>
        </w:rPr>
        <w:t xml:space="preserve">(C) </w:t>
      </w:r>
      <w:r w:rsidR="00B51BFC" w:rsidRPr="00B51BFC">
        <w:rPr>
          <w:position w:val="-24"/>
        </w:rPr>
        <w:object w:dxaOrig="1260" w:dyaOrig="620">
          <v:shape id="_x0000_i1037" type="#_x0000_t75" style="width:62.6pt;height:31.3pt" o:ole="">
            <v:imagedata r:id="rId33" o:title=""/>
          </v:shape>
          <o:OLEObject Type="Embed" ProgID="Equation.DSMT4" ShapeID="_x0000_i1037" DrawAspect="Content" ObjectID="_1670953444" r:id="rId34"/>
        </w:object>
      </w:r>
      <w:r>
        <w:rPr>
          <w:rFonts w:ascii="Times New Roman" w:hAnsi="Times New Roman" w:hint="eastAsia"/>
        </w:rPr>
        <w:t>．</w:t>
      </w:r>
      <w:r w:rsidR="00BF77A5">
        <w:rPr>
          <w:rFonts w:ascii="Times New Roman" w:hAnsi="Times New Roman" w:hint="eastAsia"/>
        </w:rPr>
        <w:tab/>
      </w:r>
      <w:r w:rsidR="00BF77A5">
        <w:rPr>
          <w:rFonts w:ascii="Times New Roman" w:hAnsi="Times New Roman" w:hint="eastAsia"/>
        </w:rPr>
        <w:tab/>
      </w:r>
      <w:r w:rsidRPr="00F523F5">
        <w:rPr>
          <w:rFonts w:hint="eastAsia"/>
        </w:rPr>
        <w:t xml:space="preserve">(D) </w:t>
      </w:r>
      <w:r w:rsidR="00B51BFC" w:rsidRPr="00B51BFC">
        <w:rPr>
          <w:position w:val="-8"/>
        </w:rPr>
        <w:object w:dxaOrig="1219" w:dyaOrig="300">
          <v:shape id="_x0000_i1038" type="#_x0000_t75" style="width:61.35pt;height:15.05pt" o:ole="">
            <v:imagedata r:id="rId35" o:title=""/>
          </v:shape>
          <o:OLEObject Type="Embed" ProgID="Equation.DSMT4" ShapeID="_x0000_i1038" DrawAspect="Content" ObjectID="_1670953445" r:id="rId36"/>
        </w:object>
      </w:r>
      <w:r>
        <w:rPr>
          <w:rFonts w:ascii="Times New Roman" w:hAnsi="Times New Roman" w:hint="eastAsia"/>
        </w:rPr>
        <w:t>．</w:t>
      </w:r>
    </w:p>
    <w:p w:rsidR="00196648" w:rsidRDefault="00196648" w:rsidP="0019664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196648" w:rsidRDefault="00196648" w:rsidP="0019664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BF77A5" w:rsidRDefault="00BF77A5" w:rsidP="00BF77A5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F523F5">
        <w:t>(2)</w:t>
      </w:r>
      <w:r w:rsidR="00F523F5" w:rsidRPr="00F523F5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B51BFC" w:rsidRPr="00B51BFC">
        <w:rPr>
          <w:position w:val="-46"/>
        </w:rPr>
        <w:object w:dxaOrig="1820" w:dyaOrig="1040">
          <v:shape id="_x0000_i1039" type="#_x0000_t75" style="width:90.8pt;height:51.95pt" o:ole="">
            <v:imagedata r:id="rId37" o:title=""/>
          </v:shape>
          <o:OLEObject Type="Embed" ProgID="Equation.DSMT4" ShapeID="_x0000_i1039" DrawAspect="Content" ObjectID="_1670953446" r:id="rId38"/>
        </w:object>
      </w:r>
      <w:r w:rsidR="00F523F5">
        <w:rPr>
          <w:rFonts w:ascii="Times New Roman" w:hAnsi="Times New Roman" w:hint="eastAsia"/>
        </w:rPr>
        <w:t>，则</w:t>
      </w:r>
      <w:r w:rsidR="00B51BFC" w:rsidRPr="00B51BFC">
        <w:rPr>
          <w:position w:val="-10"/>
        </w:rPr>
        <w:object w:dxaOrig="540" w:dyaOrig="320">
          <v:shape id="_x0000_i1040" type="#_x0000_t75" style="width:26.9pt;height:16.3pt" o:ole="">
            <v:imagedata r:id="rId39" o:title=""/>
          </v:shape>
          <o:OLEObject Type="Embed" ProgID="Equation.DSMT4" ShapeID="_x0000_i1040" DrawAspect="Content" ObjectID="_1670953447" r:id="rId40"/>
        </w:object>
      </w:r>
      <w:r w:rsidR="00F523F5">
        <w:rPr>
          <w:rFonts w:ascii="Times New Roman" w:hAnsi="Times New Roman" w:hint="eastAsia"/>
        </w:rPr>
        <w:t>在</w:t>
      </w:r>
      <w:r w:rsidR="00B51BFC" w:rsidRPr="00025957">
        <w:rPr>
          <w:position w:val="-4"/>
        </w:rPr>
        <w:object w:dxaOrig="540" w:dyaOrig="260">
          <v:shape id="_x0000_i1041" type="#_x0000_t75" style="width:26.9pt;height:13.15pt" o:ole="">
            <v:imagedata r:id="rId41" o:title=""/>
          </v:shape>
          <o:OLEObject Type="Embed" ProgID="Equation.DSMT4" ShapeID="_x0000_i1041" DrawAspect="Content" ObjectID="_1670953448" r:id="rId42"/>
        </w:object>
      </w:r>
      <w:r w:rsidR="00F523F5">
        <w:rPr>
          <w:rFonts w:ascii="Times New Roman" w:hAnsi="Times New Roman" w:hint="eastAsia"/>
        </w:rPr>
        <w:t>处</w:t>
      </w:r>
      <w:r w:rsidR="00F523F5" w:rsidRPr="00F523F5">
        <w:rPr>
          <w:rFonts w:hint="eastAsia"/>
        </w:rPr>
        <w:t>(    )</w:t>
      </w:r>
    </w:p>
    <w:p w:rsidR="00BF77A5" w:rsidRDefault="00BF77A5" w:rsidP="00F523F5">
      <w:pPr>
        <w:ind w:leftChars="200" w:left="480"/>
        <w:rPr>
          <w:rFonts w:ascii="Times New Roman" w:hAnsi="Times New Roman"/>
        </w:rPr>
      </w:pPr>
      <w:r w:rsidRPr="00F523F5">
        <w:t>(A)</w:t>
      </w:r>
      <w:r w:rsidR="00F523F5" w:rsidRPr="00F523F5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左、右导数都存在</w:t>
      </w:r>
      <w:r w:rsidR="00F523F5"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="00F523F5">
        <w:rPr>
          <w:rFonts w:ascii="Times New Roman" w:hAnsi="Times New Roman" w:hint="eastAsia"/>
        </w:rPr>
        <w:tab/>
      </w:r>
      <w:r w:rsidR="00F523F5">
        <w:rPr>
          <w:rFonts w:ascii="Times New Roman" w:hAnsi="Times New Roman" w:hint="eastAsia"/>
        </w:rPr>
        <w:tab/>
      </w:r>
      <w:r w:rsidR="00F523F5" w:rsidRPr="00F523F5">
        <w:t>(B)</w:t>
      </w:r>
      <w:r w:rsidR="00F523F5" w:rsidRPr="00F523F5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左导数存在，但右导数不存在</w:t>
      </w:r>
      <w:r w:rsidR="00F523F5">
        <w:rPr>
          <w:rFonts w:ascii="Times New Roman" w:hAnsi="Times New Roman" w:hint="eastAsia"/>
        </w:rPr>
        <w:t>．</w:t>
      </w:r>
    </w:p>
    <w:p w:rsidR="00BF77A5" w:rsidRDefault="00BF77A5" w:rsidP="00F523F5">
      <w:pPr>
        <w:ind w:leftChars="200" w:left="480"/>
        <w:rPr>
          <w:rFonts w:ascii="Times New Roman" w:hAnsi="Times New Roman"/>
        </w:rPr>
      </w:pPr>
      <w:r w:rsidRPr="00F523F5">
        <w:t>(C)</w:t>
      </w:r>
      <w:r w:rsidR="00F523F5" w:rsidRPr="00F523F5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左导数不存在，但右导数存在</w:t>
      </w:r>
      <w:r w:rsidR="00F523F5">
        <w:rPr>
          <w:rFonts w:ascii="Times New Roman" w:hAnsi="Times New Roman" w:hint="eastAsia"/>
        </w:rPr>
        <w:t>．</w:t>
      </w:r>
      <w:r>
        <w:rPr>
          <w:rFonts w:ascii="Times New Roman" w:hAnsi="Times New Roman"/>
        </w:rPr>
        <w:tab/>
      </w:r>
      <w:r w:rsidR="00F523F5" w:rsidRPr="00F523F5">
        <w:t xml:space="preserve">(D) </w:t>
      </w:r>
      <w:r>
        <w:rPr>
          <w:rFonts w:ascii="Times New Roman" w:hAnsi="Times New Roman" w:hint="eastAsia"/>
        </w:rPr>
        <w:t>左、右导数都不存在</w:t>
      </w:r>
      <w:r w:rsidR="00F523F5">
        <w:rPr>
          <w:rFonts w:ascii="Times New Roman" w:hAnsi="Times New Roman" w:hint="eastAsia"/>
        </w:rPr>
        <w:t>．</w:t>
      </w:r>
    </w:p>
    <w:p w:rsidR="00196648" w:rsidRDefault="00196648" w:rsidP="0019664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F523F5" w:rsidRDefault="00F523F5" w:rsidP="00BF77A5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BF77A5" w:rsidRDefault="00BF77A5" w:rsidP="00F523F5">
      <w:pPr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  <w:szCs w:val="21"/>
        </w:rPr>
      </w:pPr>
      <w:r w:rsidRPr="00F523F5">
        <w:lastRenderedPageBreak/>
        <w:t>(3)</w:t>
      </w:r>
      <w:r w:rsidR="00F523F5" w:rsidRPr="00F523F5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B51BFC" w:rsidRPr="00B51BFC">
        <w:rPr>
          <w:position w:val="-10"/>
        </w:rPr>
        <w:object w:dxaOrig="920" w:dyaOrig="320">
          <v:shape id="_x0000_i1042" type="#_x0000_t75" style="width:46.35pt;height:16.3pt" o:ole="">
            <v:imagedata r:id="rId43" o:title=""/>
          </v:shape>
          <o:OLEObject Type="Embed" ProgID="Equation.DSMT4" ShapeID="_x0000_i1042" DrawAspect="Content" ObjectID="_1670953449" r:id="rId44"/>
        </w:object>
      </w:r>
      <w:r>
        <w:rPr>
          <w:rFonts w:ascii="Times New Roman" w:hAnsi="Times New Roman" w:hint="eastAsia"/>
        </w:rPr>
        <w:t>是满足微分方程</w:t>
      </w:r>
      <w:r w:rsidR="00B51BFC" w:rsidRPr="00B51BFC">
        <w:rPr>
          <w:position w:val="-10"/>
        </w:rPr>
        <w:object w:dxaOrig="1680" w:dyaOrig="360">
          <v:shape id="_x0000_i1043" type="#_x0000_t75" style="width:83.9pt;height:18.15pt" o:ole="">
            <v:imagedata r:id="rId45" o:title=""/>
          </v:shape>
          <o:OLEObject Type="Embed" ProgID="Equation.DSMT4" ShapeID="_x0000_i1043" DrawAspect="Content" ObjectID="_1670953450" r:id="rId46"/>
        </w:object>
      </w:r>
      <w:r w:rsidR="00F523F5">
        <w:rPr>
          <w:rFonts w:ascii="Times New Roman" w:hAnsi="Times New Roman" w:hint="eastAsia"/>
        </w:rPr>
        <w:t>的解，且</w:t>
      </w:r>
      <w:r w:rsidR="00B51BFC" w:rsidRPr="00B51BFC">
        <w:rPr>
          <w:position w:val="-12"/>
        </w:rPr>
        <w:object w:dxaOrig="1020" w:dyaOrig="360">
          <v:shape id="_x0000_i1044" type="#_x0000_t75" style="width:51.35pt;height:18.15pt" o:ole="">
            <v:imagedata r:id="rId47" o:title=""/>
          </v:shape>
          <o:OLEObject Type="Embed" ProgID="Equation.DSMT4" ShapeID="_x0000_i1044" DrawAspect="Content" ObjectID="_1670953451" r:id="rId48"/>
        </w:object>
      </w:r>
      <w:r w:rsidR="00F523F5">
        <w:rPr>
          <w:rFonts w:ascii="Times New Roman" w:hAnsi="Times New Roman"/>
        </w:rPr>
        <w:t>，</w:t>
      </w:r>
      <w:r w:rsidR="00F523F5">
        <w:rPr>
          <w:rFonts w:ascii="Times New Roman" w:hAnsi="Times New Roman" w:hint="eastAsia"/>
        </w:rPr>
        <w:t>则</w:t>
      </w:r>
      <w:r w:rsidR="00B51BFC" w:rsidRPr="00B51BFC">
        <w:rPr>
          <w:position w:val="-10"/>
        </w:rPr>
        <w:object w:dxaOrig="540" w:dyaOrig="320">
          <v:shape id="_x0000_i1045" type="#_x0000_t75" style="width:26.9pt;height:16.3pt" o:ole="">
            <v:imagedata r:id="rId49" o:title=""/>
          </v:shape>
          <o:OLEObject Type="Embed" ProgID="Equation.DSMT4" ShapeID="_x0000_i1045" DrawAspect="Content" ObjectID="_1670953452" r:id="rId50"/>
        </w:object>
      </w:r>
      <w:r w:rsidR="00F523F5">
        <w:rPr>
          <w:rFonts w:ascii="Times New Roman" w:hAnsi="Times New Roman" w:hint="eastAsia"/>
        </w:rPr>
        <w:t>在</w:t>
      </w:r>
      <w:r w:rsidR="00F523F5" w:rsidRPr="00F523F5">
        <w:rPr>
          <w:rFonts w:hint="eastAsia"/>
        </w:rPr>
        <w:t>(</w:t>
      </w:r>
      <w:r w:rsidRPr="00F523F5">
        <w:rPr>
          <w:rFonts w:hint="eastAsia"/>
        </w:rPr>
        <w:t xml:space="preserve">   </w:t>
      </w:r>
      <w:r w:rsidR="00F523F5" w:rsidRPr="00F523F5">
        <w:rPr>
          <w:rFonts w:hint="eastAsia"/>
        </w:rPr>
        <w:t xml:space="preserve"> )</w:t>
      </w:r>
    </w:p>
    <w:p w:rsidR="00BF77A5" w:rsidRDefault="00BF77A5" w:rsidP="00F523F5">
      <w:pPr>
        <w:ind w:leftChars="200" w:left="480"/>
        <w:rPr>
          <w:rFonts w:ascii="Times New Roman" w:hAnsi="Times New Roman"/>
        </w:rPr>
      </w:pPr>
      <w:r w:rsidRPr="00F523F5">
        <w:t>(A)</w:t>
      </w:r>
      <w:r w:rsidR="00F523F5" w:rsidRPr="00F523F5">
        <w:rPr>
          <w:rFonts w:hint="eastAsia"/>
        </w:rPr>
        <w:t xml:space="preserve"> </w:t>
      </w:r>
      <w:r w:rsidR="00B51BFC" w:rsidRPr="00B51BFC">
        <w:rPr>
          <w:position w:val="-12"/>
        </w:rPr>
        <w:object w:dxaOrig="279" w:dyaOrig="360">
          <v:shape id="_x0000_i1046" type="#_x0000_t75" style="width:13.75pt;height:18.15pt" o:ole="">
            <v:imagedata r:id="rId51" o:title=""/>
          </v:shape>
          <o:OLEObject Type="Embed" ProgID="Equation.DSMT4" ShapeID="_x0000_i1046" DrawAspect="Content" ObjectID="_1670953453" r:id="rId52"/>
        </w:object>
      </w:r>
      <w:r w:rsidR="00F523F5">
        <w:rPr>
          <w:rFonts w:hint="eastAsia"/>
        </w:rPr>
        <w:t>的某个邻域内单调增加</w:t>
      </w:r>
      <w:r w:rsidR="00F523F5">
        <w:rPr>
          <w:rFonts w:ascii="Times New Roman" w:hAnsi="Times New Roman" w:hint="eastAsia"/>
        </w:rPr>
        <w:t>．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ab/>
      </w:r>
      <w:r w:rsidRPr="00F523F5">
        <w:t>(B)</w:t>
      </w:r>
      <w:r w:rsidR="00F523F5" w:rsidRPr="00F523F5">
        <w:rPr>
          <w:rFonts w:hint="eastAsia"/>
        </w:rPr>
        <w:t xml:space="preserve"> </w:t>
      </w:r>
      <w:r w:rsidR="00B51BFC" w:rsidRPr="00B51BFC">
        <w:rPr>
          <w:position w:val="-12"/>
        </w:rPr>
        <w:object w:dxaOrig="279" w:dyaOrig="360">
          <v:shape id="_x0000_i1047" type="#_x0000_t75" style="width:13.75pt;height:18.15pt" o:ole="">
            <v:imagedata r:id="rId53" o:title=""/>
          </v:shape>
          <o:OLEObject Type="Embed" ProgID="Equation.DSMT4" ShapeID="_x0000_i1047" DrawAspect="Content" ObjectID="_1670953454" r:id="rId54"/>
        </w:object>
      </w:r>
      <w:r w:rsidR="00F523F5">
        <w:rPr>
          <w:rFonts w:hint="eastAsia"/>
        </w:rPr>
        <w:t>的某个邻域内单调减少</w:t>
      </w:r>
      <w:r w:rsidR="00F523F5">
        <w:rPr>
          <w:rFonts w:ascii="Times New Roman" w:hAnsi="Times New Roman" w:hint="eastAsia"/>
        </w:rPr>
        <w:t>．</w:t>
      </w:r>
    </w:p>
    <w:p w:rsidR="00BF77A5" w:rsidRDefault="00BF77A5" w:rsidP="00F523F5">
      <w:pPr>
        <w:ind w:leftChars="200" w:left="480"/>
        <w:rPr>
          <w:rFonts w:ascii="Times New Roman" w:hAnsi="Times New Roman"/>
        </w:rPr>
      </w:pPr>
      <w:r w:rsidRPr="00F523F5">
        <w:t>(C)</w:t>
      </w:r>
      <w:r w:rsidR="00F523F5" w:rsidRPr="00F523F5">
        <w:rPr>
          <w:rFonts w:hint="eastAsia"/>
        </w:rPr>
        <w:t xml:space="preserve"> </w:t>
      </w:r>
      <w:r w:rsidR="00B51BFC" w:rsidRPr="00B51BFC">
        <w:rPr>
          <w:position w:val="-12"/>
        </w:rPr>
        <w:object w:dxaOrig="279" w:dyaOrig="360">
          <v:shape id="_x0000_i1048" type="#_x0000_t75" style="width:13.75pt;height:18.15pt" o:ole="">
            <v:imagedata r:id="rId55" o:title=""/>
          </v:shape>
          <o:OLEObject Type="Embed" ProgID="Equation.DSMT4" ShapeID="_x0000_i1048" DrawAspect="Content" ObjectID="_1670953455" r:id="rId56"/>
        </w:object>
      </w:r>
      <w:r w:rsidR="00F523F5">
        <w:rPr>
          <w:rFonts w:hint="eastAsia"/>
        </w:rPr>
        <w:t>处取得极小值</w:t>
      </w:r>
      <w:r w:rsidR="00F523F5">
        <w:rPr>
          <w:rFonts w:ascii="Times New Roman" w:hAnsi="Times New Roman" w:hint="eastAsia"/>
        </w:rPr>
        <w:t>．</w:t>
      </w:r>
      <w:r w:rsidR="00F523F5">
        <w:rPr>
          <w:rFonts w:ascii="Times New Roman" w:hAnsi="Times New Roman" w:hint="eastAsia"/>
        </w:rPr>
        <w:tab/>
      </w:r>
      <w:r w:rsidR="00F523F5">
        <w:rPr>
          <w:rFonts w:ascii="Times New Roman" w:hAnsi="Times New Roman" w:hint="eastAsia"/>
        </w:rPr>
        <w:tab/>
      </w:r>
      <w:r w:rsidR="00F523F5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F523F5">
        <w:t>(D)</w:t>
      </w:r>
      <w:r w:rsidR="00F523F5" w:rsidRPr="00F523F5">
        <w:rPr>
          <w:rFonts w:hint="eastAsia"/>
        </w:rPr>
        <w:t xml:space="preserve"> </w:t>
      </w:r>
      <w:r w:rsidR="00B51BFC" w:rsidRPr="00B51BFC">
        <w:rPr>
          <w:position w:val="-12"/>
        </w:rPr>
        <w:object w:dxaOrig="279" w:dyaOrig="360">
          <v:shape id="_x0000_i1049" type="#_x0000_t75" style="width:13.75pt;height:18.15pt" o:ole="">
            <v:imagedata r:id="rId57" o:title=""/>
          </v:shape>
          <o:OLEObject Type="Embed" ProgID="Equation.DSMT4" ShapeID="_x0000_i1049" DrawAspect="Content" ObjectID="_1670953456" r:id="rId58"/>
        </w:object>
      </w:r>
      <w:r w:rsidR="00F523F5">
        <w:rPr>
          <w:rFonts w:hint="eastAsia"/>
        </w:rPr>
        <w:t>处取得极大值</w:t>
      </w:r>
      <w:r w:rsidR="00F523F5">
        <w:rPr>
          <w:rFonts w:ascii="Times New Roman" w:hAnsi="Times New Roman" w:hint="eastAsia"/>
        </w:rPr>
        <w:t>．</w:t>
      </w:r>
    </w:p>
    <w:p w:rsidR="00C714F8" w:rsidRDefault="00C714F8" w:rsidP="00BF77A5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C714F8" w:rsidRDefault="00C714F8" w:rsidP="00BF77A5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C714F8" w:rsidRPr="00C714F8" w:rsidRDefault="00BF77A5" w:rsidP="00C714F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C714F8">
        <w:t>(</w:t>
      </w:r>
      <w:r w:rsidRPr="00C714F8">
        <w:rPr>
          <w:rFonts w:hint="eastAsia"/>
        </w:rPr>
        <w:t>4</w:t>
      </w:r>
      <w:r w:rsidRPr="00C714F8">
        <w:t>)</w:t>
      </w:r>
      <w:r w:rsidR="00C714F8" w:rsidRPr="00C714F8">
        <w:rPr>
          <w:rFonts w:hint="eastAsia"/>
        </w:rPr>
        <w:t xml:space="preserve"> </w:t>
      </w:r>
      <w:r w:rsidR="00C714F8" w:rsidRPr="00696BC6">
        <w:rPr>
          <w:rFonts w:ascii="宋体" w:hAnsi="宋体" w:hint="eastAsia"/>
          <w:szCs w:val="21"/>
        </w:rPr>
        <w:t>曲线</w:t>
      </w:r>
      <w:r w:rsidR="00B51BFC" w:rsidRPr="00B51BFC">
        <w:rPr>
          <w:position w:val="-28"/>
        </w:rPr>
        <w:object w:dxaOrig="2760" w:dyaOrig="720">
          <v:shape id="_x0000_i1050" type="#_x0000_t75" style="width:138.35pt;height:36.3pt" o:ole="">
            <v:imagedata r:id="rId59" o:title=""/>
          </v:shape>
          <o:OLEObject Type="Embed" ProgID="Equation.DSMT4" ShapeID="_x0000_i1050" DrawAspect="Content" ObjectID="_1670953457" r:id="rId60"/>
        </w:object>
      </w:r>
      <w:r w:rsidR="00C714F8" w:rsidRPr="00696BC6">
        <w:rPr>
          <w:rFonts w:ascii="宋体" w:hAnsi="宋体" w:hint="eastAsia"/>
          <w:szCs w:val="21"/>
        </w:rPr>
        <w:t>的渐近线有</w:t>
      </w:r>
      <w:r w:rsidR="00C714F8" w:rsidRPr="00FE1E86">
        <w:rPr>
          <w:rFonts w:hint="eastAsia"/>
        </w:rPr>
        <w:t>(    )</w:t>
      </w:r>
    </w:p>
    <w:p w:rsidR="00C714F8" w:rsidRPr="00696BC6" w:rsidRDefault="00C714F8" w:rsidP="00C714F8">
      <w:pPr>
        <w:tabs>
          <w:tab w:val="left" w:pos="2520"/>
          <w:tab w:val="left" w:pos="486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7318EB">
        <w:rPr>
          <w:rFonts w:hint="eastAsia"/>
        </w:rPr>
        <w:t xml:space="preserve">(A) </w:t>
      </w:r>
      <w:r w:rsidRPr="00696BC6">
        <w:rPr>
          <w:rFonts w:ascii="宋体" w:hAnsi="宋体" w:hint="eastAsia"/>
          <w:szCs w:val="21"/>
        </w:rPr>
        <w:t>1条</w:t>
      </w:r>
      <w:r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(B) </w:t>
      </w:r>
      <w:r w:rsidRPr="00696BC6">
        <w:rPr>
          <w:rFonts w:ascii="宋体" w:hAnsi="宋体" w:hint="eastAsia"/>
          <w:szCs w:val="21"/>
        </w:rPr>
        <w:t>2条</w:t>
      </w:r>
      <w:r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(C) </w:t>
      </w:r>
      <w:r w:rsidRPr="00696BC6">
        <w:rPr>
          <w:rFonts w:ascii="宋体" w:hAnsi="宋体" w:hint="eastAsia"/>
          <w:szCs w:val="21"/>
        </w:rPr>
        <w:t>3条</w:t>
      </w:r>
      <w:r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(D) </w:t>
      </w:r>
      <w:r w:rsidRPr="00696BC6">
        <w:rPr>
          <w:rFonts w:ascii="宋体" w:hAnsi="宋体" w:hint="eastAsia"/>
          <w:szCs w:val="21"/>
        </w:rPr>
        <w:t>4条</w:t>
      </w:r>
      <w:r>
        <w:rPr>
          <w:rFonts w:ascii="宋体" w:hAnsi="宋体" w:hint="eastAsia"/>
          <w:szCs w:val="21"/>
        </w:rPr>
        <w:t>．</w:t>
      </w:r>
    </w:p>
    <w:p w:rsidR="00C714F8" w:rsidRDefault="00C714F8" w:rsidP="00C714F8">
      <w:pPr>
        <w:rPr>
          <w:rFonts w:ascii="宋体" w:hAnsi="宋体"/>
          <w:szCs w:val="21"/>
        </w:rPr>
      </w:pPr>
    </w:p>
    <w:p w:rsidR="00BF77A5" w:rsidRPr="00C714F8" w:rsidRDefault="00BF77A5" w:rsidP="00BF77A5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274AC4" w:rsidRPr="00C417B4" w:rsidRDefault="00274AC4" w:rsidP="00F523F5">
      <w:pPr>
        <w:ind w:left="480" w:hangingChars="200" w:hanging="480"/>
        <w:jc w:val="left"/>
        <w:rPr>
          <w:rFonts w:ascii="宋体" w:hAnsi="宋体"/>
          <w:szCs w:val="21"/>
        </w:rPr>
      </w:pPr>
      <w:r w:rsidRPr="00A10679">
        <w:rPr>
          <w:rFonts w:hint="eastAsia"/>
        </w:rPr>
        <w:t>(</w:t>
      </w:r>
      <w:r>
        <w:rPr>
          <w:rFonts w:hint="eastAsia"/>
        </w:rPr>
        <w:t>5</w:t>
      </w:r>
      <w:r w:rsidRPr="00A10679">
        <w:rPr>
          <w:rFonts w:hint="eastAsia"/>
        </w:rPr>
        <w:t>)</w:t>
      </w:r>
      <w:r w:rsidRPr="00274AC4">
        <w:rPr>
          <w:rStyle w:val="ae"/>
          <w:rFonts w:hint="eastAsia"/>
        </w:rPr>
        <w:t>【同试卷一第二</w:t>
      </w:r>
      <w:r w:rsidRPr="00274AC4">
        <w:rPr>
          <w:rStyle w:val="ae"/>
          <w:rFonts w:hint="eastAsia"/>
        </w:rPr>
        <w:t>(1)</w:t>
      </w:r>
      <w:r w:rsidRPr="00274AC4">
        <w:rPr>
          <w:rStyle w:val="ae"/>
          <w:rFonts w:hint="eastAsia"/>
        </w:rPr>
        <w:t>题】</w:t>
      </w:r>
      <w:r w:rsidRPr="00C417B4">
        <w:rPr>
          <w:rFonts w:ascii="宋体" w:hAnsi="宋体" w:hint="eastAsia"/>
          <w:szCs w:val="21"/>
        </w:rPr>
        <w:t>设</w:t>
      </w:r>
      <w:r w:rsidR="00B51BFC" w:rsidRPr="00B51BFC">
        <w:rPr>
          <w:position w:val="-30"/>
        </w:rPr>
        <w:object w:dxaOrig="2260" w:dyaOrig="720">
          <v:shape id="_x0000_i1051" type="#_x0000_t75" style="width:112.7pt;height:36.3pt" o:ole="">
            <v:imagedata r:id="rId61" o:title=""/>
          </v:shape>
          <o:OLEObject Type="Embed" ProgID="Equation.DSMT4" ShapeID="_x0000_i1051" DrawAspect="Content" ObjectID="_1670953458" r:id="rId62"/>
        </w:object>
      </w:r>
      <w:r w:rsidRPr="00427D31">
        <w:rPr>
          <w:rFonts w:ascii="宋体" w:hAnsi="宋体" w:hint="eastAsia"/>
        </w:rPr>
        <w:t>,</w:t>
      </w:r>
      <w:r w:rsidR="00B51BFC" w:rsidRPr="00B51BFC">
        <w:rPr>
          <w:position w:val="-30"/>
        </w:rPr>
        <w:object w:dxaOrig="2560" w:dyaOrig="720">
          <v:shape id="_x0000_i1052" type="#_x0000_t75" style="width:127.7pt;height:36.3pt" o:ole="">
            <v:imagedata r:id="rId63" o:title=""/>
          </v:shape>
          <o:OLEObject Type="Embed" ProgID="Equation.DSMT4" ShapeID="_x0000_i1052" DrawAspect="Content" ObjectID="_1670953459" r:id="rId64"/>
        </w:object>
      </w:r>
      <w:r w:rsidRPr="00427D31">
        <w:rPr>
          <w:rFonts w:ascii="宋体" w:hAnsi="宋体" w:hint="eastAsia"/>
        </w:rPr>
        <w:t>,</w:t>
      </w:r>
      <w:r w:rsidR="00B51BFC" w:rsidRPr="00B51BFC">
        <w:rPr>
          <w:position w:val="-30"/>
        </w:rPr>
        <w:object w:dxaOrig="2780" w:dyaOrig="720">
          <v:shape id="_x0000_i1053" type="#_x0000_t75" style="width:139pt;height:36.3pt" o:ole="">
            <v:imagedata r:id="rId65" o:title=""/>
          </v:shape>
          <o:OLEObject Type="Embed" ProgID="Equation.DSMT4" ShapeID="_x0000_i1053" DrawAspect="Content" ObjectID="_1670953460" r:id="rId66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</w:t>
      </w:r>
      <w:r w:rsidRPr="0003165C">
        <w:rPr>
          <w:rFonts w:hint="eastAsia"/>
        </w:rPr>
        <w:t>(    )</w:t>
      </w:r>
    </w:p>
    <w:p w:rsidR="00274AC4" w:rsidRDefault="00274AC4" w:rsidP="00274AC4">
      <w:pPr>
        <w:tabs>
          <w:tab w:val="left" w:pos="360"/>
          <w:tab w:val="left" w:pos="2520"/>
          <w:tab w:val="left" w:pos="4680"/>
          <w:tab w:val="left" w:pos="6660"/>
        </w:tabs>
        <w:ind w:leftChars="200" w:left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(A) </w:t>
      </w:r>
      <w:r w:rsidR="00B51BFC" w:rsidRPr="00025957">
        <w:rPr>
          <w:position w:val="-4"/>
        </w:rPr>
        <w:object w:dxaOrig="1040" w:dyaOrig="260">
          <v:shape id="_x0000_i1054" type="#_x0000_t75" style="width:51.95pt;height:13.15pt" o:ole="">
            <v:imagedata r:id="rId67" o:title=""/>
          </v:shape>
          <o:OLEObject Type="Embed" ProgID="Equation.DSMT4" ShapeID="_x0000_i1054" DrawAspect="Content" ObjectID="_1670953461" r:id="rId68"/>
        </w:objec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             </w:t>
      </w:r>
      <w:r w:rsidRPr="00E363D1">
        <w:rPr>
          <w:rFonts w:hint="eastAsia"/>
        </w:rPr>
        <w:t xml:space="preserve">(B) </w:t>
      </w:r>
      <w:r w:rsidR="00B51BFC" w:rsidRPr="00025957">
        <w:rPr>
          <w:position w:val="-4"/>
        </w:rPr>
        <w:object w:dxaOrig="1040" w:dyaOrig="260">
          <v:shape id="_x0000_i1055" type="#_x0000_t75" style="width:51.95pt;height:13.15pt" o:ole="">
            <v:imagedata r:id="rId69" o:title=""/>
          </v:shape>
          <o:OLEObject Type="Embed" ProgID="Equation.DSMT4" ShapeID="_x0000_i1055" DrawAspect="Content" ObjectID="_1670953462" r:id="rId70"/>
        </w:object>
      </w:r>
      <w:r>
        <w:rPr>
          <w:rFonts w:ascii="宋体" w:hAnsi="宋体" w:hint="eastAsia"/>
          <w:szCs w:val="21"/>
        </w:rPr>
        <w:t>．</w:t>
      </w:r>
    </w:p>
    <w:p w:rsidR="00274AC4" w:rsidRPr="00C417B4" w:rsidRDefault="00274AC4" w:rsidP="00274AC4">
      <w:pPr>
        <w:tabs>
          <w:tab w:val="left" w:pos="360"/>
          <w:tab w:val="left" w:pos="2520"/>
          <w:tab w:val="left" w:pos="4680"/>
          <w:tab w:val="left" w:pos="6660"/>
        </w:tabs>
        <w:ind w:leftChars="200" w:left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(C) </w:t>
      </w:r>
      <w:r w:rsidR="00B51BFC" w:rsidRPr="00025957">
        <w:rPr>
          <w:position w:val="-4"/>
        </w:rPr>
        <w:object w:dxaOrig="1040" w:dyaOrig="260">
          <v:shape id="_x0000_i1056" type="#_x0000_t75" style="width:51.95pt;height:13.15pt" o:ole="">
            <v:imagedata r:id="rId71" o:title=""/>
          </v:shape>
          <o:OLEObject Type="Embed" ProgID="Equation.DSMT4" ShapeID="_x0000_i1056" DrawAspect="Content" ObjectID="_1670953463" r:id="rId72"/>
        </w:objec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             </w:t>
      </w:r>
      <w:r w:rsidRPr="00E363D1">
        <w:rPr>
          <w:rFonts w:hint="eastAsia"/>
        </w:rPr>
        <w:t xml:space="preserve">(D) </w:t>
      </w:r>
      <w:r w:rsidR="00B51BFC" w:rsidRPr="00025957">
        <w:rPr>
          <w:position w:val="-4"/>
        </w:rPr>
        <w:object w:dxaOrig="1040" w:dyaOrig="260">
          <v:shape id="_x0000_i1057" type="#_x0000_t75" style="width:51.95pt;height:13.15pt" o:ole="">
            <v:imagedata r:id="rId73" o:title=""/>
          </v:shape>
          <o:OLEObject Type="Embed" ProgID="Equation.DSMT4" ShapeID="_x0000_i1057" DrawAspect="Content" ObjectID="_1670953464" r:id="rId74"/>
        </w:object>
      </w:r>
      <w:r>
        <w:rPr>
          <w:rFonts w:ascii="宋体" w:hAnsi="宋体" w:hint="eastAsia"/>
          <w:szCs w:val="21"/>
        </w:rPr>
        <w:t>．</w:t>
      </w:r>
    </w:p>
    <w:p w:rsidR="00BF77A5" w:rsidRDefault="00BF77A5" w:rsidP="00BF77A5">
      <w:pPr>
        <w:shd w:val="clear" w:color="auto" w:fill="FFFFFF"/>
        <w:rPr>
          <w:rFonts w:ascii="Times New Roman" w:hAnsi="Times New Roman"/>
          <w:b/>
          <w:bCs/>
        </w:rPr>
      </w:pPr>
    </w:p>
    <w:p w:rsidR="00BF77A5" w:rsidRDefault="00BF77A5" w:rsidP="00BF77A5">
      <w:pPr>
        <w:shd w:val="clear" w:color="auto" w:fill="FFFFFF"/>
        <w:rPr>
          <w:rFonts w:ascii="Times New Roman" w:hAnsi="Times New Roman"/>
          <w:b/>
          <w:bCs/>
        </w:rPr>
      </w:pPr>
    </w:p>
    <w:p w:rsidR="00BF77A5" w:rsidRDefault="00BF77A5" w:rsidP="00BF77A5">
      <w:pPr>
        <w:pStyle w:val="1"/>
      </w:pPr>
      <w:r>
        <w:rPr>
          <w:rFonts w:hint="eastAsia"/>
        </w:rPr>
        <w:t>三、</w:t>
      </w:r>
      <w:r w:rsidR="008E2CA9">
        <w:rPr>
          <w:rFonts w:hint="eastAsia"/>
        </w:rPr>
        <w:t>解答题</w:t>
      </w:r>
      <w:r>
        <w:rPr>
          <w:rFonts w:hint="eastAsia"/>
        </w:rPr>
        <w:t>（本题共5小题，每小题5分，满分25分）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8E2CA9" w:rsidP="008E2CA9">
      <w:pPr>
        <w:rPr>
          <w:rFonts w:ascii="Times New Roman" w:hAnsi="Times New Roman"/>
        </w:rPr>
      </w:pPr>
      <w:r w:rsidRPr="008E2CA9">
        <w:rPr>
          <w:rFonts w:hint="eastAsia"/>
        </w:rPr>
        <w:t xml:space="preserve">(1) </w:t>
      </w:r>
      <w:r w:rsidR="00BF77A5">
        <w:rPr>
          <w:rFonts w:ascii="Times New Roman" w:hAnsi="Times New Roman" w:hint="eastAsia"/>
        </w:rPr>
        <w:t>设</w:t>
      </w:r>
      <w:r w:rsidR="00B51BFC" w:rsidRPr="00B51BFC">
        <w:rPr>
          <w:position w:val="-10"/>
        </w:rPr>
        <w:object w:dxaOrig="1280" w:dyaOrig="320">
          <v:shape id="_x0000_i1058" type="#_x0000_t75" style="width:63.85pt;height:16.3pt" o:ole="">
            <v:imagedata r:id="rId75" o:title=""/>
          </v:shape>
          <o:OLEObject Type="Embed" ProgID="Equation.DSMT4" ShapeID="_x0000_i1058" DrawAspect="Content" ObjectID="_1670953465" r:id="rId76"/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 w:hint="eastAsia"/>
        </w:rPr>
        <w:t>其中</w:t>
      </w:r>
      <w:r w:rsidR="00B51BFC" w:rsidRPr="00B51BFC">
        <w:rPr>
          <w:position w:val="-10"/>
        </w:rPr>
        <w:object w:dxaOrig="240" w:dyaOrig="320">
          <v:shape id="_x0000_i1059" type="#_x0000_t75" style="width:11.9pt;height:16.3pt" o:ole="">
            <v:imagedata r:id="rId77" o:title=""/>
          </v:shape>
          <o:OLEObject Type="Embed" ProgID="Equation.DSMT4" ShapeID="_x0000_i1059" DrawAspect="Content" ObjectID="_1670953466" r:id="rId78"/>
        </w:object>
      </w:r>
      <w:r>
        <w:rPr>
          <w:rFonts w:ascii="Times New Roman" w:hAnsi="Times New Roman" w:hint="eastAsia"/>
        </w:rPr>
        <w:t>具有二阶导数，且其一阶导数不等于</w:t>
      </w:r>
      <w:r w:rsidR="00B51BFC" w:rsidRPr="00025957">
        <w:rPr>
          <w:position w:val="-4"/>
        </w:rPr>
        <w:object w:dxaOrig="180" w:dyaOrig="260">
          <v:shape id="_x0000_i1060" type="#_x0000_t75" style="width:9.4pt;height:13.15pt" o:ole="">
            <v:imagedata r:id="rId79" o:title=""/>
          </v:shape>
          <o:OLEObject Type="Embed" ProgID="Equation.DSMT4" ShapeID="_x0000_i1060" DrawAspect="Content" ObjectID="_1670953467" r:id="rId80"/>
        </w:object>
      </w:r>
      <w:r>
        <w:rPr>
          <w:rFonts w:ascii="Times New Roman" w:hAnsi="Times New Roman" w:hint="eastAsia"/>
        </w:rPr>
        <w:t>，求</w:t>
      </w:r>
      <w:r w:rsidR="00B51BFC" w:rsidRPr="00B51BFC">
        <w:rPr>
          <w:position w:val="-24"/>
        </w:rPr>
        <w:object w:dxaOrig="480" w:dyaOrig="660">
          <v:shape id="_x0000_i1061" type="#_x0000_t75" style="width:24.4pt;height:32.55pt" o:ole="">
            <v:imagedata r:id="rId81" o:title=""/>
          </v:shape>
          <o:OLEObject Type="Embed" ProgID="Equation.DSMT4" ShapeID="_x0000_i1061" DrawAspect="Content" ObjectID="_1670953468" r:id="rId82"/>
        </w:object>
      </w:r>
      <w:r>
        <w:rPr>
          <w:rFonts w:ascii="Times New Roman" w:hAnsi="Times New Roman" w:hint="eastAsia"/>
        </w:rPr>
        <w:t>．</w:t>
      </w:r>
    </w:p>
    <w:p w:rsidR="008E2CA9" w:rsidRDefault="008E2CA9" w:rsidP="00BF77A5">
      <w:pPr>
        <w:shd w:val="clear" w:color="auto" w:fill="FFFFFF"/>
        <w:rPr>
          <w:rFonts w:ascii="Times New Roman" w:hAnsi="Times New Roman"/>
        </w:rPr>
      </w:pPr>
    </w:p>
    <w:p w:rsidR="008E2CA9" w:rsidRDefault="008E2CA9" w:rsidP="00BF77A5">
      <w:pPr>
        <w:shd w:val="clear" w:color="auto" w:fill="FFFFFF"/>
        <w:rPr>
          <w:rFonts w:ascii="Times New Roman" w:hAnsi="Times New Roman"/>
        </w:rPr>
      </w:pPr>
    </w:p>
    <w:p w:rsidR="00BF77A5" w:rsidRDefault="008E2CA9" w:rsidP="00BF77A5">
      <w:pPr>
        <w:shd w:val="clear" w:color="auto" w:fill="FFFFFF"/>
        <w:rPr>
          <w:rFonts w:ascii="Times New Roman" w:hAnsi="Times New Roman"/>
        </w:rPr>
      </w:pPr>
      <w:r w:rsidRPr="008E2CA9">
        <w:rPr>
          <w:rFonts w:hint="eastAsia"/>
        </w:rPr>
        <w:t xml:space="preserve">(2) </w:t>
      </w:r>
      <w:r w:rsidR="00BF77A5">
        <w:rPr>
          <w:rFonts w:ascii="Times New Roman" w:hAnsi="Times New Roman" w:hint="eastAsia"/>
        </w:rPr>
        <w:t>计算</w:t>
      </w:r>
      <w:r w:rsidR="00B51BFC" w:rsidRPr="00B51BFC">
        <w:rPr>
          <w:position w:val="-18"/>
        </w:rPr>
        <w:object w:dxaOrig="1500" w:dyaOrig="600">
          <v:shape id="_x0000_i1062" type="#_x0000_t75" style="width:75.15pt;height:30.05pt" o:ole="">
            <v:imagedata r:id="rId83" o:title=""/>
          </v:shape>
          <o:OLEObject Type="Embed" ProgID="Equation.DSMT4" ShapeID="_x0000_i1062" DrawAspect="Content" ObjectID="_1670953469" r:id="rId84"/>
        </w:object>
      </w:r>
      <w:r>
        <w:rPr>
          <w:rFonts w:ascii="Times New Roman" w:hAnsi="Times New Roman" w:hint="eastAsia"/>
        </w:rPr>
        <w:t>．</w:t>
      </w:r>
    </w:p>
    <w:p w:rsidR="00395493" w:rsidRDefault="00395493" w:rsidP="00395493">
      <w:pPr>
        <w:outlineLvl w:val="0"/>
      </w:pPr>
    </w:p>
    <w:p w:rsidR="008E2CA9" w:rsidRDefault="008E2CA9" w:rsidP="00BF77A5">
      <w:pPr>
        <w:shd w:val="clear" w:color="auto" w:fill="FFFFFF"/>
        <w:rPr>
          <w:rFonts w:ascii="Times New Roman" w:hAnsi="Times New Roman"/>
        </w:rPr>
      </w:pPr>
    </w:p>
    <w:p w:rsidR="00BF77A5" w:rsidRDefault="008E2CA9" w:rsidP="00BF77A5">
      <w:pPr>
        <w:shd w:val="clear" w:color="auto" w:fill="FFFFFF"/>
        <w:rPr>
          <w:rFonts w:ascii="Times New Roman" w:hAnsi="Times New Roman"/>
        </w:rPr>
      </w:pPr>
      <w:r w:rsidRPr="008E2CA9">
        <w:rPr>
          <w:rFonts w:hint="eastAsia"/>
        </w:rPr>
        <w:t xml:space="preserve">(3) </w:t>
      </w:r>
      <w:r w:rsidR="00BF77A5">
        <w:rPr>
          <w:rFonts w:ascii="Times New Roman" w:hAnsi="Times New Roman" w:hint="eastAsia"/>
        </w:rPr>
        <w:t>计算</w:t>
      </w:r>
      <w:r w:rsidR="00B51BFC" w:rsidRPr="00B51BFC">
        <w:rPr>
          <w:position w:val="-28"/>
        </w:rPr>
        <w:object w:dxaOrig="1680" w:dyaOrig="680">
          <v:shape id="_x0000_i1063" type="#_x0000_t75" style="width:83.9pt;height:33.8pt" o:ole="">
            <v:imagedata r:id="rId85" o:title=""/>
          </v:shape>
          <o:OLEObject Type="Embed" ProgID="Equation.DSMT4" ShapeID="_x0000_i1063" DrawAspect="Content" ObjectID="_1670953470" r:id="rId86"/>
        </w:object>
      </w:r>
      <w:r>
        <w:rPr>
          <w:rFonts w:ascii="Times New Roman" w:hAnsi="Times New Roman" w:hint="eastAsia"/>
        </w:rPr>
        <w:t>．</w:t>
      </w:r>
    </w:p>
    <w:p w:rsidR="00641C3D" w:rsidRDefault="00641C3D" w:rsidP="00BF77A5">
      <w:pPr>
        <w:shd w:val="clear" w:color="auto" w:fill="FFFFFF"/>
        <w:rPr>
          <w:rFonts w:ascii="Times New Roman" w:hAnsi="Times New Roman"/>
        </w:rPr>
      </w:pPr>
    </w:p>
    <w:p w:rsidR="00641C3D" w:rsidRDefault="00641C3D" w:rsidP="00BF77A5">
      <w:pPr>
        <w:shd w:val="clear" w:color="auto" w:fill="FFFFFF"/>
        <w:rPr>
          <w:rFonts w:ascii="Times New Roman" w:hAnsi="Times New Roman"/>
        </w:rPr>
      </w:pPr>
    </w:p>
    <w:p w:rsidR="00641C3D" w:rsidRDefault="00641C3D" w:rsidP="00641C3D">
      <w:pPr>
        <w:rPr>
          <w:rFonts w:ascii="宋体" w:hAnsi="宋体"/>
          <w:szCs w:val="21"/>
        </w:rPr>
      </w:pPr>
      <w:r w:rsidRPr="00A10679">
        <w:rPr>
          <w:rFonts w:hint="eastAsia"/>
        </w:rPr>
        <w:t>(</w:t>
      </w:r>
      <w:r>
        <w:rPr>
          <w:rFonts w:hint="eastAsia"/>
        </w:rPr>
        <w:t>4</w:t>
      </w:r>
      <w:r w:rsidRPr="00A10679">
        <w:rPr>
          <w:rFonts w:hint="eastAsia"/>
        </w:rPr>
        <w:t>)</w:t>
      </w:r>
      <w:r w:rsidRPr="00274AC4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三</w:t>
      </w:r>
      <w:r w:rsidRPr="00274AC4">
        <w:rPr>
          <w:rStyle w:val="ae"/>
          <w:rFonts w:hint="eastAsia"/>
        </w:rPr>
        <w:t>(</w:t>
      </w:r>
      <w:r>
        <w:rPr>
          <w:rStyle w:val="ae"/>
          <w:rFonts w:hint="eastAsia"/>
        </w:rPr>
        <w:t>3</w:t>
      </w:r>
      <w:r w:rsidRPr="00274AC4">
        <w:rPr>
          <w:rStyle w:val="ae"/>
          <w:rFonts w:hint="eastAsia"/>
        </w:rPr>
        <w:t>)</w:t>
      </w:r>
      <w:r w:rsidRPr="00274AC4">
        <w:rPr>
          <w:rStyle w:val="ae"/>
          <w:rFonts w:hint="eastAsia"/>
        </w:rPr>
        <w:t>题】</w:t>
      </w:r>
      <w:r w:rsidRPr="00C417B4">
        <w:rPr>
          <w:rFonts w:ascii="宋体" w:hAnsi="宋体" w:hint="eastAsia"/>
          <w:szCs w:val="21"/>
        </w:rPr>
        <w:t>求</w:t>
      </w:r>
      <w:r w:rsidR="00B51BFC" w:rsidRPr="00B51BFC">
        <w:rPr>
          <w:position w:val="-24"/>
        </w:rPr>
        <w:object w:dxaOrig="1620" w:dyaOrig="620">
          <v:shape id="_x0000_i1064" type="#_x0000_t75" style="width:81.4pt;height:31.3pt" o:ole="">
            <v:imagedata r:id="rId87" o:title=""/>
          </v:shape>
          <o:OLEObject Type="Embed" ProgID="Equation.DSMT4" ShapeID="_x0000_i1064" DrawAspect="Content" ObjectID="_1670953471" r:id="rId88"/>
        </w:object>
      </w:r>
      <w:r>
        <w:rPr>
          <w:rFonts w:ascii="宋体" w:hAnsi="宋体" w:hint="eastAsia"/>
          <w:szCs w:val="21"/>
        </w:rPr>
        <w:t>.</w:t>
      </w:r>
    </w:p>
    <w:p w:rsidR="00641C3D" w:rsidRDefault="00641C3D" w:rsidP="00641C3D">
      <w:pPr>
        <w:rPr>
          <w:rFonts w:ascii="宋体" w:hAnsi="宋体"/>
          <w:b/>
          <w:szCs w:val="21"/>
        </w:rPr>
      </w:pPr>
    </w:p>
    <w:p w:rsidR="00641C3D" w:rsidRDefault="00641C3D" w:rsidP="00BF77A5">
      <w:pPr>
        <w:shd w:val="clear" w:color="auto" w:fill="FFFFFF"/>
        <w:rPr>
          <w:rFonts w:ascii="Times New Roman" w:hAnsi="Times New Roman"/>
        </w:rPr>
      </w:pPr>
    </w:p>
    <w:p w:rsidR="00BF77A5" w:rsidRDefault="008E2CA9" w:rsidP="009D78C2">
      <w:pPr>
        <w:shd w:val="clear" w:color="auto" w:fill="FFFFFF"/>
        <w:ind w:left="480" w:hangingChars="200" w:hanging="480"/>
        <w:rPr>
          <w:rFonts w:ascii="Times New Roman" w:hAnsi="Times New Roman"/>
        </w:rPr>
      </w:pPr>
      <w:r w:rsidRPr="008E2CA9">
        <w:rPr>
          <w:rFonts w:hint="eastAsia"/>
        </w:rPr>
        <w:t xml:space="preserve">(5) </w:t>
      </w:r>
      <w:r w:rsidR="009D78C2">
        <w:rPr>
          <w:rFonts w:ascii="Times New Roman" w:hAnsi="Times New Roman" w:hint="eastAsia"/>
        </w:rPr>
        <w:t>如图，</w:t>
      </w:r>
      <w:r w:rsidR="00BF77A5">
        <w:rPr>
          <w:rFonts w:ascii="Times New Roman" w:hAnsi="Times New Roman" w:hint="eastAsia"/>
        </w:rPr>
        <w:t>设曲线方程为</w:t>
      </w:r>
      <w:r w:rsidR="00B51BFC" w:rsidRPr="00B51BFC">
        <w:rPr>
          <w:position w:val="-24"/>
        </w:rPr>
        <w:object w:dxaOrig="1040" w:dyaOrig="620">
          <v:shape id="_x0000_i1065" type="#_x0000_t75" style="width:51.95pt;height:31.3pt" o:ole="">
            <v:imagedata r:id="rId89" o:title=""/>
          </v:shape>
          <o:OLEObject Type="Embed" ProgID="Equation.DSMT4" ShapeID="_x0000_i1065" DrawAspect="Content" ObjectID="_1670953472" r:id="rId90"/>
        </w:object>
      </w:r>
      <w:r w:rsidR="009D78C2">
        <w:rPr>
          <w:rFonts w:ascii="Times New Roman" w:hAnsi="Times New Roman" w:hint="eastAsia"/>
        </w:rPr>
        <w:t>，</w:t>
      </w:r>
      <w:r w:rsidR="00BF77A5">
        <w:rPr>
          <w:rFonts w:ascii="Times New Roman" w:hAnsi="Times New Roman" w:hint="eastAsia"/>
        </w:rPr>
        <w:t>梯形</w:t>
      </w:r>
      <w:r w:rsidR="00B51BFC" w:rsidRPr="00B51BFC">
        <w:rPr>
          <w:position w:val="-6"/>
        </w:rPr>
        <w:object w:dxaOrig="639" w:dyaOrig="279">
          <v:shape id="_x0000_i1066" type="#_x0000_t75" style="width:31.95pt;height:13.75pt" o:ole="">
            <v:imagedata r:id="rId91" o:title=""/>
          </v:shape>
          <o:OLEObject Type="Embed" ProgID="Equation.DSMT4" ShapeID="_x0000_i1066" DrawAspect="Content" ObjectID="_1670953473" r:id="rId92"/>
        </w:object>
      </w:r>
      <w:r w:rsidR="00BF77A5">
        <w:rPr>
          <w:rFonts w:ascii="Times New Roman" w:hAnsi="Times New Roman" w:hint="eastAsia"/>
        </w:rPr>
        <w:t>的面积为</w:t>
      </w:r>
      <w:r w:rsidR="00B51BFC" w:rsidRPr="00025957">
        <w:rPr>
          <w:position w:val="-4"/>
        </w:rPr>
        <w:object w:dxaOrig="240" w:dyaOrig="260">
          <v:shape id="_x0000_i1067" type="#_x0000_t75" style="width:11.9pt;height:13.15pt" o:ole="">
            <v:imagedata r:id="rId93" o:title=""/>
          </v:shape>
          <o:OLEObject Type="Embed" ProgID="Equation.DSMT4" ShapeID="_x0000_i1067" DrawAspect="Content" ObjectID="_1670953474" r:id="rId94"/>
        </w:object>
      </w:r>
      <w:r w:rsidR="009D78C2">
        <w:rPr>
          <w:rFonts w:ascii="Times New Roman" w:hAnsi="Times New Roman" w:hint="eastAsia"/>
        </w:rPr>
        <w:t>，</w:t>
      </w:r>
      <w:r w:rsidR="00BF77A5">
        <w:rPr>
          <w:rFonts w:ascii="Times New Roman" w:hAnsi="Times New Roman" w:hint="eastAsia"/>
        </w:rPr>
        <w:t>曲边梯形</w:t>
      </w:r>
      <w:r w:rsidR="00B51BFC" w:rsidRPr="00B51BFC">
        <w:rPr>
          <w:position w:val="-6"/>
        </w:rPr>
        <w:object w:dxaOrig="639" w:dyaOrig="279">
          <v:shape id="_x0000_i1068" type="#_x0000_t75" style="width:31.95pt;height:13.75pt" o:ole="">
            <v:imagedata r:id="rId95" o:title=""/>
          </v:shape>
          <o:OLEObject Type="Embed" ProgID="Equation.DSMT4" ShapeID="_x0000_i1068" DrawAspect="Content" ObjectID="_1670953475" r:id="rId96"/>
        </w:object>
      </w:r>
      <w:r w:rsidR="00BF77A5">
        <w:rPr>
          <w:rFonts w:ascii="Times New Roman" w:hAnsi="Times New Roman" w:hint="eastAsia"/>
        </w:rPr>
        <w:t>的面积为</w:t>
      </w:r>
      <w:r w:rsidR="00B51BFC" w:rsidRPr="00B51BFC">
        <w:rPr>
          <w:position w:val="-12"/>
        </w:rPr>
        <w:object w:dxaOrig="300" w:dyaOrig="360">
          <v:shape id="_x0000_i1069" type="#_x0000_t75" style="width:15.05pt;height:18.15pt" o:ole="">
            <v:imagedata r:id="rId97" o:title=""/>
          </v:shape>
          <o:OLEObject Type="Embed" ProgID="Equation.DSMT4" ShapeID="_x0000_i1069" DrawAspect="Content" ObjectID="_1670953476" r:id="rId98"/>
        </w:object>
      </w:r>
      <w:r w:rsidR="00BF77A5">
        <w:rPr>
          <w:rFonts w:ascii="Times New Roman" w:hAnsi="Times New Roman" w:hint="eastAsia"/>
        </w:rPr>
        <w:t>，</w:t>
      </w:r>
      <w:r w:rsidR="009D78C2">
        <w:rPr>
          <w:rFonts w:ascii="Times New Roman" w:hAnsi="Times New Roman" w:hint="eastAsia"/>
        </w:rPr>
        <w:t>点</w:t>
      </w:r>
      <w:r w:rsidR="00B51BFC" w:rsidRPr="00025957">
        <w:rPr>
          <w:position w:val="-4"/>
        </w:rPr>
        <w:object w:dxaOrig="220" w:dyaOrig="260">
          <v:shape id="_x0000_i1070" type="#_x0000_t75" style="width:10.65pt;height:13.15pt" o:ole="">
            <v:imagedata r:id="rId99" o:title=""/>
          </v:shape>
          <o:OLEObject Type="Embed" ProgID="Equation.DSMT4" ShapeID="_x0000_i1070" DrawAspect="Content" ObjectID="_1670953477" r:id="rId100"/>
        </w:object>
      </w:r>
      <w:r w:rsidR="00BF77A5">
        <w:rPr>
          <w:rFonts w:ascii="Times New Roman" w:hAnsi="Times New Roman" w:hint="eastAsia"/>
        </w:rPr>
        <w:t>的坐标为</w:t>
      </w:r>
      <w:r w:rsidR="00B51BFC" w:rsidRPr="00B51BFC">
        <w:rPr>
          <w:position w:val="-10"/>
        </w:rPr>
        <w:object w:dxaOrig="560" w:dyaOrig="320">
          <v:shape id="_x0000_i1071" type="#_x0000_t75" style="width:28.15pt;height:16.3pt" o:ole="">
            <v:imagedata r:id="rId101" o:title=""/>
          </v:shape>
          <o:OLEObject Type="Embed" ProgID="Equation.DSMT4" ShapeID="_x0000_i1071" DrawAspect="Content" ObjectID="_1670953478" r:id="rId102"/>
        </w:object>
      </w:r>
      <w:r w:rsidR="009D78C2">
        <w:rPr>
          <w:rFonts w:ascii="Times New Roman" w:hAnsi="Times New Roman" w:hint="eastAsia"/>
        </w:rPr>
        <w:t>（</w:t>
      </w:r>
      <w:r w:rsidR="00B51BFC" w:rsidRPr="00B51BFC">
        <w:rPr>
          <w:position w:val="-6"/>
        </w:rPr>
        <w:object w:dxaOrig="540" w:dyaOrig="279">
          <v:shape id="_x0000_i1072" type="#_x0000_t75" style="width:26.9pt;height:13.75pt" o:ole="">
            <v:imagedata r:id="rId103" o:title=""/>
          </v:shape>
          <o:OLEObject Type="Embed" ProgID="Equation.DSMT4" ShapeID="_x0000_i1072" DrawAspect="Content" ObjectID="_1670953479" r:id="rId104"/>
        </w:object>
      </w:r>
      <w:r w:rsidR="009D78C2">
        <w:rPr>
          <w:rFonts w:ascii="Times New Roman" w:hAnsi="Times New Roman" w:hint="eastAsia"/>
        </w:rPr>
        <w:t>）．证明：</w:t>
      </w:r>
      <w:r w:rsidR="00B51BFC" w:rsidRPr="00B51BFC">
        <w:rPr>
          <w:position w:val="-30"/>
        </w:rPr>
        <w:object w:dxaOrig="720" w:dyaOrig="680">
          <v:shape id="_x0000_i1073" type="#_x0000_t75" style="width:36.3pt;height:33.8pt" o:ole="">
            <v:imagedata r:id="rId105" o:title=""/>
          </v:shape>
          <o:OLEObject Type="Embed" ProgID="Equation.DSMT4" ShapeID="_x0000_i1073" DrawAspect="Content" ObjectID="_1670953480" r:id="rId106"/>
        </w:object>
      </w:r>
      <w:r w:rsidR="009D78C2">
        <w:rPr>
          <w:rFonts w:ascii="Times New Roman" w:hAnsi="Times New Roman" w:hint="eastAsia"/>
        </w:rPr>
        <w:t>．</w:t>
      </w:r>
    </w:p>
    <w:p w:rsidR="00BF77A5" w:rsidRDefault="00434AF9" w:rsidP="009D78C2">
      <w:pPr>
        <w:shd w:val="clear" w:color="auto" w:fill="FFFFFF"/>
        <w:jc w:val="center"/>
        <w:rPr>
          <w:rFonts w:ascii="Times New Roman" w:hAnsi="Times New Roman"/>
        </w:rPr>
      </w:pPr>
      <w:bookmarkStart w:id="1" w:name="_GoBack"/>
      <w:r>
        <w:rPr>
          <w:rFonts w:ascii="Times New Roman" w:hAnsi="Times New Roman"/>
          <w:noProof/>
        </w:rPr>
        <w:lastRenderedPageBreak/>
        <w:drawing>
          <wp:inline distT="0" distB="0" distL="0" distR="0">
            <wp:extent cx="3037398" cy="189837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94C1.png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838" cy="190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pStyle w:val="1"/>
      </w:pPr>
      <w:r>
        <w:rPr>
          <w:rFonts w:hint="eastAsia"/>
        </w:rPr>
        <w:t>四、（本题满分9分）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84660F">
        <w:rPr>
          <w:rFonts w:ascii="Times New Roman" w:hAnsi="Times New Roman" w:hint="eastAsia"/>
        </w:rPr>
        <w:t>当</w:t>
      </w:r>
      <w:r w:rsidR="00B51BFC" w:rsidRPr="00B51BFC">
        <w:rPr>
          <w:position w:val="-6"/>
        </w:rPr>
        <w:object w:dxaOrig="540" w:dyaOrig="279">
          <v:shape id="_x0000_i1074" type="#_x0000_t75" style="width:26.9pt;height:13.75pt" o:ole="">
            <v:imagedata r:id="rId108" o:title=""/>
          </v:shape>
          <o:OLEObject Type="Embed" ProgID="Equation.DSMT4" ShapeID="_x0000_i1074" DrawAspect="Content" ObjectID="_1670953481" r:id="rId109"/>
        </w:object>
      </w:r>
      <w:r>
        <w:rPr>
          <w:rFonts w:ascii="Times New Roman" w:hAnsi="Times New Roman" w:hint="eastAsia"/>
        </w:rPr>
        <w:t>时，方程</w:t>
      </w:r>
      <w:r w:rsidR="00B51BFC" w:rsidRPr="00B51BFC">
        <w:rPr>
          <w:position w:val="-24"/>
        </w:rPr>
        <w:object w:dxaOrig="1140" w:dyaOrig="620">
          <v:shape id="_x0000_i1075" type="#_x0000_t75" style="width:56.95pt;height:31.3pt" o:ole="">
            <v:imagedata r:id="rId110" o:title=""/>
          </v:shape>
          <o:OLEObject Type="Embed" ProgID="Equation.DSMT4" ShapeID="_x0000_i1075" DrawAspect="Content" ObjectID="_1670953482" r:id="rId111"/>
        </w:object>
      </w:r>
      <w:r>
        <w:rPr>
          <w:rFonts w:ascii="Times New Roman" w:hAnsi="Times New Roman" w:hint="eastAsia"/>
        </w:rPr>
        <w:t>有且仅有一个解，求</w:t>
      </w:r>
      <w:r w:rsidR="00B51BFC" w:rsidRPr="00025957">
        <w:rPr>
          <w:position w:val="-4"/>
        </w:rPr>
        <w:object w:dxaOrig="200" w:dyaOrig="260">
          <v:shape id="_x0000_i1076" type="#_x0000_t75" style="width:10pt;height:13.15pt" o:ole="">
            <v:imagedata r:id="rId112" o:title=""/>
          </v:shape>
          <o:OLEObject Type="Embed" ProgID="Equation.DSMT4" ShapeID="_x0000_i1076" DrawAspect="Content" ObjectID="_1670953483" r:id="rId113"/>
        </w:object>
      </w:r>
      <w:r>
        <w:rPr>
          <w:rFonts w:ascii="Times New Roman" w:hAnsi="Times New Roman" w:hint="eastAsia"/>
        </w:rPr>
        <w:t>的取值范围</w:t>
      </w:r>
      <w:r w:rsidR="0084660F">
        <w:rPr>
          <w:rFonts w:ascii="Times New Roman" w:hAnsi="Times New Roman" w:hint="eastAsia"/>
        </w:rPr>
        <w:t>．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pStyle w:val="1"/>
      </w:pPr>
      <w:r>
        <w:rPr>
          <w:rFonts w:hint="eastAsia"/>
        </w:rPr>
        <w:t>五、（本题满分9分）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B51BFC" w:rsidRPr="00B51BFC">
        <w:rPr>
          <w:position w:val="-24"/>
        </w:rPr>
        <w:object w:dxaOrig="1060" w:dyaOrig="660">
          <v:shape id="_x0000_i1077" type="#_x0000_t75" style="width:53.2pt;height:32.55pt" o:ole="">
            <v:imagedata r:id="rId114" o:title=""/>
          </v:shape>
          <o:OLEObject Type="Embed" ProgID="Equation.DSMT4" ShapeID="_x0000_i1077" DrawAspect="Content" ObjectID="_1670953484" r:id="rId115"/>
        </w:object>
      </w:r>
      <w:r w:rsidR="0084660F">
        <w:rPr>
          <w:rFonts w:ascii="Times New Roman" w:hAnsi="Times New Roman" w:hint="eastAsia"/>
        </w:rPr>
        <w:t>，</w:t>
      </w:r>
    </w:p>
    <w:p w:rsidR="00BF77A5" w:rsidRDefault="0084660F" w:rsidP="00BF77A5">
      <w:pPr>
        <w:shd w:val="clear" w:color="auto" w:fill="FFFFFF"/>
        <w:rPr>
          <w:rFonts w:ascii="Times New Roman" w:hAnsi="Times New Roman"/>
        </w:rPr>
      </w:pPr>
      <w:r w:rsidRPr="0084660F">
        <w:rPr>
          <w:rFonts w:hint="eastAsia"/>
        </w:rPr>
        <w:t xml:space="preserve">(1) </w:t>
      </w:r>
      <w:r w:rsidR="00BF77A5">
        <w:rPr>
          <w:rFonts w:ascii="Times New Roman" w:hAnsi="Times New Roman" w:hint="eastAsia"/>
        </w:rPr>
        <w:t>求函数的增减区间及极值；</w:t>
      </w:r>
    </w:p>
    <w:p w:rsidR="00BF77A5" w:rsidRDefault="0084660F" w:rsidP="00BF77A5">
      <w:pPr>
        <w:shd w:val="clear" w:color="auto" w:fill="FFFFFF"/>
        <w:rPr>
          <w:rFonts w:ascii="Times New Roman" w:hAnsi="Times New Roman"/>
        </w:rPr>
      </w:pPr>
      <w:r w:rsidRPr="0084660F">
        <w:rPr>
          <w:rFonts w:hint="eastAsia"/>
        </w:rPr>
        <w:t xml:space="preserve">(2) </w:t>
      </w:r>
      <w:r w:rsidR="00BF77A5">
        <w:rPr>
          <w:rFonts w:ascii="Times New Roman" w:hAnsi="Times New Roman" w:hint="eastAsia"/>
        </w:rPr>
        <w:t>求函数图像的凹凸区间及拐点；</w:t>
      </w:r>
    </w:p>
    <w:p w:rsidR="00BF77A5" w:rsidRDefault="0084660F" w:rsidP="00BF77A5">
      <w:pPr>
        <w:shd w:val="clear" w:color="auto" w:fill="FFFFFF"/>
        <w:rPr>
          <w:rFonts w:ascii="Times New Roman" w:hAnsi="Times New Roman"/>
        </w:rPr>
      </w:pPr>
      <w:r w:rsidRPr="0084660F">
        <w:rPr>
          <w:rFonts w:hint="eastAsia"/>
        </w:rPr>
        <w:t xml:space="preserve">(3) </w:t>
      </w:r>
      <w:r w:rsidR="00BF77A5">
        <w:rPr>
          <w:rFonts w:ascii="Times New Roman" w:hAnsi="Times New Roman" w:hint="eastAsia"/>
        </w:rPr>
        <w:t>求其渐近线；</w:t>
      </w:r>
    </w:p>
    <w:p w:rsidR="00BF77A5" w:rsidRDefault="0084660F" w:rsidP="00BF77A5">
      <w:pPr>
        <w:shd w:val="clear" w:color="auto" w:fill="FFFFFF"/>
        <w:rPr>
          <w:rFonts w:ascii="Times New Roman" w:hAnsi="Times New Roman"/>
        </w:rPr>
      </w:pPr>
      <w:r w:rsidRPr="0084660F">
        <w:rPr>
          <w:rFonts w:hint="eastAsia"/>
        </w:rPr>
        <w:t xml:space="preserve">(4) </w:t>
      </w:r>
      <w:r w:rsidR="00BF77A5">
        <w:rPr>
          <w:rFonts w:ascii="Times New Roman" w:hAnsi="Times New Roman" w:hint="eastAsia"/>
        </w:rPr>
        <w:t>作出其图形</w:t>
      </w:r>
      <w:r>
        <w:rPr>
          <w:rFonts w:ascii="Times New Roman" w:hAnsi="Times New Roman" w:hint="eastAsia"/>
        </w:rPr>
        <w:t>．</w:t>
      </w:r>
    </w:p>
    <w:p w:rsidR="00395493" w:rsidRDefault="00395493" w:rsidP="00395493">
      <w:pPr>
        <w:outlineLvl w:val="0"/>
      </w:pP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pStyle w:val="1"/>
      </w:pPr>
      <w:r>
        <w:rPr>
          <w:rFonts w:hint="eastAsia"/>
        </w:rPr>
        <w:t>六、（本题满分9分）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求微分方程</w:t>
      </w:r>
      <w:r w:rsidR="00B51BFC" w:rsidRPr="00B51BFC">
        <w:rPr>
          <w:position w:val="-10"/>
        </w:rPr>
        <w:object w:dxaOrig="1560" w:dyaOrig="360">
          <v:shape id="_x0000_i1078" type="#_x0000_t75" style="width:77.65pt;height:18.15pt" o:ole="">
            <v:imagedata r:id="rId116" o:title=""/>
          </v:shape>
          <o:OLEObject Type="Embed" ProgID="Equation.DSMT4" ShapeID="_x0000_i1078" DrawAspect="Content" ObjectID="_1670953485" r:id="rId117"/>
        </w:object>
      </w:r>
      <w:r>
        <w:rPr>
          <w:rFonts w:ascii="Times New Roman" w:hAnsi="Times New Roman" w:hint="eastAsia"/>
        </w:rPr>
        <w:t>的通解，其中常数</w:t>
      </w:r>
      <w:r w:rsidR="00B51BFC" w:rsidRPr="00B51BFC">
        <w:rPr>
          <w:position w:val="-6"/>
        </w:rPr>
        <w:object w:dxaOrig="580" w:dyaOrig="279">
          <v:shape id="_x0000_i1079" type="#_x0000_t75" style="width:28.8pt;height:13.75pt" o:ole="">
            <v:imagedata r:id="rId118" o:title=""/>
          </v:shape>
          <o:OLEObject Type="Embed" ProgID="Equation.DSMT4" ShapeID="_x0000_i1079" DrawAspect="Content" ObjectID="_1670953486" r:id="rId119"/>
        </w:objec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395493" w:rsidRDefault="00395493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pStyle w:val="1"/>
      </w:pPr>
      <w:r>
        <w:rPr>
          <w:rFonts w:hint="eastAsia"/>
        </w:rPr>
        <w:t>七、（本题满分9分）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B51BFC" w:rsidRPr="00B51BFC">
        <w:rPr>
          <w:position w:val="-10"/>
        </w:rPr>
        <w:object w:dxaOrig="540" w:dyaOrig="320">
          <v:shape id="_x0000_i1080" type="#_x0000_t75" style="width:26.9pt;height:16.3pt" o:ole="">
            <v:imagedata r:id="rId120" o:title=""/>
          </v:shape>
          <o:OLEObject Type="Embed" ProgID="Equation.DSMT4" ShapeID="_x0000_i1080" DrawAspect="Content" ObjectID="_1670953487" r:id="rId121"/>
        </w:object>
      </w:r>
      <w:r w:rsidR="0084660F">
        <w:rPr>
          <w:rFonts w:ascii="Times New Roman" w:hAnsi="Times New Roman" w:hint="eastAsia"/>
        </w:rPr>
        <w:t>在</w:t>
      </w:r>
      <w:r w:rsidR="00B51BFC" w:rsidRPr="00B51BFC">
        <w:rPr>
          <w:position w:val="-10"/>
        </w:rPr>
        <w:object w:dxaOrig="520" w:dyaOrig="320">
          <v:shape id="_x0000_i1081" type="#_x0000_t75" style="width:25.65pt;height:16.3pt" o:ole="">
            <v:imagedata r:id="rId122" o:title=""/>
          </v:shape>
          <o:OLEObject Type="Embed" ProgID="Equation.DSMT4" ShapeID="_x0000_i1081" DrawAspect="Content" ObjectID="_1670953488" r:id="rId123"/>
        </w:object>
      </w:r>
      <w:r w:rsidR="0002244B">
        <w:rPr>
          <w:rFonts w:ascii="Times New Roman" w:hAnsi="Times New Roman" w:hint="eastAsia"/>
        </w:rPr>
        <w:t>上连续且递减，证明：当</w:t>
      </w:r>
      <w:r w:rsidR="00B51BFC" w:rsidRPr="00B51BFC">
        <w:rPr>
          <w:position w:val="-6"/>
        </w:rPr>
        <w:object w:dxaOrig="900" w:dyaOrig="279">
          <v:shape id="_x0000_i1082" type="#_x0000_t75" style="width:45.1pt;height:13.75pt" o:ole="">
            <v:imagedata r:id="rId124" o:title=""/>
          </v:shape>
          <o:OLEObject Type="Embed" ProgID="Equation.DSMT4" ShapeID="_x0000_i1082" DrawAspect="Content" ObjectID="_1670953489" r:id="rId125"/>
        </w:object>
      </w:r>
      <w:r w:rsidR="0002244B">
        <w:rPr>
          <w:rFonts w:ascii="Times New Roman" w:hAnsi="Times New Roman" w:hint="eastAsia"/>
        </w:rPr>
        <w:t>时，</w:t>
      </w:r>
      <w:r w:rsidR="00B51BFC" w:rsidRPr="00B51BFC">
        <w:rPr>
          <w:position w:val="-18"/>
        </w:rPr>
        <w:object w:dxaOrig="2320" w:dyaOrig="520">
          <v:shape id="_x0000_i1083" type="#_x0000_t75" style="width:115.85pt;height:25.65pt" o:ole="">
            <v:imagedata r:id="rId126" o:title=""/>
          </v:shape>
          <o:OLEObject Type="Embed" ProgID="Equation.DSMT4" ShapeID="_x0000_i1083" DrawAspect="Content" ObjectID="_1670953490" r:id="rId127"/>
        </w:object>
      </w:r>
      <w:r w:rsidR="0002244B">
        <w:rPr>
          <w:rFonts w:ascii="Times New Roman" w:hAnsi="Times New Roman" w:hint="eastAsia"/>
        </w:rPr>
        <w:t>．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pStyle w:val="1"/>
      </w:pPr>
      <w:r>
        <w:rPr>
          <w:rFonts w:hint="eastAsia"/>
        </w:rPr>
        <w:t>八、（本题满分8分）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求曲线</w:t>
      </w:r>
      <w:r w:rsidR="00B51BFC" w:rsidRPr="00B51BFC">
        <w:rPr>
          <w:position w:val="-10"/>
        </w:rPr>
        <w:object w:dxaOrig="1460" w:dyaOrig="360">
          <v:shape id="_x0000_i1084" type="#_x0000_t75" style="width:73.25pt;height:18.15pt" o:ole="">
            <v:imagedata r:id="rId128" o:title=""/>
          </v:shape>
          <o:OLEObject Type="Embed" ProgID="Equation.DSMT4" ShapeID="_x0000_i1084" DrawAspect="Content" ObjectID="_1670953491" r:id="rId129"/>
        </w:object>
      </w:r>
      <w:r w:rsidR="0002244B">
        <w:rPr>
          <w:rFonts w:ascii="Times New Roman" w:hAnsi="Times New Roman" w:hint="eastAsia"/>
        </w:rPr>
        <w:t>与</w:t>
      </w:r>
      <w:r w:rsidR="00B51BFC" w:rsidRPr="00025957">
        <w:rPr>
          <w:position w:val="-4"/>
        </w:rPr>
        <w:object w:dxaOrig="200" w:dyaOrig="200">
          <v:shape id="_x0000_i1085" type="#_x0000_t75" style="width:10pt;height:10pt" o:ole="">
            <v:imagedata r:id="rId130" o:title=""/>
          </v:shape>
          <o:OLEObject Type="Embed" ProgID="Equation.DSMT4" ShapeID="_x0000_i1085" DrawAspect="Content" ObjectID="_1670953492" r:id="rId131"/>
        </w:object>
      </w:r>
      <w:r w:rsidR="0002244B">
        <w:rPr>
          <w:rFonts w:ascii="Times New Roman" w:hAnsi="Times New Roman" w:hint="eastAsia"/>
        </w:rPr>
        <w:t>轴围成的封闭图形绕直线</w:t>
      </w:r>
      <w:r w:rsidR="00B51BFC" w:rsidRPr="00B51BFC">
        <w:rPr>
          <w:position w:val="-10"/>
        </w:rPr>
        <w:object w:dxaOrig="560" w:dyaOrig="320">
          <v:shape id="_x0000_i1086" type="#_x0000_t75" style="width:28.15pt;height:16.3pt" o:ole="">
            <v:imagedata r:id="rId132" o:title=""/>
          </v:shape>
          <o:OLEObject Type="Embed" ProgID="Equation.DSMT4" ShapeID="_x0000_i1086" DrawAspect="Content" ObjectID="_1670953493" r:id="rId133"/>
        </w:object>
      </w:r>
      <w:r>
        <w:rPr>
          <w:rFonts w:ascii="Times New Roman" w:hAnsi="Times New Roman" w:hint="eastAsia"/>
        </w:rPr>
        <w:t>旋转所得的旋转体体积</w:t>
      </w:r>
      <w:r w:rsidR="0002244B">
        <w:rPr>
          <w:rFonts w:ascii="Times New Roman" w:hAnsi="Times New Roman" w:hint="eastAsia"/>
        </w:rPr>
        <w:t>．</w:t>
      </w:r>
    </w:p>
    <w:p w:rsidR="00BF77A5" w:rsidRDefault="00BF77A5" w:rsidP="00CA00AF"/>
    <w:p w:rsidR="00395493" w:rsidRPr="00BF77A5" w:rsidRDefault="00395493" w:rsidP="00CA00AF"/>
    <w:sectPr w:rsidR="00395493" w:rsidRPr="00BF77A5" w:rsidSect="00223006">
      <w:headerReference w:type="even" r:id="rId134"/>
      <w:footerReference w:type="even" r:id="rId135"/>
      <w:footerReference w:type="default" r:id="rId136"/>
      <w:headerReference w:type="first" r:id="rId13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15EA" w:rsidRDefault="009615EA">
      <w:r>
        <w:separator/>
      </w:r>
    </w:p>
  </w:endnote>
  <w:endnote w:type="continuationSeparator" w:id="0">
    <w:p w:rsidR="009615EA" w:rsidRDefault="0096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4677C0" w:rsidRDefault="009615EA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79637A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4677C0">
                      <w:instrText>PAGE    \* MERGEFORMAT</w:instrText>
                    </w:r>
                    <w:r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D12259">
      <w:rPr>
        <w:rFonts w:hint="eastAsia"/>
      </w:rPr>
      <w:t>1994</w:t>
    </w:r>
    <w:r w:rsidR="00D12259">
      <w:rPr>
        <w:rFonts w:hint="eastAsia"/>
      </w:rPr>
      <w:t>年</w:t>
    </w:r>
    <w:r w:rsidR="00D12259">
      <w:rPr>
        <w:rFonts w:hint="eastAsia"/>
      </w:rPr>
      <w:t xml:space="preserve"> </w:t>
    </w:r>
    <w:r>
      <w:rPr>
        <w:rFonts w:hint="eastAsia"/>
      </w:rPr>
      <w:t>第</w:t>
    </w:r>
    <w:r w:rsidR="009615EA">
      <w:rPr>
        <w:noProof/>
        <w:lang w:val="zh-CN"/>
      </w:rPr>
      <w:fldChar w:fldCharType="begin"/>
    </w:r>
    <w:r w:rsidR="009615EA">
      <w:rPr>
        <w:noProof/>
        <w:lang w:val="zh-CN"/>
      </w:rPr>
      <w:instrText xml:space="preserve"> PAGE   \* MERGEFORMAT </w:instrText>
    </w:r>
    <w:r w:rsidR="009615EA">
      <w:rPr>
        <w:noProof/>
        <w:lang w:val="zh-CN"/>
      </w:rPr>
      <w:fldChar w:fldCharType="separate"/>
    </w:r>
    <w:r w:rsidR="00434AF9">
      <w:rPr>
        <w:noProof/>
        <w:lang w:val="zh-CN"/>
      </w:rPr>
      <w:t>3</w:t>
    </w:r>
    <w:r w:rsidR="009615EA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15EA" w:rsidRDefault="009615EA">
      <w:r>
        <w:separator/>
      </w:r>
    </w:p>
  </w:footnote>
  <w:footnote w:type="continuationSeparator" w:id="0">
    <w:p w:rsidR="009615EA" w:rsidRDefault="009615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Default="009615E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6.95pt;height:25.05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244B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15BF"/>
    <w:rsid w:val="0011658A"/>
    <w:rsid w:val="00135729"/>
    <w:rsid w:val="00142B47"/>
    <w:rsid w:val="001461F0"/>
    <w:rsid w:val="00151644"/>
    <w:rsid w:val="00153A48"/>
    <w:rsid w:val="0015485D"/>
    <w:rsid w:val="00154F0E"/>
    <w:rsid w:val="00172278"/>
    <w:rsid w:val="00173BCA"/>
    <w:rsid w:val="00181D33"/>
    <w:rsid w:val="00183302"/>
    <w:rsid w:val="00187824"/>
    <w:rsid w:val="00187D9D"/>
    <w:rsid w:val="001944EF"/>
    <w:rsid w:val="00196648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3ED9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5F99"/>
    <w:rsid w:val="00261963"/>
    <w:rsid w:val="002678BA"/>
    <w:rsid w:val="00274785"/>
    <w:rsid w:val="00274AC4"/>
    <w:rsid w:val="00275CBA"/>
    <w:rsid w:val="00276AA7"/>
    <w:rsid w:val="002821F0"/>
    <w:rsid w:val="002826D4"/>
    <w:rsid w:val="00285D47"/>
    <w:rsid w:val="002904D7"/>
    <w:rsid w:val="002908A4"/>
    <w:rsid w:val="002A1AD3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4B1D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5493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1745C"/>
    <w:rsid w:val="004303A8"/>
    <w:rsid w:val="0043104A"/>
    <w:rsid w:val="00433FC2"/>
    <w:rsid w:val="00434AF9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979D4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5F1A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3CEA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3A62"/>
    <w:rsid w:val="00604318"/>
    <w:rsid w:val="00607032"/>
    <w:rsid w:val="00621CB0"/>
    <w:rsid w:val="0062364E"/>
    <w:rsid w:val="00627699"/>
    <w:rsid w:val="006330A9"/>
    <w:rsid w:val="006354D6"/>
    <w:rsid w:val="0063705B"/>
    <w:rsid w:val="00641C3D"/>
    <w:rsid w:val="00642979"/>
    <w:rsid w:val="00642B51"/>
    <w:rsid w:val="00643BAE"/>
    <w:rsid w:val="00643BE8"/>
    <w:rsid w:val="00657DB6"/>
    <w:rsid w:val="0066003F"/>
    <w:rsid w:val="00663097"/>
    <w:rsid w:val="00671438"/>
    <w:rsid w:val="0068584C"/>
    <w:rsid w:val="00694DD2"/>
    <w:rsid w:val="00695813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0C9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671B"/>
    <w:rsid w:val="007873BA"/>
    <w:rsid w:val="00791237"/>
    <w:rsid w:val="00792147"/>
    <w:rsid w:val="007929EA"/>
    <w:rsid w:val="0079635A"/>
    <w:rsid w:val="0079637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660F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4B15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2CA9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15EA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78C2"/>
    <w:rsid w:val="009E654A"/>
    <w:rsid w:val="009F0565"/>
    <w:rsid w:val="009F5ABB"/>
    <w:rsid w:val="009F674E"/>
    <w:rsid w:val="009F78FF"/>
    <w:rsid w:val="009F7F7B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1BFC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2813"/>
    <w:rsid w:val="00BE32C1"/>
    <w:rsid w:val="00BE4CD1"/>
    <w:rsid w:val="00BE53FF"/>
    <w:rsid w:val="00BE734A"/>
    <w:rsid w:val="00BF2213"/>
    <w:rsid w:val="00BF77A5"/>
    <w:rsid w:val="00C01164"/>
    <w:rsid w:val="00C07FEF"/>
    <w:rsid w:val="00C1243C"/>
    <w:rsid w:val="00C16810"/>
    <w:rsid w:val="00C20153"/>
    <w:rsid w:val="00C22461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14F8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CF6FBF"/>
    <w:rsid w:val="00CF7739"/>
    <w:rsid w:val="00D01D53"/>
    <w:rsid w:val="00D12259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E01EE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23F5"/>
    <w:rsid w:val="00F53DC6"/>
    <w:rsid w:val="00F55EDE"/>
    <w:rsid w:val="00F569ED"/>
    <w:rsid w:val="00F60145"/>
    <w:rsid w:val="00F60182"/>
    <w:rsid w:val="00F609E1"/>
    <w:rsid w:val="00F61EFA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C712F"/>
    <w:rsid w:val="00FD1A4B"/>
    <w:rsid w:val="00FD49D7"/>
    <w:rsid w:val="00FE59DA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9704A353-5700-4952-AFCA-D73BE295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657DB6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657DB6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oleObject" Target="embeddings/oleObject54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38" Type="http://schemas.openxmlformats.org/officeDocument/2006/relationships/fontTable" Target="fontTable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2.png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7.bin"/><Relationship Id="rId128" Type="http://schemas.openxmlformats.org/officeDocument/2006/relationships/image" Target="media/image6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2.bin"/><Relationship Id="rId118" Type="http://schemas.openxmlformats.org/officeDocument/2006/relationships/image" Target="media/image58.wmf"/><Relationship Id="rId134" Type="http://schemas.openxmlformats.org/officeDocument/2006/relationships/header" Target="header1.xml"/><Relationship Id="rId139" Type="http://schemas.openxmlformats.org/officeDocument/2006/relationships/theme" Target="theme/theme1.xml"/><Relationship Id="rId8" Type="http://schemas.openxmlformats.org/officeDocument/2006/relationships/hyperlink" Target="https://lvjr.bitbucket.io/?kysx1994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image" Target="media/image50.wmf"/><Relationship Id="rId108" Type="http://schemas.openxmlformats.org/officeDocument/2006/relationships/image" Target="media/image53.wmf"/><Relationship Id="rId116" Type="http://schemas.openxmlformats.org/officeDocument/2006/relationships/image" Target="media/image57.wmf"/><Relationship Id="rId124" Type="http://schemas.openxmlformats.org/officeDocument/2006/relationships/image" Target="media/image61.wmf"/><Relationship Id="rId129" Type="http://schemas.openxmlformats.org/officeDocument/2006/relationships/oleObject" Target="embeddings/oleObject60.bin"/><Relationship Id="rId137" Type="http://schemas.openxmlformats.org/officeDocument/2006/relationships/header" Target="head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11" Type="http://schemas.openxmlformats.org/officeDocument/2006/relationships/oleObject" Target="embeddings/oleObject51.bin"/><Relationship Id="rId132" Type="http://schemas.openxmlformats.org/officeDocument/2006/relationships/image" Target="media/image6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14" Type="http://schemas.openxmlformats.org/officeDocument/2006/relationships/image" Target="media/image56.wmf"/><Relationship Id="rId119" Type="http://schemas.openxmlformats.org/officeDocument/2006/relationships/oleObject" Target="embeddings/oleObject55.bin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60.wmf"/><Relationship Id="rId130" Type="http://schemas.openxmlformats.org/officeDocument/2006/relationships/image" Target="media/image64.wmf"/><Relationship Id="rId13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image" Target="media/image59.wmf"/><Relationship Id="rId125" Type="http://schemas.openxmlformats.org/officeDocument/2006/relationships/oleObject" Target="embeddings/oleObject58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footer" Target="footer2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image" Target="media/image6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588E9A-41F7-47FC-AF7D-D8E510F6B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3</Pages>
  <Words>390</Words>
  <Characters>2229</Characters>
  <Application>Microsoft Office Word</Application>
  <DocSecurity>0</DocSecurity>
  <Lines>18</Lines>
  <Paragraphs>5</Paragraphs>
  <ScaleCrop>false</ScaleCrop>
  <Company>微软中国</Company>
  <LinksUpToDate>false</LinksUpToDate>
  <CharactersWithSpaces>2614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104</cp:revision>
  <cp:lastPrinted>2011-09-06T10:51:00Z</cp:lastPrinted>
  <dcterms:created xsi:type="dcterms:W3CDTF">2020-11-13T07:23:00Z</dcterms:created>
  <dcterms:modified xsi:type="dcterms:W3CDTF">2020-12-31T12:56:00Z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