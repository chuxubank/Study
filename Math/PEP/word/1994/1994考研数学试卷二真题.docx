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F342E" w:rsidRDefault="002E502E" w:rsidP="00EF342E">
      <w:pPr>
        <w:pStyle w:val="af"/>
      </w:pPr>
      <w:hyperlink r:id="rId8" w:history="1">
        <w:r w:rsidR="00D12259" w:rsidRPr="00EF342E">
          <w:rPr>
            <w:rStyle w:val="a7"/>
            <w:rFonts w:hint="eastAsia"/>
            <w:color w:val="002060"/>
          </w:rPr>
          <w:t>1994</w:t>
        </w:r>
        <w:r w:rsidR="00CA00AF" w:rsidRPr="00EF342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F342E">
          <w:rPr>
            <w:rStyle w:val="a7"/>
            <w:rFonts w:hint="eastAsia"/>
            <w:color w:val="002060"/>
          </w:rPr>
          <w:t>卷</w:t>
        </w:r>
        <w:r w:rsidR="009607EC" w:rsidRPr="00EF342E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55345C"/>
    <w:p w:rsidR="00D133EF" w:rsidRDefault="00D133EF" w:rsidP="00CA00AF"/>
    <w:p w:rsidR="00E551BA" w:rsidRDefault="00E551BA" w:rsidP="00E551BA"/>
    <w:p w:rsidR="00E551BA" w:rsidRDefault="00E551BA" w:rsidP="00E551BA">
      <w:pPr>
        <w:pStyle w:val="1"/>
      </w:pPr>
      <w:r w:rsidRPr="00C417B4">
        <w:rPr>
          <w:rFonts w:hint="eastAsia"/>
        </w:rPr>
        <w:t>一、填空题</w:t>
      </w:r>
      <w:r>
        <w:rPr>
          <w:rFonts w:hint="eastAsia"/>
        </w:rPr>
        <w:t>（</w:t>
      </w:r>
      <w:r w:rsidRPr="00C417B4">
        <w:rPr>
          <w:rFonts w:hint="eastAsia"/>
        </w:rPr>
        <w:t>本题共5个小题</w:t>
      </w:r>
      <w:r>
        <w:rPr>
          <w:rFonts w:hint="eastAsia"/>
        </w:rPr>
        <w:t>，</w:t>
      </w:r>
      <w:r w:rsidRPr="00C417B4">
        <w:rPr>
          <w:rFonts w:hint="eastAsia"/>
        </w:rPr>
        <w:t>每小题3分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【同试卷一第一题】</w:t>
      </w: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bookmarkStart w:id="0" w:name="MTBlankEqn"/>
      <w:r w:rsidR="004F6825" w:rsidRPr="004F6825">
        <w:rPr>
          <w:position w:val="-28"/>
        </w:rPr>
        <w:object w:dxaOrig="2220" w:dyaOrig="680">
          <v:shape id="_x0000_i1025" type="#_x0000_t75" style="width:110.8pt;height:33.8pt" o:ole="">
            <v:imagedata r:id="rId9" o:title=""/>
          </v:shape>
          <o:OLEObject Type="Embed" ProgID="Equation.DSMT4" ShapeID="_x0000_i1025" DrawAspect="Content" ObjectID="_1675180793" r:id="rId10"/>
        </w:object>
      </w:r>
      <w:bookmarkEnd w:id="0"/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曲面</w:t>
      </w:r>
      <w:r w:rsidR="004F6825" w:rsidRPr="004F6825">
        <w:rPr>
          <w:position w:val="-10"/>
        </w:rPr>
        <w:object w:dxaOrig="1520" w:dyaOrig="360">
          <v:shape id="_x0000_i1026" type="#_x0000_t75" style="width:76.4pt;height:18.15pt" o:ole="">
            <v:imagedata r:id="rId11" o:title=""/>
          </v:shape>
          <o:OLEObject Type="Embed" ProgID="Equation.DSMT4" ShapeID="_x0000_i1026" DrawAspect="Content" ObjectID="_1675180794" r:id="rId12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10"/>
        </w:rPr>
        <w:object w:dxaOrig="740" w:dyaOrig="320">
          <v:shape id="_x0000_i1027" type="#_x0000_t75" style="width:36.95pt;height:16.3pt" o:ole="">
            <v:imagedata r:id="rId13" o:title=""/>
          </v:shape>
          <o:OLEObject Type="Embed" ProgID="Equation.DSMT4" ShapeID="_x0000_i1027" DrawAspect="Content" ObjectID="_1675180795" r:id="rId14"/>
        </w:object>
      </w:r>
      <w:r w:rsidRPr="00C417B4">
        <w:rPr>
          <w:rFonts w:ascii="宋体" w:hAnsi="宋体" w:hint="eastAsia"/>
          <w:szCs w:val="21"/>
        </w:rPr>
        <w:t>处的切平面方程为___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28"/>
        </w:rPr>
        <w:object w:dxaOrig="1260" w:dyaOrig="660">
          <v:shape id="_x0000_i1028" type="#_x0000_t75" style="width:62.6pt;height:32.55pt" o:ole="">
            <v:imagedata r:id="rId15" o:title=""/>
          </v:shape>
          <o:OLEObject Type="Embed" ProgID="Equation.DSMT4" ShapeID="_x0000_i1028" DrawAspect="Content" ObjectID="_1675180796" r:id="rId16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4F6825" w:rsidRPr="004F6825">
        <w:rPr>
          <w:position w:val="-28"/>
        </w:rPr>
        <w:object w:dxaOrig="580" w:dyaOrig="700">
          <v:shape id="_x0000_i1029" type="#_x0000_t75" style="width:28.8pt;height:35.05pt" o:ole="">
            <v:imagedata r:id="rId17" o:title=""/>
          </v:shape>
          <o:OLEObject Type="Embed" ProgID="Equation.DSMT4" ShapeID="_x0000_i1029" DrawAspect="Content" ObjectID="_1675180797" r:id="rId18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28"/>
        </w:rPr>
        <w:object w:dxaOrig="700" w:dyaOrig="680">
          <v:shape id="_x0000_i1030" type="#_x0000_t75" style="width:35.05pt;height:33.8pt" o:ole="">
            <v:imagedata r:id="rId19" o:title=""/>
          </v:shape>
          <o:OLEObject Type="Embed" ProgID="Equation.DSMT4" ShapeID="_x0000_i1030" DrawAspect="Content" ObjectID="_1675180798" r:id="rId20"/>
        </w:object>
      </w:r>
      <w:r w:rsidRPr="00C417B4">
        <w:rPr>
          <w:rFonts w:ascii="宋体" w:hAnsi="宋体" w:hint="eastAsia"/>
          <w:szCs w:val="21"/>
        </w:rPr>
        <w:t>处的值为___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Pr="00C417B4">
        <w:rPr>
          <w:rFonts w:ascii="宋体" w:hAnsi="宋体" w:hint="eastAsia"/>
          <w:szCs w:val="21"/>
        </w:rPr>
        <w:t>设区域</w:t>
      </w:r>
      <w:r w:rsidR="004F6825" w:rsidRPr="00025957">
        <w:rPr>
          <w:position w:val="-4"/>
        </w:rPr>
        <w:object w:dxaOrig="240" w:dyaOrig="260">
          <v:shape id="_x0000_i1031" type="#_x0000_t75" style="width:11.9pt;height:13.15pt" o:ole="">
            <v:imagedata r:id="rId21" o:title=""/>
          </v:shape>
          <o:OLEObject Type="Embed" ProgID="Equation.DSMT4" ShapeID="_x0000_i1031" DrawAspect="Content" ObjectID="_1675180799" r:id="rId22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4F6825">
        <w:rPr>
          <w:position w:val="-10"/>
        </w:rPr>
        <w:object w:dxaOrig="1219" w:dyaOrig="360">
          <v:shape id="_x0000_i1032" type="#_x0000_t75" style="width:61.35pt;height:18.15pt" o:ole="">
            <v:imagedata r:id="rId23" o:title=""/>
          </v:shape>
          <o:OLEObject Type="Embed" ProgID="Equation.DSMT4" ShapeID="_x0000_i1032" DrawAspect="Content" ObjectID="_1675180800" r:id="rId24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4F6825" w:rsidRPr="004F6825">
        <w:rPr>
          <w:position w:val="-32"/>
        </w:rPr>
        <w:object w:dxaOrig="1980" w:dyaOrig="760">
          <v:shape id="_x0000_i1033" type="#_x0000_t75" style="width:98.9pt;height:38.2pt" o:ole="">
            <v:imagedata r:id="rId25" o:title=""/>
          </v:shape>
          <o:OLEObject Type="Embed" ProgID="Equation.DSMT4" ShapeID="_x0000_i1033" DrawAspect="Content" ObjectID="_1675180801" r:id="rId26"/>
        </w:object>
      </w:r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</w:t>
      </w:r>
      <w:r w:rsidR="004F6825" w:rsidRPr="004F6825">
        <w:rPr>
          <w:position w:val="-24"/>
        </w:rPr>
        <w:object w:dxaOrig="2340" w:dyaOrig="620">
          <v:shape id="_x0000_i1034" type="#_x0000_t75" style="width:117.1pt;height:31.3pt" o:ole="">
            <v:imagedata r:id="rId27" o:title=""/>
          </v:shape>
          <o:OLEObject Type="Embed" ProgID="Equation.DSMT4" ShapeID="_x0000_i1034" DrawAspect="Content" ObjectID="_1675180802" r:id="rId2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880" w:dyaOrig="360">
          <v:shape id="_x0000_i1035" type="#_x0000_t75" style="width:43.85pt;height:18.15pt" o:ole="">
            <v:imagedata r:id="rId29" o:title=""/>
          </v:shape>
          <o:OLEObject Type="Embed" ProgID="Equation.DSMT4" ShapeID="_x0000_i1035" DrawAspect="Content" ObjectID="_1675180803" r:id="rId3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340" w:dyaOrig="320">
          <v:shape id="_x0000_i1036" type="#_x0000_t75" style="width:17.55pt;height:16.3pt" o:ole="">
            <v:imagedata r:id="rId31" o:title=""/>
          </v:shape>
          <o:OLEObject Type="Embed" ProgID="Equation.DSMT4" ShapeID="_x0000_i1036" DrawAspect="Content" ObjectID="_1675180804" r:id="rId32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4F6825">
        <w:rPr>
          <w:position w:val="-6"/>
        </w:rPr>
        <w:object w:dxaOrig="240" w:dyaOrig="220">
          <v:shape id="_x0000_i1037" type="#_x0000_t75" style="width:11.9pt;height:10.65pt" o:ole="">
            <v:imagedata r:id="rId33" o:title=""/>
          </v:shape>
          <o:OLEObject Type="Embed" ProgID="Equation.DSMT4" ShapeID="_x0000_i1037" DrawAspect="Content" ObjectID="_1675180805" r:id="rId34"/>
        </w:object>
      </w:r>
      <w:r w:rsidRPr="00C417B4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4F6825" w:rsidRPr="00025957">
        <w:rPr>
          <w:position w:val="-4"/>
        </w:rPr>
        <w:object w:dxaOrig="499" w:dyaOrig="300">
          <v:shape id="_x0000_i1038" type="#_x0000_t75" style="width:25.05pt;height:15.05pt" o:ole="">
            <v:imagedata r:id="rId35" o:title=""/>
          </v:shape>
          <o:OLEObject Type="Embed" ProgID="Equation.DSMT4" ShapeID="_x0000_i1038" DrawAspect="Content" ObjectID="_1675180806" r:id="rId36"/>
        </w:object>
      </w:r>
      <w:r w:rsidRPr="00C417B4">
        <w:rPr>
          <w:rFonts w:ascii="宋体" w:hAnsi="宋体" w:hint="eastAsia"/>
          <w:szCs w:val="21"/>
          <w:u w:val="single"/>
        </w:rPr>
        <w:t>_________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tabs>
          <w:tab w:val="left" w:pos="1260"/>
        </w:tabs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pStyle w:val="1"/>
      </w:pPr>
      <w:r w:rsidRPr="00C417B4">
        <w:rPr>
          <w:rFonts w:hint="eastAsia"/>
        </w:rPr>
        <w:t>二、选择题</w:t>
      </w:r>
      <w:r>
        <w:rPr>
          <w:rFonts w:hint="eastAsia"/>
        </w:rPr>
        <w:t>（</w:t>
      </w:r>
      <w:r w:rsidRPr="00C417B4">
        <w:rPr>
          <w:rFonts w:hint="eastAsia"/>
        </w:rPr>
        <w:t>本题共5个小题</w:t>
      </w:r>
      <w:r>
        <w:rPr>
          <w:rFonts w:hint="eastAsia"/>
        </w:rPr>
        <w:t>，</w:t>
      </w:r>
      <w:r w:rsidRPr="00C417B4">
        <w:rPr>
          <w:rFonts w:hint="eastAsia"/>
        </w:rPr>
        <w:t>每小题3分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二</w:t>
      </w:r>
      <w:r w:rsidRPr="00E551BA">
        <w:rPr>
          <w:rStyle w:val="ae"/>
          <w:rFonts w:hint="eastAsia"/>
          <w:b w:val="0"/>
        </w:rPr>
        <w:t>题】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30"/>
        </w:rPr>
        <w:object w:dxaOrig="2260" w:dyaOrig="720">
          <v:shape id="_x0000_i1039" type="#_x0000_t75" style="width:112.7pt;height:36.3pt" o:ole="">
            <v:imagedata r:id="rId37" o:title=""/>
          </v:shape>
          <o:OLEObject Type="Embed" ProgID="Equation.DSMT4" ShapeID="_x0000_i1039" DrawAspect="Content" ObjectID="_1675180807" r:id="rId38"/>
        </w:object>
      </w:r>
      <w:r w:rsidRPr="00427D31">
        <w:rPr>
          <w:rFonts w:ascii="宋体" w:hAnsi="宋体" w:hint="eastAsia"/>
        </w:rPr>
        <w:t>,</w:t>
      </w:r>
      <w:r w:rsidR="004F6825" w:rsidRPr="004F6825">
        <w:rPr>
          <w:position w:val="-30"/>
        </w:rPr>
        <w:object w:dxaOrig="2560" w:dyaOrig="720">
          <v:shape id="_x0000_i1040" type="#_x0000_t75" style="width:127.7pt;height:36.3pt" o:ole="">
            <v:imagedata r:id="rId39" o:title=""/>
          </v:shape>
          <o:OLEObject Type="Embed" ProgID="Equation.DSMT4" ShapeID="_x0000_i1040" DrawAspect="Content" ObjectID="_1675180808" r:id="rId40"/>
        </w:object>
      </w:r>
      <w:r w:rsidRPr="00427D31">
        <w:rPr>
          <w:rFonts w:ascii="宋体" w:hAnsi="宋体" w:hint="eastAsia"/>
        </w:rPr>
        <w:t>,</w:t>
      </w:r>
      <w:r w:rsidR="004F6825" w:rsidRPr="004F6825">
        <w:rPr>
          <w:position w:val="-30"/>
        </w:rPr>
        <w:object w:dxaOrig="2780" w:dyaOrig="720">
          <v:shape id="_x0000_i1041" type="#_x0000_t75" style="width:139pt;height:36.3pt" o:ole="">
            <v:imagedata r:id="rId41" o:title=""/>
          </v:shape>
          <o:OLEObject Type="Embed" ProgID="Equation.DSMT4" ShapeID="_x0000_i1041" DrawAspect="Content" ObjectID="_1675180809" r:id="rId42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>(    )</w:t>
      </w:r>
    </w:p>
    <w:p w:rsidR="00E551BA" w:rsidRDefault="00E551BA" w:rsidP="00E551BA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4F6825" w:rsidRPr="00025957">
        <w:rPr>
          <w:position w:val="-4"/>
        </w:rPr>
        <w:object w:dxaOrig="1040" w:dyaOrig="260">
          <v:shape id="_x0000_i1042" type="#_x0000_t75" style="width:51.95pt;height:13.15pt" o:ole="">
            <v:imagedata r:id="rId43" o:title=""/>
          </v:shape>
          <o:OLEObject Type="Embed" ProgID="Equation.DSMT4" ShapeID="_x0000_i1042" DrawAspect="Content" ObjectID="_1675180810" r:id="rId44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4F6825" w:rsidRPr="00025957">
        <w:rPr>
          <w:position w:val="-4"/>
        </w:rPr>
        <w:object w:dxaOrig="1040" w:dyaOrig="260">
          <v:shape id="_x0000_i1043" type="#_x0000_t75" style="width:51.95pt;height:13.15pt" o:ole="">
            <v:imagedata r:id="rId45" o:title=""/>
          </v:shape>
          <o:OLEObject Type="Embed" ProgID="Equation.DSMT4" ShapeID="_x0000_i1043" DrawAspect="Content" ObjectID="_1675180811" r:id="rId46"/>
        </w:objec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4F6825" w:rsidRPr="00025957">
        <w:rPr>
          <w:position w:val="-4"/>
        </w:rPr>
        <w:object w:dxaOrig="1040" w:dyaOrig="260">
          <v:shape id="_x0000_i1044" type="#_x0000_t75" style="width:51.95pt;height:13.15pt" o:ole="">
            <v:imagedata r:id="rId47" o:title=""/>
          </v:shape>
          <o:OLEObject Type="Embed" ProgID="Equation.DSMT4" ShapeID="_x0000_i1044" DrawAspect="Content" ObjectID="_1675180812" r:id="rId48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4F6825" w:rsidRPr="00025957">
        <w:rPr>
          <w:position w:val="-4"/>
        </w:rPr>
        <w:object w:dxaOrig="1040" w:dyaOrig="260">
          <v:shape id="_x0000_i1045" type="#_x0000_t75" style="width:51.95pt;height:13.15pt" o:ole="">
            <v:imagedata r:id="rId49" o:title=""/>
          </v:shape>
          <o:OLEObject Type="Embed" ProgID="Equation.DSMT4" ShapeID="_x0000_i1045" DrawAspect="Content" ObjectID="_1675180813" r:id="rId50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F342E">
      <w:pPr>
        <w:rPr>
          <w:rFonts w:ascii="宋体" w:hAnsi="宋体"/>
          <w:szCs w:val="21"/>
        </w:rPr>
      </w:pP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</w:p>
    <w:p w:rsidR="00E551BA" w:rsidRPr="00C417B4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二元函数</w:t>
      </w:r>
      <w:r w:rsidR="004F6825" w:rsidRPr="004F6825">
        <w:rPr>
          <w:position w:val="-10"/>
        </w:rPr>
        <w:object w:dxaOrig="760" w:dyaOrig="320">
          <v:shape id="_x0000_i1046" type="#_x0000_t75" style="width:38.2pt;height:16.3pt" o:ole="">
            <v:imagedata r:id="rId51" o:title=""/>
          </v:shape>
          <o:OLEObject Type="Embed" ProgID="Equation.DSMT4" ShapeID="_x0000_i1046" DrawAspect="Content" ObjectID="_1675180814" r:id="rId52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47" type="#_x0000_t75" style="width:39.45pt;height:18.15pt" o:ole="">
            <v:imagedata r:id="rId53" o:title=""/>
          </v:shape>
          <o:OLEObject Type="Embed" ProgID="Equation.DSMT4" ShapeID="_x0000_i1047" DrawAspect="Content" ObjectID="_1675180815" r:id="rId54"/>
        </w:object>
      </w:r>
      <w:r w:rsidRPr="00C417B4">
        <w:rPr>
          <w:rFonts w:ascii="宋体" w:hAnsi="宋体" w:hint="eastAsia"/>
          <w:szCs w:val="21"/>
        </w:rPr>
        <w:t>处两个偏导数</w:t>
      </w:r>
      <w:r w:rsidR="004F6825" w:rsidRPr="004F6825">
        <w:rPr>
          <w:position w:val="-12"/>
        </w:rPr>
        <w:object w:dxaOrig="1060" w:dyaOrig="440">
          <v:shape id="_x0000_i1048" type="#_x0000_t75" style="width:53.2pt;height:21.9pt" o:ole="">
            <v:imagedata r:id="rId55" o:title=""/>
          </v:shape>
          <o:OLEObject Type="Embed" ProgID="Equation.DSMT4" ShapeID="_x0000_i1048" DrawAspect="Content" ObjectID="_1675180816" r:id="rId56"/>
        </w:objec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14"/>
        </w:rPr>
        <w:object w:dxaOrig="1060" w:dyaOrig="460">
          <v:shape id="_x0000_i1049" type="#_x0000_t75" style="width:53.2pt;height:23.15pt" o:ole="">
            <v:imagedata r:id="rId57" o:title=""/>
          </v:shape>
          <o:OLEObject Type="Embed" ProgID="Equation.DSMT4" ShapeID="_x0000_i1049" DrawAspect="Content" ObjectID="_1675180817" r:id="rId58"/>
        </w:object>
      </w:r>
      <w:r w:rsidRPr="00C417B4">
        <w:rPr>
          <w:rFonts w:ascii="宋体" w:hAnsi="宋体" w:hint="eastAsia"/>
          <w:szCs w:val="21"/>
        </w:rPr>
        <w:t>存在是</w:t>
      </w:r>
      <w:r w:rsidR="004F6825" w:rsidRPr="004F6825">
        <w:rPr>
          <w:position w:val="-10"/>
        </w:rPr>
        <w:object w:dxaOrig="760" w:dyaOrig="320">
          <v:shape id="_x0000_i1050" type="#_x0000_t75" style="width:38.2pt;height:16.3pt" o:ole="">
            <v:imagedata r:id="rId59" o:title=""/>
          </v:shape>
          <o:OLEObject Type="Embed" ProgID="Equation.DSMT4" ShapeID="_x0000_i1050" DrawAspect="Content" ObjectID="_1675180818" r:id="rId60"/>
        </w:object>
      </w:r>
      <w:r w:rsidRPr="00C417B4">
        <w:rPr>
          <w:rFonts w:ascii="宋体" w:hAnsi="宋体" w:hint="eastAsia"/>
          <w:szCs w:val="21"/>
        </w:rPr>
        <w:t>在该点连续的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Pr="00C417B4">
        <w:rPr>
          <w:rFonts w:ascii="宋体" w:hAnsi="宋体" w:hint="eastAsia"/>
          <w:szCs w:val="21"/>
        </w:rPr>
        <w:t>充分条件但非必要条件</w: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(B) </w:t>
      </w:r>
      <w:r w:rsidRPr="00C417B4">
        <w:rPr>
          <w:rFonts w:ascii="宋体" w:hAnsi="宋体" w:hint="eastAsia"/>
          <w:szCs w:val="21"/>
        </w:rPr>
        <w:t>必要条件</w:t>
      </w:r>
      <w:r>
        <w:rPr>
          <w:rFonts w:ascii="宋体" w:hAnsi="宋体" w:hint="eastAsia"/>
          <w:szCs w:val="21"/>
        </w:rPr>
        <w:t>而</w:t>
      </w:r>
      <w:r w:rsidRPr="00C417B4">
        <w:rPr>
          <w:rFonts w:ascii="宋体" w:hAnsi="宋体" w:hint="eastAsia"/>
          <w:szCs w:val="21"/>
        </w:rPr>
        <w:t>非充分条件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lastRenderedPageBreak/>
        <w:t xml:space="preserve">(C) </w:t>
      </w:r>
      <w:r w:rsidRPr="00C417B4">
        <w:rPr>
          <w:rFonts w:ascii="宋体" w:hAnsi="宋体" w:hint="eastAsia"/>
          <w:szCs w:val="21"/>
        </w:rPr>
        <w:t>充分必要条件</w: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Pr="00C417B4">
        <w:rPr>
          <w:rFonts w:ascii="宋体" w:hAnsi="宋体" w:hint="eastAsia"/>
          <w:szCs w:val="21"/>
        </w:rPr>
        <w:t>既非充分条件又非必要条件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设常数</w:t>
      </w:r>
      <w:r w:rsidR="004F6825" w:rsidRPr="004F6825">
        <w:rPr>
          <w:position w:val="-6"/>
        </w:rPr>
        <w:object w:dxaOrig="560" w:dyaOrig="279">
          <v:shape id="_x0000_i1051" type="#_x0000_t75" style="width:28.15pt;height:13.75pt" o:ole="">
            <v:imagedata r:id="rId61" o:title=""/>
          </v:shape>
          <o:OLEObject Type="Embed" ProgID="Equation.DSMT4" ShapeID="_x0000_i1051" DrawAspect="Content" ObjectID="_1675180819" r:id="rId6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且级数</w:t>
      </w:r>
      <w:r w:rsidR="004F6825" w:rsidRPr="004F6825">
        <w:rPr>
          <w:position w:val="-28"/>
        </w:rPr>
        <w:object w:dxaOrig="580" w:dyaOrig="680">
          <v:shape id="_x0000_i1052" type="#_x0000_t75" style="width:28.8pt;height:33.8pt" o:ole="">
            <v:imagedata r:id="rId63" o:title=""/>
          </v:shape>
          <o:OLEObject Type="Embed" ProgID="Equation.DSMT4" ShapeID="_x0000_i1052" DrawAspect="Content" ObjectID="_1675180820" r:id="rId64"/>
        </w:object>
      </w:r>
      <w:r w:rsidRPr="00C417B4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则级数</w:t>
      </w:r>
      <w:r w:rsidR="004F6825" w:rsidRPr="004F6825">
        <w:rPr>
          <w:position w:val="-32"/>
        </w:rPr>
        <w:object w:dxaOrig="1700" w:dyaOrig="720">
          <v:shape id="_x0000_i1053" type="#_x0000_t75" style="width:85.15pt;height:36.3pt" o:ole="">
            <v:imagedata r:id="rId65" o:title=""/>
          </v:shape>
          <o:OLEObject Type="Embed" ProgID="Equation.DSMT4" ShapeID="_x0000_i1053" DrawAspect="Content" ObjectID="_1675180821" r:id="rId66"/>
        </w:object>
      </w:r>
      <w:r w:rsidRPr="0003165C">
        <w:rPr>
          <w:rFonts w:hint="eastAsia"/>
        </w:rPr>
        <w:t>(    )</w:t>
      </w:r>
    </w:p>
    <w:p w:rsidR="00E551BA" w:rsidRPr="00E363D1" w:rsidRDefault="00E551BA" w:rsidP="00E551B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>
        <w:rPr>
          <w:rFonts w:hint="eastAsia"/>
        </w:rPr>
        <w:t>．</w:t>
      </w:r>
    </w:p>
    <w:p w:rsidR="00E551BA" w:rsidRPr="00E363D1" w:rsidRDefault="00E551BA" w:rsidP="00E551B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4F6825" w:rsidRPr="004F6825">
        <w:rPr>
          <w:position w:val="-6"/>
        </w:rPr>
        <w:object w:dxaOrig="220" w:dyaOrig="279">
          <v:shape id="_x0000_i1054" type="#_x0000_t75" style="width:10.65pt;height:13.75pt" o:ole="">
            <v:imagedata r:id="rId67" o:title=""/>
          </v:shape>
          <o:OLEObject Type="Embed" ProgID="Equation.DSMT4" ShapeID="_x0000_i1054" DrawAspect="Content" ObjectID="_1675180822" r:id="rId68"/>
        </w:object>
      </w:r>
      <w:r w:rsidRPr="00E363D1">
        <w:rPr>
          <w:rFonts w:hint="eastAsia"/>
        </w:rPr>
        <w:t>有关</w:t>
      </w:r>
      <w:r>
        <w:rPr>
          <w:rFonts w:hint="eastAsia"/>
        </w:rPr>
        <w:t>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="008B57CF">
        <w:rPr>
          <w:rFonts w:hint="eastAsia"/>
        </w:rPr>
        <w:t>设</w:t>
      </w:r>
      <w:r w:rsidR="004F6825" w:rsidRPr="004F6825">
        <w:rPr>
          <w:position w:val="-32"/>
        </w:rPr>
        <w:object w:dxaOrig="3080" w:dyaOrig="700">
          <v:shape id="_x0000_i1055" type="#_x0000_t75" style="width:154pt;height:35.05pt" o:ole="">
            <v:imagedata r:id="rId69" o:title=""/>
          </v:shape>
          <o:OLEObject Type="Embed" ProgID="Equation.DSMT4" ShapeID="_x0000_i1055" DrawAspect="Content" ObjectID="_1675180823" r:id="rId7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1060" w:dyaOrig="320">
          <v:shape id="_x0000_i1056" type="#_x0000_t75" style="width:53.2pt;height:16.3pt" o:ole="">
            <v:imagedata r:id="rId71" o:title=""/>
          </v:shape>
          <o:OLEObject Type="Embed" ProgID="Equation.DSMT4" ShapeID="_x0000_i1056" DrawAspect="Content" ObjectID="_1675180824" r:id="rId7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则必有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4F6825" w:rsidRPr="004F6825">
        <w:rPr>
          <w:position w:val="-6"/>
        </w:rPr>
        <w:object w:dxaOrig="680" w:dyaOrig="279">
          <v:shape id="_x0000_i1057" type="#_x0000_t75" style="width:33.8pt;height:13.75pt" o:ole="">
            <v:imagedata r:id="rId73" o:title=""/>
          </v:shape>
          <o:OLEObject Type="Embed" ProgID="Equation.DSMT4" ShapeID="_x0000_i1057" DrawAspect="Content" ObjectID="_1675180825" r:id="rId74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</w:t>
      </w:r>
      <w:r w:rsidRPr="00E363D1">
        <w:rPr>
          <w:rFonts w:hint="eastAsia"/>
        </w:rPr>
        <w:t xml:space="preserve">(B) </w:t>
      </w:r>
      <w:r w:rsidR="004F6825" w:rsidRPr="004F6825">
        <w:rPr>
          <w:position w:val="-6"/>
        </w:rPr>
        <w:object w:dxaOrig="820" w:dyaOrig="279">
          <v:shape id="_x0000_i1058" type="#_x0000_t75" style="width:40.7pt;height:13.75pt" o:ole="">
            <v:imagedata r:id="rId75" o:title=""/>
          </v:shape>
          <o:OLEObject Type="Embed" ProgID="Equation.DSMT4" ShapeID="_x0000_i1058" DrawAspect="Content" ObjectID="_1675180826" r:id="rId76"/>
        </w:object>
      </w:r>
      <w:r>
        <w:rPr>
          <w:rFonts w:ascii="宋体" w:hAnsi="宋体" w:hint="eastAsia"/>
          <w:szCs w:val="21"/>
        </w:rPr>
        <w:t xml:space="preserve">．    </w:t>
      </w:r>
      <w:r w:rsidRPr="00E363D1">
        <w:rPr>
          <w:rFonts w:hint="eastAsia"/>
        </w:rPr>
        <w:t xml:space="preserve">(C) </w:t>
      </w:r>
      <w:r w:rsidR="004F6825" w:rsidRPr="004F6825">
        <w:rPr>
          <w:position w:val="-6"/>
        </w:rPr>
        <w:object w:dxaOrig="660" w:dyaOrig="279">
          <v:shape id="_x0000_i1059" type="#_x0000_t75" style="width:32.55pt;height:13.75pt" o:ole="">
            <v:imagedata r:id="rId77" o:title=""/>
          </v:shape>
          <o:OLEObject Type="Embed" ProgID="Equation.DSMT4" ShapeID="_x0000_i1059" DrawAspect="Content" ObjectID="_1675180827" r:id="rId78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="004F6825" w:rsidRPr="004F6825">
        <w:rPr>
          <w:position w:val="-6"/>
        </w:rPr>
        <w:object w:dxaOrig="800" w:dyaOrig="279">
          <v:shape id="_x0000_i1060" type="#_x0000_t75" style="width:40.05pt;height:13.75pt" o:ole="">
            <v:imagedata r:id="rId79" o:title=""/>
          </v:shape>
          <o:OLEObject Type="Embed" ProgID="Equation.DSMT4" ShapeID="_x0000_i1060" DrawAspect="Content" ObjectID="_1675180828" r:id="rId80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已知向量组</w:t>
      </w:r>
      <w:r w:rsidR="004F6825" w:rsidRPr="004F6825">
        <w:rPr>
          <w:position w:val="-12"/>
        </w:rPr>
        <w:object w:dxaOrig="300" w:dyaOrig="360">
          <v:shape id="_x0000_i1061" type="#_x0000_t75" style="width:15.05pt;height:18.15pt" o:ole="">
            <v:imagedata r:id="rId81" o:title=""/>
          </v:shape>
          <o:OLEObject Type="Embed" ProgID="Equation.DSMT4" ShapeID="_x0000_i1061" DrawAspect="Content" ObjectID="_1675180829" r:id="rId82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062" type="#_x0000_t75" style="width:15.05pt;height:18.15pt" o:ole="">
            <v:imagedata r:id="rId83" o:title=""/>
          </v:shape>
          <o:OLEObject Type="Embed" ProgID="Equation.DSMT4" ShapeID="_x0000_i1062" DrawAspect="Content" ObjectID="_1675180830" r:id="rId84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063" type="#_x0000_t75" style="width:15.05pt;height:18.15pt" o:ole="">
            <v:imagedata r:id="rId85" o:title=""/>
          </v:shape>
          <o:OLEObject Type="Embed" ProgID="Equation.DSMT4" ShapeID="_x0000_i1063" DrawAspect="Content" ObjectID="_1675180831" r:id="rId86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064" type="#_x0000_t75" style="width:15.05pt;height:18.15pt" o:ole="">
            <v:imagedata r:id="rId87" o:title=""/>
          </v:shape>
          <o:OLEObject Type="Embed" ProgID="Equation.DSMT4" ShapeID="_x0000_i1064" DrawAspect="Content" ObjectID="_1675180832" r:id="rId88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则向量组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(A) </w:t>
      </w:r>
      <w:r w:rsidR="004F6825" w:rsidRPr="004F6825">
        <w:rPr>
          <w:position w:val="-12"/>
        </w:rPr>
        <w:object w:dxaOrig="740" w:dyaOrig="360">
          <v:shape id="_x0000_i1065" type="#_x0000_t75" style="width:36.95pt;height:18.15pt" o:ole="">
            <v:imagedata r:id="rId89" o:title=""/>
          </v:shape>
          <o:OLEObject Type="Embed" ProgID="Equation.DSMT4" ShapeID="_x0000_i1065" DrawAspect="Content" ObjectID="_1675180833" r:id="rId90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66" type="#_x0000_t75" style="width:36.95pt;height:18.15pt" o:ole="">
            <v:imagedata r:id="rId91" o:title=""/>
          </v:shape>
          <o:OLEObject Type="Embed" ProgID="Equation.DSMT4" ShapeID="_x0000_i1066" DrawAspect="Content" ObjectID="_1675180834" r:id="rId92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67" type="#_x0000_t75" style="width:38.2pt;height:18.15pt" o:ole="">
            <v:imagedata r:id="rId93" o:title=""/>
          </v:shape>
          <o:OLEObject Type="Embed" ProgID="Equation.DSMT4" ShapeID="_x0000_i1067" DrawAspect="Content" ObjectID="_1675180835" r:id="rId9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68" type="#_x0000_t75" style="width:38.2pt;height:18.15pt" o:ole="">
            <v:imagedata r:id="rId95" o:title=""/>
          </v:shape>
          <o:OLEObject Type="Embed" ProgID="Equation.DSMT4" ShapeID="_x0000_i1068" DrawAspect="Content" ObjectID="_1675180836" r:id="rId96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360"/>
        </w:tabs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(B) </w:t>
      </w:r>
      <w:r w:rsidR="004F6825" w:rsidRPr="004F6825">
        <w:rPr>
          <w:position w:val="-12"/>
        </w:rPr>
        <w:object w:dxaOrig="740" w:dyaOrig="360">
          <v:shape id="_x0000_i1069" type="#_x0000_t75" style="width:36.95pt;height:18.15pt" o:ole="">
            <v:imagedata r:id="rId97" o:title=""/>
          </v:shape>
          <o:OLEObject Type="Embed" ProgID="Equation.DSMT4" ShapeID="_x0000_i1069" DrawAspect="Content" ObjectID="_1675180837" r:id="rId9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70" type="#_x0000_t75" style="width:36.95pt;height:18.15pt" o:ole="">
            <v:imagedata r:id="rId99" o:title=""/>
          </v:shape>
          <o:OLEObject Type="Embed" ProgID="Equation.DSMT4" ShapeID="_x0000_i1070" DrawAspect="Content" ObjectID="_1675180838" r:id="rId100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71" type="#_x0000_t75" style="width:36.95pt;height:18.15pt" o:ole="">
            <v:imagedata r:id="rId101" o:title=""/>
          </v:shape>
          <o:OLEObject Type="Embed" ProgID="Equation.DSMT4" ShapeID="_x0000_i1071" DrawAspect="Content" ObjectID="_1675180839" r:id="rId102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72" type="#_x0000_t75" style="width:38.2pt;height:18.15pt" o:ole="">
            <v:imagedata r:id="rId103" o:title=""/>
          </v:shape>
          <o:OLEObject Type="Embed" ProgID="Equation.DSMT4" ShapeID="_x0000_i1072" DrawAspect="Content" ObjectID="_1675180840" r:id="rId104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(C) </w:t>
      </w:r>
      <w:r w:rsidR="004F6825" w:rsidRPr="004F6825">
        <w:rPr>
          <w:position w:val="-12"/>
        </w:rPr>
        <w:object w:dxaOrig="740" w:dyaOrig="360">
          <v:shape id="_x0000_i1073" type="#_x0000_t75" style="width:36.95pt;height:18.15pt" o:ole="">
            <v:imagedata r:id="rId105" o:title=""/>
          </v:shape>
          <o:OLEObject Type="Embed" ProgID="Equation.DSMT4" ShapeID="_x0000_i1073" DrawAspect="Content" ObjectID="_1675180841" r:id="rId106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74" type="#_x0000_t75" style="width:36.95pt;height:18.15pt" o:ole="">
            <v:imagedata r:id="rId107" o:title=""/>
          </v:shape>
          <o:OLEObject Type="Embed" ProgID="Equation.DSMT4" ShapeID="_x0000_i1074" DrawAspect="Content" ObjectID="_1675180842" r:id="rId10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75" type="#_x0000_t75" style="width:38.2pt;height:18.15pt" o:ole="">
            <v:imagedata r:id="rId109" o:title=""/>
          </v:shape>
          <o:OLEObject Type="Embed" ProgID="Equation.DSMT4" ShapeID="_x0000_i1075" DrawAspect="Content" ObjectID="_1675180843" r:id="rId110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76" type="#_x0000_t75" style="width:38.2pt;height:18.15pt" o:ole="">
            <v:imagedata r:id="rId111" o:title=""/>
          </v:shape>
          <o:OLEObject Type="Embed" ProgID="Equation.DSMT4" ShapeID="_x0000_i1076" DrawAspect="Content" ObjectID="_1675180844" r:id="rId112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(D) </w:t>
      </w:r>
      <w:r w:rsidR="004F6825" w:rsidRPr="004F6825">
        <w:rPr>
          <w:position w:val="-12"/>
        </w:rPr>
        <w:object w:dxaOrig="740" w:dyaOrig="360">
          <v:shape id="_x0000_i1077" type="#_x0000_t75" style="width:36.95pt;height:18.15pt" o:ole="">
            <v:imagedata r:id="rId113" o:title=""/>
          </v:shape>
          <o:OLEObject Type="Embed" ProgID="Equation.DSMT4" ShapeID="_x0000_i1077" DrawAspect="Content" ObjectID="_1675180845" r:id="rId11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78" type="#_x0000_t75" style="width:36.95pt;height:18.15pt" o:ole="">
            <v:imagedata r:id="rId115" o:title=""/>
          </v:shape>
          <o:OLEObject Type="Embed" ProgID="Equation.DSMT4" ShapeID="_x0000_i1078" DrawAspect="Content" ObjectID="_1675180846" r:id="rId116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079" type="#_x0000_t75" style="width:36.95pt;height:18.15pt" o:ole="">
            <v:imagedata r:id="rId117" o:title=""/>
          </v:shape>
          <o:OLEObject Type="Embed" ProgID="Equation.DSMT4" ShapeID="_x0000_i1079" DrawAspect="Content" ObjectID="_1675180847" r:id="rId11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080" type="#_x0000_t75" style="width:38.2pt;height:18.15pt" o:ole="">
            <v:imagedata r:id="rId119" o:title=""/>
          </v:shape>
          <o:OLEObject Type="Embed" ProgID="Equation.DSMT4" ShapeID="_x0000_i1080" DrawAspect="Content" ObjectID="_1675180848" r:id="rId120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0D2A6E" w:rsidRDefault="00E551BA" w:rsidP="00E551BA">
      <w:pPr>
        <w:rPr>
          <w:rFonts w:ascii="宋体" w:hAnsi="宋体"/>
          <w:b/>
          <w:szCs w:val="21"/>
        </w:rPr>
      </w:pP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pStyle w:val="1"/>
      </w:pPr>
      <w:r w:rsidRPr="00C417B4">
        <w:rPr>
          <w:rFonts w:hint="eastAsia"/>
        </w:rPr>
        <w:t>三、</w:t>
      </w:r>
      <w:r>
        <w:rPr>
          <w:rFonts w:hint="eastAsia"/>
        </w:rPr>
        <w:t>计算题（</w:t>
      </w:r>
      <w:r w:rsidRPr="00C417B4">
        <w:rPr>
          <w:rFonts w:hint="eastAsia"/>
        </w:rPr>
        <w:t>本题共3小题</w:t>
      </w:r>
      <w:r>
        <w:rPr>
          <w:rFonts w:hint="eastAsia"/>
        </w:rPr>
        <w:t>，</w:t>
      </w:r>
      <w:r w:rsidRPr="00C417B4">
        <w:rPr>
          <w:rFonts w:hint="eastAsia"/>
        </w:rPr>
        <w:t>每小题5分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三</w:t>
      </w:r>
      <w:r w:rsidRPr="00E551BA">
        <w:rPr>
          <w:rStyle w:val="ae"/>
          <w:rFonts w:hint="eastAsia"/>
          <w:b w:val="0"/>
        </w:rPr>
        <w:t>题】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48"/>
        </w:rPr>
        <w:object w:dxaOrig="3140" w:dyaOrig="1080">
          <v:shape id="_x0000_i1081" type="#_x0000_t75" style="width:157.15pt;height:54.45pt" o:ole="">
            <v:imagedata r:id="rId121" o:title=""/>
          </v:shape>
          <o:OLEObject Type="Embed" ProgID="Equation.DSMT4" ShapeID="_x0000_i1081" DrawAspect="Content" ObjectID="_1675180849" r:id="rId122"/>
        </w:object>
      </w:r>
      <w:r w:rsidRPr="00C417B4">
        <w:rPr>
          <w:rFonts w:ascii="宋体" w:hAnsi="宋体" w:hint="eastAsia"/>
          <w:szCs w:val="21"/>
        </w:rPr>
        <w:t xml:space="preserve"> 求</w:t>
      </w:r>
      <w:r w:rsidR="004F6825" w:rsidRPr="004F6825">
        <w:rPr>
          <w:position w:val="-24"/>
        </w:rPr>
        <w:object w:dxaOrig="360" w:dyaOrig="620">
          <v:shape id="_x0000_i1082" type="#_x0000_t75" style="width:18.15pt;height:31.3pt" o:ole="">
            <v:imagedata r:id="rId123" o:title=""/>
          </v:shape>
          <o:OLEObject Type="Embed" ProgID="Equation.DSMT4" ShapeID="_x0000_i1082" DrawAspect="Content" ObjectID="_1675180850" r:id="rId12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24"/>
        </w:rPr>
        <w:object w:dxaOrig="480" w:dyaOrig="660">
          <v:shape id="_x0000_i1083" type="#_x0000_t75" style="width:24.4pt;height:32.55pt" o:ole="">
            <v:imagedata r:id="rId125" o:title=""/>
          </v:shape>
          <o:OLEObject Type="Embed" ProgID="Equation.DSMT4" ShapeID="_x0000_i1083" DrawAspect="Content" ObjectID="_1675180851" r:id="rId126"/>
        </w:object>
      </w:r>
      <w:r w:rsidRPr="00C417B4">
        <w:rPr>
          <w:rFonts w:ascii="宋体" w:hAnsi="宋体" w:hint="eastAsia"/>
          <w:szCs w:val="21"/>
        </w:rPr>
        <w:t>在</w:t>
      </w:r>
      <w:r w:rsidR="004F6825" w:rsidRPr="004F6825">
        <w:rPr>
          <w:position w:val="-26"/>
        </w:rPr>
        <w:object w:dxaOrig="760" w:dyaOrig="700">
          <v:shape id="_x0000_i1084" type="#_x0000_t75" style="width:38.2pt;height:35.05pt" o:ole="">
            <v:imagedata r:id="rId127" o:title=""/>
          </v:shape>
          <o:OLEObject Type="Embed" ProgID="Equation.DSMT4" ShapeID="_x0000_i1084" DrawAspect="Content" ObjectID="_1675180852" r:id="rId128"/>
        </w:object>
      </w:r>
      <w:r w:rsidRPr="00C417B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将函数</w:t>
      </w:r>
      <w:r w:rsidR="004F6825" w:rsidRPr="004F6825">
        <w:rPr>
          <w:position w:val="-24"/>
        </w:rPr>
        <w:object w:dxaOrig="3200" w:dyaOrig="620">
          <v:shape id="_x0000_i1085" type="#_x0000_t75" style="width:160.3pt;height:31.3pt" o:ole="">
            <v:imagedata r:id="rId129" o:title=""/>
          </v:shape>
          <o:OLEObject Type="Embed" ProgID="Equation.DSMT4" ShapeID="_x0000_i1085" DrawAspect="Content" ObjectID="_1675180853" r:id="rId130"/>
        </w:object>
      </w:r>
      <w:r w:rsidRPr="00C417B4">
        <w:rPr>
          <w:rFonts w:ascii="宋体" w:hAnsi="宋体" w:hint="eastAsia"/>
          <w:szCs w:val="21"/>
        </w:rPr>
        <w:t>展开成</w:t>
      </w:r>
      <w:r w:rsidR="004F6825" w:rsidRPr="00025957">
        <w:rPr>
          <w:position w:val="-4"/>
        </w:rPr>
        <w:object w:dxaOrig="200" w:dyaOrig="200">
          <v:shape id="_x0000_i1086" type="#_x0000_t75" style="width:10pt;height:10pt" o:ole="">
            <v:imagedata r:id="rId131" o:title=""/>
          </v:shape>
          <o:OLEObject Type="Embed" ProgID="Equation.DSMT4" ShapeID="_x0000_i1086" DrawAspect="Content" ObjectID="_1675180854" r:id="rId132"/>
        </w:object>
      </w:r>
      <w:r w:rsidRPr="00C417B4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求</w:t>
      </w:r>
      <w:r w:rsidR="004F6825" w:rsidRPr="004F6825">
        <w:rPr>
          <w:position w:val="-24"/>
        </w:rPr>
        <w:object w:dxaOrig="1620" w:dyaOrig="620">
          <v:shape id="_x0000_i1087" type="#_x0000_t75" style="width:81.4pt;height:31.3pt" o:ole="">
            <v:imagedata r:id="rId133" o:title=""/>
          </v:shape>
          <o:OLEObject Type="Embed" ProgID="Equation.DSMT4" ShapeID="_x0000_i1087" DrawAspect="Content" ObjectID="_1675180855" r:id="rId134"/>
        </w:objec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Default="00E551BA" w:rsidP="00CA00AF"/>
    <w:p w:rsidR="00BA7509" w:rsidRDefault="00BA7509" w:rsidP="00BA7509">
      <w:pPr>
        <w:pStyle w:val="1"/>
      </w:pPr>
      <w:r>
        <w:rPr>
          <w:rFonts w:hint="eastAsia"/>
        </w:rPr>
        <w:t>四、</w:t>
      </w:r>
      <w:r w:rsidR="009E0A52">
        <w:rPr>
          <w:rFonts w:hint="eastAsia"/>
        </w:rPr>
        <w:t>计算题</w:t>
      </w:r>
      <w:r>
        <w:rPr>
          <w:rFonts w:hint="eastAsia"/>
        </w:rPr>
        <w:t>（本题共2小题，每小题6分，满分12分）</w:t>
      </w:r>
    </w:p>
    <w:p w:rsidR="00BA7509" w:rsidRDefault="00BA7509" w:rsidP="00BA7509"/>
    <w:p w:rsidR="00BA7509" w:rsidRPr="00BA7509" w:rsidRDefault="00BA7509" w:rsidP="00BA7509"/>
    <w:p w:rsidR="00BA7509" w:rsidRDefault="00BA7509" w:rsidP="00BA7509">
      <w:r>
        <w:rPr>
          <w:rFonts w:hint="eastAsia"/>
        </w:rPr>
        <w:t xml:space="preserve">(1) </w:t>
      </w:r>
      <w:r>
        <w:rPr>
          <w:rFonts w:hint="eastAsia"/>
        </w:rPr>
        <w:t>在椭圆</w:t>
      </w:r>
      <w:r w:rsidR="004F6825" w:rsidRPr="004F6825">
        <w:rPr>
          <w:position w:val="-10"/>
        </w:rPr>
        <w:object w:dxaOrig="1260" w:dyaOrig="360">
          <v:shape id="_x0000_i1088" type="#_x0000_t75" style="width:62.6pt;height:18.15pt" o:ole="">
            <v:imagedata r:id="rId135" o:title=""/>
          </v:shape>
          <o:OLEObject Type="Embed" ProgID="Equation.DSMT4" ShapeID="_x0000_i1088" DrawAspect="Content" ObjectID="_1675180856" r:id="rId136"/>
        </w:object>
      </w:r>
      <w:r>
        <w:rPr>
          <w:rFonts w:hint="eastAsia"/>
        </w:rPr>
        <w:t>上求一点，使其到直线</w:t>
      </w:r>
      <w:r w:rsidR="004F6825" w:rsidRPr="004F6825">
        <w:rPr>
          <w:position w:val="-10"/>
        </w:rPr>
        <w:object w:dxaOrig="1480" w:dyaOrig="320">
          <v:shape id="_x0000_i1089" type="#_x0000_t75" style="width:73.9pt;height:16.3pt" o:ole="">
            <v:imagedata r:id="rId137" o:title=""/>
          </v:shape>
          <o:OLEObject Type="Embed" ProgID="Equation.DSMT4" ShapeID="_x0000_i1089" DrawAspect="Content" ObjectID="_1675180857" r:id="rId138"/>
        </w:object>
      </w:r>
      <w:r>
        <w:rPr>
          <w:rFonts w:hint="eastAsia"/>
        </w:rPr>
        <w:t>的距离最短．</w:t>
      </w:r>
    </w:p>
    <w:p w:rsidR="00BA7509" w:rsidRDefault="00BA7509" w:rsidP="00BA7509"/>
    <w:p w:rsidR="00773F3C" w:rsidRPr="004F6825" w:rsidRDefault="00773F3C" w:rsidP="00BA7509"/>
    <w:p w:rsidR="00BA7509" w:rsidRDefault="00BA7509" w:rsidP="00BA7509">
      <w:pPr>
        <w:ind w:left="480" w:hangingChars="200" w:hanging="480"/>
        <w:rPr>
          <w:rFonts w:ascii="宋体" w:hAnsi="宋体"/>
          <w:szCs w:val="21"/>
        </w:rPr>
      </w:pPr>
      <w:r w:rsidRPr="00BA7509">
        <w:rPr>
          <w:rFonts w:hint="eastAsia"/>
        </w:rPr>
        <w:t>(2)</w:t>
      </w:r>
      <w:r w:rsidRPr="00BA7509">
        <w:rPr>
          <w:rStyle w:val="ae"/>
          <w:rFonts w:hint="eastAsia"/>
        </w:rPr>
        <w:t>【同试卷一第四题】</w:t>
      </w:r>
      <w:r w:rsidRPr="00C417B4">
        <w:rPr>
          <w:rFonts w:ascii="宋体" w:hAnsi="宋体" w:hint="eastAsia"/>
          <w:szCs w:val="21"/>
        </w:rPr>
        <w:t>计算曲面积分</w:t>
      </w:r>
      <w:r w:rsidR="004F6825" w:rsidRPr="004F6825">
        <w:rPr>
          <w:position w:val="-32"/>
        </w:rPr>
        <w:object w:dxaOrig="1840" w:dyaOrig="740">
          <v:shape id="_x0000_i1090" type="#_x0000_t75" style="width:92.05pt;height:36.95pt" o:ole="">
            <v:imagedata r:id="rId139" o:title=""/>
          </v:shape>
          <o:OLEObject Type="Embed" ProgID="Equation.DSMT4" ShapeID="_x0000_i1090" DrawAspect="Content" ObjectID="_1675180858" r:id="rId14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220" w:dyaOrig="279">
          <v:shape id="_x0000_i1091" type="#_x0000_t75" style="width:10.65pt;height:13.75pt" o:ole="">
            <v:imagedata r:id="rId141" o:title=""/>
          </v:shape>
          <o:OLEObject Type="Embed" ProgID="Equation.DSMT4" ShapeID="_x0000_i1091" DrawAspect="Content" ObjectID="_1675180859" r:id="rId142"/>
        </w:object>
      </w:r>
      <w:r w:rsidRPr="00C417B4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C417B4">
        <w:rPr>
          <w:rFonts w:ascii="宋体" w:hAnsi="宋体" w:hint="eastAsia"/>
          <w:szCs w:val="21"/>
        </w:rPr>
        <w:t>曲面</w:t>
      </w:r>
      <w:r w:rsidR="004F6825" w:rsidRPr="004F6825">
        <w:rPr>
          <w:position w:val="-10"/>
        </w:rPr>
        <w:object w:dxaOrig="1219" w:dyaOrig="360">
          <v:shape id="_x0000_i1092" type="#_x0000_t75" style="width:61.35pt;height:18.15pt" o:ole="">
            <v:imagedata r:id="rId143" o:title=""/>
          </v:shape>
          <o:OLEObject Type="Embed" ProgID="Equation.DSMT4" ShapeID="_x0000_i1092" DrawAspect="Content" ObjectID="_1675180860" r:id="rId144"/>
        </w:object>
      </w:r>
      <w:r w:rsidRPr="00C417B4">
        <w:rPr>
          <w:rFonts w:ascii="宋体" w:hAnsi="宋体" w:hint="eastAsia"/>
          <w:szCs w:val="21"/>
        </w:rPr>
        <w:t>及两平面</w:t>
      </w:r>
      <w:r w:rsidR="004F6825" w:rsidRPr="00025957">
        <w:rPr>
          <w:position w:val="-4"/>
        </w:rPr>
        <w:object w:dxaOrig="560" w:dyaOrig="260">
          <v:shape id="_x0000_i1093" type="#_x0000_t75" style="width:28.15pt;height:13.15pt" o:ole="">
            <v:imagedata r:id="rId145" o:title=""/>
          </v:shape>
          <o:OLEObject Type="Embed" ProgID="Equation.DSMT4" ShapeID="_x0000_i1093" DrawAspect="Content" ObjectID="_1675180861" r:id="rId146"/>
        </w:object>
      </w:r>
      <w:r>
        <w:rPr>
          <w:rFonts w:hint="eastAsia"/>
        </w:rPr>
        <w:t xml:space="preserve">, </w:t>
      </w:r>
      <w:r w:rsidR="004F6825" w:rsidRPr="00025957">
        <w:rPr>
          <w:position w:val="-4"/>
        </w:rPr>
        <w:object w:dxaOrig="700" w:dyaOrig="260">
          <v:shape id="_x0000_i1094" type="#_x0000_t75" style="width:35.05pt;height:13.15pt" o:ole="">
            <v:imagedata r:id="rId147" o:title=""/>
          </v:shape>
          <o:OLEObject Type="Embed" ProgID="Equation.DSMT4" ShapeID="_x0000_i1094" DrawAspect="Content" ObjectID="_1675180862" r:id="rId148"/>
        </w:object>
      </w:r>
      <w:r>
        <w:rPr>
          <w:rFonts w:ascii="宋体" w:hAnsi="宋体" w:hint="eastAsia"/>
          <w:szCs w:val="21"/>
        </w:rPr>
        <w:t>(</w:t>
      </w:r>
      <w:r w:rsidR="004F6825" w:rsidRPr="004F6825">
        <w:rPr>
          <w:position w:val="-6"/>
        </w:rPr>
        <w:object w:dxaOrig="560" w:dyaOrig="279">
          <v:shape id="_x0000_i1095" type="#_x0000_t75" style="width:28.15pt;height:13.75pt" o:ole="">
            <v:imagedata r:id="rId149" o:title=""/>
          </v:shape>
          <o:OLEObject Type="Embed" ProgID="Equation.DSMT4" ShapeID="_x0000_i1095" DrawAspect="Content" ObjectID="_1675180863" r:id="rId150"/>
        </w:object>
      </w:r>
      <w:r>
        <w:rPr>
          <w:rFonts w:ascii="宋体" w:hAnsi="宋体" w:hint="eastAsia"/>
          <w:szCs w:val="21"/>
        </w:rPr>
        <w:t>)</w:t>
      </w:r>
      <w:r w:rsidRPr="00C417B4">
        <w:rPr>
          <w:rFonts w:ascii="宋体" w:hAnsi="宋体" w:hint="eastAsia"/>
          <w:szCs w:val="21"/>
        </w:rPr>
        <w:t>所围成立体表面的外侧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C417B4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t>五、</w:t>
      </w:r>
      <w:r>
        <w:rPr>
          <w:rFonts w:hint="eastAsia"/>
        </w:rPr>
        <w:t>（</w:t>
      </w:r>
      <w:r w:rsidRPr="00610CC9">
        <w:rPr>
          <w:rFonts w:hint="eastAsia"/>
        </w:rPr>
        <w:t>本题满分9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五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5180864" r:id="rId152"/>
        </w:object>
      </w:r>
      <w:r w:rsidRPr="00C417B4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10"/>
        </w:rPr>
        <w:object w:dxaOrig="1760" w:dyaOrig="320">
          <v:shape id="_x0000_i1097" type="#_x0000_t75" style="width:88.3pt;height:16.3pt" o:ole="">
            <v:imagedata r:id="rId153" o:title=""/>
          </v:shape>
          <o:OLEObject Type="Embed" ProgID="Equation.DSMT4" ShapeID="_x0000_i1097" DrawAspect="Content" ObjectID="_1675180865" r:id="rId15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</w:p>
    <w:p w:rsidR="00BA7509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10"/>
        </w:rPr>
        <w:object w:dxaOrig="4220" w:dyaOrig="360">
          <v:shape id="_x0000_i1098" type="#_x0000_t75" style="width:211pt;height:18.15pt" o:ole="">
            <v:imagedata r:id="rId155" o:title=""/>
          </v:shape>
          <o:OLEObject Type="Embed" ProgID="Equation.DSMT4" ShapeID="_x0000_i1098" DrawAspect="Content" ObjectID="_1675180866" r:id="rId156"/>
        </w:objec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为一全微分方程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求</w:t>
      </w:r>
      <w:r w:rsidR="004F6825" w:rsidRPr="004F6825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675180867" r:id="rId158"/>
        </w:object>
      </w:r>
      <w:r w:rsidRPr="00C417B4">
        <w:rPr>
          <w:rFonts w:ascii="宋体" w:hAnsi="宋体" w:hint="eastAsia"/>
          <w:szCs w:val="21"/>
        </w:rPr>
        <w:t>及此全微分方程的通解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0D2A6E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t>六、</w:t>
      </w:r>
      <w:r>
        <w:rPr>
          <w:rFonts w:hint="eastAsia"/>
        </w:rPr>
        <w:t>（</w:t>
      </w:r>
      <w:r w:rsidRPr="00610CC9">
        <w:rPr>
          <w:rFonts w:hint="eastAsia"/>
        </w:rPr>
        <w:t>本题满分8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六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540" w:dyaOrig="320">
          <v:shape id="_x0000_i1100" type="#_x0000_t75" style="width:26.9pt;height:16.3pt" o:ole="">
            <v:imagedata r:id="rId159" o:title=""/>
          </v:shape>
          <o:OLEObject Type="Embed" ProgID="Equation.DSMT4" ShapeID="_x0000_i1100" DrawAspect="Content" ObjectID="_1675180868" r:id="rId160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6"/>
        </w:rPr>
        <w:object w:dxaOrig="540" w:dyaOrig="279">
          <v:shape id="_x0000_i1101" type="#_x0000_t75" style="width:26.9pt;height:13.75pt" o:ole="">
            <v:imagedata r:id="rId161" o:title=""/>
          </v:shape>
          <o:OLEObject Type="Embed" ProgID="Equation.DSMT4" ShapeID="_x0000_i1101" DrawAspect="Content" ObjectID="_1675180869" r:id="rId162"/>
        </w:object>
      </w:r>
      <w:r w:rsidRPr="00C417B4">
        <w:rPr>
          <w:rFonts w:ascii="宋体" w:hAnsi="宋体" w:hint="eastAsia"/>
          <w:szCs w:val="21"/>
        </w:rPr>
        <w:t>的某一</w:t>
      </w:r>
      <w:r>
        <w:rPr>
          <w:rFonts w:ascii="宋体" w:hAnsi="宋体" w:hint="eastAsia"/>
          <w:szCs w:val="21"/>
        </w:rPr>
        <w:t>邻</w:t>
      </w:r>
      <w:r w:rsidRPr="00C417B4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4F6825" w:rsidRPr="004F6825">
        <w:rPr>
          <w:position w:val="-24"/>
        </w:rPr>
        <w:object w:dxaOrig="1260" w:dyaOrig="620">
          <v:shape id="_x0000_i1102" type="#_x0000_t75" style="width:62.6pt;height:31.3pt" o:ole="">
            <v:imagedata r:id="rId163" o:title=""/>
          </v:shape>
          <o:OLEObject Type="Embed" ProgID="Equation.DSMT4" ShapeID="_x0000_i1102" DrawAspect="Content" ObjectID="_1675180870" r:id="rId16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证明级数</w:t>
      </w:r>
    </w:p>
    <w:p w:rsidR="00BA7509" w:rsidRPr="00C417B4" w:rsidRDefault="004F6825" w:rsidP="00BA7509">
      <w:pPr>
        <w:rPr>
          <w:rFonts w:ascii="宋体" w:hAnsi="宋体"/>
          <w:szCs w:val="21"/>
        </w:rPr>
      </w:pPr>
      <w:r w:rsidRPr="004F6825">
        <w:rPr>
          <w:position w:val="-28"/>
        </w:rPr>
        <w:object w:dxaOrig="920" w:dyaOrig="680">
          <v:shape id="_x0000_i1103" type="#_x0000_t75" style="width:46.35pt;height:33.8pt" o:ole="">
            <v:imagedata r:id="rId165" o:title=""/>
          </v:shape>
          <o:OLEObject Type="Embed" ProgID="Equation.DSMT4" ShapeID="_x0000_i1103" DrawAspect="Content" ObjectID="_1675180871" r:id="rId166"/>
        </w:object>
      </w:r>
      <w:r w:rsidR="00BA7509" w:rsidRPr="00C417B4">
        <w:rPr>
          <w:rFonts w:ascii="宋体" w:hAnsi="宋体" w:hint="eastAsia"/>
          <w:szCs w:val="21"/>
        </w:rPr>
        <w:t>绝对收敛</w:t>
      </w:r>
      <w:r w:rsidR="00BA7509"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333E1A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t>七、</w:t>
      </w:r>
      <w:r>
        <w:rPr>
          <w:rFonts w:hint="eastAsia"/>
        </w:rPr>
        <w:t>（</w:t>
      </w:r>
      <w:r w:rsidRPr="00610CC9">
        <w:rPr>
          <w:rFonts w:hint="eastAsia"/>
        </w:rPr>
        <w:t>本题满分6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七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已知点</w:t>
      </w:r>
      <w:r w:rsidR="004F6825" w:rsidRPr="00025957">
        <w:rPr>
          <w:position w:val="-4"/>
        </w:rPr>
        <w:object w:dxaOrig="220" w:dyaOrig="260">
          <v:shape id="_x0000_i1104" type="#_x0000_t75" style="width:10.65pt;height:13.15pt" o:ole="">
            <v:imagedata r:id="rId167" o:title=""/>
          </v:shape>
          <o:OLEObject Type="Embed" ProgID="Equation.DSMT4" ShapeID="_x0000_i1104" DrawAspect="Content" ObjectID="_1675180872" r:id="rId168"/>
        </w:object>
      </w:r>
      <w:r w:rsidRPr="00C417B4">
        <w:rPr>
          <w:rFonts w:ascii="宋体" w:hAnsi="宋体" w:hint="eastAsia"/>
          <w:szCs w:val="21"/>
        </w:rPr>
        <w:t>与</w:t>
      </w:r>
      <w:r w:rsidR="004F6825" w:rsidRPr="00025957">
        <w:rPr>
          <w:position w:val="-4"/>
        </w:rPr>
        <w:object w:dxaOrig="220" w:dyaOrig="260">
          <v:shape id="_x0000_i1105" type="#_x0000_t75" style="width:10.65pt;height:13.15pt" o:ole="">
            <v:imagedata r:id="rId169" o:title=""/>
          </v:shape>
          <o:OLEObject Type="Embed" ProgID="Equation.DSMT4" ShapeID="_x0000_i1105" DrawAspect="Content" ObjectID="_1675180873" r:id="rId170"/>
        </w:object>
      </w:r>
      <w:r w:rsidRPr="00C417B4">
        <w:rPr>
          <w:rFonts w:ascii="宋体" w:hAnsi="宋体" w:hint="eastAsia"/>
          <w:szCs w:val="21"/>
        </w:rPr>
        <w:t>的直角坐标分别为</w:t>
      </w:r>
      <w:r w:rsidR="004F6825" w:rsidRPr="004F6825">
        <w:rPr>
          <w:position w:val="-10"/>
        </w:rPr>
        <w:object w:dxaOrig="740" w:dyaOrig="320">
          <v:shape id="_x0000_i1106" type="#_x0000_t75" style="width:36.95pt;height:16.3pt" o:ole="">
            <v:imagedata r:id="rId171" o:title=""/>
          </v:shape>
          <o:OLEObject Type="Embed" ProgID="Equation.DSMT4" ShapeID="_x0000_i1106" DrawAspect="Content" ObjectID="_1675180874" r:id="rId172"/>
        </w:object>
      </w:r>
      <w:r w:rsidRPr="00C417B4">
        <w:rPr>
          <w:rFonts w:ascii="宋体" w:hAnsi="宋体" w:hint="eastAsia"/>
          <w:szCs w:val="21"/>
        </w:rPr>
        <w:t>与</w:t>
      </w:r>
      <w:r w:rsidR="004F6825" w:rsidRPr="004F6825">
        <w:rPr>
          <w:position w:val="-10"/>
        </w:rPr>
        <w:object w:dxaOrig="740" w:dyaOrig="320">
          <v:shape id="_x0000_i1107" type="#_x0000_t75" style="width:36.95pt;height:16.3pt" o:ole="">
            <v:imagedata r:id="rId173" o:title=""/>
          </v:shape>
          <o:OLEObject Type="Embed" ProgID="Equation.DSMT4" ShapeID="_x0000_i1107" DrawAspect="Content" ObjectID="_1675180875" r:id="rId174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线段</w:t>
      </w:r>
      <w:r w:rsidR="004F6825" w:rsidRPr="00025957">
        <w:rPr>
          <w:position w:val="-4"/>
        </w:rPr>
        <w:object w:dxaOrig="380" w:dyaOrig="260">
          <v:shape id="_x0000_i1108" type="#_x0000_t75" style="width:18.8pt;height:13.15pt" o:ole="">
            <v:imagedata r:id="rId175" o:title=""/>
          </v:shape>
          <o:OLEObject Type="Embed" ProgID="Equation.DSMT4" ShapeID="_x0000_i1108" DrawAspect="Content" ObjectID="_1675180876" r:id="rId176"/>
        </w:object>
      </w:r>
      <w:r w:rsidRPr="00C417B4">
        <w:rPr>
          <w:rFonts w:ascii="宋体" w:hAnsi="宋体" w:hint="eastAsia"/>
          <w:szCs w:val="21"/>
        </w:rPr>
        <w:t>绕</w:t>
      </w:r>
      <w:r w:rsidR="004F6825" w:rsidRPr="00025957">
        <w:rPr>
          <w:position w:val="-4"/>
        </w:rPr>
        <w:object w:dxaOrig="200" w:dyaOrig="200">
          <v:shape id="_x0000_i1109" type="#_x0000_t75" style="width:10pt;height:10pt" o:ole="">
            <v:imagedata r:id="rId177" o:title=""/>
          </v:shape>
          <o:OLEObject Type="Embed" ProgID="Equation.DSMT4" ShapeID="_x0000_i1109" DrawAspect="Content" ObjectID="_1675180877" r:id="rId178"/>
        </w:object>
      </w:r>
      <w:r w:rsidRPr="00C417B4">
        <w:rPr>
          <w:rFonts w:ascii="宋体" w:hAnsi="宋体" w:hint="eastAsia"/>
          <w:szCs w:val="21"/>
        </w:rPr>
        <w:t>轴旋转一周所围成的旋转曲面为</w:t>
      </w:r>
      <w:r w:rsidR="004F6825" w:rsidRPr="004F6825">
        <w:rPr>
          <w:position w:val="-6"/>
        </w:rPr>
        <w:object w:dxaOrig="220" w:dyaOrig="279">
          <v:shape id="_x0000_i1110" type="#_x0000_t75" style="width:10.65pt;height:13.75pt" o:ole="">
            <v:imagedata r:id="rId179" o:title=""/>
          </v:shape>
          <o:OLEObject Type="Embed" ProgID="Equation.DSMT4" ShapeID="_x0000_i1110" DrawAspect="Content" ObjectID="_1675180878" r:id="rId180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求由</w:t>
      </w:r>
      <w:r w:rsidR="004F6825" w:rsidRPr="004F6825">
        <w:rPr>
          <w:position w:val="-6"/>
        </w:rPr>
        <w:object w:dxaOrig="220" w:dyaOrig="279">
          <v:shape id="_x0000_i1111" type="#_x0000_t75" style="width:10.65pt;height:13.75pt" o:ole="">
            <v:imagedata r:id="rId181" o:title=""/>
          </v:shape>
          <o:OLEObject Type="Embed" ProgID="Equation.DSMT4" ShapeID="_x0000_i1111" DrawAspect="Content" ObjectID="_1675180879" r:id="rId182"/>
        </w:object>
      </w:r>
      <w:r w:rsidRPr="00C417B4">
        <w:rPr>
          <w:rFonts w:ascii="宋体" w:hAnsi="宋体" w:hint="eastAsia"/>
          <w:szCs w:val="21"/>
        </w:rPr>
        <w:t>及两平面</w:t>
      </w:r>
      <w:r w:rsidR="004F6825" w:rsidRPr="004F6825">
        <w:rPr>
          <w:position w:val="-8"/>
        </w:rPr>
        <w:object w:dxaOrig="1080" w:dyaOrig="300">
          <v:shape id="_x0000_i1112" type="#_x0000_t75" style="width:54.45pt;height:15.05pt" o:ole="">
            <v:imagedata r:id="rId183" o:title=""/>
          </v:shape>
          <o:OLEObject Type="Embed" ProgID="Equation.DSMT4" ShapeID="_x0000_i1112" DrawAspect="Content" ObjectID="_1675180880" r:id="rId184"/>
        </w:object>
      </w:r>
      <w:r w:rsidRPr="00C417B4">
        <w:rPr>
          <w:rFonts w:ascii="宋体" w:hAnsi="宋体" w:hint="eastAsia"/>
          <w:szCs w:val="21"/>
        </w:rPr>
        <w:t>所围成的立体体积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b/>
          <w:szCs w:val="21"/>
        </w:rPr>
      </w:pPr>
    </w:p>
    <w:p w:rsidR="00BA7509" w:rsidRPr="00F22A87" w:rsidRDefault="00BA7509" w:rsidP="00BA7509">
      <w:pPr>
        <w:rPr>
          <w:rFonts w:ascii="宋体" w:hAnsi="宋体"/>
          <w:szCs w:val="21"/>
        </w:rPr>
      </w:pPr>
    </w:p>
    <w:p w:rsidR="00D11CF3" w:rsidRPr="00610CC9" w:rsidRDefault="00D11CF3" w:rsidP="00D11CF3">
      <w:pPr>
        <w:pStyle w:val="1"/>
      </w:pPr>
      <w:r w:rsidRPr="00610CC9">
        <w:rPr>
          <w:rFonts w:hint="eastAsia"/>
        </w:rPr>
        <w:t>八、</w:t>
      </w:r>
      <w:r w:rsidR="009E0A52">
        <w:rPr>
          <w:rFonts w:hint="eastAsia"/>
        </w:rPr>
        <w:t>解答题</w:t>
      </w:r>
      <w:r>
        <w:rPr>
          <w:rFonts w:hint="eastAsia"/>
        </w:rPr>
        <w:t>（</w:t>
      </w:r>
      <w:r w:rsidRPr="00610CC9">
        <w:rPr>
          <w:rFonts w:hint="eastAsia"/>
        </w:rPr>
        <w:t>本题</w:t>
      </w:r>
      <w:r w:rsidR="007E5304">
        <w:rPr>
          <w:rFonts w:hint="eastAsia"/>
        </w:rPr>
        <w:t>共2小题，</w:t>
      </w:r>
      <w:r w:rsidRPr="00610CC9">
        <w:rPr>
          <w:rFonts w:hint="eastAsia"/>
        </w:rPr>
        <w:t>满分</w:t>
      </w:r>
      <w:r w:rsidR="00EF623A">
        <w:rPr>
          <w:rFonts w:hint="eastAsia"/>
        </w:rPr>
        <w:t>14</w:t>
      </w:r>
      <w:r>
        <w:rPr>
          <w:rFonts w:hint="eastAsia"/>
        </w:rPr>
        <w:t>分）</w:t>
      </w:r>
    </w:p>
    <w:p w:rsidR="007E5304" w:rsidRDefault="007E5304" w:rsidP="00D11CF3">
      <w:pPr>
        <w:ind w:left="480" w:hangingChars="200" w:hanging="480"/>
      </w:pPr>
    </w:p>
    <w:p w:rsidR="007E5304" w:rsidRDefault="007E5304" w:rsidP="00D11CF3">
      <w:pPr>
        <w:ind w:left="480" w:hangingChars="200" w:hanging="480"/>
      </w:pPr>
    </w:p>
    <w:p w:rsidR="007E5304" w:rsidRDefault="007E5304" w:rsidP="00850260">
      <w:pPr>
        <w:ind w:left="480" w:hangingChars="200" w:hanging="480"/>
      </w:pPr>
      <w:r>
        <w:rPr>
          <w:rFonts w:hint="eastAsia"/>
        </w:rPr>
        <w:t>(1)</w:t>
      </w:r>
      <w:r>
        <w:rPr>
          <w:rFonts w:hint="eastAsia"/>
        </w:rPr>
        <w:t>（</w:t>
      </w:r>
      <w:r w:rsidRPr="00610CC9">
        <w:rPr>
          <w:rFonts w:hint="eastAsia"/>
        </w:rPr>
        <w:t>本题满分</w:t>
      </w:r>
      <w:r>
        <w:rPr>
          <w:rFonts w:hint="eastAsia"/>
        </w:rPr>
        <w:t>6</w:t>
      </w:r>
      <w:r>
        <w:rPr>
          <w:rFonts w:hint="eastAsia"/>
        </w:rPr>
        <w:t>分）</w:t>
      </w:r>
      <w:r w:rsidR="00E97EC2">
        <w:rPr>
          <w:rFonts w:hint="eastAsia"/>
        </w:rPr>
        <w:t>设</w:t>
      </w:r>
      <w:r w:rsidR="004F6825" w:rsidRPr="00025957">
        <w:rPr>
          <w:position w:val="-4"/>
        </w:rPr>
        <w:object w:dxaOrig="220" w:dyaOrig="260">
          <v:shape id="_x0000_i1113" type="#_x0000_t75" style="width:10.65pt;height:13.15pt" o:ole="">
            <v:imagedata r:id="rId185" o:title=""/>
          </v:shape>
          <o:OLEObject Type="Embed" ProgID="Equation.DSMT4" ShapeID="_x0000_i1113" DrawAspect="Content" ObjectID="_1675180881" r:id="rId186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00" w:dyaOrig="200">
          <v:shape id="_x0000_i1114" type="#_x0000_t75" style="width:10pt;height:10pt" o:ole="">
            <v:imagedata r:id="rId187" o:title=""/>
          </v:shape>
          <o:OLEObject Type="Embed" ProgID="Equation.DSMT4" ShapeID="_x0000_i1114" DrawAspect="Content" ObjectID="_1675180882" r:id="rId188"/>
        </w:object>
      </w:r>
      <w:r w:rsidR="00E97EC2">
        <w:rPr>
          <w:rFonts w:hint="eastAsia"/>
        </w:rPr>
        <w:t>阶方阵，</w:t>
      </w:r>
      <w:r w:rsidR="004F6825" w:rsidRPr="00025957">
        <w:rPr>
          <w:position w:val="-4"/>
        </w:rPr>
        <w:object w:dxaOrig="180" w:dyaOrig="260">
          <v:shape id="_x0000_i1115" type="#_x0000_t75" style="width:9.4pt;height:13.15pt" o:ole="">
            <v:imagedata r:id="rId189" o:title=""/>
          </v:shape>
          <o:OLEObject Type="Embed" ProgID="Equation.DSMT4" ShapeID="_x0000_i1115" DrawAspect="Content" ObjectID="_1675180883" r:id="rId190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200" w:dyaOrig="260">
          <v:shape id="_x0000_i1116" type="#_x0000_t75" style="width:10pt;height:13.15pt" o:ole="">
            <v:imagedata r:id="rId191" o:title=""/>
          </v:shape>
          <o:OLEObject Type="Embed" ProgID="Equation.DSMT4" ShapeID="_x0000_i1116" DrawAspect="Content" ObjectID="_1675180884" r:id="rId192"/>
        </w:object>
      </w:r>
      <w:r w:rsidR="00E97EC2">
        <w:rPr>
          <w:rFonts w:hint="eastAsia"/>
        </w:rPr>
        <w:t>,</w:t>
      </w:r>
      <w:r w:rsidR="004F6825" w:rsidRPr="004F6825">
        <w:rPr>
          <w:position w:val="-6"/>
        </w:rPr>
        <w:object w:dxaOrig="200" w:dyaOrig="279">
          <v:shape id="_x0000_i1117" type="#_x0000_t75" style="width:10pt;height:13.75pt" o:ole="">
            <v:imagedata r:id="rId193" o:title=""/>
          </v:shape>
          <o:OLEObject Type="Embed" ProgID="Equation.DSMT4" ShapeID="_x0000_i1117" DrawAspect="Content" ObjectID="_1675180885" r:id="rId194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279" w:dyaOrig="160">
          <v:shape id="_x0000_i1118" type="#_x0000_t75" style="width:13.75pt;height:8.15pt" o:ole="">
            <v:imagedata r:id="rId195" o:title=""/>
          </v:shape>
          <o:OLEObject Type="Embed" ProgID="Equation.DSMT4" ShapeID="_x0000_i1118" DrawAspect="Content" ObjectID="_1675180886" r:id="rId196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300" w:dyaOrig="260">
          <v:shape id="_x0000_i1119" type="#_x0000_t75" style="width:15.05pt;height:13.15pt" o:ole="">
            <v:imagedata r:id="rId197" o:title=""/>
          </v:shape>
          <o:OLEObject Type="Embed" ProgID="Equation.DSMT4" ShapeID="_x0000_i1119" DrawAspect="Content" ObjectID="_1675180887" r:id="rId198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20" w:dyaOrig="260">
          <v:shape id="_x0000_i1120" type="#_x0000_t75" style="width:10.65pt;height:13.15pt" o:ole="">
            <v:imagedata r:id="rId199" o:title=""/>
          </v:shape>
          <o:OLEObject Type="Embed" ProgID="Equation.DSMT4" ShapeID="_x0000_i1120" DrawAspect="Content" ObjectID="_1675180888" r:id="rId200"/>
        </w:object>
      </w:r>
      <w:r w:rsidR="00E97EC2">
        <w:rPr>
          <w:rFonts w:hint="eastAsia"/>
        </w:rPr>
        <w:t>的</w:t>
      </w:r>
      <w:r w:rsidR="004F6825" w:rsidRPr="00025957">
        <w:rPr>
          <w:position w:val="-4"/>
        </w:rPr>
        <w:object w:dxaOrig="200" w:dyaOrig="200">
          <v:shape id="_x0000_i1121" type="#_x0000_t75" style="width:10pt;height:10pt" o:ole="">
            <v:imagedata r:id="rId201" o:title=""/>
          </v:shape>
          <o:OLEObject Type="Embed" ProgID="Equation.DSMT4" ShapeID="_x0000_i1121" DrawAspect="Content" ObjectID="_1675180889" r:id="rId202"/>
        </w:object>
      </w:r>
      <w:r w:rsidR="00E97EC2">
        <w:rPr>
          <w:rFonts w:hint="eastAsia"/>
        </w:rPr>
        <w:t>个特征值，</w:t>
      </w:r>
      <w:r w:rsidR="004F6825" w:rsidRPr="00025957">
        <w:rPr>
          <w:position w:val="-4"/>
        </w:rPr>
        <w:object w:dxaOrig="220" w:dyaOrig="260">
          <v:shape id="_x0000_i1122" type="#_x0000_t75" style="width:10.65pt;height:13.15pt" o:ole="">
            <v:imagedata r:id="rId203" o:title=""/>
          </v:shape>
          <o:OLEObject Type="Embed" ProgID="Equation.DSMT4" ShapeID="_x0000_i1122" DrawAspect="Content" ObjectID="_1675180890" r:id="rId204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00" w:dyaOrig="200">
          <v:shape id="_x0000_i1123" type="#_x0000_t75" style="width:10pt;height:10pt" o:ole="">
            <v:imagedata r:id="rId205" o:title=""/>
          </v:shape>
          <o:OLEObject Type="Embed" ProgID="Equation.DSMT4" ShapeID="_x0000_i1123" DrawAspect="Content" ObjectID="_1675180891" r:id="rId206"/>
        </w:object>
      </w:r>
      <w:r w:rsidR="00E97EC2">
        <w:rPr>
          <w:rFonts w:hint="eastAsia"/>
        </w:rPr>
        <w:t>阶单位阵，计算行列式</w:t>
      </w:r>
      <w:r w:rsidR="004F6825" w:rsidRPr="004F6825">
        <w:rPr>
          <w:position w:val="-10"/>
        </w:rPr>
        <w:object w:dxaOrig="859" w:dyaOrig="320">
          <v:shape id="_x0000_i1124" type="#_x0000_t75" style="width:43.2pt;height:16.3pt" o:ole="">
            <v:imagedata r:id="rId207" o:title=""/>
          </v:shape>
          <o:OLEObject Type="Embed" ProgID="Equation.DSMT4" ShapeID="_x0000_i1124" DrawAspect="Content" ObjectID="_1675180892" r:id="rId208"/>
        </w:object>
      </w:r>
      <w:r w:rsidR="00E97EC2">
        <w:rPr>
          <w:rFonts w:hint="eastAsia"/>
        </w:rPr>
        <w:t>的值</w:t>
      </w:r>
      <w:r w:rsidR="00850260">
        <w:rPr>
          <w:rFonts w:hint="eastAsia"/>
        </w:rPr>
        <w:t>．</w:t>
      </w:r>
    </w:p>
    <w:p w:rsidR="00850260" w:rsidRDefault="00850260" w:rsidP="00EF342E"/>
    <w:p w:rsidR="00850260" w:rsidRDefault="00850260" w:rsidP="00D11CF3">
      <w:pPr>
        <w:ind w:left="480" w:hangingChars="200" w:hanging="480"/>
      </w:pPr>
    </w:p>
    <w:p w:rsidR="00D11CF3" w:rsidRPr="00C417B4" w:rsidRDefault="00D11CF3" w:rsidP="00D11CF3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(2)</w:t>
      </w:r>
      <w:r w:rsidR="007E5304">
        <w:rPr>
          <w:rFonts w:hint="eastAsia"/>
        </w:rPr>
        <w:t>（</w:t>
      </w:r>
      <w:r w:rsidR="007E5304" w:rsidRPr="00610CC9">
        <w:rPr>
          <w:rFonts w:hint="eastAsia"/>
        </w:rPr>
        <w:t>本题满分</w:t>
      </w:r>
      <w:r w:rsidR="007E5304" w:rsidRPr="00610CC9">
        <w:rPr>
          <w:rFonts w:hint="eastAsia"/>
        </w:rPr>
        <w:t>8</w:t>
      </w:r>
      <w:r w:rsidR="007E5304">
        <w:rPr>
          <w:rFonts w:hint="eastAsia"/>
        </w:rPr>
        <w:t>分）</w:t>
      </w:r>
      <w:r w:rsidRPr="00D11CF3">
        <w:rPr>
          <w:rStyle w:val="ae"/>
          <w:rFonts w:hint="eastAsia"/>
        </w:rPr>
        <w:t>【同试卷一第八题】</w:t>
      </w:r>
      <w:r w:rsidRPr="00C417B4">
        <w:rPr>
          <w:rFonts w:ascii="宋体" w:hAnsi="宋体" w:hint="eastAsia"/>
          <w:szCs w:val="21"/>
        </w:rPr>
        <w:t>设四元线性齐次方程组</w:t>
      </w:r>
      <w:r w:rsidR="004F6825" w:rsidRPr="004F6825">
        <w:rPr>
          <w:position w:val="-10"/>
        </w:rPr>
        <w:object w:dxaOrig="320" w:dyaOrig="320">
          <v:shape id="_x0000_i1125" type="#_x0000_t75" style="width:16.3pt;height:16.3pt" o:ole="">
            <v:imagedata r:id="rId209" o:title=""/>
          </v:shape>
          <o:OLEObject Type="Embed" ProgID="Equation.DSMT4" ShapeID="_x0000_i1125" DrawAspect="Content" ObjectID="_1675180893" r:id="rId210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4F6825">
        <w:rPr>
          <w:position w:val="-32"/>
        </w:rPr>
        <w:object w:dxaOrig="1260" w:dyaOrig="760">
          <v:shape id="_x0000_i1126" type="#_x0000_t75" style="width:62.6pt;height:38.2pt" o:ole="">
            <v:imagedata r:id="rId211" o:title=""/>
          </v:shape>
          <o:OLEObject Type="Embed" ProgID="Equation.DSMT4" ShapeID="_x0000_i1126" DrawAspect="Content" ObjectID="_1675180894" r:id="rId212"/>
        </w:object>
      </w:r>
      <w:r w:rsidRPr="00C417B4">
        <w:rPr>
          <w:rFonts w:ascii="宋体" w:hAnsi="宋体" w:hint="eastAsia"/>
          <w:szCs w:val="21"/>
        </w:rPr>
        <w:t xml:space="preserve"> 又已知某线性齐次方程组</w:t>
      </w:r>
      <w:r w:rsidR="004F6825" w:rsidRPr="004F6825">
        <w:rPr>
          <w:position w:val="-10"/>
        </w:rPr>
        <w:object w:dxaOrig="400" w:dyaOrig="320">
          <v:shape id="_x0000_i1127" type="#_x0000_t75" style="width:20.05pt;height:16.3pt" o:ole="">
            <v:imagedata r:id="rId213" o:title=""/>
          </v:shape>
          <o:OLEObject Type="Embed" ProgID="Equation.DSMT4" ShapeID="_x0000_i1127" DrawAspect="Content" ObjectID="_1675180895" r:id="rId214"/>
        </w:object>
      </w:r>
      <w:r w:rsidRPr="00C417B4">
        <w:rPr>
          <w:rFonts w:ascii="宋体" w:hAnsi="宋体" w:hint="eastAsia"/>
          <w:szCs w:val="21"/>
        </w:rPr>
        <w:t>的通解为</w:t>
      </w:r>
      <w:r w:rsidR="004F6825" w:rsidRPr="004F6825">
        <w:rPr>
          <w:position w:val="-12"/>
        </w:rPr>
        <w:object w:dxaOrig="2520" w:dyaOrig="360">
          <v:shape id="_x0000_i1128" type="#_x0000_t75" style="width:125.85pt;height:18.15pt" o:ole="">
            <v:imagedata r:id="rId215" o:title=""/>
          </v:shape>
          <o:OLEObject Type="Embed" ProgID="Equation.DSMT4" ShapeID="_x0000_i1128" DrawAspect="Content" ObjectID="_1675180896" r:id="rId216"/>
        </w:object>
      </w:r>
      <w:r>
        <w:rPr>
          <w:rFonts w:ascii="宋体" w:hAnsi="宋体" w:hint="eastAsia"/>
          <w:szCs w:val="21"/>
        </w:rPr>
        <w:t>.</w:t>
      </w:r>
    </w:p>
    <w:p w:rsidR="00D11CF3" w:rsidRPr="00C417B4" w:rsidRDefault="00D11CF3" w:rsidP="00D11CF3">
      <w:pPr>
        <w:ind w:leftChars="200" w:left="480"/>
        <w:rPr>
          <w:rFonts w:ascii="宋体" w:hAnsi="宋体"/>
          <w:szCs w:val="21"/>
        </w:rPr>
      </w:pPr>
      <w:r w:rsidRPr="007F250B">
        <w:rPr>
          <w:rFonts w:hint="eastAsia"/>
        </w:rPr>
        <w:t>(</w:t>
      </w:r>
      <w:r>
        <w:rPr>
          <w:rFonts w:hint="eastAsia"/>
        </w:rPr>
        <w:t>a</w:t>
      </w:r>
      <w:r w:rsidRPr="007F250B">
        <w:rPr>
          <w:rFonts w:hint="eastAsia"/>
        </w:rPr>
        <w:t xml:space="preserve">) </w:t>
      </w:r>
      <w:r w:rsidRPr="00C417B4">
        <w:rPr>
          <w:rFonts w:ascii="宋体" w:hAnsi="宋体" w:hint="eastAsia"/>
          <w:szCs w:val="21"/>
        </w:rPr>
        <w:t>求线性方程组</w:t>
      </w:r>
      <w:r w:rsidR="004F6825" w:rsidRPr="004F6825">
        <w:rPr>
          <w:position w:val="-10"/>
        </w:rPr>
        <w:object w:dxaOrig="320" w:dyaOrig="320">
          <v:shape id="_x0000_i1129" type="#_x0000_t75" style="width:16.3pt;height:16.3pt" o:ole="">
            <v:imagedata r:id="rId217" o:title=""/>
          </v:shape>
          <o:OLEObject Type="Embed" ProgID="Equation.DSMT4" ShapeID="_x0000_i1129" DrawAspect="Content" ObjectID="_1675180897" r:id="rId218"/>
        </w:object>
      </w:r>
      <w:r w:rsidRPr="00C417B4">
        <w:rPr>
          <w:rFonts w:ascii="宋体" w:hAnsi="宋体" w:hint="eastAsia"/>
          <w:szCs w:val="21"/>
        </w:rPr>
        <w:t>的基础解系；</w:t>
      </w:r>
    </w:p>
    <w:p w:rsidR="00D11CF3" w:rsidRDefault="00D11CF3" w:rsidP="00D11CF3">
      <w:pPr>
        <w:ind w:leftChars="200" w:left="960" w:hangingChars="200" w:hanging="480"/>
        <w:rPr>
          <w:rFonts w:ascii="宋体" w:hAnsi="宋体"/>
          <w:szCs w:val="21"/>
        </w:rPr>
      </w:pPr>
      <w:r>
        <w:rPr>
          <w:rFonts w:hint="eastAsia"/>
        </w:rPr>
        <w:t>(b</w:t>
      </w:r>
      <w:r w:rsidRPr="007F250B">
        <w:rPr>
          <w:rFonts w:hint="eastAsia"/>
        </w:rPr>
        <w:t xml:space="preserve">) </w:t>
      </w:r>
      <w:r w:rsidRPr="00C417B4">
        <w:rPr>
          <w:rFonts w:ascii="宋体" w:hAnsi="宋体" w:hint="eastAsia"/>
          <w:szCs w:val="21"/>
        </w:rPr>
        <w:t>问线性方程组</w:t>
      </w:r>
      <w:r w:rsidR="004F6825" w:rsidRPr="004F6825">
        <w:rPr>
          <w:position w:val="-10"/>
        </w:rPr>
        <w:object w:dxaOrig="320" w:dyaOrig="320">
          <v:shape id="_x0000_i1130" type="#_x0000_t75" style="width:16.3pt;height:16.3pt" o:ole="">
            <v:imagedata r:id="rId219" o:title=""/>
          </v:shape>
          <o:OLEObject Type="Embed" ProgID="Equation.DSMT4" ShapeID="_x0000_i1130" DrawAspect="Content" ObjectID="_1675180898" r:id="rId220"/>
        </w:object>
      </w:r>
      <w:r w:rsidRPr="00C417B4">
        <w:rPr>
          <w:rFonts w:ascii="宋体" w:hAnsi="宋体" w:hint="eastAsia"/>
          <w:szCs w:val="21"/>
        </w:rPr>
        <w:t>和</w:t>
      </w:r>
      <w:r w:rsidR="004F6825" w:rsidRPr="004F6825">
        <w:rPr>
          <w:position w:val="-10"/>
        </w:rPr>
        <w:object w:dxaOrig="400" w:dyaOrig="320">
          <v:shape id="_x0000_i1131" type="#_x0000_t75" style="width:20.05pt;height:16.3pt" o:ole="">
            <v:imagedata r:id="rId221" o:title=""/>
          </v:shape>
          <o:OLEObject Type="Embed" ProgID="Equation.DSMT4" ShapeID="_x0000_i1131" DrawAspect="Content" ObjectID="_1675180899" r:id="rId222"/>
        </w:object>
      </w:r>
      <w:r w:rsidRPr="00C417B4">
        <w:rPr>
          <w:rFonts w:ascii="宋体" w:hAnsi="宋体" w:hint="eastAsia"/>
          <w:szCs w:val="21"/>
        </w:rPr>
        <w:t>是否有非零公共解？若有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则求出所有的非零公共解</w: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若没有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则说明理由</w:t>
      </w:r>
      <w:r>
        <w:rPr>
          <w:rFonts w:ascii="宋体" w:hAnsi="宋体" w:hint="eastAsia"/>
          <w:szCs w:val="21"/>
        </w:rPr>
        <w:t>.</w:t>
      </w:r>
    </w:p>
    <w:p w:rsidR="00D11CF3" w:rsidRPr="001B50E8" w:rsidRDefault="00D11CF3" w:rsidP="00D11CF3"/>
    <w:p w:rsidR="00D11CF3" w:rsidRPr="001B50E8" w:rsidRDefault="00D11CF3" w:rsidP="00D11CF3"/>
    <w:p w:rsidR="00D11CF3" w:rsidRPr="00610CC9" w:rsidRDefault="00D11CF3" w:rsidP="00D11CF3">
      <w:pPr>
        <w:pStyle w:val="1"/>
      </w:pPr>
      <w:r w:rsidRPr="00610CC9">
        <w:rPr>
          <w:rFonts w:hint="eastAsia"/>
        </w:rPr>
        <w:t>九、</w:t>
      </w:r>
      <w:r>
        <w:rPr>
          <w:rFonts w:hint="eastAsia"/>
        </w:rPr>
        <w:t>（</w:t>
      </w:r>
      <w:r w:rsidRPr="00610CC9">
        <w:rPr>
          <w:rFonts w:hint="eastAsia"/>
        </w:rPr>
        <w:t>本题满分6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九</w:t>
      </w:r>
      <w:r w:rsidRPr="00BA7509">
        <w:rPr>
          <w:rStyle w:val="ae"/>
          <w:rFonts w:hint="eastAsia"/>
          <w:b w:val="0"/>
        </w:rPr>
        <w:t>题】</w:t>
      </w:r>
    </w:p>
    <w:p w:rsidR="00D11CF3" w:rsidRDefault="00D11CF3" w:rsidP="00D11CF3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025957">
        <w:rPr>
          <w:position w:val="-4"/>
        </w:rPr>
        <w:object w:dxaOrig="220" w:dyaOrig="260">
          <v:shape id="_x0000_i1132" type="#_x0000_t75" style="width:10.65pt;height:13.15pt" o:ole="">
            <v:imagedata r:id="rId223" o:title=""/>
          </v:shape>
          <o:OLEObject Type="Embed" ProgID="Equation.DSMT4" ShapeID="_x0000_i1132" DrawAspect="Content" ObjectID="_1675180900" r:id="rId224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025957">
        <w:rPr>
          <w:position w:val="-4"/>
        </w:rPr>
        <w:object w:dxaOrig="200" w:dyaOrig="200">
          <v:shape id="_x0000_i1133" type="#_x0000_t75" style="width:10pt;height:10pt" o:ole="">
            <v:imagedata r:id="rId225" o:title=""/>
          </v:shape>
          <o:OLEObject Type="Embed" ProgID="Equation.DSMT4" ShapeID="_x0000_i1133" DrawAspect="Content" ObjectID="_1675180901" r:id="rId226"/>
        </w:object>
      </w:r>
      <w:r w:rsidRPr="00C417B4">
        <w:rPr>
          <w:rFonts w:ascii="宋体" w:hAnsi="宋体" w:hint="eastAsia"/>
          <w:szCs w:val="21"/>
        </w:rPr>
        <w:t>阶非零方阵</w:t>
      </w:r>
      <w:r>
        <w:rPr>
          <w:rFonts w:ascii="宋体" w:hAnsi="宋体" w:hint="eastAsia"/>
          <w:szCs w:val="21"/>
        </w:rPr>
        <w:t>,</w:t>
      </w:r>
      <w:r w:rsidR="004F6825" w:rsidRPr="00025957">
        <w:rPr>
          <w:position w:val="-4"/>
        </w:rPr>
        <w:object w:dxaOrig="300" w:dyaOrig="300">
          <v:shape id="_x0000_i1134" type="#_x0000_t75" style="width:15.05pt;height:15.05pt" o:ole="">
            <v:imagedata r:id="rId227" o:title=""/>
          </v:shape>
          <o:OLEObject Type="Embed" ProgID="Equation.DSMT4" ShapeID="_x0000_i1134" DrawAspect="Content" ObjectID="_1675180902" r:id="rId228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025957">
        <w:rPr>
          <w:position w:val="-4"/>
        </w:rPr>
        <w:object w:dxaOrig="220" w:dyaOrig="260">
          <v:shape id="_x0000_i1135" type="#_x0000_t75" style="width:10.65pt;height:13.15pt" o:ole="">
            <v:imagedata r:id="rId229" o:title=""/>
          </v:shape>
          <o:OLEObject Type="Embed" ProgID="Equation.DSMT4" ShapeID="_x0000_i1135" DrawAspect="Content" ObjectID="_1675180903" r:id="rId230"/>
        </w:object>
      </w:r>
      <w:r w:rsidRPr="00C417B4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="004F6825" w:rsidRPr="00025957">
        <w:rPr>
          <w:position w:val="-4"/>
        </w:rPr>
        <w:object w:dxaOrig="320" w:dyaOrig="300">
          <v:shape id="_x0000_i1136" type="#_x0000_t75" style="width:16.3pt;height:15.05pt" o:ole="">
            <v:imagedata r:id="rId231" o:title=""/>
          </v:shape>
          <o:OLEObject Type="Embed" ProgID="Equation.DSMT4" ShapeID="_x0000_i1136" DrawAspect="Content" ObjectID="_1675180904" r:id="rId232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025957">
        <w:rPr>
          <w:position w:val="-4"/>
        </w:rPr>
        <w:object w:dxaOrig="220" w:dyaOrig="260">
          <v:shape id="_x0000_i1137" type="#_x0000_t75" style="width:10.65pt;height:13.15pt" o:ole="">
            <v:imagedata r:id="rId233" o:title=""/>
          </v:shape>
          <o:OLEObject Type="Embed" ProgID="Equation.DSMT4" ShapeID="_x0000_i1137" DrawAspect="Content" ObjectID="_1675180905" r:id="rId234"/>
        </w:object>
      </w:r>
      <w:r w:rsidRPr="00C417B4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当</w:t>
      </w:r>
      <w:r w:rsidR="004F6825" w:rsidRPr="00025957">
        <w:rPr>
          <w:position w:val="-4"/>
        </w:rPr>
        <w:object w:dxaOrig="800" w:dyaOrig="300">
          <v:shape id="_x0000_i1138" type="#_x0000_t75" style="width:40.05pt;height:15.05pt" o:ole="">
            <v:imagedata r:id="rId235" o:title=""/>
          </v:shape>
          <o:OLEObject Type="Embed" ProgID="Equation.DSMT4" ShapeID="_x0000_i1138" DrawAspect="Content" ObjectID="_1675180906" r:id="rId236"/>
        </w:object>
      </w:r>
      <w:r w:rsidRPr="00C417B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</w:t>
      </w:r>
    </w:p>
    <w:p w:rsidR="00D11CF3" w:rsidRDefault="004F6825" w:rsidP="00D11CF3">
      <w:pPr>
        <w:rPr>
          <w:rFonts w:ascii="宋体" w:hAnsi="宋体"/>
          <w:szCs w:val="21"/>
        </w:rPr>
      </w:pPr>
      <w:r w:rsidRPr="004F6825">
        <w:rPr>
          <w:position w:val="-10"/>
        </w:rPr>
        <w:object w:dxaOrig="680" w:dyaOrig="320">
          <v:shape id="_x0000_i1139" type="#_x0000_t75" style="width:33.8pt;height:16.3pt" o:ole="">
            <v:imagedata r:id="rId237" o:title=""/>
          </v:shape>
          <o:OLEObject Type="Embed" ProgID="Equation.DSMT4" ShapeID="_x0000_i1139" DrawAspect="Content" ObjectID="_1675180907" r:id="rId238"/>
        </w:object>
      </w:r>
      <w:r w:rsidR="00D11CF3">
        <w:rPr>
          <w:rFonts w:ascii="宋体" w:hAnsi="宋体" w:hint="eastAsia"/>
          <w:szCs w:val="21"/>
        </w:rPr>
        <w:t>.</w:t>
      </w:r>
    </w:p>
    <w:p w:rsidR="00D11CF3" w:rsidRDefault="00D11CF3" w:rsidP="00D11CF3">
      <w:pPr>
        <w:rPr>
          <w:rFonts w:ascii="宋体" w:hAnsi="宋体"/>
          <w:szCs w:val="21"/>
        </w:rPr>
      </w:pPr>
    </w:p>
    <w:p w:rsidR="00BA7509" w:rsidRPr="00D11CF3" w:rsidRDefault="00BA7509" w:rsidP="00BA7509"/>
    <w:sectPr w:rsidR="00BA7509" w:rsidRPr="00D11CF3" w:rsidSect="00223006">
      <w:headerReference w:type="even" r:id="rId239"/>
      <w:footerReference w:type="even" r:id="rId240"/>
      <w:footerReference w:type="default" r:id="rId241"/>
      <w:headerReference w:type="first" r:id="rId24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10B4" w:rsidRDefault="007810B4">
      <w:r>
        <w:separator/>
      </w:r>
    </w:p>
  </w:endnote>
  <w:endnote w:type="continuationSeparator" w:id="0">
    <w:p w:rsidR="007810B4" w:rsidRDefault="007810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97EC2" w:rsidRDefault="002E502E" w:rsidP="00D80857">
        <w:pPr>
          <w:pStyle w:val="a4"/>
          <w:ind w:right="360" w:firstLine="360"/>
        </w:pPr>
        <w:r w:rsidRPr="002E502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97EC2" w:rsidRDefault="002E502E">
                    <w:pPr>
                      <w:jc w:val="center"/>
                      <w:rPr>
                        <w:color w:val="5B9BD5" w:themeColor="accent1"/>
                      </w:rPr>
                    </w:pPr>
                    <w:r w:rsidRPr="002E502E">
                      <w:fldChar w:fldCharType="begin"/>
                    </w:r>
                    <w:r w:rsidR="00E97EC2">
                      <w:instrText>PAGE    \* MERGEFORMAT</w:instrText>
                    </w:r>
                    <w:r w:rsidRPr="002E502E">
                      <w:fldChar w:fldCharType="separate"/>
                    </w:r>
                    <w:r w:rsidR="00E97EC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Pr="003C7E48" w:rsidRDefault="00E97EC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B57CF" w:rsidRPr="008B57CF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10B4" w:rsidRDefault="007810B4">
      <w:r>
        <w:separator/>
      </w:r>
    </w:p>
  </w:footnote>
  <w:footnote w:type="continuationSeparator" w:id="0">
    <w:p w:rsidR="007810B4" w:rsidRDefault="007810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Pr="006E3539" w:rsidRDefault="00E97EC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Default="002E502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0E8"/>
    <w:rsid w:val="001B5C28"/>
    <w:rsid w:val="001B73C8"/>
    <w:rsid w:val="001C4F26"/>
    <w:rsid w:val="001C5BC6"/>
    <w:rsid w:val="001C5D35"/>
    <w:rsid w:val="001D340A"/>
    <w:rsid w:val="001D4434"/>
    <w:rsid w:val="001D4E55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063A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502E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99A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6825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3F3C"/>
    <w:rsid w:val="00775264"/>
    <w:rsid w:val="00776FFA"/>
    <w:rsid w:val="007810B4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5304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0260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7CF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7EC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65B7"/>
    <w:rsid w:val="009C249D"/>
    <w:rsid w:val="009E0A5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029F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586"/>
    <w:rsid w:val="00AF6F30"/>
    <w:rsid w:val="00B01255"/>
    <w:rsid w:val="00B120CD"/>
    <w:rsid w:val="00B123D0"/>
    <w:rsid w:val="00B136E3"/>
    <w:rsid w:val="00B20BE5"/>
    <w:rsid w:val="00B26BCF"/>
    <w:rsid w:val="00B31EBE"/>
    <w:rsid w:val="00B3215C"/>
    <w:rsid w:val="00B35149"/>
    <w:rsid w:val="00B37E50"/>
    <w:rsid w:val="00B40820"/>
    <w:rsid w:val="00B4208B"/>
    <w:rsid w:val="00B42556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509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58A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1CF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5F1B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51B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EC2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42E"/>
    <w:rsid w:val="00EF569A"/>
    <w:rsid w:val="00EF623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F342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F342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header" Target="head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E77D2D-AAAC-4117-946D-CB5A022C9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648</Words>
  <Characters>3699</Characters>
  <Application>Microsoft Office Word</Application>
  <DocSecurity>0</DocSecurity>
  <Lines>30</Lines>
  <Paragraphs>8</Paragraphs>
  <ScaleCrop>false</ScaleCrop>
  <Company>微软中国</Company>
  <LinksUpToDate>false</LinksUpToDate>
  <CharactersWithSpaces>4339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94</cp:revision>
  <cp:lastPrinted>2011-09-06T10:51:00Z</cp:lastPrinted>
  <dcterms:created xsi:type="dcterms:W3CDTF">2020-11-13T07:23:00Z</dcterms:created>
  <dcterms:modified xsi:type="dcterms:W3CDTF">2021-02-18T10:52:00Z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