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D12259" w:rsidRDefault="007A0CAA" w:rsidP="00D12259">
      <w:pPr>
        <w:pStyle w:val="af"/>
      </w:pPr>
      <w:hyperlink r:id="rId8" w:history="1">
        <w:r w:rsidR="00D12259" w:rsidRPr="00D12259">
          <w:rPr>
            <w:rStyle w:val="a7"/>
            <w:rFonts w:hint="eastAsia"/>
            <w:color w:val="C00000"/>
          </w:rPr>
          <w:t>1994</w:t>
        </w:r>
        <w:r w:rsidR="00CA00AF" w:rsidRPr="00D12259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D12259">
          <w:rPr>
            <w:rStyle w:val="a7"/>
            <w:rFonts w:hint="eastAsia"/>
            <w:color w:val="C00000"/>
          </w:rPr>
          <w:t>卷</w:t>
        </w:r>
        <w:r w:rsidR="009607EC">
          <w:rPr>
            <w:rStyle w:val="a7"/>
            <w:rFonts w:hint="eastAsia"/>
            <w:color w:val="C00000"/>
          </w:rPr>
          <w:t>二</w:t>
        </w:r>
        <w:r w:rsidR="003C7E48" w:rsidRPr="00D12259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D133EF" w:rsidRDefault="00D133EF" w:rsidP="00CA00AF"/>
    <w:p w:rsidR="00E551BA" w:rsidRDefault="00E551BA" w:rsidP="00E551BA"/>
    <w:p w:rsidR="00E551BA" w:rsidRDefault="00E551BA" w:rsidP="00E551BA">
      <w:pPr>
        <w:pStyle w:val="1"/>
      </w:pPr>
      <w:r w:rsidRPr="00C417B4">
        <w:rPr>
          <w:rFonts w:hint="eastAsia"/>
        </w:rPr>
        <w:t>一、填空题</w:t>
      </w:r>
      <w:r>
        <w:rPr>
          <w:rFonts w:hint="eastAsia"/>
        </w:rPr>
        <w:t>（</w:t>
      </w:r>
      <w:r w:rsidRPr="00C417B4">
        <w:rPr>
          <w:rFonts w:hint="eastAsia"/>
        </w:rPr>
        <w:t>本题共5个小题</w:t>
      </w:r>
      <w:r>
        <w:rPr>
          <w:rFonts w:hint="eastAsia"/>
        </w:rPr>
        <w:t>，</w:t>
      </w:r>
      <w:r w:rsidRPr="00C417B4">
        <w:rPr>
          <w:rFonts w:hint="eastAsia"/>
        </w:rPr>
        <w:t>每小题3分</w:t>
      </w:r>
      <w:r>
        <w:rPr>
          <w:rFonts w:hint="eastAsia"/>
        </w:rPr>
        <w:t>，</w:t>
      </w:r>
      <w:r w:rsidRPr="00C417B4">
        <w:rPr>
          <w:rFonts w:hint="eastAsia"/>
        </w:rPr>
        <w:t>满分15分</w:t>
      </w:r>
      <w:r>
        <w:rPr>
          <w:rFonts w:hint="eastAsia"/>
        </w:rPr>
        <w:t>）</w:t>
      </w:r>
      <w:r w:rsidRPr="00E551BA">
        <w:rPr>
          <w:rStyle w:val="ae"/>
          <w:rFonts w:hint="eastAsia"/>
          <w:b w:val="0"/>
        </w:rPr>
        <w:t>【同试卷一第一题】</w:t>
      </w:r>
    </w:p>
    <w:p w:rsidR="00E551BA" w:rsidRDefault="00E551BA" w:rsidP="00E551BA">
      <w:pPr>
        <w:rPr>
          <w:rFonts w:ascii="宋体" w:hAnsi="宋体"/>
          <w:b/>
          <w:szCs w:val="21"/>
        </w:rPr>
      </w:pPr>
    </w:p>
    <w:p w:rsidR="00E551BA" w:rsidRPr="00C417B4" w:rsidRDefault="00E551BA" w:rsidP="00E551BA">
      <w:pPr>
        <w:rPr>
          <w:rFonts w:ascii="宋体" w:hAnsi="宋体"/>
          <w:b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bookmarkStart w:id="0" w:name="MTBlankEqn"/>
      <w:r w:rsidR="004F6825" w:rsidRPr="004F6825">
        <w:rPr>
          <w:position w:val="-28"/>
        </w:rPr>
        <w:object w:dxaOrig="2220" w:dyaOrig="680">
          <v:shape id="_x0000_i1025" type="#_x0000_t75" style="width:111.15pt;height:34pt" o:ole="">
            <v:imagedata r:id="rId9" o:title=""/>
          </v:shape>
          <o:OLEObject Type="Embed" ProgID="Equation.DSMT4" ShapeID="_x0000_i1025" DrawAspect="Content" ObjectID="_1675180931" r:id="rId10"/>
        </w:object>
      </w:r>
      <w:bookmarkEnd w:id="0"/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9F2EF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Pr="009F2EFA">
        <w:rPr>
          <w:rFonts w:ascii="宋体" w:hAnsi="宋体" w:hint="eastAsia"/>
          <w:szCs w:val="21"/>
        </w:rPr>
        <w:t>洛必达法则有</w:t>
      </w:r>
    </w:p>
    <w:p w:rsidR="00E551BA" w:rsidRPr="005177AC" w:rsidRDefault="004F6825" w:rsidP="00E551BA">
      <w:pPr>
        <w:ind w:firstLineChars="200" w:firstLine="480"/>
        <w:jc w:val="center"/>
      </w:pPr>
      <w:r w:rsidRPr="004F6825">
        <w:rPr>
          <w:position w:val="-62"/>
        </w:rPr>
        <w:object w:dxaOrig="6460" w:dyaOrig="1359">
          <v:shape id="_x0000_i1026" type="#_x0000_t75" style="width:323.15pt;height:67.95pt" o:ole="">
            <v:imagedata r:id="rId11" o:title=""/>
          </v:shape>
          <o:OLEObject Type="Embed" ProgID="Equation.DSMT4" ShapeID="_x0000_i1026" DrawAspect="Content" ObjectID="_1675180932" r:id="rId12"/>
        </w:objec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曲面</w:t>
      </w:r>
      <w:r w:rsidR="004F6825" w:rsidRPr="004F6825">
        <w:rPr>
          <w:position w:val="-10"/>
        </w:rPr>
        <w:object w:dxaOrig="1520" w:dyaOrig="360">
          <v:shape id="_x0000_i1027" type="#_x0000_t75" style="width:76.05pt;height:17.85pt" o:ole="">
            <v:imagedata r:id="rId13" o:title=""/>
          </v:shape>
          <o:OLEObject Type="Embed" ProgID="Equation.DSMT4" ShapeID="_x0000_i1027" DrawAspect="Content" ObjectID="_1675180933" r:id="rId14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10"/>
        </w:rPr>
        <w:object w:dxaOrig="740" w:dyaOrig="320">
          <v:shape id="_x0000_i1028" type="#_x0000_t75" style="width:36.85pt;height:16.15pt" o:ole="">
            <v:imagedata r:id="rId15" o:title=""/>
          </v:shape>
          <o:OLEObject Type="Embed" ProgID="Equation.DSMT4" ShapeID="_x0000_i1028" DrawAspect="Content" ObjectID="_1675180934" r:id="rId16"/>
        </w:object>
      </w:r>
      <w:r w:rsidRPr="00C417B4">
        <w:rPr>
          <w:rFonts w:ascii="宋体" w:hAnsi="宋体" w:hint="eastAsia"/>
          <w:szCs w:val="21"/>
        </w:rPr>
        <w:t>处的切平面方程为___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Pr="00846658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记</w:t>
      </w:r>
      <w:r w:rsidR="004F6825" w:rsidRPr="004F6825">
        <w:rPr>
          <w:position w:val="-10"/>
        </w:rPr>
        <w:object w:dxaOrig="2620" w:dyaOrig="360">
          <v:shape id="_x0000_i1029" type="#_x0000_t75" style="width:130.75pt;height:17.85pt" o:ole="">
            <v:imagedata r:id="rId17" o:title=""/>
          </v:shape>
          <o:OLEObject Type="Embed" ProgID="Equation.DSMT4" ShapeID="_x0000_i1029" DrawAspect="Content" ObjectID="_1675180935" r:id="rId18"/>
        </w:object>
      </w:r>
      <w:r>
        <w:rPr>
          <w:rFonts w:ascii="宋体" w:hAnsi="宋体" w:hint="eastAsia"/>
          <w:szCs w:val="21"/>
        </w:rPr>
        <w:t>，则曲面</w:t>
      </w:r>
      <w:r w:rsidR="004F6825" w:rsidRPr="004F6825">
        <w:rPr>
          <w:position w:val="-10"/>
        </w:rPr>
        <w:object w:dxaOrig="1300" w:dyaOrig="320">
          <v:shape id="_x0000_i1030" type="#_x0000_t75" style="width:65.1pt;height:16.15pt" o:ole="">
            <v:imagedata r:id="rId19" o:title=""/>
          </v:shape>
          <o:OLEObject Type="Embed" ProgID="Equation.DSMT4" ShapeID="_x0000_i1030" DrawAspect="Content" ObjectID="_1675180936" r:id="rId20"/>
        </w:object>
      </w:r>
      <w:r>
        <w:rPr>
          <w:rFonts w:ascii="宋体" w:hAnsi="宋体" w:hint="eastAsia"/>
          <w:szCs w:val="21"/>
        </w:rPr>
        <w:t>在</w:t>
      </w:r>
      <w:r w:rsidRPr="009F2EFA">
        <w:rPr>
          <w:rFonts w:ascii="宋体" w:hAnsi="宋体" w:hint="eastAsia"/>
          <w:szCs w:val="21"/>
        </w:rPr>
        <w:t>点</w:t>
      </w:r>
      <w:r w:rsidR="004F6825" w:rsidRPr="004F6825">
        <w:rPr>
          <w:position w:val="-10"/>
        </w:rPr>
        <w:object w:dxaOrig="720" w:dyaOrig="320">
          <v:shape id="_x0000_i1031" type="#_x0000_t75" style="width:36.3pt;height:16.15pt" o:ole="">
            <v:imagedata r:id="rId21" o:title=""/>
          </v:shape>
          <o:OLEObject Type="Embed" ProgID="Equation.DSMT4" ShapeID="_x0000_i1031" DrawAspect="Content" ObjectID="_1675180937" r:id="rId22"/>
        </w:object>
      </w:r>
      <w:r w:rsidRPr="009F2EFA">
        <w:rPr>
          <w:rFonts w:ascii="宋体" w:hAnsi="宋体" w:hint="eastAsia"/>
          <w:szCs w:val="21"/>
        </w:rPr>
        <w:t>的法向量</w:t>
      </w:r>
    </w:p>
    <w:p w:rsidR="00E551BA" w:rsidRPr="009F2EFA" w:rsidRDefault="004F6825" w:rsidP="00E551BA">
      <w:pPr>
        <w:jc w:val="center"/>
        <w:rPr>
          <w:rFonts w:ascii="宋体" w:hAnsi="宋体"/>
          <w:color w:val="FF6600"/>
          <w:szCs w:val="21"/>
        </w:rPr>
      </w:pPr>
      <w:r w:rsidRPr="004F6825">
        <w:rPr>
          <w:position w:val="-36"/>
        </w:rPr>
        <w:object w:dxaOrig="6280" w:dyaOrig="800">
          <v:shape id="_x0000_i1032" type="#_x0000_t75" style="width:313.9pt;height:39.75pt" o:ole="">
            <v:imagedata r:id="rId23" o:title=""/>
          </v:shape>
          <o:OLEObject Type="Embed" ProgID="Equation.DSMT4" ShapeID="_x0000_i1032" DrawAspect="Content" ObjectID="_1675180938" r:id="rId24"/>
        </w:object>
      </w:r>
    </w:p>
    <w:p w:rsidR="00E551BA" w:rsidRPr="009F2EFA" w:rsidRDefault="00E551BA" w:rsidP="00E551BA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故</w:t>
      </w:r>
      <w:r w:rsidRPr="009F2EFA">
        <w:rPr>
          <w:rFonts w:ascii="宋体" w:hAnsi="宋体" w:hint="eastAsia"/>
          <w:szCs w:val="21"/>
        </w:rPr>
        <w:t>切平面方程为</w:t>
      </w:r>
      <w:r w:rsidR="004F6825" w:rsidRPr="004F6825">
        <w:rPr>
          <w:position w:val="-10"/>
        </w:rPr>
        <w:object w:dxaOrig="2000" w:dyaOrig="320">
          <v:shape id="_x0000_i1033" type="#_x0000_t75" style="width:100.2pt;height:16.15pt" o:ole="">
            <v:imagedata r:id="rId25" o:title=""/>
          </v:shape>
          <o:OLEObject Type="Embed" ProgID="Equation.DSMT4" ShapeID="_x0000_i1033" DrawAspect="Content" ObjectID="_1675180939" r:id="rId26"/>
        </w:object>
      </w:r>
      <w:r>
        <w:rPr>
          <w:rFonts w:ascii="宋体" w:hAnsi="宋体" w:hint="eastAsia"/>
          <w:szCs w:val="21"/>
        </w:rPr>
        <w:t>，</w:t>
      </w:r>
      <w:r w:rsidRPr="009F2EFA">
        <w:rPr>
          <w:rFonts w:ascii="宋体" w:hAnsi="宋体" w:hint="eastAsia"/>
          <w:szCs w:val="21"/>
        </w:rPr>
        <w:t>即</w:t>
      </w:r>
      <w:r w:rsidR="004F6825" w:rsidRPr="004F6825">
        <w:rPr>
          <w:position w:val="-10"/>
        </w:rPr>
        <w:object w:dxaOrig="1359" w:dyaOrig="320">
          <v:shape id="_x0000_i1034" type="#_x0000_t75" style="width:67.95pt;height:16.15pt" o:ole="">
            <v:imagedata r:id="rId27" o:title=""/>
          </v:shape>
          <o:OLEObject Type="Embed" ProgID="Equation.DSMT4" ShapeID="_x0000_i1034" DrawAspect="Content" ObjectID="_1675180940" r:id="rId28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28"/>
        </w:rPr>
        <w:object w:dxaOrig="1260" w:dyaOrig="660">
          <v:shape id="_x0000_i1035" type="#_x0000_t75" style="width:62.8pt;height:32.85pt" o:ole="">
            <v:imagedata r:id="rId29" o:title=""/>
          </v:shape>
          <o:OLEObject Type="Embed" ProgID="Equation.DSMT4" ShapeID="_x0000_i1035" DrawAspect="Content" ObjectID="_1675180941" r:id="rId30"/>
        </w:objec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4F6825" w:rsidRPr="004F6825">
        <w:rPr>
          <w:position w:val="-28"/>
        </w:rPr>
        <w:object w:dxaOrig="580" w:dyaOrig="700">
          <v:shape id="_x0000_i1036" type="#_x0000_t75" style="width:28.8pt;height:35.15pt" o:ole="">
            <v:imagedata r:id="rId31" o:title=""/>
          </v:shape>
          <o:OLEObject Type="Embed" ProgID="Equation.DSMT4" ShapeID="_x0000_i1036" DrawAspect="Content" ObjectID="_1675180942" r:id="rId32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28"/>
        </w:rPr>
        <w:object w:dxaOrig="700" w:dyaOrig="680">
          <v:shape id="_x0000_i1037" type="#_x0000_t75" style="width:35.15pt;height:34pt" o:ole="">
            <v:imagedata r:id="rId33" o:title=""/>
          </v:shape>
          <o:OLEObject Type="Embed" ProgID="Equation.DSMT4" ShapeID="_x0000_i1037" DrawAspect="Content" ObjectID="_1675180943" r:id="rId34"/>
        </w:object>
      </w:r>
      <w:r w:rsidRPr="00C417B4">
        <w:rPr>
          <w:rFonts w:ascii="宋体" w:hAnsi="宋体" w:hint="eastAsia"/>
          <w:szCs w:val="21"/>
        </w:rPr>
        <w:t>处的值为___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Pr="009F2EF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混合偏导数在连续条件下与求导次序无关</w:t>
      </w:r>
      <w:r>
        <w:rPr>
          <w:rFonts w:ascii="宋体" w:hAnsi="宋体" w:hint="eastAsia"/>
          <w:szCs w:val="21"/>
        </w:rPr>
        <w:t>，这里</w:t>
      </w:r>
      <w:r w:rsidRPr="009F2EFA">
        <w:rPr>
          <w:rFonts w:ascii="宋体" w:hAnsi="宋体" w:hint="eastAsia"/>
          <w:szCs w:val="21"/>
        </w:rPr>
        <w:t>先求</w:t>
      </w:r>
      <w:r w:rsidR="004F6825" w:rsidRPr="004F6825">
        <w:rPr>
          <w:position w:val="-28"/>
        </w:rPr>
        <w:object w:dxaOrig="360" w:dyaOrig="660">
          <v:shape id="_x0000_i1038" type="#_x0000_t75" style="width:17.85pt;height:32.85pt" o:ole="">
            <v:imagedata r:id="rId35" o:title=""/>
          </v:shape>
          <o:OLEObject Type="Embed" ProgID="Equation.DSMT4" ShapeID="_x0000_i1038" DrawAspect="Content" ObjectID="_1675180944" r:id="rId36"/>
        </w:object>
      </w:r>
      <w:r w:rsidRPr="009F2EFA">
        <w:rPr>
          <w:rFonts w:ascii="宋体" w:hAnsi="宋体" w:hint="eastAsia"/>
          <w:szCs w:val="21"/>
        </w:rPr>
        <w:t>再求</w:t>
      </w:r>
      <w:r w:rsidR="004F6825" w:rsidRPr="004F6825">
        <w:rPr>
          <w:position w:val="-30"/>
        </w:rPr>
        <w:object w:dxaOrig="880" w:dyaOrig="720">
          <v:shape id="_x0000_i1039" type="#_x0000_t75" style="width:43.8pt;height:36.3pt" o:ole="">
            <v:imagedata r:id="rId37" o:title=""/>
          </v:shape>
          <o:OLEObject Type="Embed" ProgID="Equation.DSMT4" ShapeID="_x0000_i1039" DrawAspect="Content" ObjectID="_1675180945" r:id="rId38"/>
        </w:object>
      </w:r>
      <w:r>
        <w:rPr>
          <w:rFonts w:ascii="宋体" w:hAnsi="宋体" w:hint="eastAsia"/>
          <w:szCs w:val="21"/>
        </w:rPr>
        <w:t>：</w:t>
      </w:r>
    </w:p>
    <w:p w:rsidR="00E551BA" w:rsidRPr="009F2EFA" w:rsidRDefault="004F6825" w:rsidP="00E551BA">
      <w:pPr>
        <w:ind w:firstLineChars="450" w:firstLine="1080"/>
        <w:rPr>
          <w:rFonts w:ascii="宋体" w:hAnsi="宋体"/>
          <w:szCs w:val="21"/>
        </w:rPr>
      </w:pPr>
      <w:r w:rsidRPr="004F6825">
        <w:rPr>
          <w:position w:val="-114"/>
        </w:rPr>
        <w:object w:dxaOrig="6360" w:dyaOrig="2320">
          <v:shape id="_x0000_i1040" type="#_x0000_t75" style="width:317.95pt;height:115.8pt" o:ole="">
            <v:imagedata r:id="rId39" o:title=""/>
          </v:shape>
          <o:OLEObject Type="Embed" ProgID="Equation.DSMT4" ShapeID="_x0000_i1040" DrawAspect="Content" ObjectID="_1675180946" r:id="rId40"/>
        </w:objec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lastRenderedPageBreak/>
        <w:t xml:space="preserve">(4) </w:t>
      </w:r>
      <w:r w:rsidRPr="00C417B4">
        <w:rPr>
          <w:rFonts w:ascii="宋体" w:hAnsi="宋体" w:hint="eastAsia"/>
          <w:szCs w:val="21"/>
        </w:rPr>
        <w:t>设区域</w:t>
      </w:r>
      <w:r w:rsidR="004F6825" w:rsidRPr="00025957">
        <w:rPr>
          <w:position w:val="-4"/>
        </w:rPr>
        <w:object w:dxaOrig="240" w:dyaOrig="260">
          <v:shape id="_x0000_i1041" type="#_x0000_t75" style="width:12.1pt;height:13.25pt" o:ole="">
            <v:imagedata r:id="rId41" o:title=""/>
          </v:shape>
          <o:OLEObject Type="Embed" ProgID="Equation.DSMT4" ShapeID="_x0000_i1041" DrawAspect="Content" ObjectID="_1675180947" r:id="rId42"/>
        </w:object>
      </w:r>
      <w:r w:rsidRPr="00C417B4">
        <w:rPr>
          <w:rFonts w:ascii="宋体" w:hAnsi="宋体" w:hint="eastAsia"/>
          <w:szCs w:val="21"/>
        </w:rPr>
        <w:t>为</w:t>
      </w:r>
      <w:r w:rsidR="004F6825" w:rsidRPr="004F6825">
        <w:rPr>
          <w:position w:val="-10"/>
        </w:rPr>
        <w:object w:dxaOrig="1219" w:dyaOrig="360">
          <v:shape id="_x0000_i1042" type="#_x0000_t75" style="width:61.05pt;height:17.85pt" o:ole="">
            <v:imagedata r:id="rId43" o:title=""/>
          </v:shape>
          <o:OLEObject Type="Embed" ProgID="Equation.DSMT4" ShapeID="_x0000_i1042" DrawAspect="Content" ObjectID="_1675180948" r:id="rId44"/>
        </w:objec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="004F6825" w:rsidRPr="004F6825">
        <w:rPr>
          <w:position w:val="-32"/>
        </w:rPr>
        <w:object w:dxaOrig="1980" w:dyaOrig="760">
          <v:shape id="_x0000_i1043" type="#_x0000_t75" style="width:99.05pt;height:38pt" o:ole="">
            <v:imagedata r:id="rId45" o:title=""/>
          </v:shape>
          <o:OLEObject Type="Embed" ProgID="Equation.DSMT4" ShapeID="_x0000_i1043" DrawAspect="Content" ObjectID="_1675180949" r:id="rId46"/>
        </w:object>
      </w:r>
      <w:r w:rsidRPr="00C417B4">
        <w:rPr>
          <w:rFonts w:ascii="宋体" w:hAnsi="宋体" w:hint="eastAsia"/>
          <w:szCs w:val="21"/>
        </w:rPr>
        <w:t>___</w:t>
      </w:r>
      <w:r>
        <w:rPr>
          <w:rFonts w:ascii="宋体" w:hAnsi="宋体" w:hint="eastAsia"/>
          <w:szCs w:val="21"/>
          <w:u w:val="single"/>
        </w:rPr>
        <w:t>______</w:t>
      </w:r>
      <w:r w:rsidRPr="00C417B4">
        <w:rPr>
          <w:rFonts w:ascii="宋体" w:hAnsi="宋体" w:hint="eastAsia"/>
          <w:szCs w:val="21"/>
        </w:rPr>
        <w:t>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73F28">
        <w:rPr>
          <w:rFonts w:ascii="宋体" w:hAnsi="宋体" w:hint="eastAsia"/>
          <w:szCs w:val="21"/>
        </w:rPr>
        <w:t>因</w:t>
      </w:r>
      <w:r w:rsidR="004F6825" w:rsidRPr="00025957">
        <w:rPr>
          <w:position w:val="-4"/>
        </w:rPr>
        <w:object w:dxaOrig="240" w:dyaOrig="260">
          <v:shape id="_x0000_i1044" type="#_x0000_t75" style="width:12.1pt;height:13.25pt" o:ole="">
            <v:imagedata r:id="rId47" o:title=""/>
          </v:shape>
          <o:OLEObject Type="Embed" ProgID="Equation.DSMT4" ShapeID="_x0000_i1044" DrawAspect="Content" ObjectID="_1675180950" r:id="rId48"/>
        </w:object>
      </w:r>
      <w:r w:rsidRPr="00973F28">
        <w:rPr>
          <w:rFonts w:ascii="宋体" w:hAnsi="宋体" w:hint="eastAsia"/>
          <w:szCs w:val="21"/>
        </w:rPr>
        <w:t>关于直线</w:t>
      </w:r>
      <w:r w:rsidR="004F6825" w:rsidRPr="004F6825">
        <w:rPr>
          <w:position w:val="-10"/>
        </w:rPr>
        <w:object w:dxaOrig="580" w:dyaOrig="260">
          <v:shape id="_x0000_i1045" type="#_x0000_t75" style="width:28.8pt;height:13.25pt" o:ole="">
            <v:imagedata r:id="rId49" o:title=""/>
          </v:shape>
          <o:OLEObject Type="Embed" ProgID="Equation.DSMT4" ShapeID="_x0000_i1045" DrawAspect="Content" ObjectID="_1675180951" r:id="rId50"/>
        </w:object>
      </w:r>
      <w:r w:rsidRPr="00973F28">
        <w:rPr>
          <w:rFonts w:ascii="宋体" w:hAnsi="宋体" w:hint="eastAsia"/>
          <w:szCs w:val="21"/>
        </w:rPr>
        <w:t>对称，故</w:t>
      </w:r>
      <w:r>
        <w:rPr>
          <w:rFonts w:ascii="宋体" w:hAnsi="宋体" w:hint="eastAsia"/>
          <w:szCs w:val="21"/>
        </w:rPr>
        <w:t>有</w:t>
      </w:r>
    </w:p>
    <w:p w:rsidR="00E551BA" w:rsidRPr="00973F28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32"/>
        </w:rPr>
        <w:object w:dxaOrig="4120" w:dyaOrig="760">
          <v:shape id="_x0000_i1046" type="#_x0000_t75" style="width:206.2pt;height:38pt" o:ole="">
            <v:imagedata r:id="rId51" o:title=""/>
          </v:shape>
          <o:OLEObject Type="Embed" ProgID="Equation.DSMT4" ShapeID="_x0000_i1046" DrawAspect="Content" ObjectID="_1675180952" r:id="rId52"/>
        </w:object>
      </w:r>
    </w:p>
    <w:p w:rsidR="00E551BA" w:rsidRDefault="00E551BA" w:rsidP="00E551BA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因此，用极坐标计算可得</w:t>
      </w:r>
    </w:p>
    <w:p w:rsidR="00E551BA" w:rsidRPr="009F2EF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104"/>
        </w:rPr>
        <w:object w:dxaOrig="4580" w:dyaOrig="2260">
          <v:shape id="_x0000_i1047" type="#_x0000_t75" style="width:229.25pt;height:112.9pt" o:ole="">
            <v:imagedata r:id="rId53" o:title=""/>
          </v:shape>
          <o:OLEObject Type="Embed" ProgID="Equation.DSMT4" ShapeID="_x0000_i1047" DrawAspect="Content" ObjectID="_1675180953" r:id="rId54"/>
        </w:objec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</w:t>
      </w:r>
      <w:r w:rsidR="004F6825" w:rsidRPr="004F6825">
        <w:rPr>
          <w:position w:val="-24"/>
        </w:rPr>
        <w:object w:dxaOrig="2340" w:dyaOrig="620">
          <v:shape id="_x0000_i1048" type="#_x0000_t75" style="width:116.95pt;height:31.1pt" o:ole="">
            <v:imagedata r:id="rId55" o:title=""/>
          </v:shape>
          <o:OLEObject Type="Embed" ProgID="Equation.DSMT4" ShapeID="_x0000_i1048" DrawAspect="Content" ObjectID="_1675180954" r:id="rId56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10"/>
        </w:rPr>
        <w:object w:dxaOrig="880" w:dyaOrig="360">
          <v:shape id="_x0000_i1049" type="#_x0000_t75" style="width:43.8pt;height:17.85pt" o:ole="">
            <v:imagedata r:id="rId57" o:title=""/>
          </v:shape>
          <o:OLEObject Type="Embed" ProgID="Equation.DSMT4" ShapeID="_x0000_i1049" DrawAspect="Content" ObjectID="_1675180955" r:id="rId5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340" w:dyaOrig="320">
          <v:shape id="_x0000_i1050" type="#_x0000_t75" style="width:17.3pt;height:16.15pt" o:ole="">
            <v:imagedata r:id="rId59" o:title=""/>
          </v:shape>
          <o:OLEObject Type="Embed" ProgID="Equation.DSMT4" ShapeID="_x0000_i1050" DrawAspect="Content" ObjectID="_1675180956" r:id="rId60"/>
        </w:object>
      </w:r>
      <w:r w:rsidRPr="00C417B4">
        <w:rPr>
          <w:rFonts w:ascii="宋体" w:hAnsi="宋体" w:hint="eastAsia"/>
          <w:szCs w:val="21"/>
        </w:rPr>
        <w:t>是</w:t>
      </w:r>
      <w:r w:rsidR="004F6825" w:rsidRPr="004F6825">
        <w:rPr>
          <w:position w:val="-6"/>
        </w:rPr>
        <w:object w:dxaOrig="240" w:dyaOrig="220">
          <v:shape id="_x0000_i1051" type="#_x0000_t75" style="width:12.1pt;height:10.95pt" o:ole="">
            <v:imagedata r:id="rId61" o:title=""/>
          </v:shape>
          <o:OLEObject Type="Embed" ProgID="Equation.DSMT4" ShapeID="_x0000_i1051" DrawAspect="Content" ObjectID="_1675180957" r:id="rId62"/>
        </w:object>
      </w:r>
      <w:r w:rsidRPr="00C417B4">
        <w:rPr>
          <w:rFonts w:ascii="宋体" w:hAnsi="宋体" w:hint="eastAsia"/>
          <w:szCs w:val="21"/>
        </w:rPr>
        <w:t>的转置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</w:t>
      </w:r>
      <w:r w:rsidR="004F6825" w:rsidRPr="00025957">
        <w:rPr>
          <w:position w:val="-4"/>
        </w:rPr>
        <w:object w:dxaOrig="499" w:dyaOrig="300">
          <v:shape id="_x0000_i1052" type="#_x0000_t75" style="width:24.75pt;height:15pt" o:ole="">
            <v:imagedata r:id="rId63" o:title=""/>
          </v:shape>
          <o:OLEObject Type="Embed" ProgID="Equation.DSMT4" ShapeID="_x0000_i1052" DrawAspect="Content" ObjectID="_1675180958" r:id="rId64"/>
        </w:object>
      </w:r>
      <w:r w:rsidRPr="00C417B4">
        <w:rPr>
          <w:rFonts w:ascii="宋体" w:hAnsi="宋体" w:hint="eastAsia"/>
          <w:szCs w:val="21"/>
          <w:u w:val="single"/>
        </w:rPr>
        <w:t>_________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 w:rsidRPr="00FD5480">
        <w:rPr>
          <w:rFonts w:hint="eastAsia"/>
        </w:rPr>
        <w:t xml:space="preserve"> </w:t>
      </w:r>
      <w:r>
        <w:rPr>
          <w:rFonts w:ascii="宋体" w:hAnsi="宋体" w:hint="eastAsia"/>
          <w:szCs w:val="21"/>
        </w:rPr>
        <w:t>首先我们有</w:t>
      </w:r>
    </w:p>
    <w:p w:rsidR="00E551BA" w:rsidRPr="009F2EFA" w:rsidRDefault="004F6825" w:rsidP="00E551BA">
      <w:pPr>
        <w:ind w:firstLineChars="200" w:firstLine="480"/>
        <w:jc w:val="center"/>
        <w:rPr>
          <w:rFonts w:ascii="宋体" w:hAnsi="宋体"/>
          <w:szCs w:val="21"/>
        </w:rPr>
      </w:pPr>
      <w:r w:rsidRPr="004F6825">
        <w:rPr>
          <w:position w:val="-94"/>
        </w:rPr>
        <w:object w:dxaOrig="6080" w:dyaOrig="2000">
          <v:shape id="_x0000_i1053" type="#_x0000_t75" style="width:304.15pt;height:100.2pt" o:ole="">
            <v:imagedata r:id="rId65" o:title=""/>
          </v:shape>
          <o:OLEObject Type="Embed" ProgID="Equation.DSMT4" ShapeID="_x0000_i1053" DrawAspect="Content" ObjectID="_1675180959" r:id="rId66"/>
        </w:object>
      </w:r>
    </w:p>
    <w:p w:rsidR="00E551BA" w:rsidRPr="009F2EFA" w:rsidRDefault="00E551BA" w:rsidP="00E551BA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由矩阵乘法</w:t>
      </w:r>
      <w:r>
        <w:rPr>
          <w:rFonts w:ascii="宋体" w:hAnsi="宋体" w:hint="eastAsia"/>
          <w:szCs w:val="21"/>
        </w:rPr>
        <w:t>的</w:t>
      </w:r>
      <w:r w:rsidRPr="009F2EFA">
        <w:rPr>
          <w:rFonts w:ascii="宋体" w:hAnsi="宋体" w:hint="eastAsia"/>
          <w:szCs w:val="21"/>
        </w:rPr>
        <w:t>结合律</w:t>
      </w:r>
      <w:r>
        <w:rPr>
          <w:rFonts w:ascii="宋体" w:hAnsi="宋体" w:hint="eastAsia"/>
          <w:szCs w:val="21"/>
        </w:rPr>
        <w:t xml:space="preserve">，可以得到 </w:t>
      </w:r>
    </w:p>
    <w:p w:rsidR="00E551BA" w:rsidRPr="009F2EFA" w:rsidRDefault="004F6825" w:rsidP="00E551BA">
      <w:pPr>
        <w:ind w:firstLineChars="350" w:firstLine="840"/>
        <w:rPr>
          <w:rFonts w:ascii="宋体" w:hAnsi="宋体"/>
          <w:color w:val="FF6600"/>
          <w:szCs w:val="21"/>
        </w:rPr>
      </w:pPr>
      <w:r w:rsidRPr="004F6825">
        <w:rPr>
          <w:position w:val="-118"/>
        </w:rPr>
        <w:object w:dxaOrig="6100" w:dyaOrig="2480">
          <v:shape id="_x0000_i1054" type="#_x0000_t75" style="width:305.3pt;height:123.85pt" o:ole="">
            <v:imagedata r:id="rId67" o:title=""/>
          </v:shape>
          <o:OLEObject Type="Embed" ProgID="Equation.DSMT4" ShapeID="_x0000_i1054" DrawAspect="Content" ObjectID="_1675180960" r:id="rId68"/>
        </w:object>
      </w:r>
    </w:p>
    <w:p w:rsidR="00E551BA" w:rsidRDefault="00E551BA" w:rsidP="00E551BA">
      <w:pPr>
        <w:tabs>
          <w:tab w:val="left" w:pos="1260"/>
        </w:tabs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pStyle w:val="1"/>
      </w:pPr>
      <w:r w:rsidRPr="00C417B4">
        <w:rPr>
          <w:rFonts w:hint="eastAsia"/>
        </w:rPr>
        <w:t>二、选择题</w:t>
      </w:r>
      <w:r>
        <w:rPr>
          <w:rFonts w:hint="eastAsia"/>
        </w:rPr>
        <w:t>（</w:t>
      </w:r>
      <w:r w:rsidRPr="00C417B4">
        <w:rPr>
          <w:rFonts w:hint="eastAsia"/>
        </w:rPr>
        <w:t>本题共5个小题</w:t>
      </w:r>
      <w:r>
        <w:rPr>
          <w:rFonts w:hint="eastAsia"/>
        </w:rPr>
        <w:t>，</w:t>
      </w:r>
      <w:r w:rsidRPr="00C417B4">
        <w:rPr>
          <w:rFonts w:hint="eastAsia"/>
        </w:rPr>
        <w:t>每小题3分</w:t>
      </w:r>
      <w:r>
        <w:rPr>
          <w:rFonts w:hint="eastAsia"/>
        </w:rPr>
        <w:t>，</w:t>
      </w:r>
      <w:r w:rsidRPr="00C417B4">
        <w:rPr>
          <w:rFonts w:hint="eastAsia"/>
        </w:rPr>
        <w:t>满分15分</w:t>
      </w:r>
      <w:r>
        <w:rPr>
          <w:rFonts w:hint="eastAsia"/>
        </w:rPr>
        <w:t>）</w:t>
      </w:r>
      <w:r w:rsidRPr="00E551BA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二</w:t>
      </w:r>
      <w:r w:rsidRPr="00E551BA">
        <w:rPr>
          <w:rStyle w:val="ae"/>
          <w:rFonts w:hint="eastAsia"/>
          <w:b w:val="0"/>
        </w:rPr>
        <w:t>题】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ind w:left="480" w:hangingChars="200" w:hanging="480"/>
        <w:jc w:val="left"/>
        <w:rPr>
          <w:rFonts w:ascii="宋体" w:hAnsi="宋体"/>
          <w:szCs w:val="21"/>
        </w:rPr>
      </w:pPr>
      <w:r w:rsidRPr="00A10679">
        <w:rPr>
          <w:rFonts w:hint="eastAsia"/>
        </w:rPr>
        <w:lastRenderedPageBreak/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30"/>
        </w:rPr>
        <w:object w:dxaOrig="2260" w:dyaOrig="720">
          <v:shape id="_x0000_i1055" type="#_x0000_t75" style="width:112.9pt;height:36.3pt" o:ole="">
            <v:imagedata r:id="rId69" o:title=""/>
          </v:shape>
          <o:OLEObject Type="Embed" ProgID="Equation.DSMT4" ShapeID="_x0000_i1055" DrawAspect="Content" ObjectID="_1675180961" r:id="rId70"/>
        </w:object>
      </w:r>
      <w:r w:rsidRPr="00427D31">
        <w:rPr>
          <w:rFonts w:ascii="宋体" w:hAnsi="宋体" w:hint="eastAsia"/>
        </w:rPr>
        <w:t>,</w:t>
      </w:r>
      <w:r w:rsidR="004F6825" w:rsidRPr="004F6825">
        <w:rPr>
          <w:position w:val="-30"/>
        </w:rPr>
        <w:object w:dxaOrig="2560" w:dyaOrig="720">
          <v:shape id="_x0000_i1056" type="#_x0000_t75" style="width:127.85pt;height:36.3pt" o:ole="">
            <v:imagedata r:id="rId71" o:title=""/>
          </v:shape>
          <o:OLEObject Type="Embed" ProgID="Equation.DSMT4" ShapeID="_x0000_i1056" DrawAspect="Content" ObjectID="_1675180962" r:id="rId72"/>
        </w:object>
      </w:r>
      <w:r w:rsidRPr="00427D31">
        <w:rPr>
          <w:rFonts w:ascii="宋体" w:hAnsi="宋体" w:hint="eastAsia"/>
        </w:rPr>
        <w:t>,</w:t>
      </w:r>
      <w:r w:rsidR="004F6825" w:rsidRPr="004F6825">
        <w:rPr>
          <w:position w:val="-30"/>
        </w:rPr>
        <w:object w:dxaOrig="2780" w:dyaOrig="720">
          <v:shape id="_x0000_i1057" type="#_x0000_t75" style="width:138.8pt;height:36.3pt" o:ole="">
            <v:imagedata r:id="rId73" o:title=""/>
          </v:shape>
          <o:OLEObject Type="Embed" ProgID="Equation.DSMT4" ShapeID="_x0000_i1057" DrawAspect="Content" ObjectID="_1675180963" r:id="rId74"/>
        </w:objec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</w:t>
      </w:r>
      <w:r w:rsidRPr="0003165C">
        <w:rPr>
          <w:rFonts w:hint="eastAsia"/>
        </w:rPr>
        <w:t>(    )</w:t>
      </w:r>
    </w:p>
    <w:p w:rsidR="00E551BA" w:rsidRDefault="00E551BA" w:rsidP="00E551BA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4F6825" w:rsidRPr="00025957">
        <w:rPr>
          <w:position w:val="-4"/>
        </w:rPr>
        <w:object w:dxaOrig="1040" w:dyaOrig="260">
          <v:shape id="_x0000_i1058" type="#_x0000_t75" style="width:51.85pt;height:13.25pt" o:ole="">
            <v:imagedata r:id="rId75" o:title=""/>
          </v:shape>
          <o:OLEObject Type="Embed" ProgID="Equation.DSMT4" ShapeID="_x0000_i1058" DrawAspect="Content" ObjectID="_1675180964" r:id="rId76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(B) </w:t>
      </w:r>
      <w:r w:rsidR="004F6825" w:rsidRPr="00025957">
        <w:rPr>
          <w:position w:val="-4"/>
        </w:rPr>
        <w:object w:dxaOrig="1040" w:dyaOrig="260">
          <v:shape id="_x0000_i1059" type="#_x0000_t75" style="width:51.85pt;height:13.25pt" o:ole="">
            <v:imagedata r:id="rId77" o:title=""/>
          </v:shape>
          <o:OLEObject Type="Embed" ProgID="Equation.DSMT4" ShapeID="_x0000_i1059" DrawAspect="Content" ObjectID="_1675180965" r:id="rId78"/>
        </w:objec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tabs>
          <w:tab w:val="left" w:pos="360"/>
          <w:tab w:val="left" w:pos="2520"/>
          <w:tab w:val="left" w:pos="4680"/>
          <w:tab w:val="left" w:pos="6660"/>
        </w:tabs>
        <w:ind w:leftChars="200" w:left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="004F6825" w:rsidRPr="00025957">
        <w:rPr>
          <w:position w:val="-4"/>
        </w:rPr>
        <w:object w:dxaOrig="1040" w:dyaOrig="260">
          <v:shape id="_x0000_i1060" type="#_x0000_t75" style="width:51.85pt;height:13.25pt" o:ole="">
            <v:imagedata r:id="rId79" o:title=""/>
          </v:shape>
          <o:OLEObject Type="Embed" ProgID="Equation.DSMT4" ShapeID="_x0000_i1060" DrawAspect="Content" ObjectID="_1675180966" r:id="rId80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</w:t>
      </w:r>
      <w:r w:rsidRPr="00E363D1">
        <w:rPr>
          <w:rFonts w:hint="eastAsia"/>
        </w:rPr>
        <w:t xml:space="preserve">(D) </w:t>
      </w:r>
      <w:r w:rsidR="004F6825" w:rsidRPr="00025957">
        <w:rPr>
          <w:position w:val="-4"/>
        </w:rPr>
        <w:object w:dxaOrig="1040" w:dyaOrig="260">
          <v:shape id="_x0000_i1061" type="#_x0000_t75" style="width:51.85pt;height:13.25pt" o:ole="">
            <v:imagedata r:id="rId81" o:title=""/>
          </v:shape>
          <o:OLEObject Type="Embed" ProgID="Equation.DSMT4" ShapeID="_x0000_i1061" DrawAspect="Content" ObjectID="_1675180967" r:id="rId82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．由</w:t>
      </w:r>
      <w:r w:rsidRPr="00D56B49">
        <w:rPr>
          <w:rFonts w:ascii="宋体" w:hAnsi="宋体" w:hint="eastAsia"/>
          <w:szCs w:val="21"/>
        </w:rPr>
        <w:t>对称区间上定积分的</w:t>
      </w:r>
      <w:r>
        <w:rPr>
          <w:rFonts w:ascii="宋体" w:hAnsi="宋体" w:hint="eastAsia"/>
          <w:szCs w:val="21"/>
        </w:rPr>
        <w:t>奇</w:t>
      </w:r>
      <w:r w:rsidRPr="00D56B49">
        <w:rPr>
          <w:rFonts w:ascii="宋体" w:hAnsi="宋体" w:hint="eastAsia"/>
          <w:szCs w:val="21"/>
        </w:rPr>
        <w:t>偶</w:t>
      </w:r>
      <w:r>
        <w:rPr>
          <w:rFonts w:ascii="宋体" w:hAnsi="宋体" w:hint="eastAsia"/>
          <w:szCs w:val="21"/>
        </w:rPr>
        <w:t>性质可得</w:t>
      </w:r>
    </w:p>
    <w:p w:rsidR="00E551BA" w:rsidRPr="009F2EF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18"/>
        </w:rPr>
        <w:object w:dxaOrig="5200" w:dyaOrig="600">
          <v:shape id="_x0000_i1062" type="#_x0000_t75" style="width:259.8pt;height:29.95pt" o:ole="">
            <v:imagedata r:id="rId83" o:title=""/>
          </v:shape>
          <o:OLEObject Type="Embed" ProgID="Equation.DSMT4" ShapeID="_x0000_i1062" DrawAspect="Content" ObjectID="_1675180968" r:id="rId84"/>
        </w:object>
      </w:r>
    </w:p>
    <w:p w:rsidR="00E551BA" w:rsidRPr="009F2EFA" w:rsidRDefault="00E551BA" w:rsidP="00E551BA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>
        <w:rPr>
          <w:rFonts w:ascii="宋体" w:hAnsi="宋体" w:hint="eastAsia"/>
          <w:szCs w:val="21"/>
        </w:rPr>
        <w:t>此</w:t>
      </w:r>
      <w:r w:rsidR="004F6825" w:rsidRPr="00025957">
        <w:rPr>
          <w:position w:val="-4"/>
        </w:rPr>
        <w:object w:dxaOrig="1040" w:dyaOrig="260">
          <v:shape id="_x0000_i1063" type="#_x0000_t75" style="width:51.85pt;height:13.25pt" o:ole="">
            <v:imagedata r:id="rId85" o:title=""/>
          </v:shape>
          <o:OLEObject Type="Embed" ProgID="Equation.DSMT4" ShapeID="_x0000_i1063" DrawAspect="Content" ObjectID="_1675180969" r:id="rId86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ind w:left="480" w:hangingChars="200" w:hanging="480"/>
        <w:rPr>
          <w:rFonts w:ascii="宋体" w:hAnsi="宋体"/>
          <w:szCs w:val="21"/>
        </w:rPr>
      </w:pPr>
    </w:p>
    <w:p w:rsidR="00E551BA" w:rsidRDefault="00E551BA" w:rsidP="00E551BA">
      <w:pPr>
        <w:ind w:left="480" w:hangingChars="200" w:hanging="480"/>
        <w:rPr>
          <w:rFonts w:ascii="宋体" w:hAnsi="宋体"/>
          <w:szCs w:val="21"/>
        </w:rPr>
      </w:pPr>
    </w:p>
    <w:p w:rsidR="00E551BA" w:rsidRPr="00C417B4" w:rsidRDefault="00E551BA" w:rsidP="00E551BA">
      <w:pPr>
        <w:ind w:left="480" w:hangingChars="200" w:hanging="480"/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二元函数</w:t>
      </w:r>
      <w:r w:rsidR="004F6825" w:rsidRPr="004F6825">
        <w:rPr>
          <w:position w:val="-10"/>
        </w:rPr>
        <w:object w:dxaOrig="760" w:dyaOrig="320">
          <v:shape id="_x0000_i1064" type="#_x0000_t75" style="width:38pt;height:16.15pt" o:ole="">
            <v:imagedata r:id="rId87" o:title=""/>
          </v:shape>
          <o:OLEObject Type="Embed" ProgID="Equation.DSMT4" ShapeID="_x0000_i1064" DrawAspect="Content" ObjectID="_1675180970" r:id="rId88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65" type="#_x0000_t75" style="width:39.15pt;height:17.85pt" o:ole="">
            <v:imagedata r:id="rId89" o:title=""/>
          </v:shape>
          <o:OLEObject Type="Embed" ProgID="Equation.DSMT4" ShapeID="_x0000_i1065" DrawAspect="Content" ObjectID="_1675180971" r:id="rId90"/>
        </w:object>
      </w:r>
      <w:r w:rsidRPr="00C417B4">
        <w:rPr>
          <w:rFonts w:ascii="宋体" w:hAnsi="宋体" w:hint="eastAsia"/>
          <w:szCs w:val="21"/>
        </w:rPr>
        <w:t>处两个偏导数</w:t>
      </w:r>
      <w:r w:rsidR="004F6825" w:rsidRPr="004F6825">
        <w:rPr>
          <w:position w:val="-12"/>
        </w:rPr>
        <w:object w:dxaOrig="1060" w:dyaOrig="440">
          <v:shape id="_x0000_i1066" type="#_x0000_t75" style="width:53pt;height:21.9pt" o:ole="">
            <v:imagedata r:id="rId91" o:title=""/>
          </v:shape>
          <o:OLEObject Type="Embed" ProgID="Equation.DSMT4" ShapeID="_x0000_i1066" DrawAspect="Content" ObjectID="_1675180972" r:id="rId92"/>
        </w:objec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14"/>
        </w:rPr>
        <w:object w:dxaOrig="1060" w:dyaOrig="460">
          <v:shape id="_x0000_i1067" type="#_x0000_t75" style="width:53pt;height:23.05pt" o:ole="">
            <v:imagedata r:id="rId93" o:title=""/>
          </v:shape>
          <o:OLEObject Type="Embed" ProgID="Equation.DSMT4" ShapeID="_x0000_i1067" DrawAspect="Content" ObjectID="_1675180973" r:id="rId94"/>
        </w:object>
      </w:r>
      <w:r w:rsidRPr="00C417B4">
        <w:rPr>
          <w:rFonts w:ascii="宋体" w:hAnsi="宋体" w:hint="eastAsia"/>
          <w:szCs w:val="21"/>
        </w:rPr>
        <w:t>存在是</w:t>
      </w:r>
      <w:r w:rsidR="004F6825" w:rsidRPr="004F6825">
        <w:rPr>
          <w:position w:val="-10"/>
        </w:rPr>
        <w:object w:dxaOrig="760" w:dyaOrig="320">
          <v:shape id="_x0000_i1068" type="#_x0000_t75" style="width:38pt;height:16.15pt" o:ole="">
            <v:imagedata r:id="rId95" o:title=""/>
          </v:shape>
          <o:OLEObject Type="Embed" ProgID="Equation.DSMT4" ShapeID="_x0000_i1068" DrawAspect="Content" ObjectID="_1675180974" r:id="rId96"/>
        </w:object>
      </w:r>
      <w:r w:rsidRPr="00C417B4">
        <w:rPr>
          <w:rFonts w:ascii="宋体" w:hAnsi="宋体" w:hint="eastAsia"/>
          <w:szCs w:val="21"/>
        </w:rPr>
        <w:t>在该点连续的</w:t>
      </w:r>
      <w:r w:rsidRPr="0003165C">
        <w:rPr>
          <w:rFonts w:hint="eastAsia"/>
        </w:rPr>
        <w:t>(    )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Pr="00C417B4">
        <w:rPr>
          <w:rFonts w:ascii="宋体" w:hAnsi="宋体" w:hint="eastAsia"/>
          <w:szCs w:val="21"/>
        </w:rPr>
        <w:t>充分条件但非必要条件</w: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(B) </w:t>
      </w:r>
      <w:r w:rsidRPr="00C417B4">
        <w:rPr>
          <w:rFonts w:ascii="宋体" w:hAnsi="宋体" w:hint="eastAsia"/>
          <w:szCs w:val="21"/>
        </w:rPr>
        <w:t>必要条件</w:t>
      </w:r>
      <w:r>
        <w:rPr>
          <w:rFonts w:ascii="宋体" w:hAnsi="宋体" w:hint="eastAsia"/>
          <w:szCs w:val="21"/>
        </w:rPr>
        <w:t>而</w:t>
      </w:r>
      <w:r w:rsidRPr="00C417B4">
        <w:rPr>
          <w:rFonts w:ascii="宋体" w:hAnsi="宋体" w:hint="eastAsia"/>
          <w:szCs w:val="21"/>
        </w:rPr>
        <w:t>非充分条件</w: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(C) </w:t>
      </w:r>
      <w:r w:rsidRPr="00C417B4">
        <w:rPr>
          <w:rFonts w:ascii="宋体" w:hAnsi="宋体" w:hint="eastAsia"/>
          <w:szCs w:val="21"/>
        </w:rPr>
        <w:t>充分必要条件</w: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Pr="00C417B4">
        <w:rPr>
          <w:rFonts w:ascii="宋体" w:hAnsi="宋体" w:hint="eastAsia"/>
          <w:szCs w:val="21"/>
        </w:rPr>
        <w:t>既非充分条件又非必要条件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Style w:val="af4"/>
        </w:rPr>
      </w:pPr>
    </w:p>
    <w:p w:rsidR="00E551BA" w:rsidRPr="009F2EFA" w:rsidRDefault="00E551BA" w:rsidP="00E551BA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</w:t>
      </w:r>
      <w:r w:rsidR="004F6825" w:rsidRPr="004F6825">
        <w:rPr>
          <w:position w:val="-10"/>
        </w:rPr>
        <w:object w:dxaOrig="760" w:dyaOrig="320">
          <v:shape id="_x0000_i1069" type="#_x0000_t75" style="width:38pt;height:16.15pt" o:ole="">
            <v:imagedata r:id="rId97" o:title=""/>
          </v:shape>
          <o:OLEObject Type="Embed" ProgID="Equation.DSMT4" ShapeID="_x0000_i1069" DrawAspect="Content" ObjectID="_1675180975" r:id="rId98"/>
        </w:objec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70" type="#_x0000_t75" style="width:39.15pt;height:17.85pt" o:ole="">
            <v:imagedata r:id="rId99" o:title=""/>
          </v:shape>
          <o:OLEObject Type="Embed" ProgID="Equation.DSMT4" ShapeID="_x0000_i1070" DrawAspect="Content" ObjectID="_1675180976" r:id="rId100"/>
        </w:object>
      </w:r>
      <w:r w:rsidRPr="009F2EFA">
        <w:rPr>
          <w:rFonts w:ascii="宋体" w:hAnsi="宋体" w:hint="eastAsia"/>
          <w:szCs w:val="21"/>
        </w:rPr>
        <w:t>连续不能保证</w:t>
      </w:r>
      <w:r w:rsidR="004F6825" w:rsidRPr="004F6825">
        <w:rPr>
          <w:position w:val="-10"/>
        </w:rPr>
        <w:object w:dxaOrig="760" w:dyaOrig="320">
          <v:shape id="_x0000_i1071" type="#_x0000_t75" style="width:38pt;height:16.15pt" o:ole="">
            <v:imagedata r:id="rId101" o:title=""/>
          </v:shape>
          <o:OLEObject Type="Embed" ProgID="Equation.DSMT4" ShapeID="_x0000_i1071" DrawAspect="Content" ObjectID="_1675180977" r:id="rId102"/>
        </w:objec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72" type="#_x0000_t75" style="width:39.15pt;height:17.85pt" o:ole="">
            <v:imagedata r:id="rId103" o:title=""/>
          </v:shape>
          <o:OLEObject Type="Embed" ProgID="Equation.DSMT4" ShapeID="_x0000_i1072" DrawAspect="Content" ObjectID="_1675180978" r:id="rId104"/>
        </w:object>
      </w:r>
      <w:r w:rsidRPr="009F2EFA">
        <w:rPr>
          <w:rFonts w:ascii="宋体" w:hAnsi="宋体" w:hint="eastAsia"/>
          <w:szCs w:val="21"/>
        </w:rPr>
        <w:t>存在偏导数</w:t>
      </w:r>
      <w:r w:rsidR="004F6825" w:rsidRPr="004F6825">
        <w:rPr>
          <w:position w:val="-12"/>
        </w:rPr>
        <w:object w:dxaOrig="1060" w:dyaOrig="360">
          <v:shape id="_x0000_i1073" type="#_x0000_t75" style="width:53pt;height:17.85pt" o:ole="">
            <v:imagedata r:id="rId105" o:title=""/>
          </v:shape>
          <o:OLEObject Type="Embed" ProgID="Equation.DSMT4" ShapeID="_x0000_i1073" DrawAspect="Content" ObjectID="_1675180979" r:id="rId106"/>
        </w:object>
      </w:r>
      <w:r w:rsidR="004F6825" w:rsidRPr="004F6825">
        <w:rPr>
          <w:position w:val="-14"/>
        </w:rPr>
        <w:object w:dxaOrig="1020" w:dyaOrig="380">
          <v:shape id="_x0000_i1074" type="#_x0000_t75" style="width:51.25pt;height:19pt" o:ole="">
            <v:imagedata r:id="rId107" o:title=""/>
          </v:shape>
          <o:OLEObject Type="Embed" ProgID="Equation.DSMT4" ShapeID="_x0000_i1074" DrawAspect="Content" ObjectID="_1675180980" r:id="rId108"/>
        </w:object>
      </w:r>
      <w:r>
        <w:rPr>
          <w:rFonts w:ascii="宋体" w:hAnsi="宋体" w:hint="eastAsia"/>
          <w:szCs w:val="21"/>
        </w:rPr>
        <w:t>．</w:t>
      </w:r>
      <w:r w:rsidRPr="009F2EFA">
        <w:rPr>
          <w:rFonts w:ascii="宋体" w:hAnsi="宋体" w:hint="eastAsia"/>
          <w:szCs w:val="21"/>
        </w:rPr>
        <w:t>反之</w: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10"/>
        </w:rPr>
        <w:object w:dxaOrig="760" w:dyaOrig="320">
          <v:shape id="_x0000_i1075" type="#_x0000_t75" style="width:38pt;height:16.15pt" o:ole="">
            <v:imagedata r:id="rId109" o:title=""/>
          </v:shape>
          <o:OLEObject Type="Embed" ProgID="Equation.DSMT4" ShapeID="_x0000_i1075" DrawAspect="Content" ObjectID="_1675180981" r:id="rId110"/>
        </w:objec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76" type="#_x0000_t75" style="width:39.15pt;height:17.85pt" o:ole="">
            <v:imagedata r:id="rId111" o:title=""/>
          </v:shape>
          <o:OLEObject Type="Embed" ProgID="Equation.DSMT4" ShapeID="_x0000_i1076" DrawAspect="Content" ObjectID="_1675180982" r:id="rId112"/>
        </w:object>
      </w:r>
      <w:r w:rsidRPr="009F2EFA">
        <w:rPr>
          <w:rFonts w:ascii="宋体" w:hAnsi="宋体" w:hint="eastAsia"/>
          <w:szCs w:val="21"/>
        </w:rPr>
        <w:t>存在这两个偏导数</w:t>
      </w:r>
      <w:r w:rsidR="004F6825" w:rsidRPr="004F6825">
        <w:rPr>
          <w:position w:val="-12"/>
        </w:rPr>
        <w:object w:dxaOrig="1060" w:dyaOrig="360">
          <v:shape id="_x0000_i1077" type="#_x0000_t75" style="width:53pt;height:17.85pt" o:ole="">
            <v:imagedata r:id="rId113" o:title=""/>
          </v:shape>
          <o:OLEObject Type="Embed" ProgID="Equation.DSMT4" ShapeID="_x0000_i1077" DrawAspect="Content" ObjectID="_1675180983" r:id="rId114"/>
        </w:object>
      </w:r>
      <w:r w:rsidR="004F6825" w:rsidRPr="004F6825">
        <w:rPr>
          <w:position w:val="-14"/>
        </w:rPr>
        <w:object w:dxaOrig="1020" w:dyaOrig="380">
          <v:shape id="_x0000_i1078" type="#_x0000_t75" style="width:51.25pt;height:19pt" o:ole="">
            <v:imagedata r:id="rId115" o:title=""/>
          </v:shape>
          <o:OLEObject Type="Embed" ProgID="Equation.DSMT4" ShapeID="_x0000_i1078" DrawAspect="Content" ObjectID="_1675180984" r:id="rId116"/>
        </w:object>
      </w:r>
      <w:r w:rsidRPr="009F2EFA">
        <w:rPr>
          <w:rFonts w:ascii="宋体" w:hAnsi="宋体" w:hint="eastAsia"/>
          <w:szCs w:val="21"/>
        </w:rPr>
        <w:t>也不能保证</w:t>
      </w:r>
      <w:r w:rsidR="004F6825" w:rsidRPr="004F6825">
        <w:rPr>
          <w:position w:val="-10"/>
        </w:rPr>
        <w:object w:dxaOrig="760" w:dyaOrig="320">
          <v:shape id="_x0000_i1079" type="#_x0000_t75" style="width:38pt;height:16.15pt" o:ole="">
            <v:imagedata r:id="rId117" o:title=""/>
          </v:shape>
          <o:OLEObject Type="Embed" ProgID="Equation.DSMT4" ShapeID="_x0000_i1079" DrawAspect="Content" ObjectID="_1675180985" r:id="rId118"/>
        </w:objec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80" type="#_x0000_t75" style="width:39.15pt;height:17.85pt" o:ole="">
            <v:imagedata r:id="rId119" o:title=""/>
          </v:shape>
          <o:OLEObject Type="Embed" ProgID="Equation.DSMT4" ShapeID="_x0000_i1080" DrawAspect="Content" ObjectID="_1675180986" r:id="rId120"/>
        </w:object>
      </w:r>
      <w:r w:rsidRPr="009F2EFA">
        <w:rPr>
          <w:rFonts w:ascii="宋体" w:hAnsi="宋体" w:hint="eastAsia"/>
          <w:szCs w:val="21"/>
        </w:rPr>
        <w:t>连续</w:t>
      </w:r>
      <w:r>
        <w:rPr>
          <w:rFonts w:ascii="宋体" w:hAnsi="宋体" w:hint="eastAsia"/>
          <w:szCs w:val="21"/>
        </w:rPr>
        <w:t>．</w:t>
      </w:r>
      <w:r w:rsidRPr="009F2EFA">
        <w:rPr>
          <w:rFonts w:ascii="宋体" w:hAnsi="宋体" w:hint="eastAsia"/>
          <w:szCs w:val="21"/>
        </w:rPr>
        <w:t>二元函数</w:t>
      </w:r>
      <w:r w:rsidR="004F6825" w:rsidRPr="004F6825">
        <w:rPr>
          <w:position w:val="-10"/>
        </w:rPr>
        <w:object w:dxaOrig="760" w:dyaOrig="320">
          <v:shape id="_x0000_i1081" type="#_x0000_t75" style="width:38pt;height:16.15pt" o:ole="">
            <v:imagedata r:id="rId121" o:title=""/>
          </v:shape>
          <o:OLEObject Type="Embed" ProgID="Equation.DSMT4" ShapeID="_x0000_i1081" DrawAspect="Content" ObjectID="_1675180987" r:id="rId122"/>
        </w:objec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12"/>
        </w:rPr>
        <w:object w:dxaOrig="780" w:dyaOrig="360">
          <v:shape id="_x0000_i1082" type="#_x0000_t75" style="width:39.15pt;height:17.85pt" o:ole="">
            <v:imagedata r:id="rId123" o:title=""/>
          </v:shape>
          <o:OLEObject Type="Embed" ProgID="Equation.DSMT4" ShapeID="_x0000_i1082" DrawAspect="Content" ObjectID="_1675180988" r:id="rId124"/>
        </w:object>
      </w:r>
      <w:r w:rsidRPr="009F2EFA">
        <w:rPr>
          <w:rFonts w:ascii="宋体" w:hAnsi="宋体" w:hint="eastAsia"/>
          <w:szCs w:val="21"/>
        </w:rPr>
        <w:t>处两个偏导数存在和在点</w:t>
      </w:r>
      <w:r w:rsidR="004F6825" w:rsidRPr="004F6825">
        <w:rPr>
          <w:position w:val="-12"/>
        </w:rPr>
        <w:object w:dxaOrig="780" w:dyaOrig="360">
          <v:shape id="_x0000_i1083" type="#_x0000_t75" style="width:39.15pt;height:17.85pt" o:ole="">
            <v:imagedata r:id="rId125" o:title=""/>
          </v:shape>
          <o:OLEObject Type="Embed" ProgID="Equation.DSMT4" ShapeID="_x0000_i1083" DrawAspect="Content" ObjectID="_1675180989" r:id="rId126"/>
        </w:object>
      </w:r>
      <w:r w:rsidRPr="009F2EFA">
        <w:rPr>
          <w:rFonts w:ascii="宋体" w:hAnsi="宋体" w:hint="eastAsia"/>
          <w:szCs w:val="21"/>
        </w:rPr>
        <w:t>处连续并没有相关性.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设常数</w:t>
      </w:r>
      <w:r w:rsidR="004F6825" w:rsidRPr="004F6825">
        <w:rPr>
          <w:position w:val="-6"/>
        </w:rPr>
        <w:object w:dxaOrig="560" w:dyaOrig="279">
          <v:shape id="_x0000_i1084" type="#_x0000_t75" style="width:28.2pt;height:13.8pt" o:ole="">
            <v:imagedata r:id="rId127" o:title=""/>
          </v:shape>
          <o:OLEObject Type="Embed" ProgID="Equation.DSMT4" ShapeID="_x0000_i1084" DrawAspect="Content" ObjectID="_1675180990" r:id="rId12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且级数</w:t>
      </w:r>
      <w:r w:rsidR="004F6825" w:rsidRPr="004F6825">
        <w:rPr>
          <w:position w:val="-28"/>
        </w:rPr>
        <w:object w:dxaOrig="580" w:dyaOrig="680">
          <v:shape id="_x0000_i1085" type="#_x0000_t75" style="width:28.8pt;height:34pt" o:ole="">
            <v:imagedata r:id="rId129" o:title=""/>
          </v:shape>
          <o:OLEObject Type="Embed" ProgID="Equation.DSMT4" ShapeID="_x0000_i1085" DrawAspect="Content" ObjectID="_1675180991" r:id="rId130"/>
        </w:object>
      </w:r>
      <w:r w:rsidRPr="00C417B4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则级数</w:t>
      </w:r>
      <w:r w:rsidR="004F6825" w:rsidRPr="004F6825">
        <w:rPr>
          <w:position w:val="-32"/>
        </w:rPr>
        <w:object w:dxaOrig="1700" w:dyaOrig="720">
          <v:shape id="_x0000_i1086" type="#_x0000_t75" style="width:85.25pt;height:36.3pt" o:ole="">
            <v:imagedata r:id="rId131" o:title=""/>
          </v:shape>
          <o:OLEObject Type="Embed" ProgID="Equation.DSMT4" ShapeID="_x0000_i1086" DrawAspect="Content" ObjectID="_1675180992" r:id="rId132"/>
        </w:object>
      </w:r>
      <w:r w:rsidRPr="0003165C">
        <w:rPr>
          <w:rFonts w:hint="eastAsia"/>
        </w:rPr>
        <w:t>(    )</w:t>
      </w:r>
    </w:p>
    <w:p w:rsidR="00E551BA" w:rsidRPr="00E363D1" w:rsidRDefault="00E551BA" w:rsidP="00E551B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(A) </w:t>
      </w:r>
      <w:r w:rsidRPr="00E363D1">
        <w:rPr>
          <w:rFonts w:hint="eastAsia"/>
        </w:rPr>
        <w:t>发散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    (B) </w:t>
      </w:r>
      <w:r w:rsidRPr="00E363D1">
        <w:rPr>
          <w:rFonts w:hint="eastAsia"/>
        </w:rPr>
        <w:t>条件收敛</w:t>
      </w:r>
      <w:r>
        <w:rPr>
          <w:rFonts w:hint="eastAsia"/>
        </w:rPr>
        <w:t>．</w:t>
      </w:r>
    </w:p>
    <w:p w:rsidR="00E551BA" w:rsidRPr="00E363D1" w:rsidRDefault="00E551BA" w:rsidP="00E551BA">
      <w:pPr>
        <w:tabs>
          <w:tab w:val="left" w:pos="2520"/>
          <w:tab w:val="left" w:pos="4680"/>
          <w:tab w:val="left" w:pos="6660"/>
        </w:tabs>
        <w:ind w:firstLineChars="200" w:firstLine="480"/>
      </w:pPr>
      <w:r w:rsidRPr="00E363D1">
        <w:rPr>
          <w:rFonts w:hint="eastAsia"/>
        </w:rPr>
        <w:t xml:space="preserve">(C) </w:t>
      </w:r>
      <w:r w:rsidRPr="00E363D1">
        <w:rPr>
          <w:rFonts w:hint="eastAsia"/>
        </w:rPr>
        <w:t>绝对收敛</w:t>
      </w:r>
      <w:r>
        <w:rPr>
          <w:rFonts w:hint="eastAsia"/>
        </w:rPr>
        <w:t>．</w:t>
      </w:r>
      <w:r w:rsidRPr="00E363D1">
        <w:rPr>
          <w:rFonts w:hint="eastAsia"/>
        </w:rPr>
        <w:t xml:space="preserve">                           (D) </w:t>
      </w:r>
      <w:r w:rsidRPr="00E363D1">
        <w:rPr>
          <w:rFonts w:hint="eastAsia"/>
        </w:rPr>
        <w:t>收敛性与</w:t>
      </w:r>
      <w:r w:rsidR="004F6825" w:rsidRPr="004F6825">
        <w:rPr>
          <w:position w:val="-6"/>
        </w:rPr>
        <w:object w:dxaOrig="220" w:dyaOrig="279">
          <v:shape id="_x0000_i1087" type="#_x0000_t75" style="width:10.95pt;height:13.8pt" o:ole="">
            <v:imagedata r:id="rId133" o:title=""/>
          </v:shape>
          <o:OLEObject Type="Embed" ProgID="Equation.DSMT4" ShapeID="_x0000_i1087" DrawAspect="Content" ObjectID="_1675180993" r:id="rId134"/>
        </w:object>
      </w:r>
      <w:r w:rsidRPr="00E363D1">
        <w:rPr>
          <w:rFonts w:hint="eastAsia"/>
        </w:rPr>
        <w:t>有关</w:t>
      </w:r>
      <w:r>
        <w:rPr>
          <w:rFonts w:hint="eastAsia"/>
        </w:rPr>
        <w:t>．</w:t>
      </w:r>
    </w:p>
    <w:p w:rsidR="00E551BA" w:rsidRDefault="00E551BA" w:rsidP="00E551BA">
      <w:pPr>
        <w:rPr>
          <w:rStyle w:val="af4"/>
        </w:rPr>
      </w:pPr>
    </w:p>
    <w:p w:rsidR="00E551BA" w:rsidRPr="009F2EF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</w:t>
      </w:r>
      <w:r>
        <w:rPr>
          <w:rFonts w:hint="eastAsia"/>
        </w:rPr>
        <w:t>C</w:t>
      </w:r>
      <w:r w:rsidRPr="00661402">
        <w:rPr>
          <w:rFonts w:hint="eastAsia"/>
        </w:rPr>
        <w:t>)</w:t>
      </w:r>
      <w:r>
        <w:rPr>
          <w:rFonts w:ascii="宋体" w:hAnsi="宋体" w:hint="eastAsia"/>
          <w:szCs w:val="21"/>
        </w:rPr>
        <w:t>．</w:t>
      </w:r>
      <w:r w:rsidRPr="009F2EFA">
        <w:rPr>
          <w:rFonts w:ascii="宋体" w:hAnsi="宋体" w:hint="eastAsia"/>
          <w:szCs w:val="21"/>
        </w:rPr>
        <w:t>考查取绝对值后的级数.因</w:t>
      </w:r>
    </w:p>
    <w:p w:rsidR="00E551B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32"/>
        </w:rPr>
        <w:object w:dxaOrig="5520" w:dyaOrig="760">
          <v:shape id="_x0000_i1088" type="#_x0000_t75" style="width:275.9pt;height:38pt" o:ole="">
            <v:imagedata r:id="rId135" o:title=""/>
          </v:shape>
          <o:OLEObject Type="Embed" ProgID="Equation.DSMT4" ShapeID="_x0000_i1088" DrawAspect="Content" ObjectID="_1675180994" r:id="rId136"/>
        </w:object>
      </w:r>
    </w:p>
    <w:p w:rsidR="00E551BA" w:rsidRPr="009F2EFA" w:rsidRDefault="00E551BA" w:rsidP="00E551BA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又</w:t>
      </w:r>
      <w:r w:rsidR="004F6825" w:rsidRPr="004F6825">
        <w:rPr>
          <w:position w:val="-28"/>
        </w:rPr>
        <w:object w:dxaOrig="580" w:dyaOrig="680">
          <v:shape id="_x0000_i1089" type="#_x0000_t75" style="width:28.8pt;height:34pt" o:ole="">
            <v:imagedata r:id="rId137" o:title=""/>
          </v:shape>
          <o:OLEObject Type="Embed" ProgID="Equation.DSMT4" ShapeID="_x0000_i1089" DrawAspect="Content" ObjectID="_1675180995" r:id="rId138"/>
        </w:object>
      </w:r>
      <w:r>
        <w:rPr>
          <w:rFonts w:ascii="宋体" w:hAnsi="宋体" w:hint="eastAsia"/>
          <w:szCs w:val="21"/>
        </w:rPr>
        <w:t>和</w:t>
      </w:r>
      <w:r w:rsidR="004F6825" w:rsidRPr="004F6825">
        <w:rPr>
          <w:position w:val="-28"/>
        </w:rPr>
        <w:object w:dxaOrig="660" w:dyaOrig="680">
          <v:shape id="_x0000_i1090" type="#_x0000_t75" style="width:32.85pt;height:34pt" o:ole="">
            <v:imagedata r:id="rId139" o:title=""/>
          </v:shape>
          <o:OLEObject Type="Embed" ProgID="Equation.DSMT4" ShapeID="_x0000_i1090" DrawAspect="Content" ObjectID="_1675180996" r:id="rId140"/>
        </w:object>
      </w:r>
      <w:r>
        <w:rPr>
          <w:rFonts w:ascii="宋体" w:hAnsi="宋体" w:hint="eastAsia"/>
          <w:szCs w:val="21"/>
        </w:rPr>
        <w:t>都</w: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，故</w:t>
      </w:r>
      <w:r w:rsidRPr="009F2EFA">
        <w:rPr>
          <w:rFonts w:ascii="宋体" w:hAnsi="宋体" w:hint="eastAsia"/>
          <w:szCs w:val="21"/>
        </w:rPr>
        <w:t>原级数绝对收敛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(4) </w:t>
      </w:r>
      <w:r w:rsidR="00EC7951">
        <w:rPr>
          <w:rFonts w:hint="eastAsia"/>
        </w:rPr>
        <w:t>设</w:t>
      </w:r>
      <w:r w:rsidR="004F6825" w:rsidRPr="004F6825">
        <w:rPr>
          <w:position w:val="-32"/>
        </w:rPr>
        <w:object w:dxaOrig="3080" w:dyaOrig="700">
          <v:shape id="_x0000_i1091" type="#_x0000_t75" style="width:153.8pt;height:35.15pt" o:ole="">
            <v:imagedata r:id="rId141" o:title=""/>
          </v:shape>
          <o:OLEObject Type="Embed" ProgID="Equation.DSMT4" ShapeID="_x0000_i1091" DrawAspect="Content" ObjectID="_1675180997" r:id="rId14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1060" w:dyaOrig="320">
          <v:shape id="_x0000_i1092" type="#_x0000_t75" style="width:53pt;height:16.15pt" o:ole="">
            <v:imagedata r:id="rId143" o:title=""/>
          </v:shape>
          <o:OLEObject Type="Embed" ProgID="Equation.DSMT4" ShapeID="_x0000_i1092" DrawAspect="Content" ObjectID="_1675180998" r:id="rId14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则必有</w:t>
      </w:r>
      <w:r w:rsidRPr="0003165C">
        <w:rPr>
          <w:rFonts w:hint="eastAsia"/>
        </w:rPr>
        <w:t>(    )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E363D1">
        <w:rPr>
          <w:rFonts w:hint="eastAsia"/>
        </w:rPr>
        <w:t xml:space="preserve">(A) </w:t>
      </w:r>
      <w:r w:rsidR="004F6825" w:rsidRPr="004F6825">
        <w:rPr>
          <w:position w:val="-6"/>
        </w:rPr>
        <w:object w:dxaOrig="680" w:dyaOrig="279">
          <v:shape id="_x0000_i1093" type="#_x0000_t75" style="width:34pt;height:13.8pt" o:ole="">
            <v:imagedata r:id="rId145" o:title=""/>
          </v:shape>
          <o:OLEObject Type="Embed" ProgID="Equation.DSMT4" ShapeID="_x0000_i1093" DrawAspect="Content" ObjectID="_1675180999" r:id="rId146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</w:t>
      </w:r>
      <w:r w:rsidRPr="00E363D1">
        <w:rPr>
          <w:rFonts w:hint="eastAsia"/>
        </w:rPr>
        <w:t xml:space="preserve">(B) </w:t>
      </w:r>
      <w:r w:rsidR="004F6825" w:rsidRPr="004F6825">
        <w:rPr>
          <w:position w:val="-6"/>
        </w:rPr>
        <w:object w:dxaOrig="820" w:dyaOrig="279">
          <v:shape id="_x0000_i1094" type="#_x0000_t75" style="width:40.9pt;height:13.8pt" o:ole="">
            <v:imagedata r:id="rId147" o:title=""/>
          </v:shape>
          <o:OLEObject Type="Embed" ProgID="Equation.DSMT4" ShapeID="_x0000_i1094" DrawAspect="Content" ObjectID="_1675181000" r:id="rId148"/>
        </w:object>
      </w:r>
      <w:r>
        <w:rPr>
          <w:rFonts w:ascii="宋体" w:hAnsi="宋体" w:hint="eastAsia"/>
          <w:szCs w:val="21"/>
        </w:rPr>
        <w:t xml:space="preserve">．    </w:t>
      </w:r>
      <w:r w:rsidRPr="00E363D1">
        <w:rPr>
          <w:rFonts w:hint="eastAsia"/>
        </w:rPr>
        <w:t xml:space="preserve">(C) </w:t>
      </w:r>
      <w:r w:rsidR="004F6825" w:rsidRPr="004F6825">
        <w:rPr>
          <w:position w:val="-6"/>
        </w:rPr>
        <w:object w:dxaOrig="660" w:dyaOrig="279">
          <v:shape id="_x0000_i1095" type="#_x0000_t75" style="width:32.85pt;height:13.8pt" o:ole="">
            <v:imagedata r:id="rId149" o:title=""/>
          </v:shape>
          <o:OLEObject Type="Embed" ProgID="Equation.DSMT4" ShapeID="_x0000_i1095" DrawAspect="Content" ObjectID="_1675181001" r:id="rId150"/>
        </w:object>
      </w:r>
      <w:r>
        <w:rPr>
          <w:rFonts w:ascii="宋体" w:hAnsi="宋体" w:hint="eastAsia"/>
          <w:szCs w:val="21"/>
        </w:rPr>
        <w:t>．</w:t>
      </w:r>
      <w:r w:rsidRPr="00C417B4">
        <w:rPr>
          <w:rFonts w:ascii="宋体" w:hAnsi="宋体" w:hint="eastAsia"/>
          <w:szCs w:val="21"/>
        </w:rPr>
        <w:t xml:space="preserve">    </w:t>
      </w:r>
      <w:r w:rsidRPr="00E363D1">
        <w:rPr>
          <w:rFonts w:hint="eastAsia"/>
        </w:rPr>
        <w:t xml:space="preserve">(D) </w:t>
      </w:r>
      <w:r w:rsidR="004F6825" w:rsidRPr="004F6825">
        <w:rPr>
          <w:position w:val="-6"/>
        </w:rPr>
        <w:object w:dxaOrig="800" w:dyaOrig="279">
          <v:shape id="_x0000_i1096" type="#_x0000_t75" style="width:39.75pt;height:13.8pt" o:ole="">
            <v:imagedata r:id="rId151" o:title=""/>
          </v:shape>
          <o:OLEObject Type="Embed" ProgID="Equation.DSMT4" ShapeID="_x0000_i1096" DrawAspect="Content" ObjectID="_1675181002" r:id="rId152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(D)</w:t>
      </w:r>
      <w:r>
        <w:rPr>
          <w:rFonts w:ascii="宋体" w:hAnsi="宋体" w:hint="eastAsia"/>
          <w:szCs w:val="21"/>
        </w:rPr>
        <w:t>．这是</w:t>
      </w:r>
      <w:r w:rsidRPr="009F2EFA">
        <w:rPr>
          <w:rFonts w:ascii="宋体" w:hAnsi="宋体" w:hint="eastAsia"/>
          <w:szCs w:val="21"/>
        </w:rPr>
        <w:t>因为</w:t>
      </w:r>
    </w:p>
    <w:p w:rsidR="00E551BA" w:rsidRPr="009F2EF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46"/>
        </w:rPr>
        <w:object w:dxaOrig="6460" w:dyaOrig="1040">
          <v:shape id="_x0000_i1097" type="#_x0000_t75" style="width:323.15pt;height:51.85pt" o:ole="">
            <v:imagedata r:id="rId153" o:title=""/>
          </v:shape>
          <o:OLEObject Type="Embed" ProgID="Equation.DSMT4" ShapeID="_x0000_i1097" DrawAspect="Content" ObjectID="_1675181003" r:id="rId154"/>
        </w:object>
      </w:r>
    </w:p>
    <w:p w:rsidR="00E551BA" w:rsidRDefault="00E551BA" w:rsidP="00E551B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因此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原式左边</w:t>
      </w:r>
      <w:r w:rsidR="004F6825" w:rsidRPr="004F6825">
        <w:rPr>
          <w:position w:val="-24"/>
        </w:rPr>
        <w:object w:dxaOrig="2280" w:dyaOrig="620">
          <v:shape id="_x0000_i1098" type="#_x0000_t75" style="width:114.05pt;height:31.1pt" o:ole="">
            <v:imagedata r:id="rId155" o:title=""/>
          </v:shape>
          <o:OLEObject Type="Embed" ProgID="Equation.DSMT4" ShapeID="_x0000_i1098" DrawAspect="Content" ObjectID="_1675181004" r:id="rId156"/>
        </w:object>
      </w:r>
      <w:r w:rsidRPr="009F2EFA">
        <w:rPr>
          <w:rFonts w:ascii="宋体" w:hAnsi="宋体" w:hint="eastAsia"/>
          <w:szCs w:val="21"/>
        </w:rPr>
        <w:t>原式右边</w:t>
      </w:r>
      <w:r>
        <w:rPr>
          <w:rFonts w:ascii="宋体" w:hAnsi="宋体" w:hint="eastAsia"/>
          <w:szCs w:val="21"/>
        </w:rPr>
        <w:t>，从而</w:t>
      </w:r>
      <w:r w:rsidR="004F6825" w:rsidRPr="004F6825">
        <w:rPr>
          <w:position w:val="-6"/>
        </w:rPr>
        <w:object w:dxaOrig="800" w:dyaOrig="279">
          <v:shape id="_x0000_i1099" type="#_x0000_t75" style="width:39.75pt;height:13.8pt" o:ole="">
            <v:imagedata r:id="rId157" o:title=""/>
          </v:shape>
          <o:OLEObject Type="Embed" ProgID="Equation.DSMT4" ShapeID="_x0000_i1099" DrawAspect="Content" ObjectID="_1675181005" r:id="rId158"/>
        </w:objec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当</w:t>
      </w:r>
      <w:r w:rsidR="004F6825" w:rsidRPr="004F6825">
        <w:rPr>
          <w:position w:val="-8"/>
        </w:rPr>
        <w:object w:dxaOrig="1060" w:dyaOrig="300">
          <v:shape id="_x0000_i1100" type="#_x0000_t75" style="width:53pt;height:15pt" o:ole="">
            <v:imagedata r:id="rId159" o:title=""/>
          </v:shape>
          <o:OLEObject Type="Embed" ProgID="Equation.DSMT4" ShapeID="_x0000_i1100" DrawAspect="Content" ObjectID="_1675181006" r:id="rId160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极限为0；当</w:t>
      </w:r>
      <w:r w:rsidR="004F6825" w:rsidRPr="004F6825">
        <w:rPr>
          <w:position w:val="-8"/>
        </w:rPr>
        <w:object w:dxaOrig="1060" w:dyaOrig="300">
          <v:shape id="_x0000_i1101" type="#_x0000_t75" style="width:53pt;height:15pt" o:ole="">
            <v:imagedata r:id="rId161" o:title=""/>
          </v:shape>
          <o:OLEObject Type="Embed" ProgID="Equation.DSMT4" ShapeID="_x0000_i1101" DrawAspect="Content" ObjectID="_1675181007" r:id="rId162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极限为</w:t>
      </w:r>
      <w:r w:rsidR="004F6825" w:rsidRPr="00025957">
        <w:rPr>
          <w:position w:val="-4"/>
        </w:rPr>
        <w:object w:dxaOrig="240" w:dyaOrig="200">
          <v:shape id="_x0000_i1102" type="#_x0000_t75" style="width:12.1pt;height:9.8pt" o:ole="">
            <v:imagedata r:id="rId163" o:title=""/>
          </v:shape>
          <o:OLEObject Type="Embed" ProgID="Equation.DSMT4" ShapeID="_x0000_i1102" DrawAspect="Content" ObjectID="_1675181008" r:id="rId164"/>
        </w:object>
      </w:r>
      <w:r>
        <w:rPr>
          <w:rFonts w:ascii="宋体" w:hAnsi="宋体" w:hint="eastAsia"/>
          <w:szCs w:val="21"/>
        </w:rPr>
        <w:t>；</w:t>
      </w:r>
      <w:r w:rsidRPr="009F2EFA">
        <w:rPr>
          <w:rFonts w:ascii="宋体" w:hAnsi="宋体" w:hint="eastAsia"/>
          <w:szCs w:val="21"/>
        </w:rPr>
        <w:t>均与题设矛盾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ind w:leftChars="200" w:left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此题也可以用洛必达法则计算．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0D2A6E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(5) </w:t>
      </w:r>
      <w:r w:rsidRPr="00C417B4">
        <w:rPr>
          <w:rFonts w:ascii="宋体" w:hAnsi="宋体" w:hint="eastAsia"/>
          <w:szCs w:val="21"/>
        </w:rPr>
        <w:t>已知向量组</w:t>
      </w:r>
      <w:r w:rsidR="004F6825" w:rsidRPr="004F6825">
        <w:rPr>
          <w:position w:val="-12"/>
        </w:rPr>
        <w:object w:dxaOrig="300" w:dyaOrig="360">
          <v:shape id="_x0000_i1103" type="#_x0000_t75" style="width:15pt;height:17.85pt" o:ole="">
            <v:imagedata r:id="rId165" o:title=""/>
          </v:shape>
          <o:OLEObject Type="Embed" ProgID="Equation.DSMT4" ShapeID="_x0000_i1103" DrawAspect="Content" ObjectID="_1675181009" r:id="rId166"/>
        </w:object>
      </w:r>
      <w:r>
        <w:rPr>
          <w:rFonts w:ascii="宋体" w:hAnsi="宋体" w:hint="eastAsia"/>
          <w:szCs w:val="21"/>
        </w:rPr>
        <w:t xml:space="preserve">, </w:t>
      </w:r>
      <w:r w:rsidR="004F6825" w:rsidRPr="004F6825">
        <w:rPr>
          <w:position w:val="-12"/>
        </w:rPr>
        <w:object w:dxaOrig="300" w:dyaOrig="360">
          <v:shape id="_x0000_i1104" type="#_x0000_t75" style="width:15pt;height:17.85pt" o:ole="">
            <v:imagedata r:id="rId167" o:title=""/>
          </v:shape>
          <o:OLEObject Type="Embed" ProgID="Equation.DSMT4" ShapeID="_x0000_i1104" DrawAspect="Content" ObjectID="_1675181010" r:id="rId168"/>
        </w:object>
      </w:r>
      <w:r>
        <w:rPr>
          <w:rFonts w:ascii="宋体" w:hAnsi="宋体" w:hint="eastAsia"/>
          <w:szCs w:val="21"/>
        </w:rPr>
        <w:t xml:space="preserve">, </w:t>
      </w:r>
      <w:r w:rsidR="004F6825" w:rsidRPr="004F6825">
        <w:rPr>
          <w:position w:val="-12"/>
        </w:rPr>
        <w:object w:dxaOrig="300" w:dyaOrig="360">
          <v:shape id="_x0000_i1105" type="#_x0000_t75" style="width:15pt;height:17.85pt" o:ole="">
            <v:imagedata r:id="rId169" o:title=""/>
          </v:shape>
          <o:OLEObject Type="Embed" ProgID="Equation.DSMT4" ShapeID="_x0000_i1105" DrawAspect="Content" ObjectID="_1675181011" r:id="rId170"/>
        </w:object>
      </w:r>
      <w:r>
        <w:rPr>
          <w:rFonts w:ascii="宋体" w:hAnsi="宋体" w:hint="eastAsia"/>
          <w:szCs w:val="21"/>
        </w:rPr>
        <w:t xml:space="preserve">, </w:t>
      </w:r>
      <w:r w:rsidR="004F6825" w:rsidRPr="004F6825">
        <w:rPr>
          <w:position w:val="-12"/>
        </w:rPr>
        <w:object w:dxaOrig="300" w:dyaOrig="360">
          <v:shape id="_x0000_i1106" type="#_x0000_t75" style="width:15pt;height:17.85pt" o:ole="">
            <v:imagedata r:id="rId171" o:title=""/>
          </v:shape>
          <o:OLEObject Type="Embed" ProgID="Equation.DSMT4" ShapeID="_x0000_i1106" DrawAspect="Content" ObjectID="_1675181012" r:id="rId172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，</w:t>
      </w:r>
      <w:r w:rsidRPr="00C417B4">
        <w:rPr>
          <w:rFonts w:ascii="宋体" w:hAnsi="宋体" w:hint="eastAsia"/>
          <w:szCs w:val="21"/>
        </w:rPr>
        <w:t>则向量组</w:t>
      </w:r>
      <w:r w:rsidRPr="0003165C">
        <w:rPr>
          <w:rFonts w:hint="eastAsia"/>
        </w:rPr>
        <w:t>(    )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(A) </w:t>
      </w:r>
      <w:r w:rsidR="004F6825" w:rsidRPr="004F6825">
        <w:rPr>
          <w:position w:val="-12"/>
        </w:rPr>
        <w:object w:dxaOrig="740" w:dyaOrig="360">
          <v:shape id="_x0000_i1107" type="#_x0000_t75" style="width:36.85pt;height:17.85pt" o:ole="">
            <v:imagedata r:id="rId173" o:title=""/>
          </v:shape>
          <o:OLEObject Type="Embed" ProgID="Equation.DSMT4" ShapeID="_x0000_i1107" DrawAspect="Content" ObjectID="_1675181013" r:id="rId174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108" type="#_x0000_t75" style="width:36.85pt;height:17.85pt" o:ole="">
            <v:imagedata r:id="rId175" o:title=""/>
          </v:shape>
          <o:OLEObject Type="Embed" ProgID="Equation.DSMT4" ShapeID="_x0000_i1108" DrawAspect="Content" ObjectID="_1675181014" r:id="rId176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109" type="#_x0000_t75" style="width:38pt;height:17.85pt" o:ole="">
            <v:imagedata r:id="rId177" o:title=""/>
          </v:shape>
          <o:OLEObject Type="Embed" ProgID="Equation.DSMT4" ShapeID="_x0000_i1109" DrawAspect="Content" ObjectID="_1675181015" r:id="rId178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110" type="#_x0000_t75" style="width:38pt;height:17.85pt" o:ole="">
            <v:imagedata r:id="rId179" o:title=""/>
          </v:shape>
          <o:OLEObject Type="Embed" ProgID="Equation.DSMT4" ShapeID="_x0000_i1110" DrawAspect="Content" ObjectID="_1675181016" r:id="rId180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tabs>
          <w:tab w:val="left" w:pos="360"/>
        </w:tabs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(B) </w:t>
      </w:r>
      <w:r w:rsidR="004F6825" w:rsidRPr="004F6825">
        <w:rPr>
          <w:position w:val="-12"/>
        </w:rPr>
        <w:object w:dxaOrig="740" w:dyaOrig="360">
          <v:shape id="_x0000_i1111" type="#_x0000_t75" style="width:36.85pt;height:17.85pt" o:ole="">
            <v:imagedata r:id="rId181" o:title=""/>
          </v:shape>
          <o:OLEObject Type="Embed" ProgID="Equation.DSMT4" ShapeID="_x0000_i1111" DrawAspect="Content" ObjectID="_1675181017" r:id="rId182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112" type="#_x0000_t75" style="width:36.85pt;height:17.85pt" o:ole="">
            <v:imagedata r:id="rId183" o:title=""/>
          </v:shape>
          <o:OLEObject Type="Embed" ProgID="Equation.DSMT4" ShapeID="_x0000_i1112" DrawAspect="Content" ObjectID="_1675181018" r:id="rId184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113" type="#_x0000_t75" style="width:36.85pt;height:17.85pt" o:ole="">
            <v:imagedata r:id="rId185" o:title=""/>
          </v:shape>
          <o:OLEObject Type="Embed" ProgID="Equation.DSMT4" ShapeID="_x0000_i1113" DrawAspect="Content" ObjectID="_1675181019" r:id="rId186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114" type="#_x0000_t75" style="width:38pt;height:17.85pt" o:ole="">
            <v:imagedata r:id="rId187" o:title=""/>
          </v:shape>
          <o:OLEObject Type="Embed" ProgID="Equation.DSMT4" ShapeID="_x0000_i1114" DrawAspect="Content" ObjectID="_1675181020" r:id="rId188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Pr="00C417B4" w:rsidRDefault="00E551BA" w:rsidP="00E551BA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(C) </w:t>
      </w:r>
      <w:r w:rsidR="004F6825" w:rsidRPr="004F6825">
        <w:rPr>
          <w:position w:val="-12"/>
        </w:rPr>
        <w:object w:dxaOrig="740" w:dyaOrig="360">
          <v:shape id="_x0000_i1115" type="#_x0000_t75" style="width:36.85pt;height:17.85pt" o:ole="">
            <v:imagedata r:id="rId189" o:title=""/>
          </v:shape>
          <o:OLEObject Type="Embed" ProgID="Equation.DSMT4" ShapeID="_x0000_i1115" DrawAspect="Content" ObjectID="_1675181021" r:id="rId190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116" type="#_x0000_t75" style="width:36.85pt;height:17.85pt" o:ole="">
            <v:imagedata r:id="rId191" o:title=""/>
          </v:shape>
          <o:OLEObject Type="Embed" ProgID="Equation.DSMT4" ShapeID="_x0000_i1116" DrawAspect="Content" ObjectID="_1675181022" r:id="rId192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117" type="#_x0000_t75" style="width:38pt;height:17.85pt" o:ole="">
            <v:imagedata r:id="rId193" o:title=""/>
          </v:shape>
          <o:OLEObject Type="Embed" ProgID="Equation.DSMT4" ShapeID="_x0000_i1117" DrawAspect="Content" ObjectID="_1675181023" r:id="rId194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118" type="#_x0000_t75" style="width:38pt;height:17.85pt" o:ole="">
            <v:imagedata r:id="rId195" o:title=""/>
          </v:shape>
          <o:OLEObject Type="Embed" ProgID="Equation.DSMT4" ShapeID="_x0000_i1118" DrawAspect="Content" ObjectID="_1675181024" r:id="rId196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ind w:firstLineChars="200" w:firstLine="480"/>
        <w:rPr>
          <w:rFonts w:ascii="宋体" w:hAnsi="宋体"/>
          <w:szCs w:val="21"/>
        </w:rPr>
      </w:pPr>
      <w:r w:rsidRPr="00661402">
        <w:rPr>
          <w:rFonts w:hint="eastAsia"/>
        </w:rPr>
        <w:t xml:space="preserve">(D) </w:t>
      </w:r>
      <w:r w:rsidR="004F6825" w:rsidRPr="004F6825">
        <w:rPr>
          <w:position w:val="-12"/>
        </w:rPr>
        <w:object w:dxaOrig="740" w:dyaOrig="360">
          <v:shape id="_x0000_i1119" type="#_x0000_t75" style="width:36.85pt;height:17.85pt" o:ole="">
            <v:imagedata r:id="rId197" o:title=""/>
          </v:shape>
          <o:OLEObject Type="Embed" ProgID="Equation.DSMT4" ShapeID="_x0000_i1119" DrawAspect="Content" ObjectID="_1675181025" r:id="rId198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120" type="#_x0000_t75" style="width:36.85pt;height:17.85pt" o:ole="">
            <v:imagedata r:id="rId199" o:title=""/>
          </v:shape>
          <o:OLEObject Type="Embed" ProgID="Equation.DSMT4" ShapeID="_x0000_i1120" DrawAspect="Content" ObjectID="_1675181026" r:id="rId200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40" w:dyaOrig="360">
          <v:shape id="_x0000_i1121" type="#_x0000_t75" style="width:36.85pt;height:17.85pt" o:ole="">
            <v:imagedata r:id="rId201" o:title=""/>
          </v:shape>
          <o:OLEObject Type="Embed" ProgID="Equation.DSMT4" ShapeID="_x0000_i1121" DrawAspect="Content" ObjectID="_1675181027" r:id="rId202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12"/>
        </w:rPr>
        <w:object w:dxaOrig="760" w:dyaOrig="360">
          <v:shape id="_x0000_i1122" type="#_x0000_t75" style="width:38pt;height:17.85pt" o:ole="">
            <v:imagedata r:id="rId203" o:title=""/>
          </v:shape>
          <o:OLEObject Type="Embed" ProgID="Equation.DSMT4" ShapeID="_x0000_i1122" DrawAspect="Content" ObjectID="_1675181028" r:id="rId204"/>
        </w:object>
      </w:r>
      <w:r w:rsidRPr="00C417B4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应选</w:t>
      </w:r>
      <w:r w:rsidRPr="00661402">
        <w:rPr>
          <w:rFonts w:hint="eastAsia"/>
        </w:rPr>
        <w:t>(</w:t>
      </w:r>
      <w:r>
        <w:rPr>
          <w:rFonts w:hint="eastAsia"/>
        </w:rPr>
        <w:t>C</w:t>
      </w:r>
      <w:r w:rsidRPr="00661402">
        <w:rPr>
          <w:rFonts w:hint="eastAsia"/>
        </w:rPr>
        <w:t>)</w:t>
      </w:r>
      <w:r>
        <w:rPr>
          <w:rFonts w:ascii="宋体" w:hAnsi="宋体" w:hint="eastAsia"/>
          <w:szCs w:val="21"/>
        </w:rPr>
        <w:t>．事实上，由</w:t>
      </w:r>
      <w:r w:rsidR="004F6825" w:rsidRPr="004F6825">
        <w:rPr>
          <w:position w:val="-6"/>
        </w:rPr>
        <w:object w:dxaOrig="240" w:dyaOrig="220">
          <v:shape id="_x0000_i1123" type="#_x0000_t75" style="width:12.1pt;height:10.95pt" o:ole="">
            <v:imagedata r:id="rId205" o:title=""/>
          </v:shape>
          <o:OLEObject Type="Embed" ProgID="Equation.DSMT4" ShapeID="_x0000_i1123" DrawAspect="Content" ObjectID="_1675181029" r:id="rId206"/>
        </w:object>
      </w:r>
      <w:r>
        <w:rPr>
          <w:rFonts w:ascii="宋体" w:hAnsi="宋体" w:hint="eastAsia"/>
          <w:szCs w:val="21"/>
        </w:rPr>
        <w:t>的系数构成的行列式，即</w:t>
      </w:r>
    </w:p>
    <w:p w:rsidR="00E551B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66"/>
        </w:rPr>
        <w:object w:dxaOrig="2160" w:dyaOrig="1440">
          <v:shape id="_x0000_i1124" type="#_x0000_t75" style="width:108.3pt;height:1in" o:ole="">
            <v:imagedata r:id="rId207" o:title=""/>
          </v:shape>
          <o:OLEObject Type="Embed" ProgID="Equation.DSMT4" ShapeID="_x0000_i1124" DrawAspect="Content" ObjectID="_1675181030" r:id="rId208"/>
        </w:object>
      </w:r>
    </w:p>
    <w:p w:rsidR="00E551BA" w:rsidRDefault="00E551BA" w:rsidP="00E551BA">
      <w:pPr>
        <w:ind w:firstLineChars="200" w:firstLine="48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因为</w:t>
      </w:r>
      <w:r w:rsidRPr="009F2EFA">
        <w:rPr>
          <w:rFonts w:ascii="宋体" w:hAnsi="宋体" w:hint="eastAsia"/>
          <w:szCs w:val="21"/>
        </w:rPr>
        <w:t>行列式不为0</w:t>
      </w:r>
      <w:r>
        <w:rPr>
          <w:rFonts w:ascii="宋体" w:hAnsi="宋体" w:hint="eastAsia"/>
          <w:szCs w:val="21"/>
        </w:rPr>
        <w:t>,所以</w:t>
      </w:r>
      <w:r w:rsidRPr="00A33094">
        <w:rPr>
          <w:rFonts w:hint="eastAsia"/>
        </w:rPr>
        <w:t>(C)</w:t>
      </w:r>
      <w:r>
        <w:rPr>
          <w:rFonts w:hint="eastAsia"/>
        </w:rPr>
        <w:t>中向量组</w:t>
      </w:r>
      <w:r w:rsidRPr="009F2EFA">
        <w:rPr>
          <w:rFonts w:ascii="宋体" w:hAnsi="宋体" w:hint="eastAsia"/>
          <w:szCs w:val="21"/>
        </w:rPr>
        <w:t>线性无关</w:t>
      </w:r>
      <w:r>
        <w:rPr>
          <w:rFonts w:ascii="宋体" w:hAnsi="宋体" w:hint="eastAsia"/>
          <w:szCs w:val="21"/>
        </w:rPr>
        <w:t>．</w:t>
      </w:r>
    </w:p>
    <w:p w:rsidR="00E551BA" w:rsidRPr="009F2EFA" w:rsidRDefault="00E551BA" w:rsidP="00E551BA">
      <w:pPr>
        <w:ind w:leftChars="200" w:left="480"/>
        <w:rPr>
          <w:rFonts w:ascii="宋体" w:hAnsi="宋体"/>
          <w:color w:val="FF6600"/>
          <w:szCs w:val="21"/>
        </w:rPr>
      </w:pPr>
      <w:r w:rsidRPr="00A33094">
        <w:rPr>
          <w:rFonts w:hint="eastAsia"/>
        </w:rPr>
        <w:t>(A)</w:t>
      </w:r>
      <w:r>
        <w:rPr>
          <w:rFonts w:ascii="宋体" w:hAnsi="宋体" w:hint="eastAsia"/>
          <w:szCs w:val="21"/>
        </w:rPr>
        <w:t>：由于</w:t>
      </w:r>
      <w:r w:rsidR="004F6825" w:rsidRPr="004F6825">
        <w:rPr>
          <w:position w:val="-14"/>
        </w:rPr>
        <w:object w:dxaOrig="4580" w:dyaOrig="400">
          <v:shape id="_x0000_i1125" type="#_x0000_t75" style="width:229.25pt;height:20.15pt" o:ole="">
            <v:imagedata r:id="rId209" o:title=""/>
          </v:shape>
          <o:OLEObject Type="Embed" ProgID="Equation.DSMT4" ShapeID="_x0000_i1125" DrawAspect="Content" ObjectID="_1675181031" r:id="rId210"/>
        </w:object>
      </w:r>
      <w:r>
        <w:rPr>
          <w:rFonts w:ascii="宋体" w:hAnsi="宋体" w:hint="eastAsia"/>
          <w:szCs w:val="21"/>
        </w:rPr>
        <w:t>，所以</w:t>
      </w:r>
      <w:r w:rsidRPr="00A33094">
        <w:rPr>
          <w:rFonts w:hint="eastAsia"/>
        </w:rPr>
        <w:t>(A)</w:t>
      </w:r>
      <w:r w:rsidRPr="009F2EFA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．</w:t>
      </w:r>
    </w:p>
    <w:p w:rsidR="00E551BA" w:rsidRPr="0084573C" w:rsidRDefault="00E551BA" w:rsidP="00E551BA">
      <w:pPr>
        <w:ind w:leftChars="200" w:left="480"/>
        <w:rPr>
          <w:rFonts w:ascii="宋体" w:hAnsi="宋体"/>
          <w:szCs w:val="21"/>
        </w:rPr>
      </w:pPr>
      <w:r w:rsidRPr="00A33094">
        <w:rPr>
          <w:rFonts w:hint="eastAsia"/>
        </w:rPr>
        <w:t>(B)</w:t>
      </w:r>
      <w:r>
        <w:rPr>
          <w:rFonts w:ascii="宋体" w:hAnsi="宋体" w:hint="eastAsia"/>
          <w:szCs w:val="21"/>
        </w:rPr>
        <w:t>：由于</w:t>
      </w:r>
      <w:r w:rsidR="004F6825" w:rsidRPr="004F6825">
        <w:rPr>
          <w:position w:val="-14"/>
        </w:rPr>
        <w:object w:dxaOrig="4560" w:dyaOrig="400">
          <v:shape id="_x0000_i1126" type="#_x0000_t75" style="width:228.1pt;height:20.15pt" o:ole="">
            <v:imagedata r:id="rId211" o:title=""/>
          </v:shape>
          <o:OLEObject Type="Embed" ProgID="Equation.DSMT4" ShapeID="_x0000_i1126" DrawAspect="Content" ObjectID="_1675181032" r:id="rId212"/>
        </w:object>
      </w:r>
      <w:r>
        <w:rPr>
          <w:rFonts w:ascii="宋体" w:hAnsi="宋体" w:hint="eastAsia"/>
          <w:szCs w:val="21"/>
        </w:rPr>
        <w:t>，所以</w:t>
      </w:r>
      <w:r w:rsidRPr="00A33094">
        <w:rPr>
          <w:rFonts w:hint="eastAsia"/>
        </w:rPr>
        <w:t>(B)</w:t>
      </w:r>
      <w:r w:rsidRPr="009F2EFA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．</w:t>
      </w:r>
    </w:p>
    <w:p w:rsidR="00E551BA" w:rsidRDefault="00E551BA" w:rsidP="00E551BA">
      <w:pPr>
        <w:ind w:leftChars="200" w:left="480"/>
        <w:rPr>
          <w:rFonts w:ascii="宋体" w:hAnsi="宋体"/>
          <w:szCs w:val="21"/>
        </w:rPr>
      </w:pPr>
      <w:r w:rsidRPr="00A33094">
        <w:rPr>
          <w:rFonts w:hint="eastAsia"/>
        </w:rPr>
        <w:t>(D)</w:t>
      </w:r>
      <w:r>
        <w:rPr>
          <w:rFonts w:hint="eastAsia"/>
        </w:rPr>
        <w:t>：</w:t>
      </w:r>
      <w:r>
        <w:rPr>
          <w:rFonts w:ascii="宋体" w:hAnsi="宋体" w:hint="eastAsia"/>
          <w:szCs w:val="21"/>
        </w:rPr>
        <w:t>由于</w:t>
      </w:r>
      <w:r w:rsidR="004F6825" w:rsidRPr="004F6825">
        <w:rPr>
          <w:position w:val="-12"/>
        </w:rPr>
        <w:object w:dxaOrig="4500" w:dyaOrig="360">
          <v:shape id="_x0000_i1127" type="#_x0000_t75" style="width:225.2pt;height:17.85pt" o:ole="">
            <v:imagedata r:id="rId213" o:title=""/>
          </v:shape>
          <o:OLEObject Type="Embed" ProgID="Equation.DSMT4" ShapeID="_x0000_i1127" DrawAspect="Content" ObjectID="_1675181033" r:id="rId214"/>
        </w:object>
      </w:r>
      <w:r>
        <w:rPr>
          <w:rFonts w:ascii="宋体" w:hAnsi="宋体" w:hint="eastAsia"/>
          <w:szCs w:val="21"/>
        </w:rPr>
        <w:t>，所以</w:t>
      </w:r>
      <w:r w:rsidRPr="00A33094">
        <w:rPr>
          <w:rFonts w:hint="eastAsia"/>
        </w:rPr>
        <w:t>(D)</w:t>
      </w:r>
      <w:r w:rsidRPr="009F2EFA">
        <w:rPr>
          <w:rFonts w:ascii="宋体" w:hAnsi="宋体" w:hint="eastAsia"/>
          <w:szCs w:val="21"/>
        </w:rPr>
        <w:t>线性相关</w:t>
      </w:r>
      <w:r>
        <w:rPr>
          <w:rFonts w:ascii="宋体" w:hAnsi="宋体" w:hint="eastAsia"/>
          <w:szCs w:val="21"/>
        </w:rPr>
        <w:t>．</w:t>
      </w:r>
    </w:p>
    <w:p w:rsidR="00E551BA" w:rsidRPr="000D2A6E" w:rsidRDefault="00E551BA" w:rsidP="00E551BA">
      <w:pPr>
        <w:rPr>
          <w:rFonts w:ascii="宋体" w:hAnsi="宋体"/>
          <w:b/>
          <w:szCs w:val="21"/>
        </w:rPr>
      </w:pPr>
    </w:p>
    <w:p w:rsidR="00E551BA" w:rsidRDefault="00E551BA" w:rsidP="00E551BA">
      <w:pPr>
        <w:rPr>
          <w:rFonts w:ascii="宋体" w:hAnsi="宋体"/>
          <w:b/>
          <w:szCs w:val="21"/>
        </w:rPr>
      </w:pPr>
    </w:p>
    <w:p w:rsidR="00E551BA" w:rsidRPr="00C417B4" w:rsidRDefault="00E551BA" w:rsidP="00E551BA">
      <w:pPr>
        <w:pStyle w:val="1"/>
      </w:pPr>
      <w:r w:rsidRPr="00C417B4">
        <w:rPr>
          <w:rFonts w:hint="eastAsia"/>
        </w:rPr>
        <w:t>三、</w:t>
      </w:r>
      <w:r>
        <w:rPr>
          <w:rFonts w:hint="eastAsia"/>
        </w:rPr>
        <w:t>计算题（</w:t>
      </w:r>
      <w:r w:rsidRPr="00C417B4">
        <w:rPr>
          <w:rFonts w:hint="eastAsia"/>
        </w:rPr>
        <w:t>本题共3小题</w:t>
      </w:r>
      <w:r>
        <w:rPr>
          <w:rFonts w:hint="eastAsia"/>
        </w:rPr>
        <w:t>，</w:t>
      </w:r>
      <w:r w:rsidRPr="00C417B4">
        <w:rPr>
          <w:rFonts w:hint="eastAsia"/>
        </w:rPr>
        <w:t>每小题5分</w:t>
      </w:r>
      <w:r>
        <w:rPr>
          <w:rFonts w:hint="eastAsia"/>
        </w:rPr>
        <w:t>，</w:t>
      </w:r>
      <w:r w:rsidRPr="00C417B4">
        <w:rPr>
          <w:rFonts w:hint="eastAsia"/>
        </w:rPr>
        <w:t>满分15分</w:t>
      </w:r>
      <w:r>
        <w:rPr>
          <w:rFonts w:hint="eastAsia"/>
        </w:rPr>
        <w:t>）</w:t>
      </w:r>
      <w:r w:rsidRPr="00E551BA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三</w:t>
      </w:r>
      <w:r w:rsidRPr="00E551BA">
        <w:rPr>
          <w:rStyle w:val="ae"/>
          <w:rFonts w:hint="eastAsia"/>
          <w:b w:val="0"/>
        </w:rPr>
        <w:t>题】</w: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(1) </w:t>
      </w: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48"/>
        </w:rPr>
        <w:object w:dxaOrig="3140" w:dyaOrig="1080">
          <v:shape id="_x0000_i1128" type="#_x0000_t75" style="width:157.25pt;height:54.15pt" o:ole="">
            <v:imagedata r:id="rId215" o:title=""/>
          </v:shape>
          <o:OLEObject Type="Embed" ProgID="Equation.DSMT4" ShapeID="_x0000_i1128" DrawAspect="Content" ObjectID="_1675181034" r:id="rId216"/>
        </w:object>
      </w:r>
      <w:r w:rsidRPr="00C417B4">
        <w:rPr>
          <w:rFonts w:ascii="宋体" w:hAnsi="宋体" w:hint="eastAsia"/>
          <w:szCs w:val="21"/>
        </w:rPr>
        <w:t xml:space="preserve"> 求</w:t>
      </w:r>
      <w:r w:rsidR="004F6825" w:rsidRPr="004F6825">
        <w:rPr>
          <w:position w:val="-24"/>
        </w:rPr>
        <w:object w:dxaOrig="360" w:dyaOrig="620">
          <v:shape id="_x0000_i1129" type="#_x0000_t75" style="width:17.85pt;height:31.1pt" o:ole="">
            <v:imagedata r:id="rId217" o:title=""/>
          </v:shape>
          <o:OLEObject Type="Embed" ProgID="Equation.DSMT4" ShapeID="_x0000_i1129" DrawAspect="Content" ObjectID="_1675181035" r:id="rId218"/>
        </w:object>
      </w:r>
      <w:r w:rsidRPr="00C417B4">
        <w:rPr>
          <w:rFonts w:ascii="宋体" w:hAnsi="宋体" w:hint="eastAsia"/>
          <w:szCs w:val="21"/>
        </w:rPr>
        <w:t>、</w:t>
      </w:r>
      <w:r w:rsidR="004F6825" w:rsidRPr="004F6825">
        <w:rPr>
          <w:position w:val="-24"/>
        </w:rPr>
        <w:object w:dxaOrig="480" w:dyaOrig="660">
          <v:shape id="_x0000_i1130" type="#_x0000_t75" style="width:24.2pt;height:32.85pt" o:ole="">
            <v:imagedata r:id="rId219" o:title=""/>
          </v:shape>
          <o:OLEObject Type="Embed" ProgID="Equation.DSMT4" ShapeID="_x0000_i1130" DrawAspect="Content" ObjectID="_1675181036" r:id="rId220"/>
        </w:object>
      </w:r>
      <w:r w:rsidRPr="00C417B4">
        <w:rPr>
          <w:rFonts w:ascii="宋体" w:hAnsi="宋体" w:hint="eastAsia"/>
          <w:szCs w:val="21"/>
        </w:rPr>
        <w:t>在</w:t>
      </w:r>
      <w:r w:rsidR="004F6825" w:rsidRPr="004F6825">
        <w:rPr>
          <w:position w:val="-26"/>
        </w:rPr>
        <w:object w:dxaOrig="760" w:dyaOrig="700">
          <v:shape id="_x0000_i1131" type="#_x0000_t75" style="width:38pt;height:35.15pt" o:ole="">
            <v:imagedata r:id="rId221" o:title=""/>
          </v:shape>
          <o:OLEObject Type="Embed" ProgID="Equation.DSMT4" ShapeID="_x0000_i1131" DrawAspect="Content" ObjectID="_1675181037" r:id="rId222"/>
        </w:object>
      </w:r>
      <w:r w:rsidRPr="00C417B4">
        <w:rPr>
          <w:rFonts w:ascii="宋体" w:hAnsi="宋体" w:hint="eastAsia"/>
          <w:szCs w:val="21"/>
        </w:rPr>
        <w:t>的值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由参数方程的导数公式可得</w:t>
      </w:r>
    </w:p>
    <w:p w:rsidR="00E551BA" w:rsidRPr="009F2EFA" w:rsidRDefault="004F6825" w:rsidP="00E551BA">
      <w:pPr>
        <w:ind w:leftChars="200" w:left="480"/>
        <w:jc w:val="center"/>
        <w:rPr>
          <w:rFonts w:ascii="宋体" w:hAnsi="宋体"/>
          <w:szCs w:val="21"/>
        </w:rPr>
      </w:pPr>
      <w:r w:rsidRPr="004F6825">
        <w:rPr>
          <w:position w:val="-30"/>
        </w:rPr>
        <w:object w:dxaOrig="4020" w:dyaOrig="720">
          <v:shape id="_x0000_i1132" type="#_x0000_t75" style="width:201pt;height:36.3pt" o:ole="">
            <v:imagedata r:id="rId223" o:title=""/>
          </v:shape>
          <o:OLEObject Type="Embed" ProgID="Equation.DSMT4" ShapeID="_x0000_i1132" DrawAspect="Content" ObjectID="_1675181038" r:id="rId224"/>
        </w:object>
      </w:r>
    </w:p>
    <w:p w:rsidR="00E551BA" w:rsidRPr="009F2EFA" w:rsidRDefault="00E551BA" w:rsidP="00E551B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lastRenderedPageBreak/>
        <w:t>代入参数值</w:t>
      </w:r>
      <w:r w:rsidR="004F6825" w:rsidRPr="004F6825">
        <w:rPr>
          <w:position w:val="-26"/>
        </w:rPr>
        <w:object w:dxaOrig="760" w:dyaOrig="700">
          <v:shape id="_x0000_i1133" type="#_x0000_t75" style="width:38pt;height:35.15pt" o:ole="">
            <v:imagedata r:id="rId225" o:title=""/>
          </v:shape>
          <o:OLEObject Type="Embed" ProgID="Equation.DSMT4" ShapeID="_x0000_i1133" DrawAspect="Content" ObjectID="_1675181039" r:id="rId226"/>
        </w:object>
      </w:r>
      <w:r>
        <w:rPr>
          <w:rFonts w:ascii="宋体" w:hAnsi="宋体" w:hint="eastAsia"/>
          <w:szCs w:val="21"/>
        </w:rPr>
        <w:t>得到</w:t>
      </w:r>
    </w:p>
    <w:p w:rsidR="00E551BA" w:rsidRDefault="004F6825" w:rsidP="00E551BA">
      <w:pPr>
        <w:ind w:leftChars="200" w:left="480"/>
        <w:jc w:val="center"/>
        <w:rPr>
          <w:rFonts w:ascii="宋体" w:hAnsi="宋体"/>
          <w:szCs w:val="21"/>
        </w:rPr>
      </w:pPr>
      <w:r w:rsidRPr="004F6825">
        <w:rPr>
          <w:position w:val="-28"/>
        </w:rPr>
        <w:object w:dxaOrig="3500" w:dyaOrig="720">
          <v:shape id="_x0000_i1134" type="#_x0000_t75" style="width:175.1pt;height:36.3pt" o:ole="">
            <v:imagedata r:id="rId227" o:title=""/>
          </v:shape>
          <o:OLEObject Type="Embed" ProgID="Equation.DSMT4" ShapeID="_x0000_i1134" DrawAspect="Content" ObjectID="_1675181040" r:id="rId228"/>
        </w:objec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Pr="00C417B4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(2) </w:t>
      </w:r>
      <w:r w:rsidRPr="00C417B4">
        <w:rPr>
          <w:rFonts w:ascii="宋体" w:hAnsi="宋体" w:hint="eastAsia"/>
          <w:szCs w:val="21"/>
        </w:rPr>
        <w:t>将函数</w:t>
      </w:r>
      <w:r w:rsidR="004F6825" w:rsidRPr="004F6825">
        <w:rPr>
          <w:position w:val="-24"/>
        </w:rPr>
        <w:object w:dxaOrig="3200" w:dyaOrig="620">
          <v:shape id="_x0000_i1135" type="#_x0000_t75" style="width:160.15pt;height:31.1pt" o:ole="">
            <v:imagedata r:id="rId229" o:title=""/>
          </v:shape>
          <o:OLEObject Type="Embed" ProgID="Equation.DSMT4" ShapeID="_x0000_i1135" DrawAspect="Content" ObjectID="_1675181041" r:id="rId230"/>
        </w:object>
      </w:r>
      <w:r w:rsidRPr="00C417B4">
        <w:rPr>
          <w:rFonts w:ascii="宋体" w:hAnsi="宋体" w:hint="eastAsia"/>
          <w:szCs w:val="21"/>
        </w:rPr>
        <w:t>展开成</w:t>
      </w:r>
      <w:r w:rsidR="004F6825" w:rsidRPr="00025957">
        <w:rPr>
          <w:position w:val="-4"/>
        </w:rPr>
        <w:object w:dxaOrig="200" w:dyaOrig="200">
          <v:shape id="_x0000_i1136" type="#_x0000_t75" style="width:9.8pt;height:9.8pt" o:ole="">
            <v:imagedata r:id="rId231" o:title=""/>
          </v:shape>
          <o:OLEObject Type="Embed" ProgID="Equation.DSMT4" ShapeID="_x0000_i1136" DrawAspect="Content" ObjectID="_1675181042" r:id="rId232"/>
        </w:object>
      </w:r>
      <w:r w:rsidRPr="00C417B4">
        <w:rPr>
          <w:rFonts w:ascii="宋体" w:hAnsi="宋体" w:hint="eastAsia"/>
          <w:szCs w:val="21"/>
        </w:rPr>
        <w:t>的幂级数</w: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="004F6825" w:rsidRPr="004F6825">
        <w:rPr>
          <w:position w:val="-24"/>
        </w:rPr>
        <w:object w:dxaOrig="4540" w:dyaOrig="620">
          <v:shape id="_x0000_i1137" type="#_x0000_t75" style="width:226.95pt;height:31.1pt" o:ole="">
            <v:imagedata r:id="rId233" o:title=""/>
          </v:shape>
          <o:OLEObject Type="Embed" ProgID="Equation.DSMT4" ShapeID="_x0000_i1137" DrawAspect="Content" ObjectID="_1675181043" r:id="rId234"/>
        </w:object>
      </w:r>
      <w:r>
        <w:rPr>
          <w:rFonts w:ascii="宋体" w:hAnsi="宋体" w:hint="eastAsia"/>
          <w:szCs w:val="21"/>
        </w:rPr>
        <w:t>.求导</w:t>
      </w:r>
      <w:r w:rsidRPr="009F2EFA">
        <w:rPr>
          <w:rFonts w:ascii="宋体" w:hAnsi="宋体" w:hint="eastAsia"/>
          <w:szCs w:val="21"/>
        </w:rPr>
        <w:t>得</w:t>
      </w:r>
    </w:p>
    <w:p w:rsidR="00E551BA" w:rsidRPr="009F2EF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60"/>
        </w:rPr>
        <w:object w:dxaOrig="5980" w:dyaOrig="1320">
          <v:shape id="_x0000_i1138" type="#_x0000_t75" style="width:298.95pt;height:66.25pt" o:ole="">
            <v:imagedata r:id="rId235" o:title=""/>
          </v:shape>
          <o:OLEObject Type="Embed" ProgID="Equation.DSMT4" ShapeID="_x0000_i1138" DrawAspect="Content" ObjectID="_1675181044" r:id="rId236"/>
        </w:object>
      </w:r>
    </w:p>
    <w:p w:rsidR="00E551BA" w:rsidRPr="009F2EFA" w:rsidRDefault="00E551BA" w:rsidP="00E551B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由牛顿-莱布尼茨公式得</w:t>
      </w:r>
    </w:p>
    <w:p w:rsidR="00E551BA" w:rsidRPr="009F2EFA" w:rsidRDefault="004F6825" w:rsidP="00E551BA">
      <w:pPr>
        <w:jc w:val="center"/>
        <w:rPr>
          <w:rFonts w:ascii="宋体" w:hAnsi="宋体"/>
          <w:szCs w:val="21"/>
        </w:rPr>
      </w:pPr>
      <w:r w:rsidRPr="004F6825">
        <w:rPr>
          <w:position w:val="-28"/>
        </w:rPr>
        <w:object w:dxaOrig="5740" w:dyaOrig="700">
          <v:shape id="_x0000_i1139" type="#_x0000_t75" style="width:286.85pt;height:35.15pt" o:ole="">
            <v:imagedata r:id="rId237" o:title=""/>
          </v:shape>
          <o:OLEObject Type="Embed" ProgID="Equation.DSMT4" ShapeID="_x0000_i1139" DrawAspect="Content" ObjectID="_1675181045" r:id="rId238"/>
        </w:object>
      </w: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</w:p>
    <w:p w:rsidR="00E551BA" w:rsidRDefault="00E551BA" w:rsidP="00E551BA">
      <w:pPr>
        <w:rPr>
          <w:rFonts w:ascii="宋体" w:hAnsi="宋体"/>
          <w:szCs w:val="21"/>
        </w:rPr>
      </w:pPr>
      <w:r w:rsidRPr="00A10679">
        <w:rPr>
          <w:rFonts w:hint="eastAsia"/>
        </w:rPr>
        <w:t xml:space="preserve">(3) </w:t>
      </w:r>
      <w:r w:rsidRPr="00C417B4">
        <w:rPr>
          <w:rFonts w:ascii="宋体" w:hAnsi="宋体" w:hint="eastAsia"/>
          <w:szCs w:val="21"/>
        </w:rPr>
        <w:t>求</w:t>
      </w:r>
      <w:r w:rsidR="004F6825" w:rsidRPr="004F6825">
        <w:rPr>
          <w:position w:val="-24"/>
        </w:rPr>
        <w:object w:dxaOrig="1620" w:dyaOrig="620">
          <v:shape id="_x0000_i1140" type="#_x0000_t75" style="width:81.2pt;height:31.1pt" o:ole="">
            <v:imagedata r:id="rId239" o:title=""/>
          </v:shape>
          <o:OLEObject Type="Embed" ProgID="Equation.DSMT4" ShapeID="_x0000_i1140" DrawAspect="Content" ObjectID="_1675181046" r:id="rId240"/>
        </w:object>
      </w:r>
      <w:r>
        <w:rPr>
          <w:rFonts w:ascii="宋体" w:hAnsi="宋体" w:hint="eastAsia"/>
          <w:szCs w:val="21"/>
        </w:rPr>
        <w:t>.</w:t>
      </w:r>
    </w:p>
    <w:p w:rsidR="00E551BA" w:rsidRDefault="00E551BA" w:rsidP="00E551BA">
      <w:pPr>
        <w:rPr>
          <w:rStyle w:val="af4"/>
        </w:rPr>
      </w:pPr>
    </w:p>
    <w:p w:rsidR="00E551BA" w:rsidRPr="009F2EFA" w:rsidRDefault="00E551BA" w:rsidP="00E551BA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由</w:t>
      </w:r>
      <w:r w:rsidRPr="009F2EFA">
        <w:rPr>
          <w:rFonts w:ascii="宋体" w:hAnsi="宋体" w:hint="eastAsia"/>
          <w:szCs w:val="21"/>
        </w:rPr>
        <w:t>倍角公式</w:t>
      </w:r>
      <w:r>
        <w:rPr>
          <w:rFonts w:ascii="宋体" w:hAnsi="宋体" w:hint="eastAsia"/>
          <w:szCs w:val="21"/>
        </w:rPr>
        <w:t>和</w:t>
      </w:r>
      <w:r w:rsidRPr="009F2EFA">
        <w:rPr>
          <w:rFonts w:ascii="宋体" w:hAnsi="宋体" w:hint="eastAsia"/>
          <w:szCs w:val="21"/>
        </w:rPr>
        <w:t>换元积分</w:t>
      </w:r>
      <w:r>
        <w:rPr>
          <w:rFonts w:ascii="宋体" w:hAnsi="宋体" w:hint="eastAsia"/>
          <w:szCs w:val="21"/>
        </w:rPr>
        <w:t>法，得到</w:t>
      </w:r>
    </w:p>
    <w:p w:rsidR="00E551BA" w:rsidRPr="009F2EFA" w:rsidRDefault="004F6825" w:rsidP="00E551BA">
      <w:pPr>
        <w:ind w:firstLineChars="100" w:firstLine="240"/>
        <w:jc w:val="center"/>
        <w:rPr>
          <w:rFonts w:ascii="宋体" w:hAnsi="宋体"/>
          <w:szCs w:val="21"/>
        </w:rPr>
      </w:pPr>
      <w:r w:rsidRPr="004F6825">
        <w:rPr>
          <w:position w:val="-176"/>
        </w:rPr>
        <w:object w:dxaOrig="6320" w:dyaOrig="3540">
          <v:shape id="_x0000_i1141" type="#_x0000_t75" style="width:316.2pt;height:176.85pt" o:ole="">
            <v:imagedata r:id="rId241" o:title=""/>
          </v:shape>
          <o:OLEObject Type="Embed" ProgID="Equation.DSMT4" ShapeID="_x0000_i1141" DrawAspect="Content" ObjectID="_1675181047" r:id="rId242"/>
        </w:object>
      </w:r>
    </w:p>
    <w:p w:rsidR="00E551BA" w:rsidRPr="009F2EFA" w:rsidRDefault="00E551BA" w:rsidP="00E551BA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220" w:dyaOrig="279">
          <v:shape id="_x0000_i1142" type="#_x0000_t75" style="width:10.95pt;height:13.8pt" o:ole="">
            <v:imagedata r:id="rId243" o:title=""/>
          </v:shape>
          <o:OLEObject Type="Embed" ProgID="Equation.DSMT4" ShapeID="_x0000_i1142" DrawAspect="Content" ObjectID="_1675181048" r:id="rId244"/>
        </w:object>
      </w:r>
      <w:r w:rsidRPr="009F2EFA">
        <w:rPr>
          <w:rFonts w:ascii="宋体" w:hAnsi="宋体" w:hint="eastAsia"/>
          <w:szCs w:val="21"/>
        </w:rPr>
        <w:t>为任意常数.</w:t>
      </w:r>
    </w:p>
    <w:p w:rsidR="00E551BA" w:rsidRDefault="00E551BA" w:rsidP="00E551BA">
      <w:pPr>
        <w:rPr>
          <w:rFonts w:ascii="宋体" w:hAnsi="宋体"/>
          <w:b/>
          <w:szCs w:val="21"/>
        </w:rPr>
      </w:pPr>
    </w:p>
    <w:p w:rsidR="00E551BA" w:rsidRDefault="00E551BA" w:rsidP="00CA00AF"/>
    <w:p w:rsidR="00BA7509" w:rsidRDefault="00BA7509" w:rsidP="00BA7509">
      <w:pPr>
        <w:pStyle w:val="1"/>
      </w:pPr>
      <w:r>
        <w:rPr>
          <w:rFonts w:hint="eastAsia"/>
        </w:rPr>
        <w:t>四、</w:t>
      </w:r>
      <w:r w:rsidR="009E0A52">
        <w:rPr>
          <w:rFonts w:hint="eastAsia"/>
        </w:rPr>
        <w:t>计算题</w:t>
      </w:r>
      <w:r>
        <w:rPr>
          <w:rFonts w:hint="eastAsia"/>
        </w:rPr>
        <w:t>（本题共2小题，每小题6分，满分12分）</w:t>
      </w:r>
    </w:p>
    <w:p w:rsidR="00BA7509" w:rsidRDefault="00BA7509" w:rsidP="00BA7509"/>
    <w:p w:rsidR="00BA7509" w:rsidRPr="00BA7509" w:rsidRDefault="00BA7509" w:rsidP="00BA7509"/>
    <w:p w:rsidR="00BA7509" w:rsidRDefault="00BA7509" w:rsidP="00BA7509">
      <w:r>
        <w:rPr>
          <w:rFonts w:hint="eastAsia"/>
        </w:rPr>
        <w:t xml:space="preserve">(1) </w:t>
      </w:r>
      <w:r>
        <w:rPr>
          <w:rFonts w:hint="eastAsia"/>
        </w:rPr>
        <w:t>在椭圆</w:t>
      </w:r>
      <w:r w:rsidR="004F6825" w:rsidRPr="004F6825">
        <w:rPr>
          <w:position w:val="-10"/>
        </w:rPr>
        <w:object w:dxaOrig="1260" w:dyaOrig="360">
          <v:shape id="_x0000_i1143" type="#_x0000_t75" style="width:62.8pt;height:17.85pt" o:ole="">
            <v:imagedata r:id="rId245" o:title=""/>
          </v:shape>
          <o:OLEObject Type="Embed" ProgID="Equation.DSMT4" ShapeID="_x0000_i1143" DrawAspect="Content" ObjectID="_1675181049" r:id="rId246"/>
        </w:object>
      </w:r>
      <w:r>
        <w:rPr>
          <w:rFonts w:hint="eastAsia"/>
        </w:rPr>
        <w:t>上求一点，使其到直线</w:t>
      </w:r>
      <w:r w:rsidR="004F6825" w:rsidRPr="004F6825">
        <w:rPr>
          <w:position w:val="-10"/>
        </w:rPr>
        <w:object w:dxaOrig="1480" w:dyaOrig="320">
          <v:shape id="_x0000_i1144" type="#_x0000_t75" style="width:73.75pt;height:16.15pt" o:ole="">
            <v:imagedata r:id="rId247" o:title=""/>
          </v:shape>
          <o:OLEObject Type="Embed" ProgID="Equation.DSMT4" ShapeID="_x0000_i1144" DrawAspect="Content" ObjectID="_1675181050" r:id="rId248"/>
        </w:object>
      </w:r>
      <w:r>
        <w:rPr>
          <w:rFonts w:hint="eastAsia"/>
        </w:rPr>
        <w:t>的距离最短．</w:t>
      </w:r>
    </w:p>
    <w:p w:rsidR="00BA7509" w:rsidRDefault="00BA7509" w:rsidP="00BA7509"/>
    <w:p w:rsidR="00BA7509" w:rsidRPr="00773F3C" w:rsidRDefault="00773F3C" w:rsidP="00773F3C">
      <w:pPr>
        <w:autoSpaceDE w:val="0"/>
        <w:autoSpaceDN w:val="0"/>
        <w:adjustRightInd w:val="0"/>
        <w:jc w:val="left"/>
        <w:rPr>
          <w:rFonts w:ascii="宋体" w:hAnsi="Times New Roman" w:cs="宋体"/>
          <w:kern w:val="0"/>
          <w:sz w:val="21"/>
          <w:szCs w:val="21"/>
        </w:rPr>
      </w:pPr>
      <w:r w:rsidRPr="00430D29">
        <w:rPr>
          <w:rStyle w:val="af4"/>
          <w:rFonts w:hint="eastAsia"/>
        </w:rPr>
        <w:t>[解]</w:t>
      </w:r>
      <w:r w:rsidRPr="00850260">
        <w:rPr>
          <w:rFonts w:hint="eastAsia"/>
        </w:rPr>
        <w:t xml:space="preserve"> </w:t>
      </w:r>
      <w:r>
        <w:rPr>
          <w:rFonts w:hint="eastAsia"/>
        </w:rPr>
        <w:t>由拉格朗日乘数法，求得</w:t>
      </w:r>
      <w:r w:rsidR="004F6825" w:rsidRPr="004F6825">
        <w:rPr>
          <w:position w:val="-28"/>
        </w:rPr>
        <w:object w:dxaOrig="720" w:dyaOrig="680">
          <v:shape id="_x0000_i1145" type="#_x0000_t75" style="width:36.3pt;height:34pt" o:ole="">
            <v:imagedata r:id="rId249" o:title=""/>
          </v:shape>
          <o:OLEObject Type="Embed" ProgID="Equation.DSMT4" ShapeID="_x0000_i1145" DrawAspect="Content" ObjectID="_1675181051" r:id="rId250"/>
        </w:object>
      </w:r>
      <w:r w:rsidRPr="00773F3C">
        <w:rPr>
          <w:rFonts w:hint="eastAsia"/>
        </w:rPr>
        <w:t>为所求的点</w:t>
      </w:r>
      <w:r>
        <w:rPr>
          <w:rFonts w:ascii="宋体" w:hAnsi="Times New Roman" w:cs="宋体" w:hint="eastAsia"/>
          <w:kern w:val="0"/>
          <w:sz w:val="21"/>
          <w:szCs w:val="21"/>
        </w:rPr>
        <w:t>．</w:t>
      </w:r>
    </w:p>
    <w:p w:rsidR="00BA7509" w:rsidRDefault="00BA7509" w:rsidP="00BA7509"/>
    <w:p w:rsidR="00773F3C" w:rsidRPr="004F6825" w:rsidRDefault="00773F3C" w:rsidP="00BA7509"/>
    <w:p w:rsidR="00BA7509" w:rsidRDefault="00BA7509" w:rsidP="00BA7509">
      <w:pPr>
        <w:ind w:left="480" w:hangingChars="200" w:hanging="480"/>
        <w:rPr>
          <w:rFonts w:ascii="宋体" w:hAnsi="宋体"/>
          <w:szCs w:val="21"/>
        </w:rPr>
      </w:pPr>
      <w:r w:rsidRPr="00BA7509">
        <w:rPr>
          <w:rFonts w:hint="eastAsia"/>
        </w:rPr>
        <w:t>(2)</w:t>
      </w:r>
      <w:r w:rsidRPr="00BA7509">
        <w:rPr>
          <w:rStyle w:val="ae"/>
          <w:rFonts w:hint="eastAsia"/>
        </w:rPr>
        <w:t>【同试卷一第四题】</w:t>
      </w:r>
      <w:r w:rsidRPr="00C417B4">
        <w:rPr>
          <w:rFonts w:ascii="宋体" w:hAnsi="宋体" w:hint="eastAsia"/>
          <w:szCs w:val="21"/>
        </w:rPr>
        <w:t>计算曲面积分</w:t>
      </w:r>
      <w:r w:rsidR="004F6825" w:rsidRPr="004F6825">
        <w:rPr>
          <w:position w:val="-32"/>
        </w:rPr>
        <w:object w:dxaOrig="1840" w:dyaOrig="740">
          <v:shape id="_x0000_i1146" type="#_x0000_t75" style="width:92.15pt;height:36.85pt" o:ole="">
            <v:imagedata r:id="rId251" o:title=""/>
          </v:shape>
          <o:OLEObject Type="Embed" ProgID="Equation.DSMT4" ShapeID="_x0000_i1146" DrawAspect="Content" ObjectID="_1675181052" r:id="rId252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220" w:dyaOrig="279">
          <v:shape id="_x0000_i1147" type="#_x0000_t75" style="width:10.95pt;height:13.8pt" o:ole="">
            <v:imagedata r:id="rId253" o:title=""/>
          </v:shape>
          <o:OLEObject Type="Embed" ProgID="Equation.DSMT4" ShapeID="_x0000_i1147" DrawAspect="Content" ObjectID="_1675181053" r:id="rId254"/>
        </w:object>
      </w:r>
      <w:r w:rsidRPr="00C417B4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由</w:t>
      </w:r>
      <w:r w:rsidRPr="00C417B4">
        <w:rPr>
          <w:rFonts w:ascii="宋体" w:hAnsi="宋体" w:hint="eastAsia"/>
          <w:szCs w:val="21"/>
        </w:rPr>
        <w:t>曲面</w:t>
      </w:r>
      <w:r w:rsidR="004F6825" w:rsidRPr="004F6825">
        <w:rPr>
          <w:position w:val="-10"/>
        </w:rPr>
        <w:object w:dxaOrig="1219" w:dyaOrig="360">
          <v:shape id="_x0000_i1148" type="#_x0000_t75" style="width:61.05pt;height:17.85pt" o:ole="">
            <v:imagedata r:id="rId255" o:title=""/>
          </v:shape>
          <o:OLEObject Type="Embed" ProgID="Equation.DSMT4" ShapeID="_x0000_i1148" DrawAspect="Content" ObjectID="_1675181054" r:id="rId256"/>
        </w:object>
      </w:r>
      <w:r w:rsidRPr="00C417B4">
        <w:rPr>
          <w:rFonts w:ascii="宋体" w:hAnsi="宋体" w:hint="eastAsia"/>
          <w:szCs w:val="21"/>
        </w:rPr>
        <w:t>及两平面</w:t>
      </w:r>
      <w:r w:rsidR="004F6825" w:rsidRPr="00025957">
        <w:rPr>
          <w:position w:val="-4"/>
        </w:rPr>
        <w:object w:dxaOrig="560" w:dyaOrig="260">
          <v:shape id="_x0000_i1149" type="#_x0000_t75" style="width:28.2pt;height:13.25pt" o:ole="">
            <v:imagedata r:id="rId257" o:title=""/>
          </v:shape>
          <o:OLEObject Type="Embed" ProgID="Equation.DSMT4" ShapeID="_x0000_i1149" DrawAspect="Content" ObjectID="_1675181055" r:id="rId258"/>
        </w:object>
      </w:r>
      <w:r>
        <w:rPr>
          <w:rFonts w:hint="eastAsia"/>
        </w:rPr>
        <w:t xml:space="preserve">, </w:t>
      </w:r>
      <w:r w:rsidR="004F6825" w:rsidRPr="00025957">
        <w:rPr>
          <w:position w:val="-4"/>
        </w:rPr>
        <w:object w:dxaOrig="700" w:dyaOrig="260">
          <v:shape id="_x0000_i1150" type="#_x0000_t75" style="width:35.15pt;height:13.25pt" o:ole="">
            <v:imagedata r:id="rId259" o:title=""/>
          </v:shape>
          <o:OLEObject Type="Embed" ProgID="Equation.DSMT4" ShapeID="_x0000_i1150" DrawAspect="Content" ObjectID="_1675181056" r:id="rId260"/>
        </w:object>
      </w:r>
      <w:r>
        <w:rPr>
          <w:rFonts w:ascii="宋体" w:hAnsi="宋体" w:hint="eastAsia"/>
          <w:szCs w:val="21"/>
        </w:rPr>
        <w:t>(</w:t>
      </w:r>
      <w:r w:rsidR="004F6825" w:rsidRPr="004F6825">
        <w:rPr>
          <w:position w:val="-6"/>
        </w:rPr>
        <w:object w:dxaOrig="560" w:dyaOrig="279">
          <v:shape id="_x0000_i1151" type="#_x0000_t75" style="width:28.2pt;height:13.8pt" o:ole="">
            <v:imagedata r:id="rId261" o:title=""/>
          </v:shape>
          <o:OLEObject Type="Embed" ProgID="Equation.DSMT4" ShapeID="_x0000_i1151" DrawAspect="Content" ObjectID="_1675181057" r:id="rId262"/>
        </w:object>
      </w:r>
      <w:r>
        <w:rPr>
          <w:rFonts w:ascii="宋体" w:hAnsi="宋体" w:hint="eastAsia"/>
          <w:szCs w:val="21"/>
        </w:rPr>
        <w:t>)</w:t>
      </w:r>
      <w:r w:rsidRPr="00C417B4">
        <w:rPr>
          <w:rFonts w:ascii="宋体" w:hAnsi="宋体" w:hint="eastAsia"/>
          <w:szCs w:val="21"/>
        </w:rPr>
        <w:t>所围成立体表面的外侧</w:t>
      </w:r>
      <w:r>
        <w:rPr>
          <w:rFonts w:ascii="宋体" w:hAnsi="宋体" w:hint="eastAsia"/>
          <w:szCs w:val="21"/>
        </w:rPr>
        <w:t>.</w:t>
      </w:r>
    </w:p>
    <w:p w:rsidR="00BA7509" w:rsidRPr="006B2300" w:rsidRDefault="00BA7509" w:rsidP="00BA7509">
      <w:pPr>
        <w:rPr>
          <w:rStyle w:val="af4"/>
        </w:rPr>
      </w:pPr>
    </w:p>
    <w:p w:rsidR="00BA7509" w:rsidRDefault="00BA7509" w:rsidP="00BA7509">
      <w:pPr>
        <w:ind w:left="480" w:hangingChars="200" w:hanging="480"/>
        <w:jc w:val="center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因为</w:t>
      </w:r>
      <w:r w:rsidR="004F6825" w:rsidRPr="004F6825">
        <w:rPr>
          <w:position w:val="-6"/>
        </w:rPr>
        <w:object w:dxaOrig="220" w:dyaOrig="279">
          <v:shape id="_x0000_i1152" type="#_x0000_t75" style="width:10.95pt;height:13.8pt" o:ole="">
            <v:imagedata r:id="rId263" o:title=""/>
          </v:shape>
          <o:OLEObject Type="Embed" ProgID="Equation.DSMT4" ShapeID="_x0000_i1152" DrawAspect="Content" ObjectID="_1675181058" r:id="rId264"/>
        </w:object>
      </w:r>
      <w:r w:rsidRPr="009F2EFA">
        <w:rPr>
          <w:rFonts w:ascii="宋体" w:hAnsi="宋体" w:hint="eastAsia"/>
          <w:szCs w:val="21"/>
        </w:rPr>
        <w:t>关于</w:t>
      </w:r>
      <w:r w:rsidR="004F6825" w:rsidRPr="004F6825">
        <w:rPr>
          <w:position w:val="-10"/>
        </w:rPr>
        <w:object w:dxaOrig="320" w:dyaOrig="260">
          <v:shape id="_x0000_i1153" type="#_x0000_t75" style="width:16.15pt;height:13.25pt" o:ole="">
            <v:imagedata r:id="rId265" o:title=""/>
          </v:shape>
          <o:OLEObject Type="Embed" ProgID="Equation.DSMT4" ShapeID="_x0000_i1153" DrawAspect="Content" ObjectID="_1675181059" r:id="rId266"/>
        </w:object>
      </w:r>
      <w:r w:rsidRPr="009F2EFA">
        <w:rPr>
          <w:rFonts w:ascii="宋体" w:hAnsi="宋体" w:hint="eastAsia"/>
          <w:szCs w:val="21"/>
        </w:rPr>
        <w:t>平面对称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被积函数关于</w:t>
      </w:r>
      <w:r w:rsidR="004F6825" w:rsidRPr="00025957">
        <w:rPr>
          <w:position w:val="-4"/>
        </w:rPr>
        <w:object w:dxaOrig="200" w:dyaOrig="200">
          <v:shape id="_x0000_i1154" type="#_x0000_t75" style="width:9.8pt;height:9.8pt" o:ole="">
            <v:imagedata r:id="rId267" o:title=""/>
          </v:shape>
          <o:OLEObject Type="Embed" ProgID="Equation.DSMT4" ShapeID="_x0000_i1154" DrawAspect="Content" ObjectID="_1675181060" r:id="rId268"/>
        </w:object>
      </w:r>
      <w:r w:rsidRPr="009F2EFA">
        <w:rPr>
          <w:rFonts w:ascii="宋体" w:hAnsi="宋体" w:hint="eastAsia"/>
          <w:szCs w:val="21"/>
        </w:rPr>
        <w:t>轴对称</w:t>
      </w:r>
      <w:r>
        <w:rPr>
          <w:rFonts w:ascii="宋体" w:hAnsi="宋体" w:hint="eastAsia"/>
          <w:szCs w:val="21"/>
        </w:rPr>
        <w:t>,所以</w:t>
      </w:r>
      <w:r w:rsidR="004F6825" w:rsidRPr="004F6825">
        <w:rPr>
          <w:position w:val="-32"/>
        </w:rPr>
        <w:object w:dxaOrig="1800" w:dyaOrig="740">
          <v:shape id="_x0000_i1155" type="#_x0000_t75" style="width:89.85pt;height:36.85pt" o:ole="">
            <v:imagedata r:id="rId269" o:title=""/>
          </v:shape>
          <o:OLEObject Type="Embed" ProgID="Equation.DSMT4" ShapeID="_x0000_i1155" DrawAspect="Content" ObjectID="_1675181061" r:id="rId270"/>
        </w:object>
      </w:r>
      <w:r>
        <w:rPr>
          <w:rFonts w:ascii="宋体" w:hAnsi="宋体" w:hint="eastAsia"/>
          <w:szCs w:val="21"/>
        </w:rPr>
        <w:t>，从而</w:t>
      </w:r>
      <w:r w:rsidR="004F6825" w:rsidRPr="004F6825">
        <w:rPr>
          <w:position w:val="-32"/>
        </w:rPr>
        <w:object w:dxaOrig="3800" w:dyaOrig="740">
          <v:shape id="_x0000_i1156" type="#_x0000_t75" style="width:190.1pt;height:36.85pt" o:ole="">
            <v:imagedata r:id="rId271" o:title=""/>
          </v:shape>
          <o:OLEObject Type="Embed" ProgID="Equation.DSMT4" ShapeID="_x0000_i1156" DrawAspect="Content" ObjectID="_1675181062" r:id="rId272"/>
        </w:object>
      </w:r>
    </w:p>
    <w:p w:rsidR="00BA7509" w:rsidRDefault="004F6825" w:rsidP="00BA7509">
      <w:pPr>
        <w:ind w:leftChars="200" w:left="480"/>
        <w:rPr>
          <w:rFonts w:ascii="宋体" w:hAnsi="宋体"/>
          <w:szCs w:val="21"/>
        </w:rPr>
      </w:pPr>
      <w:r w:rsidRPr="004F6825">
        <w:rPr>
          <w:position w:val="-6"/>
        </w:rPr>
        <w:object w:dxaOrig="220" w:dyaOrig="279">
          <v:shape id="_x0000_i1157" type="#_x0000_t75" style="width:10.95pt;height:13.8pt" o:ole="">
            <v:imagedata r:id="rId273" o:title=""/>
          </v:shape>
          <o:OLEObject Type="Embed" ProgID="Equation.DSMT4" ShapeID="_x0000_i1157" DrawAspect="Content" ObjectID="_1675181063" r:id="rId274"/>
        </w:object>
      </w:r>
      <w:r w:rsidR="00BA7509" w:rsidRPr="009F2EFA">
        <w:rPr>
          <w:rFonts w:ascii="宋体" w:hAnsi="宋体" w:hint="eastAsia"/>
          <w:szCs w:val="21"/>
        </w:rPr>
        <w:t>是封闭曲面</w:t>
      </w:r>
      <w:r w:rsidR="00BA7509">
        <w:rPr>
          <w:rFonts w:ascii="宋体" w:hAnsi="宋体" w:hint="eastAsia"/>
          <w:szCs w:val="21"/>
        </w:rPr>
        <w:t>,</w:t>
      </w:r>
      <w:r w:rsidR="00BA7509" w:rsidRPr="009F2EFA">
        <w:rPr>
          <w:rFonts w:ascii="宋体" w:hAnsi="宋体" w:hint="eastAsia"/>
          <w:szCs w:val="21"/>
        </w:rPr>
        <w:t>它围成的区域记为</w:t>
      </w:r>
      <w:r w:rsidRPr="00025957">
        <w:rPr>
          <w:position w:val="-4"/>
        </w:rPr>
        <w:object w:dxaOrig="260" w:dyaOrig="260">
          <v:shape id="_x0000_i1158" type="#_x0000_t75" style="width:13.25pt;height:13.25pt" o:ole="">
            <v:imagedata r:id="rId275" o:title=""/>
          </v:shape>
          <o:OLEObject Type="Embed" ProgID="Equation.DSMT4" ShapeID="_x0000_i1158" DrawAspect="Content" ObjectID="_1675181064" r:id="rId276"/>
        </w:object>
      </w:r>
      <w:r w:rsidR="00BA7509">
        <w:rPr>
          <w:rFonts w:ascii="宋体" w:hAnsi="宋体" w:hint="eastAsia"/>
          <w:szCs w:val="21"/>
        </w:rPr>
        <w:t>,</w:t>
      </w:r>
      <w:r w:rsidR="00BA7509" w:rsidRPr="009F2EFA">
        <w:rPr>
          <w:rFonts w:ascii="宋体" w:hAnsi="宋体" w:hint="eastAsia"/>
          <w:szCs w:val="21"/>
        </w:rPr>
        <w:t>记</w:t>
      </w:r>
      <w:r w:rsidRPr="004F6825">
        <w:rPr>
          <w:position w:val="-32"/>
        </w:rPr>
        <w:object w:dxaOrig="1340" w:dyaOrig="700">
          <v:shape id="_x0000_i1159" type="#_x0000_t75" style="width:66.8pt;height:35.15pt" o:ole="">
            <v:imagedata r:id="rId277" o:title=""/>
          </v:shape>
          <o:OLEObject Type="Embed" ProgID="Equation.DSMT4" ShapeID="_x0000_i1159" DrawAspect="Content" ObjectID="_1675181065" r:id="rId278"/>
        </w:object>
      </w:r>
      <w:r w:rsidR="00BA7509">
        <w:rPr>
          <w:rFonts w:ascii="宋体" w:hAnsi="宋体" w:hint="eastAsia"/>
          <w:szCs w:val="21"/>
        </w:rPr>
        <w:t>.</w:t>
      </w:r>
      <w:r w:rsidR="00BA7509" w:rsidRPr="009F2EFA">
        <w:rPr>
          <w:rFonts w:ascii="宋体" w:hAnsi="宋体" w:hint="eastAsia"/>
          <w:szCs w:val="21"/>
        </w:rPr>
        <w:t>用高斯公式得</w:t>
      </w:r>
    </w:p>
    <w:p w:rsidR="00BA7509" w:rsidRPr="009F2EFA" w:rsidRDefault="004F6825" w:rsidP="00BA7509">
      <w:pPr>
        <w:ind w:left="480" w:hangingChars="200" w:hanging="480"/>
        <w:jc w:val="center"/>
        <w:rPr>
          <w:rFonts w:ascii="宋体" w:hAnsi="宋体"/>
          <w:szCs w:val="21"/>
        </w:rPr>
      </w:pPr>
      <w:r w:rsidRPr="004F6825">
        <w:rPr>
          <w:position w:val="-68"/>
        </w:rPr>
        <w:object w:dxaOrig="4700" w:dyaOrig="1480">
          <v:shape id="_x0000_i1160" type="#_x0000_t75" style="width:235pt;height:73.75pt" o:ole="">
            <v:imagedata r:id="rId279" o:title=""/>
          </v:shape>
          <o:OLEObject Type="Embed" ProgID="Equation.DSMT4" ShapeID="_x0000_i1160" DrawAspect="Content" ObjectID="_1675181066" r:id="rId280"/>
        </w:object>
      </w:r>
    </w:p>
    <w:p w:rsidR="00BA7509" w:rsidRDefault="00BA7509" w:rsidP="00BA7509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4F6825" w:rsidRPr="004F6825">
        <w:rPr>
          <w:position w:val="-10"/>
        </w:rPr>
        <w:object w:dxaOrig="520" w:dyaOrig="320">
          <v:shape id="_x0000_i1161" type="#_x0000_t75" style="width:25.9pt;height:16.15pt" o:ole="">
            <v:imagedata r:id="rId281" o:title=""/>
          </v:shape>
          <o:OLEObject Type="Embed" ProgID="Equation.DSMT4" ShapeID="_x0000_i1161" DrawAspect="Content" ObjectID="_1675181067" r:id="rId282"/>
        </w:object>
      </w:r>
      <w:r w:rsidRPr="009F2EFA">
        <w:rPr>
          <w:rFonts w:ascii="宋体" w:hAnsi="宋体" w:hint="eastAsia"/>
          <w:szCs w:val="21"/>
        </w:rPr>
        <w:t>是圆域：</w:t>
      </w:r>
      <w:r w:rsidR="004F6825" w:rsidRPr="004F6825">
        <w:rPr>
          <w:position w:val="-10"/>
        </w:rPr>
        <w:object w:dxaOrig="1219" w:dyaOrig="360">
          <v:shape id="_x0000_i1162" type="#_x0000_t75" style="width:61.05pt;height:17.85pt" o:ole="">
            <v:imagedata r:id="rId283" o:title=""/>
          </v:shape>
          <o:OLEObject Type="Embed" ProgID="Equation.DSMT4" ShapeID="_x0000_i1162" DrawAspect="Content" ObjectID="_1675181068" r:id="rId284"/>
        </w:object>
      </w:r>
      <w:r w:rsidRPr="009F2EFA"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Fonts w:ascii="宋体" w:hAnsi="宋体"/>
          <w:szCs w:val="21"/>
        </w:rPr>
      </w:pPr>
    </w:p>
    <w:p w:rsidR="00BA7509" w:rsidRPr="00C417B4" w:rsidRDefault="00BA7509" w:rsidP="00BA7509">
      <w:pPr>
        <w:rPr>
          <w:rFonts w:ascii="宋体" w:hAnsi="宋体"/>
          <w:szCs w:val="21"/>
        </w:rPr>
      </w:pPr>
    </w:p>
    <w:p w:rsidR="00BA7509" w:rsidRPr="00610CC9" w:rsidRDefault="00BA7509" w:rsidP="00BA7509">
      <w:pPr>
        <w:pStyle w:val="1"/>
      </w:pPr>
      <w:r w:rsidRPr="00610CC9">
        <w:rPr>
          <w:rFonts w:hint="eastAsia"/>
        </w:rPr>
        <w:t>五、</w:t>
      </w:r>
      <w:r>
        <w:rPr>
          <w:rFonts w:hint="eastAsia"/>
        </w:rPr>
        <w:t>（</w:t>
      </w:r>
      <w:r w:rsidRPr="00610CC9">
        <w:rPr>
          <w:rFonts w:hint="eastAsia"/>
        </w:rPr>
        <w:t>本题满分9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五</w:t>
      </w:r>
      <w:r w:rsidRPr="00BA7509">
        <w:rPr>
          <w:rStyle w:val="ae"/>
          <w:rFonts w:hint="eastAsia"/>
          <w:b w:val="0"/>
        </w:rPr>
        <w:t>题】</w: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10"/>
        </w:rPr>
        <w:object w:dxaOrig="540" w:dyaOrig="320">
          <v:shape id="_x0000_i1163" type="#_x0000_t75" style="width:27.05pt;height:16.15pt" o:ole="">
            <v:imagedata r:id="rId285" o:title=""/>
          </v:shape>
          <o:OLEObject Type="Embed" ProgID="Equation.DSMT4" ShapeID="_x0000_i1163" DrawAspect="Content" ObjectID="_1675181069" r:id="rId286"/>
        </w:object>
      </w:r>
      <w:r w:rsidRPr="00C417B4">
        <w:rPr>
          <w:rFonts w:ascii="宋体" w:hAnsi="宋体" w:hint="eastAsia"/>
          <w:szCs w:val="21"/>
        </w:rPr>
        <w:t>具有二阶连续导数</w: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10"/>
        </w:rPr>
        <w:object w:dxaOrig="1760" w:dyaOrig="320">
          <v:shape id="_x0000_i1164" type="#_x0000_t75" style="width:88.15pt;height:16.15pt" o:ole="">
            <v:imagedata r:id="rId287" o:title=""/>
          </v:shape>
          <o:OLEObject Type="Embed" ProgID="Equation.DSMT4" ShapeID="_x0000_i1164" DrawAspect="Content" ObjectID="_1675181070" r:id="rId288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</w:p>
    <w:p w:rsidR="00BA7509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10"/>
        </w:rPr>
        <w:object w:dxaOrig="4220" w:dyaOrig="360">
          <v:shape id="_x0000_i1165" type="#_x0000_t75" style="width:210.8pt;height:17.85pt" o:ole="">
            <v:imagedata r:id="rId289" o:title=""/>
          </v:shape>
          <o:OLEObject Type="Embed" ProgID="Equation.DSMT4" ShapeID="_x0000_i1165" DrawAspect="Content" ObjectID="_1675181071" r:id="rId290"/>
        </w:objec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为一全微分方程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求</w:t>
      </w:r>
      <w:r w:rsidR="004F6825" w:rsidRPr="004F6825">
        <w:rPr>
          <w:position w:val="-10"/>
        </w:rPr>
        <w:object w:dxaOrig="540" w:dyaOrig="320">
          <v:shape id="_x0000_i1166" type="#_x0000_t75" style="width:27.05pt;height:16.15pt" o:ole="">
            <v:imagedata r:id="rId291" o:title=""/>
          </v:shape>
          <o:OLEObject Type="Embed" ProgID="Equation.DSMT4" ShapeID="_x0000_i1166" DrawAspect="Content" ObjectID="_1675181072" r:id="rId292"/>
        </w:object>
      </w:r>
      <w:r w:rsidRPr="00C417B4">
        <w:rPr>
          <w:rFonts w:ascii="宋体" w:hAnsi="宋体" w:hint="eastAsia"/>
          <w:szCs w:val="21"/>
        </w:rPr>
        <w:t>及此全微分方程的通解</w:t>
      </w:r>
      <w:r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Style w:val="af4"/>
        </w:rPr>
      </w:pPr>
    </w:p>
    <w:p w:rsidR="00BA7509" w:rsidRDefault="00BA7509" w:rsidP="00BA7509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由全微分方程的条件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有</w:t>
      </w:r>
    </w:p>
    <w:p w:rsidR="00BA7509" w:rsidRPr="009F2EFA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28"/>
        </w:rPr>
        <w:object w:dxaOrig="4040" w:dyaOrig="660">
          <v:shape id="_x0000_i1167" type="#_x0000_t75" style="width:202.2pt;height:32.85pt" o:ole="">
            <v:imagedata r:id="rId293" o:title=""/>
          </v:shape>
          <o:OLEObject Type="Embed" ProgID="Equation.DSMT4" ShapeID="_x0000_i1167" DrawAspect="Content" ObjectID="_1675181073" r:id="rId294"/>
        </w:object>
      </w:r>
    </w:p>
    <w:p w:rsidR="00BA7509" w:rsidRPr="009F2EFA" w:rsidRDefault="00BA7509" w:rsidP="00BA7509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即</w:t>
      </w:r>
      <w:r w:rsidR="004F6825" w:rsidRPr="004F6825">
        <w:rPr>
          <w:position w:val="-10"/>
        </w:rPr>
        <w:object w:dxaOrig="2860" w:dyaOrig="360">
          <v:shape id="_x0000_i1168" type="#_x0000_t75" style="width:142.85pt;height:17.85pt" o:ole="">
            <v:imagedata r:id="rId295" o:title=""/>
          </v:shape>
          <o:OLEObject Type="Embed" ProgID="Equation.DSMT4" ShapeID="_x0000_i1168" DrawAspect="Content" ObjectID="_1675181074" r:id="rId296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亦即</w:t>
      </w:r>
      <w:r w:rsidR="004F6825" w:rsidRPr="004F6825">
        <w:rPr>
          <w:position w:val="-10"/>
        </w:rPr>
        <w:object w:dxaOrig="1719" w:dyaOrig="360">
          <v:shape id="_x0000_i1169" type="#_x0000_t75" style="width:85.8pt;height:17.85pt" o:ole="">
            <v:imagedata r:id="rId297" o:title=""/>
          </v:shape>
          <o:OLEObject Type="Embed" ProgID="Equation.DSMT4" ShapeID="_x0000_i1169" DrawAspect="Content" ObjectID="_1675181075" r:id="rId298"/>
        </w:objec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此方程为常系数二阶线性非齐次方程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解得</w:t>
      </w:r>
      <w:r w:rsidR="004F6825" w:rsidRPr="004F6825">
        <w:rPr>
          <w:position w:val="-10"/>
        </w:rPr>
        <w:object w:dxaOrig="2820" w:dyaOrig="360">
          <v:shape id="_x0000_i1170" type="#_x0000_t75" style="width:141.1pt;height:17.85pt" o:ole="">
            <v:imagedata r:id="rId299" o:title=""/>
          </v:shape>
          <o:OLEObject Type="Embed" ProgID="Equation.DSMT4" ShapeID="_x0000_i1170" DrawAspect="Content" ObjectID="_1675181076" r:id="rId300"/>
        </w:object>
      </w:r>
      <w:r w:rsidRPr="009F2EFA">
        <w:rPr>
          <w:rFonts w:ascii="宋体" w:hAnsi="宋体" w:hint="eastAsia"/>
          <w:szCs w:val="21"/>
        </w:rPr>
        <w:t>.代入原方程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则有</w:t>
      </w:r>
    </w:p>
    <w:p w:rsidR="00BA7509" w:rsidRPr="009F2EFA" w:rsidRDefault="004F6825" w:rsidP="00BA7509">
      <w:pPr>
        <w:ind w:leftChars="200" w:left="480"/>
        <w:jc w:val="center"/>
        <w:rPr>
          <w:rFonts w:ascii="宋体" w:hAnsi="宋体"/>
          <w:szCs w:val="21"/>
        </w:rPr>
      </w:pPr>
      <w:r w:rsidRPr="004F6825">
        <w:rPr>
          <w:position w:val="-10"/>
        </w:rPr>
        <w:object w:dxaOrig="6399" w:dyaOrig="360">
          <v:shape id="_x0000_i1171" type="#_x0000_t75" style="width:319.7pt;height:17.85pt" o:ole="">
            <v:imagedata r:id="rId301" o:title=""/>
          </v:shape>
          <o:OLEObject Type="Embed" ProgID="Equation.DSMT4" ShapeID="_x0000_i1171" DrawAspect="Content" ObjectID="_1675181077" r:id="rId302"/>
        </w:object>
      </w:r>
    </w:p>
    <w:p w:rsidR="00BA7509" w:rsidRPr="009F2EFA" w:rsidRDefault="00BA7509" w:rsidP="00BA7509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用凑微分法求左端微分式的原函数：</w:t>
      </w:r>
    </w:p>
    <w:p w:rsidR="00BA7509" w:rsidRDefault="004F6825" w:rsidP="00BA7509">
      <w:pPr>
        <w:ind w:leftChars="200" w:left="480" w:firstLineChars="200" w:firstLine="480"/>
        <w:jc w:val="center"/>
        <w:rPr>
          <w:rFonts w:ascii="宋体" w:hAnsi="宋体"/>
          <w:szCs w:val="21"/>
        </w:rPr>
      </w:pPr>
      <w:r w:rsidRPr="004F6825">
        <w:rPr>
          <w:position w:val="-28"/>
        </w:rPr>
        <w:object w:dxaOrig="4520" w:dyaOrig="680">
          <v:shape id="_x0000_i1172" type="#_x0000_t75" style="width:225.8pt;height:34pt" o:ole="">
            <v:imagedata r:id="rId303" o:title=""/>
          </v:shape>
          <o:OLEObject Type="Embed" ProgID="Equation.DSMT4" ShapeID="_x0000_i1172" DrawAspect="Content" ObjectID="_1675181078" r:id="rId304"/>
        </w:object>
      </w:r>
    </w:p>
    <w:p w:rsidR="00BA7509" w:rsidRDefault="00BA7509" w:rsidP="00BA7509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其通解为</w:t>
      </w:r>
      <w:r w:rsidR="004F6825" w:rsidRPr="004F6825">
        <w:rPr>
          <w:position w:val="-24"/>
        </w:rPr>
        <w:object w:dxaOrig="3460" w:dyaOrig="620">
          <v:shape id="_x0000_i1173" type="#_x0000_t75" style="width:172.8pt;height:31.1pt" o:ole="">
            <v:imagedata r:id="rId305" o:title=""/>
          </v:shape>
          <o:OLEObject Type="Embed" ProgID="Equation.DSMT4" ShapeID="_x0000_i1173" DrawAspect="Content" ObjectID="_1675181079" r:id="rId306"/>
        </w:object>
      </w:r>
      <w:r>
        <w:rPr>
          <w:rFonts w:ascii="宋体" w:hAnsi="宋体" w:hint="eastAsia"/>
          <w:szCs w:val="21"/>
        </w:rPr>
        <w:t>，</w:t>
      </w:r>
      <w:r w:rsidRPr="009F2EFA">
        <w:rPr>
          <w:rFonts w:ascii="宋体" w:hAnsi="宋体" w:hint="eastAsia"/>
          <w:szCs w:val="21"/>
        </w:rPr>
        <w:t>其中</w:t>
      </w:r>
      <w:r w:rsidR="004F6825" w:rsidRPr="004F6825">
        <w:rPr>
          <w:position w:val="-6"/>
        </w:rPr>
        <w:object w:dxaOrig="220" w:dyaOrig="279">
          <v:shape id="_x0000_i1174" type="#_x0000_t75" style="width:10.95pt;height:13.8pt" o:ole="">
            <v:imagedata r:id="rId307" o:title=""/>
          </v:shape>
          <o:OLEObject Type="Embed" ProgID="Equation.DSMT4" ShapeID="_x0000_i1174" DrawAspect="Content" ObjectID="_1675181080" r:id="rId308"/>
        </w:object>
      </w:r>
      <w:r w:rsidRPr="009F2EFA">
        <w:rPr>
          <w:rFonts w:ascii="宋体" w:hAnsi="宋体" w:hint="eastAsia"/>
          <w:szCs w:val="21"/>
        </w:rPr>
        <w:t>为任意常数.</w:t>
      </w:r>
    </w:p>
    <w:p w:rsidR="00BA7509" w:rsidRDefault="00BA7509" w:rsidP="00BA7509">
      <w:pPr>
        <w:rPr>
          <w:rFonts w:ascii="宋体" w:hAnsi="宋体"/>
          <w:szCs w:val="21"/>
        </w:rPr>
      </w:pPr>
    </w:p>
    <w:p w:rsidR="00BA7509" w:rsidRPr="000D2A6E" w:rsidRDefault="00BA7509" w:rsidP="00BA7509">
      <w:pPr>
        <w:rPr>
          <w:rFonts w:ascii="宋体" w:hAnsi="宋体"/>
          <w:szCs w:val="21"/>
        </w:rPr>
      </w:pPr>
    </w:p>
    <w:p w:rsidR="00BA7509" w:rsidRPr="00610CC9" w:rsidRDefault="00BA7509" w:rsidP="00BA7509">
      <w:pPr>
        <w:pStyle w:val="1"/>
      </w:pPr>
      <w:r w:rsidRPr="00610CC9">
        <w:rPr>
          <w:rFonts w:hint="eastAsia"/>
        </w:rPr>
        <w:lastRenderedPageBreak/>
        <w:t>六、</w:t>
      </w:r>
      <w:r>
        <w:rPr>
          <w:rFonts w:hint="eastAsia"/>
        </w:rPr>
        <w:t>（</w:t>
      </w:r>
      <w:r w:rsidRPr="00610CC9">
        <w:rPr>
          <w:rFonts w:hint="eastAsia"/>
        </w:rPr>
        <w:t>本题满分8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六</w:t>
      </w:r>
      <w:r w:rsidRPr="00BA7509">
        <w:rPr>
          <w:rStyle w:val="ae"/>
          <w:rFonts w:hint="eastAsia"/>
          <w:b w:val="0"/>
        </w:rPr>
        <w:t>题】</w: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4F6825" w:rsidRPr="004F6825">
        <w:rPr>
          <w:position w:val="-10"/>
        </w:rPr>
        <w:object w:dxaOrig="540" w:dyaOrig="320">
          <v:shape id="_x0000_i1175" type="#_x0000_t75" style="width:27.05pt;height:16.15pt" o:ole="">
            <v:imagedata r:id="rId309" o:title=""/>
          </v:shape>
          <o:OLEObject Type="Embed" ProgID="Equation.DSMT4" ShapeID="_x0000_i1175" DrawAspect="Content" ObjectID="_1675181081" r:id="rId310"/>
        </w:object>
      </w:r>
      <w:r w:rsidRPr="00C417B4">
        <w:rPr>
          <w:rFonts w:ascii="宋体" w:hAnsi="宋体" w:hint="eastAsia"/>
          <w:szCs w:val="21"/>
        </w:rPr>
        <w:t>在点</w:t>
      </w:r>
      <w:r w:rsidR="004F6825" w:rsidRPr="004F6825">
        <w:rPr>
          <w:position w:val="-6"/>
        </w:rPr>
        <w:object w:dxaOrig="540" w:dyaOrig="279">
          <v:shape id="_x0000_i1176" type="#_x0000_t75" style="width:27.05pt;height:13.8pt" o:ole="">
            <v:imagedata r:id="rId311" o:title=""/>
          </v:shape>
          <o:OLEObject Type="Embed" ProgID="Equation.DSMT4" ShapeID="_x0000_i1176" DrawAspect="Content" ObjectID="_1675181082" r:id="rId312"/>
        </w:object>
      </w:r>
      <w:r w:rsidRPr="00C417B4">
        <w:rPr>
          <w:rFonts w:ascii="宋体" w:hAnsi="宋体" w:hint="eastAsia"/>
          <w:szCs w:val="21"/>
        </w:rPr>
        <w:t>的某一</w:t>
      </w:r>
      <w:r>
        <w:rPr>
          <w:rFonts w:ascii="宋体" w:hAnsi="宋体" w:hint="eastAsia"/>
          <w:szCs w:val="21"/>
        </w:rPr>
        <w:t>邻</w:t>
      </w:r>
      <w:r w:rsidRPr="00C417B4">
        <w:rPr>
          <w:rFonts w:ascii="宋体" w:hAnsi="宋体" w:hint="eastAsia"/>
          <w:szCs w:val="21"/>
        </w:rPr>
        <w:t>域内具有二阶连续导数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且</w:t>
      </w:r>
      <w:r w:rsidR="004F6825" w:rsidRPr="004F6825">
        <w:rPr>
          <w:position w:val="-24"/>
        </w:rPr>
        <w:object w:dxaOrig="1260" w:dyaOrig="620">
          <v:shape id="_x0000_i1177" type="#_x0000_t75" style="width:62.8pt;height:31.1pt" o:ole="">
            <v:imagedata r:id="rId313" o:title=""/>
          </v:shape>
          <o:OLEObject Type="Embed" ProgID="Equation.DSMT4" ShapeID="_x0000_i1177" DrawAspect="Content" ObjectID="_1675181083" r:id="rId314"/>
        </w:objec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证明级数</w:t>
      </w:r>
    </w:p>
    <w:p w:rsidR="00BA7509" w:rsidRPr="00C417B4" w:rsidRDefault="004F6825" w:rsidP="00BA7509">
      <w:pPr>
        <w:rPr>
          <w:rFonts w:ascii="宋体" w:hAnsi="宋体"/>
          <w:szCs w:val="21"/>
        </w:rPr>
      </w:pPr>
      <w:r w:rsidRPr="004F6825">
        <w:rPr>
          <w:position w:val="-28"/>
        </w:rPr>
        <w:object w:dxaOrig="920" w:dyaOrig="680">
          <v:shape id="_x0000_i1178" type="#_x0000_t75" style="width:46.1pt;height:34pt" o:ole="">
            <v:imagedata r:id="rId315" o:title=""/>
          </v:shape>
          <o:OLEObject Type="Embed" ProgID="Equation.DSMT4" ShapeID="_x0000_i1178" DrawAspect="Content" ObjectID="_1675181084" r:id="rId316"/>
        </w:object>
      </w:r>
      <w:r w:rsidR="00BA7509" w:rsidRPr="00C417B4">
        <w:rPr>
          <w:rFonts w:ascii="宋体" w:hAnsi="宋体" w:hint="eastAsia"/>
          <w:szCs w:val="21"/>
        </w:rPr>
        <w:t>绝对收敛</w:t>
      </w:r>
      <w:r w:rsidR="00BA7509"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Style w:val="af4"/>
        </w:rPr>
      </w:pPr>
    </w:p>
    <w:p w:rsidR="00BA7509" w:rsidRPr="00333E1A" w:rsidRDefault="00BA7509" w:rsidP="00BA7509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b/>
          <w:szCs w:val="21"/>
        </w:rPr>
        <w:t>方法</w:t>
      </w:r>
      <w:r w:rsidRPr="009F2EFA">
        <w:rPr>
          <w:rFonts w:ascii="宋体" w:hAnsi="宋体" w:hint="eastAsia"/>
          <w:b/>
          <w:szCs w:val="21"/>
        </w:rPr>
        <w:t>一：</w:t>
      </w:r>
      <w:r w:rsidRPr="009F2EFA">
        <w:rPr>
          <w:rFonts w:ascii="宋体" w:hAnsi="宋体" w:hint="eastAsia"/>
          <w:szCs w:val="21"/>
        </w:rPr>
        <w:t>由</w:t>
      </w:r>
      <w:r w:rsidR="004F6825" w:rsidRPr="004F6825">
        <w:rPr>
          <w:position w:val="-24"/>
        </w:rPr>
        <w:object w:dxaOrig="1260" w:dyaOrig="620">
          <v:shape id="_x0000_i1179" type="#_x0000_t75" style="width:62.8pt;height:31.1pt" o:ole="">
            <v:imagedata r:id="rId317" o:title=""/>
          </v:shape>
          <o:OLEObject Type="Embed" ProgID="Equation.DSMT4" ShapeID="_x0000_i1179" DrawAspect="Content" ObjectID="_1675181085" r:id="rId318"/>
        </w:object>
      </w:r>
      <w:r w:rsidRPr="009F2EFA">
        <w:rPr>
          <w:rFonts w:ascii="宋体" w:hAnsi="宋体" w:hint="eastAsia"/>
          <w:szCs w:val="21"/>
        </w:rPr>
        <w:t>及</w:t>
      </w:r>
      <w:r w:rsidR="004F6825" w:rsidRPr="004F6825">
        <w:rPr>
          <w:position w:val="-10"/>
        </w:rPr>
        <w:object w:dxaOrig="540" w:dyaOrig="320">
          <v:shape id="_x0000_i1180" type="#_x0000_t75" style="width:27.05pt;height:16.15pt" o:ole="">
            <v:imagedata r:id="rId319" o:title=""/>
          </v:shape>
          <o:OLEObject Type="Embed" ProgID="Equation.DSMT4" ShapeID="_x0000_i1180" DrawAspect="Content" ObjectID="_1675181086" r:id="rId320"/>
        </w:object>
      </w:r>
      <w:r w:rsidRPr="009F2EFA">
        <w:rPr>
          <w:rFonts w:ascii="宋体" w:hAnsi="宋体" w:hint="eastAsia"/>
          <w:szCs w:val="21"/>
        </w:rPr>
        <w:t>的连续性得知</w:t>
      </w:r>
      <w:r w:rsidR="004F6825" w:rsidRPr="004F6825">
        <w:rPr>
          <w:position w:val="-10"/>
        </w:rPr>
        <w:object w:dxaOrig="1780" w:dyaOrig="320">
          <v:shape id="_x0000_i1181" type="#_x0000_t75" style="width:89.3pt;height:16.15pt" o:ole="">
            <v:imagedata r:id="rId321" o:title=""/>
          </v:shape>
          <o:OLEObject Type="Embed" ProgID="Equation.DSMT4" ShapeID="_x0000_i1181" DrawAspect="Content" ObjectID="_1675181087" r:id="rId32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再由洛必达法则有</w:t>
      </w:r>
    </w:p>
    <w:p w:rsidR="00BA7509" w:rsidRPr="009F2EFA" w:rsidRDefault="004F6825" w:rsidP="00BA7509">
      <w:pPr>
        <w:ind w:firstLineChars="640" w:firstLine="1536"/>
        <w:rPr>
          <w:rFonts w:ascii="宋体" w:hAnsi="宋体"/>
          <w:szCs w:val="21"/>
        </w:rPr>
      </w:pPr>
      <w:r w:rsidRPr="004F6825">
        <w:rPr>
          <w:position w:val="-92"/>
        </w:rPr>
        <w:object w:dxaOrig="4760" w:dyaOrig="1960">
          <v:shape id="_x0000_i1182" type="#_x0000_t75" style="width:237.9pt;height:97.9pt" o:ole="">
            <v:imagedata r:id="rId323" o:title=""/>
          </v:shape>
          <o:OLEObject Type="Embed" ProgID="Equation.DSMT4" ShapeID="_x0000_i1182" DrawAspect="Content" ObjectID="_1675181088" r:id="rId324"/>
        </w:object>
      </w:r>
    </w:p>
    <w:p w:rsidR="00BA7509" w:rsidRPr="009F2EFA" w:rsidRDefault="00BA7509" w:rsidP="00BA7509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 w:rsidR="004F6825" w:rsidRPr="004F6825">
        <w:rPr>
          <w:position w:val="-28"/>
        </w:rPr>
        <w:object w:dxaOrig="600" w:dyaOrig="680">
          <v:shape id="_x0000_i1183" type="#_x0000_t75" style="width:29.95pt;height:34pt" o:ole="">
            <v:imagedata r:id="rId325" o:title=""/>
          </v:shape>
          <o:OLEObject Type="Embed" ProgID="Equation.DSMT4" ShapeID="_x0000_i1183" DrawAspect="Content" ObjectID="_1675181089" r:id="rId326"/>
        </w:objec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，则</w:t>
      </w:r>
      <w:r w:rsidR="004F6825" w:rsidRPr="004F6825">
        <w:rPr>
          <w:position w:val="-30"/>
        </w:rPr>
        <w:object w:dxaOrig="999" w:dyaOrig="720">
          <v:shape id="_x0000_i1184" type="#_x0000_t75" style="width:50.1pt;height:36.3pt" o:ole="">
            <v:imagedata r:id="rId327" o:title=""/>
          </v:shape>
          <o:OLEObject Type="Embed" ProgID="Equation.DSMT4" ShapeID="_x0000_i1184" DrawAspect="Content" ObjectID="_1675181090" r:id="rId328"/>
        </w:objec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即 </w:t>
      </w:r>
      <w:r w:rsidR="004F6825" w:rsidRPr="004F6825">
        <w:rPr>
          <w:position w:val="-28"/>
        </w:rPr>
        <w:object w:dxaOrig="920" w:dyaOrig="680">
          <v:shape id="_x0000_i1185" type="#_x0000_t75" style="width:46.1pt;height:34pt" o:ole="">
            <v:imagedata r:id="rId329" o:title=""/>
          </v:shape>
          <o:OLEObject Type="Embed" ProgID="Equation.DSMT4" ShapeID="_x0000_i1185" DrawAspect="Content" ObjectID="_1675181091" r:id="rId330"/>
        </w:object>
      </w:r>
      <w:r w:rsidRPr="009F2EFA">
        <w:rPr>
          <w:rFonts w:ascii="宋体" w:hAnsi="宋体" w:hint="eastAsia"/>
          <w:szCs w:val="21"/>
        </w:rPr>
        <w:t>绝对收敛</w:t>
      </w:r>
      <w:r>
        <w:rPr>
          <w:rFonts w:ascii="宋体" w:hAnsi="宋体" w:hint="eastAsia"/>
          <w:szCs w:val="21"/>
        </w:rPr>
        <w:t>.</w:t>
      </w:r>
    </w:p>
    <w:p w:rsidR="00BA7509" w:rsidRPr="009F2EFA" w:rsidRDefault="00BA7509" w:rsidP="00BA7509">
      <w:pPr>
        <w:rPr>
          <w:rFonts w:ascii="宋体" w:hAnsi="宋体"/>
          <w:szCs w:val="21"/>
        </w:rPr>
      </w:pPr>
      <w:r>
        <w:rPr>
          <w:rFonts w:ascii="宋体" w:hAnsi="宋体" w:hint="eastAsia"/>
          <w:b/>
          <w:szCs w:val="21"/>
        </w:rPr>
        <w:t>方法</w:t>
      </w:r>
      <w:r w:rsidRPr="009F2EFA">
        <w:rPr>
          <w:rFonts w:ascii="宋体" w:hAnsi="宋体" w:hint="eastAsia"/>
          <w:b/>
          <w:szCs w:val="21"/>
        </w:rPr>
        <w:t>二：</w:t>
      </w:r>
      <w:r w:rsidRPr="009F2EFA">
        <w:rPr>
          <w:rFonts w:ascii="宋体" w:hAnsi="宋体" w:hint="eastAsia"/>
          <w:szCs w:val="21"/>
        </w:rPr>
        <w:t>由</w:t>
      </w:r>
      <w:r w:rsidR="004F6825" w:rsidRPr="004F6825">
        <w:rPr>
          <w:position w:val="-24"/>
        </w:rPr>
        <w:object w:dxaOrig="1260" w:dyaOrig="620">
          <v:shape id="_x0000_i1186" type="#_x0000_t75" style="width:62.8pt;height:31.1pt" o:ole="">
            <v:imagedata r:id="rId331" o:title=""/>
          </v:shape>
          <o:OLEObject Type="Embed" ProgID="Equation.DSMT4" ShapeID="_x0000_i1186" DrawAspect="Content" ObjectID="_1675181092" r:id="rId332"/>
        </w:object>
      </w:r>
      <w:r w:rsidRPr="009F2EFA">
        <w:rPr>
          <w:rFonts w:ascii="宋体" w:hAnsi="宋体" w:hint="eastAsia"/>
          <w:szCs w:val="21"/>
        </w:rPr>
        <w:t>得知</w:t>
      </w:r>
      <w:r w:rsidR="004F6825" w:rsidRPr="004F6825">
        <w:rPr>
          <w:position w:val="-10"/>
        </w:rPr>
        <w:object w:dxaOrig="1780" w:dyaOrig="320">
          <v:shape id="_x0000_i1187" type="#_x0000_t75" style="width:89.3pt;height:16.15pt" o:ole="">
            <v:imagedata r:id="rId333" o:title=""/>
          </v:shape>
          <o:OLEObject Type="Embed" ProgID="Equation.DSMT4" ShapeID="_x0000_i1187" DrawAspect="Content" ObjectID="_1675181093" r:id="rId334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6"/>
        </w:rPr>
        <w:object w:dxaOrig="540" w:dyaOrig="279">
          <v:shape id="_x0000_i1188" type="#_x0000_t75" style="width:27.05pt;height:13.8pt" o:ole="">
            <v:imagedata r:id="rId335" o:title=""/>
          </v:shape>
          <o:OLEObject Type="Embed" ProgID="Equation.DSMT4" ShapeID="_x0000_i1188" DrawAspect="Content" ObjectID="_1675181094" r:id="rId336"/>
        </w:object>
      </w:r>
      <w:r>
        <w:rPr>
          <w:rFonts w:ascii="宋体" w:hAnsi="宋体" w:hint="eastAsia"/>
          <w:szCs w:val="21"/>
        </w:rPr>
        <w:t>由</w:t>
      </w:r>
      <w:r w:rsidRPr="009F2EFA">
        <w:rPr>
          <w:rFonts w:ascii="宋体" w:hAnsi="宋体" w:hint="eastAsia"/>
          <w:szCs w:val="21"/>
        </w:rPr>
        <w:t>泰勒公式</w:t>
      </w:r>
      <w:r>
        <w:rPr>
          <w:rFonts w:ascii="宋体" w:hAnsi="宋体" w:hint="eastAsia"/>
          <w:szCs w:val="21"/>
        </w:rPr>
        <w:t>有</w:t>
      </w:r>
      <w:r w:rsidRPr="009F2EFA">
        <w:rPr>
          <w:rFonts w:ascii="宋体" w:hAnsi="宋体" w:hint="eastAsia"/>
          <w:szCs w:val="21"/>
        </w:rPr>
        <w:t>：</w:t>
      </w:r>
    </w:p>
    <w:p w:rsidR="00BA7509" w:rsidRPr="009F2EFA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24"/>
        </w:rPr>
        <w:object w:dxaOrig="6940" w:dyaOrig="620">
          <v:shape id="_x0000_i1189" type="#_x0000_t75" style="width:346.75pt;height:31.1pt" o:ole="">
            <v:imagedata r:id="rId337" o:title=""/>
          </v:shape>
          <o:OLEObject Type="Embed" ProgID="Equation.DSMT4" ShapeID="_x0000_i1189" DrawAspect="Content" ObjectID="_1675181095" r:id="rId338"/>
        </w:object>
      </w:r>
    </w:p>
    <w:p w:rsidR="00BA7509" w:rsidRPr="009F2EFA" w:rsidRDefault="00BA7509" w:rsidP="00BA7509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因</w:t>
      </w:r>
      <w:r w:rsidR="004F6825" w:rsidRPr="004F6825">
        <w:rPr>
          <w:position w:val="-10"/>
        </w:rPr>
        <w:object w:dxaOrig="540" w:dyaOrig="320">
          <v:shape id="_x0000_i1190" type="#_x0000_t75" style="width:27.05pt;height:16.15pt" o:ole="">
            <v:imagedata r:id="rId339" o:title=""/>
          </v:shape>
          <o:OLEObject Type="Embed" ProgID="Equation.DSMT4" ShapeID="_x0000_i1190" DrawAspect="Content" ObjectID="_1675181096" r:id="rId340"/>
        </w:object>
      </w:r>
      <w:r w:rsidRPr="009F2EFA">
        <w:rPr>
          <w:rFonts w:ascii="宋体" w:hAnsi="宋体" w:hint="eastAsia"/>
          <w:szCs w:val="21"/>
        </w:rPr>
        <w:t>在点</w:t>
      </w:r>
      <w:r w:rsidR="004F6825" w:rsidRPr="004F6825">
        <w:rPr>
          <w:position w:val="-6"/>
        </w:rPr>
        <w:object w:dxaOrig="540" w:dyaOrig="279">
          <v:shape id="_x0000_i1191" type="#_x0000_t75" style="width:27.05pt;height:13.8pt" o:ole="">
            <v:imagedata r:id="rId341" o:title=""/>
          </v:shape>
          <o:OLEObject Type="Embed" ProgID="Equation.DSMT4" ShapeID="_x0000_i1191" DrawAspect="Content" ObjectID="_1675181097" r:id="rId342"/>
        </w:object>
      </w:r>
      <w:r w:rsidRPr="009F2EFA">
        <w:rPr>
          <w:rFonts w:ascii="宋体" w:hAnsi="宋体" w:hint="eastAsia"/>
          <w:szCs w:val="21"/>
        </w:rPr>
        <w:t>的某一</w:t>
      </w:r>
      <w:r>
        <w:rPr>
          <w:rFonts w:ascii="宋体" w:hAnsi="宋体" w:hint="eastAsia"/>
          <w:szCs w:val="21"/>
        </w:rPr>
        <w:t>邻</w:t>
      </w:r>
      <w:r w:rsidRPr="009F2EFA">
        <w:rPr>
          <w:rFonts w:ascii="宋体" w:hAnsi="宋体" w:hint="eastAsia"/>
          <w:szCs w:val="21"/>
        </w:rPr>
        <w:t>域内具有二阶连续导数</w:t>
      </w:r>
      <w:r>
        <w:rPr>
          <w:rFonts w:ascii="宋体" w:hAnsi="宋体" w:hint="eastAsia"/>
          <w:szCs w:val="21"/>
        </w:rPr>
        <w:t>,则</w:t>
      </w:r>
      <w:r w:rsidR="004F6825" w:rsidRPr="004F6825">
        <w:rPr>
          <w:position w:val="-10"/>
        </w:rPr>
        <w:object w:dxaOrig="1320" w:dyaOrig="320">
          <v:shape id="_x0000_i1192" type="#_x0000_t75" style="width:66.25pt;height:16.15pt" o:ole="">
            <v:imagedata r:id="rId343" o:title=""/>
          </v:shape>
          <o:OLEObject Type="Embed" ProgID="Equation.DSMT4" ShapeID="_x0000_i1192" DrawAspect="Content" ObjectID="_1675181098" r:id="rId344"/>
        </w:object>
      </w:r>
      <w:r w:rsidRPr="009F2EFA">
        <w:rPr>
          <w:rFonts w:ascii="宋体" w:hAnsi="宋体" w:hint="eastAsia"/>
          <w:szCs w:val="21"/>
        </w:rPr>
        <w:t>在</w:t>
      </w:r>
      <w:r w:rsidR="004F6825" w:rsidRPr="004F6825">
        <w:rPr>
          <w:position w:val="-10"/>
        </w:rPr>
        <w:object w:dxaOrig="1060" w:dyaOrig="320">
          <v:shape id="_x0000_i1193" type="#_x0000_t75" style="width:53pt;height:16.15pt" o:ole="">
            <v:imagedata r:id="rId345" o:title=""/>
          </v:shape>
          <o:OLEObject Type="Embed" ProgID="Equation.DSMT4" ShapeID="_x0000_i1193" DrawAspect="Content" ObjectID="_1675181099" r:id="rId346"/>
        </w:object>
      </w:r>
      <w:r w:rsidRPr="009F2EFA">
        <w:rPr>
          <w:rFonts w:ascii="宋体" w:hAnsi="宋体" w:hint="eastAsia"/>
          <w:szCs w:val="21"/>
        </w:rPr>
        <w:t>有界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即</w:t>
      </w:r>
      <w:r w:rsidR="004F6825" w:rsidRPr="004F6825">
        <w:rPr>
          <w:position w:val="-6"/>
        </w:rPr>
        <w:object w:dxaOrig="740" w:dyaOrig="279">
          <v:shape id="_x0000_i1194" type="#_x0000_t75" style="width:36.85pt;height:13.8pt" o:ole="">
            <v:imagedata r:id="rId347" o:title=""/>
          </v:shape>
          <o:OLEObject Type="Embed" ProgID="Equation.DSMT4" ShapeID="_x0000_i1194" DrawAspect="Content" ObjectID="_1675181100" r:id="rId34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有</w:t>
      </w:r>
      <w:r w:rsidR="004F6825" w:rsidRPr="004F6825">
        <w:rPr>
          <w:position w:val="-10"/>
        </w:rPr>
        <w:object w:dxaOrig="2220" w:dyaOrig="320">
          <v:shape id="_x0000_i1195" type="#_x0000_t75" style="width:111.15pt;height:16.15pt" o:ole="">
            <v:imagedata r:id="rId349" o:title=""/>
          </v:shape>
          <o:OLEObject Type="Embed" ProgID="Equation.DSMT4" ShapeID="_x0000_i1195" DrawAspect="Content" ObjectID="_1675181101" r:id="rId350"/>
        </w:object>
      </w:r>
      <w:r>
        <w:rPr>
          <w:rFonts w:ascii="宋体" w:hAnsi="宋体" w:hint="eastAsia"/>
          <w:szCs w:val="21"/>
        </w:rPr>
        <w:t>．从而</w:t>
      </w:r>
    </w:p>
    <w:p w:rsidR="00BA7509" w:rsidRPr="009F2EFA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24"/>
        </w:rPr>
        <w:object w:dxaOrig="4099" w:dyaOrig="620">
          <v:shape id="_x0000_i1196" type="#_x0000_t75" style="width:205.05pt;height:31.1pt" o:ole="">
            <v:imagedata r:id="rId351" o:title=""/>
          </v:shape>
          <o:OLEObject Type="Embed" ProgID="Equation.DSMT4" ShapeID="_x0000_i1196" DrawAspect="Content" ObjectID="_1675181102" r:id="rId352"/>
        </w:object>
      </w:r>
    </w:p>
    <w:p w:rsidR="00BA7509" w:rsidRPr="009F2EFA" w:rsidRDefault="00BA7509" w:rsidP="00BA7509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对此</w:t>
      </w:r>
      <w:r w:rsidR="004F6825" w:rsidRPr="004F6825">
        <w:rPr>
          <w:position w:val="-6"/>
        </w:rPr>
        <w:object w:dxaOrig="560" w:dyaOrig="279">
          <v:shape id="_x0000_i1197" type="#_x0000_t75" style="width:28.2pt;height:13.8pt" o:ole="">
            <v:imagedata r:id="rId353" o:title=""/>
          </v:shape>
          <o:OLEObject Type="Embed" ProgID="Equation.DSMT4" ShapeID="_x0000_i1197" DrawAspect="Content" ObjectID="_1675181103" r:id="rId354"/>
        </w:objec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8"/>
        </w:rPr>
        <w:object w:dxaOrig="980" w:dyaOrig="300">
          <v:shape id="_x0000_i1198" type="#_x0000_t75" style="width:48.95pt;height:15pt" o:ole="">
            <v:imagedata r:id="rId355" o:title=""/>
          </v:shape>
          <o:OLEObject Type="Embed" ProgID="Equation.DSMT4" ShapeID="_x0000_i1198" DrawAspect="Content" ObjectID="_1675181104" r:id="rId356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="004F6825" w:rsidRPr="004F6825">
        <w:rPr>
          <w:position w:val="-30"/>
        </w:rPr>
        <w:object w:dxaOrig="2780" w:dyaOrig="720">
          <v:shape id="_x0000_i1199" type="#_x0000_t75" style="width:138.8pt;height:36.3pt" o:ole="">
            <v:imagedata r:id="rId357" o:title=""/>
          </v:shape>
          <o:OLEObject Type="Embed" ProgID="Equation.DSMT4" ShapeID="_x0000_i1199" DrawAspect="Content" ObjectID="_1675181105" r:id="rId358"/>
        </w:objec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因</w:t>
      </w:r>
      <w:r w:rsidR="004F6825" w:rsidRPr="004F6825">
        <w:rPr>
          <w:position w:val="-28"/>
        </w:rPr>
        <w:object w:dxaOrig="600" w:dyaOrig="680">
          <v:shape id="_x0000_i1200" type="#_x0000_t75" style="width:29.95pt;height:34pt" o:ole="">
            <v:imagedata r:id="rId359" o:title=""/>
          </v:shape>
          <o:OLEObject Type="Embed" ProgID="Equation.DSMT4" ShapeID="_x0000_i1200" DrawAspect="Content" ObjectID="_1675181106" r:id="rId360"/>
        </w:objec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，则</w:t>
      </w:r>
      <w:r w:rsidR="004F6825" w:rsidRPr="004F6825">
        <w:rPr>
          <w:position w:val="-30"/>
        </w:rPr>
        <w:object w:dxaOrig="999" w:dyaOrig="720">
          <v:shape id="_x0000_i1201" type="#_x0000_t75" style="width:50.1pt;height:36.3pt" o:ole="">
            <v:imagedata r:id="rId361" o:title=""/>
          </v:shape>
          <o:OLEObject Type="Embed" ProgID="Equation.DSMT4" ShapeID="_x0000_i1201" DrawAspect="Content" ObjectID="_1675181107" r:id="rId362"/>
        </w:object>
      </w:r>
      <w:r w:rsidRPr="009F2EFA">
        <w:rPr>
          <w:rFonts w:ascii="宋体" w:hAnsi="宋体" w:hint="eastAsia"/>
          <w:szCs w:val="21"/>
        </w:rPr>
        <w:t>收敛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即 </w:t>
      </w:r>
      <w:r w:rsidR="004F6825" w:rsidRPr="004F6825">
        <w:rPr>
          <w:position w:val="-28"/>
        </w:rPr>
        <w:object w:dxaOrig="920" w:dyaOrig="680">
          <v:shape id="_x0000_i1202" type="#_x0000_t75" style="width:46.1pt;height:34pt" o:ole="">
            <v:imagedata r:id="rId363" o:title=""/>
          </v:shape>
          <o:OLEObject Type="Embed" ProgID="Equation.DSMT4" ShapeID="_x0000_i1202" DrawAspect="Content" ObjectID="_1675181108" r:id="rId364"/>
        </w:object>
      </w:r>
      <w:r w:rsidRPr="009F2EFA">
        <w:rPr>
          <w:rFonts w:ascii="宋体" w:hAnsi="宋体" w:hint="eastAsia"/>
          <w:szCs w:val="21"/>
        </w:rPr>
        <w:t>绝对收敛</w:t>
      </w:r>
      <w:r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Fonts w:ascii="宋体" w:hAnsi="宋体"/>
          <w:szCs w:val="21"/>
        </w:rPr>
      </w:pPr>
    </w:p>
    <w:p w:rsidR="00BA7509" w:rsidRPr="00333E1A" w:rsidRDefault="00BA7509" w:rsidP="00BA7509">
      <w:pPr>
        <w:rPr>
          <w:rFonts w:ascii="宋体" w:hAnsi="宋体"/>
          <w:szCs w:val="21"/>
        </w:rPr>
      </w:pPr>
    </w:p>
    <w:p w:rsidR="00BA7509" w:rsidRPr="00610CC9" w:rsidRDefault="00BA7509" w:rsidP="00BA7509">
      <w:pPr>
        <w:pStyle w:val="1"/>
      </w:pPr>
      <w:r w:rsidRPr="00610CC9">
        <w:rPr>
          <w:rFonts w:hint="eastAsia"/>
        </w:rPr>
        <w:t>七、</w:t>
      </w:r>
      <w:r>
        <w:rPr>
          <w:rFonts w:hint="eastAsia"/>
        </w:rPr>
        <w:t>（</w:t>
      </w:r>
      <w:r w:rsidRPr="00610CC9">
        <w:rPr>
          <w:rFonts w:hint="eastAsia"/>
        </w:rPr>
        <w:t>本题满分6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七</w:t>
      </w:r>
      <w:r w:rsidRPr="00BA7509">
        <w:rPr>
          <w:rStyle w:val="ae"/>
          <w:rFonts w:hint="eastAsia"/>
          <w:b w:val="0"/>
        </w:rPr>
        <w:t>题】</w:t>
      </w:r>
    </w:p>
    <w:p w:rsidR="00BA7509" w:rsidRDefault="00BA7509" w:rsidP="00BA7509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已知点</w:t>
      </w:r>
      <w:r w:rsidR="004F6825" w:rsidRPr="00025957">
        <w:rPr>
          <w:position w:val="-4"/>
        </w:rPr>
        <w:object w:dxaOrig="220" w:dyaOrig="260">
          <v:shape id="_x0000_i1203" type="#_x0000_t75" style="width:10.95pt;height:13.25pt" o:ole="">
            <v:imagedata r:id="rId365" o:title=""/>
          </v:shape>
          <o:OLEObject Type="Embed" ProgID="Equation.DSMT4" ShapeID="_x0000_i1203" DrawAspect="Content" ObjectID="_1675181109" r:id="rId366"/>
        </w:object>
      </w:r>
      <w:r w:rsidRPr="00C417B4">
        <w:rPr>
          <w:rFonts w:ascii="宋体" w:hAnsi="宋体" w:hint="eastAsia"/>
          <w:szCs w:val="21"/>
        </w:rPr>
        <w:t>与</w:t>
      </w:r>
      <w:r w:rsidR="004F6825" w:rsidRPr="00025957">
        <w:rPr>
          <w:position w:val="-4"/>
        </w:rPr>
        <w:object w:dxaOrig="220" w:dyaOrig="260">
          <v:shape id="_x0000_i1204" type="#_x0000_t75" style="width:10.95pt;height:13.25pt" o:ole="">
            <v:imagedata r:id="rId367" o:title=""/>
          </v:shape>
          <o:OLEObject Type="Embed" ProgID="Equation.DSMT4" ShapeID="_x0000_i1204" DrawAspect="Content" ObjectID="_1675181110" r:id="rId368"/>
        </w:object>
      </w:r>
      <w:r w:rsidRPr="00C417B4">
        <w:rPr>
          <w:rFonts w:ascii="宋体" w:hAnsi="宋体" w:hint="eastAsia"/>
          <w:szCs w:val="21"/>
        </w:rPr>
        <w:t>的直角坐标分别为</w:t>
      </w:r>
      <w:r w:rsidR="004F6825" w:rsidRPr="004F6825">
        <w:rPr>
          <w:position w:val="-10"/>
        </w:rPr>
        <w:object w:dxaOrig="740" w:dyaOrig="320">
          <v:shape id="_x0000_i1205" type="#_x0000_t75" style="width:36.85pt;height:16.15pt" o:ole="">
            <v:imagedata r:id="rId369" o:title=""/>
          </v:shape>
          <o:OLEObject Type="Embed" ProgID="Equation.DSMT4" ShapeID="_x0000_i1205" DrawAspect="Content" ObjectID="_1675181111" r:id="rId370"/>
        </w:object>
      </w:r>
      <w:r w:rsidRPr="00C417B4">
        <w:rPr>
          <w:rFonts w:ascii="宋体" w:hAnsi="宋体" w:hint="eastAsia"/>
          <w:szCs w:val="21"/>
        </w:rPr>
        <w:t>与</w:t>
      </w:r>
      <w:r w:rsidR="004F6825" w:rsidRPr="004F6825">
        <w:rPr>
          <w:position w:val="-10"/>
        </w:rPr>
        <w:object w:dxaOrig="740" w:dyaOrig="320">
          <v:shape id="_x0000_i1206" type="#_x0000_t75" style="width:36.85pt;height:16.15pt" o:ole="">
            <v:imagedata r:id="rId371" o:title=""/>
          </v:shape>
          <o:OLEObject Type="Embed" ProgID="Equation.DSMT4" ShapeID="_x0000_i1206" DrawAspect="Content" ObjectID="_1675181112" r:id="rId372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线段</w:t>
      </w:r>
      <w:r w:rsidR="004F6825" w:rsidRPr="00025957">
        <w:rPr>
          <w:position w:val="-4"/>
        </w:rPr>
        <w:object w:dxaOrig="380" w:dyaOrig="260">
          <v:shape id="_x0000_i1207" type="#_x0000_t75" style="width:19pt;height:13.25pt" o:ole="">
            <v:imagedata r:id="rId373" o:title=""/>
          </v:shape>
          <o:OLEObject Type="Embed" ProgID="Equation.DSMT4" ShapeID="_x0000_i1207" DrawAspect="Content" ObjectID="_1675181113" r:id="rId374"/>
        </w:object>
      </w:r>
      <w:r w:rsidRPr="00C417B4">
        <w:rPr>
          <w:rFonts w:ascii="宋体" w:hAnsi="宋体" w:hint="eastAsia"/>
          <w:szCs w:val="21"/>
        </w:rPr>
        <w:t>绕</w:t>
      </w:r>
      <w:r w:rsidR="004F6825" w:rsidRPr="00025957">
        <w:rPr>
          <w:position w:val="-4"/>
        </w:rPr>
        <w:object w:dxaOrig="200" w:dyaOrig="200">
          <v:shape id="_x0000_i1208" type="#_x0000_t75" style="width:9.8pt;height:9.8pt" o:ole="">
            <v:imagedata r:id="rId375" o:title=""/>
          </v:shape>
          <o:OLEObject Type="Embed" ProgID="Equation.DSMT4" ShapeID="_x0000_i1208" DrawAspect="Content" ObjectID="_1675181114" r:id="rId376"/>
        </w:object>
      </w:r>
      <w:r w:rsidRPr="00C417B4">
        <w:rPr>
          <w:rFonts w:ascii="宋体" w:hAnsi="宋体" w:hint="eastAsia"/>
          <w:szCs w:val="21"/>
        </w:rPr>
        <w:t>轴旋转一周所围成的旋转曲面为</w:t>
      </w:r>
      <w:r w:rsidR="004F6825" w:rsidRPr="004F6825">
        <w:rPr>
          <w:position w:val="-6"/>
        </w:rPr>
        <w:object w:dxaOrig="220" w:dyaOrig="279">
          <v:shape id="_x0000_i1209" type="#_x0000_t75" style="width:10.95pt;height:13.8pt" o:ole="">
            <v:imagedata r:id="rId377" o:title=""/>
          </v:shape>
          <o:OLEObject Type="Embed" ProgID="Equation.DSMT4" ShapeID="_x0000_i1209" DrawAspect="Content" ObjectID="_1675181115" r:id="rId378"/>
        </w:objec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求由</w:t>
      </w:r>
      <w:r w:rsidR="004F6825" w:rsidRPr="004F6825">
        <w:rPr>
          <w:position w:val="-6"/>
        </w:rPr>
        <w:object w:dxaOrig="220" w:dyaOrig="279">
          <v:shape id="_x0000_i1210" type="#_x0000_t75" style="width:10.95pt;height:13.8pt" o:ole="">
            <v:imagedata r:id="rId379" o:title=""/>
          </v:shape>
          <o:OLEObject Type="Embed" ProgID="Equation.DSMT4" ShapeID="_x0000_i1210" DrawAspect="Content" ObjectID="_1675181116" r:id="rId380"/>
        </w:object>
      </w:r>
      <w:r w:rsidRPr="00C417B4">
        <w:rPr>
          <w:rFonts w:ascii="宋体" w:hAnsi="宋体" w:hint="eastAsia"/>
          <w:szCs w:val="21"/>
        </w:rPr>
        <w:t>及两平面</w:t>
      </w:r>
      <w:r w:rsidR="004F6825" w:rsidRPr="004F6825">
        <w:rPr>
          <w:position w:val="-8"/>
        </w:rPr>
        <w:object w:dxaOrig="1080" w:dyaOrig="300">
          <v:shape id="_x0000_i1211" type="#_x0000_t75" style="width:54.15pt;height:15pt" o:ole="">
            <v:imagedata r:id="rId381" o:title=""/>
          </v:shape>
          <o:OLEObject Type="Embed" ProgID="Equation.DSMT4" ShapeID="_x0000_i1211" DrawAspect="Content" ObjectID="_1675181117" r:id="rId382"/>
        </w:object>
      </w:r>
      <w:r w:rsidRPr="00C417B4">
        <w:rPr>
          <w:rFonts w:ascii="宋体" w:hAnsi="宋体" w:hint="eastAsia"/>
          <w:szCs w:val="21"/>
        </w:rPr>
        <w:t>所围成的立体体积</w:t>
      </w:r>
      <w:r>
        <w:rPr>
          <w:rFonts w:ascii="宋体" w:hAnsi="宋体" w:hint="eastAsia"/>
          <w:szCs w:val="21"/>
        </w:rPr>
        <w:t>.</w:t>
      </w:r>
    </w:p>
    <w:p w:rsidR="00BA7509" w:rsidRDefault="00BA7509" w:rsidP="00BA7509">
      <w:pPr>
        <w:rPr>
          <w:rStyle w:val="af4"/>
        </w:rPr>
      </w:pPr>
    </w:p>
    <w:p w:rsidR="00BA7509" w:rsidRDefault="00BA7509" w:rsidP="00BA7509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szCs w:val="21"/>
        </w:rPr>
        <w:t>设高度为</w:t>
      </w:r>
      <w:r w:rsidR="004F6825" w:rsidRPr="00025957">
        <w:rPr>
          <w:position w:val="-4"/>
        </w:rPr>
        <w:object w:dxaOrig="200" w:dyaOrig="200">
          <v:shape id="_x0000_i1212" type="#_x0000_t75" style="width:9.8pt;height:9.8pt" o:ole="">
            <v:imagedata r:id="rId383" o:title=""/>
          </v:shape>
          <o:OLEObject Type="Embed" ProgID="Equation.DSMT4" ShapeID="_x0000_i1212" DrawAspect="Content" ObjectID="_1675181118" r:id="rId384"/>
        </w:object>
      </w:r>
      <w:r w:rsidRPr="009F2EFA">
        <w:rPr>
          <w:rFonts w:ascii="宋体" w:hAnsi="宋体" w:hint="eastAsia"/>
          <w:szCs w:val="21"/>
        </w:rPr>
        <w:t>处的截面</w:t>
      </w:r>
      <w:r w:rsidR="004F6825" w:rsidRPr="004F6825">
        <w:rPr>
          <w:position w:val="-12"/>
        </w:rPr>
        <w:object w:dxaOrig="300" w:dyaOrig="360">
          <v:shape id="_x0000_i1213" type="#_x0000_t75" style="width:15pt;height:17.85pt" o:ole="">
            <v:imagedata r:id="rId385" o:title=""/>
          </v:shape>
          <o:OLEObject Type="Embed" ProgID="Equation.DSMT4" ShapeID="_x0000_i1213" DrawAspect="Content" ObjectID="_1675181119" r:id="rId386"/>
        </w:object>
      </w:r>
      <w:r w:rsidRPr="009F2EFA">
        <w:rPr>
          <w:rFonts w:ascii="宋体" w:hAnsi="宋体" w:hint="eastAsia"/>
          <w:szCs w:val="21"/>
        </w:rPr>
        <w:t>的面积为</w:t>
      </w:r>
      <w:r w:rsidR="004F6825" w:rsidRPr="004F6825">
        <w:rPr>
          <w:position w:val="-10"/>
        </w:rPr>
        <w:object w:dxaOrig="499" w:dyaOrig="320">
          <v:shape id="_x0000_i1214" type="#_x0000_t75" style="width:24.75pt;height:16.15pt" o:ole="">
            <v:imagedata r:id="rId387" o:title=""/>
          </v:shape>
          <o:OLEObject Type="Embed" ProgID="Equation.DSMT4" ShapeID="_x0000_i1214" DrawAspect="Content" ObjectID="_1675181120" r:id="rId38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则所求体积</w:t>
      </w:r>
      <w:r w:rsidR="004F6825" w:rsidRPr="004F6825">
        <w:rPr>
          <w:position w:val="-18"/>
        </w:rPr>
        <w:object w:dxaOrig="1340" w:dyaOrig="520">
          <v:shape id="_x0000_i1215" type="#_x0000_t75" style="width:66.8pt;height:25.9pt" o:ole="">
            <v:imagedata r:id="rId389" o:title=""/>
          </v:shape>
          <o:OLEObject Type="Embed" ProgID="Equation.DSMT4" ShapeID="_x0000_i1215" DrawAspect="Content" ObjectID="_1675181121" r:id="rId390"/>
        </w:object>
      </w:r>
      <w:r>
        <w:rPr>
          <w:rFonts w:ascii="宋体" w:hAnsi="宋体" w:hint="eastAsia"/>
          <w:szCs w:val="21"/>
        </w:rPr>
        <w:t>.</w:t>
      </w:r>
      <w:r w:rsidR="004F6825" w:rsidRPr="004F6825">
        <w:rPr>
          <w:position w:val="-8"/>
        </w:rPr>
        <w:object w:dxaOrig="460" w:dyaOrig="300">
          <v:shape id="_x0000_i1216" type="#_x0000_t75" style="width:23.05pt;height:15pt" o:ole="">
            <v:imagedata r:id="rId391" o:title=""/>
          </v:shape>
          <o:OLEObject Type="Embed" ProgID="Equation.DSMT4" ShapeID="_x0000_i1216" DrawAspect="Content" ObjectID="_1675181122" r:id="rId392"/>
        </w:object>
      </w:r>
      <w:r w:rsidRPr="009F2EFA">
        <w:rPr>
          <w:rFonts w:ascii="宋体" w:hAnsi="宋体" w:hint="eastAsia"/>
          <w:szCs w:val="21"/>
        </w:rPr>
        <w:t>所在的直线的方向向量为</w:t>
      </w:r>
      <w:r w:rsidR="004F6825" w:rsidRPr="004F6825">
        <w:rPr>
          <w:position w:val="-14"/>
        </w:rPr>
        <w:object w:dxaOrig="900" w:dyaOrig="400">
          <v:shape id="_x0000_i1217" type="#_x0000_t75" style="width:44.95pt;height:20.15pt" o:ole="">
            <v:imagedata r:id="rId393" o:title=""/>
          </v:shape>
          <o:OLEObject Type="Embed" ProgID="Equation.DSMT4" ShapeID="_x0000_i1217" DrawAspect="Content" ObjectID="_1675181123" r:id="rId394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且过</w:t>
      </w:r>
      <w:r w:rsidR="004F6825" w:rsidRPr="00025957">
        <w:rPr>
          <w:position w:val="-4"/>
        </w:rPr>
        <w:object w:dxaOrig="220" w:dyaOrig="260">
          <v:shape id="_x0000_i1218" type="#_x0000_t75" style="width:10.95pt;height:13.25pt" o:ole="">
            <v:imagedata r:id="rId395" o:title=""/>
          </v:shape>
          <o:OLEObject Type="Embed" ProgID="Equation.DSMT4" ShapeID="_x0000_i1218" DrawAspect="Content" ObjectID="_1675181124" r:id="rId396"/>
        </w:object>
      </w:r>
      <w:r w:rsidRPr="009F2EFA">
        <w:rPr>
          <w:rFonts w:ascii="宋体" w:hAnsi="宋体" w:hint="eastAsia"/>
          <w:szCs w:val="21"/>
        </w:rPr>
        <w:t>点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所以</w:t>
      </w:r>
      <w:r w:rsidR="004F6825" w:rsidRPr="004F6825">
        <w:rPr>
          <w:position w:val="-8"/>
        </w:rPr>
        <w:object w:dxaOrig="460" w:dyaOrig="300">
          <v:shape id="_x0000_i1219" type="#_x0000_t75" style="width:23.05pt;height:15pt" o:ole="">
            <v:imagedata r:id="rId397" o:title=""/>
          </v:shape>
          <o:OLEObject Type="Embed" ProgID="Equation.DSMT4" ShapeID="_x0000_i1219" DrawAspect="Content" ObjectID="_1675181125" r:id="rId398"/>
        </w:object>
      </w:r>
      <w:r w:rsidRPr="009F2EFA">
        <w:rPr>
          <w:rFonts w:ascii="宋体" w:hAnsi="宋体" w:hint="eastAsia"/>
          <w:szCs w:val="21"/>
        </w:rPr>
        <w:t xml:space="preserve">所在的直线方程为 </w:t>
      </w:r>
    </w:p>
    <w:p w:rsidR="00BA7509" w:rsidRPr="009F2EFA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30"/>
        </w:rPr>
        <w:object w:dxaOrig="2980" w:dyaOrig="720">
          <v:shape id="_x0000_i1220" type="#_x0000_t75" style="width:149.2pt;height:36.3pt" o:ole="">
            <v:imagedata r:id="rId399" o:title=""/>
          </v:shape>
          <o:OLEObject Type="Embed" ProgID="Equation.DSMT4" ShapeID="_x0000_i1220" DrawAspect="Content" ObjectID="_1675181126" r:id="rId400"/>
        </w:object>
      </w:r>
    </w:p>
    <w:p w:rsidR="00BA7509" w:rsidRDefault="00BA7509" w:rsidP="00BA7509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截面</w:t>
      </w:r>
      <w:r w:rsidR="004F6825" w:rsidRPr="004F6825">
        <w:rPr>
          <w:position w:val="-12"/>
        </w:rPr>
        <w:object w:dxaOrig="300" w:dyaOrig="360">
          <v:shape id="_x0000_i1221" type="#_x0000_t75" style="width:15pt;height:17.85pt" o:ole="">
            <v:imagedata r:id="rId401" o:title=""/>
          </v:shape>
          <o:OLEObject Type="Embed" ProgID="Equation.DSMT4" ShapeID="_x0000_i1221" DrawAspect="Content" ObjectID="_1675181127" r:id="rId402"/>
        </w:object>
      </w:r>
      <w:r w:rsidRPr="009F2EFA">
        <w:rPr>
          <w:rFonts w:ascii="宋体" w:hAnsi="宋体" w:hint="eastAsia"/>
          <w:szCs w:val="21"/>
        </w:rPr>
        <w:t>是个圆形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其半径的平方 </w:t>
      </w:r>
      <w:r w:rsidR="004F6825" w:rsidRPr="004F6825">
        <w:rPr>
          <w:position w:val="-10"/>
        </w:rPr>
        <w:object w:dxaOrig="2580" w:dyaOrig="360">
          <v:shape id="_x0000_i1222" type="#_x0000_t75" style="width:129pt;height:17.85pt" o:ole="">
            <v:imagedata r:id="rId403" o:title=""/>
          </v:shape>
          <o:OLEObject Type="Embed" ProgID="Equation.DSMT4" ShapeID="_x0000_i1222" DrawAspect="Content" ObjectID="_1675181128" r:id="rId404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 xml:space="preserve">则面积 </w:t>
      </w:r>
    </w:p>
    <w:p w:rsidR="00BA7509" w:rsidRPr="009F2EFA" w:rsidRDefault="004F6825" w:rsidP="00BA7509">
      <w:pPr>
        <w:jc w:val="center"/>
        <w:rPr>
          <w:rFonts w:ascii="宋体" w:hAnsi="宋体"/>
          <w:szCs w:val="21"/>
        </w:rPr>
      </w:pPr>
      <w:r w:rsidRPr="004F6825">
        <w:rPr>
          <w:position w:val="-10"/>
        </w:rPr>
        <w:object w:dxaOrig="2860" w:dyaOrig="360">
          <v:shape id="_x0000_i1223" type="#_x0000_t75" style="width:142.85pt;height:17.85pt" o:ole="">
            <v:imagedata r:id="rId405" o:title=""/>
          </v:shape>
          <o:OLEObject Type="Embed" ProgID="Equation.DSMT4" ShapeID="_x0000_i1223" DrawAspect="Content" ObjectID="_1675181129" r:id="rId406"/>
        </w:object>
      </w:r>
    </w:p>
    <w:p w:rsidR="00BA7509" w:rsidRDefault="00BA7509" w:rsidP="00BA7509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由此</w:t>
      </w:r>
      <w:r>
        <w:rPr>
          <w:rFonts w:ascii="宋体" w:hAnsi="宋体" w:hint="eastAsia"/>
          <w:szCs w:val="21"/>
        </w:rPr>
        <w:t>得体积</w:t>
      </w:r>
    </w:p>
    <w:p w:rsidR="00BA7509" w:rsidRPr="009F2EFA" w:rsidRDefault="004F6825" w:rsidP="00BA7509">
      <w:pPr>
        <w:ind w:firstLineChars="200" w:firstLine="480"/>
        <w:jc w:val="center"/>
        <w:rPr>
          <w:rFonts w:ascii="宋体" w:hAnsi="宋体"/>
          <w:szCs w:val="21"/>
        </w:rPr>
      </w:pPr>
      <w:r w:rsidRPr="004F6825">
        <w:rPr>
          <w:position w:val="-60"/>
        </w:rPr>
        <w:object w:dxaOrig="4520" w:dyaOrig="1320">
          <v:shape id="_x0000_i1224" type="#_x0000_t75" style="width:225.8pt;height:66.25pt" o:ole="">
            <v:imagedata r:id="rId407" o:title=""/>
          </v:shape>
          <o:OLEObject Type="Embed" ProgID="Equation.DSMT4" ShapeID="_x0000_i1224" DrawAspect="Content" ObjectID="_1675181130" r:id="rId408"/>
        </w:object>
      </w:r>
    </w:p>
    <w:p w:rsidR="00BA7509" w:rsidRDefault="00BA7509" w:rsidP="00BA7509">
      <w:pPr>
        <w:rPr>
          <w:rFonts w:ascii="宋体" w:hAnsi="宋体"/>
          <w:b/>
          <w:szCs w:val="21"/>
        </w:rPr>
      </w:pPr>
    </w:p>
    <w:p w:rsidR="00BA7509" w:rsidRPr="00F22A87" w:rsidRDefault="00BA7509" w:rsidP="00BA7509">
      <w:pPr>
        <w:rPr>
          <w:rFonts w:ascii="宋体" w:hAnsi="宋体"/>
          <w:szCs w:val="21"/>
        </w:rPr>
      </w:pPr>
    </w:p>
    <w:p w:rsidR="00D11CF3" w:rsidRPr="00610CC9" w:rsidRDefault="00D11CF3" w:rsidP="00D11CF3">
      <w:pPr>
        <w:pStyle w:val="1"/>
      </w:pPr>
      <w:r w:rsidRPr="00610CC9">
        <w:rPr>
          <w:rFonts w:hint="eastAsia"/>
        </w:rPr>
        <w:t>八、</w:t>
      </w:r>
      <w:r w:rsidR="009E0A52">
        <w:rPr>
          <w:rFonts w:hint="eastAsia"/>
        </w:rPr>
        <w:t>解答题</w:t>
      </w:r>
      <w:r>
        <w:rPr>
          <w:rFonts w:hint="eastAsia"/>
        </w:rPr>
        <w:t>（</w:t>
      </w:r>
      <w:r w:rsidRPr="00610CC9">
        <w:rPr>
          <w:rFonts w:hint="eastAsia"/>
        </w:rPr>
        <w:t>本题</w:t>
      </w:r>
      <w:r w:rsidR="007E5304">
        <w:rPr>
          <w:rFonts w:hint="eastAsia"/>
        </w:rPr>
        <w:t>共2小题，</w:t>
      </w:r>
      <w:r w:rsidRPr="00610CC9">
        <w:rPr>
          <w:rFonts w:hint="eastAsia"/>
        </w:rPr>
        <w:t>满分</w:t>
      </w:r>
      <w:r w:rsidR="00EF623A">
        <w:rPr>
          <w:rFonts w:hint="eastAsia"/>
        </w:rPr>
        <w:t>14</w:t>
      </w:r>
      <w:r>
        <w:rPr>
          <w:rFonts w:hint="eastAsia"/>
        </w:rPr>
        <w:t>分）</w:t>
      </w:r>
    </w:p>
    <w:p w:rsidR="007E5304" w:rsidRDefault="007E5304" w:rsidP="00D11CF3">
      <w:pPr>
        <w:ind w:left="480" w:hangingChars="200" w:hanging="480"/>
      </w:pPr>
    </w:p>
    <w:p w:rsidR="007E5304" w:rsidRDefault="007E5304" w:rsidP="00D11CF3">
      <w:pPr>
        <w:ind w:left="480" w:hangingChars="200" w:hanging="480"/>
      </w:pPr>
    </w:p>
    <w:p w:rsidR="007E5304" w:rsidRDefault="007E5304" w:rsidP="00850260">
      <w:pPr>
        <w:ind w:left="480" w:hangingChars="200" w:hanging="480"/>
      </w:pPr>
      <w:r>
        <w:rPr>
          <w:rFonts w:hint="eastAsia"/>
        </w:rPr>
        <w:t>(1)</w:t>
      </w:r>
      <w:r>
        <w:rPr>
          <w:rFonts w:hint="eastAsia"/>
        </w:rPr>
        <w:t>（</w:t>
      </w:r>
      <w:r w:rsidRPr="00610CC9">
        <w:rPr>
          <w:rFonts w:hint="eastAsia"/>
        </w:rPr>
        <w:t>本题满分</w:t>
      </w:r>
      <w:r>
        <w:rPr>
          <w:rFonts w:hint="eastAsia"/>
        </w:rPr>
        <w:t>6</w:t>
      </w:r>
      <w:r>
        <w:rPr>
          <w:rFonts w:hint="eastAsia"/>
        </w:rPr>
        <w:t>分）</w:t>
      </w:r>
      <w:r w:rsidR="00E97EC2">
        <w:rPr>
          <w:rFonts w:hint="eastAsia"/>
        </w:rPr>
        <w:t>设</w:t>
      </w:r>
      <w:r w:rsidR="004F6825" w:rsidRPr="00025957">
        <w:rPr>
          <w:position w:val="-4"/>
        </w:rPr>
        <w:object w:dxaOrig="220" w:dyaOrig="260">
          <v:shape id="_x0000_i1225" type="#_x0000_t75" style="width:10.95pt;height:13.25pt" o:ole="">
            <v:imagedata r:id="rId409" o:title=""/>
          </v:shape>
          <o:OLEObject Type="Embed" ProgID="Equation.DSMT4" ShapeID="_x0000_i1225" DrawAspect="Content" ObjectID="_1675181131" r:id="rId410"/>
        </w:object>
      </w:r>
      <w:r w:rsidR="00E97EC2">
        <w:rPr>
          <w:rFonts w:hint="eastAsia"/>
        </w:rPr>
        <w:t>是</w:t>
      </w:r>
      <w:r w:rsidR="004F6825" w:rsidRPr="00025957">
        <w:rPr>
          <w:position w:val="-4"/>
        </w:rPr>
        <w:object w:dxaOrig="200" w:dyaOrig="200">
          <v:shape id="_x0000_i1226" type="#_x0000_t75" style="width:9.8pt;height:9.8pt" o:ole="">
            <v:imagedata r:id="rId411" o:title=""/>
          </v:shape>
          <o:OLEObject Type="Embed" ProgID="Equation.DSMT4" ShapeID="_x0000_i1226" DrawAspect="Content" ObjectID="_1675181132" r:id="rId412"/>
        </w:object>
      </w:r>
      <w:r w:rsidR="00E97EC2">
        <w:rPr>
          <w:rFonts w:hint="eastAsia"/>
        </w:rPr>
        <w:t>阶方阵，</w:t>
      </w:r>
      <w:r w:rsidR="004F6825" w:rsidRPr="00025957">
        <w:rPr>
          <w:position w:val="-4"/>
        </w:rPr>
        <w:object w:dxaOrig="180" w:dyaOrig="260">
          <v:shape id="_x0000_i1227" type="#_x0000_t75" style="width:9.2pt;height:13.25pt" o:ole="">
            <v:imagedata r:id="rId413" o:title=""/>
          </v:shape>
          <o:OLEObject Type="Embed" ProgID="Equation.DSMT4" ShapeID="_x0000_i1227" DrawAspect="Content" ObjectID="_1675181133" r:id="rId414"/>
        </w:object>
      </w:r>
      <w:r w:rsidR="00E97EC2">
        <w:rPr>
          <w:rFonts w:hint="eastAsia"/>
        </w:rPr>
        <w:t>,</w:t>
      </w:r>
      <w:r w:rsidR="004F6825" w:rsidRPr="00025957">
        <w:rPr>
          <w:position w:val="-4"/>
        </w:rPr>
        <w:object w:dxaOrig="200" w:dyaOrig="260">
          <v:shape id="_x0000_i1228" type="#_x0000_t75" style="width:9.8pt;height:13.25pt" o:ole="">
            <v:imagedata r:id="rId415" o:title=""/>
          </v:shape>
          <o:OLEObject Type="Embed" ProgID="Equation.DSMT4" ShapeID="_x0000_i1228" DrawAspect="Content" ObjectID="_1675181134" r:id="rId416"/>
        </w:object>
      </w:r>
      <w:r w:rsidR="00E97EC2">
        <w:rPr>
          <w:rFonts w:hint="eastAsia"/>
        </w:rPr>
        <w:t>,</w:t>
      </w:r>
      <w:r w:rsidR="004F6825" w:rsidRPr="004F6825">
        <w:rPr>
          <w:position w:val="-6"/>
        </w:rPr>
        <w:object w:dxaOrig="200" w:dyaOrig="279">
          <v:shape id="_x0000_i1229" type="#_x0000_t75" style="width:9.8pt;height:13.8pt" o:ole="">
            <v:imagedata r:id="rId417" o:title=""/>
          </v:shape>
          <o:OLEObject Type="Embed" ProgID="Equation.DSMT4" ShapeID="_x0000_i1229" DrawAspect="Content" ObjectID="_1675181135" r:id="rId418"/>
        </w:object>
      </w:r>
      <w:r w:rsidR="00E97EC2">
        <w:rPr>
          <w:rFonts w:hint="eastAsia"/>
        </w:rPr>
        <w:t>,</w:t>
      </w:r>
      <w:r w:rsidR="004F6825" w:rsidRPr="00025957">
        <w:rPr>
          <w:position w:val="-4"/>
        </w:rPr>
        <w:object w:dxaOrig="279" w:dyaOrig="160">
          <v:shape id="_x0000_i1230" type="#_x0000_t75" style="width:13.8pt;height:8.05pt" o:ole="">
            <v:imagedata r:id="rId419" o:title=""/>
          </v:shape>
          <o:OLEObject Type="Embed" ProgID="Equation.DSMT4" ShapeID="_x0000_i1230" DrawAspect="Content" ObjectID="_1675181136" r:id="rId420"/>
        </w:object>
      </w:r>
      <w:r w:rsidR="00E97EC2">
        <w:rPr>
          <w:rFonts w:hint="eastAsia"/>
        </w:rPr>
        <w:t>,</w:t>
      </w:r>
      <w:r w:rsidR="004F6825" w:rsidRPr="00025957">
        <w:rPr>
          <w:position w:val="-4"/>
        </w:rPr>
        <w:object w:dxaOrig="300" w:dyaOrig="260">
          <v:shape id="_x0000_i1231" type="#_x0000_t75" style="width:15pt;height:13.25pt" o:ole="">
            <v:imagedata r:id="rId421" o:title=""/>
          </v:shape>
          <o:OLEObject Type="Embed" ProgID="Equation.DSMT4" ShapeID="_x0000_i1231" DrawAspect="Content" ObjectID="_1675181137" r:id="rId422"/>
        </w:object>
      </w:r>
      <w:r w:rsidR="00E97EC2">
        <w:rPr>
          <w:rFonts w:hint="eastAsia"/>
        </w:rPr>
        <w:t>是</w:t>
      </w:r>
      <w:r w:rsidR="004F6825" w:rsidRPr="00025957">
        <w:rPr>
          <w:position w:val="-4"/>
        </w:rPr>
        <w:object w:dxaOrig="220" w:dyaOrig="260">
          <v:shape id="_x0000_i1232" type="#_x0000_t75" style="width:10.95pt;height:13.25pt" o:ole="">
            <v:imagedata r:id="rId423" o:title=""/>
          </v:shape>
          <o:OLEObject Type="Embed" ProgID="Equation.DSMT4" ShapeID="_x0000_i1232" DrawAspect="Content" ObjectID="_1675181138" r:id="rId424"/>
        </w:object>
      </w:r>
      <w:r w:rsidR="00E97EC2">
        <w:rPr>
          <w:rFonts w:hint="eastAsia"/>
        </w:rPr>
        <w:t>的</w:t>
      </w:r>
      <w:r w:rsidR="004F6825" w:rsidRPr="00025957">
        <w:rPr>
          <w:position w:val="-4"/>
        </w:rPr>
        <w:object w:dxaOrig="200" w:dyaOrig="200">
          <v:shape id="_x0000_i1233" type="#_x0000_t75" style="width:9.8pt;height:9.8pt" o:ole="">
            <v:imagedata r:id="rId425" o:title=""/>
          </v:shape>
          <o:OLEObject Type="Embed" ProgID="Equation.DSMT4" ShapeID="_x0000_i1233" DrawAspect="Content" ObjectID="_1675181139" r:id="rId426"/>
        </w:object>
      </w:r>
      <w:r w:rsidR="00E97EC2">
        <w:rPr>
          <w:rFonts w:hint="eastAsia"/>
        </w:rPr>
        <w:t>个特征值，</w:t>
      </w:r>
      <w:r w:rsidR="004F6825" w:rsidRPr="00025957">
        <w:rPr>
          <w:position w:val="-4"/>
        </w:rPr>
        <w:object w:dxaOrig="220" w:dyaOrig="260">
          <v:shape id="_x0000_i1234" type="#_x0000_t75" style="width:10.95pt;height:13.25pt" o:ole="">
            <v:imagedata r:id="rId427" o:title=""/>
          </v:shape>
          <o:OLEObject Type="Embed" ProgID="Equation.DSMT4" ShapeID="_x0000_i1234" DrawAspect="Content" ObjectID="_1675181140" r:id="rId428"/>
        </w:object>
      </w:r>
      <w:r w:rsidR="00E97EC2">
        <w:rPr>
          <w:rFonts w:hint="eastAsia"/>
        </w:rPr>
        <w:t>是</w:t>
      </w:r>
      <w:r w:rsidR="004F6825" w:rsidRPr="00025957">
        <w:rPr>
          <w:position w:val="-4"/>
        </w:rPr>
        <w:object w:dxaOrig="200" w:dyaOrig="200">
          <v:shape id="_x0000_i1235" type="#_x0000_t75" style="width:9.8pt;height:9.8pt" o:ole="">
            <v:imagedata r:id="rId429" o:title=""/>
          </v:shape>
          <o:OLEObject Type="Embed" ProgID="Equation.DSMT4" ShapeID="_x0000_i1235" DrawAspect="Content" ObjectID="_1675181141" r:id="rId430"/>
        </w:object>
      </w:r>
      <w:r w:rsidR="00E97EC2">
        <w:rPr>
          <w:rFonts w:hint="eastAsia"/>
        </w:rPr>
        <w:t>阶单位阵，计算行列式</w:t>
      </w:r>
      <w:r w:rsidR="004F6825" w:rsidRPr="004F6825">
        <w:rPr>
          <w:position w:val="-10"/>
        </w:rPr>
        <w:object w:dxaOrig="859" w:dyaOrig="320">
          <v:shape id="_x0000_i1236" type="#_x0000_t75" style="width:43.2pt;height:16.15pt" o:ole="">
            <v:imagedata r:id="rId431" o:title=""/>
          </v:shape>
          <o:OLEObject Type="Embed" ProgID="Equation.DSMT4" ShapeID="_x0000_i1236" DrawAspect="Content" ObjectID="_1675181142" r:id="rId432"/>
        </w:object>
      </w:r>
      <w:r w:rsidR="00E97EC2">
        <w:rPr>
          <w:rFonts w:hint="eastAsia"/>
        </w:rPr>
        <w:t>的值</w:t>
      </w:r>
      <w:r w:rsidR="00850260">
        <w:rPr>
          <w:rFonts w:hint="eastAsia"/>
        </w:rPr>
        <w:t>．</w:t>
      </w:r>
    </w:p>
    <w:p w:rsidR="007E5304" w:rsidRDefault="007E5304" w:rsidP="00D11CF3">
      <w:pPr>
        <w:ind w:left="480" w:hangingChars="200" w:hanging="480"/>
      </w:pPr>
    </w:p>
    <w:p w:rsidR="00850260" w:rsidRDefault="00850260" w:rsidP="00850260">
      <w:pPr>
        <w:ind w:left="480" w:hangingChars="200" w:hanging="480"/>
      </w:pPr>
      <w:r w:rsidRPr="00430D29">
        <w:rPr>
          <w:rStyle w:val="af4"/>
          <w:rFonts w:hint="eastAsia"/>
        </w:rPr>
        <w:t>[解]</w:t>
      </w:r>
      <w:r w:rsidRPr="00850260">
        <w:rPr>
          <w:rFonts w:hint="eastAsia"/>
        </w:rPr>
        <w:t xml:space="preserve"> </w:t>
      </w:r>
      <w:r>
        <w:rPr>
          <w:rFonts w:hint="eastAsia"/>
        </w:rPr>
        <w:t>因</w:t>
      </w:r>
      <w:r w:rsidR="004F6825" w:rsidRPr="00025957">
        <w:rPr>
          <w:position w:val="-4"/>
        </w:rPr>
        <w:object w:dxaOrig="220" w:dyaOrig="260">
          <v:shape id="_x0000_i1237" type="#_x0000_t75" style="width:10.95pt;height:13.25pt" o:ole="">
            <v:imagedata r:id="rId433" o:title=""/>
          </v:shape>
          <o:OLEObject Type="Embed" ProgID="Equation.DSMT4" ShapeID="_x0000_i1237" DrawAspect="Content" ObjectID="_1675181143" r:id="rId434"/>
        </w:object>
      </w:r>
      <w:r>
        <w:rPr>
          <w:rFonts w:hint="eastAsia"/>
        </w:rPr>
        <w:t>的</w:t>
      </w:r>
      <w:r w:rsidR="004F6825" w:rsidRPr="00025957">
        <w:rPr>
          <w:position w:val="-4"/>
        </w:rPr>
        <w:object w:dxaOrig="200" w:dyaOrig="200">
          <v:shape id="_x0000_i1238" type="#_x0000_t75" style="width:9.8pt;height:9.8pt" o:ole="">
            <v:imagedata r:id="rId435" o:title=""/>
          </v:shape>
          <o:OLEObject Type="Embed" ProgID="Equation.DSMT4" ShapeID="_x0000_i1238" DrawAspect="Content" ObjectID="_1675181144" r:id="rId436"/>
        </w:object>
      </w:r>
      <w:r>
        <w:rPr>
          <w:rFonts w:hint="eastAsia"/>
        </w:rPr>
        <w:t>个特征值为</w:t>
      </w:r>
      <w:r w:rsidR="004F6825" w:rsidRPr="00025957">
        <w:rPr>
          <w:position w:val="-4"/>
        </w:rPr>
        <w:object w:dxaOrig="180" w:dyaOrig="260">
          <v:shape id="_x0000_i1239" type="#_x0000_t75" style="width:9.2pt;height:13.25pt" o:ole="">
            <v:imagedata r:id="rId437" o:title=""/>
          </v:shape>
          <o:OLEObject Type="Embed" ProgID="Equation.DSMT4" ShapeID="_x0000_i1239" DrawAspect="Content" ObjectID="_1675181145" r:id="rId438"/>
        </w:object>
      </w:r>
      <w:r>
        <w:rPr>
          <w:rFonts w:hint="eastAsia"/>
        </w:rPr>
        <w:t>,</w:t>
      </w:r>
      <w:r w:rsidR="004F6825" w:rsidRPr="00025957">
        <w:rPr>
          <w:position w:val="-4"/>
        </w:rPr>
        <w:object w:dxaOrig="200" w:dyaOrig="260">
          <v:shape id="_x0000_i1240" type="#_x0000_t75" style="width:9.8pt;height:13.25pt" o:ole="">
            <v:imagedata r:id="rId439" o:title=""/>
          </v:shape>
          <o:OLEObject Type="Embed" ProgID="Equation.DSMT4" ShapeID="_x0000_i1240" DrawAspect="Content" ObjectID="_1675181146" r:id="rId440"/>
        </w:object>
      </w:r>
      <w:r>
        <w:rPr>
          <w:rFonts w:hint="eastAsia"/>
        </w:rPr>
        <w:t>,</w:t>
      </w:r>
      <w:r w:rsidR="004F6825" w:rsidRPr="004F6825">
        <w:rPr>
          <w:position w:val="-6"/>
        </w:rPr>
        <w:object w:dxaOrig="200" w:dyaOrig="279">
          <v:shape id="_x0000_i1241" type="#_x0000_t75" style="width:9.8pt;height:13.8pt" o:ole="">
            <v:imagedata r:id="rId441" o:title=""/>
          </v:shape>
          <o:OLEObject Type="Embed" ProgID="Equation.DSMT4" ShapeID="_x0000_i1241" DrawAspect="Content" ObjectID="_1675181147" r:id="rId442"/>
        </w:object>
      </w:r>
      <w:r>
        <w:rPr>
          <w:rFonts w:hint="eastAsia"/>
        </w:rPr>
        <w:t>,</w:t>
      </w:r>
      <w:r w:rsidR="004F6825" w:rsidRPr="00025957">
        <w:rPr>
          <w:position w:val="-4"/>
        </w:rPr>
        <w:object w:dxaOrig="279" w:dyaOrig="160">
          <v:shape id="_x0000_i1242" type="#_x0000_t75" style="width:13.8pt;height:8.05pt" o:ole="">
            <v:imagedata r:id="rId443" o:title=""/>
          </v:shape>
          <o:OLEObject Type="Embed" ProgID="Equation.DSMT4" ShapeID="_x0000_i1242" DrawAspect="Content" ObjectID="_1675181148" r:id="rId444"/>
        </w:object>
      </w:r>
      <w:r>
        <w:rPr>
          <w:rFonts w:hint="eastAsia"/>
        </w:rPr>
        <w:t>,</w:t>
      </w:r>
      <w:r w:rsidR="004F6825" w:rsidRPr="00025957">
        <w:rPr>
          <w:position w:val="-4"/>
        </w:rPr>
        <w:object w:dxaOrig="300" w:dyaOrig="260">
          <v:shape id="_x0000_i1243" type="#_x0000_t75" style="width:15pt;height:13.25pt" o:ole="">
            <v:imagedata r:id="rId445" o:title=""/>
          </v:shape>
          <o:OLEObject Type="Embed" ProgID="Equation.DSMT4" ShapeID="_x0000_i1243" DrawAspect="Content" ObjectID="_1675181149" r:id="rId446"/>
        </w:object>
      </w:r>
      <w:r>
        <w:rPr>
          <w:rFonts w:hint="eastAsia"/>
        </w:rPr>
        <w:t>，故</w:t>
      </w:r>
      <w:r w:rsidR="0033099A" w:rsidRPr="004F6825">
        <w:rPr>
          <w:position w:val="-6"/>
        </w:rPr>
        <w:object w:dxaOrig="700" w:dyaOrig="279">
          <v:shape id="_x0000_i1244" type="#_x0000_t75" style="width:34.55pt;height:13.8pt" o:ole="">
            <v:imagedata r:id="rId447" o:title=""/>
          </v:shape>
          <o:OLEObject Type="Embed" ProgID="Equation.DSMT4" ShapeID="_x0000_i1244" DrawAspect="Content" ObjectID="_1675181150" r:id="rId448"/>
        </w:object>
      </w:r>
      <w:r>
        <w:rPr>
          <w:rFonts w:hint="eastAsia"/>
        </w:rPr>
        <w:t>的</w:t>
      </w:r>
      <w:r w:rsidR="004F6825" w:rsidRPr="00025957">
        <w:rPr>
          <w:position w:val="-4"/>
        </w:rPr>
        <w:object w:dxaOrig="200" w:dyaOrig="200">
          <v:shape id="_x0000_i1245" type="#_x0000_t75" style="width:9.8pt;height:9.8pt" o:ole="">
            <v:imagedata r:id="rId449" o:title=""/>
          </v:shape>
          <o:OLEObject Type="Embed" ProgID="Equation.DSMT4" ShapeID="_x0000_i1245" DrawAspect="Content" ObjectID="_1675181151" r:id="rId450"/>
        </w:object>
      </w:r>
      <w:r>
        <w:rPr>
          <w:rFonts w:hint="eastAsia"/>
        </w:rPr>
        <w:t>个特征值为</w:t>
      </w:r>
      <w:r w:rsidR="004F6825" w:rsidRPr="00025957">
        <w:rPr>
          <w:position w:val="-4"/>
        </w:rPr>
        <w:object w:dxaOrig="340" w:dyaOrig="260">
          <v:shape id="_x0000_i1246" type="#_x0000_t75" style="width:17.3pt;height:13.25pt" o:ole="">
            <v:imagedata r:id="rId451" o:title=""/>
          </v:shape>
          <o:OLEObject Type="Embed" ProgID="Equation.DSMT4" ShapeID="_x0000_i1246" DrawAspect="Content" ObjectID="_1675181152" r:id="rId452"/>
        </w:object>
      </w:r>
      <w:r>
        <w:rPr>
          <w:rFonts w:hint="eastAsia"/>
        </w:rPr>
        <w:t>,</w:t>
      </w:r>
      <w:r w:rsidR="004F6825" w:rsidRPr="00025957">
        <w:rPr>
          <w:position w:val="-4"/>
        </w:rPr>
        <w:object w:dxaOrig="180" w:dyaOrig="260">
          <v:shape id="_x0000_i1247" type="#_x0000_t75" style="width:9.2pt;height:13.25pt" o:ole="">
            <v:imagedata r:id="rId453" o:title=""/>
          </v:shape>
          <o:OLEObject Type="Embed" ProgID="Equation.DSMT4" ShapeID="_x0000_i1247" DrawAspect="Content" ObjectID="_1675181153" r:id="rId454"/>
        </w:object>
      </w:r>
      <w:r>
        <w:rPr>
          <w:rFonts w:hint="eastAsia"/>
        </w:rPr>
        <w:t>,</w:t>
      </w:r>
      <w:r w:rsidR="004F6825" w:rsidRPr="004F6825">
        <w:rPr>
          <w:position w:val="-6"/>
        </w:rPr>
        <w:object w:dxaOrig="180" w:dyaOrig="279">
          <v:shape id="_x0000_i1248" type="#_x0000_t75" style="width:9.2pt;height:13.8pt" o:ole="">
            <v:imagedata r:id="rId455" o:title=""/>
          </v:shape>
          <o:OLEObject Type="Embed" ProgID="Equation.DSMT4" ShapeID="_x0000_i1248" DrawAspect="Content" ObjectID="_1675181154" r:id="rId456"/>
        </w:object>
      </w:r>
      <w:r>
        <w:rPr>
          <w:rFonts w:hint="eastAsia"/>
        </w:rPr>
        <w:t>,</w:t>
      </w:r>
      <w:r w:rsidR="004F6825" w:rsidRPr="00025957">
        <w:rPr>
          <w:position w:val="-4"/>
        </w:rPr>
        <w:object w:dxaOrig="279" w:dyaOrig="160">
          <v:shape id="_x0000_i1249" type="#_x0000_t75" style="width:13.8pt;height:8.05pt" o:ole="">
            <v:imagedata r:id="rId457" o:title=""/>
          </v:shape>
          <o:OLEObject Type="Embed" ProgID="Equation.DSMT4" ShapeID="_x0000_i1249" DrawAspect="Content" ObjectID="_1675181155" r:id="rId458"/>
        </w:object>
      </w:r>
      <w:r>
        <w:rPr>
          <w:rFonts w:hint="eastAsia"/>
        </w:rPr>
        <w:t>,</w:t>
      </w:r>
      <w:r w:rsidR="004F6825" w:rsidRPr="004F6825">
        <w:rPr>
          <w:position w:val="-6"/>
        </w:rPr>
        <w:object w:dxaOrig="620" w:dyaOrig="279">
          <v:shape id="_x0000_i1250" type="#_x0000_t75" style="width:31.1pt;height:13.8pt" o:ole="">
            <v:imagedata r:id="rId459" o:title=""/>
          </v:shape>
          <o:OLEObject Type="Embed" ProgID="Equation.DSMT4" ShapeID="_x0000_i1250" DrawAspect="Content" ObjectID="_1675181156" r:id="rId460"/>
        </w:object>
      </w:r>
      <w:r>
        <w:rPr>
          <w:rFonts w:hint="eastAsia"/>
        </w:rPr>
        <w:t>，所以</w:t>
      </w:r>
      <w:r w:rsidR="004F6825" w:rsidRPr="004F6825">
        <w:rPr>
          <w:position w:val="-10"/>
        </w:rPr>
        <w:object w:dxaOrig="4340" w:dyaOrig="320">
          <v:shape id="_x0000_i1251" type="#_x0000_t75" style="width:217.15pt;height:16.15pt" o:ole="">
            <v:imagedata r:id="rId461" o:title=""/>
          </v:shape>
          <o:OLEObject Type="Embed" ProgID="Equation.DSMT4" ShapeID="_x0000_i1251" DrawAspect="Content" ObjectID="_1675181157" r:id="rId462"/>
        </w:object>
      </w:r>
      <w:r>
        <w:rPr>
          <w:rFonts w:hint="eastAsia"/>
        </w:rPr>
        <w:t>．</w:t>
      </w:r>
    </w:p>
    <w:p w:rsidR="00850260" w:rsidRDefault="00850260" w:rsidP="00D11CF3">
      <w:pPr>
        <w:ind w:left="480" w:hangingChars="200" w:hanging="480"/>
      </w:pPr>
    </w:p>
    <w:p w:rsidR="00850260" w:rsidRDefault="00850260" w:rsidP="00D11CF3">
      <w:pPr>
        <w:ind w:left="480" w:hangingChars="200" w:hanging="480"/>
      </w:pPr>
    </w:p>
    <w:p w:rsidR="00D11CF3" w:rsidRPr="00C417B4" w:rsidRDefault="00D11CF3" w:rsidP="00D11CF3">
      <w:pPr>
        <w:ind w:left="480" w:hangingChars="200" w:hanging="480"/>
        <w:rPr>
          <w:rFonts w:ascii="宋体" w:hAnsi="宋体"/>
          <w:szCs w:val="21"/>
        </w:rPr>
      </w:pPr>
      <w:r>
        <w:rPr>
          <w:rFonts w:hint="eastAsia"/>
        </w:rPr>
        <w:t>(2)</w:t>
      </w:r>
      <w:r w:rsidR="007E5304">
        <w:rPr>
          <w:rFonts w:hint="eastAsia"/>
        </w:rPr>
        <w:t>（</w:t>
      </w:r>
      <w:r w:rsidR="007E5304" w:rsidRPr="00610CC9">
        <w:rPr>
          <w:rFonts w:hint="eastAsia"/>
        </w:rPr>
        <w:t>本题满分</w:t>
      </w:r>
      <w:r w:rsidR="007E5304" w:rsidRPr="00610CC9">
        <w:rPr>
          <w:rFonts w:hint="eastAsia"/>
        </w:rPr>
        <w:t>8</w:t>
      </w:r>
      <w:r w:rsidR="007E5304">
        <w:rPr>
          <w:rFonts w:hint="eastAsia"/>
        </w:rPr>
        <w:t>分）</w:t>
      </w:r>
      <w:r w:rsidRPr="00D11CF3">
        <w:rPr>
          <w:rStyle w:val="ae"/>
          <w:rFonts w:hint="eastAsia"/>
        </w:rPr>
        <w:t>【同试卷一第八题】</w:t>
      </w:r>
      <w:r w:rsidRPr="00C417B4">
        <w:rPr>
          <w:rFonts w:ascii="宋体" w:hAnsi="宋体" w:hint="eastAsia"/>
          <w:szCs w:val="21"/>
        </w:rPr>
        <w:t>设四元线性齐次方程组</w:t>
      </w:r>
      <w:r w:rsidR="004F6825" w:rsidRPr="004F6825">
        <w:rPr>
          <w:position w:val="-10"/>
        </w:rPr>
        <w:object w:dxaOrig="320" w:dyaOrig="320">
          <v:shape id="_x0000_i1252" type="#_x0000_t75" style="width:16.15pt;height:16.15pt" o:ole="">
            <v:imagedata r:id="rId463" o:title=""/>
          </v:shape>
          <o:OLEObject Type="Embed" ProgID="Equation.DSMT4" ShapeID="_x0000_i1252" DrawAspect="Content" ObjectID="_1675181158" r:id="rId464"/>
        </w:object>
      </w:r>
      <w:r w:rsidRPr="00C417B4">
        <w:rPr>
          <w:rFonts w:ascii="宋体" w:hAnsi="宋体" w:hint="eastAsia"/>
          <w:szCs w:val="21"/>
        </w:rPr>
        <w:t>为</w:t>
      </w:r>
      <w:r w:rsidR="004F6825" w:rsidRPr="004F6825">
        <w:rPr>
          <w:position w:val="-32"/>
        </w:rPr>
        <w:object w:dxaOrig="1260" w:dyaOrig="760">
          <v:shape id="_x0000_i1253" type="#_x0000_t75" style="width:62.8pt;height:38pt" o:ole="">
            <v:imagedata r:id="rId465" o:title=""/>
          </v:shape>
          <o:OLEObject Type="Embed" ProgID="Equation.DSMT4" ShapeID="_x0000_i1253" DrawAspect="Content" ObjectID="_1675181159" r:id="rId466"/>
        </w:object>
      </w:r>
      <w:r w:rsidRPr="00C417B4">
        <w:rPr>
          <w:rFonts w:ascii="宋体" w:hAnsi="宋体" w:hint="eastAsia"/>
          <w:szCs w:val="21"/>
        </w:rPr>
        <w:t xml:space="preserve"> 又已知某线性齐次方程组</w:t>
      </w:r>
      <w:r w:rsidR="004F6825" w:rsidRPr="004F6825">
        <w:rPr>
          <w:position w:val="-10"/>
        </w:rPr>
        <w:object w:dxaOrig="400" w:dyaOrig="320">
          <v:shape id="_x0000_i1254" type="#_x0000_t75" style="width:20.15pt;height:16.15pt" o:ole="">
            <v:imagedata r:id="rId467" o:title=""/>
          </v:shape>
          <o:OLEObject Type="Embed" ProgID="Equation.DSMT4" ShapeID="_x0000_i1254" DrawAspect="Content" ObjectID="_1675181160" r:id="rId468"/>
        </w:object>
      </w:r>
      <w:r w:rsidRPr="00C417B4">
        <w:rPr>
          <w:rFonts w:ascii="宋体" w:hAnsi="宋体" w:hint="eastAsia"/>
          <w:szCs w:val="21"/>
        </w:rPr>
        <w:t>的通解为</w:t>
      </w:r>
      <w:r w:rsidR="004F6825" w:rsidRPr="004F6825">
        <w:rPr>
          <w:position w:val="-12"/>
        </w:rPr>
        <w:object w:dxaOrig="2520" w:dyaOrig="360">
          <v:shape id="_x0000_i1255" type="#_x0000_t75" style="width:126.15pt;height:17.85pt" o:ole="">
            <v:imagedata r:id="rId469" o:title=""/>
          </v:shape>
          <o:OLEObject Type="Embed" ProgID="Equation.DSMT4" ShapeID="_x0000_i1255" DrawAspect="Content" ObjectID="_1675181161" r:id="rId470"/>
        </w:object>
      </w:r>
      <w:r>
        <w:rPr>
          <w:rFonts w:ascii="宋体" w:hAnsi="宋体" w:hint="eastAsia"/>
          <w:szCs w:val="21"/>
        </w:rPr>
        <w:t>.</w:t>
      </w:r>
    </w:p>
    <w:p w:rsidR="00D11CF3" w:rsidRPr="00C417B4" w:rsidRDefault="00D11CF3" w:rsidP="00D11CF3">
      <w:pPr>
        <w:ind w:leftChars="200" w:left="480"/>
        <w:rPr>
          <w:rFonts w:ascii="宋体" w:hAnsi="宋体"/>
          <w:szCs w:val="21"/>
        </w:rPr>
      </w:pPr>
      <w:r w:rsidRPr="007F250B">
        <w:rPr>
          <w:rFonts w:hint="eastAsia"/>
        </w:rPr>
        <w:t>(</w:t>
      </w:r>
      <w:r>
        <w:rPr>
          <w:rFonts w:hint="eastAsia"/>
        </w:rPr>
        <w:t>a</w:t>
      </w:r>
      <w:r w:rsidRPr="007F250B">
        <w:rPr>
          <w:rFonts w:hint="eastAsia"/>
        </w:rPr>
        <w:t xml:space="preserve">) </w:t>
      </w:r>
      <w:r w:rsidRPr="00C417B4">
        <w:rPr>
          <w:rFonts w:ascii="宋体" w:hAnsi="宋体" w:hint="eastAsia"/>
          <w:szCs w:val="21"/>
        </w:rPr>
        <w:t>求线性方程组</w:t>
      </w:r>
      <w:r w:rsidR="004F6825" w:rsidRPr="004F6825">
        <w:rPr>
          <w:position w:val="-10"/>
        </w:rPr>
        <w:object w:dxaOrig="320" w:dyaOrig="320">
          <v:shape id="_x0000_i1256" type="#_x0000_t75" style="width:16.15pt;height:16.15pt" o:ole="">
            <v:imagedata r:id="rId471" o:title=""/>
          </v:shape>
          <o:OLEObject Type="Embed" ProgID="Equation.DSMT4" ShapeID="_x0000_i1256" DrawAspect="Content" ObjectID="_1675181162" r:id="rId472"/>
        </w:object>
      </w:r>
      <w:r w:rsidRPr="00C417B4">
        <w:rPr>
          <w:rFonts w:ascii="宋体" w:hAnsi="宋体" w:hint="eastAsia"/>
          <w:szCs w:val="21"/>
        </w:rPr>
        <w:t>的基础解系；</w:t>
      </w:r>
    </w:p>
    <w:p w:rsidR="00D11CF3" w:rsidRDefault="00D11CF3" w:rsidP="00D11CF3">
      <w:pPr>
        <w:ind w:leftChars="200" w:left="960" w:hangingChars="200" w:hanging="480"/>
        <w:rPr>
          <w:rFonts w:ascii="宋体" w:hAnsi="宋体"/>
          <w:szCs w:val="21"/>
        </w:rPr>
      </w:pPr>
      <w:r>
        <w:rPr>
          <w:rFonts w:hint="eastAsia"/>
        </w:rPr>
        <w:t>(b</w:t>
      </w:r>
      <w:r w:rsidRPr="007F250B">
        <w:rPr>
          <w:rFonts w:hint="eastAsia"/>
        </w:rPr>
        <w:t xml:space="preserve">) </w:t>
      </w:r>
      <w:r w:rsidRPr="00C417B4">
        <w:rPr>
          <w:rFonts w:ascii="宋体" w:hAnsi="宋体" w:hint="eastAsia"/>
          <w:szCs w:val="21"/>
        </w:rPr>
        <w:t>问线性方程组</w:t>
      </w:r>
      <w:r w:rsidR="004F6825" w:rsidRPr="004F6825">
        <w:rPr>
          <w:position w:val="-10"/>
        </w:rPr>
        <w:object w:dxaOrig="320" w:dyaOrig="320">
          <v:shape id="_x0000_i1257" type="#_x0000_t75" style="width:16.15pt;height:16.15pt" o:ole="">
            <v:imagedata r:id="rId473" o:title=""/>
          </v:shape>
          <o:OLEObject Type="Embed" ProgID="Equation.DSMT4" ShapeID="_x0000_i1257" DrawAspect="Content" ObjectID="_1675181163" r:id="rId474"/>
        </w:object>
      </w:r>
      <w:r w:rsidRPr="00C417B4">
        <w:rPr>
          <w:rFonts w:ascii="宋体" w:hAnsi="宋体" w:hint="eastAsia"/>
          <w:szCs w:val="21"/>
        </w:rPr>
        <w:t>和</w:t>
      </w:r>
      <w:r w:rsidR="004F6825" w:rsidRPr="004F6825">
        <w:rPr>
          <w:position w:val="-10"/>
        </w:rPr>
        <w:object w:dxaOrig="400" w:dyaOrig="320">
          <v:shape id="_x0000_i1258" type="#_x0000_t75" style="width:20.15pt;height:16.15pt" o:ole="">
            <v:imagedata r:id="rId475" o:title=""/>
          </v:shape>
          <o:OLEObject Type="Embed" ProgID="Equation.DSMT4" ShapeID="_x0000_i1258" DrawAspect="Content" ObjectID="_1675181164" r:id="rId476"/>
        </w:object>
      </w:r>
      <w:r w:rsidRPr="00C417B4">
        <w:rPr>
          <w:rFonts w:ascii="宋体" w:hAnsi="宋体" w:hint="eastAsia"/>
          <w:szCs w:val="21"/>
        </w:rPr>
        <w:t>是否有非零公共解？若有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则求出所有的非零公共解</w:t>
      </w:r>
      <w:r>
        <w:rPr>
          <w:rFonts w:ascii="宋体" w:hAnsi="宋体" w:hint="eastAsia"/>
          <w:szCs w:val="21"/>
        </w:rPr>
        <w:t>.</w:t>
      </w:r>
      <w:r w:rsidRPr="00C417B4">
        <w:rPr>
          <w:rFonts w:ascii="宋体" w:hAnsi="宋体" w:hint="eastAsia"/>
          <w:szCs w:val="21"/>
        </w:rPr>
        <w:t>若没有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则说明理由</w:t>
      </w:r>
      <w:r>
        <w:rPr>
          <w:rFonts w:ascii="宋体" w:hAnsi="宋体" w:hint="eastAsia"/>
          <w:szCs w:val="21"/>
        </w:rPr>
        <w:t>.</w:t>
      </w:r>
    </w:p>
    <w:p w:rsidR="00D11CF3" w:rsidRDefault="00D11CF3" w:rsidP="00D11CF3">
      <w:pPr>
        <w:rPr>
          <w:rStyle w:val="af4"/>
        </w:rPr>
      </w:pPr>
    </w:p>
    <w:p w:rsidR="00D11CF3" w:rsidRPr="007F250B" w:rsidRDefault="00D11CF3" w:rsidP="00D11CF3">
      <w:pPr>
        <w:ind w:left="480" w:hangingChars="200" w:hanging="480"/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7F250B">
        <w:rPr>
          <w:rFonts w:hint="eastAsia"/>
        </w:rPr>
        <w:t>(</w:t>
      </w:r>
      <w:r>
        <w:rPr>
          <w:rFonts w:hint="eastAsia"/>
        </w:rPr>
        <w:t>a</w:t>
      </w:r>
      <w:r w:rsidRPr="007F250B">
        <w:rPr>
          <w:rFonts w:hint="eastAsia"/>
        </w:rPr>
        <w:t>)</w:t>
      </w:r>
      <w:r>
        <w:rPr>
          <w:rFonts w:hint="eastAsia"/>
        </w:rPr>
        <w:t xml:space="preserve"> </w:t>
      </w:r>
      <w:r w:rsidRPr="009F2EFA">
        <w:rPr>
          <w:rFonts w:ascii="宋体" w:hAnsi="宋体" w:hint="eastAsia"/>
          <w:szCs w:val="21"/>
        </w:rPr>
        <w:t>由已知</w:t>
      </w:r>
      <w:r>
        <w:rPr>
          <w:rFonts w:ascii="宋体" w:hAnsi="宋体" w:hint="eastAsia"/>
          <w:szCs w:val="21"/>
        </w:rPr>
        <w:t>，</w:t>
      </w:r>
      <w:r w:rsidR="004F6825" w:rsidRPr="004F6825">
        <w:rPr>
          <w:position w:val="-10"/>
        </w:rPr>
        <w:object w:dxaOrig="320" w:dyaOrig="320">
          <v:shape id="_x0000_i1259" type="#_x0000_t75" style="width:16.15pt;height:16.15pt" o:ole="">
            <v:imagedata r:id="rId477" o:title=""/>
          </v:shape>
          <o:OLEObject Type="Embed" ProgID="Equation.DSMT4" ShapeID="_x0000_i1259" DrawAspect="Content" ObjectID="_1675181165" r:id="rId478"/>
        </w:object>
      </w:r>
      <w:r w:rsidRPr="009F2EFA">
        <w:rPr>
          <w:rFonts w:ascii="宋体" w:hAnsi="宋体" w:hint="eastAsia"/>
          <w:szCs w:val="21"/>
        </w:rPr>
        <w:t>的系数矩阵</w:t>
      </w:r>
      <w:r w:rsidR="004F6825" w:rsidRPr="004F6825">
        <w:rPr>
          <w:position w:val="-30"/>
        </w:rPr>
        <w:object w:dxaOrig="1939" w:dyaOrig="720">
          <v:shape id="_x0000_i1260" type="#_x0000_t75" style="width:96.75pt;height:36.3pt" o:ole="">
            <v:imagedata r:id="rId479" o:title=""/>
          </v:shape>
          <o:OLEObject Type="Embed" ProgID="Equation.DSMT4" ShapeID="_x0000_i1260" DrawAspect="Content" ObjectID="_1675181166" r:id="rId480"/>
        </w:object>
      </w:r>
      <w:r>
        <w:rPr>
          <w:rFonts w:ascii="宋体" w:hAnsi="宋体" w:hint="eastAsia"/>
          <w:szCs w:val="21"/>
        </w:rPr>
        <w:t>．</w:t>
      </w:r>
      <w:r w:rsidRPr="009F2EFA">
        <w:rPr>
          <w:rFonts w:ascii="宋体" w:hAnsi="宋体" w:hint="eastAsia"/>
          <w:szCs w:val="21"/>
        </w:rPr>
        <w:t>由于</w:t>
      </w:r>
      <w:r w:rsidR="004F6825" w:rsidRPr="004F6825">
        <w:rPr>
          <w:position w:val="-10"/>
        </w:rPr>
        <w:object w:dxaOrig="1219" w:dyaOrig="320">
          <v:shape id="_x0000_i1261" type="#_x0000_t75" style="width:61.05pt;height:16.15pt" o:ole="">
            <v:imagedata r:id="rId481" o:title=""/>
          </v:shape>
          <o:OLEObject Type="Embed" ProgID="Equation.DSMT4" ShapeID="_x0000_i1261" DrawAspect="Content" ObjectID="_1675181167" r:id="rId482"/>
        </w:object>
      </w:r>
      <w:r w:rsidRPr="009F2EFA">
        <w:rPr>
          <w:rFonts w:ascii="宋体" w:hAnsi="宋体" w:hint="eastAsia"/>
          <w:szCs w:val="21"/>
        </w:rPr>
        <w:t>所以解空间的维数是2</w: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取</w:t>
      </w:r>
      <w:r w:rsidR="004F6825" w:rsidRPr="004F6825">
        <w:rPr>
          <w:position w:val="-12"/>
        </w:rPr>
        <w:object w:dxaOrig="580" w:dyaOrig="380">
          <v:shape id="_x0000_i1262" type="#_x0000_t75" style="width:28.8pt;height:19pt" o:ole="">
            <v:imagedata r:id="rId483" o:title=""/>
          </v:shape>
          <o:OLEObject Type="Embed" ProgID="Equation.DSMT4" ShapeID="_x0000_i1262" DrawAspect="Content" ObjectID="_1675181168" r:id="rId484"/>
        </w:object>
      </w:r>
      <w:r w:rsidRPr="009F2EFA">
        <w:rPr>
          <w:rFonts w:ascii="宋体" w:hAnsi="宋体" w:hint="eastAsia"/>
          <w:szCs w:val="21"/>
        </w:rPr>
        <w:t>为自由变量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分别令</w:t>
      </w:r>
      <w:r w:rsidR="004F6825" w:rsidRPr="004F6825">
        <w:rPr>
          <w:position w:val="-14"/>
        </w:rPr>
        <w:object w:dxaOrig="2079" w:dyaOrig="400">
          <v:shape id="_x0000_i1263" type="#_x0000_t75" style="width:103.7pt;height:20.15pt" o:ole="">
            <v:imagedata r:id="rId485" o:title=""/>
          </v:shape>
          <o:OLEObject Type="Embed" ProgID="Equation.DSMT4" ShapeID="_x0000_i1263" DrawAspect="Content" ObjectID="_1675181169" r:id="rId486"/>
        </w:object>
      </w:r>
      <w:r>
        <w:rPr>
          <w:rFonts w:ascii="宋体" w:hAnsi="宋体" w:hint="eastAsia"/>
          <w:szCs w:val="21"/>
        </w:rPr>
        <w:t>,得</w:t>
      </w:r>
      <w:r w:rsidR="004F6825" w:rsidRPr="004F6825">
        <w:rPr>
          <w:position w:val="-10"/>
        </w:rPr>
        <w:object w:dxaOrig="320" w:dyaOrig="320">
          <v:shape id="_x0000_i1264" type="#_x0000_t75" style="width:16.15pt;height:16.15pt" o:ole="">
            <v:imagedata r:id="rId487" o:title=""/>
          </v:shape>
          <o:OLEObject Type="Embed" ProgID="Equation.DSMT4" ShapeID="_x0000_i1264" DrawAspect="Content" ObjectID="_1675181170" r:id="rId488"/>
        </w:object>
      </w:r>
      <w:r w:rsidRPr="009F2EFA">
        <w:rPr>
          <w:rFonts w:ascii="宋体" w:hAnsi="宋体" w:hint="eastAsia"/>
          <w:szCs w:val="21"/>
        </w:rPr>
        <w:t>的基础解系可取为</w:t>
      </w:r>
      <w:r w:rsidR="004F6825" w:rsidRPr="004F6825">
        <w:rPr>
          <w:position w:val="-10"/>
        </w:rPr>
        <w:object w:dxaOrig="2020" w:dyaOrig="320">
          <v:shape id="_x0000_i1265" type="#_x0000_t75" style="width:100.8pt;height:16.15pt" o:ole="">
            <v:imagedata r:id="rId489" o:title=""/>
          </v:shape>
          <o:OLEObject Type="Embed" ProgID="Equation.DSMT4" ShapeID="_x0000_i1265" DrawAspect="Content" ObjectID="_1675181171" r:id="rId490"/>
        </w:object>
      </w:r>
      <w:r>
        <w:rPr>
          <w:rFonts w:ascii="宋体" w:hAnsi="宋体" w:hint="eastAsia"/>
          <w:szCs w:val="21"/>
        </w:rPr>
        <w:t>．</w:t>
      </w:r>
    </w:p>
    <w:p w:rsidR="00D11CF3" w:rsidRDefault="00D11CF3" w:rsidP="00D11CF3">
      <w:pPr>
        <w:rPr>
          <w:rFonts w:ascii="宋体" w:hAnsi="宋体"/>
          <w:szCs w:val="21"/>
        </w:rPr>
      </w:pPr>
      <w:r w:rsidRPr="007F250B">
        <w:rPr>
          <w:rFonts w:hint="eastAsia"/>
        </w:rPr>
        <w:t>(</w:t>
      </w:r>
      <w:r>
        <w:rPr>
          <w:rFonts w:hint="eastAsia"/>
        </w:rPr>
        <w:t>b</w:t>
      </w:r>
      <w:r w:rsidRPr="007F250B">
        <w:rPr>
          <w:rFonts w:hint="eastAsia"/>
        </w:rPr>
        <w:t>)</w:t>
      </w:r>
      <w:r>
        <w:rPr>
          <w:rFonts w:hint="eastAsia"/>
        </w:rPr>
        <w:t xml:space="preserve"> </w:t>
      </w:r>
      <w:r w:rsidRPr="009F2EFA">
        <w:rPr>
          <w:rFonts w:ascii="宋体" w:hAnsi="宋体" w:hint="eastAsia"/>
          <w:szCs w:val="21"/>
        </w:rPr>
        <w:t>方程组</w:t>
      </w:r>
      <w:r w:rsidR="004F6825" w:rsidRPr="004F6825">
        <w:rPr>
          <w:position w:val="-10"/>
        </w:rPr>
        <w:object w:dxaOrig="320" w:dyaOrig="320">
          <v:shape id="_x0000_i1266" type="#_x0000_t75" style="width:16.15pt;height:16.15pt" o:ole="">
            <v:imagedata r:id="rId491" o:title=""/>
          </v:shape>
          <o:OLEObject Type="Embed" ProgID="Equation.DSMT4" ShapeID="_x0000_i1266" DrawAspect="Content" ObjectID="_1675181172" r:id="rId492"/>
        </w:object>
      </w:r>
      <w:r w:rsidRPr="009F2EFA">
        <w:rPr>
          <w:rFonts w:ascii="宋体" w:hAnsi="宋体" w:hint="eastAsia"/>
          <w:szCs w:val="21"/>
        </w:rPr>
        <w:t>和</w:t>
      </w:r>
      <w:r w:rsidR="004F6825" w:rsidRPr="004F6825">
        <w:rPr>
          <w:position w:val="-10"/>
        </w:rPr>
        <w:object w:dxaOrig="400" w:dyaOrig="320">
          <v:shape id="_x0000_i1267" type="#_x0000_t75" style="width:20.15pt;height:16.15pt" o:ole="">
            <v:imagedata r:id="rId493" o:title=""/>
          </v:shape>
          <o:OLEObject Type="Embed" ProgID="Equation.DSMT4" ShapeID="_x0000_i1267" DrawAspect="Content" ObjectID="_1675181173" r:id="rId494"/>
        </w:object>
      </w:r>
      <w:r w:rsidRPr="009F2EFA">
        <w:rPr>
          <w:rFonts w:ascii="宋体" w:hAnsi="宋体" w:hint="eastAsia"/>
          <w:szCs w:val="21"/>
        </w:rPr>
        <w:t>有非零公共解</w: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将</w:t>
      </w:r>
      <w:r w:rsidR="004F6825" w:rsidRPr="004F6825">
        <w:rPr>
          <w:position w:val="-10"/>
        </w:rPr>
        <w:object w:dxaOrig="400" w:dyaOrig="320">
          <v:shape id="_x0000_i1268" type="#_x0000_t75" style="width:20.15pt;height:16.15pt" o:ole="">
            <v:imagedata r:id="rId495" o:title=""/>
          </v:shape>
          <o:OLEObject Type="Embed" ProgID="Equation.DSMT4" ShapeID="_x0000_i1268" DrawAspect="Content" ObjectID="_1675181174" r:id="rId496"/>
        </w:object>
      </w:r>
      <w:r w:rsidRPr="009F2EFA">
        <w:rPr>
          <w:rFonts w:ascii="宋体" w:hAnsi="宋体" w:hint="eastAsia"/>
          <w:szCs w:val="21"/>
        </w:rPr>
        <w:t>的通解</w:t>
      </w:r>
    </w:p>
    <w:p w:rsidR="00D11CF3" w:rsidRDefault="004F6825" w:rsidP="00D11CF3">
      <w:pPr>
        <w:jc w:val="center"/>
        <w:rPr>
          <w:rFonts w:ascii="宋体" w:hAnsi="宋体"/>
          <w:szCs w:val="21"/>
        </w:rPr>
      </w:pPr>
      <w:r w:rsidRPr="004F6825">
        <w:rPr>
          <w:position w:val="-12"/>
        </w:rPr>
        <w:object w:dxaOrig="4160" w:dyaOrig="360">
          <v:shape id="_x0000_i1269" type="#_x0000_t75" style="width:207.95pt;height:17.85pt" o:ole="">
            <v:imagedata r:id="rId497" o:title=""/>
          </v:shape>
          <o:OLEObject Type="Embed" ProgID="Equation.DSMT4" ShapeID="_x0000_i1269" DrawAspect="Content" ObjectID="_1675181175" r:id="rId498"/>
        </w:object>
      </w:r>
    </w:p>
    <w:p w:rsidR="00D11CF3" w:rsidRPr="009F2EFA" w:rsidRDefault="00D11CF3" w:rsidP="00D11CF3">
      <w:pPr>
        <w:ind w:firstLineChars="200" w:firstLine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代入方程组</w:t>
      </w:r>
      <w:r w:rsidR="004F6825" w:rsidRPr="004F6825">
        <w:rPr>
          <w:position w:val="-10"/>
        </w:rPr>
        <w:object w:dxaOrig="320" w:dyaOrig="320">
          <v:shape id="_x0000_i1270" type="#_x0000_t75" style="width:16.15pt;height:16.15pt" o:ole="">
            <v:imagedata r:id="rId499" o:title=""/>
          </v:shape>
          <o:OLEObject Type="Embed" ProgID="Equation.DSMT4" ShapeID="_x0000_i1270" DrawAspect="Content" ObjectID="_1675181176" r:id="rId500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则有</w:t>
      </w:r>
    </w:p>
    <w:p w:rsidR="00D11CF3" w:rsidRPr="009F2EFA" w:rsidRDefault="004F6825" w:rsidP="00D11CF3">
      <w:pPr>
        <w:jc w:val="center"/>
        <w:rPr>
          <w:rFonts w:ascii="宋体" w:hAnsi="宋体"/>
          <w:szCs w:val="21"/>
        </w:rPr>
      </w:pPr>
      <w:r w:rsidRPr="004F6825">
        <w:rPr>
          <w:position w:val="-32"/>
        </w:rPr>
        <w:object w:dxaOrig="3019" w:dyaOrig="760">
          <v:shape id="_x0000_i1271" type="#_x0000_t75" style="width:150.9pt;height:38pt" o:ole="">
            <v:imagedata r:id="rId501" o:title=""/>
          </v:shape>
          <o:OLEObject Type="Embed" ProgID="Equation.DSMT4" ShapeID="_x0000_i1271" DrawAspect="Content" ObjectID="_1675181177" r:id="rId502"/>
        </w:object>
      </w:r>
    </w:p>
    <w:p w:rsidR="00D11CF3" w:rsidRDefault="00D11CF3" w:rsidP="00D11CF3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那么当</w:t>
      </w:r>
      <w:r w:rsidR="004F6825" w:rsidRPr="004F6825">
        <w:rPr>
          <w:position w:val="-12"/>
        </w:rPr>
        <w:object w:dxaOrig="1219" w:dyaOrig="360">
          <v:shape id="_x0000_i1272" type="#_x0000_t75" style="width:61.05pt;height:17.85pt" o:ole="">
            <v:imagedata r:id="rId503" o:title=""/>
          </v:shape>
          <o:OLEObject Type="Embed" ProgID="Equation.DSMT4" ShapeID="_x0000_i1272" DrawAspect="Content" ObjectID="_1675181178" r:id="rId504"/>
        </w:object>
      </w:r>
      <w:r w:rsidRPr="009F2EFA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向量</w:t>
      </w:r>
    </w:p>
    <w:p w:rsidR="00D11CF3" w:rsidRDefault="004F6825" w:rsidP="00D11CF3">
      <w:pPr>
        <w:ind w:leftChars="200" w:left="480"/>
        <w:jc w:val="center"/>
        <w:rPr>
          <w:rFonts w:ascii="宋体" w:hAnsi="宋体"/>
          <w:szCs w:val="21"/>
        </w:rPr>
      </w:pPr>
      <w:r w:rsidRPr="004F6825">
        <w:rPr>
          <w:position w:val="-12"/>
        </w:rPr>
        <w:object w:dxaOrig="4320" w:dyaOrig="360">
          <v:shape id="_x0000_i1273" type="#_x0000_t75" style="width:3in;height:17.85pt" o:ole="">
            <v:imagedata r:id="rId505" o:title=""/>
          </v:shape>
          <o:OLEObject Type="Embed" ProgID="Equation.DSMT4" ShapeID="_x0000_i1273" DrawAspect="Content" ObjectID="_1675181179" r:id="rId506"/>
        </w:object>
      </w:r>
    </w:p>
    <w:p w:rsidR="00D11CF3" w:rsidRDefault="00D11CF3" w:rsidP="00D11CF3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是</w:t>
      </w:r>
      <w:r w:rsidR="004F6825" w:rsidRPr="004F6825">
        <w:rPr>
          <w:position w:val="-10"/>
        </w:rPr>
        <w:object w:dxaOrig="320" w:dyaOrig="320">
          <v:shape id="_x0000_i1274" type="#_x0000_t75" style="width:16.15pt;height:16.15pt" o:ole="">
            <v:imagedata r:id="rId507" o:title=""/>
          </v:shape>
          <o:OLEObject Type="Embed" ProgID="Equation.DSMT4" ShapeID="_x0000_i1274" DrawAspect="Content" ObjectID="_1675181180" r:id="rId508"/>
        </w:object>
      </w:r>
      <w:r w:rsidRPr="009F2EFA">
        <w:rPr>
          <w:rFonts w:ascii="宋体" w:hAnsi="宋体" w:hint="eastAsia"/>
          <w:szCs w:val="21"/>
        </w:rPr>
        <w:t>与</w:t>
      </w:r>
      <w:r w:rsidR="004F6825" w:rsidRPr="004F6825">
        <w:rPr>
          <w:position w:val="-10"/>
        </w:rPr>
        <w:object w:dxaOrig="400" w:dyaOrig="320">
          <v:shape id="_x0000_i1275" type="#_x0000_t75" style="width:20.15pt;height:16.15pt" o:ole="">
            <v:imagedata r:id="rId509" o:title=""/>
          </v:shape>
          <o:OLEObject Type="Embed" ProgID="Equation.DSMT4" ShapeID="_x0000_i1275" DrawAspect="Content" ObjectID="_1675181181" r:id="rId510"/>
        </w:object>
      </w:r>
      <w:r w:rsidRPr="009F2EFA">
        <w:rPr>
          <w:rFonts w:ascii="宋体" w:hAnsi="宋体" w:hint="eastAsia"/>
          <w:szCs w:val="21"/>
        </w:rPr>
        <w:t>的非零公共解.</w:t>
      </w:r>
    </w:p>
    <w:p w:rsidR="00D11CF3" w:rsidRPr="009F2EFA" w:rsidRDefault="00D11CF3" w:rsidP="00D11CF3">
      <w:pPr>
        <w:rPr>
          <w:rFonts w:ascii="宋体" w:hAnsi="宋体"/>
          <w:szCs w:val="21"/>
        </w:rPr>
      </w:pPr>
    </w:p>
    <w:p w:rsidR="00D11CF3" w:rsidRPr="000D2A6E" w:rsidRDefault="00D11CF3" w:rsidP="00D11CF3">
      <w:pPr>
        <w:rPr>
          <w:rFonts w:ascii="宋体" w:hAnsi="宋体"/>
          <w:szCs w:val="21"/>
        </w:rPr>
      </w:pPr>
    </w:p>
    <w:p w:rsidR="00D11CF3" w:rsidRPr="00610CC9" w:rsidRDefault="00D11CF3" w:rsidP="00D11CF3">
      <w:pPr>
        <w:pStyle w:val="1"/>
      </w:pPr>
      <w:r w:rsidRPr="00610CC9">
        <w:rPr>
          <w:rFonts w:hint="eastAsia"/>
        </w:rPr>
        <w:lastRenderedPageBreak/>
        <w:t>九、</w:t>
      </w:r>
      <w:r>
        <w:rPr>
          <w:rFonts w:hint="eastAsia"/>
        </w:rPr>
        <w:t>（</w:t>
      </w:r>
      <w:r w:rsidRPr="00610CC9">
        <w:rPr>
          <w:rFonts w:hint="eastAsia"/>
        </w:rPr>
        <w:t>本题满分6</w:t>
      </w:r>
      <w:r>
        <w:rPr>
          <w:rFonts w:hint="eastAsia"/>
        </w:rPr>
        <w:t>分）</w:t>
      </w:r>
      <w:r w:rsidRPr="00BA7509">
        <w:rPr>
          <w:rStyle w:val="ae"/>
          <w:rFonts w:hint="eastAsia"/>
          <w:b w:val="0"/>
        </w:rPr>
        <w:t>【同试卷一第</w:t>
      </w:r>
      <w:r>
        <w:rPr>
          <w:rStyle w:val="ae"/>
          <w:rFonts w:hint="eastAsia"/>
          <w:b w:val="0"/>
        </w:rPr>
        <w:t>九</w:t>
      </w:r>
      <w:r w:rsidRPr="00BA7509">
        <w:rPr>
          <w:rStyle w:val="ae"/>
          <w:rFonts w:hint="eastAsia"/>
          <w:b w:val="0"/>
        </w:rPr>
        <w:t>题】</w:t>
      </w:r>
    </w:p>
    <w:p w:rsidR="00D11CF3" w:rsidRDefault="00D11CF3" w:rsidP="00D11CF3">
      <w:pPr>
        <w:rPr>
          <w:rFonts w:ascii="宋体" w:hAnsi="宋体"/>
          <w:szCs w:val="21"/>
        </w:rPr>
      </w:pPr>
      <w:r w:rsidRPr="00C417B4">
        <w:rPr>
          <w:rFonts w:ascii="宋体" w:hAnsi="宋体" w:hint="eastAsia"/>
          <w:szCs w:val="21"/>
        </w:rPr>
        <w:t>设</w:t>
      </w:r>
      <w:r w:rsidR="004F6825" w:rsidRPr="00025957">
        <w:rPr>
          <w:position w:val="-4"/>
        </w:rPr>
        <w:object w:dxaOrig="220" w:dyaOrig="260">
          <v:shape id="_x0000_i1276" type="#_x0000_t75" style="width:10.95pt;height:13.25pt" o:ole="">
            <v:imagedata r:id="rId511" o:title=""/>
          </v:shape>
          <o:OLEObject Type="Embed" ProgID="Equation.DSMT4" ShapeID="_x0000_i1276" DrawAspect="Content" ObjectID="_1675181182" r:id="rId512"/>
        </w:object>
      </w:r>
      <w:r w:rsidRPr="00C417B4">
        <w:rPr>
          <w:rFonts w:ascii="宋体" w:hAnsi="宋体" w:hint="eastAsia"/>
          <w:szCs w:val="21"/>
        </w:rPr>
        <w:t>为</w:t>
      </w:r>
      <w:r w:rsidR="004F6825" w:rsidRPr="00025957">
        <w:rPr>
          <w:position w:val="-4"/>
        </w:rPr>
        <w:object w:dxaOrig="200" w:dyaOrig="200">
          <v:shape id="_x0000_i1277" type="#_x0000_t75" style="width:9.8pt;height:9.8pt" o:ole="">
            <v:imagedata r:id="rId513" o:title=""/>
          </v:shape>
          <o:OLEObject Type="Embed" ProgID="Equation.DSMT4" ShapeID="_x0000_i1277" DrawAspect="Content" ObjectID="_1675181183" r:id="rId514"/>
        </w:object>
      </w:r>
      <w:r w:rsidRPr="00C417B4">
        <w:rPr>
          <w:rFonts w:ascii="宋体" w:hAnsi="宋体" w:hint="eastAsia"/>
          <w:szCs w:val="21"/>
        </w:rPr>
        <w:t>阶非零方阵</w:t>
      </w:r>
      <w:r>
        <w:rPr>
          <w:rFonts w:ascii="宋体" w:hAnsi="宋体" w:hint="eastAsia"/>
          <w:szCs w:val="21"/>
        </w:rPr>
        <w:t>,</w:t>
      </w:r>
      <w:r w:rsidR="004F6825" w:rsidRPr="00025957">
        <w:rPr>
          <w:position w:val="-4"/>
        </w:rPr>
        <w:object w:dxaOrig="300" w:dyaOrig="300">
          <v:shape id="_x0000_i1278" type="#_x0000_t75" style="width:15pt;height:15pt" o:ole="">
            <v:imagedata r:id="rId515" o:title=""/>
          </v:shape>
          <o:OLEObject Type="Embed" ProgID="Equation.DSMT4" ShapeID="_x0000_i1278" DrawAspect="Content" ObjectID="_1675181184" r:id="rId516"/>
        </w:object>
      </w:r>
      <w:r w:rsidRPr="00C417B4">
        <w:rPr>
          <w:rFonts w:ascii="宋体" w:hAnsi="宋体" w:hint="eastAsia"/>
          <w:szCs w:val="21"/>
        </w:rPr>
        <w:t>是</w:t>
      </w:r>
      <w:r w:rsidR="004F6825" w:rsidRPr="00025957">
        <w:rPr>
          <w:position w:val="-4"/>
        </w:rPr>
        <w:object w:dxaOrig="220" w:dyaOrig="260">
          <v:shape id="_x0000_i1279" type="#_x0000_t75" style="width:10.95pt;height:13.25pt" o:ole="">
            <v:imagedata r:id="rId517" o:title=""/>
          </v:shape>
          <o:OLEObject Type="Embed" ProgID="Equation.DSMT4" ShapeID="_x0000_i1279" DrawAspect="Content" ObjectID="_1675181185" r:id="rId518"/>
        </w:object>
      </w:r>
      <w:r w:rsidRPr="00C417B4">
        <w:rPr>
          <w:rFonts w:ascii="宋体" w:hAnsi="宋体" w:hint="eastAsia"/>
          <w:szCs w:val="21"/>
        </w:rPr>
        <w:t>的伴随矩阵</w:t>
      </w:r>
      <w:r>
        <w:rPr>
          <w:rFonts w:ascii="宋体" w:hAnsi="宋体" w:hint="eastAsia"/>
          <w:szCs w:val="21"/>
        </w:rPr>
        <w:t>,</w:t>
      </w:r>
      <w:r w:rsidR="004F6825" w:rsidRPr="00025957">
        <w:rPr>
          <w:position w:val="-4"/>
        </w:rPr>
        <w:object w:dxaOrig="320" w:dyaOrig="300">
          <v:shape id="_x0000_i1280" type="#_x0000_t75" style="width:16.15pt;height:15pt" o:ole="">
            <v:imagedata r:id="rId519" o:title=""/>
          </v:shape>
          <o:OLEObject Type="Embed" ProgID="Equation.DSMT4" ShapeID="_x0000_i1280" DrawAspect="Content" ObjectID="_1675181186" r:id="rId520"/>
        </w:object>
      </w:r>
      <w:r w:rsidRPr="00C417B4">
        <w:rPr>
          <w:rFonts w:ascii="宋体" w:hAnsi="宋体" w:hint="eastAsia"/>
          <w:szCs w:val="21"/>
        </w:rPr>
        <w:t>是</w:t>
      </w:r>
      <w:r w:rsidR="004F6825" w:rsidRPr="00025957">
        <w:rPr>
          <w:position w:val="-4"/>
        </w:rPr>
        <w:object w:dxaOrig="220" w:dyaOrig="260">
          <v:shape id="_x0000_i1281" type="#_x0000_t75" style="width:10.95pt;height:13.25pt" o:ole="">
            <v:imagedata r:id="rId521" o:title=""/>
          </v:shape>
          <o:OLEObject Type="Embed" ProgID="Equation.DSMT4" ShapeID="_x0000_i1281" DrawAspect="Content" ObjectID="_1675181187" r:id="rId522"/>
        </w:object>
      </w:r>
      <w:r w:rsidRPr="00C417B4">
        <w:rPr>
          <w:rFonts w:ascii="宋体" w:hAnsi="宋体" w:hint="eastAsia"/>
          <w:szCs w:val="21"/>
        </w:rPr>
        <w:t>的转置矩阵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当</w:t>
      </w:r>
      <w:r w:rsidR="004F6825" w:rsidRPr="00025957">
        <w:rPr>
          <w:position w:val="-4"/>
        </w:rPr>
        <w:object w:dxaOrig="800" w:dyaOrig="300">
          <v:shape id="_x0000_i1282" type="#_x0000_t75" style="width:39.75pt;height:15pt" o:ole="">
            <v:imagedata r:id="rId523" o:title=""/>
          </v:shape>
          <o:OLEObject Type="Embed" ProgID="Equation.DSMT4" ShapeID="_x0000_i1282" DrawAspect="Content" ObjectID="_1675181188" r:id="rId524"/>
        </w:object>
      </w:r>
      <w:r w:rsidRPr="00C417B4">
        <w:rPr>
          <w:rFonts w:ascii="宋体" w:hAnsi="宋体" w:hint="eastAsia"/>
          <w:szCs w:val="21"/>
        </w:rPr>
        <w:t>时</w:t>
      </w:r>
      <w:r>
        <w:rPr>
          <w:rFonts w:ascii="宋体" w:hAnsi="宋体" w:hint="eastAsia"/>
          <w:szCs w:val="21"/>
        </w:rPr>
        <w:t>,</w:t>
      </w:r>
      <w:r w:rsidRPr="00C417B4">
        <w:rPr>
          <w:rFonts w:ascii="宋体" w:hAnsi="宋体" w:hint="eastAsia"/>
          <w:szCs w:val="21"/>
        </w:rPr>
        <w:t>证明</w:t>
      </w:r>
    </w:p>
    <w:p w:rsidR="00D11CF3" w:rsidRDefault="004F6825" w:rsidP="00D11CF3">
      <w:pPr>
        <w:rPr>
          <w:rFonts w:ascii="宋体" w:hAnsi="宋体"/>
          <w:szCs w:val="21"/>
        </w:rPr>
      </w:pPr>
      <w:r w:rsidRPr="004F6825">
        <w:rPr>
          <w:position w:val="-10"/>
        </w:rPr>
        <w:object w:dxaOrig="680" w:dyaOrig="320">
          <v:shape id="_x0000_i1283" type="#_x0000_t75" style="width:34pt;height:16.15pt" o:ole="">
            <v:imagedata r:id="rId525" o:title=""/>
          </v:shape>
          <o:OLEObject Type="Embed" ProgID="Equation.DSMT4" ShapeID="_x0000_i1283" DrawAspect="Content" ObjectID="_1675181189" r:id="rId526"/>
        </w:object>
      </w:r>
      <w:r w:rsidR="00D11CF3">
        <w:rPr>
          <w:rFonts w:ascii="宋体" w:hAnsi="宋体" w:hint="eastAsia"/>
          <w:szCs w:val="21"/>
        </w:rPr>
        <w:t>.</w:t>
      </w:r>
    </w:p>
    <w:p w:rsidR="00D11CF3" w:rsidRDefault="00D11CF3" w:rsidP="00D11CF3">
      <w:pPr>
        <w:rPr>
          <w:rStyle w:val="af4"/>
        </w:rPr>
      </w:pPr>
    </w:p>
    <w:p w:rsidR="00D11CF3" w:rsidRDefault="00D11CF3" w:rsidP="00D11CF3">
      <w:pPr>
        <w:rPr>
          <w:rFonts w:ascii="宋体" w:hAnsi="宋体"/>
          <w:szCs w:val="21"/>
        </w:rPr>
      </w:pPr>
      <w:r w:rsidRPr="00430D29">
        <w:rPr>
          <w:rStyle w:val="af4"/>
          <w:rFonts w:hint="eastAsia"/>
        </w:rPr>
        <w:t>[解]</w:t>
      </w:r>
      <w:r>
        <w:rPr>
          <w:rFonts w:ascii="宋体" w:hAnsi="宋体" w:hint="eastAsia"/>
          <w:szCs w:val="21"/>
        </w:rPr>
        <w:t xml:space="preserve"> </w:t>
      </w:r>
      <w:r w:rsidRPr="009F2EFA">
        <w:rPr>
          <w:rFonts w:ascii="宋体" w:hAnsi="宋体" w:hint="eastAsia"/>
          <w:b/>
          <w:szCs w:val="21"/>
        </w:rPr>
        <w:t>证法一：</w:t>
      </w:r>
      <w:r w:rsidRPr="009F2EFA">
        <w:rPr>
          <w:rFonts w:ascii="宋体" w:hAnsi="宋体" w:hint="eastAsia"/>
          <w:szCs w:val="21"/>
        </w:rPr>
        <w:t xml:space="preserve">由于 </w:t>
      </w:r>
      <w:r w:rsidR="004F6825" w:rsidRPr="00025957">
        <w:rPr>
          <w:position w:val="-4"/>
        </w:rPr>
        <w:object w:dxaOrig="800" w:dyaOrig="300">
          <v:shape id="_x0000_i1284" type="#_x0000_t75" style="width:39.75pt;height:15pt" o:ole="">
            <v:imagedata r:id="rId527" o:title=""/>
          </v:shape>
          <o:OLEObject Type="Embed" ProgID="Equation.DSMT4" ShapeID="_x0000_i1284" DrawAspect="Content" ObjectID="_1675181190" r:id="rId52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根据</w:t>
      </w:r>
      <w:r w:rsidR="004F6825" w:rsidRPr="00025957">
        <w:rPr>
          <w:position w:val="-4"/>
        </w:rPr>
        <w:object w:dxaOrig="300" w:dyaOrig="300">
          <v:shape id="_x0000_i1285" type="#_x0000_t75" style="width:15pt;height:15pt" o:ole="">
            <v:imagedata r:id="rId529" o:title=""/>
          </v:shape>
          <o:OLEObject Type="Embed" ProgID="Equation.DSMT4" ShapeID="_x0000_i1285" DrawAspect="Content" ObjectID="_1675181191" r:id="rId530"/>
        </w:object>
      </w:r>
      <w:r w:rsidRPr="009F2EFA">
        <w:rPr>
          <w:rFonts w:ascii="宋体" w:hAnsi="宋体" w:hint="eastAsia"/>
          <w:szCs w:val="21"/>
        </w:rPr>
        <w:t xml:space="preserve">的定义有 </w:t>
      </w:r>
    </w:p>
    <w:p w:rsidR="00D11CF3" w:rsidRDefault="004F6825" w:rsidP="00D11CF3">
      <w:pPr>
        <w:jc w:val="center"/>
        <w:rPr>
          <w:rFonts w:ascii="宋体" w:hAnsi="宋体"/>
          <w:szCs w:val="21"/>
        </w:rPr>
      </w:pPr>
      <w:r w:rsidRPr="004F6825">
        <w:rPr>
          <w:position w:val="-14"/>
        </w:rPr>
        <w:object w:dxaOrig="2640" w:dyaOrig="380">
          <v:shape id="_x0000_i1286" type="#_x0000_t75" style="width:131.9pt;height:19pt" o:ole="">
            <v:imagedata r:id="rId531" o:title=""/>
          </v:shape>
          <o:OLEObject Type="Embed" ProgID="Equation.DSMT4" ShapeID="_x0000_i1286" DrawAspect="Content" ObjectID="_1675181192" r:id="rId532"/>
        </w:object>
      </w:r>
    </w:p>
    <w:p w:rsidR="00D11CF3" w:rsidRPr="009F2EFA" w:rsidRDefault="00D11CF3" w:rsidP="00D11CF3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其中</w:t>
      </w:r>
      <w:r w:rsidR="004F6825" w:rsidRPr="004F6825">
        <w:rPr>
          <w:position w:val="-14"/>
        </w:rPr>
        <w:object w:dxaOrig="300" w:dyaOrig="380">
          <v:shape id="_x0000_i1287" type="#_x0000_t75" style="width:15pt;height:19pt" o:ole="">
            <v:imagedata r:id="rId533" o:title=""/>
          </v:shape>
          <o:OLEObject Type="Embed" ProgID="Equation.DSMT4" ShapeID="_x0000_i1287" DrawAspect="Content" ObjectID="_1675181193" r:id="rId534"/>
        </w:object>
      </w:r>
      <w:r w:rsidRPr="009F2EFA">
        <w:rPr>
          <w:rFonts w:ascii="宋体" w:hAnsi="宋体" w:hint="eastAsia"/>
          <w:szCs w:val="21"/>
        </w:rPr>
        <w:t>是行列式</w:t>
      </w:r>
      <w:r w:rsidR="004F6825" w:rsidRPr="004F6825">
        <w:rPr>
          <w:position w:val="-10"/>
        </w:rPr>
        <w:object w:dxaOrig="380" w:dyaOrig="320">
          <v:shape id="_x0000_i1288" type="#_x0000_t75" style="width:19pt;height:16.15pt" o:ole="">
            <v:imagedata r:id="rId535" o:title=""/>
          </v:shape>
          <o:OLEObject Type="Embed" ProgID="Equation.DSMT4" ShapeID="_x0000_i1288" DrawAspect="Content" ObjectID="_1675181194" r:id="rId536"/>
        </w:object>
      </w:r>
      <w:r w:rsidRPr="009F2EFA">
        <w:rPr>
          <w:rFonts w:ascii="宋体" w:hAnsi="宋体" w:hint="eastAsia"/>
          <w:szCs w:val="21"/>
        </w:rPr>
        <w:t>中</w:t>
      </w:r>
      <w:r w:rsidR="004F6825" w:rsidRPr="004F6825">
        <w:rPr>
          <w:position w:val="-14"/>
        </w:rPr>
        <w:object w:dxaOrig="260" w:dyaOrig="380">
          <v:shape id="_x0000_i1289" type="#_x0000_t75" style="width:13.25pt;height:19pt" o:ole="">
            <v:imagedata r:id="rId537" o:title=""/>
          </v:shape>
          <o:OLEObject Type="Embed" ProgID="Equation.DSMT4" ShapeID="_x0000_i1289" DrawAspect="Content" ObjectID="_1675181195" r:id="rId538"/>
        </w:object>
      </w:r>
      <w:r w:rsidRPr="009F2EFA">
        <w:rPr>
          <w:rFonts w:ascii="宋体" w:hAnsi="宋体" w:hint="eastAsia"/>
          <w:szCs w:val="21"/>
        </w:rPr>
        <w:t>的代数余子式.</w:t>
      </w:r>
      <w:r>
        <w:rPr>
          <w:rFonts w:ascii="宋体" w:hAnsi="宋体" w:hint="eastAsia"/>
          <w:szCs w:val="21"/>
        </w:rPr>
        <w:t>由于</w:t>
      </w:r>
      <w:r w:rsidR="004F6825" w:rsidRPr="004F6825">
        <w:rPr>
          <w:position w:val="-6"/>
        </w:rPr>
        <w:object w:dxaOrig="580" w:dyaOrig="279">
          <v:shape id="_x0000_i1290" type="#_x0000_t75" style="width:28.8pt;height:13.8pt" o:ole="">
            <v:imagedata r:id="rId539" o:title=""/>
          </v:shape>
          <o:OLEObject Type="Embed" ProgID="Equation.DSMT4" ShapeID="_x0000_i1290" DrawAspect="Content" ObjectID="_1675181196" r:id="rId540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不妨设</w:t>
      </w:r>
      <w:r w:rsidR="004F6825" w:rsidRPr="004F6825">
        <w:rPr>
          <w:position w:val="-14"/>
        </w:rPr>
        <w:object w:dxaOrig="639" w:dyaOrig="380">
          <v:shape id="_x0000_i1291" type="#_x0000_t75" style="width:31.7pt;height:19pt" o:ole="">
            <v:imagedata r:id="rId541" o:title=""/>
          </v:shape>
          <o:OLEObject Type="Embed" ProgID="Equation.DSMT4" ShapeID="_x0000_i1291" DrawAspect="Content" ObjectID="_1675181197" r:id="rId54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那么</w:t>
      </w:r>
    </w:p>
    <w:p w:rsidR="00D11CF3" w:rsidRPr="009F2EFA" w:rsidRDefault="004F6825" w:rsidP="00D11CF3">
      <w:pPr>
        <w:jc w:val="center"/>
        <w:rPr>
          <w:rFonts w:ascii="宋体" w:hAnsi="宋体"/>
          <w:szCs w:val="21"/>
        </w:rPr>
      </w:pPr>
      <w:r w:rsidRPr="004F6825">
        <w:rPr>
          <w:position w:val="-18"/>
        </w:rPr>
        <w:object w:dxaOrig="5660" w:dyaOrig="440">
          <v:shape id="_x0000_i1292" type="#_x0000_t75" style="width:282.8pt;height:21.9pt" o:ole="">
            <v:imagedata r:id="rId543" o:title=""/>
          </v:shape>
          <o:OLEObject Type="Embed" ProgID="Equation.DSMT4" ShapeID="_x0000_i1292" DrawAspect="Content" ObjectID="_1675181198" r:id="rId544"/>
        </w:object>
      </w:r>
    </w:p>
    <w:p w:rsidR="00D11CF3" w:rsidRPr="009F2EFA" w:rsidRDefault="00D11CF3" w:rsidP="00D11CF3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故</w:t>
      </w:r>
      <w:r w:rsidR="004F6825" w:rsidRPr="004F6825">
        <w:rPr>
          <w:position w:val="-10"/>
        </w:rPr>
        <w:object w:dxaOrig="680" w:dyaOrig="320">
          <v:shape id="_x0000_i1293" type="#_x0000_t75" style="width:34pt;height:16.15pt" o:ole="">
            <v:imagedata r:id="rId545" o:title=""/>
          </v:shape>
          <o:OLEObject Type="Embed" ProgID="Equation.DSMT4" ShapeID="_x0000_i1293" DrawAspect="Content" ObjectID="_1675181199" r:id="rId546"/>
        </w:object>
      </w:r>
      <w:r>
        <w:rPr>
          <w:rFonts w:ascii="宋体" w:hAnsi="宋体" w:hint="eastAsia"/>
          <w:szCs w:val="21"/>
        </w:rPr>
        <w:t>.</w:t>
      </w:r>
    </w:p>
    <w:p w:rsidR="00D11CF3" w:rsidRDefault="00D11CF3" w:rsidP="00D11CF3">
      <w:pPr>
        <w:ind w:left="482" w:hangingChars="200" w:hanging="482"/>
        <w:rPr>
          <w:rFonts w:ascii="宋体" w:hAnsi="宋体"/>
          <w:szCs w:val="21"/>
        </w:rPr>
      </w:pPr>
      <w:r w:rsidRPr="009F2EFA">
        <w:rPr>
          <w:rFonts w:ascii="宋体" w:hAnsi="宋体" w:hint="eastAsia"/>
          <w:b/>
          <w:szCs w:val="21"/>
        </w:rPr>
        <w:t>证法二：</w:t>
      </w:r>
      <w:r>
        <w:rPr>
          <w:rFonts w:ascii="宋体" w:hAnsi="宋体" w:hint="eastAsia"/>
          <w:szCs w:val="21"/>
        </w:rPr>
        <w:t>(</w:t>
      </w:r>
      <w:r w:rsidRPr="009F2EFA">
        <w:rPr>
          <w:rFonts w:ascii="宋体" w:hAnsi="宋体" w:hint="eastAsia"/>
          <w:szCs w:val="21"/>
        </w:rPr>
        <w:t>反证法</w:t>
      </w:r>
      <w:r>
        <w:rPr>
          <w:rFonts w:ascii="宋体" w:hAnsi="宋体" w:hint="eastAsia"/>
          <w:szCs w:val="21"/>
        </w:rPr>
        <w:t>)</w:t>
      </w:r>
      <w:r w:rsidRPr="009F2EFA">
        <w:rPr>
          <w:rFonts w:ascii="宋体" w:hAnsi="宋体" w:hint="eastAsia"/>
          <w:szCs w:val="21"/>
        </w:rPr>
        <w:t>若</w:t>
      </w:r>
      <w:r w:rsidR="004F6825" w:rsidRPr="004F6825">
        <w:rPr>
          <w:position w:val="-10"/>
        </w:rPr>
        <w:object w:dxaOrig="680" w:dyaOrig="320">
          <v:shape id="_x0000_i1294" type="#_x0000_t75" style="width:34pt;height:16.15pt" o:ole="">
            <v:imagedata r:id="rId547" o:title=""/>
          </v:shape>
          <o:OLEObject Type="Embed" ProgID="Equation.DSMT4" ShapeID="_x0000_i1294" DrawAspect="Content" ObjectID="_1675181200" r:id="rId548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</w:t>
      </w:r>
      <w:r w:rsidR="004F6825" w:rsidRPr="004F6825">
        <w:rPr>
          <w:position w:val="-10"/>
        </w:rPr>
        <w:object w:dxaOrig="2140" w:dyaOrig="360">
          <v:shape id="_x0000_i1295" type="#_x0000_t75" style="width:107.15pt;height:17.85pt" o:ole="">
            <v:imagedata r:id="rId549" o:title=""/>
          </v:shape>
          <o:OLEObject Type="Embed" ProgID="Equation.DSMT4" ShapeID="_x0000_i1295" DrawAspect="Content" ObjectID="_1675181201" r:id="rId550"/>
        </w:object>
      </w:r>
      <w:r>
        <w:rPr>
          <w:rFonts w:ascii="宋体" w:hAnsi="宋体" w:hint="eastAsia"/>
          <w:szCs w:val="21"/>
        </w:rPr>
        <w:t>.</w:t>
      </w:r>
      <w:r w:rsidRPr="009F2EFA">
        <w:rPr>
          <w:rFonts w:ascii="宋体" w:hAnsi="宋体" w:hint="eastAsia"/>
          <w:szCs w:val="21"/>
        </w:rPr>
        <w:t>设</w:t>
      </w:r>
      <w:r w:rsidR="004F6825" w:rsidRPr="00025957">
        <w:rPr>
          <w:position w:val="-4"/>
        </w:rPr>
        <w:object w:dxaOrig="220" w:dyaOrig="260">
          <v:shape id="_x0000_i1296" type="#_x0000_t75" style="width:10.95pt;height:13.25pt" o:ole="">
            <v:imagedata r:id="rId551" o:title=""/>
          </v:shape>
          <o:OLEObject Type="Embed" ProgID="Equation.DSMT4" ShapeID="_x0000_i1296" DrawAspect="Content" ObjectID="_1675181202" r:id="rId552"/>
        </w:object>
      </w:r>
      <w:r w:rsidRPr="009F2EFA">
        <w:rPr>
          <w:rFonts w:ascii="宋体" w:hAnsi="宋体" w:hint="eastAsia"/>
          <w:szCs w:val="21"/>
        </w:rPr>
        <w:t>的行向量为</w:t>
      </w:r>
      <w:r w:rsidR="004F6825" w:rsidRPr="004F6825">
        <w:rPr>
          <w:position w:val="-12"/>
        </w:rPr>
        <w:object w:dxaOrig="1560" w:dyaOrig="360">
          <v:shape id="_x0000_i1297" type="#_x0000_t75" style="width:77.75pt;height:17.85pt" o:ole="">
            <v:imagedata r:id="rId553" o:title=""/>
          </v:shape>
          <o:OLEObject Type="Embed" ProgID="Equation.DSMT4" ShapeID="_x0000_i1297" DrawAspect="Content" ObjectID="_1675181203" r:id="rId554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则</w:t>
      </w:r>
    </w:p>
    <w:p w:rsidR="00D11CF3" w:rsidRPr="009F2EFA" w:rsidRDefault="004F6825" w:rsidP="00D11CF3">
      <w:pPr>
        <w:jc w:val="center"/>
        <w:rPr>
          <w:rFonts w:ascii="宋体" w:hAnsi="宋体"/>
          <w:szCs w:val="21"/>
        </w:rPr>
      </w:pPr>
      <w:r w:rsidRPr="004F6825">
        <w:rPr>
          <w:position w:val="-12"/>
        </w:rPr>
        <w:object w:dxaOrig="4280" w:dyaOrig="380">
          <v:shape id="_x0000_i1298" type="#_x0000_t75" style="width:214.25pt;height:19pt" o:ole="">
            <v:imagedata r:id="rId555" o:title=""/>
          </v:shape>
          <o:OLEObject Type="Embed" ProgID="Equation.DSMT4" ShapeID="_x0000_i1298" DrawAspect="Content" ObjectID="_1675181204" r:id="rId556"/>
        </w:object>
      </w:r>
    </w:p>
    <w:p w:rsidR="00D11CF3" w:rsidRDefault="00D11CF3" w:rsidP="00D11CF3">
      <w:pPr>
        <w:ind w:leftChars="200" w:left="480"/>
        <w:rPr>
          <w:rFonts w:ascii="宋体" w:hAnsi="宋体"/>
          <w:szCs w:val="21"/>
        </w:rPr>
      </w:pPr>
      <w:r w:rsidRPr="009F2EFA">
        <w:rPr>
          <w:rFonts w:ascii="宋体" w:hAnsi="宋体" w:hint="eastAsia"/>
          <w:szCs w:val="21"/>
        </w:rPr>
        <w:t>于是</w:t>
      </w:r>
      <w:r w:rsidR="004F6825" w:rsidRPr="004F6825">
        <w:rPr>
          <w:position w:val="-12"/>
        </w:rPr>
        <w:object w:dxaOrig="2240" w:dyaOrig="360">
          <v:shape id="_x0000_i1299" type="#_x0000_t75" style="width:111.75pt;height:17.85pt" o:ole="">
            <v:imagedata r:id="rId557" o:title=""/>
          </v:shape>
          <o:OLEObject Type="Embed" ProgID="Equation.DSMT4" ShapeID="_x0000_i1299" DrawAspect="Content" ObjectID="_1675181205" r:id="rId558"/>
        </w:object>
      </w:r>
      <w:r>
        <w:rPr>
          <w:rFonts w:ascii="宋体" w:hAnsi="宋体" w:hint="eastAsia"/>
          <w:szCs w:val="21"/>
        </w:rPr>
        <w:t xml:space="preserve"> </w:t>
      </w:r>
      <w:r w:rsidR="004F6825" w:rsidRPr="004F6825">
        <w:rPr>
          <w:position w:val="-10"/>
        </w:rPr>
        <w:object w:dxaOrig="1340" w:dyaOrig="320">
          <v:shape id="_x0000_i1300" type="#_x0000_t75" style="width:66.8pt;height:16.15pt" o:ole="">
            <v:imagedata r:id="rId559" o:title=""/>
          </v:shape>
          <o:OLEObject Type="Embed" ProgID="Equation.DSMT4" ShapeID="_x0000_i1300" DrawAspect="Content" ObjectID="_1675181206" r:id="rId560"/>
        </w:object>
      </w:r>
      <w:r w:rsidRPr="009F2EFA">
        <w:rPr>
          <w:rFonts w:ascii="宋体" w:hAnsi="宋体" w:hint="eastAsia"/>
          <w:szCs w:val="21"/>
        </w:rPr>
        <w:t>.进而有</w:t>
      </w:r>
      <w:r w:rsidR="004F6825" w:rsidRPr="004F6825">
        <w:rPr>
          <w:position w:val="-6"/>
        </w:rPr>
        <w:object w:dxaOrig="560" w:dyaOrig="279">
          <v:shape id="_x0000_i1301" type="#_x0000_t75" style="width:28.2pt;height:13.8pt" o:ole="">
            <v:imagedata r:id="rId561" o:title=""/>
          </v:shape>
          <o:OLEObject Type="Embed" ProgID="Equation.DSMT4" ShapeID="_x0000_i1301" DrawAspect="Content" ObjectID="_1675181207" r:id="rId562"/>
        </w:object>
      </w:r>
      <w:r>
        <w:rPr>
          <w:rFonts w:ascii="宋体" w:hAnsi="宋体" w:hint="eastAsia"/>
          <w:szCs w:val="21"/>
        </w:rPr>
        <w:t>,</w:t>
      </w:r>
      <w:r w:rsidRPr="009F2EFA">
        <w:rPr>
          <w:rFonts w:ascii="宋体" w:hAnsi="宋体" w:hint="eastAsia"/>
          <w:szCs w:val="21"/>
        </w:rPr>
        <w:t>这与</w:t>
      </w:r>
      <w:r w:rsidR="004F6825" w:rsidRPr="00025957">
        <w:rPr>
          <w:position w:val="-4"/>
        </w:rPr>
        <w:object w:dxaOrig="220" w:dyaOrig="260">
          <v:shape id="_x0000_i1302" type="#_x0000_t75" style="width:10.95pt;height:13.25pt" o:ole="">
            <v:imagedata r:id="rId563" o:title=""/>
          </v:shape>
          <o:OLEObject Type="Embed" ProgID="Equation.DSMT4" ShapeID="_x0000_i1302" DrawAspect="Content" ObjectID="_1675181208" r:id="rId564"/>
        </w:object>
      </w:r>
      <w:r w:rsidRPr="009F2EFA">
        <w:rPr>
          <w:rFonts w:ascii="宋体" w:hAnsi="宋体" w:hint="eastAsia"/>
          <w:szCs w:val="21"/>
        </w:rPr>
        <w:t>是非零矩阵相矛盾.故</w:t>
      </w:r>
      <w:r w:rsidR="004F6825" w:rsidRPr="004F6825">
        <w:rPr>
          <w:position w:val="-10"/>
        </w:rPr>
        <w:object w:dxaOrig="680" w:dyaOrig="320">
          <v:shape id="_x0000_i1303" type="#_x0000_t75" style="width:34pt;height:16.15pt" o:ole="">
            <v:imagedata r:id="rId565" o:title=""/>
          </v:shape>
          <o:OLEObject Type="Embed" ProgID="Equation.DSMT4" ShapeID="_x0000_i1303" DrawAspect="Content" ObjectID="_1675181209" r:id="rId566"/>
        </w:object>
      </w:r>
      <w:r>
        <w:rPr>
          <w:rFonts w:ascii="宋体" w:hAnsi="宋体" w:hint="eastAsia"/>
          <w:szCs w:val="21"/>
        </w:rPr>
        <w:t>.</w:t>
      </w:r>
    </w:p>
    <w:p w:rsidR="00D11CF3" w:rsidRDefault="00D11CF3" w:rsidP="00D11CF3">
      <w:pPr>
        <w:rPr>
          <w:rFonts w:ascii="宋体" w:hAnsi="宋体"/>
          <w:szCs w:val="21"/>
        </w:rPr>
      </w:pPr>
    </w:p>
    <w:p w:rsidR="00BA7509" w:rsidRPr="00D11CF3" w:rsidRDefault="00BA7509" w:rsidP="00BA7509"/>
    <w:sectPr w:rsidR="00BA7509" w:rsidRPr="00D11CF3" w:rsidSect="00223006">
      <w:headerReference w:type="even" r:id="rId567"/>
      <w:footerReference w:type="even" r:id="rId568"/>
      <w:footerReference w:type="default" r:id="rId569"/>
      <w:headerReference w:type="first" r:id="rId57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24947" w:rsidRDefault="00E24947">
      <w:r>
        <w:separator/>
      </w:r>
    </w:p>
  </w:endnote>
  <w:endnote w:type="continuationSeparator" w:id="0">
    <w:p w:rsidR="00E24947" w:rsidRDefault="00E249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E97EC2" w:rsidRDefault="007A0CAA" w:rsidP="00D80857">
        <w:pPr>
          <w:pStyle w:val="a4"/>
          <w:ind w:right="360" w:firstLine="360"/>
        </w:pPr>
        <w:r w:rsidRPr="007A0CAA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E97EC2" w:rsidRDefault="007A0CAA">
                    <w:pPr>
                      <w:jc w:val="center"/>
                      <w:rPr>
                        <w:color w:val="5B9BD5" w:themeColor="accent1"/>
                      </w:rPr>
                    </w:pPr>
                    <w:r w:rsidRPr="007A0CAA">
                      <w:fldChar w:fldCharType="begin"/>
                    </w:r>
                    <w:r w:rsidR="00E97EC2">
                      <w:instrText>PAGE    \* MERGEFORMAT</w:instrText>
                    </w:r>
                    <w:r w:rsidRPr="007A0CAA">
                      <w:fldChar w:fldCharType="separate"/>
                    </w:r>
                    <w:r w:rsidR="00E97EC2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EC2" w:rsidRPr="003C7E48" w:rsidRDefault="00E97EC2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1994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EC7951" w:rsidRPr="00EC7951">
        <w:rPr>
          <w:noProof/>
          <w:lang w:val="zh-CN"/>
        </w:rPr>
        <w:t>3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24947" w:rsidRDefault="00E24947">
      <w:r>
        <w:separator/>
      </w:r>
    </w:p>
  </w:footnote>
  <w:footnote w:type="continuationSeparator" w:id="0">
    <w:p w:rsidR="00E24947" w:rsidRDefault="00E2494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EC2" w:rsidRPr="006E3539" w:rsidRDefault="00E97EC2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7EC2" w:rsidRDefault="007A0CAA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A"/>
      </v:shape>
    </w:pict>
  </w:numPicBullet>
  <w:numPicBullet w:numPicBulletId="1">
    <w:pict>
      <v:shape id="_x0000_i1041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4434"/>
    <w:rsid w:val="001D4E55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55F99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99A"/>
    <w:rsid w:val="00330B11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6825"/>
    <w:rsid w:val="004F70FB"/>
    <w:rsid w:val="00510145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2300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3F3C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CA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5304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0260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07EC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0A52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2029F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586"/>
    <w:rsid w:val="00AF6F30"/>
    <w:rsid w:val="00B01255"/>
    <w:rsid w:val="00B120CD"/>
    <w:rsid w:val="00B123D0"/>
    <w:rsid w:val="00B136E3"/>
    <w:rsid w:val="00B20BE5"/>
    <w:rsid w:val="00B26BCF"/>
    <w:rsid w:val="00B31EBE"/>
    <w:rsid w:val="00B3215C"/>
    <w:rsid w:val="00B35149"/>
    <w:rsid w:val="00B37E50"/>
    <w:rsid w:val="00B40820"/>
    <w:rsid w:val="00B4208B"/>
    <w:rsid w:val="00B42556"/>
    <w:rsid w:val="00B478DA"/>
    <w:rsid w:val="00B50D26"/>
    <w:rsid w:val="00B5180D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A7509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71AE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058A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1CF3"/>
    <w:rsid w:val="00D12259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DF5F1B"/>
    <w:rsid w:val="00E03B9D"/>
    <w:rsid w:val="00E11016"/>
    <w:rsid w:val="00E13808"/>
    <w:rsid w:val="00E16493"/>
    <w:rsid w:val="00E20B0F"/>
    <w:rsid w:val="00E227F2"/>
    <w:rsid w:val="00E24947"/>
    <w:rsid w:val="00E3772F"/>
    <w:rsid w:val="00E37A4C"/>
    <w:rsid w:val="00E4159C"/>
    <w:rsid w:val="00E45FD6"/>
    <w:rsid w:val="00E463FD"/>
    <w:rsid w:val="00E46F31"/>
    <w:rsid w:val="00E551BA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7EC2"/>
    <w:rsid w:val="00EA4148"/>
    <w:rsid w:val="00EA478A"/>
    <w:rsid w:val="00EC3DC9"/>
    <w:rsid w:val="00EC4F50"/>
    <w:rsid w:val="00EC58CE"/>
    <w:rsid w:val="00EC6B0E"/>
    <w:rsid w:val="00EC7951"/>
    <w:rsid w:val="00ED2A37"/>
    <w:rsid w:val="00EE066C"/>
    <w:rsid w:val="00EF1BB9"/>
    <w:rsid w:val="00EF52ED"/>
    <w:rsid w:val="00EF569A"/>
    <w:rsid w:val="00EF623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C712F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image" Target="media/image148.wmf"/><Relationship Id="rId21" Type="http://schemas.openxmlformats.org/officeDocument/2006/relationships/image" Target="media/image9.wmf"/><Relationship Id="rId63" Type="http://schemas.openxmlformats.org/officeDocument/2006/relationships/image" Target="media/image30.wmf"/><Relationship Id="rId159" Type="http://schemas.openxmlformats.org/officeDocument/2006/relationships/image" Target="media/image78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9.bin"/><Relationship Id="rId531" Type="http://schemas.openxmlformats.org/officeDocument/2006/relationships/image" Target="media/image264.wmf"/><Relationship Id="rId170" Type="http://schemas.openxmlformats.org/officeDocument/2006/relationships/oleObject" Target="embeddings/oleObject81.bin"/><Relationship Id="rId226" Type="http://schemas.openxmlformats.org/officeDocument/2006/relationships/oleObject" Target="embeddings/oleObject109.bin"/><Relationship Id="rId433" Type="http://schemas.openxmlformats.org/officeDocument/2006/relationships/image" Target="media/image215.wmf"/><Relationship Id="rId268" Type="http://schemas.openxmlformats.org/officeDocument/2006/relationships/oleObject" Target="embeddings/oleObject130.bin"/><Relationship Id="rId475" Type="http://schemas.openxmlformats.org/officeDocument/2006/relationships/image" Target="media/image236.wmf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66.wmf"/><Relationship Id="rId377" Type="http://schemas.openxmlformats.org/officeDocument/2006/relationships/image" Target="media/image187.wmf"/><Relationship Id="rId500" Type="http://schemas.openxmlformats.org/officeDocument/2006/relationships/oleObject" Target="embeddings/oleObject246.bin"/><Relationship Id="rId542" Type="http://schemas.openxmlformats.org/officeDocument/2006/relationships/oleObject" Target="embeddings/oleObject267.bin"/><Relationship Id="rId5" Type="http://schemas.openxmlformats.org/officeDocument/2006/relationships/webSettings" Target="webSettings.xml"/><Relationship Id="rId181" Type="http://schemas.openxmlformats.org/officeDocument/2006/relationships/image" Target="media/image89.wmf"/><Relationship Id="rId237" Type="http://schemas.openxmlformats.org/officeDocument/2006/relationships/image" Target="media/image117.wmf"/><Relationship Id="rId402" Type="http://schemas.openxmlformats.org/officeDocument/2006/relationships/oleObject" Target="embeddings/oleObject197.bin"/><Relationship Id="rId279" Type="http://schemas.openxmlformats.org/officeDocument/2006/relationships/image" Target="media/image138.wmf"/><Relationship Id="rId444" Type="http://schemas.openxmlformats.org/officeDocument/2006/relationships/oleObject" Target="embeddings/oleObject218.bin"/><Relationship Id="rId486" Type="http://schemas.openxmlformats.org/officeDocument/2006/relationships/oleObject" Target="embeddings/oleObject239.bin"/><Relationship Id="rId43" Type="http://schemas.openxmlformats.org/officeDocument/2006/relationships/image" Target="media/image20.wmf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46" Type="http://schemas.openxmlformats.org/officeDocument/2006/relationships/oleObject" Target="embeddings/oleObject169.bin"/><Relationship Id="rId388" Type="http://schemas.openxmlformats.org/officeDocument/2006/relationships/oleObject" Target="embeddings/oleObject190.bin"/><Relationship Id="rId511" Type="http://schemas.openxmlformats.org/officeDocument/2006/relationships/image" Target="media/image254.wmf"/><Relationship Id="rId553" Type="http://schemas.openxmlformats.org/officeDocument/2006/relationships/image" Target="media/image275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413" Type="http://schemas.openxmlformats.org/officeDocument/2006/relationships/image" Target="media/image205.wmf"/><Relationship Id="rId248" Type="http://schemas.openxmlformats.org/officeDocument/2006/relationships/oleObject" Target="embeddings/oleObject120.bin"/><Relationship Id="rId455" Type="http://schemas.openxmlformats.org/officeDocument/2006/relationships/image" Target="media/image226.wmf"/><Relationship Id="rId497" Type="http://schemas.openxmlformats.org/officeDocument/2006/relationships/image" Target="media/image247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image" Target="media/image156.wmf"/><Relationship Id="rId357" Type="http://schemas.openxmlformats.org/officeDocument/2006/relationships/image" Target="media/image177.wmf"/><Relationship Id="rId522" Type="http://schemas.openxmlformats.org/officeDocument/2006/relationships/oleObject" Target="embeddings/oleObject257.bin"/><Relationship Id="rId54" Type="http://schemas.openxmlformats.org/officeDocument/2006/relationships/oleObject" Target="embeddings/oleObject23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79.wmf"/><Relationship Id="rId217" Type="http://schemas.openxmlformats.org/officeDocument/2006/relationships/image" Target="media/image107.wmf"/><Relationship Id="rId399" Type="http://schemas.openxmlformats.org/officeDocument/2006/relationships/image" Target="media/image198.wmf"/><Relationship Id="rId564" Type="http://schemas.openxmlformats.org/officeDocument/2006/relationships/oleObject" Target="embeddings/oleObject278.bin"/><Relationship Id="rId259" Type="http://schemas.openxmlformats.org/officeDocument/2006/relationships/image" Target="media/image128.wmf"/><Relationship Id="rId424" Type="http://schemas.openxmlformats.org/officeDocument/2006/relationships/oleObject" Target="embeddings/oleObject208.bin"/><Relationship Id="rId466" Type="http://schemas.openxmlformats.org/officeDocument/2006/relationships/oleObject" Target="embeddings/oleObject229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326" Type="http://schemas.openxmlformats.org/officeDocument/2006/relationships/oleObject" Target="embeddings/oleObject159.bin"/><Relationship Id="rId533" Type="http://schemas.openxmlformats.org/officeDocument/2006/relationships/image" Target="media/image265.wmf"/><Relationship Id="rId65" Type="http://schemas.openxmlformats.org/officeDocument/2006/relationships/image" Target="media/image31.wmf"/><Relationship Id="rId130" Type="http://schemas.openxmlformats.org/officeDocument/2006/relationships/oleObject" Target="embeddings/oleObject61.bin"/><Relationship Id="rId368" Type="http://schemas.openxmlformats.org/officeDocument/2006/relationships/oleObject" Target="embeddings/oleObject180.bin"/><Relationship Id="rId172" Type="http://schemas.openxmlformats.org/officeDocument/2006/relationships/oleObject" Target="embeddings/oleObject82.bin"/><Relationship Id="rId228" Type="http://schemas.openxmlformats.org/officeDocument/2006/relationships/oleObject" Target="embeddings/oleObject110.bin"/><Relationship Id="rId435" Type="http://schemas.openxmlformats.org/officeDocument/2006/relationships/image" Target="media/image216.wmf"/><Relationship Id="rId477" Type="http://schemas.openxmlformats.org/officeDocument/2006/relationships/image" Target="media/image237.wmf"/><Relationship Id="rId281" Type="http://schemas.openxmlformats.org/officeDocument/2006/relationships/image" Target="media/image139.wmf"/><Relationship Id="rId337" Type="http://schemas.openxmlformats.org/officeDocument/2006/relationships/image" Target="media/image167.wmf"/><Relationship Id="rId502" Type="http://schemas.openxmlformats.org/officeDocument/2006/relationships/oleObject" Target="embeddings/oleObject247.bin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4.bin"/><Relationship Id="rId141" Type="http://schemas.openxmlformats.org/officeDocument/2006/relationships/image" Target="media/image69.wmf"/><Relationship Id="rId379" Type="http://schemas.openxmlformats.org/officeDocument/2006/relationships/image" Target="media/image188.wmf"/><Relationship Id="rId544" Type="http://schemas.openxmlformats.org/officeDocument/2006/relationships/oleObject" Target="embeddings/oleObject268.bin"/><Relationship Id="rId7" Type="http://schemas.openxmlformats.org/officeDocument/2006/relationships/endnotes" Target="endnotes.xml"/><Relationship Id="rId183" Type="http://schemas.openxmlformats.org/officeDocument/2006/relationships/image" Target="media/image90.wmf"/><Relationship Id="rId239" Type="http://schemas.openxmlformats.org/officeDocument/2006/relationships/image" Target="media/image118.wmf"/><Relationship Id="rId390" Type="http://schemas.openxmlformats.org/officeDocument/2006/relationships/oleObject" Target="embeddings/oleObject191.bin"/><Relationship Id="rId404" Type="http://schemas.openxmlformats.org/officeDocument/2006/relationships/oleObject" Target="embeddings/oleObject198.bin"/><Relationship Id="rId446" Type="http://schemas.openxmlformats.org/officeDocument/2006/relationships/oleObject" Target="embeddings/oleObject219.bin"/><Relationship Id="rId250" Type="http://schemas.openxmlformats.org/officeDocument/2006/relationships/oleObject" Target="embeddings/oleObject121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488" Type="http://schemas.openxmlformats.org/officeDocument/2006/relationships/oleObject" Target="embeddings/oleObject240.bin"/><Relationship Id="rId45" Type="http://schemas.openxmlformats.org/officeDocument/2006/relationships/image" Target="media/image21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348" Type="http://schemas.openxmlformats.org/officeDocument/2006/relationships/oleObject" Target="embeddings/oleObject170.bin"/><Relationship Id="rId513" Type="http://schemas.openxmlformats.org/officeDocument/2006/relationships/image" Target="media/image255.wmf"/><Relationship Id="rId555" Type="http://schemas.openxmlformats.org/officeDocument/2006/relationships/image" Target="media/image276.wmf"/><Relationship Id="rId152" Type="http://schemas.openxmlformats.org/officeDocument/2006/relationships/oleObject" Target="embeddings/oleObject72.bin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415" Type="http://schemas.openxmlformats.org/officeDocument/2006/relationships/image" Target="media/image206.wmf"/><Relationship Id="rId457" Type="http://schemas.openxmlformats.org/officeDocument/2006/relationships/image" Target="media/image227.wmf"/><Relationship Id="rId261" Type="http://schemas.openxmlformats.org/officeDocument/2006/relationships/image" Target="media/image129.wmf"/><Relationship Id="rId499" Type="http://schemas.openxmlformats.org/officeDocument/2006/relationships/image" Target="media/image248.wmf"/><Relationship Id="rId14" Type="http://schemas.openxmlformats.org/officeDocument/2006/relationships/oleObject" Target="embeddings/oleObject3.bin"/><Relationship Id="rId56" Type="http://schemas.openxmlformats.org/officeDocument/2006/relationships/oleObject" Target="embeddings/oleObject24.bin"/><Relationship Id="rId317" Type="http://schemas.openxmlformats.org/officeDocument/2006/relationships/image" Target="media/image157.wmf"/><Relationship Id="rId359" Type="http://schemas.openxmlformats.org/officeDocument/2006/relationships/image" Target="media/image178.wmf"/><Relationship Id="rId524" Type="http://schemas.openxmlformats.org/officeDocument/2006/relationships/oleObject" Target="embeddings/oleObject258.bin"/><Relationship Id="rId566" Type="http://schemas.openxmlformats.org/officeDocument/2006/relationships/oleObject" Target="embeddings/oleObject279.bin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63" Type="http://schemas.openxmlformats.org/officeDocument/2006/relationships/image" Target="media/image80.wmf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1.bin"/><Relationship Id="rId426" Type="http://schemas.openxmlformats.org/officeDocument/2006/relationships/oleObject" Target="embeddings/oleObject209.bin"/><Relationship Id="rId230" Type="http://schemas.openxmlformats.org/officeDocument/2006/relationships/oleObject" Target="embeddings/oleObject111.bin"/><Relationship Id="rId468" Type="http://schemas.openxmlformats.org/officeDocument/2006/relationships/oleObject" Target="embeddings/oleObject230.bin"/><Relationship Id="rId25" Type="http://schemas.openxmlformats.org/officeDocument/2006/relationships/image" Target="media/image11.wmf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328" Type="http://schemas.openxmlformats.org/officeDocument/2006/relationships/oleObject" Target="embeddings/oleObject160.bin"/><Relationship Id="rId535" Type="http://schemas.openxmlformats.org/officeDocument/2006/relationships/image" Target="media/image266.wmf"/><Relationship Id="rId132" Type="http://schemas.openxmlformats.org/officeDocument/2006/relationships/oleObject" Target="embeddings/oleObject62.bin"/><Relationship Id="rId174" Type="http://schemas.openxmlformats.org/officeDocument/2006/relationships/oleObject" Target="embeddings/oleObject83.bin"/><Relationship Id="rId381" Type="http://schemas.openxmlformats.org/officeDocument/2006/relationships/image" Target="media/image189.wmf"/><Relationship Id="rId241" Type="http://schemas.openxmlformats.org/officeDocument/2006/relationships/image" Target="media/image119.wmf"/><Relationship Id="rId437" Type="http://schemas.openxmlformats.org/officeDocument/2006/relationships/image" Target="media/image217.wmf"/><Relationship Id="rId479" Type="http://schemas.openxmlformats.org/officeDocument/2006/relationships/image" Target="media/image238.wmf"/><Relationship Id="rId36" Type="http://schemas.openxmlformats.org/officeDocument/2006/relationships/oleObject" Target="embeddings/oleObject14.bin"/><Relationship Id="rId283" Type="http://schemas.openxmlformats.org/officeDocument/2006/relationships/image" Target="media/image140.wmf"/><Relationship Id="rId339" Type="http://schemas.openxmlformats.org/officeDocument/2006/relationships/image" Target="media/image168.wmf"/><Relationship Id="rId490" Type="http://schemas.openxmlformats.org/officeDocument/2006/relationships/oleObject" Target="embeddings/oleObject241.bin"/><Relationship Id="rId504" Type="http://schemas.openxmlformats.org/officeDocument/2006/relationships/oleObject" Target="embeddings/oleObject248.bin"/><Relationship Id="rId546" Type="http://schemas.openxmlformats.org/officeDocument/2006/relationships/oleObject" Target="embeddings/oleObject269.bin"/><Relationship Id="rId78" Type="http://schemas.openxmlformats.org/officeDocument/2006/relationships/oleObject" Target="embeddings/oleObject35.bin"/><Relationship Id="rId101" Type="http://schemas.openxmlformats.org/officeDocument/2006/relationships/image" Target="media/image49.wmf"/><Relationship Id="rId143" Type="http://schemas.openxmlformats.org/officeDocument/2006/relationships/image" Target="media/image70.wmf"/><Relationship Id="rId185" Type="http://schemas.openxmlformats.org/officeDocument/2006/relationships/image" Target="media/image91.wmf"/><Relationship Id="rId350" Type="http://schemas.openxmlformats.org/officeDocument/2006/relationships/oleObject" Target="embeddings/oleObject171.bin"/><Relationship Id="rId406" Type="http://schemas.openxmlformats.org/officeDocument/2006/relationships/oleObject" Target="embeddings/oleObject199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392" Type="http://schemas.openxmlformats.org/officeDocument/2006/relationships/oleObject" Target="embeddings/oleObject192.bin"/><Relationship Id="rId448" Type="http://schemas.openxmlformats.org/officeDocument/2006/relationships/oleObject" Target="embeddings/oleObject220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329" Type="http://schemas.openxmlformats.org/officeDocument/2006/relationships/image" Target="media/image163.wmf"/><Relationship Id="rId480" Type="http://schemas.openxmlformats.org/officeDocument/2006/relationships/oleObject" Target="embeddings/oleObject236.bin"/><Relationship Id="rId515" Type="http://schemas.openxmlformats.org/officeDocument/2006/relationships/image" Target="media/image256.wmf"/><Relationship Id="rId536" Type="http://schemas.openxmlformats.org/officeDocument/2006/relationships/oleObject" Target="embeddings/oleObject264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6.bin"/><Relationship Id="rId361" Type="http://schemas.openxmlformats.org/officeDocument/2006/relationships/image" Target="media/image179.wmf"/><Relationship Id="rId557" Type="http://schemas.openxmlformats.org/officeDocument/2006/relationships/image" Target="media/image277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382" Type="http://schemas.openxmlformats.org/officeDocument/2006/relationships/oleObject" Target="embeddings/oleObject187.bin"/><Relationship Id="rId417" Type="http://schemas.openxmlformats.org/officeDocument/2006/relationships/image" Target="media/image207.wmf"/><Relationship Id="rId438" Type="http://schemas.openxmlformats.org/officeDocument/2006/relationships/oleObject" Target="embeddings/oleObject215.bin"/><Relationship Id="rId459" Type="http://schemas.openxmlformats.org/officeDocument/2006/relationships/image" Target="media/image228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8.wmf"/><Relationship Id="rId470" Type="http://schemas.openxmlformats.org/officeDocument/2006/relationships/oleObject" Target="embeddings/oleObject231.bin"/><Relationship Id="rId491" Type="http://schemas.openxmlformats.org/officeDocument/2006/relationships/image" Target="media/image244.wmf"/><Relationship Id="rId505" Type="http://schemas.openxmlformats.org/officeDocument/2006/relationships/image" Target="media/image251.wmf"/><Relationship Id="rId526" Type="http://schemas.openxmlformats.org/officeDocument/2006/relationships/oleObject" Target="embeddings/oleObject259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1.bin"/><Relationship Id="rId547" Type="http://schemas.openxmlformats.org/officeDocument/2006/relationships/image" Target="media/image272.wmf"/><Relationship Id="rId568" Type="http://schemas.openxmlformats.org/officeDocument/2006/relationships/footer" Target="footer1.xml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4.wmf"/><Relationship Id="rId372" Type="http://schemas.openxmlformats.org/officeDocument/2006/relationships/oleObject" Target="embeddings/oleObject182.bin"/><Relationship Id="rId393" Type="http://schemas.openxmlformats.org/officeDocument/2006/relationships/image" Target="media/image195.wmf"/><Relationship Id="rId407" Type="http://schemas.openxmlformats.org/officeDocument/2006/relationships/image" Target="media/image202.wmf"/><Relationship Id="rId428" Type="http://schemas.openxmlformats.org/officeDocument/2006/relationships/oleObject" Target="embeddings/oleObject210.bin"/><Relationship Id="rId449" Type="http://schemas.openxmlformats.org/officeDocument/2006/relationships/image" Target="media/image223.wmf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26.bin"/><Relationship Id="rId481" Type="http://schemas.openxmlformats.org/officeDocument/2006/relationships/image" Target="media/image239.wmf"/><Relationship Id="rId516" Type="http://schemas.openxmlformats.org/officeDocument/2006/relationships/oleObject" Target="embeddings/oleObject25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537" Type="http://schemas.openxmlformats.org/officeDocument/2006/relationships/image" Target="media/image267.wmf"/><Relationship Id="rId558" Type="http://schemas.openxmlformats.org/officeDocument/2006/relationships/oleObject" Target="embeddings/oleObject275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69.wmf"/><Relationship Id="rId362" Type="http://schemas.openxmlformats.org/officeDocument/2006/relationships/oleObject" Target="embeddings/oleObject177.bin"/><Relationship Id="rId383" Type="http://schemas.openxmlformats.org/officeDocument/2006/relationships/image" Target="media/image190.wmf"/><Relationship Id="rId418" Type="http://schemas.openxmlformats.org/officeDocument/2006/relationships/oleObject" Target="embeddings/oleObject205.bin"/><Relationship Id="rId439" Type="http://schemas.openxmlformats.org/officeDocument/2006/relationships/image" Target="media/image218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450" Type="http://schemas.openxmlformats.org/officeDocument/2006/relationships/oleObject" Target="embeddings/oleObject221.bin"/><Relationship Id="rId471" Type="http://schemas.openxmlformats.org/officeDocument/2006/relationships/image" Target="media/image234.wmf"/><Relationship Id="rId506" Type="http://schemas.openxmlformats.org/officeDocument/2006/relationships/oleObject" Target="embeddings/oleObject249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1.bin"/><Relationship Id="rId492" Type="http://schemas.openxmlformats.org/officeDocument/2006/relationships/oleObject" Target="embeddings/oleObject242.bin"/><Relationship Id="rId527" Type="http://schemas.openxmlformats.org/officeDocument/2006/relationships/image" Target="media/image262.wmf"/><Relationship Id="rId548" Type="http://schemas.openxmlformats.org/officeDocument/2006/relationships/oleObject" Target="embeddings/oleObject270.bin"/><Relationship Id="rId569" Type="http://schemas.openxmlformats.org/officeDocument/2006/relationships/footer" Target="footer2.xml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4.wmf"/><Relationship Id="rId352" Type="http://schemas.openxmlformats.org/officeDocument/2006/relationships/oleObject" Target="embeddings/oleObject172.bin"/><Relationship Id="rId373" Type="http://schemas.openxmlformats.org/officeDocument/2006/relationships/image" Target="media/image185.wmf"/><Relationship Id="rId394" Type="http://schemas.openxmlformats.org/officeDocument/2006/relationships/oleObject" Target="embeddings/oleObject193.bin"/><Relationship Id="rId408" Type="http://schemas.openxmlformats.org/officeDocument/2006/relationships/oleObject" Target="embeddings/oleObject200.bin"/><Relationship Id="rId429" Type="http://schemas.openxmlformats.org/officeDocument/2006/relationships/image" Target="media/image21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440" Type="http://schemas.openxmlformats.org/officeDocument/2006/relationships/oleObject" Target="embeddings/oleObject216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461" Type="http://schemas.openxmlformats.org/officeDocument/2006/relationships/image" Target="media/image229.wmf"/><Relationship Id="rId482" Type="http://schemas.openxmlformats.org/officeDocument/2006/relationships/oleObject" Target="embeddings/oleObject237.bin"/><Relationship Id="rId517" Type="http://schemas.openxmlformats.org/officeDocument/2006/relationships/image" Target="media/image257.wmf"/><Relationship Id="rId538" Type="http://schemas.openxmlformats.org/officeDocument/2006/relationships/oleObject" Target="embeddings/oleObject265.bin"/><Relationship Id="rId559" Type="http://schemas.openxmlformats.org/officeDocument/2006/relationships/image" Target="media/image278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59.wmf"/><Relationship Id="rId342" Type="http://schemas.openxmlformats.org/officeDocument/2006/relationships/oleObject" Target="embeddings/oleObject167.bin"/><Relationship Id="rId363" Type="http://schemas.openxmlformats.org/officeDocument/2006/relationships/image" Target="media/image180.wmf"/><Relationship Id="rId384" Type="http://schemas.openxmlformats.org/officeDocument/2006/relationships/oleObject" Target="embeddings/oleObject188.bin"/><Relationship Id="rId419" Type="http://schemas.openxmlformats.org/officeDocument/2006/relationships/image" Target="media/image208.wmf"/><Relationship Id="rId570" Type="http://schemas.openxmlformats.org/officeDocument/2006/relationships/header" Target="header2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430" Type="http://schemas.openxmlformats.org/officeDocument/2006/relationships/oleObject" Target="embeddings/oleObject211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451" Type="http://schemas.openxmlformats.org/officeDocument/2006/relationships/image" Target="media/image224.wmf"/><Relationship Id="rId472" Type="http://schemas.openxmlformats.org/officeDocument/2006/relationships/oleObject" Target="embeddings/oleObject232.bin"/><Relationship Id="rId493" Type="http://schemas.openxmlformats.org/officeDocument/2006/relationships/image" Target="media/image245.wmf"/><Relationship Id="rId507" Type="http://schemas.openxmlformats.org/officeDocument/2006/relationships/image" Target="media/image252.wmf"/><Relationship Id="rId528" Type="http://schemas.openxmlformats.org/officeDocument/2006/relationships/oleObject" Target="embeddings/oleObject260.bin"/><Relationship Id="rId549" Type="http://schemas.openxmlformats.org/officeDocument/2006/relationships/image" Target="media/image273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4.wmf"/><Relationship Id="rId332" Type="http://schemas.openxmlformats.org/officeDocument/2006/relationships/oleObject" Target="embeddings/oleObject162.bin"/><Relationship Id="rId353" Type="http://schemas.openxmlformats.org/officeDocument/2006/relationships/image" Target="media/image175.wmf"/><Relationship Id="rId374" Type="http://schemas.openxmlformats.org/officeDocument/2006/relationships/oleObject" Target="embeddings/oleObject183.bin"/><Relationship Id="rId395" Type="http://schemas.openxmlformats.org/officeDocument/2006/relationships/image" Target="media/image196.wmf"/><Relationship Id="rId409" Type="http://schemas.openxmlformats.org/officeDocument/2006/relationships/image" Target="media/image203.wmf"/><Relationship Id="rId560" Type="http://schemas.openxmlformats.org/officeDocument/2006/relationships/oleObject" Target="embeddings/oleObject276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420" Type="http://schemas.openxmlformats.org/officeDocument/2006/relationships/oleObject" Target="embeddings/oleObject206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image" Target="media/image147.wmf"/><Relationship Id="rId441" Type="http://schemas.openxmlformats.org/officeDocument/2006/relationships/image" Target="media/image219.wmf"/><Relationship Id="rId462" Type="http://schemas.openxmlformats.org/officeDocument/2006/relationships/oleObject" Target="embeddings/oleObject227.bin"/><Relationship Id="rId483" Type="http://schemas.openxmlformats.org/officeDocument/2006/relationships/image" Target="media/image240.wmf"/><Relationship Id="rId518" Type="http://schemas.openxmlformats.org/officeDocument/2006/relationships/oleObject" Target="embeddings/oleObject255.bin"/><Relationship Id="rId539" Type="http://schemas.openxmlformats.org/officeDocument/2006/relationships/image" Target="media/image268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49.wmf"/><Relationship Id="rId322" Type="http://schemas.openxmlformats.org/officeDocument/2006/relationships/oleObject" Target="embeddings/oleObject157.bin"/><Relationship Id="rId343" Type="http://schemas.openxmlformats.org/officeDocument/2006/relationships/image" Target="media/image170.wmf"/><Relationship Id="rId364" Type="http://schemas.openxmlformats.org/officeDocument/2006/relationships/oleObject" Target="embeddings/oleObject178.bin"/><Relationship Id="rId550" Type="http://schemas.openxmlformats.org/officeDocument/2006/relationships/oleObject" Target="embeddings/oleObject271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385" Type="http://schemas.openxmlformats.org/officeDocument/2006/relationships/image" Target="media/image191.wmf"/><Relationship Id="rId571" Type="http://schemas.openxmlformats.org/officeDocument/2006/relationships/fontTable" Target="fontTable.xml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410" Type="http://schemas.openxmlformats.org/officeDocument/2006/relationships/oleObject" Target="embeddings/oleObject201.bin"/><Relationship Id="rId431" Type="http://schemas.openxmlformats.org/officeDocument/2006/relationships/image" Target="media/image214.wmf"/><Relationship Id="rId452" Type="http://schemas.openxmlformats.org/officeDocument/2006/relationships/oleObject" Target="embeddings/oleObject222.bin"/><Relationship Id="rId473" Type="http://schemas.openxmlformats.org/officeDocument/2006/relationships/image" Target="media/image235.wmf"/><Relationship Id="rId494" Type="http://schemas.openxmlformats.org/officeDocument/2006/relationships/oleObject" Target="embeddings/oleObject243.bin"/><Relationship Id="rId508" Type="http://schemas.openxmlformats.org/officeDocument/2006/relationships/oleObject" Target="embeddings/oleObject250.bin"/><Relationship Id="rId529" Type="http://schemas.openxmlformats.org/officeDocument/2006/relationships/image" Target="media/image263.wmf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2.bin"/><Relationship Id="rId333" Type="http://schemas.openxmlformats.org/officeDocument/2006/relationships/image" Target="media/image165.wmf"/><Relationship Id="rId354" Type="http://schemas.openxmlformats.org/officeDocument/2006/relationships/oleObject" Target="embeddings/oleObject173.bin"/><Relationship Id="rId540" Type="http://schemas.openxmlformats.org/officeDocument/2006/relationships/oleObject" Target="embeddings/oleObject266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image" Target="media/image186.wmf"/><Relationship Id="rId396" Type="http://schemas.openxmlformats.org/officeDocument/2006/relationships/oleObject" Target="embeddings/oleObject194.bin"/><Relationship Id="rId561" Type="http://schemas.openxmlformats.org/officeDocument/2006/relationships/image" Target="media/image279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oleObject" Target="embeddings/oleObject145.bin"/><Relationship Id="rId400" Type="http://schemas.openxmlformats.org/officeDocument/2006/relationships/oleObject" Target="embeddings/oleObject196.bin"/><Relationship Id="rId421" Type="http://schemas.openxmlformats.org/officeDocument/2006/relationships/image" Target="media/image209.wmf"/><Relationship Id="rId442" Type="http://schemas.openxmlformats.org/officeDocument/2006/relationships/oleObject" Target="embeddings/oleObject217.bin"/><Relationship Id="rId463" Type="http://schemas.openxmlformats.org/officeDocument/2006/relationships/image" Target="media/image230.wmf"/><Relationship Id="rId484" Type="http://schemas.openxmlformats.org/officeDocument/2006/relationships/oleObject" Target="embeddings/oleObject238.bin"/><Relationship Id="rId519" Type="http://schemas.openxmlformats.org/officeDocument/2006/relationships/image" Target="media/image25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7.bin"/><Relationship Id="rId323" Type="http://schemas.openxmlformats.org/officeDocument/2006/relationships/image" Target="media/image160.wmf"/><Relationship Id="rId344" Type="http://schemas.openxmlformats.org/officeDocument/2006/relationships/oleObject" Target="embeddings/oleObject168.bin"/><Relationship Id="rId530" Type="http://schemas.openxmlformats.org/officeDocument/2006/relationships/oleObject" Target="embeddings/oleObject261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1.wmf"/><Relationship Id="rId386" Type="http://schemas.openxmlformats.org/officeDocument/2006/relationships/oleObject" Target="embeddings/oleObject189.bin"/><Relationship Id="rId551" Type="http://schemas.openxmlformats.org/officeDocument/2006/relationships/image" Target="media/image274.wmf"/><Relationship Id="rId572" Type="http://schemas.openxmlformats.org/officeDocument/2006/relationships/theme" Target="theme/theme1.xml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411" Type="http://schemas.openxmlformats.org/officeDocument/2006/relationships/image" Target="media/image204.wmf"/><Relationship Id="rId432" Type="http://schemas.openxmlformats.org/officeDocument/2006/relationships/oleObject" Target="embeddings/oleObject212.bin"/><Relationship Id="rId453" Type="http://schemas.openxmlformats.org/officeDocument/2006/relationships/image" Target="media/image225.wmf"/><Relationship Id="rId474" Type="http://schemas.openxmlformats.org/officeDocument/2006/relationships/oleObject" Target="embeddings/oleObject233.bin"/><Relationship Id="rId509" Type="http://schemas.openxmlformats.org/officeDocument/2006/relationships/image" Target="media/image25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5.wmf"/><Relationship Id="rId495" Type="http://schemas.openxmlformats.org/officeDocument/2006/relationships/image" Target="media/image24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3.bin"/><Relationship Id="rId355" Type="http://schemas.openxmlformats.org/officeDocument/2006/relationships/image" Target="media/image176.wmf"/><Relationship Id="rId376" Type="http://schemas.openxmlformats.org/officeDocument/2006/relationships/oleObject" Target="embeddings/oleObject184.bin"/><Relationship Id="rId397" Type="http://schemas.openxmlformats.org/officeDocument/2006/relationships/image" Target="media/image197.wmf"/><Relationship Id="rId520" Type="http://schemas.openxmlformats.org/officeDocument/2006/relationships/oleObject" Target="embeddings/oleObject256.bin"/><Relationship Id="rId541" Type="http://schemas.openxmlformats.org/officeDocument/2006/relationships/image" Target="media/image269.wmf"/><Relationship Id="rId562" Type="http://schemas.openxmlformats.org/officeDocument/2006/relationships/oleObject" Target="embeddings/oleObject277.bin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401" Type="http://schemas.openxmlformats.org/officeDocument/2006/relationships/image" Target="media/image199.wmf"/><Relationship Id="rId422" Type="http://schemas.openxmlformats.org/officeDocument/2006/relationships/oleObject" Target="embeddings/oleObject207.bin"/><Relationship Id="rId443" Type="http://schemas.openxmlformats.org/officeDocument/2006/relationships/image" Target="media/image220.wmf"/><Relationship Id="rId464" Type="http://schemas.openxmlformats.org/officeDocument/2006/relationships/oleObject" Target="embeddings/oleObject228.bin"/><Relationship Id="rId303" Type="http://schemas.openxmlformats.org/officeDocument/2006/relationships/image" Target="media/image150.wmf"/><Relationship Id="rId485" Type="http://schemas.openxmlformats.org/officeDocument/2006/relationships/image" Target="media/image241.wmf"/><Relationship Id="rId42" Type="http://schemas.openxmlformats.org/officeDocument/2006/relationships/oleObject" Target="embeddings/oleObject1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345" Type="http://schemas.openxmlformats.org/officeDocument/2006/relationships/image" Target="media/image171.wmf"/><Relationship Id="rId387" Type="http://schemas.openxmlformats.org/officeDocument/2006/relationships/image" Target="media/image192.wmf"/><Relationship Id="rId510" Type="http://schemas.openxmlformats.org/officeDocument/2006/relationships/oleObject" Target="embeddings/oleObject251.bin"/><Relationship Id="rId552" Type="http://schemas.openxmlformats.org/officeDocument/2006/relationships/oleObject" Target="embeddings/oleObject272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47" Type="http://schemas.openxmlformats.org/officeDocument/2006/relationships/image" Target="media/image122.wmf"/><Relationship Id="rId412" Type="http://schemas.openxmlformats.org/officeDocument/2006/relationships/oleObject" Target="embeddings/oleObject202.bin"/><Relationship Id="rId107" Type="http://schemas.openxmlformats.org/officeDocument/2006/relationships/image" Target="media/image52.wmf"/><Relationship Id="rId289" Type="http://schemas.openxmlformats.org/officeDocument/2006/relationships/image" Target="media/image143.wmf"/><Relationship Id="rId454" Type="http://schemas.openxmlformats.org/officeDocument/2006/relationships/oleObject" Target="embeddings/oleObject223.bin"/><Relationship Id="rId496" Type="http://schemas.openxmlformats.org/officeDocument/2006/relationships/oleObject" Target="embeddings/oleObject244.bin"/><Relationship Id="rId11" Type="http://schemas.openxmlformats.org/officeDocument/2006/relationships/image" Target="media/image4.wmf"/><Relationship Id="rId53" Type="http://schemas.openxmlformats.org/officeDocument/2006/relationships/image" Target="media/image25.wmf"/><Relationship Id="rId149" Type="http://schemas.openxmlformats.org/officeDocument/2006/relationships/image" Target="media/image73.wmf"/><Relationship Id="rId314" Type="http://schemas.openxmlformats.org/officeDocument/2006/relationships/oleObject" Target="embeddings/oleObject153.bin"/><Relationship Id="rId356" Type="http://schemas.openxmlformats.org/officeDocument/2006/relationships/oleObject" Target="embeddings/oleObject174.bin"/><Relationship Id="rId398" Type="http://schemas.openxmlformats.org/officeDocument/2006/relationships/oleObject" Target="embeddings/oleObject195.bin"/><Relationship Id="rId521" Type="http://schemas.openxmlformats.org/officeDocument/2006/relationships/image" Target="media/image259.wmf"/><Relationship Id="rId563" Type="http://schemas.openxmlformats.org/officeDocument/2006/relationships/image" Target="media/image280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216" Type="http://schemas.openxmlformats.org/officeDocument/2006/relationships/oleObject" Target="embeddings/oleObject104.bin"/><Relationship Id="rId423" Type="http://schemas.openxmlformats.org/officeDocument/2006/relationships/image" Target="media/image210.wmf"/><Relationship Id="rId258" Type="http://schemas.openxmlformats.org/officeDocument/2006/relationships/oleObject" Target="embeddings/oleObject125.bin"/><Relationship Id="rId465" Type="http://schemas.openxmlformats.org/officeDocument/2006/relationships/image" Target="media/image23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61.wmf"/><Relationship Id="rId367" Type="http://schemas.openxmlformats.org/officeDocument/2006/relationships/image" Target="media/image182.wmf"/><Relationship Id="rId532" Type="http://schemas.openxmlformats.org/officeDocument/2006/relationships/oleObject" Target="embeddings/oleObject262.bin"/><Relationship Id="rId171" Type="http://schemas.openxmlformats.org/officeDocument/2006/relationships/image" Target="media/image84.wmf"/><Relationship Id="rId227" Type="http://schemas.openxmlformats.org/officeDocument/2006/relationships/image" Target="media/image112.wmf"/><Relationship Id="rId269" Type="http://schemas.openxmlformats.org/officeDocument/2006/relationships/image" Target="media/image133.wmf"/><Relationship Id="rId434" Type="http://schemas.openxmlformats.org/officeDocument/2006/relationships/oleObject" Target="embeddings/oleObject213.bin"/><Relationship Id="rId476" Type="http://schemas.openxmlformats.org/officeDocument/2006/relationships/oleObject" Target="embeddings/oleObject234.bin"/><Relationship Id="rId33" Type="http://schemas.openxmlformats.org/officeDocument/2006/relationships/image" Target="media/image15.wmf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336" Type="http://schemas.openxmlformats.org/officeDocument/2006/relationships/oleObject" Target="embeddings/oleObject164.bin"/><Relationship Id="rId501" Type="http://schemas.openxmlformats.org/officeDocument/2006/relationships/image" Target="media/image249.wmf"/><Relationship Id="rId543" Type="http://schemas.openxmlformats.org/officeDocument/2006/relationships/image" Target="media/image270.wmf"/><Relationship Id="rId75" Type="http://schemas.openxmlformats.org/officeDocument/2006/relationships/image" Target="media/image36.wmf"/><Relationship Id="rId140" Type="http://schemas.openxmlformats.org/officeDocument/2006/relationships/oleObject" Target="embeddings/oleObject66.bin"/><Relationship Id="rId182" Type="http://schemas.openxmlformats.org/officeDocument/2006/relationships/oleObject" Target="embeddings/oleObject87.bin"/><Relationship Id="rId378" Type="http://schemas.openxmlformats.org/officeDocument/2006/relationships/oleObject" Target="embeddings/oleObject185.bin"/><Relationship Id="rId403" Type="http://schemas.openxmlformats.org/officeDocument/2006/relationships/image" Target="media/image200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445" Type="http://schemas.openxmlformats.org/officeDocument/2006/relationships/image" Target="media/image221.wmf"/><Relationship Id="rId487" Type="http://schemas.openxmlformats.org/officeDocument/2006/relationships/image" Target="media/image242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347" Type="http://schemas.openxmlformats.org/officeDocument/2006/relationships/image" Target="media/image172.wmf"/><Relationship Id="rId512" Type="http://schemas.openxmlformats.org/officeDocument/2006/relationships/oleObject" Target="embeddings/oleObject252.bin"/><Relationship Id="rId44" Type="http://schemas.openxmlformats.org/officeDocument/2006/relationships/oleObject" Target="embeddings/oleObject18.bin"/><Relationship Id="rId86" Type="http://schemas.openxmlformats.org/officeDocument/2006/relationships/oleObject" Target="embeddings/oleObject39.bin"/><Relationship Id="rId151" Type="http://schemas.openxmlformats.org/officeDocument/2006/relationships/image" Target="media/image74.wmf"/><Relationship Id="rId389" Type="http://schemas.openxmlformats.org/officeDocument/2006/relationships/image" Target="media/image193.wmf"/><Relationship Id="rId554" Type="http://schemas.openxmlformats.org/officeDocument/2006/relationships/oleObject" Target="embeddings/oleObject273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49" Type="http://schemas.openxmlformats.org/officeDocument/2006/relationships/image" Target="media/image123.wmf"/><Relationship Id="rId414" Type="http://schemas.openxmlformats.org/officeDocument/2006/relationships/oleObject" Target="embeddings/oleObject203.bin"/><Relationship Id="rId456" Type="http://schemas.openxmlformats.org/officeDocument/2006/relationships/oleObject" Target="embeddings/oleObject224.bin"/><Relationship Id="rId498" Type="http://schemas.openxmlformats.org/officeDocument/2006/relationships/oleObject" Target="embeddings/oleObject245.bin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316" Type="http://schemas.openxmlformats.org/officeDocument/2006/relationships/oleObject" Target="embeddings/oleObject154.bin"/><Relationship Id="rId523" Type="http://schemas.openxmlformats.org/officeDocument/2006/relationships/image" Target="media/image260.wmf"/><Relationship Id="rId55" Type="http://schemas.openxmlformats.org/officeDocument/2006/relationships/image" Target="media/image26.wmf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5.bin"/><Relationship Id="rId565" Type="http://schemas.openxmlformats.org/officeDocument/2006/relationships/image" Target="media/image281.wmf"/><Relationship Id="rId162" Type="http://schemas.openxmlformats.org/officeDocument/2006/relationships/oleObject" Target="embeddings/oleObject77.bin"/><Relationship Id="rId218" Type="http://schemas.openxmlformats.org/officeDocument/2006/relationships/oleObject" Target="embeddings/oleObject105.bin"/><Relationship Id="rId425" Type="http://schemas.openxmlformats.org/officeDocument/2006/relationships/image" Target="media/image211.wmf"/><Relationship Id="rId467" Type="http://schemas.openxmlformats.org/officeDocument/2006/relationships/image" Target="media/image232.wmf"/><Relationship Id="rId271" Type="http://schemas.openxmlformats.org/officeDocument/2006/relationships/image" Target="media/image134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29.bin"/><Relationship Id="rId131" Type="http://schemas.openxmlformats.org/officeDocument/2006/relationships/image" Target="media/image64.wmf"/><Relationship Id="rId327" Type="http://schemas.openxmlformats.org/officeDocument/2006/relationships/image" Target="media/image162.wmf"/><Relationship Id="rId369" Type="http://schemas.openxmlformats.org/officeDocument/2006/relationships/image" Target="media/image183.wmf"/><Relationship Id="rId534" Type="http://schemas.openxmlformats.org/officeDocument/2006/relationships/oleObject" Target="embeddings/oleObject263.bin"/><Relationship Id="rId173" Type="http://schemas.openxmlformats.org/officeDocument/2006/relationships/image" Target="media/image85.wmf"/><Relationship Id="rId229" Type="http://schemas.openxmlformats.org/officeDocument/2006/relationships/image" Target="media/image113.wmf"/><Relationship Id="rId380" Type="http://schemas.openxmlformats.org/officeDocument/2006/relationships/oleObject" Target="embeddings/oleObject186.bin"/><Relationship Id="rId436" Type="http://schemas.openxmlformats.org/officeDocument/2006/relationships/oleObject" Target="embeddings/oleObject214.bin"/><Relationship Id="rId240" Type="http://schemas.openxmlformats.org/officeDocument/2006/relationships/oleObject" Target="embeddings/oleObject116.bin"/><Relationship Id="rId478" Type="http://schemas.openxmlformats.org/officeDocument/2006/relationships/oleObject" Target="embeddings/oleObject235.bin"/><Relationship Id="rId35" Type="http://schemas.openxmlformats.org/officeDocument/2006/relationships/image" Target="media/image16.wmf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7.bin"/><Relationship Id="rId338" Type="http://schemas.openxmlformats.org/officeDocument/2006/relationships/oleObject" Target="embeddings/oleObject165.bin"/><Relationship Id="rId503" Type="http://schemas.openxmlformats.org/officeDocument/2006/relationships/image" Target="media/image250.wmf"/><Relationship Id="rId545" Type="http://schemas.openxmlformats.org/officeDocument/2006/relationships/image" Target="media/image271.wmf"/><Relationship Id="rId8" Type="http://schemas.openxmlformats.org/officeDocument/2006/relationships/hyperlink" Target="https://lvjr.bitbucket.io/?kysx1994" TargetMode="External"/><Relationship Id="rId142" Type="http://schemas.openxmlformats.org/officeDocument/2006/relationships/oleObject" Target="embeddings/oleObject67.bin"/><Relationship Id="rId184" Type="http://schemas.openxmlformats.org/officeDocument/2006/relationships/oleObject" Target="embeddings/oleObject88.bin"/><Relationship Id="rId391" Type="http://schemas.openxmlformats.org/officeDocument/2006/relationships/image" Target="media/image194.wmf"/><Relationship Id="rId405" Type="http://schemas.openxmlformats.org/officeDocument/2006/relationships/image" Target="media/image201.wmf"/><Relationship Id="rId447" Type="http://schemas.openxmlformats.org/officeDocument/2006/relationships/image" Target="media/image222.wmf"/><Relationship Id="rId251" Type="http://schemas.openxmlformats.org/officeDocument/2006/relationships/image" Target="media/image124.wmf"/><Relationship Id="rId489" Type="http://schemas.openxmlformats.org/officeDocument/2006/relationships/image" Target="media/image243.wmf"/><Relationship Id="rId46" Type="http://schemas.openxmlformats.org/officeDocument/2006/relationships/oleObject" Target="embeddings/oleObject19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349" Type="http://schemas.openxmlformats.org/officeDocument/2006/relationships/image" Target="media/image173.wmf"/><Relationship Id="rId514" Type="http://schemas.openxmlformats.org/officeDocument/2006/relationships/oleObject" Target="embeddings/oleObject253.bin"/><Relationship Id="rId556" Type="http://schemas.openxmlformats.org/officeDocument/2006/relationships/oleObject" Target="embeddings/oleObject274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5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6.bin"/><Relationship Id="rId416" Type="http://schemas.openxmlformats.org/officeDocument/2006/relationships/oleObject" Target="embeddings/oleObject204.bin"/><Relationship Id="rId220" Type="http://schemas.openxmlformats.org/officeDocument/2006/relationships/oleObject" Target="embeddings/oleObject106.bin"/><Relationship Id="rId458" Type="http://schemas.openxmlformats.org/officeDocument/2006/relationships/oleObject" Target="embeddings/oleObject225.bin"/><Relationship Id="rId15" Type="http://schemas.openxmlformats.org/officeDocument/2006/relationships/image" Target="media/image6.wmf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318" Type="http://schemas.openxmlformats.org/officeDocument/2006/relationships/oleObject" Target="embeddings/oleObject155.bin"/><Relationship Id="rId525" Type="http://schemas.openxmlformats.org/officeDocument/2006/relationships/image" Target="media/image261.wmf"/><Relationship Id="rId567" Type="http://schemas.openxmlformats.org/officeDocument/2006/relationships/header" Target="header1.xml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8.bin"/><Relationship Id="rId371" Type="http://schemas.openxmlformats.org/officeDocument/2006/relationships/image" Target="media/image184.wmf"/><Relationship Id="rId427" Type="http://schemas.openxmlformats.org/officeDocument/2006/relationships/image" Target="media/image212.wmf"/><Relationship Id="rId469" Type="http://schemas.openxmlformats.org/officeDocument/2006/relationships/image" Target="media/image23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8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E7D187E-87A2-4362-BEF2-7DB66C1E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9</Pages>
  <Words>1456</Words>
  <Characters>8304</Characters>
  <Application>Microsoft Office Word</Application>
  <DocSecurity>0</DocSecurity>
  <Lines>69</Lines>
  <Paragraphs>19</Paragraphs>
  <ScaleCrop>false</ScaleCrop>
  <Company>微软中国</Company>
  <LinksUpToDate>false</LinksUpToDate>
  <CharactersWithSpaces>9741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93</cp:revision>
  <cp:lastPrinted>2011-09-06T10:51:00Z</cp:lastPrinted>
  <dcterms:created xsi:type="dcterms:W3CDTF">2020-11-13T07:23:00Z</dcterms:created>
  <dcterms:modified xsi:type="dcterms:W3CDTF">2021-02-18T10:53:00Z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