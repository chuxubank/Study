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60D24" w:rsidRDefault="00B72926" w:rsidP="00E60D24">
      <w:pPr>
        <w:pStyle w:val="af"/>
      </w:pPr>
      <w:hyperlink r:id="rId8" w:history="1">
        <w:r w:rsidR="00D12259" w:rsidRPr="00E60D24">
          <w:rPr>
            <w:rStyle w:val="a7"/>
            <w:rFonts w:hint="eastAsia"/>
            <w:color w:val="002060"/>
          </w:rPr>
          <w:t>1994</w:t>
        </w:r>
        <w:r w:rsidR="00CA00AF" w:rsidRPr="00E60D2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60D24">
          <w:rPr>
            <w:rStyle w:val="a7"/>
            <w:rFonts w:hint="eastAsia"/>
            <w:color w:val="002060"/>
          </w:rPr>
          <w:t>卷</w:t>
        </w:r>
        <w:r w:rsidR="00477140" w:rsidRPr="00E60D24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D133EF" w:rsidRDefault="00D133EF" w:rsidP="00CA00AF"/>
    <w:p w:rsidR="00505C4C" w:rsidRDefault="00505C4C" w:rsidP="00505C4C"/>
    <w:p w:rsidR="00505C4C" w:rsidRDefault="00505C4C" w:rsidP="00505C4C">
      <w:pPr>
        <w:pStyle w:val="1"/>
      </w:pPr>
      <w:r w:rsidRPr="00696BC6">
        <w:rPr>
          <w:rFonts w:hint="eastAsia"/>
        </w:rPr>
        <w:t>一、填空题</w:t>
      </w:r>
      <w:r>
        <w:rPr>
          <w:rFonts w:hint="eastAsia"/>
        </w:rPr>
        <w:t>（</w:t>
      </w:r>
      <w:r w:rsidRPr="00696BC6">
        <w:rPr>
          <w:rFonts w:hint="eastAsia"/>
        </w:rPr>
        <w:t>本题共5小题</w:t>
      </w:r>
      <w:r>
        <w:rPr>
          <w:rFonts w:hint="eastAsia"/>
        </w:rPr>
        <w:t>，</w:t>
      </w:r>
      <w:r w:rsidRPr="00696BC6">
        <w:rPr>
          <w:rFonts w:hint="eastAsia"/>
        </w:rPr>
        <w:t>每小题3分</w:t>
      </w:r>
      <w:r>
        <w:rPr>
          <w:rFonts w:hint="eastAsia"/>
        </w:rPr>
        <w:t>，</w:t>
      </w:r>
      <w:r w:rsidRPr="00696BC6">
        <w:rPr>
          <w:rFonts w:hint="eastAsia"/>
        </w:rPr>
        <w:t>满分15分</w:t>
      </w:r>
      <w:r>
        <w:rPr>
          <w:rFonts w:hint="eastAsia"/>
        </w:rPr>
        <w:t>）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rPr>
          <w:rFonts w:ascii="宋体" w:hAnsi="宋体"/>
          <w:b/>
          <w:szCs w:val="21"/>
        </w:rPr>
      </w:pPr>
      <w:r w:rsidRPr="00FE1E86">
        <w:rPr>
          <w:rFonts w:hint="eastAsia"/>
        </w:rPr>
        <w:t>(1)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(1)</w:t>
      </w:r>
      <w:r w:rsidRPr="00505C4C">
        <w:rPr>
          <w:rStyle w:val="ae"/>
          <w:rFonts w:hint="eastAsia"/>
        </w:rPr>
        <w:t>题】</w:t>
      </w:r>
      <w:bookmarkStart w:id="0" w:name="MTBlankEqn"/>
      <w:r w:rsidR="004D502D" w:rsidRPr="004D502D">
        <w:rPr>
          <w:position w:val="-24"/>
        </w:rPr>
        <w:object w:dxaOrig="1340" w:dyaOrig="680">
          <v:shape id="_x0000_i1025" type="#_x0000_t75" style="width:66.8pt;height:34pt" o:ole="">
            <v:imagedata r:id="rId9" o:title=""/>
          </v:shape>
          <o:OLEObject Type="Embed" ProgID="Equation.DSMT4" ShapeID="_x0000_i1025" DrawAspect="Content" ObjectID="_1670349308" r:id="rId10"/>
        </w:object>
      </w:r>
      <w:bookmarkEnd w:id="0"/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Pr="003A522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(2)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已知</w:t>
      </w:r>
      <w:r w:rsidR="004D502D" w:rsidRPr="004D502D">
        <w:rPr>
          <w:position w:val="-10"/>
        </w:rPr>
        <w:object w:dxaOrig="1060" w:dyaOrig="320">
          <v:shape id="_x0000_i1026" type="#_x0000_t75" style="width:53pt;height:16.15pt" o:ole="">
            <v:imagedata r:id="rId11" o:title=""/>
          </v:shape>
          <o:OLEObject Type="Embed" ProgID="Equation.DSMT4" ShapeID="_x0000_i1026" DrawAspect="Content" ObjectID="_1670349309" r:id="rId12"/>
        </w:objec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则</w:t>
      </w:r>
      <w:r w:rsidR="004D502D" w:rsidRPr="004D502D">
        <w:rPr>
          <w:position w:val="-30"/>
        </w:rPr>
        <w:object w:dxaOrig="2740" w:dyaOrig="680">
          <v:shape id="_x0000_i1027" type="#_x0000_t75" style="width:137.1pt;height:34pt" o:ole="">
            <v:imagedata r:id="rId13" o:title=""/>
          </v:shape>
          <o:OLEObject Type="Embed" ProgID="Equation.DSMT4" ShapeID="_x0000_i1027" DrawAspect="Content" ObjectID="_1670349310" r:id="rId14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E60D24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  <w:r w:rsidRPr="00FE1E86">
        <w:rPr>
          <w:rFonts w:hint="eastAsia"/>
        </w:rPr>
        <w:t>(3)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设方程</w:t>
      </w:r>
      <w:r w:rsidR="004D502D" w:rsidRPr="004D502D">
        <w:rPr>
          <w:position w:val="-10"/>
        </w:rPr>
        <w:object w:dxaOrig="1520" w:dyaOrig="360">
          <v:shape id="_x0000_i1028" type="#_x0000_t75" style="width:76.05pt;height:17.85pt" o:ole="">
            <v:imagedata r:id="rId15" o:title=""/>
          </v:shape>
          <o:OLEObject Type="Embed" ProgID="Equation.DSMT4" ShapeID="_x0000_i1028" DrawAspect="Content" ObjectID="_1670349311" r:id="rId16"/>
        </w:object>
      </w:r>
      <w:r w:rsidRPr="00696BC6">
        <w:rPr>
          <w:rFonts w:ascii="宋体" w:hAnsi="宋体" w:hint="eastAsia"/>
          <w:szCs w:val="21"/>
        </w:rPr>
        <w:t>确定</w:t>
      </w:r>
      <w:r w:rsidR="004D502D" w:rsidRPr="004D502D">
        <w:rPr>
          <w:position w:val="-10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70349312" r:id="rId18"/>
        </w:object>
      </w:r>
      <w:r w:rsidRPr="00696BC6">
        <w:rPr>
          <w:rFonts w:ascii="宋体" w:hAnsi="宋体" w:hint="eastAsia"/>
          <w:szCs w:val="21"/>
        </w:rPr>
        <w:t>为</w:t>
      </w:r>
      <w:r w:rsidR="004D502D" w:rsidRPr="00025957">
        <w:rPr>
          <w:position w:val="-4"/>
        </w:rPr>
        <w:object w:dxaOrig="200" w:dyaOrig="200">
          <v:shape id="_x0000_i1030" type="#_x0000_t75" style="width:9.8pt;height:9.8pt" o:ole="">
            <v:imagedata r:id="rId19" o:title=""/>
          </v:shape>
          <o:OLEObject Type="Embed" ProgID="Equation.DSMT4" ShapeID="_x0000_i1030" DrawAspect="Content" ObjectID="_1670349313" r:id="rId20"/>
        </w:object>
      </w:r>
      <w:r w:rsidRPr="00696BC6">
        <w:rPr>
          <w:rFonts w:ascii="宋体" w:hAnsi="宋体" w:hint="eastAsia"/>
          <w:szCs w:val="21"/>
        </w:rPr>
        <w:t>的函数,则</w:t>
      </w:r>
      <w:r w:rsidR="004D502D" w:rsidRPr="004D502D">
        <w:rPr>
          <w:position w:val="-24"/>
        </w:rPr>
        <w:object w:dxaOrig="540" w:dyaOrig="620">
          <v:shape id="_x0000_i1031" type="#_x0000_t75" style="width:27.05pt;height:31.1pt" o:ole="">
            <v:imagedata r:id="rId21" o:title=""/>
          </v:shape>
          <o:OLEObject Type="Embed" ProgID="Equation.DSMT4" ShapeID="_x0000_i1031" DrawAspect="Content" ObjectID="_1670349314" r:id="rId22"/>
        </w:object>
      </w:r>
      <w:r>
        <w:rPr>
          <w:rFonts w:ascii="宋体" w:hAnsi="宋体" w:hint="eastAsia"/>
          <w:szCs w:val="21"/>
          <w:u w:val="single"/>
        </w:rPr>
        <w:t>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(4)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86"/>
        </w:rPr>
        <w:object w:dxaOrig="2760" w:dyaOrig="1840">
          <v:shape id="_x0000_i1032" type="#_x0000_t75" style="width:138.25pt;height:92.15pt" o:ole="">
            <v:imagedata r:id="rId23" o:title=""/>
          </v:shape>
          <o:OLEObject Type="Embed" ProgID="Equation.DSMT4" ShapeID="_x0000_i1032" DrawAspect="Content" ObjectID="_1670349315" r:id="rId24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其中</w:t>
      </w:r>
      <w:r w:rsidR="004D502D" w:rsidRPr="004D502D">
        <w:rPr>
          <w:position w:val="-12"/>
        </w:rPr>
        <w:object w:dxaOrig="1780" w:dyaOrig="360">
          <v:shape id="_x0000_i1033" type="#_x0000_t75" style="width:89.3pt;height:17.85pt" o:ole="">
            <v:imagedata r:id="rId25" o:title=""/>
          </v:shape>
          <o:OLEObject Type="Embed" ProgID="Equation.DSMT4" ShapeID="_x0000_i1033" DrawAspect="Content" ObjectID="_1670349316" r:id="rId26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="004D502D" w:rsidRPr="00025957">
        <w:rPr>
          <w:position w:val="-4"/>
        </w:rPr>
        <w:object w:dxaOrig="600" w:dyaOrig="300">
          <v:shape id="_x0000_i1034" type="#_x0000_t75" style="width:29.95pt;height:15pt" o:ole="">
            <v:imagedata r:id="rId27" o:title=""/>
          </v:shape>
          <o:OLEObject Type="Embed" ProgID="Equation.DSMT4" ShapeID="_x0000_i1034" DrawAspect="Content" ObjectID="_1670349317" r:id="rId28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Pr="004E6625" w:rsidRDefault="00505C4C" w:rsidP="004E6625">
      <w:pPr>
        <w:ind w:left="480" w:hangingChars="200" w:hanging="480"/>
      </w:pPr>
      <w:r w:rsidRPr="00FE1E86">
        <w:rPr>
          <w:rFonts w:hint="eastAsia"/>
        </w:rPr>
        <w:t xml:space="preserve">(5) </w:t>
      </w:r>
      <w:r w:rsidR="004E6625">
        <w:rPr>
          <w:rFonts w:hint="eastAsia"/>
        </w:rPr>
        <w:t>假设一批产品中一，二，三等品各占</w:t>
      </w:r>
      <w:r w:rsidR="004D502D" w:rsidRPr="004D502D">
        <w:rPr>
          <w:position w:val="-6"/>
        </w:rPr>
        <w:object w:dxaOrig="540" w:dyaOrig="279">
          <v:shape id="_x0000_i1035" type="#_x0000_t75" style="width:27.05pt;height:13.8pt" o:ole="">
            <v:imagedata r:id="rId29" o:title=""/>
          </v:shape>
          <o:OLEObject Type="Embed" ProgID="Equation.DSMT4" ShapeID="_x0000_i1035" DrawAspect="Content" ObjectID="_1670349318" r:id="rId30"/>
        </w:object>
      </w:r>
      <w:r w:rsidR="004E6625">
        <w:rPr>
          <w:rFonts w:hint="eastAsia"/>
        </w:rPr>
        <w:t>，</w:t>
      </w:r>
      <w:r w:rsidR="004D502D" w:rsidRPr="004D502D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70349319" r:id="rId32"/>
        </w:object>
      </w:r>
      <w:r w:rsidR="004E6625">
        <w:rPr>
          <w:rFonts w:hint="eastAsia"/>
        </w:rPr>
        <w:t>，</w:t>
      </w:r>
      <w:r w:rsidR="004D502D" w:rsidRPr="004D502D">
        <w:rPr>
          <w:position w:val="-6"/>
        </w:rPr>
        <w:object w:dxaOrig="540" w:dyaOrig="279">
          <v:shape id="_x0000_i1037" type="#_x0000_t75" style="width:27.05pt;height:13.8pt" o:ole="">
            <v:imagedata r:id="rId33" o:title=""/>
          </v:shape>
          <o:OLEObject Type="Embed" ProgID="Equation.DSMT4" ShapeID="_x0000_i1037" DrawAspect="Content" ObjectID="_1670349320" r:id="rId34"/>
        </w:object>
      </w:r>
      <w:r w:rsidR="004E6625">
        <w:rPr>
          <w:rFonts w:hint="eastAsia"/>
        </w:rPr>
        <w:t>，从中随意取出一件，结果不是三等品，则取到的是一等品的概率为</w: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pStyle w:val="1"/>
      </w:pPr>
      <w:r w:rsidRPr="00696BC6">
        <w:rPr>
          <w:rFonts w:hint="eastAsia"/>
        </w:rPr>
        <w:t>二、选择题</w:t>
      </w:r>
      <w:r>
        <w:rPr>
          <w:rFonts w:hint="eastAsia"/>
        </w:rPr>
        <w:t>（</w:t>
      </w:r>
      <w:r w:rsidRPr="00696BC6">
        <w:rPr>
          <w:rFonts w:hint="eastAsia"/>
        </w:rPr>
        <w:t>本题共5小题</w:t>
      </w:r>
      <w:r>
        <w:rPr>
          <w:rFonts w:hint="eastAsia"/>
        </w:rPr>
        <w:t>，</w:t>
      </w:r>
      <w:r w:rsidRPr="00696BC6">
        <w:rPr>
          <w:rFonts w:hint="eastAsia"/>
        </w:rPr>
        <w:t>每小题3分</w:t>
      </w:r>
      <w:r>
        <w:rPr>
          <w:rFonts w:hint="eastAsia"/>
        </w:rPr>
        <w:t>，</w:t>
      </w:r>
      <w:r w:rsidRPr="00696BC6">
        <w:rPr>
          <w:rFonts w:hint="eastAsia"/>
        </w:rPr>
        <w:t>满分15分</w:t>
      </w:r>
      <w:r>
        <w:rPr>
          <w:rFonts w:hint="eastAsia"/>
        </w:rPr>
        <w:t>）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0035B5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(1)</w:t>
      </w:r>
      <w:r w:rsidRPr="007318EB">
        <w:rPr>
          <w:rStyle w:val="ae"/>
          <w:rFonts w:hint="eastAsia"/>
        </w:rPr>
        <w:t>【同试卷三第二</w:t>
      </w:r>
      <w:r w:rsidRPr="007318EB">
        <w:rPr>
          <w:rStyle w:val="ae"/>
          <w:rFonts w:hint="eastAsia"/>
        </w:rPr>
        <w:t>(4)</w:t>
      </w:r>
      <w:r w:rsidRPr="007318EB">
        <w:rPr>
          <w:rStyle w:val="ae"/>
          <w:rFonts w:hint="eastAsia"/>
        </w:rPr>
        <w:t>题】</w:t>
      </w:r>
      <w:r w:rsidR="000035B5" w:rsidRPr="007318EB">
        <w:rPr>
          <w:rStyle w:val="ae"/>
          <w:rFonts w:hint="eastAsia"/>
        </w:rPr>
        <w:t>【同试卷</w:t>
      </w:r>
      <w:r w:rsidR="000035B5">
        <w:rPr>
          <w:rStyle w:val="ae"/>
          <w:rFonts w:hint="eastAsia"/>
        </w:rPr>
        <w:t>四</w:t>
      </w:r>
      <w:r w:rsidR="000035B5" w:rsidRPr="007318EB">
        <w:rPr>
          <w:rStyle w:val="ae"/>
          <w:rFonts w:hint="eastAsia"/>
        </w:rPr>
        <w:t>第二</w:t>
      </w:r>
      <w:r w:rsidR="000035B5">
        <w:rPr>
          <w:rStyle w:val="ae"/>
          <w:rFonts w:hint="eastAsia"/>
        </w:rPr>
        <w:t>(1</w:t>
      </w:r>
      <w:r w:rsidR="000035B5" w:rsidRPr="007318EB">
        <w:rPr>
          <w:rStyle w:val="ae"/>
          <w:rFonts w:hint="eastAsia"/>
        </w:rPr>
        <w:t>)</w:t>
      </w:r>
      <w:r w:rsidR="000035B5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曲线</w:t>
      </w:r>
      <w:r w:rsidR="004D502D" w:rsidRPr="004D502D">
        <w:rPr>
          <w:position w:val="-28"/>
        </w:rPr>
        <w:object w:dxaOrig="2760" w:dyaOrig="720">
          <v:shape id="_x0000_i1038" type="#_x0000_t75" style="width:138.25pt;height:36.3pt" o:ole="">
            <v:imagedata r:id="rId35" o:title=""/>
          </v:shape>
          <o:OLEObject Type="Embed" ProgID="Equation.DSMT4" ShapeID="_x0000_i1038" DrawAspect="Content" ObjectID="_1670349321" r:id="rId36"/>
        </w:object>
      </w:r>
      <w:r w:rsidRPr="00696BC6">
        <w:rPr>
          <w:rFonts w:ascii="宋体" w:hAnsi="宋体" w:hint="eastAsia"/>
          <w:szCs w:val="21"/>
        </w:rPr>
        <w:t>的渐近线有</w:t>
      </w:r>
      <w:r w:rsidRPr="00FE1E86">
        <w:rPr>
          <w:rFonts w:hint="eastAsia"/>
        </w:rPr>
        <w:t>(    )</w:t>
      </w:r>
    </w:p>
    <w:p w:rsidR="00505C4C" w:rsidRPr="00696BC6" w:rsidRDefault="00505C4C" w:rsidP="00505C4C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992C9A" w:rsidRDefault="00505C4C" w:rsidP="00992C9A">
      <w:pPr>
        <w:ind w:left="480" w:hangingChars="200" w:hanging="480"/>
      </w:pPr>
      <w:r w:rsidRPr="00FE1E86">
        <w:rPr>
          <w:rFonts w:hint="eastAsia"/>
        </w:rPr>
        <w:lastRenderedPageBreak/>
        <w:t>(2)</w:t>
      </w:r>
      <w:r w:rsidR="000035B5" w:rsidRPr="0003165C">
        <w:rPr>
          <w:rFonts w:hint="eastAsia"/>
        </w:rPr>
        <w:t xml:space="preserve"> </w:t>
      </w:r>
      <w:r w:rsidR="00992C9A">
        <w:rPr>
          <w:rFonts w:hint="eastAsia"/>
        </w:rPr>
        <w:t>设函数</w:t>
      </w:r>
      <w:r w:rsidR="004D502D" w:rsidRPr="004D502D">
        <w:rPr>
          <w:position w:val="-10"/>
        </w:rPr>
        <w:object w:dxaOrig="540" w:dyaOrig="320">
          <v:shape id="_x0000_i1039" type="#_x0000_t75" style="width:27.05pt;height:16.15pt" o:ole="">
            <v:imagedata r:id="rId37" o:title=""/>
          </v:shape>
          <o:OLEObject Type="Embed" ProgID="Equation.DSMT4" ShapeID="_x0000_i1039" DrawAspect="Content" ObjectID="_1670349322" r:id="rId38"/>
        </w:object>
      </w:r>
      <w:r w:rsidR="00992C9A">
        <w:rPr>
          <w:rFonts w:hint="eastAsia"/>
        </w:rPr>
        <w:t>在闭区间</w:t>
      </w:r>
      <w:r w:rsidR="004D502D" w:rsidRPr="004D502D">
        <w:rPr>
          <w:position w:val="-10"/>
        </w:rPr>
        <w:object w:dxaOrig="520" w:dyaOrig="320">
          <v:shape id="_x0000_i1040" type="#_x0000_t75" style="width:25.9pt;height:16.15pt" o:ole="">
            <v:imagedata r:id="rId39" o:title=""/>
          </v:shape>
          <o:OLEObject Type="Embed" ProgID="Equation.DSMT4" ShapeID="_x0000_i1040" DrawAspect="Content" ObjectID="_1670349323" r:id="rId40"/>
        </w:object>
      </w:r>
      <w:r w:rsidR="00992C9A">
        <w:rPr>
          <w:rFonts w:hint="eastAsia"/>
        </w:rPr>
        <w:t>上连续，且</w:t>
      </w:r>
      <w:r w:rsidR="004D502D" w:rsidRPr="004D502D">
        <w:rPr>
          <w:position w:val="-10"/>
        </w:rPr>
        <w:object w:dxaOrig="880" w:dyaOrig="320">
          <v:shape id="_x0000_i1041" type="#_x0000_t75" style="width:43.8pt;height:16.15pt" o:ole="">
            <v:imagedata r:id="rId41" o:title=""/>
          </v:shape>
          <o:OLEObject Type="Embed" ProgID="Equation.DSMT4" ShapeID="_x0000_i1041" DrawAspect="Content" ObjectID="_1670349324" r:id="rId42"/>
        </w:object>
      </w:r>
      <w:r w:rsidR="00992C9A">
        <w:rPr>
          <w:rFonts w:hint="eastAsia"/>
        </w:rPr>
        <w:t>，则方程</w:t>
      </w:r>
      <w:r w:rsidR="004D502D" w:rsidRPr="004D502D">
        <w:rPr>
          <w:position w:val="-28"/>
        </w:rPr>
        <w:object w:dxaOrig="2400" w:dyaOrig="660">
          <v:shape id="_x0000_i1042" type="#_x0000_t75" style="width:119.8pt;height:32.85pt" o:ole="">
            <v:imagedata r:id="rId43" o:title=""/>
          </v:shape>
          <o:OLEObject Type="Embed" ProgID="Equation.DSMT4" ShapeID="_x0000_i1042" DrawAspect="Content" ObjectID="_1670349325" r:id="rId44"/>
        </w:object>
      </w:r>
      <w:r w:rsidR="00992C9A">
        <w:t xml:space="preserve"> </w:t>
      </w:r>
      <w:r w:rsidR="00992C9A">
        <w:rPr>
          <w:rFonts w:hint="eastAsia"/>
        </w:rPr>
        <w:t>在开区间</w:t>
      </w:r>
      <w:r w:rsidR="004D502D" w:rsidRPr="004D502D">
        <w:rPr>
          <w:position w:val="-10"/>
        </w:rPr>
        <w:object w:dxaOrig="560" w:dyaOrig="320">
          <v:shape id="_x0000_i1043" type="#_x0000_t75" style="width:28.2pt;height:16.15pt" o:ole="">
            <v:imagedata r:id="rId45" o:title=""/>
          </v:shape>
          <o:OLEObject Type="Embed" ProgID="Equation.DSMT4" ShapeID="_x0000_i1043" DrawAspect="Content" ObjectID="_1670349326" r:id="rId46"/>
        </w:object>
      </w:r>
      <w:r w:rsidR="00992C9A">
        <w:rPr>
          <w:rFonts w:hint="eastAsia"/>
        </w:rPr>
        <w:t>内的根有</w:t>
      </w:r>
      <w:r w:rsidRPr="0003165C">
        <w:rPr>
          <w:rFonts w:hint="eastAsia"/>
        </w:rPr>
        <w:t>(    )</w:t>
      </w:r>
    </w:p>
    <w:p w:rsidR="00505C4C" w:rsidRPr="00E363D1" w:rsidRDefault="00505C4C" w:rsidP="00992C9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="004D502D" w:rsidRPr="004D502D">
        <w:rPr>
          <w:position w:val="-6"/>
        </w:rPr>
        <w:object w:dxaOrig="200" w:dyaOrig="279">
          <v:shape id="_x0000_i1044" type="#_x0000_t75" style="width:9.8pt;height:13.8pt" o:ole="">
            <v:imagedata r:id="rId47" o:title=""/>
          </v:shape>
          <o:OLEObject Type="Embed" ProgID="Equation.DSMT4" ShapeID="_x0000_i1044" DrawAspect="Content" ObjectID="_1670349327" r:id="rId48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</w:t>
      </w:r>
      <w:r w:rsidRPr="00E363D1">
        <w:rPr>
          <w:rFonts w:hint="eastAsia"/>
        </w:rPr>
        <w:t xml:space="preserve"> (B) </w:t>
      </w:r>
      <w:r w:rsidR="004D502D" w:rsidRPr="00025957">
        <w:rPr>
          <w:position w:val="-4"/>
        </w:rPr>
        <w:object w:dxaOrig="180" w:dyaOrig="260">
          <v:shape id="_x0000_i1045" type="#_x0000_t75" style="width:9.2pt;height:13.25pt" o:ole="">
            <v:imagedata r:id="rId49" o:title=""/>
          </v:shape>
          <o:OLEObject Type="Embed" ProgID="Equation.DSMT4" ShapeID="_x0000_i1045" DrawAspect="Content" ObjectID="_1670349328" r:id="rId50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 </w:t>
      </w:r>
      <w:r w:rsidRPr="00E363D1">
        <w:rPr>
          <w:rFonts w:hint="eastAsia"/>
        </w:rPr>
        <w:t xml:space="preserve">(C) </w:t>
      </w:r>
      <w:r w:rsidR="004D502D" w:rsidRPr="00025957">
        <w:rPr>
          <w:position w:val="-4"/>
        </w:rPr>
        <w:object w:dxaOrig="180" w:dyaOrig="260">
          <v:shape id="_x0000_i1046" type="#_x0000_t75" style="width:9.2pt;height:13.25pt" o:ole="">
            <v:imagedata r:id="rId51" o:title=""/>
          </v:shape>
          <o:OLEObject Type="Embed" ProgID="Equation.DSMT4" ShapeID="_x0000_i1046" DrawAspect="Content" ObjectID="_1670349329" r:id="rId52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 </w:t>
      </w:r>
      <w:r w:rsidRPr="00E363D1">
        <w:rPr>
          <w:rFonts w:hint="eastAsia"/>
        </w:rPr>
        <w:t xml:space="preserve">(D) </w:t>
      </w:r>
      <w:r w:rsidR="00992C9A">
        <w:rPr>
          <w:rFonts w:hint="eastAsia"/>
        </w:rPr>
        <w:t>无穷多个</w:t>
      </w:r>
      <w:r>
        <w:rPr>
          <w:rFonts w:hint="eastAsia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="003F01CF" w:rsidRPr="003F01CF">
        <w:rPr>
          <w:rFonts w:hint="eastAsia"/>
        </w:rPr>
        <w:t>设</w:t>
      </w:r>
      <w:r w:rsidR="004D502D" w:rsidRPr="00025957">
        <w:rPr>
          <w:position w:val="-4"/>
        </w:rPr>
        <w:object w:dxaOrig="220" w:dyaOrig="260">
          <v:shape id="_x0000_i1047" type="#_x0000_t75" style="width:10.95pt;height:13.25pt" o:ole="">
            <v:imagedata r:id="rId53" o:title=""/>
          </v:shape>
          <o:OLEObject Type="Embed" ProgID="Equation.DSMT4" ShapeID="_x0000_i1047" DrawAspect="Content" ObjectID="_1670349330" r:id="rId54"/>
        </w:object>
      </w:r>
      <w:r w:rsidR="003F01CF" w:rsidRPr="003F01CF">
        <w:rPr>
          <w:rFonts w:hint="eastAsia"/>
        </w:rPr>
        <w:t>,</w:t>
      </w:r>
      <w:r w:rsidR="003F01CF">
        <w:rPr>
          <w:rFonts w:hint="eastAsia"/>
        </w:rPr>
        <w:t xml:space="preserve"> </w:t>
      </w:r>
      <w:r w:rsidR="004D502D" w:rsidRPr="00025957">
        <w:rPr>
          <w:position w:val="-4"/>
        </w:rPr>
        <w:object w:dxaOrig="220" w:dyaOrig="260">
          <v:shape id="_x0000_i1048" type="#_x0000_t75" style="width:10.95pt;height:13.25pt" o:ole="">
            <v:imagedata r:id="rId55" o:title=""/>
          </v:shape>
          <o:OLEObject Type="Embed" ProgID="Equation.DSMT4" ShapeID="_x0000_i1048" DrawAspect="Content" ObjectID="_1670349331" r:id="rId56"/>
        </w:object>
      </w:r>
      <w:r w:rsidR="003F01CF" w:rsidRPr="003F01CF">
        <w:rPr>
          <w:rFonts w:hint="eastAsia"/>
        </w:rPr>
        <w:t>都是</w:t>
      </w:r>
      <w:r w:rsidR="004D502D" w:rsidRPr="00025957">
        <w:rPr>
          <w:position w:val="-4"/>
        </w:rPr>
        <w:object w:dxaOrig="200" w:dyaOrig="200">
          <v:shape id="_x0000_i1049" type="#_x0000_t75" style="width:9.8pt;height:9.8pt" o:ole="">
            <v:imagedata r:id="rId57" o:title=""/>
          </v:shape>
          <o:OLEObject Type="Embed" ProgID="Equation.DSMT4" ShapeID="_x0000_i1049" DrawAspect="Content" ObjectID="_1670349332" r:id="rId58"/>
        </w:object>
      </w:r>
      <w:r w:rsidR="003F01CF" w:rsidRPr="003F01CF">
        <w:rPr>
          <w:rFonts w:hint="eastAsia"/>
        </w:rPr>
        <w:t>阶非零矩阵，且</w:t>
      </w:r>
      <w:r w:rsidR="004D502D" w:rsidRPr="004D502D">
        <w:rPr>
          <w:position w:val="-6"/>
        </w:rPr>
        <w:object w:dxaOrig="760" w:dyaOrig="279">
          <v:shape id="_x0000_i1050" type="#_x0000_t75" style="width:38pt;height:13.8pt" o:ole="">
            <v:imagedata r:id="rId59" o:title=""/>
          </v:shape>
          <o:OLEObject Type="Embed" ProgID="Equation.DSMT4" ShapeID="_x0000_i1050" DrawAspect="Content" ObjectID="_1670349333" r:id="rId60"/>
        </w:object>
      </w:r>
      <w:r w:rsidR="003F01CF" w:rsidRPr="003F01CF">
        <w:rPr>
          <w:rFonts w:hint="eastAsia"/>
        </w:rPr>
        <w:t>，则</w:t>
      </w:r>
      <w:r w:rsidR="004D502D" w:rsidRPr="00025957">
        <w:rPr>
          <w:position w:val="-4"/>
        </w:rPr>
        <w:object w:dxaOrig="220" w:dyaOrig="260">
          <v:shape id="_x0000_i1051" type="#_x0000_t75" style="width:10.95pt;height:13.25pt" o:ole="">
            <v:imagedata r:id="rId61" o:title=""/>
          </v:shape>
          <o:OLEObject Type="Embed" ProgID="Equation.DSMT4" ShapeID="_x0000_i1051" DrawAspect="Content" ObjectID="_1670349334" r:id="rId62"/>
        </w:object>
      </w:r>
      <w:r w:rsidR="003F01CF" w:rsidRPr="003F01CF">
        <w:rPr>
          <w:rFonts w:hint="eastAsia"/>
        </w:rPr>
        <w:t>和</w:t>
      </w:r>
      <w:r w:rsidR="004D502D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70349335" r:id="rId64"/>
        </w:object>
      </w:r>
      <w:r w:rsidR="003F01CF" w:rsidRPr="003F01CF">
        <w:rPr>
          <w:rFonts w:hint="eastAsia"/>
        </w:rPr>
        <w:t>的秩</w:t>
      </w:r>
      <w:r w:rsidRPr="003F5E39">
        <w:rPr>
          <w:rFonts w:hint="eastAsia"/>
        </w:rPr>
        <w:t>(    )</w:t>
      </w:r>
    </w:p>
    <w:p w:rsidR="00505C4C" w:rsidRDefault="00505C4C" w:rsidP="00505C4C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>(A)</w:t>
      </w:r>
      <w:r w:rsidR="003F01CF">
        <w:rPr>
          <w:rFonts w:hint="eastAsia"/>
        </w:rPr>
        <w:t xml:space="preserve"> </w:t>
      </w:r>
      <w:r w:rsidR="003F01CF">
        <w:rPr>
          <w:rFonts w:hint="eastAsia"/>
        </w:rPr>
        <w:t>必有一个等于零</w:t>
      </w:r>
      <w:r>
        <w:rPr>
          <w:rFonts w:ascii="宋体" w:hAnsi="宋体" w:hint="eastAsia"/>
          <w:szCs w:val="21"/>
        </w:rPr>
        <w:t>．</w:t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Pr="003F5E39">
        <w:rPr>
          <w:rFonts w:hint="eastAsia"/>
        </w:rPr>
        <w:t xml:space="preserve">(B) </w:t>
      </w:r>
      <w:r w:rsidR="003F01CF">
        <w:rPr>
          <w:rFonts w:hint="eastAsia"/>
        </w:rPr>
        <w:t>都小于</w:t>
      </w:r>
      <w:r w:rsidR="004D502D" w:rsidRPr="00025957">
        <w:rPr>
          <w:position w:val="-4"/>
        </w:rPr>
        <w:object w:dxaOrig="200" w:dyaOrig="200">
          <v:shape id="_x0000_i1053" type="#_x0000_t75" style="width:9.8pt;height:9.8pt" o:ole="">
            <v:imagedata r:id="rId65" o:title=""/>
          </v:shape>
          <o:OLEObject Type="Embed" ProgID="Equation.DSMT4" ShapeID="_x0000_i1053" DrawAspect="Content" ObjectID="_1670349336" r:id="rId66"/>
        </w:object>
      </w:r>
      <w:r>
        <w:rPr>
          <w:rFonts w:ascii="宋体" w:hAnsi="宋体" w:hint="eastAsia"/>
          <w:szCs w:val="21"/>
        </w:rPr>
        <w:t>．</w:t>
      </w:r>
    </w:p>
    <w:p w:rsidR="00505C4C" w:rsidRPr="00696BC6" w:rsidRDefault="00505C4C" w:rsidP="003F01CF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="003F01CF">
        <w:rPr>
          <w:rFonts w:hint="eastAsia"/>
        </w:rPr>
        <w:t>一个小于</w:t>
      </w:r>
      <w:r w:rsidR="004D502D" w:rsidRPr="00025957">
        <w:rPr>
          <w:position w:val="-4"/>
        </w:rPr>
        <w:object w:dxaOrig="200" w:dyaOrig="200">
          <v:shape id="_x0000_i1054" type="#_x0000_t75" style="width:9.8pt;height:9.8pt" o:ole="">
            <v:imagedata r:id="rId67" o:title=""/>
          </v:shape>
          <o:OLEObject Type="Embed" ProgID="Equation.DSMT4" ShapeID="_x0000_i1054" DrawAspect="Content" ObjectID="_1670349337" r:id="rId68"/>
        </w:object>
      </w:r>
      <w:r w:rsidR="003F01CF">
        <w:t>，</w:t>
      </w:r>
      <w:r w:rsidR="003F01CF">
        <w:rPr>
          <w:rFonts w:hint="eastAsia"/>
        </w:rPr>
        <w:t>一个等于</w:t>
      </w:r>
      <w:r w:rsidR="004D502D" w:rsidRPr="00025957">
        <w:rPr>
          <w:position w:val="-4"/>
        </w:rPr>
        <w:object w:dxaOrig="200" w:dyaOrig="200">
          <v:shape id="_x0000_i1055" type="#_x0000_t75" style="width:9.8pt;height:9.8pt" o:ole="">
            <v:imagedata r:id="rId69" o:title=""/>
          </v:shape>
          <o:OLEObject Type="Embed" ProgID="Equation.DSMT4" ShapeID="_x0000_i1055" DrawAspect="Content" ObjectID="_1670349338" r:id="rId70"/>
        </w:object>
      </w:r>
      <w:r>
        <w:rPr>
          <w:rFonts w:ascii="宋体" w:hAnsi="宋体" w:hint="eastAsia"/>
          <w:szCs w:val="21"/>
        </w:rPr>
        <w:t>．</w:t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Pr="003F5E39">
        <w:rPr>
          <w:rFonts w:hint="eastAsia"/>
        </w:rPr>
        <w:t xml:space="preserve">(D) </w:t>
      </w:r>
      <w:r w:rsidR="003F01CF">
        <w:rPr>
          <w:rFonts w:hint="eastAsia"/>
        </w:rPr>
        <w:t>都等于</w:t>
      </w:r>
      <w:r w:rsidR="004D502D" w:rsidRPr="00025957">
        <w:rPr>
          <w:position w:val="-4"/>
        </w:rPr>
        <w:object w:dxaOrig="200" w:dyaOrig="200">
          <v:shape id="_x0000_i1056" type="#_x0000_t75" style="width:9.8pt;height:9.8pt" o:ole="">
            <v:imagedata r:id="rId71" o:title=""/>
          </v:shape>
          <o:OLEObject Type="Embed" ProgID="Equation.DSMT4" ShapeID="_x0000_i1056" DrawAspect="Content" ObjectID="_1670349339" r:id="rId72"/>
        </w:objec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0035B5" w:rsidRDefault="000035B5" w:rsidP="000035B5">
      <w:pPr>
        <w:rPr>
          <w:rFonts w:ascii="宋体" w:hAnsi="宋体"/>
          <w:szCs w:val="21"/>
        </w:rPr>
      </w:pPr>
    </w:p>
    <w:p w:rsidR="000035B5" w:rsidRPr="009942F3" w:rsidRDefault="000035B5" w:rsidP="009942F3">
      <w:pPr>
        <w:ind w:left="480" w:hangingChars="200" w:hanging="480"/>
      </w:pPr>
      <w:r w:rsidRPr="009E53C4">
        <w:rPr>
          <w:rFonts w:hint="eastAsia"/>
        </w:rPr>
        <w:t>(</w:t>
      </w:r>
      <w:r>
        <w:rPr>
          <w:rFonts w:hint="eastAsia"/>
        </w:rPr>
        <w:t>4</w:t>
      </w:r>
      <w:r w:rsidRPr="009E53C4">
        <w:rPr>
          <w:rFonts w:hint="eastAsia"/>
        </w:rPr>
        <w:t xml:space="preserve">) </w:t>
      </w:r>
      <w:r w:rsidR="009942F3">
        <w:rPr>
          <w:rFonts w:hint="eastAsia"/>
        </w:rPr>
        <w:t>设有向量组</w:t>
      </w:r>
      <w:r w:rsidR="004D502D" w:rsidRPr="004D502D">
        <w:rPr>
          <w:position w:val="-12"/>
        </w:rPr>
        <w:object w:dxaOrig="1560" w:dyaOrig="360">
          <v:shape id="_x0000_i1057" type="#_x0000_t75" style="width:77.75pt;height:17.85pt" o:ole="">
            <v:imagedata r:id="rId73" o:title=""/>
          </v:shape>
          <o:OLEObject Type="Embed" ProgID="Equation.DSMT4" ShapeID="_x0000_i1057" DrawAspect="Content" ObjectID="_1670349340" r:id="rId74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400" w:dyaOrig="360">
          <v:shape id="_x0000_i1058" type="#_x0000_t75" style="width:70.25pt;height:17.85pt" o:ole="">
            <v:imagedata r:id="rId75" o:title=""/>
          </v:shape>
          <o:OLEObject Type="Embed" ProgID="Equation.DSMT4" ShapeID="_x0000_i1058" DrawAspect="Content" ObjectID="_1670349341" r:id="rId7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20" w:dyaOrig="360">
          <v:shape id="_x0000_i1059" type="#_x0000_t75" style="width:76.05pt;height:17.85pt" o:ole="">
            <v:imagedata r:id="rId77" o:title=""/>
          </v:shape>
          <o:OLEObject Type="Embed" ProgID="Equation.DSMT4" ShapeID="_x0000_i1059" DrawAspect="Content" ObjectID="_1670349342" r:id="rId7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40" w:dyaOrig="360">
          <v:shape id="_x0000_i1060" type="#_x0000_t75" style="width:77.2pt;height:17.85pt" o:ole="">
            <v:imagedata r:id="rId79" o:title=""/>
          </v:shape>
          <o:OLEObject Type="Embed" ProgID="Equation.DSMT4" ShapeID="_x0000_i1060" DrawAspect="Content" ObjectID="_1670349343" r:id="rId80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20" w:dyaOrig="360">
          <v:shape id="_x0000_i1061" type="#_x0000_t75" style="width:76.05pt;height:17.85pt" o:ole="">
            <v:imagedata r:id="rId81" o:title=""/>
          </v:shape>
          <o:OLEObject Type="Embed" ProgID="Equation.DSMT4" ShapeID="_x0000_i1061" DrawAspect="Content" ObjectID="_1670349344" r:id="rId82"/>
        </w:object>
      </w:r>
      <w:r w:rsidR="009942F3">
        <w:rPr>
          <w:rFonts w:hint="eastAsia"/>
        </w:rPr>
        <w:t>，则该向量组的极大线性无关组是</w:t>
      </w:r>
      <w:r>
        <w:rPr>
          <w:rFonts w:hint="eastAsia"/>
        </w:rPr>
        <w:t xml:space="preserve">(    </w:t>
      </w:r>
      <w:r w:rsidRPr="009E53C4">
        <w:rPr>
          <w:rFonts w:hint="eastAsia"/>
        </w:rPr>
        <w:t>)</w:t>
      </w:r>
    </w:p>
    <w:p w:rsidR="000035B5" w:rsidRDefault="000035B5" w:rsidP="000035B5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(A) </w:t>
      </w:r>
      <w:r w:rsidR="004D502D" w:rsidRPr="004D502D">
        <w:rPr>
          <w:position w:val="-12"/>
        </w:rPr>
        <w:object w:dxaOrig="300" w:dyaOrig="360">
          <v:shape id="_x0000_i1062" type="#_x0000_t75" style="width:15pt;height:17.85pt" o:ole="">
            <v:imagedata r:id="rId83" o:title=""/>
          </v:shape>
          <o:OLEObject Type="Embed" ProgID="Equation.DSMT4" ShapeID="_x0000_i1062" DrawAspect="Content" ObjectID="_1670349345" r:id="rId84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63" type="#_x0000_t75" style="width:15pt;height:17.85pt" o:ole="">
            <v:imagedata r:id="rId85" o:title=""/>
          </v:shape>
          <o:OLEObject Type="Embed" ProgID="Equation.DSMT4" ShapeID="_x0000_i1063" DrawAspect="Content" ObjectID="_1670349346" r:id="rId8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64" type="#_x0000_t75" style="width:15pt;height:17.85pt" o:ole="">
            <v:imagedata r:id="rId87" o:title=""/>
          </v:shape>
          <o:OLEObject Type="Embed" ProgID="Equation.DSMT4" ShapeID="_x0000_i1064" DrawAspect="Content" ObjectID="_1670349347" r:id="rId8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(B) </w:t>
      </w:r>
      <w:r w:rsidR="004D502D" w:rsidRPr="004D502D">
        <w:rPr>
          <w:position w:val="-12"/>
        </w:rPr>
        <w:object w:dxaOrig="300" w:dyaOrig="360">
          <v:shape id="_x0000_i1065" type="#_x0000_t75" style="width:15pt;height:17.85pt" o:ole="">
            <v:imagedata r:id="rId89" o:title=""/>
          </v:shape>
          <o:OLEObject Type="Embed" ProgID="Equation.DSMT4" ShapeID="_x0000_i1065" DrawAspect="Content" ObjectID="_1670349348" r:id="rId90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66" type="#_x0000_t75" style="width:15pt;height:17.85pt" o:ole="">
            <v:imagedata r:id="rId91" o:title=""/>
          </v:shape>
          <o:OLEObject Type="Embed" ProgID="Equation.DSMT4" ShapeID="_x0000_i1066" DrawAspect="Content" ObjectID="_1670349349" r:id="rId92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67" type="#_x0000_t75" style="width:15pt;height:17.85pt" o:ole="">
            <v:imagedata r:id="rId93" o:title=""/>
          </v:shape>
          <o:OLEObject Type="Embed" ProgID="Equation.DSMT4" ShapeID="_x0000_i1067" DrawAspect="Content" ObjectID="_1670349350" r:id="rId94"/>
        </w:object>
      </w:r>
      <w:r>
        <w:rPr>
          <w:rFonts w:ascii="宋体" w:hAnsi="宋体" w:hint="eastAsia"/>
          <w:szCs w:val="21"/>
        </w:rPr>
        <w:t>．</w:t>
      </w:r>
    </w:p>
    <w:p w:rsidR="000035B5" w:rsidRDefault="000035B5" w:rsidP="000035B5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(C) </w:t>
      </w:r>
      <w:r w:rsidR="004D502D" w:rsidRPr="004D502D">
        <w:rPr>
          <w:position w:val="-12"/>
        </w:rPr>
        <w:object w:dxaOrig="300" w:dyaOrig="360">
          <v:shape id="_x0000_i1068" type="#_x0000_t75" style="width:15pt;height:17.85pt" o:ole="">
            <v:imagedata r:id="rId95" o:title=""/>
          </v:shape>
          <o:OLEObject Type="Embed" ProgID="Equation.DSMT4" ShapeID="_x0000_i1068" DrawAspect="Content" ObjectID="_1670349351" r:id="rId9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69" type="#_x0000_t75" style="width:15pt;height:17.85pt" o:ole="">
            <v:imagedata r:id="rId97" o:title=""/>
          </v:shape>
          <o:OLEObject Type="Embed" ProgID="Equation.DSMT4" ShapeID="_x0000_i1069" DrawAspect="Content" ObjectID="_1670349352" r:id="rId9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70" type="#_x0000_t75" style="width:15pt;height:17.85pt" o:ole="">
            <v:imagedata r:id="rId99" o:title=""/>
          </v:shape>
          <o:OLEObject Type="Embed" ProgID="Equation.DSMT4" ShapeID="_x0000_i1070" DrawAspect="Content" ObjectID="_1670349353" r:id="rId100"/>
        </w:object>
      </w:r>
      <w:r w:rsidR="009942F3"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>(D)</w:t>
      </w:r>
      <w:r w:rsidR="009942F3" w:rsidRPr="009942F3">
        <w:t xml:space="preserve"> </w:t>
      </w:r>
      <w:r w:rsidR="004D502D" w:rsidRPr="004D502D">
        <w:rPr>
          <w:position w:val="-12"/>
        </w:rPr>
        <w:object w:dxaOrig="300" w:dyaOrig="360">
          <v:shape id="_x0000_i1071" type="#_x0000_t75" style="width:15pt;height:17.85pt" o:ole="">
            <v:imagedata r:id="rId101" o:title=""/>
          </v:shape>
          <o:OLEObject Type="Embed" ProgID="Equation.DSMT4" ShapeID="_x0000_i1071" DrawAspect="Content" ObjectID="_1670349354" r:id="rId102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72" type="#_x0000_t75" style="width:15pt;height:17.85pt" o:ole="">
            <v:imagedata r:id="rId103" o:title=""/>
          </v:shape>
          <o:OLEObject Type="Embed" ProgID="Equation.DSMT4" ShapeID="_x0000_i1072" DrawAspect="Content" ObjectID="_1670349355" r:id="rId104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73" type="#_x0000_t75" style="width:15pt;height:17.85pt" o:ole="">
            <v:imagedata r:id="rId105" o:title=""/>
          </v:shape>
          <o:OLEObject Type="Embed" ProgID="Equation.DSMT4" ShapeID="_x0000_i1073" DrawAspect="Content" ObjectID="_1670349356" r:id="rId10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74" type="#_x0000_t75" style="width:15pt;height:17.85pt" o:ole="">
            <v:imagedata r:id="rId107" o:title=""/>
          </v:shape>
          <o:OLEObject Type="Embed" ProgID="Equation.DSMT4" ShapeID="_x0000_i1074" DrawAspect="Content" ObjectID="_1670349357" r:id="rId108"/>
        </w:object>
      </w:r>
      <w:r>
        <w:rPr>
          <w:rFonts w:ascii="宋体" w:hAnsi="宋体" w:hint="eastAsia"/>
          <w:szCs w:val="21"/>
        </w:rPr>
        <w:t>．</w:t>
      </w:r>
    </w:p>
    <w:p w:rsidR="000035B5" w:rsidRDefault="000035B5" w:rsidP="00505C4C">
      <w:pPr>
        <w:rPr>
          <w:rFonts w:ascii="宋体" w:hAnsi="宋体"/>
          <w:szCs w:val="21"/>
        </w:rPr>
      </w:pPr>
    </w:p>
    <w:p w:rsidR="000035B5" w:rsidRPr="00C3363C" w:rsidRDefault="000035B5" w:rsidP="00505C4C">
      <w:pPr>
        <w:rPr>
          <w:rFonts w:ascii="宋体" w:hAnsi="宋体"/>
          <w:szCs w:val="21"/>
        </w:rPr>
      </w:pPr>
    </w:p>
    <w:p w:rsidR="00505C4C" w:rsidRPr="00696BC6" w:rsidRDefault="00505C4C" w:rsidP="000035B5">
      <w:pPr>
        <w:ind w:left="480" w:hangingChars="200" w:hanging="480"/>
        <w:rPr>
          <w:rFonts w:ascii="宋体" w:hAnsi="宋体"/>
          <w:szCs w:val="21"/>
        </w:rPr>
      </w:pPr>
      <w:r w:rsidRPr="009E53C4">
        <w:rPr>
          <w:rFonts w:hint="eastAsia"/>
        </w:rPr>
        <w:t>(</w:t>
      </w:r>
      <w:r w:rsidR="000035B5">
        <w:rPr>
          <w:rFonts w:hint="eastAsia"/>
        </w:rPr>
        <w:t>5</w:t>
      </w:r>
      <w:r w:rsidRPr="009E53C4">
        <w:rPr>
          <w:rFonts w:hint="eastAsia"/>
        </w:rPr>
        <w:t>)</w:t>
      </w:r>
      <w:r w:rsidR="000035B5" w:rsidRPr="007318EB">
        <w:rPr>
          <w:rStyle w:val="ae"/>
          <w:rFonts w:hint="eastAsia"/>
        </w:rPr>
        <w:t>【同试卷</w:t>
      </w:r>
      <w:r w:rsidR="000035B5">
        <w:rPr>
          <w:rStyle w:val="ae"/>
          <w:rFonts w:hint="eastAsia"/>
        </w:rPr>
        <w:t>四</w:t>
      </w:r>
      <w:r w:rsidR="000035B5" w:rsidRPr="007318EB">
        <w:rPr>
          <w:rStyle w:val="ae"/>
          <w:rFonts w:hint="eastAsia"/>
        </w:rPr>
        <w:t>第二</w:t>
      </w:r>
      <w:r w:rsidR="000035B5">
        <w:rPr>
          <w:rStyle w:val="ae"/>
          <w:rFonts w:hint="eastAsia"/>
        </w:rPr>
        <w:t>(4</w:t>
      </w:r>
      <w:r w:rsidR="000035B5" w:rsidRPr="007318EB">
        <w:rPr>
          <w:rStyle w:val="ae"/>
          <w:rFonts w:hint="eastAsia"/>
        </w:rPr>
        <w:t>)</w:t>
      </w:r>
      <w:r w:rsidR="000035B5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10"/>
        </w:rPr>
        <w:object w:dxaOrig="1219" w:dyaOrig="320">
          <v:shape id="_x0000_i1075" type="#_x0000_t75" style="width:61.05pt;height:16.15pt" o:ole="">
            <v:imagedata r:id="rId109" o:title=""/>
          </v:shape>
          <o:OLEObject Type="Embed" ProgID="Equation.DSMT4" ShapeID="_x0000_i1075" DrawAspect="Content" ObjectID="_1670349358" r:id="rId110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0"/>
        </w:rPr>
        <w:object w:dxaOrig="1219" w:dyaOrig="320">
          <v:shape id="_x0000_i1076" type="#_x0000_t75" style="width:61.05pt;height:16.15pt" o:ole="">
            <v:imagedata r:id="rId111" o:title=""/>
          </v:shape>
          <o:OLEObject Type="Embed" ProgID="Equation.DSMT4" ShapeID="_x0000_i1076" DrawAspect="Content" ObjectID="_1670349359" r:id="rId112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6"/>
        </w:rPr>
        <w:object w:dxaOrig="2020" w:dyaOrig="440">
          <v:shape id="_x0000_i1077" type="#_x0000_t75" style="width:100.8pt;height:21.9pt" o:ole="">
            <v:imagedata r:id="rId113" o:title=""/>
          </v:shape>
          <o:OLEObject Type="Embed" ProgID="Equation.DSMT4" ShapeID="_x0000_i1077" DrawAspect="Content" ObjectID="_1670349360" r:id="rId114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Pr="009E53C4">
        <w:rPr>
          <w:rFonts w:hint="eastAsia"/>
        </w:rPr>
        <w:t>(    )</w:t>
      </w:r>
    </w:p>
    <w:p w:rsidR="00505C4C" w:rsidRPr="00696BC6" w:rsidRDefault="00505C4C" w:rsidP="00505C4C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78" type="#_x0000_t75" style="width:10.95pt;height:13.25pt" o:ole="">
            <v:imagedata r:id="rId115" o:title=""/>
          </v:shape>
          <o:OLEObject Type="Embed" ProgID="Equation.DSMT4" ShapeID="_x0000_i1078" DrawAspect="Content" ObjectID="_1670349361" r:id="rId116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79" type="#_x0000_t75" style="width:10.95pt;height:13.25pt" o:ole="">
            <v:imagedata r:id="rId117" o:title=""/>
          </v:shape>
          <o:OLEObject Type="Embed" ProgID="Equation.DSMT4" ShapeID="_x0000_i1079" DrawAspect="Content" ObjectID="_1670349362" r:id="rId118"/>
        </w:object>
      </w:r>
      <w:r w:rsidRPr="00696BC6">
        <w:rPr>
          <w:rFonts w:ascii="宋体" w:hAnsi="宋体" w:hint="eastAsia"/>
          <w:szCs w:val="21"/>
        </w:rPr>
        <w:t>互不相容</w:t>
      </w:r>
      <w:r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80" type="#_x0000_t75" style="width:10.95pt;height:13.25pt" o:ole="">
            <v:imagedata r:id="rId119" o:title=""/>
          </v:shape>
          <o:OLEObject Type="Embed" ProgID="Equation.DSMT4" ShapeID="_x0000_i1080" DrawAspect="Content" ObjectID="_1670349363" r:id="rId120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81" type="#_x0000_t75" style="width:10.95pt;height:13.25pt" o:ole="">
            <v:imagedata r:id="rId121" o:title=""/>
          </v:shape>
          <o:OLEObject Type="Embed" ProgID="Equation.DSMT4" ShapeID="_x0000_i1081" DrawAspect="Content" ObjectID="_1670349364" r:id="rId122"/>
        </w:object>
      </w:r>
      <w:r w:rsidRPr="00696BC6">
        <w:rPr>
          <w:rFonts w:ascii="宋体" w:hAnsi="宋体" w:hint="eastAsia"/>
          <w:szCs w:val="21"/>
        </w:rPr>
        <w:t>相互对立</w:t>
      </w:r>
      <w:r>
        <w:rPr>
          <w:rFonts w:ascii="宋体" w:hAnsi="宋体" w:hint="eastAsia"/>
          <w:szCs w:val="21"/>
        </w:rPr>
        <w:t>．</w:t>
      </w:r>
    </w:p>
    <w:p w:rsidR="00505C4C" w:rsidRPr="00696BC6" w:rsidRDefault="00505C4C" w:rsidP="00505C4C">
      <w:pPr>
        <w:ind w:leftChars="200" w:left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82" type="#_x0000_t75" style="width:10.95pt;height:13.25pt" o:ole="">
            <v:imagedata r:id="rId123" o:title=""/>
          </v:shape>
          <o:OLEObject Type="Embed" ProgID="Equation.DSMT4" ShapeID="_x0000_i1082" DrawAspect="Content" ObjectID="_1670349365" r:id="rId124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83" type="#_x0000_t75" style="width:10.95pt;height:13.25pt" o:ole="">
            <v:imagedata r:id="rId125" o:title=""/>
          </v:shape>
          <o:OLEObject Type="Embed" ProgID="Equation.DSMT4" ShapeID="_x0000_i1083" DrawAspect="Content" ObjectID="_1670349366" r:id="rId126"/>
        </w:object>
      </w:r>
      <w:r w:rsidRPr="00696BC6">
        <w:rPr>
          <w:rFonts w:ascii="宋体" w:hAnsi="宋体" w:hint="eastAsia"/>
          <w:szCs w:val="21"/>
        </w:rPr>
        <w:t>互不独立</w:t>
      </w:r>
      <w:r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84" type="#_x0000_t75" style="width:10.95pt;height:13.25pt" o:ole="">
            <v:imagedata r:id="rId127" o:title=""/>
          </v:shape>
          <o:OLEObject Type="Embed" ProgID="Equation.DSMT4" ShapeID="_x0000_i1084" DrawAspect="Content" ObjectID="_1670349367" r:id="rId128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85" type="#_x0000_t75" style="width:10.95pt;height:13.25pt" o:ole="">
            <v:imagedata r:id="rId129" o:title=""/>
          </v:shape>
          <o:OLEObject Type="Embed" ProgID="Equation.DSMT4" ShapeID="_x0000_i1085" DrawAspect="Content" ObjectID="_1670349368" r:id="rId130"/>
        </w:object>
      </w:r>
      <w:r w:rsidRPr="00696BC6">
        <w:rPr>
          <w:rFonts w:ascii="宋体" w:hAnsi="宋体" w:hint="eastAsia"/>
          <w:szCs w:val="21"/>
        </w:rPr>
        <w:t>相互独立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 w:rsidRPr="00696BC6">
        <w:rPr>
          <w:rFonts w:hint="eastAsia"/>
        </w:rPr>
        <w:t>三、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5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505C4C" w:rsidRDefault="00655BA8" w:rsidP="0042767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4D502D" w:rsidRPr="004D502D">
        <w:rPr>
          <w:position w:val="-30"/>
        </w:rPr>
        <w:object w:dxaOrig="2180" w:dyaOrig="720">
          <v:shape id="_x0000_i1086" type="#_x0000_t75" style="width:108.85pt;height:36.3pt" o:ole="">
            <v:imagedata r:id="rId131" o:title=""/>
          </v:shape>
          <o:OLEObject Type="Embed" ProgID="Equation.DSMT4" ShapeID="_x0000_i1086" DrawAspect="Content" ObjectID="_1670349369" r:id="rId132"/>
        </w:object>
      </w:r>
      <w:r>
        <w:rPr>
          <w:rFonts w:ascii="宋体" w:hAnsi="宋体" w:hint="eastAsia"/>
          <w:szCs w:val="21"/>
        </w:rPr>
        <w:t>．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655BA8" w:rsidRDefault="00655BA8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四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5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【同试卷四第五题】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</w:t>
      </w:r>
      <w:r w:rsidR="004D502D" w:rsidRPr="004D502D">
        <w:rPr>
          <w:position w:val="-28"/>
        </w:rPr>
        <w:object w:dxaOrig="3460" w:dyaOrig="660">
          <v:shape id="_x0000_i1087" type="#_x0000_t75" style="width:172.8pt;height:32.85pt" o:ole="">
            <v:imagedata r:id="rId133" o:title=""/>
          </v:shape>
          <o:OLEObject Type="Embed" ProgID="Equation.DSMT4" ShapeID="_x0000_i1087" DrawAspect="Content" ObjectID="_1670349370" r:id="rId134"/>
        </w:object>
      </w:r>
      <w:r w:rsidRPr="00696BC6">
        <w:rPr>
          <w:rFonts w:ascii="宋体" w:hAnsi="宋体" w:hint="eastAsia"/>
          <w:szCs w:val="21"/>
        </w:rPr>
        <w:t>,求</w:t>
      </w:r>
      <w:r w:rsidR="004D502D" w:rsidRPr="004D502D">
        <w:rPr>
          <w:position w:val="-28"/>
        </w:rPr>
        <w:object w:dxaOrig="580" w:dyaOrig="700">
          <v:shape id="_x0000_i1088" type="#_x0000_t75" style="width:28.8pt;height:35.15pt" o:ole="">
            <v:imagedata r:id="rId135" o:title=""/>
          </v:shape>
          <o:OLEObject Type="Embed" ProgID="Equation.DSMT4" ShapeID="_x0000_i1088" DrawAspect="Content" ObjectID="_1670349371" r:id="rId136"/>
        </w:object>
      </w:r>
      <w:r w:rsidRPr="00696BC6">
        <w:rPr>
          <w:rFonts w:ascii="宋体" w:hAnsi="宋体" w:hint="eastAsia"/>
          <w:szCs w:val="21"/>
        </w:rPr>
        <w:t>.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五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本题满分6分</w:t>
      </w:r>
      <w:r>
        <w:rPr>
          <w:rFonts w:hint="eastAsia"/>
        </w:rPr>
        <w:t>）</w:t>
      </w:r>
    </w:p>
    <w:p w:rsidR="00427676" w:rsidRDefault="00F304DF" w:rsidP="0042767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4D502D" w:rsidRPr="004D502D">
        <w:rPr>
          <w:position w:val="-24"/>
        </w:rPr>
        <w:object w:dxaOrig="560" w:dyaOrig="620">
          <v:shape id="_x0000_i1089" type="#_x0000_t75" style="width:28.2pt;height:31.1pt" o:ole="">
            <v:imagedata r:id="rId137" o:title=""/>
          </v:shape>
          <o:OLEObject Type="Embed" ProgID="Equation.DSMT4" ShapeID="_x0000_i1089" DrawAspect="Content" ObjectID="_1670349372" r:id="rId138"/>
        </w:object>
      </w:r>
      <w:r>
        <w:rPr>
          <w:rFonts w:ascii="宋体" w:hAnsi="宋体" w:hint="eastAsia"/>
          <w:szCs w:val="21"/>
        </w:rPr>
        <w:t>是</w:t>
      </w:r>
      <w:r w:rsidR="004D502D" w:rsidRPr="004D502D">
        <w:rPr>
          <w:position w:val="-10"/>
        </w:rPr>
        <w:object w:dxaOrig="540" w:dyaOrig="320">
          <v:shape id="_x0000_i1090" type="#_x0000_t75" style="width:27.05pt;height:16.15pt" o:ole="">
            <v:imagedata r:id="rId139" o:title=""/>
          </v:shape>
          <o:OLEObject Type="Embed" ProgID="Equation.DSMT4" ShapeID="_x0000_i1090" DrawAspect="Content" ObjectID="_1670349373" r:id="rId140"/>
        </w:object>
      </w:r>
      <w:r>
        <w:rPr>
          <w:rFonts w:ascii="宋体" w:hAnsi="宋体" w:hint="eastAsia"/>
          <w:szCs w:val="21"/>
        </w:rPr>
        <w:t>的一个原函数，求</w:t>
      </w:r>
      <w:r w:rsidR="004D502D" w:rsidRPr="004D502D">
        <w:rPr>
          <w:position w:val="-16"/>
        </w:rPr>
        <w:object w:dxaOrig="1180" w:dyaOrig="440">
          <v:shape id="_x0000_i1091" type="#_x0000_t75" style="width:58.75pt;height:21.9pt" o:ole="">
            <v:imagedata r:id="rId141" o:title=""/>
          </v:shape>
          <o:OLEObject Type="Embed" ProgID="Equation.DSMT4" ShapeID="_x0000_i1091" DrawAspect="Content" ObjectID="_1670349374" r:id="rId142"/>
        </w:object>
      </w:r>
      <w:r>
        <w:rPr>
          <w:rFonts w:ascii="宋体" w:hAnsi="宋体" w:hint="eastAsia"/>
          <w:szCs w:val="21"/>
        </w:rPr>
        <w:t>．</w:t>
      </w:r>
    </w:p>
    <w:p w:rsidR="00F304DF" w:rsidRDefault="00F304DF" w:rsidP="00427676">
      <w:pPr>
        <w:rPr>
          <w:rFonts w:ascii="宋体" w:hAnsi="宋体"/>
          <w:szCs w:val="21"/>
        </w:rPr>
      </w:pPr>
    </w:p>
    <w:p w:rsidR="00F304DF" w:rsidRDefault="00F304DF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六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1750DC" w:rsidRPr="001750DC" w:rsidRDefault="001750DC" w:rsidP="001750DC">
      <w:pPr>
        <w:rPr>
          <w:rFonts w:ascii="宋体" w:hAnsi="宋体"/>
          <w:szCs w:val="21"/>
        </w:rPr>
      </w:pPr>
      <w:r w:rsidRPr="001750DC">
        <w:rPr>
          <w:rFonts w:ascii="宋体" w:hAnsi="宋体" w:hint="eastAsia"/>
          <w:szCs w:val="21"/>
        </w:rPr>
        <w:t>某养殖场饲养两种鱼，若甲种鱼放养</w:t>
      </w:r>
      <w:r w:rsidR="004D502D" w:rsidRPr="00025957">
        <w:rPr>
          <w:position w:val="-4"/>
        </w:rPr>
        <w:object w:dxaOrig="200" w:dyaOrig="200">
          <v:shape id="_x0000_i1092" type="#_x0000_t75" style="width:9.8pt;height:9.8pt" o:ole="">
            <v:imagedata r:id="rId143" o:title=""/>
          </v:shape>
          <o:OLEObject Type="Embed" ProgID="Equation.DSMT4" ShapeID="_x0000_i1092" DrawAspect="Content" ObjectID="_1670349375" r:id="rId144"/>
        </w:object>
      </w:r>
      <w:r w:rsidRPr="001750DC">
        <w:rPr>
          <w:rFonts w:ascii="宋体" w:hAnsi="宋体" w:hint="eastAsia"/>
          <w:szCs w:val="21"/>
        </w:rPr>
        <w:t>（万尾），乙种鱼放养</w:t>
      </w:r>
      <w:r w:rsidR="004D502D" w:rsidRPr="004D502D">
        <w:rPr>
          <w:position w:val="-10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70349376" r:id="rId146"/>
        </w:object>
      </w:r>
      <w:r w:rsidRPr="001750DC">
        <w:rPr>
          <w:rFonts w:ascii="宋体" w:hAnsi="宋体" w:hint="eastAsia"/>
          <w:szCs w:val="21"/>
        </w:rPr>
        <w:t>（万尾），收获时两种鱼的收获量分别为</w:t>
      </w:r>
      <w:r w:rsidR="004D502D" w:rsidRPr="004D502D">
        <w:rPr>
          <w:position w:val="-10"/>
        </w:rPr>
        <w:object w:dxaOrig="1520" w:dyaOrig="320">
          <v:shape id="_x0000_i1094" type="#_x0000_t75" style="width:76.05pt;height:16.15pt" o:ole="">
            <v:imagedata r:id="rId147" o:title=""/>
          </v:shape>
          <o:OLEObject Type="Embed" ProgID="Equation.DSMT4" ShapeID="_x0000_i1094" DrawAspect="Content" ObjectID="_1670349377" r:id="rId148"/>
        </w:object>
      </w:r>
      <w:r w:rsidRPr="001750DC">
        <w:rPr>
          <w:rFonts w:ascii="宋体" w:hAnsi="宋体" w:hint="eastAsia"/>
          <w:szCs w:val="21"/>
        </w:rPr>
        <w:t>和</w:t>
      </w:r>
      <w:r w:rsidR="004D502D" w:rsidRPr="004D502D">
        <w:rPr>
          <w:position w:val="-10"/>
        </w:rPr>
        <w:object w:dxaOrig="1660" w:dyaOrig="320">
          <v:shape id="_x0000_i1095" type="#_x0000_t75" style="width:82.95pt;height:16.15pt" o:ole="">
            <v:imagedata r:id="rId149" o:title=""/>
          </v:shape>
          <o:OLEObject Type="Embed" ProgID="Equation.DSMT4" ShapeID="_x0000_i1095" DrawAspect="Content" ObjectID="_1670349378" r:id="rId150"/>
        </w:object>
      </w:r>
      <w:r w:rsidRPr="001750DC">
        <w:rPr>
          <w:rFonts w:ascii="宋体" w:hAnsi="宋体" w:hint="eastAsia"/>
          <w:szCs w:val="21"/>
        </w:rPr>
        <w:t>（</w:t>
      </w:r>
      <w:r w:rsidR="004D502D" w:rsidRPr="004D502D">
        <w:rPr>
          <w:position w:val="-10"/>
        </w:rPr>
        <w:object w:dxaOrig="980" w:dyaOrig="320">
          <v:shape id="_x0000_i1096" type="#_x0000_t75" style="width:48.95pt;height:16.15pt" o:ole="">
            <v:imagedata r:id="rId151" o:title=""/>
          </v:shape>
          <o:OLEObject Type="Embed" ProgID="Equation.DSMT4" ShapeID="_x0000_i1096" DrawAspect="Content" ObjectID="_1670349379" r:id="rId152"/>
        </w:object>
      </w:r>
      <w:r w:rsidRPr="001750DC"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．</w:t>
      </w:r>
      <w:r w:rsidRPr="001750DC">
        <w:rPr>
          <w:rFonts w:ascii="宋体" w:hAnsi="宋体" w:hint="eastAsia"/>
          <w:szCs w:val="21"/>
        </w:rPr>
        <w:t>求使产鱼总量</w:t>
      </w:r>
      <w:r w:rsidRPr="001750DC">
        <w:rPr>
          <w:rFonts w:ascii="宋体" w:hAnsi="宋体" w:hint="eastAsia"/>
          <w:szCs w:val="21"/>
        </w:rPr>
        <w:lastRenderedPageBreak/>
        <w:t>最大的放养数</w:t>
      </w:r>
      <w:r>
        <w:rPr>
          <w:rFonts w:ascii="宋体" w:hAnsi="宋体" w:hint="eastAsia"/>
          <w:szCs w:val="21"/>
        </w:rPr>
        <w:t>．</w:t>
      </w:r>
    </w:p>
    <w:p w:rsidR="001750DC" w:rsidRDefault="001750DC" w:rsidP="00427676">
      <w:pPr>
        <w:rPr>
          <w:rFonts w:ascii="宋体" w:hAnsi="宋体"/>
          <w:szCs w:val="21"/>
        </w:rPr>
      </w:pPr>
    </w:p>
    <w:p w:rsidR="001750DC" w:rsidRDefault="001750DC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七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C25EFE" w:rsidRPr="00C25EFE">
        <w:rPr>
          <w:rStyle w:val="ae"/>
          <w:rFonts w:hint="eastAsia"/>
        </w:rPr>
        <w:t>【类似试卷四第七题】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已知曲线</w:t>
      </w:r>
      <w:r w:rsidR="004D502D" w:rsidRPr="004D502D">
        <w:rPr>
          <w:position w:val="-10"/>
        </w:rPr>
        <w:object w:dxaOrig="880" w:dyaOrig="380">
          <v:shape id="_x0000_i1097" type="#_x0000_t75" style="width:43.8pt;height:19pt" o:ole="">
            <v:imagedata r:id="rId153" o:title=""/>
          </v:shape>
          <o:OLEObject Type="Embed" ProgID="Equation.DSMT4" ShapeID="_x0000_i1097" DrawAspect="Content" ObjectID="_1670349380" r:id="rId154"/>
        </w:object>
      </w:r>
      <w:r>
        <w:rPr>
          <w:rFonts w:ascii="宋体" w:hAnsi="宋体" w:hint="eastAsia"/>
          <w:szCs w:val="21"/>
        </w:rPr>
        <w:t>（</w:t>
      </w:r>
      <w:r w:rsidR="004D502D" w:rsidRPr="004D502D">
        <w:rPr>
          <w:position w:val="-6"/>
        </w:rPr>
        <w:object w:dxaOrig="540" w:dyaOrig="279">
          <v:shape id="_x0000_i1098" type="#_x0000_t75" style="width:27.05pt;height:13.8pt" o:ole="">
            <v:imagedata r:id="rId155" o:title=""/>
          </v:shape>
          <o:OLEObject Type="Embed" ProgID="Equation.DSMT4" ShapeID="_x0000_i1098" DrawAspect="Content" ObjectID="_1670349381" r:id="rId156"/>
        </w:object>
      </w:r>
      <w:r>
        <w:rPr>
          <w:rFonts w:ascii="宋体" w:hAnsi="宋体" w:hint="eastAsia"/>
          <w:szCs w:val="21"/>
        </w:rPr>
        <w:t>）</w:t>
      </w:r>
      <w:r w:rsidRPr="00696BC6">
        <w:rPr>
          <w:rFonts w:ascii="宋体" w:hAnsi="宋体" w:hint="eastAsia"/>
          <w:szCs w:val="21"/>
        </w:rPr>
        <w:t>与曲线</w:t>
      </w:r>
      <w:r w:rsidR="004D502D" w:rsidRPr="004D502D">
        <w:rPr>
          <w:position w:val="-10"/>
        </w:rPr>
        <w:object w:dxaOrig="980" w:dyaOrig="380">
          <v:shape id="_x0000_i1099" type="#_x0000_t75" style="width:48.95pt;height:19pt" o:ole="">
            <v:imagedata r:id="rId157" o:title=""/>
          </v:shape>
          <o:OLEObject Type="Embed" ProgID="Equation.DSMT4" ShapeID="_x0000_i1099" DrawAspect="Content" ObjectID="_1670349382" r:id="rId158"/>
        </w:object>
      </w:r>
      <w:r w:rsidRPr="00696BC6">
        <w:rPr>
          <w:rFonts w:ascii="宋体" w:hAnsi="宋体" w:hint="eastAsia"/>
          <w:szCs w:val="21"/>
        </w:rPr>
        <w:t>在点</w:t>
      </w:r>
      <w:r w:rsidR="004D502D" w:rsidRPr="004D502D">
        <w:rPr>
          <w:position w:val="-12"/>
        </w:rPr>
        <w:object w:dxaOrig="780" w:dyaOrig="360">
          <v:shape id="_x0000_i1100" type="#_x0000_t75" style="width:39.15pt;height:17.85pt" o:ole="">
            <v:imagedata r:id="rId159" o:title=""/>
          </v:shape>
          <o:OLEObject Type="Embed" ProgID="Equation.DSMT4" ShapeID="_x0000_i1100" DrawAspect="Content" ObjectID="_1670349383" r:id="rId160"/>
        </w:object>
      </w:r>
      <w:r w:rsidRPr="00696BC6">
        <w:rPr>
          <w:rFonts w:ascii="宋体" w:hAnsi="宋体" w:hint="eastAsia"/>
          <w:szCs w:val="21"/>
        </w:rPr>
        <w:t>处有公共切线</w: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求: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常数</w:t>
      </w:r>
      <w:r w:rsidR="004D502D" w:rsidRPr="004D502D">
        <w:rPr>
          <w:position w:val="-6"/>
        </w:rPr>
        <w:object w:dxaOrig="200" w:dyaOrig="220">
          <v:shape id="_x0000_i1101" type="#_x0000_t75" style="width:9.8pt;height:10.95pt" o:ole="">
            <v:imagedata r:id="rId161" o:title=""/>
          </v:shape>
          <o:OLEObject Type="Embed" ProgID="Equation.DSMT4" ShapeID="_x0000_i1101" DrawAspect="Content" ObjectID="_1670349384" r:id="rId162"/>
        </w:object>
      </w:r>
      <w:r w:rsidRPr="00696BC6">
        <w:rPr>
          <w:rFonts w:ascii="宋体" w:hAnsi="宋体" w:hint="eastAsia"/>
          <w:szCs w:val="21"/>
        </w:rPr>
        <w:t>及切点</w:t>
      </w:r>
      <w:r w:rsidR="004D502D" w:rsidRPr="004D502D">
        <w:rPr>
          <w:position w:val="-12"/>
        </w:rPr>
        <w:object w:dxaOrig="780" w:dyaOrig="360">
          <v:shape id="_x0000_i1102" type="#_x0000_t75" style="width:39.15pt;height:17.85pt" o:ole="">
            <v:imagedata r:id="rId163" o:title=""/>
          </v:shape>
          <o:OLEObject Type="Embed" ProgID="Equation.DSMT4" ShapeID="_x0000_i1102" DrawAspect="Content" ObjectID="_1670349385" r:id="rId164"/>
        </w:object>
      </w:r>
      <w:r>
        <w:rPr>
          <w:rFonts w:ascii="宋体" w:hAnsi="宋体" w:hint="eastAsia"/>
          <w:szCs w:val="21"/>
        </w:rPr>
        <w:t>；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两曲线与</w:t>
      </w:r>
      <w:r w:rsidR="004D502D" w:rsidRPr="00025957">
        <w:rPr>
          <w:position w:val="-4"/>
        </w:rPr>
        <w:object w:dxaOrig="200" w:dyaOrig="200">
          <v:shape id="_x0000_i1103" type="#_x0000_t75" style="width:9.8pt;height:9.8pt" o:ole="">
            <v:imagedata r:id="rId165" o:title=""/>
          </v:shape>
          <o:OLEObject Type="Embed" ProgID="Equation.DSMT4" ShapeID="_x0000_i1103" DrawAspect="Content" ObjectID="_1670349386" r:id="rId166"/>
        </w:object>
      </w:r>
      <w:r w:rsidRPr="00696BC6">
        <w:rPr>
          <w:rFonts w:ascii="宋体" w:hAnsi="宋体" w:hint="eastAsia"/>
          <w:szCs w:val="21"/>
        </w:rPr>
        <w:t>轴围成的平面图形的</w:t>
      </w:r>
      <w:r>
        <w:rPr>
          <w:rFonts w:ascii="宋体" w:hAnsi="宋体" w:hint="eastAsia"/>
          <w:szCs w:val="21"/>
        </w:rPr>
        <w:t>面积</w:t>
      </w:r>
      <w:r w:rsidR="004D502D" w:rsidRPr="004D502D">
        <w:rPr>
          <w:position w:val="-6"/>
        </w:rPr>
        <w:object w:dxaOrig="220" w:dyaOrig="279">
          <v:shape id="_x0000_i1104" type="#_x0000_t75" style="width:10.95pt;height:13.8pt" o:ole="">
            <v:imagedata r:id="rId167" o:title=""/>
          </v:shape>
          <o:OLEObject Type="Embed" ProgID="Equation.DSMT4" ShapeID="_x0000_i1104" DrawAspect="Content" ObjectID="_1670349387" r:id="rId168"/>
        </w:object>
      </w:r>
      <w:r w:rsidRPr="00696BC6">
        <w:rPr>
          <w:rFonts w:ascii="宋体" w:hAnsi="宋体" w:hint="eastAsia"/>
          <w:szCs w:val="21"/>
        </w:rPr>
        <w:t>.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八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7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</w:t>
      </w:r>
      <w:r w:rsidR="00C25EFE">
        <w:rPr>
          <w:rStyle w:val="ae"/>
          <w:rFonts w:hint="eastAsia"/>
          <w:b w:val="0"/>
        </w:rPr>
        <w:t>类似</w:t>
      </w:r>
      <w:r w:rsidR="00065C63" w:rsidRPr="00065C63">
        <w:rPr>
          <w:rStyle w:val="ae"/>
          <w:rFonts w:hint="eastAsia"/>
          <w:b w:val="0"/>
        </w:rPr>
        <w:t>试卷四第</w:t>
      </w:r>
      <w:r w:rsidR="00065C63">
        <w:rPr>
          <w:rStyle w:val="ae"/>
          <w:rFonts w:hint="eastAsia"/>
          <w:b w:val="0"/>
        </w:rPr>
        <w:t>六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4D502D" w:rsidRPr="004D502D">
        <w:rPr>
          <w:position w:val="-10"/>
        </w:rPr>
        <w:object w:dxaOrig="540" w:dyaOrig="320">
          <v:shape id="_x0000_i1105" type="#_x0000_t75" style="width:27.05pt;height:16.15pt" o:ole="">
            <v:imagedata r:id="rId169" o:title=""/>
          </v:shape>
          <o:OLEObject Type="Embed" ProgID="Equation.DSMT4" ShapeID="_x0000_i1105" DrawAspect="Content" ObjectID="_1670349388" r:id="rId170"/>
        </w:object>
      </w:r>
      <w:r w:rsidRPr="00696BC6">
        <w:rPr>
          <w:rFonts w:ascii="宋体" w:hAnsi="宋体" w:hint="eastAsia"/>
          <w:szCs w:val="21"/>
        </w:rPr>
        <w:t>可导,且</w:t>
      </w:r>
      <w:r w:rsidR="004D502D" w:rsidRPr="004D502D">
        <w:rPr>
          <w:position w:val="-10"/>
        </w:rPr>
        <w:object w:dxaOrig="859" w:dyaOrig="320">
          <v:shape id="_x0000_i1106" type="#_x0000_t75" style="width:43.2pt;height:16.15pt" o:ole="">
            <v:imagedata r:id="rId171" o:title=""/>
          </v:shape>
          <o:OLEObject Type="Embed" ProgID="Equation.DSMT4" ShapeID="_x0000_i1106" DrawAspect="Content" ObjectID="_1670349389" r:id="rId172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8"/>
        </w:rPr>
        <w:object w:dxaOrig="2500" w:dyaOrig="520">
          <v:shape id="_x0000_i1107" type="#_x0000_t75" style="width:125pt;height:25.9pt" o:ole="">
            <v:imagedata r:id="rId173" o:title=""/>
          </v:shape>
          <o:OLEObject Type="Embed" ProgID="Equation.DSMT4" ShapeID="_x0000_i1107" DrawAspect="Content" ObjectID="_1670349390" r:id="rId174"/>
        </w:object>
      </w:r>
      <w:r>
        <w:rPr>
          <w:rFonts w:ascii="宋体" w:hAnsi="宋体" w:hint="eastAsia"/>
          <w:szCs w:val="21"/>
        </w:rPr>
        <w:t>，</w:t>
      </w:r>
      <w:r w:rsidR="00C25EFE">
        <w:rPr>
          <w:rFonts w:ascii="宋体" w:hAnsi="宋体" w:hint="eastAsia"/>
          <w:szCs w:val="21"/>
        </w:rPr>
        <w:t>证明</w:t>
      </w:r>
      <w:r w:rsidR="004D502D" w:rsidRPr="004D502D">
        <w:rPr>
          <w:position w:val="-24"/>
        </w:rPr>
        <w:object w:dxaOrig="1920" w:dyaOrig="620">
          <v:shape id="_x0000_i1108" type="#_x0000_t75" style="width:96.2pt;height:31.1pt" o:ole="">
            <v:imagedata r:id="rId175" o:title=""/>
          </v:shape>
          <o:OLEObject Type="Embed" ProgID="Equation.DSMT4" ShapeID="_x0000_i1108" DrawAspect="Content" ObjectID="_1670349391" r:id="rId176"/>
        </w:object>
      </w:r>
      <w:r>
        <w:rPr>
          <w:rFonts w:ascii="宋体" w:hAnsi="宋体" w:hint="eastAsia"/>
          <w:szCs w:val="21"/>
        </w:rPr>
        <w:t>．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九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427676" w:rsidRDefault="00680677" w:rsidP="00680677">
      <w:pPr>
        <w:rPr>
          <w:rFonts w:ascii="宋体" w:hAnsi="宋体"/>
          <w:szCs w:val="21"/>
        </w:rPr>
      </w:pPr>
      <w:r w:rsidRPr="00680677">
        <w:rPr>
          <w:rFonts w:ascii="宋体" w:hAnsi="宋体" w:hint="eastAsia"/>
          <w:szCs w:val="21"/>
        </w:rPr>
        <w:t>设</w:t>
      </w:r>
      <w:r w:rsidR="004D502D" w:rsidRPr="004D502D">
        <w:rPr>
          <w:position w:val="-12"/>
        </w:rPr>
        <w:object w:dxaOrig="300" w:dyaOrig="360">
          <v:shape id="_x0000_i1109" type="#_x0000_t75" style="width:15pt;height:17.85pt" o:ole="">
            <v:imagedata r:id="rId177" o:title=""/>
          </v:shape>
          <o:OLEObject Type="Embed" ProgID="Equation.DSMT4" ShapeID="_x0000_i1109" DrawAspect="Content" ObjectID="_1670349392" r:id="rId178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10" type="#_x0000_t75" style="width:15pt;height:17.85pt" o:ole="">
            <v:imagedata r:id="rId179" o:title=""/>
          </v:shape>
          <o:OLEObject Type="Embed" ProgID="Equation.DSMT4" ShapeID="_x0000_i1110" DrawAspect="Content" ObjectID="_1670349393" r:id="rId180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11" type="#_x0000_t75" style="width:15pt;height:17.85pt" o:ole="">
            <v:imagedata r:id="rId181" o:title=""/>
          </v:shape>
          <o:OLEObject Type="Embed" ProgID="Equation.DSMT4" ShapeID="_x0000_i1111" DrawAspect="Content" ObjectID="_1670349394" r:id="rId182"/>
        </w:object>
      </w:r>
      <w:r w:rsidRPr="00680677">
        <w:rPr>
          <w:rFonts w:ascii="宋体" w:hAnsi="宋体" w:hint="eastAsia"/>
          <w:szCs w:val="21"/>
        </w:rPr>
        <w:t>是齐次线性方程组</w:t>
      </w:r>
      <w:r w:rsidR="004D502D" w:rsidRPr="004D502D">
        <w:rPr>
          <w:position w:val="-6"/>
        </w:rPr>
        <w:object w:dxaOrig="700" w:dyaOrig="279">
          <v:shape id="_x0000_i1112" type="#_x0000_t75" style="width:35.15pt;height:13.8pt" o:ole="">
            <v:imagedata r:id="rId183" o:title=""/>
          </v:shape>
          <o:OLEObject Type="Embed" ProgID="Equation.DSMT4" ShapeID="_x0000_i1112" DrawAspect="Content" ObjectID="_1670349395" r:id="rId184"/>
        </w:object>
      </w:r>
      <w:r w:rsidRPr="00680677">
        <w:rPr>
          <w:rFonts w:ascii="宋体" w:hAnsi="宋体" w:hint="eastAsia"/>
          <w:szCs w:val="21"/>
        </w:rPr>
        <w:t>的一个基础解系，证明：</w:t>
      </w:r>
      <w:r w:rsidR="004D502D" w:rsidRPr="004D502D">
        <w:rPr>
          <w:position w:val="-12"/>
        </w:rPr>
        <w:object w:dxaOrig="740" w:dyaOrig="360">
          <v:shape id="_x0000_i1113" type="#_x0000_t75" style="width:36.85pt;height:17.85pt" o:ole="">
            <v:imagedata r:id="rId185" o:title=""/>
          </v:shape>
          <o:OLEObject Type="Embed" ProgID="Equation.DSMT4" ShapeID="_x0000_i1113" DrawAspect="Content" ObjectID="_1670349396" r:id="rId186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14" type="#_x0000_t75" style="width:36.85pt;height:17.85pt" o:ole="">
            <v:imagedata r:id="rId187" o:title=""/>
          </v:shape>
          <o:OLEObject Type="Embed" ProgID="Equation.DSMT4" ShapeID="_x0000_i1114" DrawAspect="Content" ObjectID="_1670349397" r:id="rId188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15" type="#_x0000_t75" style="width:36.85pt;height:17.85pt" o:ole="">
            <v:imagedata r:id="rId189" o:title=""/>
          </v:shape>
          <o:OLEObject Type="Embed" ProgID="Equation.DSMT4" ShapeID="_x0000_i1115" DrawAspect="Content" ObjectID="_1670349398" r:id="rId190"/>
        </w:object>
      </w:r>
      <w:r w:rsidRPr="00680677">
        <w:rPr>
          <w:rFonts w:ascii="宋体" w:hAnsi="宋体" w:hint="eastAsia"/>
          <w:szCs w:val="21"/>
        </w:rPr>
        <w:t>也是该方程组的一个基础解系</w:t>
      </w:r>
      <w:r>
        <w:rPr>
          <w:rFonts w:ascii="宋体" w:hAnsi="宋体" w:hint="eastAsia"/>
          <w:szCs w:val="21"/>
        </w:rPr>
        <w:t>．</w:t>
      </w:r>
    </w:p>
    <w:p w:rsidR="00680677" w:rsidRPr="00680677" w:rsidRDefault="00680677" w:rsidP="00680677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</w:t>
      </w:r>
      <w:r w:rsidR="00065C63">
        <w:rPr>
          <w:rStyle w:val="ae"/>
          <w:rFonts w:hint="eastAsia"/>
          <w:b w:val="0"/>
        </w:rPr>
        <w:t>十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50"/>
        </w:rPr>
        <w:object w:dxaOrig="1520" w:dyaOrig="1120">
          <v:shape id="_x0000_i1116" type="#_x0000_t75" style="width:76.05pt;height:55.85pt" o:ole="">
            <v:imagedata r:id="rId191" o:title=""/>
          </v:shape>
          <o:OLEObject Type="Embed" ProgID="Equation.DSMT4" ShapeID="_x0000_i1116" DrawAspect="Content" ObjectID="_1670349399" r:id="rId192"/>
        </w:object>
      </w:r>
      <w:r w:rsidRPr="00696BC6">
        <w:rPr>
          <w:rFonts w:ascii="宋体" w:hAnsi="宋体" w:hint="eastAsia"/>
          <w:szCs w:val="21"/>
        </w:rPr>
        <w:t>有三个线性无关的特征向量,求</w:t>
      </w:r>
      <w:r w:rsidR="004D502D" w:rsidRPr="00025957">
        <w:rPr>
          <w:position w:val="-4"/>
        </w:rPr>
        <w:object w:dxaOrig="200" w:dyaOrig="200">
          <v:shape id="_x0000_i1117" type="#_x0000_t75" style="width:9.8pt;height:9.8pt" o:ole="">
            <v:imagedata r:id="rId193" o:title=""/>
          </v:shape>
          <o:OLEObject Type="Embed" ProgID="Equation.DSMT4" ShapeID="_x0000_i1117" DrawAspect="Content" ObjectID="_1670349400" r:id="rId194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4D502D">
        <w:rPr>
          <w:position w:val="-10"/>
        </w:rPr>
        <w:object w:dxaOrig="220" w:dyaOrig="260">
          <v:shape id="_x0000_i1118" type="#_x0000_t75" style="width:10.95pt;height:13.25pt" o:ole="">
            <v:imagedata r:id="rId195" o:title=""/>
          </v:shape>
          <o:OLEObject Type="Embed" ProgID="Equation.DSMT4" ShapeID="_x0000_i1118" DrawAspect="Content" ObjectID="_1670349401" r:id="rId196"/>
        </w:object>
      </w:r>
      <w:r w:rsidRPr="00696BC6">
        <w:rPr>
          <w:rFonts w:ascii="宋体" w:hAnsi="宋体" w:hint="eastAsia"/>
          <w:szCs w:val="21"/>
        </w:rPr>
        <w:t>应满足的条件.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十一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7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427676" w:rsidRDefault="00A73B57" w:rsidP="00A73B57">
      <w:pPr>
        <w:rPr>
          <w:rFonts w:ascii="宋体" w:hAnsi="宋体"/>
          <w:szCs w:val="21"/>
        </w:rPr>
      </w:pPr>
      <w:r w:rsidRPr="00A73B57">
        <w:rPr>
          <w:rFonts w:ascii="宋体" w:hAnsi="宋体" w:hint="eastAsia"/>
          <w:szCs w:val="21"/>
        </w:rPr>
        <w:t>假设随机变量</w:t>
      </w:r>
      <w:r w:rsidR="004D502D" w:rsidRPr="00025957">
        <w:rPr>
          <w:position w:val="-4"/>
        </w:rPr>
        <w:object w:dxaOrig="240" w:dyaOrig="260">
          <v:shape id="_x0000_i1119" type="#_x0000_t75" style="width:12.1pt;height:13.25pt" o:ole="">
            <v:imagedata r:id="rId197" o:title=""/>
          </v:shape>
          <o:OLEObject Type="Embed" ProgID="Equation.DSMT4" ShapeID="_x0000_i1119" DrawAspect="Content" ObjectID="_1670349402" r:id="rId198"/>
        </w:object>
      </w:r>
      <w:r w:rsidRPr="00A73B57">
        <w:rPr>
          <w:rFonts w:ascii="宋体" w:hAnsi="宋体" w:hint="eastAsia"/>
          <w:szCs w:val="21"/>
        </w:rPr>
        <w:t>的概率密度为</w:t>
      </w:r>
      <w:r w:rsidR="004D502D" w:rsidRPr="004D502D">
        <w:rPr>
          <w:position w:val="-30"/>
        </w:rPr>
        <w:object w:dxaOrig="2260" w:dyaOrig="720">
          <v:shape id="_x0000_i1120" type="#_x0000_t75" style="width:112.9pt;height:36.3pt" o:ole="">
            <v:imagedata r:id="rId199" o:title=""/>
          </v:shape>
          <o:OLEObject Type="Embed" ProgID="Equation.DSMT4" ShapeID="_x0000_i1120" DrawAspect="Content" ObjectID="_1670349403" r:id="rId200"/>
        </w:object>
      </w:r>
      <w:r w:rsidRPr="00A73B57">
        <w:rPr>
          <w:rFonts w:ascii="宋体" w:hAnsi="宋体" w:hint="eastAsia"/>
          <w:szCs w:val="21"/>
        </w:rPr>
        <w:t>现在对</w:t>
      </w:r>
      <w:r w:rsidR="004D502D" w:rsidRPr="00025957">
        <w:rPr>
          <w:position w:val="-4"/>
        </w:rPr>
        <w:object w:dxaOrig="240" w:dyaOrig="260">
          <v:shape id="_x0000_i1121" type="#_x0000_t75" style="width:12.1pt;height:13.25pt" o:ole="">
            <v:imagedata r:id="rId201" o:title=""/>
          </v:shape>
          <o:OLEObject Type="Embed" ProgID="Equation.DSMT4" ShapeID="_x0000_i1121" DrawAspect="Content" ObjectID="_1670349404" r:id="rId202"/>
        </w:object>
      </w:r>
      <w:r w:rsidRPr="00A73B57">
        <w:rPr>
          <w:rFonts w:ascii="宋体" w:hAnsi="宋体" w:hint="eastAsia"/>
          <w:szCs w:val="21"/>
        </w:rPr>
        <w:t>进行</w:t>
      </w:r>
      <w:r w:rsidR="004D502D" w:rsidRPr="00025957">
        <w:rPr>
          <w:position w:val="-4"/>
        </w:rPr>
        <w:object w:dxaOrig="200" w:dyaOrig="200">
          <v:shape id="_x0000_i1122" type="#_x0000_t75" style="width:9.8pt;height:9.8pt" o:ole="">
            <v:imagedata r:id="rId203" o:title=""/>
          </v:shape>
          <o:OLEObject Type="Embed" ProgID="Equation.DSMT4" ShapeID="_x0000_i1122" DrawAspect="Content" ObjectID="_1670349405" r:id="rId204"/>
        </w:object>
      </w:r>
      <w:r w:rsidRPr="00A73B57">
        <w:rPr>
          <w:rFonts w:ascii="宋体" w:hAnsi="宋体" w:hint="eastAsia"/>
          <w:szCs w:val="21"/>
        </w:rPr>
        <w:t>次独立重复观测，以</w:t>
      </w:r>
      <w:r w:rsidR="004D502D" w:rsidRPr="004D502D">
        <w:rPr>
          <w:position w:val="-12"/>
        </w:rPr>
        <w:object w:dxaOrig="260" w:dyaOrig="360">
          <v:shape id="_x0000_i1123" type="#_x0000_t75" style="width:13.25pt;height:17.85pt" o:ole="">
            <v:imagedata r:id="rId205" o:title=""/>
          </v:shape>
          <o:OLEObject Type="Embed" ProgID="Equation.DSMT4" ShapeID="_x0000_i1123" DrawAspect="Content" ObjectID="_1670349406" r:id="rId206"/>
        </w:object>
      </w:r>
      <w:r w:rsidRPr="00A73B57">
        <w:rPr>
          <w:rFonts w:ascii="宋体" w:hAnsi="宋体" w:hint="eastAsia"/>
          <w:szCs w:val="21"/>
        </w:rPr>
        <w:t>表示观测值不大于</w:t>
      </w:r>
      <w:r w:rsidR="004D502D" w:rsidRPr="004D502D">
        <w:rPr>
          <w:position w:val="-6"/>
        </w:rPr>
        <w:object w:dxaOrig="380" w:dyaOrig="279">
          <v:shape id="_x0000_i1124" type="#_x0000_t75" style="width:19pt;height:13.8pt" o:ole="">
            <v:imagedata r:id="rId207" o:title=""/>
          </v:shape>
          <o:OLEObject Type="Embed" ProgID="Equation.DSMT4" ShapeID="_x0000_i1124" DrawAspect="Content" ObjectID="_1670349407" r:id="rId208"/>
        </w:object>
      </w:r>
      <w:r w:rsidRPr="00A73B57">
        <w:rPr>
          <w:rFonts w:ascii="宋体" w:hAnsi="宋体" w:hint="eastAsia"/>
          <w:szCs w:val="21"/>
        </w:rPr>
        <w:t>的次数,试求随机变量</w:t>
      </w:r>
      <w:r w:rsidR="004D502D" w:rsidRPr="004D502D">
        <w:rPr>
          <w:position w:val="-12"/>
        </w:rPr>
        <w:object w:dxaOrig="260" w:dyaOrig="360">
          <v:shape id="_x0000_i1125" type="#_x0000_t75" style="width:13.25pt;height:17.85pt" o:ole="">
            <v:imagedata r:id="rId209" o:title=""/>
          </v:shape>
          <o:OLEObject Type="Embed" ProgID="Equation.DSMT4" ShapeID="_x0000_i1125" DrawAspect="Content" ObjectID="_1670349408" r:id="rId210"/>
        </w:object>
      </w:r>
      <w:r w:rsidRPr="00A73B57">
        <w:rPr>
          <w:rFonts w:ascii="宋体" w:hAnsi="宋体" w:hint="eastAsia"/>
          <w:szCs w:val="21"/>
        </w:rPr>
        <w:t>的概率分布.</w:t>
      </w:r>
    </w:p>
    <w:p w:rsidR="00A73B57" w:rsidRDefault="00A73B57" w:rsidP="00427676">
      <w:pPr>
        <w:rPr>
          <w:rFonts w:ascii="宋体" w:hAnsi="宋体"/>
          <w:szCs w:val="21"/>
        </w:rPr>
      </w:pPr>
    </w:p>
    <w:p w:rsidR="00A73B57" w:rsidRPr="00A73B57" w:rsidRDefault="00A73B57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十二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</w:t>
      </w:r>
      <w:r w:rsidR="00065C63">
        <w:rPr>
          <w:rStyle w:val="ae"/>
          <w:rFonts w:hint="eastAsia"/>
          <w:b w:val="0"/>
        </w:rPr>
        <w:t>十二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假设由自动线加工的某种零件的内径</w:t>
      </w:r>
      <w:r w:rsidR="004D502D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70349409" r:id="rId212"/>
        </w:object>
      </w:r>
      <w:r w:rsidRPr="00696BC6">
        <w:rPr>
          <w:rFonts w:ascii="宋体" w:hAnsi="宋体" w:hint="eastAsia"/>
          <w:szCs w:val="21"/>
        </w:rPr>
        <w:t>(毫米)服从正态分布</w:t>
      </w:r>
      <w:r w:rsidR="004D502D" w:rsidRPr="004D502D">
        <w:rPr>
          <w:position w:val="-10"/>
        </w:rPr>
        <w:object w:dxaOrig="780" w:dyaOrig="320">
          <v:shape id="_x0000_i1127" type="#_x0000_t75" style="width:39.15pt;height:16.15pt" o:ole="">
            <v:imagedata r:id="rId213" o:title=""/>
          </v:shape>
          <o:OLEObject Type="Embed" ProgID="Equation.DSMT4" ShapeID="_x0000_i1127" DrawAspect="Content" ObjectID="_1670349410" r:id="rId214"/>
        </w:object>
      </w:r>
      <w:r w:rsidRPr="00696BC6">
        <w:rPr>
          <w:rFonts w:ascii="宋体" w:hAnsi="宋体" w:hint="eastAsia"/>
          <w:szCs w:val="21"/>
        </w:rPr>
        <w:t>,内径小于</w:t>
      </w:r>
      <w:r w:rsidR="004D502D" w:rsidRPr="004D502D">
        <w:rPr>
          <w:position w:val="-6"/>
        </w:rPr>
        <w:object w:dxaOrig="320" w:dyaOrig="279">
          <v:shape id="_x0000_i1128" type="#_x0000_t75" style="width:16.15pt;height:13.8pt" o:ole="">
            <v:imagedata r:id="rId215" o:title=""/>
          </v:shape>
          <o:OLEObject Type="Embed" ProgID="Equation.DSMT4" ShapeID="_x0000_i1128" DrawAspect="Content" ObjectID="_1670349411" r:id="rId216"/>
        </w:object>
      </w:r>
      <w:r>
        <w:rPr>
          <w:rFonts w:ascii="宋体" w:hAnsi="宋体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>或大于</w:t>
      </w:r>
      <w:r w:rsidR="004D502D" w:rsidRPr="00025957">
        <w:rPr>
          <w:position w:val="-4"/>
        </w:rPr>
        <w:object w:dxaOrig="320" w:dyaOrig="260">
          <v:shape id="_x0000_i1129" type="#_x0000_t75" style="width:16.15pt;height:13.25pt" o:ole="">
            <v:imagedata r:id="rId217" o:title=""/>
          </v:shape>
          <o:OLEObject Type="Embed" ProgID="Equation.DSMT4" ShapeID="_x0000_i1129" DrawAspect="Content" ObjectID="_1670349412" r:id="rId218"/>
        </w:object>
      </w:r>
      <w:r w:rsidRPr="00696BC6">
        <w:rPr>
          <w:rFonts w:ascii="宋体" w:hAnsi="宋体" w:hint="eastAsia"/>
          <w:szCs w:val="21"/>
        </w:rPr>
        <w:t>的为不合格品,其余为合格品,销售每件合格品获利,销售每件不合格品亏损.已知销售利润</w:t>
      </w:r>
      <w:r w:rsidR="004D502D" w:rsidRPr="00025957">
        <w:rPr>
          <w:position w:val="-4"/>
        </w:rPr>
        <w:object w:dxaOrig="220" w:dyaOrig="260">
          <v:shape id="_x0000_i1130" type="#_x0000_t75" style="width:10.95pt;height:13.25pt" o:ole="">
            <v:imagedata r:id="rId219" o:title=""/>
          </v:shape>
          <o:OLEObject Type="Embed" ProgID="Equation.DSMT4" ShapeID="_x0000_i1130" DrawAspect="Content" ObjectID="_1670349413" r:id="rId220"/>
        </w:object>
      </w:r>
      <w:r w:rsidRPr="00696BC6">
        <w:rPr>
          <w:rFonts w:ascii="宋体" w:hAnsi="宋体" w:hint="eastAsia"/>
          <w:szCs w:val="21"/>
        </w:rPr>
        <w:t>(单位:元)与销售零件的内径</w:t>
      </w:r>
      <w:r w:rsidR="004D502D" w:rsidRPr="00025957">
        <w:rPr>
          <w:position w:val="-4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70349414" r:id="rId222"/>
        </w:object>
      </w:r>
      <w:r w:rsidRPr="00696BC6">
        <w:rPr>
          <w:rFonts w:ascii="宋体" w:hAnsi="宋体" w:hint="eastAsia"/>
          <w:szCs w:val="21"/>
        </w:rPr>
        <w:t>有如下关系:</w:t>
      </w:r>
    </w:p>
    <w:p w:rsidR="000C7740" w:rsidRPr="00696BC6" w:rsidRDefault="004D502D" w:rsidP="000C7740">
      <w:pPr>
        <w:jc w:val="center"/>
        <w:rPr>
          <w:rFonts w:ascii="宋体" w:hAnsi="宋体"/>
          <w:szCs w:val="21"/>
        </w:rPr>
      </w:pPr>
      <w:r w:rsidRPr="004D502D">
        <w:rPr>
          <w:position w:val="-50"/>
        </w:rPr>
        <w:object w:dxaOrig="2260" w:dyaOrig="1120">
          <v:shape id="_x0000_i1132" type="#_x0000_t75" style="width:112.9pt;height:55.85pt" o:ole="">
            <v:imagedata r:id="rId223" o:title=""/>
          </v:shape>
          <o:OLEObject Type="Embed" ProgID="Equation.DSMT4" ShapeID="_x0000_i1132" DrawAspect="Content" ObjectID="_1670349415" r:id="rId224"/>
        </w:objec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问平均内径</w:t>
      </w:r>
      <w:r w:rsidR="004D502D" w:rsidRPr="004D502D">
        <w:rPr>
          <w:position w:val="-10"/>
        </w:rPr>
        <w:object w:dxaOrig="240" w:dyaOrig="260">
          <v:shape id="_x0000_i1133" type="#_x0000_t75" style="width:12.1pt;height:13.25pt" o:ole="">
            <v:imagedata r:id="rId225" o:title=""/>
          </v:shape>
          <o:OLEObject Type="Embed" ProgID="Equation.DSMT4" ShapeID="_x0000_i1133" DrawAspect="Content" ObjectID="_1670349416" r:id="rId226"/>
        </w:object>
      </w:r>
      <w:r w:rsidRPr="00696BC6">
        <w:rPr>
          <w:rFonts w:ascii="宋体" w:hAnsi="宋体" w:hint="eastAsia"/>
          <w:szCs w:val="21"/>
        </w:rPr>
        <w:t>取何值时,销售一个零件的平均利润最大?</w:t>
      </w:r>
    </w:p>
    <w:p w:rsidR="00427676" w:rsidRPr="00505C4C" w:rsidRDefault="00427676" w:rsidP="00427676"/>
    <w:sectPr w:rsidR="00427676" w:rsidRPr="00505C4C" w:rsidSect="00223006">
      <w:headerReference w:type="even" r:id="rId227"/>
      <w:footerReference w:type="even" r:id="rId228"/>
      <w:footerReference w:type="default" r:id="rId229"/>
      <w:headerReference w:type="first" r:id="rId2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A38" w:rsidRDefault="00535A38">
      <w:r>
        <w:separator/>
      </w:r>
    </w:p>
  </w:endnote>
  <w:endnote w:type="continuationSeparator" w:id="0">
    <w:p w:rsidR="00535A38" w:rsidRDefault="00535A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B72926" w:rsidP="00D80857">
        <w:pPr>
          <w:pStyle w:val="a4"/>
          <w:ind w:right="360" w:firstLine="360"/>
        </w:pPr>
        <w:r w:rsidRPr="00B7292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B72926">
                    <w:pPr>
                      <w:jc w:val="center"/>
                      <w:rPr>
                        <w:color w:val="5B9BD5" w:themeColor="accent1"/>
                      </w:rPr>
                    </w:pPr>
                    <w:r w:rsidRPr="00B72926">
                      <w:fldChar w:fldCharType="begin"/>
                    </w:r>
                    <w:r w:rsidR="004677C0">
                      <w:instrText>PAGE    \* MERGEFORMAT</w:instrText>
                    </w:r>
                    <w:r w:rsidRPr="00B7292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12259">
      <w:rPr>
        <w:rFonts w:hint="eastAsia"/>
      </w:rPr>
      <w:t>1994</w:t>
    </w:r>
    <w:r w:rsidR="00D12259">
      <w:rPr>
        <w:rFonts w:hint="eastAsia"/>
      </w:rPr>
      <w:t>年</w:t>
    </w:r>
    <w:r w:rsidR="00D12259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77017" w:rsidRPr="00677017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A38" w:rsidRDefault="00535A38">
      <w:r>
        <w:separator/>
      </w:r>
    </w:p>
  </w:footnote>
  <w:footnote w:type="continuationSeparator" w:id="0">
    <w:p w:rsidR="00535A38" w:rsidRDefault="00535A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B7292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65pt;height:24.7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35B5"/>
    <w:rsid w:val="00010017"/>
    <w:rsid w:val="00013F95"/>
    <w:rsid w:val="0001411E"/>
    <w:rsid w:val="00024384"/>
    <w:rsid w:val="00042111"/>
    <w:rsid w:val="00046DD7"/>
    <w:rsid w:val="00053314"/>
    <w:rsid w:val="00061C54"/>
    <w:rsid w:val="00065C63"/>
    <w:rsid w:val="00092FB9"/>
    <w:rsid w:val="000977C3"/>
    <w:rsid w:val="000A777C"/>
    <w:rsid w:val="000B1535"/>
    <w:rsid w:val="000B59AC"/>
    <w:rsid w:val="000C4716"/>
    <w:rsid w:val="000C7740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50DC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01CF"/>
    <w:rsid w:val="004171D8"/>
    <w:rsid w:val="00427676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14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502D"/>
    <w:rsid w:val="004E0721"/>
    <w:rsid w:val="004E6625"/>
    <w:rsid w:val="004F28F5"/>
    <w:rsid w:val="004F30D2"/>
    <w:rsid w:val="004F48C0"/>
    <w:rsid w:val="004F70FB"/>
    <w:rsid w:val="00505C4C"/>
    <w:rsid w:val="00510145"/>
    <w:rsid w:val="0051041B"/>
    <w:rsid w:val="00512891"/>
    <w:rsid w:val="00515691"/>
    <w:rsid w:val="005210F0"/>
    <w:rsid w:val="00535496"/>
    <w:rsid w:val="00535A38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ED2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5BA8"/>
    <w:rsid w:val="0066003F"/>
    <w:rsid w:val="00663097"/>
    <w:rsid w:val="00671438"/>
    <w:rsid w:val="00677017"/>
    <w:rsid w:val="00680677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2C9A"/>
    <w:rsid w:val="00993B07"/>
    <w:rsid w:val="009942F3"/>
    <w:rsid w:val="009A1B8B"/>
    <w:rsid w:val="009A30E3"/>
    <w:rsid w:val="009A3CED"/>
    <w:rsid w:val="009C249D"/>
    <w:rsid w:val="009E2F6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3B5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2926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EFE"/>
    <w:rsid w:val="00C26697"/>
    <w:rsid w:val="00C2790C"/>
    <w:rsid w:val="00C33F6E"/>
    <w:rsid w:val="00C35148"/>
    <w:rsid w:val="00C44C6E"/>
    <w:rsid w:val="00C4502F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3CF"/>
    <w:rsid w:val="00DF5C22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0D24"/>
    <w:rsid w:val="00E64DA9"/>
    <w:rsid w:val="00E749DA"/>
    <w:rsid w:val="00E76342"/>
    <w:rsid w:val="00E77B65"/>
    <w:rsid w:val="00E81152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04D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60D2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60D2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header" Target="header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54B899-BDAC-4AFF-BD56-6546831CD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3</Pages>
  <Words>625</Words>
  <Characters>3569</Characters>
  <Application>Microsoft Office Word</Application>
  <DocSecurity>0</DocSecurity>
  <Lines>29</Lines>
  <Paragraphs>8</Paragraphs>
  <ScaleCrop>false</ScaleCrop>
  <Company>微软中国</Company>
  <LinksUpToDate>false</LinksUpToDate>
  <CharactersWithSpaces>4186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99</cp:revision>
  <cp:lastPrinted>2011-09-06T10:51:00Z</cp:lastPrinted>
  <dcterms:created xsi:type="dcterms:W3CDTF">2020-11-13T07:23:00Z</dcterms:created>
  <dcterms:modified xsi:type="dcterms:W3CDTF">2020-12-24T13:04:00Z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