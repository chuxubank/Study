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5491A" w:rsidRDefault="0029245B" w:rsidP="0065491A">
      <w:pPr>
        <w:pStyle w:val="af"/>
      </w:pPr>
      <w:hyperlink r:id="rId8" w:history="1">
        <w:r w:rsidR="00D12259" w:rsidRPr="0065491A">
          <w:rPr>
            <w:rStyle w:val="a7"/>
            <w:rFonts w:hint="eastAsia"/>
            <w:color w:val="002060"/>
          </w:rPr>
          <w:t>1994</w:t>
        </w:r>
        <w:r w:rsidR="00CA00AF" w:rsidRPr="0065491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5491A">
          <w:rPr>
            <w:rStyle w:val="a7"/>
            <w:rFonts w:hint="eastAsia"/>
            <w:color w:val="002060"/>
          </w:rPr>
          <w:t>卷</w:t>
        </w:r>
        <w:r w:rsidR="004B2784" w:rsidRPr="0065491A">
          <w:rPr>
            <w:rStyle w:val="a7"/>
            <w:rFonts w:hint="eastAsia"/>
            <w:color w:val="002060"/>
          </w:rPr>
          <w:t>四</w:t>
        </w:r>
      </w:hyperlink>
    </w:p>
    <w:p w:rsidR="0055345C" w:rsidRDefault="0055345C" w:rsidP="0055345C"/>
    <w:p w:rsidR="00D133EF" w:rsidRDefault="00D133EF" w:rsidP="00CA00AF"/>
    <w:p w:rsidR="00D352F4" w:rsidRDefault="00D352F4" w:rsidP="00FD5CC3">
      <w:pPr>
        <w:pStyle w:val="1"/>
      </w:pPr>
      <w:r w:rsidRPr="00696BC6">
        <w:rPr>
          <w:rFonts w:hint="eastAsia"/>
        </w:rPr>
        <w:t>一、填空题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本题共5小题</w:t>
      </w:r>
      <w:r w:rsidR="00FD5CC3">
        <w:rPr>
          <w:rFonts w:hint="eastAsia"/>
        </w:rPr>
        <w:t>，</w:t>
      </w:r>
      <w:r w:rsidRPr="00696BC6">
        <w:rPr>
          <w:rFonts w:hint="eastAsia"/>
        </w:rPr>
        <w:t>每小题3分</w:t>
      </w:r>
      <w:r w:rsidR="00FD5CC3">
        <w:rPr>
          <w:rFonts w:hint="eastAsia"/>
        </w:rPr>
        <w:t>，</w:t>
      </w:r>
      <w:r w:rsidRPr="00696BC6">
        <w:rPr>
          <w:rFonts w:hint="eastAsia"/>
        </w:rPr>
        <w:t>满分15分</w:t>
      </w:r>
      <w:r w:rsidR="00FD5CC3">
        <w:rPr>
          <w:rFonts w:hint="eastAsia"/>
        </w:rPr>
        <w:t>）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b/>
          <w:szCs w:val="21"/>
        </w:rPr>
      </w:pPr>
      <w:r w:rsidRPr="00FE1E86">
        <w:rPr>
          <w:rFonts w:hint="eastAsia"/>
        </w:rPr>
        <w:t xml:space="preserve">(1) </w:t>
      </w:r>
      <w:bookmarkStart w:id="0" w:name="MTBlankEqn"/>
      <w:r w:rsidR="009C1856" w:rsidRPr="009C1856">
        <w:rPr>
          <w:position w:val="-24"/>
        </w:rPr>
        <w:object w:dxaOrig="1340" w:dyaOrig="680">
          <v:shape id="_x0000_i1025" type="#_x0000_t75" style="width:66.8pt;height:34pt" o:ole="">
            <v:imagedata r:id="rId9" o:title=""/>
          </v:shape>
          <o:OLEObject Type="Embed" ProgID="Equation.DSMT4" ShapeID="_x0000_i1025" DrawAspect="Content" ObjectID="_1670349073" r:id="rId10"/>
        </w:object>
      </w:r>
      <w:bookmarkEnd w:id="0"/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C3363C" w:rsidRPr="003A522C" w:rsidRDefault="00C3363C" w:rsidP="001932C4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FE1E86">
        <w:rPr>
          <w:rFonts w:hint="eastAsia"/>
        </w:rPr>
        <w:t xml:space="preserve">(2) </w:t>
      </w:r>
      <w:r w:rsidRPr="00696BC6">
        <w:rPr>
          <w:rFonts w:ascii="宋体" w:hAnsi="宋体" w:hint="eastAsia"/>
          <w:szCs w:val="21"/>
        </w:rPr>
        <w:t>已知</w:t>
      </w:r>
      <w:r w:rsidR="009C1856" w:rsidRPr="009C1856">
        <w:rPr>
          <w:position w:val="-10"/>
        </w:rPr>
        <w:object w:dxaOrig="1060" w:dyaOrig="320">
          <v:shape id="_x0000_i1026" type="#_x0000_t75" style="width:53pt;height:16.15pt" o:ole="">
            <v:imagedata r:id="rId11" o:title=""/>
          </v:shape>
          <o:OLEObject Type="Embed" ProgID="Equation.DSMT4" ShapeID="_x0000_i1026" DrawAspect="Content" ObjectID="_1670349074" r:id="rId12"/>
        </w:object>
      </w:r>
      <w:r>
        <w:rPr>
          <w:rFonts w:ascii="宋体" w:hAnsi="宋体" w:hint="eastAsia"/>
          <w:szCs w:val="21"/>
        </w:rPr>
        <w:t>,</w:t>
      </w:r>
      <w:r w:rsidRPr="00696BC6">
        <w:rPr>
          <w:rFonts w:ascii="宋体" w:hAnsi="宋体" w:hint="eastAsia"/>
          <w:szCs w:val="21"/>
        </w:rPr>
        <w:t>则</w:t>
      </w:r>
      <w:r w:rsidR="009C1856" w:rsidRPr="009C1856">
        <w:rPr>
          <w:position w:val="-30"/>
        </w:rPr>
        <w:object w:dxaOrig="2740" w:dyaOrig="680">
          <v:shape id="_x0000_i1027" type="#_x0000_t75" style="width:137.1pt;height:34pt" o:ole="">
            <v:imagedata r:id="rId13" o:title=""/>
          </v:shape>
          <o:OLEObject Type="Embed" ProgID="Equation.DSMT4" ShapeID="_x0000_i1027" DrawAspect="Content" ObjectID="_1670349075" r:id="rId14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Default="00D352F4" w:rsidP="00D352F4">
      <w:pPr>
        <w:rPr>
          <w:rFonts w:ascii="宋体" w:hAnsi="宋体"/>
          <w:szCs w:val="21"/>
        </w:rPr>
      </w:pPr>
      <w:r w:rsidRPr="00FE1E86">
        <w:rPr>
          <w:rFonts w:hint="eastAsia"/>
        </w:rPr>
        <w:t xml:space="preserve">(3) </w:t>
      </w:r>
      <w:r w:rsidRPr="00696BC6">
        <w:rPr>
          <w:rFonts w:ascii="宋体" w:hAnsi="宋体" w:hint="eastAsia"/>
          <w:szCs w:val="21"/>
        </w:rPr>
        <w:t>设方程</w:t>
      </w:r>
      <w:r w:rsidR="009C1856" w:rsidRPr="009C1856">
        <w:rPr>
          <w:position w:val="-10"/>
        </w:rPr>
        <w:object w:dxaOrig="1520" w:dyaOrig="360">
          <v:shape id="_x0000_i1028" type="#_x0000_t75" style="width:76.05pt;height:17.85pt" o:ole="">
            <v:imagedata r:id="rId15" o:title=""/>
          </v:shape>
          <o:OLEObject Type="Embed" ProgID="Equation.DSMT4" ShapeID="_x0000_i1028" DrawAspect="Content" ObjectID="_1670349076" r:id="rId16"/>
        </w:object>
      </w:r>
      <w:r w:rsidRPr="00696BC6">
        <w:rPr>
          <w:rFonts w:ascii="宋体" w:hAnsi="宋体" w:hint="eastAsia"/>
          <w:szCs w:val="21"/>
        </w:rPr>
        <w:t>确定</w:t>
      </w:r>
      <w:r w:rsidR="009C1856" w:rsidRPr="009C1856">
        <w:rPr>
          <w:position w:val="-10"/>
        </w:rPr>
        <w:object w:dxaOrig="220" w:dyaOrig="260">
          <v:shape id="_x0000_i1029" type="#_x0000_t75" style="width:10.95pt;height:13.25pt" o:ole="">
            <v:imagedata r:id="rId17" o:title=""/>
          </v:shape>
          <o:OLEObject Type="Embed" ProgID="Equation.DSMT4" ShapeID="_x0000_i1029" DrawAspect="Content" ObjectID="_1670349077" r:id="rId18"/>
        </w:object>
      </w:r>
      <w:r w:rsidRPr="00696BC6">
        <w:rPr>
          <w:rFonts w:ascii="宋体" w:hAnsi="宋体" w:hint="eastAsia"/>
          <w:szCs w:val="21"/>
        </w:rPr>
        <w:t>为</w:t>
      </w:r>
      <w:r w:rsidR="009C1856" w:rsidRPr="00025957">
        <w:rPr>
          <w:position w:val="-4"/>
        </w:rPr>
        <w:object w:dxaOrig="200" w:dyaOrig="200">
          <v:shape id="_x0000_i1030" type="#_x0000_t75" style="width:9.8pt;height:9.8pt" o:ole="">
            <v:imagedata r:id="rId19" o:title=""/>
          </v:shape>
          <o:OLEObject Type="Embed" ProgID="Equation.DSMT4" ShapeID="_x0000_i1030" DrawAspect="Content" ObjectID="_1670349078" r:id="rId20"/>
        </w:object>
      </w:r>
      <w:r w:rsidRPr="00696BC6">
        <w:rPr>
          <w:rFonts w:ascii="宋体" w:hAnsi="宋体" w:hint="eastAsia"/>
          <w:szCs w:val="21"/>
        </w:rPr>
        <w:t>的函数,则</w:t>
      </w:r>
      <w:r w:rsidR="009C1856" w:rsidRPr="009C1856">
        <w:rPr>
          <w:position w:val="-24"/>
        </w:rPr>
        <w:object w:dxaOrig="540" w:dyaOrig="620">
          <v:shape id="_x0000_i1031" type="#_x0000_t75" style="width:27.05pt;height:31.1pt" o:ole="">
            <v:imagedata r:id="rId21" o:title=""/>
          </v:shape>
          <o:OLEObject Type="Embed" ProgID="Equation.DSMT4" ShapeID="_x0000_i1031" DrawAspect="Content" ObjectID="_1670349079" r:id="rId22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1932C4" w:rsidRPr="00696BC6" w:rsidRDefault="001932C4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FE1E86">
        <w:rPr>
          <w:rFonts w:hint="eastAsia"/>
        </w:rPr>
        <w:t xml:space="preserve">(4) </w:t>
      </w: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86"/>
        </w:rPr>
        <w:object w:dxaOrig="2760" w:dyaOrig="1840">
          <v:shape id="_x0000_i1032" type="#_x0000_t75" style="width:138.25pt;height:92.15pt" o:ole="">
            <v:imagedata r:id="rId23" o:title=""/>
          </v:shape>
          <o:OLEObject Type="Embed" ProgID="Equation.DSMT4" ShapeID="_x0000_i1032" DrawAspect="Content" ObjectID="_1670349080" r:id="rId24"/>
        </w:object>
      </w:r>
      <w:r w:rsidR="001932C4"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其中</w:t>
      </w:r>
      <w:r w:rsidR="009C1856" w:rsidRPr="009C1856">
        <w:rPr>
          <w:position w:val="-12"/>
        </w:rPr>
        <w:object w:dxaOrig="1780" w:dyaOrig="360">
          <v:shape id="_x0000_i1033" type="#_x0000_t75" style="width:89.3pt;height:17.85pt" o:ole="">
            <v:imagedata r:id="rId25" o:title=""/>
          </v:shape>
          <o:OLEObject Type="Embed" ProgID="Equation.DSMT4" ShapeID="_x0000_i1033" DrawAspect="Content" ObjectID="_1670349081" r:id="rId26"/>
        </w:object>
      </w:r>
      <w:r w:rsidR="001932C4"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则</w:t>
      </w:r>
      <w:r w:rsidR="009C1856" w:rsidRPr="00025957">
        <w:rPr>
          <w:position w:val="-4"/>
        </w:rPr>
        <w:object w:dxaOrig="600" w:dyaOrig="300">
          <v:shape id="_x0000_i1034" type="#_x0000_t75" style="width:29.95pt;height:15pt" o:ole="">
            <v:imagedata r:id="rId27" o:title=""/>
          </v:shape>
          <o:OLEObject Type="Embed" ProgID="Equation.DSMT4" ShapeID="_x0000_i1034" DrawAspect="Content" ObjectID="_1670349082" r:id="rId28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</w: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1932C4" w:rsidRPr="00C3363C" w:rsidRDefault="001932C4" w:rsidP="00D352F4">
      <w:pPr>
        <w:rPr>
          <w:rFonts w:ascii="宋体" w:hAnsi="宋体"/>
          <w:szCs w:val="21"/>
        </w:rPr>
      </w:pPr>
    </w:p>
    <w:p w:rsidR="00D352F4" w:rsidRDefault="00D352F4" w:rsidP="001932C4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 xml:space="preserve">(5) </w:t>
      </w:r>
      <w:r w:rsidRPr="00696BC6">
        <w:rPr>
          <w:rFonts w:ascii="宋体" w:hAnsi="宋体" w:hint="eastAsia"/>
          <w:szCs w:val="21"/>
        </w:rPr>
        <w:t>设随机变量</w:t>
      </w:r>
      <w:r w:rsidR="009C1856" w:rsidRPr="00025957">
        <w:rPr>
          <w:position w:val="-4"/>
        </w:rPr>
        <w:object w:dxaOrig="240" w:dyaOrig="260">
          <v:shape id="_x0000_i1035" type="#_x0000_t75" style="width:12.1pt;height:13.25pt" o:ole="">
            <v:imagedata r:id="rId29" o:title=""/>
          </v:shape>
          <o:OLEObject Type="Embed" ProgID="Equation.DSMT4" ShapeID="_x0000_i1035" DrawAspect="Content" ObjectID="_1670349083" r:id="rId30"/>
        </w:object>
      </w:r>
      <w:r w:rsidRPr="00696BC6">
        <w:rPr>
          <w:rFonts w:ascii="宋体" w:hAnsi="宋体" w:hint="eastAsia"/>
          <w:szCs w:val="21"/>
        </w:rPr>
        <w:t>的概率密度为</w:t>
      </w:r>
      <w:r w:rsidR="009C1856" w:rsidRPr="009C1856">
        <w:rPr>
          <w:position w:val="-30"/>
        </w:rPr>
        <w:object w:dxaOrig="2260" w:dyaOrig="720">
          <v:shape id="_x0000_i1036" type="#_x0000_t75" style="width:112.9pt;height:36.3pt" o:ole="">
            <v:imagedata r:id="rId31" o:title=""/>
          </v:shape>
          <o:OLEObject Type="Embed" ProgID="Equation.DSMT4" ShapeID="_x0000_i1036" DrawAspect="Content" ObjectID="_1670349084" r:id="rId32"/>
        </w:object>
      </w:r>
      <w:r w:rsidRPr="00696BC6">
        <w:rPr>
          <w:rFonts w:ascii="宋体" w:hAnsi="宋体" w:hint="eastAsia"/>
          <w:szCs w:val="21"/>
        </w:rPr>
        <w:t>以</w:t>
      </w:r>
      <w:r w:rsidR="009C1856" w:rsidRPr="00025957">
        <w:rPr>
          <w:position w:val="-4"/>
        </w:rPr>
        <w:object w:dxaOrig="220" w:dyaOrig="260">
          <v:shape id="_x0000_i1037" type="#_x0000_t75" style="width:10.95pt;height:13.25pt" o:ole="">
            <v:imagedata r:id="rId33" o:title=""/>
          </v:shape>
          <o:OLEObject Type="Embed" ProgID="Equation.DSMT4" ShapeID="_x0000_i1037" DrawAspect="Content" ObjectID="_1670349085" r:id="rId34"/>
        </w:object>
      </w:r>
      <w:r w:rsidRPr="00696BC6">
        <w:rPr>
          <w:rFonts w:ascii="宋体" w:hAnsi="宋体" w:hint="eastAsia"/>
          <w:szCs w:val="21"/>
        </w:rPr>
        <w:t>表示对</w:t>
      </w:r>
      <w:r w:rsidR="009C1856" w:rsidRPr="00025957">
        <w:rPr>
          <w:position w:val="-4"/>
        </w:rPr>
        <w:object w:dxaOrig="240" w:dyaOrig="260">
          <v:shape id="_x0000_i1038" type="#_x0000_t75" style="width:12.1pt;height:13.25pt" o:ole="">
            <v:imagedata r:id="rId35" o:title=""/>
          </v:shape>
          <o:OLEObject Type="Embed" ProgID="Equation.DSMT4" ShapeID="_x0000_i1038" DrawAspect="Content" ObjectID="_1670349086" r:id="rId36"/>
        </w:object>
      </w:r>
      <w:r w:rsidRPr="00696BC6">
        <w:rPr>
          <w:rFonts w:ascii="宋体" w:hAnsi="宋体" w:hint="eastAsia"/>
          <w:szCs w:val="21"/>
        </w:rPr>
        <w:t>的三次独立重复观察中事件</w:t>
      </w:r>
      <w:r w:rsidR="009C1856" w:rsidRPr="009C1856">
        <w:rPr>
          <w:position w:val="-28"/>
        </w:rPr>
        <w:object w:dxaOrig="859" w:dyaOrig="680">
          <v:shape id="_x0000_i1039" type="#_x0000_t75" style="width:43.2pt;height:34pt" o:ole="">
            <v:imagedata r:id="rId37" o:title=""/>
          </v:shape>
          <o:OLEObject Type="Embed" ProgID="Equation.DSMT4" ShapeID="_x0000_i1039" DrawAspect="Content" ObjectID="_1670349087" r:id="rId38"/>
        </w:object>
      </w:r>
      <w:r w:rsidRPr="00696BC6">
        <w:rPr>
          <w:rFonts w:ascii="宋体" w:hAnsi="宋体" w:hint="eastAsia"/>
          <w:szCs w:val="21"/>
        </w:rPr>
        <w:t>出现的次数,则</w:t>
      </w:r>
      <w:r w:rsidR="009C1856" w:rsidRPr="009C1856">
        <w:rPr>
          <w:position w:val="-14"/>
        </w:rPr>
        <w:object w:dxaOrig="1100" w:dyaOrig="400">
          <v:shape id="_x0000_i1040" type="#_x0000_t75" style="width:54.7pt;height:20.15pt" o:ole="">
            <v:imagedata r:id="rId39" o:title=""/>
          </v:shape>
          <o:OLEObject Type="Embed" ProgID="Equation.DSMT4" ShapeID="_x0000_i1040" DrawAspect="Content" ObjectID="_1670349088" r:id="rId40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C3363C">
      <w:pPr>
        <w:rPr>
          <w:rFonts w:ascii="宋体" w:hAnsi="宋体"/>
          <w:szCs w:val="21"/>
        </w:rPr>
      </w:pPr>
    </w:p>
    <w:p w:rsidR="00C3363C" w:rsidRPr="00C3363C" w:rsidRDefault="00C3363C" w:rsidP="00C3363C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二、选择题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本题共5小题</w:t>
      </w:r>
      <w:r w:rsidR="00FD5CC3">
        <w:rPr>
          <w:rFonts w:hint="eastAsia"/>
        </w:rPr>
        <w:t>，</w:t>
      </w:r>
      <w:r w:rsidRPr="00696BC6">
        <w:rPr>
          <w:rFonts w:hint="eastAsia"/>
        </w:rPr>
        <w:t>每小题3分</w:t>
      </w:r>
      <w:r w:rsidR="00FD5CC3">
        <w:rPr>
          <w:rFonts w:hint="eastAsia"/>
        </w:rPr>
        <w:t>，</w:t>
      </w:r>
      <w:r w:rsidRPr="00696BC6">
        <w:rPr>
          <w:rFonts w:hint="eastAsia"/>
        </w:rPr>
        <w:t>满分15分</w:t>
      </w:r>
      <w:r w:rsidR="00FD5CC3">
        <w:rPr>
          <w:rFonts w:hint="eastAsia"/>
        </w:rPr>
        <w:t>）</w:t>
      </w:r>
    </w:p>
    <w:p w:rsidR="00FD5CC3" w:rsidRDefault="00FD5CC3" w:rsidP="00D352F4">
      <w:pPr>
        <w:rPr>
          <w:rFonts w:ascii="宋体" w:hAnsi="宋体"/>
          <w:szCs w:val="21"/>
        </w:rPr>
      </w:pPr>
    </w:p>
    <w:p w:rsidR="00FD5CC3" w:rsidRDefault="00FD5CC3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FE1E86">
        <w:rPr>
          <w:rFonts w:hint="eastAsia"/>
        </w:rPr>
        <w:t>(1)</w:t>
      </w:r>
      <w:r w:rsidR="007318EB" w:rsidRPr="007318EB">
        <w:rPr>
          <w:rStyle w:val="ae"/>
          <w:rFonts w:hint="eastAsia"/>
        </w:rPr>
        <w:t>【同试卷三第二</w:t>
      </w:r>
      <w:r w:rsidR="007318EB" w:rsidRPr="007318EB">
        <w:rPr>
          <w:rStyle w:val="ae"/>
          <w:rFonts w:hint="eastAsia"/>
        </w:rPr>
        <w:t>(4)</w:t>
      </w:r>
      <w:r w:rsidR="007318EB" w:rsidRPr="007318EB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曲线</w:t>
      </w:r>
      <w:r w:rsidR="009C1856" w:rsidRPr="009C1856">
        <w:rPr>
          <w:position w:val="-28"/>
        </w:rPr>
        <w:object w:dxaOrig="2760" w:dyaOrig="720">
          <v:shape id="_x0000_i1041" type="#_x0000_t75" style="width:138.25pt;height:36.3pt" o:ole="">
            <v:imagedata r:id="rId41" o:title=""/>
          </v:shape>
          <o:OLEObject Type="Embed" ProgID="Equation.DSMT4" ShapeID="_x0000_i1041" DrawAspect="Content" ObjectID="_1670349089" r:id="rId42"/>
        </w:object>
      </w:r>
      <w:r w:rsidRPr="00696BC6">
        <w:rPr>
          <w:rFonts w:ascii="宋体" w:hAnsi="宋体" w:hint="eastAsia"/>
          <w:szCs w:val="21"/>
        </w:rPr>
        <w:t>的渐近线有</w:t>
      </w:r>
      <w:r w:rsidRPr="00FE1E86">
        <w:rPr>
          <w:rFonts w:hint="eastAsia"/>
        </w:rPr>
        <w:t>(</w:t>
      </w:r>
      <w:r w:rsidR="00FE1E86" w:rsidRPr="00FE1E86">
        <w:rPr>
          <w:rFonts w:hint="eastAsia"/>
        </w:rPr>
        <w:t xml:space="preserve"> </w:t>
      </w:r>
      <w:r w:rsidRPr="00FE1E86">
        <w:rPr>
          <w:rFonts w:hint="eastAsia"/>
        </w:rPr>
        <w:t xml:space="preserve">   )</w:t>
      </w:r>
    </w:p>
    <w:p w:rsidR="00D352F4" w:rsidRPr="00696BC6" w:rsidRDefault="00D352F4" w:rsidP="00D352F4">
      <w:pPr>
        <w:tabs>
          <w:tab w:val="left" w:pos="2520"/>
          <w:tab w:val="left" w:pos="486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7318EB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1条</w:t>
      </w:r>
      <w:r w:rsidR="007318EB"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2条</w:t>
      </w:r>
      <w:r w:rsidR="007318EB"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3条</w:t>
      </w:r>
      <w:r w:rsidR="007318EB"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4条</w:t>
      </w:r>
      <w:r w:rsidR="007318EB">
        <w:rPr>
          <w:rFonts w:ascii="宋体" w:hAnsi="宋体" w:hint="eastAsia"/>
          <w:szCs w:val="21"/>
        </w:rPr>
        <w:t>．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DC36C1" w:rsidRDefault="00DC36C1" w:rsidP="00D352F4">
      <w:pPr>
        <w:rPr>
          <w:rFonts w:ascii="宋体" w:hAnsi="宋体"/>
          <w:szCs w:val="21"/>
        </w:rPr>
      </w:pPr>
    </w:p>
    <w:p w:rsidR="00AE2C97" w:rsidRPr="00C417B4" w:rsidRDefault="00D352F4" w:rsidP="00AE2C97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lastRenderedPageBreak/>
        <w:t>(2)</w:t>
      </w:r>
      <w:r w:rsidR="007318EB" w:rsidRPr="007318EB">
        <w:rPr>
          <w:rStyle w:val="ae"/>
          <w:rFonts w:hint="eastAsia"/>
        </w:rPr>
        <w:t>【同试卷一第二</w:t>
      </w:r>
      <w:r w:rsidR="007318EB" w:rsidRPr="007318EB">
        <w:rPr>
          <w:rStyle w:val="ae"/>
          <w:rFonts w:hint="eastAsia"/>
        </w:rPr>
        <w:t>(3)</w:t>
      </w:r>
      <w:r w:rsidR="007318EB" w:rsidRPr="007318EB">
        <w:rPr>
          <w:rStyle w:val="ae"/>
          <w:rFonts w:hint="eastAsia"/>
        </w:rPr>
        <w:t>题】</w:t>
      </w:r>
      <w:r w:rsidR="00AE2C97" w:rsidRPr="00C417B4">
        <w:rPr>
          <w:rFonts w:ascii="宋体" w:hAnsi="宋体" w:hint="eastAsia"/>
          <w:szCs w:val="21"/>
        </w:rPr>
        <w:t>设常数</w:t>
      </w:r>
      <w:r w:rsidR="009C1856" w:rsidRPr="009C1856">
        <w:rPr>
          <w:position w:val="-6"/>
        </w:rPr>
        <w:object w:dxaOrig="560" w:dyaOrig="279">
          <v:shape id="_x0000_i1042" type="#_x0000_t75" style="width:28.2pt;height:13.8pt" o:ole="">
            <v:imagedata r:id="rId43" o:title=""/>
          </v:shape>
          <o:OLEObject Type="Embed" ProgID="Equation.DSMT4" ShapeID="_x0000_i1042" DrawAspect="Content" ObjectID="_1670349090" r:id="rId44"/>
        </w:object>
      </w:r>
      <w:r w:rsidR="00AE2C97">
        <w:rPr>
          <w:rFonts w:ascii="宋体" w:hAnsi="宋体" w:hint="eastAsia"/>
          <w:szCs w:val="21"/>
        </w:rPr>
        <w:t>,</w:t>
      </w:r>
      <w:r w:rsidR="00AE2C97" w:rsidRPr="00C417B4">
        <w:rPr>
          <w:rFonts w:ascii="宋体" w:hAnsi="宋体" w:hint="eastAsia"/>
          <w:szCs w:val="21"/>
        </w:rPr>
        <w:t>且级数</w:t>
      </w:r>
      <w:r w:rsidR="009C1856" w:rsidRPr="009C1856">
        <w:rPr>
          <w:position w:val="-28"/>
        </w:rPr>
        <w:object w:dxaOrig="580" w:dyaOrig="680">
          <v:shape id="_x0000_i1043" type="#_x0000_t75" style="width:28.8pt;height:34pt" o:ole="">
            <v:imagedata r:id="rId45" o:title=""/>
          </v:shape>
          <o:OLEObject Type="Embed" ProgID="Equation.DSMT4" ShapeID="_x0000_i1043" DrawAspect="Content" ObjectID="_1670349091" r:id="rId46"/>
        </w:object>
      </w:r>
      <w:r w:rsidR="00AE2C97" w:rsidRPr="00C417B4">
        <w:rPr>
          <w:rFonts w:ascii="宋体" w:hAnsi="宋体" w:hint="eastAsia"/>
          <w:szCs w:val="21"/>
        </w:rPr>
        <w:t>收敛</w:t>
      </w:r>
      <w:r w:rsidR="00AE2C97">
        <w:rPr>
          <w:rFonts w:ascii="宋体" w:hAnsi="宋体" w:hint="eastAsia"/>
          <w:szCs w:val="21"/>
        </w:rPr>
        <w:t>,</w:t>
      </w:r>
      <w:r w:rsidR="00AE2C97" w:rsidRPr="00C417B4">
        <w:rPr>
          <w:rFonts w:ascii="宋体" w:hAnsi="宋体" w:hint="eastAsia"/>
          <w:szCs w:val="21"/>
        </w:rPr>
        <w:t>则级数</w:t>
      </w:r>
      <w:r w:rsidR="009C1856" w:rsidRPr="009C1856">
        <w:rPr>
          <w:position w:val="-32"/>
        </w:rPr>
        <w:object w:dxaOrig="1700" w:dyaOrig="720">
          <v:shape id="_x0000_i1044" type="#_x0000_t75" style="width:85.25pt;height:36.3pt" o:ole="">
            <v:imagedata r:id="rId47" o:title=""/>
          </v:shape>
          <o:OLEObject Type="Embed" ProgID="Equation.DSMT4" ShapeID="_x0000_i1044" DrawAspect="Content" ObjectID="_1670349092" r:id="rId48"/>
        </w:object>
      </w:r>
      <w:r w:rsidR="00AE2C97" w:rsidRPr="0003165C">
        <w:rPr>
          <w:rFonts w:hint="eastAsia"/>
        </w:rPr>
        <w:t>(    )</w:t>
      </w:r>
    </w:p>
    <w:p w:rsidR="00AE2C97" w:rsidRPr="00E363D1" w:rsidRDefault="00AE2C97" w:rsidP="00AE2C97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(A) </w:t>
      </w:r>
      <w:r w:rsidRPr="00E363D1">
        <w:rPr>
          <w:rFonts w:hint="eastAsia"/>
        </w:rPr>
        <w:t>发散</w:t>
      </w:r>
      <w:r>
        <w:rPr>
          <w:rFonts w:hint="eastAsia"/>
        </w:rPr>
        <w:t>．</w:t>
      </w:r>
      <w:r w:rsidRPr="00E363D1">
        <w:rPr>
          <w:rFonts w:hint="eastAsia"/>
        </w:rPr>
        <w:t xml:space="preserve">                               (B) </w:t>
      </w:r>
      <w:r w:rsidRPr="00E363D1">
        <w:rPr>
          <w:rFonts w:hint="eastAsia"/>
        </w:rPr>
        <w:t>条件收敛</w:t>
      </w:r>
      <w:r>
        <w:rPr>
          <w:rFonts w:hint="eastAsia"/>
        </w:rPr>
        <w:t>．</w:t>
      </w:r>
    </w:p>
    <w:p w:rsidR="00AE2C97" w:rsidRPr="00E363D1" w:rsidRDefault="00AE2C97" w:rsidP="00AE2C97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(C) </w:t>
      </w:r>
      <w:r w:rsidRPr="00E363D1">
        <w:rPr>
          <w:rFonts w:hint="eastAsia"/>
        </w:rPr>
        <w:t>绝对收敛</w:t>
      </w:r>
      <w:r>
        <w:rPr>
          <w:rFonts w:hint="eastAsia"/>
        </w:rPr>
        <w:t>．</w:t>
      </w:r>
      <w:r w:rsidRPr="00E363D1">
        <w:rPr>
          <w:rFonts w:hint="eastAsia"/>
        </w:rPr>
        <w:t xml:space="preserve">                           (D) </w:t>
      </w:r>
      <w:r w:rsidRPr="00E363D1">
        <w:rPr>
          <w:rFonts w:hint="eastAsia"/>
        </w:rPr>
        <w:t>收敛性与</w:t>
      </w:r>
      <w:r w:rsidR="009C1856" w:rsidRPr="009C1856">
        <w:rPr>
          <w:position w:val="-6"/>
        </w:rPr>
        <w:object w:dxaOrig="220" w:dyaOrig="279">
          <v:shape id="_x0000_i1045" type="#_x0000_t75" style="width:10.95pt;height:13.8pt" o:ole="">
            <v:imagedata r:id="rId49" o:title=""/>
          </v:shape>
          <o:OLEObject Type="Embed" ProgID="Equation.DSMT4" ShapeID="_x0000_i1045" DrawAspect="Content" ObjectID="_1670349093" r:id="rId50"/>
        </w:object>
      </w:r>
      <w:r w:rsidRPr="00E363D1">
        <w:rPr>
          <w:rFonts w:hint="eastAsia"/>
        </w:rPr>
        <w:t>有关</w:t>
      </w:r>
      <w:r>
        <w:rPr>
          <w:rFonts w:hint="eastAsia"/>
        </w:rPr>
        <w:t>．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C3363C" w:rsidRDefault="00C3363C" w:rsidP="00ED62A3">
      <w:pPr>
        <w:rPr>
          <w:rFonts w:ascii="宋体" w:hAnsi="宋体"/>
          <w:szCs w:val="21"/>
        </w:rPr>
      </w:pPr>
    </w:p>
    <w:p w:rsidR="00D352F4" w:rsidRDefault="00D352F4" w:rsidP="009E53C4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 xml:space="preserve">(3) </w:t>
      </w:r>
      <w:r w:rsidRPr="00696BC6">
        <w:rPr>
          <w:rFonts w:ascii="宋体" w:hAnsi="宋体" w:hint="eastAsia"/>
          <w:szCs w:val="21"/>
        </w:rPr>
        <w:t>设</w:t>
      </w:r>
      <w:r w:rsidR="009C1856" w:rsidRPr="00025957">
        <w:rPr>
          <w:position w:val="-4"/>
        </w:rPr>
        <w:object w:dxaOrig="220" w:dyaOrig="260">
          <v:shape id="_x0000_i1046" type="#_x0000_t75" style="width:10.95pt;height:13.25pt" o:ole="">
            <v:imagedata r:id="rId51" o:title=""/>
          </v:shape>
          <o:OLEObject Type="Embed" ProgID="Equation.DSMT4" ShapeID="_x0000_i1046" DrawAspect="Content" ObjectID="_1670349094" r:id="rId52"/>
        </w:object>
      </w:r>
      <w:r w:rsidRPr="00696BC6">
        <w:rPr>
          <w:rFonts w:ascii="宋体" w:hAnsi="宋体" w:hint="eastAsia"/>
          <w:szCs w:val="21"/>
        </w:rPr>
        <w:t>是</w:t>
      </w:r>
      <w:r w:rsidR="009C1856" w:rsidRPr="00025957">
        <w:rPr>
          <w:position w:val="-4"/>
        </w:rPr>
        <w:object w:dxaOrig="560" w:dyaOrig="200">
          <v:shape id="_x0000_i1047" type="#_x0000_t75" style="width:28.2pt;height:9.8pt" o:ole="">
            <v:imagedata r:id="rId53" o:title=""/>
          </v:shape>
          <o:OLEObject Type="Embed" ProgID="Equation.DSMT4" ShapeID="_x0000_i1047" DrawAspect="Content" ObjectID="_1670349095" r:id="rId54"/>
        </w:object>
      </w:r>
      <w:r w:rsidRPr="00696BC6">
        <w:rPr>
          <w:rFonts w:ascii="宋体" w:hAnsi="宋体" w:hint="eastAsia"/>
          <w:szCs w:val="21"/>
        </w:rPr>
        <w:t>矩阵,</w:t>
      </w:r>
      <w:r w:rsidR="009C1856" w:rsidRPr="009C1856">
        <w:rPr>
          <w:position w:val="-6"/>
        </w:rPr>
        <w:object w:dxaOrig="220" w:dyaOrig="279">
          <v:shape id="_x0000_i1048" type="#_x0000_t75" style="width:10.95pt;height:13.8pt" o:ole="">
            <v:imagedata r:id="rId55" o:title=""/>
          </v:shape>
          <o:OLEObject Type="Embed" ProgID="Equation.DSMT4" ShapeID="_x0000_i1048" DrawAspect="Content" ObjectID="_1670349096" r:id="rId56"/>
        </w:object>
      </w:r>
      <w:r w:rsidRPr="00696BC6">
        <w:rPr>
          <w:rFonts w:ascii="宋体" w:hAnsi="宋体" w:hint="eastAsia"/>
          <w:szCs w:val="21"/>
        </w:rPr>
        <w:t>是</w:t>
      </w:r>
      <w:r w:rsidR="009C1856" w:rsidRPr="00025957">
        <w:rPr>
          <w:position w:val="-4"/>
        </w:rPr>
        <w:object w:dxaOrig="200" w:dyaOrig="200">
          <v:shape id="_x0000_i1049" type="#_x0000_t75" style="width:9.8pt;height:9.8pt" o:ole="">
            <v:imagedata r:id="rId57" o:title=""/>
          </v:shape>
          <o:OLEObject Type="Embed" ProgID="Equation.DSMT4" ShapeID="_x0000_i1049" DrawAspect="Content" ObjectID="_1670349097" r:id="rId58"/>
        </w:object>
      </w:r>
      <w:r w:rsidRPr="00696BC6">
        <w:rPr>
          <w:rFonts w:ascii="宋体" w:hAnsi="宋体" w:hint="eastAsia"/>
          <w:szCs w:val="21"/>
        </w:rPr>
        <w:t>阶可逆矩阵,矩阵</w:t>
      </w:r>
      <w:r w:rsidR="009C1856" w:rsidRPr="00025957">
        <w:rPr>
          <w:position w:val="-4"/>
        </w:rPr>
        <w:object w:dxaOrig="220" w:dyaOrig="260">
          <v:shape id="_x0000_i1050" type="#_x0000_t75" style="width:10.95pt;height:13.25pt" o:ole="">
            <v:imagedata r:id="rId59" o:title=""/>
          </v:shape>
          <o:OLEObject Type="Embed" ProgID="Equation.DSMT4" ShapeID="_x0000_i1050" DrawAspect="Content" ObjectID="_1670349098" r:id="rId60"/>
        </w:object>
      </w:r>
      <w:r w:rsidRPr="00696BC6">
        <w:rPr>
          <w:rFonts w:ascii="宋体" w:hAnsi="宋体" w:hint="eastAsia"/>
          <w:szCs w:val="21"/>
        </w:rPr>
        <w:t>的秩为</w:t>
      </w:r>
      <w:r w:rsidR="009C1856" w:rsidRPr="00025957">
        <w:rPr>
          <w:position w:val="-4"/>
        </w:rPr>
        <w:object w:dxaOrig="180" w:dyaOrig="200">
          <v:shape id="_x0000_i1051" type="#_x0000_t75" style="width:9.2pt;height:9.8pt" o:ole="">
            <v:imagedata r:id="rId61" o:title=""/>
          </v:shape>
          <o:OLEObject Type="Embed" ProgID="Equation.DSMT4" ShapeID="_x0000_i1051" DrawAspect="Content" ObjectID="_1670349099" r:id="rId62"/>
        </w:object>
      </w:r>
      <w:r w:rsidRPr="00696BC6">
        <w:rPr>
          <w:rFonts w:ascii="宋体" w:hAnsi="宋体" w:hint="eastAsia"/>
          <w:szCs w:val="21"/>
        </w:rPr>
        <w:t>,矩阵</w:t>
      </w:r>
      <w:r w:rsidR="009C1856" w:rsidRPr="009C1856">
        <w:rPr>
          <w:position w:val="-6"/>
        </w:rPr>
        <w:object w:dxaOrig="760" w:dyaOrig="279">
          <v:shape id="_x0000_i1052" type="#_x0000_t75" style="width:38pt;height:13.8pt" o:ole="">
            <v:imagedata r:id="rId63" o:title=""/>
          </v:shape>
          <o:OLEObject Type="Embed" ProgID="Equation.DSMT4" ShapeID="_x0000_i1052" DrawAspect="Content" ObjectID="_1670349100" r:id="rId64"/>
        </w:object>
      </w:r>
      <w:r w:rsidRPr="00696BC6">
        <w:rPr>
          <w:rFonts w:ascii="宋体" w:hAnsi="宋体" w:hint="eastAsia"/>
          <w:szCs w:val="21"/>
        </w:rPr>
        <w:t>的秩为</w:t>
      </w:r>
      <w:r w:rsidR="009C1856" w:rsidRPr="009C1856">
        <w:rPr>
          <w:position w:val="-12"/>
        </w:rPr>
        <w:object w:dxaOrig="220" w:dyaOrig="360">
          <v:shape id="_x0000_i1053" type="#_x0000_t75" style="width:10.95pt;height:17.85pt" o:ole="">
            <v:imagedata r:id="rId65" o:title=""/>
          </v:shape>
          <o:OLEObject Type="Embed" ProgID="Equation.DSMT4" ShapeID="_x0000_i1053" DrawAspect="Content" ObjectID="_1670349101" r:id="rId66"/>
        </w:object>
      </w:r>
      <w:r w:rsidRPr="00696BC6">
        <w:rPr>
          <w:rFonts w:ascii="宋体" w:hAnsi="宋体" w:hint="eastAsia"/>
          <w:szCs w:val="21"/>
        </w:rPr>
        <w:t>,则</w:t>
      </w:r>
      <w:r w:rsidRPr="003F5E39">
        <w:rPr>
          <w:rFonts w:hint="eastAsia"/>
        </w:rPr>
        <w:t xml:space="preserve">(  </w:t>
      </w:r>
      <w:r w:rsidR="003F5E39" w:rsidRPr="003F5E39">
        <w:rPr>
          <w:rFonts w:hint="eastAsia"/>
        </w:rPr>
        <w:t xml:space="preserve"> </w:t>
      </w:r>
      <w:r w:rsidRPr="003F5E39">
        <w:rPr>
          <w:rFonts w:hint="eastAsia"/>
        </w:rPr>
        <w:t xml:space="preserve"> )</w:t>
      </w:r>
    </w:p>
    <w:p w:rsidR="00D352F4" w:rsidRDefault="00D352F4" w:rsidP="00D352F4">
      <w:pPr>
        <w:ind w:firstLine="42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(A) </w:t>
      </w:r>
      <w:r w:rsidR="009C1856" w:rsidRPr="009C1856">
        <w:rPr>
          <w:position w:val="-12"/>
        </w:rPr>
        <w:object w:dxaOrig="560" w:dyaOrig="360">
          <v:shape id="_x0000_i1054" type="#_x0000_t75" style="width:28.2pt;height:17.85pt" o:ole="">
            <v:imagedata r:id="rId67" o:title=""/>
          </v:shape>
          <o:OLEObject Type="Embed" ProgID="Equation.DSMT4" ShapeID="_x0000_i1054" DrawAspect="Content" ObjectID="_1670349102" r:id="rId68"/>
        </w:object>
      </w:r>
      <w:r w:rsidR="003F5E39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</w:t>
      </w:r>
      <w:r w:rsidRPr="00696BC6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              </w:t>
      </w:r>
      <w:r w:rsidRPr="003F5E39">
        <w:rPr>
          <w:rFonts w:hint="eastAsia"/>
        </w:rPr>
        <w:t xml:space="preserve">(B) </w:t>
      </w:r>
      <w:r w:rsidR="009C1856" w:rsidRPr="009C1856">
        <w:rPr>
          <w:position w:val="-12"/>
        </w:rPr>
        <w:object w:dxaOrig="540" w:dyaOrig="360">
          <v:shape id="_x0000_i1055" type="#_x0000_t75" style="width:27.05pt;height:17.85pt" o:ole="">
            <v:imagedata r:id="rId69" o:title=""/>
          </v:shape>
          <o:OLEObject Type="Embed" ProgID="Equation.DSMT4" ShapeID="_x0000_i1055" DrawAspect="Content" ObjectID="_1670349103" r:id="rId70"/>
        </w:object>
      </w:r>
      <w:r w:rsidR="003F5E39">
        <w:rPr>
          <w:rFonts w:ascii="宋体" w:hAnsi="宋体" w:hint="eastAsia"/>
          <w:szCs w:val="21"/>
        </w:rPr>
        <w:t>．</w:t>
      </w:r>
    </w:p>
    <w:p w:rsidR="00D352F4" w:rsidRPr="00696BC6" w:rsidRDefault="00D352F4" w:rsidP="00D352F4">
      <w:pPr>
        <w:tabs>
          <w:tab w:val="left" w:pos="4860"/>
        </w:tabs>
        <w:ind w:firstLine="42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(C) </w:t>
      </w:r>
      <w:r w:rsidR="009C1856" w:rsidRPr="009C1856">
        <w:rPr>
          <w:position w:val="-12"/>
        </w:rPr>
        <w:object w:dxaOrig="560" w:dyaOrig="360">
          <v:shape id="_x0000_i1056" type="#_x0000_t75" style="width:28.2pt;height:17.85pt" o:ole="">
            <v:imagedata r:id="rId71" o:title=""/>
          </v:shape>
          <o:OLEObject Type="Embed" ProgID="Equation.DSMT4" ShapeID="_x0000_i1056" DrawAspect="Content" ObjectID="_1670349104" r:id="rId72"/>
        </w:object>
      </w:r>
      <w:r w:rsidR="003F5E39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</w:t>
      </w:r>
      <w:r w:rsidRPr="00696BC6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           </w:t>
      </w:r>
      <w:r w:rsidRPr="003F5E39">
        <w:rPr>
          <w:rFonts w:hint="eastAsia"/>
        </w:rPr>
        <w:t xml:space="preserve">(D) </w:t>
      </w:r>
      <w:r w:rsidR="009C1856" w:rsidRPr="00025957">
        <w:rPr>
          <w:position w:val="-4"/>
        </w:rPr>
        <w:object w:dxaOrig="180" w:dyaOrig="200">
          <v:shape id="_x0000_i1057" type="#_x0000_t75" style="width:9.2pt;height:9.8pt" o:ole="">
            <v:imagedata r:id="rId73" o:title=""/>
          </v:shape>
          <o:OLEObject Type="Embed" ProgID="Equation.DSMT4" ShapeID="_x0000_i1057" DrawAspect="Content" ObjectID="_1670349105" r:id="rId74"/>
        </w:object>
      </w:r>
      <w:r w:rsidRPr="00696BC6">
        <w:rPr>
          <w:rFonts w:ascii="宋体" w:hAnsi="宋体" w:hint="eastAsia"/>
          <w:szCs w:val="21"/>
        </w:rPr>
        <w:t>与</w:t>
      </w:r>
      <w:r w:rsidR="009C1856" w:rsidRPr="009C1856">
        <w:rPr>
          <w:position w:val="-12"/>
        </w:rPr>
        <w:object w:dxaOrig="220" w:dyaOrig="360">
          <v:shape id="_x0000_i1058" type="#_x0000_t75" style="width:10.95pt;height:17.85pt" o:ole="">
            <v:imagedata r:id="rId75" o:title=""/>
          </v:shape>
          <o:OLEObject Type="Embed" ProgID="Equation.DSMT4" ShapeID="_x0000_i1058" DrawAspect="Content" ObjectID="_1670349106" r:id="rId76"/>
        </w:object>
      </w:r>
      <w:r w:rsidRPr="00696BC6">
        <w:rPr>
          <w:rFonts w:ascii="宋体" w:hAnsi="宋体" w:hint="eastAsia"/>
          <w:szCs w:val="21"/>
        </w:rPr>
        <w:t>的关系由</w:t>
      </w:r>
      <w:r w:rsidR="009C1856" w:rsidRPr="009C1856">
        <w:rPr>
          <w:position w:val="-6"/>
        </w:rPr>
        <w:object w:dxaOrig="220" w:dyaOrig="279">
          <v:shape id="_x0000_i1059" type="#_x0000_t75" style="width:10.95pt;height:13.8pt" o:ole="">
            <v:imagedata r:id="rId77" o:title=""/>
          </v:shape>
          <o:OLEObject Type="Embed" ProgID="Equation.DSMT4" ShapeID="_x0000_i1059" DrawAspect="Content" ObjectID="_1670349107" r:id="rId78"/>
        </w:object>
      </w:r>
      <w:r w:rsidRPr="00696BC6">
        <w:rPr>
          <w:rFonts w:ascii="宋体" w:hAnsi="宋体" w:hint="eastAsia"/>
          <w:szCs w:val="21"/>
        </w:rPr>
        <w:t>而定</w:t>
      </w:r>
      <w:r w:rsidR="003F5E39">
        <w:rPr>
          <w:rFonts w:ascii="宋体" w:hAnsi="宋体" w:hint="eastAsia"/>
          <w:szCs w:val="21"/>
        </w:rPr>
        <w:t>．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3F5E39" w:rsidRPr="00C3363C" w:rsidRDefault="003F5E39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9E53C4">
        <w:rPr>
          <w:rFonts w:hint="eastAsia"/>
        </w:rPr>
        <w:t xml:space="preserve">(4) </w:t>
      </w: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10"/>
        </w:rPr>
        <w:object w:dxaOrig="1219" w:dyaOrig="320">
          <v:shape id="_x0000_i1060" type="#_x0000_t75" style="width:61.05pt;height:16.15pt" o:ole="">
            <v:imagedata r:id="rId79" o:title=""/>
          </v:shape>
          <o:OLEObject Type="Embed" ProgID="Equation.DSMT4" ShapeID="_x0000_i1060" DrawAspect="Content" ObjectID="_1670349108" r:id="rId80"/>
        </w:object>
      </w:r>
      <w:r w:rsidR="003F5E39">
        <w:rPr>
          <w:rFonts w:ascii="宋体" w:hAnsi="宋体"/>
          <w:szCs w:val="21"/>
        </w:rPr>
        <w:t>,</w:t>
      </w:r>
      <w:r w:rsidR="003F5E39">
        <w:rPr>
          <w:rFonts w:ascii="宋体" w:hAnsi="宋体" w:hint="eastAsia"/>
          <w:szCs w:val="21"/>
        </w:rPr>
        <w:t xml:space="preserve"> </w:t>
      </w:r>
      <w:r w:rsidR="009C1856" w:rsidRPr="009C1856">
        <w:rPr>
          <w:position w:val="-10"/>
        </w:rPr>
        <w:object w:dxaOrig="1219" w:dyaOrig="320">
          <v:shape id="_x0000_i1061" type="#_x0000_t75" style="width:61.05pt;height:16.15pt" o:ole="">
            <v:imagedata r:id="rId81" o:title=""/>
          </v:shape>
          <o:OLEObject Type="Embed" ProgID="Equation.DSMT4" ShapeID="_x0000_i1061" DrawAspect="Content" ObjectID="_1670349109" r:id="rId82"/>
        </w:object>
      </w:r>
      <w:r w:rsidR="003F5E39">
        <w:rPr>
          <w:rFonts w:ascii="宋体" w:hAnsi="宋体"/>
          <w:szCs w:val="21"/>
        </w:rPr>
        <w:t>,</w:t>
      </w:r>
      <w:r w:rsidR="003F5E39">
        <w:rPr>
          <w:rFonts w:ascii="宋体" w:hAnsi="宋体" w:hint="eastAsia"/>
          <w:szCs w:val="21"/>
        </w:rPr>
        <w:t xml:space="preserve"> </w:t>
      </w:r>
      <w:r w:rsidR="009C1856" w:rsidRPr="009C1856">
        <w:rPr>
          <w:position w:val="-16"/>
        </w:rPr>
        <w:object w:dxaOrig="2020" w:dyaOrig="440">
          <v:shape id="_x0000_i1062" type="#_x0000_t75" style="width:100.8pt;height:21.9pt" o:ole="">
            <v:imagedata r:id="rId83" o:title=""/>
          </v:shape>
          <o:OLEObject Type="Embed" ProgID="Equation.DSMT4" ShapeID="_x0000_i1062" DrawAspect="Content" ObjectID="_1670349110" r:id="rId84"/>
        </w:object>
      </w:r>
      <w:r w:rsidR="003F5E39"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则</w:t>
      </w:r>
      <w:r w:rsidRPr="009E53C4">
        <w:rPr>
          <w:rFonts w:hint="eastAsia"/>
        </w:rPr>
        <w:t xml:space="preserve">(  </w:t>
      </w:r>
      <w:r w:rsidR="009E53C4" w:rsidRPr="009E53C4">
        <w:rPr>
          <w:rFonts w:hint="eastAsia"/>
        </w:rPr>
        <w:t xml:space="preserve"> </w:t>
      </w:r>
      <w:r w:rsidRPr="009E53C4">
        <w:rPr>
          <w:rFonts w:hint="eastAsia"/>
        </w:rPr>
        <w:t xml:space="preserve"> )</w:t>
      </w:r>
    </w:p>
    <w:p w:rsidR="00D352F4" w:rsidRPr="00696BC6" w:rsidRDefault="00D352F4" w:rsidP="00D352F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事件</w:t>
      </w:r>
      <w:r w:rsidR="009C1856" w:rsidRPr="00025957">
        <w:rPr>
          <w:position w:val="-4"/>
        </w:rPr>
        <w:object w:dxaOrig="220" w:dyaOrig="260">
          <v:shape id="_x0000_i1063" type="#_x0000_t75" style="width:10.95pt;height:13.25pt" o:ole="">
            <v:imagedata r:id="rId85" o:title=""/>
          </v:shape>
          <o:OLEObject Type="Embed" ProgID="Equation.DSMT4" ShapeID="_x0000_i1063" DrawAspect="Content" ObjectID="_1670349111" r:id="rId86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025957">
        <w:rPr>
          <w:position w:val="-4"/>
        </w:rPr>
        <w:object w:dxaOrig="220" w:dyaOrig="260">
          <v:shape id="_x0000_i1064" type="#_x0000_t75" style="width:10.95pt;height:13.25pt" o:ole="">
            <v:imagedata r:id="rId87" o:title=""/>
          </v:shape>
          <o:OLEObject Type="Embed" ProgID="Equation.DSMT4" ShapeID="_x0000_i1064" DrawAspect="Content" ObjectID="_1670349112" r:id="rId88"/>
        </w:object>
      </w:r>
      <w:r w:rsidRPr="00696BC6">
        <w:rPr>
          <w:rFonts w:ascii="宋体" w:hAnsi="宋体" w:hint="eastAsia"/>
          <w:szCs w:val="21"/>
        </w:rPr>
        <w:t>互不相容</w:t>
      </w:r>
      <w:r w:rsidR="003F5E39">
        <w:rPr>
          <w:rFonts w:ascii="宋体" w:hAnsi="宋体" w:hint="eastAsia"/>
          <w:szCs w:val="21"/>
        </w:rPr>
        <w:t>．</w:t>
      </w:r>
      <w:r w:rsidRPr="00696BC6">
        <w:rPr>
          <w:rFonts w:ascii="宋体" w:hAnsi="宋体" w:hint="eastAsia"/>
          <w:szCs w:val="21"/>
        </w:rPr>
        <w:t xml:space="preserve">          </w:t>
      </w:r>
      <w:r w:rsidRPr="003F5E39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事件</w:t>
      </w:r>
      <w:r w:rsidR="009C1856"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9" o:title=""/>
          </v:shape>
          <o:OLEObject Type="Embed" ProgID="Equation.DSMT4" ShapeID="_x0000_i1065" DrawAspect="Content" ObjectID="_1670349113" r:id="rId90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025957">
        <w:rPr>
          <w:position w:val="-4"/>
        </w:rPr>
        <w:object w:dxaOrig="220" w:dyaOrig="260">
          <v:shape id="_x0000_i1066" type="#_x0000_t75" style="width:10.95pt;height:13.25pt" o:ole="">
            <v:imagedata r:id="rId91" o:title=""/>
          </v:shape>
          <o:OLEObject Type="Embed" ProgID="Equation.DSMT4" ShapeID="_x0000_i1066" DrawAspect="Content" ObjectID="_1670349114" r:id="rId92"/>
        </w:object>
      </w:r>
      <w:r w:rsidRPr="00696BC6">
        <w:rPr>
          <w:rFonts w:ascii="宋体" w:hAnsi="宋体" w:hint="eastAsia"/>
          <w:szCs w:val="21"/>
        </w:rPr>
        <w:t>相互对立</w:t>
      </w:r>
      <w:r w:rsidR="003F5E39">
        <w:rPr>
          <w:rFonts w:ascii="宋体" w:hAnsi="宋体" w:hint="eastAsia"/>
          <w:szCs w:val="21"/>
        </w:rPr>
        <w:t>．</w:t>
      </w:r>
    </w:p>
    <w:p w:rsidR="00D352F4" w:rsidRPr="00696BC6" w:rsidRDefault="00D352F4" w:rsidP="003F5E39">
      <w:pPr>
        <w:ind w:leftChars="200" w:left="48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事件</w:t>
      </w:r>
      <w:r w:rsidR="009C1856" w:rsidRPr="00025957">
        <w:rPr>
          <w:position w:val="-4"/>
        </w:rPr>
        <w:object w:dxaOrig="220" w:dyaOrig="260">
          <v:shape id="_x0000_i1067" type="#_x0000_t75" style="width:10.95pt;height:13.25pt" o:ole="">
            <v:imagedata r:id="rId93" o:title=""/>
          </v:shape>
          <o:OLEObject Type="Embed" ProgID="Equation.DSMT4" ShapeID="_x0000_i1067" DrawAspect="Content" ObjectID="_1670349115" r:id="rId94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025957">
        <w:rPr>
          <w:position w:val="-4"/>
        </w:rPr>
        <w:object w:dxaOrig="220" w:dyaOrig="260">
          <v:shape id="_x0000_i1068" type="#_x0000_t75" style="width:10.95pt;height:13.25pt" o:ole="">
            <v:imagedata r:id="rId95" o:title=""/>
          </v:shape>
          <o:OLEObject Type="Embed" ProgID="Equation.DSMT4" ShapeID="_x0000_i1068" DrawAspect="Content" ObjectID="_1670349116" r:id="rId96"/>
        </w:object>
      </w:r>
      <w:r w:rsidRPr="00696BC6">
        <w:rPr>
          <w:rFonts w:ascii="宋体" w:hAnsi="宋体" w:hint="eastAsia"/>
          <w:szCs w:val="21"/>
        </w:rPr>
        <w:t>互不独立</w:t>
      </w:r>
      <w:r w:rsidR="003F5E39">
        <w:rPr>
          <w:rFonts w:ascii="宋体" w:hAnsi="宋体" w:hint="eastAsia"/>
          <w:szCs w:val="21"/>
        </w:rPr>
        <w:t>．</w:t>
      </w:r>
      <w:r w:rsidRPr="00696BC6">
        <w:rPr>
          <w:rFonts w:ascii="宋体" w:hAnsi="宋体" w:hint="eastAsia"/>
          <w:szCs w:val="21"/>
        </w:rPr>
        <w:t xml:space="preserve">          </w:t>
      </w:r>
      <w:r w:rsidRPr="003F5E39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事件</w:t>
      </w:r>
      <w:r w:rsidR="009C1856" w:rsidRPr="00025957">
        <w:rPr>
          <w:position w:val="-4"/>
        </w:rPr>
        <w:object w:dxaOrig="220" w:dyaOrig="260">
          <v:shape id="_x0000_i1069" type="#_x0000_t75" style="width:10.95pt;height:13.25pt" o:ole="">
            <v:imagedata r:id="rId97" o:title=""/>
          </v:shape>
          <o:OLEObject Type="Embed" ProgID="Equation.DSMT4" ShapeID="_x0000_i1069" DrawAspect="Content" ObjectID="_1670349117" r:id="rId98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025957">
        <w:rPr>
          <w:position w:val="-4"/>
        </w:rPr>
        <w:object w:dxaOrig="220" w:dyaOrig="260">
          <v:shape id="_x0000_i1070" type="#_x0000_t75" style="width:10.95pt;height:13.25pt" o:ole="">
            <v:imagedata r:id="rId99" o:title=""/>
          </v:shape>
          <o:OLEObject Type="Embed" ProgID="Equation.DSMT4" ShapeID="_x0000_i1070" DrawAspect="Content" ObjectID="_1670349118" r:id="rId100"/>
        </w:object>
      </w:r>
      <w:r w:rsidRPr="00696BC6">
        <w:rPr>
          <w:rFonts w:ascii="宋体" w:hAnsi="宋体" w:hint="eastAsia"/>
          <w:szCs w:val="21"/>
        </w:rPr>
        <w:t>相互独立</w:t>
      </w:r>
      <w:r w:rsidR="003F5E39">
        <w:rPr>
          <w:rFonts w:ascii="宋体" w:hAnsi="宋体" w:hint="eastAsia"/>
          <w:szCs w:val="21"/>
        </w:rPr>
        <w:t>．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FC7E49" w:rsidRDefault="00FC7E49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9E53C4">
        <w:rPr>
          <w:rFonts w:hint="eastAsia"/>
        </w:rPr>
        <w:t xml:space="preserve">(5) </w:t>
      </w: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12"/>
        </w:rPr>
        <w:object w:dxaOrig="1260" w:dyaOrig="360">
          <v:shape id="_x0000_i1071" type="#_x0000_t75" style="width:62.8pt;height:17.85pt" o:ole="">
            <v:imagedata r:id="rId101" o:title=""/>
          </v:shape>
          <o:OLEObject Type="Embed" ProgID="Equation.DSMT4" ShapeID="_x0000_i1071" DrawAspect="Content" ObjectID="_1670349119" r:id="rId102"/>
        </w:object>
      </w:r>
      <w:r w:rsidRPr="00696BC6">
        <w:rPr>
          <w:rFonts w:ascii="宋体" w:hAnsi="宋体" w:hint="eastAsia"/>
          <w:szCs w:val="21"/>
        </w:rPr>
        <w:t>是来自正态总体</w:t>
      </w:r>
      <w:r w:rsidR="009C1856" w:rsidRPr="009C1856">
        <w:rPr>
          <w:position w:val="-10"/>
        </w:rPr>
        <w:object w:dxaOrig="920" w:dyaOrig="360">
          <v:shape id="_x0000_i1072" type="#_x0000_t75" style="width:46.1pt;height:17.85pt" o:ole="">
            <v:imagedata r:id="rId103" o:title=""/>
          </v:shape>
          <o:OLEObject Type="Embed" ProgID="Equation.DSMT4" ShapeID="_x0000_i1072" DrawAspect="Content" ObjectID="_1670349120" r:id="rId104"/>
        </w:object>
      </w:r>
      <w:r w:rsidRPr="00696BC6">
        <w:rPr>
          <w:rFonts w:ascii="宋体" w:hAnsi="宋体" w:hint="eastAsia"/>
          <w:szCs w:val="21"/>
        </w:rPr>
        <w:t>的简单随机样本,</w:t>
      </w:r>
      <w:r w:rsidR="009C1856" w:rsidRPr="00025957">
        <w:rPr>
          <w:position w:val="-4"/>
        </w:rPr>
        <w:object w:dxaOrig="240" w:dyaOrig="320">
          <v:shape id="_x0000_i1073" type="#_x0000_t75" style="width:12.1pt;height:16.15pt" o:ole="">
            <v:imagedata r:id="rId105" o:title=""/>
          </v:shape>
          <o:OLEObject Type="Embed" ProgID="Equation.DSMT4" ShapeID="_x0000_i1073" DrawAspect="Content" ObjectID="_1670349121" r:id="rId106"/>
        </w:object>
      </w:r>
      <w:r w:rsidRPr="00696BC6">
        <w:rPr>
          <w:rFonts w:ascii="宋体" w:hAnsi="宋体" w:hint="eastAsia"/>
          <w:szCs w:val="21"/>
        </w:rPr>
        <w:t>是样本均值,记</w:t>
      </w:r>
    </w:p>
    <w:p w:rsidR="00D352F4" w:rsidRPr="00696BC6" w:rsidRDefault="009C1856" w:rsidP="00D352F4">
      <w:pPr>
        <w:jc w:val="center"/>
        <w:rPr>
          <w:rFonts w:ascii="宋体" w:hAnsi="宋体"/>
          <w:szCs w:val="21"/>
        </w:rPr>
      </w:pPr>
      <w:r w:rsidRPr="009C1856">
        <w:rPr>
          <w:position w:val="-62"/>
        </w:rPr>
        <w:object w:dxaOrig="4380" w:dyaOrig="1359">
          <v:shape id="_x0000_i1074" type="#_x0000_t75" style="width:218.9pt;height:67.95pt" o:ole="">
            <v:imagedata r:id="rId107" o:title=""/>
          </v:shape>
          <o:OLEObject Type="Embed" ProgID="Equation.DSMT4" ShapeID="_x0000_i1074" DrawAspect="Content" ObjectID="_1670349122" r:id="rId108"/>
        </w:object>
      </w:r>
    </w:p>
    <w:p w:rsidR="00D352F4" w:rsidRPr="00696BC6" w:rsidRDefault="00D352F4" w:rsidP="00D352F4">
      <w:pPr>
        <w:ind w:firstLineChars="200" w:firstLine="480"/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则服从自由度为</w:t>
      </w:r>
      <w:r w:rsidR="009C1856" w:rsidRPr="00025957">
        <w:rPr>
          <w:position w:val="-4"/>
        </w:rPr>
        <w:object w:dxaOrig="520" w:dyaOrig="260">
          <v:shape id="_x0000_i1075" type="#_x0000_t75" style="width:25.9pt;height:13.25pt" o:ole="">
            <v:imagedata r:id="rId109" o:title=""/>
          </v:shape>
          <o:OLEObject Type="Embed" ProgID="Equation.DSMT4" ShapeID="_x0000_i1075" DrawAspect="Content" ObjectID="_1670349123" r:id="rId110"/>
        </w:object>
      </w:r>
      <w:r w:rsidRPr="00696BC6">
        <w:rPr>
          <w:rFonts w:ascii="宋体" w:hAnsi="宋体" w:hint="eastAsia"/>
          <w:szCs w:val="21"/>
        </w:rPr>
        <w:t>的</w:t>
      </w:r>
      <w:r w:rsidR="009C1856" w:rsidRPr="009C1856">
        <w:rPr>
          <w:position w:val="-6"/>
        </w:rPr>
        <w:object w:dxaOrig="160" w:dyaOrig="260">
          <v:shape id="_x0000_i1076" type="#_x0000_t75" style="width:8.05pt;height:13.25pt" o:ole="">
            <v:imagedata r:id="rId111" o:title=""/>
          </v:shape>
          <o:OLEObject Type="Embed" ProgID="Equation.DSMT4" ShapeID="_x0000_i1076" DrawAspect="Content" ObjectID="_1670349124" r:id="rId112"/>
        </w:object>
      </w:r>
      <w:r w:rsidRPr="00696BC6">
        <w:rPr>
          <w:rFonts w:ascii="宋体" w:hAnsi="宋体" w:hint="eastAsia"/>
          <w:szCs w:val="21"/>
        </w:rPr>
        <w:t>分布的随机变量是</w:t>
      </w:r>
      <w:r w:rsidR="009E53C4">
        <w:rPr>
          <w:rFonts w:hint="eastAsia"/>
        </w:rPr>
        <w:t xml:space="preserve">(    </w:t>
      </w:r>
      <w:r w:rsidRPr="009E53C4">
        <w:rPr>
          <w:rFonts w:hint="eastAsia"/>
        </w:rPr>
        <w:t>)</w:t>
      </w:r>
    </w:p>
    <w:p w:rsidR="00D352F4" w:rsidRDefault="00D352F4" w:rsidP="00622E02">
      <w:pPr>
        <w:ind w:firstLineChars="200" w:firstLine="480"/>
        <w:rPr>
          <w:rFonts w:ascii="宋体" w:hAnsi="宋体"/>
          <w:szCs w:val="21"/>
        </w:rPr>
      </w:pPr>
      <w:r w:rsidRPr="00622E02">
        <w:rPr>
          <w:rFonts w:hint="eastAsia"/>
        </w:rPr>
        <w:t xml:space="preserve">(A) </w:t>
      </w:r>
      <w:r w:rsidR="009C1856" w:rsidRPr="009C1856">
        <w:rPr>
          <w:position w:val="-32"/>
        </w:rPr>
        <w:object w:dxaOrig="1460" w:dyaOrig="760">
          <v:shape id="_x0000_i1077" type="#_x0000_t75" style="width:73.15pt;height:38pt" o:ole="">
            <v:imagedata r:id="rId113" o:title=""/>
          </v:shape>
          <o:OLEObject Type="Embed" ProgID="Equation.DSMT4" ShapeID="_x0000_i1077" DrawAspect="Content" ObjectID="_1670349125" r:id="rId114"/>
        </w:object>
      </w:r>
      <w:r w:rsidR="00622E02">
        <w:rPr>
          <w:rFonts w:ascii="宋体" w:hAnsi="宋体" w:hint="eastAsia"/>
          <w:szCs w:val="21"/>
        </w:rPr>
        <w:t>．</w:t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Pr="00622E02">
        <w:rPr>
          <w:rFonts w:hint="eastAsia"/>
        </w:rPr>
        <w:t xml:space="preserve">(B) </w:t>
      </w:r>
      <w:r w:rsidR="009C1856" w:rsidRPr="009C1856">
        <w:rPr>
          <w:position w:val="-32"/>
        </w:rPr>
        <w:object w:dxaOrig="1460" w:dyaOrig="760">
          <v:shape id="_x0000_i1078" type="#_x0000_t75" style="width:73.15pt;height:38pt" o:ole="">
            <v:imagedata r:id="rId115" o:title=""/>
          </v:shape>
          <o:OLEObject Type="Embed" ProgID="Equation.DSMT4" ShapeID="_x0000_i1078" DrawAspect="Content" ObjectID="_1670349126" r:id="rId116"/>
        </w:object>
      </w:r>
      <w:r w:rsidR="00622E02">
        <w:rPr>
          <w:rFonts w:ascii="宋体" w:hAnsi="宋体" w:hint="eastAsia"/>
          <w:szCs w:val="21"/>
        </w:rPr>
        <w:t>．</w:t>
      </w:r>
    </w:p>
    <w:p w:rsidR="00D352F4" w:rsidRDefault="00D352F4" w:rsidP="00622E02">
      <w:pPr>
        <w:ind w:firstLineChars="200" w:firstLine="480"/>
        <w:rPr>
          <w:rFonts w:ascii="宋体" w:hAnsi="宋体"/>
          <w:szCs w:val="21"/>
        </w:rPr>
      </w:pPr>
      <w:r w:rsidRPr="00622E02">
        <w:rPr>
          <w:rFonts w:hint="eastAsia"/>
        </w:rPr>
        <w:t xml:space="preserve">(C) </w:t>
      </w:r>
      <w:r w:rsidR="009C1856" w:rsidRPr="009C1856">
        <w:rPr>
          <w:position w:val="-32"/>
        </w:rPr>
        <w:object w:dxaOrig="1140" w:dyaOrig="760">
          <v:shape id="_x0000_i1079" type="#_x0000_t75" style="width:57pt;height:38pt" o:ole="">
            <v:imagedata r:id="rId117" o:title=""/>
          </v:shape>
          <o:OLEObject Type="Embed" ProgID="Equation.DSMT4" ShapeID="_x0000_i1079" DrawAspect="Content" ObjectID="_1670349127" r:id="rId118"/>
        </w:object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Pr="00622E02">
        <w:rPr>
          <w:rFonts w:hint="eastAsia"/>
        </w:rPr>
        <w:t xml:space="preserve">(D) </w:t>
      </w:r>
      <w:r w:rsidR="009C1856" w:rsidRPr="009C1856">
        <w:rPr>
          <w:position w:val="-32"/>
        </w:rPr>
        <w:object w:dxaOrig="1160" w:dyaOrig="760">
          <v:shape id="_x0000_i1080" type="#_x0000_t75" style="width:58.2pt;height:38pt" o:ole="">
            <v:imagedata r:id="rId119" o:title=""/>
          </v:shape>
          <o:OLEObject Type="Embed" ProgID="Equation.DSMT4" ShapeID="_x0000_i1080" DrawAspect="Content" ObjectID="_1670349128" r:id="rId120"/>
        </w:object>
      </w:r>
      <w:r w:rsidR="00622E02">
        <w:rPr>
          <w:rFonts w:ascii="宋体" w:hAnsi="宋体" w:hint="eastAsia"/>
          <w:szCs w:val="21"/>
        </w:rPr>
        <w:t>．</w:t>
      </w:r>
    </w:p>
    <w:p w:rsidR="00D352F4" w:rsidRDefault="00D352F4" w:rsidP="00C3363C">
      <w:pPr>
        <w:tabs>
          <w:tab w:val="left" w:pos="2520"/>
          <w:tab w:val="left" w:pos="2700"/>
          <w:tab w:val="left" w:pos="4680"/>
          <w:tab w:val="left" w:pos="6660"/>
        </w:tabs>
        <w:rPr>
          <w:rFonts w:ascii="宋体" w:hAnsi="宋体"/>
          <w:szCs w:val="21"/>
        </w:rPr>
      </w:pPr>
    </w:p>
    <w:p w:rsidR="00C3363C" w:rsidRPr="00C3363C" w:rsidRDefault="00C3363C" w:rsidP="00C3363C">
      <w:pPr>
        <w:tabs>
          <w:tab w:val="left" w:pos="2520"/>
          <w:tab w:val="left" w:pos="2700"/>
          <w:tab w:val="left" w:pos="4680"/>
          <w:tab w:val="left" w:pos="6660"/>
        </w:tabs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三、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本题满分6分</w:t>
      </w:r>
      <w:r w:rsidR="00FD5CC3">
        <w:rPr>
          <w:rFonts w:hint="eastAsia"/>
        </w:rPr>
        <w:t>）</w:t>
      </w:r>
    </w:p>
    <w:p w:rsidR="00D352F4" w:rsidRDefault="00D352F4" w:rsidP="00FD5CC3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计算二重积分</w:t>
      </w:r>
      <w:r w:rsidR="009C1856" w:rsidRPr="009C1856">
        <w:rPr>
          <w:position w:val="-30"/>
        </w:rPr>
        <w:object w:dxaOrig="1500" w:dyaOrig="580">
          <v:shape id="_x0000_i1081" type="#_x0000_t75" style="width:74.9pt;height:28.8pt" o:ole="">
            <v:imagedata r:id="rId121" o:title=""/>
          </v:shape>
          <o:OLEObject Type="Embed" ProgID="Equation.DSMT4" ShapeID="_x0000_i1081" DrawAspect="Content" ObjectID="_1670349129" r:id="rId122"/>
        </w:object>
      </w:r>
      <w:r w:rsidRPr="00696BC6">
        <w:rPr>
          <w:rFonts w:ascii="宋体" w:hAnsi="宋体" w:hint="eastAsia"/>
          <w:szCs w:val="21"/>
        </w:rPr>
        <w:t>其中</w:t>
      </w:r>
      <w:r w:rsidR="009C1856" w:rsidRPr="009C1856">
        <w:rPr>
          <w:position w:val="-16"/>
        </w:rPr>
        <w:object w:dxaOrig="2980" w:dyaOrig="440">
          <v:shape id="_x0000_i1082" type="#_x0000_t75" style="width:149.2pt;height:21.9pt" o:ole="">
            <v:imagedata r:id="rId123" o:title=""/>
          </v:shape>
          <o:OLEObject Type="Embed" ProgID="Equation.DSMT4" ShapeID="_x0000_i1082" DrawAspect="Content" ObjectID="_1670349130" r:id="rId124"/>
        </w:objec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C3363C">
      <w:pPr>
        <w:rPr>
          <w:rFonts w:ascii="宋体" w:hAnsi="宋体"/>
          <w:b/>
          <w:szCs w:val="21"/>
        </w:rPr>
      </w:pPr>
    </w:p>
    <w:p w:rsidR="00D352F4" w:rsidRPr="00C3363C" w:rsidRDefault="00D352F4" w:rsidP="00C3363C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四、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本题满分5分</w:t>
      </w:r>
      <w:r w:rsidR="00FD5CC3">
        <w:rPr>
          <w:rFonts w:hint="eastAsia"/>
        </w:rPr>
        <w:t>）</w: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设函数</w:t>
      </w:r>
      <w:r w:rsidR="009C1856" w:rsidRPr="009C1856">
        <w:rPr>
          <w:position w:val="-10"/>
        </w:rPr>
        <w:object w:dxaOrig="900" w:dyaOrig="320">
          <v:shape id="_x0000_i1083" type="#_x0000_t75" style="width:44.95pt;height:16.15pt" o:ole="">
            <v:imagedata r:id="rId125" o:title=""/>
          </v:shape>
          <o:OLEObject Type="Embed" ProgID="Equation.DSMT4" ShapeID="_x0000_i1083" DrawAspect="Content" ObjectID="_1670349131" r:id="rId126"/>
        </w:object>
      </w:r>
      <w:r w:rsidRPr="00696BC6">
        <w:rPr>
          <w:rFonts w:ascii="宋体" w:hAnsi="宋体" w:hint="eastAsia"/>
          <w:szCs w:val="21"/>
        </w:rPr>
        <w:t>满足条件</w:t>
      </w:r>
      <w:r w:rsidR="009C1856" w:rsidRPr="009C1856">
        <w:rPr>
          <w:position w:val="-30"/>
        </w:rPr>
        <w:object w:dxaOrig="2079" w:dyaOrig="720">
          <v:shape id="_x0000_i1084" type="#_x0000_t75" style="width:103.7pt;height:36.3pt" o:ole="">
            <v:imagedata r:id="rId127" o:title=""/>
          </v:shape>
          <o:OLEObject Type="Embed" ProgID="Equation.DSMT4" ShapeID="_x0000_i1084" DrawAspect="Content" ObjectID="_1670349132" r:id="rId128"/>
        </w:object>
      </w:r>
      <w:r w:rsidRPr="00696BC6">
        <w:rPr>
          <w:rFonts w:ascii="宋体" w:hAnsi="宋体" w:hint="eastAsia"/>
          <w:szCs w:val="21"/>
        </w:rPr>
        <w:t>求广义积分</w:t>
      </w:r>
      <w:r w:rsidR="009C1856" w:rsidRPr="009C1856">
        <w:rPr>
          <w:position w:val="-18"/>
        </w:rPr>
        <w:object w:dxaOrig="1100" w:dyaOrig="520">
          <v:shape id="_x0000_i1085" type="#_x0000_t75" style="width:54.7pt;height:25.9pt" o:ole="">
            <v:imagedata r:id="rId129" o:title=""/>
          </v:shape>
          <o:OLEObject Type="Embed" ProgID="Equation.DSMT4" ShapeID="_x0000_i1085" DrawAspect="Content" ObjectID="_1670349133" r:id="rId130"/>
        </w:object>
      </w:r>
      <w:r w:rsidRPr="00696BC6">
        <w:rPr>
          <w:rFonts w:ascii="宋体" w:hAnsi="宋体" w:hint="eastAsia"/>
          <w:szCs w:val="21"/>
        </w:rPr>
        <w:t>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lastRenderedPageBreak/>
        <w:t>五、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本题满分5分</w:t>
      </w:r>
      <w:r w:rsidR="00FD5CC3">
        <w:rPr>
          <w:rFonts w:hint="eastAsia"/>
        </w:rPr>
        <w:t>）</w: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已知</w:t>
      </w:r>
      <w:r w:rsidR="009C1856" w:rsidRPr="009C1856">
        <w:rPr>
          <w:position w:val="-28"/>
        </w:rPr>
        <w:object w:dxaOrig="3460" w:dyaOrig="660">
          <v:shape id="_x0000_i1086" type="#_x0000_t75" style="width:172.8pt;height:32.85pt" o:ole="">
            <v:imagedata r:id="rId131" o:title=""/>
          </v:shape>
          <o:OLEObject Type="Embed" ProgID="Equation.DSMT4" ShapeID="_x0000_i1086" DrawAspect="Content" ObjectID="_1670349134" r:id="rId132"/>
        </w:object>
      </w:r>
      <w:r w:rsidRPr="00696BC6">
        <w:rPr>
          <w:rFonts w:ascii="宋体" w:hAnsi="宋体" w:hint="eastAsia"/>
          <w:szCs w:val="21"/>
        </w:rPr>
        <w:t>,求</w:t>
      </w:r>
      <w:r w:rsidR="009C1856" w:rsidRPr="009C1856">
        <w:rPr>
          <w:position w:val="-28"/>
        </w:rPr>
        <w:object w:dxaOrig="580" w:dyaOrig="700">
          <v:shape id="_x0000_i1087" type="#_x0000_t75" style="width:28.8pt;height:35.15pt" o:ole="">
            <v:imagedata r:id="rId133" o:title=""/>
          </v:shape>
          <o:OLEObject Type="Embed" ProgID="Equation.DSMT4" ShapeID="_x0000_i1087" DrawAspect="Content" ObjectID="_1670349135" r:id="rId134"/>
        </w:objec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D352F4">
      <w:pPr>
        <w:rPr>
          <w:rFonts w:ascii="宋体" w:hAnsi="宋体"/>
          <w:b/>
          <w:szCs w:val="21"/>
        </w:rPr>
      </w:pPr>
    </w:p>
    <w:p w:rsidR="00045870" w:rsidRDefault="00045870" w:rsidP="00D352F4">
      <w:pPr>
        <w:rPr>
          <w:rFonts w:ascii="宋体" w:hAnsi="宋体"/>
          <w:b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六、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本题满分5分</w:t>
      </w:r>
      <w:r w:rsidR="00FD5CC3">
        <w:rPr>
          <w:rFonts w:hint="eastAsia"/>
        </w:rPr>
        <w:t>）</w:t>
      </w:r>
    </w:p>
    <w:p w:rsidR="00D352F4" w:rsidRDefault="00D352F4" w:rsidP="00FD5CC3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设函数</w:t>
      </w:r>
      <w:r w:rsidR="009C1856" w:rsidRPr="009C1856">
        <w:rPr>
          <w:position w:val="-10"/>
        </w:rPr>
        <w:object w:dxaOrig="540" w:dyaOrig="320">
          <v:shape id="_x0000_i1088" type="#_x0000_t75" style="width:27.05pt;height:16.15pt" o:ole="">
            <v:imagedata r:id="rId135" o:title=""/>
          </v:shape>
          <o:OLEObject Type="Embed" ProgID="Equation.DSMT4" ShapeID="_x0000_i1088" DrawAspect="Content" ObjectID="_1670349136" r:id="rId136"/>
        </w:object>
      </w:r>
      <w:r w:rsidRPr="00696BC6">
        <w:rPr>
          <w:rFonts w:ascii="宋体" w:hAnsi="宋体" w:hint="eastAsia"/>
          <w:szCs w:val="21"/>
        </w:rPr>
        <w:t>可导,且</w:t>
      </w:r>
      <w:r w:rsidR="009C1856" w:rsidRPr="009C1856">
        <w:rPr>
          <w:position w:val="-10"/>
        </w:rPr>
        <w:object w:dxaOrig="859" w:dyaOrig="320">
          <v:shape id="_x0000_i1089" type="#_x0000_t75" style="width:43.2pt;height:16.15pt" o:ole="">
            <v:imagedata r:id="rId137" o:title=""/>
          </v:shape>
          <o:OLEObject Type="Embed" ProgID="Equation.DSMT4" ShapeID="_x0000_i1089" DrawAspect="Content" ObjectID="_1670349137" r:id="rId138"/>
        </w:object>
      </w:r>
      <w:r w:rsidR="00045870">
        <w:rPr>
          <w:rFonts w:ascii="宋体" w:hAnsi="宋体"/>
          <w:szCs w:val="21"/>
        </w:rPr>
        <w:t>,</w:t>
      </w:r>
      <w:r w:rsidR="00045870">
        <w:rPr>
          <w:rFonts w:ascii="宋体" w:hAnsi="宋体" w:hint="eastAsia"/>
          <w:szCs w:val="21"/>
        </w:rPr>
        <w:t xml:space="preserve"> </w:t>
      </w:r>
      <w:r w:rsidR="009C1856" w:rsidRPr="009C1856">
        <w:rPr>
          <w:position w:val="-18"/>
        </w:rPr>
        <w:object w:dxaOrig="2500" w:dyaOrig="520">
          <v:shape id="_x0000_i1090" type="#_x0000_t75" style="width:125pt;height:25.9pt" o:ole="">
            <v:imagedata r:id="rId139" o:title=""/>
          </v:shape>
          <o:OLEObject Type="Embed" ProgID="Equation.DSMT4" ShapeID="_x0000_i1090" DrawAspect="Content" ObjectID="_1670349138" r:id="rId140"/>
        </w:object>
      </w:r>
      <w:r w:rsidR="00045870"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求</w:t>
      </w:r>
      <w:r w:rsidR="009C1856" w:rsidRPr="009C1856">
        <w:rPr>
          <w:position w:val="-24"/>
        </w:rPr>
        <w:object w:dxaOrig="920" w:dyaOrig="620">
          <v:shape id="_x0000_i1091" type="#_x0000_t75" style="width:46.1pt;height:31.1pt" o:ole="">
            <v:imagedata r:id="rId141" o:title=""/>
          </v:shape>
          <o:OLEObject Type="Embed" ProgID="Equation.DSMT4" ShapeID="_x0000_i1091" DrawAspect="Content" ObjectID="_1670349139" r:id="rId142"/>
        </w:object>
      </w:r>
      <w:r w:rsidR="00045870">
        <w:rPr>
          <w:rFonts w:ascii="宋体" w:hAnsi="宋体" w:hint="eastAsia"/>
          <w:szCs w:val="21"/>
        </w:rPr>
        <w:t>．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045870" w:rsidRDefault="00045870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七、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本题满分8分</w:t>
      </w:r>
      <w:r w:rsidR="00FD5CC3">
        <w:rPr>
          <w:rFonts w:hint="eastAsia"/>
        </w:rPr>
        <w:t>）</w:t>
      </w:r>
    </w:p>
    <w:p w:rsidR="00D352F4" w:rsidRPr="00696BC6" w:rsidRDefault="00D352F4" w:rsidP="0004587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已知曲线</w:t>
      </w:r>
      <w:r w:rsidR="009C1856" w:rsidRPr="009C1856">
        <w:rPr>
          <w:position w:val="-10"/>
        </w:rPr>
        <w:object w:dxaOrig="880" w:dyaOrig="380">
          <v:shape id="_x0000_i1092" type="#_x0000_t75" style="width:43.8pt;height:19pt" o:ole="">
            <v:imagedata r:id="rId143" o:title=""/>
          </v:shape>
          <o:OLEObject Type="Embed" ProgID="Equation.DSMT4" ShapeID="_x0000_i1092" DrawAspect="Content" ObjectID="_1670349140" r:id="rId144"/>
        </w:object>
      </w:r>
      <w:r w:rsidR="00045870">
        <w:rPr>
          <w:rFonts w:ascii="宋体" w:hAnsi="宋体" w:hint="eastAsia"/>
          <w:szCs w:val="21"/>
        </w:rPr>
        <w:t>（</w:t>
      </w:r>
      <w:r w:rsidR="009C1856" w:rsidRPr="009C1856">
        <w:rPr>
          <w:position w:val="-6"/>
        </w:rPr>
        <w:object w:dxaOrig="540" w:dyaOrig="279">
          <v:shape id="_x0000_i1093" type="#_x0000_t75" style="width:27.05pt;height:13.8pt" o:ole="">
            <v:imagedata r:id="rId145" o:title=""/>
          </v:shape>
          <o:OLEObject Type="Embed" ProgID="Equation.DSMT4" ShapeID="_x0000_i1093" DrawAspect="Content" ObjectID="_1670349141" r:id="rId146"/>
        </w:object>
      </w:r>
      <w:r w:rsidR="00045870">
        <w:rPr>
          <w:rFonts w:ascii="宋体" w:hAnsi="宋体" w:hint="eastAsia"/>
          <w:szCs w:val="21"/>
        </w:rPr>
        <w:t>）</w:t>
      </w:r>
      <w:r w:rsidRPr="00696BC6">
        <w:rPr>
          <w:rFonts w:ascii="宋体" w:hAnsi="宋体" w:hint="eastAsia"/>
          <w:szCs w:val="21"/>
        </w:rPr>
        <w:t>与曲线</w:t>
      </w:r>
      <w:r w:rsidR="009C1856" w:rsidRPr="009C1856">
        <w:rPr>
          <w:position w:val="-10"/>
        </w:rPr>
        <w:object w:dxaOrig="980" w:dyaOrig="380">
          <v:shape id="_x0000_i1094" type="#_x0000_t75" style="width:48.95pt;height:19pt" o:ole="">
            <v:imagedata r:id="rId147" o:title=""/>
          </v:shape>
          <o:OLEObject Type="Embed" ProgID="Equation.DSMT4" ShapeID="_x0000_i1094" DrawAspect="Content" ObjectID="_1670349142" r:id="rId148"/>
        </w:object>
      </w:r>
      <w:r w:rsidRPr="00696BC6">
        <w:rPr>
          <w:rFonts w:ascii="宋体" w:hAnsi="宋体" w:hint="eastAsia"/>
          <w:szCs w:val="21"/>
        </w:rPr>
        <w:t>在点</w:t>
      </w:r>
      <w:r w:rsidR="009C1856" w:rsidRPr="009C1856">
        <w:rPr>
          <w:position w:val="-12"/>
        </w:rPr>
        <w:object w:dxaOrig="780" w:dyaOrig="360">
          <v:shape id="_x0000_i1095" type="#_x0000_t75" style="width:39.15pt;height:17.85pt" o:ole="">
            <v:imagedata r:id="rId149" o:title=""/>
          </v:shape>
          <o:OLEObject Type="Embed" ProgID="Equation.DSMT4" ShapeID="_x0000_i1095" DrawAspect="Content" ObjectID="_1670349143" r:id="rId150"/>
        </w:object>
      </w:r>
      <w:r w:rsidRPr="00696BC6">
        <w:rPr>
          <w:rFonts w:ascii="宋体" w:hAnsi="宋体" w:hint="eastAsia"/>
          <w:szCs w:val="21"/>
        </w:rPr>
        <w:t>处有公共切线</w:t>
      </w:r>
      <w:r>
        <w:rPr>
          <w:rFonts w:ascii="宋体" w:hAnsi="宋体" w:hint="eastAsia"/>
          <w:szCs w:val="21"/>
        </w:rPr>
        <w:t>,</w:t>
      </w:r>
      <w:r w:rsidRPr="00696BC6">
        <w:rPr>
          <w:rFonts w:ascii="宋体" w:hAnsi="宋体" w:hint="eastAsia"/>
          <w:szCs w:val="21"/>
        </w:rPr>
        <w:t>求:</w:t>
      </w:r>
    </w:p>
    <w:p w:rsidR="00D352F4" w:rsidRPr="00696BC6" w:rsidRDefault="00D352F4" w:rsidP="00045870">
      <w:pPr>
        <w:rPr>
          <w:rFonts w:ascii="宋体" w:hAnsi="宋体"/>
          <w:szCs w:val="21"/>
        </w:rPr>
      </w:pPr>
      <w:r w:rsidRPr="00045870">
        <w:rPr>
          <w:rFonts w:hint="eastAsia"/>
        </w:rPr>
        <w:t xml:space="preserve">(1) </w:t>
      </w:r>
      <w:r w:rsidRPr="00696BC6">
        <w:rPr>
          <w:rFonts w:ascii="宋体" w:hAnsi="宋体" w:hint="eastAsia"/>
          <w:szCs w:val="21"/>
        </w:rPr>
        <w:t>常数</w:t>
      </w:r>
      <w:r w:rsidR="009C1856" w:rsidRPr="009C1856">
        <w:rPr>
          <w:position w:val="-6"/>
        </w:rPr>
        <w:object w:dxaOrig="200" w:dyaOrig="220">
          <v:shape id="_x0000_i1096" type="#_x0000_t75" style="width:9.8pt;height:10.95pt" o:ole="">
            <v:imagedata r:id="rId151" o:title=""/>
          </v:shape>
          <o:OLEObject Type="Embed" ProgID="Equation.DSMT4" ShapeID="_x0000_i1096" DrawAspect="Content" ObjectID="_1670349144" r:id="rId152"/>
        </w:object>
      </w:r>
      <w:r w:rsidRPr="00696BC6">
        <w:rPr>
          <w:rFonts w:ascii="宋体" w:hAnsi="宋体" w:hint="eastAsia"/>
          <w:szCs w:val="21"/>
        </w:rPr>
        <w:t>及切点</w:t>
      </w:r>
      <w:r w:rsidR="009C1856" w:rsidRPr="009C1856">
        <w:rPr>
          <w:position w:val="-12"/>
        </w:rPr>
        <w:object w:dxaOrig="780" w:dyaOrig="360">
          <v:shape id="_x0000_i1097" type="#_x0000_t75" style="width:39.15pt;height:17.85pt" o:ole="">
            <v:imagedata r:id="rId153" o:title=""/>
          </v:shape>
          <o:OLEObject Type="Embed" ProgID="Equation.DSMT4" ShapeID="_x0000_i1097" DrawAspect="Content" ObjectID="_1670349145" r:id="rId154"/>
        </w:object>
      </w:r>
      <w:r>
        <w:rPr>
          <w:rFonts w:ascii="宋体" w:hAnsi="宋体" w:hint="eastAsia"/>
          <w:szCs w:val="21"/>
        </w:rPr>
        <w:t>；</w:t>
      </w:r>
    </w:p>
    <w:p w:rsidR="00D352F4" w:rsidRPr="00696BC6" w:rsidRDefault="00D352F4" w:rsidP="00045870">
      <w:pPr>
        <w:rPr>
          <w:rFonts w:ascii="宋体" w:hAnsi="宋体"/>
          <w:szCs w:val="21"/>
        </w:rPr>
      </w:pPr>
      <w:r w:rsidRPr="00045870">
        <w:rPr>
          <w:rFonts w:hint="eastAsia"/>
        </w:rPr>
        <w:t xml:space="preserve">(2) </w:t>
      </w:r>
      <w:r w:rsidRPr="00696BC6">
        <w:rPr>
          <w:rFonts w:ascii="宋体" w:hAnsi="宋体" w:hint="eastAsia"/>
          <w:szCs w:val="21"/>
        </w:rPr>
        <w:t>两曲线与</w:t>
      </w:r>
      <w:r w:rsidR="009C1856" w:rsidRPr="00025957">
        <w:rPr>
          <w:position w:val="-4"/>
        </w:rPr>
        <w:object w:dxaOrig="200" w:dyaOrig="200">
          <v:shape id="_x0000_i1098" type="#_x0000_t75" style="width:9.8pt;height:9.8pt" o:ole="">
            <v:imagedata r:id="rId155" o:title=""/>
          </v:shape>
          <o:OLEObject Type="Embed" ProgID="Equation.DSMT4" ShapeID="_x0000_i1098" DrawAspect="Content" ObjectID="_1670349146" r:id="rId156"/>
        </w:object>
      </w:r>
      <w:r w:rsidRPr="00696BC6">
        <w:rPr>
          <w:rFonts w:ascii="宋体" w:hAnsi="宋体" w:hint="eastAsia"/>
          <w:szCs w:val="21"/>
        </w:rPr>
        <w:t>轴围成的平面图形绕</w:t>
      </w:r>
      <w:r w:rsidR="009C1856" w:rsidRPr="00025957">
        <w:rPr>
          <w:position w:val="-4"/>
        </w:rPr>
        <w:object w:dxaOrig="200" w:dyaOrig="200">
          <v:shape id="_x0000_i1099" type="#_x0000_t75" style="width:9.8pt;height:9.8pt" o:ole="">
            <v:imagedata r:id="rId157" o:title=""/>
          </v:shape>
          <o:OLEObject Type="Embed" ProgID="Equation.DSMT4" ShapeID="_x0000_i1099" DrawAspect="Content" ObjectID="_1670349147" r:id="rId158"/>
        </w:object>
      </w:r>
      <w:r w:rsidRPr="00696BC6">
        <w:rPr>
          <w:rFonts w:ascii="宋体" w:hAnsi="宋体" w:hint="eastAsia"/>
          <w:szCs w:val="21"/>
        </w:rPr>
        <w:t>轴旋转所得旋转体的体积</w:t>
      </w:r>
      <w:r w:rsidR="009C1856" w:rsidRPr="009C1856">
        <w:rPr>
          <w:position w:val="-12"/>
        </w:rPr>
        <w:object w:dxaOrig="260" w:dyaOrig="360">
          <v:shape id="_x0000_i1100" type="#_x0000_t75" style="width:13.25pt;height:17.85pt" o:ole="">
            <v:imagedata r:id="rId159" o:title=""/>
          </v:shape>
          <o:OLEObject Type="Embed" ProgID="Equation.DSMT4" ShapeID="_x0000_i1100" DrawAspect="Content" ObjectID="_1670349148" r:id="rId160"/>
        </w:objec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C3363C">
      <w:pPr>
        <w:rPr>
          <w:rFonts w:ascii="宋体" w:hAnsi="宋体"/>
          <w:b/>
          <w:szCs w:val="21"/>
        </w:rPr>
      </w:pPr>
    </w:p>
    <w:p w:rsidR="00C3363C" w:rsidRPr="00696BC6" w:rsidRDefault="00C3363C" w:rsidP="00C3363C">
      <w:pPr>
        <w:rPr>
          <w:rFonts w:ascii="宋体" w:hAnsi="宋体"/>
          <w:b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八、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本题满分6分</w:t>
      </w:r>
      <w:r w:rsidR="00FD5CC3">
        <w:rPr>
          <w:rFonts w:hint="eastAsia"/>
        </w:rPr>
        <w:t>）</w:t>
      </w:r>
    </w:p>
    <w:p w:rsidR="00D352F4" w:rsidRPr="00696BC6" w:rsidRDefault="00D352F4" w:rsidP="00FD5CC3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假设</w:t>
      </w:r>
      <w:r w:rsidR="009C1856" w:rsidRPr="009C1856">
        <w:rPr>
          <w:position w:val="-10"/>
        </w:rPr>
        <w:object w:dxaOrig="540" w:dyaOrig="320">
          <v:shape id="_x0000_i1101" type="#_x0000_t75" style="width:27.05pt;height:16.15pt" o:ole="">
            <v:imagedata r:id="rId161" o:title=""/>
          </v:shape>
          <o:OLEObject Type="Embed" ProgID="Equation.DSMT4" ShapeID="_x0000_i1101" DrawAspect="Content" ObjectID="_1670349149" r:id="rId162"/>
        </w:object>
      </w:r>
      <w:r w:rsidRPr="00696BC6">
        <w:rPr>
          <w:rFonts w:ascii="宋体" w:hAnsi="宋体" w:hint="eastAsia"/>
          <w:szCs w:val="21"/>
        </w:rPr>
        <w:t>在</w:t>
      </w:r>
      <w:r w:rsidR="009C1856" w:rsidRPr="009C1856">
        <w:rPr>
          <w:position w:val="-10"/>
        </w:rPr>
        <w:object w:dxaOrig="740" w:dyaOrig="320">
          <v:shape id="_x0000_i1102" type="#_x0000_t75" style="width:36.85pt;height:16.15pt" o:ole="">
            <v:imagedata r:id="rId163" o:title=""/>
          </v:shape>
          <o:OLEObject Type="Embed" ProgID="Equation.DSMT4" ShapeID="_x0000_i1102" DrawAspect="Content" ObjectID="_1670349150" r:id="rId164"/>
        </w:object>
      </w:r>
      <w:r w:rsidRPr="00696BC6">
        <w:rPr>
          <w:rFonts w:ascii="宋体" w:hAnsi="宋体" w:hint="eastAsia"/>
          <w:szCs w:val="21"/>
        </w:rPr>
        <w:t>上连续,</w:t>
      </w:r>
      <w:r w:rsidR="009C1856" w:rsidRPr="009C1856">
        <w:rPr>
          <w:position w:val="-10"/>
        </w:rPr>
        <w:object w:dxaOrig="620" w:dyaOrig="320">
          <v:shape id="_x0000_i1103" type="#_x0000_t75" style="width:31.1pt;height:16.15pt" o:ole="">
            <v:imagedata r:id="rId165" o:title=""/>
          </v:shape>
          <o:OLEObject Type="Embed" ProgID="Equation.DSMT4" ShapeID="_x0000_i1103" DrawAspect="Content" ObjectID="_1670349151" r:id="rId166"/>
        </w:object>
      </w:r>
      <w:r w:rsidRPr="00696BC6">
        <w:rPr>
          <w:rFonts w:ascii="宋体" w:hAnsi="宋体" w:hint="eastAsia"/>
          <w:szCs w:val="21"/>
        </w:rPr>
        <w:t>在</w:t>
      </w:r>
      <w:r w:rsidR="009C1856" w:rsidRPr="009C1856">
        <w:rPr>
          <w:position w:val="-14"/>
        </w:rPr>
        <w:object w:dxaOrig="760" w:dyaOrig="400">
          <v:shape id="_x0000_i1104" type="#_x0000_t75" style="width:38pt;height:20.15pt" o:ole="">
            <v:imagedata r:id="rId167" o:title=""/>
          </v:shape>
          <o:OLEObject Type="Embed" ProgID="Equation.DSMT4" ShapeID="_x0000_i1104" DrawAspect="Content" ObjectID="_1670349152" r:id="rId168"/>
        </w:object>
      </w:r>
      <w:r w:rsidRPr="00696BC6">
        <w:rPr>
          <w:rFonts w:ascii="宋体" w:hAnsi="宋体" w:hint="eastAsia"/>
          <w:szCs w:val="21"/>
        </w:rPr>
        <w:t>内存在且大于零,记</w:t>
      </w:r>
    </w:p>
    <w:p w:rsidR="00D352F4" w:rsidRPr="00696BC6" w:rsidRDefault="009C1856" w:rsidP="00D352F4">
      <w:pPr>
        <w:jc w:val="center"/>
        <w:rPr>
          <w:rFonts w:ascii="宋体" w:hAnsi="宋体"/>
          <w:szCs w:val="21"/>
        </w:rPr>
      </w:pPr>
      <w:r w:rsidRPr="009C1856">
        <w:rPr>
          <w:position w:val="-24"/>
        </w:rPr>
        <w:object w:dxaOrig="2799" w:dyaOrig="620">
          <v:shape id="_x0000_i1105" type="#_x0000_t75" style="width:139.95pt;height:31.1pt" o:ole="">
            <v:imagedata r:id="rId169" o:title=""/>
          </v:shape>
          <o:OLEObject Type="Embed" ProgID="Equation.DSMT4" ShapeID="_x0000_i1105" DrawAspect="Content" ObjectID="_1670349153" r:id="rId170"/>
        </w:object>
      </w:r>
    </w:p>
    <w:p w:rsidR="00C3363C" w:rsidRPr="003A522C" w:rsidRDefault="00D352F4" w:rsidP="0065491A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证明</w:t>
      </w:r>
      <w:r w:rsidR="009C1856" w:rsidRPr="009C1856">
        <w:rPr>
          <w:position w:val="-10"/>
        </w:rPr>
        <w:object w:dxaOrig="520" w:dyaOrig="320">
          <v:shape id="_x0000_i1106" type="#_x0000_t75" style="width:25.9pt;height:16.15pt" o:ole="">
            <v:imagedata r:id="rId171" o:title=""/>
          </v:shape>
          <o:OLEObject Type="Embed" ProgID="Equation.DSMT4" ShapeID="_x0000_i1106" DrawAspect="Content" ObjectID="_1670349154" r:id="rId172"/>
        </w:object>
      </w:r>
      <w:r w:rsidRPr="00696BC6">
        <w:rPr>
          <w:rFonts w:ascii="宋体" w:hAnsi="宋体" w:hint="eastAsia"/>
          <w:szCs w:val="21"/>
        </w:rPr>
        <w:t>在</w:t>
      </w:r>
      <w:r w:rsidR="009C1856" w:rsidRPr="009C1856">
        <w:rPr>
          <w:position w:val="-14"/>
        </w:rPr>
        <w:object w:dxaOrig="760" w:dyaOrig="400">
          <v:shape id="_x0000_i1107" type="#_x0000_t75" style="width:38pt;height:20.15pt" o:ole="">
            <v:imagedata r:id="rId173" o:title=""/>
          </v:shape>
          <o:OLEObject Type="Embed" ProgID="Equation.DSMT4" ShapeID="_x0000_i1107" DrawAspect="Content" ObjectID="_1670349155" r:id="rId174"/>
        </w:object>
      </w:r>
      <w:r w:rsidRPr="00696BC6">
        <w:rPr>
          <w:rFonts w:ascii="宋体" w:hAnsi="宋体" w:hint="eastAsia"/>
          <w:szCs w:val="21"/>
        </w:rPr>
        <w:t>内单调增加.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F720BF" w:rsidRDefault="00F720BF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九、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本题满分11分</w:t>
      </w:r>
      <w:r w:rsidR="00FD5CC3">
        <w:rPr>
          <w:rFonts w:hint="eastAsia"/>
        </w:rPr>
        <w:t>）</w:t>
      </w:r>
    </w:p>
    <w:p w:rsidR="00D352F4" w:rsidRPr="00696BC6" w:rsidRDefault="00D352F4" w:rsidP="00F720BF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设线性方程组</w:t>
      </w:r>
      <w:r w:rsidR="009C1856" w:rsidRPr="009C1856">
        <w:rPr>
          <w:position w:val="-76"/>
        </w:rPr>
        <w:object w:dxaOrig="2180" w:dyaOrig="1640">
          <v:shape id="_x0000_i1108" type="#_x0000_t75" style="width:108.85pt;height:81.8pt" o:ole="">
            <v:imagedata r:id="rId175" o:title=""/>
          </v:shape>
          <o:OLEObject Type="Embed" ProgID="Equation.DSMT4" ShapeID="_x0000_i1108" DrawAspect="Content" ObjectID="_1670349156" r:id="rId176"/>
        </w:object>
      </w:r>
    </w:p>
    <w:p w:rsidR="00D352F4" w:rsidRPr="00696BC6" w:rsidRDefault="00D352F4" w:rsidP="00F720BF">
      <w:pPr>
        <w:rPr>
          <w:rFonts w:ascii="宋体" w:hAnsi="宋体"/>
          <w:szCs w:val="21"/>
        </w:rPr>
      </w:pPr>
      <w:r w:rsidRPr="00F720BF">
        <w:rPr>
          <w:rFonts w:hint="eastAsia"/>
        </w:rPr>
        <w:t xml:space="preserve">(1) </w:t>
      </w:r>
      <w:r w:rsidRPr="00696BC6">
        <w:rPr>
          <w:rFonts w:ascii="宋体" w:hAnsi="宋体" w:hint="eastAsia"/>
          <w:szCs w:val="21"/>
        </w:rPr>
        <w:t>证明</w:t>
      </w:r>
      <w:r w:rsidR="00F720BF">
        <w:rPr>
          <w:rFonts w:ascii="宋体" w:hAnsi="宋体" w:hint="eastAsia"/>
          <w:szCs w:val="21"/>
        </w:rPr>
        <w:t>：</w:t>
      </w:r>
      <w:r w:rsidRPr="00696BC6">
        <w:rPr>
          <w:rFonts w:ascii="宋体" w:hAnsi="宋体" w:hint="eastAsia"/>
          <w:szCs w:val="21"/>
        </w:rPr>
        <w:t>若</w:t>
      </w:r>
      <w:r w:rsidR="009C1856" w:rsidRPr="009C1856">
        <w:rPr>
          <w:position w:val="-12"/>
        </w:rPr>
        <w:object w:dxaOrig="1120" w:dyaOrig="360">
          <v:shape id="_x0000_i1109" type="#_x0000_t75" style="width:55.85pt;height:17.85pt" o:ole="">
            <v:imagedata r:id="rId177" o:title=""/>
          </v:shape>
          <o:OLEObject Type="Embed" ProgID="Equation.DSMT4" ShapeID="_x0000_i1109" DrawAspect="Content" ObjectID="_1670349157" r:id="rId178"/>
        </w:object>
      </w:r>
      <w:r w:rsidRPr="00696BC6">
        <w:rPr>
          <w:rFonts w:ascii="宋体" w:hAnsi="宋体" w:hint="eastAsia"/>
          <w:szCs w:val="21"/>
        </w:rPr>
        <w:t>两两不相等,则此线性方程组无解</w:t>
      </w:r>
      <w:r>
        <w:rPr>
          <w:rFonts w:ascii="宋体" w:hAnsi="宋体" w:hint="eastAsia"/>
          <w:szCs w:val="21"/>
        </w:rPr>
        <w:t>；</w:t>
      </w:r>
    </w:p>
    <w:p w:rsidR="00D352F4" w:rsidRPr="00696BC6" w:rsidRDefault="00D352F4" w:rsidP="00F720BF">
      <w:pPr>
        <w:rPr>
          <w:rFonts w:ascii="宋体" w:hAnsi="宋体"/>
          <w:szCs w:val="21"/>
        </w:rPr>
      </w:pPr>
      <w:r w:rsidRPr="00F720BF">
        <w:rPr>
          <w:rFonts w:hint="eastAsia"/>
        </w:rPr>
        <w:t xml:space="preserve">(2) </w:t>
      </w: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12"/>
        </w:rPr>
        <w:object w:dxaOrig="2299" w:dyaOrig="360">
          <v:shape id="_x0000_i1110" type="#_x0000_t75" style="width:115.2pt;height:17.85pt" o:ole="">
            <v:imagedata r:id="rId179" o:title=""/>
          </v:shape>
          <o:OLEObject Type="Embed" ProgID="Equation.DSMT4" ShapeID="_x0000_i1110" DrawAspect="Content" ObjectID="_1670349158" r:id="rId180"/>
        </w:object>
      </w:r>
      <w:r w:rsidR="00F720BF">
        <w:rPr>
          <w:rFonts w:ascii="宋体" w:hAnsi="宋体" w:hint="eastAsia"/>
          <w:szCs w:val="21"/>
        </w:rPr>
        <w:t>（</w:t>
      </w:r>
      <w:r w:rsidR="009C1856" w:rsidRPr="009C1856">
        <w:rPr>
          <w:position w:val="-6"/>
        </w:rPr>
        <w:object w:dxaOrig="560" w:dyaOrig="279">
          <v:shape id="_x0000_i1111" type="#_x0000_t75" style="width:28.2pt;height:13.8pt" o:ole="">
            <v:imagedata r:id="rId181" o:title=""/>
          </v:shape>
          <o:OLEObject Type="Embed" ProgID="Equation.DSMT4" ShapeID="_x0000_i1111" DrawAspect="Content" ObjectID="_1670349159" r:id="rId182"/>
        </w:object>
      </w:r>
      <w:r w:rsidR="00F720BF">
        <w:rPr>
          <w:rFonts w:ascii="宋体" w:hAnsi="宋体" w:hint="eastAsia"/>
          <w:szCs w:val="21"/>
        </w:rPr>
        <w:t>），</w:t>
      </w:r>
      <w:r w:rsidRPr="00696BC6">
        <w:rPr>
          <w:rFonts w:ascii="宋体" w:hAnsi="宋体" w:hint="eastAsia"/>
          <w:szCs w:val="21"/>
        </w:rPr>
        <w:t>且已知</w:t>
      </w:r>
      <w:r w:rsidR="009C1856" w:rsidRPr="009C1856">
        <w:rPr>
          <w:position w:val="-12"/>
        </w:rPr>
        <w:object w:dxaOrig="600" w:dyaOrig="360">
          <v:shape id="_x0000_i1112" type="#_x0000_t75" style="width:29.95pt;height:17.85pt" o:ole="">
            <v:imagedata r:id="rId183" o:title=""/>
          </v:shape>
          <o:OLEObject Type="Embed" ProgID="Equation.DSMT4" ShapeID="_x0000_i1112" DrawAspect="Content" ObjectID="_1670349160" r:id="rId184"/>
        </w:object>
      </w:r>
      <w:r w:rsidRPr="00696BC6">
        <w:rPr>
          <w:rFonts w:ascii="宋体" w:hAnsi="宋体" w:hint="eastAsia"/>
          <w:szCs w:val="21"/>
        </w:rPr>
        <w:t>是该方程组的两个解,其中</w:t>
      </w:r>
    </w:p>
    <w:p w:rsidR="00D352F4" w:rsidRPr="00696BC6" w:rsidRDefault="009C1856" w:rsidP="00F720BF">
      <w:pPr>
        <w:ind w:leftChars="200" w:left="480"/>
        <w:jc w:val="center"/>
        <w:rPr>
          <w:rFonts w:ascii="宋体" w:hAnsi="宋体"/>
          <w:szCs w:val="21"/>
        </w:rPr>
      </w:pPr>
      <w:r w:rsidRPr="009C1856">
        <w:rPr>
          <w:position w:val="-50"/>
        </w:rPr>
        <w:object w:dxaOrig="2120" w:dyaOrig="1120">
          <v:shape id="_x0000_i1113" type="#_x0000_t75" style="width:106pt;height:55.85pt" o:ole="">
            <v:imagedata r:id="rId185" o:title=""/>
          </v:shape>
          <o:OLEObject Type="Embed" ProgID="Equation.DSMT4" ShapeID="_x0000_i1113" DrawAspect="Content" ObjectID="_1670349161" r:id="rId186"/>
        </w:object>
      </w:r>
    </w:p>
    <w:p w:rsidR="00D352F4" w:rsidRDefault="00D352F4" w:rsidP="00F720BF">
      <w:pPr>
        <w:ind w:leftChars="200" w:left="480"/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写出此方程组的通解.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C3363C" w:rsidRP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lastRenderedPageBreak/>
        <w:t>十、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本题满分8分</w:t>
      </w:r>
      <w:r w:rsidR="00FD5CC3">
        <w:rPr>
          <w:rFonts w:hint="eastAsia"/>
        </w:rPr>
        <w:t>）</w: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50"/>
        </w:rPr>
        <w:object w:dxaOrig="1520" w:dyaOrig="1120">
          <v:shape id="_x0000_i1114" type="#_x0000_t75" style="width:76.05pt;height:55.85pt" o:ole="">
            <v:imagedata r:id="rId187" o:title=""/>
          </v:shape>
          <o:OLEObject Type="Embed" ProgID="Equation.DSMT4" ShapeID="_x0000_i1114" DrawAspect="Content" ObjectID="_1670349162" r:id="rId188"/>
        </w:object>
      </w:r>
      <w:r w:rsidRPr="00696BC6">
        <w:rPr>
          <w:rFonts w:ascii="宋体" w:hAnsi="宋体" w:hint="eastAsia"/>
          <w:szCs w:val="21"/>
        </w:rPr>
        <w:t>有三个线性无关的特征向量,求</w:t>
      </w:r>
      <w:r w:rsidR="009C1856" w:rsidRPr="00025957">
        <w:rPr>
          <w:position w:val="-4"/>
        </w:rPr>
        <w:object w:dxaOrig="200" w:dyaOrig="200">
          <v:shape id="_x0000_i1115" type="#_x0000_t75" style="width:9.8pt;height:9.8pt" o:ole="">
            <v:imagedata r:id="rId189" o:title=""/>
          </v:shape>
          <o:OLEObject Type="Embed" ProgID="Equation.DSMT4" ShapeID="_x0000_i1115" DrawAspect="Content" ObjectID="_1670349163" r:id="rId190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9C1856">
        <w:rPr>
          <w:position w:val="-10"/>
        </w:rPr>
        <w:object w:dxaOrig="220" w:dyaOrig="260">
          <v:shape id="_x0000_i1116" type="#_x0000_t75" style="width:10.95pt;height:13.25pt" o:ole="">
            <v:imagedata r:id="rId191" o:title=""/>
          </v:shape>
          <o:OLEObject Type="Embed" ProgID="Equation.DSMT4" ShapeID="_x0000_i1116" DrawAspect="Content" ObjectID="_1670349164" r:id="rId192"/>
        </w:object>
      </w:r>
      <w:r w:rsidRPr="00696BC6">
        <w:rPr>
          <w:rFonts w:ascii="宋体" w:hAnsi="宋体" w:hint="eastAsia"/>
          <w:szCs w:val="21"/>
        </w:rPr>
        <w:t>应满足的条件.</w:t>
      </w:r>
    </w:p>
    <w:p w:rsidR="00A23BF7" w:rsidRDefault="00A23BF7" w:rsidP="00A23BF7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十一、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本题满分8分</w:t>
      </w:r>
      <w:r w:rsidR="00FD5CC3">
        <w:rPr>
          <w:rFonts w:hint="eastAsia"/>
        </w:rPr>
        <w:t>）</w:t>
      </w:r>
    </w:p>
    <w:p w:rsidR="00D352F4" w:rsidRPr="00696BC6" w:rsidRDefault="00D352F4" w:rsidP="00FD5CC3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假设随机变量</w:t>
      </w:r>
      <w:r w:rsidR="009C1856" w:rsidRPr="009C1856">
        <w:rPr>
          <w:position w:val="-12"/>
        </w:rPr>
        <w:object w:dxaOrig="1300" w:dyaOrig="360">
          <v:shape id="_x0000_i1117" type="#_x0000_t75" style="width:65.1pt;height:17.85pt" o:ole="">
            <v:imagedata r:id="rId193" o:title=""/>
          </v:shape>
          <o:OLEObject Type="Embed" ProgID="Equation.DSMT4" ShapeID="_x0000_i1117" DrawAspect="Content" ObjectID="_1670349165" r:id="rId194"/>
        </w:object>
      </w:r>
      <w:r w:rsidRPr="00696BC6">
        <w:rPr>
          <w:rFonts w:ascii="宋体" w:hAnsi="宋体" w:hint="eastAsia"/>
          <w:szCs w:val="21"/>
        </w:rPr>
        <w:t>相互独立,且同分布</w:t>
      </w:r>
    </w:p>
    <w:p w:rsidR="00D352F4" w:rsidRPr="00696BC6" w:rsidRDefault="009C1856" w:rsidP="00D352F4">
      <w:pPr>
        <w:ind w:firstLineChars="200" w:firstLine="480"/>
        <w:jc w:val="center"/>
        <w:rPr>
          <w:rFonts w:ascii="宋体" w:hAnsi="宋体"/>
          <w:szCs w:val="21"/>
        </w:rPr>
      </w:pPr>
      <w:r w:rsidRPr="009C1856">
        <w:rPr>
          <w:position w:val="-14"/>
        </w:rPr>
        <w:object w:dxaOrig="4520" w:dyaOrig="400">
          <v:shape id="_x0000_i1118" type="#_x0000_t75" style="width:225.8pt;height:20.15pt" o:ole="">
            <v:imagedata r:id="rId195" o:title=""/>
          </v:shape>
          <o:OLEObject Type="Embed" ProgID="Equation.DSMT4" ShapeID="_x0000_i1118" DrawAspect="Content" ObjectID="_1670349166" r:id="rId196"/>
        </w:objec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求行列式</w:t>
      </w:r>
      <w:r w:rsidR="009C1856" w:rsidRPr="009C1856">
        <w:rPr>
          <w:position w:val="-32"/>
        </w:rPr>
        <w:object w:dxaOrig="1280" w:dyaOrig="760">
          <v:shape id="_x0000_i1119" type="#_x0000_t75" style="width:63.95pt;height:38pt" o:ole="">
            <v:imagedata r:id="rId197" o:title=""/>
          </v:shape>
          <o:OLEObject Type="Embed" ProgID="Equation.DSMT4" ShapeID="_x0000_i1119" DrawAspect="Content" ObjectID="_1670349167" r:id="rId198"/>
        </w:object>
      </w:r>
      <w:r w:rsidRPr="00696BC6">
        <w:rPr>
          <w:rFonts w:ascii="宋体" w:hAnsi="宋体" w:hint="eastAsia"/>
          <w:szCs w:val="21"/>
        </w:rPr>
        <w:t>的概率分布.</w:t>
      </w:r>
    </w:p>
    <w:p w:rsidR="00C3363C" w:rsidRPr="003A522C" w:rsidRDefault="00C3363C" w:rsidP="00A23BF7">
      <w:pPr>
        <w:rPr>
          <w:rFonts w:ascii="宋体" w:hAnsi="宋体"/>
          <w:szCs w:val="21"/>
        </w:rPr>
      </w:pPr>
    </w:p>
    <w:p w:rsidR="00C3363C" w:rsidRPr="00696BC6" w:rsidRDefault="00C3363C" w:rsidP="00C3363C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十二、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本题满分8分</w:t>
      </w:r>
      <w:r w:rsidR="00FD5CC3">
        <w:rPr>
          <w:rFonts w:hint="eastAsia"/>
        </w:rPr>
        <w:t>）</w: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假设由自动线加工的某种零件的内径</w:t>
      </w:r>
      <w:r w:rsidR="009C1856" w:rsidRPr="00025957">
        <w:rPr>
          <w:position w:val="-4"/>
        </w:rPr>
        <w:object w:dxaOrig="240" w:dyaOrig="260">
          <v:shape id="_x0000_i1120" type="#_x0000_t75" style="width:12.1pt;height:13.25pt" o:ole="">
            <v:imagedata r:id="rId199" o:title=""/>
          </v:shape>
          <o:OLEObject Type="Embed" ProgID="Equation.DSMT4" ShapeID="_x0000_i1120" DrawAspect="Content" ObjectID="_1670349168" r:id="rId200"/>
        </w:object>
      </w:r>
      <w:r w:rsidRPr="00696BC6">
        <w:rPr>
          <w:rFonts w:ascii="宋体" w:hAnsi="宋体" w:hint="eastAsia"/>
          <w:szCs w:val="21"/>
        </w:rPr>
        <w:t>(毫米)服从正态分布</w:t>
      </w:r>
      <w:r w:rsidR="009C1856" w:rsidRPr="009C1856">
        <w:rPr>
          <w:position w:val="-10"/>
        </w:rPr>
        <w:object w:dxaOrig="780" w:dyaOrig="320">
          <v:shape id="_x0000_i1121" type="#_x0000_t75" style="width:39.15pt;height:16.15pt" o:ole="">
            <v:imagedata r:id="rId201" o:title=""/>
          </v:shape>
          <o:OLEObject Type="Embed" ProgID="Equation.DSMT4" ShapeID="_x0000_i1121" DrawAspect="Content" ObjectID="_1670349169" r:id="rId202"/>
        </w:object>
      </w:r>
      <w:r w:rsidRPr="00696BC6">
        <w:rPr>
          <w:rFonts w:ascii="宋体" w:hAnsi="宋体" w:hint="eastAsia"/>
          <w:szCs w:val="21"/>
        </w:rPr>
        <w:t>,内径小于</w:t>
      </w:r>
      <w:r w:rsidR="009C1856" w:rsidRPr="009C1856">
        <w:rPr>
          <w:position w:val="-6"/>
        </w:rPr>
        <w:object w:dxaOrig="320" w:dyaOrig="279">
          <v:shape id="_x0000_i1122" type="#_x0000_t75" style="width:16.15pt;height:13.8pt" o:ole="">
            <v:imagedata r:id="rId203" o:title=""/>
          </v:shape>
          <o:OLEObject Type="Embed" ProgID="Equation.DSMT4" ShapeID="_x0000_i1122" DrawAspect="Content" ObjectID="_1670349170" r:id="rId204"/>
        </w:object>
      </w:r>
      <w:r w:rsidR="00937590">
        <w:rPr>
          <w:rFonts w:ascii="宋体" w:hAnsi="宋体"/>
          <w:szCs w:val="21"/>
        </w:rPr>
        <w:t xml:space="preserve"> </w:t>
      </w:r>
      <w:r w:rsidRPr="00696BC6">
        <w:rPr>
          <w:rFonts w:ascii="宋体" w:hAnsi="宋体" w:hint="eastAsia"/>
          <w:szCs w:val="21"/>
        </w:rPr>
        <w:t>或大于</w:t>
      </w:r>
      <w:r w:rsidR="009C1856" w:rsidRPr="00025957">
        <w:rPr>
          <w:position w:val="-4"/>
        </w:rPr>
        <w:object w:dxaOrig="320" w:dyaOrig="260">
          <v:shape id="_x0000_i1123" type="#_x0000_t75" style="width:16.15pt;height:13.25pt" o:ole="">
            <v:imagedata r:id="rId205" o:title=""/>
          </v:shape>
          <o:OLEObject Type="Embed" ProgID="Equation.DSMT4" ShapeID="_x0000_i1123" DrawAspect="Content" ObjectID="_1670349171" r:id="rId206"/>
        </w:object>
      </w:r>
      <w:r w:rsidRPr="00696BC6">
        <w:rPr>
          <w:rFonts w:ascii="宋体" w:hAnsi="宋体" w:hint="eastAsia"/>
          <w:szCs w:val="21"/>
        </w:rPr>
        <w:t>的为不合格品,其余为合格品,销售每件合格品获利,销售每件不合格品亏损.已知销售利润</w:t>
      </w:r>
      <w:r w:rsidR="009C1856" w:rsidRPr="00025957">
        <w:rPr>
          <w:position w:val="-4"/>
        </w:rPr>
        <w:object w:dxaOrig="220" w:dyaOrig="260">
          <v:shape id="_x0000_i1124" type="#_x0000_t75" style="width:10.95pt;height:13.25pt" o:ole="">
            <v:imagedata r:id="rId207" o:title=""/>
          </v:shape>
          <o:OLEObject Type="Embed" ProgID="Equation.DSMT4" ShapeID="_x0000_i1124" DrawAspect="Content" ObjectID="_1670349172" r:id="rId208"/>
        </w:object>
      </w:r>
      <w:r w:rsidRPr="00696BC6">
        <w:rPr>
          <w:rFonts w:ascii="宋体" w:hAnsi="宋体" w:hint="eastAsia"/>
          <w:szCs w:val="21"/>
        </w:rPr>
        <w:t>(单位:元)与销售零件的内径</w:t>
      </w:r>
      <w:r w:rsidR="009C1856" w:rsidRPr="00025957">
        <w:rPr>
          <w:position w:val="-4"/>
        </w:rPr>
        <w:object w:dxaOrig="240" w:dyaOrig="260">
          <v:shape id="_x0000_i1125" type="#_x0000_t75" style="width:12.1pt;height:13.25pt" o:ole="">
            <v:imagedata r:id="rId209" o:title=""/>
          </v:shape>
          <o:OLEObject Type="Embed" ProgID="Equation.DSMT4" ShapeID="_x0000_i1125" DrawAspect="Content" ObjectID="_1670349173" r:id="rId210"/>
        </w:object>
      </w:r>
      <w:r w:rsidRPr="00696BC6">
        <w:rPr>
          <w:rFonts w:ascii="宋体" w:hAnsi="宋体" w:hint="eastAsia"/>
          <w:szCs w:val="21"/>
        </w:rPr>
        <w:t>有如下关系:</w:t>
      </w:r>
    </w:p>
    <w:p w:rsidR="00D352F4" w:rsidRPr="00696BC6" w:rsidRDefault="009C1856" w:rsidP="00937590">
      <w:pPr>
        <w:jc w:val="center"/>
        <w:rPr>
          <w:rFonts w:ascii="宋体" w:hAnsi="宋体"/>
          <w:szCs w:val="21"/>
        </w:rPr>
      </w:pPr>
      <w:r w:rsidRPr="009C1856">
        <w:rPr>
          <w:position w:val="-50"/>
        </w:rPr>
        <w:object w:dxaOrig="2260" w:dyaOrig="1120">
          <v:shape id="_x0000_i1126" type="#_x0000_t75" style="width:112.9pt;height:55.85pt" o:ole="">
            <v:imagedata r:id="rId211" o:title=""/>
          </v:shape>
          <o:OLEObject Type="Embed" ProgID="Equation.DSMT4" ShapeID="_x0000_i1126" DrawAspect="Content" ObjectID="_1670349174" r:id="rId212"/>
        </w:objec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问平均内径</w:t>
      </w:r>
      <w:r w:rsidR="009C1856" w:rsidRPr="009C1856">
        <w:rPr>
          <w:position w:val="-10"/>
        </w:rPr>
        <w:object w:dxaOrig="240" w:dyaOrig="260">
          <v:shape id="_x0000_i1127" type="#_x0000_t75" style="width:12.1pt;height:13.25pt" o:ole="">
            <v:imagedata r:id="rId213" o:title=""/>
          </v:shape>
          <o:OLEObject Type="Embed" ProgID="Equation.DSMT4" ShapeID="_x0000_i1127" DrawAspect="Content" ObjectID="_1670349175" r:id="rId214"/>
        </w:object>
      </w:r>
      <w:r w:rsidRPr="00696BC6">
        <w:rPr>
          <w:rFonts w:ascii="宋体" w:hAnsi="宋体" w:hint="eastAsia"/>
          <w:szCs w:val="21"/>
        </w:rPr>
        <w:t>取何值时,销售一个零件的平均利润最大?</w:t>
      </w:r>
    </w:p>
    <w:p w:rsidR="00D352F4" w:rsidRDefault="00D352F4" w:rsidP="00D352F4">
      <w:pPr>
        <w:rPr>
          <w:rFonts w:ascii="宋体" w:hAnsi="宋体"/>
          <w:szCs w:val="21"/>
        </w:rPr>
      </w:pPr>
    </w:p>
    <w:p w:rsidR="00D352F4" w:rsidRPr="00D352F4" w:rsidRDefault="00D352F4" w:rsidP="00CA00AF"/>
    <w:sectPr w:rsidR="00D352F4" w:rsidRPr="00D352F4" w:rsidSect="00223006">
      <w:headerReference w:type="even" r:id="rId215"/>
      <w:footerReference w:type="even" r:id="rId216"/>
      <w:footerReference w:type="default" r:id="rId217"/>
      <w:headerReference w:type="first" r:id="rId21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7440" w:rsidRDefault="00DC7440">
      <w:r>
        <w:separator/>
      </w:r>
    </w:p>
  </w:endnote>
  <w:endnote w:type="continuationSeparator" w:id="0">
    <w:p w:rsidR="00DC7440" w:rsidRDefault="00DC74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86E8A" w:rsidRDefault="0029245B" w:rsidP="00D80857">
        <w:pPr>
          <w:pStyle w:val="a4"/>
          <w:ind w:right="360" w:firstLine="360"/>
        </w:pPr>
        <w:r w:rsidRPr="0029245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86E8A" w:rsidRDefault="0029245B">
                    <w:pPr>
                      <w:jc w:val="center"/>
                      <w:rPr>
                        <w:color w:val="5B9BD5" w:themeColor="accent1"/>
                      </w:rPr>
                    </w:pPr>
                    <w:r w:rsidRPr="0029245B">
                      <w:fldChar w:fldCharType="begin"/>
                    </w:r>
                    <w:r w:rsidR="00986E8A">
                      <w:instrText>PAGE    \* MERGEFORMAT</w:instrText>
                    </w:r>
                    <w:r w:rsidRPr="0029245B">
                      <w:fldChar w:fldCharType="separate"/>
                    </w:r>
                    <w:r w:rsidR="00986E8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E8A" w:rsidRPr="003C7E48" w:rsidRDefault="00986E8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1994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65491A" w:rsidRPr="0065491A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7440" w:rsidRDefault="00DC7440">
      <w:r>
        <w:separator/>
      </w:r>
    </w:p>
  </w:footnote>
  <w:footnote w:type="continuationSeparator" w:id="0">
    <w:p w:rsidR="00DC7440" w:rsidRDefault="00DC74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E8A" w:rsidRPr="006E3539" w:rsidRDefault="00986E8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E8A" w:rsidRDefault="0029245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5694"/>
    <w:rsid w:val="00024384"/>
    <w:rsid w:val="00042111"/>
    <w:rsid w:val="00045870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2C4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245B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C7651"/>
    <w:rsid w:val="002E3334"/>
    <w:rsid w:val="002E369F"/>
    <w:rsid w:val="002E601D"/>
    <w:rsid w:val="002E686D"/>
    <w:rsid w:val="002E7029"/>
    <w:rsid w:val="00300325"/>
    <w:rsid w:val="00300AB8"/>
    <w:rsid w:val="00300CDB"/>
    <w:rsid w:val="00305B24"/>
    <w:rsid w:val="00313766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A88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5E39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41EC"/>
    <w:rsid w:val="004910EA"/>
    <w:rsid w:val="004966D7"/>
    <w:rsid w:val="004A1C29"/>
    <w:rsid w:val="004A289D"/>
    <w:rsid w:val="004A2EEB"/>
    <w:rsid w:val="004A759A"/>
    <w:rsid w:val="004B1BB4"/>
    <w:rsid w:val="004B2454"/>
    <w:rsid w:val="004B2784"/>
    <w:rsid w:val="004B2C68"/>
    <w:rsid w:val="004B5230"/>
    <w:rsid w:val="004B7842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63B7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2E02"/>
    <w:rsid w:val="0062364E"/>
    <w:rsid w:val="00627699"/>
    <w:rsid w:val="006330A9"/>
    <w:rsid w:val="006354D6"/>
    <w:rsid w:val="0063705B"/>
    <w:rsid w:val="00642979"/>
    <w:rsid w:val="00642B51"/>
    <w:rsid w:val="00643BE8"/>
    <w:rsid w:val="0065491A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18EB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64F7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19A8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5075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0C03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7590"/>
    <w:rsid w:val="00943550"/>
    <w:rsid w:val="00954931"/>
    <w:rsid w:val="00963799"/>
    <w:rsid w:val="00966B27"/>
    <w:rsid w:val="009765BB"/>
    <w:rsid w:val="00976BF6"/>
    <w:rsid w:val="00981543"/>
    <w:rsid w:val="00982C24"/>
    <w:rsid w:val="00983363"/>
    <w:rsid w:val="00983C72"/>
    <w:rsid w:val="009864C8"/>
    <w:rsid w:val="00986E8A"/>
    <w:rsid w:val="00993B07"/>
    <w:rsid w:val="009A1B8B"/>
    <w:rsid w:val="009A30E3"/>
    <w:rsid w:val="009A3CED"/>
    <w:rsid w:val="009C1856"/>
    <w:rsid w:val="009C249D"/>
    <w:rsid w:val="009E53C4"/>
    <w:rsid w:val="009E654A"/>
    <w:rsid w:val="009F0565"/>
    <w:rsid w:val="009F5ABB"/>
    <w:rsid w:val="009F674E"/>
    <w:rsid w:val="009F78FF"/>
    <w:rsid w:val="00A00F5F"/>
    <w:rsid w:val="00A017E4"/>
    <w:rsid w:val="00A0321E"/>
    <w:rsid w:val="00A043DD"/>
    <w:rsid w:val="00A077DB"/>
    <w:rsid w:val="00A11A7C"/>
    <w:rsid w:val="00A11F19"/>
    <w:rsid w:val="00A17338"/>
    <w:rsid w:val="00A20154"/>
    <w:rsid w:val="00A23BF7"/>
    <w:rsid w:val="00A51D94"/>
    <w:rsid w:val="00A5482C"/>
    <w:rsid w:val="00A567F3"/>
    <w:rsid w:val="00A6039A"/>
    <w:rsid w:val="00A645B1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2C97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275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027C"/>
    <w:rsid w:val="00C23D09"/>
    <w:rsid w:val="00C26697"/>
    <w:rsid w:val="00C2790C"/>
    <w:rsid w:val="00C3363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24AB"/>
    <w:rsid w:val="00CD30B1"/>
    <w:rsid w:val="00CE1C53"/>
    <w:rsid w:val="00CE24F6"/>
    <w:rsid w:val="00CF2832"/>
    <w:rsid w:val="00CF4A9C"/>
    <w:rsid w:val="00CF4B0A"/>
    <w:rsid w:val="00CF5B32"/>
    <w:rsid w:val="00D01D53"/>
    <w:rsid w:val="00D12259"/>
    <w:rsid w:val="00D133EF"/>
    <w:rsid w:val="00D21403"/>
    <w:rsid w:val="00D27D3E"/>
    <w:rsid w:val="00D342D5"/>
    <w:rsid w:val="00D352F4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36C1"/>
    <w:rsid w:val="00DC7440"/>
    <w:rsid w:val="00DD4BEC"/>
    <w:rsid w:val="00DF2278"/>
    <w:rsid w:val="00E03B9D"/>
    <w:rsid w:val="00E11016"/>
    <w:rsid w:val="00E11D70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22C1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62A3"/>
    <w:rsid w:val="00EE066C"/>
    <w:rsid w:val="00EF1BB9"/>
    <w:rsid w:val="00EF569A"/>
    <w:rsid w:val="00EF77F7"/>
    <w:rsid w:val="00F13C0A"/>
    <w:rsid w:val="00F14087"/>
    <w:rsid w:val="00F17A9C"/>
    <w:rsid w:val="00F20106"/>
    <w:rsid w:val="00F20F67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0BF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6A72"/>
    <w:rsid w:val="00FC712F"/>
    <w:rsid w:val="00FC7E49"/>
    <w:rsid w:val="00FD1A4B"/>
    <w:rsid w:val="00FD49D7"/>
    <w:rsid w:val="00FD5CC3"/>
    <w:rsid w:val="00FE1E86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65491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65491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16" Type="http://schemas.openxmlformats.org/officeDocument/2006/relationships/footer" Target="footer1.xml"/><Relationship Id="rId211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header" Target="header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8319B4-169C-4D79-89B6-029620124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4</Pages>
  <Words>596</Words>
  <Characters>3399</Characters>
  <Application>Microsoft Office Word</Application>
  <DocSecurity>0</DocSecurity>
  <Lines>28</Lines>
  <Paragraphs>7</Paragraphs>
  <ScaleCrop>false</ScaleCrop>
  <Company>微软中国</Company>
  <LinksUpToDate>false</LinksUpToDate>
  <CharactersWithSpaces>3988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107</cp:revision>
  <cp:lastPrinted>2011-09-06T10:51:00Z</cp:lastPrinted>
  <dcterms:created xsi:type="dcterms:W3CDTF">2020-11-13T07:23:00Z</dcterms:created>
  <dcterms:modified xsi:type="dcterms:W3CDTF">2020-12-24T13:01:00Z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