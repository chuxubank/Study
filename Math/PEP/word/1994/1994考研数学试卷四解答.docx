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12259" w:rsidRDefault="00A20154" w:rsidP="00D12259">
      <w:pPr>
        <w:pStyle w:val="af"/>
      </w:pPr>
      <w:hyperlink r:id="rId8" w:history="1">
        <w:r w:rsidR="00D12259" w:rsidRPr="00D12259">
          <w:rPr>
            <w:rStyle w:val="a7"/>
            <w:rFonts w:hint="eastAsia"/>
            <w:color w:val="C00000"/>
          </w:rPr>
          <w:t>1994</w:t>
        </w:r>
        <w:r w:rsidR="00CA00AF" w:rsidRPr="00D12259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12259">
          <w:rPr>
            <w:rStyle w:val="a7"/>
            <w:rFonts w:hint="eastAsia"/>
            <w:color w:val="C00000"/>
          </w:rPr>
          <w:t>卷</w:t>
        </w:r>
        <w:r w:rsidR="004B2784">
          <w:rPr>
            <w:rStyle w:val="a7"/>
            <w:rFonts w:hint="eastAsia"/>
            <w:color w:val="C00000"/>
          </w:rPr>
          <w:t>四</w:t>
        </w:r>
        <w:r w:rsidR="003C7E48" w:rsidRPr="00D12259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D352F4" w:rsidRDefault="00D352F4" w:rsidP="00FD5CC3">
      <w:pPr>
        <w:pStyle w:val="1"/>
      </w:pPr>
      <w:r w:rsidRPr="00696BC6">
        <w:rPr>
          <w:rFonts w:hint="eastAsia"/>
        </w:rPr>
        <w:t>一、填空题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本题共5小题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每小题3分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满分15分</w:t>
      </w:r>
      <w:r w:rsidR="00FD5CC3">
        <w:rPr>
          <w:rFonts w:hint="eastAsia"/>
        </w:rPr>
        <w:t>）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b/>
          <w:szCs w:val="21"/>
        </w:rPr>
      </w:pPr>
      <w:r w:rsidRPr="00FE1E86">
        <w:rPr>
          <w:rFonts w:hint="eastAsia"/>
        </w:rPr>
        <w:t xml:space="preserve">(1) </w:t>
      </w:r>
      <w:bookmarkStart w:id="0" w:name="MTBlankEqn"/>
      <w:r w:rsidR="009C1856" w:rsidRPr="009C1856">
        <w:rPr>
          <w:position w:val="-24"/>
        </w:rPr>
        <w:object w:dxaOrig="1340" w:dyaOrig="680">
          <v:shape id="_x0000_i1025" type="#_x0000_t75" style="width:66.8pt;height:34pt" o:ole="">
            <v:imagedata r:id="rId9" o:title=""/>
          </v:shape>
          <o:OLEObject Type="Embed" ProgID="Equation.DSMT4" ShapeID="_x0000_i1025" DrawAspect="Content" ObjectID="_1670243415" r:id="rId10"/>
        </w:object>
      </w:r>
      <w:bookmarkEnd w:id="0"/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Pr="003A522C" w:rsidRDefault="00A043DD" w:rsidP="001932C4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32C4">
        <w:rPr>
          <w:rFonts w:ascii="宋体" w:hAnsi="宋体" w:hint="eastAsia"/>
          <w:szCs w:val="21"/>
        </w:rPr>
        <w:t>由</w:t>
      </w:r>
      <w:r w:rsidR="00C3363C" w:rsidRPr="003A522C">
        <w:rPr>
          <w:rFonts w:ascii="宋体" w:hAnsi="宋体" w:hint="eastAsia"/>
          <w:szCs w:val="21"/>
        </w:rPr>
        <w:t>被积函数的奇偶性</w:t>
      </w:r>
      <w:r w:rsidR="001932C4">
        <w:rPr>
          <w:rFonts w:ascii="宋体" w:hAnsi="宋体" w:hint="eastAsia"/>
          <w:szCs w:val="21"/>
        </w:rPr>
        <w:t>可得</w:t>
      </w:r>
    </w:p>
    <w:p w:rsidR="00C3363C" w:rsidRPr="003A522C" w:rsidRDefault="009C1856" w:rsidP="00C3363C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60"/>
        </w:rPr>
        <w:object w:dxaOrig="5500" w:dyaOrig="1320">
          <v:shape id="_x0000_i1026" type="#_x0000_t75" style="width:274.75pt;height:66.25pt" o:ole="">
            <v:imagedata r:id="rId11" o:title=""/>
          </v:shape>
          <o:OLEObject Type="Embed" ProgID="Equation.DSMT4" ShapeID="_x0000_i1026" DrawAspect="Content" ObjectID="_1670243416" r:id="rId12"/>
        </w:object>
      </w:r>
    </w:p>
    <w:p w:rsidR="00C3363C" w:rsidRPr="003A522C" w:rsidRDefault="00C3363C" w:rsidP="001932C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已知</w:t>
      </w:r>
      <w:r w:rsidR="009C1856" w:rsidRPr="009C1856">
        <w:rPr>
          <w:position w:val="-10"/>
        </w:rPr>
        <w:object w:dxaOrig="1060" w:dyaOrig="320">
          <v:shape id="_x0000_i1027" type="#_x0000_t75" style="width:53pt;height:16.15pt" o:ole="">
            <v:imagedata r:id="rId13" o:title=""/>
          </v:shape>
          <o:OLEObject Type="Embed" ProgID="Equation.DSMT4" ShapeID="_x0000_i1027" DrawAspect="Content" ObjectID="_1670243417" r:id="rId14"/>
        </w:objec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则</w:t>
      </w:r>
      <w:r w:rsidR="009C1856" w:rsidRPr="009C1856">
        <w:rPr>
          <w:position w:val="-30"/>
        </w:rPr>
        <w:object w:dxaOrig="2740" w:dyaOrig="680">
          <v:shape id="_x0000_i1028" type="#_x0000_t75" style="width:137.1pt;height:34pt" o:ole="">
            <v:imagedata r:id="rId15" o:title=""/>
          </v:shape>
          <o:OLEObject Type="Embed" ProgID="Equation.DSMT4" ShapeID="_x0000_i1028" DrawAspect="Content" ObjectID="_1670243418" r:id="rId16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1932C4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32C4">
        <w:rPr>
          <w:rFonts w:ascii="宋体" w:hAnsi="宋体" w:hint="eastAsia"/>
          <w:szCs w:val="21"/>
        </w:rPr>
        <w:t>由</w:t>
      </w:r>
      <w:r w:rsidR="00C3363C">
        <w:rPr>
          <w:rFonts w:ascii="宋体" w:hAnsi="宋体" w:hint="eastAsia"/>
          <w:szCs w:val="21"/>
        </w:rPr>
        <w:t>导数</w:t>
      </w:r>
      <w:r w:rsidR="001932C4">
        <w:rPr>
          <w:rFonts w:ascii="宋体" w:hAnsi="宋体" w:hint="eastAsia"/>
          <w:szCs w:val="21"/>
        </w:rPr>
        <w:t>的</w:t>
      </w:r>
      <w:r w:rsidR="00C3363C" w:rsidRPr="003A522C">
        <w:rPr>
          <w:rFonts w:ascii="宋体" w:hAnsi="宋体" w:hint="eastAsia"/>
          <w:szCs w:val="21"/>
        </w:rPr>
        <w:t>定义</w:t>
      </w:r>
      <w:r w:rsidR="001932C4">
        <w:rPr>
          <w:rFonts w:ascii="宋体" w:hAnsi="宋体" w:hint="eastAsia"/>
          <w:szCs w:val="21"/>
        </w:rPr>
        <w:t>可得</w:t>
      </w:r>
    </w:p>
    <w:p w:rsidR="001932C4" w:rsidRDefault="009C1856" w:rsidP="001932C4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58"/>
        </w:rPr>
        <w:object w:dxaOrig="7380" w:dyaOrig="1280">
          <v:shape id="_x0000_i1029" type="#_x0000_t75" style="width:369.2pt;height:63.95pt" o:ole="">
            <v:imagedata r:id="rId17" o:title=""/>
          </v:shape>
          <o:OLEObject Type="Embed" ProgID="Equation.DSMT4" ShapeID="_x0000_i1029" DrawAspect="Content" ObjectID="_1670243419" r:id="rId18"/>
        </w:object>
      </w:r>
    </w:p>
    <w:p w:rsidR="00C3363C" w:rsidRPr="003A522C" w:rsidRDefault="00C3363C" w:rsidP="001932C4">
      <w:pPr>
        <w:ind w:firstLineChars="200" w:firstLine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所以原式</w:t>
      </w:r>
      <w:r w:rsidR="009C1856" w:rsidRPr="00025957">
        <w:rPr>
          <w:position w:val="-4"/>
        </w:rPr>
        <w:object w:dxaOrig="360" w:dyaOrig="260">
          <v:shape id="_x0000_i1030" type="#_x0000_t75" style="width:17.85pt;height:13.25pt" o:ole="">
            <v:imagedata r:id="rId19" o:title=""/>
          </v:shape>
          <o:OLEObject Type="Embed" ProgID="Equation.DSMT4" ShapeID="_x0000_i1030" DrawAspect="Content" ObjectID="_1670243420" r:id="rId20"/>
        </w:object>
      </w:r>
      <w:r w:rsidRPr="003A522C">
        <w:rPr>
          <w:rFonts w:ascii="宋体" w:hAnsi="宋体" w:hint="eastAsia"/>
          <w:szCs w:val="21"/>
        </w:rPr>
        <w:t>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Pr="00696BC6">
        <w:rPr>
          <w:rFonts w:ascii="宋体" w:hAnsi="宋体" w:hint="eastAsia"/>
          <w:szCs w:val="21"/>
        </w:rPr>
        <w:t>设方程</w:t>
      </w:r>
      <w:r w:rsidR="009C1856" w:rsidRPr="009C1856">
        <w:rPr>
          <w:position w:val="-10"/>
        </w:rPr>
        <w:object w:dxaOrig="1520" w:dyaOrig="360">
          <v:shape id="_x0000_i1031" type="#_x0000_t75" style="width:76.05pt;height:17.85pt" o:ole="">
            <v:imagedata r:id="rId21" o:title=""/>
          </v:shape>
          <o:OLEObject Type="Embed" ProgID="Equation.DSMT4" ShapeID="_x0000_i1031" DrawAspect="Content" ObjectID="_1670243421" r:id="rId22"/>
        </w:object>
      </w:r>
      <w:r w:rsidRPr="00696BC6">
        <w:rPr>
          <w:rFonts w:ascii="宋体" w:hAnsi="宋体" w:hint="eastAsia"/>
          <w:szCs w:val="21"/>
        </w:rPr>
        <w:t>确定</w:t>
      </w:r>
      <w:r w:rsidR="009C1856" w:rsidRPr="009C1856">
        <w:rPr>
          <w:position w:val="-10"/>
        </w:rPr>
        <w:object w:dxaOrig="220" w:dyaOrig="260">
          <v:shape id="_x0000_i1032" type="#_x0000_t75" style="width:10.95pt;height:13.25pt" o:ole="">
            <v:imagedata r:id="rId23" o:title=""/>
          </v:shape>
          <o:OLEObject Type="Embed" ProgID="Equation.DSMT4" ShapeID="_x0000_i1032" DrawAspect="Content" ObjectID="_1670243422" r:id="rId24"/>
        </w:object>
      </w:r>
      <w:r w:rsidRPr="00696BC6">
        <w:rPr>
          <w:rFonts w:ascii="宋体" w:hAnsi="宋体" w:hint="eastAsia"/>
          <w:szCs w:val="21"/>
        </w:rPr>
        <w:t>为</w:t>
      </w:r>
      <w:r w:rsidR="009C1856" w:rsidRPr="00025957">
        <w:rPr>
          <w:position w:val="-4"/>
        </w:rPr>
        <w:object w:dxaOrig="200" w:dyaOrig="200">
          <v:shape id="_x0000_i1033" type="#_x0000_t75" style="width:9.8pt;height:9.8pt" o:ole="">
            <v:imagedata r:id="rId25" o:title=""/>
          </v:shape>
          <o:OLEObject Type="Embed" ProgID="Equation.DSMT4" ShapeID="_x0000_i1033" DrawAspect="Content" ObjectID="_1670243423" r:id="rId26"/>
        </w:object>
      </w:r>
      <w:r w:rsidRPr="00696BC6">
        <w:rPr>
          <w:rFonts w:ascii="宋体" w:hAnsi="宋体" w:hint="eastAsia"/>
          <w:szCs w:val="21"/>
        </w:rPr>
        <w:t>的函数,则</w:t>
      </w:r>
      <w:r w:rsidR="009C1856" w:rsidRPr="009C1856">
        <w:rPr>
          <w:position w:val="-24"/>
        </w:rPr>
        <w:object w:dxaOrig="540" w:dyaOrig="620">
          <v:shape id="_x0000_i1034" type="#_x0000_t75" style="width:27.05pt;height:31.1pt" o:ole="">
            <v:imagedata r:id="rId27" o:title=""/>
          </v:shape>
          <o:OLEObject Type="Embed" ProgID="Equation.DSMT4" ShapeID="_x0000_i1034" DrawAspect="Content" ObjectID="_1670243424" r:id="rId28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将</w:t>
      </w:r>
      <w:r w:rsidR="009C1856" w:rsidRPr="009C1856">
        <w:rPr>
          <w:position w:val="-10"/>
        </w:rPr>
        <w:object w:dxaOrig="220" w:dyaOrig="260">
          <v:shape id="_x0000_i1035" type="#_x0000_t75" style="width:10.95pt;height:13.25pt" o:ole="">
            <v:imagedata r:id="rId29" o:title=""/>
          </v:shape>
          <o:OLEObject Type="Embed" ProgID="Equation.DSMT4" ShapeID="_x0000_i1035" DrawAspect="Content" ObjectID="_1670243425" r:id="rId30"/>
        </w:object>
      </w:r>
      <w:r w:rsidR="00C3363C" w:rsidRPr="003A522C">
        <w:rPr>
          <w:rFonts w:ascii="宋体" w:hAnsi="宋体" w:hint="eastAsia"/>
          <w:szCs w:val="21"/>
        </w:rPr>
        <w:t>看作</w:t>
      </w:r>
      <w:r w:rsidR="009C1856" w:rsidRPr="00025957">
        <w:rPr>
          <w:position w:val="-4"/>
        </w:rPr>
        <w:object w:dxaOrig="200" w:dyaOrig="200">
          <v:shape id="_x0000_i1036" type="#_x0000_t75" style="width:9.8pt;height:9.8pt" o:ole="">
            <v:imagedata r:id="rId31" o:title=""/>
          </v:shape>
          <o:OLEObject Type="Embed" ProgID="Equation.DSMT4" ShapeID="_x0000_i1036" DrawAspect="Content" ObjectID="_1670243426" r:id="rId32"/>
        </w:object>
      </w:r>
      <w:r w:rsidR="00C3363C" w:rsidRPr="003A522C">
        <w:rPr>
          <w:rFonts w:ascii="宋体" w:hAnsi="宋体" w:hint="eastAsia"/>
          <w:szCs w:val="21"/>
        </w:rPr>
        <w:t>的函数</w:t>
      </w:r>
      <w:r w:rsidR="001932C4">
        <w:rPr>
          <w:rFonts w:ascii="宋体" w:hAnsi="宋体" w:hint="eastAsia"/>
          <w:szCs w:val="21"/>
        </w:rPr>
        <w:t>，</w:t>
      </w:r>
      <w:r w:rsidR="00C3363C">
        <w:rPr>
          <w:rFonts w:ascii="宋体" w:hAnsi="宋体" w:hint="eastAsia"/>
          <w:szCs w:val="21"/>
        </w:rPr>
        <w:t>方程</w:t>
      </w:r>
      <w:r w:rsidR="00C3363C" w:rsidRPr="003A522C">
        <w:rPr>
          <w:rFonts w:ascii="宋体" w:hAnsi="宋体" w:hint="eastAsia"/>
          <w:szCs w:val="21"/>
        </w:rPr>
        <w:t>两边对</w:t>
      </w:r>
      <w:r w:rsidR="009C1856" w:rsidRPr="00025957">
        <w:rPr>
          <w:position w:val="-4"/>
        </w:rPr>
        <w:object w:dxaOrig="200" w:dyaOrig="200">
          <v:shape id="_x0000_i1037" type="#_x0000_t75" style="width:9.8pt;height:9.8pt" o:ole="">
            <v:imagedata r:id="rId33" o:title=""/>
          </v:shape>
          <o:OLEObject Type="Embed" ProgID="Equation.DSMT4" ShapeID="_x0000_i1037" DrawAspect="Content" ObjectID="_1670243427" r:id="rId34"/>
        </w:object>
      </w:r>
      <w:r w:rsidR="00C3363C" w:rsidRPr="003A522C">
        <w:rPr>
          <w:rFonts w:ascii="宋体" w:hAnsi="宋体" w:hint="eastAsia"/>
          <w:szCs w:val="21"/>
        </w:rPr>
        <w:t>求导得</w:t>
      </w:r>
    </w:p>
    <w:p w:rsidR="00C3363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28"/>
        </w:rPr>
        <w:object w:dxaOrig="5060" w:dyaOrig="700">
          <v:shape id="_x0000_i1038" type="#_x0000_t75" style="width:252.85pt;height:35.15pt" o:ole="">
            <v:imagedata r:id="rId35" o:title=""/>
          </v:shape>
          <o:OLEObject Type="Embed" ProgID="Equation.DSMT4" ShapeID="_x0000_i1038" DrawAspect="Content" ObjectID="_1670243428" r:id="rId36"/>
        </w:objec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1932C4" w:rsidRPr="00696BC6" w:rsidRDefault="001932C4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lastRenderedPageBreak/>
        <w:t xml:space="preserve">(4)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86"/>
        </w:rPr>
        <w:object w:dxaOrig="2760" w:dyaOrig="1840">
          <v:shape id="_x0000_i1039" type="#_x0000_t75" style="width:138.25pt;height:92.15pt" o:ole="">
            <v:imagedata r:id="rId37" o:title=""/>
          </v:shape>
          <o:OLEObject Type="Embed" ProgID="Equation.DSMT4" ShapeID="_x0000_i1039" DrawAspect="Content" ObjectID="_1670243429" r:id="rId38"/>
        </w:object>
      </w:r>
      <w:r w:rsidR="001932C4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其中</w:t>
      </w:r>
      <w:r w:rsidR="009C1856" w:rsidRPr="009C1856">
        <w:rPr>
          <w:position w:val="-12"/>
        </w:rPr>
        <w:object w:dxaOrig="1780" w:dyaOrig="360">
          <v:shape id="_x0000_i1040" type="#_x0000_t75" style="width:89.3pt;height:17.85pt" o:ole="">
            <v:imagedata r:id="rId39" o:title=""/>
          </v:shape>
          <o:OLEObject Type="Embed" ProgID="Equation.DSMT4" ShapeID="_x0000_i1040" DrawAspect="Content" ObjectID="_1670243430" r:id="rId40"/>
        </w:object>
      </w:r>
      <w:r w:rsidR="001932C4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="009C1856" w:rsidRPr="00025957">
        <w:rPr>
          <w:position w:val="-4"/>
        </w:rPr>
        <w:object w:dxaOrig="600" w:dyaOrig="300">
          <v:shape id="_x0000_i1041" type="#_x0000_t75" style="width:29.95pt;height:15pt" o:ole="">
            <v:imagedata r:id="rId41" o:title=""/>
          </v:shape>
          <o:OLEObject Type="Embed" ProgID="Equation.DSMT4" ShapeID="_x0000_i1041" DrawAspect="Content" ObjectID="_1670243431" r:id="rId42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</w: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FF4F0D" w:rsidRDefault="00A043DD" w:rsidP="001932C4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FF4F0D">
        <w:rPr>
          <w:rFonts w:ascii="宋体" w:hAnsi="宋体" w:hint="eastAsia"/>
          <w:szCs w:val="21"/>
        </w:rPr>
        <w:t>由分块矩阵求逆的运算性质</w:t>
      </w:r>
      <w:r w:rsidR="00C3363C">
        <w:rPr>
          <w:rFonts w:ascii="宋体" w:hAnsi="宋体" w:hint="eastAsia"/>
          <w:szCs w:val="21"/>
        </w:rPr>
        <w:t>,</w:t>
      </w:r>
      <w:r w:rsidR="00C3363C" w:rsidRPr="00FF4F0D">
        <w:rPr>
          <w:rFonts w:ascii="宋体" w:hAnsi="宋体" w:hint="eastAsia"/>
          <w:szCs w:val="21"/>
        </w:rPr>
        <w:t>有公式</w:t>
      </w:r>
      <w:r w:rsidR="009C1856" w:rsidRPr="009C1856">
        <w:rPr>
          <w:position w:val="-32"/>
        </w:rPr>
        <w:object w:dxaOrig="2340" w:dyaOrig="800">
          <v:shape id="_x0000_i1042" type="#_x0000_t75" style="width:116.95pt;height:39.75pt" o:ole="">
            <v:imagedata r:id="rId43" o:title=""/>
          </v:shape>
          <o:OLEObject Type="Embed" ProgID="Equation.DSMT4" ShapeID="_x0000_i1042" DrawAspect="Content" ObjectID="_1670243432" r:id="rId44"/>
        </w:object>
      </w:r>
      <w:r w:rsidR="001932C4">
        <w:rPr>
          <w:rFonts w:ascii="宋体" w:hAnsi="宋体" w:hint="eastAsia"/>
          <w:szCs w:val="21"/>
        </w:rPr>
        <w:t>，且</w:t>
      </w:r>
    </w:p>
    <w:p w:rsidR="00C3363C" w:rsidRPr="00FF4F0D" w:rsidRDefault="009C1856" w:rsidP="001932C4">
      <w:pPr>
        <w:jc w:val="center"/>
        <w:rPr>
          <w:rFonts w:ascii="宋体" w:hAnsi="宋体"/>
          <w:szCs w:val="21"/>
        </w:rPr>
      </w:pPr>
      <w:r w:rsidRPr="009C1856">
        <w:rPr>
          <w:position w:val="-120"/>
        </w:rPr>
        <w:object w:dxaOrig="4099" w:dyaOrig="2520">
          <v:shape id="_x0000_i1043" type="#_x0000_t75" style="width:205.05pt;height:126.15pt" o:ole="">
            <v:imagedata r:id="rId45" o:title=""/>
          </v:shape>
          <o:OLEObject Type="Embed" ProgID="Equation.DSMT4" ShapeID="_x0000_i1043" DrawAspect="Content" ObjectID="_1670243433" r:id="rId46"/>
        </w:object>
      </w:r>
    </w:p>
    <w:p w:rsidR="001932C4" w:rsidRDefault="00C3363C" w:rsidP="001932C4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所以对</w:t>
      </w:r>
      <w:r w:rsidR="009C1856" w:rsidRPr="00025957">
        <w:rPr>
          <w:position w:val="-4"/>
        </w:rPr>
        <w:object w:dxaOrig="220" w:dyaOrig="260">
          <v:shape id="_x0000_i1044" type="#_x0000_t75" style="width:10.95pt;height:13.25pt" o:ole="">
            <v:imagedata r:id="rId47" o:title=""/>
          </v:shape>
          <o:OLEObject Type="Embed" ProgID="Equation.DSMT4" ShapeID="_x0000_i1044" DrawAspect="Content" ObjectID="_1670243434" r:id="rId48"/>
        </w:object>
      </w:r>
      <w:r w:rsidRPr="00FF4F0D">
        <w:rPr>
          <w:rFonts w:ascii="宋体" w:hAnsi="宋体" w:hint="eastAsia"/>
          <w:szCs w:val="21"/>
        </w:rPr>
        <w:t>分块后可</w:t>
      </w:r>
      <w:r>
        <w:rPr>
          <w:rFonts w:ascii="宋体" w:hAnsi="宋体" w:hint="eastAsia"/>
          <w:szCs w:val="21"/>
        </w:rPr>
        <w:t>得</w:t>
      </w:r>
    </w:p>
    <w:p w:rsidR="00C3363C" w:rsidRPr="003A522C" w:rsidRDefault="009C1856" w:rsidP="001932C4">
      <w:pPr>
        <w:jc w:val="center"/>
        <w:rPr>
          <w:rFonts w:ascii="宋体" w:hAnsi="宋体"/>
          <w:szCs w:val="21"/>
        </w:rPr>
      </w:pPr>
      <w:r w:rsidRPr="009C1856">
        <w:rPr>
          <w:position w:val="-154"/>
        </w:rPr>
        <w:object w:dxaOrig="3159" w:dyaOrig="3200">
          <v:shape id="_x0000_i1045" type="#_x0000_t75" style="width:157.8pt;height:160.15pt" o:ole="">
            <v:imagedata r:id="rId49" o:title=""/>
          </v:shape>
          <o:OLEObject Type="Embed" ProgID="Equation.DSMT4" ShapeID="_x0000_i1045" DrawAspect="Content" ObjectID="_1670243435" r:id="rId50"/>
        </w:objec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1932C4" w:rsidRPr="00C3363C" w:rsidRDefault="001932C4" w:rsidP="00D352F4">
      <w:pPr>
        <w:rPr>
          <w:rFonts w:ascii="宋体" w:hAnsi="宋体"/>
          <w:szCs w:val="21"/>
        </w:rPr>
      </w:pPr>
    </w:p>
    <w:p w:rsidR="00D352F4" w:rsidRDefault="00D352F4" w:rsidP="001932C4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(5) </w:t>
      </w:r>
      <w:r w:rsidRPr="00696BC6">
        <w:rPr>
          <w:rFonts w:ascii="宋体" w:hAnsi="宋体" w:hint="eastAsia"/>
          <w:szCs w:val="21"/>
        </w:rPr>
        <w:t>设随机变量</w:t>
      </w:r>
      <w:r w:rsidR="009C1856" w:rsidRPr="00025957">
        <w:rPr>
          <w:position w:val="-4"/>
        </w:rPr>
        <w:object w:dxaOrig="240" w:dyaOrig="260">
          <v:shape id="_x0000_i1046" type="#_x0000_t75" style="width:12.1pt;height:13.25pt" o:ole="">
            <v:imagedata r:id="rId51" o:title=""/>
          </v:shape>
          <o:OLEObject Type="Embed" ProgID="Equation.DSMT4" ShapeID="_x0000_i1046" DrawAspect="Content" ObjectID="_1670243436" r:id="rId52"/>
        </w:object>
      </w:r>
      <w:r w:rsidRPr="00696BC6">
        <w:rPr>
          <w:rFonts w:ascii="宋体" w:hAnsi="宋体" w:hint="eastAsia"/>
          <w:szCs w:val="21"/>
        </w:rPr>
        <w:t>的概率密度为</w:t>
      </w:r>
      <w:r w:rsidR="009C1856" w:rsidRPr="009C1856">
        <w:rPr>
          <w:position w:val="-30"/>
        </w:rPr>
        <w:object w:dxaOrig="2260" w:dyaOrig="720">
          <v:shape id="_x0000_i1047" type="#_x0000_t75" style="width:112.9pt;height:36.3pt" o:ole="">
            <v:imagedata r:id="rId53" o:title=""/>
          </v:shape>
          <o:OLEObject Type="Embed" ProgID="Equation.DSMT4" ShapeID="_x0000_i1047" DrawAspect="Content" ObjectID="_1670243437" r:id="rId54"/>
        </w:object>
      </w:r>
      <w:r w:rsidRPr="00696BC6">
        <w:rPr>
          <w:rFonts w:ascii="宋体" w:hAnsi="宋体" w:hint="eastAsia"/>
          <w:szCs w:val="21"/>
        </w:rPr>
        <w:t>以</w:t>
      </w:r>
      <w:r w:rsidR="009C1856" w:rsidRPr="00025957">
        <w:rPr>
          <w:position w:val="-4"/>
        </w:rPr>
        <w:object w:dxaOrig="220" w:dyaOrig="260">
          <v:shape id="_x0000_i1048" type="#_x0000_t75" style="width:10.95pt;height:13.25pt" o:ole="">
            <v:imagedata r:id="rId55" o:title=""/>
          </v:shape>
          <o:OLEObject Type="Embed" ProgID="Equation.DSMT4" ShapeID="_x0000_i1048" DrawAspect="Content" ObjectID="_1670243438" r:id="rId56"/>
        </w:object>
      </w:r>
      <w:r w:rsidRPr="00696BC6">
        <w:rPr>
          <w:rFonts w:ascii="宋体" w:hAnsi="宋体" w:hint="eastAsia"/>
          <w:szCs w:val="21"/>
        </w:rPr>
        <w:t>表示对</w:t>
      </w:r>
      <w:r w:rsidR="009C1856" w:rsidRPr="00025957">
        <w:rPr>
          <w:position w:val="-4"/>
        </w:rPr>
        <w:object w:dxaOrig="240" w:dyaOrig="260">
          <v:shape id="_x0000_i1049" type="#_x0000_t75" style="width:12.1pt;height:13.25pt" o:ole="">
            <v:imagedata r:id="rId57" o:title=""/>
          </v:shape>
          <o:OLEObject Type="Embed" ProgID="Equation.DSMT4" ShapeID="_x0000_i1049" DrawAspect="Content" ObjectID="_1670243439" r:id="rId58"/>
        </w:object>
      </w:r>
      <w:r w:rsidRPr="00696BC6">
        <w:rPr>
          <w:rFonts w:ascii="宋体" w:hAnsi="宋体" w:hint="eastAsia"/>
          <w:szCs w:val="21"/>
        </w:rPr>
        <w:t>的三次独立重复观察中事件</w:t>
      </w:r>
      <w:r w:rsidR="009C1856" w:rsidRPr="009C1856">
        <w:rPr>
          <w:position w:val="-28"/>
        </w:rPr>
        <w:object w:dxaOrig="859" w:dyaOrig="680">
          <v:shape id="_x0000_i1050" type="#_x0000_t75" style="width:43.2pt;height:34pt" o:ole="">
            <v:imagedata r:id="rId59" o:title=""/>
          </v:shape>
          <o:OLEObject Type="Embed" ProgID="Equation.DSMT4" ShapeID="_x0000_i1050" DrawAspect="Content" ObjectID="_1670243440" r:id="rId60"/>
        </w:object>
      </w:r>
      <w:r w:rsidRPr="00696BC6">
        <w:rPr>
          <w:rFonts w:ascii="宋体" w:hAnsi="宋体" w:hint="eastAsia"/>
          <w:szCs w:val="21"/>
        </w:rPr>
        <w:t>出现的次数,则</w:t>
      </w:r>
      <w:r w:rsidR="009C1856" w:rsidRPr="009C1856">
        <w:rPr>
          <w:position w:val="-14"/>
        </w:rPr>
        <w:object w:dxaOrig="1100" w:dyaOrig="400">
          <v:shape id="_x0000_i1051" type="#_x0000_t75" style="width:54.7pt;height:20.15pt" o:ole="">
            <v:imagedata r:id="rId61" o:title=""/>
          </v:shape>
          <o:OLEObject Type="Embed" ProgID="Equation.DSMT4" ShapeID="_x0000_i1051" DrawAspect="Content" ObjectID="_1670243441" r:id="rId62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C3363C">
      <w:pPr>
        <w:rPr>
          <w:rFonts w:ascii="宋体" w:hAnsi="宋体"/>
          <w:szCs w:val="21"/>
        </w:rPr>
      </w:pPr>
    </w:p>
    <w:p w:rsidR="00A043DD" w:rsidRDefault="00A043DD" w:rsidP="00A043DD">
      <w:pPr>
        <w:rPr>
          <w:rFonts w:ascii="宋体" w:hAnsi="宋体"/>
          <w:szCs w:val="21"/>
        </w:rPr>
      </w:pPr>
    </w:p>
    <w:p w:rsidR="00E822C1" w:rsidRDefault="00A043DD" w:rsidP="00E822C1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概率</w:t>
      </w:r>
      <w:r w:rsidR="009C1856" w:rsidRPr="009C1856">
        <w:rPr>
          <w:position w:val="-28"/>
        </w:rPr>
        <w:object w:dxaOrig="2380" w:dyaOrig="700">
          <v:shape id="_x0000_i1052" type="#_x0000_t75" style="width:119.25pt;height:35.15pt" o:ole="">
            <v:imagedata r:id="rId63" o:title=""/>
          </v:shape>
          <o:OLEObject Type="Embed" ProgID="Equation.DSMT4" ShapeID="_x0000_i1052" DrawAspect="Content" ObjectID="_1670243442" r:id="rId64"/>
        </w:object>
      </w:r>
      <w:r w:rsidR="00E822C1">
        <w:rPr>
          <w:rFonts w:ascii="宋体" w:hAnsi="宋体" w:hint="eastAsia"/>
          <w:szCs w:val="21"/>
        </w:rPr>
        <w:t>，</w:t>
      </w:r>
      <w:r w:rsidR="00C3363C" w:rsidRPr="003A522C">
        <w:rPr>
          <w:rFonts w:ascii="宋体" w:hAnsi="宋体" w:hint="eastAsia"/>
          <w:szCs w:val="21"/>
        </w:rPr>
        <w:t>故</w:t>
      </w:r>
      <w:r w:rsidR="009C1856" w:rsidRPr="009C1856">
        <w:rPr>
          <w:position w:val="-28"/>
        </w:rPr>
        <w:object w:dxaOrig="1240" w:dyaOrig="680">
          <v:shape id="_x0000_i1053" type="#_x0000_t75" style="width:62.2pt;height:34pt" o:ole="">
            <v:imagedata r:id="rId65" o:title=""/>
          </v:shape>
          <o:OLEObject Type="Embed" ProgID="Equation.DSMT4" ShapeID="_x0000_i1053" DrawAspect="Content" ObjectID="_1670243443" r:id="rId66"/>
        </w:object>
      </w:r>
      <w:r w:rsidR="00E822C1">
        <w:rPr>
          <w:rFonts w:ascii="宋体" w:hAnsi="宋体" w:hint="eastAsia"/>
          <w:szCs w:val="21"/>
        </w:rPr>
        <w:t>．由二项分布的概率</w:t>
      </w:r>
      <w:r w:rsidR="00C3363C" w:rsidRPr="003A522C">
        <w:rPr>
          <w:rFonts w:ascii="宋体" w:hAnsi="宋体" w:hint="eastAsia"/>
          <w:szCs w:val="21"/>
        </w:rPr>
        <w:t>公式</w:t>
      </w:r>
      <w:r w:rsidR="00E822C1">
        <w:rPr>
          <w:rFonts w:ascii="宋体" w:hAnsi="宋体" w:hint="eastAsia"/>
          <w:szCs w:val="21"/>
        </w:rPr>
        <w:t>得</w:t>
      </w:r>
    </w:p>
    <w:p w:rsidR="00D352F4" w:rsidRDefault="009C1856" w:rsidP="00E822C1">
      <w:pPr>
        <w:jc w:val="center"/>
        <w:rPr>
          <w:rFonts w:ascii="宋体" w:hAnsi="宋体"/>
          <w:szCs w:val="21"/>
        </w:rPr>
      </w:pPr>
      <w:r w:rsidRPr="009C1856">
        <w:rPr>
          <w:position w:val="-28"/>
        </w:rPr>
        <w:object w:dxaOrig="2900" w:dyaOrig="740">
          <v:shape id="_x0000_i1054" type="#_x0000_t75" style="width:145.15pt;height:36.85pt" o:ole="">
            <v:imagedata r:id="rId67" o:title=""/>
          </v:shape>
          <o:OLEObject Type="Embed" ProgID="Equation.DSMT4" ShapeID="_x0000_i1054" DrawAspect="Content" ObjectID="_1670243444" r:id="rId68"/>
        </w:object>
      </w:r>
    </w:p>
    <w:p w:rsidR="00C3363C" w:rsidRDefault="00C3363C" w:rsidP="00C3363C">
      <w:pPr>
        <w:rPr>
          <w:rFonts w:ascii="宋体" w:hAnsi="宋体"/>
          <w:szCs w:val="21"/>
        </w:rPr>
      </w:pPr>
    </w:p>
    <w:p w:rsidR="00C3363C" w:rsidRPr="00C3363C" w:rsidRDefault="00C3363C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lastRenderedPageBreak/>
        <w:t>二、选择题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本题共5小题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每小题3分</w:t>
      </w:r>
      <w:r w:rsidR="00FD5CC3">
        <w:rPr>
          <w:rFonts w:hint="eastAsia"/>
        </w:rPr>
        <w:t>，</w:t>
      </w:r>
      <w:r w:rsidRPr="00696BC6">
        <w:rPr>
          <w:rFonts w:hint="eastAsia"/>
        </w:rPr>
        <w:t>满分15分</w:t>
      </w:r>
      <w:r w:rsidR="00FD5CC3">
        <w:rPr>
          <w:rFonts w:hint="eastAsia"/>
        </w:rPr>
        <w:t>）</w:t>
      </w:r>
    </w:p>
    <w:p w:rsidR="00FD5CC3" w:rsidRDefault="00FD5CC3" w:rsidP="00D352F4">
      <w:pPr>
        <w:rPr>
          <w:rFonts w:ascii="宋体" w:hAnsi="宋体"/>
          <w:szCs w:val="21"/>
        </w:rPr>
      </w:pPr>
    </w:p>
    <w:p w:rsidR="00FD5CC3" w:rsidRDefault="00FD5CC3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FE1E86">
        <w:rPr>
          <w:rFonts w:hint="eastAsia"/>
        </w:rPr>
        <w:t>(1)</w:t>
      </w:r>
      <w:r w:rsidR="007318EB" w:rsidRPr="007318EB">
        <w:rPr>
          <w:rStyle w:val="ae"/>
          <w:rFonts w:hint="eastAsia"/>
        </w:rPr>
        <w:t>【同试卷三第二</w:t>
      </w:r>
      <w:r w:rsidR="007318EB" w:rsidRPr="007318EB">
        <w:rPr>
          <w:rStyle w:val="ae"/>
          <w:rFonts w:hint="eastAsia"/>
        </w:rPr>
        <w:t>(4)</w:t>
      </w:r>
      <w:r w:rsidR="007318EB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曲线</w:t>
      </w:r>
      <w:r w:rsidR="009C1856" w:rsidRPr="009C1856">
        <w:rPr>
          <w:position w:val="-28"/>
        </w:rPr>
        <w:object w:dxaOrig="2760" w:dyaOrig="720">
          <v:shape id="_x0000_i1055" type="#_x0000_t75" style="width:138.25pt;height:36.3pt" o:ole="">
            <v:imagedata r:id="rId69" o:title=""/>
          </v:shape>
          <o:OLEObject Type="Embed" ProgID="Equation.DSMT4" ShapeID="_x0000_i1055" DrawAspect="Content" ObjectID="_1670243445" r:id="rId70"/>
        </w:object>
      </w:r>
      <w:r w:rsidRPr="00696BC6">
        <w:rPr>
          <w:rFonts w:ascii="宋体" w:hAnsi="宋体" w:hint="eastAsia"/>
          <w:szCs w:val="21"/>
        </w:rPr>
        <w:t>的渐近线有</w:t>
      </w:r>
      <w:r w:rsidRPr="00FE1E86">
        <w:rPr>
          <w:rFonts w:hint="eastAsia"/>
        </w:rPr>
        <w:t>(</w:t>
      </w:r>
      <w:r w:rsidR="00FE1E86" w:rsidRPr="00FE1E86">
        <w:rPr>
          <w:rFonts w:hint="eastAsia"/>
        </w:rPr>
        <w:t xml:space="preserve"> </w:t>
      </w:r>
      <w:r w:rsidRPr="00FE1E86">
        <w:rPr>
          <w:rFonts w:hint="eastAsia"/>
        </w:rPr>
        <w:t xml:space="preserve">   )</w:t>
      </w:r>
    </w:p>
    <w:p w:rsidR="00D352F4" w:rsidRPr="00696BC6" w:rsidRDefault="00D352F4" w:rsidP="00D352F4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 w:rsidR="007318EB"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 w:rsidR="007318EB"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DC36C1" w:rsidRDefault="00A043DD" w:rsidP="00DC36C1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0325" w:rsidRPr="00300325">
        <w:rPr>
          <w:rFonts w:ascii="宋体" w:hAnsi="宋体" w:hint="eastAsia"/>
          <w:szCs w:val="21"/>
        </w:rPr>
        <w:t>应选</w:t>
      </w:r>
      <w:r w:rsidR="00300325"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C3363C" w:rsidRPr="00FF4F0D">
        <w:rPr>
          <w:rFonts w:ascii="宋体" w:hAnsi="宋体" w:hint="eastAsia"/>
          <w:szCs w:val="21"/>
        </w:rPr>
        <w:t>由于</w:t>
      </w:r>
    </w:p>
    <w:p w:rsidR="00C3363C" w:rsidRDefault="009C1856" w:rsidP="00DC36C1">
      <w:pPr>
        <w:jc w:val="center"/>
        <w:rPr>
          <w:rFonts w:ascii="宋体" w:hAnsi="宋体"/>
          <w:szCs w:val="21"/>
        </w:rPr>
      </w:pPr>
      <w:r w:rsidRPr="009C1856">
        <w:rPr>
          <w:position w:val="-28"/>
        </w:rPr>
        <w:object w:dxaOrig="3220" w:dyaOrig="720">
          <v:shape id="_x0000_i1056" type="#_x0000_t75" style="width:161.3pt;height:36.3pt" o:ole="">
            <v:imagedata r:id="rId71" o:title=""/>
          </v:shape>
          <o:OLEObject Type="Embed" ProgID="Equation.DSMT4" ShapeID="_x0000_i1056" DrawAspect="Content" ObjectID="_1670243446" r:id="rId72"/>
        </w:object>
      </w:r>
    </w:p>
    <w:p w:rsidR="00DC36C1" w:rsidRDefault="00C3363C" w:rsidP="00DC36C1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9C1856" w:rsidRPr="009C1856">
        <w:rPr>
          <w:position w:val="-24"/>
        </w:rPr>
        <w:object w:dxaOrig="639" w:dyaOrig="620">
          <v:shape id="_x0000_i1057" type="#_x0000_t75" style="width:31.7pt;height:31.1pt" o:ole="">
            <v:imagedata r:id="rId73" o:title=""/>
          </v:shape>
          <o:OLEObject Type="Embed" ProgID="Equation.DSMT4" ShapeID="_x0000_i1057" DrawAspect="Content" ObjectID="_1670243447" r:id="rId74"/>
        </w:object>
      </w:r>
      <w:r w:rsidRPr="00FF4F0D">
        <w:rPr>
          <w:rFonts w:ascii="宋体" w:hAnsi="宋体" w:hint="eastAsia"/>
          <w:szCs w:val="21"/>
        </w:rPr>
        <w:t>为该曲线的一条水平渐近线</w:t>
      </w:r>
      <w:r w:rsidR="00DC36C1"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又</w:t>
      </w:r>
    </w:p>
    <w:p w:rsidR="00C3363C" w:rsidRPr="00FF4F0D" w:rsidRDefault="009C1856" w:rsidP="00DC36C1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28"/>
        </w:rPr>
        <w:object w:dxaOrig="3180" w:dyaOrig="720">
          <v:shape id="_x0000_i1058" type="#_x0000_t75" style="width:159pt;height:36.3pt" o:ole="">
            <v:imagedata r:id="rId75" o:title=""/>
          </v:shape>
          <o:OLEObject Type="Embed" ProgID="Equation.DSMT4" ShapeID="_x0000_i1058" DrawAspect="Content" ObjectID="_1670243448" r:id="rId76"/>
        </w:object>
      </w:r>
    </w:p>
    <w:p w:rsidR="00C3363C" w:rsidRPr="00FF4F0D" w:rsidRDefault="00C3363C" w:rsidP="00DC36C1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9C1856" w:rsidRPr="009C1856">
        <w:rPr>
          <w:position w:val="-6"/>
        </w:rPr>
        <w:object w:dxaOrig="540" w:dyaOrig="279">
          <v:shape id="_x0000_i1059" type="#_x0000_t75" style="width:27.05pt;height:13.8pt" o:ole="">
            <v:imagedata r:id="rId77" o:title=""/>
          </v:shape>
          <o:OLEObject Type="Embed" ProgID="Equation.DSMT4" ShapeID="_x0000_i1059" DrawAspect="Content" ObjectID="_1670243449" r:id="rId78"/>
        </w:object>
      </w:r>
      <w:r w:rsidRPr="00FF4F0D">
        <w:rPr>
          <w:rFonts w:ascii="宋体" w:hAnsi="宋体" w:hint="eastAsia"/>
          <w:szCs w:val="21"/>
        </w:rPr>
        <w:t>为该曲线的一条垂直渐近线</w:t>
      </w:r>
      <w:r w:rsidR="00DC36C1"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所以该曲线的渐近线有两条.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DC36C1" w:rsidRDefault="00DC36C1" w:rsidP="00D352F4">
      <w:pPr>
        <w:rPr>
          <w:rFonts w:ascii="宋体" w:hAnsi="宋体"/>
          <w:szCs w:val="21"/>
        </w:rPr>
      </w:pPr>
    </w:p>
    <w:p w:rsidR="00AE2C97" w:rsidRPr="00C417B4" w:rsidRDefault="00D352F4" w:rsidP="00AE2C97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(2)</w:t>
      </w:r>
      <w:r w:rsidR="007318EB" w:rsidRPr="007318EB">
        <w:rPr>
          <w:rStyle w:val="ae"/>
          <w:rFonts w:hint="eastAsia"/>
        </w:rPr>
        <w:t>【同试卷一第二</w:t>
      </w:r>
      <w:r w:rsidR="007318EB" w:rsidRPr="007318EB">
        <w:rPr>
          <w:rStyle w:val="ae"/>
          <w:rFonts w:hint="eastAsia"/>
        </w:rPr>
        <w:t>(3)</w:t>
      </w:r>
      <w:r w:rsidR="007318EB" w:rsidRPr="007318EB">
        <w:rPr>
          <w:rStyle w:val="ae"/>
          <w:rFonts w:hint="eastAsia"/>
        </w:rPr>
        <w:t>题】</w:t>
      </w:r>
      <w:r w:rsidR="00AE2C97" w:rsidRPr="00C417B4">
        <w:rPr>
          <w:rFonts w:ascii="宋体" w:hAnsi="宋体" w:hint="eastAsia"/>
          <w:szCs w:val="21"/>
        </w:rPr>
        <w:t>设常数</w:t>
      </w:r>
      <w:r w:rsidR="009C1856" w:rsidRPr="009C1856">
        <w:rPr>
          <w:position w:val="-6"/>
        </w:rPr>
        <w:object w:dxaOrig="560" w:dyaOrig="279">
          <v:shape id="_x0000_i1060" type="#_x0000_t75" style="width:28.2pt;height:13.8pt" o:ole="">
            <v:imagedata r:id="rId79" o:title=""/>
          </v:shape>
          <o:OLEObject Type="Embed" ProgID="Equation.DSMT4" ShapeID="_x0000_i1060" DrawAspect="Content" ObjectID="_1670243450" r:id="rId80"/>
        </w:object>
      </w:r>
      <w:r w:rsidR="00AE2C97">
        <w:rPr>
          <w:rFonts w:ascii="宋体" w:hAnsi="宋体" w:hint="eastAsia"/>
          <w:szCs w:val="21"/>
        </w:rPr>
        <w:t>,</w:t>
      </w:r>
      <w:r w:rsidR="00AE2C97" w:rsidRPr="00C417B4">
        <w:rPr>
          <w:rFonts w:ascii="宋体" w:hAnsi="宋体" w:hint="eastAsia"/>
          <w:szCs w:val="21"/>
        </w:rPr>
        <w:t>且级数</w:t>
      </w:r>
      <w:r w:rsidR="009C1856" w:rsidRPr="009C1856">
        <w:rPr>
          <w:position w:val="-28"/>
        </w:rPr>
        <w:object w:dxaOrig="580" w:dyaOrig="680">
          <v:shape id="_x0000_i1061" type="#_x0000_t75" style="width:28.8pt;height:34pt" o:ole="">
            <v:imagedata r:id="rId81" o:title=""/>
          </v:shape>
          <o:OLEObject Type="Embed" ProgID="Equation.DSMT4" ShapeID="_x0000_i1061" DrawAspect="Content" ObjectID="_1670243451" r:id="rId82"/>
        </w:object>
      </w:r>
      <w:r w:rsidR="00AE2C97" w:rsidRPr="00C417B4">
        <w:rPr>
          <w:rFonts w:ascii="宋体" w:hAnsi="宋体" w:hint="eastAsia"/>
          <w:szCs w:val="21"/>
        </w:rPr>
        <w:t>收敛</w:t>
      </w:r>
      <w:r w:rsidR="00AE2C97">
        <w:rPr>
          <w:rFonts w:ascii="宋体" w:hAnsi="宋体" w:hint="eastAsia"/>
          <w:szCs w:val="21"/>
        </w:rPr>
        <w:t>,</w:t>
      </w:r>
      <w:r w:rsidR="00AE2C97" w:rsidRPr="00C417B4">
        <w:rPr>
          <w:rFonts w:ascii="宋体" w:hAnsi="宋体" w:hint="eastAsia"/>
          <w:szCs w:val="21"/>
        </w:rPr>
        <w:t>则级数</w:t>
      </w:r>
      <w:r w:rsidR="009C1856" w:rsidRPr="009C1856">
        <w:rPr>
          <w:position w:val="-32"/>
        </w:rPr>
        <w:object w:dxaOrig="1700" w:dyaOrig="720">
          <v:shape id="_x0000_i1062" type="#_x0000_t75" style="width:85.25pt;height:36.3pt" o:ole="">
            <v:imagedata r:id="rId83" o:title=""/>
          </v:shape>
          <o:OLEObject Type="Embed" ProgID="Equation.DSMT4" ShapeID="_x0000_i1062" DrawAspect="Content" ObjectID="_1670243452" r:id="rId84"/>
        </w:object>
      </w:r>
      <w:r w:rsidR="00AE2C97" w:rsidRPr="0003165C">
        <w:rPr>
          <w:rFonts w:hint="eastAsia"/>
        </w:rPr>
        <w:t>(    )</w:t>
      </w:r>
    </w:p>
    <w:p w:rsidR="00AE2C97" w:rsidRPr="00E363D1" w:rsidRDefault="00AE2C97" w:rsidP="00AE2C97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>
        <w:rPr>
          <w:rFonts w:hint="eastAsia"/>
        </w:rPr>
        <w:t>．</w:t>
      </w:r>
    </w:p>
    <w:p w:rsidR="00AE2C97" w:rsidRPr="00E363D1" w:rsidRDefault="00AE2C97" w:rsidP="00AE2C97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9C1856" w:rsidRPr="009C1856">
        <w:rPr>
          <w:position w:val="-6"/>
        </w:rPr>
        <w:object w:dxaOrig="220" w:dyaOrig="279">
          <v:shape id="_x0000_i1063" type="#_x0000_t75" style="width:10.95pt;height:13.8pt" o:ole="">
            <v:imagedata r:id="rId85" o:title=""/>
          </v:shape>
          <o:OLEObject Type="Embed" ProgID="Equation.DSMT4" ShapeID="_x0000_i1063" DrawAspect="Content" ObjectID="_1670243453" r:id="rId86"/>
        </w:object>
      </w:r>
      <w:r w:rsidRPr="00E363D1">
        <w:rPr>
          <w:rFonts w:hint="eastAsia"/>
        </w:rPr>
        <w:t>有关</w:t>
      </w:r>
      <w:r>
        <w:rPr>
          <w:rFonts w:hint="eastAsia"/>
        </w:rPr>
        <w:t>．</w:t>
      </w:r>
    </w:p>
    <w:p w:rsidR="00AE2C97" w:rsidRDefault="00AE2C97" w:rsidP="00AE2C97">
      <w:pPr>
        <w:rPr>
          <w:rStyle w:val="af4"/>
        </w:rPr>
      </w:pPr>
    </w:p>
    <w:p w:rsidR="00AE2C97" w:rsidRPr="009F2EFA" w:rsidRDefault="00AE2C97" w:rsidP="00AE2C97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</w:t>
      </w:r>
      <w:r>
        <w:rPr>
          <w:rFonts w:hint="eastAsia"/>
        </w:rPr>
        <w:t>C</w:t>
      </w:r>
      <w:r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9F2EFA">
        <w:rPr>
          <w:rFonts w:ascii="宋体" w:hAnsi="宋体" w:hint="eastAsia"/>
          <w:szCs w:val="21"/>
        </w:rPr>
        <w:t>考查取绝对值后的级数.因</w:t>
      </w:r>
    </w:p>
    <w:p w:rsidR="00AE2C97" w:rsidRDefault="009C1856" w:rsidP="00AE2C97">
      <w:pPr>
        <w:jc w:val="center"/>
        <w:rPr>
          <w:rFonts w:ascii="宋体" w:hAnsi="宋体"/>
          <w:szCs w:val="21"/>
        </w:rPr>
      </w:pPr>
      <w:r w:rsidRPr="009C1856">
        <w:rPr>
          <w:position w:val="-32"/>
        </w:rPr>
        <w:object w:dxaOrig="5520" w:dyaOrig="760">
          <v:shape id="_x0000_i1064" type="#_x0000_t75" style="width:275.9pt;height:38pt" o:ole="">
            <v:imagedata r:id="rId87" o:title=""/>
          </v:shape>
          <o:OLEObject Type="Embed" ProgID="Equation.DSMT4" ShapeID="_x0000_i1064" DrawAspect="Content" ObjectID="_1670243454" r:id="rId88"/>
        </w:object>
      </w:r>
    </w:p>
    <w:p w:rsidR="00AE2C97" w:rsidRPr="009F2EFA" w:rsidRDefault="00AE2C97" w:rsidP="00AE2C97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又</w:t>
      </w:r>
      <w:r w:rsidR="009C1856" w:rsidRPr="009C1856">
        <w:rPr>
          <w:position w:val="-28"/>
        </w:rPr>
        <w:object w:dxaOrig="580" w:dyaOrig="680">
          <v:shape id="_x0000_i1065" type="#_x0000_t75" style="width:28.8pt;height:34pt" o:ole="">
            <v:imagedata r:id="rId89" o:title=""/>
          </v:shape>
          <o:OLEObject Type="Embed" ProgID="Equation.DSMT4" ShapeID="_x0000_i1065" DrawAspect="Content" ObjectID="_1670243455" r:id="rId90"/>
        </w:object>
      </w:r>
      <w:r>
        <w:rPr>
          <w:rFonts w:ascii="宋体" w:hAnsi="宋体" w:hint="eastAsia"/>
          <w:szCs w:val="21"/>
        </w:rPr>
        <w:t>和</w:t>
      </w:r>
      <w:r w:rsidR="009C1856" w:rsidRPr="009C1856">
        <w:rPr>
          <w:position w:val="-28"/>
        </w:rPr>
        <w:object w:dxaOrig="660" w:dyaOrig="680">
          <v:shape id="_x0000_i1066" type="#_x0000_t75" style="width:32.85pt;height:34pt" o:ole="">
            <v:imagedata r:id="rId91" o:title=""/>
          </v:shape>
          <o:OLEObject Type="Embed" ProgID="Equation.DSMT4" ShapeID="_x0000_i1066" DrawAspect="Content" ObjectID="_1670243456" r:id="rId92"/>
        </w:object>
      </w:r>
      <w:r>
        <w:rPr>
          <w:rFonts w:ascii="宋体" w:hAnsi="宋体" w:hint="eastAsia"/>
          <w:szCs w:val="21"/>
        </w:rPr>
        <w:t>都</w: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，故</w:t>
      </w:r>
      <w:r w:rsidRPr="009F2EFA">
        <w:rPr>
          <w:rFonts w:ascii="宋体" w:hAnsi="宋体" w:hint="eastAsia"/>
          <w:szCs w:val="21"/>
        </w:rPr>
        <w:t>原级数绝对收敛</w:t>
      </w:r>
      <w:r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C3363C" w:rsidRDefault="00C3363C" w:rsidP="00ED62A3">
      <w:pPr>
        <w:rPr>
          <w:rFonts w:ascii="宋体" w:hAnsi="宋体"/>
          <w:szCs w:val="21"/>
        </w:rPr>
      </w:pPr>
    </w:p>
    <w:p w:rsidR="00D352F4" w:rsidRDefault="00D352F4" w:rsidP="009E53C4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Pr="00696BC6">
        <w:rPr>
          <w:rFonts w:ascii="宋体" w:hAnsi="宋体" w:hint="eastAsia"/>
          <w:szCs w:val="21"/>
        </w:rPr>
        <w:t>设</w:t>
      </w:r>
      <w:r w:rsidR="009C1856" w:rsidRPr="00025957">
        <w:rPr>
          <w:position w:val="-4"/>
        </w:rPr>
        <w:object w:dxaOrig="220" w:dyaOrig="260">
          <v:shape id="_x0000_i1067" type="#_x0000_t75" style="width:10.95pt;height:13.25pt" o:ole="">
            <v:imagedata r:id="rId93" o:title=""/>
          </v:shape>
          <o:OLEObject Type="Embed" ProgID="Equation.DSMT4" ShapeID="_x0000_i1067" DrawAspect="Content" ObjectID="_1670243457" r:id="rId94"/>
        </w:object>
      </w:r>
      <w:r w:rsidRPr="00696BC6">
        <w:rPr>
          <w:rFonts w:ascii="宋体" w:hAnsi="宋体" w:hint="eastAsia"/>
          <w:szCs w:val="21"/>
        </w:rPr>
        <w:t>是</w:t>
      </w:r>
      <w:r w:rsidR="009C1856" w:rsidRPr="00025957">
        <w:rPr>
          <w:position w:val="-4"/>
        </w:rPr>
        <w:object w:dxaOrig="560" w:dyaOrig="200">
          <v:shape id="_x0000_i1068" type="#_x0000_t75" style="width:28.2pt;height:9.8pt" o:ole="">
            <v:imagedata r:id="rId95" o:title=""/>
          </v:shape>
          <o:OLEObject Type="Embed" ProgID="Equation.DSMT4" ShapeID="_x0000_i1068" DrawAspect="Content" ObjectID="_1670243458" r:id="rId96"/>
        </w:object>
      </w:r>
      <w:r w:rsidRPr="00696BC6">
        <w:rPr>
          <w:rFonts w:ascii="宋体" w:hAnsi="宋体" w:hint="eastAsia"/>
          <w:szCs w:val="21"/>
        </w:rPr>
        <w:t>矩阵,</w:t>
      </w:r>
      <w:r w:rsidR="009C1856" w:rsidRPr="009C1856">
        <w:rPr>
          <w:position w:val="-6"/>
        </w:rPr>
        <w:object w:dxaOrig="220" w:dyaOrig="279">
          <v:shape id="_x0000_i1069" type="#_x0000_t75" style="width:10.95pt;height:13.8pt" o:ole="">
            <v:imagedata r:id="rId97" o:title=""/>
          </v:shape>
          <o:OLEObject Type="Embed" ProgID="Equation.DSMT4" ShapeID="_x0000_i1069" DrawAspect="Content" ObjectID="_1670243459" r:id="rId98"/>
        </w:object>
      </w:r>
      <w:r w:rsidRPr="00696BC6">
        <w:rPr>
          <w:rFonts w:ascii="宋体" w:hAnsi="宋体" w:hint="eastAsia"/>
          <w:szCs w:val="21"/>
        </w:rPr>
        <w:t>是</w:t>
      </w:r>
      <w:r w:rsidR="009C1856"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70243460" r:id="rId100"/>
        </w:object>
      </w:r>
      <w:r w:rsidRPr="00696BC6">
        <w:rPr>
          <w:rFonts w:ascii="宋体" w:hAnsi="宋体" w:hint="eastAsia"/>
          <w:szCs w:val="21"/>
        </w:rPr>
        <w:t>阶可逆矩阵,矩阵</w:t>
      </w:r>
      <w:r w:rsidR="009C1856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70243461" r:id="rId102"/>
        </w:object>
      </w:r>
      <w:r w:rsidRPr="00696BC6">
        <w:rPr>
          <w:rFonts w:ascii="宋体" w:hAnsi="宋体" w:hint="eastAsia"/>
          <w:szCs w:val="21"/>
        </w:rPr>
        <w:t>的秩为</w:t>
      </w:r>
      <w:r w:rsidR="009C1856" w:rsidRPr="00025957">
        <w:rPr>
          <w:position w:val="-4"/>
        </w:rPr>
        <w:object w:dxaOrig="180" w:dyaOrig="200">
          <v:shape id="_x0000_i1072" type="#_x0000_t75" style="width:9.2pt;height:9.8pt" o:ole="">
            <v:imagedata r:id="rId103" o:title=""/>
          </v:shape>
          <o:OLEObject Type="Embed" ProgID="Equation.DSMT4" ShapeID="_x0000_i1072" DrawAspect="Content" ObjectID="_1670243462" r:id="rId104"/>
        </w:object>
      </w:r>
      <w:r w:rsidRPr="00696BC6">
        <w:rPr>
          <w:rFonts w:ascii="宋体" w:hAnsi="宋体" w:hint="eastAsia"/>
          <w:szCs w:val="21"/>
        </w:rPr>
        <w:t>,矩阵</w:t>
      </w:r>
      <w:r w:rsidR="009C1856" w:rsidRPr="009C1856">
        <w:rPr>
          <w:position w:val="-6"/>
        </w:rPr>
        <w:object w:dxaOrig="760" w:dyaOrig="279">
          <v:shape id="_x0000_i1073" type="#_x0000_t75" style="width:38pt;height:13.8pt" o:ole="">
            <v:imagedata r:id="rId105" o:title=""/>
          </v:shape>
          <o:OLEObject Type="Embed" ProgID="Equation.DSMT4" ShapeID="_x0000_i1073" DrawAspect="Content" ObjectID="_1670243463" r:id="rId106"/>
        </w:object>
      </w:r>
      <w:r w:rsidRPr="00696BC6">
        <w:rPr>
          <w:rFonts w:ascii="宋体" w:hAnsi="宋体" w:hint="eastAsia"/>
          <w:szCs w:val="21"/>
        </w:rPr>
        <w:t>的秩为</w:t>
      </w:r>
      <w:r w:rsidR="009C1856" w:rsidRPr="009C1856">
        <w:rPr>
          <w:position w:val="-12"/>
        </w:rPr>
        <w:object w:dxaOrig="220" w:dyaOrig="360">
          <v:shape id="_x0000_i1074" type="#_x0000_t75" style="width:10.95pt;height:17.85pt" o:ole="">
            <v:imagedata r:id="rId107" o:title=""/>
          </v:shape>
          <o:OLEObject Type="Embed" ProgID="Equation.DSMT4" ShapeID="_x0000_i1074" DrawAspect="Content" ObjectID="_1670243464" r:id="rId108"/>
        </w:object>
      </w:r>
      <w:r w:rsidRPr="00696BC6">
        <w:rPr>
          <w:rFonts w:ascii="宋体" w:hAnsi="宋体" w:hint="eastAsia"/>
          <w:szCs w:val="21"/>
        </w:rPr>
        <w:t>,则</w:t>
      </w:r>
      <w:r w:rsidRPr="003F5E39">
        <w:rPr>
          <w:rFonts w:hint="eastAsia"/>
        </w:rPr>
        <w:t xml:space="preserve">(  </w:t>
      </w:r>
      <w:r w:rsidR="003F5E39" w:rsidRPr="003F5E39">
        <w:rPr>
          <w:rFonts w:hint="eastAsia"/>
        </w:rPr>
        <w:t xml:space="preserve"> </w:t>
      </w:r>
      <w:r w:rsidRPr="003F5E39">
        <w:rPr>
          <w:rFonts w:hint="eastAsia"/>
        </w:rPr>
        <w:t xml:space="preserve"> )</w:t>
      </w:r>
    </w:p>
    <w:p w:rsidR="00D352F4" w:rsidRDefault="00D352F4" w:rsidP="00D352F4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="009C1856" w:rsidRPr="009C1856">
        <w:rPr>
          <w:position w:val="-12"/>
        </w:rPr>
        <w:object w:dxaOrig="560" w:dyaOrig="360">
          <v:shape id="_x0000_i1075" type="#_x0000_t75" style="width:28.2pt;height:17.85pt" o:ole="">
            <v:imagedata r:id="rId109" o:title=""/>
          </v:shape>
          <o:OLEObject Type="Embed" ProgID="Equation.DSMT4" ShapeID="_x0000_i1075" DrawAspect="Content" ObjectID="_1670243465" r:id="rId110"/>
        </w:object>
      </w:r>
      <w:r w:rsidR="003F5E39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           </w:t>
      </w:r>
      <w:r w:rsidRPr="003F5E39">
        <w:rPr>
          <w:rFonts w:hint="eastAsia"/>
        </w:rPr>
        <w:t xml:space="preserve">(B) </w:t>
      </w:r>
      <w:r w:rsidR="009C1856" w:rsidRPr="009C1856">
        <w:rPr>
          <w:position w:val="-12"/>
        </w:rPr>
        <w:object w:dxaOrig="540" w:dyaOrig="360">
          <v:shape id="_x0000_i1076" type="#_x0000_t75" style="width:27.05pt;height:17.85pt" o:ole="">
            <v:imagedata r:id="rId111" o:title=""/>
          </v:shape>
          <o:OLEObject Type="Embed" ProgID="Equation.DSMT4" ShapeID="_x0000_i1076" DrawAspect="Content" ObjectID="_1670243466" r:id="rId112"/>
        </w:object>
      </w:r>
      <w:r w:rsidR="003F5E39">
        <w:rPr>
          <w:rFonts w:ascii="宋体" w:hAnsi="宋体" w:hint="eastAsia"/>
          <w:szCs w:val="21"/>
        </w:rPr>
        <w:t>．</w:t>
      </w:r>
    </w:p>
    <w:p w:rsidR="00D352F4" w:rsidRPr="00696BC6" w:rsidRDefault="00D352F4" w:rsidP="00D352F4">
      <w:pPr>
        <w:tabs>
          <w:tab w:val="left" w:pos="4860"/>
        </w:tabs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="009C1856" w:rsidRPr="009C1856">
        <w:rPr>
          <w:position w:val="-12"/>
        </w:rPr>
        <w:object w:dxaOrig="560" w:dyaOrig="360">
          <v:shape id="_x0000_i1077" type="#_x0000_t75" style="width:28.2pt;height:17.85pt" o:ole="">
            <v:imagedata r:id="rId113" o:title=""/>
          </v:shape>
          <o:OLEObject Type="Embed" ProgID="Equation.DSMT4" ShapeID="_x0000_i1077" DrawAspect="Content" ObjectID="_1670243467" r:id="rId114"/>
        </w:object>
      </w:r>
      <w:r w:rsidR="003F5E39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           </w:t>
      </w:r>
      <w:r w:rsidRPr="003F5E39">
        <w:rPr>
          <w:rFonts w:hint="eastAsia"/>
        </w:rPr>
        <w:t xml:space="preserve">(D) </w:t>
      </w:r>
      <w:r w:rsidR="009C1856" w:rsidRPr="00025957">
        <w:rPr>
          <w:position w:val="-4"/>
        </w:rPr>
        <w:object w:dxaOrig="180" w:dyaOrig="200">
          <v:shape id="_x0000_i1078" type="#_x0000_t75" style="width:9.2pt;height:9.8pt" o:ole="">
            <v:imagedata r:id="rId115" o:title=""/>
          </v:shape>
          <o:OLEObject Type="Embed" ProgID="Equation.DSMT4" ShapeID="_x0000_i1078" DrawAspect="Content" ObjectID="_1670243468" r:id="rId116"/>
        </w:object>
      </w:r>
      <w:r w:rsidRPr="00696BC6">
        <w:rPr>
          <w:rFonts w:ascii="宋体" w:hAnsi="宋体" w:hint="eastAsia"/>
          <w:szCs w:val="21"/>
        </w:rPr>
        <w:t>与</w:t>
      </w:r>
      <w:r w:rsidR="009C1856" w:rsidRPr="009C1856">
        <w:rPr>
          <w:position w:val="-12"/>
        </w:rPr>
        <w:object w:dxaOrig="220" w:dyaOrig="360">
          <v:shape id="_x0000_i1079" type="#_x0000_t75" style="width:10.95pt;height:17.85pt" o:ole="">
            <v:imagedata r:id="rId117" o:title=""/>
          </v:shape>
          <o:OLEObject Type="Embed" ProgID="Equation.DSMT4" ShapeID="_x0000_i1079" DrawAspect="Content" ObjectID="_1670243469" r:id="rId118"/>
        </w:object>
      </w:r>
      <w:r w:rsidRPr="00696BC6">
        <w:rPr>
          <w:rFonts w:ascii="宋体" w:hAnsi="宋体" w:hint="eastAsia"/>
          <w:szCs w:val="21"/>
        </w:rPr>
        <w:t>的关系由</w:t>
      </w:r>
      <w:r w:rsidR="009C1856" w:rsidRPr="009C1856">
        <w:rPr>
          <w:position w:val="-6"/>
        </w:rPr>
        <w:object w:dxaOrig="220" w:dyaOrig="279">
          <v:shape id="_x0000_i1080" type="#_x0000_t75" style="width:10.95pt;height:13.8pt" o:ole="">
            <v:imagedata r:id="rId119" o:title=""/>
          </v:shape>
          <o:OLEObject Type="Embed" ProgID="Equation.DSMT4" ShapeID="_x0000_i1080" DrawAspect="Content" ObjectID="_1670243470" r:id="rId120"/>
        </w:object>
      </w:r>
      <w:r w:rsidRPr="00696BC6">
        <w:rPr>
          <w:rFonts w:ascii="宋体" w:hAnsi="宋体" w:hint="eastAsia"/>
          <w:szCs w:val="21"/>
        </w:rPr>
        <w:t>而定</w:t>
      </w:r>
      <w:r w:rsidR="003F5E39"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3F5E39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0325" w:rsidRPr="00300325">
        <w:rPr>
          <w:rFonts w:ascii="宋体" w:hAnsi="宋体" w:hint="eastAsia"/>
          <w:szCs w:val="21"/>
        </w:rPr>
        <w:t>应选</w:t>
      </w:r>
      <w:r w:rsidR="00300325" w:rsidRPr="00300325">
        <w:rPr>
          <w:rFonts w:hint="eastAsia"/>
        </w:rPr>
        <w:t>(</w:t>
      </w:r>
      <w:r w:rsidR="00300325">
        <w:rPr>
          <w:rFonts w:hint="eastAsia"/>
        </w:rPr>
        <w:t>C</w:t>
      </w:r>
      <w:r w:rsidR="00300325"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C3363C" w:rsidRPr="003A522C">
        <w:rPr>
          <w:rFonts w:ascii="宋体" w:hAnsi="宋体" w:hint="eastAsia"/>
          <w:szCs w:val="21"/>
        </w:rPr>
        <w:t>由公式</w:t>
      </w:r>
      <w:r w:rsidR="009C1856" w:rsidRPr="009C1856">
        <w:rPr>
          <w:position w:val="-10"/>
        </w:rPr>
        <w:object w:dxaOrig="2420" w:dyaOrig="320">
          <v:shape id="_x0000_i1081" type="#_x0000_t75" style="width:120.95pt;height:16.15pt" o:ole="">
            <v:imagedata r:id="rId121" o:title=""/>
          </v:shape>
          <o:OLEObject Type="Embed" ProgID="Equation.DSMT4" ShapeID="_x0000_i1081" DrawAspect="Content" ObjectID="_1670243471" r:id="rId122"/>
        </w:object>
      </w:r>
      <w:r w:rsidR="00C3363C" w:rsidRPr="003A522C">
        <w:rPr>
          <w:rFonts w:ascii="宋体" w:hAnsi="宋体" w:hint="eastAsia"/>
          <w:szCs w:val="21"/>
        </w:rPr>
        <w:t>,若</w:t>
      </w:r>
      <w:r w:rsidR="009C1856" w:rsidRPr="00025957">
        <w:rPr>
          <w:position w:val="-4"/>
        </w:rPr>
        <w:object w:dxaOrig="220" w:dyaOrig="260">
          <v:shape id="_x0000_i1082" type="#_x0000_t75" style="width:10.95pt;height:13.25pt" o:ole="">
            <v:imagedata r:id="rId123" o:title=""/>
          </v:shape>
          <o:OLEObject Type="Embed" ProgID="Equation.DSMT4" ShapeID="_x0000_i1082" DrawAspect="Content" ObjectID="_1670243472" r:id="rId124"/>
        </w:object>
      </w:r>
      <w:r w:rsidR="00C3363C" w:rsidRPr="003A522C">
        <w:rPr>
          <w:rFonts w:ascii="宋体" w:hAnsi="宋体" w:hint="eastAsia"/>
          <w:szCs w:val="21"/>
        </w:rPr>
        <w:t>可逆,则</w:t>
      </w:r>
    </w:p>
    <w:p w:rsidR="00C3363C" w:rsidRPr="003A522C" w:rsidRDefault="009C1856" w:rsidP="003F5E39">
      <w:pPr>
        <w:jc w:val="center"/>
        <w:rPr>
          <w:rFonts w:ascii="宋体" w:hAnsi="宋体"/>
          <w:szCs w:val="21"/>
        </w:rPr>
      </w:pPr>
      <w:r w:rsidRPr="009C1856">
        <w:rPr>
          <w:position w:val="-10"/>
        </w:rPr>
        <w:object w:dxaOrig="4260" w:dyaOrig="360">
          <v:shape id="_x0000_i1083" type="#_x0000_t75" style="width:213.1pt;height:17.85pt" o:ole="">
            <v:imagedata r:id="rId125" o:title=""/>
          </v:shape>
          <o:OLEObject Type="Embed" ProgID="Equation.DSMT4" ShapeID="_x0000_i1083" DrawAspect="Content" ObjectID="_1670243473" r:id="rId126"/>
        </w:object>
      </w:r>
    </w:p>
    <w:p w:rsidR="00C3363C" w:rsidRPr="003A522C" w:rsidRDefault="00C3363C" w:rsidP="003F5E39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从而</w:t>
      </w:r>
      <w:r w:rsidR="009C1856" w:rsidRPr="009C1856">
        <w:rPr>
          <w:position w:val="-10"/>
        </w:rPr>
        <w:object w:dxaOrig="1320" w:dyaOrig="320">
          <v:shape id="_x0000_i1084" type="#_x0000_t75" style="width:66.25pt;height:16.15pt" o:ole="">
            <v:imagedata r:id="rId127" o:title=""/>
          </v:shape>
          <o:OLEObject Type="Embed" ProgID="Equation.DSMT4" ShapeID="_x0000_i1084" DrawAspect="Content" ObjectID="_1670243474" r:id="rId128"/>
        </w:object>
      </w:r>
      <w:r>
        <w:rPr>
          <w:rFonts w:ascii="宋体" w:hAnsi="宋体" w:hint="eastAsia"/>
          <w:szCs w:val="21"/>
        </w:rPr>
        <w:t>,</w:t>
      </w:r>
      <w:r w:rsidRPr="003A522C">
        <w:rPr>
          <w:rFonts w:ascii="宋体" w:hAnsi="宋体" w:hint="eastAsia"/>
          <w:szCs w:val="21"/>
        </w:rPr>
        <w:t>即可逆矩阵与矩阵相乘不改变矩阵的秩</w:t>
      </w:r>
      <w:r w:rsidR="003F5E39">
        <w:rPr>
          <w:rFonts w:ascii="宋体" w:hAnsi="宋体" w:hint="eastAsia"/>
          <w:szCs w:val="21"/>
        </w:rPr>
        <w:t>．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3F5E39" w:rsidRPr="00C3363C" w:rsidRDefault="003F5E39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9E53C4">
        <w:rPr>
          <w:rFonts w:hint="eastAsia"/>
        </w:rPr>
        <w:lastRenderedPageBreak/>
        <w:t xml:space="preserve">(4)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0"/>
        </w:rPr>
        <w:object w:dxaOrig="1219" w:dyaOrig="320">
          <v:shape id="_x0000_i1085" type="#_x0000_t75" style="width:61.05pt;height:16.15pt" o:ole="">
            <v:imagedata r:id="rId129" o:title=""/>
          </v:shape>
          <o:OLEObject Type="Embed" ProgID="Equation.DSMT4" ShapeID="_x0000_i1085" DrawAspect="Content" ObjectID="_1670243475" r:id="rId130"/>
        </w:object>
      </w:r>
      <w:r w:rsidR="003F5E39">
        <w:rPr>
          <w:rFonts w:ascii="宋体" w:hAnsi="宋体"/>
          <w:szCs w:val="21"/>
        </w:rPr>
        <w:t>,</w:t>
      </w:r>
      <w:r w:rsidR="003F5E39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0"/>
        </w:rPr>
        <w:object w:dxaOrig="1219" w:dyaOrig="320">
          <v:shape id="_x0000_i1086" type="#_x0000_t75" style="width:61.05pt;height:16.15pt" o:ole="">
            <v:imagedata r:id="rId131" o:title=""/>
          </v:shape>
          <o:OLEObject Type="Embed" ProgID="Equation.DSMT4" ShapeID="_x0000_i1086" DrawAspect="Content" ObjectID="_1670243476" r:id="rId132"/>
        </w:object>
      </w:r>
      <w:r w:rsidR="003F5E39">
        <w:rPr>
          <w:rFonts w:ascii="宋体" w:hAnsi="宋体"/>
          <w:szCs w:val="21"/>
        </w:rPr>
        <w:t>,</w:t>
      </w:r>
      <w:r w:rsidR="003F5E39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6"/>
        </w:rPr>
        <w:object w:dxaOrig="2020" w:dyaOrig="440">
          <v:shape id="_x0000_i1087" type="#_x0000_t75" style="width:100.8pt;height:21.9pt" o:ole="">
            <v:imagedata r:id="rId133" o:title=""/>
          </v:shape>
          <o:OLEObject Type="Embed" ProgID="Equation.DSMT4" ShapeID="_x0000_i1087" DrawAspect="Content" ObjectID="_1670243477" r:id="rId134"/>
        </w:object>
      </w:r>
      <w:r w:rsidR="003F5E39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Pr="009E53C4">
        <w:rPr>
          <w:rFonts w:hint="eastAsia"/>
        </w:rPr>
        <w:t xml:space="preserve">(  </w:t>
      </w:r>
      <w:r w:rsidR="009E53C4" w:rsidRPr="009E53C4">
        <w:rPr>
          <w:rFonts w:hint="eastAsia"/>
        </w:rPr>
        <w:t xml:space="preserve"> </w:t>
      </w:r>
      <w:r w:rsidRPr="009E53C4">
        <w:rPr>
          <w:rFonts w:hint="eastAsia"/>
        </w:rPr>
        <w:t xml:space="preserve"> )</w:t>
      </w:r>
    </w:p>
    <w:p w:rsidR="00D352F4" w:rsidRPr="00696BC6" w:rsidRDefault="00D352F4" w:rsidP="00D352F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88" type="#_x0000_t75" style="width:10.95pt;height:13.25pt" o:ole="">
            <v:imagedata r:id="rId135" o:title=""/>
          </v:shape>
          <o:OLEObject Type="Embed" ProgID="Equation.DSMT4" ShapeID="_x0000_i1088" DrawAspect="Content" ObjectID="_1670243478" r:id="rId136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89" type="#_x0000_t75" style="width:10.95pt;height:13.25pt" o:ole="">
            <v:imagedata r:id="rId137" o:title=""/>
          </v:shape>
          <o:OLEObject Type="Embed" ProgID="Equation.DSMT4" ShapeID="_x0000_i1089" DrawAspect="Content" ObjectID="_1670243479" r:id="rId138"/>
        </w:object>
      </w:r>
      <w:r w:rsidRPr="00696BC6">
        <w:rPr>
          <w:rFonts w:ascii="宋体" w:hAnsi="宋体" w:hint="eastAsia"/>
          <w:szCs w:val="21"/>
        </w:rPr>
        <w:t>互不相容</w:t>
      </w:r>
      <w:r w:rsidR="003F5E39"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90" type="#_x0000_t75" style="width:10.95pt;height:13.25pt" o:ole="">
            <v:imagedata r:id="rId139" o:title=""/>
          </v:shape>
          <o:OLEObject Type="Embed" ProgID="Equation.DSMT4" ShapeID="_x0000_i1090" DrawAspect="Content" ObjectID="_1670243480" r:id="rId140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91" type="#_x0000_t75" style="width:10.95pt;height:13.25pt" o:ole="">
            <v:imagedata r:id="rId141" o:title=""/>
          </v:shape>
          <o:OLEObject Type="Embed" ProgID="Equation.DSMT4" ShapeID="_x0000_i1091" DrawAspect="Content" ObjectID="_1670243481" r:id="rId142"/>
        </w:object>
      </w:r>
      <w:r w:rsidRPr="00696BC6">
        <w:rPr>
          <w:rFonts w:ascii="宋体" w:hAnsi="宋体" w:hint="eastAsia"/>
          <w:szCs w:val="21"/>
        </w:rPr>
        <w:t>相互对立</w:t>
      </w:r>
      <w:r w:rsidR="003F5E39">
        <w:rPr>
          <w:rFonts w:ascii="宋体" w:hAnsi="宋体" w:hint="eastAsia"/>
          <w:szCs w:val="21"/>
        </w:rPr>
        <w:t>．</w:t>
      </w:r>
    </w:p>
    <w:p w:rsidR="00D352F4" w:rsidRPr="00696BC6" w:rsidRDefault="00D352F4" w:rsidP="003F5E39">
      <w:pPr>
        <w:ind w:leftChars="200" w:left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92" type="#_x0000_t75" style="width:10.95pt;height:13.25pt" o:ole="">
            <v:imagedata r:id="rId143" o:title=""/>
          </v:shape>
          <o:OLEObject Type="Embed" ProgID="Equation.DSMT4" ShapeID="_x0000_i1092" DrawAspect="Content" ObjectID="_1670243482" r:id="rId144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70243483" r:id="rId146"/>
        </w:object>
      </w:r>
      <w:r w:rsidRPr="00696BC6">
        <w:rPr>
          <w:rFonts w:ascii="宋体" w:hAnsi="宋体" w:hint="eastAsia"/>
          <w:szCs w:val="21"/>
        </w:rPr>
        <w:t>互不独立</w:t>
      </w:r>
      <w:r w:rsidR="003F5E39"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事件</w:t>
      </w:r>
      <w:r w:rsidR="009C1856" w:rsidRPr="00025957">
        <w:rPr>
          <w:position w:val="-4"/>
        </w:rPr>
        <w:object w:dxaOrig="220" w:dyaOrig="260">
          <v:shape id="_x0000_i1094" type="#_x0000_t75" style="width:10.95pt;height:13.25pt" o:ole="">
            <v:imagedata r:id="rId147" o:title=""/>
          </v:shape>
          <o:OLEObject Type="Embed" ProgID="Equation.DSMT4" ShapeID="_x0000_i1094" DrawAspect="Content" ObjectID="_1670243484" r:id="rId148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025957">
        <w:rPr>
          <w:position w:val="-4"/>
        </w:rPr>
        <w:object w:dxaOrig="220" w:dyaOrig="260">
          <v:shape id="_x0000_i1095" type="#_x0000_t75" style="width:10.95pt;height:13.25pt" o:ole="">
            <v:imagedata r:id="rId149" o:title=""/>
          </v:shape>
          <o:OLEObject Type="Embed" ProgID="Equation.DSMT4" ShapeID="_x0000_i1095" DrawAspect="Content" ObjectID="_1670243485" r:id="rId150"/>
        </w:object>
      </w:r>
      <w:r w:rsidRPr="00696BC6">
        <w:rPr>
          <w:rFonts w:ascii="宋体" w:hAnsi="宋体" w:hint="eastAsia"/>
          <w:szCs w:val="21"/>
        </w:rPr>
        <w:t>相互独立</w:t>
      </w:r>
      <w:r w:rsidR="003F5E39"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FF4F0D" w:rsidRDefault="00A043DD" w:rsidP="00FC7E49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0325" w:rsidRPr="00300325">
        <w:rPr>
          <w:rFonts w:ascii="宋体" w:hAnsi="宋体" w:hint="eastAsia"/>
          <w:szCs w:val="21"/>
        </w:rPr>
        <w:t>应选</w:t>
      </w:r>
      <w:r w:rsidR="00300325" w:rsidRPr="00300325">
        <w:rPr>
          <w:rFonts w:hint="eastAsia"/>
        </w:rPr>
        <w:t>(</w:t>
      </w:r>
      <w:r w:rsidR="00300325">
        <w:rPr>
          <w:rFonts w:hint="eastAsia"/>
        </w:rPr>
        <w:t>D</w:t>
      </w:r>
      <w:r w:rsidR="00300325"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FC7E49">
        <w:rPr>
          <w:rFonts w:ascii="宋体" w:hAnsi="宋体" w:hint="eastAsia"/>
          <w:szCs w:val="21"/>
        </w:rPr>
        <w:t>因为</w:t>
      </w:r>
      <w:r w:rsidR="009C1856" w:rsidRPr="009C1856">
        <w:rPr>
          <w:position w:val="-10"/>
        </w:rPr>
        <w:object w:dxaOrig="3100" w:dyaOrig="380">
          <v:shape id="_x0000_i1096" type="#_x0000_t75" style="width:154.95pt;height:19pt" o:ole="">
            <v:imagedata r:id="rId151" o:title=""/>
          </v:shape>
          <o:OLEObject Type="Embed" ProgID="Equation.DSMT4" ShapeID="_x0000_i1096" DrawAspect="Content" ObjectID="_1670243486" r:id="rId152"/>
        </w:object>
      </w:r>
      <w:r w:rsidR="00FC7E49">
        <w:rPr>
          <w:rFonts w:ascii="宋体" w:hAnsi="宋体" w:hint="eastAsia"/>
          <w:szCs w:val="21"/>
        </w:rPr>
        <w:t>，所以</w:t>
      </w:r>
    </w:p>
    <w:p w:rsidR="00C3363C" w:rsidRPr="00FF4F0D" w:rsidRDefault="009C1856" w:rsidP="00FC7E49">
      <w:pPr>
        <w:jc w:val="center"/>
        <w:rPr>
          <w:rFonts w:ascii="宋体" w:hAnsi="宋体"/>
          <w:szCs w:val="21"/>
        </w:rPr>
      </w:pPr>
      <w:r w:rsidRPr="009C1856">
        <w:rPr>
          <w:position w:val="-30"/>
        </w:rPr>
        <w:object w:dxaOrig="4560" w:dyaOrig="740">
          <v:shape id="_x0000_i1097" type="#_x0000_t75" style="width:228.1pt;height:36.85pt" o:ole="">
            <v:imagedata r:id="rId153" o:title=""/>
          </v:shape>
          <o:OLEObject Type="Embed" ProgID="Equation.DSMT4" ShapeID="_x0000_i1097" DrawAspect="Content" ObjectID="_1670243487" r:id="rId154"/>
        </w:object>
      </w:r>
    </w:p>
    <w:p w:rsidR="00C3363C" w:rsidRPr="00FF4F0D" w:rsidRDefault="00FC7E49" w:rsidP="00FC7E4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整理得</w:t>
      </w:r>
      <w:r w:rsidR="009C1856" w:rsidRPr="009C1856">
        <w:rPr>
          <w:position w:val="-10"/>
        </w:rPr>
        <w:object w:dxaOrig="1880" w:dyaOrig="320">
          <v:shape id="_x0000_i1098" type="#_x0000_t75" style="width:93.9pt;height:16.15pt" o:ole="">
            <v:imagedata r:id="rId155" o:title=""/>
          </v:shape>
          <o:OLEObject Type="Embed" ProgID="Equation.DSMT4" ShapeID="_x0000_i1098" DrawAspect="Content" ObjectID="_1670243488" r:id="rId156"/>
        </w:object>
      </w:r>
      <w:r>
        <w:rPr>
          <w:rFonts w:ascii="宋体" w:hAnsi="宋体" w:hint="eastAsia"/>
          <w:szCs w:val="21"/>
        </w:rPr>
        <w:t>，</w:t>
      </w:r>
      <w:r w:rsidR="00C3363C" w:rsidRPr="00FF4F0D">
        <w:rPr>
          <w:rFonts w:ascii="宋体" w:hAnsi="宋体" w:hint="eastAsia"/>
          <w:szCs w:val="21"/>
        </w:rPr>
        <w:t>即</w:t>
      </w:r>
      <w:r w:rsidR="009C1856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70243489" r:id="rId158"/>
        </w:object>
      </w:r>
      <w:r w:rsidR="00C3363C" w:rsidRPr="00FF4F0D">
        <w:rPr>
          <w:rFonts w:ascii="宋体" w:hAnsi="宋体" w:hint="eastAsia"/>
          <w:szCs w:val="21"/>
        </w:rPr>
        <w:t>与</w:t>
      </w:r>
      <w:r w:rsidR="009C1856" w:rsidRPr="00025957">
        <w:rPr>
          <w:position w:val="-4"/>
        </w:rPr>
        <w:object w:dxaOrig="220" w:dyaOrig="260">
          <v:shape id="_x0000_i1100" type="#_x0000_t75" style="width:10.95pt;height:13.25pt" o:ole="">
            <v:imagedata r:id="rId159" o:title=""/>
          </v:shape>
          <o:OLEObject Type="Embed" ProgID="Equation.DSMT4" ShapeID="_x0000_i1100" DrawAspect="Content" ObjectID="_1670243490" r:id="rId160"/>
        </w:object>
      </w:r>
      <w:r w:rsidR="00C3363C" w:rsidRPr="00FF4F0D">
        <w:rPr>
          <w:rFonts w:ascii="宋体" w:hAnsi="宋体" w:hint="eastAsia"/>
          <w:szCs w:val="21"/>
        </w:rPr>
        <w:t>相互独立.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FC7E49" w:rsidRDefault="00FC7E49" w:rsidP="00D352F4">
      <w:pPr>
        <w:rPr>
          <w:rFonts w:ascii="宋体" w:hAnsi="宋体"/>
          <w:szCs w:val="21"/>
        </w:rPr>
      </w:pP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9E53C4">
        <w:rPr>
          <w:rFonts w:hint="eastAsia"/>
        </w:rPr>
        <w:t xml:space="preserve">(5)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2"/>
        </w:rPr>
        <w:object w:dxaOrig="1260" w:dyaOrig="360">
          <v:shape id="_x0000_i1101" type="#_x0000_t75" style="width:62.8pt;height:17.85pt" o:ole="">
            <v:imagedata r:id="rId161" o:title=""/>
          </v:shape>
          <o:OLEObject Type="Embed" ProgID="Equation.DSMT4" ShapeID="_x0000_i1101" DrawAspect="Content" ObjectID="_1670243491" r:id="rId162"/>
        </w:object>
      </w:r>
      <w:r w:rsidRPr="00696BC6">
        <w:rPr>
          <w:rFonts w:ascii="宋体" w:hAnsi="宋体" w:hint="eastAsia"/>
          <w:szCs w:val="21"/>
        </w:rPr>
        <w:t>是来自正态总体</w:t>
      </w:r>
      <w:r w:rsidR="009C1856" w:rsidRPr="009C1856">
        <w:rPr>
          <w:position w:val="-10"/>
        </w:rPr>
        <w:object w:dxaOrig="920" w:dyaOrig="360">
          <v:shape id="_x0000_i1102" type="#_x0000_t75" style="width:46.1pt;height:17.85pt" o:ole="">
            <v:imagedata r:id="rId163" o:title=""/>
          </v:shape>
          <o:OLEObject Type="Embed" ProgID="Equation.DSMT4" ShapeID="_x0000_i1102" DrawAspect="Content" ObjectID="_1670243492" r:id="rId164"/>
        </w:object>
      </w:r>
      <w:r w:rsidRPr="00696BC6">
        <w:rPr>
          <w:rFonts w:ascii="宋体" w:hAnsi="宋体" w:hint="eastAsia"/>
          <w:szCs w:val="21"/>
        </w:rPr>
        <w:t>的简单随机样本,</w:t>
      </w:r>
      <w:r w:rsidR="009C1856" w:rsidRPr="00025957">
        <w:rPr>
          <w:position w:val="-4"/>
        </w:rPr>
        <w:object w:dxaOrig="240" w:dyaOrig="320">
          <v:shape id="_x0000_i1103" type="#_x0000_t75" style="width:12.1pt;height:16.15pt" o:ole="">
            <v:imagedata r:id="rId165" o:title=""/>
          </v:shape>
          <o:OLEObject Type="Embed" ProgID="Equation.DSMT4" ShapeID="_x0000_i1103" DrawAspect="Content" ObjectID="_1670243493" r:id="rId166"/>
        </w:object>
      </w:r>
      <w:r w:rsidRPr="00696BC6">
        <w:rPr>
          <w:rFonts w:ascii="宋体" w:hAnsi="宋体" w:hint="eastAsia"/>
          <w:szCs w:val="21"/>
        </w:rPr>
        <w:t>是样本均值,记</w:t>
      </w:r>
    </w:p>
    <w:p w:rsidR="00D352F4" w:rsidRPr="00696BC6" w:rsidRDefault="009C1856" w:rsidP="00D352F4">
      <w:pPr>
        <w:jc w:val="center"/>
        <w:rPr>
          <w:rFonts w:ascii="宋体" w:hAnsi="宋体"/>
          <w:szCs w:val="21"/>
        </w:rPr>
      </w:pPr>
      <w:r w:rsidRPr="009C1856">
        <w:rPr>
          <w:position w:val="-62"/>
        </w:rPr>
        <w:object w:dxaOrig="4380" w:dyaOrig="1359">
          <v:shape id="_x0000_i1104" type="#_x0000_t75" style="width:218.9pt;height:67.95pt" o:ole="">
            <v:imagedata r:id="rId167" o:title=""/>
          </v:shape>
          <o:OLEObject Type="Embed" ProgID="Equation.DSMT4" ShapeID="_x0000_i1104" DrawAspect="Content" ObjectID="_1670243494" r:id="rId168"/>
        </w:object>
      </w:r>
    </w:p>
    <w:p w:rsidR="00D352F4" w:rsidRPr="00696BC6" w:rsidRDefault="00D352F4" w:rsidP="00D352F4">
      <w:pPr>
        <w:ind w:firstLineChars="200" w:firstLine="480"/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则服从自由度为</w:t>
      </w:r>
      <w:r w:rsidR="009C1856" w:rsidRPr="00025957">
        <w:rPr>
          <w:position w:val="-4"/>
        </w:rPr>
        <w:object w:dxaOrig="520" w:dyaOrig="260">
          <v:shape id="_x0000_i1105" type="#_x0000_t75" style="width:25.9pt;height:13.25pt" o:ole="">
            <v:imagedata r:id="rId169" o:title=""/>
          </v:shape>
          <o:OLEObject Type="Embed" ProgID="Equation.DSMT4" ShapeID="_x0000_i1105" DrawAspect="Content" ObjectID="_1670243495" r:id="rId170"/>
        </w:object>
      </w:r>
      <w:r w:rsidRPr="00696BC6">
        <w:rPr>
          <w:rFonts w:ascii="宋体" w:hAnsi="宋体" w:hint="eastAsia"/>
          <w:szCs w:val="21"/>
        </w:rPr>
        <w:t>的</w:t>
      </w:r>
      <w:r w:rsidR="009C1856" w:rsidRPr="009C1856">
        <w:rPr>
          <w:position w:val="-6"/>
        </w:rPr>
        <w:object w:dxaOrig="160" w:dyaOrig="260">
          <v:shape id="_x0000_i1106" type="#_x0000_t75" style="width:8.05pt;height:13.25pt" o:ole="">
            <v:imagedata r:id="rId171" o:title=""/>
          </v:shape>
          <o:OLEObject Type="Embed" ProgID="Equation.DSMT4" ShapeID="_x0000_i1106" DrawAspect="Content" ObjectID="_1670243496" r:id="rId172"/>
        </w:object>
      </w:r>
      <w:r w:rsidRPr="00696BC6">
        <w:rPr>
          <w:rFonts w:ascii="宋体" w:hAnsi="宋体" w:hint="eastAsia"/>
          <w:szCs w:val="21"/>
        </w:rPr>
        <w:t>分布的随机变量是</w:t>
      </w:r>
      <w:r w:rsidR="009E53C4">
        <w:rPr>
          <w:rFonts w:hint="eastAsia"/>
        </w:rPr>
        <w:t xml:space="preserve">(    </w:t>
      </w:r>
      <w:r w:rsidRPr="009E53C4">
        <w:rPr>
          <w:rFonts w:hint="eastAsia"/>
        </w:rPr>
        <w:t>)</w:t>
      </w:r>
    </w:p>
    <w:p w:rsidR="00D352F4" w:rsidRDefault="00D352F4" w:rsidP="00622E02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(A) </w:t>
      </w:r>
      <w:r w:rsidR="009C1856" w:rsidRPr="009C1856">
        <w:rPr>
          <w:position w:val="-32"/>
        </w:rPr>
        <w:object w:dxaOrig="1460" w:dyaOrig="760">
          <v:shape id="_x0000_i1107" type="#_x0000_t75" style="width:73.15pt;height:38pt" o:ole="">
            <v:imagedata r:id="rId173" o:title=""/>
          </v:shape>
          <o:OLEObject Type="Embed" ProgID="Equation.DSMT4" ShapeID="_x0000_i1107" DrawAspect="Content" ObjectID="_1670243497" r:id="rId174"/>
        </w:object>
      </w:r>
      <w:r w:rsidR="00622E02">
        <w:rPr>
          <w:rFonts w:ascii="宋体" w:hAnsi="宋体" w:hint="eastAsia"/>
          <w:szCs w:val="21"/>
        </w:rPr>
        <w:t>．</w:t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(B) </w:t>
      </w:r>
      <w:r w:rsidR="009C1856" w:rsidRPr="009C1856">
        <w:rPr>
          <w:position w:val="-32"/>
        </w:rPr>
        <w:object w:dxaOrig="1460" w:dyaOrig="760">
          <v:shape id="_x0000_i1108" type="#_x0000_t75" style="width:73.15pt;height:38pt" o:ole="">
            <v:imagedata r:id="rId175" o:title=""/>
          </v:shape>
          <o:OLEObject Type="Embed" ProgID="Equation.DSMT4" ShapeID="_x0000_i1108" DrawAspect="Content" ObjectID="_1670243498" r:id="rId176"/>
        </w:object>
      </w:r>
      <w:r w:rsidR="00622E02">
        <w:rPr>
          <w:rFonts w:ascii="宋体" w:hAnsi="宋体" w:hint="eastAsia"/>
          <w:szCs w:val="21"/>
        </w:rPr>
        <w:t>．</w:t>
      </w:r>
    </w:p>
    <w:p w:rsidR="00D352F4" w:rsidRDefault="00D352F4" w:rsidP="00622E02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(C) </w:t>
      </w:r>
      <w:r w:rsidR="009C1856" w:rsidRPr="009C1856">
        <w:rPr>
          <w:position w:val="-32"/>
        </w:rPr>
        <w:object w:dxaOrig="1140" w:dyaOrig="760">
          <v:shape id="_x0000_i1109" type="#_x0000_t75" style="width:57pt;height:38pt" o:ole="">
            <v:imagedata r:id="rId177" o:title=""/>
          </v:shape>
          <o:OLEObject Type="Embed" ProgID="Equation.DSMT4" ShapeID="_x0000_i1109" DrawAspect="Content" ObjectID="_1670243499" r:id="rId178"/>
        </w:object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="00622E02"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(D) </w:t>
      </w:r>
      <w:r w:rsidR="009C1856" w:rsidRPr="009C1856">
        <w:rPr>
          <w:position w:val="-32"/>
        </w:rPr>
        <w:object w:dxaOrig="1160" w:dyaOrig="760">
          <v:shape id="_x0000_i1110" type="#_x0000_t75" style="width:58.2pt;height:38pt" o:ole="">
            <v:imagedata r:id="rId179" o:title=""/>
          </v:shape>
          <o:OLEObject Type="Embed" ProgID="Equation.DSMT4" ShapeID="_x0000_i1110" DrawAspect="Content" ObjectID="_1670243500" r:id="rId180"/>
        </w:object>
      </w:r>
      <w:r w:rsidR="00622E02"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Default="00A043DD" w:rsidP="003A6A88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00325" w:rsidRPr="00300325">
        <w:rPr>
          <w:rFonts w:ascii="宋体" w:hAnsi="宋体" w:hint="eastAsia"/>
          <w:szCs w:val="21"/>
        </w:rPr>
        <w:t>应选</w:t>
      </w:r>
      <w:r w:rsidR="00300325"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C3363C">
        <w:rPr>
          <w:rFonts w:ascii="宋体" w:hAnsi="宋体" w:hint="eastAsia"/>
          <w:szCs w:val="21"/>
        </w:rPr>
        <w:t>由于</w:t>
      </w:r>
      <w:r w:rsidR="009C1856" w:rsidRPr="009C1856">
        <w:rPr>
          <w:position w:val="-12"/>
        </w:rPr>
        <w:object w:dxaOrig="1260" w:dyaOrig="360">
          <v:shape id="_x0000_i1111" type="#_x0000_t75" style="width:62.8pt;height:17.85pt" o:ole="">
            <v:imagedata r:id="rId181" o:title=""/>
          </v:shape>
          <o:OLEObject Type="Embed" ProgID="Equation.DSMT4" ShapeID="_x0000_i1111" DrawAspect="Content" ObjectID="_1670243501" r:id="rId182"/>
        </w:object>
      </w:r>
      <w:r w:rsidR="00C3363C" w:rsidRPr="003A522C">
        <w:rPr>
          <w:rFonts w:ascii="宋体" w:hAnsi="宋体" w:hint="eastAsia"/>
          <w:szCs w:val="21"/>
        </w:rPr>
        <w:t>均服从正态分布</w:t>
      </w:r>
      <w:r w:rsidR="009C1856" w:rsidRPr="009C1856">
        <w:rPr>
          <w:position w:val="-10"/>
        </w:rPr>
        <w:object w:dxaOrig="920" w:dyaOrig="360">
          <v:shape id="_x0000_i1112" type="#_x0000_t75" style="width:46.1pt;height:17.85pt" o:ole="">
            <v:imagedata r:id="rId183" o:title=""/>
          </v:shape>
          <o:OLEObject Type="Embed" ProgID="Equation.DSMT4" ShapeID="_x0000_i1112" DrawAspect="Content" ObjectID="_1670243502" r:id="rId184"/>
        </w:object>
      </w:r>
      <w:r w:rsidR="00313766">
        <w:rPr>
          <w:rFonts w:ascii="宋体" w:hAnsi="宋体" w:hint="eastAsia"/>
          <w:szCs w:val="21"/>
        </w:rPr>
        <w:t>，由</w:t>
      </w:r>
      <w:r w:rsidR="00C3363C" w:rsidRPr="003A522C">
        <w:rPr>
          <w:rFonts w:ascii="宋体" w:hAnsi="宋体" w:hint="eastAsia"/>
          <w:szCs w:val="21"/>
        </w:rPr>
        <w:t>抽样分布知识可知</w:t>
      </w:r>
    </w:p>
    <w:p w:rsidR="003A6A88" w:rsidRPr="003A522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30"/>
        </w:rPr>
        <w:object w:dxaOrig="5280" w:dyaOrig="1020">
          <v:shape id="_x0000_i1113" type="#_x0000_t75" style="width:263.8pt;height:51.25pt" o:ole="">
            <v:imagedata r:id="rId185" o:title=""/>
          </v:shape>
          <o:OLEObject Type="Embed" ProgID="Equation.DSMT4" ShapeID="_x0000_i1113" DrawAspect="Content" ObjectID="_1670243503" r:id="rId186"/>
        </w:object>
      </w:r>
    </w:p>
    <w:p w:rsidR="00C3363C" w:rsidRDefault="003A6A88" w:rsidP="003A6A88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且</w:t>
      </w:r>
      <w:r w:rsidR="009C1856" w:rsidRPr="009C1856">
        <w:rPr>
          <w:position w:val="-6"/>
        </w:rPr>
        <w:object w:dxaOrig="220" w:dyaOrig="279">
          <v:shape id="_x0000_i1114" type="#_x0000_t75" style="width:10.95pt;height:13.8pt" o:ole="">
            <v:imagedata r:id="rId187" o:title=""/>
          </v:shape>
          <o:OLEObject Type="Embed" ProgID="Equation.DSMT4" ShapeID="_x0000_i1114" DrawAspect="Content" ObjectID="_1670243504" r:id="rId188"/>
        </w:object>
      </w:r>
      <w:r>
        <w:rPr>
          <w:rFonts w:ascii="宋体" w:hAnsi="宋体" w:hint="eastAsia"/>
          <w:szCs w:val="21"/>
        </w:rPr>
        <w:t>和</w:t>
      </w:r>
      <w:r w:rsidR="009C1856" w:rsidRPr="009C1856">
        <w:rPr>
          <w:position w:val="-6"/>
        </w:rPr>
        <w:object w:dxaOrig="220" w:dyaOrig="279">
          <v:shape id="_x0000_i1115" type="#_x0000_t75" style="width:10.95pt;height:13.8pt" o:ole="">
            <v:imagedata r:id="rId189" o:title=""/>
          </v:shape>
          <o:OLEObject Type="Embed" ProgID="Equation.DSMT4" ShapeID="_x0000_i1115" DrawAspect="Content" ObjectID="_1670243505" r:id="rId190"/>
        </w:object>
      </w:r>
      <w:r>
        <w:rPr>
          <w:rFonts w:ascii="宋体" w:hAnsi="宋体" w:hint="eastAsia"/>
          <w:szCs w:val="21"/>
        </w:rPr>
        <w:t>相互独立．于是</w:t>
      </w:r>
    </w:p>
    <w:p w:rsidR="003A6A88" w:rsidRPr="003A6A88" w:rsidRDefault="009C1856" w:rsidP="003A6A88">
      <w:pPr>
        <w:jc w:val="center"/>
        <w:rPr>
          <w:rFonts w:ascii="宋体" w:hAnsi="宋体"/>
          <w:szCs w:val="21"/>
        </w:rPr>
      </w:pPr>
      <w:r w:rsidRPr="009C1856">
        <w:rPr>
          <w:position w:val="-32"/>
        </w:rPr>
        <w:object w:dxaOrig="3560" w:dyaOrig="760">
          <v:shape id="_x0000_i1116" type="#_x0000_t75" style="width:178pt;height:38pt" o:ole="">
            <v:imagedata r:id="rId191" o:title=""/>
          </v:shape>
          <o:OLEObject Type="Embed" ProgID="Equation.DSMT4" ShapeID="_x0000_i1116" DrawAspect="Content" ObjectID="_1670243506" r:id="rId192"/>
        </w:object>
      </w:r>
    </w:p>
    <w:p w:rsidR="00D352F4" w:rsidRDefault="00D352F4" w:rsidP="00C3363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C3363C" w:rsidRPr="00C3363C" w:rsidRDefault="00C3363C" w:rsidP="00C3363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三、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本题满分6分</w:t>
      </w:r>
      <w:r w:rsidR="00FD5CC3">
        <w:rPr>
          <w:rFonts w:hint="eastAsia"/>
        </w:rPr>
        <w:t>）</w:t>
      </w:r>
    </w:p>
    <w:p w:rsidR="00D352F4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计算二重积分</w:t>
      </w:r>
      <w:r w:rsidR="009C1856" w:rsidRPr="009C1856">
        <w:rPr>
          <w:position w:val="-30"/>
        </w:rPr>
        <w:object w:dxaOrig="1500" w:dyaOrig="580">
          <v:shape id="_x0000_i1117" type="#_x0000_t75" style="width:74.9pt;height:28.8pt" o:ole="">
            <v:imagedata r:id="rId193" o:title=""/>
          </v:shape>
          <o:OLEObject Type="Embed" ProgID="Equation.DSMT4" ShapeID="_x0000_i1117" DrawAspect="Content" ObjectID="_1670243507" r:id="rId194"/>
        </w:object>
      </w:r>
      <w:r w:rsidRPr="00696BC6">
        <w:rPr>
          <w:rFonts w:ascii="宋体" w:hAnsi="宋体" w:hint="eastAsia"/>
          <w:szCs w:val="21"/>
        </w:rPr>
        <w:t>其中</w:t>
      </w:r>
      <w:r w:rsidR="009C1856" w:rsidRPr="009C1856">
        <w:rPr>
          <w:position w:val="-16"/>
        </w:rPr>
        <w:object w:dxaOrig="2980" w:dyaOrig="440">
          <v:shape id="_x0000_i1118" type="#_x0000_t75" style="width:149.2pt;height:21.9pt" o:ole="">
            <v:imagedata r:id="rId195" o:title=""/>
          </v:shape>
          <o:OLEObject Type="Embed" ProgID="Equation.DSMT4" ShapeID="_x0000_i1118" DrawAspect="Content" ObjectID="_1670243508" r:id="rId196"/>
        </w:objec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045870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由</w:t>
      </w:r>
      <w:r w:rsidR="009C1856" w:rsidRPr="009C1856">
        <w:rPr>
          <w:position w:val="-10"/>
        </w:rPr>
        <w:object w:dxaOrig="1820" w:dyaOrig="360">
          <v:shape id="_x0000_i1119" type="#_x0000_t75" style="width:91pt;height:17.85pt" o:ole="">
            <v:imagedata r:id="rId197" o:title=""/>
          </v:shape>
          <o:OLEObject Type="Embed" ProgID="Equation.DSMT4" ShapeID="_x0000_i1119" DrawAspect="Content" ObjectID="_1670243509" r:id="rId198"/>
        </w:object>
      </w:r>
      <w:r w:rsidR="00C3363C" w:rsidRPr="003A522C">
        <w:rPr>
          <w:rFonts w:ascii="宋体" w:hAnsi="宋体" w:hint="eastAsia"/>
          <w:szCs w:val="21"/>
        </w:rPr>
        <w:t>,配完全方得</w:t>
      </w:r>
    </w:p>
    <w:p w:rsidR="00C3363C" w:rsidRPr="003A522C" w:rsidRDefault="009C1856" w:rsidP="00045870">
      <w:pPr>
        <w:jc w:val="center"/>
        <w:rPr>
          <w:rFonts w:ascii="宋体" w:hAnsi="宋体"/>
          <w:szCs w:val="21"/>
        </w:rPr>
      </w:pPr>
      <w:r w:rsidRPr="009C1856">
        <w:rPr>
          <w:position w:val="-28"/>
        </w:rPr>
        <w:object w:dxaOrig="2400" w:dyaOrig="740">
          <v:shape id="_x0000_i1120" type="#_x0000_t75" style="width:119.8pt;height:36.85pt" o:ole="">
            <v:imagedata r:id="rId199" o:title=""/>
          </v:shape>
          <o:OLEObject Type="Embed" ProgID="Equation.DSMT4" ShapeID="_x0000_i1120" DrawAspect="Content" ObjectID="_1670243510" r:id="rId200"/>
        </w:object>
      </w:r>
    </w:p>
    <w:p w:rsidR="00C3363C" w:rsidRPr="003A522C" w:rsidRDefault="00C3363C" w:rsidP="00C3363C">
      <w:pPr>
        <w:ind w:firstLineChars="200" w:firstLine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令</w:t>
      </w:r>
      <w:r w:rsidR="009C1856" w:rsidRPr="009C1856">
        <w:rPr>
          <w:position w:val="-24"/>
        </w:rPr>
        <w:object w:dxaOrig="2820" w:dyaOrig="620">
          <v:shape id="_x0000_i1121" type="#_x0000_t75" style="width:141.1pt;height:31.1pt" o:ole="">
            <v:imagedata r:id="rId201" o:title=""/>
          </v:shape>
          <o:OLEObject Type="Embed" ProgID="Equation.DSMT4" ShapeID="_x0000_i1121" DrawAspect="Content" ObjectID="_1670243511" r:id="rId202"/>
        </w:object>
      </w:r>
      <w:r w:rsidRPr="003A522C">
        <w:rPr>
          <w:rFonts w:ascii="宋体" w:hAnsi="宋体" w:hint="eastAsia"/>
          <w:szCs w:val="21"/>
        </w:rPr>
        <w:t>,引入极坐标系</w:t>
      </w:r>
      <w:r w:rsidR="009C1856" w:rsidRPr="009C1856">
        <w:rPr>
          <w:position w:val="-10"/>
        </w:rPr>
        <w:object w:dxaOrig="560" w:dyaOrig="320">
          <v:shape id="_x0000_i1122" type="#_x0000_t75" style="width:28.2pt;height:16.15pt" o:ole="">
            <v:imagedata r:id="rId203" o:title=""/>
          </v:shape>
          <o:OLEObject Type="Embed" ProgID="Equation.DSMT4" ShapeID="_x0000_i1122" DrawAspect="Content" ObjectID="_1670243512" r:id="rId204"/>
        </w:object>
      </w:r>
      <w:r w:rsidRPr="003A522C">
        <w:rPr>
          <w:rFonts w:ascii="宋体" w:hAnsi="宋体" w:hint="eastAsia"/>
          <w:szCs w:val="21"/>
        </w:rPr>
        <w:t>,则区域为</w:t>
      </w:r>
    </w:p>
    <w:p w:rsidR="00C3363C" w:rsidRPr="003A522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34"/>
        </w:rPr>
        <w:object w:dxaOrig="3360" w:dyaOrig="800">
          <v:shape id="_x0000_i1123" type="#_x0000_t75" style="width:168.2pt;height:39.75pt" o:ole="">
            <v:imagedata r:id="rId205" o:title=""/>
          </v:shape>
          <o:OLEObject Type="Embed" ProgID="Equation.DSMT4" ShapeID="_x0000_i1123" DrawAspect="Content" ObjectID="_1670243513" r:id="rId206"/>
        </w:object>
      </w:r>
    </w:p>
    <w:p w:rsidR="00045870" w:rsidRDefault="00045870" w:rsidP="0004587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</w:p>
    <w:p w:rsidR="00C3363C" w:rsidRPr="003A522C" w:rsidRDefault="009C1856" w:rsidP="00045870">
      <w:pPr>
        <w:jc w:val="center"/>
        <w:rPr>
          <w:rFonts w:ascii="宋体" w:hAnsi="宋体"/>
          <w:szCs w:val="21"/>
        </w:rPr>
      </w:pPr>
      <w:r w:rsidRPr="009C1856">
        <w:rPr>
          <w:position w:val="-98"/>
        </w:rPr>
        <w:object w:dxaOrig="5260" w:dyaOrig="2200">
          <v:shape id="_x0000_i1124" type="#_x0000_t75" style="width:263.25pt;height:110pt" o:ole="">
            <v:imagedata r:id="rId207" o:title=""/>
          </v:shape>
          <o:OLEObject Type="Embed" ProgID="Equation.DSMT4" ShapeID="_x0000_i1124" DrawAspect="Content" ObjectID="_1670243514" r:id="rId208"/>
        </w:object>
      </w:r>
    </w:p>
    <w:p w:rsidR="00C3363C" w:rsidRDefault="00C3363C" w:rsidP="00C3363C">
      <w:pPr>
        <w:rPr>
          <w:rFonts w:ascii="宋体" w:hAnsi="宋体"/>
          <w:b/>
          <w:szCs w:val="21"/>
        </w:rPr>
      </w:pPr>
    </w:p>
    <w:p w:rsidR="00D352F4" w:rsidRPr="00C3363C" w:rsidRDefault="00D352F4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四、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9C1856" w:rsidRPr="009C1856">
        <w:rPr>
          <w:position w:val="-10"/>
        </w:rPr>
        <w:object w:dxaOrig="900" w:dyaOrig="320">
          <v:shape id="_x0000_i1125" type="#_x0000_t75" style="width:44.95pt;height:16.15pt" o:ole="">
            <v:imagedata r:id="rId209" o:title=""/>
          </v:shape>
          <o:OLEObject Type="Embed" ProgID="Equation.DSMT4" ShapeID="_x0000_i1125" DrawAspect="Content" ObjectID="_1670243515" r:id="rId210"/>
        </w:object>
      </w:r>
      <w:r w:rsidRPr="00696BC6">
        <w:rPr>
          <w:rFonts w:ascii="宋体" w:hAnsi="宋体" w:hint="eastAsia"/>
          <w:szCs w:val="21"/>
        </w:rPr>
        <w:t>满足条件</w:t>
      </w:r>
      <w:r w:rsidR="009C1856" w:rsidRPr="009C1856">
        <w:rPr>
          <w:position w:val="-30"/>
        </w:rPr>
        <w:object w:dxaOrig="2079" w:dyaOrig="720">
          <v:shape id="_x0000_i1126" type="#_x0000_t75" style="width:103.7pt;height:36.3pt" o:ole="">
            <v:imagedata r:id="rId211" o:title=""/>
          </v:shape>
          <o:OLEObject Type="Embed" ProgID="Equation.DSMT4" ShapeID="_x0000_i1126" DrawAspect="Content" ObjectID="_1670243516" r:id="rId212"/>
        </w:object>
      </w:r>
      <w:r w:rsidRPr="00696BC6">
        <w:rPr>
          <w:rFonts w:ascii="宋体" w:hAnsi="宋体" w:hint="eastAsia"/>
          <w:szCs w:val="21"/>
        </w:rPr>
        <w:t>求广义积分</w:t>
      </w:r>
      <w:r w:rsidR="009C1856" w:rsidRPr="009C1856">
        <w:rPr>
          <w:position w:val="-18"/>
        </w:rPr>
        <w:object w:dxaOrig="1100" w:dyaOrig="520">
          <v:shape id="_x0000_i1127" type="#_x0000_t75" style="width:54.7pt;height:25.9pt" o:ole="">
            <v:imagedata r:id="rId213" o:title=""/>
          </v:shape>
          <o:OLEObject Type="Embed" ProgID="Equation.DSMT4" ShapeID="_x0000_i1127" DrawAspect="Content" ObjectID="_1670243517" r:id="rId214"/>
        </w:objec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045870" w:rsidRDefault="00A043DD" w:rsidP="00045870">
      <w:pPr>
        <w:ind w:left="480" w:hangingChars="200" w:hanging="480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>
        <w:rPr>
          <w:rFonts w:hint="eastAsia"/>
        </w:rPr>
        <w:t>方程</w:t>
      </w:r>
      <w:r w:rsidR="009C1856" w:rsidRPr="009C1856">
        <w:rPr>
          <w:position w:val="-10"/>
        </w:rPr>
        <w:object w:dxaOrig="1700" w:dyaOrig="320">
          <v:shape id="_x0000_i1128" type="#_x0000_t75" style="width:85.25pt;height:16.15pt" o:ole="">
            <v:imagedata r:id="rId215" o:title=""/>
          </v:shape>
          <o:OLEObject Type="Embed" ProgID="Equation.DSMT4" ShapeID="_x0000_i1128" DrawAspect="Content" ObjectID="_1670243518" r:id="rId216"/>
        </w:object>
      </w:r>
      <w:r w:rsidR="00C3363C">
        <w:rPr>
          <w:rFonts w:ascii="宋体" w:hAnsi="宋体" w:hint="eastAsia"/>
          <w:szCs w:val="21"/>
        </w:rPr>
        <w:t>的</w:t>
      </w:r>
      <w:r w:rsidR="00C3363C" w:rsidRPr="003A522C">
        <w:rPr>
          <w:rFonts w:ascii="宋体" w:hAnsi="宋体" w:hint="eastAsia"/>
          <w:szCs w:val="21"/>
        </w:rPr>
        <w:t>特征方程</w:t>
      </w:r>
      <w:r w:rsidR="00C3363C">
        <w:rPr>
          <w:rFonts w:ascii="宋体" w:hAnsi="宋体" w:hint="eastAsia"/>
          <w:szCs w:val="21"/>
        </w:rPr>
        <w:t>为</w:t>
      </w:r>
      <w:r w:rsidR="009C1856" w:rsidRPr="009C1856">
        <w:rPr>
          <w:position w:val="-6"/>
        </w:rPr>
        <w:object w:dxaOrig="1500" w:dyaOrig="320">
          <v:shape id="_x0000_i1129" type="#_x0000_t75" style="width:74.9pt;height:16.15pt" o:ole="">
            <v:imagedata r:id="rId217" o:title=""/>
          </v:shape>
          <o:OLEObject Type="Embed" ProgID="Equation.DSMT4" ShapeID="_x0000_i1129" DrawAspect="Content" ObjectID="_1670243519" r:id="rId218"/>
        </w:object>
      </w:r>
      <w:r w:rsidR="00C3363C" w:rsidRPr="003A522C">
        <w:rPr>
          <w:rFonts w:ascii="宋体" w:hAnsi="宋体" w:hint="eastAsia"/>
          <w:szCs w:val="21"/>
        </w:rPr>
        <w:t>,</w:t>
      </w:r>
      <w:r w:rsidR="00C3363C">
        <w:rPr>
          <w:rFonts w:ascii="宋体" w:hAnsi="宋体" w:hint="eastAsia"/>
          <w:szCs w:val="21"/>
        </w:rPr>
        <w:t>解</w:t>
      </w:r>
      <w:r w:rsidR="00C3363C" w:rsidRPr="003A522C">
        <w:rPr>
          <w:rFonts w:ascii="宋体" w:hAnsi="宋体" w:hint="eastAsia"/>
          <w:szCs w:val="21"/>
        </w:rPr>
        <w:t>得</w:t>
      </w:r>
      <w:r w:rsidR="009C1856" w:rsidRPr="009C1856">
        <w:rPr>
          <w:position w:val="-12"/>
        </w:rPr>
        <w:object w:dxaOrig="1219" w:dyaOrig="360">
          <v:shape id="_x0000_i1130" type="#_x0000_t75" style="width:61.05pt;height:17.85pt" o:ole="">
            <v:imagedata r:id="rId219" o:title=""/>
          </v:shape>
          <o:OLEObject Type="Embed" ProgID="Equation.DSMT4" ShapeID="_x0000_i1130" DrawAspect="Content" ObjectID="_1670243520" r:id="rId220"/>
        </w:object>
      </w:r>
      <w:r w:rsidR="00C3363C" w:rsidRPr="003A522C">
        <w:rPr>
          <w:rFonts w:ascii="宋体" w:hAnsi="宋体" w:hint="eastAsia"/>
          <w:szCs w:val="21"/>
        </w:rPr>
        <w:t>.</w:t>
      </w:r>
      <w:r w:rsidR="00C3363C">
        <w:rPr>
          <w:rFonts w:ascii="宋体" w:hAnsi="宋体" w:hint="eastAsia"/>
          <w:szCs w:val="21"/>
        </w:rPr>
        <w:t>故</w:t>
      </w:r>
      <w:r w:rsidR="00C3363C" w:rsidRPr="003A522C">
        <w:rPr>
          <w:rFonts w:ascii="宋体" w:hAnsi="宋体" w:hint="eastAsia"/>
          <w:szCs w:val="21"/>
        </w:rPr>
        <w:t>原方程的通解为</w:t>
      </w:r>
    </w:p>
    <w:p w:rsidR="00C3363C" w:rsidRPr="003A522C" w:rsidRDefault="009C1856" w:rsidP="00045870">
      <w:pPr>
        <w:jc w:val="center"/>
        <w:rPr>
          <w:rFonts w:ascii="宋体" w:hAnsi="宋体"/>
          <w:szCs w:val="21"/>
        </w:rPr>
      </w:pPr>
      <w:r w:rsidRPr="009C1856">
        <w:rPr>
          <w:position w:val="-12"/>
        </w:rPr>
        <w:object w:dxaOrig="1820" w:dyaOrig="380">
          <v:shape id="_x0000_i1131" type="#_x0000_t75" style="width:91pt;height:19pt" o:ole="">
            <v:imagedata r:id="rId221" o:title=""/>
          </v:shape>
          <o:OLEObject Type="Embed" ProgID="Equation.DSMT4" ShapeID="_x0000_i1131" DrawAspect="Content" ObjectID="_1670243521" r:id="rId222"/>
        </w:object>
      </w:r>
    </w:p>
    <w:p w:rsidR="00045870" w:rsidRDefault="00C3363C" w:rsidP="00045870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由初始条件</w:t>
      </w:r>
      <w:r w:rsidR="009C1856" w:rsidRPr="009C1856">
        <w:rPr>
          <w:position w:val="-10"/>
        </w:rPr>
        <w:object w:dxaOrig="1900" w:dyaOrig="320">
          <v:shape id="_x0000_i1132" type="#_x0000_t75" style="width:95.05pt;height:16.15pt" o:ole="">
            <v:imagedata r:id="rId223" o:title=""/>
          </v:shape>
          <o:OLEObject Type="Embed" ProgID="Equation.DSMT4" ShapeID="_x0000_i1132" DrawAspect="Content" ObjectID="_1670243522" r:id="rId224"/>
        </w:object>
      </w:r>
      <w:r w:rsidRPr="003A522C">
        <w:rPr>
          <w:rFonts w:ascii="宋体" w:hAnsi="宋体" w:hint="eastAsia"/>
          <w:szCs w:val="21"/>
        </w:rPr>
        <w:t>得</w:t>
      </w:r>
      <w:r w:rsidR="009C1856" w:rsidRPr="009C1856">
        <w:rPr>
          <w:position w:val="-12"/>
        </w:rPr>
        <w:object w:dxaOrig="1340" w:dyaOrig="360">
          <v:shape id="_x0000_i1133" type="#_x0000_t75" style="width:66.8pt;height:17.85pt" o:ole="">
            <v:imagedata r:id="rId225" o:title=""/>
          </v:shape>
          <o:OLEObject Type="Embed" ProgID="Equation.DSMT4" ShapeID="_x0000_i1133" DrawAspect="Content" ObjectID="_1670243523" r:id="rId226"/>
        </w:object>
      </w:r>
      <w:r w:rsidRPr="003A522C">
        <w:rPr>
          <w:rFonts w:ascii="宋体" w:hAnsi="宋体" w:hint="eastAsia"/>
          <w:szCs w:val="21"/>
        </w:rPr>
        <w:t>因此,微分方程的特解为</w:t>
      </w:r>
      <w:r w:rsidR="009C1856" w:rsidRPr="009C1856">
        <w:rPr>
          <w:position w:val="-10"/>
        </w:rPr>
        <w:object w:dxaOrig="920" w:dyaOrig="360">
          <v:shape id="_x0000_i1134" type="#_x0000_t75" style="width:46.1pt;height:17.85pt" o:ole="">
            <v:imagedata r:id="rId227" o:title=""/>
          </v:shape>
          <o:OLEObject Type="Embed" ProgID="Equation.DSMT4" ShapeID="_x0000_i1134" DrawAspect="Content" ObjectID="_1670243524" r:id="rId228"/>
        </w:object>
      </w:r>
      <w:r w:rsidRPr="003A522C">
        <w:rPr>
          <w:rFonts w:ascii="宋体" w:hAnsi="宋体" w:hint="eastAsia"/>
          <w:szCs w:val="21"/>
        </w:rPr>
        <w:t>.</w:t>
      </w:r>
      <w:r w:rsidR="00045870">
        <w:rPr>
          <w:rFonts w:ascii="宋体" w:hAnsi="宋体" w:hint="eastAsia"/>
          <w:szCs w:val="21"/>
        </w:rPr>
        <w:t>再求积分</w:t>
      </w:r>
      <w:r w:rsidRPr="003A522C">
        <w:rPr>
          <w:rFonts w:ascii="宋体" w:hAnsi="宋体" w:hint="eastAsia"/>
          <w:szCs w:val="21"/>
        </w:rPr>
        <w:t>得</w:t>
      </w:r>
    </w:p>
    <w:p w:rsidR="00C3363C" w:rsidRPr="003A522C" w:rsidRDefault="009C1856" w:rsidP="00045870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48"/>
        </w:rPr>
        <w:object w:dxaOrig="4580" w:dyaOrig="1080">
          <v:shape id="_x0000_i1135" type="#_x0000_t75" style="width:229.25pt;height:54.15pt" o:ole="">
            <v:imagedata r:id="rId229" o:title=""/>
          </v:shape>
          <o:OLEObject Type="Embed" ProgID="Equation.DSMT4" ShapeID="_x0000_i1135" DrawAspect="Content" ObjectID="_1670243525" r:id="rId230"/>
        </w:objec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五、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</w:t>
      </w:r>
      <w:r w:rsidR="009C1856" w:rsidRPr="009C1856">
        <w:rPr>
          <w:position w:val="-28"/>
        </w:rPr>
        <w:object w:dxaOrig="3460" w:dyaOrig="660">
          <v:shape id="_x0000_i1136" type="#_x0000_t75" style="width:172.8pt;height:32.85pt" o:ole="">
            <v:imagedata r:id="rId231" o:title=""/>
          </v:shape>
          <o:OLEObject Type="Embed" ProgID="Equation.DSMT4" ShapeID="_x0000_i1136" DrawAspect="Content" ObjectID="_1670243526" r:id="rId232"/>
        </w:object>
      </w:r>
      <w:r w:rsidRPr="00696BC6">
        <w:rPr>
          <w:rFonts w:ascii="宋体" w:hAnsi="宋体" w:hint="eastAsia"/>
          <w:szCs w:val="21"/>
        </w:rPr>
        <w:t>,求</w:t>
      </w:r>
      <w:r w:rsidR="009C1856" w:rsidRPr="009C1856">
        <w:rPr>
          <w:position w:val="-28"/>
        </w:rPr>
        <w:object w:dxaOrig="580" w:dyaOrig="700">
          <v:shape id="_x0000_i1137" type="#_x0000_t75" style="width:28.8pt;height:35.15pt" o:ole="">
            <v:imagedata r:id="rId233" o:title=""/>
          </v:shape>
          <o:OLEObject Type="Embed" ProgID="Equation.DSMT4" ShapeID="_x0000_i1137" DrawAspect="Content" ObjectID="_1670243527" r:id="rId234"/>
        </w:objec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045870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先</w:t>
      </w:r>
      <w:r w:rsidR="00045870" w:rsidRPr="003A522C">
        <w:rPr>
          <w:rFonts w:ascii="宋体" w:hAnsi="宋体" w:hint="eastAsia"/>
          <w:szCs w:val="21"/>
        </w:rPr>
        <w:t>对</w:t>
      </w:r>
      <w:r w:rsidR="009C1856" w:rsidRPr="00025957">
        <w:rPr>
          <w:position w:val="-4"/>
        </w:rPr>
        <w:object w:dxaOrig="200" w:dyaOrig="200">
          <v:shape id="_x0000_i1138" type="#_x0000_t75" style="width:9.8pt;height:9.8pt" o:ole="">
            <v:imagedata r:id="rId235" o:title=""/>
          </v:shape>
          <o:OLEObject Type="Embed" ProgID="Equation.DSMT4" ShapeID="_x0000_i1138" DrawAspect="Content" ObjectID="_1670243528" r:id="rId236"/>
        </w:object>
      </w:r>
      <w:r w:rsidR="00045870">
        <w:rPr>
          <w:rFonts w:hint="eastAsia"/>
        </w:rPr>
        <w:t>求偏导数</w:t>
      </w:r>
      <w:r w:rsidR="00C3363C" w:rsidRPr="003A522C">
        <w:rPr>
          <w:rFonts w:ascii="宋体" w:hAnsi="宋体" w:hint="eastAsia"/>
          <w:szCs w:val="21"/>
        </w:rPr>
        <w:t>得</w:t>
      </w:r>
    </w:p>
    <w:p w:rsidR="00C3363C" w:rsidRPr="003A522C" w:rsidRDefault="009C1856" w:rsidP="00045870">
      <w:pPr>
        <w:tabs>
          <w:tab w:val="left" w:pos="1980"/>
        </w:tabs>
        <w:ind w:firstLineChars="750" w:firstLine="1800"/>
        <w:rPr>
          <w:rFonts w:ascii="宋体" w:hAnsi="宋体"/>
          <w:szCs w:val="21"/>
        </w:rPr>
      </w:pPr>
      <w:r w:rsidRPr="009C1856">
        <w:rPr>
          <w:position w:val="-86"/>
        </w:rPr>
        <w:object w:dxaOrig="5319" w:dyaOrig="1840">
          <v:shape id="_x0000_i1139" type="#_x0000_t75" style="width:266.1pt;height:92.15pt" o:ole="">
            <v:imagedata r:id="rId237" o:title=""/>
          </v:shape>
          <o:OLEObject Type="Embed" ProgID="Equation.DSMT4" ShapeID="_x0000_i1139" DrawAspect="Content" ObjectID="_1670243529" r:id="rId238"/>
        </w:object>
      </w:r>
    </w:p>
    <w:p w:rsidR="00C3363C" w:rsidRPr="003A522C" w:rsidRDefault="00C3363C" w:rsidP="00045870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再对</w:t>
      </w:r>
      <w:r w:rsidR="009C1856" w:rsidRPr="009C1856">
        <w:rPr>
          <w:position w:val="-10"/>
        </w:rPr>
        <w:object w:dxaOrig="220" w:dyaOrig="260">
          <v:shape id="_x0000_i1140" type="#_x0000_t75" style="width:10.95pt;height:13.25pt" o:ole="">
            <v:imagedata r:id="rId239" o:title=""/>
          </v:shape>
          <o:OLEObject Type="Embed" ProgID="Equation.DSMT4" ShapeID="_x0000_i1140" DrawAspect="Content" ObjectID="_1670243530" r:id="rId240"/>
        </w:object>
      </w:r>
      <w:r w:rsidR="00045870">
        <w:rPr>
          <w:rFonts w:ascii="宋体" w:hAnsi="宋体" w:hint="eastAsia"/>
          <w:szCs w:val="21"/>
        </w:rPr>
        <w:t>求偏导数</w:t>
      </w:r>
      <w:r w:rsidRPr="003A522C">
        <w:rPr>
          <w:rFonts w:ascii="宋体" w:hAnsi="宋体" w:hint="eastAsia"/>
          <w:szCs w:val="21"/>
        </w:rPr>
        <w:t>得</w:t>
      </w:r>
    </w:p>
    <w:p w:rsidR="00C3363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66"/>
        </w:rPr>
        <w:object w:dxaOrig="4500" w:dyaOrig="1080">
          <v:shape id="_x0000_i1141" type="#_x0000_t75" style="width:225.2pt;height:54.15pt" o:ole="">
            <v:imagedata r:id="rId241" o:title=""/>
          </v:shape>
          <o:OLEObject Type="Embed" ProgID="Equation.DSMT4" ShapeID="_x0000_i1141" DrawAspect="Content" ObjectID="_1670243531" r:id="rId242"/>
        </w:object>
      </w:r>
    </w:p>
    <w:p w:rsidR="00C3363C" w:rsidRDefault="00C3363C" w:rsidP="00D352F4">
      <w:pPr>
        <w:rPr>
          <w:rFonts w:ascii="宋体" w:hAnsi="宋体"/>
          <w:b/>
          <w:szCs w:val="21"/>
        </w:rPr>
      </w:pPr>
    </w:p>
    <w:p w:rsidR="00045870" w:rsidRDefault="00045870" w:rsidP="00D352F4">
      <w:pPr>
        <w:rPr>
          <w:rFonts w:ascii="宋体" w:hAnsi="宋体"/>
          <w:b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六、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本题满分5分</w:t>
      </w:r>
      <w:r w:rsidR="00FD5CC3">
        <w:rPr>
          <w:rFonts w:hint="eastAsia"/>
        </w:rPr>
        <w:t>）</w:t>
      </w:r>
    </w:p>
    <w:p w:rsidR="00D352F4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9C1856" w:rsidRPr="009C1856">
        <w:rPr>
          <w:position w:val="-10"/>
        </w:rPr>
        <w:object w:dxaOrig="540" w:dyaOrig="320">
          <v:shape id="_x0000_i1142" type="#_x0000_t75" style="width:27.05pt;height:16.15pt" o:ole="">
            <v:imagedata r:id="rId243" o:title=""/>
          </v:shape>
          <o:OLEObject Type="Embed" ProgID="Equation.DSMT4" ShapeID="_x0000_i1142" DrawAspect="Content" ObjectID="_1670243532" r:id="rId244"/>
        </w:object>
      </w:r>
      <w:r w:rsidRPr="00696BC6">
        <w:rPr>
          <w:rFonts w:ascii="宋体" w:hAnsi="宋体" w:hint="eastAsia"/>
          <w:szCs w:val="21"/>
        </w:rPr>
        <w:t>可导,且</w:t>
      </w:r>
      <w:r w:rsidR="009C1856" w:rsidRPr="009C1856">
        <w:rPr>
          <w:position w:val="-10"/>
        </w:rPr>
        <w:object w:dxaOrig="859" w:dyaOrig="320">
          <v:shape id="_x0000_i1143" type="#_x0000_t75" style="width:43.2pt;height:16.15pt" o:ole="">
            <v:imagedata r:id="rId245" o:title=""/>
          </v:shape>
          <o:OLEObject Type="Embed" ProgID="Equation.DSMT4" ShapeID="_x0000_i1143" DrawAspect="Content" ObjectID="_1670243533" r:id="rId246"/>
        </w:object>
      </w:r>
      <w:r w:rsidR="00045870">
        <w:rPr>
          <w:rFonts w:ascii="宋体" w:hAnsi="宋体"/>
          <w:szCs w:val="21"/>
        </w:rPr>
        <w:t>,</w:t>
      </w:r>
      <w:r w:rsidR="00045870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18"/>
        </w:rPr>
        <w:object w:dxaOrig="2500" w:dyaOrig="520">
          <v:shape id="_x0000_i1144" type="#_x0000_t75" style="width:125pt;height:25.9pt" o:ole="">
            <v:imagedata r:id="rId247" o:title=""/>
          </v:shape>
          <o:OLEObject Type="Embed" ProgID="Equation.DSMT4" ShapeID="_x0000_i1144" DrawAspect="Content" ObjectID="_1670243534" r:id="rId248"/>
        </w:object>
      </w:r>
      <w:r w:rsidR="00045870"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求</w:t>
      </w:r>
      <w:r w:rsidR="009C1856" w:rsidRPr="009C1856">
        <w:rPr>
          <w:position w:val="-24"/>
        </w:rPr>
        <w:object w:dxaOrig="920" w:dyaOrig="620">
          <v:shape id="_x0000_i1145" type="#_x0000_t75" style="width:46.1pt;height:31.1pt" o:ole="">
            <v:imagedata r:id="rId249" o:title=""/>
          </v:shape>
          <o:OLEObject Type="Embed" ProgID="Equation.DSMT4" ShapeID="_x0000_i1145" DrawAspect="Content" ObjectID="_1670243535" r:id="rId250"/>
        </w:object>
      </w:r>
      <w:r w:rsidR="00045870">
        <w:rPr>
          <w:rFonts w:ascii="宋体" w:hAnsi="宋体" w:hint="eastAsia"/>
          <w:szCs w:val="21"/>
        </w:rPr>
        <w:t>．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令</w:t>
      </w:r>
      <w:r w:rsidR="009C1856" w:rsidRPr="009C1856">
        <w:rPr>
          <w:position w:val="-6"/>
        </w:rPr>
        <w:object w:dxaOrig="1060" w:dyaOrig="320">
          <v:shape id="_x0000_i1146" type="#_x0000_t75" style="width:53pt;height:16.15pt" o:ole="">
            <v:imagedata r:id="rId251" o:title=""/>
          </v:shape>
          <o:OLEObject Type="Embed" ProgID="Equation.DSMT4" ShapeID="_x0000_i1146" DrawAspect="Content" ObjectID="_1670243536" r:id="rId252"/>
        </w:object>
      </w:r>
      <w:r w:rsidR="00045870">
        <w:rPr>
          <w:rFonts w:ascii="宋体" w:hAnsi="宋体" w:hint="eastAsia"/>
          <w:szCs w:val="21"/>
        </w:rPr>
        <w:t>，</w:t>
      </w:r>
      <w:r w:rsidR="00C3363C" w:rsidRPr="003A522C">
        <w:rPr>
          <w:rFonts w:ascii="宋体" w:hAnsi="宋体" w:hint="eastAsia"/>
          <w:szCs w:val="21"/>
        </w:rPr>
        <w:t>则</w:t>
      </w:r>
    </w:p>
    <w:p w:rsidR="00C3363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24"/>
        </w:rPr>
        <w:object w:dxaOrig="6220" w:dyaOrig="620">
          <v:shape id="_x0000_i1147" type="#_x0000_t75" style="width:311.05pt;height:31.1pt" o:ole="">
            <v:imagedata r:id="rId253" o:title=""/>
          </v:shape>
          <o:OLEObject Type="Embed" ProgID="Equation.DSMT4" ShapeID="_x0000_i1147" DrawAspect="Content" ObjectID="_1670243537" r:id="rId254"/>
        </w:object>
      </w:r>
    </w:p>
    <w:p w:rsidR="00C3363C" w:rsidRPr="003A522C" w:rsidRDefault="00045870" w:rsidP="00C3363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C3363C" w:rsidRPr="003A522C">
        <w:rPr>
          <w:rFonts w:ascii="宋体" w:hAnsi="宋体" w:hint="eastAsia"/>
          <w:szCs w:val="21"/>
        </w:rPr>
        <w:t>洛必达法则</w:t>
      </w:r>
      <w:r>
        <w:rPr>
          <w:rFonts w:ascii="宋体" w:hAnsi="宋体" w:hint="eastAsia"/>
          <w:szCs w:val="21"/>
        </w:rPr>
        <w:t>及</w:t>
      </w:r>
      <w:r w:rsidRPr="003A522C">
        <w:rPr>
          <w:rFonts w:ascii="宋体" w:hAnsi="宋体" w:hint="eastAsia"/>
          <w:szCs w:val="21"/>
        </w:rPr>
        <w:t>导数的定义</w:t>
      </w:r>
      <w:r w:rsidR="00C3363C">
        <w:rPr>
          <w:rFonts w:ascii="宋体" w:hAnsi="宋体" w:hint="eastAsia"/>
          <w:szCs w:val="21"/>
        </w:rPr>
        <w:t>可得</w:t>
      </w:r>
    </w:p>
    <w:p w:rsidR="00C3363C" w:rsidRPr="003A522C" w:rsidRDefault="009C1856" w:rsidP="00045870">
      <w:pPr>
        <w:tabs>
          <w:tab w:val="left" w:pos="1800"/>
          <w:tab w:val="left" w:pos="2700"/>
        </w:tabs>
        <w:jc w:val="center"/>
        <w:rPr>
          <w:rFonts w:ascii="宋体" w:hAnsi="宋体"/>
          <w:szCs w:val="21"/>
        </w:rPr>
      </w:pPr>
      <w:r w:rsidRPr="009C1856">
        <w:rPr>
          <w:position w:val="-60"/>
        </w:rPr>
        <w:object w:dxaOrig="5520" w:dyaOrig="1320">
          <v:shape id="_x0000_i1148" type="#_x0000_t75" style="width:275.9pt;height:66.25pt" o:ole="">
            <v:imagedata r:id="rId255" o:title=""/>
          </v:shape>
          <o:OLEObject Type="Embed" ProgID="Equation.DSMT4" ShapeID="_x0000_i1148" DrawAspect="Content" ObjectID="_1670243538" r:id="rId256"/>
        </w:objec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045870" w:rsidRDefault="00045870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七、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已知曲线</w:t>
      </w:r>
      <w:r w:rsidR="009C1856" w:rsidRPr="009C1856">
        <w:rPr>
          <w:position w:val="-10"/>
        </w:rPr>
        <w:object w:dxaOrig="880" w:dyaOrig="380">
          <v:shape id="_x0000_i1149" type="#_x0000_t75" style="width:43.8pt;height:19pt" o:ole="">
            <v:imagedata r:id="rId257" o:title=""/>
          </v:shape>
          <o:OLEObject Type="Embed" ProgID="Equation.DSMT4" ShapeID="_x0000_i1149" DrawAspect="Content" ObjectID="_1670243539" r:id="rId258"/>
        </w:object>
      </w:r>
      <w:r w:rsidR="00045870">
        <w:rPr>
          <w:rFonts w:ascii="宋体" w:hAnsi="宋体" w:hint="eastAsia"/>
          <w:szCs w:val="21"/>
        </w:rPr>
        <w:t>（</w:t>
      </w:r>
      <w:r w:rsidR="009C1856" w:rsidRPr="009C1856">
        <w:rPr>
          <w:position w:val="-6"/>
        </w:rPr>
        <w:object w:dxaOrig="540" w:dyaOrig="279">
          <v:shape id="_x0000_i1150" type="#_x0000_t75" style="width:27.05pt;height:13.8pt" o:ole="">
            <v:imagedata r:id="rId259" o:title=""/>
          </v:shape>
          <o:OLEObject Type="Embed" ProgID="Equation.DSMT4" ShapeID="_x0000_i1150" DrawAspect="Content" ObjectID="_1670243540" r:id="rId260"/>
        </w:object>
      </w:r>
      <w:r w:rsidR="00045870">
        <w:rPr>
          <w:rFonts w:ascii="宋体" w:hAnsi="宋体" w:hint="eastAsia"/>
          <w:szCs w:val="21"/>
        </w:rPr>
        <w:t>）</w:t>
      </w:r>
      <w:r w:rsidRPr="00696BC6">
        <w:rPr>
          <w:rFonts w:ascii="宋体" w:hAnsi="宋体" w:hint="eastAsia"/>
          <w:szCs w:val="21"/>
        </w:rPr>
        <w:t>与曲线</w:t>
      </w:r>
      <w:r w:rsidR="009C1856" w:rsidRPr="009C1856">
        <w:rPr>
          <w:position w:val="-10"/>
        </w:rPr>
        <w:object w:dxaOrig="980" w:dyaOrig="380">
          <v:shape id="_x0000_i1151" type="#_x0000_t75" style="width:48.95pt;height:19pt" o:ole="">
            <v:imagedata r:id="rId261" o:title=""/>
          </v:shape>
          <o:OLEObject Type="Embed" ProgID="Equation.DSMT4" ShapeID="_x0000_i1151" DrawAspect="Content" ObjectID="_1670243541" r:id="rId262"/>
        </w:object>
      </w:r>
      <w:r w:rsidRPr="00696BC6">
        <w:rPr>
          <w:rFonts w:ascii="宋体" w:hAnsi="宋体" w:hint="eastAsia"/>
          <w:szCs w:val="21"/>
        </w:rPr>
        <w:t>在点</w:t>
      </w:r>
      <w:r w:rsidR="009C1856" w:rsidRPr="009C1856">
        <w:rPr>
          <w:position w:val="-12"/>
        </w:rPr>
        <w:object w:dxaOrig="780" w:dyaOrig="360">
          <v:shape id="_x0000_i1152" type="#_x0000_t75" style="width:39.15pt;height:17.85pt" o:ole="">
            <v:imagedata r:id="rId263" o:title=""/>
          </v:shape>
          <o:OLEObject Type="Embed" ProgID="Equation.DSMT4" ShapeID="_x0000_i1152" DrawAspect="Content" ObjectID="_1670243542" r:id="rId264"/>
        </w:object>
      </w:r>
      <w:r w:rsidRPr="00696BC6">
        <w:rPr>
          <w:rFonts w:ascii="宋体" w:hAnsi="宋体" w:hint="eastAsia"/>
          <w:szCs w:val="21"/>
        </w:rPr>
        <w:t>处有公共切线</w: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求: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常数</w:t>
      </w:r>
      <w:r w:rsidR="009C1856" w:rsidRPr="009C1856">
        <w:rPr>
          <w:position w:val="-6"/>
        </w:rPr>
        <w:object w:dxaOrig="200" w:dyaOrig="220">
          <v:shape id="_x0000_i1153" type="#_x0000_t75" style="width:9.8pt;height:10.95pt" o:ole="">
            <v:imagedata r:id="rId265" o:title=""/>
          </v:shape>
          <o:OLEObject Type="Embed" ProgID="Equation.DSMT4" ShapeID="_x0000_i1153" DrawAspect="Content" ObjectID="_1670243543" r:id="rId266"/>
        </w:object>
      </w:r>
      <w:r w:rsidRPr="00696BC6">
        <w:rPr>
          <w:rFonts w:ascii="宋体" w:hAnsi="宋体" w:hint="eastAsia"/>
          <w:szCs w:val="21"/>
        </w:rPr>
        <w:t>及切点</w:t>
      </w:r>
      <w:r w:rsidR="009C1856" w:rsidRPr="009C1856">
        <w:rPr>
          <w:position w:val="-12"/>
        </w:rPr>
        <w:object w:dxaOrig="780" w:dyaOrig="360">
          <v:shape id="_x0000_i1154" type="#_x0000_t75" style="width:39.15pt;height:17.85pt" o:ole="">
            <v:imagedata r:id="rId267" o:title=""/>
          </v:shape>
          <o:OLEObject Type="Embed" ProgID="Equation.DSMT4" ShapeID="_x0000_i1154" DrawAspect="Content" ObjectID="_1670243544" r:id="rId268"/>
        </w:object>
      </w:r>
      <w:r>
        <w:rPr>
          <w:rFonts w:ascii="宋体" w:hAnsi="宋体" w:hint="eastAsia"/>
          <w:szCs w:val="21"/>
        </w:rPr>
        <w:t>；</w:t>
      </w:r>
    </w:p>
    <w:p w:rsidR="00D352F4" w:rsidRPr="00696BC6" w:rsidRDefault="00D352F4" w:rsidP="00045870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两曲线与</w:t>
      </w:r>
      <w:r w:rsidR="009C1856" w:rsidRPr="00025957">
        <w:rPr>
          <w:position w:val="-4"/>
        </w:rPr>
        <w:object w:dxaOrig="200" w:dyaOrig="200">
          <v:shape id="_x0000_i1155" type="#_x0000_t75" style="width:9.8pt;height:9.8pt" o:ole="">
            <v:imagedata r:id="rId269" o:title=""/>
          </v:shape>
          <o:OLEObject Type="Embed" ProgID="Equation.DSMT4" ShapeID="_x0000_i1155" DrawAspect="Content" ObjectID="_1670243545" r:id="rId270"/>
        </w:object>
      </w:r>
      <w:r w:rsidRPr="00696BC6">
        <w:rPr>
          <w:rFonts w:ascii="宋体" w:hAnsi="宋体" w:hint="eastAsia"/>
          <w:szCs w:val="21"/>
        </w:rPr>
        <w:t>轴围成的平面图形绕</w:t>
      </w:r>
      <w:r w:rsidR="009C1856" w:rsidRPr="00025957">
        <w:rPr>
          <w:position w:val="-4"/>
        </w:rPr>
        <w:object w:dxaOrig="200" w:dyaOrig="200">
          <v:shape id="_x0000_i1156" type="#_x0000_t75" style="width:9.8pt;height:9.8pt" o:ole="">
            <v:imagedata r:id="rId271" o:title=""/>
          </v:shape>
          <o:OLEObject Type="Embed" ProgID="Equation.DSMT4" ShapeID="_x0000_i1156" DrawAspect="Content" ObjectID="_1670243546" r:id="rId272"/>
        </w:object>
      </w:r>
      <w:r w:rsidRPr="00696BC6">
        <w:rPr>
          <w:rFonts w:ascii="宋体" w:hAnsi="宋体" w:hint="eastAsia"/>
          <w:szCs w:val="21"/>
        </w:rPr>
        <w:t>轴旋转所得旋转体的体积</w:t>
      </w:r>
      <w:r w:rsidR="009C1856" w:rsidRPr="009C1856">
        <w:rPr>
          <w:position w:val="-12"/>
        </w:rPr>
        <w:object w:dxaOrig="260" w:dyaOrig="360">
          <v:shape id="_x0000_i1157" type="#_x0000_t75" style="width:13.25pt;height:17.85pt" o:ole="">
            <v:imagedata r:id="rId273" o:title=""/>
          </v:shape>
          <o:OLEObject Type="Embed" ProgID="Equation.DSMT4" ShapeID="_x0000_i1157" DrawAspect="Content" ObjectID="_1670243547" r:id="rId274"/>
        </w:object>
      </w:r>
      <w:r w:rsidRPr="00696BC6">
        <w:rPr>
          <w:rFonts w:ascii="宋体" w:hAnsi="宋体" w:hint="eastAsia"/>
          <w:szCs w:val="21"/>
        </w:rPr>
        <w:t>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2C7651" w:rsidRDefault="00A043DD" w:rsidP="002C7651">
      <w:pPr>
        <w:ind w:left="480" w:hangingChars="200" w:hanging="480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045870">
        <w:rPr>
          <w:rFonts w:hint="eastAsia"/>
        </w:rPr>
        <w:t>(1)</w:t>
      </w:r>
      <w:r w:rsidR="002C7651">
        <w:rPr>
          <w:rFonts w:ascii="宋体" w:hAnsi="宋体" w:hint="eastAsia"/>
          <w:szCs w:val="21"/>
        </w:rPr>
        <w:t xml:space="preserve"> </w:t>
      </w:r>
      <w:r w:rsidR="00C3363C" w:rsidRPr="00FF4F0D">
        <w:rPr>
          <w:rFonts w:ascii="宋体" w:hAnsi="宋体" w:hint="eastAsia"/>
          <w:szCs w:val="21"/>
        </w:rPr>
        <w:t>由</w:t>
      </w:r>
      <w:r w:rsidR="009C1856" w:rsidRPr="009C1856">
        <w:rPr>
          <w:position w:val="-10"/>
        </w:rPr>
        <w:object w:dxaOrig="880" w:dyaOrig="380">
          <v:shape id="_x0000_i1158" type="#_x0000_t75" style="width:43.8pt;height:19pt" o:ole="">
            <v:imagedata r:id="rId275" o:title=""/>
          </v:shape>
          <o:OLEObject Type="Embed" ProgID="Equation.DSMT4" ShapeID="_x0000_i1158" DrawAspect="Content" ObjectID="_1670243548" r:id="rId276"/>
        </w:object>
      </w:r>
      <w:r w:rsidR="00C3363C" w:rsidRPr="00FF4F0D">
        <w:rPr>
          <w:rFonts w:ascii="宋体" w:hAnsi="宋体" w:hint="eastAsia"/>
          <w:szCs w:val="21"/>
        </w:rPr>
        <w:t>知</w:t>
      </w:r>
      <w:r w:rsidR="009C1856" w:rsidRPr="009C1856">
        <w:rPr>
          <w:position w:val="-28"/>
        </w:rPr>
        <w:object w:dxaOrig="980" w:dyaOrig="660">
          <v:shape id="_x0000_i1159" type="#_x0000_t75" style="width:48.95pt;height:32.85pt" o:ole="">
            <v:imagedata r:id="rId277" o:title=""/>
          </v:shape>
          <o:OLEObject Type="Embed" ProgID="Equation.DSMT4" ShapeID="_x0000_i1159" DrawAspect="Content" ObjectID="_1670243549" r:id="rId278"/>
        </w:object>
      </w:r>
      <w:r w:rsidR="00C3363C" w:rsidRPr="00FF4F0D">
        <w:rPr>
          <w:rFonts w:ascii="宋体" w:hAnsi="宋体" w:hint="eastAsia"/>
          <w:szCs w:val="21"/>
        </w:rPr>
        <w:t>.由</w:t>
      </w:r>
      <w:r w:rsidR="009C1856" w:rsidRPr="009C1856">
        <w:rPr>
          <w:position w:val="-10"/>
        </w:rPr>
        <w:object w:dxaOrig="980" w:dyaOrig="380">
          <v:shape id="_x0000_i1160" type="#_x0000_t75" style="width:48.95pt;height:19pt" o:ole="">
            <v:imagedata r:id="rId279" o:title=""/>
          </v:shape>
          <o:OLEObject Type="Embed" ProgID="Equation.DSMT4" ShapeID="_x0000_i1160" DrawAspect="Content" ObjectID="_1670243550" r:id="rId280"/>
        </w:object>
      </w:r>
      <w:r w:rsidR="00C3363C" w:rsidRPr="00FF4F0D">
        <w:rPr>
          <w:rFonts w:ascii="宋体" w:hAnsi="宋体" w:hint="eastAsia"/>
          <w:szCs w:val="21"/>
        </w:rPr>
        <w:t>知</w:t>
      </w:r>
      <w:r w:rsidR="009C1856" w:rsidRPr="009C1856">
        <w:rPr>
          <w:position w:val="-24"/>
        </w:rPr>
        <w:object w:dxaOrig="800" w:dyaOrig="620">
          <v:shape id="_x0000_i1161" type="#_x0000_t75" style="width:39.75pt;height:31.1pt" o:ole="">
            <v:imagedata r:id="rId281" o:title=""/>
          </v:shape>
          <o:OLEObject Type="Embed" ProgID="Equation.DSMT4" ShapeID="_x0000_i1161" DrawAspect="Content" ObjectID="_1670243551" r:id="rId282"/>
        </w:object>
      </w:r>
      <w:r w:rsidR="002C7651">
        <w:rPr>
          <w:rFonts w:ascii="宋体" w:hAnsi="宋体" w:hint="eastAsia"/>
          <w:szCs w:val="21"/>
        </w:rPr>
        <w:t>.</w:t>
      </w:r>
      <w:r w:rsidR="00C3363C" w:rsidRPr="00FF4F0D">
        <w:rPr>
          <w:rFonts w:ascii="宋体" w:hAnsi="宋体" w:hint="eastAsia"/>
          <w:szCs w:val="21"/>
        </w:rPr>
        <w:t>由于两曲线在</w:t>
      </w:r>
      <w:r w:rsidR="009C1856" w:rsidRPr="009C1856">
        <w:rPr>
          <w:position w:val="-12"/>
        </w:rPr>
        <w:object w:dxaOrig="780" w:dyaOrig="360">
          <v:shape id="_x0000_i1162" type="#_x0000_t75" style="width:39.15pt;height:17.85pt" o:ole="">
            <v:imagedata r:id="rId283" o:title=""/>
          </v:shape>
          <o:OLEObject Type="Embed" ProgID="Equation.DSMT4" ShapeID="_x0000_i1162" DrawAspect="Content" ObjectID="_1670243552" r:id="rId284"/>
        </w:object>
      </w:r>
      <w:r w:rsidR="00C3363C" w:rsidRPr="00FF4F0D">
        <w:rPr>
          <w:rFonts w:ascii="宋体" w:hAnsi="宋体" w:hint="eastAsia"/>
          <w:szCs w:val="21"/>
        </w:rPr>
        <w:t>处有公共切线,</w:t>
      </w:r>
      <w:r w:rsidR="002C7651">
        <w:rPr>
          <w:rFonts w:ascii="宋体" w:hAnsi="宋体" w:hint="eastAsia"/>
          <w:szCs w:val="21"/>
        </w:rPr>
        <w:t>可得</w:t>
      </w:r>
    </w:p>
    <w:p w:rsidR="002C7651" w:rsidRDefault="009C1856" w:rsidP="002C7651">
      <w:pPr>
        <w:ind w:left="480" w:hangingChars="200" w:hanging="480"/>
        <w:jc w:val="center"/>
        <w:rPr>
          <w:rFonts w:ascii="宋体" w:hAnsi="宋体"/>
          <w:szCs w:val="21"/>
        </w:rPr>
      </w:pPr>
      <w:r w:rsidRPr="009C1856">
        <w:rPr>
          <w:position w:val="-34"/>
        </w:rPr>
        <w:object w:dxaOrig="2620" w:dyaOrig="720">
          <v:shape id="_x0000_i1163" type="#_x0000_t75" style="width:130.75pt;height:36.3pt" o:ole="">
            <v:imagedata r:id="rId285" o:title=""/>
          </v:shape>
          <o:OLEObject Type="Embed" ProgID="Equation.DSMT4" ShapeID="_x0000_i1163" DrawAspect="Content" ObjectID="_1670243553" r:id="rId286"/>
        </w:object>
      </w:r>
    </w:p>
    <w:p w:rsidR="002C7651" w:rsidRDefault="00C3363C" w:rsidP="002C7651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将</w:t>
      </w:r>
      <w:r w:rsidR="009C1856" w:rsidRPr="009C1856">
        <w:rPr>
          <w:position w:val="-24"/>
        </w:rPr>
        <w:object w:dxaOrig="780" w:dyaOrig="620">
          <v:shape id="_x0000_i1164" type="#_x0000_t75" style="width:39.15pt;height:31.1pt" o:ole="">
            <v:imagedata r:id="rId287" o:title=""/>
          </v:shape>
          <o:OLEObject Type="Embed" ProgID="Equation.DSMT4" ShapeID="_x0000_i1164" DrawAspect="Content" ObjectID="_1670243554" r:id="rId288"/>
        </w:object>
      </w:r>
      <w:r w:rsidRPr="00FF4F0D">
        <w:rPr>
          <w:rFonts w:ascii="宋体" w:hAnsi="宋体" w:hint="eastAsia"/>
          <w:szCs w:val="21"/>
        </w:rPr>
        <w:t>分别代入两曲线方程,有</w:t>
      </w:r>
    </w:p>
    <w:p w:rsidR="00C3363C" w:rsidRPr="00FF4F0D" w:rsidRDefault="009C1856" w:rsidP="002C7651">
      <w:pPr>
        <w:jc w:val="center"/>
        <w:rPr>
          <w:rFonts w:ascii="宋体" w:hAnsi="宋体"/>
          <w:szCs w:val="21"/>
        </w:rPr>
      </w:pPr>
      <w:r w:rsidRPr="009C1856">
        <w:rPr>
          <w:position w:val="-26"/>
        </w:rPr>
        <w:object w:dxaOrig="4120" w:dyaOrig="700">
          <v:shape id="_x0000_i1165" type="#_x0000_t75" style="width:206.2pt;height:35.15pt" o:ole="">
            <v:imagedata r:id="rId289" o:title=""/>
          </v:shape>
          <o:OLEObject Type="Embed" ProgID="Equation.DSMT4" ShapeID="_x0000_i1165" DrawAspect="Content" ObjectID="_1670243555" r:id="rId290"/>
        </w:object>
      </w:r>
    </w:p>
    <w:p w:rsidR="00C3363C" w:rsidRPr="003A522C" w:rsidRDefault="00C3363C" w:rsidP="002C7651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于是</w:t>
      </w:r>
      <w:r w:rsidR="009C1856" w:rsidRPr="009C1856">
        <w:rPr>
          <w:position w:val="-24"/>
        </w:rPr>
        <w:object w:dxaOrig="1780" w:dyaOrig="620">
          <v:shape id="_x0000_i1166" type="#_x0000_t75" style="width:89.3pt;height:31.1pt" o:ole="">
            <v:imagedata r:id="rId291" o:title=""/>
          </v:shape>
          <o:OLEObject Type="Embed" ProgID="Equation.DSMT4" ShapeID="_x0000_i1166" DrawAspect="Content" ObjectID="_1670243556" r:id="rId292"/>
        </w:object>
      </w:r>
      <w:r w:rsidR="002C7651"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从而切点为</w:t>
      </w:r>
      <w:r w:rsidR="009C1856" w:rsidRPr="009C1856">
        <w:rPr>
          <w:position w:val="-10"/>
        </w:rPr>
        <w:object w:dxaOrig="639" w:dyaOrig="360">
          <v:shape id="_x0000_i1167" type="#_x0000_t75" style="width:31.7pt;height:17.85pt" o:ole="">
            <v:imagedata r:id="rId293" o:title=""/>
          </v:shape>
          <o:OLEObject Type="Embed" ProgID="Equation.DSMT4" ShapeID="_x0000_i1167" DrawAspect="Content" ObjectID="_1670243557" r:id="rId294"/>
        </w:object>
      </w:r>
      <w:r>
        <w:rPr>
          <w:rFonts w:ascii="宋体" w:hAnsi="宋体" w:hint="eastAsia"/>
          <w:szCs w:val="21"/>
        </w:rPr>
        <w:t>.</w:t>
      </w:r>
    </w:p>
    <w:p w:rsidR="00C3363C" w:rsidRDefault="00C3363C" w:rsidP="002C7651">
      <w:pPr>
        <w:ind w:leftChars="200" w:left="480"/>
        <w:rPr>
          <w:rFonts w:ascii="宋体" w:hAnsi="宋体"/>
          <w:szCs w:val="21"/>
        </w:rPr>
      </w:pPr>
      <w:r w:rsidRPr="002C7651">
        <w:rPr>
          <w:rFonts w:hint="eastAsia"/>
        </w:rPr>
        <w:t xml:space="preserve">(2) </w:t>
      </w:r>
      <w:r w:rsidR="009C1856" w:rsidRPr="009C1856">
        <w:rPr>
          <w:position w:val="-6"/>
        </w:rPr>
        <w:object w:dxaOrig="220" w:dyaOrig="279">
          <v:shape id="_x0000_i1168" type="#_x0000_t75" style="width:10.95pt;height:13.8pt" o:ole="">
            <v:imagedata r:id="rId295" o:title=""/>
          </v:shape>
          <o:OLEObject Type="Embed" ProgID="Equation.DSMT4" ShapeID="_x0000_i1168" DrawAspect="Content" ObjectID="_1670243558" r:id="rId296"/>
        </w:object>
      </w:r>
      <w:r w:rsidRPr="003A522C">
        <w:rPr>
          <w:rFonts w:ascii="宋体" w:hAnsi="宋体" w:hint="eastAsia"/>
          <w:szCs w:val="21"/>
        </w:rPr>
        <w:t>是两个旋转体的体积之差</w:t>
      </w:r>
      <w:r w:rsidR="002C7651">
        <w:rPr>
          <w:rFonts w:ascii="宋体" w:hAnsi="宋体" w:hint="eastAsia"/>
          <w:szCs w:val="21"/>
        </w:rPr>
        <w:t>，由</w:t>
      </w:r>
      <w:r>
        <w:rPr>
          <w:rFonts w:ascii="宋体" w:hAnsi="宋体" w:hint="eastAsia"/>
          <w:szCs w:val="21"/>
        </w:rPr>
        <w:t>旋转体体积</w:t>
      </w:r>
      <w:r w:rsidRPr="003A522C">
        <w:rPr>
          <w:rFonts w:ascii="宋体" w:hAnsi="宋体" w:hint="eastAsia"/>
          <w:szCs w:val="21"/>
        </w:rPr>
        <w:t>公式</w:t>
      </w:r>
      <w:r>
        <w:rPr>
          <w:rFonts w:ascii="宋体" w:hAnsi="宋体" w:hint="eastAsia"/>
          <w:szCs w:val="21"/>
        </w:rPr>
        <w:t>可得</w:t>
      </w:r>
    </w:p>
    <w:p w:rsidR="00C3363C" w:rsidRDefault="009C1856" w:rsidP="002C7651">
      <w:pPr>
        <w:jc w:val="center"/>
        <w:rPr>
          <w:rFonts w:ascii="宋体" w:hAnsi="宋体"/>
          <w:szCs w:val="21"/>
        </w:rPr>
      </w:pPr>
      <w:r w:rsidRPr="009C1856">
        <w:rPr>
          <w:position w:val="-66"/>
        </w:rPr>
        <w:object w:dxaOrig="5660" w:dyaOrig="1440">
          <v:shape id="_x0000_i1169" type="#_x0000_t75" style="width:282.8pt;height:1in" o:ole="">
            <v:imagedata r:id="rId297" o:title=""/>
          </v:shape>
          <o:OLEObject Type="Embed" ProgID="Equation.DSMT4" ShapeID="_x0000_i1169" DrawAspect="Content" ObjectID="_1670243559" r:id="rId298"/>
        </w:object>
      </w:r>
    </w:p>
    <w:p w:rsidR="00C3363C" w:rsidRDefault="00C3363C" w:rsidP="00C3363C">
      <w:pPr>
        <w:rPr>
          <w:rFonts w:ascii="宋体" w:hAnsi="宋体"/>
          <w:b/>
          <w:szCs w:val="21"/>
        </w:rPr>
      </w:pPr>
    </w:p>
    <w:p w:rsidR="00C3363C" w:rsidRPr="00696BC6" w:rsidRDefault="00C3363C" w:rsidP="00C3363C">
      <w:pPr>
        <w:rPr>
          <w:rFonts w:ascii="宋体" w:hAnsi="宋体"/>
          <w:b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八、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本题满分6分</w:t>
      </w:r>
      <w:r w:rsidR="00FD5CC3">
        <w:rPr>
          <w:rFonts w:hint="eastAsia"/>
        </w:rPr>
        <w:t>）</w:t>
      </w:r>
    </w:p>
    <w:p w:rsidR="00D352F4" w:rsidRPr="00696BC6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</w:t>
      </w:r>
      <w:r w:rsidR="009C1856" w:rsidRPr="009C1856">
        <w:rPr>
          <w:position w:val="-10"/>
        </w:rPr>
        <w:object w:dxaOrig="540" w:dyaOrig="320">
          <v:shape id="_x0000_i1170" type="#_x0000_t75" style="width:27.05pt;height:16.15pt" o:ole="">
            <v:imagedata r:id="rId299" o:title=""/>
          </v:shape>
          <o:OLEObject Type="Embed" ProgID="Equation.DSMT4" ShapeID="_x0000_i1170" DrawAspect="Content" ObjectID="_1670243560" r:id="rId300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0"/>
        </w:rPr>
        <w:object w:dxaOrig="740" w:dyaOrig="320">
          <v:shape id="_x0000_i1171" type="#_x0000_t75" style="width:36.85pt;height:16.15pt" o:ole="">
            <v:imagedata r:id="rId301" o:title=""/>
          </v:shape>
          <o:OLEObject Type="Embed" ProgID="Equation.DSMT4" ShapeID="_x0000_i1171" DrawAspect="Content" ObjectID="_1670243561" r:id="rId302"/>
        </w:object>
      </w:r>
      <w:r w:rsidRPr="00696BC6">
        <w:rPr>
          <w:rFonts w:ascii="宋体" w:hAnsi="宋体" w:hint="eastAsia"/>
          <w:szCs w:val="21"/>
        </w:rPr>
        <w:t>上连续,</w:t>
      </w:r>
      <w:r w:rsidR="009C1856" w:rsidRPr="009C1856">
        <w:rPr>
          <w:position w:val="-10"/>
        </w:rPr>
        <w:object w:dxaOrig="620" w:dyaOrig="320">
          <v:shape id="_x0000_i1172" type="#_x0000_t75" style="width:31.1pt;height:16.15pt" o:ole="">
            <v:imagedata r:id="rId303" o:title=""/>
          </v:shape>
          <o:OLEObject Type="Embed" ProgID="Equation.DSMT4" ShapeID="_x0000_i1172" DrawAspect="Content" ObjectID="_1670243562" r:id="rId304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73" type="#_x0000_t75" style="width:38pt;height:20.15pt" o:ole="">
            <v:imagedata r:id="rId305" o:title=""/>
          </v:shape>
          <o:OLEObject Type="Embed" ProgID="Equation.DSMT4" ShapeID="_x0000_i1173" DrawAspect="Content" ObjectID="_1670243563" r:id="rId306"/>
        </w:object>
      </w:r>
      <w:r w:rsidRPr="00696BC6">
        <w:rPr>
          <w:rFonts w:ascii="宋体" w:hAnsi="宋体" w:hint="eastAsia"/>
          <w:szCs w:val="21"/>
        </w:rPr>
        <w:t>内存在且大于零,记</w:t>
      </w:r>
    </w:p>
    <w:p w:rsidR="00D352F4" w:rsidRPr="00696BC6" w:rsidRDefault="009C1856" w:rsidP="00D352F4">
      <w:pPr>
        <w:jc w:val="center"/>
        <w:rPr>
          <w:rFonts w:ascii="宋体" w:hAnsi="宋体"/>
          <w:szCs w:val="21"/>
        </w:rPr>
      </w:pPr>
      <w:r w:rsidRPr="009C1856">
        <w:rPr>
          <w:position w:val="-24"/>
        </w:rPr>
        <w:object w:dxaOrig="2799" w:dyaOrig="620">
          <v:shape id="_x0000_i1174" type="#_x0000_t75" style="width:139.95pt;height:31.1pt" o:ole="">
            <v:imagedata r:id="rId307" o:title=""/>
          </v:shape>
          <o:OLEObject Type="Embed" ProgID="Equation.DSMT4" ShapeID="_x0000_i1174" DrawAspect="Content" ObjectID="_1670243564" r:id="rId308"/>
        </w:object>
      </w:r>
    </w:p>
    <w:p w:rsidR="00D352F4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证明</w:t>
      </w:r>
      <w:r w:rsidR="009C1856" w:rsidRPr="009C1856">
        <w:rPr>
          <w:position w:val="-10"/>
        </w:rPr>
        <w:object w:dxaOrig="520" w:dyaOrig="320">
          <v:shape id="_x0000_i1175" type="#_x0000_t75" style="width:25.9pt;height:16.15pt" o:ole="">
            <v:imagedata r:id="rId309" o:title=""/>
          </v:shape>
          <o:OLEObject Type="Embed" ProgID="Equation.DSMT4" ShapeID="_x0000_i1175" DrawAspect="Content" ObjectID="_1670243565" r:id="rId310"/>
        </w:object>
      </w:r>
      <w:r w:rsidRPr="00696BC6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76" type="#_x0000_t75" style="width:38pt;height:20.15pt" o:ole="">
            <v:imagedata r:id="rId311" o:title=""/>
          </v:shape>
          <o:OLEObject Type="Embed" ProgID="Equation.DSMT4" ShapeID="_x0000_i1176" DrawAspect="Content" ObjectID="_1670243566" r:id="rId312"/>
        </w:object>
      </w:r>
      <w:r w:rsidRPr="00696BC6">
        <w:rPr>
          <w:rFonts w:ascii="宋体" w:hAnsi="宋体" w:hint="eastAsia"/>
          <w:szCs w:val="21"/>
        </w:rPr>
        <w:t>内单调增加.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F720BF" w:rsidRDefault="00A043DD" w:rsidP="00F720BF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20BF">
        <w:rPr>
          <w:rFonts w:ascii="宋体" w:hAnsi="宋体" w:hint="eastAsia"/>
          <w:szCs w:val="21"/>
        </w:rPr>
        <w:t>对</w:t>
      </w:r>
      <w:r w:rsidR="009C1856" w:rsidRPr="009C1856">
        <w:rPr>
          <w:position w:val="-10"/>
        </w:rPr>
        <w:object w:dxaOrig="520" w:dyaOrig="320">
          <v:shape id="_x0000_i1177" type="#_x0000_t75" style="width:25.9pt;height:16.15pt" o:ole="">
            <v:imagedata r:id="rId313" o:title=""/>
          </v:shape>
          <o:OLEObject Type="Embed" ProgID="Equation.DSMT4" ShapeID="_x0000_i1177" DrawAspect="Content" ObjectID="_1670243567" r:id="rId314"/>
        </w:object>
      </w:r>
      <w:r w:rsidR="00F720BF">
        <w:rPr>
          <w:rFonts w:ascii="宋体" w:hAnsi="宋体" w:hint="eastAsia"/>
          <w:szCs w:val="21"/>
        </w:rPr>
        <w:t>求导得</w:t>
      </w:r>
    </w:p>
    <w:p w:rsidR="00C3363C" w:rsidRPr="00F720BF" w:rsidRDefault="009C1856" w:rsidP="00F720BF">
      <w:pPr>
        <w:jc w:val="center"/>
        <w:rPr>
          <w:rFonts w:ascii="宋体" w:hAnsi="宋体"/>
          <w:szCs w:val="21"/>
        </w:rPr>
      </w:pPr>
      <w:r w:rsidRPr="009C1856">
        <w:rPr>
          <w:position w:val="-36"/>
        </w:rPr>
        <w:object w:dxaOrig="3400" w:dyaOrig="740">
          <v:shape id="_x0000_i1178" type="#_x0000_t75" style="width:169.9pt;height:36.85pt" o:ole="">
            <v:imagedata r:id="rId315" o:title=""/>
          </v:shape>
          <o:OLEObject Type="Embed" ProgID="Equation.DSMT4" ShapeID="_x0000_i1178" DrawAspect="Content" ObjectID="_1670243568" r:id="rId316"/>
        </w:object>
      </w:r>
    </w:p>
    <w:p w:rsidR="00F720BF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令</w:t>
      </w:r>
      <w:r w:rsidR="009C1856" w:rsidRPr="009C1856">
        <w:rPr>
          <w:position w:val="-10"/>
        </w:rPr>
        <w:object w:dxaOrig="3240" w:dyaOrig="320">
          <v:shape id="_x0000_i1179" type="#_x0000_t75" style="width:161.85pt;height:16.15pt" o:ole="">
            <v:imagedata r:id="rId317" o:title=""/>
          </v:shape>
          <o:OLEObject Type="Embed" ProgID="Equation.DSMT4" ShapeID="_x0000_i1179" DrawAspect="Content" ObjectID="_1670243569" r:id="rId318"/>
        </w:object>
      </w:r>
      <w:r w:rsidR="00F720BF">
        <w:rPr>
          <w:rFonts w:ascii="宋体" w:hAnsi="宋体" w:hint="eastAsia"/>
          <w:szCs w:val="21"/>
        </w:rPr>
        <w:t>，则</w:t>
      </w:r>
      <w:r w:rsidRPr="003A522C">
        <w:rPr>
          <w:rFonts w:ascii="宋体" w:hAnsi="宋体" w:hint="eastAsia"/>
          <w:szCs w:val="21"/>
        </w:rPr>
        <w:t>由</w:t>
      </w:r>
      <w:r w:rsidR="009C1856" w:rsidRPr="009C1856">
        <w:rPr>
          <w:position w:val="-6"/>
        </w:rPr>
        <w:object w:dxaOrig="560" w:dyaOrig="220">
          <v:shape id="_x0000_i1180" type="#_x0000_t75" style="width:28.2pt;height:10.95pt" o:ole="">
            <v:imagedata r:id="rId319" o:title=""/>
          </v:shape>
          <o:OLEObject Type="Embed" ProgID="Equation.DSMT4" ShapeID="_x0000_i1180" DrawAspect="Content" ObjectID="_1670243570" r:id="rId320"/>
        </w:object>
      </w:r>
      <w:r w:rsidR="00F720BF">
        <w:rPr>
          <w:rFonts w:ascii="宋体" w:hAnsi="宋体" w:hint="eastAsia"/>
          <w:szCs w:val="21"/>
        </w:rPr>
        <w:t>时</w:t>
      </w:r>
    </w:p>
    <w:p w:rsidR="00C3363C" w:rsidRPr="003A522C" w:rsidRDefault="009C1856" w:rsidP="00F720BF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10"/>
        </w:rPr>
        <w:object w:dxaOrig="5220" w:dyaOrig="320">
          <v:shape id="_x0000_i1181" type="#_x0000_t75" style="width:260.95pt;height:16.15pt" o:ole="">
            <v:imagedata r:id="rId321" o:title=""/>
          </v:shape>
          <o:OLEObject Type="Embed" ProgID="Equation.DSMT4" ShapeID="_x0000_i1181" DrawAspect="Content" ObjectID="_1670243571" r:id="rId322"/>
        </w:object>
      </w:r>
    </w:p>
    <w:p w:rsidR="00F720BF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知</w:t>
      </w:r>
      <w:r w:rsidR="009C1856" w:rsidRPr="009C1856">
        <w:rPr>
          <w:position w:val="-10"/>
        </w:rPr>
        <w:object w:dxaOrig="520" w:dyaOrig="320">
          <v:shape id="_x0000_i1182" type="#_x0000_t75" style="width:25.9pt;height:16.15pt" o:ole="">
            <v:imagedata r:id="rId323" o:title=""/>
          </v:shape>
          <o:OLEObject Type="Embed" ProgID="Equation.DSMT4" ShapeID="_x0000_i1182" DrawAspect="Content" ObjectID="_1670243572" r:id="rId324"/>
        </w:object>
      </w:r>
      <w:r w:rsidRPr="003A522C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83" type="#_x0000_t75" style="width:38pt;height:20.15pt" o:ole="">
            <v:imagedata r:id="rId325" o:title=""/>
          </v:shape>
          <o:OLEObject Type="Embed" ProgID="Equation.DSMT4" ShapeID="_x0000_i1183" DrawAspect="Content" ObjectID="_1670243573" r:id="rId326"/>
        </w:object>
      </w:r>
      <w:r w:rsidRPr="003A522C">
        <w:rPr>
          <w:rFonts w:ascii="宋体" w:hAnsi="宋体" w:hint="eastAsia"/>
          <w:szCs w:val="21"/>
        </w:rPr>
        <w:t>上单调上升,于是</w:t>
      </w:r>
      <w:r w:rsidR="009C1856" w:rsidRPr="009C1856">
        <w:rPr>
          <w:position w:val="-10"/>
        </w:rPr>
        <w:object w:dxaOrig="1520" w:dyaOrig="320">
          <v:shape id="_x0000_i1184" type="#_x0000_t75" style="width:76.05pt;height:16.15pt" o:ole="">
            <v:imagedata r:id="rId327" o:title=""/>
          </v:shape>
          <o:OLEObject Type="Embed" ProgID="Equation.DSMT4" ShapeID="_x0000_i1184" DrawAspect="Content" ObjectID="_1670243574" r:id="rId328"/>
        </w:object>
      </w:r>
      <w:r w:rsidRPr="003A522C">
        <w:rPr>
          <w:rFonts w:ascii="宋体" w:hAnsi="宋体" w:hint="eastAsia"/>
          <w:szCs w:val="21"/>
        </w:rPr>
        <w:t>.故</w:t>
      </w:r>
    </w:p>
    <w:p w:rsidR="00C3363C" w:rsidRDefault="009C1856" w:rsidP="00F720BF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36"/>
        </w:rPr>
        <w:object w:dxaOrig="1980" w:dyaOrig="740">
          <v:shape id="_x0000_i1185" type="#_x0000_t75" style="width:99.05pt;height:36.85pt" o:ole="">
            <v:imagedata r:id="rId329" o:title=""/>
          </v:shape>
          <o:OLEObject Type="Embed" ProgID="Equation.DSMT4" ShapeID="_x0000_i1185" DrawAspect="Content" ObjectID="_1670243575" r:id="rId330"/>
        </w:object>
      </w:r>
    </w:p>
    <w:p w:rsidR="00C3363C" w:rsidRPr="003A522C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所以</w:t>
      </w:r>
      <w:r w:rsidR="009C1856" w:rsidRPr="009C1856">
        <w:rPr>
          <w:position w:val="-10"/>
        </w:rPr>
        <w:object w:dxaOrig="520" w:dyaOrig="320">
          <v:shape id="_x0000_i1186" type="#_x0000_t75" style="width:25.9pt;height:16.15pt" o:ole="">
            <v:imagedata r:id="rId331" o:title=""/>
          </v:shape>
          <o:OLEObject Type="Embed" ProgID="Equation.DSMT4" ShapeID="_x0000_i1186" DrawAspect="Content" ObjectID="_1670243576" r:id="rId332"/>
        </w:object>
      </w:r>
      <w:r w:rsidRPr="003A522C">
        <w:rPr>
          <w:rFonts w:ascii="宋体" w:hAnsi="宋体" w:hint="eastAsia"/>
          <w:szCs w:val="21"/>
        </w:rPr>
        <w:t>在</w:t>
      </w:r>
      <w:r w:rsidR="009C1856" w:rsidRPr="009C1856">
        <w:rPr>
          <w:position w:val="-14"/>
        </w:rPr>
        <w:object w:dxaOrig="760" w:dyaOrig="400">
          <v:shape id="_x0000_i1187" type="#_x0000_t75" style="width:38pt;height:20.15pt" o:ole="">
            <v:imagedata r:id="rId333" o:title=""/>
          </v:shape>
          <o:OLEObject Type="Embed" ProgID="Equation.DSMT4" ShapeID="_x0000_i1187" DrawAspect="Content" ObjectID="_1670243577" r:id="rId334"/>
        </w:object>
      </w:r>
      <w:r w:rsidRPr="003A522C">
        <w:rPr>
          <w:rFonts w:ascii="宋体" w:hAnsi="宋体" w:hint="eastAsia"/>
          <w:szCs w:val="21"/>
        </w:rPr>
        <w:t>内单调增加.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F720BF" w:rsidRDefault="00F720BF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九、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本题满分11分</w:t>
      </w:r>
      <w:r w:rsidR="00FD5CC3">
        <w:rPr>
          <w:rFonts w:hint="eastAsia"/>
        </w:rPr>
        <w:t>）</w: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设线性方程组</w:t>
      </w:r>
      <w:r w:rsidR="009C1856" w:rsidRPr="009C1856">
        <w:rPr>
          <w:position w:val="-76"/>
        </w:rPr>
        <w:object w:dxaOrig="2180" w:dyaOrig="1640">
          <v:shape id="_x0000_i1188" type="#_x0000_t75" style="width:108.85pt;height:81.8pt" o:ole="">
            <v:imagedata r:id="rId335" o:title=""/>
          </v:shape>
          <o:OLEObject Type="Embed" ProgID="Equation.DSMT4" ShapeID="_x0000_i1188" DrawAspect="Content" ObjectID="_1670243578" r:id="rId336"/>
        </w:objec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F720BF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证明</w:t>
      </w:r>
      <w:r w:rsidR="00F720BF">
        <w:rPr>
          <w:rFonts w:ascii="宋体" w:hAnsi="宋体" w:hint="eastAsia"/>
          <w:szCs w:val="21"/>
        </w:rPr>
        <w:t>：</w:t>
      </w:r>
      <w:r w:rsidRPr="00696BC6">
        <w:rPr>
          <w:rFonts w:ascii="宋体" w:hAnsi="宋体" w:hint="eastAsia"/>
          <w:szCs w:val="21"/>
        </w:rPr>
        <w:t>若</w:t>
      </w:r>
      <w:r w:rsidR="009C1856" w:rsidRPr="009C1856">
        <w:rPr>
          <w:position w:val="-12"/>
        </w:rPr>
        <w:object w:dxaOrig="1120" w:dyaOrig="360">
          <v:shape id="_x0000_i1189" type="#_x0000_t75" style="width:55.85pt;height:17.85pt" o:ole="">
            <v:imagedata r:id="rId337" o:title=""/>
          </v:shape>
          <o:OLEObject Type="Embed" ProgID="Equation.DSMT4" ShapeID="_x0000_i1189" DrawAspect="Content" ObjectID="_1670243579" r:id="rId338"/>
        </w:object>
      </w:r>
      <w:r w:rsidRPr="00696BC6">
        <w:rPr>
          <w:rFonts w:ascii="宋体" w:hAnsi="宋体" w:hint="eastAsia"/>
          <w:szCs w:val="21"/>
        </w:rPr>
        <w:t>两两不相等,则此线性方程组无解</w:t>
      </w:r>
      <w:r>
        <w:rPr>
          <w:rFonts w:ascii="宋体" w:hAnsi="宋体" w:hint="eastAsia"/>
          <w:szCs w:val="21"/>
        </w:rPr>
        <w:t>；</w:t>
      </w:r>
    </w:p>
    <w:p w:rsidR="00D352F4" w:rsidRPr="00696BC6" w:rsidRDefault="00D352F4" w:rsidP="00F720BF">
      <w:pPr>
        <w:rPr>
          <w:rFonts w:ascii="宋体" w:hAnsi="宋体"/>
          <w:szCs w:val="21"/>
        </w:rPr>
      </w:pPr>
      <w:r w:rsidRPr="00F720BF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12"/>
        </w:rPr>
        <w:object w:dxaOrig="2299" w:dyaOrig="360">
          <v:shape id="_x0000_i1190" type="#_x0000_t75" style="width:115.2pt;height:17.85pt" o:ole="">
            <v:imagedata r:id="rId339" o:title=""/>
          </v:shape>
          <o:OLEObject Type="Embed" ProgID="Equation.DSMT4" ShapeID="_x0000_i1190" DrawAspect="Content" ObjectID="_1670243580" r:id="rId340"/>
        </w:object>
      </w:r>
      <w:r w:rsidR="00F720BF">
        <w:rPr>
          <w:rFonts w:ascii="宋体" w:hAnsi="宋体" w:hint="eastAsia"/>
          <w:szCs w:val="21"/>
        </w:rPr>
        <w:t>（</w:t>
      </w:r>
      <w:r w:rsidR="009C1856" w:rsidRPr="009C1856">
        <w:rPr>
          <w:position w:val="-6"/>
        </w:rPr>
        <w:object w:dxaOrig="560" w:dyaOrig="279">
          <v:shape id="_x0000_i1191" type="#_x0000_t75" style="width:28.2pt;height:13.8pt" o:ole="">
            <v:imagedata r:id="rId341" o:title=""/>
          </v:shape>
          <o:OLEObject Type="Embed" ProgID="Equation.DSMT4" ShapeID="_x0000_i1191" DrawAspect="Content" ObjectID="_1670243581" r:id="rId342"/>
        </w:object>
      </w:r>
      <w:r w:rsidR="00F720BF">
        <w:rPr>
          <w:rFonts w:ascii="宋体" w:hAnsi="宋体" w:hint="eastAsia"/>
          <w:szCs w:val="21"/>
        </w:rPr>
        <w:t>），</w:t>
      </w:r>
      <w:r w:rsidRPr="00696BC6">
        <w:rPr>
          <w:rFonts w:ascii="宋体" w:hAnsi="宋体" w:hint="eastAsia"/>
          <w:szCs w:val="21"/>
        </w:rPr>
        <w:t>且已知</w:t>
      </w:r>
      <w:r w:rsidR="009C1856" w:rsidRPr="009C1856">
        <w:rPr>
          <w:position w:val="-12"/>
        </w:rPr>
        <w:object w:dxaOrig="600" w:dyaOrig="360">
          <v:shape id="_x0000_i1192" type="#_x0000_t75" style="width:29.95pt;height:17.85pt" o:ole="">
            <v:imagedata r:id="rId343" o:title=""/>
          </v:shape>
          <o:OLEObject Type="Embed" ProgID="Equation.DSMT4" ShapeID="_x0000_i1192" DrawAspect="Content" ObjectID="_1670243582" r:id="rId344"/>
        </w:object>
      </w:r>
      <w:r w:rsidRPr="00696BC6">
        <w:rPr>
          <w:rFonts w:ascii="宋体" w:hAnsi="宋体" w:hint="eastAsia"/>
          <w:szCs w:val="21"/>
        </w:rPr>
        <w:t>是该方程组的两个解,其中</w:t>
      </w:r>
    </w:p>
    <w:p w:rsidR="00D352F4" w:rsidRPr="00696BC6" w:rsidRDefault="009C1856" w:rsidP="00F720BF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2120" w:dyaOrig="1120">
          <v:shape id="_x0000_i1193" type="#_x0000_t75" style="width:106pt;height:55.85pt" o:ole="">
            <v:imagedata r:id="rId345" o:title=""/>
          </v:shape>
          <o:OLEObject Type="Embed" ProgID="Equation.DSMT4" ShapeID="_x0000_i1193" DrawAspect="Content" ObjectID="_1670243583" r:id="rId346"/>
        </w:object>
      </w:r>
    </w:p>
    <w:p w:rsidR="00D352F4" w:rsidRDefault="00D352F4" w:rsidP="00F720BF">
      <w:pPr>
        <w:ind w:leftChars="200" w:left="480"/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写出此方程组的通解.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F720BF">
        <w:rPr>
          <w:rFonts w:hint="eastAsia"/>
        </w:rPr>
        <w:t>(1)</w:t>
      </w:r>
      <w:r w:rsidR="00F720BF" w:rsidRPr="00F720BF">
        <w:rPr>
          <w:rFonts w:hint="eastAsia"/>
        </w:rPr>
        <w:t xml:space="preserve"> </w:t>
      </w:r>
      <w:r w:rsidR="00C3363C" w:rsidRPr="003A522C">
        <w:rPr>
          <w:rFonts w:ascii="宋体" w:hAnsi="宋体" w:hint="eastAsia"/>
          <w:szCs w:val="21"/>
        </w:rPr>
        <w:t>因为增广矩阵</w:t>
      </w:r>
      <w:r w:rsidR="009C1856" w:rsidRPr="00025957">
        <w:rPr>
          <w:position w:val="-4"/>
        </w:rPr>
        <w:object w:dxaOrig="220" w:dyaOrig="320">
          <v:shape id="_x0000_i1194" type="#_x0000_t75" style="width:10.95pt;height:16.15pt" o:ole="">
            <v:imagedata r:id="rId347" o:title=""/>
          </v:shape>
          <o:OLEObject Type="Embed" ProgID="Equation.DSMT4" ShapeID="_x0000_i1194" DrawAspect="Content" ObjectID="_1670243584" r:id="rId348"/>
        </w:object>
      </w:r>
      <w:r w:rsidR="00C3363C" w:rsidRPr="003A522C">
        <w:rPr>
          <w:rFonts w:ascii="宋体" w:hAnsi="宋体" w:hint="eastAsia"/>
          <w:szCs w:val="21"/>
        </w:rPr>
        <w:t>的行列式是范德蒙行列式</w:t>
      </w:r>
      <w:r w:rsidR="00C3363C">
        <w:rPr>
          <w:rFonts w:ascii="宋体" w:hAnsi="宋体" w:hint="eastAsia"/>
          <w:szCs w:val="21"/>
        </w:rPr>
        <w:t>,</w:t>
      </w:r>
      <w:r w:rsidR="009C1856" w:rsidRPr="009C1856">
        <w:rPr>
          <w:position w:val="-12"/>
        </w:rPr>
        <w:object w:dxaOrig="1120" w:dyaOrig="360">
          <v:shape id="_x0000_i1195" type="#_x0000_t75" style="width:55.85pt;height:17.85pt" o:ole="">
            <v:imagedata r:id="rId349" o:title=""/>
          </v:shape>
          <o:OLEObject Type="Embed" ProgID="Equation.DSMT4" ShapeID="_x0000_i1195" DrawAspect="Content" ObjectID="_1670243585" r:id="rId350"/>
        </w:object>
      </w:r>
      <w:r w:rsidR="00C3363C" w:rsidRPr="003A522C">
        <w:rPr>
          <w:rFonts w:ascii="宋体" w:hAnsi="宋体" w:hint="eastAsia"/>
          <w:szCs w:val="21"/>
        </w:rPr>
        <w:t>两两不相等, 则有</w:t>
      </w:r>
    </w:p>
    <w:p w:rsidR="00C3363C" w:rsidRPr="003A522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18"/>
        </w:rPr>
        <w:object w:dxaOrig="5840" w:dyaOrig="480">
          <v:shape id="_x0000_i1196" type="#_x0000_t75" style="width:292.05pt;height:24.2pt" o:ole="">
            <v:imagedata r:id="rId351" o:title=""/>
          </v:shape>
          <o:OLEObject Type="Embed" ProgID="Equation.DSMT4" ShapeID="_x0000_i1196" DrawAspect="Content" ObjectID="_1670243586" r:id="rId352"/>
        </w:object>
      </w:r>
    </w:p>
    <w:p w:rsidR="00C3363C" w:rsidRPr="003A522C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故</w:t>
      </w:r>
      <w:r w:rsidR="009C1856" w:rsidRPr="009C1856">
        <w:rPr>
          <w:position w:val="-10"/>
        </w:rPr>
        <w:object w:dxaOrig="859" w:dyaOrig="380">
          <v:shape id="_x0000_i1197" type="#_x0000_t75" style="width:43.2pt;height:19pt" o:ole="">
            <v:imagedata r:id="rId353" o:title=""/>
          </v:shape>
          <o:OLEObject Type="Embed" ProgID="Equation.DSMT4" ShapeID="_x0000_i1197" DrawAspect="Content" ObjectID="_1670243587" r:id="rId354"/>
        </w:object>
      </w:r>
      <w:r w:rsidRPr="003A522C">
        <w:rPr>
          <w:rFonts w:ascii="宋体" w:hAnsi="宋体" w:hint="eastAsia"/>
          <w:szCs w:val="21"/>
        </w:rPr>
        <w:t>.而系数矩阵</w:t>
      </w:r>
      <w:r w:rsidR="009C1856" w:rsidRPr="00025957">
        <w:rPr>
          <w:position w:val="-4"/>
        </w:rPr>
        <w:object w:dxaOrig="220" w:dyaOrig="260">
          <v:shape id="_x0000_i1198" type="#_x0000_t75" style="width:10.95pt;height:13.25pt" o:ole="">
            <v:imagedata r:id="rId355" o:title=""/>
          </v:shape>
          <o:OLEObject Type="Embed" ProgID="Equation.DSMT4" ShapeID="_x0000_i1198" DrawAspect="Content" ObjectID="_1670243588" r:id="rId356"/>
        </w:object>
      </w:r>
      <w:r w:rsidRPr="003A522C">
        <w:rPr>
          <w:rFonts w:ascii="宋体" w:hAnsi="宋体" w:hint="eastAsia"/>
          <w:szCs w:val="21"/>
        </w:rPr>
        <w:t>的秩</w:t>
      </w:r>
      <w:r w:rsidR="009C1856" w:rsidRPr="009C1856">
        <w:rPr>
          <w:position w:val="-10"/>
        </w:rPr>
        <w:object w:dxaOrig="840" w:dyaOrig="320">
          <v:shape id="_x0000_i1199" type="#_x0000_t75" style="width:42.05pt;height:16.15pt" o:ole="">
            <v:imagedata r:id="rId357" o:title=""/>
          </v:shape>
          <o:OLEObject Type="Embed" ProgID="Equation.DSMT4" ShapeID="_x0000_i1199" DrawAspect="Content" ObjectID="_1670243589" r:id="rId358"/>
        </w:object>
      </w:r>
      <w:r w:rsidRPr="003A522C">
        <w:rPr>
          <w:rFonts w:ascii="宋体" w:hAnsi="宋体" w:hint="eastAsia"/>
          <w:szCs w:val="21"/>
        </w:rPr>
        <w:t>,所以方程组无解.</w:t>
      </w:r>
    </w:p>
    <w:p w:rsidR="00C3363C" w:rsidRPr="003A522C" w:rsidRDefault="00C3363C" w:rsidP="00C3363C">
      <w:pPr>
        <w:ind w:firstLineChars="200" w:firstLine="480"/>
        <w:rPr>
          <w:rFonts w:ascii="宋体" w:hAnsi="宋体"/>
          <w:szCs w:val="21"/>
        </w:rPr>
      </w:pPr>
      <w:r w:rsidRPr="00F720BF">
        <w:rPr>
          <w:rFonts w:hint="eastAsia"/>
        </w:rPr>
        <w:t>(2)</w:t>
      </w:r>
      <w:r w:rsidR="00F720BF" w:rsidRPr="00F720BF">
        <w:rPr>
          <w:rFonts w:hint="eastAsia"/>
        </w:rPr>
        <w:t xml:space="preserve"> </w:t>
      </w:r>
      <w:r w:rsidRPr="003A522C">
        <w:rPr>
          <w:rFonts w:ascii="宋体" w:hAnsi="宋体" w:hint="eastAsia"/>
          <w:szCs w:val="21"/>
        </w:rPr>
        <w:t>当</w:t>
      </w:r>
      <w:r w:rsidR="009C1856" w:rsidRPr="009C1856">
        <w:rPr>
          <w:position w:val="-12"/>
        </w:rPr>
        <w:object w:dxaOrig="2299" w:dyaOrig="360">
          <v:shape id="_x0000_i1200" type="#_x0000_t75" style="width:115.2pt;height:17.85pt" o:ole="">
            <v:imagedata r:id="rId359" o:title=""/>
          </v:shape>
          <o:OLEObject Type="Embed" ProgID="Equation.DSMT4" ShapeID="_x0000_i1200" DrawAspect="Content" ObjectID="_1670243590" r:id="rId360"/>
        </w:object>
      </w:r>
      <w:r w:rsidR="00F720BF">
        <w:rPr>
          <w:rFonts w:ascii="宋体" w:hAnsi="宋体" w:hint="eastAsia"/>
          <w:szCs w:val="21"/>
        </w:rPr>
        <w:t>（</w:t>
      </w:r>
      <w:r w:rsidR="009C1856" w:rsidRPr="009C1856">
        <w:rPr>
          <w:position w:val="-6"/>
        </w:rPr>
        <w:object w:dxaOrig="560" w:dyaOrig="279">
          <v:shape id="_x0000_i1201" type="#_x0000_t75" style="width:28.2pt;height:13.8pt" o:ole="">
            <v:imagedata r:id="rId361" o:title=""/>
          </v:shape>
          <o:OLEObject Type="Embed" ProgID="Equation.DSMT4" ShapeID="_x0000_i1201" DrawAspect="Content" ObjectID="_1670243591" r:id="rId362"/>
        </w:object>
      </w:r>
      <w:r w:rsidR="00F720BF">
        <w:rPr>
          <w:rFonts w:ascii="宋体" w:hAnsi="宋体" w:hint="eastAsia"/>
          <w:szCs w:val="21"/>
        </w:rPr>
        <w:t>）</w:t>
      </w:r>
      <w:r w:rsidRPr="003A522C">
        <w:rPr>
          <w:rFonts w:ascii="宋体" w:hAnsi="宋体" w:hint="eastAsia"/>
          <w:szCs w:val="21"/>
        </w:rPr>
        <w:t>时,方程组同解于</w:t>
      </w:r>
    </w:p>
    <w:p w:rsidR="00C3363C" w:rsidRPr="003A522C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36"/>
        </w:rPr>
        <w:object w:dxaOrig="2240" w:dyaOrig="840">
          <v:shape id="_x0000_i1202" type="#_x0000_t75" style="width:111.75pt;height:42.05pt" o:ole="">
            <v:imagedata r:id="rId363" o:title=""/>
          </v:shape>
          <o:OLEObject Type="Embed" ProgID="Equation.DSMT4" ShapeID="_x0000_i1202" DrawAspect="Content" ObjectID="_1670243592" r:id="rId364"/>
        </w:object>
      </w:r>
    </w:p>
    <w:p w:rsidR="00C3363C" w:rsidRPr="003A522C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lastRenderedPageBreak/>
        <w:t>因为</w:t>
      </w:r>
      <w:r w:rsidR="009C1856" w:rsidRPr="009C1856">
        <w:rPr>
          <w:position w:val="-30"/>
        </w:rPr>
        <w:object w:dxaOrig="1719" w:dyaOrig="720">
          <v:shape id="_x0000_i1203" type="#_x0000_t75" style="width:85.8pt;height:36.3pt" o:ole="">
            <v:imagedata r:id="rId365" o:title=""/>
          </v:shape>
          <o:OLEObject Type="Embed" ProgID="Equation.DSMT4" ShapeID="_x0000_i1203" DrawAspect="Content" ObjectID="_1670243593" r:id="rId366"/>
        </w:object>
      </w:r>
      <w:r w:rsidRPr="003A522C">
        <w:rPr>
          <w:rFonts w:ascii="宋体" w:hAnsi="宋体" w:hint="eastAsia"/>
          <w:szCs w:val="21"/>
        </w:rPr>
        <w:t>,知</w:t>
      </w:r>
      <w:r w:rsidR="009C1856" w:rsidRPr="009C1856">
        <w:rPr>
          <w:position w:val="-10"/>
        </w:rPr>
        <w:object w:dxaOrig="1500" w:dyaOrig="380">
          <v:shape id="_x0000_i1204" type="#_x0000_t75" style="width:74.9pt;height:19pt" o:ole="">
            <v:imagedata r:id="rId367" o:title=""/>
          </v:shape>
          <o:OLEObject Type="Embed" ProgID="Equation.DSMT4" ShapeID="_x0000_i1204" DrawAspect="Content" ObjectID="_1670243594" r:id="rId368"/>
        </w:object>
      </w:r>
      <w:r w:rsidRPr="003A522C">
        <w:rPr>
          <w:rFonts w:ascii="宋体" w:hAnsi="宋体" w:hint="eastAsia"/>
          <w:szCs w:val="21"/>
        </w:rPr>
        <w:t>.由</w:t>
      </w:r>
      <w:r w:rsidR="009C1856" w:rsidRPr="009C1856">
        <w:rPr>
          <w:position w:val="-10"/>
        </w:rPr>
        <w:object w:dxaOrig="1820" w:dyaOrig="320">
          <v:shape id="_x0000_i1205" type="#_x0000_t75" style="width:91pt;height:16.15pt" o:ole="">
            <v:imagedata r:id="rId369" o:title=""/>
          </v:shape>
          <o:OLEObject Type="Embed" ProgID="Equation.DSMT4" ShapeID="_x0000_i1205" DrawAspect="Content" ObjectID="_1670243595" r:id="rId370"/>
        </w:object>
      </w:r>
      <w:r w:rsidRPr="003A522C">
        <w:rPr>
          <w:rFonts w:ascii="宋体" w:hAnsi="宋体" w:hint="eastAsia"/>
          <w:szCs w:val="21"/>
        </w:rPr>
        <w:t>,知导出组</w:t>
      </w:r>
      <w:r w:rsidR="009C1856" w:rsidRPr="009C1856">
        <w:rPr>
          <w:position w:val="-6"/>
        </w:rPr>
        <w:object w:dxaOrig="700" w:dyaOrig="279">
          <v:shape id="_x0000_i1206" type="#_x0000_t75" style="width:35.15pt;height:13.8pt" o:ole="">
            <v:imagedata r:id="rId371" o:title=""/>
          </v:shape>
          <o:OLEObject Type="Embed" ProgID="Equation.DSMT4" ShapeID="_x0000_i1206" DrawAspect="Content" ObjectID="_1670243596" r:id="rId372"/>
        </w:object>
      </w:r>
      <w:r w:rsidRPr="003A522C">
        <w:rPr>
          <w:rFonts w:ascii="宋体" w:hAnsi="宋体" w:hint="eastAsia"/>
          <w:szCs w:val="21"/>
        </w:rPr>
        <w:t>的基础解系含有1个解向量</w:t>
      </w:r>
      <w:r w:rsidR="00F720BF">
        <w:rPr>
          <w:rFonts w:ascii="宋体" w:hAnsi="宋体" w:hint="eastAsia"/>
          <w:szCs w:val="21"/>
        </w:rPr>
        <w:t>．</w:t>
      </w:r>
      <w:r w:rsidRPr="003A522C">
        <w:rPr>
          <w:rFonts w:ascii="宋体" w:hAnsi="宋体" w:hint="eastAsia"/>
          <w:szCs w:val="21"/>
        </w:rPr>
        <w:t>由解的结构</w:t>
      </w:r>
      <w:r>
        <w:rPr>
          <w:rFonts w:ascii="宋体" w:hAnsi="宋体" w:hint="eastAsia"/>
          <w:szCs w:val="21"/>
        </w:rPr>
        <w:t>和解的性质,</w:t>
      </w:r>
    </w:p>
    <w:p w:rsidR="00F720BF" w:rsidRDefault="009C1856" w:rsidP="00F720BF">
      <w:pPr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3200" w:dyaOrig="1120">
          <v:shape id="_x0000_i1207" type="#_x0000_t75" style="width:160.15pt;height:55.85pt" o:ole="">
            <v:imagedata r:id="rId373" o:title=""/>
          </v:shape>
          <o:OLEObject Type="Embed" ProgID="Equation.DSMT4" ShapeID="_x0000_i1207" DrawAspect="Content" ObjectID="_1670243597" r:id="rId374"/>
        </w:object>
      </w:r>
    </w:p>
    <w:p w:rsidR="00F720BF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是</w:t>
      </w:r>
      <w:r w:rsidR="009C1856" w:rsidRPr="009C1856">
        <w:rPr>
          <w:position w:val="-6"/>
        </w:rPr>
        <w:object w:dxaOrig="700" w:dyaOrig="279">
          <v:shape id="_x0000_i1208" type="#_x0000_t75" style="width:35.15pt;height:13.8pt" o:ole="">
            <v:imagedata r:id="rId375" o:title=""/>
          </v:shape>
          <o:OLEObject Type="Embed" ProgID="Equation.DSMT4" ShapeID="_x0000_i1208" DrawAspect="Content" ObjectID="_1670243598" r:id="rId376"/>
        </w:object>
      </w:r>
      <w:r w:rsidRPr="003A522C">
        <w:rPr>
          <w:rFonts w:ascii="宋体" w:hAnsi="宋体" w:hint="eastAsia"/>
          <w:szCs w:val="21"/>
        </w:rPr>
        <w:t>的基础解系.于是方程组的通解为</w:t>
      </w:r>
    </w:p>
    <w:p w:rsidR="00F720BF" w:rsidRDefault="009C1856" w:rsidP="00F720BF">
      <w:pPr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2400" w:dyaOrig="1120">
          <v:shape id="_x0000_i1209" type="#_x0000_t75" style="width:119.8pt;height:55.85pt" o:ole="">
            <v:imagedata r:id="rId377" o:title=""/>
          </v:shape>
          <o:OLEObject Type="Embed" ProgID="Equation.DSMT4" ShapeID="_x0000_i1209" DrawAspect="Content" ObjectID="_1670243599" r:id="rId378"/>
        </w:object>
      </w:r>
    </w:p>
    <w:p w:rsidR="00C3363C" w:rsidRDefault="00C3363C" w:rsidP="00F720BF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其中</w:t>
      </w:r>
      <w:r w:rsidR="009C1856" w:rsidRPr="00025957">
        <w:rPr>
          <w:position w:val="-4"/>
        </w:rPr>
        <w:object w:dxaOrig="200" w:dyaOrig="260">
          <v:shape id="_x0000_i1210" type="#_x0000_t75" style="width:9.8pt;height:13.25pt" o:ole="">
            <v:imagedata r:id="rId379" o:title=""/>
          </v:shape>
          <o:OLEObject Type="Embed" ProgID="Equation.DSMT4" ShapeID="_x0000_i1210" DrawAspect="Content" ObjectID="_1670243600" r:id="rId380"/>
        </w:object>
      </w:r>
      <w:r w:rsidRPr="003A522C">
        <w:rPr>
          <w:rFonts w:ascii="宋体" w:hAnsi="宋体" w:hint="eastAsia"/>
          <w:szCs w:val="21"/>
        </w:rPr>
        <w:t>为任意常数.</w:t>
      </w:r>
    </w:p>
    <w:p w:rsidR="00C3363C" w:rsidRDefault="00C3363C" w:rsidP="00D352F4">
      <w:pPr>
        <w:rPr>
          <w:rFonts w:ascii="宋体" w:hAnsi="宋体"/>
          <w:szCs w:val="21"/>
        </w:rPr>
      </w:pPr>
    </w:p>
    <w:p w:rsidR="00C3363C" w:rsidRP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十、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</w:t>
      </w:r>
      <w:r w:rsidR="009C1856" w:rsidRPr="009C1856">
        <w:rPr>
          <w:position w:val="-50"/>
        </w:rPr>
        <w:object w:dxaOrig="1520" w:dyaOrig="1120">
          <v:shape id="_x0000_i1211" type="#_x0000_t75" style="width:76.05pt;height:55.85pt" o:ole="">
            <v:imagedata r:id="rId381" o:title=""/>
          </v:shape>
          <o:OLEObject Type="Embed" ProgID="Equation.DSMT4" ShapeID="_x0000_i1211" DrawAspect="Content" ObjectID="_1670243601" r:id="rId382"/>
        </w:object>
      </w:r>
      <w:r w:rsidRPr="00696BC6">
        <w:rPr>
          <w:rFonts w:ascii="宋体" w:hAnsi="宋体" w:hint="eastAsia"/>
          <w:szCs w:val="21"/>
        </w:rPr>
        <w:t>有三个线性无关的特征向量,求</w:t>
      </w:r>
      <w:r w:rsidR="009C1856" w:rsidRPr="00025957">
        <w:rPr>
          <w:position w:val="-4"/>
        </w:rPr>
        <w:object w:dxaOrig="200" w:dyaOrig="200">
          <v:shape id="_x0000_i1212" type="#_x0000_t75" style="width:9.8pt;height:9.8pt" o:ole="">
            <v:imagedata r:id="rId383" o:title=""/>
          </v:shape>
          <o:OLEObject Type="Embed" ProgID="Equation.DSMT4" ShapeID="_x0000_i1212" DrawAspect="Content" ObjectID="_1670243602" r:id="rId384"/>
        </w:object>
      </w:r>
      <w:r w:rsidRPr="00696BC6">
        <w:rPr>
          <w:rFonts w:ascii="宋体" w:hAnsi="宋体" w:hint="eastAsia"/>
          <w:szCs w:val="21"/>
        </w:rPr>
        <w:t>和</w:t>
      </w:r>
      <w:r w:rsidR="009C1856" w:rsidRPr="009C1856">
        <w:rPr>
          <w:position w:val="-10"/>
        </w:rPr>
        <w:object w:dxaOrig="220" w:dyaOrig="260">
          <v:shape id="_x0000_i1213" type="#_x0000_t75" style="width:10.95pt;height:13.25pt" o:ole="">
            <v:imagedata r:id="rId385" o:title=""/>
          </v:shape>
          <o:OLEObject Type="Embed" ProgID="Equation.DSMT4" ShapeID="_x0000_i1213" DrawAspect="Content" ObjectID="_1670243603" r:id="rId386"/>
        </w:object>
      </w:r>
      <w:r w:rsidRPr="00696BC6">
        <w:rPr>
          <w:rFonts w:ascii="宋体" w:hAnsi="宋体" w:hint="eastAsia"/>
          <w:szCs w:val="21"/>
        </w:rPr>
        <w:t>应满足的条件.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FF4F0D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FF4F0D">
        <w:rPr>
          <w:rFonts w:ascii="宋体" w:hAnsi="宋体" w:hint="eastAsia"/>
          <w:szCs w:val="21"/>
        </w:rPr>
        <w:t>由</w:t>
      </w:r>
      <w:r w:rsidR="009C1856" w:rsidRPr="00025957">
        <w:rPr>
          <w:position w:val="-4"/>
        </w:rPr>
        <w:object w:dxaOrig="220" w:dyaOrig="260">
          <v:shape id="_x0000_i1214" type="#_x0000_t75" style="width:10.95pt;height:13.25pt" o:ole="">
            <v:imagedata r:id="rId387" o:title=""/>
          </v:shape>
          <o:OLEObject Type="Embed" ProgID="Equation.DSMT4" ShapeID="_x0000_i1214" DrawAspect="Content" ObjectID="_1670243604" r:id="rId388"/>
        </w:object>
      </w:r>
      <w:r w:rsidR="00C3363C" w:rsidRPr="00FF4F0D">
        <w:rPr>
          <w:rFonts w:ascii="宋体" w:hAnsi="宋体" w:hint="eastAsia"/>
          <w:szCs w:val="21"/>
        </w:rPr>
        <w:t>的特征方程</w:t>
      </w:r>
    </w:p>
    <w:p w:rsidR="00C3363C" w:rsidRPr="00FF4F0D" w:rsidRDefault="009C1856" w:rsidP="00C3363C">
      <w:pPr>
        <w:ind w:firstLineChars="500" w:firstLine="1200"/>
        <w:rPr>
          <w:rFonts w:ascii="宋体" w:hAnsi="宋体"/>
          <w:szCs w:val="21"/>
        </w:rPr>
      </w:pPr>
      <w:r w:rsidRPr="009C1856">
        <w:rPr>
          <w:position w:val="-50"/>
        </w:rPr>
        <w:object w:dxaOrig="6300" w:dyaOrig="1120">
          <v:shape id="_x0000_i1215" type="#_x0000_t75" style="width:315.05pt;height:55.85pt" o:ole="">
            <v:imagedata r:id="rId389" o:title=""/>
          </v:shape>
          <o:OLEObject Type="Embed" ProgID="Equation.DSMT4" ShapeID="_x0000_i1215" DrawAspect="Content" ObjectID="_1670243605" r:id="rId390"/>
        </w:object>
      </w:r>
    </w:p>
    <w:p w:rsidR="00C3363C" w:rsidRPr="00FF4F0D" w:rsidRDefault="00C3363C" w:rsidP="00A23BF7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得到</w:t>
      </w:r>
      <w:r w:rsidR="009C1856" w:rsidRPr="00025957">
        <w:rPr>
          <w:position w:val="-4"/>
        </w:rPr>
        <w:object w:dxaOrig="220" w:dyaOrig="260">
          <v:shape id="_x0000_i1216" type="#_x0000_t75" style="width:10.95pt;height:13.25pt" o:ole="">
            <v:imagedata r:id="rId391" o:title=""/>
          </v:shape>
          <o:OLEObject Type="Embed" ProgID="Equation.DSMT4" ShapeID="_x0000_i1216" DrawAspect="Content" ObjectID="_1670243606" r:id="rId392"/>
        </w:object>
      </w:r>
      <w:r w:rsidRPr="00FF4F0D">
        <w:rPr>
          <w:rFonts w:ascii="宋体" w:hAnsi="宋体" w:hint="eastAsia"/>
          <w:szCs w:val="21"/>
        </w:rPr>
        <w:t>的特征值为</w:t>
      </w:r>
      <w:r w:rsidR="009C1856" w:rsidRPr="009C1856">
        <w:rPr>
          <w:position w:val="-12"/>
        </w:rPr>
        <w:object w:dxaOrig="1840" w:dyaOrig="360">
          <v:shape id="_x0000_i1217" type="#_x0000_t75" style="width:92.15pt;height:17.85pt" o:ole="">
            <v:imagedata r:id="rId393" o:title=""/>
          </v:shape>
          <o:OLEObject Type="Embed" ProgID="Equation.DSMT4" ShapeID="_x0000_i1217" DrawAspect="Content" ObjectID="_1670243607" r:id="rId394"/>
        </w:object>
      </w:r>
      <w:r w:rsidRPr="00FF4F0D">
        <w:rPr>
          <w:rFonts w:ascii="宋体" w:hAnsi="宋体" w:hint="eastAsia"/>
          <w:szCs w:val="21"/>
        </w:rPr>
        <w:t>.由题设有三个线性无关的特征向量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因此</w:t>
      </w:r>
      <w:r w:rsidR="009C1856" w:rsidRPr="009C1856">
        <w:rPr>
          <w:position w:val="-6"/>
        </w:rPr>
        <w:object w:dxaOrig="560" w:dyaOrig="279">
          <v:shape id="_x0000_i1218" type="#_x0000_t75" style="width:28.2pt;height:13.8pt" o:ole="">
            <v:imagedata r:id="rId395" o:title=""/>
          </v:shape>
          <o:OLEObject Type="Embed" ProgID="Equation.DSMT4" ShapeID="_x0000_i1218" DrawAspect="Content" ObjectID="_1670243608" r:id="rId396"/>
        </w:object>
      </w:r>
      <w:r w:rsidRPr="00FF4F0D">
        <w:rPr>
          <w:rFonts w:ascii="宋体" w:hAnsi="宋体" w:hint="eastAsia"/>
          <w:szCs w:val="21"/>
        </w:rPr>
        <w:t>必有两个线性无关的特征向量</w:t>
      </w:r>
      <w:r w:rsidR="00A23BF7">
        <w:rPr>
          <w:rFonts w:ascii="宋体" w:hAnsi="宋体" w:hint="eastAsia"/>
          <w:szCs w:val="21"/>
        </w:rPr>
        <w:t>，</w:t>
      </w:r>
      <w:r w:rsidRPr="00FF4F0D">
        <w:rPr>
          <w:rFonts w:ascii="宋体" w:hAnsi="宋体" w:hint="eastAsia"/>
          <w:szCs w:val="21"/>
        </w:rPr>
        <w:t>从而</w:t>
      </w:r>
      <w:r w:rsidR="009C1856" w:rsidRPr="009C1856">
        <w:rPr>
          <w:position w:val="-10"/>
        </w:rPr>
        <w:object w:dxaOrig="1200" w:dyaOrig="320">
          <v:shape id="_x0000_i1219" type="#_x0000_t75" style="width:59.9pt;height:16.15pt" o:ole="">
            <v:imagedata r:id="rId397" o:title=""/>
          </v:shape>
          <o:OLEObject Type="Embed" ProgID="Equation.DSMT4" ShapeID="_x0000_i1219" DrawAspect="Content" ObjectID="_1670243609" r:id="rId398"/>
        </w:object>
      </w:r>
      <w:r w:rsidR="00A23BF7"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由初等行变换</w:t>
      </w:r>
      <w:r w:rsidR="00A23BF7">
        <w:rPr>
          <w:rFonts w:ascii="宋体" w:hAnsi="宋体" w:hint="eastAsia"/>
          <w:szCs w:val="21"/>
        </w:rPr>
        <w:t>得</w:t>
      </w:r>
    </w:p>
    <w:p w:rsidR="00C3363C" w:rsidRPr="00FF4F0D" w:rsidRDefault="009C1856" w:rsidP="00C3363C">
      <w:pPr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4099" w:dyaOrig="1120">
          <v:shape id="_x0000_i1220" type="#_x0000_t75" style="width:205.05pt;height:55.85pt" o:ole="">
            <v:imagedata r:id="rId399" o:title=""/>
          </v:shape>
          <o:OLEObject Type="Embed" ProgID="Equation.DSMT4" ShapeID="_x0000_i1220" DrawAspect="Content" ObjectID="_1670243610" r:id="rId400"/>
        </w:object>
      </w:r>
    </w:p>
    <w:p w:rsidR="00C3363C" w:rsidRDefault="00C3363C" w:rsidP="00A23BF7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9C1856" w:rsidRPr="009C1856">
        <w:rPr>
          <w:position w:val="-10"/>
        </w:rPr>
        <w:object w:dxaOrig="1200" w:dyaOrig="320">
          <v:shape id="_x0000_i1221" type="#_x0000_t75" style="width:59.9pt;height:16.15pt" o:ole="">
            <v:imagedata r:id="rId401" o:title=""/>
          </v:shape>
          <o:OLEObject Type="Embed" ProgID="Equation.DSMT4" ShapeID="_x0000_i1221" DrawAspect="Content" ObjectID="_1670243611" r:id="rId402"/>
        </w:object>
      </w:r>
      <w:r>
        <w:rPr>
          <w:rFonts w:ascii="宋体" w:hAnsi="宋体" w:hint="eastAsia"/>
          <w:szCs w:val="21"/>
        </w:rPr>
        <w:t>,得</w:t>
      </w:r>
      <w:r w:rsidR="009C1856" w:rsidRPr="00025957">
        <w:rPr>
          <w:position w:val="-4"/>
        </w:rPr>
        <w:object w:dxaOrig="200" w:dyaOrig="200">
          <v:shape id="_x0000_i1222" type="#_x0000_t75" style="width:9.8pt;height:9.8pt" o:ole="">
            <v:imagedata r:id="rId403" o:title=""/>
          </v:shape>
          <o:OLEObject Type="Embed" ProgID="Equation.DSMT4" ShapeID="_x0000_i1222" DrawAspect="Content" ObjectID="_1670243612" r:id="rId404"/>
        </w:object>
      </w:r>
      <w:r w:rsidRPr="00FF4F0D">
        <w:rPr>
          <w:rFonts w:ascii="宋体" w:hAnsi="宋体" w:hint="eastAsia"/>
          <w:szCs w:val="21"/>
        </w:rPr>
        <w:t>和</w:t>
      </w:r>
      <w:r w:rsidR="009C1856" w:rsidRPr="009C1856">
        <w:rPr>
          <w:position w:val="-10"/>
        </w:rPr>
        <w:object w:dxaOrig="220" w:dyaOrig="260">
          <v:shape id="_x0000_i1223" type="#_x0000_t75" style="width:10.95pt;height:13.25pt" o:ole="">
            <v:imagedata r:id="rId405" o:title=""/>
          </v:shape>
          <o:OLEObject Type="Embed" ProgID="Equation.DSMT4" ShapeID="_x0000_i1223" DrawAspect="Content" ObjectID="_1670243613" r:id="rId406"/>
        </w:object>
      </w:r>
      <w:r w:rsidRPr="00FF4F0D">
        <w:rPr>
          <w:rFonts w:ascii="宋体" w:hAnsi="宋体" w:hint="eastAsia"/>
          <w:szCs w:val="21"/>
        </w:rPr>
        <w:t>必须满足条件</w:t>
      </w:r>
      <w:r w:rsidR="009C1856" w:rsidRPr="009C1856">
        <w:rPr>
          <w:position w:val="-10"/>
        </w:rPr>
        <w:object w:dxaOrig="920" w:dyaOrig="320">
          <v:shape id="_x0000_i1224" type="#_x0000_t75" style="width:46.1pt;height:16.15pt" o:ole="">
            <v:imagedata r:id="rId407" o:title=""/>
          </v:shape>
          <o:OLEObject Type="Embed" ProgID="Equation.DSMT4" ShapeID="_x0000_i1224" DrawAspect="Content" ObjectID="_1670243614" r:id="rId408"/>
        </w:object>
      </w:r>
      <w:r w:rsidR="00A23BF7">
        <w:rPr>
          <w:rFonts w:ascii="宋体" w:hAnsi="宋体" w:hint="eastAsia"/>
          <w:szCs w:val="21"/>
        </w:rPr>
        <w:t>．</w:t>
      </w:r>
    </w:p>
    <w:p w:rsidR="00A23BF7" w:rsidRDefault="00A23BF7" w:rsidP="00A23BF7">
      <w:pPr>
        <w:rPr>
          <w:rFonts w:ascii="宋体" w:hAnsi="宋体"/>
          <w:szCs w:val="21"/>
        </w:rPr>
      </w:pPr>
    </w:p>
    <w:p w:rsidR="00C3363C" w:rsidRDefault="00C3363C" w:rsidP="00D352F4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十一、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FD5CC3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假设随机变量</w:t>
      </w:r>
      <w:r w:rsidR="009C1856" w:rsidRPr="009C1856">
        <w:rPr>
          <w:position w:val="-12"/>
        </w:rPr>
        <w:object w:dxaOrig="1300" w:dyaOrig="360">
          <v:shape id="_x0000_i1225" type="#_x0000_t75" style="width:65.1pt;height:17.85pt" o:ole="">
            <v:imagedata r:id="rId409" o:title=""/>
          </v:shape>
          <o:OLEObject Type="Embed" ProgID="Equation.DSMT4" ShapeID="_x0000_i1225" DrawAspect="Content" ObjectID="_1670243615" r:id="rId410"/>
        </w:object>
      </w:r>
      <w:r w:rsidRPr="00696BC6">
        <w:rPr>
          <w:rFonts w:ascii="宋体" w:hAnsi="宋体" w:hint="eastAsia"/>
          <w:szCs w:val="21"/>
        </w:rPr>
        <w:t>相互独立,且同分布</w:t>
      </w:r>
    </w:p>
    <w:p w:rsidR="00D352F4" w:rsidRPr="00696BC6" w:rsidRDefault="009C1856" w:rsidP="00D352F4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14"/>
        </w:rPr>
        <w:object w:dxaOrig="4520" w:dyaOrig="400">
          <v:shape id="_x0000_i1226" type="#_x0000_t75" style="width:225.8pt;height:20.15pt" o:ole="">
            <v:imagedata r:id="rId411" o:title=""/>
          </v:shape>
          <o:OLEObject Type="Embed" ProgID="Equation.DSMT4" ShapeID="_x0000_i1226" DrawAspect="Content" ObjectID="_1670243616" r:id="rId412"/>
        </w:objec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求行列式</w:t>
      </w:r>
      <w:r w:rsidR="009C1856" w:rsidRPr="009C1856">
        <w:rPr>
          <w:position w:val="-32"/>
        </w:rPr>
        <w:object w:dxaOrig="1280" w:dyaOrig="760">
          <v:shape id="_x0000_i1227" type="#_x0000_t75" style="width:63.95pt;height:38pt" o:ole="">
            <v:imagedata r:id="rId413" o:title=""/>
          </v:shape>
          <o:OLEObject Type="Embed" ProgID="Equation.DSMT4" ShapeID="_x0000_i1227" DrawAspect="Content" ObjectID="_1670243617" r:id="rId414"/>
        </w:object>
      </w:r>
      <w:r w:rsidRPr="00696BC6">
        <w:rPr>
          <w:rFonts w:ascii="宋体" w:hAnsi="宋体" w:hint="eastAsia"/>
          <w:szCs w:val="21"/>
        </w:rPr>
        <w:t>的概率分布.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3A522C" w:rsidRDefault="00A043DD" w:rsidP="00A23BF7">
      <w:pPr>
        <w:ind w:left="480" w:hangingChars="200" w:hanging="480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3A522C">
        <w:rPr>
          <w:rFonts w:ascii="宋体" w:hAnsi="宋体" w:hint="eastAsia"/>
          <w:szCs w:val="21"/>
        </w:rPr>
        <w:t>记</w:t>
      </w:r>
      <w:r w:rsidR="009C1856" w:rsidRPr="009C1856">
        <w:rPr>
          <w:position w:val="-12"/>
        </w:rPr>
        <w:object w:dxaOrig="2040" w:dyaOrig="360">
          <v:shape id="_x0000_i1228" type="#_x0000_t75" style="width:101.95pt;height:17.85pt" o:ole="">
            <v:imagedata r:id="rId415" o:title=""/>
          </v:shape>
          <o:OLEObject Type="Embed" ProgID="Equation.DSMT4" ShapeID="_x0000_i1228" DrawAspect="Content" ObjectID="_1670243618" r:id="rId416"/>
        </w:object>
      </w:r>
      <w:r w:rsidR="00C3363C" w:rsidRPr="003A522C">
        <w:rPr>
          <w:rFonts w:ascii="宋体" w:hAnsi="宋体" w:hint="eastAsia"/>
          <w:szCs w:val="21"/>
        </w:rPr>
        <w:t>则</w:t>
      </w:r>
      <w:r w:rsidR="009C1856" w:rsidRPr="009C1856">
        <w:rPr>
          <w:position w:val="-12"/>
        </w:rPr>
        <w:object w:dxaOrig="1140" w:dyaOrig="360">
          <v:shape id="_x0000_i1229" type="#_x0000_t75" style="width:57pt;height:17.85pt" o:ole="">
            <v:imagedata r:id="rId417" o:title=""/>
          </v:shape>
          <o:OLEObject Type="Embed" ProgID="Equation.DSMT4" ShapeID="_x0000_i1229" DrawAspect="Content" ObjectID="_1670243619" r:id="rId418"/>
        </w:object>
      </w:r>
      <w:r w:rsidR="00C3363C" w:rsidRPr="003A522C">
        <w:rPr>
          <w:rFonts w:ascii="宋体" w:hAnsi="宋体" w:hint="eastAsia"/>
          <w:szCs w:val="21"/>
        </w:rPr>
        <w:t>随机变量</w:t>
      </w:r>
      <w:r w:rsidR="009C1856" w:rsidRPr="009C1856">
        <w:rPr>
          <w:position w:val="-12"/>
        </w:rPr>
        <w:object w:dxaOrig="260" w:dyaOrig="360">
          <v:shape id="_x0000_i1230" type="#_x0000_t75" style="width:13.25pt;height:17.85pt" o:ole="">
            <v:imagedata r:id="rId419" o:title=""/>
          </v:shape>
          <o:OLEObject Type="Embed" ProgID="Equation.DSMT4" ShapeID="_x0000_i1230" DrawAspect="Content" ObjectID="_1670243620" r:id="rId420"/>
        </w:object>
      </w:r>
      <w:r w:rsidR="00C3363C" w:rsidRPr="003A522C">
        <w:rPr>
          <w:rFonts w:ascii="宋体" w:hAnsi="宋体" w:hint="eastAsia"/>
          <w:szCs w:val="21"/>
        </w:rPr>
        <w:t>和</w:t>
      </w:r>
      <w:r w:rsidR="009C1856" w:rsidRPr="009C1856">
        <w:rPr>
          <w:position w:val="-12"/>
        </w:rPr>
        <w:object w:dxaOrig="260" w:dyaOrig="360">
          <v:shape id="_x0000_i1231" type="#_x0000_t75" style="width:13.25pt;height:17.85pt" o:ole="">
            <v:imagedata r:id="rId421" o:title=""/>
          </v:shape>
          <o:OLEObject Type="Embed" ProgID="Equation.DSMT4" ShapeID="_x0000_i1231" DrawAspect="Content" ObjectID="_1670243621" r:id="rId422"/>
        </w:object>
      </w:r>
      <w:r w:rsidR="00C3363C" w:rsidRPr="003A522C">
        <w:rPr>
          <w:rFonts w:ascii="宋体" w:hAnsi="宋体" w:hint="eastAsia"/>
          <w:szCs w:val="21"/>
        </w:rPr>
        <w:t>相互独立且同分布,由</w:t>
      </w:r>
      <w:r w:rsidR="009C1856" w:rsidRPr="00025957">
        <w:rPr>
          <w:position w:val="-4"/>
        </w:rPr>
        <w:object w:dxaOrig="220" w:dyaOrig="260">
          <v:shape id="_x0000_i1232" type="#_x0000_t75" style="width:10.95pt;height:13.25pt" o:ole="">
            <v:imagedata r:id="rId423" o:title=""/>
          </v:shape>
          <o:OLEObject Type="Embed" ProgID="Equation.DSMT4" ShapeID="_x0000_i1232" DrawAspect="Content" ObjectID="_1670243622" r:id="rId424"/>
        </w:object>
      </w:r>
      <w:r w:rsidR="00C3363C" w:rsidRPr="003A522C">
        <w:rPr>
          <w:rFonts w:ascii="宋体" w:hAnsi="宋体" w:hint="eastAsia"/>
          <w:szCs w:val="21"/>
        </w:rPr>
        <w:t>与</w:t>
      </w:r>
      <w:r w:rsidR="009C1856" w:rsidRPr="00025957">
        <w:rPr>
          <w:position w:val="-4"/>
        </w:rPr>
        <w:object w:dxaOrig="220" w:dyaOrig="260">
          <v:shape id="_x0000_i1233" type="#_x0000_t75" style="width:10.95pt;height:13.25pt" o:ole="">
            <v:imagedata r:id="rId425" o:title=""/>
          </v:shape>
          <o:OLEObject Type="Embed" ProgID="Equation.DSMT4" ShapeID="_x0000_i1233" DrawAspect="Content" ObjectID="_1670243623" r:id="rId426"/>
        </w:object>
      </w:r>
      <w:r w:rsidR="00C3363C" w:rsidRPr="003A522C">
        <w:rPr>
          <w:rFonts w:ascii="宋体" w:hAnsi="宋体" w:hint="eastAsia"/>
          <w:szCs w:val="21"/>
        </w:rPr>
        <w:t>独立可得出</w:t>
      </w:r>
      <w:r w:rsidR="009C1856" w:rsidRPr="009C1856">
        <w:rPr>
          <w:position w:val="-10"/>
        </w:rPr>
        <w:object w:dxaOrig="1880" w:dyaOrig="320">
          <v:shape id="_x0000_i1234" type="#_x0000_t75" style="width:93.9pt;height:16.15pt" o:ole="">
            <v:imagedata r:id="rId427" o:title=""/>
          </v:shape>
          <o:OLEObject Type="Embed" ProgID="Equation.DSMT4" ShapeID="_x0000_i1234" DrawAspect="Content" ObjectID="_1670243624" r:id="rId428"/>
        </w:object>
      </w:r>
      <w:r w:rsidR="00C3363C">
        <w:rPr>
          <w:rFonts w:ascii="宋体" w:hAnsi="宋体" w:hint="eastAsia"/>
          <w:szCs w:val="21"/>
        </w:rPr>
        <w:t>,故</w:t>
      </w:r>
    </w:p>
    <w:p w:rsidR="00C3363C" w:rsidRPr="003A522C" w:rsidRDefault="009C1856" w:rsidP="00A23BF7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34"/>
        </w:rPr>
        <w:object w:dxaOrig="6960" w:dyaOrig="800">
          <v:shape id="_x0000_i1235" type="#_x0000_t75" style="width:347.9pt;height:39.75pt" o:ole="">
            <v:imagedata r:id="rId429" o:title=""/>
          </v:shape>
          <o:OLEObject Type="Embed" ProgID="Equation.DSMT4" ShapeID="_x0000_i1235" DrawAspect="Content" ObjectID="_1670243625" r:id="rId430"/>
        </w:object>
      </w:r>
    </w:p>
    <w:p w:rsidR="00C3363C" w:rsidRPr="003A522C" w:rsidRDefault="00C3363C" w:rsidP="00A23BF7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由行列式的计算公式</w:t>
      </w:r>
      <w:r>
        <w:rPr>
          <w:rFonts w:ascii="宋体" w:hAnsi="宋体" w:hint="eastAsia"/>
          <w:szCs w:val="21"/>
        </w:rPr>
        <w:t>,</w:t>
      </w:r>
      <w:r w:rsidRPr="003A522C">
        <w:rPr>
          <w:rFonts w:ascii="宋体" w:hAnsi="宋体" w:hint="eastAsia"/>
          <w:szCs w:val="21"/>
        </w:rPr>
        <w:t>随机变量</w:t>
      </w:r>
      <w:r w:rsidR="009C1856" w:rsidRPr="009C1856">
        <w:rPr>
          <w:position w:val="-12"/>
        </w:rPr>
        <w:object w:dxaOrig="1140" w:dyaOrig="360">
          <v:shape id="_x0000_i1236" type="#_x0000_t75" style="width:57pt;height:17.85pt" o:ole="">
            <v:imagedata r:id="rId431" o:title=""/>
          </v:shape>
          <o:OLEObject Type="Embed" ProgID="Equation.DSMT4" ShapeID="_x0000_i1236" DrawAspect="Content" ObjectID="_1670243626" r:id="rId432"/>
        </w:object>
      </w:r>
      <w:r w:rsidRPr="003A522C">
        <w:rPr>
          <w:rFonts w:ascii="宋体" w:hAnsi="宋体" w:hint="eastAsia"/>
          <w:szCs w:val="21"/>
        </w:rPr>
        <w:t>有三个可能取值：</w:t>
      </w:r>
      <w:r w:rsidR="009C1856" w:rsidRPr="00025957">
        <w:rPr>
          <w:position w:val="-4"/>
        </w:rPr>
        <w:object w:dxaOrig="340" w:dyaOrig="260">
          <v:shape id="_x0000_i1237" type="#_x0000_t75" style="width:17.3pt;height:13.25pt" o:ole="">
            <v:imagedata r:id="rId433" o:title=""/>
          </v:shape>
          <o:OLEObject Type="Embed" ProgID="Equation.DSMT4" ShapeID="_x0000_i1237" DrawAspect="Content" ObjectID="_1670243627" r:id="rId434"/>
        </w:object>
      </w:r>
      <w:r w:rsidR="00A23BF7">
        <w:rPr>
          <w:rFonts w:ascii="宋体" w:hAnsi="宋体"/>
          <w:szCs w:val="21"/>
        </w:rPr>
        <w:t>,</w:t>
      </w:r>
      <w:r w:rsidR="00A23BF7">
        <w:rPr>
          <w:rFonts w:ascii="宋体" w:hAnsi="宋体" w:hint="eastAsia"/>
          <w:szCs w:val="21"/>
        </w:rPr>
        <w:t xml:space="preserve"> </w:t>
      </w:r>
      <w:r w:rsidR="009C1856" w:rsidRPr="009C1856">
        <w:rPr>
          <w:position w:val="-6"/>
        </w:rPr>
        <w:object w:dxaOrig="200" w:dyaOrig="279">
          <v:shape id="_x0000_i1238" type="#_x0000_t75" style="width:9.8pt;height:13.8pt" o:ole="">
            <v:imagedata r:id="rId435" o:title=""/>
          </v:shape>
          <o:OLEObject Type="Embed" ProgID="Equation.DSMT4" ShapeID="_x0000_i1238" DrawAspect="Content" ObjectID="_1670243628" r:id="rId436"/>
        </w:object>
      </w:r>
      <w:r w:rsidR="00A23BF7">
        <w:rPr>
          <w:rFonts w:ascii="宋体" w:hAnsi="宋体"/>
          <w:szCs w:val="21"/>
        </w:rPr>
        <w:t>,</w:t>
      </w:r>
      <w:r w:rsidR="00A23BF7">
        <w:rPr>
          <w:rFonts w:ascii="宋体" w:hAnsi="宋体" w:hint="eastAsia"/>
          <w:szCs w:val="21"/>
        </w:rPr>
        <w:t xml:space="preserve"> </w:t>
      </w:r>
      <w:r w:rsidR="009C1856" w:rsidRPr="00025957">
        <w:rPr>
          <w:position w:val="-4"/>
        </w:rPr>
        <w:object w:dxaOrig="180" w:dyaOrig="260">
          <v:shape id="_x0000_i1239" type="#_x0000_t75" style="width:9.2pt;height:13.25pt" o:ole="">
            <v:imagedata r:id="rId437" o:title=""/>
          </v:shape>
          <o:OLEObject Type="Embed" ProgID="Equation.DSMT4" ShapeID="_x0000_i1239" DrawAspect="Content" ObjectID="_1670243629" r:id="rId438"/>
        </w:object>
      </w:r>
      <w:r w:rsidR="00A23BF7">
        <w:rPr>
          <w:rFonts w:ascii="宋体" w:hAnsi="宋体" w:hint="eastAsia"/>
          <w:szCs w:val="21"/>
        </w:rPr>
        <w:t>．</w:t>
      </w:r>
    </w:p>
    <w:p w:rsidR="00C3363C" w:rsidRPr="003A522C" w:rsidRDefault="009C1856" w:rsidP="00A23BF7">
      <w:pPr>
        <w:ind w:firstLineChars="200" w:firstLine="480"/>
        <w:jc w:val="center"/>
        <w:rPr>
          <w:rFonts w:ascii="宋体" w:hAnsi="宋体"/>
          <w:szCs w:val="21"/>
        </w:rPr>
      </w:pPr>
      <w:r w:rsidRPr="009C1856">
        <w:rPr>
          <w:position w:val="-54"/>
        </w:rPr>
        <w:object w:dxaOrig="7280" w:dyaOrig="1200">
          <v:shape id="_x0000_i1240" type="#_x0000_t75" style="width:364.05pt;height:59.9pt" o:ole="">
            <v:imagedata r:id="rId439" o:title=""/>
          </v:shape>
          <o:OLEObject Type="Embed" ProgID="Equation.DSMT4" ShapeID="_x0000_i1240" DrawAspect="Content" ObjectID="_1670243630" r:id="rId440"/>
        </w:object>
      </w:r>
    </w:p>
    <w:p w:rsidR="00C3363C" w:rsidRDefault="00C3363C" w:rsidP="00C3363C">
      <w:pPr>
        <w:ind w:firstLineChars="200" w:firstLine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所求的行列式的概率分布列于下表</w:t>
      </w:r>
      <w:r w:rsidR="00A23BF7">
        <w:rPr>
          <w:rFonts w:ascii="宋体" w:hAnsi="宋体" w:hint="eastAsia"/>
          <w:szCs w:val="21"/>
        </w:rPr>
        <w:t>：</w:t>
      </w:r>
    </w:p>
    <w:p w:rsidR="00A23BF7" w:rsidRPr="00A23BF7" w:rsidRDefault="009C1856" w:rsidP="00A23BF7">
      <w:pPr>
        <w:pStyle w:val="MTDisplayEquation"/>
        <w:spacing w:after="0" w:line="240" w:lineRule="auto"/>
        <w:jc w:val="center"/>
      </w:pPr>
      <w:r w:rsidRPr="009C1856">
        <w:rPr>
          <w:position w:val="-34"/>
        </w:rPr>
        <w:object w:dxaOrig="3240" w:dyaOrig="800">
          <v:shape id="_x0000_i1241" type="#_x0000_t75" style="width:161.85pt;height:39.75pt" o:ole="">
            <v:imagedata r:id="rId441" o:title=""/>
          </v:shape>
          <o:OLEObject Type="Embed" ProgID="Equation.DSMT4" ShapeID="_x0000_i1241" DrawAspect="Content" ObjectID="_1670243631" r:id="rId442"/>
        </w:object>
      </w:r>
    </w:p>
    <w:p w:rsidR="00C3363C" w:rsidRPr="003A522C" w:rsidRDefault="00C3363C" w:rsidP="00A23BF7">
      <w:pPr>
        <w:rPr>
          <w:rFonts w:ascii="宋体" w:hAnsi="宋体"/>
          <w:szCs w:val="21"/>
        </w:rPr>
      </w:pPr>
    </w:p>
    <w:p w:rsidR="00C3363C" w:rsidRPr="00696BC6" w:rsidRDefault="00C3363C" w:rsidP="00C3363C">
      <w:pPr>
        <w:rPr>
          <w:rFonts w:ascii="宋体" w:hAnsi="宋体"/>
          <w:szCs w:val="21"/>
        </w:rPr>
      </w:pPr>
    </w:p>
    <w:p w:rsidR="00D352F4" w:rsidRPr="00696BC6" w:rsidRDefault="00D352F4" w:rsidP="00FD5CC3">
      <w:pPr>
        <w:pStyle w:val="1"/>
      </w:pPr>
      <w:r w:rsidRPr="00696BC6">
        <w:rPr>
          <w:rFonts w:hint="eastAsia"/>
        </w:rPr>
        <w:t>十二、</w:t>
      </w:r>
      <w:r w:rsidR="00FD5CC3">
        <w:rPr>
          <w:rFonts w:hint="eastAsia"/>
        </w:rPr>
        <w:t>（</w:t>
      </w:r>
      <w:r w:rsidRPr="00696BC6">
        <w:rPr>
          <w:rFonts w:hint="eastAsia"/>
        </w:rPr>
        <w:t>本题满分8分</w:t>
      </w:r>
      <w:r w:rsidR="00FD5CC3">
        <w:rPr>
          <w:rFonts w:hint="eastAsia"/>
        </w:rPr>
        <w:t>）</w: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假设由自动线加工的某种零件的内径</w:t>
      </w:r>
      <w:r w:rsidR="009C1856" w:rsidRPr="00025957">
        <w:rPr>
          <w:position w:val="-4"/>
        </w:rPr>
        <w:object w:dxaOrig="240" w:dyaOrig="260">
          <v:shape id="_x0000_i1242" type="#_x0000_t75" style="width:12.1pt;height:13.25pt" o:ole="">
            <v:imagedata r:id="rId443" o:title=""/>
          </v:shape>
          <o:OLEObject Type="Embed" ProgID="Equation.DSMT4" ShapeID="_x0000_i1242" DrawAspect="Content" ObjectID="_1670243632" r:id="rId444"/>
        </w:object>
      </w:r>
      <w:r w:rsidRPr="00696BC6">
        <w:rPr>
          <w:rFonts w:ascii="宋体" w:hAnsi="宋体" w:hint="eastAsia"/>
          <w:szCs w:val="21"/>
        </w:rPr>
        <w:t>(毫米)服从正态分布</w:t>
      </w:r>
      <w:r w:rsidR="009C1856" w:rsidRPr="009C1856">
        <w:rPr>
          <w:position w:val="-10"/>
        </w:rPr>
        <w:object w:dxaOrig="780" w:dyaOrig="320">
          <v:shape id="_x0000_i1243" type="#_x0000_t75" style="width:39.15pt;height:16.15pt" o:ole="">
            <v:imagedata r:id="rId445" o:title=""/>
          </v:shape>
          <o:OLEObject Type="Embed" ProgID="Equation.DSMT4" ShapeID="_x0000_i1243" DrawAspect="Content" ObjectID="_1670243633" r:id="rId446"/>
        </w:object>
      </w:r>
      <w:r w:rsidRPr="00696BC6">
        <w:rPr>
          <w:rFonts w:ascii="宋体" w:hAnsi="宋体" w:hint="eastAsia"/>
          <w:szCs w:val="21"/>
        </w:rPr>
        <w:t>,内径小于</w:t>
      </w:r>
      <w:r w:rsidR="009C1856" w:rsidRPr="009C1856">
        <w:rPr>
          <w:position w:val="-6"/>
        </w:rPr>
        <w:object w:dxaOrig="320" w:dyaOrig="279">
          <v:shape id="_x0000_i1244" type="#_x0000_t75" style="width:16.15pt;height:13.8pt" o:ole="">
            <v:imagedata r:id="rId447" o:title=""/>
          </v:shape>
          <o:OLEObject Type="Embed" ProgID="Equation.DSMT4" ShapeID="_x0000_i1244" DrawAspect="Content" ObjectID="_1670243634" r:id="rId448"/>
        </w:object>
      </w:r>
      <w:r w:rsidR="00937590">
        <w:rPr>
          <w:rFonts w:ascii="宋体" w:hAnsi="宋体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>或大于</w:t>
      </w:r>
      <w:r w:rsidR="009C1856" w:rsidRPr="00025957">
        <w:rPr>
          <w:position w:val="-4"/>
        </w:rPr>
        <w:object w:dxaOrig="320" w:dyaOrig="260">
          <v:shape id="_x0000_i1245" type="#_x0000_t75" style="width:16.15pt;height:13.25pt" o:ole="">
            <v:imagedata r:id="rId449" o:title=""/>
          </v:shape>
          <o:OLEObject Type="Embed" ProgID="Equation.DSMT4" ShapeID="_x0000_i1245" DrawAspect="Content" ObjectID="_1670243635" r:id="rId450"/>
        </w:object>
      </w:r>
      <w:r w:rsidRPr="00696BC6">
        <w:rPr>
          <w:rFonts w:ascii="宋体" w:hAnsi="宋体" w:hint="eastAsia"/>
          <w:szCs w:val="21"/>
        </w:rPr>
        <w:t>的为不合格品,其余为合格品,销售每件合格品获利,销售每件不合格品亏损.已知销售利润</w:t>
      </w:r>
      <w:r w:rsidR="009C1856" w:rsidRPr="00025957">
        <w:rPr>
          <w:position w:val="-4"/>
        </w:rPr>
        <w:object w:dxaOrig="220" w:dyaOrig="260">
          <v:shape id="_x0000_i1246" type="#_x0000_t75" style="width:10.95pt;height:13.25pt" o:ole="">
            <v:imagedata r:id="rId451" o:title=""/>
          </v:shape>
          <o:OLEObject Type="Embed" ProgID="Equation.DSMT4" ShapeID="_x0000_i1246" DrawAspect="Content" ObjectID="_1670243636" r:id="rId452"/>
        </w:object>
      </w:r>
      <w:r w:rsidRPr="00696BC6">
        <w:rPr>
          <w:rFonts w:ascii="宋体" w:hAnsi="宋体" w:hint="eastAsia"/>
          <w:szCs w:val="21"/>
        </w:rPr>
        <w:t>(单位:元)与销售零件的内径</w:t>
      </w:r>
      <w:r w:rsidR="009C1856" w:rsidRPr="00025957">
        <w:rPr>
          <w:position w:val="-4"/>
        </w:rPr>
        <w:object w:dxaOrig="240" w:dyaOrig="260">
          <v:shape id="_x0000_i1247" type="#_x0000_t75" style="width:12.1pt;height:13.25pt" o:ole="">
            <v:imagedata r:id="rId453" o:title=""/>
          </v:shape>
          <o:OLEObject Type="Embed" ProgID="Equation.DSMT4" ShapeID="_x0000_i1247" DrawAspect="Content" ObjectID="_1670243637" r:id="rId454"/>
        </w:object>
      </w:r>
      <w:r w:rsidRPr="00696BC6">
        <w:rPr>
          <w:rFonts w:ascii="宋体" w:hAnsi="宋体" w:hint="eastAsia"/>
          <w:szCs w:val="21"/>
        </w:rPr>
        <w:t>有如下关系:</w:t>
      </w:r>
    </w:p>
    <w:p w:rsidR="00D352F4" w:rsidRPr="00696BC6" w:rsidRDefault="009C1856" w:rsidP="00937590">
      <w:pPr>
        <w:jc w:val="center"/>
        <w:rPr>
          <w:rFonts w:ascii="宋体" w:hAnsi="宋体"/>
          <w:szCs w:val="21"/>
        </w:rPr>
      </w:pPr>
      <w:r w:rsidRPr="009C1856">
        <w:rPr>
          <w:position w:val="-50"/>
        </w:rPr>
        <w:object w:dxaOrig="2260" w:dyaOrig="1120">
          <v:shape id="_x0000_i1248" type="#_x0000_t75" style="width:112.9pt;height:55.85pt" o:ole="">
            <v:imagedata r:id="rId455" o:title=""/>
          </v:shape>
          <o:OLEObject Type="Embed" ProgID="Equation.DSMT4" ShapeID="_x0000_i1248" DrawAspect="Content" ObjectID="_1670243638" r:id="rId456"/>
        </w:object>
      </w:r>
    </w:p>
    <w:p w:rsidR="00D352F4" w:rsidRPr="00696BC6" w:rsidRDefault="00D352F4" w:rsidP="00D352F4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问平均内径</w:t>
      </w:r>
      <w:r w:rsidR="009C1856" w:rsidRPr="009C1856">
        <w:rPr>
          <w:position w:val="-10"/>
        </w:rPr>
        <w:object w:dxaOrig="240" w:dyaOrig="260">
          <v:shape id="_x0000_i1249" type="#_x0000_t75" style="width:12.1pt;height:13.25pt" o:ole="">
            <v:imagedata r:id="rId457" o:title=""/>
          </v:shape>
          <o:OLEObject Type="Embed" ProgID="Equation.DSMT4" ShapeID="_x0000_i1249" DrawAspect="Content" ObjectID="_1670243639" r:id="rId458"/>
        </w:object>
      </w:r>
      <w:r w:rsidRPr="00696BC6">
        <w:rPr>
          <w:rFonts w:ascii="宋体" w:hAnsi="宋体" w:hint="eastAsia"/>
          <w:szCs w:val="21"/>
        </w:rPr>
        <w:t>取何值时,销售一个零件的平均利润最大?</w:t>
      </w:r>
    </w:p>
    <w:p w:rsidR="00A043DD" w:rsidRDefault="00A043DD" w:rsidP="00A043DD">
      <w:pPr>
        <w:rPr>
          <w:rFonts w:ascii="宋体" w:hAnsi="宋体"/>
          <w:szCs w:val="21"/>
        </w:rPr>
      </w:pPr>
    </w:p>
    <w:p w:rsidR="00C3363C" w:rsidRPr="00FF4F0D" w:rsidRDefault="00A043DD" w:rsidP="00C3363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3363C" w:rsidRPr="00FF4F0D">
        <w:rPr>
          <w:rFonts w:ascii="宋体" w:hAnsi="宋体" w:hint="eastAsia"/>
          <w:szCs w:val="21"/>
        </w:rPr>
        <w:t>依据数学期望的计算公式及一般正态分布的标准化方法,有</w:t>
      </w:r>
    </w:p>
    <w:p w:rsidR="00C3363C" w:rsidRPr="00FF4F0D" w:rsidRDefault="009C1856" w:rsidP="00C3363C">
      <w:pPr>
        <w:ind w:firstLineChars="500" w:firstLine="1200"/>
        <w:rPr>
          <w:rFonts w:ascii="宋体" w:hAnsi="宋体"/>
          <w:szCs w:val="21"/>
        </w:rPr>
      </w:pPr>
      <w:r w:rsidRPr="009C1856">
        <w:rPr>
          <w:position w:val="-46"/>
        </w:rPr>
        <w:object w:dxaOrig="6360" w:dyaOrig="1100">
          <v:shape id="_x0000_i1250" type="#_x0000_t75" style="width:317.95pt;height:54.7pt" o:ole="">
            <v:imagedata r:id="rId459" o:title=""/>
          </v:shape>
          <o:OLEObject Type="Embed" ProgID="Equation.DSMT4" ShapeID="_x0000_i1250" DrawAspect="Content" ObjectID="_1670243640" r:id="rId460"/>
        </w:object>
      </w:r>
    </w:p>
    <w:p w:rsidR="00C3363C" w:rsidRPr="00FF4F0D" w:rsidRDefault="00C3363C" w:rsidP="008619A8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此时数学期望依赖于参数</w:t>
      </w:r>
      <w:r w:rsidR="009C1856" w:rsidRPr="009C1856">
        <w:rPr>
          <w:position w:val="-10"/>
        </w:rPr>
        <w:object w:dxaOrig="240" w:dyaOrig="260">
          <v:shape id="_x0000_i1251" type="#_x0000_t75" style="width:12.1pt;height:13.25pt" o:ole="">
            <v:imagedata r:id="rId461" o:title=""/>
          </v:shape>
          <o:OLEObject Type="Embed" ProgID="Equation.DSMT4" ShapeID="_x0000_i1251" DrawAspect="Content" ObjectID="_1670243641" r:id="rId462"/>
        </w:object>
      </w:r>
      <w:r w:rsidRPr="00FF4F0D">
        <w:rPr>
          <w:rFonts w:ascii="宋体" w:hAnsi="宋体" w:hint="eastAsia"/>
          <w:szCs w:val="21"/>
        </w:rPr>
        <w:t>,为使其达到最大值,令其一阶导数为</w:t>
      </w:r>
      <w:r w:rsidR="009C1856" w:rsidRPr="009C1856">
        <w:rPr>
          <w:position w:val="-6"/>
        </w:rPr>
        <w:object w:dxaOrig="200" w:dyaOrig="279">
          <v:shape id="_x0000_i1252" type="#_x0000_t75" style="width:9.8pt;height:13.8pt" o:ole="">
            <v:imagedata r:id="rId463" o:title=""/>
          </v:shape>
          <o:OLEObject Type="Embed" ProgID="Equation.DSMT4" ShapeID="_x0000_i1252" DrawAspect="Content" ObjectID="_1670243642" r:id="rId464"/>
        </w:objec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有</w:t>
      </w:r>
    </w:p>
    <w:p w:rsidR="00C3363C" w:rsidRPr="00FF4F0D" w:rsidRDefault="009C1856" w:rsidP="00C3363C">
      <w:pPr>
        <w:tabs>
          <w:tab w:val="left" w:pos="1440"/>
        </w:tabs>
        <w:ind w:firstLineChars="400" w:firstLine="960"/>
        <w:rPr>
          <w:rFonts w:ascii="宋体" w:hAnsi="宋体"/>
          <w:szCs w:val="21"/>
        </w:rPr>
      </w:pPr>
      <w:r w:rsidRPr="009C1856">
        <w:rPr>
          <w:position w:val="-36"/>
        </w:rPr>
        <w:object w:dxaOrig="6880" w:dyaOrig="840">
          <v:shape id="_x0000_i1253" type="#_x0000_t75" style="width:343.85pt;height:42.05pt" o:ole="">
            <v:imagedata r:id="rId465" o:title=""/>
          </v:shape>
          <o:OLEObject Type="Embed" ProgID="Equation.DSMT4" ShapeID="_x0000_i1253" DrawAspect="Content" ObjectID="_1670243643" r:id="rId466"/>
        </w:object>
      </w:r>
    </w:p>
    <w:p w:rsidR="008619A8" w:rsidRDefault="00C3363C" w:rsidP="008619A8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令</w:t>
      </w:r>
      <w:r w:rsidR="009C1856" w:rsidRPr="009C1856">
        <w:rPr>
          <w:position w:val="-28"/>
        </w:rPr>
        <w:object w:dxaOrig="1040" w:dyaOrig="660">
          <v:shape id="_x0000_i1254" type="#_x0000_t75" style="width:51.85pt;height:32.85pt" o:ole="">
            <v:imagedata r:id="rId467" o:title=""/>
          </v:shape>
          <o:OLEObject Type="Embed" ProgID="Equation.DSMT4" ShapeID="_x0000_i1254" DrawAspect="Content" ObjectID="_1670243644" r:id="rId468"/>
        </w:object>
      </w:r>
      <w:r w:rsidRPr="00FF4F0D">
        <w:rPr>
          <w:rFonts w:ascii="宋体" w:hAnsi="宋体" w:hint="eastAsia"/>
          <w:szCs w:val="21"/>
        </w:rPr>
        <w:t>,得</w:t>
      </w:r>
    </w:p>
    <w:p w:rsidR="00C3363C" w:rsidRPr="00FF4F0D" w:rsidRDefault="009C1856" w:rsidP="008619A8">
      <w:pPr>
        <w:ind w:leftChars="200" w:left="480"/>
        <w:jc w:val="center"/>
        <w:rPr>
          <w:rFonts w:ascii="宋体" w:hAnsi="宋体"/>
          <w:szCs w:val="21"/>
        </w:rPr>
      </w:pPr>
      <w:r w:rsidRPr="009C1856">
        <w:rPr>
          <w:position w:val="-10"/>
        </w:rPr>
        <w:object w:dxaOrig="5500" w:dyaOrig="560">
          <v:shape id="_x0000_i1255" type="#_x0000_t75" style="width:274.75pt;height:28.2pt" o:ole="">
            <v:imagedata r:id="rId469" o:title=""/>
          </v:shape>
          <o:OLEObject Type="Embed" ProgID="Equation.DSMT4" ShapeID="_x0000_i1255" DrawAspect="Content" ObjectID="_1670243645" r:id="rId470"/>
        </w:object>
      </w:r>
    </w:p>
    <w:p w:rsidR="00C3363C" w:rsidRPr="00ED2634" w:rsidRDefault="00C3363C" w:rsidP="008619A8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解上面的方程</w:t>
      </w:r>
      <w:r>
        <w:rPr>
          <w:rFonts w:ascii="宋体" w:hAnsi="宋体" w:hint="eastAsia"/>
          <w:szCs w:val="21"/>
        </w:rPr>
        <w:t>得</w:t>
      </w:r>
      <w:r w:rsidR="009C1856" w:rsidRPr="009C1856">
        <w:rPr>
          <w:position w:val="-24"/>
        </w:rPr>
        <w:object w:dxaOrig="2760" w:dyaOrig="620">
          <v:shape id="_x0000_i1256" type="#_x0000_t75" style="width:138.25pt;height:31.1pt" o:ole="">
            <v:imagedata r:id="rId471" o:title=""/>
          </v:shape>
          <o:OLEObject Type="Embed" ProgID="Equation.DSMT4" ShapeID="_x0000_i1256" DrawAspect="Content" ObjectID="_1670243646" r:id="rId472"/>
        </w:object>
      </w:r>
      <w:r w:rsidRPr="00FF4F0D">
        <w:rPr>
          <w:rFonts w:ascii="宋体" w:hAnsi="宋体" w:hint="eastAsia"/>
          <w:szCs w:val="21"/>
        </w:rPr>
        <w:t>得到唯一驻点</w:t>
      </w:r>
      <w:r w:rsidR="009C1856" w:rsidRPr="009C1856">
        <w:rPr>
          <w:position w:val="-12"/>
        </w:rPr>
        <w:object w:dxaOrig="1359" w:dyaOrig="360">
          <v:shape id="_x0000_i1257" type="#_x0000_t75" style="width:67.95pt;height:17.85pt" o:ole="">
            <v:imagedata r:id="rId473" o:title=""/>
          </v:shape>
          <o:OLEObject Type="Embed" ProgID="Equation.DSMT4" ShapeID="_x0000_i1257" DrawAspect="Content" ObjectID="_1670243647" r:id="rId474"/>
        </w:objec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因为此问题是实际问题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所以平均利润函数必然有最大值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而且这个最大值是唯一的</w:t>
      </w:r>
      <w:r w:rsidR="008619A8">
        <w:rPr>
          <w:rFonts w:ascii="宋体" w:hAnsi="宋体" w:hint="eastAsia"/>
          <w:szCs w:val="21"/>
        </w:rPr>
        <w:t>.</w:t>
      </w:r>
      <w:r w:rsidRPr="00FF4F0D">
        <w:rPr>
          <w:rFonts w:ascii="宋体" w:hAnsi="宋体" w:hint="eastAsia"/>
          <w:szCs w:val="21"/>
        </w:rPr>
        <w:t>由题意知,当</w:t>
      </w:r>
      <w:r w:rsidR="009C1856" w:rsidRPr="009C1856">
        <w:rPr>
          <w:position w:val="-12"/>
        </w:rPr>
        <w:object w:dxaOrig="1359" w:dyaOrig="360">
          <v:shape id="_x0000_i1258" type="#_x0000_t75" style="width:67.95pt;height:17.85pt" o:ole="">
            <v:imagedata r:id="rId475" o:title=""/>
          </v:shape>
          <o:OLEObject Type="Embed" ProgID="Equation.DSMT4" ShapeID="_x0000_i1258" DrawAspect="Content" ObjectID="_1670243648" r:id="rId476"/>
        </w:object>
      </w:r>
      <w:r w:rsidRPr="00FF4F0D">
        <w:rPr>
          <w:rFonts w:ascii="宋体" w:hAnsi="宋体" w:hint="eastAsia"/>
          <w:szCs w:val="21"/>
        </w:rPr>
        <w:t>毫米时,平均利润最大.</w:t>
      </w:r>
    </w:p>
    <w:p w:rsidR="00D352F4" w:rsidRDefault="00D352F4" w:rsidP="00D352F4">
      <w:pPr>
        <w:rPr>
          <w:rFonts w:ascii="宋体" w:hAnsi="宋体"/>
          <w:szCs w:val="21"/>
        </w:rPr>
      </w:pPr>
    </w:p>
    <w:p w:rsidR="00D352F4" w:rsidRPr="00D352F4" w:rsidRDefault="00D352F4" w:rsidP="00CA00AF"/>
    <w:sectPr w:rsidR="00D352F4" w:rsidRPr="00D352F4" w:rsidSect="00223006">
      <w:headerReference w:type="even" r:id="rId477"/>
      <w:footerReference w:type="even" r:id="rId478"/>
      <w:footerReference w:type="default" r:id="rId479"/>
      <w:headerReference w:type="first" r:id="rId48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45B1" w:rsidRDefault="00A645B1">
      <w:r>
        <w:separator/>
      </w:r>
    </w:p>
  </w:endnote>
  <w:endnote w:type="continuationSeparator" w:id="0">
    <w:p w:rsidR="00A645B1" w:rsidRDefault="00A645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86E8A" w:rsidRDefault="00A20154" w:rsidP="00D80857">
        <w:pPr>
          <w:pStyle w:val="a4"/>
          <w:ind w:right="360" w:firstLine="360"/>
        </w:pPr>
        <w:r w:rsidRPr="00A2015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86E8A" w:rsidRDefault="00A20154">
                    <w:pPr>
                      <w:jc w:val="center"/>
                      <w:rPr>
                        <w:color w:val="5B9BD5" w:themeColor="accent1"/>
                      </w:rPr>
                    </w:pPr>
                    <w:r w:rsidRPr="00A20154">
                      <w:fldChar w:fldCharType="begin"/>
                    </w:r>
                    <w:r w:rsidR="00986E8A">
                      <w:instrText>PAGE    \* MERGEFORMAT</w:instrText>
                    </w:r>
                    <w:r w:rsidRPr="00A20154">
                      <w:fldChar w:fldCharType="separate"/>
                    </w:r>
                    <w:r w:rsidR="00986E8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Pr="003C7E48" w:rsidRDefault="00986E8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C1856" w:rsidRPr="009C1856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45B1" w:rsidRDefault="00A645B1">
      <w:r>
        <w:separator/>
      </w:r>
    </w:p>
  </w:footnote>
  <w:footnote w:type="continuationSeparator" w:id="0">
    <w:p w:rsidR="00A645B1" w:rsidRDefault="00A645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Pr="006E3539" w:rsidRDefault="00986E8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E8A" w:rsidRDefault="00A2015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A"/>
      </v:shape>
    </w:pict>
  </w:numPicBullet>
  <w:numPicBullet w:numPicBulletId="1">
    <w:pict>
      <v:shape id="_x0000_i104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5694"/>
    <w:rsid w:val="00024384"/>
    <w:rsid w:val="00042111"/>
    <w:rsid w:val="00045870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2C4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7651"/>
    <w:rsid w:val="002E3334"/>
    <w:rsid w:val="002E369F"/>
    <w:rsid w:val="002E601D"/>
    <w:rsid w:val="002E686D"/>
    <w:rsid w:val="002E7029"/>
    <w:rsid w:val="00300325"/>
    <w:rsid w:val="00300AB8"/>
    <w:rsid w:val="00300CDB"/>
    <w:rsid w:val="00305B24"/>
    <w:rsid w:val="00313766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A88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5E3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41EC"/>
    <w:rsid w:val="004910EA"/>
    <w:rsid w:val="004966D7"/>
    <w:rsid w:val="004A1C29"/>
    <w:rsid w:val="004A289D"/>
    <w:rsid w:val="004A2EEB"/>
    <w:rsid w:val="004A759A"/>
    <w:rsid w:val="004B1BB4"/>
    <w:rsid w:val="004B2454"/>
    <w:rsid w:val="004B2784"/>
    <w:rsid w:val="004B2C68"/>
    <w:rsid w:val="004B5230"/>
    <w:rsid w:val="004B7842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3B7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2E02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18EB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4F7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19A8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507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0C03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590"/>
    <w:rsid w:val="00943550"/>
    <w:rsid w:val="00954931"/>
    <w:rsid w:val="00963799"/>
    <w:rsid w:val="00966B27"/>
    <w:rsid w:val="009765BB"/>
    <w:rsid w:val="00976BF6"/>
    <w:rsid w:val="00981543"/>
    <w:rsid w:val="00982C24"/>
    <w:rsid w:val="00983363"/>
    <w:rsid w:val="00983C72"/>
    <w:rsid w:val="009864C8"/>
    <w:rsid w:val="00986E8A"/>
    <w:rsid w:val="00993B07"/>
    <w:rsid w:val="009A1B8B"/>
    <w:rsid w:val="009A30E3"/>
    <w:rsid w:val="009A3CED"/>
    <w:rsid w:val="009C1856"/>
    <w:rsid w:val="009C249D"/>
    <w:rsid w:val="009E53C4"/>
    <w:rsid w:val="009E654A"/>
    <w:rsid w:val="009F0565"/>
    <w:rsid w:val="009F5ABB"/>
    <w:rsid w:val="009F674E"/>
    <w:rsid w:val="009F78FF"/>
    <w:rsid w:val="00A00F5F"/>
    <w:rsid w:val="00A017E4"/>
    <w:rsid w:val="00A0321E"/>
    <w:rsid w:val="00A043DD"/>
    <w:rsid w:val="00A077DB"/>
    <w:rsid w:val="00A11A7C"/>
    <w:rsid w:val="00A11F19"/>
    <w:rsid w:val="00A17338"/>
    <w:rsid w:val="00A20154"/>
    <w:rsid w:val="00A23BF7"/>
    <w:rsid w:val="00A51D94"/>
    <w:rsid w:val="00A5482C"/>
    <w:rsid w:val="00A567F3"/>
    <w:rsid w:val="00A6039A"/>
    <w:rsid w:val="00A645B1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2C97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275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27C"/>
    <w:rsid w:val="00C23D09"/>
    <w:rsid w:val="00C26697"/>
    <w:rsid w:val="00C2790C"/>
    <w:rsid w:val="00C3363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24AB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D3E"/>
    <w:rsid w:val="00D342D5"/>
    <w:rsid w:val="00D352F4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36C1"/>
    <w:rsid w:val="00DD4BEC"/>
    <w:rsid w:val="00DF2278"/>
    <w:rsid w:val="00E03B9D"/>
    <w:rsid w:val="00E11016"/>
    <w:rsid w:val="00E11D70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22C1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62A3"/>
    <w:rsid w:val="00EE066C"/>
    <w:rsid w:val="00EF1BB9"/>
    <w:rsid w:val="00EF569A"/>
    <w:rsid w:val="00EF77F7"/>
    <w:rsid w:val="00F13C0A"/>
    <w:rsid w:val="00F14087"/>
    <w:rsid w:val="00F17A9C"/>
    <w:rsid w:val="00F20106"/>
    <w:rsid w:val="00F20F67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0BF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6A72"/>
    <w:rsid w:val="00FC712F"/>
    <w:rsid w:val="00FC7E49"/>
    <w:rsid w:val="00FD1A4B"/>
    <w:rsid w:val="00FD49D7"/>
    <w:rsid w:val="00FD5CC3"/>
    <w:rsid w:val="00FE1E86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header" Target="header1.xml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image" Target="media/image211.wmf"/><Relationship Id="rId446" Type="http://schemas.openxmlformats.org/officeDocument/2006/relationships/oleObject" Target="embeddings/oleObject219.bin"/><Relationship Id="rId467" Type="http://schemas.openxmlformats.org/officeDocument/2006/relationships/image" Target="media/image232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457" Type="http://schemas.openxmlformats.org/officeDocument/2006/relationships/image" Target="media/image227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478" Type="http://schemas.openxmlformats.org/officeDocument/2006/relationships/footer" Target="footer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1994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header" Target="head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03444E-1C64-461E-88BE-216AE61C1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9</Pages>
  <Words>1294</Words>
  <Characters>7376</Characters>
  <Application>Microsoft Office Word</Application>
  <DocSecurity>0</DocSecurity>
  <Lines>61</Lines>
  <Paragraphs>17</Paragraphs>
  <ScaleCrop>false</ScaleCrop>
  <Company>微软中国</Company>
  <LinksUpToDate>false</LinksUpToDate>
  <CharactersWithSpaces>8653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106</cp:revision>
  <cp:lastPrinted>2011-09-06T10:51:00Z</cp:lastPrinted>
  <dcterms:created xsi:type="dcterms:W3CDTF">2020-11-13T07:23:00Z</dcterms:created>
  <dcterms:modified xsi:type="dcterms:W3CDTF">2020-12-23T07:13:00Z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