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2D42DD" w:rsidRDefault="002D17B8" w:rsidP="002D42DD">
      <w:pPr>
        <w:pStyle w:val="af"/>
      </w:pPr>
      <w:hyperlink r:id="rId8" w:history="1">
        <w:r w:rsidR="00677230" w:rsidRPr="002D42DD">
          <w:rPr>
            <w:rStyle w:val="a7"/>
            <w:rFonts w:hint="eastAsia"/>
            <w:color w:val="002060"/>
          </w:rPr>
          <w:t>1995</w:t>
        </w:r>
        <w:r w:rsidR="00CA00AF" w:rsidRPr="002D42DD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2D42DD">
          <w:rPr>
            <w:rStyle w:val="a7"/>
            <w:rFonts w:hint="eastAsia"/>
            <w:color w:val="002060"/>
          </w:rPr>
          <w:t>卷</w:t>
        </w:r>
        <w:r w:rsidR="00677230" w:rsidRPr="002D42DD">
          <w:rPr>
            <w:rStyle w:val="a7"/>
            <w:rFonts w:hint="eastAsia"/>
            <w:color w:val="002060"/>
          </w:rPr>
          <w:t>一</w:t>
        </w:r>
      </w:hyperlink>
    </w:p>
    <w:p w:rsidR="0055345C" w:rsidRDefault="0055345C" w:rsidP="00950C11"/>
    <w:p w:rsidR="00D133EF" w:rsidRDefault="00D133EF" w:rsidP="00950C11"/>
    <w:p w:rsidR="005376CB" w:rsidRPr="009D681A" w:rsidRDefault="005376CB" w:rsidP="00811B9A">
      <w:pPr>
        <w:pStyle w:val="1"/>
      </w:pPr>
      <w:r w:rsidRPr="009D681A">
        <w:rPr>
          <w:rFonts w:hint="eastAsia"/>
        </w:rPr>
        <w:t>一、填空题</w:t>
      </w:r>
      <w:r w:rsidR="00811B9A">
        <w:rPr>
          <w:rFonts w:hint="eastAsia"/>
        </w:rPr>
        <w:t>（</w:t>
      </w:r>
      <w:r w:rsidRPr="009D681A">
        <w:rPr>
          <w:rFonts w:hint="eastAsia"/>
        </w:rPr>
        <w:t>本题共5个小题</w:t>
      </w:r>
      <w:r w:rsidR="00811B9A">
        <w:rPr>
          <w:rFonts w:hint="eastAsia"/>
        </w:rPr>
        <w:t>，</w:t>
      </w:r>
      <w:r w:rsidRPr="009D681A">
        <w:rPr>
          <w:rFonts w:hint="eastAsia"/>
        </w:rPr>
        <w:t>每小题3分</w:t>
      </w:r>
      <w:r w:rsidR="00811B9A">
        <w:rPr>
          <w:rFonts w:hint="eastAsia"/>
        </w:rPr>
        <w:t>，</w:t>
      </w:r>
      <w:r w:rsidRPr="009D681A">
        <w:rPr>
          <w:rFonts w:hint="eastAsia"/>
        </w:rPr>
        <w:t>满分15分</w:t>
      </w:r>
      <w:r w:rsidR="00811B9A">
        <w:rPr>
          <w:rFonts w:hint="eastAsia"/>
        </w:rPr>
        <w:t>）</w:t>
      </w:r>
    </w:p>
    <w:p w:rsidR="005376CB" w:rsidRDefault="005376CB" w:rsidP="00950C11">
      <w:pPr>
        <w:rPr>
          <w:rFonts w:ascii="宋体" w:hAnsi="宋体"/>
          <w:szCs w:val="21"/>
        </w:rPr>
      </w:pPr>
    </w:p>
    <w:p w:rsidR="005376CB" w:rsidRDefault="005376CB" w:rsidP="00950C11">
      <w:pPr>
        <w:rPr>
          <w:rFonts w:ascii="宋体" w:hAnsi="宋体"/>
          <w:szCs w:val="21"/>
        </w:rPr>
      </w:pPr>
    </w:p>
    <w:p w:rsidR="005376CB" w:rsidRPr="009D681A" w:rsidRDefault="005376CB" w:rsidP="00950C11">
      <w:pPr>
        <w:rPr>
          <w:rFonts w:ascii="宋体" w:hAnsi="宋体"/>
          <w:szCs w:val="21"/>
        </w:rPr>
      </w:pPr>
      <w:r w:rsidRPr="00811B9A">
        <w:rPr>
          <w:rFonts w:hint="eastAsia"/>
        </w:rPr>
        <w:t xml:space="preserve">(1) </w:t>
      </w:r>
      <w:r w:rsidR="00F778CC" w:rsidRPr="00F778CC">
        <w:rPr>
          <w:position w:val="-20"/>
        </w:rPr>
        <w:object w:dxaOrig="1640" w:dyaOrig="620">
          <v:shape id="_x0000_i1025" type="#_x0000_t75" style="width:82pt;height:31.3pt" o:ole="">
            <v:imagedata r:id="rId9" o:title=""/>
          </v:shape>
          <o:OLEObject Type="Embed" ProgID="Equation.DSMT4" ShapeID="_x0000_i1025" DrawAspect="Content" ObjectID="_1675088455" r:id="rId10"/>
        </w:object>
      </w:r>
      <w:r w:rsidRPr="009D681A">
        <w:rPr>
          <w:rFonts w:ascii="宋体" w:hAnsi="宋体" w:hint="eastAsia"/>
          <w:szCs w:val="21"/>
          <w:u w:val="single"/>
        </w:rPr>
        <w:t>______</w:t>
      </w:r>
      <w:r>
        <w:rPr>
          <w:rFonts w:ascii="宋体" w:hAnsi="宋体" w:hint="eastAsia"/>
          <w:szCs w:val="21"/>
          <w:u w:val="single"/>
        </w:rPr>
        <w:t>_______</w:t>
      </w:r>
      <w:r w:rsidRPr="009D681A">
        <w:rPr>
          <w:rFonts w:ascii="宋体" w:hAnsi="宋体" w:hint="eastAsia"/>
          <w:szCs w:val="21"/>
          <w:u w:val="single"/>
        </w:rPr>
        <w:t>_</w:t>
      </w:r>
      <w:r>
        <w:rPr>
          <w:rFonts w:ascii="宋体" w:hAnsi="宋体" w:hint="eastAsia"/>
          <w:szCs w:val="21"/>
        </w:rPr>
        <w:t>.</w:t>
      </w:r>
    </w:p>
    <w:p w:rsidR="005376CB" w:rsidRPr="002D42DD" w:rsidRDefault="005376CB" w:rsidP="00950C11">
      <w:pPr>
        <w:rPr>
          <w:rFonts w:ascii="宋体" w:hAnsi="宋体"/>
          <w:szCs w:val="21"/>
        </w:rPr>
      </w:pPr>
    </w:p>
    <w:p w:rsidR="00B85D25" w:rsidRDefault="00B85D25" w:rsidP="00950C11">
      <w:pPr>
        <w:rPr>
          <w:rFonts w:ascii="宋体" w:hAnsi="宋体"/>
          <w:szCs w:val="21"/>
        </w:rPr>
      </w:pPr>
    </w:p>
    <w:p w:rsidR="005376CB" w:rsidRPr="009D681A" w:rsidRDefault="005376CB" w:rsidP="00950C11">
      <w:pPr>
        <w:rPr>
          <w:rFonts w:ascii="宋体" w:hAnsi="宋体"/>
          <w:szCs w:val="21"/>
        </w:rPr>
      </w:pPr>
      <w:r w:rsidRPr="00811B9A">
        <w:rPr>
          <w:rFonts w:hint="eastAsia"/>
        </w:rPr>
        <w:t xml:space="preserve">(2) </w:t>
      </w:r>
      <w:r w:rsidR="00F778CC" w:rsidRPr="00F778CC">
        <w:rPr>
          <w:position w:val="-24"/>
        </w:rPr>
        <w:object w:dxaOrig="1719" w:dyaOrig="620">
          <v:shape id="_x0000_i1026" type="#_x0000_t75" style="width:85.75pt;height:31.3pt" o:ole="">
            <v:imagedata r:id="rId11" o:title=""/>
          </v:shape>
          <o:OLEObject Type="Embed" ProgID="Equation.DSMT4" ShapeID="_x0000_i1026" DrawAspect="Content" ObjectID="_1675088456" r:id="rId12"/>
        </w:object>
      </w:r>
      <w:r w:rsidRPr="009D681A">
        <w:rPr>
          <w:rFonts w:ascii="宋体" w:hAnsi="宋体" w:hint="eastAsia"/>
          <w:szCs w:val="21"/>
          <w:u w:val="single"/>
        </w:rPr>
        <w:t>______</w:t>
      </w:r>
      <w:r>
        <w:rPr>
          <w:rFonts w:ascii="宋体" w:hAnsi="宋体" w:hint="eastAsia"/>
          <w:szCs w:val="21"/>
          <w:u w:val="single"/>
        </w:rPr>
        <w:t>_______</w:t>
      </w:r>
      <w:r w:rsidRPr="009D681A">
        <w:rPr>
          <w:rFonts w:ascii="宋体" w:hAnsi="宋体" w:hint="eastAsia"/>
          <w:szCs w:val="21"/>
          <w:u w:val="single"/>
        </w:rPr>
        <w:t>_</w:t>
      </w:r>
      <w:r>
        <w:rPr>
          <w:rFonts w:ascii="宋体" w:hAnsi="宋体" w:hint="eastAsia"/>
          <w:szCs w:val="21"/>
        </w:rPr>
        <w:t>.</w:t>
      </w:r>
    </w:p>
    <w:p w:rsidR="005376CB" w:rsidRDefault="005376CB" w:rsidP="00950C11">
      <w:pPr>
        <w:rPr>
          <w:rFonts w:ascii="宋体" w:hAnsi="宋体"/>
          <w:szCs w:val="21"/>
        </w:rPr>
      </w:pPr>
    </w:p>
    <w:p w:rsidR="00B85D25" w:rsidRDefault="00B85D25" w:rsidP="00950C11">
      <w:pPr>
        <w:rPr>
          <w:rFonts w:ascii="宋体" w:hAnsi="宋体"/>
          <w:szCs w:val="21"/>
        </w:rPr>
      </w:pPr>
    </w:p>
    <w:p w:rsidR="005376CB" w:rsidRPr="009D681A" w:rsidRDefault="005376CB" w:rsidP="00950C11">
      <w:pPr>
        <w:rPr>
          <w:rFonts w:ascii="宋体" w:hAnsi="宋体"/>
          <w:szCs w:val="21"/>
        </w:rPr>
      </w:pPr>
      <w:r w:rsidRPr="00811B9A">
        <w:rPr>
          <w:rFonts w:hint="eastAsia"/>
        </w:rPr>
        <w:t xml:space="preserve">(3) </w:t>
      </w:r>
      <w:r w:rsidRPr="009D681A">
        <w:rPr>
          <w:rFonts w:ascii="宋体" w:hAnsi="宋体" w:hint="eastAsia"/>
          <w:szCs w:val="21"/>
        </w:rPr>
        <w:t>设</w:t>
      </w:r>
      <w:r w:rsidR="00F778CC" w:rsidRPr="00F778CC">
        <w:rPr>
          <w:position w:val="-10"/>
        </w:rPr>
        <w:object w:dxaOrig="1260" w:dyaOrig="380">
          <v:shape id="_x0000_i1027" type="#_x0000_t75" style="width:62.6pt;height:18.8pt" o:ole="">
            <v:imagedata r:id="rId13" o:title=""/>
          </v:shape>
          <o:OLEObject Type="Embed" ProgID="Equation.DSMT4" ShapeID="_x0000_i1027" DrawAspect="Content" ObjectID="_1675088457" r:id="rId14"/>
        </w:objec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则</w:t>
      </w:r>
      <w:r w:rsidR="00F778CC" w:rsidRPr="00F778CC">
        <w:rPr>
          <w:position w:val="-10"/>
        </w:rPr>
        <w:object w:dxaOrig="2620" w:dyaOrig="380">
          <v:shape id="_x0000_i1028" type="#_x0000_t75" style="width:130.85pt;height:18.8pt" o:ole="">
            <v:imagedata r:id="rId15" o:title=""/>
          </v:shape>
          <o:OLEObject Type="Embed" ProgID="Equation.DSMT4" ShapeID="_x0000_i1028" DrawAspect="Content" ObjectID="_1675088458" r:id="rId16"/>
        </w:object>
      </w:r>
      <w:r w:rsidRPr="009D681A">
        <w:rPr>
          <w:rFonts w:ascii="宋体" w:hAnsi="宋体" w:hint="eastAsia"/>
          <w:szCs w:val="21"/>
          <w:u w:val="single"/>
        </w:rPr>
        <w:t>______</w:t>
      </w:r>
      <w:r>
        <w:rPr>
          <w:rFonts w:ascii="宋体" w:hAnsi="宋体" w:hint="eastAsia"/>
          <w:szCs w:val="21"/>
          <w:u w:val="single"/>
        </w:rPr>
        <w:t>_______</w:t>
      </w:r>
      <w:r w:rsidRPr="009D681A">
        <w:rPr>
          <w:rFonts w:ascii="宋体" w:hAnsi="宋体" w:hint="eastAsia"/>
          <w:szCs w:val="21"/>
          <w:u w:val="single"/>
        </w:rPr>
        <w:t>_</w:t>
      </w:r>
      <w:r>
        <w:rPr>
          <w:rFonts w:ascii="宋体" w:hAnsi="宋体" w:hint="eastAsia"/>
          <w:szCs w:val="21"/>
        </w:rPr>
        <w:t>.</w:t>
      </w:r>
    </w:p>
    <w:p w:rsidR="005376CB" w:rsidRDefault="005376CB" w:rsidP="00950C11">
      <w:pPr>
        <w:rPr>
          <w:rFonts w:ascii="宋体" w:hAnsi="宋体"/>
          <w:color w:val="FF6600"/>
          <w:szCs w:val="21"/>
        </w:rPr>
      </w:pPr>
    </w:p>
    <w:p w:rsidR="00B85D25" w:rsidRDefault="00B85D25" w:rsidP="00950C11">
      <w:pPr>
        <w:rPr>
          <w:rFonts w:ascii="宋体" w:hAnsi="宋体"/>
          <w:szCs w:val="21"/>
        </w:rPr>
      </w:pPr>
    </w:p>
    <w:p w:rsidR="005376CB" w:rsidRDefault="005376CB" w:rsidP="00950C11">
      <w:pPr>
        <w:rPr>
          <w:rFonts w:ascii="宋体" w:hAnsi="宋体"/>
          <w:szCs w:val="21"/>
        </w:rPr>
      </w:pPr>
      <w:r w:rsidRPr="00811B9A">
        <w:rPr>
          <w:rFonts w:hint="eastAsia"/>
        </w:rPr>
        <w:t xml:space="preserve">(4) </w:t>
      </w:r>
      <w:r w:rsidRPr="009D681A">
        <w:rPr>
          <w:rFonts w:ascii="宋体" w:hAnsi="宋体" w:hint="eastAsia"/>
          <w:szCs w:val="21"/>
        </w:rPr>
        <w:t>幂级数</w:t>
      </w:r>
      <w:r w:rsidR="00F778CC" w:rsidRPr="00F778CC">
        <w:rPr>
          <w:position w:val="-28"/>
        </w:rPr>
        <w:object w:dxaOrig="1820" w:dyaOrig="680">
          <v:shape id="_x0000_i1029" type="#_x0000_t75" style="width:90.8pt;height:33.8pt" o:ole="">
            <v:imagedata r:id="rId17" o:title=""/>
          </v:shape>
          <o:OLEObject Type="Embed" ProgID="Equation.DSMT4" ShapeID="_x0000_i1029" DrawAspect="Content" ObjectID="_1675088459" r:id="rId18"/>
        </w:object>
      </w:r>
      <w:r w:rsidRPr="009D681A">
        <w:rPr>
          <w:rFonts w:ascii="宋体" w:hAnsi="宋体" w:hint="eastAsia"/>
          <w:szCs w:val="21"/>
        </w:rPr>
        <w:t>的收敛半径</w:t>
      </w:r>
      <w:r w:rsidR="00F778CC" w:rsidRPr="00025957">
        <w:rPr>
          <w:position w:val="-4"/>
        </w:rPr>
        <w:object w:dxaOrig="400" w:dyaOrig="260">
          <v:shape id="_x0000_i1030" type="#_x0000_t75" style="width:20.05pt;height:13.15pt" o:ole="">
            <v:imagedata r:id="rId19" o:title=""/>
          </v:shape>
          <o:OLEObject Type="Embed" ProgID="Equation.DSMT4" ShapeID="_x0000_i1030" DrawAspect="Content" ObjectID="_1675088460" r:id="rId20"/>
        </w:object>
      </w:r>
      <w:r w:rsidRPr="009D681A">
        <w:rPr>
          <w:rFonts w:ascii="宋体" w:hAnsi="宋体" w:hint="eastAsia"/>
          <w:szCs w:val="21"/>
          <w:u w:val="single"/>
        </w:rPr>
        <w:t>______</w:t>
      </w:r>
      <w:r>
        <w:rPr>
          <w:rFonts w:ascii="宋体" w:hAnsi="宋体" w:hint="eastAsia"/>
          <w:szCs w:val="21"/>
          <w:u w:val="single"/>
        </w:rPr>
        <w:t>_______</w:t>
      </w:r>
      <w:r w:rsidRPr="009D681A">
        <w:rPr>
          <w:rFonts w:ascii="宋体" w:hAnsi="宋体" w:hint="eastAsia"/>
          <w:szCs w:val="21"/>
          <w:u w:val="single"/>
        </w:rPr>
        <w:t>_</w:t>
      </w:r>
      <w:r>
        <w:rPr>
          <w:rFonts w:ascii="宋体" w:hAnsi="宋体" w:hint="eastAsia"/>
          <w:szCs w:val="21"/>
        </w:rPr>
        <w:t>.</w:t>
      </w:r>
    </w:p>
    <w:p w:rsidR="00B85D25" w:rsidRPr="00D27274" w:rsidRDefault="00B85D25" w:rsidP="00B85D25">
      <w:pPr>
        <w:rPr>
          <w:rFonts w:ascii="宋体" w:hAnsi="宋体"/>
          <w:szCs w:val="21"/>
        </w:rPr>
      </w:pPr>
    </w:p>
    <w:p w:rsidR="005376CB" w:rsidRPr="005376CB" w:rsidRDefault="005376CB" w:rsidP="00950C11">
      <w:pPr>
        <w:rPr>
          <w:rFonts w:ascii="宋体" w:hAnsi="宋体"/>
          <w:szCs w:val="21"/>
        </w:rPr>
      </w:pPr>
    </w:p>
    <w:p w:rsidR="005376CB" w:rsidRDefault="005376CB" w:rsidP="00AE350C">
      <w:pPr>
        <w:ind w:left="480" w:hangingChars="200" w:hanging="480"/>
        <w:rPr>
          <w:rFonts w:ascii="宋体" w:hAnsi="宋体"/>
          <w:szCs w:val="21"/>
        </w:rPr>
      </w:pPr>
      <w:r w:rsidRPr="00811B9A">
        <w:rPr>
          <w:rFonts w:hint="eastAsia"/>
        </w:rPr>
        <w:t xml:space="preserve">(5) </w:t>
      </w:r>
      <w:r w:rsidRPr="009D681A">
        <w:rPr>
          <w:rFonts w:ascii="宋体" w:hAnsi="宋体" w:hint="eastAsia"/>
          <w:szCs w:val="21"/>
        </w:rPr>
        <w:t>设三阶方阵</w:t>
      </w:r>
      <w:r w:rsidR="00F778CC" w:rsidRPr="00025957">
        <w:rPr>
          <w:position w:val="-4"/>
        </w:rPr>
        <w:object w:dxaOrig="220" w:dyaOrig="260">
          <v:shape id="_x0000_i1031" type="#_x0000_t75" style="width:10.65pt;height:13.15pt" o:ole="">
            <v:imagedata r:id="rId21" o:title=""/>
          </v:shape>
          <o:OLEObject Type="Embed" ProgID="Equation.DSMT4" ShapeID="_x0000_i1031" DrawAspect="Content" ObjectID="_1675088461" r:id="rId22"/>
        </w:object>
      </w:r>
      <w:r w:rsidRPr="009D681A">
        <w:rPr>
          <w:rFonts w:ascii="宋体" w:hAnsi="宋体" w:hint="eastAsia"/>
          <w:szCs w:val="21"/>
        </w:rPr>
        <w:t>、</w:t>
      </w:r>
      <w:r w:rsidR="00F778CC" w:rsidRPr="00025957">
        <w:rPr>
          <w:position w:val="-4"/>
        </w:rPr>
        <w:object w:dxaOrig="220" w:dyaOrig="260">
          <v:shape id="_x0000_i1032" type="#_x0000_t75" style="width:10.65pt;height:13.15pt" o:ole="">
            <v:imagedata r:id="rId23" o:title=""/>
          </v:shape>
          <o:OLEObject Type="Embed" ProgID="Equation.DSMT4" ShapeID="_x0000_i1032" DrawAspect="Content" ObjectID="_1675088462" r:id="rId24"/>
        </w:object>
      </w:r>
      <w:r w:rsidRPr="009D681A">
        <w:rPr>
          <w:rFonts w:ascii="宋体" w:hAnsi="宋体" w:hint="eastAsia"/>
          <w:szCs w:val="21"/>
        </w:rPr>
        <w:t>满足关系式：</w:t>
      </w:r>
      <w:r w:rsidR="00F778CC" w:rsidRPr="00F778CC">
        <w:rPr>
          <w:position w:val="-6"/>
        </w:rPr>
        <w:object w:dxaOrig="1680" w:dyaOrig="320">
          <v:shape id="_x0000_i1033" type="#_x0000_t75" style="width:83.9pt;height:16.3pt" o:ole="">
            <v:imagedata r:id="rId25" o:title=""/>
          </v:shape>
          <o:OLEObject Type="Embed" ProgID="Equation.DSMT4" ShapeID="_x0000_i1033" DrawAspect="Content" ObjectID="_1675088463" r:id="rId26"/>
        </w:object>
      </w:r>
      <w:r w:rsidRPr="009D681A">
        <w:rPr>
          <w:rFonts w:ascii="宋体" w:hAnsi="宋体" w:hint="eastAsia"/>
          <w:szCs w:val="21"/>
        </w:rPr>
        <w:t>,且</w:t>
      </w:r>
      <w:r w:rsidR="00F778CC" w:rsidRPr="00F778CC">
        <w:rPr>
          <w:position w:val="-94"/>
        </w:rPr>
        <w:object w:dxaOrig="1600" w:dyaOrig="2000">
          <v:shape id="_x0000_i1034" type="#_x0000_t75" style="width:80.15pt;height:100.15pt" o:ole="">
            <v:imagedata r:id="rId27" o:title=""/>
          </v:shape>
          <o:OLEObject Type="Embed" ProgID="Equation.DSMT4" ShapeID="_x0000_i1034" DrawAspect="Content" ObjectID="_1675088464" r:id="rId28"/>
        </w:objec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则</w:t>
      </w:r>
      <w:r w:rsidR="00F778CC" w:rsidRPr="00025957">
        <w:rPr>
          <w:position w:val="-4"/>
        </w:rPr>
        <w:object w:dxaOrig="400" w:dyaOrig="260">
          <v:shape id="_x0000_i1035" type="#_x0000_t75" style="width:20.05pt;height:13.15pt" o:ole="">
            <v:imagedata r:id="rId29" o:title=""/>
          </v:shape>
          <o:OLEObject Type="Embed" ProgID="Equation.DSMT4" ShapeID="_x0000_i1035" DrawAspect="Content" ObjectID="_1675088465" r:id="rId30"/>
        </w:object>
      </w:r>
      <w:r w:rsidRPr="009D681A">
        <w:rPr>
          <w:rFonts w:ascii="宋体" w:hAnsi="宋体" w:hint="eastAsia"/>
          <w:szCs w:val="21"/>
          <w:u w:val="single"/>
        </w:rPr>
        <w:t>______</w:t>
      </w:r>
      <w:r>
        <w:rPr>
          <w:rFonts w:ascii="宋体" w:hAnsi="宋体" w:hint="eastAsia"/>
          <w:szCs w:val="21"/>
          <w:u w:val="single"/>
        </w:rPr>
        <w:t>_______</w:t>
      </w:r>
      <w:r w:rsidRPr="009D681A">
        <w:rPr>
          <w:rFonts w:ascii="宋体" w:hAnsi="宋体" w:hint="eastAsia"/>
          <w:szCs w:val="21"/>
          <w:u w:val="single"/>
        </w:rPr>
        <w:t>_</w:t>
      </w:r>
      <w:r>
        <w:rPr>
          <w:rFonts w:ascii="宋体" w:hAnsi="宋体" w:hint="eastAsia"/>
          <w:szCs w:val="21"/>
        </w:rPr>
        <w:t>.</w:t>
      </w:r>
    </w:p>
    <w:p w:rsidR="005376CB" w:rsidRDefault="005376CB" w:rsidP="00950C11">
      <w:pPr>
        <w:rPr>
          <w:rFonts w:ascii="宋体" w:hAnsi="宋体"/>
          <w:szCs w:val="21"/>
        </w:rPr>
      </w:pPr>
    </w:p>
    <w:p w:rsidR="005376CB" w:rsidRPr="009D681A" w:rsidRDefault="005376CB" w:rsidP="00950C11">
      <w:pPr>
        <w:rPr>
          <w:rFonts w:ascii="宋体" w:hAnsi="宋体"/>
          <w:szCs w:val="21"/>
        </w:rPr>
      </w:pPr>
    </w:p>
    <w:p w:rsidR="005376CB" w:rsidRDefault="005376CB" w:rsidP="00811B9A">
      <w:pPr>
        <w:pStyle w:val="1"/>
      </w:pPr>
      <w:r w:rsidRPr="009D681A">
        <w:rPr>
          <w:rFonts w:hint="eastAsia"/>
        </w:rPr>
        <w:t>二、选择题</w:t>
      </w:r>
      <w:r w:rsidR="00811B9A">
        <w:rPr>
          <w:rFonts w:hint="eastAsia"/>
        </w:rPr>
        <w:t>（</w:t>
      </w:r>
      <w:r w:rsidRPr="009D681A">
        <w:rPr>
          <w:rFonts w:hint="eastAsia"/>
        </w:rPr>
        <w:t>本题共5小题</w:t>
      </w:r>
      <w:r w:rsidR="00811B9A">
        <w:rPr>
          <w:rFonts w:hint="eastAsia"/>
        </w:rPr>
        <w:t>，</w:t>
      </w:r>
      <w:r w:rsidRPr="009D681A">
        <w:rPr>
          <w:rFonts w:hint="eastAsia"/>
        </w:rPr>
        <w:t>每小题3分</w:t>
      </w:r>
      <w:r w:rsidR="00811B9A">
        <w:rPr>
          <w:rFonts w:hint="eastAsia"/>
        </w:rPr>
        <w:t>，</w:t>
      </w:r>
      <w:r w:rsidRPr="009D681A">
        <w:rPr>
          <w:rFonts w:hint="eastAsia"/>
        </w:rPr>
        <w:t>满分15分</w:t>
      </w:r>
      <w:r w:rsidR="00811B9A">
        <w:rPr>
          <w:rFonts w:hint="eastAsia"/>
        </w:rPr>
        <w:t>）</w:t>
      </w:r>
    </w:p>
    <w:p w:rsidR="00811B9A" w:rsidRDefault="00811B9A" w:rsidP="00950C11">
      <w:pPr>
        <w:rPr>
          <w:rFonts w:ascii="宋体" w:hAnsi="宋体"/>
          <w:b/>
          <w:szCs w:val="21"/>
        </w:rPr>
      </w:pPr>
    </w:p>
    <w:p w:rsidR="00811B9A" w:rsidRPr="009D681A" w:rsidRDefault="00811B9A" w:rsidP="00950C11">
      <w:pPr>
        <w:rPr>
          <w:rFonts w:ascii="宋体" w:hAnsi="宋体"/>
          <w:b/>
          <w:szCs w:val="21"/>
        </w:rPr>
      </w:pPr>
    </w:p>
    <w:p w:rsidR="005376CB" w:rsidRPr="009D681A" w:rsidRDefault="005376CB" w:rsidP="00950C11">
      <w:pPr>
        <w:rPr>
          <w:rFonts w:ascii="宋体" w:hAnsi="宋体"/>
          <w:szCs w:val="21"/>
        </w:rPr>
      </w:pPr>
      <w:r w:rsidRPr="00811B9A">
        <w:rPr>
          <w:rFonts w:hint="eastAsia"/>
        </w:rPr>
        <w:t xml:space="preserve">(1) </w:t>
      </w:r>
      <w:r w:rsidRPr="009D681A">
        <w:rPr>
          <w:rFonts w:ascii="宋体" w:hAnsi="宋体" w:hint="eastAsia"/>
          <w:szCs w:val="21"/>
        </w:rPr>
        <w:t>设有直线</w:t>
      </w:r>
      <w:r w:rsidR="00F778CC" w:rsidRPr="00F778CC">
        <w:rPr>
          <w:position w:val="-30"/>
        </w:rPr>
        <w:object w:dxaOrig="2299" w:dyaOrig="720">
          <v:shape id="_x0000_i1036" type="#_x0000_t75" style="width:115.2pt;height:36.3pt" o:ole="">
            <v:imagedata r:id="rId31" o:title=""/>
          </v:shape>
          <o:OLEObject Type="Embed" ProgID="Equation.DSMT4" ShapeID="_x0000_i1036" DrawAspect="Content" ObjectID="_1675088466" r:id="rId32"/>
        </w:object>
      </w:r>
      <w:r w:rsidRPr="009D681A">
        <w:rPr>
          <w:rFonts w:ascii="宋体" w:hAnsi="宋体" w:hint="eastAsia"/>
          <w:szCs w:val="21"/>
        </w:rPr>
        <w:t>及平面</w:t>
      </w:r>
      <w:r w:rsidR="002C236D" w:rsidRPr="00F778CC">
        <w:rPr>
          <w:position w:val="-10"/>
        </w:rPr>
        <w:object w:dxaOrig="2140" w:dyaOrig="320">
          <v:shape id="_x0000_i1037" type="#_x0000_t75" style="width:107.05pt;height:16.3pt" o:ole="">
            <v:imagedata r:id="rId33" o:title=""/>
          </v:shape>
          <o:OLEObject Type="Embed" ProgID="Equation.DSMT4" ShapeID="_x0000_i1037" DrawAspect="Content" ObjectID="_1675088467" r:id="rId34"/>
        </w:objec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则直线</w:t>
      </w:r>
      <w:r w:rsidR="00F778CC" w:rsidRPr="00025957">
        <w:rPr>
          <w:position w:val="-4"/>
        </w:rPr>
        <w:object w:dxaOrig="200" w:dyaOrig="260">
          <v:shape id="_x0000_i1038" type="#_x0000_t75" style="width:10pt;height:13.15pt" o:ole="">
            <v:imagedata r:id="rId35" o:title=""/>
          </v:shape>
          <o:OLEObject Type="Embed" ProgID="Equation.DSMT4" ShapeID="_x0000_i1038" DrawAspect="Content" ObjectID="_1675088468" r:id="rId36"/>
        </w:object>
      </w:r>
      <w:r w:rsidRPr="009444B5">
        <w:rPr>
          <w:rFonts w:hint="eastAsia"/>
        </w:rPr>
        <w:t>(</w:t>
      </w:r>
      <w:r w:rsidR="009444B5" w:rsidRPr="009444B5">
        <w:rPr>
          <w:rFonts w:hint="eastAsia"/>
        </w:rPr>
        <w:t xml:space="preserve"> </w:t>
      </w:r>
      <w:r w:rsidRPr="009444B5">
        <w:rPr>
          <w:rFonts w:hint="eastAsia"/>
        </w:rPr>
        <w:t xml:space="preserve">   )</w:t>
      </w:r>
    </w:p>
    <w:p w:rsidR="005376CB" w:rsidRPr="009D681A" w:rsidRDefault="005376CB" w:rsidP="00950C11">
      <w:pPr>
        <w:tabs>
          <w:tab w:val="left" w:pos="2520"/>
          <w:tab w:val="left" w:pos="4680"/>
          <w:tab w:val="left" w:pos="6660"/>
        </w:tabs>
        <w:ind w:firstLineChars="200" w:firstLine="480"/>
        <w:rPr>
          <w:rFonts w:ascii="宋体" w:hAnsi="宋体"/>
          <w:szCs w:val="21"/>
        </w:rPr>
      </w:pPr>
      <w:r w:rsidRPr="009444B5">
        <w:rPr>
          <w:rFonts w:hint="eastAsia"/>
        </w:rPr>
        <w:t xml:space="preserve">(A) </w:t>
      </w:r>
      <w:r w:rsidRPr="009D681A">
        <w:rPr>
          <w:rFonts w:ascii="宋体" w:hAnsi="宋体" w:hint="eastAsia"/>
          <w:szCs w:val="21"/>
        </w:rPr>
        <w:t>平行于</w:t>
      </w:r>
      <w:r w:rsidR="002C236D" w:rsidRPr="002C236D">
        <w:rPr>
          <w:position w:val="-4"/>
        </w:rPr>
        <w:object w:dxaOrig="260" w:dyaOrig="240">
          <v:shape id="_x0000_i1039" type="#_x0000_t75" style="width:12.5pt;height:11.9pt" o:ole="">
            <v:imagedata r:id="rId37" o:title=""/>
          </v:shape>
          <o:OLEObject Type="Embed" ProgID="Equation.DSMT4" ShapeID="_x0000_i1039" DrawAspect="Content" ObjectID="_1675088469" r:id="rId38"/>
        </w:object>
      </w:r>
      <w:r w:rsidR="009444B5">
        <w:rPr>
          <w:rFonts w:ascii="宋体" w:hAnsi="宋体" w:hint="eastAsia"/>
          <w:szCs w:val="21"/>
        </w:rPr>
        <w:t>．</w:t>
      </w:r>
      <w:r w:rsidRPr="009D681A">
        <w:rPr>
          <w:rFonts w:ascii="宋体" w:hAnsi="宋体" w:hint="eastAsia"/>
          <w:szCs w:val="21"/>
        </w:rPr>
        <w:t xml:space="preserve">  </w:t>
      </w:r>
      <w:r w:rsidR="00817003">
        <w:rPr>
          <w:rFonts w:ascii="宋体" w:hAnsi="宋体" w:hint="eastAsia"/>
          <w:szCs w:val="21"/>
        </w:rPr>
        <w:t xml:space="preserve"> </w:t>
      </w:r>
      <w:r w:rsidRPr="009444B5">
        <w:rPr>
          <w:rFonts w:hint="eastAsia"/>
        </w:rPr>
        <w:t xml:space="preserve">(B) </w:t>
      </w:r>
      <w:r w:rsidRPr="009D681A">
        <w:rPr>
          <w:rFonts w:ascii="宋体" w:hAnsi="宋体" w:hint="eastAsia"/>
          <w:szCs w:val="21"/>
        </w:rPr>
        <w:t>在</w:t>
      </w:r>
      <w:r w:rsidR="002C236D" w:rsidRPr="002C236D">
        <w:rPr>
          <w:position w:val="-4"/>
        </w:rPr>
        <w:object w:dxaOrig="260" w:dyaOrig="240">
          <v:shape id="_x0000_i1040" type="#_x0000_t75" style="width:12.5pt;height:11.9pt" o:ole="">
            <v:imagedata r:id="rId39" o:title=""/>
          </v:shape>
          <o:OLEObject Type="Embed" ProgID="Equation.DSMT4" ShapeID="_x0000_i1040" DrawAspect="Content" ObjectID="_1675088470" r:id="rId40"/>
        </w:object>
      </w:r>
      <w:r w:rsidRPr="009D681A">
        <w:rPr>
          <w:rFonts w:ascii="宋体" w:hAnsi="宋体" w:hint="eastAsia"/>
          <w:szCs w:val="21"/>
        </w:rPr>
        <w:t>上</w:t>
      </w:r>
      <w:r w:rsidR="009444B5">
        <w:rPr>
          <w:rFonts w:ascii="宋体" w:hAnsi="宋体" w:hint="eastAsia"/>
          <w:szCs w:val="21"/>
        </w:rPr>
        <w:t>．</w:t>
      </w:r>
      <w:r w:rsidRPr="009D681A">
        <w:rPr>
          <w:rFonts w:ascii="宋体" w:hAnsi="宋体" w:hint="eastAsia"/>
          <w:szCs w:val="21"/>
        </w:rPr>
        <w:t xml:space="preserve">  </w:t>
      </w:r>
      <w:r w:rsidR="00817003">
        <w:rPr>
          <w:rFonts w:ascii="宋体" w:hAnsi="宋体" w:hint="eastAsia"/>
          <w:szCs w:val="21"/>
        </w:rPr>
        <w:t xml:space="preserve"> </w:t>
      </w:r>
      <w:r w:rsidRPr="009444B5">
        <w:rPr>
          <w:rFonts w:hint="eastAsia"/>
        </w:rPr>
        <w:t xml:space="preserve">(C) </w:t>
      </w:r>
      <w:r w:rsidRPr="009D681A">
        <w:rPr>
          <w:rFonts w:ascii="宋体" w:hAnsi="宋体" w:hint="eastAsia"/>
          <w:szCs w:val="21"/>
        </w:rPr>
        <w:t>垂直于</w:t>
      </w:r>
      <w:r w:rsidR="002C236D" w:rsidRPr="002C236D">
        <w:rPr>
          <w:position w:val="-4"/>
        </w:rPr>
        <w:object w:dxaOrig="260" w:dyaOrig="240">
          <v:shape id="_x0000_i1041" type="#_x0000_t75" style="width:12.5pt;height:11.9pt" o:ole="">
            <v:imagedata r:id="rId41" o:title=""/>
          </v:shape>
          <o:OLEObject Type="Embed" ProgID="Equation.DSMT4" ShapeID="_x0000_i1041" DrawAspect="Content" ObjectID="_1675088471" r:id="rId42"/>
        </w:object>
      </w:r>
      <w:r w:rsidR="009444B5">
        <w:rPr>
          <w:rFonts w:ascii="宋体" w:hAnsi="宋体" w:hint="eastAsia"/>
          <w:szCs w:val="21"/>
        </w:rPr>
        <w:t>．</w:t>
      </w:r>
      <w:r w:rsidRPr="009D681A">
        <w:rPr>
          <w:rFonts w:ascii="宋体" w:hAnsi="宋体" w:hint="eastAsia"/>
          <w:szCs w:val="21"/>
        </w:rPr>
        <w:t xml:space="preserve">  </w:t>
      </w:r>
      <w:r w:rsidR="00817003">
        <w:rPr>
          <w:rFonts w:ascii="宋体" w:hAnsi="宋体" w:hint="eastAsia"/>
          <w:szCs w:val="21"/>
        </w:rPr>
        <w:t xml:space="preserve"> </w:t>
      </w:r>
      <w:r w:rsidRPr="009444B5">
        <w:rPr>
          <w:rFonts w:hint="eastAsia"/>
        </w:rPr>
        <w:t xml:space="preserve">(D) </w:t>
      </w:r>
      <w:r w:rsidRPr="009D681A">
        <w:rPr>
          <w:rFonts w:ascii="宋体" w:hAnsi="宋体" w:hint="eastAsia"/>
          <w:szCs w:val="21"/>
        </w:rPr>
        <w:t>与</w:t>
      </w:r>
      <w:r w:rsidR="002C236D" w:rsidRPr="002C236D">
        <w:rPr>
          <w:position w:val="-4"/>
        </w:rPr>
        <w:object w:dxaOrig="260" w:dyaOrig="240">
          <v:shape id="_x0000_i1042" type="#_x0000_t75" style="width:13.15pt;height:11.9pt" o:ole="">
            <v:imagedata r:id="rId43" o:title=""/>
          </v:shape>
          <o:OLEObject Type="Embed" ProgID="Equation.DSMT4" ShapeID="_x0000_i1042" DrawAspect="Content" ObjectID="_1675088472" r:id="rId44"/>
        </w:object>
      </w:r>
      <w:r w:rsidRPr="009D681A">
        <w:rPr>
          <w:rFonts w:ascii="宋体" w:hAnsi="宋体" w:hint="eastAsia"/>
          <w:szCs w:val="21"/>
        </w:rPr>
        <w:t>斜交</w:t>
      </w:r>
      <w:r w:rsidR="009444B5">
        <w:rPr>
          <w:rFonts w:ascii="宋体" w:hAnsi="宋体" w:hint="eastAsia"/>
          <w:szCs w:val="21"/>
        </w:rPr>
        <w:t>．</w:t>
      </w:r>
    </w:p>
    <w:p w:rsidR="005376CB" w:rsidRDefault="005376CB" w:rsidP="00950C11">
      <w:pPr>
        <w:rPr>
          <w:rFonts w:ascii="宋体" w:hAnsi="宋体"/>
          <w:szCs w:val="21"/>
        </w:rPr>
      </w:pPr>
    </w:p>
    <w:p w:rsidR="0062712B" w:rsidRPr="005376CB" w:rsidRDefault="0062712B" w:rsidP="00950C11">
      <w:pPr>
        <w:rPr>
          <w:rFonts w:ascii="宋体" w:hAnsi="宋体"/>
          <w:szCs w:val="21"/>
        </w:rPr>
      </w:pPr>
    </w:p>
    <w:p w:rsidR="005376CB" w:rsidRPr="009D681A" w:rsidRDefault="005376CB" w:rsidP="009444B5">
      <w:pPr>
        <w:ind w:left="480" w:hangingChars="200" w:hanging="480"/>
        <w:rPr>
          <w:rFonts w:ascii="宋体" w:hAnsi="宋体"/>
          <w:szCs w:val="21"/>
        </w:rPr>
      </w:pPr>
      <w:r w:rsidRPr="00811B9A">
        <w:rPr>
          <w:rFonts w:hint="eastAsia"/>
        </w:rPr>
        <w:t xml:space="preserve">(2) </w:t>
      </w:r>
      <w:r w:rsidRPr="009D681A">
        <w:rPr>
          <w:rFonts w:ascii="宋体" w:hAnsi="宋体" w:hint="eastAsia"/>
          <w:szCs w:val="21"/>
        </w:rPr>
        <w:t>设在</w:t>
      </w:r>
      <w:r w:rsidR="00F778CC" w:rsidRPr="00F778CC">
        <w:rPr>
          <w:position w:val="-10"/>
        </w:rPr>
        <w:object w:dxaOrig="520" w:dyaOrig="320">
          <v:shape id="_x0000_i1043" type="#_x0000_t75" style="width:25.65pt;height:16.3pt" o:ole="">
            <v:imagedata r:id="rId45" o:title=""/>
          </v:shape>
          <o:OLEObject Type="Embed" ProgID="Equation.DSMT4" ShapeID="_x0000_i1043" DrawAspect="Content" ObjectID="_1675088473" r:id="rId46"/>
        </w:object>
      </w:r>
      <w:r w:rsidRPr="009D681A">
        <w:rPr>
          <w:rFonts w:ascii="宋体" w:hAnsi="宋体" w:hint="eastAsia"/>
          <w:szCs w:val="21"/>
        </w:rPr>
        <w:t>上</w:t>
      </w:r>
      <w:r w:rsidR="00F778CC" w:rsidRPr="00F778CC">
        <w:rPr>
          <w:position w:val="-10"/>
        </w:rPr>
        <w:object w:dxaOrig="960" w:dyaOrig="320">
          <v:shape id="_x0000_i1044" type="#_x0000_t75" style="width:47.6pt;height:16.3pt" o:ole="">
            <v:imagedata r:id="rId47" o:title=""/>
          </v:shape>
          <o:OLEObject Type="Embed" ProgID="Equation.DSMT4" ShapeID="_x0000_i1044" DrawAspect="Content" ObjectID="_1675088474" r:id="rId48"/>
        </w:objec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则</w:t>
      </w:r>
      <w:r w:rsidR="00F778CC" w:rsidRPr="00F778CC">
        <w:rPr>
          <w:position w:val="-10"/>
        </w:rPr>
        <w:object w:dxaOrig="560" w:dyaOrig="320">
          <v:shape id="_x0000_i1045" type="#_x0000_t75" style="width:28.15pt;height:16.3pt" o:ole="">
            <v:imagedata r:id="rId49" o:title=""/>
          </v:shape>
          <o:OLEObject Type="Embed" ProgID="Equation.DSMT4" ShapeID="_x0000_i1045" DrawAspect="Content" ObjectID="_1675088475" r:id="rId50"/>
        </w:object>
      </w:r>
      <w:r w:rsidR="00817003">
        <w:rPr>
          <w:rFonts w:ascii="宋体" w:hAnsi="宋体" w:hint="eastAsia"/>
          <w:szCs w:val="21"/>
        </w:rPr>
        <w:t>,</w:t>
      </w:r>
      <w:r w:rsidR="00F778CC" w:rsidRPr="00F778CC">
        <w:rPr>
          <w:position w:val="-10"/>
        </w:rPr>
        <w:object w:dxaOrig="560" w:dyaOrig="320">
          <v:shape id="_x0000_i1046" type="#_x0000_t75" style="width:28.15pt;height:16.3pt" o:ole="">
            <v:imagedata r:id="rId51" o:title=""/>
          </v:shape>
          <o:OLEObject Type="Embed" ProgID="Equation.DSMT4" ShapeID="_x0000_i1046" DrawAspect="Content" ObjectID="_1675088476" r:id="rId52"/>
        </w:object>
      </w:r>
      <w:r w:rsidR="00817003">
        <w:rPr>
          <w:rFonts w:ascii="宋体" w:hAnsi="宋体" w:hint="eastAsia"/>
          <w:szCs w:val="21"/>
        </w:rPr>
        <w:t>,</w:t>
      </w:r>
      <w:r w:rsidR="00F778CC" w:rsidRPr="00F778CC">
        <w:rPr>
          <w:position w:val="-10"/>
        </w:rPr>
        <w:object w:dxaOrig="1160" w:dyaOrig="320">
          <v:shape id="_x0000_i1047" type="#_x0000_t75" style="width:58.25pt;height:16.3pt" o:ole="">
            <v:imagedata r:id="rId53" o:title=""/>
          </v:shape>
          <o:OLEObject Type="Embed" ProgID="Equation.DSMT4" ShapeID="_x0000_i1047" DrawAspect="Content" ObjectID="_1675088477" r:id="rId54"/>
        </w:object>
      </w:r>
      <w:r w:rsidRPr="009D681A">
        <w:rPr>
          <w:rFonts w:ascii="宋体" w:hAnsi="宋体" w:hint="eastAsia"/>
          <w:szCs w:val="21"/>
        </w:rPr>
        <w:t>或</w:t>
      </w:r>
      <w:r w:rsidR="00F778CC" w:rsidRPr="00F778CC">
        <w:rPr>
          <w:position w:val="-10"/>
        </w:rPr>
        <w:object w:dxaOrig="1160" w:dyaOrig="320">
          <v:shape id="_x0000_i1048" type="#_x0000_t75" style="width:58.25pt;height:16.3pt" o:ole="">
            <v:imagedata r:id="rId55" o:title=""/>
          </v:shape>
          <o:OLEObject Type="Embed" ProgID="Equation.DSMT4" ShapeID="_x0000_i1048" DrawAspect="Content" ObjectID="_1675088478" r:id="rId56"/>
        </w:object>
      </w:r>
      <w:r w:rsidRPr="009D681A">
        <w:rPr>
          <w:rFonts w:ascii="宋体" w:hAnsi="宋体" w:hint="eastAsia"/>
          <w:szCs w:val="21"/>
        </w:rPr>
        <w:t>的大小顺序是</w:t>
      </w:r>
      <w:r w:rsidR="00817003">
        <w:rPr>
          <w:rFonts w:hint="eastAsia"/>
        </w:rPr>
        <w:t xml:space="preserve">(    </w:t>
      </w:r>
      <w:r w:rsidRPr="009444B5">
        <w:rPr>
          <w:rFonts w:hint="eastAsia"/>
        </w:rPr>
        <w:t>)</w:t>
      </w:r>
    </w:p>
    <w:p w:rsidR="005376CB" w:rsidRPr="009D681A" w:rsidRDefault="005376CB" w:rsidP="00817003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817003">
        <w:rPr>
          <w:rFonts w:hint="eastAsia"/>
        </w:rPr>
        <w:t xml:space="preserve">(A) </w:t>
      </w:r>
      <w:r w:rsidR="00F778CC" w:rsidRPr="00F778CC">
        <w:rPr>
          <w:position w:val="-10"/>
        </w:rPr>
        <w:object w:dxaOrig="2600" w:dyaOrig="320">
          <v:shape id="_x0000_i1049" type="#_x0000_t75" style="width:130.25pt;height:16.3pt" o:ole="">
            <v:imagedata r:id="rId57" o:title=""/>
          </v:shape>
          <o:OLEObject Type="Embed" ProgID="Equation.DSMT4" ShapeID="_x0000_i1049" DrawAspect="Content" ObjectID="_1675088479" r:id="rId58"/>
        </w:object>
      </w:r>
      <w:r w:rsidR="00817003">
        <w:rPr>
          <w:rFonts w:ascii="宋体" w:hAnsi="宋体" w:hint="eastAsia"/>
          <w:szCs w:val="21"/>
        </w:rPr>
        <w:t>．</w:t>
      </w:r>
      <w:r w:rsidRPr="009D681A">
        <w:rPr>
          <w:rFonts w:ascii="宋体" w:hAnsi="宋体" w:hint="eastAsia"/>
          <w:szCs w:val="21"/>
        </w:rPr>
        <w:t xml:space="preserve">       </w:t>
      </w:r>
      <w:r w:rsidRPr="00817003">
        <w:rPr>
          <w:rFonts w:hint="eastAsia"/>
        </w:rPr>
        <w:t xml:space="preserve">(B) </w:t>
      </w:r>
      <w:r w:rsidR="00F778CC" w:rsidRPr="00F778CC">
        <w:rPr>
          <w:position w:val="-10"/>
        </w:rPr>
        <w:object w:dxaOrig="2600" w:dyaOrig="320">
          <v:shape id="_x0000_i1050" type="#_x0000_t75" style="width:130.25pt;height:16.3pt" o:ole="">
            <v:imagedata r:id="rId59" o:title=""/>
          </v:shape>
          <o:OLEObject Type="Embed" ProgID="Equation.DSMT4" ShapeID="_x0000_i1050" DrawAspect="Content" ObjectID="_1675088480" r:id="rId60"/>
        </w:object>
      </w:r>
      <w:r w:rsidR="00817003">
        <w:rPr>
          <w:rFonts w:ascii="宋体" w:hAnsi="宋体" w:hint="eastAsia"/>
          <w:szCs w:val="21"/>
        </w:rPr>
        <w:t>．</w:t>
      </w:r>
    </w:p>
    <w:p w:rsidR="005376CB" w:rsidRPr="009D681A" w:rsidRDefault="005376CB" w:rsidP="00950C11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817003">
        <w:rPr>
          <w:rFonts w:hint="eastAsia"/>
        </w:rPr>
        <w:lastRenderedPageBreak/>
        <w:t xml:space="preserve">(C) </w:t>
      </w:r>
      <w:r w:rsidR="00F778CC" w:rsidRPr="00F778CC">
        <w:rPr>
          <w:position w:val="-10"/>
        </w:rPr>
        <w:object w:dxaOrig="2600" w:dyaOrig="320">
          <v:shape id="_x0000_i1051" type="#_x0000_t75" style="width:130.25pt;height:16.3pt" o:ole="">
            <v:imagedata r:id="rId61" o:title=""/>
          </v:shape>
          <o:OLEObject Type="Embed" ProgID="Equation.DSMT4" ShapeID="_x0000_i1051" DrawAspect="Content" ObjectID="_1675088481" r:id="rId62"/>
        </w:object>
      </w:r>
      <w:r w:rsidR="00817003">
        <w:rPr>
          <w:rFonts w:ascii="宋体" w:hAnsi="宋体" w:hint="eastAsia"/>
          <w:szCs w:val="21"/>
        </w:rPr>
        <w:t>．</w:t>
      </w:r>
      <w:r w:rsidRPr="009D681A">
        <w:rPr>
          <w:rFonts w:ascii="宋体" w:hAnsi="宋体" w:hint="eastAsia"/>
          <w:szCs w:val="21"/>
        </w:rPr>
        <w:t xml:space="preserve">       </w:t>
      </w:r>
      <w:r w:rsidRPr="00817003">
        <w:rPr>
          <w:rFonts w:hint="eastAsia"/>
        </w:rPr>
        <w:t xml:space="preserve">(D) </w:t>
      </w:r>
      <w:r w:rsidR="00F778CC" w:rsidRPr="00F778CC">
        <w:rPr>
          <w:position w:val="-10"/>
        </w:rPr>
        <w:object w:dxaOrig="2600" w:dyaOrig="320">
          <v:shape id="_x0000_i1052" type="#_x0000_t75" style="width:130.25pt;height:16.3pt" o:ole="">
            <v:imagedata r:id="rId63" o:title=""/>
          </v:shape>
          <o:OLEObject Type="Embed" ProgID="Equation.DSMT4" ShapeID="_x0000_i1052" DrawAspect="Content" ObjectID="_1675088482" r:id="rId64"/>
        </w:object>
      </w:r>
      <w:r w:rsidR="00817003">
        <w:rPr>
          <w:rFonts w:ascii="宋体" w:hAnsi="宋体" w:hint="eastAsia"/>
          <w:szCs w:val="21"/>
        </w:rPr>
        <w:t>．</w:t>
      </w:r>
    </w:p>
    <w:p w:rsidR="00363104" w:rsidRDefault="00363104" w:rsidP="00363104">
      <w:pPr>
        <w:rPr>
          <w:rFonts w:ascii="宋体" w:hAnsi="宋体"/>
          <w:szCs w:val="21"/>
        </w:rPr>
      </w:pPr>
    </w:p>
    <w:p w:rsidR="0062712B" w:rsidRPr="005376CB" w:rsidRDefault="0062712B" w:rsidP="00950C11">
      <w:pPr>
        <w:rPr>
          <w:rFonts w:ascii="宋体" w:hAnsi="宋体"/>
          <w:szCs w:val="21"/>
        </w:rPr>
      </w:pPr>
    </w:p>
    <w:p w:rsidR="005376CB" w:rsidRPr="009D681A" w:rsidRDefault="005376CB" w:rsidP="009444B5">
      <w:pPr>
        <w:ind w:left="480" w:hangingChars="200" w:hanging="480"/>
        <w:rPr>
          <w:rFonts w:ascii="宋体" w:hAnsi="宋体"/>
          <w:szCs w:val="21"/>
        </w:rPr>
      </w:pPr>
      <w:r w:rsidRPr="00811B9A">
        <w:rPr>
          <w:rFonts w:hint="eastAsia"/>
        </w:rPr>
        <w:t xml:space="preserve">(3) </w:t>
      </w:r>
      <w:r w:rsidRPr="009D681A">
        <w:rPr>
          <w:rFonts w:ascii="宋体" w:hAnsi="宋体" w:hint="eastAsia"/>
          <w:szCs w:val="21"/>
        </w:rPr>
        <w:t>设</w:t>
      </w:r>
      <w:r w:rsidR="00F778CC" w:rsidRPr="00F778CC">
        <w:rPr>
          <w:position w:val="-10"/>
        </w:rPr>
        <w:object w:dxaOrig="540" w:dyaOrig="320">
          <v:shape id="_x0000_i1053" type="#_x0000_t75" style="width:26.9pt;height:16.3pt" o:ole="">
            <v:imagedata r:id="rId65" o:title=""/>
          </v:shape>
          <o:OLEObject Type="Embed" ProgID="Equation.DSMT4" ShapeID="_x0000_i1053" DrawAspect="Content" ObjectID="_1675088483" r:id="rId66"/>
        </w:object>
      </w:r>
      <w:r w:rsidRPr="009D681A">
        <w:rPr>
          <w:rFonts w:ascii="宋体" w:hAnsi="宋体" w:hint="eastAsia"/>
          <w:szCs w:val="21"/>
        </w:rPr>
        <w:t>可导</w:t>
      </w:r>
      <w:r>
        <w:rPr>
          <w:rFonts w:ascii="宋体" w:hAnsi="宋体" w:hint="eastAsia"/>
          <w:szCs w:val="21"/>
        </w:rPr>
        <w:t>,</w:t>
      </w:r>
      <w:r w:rsidR="00F778CC" w:rsidRPr="00F778CC">
        <w:rPr>
          <w:position w:val="-10"/>
        </w:rPr>
        <w:object w:dxaOrig="2320" w:dyaOrig="320">
          <v:shape id="_x0000_i1054" type="#_x0000_t75" style="width:115.85pt;height:16.3pt" o:ole="">
            <v:imagedata r:id="rId67" o:title=""/>
          </v:shape>
          <o:OLEObject Type="Embed" ProgID="Equation.DSMT4" ShapeID="_x0000_i1054" DrawAspect="Content" ObjectID="_1675088484" r:id="rId68"/>
        </w:objec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则</w:t>
      </w:r>
      <w:r w:rsidR="00F778CC" w:rsidRPr="00F778CC">
        <w:rPr>
          <w:position w:val="-10"/>
        </w:rPr>
        <w:object w:dxaOrig="859" w:dyaOrig="320">
          <v:shape id="_x0000_i1055" type="#_x0000_t75" style="width:43.2pt;height:16.3pt" o:ole="">
            <v:imagedata r:id="rId69" o:title=""/>
          </v:shape>
          <o:OLEObject Type="Embed" ProgID="Equation.DSMT4" ShapeID="_x0000_i1055" DrawAspect="Content" ObjectID="_1675088485" r:id="rId70"/>
        </w:object>
      </w:r>
      <w:r w:rsidRPr="009D681A">
        <w:rPr>
          <w:rFonts w:ascii="宋体" w:hAnsi="宋体" w:hint="eastAsia"/>
          <w:szCs w:val="21"/>
        </w:rPr>
        <w:t>是</w:t>
      </w:r>
      <w:r w:rsidR="00F778CC" w:rsidRPr="00F778CC">
        <w:rPr>
          <w:position w:val="-10"/>
        </w:rPr>
        <w:object w:dxaOrig="520" w:dyaOrig="320">
          <v:shape id="_x0000_i1056" type="#_x0000_t75" style="width:25.65pt;height:16.3pt" o:ole="">
            <v:imagedata r:id="rId71" o:title=""/>
          </v:shape>
          <o:OLEObject Type="Embed" ProgID="Equation.DSMT4" ShapeID="_x0000_i1056" DrawAspect="Content" ObjectID="_1675088486" r:id="rId72"/>
        </w:object>
      </w:r>
      <w:r w:rsidRPr="009D681A">
        <w:rPr>
          <w:rFonts w:ascii="宋体" w:hAnsi="宋体" w:hint="eastAsia"/>
          <w:szCs w:val="21"/>
        </w:rPr>
        <w:t>在</w:t>
      </w:r>
      <w:r w:rsidR="00F778CC" w:rsidRPr="00F778CC">
        <w:rPr>
          <w:position w:val="-6"/>
        </w:rPr>
        <w:object w:dxaOrig="540" w:dyaOrig="279">
          <v:shape id="_x0000_i1057" type="#_x0000_t75" style="width:26.9pt;height:13.75pt" o:ole="">
            <v:imagedata r:id="rId73" o:title=""/>
          </v:shape>
          <o:OLEObject Type="Embed" ProgID="Equation.DSMT4" ShapeID="_x0000_i1057" DrawAspect="Content" ObjectID="_1675088487" r:id="rId74"/>
        </w:object>
      </w:r>
      <w:r w:rsidRPr="009D681A">
        <w:rPr>
          <w:rFonts w:ascii="宋体" w:hAnsi="宋体" w:hint="eastAsia"/>
          <w:szCs w:val="21"/>
        </w:rPr>
        <w:t>处可导的</w:t>
      </w:r>
      <w:r w:rsidRPr="009444B5">
        <w:rPr>
          <w:rFonts w:hint="eastAsia"/>
        </w:rPr>
        <w:t>(   )</w:t>
      </w:r>
    </w:p>
    <w:p w:rsidR="005376CB" w:rsidRPr="009D681A" w:rsidRDefault="005376CB" w:rsidP="00817003">
      <w:pPr>
        <w:ind w:firstLineChars="200" w:firstLine="480"/>
        <w:rPr>
          <w:rFonts w:ascii="宋体" w:hAnsi="宋体"/>
          <w:szCs w:val="21"/>
        </w:rPr>
      </w:pPr>
      <w:r w:rsidRPr="00817003">
        <w:rPr>
          <w:rFonts w:hint="eastAsia"/>
        </w:rPr>
        <w:t xml:space="preserve">(A) </w:t>
      </w:r>
      <w:r w:rsidRPr="009D681A">
        <w:rPr>
          <w:rFonts w:ascii="宋体" w:hAnsi="宋体" w:hint="eastAsia"/>
          <w:szCs w:val="21"/>
        </w:rPr>
        <w:t>充分必要条件</w:t>
      </w:r>
      <w:r w:rsidR="00817003">
        <w:rPr>
          <w:rFonts w:ascii="宋体" w:hAnsi="宋体" w:hint="eastAsia"/>
          <w:szCs w:val="21"/>
        </w:rPr>
        <w:t xml:space="preserve">．                </w:t>
      </w:r>
      <w:r w:rsidRPr="00817003">
        <w:rPr>
          <w:rFonts w:hint="eastAsia"/>
        </w:rPr>
        <w:t xml:space="preserve">(B) </w:t>
      </w:r>
      <w:r w:rsidRPr="009D681A">
        <w:rPr>
          <w:rFonts w:ascii="宋体" w:hAnsi="宋体" w:hint="eastAsia"/>
          <w:szCs w:val="21"/>
        </w:rPr>
        <w:t>充分条件但非必要条件</w:t>
      </w:r>
      <w:r w:rsidR="00817003">
        <w:rPr>
          <w:rFonts w:ascii="宋体" w:hAnsi="宋体" w:hint="eastAsia"/>
          <w:szCs w:val="21"/>
        </w:rPr>
        <w:t>．</w:t>
      </w:r>
    </w:p>
    <w:p w:rsidR="005376CB" w:rsidRPr="009D681A" w:rsidRDefault="005376CB" w:rsidP="00950C11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817003">
        <w:rPr>
          <w:rFonts w:hint="eastAsia"/>
        </w:rPr>
        <w:t xml:space="preserve">(C) </w:t>
      </w:r>
      <w:r w:rsidRPr="009D681A">
        <w:rPr>
          <w:rFonts w:ascii="宋体" w:hAnsi="宋体" w:hint="eastAsia"/>
          <w:szCs w:val="21"/>
        </w:rPr>
        <w:t>必要条件但非充分条件</w:t>
      </w:r>
      <w:r w:rsidR="00817003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 xml:space="preserve">        </w:t>
      </w:r>
      <w:r w:rsidRPr="00817003">
        <w:rPr>
          <w:rFonts w:hint="eastAsia"/>
        </w:rPr>
        <w:t xml:space="preserve">(D) </w:t>
      </w:r>
      <w:r w:rsidRPr="009D681A">
        <w:rPr>
          <w:rFonts w:ascii="宋体" w:hAnsi="宋体" w:hint="eastAsia"/>
          <w:szCs w:val="21"/>
        </w:rPr>
        <w:t>既非充分条件又非必要条件</w:t>
      </w:r>
      <w:r w:rsidR="00817003">
        <w:rPr>
          <w:rFonts w:ascii="宋体" w:hAnsi="宋体" w:hint="eastAsia"/>
          <w:szCs w:val="21"/>
        </w:rPr>
        <w:t>．</w:t>
      </w:r>
    </w:p>
    <w:p w:rsidR="005376CB" w:rsidRDefault="005376CB" w:rsidP="00950C11">
      <w:pPr>
        <w:rPr>
          <w:rFonts w:ascii="宋体" w:hAnsi="宋体"/>
          <w:szCs w:val="21"/>
        </w:rPr>
      </w:pPr>
    </w:p>
    <w:p w:rsidR="0062712B" w:rsidRPr="005376CB" w:rsidRDefault="0062712B" w:rsidP="00950C11">
      <w:pPr>
        <w:rPr>
          <w:rFonts w:ascii="宋体" w:hAnsi="宋体"/>
          <w:szCs w:val="21"/>
        </w:rPr>
      </w:pPr>
    </w:p>
    <w:p w:rsidR="005376CB" w:rsidRPr="009D681A" w:rsidRDefault="005376CB" w:rsidP="00950C11">
      <w:pPr>
        <w:rPr>
          <w:rFonts w:ascii="宋体" w:hAnsi="宋体"/>
          <w:szCs w:val="21"/>
        </w:rPr>
      </w:pPr>
      <w:r w:rsidRPr="00811B9A">
        <w:rPr>
          <w:rFonts w:hint="eastAsia"/>
        </w:rPr>
        <w:t xml:space="preserve">(4) </w:t>
      </w:r>
      <w:r w:rsidRPr="009D681A">
        <w:rPr>
          <w:rFonts w:ascii="宋体" w:hAnsi="宋体" w:hint="eastAsia"/>
          <w:szCs w:val="21"/>
        </w:rPr>
        <w:t>设</w:t>
      </w:r>
      <w:r w:rsidR="00F778CC" w:rsidRPr="00F778CC">
        <w:rPr>
          <w:position w:val="-30"/>
        </w:rPr>
        <w:object w:dxaOrig="2160" w:dyaOrig="720">
          <v:shape id="_x0000_i1058" type="#_x0000_t75" style="width:108.3pt;height:36.3pt" o:ole="">
            <v:imagedata r:id="rId75" o:title=""/>
          </v:shape>
          <o:OLEObject Type="Embed" ProgID="Equation.DSMT4" ShapeID="_x0000_i1058" DrawAspect="Content" ObjectID="_1675088488" r:id="rId76"/>
        </w:objec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则级数</w:t>
      </w:r>
      <w:r w:rsidRPr="00817003">
        <w:rPr>
          <w:rFonts w:hint="eastAsia"/>
        </w:rPr>
        <w:t xml:space="preserve">(   </w:t>
      </w:r>
      <w:r w:rsidR="00817003" w:rsidRPr="00817003">
        <w:rPr>
          <w:rFonts w:hint="eastAsia"/>
        </w:rPr>
        <w:t xml:space="preserve"> </w:t>
      </w:r>
      <w:r w:rsidRPr="00817003">
        <w:rPr>
          <w:rFonts w:hint="eastAsia"/>
        </w:rPr>
        <w:t>)</w:t>
      </w:r>
    </w:p>
    <w:p w:rsidR="005376CB" w:rsidRPr="009D681A" w:rsidRDefault="005376CB" w:rsidP="00950C11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817003">
        <w:rPr>
          <w:rFonts w:hint="eastAsia"/>
        </w:rPr>
        <w:t xml:space="preserve">(A) </w:t>
      </w:r>
      <w:r w:rsidR="00F778CC" w:rsidRPr="00F778CC">
        <w:rPr>
          <w:position w:val="-28"/>
        </w:rPr>
        <w:object w:dxaOrig="560" w:dyaOrig="680">
          <v:shape id="_x0000_i1059" type="#_x0000_t75" style="width:28.15pt;height:33.8pt" o:ole="">
            <v:imagedata r:id="rId77" o:title=""/>
          </v:shape>
          <o:OLEObject Type="Embed" ProgID="Equation.DSMT4" ShapeID="_x0000_i1059" DrawAspect="Content" ObjectID="_1675088489" r:id="rId78"/>
        </w:object>
      </w:r>
      <w:r w:rsidRPr="009D681A">
        <w:rPr>
          <w:rFonts w:ascii="宋体" w:hAnsi="宋体" w:hint="eastAsia"/>
          <w:szCs w:val="21"/>
        </w:rPr>
        <w:t>与</w:t>
      </w:r>
      <w:r w:rsidR="00F778CC" w:rsidRPr="00F778CC">
        <w:rPr>
          <w:position w:val="-28"/>
        </w:rPr>
        <w:object w:dxaOrig="560" w:dyaOrig="680">
          <v:shape id="_x0000_i1060" type="#_x0000_t75" style="width:28.15pt;height:33.8pt" o:ole="">
            <v:imagedata r:id="rId79" o:title=""/>
          </v:shape>
          <o:OLEObject Type="Embed" ProgID="Equation.DSMT4" ShapeID="_x0000_i1060" DrawAspect="Content" ObjectID="_1675088490" r:id="rId80"/>
        </w:object>
      </w:r>
      <w:r w:rsidRPr="009D681A">
        <w:rPr>
          <w:rFonts w:ascii="宋体" w:hAnsi="宋体" w:hint="eastAsia"/>
          <w:szCs w:val="21"/>
        </w:rPr>
        <w:t>都收敛</w:t>
      </w:r>
      <w:r w:rsidR="00817003">
        <w:rPr>
          <w:rFonts w:ascii="宋体" w:hAnsi="宋体" w:hint="eastAsia"/>
          <w:szCs w:val="21"/>
        </w:rPr>
        <w:t>．</w:t>
      </w:r>
      <w:r w:rsidRPr="009D681A">
        <w:rPr>
          <w:rFonts w:ascii="宋体" w:hAnsi="宋体" w:hint="eastAsia"/>
          <w:szCs w:val="21"/>
        </w:rPr>
        <w:t xml:space="preserve">            </w:t>
      </w:r>
      <w:r w:rsidRPr="00817003">
        <w:rPr>
          <w:rFonts w:hint="eastAsia"/>
        </w:rPr>
        <w:t xml:space="preserve">(B) </w:t>
      </w:r>
      <w:r w:rsidR="00F778CC" w:rsidRPr="00F778CC">
        <w:rPr>
          <w:position w:val="-28"/>
        </w:rPr>
        <w:object w:dxaOrig="560" w:dyaOrig="680">
          <v:shape id="_x0000_i1061" type="#_x0000_t75" style="width:28.15pt;height:33.8pt" o:ole="">
            <v:imagedata r:id="rId81" o:title=""/>
          </v:shape>
          <o:OLEObject Type="Embed" ProgID="Equation.DSMT4" ShapeID="_x0000_i1061" DrawAspect="Content" ObjectID="_1675088491" r:id="rId82"/>
        </w:object>
      </w:r>
      <w:r w:rsidRPr="009D681A">
        <w:rPr>
          <w:rFonts w:ascii="宋体" w:hAnsi="宋体" w:hint="eastAsia"/>
          <w:szCs w:val="21"/>
        </w:rPr>
        <w:t>与</w:t>
      </w:r>
      <w:r w:rsidR="00F778CC" w:rsidRPr="00F778CC">
        <w:rPr>
          <w:position w:val="-28"/>
        </w:rPr>
        <w:object w:dxaOrig="560" w:dyaOrig="680">
          <v:shape id="_x0000_i1062" type="#_x0000_t75" style="width:28.15pt;height:33.8pt" o:ole="">
            <v:imagedata r:id="rId83" o:title=""/>
          </v:shape>
          <o:OLEObject Type="Embed" ProgID="Equation.DSMT4" ShapeID="_x0000_i1062" DrawAspect="Content" ObjectID="_1675088492" r:id="rId84"/>
        </w:object>
      </w:r>
      <w:r w:rsidRPr="009D681A">
        <w:rPr>
          <w:rFonts w:ascii="宋体" w:hAnsi="宋体" w:hint="eastAsia"/>
          <w:szCs w:val="21"/>
        </w:rPr>
        <w:t>都发散</w:t>
      </w:r>
      <w:r w:rsidR="00817003">
        <w:rPr>
          <w:rFonts w:ascii="宋体" w:hAnsi="宋体" w:hint="eastAsia"/>
          <w:szCs w:val="21"/>
        </w:rPr>
        <w:t>．</w:t>
      </w:r>
    </w:p>
    <w:p w:rsidR="005376CB" w:rsidRPr="009D681A" w:rsidRDefault="005376CB" w:rsidP="00950C11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817003">
        <w:rPr>
          <w:rFonts w:hint="eastAsia"/>
        </w:rPr>
        <w:t xml:space="preserve">(C) </w:t>
      </w:r>
      <w:r w:rsidR="00F778CC" w:rsidRPr="00F778CC">
        <w:rPr>
          <w:position w:val="-28"/>
        </w:rPr>
        <w:object w:dxaOrig="560" w:dyaOrig="680">
          <v:shape id="_x0000_i1063" type="#_x0000_t75" style="width:28.15pt;height:33.8pt" o:ole="">
            <v:imagedata r:id="rId85" o:title=""/>
          </v:shape>
          <o:OLEObject Type="Embed" ProgID="Equation.DSMT4" ShapeID="_x0000_i1063" DrawAspect="Content" ObjectID="_1675088493" r:id="rId86"/>
        </w:object>
      </w:r>
      <w:r w:rsidRPr="009D681A">
        <w:rPr>
          <w:rFonts w:ascii="宋体" w:hAnsi="宋体" w:hint="eastAsia"/>
          <w:szCs w:val="21"/>
        </w:rPr>
        <w:t>收敛而</w:t>
      </w:r>
      <w:r w:rsidR="00F778CC" w:rsidRPr="00F778CC">
        <w:rPr>
          <w:position w:val="-28"/>
        </w:rPr>
        <w:object w:dxaOrig="560" w:dyaOrig="680">
          <v:shape id="_x0000_i1064" type="#_x0000_t75" style="width:28.15pt;height:33.8pt" o:ole="">
            <v:imagedata r:id="rId87" o:title=""/>
          </v:shape>
          <o:OLEObject Type="Embed" ProgID="Equation.DSMT4" ShapeID="_x0000_i1064" DrawAspect="Content" ObjectID="_1675088494" r:id="rId88"/>
        </w:object>
      </w:r>
      <w:r w:rsidRPr="009D681A">
        <w:rPr>
          <w:rFonts w:ascii="宋体" w:hAnsi="宋体" w:hint="eastAsia"/>
          <w:szCs w:val="21"/>
        </w:rPr>
        <w:t>发散</w:t>
      </w:r>
      <w:r w:rsidR="00817003">
        <w:rPr>
          <w:rFonts w:ascii="宋体" w:hAnsi="宋体" w:hint="eastAsia"/>
          <w:szCs w:val="21"/>
        </w:rPr>
        <w:t>．</w:t>
      </w:r>
      <w:r w:rsidRPr="009D681A">
        <w:rPr>
          <w:rFonts w:ascii="宋体" w:hAnsi="宋体" w:hint="eastAsia"/>
          <w:szCs w:val="21"/>
        </w:rPr>
        <w:t xml:space="preserve">          </w:t>
      </w:r>
      <w:r w:rsidRPr="00817003">
        <w:rPr>
          <w:rFonts w:hint="eastAsia"/>
        </w:rPr>
        <w:t xml:space="preserve">(D) </w:t>
      </w:r>
      <w:r w:rsidR="00F778CC" w:rsidRPr="00F778CC">
        <w:rPr>
          <w:position w:val="-28"/>
        </w:rPr>
        <w:object w:dxaOrig="560" w:dyaOrig="680">
          <v:shape id="_x0000_i1065" type="#_x0000_t75" style="width:28.15pt;height:33.8pt" o:ole="">
            <v:imagedata r:id="rId89" o:title=""/>
          </v:shape>
          <o:OLEObject Type="Embed" ProgID="Equation.DSMT4" ShapeID="_x0000_i1065" DrawAspect="Content" ObjectID="_1675088495" r:id="rId90"/>
        </w:object>
      </w:r>
      <w:r w:rsidRPr="009D681A">
        <w:rPr>
          <w:rFonts w:ascii="宋体" w:hAnsi="宋体" w:hint="eastAsia"/>
          <w:szCs w:val="21"/>
        </w:rPr>
        <w:t>发散而</w:t>
      </w:r>
      <w:r w:rsidR="00F778CC" w:rsidRPr="00F778CC">
        <w:rPr>
          <w:position w:val="-28"/>
        </w:rPr>
        <w:object w:dxaOrig="560" w:dyaOrig="680">
          <v:shape id="_x0000_i1066" type="#_x0000_t75" style="width:28.15pt;height:33.8pt" o:ole="">
            <v:imagedata r:id="rId91" o:title=""/>
          </v:shape>
          <o:OLEObject Type="Embed" ProgID="Equation.DSMT4" ShapeID="_x0000_i1066" DrawAspect="Content" ObjectID="_1675088496" r:id="rId92"/>
        </w:object>
      </w:r>
      <w:r w:rsidRPr="009D681A">
        <w:rPr>
          <w:rFonts w:ascii="宋体" w:hAnsi="宋体" w:hint="eastAsia"/>
          <w:szCs w:val="21"/>
        </w:rPr>
        <w:t>收敛</w:t>
      </w:r>
      <w:r w:rsidR="00817003">
        <w:rPr>
          <w:rFonts w:ascii="宋体" w:hAnsi="宋体" w:hint="eastAsia"/>
          <w:szCs w:val="21"/>
        </w:rPr>
        <w:t>．</w:t>
      </w:r>
    </w:p>
    <w:p w:rsidR="005376CB" w:rsidRDefault="005376CB" w:rsidP="00950C11">
      <w:pPr>
        <w:rPr>
          <w:rFonts w:ascii="宋体" w:hAnsi="宋体"/>
          <w:szCs w:val="21"/>
        </w:rPr>
      </w:pPr>
    </w:p>
    <w:p w:rsidR="0062712B" w:rsidRPr="005376CB" w:rsidRDefault="0062712B" w:rsidP="00950C11">
      <w:pPr>
        <w:rPr>
          <w:rFonts w:ascii="宋体" w:hAnsi="宋体"/>
          <w:szCs w:val="21"/>
        </w:rPr>
      </w:pPr>
    </w:p>
    <w:p w:rsidR="005376CB" w:rsidRDefault="005376CB" w:rsidP="00950C11">
      <w:pPr>
        <w:rPr>
          <w:rFonts w:ascii="宋体" w:hAnsi="宋体"/>
          <w:szCs w:val="21"/>
        </w:rPr>
      </w:pPr>
      <w:r w:rsidRPr="00811B9A">
        <w:rPr>
          <w:rFonts w:hint="eastAsia"/>
        </w:rPr>
        <w:t xml:space="preserve">(5) </w:t>
      </w:r>
      <w:r w:rsidRPr="009D681A">
        <w:rPr>
          <w:rFonts w:ascii="宋体" w:hAnsi="宋体" w:hint="eastAsia"/>
          <w:szCs w:val="21"/>
        </w:rPr>
        <w:t>设</w:t>
      </w:r>
      <w:r w:rsidR="00F778CC" w:rsidRPr="00F778CC">
        <w:rPr>
          <w:position w:val="-50"/>
        </w:rPr>
        <w:object w:dxaOrig="1980" w:dyaOrig="1120">
          <v:shape id="_x0000_i1067" type="#_x0000_t75" style="width:98.9pt;height:55.7pt" o:ole="">
            <v:imagedata r:id="rId93" o:title=""/>
          </v:shape>
          <o:OLEObject Type="Embed" ProgID="Equation.DSMT4" ShapeID="_x0000_i1067" DrawAspect="Content" ObjectID="_1675088497" r:id="rId94"/>
        </w:object>
      </w:r>
      <w:r>
        <w:rPr>
          <w:rFonts w:ascii="宋体" w:hAnsi="宋体" w:hint="eastAsia"/>
          <w:szCs w:val="21"/>
        </w:rPr>
        <w:t>,</w:t>
      </w:r>
      <w:r w:rsidR="00F778CC" w:rsidRPr="00F778CC">
        <w:rPr>
          <w:position w:val="-50"/>
        </w:rPr>
        <w:object w:dxaOrig="3460" w:dyaOrig="1120">
          <v:shape id="_x0000_i1068" type="#_x0000_t75" style="width:172.8pt;height:55.7pt" o:ole="">
            <v:imagedata r:id="rId95" o:title=""/>
          </v:shape>
          <o:OLEObject Type="Embed" ProgID="Equation.DSMT4" ShapeID="_x0000_i1068" DrawAspect="Content" ObjectID="_1675088498" r:id="rId96"/>
        </w:object>
      </w:r>
      <w:r>
        <w:rPr>
          <w:rFonts w:ascii="宋体" w:hAnsi="宋体" w:hint="eastAsia"/>
          <w:szCs w:val="21"/>
        </w:rPr>
        <w:t>,</w:t>
      </w:r>
      <w:r w:rsidR="00F778CC" w:rsidRPr="00F778CC">
        <w:rPr>
          <w:position w:val="-50"/>
        </w:rPr>
        <w:object w:dxaOrig="1540" w:dyaOrig="1120">
          <v:shape id="_x0000_i1069" type="#_x0000_t75" style="width:77pt;height:55.7pt" o:ole="">
            <v:imagedata r:id="rId97" o:title=""/>
          </v:shape>
          <o:OLEObject Type="Embed" ProgID="Equation.DSMT4" ShapeID="_x0000_i1069" DrawAspect="Content" ObjectID="_1675088499" r:id="rId98"/>
        </w:object>
      </w:r>
      <w:r>
        <w:rPr>
          <w:rFonts w:ascii="宋体" w:hAnsi="宋体" w:hint="eastAsia"/>
          <w:szCs w:val="21"/>
        </w:rPr>
        <w:t>,</w:t>
      </w:r>
    </w:p>
    <w:p w:rsidR="005376CB" w:rsidRPr="009D681A" w:rsidRDefault="00F778CC" w:rsidP="00950C11">
      <w:pPr>
        <w:ind w:firstLineChars="200" w:firstLine="480"/>
        <w:rPr>
          <w:rFonts w:ascii="宋体" w:hAnsi="宋体"/>
          <w:szCs w:val="21"/>
        </w:rPr>
      </w:pPr>
      <w:r w:rsidRPr="00F778CC">
        <w:rPr>
          <w:position w:val="-50"/>
        </w:rPr>
        <w:object w:dxaOrig="1540" w:dyaOrig="1120">
          <v:shape id="_x0000_i1070" type="#_x0000_t75" style="width:77pt;height:55.7pt" o:ole="">
            <v:imagedata r:id="rId99" o:title=""/>
          </v:shape>
          <o:OLEObject Type="Embed" ProgID="Equation.DSMT4" ShapeID="_x0000_i1070" DrawAspect="Content" ObjectID="_1675088500" r:id="rId100"/>
        </w:object>
      </w:r>
      <w:r w:rsidR="005376CB">
        <w:rPr>
          <w:rFonts w:ascii="宋体" w:hAnsi="宋体" w:hint="eastAsia"/>
          <w:szCs w:val="21"/>
        </w:rPr>
        <w:t>,</w:t>
      </w:r>
      <w:r w:rsidR="005376CB" w:rsidRPr="009D681A">
        <w:rPr>
          <w:rFonts w:ascii="宋体" w:hAnsi="宋体" w:hint="eastAsia"/>
          <w:szCs w:val="21"/>
        </w:rPr>
        <w:t>则必有</w:t>
      </w:r>
      <w:r w:rsidR="005376CB" w:rsidRPr="00817003">
        <w:rPr>
          <w:rFonts w:hint="eastAsia"/>
        </w:rPr>
        <w:t>(</w:t>
      </w:r>
      <w:r w:rsidR="00817003" w:rsidRPr="00817003">
        <w:rPr>
          <w:rFonts w:hint="eastAsia"/>
        </w:rPr>
        <w:t xml:space="preserve"> </w:t>
      </w:r>
      <w:r w:rsidR="005376CB" w:rsidRPr="00817003">
        <w:rPr>
          <w:rFonts w:hint="eastAsia"/>
        </w:rPr>
        <w:t xml:space="preserve">   )</w:t>
      </w:r>
    </w:p>
    <w:p w:rsidR="005376CB" w:rsidRPr="009D681A" w:rsidRDefault="005376CB" w:rsidP="0062712B">
      <w:pPr>
        <w:tabs>
          <w:tab w:val="left" w:pos="4680"/>
        </w:tabs>
        <w:ind w:leftChars="200" w:left="480"/>
        <w:rPr>
          <w:rFonts w:ascii="宋体" w:hAnsi="宋体"/>
          <w:szCs w:val="21"/>
        </w:rPr>
      </w:pPr>
      <w:r w:rsidRPr="00817003">
        <w:rPr>
          <w:rFonts w:hint="eastAsia"/>
        </w:rPr>
        <w:t xml:space="preserve">(A) </w:t>
      </w:r>
      <w:r w:rsidR="00F778CC" w:rsidRPr="00F778CC">
        <w:rPr>
          <w:position w:val="-12"/>
        </w:rPr>
        <w:object w:dxaOrig="999" w:dyaOrig="360">
          <v:shape id="_x0000_i1071" type="#_x0000_t75" style="width:50.1pt;height:18.15pt" o:ole="">
            <v:imagedata r:id="rId101" o:title=""/>
          </v:shape>
          <o:OLEObject Type="Embed" ProgID="Equation.DSMT4" ShapeID="_x0000_i1071" DrawAspect="Content" ObjectID="_1675088501" r:id="rId102"/>
        </w:object>
      </w:r>
      <w:r w:rsidR="00817003">
        <w:rPr>
          <w:rFonts w:ascii="宋体" w:hAnsi="宋体" w:hint="eastAsia"/>
          <w:szCs w:val="21"/>
        </w:rPr>
        <w:t>．</w:t>
      </w:r>
      <w:r w:rsidRPr="009D681A">
        <w:rPr>
          <w:rFonts w:ascii="宋体" w:hAnsi="宋体" w:hint="eastAsia"/>
          <w:szCs w:val="21"/>
        </w:rPr>
        <w:t xml:space="preserve">  </w:t>
      </w:r>
      <w:r w:rsidRPr="00817003">
        <w:rPr>
          <w:rFonts w:hint="eastAsia"/>
        </w:rPr>
        <w:t xml:space="preserve">(B) </w:t>
      </w:r>
      <w:r w:rsidR="00F778CC" w:rsidRPr="00F778CC">
        <w:rPr>
          <w:position w:val="-12"/>
        </w:rPr>
        <w:object w:dxaOrig="999" w:dyaOrig="360">
          <v:shape id="_x0000_i1072" type="#_x0000_t75" style="width:50.1pt;height:18.15pt" o:ole="">
            <v:imagedata r:id="rId103" o:title=""/>
          </v:shape>
          <o:OLEObject Type="Embed" ProgID="Equation.DSMT4" ShapeID="_x0000_i1072" DrawAspect="Content" ObjectID="_1675088502" r:id="rId104"/>
        </w:object>
      </w:r>
      <w:r w:rsidR="00817003">
        <w:rPr>
          <w:rFonts w:ascii="宋体" w:hAnsi="宋体" w:hint="eastAsia"/>
          <w:szCs w:val="21"/>
        </w:rPr>
        <w:t>．</w:t>
      </w:r>
      <w:r w:rsidR="0062712B">
        <w:rPr>
          <w:rFonts w:ascii="宋体" w:hAnsi="宋体" w:hint="eastAsia"/>
          <w:szCs w:val="21"/>
        </w:rPr>
        <w:t xml:space="preserve">  </w:t>
      </w:r>
      <w:r w:rsidRPr="00817003">
        <w:rPr>
          <w:rFonts w:hint="eastAsia"/>
        </w:rPr>
        <w:t xml:space="preserve">(C) </w:t>
      </w:r>
      <w:r w:rsidR="00F778CC" w:rsidRPr="00F778CC">
        <w:rPr>
          <w:position w:val="-12"/>
        </w:rPr>
        <w:object w:dxaOrig="980" w:dyaOrig="360">
          <v:shape id="_x0000_i1073" type="#_x0000_t75" style="width:48.85pt;height:18.15pt" o:ole="">
            <v:imagedata r:id="rId105" o:title=""/>
          </v:shape>
          <o:OLEObject Type="Embed" ProgID="Equation.DSMT4" ShapeID="_x0000_i1073" DrawAspect="Content" ObjectID="_1675088503" r:id="rId106"/>
        </w:object>
      </w:r>
      <w:r w:rsidR="00817003">
        <w:rPr>
          <w:rFonts w:ascii="宋体" w:hAnsi="宋体" w:hint="eastAsia"/>
          <w:szCs w:val="21"/>
        </w:rPr>
        <w:t>．</w:t>
      </w:r>
      <w:r w:rsidRPr="009D681A">
        <w:rPr>
          <w:rFonts w:ascii="宋体" w:hAnsi="宋体" w:hint="eastAsia"/>
          <w:szCs w:val="21"/>
        </w:rPr>
        <w:t xml:space="preserve">  </w:t>
      </w:r>
      <w:r w:rsidRPr="00817003">
        <w:rPr>
          <w:rFonts w:hint="eastAsia"/>
        </w:rPr>
        <w:t xml:space="preserve">(D) </w:t>
      </w:r>
      <w:r w:rsidR="00F778CC" w:rsidRPr="00F778CC">
        <w:rPr>
          <w:position w:val="-12"/>
        </w:rPr>
        <w:object w:dxaOrig="980" w:dyaOrig="360">
          <v:shape id="_x0000_i1074" type="#_x0000_t75" style="width:48.85pt;height:18.15pt" o:ole="">
            <v:imagedata r:id="rId107" o:title=""/>
          </v:shape>
          <o:OLEObject Type="Embed" ProgID="Equation.DSMT4" ShapeID="_x0000_i1074" DrawAspect="Content" ObjectID="_1675088504" r:id="rId108"/>
        </w:object>
      </w:r>
      <w:r w:rsidR="00817003">
        <w:rPr>
          <w:rFonts w:ascii="宋体" w:hAnsi="宋体" w:hint="eastAsia"/>
          <w:szCs w:val="21"/>
        </w:rPr>
        <w:t>．</w:t>
      </w:r>
    </w:p>
    <w:p w:rsidR="00363104" w:rsidRDefault="00363104" w:rsidP="00363104">
      <w:pPr>
        <w:rPr>
          <w:rFonts w:ascii="宋体" w:hAnsi="宋体"/>
          <w:szCs w:val="21"/>
        </w:rPr>
      </w:pPr>
    </w:p>
    <w:p w:rsidR="005376CB" w:rsidRPr="005376CB" w:rsidRDefault="005376CB" w:rsidP="00950C11">
      <w:pPr>
        <w:rPr>
          <w:rFonts w:ascii="宋体" w:hAnsi="宋体"/>
          <w:szCs w:val="21"/>
        </w:rPr>
      </w:pPr>
    </w:p>
    <w:p w:rsidR="005376CB" w:rsidRDefault="005376CB" w:rsidP="00811B9A">
      <w:pPr>
        <w:pStyle w:val="1"/>
      </w:pPr>
      <w:r w:rsidRPr="004D7C07">
        <w:rPr>
          <w:rFonts w:hint="eastAsia"/>
        </w:rPr>
        <w:t>三、</w:t>
      </w:r>
      <w:r w:rsidR="00517FB2">
        <w:rPr>
          <w:rFonts w:hint="eastAsia"/>
        </w:rPr>
        <w:t>计算题</w:t>
      </w:r>
      <w:r w:rsidR="00811B9A">
        <w:rPr>
          <w:rFonts w:hint="eastAsia"/>
        </w:rPr>
        <w:t>（</w:t>
      </w:r>
      <w:r w:rsidRPr="004D7C07">
        <w:rPr>
          <w:rFonts w:hint="eastAsia"/>
        </w:rPr>
        <w:t>本题共2小题</w:t>
      </w:r>
      <w:r w:rsidR="00811B9A">
        <w:rPr>
          <w:rFonts w:hint="eastAsia"/>
        </w:rPr>
        <w:t>，</w:t>
      </w:r>
      <w:r w:rsidRPr="004D7C07">
        <w:rPr>
          <w:rFonts w:hint="eastAsia"/>
        </w:rPr>
        <w:t>每小题5分</w:t>
      </w:r>
      <w:r w:rsidR="00811B9A">
        <w:rPr>
          <w:rFonts w:hint="eastAsia"/>
        </w:rPr>
        <w:t>，</w:t>
      </w:r>
      <w:r w:rsidRPr="004D7C07">
        <w:rPr>
          <w:rFonts w:hint="eastAsia"/>
        </w:rPr>
        <w:t>满分10分</w:t>
      </w:r>
      <w:r w:rsidR="00811B9A">
        <w:rPr>
          <w:rFonts w:hint="eastAsia"/>
        </w:rPr>
        <w:t>）</w:t>
      </w:r>
    </w:p>
    <w:p w:rsidR="00811B9A" w:rsidRDefault="00811B9A" w:rsidP="00950C11">
      <w:pPr>
        <w:rPr>
          <w:rFonts w:ascii="宋体" w:hAnsi="宋体"/>
          <w:b/>
          <w:szCs w:val="21"/>
        </w:rPr>
      </w:pPr>
    </w:p>
    <w:p w:rsidR="00811B9A" w:rsidRPr="004D7C07" w:rsidRDefault="00811B9A" w:rsidP="00950C11">
      <w:pPr>
        <w:rPr>
          <w:rFonts w:ascii="宋体" w:hAnsi="宋体"/>
          <w:b/>
          <w:szCs w:val="21"/>
        </w:rPr>
      </w:pPr>
    </w:p>
    <w:p w:rsidR="005376CB" w:rsidRPr="009D681A" w:rsidRDefault="005376CB" w:rsidP="007D4F87">
      <w:pPr>
        <w:ind w:left="480" w:hangingChars="200" w:hanging="480"/>
        <w:rPr>
          <w:rFonts w:ascii="宋体" w:hAnsi="宋体"/>
          <w:szCs w:val="21"/>
        </w:rPr>
      </w:pPr>
      <w:r w:rsidRPr="00811B9A">
        <w:rPr>
          <w:rFonts w:hint="eastAsia"/>
        </w:rPr>
        <w:t xml:space="preserve">(1) </w:t>
      </w:r>
      <w:r w:rsidRPr="009D681A">
        <w:rPr>
          <w:rFonts w:ascii="宋体" w:hAnsi="宋体" w:hint="eastAsia"/>
          <w:szCs w:val="21"/>
        </w:rPr>
        <w:t>设</w:t>
      </w:r>
      <w:r w:rsidR="00F778CC" w:rsidRPr="00F778CC">
        <w:rPr>
          <w:position w:val="-10"/>
        </w:rPr>
        <w:object w:dxaOrig="1300" w:dyaOrig="320">
          <v:shape id="_x0000_i1075" type="#_x0000_t75" style="width:65.1pt;height:16.3pt" o:ole="">
            <v:imagedata r:id="rId109" o:title=""/>
          </v:shape>
          <o:OLEObject Type="Embed" ProgID="Equation.DSMT4" ShapeID="_x0000_i1075" DrawAspect="Content" ObjectID="_1675088505" r:id="rId110"/>
        </w:object>
      </w:r>
      <w:r w:rsidR="007D4F87">
        <w:rPr>
          <w:rFonts w:ascii="宋体" w:hAnsi="宋体"/>
          <w:szCs w:val="21"/>
        </w:rPr>
        <w:t>,</w:t>
      </w:r>
      <w:r w:rsidR="007D4F87">
        <w:rPr>
          <w:rFonts w:ascii="宋体" w:hAnsi="宋体" w:hint="eastAsia"/>
          <w:szCs w:val="21"/>
        </w:rPr>
        <w:t xml:space="preserve"> </w:t>
      </w:r>
      <w:r w:rsidR="00F778CC" w:rsidRPr="00F778CC">
        <w:rPr>
          <w:position w:val="-10"/>
        </w:rPr>
        <w:object w:dxaOrig="1480" w:dyaOrig="360">
          <v:shape id="_x0000_i1076" type="#_x0000_t75" style="width:73.9pt;height:18.15pt" o:ole="">
            <v:imagedata r:id="rId111" o:title=""/>
          </v:shape>
          <o:OLEObject Type="Embed" ProgID="Equation.DSMT4" ShapeID="_x0000_i1076" DrawAspect="Content" ObjectID="_1675088506" r:id="rId112"/>
        </w:object>
      </w:r>
      <w:r w:rsidR="007D4F87">
        <w:rPr>
          <w:rFonts w:ascii="宋体" w:hAnsi="宋体"/>
          <w:szCs w:val="21"/>
        </w:rPr>
        <w:t>,</w:t>
      </w:r>
      <w:r w:rsidR="007D4F87">
        <w:rPr>
          <w:rFonts w:ascii="宋体" w:hAnsi="宋体" w:hint="eastAsia"/>
          <w:szCs w:val="21"/>
        </w:rPr>
        <w:t xml:space="preserve"> </w:t>
      </w:r>
      <w:r w:rsidR="00F778CC" w:rsidRPr="00F778CC">
        <w:rPr>
          <w:position w:val="-10"/>
        </w:rPr>
        <w:object w:dxaOrig="920" w:dyaOrig="300">
          <v:shape id="_x0000_i1077" type="#_x0000_t75" style="width:46.35pt;height:15.05pt" o:ole="">
            <v:imagedata r:id="rId113" o:title=""/>
          </v:shape>
          <o:OLEObject Type="Embed" ProgID="Equation.DSMT4" ShapeID="_x0000_i1077" DrawAspect="Content" ObjectID="_1675088507" r:id="rId114"/>
        </w:object>
      </w:r>
      <w:r w:rsidR="007D4F87">
        <w:rPr>
          <w:rFonts w:ascii="宋体" w:hAnsi="宋体" w:hint="eastAsia"/>
          <w:szCs w:val="21"/>
        </w:rPr>
        <w:t>，</w:t>
      </w:r>
      <w:r w:rsidRPr="009D681A">
        <w:rPr>
          <w:rFonts w:ascii="宋体" w:hAnsi="宋体" w:hint="eastAsia"/>
          <w:szCs w:val="21"/>
        </w:rPr>
        <w:t>其中</w:t>
      </w:r>
      <w:r w:rsidR="00F778CC" w:rsidRPr="00F778CC">
        <w:rPr>
          <w:position w:val="-10"/>
        </w:rPr>
        <w:object w:dxaOrig="240" w:dyaOrig="320">
          <v:shape id="_x0000_i1078" type="#_x0000_t75" style="width:11.9pt;height:16.3pt" o:ole="">
            <v:imagedata r:id="rId115" o:title=""/>
          </v:shape>
          <o:OLEObject Type="Embed" ProgID="Equation.DSMT4" ShapeID="_x0000_i1078" DrawAspect="Content" ObjectID="_1675088508" r:id="rId116"/>
        </w:object>
      </w:r>
      <w:r w:rsidR="007D4F87">
        <w:rPr>
          <w:rFonts w:ascii="宋体" w:hAnsi="宋体" w:hint="eastAsia"/>
          <w:szCs w:val="21"/>
        </w:rPr>
        <w:t xml:space="preserve">, </w:t>
      </w:r>
      <w:r w:rsidR="00F778CC" w:rsidRPr="00F778CC">
        <w:rPr>
          <w:position w:val="-10"/>
        </w:rPr>
        <w:object w:dxaOrig="220" w:dyaOrig="260">
          <v:shape id="_x0000_i1079" type="#_x0000_t75" style="width:10.65pt;height:13.15pt" o:ole="">
            <v:imagedata r:id="rId117" o:title=""/>
          </v:shape>
          <o:OLEObject Type="Embed" ProgID="Equation.DSMT4" ShapeID="_x0000_i1079" DrawAspect="Content" ObjectID="_1675088509" r:id="rId118"/>
        </w:object>
      </w:r>
      <w:r w:rsidRPr="009D681A">
        <w:rPr>
          <w:rFonts w:ascii="宋体" w:hAnsi="宋体" w:hint="eastAsia"/>
          <w:szCs w:val="21"/>
        </w:rPr>
        <w:t>都具有一阶连续偏导数</w:t>
      </w:r>
      <w:r w:rsidR="007D4F87">
        <w:rPr>
          <w:rFonts w:ascii="宋体" w:hAnsi="宋体"/>
          <w:szCs w:val="21"/>
        </w:rPr>
        <w:t>，</w:t>
      </w:r>
      <w:r w:rsidRPr="009D681A">
        <w:rPr>
          <w:rFonts w:ascii="宋体" w:hAnsi="宋体" w:hint="eastAsia"/>
          <w:szCs w:val="21"/>
        </w:rPr>
        <w:t>且</w:t>
      </w:r>
      <w:r w:rsidR="00F778CC" w:rsidRPr="00F778CC">
        <w:rPr>
          <w:position w:val="-24"/>
        </w:rPr>
        <w:object w:dxaOrig="740" w:dyaOrig="620">
          <v:shape id="_x0000_i1080" type="#_x0000_t75" style="width:36.95pt;height:31.3pt" o:ole="">
            <v:imagedata r:id="rId119" o:title=""/>
          </v:shape>
          <o:OLEObject Type="Embed" ProgID="Equation.DSMT4" ShapeID="_x0000_i1080" DrawAspect="Content" ObjectID="_1675088510" r:id="rId120"/>
        </w:object>
      </w:r>
      <w:r w:rsidR="007D4F87">
        <w:rPr>
          <w:rFonts w:ascii="宋体" w:hAnsi="宋体" w:hint="eastAsia"/>
          <w:szCs w:val="21"/>
        </w:rPr>
        <w:t>，</w:t>
      </w:r>
      <w:r w:rsidRPr="009D681A">
        <w:rPr>
          <w:rFonts w:ascii="宋体" w:hAnsi="宋体" w:hint="eastAsia"/>
          <w:szCs w:val="21"/>
        </w:rPr>
        <w:t>求</w:t>
      </w:r>
      <w:r w:rsidR="00F778CC" w:rsidRPr="00F778CC">
        <w:rPr>
          <w:position w:val="-24"/>
        </w:rPr>
        <w:object w:dxaOrig="360" w:dyaOrig="620">
          <v:shape id="_x0000_i1081" type="#_x0000_t75" style="width:18.15pt;height:31.3pt" o:ole="">
            <v:imagedata r:id="rId121" o:title=""/>
          </v:shape>
          <o:OLEObject Type="Embed" ProgID="Equation.DSMT4" ShapeID="_x0000_i1081" DrawAspect="Content" ObjectID="_1675088511" r:id="rId122"/>
        </w:object>
      </w:r>
      <w:r w:rsidR="007D4F87">
        <w:rPr>
          <w:rFonts w:ascii="宋体" w:hAnsi="宋体" w:hint="eastAsia"/>
          <w:szCs w:val="21"/>
        </w:rPr>
        <w:t>．</w:t>
      </w:r>
    </w:p>
    <w:p w:rsidR="005376CB" w:rsidRDefault="005376CB" w:rsidP="00950C11">
      <w:pPr>
        <w:rPr>
          <w:rFonts w:ascii="宋体" w:hAnsi="宋体"/>
          <w:szCs w:val="21"/>
        </w:rPr>
      </w:pPr>
    </w:p>
    <w:p w:rsidR="007D4F87" w:rsidRDefault="007D4F87" w:rsidP="00950C11">
      <w:pPr>
        <w:rPr>
          <w:rFonts w:ascii="宋体" w:hAnsi="宋体"/>
          <w:szCs w:val="21"/>
        </w:rPr>
      </w:pPr>
    </w:p>
    <w:p w:rsidR="005376CB" w:rsidRPr="009D681A" w:rsidRDefault="005376CB" w:rsidP="00950C11">
      <w:pPr>
        <w:rPr>
          <w:rFonts w:ascii="宋体" w:hAnsi="宋体"/>
          <w:szCs w:val="21"/>
        </w:rPr>
      </w:pPr>
      <w:r w:rsidRPr="00811B9A">
        <w:rPr>
          <w:rFonts w:hint="eastAsia"/>
        </w:rPr>
        <w:t xml:space="preserve">(2) </w:t>
      </w:r>
      <w:r w:rsidRPr="009D681A">
        <w:rPr>
          <w:rFonts w:ascii="宋体" w:hAnsi="宋体" w:hint="eastAsia"/>
          <w:szCs w:val="21"/>
        </w:rPr>
        <w:t>设函数</w:t>
      </w:r>
      <w:r w:rsidR="00F778CC" w:rsidRPr="00F778CC">
        <w:rPr>
          <w:position w:val="-10"/>
        </w:rPr>
        <w:object w:dxaOrig="540" w:dyaOrig="320">
          <v:shape id="_x0000_i1082" type="#_x0000_t75" style="width:26.9pt;height:16.3pt" o:ole="">
            <v:imagedata r:id="rId123" o:title=""/>
          </v:shape>
          <o:OLEObject Type="Embed" ProgID="Equation.DSMT4" ShapeID="_x0000_i1082" DrawAspect="Content" ObjectID="_1675088512" r:id="rId124"/>
        </w:object>
      </w:r>
      <w:r w:rsidRPr="009D681A">
        <w:rPr>
          <w:rFonts w:ascii="宋体" w:hAnsi="宋体" w:hint="eastAsia"/>
          <w:szCs w:val="21"/>
        </w:rPr>
        <w:t>在区间</w:t>
      </w:r>
      <w:r w:rsidR="00F778CC" w:rsidRPr="00F778CC">
        <w:rPr>
          <w:position w:val="-10"/>
        </w:rPr>
        <w:object w:dxaOrig="520" w:dyaOrig="320">
          <v:shape id="_x0000_i1083" type="#_x0000_t75" style="width:25.65pt;height:16.3pt" o:ole="">
            <v:imagedata r:id="rId125" o:title=""/>
          </v:shape>
          <o:OLEObject Type="Embed" ProgID="Equation.DSMT4" ShapeID="_x0000_i1083" DrawAspect="Content" ObjectID="_1675088513" r:id="rId126"/>
        </w:object>
      </w:r>
      <w:r w:rsidRPr="009D681A">
        <w:rPr>
          <w:rFonts w:ascii="宋体" w:hAnsi="宋体" w:hint="eastAsia"/>
          <w:szCs w:val="21"/>
        </w:rPr>
        <w:t>上连续</w: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并设</w:t>
      </w:r>
      <w:r w:rsidR="00F778CC" w:rsidRPr="00F778CC">
        <w:rPr>
          <w:position w:val="-18"/>
        </w:rPr>
        <w:object w:dxaOrig="1380" w:dyaOrig="520">
          <v:shape id="_x0000_i1084" type="#_x0000_t75" style="width:68.85pt;height:25.65pt" o:ole="">
            <v:imagedata r:id="rId127" o:title=""/>
          </v:shape>
          <o:OLEObject Type="Embed" ProgID="Equation.DSMT4" ShapeID="_x0000_i1084" DrawAspect="Content" ObjectID="_1675088514" r:id="rId128"/>
        </w:objec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求</w:t>
      </w:r>
      <w:r w:rsidR="00F778CC" w:rsidRPr="00F778CC">
        <w:rPr>
          <w:position w:val="-18"/>
        </w:rPr>
        <w:object w:dxaOrig="1939" w:dyaOrig="520">
          <v:shape id="_x0000_i1085" type="#_x0000_t75" style="width:97.05pt;height:25.65pt" o:ole="">
            <v:imagedata r:id="rId129" o:title=""/>
          </v:shape>
          <o:OLEObject Type="Embed" ProgID="Equation.DSMT4" ShapeID="_x0000_i1085" DrawAspect="Content" ObjectID="_1675088515" r:id="rId130"/>
        </w:object>
      </w:r>
      <w:r>
        <w:rPr>
          <w:rFonts w:ascii="宋体" w:hAnsi="宋体" w:hint="eastAsia"/>
          <w:szCs w:val="21"/>
        </w:rPr>
        <w:t>.</w:t>
      </w:r>
    </w:p>
    <w:p w:rsidR="005376CB" w:rsidRDefault="005376CB" w:rsidP="00950C11">
      <w:pPr>
        <w:rPr>
          <w:rFonts w:ascii="宋体" w:hAnsi="宋体"/>
          <w:szCs w:val="21"/>
        </w:rPr>
      </w:pPr>
    </w:p>
    <w:p w:rsidR="00811B9A" w:rsidRPr="009D681A" w:rsidRDefault="00811B9A" w:rsidP="00950C11">
      <w:pPr>
        <w:rPr>
          <w:rFonts w:ascii="宋体" w:hAnsi="宋体"/>
          <w:szCs w:val="21"/>
        </w:rPr>
      </w:pPr>
    </w:p>
    <w:p w:rsidR="005376CB" w:rsidRDefault="005376CB" w:rsidP="00811B9A">
      <w:pPr>
        <w:pStyle w:val="1"/>
      </w:pPr>
      <w:r w:rsidRPr="004D7C07">
        <w:rPr>
          <w:rFonts w:hint="eastAsia"/>
        </w:rPr>
        <w:t>四、</w:t>
      </w:r>
      <w:r w:rsidR="00517FB2">
        <w:rPr>
          <w:rFonts w:hint="eastAsia"/>
        </w:rPr>
        <w:t>计算题</w:t>
      </w:r>
      <w:r w:rsidR="00811B9A">
        <w:rPr>
          <w:rFonts w:hint="eastAsia"/>
        </w:rPr>
        <w:t>（</w:t>
      </w:r>
      <w:r w:rsidRPr="004D7C07">
        <w:rPr>
          <w:rFonts w:hint="eastAsia"/>
        </w:rPr>
        <w:t>本题共2小题</w:t>
      </w:r>
      <w:r w:rsidR="00811B9A">
        <w:rPr>
          <w:rFonts w:hint="eastAsia"/>
        </w:rPr>
        <w:t>，</w:t>
      </w:r>
      <w:r w:rsidRPr="004D7C07">
        <w:rPr>
          <w:rFonts w:hint="eastAsia"/>
        </w:rPr>
        <w:t>每小题6分</w:t>
      </w:r>
      <w:r w:rsidR="00811B9A">
        <w:rPr>
          <w:rFonts w:hint="eastAsia"/>
        </w:rPr>
        <w:t>，</w:t>
      </w:r>
      <w:r w:rsidRPr="004D7C07">
        <w:rPr>
          <w:rFonts w:hint="eastAsia"/>
        </w:rPr>
        <w:t>满分12分</w:t>
      </w:r>
      <w:r w:rsidR="00811B9A">
        <w:rPr>
          <w:rFonts w:hint="eastAsia"/>
        </w:rPr>
        <w:t>）</w:t>
      </w:r>
    </w:p>
    <w:p w:rsidR="00811B9A" w:rsidRDefault="00811B9A" w:rsidP="00950C11">
      <w:pPr>
        <w:rPr>
          <w:rFonts w:ascii="宋体" w:hAnsi="宋体"/>
          <w:b/>
          <w:szCs w:val="21"/>
        </w:rPr>
      </w:pPr>
    </w:p>
    <w:p w:rsidR="00811B9A" w:rsidRPr="004D7C07" w:rsidRDefault="00811B9A" w:rsidP="00950C11">
      <w:pPr>
        <w:rPr>
          <w:rFonts w:ascii="宋体" w:hAnsi="宋体"/>
          <w:b/>
          <w:szCs w:val="21"/>
        </w:rPr>
      </w:pPr>
    </w:p>
    <w:p w:rsidR="005376CB" w:rsidRPr="009D681A" w:rsidRDefault="005376CB" w:rsidP="00950C11">
      <w:pPr>
        <w:rPr>
          <w:rFonts w:ascii="宋体" w:hAnsi="宋体"/>
          <w:szCs w:val="21"/>
        </w:rPr>
      </w:pPr>
      <w:r w:rsidRPr="00811B9A">
        <w:rPr>
          <w:rFonts w:hint="eastAsia"/>
        </w:rPr>
        <w:t xml:space="preserve">(1) </w:t>
      </w:r>
      <w:r w:rsidRPr="009D681A">
        <w:rPr>
          <w:rFonts w:ascii="宋体" w:hAnsi="宋体" w:hint="eastAsia"/>
          <w:szCs w:val="21"/>
        </w:rPr>
        <w:t>计算曲面积分</w:t>
      </w:r>
      <w:r w:rsidR="00F778CC" w:rsidRPr="00F778CC">
        <w:rPr>
          <w:position w:val="-30"/>
        </w:rPr>
        <w:object w:dxaOrig="680" w:dyaOrig="580">
          <v:shape id="_x0000_i1086" type="#_x0000_t75" style="width:33.8pt;height:28.8pt" o:ole="">
            <v:imagedata r:id="rId131" o:title=""/>
          </v:shape>
          <o:OLEObject Type="Embed" ProgID="Equation.DSMT4" ShapeID="_x0000_i1086" DrawAspect="Content" ObjectID="_1675088516" r:id="rId132"/>
        </w:objec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其中</w:t>
      </w:r>
      <w:r w:rsidR="00F778CC" w:rsidRPr="00025957">
        <w:rPr>
          <w:position w:val="-4"/>
        </w:rPr>
        <w:object w:dxaOrig="220" w:dyaOrig="240">
          <v:shape id="_x0000_i1087" type="#_x0000_t75" style="width:10.65pt;height:11.9pt" o:ole="">
            <v:imagedata r:id="rId133" o:title=""/>
          </v:shape>
          <o:OLEObject Type="Embed" ProgID="Equation.DSMT4" ShapeID="_x0000_i1087" DrawAspect="Content" ObjectID="_1675088517" r:id="rId134"/>
        </w:object>
      </w:r>
      <w:r w:rsidRPr="009D681A">
        <w:rPr>
          <w:rFonts w:ascii="宋体" w:hAnsi="宋体" w:hint="eastAsia"/>
          <w:szCs w:val="21"/>
        </w:rPr>
        <w:t>为锥面</w:t>
      </w:r>
      <w:r w:rsidR="00F778CC" w:rsidRPr="00F778CC">
        <w:rPr>
          <w:position w:val="-12"/>
        </w:rPr>
        <w:object w:dxaOrig="1300" w:dyaOrig="440">
          <v:shape id="_x0000_i1088" type="#_x0000_t75" style="width:65.1pt;height:21.9pt" o:ole="">
            <v:imagedata r:id="rId135" o:title=""/>
          </v:shape>
          <o:OLEObject Type="Embed" ProgID="Equation.DSMT4" ShapeID="_x0000_i1088" DrawAspect="Content" ObjectID="_1675088518" r:id="rId136"/>
        </w:object>
      </w:r>
      <w:r w:rsidRPr="009D681A">
        <w:rPr>
          <w:rFonts w:ascii="宋体" w:hAnsi="宋体" w:hint="eastAsia"/>
          <w:szCs w:val="21"/>
        </w:rPr>
        <w:t>在柱体</w:t>
      </w:r>
      <w:r w:rsidR="00F778CC" w:rsidRPr="00F778CC">
        <w:rPr>
          <w:position w:val="-10"/>
        </w:rPr>
        <w:object w:dxaOrig="1240" w:dyaOrig="360">
          <v:shape id="_x0000_i1089" type="#_x0000_t75" style="width:62pt;height:18.15pt" o:ole="">
            <v:imagedata r:id="rId137" o:title=""/>
          </v:shape>
          <o:OLEObject Type="Embed" ProgID="Equation.DSMT4" ShapeID="_x0000_i1089" DrawAspect="Content" ObjectID="_1675088519" r:id="rId138"/>
        </w:object>
      </w:r>
      <w:r w:rsidRPr="009D681A">
        <w:rPr>
          <w:rFonts w:ascii="宋体" w:hAnsi="宋体" w:hint="eastAsia"/>
          <w:szCs w:val="21"/>
        </w:rPr>
        <w:t>内的部分</w:t>
      </w:r>
      <w:r>
        <w:rPr>
          <w:rFonts w:ascii="宋体" w:hAnsi="宋体" w:hint="eastAsia"/>
          <w:szCs w:val="21"/>
        </w:rPr>
        <w:t>.</w:t>
      </w:r>
    </w:p>
    <w:p w:rsidR="00363104" w:rsidRDefault="00363104" w:rsidP="00363104">
      <w:pPr>
        <w:rPr>
          <w:rFonts w:ascii="宋体" w:hAnsi="宋体"/>
          <w:szCs w:val="21"/>
        </w:rPr>
      </w:pPr>
    </w:p>
    <w:p w:rsidR="005376CB" w:rsidRDefault="005376CB" w:rsidP="00950C11">
      <w:pPr>
        <w:rPr>
          <w:rFonts w:ascii="宋体" w:hAnsi="宋体"/>
          <w:szCs w:val="21"/>
        </w:rPr>
      </w:pPr>
    </w:p>
    <w:p w:rsidR="005376CB" w:rsidRDefault="005376CB" w:rsidP="00950C11">
      <w:pPr>
        <w:rPr>
          <w:rFonts w:ascii="宋体" w:hAnsi="宋体"/>
          <w:szCs w:val="21"/>
        </w:rPr>
      </w:pPr>
      <w:r w:rsidRPr="00811B9A">
        <w:rPr>
          <w:rFonts w:hint="eastAsia"/>
        </w:rPr>
        <w:t xml:space="preserve">(2) </w:t>
      </w:r>
      <w:r w:rsidRPr="009D681A">
        <w:rPr>
          <w:rFonts w:ascii="宋体" w:hAnsi="宋体" w:hint="eastAsia"/>
          <w:szCs w:val="21"/>
        </w:rPr>
        <w:t>将函数</w:t>
      </w:r>
      <w:r w:rsidR="00F778CC" w:rsidRPr="00F778CC">
        <w:rPr>
          <w:position w:val="-10"/>
        </w:rPr>
        <w:object w:dxaOrig="1219" w:dyaOrig="320">
          <v:shape id="_x0000_i1090" type="#_x0000_t75" style="width:61.35pt;height:16.3pt" o:ole="">
            <v:imagedata r:id="rId139" o:title=""/>
          </v:shape>
          <o:OLEObject Type="Embed" ProgID="Equation.DSMT4" ShapeID="_x0000_i1090" DrawAspect="Content" ObjectID="_1675088520" r:id="rId140"/>
        </w:object>
      </w:r>
      <w:r w:rsidR="009F3736">
        <w:rPr>
          <w:rFonts w:ascii="宋体" w:hAnsi="宋体" w:hint="eastAsia"/>
          <w:szCs w:val="21"/>
        </w:rPr>
        <w:t>（</w:t>
      </w:r>
      <w:r w:rsidR="00F778CC" w:rsidRPr="00F778CC">
        <w:rPr>
          <w:position w:val="-6"/>
        </w:rPr>
        <w:object w:dxaOrig="880" w:dyaOrig="279">
          <v:shape id="_x0000_i1091" type="#_x0000_t75" style="width:43.85pt;height:13.75pt" o:ole="">
            <v:imagedata r:id="rId141" o:title=""/>
          </v:shape>
          <o:OLEObject Type="Embed" ProgID="Equation.DSMT4" ShapeID="_x0000_i1091" DrawAspect="Content" ObjectID="_1675088521" r:id="rId142"/>
        </w:object>
      </w:r>
      <w:r w:rsidR="009F3736">
        <w:rPr>
          <w:rFonts w:ascii="宋体" w:hAnsi="宋体"/>
          <w:szCs w:val="21"/>
        </w:rPr>
        <w:t>）</w:t>
      </w:r>
      <w:r w:rsidRPr="009D681A">
        <w:rPr>
          <w:rFonts w:ascii="宋体" w:hAnsi="宋体" w:hint="eastAsia"/>
          <w:szCs w:val="21"/>
        </w:rPr>
        <w:t>展开成周期为</w:t>
      </w:r>
      <w:r w:rsidR="00F778CC" w:rsidRPr="00025957">
        <w:rPr>
          <w:position w:val="-4"/>
        </w:rPr>
        <w:object w:dxaOrig="200" w:dyaOrig="260">
          <v:shape id="_x0000_i1092" type="#_x0000_t75" style="width:10pt;height:13.15pt" o:ole="">
            <v:imagedata r:id="rId143" o:title=""/>
          </v:shape>
          <o:OLEObject Type="Embed" ProgID="Equation.DSMT4" ShapeID="_x0000_i1092" DrawAspect="Content" ObjectID="_1675088522" r:id="rId144"/>
        </w:object>
      </w:r>
      <w:r w:rsidRPr="009D681A">
        <w:rPr>
          <w:rFonts w:ascii="宋体" w:hAnsi="宋体" w:hint="eastAsia"/>
          <w:szCs w:val="21"/>
        </w:rPr>
        <w:t>的余弦级数</w:t>
      </w:r>
      <w:r>
        <w:rPr>
          <w:rFonts w:ascii="宋体" w:hAnsi="宋体" w:hint="eastAsia"/>
          <w:szCs w:val="21"/>
        </w:rPr>
        <w:t>.</w:t>
      </w:r>
    </w:p>
    <w:p w:rsidR="005376CB" w:rsidRDefault="005376CB" w:rsidP="00950C11">
      <w:pPr>
        <w:rPr>
          <w:rFonts w:ascii="宋体" w:hAnsi="宋体"/>
          <w:szCs w:val="21"/>
        </w:rPr>
      </w:pPr>
    </w:p>
    <w:p w:rsidR="009F3736" w:rsidRPr="009D681A" w:rsidRDefault="009F3736" w:rsidP="00950C11">
      <w:pPr>
        <w:rPr>
          <w:rFonts w:ascii="宋体" w:hAnsi="宋体"/>
          <w:szCs w:val="21"/>
        </w:rPr>
      </w:pPr>
    </w:p>
    <w:p w:rsidR="005376CB" w:rsidRPr="004D7C07" w:rsidRDefault="005376CB" w:rsidP="00811B9A">
      <w:pPr>
        <w:pStyle w:val="1"/>
      </w:pPr>
      <w:r w:rsidRPr="004D7C07">
        <w:rPr>
          <w:rFonts w:hint="eastAsia"/>
        </w:rPr>
        <w:t>五、</w:t>
      </w:r>
      <w:r w:rsidR="00811B9A">
        <w:rPr>
          <w:rFonts w:hint="eastAsia"/>
        </w:rPr>
        <w:t>（</w:t>
      </w:r>
      <w:r w:rsidRPr="004D7C07">
        <w:rPr>
          <w:rFonts w:hint="eastAsia"/>
        </w:rPr>
        <w:t>本题满分7分</w:t>
      </w:r>
      <w:r w:rsidR="00811B9A">
        <w:rPr>
          <w:rFonts w:hint="eastAsia"/>
        </w:rPr>
        <w:t>）</w:t>
      </w:r>
    </w:p>
    <w:p w:rsidR="005376CB" w:rsidRDefault="005376CB" w:rsidP="00811B9A">
      <w:pPr>
        <w:rPr>
          <w:rFonts w:ascii="宋体" w:hAnsi="宋体"/>
          <w:szCs w:val="21"/>
        </w:rPr>
      </w:pPr>
      <w:r w:rsidRPr="009D681A">
        <w:rPr>
          <w:rFonts w:ascii="宋体" w:hAnsi="宋体" w:hint="eastAsia"/>
          <w:szCs w:val="21"/>
        </w:rPr>
        <w:t>设曲线</w:t>
      </w:r>
      <w:r w:rsidR="00F778CC" w:rsidRPr="00025957">
        <w:rPr>
          <w:position w:val="-4"/>
        </w:rPr>
        <w:object w:dxaOrig="200" w:dyaOrig="260">
          <v:shape id="_x0000_i1093" type="#_x0000_t75" style="width:10pt;height:13.15pt" o:ole="">
            <v:imagedata r:id="rId145" o:title=""/>
          </v:shape>
          <o:OLEObject Type="Embed" ProgID="Equation.DSMT4" ShapeID="_x0000_i1093" DrawAspect="Content" ObjectID="_1675088523" r:id="rId146"/>
        </w:object>
      </w:r>
      <w:r w:rsidRPr="009D681A">
        <w:rPr>
          <w:rFonts w:ascii="宋体" w:hAnsi="宋体" w:hint="eastAsia"/>
          <w:szCs w:val="21"/>
        </w:rPr>
        <w:t>位于</w:t>
      </w:r>
      <w:r w:rsidR="00F778CC" w:rsidRPr="00F778CC">
        <w:rPr>
          <w:position w:val="-10"/>
        </w:rPr>
        <w:object w:dxaOrig="460" w:dyaOrig="320">
          <v:shape id="_x0000_i1094" type="#_x0000_t75" style="width:23.15pt;height:16.3pt" o:ole="">
            <v:imagedata r:id="rId147" o:title=""/>
          </v:shape>
          <o:OLEObject Type="Embed" ProgID="Equation.DSMT4" ShapeID="_x0000_i1094" DrawAspect="Content" ObjectID="_1675088524" r:id="rId148"/>
        </w:object>
      </w:r>
      <w:r w:rsidRPr="009D681A">
        <w:rPr>
          <w:rFonts w:ascii="宋体" w:hAnsi="宋体" w:hint="eastAsia"/>
          <w:szCs w:val="21"/>
        </w:rPr>
        <w:t>平面的第一象限内</w:t>
      </w:r>
      <w:r>
        <w:rPr>
          <w:rFonts w:ascii="宋体" w:hAnsi="宋体" w:hint="eastAsia"/>
          <w:szCs w:val="21"/>
        </w:rPr>
        <w:t>,</w:t>
      </w:r>
      <w:r w:rsidR="00F778CC" w:rsidRPr="00025957">
        <w:rPr>
          <w:position w:val="-4"/>
        </w:rPr>
        <w:object w:dxaOrig="200" w:dyaOrig="260">
          <v:shape id="_x0000_i1095" type="#_x0000_t75" style="width:10pt;height:13.15pt" o:ole="">
            <v:imagedata r:id="rId149" o:title=""/>
          </v:shape>
          <o:OLEObject Type="Embed" ProgID="Equation.DSMT4" ShapeID="_x0000_i1095" DrawAspect="Content" ObjectID="_1675088525" r:id="rId150"/>
        </w:object>
      </w:r>
      <w:r>
        <w:rPr>
          <w:rFonts w:ascii="宋体" w:hAnsi="宋体" w:hint="eastAsia"/>
          <w:szCs w:val="21"/>
        </w:rPr>
        <w:t>上</w:t>
      </w:r>
      <w:r w:rsidRPr="009D681A">
        <w:rPr>
          <w:rFonts w:ascii="宋体" w:hAnsi="宋体" w:hint="eastAsia"/>
          <w:szCs w:val="21"/>
        </w:rPr>
        <w:t>任一点</w:t>
      </w:r>
      <w:r w:rsidR="00F778CC" w:rsidRPr="00025957">
        <w:rPr>
          <w:position w:val="-4"/>
        </w:rPr>
        <w:object w:dxaOrig="279" w:dyaOrig="260">
          <v:shape id="_x0000_i1096" type="#_x0000_t75" style="width:13.75pt;height:13.15pt" o:ole="">
            <v:imagedata r:id="rId151" o:title=""/>
          </v:shape>
          <o:OLEObject Type="Embed" ProgID="Equation.DSMT4" ShapeID="_x0000_i1096" DrawAspect="Content" ObjectID="_1675088526" r:id="rId152"/>
        </w:object>
      </w:r>
      <w:r w:rsidRPr="009D681A">
        <w:rPr>
          <w:rFonts w:ascii="宋体" w:hAnsi="宋体" w:hint="eastAsia"/>
          <w:szCs w:val="21"/>
        </w:rPr>
        <w:t>处的切线与</w:t>
      </w:r>
      <w:r w:rsidR="00F778CC" w:rsidRPr="00F778CC">
        <w:rPr>
          <w:position w:val="-10"/>
        </w:rPr>
        <w:object w:dxaOrig="220" w:dyaOrig="260">
          <v:shape id="_x0000_i1097" type="#_x0000_t75" style="width:10.65pt;height:13.15pt" o:ole="">
            <v:imagedata r:id="rId153" o:title=""/>
          </v:shape>
          <o:OLEObject Type="Embed" ProgID="Equation.DSMT4" ShapeID="_x0000_i1097" DrawAspect="Content" ObjectID="_1675088527" r:id="rId154"/>
        </w:object>
      </w:r>
      <w:r w:rsidRPr="009D681A">
        <w:rPr>
          <w:rFonts w:ascii="宋体" w:hAnsi="宋体" w:hint="eastAsia"/>
          <w:szCs w:val="21"/>
        </w:rPr>
        <w:t>轴总相交</w: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交点记为</w:t>
      </w:r>
      <w:r w:rsidR="00F778CC" w:rsidRPr="00025957">
        <w:rPr>
          <w:position w:val="-4"/>
        </w:rPr>
        <w:object w:dxaOrig="220" w:dyaOrig="260">
          <v:shape id="_x0000_i1098" type="#_x0000_t75" style="width:10.65pt;height:13.15pt" o:ole="">
            <v:imagedata r:id="rId155" o:title=""/>
          </v:shape>
          <o:OLEObject Type="Embed" ProgID="Equation.DSMT4" ShapeID="_x0000_i1098" DrawAspect="Content" ObjectID="_1675088528" r:id="rId156"/>
        </w:object>
      </w:r>
      <w:r>
        <w:rPr>
          <w:rFonts w:ascii="宋体" w:hAnsi="宋体" w:hint="eastAsia"/>
          <w:szCs w:val="21"/>
        </w:rPr>
        <w:t>.</w:t>
      </w:r>
      <w:r w:rsidRPr="009D681A">
        <w:rPr>
          <w:rFonts w:ascii="宋体" w:hAnsi="宋体" w:hint="eastAsia"/>
          <w:szCs w:val="21"/>
        </w:rPr>
        <w:t>已知</w:t>
      </w:r>
      <w:r w:rsidR="00F778CC" w:rsidRPr="00F778CC">
        <w:rPr>
          <w:position w:val="-18"/>
        </w:rPr>
        <w:object w:dxaOrig="1060" w:dyaOrig="480">
          <v:shape id="_x0000_i1099" type="#_x0000_t75" style="width:53.2pt;height:24.4pt" o:ole="">
            <v:imagedata r:id="rId157" o:title=""/>
          </v:shape>
          <o:OLEObject Type="Embed" ProgID="Equation.DSMT4" ShapeID="_x0000_i1099" DrawAspect="Content" ObjectID="_1675088529" r:id="rId158"/>
        </w:objec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且</w:t>
      </w:r>
      <w:r w:rsidR="00F778CC" w:rsidRPr="00025957">
        <w:rPr>
          <w:position w:val="-4"/>
        </w:rPr>
        <w:object w:dxaOrig="200" w:dyaOrig="260">
          <v:shape id="_x0000_i1100" type="#_x0000_t75" style="width:10pt;height:13.15pt" o:ole="">
            <v:imagedata r:id="rId159" o:title=""/>
          </v:shape>
          <o:OLEObject Type="Embed" ProgID="Equation.DSMT4" ShapeID="_x0000_i1100" DrawAspect="Content" ObjectID="_1675088530" r:id="rId160"/>
        </w:object>
      </w:r>
      <w:r w:rsidRPr="009D681A">
        <w:rPr>
          <w:rFonts w:ascii="宋体" w:hAnsi="宋体" w:hint="eastAsia"/>
          <w:szCs w:val="21"/>
        </w:rPr>
        <w:t>过点</w:t>
      </w:r>
      <w:r w:rsidR="00F778CC" w:rsidRPr="00F778CC">
        <w:rPr>
          <w:position w:val="-28"/>
        </w:rPr>
        <w:object w:dxaOrig="700" w:dyaOrig="680">
          <v:shape id="_x0000_i1101" type="#_x0000_t75" style="width:35.05pt;height:33.8pt" o:ole="">
            <v:imagedata r:id="rId161" o:title=""/>
          </v:shape>
          <o:OLEObject Type="Embed" ProgID="Equation.DSMT4" ShapeID="_x0000_i1101" DrawAspect="Content" ObjectID="_1675088531" r:id="rId162"/>
        </w:objec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求</w:t>
      </w:r>
      <w:r w:rsidR="00F778CC" w:rsidRPr="00025957">
        <w:rPr>
          <w:position w:val="-4"/>
        </w:rPr>
        <w:object w:dxaOrig="200" w:dyaOrig="260">
          <v:shape id="_x0000_i1102" type="#_x0000_t75" style="width:10pt;height:13.15pt" o:ole="">
            <v:imagedata r:id="rId163" o:title=""/>
          </v:shape>
          <o:OLEObject Type="Embed" ProgID="Equation.DSMT4" ShapeID="_x0000_i1102" DrawAspect="Content" ObjectID="_1675088532" r:id="rId164"/>
        </w:object>
      </w:r>
      <w:r w:rsidRPr="009D681A">
        <w:rPr>
          <w:rFonts w:ascii="宋体" w:hAnsi="宋体" w:hint="eastAsia"/>
          <w:szCs w:val="21"/>
        </w:rPr>
        <w:t>的方程</w:t>
      </w:r>
      <w:r>
        <w:rPr>
          <w:rFonts w:ascii="宋体" w:hAnsi="宋体" w:hint="eastAsia"/>
          <w:szCs w:val="21"/>
        </w:rPr>
        <w:t>.</w:t>
      </w:r>
    </w:p>
    <w:p w:rsidR="005376CB" w:rsidRDefault="005376CB" w:rsidP="00950C11">
      <w:pPr>
        <w:rPr>
          <w:rFonts w:ascii="宋体" w:hAnsi="宋体"/>
          <w:szCs w:val="21"/>
        </w:rPr>
      </w:pPr>
    </w:p>
    <w:p w:rsidR="004228CC" w:rsidRPr="005376CB" w:rsidRDefault="004228CC" w:rsidP="00950C11">
      <w:pPr>
        <w:rPr>
          <w:rFonts w:ascii="宋体" w:hAnsi="宋体"/>
          <w:szCs w:val="21"/>
        </w:rPr>
      </w:pPr>
    </w:p>
    <w:p w:rsidR="005376CB" w:rsidRPr="004D7C07" w:rsidRDefault="005376CB" w:rsidP="00811B9A">
      <w:pPr>
        <w:pStyle w:val="1"/>
      </w:pPr>
      <w:r w:rsidRPr="004D7C07">
        <w:rPr>
          <w:rFonts w:hint="eastAsia"/>
        </w:rPr>
        <w:t>六、</w:t>
      </w:r>
      <w:r w:rsidR="00811B9A">
        <w:rPr>
          <w:rFonts w:hint="eastAsia"/>
        </w:rPr>
        <w:t>（</w:t>
      </w:r>
      <w:r w:rsidRPr="004D7C07">
        <w:rPr>
          <w:rFonts w:hint="eastAsia"/>
        </w:rPr>
        <w:t>本题满分8分</w:t>
      </w:r>
      <w:r w:rsidR="00811B9A">
        <w:rPr>
          <w:rFonts w:hint="eastAsia"/>
        </w:rPr>
        <w:t>）</w:t>
      </w:r>
    </w:p>
    <w:p w:rsidR="005376CB" w:rsidRDefault="005376CB" w:rsidP="00811B9A">
      <w:pPr>
        <w:rPr>
          <w:rFonts w:ascii="宋体" w:hAnsi="宋体"/>
          <w:szCs w:val="21"/>
        </w:rPr>
      </w:pPr>
      <w:r w:rsidRPr="009D681A">
        <w:rPr>
          <w:rFonts w:ascii="宋体" w:hAnsi="宋体" w:hint="eastAsia"/>
          <w:szCs w:val="21"/>
        </w:rPr>
        <w:t>设函数</w:t>
      </w:r>
      <w:r w:rsidR="00F778CC" w:rsidRPr="00F778CC">
        <w:rPr>
          <w:position w:val="-10"/>
        </w:rPr>
        <w:object w:dxaOrig="760" w:dyaOrig="320">
          <v:shape id="_x0000_i1103" type="#_x0000_t75" style="width:38.2pt;height:16.3pt" o:ole="">
            <v:imagedata r:id="rId165" o:title=""/>
          </v:shape>
          <o:OLEObject Type="Embed" ProgID="Equation.DSMT4" ShapeID="_x0000_i1103" DrawAspect="Content" ObjectID="_1675088533" r:id="rId166"/>
        </w:object>
      </w:r>
      <w:r w:rsidRPr="009D681A">
        <w:rPr>
          <w:rFonts w:ascii="宋体" w:hAnsi="宋体" w:hint="eastAsia"/>
          <w:szCs w:val="21"/>
        </w:rPr>
        <w:t>在</w:t>
      </w:r>
      <w:r w:rsidR="00F778CC" w:rsidRPr="00F778CC">
        <w:rPr>
          <w:position w:val="-10"/>
        </w:rPr>
        <w:object w:dxaOrig="460" w:dyaOrig="320">
          <v:shape id="_x0000_i1104" type="#_x0000_t75" style="width:23.15pt;height:16.3pt" o:ole="">
            <v:imagedata r:id="rId167" o:title=""/>
          </v:shape>
          <o:OLEObject Type="Embed" ProgID="Equation.DSMT4" ShapeID="_x0000_i1104" DrawAspect="Content" ObjectID="_1675088534" r:id="rId168"/>
        </w:object>
      </w:r>
      <w:r w:rsidRPr="009D681A">
        <w:rPr>
          <w:rFonts w:ascii="宋体" w:hAnsi="宋体" w:hint="eastAsia"/>
          <w:szCs w:val="21"/>
        </w:rPr>
        <w:t>平面上具有一阶连续偏导数</w: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曲线积分</w:t>
      </w:r>
      <w:r w:rsidR="00F778CC" w:rsidRPr="00F778CC">
        <w:rPr>
          <w:position w:val="-18"/>
        </w:rPr>
        <w:object w:dxaOrig="2000" w:dyaOrig="460">
          <v:shape id="_x0000_i1105" type="#_x0000_t75" style="width:100.15pt;height:23.15pt" o:ole="">
            <v:imagedata r:id="rId169" o:title=""/>
          </v:shape>
          <o:OLEObject Type="Embed" ProgID="Equation.DSMT4" ShapeID="_x0000_i1105" DrawAspect="Content" ObjectID="_1675088535" r:id="rId170"/>
        </w:object>
      </w:r>
      <w:r w:rsidRPr="009D681A">
        <w:rPr>
          <w:rFonts w:ascii="宋体" w:hAnsi="宋体" w:hint="eastAsia"/>
          <w:szCs w:val="21"/>
        </w:rPr>
        <w:t>与路径无关</w: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并且对任意</w:t>
      </w:r>
      <w:r w:rsidR="00F778CC" w:rsidRPr="00F778CC">
        <w:rPr>
          <w:position w:val="-6"/>
        </w:rPr>
        <w:object w:dxaOrig="160" w:dyaOrig="260">
          <v:shape id="_x0000_i1106" type="#_x0000_t75" style="width:8.15pt;height:13.15pt" o:ole="">
            <v:imagedata r:id="rId171" o:title=""/>
          </v:shape>
          <o:OLEObject Type="Embed" ProgID="Equation.DSMT4" ShapeID="_x0000_i1106" DrawAspect="Content" ObjectID="_1675088536" r:id="rId172"/>
        </w:object>
      </w:r>
      <w:r w:rsidRPr="009D681A">
        <w:rPr>
          <w:rFonts w:ascii="宋体" w:hAnsi="宋体" w:hint="eastAsia"/>
          <w:szCs w:val="21"/>
        </w:rPr>
        <w:t>恒有</w:t>
      </w:r>
    </w:p>
    <w:p w:rsidR="005376CB" w:rsidRDefault="00F778CC" w:rsidP="00950C11">
      <w:pPr>
        <w:jc w:val="center"/>
        <w:rPr>
          <w:rFonts w:ascii="宋体" w:hAnsi="宋体"/>
          <w:szCs w:val="21"/>
        </w:rPr>
      </w:pPr>
      <w:r w:rsidRPr="00F778CC">
        <w:rPr>
          <w:position w:val="-20"/>
        </w:rPr>
        <w:object w:dxaOrig="4680" w:dyaOrig="540">
          <v:shape id="_x0000_i1107" type="#_x0000_t75" style="width:233.55pt;height:26.9pt" o:ole="">
            <v:imagedata r:id="rId173" o:title=""/>
          </v:shape>
          <o:OLEObject Type="Embed" ProgID="Equation.DSMT4" ShapeID="_x0000_i1107" DrawAspect="Content" ObjectID="_1675088537" r:id="rId174"/>
        </w:object>
      </w:r>
    </w:p>
    <w:p w:rsidR="005376CB" w:rsidRDefault="005376CB" w:rsidP="00950C11">
      <w:pPr>
        <w:rPr>
          <w:rFonts w:ascii="宋体" w:hAnsi="宋体"/>
          <w:szCs w:val="21"/>
        </w:rPr>
      </w:pPr>
      <w:r w:rsidRPr="009D681A">
        <w:rPr>
          <w:rFonts w:ascii="宋体" w:hAnsi="宋体" w:hint="eastAsia"/>
          <w:szCs w:val="21"/>
        </w:rPr>
        <w:t>求</w:t>
      </w:r>
      <w:r w:rsidR="00F778CC" w:rsidRPr="00F778CC">
        <w:rPr>
          <w:position w:val="-10"/>
        </w:rPr>
        <w:object w:dxaOrig="760" w:dyaOrig="320">
          <v:shape id="_x0000_i1108" type="#_x0000_t75" style="width:38.2pt;height:16.3pt" o:ole="">
            <v:imagedata r:id="rId175" o:title=""/>
          </v:shape>
          <o:OLEObject Type="Embed" ProgID="Equation.DSMT4" ShapeID="_x0000_i1108" DrawAspect="Content" ObjectID="_1675088538" r:id="rId176"/>
        </w:object>
      </w:r>
      <w:r>
        <w:rPr>
          <w:rFonts w:ascii="宋体" w:hAnsi="宋体" w:hint="eastAsia"/>
          <w:szCs w:val="21"/>
        </w:rPr>
        <w:t>.</w:t>
      </w:r>
    </w:p>
    <w:p w:rsidR="005376CB" w:rsidRPr="00D27274" w:rsidRDefault="005376CB" w:rsidP="00C216D4">
      <w:pPr>
        <w:rPr>
          <w:rFonts w:ascii="宋体" w:hAnsi="宋体"/>
          <w:szCs w:val="21"/>
        </w:rPr>
      </w:pPr>
    </w:p>
    <w:p w:rsidR="005376CB" w:rsidRPr="005376CB" w:rsidRDefault="005376CB" w:rsidP="00950C11">
      <w:pPr>
        <w:rPr>
          <w:rFonts w:ascii="宋体" w:hAnsi="宋体"/>
          <w:szCs w:val="21"/>
        </w:rPr>
      </w:pPr>
    </w:p>
    <w:p w:rsidR="005376CB" w:rsidRPr="004D7C07" w:rsidRDefault="005376CB" w:rsidP="00811B9A">
      <w:pPr>
        <w:pStyle w:val="1"/>
      </w:pPr>
      <w:r w:rsidRPr="004D7C07">
        <w:rPr>
          <w:rFonts w:hint="eastAsia"/>
        </w:rPr>
        <w:t>七、</w:t>
      </w:r>
      <w:r w:rsidR="00811B9A">
        <w:rPr>
          <w:rFonts w:hint="eastAsia"/>
        </w:rPr>
        <w:t>（</w:t>
      </w:r>
      <w:r w:rsidRPr="004D7C07">
        <w:rPr>
          <w:rFonts w:hint="eastAsia"/>
        </w:rPr>
        <w:t>本题满分8分</w:t>
      </w:r>
      <w:r w:rsidR="00811B9A">
        <w:rPr>
          <w:rFonts w:hint="eastAsia"/>
        </w:rPr>
        <w:t>）</w:t>
      </w:r>
    </w:p>
    <w:p w:rsidR="005376CB" w:rsidRPr="009D681A" w:rsidRDefault="005376CB" w:rsidP="00A14D37">
      <w:pPr>
        <w:jc w:val="left"/>
        <w:rPr>
          <w:rFonts w:ascii="宋体" w:hAnsi="宋体"/>
          <w:szCs w:val="21"/>
        </w:rPr>
      </w:pPr>
      <w:r w:rsidRPr="009D681A">
        <w:rPr>
          <w:rFonts w:ascii="宋体" w:hAnsi="宋体" w:hint="eastAsia"/>
          <w:szCs w:val="21"/>
        </w:rPr>
        <w:t>假设函数</w:t>
      </w:r>
      <w:r w:rsidR="00F778CC" w:rsidRPr="00F778CC">
        <w:rPr>
          <w:position w:val="-10"/>
        </w:rPr>
        <w:object w:dxaOrig="540" w:dyaOrig="320">
          <v:shape id="_x0000_i1109" type="#_x0000_t75" style="width:26.9pt;height:16.3pt" o:ole="">
            <v:imagedata r:id="rId177" o:title=""/>
          </v:shape>
          <o:OLEObject Type="Embed" ProgID="Equation.DSMT4" ShapeID="_x0000_i1109" DrawAspect="Content" ObjectID="_1675088539" r:id="rId178"/>
        </w:object>
      </w:r>
      <w:r w:rsidRPr="009D681A">
        <w:rPr>
          <w:rFonts w:ascii="宋体" w:hAnsi="宋体" w:hint="eastAsia"/>
          <w:szCs w:val="21"/>
        </w:rPr>
        <w:t>和</w:t>
      </w:r>
      <w:r w:rsidR="00F778CC" w:rsidRPr="00F778CC">
        <w:rPr>
          <w:position w:val="-10"/>
        </w:rPr>
        <w:object w:dxaOrig="520" w:dyaOrig="320">
          <v:shape id="_x0000_i1110" type="#_x0000_t75" style="width:25.65pt;height:16.3pt" o:ole="">
            <v:imagedata r:id="rId179" o:title=""/>
          </v:shape>
          <o:OLEObject Type="Embed" ProgID="Equation.DSMT4" ShapeID="_x0000_i1110" DrawAspect="Content" ObjectID="_1675088540" r:id="rId180"/>
        </w:object>
      </w:r>
      <w:r w:rsidRPr="009D681A">
        <w:rPr>
          <w:rFonts w:ascii="宋体" w:hAnsi="宋体" w:hint="eastAsia"/>
          <w:szCs w:val="21"/>
        </w:rPr>
        <w:t>在</w:t>
      </w:r>
      <w:r w:rsidR="00F778CC" w:rsidRPr="00F778CC">
        <w:rPr>
          <w:position w:val="-10"/>
        </w:rPr>
        <w:object w:dxaOrig="520" w:dyaOrig="320">
          <v:shape id="_x0000_i1111" type="#_x0000_t75" style="width:25.65pt;height:16.3pt" o:ole="">
            <v:imagedata r:id="rId181" o:title=""/>
          </v:shape>
          <o:OLEObject Type="Embed" ProgID="Equation.DSMT4" ShapeID="_x0000_i1111" DrawAspect="Content" ObjectID="_1675088541" r:id="rId182"/>
        </w:object>
      </w:r>
      <w:r w:rsidRPr="009D681A">
        <w:rPr>
          <w:rFonts w:ascii="宋体" w:hAnsi="宋体" w:hint="eastAsia"/>
          <w:szCs w:val="21"/>
        </w:rPr>
        <w:t>上存在二阶</w:t>
      </w:r>
      <w:r w:rsidR="00264BE0">
        <w:rPr>
          <w:rFonts w:ascii="宋体" w:hAnsi="宋体" w:hint="eastAsia"/>
          <w:szCs w:val="21"/>
        </w:rPr>
        <w:t>导</w:t>
      </w:r>
      <w:r w:rsidRPr="009D681A">
        <w:rPr>
          <w:rFonts w:ascii="宋体" w:hAnsi="宋体" w:hint="eastAsia"/>
          <w:szCs w:val="21"/>
        </w:rPr>
        <w:t>数</w:t>
      </w:r>
      <w:r w:rsidR="00A14D37">
        <w:rPr>
          <w:rFonts w:ascii="宋体" w:hAnsi="宋体" w:hint="eastAsia"/>
          <w:szCs w:val="21"/>
        </w:rPr>
        <w:t>，</w:t>
      </w:r>
      <w:r w:rsidRPr="009D681A">
        <w:rPr>
          <w:rFonts w:ascii="宋体" w:hAnsi="宋体" w:hint="eastAsia"/>
          <w:szCs w:val="21"/>
        </w:rPr>
        <w:t>并且</w:t>
      </w:r>
      <w:r w:rsidR="00F778CC" w:rsidRPr="00F778CC">
        <w:rPr>
          <w:position w:val="-10"/>
        </w:rPr>
        <w:object w:dxaOrig="940" w:dyaOrig="320">
          <v:shape id="_x0000_i1112" type="#_x0000_t75" style="width:46.95pt;height:16.3pt" o:ole="">
            <v:imagedata r:id="rId183" o:title=""/>
          </v:shape>
          <o:OLEObject Type="Embed" ProgID="Equation.DSMT4" ShapeID="_x0000_i1112" DrawAspect="Content" ObjectID="_1675088542" r:id="rId184"/>
        </w:object>
      </w:r>
      <w:r w:rsidR="00A14D37">
        <w:rPr>
          <w:rFonts w:ascii="宋体" w:hAnsi="宋体" w:hint="eastAsia"/>
          <w:szCs w:val="21"/>
        </w:rPr>
        <w:t>，</w:t>
      </w:r>
      <w:r w:rsidR="00F778CC" w:rsidRPr="00F778CC">
        <w:rPr>
          <w:position w:val="-10"/>
        </w:rPr>
        <w:object w:dxaOrig="2500" w:dyaOrig="320">
          <v:shape id="_x0000_i1113" type="#_x0000_t75" style="width:125.2pt;height:16.3pt" o:ole="">
            <v:imagedata r:id="rId185" o:title=""/>
          </v:shape>
          <o:OLEObject Type="Embed" ProgID="Equation.DSMT4" ShapeID="_x0000_i1113" DrawAspect="Content" ObjectID="_1675088543" r:id="rId186"/>
        </w:object>
      </w:r>
      <w:r w:rsidR="00A14D37">
        <w:rPr>
          <w:rFonts w:ascii="宋体" w:hAnsi="宋体" w:hint="eastAsia"/>
          <w:szCs w:val="21"/>
        </w:rPr>
        <w:t>，</w:t>
      </w:r>
      <w:r w:rsidRPr="009D681A">
        <w:rPr>
          <w:rFonts w:ascii="宋体" w:hAnsi="宋体" w:hint="eastAsia"/>
          <w:szCs w:val="21"/>
        </w:rPr>
        <w:t>试证：</w:t>
      </w:r>
    </w:p>
    <w:p w:rsidR="005376CB" w:rsidRPr="009D681A" w:rsidRDefault="005376CB" w:rsidP="00A14D37">
      <w:pPr>
        <w:rPr>
          <w:rFonts w:ascii="宋体" w:hAnsi="宋体"/>
          <w:szCs w:val="21"/>
        </w:rPr>
      </w:pPr>
      <w:r w:rsidRPr="00A14D37">
        <w:rPr>
          <w:rFonts w:hint="eastAsia"/>
        </w:rPr>
        <w:t xml:space="preserve">(1) </w:t>
      </w:r>
      <w:r w:rsidRPr="009D681A">
        <w:rPr>
          <w:rFonts w:ascii="宋体" w:hAnsi="宋体" w:hint="eastAsia"/>
          <w:szCs w:val="21"/>
        </w:rPr>
        <w:t>在开区间</w:t>
      </w:r>
      <w:r w:rsidR="00F778CC" w:rsidRPr="00F778CC">
        <w:rPr>
          <w:position w:val="-10"/>
        </w:rPr>
        <w:object w:dxaOrig="560" w:dyaOrig="320">
          <v:shape id="_x0000_i1114" type="#_x0000_t75" style="width:28.15pt;height:16.3pt" o:ole="">
            <v:imagedata r:id="rId187" o:title=""/>
          </v:shape>
          <o:OLEObject Type="Embed" ProgID="Equation.DSMT4" ShapeID="_x0000_i1114" DrawAspect="Content" ObjectID="_1675088544" r:id="rId188"/>
        </w:object>
      </w:r>
      <w:r w:rsidRPr="009D681A">
        <w:rPr>
          <w:rFonts w:ascii="宋体" w:hAnsi="宋体" w:hint="eastAsia"/>
          <w:szCs w:val="21"/>
        </w:rPr>
        <w:t>内</w:t>
      </w:r>
      <w:r w:rsidR="00F778CC" w:rsidRPr="00F778CC">
        <w:rPr>
          <w:position w:val="-10"/>
        </w:rPr>
        <w:object w:dxaOrig="859" w:dyaOrig="320">
          <v:shape id="_x0000_i1115" type="#_x0000_t75" style="width:43.2pt;height:16.3pt" o:ole="">
            <v:imagedata r:id="rId189" o:title=""/>
          </v:shape>
          <o:OLEObject Type="Embed" ProgID="Equation.DSMT4" ShapeID="_x0000_i1115" DrawAspect="Content" ObjectID="_1675088545" r:id="rId190"/>
        </w:object>
      </w:r>
      <w:r w:rsidRPr="009D681A">
        <w:rPr>
          <w:rFonts w:ascii="宋体" w:hAnsi="宋体" w:hint="eastAsia"/>
          <w:szCs w:val="21"/>
        </w:rPr>
        <w:t>；</w:t>
      </w:r>
    </w:p>
    <w:p w:rsidR="005376CB" w:rsidRDefault="005376CB" w:rsidP="00A14D37">
      <w:pPr>
        <w:rPr>
          <w:rFonts w:ascii="宋体" w:hAnsi="宋体"/>
          <w:szCs w:val="21"/>
        </w:rPr>
      </w:pPr>
      <w:r w:rsidRPr="00A14D37">
        <w:rPr>
          <w:rFonts w:hint="eastAsia"/>
        </w:rPr>
        <w:t xml:space="preserve">(2) </w:t>
      </w:r>
      <w:r w:rsidRPr="009D681A">
        <w:rPr>
          <w:rFonts w:ascii="宋体" w:hAnsi="宋体" w:hint="eastAsia"/>
          <w:szCs w:val="21"/>
        </w:rPr>
        <w:t>在开区间</w:t>
      </w:r>
      <w:r w:rsidR="00F778CC" w:rsidRPr="00F778CC">
        <w:rPr>
          <w:position w:val="-10"/>
        </w:rPr>
        <w:object w:dxaOrig="560" w:dyaOrig="320">
          <v:shape id="_x0000_i1116" type="#_x0000_t75" style="width:28.15pt;height:16.3pt" o:ole="">
            <v:imagedata r:id="rId191" o:title=""/>
          </v:shape>
          <o:OLEObject Type="Embed" ProgID="Equation.DSMT4" ShapeID="_x0000_i1116" DrawAspect="Content" ObjectID="_1675088546" r:id="rId192"/>
        </w:object>
      </w:r>
      <w:r w:rsidRPr="009D681A">
        <w:rPr>
          <w:rFonts w:ascii="宋体" w:hAnsi="宋体" w:hint="eastAsia"/>
          <w:szCs w:val="21"/>
        </w:rPr>
        <w:t>内至少存在一点</w:t>
      </w:r>
      <w:r w:rsidR="00F778CC" w:rsidRPr="00F778CC">
        <w:rPr>
          <w:position w:val="-10"/>
        </w:rPr>
        <w:object w:dxaOrig="200" w:dyaOrig="320">
          <v:shape id="_x0000_i1117" type="#_x0000_t75" style="width:10pt;height:16.3pt" o:ole="">
            <v:imagedata r:id="rId193" o:title=""/>
          </v:shape>
          <o:OLEObject Type="Embed" ProgID="Equation.DSMT4" ShapeID="_x0000_i1117" DrawAspect="Content" ObjectID="_1675088547" r:id="rId194"/>
        </w:objec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使</w:t>
      </w:r>
      <w:r w:rsidR="00F778CC" w:rsidRPr="00F778CC">
        <w:rPr>
          <w:position w:val="-28"/>
        </w:rPr>
        <w:object w:dxaOrig="1380" w:dyaOrig="660">
          <v:shape id="_x0000_i1118" type="#_x0000_t75" style="width:68.85pt;height:32.55pt" o:ole="">
            <v:imagedata r:id="rId195" o:title=""/>
          </v:shape>
          <o:OLEObject Type="Embed" ProgID="Equation.DSMT4" ShapeID="_x0000_i1118" DrawAspect="Content" ObjectID="_1675088548" r:id="rId196"/>
        </w:object>
      </w:r>
      <w:r w:rsidR="00A14D37">
        <w:rPr>
          <w:rFonts w:ascii="宋体" w:hAnsi="宋体" w:hint="eastAsia"/>
          <w:szCs w:val="21"/>
        </w:rPr>
        <w:t>．</w:t>
      </w:r>
    </w:p>
    <w:p w:rsidR="00363104" w:rsidRDefault="00363104" w:rsidP="00363104">
      <w:pPr>
        <w:rPr>
          <w:rFonts w:ascii="宋体" w:hAnsi="宋体"/>
          <w:szCs w:val="21"/>
        </w:rPr>
      </w:pPr>
    </w:p>
    <w:p w:rsidR="005376CB" w:rsidRPr="005376CB" w:rsidRDefault="005376CB" w:rsidP="00950C11">
      <w:pPr>
        <w:rPr>
          <w:rFonts w:ascii="宋体" w:hAnsi="宋体"/>
          <w:b/>
          <w:szCs w:val="21"/>
        </w:rPr>
      </w:pPr>
    </w:p>
    <w:p w:rsidR="005376CB" w:rsidRPr="00EE645A" w:rsidRDefault="005376CB" w:rsidP="00811B9A">
      <w:pPr>
        <w:pStyle w:val="1"/>
      </w:pPr>
      <w:r w:rsidRPr="00EE645A">
        <w:rPr>
          <w:rFonts w:hint="eastAsia"/>
        </w:rPr>
        <w:t>八、</w:t>
      </w:r>
      <w:r w:rsidR="00811B9A">
        <w:rPr>
          <w:rFonts w:hint="eastAsia"/>
        </w:rPr>
        <w:t>（</w:t>
      </w:r>
      <w:r w:rsidRPr="00EE645A">
        <w:rPr>
          <w:rFonts w:hint="eastAsia"/>
        </w:rPr>
        <w:t>本题满分7分</w:t>
      </w:r>
      <w:r w:rsidR="00811B9A">
        <w:rPr>
          <w:rFonts w:hint="eastAsia"/>
        </w:rPr>
        <w:t>）</w:t>
      </w:r>
    </w:p>
    <w:p w:rsidR="005376CB" w:rsidRDefault="005376CB" w:rsidP="00950C11">
      <w:pPr>
        <w:rPr>
          <w:rFonts w:ascii="宋体" w:hAnsi="宋体"/>
          <w:szCs w:val="21"/>
        </w:rPr>
      </w:pPr>
      <w:r w:rsidRPr="009D681A">
        <w:rPr>
          <w:rFonts w:ascii="宋体" w:hAnsi="宋体" w:hint="eastAsia"/>
          <w:szCs w:val="21"/>
        </w:rPr>
        <w:t>设三阶实对称矩阵</w:t>
      </w:r>
      <w:r w:rsidR="00F778CC" w:rsidRPr="00025957">
        <w:rPr>
          <w:position w:val="-4"/>
        </w:rPr>
        <w:object w:dxaOrig="220" w:dyaOrig="260">
          <v:shape id="_x0000_i1119" type="#_x0000_t75" style="width:10.65pt;height:13.15pt" o:ole="">
            <v:imagedata r:id="rId197" o:title=""/>
          </v:shape>
          <o:OLEObject Type="Embed" ProgID="Equation.DSMT4" ShapeID="_x0000_i1119" DrawAspect="Content" ObjectID="_1675088549" r:id="rId198"/>
        </w:object>
      </w:r>
      <w:r w:rsidRPr="009D681A">
        <w:rPr>
          <w:rFonts w:ascii="宋体" w:hAnsi="宋体" w:hint="eastAsia"/>
          <w:szCs w:val="21"/>
        </w:rPr>
        <w:t>的特征值为</w:t>
      </w:r>
      <w:r w:rsidR="00F778CC" w:rsidRPr="00F778CC">
        <w:rPr>
          <w:position w:val="-12"/>
        </w:rPr>
        <w:object w:dxaOrig="780" w:dyaOrig="360">
          <v:shape id="_x0000_i1120" type="#_x0000_t75" style="width:39.45pt;height:18.15pt" o:ole="">
            <v:imagedata r:id="rId199" o:title=""/>
          </v:shape>
          <o:OLEObject Type="Embed" ProgID="Equation.DSMT4" ShapeID="_x0000_i1120" DrawAspect="Content" ObjectID="_1675088550" r:id="rId200"/>
        </w:object>
      </w:r>
      <w:r>
        <w:rPr>
          <w:rFonts w:ascii="宋体" w:hAnsi="宋体" w:hint="eastAsia"/>
          <w:szCs w:val="21"/>
        </w:rPr>
        <w:t>,</w:t>
      </w:r>
      <w:r w:rsidR="00F778CC" w:rsidRPr="00F778CC">
        <w:rPr>
          <w:position w:val="-12"/>
        </w:rPr>
        <w:object w:dxaOrig="1060" w:dyaOrig="360">
          <v:shape id="_x0000_i1121" type="#_x0000_t75" style="width:53.2pt;height:18.15pt" o:ole="">
            <v:imagedata r:id="rId201" o:title=""/>
          </v:shape>
          <o:OLEObject Type="Embed" ProgID="Equation.DSMT4" ShapeID="_x0000_i1121" DrawAspect="Content" ObjectID="_1675088551" r:id="rId202"/>
        </w:object>
      </w:r>
      <w:r w:rsidR="00A14D37">
        <w:rPr>
          <w:rFonts w:ascii="宋体" w:hAnsi="宋体" w:hint="eastAsia"/>
          <w:szCs w:val="21"/>
        </w:rPr>
        <w:t>，</w:t>
      </w:r>
      <w:r w:rsidRPr="009D681A">
        <w:rPr>
          <w:rFonts w:ascii="宋体" w:hAnsi="宋体" w:hint="eastAsia"/>
          <w:szCs w:val="21"/>
        </w:rPr>
        <w:t>对应于</w:t>
      </w:r>
      <w:r w:rsidR="00F778CC" w:rsidRPr="00F778CC">
        <w:rPr>
          <w:position w:val="-12"/>
        </w:rPr>
        <w:object w:dxaOrig="260" w:dyaOrig="360">
          <v:shape id="_x0000_i1122" type="#_x0000_t75" style="width:13.15pt;height:18.15pt" o:ole="">
            <v:imagedata r:id="rId203" o:title=""/>
          </v:shape>
          <o:OLEObject Type="Embed" ProgID="Equation.DSMT4" ShapeID="_x0000_i1122" DrawAspect="Content" ObjectID="_1675088552" r:id="rId204"/>
        </w:object>
      </w:r>
      <w:r w:rsidRPr="009D681A">
        <w:rPr>
          <w:rFonts w:ascii="宋体" w:hAnsi="宋体" w:hint="eastAsia"/>
          <w:szCs w:val="21"/>
        </w:rPr>
        <w:t>的特征向量为</w:t>
      </w:r>
      <w:r w:rsidR="00F778CC" w:rsidRPr="00F778CC">
        <w:rPr>
          <w:position w:val="-12"/>
        </w:rPr>
        <w:object w:dxaOrig="1260" w:dyaOrig="380">
          <v:shape id="_x0000_i1123" type="#_x0000_t75" style="width:62.6pt;height:18.8pt" o:ole="">
            <v:imagedata r:id="rId205" o:title=""/>
          </v:shape>
          <o:OLEObject Type="Embed" ProgID="Equation.DSMT4" ShapeID="_x0000_i1123" DrawAspect="Content" ObjectID="_1675088553" r:id="rId206"/>
        </w:object>
      </w:r>
      <w:r w:rsidR="00A14D37">
        <w:rPr>
          <w:rFonts w:ascii="宋体" w:hAnsi="宋体" w:hint="eastAsia"/>
          <w:szCs w:val="21"/>
        </w:rPr>
        <w:t>，</w:t>
      </w:r>
      <w:r w:rsidRPr="009D681A">
        <w:rPr>
          <w:rFonts w:ascii="宋体" w:hAnsi="宋体" w:hint="eastAsia"/>
          <w:szCs w:val="21"/>
        </w:rPr>
        <w:t>求</w:t>
      </w:r>
      <w:r w:rsidR="00F778CC" w:rsidRPr="00025957">
        <w:rPr>
          <w:position w:val="-4"/>
        </w:rPr>
        <w:object w:dxaOrig="220" w:dyaOrig="260">
          <v:shape id="_x0000_i1124" type="#_x0000_t75" style="width:10.65pt;height:13.15pt" o:ole="">
            <v:imagedata r:id="rId207" o:title=""/>
          </v:shape>
          <o:OLEObject Type="Embed" ProgID="Equation.DSMT4" ShapeID="_x0000_i1124" DrawAspect="Content" ObjectID="_1675088554" r:id="rId208"/>
        </w:object>
      </w:r>
      <w:r w:rsidR="00A14D37">
        <w:rPr>
          <w:rFonts w:ascii="宋体" w:hAnsi="宋体" w:hint="eastAsia"/>
          <w:szCs w:val="21"/>
        </w:rPr>
        <w:t>．</w:t>
      </w:r>
    </w:p>
    <w:p w:rsidR="005376CB" w:rsidRDefault="005376CB" w:rsidP="00950C11">
      <w:pPr>
        <w:rPr>
          <w:rFonts w:ascii="宋体" w:hAnsi="宋体"/>
          <w:szCs w:val="21"/>
        </w:rPr>
      </w:pPr>
    </w:p>
    <w:p w:rsidR="005376CB" w:rsidRPr="009D681A" w:rsidRDefault="005376CB" w:rsidP="00950C11">
      <w:pPr>
        <w:rPr>
          <w:rFonts w:ascii="宋体" w:hAnsi="宋体"/>
          <w:szCs w:val="21"/>
        </w:rPr>
      </w:pPr>
    </w:p>
    <w:p w:rsidR="005376CB" w:rsidRPr="00EE645A" w:rsidRDefault="005376CB" w:rsidP="00811B9A">
      <w:pPr>
        <w:pStyle w:val="1"/>
      </w:pPr>
      <w:r w:rsidRPr="00EE645A">
        <w:rPr>
          <w:rFonts w:hint="eastAsia"/>
        </w:rPr>
        <w:t>九、</w:t>
      </w:r>
      <w:r w:rsidR="00811B9A">
        <w:rPr>
          <w:rFonts w:hint="eastAsia"/>
        </w:rPr>
        <w:t>（</w:t>
      </w:r>
      <w:r w:rsidRPr="00EE645A">
        <w:rPr>
          <w:rFonts w:hint="eastAsia"/>
        </w:rPr>
        <w:t>本题满分6分</w:t>
      </w:r>
      <w:r w:rsidR="00811B9A">
        <w:rPr>
          <w:rFonts w:hint="eastAsia"/>
        </w:rPr>
        <w:t>）</w:t>
      </w:r>
    </w:p>
    <w:p w:rsidR="005376CB" w:rsidRDefault="005376CB" w:rsidP="00950C11">
      <w:pPr>
        <w:rPr>
          <w:rFonts w:ascii="宋体" w:hAnsi="宋体"/>
          <w:szCs w:val="21"/>
        </w:rPr>
      </w:pPr>
      <w:r w:rsidRPr="009D681A">
        <w:rPr>
          <w:rFonts w:ascii="宋体" w:hAnsi="宋体" w:hint="eastAsia"/>
          <w:szCs w:val="21"/>
        </w:rPr>
        <w:t>设</w:t>
      </w:r>
      <w:r w:rsidR="00F778CC" w:rsidRPr="00025957">
        <w:rPr>
          <w:position w:val="-4"/>
        </w:rPr>
        <w:object w:dxaOrig="220" w:dyaOrig="260">
          <v:shape id="_x0000_i1125" type="#_x0000_t75" style="width:10.65pt;height:13.15pt" o:ole="">
            <v:imagedata r:id="rId209" o:title=""/>
          </v:shape>
          <o:OLEObject Type="Embed" ProgID="Equation.DSMT4" ShapeID="_x0000_i1125" DrawAspect="Content" ObjectID="_1675088555" r:id="rId210"/>
        </w:object>
      </w:r>
      <w:r w:rsidRPr="009D681A">
        <w:rPr>
          <w:rFonts w:ascii="宋体" w:hAnsi="宋体" w:hint="eastAsia"/>
          <w:szCs w:val="21"/>
        </w:rPr>
        <w:t>是</w:t>
      </w:r>
      <w:r w:rsidR="00F778CC" w:rsidRPr="00025957">
        <w:rPr>
          <w:position w:val="-4"/>
        </w:rPr>
        <w:object w:dxaOrig="200" w:dyaOrig="200">
          <v:shape id="_x0000_i1126" type="#_x0000_t75" style="width:10pt;height:10pt" o:ole="">
            <v:imagedata r:id="rId211" o:title=""/>
          </v:shape>
          <o:OLEObject Type="Embed" ProgID="Equation.DSMT4" ShapeID="_x0000_i1126" DrawAspect="Content" ObjectID="_1675088556" r:id="rId212"/>
        </w:object>
      </w:r>
      <w:r w:rsidRPr="009D681A">
        <w:rPr>
          <w:rFonts w:ascii="宋体" w:hAnsi="宋体" w:hint="eastAsia"/>
          <w:szCs w:val="21"/>
        </w:rPr>
        <w:t>阶矩阵</w: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满足</w:t>
      </w:r>
      <w:r w:rsidR="00F778CC" w:rsidRPr="00025957">
        <w:rPr>
          <w:position w:val="-4"/>
        </w:rPr>
        <w:object w:dxaOrig="859" w:dyaOrig="300">
          <v:shape id="_x0000_i1127" type="#_x0000_t75" style="width:43.2pt;height:15.05pt" o:ole="">
            <v:imagedata r:id="rId213" o:title=""/>
          </v:shape>
          <o:OLEObject Type="Embed" ProgID="Equation.DSMT4" ShapeID="_x0000_i1127" DrawAspect="Content" ObjectID="_1675088557" r:id="rId214"/>
        </w:object>
      </w:r>
      <w:r>
        <w:rPr>
          <w:rFonts w:ascii="宋体" w:hAnsi="宋体" w:hint="eastAsia"/>
          <w:szCs w:val="21"/>
        </w:rPr>
        <w:t>(</w:t>
      </w:r>
      <w:r w:rsidR="00F778CC" w:rsidRPr="00025957">
        <w:rPr>
          <w:position w:val="-4"/>
        </w:rPr>
        <w:object w:dxaOrig="220" w:dyaOrig="260">
          <v:shape id="_x0000_i1128" type="#_x0000_t75" style="width:10.65pt;height:13.15pt" o:ole="">
            <v:imagedata r:id="rId215" o:title=""/>
          </v:shape>
          <o:OLEObject Type="Embed" ProgID="Equation.DSMT4" ShapeID="_x0000_i1128" DrawAspect="Content" ObjectID="_1675088558" r:id="rId216"/>
        </w:object>
      </w:r>
      <w:r w:rsidRPr="009D681A">
        <w:rPr>
          <w:rFonts w:ascii="宋体" w:hAnsi="宋体" w:hint="eastAsia"/>
          <w:szCs w:val="21"/>
        </w:rPr>
        <w:t>是</w:t>
      </w:r>
      <w:r w:rsidR="00F778CC" w:rsidRPr="00025957">
        <w:rPr>
          <w:position w:val="-4"/>
        </w:rPr>
        <w:object w:dxaOrig="200" w:dyaOrig="200">
          <v:shape id="_x0000_i1129" type="#_x0000_t75" style="width:10pt;height:10pt" o:ole="">
            <v:imagedata r:id="rId217" o:title=""/>
          </v:shape>
          <o:OLEObject Type="Embed" ProgID="Equation.DSMT4" ShapeID="_x0000_i1129" DrawAspect="Content" ObjectID="_1675088559" r:id="rId218"/>
        </w:object>
      </w:r>
      <w:r w:rsidRPr="009D681A">
        <w:rPr>
          <w:rFonts w:ascii="宋体" w:hAnsi="宋体" w:hint="eastAsia"/>
          <w:szCs w:val="21"/>
        </w:rPr>
        <w:t>阶单位阵</w:t>
      </w:r>
      <w:r>
        <w:rPr>
          <w:rFonts w:ascii="宋体" w:hAnsi="宋体" w:hint="eastAsia"/>
          <w:szCs w:val="21"/>
        </w:rPr>
        <w:t>,</w:t>
      </w:r>
      <w:r w:rsidR="00F778CC" w:rsidRPr="00025957">
        <w:rPr>
          <w:position w:val="-4"/>
        </w:rPr>
        <w:object w:dxaOrig="320" w:dyaOrig="300">
          <v:shape id="_x0000_i1130" type="#_x0000_t75" style="width:16.3pt;height:15.05pt" o:ole="">
            <v:imagedata r:id="rId219" o:title=""/>
          </v:shape>
          <o:OLEObject Type="Embed" ProgID="Equation.DSMT4" ShapeID="_x0000_i1130" DrawAspect="Content" ObjectID="_1675088560" r:id="rId220"/>
        </w:object>
      </w:r>
      <w:r w:rsidRPr="009D681A">
        <w:rPr>
          <w:rFonts w:ascii="宋体" w:hAnsi="宋体" w:hint="eastAsia"/>
          <w:szCs w:val="21"/>
        </w:rPr>
        <w:t>是</w:t>
      </w:r>
      <w:r w:rsidR="00F778CC" w:rsidRPr="00025957">
        <w:rPr>
          <w:position w:val="-4"/>
        </w:rPr>
        <w:object w:dxaOrig="220" w:dyaOrig="260">
          <v:shape id="_x0000_i1131" type="#_x0000_t75" style="width:10.65pt;height:13.15pt" o:ole="">
            <v:imagedata r:id="rId221" o:title=""/>
          </v:shape>
          <o:OLEObject Type="Embed" ProgID="Equation.DSMT4" ShapeID="_x0000_i1131" DrawAspect="Content" ObjectID="_1675088561" r:id="rId222"/>
        </w:object>
      </w:r>
      <w:r w:rsidRPr="009D681A">
        <w:rPr>
          <w:rFonts w:ascii="宋体" w:hAnsi="宋体" w:hint="eastAsia"/>
          <w:szCs w:val="21"/>
        </w:rPr>
        <w:t>的转置矩阵</w:t>
      </w:r>
      <w:r>
        <w:rPr>
          <w:rFonts w:ascii="宋体" w:hAnsi="宋体" w:hint="eastAsia"/>
          <w:szCs w:val="21"/>
        </w:rPr>
        <w:t>),</w:t>
      </w:r>
      <w:r w:rsidR="00F778CC" w:rsidRPr="00F778CC">
        <w:rPr>
          <w:position w:val="-14"/>
        </w:rPr>
        <w:object w:dxaOrig="639" w:dyaOrig="400">
          <v:shape id="_x0000_i1132" type="#_x0000_t75" style="width:31.95pt;height:20.05pt" o:ole="">
            <v:imagedata r:id="rId223" o:title=""/>
          </v:shape>
          <o:OLEObject Type="Embed" ProgID="Equation.DSMT4" ShapeID="_x0000_i1132" DrawAspect="Content" ObjectID="_1675088562" r:id="rId224"/>
        </w:objec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求</w:t>
      </w:r>
      <w:r w:rsidR="00F778CC" w:rsidRPr="00F778CC">
        <w:rPr>
          <w:position w:val="-14"/>
        </w:rPr>
        <w:object w:dxaOrig="680" w:dyaOrig="400">
          <v:shape id="_x0000_i1133" type="#_x0000_t75" style="width:33.8pt;height:20.05pt" o:ole="">
            <v:imagedata r:id="rId225" o:title=""/>
          </v:shape>
          <o:OLEObject Type="Embed" ProgID="Equation.DSMT4" ShapeID="_x0000_i1133" DrawAspect="Content" ObjectID="_1675088563" r:id="rId226"/>
        </w:object>
      </w:r>
      <w:r>
        <w:rPr>
          <w:rFonts w:ascii="宋体" w:hAnsi="宋体" w:hint="eastAsia"/>
          <w:szCs w:val="21"/>
        </w:rPr>
        <w:t>.</w:t>
      </w:r>
    </w:p>
    <w:p w:rsidR="005376CB" w:rsidRDefault="005376CB" w:rsidP="00950C11">
      <w:pPr>
        <w:rPr>
          <w:rFonts w:ascii="宋体" w:hAnsi="宋体"/>
          <w:szCs w:val="21"/>
        </w:rPr>
      </w:pPr>
    </w:p>
    <w:p w:rsidR="00811B9A" w:rsidRPr="009D681A" w:rsidRDefault="00811B9A" w:rsidP="00950C11">
      <w:pPr>
        <w:rPr>
          <w:rFonts w:ascii="宋体" w:hAnsi="宋体"/>
          <w:szCs w:val="21"/>
        </w:rPr>
      </w:pPr>
    </w:p>
    <w:p w:rsidR="005376CB" w:rsidRDefault="005376CB" w:rsidP="00811B9A">
      <w:pPr>
        <w:pStyle w:val="1"/>
      </w:pPr>
      <w:r w:rsidRPr="00EE645A">
        <w:rPr>
          <w:rFonts w:hint="eastAsia"/>
        </w:rPr>
        <w:t>十、填空题</w:t>
      </w:r>
      <w:r w:rsidR="00811B9A">
        <w:rPr>
          <w:rFonts w:hint="eastAsia"/>
        </w:rPr>
        <w:t>（</w:t>
      </w:r>
      <w:r w:rsidRPr="00EE645A">
        <w:rPr>
          <w:rFonts w:hint="eastAsia"/>
        </w:rPr>
        <w:t>本题共2小题</w:t>
      </w:r>
      <w:r w:rsidR="00811B9A">
        <w:rPr>
          <w:rFonts w:hint="eastAsia"/>
        </w:rPr>
        <w:t>，</w:t>
      </w:r>
      <w:r w:rsidRPr="00EE645A">
        <w:rPr>
          <w:rFonts w:hint="eastAsia"/>
        </w:rPr>
        <w:t>每小题3分</w:t>
      </w:r>
      <w:r w:rsidR="00811B9A">
        <w:rPr>
          <w:rFonts w:hint="eastAsia"/>
        </w:rPr>
        <w:t>，</w:t>
      </w:r>
      <w:r w:rsidRPr="00EE645A">
        <w:rPr>
          <w:rFonts w:hint="eastAsia"/>
        </w:rPr>
        <w:t>满分6分</w:t>
      </w:r>
      <w:r w:rsidR="00811B9A">
        <w:rPr>
          <w:rFonts w:hint="eastAsia"/>
        </w:rPr>
        <w:t>）</w:t>
      </w:r>
    </w:p>
    <w:p w:rsidR="00811B9A" w:rsidRDefault="00811B9A" w:rsidP="00950C11">
      <w:pPr>
        <w:rPr>
          <w:rFonts w:ascii="宋体" w:hAnsi="宋体"/>
          <w:b/>
          <w:szCs w:val="21"/>
        </w:rPr>
      </w:pPr>
    </w:p>
    <w:p w:rsidR="00811B9A" w:rsidRPr="00EE645A" w:rsidRDefault="00811B9A" w:rsidP="00950C11">
      <w:pPr>
        <w:rPr>
          <w:rFonts w:ascii="宋体" w:hAnsi="宋体"/>
          <w:b/>
          <w:color w:val="FF6600"/>
          <w:szCs w:val="21"/>
        </w:rPr>
      </w:pPr>
    </w:p>
    <w:p w:rsidR="005376CB" w:rsidRPr="009D681A" w:rsidRDefault="005376CB" w:rsidP="00950C11">
      <w:pPr>
        <w:ind w:left="480" w:hangingChars="200" w:hanging="480"/>
        <w:rPr>
          <w:rFonts w:ascii="宋体" w:hAnsi="宋体"/>
          <w:szCs w:val="21"/>
        </w:rPr>
      </w:pPr>
      <w:r w:rsidRPr="00811B9A">
        <w:rPr>
          <w:rFonts w:hint="eastAsia"/>
        </w:rPr>
        <w:lastRenderedPageBreak/>
        <w:t xml:space="preserve">(1) </w:t>
      </w:r>
      <w:r w:rsidRPr="009D681A">
        <w:rPr>
          <w:rFonts w:ascii="宋体" w:hAnsi="宋体" w:hint="eastAsia"/>
          <w:szCs w:val="21"/>
        </w:rPr>
        <w:t>设</w:t>
      </w:r>
      <w:r w:rsidR="00F778CC" w:rsidRPr="00025957">
        <w:rPr>
          <w:position w:val="-4"/>
        </w:rPr>
        <w:object w:dxaOrig="240" w:dyaOrig="260">
          <v:shape id="_x0000_i1134" type="#_x0000_t75" style="width:11.9pt;height:13.15pt" o:ole="">
            <v:imagedata r:id="rId227" o:title=""/>
          </v:shape>
          <o:OLEObject Type="Embed" ProgID="Equation.DSMT4" ShapeID="_x0000_i1134" DrawAspect="Content" ObjectID="_1675088564" r:id="rId228"/>
        </w:object>
      </w:r>
      <w:r w:rsidRPr="009D681A">
        <w:rPr>
          <w:rFonts w:ascii="宋体" w:hAnsi="宋体" w:hint="eastAsia"/>
          <w:szCs w:val="21"/>
        </w:rPr>
        <w:t>表示10次独立重复射击命中目标的次数</w: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每次射中目标的概率为0.4</w: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则</w:t>
      </w:r>
      <w:r w:rsidR="00F778CC" w:rsidRPr="00025957">
        <w:rPr>
          <w:position w:val="-4"/>
        </w:rPr>
        <w:object w:dxaOrig="320" w:dyaOrig="300">
          <v:shape id="_x0000_i1135" type="#_x0000_t75" style="width:16.3pt;height:15.05pt" o:ole="">
            <v:imagedata r:id="rId229" o:title=""/>
          </v:shape>
          <o:OLEObject Type="Embed" ProgID="Equation.DSMT4" ShapeID="_x0000_i1135" DrawAspect="Content" ObjectID="_1675088565" r:id="rId230"/>
        </w:object>
      </w:r>
      <w:r w:rsidRPr="009D681A">
        <w:rPr>
          <w:rFonts w:ascii="宋体" w:hAnsi="宋体" w:hint="eastAsia"/>
          <w:szCs w:val="21"/>
        </w:rPr>
        <w:t>的数学期望</w:t>
      </w:r>
      <w:r w:rsidR="00F778CC" w:rsidRPr="00F778CC">
        <w:rPr>
          <w:position w:val="-10"/>
        </w:rPr>
        <w:object w:dxaOrig="840" w:dyaOrig="360">
          <v:shape id="_x0000_i1136" type="#_x0000_t75" style="width:41.95pt;height:18.15pt" o:ole="">
            <v:imagedata r:id="rId231" o:title=""/>
          </v:shape>
          <o:OLEObject Type="Embed" ProgID="Equation.DSMT4" ShapeID="_x0000_i1136" DrawAspect="Content" ObjectID="_1675088566" r:id="rId232"/>
        </w:object>
      </w:r>
      <w:r w:rsidRPr="00EE645A">
        <w:rPr>
          <w:rFonts w:ascii="宋体" w:hAnsi="宋体" w:hint="eastAsia"/>
          <w:szCs w:val="21"/>
          <w:u w:val="single"/>
        </w:rPr>
        <w:t>____</w:t>
      </w:r>
      <w:r>
        <w:rPr>
          <w:rFonts w:ascii="宋体" w:hAnsi="宋体" w:hint="eastAsia"/>
          <w:szCs w:val="21"/>
          <w:u w:val="single"/>
        </w:rPr>
        <w:t>____</w:t>
      </w:r>
      <w:r w:rsidRPr="00EE645A">
        <w:rPr>
          <w:rFonts w:ascii="宋体" w:hAnsi="宋体" w:hint="eastAsia"/>
          <w:szCs w:val="21"/>
          <w:u w:val="single"/>
        </w:rPr>
        <w:t>___</w:t>
      </w:r>
      <w:r>
        <w:rPr>
          <w:rFonts w:ascii="宋体" w:hAnsi="宋体" w:hint="eastAsia"/>
          <w:szCs w:val="21"/>
        </w:rPr>
        <w:t>.</w:t>
      </w:r>
    </w:p>
    <w:p w:rsidR="005376CB" w:rsidRDefault="005376CB" w:rsidP="00950C11">
      <w:pPr>
        <w:rPr>
          <w:rFonts w:ascii="宋体" w:hAnsi="宋体"/>
          <w:szCs w:val="21"/>
        </w:rPr>
      </w:pPr>
    </w:p>
    <w:p w:rsidR="00F44456" w:rsidRDefault="00F44456" w:rsidP="00950C11">
      <w:pPr>
        <w:rPr>
          <w:rFonts w:ascii="宋体" w:hAnsi="宋体"/>
          <w:szCs w:val="21"/>
        </w:rPr>
      </w:pPr>
    </w:p>
    <w:p w:rsidR="005376CB" w:rsidRDefault="005376CB" w:rsidP="00950C11">
      <w:pPr>
        <w:rPr>
          <w:rFonts w:ascii="宋体" w:hAnsi="宋体"/>
          <w:szCs w:val="21"/>
        </w:rPr>
      </w:pPr>
      <w:r w:rsidRPr="00811B9A">
        <w:rPr>
          <w:rFonts w:hint="eastAsia"/>
        </w:rPr>
        <w:t xml:space="preserve">(2) </w:t>
      </w:r>
      <w:r w:rsidRPr="009D681A">
        <w:rPr>
          <w:rFonts w:ascii="宋体" w:hAnsi="宋体" w:hint="eastAsia"/>
          <w:szCs w:val="21"/>
        </w:rPr>
        <w:t>设</w:t>
      </w:r>
      <w:r w:rsidR="00F778CC" w:rsidRPr="00025957">
        <w:rPr>
          <w:position w:val="-4"/>
        </w:rPr>
        <w:object w:dxaOrig="240" w:dyaOrig="260">
          <v:shape id="_x0000_i1137" type="#_x0000_t75" style="width:11.9pt;height:13.15pt" o:ole="">
            <v:imagedata r:id="rId233" o:title=""/>
          </v:shape>
          <o:OLEObject Type="Embed" ProgID="Equation.DSMT4" ShapeID="_x0000_i1137" DrawAspect="Content" ObjectID="_1675088567" r:id="rId234"/>
        </w:object>
      </w:r>
      <w:r w:rsidRPr="009D681A">
        <w:rPr>
          <w:rFonts w:ascii="宋体" w:hAnsi="宋体" w:hint="eastAsia"/>
          <w:szCs w:val="21"/>
        </w:rPr>
        <w:t>和</w:t>
      </w:r>
      <w:r w:rsidR="00F778CC" w:rsidRPr="00025957">
        <w:rPr>
          <w:position w:val="-4"/>
        </w:rPr>
        <w:object w:dxaOrig="220" w:dyaOrig="260">
          <v:shape id="_x0000_i1138" type="#_x0000_t75" style="width:10.65pt;height:13.15pt" o:ole="">
            <v:imagedata r:id="rId235" o:title=""/>
          </v:shape>
          <o:OLEObject Type="Embed" ProgID="Equation.DSMT4" ShapeID="_x0000_i1138" DrawAspect="Content" ObjectID="_1675088568" r:id="rId236"/>
        </w:object>
      </w:r>
      <w:r w:rsidRPr="009D681A">
        <w:rPr>
          <w:rFonts w:ascii="宋体" w:hAnsi="宋体" w:hint="eastAsia"/>
          <w:szCs w:val="21"/>
        </w:rPr>
        <w:t>为两个随机变量</w:t>
      </w:r>
      <w:r>
        <w:rPr>
          <w:rFonts w:ascii="宋体" w:hAnsi="宋体" w:hint="eastAsia"/>
          <w:szCs w:val="21"/>
        </w:rPr>
        <w:t>,</w:t>
      </w:r>
      <w:r w:rsidRPr="009D681A">
        <w:rPr>
          <w:rFonts w:ascii="宋体" w:hAnsi="宋体" w:hint="eastAsia"/>
          <w:szCs w:val="21"/>
        </w:rPr>
        <w:t>且</w:t>
      </w:r>
    </w:p>
    <w:p w:rsidR="005376CB" w:rsidRPr="00F44456" w:rsidRDefault="00F778CC" w:rsidP="00F44456">
      <w:pPr>
        <w:jc w:val="center"/>
      </w:pPr>
      <w:r w:rsidRPr="00F778CC">
        <w:rPr>
          <w:position w:val="-24"/>
        </w:rPr>
        <w:object w:dxaOrig="4680" w:dyaOrig="620">
          <v:shape id="_x0000_i1139" type="#_x0000_t75" style="width:233.55pt;height:31.3pt" o:ole="">
            <v:imagedata r:id="rId237" o:title=""/>
          </v:shape>
          <o:OLEObject Type="Embed" ProgID="Equation.DSMT4" ShapeID="_x0000_i1139" DrawAspect="Content" ObjectID="_1675088569" r:id="rId238"/>
        </w:object>
      </w:r>
    </w:p>
    <w:p w:rsidR="005376CB" w:rsidRPr="00D27274" w:rsidRDefault="005376CB" w:rsidP="002D42DD">
      <w:pPr>
        <w:ind w:leftChars="200" w:left="480"/>
        <w:rPr>
          <w:rFonts w:ascii="宋体" w:hAnsi="宋体"/>
          <w:szCs w:val="21"/>
        </w:rPr>
      </w:pPr>
      <w:r w:rsidRPr="009D681A">
        <w:rPr>
          <w:rFonts w:ascii="宋体" w:hAnsi="宋体" w:hint="eastAsia"/>
          <w:szCs w:val="21"/>
        </w:rPr>
        <w:t>则</w:t>
      </w:r>
      <w:r w:rsidR="00F778CC" w:rsidRPr="00F778CC">
        <w:rPr>
          <w:position w:val="-14"/>
        </w:rPr>
        <w:object w:dxaOrig="1960" w:dyaOrig="400">
          <v:shape id="_x0000_i1140" type="#_x0000_t75" style="width:97.65pt;height:20.05pt" o:ole="">
            <v:imagedata r:id="rId239" o:title=""/>
          </v:shape>
          <o:OLEObject Type="Embed" ProgID="Equation.DSMT4" ShapeID="_x0000_i1140" DrawAspect="Content" ObjectID="_1675088570" r:id="rId240"/>
        </w:object>
      </w:r>
      <w:r w:rsidRPr="00EE645A">
        <w:rPr>
          <w:rFonts w:ascii="宋体" w:hAnsi="宋体" w:hint="eastAsia"/>
          <w:szCs w:val="21"/>
          <w:u w:val="single"/>
        </w:rPr>
        <w:t>____</w:t>
      </w:r>
      <w:r>
        <w:rPr>
          <w:rFonts w:ascii="宋体" w:hAnsi="宋体" w:hint="eastAsia"/>
          <w:szCs w:val="21"/>
          <w:u w:val="single"/>
        </w:rPr>
        <w:t>____</w:t>
      </w:r>
      <w:r w:rsidRPr="00EE645A">
        <w:rPr>
          <w:rFonts w:ascii="宋体" w:hAnsi="宋体" w:hint="eastAsia"/>
          <w:szCs w:val="21"/>
          <w:u w:val="single"/>
        </w:rPr>
        <w:t>___</w:t>
      </w:r>
      <w:r>
        <w:rPr>
          <w:rFonts w:ascii="宋体" w:hAnsi="宋体" w:hint="eastAsia"/>
          <w:szCs w:val="21"/>
        </w:rPr>
        <w:t>.</w:t>
      </w:r>
    </w:p>
    <w:p w:rsidR="005376CB" w:rsidRDefault="005376CB" w:rsidP="00950C11">
      <w:pPr>
        <w:rPr>
          <w:rFonts w:ascii="宋体" w:hAnsi="宋体"/>
          <w:szCs w:val="21"/>
        </w:rPr>
      </w:pPr>
    </w:p>
    <w:p w:rsidR="005376CB" w:rsidRDefault="005376CB" w:rsidP="00950C11">
      <w:pPr>
        <w:rPr>
          <w:rFonts w:ascii="宋体" w:hAnsi="宋体"/>
          <w:szCs w:val="21"/>
        </w:rPr>
      </w:pPr>
    </w:p>
    <w:p w:rsidR="005376CB" w:rsidRPr="00EE645A" w:rsidRDefault="005376CB" w:rsidP="00811B9A">
      <w:pPr>
        <w:pStyle w:val="1"/>
        <w:rPr>
          <w:color w:val="FF6600"/>
        </w:rPr>
      </w:pPr>
      <w:r w:rsidRPr="00EE645A">
        <w:rPr>
          <w:rFonts w:hint="eastAsia"/>
        </w:rPr>
        <w:t>十一、</w:t>
      </w:r>
      <w:r w:rsidR="00811B9A">
        <w:rPr>
          <w:rFonts w:hint="eastAsia"/>
        </w:rPr>
        <w:t>（</w:t>
      </w:r>
      <w:r w:rsidRPr="00EE645A">
        <w:rPr>
          <w:rFonts w:hint="eastAsia"/>
        </w:rPr>
        <w:t>本题满分6分</w:t>
      </w:r>
      <w:r w:rsidR="00811B9A">
        <w:rPr>
          <w:rFonts w:hint="eastAsia"/>
        </w:rPr>
        <w:t>）</w:t>
      </w:r>
    </w:p>
    <w:p w:rsidR="005376CB" w:rsidRDefault="005376CB" w:rsidP="00950C11">
      <w:pPr>
        <w:rPr>
          <w:rFonts w:ascii="宋体" w:hAnsi="宋体"/>
          <w:szCs w:val="21"/>
        </w:rPr>
      </w:pPr>
      <w:r w:rsidRPr="009D681A">
        <w:rPr>
          <w:rFonts w:ascii="宋体" w:hAnsi="宋体" w:hint="eastAsia"/>
          <w:szCs w:val="21"/>
        </w:rPr>
        <w:t>设随机变量</w:t>
      </w:r>
      <w:r w:rsidR="00F778CC" w:rsidRPr="00025957">
        <w:rPr>
          <w:position w:val="-4"/>
        </w:rPr>
        <w:object w:dxaOrig="240" w:dyaOrig="260">
          <v:shape id="_x0000_i1141" type="#_x0000_t75" style="width:11.9pt;height:13.15pt" o:ole="">
            <v:imagedata r:id="rId241" o:title=""/>
          </v:shape>
          <o:OLEObject Type="Embed" ProgID="Equation.DSMT4" ShapeID="_x0000_i1141" DrawAspect="Content" ObjectID="_1675088571" r:id="rId242"/>
        </w:object>
      </w:r>
      <w:r w:rsidRPr="009D681A">
        <w:rPr>
          <w:rFonts w:ascii="宋体" w:hAnsi="宋体" w:hint="eastAsia"/>
          <w:szCs w:val="21"/>
        </w:rPr>
        <w:t>的概率密度为</w:t>
      </w:r>
      <w:r w:rsidR="00F778CC" w:rsidRPr="00F778CC">
        <w:rPr>
          <w:position w:val="-32"/>
        </w:rPr>
        <w:object w:dxaOrig="2180" w:dyaOrig="760">
          <v:shape id="_x0000_i1142" type="#_x0000_t75" style="width:108.95pt;height:38.2pt" o:ole="">
            <v:imagedata r:id="rId243" o:title=""/>
          </v:shape>
          <o:OLEObject Type="Embed" ProgID="Equation.DSMT4" ShapeID="_x0000_i1142" DrawAspect="Content" ObjectID="_1675088572" r:id="rId244"/>
        </w:object>
      </w:r>
      <w:r w:rsidRPr="009D681A">
        <w:rPr>
          <w:rFonts w:ascii="宋体" w:hAnsi="宋体" w:hint="eastAsia"/>
          <w:szCs w:val="21"/>
        </w:rPr>
        <w:t>求随机变量</w:t>
      </w:r>
      <w:r w:rsidR="00F778CC" w:rsidRPr="00F778CC">
        <w:rPr>
          <w:position w:val="-6"/>
        </w:rPr>
        <w:object w:dxaOrig="660" w:dyaOrig="320">
          <v:shape id="_x0000_i1143" type="#_x0000_t75" style="width:32.55pt;height:16.3pt" o:ole="">
            <v:imagedata r:id="rId245" o:title=""/>
          </v:shape>
          <o:OLEObject Type="Embed" ProgID="Equation.DSMT4" ShapeID="_x0000_i1143" DrawAspect="Content" ObjectID="_1675088573" r:id="rId246"/>
        </w:object>
      </w:r>
      <w:r w:rsidRPr="009D681A">
        <w:rPr>
          <w:rFonts w:ascii="宋体" w:hAnsi="宋体" w:hint="eastAsia"/>
          <w:szCs w:val="21"/>
        </w:rPr>
        <w:t>的概率密度</w:t>
      </w:r>
      <w:r w:rsidR="00F778CC" w:rsidRPr="00F778CC">
        <w:rPr>
          <w:position w:val="-12"/>
        </w:rPr>
        <w:object w:dxaOrig="620" w:dyaOrig="360">
          <v:shape id="_x0000_i1144" type="#_x0000_t75" style="width:31.3pt;height:18.15pt" o:ole="">
            <v:imagedata r:id="rId247" o:title=""/>
          </v:shape>
          <o:OLEObject Type="Embed" ProgID="Equation.DSMT4" ShapeID="_x0000_i1144" DrawAspect="Content" ObjectID="_1675088574" r:id="rId248"/>
        </w:object>
      </w:r>
      <w:r>
        <w:rPr>
          <w:rFonts w:ascii="宋体" w:hAnsi="宋体" w:hint="eastAsia"/>
          <w:szCs w:val="21"/>
        </w:rPr>
        <w:t>.</w:t>
      </w:r>
    </w:p>
    <w:p w:rsidR="00363104" w:rsidRDefault="00363104" w:rsidP="00363104">
      <w:pPr>
        <w:rPr>
          <w:rFonts w:ascii="宋体" w:hAnsi="宋体"/>
          <w:szCs w:val="21"/>
        </w:rPr>
      </w:pPr>
    </w:p>
    <w:p w:rsidR="005376CB" w:rsidRPr="00677230" w:rsidRDefault="005376CB" w:rsidP="00950C11"/>
    <w:sectPr w:rsidR="005376CB" w:rsidRPr="00677230" w:rsidSect="00223006">
      <w:headerReference w:type="even" r:id="rId249"/>
      <w:footerReference w:type="even" r:id="rId250"/>
      <w:footerReference w:type="default" r:id="rId251"/>
      <w:headerReference w:type="first" r:id="rId252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06C14" w:rsidRDefault="00206C14">
      <w:r>
        <w:separator/>
      </w:r>
    </w:p>
  </w:endnote>
  <w:endnote w:type="continuationSeparator" w:id="0">
    <w:p w:rsidR="00206C14" w:rsidRDefault="00206C1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7D4F87" w:rsidRDefault="002D17B8" w:rsidP="00D80857">
        <w:pPr>
          <w:pStyle w:val="a4"/>
          <w:ind w:right="360" w:firstLine="360"/>
        </w:pPr>
        <w:r w:rsidRPr="002D17B8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7D4F87" w:rsidRDefault="002D17B8">
                    <w:pPr>
                      <w:jc w:val="center"/>
                      <w:rPr>
                        <w:color w:val="5B9BD5" w:themeColor="accent1"/>
                      </w:rPr>
                    </w:pPr>
                    <w:r w:rsidRPr="002D17B8">
                      <w:fldChar w:fldCharType="begin"/>
                    </w:r>
                    <w:r w:rsidR="007D4F87">
                      <w:instrText>PAGE    \* MERGEFORMAT</w:instrText>
                    </w:r>
                    <w:r w:rsidRPr="002D17B8">
                      <w:fldChar w:fldCharType="separate"/>
                    </w:r>
                    <w:r w:rsidR="007D4F87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4F87" w:rsidRPr="003C7E48" w:rsidRDefault="007D4F87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1995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264BE0" w:rsidRPr="00264BE0">
        <w:rPr>
          <w:noProof/>
          <w:lang w:val="zh-CN"/>
        </w:rPr>
        <w:t>3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06C14" w:rsidRDefault="00206C14">
      <w:r>
        <w:separator/>
      </w:r>
    </w:p>
  </w:footnote>
  <w:footnote w:type="continuationSeparator" w:id="0">
    <w:p w:rsidR="00206C14" w:rsidRDefault="00206C1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4F87" w:rsidRPr="006E3539" w:rsidRDefault="007D4F87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4F87" w:rsidRDefault="002D17B8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25pt;height:11.25pt" o:bullet="t">
        <v:imagedata r:id="rId1" o:title="msoA"/>
      </v:shape>
    </w:pict>
  </w:numPicBullet>
  <w:numPicBullet w:numPicBulletId="1">
    <w:pict>
      <v:shape id="_x0000_i1033" type="#_x0000_t75" style="width:46.35pt;height:24.4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2048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92FB9"/>
    <w:rsid w:val="000977C3"/>
    <w:rsid w:val="000A777C"/>
    <w:rsid w:val="000B1535"/>
    <w:rsid w:val="000B59AC"/>
    <w:rsid w:val="000C4716"/>
    <w:rsid w:val="000D72EC"/>
    <w:rsid w:val="000E39F7"/>
    <w:rsid w:val="000E4C29"/>
    <w:rsid w:val="000E4EBC"/>
    <w:rsid w:val="000F21D7"/>
    <w:rsid w:val="00102A56"/>
    <w:rsid w:val="00104F63"/>
    <w:rsid w:val="0011658A"/>
    <w:rsid w:val="001221AE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06C14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4BE0"/>
    <w:rsid w:val="002678BA"/>
    <w:rsid w:val="00274785"/>
    <w:rsid w:val="00275CBA"/>
    <w:rsid w:val="00276AA7"/>
    <w:rsid w:val="002821F0"/>
    <w:rsid w:val="002826D4"/>
    <w:rsid w:val="00285D47"/>
    <w:rsid w:val="002904D7"/>
    <w:rsid w:val="0029075F"/>
    <w:rsid w:val="002908A4"/>
    <w:rsid w:val="002A5B23"/>
    <w:rsid w:val="002A62BC"/>
    <w:rsid w:val="002B12B1"/>
    <w:rsid w:val="002B2026"/>
    <w:rsid w:val="002C0467"/>
    <w:rsid w:val="002C0F04"/>
    <w:rsid w:val="002C108B"/>
    <w:rsid w:val="002C1F53"/>
    <w:rsid w:val="002C236D"/>
    <w:rsid w:val="002C43A4"/>
    <w:rsid w:val="002C52FD"/>
    <w:rsid w:val="002D090D"/>
    <w:rsid w:val="002D17B8"/>
    <w:rsid w:val="002D42D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3276"/>
    <w:rsid w:val="0032739C"/>
    <w:rsid w:val="00330B11"/>
    <w:rsid w:val="00363104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228CC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2BC5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E2EE9"/>
    <w:rsid w:val="004F28F5"/>
    <w:rsid w:val="004F30D2"/>
    <w:rsid w:val="004F48C0"/>
    <w:rsid w:val="004F70FB"/>
    <w:rsid w:val="00510145"/>
    <w:rsid w:val="0051041B"/>
    <w:rsid w:val="00511182"/>
    <w:rsid w:val="00512891"/>
    <w:rsid w:val="00515691"/>
    <w:rsid w:val="00517FB2"/>
    <w:rsid w:val="005210F0"/>
    <w:rsid w:val="00535496"/>
    <w:rsid w:val="00535CEE"/>
    <w:rsid w:val="0053617D"/>
    <w:rsid w:val="005376CB"/>
    <w:rsid w:val="005410A0"/>
    <w:rsid w:val="005420A2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750E0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075D9"/>
    <w:rsid w:val="00621CB0"/>
    <w:rsid w:val="0062364E"/>
    <w:rsid w:val="0062712B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77230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E4C07"/>
    <w:rsid w:val="006F10BE"/>
    <w:rsid w:val="006F33EB"/>
    <w:rsid w:val="006F3F1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D4F87"/>
    <w:rsid w:val="007F1E11"/>
    <w:rsid w:val="007F7626"/>
    <w:rsid w:val="00801920"/>
    <w:rsid w:val="00805F52"/>
    <w:rsid w:val="008070E2"/>
    <w:rsid w:val="00810E26"/>
    <w:rsid w:val="00811391"/>
    <w:rsid w:val="00811B9A"/>
    <w:rsid w:val="008145E2"/>
    <w:rsid w:val="00814C11"/>
    <w:rsid w:val="00815888"/>
    <w:rsid w:val="00817003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0817"/>
    <w:rsid w:val="00943550"/>
    <w:rsid w:val="009444B5"/>
    <w:rsid w:val="00950C11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A4AAC"/>
    <w:rsid w:val="009C249D"/>
    <w:rsid w:val="009D6C37"/>
    <w:rsid w:val="009E654A"/>
    <w:rsid w:val="009F0565"/>
    <w:rsid w:val="009F3736"/>
    <w:rsid w:val="009F5ABB"/>
    <w:rsid w:val="009F674E"/>
    <w:rsid w:val="009F78FF"/>
    <w:rsid w:val="00A00F5F"/>
    <w:rsid w:val="00A017E4"/>
    <w:rsid w:val="00A02832"/>
    <w:rsid w:val="00A0321E"/>
    <w:rsid w:val="00A077DB"/>
    <w:rsid w:val="00A11A7C"/>
    <w:rsid w:val="00A11F19"/>
    <w:rsid w:val="00A14D37"/>
    <w:rsid w:val="00A17338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D2180"/>
    <w:rsid w:val="00AE114B"/>
    <w:rsid w:val="00AE350C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37F1F"/>
    <w:rsid w:val="00B40820"/>
    <w:rsid w:val="00B4208B"/>
    <w:rsid w:val="00B478DA"/>
    <w:rsid w:val="00B50D26"/>
    <w:rsid w:val="00B5180D"/>
    <w:rsid w:val="00B53608"/>
    <w:rsid w:val="00B60923"/>
    <w:rsid w:val="00B617AB"/>
    <w:rsid w:val="00B72045"/>
    <w:rsid w:val="00B7221B"/>
    <w:rsid w:val="00B77F4A"/>
    <w:rsid w:val="00B813F9"/>
    <w:rsid w:val="00B84ABD"/>
    <w:rsid w:val="00B84D33"/>
    <w:rsid w:val="00B85D25"/>
    <w:rsid w:val="00B86D77"/>
    <w:rsid w:val="00B90998"/>
    <w:rsid w:val="00B90F2A"/>
    <w:rsid w:val="00B9241F"/>
    <w:rsid w:val="00B95694"/>
    <w:rsid w:val="00BA43E6"/>
    <w:rsid w:val="00BA537B"/>
    <w:rsid w:val="00BB150B"/>
    <w:rsid w:val="00BB718E"/>
    <w:rsid w:val="00BB7B90"/>
    <w:rsid w:val="00BC40E2"/>
    <w:rsid w:val="00BC4A8A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16D4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31F1"/>
    <w:rsid w:val="00CF4A9C"/>
    <w:rsid w:val="00CF4B0A"/>
    <w:rsid w:val="00CF5B32"/>
    <w:rsid w:val="00D01D53"/>
    <w:rsid w:val="00D133EF"/>
    <w:rsid w:val="00D133F5"/>
    <w:rsid w:val="00D21403"/>
    <w:rsid w:val="00D21831"/>
    <w:rsid w:val="00D27D3E"/>
    <w:rsid w:val="00D342D5"/>
    <w:rsid w:val="00D344E8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54A28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3903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44456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778CC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2D42DD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2D42DD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2.wmf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0.bin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45" Type="http://schemas.openxmlformats.org/officeDocument/2006/relationships/image" Target="media/image71.wmf"/><Relationship Id="rId161" Type="http://schemas.openxmlformats.org/officeDocument/2006/relationships/image" Target="media/image79.wmf"/><Relationship Id="rId166" Type="http://schemas.openxmlformats.org/officeDocument/2006/relationships/oleObject" Target="embeddings/oleObject79.bin"/><Relationship Id="rId182" Type="http://schemas.openxmlformats.org/officeDocument/2006/relationships/oleObject" Target="embeddings/oleObject87.bin"/><Relationship Id="rId187" Type="http://schemas.openxmlformats.org/officeDocument/2006/relationships/image" Target="media/image92.wmf"/><Relationship Id="rId217" Type="http://schemas.openxmlformats.org/officeDocument/2006/relationships/image" Target="media/image10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38" Type="http://schemas.openxmlformats.org/officeDocument/2006/relationships/oleObject" Target="embeddings/oleObject115.bin"/><Relationship Id="rId254" Type="http://schemas.openxmlformats.org/officeDocument/2006/relationships/theme" Target="theme/theme1.xml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2" Type="http://schemas.openxmlformats.org/officeDocument/2006/relationships/oleObject" Target="embeddings/oleObject97.bin"/><Relationship Id="rId207" Type="http://schemas.openxmlformats.org/officeDocument/2006/relationships/image" Target="media/image102.wmf"/><Relationship Id="rId223" Type="http://schemas.openxmlformats.org/officeDocument/2006/relationships/image" Target="media/image110.wmf"/><Relationship Id="rId228" Type="http://schemas.openxmlformats.org/officeDocument/2006/relationships/oleObject" Target="embeddings/oleObject110.bin"/><Relationship Id="rId244" Type="http://schemas.openxmlformats.org/officeDocument/2006/relationships/oleObject" Target="embeddings/oleObject118.bin"/><Relationship Id="rId249" Type="http://schemas.openxmlformats.org/officeDocument/2006/relationships/header" Target="header1.xml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image" Target="media/image105.wmf"/><Relationship Id="rId218" Type="http://schemas.openxmlformats.org/officeDocument/2006/relationships/oleObject" Target="embeddings/oleObject105.bin"/><Relationship Id="rId234" Type="http://schemas.openxmlformats.org/officeDocument/2006/relationships/oleObject" Target="embeddings/oleObject113.bin"/><Relationship Id="rId239" Type="http://schemas.openxmlformats.org/officeDocument/2006/relationships/image" Target="media/image118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0" Type="http://schemas.openxmlformats.org/officeDocument/2006/relationships/footer" Target="footer1.xml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oleObject" Target="embeddings/oleObject116.bin"/><Relationship Id="rId245" Type="http://schemas.openxmlformats.org/officeDocument/2006/relationships/image" Target="media/image121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8" Type="http://schemas.openxmlformats.org/officeDocument/2006/relationships/hyperlink" Target="https://lvjr.bitbucket.io/?kysx1995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1" Type="http://schemas.openxmlformats.org/officeDocument/2006/relationships/footer" Target="footer2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image" Target="media/image119.wmf"/><Relationship Id="rId246" Type="http://schemas.openxmlformats.org/officeDocument/2006/relationships/oleObject" Target="embeddings/oleObject119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header" Target="header2.xml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fontTable" Target="fontTable.xml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3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DBA2878-ABF1-4D7B-9D3C-432BB0B053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784</TotalTime>
  <Pages>4</Pages>
  <Words>646</Words>
  <Characters>3683</Characters>
  <Application>Microsoft Office Word</Application>
  <DocSecurity>0</DocSecurity>
  <Lines>30</Lines>
  <Paragraphs>8</Paragraphs>
  <ScaleCrop>false</ScaleCrop>
  <Company>微软中国</Company>
  <LinksUpToDate>false</LinksUpToDate>
  <CharactersWithSpaces>4321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107</cp:revision>
  <cp:lastPrinted>2011-09-06T10:51:00Z</cp:lastPrinted>
  <dcterms:created xsi:type="dcterms:W3CDTF">2020-11-13T07:23:00Z</dcterms:created>
  <dcterms:modified xsi:type="dcterms:W3CDTF">2021-02-17T09:22:00Z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