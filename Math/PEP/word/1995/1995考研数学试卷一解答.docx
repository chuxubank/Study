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77230" w:rsidRDefault="00A71E50" w:rsidP="00950C11">
      <w:pPr>
        <w:pStyle w:val="af"/>
      </w:pPr>
      <w:hyperlink r:id="rId8" w:history="1">
        <w:r w:rsidR="00677230" w:rsidRPr="00677230">
          <w:rPr>
            <w:rStyle w:val="a7"/>
            <w:rFonts w:hint="eastAsia"/>
            <w:color w:val="C00000"/>
          </w:rPr>
          <w:t>1995</w:t>
        </w:r>
        <w:r w:rsidR="00CA00AF" w:rsidRPr="00677230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677230">
          <w:rPr>
            <w:rStyle w:val="a7"/>
            <w:rFonts w:hint="eastAsia"/>
            <w:color w:val="C00000"/>
          </w:rPr>
          <w:t>卷</w:t>
        </w:r>
        <w:r w:rsidR="00677230" w:rsidRPr="00677230">
          <w:rPr>
            <w:rStyle w:val="a7"/>
            <w:rFonts w:hint="eastAsia"/>
            <w:color w:val="C00000"/>
          </w:rPr>
          <w:t>一</w:t>
        </w:r>
        <w:r w:rsidR="003C7E48" w:rsidRPr="00677230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950C11"/>
    <w:p w:rsidR="00D133EF" w:rsidRDefault="00D133EF" w:rsidP="00950C11"/>
    <w:p w:rsidR="005376CB" w:rsidRPr="009D681A" w:rsidRDefault="005376CB" w:rsidP="00811B9A">
      <w:pPr>
        <w:pStyle w:val="1"/>
      </w:pPr>
      <w:r w:rsidRPr="009D681A">
        <w:rPr>
          <w:rFonts w:hint="eastAsia"/>
        </w:rPr>
        <w:t>一、填空题</w:t>
      </w:r>
      <w:r w:rsidR="00811B9A">
        <w:rPr>
          <w:rFonts w:hint="eastAsia"/>
        </w:rPr>
        <w:t>（</w:t>
      </w:r>
      <w:r w:rsidRPr="009D681A">
        <w:rPr>
          <w:rFonts w:hint="eastAsia"/>
        </w:rPr>
        <w:t>本题共5个小题</w:t>
      </w:r>
      <w:r w:rsidR="00811B9A">
        <w:rPr>
          <w:rFonts w:hint="eastAsia"/>
        </w:rPr>
        <w:t>，</w:t>
      </w:r>
      <w:r w:rsidRPr="009D681A">
        <w:rPr>
          <w:rFonts w:hint="eastAsia"/>
        </w:rPr>
        <w:t>每小题3分</w:t>
      </w:r>
      <w:r w:rsidR="00811B9A">
        <w:rPr>
          <w:rFonts w:hint="eastAsia"/>
        </w:rPr>
        <w:t>，</w:t>
      </w:r>
      <w:r w:rsidRPr="009D681A">
        <w:rPr>
          <w:rFonts w:hint="eastAsia"/>
        </w:rPr>
        <w:t>满分15分</w:t>
      </w:r>
      <w:r w:rsidR="00811B9A">
        <w:rPr>
          <w:rFonts w:hint="eastAsia"/>
        </w:rPr>
        <w:t>）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="00F778CC" w:rsidRPr="00F778CC">
        <w:rPr>
          <w:position w:val="-20"/>
        </w:rPr>
        <w:object w:dxaOrig="1640" w:dyaOrig="620">
          <v:shape id="_x0000_i1027" type="#_x0000_t75" style="width:82pt;height:30.7pt" o:ole="">
            <v:imagedata r:id="rId9" o:title=""/>
          </v:shape>
          <o:OLEObject Type="Embed" ProgID="Equation.DSMT4" ShapeID="_x0000_i1027" DrawAspect="Content" ObjectID="_1675088123" r:id="rId1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D27274" w:rsidRDefault="00363104" w:rsidP="00B85D25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778CC" w:rsidRPr="00F778CC">
        <w:rPr>
          <w:position w:val="-32"/>
        </w:rPr>
        <w:object w:dxaOrig="3920" w:dyaOrig="900">
          <v:shape id="_x0000_i1028" type="#_x0000_t75" style="width:195.95pt;height:45.1pt" o:ole="">
            <v:imagedata r:id="rId11" o:title=""/>
          </v:shape>
          <o:OLEObject Type="Embed" ProgID="Equation.DSMT4" ShapeID="_x0000_i1028" DrawAspect="Content" ObjectID="_1675088124" r:id="rId12"/>
        </w:object>
      </w:r>
      <w:r w:rsidR="00B85D25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B85D25" w:rsidRDefault="00B85D25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="00F778CC" w:rsidRPr="00F778CC">
        <w:rPr>
          <w:position w:val="-24"/>
        </w:rPr>
        <w:object w:dxaOrig="1719" w:dyaOrig="620">
          <v:shape id="_x0000_i1029" type="#_x0000_t75" style="width:85.75pt;height:30.7pt" o:ole="">
            <v:imagedata r:id="rId13" o:title=""/>
          </v:shape>
          <o:OLEObject Type="Embed" ProgID="Equation.DSMT4" ShapeID="_x0000_i1029" DrawAspect="Content" ObjectID="_1675088125" r:id="rId14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B85D25" w:rsidRDefault="00363104" w:rsidP="00B85D25">
      <w:pPr>
        <w:jc w:val="left"/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F778CC" w:rsidRPr="00F778CC">
        <w:rPr>
          <w:position w:val="-24"/>
        </w:rPr>
        <w:object w:dxaOrig="5800" w:dyaOrig="620">
          <v:shape id="_x0000_i1030" type="#_x0000_t75" style="width:289.9pt;height:31.3pt" o:ole="">
            <v:imagedata r:id="rId15" o:title=""/>
          </v:shape>
          <o:OLEObject Type="Embed" ProgID="Equation.DSMT4" ShapeID="_x0000_i1030" DrawAspect="Content" ObjectID="_1675088126" r:id="rId16"/>
        </w:object>
      </w:r>
      <w:r w:rsidR="00B85D25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B85D25" w:rsidRDefault="00B85D25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(3)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10"/>
        </w:rPr>
        <w:object w:dxaOrig="1260" w:dyaOrig="380">
          <v:shape id="_x0000_i1031" type="#_x0000_t75" style="width:62.6pt;height:18.8pt" o:ole="">
            <v:imagedata r:id="rId17" o:title=""/>
          </v:shape>
          <o:OLEObject Type="Embed" ProgID="Equation.DSMT4" ShapeID="_x0000_i1031" DrawAspect="Content" ObjectID="_1675088127" r:id="rId1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F778CC">
        <w:rPr>
          <w:position w:val="-10"/>
        </w:rPr>
        <w:object w:dxaOrig="2620" w:dyaOrig="380">
          <v:shape id="_x0000_i1032" type="#_x0000_t75" style="width:130.85pt;height:18.8pt" o:ole="">
            <v:imagedata r:id="rId19" o:title=""/>
          </v:shape>
          <o:OLEObject Type="Embed" ProgID="Equation.DSMT4" ShapeID="_x0000_i1032" DrawAspect="Content" ObjectID="_1675088128" r:id="rId2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B85D25" w:rsidRDefault="00363104" w:rsidP="00B85D25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szCs w:val="21"/>
        </w:rPr>
        <w:t>利用向量运算律有</w:t>
      </w:r>
    </w:p>
    <w:p w:rsidR="005376CB" w:rsidRPr="00D27274" w:rsidRDefault="00F778CC" w:rsidP="00B85D25">
      <w:pPr>
        <w:jc w:val="center"/>
        <w:rPr>
          <w:rFonts w:ascii="宋体" w:hAnsi="宋体"/>
          <w:color w:val="FF6600"/>
          <w:szCs w:val="21"/>
        </w:rPr>
      </w:pPr>
      <w:r w:rsidRPr="00F778CC">
        <w:rPr>
          <w:position w:val="-74"/>
        </w:rPr>
        <w:object w:dxaOrig="6820" w:dyaOrig="1600">
          <v:shape id="_x0000_i1033" type="#_x0000_t75" style="width:341.2pt;height:80.15pt" o:ole="">
            <v:imagedata r:id="rId21" o:title=""/>
          </v:shape>
          <o:OLEObject Type="Embed" ProgID="Equation.DSMT4" ShapeID="_x0000_i1033" DrawAspect="Content" ObjectID="_1675088129" r:id="rId22"/>
        </w:object>
      </w:r>
    </w:p>
    <w:p w:rsidR="005376CB" w:rsidRDefault="005376CB" w:rsidP="00950C11">
      <w:pPr>
        <w:rPr>
          <w:rFonts w:ascii="宋体" w:hAnsi="宋体"/>
          <w:color w:val="FF6600"/>
          <w:szCs w:val="21"/>
        </w:rPr>
      </w:pPr>
    </w:p>
    <w:p w:rsidR="00B85D25" w:rsidRDefault="00B85D25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(4) </w:t>
      </w:r>
      <w:r w:rsidRPr="009D681A">
        <w:rPr>
          <w:rFonts w:ascii="宋体" w:hAnsi="宋体" w:hint="eastAsia"/>
          <w:szCs w:val="21"/>
        </w:rPr>
        <w:t>幂级数</w:t>
      </w:r>
      <w:r w:rsidR="00F778CC" w:rsidRPr="00F778CC">
        <w:rPr>
          <w:position w:val="-28"/>
        </w:rPr>
        <w:object w:dxaOrig="1820" w:dyaOrig="680">
          <v:shape id="_x0000_i1034" type="#_x0000_t75" style="width:90.8pt;height:33.8pt" o:ole="">
            <v:imagedata r:id="rId23" o:title=""/>
          </v:shape>
          <o:OLEObject Type="Embed" ProgID="Equation.DSMT4" ShapeID="_x0000_i1034" DrawAspect="Content" ObjectID="_1675088130" r:id="rId24"/>
        </w:object>
      </w:r>
      <w:r w:rsidRPr="009D681A">
        <w:rPr>
          <w:rFonts w:ascii="宋体" w:hAnsi="宋体" w:hint="eastAsia"/>
          <w:szCs w:val="21"/>
        </w:rPr>
        <w:t>的收敛半径</w:t>
      </w:r>
      <w:r w:rsidR="00F778CC" w:rsidRPr="00025957">
        <w:rPr>
          <w:position w:val="-4"/>
        </w:rPr>
        <w:object w:dxaOrig="400" w:dyaOrig="260">
          <v:shape id="_x0000_i1035" type="#_x0000_t75" style="width:20.05pt;height:13.15pt" o:ole="">
            <v:imagedata r:id="rId25" o:title=""/>
          </v:shape>
          <o:OLEObject Type="Embed" ProgID="Equation.DSMT4" ShapeID="_x0000_i1035" DrawAspect="Content" ObjectID="_1675088131" r:id="rId26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B85D25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szCs w:val="21"/>
        </w:rPr>
        <w:t>令</w:t>
      </w:r>
      <w:r w:rsidR="00F778CC" w:rsidRPr="00F778CC">
        <w:rPr>
          <w:position w:val="-28"/>
        </w:rPr>
        <w:object w:dxaOrig="1960" w:dyaOrig="660">
          <v:shape id="_x0000_i1036" type="#_x0000_t75" style="width:97.65pt;height:32.55pt" o:ole="">
            <v:imagedata r:id="rId27" o:title=""/>
          </v:shape>
          <o:OLEObject Type="Embed" ProgID="Equation.DSMT4" ShapeID="_x0000_i1036" DrawAspect="Content" ObjectID="_1675088132" r:id="rId28"/>
        </w:object>
      </w:r>
      <w:r w:rsidR="005376CB" w:rsidRPr="00D27274">
        <w:rPr>
          <w:rFonts w:ascii="宋体" w:hAnsi="宋体" w:hint="eastAsia"/>
          <w:szCs w:val="21"/>
        </w:rPr>
        <w:t>,则当</w:t>
      </w:r>
      <w:r w:rsidR="00F778CC" w:rsidRPr="00F778CC">
        <w:rPr>
          <w:position w:val="-6"/>
        </w:rPr>
        <w:object w:dxaOrig="680" w:dyaOrig="220">
          <v:shape id="_x0000_i1037" type="#_x0000_t75" style="width:33.8pt;height:10.65pt" o:ole="">
            <v:imagedata r:id="rId29" o:title=""/>
          </v:shape>
          <o:OLEObject Type="Embed" ProgID="Equation.DSMT4" ShapeID="_x0000_i1037" DrawAspect="Content" ObjectID="_1675088133" r:id="rId30"/>
        </w:object>
      </w:r>
      <w:r w:rsidR="005376CB" w:rsidRPr="00D27274">
        <w:rPr>
          <w:rFonts w:ascii="宋体" w:hAnsi="宋体" w:hint="eastAsia"/>
          <w:szCs w:val="21"/>
        </w:rPr>
        <w:t>时,有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148"/>
        </w:rPr>
        <w:object w:dxaOrig="5400" w:dyaOrig="3080">
          <v:shape id="_x0000_i1038" type="#_x0000_t75" style="width:270.45pt;height:154pt" o:ole="">
            <v:imagedata r:id="rId31" o:title=""/>
          </v:shape>
          <o:OLEObject Type="Embed" ProgID="Equation.DSMT4" ShapeID="_x0000_i1038" DrawAspect="Content" ObjectID="_1675088134" r:id="rId32"/>
        </w:object>
      </w:r>
    </w:p>
    <w:p w:rsidR="005376CB" w:rsidRDefault="005376CB" w:rsidP="00B85D25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而当</w:t>
      </w:r>
      <w:r w:rsidR="00F778CC" w:rsidRPr="00F778CC">
        <w:rPr>
          <w:position w:val="-24"/>
        </w:rPr>
        <w:object w:dxaOrig="820" w:dyaOrig="620">
          <v:shape id="_x0000_i1039" type="#_x0000_t75" style="width:40.7pt;height:31.3pt" o:ole="">
            <v:imagedata r:id="rId33" o:title=""/>
          </v:shape>
          <o:OLEObject Type="Embed" ProgID="Equation.DSMT4" ShapeID="_x0000_i1039" DrawAspect="Content" ObjectID="_1675088135" r:id="rId34"/>
        </w:object>
      </w:r>
      <w:r w:rsidRPr="00D27274">
        <w:rPr>
          <w:rFonts w:ascii="宋体" w:hAnsi="宋体" w:hint="eastAsia"/>
          <w:szCs w:val="21"/>
        </w:rPr>
        <w:t>时,幂级数收敛,即</w:t>
      </w:r>
      <w:r w:rsidR="00F778CC" w:rsidRPr="00F778CC">
        <w:rPr>
          <w:position w:val="-10"/>
        </w:rPr>
        <w:object w:dxaOrig="840" w:dyaOrig="380">
          <v:shape id="_x0000_i1040" type="#_x0000_t75" style="width:41.95pt;height:18.8pt" o:ole="">
            <v:imagedata r:id="rId35" o:title=""/>
          </v:shape>
          <o:OLEObject Type="Embed" ProgID="Equation.DSMT4" ShapeID="_x0000_i1040" DrawAspect="Content" ObjectID="_1675088136" r:id="rId36"/>
        </w:object>
      </w:r>
      <w:r w:rsidRPr="00D27274">
        <w:rPr>
          <w:rFonts w:ascii="宋体" w:hAnsi="宋体" w:hint="eastAsia"/>
          <w:szCs w:val="21"/>
        </w:rPr>
        <w:t>时,此幂级数收敛,当</w:t>
      </w:r>
      <w:r w:rsidR="00F778CC" w:rsidRPr="00F778CC">
        <w:rPr>
          <w:position w:val="-24"/>
        </w:rPr>
        <w:object w:dxaOrig="820" w:dyaOrig="620">
          <v:shape id="_x0000_i1041" type="#_x0000_t75" style="width:40.7pt;height:31.3pt" o:ole="">
            <v:imagedata r:id="rId37" o:title=""/>
          </v:shape>
          <o:OLEObject Type="Embed" ProgID="Equation.DSMT4" ShapeID="_x0000_i1041" DrawAspect="Content" ObjectID="_1675088137" r:id="rId38"/>
        </w:object>
      </w:r>
      <w:r w:rsidRPr="00D27274">
        <w:rPr>
          <w:rFonts w:ascii="宋体" w:hAnsi="宋体" w:hint="eastAsia"/>
          <w:szCs w:val="21"/>
        </w:rPr>
        <w:t>时,即</w:t>
      </w:r>
      <w:r w:rsidR="00F778CC" w:rsidRPr="00F778CC">
        <w:rPr>
          <w:position w:val="-10"/>
        </w:rPr>
        <w:object w:dxaOrig="840" w:dyaOrig="380">
          <v:shape id="_x0000_i1042" type="#_x0000_t75" style="width:41.95pt;height:18.8pt" o:ole="">
            <v:imagedata r:id="rId39" o:title=""/>
          </v:shape>
          <o:OLEObject Type="Embed" ProgID="Equation.DSMT4" ShapeID="_x0000_i1042" DrawAspect="Content" ObjectID="_1675088138" r:id="rId40"/>
        </w:object>
      </w:r>
      <w:r w:rsidRPr="00D27274">
        <w:rPr>
          <w:rFonts w:ascii="宋体" w:hAnsi="宋体" w:hint="eastAsia"/>
          <w:szCs w:val="21"/>
        </w:rPr>
        <w:t>时,此幂级数发散,因此收敛半径为</w:t>
      </w:r>
      <w:r w:rsidR="00F778CC" w:rsidRPr="00F778CC">
        <w:rPr>
          <w:position w:val="-8"/>
        </w:rPr>
        <w:object w:dxaOrig="740" w:dyaOrig="360">
          <v:shape id="_x0000_i1043" type="#_x0000_t75" style="width:36.95pt;height:18.15pt" o:ole="">
            <v:imagedata r:id="rId41" o:title=""/>
          </v:shape>
          <o:OLEObject Type="Embed" ProgID="Equation.DSMT4" ShapeID="_x0000_i1043" DrawAspect="Content" ObjectID="_1675088139" r:id="rId42"/>
        </w:object>
      </w:r>
      <w:r w:rsidRPr="00D27274">
        <w:rPr>
          <w:rFonts w:ascii="宋体" w:hAnsi="宋体" w:hint="eastAsia"/>
          <w:szCs w:val="21"/>
        </w:rPr>
        <w:t>.</w:t>
      </w:r>
    </w:p>
    <w:p w:rsidR="00B85D25" w:rsidRPr="00D27274" w:rsidRDefault="00B85D25" w:rsidP="00B85D25">
      <w:pPr>
        <w:rPr>
          <w:rFonts w:ascii="宋体" w:hAnsi="宋体"/>
          <w:szCs w:val="21"/>
        </w:rPr>
      </w:pPr>
    </w:p>
    <w:p w:rsidR="005376CB" w:rsidRP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AE350C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(5) </w:t>
      </w:r>
      <w:r w:rsidRPr="009D681A">
        <w:rPr>
          <w:rFonts w:ascii="宋体" w:hAnsi="宋体" w:hint="eastAsia"/>
          <w:szCs w:val="21"/>
        </w:rPr>
        <w:t>设三阶方阵</w:t>
      </w:r>
      <w:r w:rsidR="00F778CC" w:rsidRPr="00025957">
        <w:rPr>
          <w:position w:val="-4"/>
        </w:rPr>
        <w:object w:dxaOrig="220" w:dyaOrig="260">
          <v:shape id="_x0000_i1044" type="#_x0000_t75" style="width:10.65pt;height:13.15pt" o:ole="">
            <v:imagedata r:id="rId43" o:title=""/>
          </v:shape>
          <o:OLEObject Type="Embed" ProgID="Equation.DSMT4" ShapeID="_x0000_i1044" DrawAspect="Content" ObjectID="_1675088140" r:id="rId44"/>
        </w:object>
      </w:r>
      <w:r w:rsidRPr="009D681A">
        <w:rPr>
          <w:rFonts w:ascii="宋体" w:hAnsi="宋体" w:hint="eastAsia"/>
          <w:szCs w:val="21"/>
        </w:rPr>
        <w:t>、</w:t>
      </w:r>
      <w:r w:rsidR="00F778CC" w:rsidRPr="00025957">
        <w:rPr>
          <w:position w:val="-4"/>
        </w:rPr>
        <w:object w:dxaOrig="220" w:dyaOrig="260">
          <v:shape id="_x0000_i1045" type="#_x0000_t75" style="width:10.65pt;height:13.15pt" o:ole="">
            <v:imagedata r:id="rId45" o:title=""/>
          </v:shape>
          <o:OLEObject Type="Embed" ProgID="Equation.DSMT4" ShapeID="_x0000_i1045" DrawAspect="Content" ObjectID="_1675088141" r:id="rId46"/>
        </w:object>
      </w:r>
      <w:r w:rsidRPr="009D681A">
        <w:rPr>
          <w:rFonts w:ascii="宋体" w:hAnsi="宋体" w:hint="eastAsia"/>
          <w:szCs w:val="21"/>
        </w:rPr>
        <w:t>满足关系式：</w:t>
      </w:r>
      <w:r w:rsidR="00F778CC" w:rsidRPr="00F778CC">
        <w:rPr>
          <w:position w:val="-6"/>
        </w:rPr>
        <w:object w:dxaOrig="1680" w:dyaOrig="320">
          <v:shape id="_x0000_i1046" type="#_x0000_t75" style="width:83.9pt;height:16.3pt" o:ole="">
            <v:imagedata r:id="rId47" o:title=""/>
          </v:shape>
          <o:OLEObject Type="Embed" ProgID="Equation.DSMT4" ShapeID="_x0000_i1046" DrawAspect="Content" ObjectID="_1675088142" r:id="rId48"/>
        </w:object>
      </w:r>
      <w:r w:rsidRPr="009D681A">
        <w:rPr>
          <w:rFonts w:ascii="宋体" w:hAnsi="宋体" w:hint="eastAsia"/>
          <w:szCs w:val="21"/>
        </w:rPr>
        <w:t>,且</w:t>
      </w:r>
      <w:r w:rsidR="00F778CC" w:rsidRPr="00F778CC">
        <w:rPr>
          <w:position w:val="-94"/>
        </w:rPr>
        <w:object w:dxaOrig="1600" w:dyaOrig="2000">
          <v:shape id="_x0000_i1047" type="#_x0000_t75" style="width:80.15pt;height:100.15pt" o:ole="">
            <v:imagedata r:id="rId49" o:title=""/>
          </v:shape>
          <o:OLEObject Type="Embed" ProgID="Equation.DSMT4" ShapeID="_x0000_i1047" DrawAspect="Content" ObjectID="_1675088143" r:id="rId50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025957">
        <w:rPr>
          <w:position w:val="-4"/>
        </w:rPr>
        <w:object w:dxaOrig="400" w:dyaOrig="260">
          <v:shape id="_x0000_i1048" type="#_x0000_t75" style="width:20.05pt;height:13.15pt" o:ole="">
            <v:imagedata r:id="rId51" o:title=""/>
          </v:shape>
          <o:OLEObject Type="Embed" ProgID="Equation.DSMT4" ShapeID="_x0000_i1048" DrawAspect="Content" ObjectID="_1675088144" r:id="rId52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B85D25" w:rsidRDefault="00363104" w:rsidP="00B85D25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szCs w:val="21"/>
        </w:rPr>
        <w:t>在已知等式</w:t>
      </w:r>
      <w:r w:rsidR="00F778CC" w:rsidRPr="00F778CC">
        <w:rPr>
          <w:position w:val="-6"/>
        </w:rPr>
        <w:object w:dxaOrig="1680" w:dyaOrig="320">
          <v:shape id="_x0000_i1049" type="#_x0000_t75" style="width:83.9pt;height:16.3pt" o:ole="">
            <v:imagedata r:id="rId53" o:title=""/>
          </v:shape>
          <o:OLEObject Type="Embed" ProgID="Equation.DSMT4" ShapeID="_x0000_i1049" DrawAspect="Content" ObjectID="_1675088145" r:id="rId54"/>
        </w:object>
      </w:r>
      <w:r w:rsidR="005376CB" w:rsidRPr="00D27274">
        <w:rPr>
          <w:rFonts w:ascii="宋体" w:hAnsi="宋体" w:hint="eastAsia"/>
          <w:szCs w:val="21"/>
        </w:rPr>
        <w:t>两边右乘以</w:t>
      </w:r>
      <w:r w:rsidR="00F778CC" w:rsidRPr="00025957">
        <w:rPr>
          <w:position w:val="-4"/>
        </w:rPr>
        <w:object w:dxaOrig="380" w:dyaOrig="300">
          <v:shape id="_x0000_i1050" type="#_x0000_t75" style="width:18.8pt;height:15.05pt" o:ole="">
            <v:imagedata r:id="rId55" o:title=""/>
          </v:shape>
          <o:OLEObject Type="Embed" ProgID="Equation.DSMT4" ShapeID="_x0000_i1050" DrawAspect="Content" ObjectID="_1675088146" r:id="rId56"/>
        </w:object>
      </w:r>
      <w:r w:rsidR="005376CB" w:rsidRPr="00D27274">
        <w:rPr>
          <w:rFonts w:ascii="宋体" w:hAnsi="宋体" w:hint="eastAsia"/>
          <w:szCs w:val="21"/>
        </w:rPr>
        <w:t>,得</w:t>
      </w:r>
      <w:r w:rsidR="00F778CC" w:rsidRPr="00F778CC">
        <w:rPr>
          <w:position w:val="-6"/>
        </w:rPr>
        <w:object w:dxaOrig="1420" w:dyaOrig="320">
          <v:shape id="_x0000_i1051" type="#_x0000_t75" style="width:70.75pt;height:16.3pt" o:ole="">
            <v:imagedata r:id="rId57" o:title=""/>
          </v:shape>
          <o:OLEObject Type="Embed" ProgID="Equation.DSMT4" ShapeID="_x0000_i1051" DrawAspect="Content" ObjectID="_1675088147" r:id="rId58"/>
        </w:object>
      </w:r>
      <w:r w:rsidR="005376CB" w:rsidRPr="00D27274">
        <w:rPr>
          <w:rFonts w:ascii="宋体" w:hAnsi="宋体" w:hint="eastAsia"/>
          <w:szCs w:val="21"/>
        </w:rPr>
        <w:t>,即</w:t>
      </w:r>
      <w:r w:rsidR="00F778CC" w:rsidRPr="00F778CC">
        <w:rPr>
          <w:position w:val="-10"/>
        </w:rPr>
        <w:object w:dxaOrig="1600" w:dyaOrig="360">
          <v:shape id="_x0000_i1052" type="#_x0000_t75" style="width:80.15pt;height:18.15pt" o:ole="">
            <v:imagedata r:id="rId59" o:title=""/>
          </v:shape>
          <o:OLEObject Type="Embed" ProgID="Equation.DSMT4" ShapeID="_x0000_i1052" DrawAspect="Content" ObjectID="_1675088148" r:id="rId60"/>
        </w:object>
      </w:r>
      <w:r w:rsidR="005376CB" w:rsidRPr="00D27274">
        <w:rPr>
          <w:rFonts w:ascii="宋体" w:hAnsi="宋体" w:hint="eastAsia"/>
          <w:szCs w:val="21"/>
        </w:rPr>
        <w:t>.因为</w:t>
      </w:r>
    </w:p>
    <w:p w:rsidR="00B85D25" w:rsidRDefault="00F778CC" w:rsidP="00B85D25">
      <w:pPr>
        <w:ind w:left="480" w:hangingChars="200" w:hanging="480"/>
        <w:jc w:val="center"/>
        <w:rPr>
          <w:rFonts w:ascii="宋体" w:hAnsi="宋体"/>
          <w:szCs w:val="21"/>
        </w:rPr>
      </w:pPr>
      <w:r w:rsidRPr="00F778CC">
        <w:rPr>
          <w:position w:val="-50"/>
        </w:rPr>
        <w:object w:dxaOrig="1760" w:dyaOrig="1120">
          <v:shape id="_x0000_i1053" type="#_x0000_t75" style="width:88.3pt;height:55.7pt" o:ole="">
            <v:imagedata r:id="rId61" o:title=""/>
          </v:shape>
          <o:OLEObject Type="Embed" ProgID="Equation.DSMT4" ShapeID="_x0000_i1053" DrawAspect="Content" ObjectID="_1675088149" r:id="rId62"/>
        </w:object>
      </w:r>
    </w:p>
    <w:p w:rsidR="005376CB" w:rsidRPr="00D27274" w:rsidRDefault="005376CB" w:rsidP="00B85D25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所以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50"/>
        </w:rPr>
        <w:object w:dxaOrig="4520" w:dyaOrig="1160">
          <v:shape id="_x0000_i1054" type="#_x0000_t75" style="width:226pt;height:58.25pt" o:ole="">
            <v:imagedata r:id="rId63" o:title=""/>
          </v:shape>
          <o:OLEObject Type="Embed" ProgID="Equation.DSMT4" ShapeID="_x0000_i1054" DrawAspect="Content" ObjectID="_1675088150" r:id="rId64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</w:p>
    <w:p w:rsidR="005376CB" w:rsidRDefault="005376CB" w:rsidP="00811B9A">
      <w:pPr>
        <w:pStyle w:val="1"/>
      </w:pPr>
      <w:r w:rsidRPr="009D681A">
        <w:rPr>
          <w:rFonts w:hint="eastAsia"/>
        </w:rPr>
        <w:t>二、选择题</w:t>
      </w:r>
      <w:r w:rsidR="00811B9A">
        <w:rPr>
          <w:rFonts w:hint="eastAsia"/>
        </w:rPr>
        <w:t>（</w:t>
      </w:r>
      <w:r w:rsidRPr="009D681A">
        <w:rPr>
          <w:rFonts w:hint="eastAsia"/>
        </w:rPr>
        <w:t>本题共5小题</w:t>
      </w:r>
      <w:r w:rsidR="00811B9A">
        <w:rPr>
          <w:rFonts w:hint="eastAsia"/>
        </w:rPr>
        <w:t>，</w:t>
      </w:r>
      <w:r w:rsidRPr="009D681A">
        <w:rPr>
          <w:rFonts w:hint="eastAsia"/>
        </w:rPr>
        <w:t>每小题3分</w:t>
      </w:r>
      <w:r w:rsidR="00811B9A">
        <w:rPr>
          <w:rFonts w:hint="eastAsia"/>
        </w:rPr>
        <w:t>，</w:t>
      </w:r>
      <w:r w:rsidRPr="009D681A">
        <w:rPr>
          <w:rFonts w:hint="eastAsia"/>
        </w:rPr>
        <w:t>满分15分</w:t>
      </w:r>
      <w:r w:rsidR="00811B9A">
        <w:rPr>
          <w:rFonts w:hint="eastAsia"/>
        </w:rPr>
        <w:t>）</w:t>
      </w:r>
    </w:p>
    <w:p w:rsidR="00811B9A" w:rsidRDefault="00811B9A" w:rsidP="00950C11">
      <w:pPr>
        <w:rPr>
          <w:rFonts w:ascii="宋体" w:hAnsi="宋体"/>
          <w:b/>
          <w:szCs w:val="21"/>
        </w:rPr>
      </w:pPr>
    </w:p>
    <w:p w:rsidR="00811B9A" w:rsidRPr="009D681A" w:rsidRDefault="00811B9A" w:rsidP="00950C11">
      <w:pPr>
        <w:rPr>
          <w:rFonts w:ascii="宋体" w:hAnsi="宋体"/>
          <w:b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设有直线</w:t>
      </w:r>
      <w:r w:rsidR="00F778CC" w:rsidRPr="00F778CC">
        <w:rPr>
          <w:position w:val="-30"/>
        </w:rPr>
        <w:object w:dxaOrig="2299" w:dyaOrig="720">
          <v:shape id="_x0000_i1055" type="#_x0000_t75" style="width:115.2pt;height:36.3pt" o:ole="">
            <v:imagedata r:id="rId65" o:title=""/>
          </v:shape>
          <o:OLEObject Type="Embed" ProgID="Equation.DSMT4" ShapeID="_x0000_i1055" DrawAspect="Content" ObjectID="_1675088151" r:id="rId66"/>
        </w:object>
      </w:r>
      <w:r w:rsidRPr="009D681A">
        <w:rPr>
          <w:rFonts w:ascii="宋体" w:hAnsi="宋体" w:hint="eastAsia"/>
          <w:szCs w:val="21"/>
        </w:rPr>
        <w:t>及平面</w:t>
      </w:r>
      <w:r w:rsidR="002C236D" w:rsidRPr="00F778CC">
        <w:rPr>
          <w:position w:val="-10"/>
        </w:rPr>
        <w:object w:dxaOrig="2140" w:dyaOrig="320">
          <v:shape id="_x0000_i1056" type="#_x0000_t75" style="width:107.05pt;height:16.3pt" o:ole="">
            <v:imagedata r:id="rId67" o:title=""/>
          </v:shape>
          <o:OLEObject Type="Embed" ProgID="Equation.DSMT4" ShapeID="_x0000_i1056" DrawAspect="Content" ObjectID="_1675088152" r:id="rId6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则直线</w:t>
      </w:r>
      <w:r w:rsidR="00F778CC" w:rsidRPr="00025957">
        <w:rPr>
          <w:position w:val="-4"/>
        </w:rPr>
        <w:object w:dxaOrig="200" w:dyaOrig="260">
          <v:shape id="_x0000_i1057" type="#_x0000_t75" style="width:10pt;height:13.15pt" o:ole="">
            <v:imagedata r:id="rId69" o:title=""/>
          </v:shape>
          <o:OLEObject Type="Embed" ProgID="Equation.DSMT4" ShapeID="_x0000_i1057" DrawAspect="Content" ObjectID="_1675088153" r:id="rId70"/>
        </w:object>
      </w:r>
      <w:r w:rsidRPr="009444B5">
        <w:rPr>
          <w:rFonts w:hint="eastAsia"/>
        </w:rPr>
        <w:t>(</w:t>
      </w:r>
      <w:r w:rsidR="009444B5" w:rsidRPr="009444B5">
        <w:rPr>
          <w:rFonts w:hint="eastAsia"/>
        </w:rPr>
        <w:t xml:space="preserve"> </w:t>
      </w:r>
      <w:r w:rsidRPr="009444B5">
        <w:rPr>
          <w:rFonts w:hint="eastAsia"/>
        </w:rPr>
        <w:t xml:space="preserve">   )</w:t>
      </w:r>
    </w:p>
    <w:p w:rsidR="005376CB" w:rsidRPr="009D681A" w:rsidRDefault="005376CB" w:rsidP="00950C11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9444B5">
        <w:rPr>
          <w:rFonts w:hint="eastAsia"/>
        </w:rPr>
        <w:t xml:space="preserve">(A) </w:t>
      </w:r>
      <w:r w:rsidRPr="009D681A">
        <w:rPr>
          <w:rFonts w:ascii="宋体" w:hAnsi="宋体" w:hint="eastAsia"/>
          <w:szCs w:val="21"/>
        </w:rPr>
        <w:t>平行于</w:t>
      </w:r>
      <w:r w:rsidR="002C236D" w:rsidRPr="002C236D">
        <w:rPr>
          <w:position w:val="-4"/>
        </w:rPr>
        <w:object w:dxaOrig="260" w:dyaOrig="240">
          <v:shape id="_x0000_i1058" type="#_x0000_t75" style="width:12.5pt;height:11.9pt" o:ole="">
            <v:imagedata r:id="rId71" o:title=""/>
          </v:shape>
          <o:OLEObject Type="Embed" ProgID="Equation.DSMT4" ShapeID="_x0000_i1058" DrawAspect="Content" ObjectID="_1675088154" r:id="rId72"/>
        </w:object>
      </w:r>
      <w:r w:rsidR="009444B5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="00817003"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(B) </w:t>
      </w:r>
      <w:r w:rsidRPr="009D681A">
        <w:rPr>
          <w:rFonts w:ascii="宋体" w:hAnsi="宋体" w:hint="eastAsia"/>
          <w:szCs w:val="21"/>
        </w:rPr>
        <w:t>在</w:t>
      </w:r>
      <w:r w:rsidR="002C236D" w:rsidRPr="002C236D">
        <w:rPr>
          <w:position w:val="-4"/>
        </w:rPr>
        <w:object w:dxaOrig="260" w:dyaOrig="240">
          <v:shape id="_x0000_i1059" type="#_x0000_t75" style="width:12.5pt;height:11.9pt" o:ole="">
            <v:imagedata r:id="rId73" o:title=""/>
          </v:shape>
          <o:OLEObject Type="Embed" ProgID="Equation.DSMT4" ShapeID="_x0000_i1059" DrawAspect="Content" ObjectID="_1675088155" r:id="rId74"/>
        </w:object>
      </w:r>
      <w:r w:rsidRPr="009D681A">
        <w:rPr>
          <w:rFonts w:ascii="宋体" w:hAnsi="宋体" w:hint="eastAsia"/>
          <w:szCs w:val="21"/>
        </w:rPr>
        <w:t>上</w:t>
      </w:r>
      <w:r w:rsidR="009444B5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="00817003"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(C) </w:t>
      </w:r>
      <w:r w:rsidRPr="009D681A">
        <w:rPr>
          <w:rFonts w:ascii="宋体" w:hAnsi="宋体" w:hint="eastAsia"/>
          <w:szCs w:val="21"/>
        </w:rPr>
        <w:t>垂直于</w:t>
      </w:r>
      <w:r w:rsidR="002C236D" w:rsidRPr="002C236D">
        <w:rPr>
          <w:position w:val="-4"/>
        </w:rPr>
        <w:object w:dxaOrig="260" w:dyaOrig="240">
          <v:shape id="_x0000_i1060" type="#_x0000_t75" style="width:12.5pt;height:11.9pt" o:ole="">
            <v:imagedata r:id="rId75" o:title=""/>
          </v:shape>
          <o:OLEObject Type="Embed" ProgID="Equation.DSMT4" ShapeID="_x0000_i1060" DrawAspect="Content" ObjectID="_1675088156" r:id="rId76"/>
        </w:object>
      </w:r>
      <w:r w:rsidR="009444B5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="00817003"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(D) </w:t>
      </w:r>
      <w:r w:rsidRPr="009D681A">
        <w:rPr>
          <w:rFonts w:ascii="宋体" w:hAnsi="宋体" w:hint="eastAsia"/>
          <w:szCs w:val="21"/>
        </w:rPr>
        <w:t>与</w:t>
      </w:r>
      <w:r w:rsidR="002C236D" w:rsidRPr="002C236D">
        <w:rPr>
          <w:position w:val="-4"/>
        </w:rPr>
        <w:object w:dxaOrig="260" w:dyaOrig="240">
          <v:shape id="_x0000_i1061" type="#_x0000_t75" style="width:13.15pt;height:11.9pt" o:ole="">
            <v:imagedata r:id="rId77" o:title=""/>
          </v:shape>
          <o:OLEObject Type="Embed" ProgID="Equation.DSMT4" ShapeID="_x0000_i1061" DrawAspect="Content" ObjectID="_1675088157" r:id="rId78"/>
        </w:object>
      </w:r>
      <w:r w:rsidRPr="009D681A">
        <w:rPr>
          <w:rFonts w:ascii="宋体" w:hAnsi="宋体" w:hint="eastAsia"/>
          <w:szCs w:val="21"/>
        </w:rPr>
        <w:t>斜交</w:t>
      </w:r>
      <w:r w:rsidR="009444B5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62712B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B9241F" w:rsidRPr="00D27274">
        <w:rPr>
          <w:rFonts w:ascii="宋体" w:hAnsi="宋体" w:hint="eastAsia"/>
          <w:szCs w:val="21"/>
        </w:rPr>
        <w:t>应选</w:t>
      </w:r>
      <w:r w:rsidR="00B9241F" w:rsidRPr="00B9241F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5376CB" w:rsidRPr="00D27274">
        <w:rPr>
          <w:rFonts w:ascii="宋体" w:hAnsi="宋体" w:hint="eastAsia"/>
          <w:szCs w:val="21"/>
        </w:rPr>
        <w:t>直线</w:t>
      </w:r>
      <w:r w:rsidR="00F778CC" w:rsidRPr="00025957">
        <w:rPr>
          <w:position w:val="-4"/>
        </w:rPr>
        <w:object w:dxaOrig="200" w:dyaOrig="260">
          <v:shape id="_x0000_i1062" type="#_x0000_t75" style="width:10pt;height:13.15pt" o:ole="">
            <v:imagedata r:id="rId79" o:title=""/>
          </v:shape>
          <o:OLEObject Type="Embed" ProgID="Equation.DSMT4" ShapeID="_x0000_i1062" DrawAspect="Content" ObjectID="_1675088158" r:id="rId80"/>
        </w:object>
      </w:r>
      <w:r w:rsidR="005376CB" w:rsidRPr="00D27274">
        <w:rPr>
          <w:rFonts w:ascii="宋体" w:hAnsi="宋体" w:hint="eastAsia"/>
          <w:szCs w:val="21"/>
        </w:rPr>
        <w:t>的方向向量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50"/>
        </w:rPr>
        <w:object w:dxaOrig="5260" w:dyaOrig="1120">
          <v:shape id="_x0000_i1063" type="#_x0000_t75" style="width:262.95pt;height:55.7pt" o:ole="">
            <v:imagedata r:id="rId81" o:title=""/>
          </v:shape>
          <o:OLEObject Type="Embed" ProgID="Equation.DSMT4" ShapeID="_x0000_i1063" DrawAspect="Content" ObjectID="_1675088159" r:id="rId82"/>
        </w:object>
      </w:r>
    </w:p>
    <w:p w:rsidR="005376CB" w:rsidRPr="00D27274" w:rsidRDefault="005376CB" w:rsidP="0062712B">
      <w:pPr>
        <w:ind w:leftChars="200" w:left="480"/>
        <w:rPr>
          <w:rFonts w:ascii="宋体" w:hAnsi="宋体"/>
          <w:b/>
          <w:szCs w:val="21"/>
        </w:rPr>
      </w:pPr>
      <w:r w:rsidRPr="00D27274">
        <w:rPr>
          <w:rFonts w:ascii="宋体" w:hAnsi="宋体" w:hint="eastAsia"/>
          <w:szCs w:val="21"/>
        </w:rPr>
        <w:t>平面</w:t>
      </w:r>
      <w:r w:rsidR="002C236D" w:rsidRPr="002C236D">
        <w:rPr>
          <w:position w:val="-4"/>
        </w:rPr>
        <w:object w:dxaOrig="260" w:dyaOrig="240">
          <v:shape id="_x0000_i1064" type="#_x0000_t75" style="width:13.15pt;height:11.9pt" o:ole="">
            <v:imagedata r:id="rId83" o:title=""/>
          </v:shape>
          <o:OLEObject Type="Embed" ProgID="Equation.DSMT4" ShapeID="_x0000_i1064" DrawAspect="Content" ObjectID="_1675088160" r:id="rId84"/>
        </w:object>
      </w:r>
      <w:r w:rsidRPr="00D27274">
        <w:rPr>
          <w:rFonts w:ascii="宋体" w:hAnsi="宋体" w:hint="eastAsia"/>
          <w:szCs w:val="21"/>
        </w:rPr>
        <w:t>的法向量</w:t>
      </w:r>
      <w:r w:rsidR="00F778CC" w:rsidRPr="00F778CC">
        <w:rPr>
          <w:position w:val="-10"/>
        </w:rPr>
        <w:object w:dxaOrig="1400" w:dyaOrig="320">
          <v:shape id="_x0000_i1065" type="#_x0000_t75" style="width:70.1pt;height:16.3pt" o:ole="">
            <v:imagedata r:id="rId85" o:title=""/>
          </v:shape>
          <o:OLEObject Type="Embed" ProgID="Equation.DSMT4" ShapeID="_x0000_i1065" DrawAspect="Content" ObjectID="_1675088161" r:id="rId86"/>
        </w:object>
      </w:r>
      <w:r w:rsidRPr="00D27274">
        <w:rPr>
          <w:rFonts w:ascii="宋体" w:hAnsi="宋体" w:hint="eastAsia"/>
          <w:szCs w:val="21"/>
        </w:rPr>
        <w:t>,</w:t>
      </w:r>
      <w:r w:rsidR="00F778CC" w:rsidRPr="00F778CC">
        <w:rPr>
          <w:position w:val="-10"/>
        </w:rPr>
        <w:object w:dxaOrig="440" w:dyaOrig="320">
          <v:shape id="_x0000_i1066" type="#_x0000_t75" style="width:21.9pt;height:16.3pt" o:ole="">
            <v:imagedata r:id="rId87" o:title=""/>
          </v:shape>
          <o:OLEObject Type="Embed" ProgID="Equation.DSMT4" ShapeID="_x0000_i1066" DrawAspect="Content" ObjectID="_1675088162" r:id="rId88"/>
        </w:object>
      </w:r>
      <w:r w:rsidRPr="00D27274">
        <w:rPr>
          <w:rFonts w:ascii="宋体" w:hAnsi="宋体" w:hint="eastAsia"/>
          <w:szCs w:val="21"/>
        </w:rPr>
        <w:t>,</w:t>
      </w:r>
      <w:r w:rsidR="0062712B">
        <w:rPr>
          <w:rFonts w:ascii="宋体" w:hAnsi="宋体" w:hint="eastAsia"/>
          <w:szCs w:val="21"/>
        </w:rPr>
        <w:t>即</w:t>
      </w:r>
      <w:r w:rsidR="002C236D" w:rsidRPr="002C236D">
        <w:rPr>
          <w:position w:val="-4"/>
        </w:rPr>
        <w:object w:dxaOrig="639" w:dyaOrig="260">
          <v:shape id="_x0000_i1067" type="#_x0000_t75" style="width:31.95pt;height:13.15pt" o:ole="">
            <v:imagedata r:id="rId89" o:title=""/>
          </v:shape>
          <o:OLEObject Type="Embed" ProgID="Equation.DSMT4" ShapeID="_x0000_i1067" DrawAspect="Content" ObjectID="_1675088163" r:id="rId90"/>
        </w:object>
      </w:r>
      <w:r w:rsidRPr="00D27274"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62712B" w:rsidRPr="005376CB" w:rsidRDefault="0062712B" w:rsidP="00950C11">
      <w:pPr>
        <w:rPr>
          <w:rFonts w:ascii="宋体" w:hAnsi="宋体"/>
          <w:szCs w:val="21"/>
        </w:rPr>
      </w:pPr>
    </w:p>
    <w:p w:rsidR="005376CB" w:rsidRPr="009D681A" w:rsidRDefault="005376CB" w:rsidP="009444B5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设在</w:t>
      </w:r>
      <w:r w:rsidR="00F778CC" w:rsidRPr="00F778CC">
        <w:rPr>
          <w:position w:val="-10"/>
        </w:rPr>
        <w:object w:dxaOrig="520" w:dyaOrig="320">
          <v:shape id="_x0000_i1068" type="#_x0000_t75" style="width:25.65pt;height:16.3pt" o:ole="">
            <v:imagedata r:id="rId91" o:title=""/>
          </v:shape>
          <o:OLEObject Type="Embed" ProgID="Equation.DSMT4" ShapeID="_x0000_i1068" DrawAspect="Content" ObjectID="_1675088164" r:id="rId92"/>
        </w:object>
      </w:r>
      <w:r w:rsidRPr="009D681A">
        <w:rPr>
          <w:rFonts w:ascii="宋体" w:hAnsi="宋体" w:hint="eastAsia"/>
          <w:szCs w:val="21"/>
        </w:rPr>
        <w:t>上</w:t>
      </w:r>
      <w:r w:rsidR="00F778CC" w:rsidRPr="00F778CC">
        <w:rPr>
          <w:position w:val="-10"/>
        </w:rPr>
        <w:object w:dxaOrig="960" w:dyaOrig="320">
          <v:shape id="_x0000_i1069" type="#_x0000_t75" style="width:47.6pt;height:16.3pt" o:ole="">
            <v:imagedata r:id="rId93" o:title=""/>
          </v:shape>
          <o:OLEObject Type="Embed" ProgID="Equation.DSMT4" ShapeID="_x0000_i1069" DrawAspect="Content" ObjectID="_1675088165" r:id="rId9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F778CC">
        <w:rPr>
          <w:position w:val="-10"/>
        </w:rPr>
        <w:object w:dxaOrig="560" w:dyaOrig="320">
          <v:shape id="_x0000_i1070" type="#_x0000_t75" style="width:28.15pt;height:16.3pt" o:ole="">
            <v:imagedata r:id="rId95" o:title=""/>
          </v:shape>
          <o:OLEObject Type="Embed" ProgID="Equation.DSMT4" ShapeID="_x0000_i1070" DrawAspect="Content" ObjectID="_1675088166" r:id="rId96"/>
        </w:object>
      </w:r>
      <w:r w:rsidR="00817003">
        <w:rPr>
          <w:rFonts w:ascii="宋体" w:hAnsi="宋体" w:hint="eastAsia"/>
          <w:szCs w:val="21"/>
        </w:rPr>
        <w:t>,</w:t>
      </w:r>
      <w:r w:rsidR="00F778CC" w:rsidRPr="00F778CC">
        <w:rPr>
          <w:position w:val="-10"/>
        </w:rPr>
        <w:object w:dxaOrig="560" w:dyaOrig="320">
          <v:shape id="_x0000_i1071" type="#_x0000_t75" style="width:28.15pt;height:16.3pt" o:ole="">
            <v:imagedata r:id="rId97" o:title=""/>
          </v:shape>
          <o:OLEObject Type="Embed" ProgID="Equation.DSMT4" ShapeID="_x0000_i1071" DrawAspect="Content" ObjectID="_1675088167" r:id="rId98"/>
        </w:object>
      </w:r>
      <w:r w:rsidR="00817003">
        <w:rPr>
          <w:rFonts w:ascii="宋体" w:hAnsi="宋体" w:hint="eastAsia"/>
          <w:szCs w:val="21"/>
        </w:rPr>
        <w:t>,</w:t>
      </w:r>
      <w:r w:rsidR="00F778CC" w:rsidRPr="00F778CC">
        <w:rPr>
          <w:position w:val="-10"/>
        </w:rPr>
        <w:object w:dxaOrig="1160" w:dyaOrig="320">
          <v:shape id="_x0000_i1072" type="#_x0000_t75" style="width:58.25pt;height:16.3pt" o:ole="">
            <v:imagedata r:id="rId99" o:title=""/>
          </v:shape>
          <o:OLEObject Type="Embed" ProgID="Equation.DSMT4" ShapeID="_x0000_i1072" DrawAspect="Content" ObjectID="_1675088168" r:id="rId100"/>
        </w:object>
      </w:r>
      <w:r w:rsidRPr="009D681A">
        <w:rPr>
          <w:rFonts w:ascii="宋体" w:hAnsi="宋体" w:hint="eastAsia"/>
          <w:szCs w:val="21"/>
        </w:rPr>
        <w:t>或</w:t>
      </w:r>
      <w:r w:rsidR="00F778CC" w:rsidRPr="00F778CC">
        <w:rPr>
          <w:position w:val="-10"/>
        </w:rPr>
        <w:object w:dxaOrig="1160" w:dyaOrig="320">
          <v:shape id="_x0000_i1073" type="#_x0000_t75" style="width:58.25pt;height:16.3pt" o:ole="">
            <v:imagedata r:id="rId101" o:title=""/>
          </v:shape>
          <o:OLEObject Type="Embed" ProgID="Equation.DSMT4" ShapeID="_x0000_i1073" DrawAspect="Content" ObjectID="_1675088169" r:id="rId102"/>
        </w:object>
      </w:r>
      <w:r w:rsidRPr="009D681A">
        <w:rPr>
          <w:rFonts w:ascii="宋体" w:hAnsi="宋体" w:hint="eastAsia"/>
          <w:szCs w:val="21"/>
        </w:rPr>
        <w:t>的大小顺序是</w:t>
      </w:r>
      <w:r w:rsidR="00817003">
        <w:rPr>
          <w:rFonts w:hint="eastAsia"/>
        </w:rPr>
        <w:t xml:space="preserve">(    </w:t>
      </w:r>
      <w:r w:rsidRPr="009444B5">
        <w:rPr>
          <w:rFonts w:hint="eastAsia"/>
        </w:rPr>
        <w:t>)</w:t>
      </w:r>
    </w:p>
    <w:p w:rsidR="005376CB" w:rsidRPr="009D681A" w:rsidRDefault="005376CB" w:rsidP="00817003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F778CC" w:rsidRPr="00F778CC">
        <w:rPr>
          <w:position w:val="-10"/>
        </w:rPr>
        <w:object w:dxaOrig="2600" w:dyaOrig="320">
          <v:shape id="_x0000_i1074" type="#_x0000_t75" style="width:130.25pt;height:16.3pt" o:ole="">
            <v:imagedata r:id="rId103" o:title=""/>
          </v:shape>
          <o:OLEObject Type="Embed" ProgID="Equation.DSMT4" ShapeID="_x0000_i1074" DrawAspect="Content" ObjectID="_1675088170" r:id="rId104"/>
        </w:objec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(B) </w:t>
      </w:r>
      <w:r w:rsidR="00F778CC" w:rsidRPr="00F778CC">
        <w:rPr>
          <w:position w:val="-10"/>
        </w:rPr>
        <w:object w:dxaOrig="2600" w:dyaOrig="320">
          <v:shape id="_x0000_i1075" type="#_x0000_t75" style="width:130.25pt;height:16.3pt" o:ole="">
            <v:imagedata r:id="rId105" o:title=""/>
          </v:shape>
          <o:OLEObject Type="Embed" ProgID="Equation.DSMT4" ShapeID="_x0000_i1075" DrawAspect="Content" ObjectID="_1675088171" r:id="rId106"/>
        </w:object>
      </w:r>
      <w:r w:rsidR="00817003">
        <w:rPr>
          <w:rFonts w:ascii="宋体" w:hAnsi="宋体" w:hint="eastAsia"/>
          <w:szCs w:val="21"/>
        </w:rPr>
        <w:t>．</w:t>
      </w:r>
    </w:p>
    <w:p w:rsidR="005376CB" w:rsidRPr="009D681A" w:rsidRDefault="005376CB" w:rsidP="00950C1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="00F778CC" w:rsidRPr="00F778CC">
        <w:rPr>
          <w:position w:val="-10"/>
        </w:rPr>
        <w:object w:dxaOrig="2600" w:dyaOrig="320">
          <v:shape id="_x0000_i1076" type="#_x0000_t75" style="width:130.25pt;height:16.3pt" o:ole="">
            <v:imagedata r:id="rId107" o:title=""/>
          </v:shape>
          <o:OLEObject Type="Embed" ProgID="Equation.DSMT4" ShapeID="_x0000_i1076" DrawAspect="Content" ObjectID="_1675088172" r:id="rId108"/>
        </w:objec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(D) </w:t>
      </w:r>
      <w:r w:rsidR="00F778CC" w:rsidRPr="00F778CC">
        <w:rPr>
          <w:position w:val="-10"/>
        </w:rPr>
        <w:object w:dxaOrig="2600" w:dyaOrig="320">
          <v:shape id="_x0000_i1077" type="#_x0000_t75" style="width:130.25pt;height:16.3pt" o:ole="">
            <v:imagedata r:id="rId109" o:title=""/>
          </v:shape>
          <o:OLEObject Type="Embed" ProgID="Equation.DSMT4" ShapeID="_x0000_i1077" DrawAspect="Content" ObjectID="_1675088173" r:id="rId110"/>
        </w:object>
      </w:r>
      <w:r w:rsidR="00817003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62712B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9241F" w:rsidRPr="00D27274">
        <w:rPr>
          <w:rFonts w:ascii="宋体" w:hAnsi="宋体" w:hint="eastAsia"/>
          <w:szCs w:val="21"/>
        </w:rPr>
        <w:t>应选</w:t>
      </w:r>
      <w:r w:rsidR="00B9241F" w:rsidRPr="00B9241F">
        <w:rPr>
          <w:rFonts w:hint="eastAsia"/>
        </w:rPr>
        <w:t>(</w:t>
      </w:r>
      <w:r w:rsidR="00B9241F">
        <w:rPr>
          <w:rFonts w:hint="eastAsia"/>
        </w:rPr>
        <w:t>B</w:t>
      </w:r>
      <w:r w:rsidR="00B9241F"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5376CB" w:rsidRPr="00D27274">
        <w:rPr>
          <w:rFonts w:ascii="宋体" w:hAnsi="宋体" w:hint="eastAsia"/>
          <w:szCs w:val="21"/>
        </w:rPr>
        <w:t>由</w:t>
      </w:r>
      <w:r w:rsidR="00F778CC" w:rsidRPr="00F778CC">
        <w:rPr>
          <w:position w:val="-10"/>
        </w:rPr>
        <w:object w:dxaOrig="960" w:dyaOrig="320">
          <v:shape id="_x0000_i1078" type="#_x0000_t75" style="width:47.6pt;height:16.3pt" o:ole="">
            <v:imagedata r:id="rId111" o:title=""/>
          </v:shape>
          <o:OLEObject Type="Embed" ProgID="Equation.DSMT4" ShapeID="_x0000_i1078" DrawAspect="Content" ObjectID="_1675088174" r:id="rId112"/>
        </w:object>
      </w:r>
      <w:r w:rsidR="005376CB" w:rsidRPr="00D27274">
        <w:rPr>
          <w:rFonts w:ascii="宋体" w:hAnsi="宋体" w:hint="eastAsia"/>
          <w:szCs w:val="21"/>
        </w:rPr>
        <w:t>可知</w:t>
      </w:r>
      <w:r w:rsidR="00F778CC" w:rsidRPr="00F778CC">
        <w:rPr>
          <w:position w:val="-10"/>
        </w:rPr>
        <w:object w:dxaOrig="580" w:dyaOrig="320">
          <v:shape id="_x0000_i1079" type="#_x0000_t75" style="width:28.8pt;height:16.3pt" o:ole="">
            <v:imagedata r:id="rId113" o:title=""/>
          </v:shape>
          <o:OLEObject Type="Embed" ProgID="Equation.DSMT4" ShapeID="_x0000_i1079" DrawAspect="Content" ObjectID="_1675088175" r:id="rId114"/>
        </w:object>
      </w:r>
      <w:r w:rsidR="005376CB" w:rsidRPr="00D27274">
        <w:rPr>
          <w:rFonts w:ascii="宋体" w:hAnsi="宋体" w:hint="eastAsia"/>
          <w:szCs w:val="21"/>
        </w:rPr>
        <w:t>在区间</w:t>
      </w:r>
      <w:r w:rsidR="00F778CC" w:rsidRPr="00F778CC">
        <w:rPr>
          <w:position w:val="-10"/>
        </w:rPr>
        <w:object w:dxaOrig="520" w:dyaOrig="320">
          <v:shape id="_x0000_i1080" type="#_x0000_t75" style="width:25.65pt;height:16.3pt" o:ole="">
            <v:imagedata r:id="rId115" o:title=""/>
          </v:shape>
          <o:OLEObject Type="Embed" ProgID="Equation.DSMT4" ShapeID="_x0000_i1080" DrawAspect="Content" ObjectID="_1675088176" r:id="rId116"/>
        </w:object>
      </w:r>
      <w:r w:rsidR="005376CB" w:rsidRPr="00D27274">
        <w:rPr>
          <w:rFonts w:ascii="宋体" w:hAnsi="宋体" w:hint="eastAsia"/>
          <w:szCs w:val="21"/>
        </w:rPr>
        <w:t>上为严格单调递增函数,故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10"/>
        </w:rPr>
        <w:object w:dxaOrig="3340" w:dyaOrig="320">
          <v:shape id="_x0000_i1081" type="#_x0000_t75" style="width:167.15pt;height:16.3pt" o:ole="">
            <v:imagedata r:id="rId117" o:title=""/>
          </v:shape>
          <o:OLEObject Type="Embed" ProgID="Equation.DSMT4" ShapeID="_x0000_i1081" DrawAspect="Content" ObjectID="_1675088177" r:id="rId118"/>
        </w:object>
      </w:r>
    </w:p>
    <w:p w:rsidR="005376CB" w:rsidRPr="00D27274" w:rsidRDefault="005376CB" w:rsidP="0062712B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由微分中值定理,</w:t>
      </w:r>
      <w:r w:rsidR="00F778CC" w:rsidRPr="00F778CC">
        <w:rPr>
          <w:position w:val="-10"/>
        </w:rPr>
        <w:object w:dxaOrig="3140" w:dyaOrig="320">
          <v:shape id="_x0000_i1082" type="#_x0000_t75" style="width:157.15pt;height:16.3pt" o:ole="">
            <v:imagedata r:id="rId119" o:title=""/>
          </v:shape>
          <o:OLEObject Type="Embed" ProgID="Equation.DSMT4" ShapeID="_x0000_i1082" DrawAspect="Content" ObjectID="_1675088178" r:id="rId120"/>
        </w:object>
      </w:r>
      <w:r w:rsidRPr="00D27274">
        <w:rPr>
          <w:rFonts w:ascii="宋体" w:hAnsi="宋体" w:hint="eastAsia"/>
          <w:szCs w:val="21"/>
        </w:rPr>
        <w:t>.所以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10"/>
        </w:rPr>
        <w:object w:dxaOrig="3400" w:dyaOrig="320">
          <v:shape id="_x0000_i1083" type="#_x0000_t75" style="width:169.65pt;height:16.3pt" o:ole="">
            <v:imagedata r:id="rId121" o:title=""/>
          </v:shape>
          <o:OLEObject Type="Embed" ProgID="Equation.DSMT4" ShapeID="_x0000_i1083" DrawAspect="Content" ObjectID="_1675088179" r:id="rId122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62712B" w:rsidRPr="005376CB" w:rsidRDefault="0062712B" w:rsidP="00950C11">
      <w:pPr>
        <w:rPr>
          <w:rFonts w:ascii="宋体" w:hAnsi="宋体"/>
          <w:szCs w:val="21"/>
        </w:rPr>
      </w:pPr>
    </w:p>
    <w:p w:rsidR="005376CB" w:rsidRPr="009D681A" w:rsidRDefault="005376CB" w:rsidP="009444B5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(3)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10"/>
        </w:rPr>
        <w:object w:dxaOrig="540" w:dyaOrig="320">
          <v:shape id="_x0000_i1084" type="#_x0000_t75" style="width:26.9pt;height:16.3pt" o:ole="">
            <v:imagedata r:id="rId123" o:title=""/>
          </v:shape>
          <o:OLEObject Type="Embed" ProgID="Equation.DSMT4" ShapeID="_x0000_i1084" DrawAspect="Content" ObjectID="_1675088180" r:id="rId124"/>
        </w:object>
      </w:r>
      <w:r w:rsidRPr="009D681A">
        <w:rPr>
          <w:rFonts w:ascii="宋体" w:hAnsi="宋体" w:hint="eastAsia"/>
          <w:szCs w:val="21"/>
        </w:rPr>
        <w:t>可导</w:t>
      </w:r>
      <w:r w:rsidR="00E53BC7">
        <w:rPr>
          <w:rFonts w:ascii="宋体" w:hAnsi="宋体" w:hint="eastAsia"/>
          <w:szCs w:val="21"/>
        </w:rPr>
        <w:t>，</w:t>
      </w:r>
      <w:r w:rsidR="00F778CC" w:rsidRPr="00F778CC">
        <w:rPr>
          <w:position w:val="-10"/>
        </w:rPr>
        <w:object w:dxaOrig="2320" w:dyaOrig="320">
          <v:shape id="_x0000_i1085" type="#_x0000_t75" style="width:115.85pt;height:16.3pt" o:ole="">
            <v:imagedata r:id="rId125" o:title=""/>
          </v:shape>
          <o:OLEObject Type="Embed" ProgID="Equation.DSMT4" ShapeID="_x0000_i1085" DrawAspect="Content" ObjectID="_1675088181" r:id="rId126"/>
        </w:object>
      </w:r>
      <w:r w:rsidR="00E53BC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则</w:t>
      </w:r>
      <w:r w:rsidR="00F778CC" w:rsidRPr="00F778CC">
        <w:rPr>
          <w:position w:val="-10"/>
        </w:rPr>
        <w:object w:dxaOrig="859" w:dyaOrig="320">
          <v:shape id="_x0000_i1086" type="#_x0000_t75" style="width:43.2pt;height:16.3pt" o:ole="">
            <v:imagedata r:id="rId127" o:title=""/>
          </v:shape>
          <o:OLEObject Type="Embed" ProgID="Equation.DSMT4" ShapeID="_x0000_i1086" DrawAspect="Content" ObjectID="_1675088182" r:id="rId128"/>
        </w:object>
      </w:r>
      <w:r w:rsidRPr="009D681A">
        <w:rPr>
          <w:rFonts w:ascii="宋体" w:hAnsi="宋体" w:hint="eastAsia"/>
          <w:szCs w:val="21"/>
        </w:rPr>
        <w:t>是</w:t>
      </w:r>
      <w:r w:rsidR="00F778CC" w:rsidRPr="00F778CC">
        <w:rPr>
          <w:position w:val="-10"/>
        </w:rPr>
        <w:object w:dxaOrig="520" w:dyaOrig="320">
          <v:shape id="_x0000_i1087" type="#_x0000_t75" style="width:25.65pt;height:16.3pt" o:ole="">
            <v:imagedata r:id="rId129" o:title=""/>
          </v:shape>
          <o:OLEObject Type="Embed" ProgID="Equation.DSMT4" ShapeID="_x0000_i1087" DrawAspect="Content" ObjectID="_1675088183" r:id="rId130"/>
        </w:object>
      </w:r>
      <w:r w:rsidRPr="009D681A">
        <w:rPr>
          <w:rFonts w:ascii="宋体" w:hAnsi="宋体" w:hint="eastAsia"/>
          <w:szCs w:val="21"/>
        </w:rPr>
        <w:t>在</w:t>
      </w:r>
      <w:r w:rsidR="00F778CC" w:rsidRPr="00F778CC">
        <w:rPr>
          <w:position w:val="-6"/>
        </w:rPr>
        <w:object w:dxaOrig="540" w:dyaOrig="279">
          <v:shape id="_x0000_i1088" type="#_x0000_t75" style="width:26.9pt;height:13.75pt" o:ole="">
            <v:imagedata r:id="rId131" o:title=""/>
          </v:shape>
          <o:OLEObject Type="Embed" ProgID="Equation.DSMT4" ShapeID="_x0000_i1088" DrawAspect="Content" ObjectID="_1675088184" r:id="rId132"/>
        </w:object>
      </w:r>
      <w:r w:rsidRPr="009D681A">
        <w:rPr>
          <w:rFonts w:ascii="宋体" w:hAnsi="宋体" w:hint="eastAsia"/>
          <w:szCs w:val="21"/>
        </w:rPr>
        <w:t>处可导的</w:t>
      </w:r>
      <w:r w:rsidRPr="009444B5">
        <w:rPr>
          <w:rFonts w:hint="eastAsia"/>
        </w:rPr>
        <w:t>(   )</w:t>
      </w:r>
    </w:p>
    <w:p w:rsidR="005376CB" w:rsidRPr="009D681A" w:rsidRDefault="005376CB" w:rsidP="00817003">
      <w:pPr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Pr="009D681A">
        <w:rPr>
          <w:rFonts w:ascii="宋体" w:hAnsi="宋体" w:hint="eastAsia"/>
          <w:szCs w:val="21"/>
        </w:rPr>
        <w:t>充分必要条件</w:t>
      </w:r>
      <w:r w:rsidR="00817003">
        <w:rPr>
          <w:rFonts w:ascii="宋体" w:hAnsi="宋体" w:hint="eastAsia"/>
          <w:szCs w:val="21"/>
        </w:rPr>
        <w:t xml:space="preserve">．                </w:t>
      </w:r>
      <w:r w:rsidRPr="00817003">
        <w:rPr>
          <w:rFonts w:hint="eastAsia"/>
        </w:rPr>
        <w:t xml:space="preserve">(B) </w:t>
      </w:r>
      <w:r w:rsidRPr="009D681A">
        <w:rPr>
          <w:rFonts w:ascii="宋体" w:hAnsi="宋体" w:hint="eastAsia"/>
          <w:szCs w:val="21"/>
        </w:rPr>
        <w:t>充分条件但非必要条件</w:t>
      </w:r>
      <w:r w:rsidR="00817003">
        <w:rPr>
          <w:rFonts w:ascii="宋体" w:hAnsi="宋体" w:hint="eastAsia"/>
          <w:szCs w:val="21"/>
        </w:rPr>
        <w:t>．</w:t>
      </w:r>
    </w:p>
    <w:p w:rsidR="005376CB" w:rsidRPr="009D681A" w:rsidRDefault="005376CB" w:rsidP="00950C1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Pr="009D681A">
        <w:rPr>
          <w:rFonts w:ascii="宋体" w:hAnsi="宋体" w:hint="eastAsia"/>
          <w:szCs w:val="21"/>
        </w:rPr>
        <w:t>必要条件但非充分条件</w:t>
      </w:r>
      <w:r w:rsidR="00817003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817003">
        <w:rPr>
          <w:rFonts w:hint="eastAsia"/>
        </w:rPr>
        <w:t xml:space="preserve">(D) </w:t>
      </w:r>
      <w:r w:rsidRPr="009D681A">
        <w:rPr>
          <w:rFonts w:ascii="宋体" w:hAnsi="宋体" w:hint="eastAsia"/>
          <w:szCs w:val="21"/>
        </w:rPr>
        <w:t>既非充分条件又非必要条件</w:t>
      </w:r>
      <w:r w:rsidR="00817003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62712B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9241F" w:rsidRPr="00D27274">
        <w:rPr>
          <w:rFonts w:ascii="宋体" w:hAnsi="宋体" w:hint="eastAsia"/>
          <w:szCs w:val="21"/>
        </w:rPr>
        <w:t>应选</w:t>
      </w:r>
      <w:r w:rsidR="00B9241F" w:rsidRPr="00B9241F">
        <w:rPr>
          <w:rFonts w:hint="eastAsia"/>
        </w:rPr>
        <w:t>(</w:t>
      </w:r>
      <w:r w:rsidR="00B9241F">
        <w:rPr>
          <w:rFonts w:hint="eastAsia"/>
        </w:rPr>
        <w:t>A</w:t>
      </w:r>
      <w:r w:rsidR="00B9241F" w:rsidRPr="00B9241F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5376CB" w:rsidRPr="00D27274">
        <w:rPr>
          <w:rFonts w:ascii="宋体" w:hAnsi="宋体" w:hint="eastAsia"/>
          <w:szCs w:val="21"/>
        </w:rPr>
        <w:t>充分性</w:t>
      </w:r>
      <w:r w:rsidR="0062712B">
        <w:rPr>
          <w:rFonts w:ascii="宋体" w:hAnsi="宋体" w:hint="eastAsia"/>
          <w:szCs w:val="21"/>
        </w:rPr>
        <w:t>：</w:t>
      </w:r>
      <w:r w:rsidR="005376CB" w:rsidRPr="00D27274">
        <w:rPr>
          <w:rFonts w:ascii="宋体" w:hAnsi="宋体" w:hint="eastAsia"/>
          <w:szCs w:val="21"/>
        </w:rPr>
        <w:t>因为</w:t>
      </w:r>
      <w:r w:rsidR="00F778CC" w:rsidRPr="00F778CC">
        <w:rPr>
          <w:position w:val="-10"/>
        </w:rPr>
        <w:object w:dxaOrig="859" w:dyaOrig="320">
          <v:shape id="_x0000_i1089" type="#_x0000_t75" style="width:43.2pt;height:16.3pt" o:ole="">
            <v:imagedata r:id="rId133" o:title=""/>
          </v:shape>
          <o:OLEObject Type="Embed" ProgID="Equation.DSMT4" ShapeID="_x0000_i1089" DrawAspect="Content" ObjectID="_1675088185" r:id="rId134"/>
        </w:object>
      </w:r>
      <w:r w:rsidR="005376CB" w:rsidRPr="00D27274">
        <w:rPr>
          <w:rFonts w:ascii="宋体" w:hAnsi="宋体" w:hint="eastAsia"/>
          <w:szCs w:val="21"/>
        </w:rPr>
        <w:t>,所以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24"/>
        </w:rPr>
        <w:object w:dxaOrig="7260" w:dyaOrig="680">
          <v:shape id="_x0000_i1090" type="#_x0000_t75" style="width:363.15pt;height:33.8pt" o:ole="">
            <v:imagedata r:id="rId135" o:title=""/>
          </v:shape>
          <o:OLEObject Type="Embed" ProgID="Equation.DSMT4" ShapeID="_x0000_i1090" DrawAspect="Content" ObjectID="_1675088186" r:id="rId136"/>
        </w:object>
      </w:r>
    </w:p>
    <w:p w:rsidR="005376CB" w:rsidRPr="00D27274" w:rsidRDefault="005376CB" w:rsidP="0062712B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由此可得</w:t>
      </w:r>
      <w:r w:rsidR="00F778CC" w:rsidRPr="00F778CC">
        <w:rPr>
          <w:position w:val="-10"/>
        </w:rPr>
        <w:object w:dxaOrig="520" w:dyaOrig="320">
          <v:shape id="_x0000_i1091" type="#_x0000_t75" style="width:25.65pt;height:16.3pt" o:ole="">
            <v:imagedata r:id="rId137" o:title=""/>
          </v:shape>
          <o:OLEObject Type="Embed" ProgID="Equation.DSMT4" ShapeID="_x0000_i1091" DrawAspect="Content" ObjectID="_1675088187" r:id="rId138"/>
        </w:object>
      </w:r>
      <w:r w:rsidRPr="00D27274">
        <w:rPr>
          <w:rFonts w:ascii="宋体" w:hAnsi="宋体" w:hint="eastAsia"/>
          <w:szCs w:val="21"/>
        </w:rPr>
        <w:t>在</w:t>
      </w:r>
      <w:r w:rsidR="00F778CC" w:rsidRPr="00F778CC">
        <w:rPr>
          <w:position w:val="-6"/>
        </w:rPr>
        <w:object w:dxaOrig="540" w:dyaOrig="279">
          <v:shape id="_x0000_i1092" type="#_x0000_t75" style="width:26.9pt;height:13.75pt" o:ole="">
            <v:imagedata r:id="rId139" o:title=""/>
          </v:shape>
          <o:OLEObject Type="Embed" ProgID="Equation.DSMT4" ShapeID="_x0000_i1092" DrawAspect="Content" ObjectID="_1675088188" r:id="rId140"/>
        </w:object>
      </w:r>
      <w:r w:rsidRPr="00D27274">
        <w:rPr>
          <w:rFonts w:ascii="宋体" w:hAnsi="宋体" w:hint="eastAsia"/>
          <w:szCs w:val="21"/>
        </w:rPr>
        <w:t>处可导.</w:t>
      </w:r>
    </w:p>
    <w:p w:rsidR="005376CB" w:rsidRPr="00D27274" w:rsidRDefault="005376CB" w:rsidP="0062712B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必要性</w:t>
      </w:r>
      <w:r w:rsidR="0062712B">
        <w:rPr>
          <w:rFonts w:ascii="宋体" w:hAnsi="宋体" w:hint="eastAsia"/>
          <w:szCs w:val="21"/>
        </w:rPr>
        <w:t>：</w:t>
      </w:r>
      <w:r w:rsidRPr="00D27274">
        <w:rPr>
          <w:rFonts w:ascii="宋体" w:hAnsi="宋体" w:hint="eastAsia"/>
          <w:szCs w:val="21"/>
        </w:rPr>
        <w:t>设</w:t>
      </w:r>
      <w:r w:rsidR="00F778CC" w:rsidRPr="00F778CC">
        <w:rPr>
          <w:position w:val="-10"/>
        </w:rPr>
        <w:object w:dxaOrig="520" w:dyaOrig="320">
          <v:shape id="_x0000_i1093" type="#_x0000_t75" style="width:25.65pt;height:16.3pt" o:ole="">
            <v:imagedata r:id="rId141" o:title=""/>
          </v:shape>
          <o:OLEObject Type="Embed" ProgID="Equation.DSMT4" ShapeID="_x0000_i1093" DrawAspect="Content" ObjectID="_1675088189" r:id="rId142"/>
        </w:object>
      </w:r>
      <w:r w:rsidRPr="00D27274">
        <w:rPr>
          <w:rFonts w:ascii="宋体" w:hAnsi="宋体" w:hint="eastAsia"/>
          <w:szCs w:val="21"/>
        </w:rPr>
        <w:t>在</w:t>
      </w:r>
      <w:r w:rsidR="00F778CC" w:rsidRPr="00F778CC">
        <w:rPr>
          <w:position w:val="-6"/>
        </w:rPr>
        <w:object w:dxaOrig="540" w:dyaOrig="279">
          <v:shape id="_x0000_i1094" type="#_x0000_t75" style="width:26.9pt;height:13.75pt" o:ole="">
            <v:imagedata r:id="rId143" o:title=""/>
          </v:shape>
          <o:OLEObject Type="Embed" ProgID="Equation.DSMT4" ShapeID="_x0000_i1094" DrawAspect="Content" ObjectID="_1675088190" r:id="rId144"/>
        </w:object>
      </w:r>
      <w:r w:rsidRPr="00D27274">
        <w:rPr>
          <w:rFonts w:ascii="宋体" w:hAnsi="宋体" w:hint="eastAsia"/>
          <w:szCs w:val="21"/>
        </w:rPr>
        <w:t>处可导,则</w:t>
      </w:r>
      <w:r w:rsidR="00F778CC" w:rsidRPr="00F778CC">
        <w:rPr>
          <w:position w:val="-14"/>
        </w:rPr>
        <w:object w:dxaOrig="1180" w:dyaOrig="400">
          <v:shape id="_x0000_i1095" type="#_x0000_t75" style="width:58.85pt;height:20.05pt" o:ole="">
            <v:imagedata r:id="rId145" o:title=""/>
          </v:shape>
          <o:OLEObject Type="Embed" ProgID="Equation.DSMT4" ShapeID="_x0000_i1095" DrawAspect="Content" ObjectID="_1675088191" r:id="rId146"/>
        </w:object>
      </w:r>
      <w:r w:rsidRPr="00D27274">
        <w:rPr>
          <w:rFonts w:ascii="宋体" w:hAnsi="宋体" w:hint="eastAsia"/>
          <w:szCs w:val="21"/>
        </w:rPr>
        <w:t>在</w:t>
      </w:r>
      <w:r w:rsidR="00F778CC" w:rsidRPr="00F778CC">
        <w:rPr>
          <w:position w:val="-6"/>
        </w:rPr>
        <w:object w:dxaOrig="540" w:dyaOrig="279">
          <v:shape id="_x0000_i1096" type="#_x0000_t75" style="width:26.9pt;height:13.75pt" o:ole="">
            <v:imagedata r:id="rId147" o:title=""/>
          </v:shape>
          <o:OLEObject Type="Embed" ProgID="Equation.DSMT4" ShapeID="_x0000_i1096" DrawAspect="Content" ObjectID="_1675088192" r:id="rId148"/>
        </w:object>
      </w:r>
      <w:r w:rsidRPr="00D27274">
        <w:rPr>
          <w:rFonts w:ascii="宋体" w:hAnsi="宋体" w:hint="eastAsia"/>
          <w:szCs w:val="21"/>
        </w:rPr>
        <w:t>处可导,由可导的充要条件知</w:t>
      </w:r>
    </w:p>
    <w:p w:rsidR="005376CB" w:rsidRPr="00D27274" w:rsidRDefault="00F778CC" w:rsidP="0062712B">
      <w:pPr>
        <w:jc w:val="center"/>
        <w:rPr>
          <w:rFonts w:ascii="宋体" w:hAnsi="宋体"/>
          <w:szCs w:val="21"/>
        </w:rPr>
      </w:pPr>
      <w:r w:rsidRPr="00F778CC">
        <w:rPr>
          <w:position w:val="-24"/>
        </w:rPr>
        <w:object w:dxaOrig="3440" w:dyaOrig="680">
          <v:shape id="_x0000_i1097" type="#_x0000_t75" style="width:172.15pt;height:33.8pt" o:ole="">
            <v:imagedata r:id="rId149" o:title=""/>
          </v:shape>
          <o:OLEObject Type="Embed" ProgID="Equation.DSMT4" ShapeID="_x0000_i1097" DrawAspect="Content" ObjectID="_1675088193" r:id="rId150"/>
        </w:object>
      </w:r>
    </w:p>
    <w:p w:rsidR="005376CB" w:rsidRPr="00D27274" w:rsidRDefault="005376CB" w:rsidP="0062712B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根据重要极限</w:t>
      </w:r>
      <w:r w:rsidR="00F778CC" w:rsidRPr="00F778CC">
        <w:rPr>
          <w:position w:val="-24"/>
        </w:rPr>
        <w:object w:dxaOrig="1260" w:dyaOrig="620">
          <v:shape id="_x0000_i1098" type="#_x0000_t75" style="width:62.6pt;height:31.3pt" o:ole="">
            <v:imagedata r:id="rId151" o:title=""/>
          </v:shape>
          <o:OLEObject Type="Embed" ProgID="Equation.DSMT4" ShapeID="_x0000_i1098" DrawAspect="Content" ObjectID="_1675088194" r:id="rId152"/>
        </w:object>
      </w:r>
      <w:r w:rsidRPr="00D27274">
        <w:rPr>
          <w:rFonts w:ascii="宋体" w:hAnsi="宋体" w:hint="eastAsia"/>
          <w:szCs w:val="21"/>
        </w:rPr>
        <w:t>,可得</w:t>
      </w:r>
    </w:p>
    <w:p w:rsidR="005376CB" w:rsidRPr="00D27274" w:rsidRDefault="00F778CC" w:rsidP="0062712B">
      <w:pPr>
        <w:jc w:val="center"/>
        <w:rPr>
          <w:rFonts w:ascii="宋体" w:hAnsi="宋体"/>
          <w:szCs w:val="21"/>
        </w:rPr>
      </w:pPr>
      <w:r w:rsidRPr="00F778CC">
        <w:rPr>
          <w:position w:val="-24"/>
        </w:rPr>
        <w:object w:dxaOrig="5520" w:dyaOrig="680">
          <v:shape id="_x0000_i1099" type="#_x0000_t75" style="width:276.1pt;height:33.8pt" o:ole="">
            <v:imagedata r:id="rId153" o:title=""/>
          </v:shape>
          <o:OLEObject Type="Embed" ProgID="Equation.DSMT4" ShapeID="_x0000_i1099" DrawAspect="Content" ObjectID="_1675088195" r:id="rId154"/>
        </w:object>
      </w:r>
    </w:p>
    <w:p w:rsidR="005376CB" w:rsidRPr="00D27274" w:rsidRDefault="0062712B" w:rsidP="0062712B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="005376CB" w:rsidRPr="00D27274">
        <w:rPr>
          <w:rFonts w:ascii="宋体" w:hAnsi="宋体" w:hint="eastAsia"/>
          <w:szCs w:val="21"/>
        </w:rPr>
        <w:t>我们有</w:t>
      </w:r>
      <w:r w:rsidR="00F778CC" w:rsidRPr="00F778CC">
        <w:rPr>
          <w:position w:val="-10"/>
        </w:rPr>
        <w:object w:dxaOrig="1320" w:dyaOrig="320">
          <v:shape id="_x0000_i1100" type="#_x0000_t75" style="width:66.35pt;height:16.3pt" o:ole="">
            <v:imagedata r:id="rId155" o:title=""/>
          </v:shape>
          <o:OLEObject Type="Embed" ProgID="Equation.DSMT4" ShapeID="_x0000_i1100" DrawAspect="Content" ObjectID="_1675088196" r:id="rId156"/>
        </w:object>
      </w:r>
      <w:r>
        <w:rPr>
          <w:rFonts w:ascii="宋体" w:hAnsi="宋体" w:hint="eastAsia"/>
          <w:szCs w:val="21"/>
        </w:rPr>
        <w:t>，</w:t>
      </w:r>
      <w:r w:rsidR="005376CB" w:rsidRPr="00D27274">
        <w:rPr>
          <w:rFonts w:ascii="宋体" w:hAnsi="宋体" w:hint="eastAsia"/>
          <w:szCs w:val="21"/>
        </w:rPr>
        <w:t>故</w:t>
      </w:r>
      <w:r w:rsidR="00F778CC" w:rsidRPr="00F778CC">
        <w:rPr>
          <w:position w:val="-10"/>
        </w:rPr>
        <w:object w:dxaOrig="859" w:dyaOrig="320">
          <v:shape id="_x0000_i1101" type="#_x0000_t75" style="width:43.2pt;height:16.3pt" o:ole="">
            <v:imagedata r:id="rId157" o:title=""/>
          </v:shape>
          <o:OLEObject Type="Embed" ProgID="Equation.DSMT4" ShapeID="_x0000_i1101" DrawAspect="Content" ObjectID="_1675088197" r:id="rId158"/>
        </w:objec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62712B" w:rsidRPr="005376CB" w:rsidRDefault="0062712B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(4)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30"/>
        </w:rPr>
        <w:object w:dxaOrig="2160" w:dyaOrig="720">
          <v:shape id="_x0000_i1102" type="#_x0000_t75" style="width:108.3pt;height:36.3pt" o:ole="">
            <v:imagedata r:id="rId159" o:title=""/>
          </v:shape>
          <o:OLEObject Type="Embed" ProgID="Equation.DSMT4" ShapeID="_x0000_i1102" DrawAspect="Content" ObjectID="_1675088198" r:id="rId160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则级数</w:t>
      </w:r>
      <w:r w:rsidRPr="00817003">
        <w:rPr>
          <w:rFonts w:hint="eastAsia"/>
        </w:rPr>
        <w:t xml:space="preserve">(   </w:t>
      </w:r>
      <w:r w:rsidR="00817003" w:rsidRPr="00817003">
        <w:rPr>
          <w:rFonts w:hint="eastAsia"/>
        </w:rPr>
        <w:t xml:space="preserve"> </w:t>
      </w:r>
      <w:r w:rsidRPr="00817003">
        <w:rPr>
          <w:rFonts w:hint="eastAsia"/>
        </w:rPr>
        <w:t>)</w:t>
      </w:r>
    </w:p>
    <w:p w:rsidR="005376CB" w:rsidRPr="009D681A" w:rsidRDefault="005376CB" w:rsidP="00950C1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F778CC" w:rsidRPr="00F778CC">
        <w:rPr>
          <w:position w:val="-28"/>
        </w:rPr>
        <w:object w:dxaOrig="560" w:dyaOrig="680">
          <v:shape id="_x0000_i1103" type="#_x0000_t75" style="width:28.15pt;height:33.8pt" o:ole="">
            <v:imagedata r:id="rId161" o:title=""/>
          </v:shape>
          <o:OLEObject Type="Embed" ProgID="Equation.DSMT4" ShapeID="_x0000_i1103" DrawAspect="Content" ObjectID="_1675088199" r:id="rId162"/>
        </w:object>
      </w:r>
      <w:r w:rsidRPr="009D681A">
        <w:rPr>
          <w:rFonts w:ascii="宋体" w:hAnsi="宋体" w:hint="eastAsia"/>
          <w:szCs w:val="21"/>
        </w:rPr>
        <w:t>与</w:t>
      </w:r>
      <w:r w:rsidR="00F778CC" w:rsidRPr="00F778CC">
        <w:rPr>
          <w:position w:val="-28"/>
        </w:rPr>
        <w:object w:dxaOrig="560" w:dyaOrig="680">
          <v:shape id="_x0000_i1104" type="#_x0000_t75" style="width:28.15pt;height:33.8pt" o:ole="">
            <v:imagedata r:id="rId163" o:title=""/>
          </v:shape>
          <o:OLEObject Type="Embed" ProgID="Equation.DSMT4" ShapeID="_x0000_i1104" DrawAspect="Content" ObjectID="_1675088200" r:id="rId164"/>
        </w:object>
      </w:r>
      <w:r w:rsidRPr="009D681A">
        <w:rPr>
          <w:rFonts w:ascii="宋体" w:hAnsi="宋体" w:hint="eastAsia"/>
          <w:szCs w:val="21"/>
        </w:rPr>
        <w:t>都收敛</w: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     </w:t>
      </w:r>
      <w:r w:rsidRPr="00817003">
        <w:rPr>
          <w:rFonts w:hint="eastAsia"/>
        </w:rPr>
        <w:t xml:space="preserve">(B) </w:t>
      </w:r>
      <w:r w:rsidR="00F778CC" w:rsidRPr="00F778CC">
        <w:rPr>
          <w:position w:val="-28"/>
        </w:rPr>
        <w:object w:dxaOrig="560" w:dyaOrig="680">
          <v:shape id="_x0000_i1105" type="#_x0000_t75" style="width:28.15pt;height:33.8pt" o:ole="">
            <v:imagedata r:id="rId165" o:title=""/>
          </v:shape>
          <o:OLEObject Type="Embed" ProgID="Equation.DSMT4" ShapeID="_x0000_i1105" DrawAspect="Content" ObjectID="_1675088201" r:id="rId166"/>
        </w:object>
      </w:r>
      <w:r w:rsidRPr="009D681A">
        <w:rPr>
          <w:rFonts w:ascii="宋体" w:hAnsi="宋体" w:hint="eastAsia"/>
          <w:szCs w:val="21"/>
        </w:rPr>
        <w:t>与</w:t>
      </w:r>
      <w:r w:rsidR="00F778CC" w:rsidRPr="00F778CC">
        <w:rPr>
          <w:position w:val="-28"/>
        </w:rPr>
        <w:object w:dxaOrig="560" w:dyaOrig="680">
          <v:shape id="_x0000_i1106" type="#_x0000_t75" style="width:28.15pt;height:33.8pt" o:ole="">
            <v:imagedata r:id="rId167" o:title=""/>
          </v:shape>
          <o:OLEObject Type="Embed" ProgID="Equation.DSMT4" ShapeID="_x0000_i1106" DrawAspect="Content" ObjectID="_1675088202" r:id="rId168"/>
        </w:object>
      </w:r>
      <w:r w:rsidRPr="009D681A">
        <w:rPr>
          <w:rFonts w:ascii="宋体" w:hAnsi="宋体" w:hint="eastAsia"/>
          <w:szCs w:val="21"/>
        </w:rPr>
        <w:t>都发散</w:t>
      </w:r>
      <w:r w:rsidR="00817003">
        <w:rPr>
          <w:rFonts w:ascii="宋体" w:hAnsi="宋体" w:hint="eastAsia"/>
          <w:szCs w:val="21"/>
        </w:rPr>
        <w:t>．</w:t>
      </w:r>
    </w:p>
    <w:p w:rsidR="005376CB" w:rsidRPr="009D681A" w:rsidRDefault="005376CB" w:rsidP="00950C1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lastRenderedPageBreak/>
        <w:t xml:space="preserve">(C) </w:t>
      </w:r>
      <w:r w:rsidR="00F778CC" w:rsidRPr="00F778CC">
        <w:rPr>
          <w:position w:val="-28"/>
        </w:rPr>
        <w:object w:dxaOrig="560" w:dyaOrig="680">
          <v:shape id="_x0000_i1107" type="#_x0000_t75" style="width:28.15pt;height:33.8pt" o:ole="">
            <v:imagedata r:id="rId169" o:title=""/>
          </v:shape>
          <o:OLEObject Type="Embed" ProgID="Equation.DSMT4" ShapeID="_x0000_i1107" DrawAspect="Content" ObjectID="_1675088203" r:id="rId170"/>
        </w:object>
      </w:r>
      <w:r w:rsidRPr="009D681A">
        <w:rPr>
          <w:rFonts w:ascii="宋体" w:hAnsi="宋体" w:hint="eastAsia"/>
          <w:szCs w:val="21"/>
        </w:rPr>
        <w:t>收敛而</w:t>
      </w:r>
      <w:r w:rsidR="00F778CC" w:rsidRPr="00F778CC">
        <w:rPr>
          <w:position w:val="-28"/>
        </w:rPr>
        <w:object w:dxaOrig="560" w:dyaOrig="680">
          <v:shape id="_x0000_i1108" type="#_x0000_t75" style="width:28.15pt;height:33.8pt" o:ole="">
            <v:imagedata r:id="rId171" o:title=""/>
          </v:shape>
          <o:OLEObject Type="Embed" ProgID="Equation.DSMT4" ShapeID="_x0000_i1108" DrawAspect="Content" ObjectID="_1675088204" r:id="rId172"/>
        </w:object>
      </w:r>
      <w:r w:rsidRPr="009D681A">
        <w:rPr>
          <w:rFonts w:ascii="宋体" w:hAnsi="宋体" w:hint="eastAsia"/>
          <w:szCs w:val="21"/>
        </w:rPr>
        <w:t>发散</w: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   </w:t>
      </w:r>
      <w:r w:rsidRPr="00817003">
        <w:rPr>
          <w:rFonts w:hint="eastAsia"/>
        </w:rPr>
        <w:t xml:space="preserve">(D) </w:t>
      </w:r>
      <w:r w:rsidR="00F778CC" w:rsidRPr="00F778CC">
        <w:rPr>
          <w:position w:val="-28"/>
        </w:rPr>
        <w:object w:dxaOrig="560" w:dyaOrig="680">
          <v:shape id="_x0000_i1109" type="#_x0000_t75" style="width:28.15pt;height:33.8pt" o:ole="">
            <v:imagedata r:id="rId173" o:title=""/>
          </v:shape>
          <o:OLEObject Type="Embed" ProgID="Equation.DSMT4" ShapeID="_x0000_i1109" DrawAspect="Content" ObjectID="_1675088205" r:id="rId174"/>
        </w:object>
      </w:r>
      <w:r w:rsidRPr="009D681A">
        <w:rPr>
          <w:rFonts w:ascii="宋体" w:hAnsi="宋体" w:hint="eastAsia"/>
          <w:szCs w:val="21"/>
        </w:rPr>
        <w:t>发散而</w:t>
      </w:r>
      <w:r w:rsidR="00F778CC" w:rsidRPr="00F778CC">
        <w:rPr>
          <w:position w:val="-28"/>
        </w:rPr>
        <w:object w:dxaOrig="560" w:dyaOrig="680">
          <v:shape id="_x0000_i1110" type="#_x0000_t75" style="width:28.15pt;height:33.8pt" o:ole="">
            <v:imagedata r:id="rId175" o:title=""/>
          </v:shape>
          <o:OLEObject Type="Embed" ProgID="Equation.DSMT4" ShapeID="_x0000_i1110" DrawAspect="Content" ObjectID="_1675088206" r:id="rId176"/>
        </w:object>
      </w:r>
      <w:r w:rsidRPr="009D681A">
        <w:rPr>
          <w:rFonts w:ascii="宋体" w:hAnsi="宋体" w:hint="eastAsia"/>
          <w:szCs w:val="21"/>
        </w:rPr>
        <w:t>收敛</w:t>
      </w:r>
      <w:r w:rsidR="00817003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62712B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9241F" w:rsidRPr="00D27274">
        <w:rPr>
          <w:rFonts w:ascii="宋体" w:hAnsi="宋体" w:hint="eastAsia"/>
          <w:szCs w:val="21"/>
        </w:rPr>
        <w:t>应选</w:t>
      </w:r>
      <w:r w:rsidR="00B9241F" w:rsidRPr="00B9241F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F778CC" w:rsidRPr="00F778CC">
        <w:rPr>
          <w:position w:val="-30"/>
        </w:rPr>
        <w:object w:dxaOrig="2720" w:dyaOrig="720">
          <v:shape id="_x0000_i1111" type="#_x0000_t75" style="width:135.85pt;height:36.3pt" o:ole="">
            <v:imagedata r:id="rId177" o:title=""/>
          </v:shape>
          <o:OLEObject Type="Embed" ProgID="Equation.DSMT4" ShapeID="_x0000_i1111" DrawAspect="Content" ObjectID="_1675088207" r:id="rId178"/>
        </w:object>
      </w:r>
      <w:r w:rsidR="005376CB" w:rsidRPr="00D27274">
        <w:rPr>
          <w:rFonts w:ascii="宋体" w:hAnsi="宋体" w:hint="eastAsia"/>
          <w:szCs w:val="21"/>
        </w:rPr>
        <w:t>是交错级数,显然</w:t>
      </w:r>
      <w:r w:rsidR="00F778CC" w:rsidRPr="00F778CC">
        <w:rPr>
          <w:position w:val="-30"/>
        </w:rPr>
        <w:object w:dxaOrig="1200" w:dyaOrig="720">
          <v:shape id="_x0000_i1112" type="#_x0000_t75" style="width:60.1pt;height:36.3pt" o:ole="">
            <v:imagedata r:id="rId179" o:title=""/>
          </v:shape>
          <o:OLEObject Type="Embed" ProgID="Equation.DSMT4" ShapeID="_x0000_i1112" DrawAspect="Content" ObjectID="_1675088208" r:id="rId180"/>
        </w:object>
      </w:r>
      <w:r w:rsidR="005376CB" w:rsidRPr="00D27274">
        <w:rPr>
          <w:rFonts w:ascii="宋体" w:hAnsi="宋体" w:hint="eastAsia"/>
          <w:szCs w:val="21"/>
        </w:rPr>
        <w:t>单调下降趋于零,由莱布尼兹判别法知,该级数收敛.</w:t>
      </w:r>
    </w:p>
    <w:p w:rsidR="005376CB" w:rsidRPr="0062712B" w:rsidRDefault="005376CB" w:rsidP="0062712B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正项级数</w:t>
      </w:r>
      <w:r w:rsidR="00F778CC" w:rsidRPr="00F778CC">
        <w:rPr>
          <w:position w:val="-30"/>
        </w:rPr>
        <w:object w:dxaOrig="2280" w:dyaOrig="720">
          <v:shape id="_x0000_i1113" type="#_x0000_t75" style="width:113.95pt;height:36.3pt" o:ole="">
            <v:imagedata r:id="rId181" o:title=""/>
          </v:shape>
          <o:OLEObject Type="Embed" ProgID="Equation.DSMT4" ShapeID="_x0000_i1113" DrawAspect="Content" ObjectID="_1675088209" r:id="rId182"/>
        </w:object>
      </w:r>
      <w:r w:rsidRPr="00D27274">
        <w:rPr>
          <w:rFonts w:ascii="宋体" w:hAnsi="宋体" w:hint="eastAsia"/>
          <w:szCs w:val="21"/>
        </w:rPr>
        <w:t>中,</w:t>
      </w:r>
      <w:r w:rsidR="00F778CC" w:rsidRPr="00F778CC">
        <w:rPr>
          <w:position w:val="-30"/>
        </w:rPr>
        <w:object w:dxaOrig="3019" w:dyaOrig="760">
          <v:shape id="_x0000_i1114" type="#_x0000_t75" style="width:150.9pt;height:38.2pt" o:ole="">
            <v:imagedata r:id="rId183" o:title=""/>
          </v:shape>
          <o:OLEObject Type="Embed" ProgID="Equation.DSMT4" ShapeID="_x0000_i1114" DrawAspect="Content" ObjectID="_1675088210" r:id="rId184"/>
        </w:object>
      </w:r>
      <w:r w:rsidRPr="00D27274">
        <w:rPr>
          <w:rFonts w:ascii="宋体" w:hAnsi="宋体" w:hint="eastAsia"/>
          <w:szCs w:val="21"/>
        </w:rPr>
        <w:t>.</w:t>
      </w:r>
      <w:r w:rsidRPr="00D27274">
        <w:rPr>
          <w:rFonts w:ascii="宋体" w:hAnsi="宋体" w:cs="宋体" w:hint="eastAsia"/>
          <w:kern w:val="0"/>
          <w:szCs w:val="21"/>
        </w:rPr>
        <w:t>根据正项级数的比较判别法</w:t>
      </w:r>
      <w:r w:rsidRPr="00D27274">
        <w:rPr>
          <w:rFonts w:ascii="宋体" w:hAnsi="宋体" w:hint="eastAsia"/>
          <w:szCs w:val="21"/>
        </w:rPr>
        <w:t>以及</w:t>
      </w:r>
      <w:r w:rsidR="00F778CC" w:rsidRPr="00F778CC">
        <w:rPr>
          <w:position w:val="-28"/>
        </w:rPr>
        <w:object w:dxaOrig="499" w:dyaOrig="680">
          <v:shape id="_x0000_i1115" type="#_x0000_t75" style="width:25.05pt;height:33.8pt" o:ole="">
            <v:imagedata r:id="rId185" o:title=""/>
          </v:shape>
          <o:OLEObject Type="Embed" ProgID="Equation.DSMT4" ShapeID="_x0000_i1115" DrawAspect="Content" ObjectID="_1675088211" r:id="rId186"/>
        </w:object>
      </w:r>
      <w:r w:rsidRPr="00D27274">
        <w:rPr>
          <w:rFonts w:ascii="宋体" w:hAnsi="宋体" w:cs="宋体" w:hint="eastAsia"/>
          <w:kern w:val="0"/>
          <w:szCs w:val="21"/>
        </w:rPr>
        <w:t>发散,</w:t>
      </w:r>
      <w:r w:rsidR="00D344E8">
        <w:rPr>
          <w:rFonts w:ascii="宋体" w:hAnsi="宋体" w:cs="宋体" w:hint="eastAsia"/>
          <w:kern w:val="0"/>
          <w:szCs w:val="21"/>
        </w:rPr>
        <w:t>得到</w:t>
      </w:r>
      <w:r w:rsidR="00D344E8" w:rsidRPr="00F778CC">
        <w:rPr>
          <w:position w:val="-28"/>
        </w:rPr>
        <w:object w:dxaOrig="560" w:dyaOrig="680">
          <v:shape id="_x0000_i1116" type="#_x0000_t75" style="width:28.15pt;height:33.8pt" o:ole="">
            <v:imagedata r:id="rId187" o:title=""/>
          </v:shape>
          <o:OLEObject Type="Embed" ProgID="Equation.DSMT4" ShapeID="_x0000_i1116" DrawAspect="Content" ObjectID="_1675088212" r:id="rId188"/>
        </w:object>
      </w:r>
      <w:r w:rsidRPr="00D27274">
        <w:rPr>
          <w:rFonts w:ascii="宋体" w:hAnsi="宋体" w:hint="eastAsia"/>
          <w:szCs w:val="21"/>
        </w:rPr>
        <w:t>发散</w:t>
      </w:r>
      <w:r w:rsidR="0062712B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62712B" w:rsidRPr="005376CB" w:rsidRDefault="0062712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(5)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50"/>
        </w:rPr>
        <w:object w:dxaOrig="1980" w:dyaOrig="1120">
          <v:shape id="_x0000_i1117" type="#_x0000_t75" style="width:98.9pt;height:55.7pt" o:ole="">
            <v:imagedata r:id="rId189" o:title=""/>
          </v:shape>
          <o:OLEObject Type="Embed" ProgID="Equation.DSMT4" ShapeID="_x0000_i1117" DrawAspect="Content" ObjectID="_1675088213" r:id="rId190"/>
        </w:object>
      </w:r>
      <w:r>
        <w:rPr>
          <w:rFonts w:ascii="宋体" w:hAnsi="宋体" w:hint="eastAsia"/>
          <w:szCs w:val="21"/>
        </w:rPr>
        <w:t>,</w:t>
      </w:r>
      <w:r w:rsidR="00F778CC" w:rsidRPr="00F778CC">
        <w:rPr>
          <w:position w:val="-50"/>
        </w:rPr>
        <w:object w:dxaOrig="3460" w:dyaOrig="1120">
          <v:shape id="_x0000_i1118" type="#_x0000_t75" style="width:172.8pt;height:55.7pt" o:ole="">
            <v:imagedata r:id="rId191" o:title=""/>
          </v:shape>
          <o:OLEObject Type="Embed" ProgID="Equation.DSMT4" ShapeID="_x0000_i1118" DrawAspect="Content" ObjectID="_1675088214" r:id="rId192"/>
        </w:object>
      </w:r>
      <w:r>
        <w:rPr>
          <w:rFonts w:ascii="宋体" w:hAnsi="宋体" w:hint="eastAsia"/>
          <w:szCs w:val="21"/>
        </w:rPr>
        <w:t>,</w:t>
      </w:r>
      <w:r w:rsidR="00F778CC" w:rsidRPr="00F778CC">
        <w:rPr>
          <w:position w:val="-50"/>
        </w:rPr>
        <w:object w:dxaOrig="1540" w:dyaOrig="1120">
          <v:shape id="_x0000_i1119" type="#_x0000_t75" style="width:77pt;height:55.7pt" o:ole="">
            <v:imagedata r:id="rId193" o:title=""/>
          </v:shape>
          <o:OLEObject Type="Embed" ProgID="Equation.DSMT4" ShapeID="_x0000_i1119" DrawAspect="Content" ObjectID="_1675088215" r:id="rId194"/>
        </w:object>
      </w:r>
      <w:r>
        <w:rPr>
          <w:rFonts w:ascii="宋体" w:hAnsi="宋体" w:hint="eastAsia"/>
          <w:szCs w:val="21"/>
        </w:rPr>
        <w:t>,</w:t>
      </w:r>
    </w:p>
    <w:p w:rsidR="005376CB" w:rsidRPr="009D681A" w:rsidRDefault="00F778CC" w:rsidP="00950C11">
      <w:pPr>
        <w:ind w:firstLineChars="200" w:firstLine="480"/>
        <w:rPr>
          <w:rFonts w:ascii="宋体" w:hAnsi="宋体"/>
          <w:szCs w:val="21"/>
        </w:rPr>
      </w:pPr>
      <w:r w:rsidRPr="00F778CC">
        <w:rPr>
          <w:position w:val="-50"/>
        </w:rPr>
        <w:object w:dxaOrig="1540" w:dyaOrig="1120">
          <v:shape id="_x0000_i1120" type="#_x0000_t75" style="width:77pt;height:55.7pt" o:ole="">
            <v:imagedata r:id="rId195" o:title=""/>
          </v:shape>
          <o:OLEObject Type="Embed" ProgID="Equation.DSMT4" ShapeID="_x0000_i1120" DrawAspect="Content" ObjectID="_1675088216" r:id="rId196"/>
        </w:object>
      </w:r>
      <w:r w:rsidR="005376CB">
        <w:rPr>
          <w:rFonts w:ascii="宋体" w:hAnsi="宋体" w:hint="eastAsia"/>
          <w:szCs w:val="21"/>
        </w:rPr>
        <w:t>,</w:t>
      </w:r>
      <w:r w:rsidR="005376CB" w:rsidRPr="009D681A">
        <w:rPr>
          <w:rFonts w:ascii="宋体" w:hAnsi="宋体" w:hint="eastAsia"/>
          <w:szCs w:val="21"/>
        </w:rPr>
        <w:t>则必有</w:t>
      </w:r>
      <w:r w:rsidR="005376CB" w:rsidRPr="00817003">
        <w:rPr>
          <w:rFonts w:hint="eastAsia"/>
        </w:rPr>
        <w:t>(</w:t>
      </w:r>
      <w:r w:rsidR="00817003" w:rsidRPr="00817003">
        <w:rPr>
          <w:rFonts w:hint="eastAsia"/>
        </w:rPr>
        <w:t xml:space="preserve"> </w:t>
      </w:r>
      <w:r w:rsidR="005376CB" w:rsidRPr="00817003">
        <w:rPr>
          <w:rFonts w:hint="eastAsia"/>
        </w:rPr>
        <w:t xml:space="preserve">   )</w:t>
      </w:r>
    </w:p>
    <w:p w:rsidR="005376CB" w:rsidRPr="009D681A" w:rsidRDefault="005376CB" w:rsidP="0062712B">
      <w:pPr>
        <w:tabs>
          <w:tab w:val="left" w:pos="4680"/>
        </w:tabs>
        <w:ind w:leftChars="200" w:left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F778CC" w:rsidRPr="00F778CC">
        <w:rPr>
          <w:position w:val="-12"/>
        </w:rPr>
        <w:object w:dxaOrig="999" w:dyaOrig="360">
          <v:shape id="_x0000_i1121" type="#_x0000_t75" style="width:50.1pt;height:18.15pt" o:ole="">
            <v:imagedata r:id="rId197" o:title=""/>
          </v:shape>
          <o:OLEObject Type="Embed" ProgID="Equation.DSMT4" ShapeID="_x0000_i1121" DrawAspect="Content" ObjectID="_1675088217" r:id="rId198"/>
        </w:objec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(B) </w:t>
      </w:r>
      <w:r w:rsidR="00F778CC" w:rsidRPr="00F778CC">
        <w:rPr>
          <w:position w:val="-12"/>
        </w:rPr>
        <w:object w:dxaOrig="999" w:dyaOrig="360">
          <v:shape id="_x0000_i1122" type="#_x0000_t75" style="width:50.1pt;height:18.15pt" o:ole="">
            <v:imagedata r:id="rId199" o:title=""/>
          </v:shape>
          <o:OLEObject Type="Embed" ProgID="Equation.DSMT4" ShapeID="_x0000_i1122" DrawAspect="Content" ObjectID="_1675088218" r:id="rId200"/>
        </w:object>
      </w:r>
      <w:r w:rsidR="00817003">
        <w:rPr>
          <w:rFonts w:ascii="宋体" w:hAnsi="宋体" w:hint="eastAsia"/>
          <w:szCs w:val="21"/>
        </w:rPr>
        <w:t>．</w:t>
      </w:r>
      <w:r w:rsidR="0062712B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(C) </w:t>
      </w:r>
      <w:r w:rsidR="00F778CC" w:rsidRPr="00F778CC">
        <w:rPr>
          <w:position w:val="-12"/>
        </w:rPr>
        <w:object w:dxaOrig="980" w:dyaOrig="360">
          <v:shape id="_x0000_i1123" type="#_x0000_t75" style="width:48.85pt;height:18.15pt" o:ole="">
            <v:imagedata r:id="rId201" o:title=""/>
          </v:shape>
          <o:OLEObject Type="Embed" ProgID="Equation.DSMT4" ShapeID="_x0000_i1123" DrawAspect="Content" ObjectID="_1675088219" r:id="rId202"/>
        </w:objec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(D) </w:t>
      </w:r>
      <w:r w:rsidR="00F778CC" w:rsidRPr="00F778CC">
        <w:rPr>
          <w:position w:val="-12"/>
        </w:rPr>
        <w:object w:dxaOrig="980" w:dyaOrig="360">
          <v:shape id="_x0000_i1124" type="#_x0000_t75" style="width:48.85pt;height:18.15pt" o:ole="">
            <v:imagedata r:id="rId203" o:title=""/>
          </v:shape>
          <o:OLEObject Type="Embed" ProgID="Equation.DSMT4" ShapeID="_x0000_i1124" DrawAspect="Content" ObjectID="_1675088220" r:id="rId204"/>
        </w:object>
      </w:r>
      <w:r w:rsidR="00817003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A02832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9241F" w:rsidRPr="00D27274">
        <w:rPr>
          <w:rFonts w:ascii="宋体" w:hAnsi="宋体" w:hint="eastAsia"/>
          <w:szCs w:val="21"/>
        </w:rPr>
        <w:t>应选</w:t>
      </w:r>
      <w:r w:rsidR="00B9241F" w:rsidRPr="00B9241F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F778CC" w:rsidRPr="00F778CC">
        <w:rPr>
          <w:position w:val="-12"/>
        </w:rPr>
        <w:object w:dxaOrig="260" w:dyaOrig="360">
          <v:shape id="_x0000_i1125" type="#_x0000_t75" style="width:13.15pt;height:18.15pt" o:ole="">
            <v:imagedata r:id="rId205" o:title=""/>
          </v:shape>
          <o:OLEObject Type="Embed" ProgID="Equation.DSMT4" ShapeID="_x0000_i1125" DrawAspect="Content" ObjectID="_1675088221" r:id="rId206"/>
        </w:object>
      </w:r>
      <w:r w:rsidR="005376CB" w:rsidRPr="00D27274">
        <w:rPr>
          <w:rFonts w:ascii="宋体" w:hAnsi="宋体" w:hint="eastAsia"/>
          <w:szCs w:val="21"/>
        </w:rPr>
        <w:t>是交换单位矩阵的第一、二行所得初等矩阵,</w:t>
      </w:r>
      <w:r w:rsidR="00F778CC" w:rsidRPr="00F778CC">
        <w:rPr>
          <w:position w:val="-12"/>
        </w:rPr>
        <w:object w:dxaOrig="260" w:dyaOrig="360">
          <v:shape id="_x0000_i1126" type="#_x0000_t75" style="width:13.15pt;height:18.15pt" o:ole="">
            <v:imagedata r:id="rId207" o:title=""/>
          </v:shape>
          <o:OLEObject Type="Embed" ProgID="Equation.DSMT4" ShapeID="_x0000_i1126" DrawAspect="Content" ObjectID="_1675088222" r:id="rId208"/>
        </w:object>
      </w:r>
      <w:r w:rsidR="005376CB" w:rsidRPr="00D27274">
        <w:rPr>
          <w:rFonts w:ascii="宋体" w:hAnsi="宋体" w:hint="eastAsia"/>
          <w:szCs w:val="21"/>
        </w:rPr>
        <w:t>是将单位矩阵的第一行加到第三行所得初等矩阵；而</w:t>
      </w:r>
      <w:r w:rsidR="00F778CC" w:rsidRPr="00025957">
        <w:rPr>
          <w:position w:val="-4"/>
        </w:rPr>
        <w:object w:dxaOrig="220" w:dyaOrig="260">
          <v:shape id="_x0000_i1127" type="#_x0000_t75" style="width:10.65pt;height:13.15pt" o:ole="">
            <v:imagedata r:id="rId209" o:title=""/>
          </v:shape>
          <o:OLEObject Type="Embed" ProgID="Equation.DSMT4" ShapeID="_x0000_i1127" DrawAspect="Content" ObjectID="_1675088223" r:id="rId210"/>
        </w:object>
      </w:r>
      <w:r w:rsidR="005376CB" w:rsidRPr="00D27274">
        <w:rPr>
          <w:rFonts w:ascii="宋体" w:hAnsi="宋体" w:hint="eastAsia"/>
          <w:szCs w:val="21"/>
        </w:rPr>
        <w:t>是由</w:t>
      </w:r>
      <w:r w:rsidR="00F778CC" w:rsidRPr="00025957">
        <w:rPr>
          <w:position w:val="-4"/>
        </w:rPr>
        <w:object w:dxaOrig="220" w:dyaOrig="260">
          <v:shape id="_x0000_i1128" type="#_x0000_t75" style="width:10.65pt;height:13.15pt" o:ole="">
            <v:imagedata r:id="rId211" o:title=""/>
          </v:shape>
          <o:OLEObject Type="Embed" ProgID="Equation.DSMT4" ShapeID="_x0000_i1128" DrawAspect="Content" ObjectID="_1675088224" r:id="rId212"/>
        </w:object>
      </w:r>
      <w:r w:rsidR="005376CB" w:rsidRPr="00D27274">
        <w:rPr>
          <w:rFonts w:ascii="宋体" w:hAnsi="宋体" w:hint="eastAsia"/>
          <w:szCs w:val="21"/>
        </w:rPr>
        <w:t>先将第一行加到第三行,然后再交换第一、二行两次初等交换得到的,因此</w:t>
      </w:r>
      <w:r w:rsidR="00F778CC" w:rsidRPr="00F778CC">
        <w:rPr>
          <w:position w:val="-12"/>
        </w:rPr>
        <w:object w:dxaOrig="980" w:dyaOrig="360">
          <v:shape id="_x0000_i1129" type="#_x0000_t75" style="width:48.85pt;height:18.15pt" o:ole="">
            <v:imagedata r:id="rId213" o:title=""/>
          </v:shape>
          <o:OLEObject Type="Embed" ProgID="Equation.DSMT4" ShapeID="_x0000_i1129" DrawAspect="Content" ObjectID="_1675088225" r:id="rId214"/>
        </w:object>
      </w:r>
      <w:r w:rsidR="00A02832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811B9A">
      <w:pPr>
        <w:pStyle w:val="1"/>
      </w:pPr>
      <w:r w:rsidRPr="004D7C07">
        <w:rPr>
          <w:rFonts w:hint="eastAsia"/>
        </w:rPr>
        <w:t>三、</w:t>
      </w:r>
      <w:r w:rsidR="00517FB2">
        <w:rPr>
          <w:rFonts w:hint="eastAsia"/>
        </w:rPr>
        <w:t>计算题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本题共2小题</w:t>
      </w:r>
      <w:r w:rsidR="00811B9A">
        <w:rPr>
          <w:rFonts w:hint="eastAsia"/>
        </w:rPr>
        <w:t>，</w:t>
      </w:r>
      <w:r w:rsidRPr="004D7C07">
        <w:rPr>
          <w:rFonts w:hint="eastAsia"/>
        </w:rPr>
        <w:t>每小题5分</w:t>
      </w:r>
      <w:r w:rsidR="00811B9A">
        <w:rPr>
          <w:rFonts w:hint="eastAsia"/>
        </w:rPr>
        <w:t>，</w:t>
      </w:r>
      <w:r w:rsidRPr="004D7C07">
        <w:rPr>
          <w:rFonts w:hint="eastAsia"/>
        </w:rPr>
        <w:t>满分10分</w:t>
      </w:r>
      <w:r w:rsidR="00811B9A">
        <w:rPr>
          <w:rFonts w:hint="eastAsia"/>
        </w:rPr>
        <w:t>）</w:t>
      </w:r>
    </w:p>
    <w:p w:rsidR="00811B9A" w:rsidRDefault="00811B9A" w:rsidP="00950C11">
      <w:pPr>
        <w:rPr>
          <w:rFonts w:ascii="宋体" w:hAnsi="宋体"/>
          <w:b/>
          <w:szCs w:val="21"/>
        </w:rPr>
      </w:pPr>
    </w:p>
    <w:p w:rsidR="00811B9A" w:rsidRPr="004D7C07" w:rsidRDefault="00811B9A" w:rsidP="00950C11">
      <w:pPr>
        <w:rPr>
          <w:rFonts w:ascii="宋体" w:hAnsi="宋体"/>
          <w:b/>
          <w:szCs w:val="21"/>
        </w:rPr>
      </w:pPr>
    </w:p>
    <w:p w:rsidR="005376CB" w:rsidRPr="009D681A" w:rsidRDefault="005376CB" w:rsidP="007D4F87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10"/>
        </w:rPr>
        <w:object w:dxaOrig="1300" w:dyaOrig="320">
          <v:shape id="_x0000_i1130" type="#_x0000_t75" style="width:65.1pt;height:16.3pt" o:ole="">
            <v:imagedata r:id="rId215" o:title=""/>
          </v:shape>
          <o:OLEObject Type="Embed" ProgID="Equation.DSMT4" ShapeID="_x0000_i1130" DrawAspect="Content" ObjectID="_1675088226" r:id="rId216"/>
        </w:object>
      </w:r>
      <w:r w:rsidR="007D4F87">
        <w:rPr>
          <w:rFonts w:ascii="宋体" w:hAnsi="宋体"/>
          <w:szCs w:val="21"/>
        </w:rPr>
        <w:t>,</w:t>
      </w:r>
      <w:r w:rsidR="007D4F87">
        <w:rPr>
          <w:rFonts w:ascii="宋体" w:hAnsi="宋体" w:hint="eastAsia"/>
          <w:szCs w:val="21"/>
        </w:rPr>
        <w:t xml:space="preserve"> </w:t>
      </w:r>
      <w:r w:rsidR="00F778CC" w:rsidRPr="00F778CC">
        <w:rPr>
          <w:position w:val="-10"/>
        </w:rPr>
        <w:object w:dxaOrig="1480" w:dyaOrig="360">
          <v:shape id="_x0000_i1131" type="#_x0000_t75" style="width:73.9pt;height:18.15pt" o:ole="">
            <v:imagedata r:id="rId217" o:title=""/>
          </v:shape>
          <o:OLEObject Type="Embed" ProgID="Equation.DSMT4" ShapeID="_x0000_i1131" DrawAspect="Content" ObjectID="_1675088227" r:id="rId218"/>
        </w:object>
      </w:r>
      <w:r w:rsidR="007D4F87">
        <w:rPr>
          <w:rFonts w:ascii="宋体" w:hAnsi="宋体"/>
          <w:szCs w:val="21"/>
        </w:rPr>
        <w:t>,</w:t>
      </w:r>
      <w:r w:rsidR="007D4F87">
        <w:rPr>
          <w:rFonts w:ascii="宋体" w:hAnsi="宋体" w:hint="eastAsia"/>
          <w:szCs w:val="21"/>
        </w:rPr>
        <w:t xml:space="preserve"> </w:t>
      </w:r>
      <w:r w:rsidR="00F778CC" w:rsidRPr="00F778CC">
        <w:rPr>
          <w:position w:val="-10"/>
        </w:rPr>
        <w:object w:dxaOrig="920" w:dyaOrig="300">
          <v:shape id="_x0000_i1132" type="#_x0000_t75" style="width:46.35pt;height:15.05pt" o:ole="">
            <v:imagedata r:id="rId219" o:title=""/>
          </v:shape>
          <o:OLEObject Type="Embed" ProgID="Equation.DSMT4" ShapeID="_x0000_i1132" DrawAspect="Content" ObjectID="_1675088228" r:id="rId220"/>
        </w:object>
      </w:r>
      <w:r w:rsidR="007D4F8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其中</w:t>
      </w:r>
      <w:r w:rsidR="00F778CC" w:rsidRPr="00F778CC">
        <w:rPr>
          <w:position w:val="-10"/>
        </w:rPr>
        <w:object w:dxaOrig="240" w:dyaOrig="320">
          <v:shape id="_x0000_i1133" type="#_x0000_t75" style="width:11.9pt;height:16.3pt" o:ole="">
            <v:imagedata r:id="rId221" o:title=""/>
          </v:shape>
          <o:OLEObject Type="Embed" ProgID="Equation.DSMT4" ShapeID="_x0000_i1133" DrawAspect="Content" ObjectID="_1675088229" r:id="rId222"/>
        </w:object>
      </w:r>
      <w:r w:rsidR="007D4F87">
        <w:rPr>
          <w:rFonts w:ascii="宋体" w:hAnsi="宋体" w:hint="eastAsia"/>
          <w:szCs w:val="21"/>
        </w:rPr>
        <w:t xml:space="preserve">, </w:t>
      </w:r>
      <w:r w:rsidR="00F778CC" w:rsidRPr="00F778CC">
        <w:rPr>
          <w:position w:val="-10"/>
        </w:rPr>
        <w:object w:dxaOrig="220" w:dyaOrig="260">
          <v:shape id="_x0000_i1134" type="#_x0000_t75" style="width:10.65pt;height:13.15pt" o:ole="">
            <v:imagedata r:id="rId223" o:title=""/>
          </v:shape>
          <o:OLEObject Type="Embed" ProgID="Equation.DSMT4" ShapeID="_x0000_i1134" DrawAspect="Content" ObjectID="_1675088230" r:id="rId224"/>
        </w:object>
      </w:r>
      <w:r w:rsidRPr="009D681A">
        <w:rPr>
          <w:rFonts w:ascii="宋体" w:hAnsi="宋体" w:hint="eastAsia"/>
          <w:szCs w:val="21"/>
        </w:rPr>
        <w:t>都具有一阶连续偏导数</w:t>
      </w:r>
      <w:r w:rsidR="007D4F87">
        <w:rPr>
          <w:rFonts w:ascii="宋体" w:hAnsi="宋体"/>
          <w:szCs w:val="21"/>
        </w:rPr>
        <w:t>，</w:t>
      </w:r>
      <w:r w:rsidRPr="009D681A">
        <w:rPr>
          <w:rFonts w:ascii="宋体" w:hAnsi="宋体" w:hint="eastAsia"/>
          <w:szCs w:val="21"/>
        </w:rPr>
        <w:t>且</w:t>
      </w:r>
      <w:r w:rsidR="00F778CC" w:rsidRPr="00F778CC">
        <w:rPr>
          <w:position w:val="-24"/>
        </w:rPr>
        <w:object w:dxaOrig="740" w:dyaOrig="620">
          <v:shape id="_x0000_i1135" type="#_x0000_t75" style="width:36.95pt;height:31.3pt" o:ole="">
            <v:imagedata r:id="rId225" o:title=""/>
          </v:shape>
          <o:OLEObject Type="Embed" ProgID="Equation.DSMT4" ShapeID="_x0000_i1135" DrawAspect="Content" ObjectID="_1675088231" r:id="rId226"/>
        </w:object>
      </w:r>
      <w:r w:rsidR="007D4F8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求</w:t>
      </w:r>
      <w:r w:rsidR="00F778CC" w:rsidRPr="00F778CC">
        <w:rPr>
          <w:position w:val="-24"/>
        </w:rPr>
        <w:object w:dxaOrig="360" w:dyaOrig="620">
          <v:shape id="_x0000_i1136" type="#_x0000_t75" style="width:18.15pt;height:31.3pt" o:ole="">
            <v:imagedata r:id="rId227" o:title=""/>
          </v:shape>
          <o:OLEObject Type="Embed" ProgID="Equation.DSMT4" ShapeID="_x0000_i1136" DrawAspect="Content" ObjectID="_1675088232" r:id="rId228"/>
        </w:object>
      </w:r>
      <w:r w:rsidR="007D4F87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7D4F87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szCs w:val="21"/>
        </w:rPr>
        <w:t>方程</w:t>
      </w:r>
      <w:r w:rsidR="00F778CC" w:rsidRPr="00F778CC">
        <w:rPr>
          <w:position w:val="-10"/>
        </w:rPr>
        <w:object w:dxaOrig="1480" w:dyaOrig="360">
          <v:shape id="_x0000_i1137" type="#_x0000_t75" style="width:73.9pt;height:18.15pt" o:ole="">
            <v:imagedata r:id="rId229" o:title=""/>
          </v:shape>
          <o:OLEObject Type="Embed" ProgID="Equation.DSMT4" ShapeID="_x0000_i1137" DrawAspect="Content" ObjectID="_1675088233" r:id="rId230"/>
        </w:object>
      </w:r>
      <w:r w:rsidR="005376CB" w:rsidRPr="00D27274">
        <w:rPr>
          <w:rFonts w:ascii="宋体" w:hAnsi="宋体" w:hint="eastAsia"/>
          <w:szCs w:val="21"/>
        </w:rPr>
        <w:t>两边对</w:t>
      </w:r>
      <w:r w:rsidR="00F778CC" w:rsidRPr="00025957">
        <w:rPr>
          <w:position w:val="-4"/>
        </w:rPr>
        <w:object w:dxaOrig="200" w:dyaOrig="200">
          <v:shape id="_x0000_i1138" type="#_x0000_t75" style="width:10pt;height:10pt" o:ole="">
            <v:imagedata r:id="rId231" o:title=""/>
          </v:shape>
          <o:OLEObject Type="Embed" ProgID="Equation.DSMT4" ShapeID="_x0000_i1138" DrawAspect="Content" ObjectID="_1675088234" r:id="rId232"/>
        </w:object>
      </w:r>
      <w:r w:rsidR="005376CB" w:rsidRPr="00D27274">
        <w:rPr>
          <w:rFonts w:ascii="宋体" w:hAnsi="宋体" w:hint="eastAsia"/>
          <w:szCs w:val="21"/>
        </w:rPr>
        <w:t>求导</w:t>
      </w:r>
      <w:r w:rsidR="007D4F87">
        <w:rPr>
          <w:rFonts w:ascii="宋体" w:hAnsi="宋体" w:hint="eastAsia"/>
          <w:szCs w:val="21"/>
        </w:rPr>
        <w:t>，</w:t>
      </w:r>
      <w:r w:rsidR="007D4F87" w:rsidRPr="00D27274">
        <w:rPr>
          <w:rFonts w:ascii="宋体" w:hAnsi="宋体" w:hint="eastAsia"/>
          <w:szCs w:val="21"/>
        </w:rPr>
        <w:t>其中</w:t>
      </w:r>
      <w:r w:rsidR="00F778CC" w:rsidRPr="00F778CC">
        <w:rPr>
          <w:position w:val="-10"/>
        </w:rPr>
        <w:object w:dxaOrig="920" w:dyaOrig="300">
          <v:shape id="_x0000_i1139" type="#_x0000_t75" style="width:46.35pt;height:15.05pt" o:ole="">
            <v:imagedata r:id="rId233" o:title=""/>
          </v:shape>
          <o:OLEObject Type="Embed" ProgID="Equation.DSMT4" ShapeID="_x0000_i1139" DrawAspect="Content" ObjectID="_1675088235" r:id="rId234"/>
        </w:object>
      </w:r>
      <w:r w:rsidR="007D4F87">
        <w:rPr>
          <w:rFonts w:ascii="宋体" w:hAnsi="宋体" w:hint="eastAsia"/>
          <w:szCs w:val="21"/>
        </w:rPr>
        <w:t>，可</w:t>
      </w:r>
      <w:r w:rsidR="005376CB" w:rsidRPr="00D27274">
        <w:rPr>
          <w:rFonts w:ascii="宋体" w:hAnsi="宋体" w:hint="eastAsia"/>
          <w:szCs w:val="21"/>
        </w:rPr>
        <w:t>得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24"/>
        </w:rPr>
        <w:object w:dxaOrig="3180" w:dyaOrig="620">
          <v:shape id="_x0000_i1140" type="#_x0000_t75" style="width:159.05pt;height:31.3pt" o:ole="">
            <v:imagedata r:id="rId235" o:title=""/>
          </v:shape>
          <o:OLEObject Type="Embed" ProgID="Equation.DSMT4" ShapeID="_x0000_i1140" DrawAspect="Content" ObjectID="_1675088236" r:id="rId236"/>
        </w:object>
      </w:r>
    </w:p>
    <w:p w:rsidR="007D4F87" w:rsidRDefault="005376CB" w:rsidP="007D4F87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解得</w:t>
      </w:r>
    </w:p>
    <w:p w:rsidR="005376CB" w:rsidRPr="00D27274" w:rsidRDefault="00F778CC" w:rsidP="007D4F87">
      <w:pPr>
        <w:jc w:val="center"/>
        <w:rPr>
          <w:rFonts w:ascii="宋体" w:hAnsi="宋体"/>
          <w:szCs w:val="21"/>
        </w:rPr>
      </w:pPr>
      <w:r w:rsidRPr="00F778CC">
        <w:rPr>
          <w:position w:val="-30"/>
        </w:rPr>
        <w:object w:dxaOrig="3140" w:dyaOrig="680">
          <v:shape id="_x0000_i1141" type="#_x0000_t75" style="width:157.15pt;height:33.8pt" o:ole="">
            <v:imagedata r:id="rId237" o:title=""/>
          </v:shape>
          <o:OLEObject Type="Embed" ProgID="Equation.DSMT4" ShapeID="_x0000_i1141" DrawAspect="Content" ObjectID="_1675088237" r:id="rId238"/>
        </w:object>
      </w:r>
    </w:p>
    <w:p w:rsidR="007D4F87" w:rsidRDefault="005376CB" w:rsidP="007D4F87">
      <w:pPr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再将</w:t>
      </w:r>
      <w:r w:rsidR="00F778CC" w:rsidRPr="00F778CC">
        <w:rPr>
          <w:position w:val="-10"/>
        </w:rPr>
        <w:object w:dxaOrig="1300" w:dyaOrig="320">
          <v:shape id="_x0000_i1142" type="#_x0000_t75" style="width:65.1pt;height:16.3pt" o:ole="">
            <v:imagedata r:id="rId239" o:title=""/>
          </v:shape>
          <o:OLEObject Type="Embed" ProgID="Equation.DSMT4" ShapeID="_x0000_i1142" DrawAspect="Content" ObjectID="_1675088238" r:id="rId240"/>
        </w:object>
      </w:r>
      <w:r w:rsidRPr="00D27274">
        <w:rPr>
          <w:rFonts w:ascii="宋体" w:hAnsi="宋体" w:hint="eastAsia"/>
          <w:szCs w:val="21"/>
        </w:rPr>
        <w:t>对</w:t>
      </w:r>
      <w:r w:rsidR="00F778CC" w:rsidRPr="00025957">
        <w:rPr>
          <w:position w:val="-4"/>
        </w:rPr>
        <w:object w:dxaOrig="200" w:dyaOrig="200">
          <v:shape id="_x0000_i1143" type="#_x0000_t75" style="width:10pt;height:10pt" o:ole="">
            <v:imagedata r:id="rId241" o:title=""/>
          </v:shape>
          <o:OLEObject Type="Embed" ProgID="Equation.DSMT4" ShapeID="_x0000_i1143" DrawAspect="Content" ObjectID="_1675088239" r:id="rId242"/>
        </w:object>
      </w:r>
      <w:r w:rsidRPr="00D27274">
        <w:rPr>
          <w:rFonts w:ascii="宋体" w:hAnsi="宋体" w:hint="eastAsia"/>
          <w:szCs w:val="21"/>
        </w:rPr>
        <w:t>求导</w:t>
      </w:r>
      <w:r w:rsidR="007D4F87">
        <w:rPr>
          <w:rFonts w:ascii="宋体" w:hAnsi="宋体" w:hint="eastAsia"/>
          <w:szCs w:val="21"/>
        </w:rPr>
        <w:t>，</w:t>
      </w:r>
      <w:r w:rsidRPr="00D27274">
        <w:rPr>
          <w:rFonts w:ascii="宋体" w:hAnsi="宋体" w:hint="eastAsia"/>
          <w:szCs w:val="21"/>
        </w:rPr>
        <w:t>其中</w:t>
      </w:r>
      <w:r w:rsidR="00F778CC" w:rsidRPr="00F778CC">
        <w:rPr>
          <w:position w:val="-10"/>
        </w:rPr>
        <w:object w:dxaOrig="920" w:dyaOrig="300">
          <v:shape id="_x0000_i1144" type="#_x0000_t75" style="width:46.35pt;height:15.05pt" o:ole="">
            <v:imagedata r:id="rId243" o:title=""/>
          </v:shape>
          <o:OLEObject Type="Embed" ProgID="Equation.DSMT4" ShapeID="_x0000_i1144" DrawAspect="Content" ObjectID="_1675088240" r:id="rId244"/>
        </w:object>
      </w:r>
      <w:r w:rsidRPr="00D27274">
        <w:rPr>
          <w:rFonts w:ascii="宋体" w:hAnsi="宋体" w:hint="eastAsia"/>
          <w:szCs w:val="21"/>
        </w:rPr>
        <w:t>,</w:t>
      </w:r>
      <w:r w:rsidR="007D4F87">
        <w:rPr>
          <w:rFonts w:ascii="宋体" w:hAnsi="宋体" w:hint="eastAsia"/>
          <w:szCs w:val="21"/>
        </w:rPr>
        <w:t xml:space="preserve"> </w:t>
      </w:r>
      <w:r w:rsidR="00F778CC" w:rsidRPr="00F778CC">
        <w:rPr>
          <w:position w:val="-10"/>
        </w:rPr>
        <w:object w:dxaOrig="840" w:dyaOrig="320">
          <v:shape id="_x0000_i1145" type="#_x0000_t75" style="width:41.95pt;height:16.3pt" o:ole="">
            <v:imagedata r:id="rId245" o:title=""/>
          </v:shape>
          <o:OLEObject Type="Embed" ProgID="Equation.DSMT4" ShapeID="_x0000_i1145" DrawAspect="Content" ObjectID="_1675088241" r:id="rId246"/>
        </w:object>
      </w:r>
      <w:r w:rsidR="007D4F87">
        <w:rPr>
          <w:rFonts w:ascii="宋体" w:hAnsi="宋体" w:hint="eastAsia"/>
          <w:szCs w:val="21"/>
        </w:rPr>
        <w:t>，可得</w:t>
      </w:r>
    </w:p>
    <w:p w:rsidR="005376CB" w:rsidRPr="00D27274" w:rsidRDefault="00F778CC" w:rsidP="007D4F87">
      <w:pPr>
        <w:jc w:val="center"/>
        <w:rPr>
          <w:rFonts w:ascii="宋体" w:hAnsi="宋体"/>
          <w:szCs w:val="21"/>
        </w:rPr>
      </w:pPr>
      <w:r w:rsidRPr="00F778CC">
        <w:rPr>
          <w:position w:val="-24"/>
        </w:rPr>
        <w:object w:dxaOrig="2700" w:dyaOrig="620">
          <v:shape id="_x0000_i1146" type="#_x0000_t75" style="width:134.6pt;height:31.3pt" o:ole="">
            <v:imagedata r:id="rId247" o:title=""/>
          </v:shape>
          <o:OLEObject Type="Embed" ProgID="Equation.DSMT4" ShapeID="_x0000_i1146" DrawAspect="Content" ObjectID="_1675088242" r:id="rId248"/>
        </w:object>
      </w:r>
    </w:p>
    <w:p w:rsidR="007D4F87" w:rsidRDefault="005376CB" w:rsidP="007D4F87">
      <w:pPr>
        <w:tabs>
          <w:tab w:val="left" w:pos="2160"/>
        </w:tabs>
        <w:ind w:firstLineChars="200" w:firstLine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将</w:t>
      </w:r>
      <w:r w:rsidR="007D4F87">
        <w:rPr>
          <w:rFonts w:ascii="宋体" w:hAnsi="宋体" w:hint="eastAsia"/>
          <w:szCs w:val="21"/>
        </w:rPr>
        <w:t>前面</w:t>
      </w:r>
      <w:r w:rsidRPr="00D27274">
        <w:rPr>
          <w:rFonts w:ascii="宋体" w:hAnsi="宋体" w:hint="eastAsia"/>
          <w:szCs w:val="21"/>
        </w:rPr>
        <w:t>式</w:t>
      </w:r>
      <w:r w:rsidR="007D4F87">
        <w:rPr>
          <w:rFonts w:ascii="宋体" w:hAnsi="宋体" w:hint="eastAsia"/>
          <w:szCs w:val="21"/>
        </w:rPr>
        <w:t>子</w:t>
      </w:r>
      <w:r w:rsidRPr="00D27274">
        <w:rPr>
          <w:rFonts w:ascii="宋体" w:hAnsi="宋体" w:hint="eastAsia"/>
          <w:szCs w:val="21"/>
        </w:rPr>
        <w:t>代入得</w:t>
      </w:r>
    </w:p>
    <w:p w:rsidR="005376CB" w:rsidRDefault="00F778CC" w:rsidP="007D4F87">
      <w:pPr>
        <w:tabs>
          <w:tab w:val="left" w:pos="2160"/>
        </w:tabs>
        <w:jc w:val="center"/>
        <w:rPr>
          <w:rFonts w:ascii="宋体" w:hAnsi="宋体"/>
          <w:szCs w:val="21"/>
        </w:rPr>
      </w:pPr>
      <w:r w:rsidRPr="00F778CC">
        <w:rPr>
          <w:position w:val="-30"/>
        </w:rPr>
        <w:object w:dxaOrig="4760" w:dyaOrig="680">
          <v:shape id="_x0000_i1147" type="#_x0000_t75" style="width:237.9pt;height:33.8pt" o:ole="">
            <v:imagedata r:id="rId249" o:title=""/>
          </v:shape>
          <o:OLEObject Type="Embed" ProgID="Equation.DSMT4" ShapeID="_x0000_i1147" DrawAspect="Content" ObjectID="_1675088243" r:id="rId250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7D4F87" w:rsidRDefault="007D4F87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设函数</w:t>
      </w:r>
      <w:r w:rsidR="00F778CC" w:rsidRPr="00F778CC">
        <w:rPr>
          <w:position w:val="-10"/>
        </w:rPr>
        <w:object w:dxaOrig="540" w:dyaOrig="320">
          <v:shape id="_x0000_i1148" type="#_x0000_t75" style="width:26.9pt;height:16.3pt" o:ole="">
            <v:imagedata r:id="rId251" o:title=""/>
          </v:shape>
          <o:OLEObject Type="Embed" ProgID="Equation.DSMT4" ShapeID="_x0000_i1148" DrawAspect="Content" ObjectID="_1675088244" r:id="rId252"/>
        </w:object>
      </w:r>
      <w:r w:rsidRPr="009D681A">
        <w:rPr>
          <w:rFonts w:ascii="宋体" w:hAnsi="宋体" w:hint="eastAsia"/>
          <w:szCs w:val="21"/>
        </w:rPr>
        <w:t>在区间</w:t>
      </w:r>
      <w:r w:rsidR="00F778CC" w:rsidRPr="00F778CC">
        <w:rPr>
          <w:position w:val="-10"/>
        </w:rPr>
        <w:object w:dxaOrig="520" w:dyaOrig="320">
          <v:shape id="_x0000_i1149" type="#_x0000_t75" style="width:25.65pt;height:16.3pt" o:ole="">
            <v:imagedata r:id="rId253" o:title=""/>
          </v:shape>
          <o:OLEObject Type="Embed" ProgID="Equation.DSMT4" ShapeID="_x0000_i1149" DrawAspect="Content" ObjectID="_1675088245" r:id="rId254"/>
        </w:object>
      </w:r>
      <w:r w:rsidRPr="009D681A">
        <w:rPr>
          <w:rFonts w:ascii="宋体" w:hAnsi="宋体" w:hint="eastAsia"/>
          <w:szCs w:val="21"/>
        </w:rPr>
        <w:t>上连续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并设</w:t>
      </w:r>
      <w:r w:rsidR="00F778CC" w:rsidRPr="00F778CC">
        <w:rPr>
          <w:position w:val="-18"/>
        </w:rPr>
        <w:object w:dxaOrig="1380" w:dyaOrig="520">
          <v:shape id="_x0000_i1150" type="#_x0000_t75" style="width:68.85pt;height:25.65pt" o:ole="">
            <v:imagedata r:id="rId255" o:title=""/>
          </v:shape>
          <o:OLEObject Type="Embed" ProgID="Equation.DSMT4" ShapeID="_x0000_i1150" DrawAspect="Content" ObjectID="_1675088246" r:id="rId256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F778CC" w:rsidRPr="00F778CC">
        <w:rPr>
          <w:position w:val="-18"/>
        </w:rPr>
        <w:object w:dxaOrig="1939" w:dyaOrig="520">
          <v:shape id="_x0000_i1151" type="#_x0000_t75" style="width:97.05pt;height:25.65pt" o:ole="">
            <v:imagedata r:id="rId257" o:title=""/>
          </v:shape>
          <o:OLEObject Type="Embed" ProgID="Equation.DSMT4" ShapeID="_x0000_i1151" DrawAspect="Content" ObjectID="_1675088247" r:id="rId258"/>
        </w:objec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492BC5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b/>
          <w:szCs w:val="21"/>
        </w:rPr>
        <w:t>方法一</w:t>
      </w:r>
      <w:r w:rsidR="005376CB" w:rsidRPr="00D27274">
        <w:rPr>
          <w:rFonts w:ascii="宋体" w:hAnsi="宋体" w:hint="eastAsia"/>
          <w:szCs w:val="21"/>
        </w:rPr>
        <w:t>：用重积分的方法</w:t>
      </w:r>
      <w:r w:rsidR="00492BC5">
        <w:rPr>
          <w:rFonts w:ascii="宋体" w:hAnsi="宋体" w:hint="eastAsia"/>
          <w:szCs w:val="21"/>
        </w:rPr>
        <w:t>．</w:t>
      </w:r>
      <w:r w:rsidR="005376CB" w:rsidRPr="00D27274">
        <w:rPr>
          <w:rFonts w:ascii="宋体" w:hAnsi="宋体" w:hint="eastAsia"/>
          <w:szCs w:val="21"/>
        </w:rPr>
        <w:t>将累次积分表成二重积分</w:t>
      </w:r>
      <w:r w:rsidR="00492BC5">
        <w:rPr>
          <w:rFonts w:ascii="宋体" w:hAnsi="宋体" w:hint="eastAsia"/>
          <w:szCs w:val="21"/>
        </w:rPr>
        <w:t>得</w:t>
      </w:r>
    </w:p>
    <w:p w:rsidR="005376CB" w:rsidRDefault="00F778CC" w:rsidP="00492BC5">
      <w:pPr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30"/>
        </w:rPr>
        <w:object w:dxaOrig="4200" w:dyaOrig="639">
          <v:shape id="_x0000_i1152" type="#_x0000_t75" style="width:210.35pt;height:31.95pt" o:ole="">
            <v:imagedata r:id="rId259" o:title=""/>
          </v:shape>
          <o:OLEObject Type="Embed" ProgID="Equation.DSMT4" ShapeID="_x0000_i1152" DrawAspect="Content" ObjectID="_1675088248" r:id="rId260"/>
        </w:object>
      </w:r>
    </w:p>
    <w:p w:rsidR="005376CB" w:rsidRDefault="005376CB" w:rsidP="00492BC5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其中</w:t>
      </w:r>
      <w:r w:rsidR="00F778CC" w:rsidRPr="00025957">
        <w:rPr>
          <w:position w:val="-4"/>
        </w:rPr>
        <w:object w:dxaOrig="240" w:dyaOrig="260">
          <v:shape id="_x0000_i1153" type="#_x0000_t75" style="width:11.9pt;height:13.15pt" o:ole="">
            <v:imagedata r:id="rId261" o:title=""/>
          </v:shape>
          <o:OLEObject Type="Embed" ProgID="Equation.DSMT4" ShapeID="_x0000_i1153" DrawAspect="Content" ObjectID="_1675088249" r:id="rId262"/>
        </w:object>
      </w:r>
      <w:r w:rsidRPr="00D27274">
        <w:rPr>
          <w:rFonts w:ascii="宋体" w:hAnsi="宋体" w:hint="eastAsia"/>
          <w:szCs w:val="21"/>
        </w:rPr>
        <w:t>如</w:t>
      </w:r>
      <w:r w:rsidR="00492BC5">
        <w:rPr>
          <w:rFonts w:ascii="宋体" w:hAnsi="宋体" w:hint="eastAsia"/>
          <w:szCs w:val="21"/>
        </w:rPr>
        <w:t>下</w:t>
      </w:r>
      <w:r w:rsidRPr="00D27274">
        <w:rPr>
          <w:rFonts w:ascii="宋体" w:hAnsi="宋体" w:hint="eastAsia"/>
          <w:szCs w:val="21"/>
        </w:rPr>
        <w:t>图所示.</w:t>
      </w:r>
    </w:p>
    <w:p w:rsidR="005376CB" w:rsidRDefault="00A71E50" w:rsidP="00492BC5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</w:r>
      <w:r>
        <w:rPr>
          <w:rFonts w:ascii="宋体" w:hAnsi="宋体"/>
          <w:szCs w:val="21"/>
        </w:rPr>
        <w:pict>
          <v:group id="_x0000_s1040" editas="canvas" style="width:135pt;height:117pt;mso-position-horizontal-relative:char;mso-position-vertical-relative:line" coordorigin="5580,5340" coordsize="2700,2340">
            <o:lock v:ext="edit" aspectratio="t"/>
            <v:shape id="_x0000_s1041" type="#_x0000_t75" style="position:absolute;left:5580;top:5340;width:2700;height:2340" o:preferrelative="f">
              <v:fill o:detectmouseclick="t"/>
              <v:path o:extrusionok="t" o:connecttype="none"/>
              <o:lock v:ext="edit" text="t"/>
            </v:shape>
            <v:line id="_x0000_s1042" style="position:absolute" from="5760,7059" to="8099,7060">
              <v:stroke endarrow="block"/>
            </v:line>
            <v:line id="_x0000_s1043" style="position:absolute;flip:x y" from="6299,5498" to="6301,7527">
              <v:stroke endarrow="block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7739;top:7059;width:487;height:425;mso-wrap-style:none" filled="f" stroked="f">
              <v:textbox style="mso-fit-shape-to-text:t">
                <w:txbxContent>
                  <w:bookmarkStart w:id="0" w:name="MTBlankEqn"/>
                  <w:p w:rsidR="007D4F87" w:rsidRDefault="00F778CC" w:rsidP="005376CB">
                    <w:r w:rsidRPr="00025957">
                      <w:rPr>
                        <w:position w:val="-4"/>
                      </w:rPr>
                      <w:object w:dxaOrig="200" w:dyaOrig="200">
                        <v:shape id="_x0000_i1329" type="#_x0000_t75" style="width:10pt;height:10pt" o:ole="">
                          <v:imagedata r:id="rId263" o:title=""/>
                        </v:shape>
                        <o:OLEObject Type="Embed" ProgID="Equation.DSMT4" ShapeID="_x0000_i1329" DrawAspect="Content" ObjectID="_1675088425" r:id="rId264"/>
                      </w:object>
                    </w:r>
                    <w:bookmarkEnd w:id="0"/>
                  </w:p>
                </w:txbxContent>
              </v:textbox>
            </v:shape>
            <v:shape id="_x0000_s1045" type="#_x0000_t202" style="position:absolute;left:5939;top:5342;width:501;height:425;mso-wrap-style:none" filled="f" stroked="f">
              <v:textbox style="mso-fit-shape-to-text:t">
                <w:txbxContent>
                  <w:p w:rsidR="007D4F87" w:rsidRDefault="00F778CC" w:rsidP="005376CB">
                    <w:r w:rsidRPr="00F778CC">
                      <w:rPr>
                        <w:position w:val="-10"/>
                      </w:rPr>
                      <w:object w:dxaOrig="220" w:dyaOrig="260">
                        <v:shape id="_x0000_i1330" type="#_x0000_t75" style="width:10.65pt;height:13.15pt" o:ole="">
                          <v:imagedata r:id="rId265" o:title=""/>
                        </v:shape>
                        <o:OLEObject Type="Embed" ProgID="Equation.DSMT4" ShapeID="_x0000_i1330" DrawAspect="Content" ObjectID="_1675088426" r:id="rId266"/>
                      </w:object>
                    </w:r>
                  </w:p>
                </w:txbxContent>
              </v:textbox>
            </v:shape>
            <v:shape id="_x0000_s1046" type="#_x0000_t202" style="position:absolute;left:5941;top:6910;width:501;height:425;mso-wrap-style:none" filled="f" stroked="f">
              <v:textbox style="mso-fit-shape-to-text:t">
                <w:txbxContent>
                  <w:p w:rsidR="007D4F87" w:rsidRDefault="00F778CC" w:rsidP="005376CB">
                    <w:r w:rsidRPr="00F778CC">
                      <w:rPr>
                        <w:position w:val="-6"/>
                      </w:rPr>
                      <w:object w:dxaOrig="220" w:dyaOrig="279">
                        <v:shape id="_x0000_i1331" type="#_x0000_t75" style="width:10.65pt;height:13.75pt" o:ole="">
                          <v:imagedata r:id="rId267" o:title=""/>
                        </v:shape>
                        <o:OLEObject Type="Embed" ProgID="Equation.DSMT4" ShapeID="_x0000_i1331" DrawAspect="Content" ObjectID="_1675088427" r:id="rId268"/>
                      </w:object>
                    </w:r>
                  </w:p>
                </w:txbxContent>
              </v:textbox>
            </v:shape>
            <v:line id="_x0000_s1047" style="position:absolute" from="6300,6120" to="7380,6120"/>
            <v:line id="_x0000_s1048" style="position:absolute;flip:x" from="6300,6120" to="7380,7056"/>
            <v:shape id="_x0000_s1049" type="#_x0000_t202" style="position:absolute;left:6480;top:6120;width:720;height:468" filled="f" stroked="f">
              <v:textbox>
                <w:txbxContent>
                  <w:p w:rsidR="007D4F87" w:rsidRDefault="00F778CC" w:rsidP="005376CB">
                    <w:r w:rsidRPr="00025957">
                      <w:rPr>
                        <w:position w:val="-4"/>
                      </w:rPr>
                      <w:object w:dxaOrig="240" w:dyaOrig="260">
                        <v:shape id="_x0000_i1332" type="#_x0000_t75" style="width:11.9pt;height:13.15pt" o:ole="">
                          <v:imagedata r:id="rId269" o:title=""/>
                        </v:shape>
                        <o:OLEObject Type="Embed" ProgID="Equation.DSMT4" ShapeID="_x0000_i1332" DrawAspect="Content" ObjectID="_1675088428" r:id="rId270"/>
                      </w:object>
                    </w:r>
                  </w:p>
                </w:txbxContent>
              </v:textbox>
            </v:shape>
            <v:shape id="_x0000_s1050" type="#_x0000_t202" style="position:absolute;left:5995;top:5875;width:469;height:425;mso-wrap-style:none" filled="f" stroked="f">
              <v:textbox style="mso-fit-shape-to-text:t">
                <w:txbxContent>
                  <w:p w:rsidR="007D4F87" w:rsidRDefault="00F778CC" w:rsidP="005376CB">
                    <w:r w:rsidRPr="00025957">
                      <w:rPr>
                        <w:position w:val="-4"/>
                      </w:rPr>
                      <w:object w:dxaOrig="180" w:dyaOrig="260">
                        <v:shape id="_x0000_i1333" type="#_x0000_t75" style="width:9.4pt;height:13.15pt" o:ole="">
                          <v:imagedata r:id="rId271" o:title=""/>
                        </v:shape>
                        <o:OLEObject Type="Embed" ProgID="Equation.DSMT4" ShapeID="_x0000_i1333" DrawAspect="Content" ObjectID="_1675088429" r:id="rId272"/>
                      </w:object>
                    </w:r>
                  </w:p>
                </w:txbxContent>
              </v:textbox>
            </v:shape>
            <v:shape id="_x0000_s1051" type="#_x0000_t202" style="position:absolute;left:6660;top:6444;width:869;height:425;mso-wrap-style:none" filled="f" stroked="f">
              <v:textbox style="mso-fit-shape-to-text:t">
                <w:txbxContent>
                  <w:p w:rsidR="007D4F87" w:rsidRDefault="00F778CC" w:rsidP="005376CB">
                    <w:r w:rsidRPr="00F778CC">
                      <w:rPr>
                        <w:position w:val="-10"/>
                      </w:rPr>
                      <w:object w:dxaOrig="580" w:dyaOrig="260">
                        <v:shape id="_x0000_i1334" type="#_x0000_t75" style="width:28.8pt;height:13.15pt" o:ole="">
                          <v:imagedata r:id="rId273" o:title=""/>
                        </v:shape>
                        <o:OLEObject Type="Embed" ProgID="Equation.DSMT4" ShapeID="_x0000_i1334" DrawAspect="Content" ObjectID="_1675088430" r:id="rId274"/>
                      </w:objec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376CB" w:rsidRDefault="005376CB" w:rsidP="00492BC5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交换积分次序</w:t>
      </w:r>
      <w:r w:rsidR="00492BC5">
        <w:rPr>
          <w:rFonts w:ascii="宋体" w:hAnsi="宋体" w:hint="eastAsia"/>
          <w:szCs w:val="21"/>
        </w:rPr>
        <w:t>，并注意定积分与积分变量无关，得到</w:t>
      </w:r>
    </w:p>
    <w:p w:rsidR="005376CB" w:rsidRDefault="005420A2" w:rsidP="00492BC5">
      <w:pPr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18"/>
        </w:rPr>
        <w:object w:dxaOrig="6540" w:dyaOrig="520">
          <v:shape id="_x0000_i1154" type="#_x0000_t75" style="width:326.8pt;height:25.65pt" o:ole="">
            <v:imagedata r:id="rId275" o:title=""/>
          </v:shape>
          <o:OLEObject Type="Embed" ProgID="Equation.DSMT4" ShapeID="_x0000_i1154" DrawAspect="Content" ObjectID="_1675088250" r:id="rId276"/>
        </w:object>
      </w:r>
    </w:p>
    <w:p w:rsidR="005376CB" w:rsidRDefault="00492BC5" w:rsidP="00492BC5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从而得到</w:t>
      </w:r>
    </w:p>
    <w:p w:rsidR="005376CB" w:rsidRPr="00492BC5" w:rsidRDefault="00F778CC" w:rsidP="00492BC5">
      <w:pPr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48"/>
        </w:rPr>
        <w:object w:dxaOrig="4959" w:dyaOrig="1080">
          <v:shape id="_x0000_i1155" type="#_x0000_t75" style="width:247.95pt;height:54.45pt" o:ole="">
            <v:imagedata r:id="rId277" o:title=""/>
          </v:shape>
          <o:OLEObject Type="Embed" ProgID="Equation.DSMT4" ShapeID="_x0000_i1155" DrawAspect="Content" ObjectID="_1675088251" r:id="rId278"/>
        </w:object>
      </w:r>
    </w:p>
    <w:p w:rsidR="005376CB" w:rsidRDefault="00492BC5" w:rsidP="00492BC5">
      <w:pPr>
        <w:tabs>
          <w:tab w:val="left" w:pos="162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F778CC" w:rsidRPr="00F778CC">
        <w:rPr>
          <w:position w:val="-24"/>
        </w:rPr>
        <w:object w:dxaOrig="800" w:dyaOrig="620">
          <v:shape id="_x0000_i1156" type="#_x0000_t75" style="width:40.05pt;height:31.3pt" o:ole="">
            <v:imagedata r:id="rId279" o:title=""/>
          </v:shape>
          <o:OLEObject Type="Embed" ProgID="Equation.DSMT4" ShapeID="_x0000_i1156" DrawAspect="Content" ObjectID="_1675088252" r:id="rId280"/>
        </w:object>
      </w:r>
      <w:r w:rsidR="005376CB">
        <w:rPr>
          <w:rFonts w:ascii="宋体" w:hAnsi="宋体" w:hint="eastAsia"/>
          <w:szCs w:val="21"/>
        </w:rPr>
        <w:t>.</w:t>
      </w:r>
    </w:p>
    <w:p w:rsidR="005376CB" w:rsidRDefault="005376CB" w:rsidP="0029075F">
      <w:pPr>
        <w:tabs>
          <w:tab w:val="left" w:pos="1620"/>
        </w:tabs>
        <w:ind w:leftChars="200" w:left="480"/>
        <w:rPr>
          <w:rFonts w:ascii="宋体" w:hAnsi="宋体"/>
          <w:szCs w:val="21"/>
        </w:rPr>
      </w:pPr>
      <w:r w:rsidRPr="009F6D3D">
        <w:rPr>
          <w:rFonts w:ascii="宋体" w:hAnsi="宋体" w:hint="eastAsia"/>
          <w:b/>
          <w:szCs w:val="21"/>
        </w:rPr>
        <w:t>方法二</w:t>
      </w:r>
      <w:r>
        <w:rPr>
          <w:rFonts w:ascii="宋体" w:hAnsi="宋体" w:hint="eastAsia"/>
          <w:szCs w:val="21"/>
        </w:rPr>
        <w:t>：用分部积分法.注意</w:t>
      </w:r>
      <w:r w:rsidR="00F778CC" w:rsidRPr="00F778CC">
        <w:rPr>
          <w:position w:val="-24"/>
        </w:rPr>
        <w:object w:dxaOrig="2420" w:dyaOrig="600">
          <v:shape id="_x0000_i1157" type="#_x0000_t75" style="width:120.85pt;height:30.05pt" o:ole="">
            <v:imagedata r:id="rId281" o:title=""/>
          </v:shape>
          <o:OLEObject Type="Embed" ProgID="Equation.DSMT4" ShapeID="_x0000_i1157" DrawAspect="Content" ObjectID="_1675088253" r:id="rId282"/>
        </w:object>
      </w:r>
      <w:r>
        <w:rPr>
          <w:rFonts w:ascii="宋体" w:hAnsi="宋体" w:hint="eastAsia"/>
          <w:szCs w:val="21"/>
        </w:rPr>
        <w:t>,将累次积分</w:t>
      </w:r>
      <w:r w:rsidR="00F778CC" w:rsidRPr="00025957">
        <w:rPr>
          <w:position w:val="-4"/>
        </w:rPr>
        <w:object w:dxaOrig="160" w:dyaOrig="260">
          <v:shape id="_x0000_i1158" type="#_x0000_t75" style="width:8.15pt;height:13.15pt" o:ole="">
            <v:imagedata r:id="rId283" o:title=""/>
          </v:shape>
          <o:OLEObject Type="Embed" ProgID="Equation.DSMT4" ShapeID="_x0000_i1158" DrawAspect="Content" ObjectID="_1675088254" r:id="rId284"/>
        </w:object>
      </w:r>
      <w:r>
        <w:rPr>
          <w:rFonts w:ascii="宋体" w:hAnsi="宋体" w:hint="eastAsia"/>
          <w:szCs w:val="21"/>
        </w:rPr>
        <w:t>写成</w:t>
      </w:r>
    </w:p>
    <w:p w:rsidR="005376CB" w:rsidRDefault="00F778CC" w:rsidP="0029075F">
      <w:pPr>
        <w:tabs>
          <w:tab w:val="left" w:pos="1620"/>
        </w:tabs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64"/>
        </w:rPr>
        <w:object w:dxaOrig="5220" w:dyaOrig="1400">
          <v:shape id="_x0000_i1159" type="#_x0000_t75" style="width:261.1pt;height:70.1pt" o:ole="">
            <v:imagedata r:id="rId285" o:title=""/>
          </v:shape>
          <o:OLEObject Type="Embed" ProgID="Equation.DSMT4" ShapeID="_x0000_i1159" DrawAspect="Content" ObjectID="_1675088255" r:id="rId286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811B9A" w:rsidRPr="009D681A" w:rsidRDefault="00811B9A" w:rsidP="00950C11">
      <w:pPr>
        <w:rPr>
          <w:rFonts w:ascii="宋体" w:hAnsi="宋体"/>
          <w:szCs w:val="21"/>
        </w:rPr>
      </w:pPr>
    </w:p>
    <w:p w:rsidR="005376CB" w:rsidRDefault="005376CB" w:rsidP="00811B9A">
      <w:pPr>
        <w:pStyle w:val="1"/>
      </w:pPr>
      <w:r w:rsidRPr="004D7C07">
        <w:rPr>
          <w:rFonts w:hint="eastAsia"/>
        </w:rPr>
        <w:t>四、</w:t>
      </w:r>
      <w:r w:rsidR="00517FB2">
        <w:rPr>
          <w:rFonts w:hint="eastAsia"/>
        </w:rPr>
        <w:t>计算题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本题共2小题</w:t>
      </w:r>
      <w:r w:rsidR="00811B9A">
        <w:rPr>
          <w:rFonts w:hint="eastAsia"/>
        </w:rPr>
        <w:t>，</w:t>
      </w:r>
      <w:r w:rsidRPr="004D7C07">
        <w:rPr>
          <w:rFonts w:hint="eastAsia"/>
        </w:rPr>
        <w:t>每小题6分</w:t>
      </w:r>
      <w:r w:rsidR="00811B9A">
        <w:rPr>
          <w:rFonts w:hint="eastAsia"/>
        </w:rPr>
        <w:t>，</w:t>
      </w:r>
      <w:r w:rsidRPr="004D7C07">
        <w:rPr>
          <w:rFonts w:hint="eastAsia"/>
        </w:rPr>
        <w:t>满分12分</w:t>
      </w:r>
      <w:r w:rsidR="00811B9A">
        <w:rPr>
          <w:rFonts w:hint="eastAsia"/>
        </w:rPr>
        <w:t>）</w:t>
      </w:r>
    </w:p>
    <w:p w:rsidR="00811B9A" w:rsidRDefault="00811B9A" w:rsidP="00950C11">
      <w:pPr>
        <w:rPr>
          <w:rFonts w:ascii="宋体" w:hAnsi="宋体"/>
          <w:b/>
          <w:szCs w:val="21"/>
        </w:rPr>
      </w:pPr>
    </w:p>
    <w:p w:rsidR="00811B9A" w:rsidRPr="004D7C07" w:rsidRDefault="00811B9A" w:rsidP="00950C11">
      <w:pPr>
        <w:rPr>
          <w:rFonts w:ascii="宋体" w:hAnsi="宋体"/>
          <w:b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计算曲面积分</w:t>
      </w:r>
      <w:r w:rsidR="00F778CC" w:rsidRPr="00F778CC">
        <w:rPr>
          <w:position w:val="-30"/>
        </w:rPr>
        <w:object w:dxaOrig="680" w:dyaOrig="580">
          <v:shape id="_x0000_i1160" type="#_x0000_t75" style="width:33.8pt;height:28.8pt" o:ole="">
            <v:imagedata r:id="rId287" o:title=""/>
          </v:shape>
          <o:OLEObject Type="Embed" ProgID="Equation.DSMT4" ShapeID="_x0000_i1160" DrawAspect="Content" ObjectID="_1675088256" r:id="rId28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其中</w:t>
      </w:r>
      <w:r w:rsidR="00F778CC" w:rsidRPr="00025957">
        <w:rPr>
          <w:position w:val="-4"/>
        </w:rPr>
        <w:object w:dxaOrig="220" w:dyaOrig="240">
          <v:shape id="_x0000_i1161" type="#_x0000_t75" style="width:10.65pt;height:11.9pt" o:ole="">
            <v:imagedata r:id="rId289" o:title=""/>
          </v:shape>
          <o:OLEObject Type="Embed" ProgID="Equation.DSMT4" ShapeID="_x0000_i1161" DrawAspect="Content" ObjectID="_1675088257" r:id="rId290"/>
        </w:object>
      </w:r>
      <w:r w:rsidRPr="009D681A">
        <w:rPr>
          <w:rFonts w:ascii="宋体" w:hAnsi="宋体" w:hint="eastAsia"/>
          <w:szCs w:val="21"/>
        </w:rPr>
        <w:t>为锥面</w:t>
      </w:r>
      <w:r w:rsidR="00F778CC" w:rsidRPr="00F778CC">
        <w:rPr>
          <w:position w:val="-12"/>
        </w:rPr>
        <w:object w:dxaOrig="1300" w:dyaOrig="440">
          <v:shape id="_x0000_i1162" type="#_x0000_t75" style="width:65.1pt;height:21.9pt" o:ole="">
            <v:imagedata r:id="rId291" o:title=""/>
          </v:shape>
          <o:OLEObject Type="Embed" ProgID="Equation.DSMT4" ShapeID="_x0000_i1162" DrawAspect="Content" ObjectID="_1675088258" r:id="rId292"/>
        </w:object>
      </w:r>
      <w:r w:rsidRPr="009D681A">
        <w:rPr>
          <w:rFonts w:ascii="宋体" w:hAnsi="宋体" w:hint="eastAsia"/>
          <w:szCs w:val="21"/>
        </w:rPr>
        <w:t>在柱体</w:t>
      </w:r>
      <w:r w:rsidR="00F778CC" w:rsidRPr="00F778CC">
        <w:rPr>
          <w:position w:val="-10"/>
        </w:rPr>
        <w:object w:dxaOrig="1240" w:dyaOrig="360">
          <v:shape id="_x0000_i1163" type="#_x0000_t75" style="width:62pt;height:18.15pt" o:ole="">
            <v:imagedata r:id="rId293" o:title=""/>
          </v:shape>
          <o:OLEObject Type="Embed" ProgID="Equation.DSMT4" ShapeID="_x0000_i1163" DrawAspect="Content" ObjectID="_1675088259" r:id="rId294"/>
        </w:object>
      </w:r>
      <w:r w:rsidRPr="009D681A">
        <w:rPr>
          <w:rFonts w:ascii="宋体" w:hAnsi="宋体" w:hint="eastAsia"/>
          <w:szCs w:val="21"/>
        </w:rPr>
        <w:t>内的部分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6F3F1B" w:rsidRDefault="00363104" w:rsidP="006F3F1B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733D48">
        <w:rPr>
          <w:rFonts w:ascii="宋体" w:hAnsi="宋体" w:hint="eastAsia"/>
          <w:szCs w:val="21"/>
        </w:rPr>
        <w:t>将曲面积分</w:t>
      </w:r>
      <w:r w:rsidR="00F778CC" w:rsidRPr="00025957">
        <w:rPr>
          <w:position w:val="-4"/>
        </w:rPr>
        <w:object w:dxaOrig="160" w:dyaOrig="260">
          <v:shape id="_x0000_i1164" type="#_x0000_t75" style="width:8.15pt;height:13.15pt" o:ole="">
            <v:imagedata r:id="rId295" o:title=""/>
          </v:shape>
          <o:OLEObject Type="Embed" ProgID="Equation.DSMT4" ShapeID="_x0000_i1164" DrawAspect="Content" ObjectID="_1675088260" r:id="rId296"/>
        </w:object>
      </w:r>
      <w:r w:rsidR="005376CB" w:rsidRPr="00733D48">
        <w:rPr>
          <w:rFonts w:ascii="宋体" w:hAnsi="宋体" w:hint="eastAsia"/>
          <w:szCs w:val="21"/>
        </w:rPr>
        <w:t>化为二重积分</w:t>
      </w:r>
      <w:r w:rsidR="00F778CC" w:rsidRPr="00F778CC">
        <w:rPr>
          <w:position w:val="-36"/>
        </w:rPr>
        <w:object w:dxaOrig="1800" w:dyaOrig="639">
          <v:shape id="_x0000_i1165" type="#_x0000_t75" style="width:89.55pt;height:31.95pt" o:ole="">
            <v:imagedata r:id="rId297" o:title=""/>
          </v:shape>
          <o:OLEObject Type="Embed" ProgID="Equation.DSMT4" ShapeID="_x0000_i1165" DrawAspect="Content" ObjectID="_1675088261" r:id="rId298"/>
        </w:object>
      </w:r>
      <w:r w:rsidR="005376CB" w:rsidRPr="00733D48">
        <w:rPr>
          <w:rFonts w:ascii="宋体" w:hAnsi="宋体" w:hint="eastAsia"/>
          <w:szCs w:val="21"/>
        </w:rPr>
        <w:t>.首先确定被积函数</w:t>
      </w:r>
      <w:r w:rsidR="006F3F1B">
        <w:rPr>
          <w:rFonts w:ascii="宋体" w:hAnsi="宋体" w:hint="eastAsia"/>
          <w:szCs w:val="21"/>
        </w:rPr>
        <w:t>：</w:t>
      </w:r>
    </w:p>
    <w:p w:rsidR="005376CB" w:rsidRPr="00733D48" w:rsidRDefault="00F778CC" w:rsidP="006F3F1B">
      <w:pPr>
        <w:jc w:val="center"/>
        <w:rPr>
          <w:rFonts w:ascii="宋体" w:hAnsi="宋体"/>
          <w:szCs w:val="21"/>
        </w:rPr>
      </w:pPr>
      <w:r w:rsidRPr="00F778CC">
        <w:rPr>
          <w:position w:val="-16"/>
        </w:rPr>
        <w:object w:dxaOrig="3739" w:dyaOrig="480">
          <v:shape id="_x0000_i1166" type="#_x0000_t75" style="width:187.2pt;height:24.4pt" o:ole="">
            <v:imagedata r:id="rId299" o:title=""/>
          </v:shape>
          <o:OLEObject Type="Embed" ProgID="Equation.DSMT4" ShapeID="_x0000_i1166" DrawAspect="Content" ObjectID="_1675088262" r:id="rId300"/>
        </w:object>
      </w:r>
    </w:p>
    <w:p w:rsidR="005376CB" w:rsidRDefault="005376CB" w:rsidP="006F3F1B">
      <w:pPr>
        <w:ind w:leftChars="200" w:left="480"/>
        <w:rPr>
          <w:rFonts w:ascii="宋体" w:hAnsi="宋体"/>
          <w:szCs w:val="21"/>
        </w:rPr>
      </w:pPr>
      <w:r w:rsidRPr="00733D48">
        <w:rPr>
          <w:rFonts w:ascii="宋体" w:hAnsi="宋体" w:hint="eastAsia"/>
          <w:szCs w:val="21"/>
        </w:rPr>
        <w:t>其次确定积分区域即</w:t>
      </w:r>
      <w:r w:rsidR="00F778CC" w:rsidRPr="00025957">
        <w:rPr>
          <w:position w:val="-4"/>
        </w:rPr>
        <w:object w:dxaOrig="220" w:dyaOrig="240">
          <v:shape id="_x0000_i1167" type="#_x0000_t75" style="width:10.65pt;height:11.9pt" o:ole="">
            <v:imagedata r:id="rId301" o:title=""/>
          </v:shape>
          <o:OLEObject Type="Embed" ProgID="Equation.DSMT4" ShapeID="_x0000_i1167" DrawAspect="Content" ObjectID="_1675088263" r:id="rId302"/>
        </w:object>
      </w:r>
      <w:r w:rsidRPr="00733D48">
        <w:rPr>
          <w:rFonts w:ascii="宋体" w:hAnsi="宋体" w:hint="eastAsia"/>
          <w:szCs w:val="21"/>
        </w:rPr>
        <w:t>在</w:t>
      </w:r>
      <w:r w:rsidR="00F778CC" w:rsidRPr="00F778CC">
        <w:rPr>
          <w:position w:val="-10"/>
        </w:rPr>
        <w:object w:dxaOrig="460" w:dyaOrig="320">
          <v:shape id="_x0000_i1168" type="#_x0000_t75" style="width:23.15pt;height:16.3pt" o:ole="">
            <v:imagedata r:id="rId303" o:title=""/>
          </v:shape>
          <o:OLEObject Type="Embed" ProgID="Equation.DSMT4" ShapeID="_x0000_i1168" DrawAspect="Content" ObjectID="_1675088264" r:id="rId304"/>
        </w:object>
      </w:r>
      <w:r w:rsidRPr="00733D48">
        <w:rPr>
          <w:rFonts w:ascii="宋体" w:hAnsi="宋体" w:hint="eastAsia"/>
          <w:szCs w:val="21"/>
        </w:rPr>
        <w:t>平面的投影区域</w:t>
      </w:r>
      <w:r w:rsidR="00F778CC" w:rsidRPr="00F778CC">
        <w:rPr>
          <w:position w:val="-14"/>
        </w:rPr>
        <w:object w:dxaOrig="360" w:dyaOrig="380">
          <v:shape id="_x0000_i1169" type="#_x0000_t75" style="width:18.15pt;height:18.8pt" o:ole="">
            <v:imagedata r:id="rId305" o:title=""/>
          </v:shape>
          <o:OLEObject Type="Embed" ProgID="Equation.DSMT4" ShapeID="_x0000_i1169" DrawAspect="Content" ObjectID="_1675088265" r:id="rId306"/>
        </w:object>
      </w:r>
      <w:r w:rsidR="006F3F1B">
        <w:rPr>
          <w:rFonts w:ascii="宋体" w:hAnsi="宋体" w:hint="eastAsia"/>
          <w:szCs w:val="21"/>
        </w:rPr>
        <w:t>，</w:t>
      </w:r>
      <w:r w:rsidRPr="00733D48">
        <w:rPr>
          <w:rFonts w:ascii="宋体" w:hAnsi="宋体" w:hint="eastAsia"/>
          <w:szCs w:val="21"/>
        </w:rPr>
        <w:t>见</w:t>
      </w:r>
      <w:r w:rsidR="006F3F1B">
        <w:rPr>
          <w:rFonts w:ascii="宋体" w:hAnsi="宋体" w:hint="eastAsia"/>
          <w:szCs w:val="21"/>
        </w:rPr>
        <w:t>下</w:t>
      </w:r>
      <w:r w:rsidRPr="00733D48">
        <w:rPr>
          <w:rFonts w:ascii="宋体" w:hAnsi="宋体" w:hint="eastAsia"/>
          <w:szCs w:val="21"/>
        </w:rPr>
        <w:t>图</w:t>
      </w:r>
      <w:r w:rsidR="006F3F1B">
        <w:rPr>
          <w:rFonts w:ascii="宋体" w:hAnsi="宋体" w:hint="eastAsia"/>
          <w:szCs w:val="21"/>
        </w:rPr>
        <w:t>：</w:t>
      </w:r>
    </w:p>
    <w:p w:rsidR="005376CB" w:rsidRDefault="00A71E50" w:rsidP="006F3F1B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</w:r>
      <w:r>
        <w:rPr>
          <w:rFonts w:ascii="宋体" w:hAnsi="宋体"/>
          <w:szCs w:val="21"/>
        </w:rPr>
        <w:pict>
          <v:group id="_x0000_s1063" editas="canvas" style="width:135pt;height:113.1pt;mso-position-horizontal-relative:char;mso-position-vertical-relative:line" coordorigin="3240,8538" coordsize="2700,2262">
            <o:lock v:ext="edit" aspectratio="t"/>
            <v:shape id="_x0000_s1064" type="#_x0000_t75" style="position:absolute;left:3240;top:8538;width:2700;height:2262" o:preferrelative="f">
              <v:fill o:detectmouseclick="t"/>
              <v:path o:extrusionok="t" o:connecttype="none"/>
              <o:lock v:ext="edit" text="t"/>
            </v:shape>
            <v:line id="_x0000_s1065" style="position:absolute" from="3420,9786" to="5760,9787">
              <v:stroke endarrow="block"/>
            </v:line>
            <v:line id="_x0000_s1066" style="position:absolute;flip:y" from="4140,8694" to="4141,10566">
              <v:stroke endarrow="block"/>
            </v:line>
            <v:shape id="_x0000_s1067" type="#_x0000_t202" style="position:absolute;left:3682;top:9799;width:501;height:425;mso-wrap-style:none" filled="f" stroked="f">
              <v:textbox style="mso-fit-shape-to-text:t">
                <w:txbxContent>
                  <w:p w:rsidR="007D4F87" w:rsidRDefault="00F778CC" w:rsidP="005376CB">
                    <w:r w:rsidRPr="00F778CC">
                      <w:rPr>
                        <w:position w:val="-6"/>
                      </w:rPr>
                      <w:object w:dxaOrig="220" w:dyaOrig="279">
                        <v:shape id="_x0000_i1335" type="#_x0000_t75" style="width:10.65pt;height:13.75pt" o:ole="">
                          <v:imagedata r:id="rId307" o:title=""/>
                        </v:shape>
                        <o:OLEObject Type="Embed" ProgID="Equation.DSMT4" ShapeID="_x0000_i1335" DrawAspect="Content" ObjectID="_1675088431" r:id="rId308"/>
                      </w:object>
                    </w:r>
                  </w:p>
                </w:txbxContent>
              </v:textbox>
            </v:shape>
            <v:shape id="_x0000_s1068" type="#_x0000_t202" style="position:absolute;left:3780;top:8538;width:501;height:468;mso-wrap-style:none" filled="f" stroked="f">
              <v:textbox>
                <w:txbxContent>
                  <w:p w:rsidR="007D4F87" w:rsidRDefault="00F778CC" w:rsidP="005376CB">
                    <w:r w:rsidRPr="00F778CC">
                      <w:rPr>
                        <w:position w:val="-10"/>
                      </w:rPr>
                      <w:object w:dxaOrig="220" w:dyaOrig="260">
                        <v:shape id="_x0000_i1336" type="#_x0000_t75" style="width:10.65pt;height:13.15pt" o:ole="">
                          <v:imagedata r:id="rId309" o:title=""/>
                        </v:shape>
                        <o:OLEObject Type="Embed" ProgID="Equation.DSMT4" ShapeID="_x0000_i1336" DrawAspect="Content" ObjectID="_1675088432" r:id="rId310"/>
                      </w:object>
                    </w:r>
                  </w:p>
                </w:txbxContent>
              </v:textbox>
            </v:shape>
            <v:shape id="_x0000_s1069" type="#_x0000_t202" style="position:absolute;left:5432;top:9786;width:489;height:425;mso-wrap-style:none" filled="f" stroked="f">
              <v:textbox style="mso-fit-shape-to-text:t">
                <w:txbxContent>
                  <w:p w:rsidR="007D4F87" w:rsidRDefault="00F778CC" w:rsidP="005376CB">
                    <w:r w:rsidRPr="00025957">
                      <w:rPr>
                        <w:position w:val="-4"/>
                      </w:rPr>
                      <w:object w:dxaOrig="200" w:dyaOrig="200">
                        <v:shape id="_x0000_i1337" type="#_x0000_t75" style="width:10pt;height:10pt" o:ole="">
                          <v:imagedata r:id="rId311" o:title=""/>
                        </v:shape>
                        <o:OLEObject Type="Embed" ProgID="Equation.DSMT4" ShapeID="_x0000_i1337" DrawAspect="Content" ObjectID="_1675088433" r:id="rId312"/>
                      </w:object>
                    </w:r>
                  </w:p>
                </w:txbxContent>
              </v:textbox>
            </v:shape>
            <v:oval id="_x0000_s1070" style="position:absolute;left:4140;top:9162;width:1260;height:1248" filled="f">
              <v:textbox>
                <w:txbxContent>
                  <w:p w:rsidR="00F778CC" w:rsidRDefault="00F778CC"/>
                </w:txbxContent>
              </v:textbox>
            </v:oval>
            <v:line id="_x0000_s1071" style="position:absolute" from="4748,9729" to="4749,9786"/>
            <v:shape id="_x0000_s1072" type="#_x0000_t202" style="position:absolute;left:4521;top:9684;width:469;height:624;mso-wrap-style:none" filled="f" stroked="f">
              <v:textbox>
                <w:txbxContent>
                  <w:p w:rsidR="007D4F87" w:rsidRDefault="00F778CC" w:rsidP="005376CB">
                    <w:r w:rsidRPr="00025957">
                      <w:rPr>
                        <w:position w:val="-4"/>
                      </w:rPr>
                      <w:object w:dxaOrig="180" w:dyaOrig="260">
                        <v:shape id="_x0000_i1338" type="#_x0000_t75" style="width:9.4pt;height:13.15pt" o:ole="">
                          <v:imagedata r:id="rId313" o:title=""/>
                        </v:shape>
                        <o:OLEObject Type="Embed" ProgID="Equation.DSMT4" ShapeID="_x0000_i1338" DrawAspect="Content" ObjectID="_1675088434" r:id="rId314"/>
                      </w:object>
                    </w:r>
                  </w:p>
                </w:txbxContent>
              </v:textbox>
            </v:shape>
            <v:shape id="_x0000_s1073" type="#_x0000_t202" style="position:absolute;left:4500;top:9318;width:649;height:524;mso-wrap-style:none" filled="f" stroked="f">
              <v:textbox style="mso-fit-shape-to-text:t">
                <w:txbxContent>
                  <w:p w:rsidR="007D4F87" w:rsidRDefault="00F778CC" w:rsidP="005376CB">
                    <w:r w:rsidRPr="00F778CC">
                      <w:rPr>
                        <w:position w:val="-14"/>
                      </w:rPr>
                      <w:object w:dxaOrig="360" w:dyaOrig="380">
                        <v:shape id="_x0000_i1339" type="#_x0000_t75" style="width:18.15pt;height:18.8pt" o:ole="">
                          <v:imagedata r:id="rId315" o:title=""/>
                        </v:shape>
                        <o:OLEObject Type="Embed" ProgID="Equation.DSMT4" ShapeID="_x0000_i1339" DrawAspect="Content" ObjectID="_1675088435" r:id="rId316"/>
                      </w:objec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376CB" w:rsidRPr="00733D48" w:rsidRDefault="005376CB" w:rsidP="006F3F1B">
      <w:pPr>
        <w:ind w:leftChars="200" w:left="480"/>
        <w:rPr>
          <w:rFonts w:ascii="宋体" w:hAnsi="宋体"/>
          <w:szCs w:val="21"/>
        </w:rPr>
      </w:pPr>
      <w:r w:rsidRPr="00733D48">
        <w:rPr>
          <w:rFonts w:ascii="宋体" w:hAnsi="宋体" w:hint="eastAsia"/>
          <w:szCs w:val="21"/>
        </w:rPr>
        <w:t>按题意：</w:t>
      </w:r>
      <w:r w:rsidR="00F778CC" w:rsidRPr="00F778CC">
        <w:rPr>
          <w:position w:val="-14"/>
        </w:rPr>
        <w:object w:dxaOrig="1680" w:dyaOrig="400">
          <v:shape id="_x0000_i1170" type="#_x0000_t75" style="width:83.9pt;height:20.05pt" o:ole="">
            <v:imagedata r:id="rId317" o:title=""/>
          </v:shape>
          <o:OLEObject Type="Embed" ProgID="Equation.DSMT4" ShapeID="_x0000_i1170" DrawAspect="Content" ObjectID="_1675088266" r:id="rId318"/>
        </w:object>
      </w:r>
      <w:r w:rsidRPr="00733D48">
        <w:rPr>
          <w:rFonts w:ascii="宋体" w:hAnsi="宋体" w:hint="eastAsia"/>
          <w:szCs w:val="21"/>
        </w:rPr>
        <w:t>,即</w:t>
      </w:r>
      <w:r w:rsidR="00F778CC" w:rsidRPr="00F778CC">
        <w:rPr>
          <w:position w:val="-10"/>
        </w:rPr>
        <w:object w:dxaOrig="1600" w:dyaOrig="360">
          <v:shape id="_x0000_i1171" type="#_x0000_t75" style="width:80.15pt;height:18.15pt" o:ole="">
            <v:imagedata r:id="rId319" o:title=""/>
          </v:shape>
          <o:OLEObject Type="Embed" ProgID="Equation.DSMT4" ShapeID="_x0000_i1171" DrawAspect="Content" ObjectID="_1675088267" r:id="rId320"/>
        </w:object>
      </w:r>
      <w:r w:rsidR="006F3F1B">
        <w:rPr>
          <w:rFonts w:ascii="宋体" w:hAnsi="宋体" w:hint="eastAsia"/>
          <w:szCs w:val="21"/>
        </w:rPr>
        <w:t>．因此</w:t>
      </w:r>
    </w:p>
    <w:p w:rsidR="005376CB" w:rsidRPr="00733D48" w:rsidRDefault="00F778CC" w:rsidP="006F3F1B">
      <w:pPr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36"/>
        </w:rPr>
        <w:object w:dxaOrig="2299" w:dyaOrig="680">
          <v:shape id="_x0000_i1172" type="#_x0000_t75" style="width:115.2pt;height:33.8pt" o:ole="">
            <v:imagedata r:id="rId321" o:title=""/>
          </v:shape>
          <o:OLEObject Type="Embed" ProgID="Equation.DSMT4" ShapeID="_x0000_i1172" DrawAspect="Content" ObjectID="_1675088268" r:id="rId322"/>
        </w:object>
      </w:r>
    </w:p>
    <w:p w:rsidR="005376CB" w:rsidRPr="00733D48" w:rsidRDefault="005376CB" w:rsidP="006F3F1B">
      <w:pPr>
        <w:ind w:leftChars="200" w:left="480"/>
        <w:rPr>
          <w:rFonts w:ascii="宋体" w:hAnsi="宋体"/>
          <w:szCs w:val="21"/>
        </w:rPr>
      </w:pPr>
      <w:r w:rsidRPr="00733D48">
        <w:rPr>
          <w:rFonts w:ascii="宋体" w:hAnsi="宋体" w:hint="eastAsia"/>
          <w:szCs w:val="21"/>
        </w:rPr>
        <w:t>作极坐标变换</w:t>
      </w:r>
      <w:r w:rsidR="00F778CC" w:rsidRPr="00F778CC">
        <w:rPr>
          <w:position w:val="-10"/>
        </w:rPr>
        <w:object w:dxaOrig="2100" w:dyaOrig="320">
          <v:shape id="_x0000_i1173" type="#_x0000_t75" style="width:105.2pt;height:16.3pt" o:ole="">
            <v:imagedata r:id="rId323" o:title=""/>
          </v:shape>
          <o:OLEObject Type="Embed" ProgID="Equation.DSMT4" ShapeID="_x0000_i1173" DrawAspect="Content" ObjectID="_1675088269" r:id="rId324"/>
        </w:object>
      </w:r>
      <w:r w:rsidRPr="00733D48">
        <w:rPr>
          <w:rFonts w:ascii="宋体" w:hAnsi="宋体" w:hint="eastAsia"/>
          <w:szCs w:val="21"/>
        </w:rPr>
        <w:t>,则</w:t>
      </w:r>
    </w:p>
    <w:p w:rsidR="005376CB" w:rsidRPr="00733D48" w:rsidRDefault="00F778CC" w:rsidP="006F3F1B">
      <w:pPr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24"/>
        </w:rPr>
        <w:object w:dxaOrig="3080" w:dyaOrig="620">
          <v:shape id="_x0000_i1174" type="#_x0000_t75" style="width:154pt;height:31.3pt" o:ole="">
            <v:imagedata r:id="rId325" o:title=""/>
          </v:shape>
          <o:OLEObject Type="Embed" ProgID="Equation.DSMT4" ShapeID="_x0000_i1174" DrawAspect="Content" ObjectID="_1675088270" r:id="rId326"/>
        </w:object>
      </w:r>
    </w:p>
    <w:p w:rsidR="006F3F1B" w:rsidRDefault="005376CB" w:rsidP="006F3F1B">
      <w:pPr>
        <w:ind w:leftChars="200" w:left="480"/>
        <w:rPr>
          <w:rFonts w:ascii="宋体" w:hAnsi="宋体"/>
          <w:szCs w:val="21"/>
        </w:rPr>
      </w:pPr>
      <w:r w:rsidRPr="00733D48">
        <w:rPr>
          <w:rFonts w:ascii="宋体" w:hAnsi="宋体" w:hint="eastAsia"/>
          <w:szCs w:val="21"/>
        </w:rPr>
        <w:t>因此</w:t>
      </w:r>
    </w:p>
    <w:p w:rsidR="005376CB" w:rsidRPr="00733D48" w:rsidRDefault="005420A2" w:rsidP="006F3F1B">
      <w:pPr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30"/>
        </w:rPr>
        <w:object w:dxaOrig="5160" w:dyaOrig="780">
          <v:shape id="_x0000_i1175" type="#_x0000_t75" style="width:257.3pt;height:39.45pt" o:ole="">
            <v:imagedata r:id="rId327" o:title=""/>
          </v:shape>
          <o:OLEObject Type="Embed" ProgID="Equation.DSMT4" ShapeID="_x0000_i1175" DrawAspect="Content" ObjectID="_1675088271" r:id="rId328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将函数</w:t>
      </w:r>
      <w:r w:rsidR="00F778CC" w:rsidRPr="00F778CC">
        <w:rPr>
          <w:position w:val="-10"/>
        </w:rPr>
        <w:object w:dxaOrig="1219" w:dyaOrig="320">
          <v:shape id="_x0000_i1176" type="#_x0000_t75" style="width:61.35pt;height:16.3pt" o:ole="">
            <v:imagedata r:id="rId329" o:title=""/>
          </v:shape>
          <o:OLEObject Type="Embed" ProgID="Equation.DSMT4" ShapeID="_x0000_i1176" DrawAspect="Content" ObjectID="_1675088272" r:id="rId330"/>
        </w:object>
      </w:r>
      <w:r w:rsidR="009F3736">
        <w:rPr>
          <w:rFonts w:ascii="宋体" w:hAnsi="宋体" w:hint="eastAsia"/>
          <w:szCs w:val="21"/>
        </w:rPr>
        <w:t>（</w:t>
      </w:r>
      <w:r w:rsidR="00F778CC" w:rsidRPr="00F778CC">
        <w:rPr>
          <w:position w:val="-6"/>
        </w:rPr>
        <w:object w:dxaOrig="880" w:dyaOrig="279">
          <v:shape id="_x0000_i1177" type="#_x0000_t75" style="width:43.85pt;height:13.75pt" o:ole="">
            <v:imagedata r:id="rId331" o:title=""/>
          </v:shape>
          <o:OLEObject Type="Embed" ProgID="Equation.DSMT4" ShapeID="_x0000_i1177" DrawAspect="Content" ObjectID="_1675088273" r:id="rId332"/>
        </w:object>
      </w:r>
      <w:r w:rsidR="009F3736">
        <w:rPr>
          <w:rFonts w:ascii="宋体" w:hAnsi="宋体"/>
          <w:szCs w:val="21"/>
        </w:rPr>
        <w:t>）</w:t>
      </w:r>
      <w:r w:rsidRPr="009D681A">
        <w:rPr>
          <w:rFonts w:ascii="宋体" w:hAnsi="宋体" w:hint="eastAsia"/>
          <w:szCs w:val="21"/>
        </w:rPr>
        <w:t>展开成周期为</w:t>
      </w:r>
      <w:r w:rsidR="00F778CC" w:rsidRPr="00025957">
        <w:rPr>
          <w:position w:val="-4"/>
        </w:rPr>
        <w:object w:dxaOrig="200" w:dyaOrig="260">
          <v:shape id="_x0000_i1178" type="#_x0000_t75" style="width:10pt;height:13.15pt" o:ole="">
            <v:imagedata r:id="rId333" o:title=""/>
          </v:shape>
          <o:OLEObject Type="Embed" ProgID="Equation.DSMT4" ShapeID="_x0000_i1178" DrawAspect="Content" ObjectID="_1675088274" r:id="rId334"/>
        </w:object>
      </w:r>
      <w:r w:rsidRPr="009D681A">
        <w:rPr>
          <w:rFonts w:ascii="宋体" w:hAnsi="宋体" w:hint="eastAsia"/>
          <w:szCs w:val="21"/>
        </w:rPr>
        <w:t>的余弦级数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691BF4" w:rsidRDefault="00363104" w:rsidP="009F373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F3736">
        <w:rPr>
          <w:rFonts w:ascii="宋体" w:hAnsi="宋体" w:hint="eastAsia"/>
          <w:szCs w:val="21"/>
        </w:rPr>
        <w:t>这</w:t>
      </w:r>
      <w:r w:rsidR="005376CB" w:rsidRPr="00691BF4">
        <w:rPr>
          <w:rFonts w:ascii="宋体" w:hAnsi="宋体" w:hint="eastAsia"/>
          <w:szCs w:val="21"/>
        </w:rPr>
        <w:t>是将</w:t>
      </w:r>
      <w:r w:rsidR="00F778CC" w:rsidRPr="00F778CC">
        <w:rPr>
          <w:position w:val="-10"/>
        </w:rPr>
        <w:object w:dxaOrig="540" w:dyaOrig="320">
          <v:shape id="_x0000_i1179" type="#_x0000_t75" style="width:26.9pt;height:16.3pt" o:ole="">
            <v:imagedata r:id="rId335" o:title=""/>
          </v:shape>
          <o:OLEObject Type="Embed" ProgID="Equation.DSMT4" ShapeID="_x0000_i1179" DrawAspect="Content" ObjectID="_1675088275" r:id="rId336"/>
        </w:object>
      </w:r>
      <w:r w:rsidR="005376CB" w:rsidRPr="00691BF4">
        <w:rPr>
          <w:rFonts w:ascii="宋体" w:hAnsi="宋体" w:hint="eastAsia"/>
          <w:szCs w:val="21"/>
        </w:rPr>
        <w:t>作偶延拓后再作周期为</w:t>
      </w:r>
      <w:r w:rsidR="00F778CC" w:rsidRPr="00025957">
        <w:rPr>
          <w:position w:val="-4"/>
        </w:rPr>
        <w:object w:dxaOrig="200" w:dyaOrig="260">
          <v:shape id="_x0000_i1180" type="#_x0000_t75" style="width:10pt;height:13.15pt" o:ole="">
            <v:imagedata r:id="rId337" o:title=""/>
          </v:shape>
          <o:OLEObject Type="Embed" ProgID="Equation.DSMT4" ShapeID="_x0000_i1180" DrawAspect="Content" ObjectID="_1675088276" r:id="rId338"/>
        </w:object>
      </w:r>
      <w:r w:rsidR="005376CB" w:rsidRPr="00691BF4">
        <w:rPr>
          <w:rFonts w:ascii="宋体" w:hAnsi="宋体" w:hint="eastAsia"/>
          <w:szCs w:val="21"/>
        </w:rPr>
        <w:t>的周期延拓.于是得</w:t>
      </w:r>
      <w:r w:rsidR="00F778CC" w:rsidRPr="00F778CC">
        <w:rPr>
          <w:position w:val="-10"/>
        </w:rPr>
        <w:object w:dxaOrig="540" w:dyaOrig="320">
          <v:shape id="_x0000_i1181" type="#_x0000_t75" style="width:26.9pt;height:16.3pt" o:ole="">
            <v:imagedata r:id="rId339" o:title=""/>
          </v:shape>
          <o:OLEObject Type="Embed" ProgID="Equation.DSMT4" ShapeID="_x0000_i1181" DrawAspect="Content" ObjectID="_1675088277" r:id="rId340"/>
        </w:object>
      </w:r>
      <w:r w:rsidR="005376CB" w:rsidRPr="00691BF4">
        <w:rPr>
          <w:rFonts w:ascii="宋体" w:hAnsi="宋体" w:hint="eastAsia"/>
          <w:szCs w:val="21"/>
        </w:rPr>
        <w:t>的傅氏系数：</w:t>
      </w:r>
    </w:p>
    <w:bookmarkStart w:id="1" w:name="MTToggleStart"/>
    <w:bookmarkStart w:id="2" w:name="MTToggleEnd"/>
    <w:bookmarkEnd w:id="1"/>
    <w:bookmarkEnd w:id="2"/>
    <w:p w:rsidR="005376CB" w:rsidRPr="009F3736" w:rsidRDefault="005420A2" w:rsidP="009F3736">
      <w:pPr>
        <w:ind w:leftChars="200" w:left="480"/>
        <w:jc w:val="center"/>
        <w:rPr>
          <w:rFonts w:ascii="宋体" w:hAnsi="宋体"/>
          <w:szCs w:val="21"/>
        </w:rPr>
      </w:pPr>
      <w:r w:rsidRPr="005420A2">
        <w:rPr>
          <w:position w:val="-216"/>
        </w:rPr>
        <w:object w:dxaOrig="7100" w:dyaOrig="3720">
          <v:shape id="_x0000_i1182" type="#_x0000_t75" style="width:354.35pt;height:185.95pt" o:ole="">
            <v:imagedata r:id="rId341" o:title=""/>
          </v:shape>
          <o:OLEObject Type="Embed" ProgID="Equation.DSMT4" ShapeID="_x0000_i1182" DrawAspect="Content" ObjectID="_1675088278" r:id="rId342"/>
        </w:object>
      </w:r>
    </w:p>
    <w:p w:rsidR="005376CB" w:rsidRDefault="005376CB" w:rsidP="00950C11">
      <w:pPr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于是</w:t>
      </w:r>
      <w:r w:rsidR="00F778CC" w:rsidRPr="00F778CC">
        <w:rPr>
          <w:position w:val="-10"/>
        </w:rPr>
        <w:object w:dxaOrig="540" w:dyaOrig="320">
          <v:shape id="_x0000_i1183" type="#_x0000_t75" style="width:26.9pt;height:16.3pt" o:ole="">
            <v:imagedata r:id="rId343" o:title=""/>
          </v:shape>
          <o:OLEObject Type="Embed" ProgID="Equation.DSMT4" ShapeID="_x0000_i1183" DrawAspect="Content" ObjectID="_1675088279" r:id="rId344"/>
        </w:object>
      </w:r>
      <w:r>
        <w:rPr>
          <w:rFonts w:ascii="宋体" w:hAnsi="宋体" w:hint="eastAsia"/>
          <w:szCs w:val="21"/>
        </w:rPr>
        <w:t>有展开式</w:t>
      </w:r>
    </w:p>
    <w:p w:rsidR="005376CB" w:rsidRPr="00691BF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28"/>
        </w:rPr>
        <w:object w:dxaOrig="4900" w:dyaOrig="680">
          <v:shape id="_x0000_i1184" type="#_x0000_t75" style="width:244.8pt;height:33.8pt" o:ole="">
            <v:imagedata r:id="rId345" o:title=""/>
          </v:shape>
          <o:OLEObject Type="Embed" ProgID="Equation.DSMT4" ShapeID="_x0000_i1184" DrawAspect="Content" ObjectID="_1675088280" r:id="rId346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9F3736" w:rsidRPr="009D681A" w:rsidRDefault="009F3736" w:rsidP="00950C11">
      <w:pPr>
        <w:rPr>
          <w:rFonts w:ascii="宋体" w:hAnsi="宋体"/>
          <w:szCs w:val="21"/>
        </w:rPr>
      </w:pPr>
    </w:p>
    <w:p w:rsidR="005376CB" w:rsidRPr="004D7C07" w:rsidRDefault="005376CB" w:rsidP="00811B9A">
      <w:pPr>
        <w:pStyle w:val="1"/>
      </w:pPr>
      <w:r w:rsidRPr="004D7C07">
        <w:rPr>
          <w:rFonts w:hint="eastAsia"/>
        </w:rPr>
        <w:t>五、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本题满分7分</w:t>
      </w:r>
      <w:r w:rsidR="00811B9A">
        <w:rPr>
          <w:rFonts w:hint="eastAsia"/>
        </w:rPr>
        <w:t>）</w:t>
      </w:r>
    </w:p>
    <w:p w:rsidR="005376CB" w:rsidRDefault="005376CB" w:rsidP="00811B9A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设曲线</w:t>
      </w:r>
      <w:r w:rsidR="00F778CC" w:rsidRPr="00025957">
        <w:rPr>
          <w:position w:val="-4"/>
        </w:rPr>
        <w:object w:dxaOrig="200" w:dyaOrig="260">
          <v:shape id="_x0000_i1185" type="#_x0000_t75" style="width:10pt;height:13.15pt" o:ole="">
            <v:imagedata r:id="rId347" o:title=""/>
          </v:shape>
          <o:OLEObject Type="Embed" ProgID="Equation.DSMT4" ShapeID="_x0000_i1185" DrawAspect="Content" ObjectID="_1675088281" r:id="rId348"/>
        </w:object>
      </w:r>
      <w:r w:rsidRPr="009D681A">
        <w:rPr>
          <w:rFonts w:ascii="宋体" w:hAnsi="宋体" w:hint="eastAsia"/>
          <w:szCs w:val="21"/>
        </w:rPr>
        <w:t>位于</w:t>
      </w:r>
      <w:r w:rsidR="00F778CC" w:rsidRPr="00F778CC">
        <w:rPr>
          <w:position w:val="-10"/>
        </w:rPr>
        <w:object w:dxaOrig="460" w:dyaOrig="320">
          <v:shape id="_x0000_i1186" type="#_x0000_t75" style="width:23.15pt;height:16.3pt" o:ole="">
            <v:imagedata r:id="rId349" o:title=""/>
          </v:shape>
          <o:OLEObject Type="Embed" ProgID="Equation.DSMT4" ShapeID="_x0000_i1186" DrawAspect="Content" ObjectID="_1675088282" r:id="rId350"/>
        </w:object>
      </w:r>
      <w:r w:rsidRPr="009D681A">
        <w:rPr>
          <w:rFonts w:ascii="宋体" w:hAnsi="宋体" w:hint="eastAsia"/>
          <w:szCs w:val="21"/>
        </w:rPr>
        <w:t>平面的第一象限内</w:t>
      </w:r>
      <w:r>
        <w:rPr>
          <w:rFonts w:ascii="宋体" w:hAnsi="宋体" w:hint="eastAsia"/>
          <w:szCs w:val="21"/>
        </w:rPr>
        <w:t>,</w:t>
      </w:r>
      <w:r w:rsidR="00F778CC" w:rsidRPr="00025957">
        <w:rPr>
          <w:position w:val="-4"/>
        </w:rPr>
        <w:object w:dxaOrig="200" w:dyaOrig="260">
          <v:shape id="_x0000_i1187" type="#_x0000_t75" style="width:10pt;height:13.15pt" o:ole="">
            <v:imagedata r:id="rId351" o:title=""/>
          </v:shape>
          <o:OLEObject Type="Embed" ProgID="Equation.DSMT4" ShapeID="_x0000_i1187" DrawAspect="Content" ObjectID="_1675088283" r:id="rId352"/>
        </w:object>
      </w:r>
      <w:r>
        <w:rPr>
          <w:rFonts w:ascii="宋体" w:hAnsi="宋体" w:hint="eastAsia"/>
          <w:szCs w:val="21"/>
        </w:rPr>
        <w:t>上</w:t>
      </w:r>
      <w:r w:rsidRPr="009D681A">
        <w:rPr>
          <w:rFonts w:ascii="宋体" w:hAnsi="宋体" w:hint="eastAsia"/>
          <w:szCs w:val="21"/>
        </w:rPr>
        <w:t>任一点</w:t>
      </w:r>
      <w:r w:rsidR="00F778CC" w:rsidRPr="00025957">
        <w:rPr>
          <w:position w:val="-4"/>
        </w:rPr>
        <w:object w:dxaOrig="279" w:dyaOrig="260">
          <v:shape id="_x0000_i1188" type="#_x0000_t75" style="width:13.75pt;height:13.15pt" o:ole="">
            <v:imagedata r:id="rId353" o:title=""/>
          </v:shape>
          <o:OLEObject Type="Embed" ProgID="Equation.DSMT4" ShapeID="_x0000_i1188" DrawAspect="Content" ObjectID="_1675088284" r:id="rId354"/>
        </w:object>
      </w:r>
      <w:r w:rsidRPr="009D681A">
        <w:rPr>
          <w:rFonts w:ascii="宋体" w:hAnsi="宋体" w:hint="eastAsia"/>
          <w:szCs w:val="21"/>
        </w:rPr>
        <w:t>处的切线与</w:t>
      </w:r>
      <w:r w:rsidR="00F778CC" w:rsidRPr="00F778CC">
        <w:rPr>
          <w:position w:val="-10"/>
        </w:rPr>
        <w:object w:dxaOrig="220" w:dyaOrig="260">
          <v:shape id="_x0000_i1189" type="#_x0000_t75" style="width:10.65pt;height:13.15pt" o:ole="">
            <v:imagedata r:id="rId355" o:title=""/>
          </v:shape>
          <o:OLEObject Type="Embed" ProgID="Equation.DSMT4" ShapeID="_x0000_i1189" DrawAspect="Content" ObjectID="_1675088285" r:id="rId356"/>
        </w:object>
      </w:r>
      <w:r w:rsidRPr="009D681A">
        <w:rPr>
          <w:rFonts w:ascii="宋体" w:hAnsi="宋体" w:hint="eastAsia"/>
          <w:szCs w:val="21"/>
        </w:rPr>
        <w:t>轴总相交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交点记为</w:t>
      </w:r>
      <w:r w:rsidR="00F778CC" w:rsidRPr="00025957">
        <w:rPr>
          <w:position w:val="-4"/>
        </w:rPr>
        <w:object w:dxaOrig="220" w:dyaOrig="260">
          <v:shape id="_x0000_i1190" type="#_x0000_t75" style="width:10.65pt;height:13.15pt" o:ole="">
            <v:imagedata r:id="rId357" o:title=""/>
          </v:shape>
          <o:OLEObject Type="Embed" ProgID="Equation.DSMT4" ShapeID="_x0000_i1190" DrawAspect="Content" ObjectID="_1675088286" r:id="rId358"/>
        </w:object>
      </w:r>
      <w:r>
        <w:rPr>
          <w:rFonts w:ascii="宋体" w:hAnsi="宋体" w:hint="eastAsia"/>
          <w:szCs w:val="21"/>
        </w:rPr>
        <w:t>.</w:t>
      </w:r>
      <w:r w:rsidRPr="009D681A">
        <w:rPr>
          <w:rFonts w:ascii="宋体" w:hAnsi="宋体" w:hint="eastAsia"/>
          <w:szCs w:val="21"/>
        </w:rPr>
        <w:t>已知</w:t>
      </w:r>
      <w:r w:rsidR="00F778CC" w:rsidRPr="00F778CC">
        <w:rPr>
          <w:position w:val="-18"/>
        </w:rPr>
        <w:object w:dxaOrig="1060" w:dyaOrig="480">
          <v:shape id="_x0000_i1191" type="#_x0000_t75" style="width:53.2pt;height:24.4pt" o:ole="">
            <v:imagedata r:id="rId359" o:title=""/>
          </v:shape>
          <o:OLEObject Type="Embed" ProgID="Equation.DSMT4" ShapeID="_x0000_i1191" DrawAspect="Content" ObjectID="_1675088287" r:id="rId360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且</w:t>
      </w:r>
      <w:r w:rsidR="00F778CC" w:rsidRPr="00025957">
        <w:rPr>
          <w:position w:val="-4"/>
        </w:rPr>
        <w:object w:dxaOrig="200" w:dyaOrig="260">
          <v:shape id="_x0000_i1192" type="#_x0000_t75" style="width:10pt;height:13.15pt" o:ole="">
            <v:imagedata r:id="rId361" o:title=""/>
          </v:shape>
          <o:OLEObject Type="Embed" ProgID="Equation.DSMT4" ShapeID="_x0000_i1192" DrawAspect="Content" ObjectID="_1675088288" r:id="rId362"/>
        </w:object>
      </w:r>
      <w:r w:rsidRPr="009D681A">
        <w:rPr>
          <w:rFonts w:ascii="宋体" w:hAnsi="宋体" w:hint="eastAsia"/>
          <w:szCs w:val="21"/>
        </w:rPr>
        <w:t>过点</w:t>
      </w:r>
      <w:r w:rsidR="00F778CC" w:rsidRPr="00F778CC">
        <w:rPr>
          <w:position w:val="-28"/>
        </w:rPr>
        <w:object w:dxaOrig="700" w:dyaOrig="680">
          <v:shape id="_x0000_i1193" type="#_x0000_t75" style="width:35.05pt;height:33.8pt" o:ole="">
            <v:imagedata r:id="rId363" o:title=""/>
          </v:shape>
          <o:OLEObject Type="Embed" ProgID="Equation.DSMT4" ShapeID="_x0000_i1193" DrawAspect="Content" ObjectID="_1675088289" r:id="rId36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F778CC" w:rsidRPr="00025957">
        <w:rPr>
          <w:position w:val="-4"/>
        </w:rPr>
        <w:object w:dxaOrig="200" w:dyaOrig="260">
          <v:shape id="_x0000_i1194" type="#_x0000_t75" style="width:10pt;height:13.15pt" o:ole="">
            <v:imagedata r:id="rId365" o:title=""/>
          </v:shape>
          <o:OLEObject Type="Embed" ProgID="Equation.DSMT4" ShapeID="_x0000_i1194" DrawAspect="Content" ObjectID="_1675088290" r:id="rId366"/>
        </w:object>
      </w:r>
      <w:r w:rsidRPr="009D681A">
        <w:rPr>
          <w:rFonts w:ascii="宋体" w:hAnsi="宋体" w:hint="eastAsia"/>
          <w:szCs w:val="21"/>
        </w:rPr>
        <w:t>的方程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4228CC" w:rsidRDefault="00363104" w:rsidP="004228CC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>
        <w:rPr>
          <w:rFonts w:ascii="宋体" w:hAnsi="宋体" w:hint="eastAsia"/>
          <w:szCs w:val="21"/>
        </w:rPr>
        <w:t>设点</w:t>
      </w:r>
      <w:r w:rsidR="00F778CC" w:rsidRPr="00025957">
        <w:rPr>
          <w:position w:val="-4"/>
        </w:rPr>
        <w:object w:dxaOrig="279" w:dyaOrig="260">
          <v:shape id="_x0000_i1195" type="#_x0000_t75" style="width:13.75pt;height:13.15pt" o:ole="">
            <v:imagedata r:id="rId367" o:title=""/>
          </v:shape>
          <o:OLEObject Type="Embed" ProgID="Equation.DSMT4" ShapeID="_x0000_i1195" DrawAspect="Content" ObjectID="_1675088291" r:id="rId368"/>
        </w:object>
      </w:r>
      <w:r w:rsidR="005376CB">
        <w:rPr>
          <w:rFonts w:ascii="宋体" w:hAnsi="宋体" w:hint="eastAsia"/>
          <w:szCs w:val="21"/>
        </w:rPr>
        <w:t>的坐标为</w:t>
      </w:r>
      <w:r w:rsidR="00F778CC" w:rsidRPr="00F778CC">
        <w:rPr>
          <w:position w:val="-10"/>
        </w:rPr>
        <w:object w:dxaOrig="600" w:dyaOrig="320">
          <v:shape id="_x0000_i1196" type="#_x0000_t75" style="width:30.05pt;height:16.3pt" o:ole="">
            <v:imagedata r:id="rId369" o:title=""/>
          </v:shape>
          <o:OLEObject Type="Embed" ProgID="Equation.DSMT4" ShapeID="_x0000_i1196" DrawAspect="Content" ObjectID="_1675088292" r:id="rId370"/>
        </w:object>
      </w:r>
      <w:r w:rsidR="005376CB">
        <w:rPr>
          <w:rFonts w:ascii="宋体" w:hAnsi="宋体" w:hint="eastAsia"/>
          <w:szCs w:val="21"/>
        </w:rPr>
        <w:t>,则</w:t>
      </w:r>
      <w:r w:rsidR="00F778CC" w:rsidRPr="00025957">
        <w:rPr>
          <w:position w:val="-4"/>
        </w:rPr>
        <w:object w:dxaOrig="279" w:dyaOrig="260">
          <v:shape id="_x0000_i1197" type="#_x0000_t75" style="width:13.75pt;height:13.15pt" o:ole="">
            <v:imagedata r:id="rId371" o:title=""/>
          </v:shape>
          <o:OLEObject Type="Embed" ProgID="Equation.DSMT4" ShapeID="_x0000_i1197" DrawAspect="Content" ObjectID="_1675088293" r:id="rId372"/>
        </w:object>
      </w:r>
      <w:r w:rsidR="005376CB">
        <w:rPr>
          <w:rFonts w:ascii="宋体" w:hAnsi="宋体" w:hint="eastAsia"/>
          <w:szCs w:val="21"/>
        </w:rPr>
        <w:t>处的切线方程为</w:t>
      </w:r>
    </w:p>
    <w:p w:rsidR="004228CC" w:rsidRDefault="00F778CC" w:rsidP="004228CC">
      <w:pPr>
        <w:jc w:val="center"/>
        <w:rPr>
          <w:rFonts w:ascii="宋体" w:hAnsi="宋体"/>
          <w:szCs w:val="21"/>
        </w:rPr>
      </w:pPr>
      <w:r w:rsidRPr="00F778CC">
        <w:rPr>
          <w:position w:val="-10"/>
        </w:rPr>
        <w:object w:dxaOrig="1760" w:dyaOrig="320">
          <v:shape id="_x0000_i1198" type="#_x0000_t75" style="width:88.3pt;height:16.3pt" o:ole="">
            <v:imagedata r:id="rId373" o:title=""/>
          </v:shape>
          <o:OLEObject Type="Embed" ProgID="Equation.DSMT4" ShapeID="_x0000_i1198" DrawAspect="Content" ObjectID="_1675088294" r:id="rId374"/>
        </w:object>
      </w:r>
    </w:p>
    <w:p w:rsidR="005376CB" w:rsidRDefault="005376CB" w:rsidP="004228CC">
      <w:pPr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令</w:t>
      </w:r>
      <w:r w:rsidR="00F778CC" w:rsidRPr="00F778CC">
        <w:rPr>
          <w:position w:val="-6"/>
        </w:rPr>
        <w:object w:dxaOrig="580" w:dyaOrig="279">
          <v:shape id="_x0000_i1199" type="#_x0000_t75" style="width:28.8pt;height:13.75pt" o:ole="">
            <v:imagedata r:id="rId375" o:title=""/>
          </v:shape>
          <o:OLEObject Type="Embed" ProgID="Equation.DSMT4" ShapeID="_x0000_i1199" DrawAspect="Content" ObjectID="_1675088295" r:id="rId376"/>
        </w:object>
      </w:r>
      <w:r>
        <w:rPr>
          <w:rFonts w:ascii="宋体" w:hAnsi="宋体" w:hint="eastAsia"/>
          <w:szCs w:val="21"/>
        </w:rPr>
        <w:t>,得</w:t>
      </w:r>
      <w:r w:rsidR="00F778CC" w:rsidRPr="00F778CC">
        <w:rPr>
          <w:position w:val="-10"/>
        </w:rPr>
        <w:object w:dxaOrig="1100" w:dyaOrig="320">
          <v:shape id="_x0000_i1200" type="#_x0000_t75" style="width:54.45pt;height:16.3pt" o:ole="">
            <v:imagedata r:id="rId377" o:title=""/>
          </v:shape>
          <o:OLEObject Type="Embed" ProgID="Equation.DSMT4" ShapeID="_x0000_i1200" DrawAspect="Content" ObjectID="_1675088296" r:id="rId378"/>
        </w:object>
      </w:r>
      <w:r>
        <w:rPr>
          <w:rFonts w:ascii="宋体" w:hAnsi="宋体" w:hint="eastAsia"/>
          <w:szCs w:val="21"/>
        </w:rPr>
        <w:t>,切线与</w:t>
      </w:r>
      <w:r w:rsidR="00F778CC" w:rsidRPr="00F778CC">
        <w:rPr>
          <w:position w:val="-10"/>
        </w:rPr>
        <w:object w:dxaOrig="220" w:dyaOrig="260">
          <v:shape id="_x0000_i1201" type="#_x0000_t75" style="width:10.65pt;height:13.15pt" o:ole="">
            <v:imagedata r:id="rId379" o:title=""/>
          </v:shape>
          <o:OLEObject Type="Embed" ProgID="Equation.DSMT4" ShapeID="_x0000_i1201" DrawAspect="Content" ObjectID="_1675088297" r:id="rId380"/>
        </w:object>
      </w:r>
      <w:r>
        <w:rPr>
          <w:rFonts w:ascii="宋体" w:hAnsi="宋体" w:hint="eastAsia"/>
          <w:szCs w:val="21"/>
        </w:rPr>
        <w:t>轴的交点为</w:t>
      </w:r>
      <w:r w:rsidR="00F778CC" w:rsidRPr="00F778CC">
        <w:rPr>
          <w:position w:val="-10"/>
        </w:rPr>
        <w:object w:dxaOrig="1240" w:dyaOrig="320">
          <v:shape id="_x0000_i1202" type="#_x0000_t75" style="width:62pt;height:16.3pt" o:ole="">
            <v:imagedata r:id="rId381" o:title=""/>
          </v:shape>
          <o:OLEObject Type="Embed" ProgID="Equation.DSMT4" ShapeID="_x0000_i1202" DrawAspect="Content" ObjectID="_1675088298" r:id="rId382"/>
        </w:object>
      </w:r>
      <w:r>
        <w:rPr>
          <w:rFonts w:ascii="宋体" w:hAnsi="宋体" w:hint="eastAsia"/>
          <w:szCs w:val="21"/>
        </w:rPr>
        <w:t>.由</w:t>
      </w:r>
      <w:r w:rsidR="00F778CC" w:rsidRPr="00F778CC">
        <w:rPr>
          <w:position w:val="-18"/>
        </w:rPr>
        <w:object w:dxaOrig="1060" w:dyaOrig="480">
          <v:shape id="_x0000_i1203" type="#_x0000_t75" style="width:53.2pt;height:24.4pt" o:ole="">
            <v:imagedata r:id="rId383" o:title=""/>
          </v:shape>
          <o:OLEObject Type="Embed" ProgID="Equation.DSMT4" ShapeID="_x0000_i1203" DrawAspect="Content" ObjectID="_1675088299" r:id="rId384"/>
        </w:object>
      </w:r>
      <w:r>
        <w:rPr>
          <w:rFonts w:ascii="宋体" w:hAnsi="宋体" w:hint="eastAsia"/>
          <w:szCs w:val="21"/>
        </w:rPr>
        <w:t>,有</w:t>
      </w:r>
    </w:p>
    <w:p w:rsidR="005376CB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14"/>
        </w:rPr>
        <w:object w:dxaOrig="2260" w:dyaOrig="460">
          <v:shape id="_x0000_i1204" type="#_x0000_t75" style="width:112.7pt;height:23.15pt" o:ole="">
            <v:imagedata r:id="rId385" o:title=""/>
          </v:shape>
          <o:OLEObject Type="Embed" ProgID="Equation.DSMT4" ShapeID="_x0000_i1204" DrawAspect="Content" ObjectID="_1675088300" r:id="rId386"/>
        </w:object>
      </w:r>
    </w:p>
    <w:p w:rsidR="004228CC" w:rsidRDefault="005376CB" w:rsidP="004228CC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化简后得伯努利方程</w:t>
      </w:r>
    </w:p>
    <w:p w:rsidR="005376CB" w:rsidRDefault="00F778CC" w:rsidP="004228CC">
      <w:pPr>
        <w:jc w:val="center"/>
        <w:rPr>
          <w:rFonts w:ascii="宋体" w:hAnsi="宋体"/>
          <w:szCs w:val="21"/>
        </w:rPr>
      </w:pPr>
      <w:r w:rsidRPr="00F778CC">
        <w:rPr>
          <w:position w:val="-24"/>
        </w:rPr>
        <w:object w:dxaOrig="4020" w:dyaOrig="620">
          <v:shape id="_x0000_i1205" type="#_x0000_t75" style="width:200.95pt;height:31.3pt" o:ole="">
            <v:imagedata r:id="rId387" o:title=""/>
          </v:shape>
          <o:OLEObject Type="Embed" ProgID="Equation.DSMT4" ShapeID="_x0000_i1205" DrawAspect="Content" ObjectID="_1675088301" r:id="rId388"/>
        </w:object>
      </w:r>
    </w:p>
    <w:p w:rsidR="004228CC" w:rsidRDefault="005376CB" w:rsidP="004228CC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令</w:t>
      </w:r>
      <w:r w:rsidR="00F778CC" w:rsidRPr="00F778CC">
        <w:rPr>
          <w:position w:val="-10"/>
        </w:rPr>
        <w:object w:dxaOrig="660" w:dyaOrig="360">
          <v:shape id="_x0000_i1206" type="#_x0000_t75" style="width:32.55pt;height:18.15pt" o:ole="">
            <v:imagedata r:id="rId389" o:title=""/>
          </v:shape>
          <o:OLEObject Type="Embed" ProgID="Equation.DSMT4" ShapeID="_x0000_i1206" DrawAspect="Content" ObjectID="_1675088302" r:id="rId390"/>
        </w:object>
      </w:r>
      <w:r>
        <w:rPr>
          <w:rFonts w:ascii="宋体" w:hAnsi="宋体" w:hint="eastAsia"/>
          <w:szCs w:val="21"/>
        </w:rPr>
        <w:t>,方程化为一阶线性方程</w:t>
      </w:r>
      <w:r w:rsidR="004228CC">
        <w:rPr>
          <w:rFonts w:ascii="宋体" w:hAnsi="宋体" w:hint="eastAsia"/>
          <w:szCs w:val="21"/>
        </w:rPr>
        <w:t xml:space="preserve"> </w:t>
      </w:r>
    </w:p>
    <w:p w:rsidR="005376CB" w:rsidRDefault="00F778CC" w:rsidP="004228CC">
      <w:pPr>
        <w:jc w:val="center"/>
        <w:rPr>
          <w:rFonts w:ascii="宋体" w:hAnsi="宋体"/>
          <w:szCs w:val="21"/>
        </w:rPr>
      </w:pPr>
      <w:r w:rsidRPr="00F778CC">
        <w:rPr>
          <w:position w:val="-24"/>
        </w:rPr>
        <w:object w:dxaOrig="1520" w:dyaOrig="620">
          <v:shape id="_x0000_i1207" type="#_x0000_t75" style="width:76.4pt;height:31.3pt" o:ole="">
            <v:imagedata r:id="rId391" o:title=""/>
          </v:shape>
          <o:OLEObject Type="Embed" ProgID="Equation.DSMT4" ShapeID="_x0000_i1207" DrawAspect="Content" ObjectID="_1675088303" r:id="rId392"/>
        </w:object>
      </w:r>
    </w:p>
    <w:p w:rsidR="005376CB" w:rsidRPr="004228CC" w:rsidRDefault="005376CB" w:rsidP="004228C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F778CC" w:rsidRPr="00F778CC">
        <w:rPr>
          <w:position w:val="-10"/>
        </w:rPr>
        <w:object w:dxaOrig="1180" w:dyaOrig="320">
          <v:shape id="_x0000_i1208" type="#_x0000_t75" style="width:58.85pt;height:16.3pt" o:ole="">
            <v:imagedata r:id="rId393" o:title=""/>
          </v:shape>
          <o:OLEObject Type="Embed" ProgID="Equation.DSMT4" ShapeID="_x0000_i1208" DrawAspect="Content" ObjectID="_1675088304" r:id="rId394"/>
        </w:object>
      </w:r>
      <w:r>
        <w:rPr>
          <w:rFonts w:ascii="宋体" w:hAnsi="宋体" w:hint="eastAsia"/>
          <w:szCs w:val="21"/>
        </w:rPr>
        <w:t>,即</w:t>
      </w:r>
      <w:r w:rsidR="00F778CC" w:rsidRPr="00F778CC">
        <w:rPr>
          <w:position w:val="-10"/>
        </w:rPr>
        <w:object w:dxaOrig="1180" w:dyaOrig="360">
          <v:shape id="_x0000_i1209" type="#_x0000_t75" style="width:58.85pt;height:18.15pt" o:ole="">
            <v:imagedata r:id="rId395" o:title=""/>
          </v:shape>
          <o:OLEObject Type="Embed" ProgID="Equation.DSMT4" ShapeID="_x0000_i1209" DrawAspect="Content" ObjectID="_1675088305" r:id="rId396"/>
        </w:object>
      </w:r>
      <w:r>
        <w:rPr>
          <w:rFonts w:ascii="宋体" w:hAnsi="宋体" w:hint="eastAsia"/>
          <w:szCs w:val="21"/>
        </w:rPr>
        <w:t>,亦即</w:t>
      </w:r>
      <w:r w:rsidR="00F778CC" w:rsidRPr="00F778CC">
        <w:rPr>
          <w:position w:val="-10"/>
        </w:rPr>
        <w:object w:dxaOrig="1300" w:dyaOrig="420">
          <v:shape id="_x0000_i1210" type="#_x0000_t75" style="width:65.1pt;height:20.65pt" o:ole="">
            <v:imagedata r:id="rId397" o:title=""/>
          </v:shape>
          <o:OLEObject Type="Embed" ProgID="Equation.DSMT4" ShapeID="_x0000_i1210" DrawAspect="Content" ObjectID="_1675088306" r:id="rId398"/>
        </w:object>
      </w:r>
      <w:r>
        <w:rPr>
          <w:rFonts w:ascii="宋体" w:hAnsi="宋体" w:hint="eastAsia"/>
          <w:szCs w:val="21"/>
        </w:rPr>
        <w:t>.又由</w:t>
      </w:r>
      <w:r w:rsidR="00F778CC" w:rsidRPr="00F778CC">
        <w:rPr>
          <w:position w:val="-28"/>
        </w:rPr>
        <w:object w:dxaOrig="1020" w:dyaOrig="680">
          <v:shape id="_x0000_i1211" type="#_x0000_t75" style="width:51.35pt;height:33.8pt" o:ole="">
            <v:imagedata r:id="rId399" o:title=""/>
          </v:shape>
          <o:OLEObject Type="Embed" ProgID="Equation.DSMT4" ShapeID="_x0000_i1211" DrawAspect="Content" ObjectID="_1675088307" r:id="rId400"/>
        </w:object>
      </w:r>
      <w:r>
        <w:rPr>
          <w:rFonts w:ascii="宋体" w:hAnsi="宋体" w:hint="eastAsia"/>
          <w:szCs w:val="21"/>
        </w:rPr>
        <w:t>,得</w:t>
      </w:r>
      <w:r w:rsidR="00F778CC" w:rsidRPr="00F778CC">
        <w:rPr>
          <w:position w:val="-6"/>
        </w:rPr>
        <w:object w:dxaOrig="520" w:dyaOrig="279">
          <v:shape id="_x0000_i1212" type="#_x0000_t75" style="width:25.65pt;height:13.75pt" o:ole="">
            <v:imagedata r:id="rId401" o:title=""/>
          </v:shape>
          <o:OLEObject Type="Embed" ProgID="Equation.DSMT4" ShapeID="_x0000_i1212" DrawAspect="Content" ObjectID="_1675088308" r:id="rId402"/>
        </w:object>
      </w:r>
      <w:r w:rsidRPr="000F7417">
        <w:rPr>
          <w:rFonts w:ascii="宋体" w:hAnsi="宋体" w:hint="eastAsia"/>
        </w:rPr>
        <w:t>,</w:t>
      </w:r>
      <w:r w:rsidR="00F778CC" w:rsidRPr="00025957">
        <w:rPr>
          <w:position w:val="-4"/>
        </w:rPr>
        <w:object w:dxaOrig="200" w:dyaOrig="260">
          <v:shape id="_x0000_i1213" type="#_x0000_t75" style="width:10pt;height:13.15pt" o:ole="">
            <v:imagedata r:id="rId403" o:title=""/>
          </v:shape>
          <o:OLEObject Type="Embed" ProgID="Equation.DSMT4" ShapeID="_x0000_i1213" DrawAspect="Content" ObjectID="_1675088309" r:id="rId404"/>
        </w:object>
      </w:r>
      <w:r>
        <w:rPr>
          <w:rFonts w:hint="eastAsia"/>
        </w:rPr>
        <w:t>的方程为</w:t>
      </w:r>
      <w:r w:rsidR="00F778CC" w:rsidRPr="00F778CC">
        <w:rPr>
          <w:position w:val="-10"/>
        </w:rPr>
        <w:object w:dxaOrig="2280" w:dyaOrig="420">
          <v:shape id="_x0000_i1214" type="#_x0000_t75" style="width:113.95pt;height:20.65pt" o:ole="">
            <v:imagedata r:id="rId405" o:title=""/>
          </v:shape>
          <o:OLEObject Type="Embed" ProgID="Equation.DSMT4" ShapeID="_x0000_i1214" DrawAspect="Content" ObjectID="_1675088310" r:id="rId406"/>
        </w:objec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4228CC" w:rsidRPr="005376CB" w:rsidRDefault="004228CC" w:rsidP="00950C11">
      <w:pPr>
        <w:rPr>
          <w:rFonts w:ascii="宋体" w:hAnsi="宋体"/>
          <w:szCs w:val="21"/>
        </w:rPr>
      </w:pPr>
    </w:p>
    <w:p w:rsidR="005376CB" w:rsidRPr="004D7C07" w:rsidRDefault="005376CB" w:rsidP="00811B9A">
      <w:pPr>
        <w:pStyle w:val="1"/>
      </w:pPr>
      <w:r w:rsidRPr="004D7C07">
        <w:rPr>
          <w:rFonts w:hint="eastAsia"/>
        </w:rPr>
        <w:t>六、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本题满分8分</w:t>
      </w:r>
      <w:r w:rsidR="00811B9A">
        <w:rPr>
          <w:rFonts w:hint="eastAsia"/>
        </w:rPr>
        <w:t>）</w:t>
      </w:r>
    </w:p>
    <w:p w:rsidR="005376CB" w:rsidRDefault="005376CB" w:rsidP="00811B9A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设函数</w:t>
      </w:r>
      <w:r w:rsidR="00F778CC" w:rsidRPr="00F778CC">
        <w:rPr>
          <w:position w:val="-10"/>
        </w:rPr>
        <w:object w:dxaOrig="760" w:dyaOrig="320">
          <v:shape id="_x0000_i1215" type="#_x0000_t75" style="width:38.2pt;height:16.3pt" o:ole="">
            <v:imagedata r:id="rId407" o:title=""/>
          </v:shape>
          <o:OLEObject Type="Embed" ProgID="Equation.DSMT4" ShapeID="_x0000_i1215" DrawAspect="Content" ObjectID="_1675088311" r:id="rId408"/>
        </w:object>
      </w:r>
      <w:r w:rsidRPr="009D681A">
        <w:rPr>
          <w:rFonts w:ascii="宋体" w:hAnsi="宋体" w:hint="eastAsia"/>
          <w:szCs w:val="21"/>
        </w:rPr>
        <w:t>在</w:t>
      </w:r>
      <w:r w:rsidR="00F778CC" w:rsidRPr="00F778CC">
        <w:rPr>
          <w:position w:val="-10"/>
        </w:rPr>
        <w:object w:dxaOrig="460" w:dyaOrig="320">
          <v:shape id="_x0000_i1216" type="#_x0000_t75" style="width:23.15pt;height:16.3pt" o:ole="">
            <v:imagedata r:id="rId409" o:title=""/>
          </v:shape>
          <o:OLEObject Type="Embed" ProgID="Equation.DSMT4" ShapeID="_x0000_i1216" DrawAspect="Content" ObjectID="_1675088312" r:id="rId410"/>
        </w:object>
      </w:r>
      <w:r w:rsidRPr="009D681A">
        <w:rPr>
          <w:rFonts w:ascii="宋体" w:hAnsi="宋体" w:hint="eastAsia"/>
          <w:szCs w:val="21"/>
        </w:rPr>
        <w:t>平面上具有一阶连续偏导数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曲线积分</w:t>
      </w:r>
      <w:r w:rsidR="00F778CC" w:rsidRPr="00F778CC">
        <w:rPr>
          <w:position w:val="-18"/>
        </w:rPr>
        <w:object w:dxaOrig="2000" w:dyaOrig="460">
          <v:shape id="_x0000_i1217" type="#_x0000_t75" style="width:100.15pt;height:23.15pt" o:ole="">
            <v:imagedata r:id="rId411" o:title=""/>
          </v:shape>
          <o:OLEObject Type="Embed" ProgID="Equation.DSMT4" ShapeID="_x0000_i1217" DrawAspect="Content" ObjectID="_1675088313" r:id="rId412"/>
        </w:object>
      </w:r>
      <w:r w:rsidRPr="009D681A">
        <w:rPr>
          <w:rFonts w:ascii="宋体" w:hAnsi="宋体" w:hint="eastAsia"/>
          <w:szCs w:val="21"/>
        </w:rPr>
        <w:t>与路径无关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并且对任意</w:t>
      </w:r>
      <w:r w:rsidR="00F778CC" w:rsidRPr="00F778CC">
        <w:rPr>
          <w:position w:val="-6"/>
        </w:rPr>
        <w:object w:dxaOrig="160" w:dyaOrig="260">
          <v:shape id="_x0000_i1218" type="#_x0000_t75" style="width:8.15pt;height:13.15pt" o:ole="">
            <v:imagedata r:id="rId413" o:title=""/>
          </v:shape>
          <o:OLEObject Type="Embed" ProgID="Equation.DSMT4" ShapeID="_x0000_i1218" DrawAspect="Content" ObjectID="_1675088314" r:id="rId414"/>
        </w:object>
      </w:r>
      <w:r w:rsidRPr="009D681A">
        <w:rPr>
          <w:rFonts w:ascii="宋体" w:hAnsi="宋体" w:hint="eastAsia"/>
          <w:szCs w:val="21"/>
        </w:rPr>
        <w:t>恒有</w:t>
      </w:r>
    </w:p>
    <w:p w:rsidR="005376CB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20"/>
        </w:rPr>
        <w:object w:dxaOrig="4680" w:dyaOrig="540">
          <v:shape id="_x0000_i1219" type="#_x0000_t75" style="width:233.55pt;height:26.9pt" o:ole="">
            <v:imagedata r:id="rId415" o:title=""/>
          </v:shape>
          <o:OLEObject Type="Embed" ProgID="Equation.DSMT4" ShapeID="_x0000_i1219" DrawAspect="Content" ObjectID="_1675088315" r:id="rId416"/>
        </w:object>
      </w:r>
    </w:p>
    <w:p w:rsidR="005376CB" w:rsidRDefault="005376CB" w:rsidP="00950C11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求</w:t>
      </w:r>
      <w:r w:rsidR="00F778CC" w:rsidRPr="00F778CC">
        <w:rPr>
          <w:position w:val="-10"/>
        </w:rPr>
        <w:object w:dxaOrig="760" w:dyaOrig="320">
          <v:shape id="_x0000_i1220" type="#_x0000_t75" style="width:38.2pt;height:16.3pt" o:ole="">
            <v:imagedata r:id="rId417" o:title=""/>
          </v:shape>
          <o:OLEObject Type="Embed" ProgID="Equation.DSMT4" ShapeID="_x0000_i1220" DrawAspect="Content" ObjectID="_1675088316" r:id="rId418"/>
        </w:objec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4228CC" w:rsidRDefault="00363104" w:rsidP="004228CC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>
        <w:rPr>
          <w:rFonts w:ascii="宋体" w:hAnsi="宋体" w:hint="eastAsia"/>
          <w:szCs w:val="21"/>
        </w:rPr>
        <w:t>在平面上</w:t>
      </w:r>
      <w:r w:rsidR="00F778CC" w:rsidRPr="00F778CC">
        <w:rPr>
          <w:position w:val="-18"/>
        </w:rPr>
        <w:object w:dxaOrig="1260" w:dyaOrig="460">
          <v:shape id="_x0000_i1221" type="#_x0000_t75" style="width:62.6pt;height:23.15pt" o:ole="">
            <v:imagedata r:id="rId419" o:title=""/>
          </v:shape>
          <o:OLEObject Type="Embed" ProgID="Equation.DSMT4" ShapeID="_x0000_i1221" DrawAspect="Content" ObjectID="_1675088317" r:id="rId420"/>
        </w:object>
      </w:r>
      <w:r w:rsidR="005376CB">
        <w:rPr>
          <w:rFonts w:ascii="宋体" w:hAnsi="宋体" w:hint="eastAsia"/>
        </w:rPr>
        <w:t>与路径无关(其中</w:t>
      </w:r>
      <w:r w:rsidR="00F778CC" w:rsidRPr="00F778CC">
        <w:rPr>
          <w:position w:val="-10"/>
        </w:rPr>
        <w:object w:dxaOrig="440" w:dyaOrig="320">
          <v:shape id="_x0000_i1222" type="#_x0000_t75" style="width:21.9pt;height:16.3pt" o:ole="">
            <v:imagedata r:id="rId421" o:title=""/>
          </v:shape>
          <o:OLEObject Type="Embed" ProgID="Equation.DSMT4" ShapeID="_x0000_i1222" DrawAspect="Content" ObjectID="_1675088318" r:id="rId422"/>
        </w:object>
      </w:r>
      <w:r w:rsidR="005376CB">
        <w:rPr>
          <w:rFonts w:ascii="宋体" w:hAnsi="宋体" w:hint="eastAsia"/>
        </w:rPr>
        <w:t>有连续偏导数),</w:t>
      </w:r>
      <w:r w:rsidR="004228CC">
        <w:rPr>
          <w:rFonts w:ascii="宋体" w:hAnsi="宋体" w:hint="eastAsia"/>
        </w:rPr>
        <w:t>则有</w:t>
      </w:r>
    </w:p>
    <w:p w:rsidR="005376CB" w:rsidRDefault="00F778CC" w:rsidP="00C216D4">
      <w:pPr>
        <w:tabs>
          <w:tab w:val="left" w:pos="1440"/>
          <w:tab w:val="left" w:pos="1620"/>
          <w:tab w:val="left" w:pos="1800"/>
          <w:tab w:val="left" w:pos="1980"/>
        </w:tabs>
        <w:jc w:val="center"/>
        <w:rPr>
          <w:rFonts w:ascii="宋体" w:hAnsi="宋体"/>
        </w:rPr>
      </w:pPr>
      <w:r w:rsidRPr="00F778CC">
        <w:rPr>
          <w:position w:val="-28"/>
        </w:rPr>
        <w:object w:dxaOrig="2360" w:dyaOrig="660">
          <v:shape id="_x0000_i1223" type="#_x0000_t75" style="width:118.35pt;height:32.55pt" o:ole="">
            <v:imagedata r:id="rId423" o:title=""/>
          </v:shape>
          <o:OLEObject Type="Embed" ProgID="Equation.DSMT4" ShapeID="_x0000_i1223" DrawAspect="Content" ObjectID="_1675088319" r:id="rId424"/>
        </w:object>
      </w:r>
    </w:p>
    <w:p w:rsidR="005376CB" w:rsidRDefault="005376CB" w:rsidP="00C216D4">
      <w:pPr>
        <w:tabs>
          <w:tab w:val="left" w:pos="1440"/>
          <w:tab w:val="left" w:pos="1620"/>
        </w:tabs>
        <w:ind w:firstLineChars="200" w:firstLine="480"/>
      </w:pPr>
      <w:r>
        <w:rPr>
          <w:rFonts w:ascii="宋体" w:hAnsi="宋体" w:hint="eastAsia"/>
        </w:rPr>
        <w:t>对</w:t>
      </w:r>
      <w:r w:rsidR="00F778CC" w:rsidRPr="00025957">
        <w:rPr>
          <w:position w:val="-4"/>
        </w:rPr>
        <w:object w:dxaOrig="200" w:dyaOrig="200">
          <v:shape id="_x0000_i1224" type="#_x0000_t75" style="width:10pt;height:10pt" o:ole="">
            <v:imagedata r:id="rId425" o:title=""/>
          </v:shape>
          <o:OLEObject Type="Embed" ProgID="Equation.DSMT4" ShapeID="_x0000_i1224" DrawAspect="Content" ObjectID="_1675088320" r:id="rId426"/>
        </w:object>
      </w:r>
      <w:r>
        <w:rPr>
          <w:rFonts w:ascii="宋体" w:hAnsi="宋体" w:hint="eastAsia"/>
        </w:rPr>
        <w:t>积分得</w:t>
      </w:r>
      <w:r w:rsidR="00F778CC" w:rsidRPr="00F778CC">
        <w:rPr>
          <w:position w:val="-10"/>
        </w:rPr>
        <w:object w:dxaOrig="1900" w:dyaOrig="360">
          <v:shape id="_x0000_i1225" type="#_x0000_t75" style="width:95.15pt;height:18.15pt" o:ole="">
            <v:imagedata r:id="rId427" o:title=""/>
          </v:shape>
          <o:OLEObject Type="Embed" ProgID="Equation.DSMT4" ShapeID="_x0000_i1225" DrawAspect="Content" ObjectID="_1675088321" r:id="rId428"/>
        </w:object>
      </w:r>
      <w:r>
        <w:rPr>
          <w:rFonts w:ascii="宋体" w:hAnsi="宋体" w:hint="eastAsia"/>
        </w:rPr>
        <w:t>,其中</w:t>
      </w:r>
      <w:r w:rsidR="00F778CC" w:rsidRPr="00F778CC">
        <w:rPr>
          <w:position w:val="-10"/>
        </w:rPr>
        <w:object w:dxaOrig="540" w:dyaOrig="320">
          <v:shape id="_x0000_i1226" type="#_x0000_t75" style="width:26.9pt;height:16.3pt" o:ole="">
            <v:imagedata r:id="rId429" o:title=""/>
          </v:shape>
          <o:OLEObject Type="Embed" ProgID="Equation.DSMT4" ShapeID="_x0000_i1226" DrawAspect="Content" ObjectID="_1675088322" r:id="rId430"/>
        </w:object>
      </w:r>
      <w:r>
        <w:rPr>
          <w:rFonts w:hint="eastAsia"/>
        </w:rPr>
        <w:t>待定</w:t>
      </w:r>
      <w:r w:rsidRPr="004F0BF0">
        <w:rPr>
          <w:rFonts w:ascii="宋体" w:hAnsi="宋体" w:hint="eastAsia"/>
        </w:rPr>
        <w:t>.</w:t>
      </w:r>
      <w:r>
        <w:rPr>
          <w:rFonts w:hint="eastAsia"/>
        </w:rPr>
        <w:t>代入另一等式得对</w:t>
      </w:r>
      <w:r w:rsidR="00F778CC" w:rsidRPr="00F778CC">
        <w:rPr>
          <w:position w:val="-6"/>
        </w:rPr>
        <w:object w:dxaOrig="340" w:dyaOrig="279">
          <v:shape id="_x0000_i1227" type="#_x0000_t75" style="width:17.55pt;height:13.75pt" o:ole="">
            <v:imagedata r:id="rId431" o:title=""/>
          </v:shape>
          <o:OLEObject Type="Embed" ProgID="Equation.DSMT4" ShapeID="_x0000_i1227" DrawAspect="Content" ObjectID="_1675088323" r:id="rId432"/>
        </w:object>
      </w:r>
      <w:r w:rsidRPr="004F0BF0">
        <w:rPr>
          <w:rFonts w:ascii="宋体" w:hAnsi="宋体" w:hint="eastAsia"/>
        </w:rPr>
        <w:t>,</w:t>
      </w:r>
    </w:p>
    <w:p w:rsidR="005376CB" w:rsidRDefault="00F778CC" w:rsidP="00C216D4">
      <w:pPr>
        <w:jc w:val="center"/>
        <w:rPr>
          <w:rFonts w:ascii="宋体" w:hAnsi="宋体"/>
          <w:szCs w:val="21"/>
        </w:rPr>
      </w:pPr>
      <w:r w:rsidRPr="00F778CC">
        <w:rPr>
          <w:position w:val="-20"/>
        </w:rPr>
        <w:object w:dxaOrig="5520" w:dyaOrig="540">
          <v:shape id="_x0000_i1228" type="#_x0000_t75" style="width:276.1pt;height:26.9pt" o:ole="">
            <v:imagedata r:id="rId433" o:title=""/>
          </v:shape>
          <o:OLEObject Type="Embed" ProgID="Equation.DSMT4" ShapeID="_x0000_i1228" DrawAspect="Content" ObjectID="_1675088324" r:id="rId434"/>
        </w:object>
      </w:r>
    </w:p>
    <w:p w:rsidR="005376CB" w:rsidRDefault="005376CB" w:rsidP="00C216D4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  <w:szCs w:val="21"/>
        </w:rPr>
        <w:t>下面由此等式求</w:t>
      </w:r>
      <w:r w:rsidR="00F778CC" w:rsidRPr="00F778CC">
        <w:rPr>
          <w:position w:val="-10"/>
        </w:rPr>
        <w:object w:dxaOrig="540" w:dyaOrig="320">
          <v:shape id="_x0000_i1229" type="#_x0000_t75" style="width:26.9pt;height:16.3pt" o:ole="">
            <v:imagedata r:id="rId435" o:title=""/>
          </v:shape>
          <o:OLEObject Type="Embed" ProgID="Equation.DSMT4" ShapeID="_x0000_i1229" DrawAspect="Content" ObjectID="_1675088325" r:id="rId436"/>
        </w:object>
      </w:r>
      <w:r w:rsidRPr="004F0BF0">
        <w:rPr>
          <w:rFonts w:ascii="宋体" w:hAnsi="宋体" w:hint="eastAsia"/>
        </w:rPr>
        <w:t>.</w:t>
      </w:r>
    </w:p>
    <w:p w:rsidR="005376CB" w:rsidRDefault="005376CB" w:rsidP="00C216D4">
      <w:pPr>
        <w:ind w:leftChars="200" w:left="480"/>
        <w:rPr>
          <w:rFonts w:ascii="宋体" w:hAnsi="宋体"/>
        </w:rPr>
      </w:pPr>
      <w:r w:rsidRPr="004F0BF0">
        <w:rPr>
          <w:rFonts w:ascii="宋体" w:hAnsi="宋体" w:hint="eastAsia"/>
          <w:b/>
        </w:rPr>
        <w:t>方法一</w:t>
      </w:r>
      <w:r>
        <w:rPr>
          <w:rFonts w:ascii="宋体" w:hAnsi="宋体" w:hint="eastAsia"/>
        </w:rPr>
        <w:t>：易求得原函数</w:t>
      </w:r>
    </w:p>
    <w:p w:rsidR="005376CB" w:rsidRDefault="00F778CC" w:rsidP="00C216D4">
      <w:pPr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48"/>
        </w:rPr>
        <w:object w:dxaOrig="6660" w:dyaOrig="1080">
          <v:shape id="_x0000_i1230" type="#_x0000_t75" style="width:333.1pt;height:54.45pt" o:ole="">
            <v:imagedata r:id="rId437" o:title=""/>
          </v:shape>
          <o:OLEObject Type="Embed" ProgID="Equation.DSMT4" ShapeID="_x0000_i1230" DrawAspect="Content" ObjectID="_1675088326" r:id="rId438"/>
        </w:object>
      </w:r>
    </w:p>
    <w:p w:rsidR="00C216D4" w:rsidRDefault="005376CB" w:rsidP="00C216D4">
      <w:pPr>
        <w:tabs>
          <w:tab w:val="left" w:pos="144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于是由</w:t>
      </w:r>
      <w:r w:rsidR="00C216D4">
        <w:rPr>
          <w:rFonts w:ascii="宋体" w:hAnsi="宋体" w:hint="eastAsia"/>
          <w:szCs w:val="21"/>
        </w:rPr>
        <w:t>前面曲线积分等式</w:t>
      </w:r>
      <w:r>
        <w:rPr>
          <w:rFonts w:ascii="宋体" w:hAnsi="宋体" w:hint="eastAsia"/>
          <w:szCs w:val="21"/>
        </w:rPr>
        <w:t>得</w:t>
      </w:r>
    </w:p>
    <w:p w:rsidR="005376CB" w:rsidRDefault="00F778CC" w:rsidP="00C216D4">
      <w:pPr>
        <w:tabs>
          <w:tab w:val="left" w:pos="1440"/>
        </w:tabs>
        <w:ind w:leftChars="200" w:left="480"/>
        <w:jc w:val="center"/>
        <w:rPr>
          <w:rFonts w:ascii="宋体" w:hAnsi="宋体"/>
        </w:rPr>
      </w:pPr>
      <w:r w:rsidRPr="00F778CC">
        <w:rPr>
          <w:position w:val="-58"/>
        </w:rPr>
        <w:object w:dxaOrig="5400" w:dyaOrig="1280">
          <v:shape id="_x0000_i1231" type="#_x0000_t75" style="width:270.45pt;height:63.85pt" o:ole="">
            <v:imagedata r:id="rId439" o:title=""/>
          </v:shape>
          <o:OLEObject Type="Embed" ProgID="Equation.DSMT4" ShapeID="_x0000_i1231" DrawAspect="Content" ObjectID="_1675088327" r:id="rId440"/>
        </w:object>
      </w:r>
    </w:p>
    <w:p w:rsidR="005376CB" w:rsidRDefault="005376CB" w:rsidP="00C216D4">
      <w:pPr>
        <w:tabs>
          <w:tab w:val="left" w:pos="1440"/>
        </w:tabs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求导得</w:t>
      </w:r>
      <w:r w:rsidR="00F778CC" w:rsidRPr="00F778CC">
        <w:rPr>
          <w:position w:val="-10"/>
        </w:rPr>
        <w:object w:dxaOrig="1240" w:dyaOrig="320">
          <v:shape id="_x0000_i1232" type="#_x0000_t75" style="width:62pt;height:16.3pt" o:ole="">
            <v:imagedata r:id="rId441" o:title=""/>
          </v:shape>
          <o:OLEObject Type="Embed" ProgID="Equation.DSMT4" ShapeID="_x0000_i1232" DrawAspect="Content" ObjectID="_1675088328" r:id="rId442"/>
        </w:object>
      </w:r>
      <w:r w:rsidRPr="00DA66AC">
        <w:rPr>
          <w:rFonts w:ascii="宋体" w:hAnsi="宋体" w:hint="eastAsia"/>
        </w:rPr>
        <w:t>,即</w:t>
      </w:r>
      <w:r w:rsidR="00F778CC" w:rsidRPr="00F778CC">
        <w:rPr>
          <w:position w:val="-10"/>
        </w:rPr>
        <w:object w:dxaOrig="1240" w:dyaOrig="320">
          <v:shape id="_x0000_i1233" type="#_x0000_t75" style="width:62pt;height:16.3pt" o:ole="">
            <v:imagedata r:id="rId443" o:title=""/>
          </v:shape>
          <o:OLEObject Type="Embed" ProgID="Equation.DSMT4" ShapeID="_x0000_i1233" DrawAspect="Content" ObjectID="_1675088329" r:id="rId444"/>
        </w:object>
      </w:r>
      <w:r w:rsidRPr="00DA66AC">
        <w:rPr>
          <w:rFonts w:ascii="宋体" w:hAnsi="宋体" w:hint="eastAsia"/>
        </w:rPr>
        <w:t>.</w:t>
      </w:r>
      <w:r>
        <w:rPr>
          <w:rFonts w:ascii="宋体" w:hAnsi="宋体" w:hint="eastAsia"/>
        </w:rPr>
        <w:t>因此</w:t>
      </w:r>
      <w:r w:rsidR="00F778CC" w:rsidRPr="00F778CC">
        <w:rPr>
          <w:position w:val="-10"/>
        </w:rPr>
        <w:object w:dxaOrig="2020" w:dyaOrig="360">
          <v:shape id="_x0000_i1234" type="#_x0000_t75" style="width:100.8pt;height:18.15pt" o:ole="">
            <v:imagedata r:id="rId445" o:title=""/>
          </v:shape>
          <o:OLEObject Type="Embed" ProgID="Equation.DSMT4" ShapeID="_x0000_i1234" DrawAspect="Content" ObjectID="_1675088330" r:id="rId446"/>
        </w:object>
      </w:r>
      <w:r w:rsidR="00C216D4">
        <w:rPr>
          <w:rFonts w:ascii="宋体" w:hAnsi="宋体" w:hint="eastAsia"/>
        </w:rPr>
        <w:t>．</w:t>
      </w:r>
    </w:p>
    <w:p w:rsidR="005376CB" w:rsidRDefault="005376CB" w:rsidP="00C216D4">
      <w:pPr>
        <w:tabs>
          <w:tab w:val="left" w:pos="1440"/>
        </w:tabs>
        <w:ind w:leftChars="200" w:left="480"/>
        <w:rPr>
          <w:rFonts w:ascii="宋体" w:hAnsi="宋体"/>
        </w:rPr>
      </w:pPr>
      <w:r w:rsidRPr="00B05701">
        <w:rPr>
          <w:rFonts w:ascii="宋体" w:hAnsi="宋体" w:hint="eastAsia"/>
          <w:b/>
        </w:rPr>
        <w:t>方法二</w:t>
      </w:r>
      <w:r>
        <w:rPr>
          <w:rFonts w:ascii="宋体" w:hAnsi="宋体" w:hint="eastAsia"/>
        </w:rPr>
        <w:t>：取特殊的积分路径：对</w:t>
      </w:r>
      <w:r w:rsidR="00C216D4">
        <w:rPr>
          <w:rFonts w:ascii="宋体" w:hAnsi="宋体" w:hint="eastAsia"/>
        </w:rPr>
        <w:t>前面曲线积分等式左端与右端</w:t>
      </w:r>
      <w:r>
        <w:rPr>
          <w:rFonts w:ascii="宋体" w:hAnsi="宋体" w:hint="eastAsia"/>
        </w:rPr>
        <w:t>分别取积分路径如下图所示.</w:t>
      </w:r>
    </w:p>
    <w:p w:rsidR="005376CB" w:rsidRDefault="00F87D94" w:rsidP="00C216D4">
      <w:pPr>
        <w:tabs>
          <w:tab w:val="left" w:pos="1440"/>
        </w:tabs>
        <w:ind w:firstLine="42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902226" cy="15744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5A.png"/>
                    <pic:cNvPicPr/>
                  </pic:nvPicPr>
                  <pic:blipFill>
                    <a:blip r:embed="rId4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269" cy="15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C216D4" w:rsidRDefault="005376CB" w:rsidP="00C216D4">
      <w:pPr>
        <w:tabs>
          <w:tab w:val="left" w:pos="1440"/>
        </w:tabs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于是得</w:t>
      </w:r>
    </w:p>
    <w:p w:rsidR="005376CB" w:rsidRDefault="00F778CC" w:rsidP="00C216D4">
      <w:pPr>
        <w:tabs>
          <w:tab w:val="left" w:pos="1440"/>
        </w:tabs>
        <w:ind w:leftChars="200" w:left="480"/>
        <w:jc w:val="center"/>
      </w:pPr>
      <w:r w:rsidRPr="00F778CC">
        <w:rPr>
          <w:position w:val="-48"/>
        </w:rPr>
        <w:object w:dxaOrig="5400" w:dyaOrig="1080">
          <v:shape id="_x0000_i1235" type="#_x0000_t75" style="width:270.45pt;height:54.45pt" o:ole="">
            <v:imagedata r:id="rId448" o:title=""/>
          </v:shape>
          <o:OLEObject Type="Embed" ProgID="Equation.DSMT4" ShapeID="_x0000_i1235" DrawAspect="Content" ObjectID="_1675088331" r:id="rId449"/>
        </w:object>
      </w:r>
    </w:p>
    <w:p w:rsidR="005376CB" w:rsidRPr="00DA66AC" w:rsidRDefault="005376CB" w:rsidP="00C216D4">
      <w:pPr>
        <w:tabs>
          <w:tab w:val="left" w:pos="1440"/>
        </w:tabs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其余与方法一相同.</w:t>
      </w:r>
    </w:p>
    <w:p w:rsidR="005376CB" w:rsidRPr="00D27274" w:rsidRDefault="005376CB" w:rsidP="00C216D4">
      <w:pPr>
        <w:rPr>
          <w:rFonts w:ascii="宋体" w:hAnsi="宋体"/>
          <w:szCs w:val="21"/>
        </w:rPr>
      </w:pPr>
    </w:p>
    <w:p w:rsidR="005376CB" w:rsidRPr="005376CB" w:rsidRDefault="005376CB" w:rsidP="00950C11">
      <w:pPr>
        <w:rPr>
          <w:rFonts w:ascii="宋体" w:hAnsi="宋体"/>
          <w:szCs w:val="21"/>
        </w:rPr>
      </w:pPr>
    </w:p>
    <w:p w:rsidR="005376CB" w:rsidRPr="004D7C07" w:rsidRDefault="005376CB" w:rsidP="00811B9A">
      <w:pPr>
        <w:pStyle w:val="1"/>
      </w:pPr>
      <w:r w:rsidRPr="004D7C07">
        <w:rPr>
          <w:rFonts w:hint="eastAsia"/>
        </w:rPr>
        <w:t>七、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本题满分8分</w:t>
      </w:r>
      <w:r w:rsidR="00811B9A">
        <w:rPr>
          <w:rFonts w:hint="eastAsia"/>
        </w:rPr>
        <w:t>）</w:t>
      </w:r>
    </w:p>
    <w:p w:rsidR="005376CB" w:rsidRPr="009D681A" w:rsidRDefault="005376CB" w:rsidP="00A14D37">
      <w:pPr>
        <w:jc w:val="left"/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假设函数</w:t>
      </w:r>
      <w:r w:rsidR="00F778CC" w:rsidRPr="00F778CC">
        <w:rPr>
          <w:position w:val="-10"/>
        </w:rPr>
        <w:object w:dxaOrig="540" w:dyaOrig="320">
          <v:shape id="_x0000_i1236" type="#_x0000_t75" style="width:26.9pt;height:16.3pt" o:ole="">
            <v:imagedata r:id="rId450" o:title=""/>
          </v:shape>
          <o:OLEObject Type="Embed" ProgID="Equation.DSMT4" ShapeID="_x0000_i1236" DrawAspect="Content" ObjectID="_1675088332" r:id="rId451"/>
        </w:object>
      </w:r>
      <w:r w:rsidRPr="009D681A">
        <w:rPr>
          <w:rFonts w:ascii="宋体" w:hAnsi="宋体" w:hint="eastAsia"/>
          <w:szCs w:val="21"/>
        </w:rPr>
        <w:t>和</w:t>
      </w:r>
      <w:r w:rsidR="00F778CC" w:rsidRPr="00F778CC">
        <w:rPr>
          <w:position w:val="-10"/>
        </w:rPr>
        <w:object w:dxaOrig="520" w:dyaOrig="320">
          <v:shape id="_x0000_i1237" type="#_x0000_t75" style="width:25.65pt;height:16.3pt" o:ole="">
            <v:imagedata r:id="rId452" o:title=""/>
          </v:shape>
          <o:OLEObject Type="Embed" ProgID="Equation.DSMT4" ShapeID="_x0000_i1237" DrawAspect="Content" ObjectID="_1675088333" r:id="rId453"/>
        </w:object>
      </w:r>
      <w:r w:rsidRPr="009D681A">
        <w:rPr>
          <w:rFonts w:ascii="宋体" w:hAnsi="宋体" w:hint="eastAsia"/>
          <w:szCs w:val="21"/>
        </w:rPr>
        <w:t>在</w:t>
      </w:r>
      <w:r w:rsidR="00F778CC" w:rsidRPr="00F778CC">
        <w:rPr>
          <w:position w:val="-10"/>
        </w:rPr>
        <w:object w:dxaOrig="520" w:dyaOrig="320">
          <v:shape id="_x0000_i1238" type="#_x0000_t75" style="width:25.65pt;height:16.3pt" o:ole="">
            <v:imagedata r:id="rId454" o:title=""/>
          </v:shape>
          <o:OLEObject Type="Embed" ProgID="Equation.DSMT4" ShapeID="_x0000_i1238" DrawAspect="Content" ObjectID="_1675088334" r:id="rId455"/>
        </w:object>
      </w:r>
      <w:r w:rsidRPr="009D681A">
        <w:rPr>
          <w:rFonts w:ascii="宋体" w:hAnsi="宋体" w:hint="eastAsia"/>
          <w:szCs w:val="21"/>
        </w:rPr>
        <w:t>上存在二阶</w:t>
      </w:r>
      <w:r w:rsidR="00083B1C">
        <w:rPr>
          <w:rFonts w:ascii="宋体" w:hAnsi="宋体" w:hint="eastAsia"/>
          <w:szCs w:val="21"/>
        </w:rPr>
        <w:t>导</w:t>
      </w:r>
      <w:r w:rsidRPr="009D681A">
        <w:rPr>
          <w:rFonts w:ascii="宋体" w:hAnsi="宋体" w:hint="eastAsia"/>
          <w:szCs w:val="21"/>
        </w:rPr>
        <w:t>数</w:t>
      </w:r>
      <w:r w:rsidR="00A14D3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并且</w:t>
      </w:r>
      <w:r w:rsidR="00F778CC" w:rsidRPr="00F778CC">
        <w:rPr>
          <w:position w:val="-10"/>
        </w:rPr>
        <w:object w:dxaOrig="940" w:dyaOrig="320">
          <v:shape id="_x0000_i1239" type="#_x0000_t75" style="width:46.95pt;height:16.3pt" o:ole="">
            <v:imagedata r:id="rId456" o:title=""/>
          </v:shape>
          <o:OLEObject Type="Embed" ProgID="Equation.DSMT4" ShapeID="_x0000_i1239" DrawAspect="Content" ObjectID="_1675088335" r:id="rId457"/>
        </w:object>
      </w:r>
      <w:r w:rsidR="00A14D37">
        <w:rPr>
          <w:rFonts w:ascii="宋体" w:hAnsi="宋体" w:hint="eastAsia"/>
          <w:szCs w:val="21"/>
        </w:rPr>
        <w:t>，</w:t>
      </w:r>
      <w:r w:rsidR="00F778CC" w:rsidRPr="00F778CC">
        <w:rPr>
          <w:position w:val="-10"/>
        </w:rPr>
        <w:object w:dxaOrig="2500" w:dyaOrig="320">
          <v:shape id="_x0000_i1240" type="#_x0000_t75" style="width:125.2pt;height:16.3pt" o:ole="">
            <v:imagedata r:id="rId458" o:title=""/>
          </v:shape>
          <o:OLEObject Type="Embed" ProgID="Equation.DSMT4" ShapeID="_x0000_i1240" DrawAspect="Content" ObjectID="_1675088336" r:id="rId459"/>
        </w:object>
      </w:r>
      <w:r w:rsidR="00A14D3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试证：</w:t>
      </w:r>
    </w:p>
    <w:p w:rsidR="005376CB" w:rsidRPr="009D681A" w:rsidRDefault="005376CB" w:rsidP="00A14D37">
      <w:pPr>
        <w:rPr>
          <w:rFonts w:ascii="宋体" w:hAnsi="宋体"/>
          <w:szCs w:val="21"/>
        </w:rPr>
      </w:pPr>
      <w:r w:rsidRPr="00A14D37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在开区间</w:t>
      </w:r>
      <w:r w:rsidR="00F778CC" w:rsidRPr="00F778CC">
        <w:rPr>
          <w:position w:val="-10"/>
        </w:rPr>
        <w:object w:dxaOrig="560" w:dyaOrig="320">
          <v:shape id="_x0000_i1241" type="#_x0000_t75" style="width:28.15pt;height:16.3pt" o:ole="">
            <v:imagedata r:id="rId460" o:title=""/>
          </v:shape>
          <o:OLEObject Type="Embed" ProgID="Equation.DSMT4" ShapeID="_x0000_i1241" DrawAspect="Content" ObjectID="_1675088337" r:id="rId461"/>
        </w:object>
      </w:r>
      <w:r w:rsidRPr="009D681A">
        <w:rPr>
          <w:rFonts w:ascii="宋体" w:hAnsi="宋体" w:hint="eastAsia"/>
          <w:szCs w:val="21"/>
        </w:rPr>
        <w:t>内</w:t>
      </w:r>
      <w:r w:rsidR="00F778CC" w:rsidRPr="00F778CC">
        <w:rPr>
          <w:position w:val="-10"/>
        </w:rPr>
        <w:object w:dxaOrig="859" w:dyaOrig="320">
          <v:shape id="_x0000_i1242" type="#_x0000_t75" style="width:43.2pt;height:16.3pt" o:ole="">
            <v:imagedata r:id="rId462" o:title=""/>
          </v:shape>
          <o:OLEObject Type="Embed" ProgID="Equation.DSMT4" ShapeID="_x0000_i1242" DrawAspect="Content" ObjectID="_1675088338" r:id="rId463"/>
        </w:object>
      </w:r>
      <w:r w:rsidRPr="009D681A">
        <w:rPr>
          <w:rFonts w:ascii="宋体" w:hAnsi="宋体" w:hint="eastAsia"/>
          <w:szCs w:val="21"/>
        </w:rPr>
        <w:t>；</w:t>
      </w:r>
    </w:p>
    <w:p w:rsidR="005376CB" w:rsidRDefault="005376CB" w:rsidP="00A14D37">
      <w:pPr>
        <w:rPr>
          <w:rFonts w:ascii="宋体" w:hAnsi="宋体"/>
          <w:szCs w:val="21"/>
        </w:rPr>
      </w:pPr>
      <w:r w:rsidRPr="00A14D37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在开区间</w:t>
      </w:r>
      <w:r w:rsidR="00F778CC" w:rsidRPr="00F778CC">
        <w:rPr>
          <w:position w:val="-10"/>
        </w:rPr>
        <w:object w:dxaOrig="560" w:dyaOrig="320">
          <v:shape id="_x0000_i1243" type="#_x0000_t75" style="width:28.15pt;height:16.3pt" o:ole="">
            <v:imagedata r:id="rId464" o:title=""/>
          </v:shape>
          <o:OLEObject Type="Embed" ProgID="Equation.DSMT4" ShapeID="_x0000_i1243" DrawAspect="Content" ObjectID="_1675088339" r:id="rId465"/>
        </w:object>
      </w:r>
      <w:r w:rsidRPr="009D681A">
        <w:rPr>
          <w:rFonts w:ascii="宋体" w:hAnsi="宋体" w:hint="eastAsia"/>
          <w:szCs w:val="21"/>
        </w:rPr>
        <w:t>内至少存在一点</w:t>
      </w:r>
      <w:r w:rsidR="00F778CC" w:rsidRPr="00F778CC">
        <w:rPr>
          <w:position w:val="-10"/>
        </w:rPr>
        <w:object w:dxaOrig="200" w:dyaOrig="320">
          <v:shape id="_x0000_i1244" type="#_x0000_t75" style="width:10pt;height:16.3pt" o:ole="">
            <v:imagedata r:id="rId466" o:title=""/>
          </v:shape>
          <o:OLEObject Type="Embed" ProgID="Equation.DSMT4" ShapeID="_x0000_i1244" DrawAspect="Content" ObjectID="_1675088340" r:id="rId467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使</w:t>
      </w:r>
      <w:r w:rsidR="00F778CC" w:rsidRPr="00F778CC">
        <w:rPr>
          <w:position w:val="-28"/>
        </w:rPr>
        <w:object w:dxaOrig="1380" w:dyaOrig="660">
          <v:shape id="_x0000_i1245" type="#_x0000_t75" style="width:68.85pt;height:32.55pt" o:ole="">
            <v:imagedata r:id="rId468" o:title=""/>
          </v:shape>
          <o:OLEObject Type="Embed" ProgID="Equation.DSMT4" ShapeID="_x0000_i1245" DrawAspect="Content" ObjectID="_1675088341" r:id="rId469"/>
        </w:object>
      </w:r>
      <w:r w:rsidR="00A14D37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A14D37" w:rsidRDefault="00363104" w:rsidP="00A14D37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A14D37">
        <w:rPr>
          <w:rFonts w:hint="eastAsia"/>
        </w:rPr>
        <w:t>(1)</w:t>
      </w:r>
      <w:r w:rsidR="00A14D37" w:rsidRPr="00A14D37">
        <w:rPr>
          <w:rFonts w:hint="eastAsia"/>
        </w:rPr>
        <w:t xml:space="preserve"> </w:t>
      </w:r>
      <w:r w:rsidR="005376CB" w:rsidRPr="00A14D37">
        <w:rPr>
          <w:rFonts w:hint="eastAsia"/>
        </w:rPr>
        <w:t>反证法</w:t>
      </w:r>
      <w:r w:rsidR="00A14D37">
        <w:rPr>
          <w:rFonts w:hint="eastAsia"/>
        </w:rPr>
        <w:t>：</w:t>
      </w:r>
      <w:r w:rsidR="005376CB" w:rsidRPr="0001373C">
        <w:rPr>
          <w:rFonts w:ascii="宋体" w:hAnsi="宋体" w:hint="eastAsia"/>
          <w:szCs w:val="21"/>
        </w:rPr>
        <w:t>假设</w:t>
      </w:r>
      <w:r w:rsidR="00F778CC" w:rsidRPr="00F778CC">
        <w:rPr>
          <w:position w:val="-10"/>
        </w:rPr>
        <w:object w:dxaOrig="1020" w:dyaOrig="320">
          <v:shape id="_x0000_i1246" type="#_x0000_t75" style="width:51.35pt;height:16.3pt" o:ole="">
            <v:imagedata r:id="rId470" o:title=""/>
          </v:shape>
          <o:OLEObject Type="Embed" ProgID="Equation.DSMT4" ShapeID="_x0000_i1246" DrawAspect="Content" ObjectID="_1675088342" r:id="rId471"/>
        </w:object>
      </w:r>
      <w:r w:rsidR="005376CB">
        <w:rPr>
          <w:rFonts w:ascii="宋体" w:hAnsi="宋体" w:hint="eastAsia"/>
          <w:szCs w:val="21"/>
        </w:rPr>
        <w:t>,使</w:t>
      </w:r>
      <w:r w:rsidR="00F778CC" w:rsidRPr="00F778CC">
        <w:rPr>
          <w:position w:val="-10"/>
        </w:rPr>
        <w:object w:dxaOrig="840" w:dyaOrig="320">
          <v:shape id="_x0000_i1247" type="#_x0000_t75" style="width:41.95pt;height:16.3pt" o:ole="">
            <v:imagedata r:id="rId472" o:title=""/>
          </v:shape>
          <o:OLEObject Type="Embed" ProgID="Equation.DSMT4" ShapeID="_x0000_i1247" DrawAspect="Content" ObjectID="_1675088343" r:id="rId473"/>
        </w:object>
      </w:r>
      <w:r w:rsidR="005376CB">
        <w:rPr>
          <w:rFonts w:ascii="宋体" w:hAnsi="宋体" w:hint="eastAsia"/>
          <w:szCs w:val="21"/>
        </w:rPr>
        <w:t>.则由罗尔定理,</w:t>
      </w:r>
      <w:r w:rsidR="00F778CC" w:rsidRPr="00F778CC">
        <w:rPr>
          <w:position w:val="-12"/>
        </w:rPr>
        <w:object w:dxaOrig="1100" w:dyaOrig="360">
          <v:shape id="_x0000_i1248" type="#_x0000_t75" style="width:54.45pt;height:18.15pt" o:ole="">
            <v:imagedata r:id="rId474" o:title=""/>
          </v:shape>
          <o:OLEObject Type="Embed" ProgID="Equation.DSMT4" ShapeID="_x0000_i1248" DrawAspect="Content" ObjectID="_1675088344" r:id="rId475"/>
        </w:object>
      </w:r>
      <w:r w:rsidR="005750E0" w:rsidRPr="00F778CC">
        <w:rPr>
          <w:position w:val="-12"/>
        </w:rPr>
        <w:object w:dxaOrig="1020" w:dyaOrig="360">
          <v:shape id="_x0000_i1249" type="#_x0000_t75" style="width:51.35pt;height:18.15pt" o:ole="">
            <v:imagedata r:id="rId476" o:title=""/>
          </v:shape>
          <o:OLEObject Type="Embed" ProgID="Equation.DSMT4" ShapeID="_x0000_i1249" DrawAspect="Content" ObjectID="_1675088345" r:id="rId477"/>
        </w:object>
      </w:r>
      <w:r w:rsidR="005376CB">
        <w:rPr>
          <w:rFonts w:ascii="宋体" w:hAnsi="宋体" w:hint="eastAsia"/>
          <w:szCs w:val="21"/>
        </w:rPr>
        <w:t>使</w:t>
      </w:r>
      <w:r w:rsidR="00F778CC" w:rsidRPr="00F778CC">
        <w:rPr>
          <w:position w:val="-12"/>
        </w:rPr>
        <w:object w:dxaOrig="1880" w:dyaOrig="360">
          <v:shape id="_x0000_i1250" type="#_x0000_t75" style="width:93.9pt;height:18.15pt" o:ole="">
            <v:imagedata r:id="rId478" o:title=""/>
          </v:shape>
          <o:OLEObject Type="Embed" ProgID="Equation.DSMT4" ShapeID="_x0000_i1250" DrawAspect="Content" ObjectID="_1675088346" r:id="rId479"/>
        </w:object>
      </w:r>
      <w:r w:rsidR="005376CB">
        <w:rPr>
          <w:rFonts w:ascii="宋体" w:hAnsi="宋体" w:hint="eastAsia"/>
          <w:szCs w:val="21"/>
        </w:rPr>
        <w:t>；从而由罗尔定理,</w:t>
      </w:r>
      <w:r w:rsidR="005376CB" w:rsidRPr="0001373C">
        <w:rPr>
          <w:rFonts w:ascii="宋体" w:hAnsi="宋体"/>
          <w:szCs w:val="21"/>
        </w:rPr>
        <w:t xml:space="preserve"> </w:t>
      </w:r>
      <w:r w:rsidR="00F778CC" w:rsidRPr="00F778CC">
        <w:rPr>
          <w:position w:val="-12"/>
        </w:rPr>
        <w:object w:dxaOrig="1960" w:dyaOrig="360">
          <v:shape id="_x0000_i1251" type="#_x0000_t75" style="width:97.65pt;height:18.15pt" o:ole="">
            <v:imagedata r:id="rId480" o:title=""/>
          </v:shape>
          <o:OLEObject Type="Embed" ProgID="Equation.DSMT4" ShapeID="_x0000_i1251" DrawAspect="Content" ObjectID="_1675088347" r:id="rId481"/>
        </w:object>
      </w:r>
      <w:r w:rsidR="005750E0">
        <w:rPr>
          <w:rFonts w:ascii="宋体" w:hAnsi="宋体" w:hint="eastAsia"/>
          <w:szCs w:val="21"/>
        </w:rPr>
        <w:t>，使得</w:t>
      </w:r>
      <w:r w:rsidR="00F778CC" w:rsidRPr="00F778CC">
        <w:rPr>
          <w:position w:val="-10"/>
        </w:rPr>
        <w:object w:dxaOrig="940" w:dyaOrig="320">
          <v:shape id="_x0000_i1252" type="#_x0000_t75" style="width:46.95pt;height:16.3pt" o:ole="">
            <v:imagedata r:id="rId482" o:title=""/>
          </v:shape>
          <o:OLEObject Type="Embed" ProgID="Equation.DSMT4" ShapeID="_x0000_i1252" DrawAspect="Content" ObjectID="_1675088348" r:id="rId483"/>
        </w:object>
      </w:r>
      <w:r w:rsidR="005376CB" w:rsidRPr="0001373C">
        <w:rPr>
          <w:rFonts w:ascii="宋体" w:hAnsi="宋体" w:hint="eastAsia"/>
        </w:rPr>
        <w:t>.</w:t>
      </w:r>
      <w:r w:rsidR="005376CB">
        <w:rPr>
          <w:rFonts w:hint="eastAsia"/>
        </w:rPr>
        <w:t>这与</w:t>
      </w:r>
      <w:r w:rsidR="00F778CC" w:rsidRPr="00F778CC">
        <w:rPr>
          <w:position w:val="-10"/>
        </w:rPr>
        <w:object w:dxaOrig="940" w:dyaOrig="320">
          <v:shape id="_x0000_i1253" type="#_x0000_t75" style="width:46.95pt;height:16.3pt" o:ole="">
            <v:imagedata r:id="rId484" o:title=""/>
          </v:shape>
          <o:OLEObject Type="Embed" ProgID="Equation.DSMT4" ShapeID="_x0000_i1253" DrawAspect="Content" ObjectID="_1675088349" r:id="rId485"/>
        </w:object>
      </w:r>
      <w:r w:rsidR="005376CB">
        <w:rPr>
          <w:rFonts w:ascii="宋体" w:hAnsi="宋体" w:hint="eastAsia"/>
          <w:szCs w:val="21"/>
        </w:rPr>
        <w:t>矛盾.</w:t>
      </w:r>
    </w:p>
    <w:p w:rsidR="005376CB" w:rsidRPr="009074BD" w:rsidRDefault="005376CB" w:rsidP="00A14D37">
      <w:pPr>
        <w:ind w:leftChars="200" w:left="480"/>
        <w:rPr>
          <w:rFonts w:ascii="宋体" w:hAnsi="宋体"/>
          <w:szCs w:val="21"/>
        </w:rPr>
      </w:pPr>
      <w:r w:rsidRPr="00A14D37">
        <w:rPr>
          <w:rFonts w:hint="eastAsia"/>
        </w:rPr>
        <w:t>(2)</w:t>
      </w:r>
      <w:r w:rsidR="00A14D37">
        <w:rPr>
          <w:rFonts w:ascii="宋体" w:hAnsi="宋体" w:hint="eastAsia"/>
          <w:szCs w:val="21"/>
        </w:rPr>
        <w:t xml:space="preserve"> </w:t>
      </w:r>
      <w:r w:rsidRPr="009074BD">
        <w:rPr>
          <w:rFonts w:ascii="宋体" w:hAnsi="宋体" w:hint="eastAsia"/>
          <w:szCs w:val="21"/>
        </w:rPr>
        <w:t>令</w:t>
      </w:r>
      <w:r w:rsidR="00F778CC" w:rsidRPr="00F778CC">
        <w:rPr>
          <w:position w:val="-10"/>
        </w:rPr>
        <w:object w:dxaOrig="2860" w:dyaOrig="320">
          <v:shape id="_x0000_i1254" type="#_x0000_t75" style="width:142.75pt;height:16.3pt" o:ole="">
            <v:imagedata r:id="rId486" o:title=""/>
          </v:shape>
          <o:OLEObject Type="Embed" ProgID="Equation.DSMT4" ShapeID="_x0000_i1254" DrawAspect="Content" ObjectID="_1675088350" r:id="rId487"/>
        </w:object>
      </w:r>
      <w:r w:rsidR="00A14D37">
        <w:rPr>
          <w:rFonts w:ascii="宋体" w:hAnsi="宋体" w:hint="eastAsia"/>
          <w:szCs w:val="21"/>
        </w:rPr>
        <w:t>，则</w:t>
      </w:r>
      <w:r w:rsidR="00F778CC" w:rsidRPr="00F778CC">
        <w:rPr>
          <w:position w:val="-10"/>
        </w:rPr>
        <w:object w:dxaOrig="520" w:dyaOrig="320">
          <v:shape id="_x0000_i1255" type="#_x0000_t75" style="width:25.65pt;height:16.3pt" o:ole="">
            <v:imagedata r:id="rId488" o:title=""/>
          </v:shape>
          <o:OLEObject Type="Embed" ProgID="Equation.DSMT4" ShapeID="_x0000_i1255" DrawAspect="Content" ObjectID="_1675088351" r:id="rId489"/>
        </w:object>
      </w:r>
      <w:r w:rsidRPr="009074BD">
        <w:rPr>
          <w:rFonts w:ascii="宋体" w:hAnsi="宋体" w:hint="eastAsia"/>
          <w:szCs w:val="21"/>
        </w:rPr>
        <w:t>在</w:t>
      </w:r>
      <w:r w:rsidR="00F778CC" w:rsidRPr="00F778CC">
        <w:rPr>
          <w:position w:val="-10"/>
        </w:rPr>
        <w:object w:dxaOrig="520" w:dyaOrig="320">
          <v:shape id="_x0000_i1256" type="#_x0000_t75" style="width:25.65pt;height:16.3pt" o:ole="">
            <v:imagedata r:id="rId490" o:title=""/>
          </v:shape>
          <o:OLEObject Type="Embed" ProgID="Equation.DSMT4" ShapeID="_x0000_i1256" DrawAspect="Content" ObjectID="_1675088352" r:id="rId491"/>
        </w:object>
      </w:r>
      <w:r w:rsidRPr="009074BD">
        <w:rPr>
          <w:rFonts w:ascii="宋体" w:hAnsi="宋体" w:hint="eastAsia"/>
          <w:szCs w:val="21"/>
        </w:rPr>
        <w:t>可导,</w:t>
      </w:r>
      <w:r w:rsidR="00F778CC" w:rsidRPr="00F778CC">
        <w:rPr>
          <w:position w:val="-10"/>
        </w:rPr>
        <w:object w:dxaOrig="1520" w:dyaOrig="320">
          <v:shape id="_x0000_i1257" type="#_x0000_t75" style="width:76.4pt;height:16.3pt" o:ole="">
            <v:imagedata r:id="rId492" o:title=""/>
          </v:shape>
          <o:OLEObject Type="Embed" ProgID="Equation.DSMT4" ShapeID="_x0000_i1257" DrawAspect="Content" ObjectID="_1675088353" r:id="rId493"/>
        </w:object>
      </w:r>
      <w:r w:rsidRPr="009074BD">
        <w:rPr>
          <w:rFonts w:ascii="宋体" w:hAnsi="宋体" w:hint="eastAsia"/>
          <w:szCs w:val="21"/>
        </w:rPr>
        <w:t>.由罗尔定理,</w:t>
      </w:r>
      <w:r w:rsidR="00F778CC" w:rsidRPr="00F778CC">
        <w:rPr>
          <w:position w:val="-10"/>
        </w:rPr>
        <w:object w:dxaOrig="1040" w:dyaOrig="320">
          <v:shape id="_x0000_i1258" type="#_x0000_t75" style="width:51.95pt;height:16.3pt" o:ole="">
            <v:imagedata r:id="rId494" o:title=""/>
          </v:shape>
          <o:OLEObject Type="Embed" ProgID="Equation.DSMT4" ShapeID="_x0000_i1258" DrawAspect="Content" ObjectID="_1675088354" r:id="rId495"/>
        </w:object>
      </w:r>
      <w:r w:rsidRPr="009074BD">
        <w:rPr>
          <w:rFonts w:ascii="宋体" w:hAnsi="宋体" w:hint="eastAsia"/>
          <w:szCs w:val="21"/>
        </w:rPr>
        <w:t>,使</w:t>
      </w:r>
      <w:r w:rsidR="00F778CC" w:rsidRPr="00F778CC">
        <w:rPr>
          <w:position w:val="-10"/>
        </w:rPr>
        <w:object w:dxaOrig="920" w:dyaOrig="320">
          <v:shape id="_x0000_i1259" type="#_x0000_t75" style="width:46.35pt;height:16.3pt" o:ole="">
            <v:imagedata r:id="rId496" o:title=""/>
          </v:shape>
          <o:OLEObject Type="Embed" ProgID="Equation.DSMT4" ShapeID="_x0000_i1259" DrawAspect="Content" ObjectID="_1675088355" r:id="rId497"/>
        </w:object>
      </w:r>
      <w:r w:rsidRPr="009074BD">
        <w:rPr>
          <w:rFonts w:ascii="宋体" w:hAnsi="宋体" w:hint="eastAsia"/>
          <w:szCs w:val="21"/>
        </w:rPr>
        <w:t>.即有</w:t>
      </w:r>
    </w:p>
    <w:p w:rsidR="005376CB" w:rsidRPr="009074BD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28"/>
        </w:rPr>
        <w:object w:dxaOrig="4599" w:dyaOrig="660">
          <v:shape id="_x0000_i1260" type="#_x0000_t75" style="width:229.75pt;height:32.55pt" o:ole="">
            <v:imagedata r:id="rId498" o:title=""/>
          </v:shape>
          <o:OLEObject Type="Embed" ProgID="Equation.DSMT4" ShapeID="_x0000_i1260" DrawAspect="Content" ObjectID="_1675088356" r:id="rId499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5376CB" w:rsidRDefault="005376CB" w:rsidP="00950C11">
      <w:pPr>
        <w:rPr>
          <w:rFonts w:ascii="宋体" w:hAnsi="宋体"/>
          <w:b/>
          <w:szCs w:val="21"/>
        </w:rPr>
      </w:pPr>
    </w:p>
    <w:p w:rsidR="005376CB" w:rsidRPr="00EE645A" w:rsidRDefault="005376CB" w:rsidP="00811B9A">
      <w:pPr>
        <w:pStyle w:val="1"/>
      </w:pPr>
      <w:r w:rsidRPr="00EE645A">
        <w:rPr>
          <w:rFonts w:hint="eastAsia"/>
        </w:rPr>
        <w:t>八、</w:t>
      </w:r>
      <w:r w:rsidR="00811B9A">
        <w:rPr>
          <w:rFonts w:hint="eastAsia"/>
        </w:rPr>
        <w:t>（</w:t>
      </w:r>
      <w:r w:rsidRPr="00EE645A">
        <w:rPr>
          <w:rFonts w:hint="eastAsia"/>
        </w:rPr>
        <w:t>本题满分7分</w:t>
      </w:r>
      <w:r w:rsidR="00811B9A">
        <w:rPr>
          <w:rFonts w:hint="eastAsia"/>
        </w:rPr>
        <w:t>）</w:t>
      </w:r>
    </w:p>
    <w:p w:rsidR="005376CB" w:rsidRDefault="005376CB" w:rsidP="00950C11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设三阶实对称矩阵</w:t>
      </w:r>
      <w:r w:rsidR="00F778CC" w:rsidRPr="00025957">
        <w:rPr>
          <w:position w:val="-4"/>
        </w:rPr>
        <w:object w:dxaOrig="220" w:dyaOrig="260">
          <v:shape id="_x0000_i1261" type="#_x0000_t75" style="width:10.65pt;height:13.15pt" o:ole="">
            <v:imagedata r:id="rId500" o:title=""/>
          </v:shape>
          <o:OLEObject Type="Embed" ProgID="Equation.DSMT4" ShapeID="_x0000_i1261" DrawAspect="Content" ObjectID="_1675088357" r:id="rId501"/>
        </w:object>
      </w:r>
      <w:r w:rsidRPr="009D681A">
        <w:rPr>
          <w:rFonts w:ascii="宋体" w:hAnsi="宋体" w:hint="eastAsia"/>
          <w:szCs w:val="21"/>
        </w:rPr>
        <w:t>的特征值为</w:t>
      </w:r>
      <w:r w:rsidR="00F778CC" w:rsidRPr="00F778CC">
        <w:rPr>
          <w:position w:val="-12"/>
        </w:rPr>
        <w:object w:dxaOrig="780" w:dyaOrig="360">
          <v:shape id="_x0000_i1262" type="#_x0000_t75" style="width:39.45pt;height:18.15pt" o:ole="">
            <v:imagedata r:id="rId502" o:title=""/>
          </v:shape>
          <o:OLEObject Type="Embed" ProgID="Equation.DSMT4" ShapeID="_x0000_i1262" DrawAspect="Content" ObjectID="_1675088358" r:id="rId503"/>
        </w:object>
      </w:r>
      <w:r>
        <w:rPr>
          <w:rFonts w:ascii="宋体" w:hAnsi="宋体" w:hint="eastAsia"/>
          <w:szCs w:val="21"/>
        </w:rPr>
        <w:t>,</w:t>
      </w:r>
      <w:r w:rsidR="00F778CC" w:rsidRPr="00F778CC">
        <w:rPr>
          <w:position w:val="-12"/>
        </w:rPr>
        <w:object w:dxaOrig="1060" w:dyaOrig="360">
          <v:shape id="_x0000_i1263" type="#_x0000_t75" style="width:53.2pt;height:18.15pt" o:ole="">
            <v:imagedata r:id="rId504" o:title=""/>
          </v:shape>
          <o:OLEObject Type="Embed" ProgID="Equation.DSMT4" ShapeID="_x0000_i1263" DrawAspect="Content" ObjectID="_1675088359" r:id="rId505"/>
        </w:object>
      </w:r>
      <w:r w:rsidR="00A14D3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对应于</w:t>
      </w:r>
      <w:r w:rsidR="00F778CC" w:rsidRPr="00F778CC">
        <w:rPr>
          <w:position w:val="-12"/>
        </w:rPr>
        <w:object w:dxaOrig="260" w:dyaOrig="360">
          <v:shape id="_x0000_i1264" type="#_x0000_t75" style="width:13.15pt;height:18.15pt" o:ole="">
            <v:imagedata r:id="rId506" o:title=""/>
          </v:shape>
          <o:OLEObject Type="Embed" ProgID="Equation.DSMT4" ShapeID="_x0000_i1264" DrawAspect="Content" ObjectID="_1675088360" r:id="rId507"/>
        </w:object>
      </w:r>
      <w:r w:rsidRPr="009D681A">
        <w:rPr>
          <w:rFonts w:ascii="宋体" w:hAnsi="宋体" w:hint="eastAsia"/>
          <w:szCs w:val="21"/>
        </w:rPr>
        <w:t>的特征向量为</w:t>
      </w:r>
      <w:r w:rsidR="00F778CC" w:rsidRPr="00F778CC">
        <w:rPr>
          <w:position w:val="-12"/>
        </w:rPr>
        <w:object w:dxaOrig="1260" w:dyaOrig="380">
          <v:shape id="_x0000_i1265" type="#_x0000_t75" style="width:62.6pt;height:18.8pt" o:ole="">
            <v:imagedata r:id="rId508" o:title=""/>
          </v:shape>
          <o:OLEObject Type="Embed" ProgID="Equation.DSMT4" ShapeID="_x0000_i1265" DrawAspect="Content" ObjectID="_1675088361" r:id="rId509"/>
        </w:object>
      </w:r>
      <w:r w:rsidR="00A14D3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求</w:t>
      </w:r>
      <w:r w:rsidR="00F778CC" w:rsidRPr="00025957">
        <w:rPr>
          <w:position w:val="-4"/>
        </w:rPr>
        <w:object w:dxaOrig="220" w:dyaOrig="260">
          <v:shape id="_x0000_i1266" type="#_x0000_t75" style="width:10.65pt;height:13.15pt" o:ole="">
            <v:imagedata r:id="rId510" o:title=""/>
          </v:shape>
          <o:OLEObject Type="Embed" ProgID="Equation.DSMT4" ShapeID="_x0000_i1266" DrawAspect="Content" ObjectID="_1675088362" r:id="rId511"/>
        </w:object>
      </w:r>
      <w:r w:rsidR="00A14D37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A14D37" w:rsidRDefault="00363104" w:rsidP="00A14D37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szCs w:val="21"/>
        </w:rPr>
        <w:t>设对应于</w:t>
      </w:r>
      <w:r w:rsidR="00F778CC" w:rsidRPr="00F778CC">
        <w:rPr>
          <w:position w:val="-12"/>
        </w:rPr>
        <w:object w:dxaOrig="1060" w:dyaOrig="360">
          <v:shape id="_x0000_i1267" type="#_x0000_t75" style="width:53.2pt;height:18.15pt" o:ole="">
            <v:imagedata r:id="rId512" o:title=""/>
          </v:shape>
          <o:OLEObject Type="Embed" ProgID="Equation.DSMT4" ShapeID="_x0000_i1267" DrawAspect="Content" ObjectID="_1675088363" r:id="rId513"/>
        </w:object>
      </w:r>
      <w:r w:rsidR="005376CB" w:rsidRPr="00D27274">
        <w:rPr>
          <w:rFonts w:ascii="宋体" w:hAnsi="宋体" w:hint="eastAsia"/>
          <w:szCs w:val="21"/>
        </w:rPr>
        <w:t>的特征向量为</w:t>
      </w:r>
      <w:r w:rsidR="00F778CC" w:rsidRPr="00F778CC">
        <w:rPr>
          <w:position w:val="-12"/>
        </w:rPr>
        <w:object w:dxaOrig="1500" w:dyaOrig="380">
          <v:shape id="_x0000_i1268" type="#_x0000_t75" style="width:75.15pt;height:18.8pt" o:ole="">
            <v:imagedata r:id="rId514" o:title=""/>
          </v:shape>
          <o:OLEObject Type="Embed" ProgID="Equation.DSMT4" ShapeID="_x0000_i1268" DrawAspect="Content" ObjectID="_1675088364" r:id="rId515"/>
        </w:object>
      </w:r>
      <w:r w:rsidR="005376CB" w:rsidRPr="00D27274">
        <w:rPr>
          <w:rFonts w:ascii="宋体" w:hAnsi="宋体" w:hint="eastAsia"/>
          <w:szCs w:val="21"/>
        </w:rPr>
        <w:t>,因为</w:t>
      </w:r>
      <w:r w:rsidR="00F778CC" w:rsidRPr="00025957">
        <w:rPr>
          <w:position w:val="-4"/>
        </w:rPr>
        <w:object w:dxaOrig="220" w:dyaOrig="260">
          <v:shape id="_x0000_i1269" type="#_x0000_t75" style="width:10.65pt;height:13.15pt" o:ole="">
            <v:imagedata r:id="rId516" o:title=""/>
          </v:shape>
          <o:OLEObject Type="Embed" ProgID="Equation.DSMT4" ShapeID="_x0000_i1269" DrawAspect="Content" ObjectID="_1675088365" r:id="rId517"/>
        </w:object>
      </w:r>
      <w:r w:rsidR="005376CB" w:rsidRPr="00D27274">
        <w:rPr>
          <w:rFonts w:ascii="宋体" w:hAnsi="宋体" w:hint="eastAsia"/>
          <w:szCs w:val="21"/>
        </w:rPr>
        <w:t>为实对称矩阵,</w:t>
      </w:r>
      <w:r w:rsidR="005376CB">
        <w:rPr>
          <w:rFonts w:ascii="宋体" w:hAnsi="宋体" w:hint="eastAsia"/>
          <w:szCs w:val="21"/>
        </w:rPr>
        <w:t>且实对称矩阵的不同特征值所对应的特征向量相互正交,</w:t>
      </w:r>
      <w:r w:rsidR="005376CB" w:rsidRPr="00D27274">
        <w:rPr>
          <w:rFonts w:ascii="宋体" w:hAnsi="宋体" w:hint="eastAsia"/>
          <w:szCs w:val="21"/>
        </w:rPr>
        <w:t>故</w:t>
      </w:r>
      <w:r w:rsidR="00F778CC" w:rsidRPr="00F778CC">
        <w:rPr>
          <w:position w:val="-12"/>
        </w:rPr>
        <w:object w:dxaOrig="859" w:dyaOrig="380">
          <v:shape id="_x0000_i1270" type="#_x0000_t75" style="width:43.2pt;height:18.8pt" o:ole="">
            <v:imagedata r:id="rId518" o:title=""/>
          </v:shape>
          <o:OLEObject Type="Embed" ProgID="Equation.DSMT4" ShapeID="_x0000_i1270" DrawAspect="Content" ObjectID="_1675088366" r:id="rId519"/>
        </w:object>
      </w:r>
      <w:r w:rsidR="005376CB" w:rsidRPr="00D27274">
        <w:rPr>
          <w:rFonts w:ascii="宋体" w:hAnsi="宋体" w:hint="eastAsia"/>
          <w:szCs w:val="21"/>
        </w:rPr>
        <w:t>,</w:t>
      </w:r>
      <w:r w:rsidR="00F778CC" w:rsidRPr="00F778CC">
        <w:rPr>
          <w:position w:val="-12"/>
        </w:rPr>
        <w:object w:dxaOrig="1060" w:dyaOrig="360">
          <v:shape id="_x0000_i1271" type="#_x0000_t75" style="width:53.2pt;height:18.15pt" o:ole="">
            <v:imagedata r:id="rId520" o:title=""/>
          </v:shape>
          <o:OLEObject Type="Embed" ProgID="Equation.DSMT4" ShapeID="_x0000_i1271" DrawAspect="Content" ObjectID="_1675088367" r:id="rId521"/>
        </w:object>
      </w:r>
      <w:r w:rsidR="005376CB">
        <w:rPr>
          <w:rFonts w:ascii="宋体" w:hAnsi="宋体" w:hint="eastAsia"/>
          <w:szCs w:val="21"/>
        </w:rPr>
        <w:t>.</w:t>
      </w:r>
      <w:r w:rsidR="005376CB" w:rsidRPr="00D27274">
        <w:rPr>
          <w:rFonts w:ascii="宋体" w:hAnsi="宋体" w:hint="eastAsia"/>
          <w:szCs w:val="21"/>
        </w:rPr>
        <w:t>解之得</w:t>
      </w:r>
      <w:r w:rsidR="00F778CC" w:rsidRPr="00F778CC">
        <w:rPr>
          <w:position w:val="-12"/>
        </w:rPr>
        <w:object w:dxaOrig="2700" w:dyaOrig="380">
          <v:shape id="_x0000_i1272" type="#_x0000_t75" style="width:134.6pt;height:18.8pt" o:ole="">
            <v:imagedata r:id="rId522" o:title=""/>
          </v:shape>
          <o:OLEObject Type="Embed" ProgID="Equation.DSMT4" ShapeID="_x0000_i1272" DrawAspect="Content" ObjectID="_1675088368" r:id="rId523"/>
        </w:object>
      </w:r>
      <w:r w:rsidR="005376CB">
        <w:rPr>
          <w:rFonts w:ascii="宋体" w:hAnsi="宋体" w:hint="eastAsia"/>
          <w:szCs w:val="21"/>
        </w:rPr>
        <w:t>.</w:t>
      </w:r>
      <w:r w:rsidR="005376CB" w:rsidRPr="00D27274">
        <w:rPr>
          <w:rFonts w:ascii="宋体" w:hAnsi="宋体" w:hint="eastAsia"/>
          <w:szCs w:val="21"/>
        </w:rPr>
        <w:t>于是有</w:t>
      </w:r>
      <w:r w:rsidR="00F778CC" w:rsidRPr="00F778CC">
        <w:rPr>
          <w:position w:val="-12"/>
        </w:rPr>
        <w:object w:dxaOrig="2940" w:dyaOrig="360">
          <v:shape id="_x0000_i1273" type="#_x0000_t75" style="width:147.15pt;height:18.15pt" o:ole="">
            <v:imagedata r:id="rId524" o:title=""/>
          </v:shape>
          <o:OLEObject Type="Embed" ProgID="Equation.DSMT4" ShapeID="_x0000_i1273" DrawAspect="Content" ObjectID="_1675088369" r:id="rId525"/>
        </w:object>
      </w:r>
      <w:r w:rsidR="005376CB">
        <w:rPr>
          <w:rFonts w:ascii="宋体" w:hAnsi="宋体" w:hint="eastAsia"/>
          <w:szCs w:val="21"/>
        </w:rPr>
        <w:t>,</w:t>
      </w:r>
      <w:r w:rsidR="005376CB" w:rsidRPr="00D27274">
        <w:rPr>
          <w:rFonts w:ascii="宋体" w:hAnsi="宋体" w:hint="eastAsia"/>
          <w:szCs w:val="21"/>
        </w:rPr>
        <w:t>所以</w:t>
      </w:r>
    </w:p>
    <w:p w:rsidR="005376CB" w:rsidRPr="00D27274" w:rsidRDefault="00F778CC" w:rsidP="00A14D37">
      <w:pPr>
        <w:jc w:val="center"/>
        <w:rPr>
          <w:rFonts w:ascii="宋体" w:hAnsi="宋体"/>
          <w:szCs w:val="21"/>
        </w:rPr>
      </w:pPr>
      <w:r w:rsidRPr="00F778CC">
        <w:rPr>
          <w:position w:val="-72"/>
        </w:rPr>
        <w:object w:dxaOrig="4720" w:dyaOrig="1560">
          <v:shape id="_x0000_i1274" type="#_x0000_t75" style="width:236.05pt;height:77.65pt" o:ole="">
            <v:imagedata r:id="rId526" o:title=""/>
          </v:shape>
          <o:OLEObject Type="Embed" ProgID="Equation.DSMT4" ShapeID="_x0000_i1274" DrawAspect="Content" ObjectID="_1675088370" r:id="rId527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</w:p>
    <w:p w:rsidR="005376CB" w:rsidRPr="00EE645A" w:rsidRDefault="005376CB" w:rsidP="00811B9A">
      <w:pPr>
        <w:pStyle w:val="1"/>
      </w:pPr>
      <w:r w:rsidRPr="00EE645A">
        <w:rPr>
          <w:rFonts w:hint="eastAsia"/>
        </w:rPr>
        <w:t>九、</w:t>
      </w:r>
      <w:r w:rsidR="00811B9A">
        <w:rPr>
          <w:rFonts w:hint="eastAsia"/>
        </w:rPr>
        <w:t>（</w:t>
      </w:r>
      <w:r w:rsidRPr="00EE645A">
        <w:rPr>
          <w:rFonts w:hint="eastAsia"/>
        </w:rPr>
        <w:t>本题满分6分</w:t>
      </w:r>
      <w:r w:rsidR="00811B9A">
        <w:rPr>
          <w:rFonts w:hint="eastAsia"/>
        </w:rPr>
        <w:t>）</w:t>
      </w:r>
    </w:p>
    <w:p w:rsidR="005376CB" w:rsidRDefault="005376CB" w:rsidP="00950C11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</w:t>
      </w:r>
      <w:r w:rsidR="00F778CC" w:rsidRPr="00025957">
        <w:rPr>
          <w:position w:val="-4"/>
        </w:rPr>
        <w:object w:dxaOrig="220" w:dyaOrig="260">
          <v:shape id="_x0000_i1275" type="#_x0000_t75" style="width:10.65pt;height:13.15pt" o:ole="">
            <v:imagedata r:id="rId528" o:title=""/>
          </v:shape>
          <o:OLEObject Type="Embed" ProgID="Equation.DSMT4" ShapeID="_x0000_i1275" DrawAspect="Content" ObjectID="_1675088371" r:id="rId529"/>
        </w:object>
      </w:r>
      <w:r w:rsidRPr="009D681A">
        <w:rPr>
          <w:rFonts w:ascii="宋体" w:hAnsi="宋体" w:hint="eastAsia"/>
          <w:szCs w:val="21"/>
        </w:rPr>
        <w:t>是</w:t>
      </w:r>
      <w:r w:rsidR="00F778CC" w:rsidRPr="00025957">
        <w:rPr>
          <w:position w:val="-4"/>
        </w:rPr>
        <w:object w:dxaOrig="200" w:dyaOrig="200">
          <v:shape id="_x0000_i1276" type="#_x0000_t75" style="width:10pt;height:10pt" o:ole="">
            <v:imagedata r:id="rId530" o:title=""/>
          </v:shape>
          <o:OLEObject Type="Embed" ProgID="Equation.DSMT4" ShapeID="_x0000_i1276" DrawAspect="Content" ObjectID="_1675088372" r:id="rId531"/>
        </w:object>
      </w:r>
      <w:r w:rsidRPr="009D681A">
        <w:rPr>
          <w:rFonts w:ascii="宋体" w:hAnsi="宋体" w:hint="eastAsia"/>
          <w:szCs w:val="21"/>
        </w:rPr>
        <w:t>阶矩阵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满足</w:t>
      </w:r>
      <w:r w:rsidR="00F778CC" w:rsidRPr="00025957">
        <w:rPr>
          <w:position w:val="-4"/>
        </w:rPr>
        <w:object w:dxaOrig="859" w:dyaOrig="300">
          <v:shape id="_x0000_i1277" type="#_x0000_t75" style="width:43.2pt;height:15.05pt" o:ole="">
            <v:imagedata r:id="rId532" o:title=""/>
          </v:shape>
          <o:OLEObject Type="Embed" ProgID="Equation.DSMT4" ShapeID="_x0000_i1277" DrawAspect="Content" ObjectID="_1675088373" r:id="rId533"/>
        </w:object>
      </w:r>
      <w:r>
        <w:rPr>
          <w:rFonts w:ascii="宋体" w:hAnsi="宋体" w:hint="eastAsia"/>
          <w:szCs w:val="21"/>
        </w:rPr>
        <w:t>(</w:t>
      </w:r>
      <w:r w:rsidR="00F778CC" w:rsidRPr="00025957">
        <w:rPr>
          <w:position w:val="-4"/>
        </w:rPr>
        <w:object w:dxaOrig="220" w:dyaOrig="260">
          <v:shape id="_x0000_i1278" type="#_x0000_t75" style="width:10.65pt;height:13.15pt" o:ole="">
            <v:imagedata r:id="rId534" o:title=""/>
          </v:shape>
          <o:OLEObject Type="Embed" ProgID="Equation.DSMT4" ShapeID="_x0000_i1278" DrawAspect="Content" ObjectID="_1675088374" r:id="rId535"/>
        </w:object>
      </w:r>
      <w:r w:rsidRPr="009D681A">
        <w:rPr>
          <w:rFonts w:ascii="宋体" w:hAnsi="宋体" w:hint="eastAsia"/>
          <w:szCs w:val="21"/>
        </w:rPr>
        <w:t>是</w:t>
      </w:r>
      <w:r w:rsidR="00F778CC" w:rsidRPr="00025957">
        <w:rPr>
          <w:position w:val="-4"/>
        </w:rPr>
        <w:object w:dxaOrig="200" w:dyaOrig="200">
          <v:shape id="_x0000_i1279" type="#_x0000_t75" style="width:10pt;height:10pt" o:ole="">
            <v:imagedata r:id="rId536" o:title=""/>
          </v:shape>
          <o:OLEObject Type="Embed" ProgID="Equation.DSMT4" ShapeID="_x0000_i1279" DrawAspect="Content" ObjectID="_1675088375" r:id="rId537"/>
        </w:object>
      </w:r>
      <w:r w:rsidRPr="009D681A">
        <w:rPr>
          <w:rFonts w:ascii="宋体" w:hAnsi="宋体" w:hint="eastAsia"/>
          <w:szCs w:val="21"/>
        </w:rPr>
        <w:t>阶单位阵</w:t>
      </w:r>
      <w:r>
        <w:rPr>
          <w:rFonts w:ascii="宋体" w:hAnsi="宋体" w:hint="eastAsia"/>
          <w:szCs w:val="21"/>
        </w:rPr>
        <w:t>,</w:t>
      </w:r>
      <w:r w:rsidR="00F778CC" w:rsidRPr="00025957">
        <w:rPr>
          <w:position w:val="-4"/>
        </w:rPr>
        <w:object w:dxaOrig="320" w:dyaOrig="300">
          <v:shape id="_x0000_i1280" type="#_x0000_t75" style="width:16.3pt;height:15.05pt" o:ole="">
            <v:imagedata r:id="rId538" o:title=""/>
          </v:shape>
          <o:OLEObject Type="Embed" ProgID="Equation.DSMT4" ShapeID="_x0000_i1280" DrawAspect="Content" ObjectID="_1675088376" r:id="rId539"/>
        </w:object>
      </w:r>
      <w:r w:rsidRPr="009D681A">
        <w:rPr>
          <w:rFonts w:ascii="宋体" w:hAnsi="宋体" w:hint="eastAsia"/>
          <w:szCs w:val="21"/>
        </w:rPr>
        <w:t>是</w:t>
      </w:r>
      <w:r w:rsidR="00F778CC" w:rsidRPr="00025957">
        <w:rPr>
          <w:position w:val="-4"/>
        </w:rPr>
        <w:object w:dxaOrig="220" w:dyaOrig="260">
          <v:shape id="_x0000_i1281" type="#_x0000_t75" style="width:10.65pt;height:13.15pt" o:ole="">
            <v:imagedata r:id="rId540" o:title=""/>
          </v:shape>
          <o:OLEObject Type="Embed" ProgID="Equation.DSMT4" ShapeID="_x0000_i1281" DrawAspect="Content" ObjectID="_1675088377" r:id="rId541"/>
        </w:object>
      </w:r>
      <w:r w:rsidRPr="009D681A">
        <w:rPr>
          <w:rFonts w:ascii="宋体" w:hAnsi="宋体" w:hint="eastAsia"/>
          <w:szCs w:val="21"/>
        </w:rPr>
        <w:t>的转置矩阵</w:t>
      </w:r>
      <w:r>
        <w:rPr>
          <w:rFonts w:ascii="宋体" w:hAnsi="宋体" w:hint="eastAsia"/>
          <w:szCs w:val="21"/>
        </w:rPr>
        <w:t>),</w:t>
      </w:r>
      <w:r w:rsidR="00F778CC" w:rsidRPr="00F778CC">
        <w:rPr>
          <w:position w:val="-14"/>
        </w:rPr>
        <w:object w:dxaOrig="639" w:dyaOrig="400">
          <v:shape id="_x0000_i1282" type="#_x0000_t75" style="width:31.95pt;height:20.05pt" o:ole="">
            <v:imagedata r:id="rId542" o:title=""/>
          </v:shape>
          <o:OLEObject Type="Embed" ProgID="Equation.DSMT4" ShapeID="_x0000_i1282" DrawAspect="Content" ObjectID="_1675088378" r:id="rId543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F778CC" w:rsidRPr="00F778CC">
        <w:rPr>
          <w:position w:val="-14"/>
        </w:rPr>
        <w:object w:dxaOrig="680" w:dyaOrig="400">
          <v:shape id="_x0000_i1283" type="#_x0000_t75" style="width:33.8pt;height:20.05pt" o:ole="">
            <v:imagedata r:id="rId544" o:title=""/>
          </v:shape>
          <o:OLEObject Type="Embed" ProgID="Equation.DSMT4" ShapeID="_x0000_i1283" DrawAspect="Content" ObjectID="_1675088379" r:id="rId545"/>
        </w:objec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940817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b/>
          <w:szCs w:val="21"/>
        </w:rPr>
        <w:t>方法一</w:t>
      </w:r>
      <w:r w:rsidR="005376CB" w:rsidRPr="00D27274">
        <w:rPr>
          <w:rFonts w:ascii="宋体" w:hAnsi="宋体" w:hint="eastAsia"/>
          <w:szCs w:val="21"/>
        </w:rPr>
        <w:t>：根据</w:t>
      </w:r>
      <w:r w:rsidR="00F778CC" w:rsidRPr="00025957">
        <w:rPr>
          <w:position w:val="-4"/>
        </w:rPr>
        <w:object w:dxaOrig="859" w:dyaOrig="300">
          <v:shape id="_x0000_i1284" type="#_x0000_t75" style="width:43.2pt;height:15.05pt" o:ole="">
            <v:imagedata r:id="rId546" o:title=""/>
          </v:shape>
          <o:OLEObject Type="Embed" ProgID="Equation.DSMT4" ShapeID="_x0000_i1284" DrawAspect="Content" ObjectID="_1675088380" r:id="rId547"/>
        </w:object>
      </w:r>
      <w:r w:rsidR="005376CB" w:rsidRPr="00D27274">
        <w:rPr>
          <w:rFonts w:ascii="宋体" w:hAnsi="宋体" w:hint="eastAsia"/>
          <w:szCs w:val="21"/>
        </w:rPr>
        <w:t>有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10"/>
        </w:rPr>
        <w:object w:dxaOrig="5520" w:dyaOrig="360">
          <v:shape id="_x0000_i1285" type="#_x0000_t75" style="width:276.1pt;height:18.15pt" o:ole="">
            <v:imagedata r:id="rId548" o:title=""/>
          </v:shape>
          <o:OLEObject Type="Embed" ProgID="Equation.DSMT4" ShapeID="_x0000_i1285" DrawAspect="Content" ObjectID="_1675088381" r:id="rId549"/>
        </w:object>
      </w:r>
    </w:p>
    <w:p w:rsidR="005376CB" w:rsidRPr="00D27274" w:rsidRDefault="005376CB" w:rsidP="00940817">
      <w:pPr>
        <w:tabs>
          <w:tab w:val="left" w:pos="1260"/>
          <w:tab w:val="left" w:pos="1440"/>
        </w:tabs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移项得</w:t>
      </w:r>
      <w:r w:rsidR="00F778CC" w:rsidRPr="00F778CC">
        <w:rPr>
          <w:position w:val="-10"/>
        </w:rPr>
        <w:object w:dxaOrig="1880" w:dyaOrig="320">
          <v:shape id="_x0000_i1286" type="#_x0000_t75" style="width:93.9pt;height:16.3pt" o:ole="">
            <v:imagedata r:id="rId550" o:title=""/>
          </v:shape>
          <o:OLEObject Type="Embed" ProgID="Equation.DSMT4" ShapeID="_x0000_i1286" DrawAspect="Content" ObjectID="_1675088382" r:id="rId551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因为</w:t>
      </w:r>
      <w:r w:rsidR="00F778CC" w:rsidRPr="00F778CC">
        <w:rPr>
          <w:position w:val="-14"/>
        </w:rPr>
        <w:object w:dxaOrig="639" w:dyaOrig="400">
          <v:shape id="_x0000_i1287" type="#_x0000_t75" style="width:31.95pt;height:20.05pt" o:ole="">
            <v:imagedata r:id="rId552" o:title=""/>
          </v:shape>
          <o:OLEObject Type="Embed" ProgID="Equation.DSMT4" ShapeID="_x0000_i1287" DrawAspect="Content" ObjectID="_1675088383" r:id="rId553"/>
        </w:object>
      </w:r>
      <w:r w:rsidRPr="00D27274">
        <w:rPr>
          <w:rFonts w:ascii="宋体" w:hAnsi="宋体" w:hint="eastAsia"/>
          <w:szCs w:val="21"/>
        </w:rPr>
        <w:t>,故</w:t>
      </w:r>
      <w:r w:rsidR="00F778CC" w:rsidRPr="00F778CC">
        <w:rPr>
          <w:position w:val="-10"/>
        </w:rPr>
        <w:object w:dxaOrig="980" w:dyaOrig="320">
          <v:shape id="_x0000_i1288" type="#_x0000_t75" style="width:48.85pt;height:16.3pt" o:ole="">
            <v:imagedata r:id="rId554" o:title=""/>
          </v:shape>
          <o:OLEObject Type="Embed" ProgID="Equation.DSMT4" ShapeID="_x0000_i1288" DrawAspect="Content" ObjectID="_1675088384" r:id="rId555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所以</w:t>
      </w:r>
      <w:r w:rsidR="00F778CC" w:rsidRPr="00F778CC">
        <w:rPr>
          <w:position w:val="-10"/>
        </w:rPr>
        <w:object w:dxaOrig="1060" w:dyaOrig="320">
          <v:shape id="_x0000_i1289" type="#_x0000_t75" style="width:53.2pt;height:16.3pt" o:ole="">
            <v:imagedata r:id="rId556" o:title=""/>
          </v:shape>
          <o:OLEObject Type="Embed" ProgID="Equation.DSMT4" ShapeID="_x0000_i1289" DrawAspect="Content" ObjectID="_1675088385" r:id="rId557"/>
        </w:object>
      </w:r>
      <w:r w:rsidRPr="00D27274">
        <w:rPr>
          <w:rFonts w:ascii="宋体" w:hAnsi="宋体" w:hint="eastAsia"/>
          <w:szCs w:val="21"/>
        </w:rPr>
        <w:t>.</w:t>
      </w:r>
    </w:p>
    <w:p w:rsidR="00940817" w:rsidRDefault="005376CB" w:rsidP="00940817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b/>
          <w:szCs w:val="21"/>
        </w:rPr>
        <w:t>方法二</w:t>
      </w:r>
      <w:r w:rsidRPr="00D27274">
        <w:rPr>
          <w:rFonts w:ascii="宋体" w:hAnsi="宋体" w:hint="eastAsia"/>
          <w:szCs w:val="21"/>
        </w:rPr>
        <w:t>：因为</w:t>
      </w:r>
    </w:p>
    <w:p w:rsidR="00940817" w:rsidRDefault="00F778CC" w:rsidP="00940817">
      <w:pPr>
        <w:ind w:leftChars="200" w:left="480"/>
        <w:jc w:val="center"/>
        <w:rPr>
          <w:rFonts w:ascii="宋体" w:hAnsi="宋体"/>
          <w:szCs w:val="21"/>
        </w:rPr>
      </w:pPr>
      <w:r w:rsidRPr="00F778CC">
        <w:rPr>
          <w:position w:val="-16"/>
        </w:rPr>
        <w:object w:dxaOrig="4160" w:dyaOrig="440">
          <v:shape id="_x0000_i1290" type="#_x0000_t75" style="width:207.85pt;height:21.9pt" o:ole="">
            <v:imagedata r:id="rId558" o:title=""/>
          </v:shape>
          <o:OLEObject Type="Embed" ProgID="Equation.DSMT4" ShapeID="_x0000_i1290" DrawAspect="Content" ObjectID="_1675088386" r:id="rId559"/>
        </w:object>
      </w:r>
    </w:p>
    <w:p w:rsidR="005376CB" w:rsidRPr="00D27274" w:rsidRDefault="005376CB" w:rsidP="00940817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所以</w:t>
      </w:r>
      <w:r w:rsidR="00F778CC" w:rsidRPr="00F778CC">
        <w:rPr>
          <w:position w:val="-14"/>
        </w:rPr>
        <w:object w:dxaOrig="1760" w:dyaOrig="400">
          <v:shape id="_x0000_i1291" type="#_x0000_t75" style="width:88.3pt;height:20.05pt" o:ole="">
            <v:imagedata r:id="rId560" o:title=""/>
          </v:shape>
          <o:OLEObject Type="Embed" ProgID="Equation.DSMT4" ShapeID="_x0000_i1291" DrawAspect="Content" ObjectID="_1675088387" r:id="rId561"/>
        </w:object>
      </w:r>
      <w:r>
        <w:rPr>
          <w:rFonts w:ascii="宋体" w:hAnsi="宋体" w:hint="eastAsia"/>
          <w:szCs w:val="21"/>
        </w:rPr>
        <w:t>,</w:t>
      </w:r>
      <w:r w:rsidRPr="00D27274">
        <w:rPr>
          <w:rFonts w:ascii="宋体" w:hAnsi="宋体" w:hint="eastAsia"/>
          <w:szCs w:val="21"/>
        </w:rPr>
        <w:t>即</w:t>
      </w:r>
      <w:r w:rsidR="00F778CC" w:rsidRPr="00F778CC">
        <w:rPr>
          <w:position w:val="-10"/>
        </w:rPr>
        <w:object w:dxaOrig="1880" w:dyaOrig="320">
          <v:shape id="_x0000_i1292" type="#_x0000_t75" style="width:93.9pt;height:16.3pt" o:ole="">
            <v:imagedata r:id="rId562" o:title=""/>
          </v:shape>
          <o:OLEObject Type="Embed" ProgID="Equation.DSMT4" ShapeID="_x0000_i1292" DrawAspect="Content" ObjectID="_1675088388" r:id="rId563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因为</w:t>
      </w:r>
      <w:r w:rsidR="00F778CC" w:rsidRPr="00F778CC">
        <w:rPr>
          <w:position w:val="-14"/>
        </w:rPr>
        <w:object w:dxaOrig="639" w:dyaOrig="400">
          <v:shape id="_x0000_i1293" type="#_x0000_t75" style="width:31.95pt;height:20.05pt" o:ole="">
            <v:imagedata r:id="rId564" o:title=""/>
          </v:shape>
          <o:OLEObject Type="Embed" ProgID="Equation.DSMT4" ShapeID="_x0000_i1293" DrawAspect="Content" ObjectID="_1675088389" r:id="rId565"/>
        </w:object>
      </w:r>
      <w:r w:rsidRPr="00D27274">
        <w:rPr>
          <w:rFonts w:ascii="宋体" w:hAnsi="宋体" w:hint="eastAsia"/>
          <w:szCs w:val="21"/>
        </w:rPr>
        <w:t>,故</w:t>
      </w:r>
      <w:r w:rsidR="00F778CC" w:rsidRPr="00F778CC">
        <w:rPr>
          <w:position w:val="-10"/>
        </w:rPr>
        <w:object w:dxaOrig="980" w:dyaOrig="320">
          <v:shape id="_x0000_i1294" type="#_x0000_t75" style="width:48.85pt;height:16.3pt" o:ole="">
            <v:imagedata r:id="rId566" o:title=""/>
          </v:shape>
          <o:OLEObject Type="Embed" ProgID="Equation.DSMT4" ShapeID="_x0000_i1294" DrawAspect="Content" ObjectID="_1675088390" r:id="rId567"/>
        </w:object>
      </w:r>
      <w:r>
        <w:rPr>
          <w:rFonts w:ascii="宋体" w:hAnsi="宋体" w:hint="eastAsia"/>
          <w:szCs w:val="21"/>
        </w:rPr>
        <w:t>.</w:t>
      </w:r>
      <w:r w:rsidRPr="00D27274">
        <w:rPr>
          <w:rFonts w:ascii="宋体" w:hAnsi="宋体" w:hint="eastAsia"/>
          <w:szCs w:val="21"/>
        </w:rPr>
        <w:t>所以</w:t>
      </w:r>
      <w:r w:rsidR="00F778CC" w:rsidRPr="00F778CC">
        <w:rPr>
          <w:position w:val="-10"/>
        </w:rPr>
        <w:object w:dxaOrig="1060" w:dyaOrig="320">
          <v:shape id="_x0000_i1295" type="#_x0000_t75" style="width:53.2pt;height:16.3pt" o:ole="">
            <v:imagedata r:id="rId568" o:title=""/>
          </v:shape>
          <o:OLEObject Type="Embed" ProgID="Equation.DSMT4" ShapeID="_x0000_i1295" DrawAspect="Content" ObjectID="_1675088391" r:id="rId569"/>
        </w:object>
      </w:r>
      <w:r w:rsidRPr="00D27274"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811B9A" w:rsidRPr="009D681A" w:rsidRDefault="00811B9A" w:rsidP="00950C11">
      <w:pPr>
        <w:rPr>
          <w:rFonts w:ascii="宋体" w:hAnsi="宋体"/>
          <w:szCs w:val="21"/>
        </w:rPr>
      </w:pPr>
    </w:p>
    <w:p w:rsidR="005376CB" w:rsidRDefault="005376CB" w:rsidP="00811B9A">
      <w:pPr>
        <w:pStyle w:val="1"/>
      </w:pPr>
      <w:r w:rsidRPr="00EE645A">
        <w:rPr>
          <w:rFonts w:hint="eastAsia"/>
        </w:rPr>
        <w:t>十、填空题</w:t>
      </w:r>
      <w:r w:rsidR="00811B9A">
        <w:rPr>
          <w:rFonts w:hint="eastAsia"/>
        </w:rPr>
        <w:t>（</w:t>
      </w:r>
      <w:r w:rsidRPr="00EE645A">
        <w:rPr>
          <w:rFonts w:hint="eastAsia"/>
        </w:rPr>
        <w:t>本题共2小题</w:t>
      </w:r>
      <w:r w:rsidR="00811B9A">
        <w:rPr>
          <w:rFonts w:hint="eastAsia"/>
        </w:rPr>
        <w:t>，</w:t>
      </w:r>
      <w:r w:rsidRPr="00EE645A">
        <w:rPr>
          <w:rFonts w:hint="eastAsia"/>
        </w:rPr>
        <w:t>每小题3分</w:t>
      </w:r>
      <w:r w:rsidR="00811B9A">
        <w:rPr>
          <w:rFonts w:hint="eastAsia"/>
        </w:rPr>
        <w:t>，</w:t>
      </w:r>
      <w:r w:rsidRPr="00EE645A">
        <w:rPr>
          <w:rFonts w:hint="eastAsia"/>
        </w:rPr>
        <w:t>满分6分</w:t>
      </w:r>
      <w:r w:rsidR="00811B9A">
        <w:rPr>
          <w:rFonts w:hint="eastAsia"/>
        </w:rPr>
        <w:t>）</w:t>
      </w:r>
    </w:p>
    <w:p w:rsidR="00811B9A" w:rsidRDefault="00811B9A" w:rsidP="00950C11">
      <w:pPr>
        <w:rPr>
          <w:rFonts w:ascii="宋体" w:hAnsi="宋体"/>
          <w:b/>
          <w:szCs w:val="21"/>
        </w:rPr>
      </w:pPr>
    </w:p>
    <w:p w:rsidR="00811B9A" w:rsidRPr="00EE645A" w:rsidRDefault="00811B9A" w:rsidP="00950C11">
      <w:pPr>
        <w:rPr>
          <w:rFonts w:ascii="宋体" w:hAnsi="宋体"/>
          <w:b/>
          <w:color w:val="FF6600"/>
          <w:szCs w:val="21"/>
        </w:rPr>
      </w:pPr>
    </w:p>
    <w:p w:rsidR="005376CB" w:rsidRPr="009D681A" w:rsidRDefault="005376CB" w:rsidP="00950C11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设</w:t>
      </w:r>
      <w:r w:rsidR="00F778CC" w:rsidRPr="00025957">
        <w:rPr>
          <w:position w:val="-4"/>
        </w:rPr>
        <w:object w:dxaOrig="240" w:dyaOrig="260">
          <v:shape id="_x0000_i1296" type="#_x0000_t75" style="width:11.9pt;height:13.15pt" o:ole="">
            <v:imagedata r:id="rId570" o:title=""/>
          </v:shape>
          <o:OLEObject Type="Embed" ProgID="Equation.DSMT4" ShapeID="_x0000_i1296" DrawAspect="Content" ObjectID="_1675088392" r:id="rId571"/>
        </w:object>
      </w:r>
      <w:r w:rsidRPr="009D681A">
        <w:rPr>
          <w:rFonts w:ascii="宋体" w:hAnsi="宋体" w:hint="eastAsia"/>
          <w:szCs w:val="21"/>
        </w:rPr>
        <w:t>表示10次独立重复射击命中目标的次数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每次射中目标的概率为0.4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025957">
        <w:rPr>
          <w:position w:val="-4"/>
        </w:rPr>
        <w:object w:dxaOrig="320" w:dyaOrig="300">
          <v:shape id="_x0000_i1297" type="#_x0000_t75" style="width:16.3pt;height:15.05pt" o:ole="">
            <v:imagedata r:id="rId572" o:title=""/>
          </v:shape>
          <o:OLEObject Type="Embed" ProgID="Equation.DSMT4" ShapeID="_x0000_i1297" DrawAspect="Content" ObjectID="_1675088393" r:id="rId573"/>
        </w:object>
      </w:r>
      <w:r w:rsidRPr="009D681A">
        <w:rPr>
          <w:rFonts w:ascii="宋体" w:hAnsi="宋体" w:hint="eastAsia"/>
          <w:szCs w:val="21"/>
        </w:rPr>
        <w:t>的数学期望</w:t>
      </w:r>
      <w:r w:rsidR="00F778CC" w:rsidRPr="00F778CC">
        <w:rPr>
          <w:position w:val="-10"/>
        </w:rPr>
        <w:object w:dxaOrig="840" w:dyaOrig="360">
          <v:shape id="_x0000_i1298" type="#_x0000_t75" style="width:41.95pt;height:18.15pt" o:ole="">
            <v:imagedata r:id="rId574" o:title=""/>
          </v:shape>
          <o:OLEObject Type="Embed" ProgID="Equation.DSMT4" ShapeID="_x0000_i1298" DrawAspect="Content" ObjectID="_1675088394" r:id="rId575"/>
        </w:object>
      </w:r>
      <w:r w:rsidRPr="00EE645A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EE645A">
        <w:rPr>
          <w:rFonts w:ascii="宋体" w:hAnsi="宋体" w:hint="eastAsia"/>
          <w:szCs w:val="21"/>
          <w:u w:val="single"/>
        </w:rPr>
        <w:t>___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F44456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>
        <w:rPr>
          <w:rFonts w:ascii="宋体" w:hAnsi="宋体" w:hint="eastAsia"/>
          <w:szCs w:val="21"/>
        </w:rPr>
        <w:t>由题设</w:t>
      </w:r>
      <w:r w:rsidR="005376CB" w:rsidRPr="00D27274">
        <w:rPr>
          <w:rFonts w:ascii="宋体" w:hAnsi="宋体" w:hint="eastAsia"/>
          <w:szCs w:val="21"/>
        </w:rPr>
        <w:t>,因为是独立重复实验,所以</w:t>
      </w:r>
      <w:r w:rsidR="00F778CC" w:rsidRPr="00025957">
        <w:rPr>
          <w:position w:val="-4"/>
        </w:rPr>
        <w:object w:dxaOrig="240" w:dyaOrig="260">
          <v:shape id="_x0000_i1299" type="#_x0000_t75" style="width:11.9pt;height:13.15pt" o:ole="">
            <v:imagedata r:id="rId576" o:title=""/>
          </v:shape>
          <o:OLEObject Type="Embed" ProgID="Equation.DSMT4" ShapeID="_x0000_i1299" DrawAspect="Content" ObjectID="_1675088395" r:id="rId577"/>
        </w:object>
      </w:r>
      <w:r w:rsidR="005376CB" w:rsidRPr="00D27274">
        <w:rPr>
          <w:rFonts w:ascii="宋体" w:hAnsi="宋体" w:hint="eastAsia"/>
          <w:szCs w:val="21"/>
        </w:rPr>
        <w:t>服从</w:t>
      </w:r>
      <w:r w:rsidR="00F778CC" w:rsidRPr="00F778CC">
        <w:rPr>
          <w:position w:val="-10"/>
        </w:rPr>
        <w:object w:dxaOrig="1400" w:dyaOrig="320">
          <v:shape id="_x0000_i1300" type="#_x0000_t75" style="width:70.1pt;height:16.3pt" o:ole="">
            <v:imagedata r:id="rId578" o:title=""/>
          </v:shape>
          <o:OLEObject Type="Embed" ProgID="Equation.DSMT4" ShapeID="_x0000_i1300" DrawAspect="Content" ObjectID="_1675088396" r:id="rId579"/>
        </w:object>
      </w:r>
      <w:r w:rsidR="005376CB" w:rsidRPr="00D27274">
        <w:rPr>
          <w:rFonts w:ascii="宋体" w:hAnsi="宋体" w:hint="eastAsia"/>
          <w:szCs w:val="21"/>
        </w:rPr>
        <w:t>的二项分布.由二项分布的数学期望和方差计算公式,有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10"/>
        </w:rPr>
        <w:object w:dxaOrig="3640" w:dyaOrig="320">
          <v:shape id="_x0000_i1301" type="#_x0000_t75" style="width:182.2pt;height:16.3pt" o:ole="">
            <v:imagedata r:id="rId580" o:title=""/>
          </v:shape>
          <o:OLEObject Type="Embed" ProgID="Equation.DSMT4" ShapeID="_x0000_i1301" DrawAspect="Content" ObjectID="_1675088397" r:id="rId581"/>
        </w:object>
      </w:r>
    </w:p>
    <w:p w:rsidR="00F44456" w:rsidRDefault="005376CB" w:rsidP="00F44456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根据方差性质有</w:t>
      </w:r>
    </w:p>
    <w:p w:rsidR="005376CB" w:rsidRPr="00D27274" w:rsidRDefault="00F778CC" w:rsidP="00F44456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F778CC">
        <w:rPr>
          <w:position w:val="-10"/>
        </w:rPr>
        <w:object w:dxaOrig="3040" w:dyaOrig="360">
          <v:shape id="_x0000_i1302" type="#_x0000_t75" style="width:152.15pt;height:18.15pt" o:ole="">
            <v:imagedata r:id="rId582" o:title=""/>
          </v:shape>
          <o:OLEObject Type="Embed" ProgID="Equation.DSMT4" ShapeID="_x0000_i1302" DrawAspect="Content" ObjectID="_1675088398" r:id="rId583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F44456" w:rsidRDefault="00F44456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设</w:t>
      </w:r>
      <w:r w:rsidR="00F778CC" w:rsidRPr="00025957">
        <w:rPr>
          <w:position w:val="-4"/>
        </w:rPr>
        <w:object w:dxaOrig="240" w:dyaOrig="260">
          <v:shape id="_x0000_i1303" type="#_x0000_t75" style="width:11.9pt;height:13.15pt" o:ole="">
            <v:imagedata r:id="rId584" o:title=""/>
          </v:shape>
          <o:OLEObject Type="Embed" ProgID="Equation.DSMT4" ShapeID="_x0000_i1303" DrawAspect="Content" ObjectID="_1675088399" r:id="rId585"/>
        </w:object>
      </w:r>
      <w:r w:rsidRPr="009D681A">
        <w:rPr>
          <w:rFonts w:ascii="宋体" w:hAnsi="宋体" w:hint="eastAsia"/>
          <w:szCs w:val="21"/>
        </w:rPr>
        <w:t>和</w:t>
      </w:r>
      <w:r w:rsidR="00F778CC" w:rsidRPr="00025957">
        <w:rPr>
          <w:position w:val="-4"/>
        </w:rPr>
        <w:object w:dxaOrig="220" w:dyaOrig="260">
          <v:shape id="_x0000_i1304" type="#_x0000_t75" style="width:10.65pt;height:13.15pt" o:ole="">
            <v:imagedata r:id="rId586" o:title=""/>
          </v:shape>
          <o:OLEObject Type="Embed" ProgID="Equation.DSMT4" ShapeID="_x0000_i1304" DrawAspect="Content" ObjectID="_1675088400" r:id="rId587"/>
        </w:object>
      </w:r>
      <w:r w:rsidRPr="009D681A">
        <w:rPr>
          <w:rFonts w:ascii="宋体" w:hAnsi="宋体" w:hint="eastAsia"/>
          <w:szCs w:val="21"/>
        </w:rPr>
        <w:t>为两个随机变量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且</w:t>
      </w:r>
    </w:p>
    <w:p w:rsidR="005376CB" w:rsidRPr="00F44456" w:rsidRDefault="00F778CC" w:rsidP="00F44456">
      <w:pPr>
        <w:jc w:val="center"/>
      </w:pPr>
      <w:r w:rsidRPr="00F778CC">
        <w:rPr>
          <w:position w:val="-24"/>
        </w:rPr>
        <w:object w:dxaOrig="4680" w:dyaOrig="620">
          <v:shape id="_x0000_i1305" type="#_x0000_t75" style="width:233.55pt;height:31.3pt" o:ole="">
            <v:imagedata r:id="rId588" o:title=""/>
          </v:shape>
          <o:OLEObject Type="Embed" ProgID="Equation.DSMT4" ShapeID="_x0000_i1305" DrawAspect="Content" ObjectID="_1675088401" r:id="rId589"/>
        </w:object>
      </w:r>
    </w:p>
    <w:p w:rsidR="005376CB" w:rsidRDefault="005376CB" w:rsidP="00F44456">
      <w:pPr>
        <w:ind w:leftChars="200" w:left="480"/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lastRenderedPageBreak/>
        <w:t>则</w:t>
      </w:r>
      <w:r w:rsidR="00F778CC" w:rsidRPr="00F778CC">
        <w:rPr>
          <w:position w:val="-14"/>
        </w:rPr>
        <w:object w:dxaOrig="1960" w:dyaOrig="400">
          <v:shape id="_x0000_i1306" type="#_x0000_t75" style="width:97.65pt;height:20.05pt" o:ole="">
            <v:imagedata r:id="rId590" o:title=""/>
          </v:shape>
          <o:OLEObject Type="Embed" ProgID="Equation.DSMT4" ShapeID="_x0000_i1306" DrawAspect="Content" ObjectID="_1675088402" r:id="rId591"/>
        </w:object>
      </w:r>
      <w:r w:rsidRPr="00EE645A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EE645A">
        <w:rPr>
          <w:rFonts w:ascii="宋体" w:hAnsi="宋体" w:hint="eastAsia"/>
          <w:szCs w:val="21"/>
          <w:u w:val="single"/>
        </w:rPr>
        <w:t>___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D27274" w:rsidRDefault="00363104" w:rsidP="00F44456">
      <w:pPr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szCs w:val="21"/>
        </w:rPr>
        <w:t>令</w:t>
      </w:r>
      <w:r w:rsidR="00F778CC" w:rsidRPr="00F778CC">
        <w:rPr>
          <w:position w:val="-10"/>
        </w:rPr>
        <w:object w:dxaOrig="2280" w:dyaOrig="320">
          <v:shape id="_x0000_i1307" type="#_x0000_t75" style="width:113.95pt;height:16.3pt" o:ole="">
            <v:imagedata r:id="rId592" o:title=""/>
          </v:shape>
          <o:OLEObject Type="Embed" ProgID="Equation.DSMT4" ShapeID="_x0000_i1307" DrawAspect="Content" ObjectID="_1675088403" r:id="rId593"/>
        </w:object>
      </w:r>
      <w:r w:rsidR="005376CB" w:rsidRPr="00D27274">
        <w:rPr>
          <w:rFonts w:ascii="宋体" w:hAnsi="宋体" w:hint="eastAsia"/>
          <w:szCs w:val="21"/>
        </w:rPr>
        <w:t>,则</w:t>
      </w:r>
    </w:p>
    <w:p w:rsidR="005376CB" w:rsidRPr="00D27274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10"/>
        </w:rPr>
        <w:object w:dxaOrig="5980" w:dyaOrig="320">
          <v:shape id="_x0000_i1308" type="#_x0000_t75" style="width:299.25pt;height:16.3pt" o:ole="">
            <v:imagedata r:id="rId594" o:title=""/>
          </v:shape>
          <o:OLEObject Type="Embed" ProgID="Equation.DSMT4" ShapeID="_x0000_i1308" DrawAspect="Content" ObjectID="_1675088404" r:id="rId595"/>
        </w:object>
      </w:r>
    </w:p>
    <w:p w:rsidR="005376CB" w:rsidRPr="00D27274" w:rsidRDefault="005376CB" w:rsidP="00F44456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szCs w:val="21"/>
        </w:rPr>
        <w:t>由概率的广义加法公式</w:t>
      </w:r>
      <w:r w:rsidR="00F778CC" w:rsidRPr="00F778CC">
        <w:rPr>
          <w:position w:val="-10"/>
        </w:rPr>
        <w:object w:dxaOrig="3159" w:dyaOrig="320">
          <v:shape id="_x0000_i1309" type="#_x0000_t75" style="width:157.75pt;height:16.3pt" o:ole="">
            <v:imagedata r:id="rId596" o:title=""/>
          </v:shape>
          <o:OLEObject Type="Embed" ProgID="Equation.DSMT4" ShapeID="_x0000_i1309" DrawAspect="Content" ObjectID="_1675088405" r:id="rId597"/>
        </w:object>
      </w:r>
      <w:r>
        <w:rPr>
          <w:rFonts w:ascii="宋体" w:hAnsi="宋体" w:hint="eastAsia"/>
          <w:szCs w:val="21"/>
        </w:rPr>
        <w:t>,有</w:t>
      </w:r>
    </w:p>
    <w:p w:rsidR="005376CB" w:rsidRPr="00D27274" w:rsidRDefault="00BC4A8A" w:rsidP="00F44456">
      <w:pPr>
        <w:jc w:val="center"/>
        <w:rPr>
          <w:rFonts w:ascii="宋体" w:hAnsi="宋体"/>
          <w:szCs w:val="21"/>
        </w:rPr>
      </w:pPr>
      <w:r w:rsidRPr="00F778CC">
        <w:rPr>
          <w:position w:val="-46"/>
        </w:rPr>
        <w:object w:dxaOrig="5500" w:dyaOrig="1040">
          <v:shape id="_x0000_i1310" type="#_x0000_t75" style="width:275.5pt;height:51.95pt" o:ole="">
            <v:imagedata r:id="rId598" o:title=""/>
          </v:shape>
          <o:OLEObject Type="Embed" ProgID="Equation.DSMT4" ShapeID="_x0000_i1310" DrawAspect="Content" ObjectID="_1675088406" r:id="rId599"/>
        </w:objec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EE645A" w:rsidRDefault="005376CB" w:rsidP="00811B9A">
      <w:pPr>
        <w:pStyle w:val="1"/>
        <w:rPr>
          <w:color w:val="FF6600"/>
        </w:rPr>
      </w:pPr>
      <w:r w:rsidRPr="00EE645A">
        <w:rPr>
          <w:rFonts w:hint="eastAsia"/>
        </w:rPr>
        <w:t>十一、</w:t>
      </w:r>
      <w:r w:rsidR="00811B9A">
        <w:rPr>
          <w:rFonts w:hint="eastAsia"/>
        </w:rPr>
        <w:t>（</w:t>
      </w:r>
      <w:r w:rsidRPr="00EE645A">
        <w:rPr>
          <w:rFonts w:hint="eastAsia"/>
        </w:rPr>
        <w:t>本题满分6分</w:t>
      </w:r>
      <w:r w:rsidR="00811B9A">
        <w:rPr>
          <w:rFonts w:hint="eastAsia"/>
        </w:rPr>
        <w:t>）</w:t>
      </w:r>
    </w:p>
    <w:p w:rsidR="005376CB" w:rsidRDefault="005376CB" w:rsidP="00950C11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设随机变量</w:t>
      </w:r>
      <w:r w:rsidR="00F778CC" w:rsidRPr="00025957">
        <w:rPr>
          <w:position w:val="-4"/>
        </w:rPr>
        <w:object w:dxaOrig="240" w:dyaOrig="260">
          <v:shape id="_x0000_i1311" type="#_x0000_t75" style="width:11.9pt;height:13.15pt" o:ole="">
            <v:imagedata r:id="rId600" o:title=""/>
          </v:shape>
          <o:OLEObject Type="Embed" ProgID="Equation.DSMT4" ShapeID="_x0000_i1311" DrawAspect="Content" ObjectID="_1675088407" r:id="rId601"/>
        </w:object>
      </w:r>
      <w:r w:rsidRPr="009D681A">
        <w:rPr>
          <w:rFonts w:ascii="宋体" w:hAnsi="宋体" w:hint="eastAsia"/>
          <w:szCs w:val="21"/>
        </w:rPr>
        <w:t>的概率密度为</w:t>
      </w:r>
      <w:r w:rsidR="00F778CC" w:rsidRPr="00F778CC">
        <w:rPr>
          <w:position w:val="-32"/>
        </w:rPr>
        <w:object w:dxaOrig="2180" w:dyaOrig="760">
          <v:shape id="_x0000_i1312" type="#_x0000_t75" style="width:108.95pt;height:38.2pt" o:ole="">
            <v:imagedata r:id="rId602" o:title=""/>
          </v:shape>
          <o:OLEObject Type="Embed" ProgID="Equation.DSMT4" ShapeID="_x0000_i1312" DrawAspect="Content" ObjectID="_1675088408" r:id="rId603"/>
        </w:object>
      </w:r>
      <w:r w:rsidRPr="009D681A">
        <w:rPr>
          <w:rFonts w:ascii="宋体" w:hAnsi="宋体" w:hint="eastAsia"/>
          <w:szCs w:val="21"/>
        </w:rPr>
        <w:t>求随机变量</w:t>
      </w:r>
      <w:r w:rsidR="00F778CC" w:rsidRPr="00F778CC">
        <w:rPr>
          <w:position w:val="-6"/>
        </w:rPr>
        <w:object w:dxaOrig="660" w:dyaOrig="320">
          <v:shape id="_x0000_i1313" type="#_x0000_t75" style="width:32.55pt;height:16.3pt" o:ole="">
            <v:imagedata r:id="rId604" o:title=""/>
          </v:shape>
          <o:OLEObject Type="Embed" ProgID="Equation.DSMT4" ShapeID="_x0000_i1313" DrawAspect="Content" ObjectID="_1675088409" r:id="rId605"/>
        </w:object>
      </w:r>
      <w:r w:rsidRPr="009D681A">
        <w:rPr>
          <w:rFonts w:ascii="宋体" w:hAnsi="宋体" w:hint="eastAsia"/>
          <w:szCs w:val="21"/>
        </w:rPr>
        <w:t>的概率密度</w:t>
      </w:r>
      <w:r w:rsidR="00F778CC" w:rsidRPr="00F778CC">
        <w:rPr>
          <w:position w:val="-12"/>
        </w:rPr>
        <w:object w:dxaOrig="620" w:dyaOrig="360">
          <v:shape id="_x0000_i1314" type="#_x0000_t75" style="width:31.3pt;height:18.15pt" o:ole="">
            <v:imagedata r:id="rId606" o:title=""/>
          </v:shape>
          <o:OLEObject Type="Embed" ProgID="Equation.DSMT4" ShapeID="_x0000_i1314" DrawAspect="Content" ObjectID="_1675088410" r:id="rId607"/>
        </w:objec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1221AE" w:rsidRDefault="00363104" w:rsidP="001221AE">
      <w:pPr>
        <w:ind w:left="480" w:hangingChars="200" w:hanging="480"/>
        <w:jc w:val="left"/>
        <w:rPr>
          <w:rFonts w:ascii="宋体" w:hAnsi="宋体"/>
          <w:szCs w:val="21"/>
        </w:rPr>
      </w:pPr>
      <w:r w:rsidRPr="00363104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76CB" w:rsidRPr="00D27274">
        <w:rPr>
          <w:rFonts w:ascii="宋体" w:hAnsi="宋体" w:hint="eastAsia"/>
          <w:b/>
          <w:szCs w:val="21"/>
        </w:rPr>
        <w:t>方法1：</w:t>
      </w:r>
      <w:r w:rsidR="005376CB" w:rsidRPr="00D27274">
        <w:rPr>
          <w:rFonts w:ascii="宋体" w:hAnsi="宋体" w:hint="eastAsia"/>
          <w:szCs w:val="21"/>
        </w:rPr>
        <w:t>先求</w:t>
      </w:r>
      <w:r w:rsidR="00F778CC" w:rsidRPr="00025957">
        <w:rPr>
          <w:position w:val="-4"/>
        </w:rPr>
        <w:object w:dxaOrig="220" w:dyaOrig="260">
          <v:shape id="_x0000_i1315" type="#_x0000_t75" style="width:10.65pt;height:13.15pt" o:ole="">
            <v:imagedata r:id="rId608" o:title=""/>
          </v:shape>
          <o:OLEObject Type="Embed" ProgID="Equation.DSMT4" ShapeID="_x0000_i1315" DrawAspect="Content" ObjectID="_1675088411" r:id="rId609"/>
        </w:object>
      </w:r>
      <w:r w:rsidR="005376CB" w:rsidRPr="00D27274">
        <w:rPr>
          <w:rFonts w:ascii="宋体" w:hAnsi="宋体" w:hint="eastAsia"/>
          <w:szCs w:val="21"/>
        </w:rPr>
        <w:t>的分布函数</w:t>
      </w:r>
      <w:r w:rsidR="00F778CC" w:rsidRPr="00F778CC">
        <w:rPr>
          <w:position w:val="-12"/>
        </w:rPr>
        <w:object w:dxaOrig="620" w:dyaOrig="360">
          <v:shape id="_x0000_i1316" type="#_x0000_t75" style="width:31.3pt;height:18.15pt" o:ole="">
            <v:imagedata r:id="rId610" o:title=""/>
          </v:shape>
          <o:OLEObject Type="Embed" ProgID="Equation.DSMT4" ShapeID="_x0000_i1316" DrawAspect="Content" ObjectID="_1675088412" r:id="rId611"/>
        </w:object>
      </w:r>
      <w:r w:rsidR="005376CB" w:rsidRPr="00D27274">
        <w:rPr>
          <w:rFonts w:ascii="宋体" w:hAnsi="宋体" w:hint="eastAsia"/>
          <w:szCs w:val="21"/>
        </w:rPr>
        <w:t>.当</w:t>
      </w:r>
      <w:r w:rsidR="00F778CC" w:rsidRPr="00F778CC">
        <w:rPr>
          <w:position w:val="-10"/>
        </w:rPr>
        <w:object w:dxaOrig="560" w:dyaOrig="320">
          <v:shape id="_x0000_i1317" type="#_x0000_t75" style="width:28.15pt;height:16.3pt" o:ole="">
            <v:imagedata r:id="rId612" o:title=""/>
          </v:shape>
          <o:OLEObject Type="Embed" ProgID="Equation.DSMT4" ShapeID="_x0000_i1317" DrawAspect="Content" ObjectID="_1675088413" r:id="rId613"/>
        </w:object>
      </w:r>
      <w:r w:rsidR="005376CB" w:rsidRPr="00D27274">
        <w:rPr>
          <w:rFonts w:ascii="宋体" w:hAnsi="宋体" w:hint="eastAsia"/>
          <w:szCs w:val="21"/>
        </w:rPr>
        <w:t>时,</w:t>
      </w:r>
      <w:r w:rsidR="00F778CC" w:rsidRPr="00F778CC">
        <w:rPr>
          <w:position w:val="-12"/>
        </w:rPr>
        <w:object w:dxaOrig="1020" w:dyaOrig="360">
          <v:shape id="_x0000_i1318" type="#_x0000_t75" style="width:51.35pt;height:18.15pt" o:ole="">
            <v:imagedata r:id="rId614" o:title=""/>
          </v:shape>
          <o:OLEObject Type="Embed" ProgID="Equation.DSMT4" ShapeID="_x0000_i1318" DrawAspect="Content" ObjectID="_1675088414" r:id="rId615"/>
        </w:object>
      </w:r>
      <w:r w:rsidR="005376CB" w:rsidRPr="00D27274">
        <w:rPr>
          <w:rFonts w:ascii="宋体" w:hAnsi="宋体" w:hint="eastAsia"/>
          <w:szCs w:val="21"/>
        </w:rPr>
        <w:t>当</w:t>
      </w:r>
      <w:r w:rsidR="00F778CC" w:rsidRPr="00F778CC">
        <w:rPr>
          <w:position w:val="-10"/>
        </w:rPr>
        <w:object w:dxaOrig="560" w:dyaOrig="320">
          <v:shape id="_x0000_i1319" type="#_x0000_t75" style="width:28.15pt;height:16.3pt" o:ole="">
            <v:imagedata r:id="rId616" o:title=""/>
          </v:shape>
          <o:OLEObject Type="Embed" ProgID="Equation.DSMT4" ShapeID="_x0000_i1319" DrawAspect="Content" ObjectID="_1675088415" r:id="rId617"/>
        </w:object>
      </w:r>
      <w:r w:rsidR="005376CB" w:rsidRPr="00D27274">
        <w:rPr>
          <w:rFonts w:ascii="宋体" w:hAnsi="宋体" w:hint="eastAsia"/>
          <w:szCs w:val="21"/>
        </w:rPr>
        <w:t>时,</w:t>
      </w:r>
    </w:p>
    <w:p w:rsidR="005376CB" w:rsidRPr="00D27274" w:rsidRDefault="00F778CC" w:rsidP="001221AE">
      <w:pPr>
        <w:jc w:val="center"/>
        <w:rPr>
          <w:rFonts w:ascii="宋体" w:hAnsi="宋体"/>
          <w:szCs w:val="21"/>
        </w:rPr>
      </w:pPr>
      <w:r w:rsidRPr="00F778CC">
        <w:rPr>
          <w:position w:val="-48"/>
        </w:rPr>
        <w:object w:dxaOrig="4220" w:dyaOrig="1080">
          <v:shape id="_x0000_i1320" type="#_x0000_t75" style="width:211pt;height:54.45pt" o:ole="">
            <v:imagedata r:id="rId618" o:title=""/>
          </v:shape>
          <o:OLEObject Type="Embed" ProgID="Equation.DSMT4" ShapeID="_x0000_i1320" DrawAspect="Content" ObjectID="_1675088416" r:id="rId619"/>
        </w:object>
      </w:r>
    </w:p>
    <w:p w:rsidR="005376CB" w:rsidRPr="00D27274" w:rsidRDefault="001221AE" w:rsidP="001221AE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</w:t>
      </w:r>
      <w:r w:rsidR="005376CB" w:rsidRPr="00D27274">
        <w:rPr>
          <w:rFonts w:ascii="宋体" w:hAnsi="宋体" w:hint="eastAsia"/>
          <w:szCs w:val="21"/>
        </w:rPr>
        <w:t>分布函数</w:t>
      </w:r>
      <w:r>
        <w:rPr>
          <w:rFonts w:ascii="宋体" w:hAnsi="宋体" w:hint="eastAsia"/>
          <w:szCs w:val="21"/>
        </w:rPr>
        <w:t>求导，可得</w:t>
      </w:r>
    </w:p>
    <w:p w:rsidR="005376CB" w:rsidRPr="00D27274" w:rsidRDefault="00F778CC" w:rsidP="001221AE">
      <w:pPr>
        <w:jc w:val="center"/>
        <w:rPr>
          <w:rFonts w:ascii="宋体" w:hAnsi="宋体"/>
          <w:szCs w:val="21"/>
        </w:rPr>
      </w:pPr>
      <w:r w:rsidRPr="00F778CC">
        <w:rPr>
          <w:position w:val="-48"/>
        </w:rPr>
        <w:object w:dxaOrig="3180" w:dyaOrig="1080">
          <v:shape id="_x0000_i1321" type="#_x0000_t75" style="width:159.05pt;height:54.45pt" o:ole="">
            <v:imagedata r:id="rId620" o:title=""/>
          </v:shape>
          <o:OLEObject Type="Embed" ProgID="Equation.DSMT4" ShapeID="_x0000_i1321" DrawAspect="Content" ObjectID="_1675088417" r:id="rId621"/>
        </w:object>
      </w:r>
    </w:p>
    <w:p w:rsidR="005376CB" w:rsidRPr="00D27274" w:rsidRDefault="005376CB" w:rsidP="001221AE">
      <w:pPr>
        <w:ind w:leftChars="200" w:left="480"/>
        <w:rPr>
          <w:rFonts w:ascii="宋体" w:hAnsi="宋体"/>
          <w:szCs w:val="21"/>
        </w:rPr>
      </w:pPr>
      <w:r w:rsidRPr="00D27274">
        <w:rPr>
          <w:rFonts w:ascii="宋体" w:hAnsi="宋体" w:hint="eastAsia"/>
          <w:b/>
          <w:szCs w:val="21"/>
        </w:rPr>
        <w:t>方法2：</w:t>
      </w:r>
      <w:r w:rsidRPr="00D27274">
        <w:rPr>
          <w:rFonts w:ascii="宋体" w:hAnsi="宋体" w:hint="eastAsia"/>
          <w:szCs w:val="21"/>
        </w:rPr>
        <w:t>用单调函数公式直接求</w:t>
      </w:r>
      <w:r w:rsidR="00F778CC" w:rsidRPr="00025957">
        <w:rPr>
          <w:position w:val="-4"/>
        </w:rPr>
        <w:object w:dxaOrig="220" w:dyaOrig="260">
          <v:shape id="_x0000_i1322" type="#_x0000_t75" style="width:10.65pt;height:13.15pt" o:ole="">
            <v:imagedata r:id="rId622" o:title=""/>
          </v:shape>
          <o:OLEObject Type="Embed" ProgID="Equation.DSMT4" ShapeID="_x0000_i1322" DrawAspect="Content" ObjectID="_1675088418" r:id="rId623"/>
        </w:object>
      </w:r>
      <w:r w:rsidRPr="00D27274">
        <w:rPr>
          <w:rFonts w:ascii="宋体" w:hAnsi="宋体" w:hint="eastAsia"/>
          <w:szCs w:val="21"/>
        </w:rPr>
        <w:t>的概率密度.由于</w:t>
      </w:r>
      <w:r w:rsidR="00F778CC" w:rsidRPr="00F778CC">
        <w:rPr>
          <w:position w:val="-10"/>
        </w:rPr>
        <w:object w:dxaOrig="639" w:dyaOrig="360">
          <v:shape id="_x0000_i1323" type="#_x0000_t75" style="width:31.95pt;height:18.15pt" o:ole="">
            <v:imagedata r:id="rId624" o:title=""/>
          </v:shape>
          <o:OLEObject Type="Embed" ProgID="Equation.DSMT4" ShapeID="_x0000_i1323" DrawAspect="Content" ObjectID="_1675088419" r:id="rId625"/>
        </w:object>
      </w:r>
      <w:r w:rsidRPr="00D27274">
        <w:rPr>
          <w:rFonts w:ascii="宋体" w:hAnsi="宋体" w:hint="eastAsia"/>
          <w:szCs w:val="21"/>
        </w:rPr>
        <w:t>在</w:t>
      </w:r>
      <w:r w:rsidR="00F778CC" w:rsidRPr="00F778CC">
        <w:rPr>
          <w:position w:val="-14"/>
        </w:rPr>
        <w:object w:dxaOrig="760" w:dyaOrig="400">
          <v:shape id="_x0000_i1324" type="#_x0000_t75" style="width:38.2pt;height:20.05pt" o:ole="">
            <v:imagedata r:id="rId626" o:title=""/>
          </v:shape>
          <o:OLEObject Type="Embed" ProgID="Equation.DSMT4" ShapeID="_x0000_i1324" DrawAspect="Content" ObjectID="_1675088420" r:id="rId627"/>
        </w:object>
      </w:r>
      <w:r w:rsidRPr="00D27274">
        <w:rPr>
          <w:rFonts w:ascii="宋体" w:hAnsi="宋体" w:hint="eastAsia"/>
          <w:szCs w:val="21"/>
        </w:rPr>
        <w:t>内单调,其反函数</w:t>
      </w:r>
      <w:r w:rsidR="00F778CC" w:rsidRPr="00F778CC">
        <w:rPr>
          <w:position w:val="-10"/>
        </w:rPr>
        <w:object w:dxaOrig="1460" w:dyaOrig="320">
          <v:shape id="_x0000_i1325" type="#_x0000_t75" style="width:73.25pt;height:16.3pt" o:ole="">
            <v:imagedata r:id="rId628" o:title=""/>
          </v:shape>
          <o:OLEObject Type="Embed" ProgID="Equation.DSMT4" ShapeID="_x0000_i1325" DrawAspect="Content" ObjectID="_1675088421" r:id="rId629"/>
        </w:object>
      </w:r>
      <w:r w:rsidRPr="00D27274">
        <w:rPr>
          <w:rFonts w:ascii="宋体" w:hAnsi="宋体" w:hint="eastAsia"/>
          <w:szCs w:val="21"/>
        </w:rPr>
        <w:t>在</w:t>
      </w:r>
      <w:r w:rsidR="00F778CC" w:rsidRPr="00F778CC">
        <w:rPr>
          <w:position w:val="-14"/>
        </w:rPr>
        <w:object w:dxaOrig="760" w:dyaOrig="400">
          <v:shape id="_x0000_i1326" type="#_x0000_t75" style="width:38.2pt;height:20.05pt" o:ole="">
            <v:imagedata r:id="rId630" o:title=""/>
          </v:shape>
          <o:OLEObject Type="Embed" ProgID="Equation.DSMT4" ShapeID="_x0000_i1326" DrawAspect="Content" ObjectID="_1675088422" r:id="rId631"/>
        </w:object>
      </w:r>
      <w:r w:rsidRPr="00D27274">
        <w:rPr>
          <w:rFonts w:ascii="宋体" w:hAnsi="宋体" w:hint="eastAsia"/>
          <w:szCs w:val="21"/>
        </w:rPr>
        <w:t>内可导且其导数为</w:t>
      </w:r>
      <w:r w:rsidR="00F778CC" w:rsidRPr="00F778CC">
        <w:rPr>
          <w:position w:val="-28"/>
        </w:rPr>
        <w:object w:dxaOrig="1080" w:dyaOrig="660">
          <v:shape id="_x0000_i1327" type="#_x0000_t75" style="width:54.45pt;height:32.55pt" o:ole="">
            <v:imagedata r:id="rId632" o:title=""/>
          </v:shape>
          <o:OLEObject Type="Embed" ProgID="Equation.DSMT4" ShapeID="_x0000_i1327" DrawAspect="Content" ObjectID="_1675088423" r:id="rId633"/>
        </w:object>
      </w:r>
      <w:r w:rsidRPr="00D27274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则</w:t>
      </w:r>
      <w:r w:rsidRPr="00D27274">
        <w:rPr>
          <w:rFonts w:ascii="宋体" w:hAnsi="宋体" w:hint="eastAsia"/>
          <w:szCs w:val="21"/>
        </w:rPr>
        <w:t>所求概率密度函数为</w:t>
      </w:r>
    </w:p>
    <w:p w:rsidR="005376CB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48"/>
        </w:rPr>
        <w:object w:dxaOrig="6680" w:dyaOrig="1080">
          <v:shape id="_x0000_i1328" type="#_x0000_t75" style="width:333.7pt;height:54.45pt" o:ole="">
            <v:imagedata r:id="rId634" o:title=""/>
          </v:shape>
          <o:OLEObject Type="Embed" ProgID="Equation.DSMT4" ShapeID="_x0000_i1328" DrawAspect="Content" ObjectID="_1675088424" r:id="rId635"/>
        </w:object>
      </w:r>
    </w:p>
    <w:p w:rsidR="005376CB" w:rsidRDefault="005376CB" w:rsidP="00950C11"/>
    <w:p w:rsidR="005376CB" w:rsidRPr="00677230" w:rsidRDefault="005376CB" w:rsidP="00950C11"/>
    <w:sectPr w:rsidR="005376CB" w:rsidRPr="00677230" w:rsidSect="00223006">
      <w:headerReference w:type="even" r:id="rId636"/>
      <w:footerReference w:type="even" r:id="rId637"/>
      <w:footerReference w:type="default" r:id="rId638"/>
      <w:headerReference w:type="first" r:id="rId63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6432" w:rsidRDefault="00AB6432">
      <w:r>
        <w:separator/>
      </w:r>
    </w:p>
  </w:endnote>
  <w:endnote w:type="continuationSeparator" w:id="0">
    <w:p w:rsidR="00AB6432" w:rsidRDefault="00AB64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D4F87" w:rsidRDefault="00A71E50" w:rsidP="00D80857">
        <w:pPr>
          <w:pStyle w:val="a4"/>
          <w:ind w:right="360" w:firstLine="360"/>
        </w:pPr>
        <w:r w:rsidRPr="00A71E5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D4F87" w:rsidRDefault="00A71E50">
                    <w:pPr>
                      <w:jc w:val="center"/>
                      <w:rPr>
                        <w:color w:val="5B9BD5" w:themeColor="accent1"/>
                      </w:rPr>
                    </w:pPr>
                    <w:r w:rsidRPr="00A71E50">
                      <w:fldChar w:fldCharType="begin"/>
                    </w:r>
                    <w:r w:rsidR="007D4F87">
                      <w:instrText>PAGE    \* MERGEFORMAT</w:instrText>
                    </w:r>
                    <w:r w:rsidRPr="00A71E50">
                      <w:fldChar w:fldCharType="separate"/>
                    </w:r>
                    <w:r w:rsidR="007D4F8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F87" w:rsidRPr="003C7E48" w:rsidRDefault="007D4F8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71E50">
      <w:rPr>
        <w:noProof/>
        <w:lang w:val="zh-CN"/>
      </w:rPr>
      <w:fldChar w:fldCharType="begin"/>
    </w:r>
    <w:r w:rsidR="00B00781">
      <w:rPr>
        <w:noProof/>
        <w:lang w:val="zh-CN"/>
      </w:rPr>
      <w:instrText xml:space="preserve"> PAGE   \* MERGEFORMAT </w:instrText>
    </w:r>
    <w:r w:rsidR="00A71E50">
      <w:rPr>
        <w:noProof/>
        <w:lang w:val="zh-CN"/>
      </w:rPr>
      <w:fldChar w:fldCharType="separate"/>
    </w:r>
    <w:r w:rsidR="00083B1C">
      <w:rPr>
        <w:noProof/>
        <w:lang w:val="zh-CN"/>
      </w:rPr>
      <w:t>8</w:t>
    </w:r>
    <w:r w:rsidR="00A71E5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6432" w:rsidRDefault="00AB6432">
      <w:r>
        <w:separator/>
      </w:r>
    </w:p>
  </w:footnote>
  <w:footnote w:type="continuationSeparator" w:id="0">
    <w:p w:rsidR="00AB6432" w:rsidRDefault="00AB64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F87" w:rsidRPr="006E3539" w:rsidRDefault="007D4F8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F87" w:rsidRDefault="00A71E5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"/>
      </v:shape>
    </w:pict>
  </w:numPicBullet>
  <w:numPicBullet w:numPicBulletId="1">
    <w:pict>
      <v:shape id="_x0000_i1031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83B1C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221AE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75F"/>
    <w:rsid w:val="002908A4"/>
    <w:rsid w:val="002A5B23"/>
    <w:rsid w:val="002A62BC"/>
    <w:rsid w:val="002B12B1"/>
    <w:rsid w:val="002B2026"/>
    <w:rsid w:val="002C0467"/>
    <w:rsid w:val="002C0F04"/>
    <w:rsid w:val="002C108B"/>
    <w:rsid w:val="002C1F53"/>
    <w:rsid w:val="002C236D"/>
    <w:rsid w:val="002C43A4"/>
    <w:rsid w:val="002C52FD"/>
    <w:rsid w:val="002D090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3276"/>
    <w:rsid w:val="0032739C"/>
    <w:rsid w:val="00330B11"/>
    <w:rsid w:val="0036310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28CC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2BC5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1182"/>
    <w:rsid w:val="00512891"/>
    <w:rsid w:val="00515691"/>
    <w:rsid w:val="00517FB2"/>
    <w:rsid w:val="005210F0"/>
    <w:rsid w:val="00535496"/>
    <w:rsid w:val="00535CEE"/>
    <w:rsid w:val="0053617D"/>
    <w:rsid w:val="005376CB"/>
    <w:rsid w:val="005410A0"/>
    <w:rsid w:val="005420A2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50E0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12B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723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2F46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C07"/>
    <w:rsid w:val="006F10BE"/>
    <w:rsid w:val="006F33EB"/>
    <w:rsid w:val="006F3F1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4F87"/>
    <w:rsid w:val="007F1E11"/>
    <w:rsid w:val="007F7626"/>
    <w:rsid w:val="00801920"/>
    <w:rsid w:val="00805F52"/>
    <w:rsid w:val="008070E2"/>
    <w:rsid w:val="00810E26"/>
    <w:rsid w:val="00811391"/>
    <w:rsid w:val="00811B9A"/>
    <w:rsid w:val="008145E2"/>
    <w:rsid w:val="00814C11"/>
    <w:rsid w:val="00815888"/>
    <w:rsid w:val="00817003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0817"/>
    <w:rsid w:val="00943550"/>
    <w:rsid w:val="009444B5"/>
    <w:rsid w:val="00950C11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4AAC"/>
    <w:rsid w:val="009C249D"/>
    <w:rsid w:val="009E654A"/>
    <w:rsid w:val="009F0565"/>
    <w:rsid w:val="009F3736"/>
    <w:rsid w:val="009F5ABB"/>
    <w:rsid w:val="009F674E"/>
    <w:rsid w:val="009F78FF"/>
    <w:rsid w:val="00A00F5F"/>
    <w:rsid w:val="00A017E4"/>
    <w:rsid w:val="00A02832"/>
    <w:rsid w:val="00A0321E"/>
    <w:rsid w:val="00A077DB"/>
    <w:rsid w:val="00A11A7C"/>
    <w:rsid w:val="00A11F19"/>
    <w:rsid w:val="00A14D37"/>
    <w:rsid w:val="00A17338"/>
    <w:rsid w:val="00A51D94"/>
    <w:rsid w:val="00A5482C"/>
    <w:rsid w:val="00A567F3"/>
    <w:rsid w:val="00A6039A"/>
    <w:rsid w:val="00A66074"/>
    <w:rsid w:val="00A71A99"/>
    <w:rsid w:val="00A71E50"/>
    <w:rsid w:val="00A97179"/>
    <w:rsid w:val="00AA02C2"/>
    <w:rsid w:val="00AA203F"/>
    <w:rsid w:val="00AA335C"/>
    <w:rsid w:val="00AA72C3"/>
    <w:rsid w:val="00AB2455"/>
    <w:rsid w:val="00AB3589"/>
    <w:rsid w:val="00AB6432"/>
    <w:rsid w:val="00AB79F7"/>
    <w:rsid w:val="00AC0A1C"/>
    <w:rsid w:val="00AC0FC7"/>
    <w:rsid w:val="00AD2180"/>
    <w:rsid w:val="00AE114B"/>
    <w:rsid w:val="00AE350C"/>
    <w:rsid w:val="00AE4BA9"/>
    <w:rsid w:val="00AE7C7B"/>
    <w:rsid w:val="00AF0BCA"/>
    <w:rsid w:val="00AF21D6"/>
    <w:rsid w:val="00AF3D50"/>
    <w:rsid w:val="00AF6F30"/>
    <w:rsid w:val="00B00781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37F1F"/>
    <w:rsid w:val="00B40820"/>
    <w:rsid w:val="00B4208B"/>
    <w:rsid w:val="00B478DA"/>
    <w:rsid w:val="00B50D26"/>
    <w:rsid w:val="00B5180D"/>
    <w:rsid w:val="00B53608"/>
    <w:rsid w:val="00B60923"/>
    <w:rsid w:val="00B617AB"/>
    <w:rsid w:val="00B72045"/>
    <w:rsid w:val="00B7221B"/>
    <w:rsid w:val="00B77F4A"/>
    <w:rsid w:val="00B813F9"/>
    <w:rsid w:val="00B84ABD"/>
    <w:rsid w:val="00B84D33"/>
    <w:rsid w:val="00B85D25"/>
    <w:rsid w:val="00B86D77"/>
    <w:rsid w:val="00B90998"/>
    <w:rsid w:val="00B90F2A"/>
    <w:rsid w:val="00B9241F"/>
    <w:rsid w:val="00B95694"/>
    <w:rsid w:val="00BA43E6"/>
    <w:rsid w:val="00BA537B"/>
    <w:rsid w:val="00BB150B"/>
    <w:rsid w:val="00BB718E"/>
    <w:rsid w:val="00BB7B90"/>
    <w:rsid w:val="00BC40E2"/>
    <w:rsid w:val="00BC4A8A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16D4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5BBC"/>
    <w:rsid w:val="00CE1C53"/>
    <w:rsid w:val="00CE24F6"/>
    <w:rsid w:val="00CF2832"/>
    <w:rsid w:val="00CF31F1"/>
    <w:rsid w:val="00CF4A9C"/>
    <w:rsid w:val="00CF4B0A"/>
    <w:rsid w:val="00CF5B32"/>
    <w:rsid w:val="00D01D53"/>
    <w:rsid w:val="00D133EF"/>
    <w:rsid w:val="00D133F5"/>
    <w:rsid w:val="00D21403"/>
    <w:rsid w:val="00D21831"/>
    <w:rsid w:val="00D27D3E"/>
    <w:rsid w:val="00D342D5"/>
    <w:rsid w:val="00D344E8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3BC7"/>
    <w:rsid w:val="00E54A2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3903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456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778CC"/>
    <w:rsid w:val="00F83A02"/>
    <w:rsid w:val="00F840A4"/>
    <w:rsid w:val="00F85121"/>
    <w:rsid w:val="00F87D94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40" Type="http://schemas.openxmlformats.org/officeDocument/2006/relationships/fontTable" Target="fontTable.xml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oleObject" Target="embeddings/oleObject301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3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image" Target="media/image289.wmf"/><Relationship Id="rId615" Type="http://schemas.openxmlformats.org/officeDocument/2006/relationships/oleObject" Target="embeddings/oleObject303.bin"/><Relationship Id="rId636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626" Type="http://schemas.openxmlformats.org/officeDocument/2006/relationships/image" Target="media/image312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image" Target="media/image307.wmf"/><Relationship Id="rId637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footer" Target="footer2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header" Target="header2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image" Target="media/image237.wmf"/><Relationship Id="rId641" Type="http://schemas.openxmlformats.org/officeDocument/2006/relationships/theme" Target="theme/theme1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296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5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png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oleObject" Target="embeddings/oleObject297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C1AF23-66E4-4525-9D78-77C42522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10</Pages>
  <Words>1554</Words>
  <Characters>8861</Characters>
  <Application>Microsoft Office Word</Application>
  <DocSecurity>0</DocSecurity>
  <Lines>73</Lines>
  <Paragraphs>20</Paragraphs>
  <ScaleCrop>false</ScaleCrop>
  <Company>微软中国</Company>
  <LinksUpToDate>false</LinksUpToDate>
  <CharactersWithSpaces>10395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2021-02-17T09:22:00Z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