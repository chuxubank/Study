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4A7D3D" w:rsidRDefault="00B0642F" w:rsidP="004A7D3D">
      <w:pPr>
        <w:pStyle w:val="af"/>
      </w:pPr>
      <w:hyperlink r:id="rId8" w:history="1">
        <w:r w:rsidR="00677230" w:rsidRPr="004A7D3D">
          <w:rPr>
            <w:rStyle w:val="a7"/>
            <w:rFonts w:hint="eastAsia"/>
            <w:color w:val="002060"/>
          </w:rPr>
          <w:t>1995</w:t>
        </w:r>
        <w:r w:rsidR="00CA00AF" w:rsidRPr="004A7D3D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4A7D3D">
          <w:rPr>
            <w:rStyle w:val="a7"/>
            <w:rFonts w:hint="eastAsia"/>
            <w:color w:val="002060"/>
          </w:rPr>
          <w:t>卷</w:t>
        </w:r>
        <w:r w:rsidR="00FF1F1A" w:rsidRPr="004A7D3D">
          <w:rPr>
            <w:rStyle w:val="a7"/>
            <w:rFonts w:hint="eastAsia"/>
            <w:color w:val="002060"/>
          </w:rPr>
          <w:t>三</w:t>
        </w:r>
      </w:hyperlink>
    </w:p>
    <w:p w:rsidR="0055345C" w:rsidRDefault="0055345C" w:rsidP="0055345C"/>
    <w:p w:rsidR="00D133EF" w:rsidRDefault="00D133EF" w:rsidP="00CA00AF"/>
    <w:p w:rsidR="00EA50D4" w:rsidRDefault="00EA50D4" w:rsidP="00EA50D4">
      <w:pPr>
        <w:pStyle w:val="1"/>
      </w:pPr>
      <w:r>
        <w:rPr>
          <w:rFonts w:hint="eastAsia"/>
        </w:rPr>
        <w:t>一、填空题（本题共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EA50D4" w:rsidRDefault="00EA50D4" w:rsidP="00EA50D4">
      <w:pPr>
        <w:outlineLvl w:val="0"/>
        <w:rPr>
          <w:rFonts w:ascii="Times New Roman" w:eastAsia="黑体" w:hAnsi="Times New Roman"/>
          <w:b/>
        </w:rPr>
      </w:pPr>
    </w:p>
    <w:p w:rsidR="00EA50D4" w:rsidRDefault="00EA50D4" w:rsidP="00EA50D4">
      <w:pPr>
        <w:outlineLvl w:val="0"/>
        <w:rPr>
          <w:rFonts w:ascii="Times New Roman" w:eastAsia="黑体" w:hAnsi="Times New Roman"/>
          <w:b/>
        </w:rPr>
      </w:pPr>
    </w:p>
    <w:p w:rsidR="00EA50D4" w:rsidRDefault="00EA50D4" w:rsidP="00EA50D4">
      <w:pPr>
        <w:outlineLvl w:val="0"/>
        <w:rPr>
          <w:rFonts w:ascii="Times New Roman" w:hAnsi="Times New Roman"/>
        </w:rPr>
      </w:pPr>
      <w:r w:rsidRPr="00EA50D4">
        <w:rPr>
          <w:rFonts w:hint="eastAsia"/>
        </w:rPr>
        <w:t xml:space="preserve">(1) </w:t>
      </w:r>
      <w:r w:rsidRPr="00EA50D4">
        <w:rPr>
          <w:rFonts w:hint="eastAsia"/>
        </w:rPr>
        <w:t>设</w:t>
      </w:r>
      <w:bookmarkStart w:id="0" w:name="MTBlankEqn"/>
      <w:r w:rsidR="004F119C" w:rsidRPr="004F119C">
        <w:rPr>
          <w:position w:val="-24"/>
        </w:rPr>
        <w:object w:dxaOrig="1820" w:dyaOrig="620">
          <v:shape id="_x0000_i1025" type="#_x0000_t75" style="width:90.8pt;height:30.7pt" o:ole="">
            <v:imagedata r:id="rId9" o:title=""/>
          </v:shape>
          <o:OLEObject Type="Embed" ProgID="Equation.DSMT4" ShapeID="_x0000_i1025" DrawAspect="Content" ObjectID="_1675090603" r:id="rId10"/>
        </w:object>
      </w:r>
      <w:bookmarkEnd w:id="0"/>
      <w:r>
        <w:rPr>
          <w:rFonts w:hint="eastAsia"/>
        </w:rPr>
        <w:t>，则</w:t>
      </w:r>
      <w:r w:rsidR="004F119C" w:rsidRPr="004F119C">
        <w:rPr>
          <w:position w:val="-10"/>
        </w:rPr>
        <w:object w:dxaOrig="460" w:dyaOrig="320">
          <v:shape id="_x0000_i1026" type="#_x0000_t75" style="width:23.15pt;height:16.3pt" o:ole="">
            <v:imagedata r:id="rId11" o:title=""/>
          </v:shape>
          <o:OLEObject Type="Embed" ProgID="Equation.DSMT4" ShapeID="_x0000_i1026" DrawAspect="Content" ObjectID="_1675090604" r:id="rId12"/>
        </w:object>
      </w:r>
      <w:r>
        <w:rPr>
          <w:rFonts w:ascii="Times New Roman" w:hAnsi="Times New Roman"/>
        </w:rPr>
        <w:t>_____________.</w:t>
      </w:r>
      <w:r>
        <w:rPr>
          <w:rFonts w:ascii="Times New Roman" w:hAnsi="Times New Roman"/>
        </w:rPr>
        <w:tab/>
      </w:r>
    </w:p>
    <w:p w:rsidR="00F84588" w:rsidRPr="004A7D3D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outlineLvl w:val="0"/>
        <w:rPr>
          <w:rFonts w:ascii="Times New Roman" w:hAnsi="Times New Roman"/>
        </w:rPr>
      </w:pPr>
    </w:p>
    <w:p w:rsidR="00EA50D4" w:rsidRDefault="00EA50D4" w:rsidP="00EA50D4">
      <w:pPr>
        <w:outlineLvl w:val="0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2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微分方程</w:t>
      </w:r>
      <w:r w:rsidR="00184B5B" w:rsidRPr="004F119C">
        <w:rPr>
          <w:position w:val="-10"/>
        </w:rPr>
        <w:object w:dxaOrig="1300" w:dyaOrig="320">
          <v:shape id="_x0000_i1115" type="#_x0000_t75" style="width:65.1pt;height:16.3pt" o:ole="">
            <v:imagedata r:id="rId13" o:title=""/>
          </v:shape>
          <o:OLEObject Type="Embed" ProgID="Equation.DSMT4" ShapeID="_x0000_i1115" DrawAspect="Content" ObjectID="_1675090605" r:id="rId14"/>
        </w:object>
      </w:r>
      <w:r w:rsidR="00184B5B">
        <w:rPr>
          <w:rFonts w:hint="eastAsia"/>
        </w:rPr>
        <w:t>的通解为</w:t>
      </w:r>
      <w:r>
        <w:rPr>
          <w:rFonts w:ascii="Times New Roman" w:hAnsi="Times New Roman"/>
        </w:rPr>
        <w:t>_____________.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rPr>
          <w:rFonts w:ascii="Times New Roman" w:hAnsi="Times New Roman"/>
        </w:rPr>
      </w:pPr>
    </w:p>
    <w:p w:rsidR="00EA50D4" w:rsidRDefault="00EA50D4" w:rsidP="00EA50D4">
      <w:pPr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3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曲线</w:t>
      </w:r>
      <w:r w:rsidR="004F119C" w:rsidRPr="004F119C">
        <w:rPr>
          <w:position w:val="-32"/>
        </w:rPr>
        <w:object w:dxaOrig="1080" w:dyaOrig="760">
          <v:shape id="_x0000_i1027" type="#_x0000_t75" style="width:53.85pt;height:38.2pt" o:ole="">
            <v:imagedata r:id="rId15" o:title=""/>
          </v:shape>
          <o:OLEObject Type="Embed" ProgID="Equation.DSMT4" ShapeID="_x0000_i1027" DrawAspect="Content" ObjectID="_1675090606" r:id="rId16"/>
        </w:object>
      </w:r>
      <w:r w:rsidR="009E2469">
        <w:rPr>
          <w:rFonts w:ascii="Times New Roman" w:hAnsi="Times New Roman" w:hint="eastAsia"/>
        </w:rPr>
        <w:t>在</w:t>
      </w:r>
      <w:r w:rsidR="004F119C" w:rsidRPr="004F119C">
        <w:rPr>
          <w:position w:val="-6"/>
        </w:rPr>
        <w:object w:dxaOrig="639" w:dyaOrig="279">
          <v:shape id="_x0000_i1028" type="#_x0000_t75" style="width:31.3pt;height:13.75pt" o:ole="">
            <v:imagedata r:id="rId17" o:title=""/>
          </v:shape>
          <o:OLEObject Type="Embed" ProgID="Equation.DSMT4" ShapeID="_x0000_i1028" DrawAspect="Content" ObjectID="_1675090607" r:id="rId18"/>
        </w:object>
      </w:r>
      <w:r>
        <w:rPr>
          <w:rFonts w:ascii="Times New Roman" w:hAnsi="Times New Roman" w:hint="eastAsia"/>
        </w:rPr>
        <w:t>处的切线方程为</w:t>
      </w:r>
      <w:r>
        <w:rPr>
          <w:rFonts w:ascii="Times New Roman" w:hAnsi="Times New Roman"/>
        </w:rPr>
        <w:t>_____________.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jc w:val="left"/>
        <w:rPr>
          <w:rFonts w:ascii="Times New Roman" w:hAnsi="Times New Roman"/>
        </w:rPr>
      </w:pPr>
    </w:p>
    <w:p w:rsidR="00EA50D4" w:rsidRDefault="00EA50D4" w:rsidP="00EA50D4">
      <w:pPr>
        <w:jc w:val="left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4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 w:rsidR="002F4F8B" w:rsidRPr="004F119C">
        <w:rPr>
          <w:position w:val="-28"/>
        </w:rPr>
        <w:object w:dxaOrig="4420" w:dyaOrig="680">
          <v:shape id="_x0000_i1029" type="#_x0000_t75" style="width:221pt;height:33.8pt" o:ole="">
            <v:imagedata r:id="rId19" o:title=""/>
          </v:shape>
          <o:OLEObject Type="Embed" ProgID="Equation.DSMT4" ShapeID="_x0000_i1029" DrawAspect="Content" ObjectID="_1675090608" r:id="rId20"/>
        </w:object>
      </w:r>
      <w:r>
        <w:rPr>
          <w:rFonts w:ascii="Times New Roman" w:hAnsi="Times New Roman"/>
        </w:rPr>
        <w:t>_____________.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jc w:val="left"/>
        <w:rPr>
          <w:rFonts w:ascii="Times New Roman" w:hAnsi="Times New Roman"/>
        </w:rPr>
      </w:pPr>
    </w:p>
    <w:p w:rsidR="00EA50D4" w:rsidRDefault="00EA50D4" w:rsidP="00EA50D4">
      <w:pPr>
        <w:jc w:val="left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5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由曲线</w:t>
      </w:r>
      <w:r w:rsidR="004F119C" w:rsidRPr="004F119C">
        <w:rPr>
          <w:position w:val="-10"/>
        </w:rPr>
        <w:object w:dxaOrig="1020" w:dyaOrig="400">
          <v:shape id="_x0000_i1030" type="#_x0000_t75" style="width:50.7pt;height:20.05pt" o:ole="">
            <v:imagedata r:id="rId21" o:title=""/>
          </v:shape>
          <o:OLEObject Type="Embed" ProgID="Equation.DSMT4" ShapeID="_x0000_i1030" DrawAspect="Content" ObjectID="_1675090609" r:id="rId22"/>
        </w:object>
      </w:r>
      <w:r>
        <w:rPr>
          <w:rFonts w:ascii="Times New Roman" w:hAnsi="Times New Roman" w:hint="eastAsia"/>
        </w:rPr>
        <w:t>的渐近</w:t>
      </w:r>
      <w:r w:rsidR="007448CE">
        <w:rPr>
          <w:rFonts w:ascii="Times New Roman" w:hAnsi="Times New Roman" w:hint="eastAsia"/>
        </w:rPr>
        <w:t>线</w:t>
      </w:r>
      <w:r>
        <w:rPr>
          <w:rFonts w:ascii="Times New Roman" w:hAnsi="Times New Roman" w:hint="eastAsia"/>
        </w:rPr>
        <w:t>方程为</w:t>
      </w:r>
      <w:r>
        <w:rPr>
          <w:rFonts w:ascii="Times New Roman" w:hAnsi="Times New Roman"/>
        </w:rPr>
        <w:t>_____________.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b/>
          <w:bCs/>
        </w:rPr>
      </w:pPr>
    </w:p>
    <w:p w:rsidR="00EA50D4" w:rsidRDefault="00EA50D4" w:rsidP="00EA50D4">
      <w:pPr>
        <w:pStyle w:val="1"/>
      </w:pPr>
      <w:r>
        <w:rPr>
          <w:rFonts w:hint="eastAsia"/>
        </w:rPr>
        <w:t>二、选择题（本题共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EA50D4" w:rsidRDefault="00EA50D4" w:rsidP="00EA50D4">
      <w:pPr>
        <w:shd w:val="clear" w:color="auto" w:fill="FFFFFF"/>
      </w:pPr>
    </w:p>
    <w:p w:rsidR="00EA50D4" w:rsidRDefault="00EA50D4" w:rsidP="00EA50D4">
      <w:pPr>
        <w:shd w:val="clear" w:color="auto" w:fill="FFFFFF"/>
      </w:pPr>
    </w:p>
    <w:p w:rsidR="00EA50D4" w:rsidRDefault="00EA50D4" w:rsidP="009E2469">
      <w:pPr>
        <w:shd w:val="clear" w:color="auto" w:fill="FFFFFF"/>
        <w:ind w:left="480" w:hangingChars="200" w:hanging="480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1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设</w:t>
      </w:r>
      <w:r w:rsidR="004F119C" w:rsidRPr="004F119C">
        <w:rPr>
          <w:position w:val="-10"/>
        </w:rPr>
        <w:object w:dxaOrig="540" w:dyaOrig="320">
          <v:shape id="_x0000_i1031" type="#_x0000_t75" style="width:26.9pt;height:16.3pt" o:ole="">
            <v:imagedata r:id="rId23" o:title=""/>
          </v:shape>
          <o:OLEObject Type="Embed" ProgID="Equation.DSMT4" ShapeID="_x0000_i1031" DrawAspect="Content" ObjectID="_1675090610" r:id="rId24"/>
        </w:object>
      </w:r>
      <w:r w:rsidR="009E2469">
        <w:rPr>
          <w:rFonts w:hint="eastAsia"/>
        </w:rPr>
        <w:t>和</w:t>
      </w:r>
      <w:r w:rsidR="004F119C" w:rsidRPr="004F119C">
        <w:rPr>
          <w:position w:val="-10"/>
        </w:rPr>
        <w:object w:dxaOrig="499" w:dyaOrig="320">
          <v:shape id="_x0000_i1032" type="#_x0000_t75" style="width:25.05pt;height:16.3pt" o:ole="">
            <v:imagedata r:id="rId25" o:title=""/>
          </v:shape>
          <o:OLEObject Type="Embed" ProgID="Equation.DSMT4" ShapeID="_x0000_i1032" DrawAspect="Content" ObjectID="_1675090611" r:id="rId26"/>
        </w:object>
      </w:r>
      <w:r w:rsidR="009E2469">
        <w:rPr>
          <w:rFonts w:hint="eastAsia"/>
        </w:rPr>
        <w:t>在</w:t>
      </w:r>
      <w:r w:rsidR="004F119C" w:rsidRPr="004F119C">
        <w:rPr>
          <w:position w:val="-10"/>
        </w:rPr>
        <w:object w:dxaOrig="940" w:dyaOrig="320">
          <v:shape id="_x0000_i1033" type="#_x0000_t75" style="width:46.95pt;height:16.3pt" o:ole="">
            <v:imagedata r:id="rId27" o:title=""/>
          </v:shape>
          <o:OLEObject Type="Embed" ProgID="Equation.DSMT4" ShapeID="_x0000_i1033" DrawAspect="Content" ObjectID="_1675090612" r:id="rId28"/>
        </w:object>
      </w:r>
      <w:r w:rsidR="009E2469">
        <w:rPr>
          <w:rFonts w:hint="eastAsia"/>
        </w:rPr>
        <w:t>上有定义，</w:t>
      </w:r>
      <w:r w:rsidR="004F119C" w:rsidRPr="004F119C">
        <w:rPr>
          <w:position w:val="-10"/>
        </w:rPr>
        <w:object w:dxaOrig="540" w:dyaOrig="320">
          <v:shape id="_x0000_i1034" type="#_x0000_t75" style="width:26.9pt;height:16.3pt" o:ole="">
            <v:imagedata r:id="rId29" o:title=""/>
          </v:shape>
          <o:OLEObject Type="Embed" ProgID="Equation.DSMT4" ShapeID="_x0000_i1034" DrawAspect="Content" ObjectID="_1675090613" r:id="rId30"/>
        </w:object>
      </w:r>
      <w:r>
        <w:rPr>
          <w:rFonts w:ascii="Times New Roman" w:hAnsi="Times New Roman" w:hint="eastAsia"/>
        </w:rPr>
        <w:t>为连续函数，且</w:t>
      </w:r>
      <w:r w:rsidR="004F119C" w:rsidRPr="004F119C">
        <w:rPr>
          <w:position w:val="-10"/>
        </w:rPr>
        <w:object w:dxaOrig="880" w:dyaOrig="320">
          <v:shape id="_x0000_i1035" type="#_x0000_t75" style="width:43.85pt;height:16.3pt" o:ole="">
            <v:imagedata r:id="rId31" o:title=""/>
          </v:shape>
          <o:OLEObject Type="Embed" ProgID="Equation.DSMT4" ShapeID="_x0000_i1035" DrawAspect="Content" ObjectID="_1675090614" r:id="rId32"/>
        </w:object>
      </w:r>
      <w:r w:rsidR="00627246">
        <w:rPr>
          <w:rFonts w:ascii="Times New Roman" w:hAnsi="Times New Roman" w:hint="eastAsia"/>
        </w:rPr>
        <w:t>，</w:t>
      </w:r>
      <w:r w:rsidR="004F119C" w:rsidRPr="004F119C">
        <w:rPr>
          <w:position w:val="-10"/>
        </w:rPr>
        <w:object w:dxaOrig="499" w:dyaOrig="320">
          <v:shape id="_x0000_i1036" type="#_x0000_t75" style="width:25.05pt;height:16.3pt" o:ole="">
            <v:imagedata r:id="rId33" o:title=""/>
          </v:shape>
          <o:OLEObject Type="Embed" ProgID="Equation.DSMT4" ShapeID="_x0000_i1036" DrawAspect="Content" ObjectID="_1675090615" r:id="rId34"/>
        </w:object>
      </w:r>
      <w:r>
        <w:rPr>
          <w:rFonts w:ascii="Times New Roman" w:hAnsi="Times New Roman" w:hint="eastAsia"/>
        </w:rPr>
        <w:t>有间断点，则</w:t>
      </w:r>
      <w:r w:rsidR="00D26CD6" w:rsidRPr="00D26CD6">
        <w:rPr>
          <w:rFonts w:hint="eastAsia"/>
        </w:rPr>
        <w:t>(    )</w:t>
      </w:r>
    </w:p>
    <w:p w:rsidR="00EA50D4" w:rsidRDefault="00627246" w:rsidP="00627246">
      <w:pPr>
        <w:shd w:val="clear" w:color="auto" w:fill="FFFFFF"/>
        <w:tabs>
          <w:tab w:val="left" w:pos="195"/>
          <w:tab w:val="left" w:pos="151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627246">
        <w:rPr>
          <w:rFonts w:hint="eastAsia"/>
        </w:rPr>
        <w:t xml:space="preserve">(A) </w:t>
      </w:r>
      <w:r w:rsidR="004F119C" w:rsidRPr="004F119C">
        <w:rPr>
          <w:position w:val="-10"/>
        </w:rPr>
        <w:object w:dxaOrig="800" w:dyaOrig="320">
          <v:shape id="_x0000_i1037" type="#_x0000_t75" style="width:40.05pt;height:16.3pt" o:ole="">
            <v:imagedata r:id="rId35" o:title=""/>
          </v:shape>
          <o:OLEObject Type="Embed" ProgID="Equation.DSMT4" ShapeID="_x0000_i1037" DrawAspect="Content" ObjectID="_1675090616" r:id="rId36"/>
        </w:object>
      </w:r>
      <w:r>
        <w:rPr>
          <w:rFonts w:hint="eastAsia"/>
        </w:rPr>
        <w:t>必有间断点．</w:t>
      </w:r>
      <w:r w:rsidR="00EA50D4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A50D4">
        <w:rPr>
          <w:rFonts w:hint="eastAsia"/>
        </w:rPr>
        <w:t>(</w:t>
      </w:r>
      <w:r>
        <w:rPr>
          <w:rFonts w:hint="eastAsia"/>
        </w:rPr>
        <w:t>B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 w:rsidR="004F119C" w:rsidRPr="004F119C">
        <w:rPr>
          <w:position w:val="-10"/>
        </w:rPr>
        <w:object w:dxaOrig="720" w:dyaOrig="360">
          <v:shape id="_x0000_i1038" type="#_x0000_t75" style="width:36.3pt;height:18.15pt" o:ole="">
            <v:imagedata r:id="rId37" o:title=""/>
          </v:shape>
          <o:OLEObject Type="Embed" ProgID="Equation.DSMT4" ShapeID="_x0000_i1038" DrawAspect="Content" ObjectID="_1675090617" r:id="rId38"/>
        </w:object>
      </w:r>
      <w:r>
        <w:rPr>
          <w:rFonts w:hint="eastAsia"/>
        </w:rPr>
        <w:t>必有间断点．</w:t>
      </w:r>
    </w:p>
    <w:p w:rsidR="00EA50D4" w:rsidRDefault="00627246" w:rsidP="00627246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C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 w:rsidR="004F119C" w:rsidRPr="004F119C">
        <w:rPr>
          <w:position w:val="-10"/>
        </w:rPr>
        <w:object w:dxaOrig="800" w:dyaOrig="320">
          <v:shape id="_x0000_i1039" type="#_x0000_t75" style="width:40.05pt;height:16.3pt" o:ole="">
            <v:imagedata r:id="rId39" o:title=""/>
          </v:shape>
          <o:OLEObject Type="Embed" ProgID="Equation.DSMT4" ShapeID="_x0000_i1039" DrawAspect="Content" ObjectID="_1675090618" r:id="rId40"/>
        </w:object>
      </w:r>
      <w:r>
        <w:rPr>
          <w:rFonts w:hint="eastAsia"/>
        </w:rPr>
        <w:t>必有间断点．</w:t>
      </w:r>
      <w:r w:rsidR="00EA50D4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A50D4">
        <w:rPr>
          <w:rFonts w:hint="eastAsia"/>
        </w:rPr>
        <w:t>(</w:t>
      </w:r>
      <w:r>
        <w:rPr>
          <w:rFonts w:hint="eastAsia"/>
        </w:rPr>
        <w:t>D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bookmarkStart w:id="1" w:name="_GoBack"/>
      <w:r w:rsidR="0014456C" w:rsidRPr="004F119C">
        <w:rPr>
          <w:position w:val="-28"/>
        </w:rPr>
        <w:object w:dxaOrig="560" w:dyaOrig="660">
          <v:shape id="_x0000_i1040" type="#_x0000_t75" style="width:28.8pt;height:33.2pt" o:ole="">
            <v:imagedata r:id="rId41" o:title=""/>
          </v:shape>
          <o:OLEObject Type="Embed" ProgID="Equation.DSMT4" ShapeID="_x0000_i1040" DrawAspect="Content" ObjectID="_1675090619" r:id="rId42"/>
        </w:object>
      </w:r>
      <w:bookmarkEnd w:id="1"/>
      <w:r>
        <w:rPr>
          <w:rFonts w:hint="eastAsia"/>
        </w:rPr>
        <w:t>必有间断点．</w:t>
      </w:r>
    </w:p>
    <w:p w:rsidR="00E03581" w:rsidRDefault="00E03581" w:rsidP="00E03581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03581" w:rsidRDefault="00E03581" w:rsidP="00E03581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</w:pPr>
    </w:p>
    <w:p w:rsidR="00EA50D4" w:rsidRDefault="00EA50D4" w:rsidP="00EA50D4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EA50D4">
        <w:t>(2)</w:t>
      </w:r>
      <w:r w:rsidRPr="00EA50D4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曲线</w:t>
      </w:r>
      <w:r w:rsidR="004F119C" w:rsidRPr="004F119C">
        <w:rPr>
          <w:position w:val="-10"/>
        </w:rPr>
        <w:object w:dxaOrig="1860" w:dyaOrig="320">
          <v:shape id="_x0000_i1041" type="#_x0000_t75" style="width:93.3pt;height:16.3pt" o:ole="">
            <v:imagedata r:id="rId43" o:title=""/>
          </v:shape>
          <o:OLEObject Type="Embed" ProgID="Equation.DSMT4" ShapeID="_x0000_i1041" DrawAspect="Content" ObjectID="_1675090620" r:id="rId44"/>
        </w:object>
      </w:r>
      <w:r w:rsidR="000663A0">
        <w:rPr>
          <w:rFonts w:ascii="Times New Roman" w:hAnsi="Times New Roman" w:hint="eastAsia"/>
        </w:rPr>
        <w:t>与</w:t>
      </w:r>
      <w:r w:rsidR="004F119C" w:rsidRPr="00025957">
        <w:rPr>
          <w:position w:val="-4"/>
        </w:rPr>
        <w:object w:dxaOrig="200" w:dyaOrig="200">
          <v:shape id="_x0000_i1042" type="#_x0000_t75" style="width:10pt;height:10pt" o:ole="">
            <v:imagedata r:id="rId45" o:title=""/>
          </v:shape>
          <o:OLEObject Type="Embed" ProgID="Equation.DSMT4" ShapeID="_x0000_i1042" DrawAspect="Content" ObjectID="_1675090621" r:id="rId46"/>
        </w:object>
      </w:r>
      <w:r>
        <w:rPr>
          <w:rFonts w:ascii="Times New Roman" w:hAnsi="Times New Roman" w:hint="eastAsia"/>
        </w:rPr>
        <w:t>轴所围图形的面积可表示为</w:t>
      </w:r>
      <w:r w:rsidR="00D26CD6" w:rsidRPr="00D26CD6">
        <w:rPr>
          <w:rFonts w:hint="eastAsia"/>
        </w:rPr>
        <w:t>(</w:t>
      </w:r>
      <w:r w:rsidRPr="00D26CD6">
        <w:rPr>
          <w:rFonts w:hint="eastAsia"/>
        </w:rPr>
        <w:t xml:space="preserve"> </w:t>
      </w:r>
      <w:r w:rsidR="00627246" w:rsidRPr="00D26CD6">
        <w:rPr>
          <w:rFonts w:hint="eastAsia"/>
        </w:rPr>
        <w:t xml:space="preserve"> </w:t>
      </w:r>
      <w:r w:rsidRPr="00D26CD6">
        <w:rPr>
          <w:rFonts w:hint="eastAsia"/>
        </w:rPr>
        <w:t xml:space="preserve">  </w:t>
      </w:r>
      <w:r w:rsidR="00D26CD6" w:rsidRPr="00D26CD6">
        <w:rPr>
          <w:rFonts w:hint="eastAsia"/>
        </w:rPr>
        <w:t>)</w:t>
      </w:r>
    </w:p>
    <w:p w:rsidR="00627246" w:rsidRDefault="00627246" w:rsidP="00627246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Chars="200" w:left="480"/>
        <w:rPr>
          <w:rFonts w:ascii="Times New Roman" w:hAnsi="Times New Roman"/>
        </w:rPr>
      </w:pPr>
      <w:r w:rsidRPr="00627246">
        <w:rPr>
          <w:rFonts w:hint="eastAsia"/>
        </w:rPr>
        <w:t xml:space="preserve">(A) </w:t>
      </w:r>
      <w:r w:rsidR="004F119C" w:rsidRPr="004F119C">
        <w:rPr>
          <w:position w:val="-18"/>
        </w:rPr>
        <w:object w:dxaOrig="2079" w:dyaOrig="520">
          <v:shape id="_x0000_i1043" type="#_x0000_t75" style="width:103.3pt;height:26.3pt" o:ole="">
            <v:imagedata r:id="rId47" o:title=""/>
          </v:shape>
          <o:OLEObject Type="Embed" ProgID="Equation.DSMT4" ShapeID="_x0000_i1043" DrawAspect="Content" ObjectID="_1675090622" r:id="rId48"/>
        </w:object>
      </w:r>
      <w:r>
        <w:rPr>
          <w:rFonts w:hint="eastAsia"/>
        </w:rPr>
        <w:t>．</w:t>
      </w:r>
    </w:p>
    <w:p w:rsidR="00EA50D4" w:rsidRDefault="00EA50D4" w:rsidP="00627246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Chars="200" w:left="480"/>
        <w:rPr>
          <w:rFonts w:ascii="Times New Roman" w:hAnsi="Times New Roman"/>
        </w:rPr>
      </w:pPr>
      <w:r w:rsidRPr="00627246">
        <w:t>(B)</w:t>
      </w:r>
      <w:r w:rsidR="00627246" w:rsidRPr="00627246">
        <w:rPr>
          <w:rFonts w:hint="eastAsia"/>
        </w:rPr>
        <w:t xml:space="preserve"> </w:t>
      </w:r>
      <w:r w:rsidR="004F119C" w:rsidRPr="004F119C">
        <w:rPr>
          <w:position w:val="-18"/>
        </w:rPr>
        <w:object w:dxaOrig="4020" w:dyaOrig="520">
          <v:shape id="_x0000_i1044" type="#_x0000_t75" style="width:200.95pt;height:26.3pt" o:ole="">
            <v:imagedata r:id="rId49" o:title=""/>
          </v:shape>
          <o:OLEObject Type="Embed" ProgID="Equation.DSMT4" ShapeID="_x0000_i1044" DrawAspect="Content" ObjectID="_1675090623" r:id="rId50"/>
        </w:object>
      </w:r>
      <w:r w:rsidR="00627246">
        <w:rPr>
          <w:rFonts w:hint="eastAsia"/>
        </w:rPr>
        <w:t>．</w:t>
      </w:r>
    </w:p>
    <w:p w:rsidR="00627246" w:rsidRDefault="00627246" w:rsidP="00627246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590"/>
          <w:tab w:val="left" w:pos="6930"/>
        </w:tabs>
        <w:ind w:leftChars="200" w:left="480"/>
        <w:rPr>
          <w:rFonts w:ascii="Times New Roman" w:hAnsi="Times New Roman"/>
        </w:rPr>
      </w:pPr>
      <w:r w:rsidRPr="00627246">
        <w:rPr>
          <w:rFonts w:hint="eastAsia"/>
        </w:rPr>
        <w:t>(</w:t>
      </w:r>
      <w:r>
        <w:rPr>
          <w:rFonts w:hint="eastAsia"/>
        </w:rPr>
        <w:t>C</w:t>
      </w:r>
      <w:r w:rsidRPr="00627246">
        <w:rPr>
          <w:rFonts w:hint="eastAsia"/>
        </w:rPr>
        <w:t xml:space="preserve">) </w:t>
      </w:r>
      <w:r w:rsidR="004F119C" w:rsidRPr="004F119C">
        <w:rPr>
          <w:position w:val="-18"/>
        </w:rPr>
        <w:object w:dxaOrig="4160" w:dyaOrig="520">
          <v:shape id="_x0000_i1045" type="#_x0000_t75" style="width:207.85pt;height:26.3pt" o:ole="">
            <v:imagedata r:id="rId51" o:title=""/>
          </v:shape>
          <o:OLEObject Type="Embed" ProgID="Equation.DSMT4" ShapeID="_x0000_i1045" DrawAspect="Content" ObjectID="_1675090624" r:id="rId52"/>
        </w:object>
      </w:r>
      <w:r>
        <w:rPr>
          <w:rFonts w:hint="eastAsia"/>
        </w:rPr>
        <w:t>．</w:t>
      </w:r>
    </w:p>
    <w:p w:rsidR="00EA50D4" w:rsidRDefault="00EA50D4" w:rsidP="00627246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Chars="200" w:left="480"/>
        <w:rPr>
          <w:rFonts w:ascii="Times New Roman" w:hAnsi="Times New Roman"/>
        </w:rPr>
      </w:pPr>
      <w:r w:rsidRPr="00627246">
        <w:t>(D)</w:t>
      </w:r>
      <w:r w:rsidR="00627246" w:rsidRPr="00627246">
        <w:rPr>
          <w:rFonts w:hint="eastAsia"/>
        </w:rPr>
        <w:t xml:space="preserve"> </w:t>
      </w:r>
      <w:r w:rsidR="004F119C" w:rsidRPr="004F119C">
        <w:rPr>
          <w:position w:val="-18"/>
        </w:rPr>
        <w:object w:dxaOrig="1939" w:dyaOrig="520">
          <v:shape id="_x0000_i1046" type="#_x0000_t75" style="width:97.05pt;height:26.3pt" o:ole="">
            <v:imagedata r:id="rId53" o:title=""/>
          </v:shape>
          <o:OLEObject Type="Embed" ProgID="Equation.DSMT4" ShapeID="_x0000_i1046" DrawAspect="Content" ObjectID="_1675090625" r:id="rId54"/>
        </w:object>
      </w:r>
      <w:r w:rsidR="00627246">
        <w:rPr>
          <w:rFonts w:ascii="Times New Roman" w:hAnsi="Times New Roman" w:hint="eastAsia"/>
        </w:rPr>
        <w:t>．</w:t>
      </w:r>
    </w:p>
    <w:p w:rsidR="00E03581" w:rsidRDefault="00E03581" w:rsidP="00E03581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627246" w:rsidRDefault="00627246" w:rsidP="00EA50D4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EA50D4" w:rsidRDefault="00EA50D4" w:rsidP="00627246">
      <w:pPr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  <w:szCs w:val="21"/>
        </w:rPr>
      </w:pPr>
      <w:r w:rsidRPr="00EA50D4">
        <w:t>(3)</w:t>
      </w:r>
      <w:r w:rsidRPr="00EA50D4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4F119C" w:rsidRPr="004F119C">
        <w:rPr>
          <w:position w:val="-10"/>
        </w:rPr>
        <w:object w:dxaOrig="540" w:dyaOrig="320">
          <v:shape id="_x0000_i1047" type="#_x0000_t75" style="width:26.9pt;height:16.3pt" o:ole="">
            <v:imagedata r:id="rId55" o:title=""/>
          </v:shape>
          <o:OLEObject Type="Embed" ProgID="Equation.DSMT4" ShapeID="_x0000_i1047" DrawAspect="Content" ObjectID="_1675090626" r:id="rId56"/>
        </w:object>
      </w:r>
      <w:r>
        <w:rPr>
          <w:rFonts w:ascii="Times New Roman" w:hAnsi="Times New Roman" w:hint="eastAsia"/>
        </w:rPr>
        <w:t>在</w:t>
      </w:r>
      <w:r w:rsidR="004F119C" w:rsidRPr="004F119C">
        <w:rPr>
          <w:position w:val="-10"/>
        </w:rPr>
        <w:object w:dxaOrig="940" w:dyaOrig="320">
          <v:shape id="_x0000_i1048" type="#_x0000_t75" style="width:46.95pt;height:16.3pt" o:ole="">
            <v:imagedata r:id="rId57" o:title=""/>
          </v:shape>
          <o:OLEObject Type="Embed" ProgID="Equation.DSMT4" ShapeID="_x0000_i1048" DrawAspect="Content" ObjectID="_1675090627" r:id="rId58"/>
        </w:object>
      </w:r>
      <w:r>
        <w:rPr>
          <w:rFonts w:ascii="Times New Roman" w:hAnsi="Times New Roman" w:hint="eastAsia"/>
        </w:rPr>
        <w:t>内可导，且对任意</w:t>
      </w:r>
      <w:r w:rsidR="004F119C" w:rsidRPr="004F119C">
        <w:rPr>
          <w:position w:val="-12"/>
        </w:rPr>
        <w:object w:dxaOrig="279" w:dyaOrig="360">
          <v:shape id="_x0000_i1049" type="#_x0000_t75" style="width:13.75pt;height:18.15pt" o:ole="">
            <v:imagedata r:id="rId59" o:title=""/>
          </v:shape>
          <o:OLEObject Type="Embed" ProgID="Equation.DSMT4" ShapeID="_x0000_i1049" DrawAspect="Content" ObjectID="_1675090628" r:id="rId60"/>
        </w:object>
      </w:r>
      <w:r w:rsidR="00627246">
        <w:rPr>
          <w:rFonts w:ascii="Times New Roman" w:hAnsi="Times New Roman"/>
        </w:rPr>
        <w:t>,</w:t>
      </w:r>
      <w:r w:rsidR="00627246">
        <w:rPr>
          <w:rFonts w:ascii="Times New Roman" w:hAnsi="Times New Roman" w:hint="eastAsia"/>
        </w:rPr>
        <w:t xml:space="preserve"> </w:t>
      </w:r>
      <w:r w:rsidR="004F119C" w:rsidRPr="004F119C">
        <w:rPr>
          <w:position w:val="-12"/>
        </w:rPr>
        <w:object w:dxaOrig="279" w:dyaOrig="360">
          <v:shape id="_x0000_i1050" type="#_x0000_t75" style="width:13.75pt;height:18.15pt" o:ole="">
            <v:imagedata r:id="rId61" o:title=""/>
          </v:shape>
          <o:OLEObject Type="Embed" ProgID="Equation.DSMT4" ShapeID="_x0000_i1050" DrawAspect="Content" ObjectID="_1675090629" r:id="rId62"/>
        </w:object>
      </w:r>
      <w:r w:rsidR="00627246">
        <w:rPr>
          <w:rFonts w:ascii="Times New Roman" w:hAnsi="Times New Roman" w:hint="eastAsia"/>
        </w:rPr>
        <w:t>，当</w:t>
      </w:r>
      <w:r w:rsidR="004F119C" w:rsidRPr="004F119C">
        <w:rPr>
          <w:position w:val="-12"/>
        </w:rPr>
        <w:object w:dxaOrig="720" w:dyaOrig="360">
          <v:shape id="_x0000_i1051" type="#_x0000_t75" style="width:36.3pt;height:18.15pt" o:ole="">
            <v:imagedata r:id="rId63" o:title=""/>
          </v:shape>
          <o:OLEObject Type="Embed" ProgID="Equation.DSMT4" ShapeID="_x0000_i1051" DrawAspect="Content" ObjectID="_1675090630" r:id="rId64"/>
        </w:object>
      </w:r>
      <w:r w:rsidR="00627246">
        <w:rPr>
          <w:rFonts w:ascii="Times New Roman" w:hAnsi="Times New Roman" w:hint="eastAsia"/>
        </w:rPr>
        <w:t>时都有</w:t>
      </w:r>
      <w:r w:rsidR="004F119C" w:rsidRPr="004F119C">
        <w:rPr>
          <w:position w:val="-12"/>
        </w:rPr>
        <w:object w:dxaOrig="1400" w:dyaOrig="360">
          <v:shape id="_x0000_i1052" type="#_x0000_t75" style="width:70.75pt;height:18.15pt" o:ole="">
            <v:imagedata r:id="rId65" o:title=""/>
          </v:shape>
          <o:OLEObject Type="Embed" ProgID="Equation.DSMT4" ShapeID="_x0000_i1052" DrawAspect="Content" ObjectID="_1675090631" r:id="rId66"/>
        </w:object>
      </w:r>
      <w:r w:rsidR="00627246">
        <w:rPr>
          <w:rFonts w:ascii="Times New Roman" w:hAnsi="Times New Roman"/>
        </w:rPr>
        <w:t>，</w:t>
      </w:r>
      <w:r w:rsidR="00627246">
        <w:rPr>
          <w:rFonts w:ascii="Times New Roman" w:hAnsi="Times New Roman" w:hint="eastAsia"/>
        </w:rPr>
        <w:t>则</w:t>
      </w:r>
      <w:r w:rsidR="00D26CD6" w:rsidRPr="00D26CD6">
        <w:rPr>
          <w:rFonts w:hint="eastAsia"/>
        </w:rPr>
        <w:t>(    )</w:t>
      </w:r>
    </w:p>
    <w:p w:rsidR="00EA50D4" w:rsidRDefault="00EA50D4" w:rsidP="00627246">
      <w:pPr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627246">
        <w:t>(A)</w:t>
      </w:r>
      <w:r w:rsidR="00627246" w:rsidRPr="00627246">
        <w:rPr>
          <w:rFonts w:hint="eastAsia"/>
        </w:rPr>
        <w:t xml:space="preserve"> </w:t>
      </w:r>
      <w:r w:rsidR="00627246">
        <w:rPr>
          <w:rFonts w:hint="eastAsia"/>
        </w:rPr>
        <w:t>对任意</w:t>
      </w:r>
      <w:r w:rsidR="004F119C" w:rsidRPr="00025957">
        <w:rPr>
          <w:position w:val="-4"/>
        </w:rPr>
        <w:object w:dxaOrig="200" w:dyaOrig="200">
          <v:shape id="_x0000_i1053" type="#_x0000_t75" style="width:10pt;height:10pt" o:ole="">
            <v:imagedata r:id="rId67" o:title=""/>
          </v:shape>
          <o:OLEObject Type="Embed" ProgID="Equation.DSMT4" ShapeID="_x0000_i1053" DrawAspect="Content" ObjectID="_1675090632" r:id="rId68"/>
        </w:object>
      </w:r>
      <w:r w:rsidR="00627246">
        <w:rPr>
          <w:rFonts w:hint="eastAsia"/>
        </w:rPr>
        <w:t>，</w:t>
      </w:r>
      <w:r w:rsidR="004F119C" w:rsidRPr="004F119C">
        <w:rPr>
          <w:position w:val="-10"/>
        </w:rPr>
        <w:object w:dxaOrig="920" w:dyaOrig="320">
          <v:shape id="_x0000_i1054" type="#_x0000_t75" style="width:45.7pt;height:16.3pt" o:ole="">
            <v:imagedata r:id="rId69" o:title=""/>
          </v:shape>
          <o:OLEObject Type="Embed" ProgID="Equation.DSMT4" ShapeID="_x0000_i1054" DrawAspect="Content" ObjectID="_1675090633" r:id="rId70"/>
        </w:object>
      </w:r>
      <w:r w:rsidR="00627246">
        <w:rPr>
          <w:rFonts w:hint="eastAsia"/>
        </w:rPr>
        <w:t>．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ab/>
      </w:r>
      <w:r w:rsidRPr="00627246">
        <w:t>(B)</w:t>
      </w:r>
      <w:r w:rsidR="00627246" w:rsidRPr="00627246">
        <w:rPr>
          <w:rFonts w:hint="eastAsia"/>
        </w:rPr>
        <w:t xml:space="preserve"> </w:t>
      </w:r>
      <w:r w:rsidR="00627246">
        <w:rPr>
          <w:rFonts w:hint="eastAsia"/>
        </w:rPr>
        <w:t>对任意</w:t>
      </w:r>
      <w:r w:rsidR="004F119C" w:rsidRPr="00025957">
        <w:rPr>
          <w:position w:val="-4"/>
        </w:rPr>
        <w:object w:dxaOrig="200" w:dyaOrig="200">
          <v:shape id="_x0000_i1055" type="#_x0000_t75" style="width:10pt;height:10pt" o:ole="">
            <v:imagedata r:id="rId71" o:title=""/>
          </v:shape>
          <o:OLEObject Type="Embed" ProgID="Equation.DSMT4" ShapeID="_x0000_i1055" DrawAspect="Content" ObjectID="_1675090634" r:id="rId72"/>
        </w:object>
      </w:r>
      <w:r w:rsidR="00627246">
        <w:rPr>
          <w:rFonts w:hint="eastAsia"/>
        </w:rPr>
        <w:t>，</w:t>
      </w:r>
      <w:r w:rsidR="004F119C" w:rsidRPr="004F119C">
        <w:rPr>
          <w:position w:val="-10"/>
        </w:rPr>
        <w:object w:dxaOrig="1060" w:dyaOrig="320">
          <v:shape id="_x0000_i1056" type="#_x0000_t75" style="width:53.2pt;height:16.3pt" o:ole="">
            <v:imagedata r:id="rId73" o:title=""/>
          </v:shape>
          <o:OLEObject Type="Embed" ProgID="Equation.DSMT4" ShapeID="_x0000_i1056" DrawAspect="Content" ObjectID="_1675090635" r:id="rId74"/>
        </w:object>
      </w:r>
      <w:r w:rsidR="00627246">
        <w:rPr>
          <w:rFonts w:hint="eastAsia"/>
        </w:rPr>
        <w:t>．</w:t>
      </w:r>
    </w:p>
    <w:p w:rsidR="00EA50D4" w:rsidRDefault="00EA50D4" w:rsidP="00627246">
      <w:pPr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627246">
        <w:t>(C)</w:t>
      </w:r>
      <w:r w:rsidR="00627246" w:rsidRPr="00627246">
        <w:rPr>
          <w:rFonts w:hint="eastAsia"/>
        </w:rPr>
        <w:t xml:space="preserve"> </w:t>
      </w:r>
      <w:r w:rsidR="00627246">
        <w:rPr>
          <w:rFonts w:hint="eastAsia"/>
        </w:rPr>
        <w:t>函数</w:t>
      </w:r>
      <w:r w:rsidR="004F119C" w:rsidRPr="004F119C">
        <w:rPr>
          <w:position w:val="-10"/>
        </w:rPr>
        <w:object w:dxaOrig="680" w:dyaOrig="320">
          <v:shape id="_x0000_i1057" type="#_x0000_t75" style="width:33.8pt;height:16.3pt" o:ole="">
            <v:imagedata r:id="rId75" o:title=""/>
          </v:shape>
          <o:OLEObject Type="Embed" ProgID="Equation.DSMT4" ShapeID="_x0000_i1057" DrawAspect="Content" ObjectID="_1675090636" r:id="rId76"/>
        </w:object>
      </w:r>
      <w:r w:rsidR="00627246">
        <w:rPr>
          <w:rFonts w:hint="eastAsia"/>
        </w:rPr>
        <w:t>单调增加．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627246">
        <w:t>(D)</w:t>
      </w:r>
      <w:r w:rsidR="00627246" w:rsidRPr="00627246">
        <w:rPr>
          <w:rFonts w:hint="eastAsia"/>
        </w:rPr>
        <w:t xml:space="preserve"> </w:t>
      </w:r>
      <w:r w:rsidR="00627246">
        <w:rPr>
          <w:rFonts w:hint="eastAsia"/>
        </w:rPr>
        <w:t>函数</w:t>
      </w:r>
      <w:r w:rsidR="004F119C" w:rsidRPr="004F119C">
        <w:rPr>
          <w:position w:val="-10"/>
        </w:rPr>
        <w:object w:dxaOrig="800" w:dyaOrig="320">
          <v:shape id="_x0000_i1058" type="#_x0000_t75" style="width:40.05pt;height:16.3pt" o:ole="">
            <v:imagedata r:id="rId77" o:title=""/>
          </v:shape>
          <o:OLEObject Type="Embed" ProgID="Equation.DSMT4" ShapeID="_x0000_i1058" DrawAspect="Content" ObjectID="_1675090637" r:id="rId78"/>
        </w:object>
      </w:r>
      <w:r w:rsidR="00627246">
        <w:rPr>
          <w:rFonts w:hint="eastAsia"/>
        </w:rPr>
        <w:t>单调增加．</w:t>
      </w:r>
    </w:p>
    <w:p w:rsidR="00E03581" w:rsidRDefault="00E03581" w:rsidP="00E03581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D26CD6" w:rsidRPr="009D681A" w:rsidRDefault="00EA50D4" w:rsidP="00D26CD6">
      <w:pPr>
        <w:ind w:left="480" w:hangingChars="200" w:hanging="480"/>
        <w:rPr>
          <w:rFonts w:ascii="宋体" w:hAnsi="宋体"/>
          <w:szCs w:val="21"/>
        </w:rPr>
      </w:pPr>
      <w:r w:rsidRPr="00EA50D4">
        <w:t>(</w:t>
      </w:r>
      <w:r w:rsidRPr="00EA50D4">
        <w:rPr>
          <w:rFonts w:hint="eastAsia"/>
        </w:rPr>
        <w:t>4</w:t>
      </w:r>
      <w:r w:rsidRPr="00EA50D4">
        <w:t>)</w:t>
      </w:r>
      <w:r w:rsidR="00627246" w:rsidRPr="00D26CD6">
        <w:rPr>
          <w:rStyle w:val="ae"/>
          <w:rFonts w:hint="eastAsia"/>
        </w:rPr>
        <w:t>【同试卷一第二</w:t>
      </w:r>
      <w:r w:rsidR="00627246" w:rsidRPr="00D26CD6">
        <w:rPr>
          <w:rStyle w:val="ae"/>
          <w:rFonts w:hint="eastAsia"/>
        </w:rPr>
        <w:t>(2)</w:t>
      </w:r>
      <w:r w:rsidR="00627246" w:rsidRPr="00D26CD6">
        <w:rPr>
          <w:rStyle w:val="ae"/>
          <w:rFonts w:hint="eastAsia"/>
        </w:rPr>
        <w:t>题】</w:t>
      </w:r>
      <w:r w:rsidR="00D26CD6" w:rsidRPr="009D681A">
        <w:rPr>
          <w:rFonts w:ascii="宋体" w:hAnsi="宋体" w:hint="eastAsia"/>
          <w:szCs w:val="21"/>
        </w:rPr>
        <w:t>设在</w:t>
      </w:r>
      <w:r w:rsidR="004F119C" w:rsidRPr="004F119C">
        <w:rPr>
          <w:position w:val="-10"/>
        </w:rPr>
        <w:object w:dxaOrig="520" w:dyaOrig="320">
          <v:shape id="_x0000_i1059" type="#_x0000_t75" style="width:26.3pt;height:16.3pt" o:ole="">
            <v:imagedata r:id="rId79" o:title=""/>
          </v:shape>
          <o:OLEObject Type="Embed" ProgID="Equation.DSMT4" ShapeID="_x0000_i1059" DrawAspect="Content" ObjectID="_1675090638" r:id="rId80"/>
        </w:object>
      </w:r>
      <w:r w:rsidR="00D26CD6" w:rsidRPr="009D681A">
        <w:rPr>
          <w:rFonts w:ascii="宋体" w:hAnsi="宋体" w:hint="eastAsia"/>
          <w:szCs w:val="21"/>
        </w:rPr>
        <w:t>上</w:t>
      </w:r>
      <w:r w:rsidR="004F119C" w:rsidRPr="004F119C">
        <w:rPr>
          <w:position w:val="-10"/>
        </w:rPr>
        <w:object w:dxaOrig="960" w:dyaOrig="320">
          <v:shape id="_x0000_i1060" type="#_x0000_t75" style="width:48.2pt;height:16.3pt" o:ole="">
            <v:imagedata r:id="rId81" o:title=""/>
          </v:shape>
          <o:OLEObject Type="Embed" ProgID="Equation.DSMT4" ShapeID="_x0000_i1060" DrawAspect="Content" ObjectID="_1675090639" r:id="rId82"/>
        </w:object>
      </w:r>
      <w:r w:rsidR="00D26CD6">
        <w:rPr>
          <w:rFonts w:ascii="宋体" w:hAnsi="宋体" w:hint="eastAsia"/>
          <w:szCs w:val="21"/>
        </w:rPr>
        <w:t>,</w:t>
      </w:r>
      <w:r w:rsidR="00D26CD6" w:rsidRPr="009D681A">
        <w:rPr>
          <w:rFonts w:ascii="宋体" w:hAnsi="宋体" w:hint="eastAsia"/>
          <w:szCs w:val="21"/>
        </w:rPr>
        <w:t>则</w:t>
      </w:r>
      <w:r w:rsidR="004F119C" w:rsidRPr="004F119C">
        <w:rPr>
          <w:position w:val="-10"/>
        </w:rPr>
        <w:object w:dxaOrig="560" w:dyaOrig="320">
          <v:shape id="_x0000_i1061" type="#_x0000_t75" style="width:28.8pt;height:16.3pt" o:ole="">
            <v:imagedata r:id="rId83" o:title=""/>
          </v:shape>
          <o:OLEObject Type="Embed" ProgID="Equation.DSMT4" ShapeID="_x0000_i1061" DrawAspect="Content" ObjectID="_1675090640" r:id="rId84"/>
        </w:object>
      </w:r>
      <w:r w:rsidR="00D26CD6">
        <w:rPr>
          <w:rFonts w:ascii="宋体" w:hAnsi="宋体" w:hint="eastAsia"/>
          <w:szCs w:val="21"/>
        </w:rPr>
        <w:t>,</w:t>
      </w:r>
      <w:r w:rsidR="004F119C" w:rsidRPr="004F119C">
        <w:rPr>
          <w:position w:val="-10"/>
        </w:rPr>
        <w:object w:dxaOrig="560" w:dyaOrig="320">
          <v:shape id="_x0000_i1062" type="#_x0000_t75" style="width:28.8pt;height:16.3pt" o:ole="">
            <v:imagedata r:id="rId85" o:title=""/>
          </v:shape>
          <o:OLEObject Type="Embed" ProgID="Equation.DSMT4" ShapeID="_x0000_i1062" DrawAspect="Content" ObjectID="_1675090641" r:id="rId86"/>
        </w:object>
      </w:r>
      <w:r w:rsidR="00D26CD6">
        <w:rPr>
          <w:rFonts w:ascii="宋体" w:hAnsi="宋体" w:hint="eastAsia"/>
          <w:szCs w:val="21"/>
        </w:rPr>
        <w:t>,</w:t>
      </w:r>
      <w:r w:rsidR="004F119C" w:rsidRPr="004F119C">
        <w:rPr>
          <w:position w:val="-10"/>
        </w:rPr>
        <w:object w:dxaOrig="1160" w:dyaOrig="320">
          <v:shape id="_x0000_i1063" type="#_x0000_t75" style="width:58.25pt;height:16.3pt" o:ole="">
            <v:imagedata r:id="rId87" o:title=""/>
          </v:shape>
          <o:OLEObject Type="Embed" ProgID="Equation.DSMT4" ShapeID="_x0000_i1063" DrawAspect="Content" ObjectID="_1675090642" r:id="rId88"/>
        </w:object>
      </w:r>
      <w:r w:rsidR="00D26CD6" w:rsidRPr="009D681A">
        <w:rPr>
          <w:rFonts w:ascii="宋体" w:hAnsi="宋体" w:hint="eastAsia"/>
          <w:szCs w:val="21"/>
        </w:rPr>
        <w:t>或</w:t>
      </w:r>
      <w:r w:rsidR="004F119C" w:rsidRPr="004F119C">
        <w:rPr>
          <w:position w:val="-10"/>
        </w:rPr>
        <w:object w:dxaOrig="1160" w:dyaOrig="320">
          <v:shape id="_x0000_i1064" type="#_x0000_t75" style="width:58.25pt;height:16.3pt" o:ole="">
            <v:imagedata r:id="rId89" o:title=""/>
          </v:shape>
          <o:OLEObject Type="Embed" ProgID="Equation.DSMT4" ShapeID="_x0000_i1064" DrawAspect="Content" ObjectID="_1675090643" r:id="rId90"/>
        </w:object>
      </w:r>
      <w:r w:rsidR="00D26CD6" w:rsidRPr="009D681A">
        <w:rPr>
          <w:rFonts w:ascii="宋体" w:hAnsi="宋体" w:hint="eastAsia"/>
          <w:szCs w:val="21"/>
        </w:rPr>
        <w:t>的大小顺序是</w:t>
      </w:r>
      <w:r w:rsidR="00D26CD6">
        <w:rPr>
          <w:rFonts w:hint="eastAsia"/>
        </w:rPr>
        <w:t xml:space="preserve">(    </w:t>
      </w:r>
      <w:r w:rsidR="00D26CD6" w:rsidRPr="009444B5">
        <w:rPr>
          <w:rFonts w:hint="eastAsia"/>
        </w:rPr>
        <w:t>)</w:t>
      </w:r>
    </w:p>
    <w:p w:rsidR="00D26CD6" w:rsidRPr="009D681A" w:rsidRDefault="00D26CD6" w:rsidP="00D26C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4F119C" w:rsidRPr="004F119C">
        <w:rPr>
          <w:position w:val="-10"/>
        </w:rPr>
        <w:object w:dxaOrig="2600" w:dyaOrig="320">
          <v:shape id="_x0000_i1065" type="#_x0000_t75" style="width:130.25pt;height:16.3pt" o:ole="">
            <v:imagedata r:id="rId91" o:title=""/>
          </v:shape>
          <o:OLEObject Type="Embed" ProgID="Equation.DSMT4" ShapeID="_x0000_i1065" DrawAspect="Content" ObjectID="_1675090644" r:id="rId92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</w:t>
      </w:r>
      <w:r w:rsidRPr="00817003">
        <w:rPr>
          <w:rFonts w:hint="eastAsia"/>
        </w:rPr>
        <w:t xml:space="preserve">(B) </w:t>
      </w:r>
      <w:r w:rsidR="004F119C" w:rsidRPr="004F119C">
        <w:rPr>
          <w:position w:val="-10"/>
        </w:rPr>
        <w:object w:dxaOrig="2600" w:dyaOrig="320">
          <v:shape id="_x0000_i1066" type="#_x0000_t75" style="width:130.25pt;height:16.3pt" o:ole="">
            <v:imagedata r:id="rId93" o:title=""/>
          </v:shape>
          <o:OLEObject Type="Embed" ProgID="Equation.DSMT4" ShapeID="_x0000_i1066" DrawAspect="Content" ObjectID="_1675090645" r:id="rId94"/>
        </w:object>
      </w:r>
      <w:r>
        <w:rPr>
          <w:rFonts w:ascii="宋体" w:hAnsi="宋体" w:hint="eastAsia"/>
          <w:szCs w:val="21"/>
        </w:rPr>
        <w:t>．</w:t>
      </w:r>
    </w:p>
    <w:p w:rsidR="00D26CD6" w:rsidRPr="009D681A" w:rsidRDefault="00D26CD6" w:rsidP="00D26C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(C) </w:t>
      </w:r>
      <w:r w:rsidR="004F119C" w:rsidRPr="004F119C">
        <w:rPr>
          <w:position w:val="-10"/>
        </w:rPr>
        <w:object w:dxaOrig="2600" w:dyaOrig="320">
          <v:shape id="_x0000_i1067" type="#_x0000_t75" style="width:130.25pt;height:16.3pt" o:ole="">
            <v:imagedata r:id="rId95" o:title=""/>
          </v:shape>
          <o:OLEObject Type="Embed" ProgID="Equation.DSMT4" ShapeID="_x0000_i1067" DrawAspect="Content" ObjectID="_1675090646" r:id="rId96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</w:t>
      </w:r>
      <w:r w:rsidRPr="00817003">
        <w:rPr>
          <w:rFonts w:hint="eastAsia"/>
        </w:rPr>
        <w:t xml:space="preserve">(D) </w:t>
      </w:r>
      <w:r w:rsidR="004F119C" w:rsidRPr="004F119C">
        <w:rPr>
          <w:position w:val="-10"/>
        </w:rPr>
        <w:object w:dxaOrig="2600" w:dyaOrig="320">
          <v:shape id="_x0000_i1068" type="#_x0000_t75" style="width:130.25pt;height:16.3pt" o:ole="">
            <v:imagedata r:id="rId97" o:title=""/>
          </v:shape>
          <o:OLEObject Type="Embed" ProgID="Equation.DSMT4" ShapeID="_x0000_i1068" DrawAspect="Content" ObjectID="_1675090647" r:id="rId98"/>
        </w:object>
      </w:r>
      <w:r>
        <w:rPr>
          <w:rFonts w:ascii="宋体" w:hAnsi="宋体" w:hint="eastAsia"/>
          <w:szCs w:val="21"/>
        </w:rPr>
        <w:t>．</w:t>
      </w:r>
    </w:p>
    <w:p w:rsidR="00D26CD6" w:rsidRDefault="00D26CD6" w:rsidP="00D26CD6">
      <w:pPr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D26CD6" w:rsidRPr="00D26CD6" w:rsidRDefault="00EA50D4" w:rsidP="00D26CD6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</w:pPr>
      <w:r w:rsidRPr="00EA50D4">
        <w:rPr>
          <w:rFonts w:hint="eastAsia"/>
        </w:rPr>
        <w:t>(</w:t>
      </w:r>
      <w:r>
        <w:rPr>
          <w:rFonts w:hint="eastAsia"/>
        </w:rPr>
        <w:t>5</w:t>
      </w:r>
      <w:r w:rsidRPr="00EA50D4">
        <w:rPr>
          <w:rFonts w:hint="eastAsia"/>
        </w:rPr>
        <w:t>)</w:t>
      </w:r>
      <w:r w:rsidR="00627246">
        <w:rPr>
          <w:rFonts w:hint="eastAsia"/>
        </w:rPr>
        <w:t>【类似试卷一第二</w:t>
      </w:r>
      <w:r w:rsidR="00627246">
        <w:rPr>
          <w:rFonts w:hint="eastAsia"/>
        </w:rPr>
        <w:t>(3)</w:t>
      </w:r>
      <w:r w:rsidR="00627246">
        <w:rPr>
          <w:rFonts w:hint="eastAsia"/>
        </w:rPr>
        <w:t>题】</w:t>
      </w:r>
      <w:r w:rsidR="00D26CD6" w:rsidRPr="009D681A">
        <w:rPr>
          <w:rFonts w:ascii="宋体" w:hAnsi="宋体" w:hint="eastAsia"/>
          <w:szCs w:val="21"/>
        </w:rPr>
        <w:t>设</w:t>
      </w:r>
      <w:r w:rsidR="004F119C" w:rsidRPr="004F119C">
        <w:rPr>
          <w:position w:val="-10"/>
        </w:rPr>
        <w:object w:dxaOrig="540" w:dyaOrig="320">
          <v:shape id="_x0000_i1069" type="#_x0000_t75" style="width:26.9pt;height:16.3pt" o:ole="">
            <v:imagedata r:id="rId99" o:title=""/>
          </v:shape>
          <o:OLEObject Type="Embed" ProgID="Equation.DSMT4" ShapeID="_x0000_i1069" DrawAspect="Content" ObjectID="_1675090648" r:id="rId100"/>
        </w:object>
      </w:r>
      <w:r w:rsidR="00D26CD6" w:rsidRPr="009D681A">
        <w:rPr>
          <w:rFonts w:ascii="宋体" w:hAnsi="宋体" w:hint="eastAsia"/>
          <w:szCs w:val="21"/>
        </w:rPr>
        <w:t>可导</w:t>
      </w:r>
      <w:r w:rsidR="00D26CD6">
        <w:rPr>
          <w:rFonts w:ascii="宋体" w:hAnsi="宋体" w:hint="eastAsia"/>
          <w:szCs w:val="21"/>
        </w:rPr>
        <w:t>，</w:t>
      </w:r>
      <w:r w:rsidR="004F119C" w:rsidRPr="004F119C">
        <w:rPr>
          <w:position w:val="-10"/>
        </w:rPr>
        <w:object w:dxaOrig="2320" w:dyaOrig="320">
          <v:shape id="_x0000_i1070" type="#_x0000_t75" style="width:115.85pt;height:16.3pt" o:ole="">
            <v:imagedata r:id="rId101" o:title=""/>
          </v:shape>
          <o:OLEObject Type="Embed" ProgID="Equation.DSMT4" ShapeID="_x0000_i1070" DrawAspect="Content" ObjectID="_1675090649" r:id="rId102"/>
        </w:object>
      </w:r>
      <w:r w:rsidR="00D26CD6">
        <w:rPr>
          <w:rFonts w:ascii="宋体" w:hAnsi="宋体" w:hint="eastAsia"/>
          <w:szCs w:val="21"/>
        </w:rPr>
        <w:t>，若</w:t>
      </w:r>
      <w:r w:rsidR="004F119C" w:rsidRPr="004F119C">
        <w:rPr>
          <w:position w:val="-10"/>
        </w:rPr>
        <w:object w:dxaOrig="520" w:dyaOrig="320">
          <v:shape id="_x0000_i1071" type="#_x0000_t75" style="width:26.3pt;height:16.3pt" o:ole="">
            <v:imagedata r:id="rId103" o:title=""/>
          </v:shape>
          <o:OLEObject Type="Embed" ProgID="Equation.DSMT4" ShapeID="_x0000_i1071" DrawAspect="Content" ObjectID="_1675090650" r:id="rId104"/>
        </w:object>
      </w:r>
      <w:r w:rsidR="00D26CD6" w:rsidRPr="009D681A">
        <w:rPr>
          <w:rFonts w:ascii="宋体" w:hAnsi="宋体" w:hint="eastAsia"/>
          <w:szCs w:val="21"/>
        </w:rPr>
        <w:t>在</w:t>
      </w:r>
      <w:r w:rsidR="004F119C" w:rsidRPr="004F119C">
        <w:rPr>
          <w:position w:val="-6"/>
        </w:rPr>
        <w:object w:dxaOrig="540" w:dyaOrig="279">
          <v:shape id="_x0000_i1072" type="#_x0000_t75" style="width:26.9pt;height:13.75pt" o:ole="">
            <v:imagedata r:id="rId105" o:title=""/>
          </v:shape>
          <o:OLEObject Type="Embed" ProgID="Equation.DSMT4" ShapeID="_x0000_i1072" DrawAspect="Content" ObjectID="_1675090651" r:id="rId106"/>
        </w:object>
      </w:r>
      <w:r w:rsidR="00D26CD6" w:rsidRPr="009D681A">
        <w:rPr>
          <w:rFonts w:ascii="宋体" w:hAnsi="宋体" w:hint="eastAsia"/>
          <w:szCs w:val="21"/>
        </w:rPr>
        <w:t>处可导</w:t>
      </w:r>
      <w:r w:rsidR="00D26CD6">
        <w:rPr>
          <w:rFonts w:ascii="宋体" w:hAnsi="宋体" w:hint="eastAsia"/>
          <w:szCs w:val="21"/>
        </w:rPr>
        <w:t>，则必有</w:t>
      </w:r>
      <w:r w:rsidR="00D26CD6" w:rsidRPr="009444B5">
        <w:rPr>
          <w:rFonts w:hint="eastAsia"/>
        </w:rPr>
        <w:t xml:space="preserve">(  </w:t>
      </w:r>
      <w:r w:rsidR="00D26CD6">
        <w:rPr>
          <w:rFonts w:hint="eastAsia"/>
        </w:rPr>
        <w:t xml:space="preserve"> </w:t>
      </w:r>
      <w:r w:rsidR="00D26CD6" w:rsidRPr="009444B5">
        <w:rPr>
          <w:rFonts w:hint="eastAsia"/>
        </w:rPr>
        <w:t xml:space="preserve"> )</w:t>
      </w:r>
    </w:p>
    <w:p w:rsidR="00D26CD6" w:rsidRPr="009D681A" w:rsidRDefault="00D26CD6" w:rsidP="00D26CD6">
      <w:pPr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4F119C" w:rsidRPr="004F119C">
        <w:rPr>
          <w:position w:val="-10"/>
        </w:rPr>
        <w:object w:dxaOrig="859" w:dyaOrig="320">
          <v:shape id="_x0000_i1073" type="#_x0000_t75" style="width:43.2pt;height:16.3pt" o:ole="">
            <v:imagedata r:id="rId107" o:title=""/>
          </v:shape>
          <o:OLEObject Type="Embed" ProgID="Equation.DSMT4" ShapeID="_x0000_i1073" DrawAspect="Content" ObjectID="_1675090652" r:id="rId10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817003">
        <w:rPr>
          <w:rFonts w:hint="eastAsia"/>
        </w:rPr>
        <w:t xml:space="preserve">(B) </w:t>
      </w:r>
      <w:r w:rsidR="004F119C" w:rsidRPr="004F119C">
        <w:rPr>
          <w:position w:val="-10"/>
        </w:rPr>
        <w:object w:dxaOrig="920" w:dyaOrig="320">
          <v:shape id="_x0000_i1074" type="#_x0000_t75" style="width:45.7pt;height:16.3pt" o:ole="">
            <v:imagedata r:id="rId109" o:title=""/>
          </v:shape>
          <o:OLEObject Type="Embed" ProgID="Equation.DSMT4" ShapeID="_x0000_i1074" DrawAspect="Content" ObjectID="_1675090653" r:id="rId110"/>
        </w:object>
      </w:r>
      <w:r>
        <w:rPr>
          <w:rFonts w:ascii="宋体" w:hAnsi="宋体" w:hint="eastAsia"/>
          <w:szCs w:val="21"/>
        </w:rPr>
        <w:t>．</w:t>
      </w:r>
    </w:p>
    <w:p w:rsidR="00D26CD6" w:rsidRPr="009D681A" w:rsidRDefault="00D26CD6" w:rsidP="00D26CD6">
      <w:pPr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(C) </w:t>
      </w:r>
      <w:r w:rsidR="004F119C" w:rsidRPr="004F119C">
        <w:rPr>
          <w:position w:val="-10"/>
        </w:rPr>
        <w:object w:dxaOrig="1560" w:dyaOrig="320">
          <v:shape id="_x0000_i1075" type="#_x0000_t75" style="width:78.25pt;height:16.3pt" o:ole="">
            <v:imagedata r:id="rId111" o:title=""/>
          </v:shape>
          <o:OLEObject Type="Embed" ProgID="Equation.DSMT4" ShapeID="_x0000_i1075" DrawAspect="Content" ObjectID="_1675090654" r:id="rId11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817003">
        <w:rPr>
          <w:rFonts w:hint="eastAsia"/>
        </w:rPr>
        <w:t xml:space="preserve">(D) </w:t>
      </w:r>
      <w:r w:rsidR="004F119C" w:rsidRPr="004F119C">
        <w:rPr>
          <w:position w:val="-10"/>
        </w:rPr>
        <w:object w:dxaOrig="1560" w:dyaOrig="320">
          <v:shape id="_x0000_i1076" type="#_x0000_t75" style="width:78.25pt;height:16.3pt" o:ole="">
            <v:imagedata r:id="rId113" o:title=""/>
          </v:shape>
          <o:OLEObject Type="Embed" ProgID="Equation.DSMT4" ShapeID="_x0000_i1076" DrawAspect="Content" ObjectID="_1675090655" r:id="rId114"/>
        </w:object>
      </w:r>
      <w:r>
        <w:rPr>
          <w:rFonts w:ascii="宋体" w:hAnsi="宋体" w:hint="eastAsia"/>
          <w:szCs w:val="21"/>
        </w:rPr>
        <w:t>．</w:t>
      </w:r>
    </w:p>
    <w:p w:rsidR="00EA50D4" w:rsidRDefault="00EA50D4" w:rsidP="00EA50D4">
      <w:pPr>
        <w:shd w:val="clear" w:color="auto" w:fill="FFFFFF"/>
        <w:rPr>
          <w:rFonts w:ascii="Times New Roman" w:hAnsi="Times New Roman"/>
          <w:b/>
          <w:bCs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  <w:b/>
          <w:bCs/>
        </w:rPr>
      </w:pPr>
    </w:p>
    <w:p w:rsidR="00EA50D4" w:rsidRDefault="00EA50D4" w:rsidP="00EA50D4">
      <w:pPr>
        <w:pStyle w:val="1"/>
      </w:pPr>
      <w:r>
        <w:rPr>
          <w:rFonts w:hint="eastAsia"/>
        </w:rPr>
        <w:t>三、</w:t>
      </w:r>
      <w:r w:rsidR="00E43751">
        <w:rPr>
          <w:rFonts w:hint="eastAsia"/>
        </w:rPr>
        <w:t>解答题</w:t>
      </w:r>
      <w:r>
        <w:rPr>
          <w:rFonts w:hint="eastAsia"/>
        </w:rPr>
        <w:t>（本题共6小题，每小题5分，满分30分）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shd w:val="clear" w:color="auto" w:fill="FFFFFF"/>
      </w:pPr>
      <w:r w:rsidRPr="00EA50D4">
        <w:rPr>
          <w:rFonts w:hint="eastAsia"/>
        </w:rPr>
        <w:t>(</w:t>
      </w:r>
      <w:r>
        <w:rPr>
          <w:rFonts w:hint="eastAsia"/>
        </w:rPr>
        <w:t>1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求</w:t>
      </w:r>
      <w:r w:rsidR="004F119C" w:rsidRPr="004F119C">
        <w:rPr>
          <w:position w:val="-30"/>
        </w:rPr>
        <w:object w:dxaOrig="1800" w:dyaOrig="740">
          <v:shape id="_x0000_i1077" type="#_x0000_t75" style="width:90.15pt;height:36.95pt" o:ole="">
            <v:imagedata r:id="rId115" o:title=""/>
          </v:shape>
          <o:OLEObject Type="Embed" ProgID="Equation.DSMT4" ShapeID="_x0000_i1077" DrawAspect="Content" ObjectID="_1675090656" r:id="rId116"/>
        </w:object>
      </w:r>
      <w:r w:rsidR="00DF30B0">
        <w:rPr>
          <w:rFonts w:hint="eastAsia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DF30B0">
      <w:pPr>
        <w:shd w:val="clear" w:color="auto" w:fill="FFFFFF"/>
        <w:ind w:left="480" w:hangingChars="200" w:hanging="480"/>
      </w:pPr>
      <w:r w:rsidRPr="00EA50D4">
        <w:rPr>
          <w:rFonts w:hint="eastAsia"/>
        </w:rPr>
        <w:t>(</w:t>
      </w:r>
      <w:r>
        <w:rPr>
          <w:rFonts w:hint="eastAsia"/>
        </w:rPr>
        <w:t>2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设函数</w:t>
      </w:r>
      <w:r w:rsidR="004F119C" w:rsidRPr="004F119C">
        <w:rPr>
          <w:position w:val="-10"/>
        </w:rPr>
        <w:object w:dxaOrig="900" w:dyaOrig="320">
          <v:shape id="_x0000_i1078" type="#_x0000_t75" style="width:45.1pt;height:16.3pt" o:ole="">
            <v:imagedata r:id="rId117" o:title=""/>
          </v:shape>
          <o:OLEObject Type="Embed" ProgID="Equation.DSMT4" ShapeID="_x0000_i1078" DrawAspect="Content" ObjectID="_1675090657" r:id="rId118"/>
        </w:object>
      </w:r>
      <w:r>
        <w:rPr>
          <w:rFonts w:ascii="Times New Roman" w:hAnsi="Times New Roman" w:hint="eastAsia"/>
        </w:rPr>
        <w:t>由方程</w:t>
      </w:r>
      <w:r w:rsidR="004F119C" w:rsidRPr="004F119C">
        <w:rPr>
          <w:position w:val="-6"/>
        </w:rPr>
        <w:object w:dxaOrig="1080" w:dyaOrig="320">
          <v:shape id="_x0000_i1079" type="#_x0000_t75" style="width:53.85pt;height:16.3pt" o:ole="">
            <v:imagedata r:id="rId119" o:title=""/>
          </v:shape>
          <o:OLEObject Type="Embed" ProgID="Equation.DSMT4" ShapeID="_x0000_i1079" DrawAspect="Content" ObjectID="_1675090658" r:id="rId120"/>
        </w:object>
      </w:r>
      <w:r>
        <w:rPr>
          <w:rFonts w:ascii="Times New Roman" w:hAnsi="Times New Roman" w:hint="eastAsia"/>
        </w:rPr>
        <w:t>确定，其中</w:t>
      </w:r>
      <w:r w:rsidR="004F119C" w:rsidRPr="004F119C">
        <w:rPr>
          <w:position w:val="-10"/>
        </w:rPr>
        <w:object w:dxaOrig="240" w:dyaOrig="320">
          <v:shape id="_x0000_i1080" type="#_x0000_t75" style="width:11.9pt;height:16.3pt" o:ole="">
            <v:imagedata r:id="rId121" o:title=""/>
          </v:shape>
          <o:OLEObject Type="Embed" ProgID="Equation.DSMT4" ShapeID="_x0000_i1080" DrawAspect="Content" ObjectID="_1675090659" r:id="rId122"/>
        </w:object>
      </w:r>
      <w:r>
        <w:rPr>
          <w:rFonts w:ascii="Times New Roman" w:hAnsi="Times New Roman" w:hint="eastAsia"/>
        </w:rPr>
        <w:t>具有二阶导数，且</w:t>
      </w:r>
      <w:r w:rsidR="004F119C" w:rsidRPr="004F119C">
        <w:rPr>
          <w:position w:val="-10"/>
        </w:rPr>
        <w:object w:dxaOrig="620" w:dyaOrig="320">
          <v:shape id="_x0000_i1081" type="#_x0000_t75" style="width:30.7pt;height:16.3pt" o:ole="">
            <v:imagedata r:id="rId123" o:title=""/>
          </v:shape>
          <o:OLEObject Type="Embed" ProgID="Equation.DSMT4" ShapeID="_x0000_i1081" DrawAspect="Content" ObjectID="_1675090660" r:id="rId124"/>
        </w:object>
      </w:r>
      <w:r w:rsidR="00DF30B0">
        <w:rPr>
          <w:rFonts w:ascii="Times New Roman" w:hAnsi="Times New Roman" w:hint="eastAsia"/>
        </w:rPr>
        <w:t>，求</w:t>
      </w:r>
      <w:r w:rsidR="004F119C" w:rsidRPr="004F119C">
        <w:rPr>
          <w:position w:val="-24"/>
        </w:rPr>
        <w:object w:dxaOrig="480" w:dyaOrig="660">
          <v:shape id="_x0000_i1082" type="#_x0000_t75" style="width:23.8pt;height:33.2pt" o:ole="">
            <v:imagedata r:id="rId125" o:title=""/>
          </v:shape>
          <o:OLEObject Type="Embed" ProgID="Equation.DSMT4" ShapeID="_x0000_i1082" DrawAspect="Content" ObjectID="_1675090661" r:id="rId126"/>
        </w:object>
      </w:r>
      <w:r w:rsidR="000663A0">
        <w:rPr>
          <w:rFonts w:hint="eastAsia"/>
        </w:rPr>
        <w:t>.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3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4F119C" w:rsidRPr="004F119C">
        <w:rPr>
          <w:position w:val="-24"/>
        </w:rPr>
        <w:object w:dxaOrig="1980" w:dyaOrig="660">
          <v:shape id="_x0000_i1083" type="#_x0000_t75" style="width:98.9pt;height:33.2pt" o:ole="">
            <v:imagedata r:id="rId127" o:title=""/>
          </v:shape>
          <o:OLEObject Type="Embed" ProgID="Equation.DSMT4" ShapeID="_x0000_i1083" DrawAspect="Content" ObjectID="_1675090662" r:id="rId128"/>
        </w:object>
      </w:r>
      <w:r w:rsidR="00DF30B0">
        <w:rPr>
          <w:rFonts w:ascii="Times New Roman" w:hAnsi="Times New Roman" w:hint="eastAsia"/>
        </w:rPr>
        <w:t>，且</w:t>
      </w:r>
      <w:r w:rsidR="004F119C" w:rsidRPr="004F119C">
        <w:rPr>
          <w:position w:val="-10"/>
        </w:rPr>
        <w:object w:dxaOrig="1380" w:dyaOrig="320">
          <v:shape id="_x0000_i1084" type="#_x0000_t75" style="width:68.85pt;height:16.3pt" o:ole="">
            <v:imagedata r:id="rId129" o:title=""/>
          </v:shape>
          <o:OLEObject Type="Embed" ProgID="Equation.DSMT4" ShapeID="_x0000_i1084" DrawAspect="Content" ObjectID="_1675090663" r:id="rId130"/>
        </w:object>
      </w:r>
      <w:r w:rsidR="00DF30B0">
        <w:rPr>
          <w:rFonts w:ascii="Times New Roman" w:hAnsi="Times New Roman" w:hint="eastAsia"/>
        </w:rPr>
        <w:t>，求</w:t>
      </w:r>
      <w:r w:rsidR="004F119C" w:rsidRPr="004F119C">
        <w:rPr>
          <w:position w:val="-16"/>
        </w:rPr>
        <w:object w:dxaOrig="880" w:dyaOrig="440">
          <v:shape id="_x0000_i1085" type="#_x0000_t75" style="width:43.85pt;height:21.9pt" o:ole="">
            <v:imagedata r:id="rId131" o:title=""/>
          </v:shape>
          <o:OLEObject Type="Embed" ProgID="Equation.DSMT4" ShapeID="_x0000_i1085" DrawAspect="Content" ObjectID="_1675090664" r:id="rId132"/>
        </w:object>
      </w:r>
      <w:r w:rsidR="00DF30B0">
        <w:rPr>
          <w:rFonts w:ascii="Times New Roman" w:hAnsi="Times New Roman" w:hint="eastAsia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4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4F119C" w:rsidRPr="004F119C">
        <w:rPr>
          <w:position w:val="-46"/>
        </w:rPr>
        <w:object w:dxaOrig="2600" w:dyaOrig="1040">
          <v:shape id="_x0000_i1086" type="#_x0000_t75" style="width:130.25pt;height:51.95pt" o:ole="">
            <v:imagedata r:id="rId133" o:title=""/>
          </v:shape>
          <o:OLEObject Type="Embed" ProgID="Equation.DSMT4" ShapeID="_x0000_i1086" DrawAspect="Content" ObjectID="_1675090665" r:id="rId134"/>
        </w:object>
      </w:r>
      <w:r>
        <w:rPr>
          <w:rFonts w:ascii="Times New Roman" w:hAnsi="Times New Roman" w:hint="eastAsia"/>
        </w:rPr>
        <w:t>试讨论</w:t>
      </w:r>
      <w:r w:rsidR="004F119C" w:rsidRPr="004F119C">
        <w:rPr>
          <w:position w:val="-10"/>
        </w:rPr>
        <w:object w:dxaOrig="580" w:dyaOrig="320">
          <v:shape id="_x0000_i1087" type="#_x0000_t75" style="width:28.8pt;height:16.3pt" o:ole="">
            <v:imagedata r:id="rId135" o:title=""/>
          </v:shape>
          <o:OLEObject Type="Embed" ProgID="Equation.DSMT4" ShapeID="_x0000_i1087" DrawAspect="Content" ObjectID="_1675090666" r:id="rId136"/>
        </w:object>
      </w:r>
      <w:r>
        <w:rPr>
          <w:rFonts w:ascii="Times New Roman" w:hAnsi="Times New Roman" w:hint="eastAsia"/>
        </w:rPr>
        <w:t>在</w:t>
      </w:r>
      <w:r w:rsidR="004F119C" w:rsidRPr="004F119C">
        <w:rPr>
          <w:position w:val="-6"/>
        </w:rPr>
        <w:object w:dxaOrig="540" w:dyaOrig="279">
          <v:shape id="_x0000_i1088" type="#_x0000_t75" style="width:26.9pt;height:13.75pt" o:ole="">
            <v:imagedata r:id="rId137" o:title=""/>
          </v:shape>
          <o:OLEObject Type="Embed" ProgID="Equation.DSMT4" ShapeID="_x0000_i1088" DrawAspect="Content" ObjectID="_1675090667" r:id="rId138"/>
        </w:object>
      </w:r>
      <w:r w:rsidR="00DF30B0">
        <w:rPr>
          <w:rFonts w:ascii="Times New Roman" w:hAnsi="Times New Roman" w:hint="eastAsia"/>
        </w:rPr>
        <w:t>处的连续性．</w:t>
      </w:r>
    </w:p>
    <w:p w:rsidR="00EA50D4" w:rsidRDefault="00EA50D4" w:rsidP="00EA50D4">
      <w:pPr>
        <w:shd w:val="clear" w:color="auto" w:fill="FFFFFF"/>
        <w:rPr>
          <w:rStyle w:val="af4"/>
        </w:rPr>
      </w:pPr>
    </w:p>
    <w:p w:rsidR="004A7D3D" w:rsidRDefault="004A7D3D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5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求摆线</w:t>
      </w:r>
      <w:r w:rsidR="004F119C" w:rsidRPr="004F119C">
        <w:rPr>
          <w:position w:val="-30"/>
        </w:rPr>
        <w:object w:dxaOrig="1320" w:dyaOrig="720">
          <v:shape id="_x0000_i1089" type="#_x0000_t75" style="width:65.75pt;height:36.3pt" o:ole="">
            <v:imagedata r:id="rId139" o:title=""/>
          </v:shape>
          <o:OLEObject Type="Embed" ProgID="Equation.DSMT4" ShapeID="_x0000_i1089" DrawAspect="Content" ObjectID="_1675090668" r:id="rId140"/>
        </w:object>
      </w:r>
      <w:r w:rsidR="00DF30B0">
        <w:rPr>
          <w:rFonts w:ascii="Times New Roman" w:hAnsi="Times New Roman" w:hint="eastAsia"/>
        </w:rPr>
        <w:t>一拱（</w:t>
      </w:r>
      <w:r w:rsidR="004F119C" w:rsidRPr="004F119C">
        <w:rPr>
          <w:position w:val="-6"/>
        </w:rPr>
        <w:object w:dxaOrig="999" w:dyaOrig="279">
          <v:shape id="_x0000_i1090" type="#_x0000_t75" style="width:50.1pt;height:13.75pt" o:ole="">
            <v:imagedata r:id="rId141" o:title=""/>
          </v:shape>
          <o:OLEObject Type="Embed" ProgID="Equation.DSMT4" ShapeID="_x0000_i1090" DrawAspect="Content" ObjectID="_1675090669" r:id="rId142"/>
        </w:object>
      </w:r>
      <w:r w:rsidR="00DF30B0">
        <w:rPr>
          <w:rFonts w:ascii="Times New Roman" w:hAnsi="Times New Roman" w:hint="eastAsia"/>
        </w:rPr>
        <w:t>）的弧长．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DF30B0">
      <w:pPr>
        <w:shd w:val="clear" w:color="auto" w:fill="FFFFFF"/>
        <w:ind w:left="480" w:hangingChars="200" w:hanging="480"/>
        <w:rPr>
          <w:rFonts w:ascii="Times New Roman" w:hAnsi="Times New Roman"/>
        </w:rPr>
      </w:pPr>
      <w:r w:rsidRPr="00EA50D4">
        <w:rPr>
          <w:rFonts w:hint="eastAsia"/>
        </w:rPr>
        <w:lastRenderedPageBreak/>
        <w:t>(</w:t>
      </w:r>
      <w:r>
        <w:rPr>
          <w:rFonts w:hint="eastAsia"/>
        </w:rPr>
        <w:t>6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设单位质点在水平面内作直线运动，初速度</w:t>
      </w:r>
      <w:r w:rsidR="004F119C" w:rsidRPr="004F119C">
        <w:rPr>
          <w:position w:val="-14"/>
        </w:rPr>
        <w:object w:dxaOrig="900" w:dyaOrig="400">
          <v:shape id="_x0000_i1091" type="#_x0000_t75" style="width:45.1pt;height:20.05pt" o:ole="">
            <v:imagedata r:id="rId143" o:title=""/>
          </v:shape>
          <o:OLEObject Type="Embed" ProgID="Equation.DSMT4" ShapeID="_x0000_i1091" DrawAspect="Content" ObjectID="_1675090670" r:id="rId144"/>
        </w:object>
      </w:r>
      <w:r w:rsidR="00DF30B0">
        <w:rPr>
          <w:rFonts w:hint="eastAsia"/>
        </w:rPr>
        <w:t>，</w:t>
      </w:r>
      <w:r>
        <w:rPr>
          <w:rFonts w:ascii="Times New Roman" w:hAnsi="Times New Roman" w:hint="eastAsia"/>
        </w:rPr>
        <w:t>已知阻力与速度成正比（比例常数为</w:t>
      </w:r>
      <w:r w:rsidR="004F119C" w:rsidRPr="00025957">
        <w:rPr>
          <w:position w:val="-4"/>
        </w:rPr>
        <w:object w:dxaOrig="180" w:dyaOrig="260">
          <v:shape id="_x0000_i1092" type="#_x0000_t75" style="width:8.75pt;height:13.75pt" o:ole="">
            <v:imagedata r:id="rId145" o:title=""/>
          </v:shape>
          <o:OLEObject Type="Embed" ProgID="Equation.DSMT4" ShapeID="_x0000_i1092" DrawAspect="Content" ObjectID="_1675090671" r:id="rId146"/>
        </w:object>
      </w:r>
      <w:r>
        <w:rPr>
          <w:rFonts w:ascii="Times New Roman" w:hAnsi="Times New Roman" w:hint="eastAsia"/>
        </w:rPr>
        <w:t>），问</w:t>
      </w:r>
      <w:r w:rsidR="004F119C" w:rsidRPr="004F119C">
        <w:rPr>
          <w:position w:val="-6"/>
        </w:rPr>
        <w:object w:dxaOrig="160" w:dyaOrig="260">
          <v:shape id="_x0000_i1093" type="#_x0000_t75" style="width:8.15pt;height:13.75pt" o:ole="">
            <v:imagedata r:id="rId147" o:title=""/>
          </v:shape>
          <o:OLEObject Type="Embed" ProgID="Equation.DSMT4" ShapeID="_x0000_i1093" DrawAspect="Content" ObjectID="_1675090672" r:id="rId148"/>
        </w:object>
      </w:r>
      <w:r>
        <w:rPr>
          <w:rFonts w:ascii="Times New Roman" w:hAnsi="Times New Roman" w:hint="eastAsia"/>
        </w:rPr>
        <w:t>为多少时此质点的速度为</w:t>
      </w:r>
      <w:r w:rsidR="004F119C" w:rsidRPr="004F119C">
        <w:rPr>
          <w:position w:val="-24"/>
        </w:rPr>
        <w:object w:dxaOrig="320" w:dyaOrig="639">
          <v:shape id="_x0000_i1094" type="#_x0000_t75" style="width:16.3pt;height:31.3pt" o:ole="">
            <v:imagedata r:id="rId149" o:title=""/>
          </v:shape>
          <o:OLEObject Type="Embed" ProgID="Equation.DSMT4" ShapeID="_x0000_i1094" DrawAspect="Content" ObjectID="_1675090673" r:id="rId150"/>
        </w:object>
      </w:r>
      <w:r>
        <w:rPr>
          <w:rFonts w:ascii="Times New Roman" w:hAnsi="Times New Roman" w:hint="eastAsia"/>
        </w:rPr>
        <w:t>？并求到此</w:t>
      </w:r>
      <w:r w:rsidR="00DF30B0">
        <w:rPr>
          <w:rFonts w:ascii="Times New Roman" w:hAnsi="Times New Roman" w:hint="eastAsia"/>
        </w:rPr>
        <w:t>时刻该质点所经过的路程．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pStyle w:val="1"/>
      </w:pPr>
      <w:r>
        <w:rPr>
          <w:rFonts w:hint="eastAsia"/>
        </w:rPr>
        <w:t>四、（本题满分8分）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求函数</w:t>
      </w:r>
      <w:r w:rsidR="004F119C" w:rsidRPr="004F119C">
        <w:rPr>
          <w:position w:val="-18"/>
        </w:rPr>
        <w:object w:dxaOrig="2120" w:dyaOrig="560">
          <v:shape id="_x0000_i1095" type="#_x0000_t75" style="width:105.8pt;height:28.8pt" o:ole="">
            <v:imagedata r:id="rId151" o:title=""/>
          </v:shape>
          <o:OLEObject Type="Embed" ProgID="Equation.DSMT4" ShapeID="_x0000_i1095" DrawAspect="Content" ObjectID="_1675090674" r:id="rId152"/>
        </w:object>
      </w:r>
      <w:r w:rsidR="00DF30B0">
        <w:rPr>
          <w:rFonts w:ascii="Times New Roman" w:hAnsi="Times New Roman" w:hint="eastAsia"/>
        </w:rPr>
        <w:t>的最大值和最小值．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Pr="009D399D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pStyle w:val="1"/>
      </w:pPr>
      <w:r>
        <w:rPr>
          <w:rFonts w:hint="eastAsia"/>
        </w:rPr>
        <w:t>五、（本题满分8分）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4F119C" w:rsidRPr="004F119C">
        <w:rPr>
          <w:position w:val="-10"/>
        </w:rPr>
        <w:object w:dxaOrig="639" w:dyaOrig="360">
          <v:shape id="_x0000_i1096" type="#_x0000_t75" style="width:31.3pt;height:18.15pt" o:ole="">
            <v:imagedata r:id="rId153" o:title=""/>
          </v:shape>
          <o:OLEObject Type="Embed" ProgID="Equation.DSMT4" ShapeID="_x0000_i1096" DrawAspect="Content" ObjectID="_1675090675" r:id="rId154"/>
        </w:object>
      </w:r>
      <w:r w:rsidR="00DF30B0">
        <w:rPr>
          <w:rFonts w:ascii="Times New Roman" w:hAnsi="Times New Roman" w:hint="eastAsia"/>
        </w:rPr>
        <w:t>是微分方程</w:t>
      </w:r>
      <w:r w:rsidR="004F119C" w:rsidRPr="004F119C">
        <w:rPr>
          <w:position w:val="-10"/>
        </w:rPr>
        <w:object w:dxaOrig="1520" w:dyaOrig="320">
          <v:shape id="_x0000_i1097" type="#_x0000_t75" style="width:75.75pt;height:16.3pt" o:ole="">
            <v:imagedata r:id="rId155" o:title=""/>
          </v:shape>
          <o:OLEObject Type="Embed" ProgID="Equation.DSMT4" ShapeID="_x0000_i1097" DrawAspect="Content" ObjectID="_1675090676" r:id="rId156"/>
        </w:object>
      </w:r>
      <w:r>
        <w:rPr>
          <w:rFonts w:ascii="Times New Roman" w:hAnsi="Times New Roman" w:hint="eastAsia"/>
        </w:rPr>
        <w:t>的一个解，求此微分方程满足条件</w:t>
      </w:r>
      <w:r w:rsidR="003657E5" w:rsidRPr="004F119C">
        <w:rPr>
          <w:position w:val="-14"/>
        </w:rPr>
        <w:object w:dxaOrig="1040" w:dyaOrig="400">
          <v:shape id="_x0000_i1098" type="#_x0000_t75" style="width:51.95pt;height:20.05pt" o:ole="">
            <v:imagedata r:id="rId157" o:title=""/>
          </v:shape>
          <o:OLEObject Type="Embed" ProgID="Equation.DSMT4" ShapeID="_x0000_i1098" DrawAspect="Content" ObjectID="_1675090677" r:id="rId158"/>
        </w:object>
      </w:r>
      <w:r w:rsidR="00DF30B0">
        <w:rPr>
          <w:rFonts w:ascii="Times New Roman" w:hAnsi="Times New Roman" w:hint="eastAsia"/>
        </w:rPr>
        <w:t>的特解．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pStyle w:val="1"/>
      </w:pPr>
      <w:r>
        <w:rPr>
          <w:rFonts w:hint="eastAsia"/>
        </w:rPr>
        <w:t>六、（本题满分8分）</w:t>
      </w:r>
    </w:p>
    <w:p w:rsidR="00EA50D4" w:rsidRDefault="00EA50D4" w:rsidP="00EA50D4">
      <w:pPr>
        <w:shd w:val="clear" w:color="auto" w:fill="FFFFFF"/>
      </w:pPr>
      <w:r>
        <w:rPr>
          <w:rFonts w:ascii="Times New Roman" w:hAnsi="Times New Roman" w:hint="eastAsia"/>
        </w:rPr>
        <w:t>如图，设曲线</w:t>
      </w:r>
      <w:r w:rsidR="004F119C" w:rsidRPr="00025957">
        <w:rPr>
          <w:position w:val="-4"/>
        </w:rPr>
        <w:object w:dxaOrig="200" w:dyaOrig="260">
          <v:shape id="_x0000_i1099" type="#_x0000_t75" style="width:10pt;height:13.75pt" o:ole="">
            <v:imagedata r:id="rId159" o:title=""/>
          </v:shape>
          <o:OLEObject Type="Embed" ProgID="Equation.DSMT4" ShapeID="_x0000_i1099" DrawAspect="Content" ObjectID="_1675090678" r:id="rId160"/>
        </w:object>
      </w:r>
      <w:r>
        <w:rPr>
          <w:rFonts w:ascii="Times New Roman" w:hAnsi="Times New Roman" w:hint="eastAsia"/>
        </w:rPr>
        <w:t>的方程为</w:t>
      </w:r>
      <w:r w:rsidR="004F119C" w:rsidRPr="004F119C">
        <w:rPr>
          <w:position w:val="-10"/>
        </w:rPr>
        <w:object w:dxaOrig="920" w:dyaOrig="320">
          <v:shape id="_x0000_i1100" type="#_x0000_t75" style="width:45.7pt;height:16.3pt" o:ole="">
            <v:imagedata r:id="rId161" o:title=""/>
          </v:shape>
          <o:OLEObject Type="Embed" ProgID="Equation.DSMT4" ShapeID="_x0000_i1100" DrawAspect="Content" ObjectID="_1675090679" r:id="rId162"/>
        </w:object>
      </w:r>
      <w:r w:rsidR="00C522FE">
        <w:rPr>
          <w:rFonts w:ascii="Times New Roman" w:hAnsi="Times New Roman" w:hint="eastAsia"/>
        </w:rPr>
        <w:t>，且</w:t>
      </w:r>
      <w:r w:rsidR="004F119C" w:rsidRPr="004F119C">
        <w:rPr>
          <w:position w:val="-10"/>
        </w:rPr>
        <w:object w:dxaOrig="660" w:dyaOrig="320">
          <v:shape id="_x0000_i1101" type="#_x0000_t75" style="width:33.2pt;height:16.3pt" o:ole="">
            <v:imagedata r:id="rId163" o:title=""/>
          </v:shape>
          <o:OLEObject Type="Embed" ProgID="Equation.DSMT4" ShapeID="_x0000_i1101" DrawAspect="Content" ObjectID="_1675090680" r:id="rId164"/>
        </w:object>
      </w:r>
      <w:r w:rsidR="00C522FE">
        <w:rPr>
          <w:rFonts w:ascii="Times New Roman" w:hAnsi="Times New Roman" w:hint="eastAsia"/>
        </w:rPr>
        <w:t>，又</w:t>
      </w:r>
      <w:r w:rsidR="004F119C" w:rsidRPr="00025957">
        <w:rPr>
          <w:position w:val="-4"/>
        </w:rPr>
        <w:object w:dxaOrig="440" w:dyaOrig="260">
          <v:shape id="_x0000_i1102" type="#_x0000_t75" style="width:21.9pt;height:13.75pt" o:ole="">
            <v:imagedata r:id="rId165" o:title=""/>
          </v:shape>
          <o:OLEObject Type="Embed" ProgID="Equation.DSMT4" ShapeID="_x0000_i1102" DrawAspect="Content" ObjectID="_1675090681" r:id="rId166"/>
        </w:object>
      </w:r>
      <w:r w:rsidR="00C522FE">
        <w:rPr>
          <w:rFonts w:ascii="Times New Roman" w:hAnsi="Times New Roman"/>
        </w:rPr>
        <w:t>,</w:t>
      </w:r>
      <w:r w:rsidR="00C522FE">
        <w:rPr>
          <w:rFonts w:ascii="Times New Roman" w:hAnsi="Times New Roman" w:hint="eastAsia"/>
        </w:rPr>
        <w:t xml:space="preserve"> </w:t>
      </w:r>
      <w:r w:rsidR="004F119C" w:rsidRPr="00025957">
        <w:rPr>
          <w:position w:val="-4"/>
        </w:rPr>
        <w:object w:dxaOrig="420" w:dyaOrig="260">
          <v:shape id="_x0000_i1103" type="#_x0000_t75" style="width:21.3pt;height:13.75pt" o:ole="">
            <v:imagedata r:id="rId167" o:title=""/>
          </v:shape>
          <o:OLEObject Type="Embed" ProgID="Equation.DSMT4" ShapeID="_x0000_i1103" DrawAspect="Content" ObjectID="_1675090682" r:id="rId168"/>
        </w:object>
      </w:r>
      <w:r>
        <w:rPr>
          <w:rFonts w:ascii="Times New Roman" w:hAnsi="Times New Roman" w:hint="eastAsia"/>
        </w:rPr>
        <w:t>分别为该曲线在点</w:t>
      </w:r>
      <w:r w:rsidR="004F119C" w:rsidRPr="004F119C">
        <w:rPr>
          <w:position w:val="-12"/>
        </w:rPr>
        <w:object w:dxaOrig="999" w:dyaOrig="360">
          <v:shape id="_x0000_i1104" type="#_x0000_t75" style="width:50.1pt;height:18.15pt" o:ole="">
            <v:imagedata r:id="rId169" o:title=""/>
          </v:shape>
          <o:OLEObject Type="Embed" ProgID="Equation.DSMT4" ShapeID="_x0000_i1104" DrawAspect="Content" ObjectID="_1675090683" r:id="rId170"/>
        </w:object>
      </w:r>
      <w:r>
        <w:rPr>
          <w:rFonts w:ascii="Times New Roman" w:hAnsi="Times New Roman" w:hint="eastAsia"/>
        </w:rPr>
        <w:t>处的切线和法线，已知线段</w:t>
      </w:r>
      <w:r w:rsidR="004F119C" w:rsidRPr="00025957">
        <w:rPr>
          <w:position w:val="-4"/>
        </w:rPr>
        <w:object w:dxaOrig="420" w:dyaOrig="260">
          <v:shape id="_x0000_i1105" type="#_x0000_t75" style="width:21.3pt;height:13.75pt" o:ole="">
            <v:imagedata r:id="rId171" o:title=""/>
          </v:shape>
          <o:OLEObject Type="Embed" ProgID="Equation.DSMT4" ShapeID="_x0000_i1105" DrawAspect="Content" ObjectID="_1675090684" r:id="rId172"/>
        </w:object>
      </w:r>
      <w:r>
        <w:rPr>
          <w:rFonts w:ascii="Times New Roman" w:hAnsi="Times New Roman" w:hint="eastAsia"/>
        </w:rPr>
        <w:t>的长度为</w:t>
      </w:r>
      <w:r w:rsidR="00E43751" w:rsidRPr="004F119C">
        <w:rPr>
          <w:position w:val="-30"/>
        </w:rPr>
        <w:object w:dxaOrig="1240" w:dyaOrig="920">
          <v:shape id="_x0000_i1106" type="#_x0000_t75" style="width:62pt;height:45.7pt" o:ole="">
            <v:imagedata r:id="rId173" o:title=""/>
          </v:shape>
          <o:OLEObject Type="Embed" ProgID="Equation.DSMT4" ShapeID="_x0000_i1106" DrawAspect="Content" ObjectID="_1675090685" r:id="rId174"/>
        </w:object>
      </w:r>
      <w:r w:rsidR="00C522FE">
        <w:rPr>
          <w:rFonts w:ascii="Times New Roman" w:hAnsi="Times New Roman" w:hint="eastAsia"/>
        </w:rPr>
        <w:t>（其中</w:t>
      </w:r>
      <w:r w:rsidR="004F119C" w:rsidRPr="004F119C">
        <w:rPr>
          <w:position w:val="-12"/>
        </w:rPr>
        <w:object w:dxaOrig="1140" w:dyaOrig="360">
          <v:shape id="_x0000_i1107" type="#_x0000_t75" style="width:56.95pt;height:18.15pt" o:ole="">
            <v:imagedata r:id="rId175" o:title=""/>
          </v:shape>
          <o:OLEObject Type="Embed" ProgID="Equation.DSMT4" ShapeID="_x0000_i1107" DrawAspect="Content" ObjectID="_1675090686" r:id="rId176"/>
        </w:object>
      </w:r>
      <w:r w:rsidR="00C522FE">
        <w:rPr>
          <w:rFonts w:ascii="Times New Roman" w:hAnsi="Times New Roman"/>
        </w:rPr>
        <w:t>,</w:t>
      </w:r>
      <w:r w:rsidR="00C522FE">
        <w:rPr>
          <w:rFonts w:ascii="Times New Roman" w:hAnsi="Times New Roman" w:hint="eastAsia"/>
        </w:rPr>
        <w:t xml:space="preserve"> </w:t>
      </w:r>
      <w:r w:rsidR="004F119C" w:rsidRPr="004F119C">
        <w:rPr>
          <w:position w:val="-12"/>
        </w:rPr>
        <w:object w:dxaOrig="1160" w:dyaOrig="360">
          <v:shape id="_x0000_i1108" type="#_x0000_t75" style="width:58.25pt;height:18.15pt" o:ole="">
            <v:imagedata r:id="rId177" o:title=""/>
          </v:shape>
          <o:OLEObject Type="Embed" ProgID="Equation.DSMT4" ShapeID="_x0000_i1108" DrawAspect="Content" ObjectID="_1675090687" r:id="rId178"/>
        </w:object>
      </w:r>
      <w:r w:rsidR="00C522FE">
        <w:rPr>
          <w:rFonts w:ascii="Times New Roman" w:hAnsi="Times New Roman" w:hint="eastAsia"/>
        </w:rPr>
        <w:t>），</w:t>
      </w:r>
      <w:r>
        <w:rPr>
          <w:rFonts w:ascii="Times New Roman" w:hAnsi="Times New Roman" w:hint="eastAsia"/>
        </w:rPr>
        <w:t>试推导出点</w:t>
      </w:r>
      <w:r w:rsidR="004F119C" w:rsidRPr="004F119C">
        <w:rPr>
          <w:position w:val="-10"/>
        </w:rPr>
        <w:object w:dxaOrig="740" w:dyaOrig="320">
          <v:shape id="_x0000_i1109" type="#_x0000_t75" style="width:36.95pt;height:16.3pt" o:ole="">
            <v:imagedata r:id="rId179" o:title=""/>
          </v:shape>
          <o:OLEObject Type="Embed" ProgID="Equation.DSMT4" ShapeID="_x0000_i1109" DrawAspect="Content" ObjectID="_1675090688" r:id="rId180"/>
        </w:object>
      </w:r>
      <w:r>
        <w:rPr>
          <w:rFonts w:ascii="Times New Roman" w:hAnsi="Times New Roman" w:hint="eastAsia"/>
        </w:rPr>
        <w:t>的坐标表达式</w:t>
      </w:r>
      <w:r w:rsidR="00C522FE">
        <w:rPr>
          <w:rFonts w:ascii="Times New Roman" w:hAnsi="Times New Roman" w:hint="eastAsia"/>
        </w:rPr>
        <w:t>．</w:t>
      </w:r>
    </w:p>
    <w:p w:rsidR="00EA50D4" w:rsidRDefault="00EA50D4" w:rsidP="00C522FE">
      <w:pPr>
        <w:shd w:val="clear" w:color="auto" w:fill="FFFFFF"/>
        <w:jc w:val="center"/>
      </w:pPr>
      <w:r>
        <w:rPr>
          <w:noProof/>
        </w:rPr>
        <w:drawing>
          <wp:inline distT="0" distB="0" distL="0" distR="0">
            <wp:extent cx="2943225" cy="2228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5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pStyle w:val="1"/>
      </w:pPr>
      <w:r>
        <w:rPr>
          <w:rFonts w:hint="eastAsia"/>
        </w:rPr>
        <w:t>七、（本题满分8分）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4F119C" w:rsidRPr="004F119C">
        <w:rPr>
          <w:position w:val="-24"/>
        </w:rPr>
        <w:object w:dxaOrig="1700" w:dyaOrig="620">
          <v:shape id="_x0000_i1110" type="#_x0000_t75" style="width:85.75pt;height:30.7pt" o:ole="">
            <v:imagedata r:id="rId182" o:title=""/>
          </v:shape>
          <o:OLEObject Type="Embed" ProgID="Equation.DSMT4" ShapeID="_x0000_i1110" DrawAspect="Content" ObjectID="_1675090689" r:id="rId183"/>
        </w:object>
      </w:r>
      <w:r w:rsidR="00C522FE">
        <w:rPr>
          <w:rFonts w:ascii="Times New Roman" w:hAnsi="Times New Roman" w:hint="eastAsia"/>
        </w:rPr>
        <w:t>，求</w:t>
      </w:r>
      <w:r w:rsidR="004F119C" w:rsidRPr="004F119C">
        <w:rPr>
          <w:position w:val="-18"/>
        </w:rPr>
        <w:object w:dxaOrig="1020" w:dyaOrig="520">
          <v:shape id="_x0000_i1111" type="#_x0000_t75" style="width:50.7pt;height:26.3pt" o:ole="">
            <v:imagedata r:id="rId184" o:title=""/>
          </v:shape>
          <o:OLEObject Type="Embed" ProgID="Equation.DSMT4" ShapeID="_x0000_i1111" DrawAspect="Content" ObjectID="_1675090690" r:id="rId185"/>
        </w:object>
      </w:r>
      <w:r w:rsidR="00C522FE">
        <w:rPr>
          <w:rFonts w:ascii="Times New Roman" w:hAnsi="Times New Roman" w:hint="eastAsia"/>
        </w:rPr>
        <w:t>．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pStyle w:val="1"/>
      </w:pPr>
      <w:r>
        <w:rPr>
          <w:rFonts w:hint="eastAsia"/>
        </w:rPr>
        <w:t>八、（本题满分8分）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4F119C" w:rsidRPr="004F119C">
        <w:rPr>
          <w:position w:val="-24"/>
        </w:rPr>
        <w:object w:dxaOrig="1240" w:dyaOrig="620">
          <v:shape id="_x0000_i1112" type="#_x0000_t75" style="width:62pt;height:30.7pt" o:ole="">
            <v:imagedata r:id="rId186" o:title=""/>
          </v:shape>
          <o:OLEObject Type="Embed" ProgID="Equation.DSMT4" ShapeID="_x0000_i1112" DrawAspect="Content" ObjectID="_1675090691" r:id="rId187"/>
        </w:object>
      </w:r>
      <w:r w:rsidR="00C522FE">
        <w:rPr>
          <w:rFonts w:ascii="Times New Roman" w:hAnsi="Times New Roman"/>
        </w:rPr>
        <w:t>，</w:t>
      </w:r>
      <w:r w:rsidR="00C522FE">
        <w:rPr>
          <w:rFonts w:ascii="Times New Roman" w:hAnsi="Times New Roman" w:hint="eastAsia"/>
        </w:rPr>
        <w:t>且</w:t>
      </w:r>
      <w:r w:rsidR="004F119C" w:rsidRPr="004F119C">
        <w:rPr>
          <w:position w:val="-10"/>
        </w:rPr>
        <w:object w:dxaOrig="960" w:dyaOrig="320">
          <v:shape id="_x0000_i1113" type="#_x0000_t75" style="width:48.2pt;height:16.3pt" o:ole="">
            <v:imagedata r:id="rId188" o:title=""/>
          </v:shape>
          <o:OLEObject Type="Embed" ProgID="Equation.DSMT4" ShapeID="_x0000_i1113" DrawAspect="Content" ObjectID="_1675090692" r:id="rId189"/>
        </w:object>
      </w:r>
      <w:r w:rsidR="00C522FE">
        <w:rPr>
          <w:rFonts w:ascii="Times New Roman" w:hAnsi="Times New Roman" w:hint="eastAsia"/>
        </w:rPr>
        <w:t>，证明</w:t>
      </w:r>
      <w:r w:rsidR="004F119C" w:rsidRPr="004F119C">
        <w:rPr>
          <w:position w:val="-10"/>
        </w:rPr>
        <w:object w:dxaOrig="880" w:dyaOrig="320">
          <v:shape id="_x0000_i1114" type="#_x0000_t75" style="width:43.85pt;height:16.3pt" o:ole="">
            <v:imagedata r:id="rId190" o:title=""/>
          </v:shape>
          <o:OLEObject Type="Embed" ProgID="Equation.DSMT4" ShapeID="_x0000_i1114" DrawAspect="Content" ObjectID="_1675090693" r:id="rId191"/>
        </w:object>
      </w:r>
      <w:r w:rsidR="00C522FE">
        <w:rPr>
          <w:rFonts w:ascii="Times New Roman" w:hAnsi="Times New Roman" w:hint="eastAsia"/>
        </w:rPr>
        <w:t>．</w:t>
      </w:r>
    </w:p>
    <w:p w:rsidR="00EA50D4" w:rsidRDefault="00EA50D4" w:rsidP="00EA50D4">
      <w:pPr>
        <w:shd w:val="clear" w:color="auto" w:fill="FFFFFF"/>
      </w:pPr>
    </w:p>
    <w:p w:rsidR="00677230" w:rsidRPr="004F119C" w:rsidRDefault="00677230" w:rsidP="00CA00AF"/>
    <w:sectPr w:rsidR="00677230" w:rsidRPr="004F119C" w:rsidSect="00223006">
      <w:headerReference w:type="even" r:id="rId192"/>
      <w:footerReference w:type="even" r:id="rId193"/>
      <w:footerReference w:type="default" r:id="rId194"/>
      <w:headerReference w:type="first" r:id="rId19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754A" w:rsidRDefault="003C754A">
      <w:r>
        <w:separator/>
      </w:r>
    </w:p>
  </w:endnote>
  <w:endnote w:type="continuationSeparator" w:id="0">
    <w:p w:rsidR="003C754A" w:rsidRDefault="003C75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B0642F" w:rsidP="00D80857">
        <w:pPr>
          <w:pStyle w:val="a4"/>
          <w:ind w:right="360" w:firstLine="360"/>
        </w:pPr>
        <w:r w:rsidRPr="00B0642F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B0642F">
                    <w:pPr>
                      <w:jc w:val="center"/>
                      <w:rPr>
                        <w:color w:val="5B9BD5" w:themeColor="accent1"/>
                      </w:rPr>
                    </w:pPr>
                    <w:r w:rsidRPr="00B0642F">
                      <w:fldChar w:fldCharType="begin"/>
                    </w:r>
                    <w:r w:rsidR="004677C0">
                      <w:instrText>PAGE    \* MERGEFORMAT</w:instrText>
                    </w:r>
                    <w:r w:rsidRPr="00B0642F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677230">
      <w:rPr>
        <w:rFonts w:hint="eastAsia"/>
      </w:rPr>
      <w:t>1995</w:t>
    </w:r>
    <w:r w:rsidR="00677230">
      <w:rPr>
        <w:rFonts w:hint="eastAsia"/>
      </w:rPr>
      <w:t>年</w:t>
    </w:r>
    <w:r w:rsidR="00677230">
      <w:rPr>
        <w:rFonts w:hint="eastAsia"/>
      </w:rPr>
      <w:t xml:space="preserve"> </w:t>
    </w:r>
    <w:r>
      <w:rPr>
        <w:rFonts w:hint="eastAsia"/>
      </w:rPr>
      <w:t>第</w:t>
    </w:r>
    <w:r w:rsidR="00B0642F">
      <w:rPr>
        <w:noProof/>
        <w:lang w:val="zh-CN"/>
      </w:rPr>
      <w:fldChar w:fldCharType="begin"/>
    </w:r>
    <w:r w:rsidR="00E21892">
      <w:rPr>
        <w:noProof/>
        <w:lang w:val="zh-CN"/>
      </w:rPr>
      <w:instrText xml:space="preserve"> PAGE   \* MERGEFORMAT </w:instrText>
    </w:r>
    <w:r w:rsidR="00B0642F">
      <w:rPr>
        <w:noProof/>
        <w:lang w:val="zh-CN"/>
      </w:rPr>
      <w:fldChar w:fldCharType="separate"/>
    </w:r>
    <w:r w:rsidR="00184B5B">
      <w:rPr>
        <w:noProof/>
        <w:lang w:val="zh-CN"/>
      </w:rPr>
      <w:t>1</w:t>
    </w:r>
    <w:r w:rsidR="00B0642F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754A" w:rsidRDefault="003C754A">
      <w:r>
        <w:separator/>
      </w:r>
    </w:p>
  </w:footnote>
  <w:footnote w:type="continuationSeparator" w:id="0">
    <w:p w:rsidR="003C754A" w:rsidRDefault="003C754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B0642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11.25pt" o:bullet="t">
        <v:imagedata r:id="rId1" o:title="msoA"/>
      </v:shape>
    </w:pict>
  </w:numPicBullet>
  <w:numPicBullet w:numPicBulletId="1">
    <w:pict>
      <v:shape id="_x0000_i1047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63A0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456C"/>
    <w:rsid w:val="001461F0"/>
    <w:rsid w:val="00151644"/>
    <w:rsid w:val="00153A48"/>
    <w:rsid w:val="0015485D"/>
    <w:rsid w:val="00154F0E"/>
    <w:rsid w:val="00173BCA"/>
    <w:rsid w:val="00181D33"/>
    <w:rsid w:val="00183302"/>
    <w:rsid w:val="00184B5B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B34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B5ABC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4F8B"/>
    <w:rsid w:val="00300AB8"/>
    <w:rsid w:val="00300CDB"/>
    <w:rsid w:val="00305B24"/>
    <w:rsid w:val="00313DA5"/>
    <w:rsid w:val="003175E7"/>
    <w:rsid w:val="0032739C"/>
    <w:rsid w:val="00330B11"/>
    <w:rsid w:val="003648D1"/>
    <w:rsid w:val="003657E5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54A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26AD"/>
    <w:rsid w:val="00473A64"/>
    <w:rsid w:val="004910EA"/>
    <w:rsid w:val="004966D7"/>
    <w:rsid w:val="004A1C29"/>
    <w:rsid w:val="004A289D"/>
    <w:rsid w:val="004A2EEB"/>
    <w:rsid w:val="004A759A"/>
    <w:rsid w:val="004A7D3D"/>
    <w:rsid w:val="004B1BB4"/>
    <w:rsid w:val="004B2454"/>
    <w:rsid w:val="004B2C68"/>
    <w:rsid w:val="004B5230"/>
    <w:rsid w:val="004C34E1"/>
    <w:rsid w:val="004C4D06"/>
    <w:rsid w:val="004E0721"/>
    <w:rsid w:val="004F119C"/>
    <w:rsid w:val="004F28F5"/>
    <w:rsid w:val="004F30D2"/>
    <w:rsid w:val="004F48C0"/>
    <w:rsid w:val="004F4B33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075D9"/>
    <w:rsid w:val="00621CB0"/>
    <w:rsid w:val="0062364E"/>
    <w:rsid w:val="00627246"/>
    <w:rsid w:val="00627699"/>
    <w:rsid w:val="006330A9"/>
    <w:rsid w:val="006354D6"/>
    <w:rsid w:val="0063705B"/>
    <w:rsid w:val="00642979"/>
    <w:rsid w:val="00642B51"/>
    <w:rsid w:val="00643BE8"/>
    <w:rsid w:val="00657AB4"/>
    <w:rsid w:val="0066003F"/>
    <w:rsid w:val="00663097"/>
    <w:rsid w:val="00671438"/>
    <w:rsid w:val="00677230"/>
    <w:rsid w:val="0068584C"/>
    <w:rsid w:val="00694721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48CE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399D"/>
    <w:rsid w:val="009E2469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4FCE"/>
    <w:rsid w:val="00A51D94"/>
    <w:rsid w:val="00A5482C"/>
    <w:rsid w:val="00A567F3"/>
    <w:rsid w:val="00A6039A"/>
    <w:rsid w:val="00A66074"/>
    <w:rsid w:val="00A71A99"/>
    <w:rsid w:val="00A9042E"/>
    <w:rsid w:val="00A950A5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0642F"/>
    <w:rsid w:val="00B120CD"/>
    <w:rsid w:val="00B123D0"/>
    <w:rsid w:val="00B136E3"/>
    <w:rsid w:val="00B20BE5"/>
    <w:rsid w:val="00B26BCF"/>
    <w:rsid w:val="00B30340"/>
    <w:rsid w:val="00B31EBE"/>
    <w:rsid w:val="00B3368B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2FE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5477"/>
    <w:rsid w:val="00C76EA7"/>
    <w:rsid w:val="00C87BA6"/>
    <w:rsid w:val="00C92094"/>
    <w:rsid w:val="00C928FD"/>
    <w:rsid w:val="00C964D2"/>
    <w:rsid w:val="00C96FB8"/>
    <w:rsid w:val="00CA00AF"/>
    <w:rsid w:val="00CA0C46"/>
    <w:rsid w:val="00CA2240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6CD6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DF30B0"/>
    <w:rsid w:val="00E03581"/>
    <w:rsid w:val="00E03B9D"/>
    <w:rsid w:val="00E11016"/>
    <w:rsid w:val="00E13808"/>
    <w:rsid w:val="00E16493"/>
    <w:rsid w:val="00E20B0F"/>
    <w:rsid w:val="00E21892"/>
    <w:rsid w:val="00E227F2"/>
    <w:rsid w:val="00E3772F"/>
    <w:rsid w:val="00E37A4C"/>
    <w:rsid w:val="00E4159C"/>
    <w:rsid w:val="00E43751"/>
    <w:rsid w:val="00E45FD6"/>
    <w:rsid w:val="00E463FD"/>
    <w:rsid w:val="00E46F31"/>
    <w:rsid w:val="00E54A28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A50D4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37409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4588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1F1A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4A7D3D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4A7D3D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38" Type="http://schemas.openxmlformats.org/officeDocument/2006/relationships/oleObject" Target="embeddings/oleObject65.bin"/><Relationship Id="rId154" Type="http://schemas.openxmlformats.org/officeDocument/2006/relationships/oleObject" Target="embeddings/oleObject73.bin"/><Relationship Id="rId159" Type="http://schemas.openxmlformats.org/officeDocument/2006/relationships/image" Target="media/image78.wmf"/><Relationship Id="rId175" Type="http://schemas.openxmlformats.org/officeDocument/2006/relationships/image" Target="media/image86.wmf"/><Relationship Id="rId170" Type="http://schemas.openxmlformats.org/officeDocument/2006/relationships/oleObject" Target="embeddings/oleObject81.bin"/><Relationship Id="rId191" Type="http://schemas.openxmlformats.org/officeDocument/2006/relationships/oleObject" Target="embeddings/oleObject91.bin"/><Relationship Id="rId196" Type="http://schemas.openxmlformats.org/officeDocument/2006/relationships/fontTable" Target="fontTable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png"/><Relationship Id="rId186" Type="http://schemas.openxmlformats.org/officeDocument/2006/relationships/image" Target="media/image92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header" Target="header1.xml"/><Relationship Id="rId197" Type="http://schemas.openxmlformats.org/officeDocument/2006/relationships/theme" Target="theme/theme1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image" Target="media/image90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72" Type="http://schemas.openxmlformats.org/officeDocument/2006/relationships/oleObject" Target="embeddings/oleObject82.bin"/><Relationship Id="rId193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oleObject" Target="embeddings/oleObject87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footer" Target="footer2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5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header" Target="header2.xml"/><Relationship Id="rId190" Type="http://schemas.openxmlformats.org/officeDocument/2006/relationships/image" Target="media/image94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6" Type="http://schemas.openxmlformats.org/officeDocument/2006/relationships/oleObject" Target="embeddings/oleObject9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44357A-15B2-402D-B5DF-BFC401EB2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4</Pages>
  <Words>501</Words>
  <Characters>2860</Characters>
  <Application>Microsoft Office Word</Application>
  <DocSecurity>0</DocSecurity>
  <Lines>23</Lines>
  <Paragraphs>6</Paragraphs>
  <ScaleCrop>false</ScaleCrop>
  <Company>微软中国</Company>
  <LinksUpToDate>false</LinksUpToDate>
  <CharactersWithSpaces>3355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101</cp:revision>
  <cp:lastPrinted>2011-09-06T10:51:00Z</cp:lastPrinted>
  <dcterms:created xsi:type="dcterms:W3CDTF">2020-11-13T07:23:00Z</dcterms:created>
  <dcterms:modified xsi:type="dcterms:W3CDTF">2021-02-17T09:39:00Z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