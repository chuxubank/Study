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77230" w:rsidRDefault="00F86D21" w:rsidP="00677230">
      <w:pPr>
        <w:pStyle w:val="af"/>
      </w:pPr>
      <w:hyperlink r:id="rId8" w:history="1">
        <w:r w:rsidR="00677230" w:rsidRPr="00677230">
          <w:rPr>
            <w:rStyle w:val="a7"/>
            <w:rFonts w:hint="eastAsia"/>
            <w:color w:val="C00000"/>
          </w:rPr>
          <w:t>1995</w:t>
        </w:r>
        <w:r w:rsidR="00CA00AF" w:rsidRPr="00677230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677230">
          <w:rPr>
            <w:rStyle w:val="a7"/>
            <w:rFonts w:hint="eastAsia"/>
            <w:color w:val="C00000"/>
          </w:rPr>
          <w:t>卷</w:t>
        </w:r>
        <w:r w:rsidR="00D32D31">
          <w:rPr>
            <w:rStyle w:val="a7"/>
            <w:rFonts w:hint="eastAsia"/>
            <w:color w:val="C00000"/>
          </w:rPr>
          <w:t>五</w:t>
        </w:r>
        <w:r w:rsidR="003C7E48" w:rsidRPr="00677230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C84241" w:rsidRPr="00C84241" w:rsidRDefault="00C84241" w:rsidP="00C84241"/>
    <w:p w:rsidR="00C84241" w:rsidRDefault="00C84241" w:rsidP="00C84241">
      <w:pPr>
        <w:pStyle w:val="1"/>
      </w:pPr>
      <w:r w:rsidRPr="00F313A3">
        <w:rPr>
          <w:rFonts w:hint="eastAsia"/>
        </w:rPr>
        <w:t>一、填空题</w:t>
      </w:r>
      <w:r>
        <w:rPr>
          <w:rFonts w:hint="eastAsia"/>
        </w:rPr>
        <w:t>（</w:t>
      </w:r>
      <w:r w:rsidRPr="00F313A3">
        <w:rPr>
          <w:rFonts w:hint="eastAsia"/>
        </w:rPr>
        <w:t>本题共5小题</w:t>
      </w:r>
      <w:r>
        <w:rPr>
          <w:rFonts w:hint="eastAsia"/>
        </w:rPr>
        <w:t>，</w:t>
      </w:r>
      <w:r w:rsidRPr="00F313A3">
        <w:rPr>
          <w:rFonts w:hint="eastAsia"/>
        </w:rPr>
        <w:t>每小题3分</w:t>
      </w:r>
      <w:r>
        <w:rPr>
          <w:rFonts w:hint="eastAsia"/>
        </w:rPr>
        <w:t>，</w:t>
      </w:r>
      <w:r w:rsidRPr="00F313A3">
        <w:rPr>
          <w:rFonts w:hint="eastAsia"/>
        </w:rPr>
        <w:t>满分15分</w:t>
      </w:r>
      <w:r>
        <w:rPr>
          <w:rFonts w:hint="eastAsia"/>
        </w:rPr>
        <w:t>）</w:t>
      </w:r>
    </w:p>
    <w:p w:rsidR="00C84241" w:rsidRDefault="00C84241" w:rsidP="00C84241">
      <w:pPr>
        <w:rPr>
          <w:rFonts w:ascii="宋体" w:hAnsi="宋体"/>
          <w:b/>
          <w:szCs w:val="21"/>
        </w:rPr>
      </w:pPr>
    </w:p>
    <w:p w:rsidR="00450594" w:rsidRPr="00F313A3" w:rsidRDefault="00450594" w:rsidP="00450594">
      <w:pPr>
        <w:rPr>
          <w:rFonts w:ascii="宋体" w:hAnsi="宋体"/>
          <w:b/>
          <w:szCs w:val="21"/>
        </w:rPr>
      </w:pPr>
    </w:p>
    <w:p w:rsidR="00450594" w:rsidRPr="0049763D" w:rsidRDefault="00450594" w:rsidP="00450594">
      <w:pPr>
        <w:rPr>
          <w:rFonts w:ascii="宋体" w:hAnsi="宋体"/>
          <w:szCs w:val="21"/>
        </w:rPr>
      </w:pPr>
      <w:r w:rsidRPr="00903726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="00F82B42">
        <w:rPr>
          <w:rFonts w:ascii="宋体" w:hAnsi="宋体" w:hint="eastAsia"/>
          <w:szCs w:val="21"/>
        </w:rPr>
        <w:t>设</w:t>
      </w:r>
      <w:bookmarkStart w:id="0" w:name="MTBlankEqn"/>
      <w:r w:rsidR="008746BF" w:rsidRPr="008746BF">
        <w:rPr>
          <w:position w:val="-28"/>
        </w:rPr>
        <w:object w:dxaOrig="2340" w:dyaOrig="740">
          <v:shape id="_x0000_i1025" type="#_x0000_t75" style="width:116.95pt;height:36.85pt" o:ole="">
            <v:imagedata r:id="rId9" o:title=""/>
          </v:shape>
          <o:OLEObject Type="Embed" ProgID="Equation.DSMT4" ShapeID="_x0000_i1025" DrawAspect="Content" ObjectID="_1670605144" r:id="rId10"/>
        </w:object>
      </w:r>
      <w:bookmarkEnd w:id="0"/>
      <w:r w:rsidR="00F82B42">
        <w:rPr>
          <w:rFonts w:ascii="宋体" w:hAnsi="宋体" w:hint="eastAsia"/>
          <w:szCs w:val="21"/>
        </w:rPr>
        <w:t>，则常数</w:t>
      </w:r>
      <w:r w:rsidR="008746BF" w:rsidRPr="008746BF">
        <w:rPr>
          <w:position w:val="-6"/>
        </w:rPr>
        <w:object w:dxaOrig="200" w:dyaOrig="220">
          <v:shape id="_x0000_i1026" type="#_x0000_t75" style="width:9.8pt;height:10.95pt" o:ole="">
            <v:imagedata r:id="rId11" o:title=""/>
          </v:shape>
          <o:OLEObject Type="Embed" ProgID="Equation.DSMT4" ShapeID="_x0000_i1026" DrawAspect="Content" ObjectID="_1670605145" r:id="rId12"/>
        </w:object>
      </w:r>
      <w:r w:rsidR="00F82B42">
        <w:rPr>
          <w:rFonts w:ascii="宋体" w:hAnsi="宋体" w:hint="eastAsia"/>
          <w:szCs w:val="21"/>
        </w:rPr>
        <w:t>等于</w:t>
      </w:r>
      <w:r w:rsidRPr="0049763D"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.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F82B42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82B42" w:rsidRPr="00F82B42">
        <w:rPr>
          <w:rFonts w:ascii="宋体" w:hAnsi="宋体" w:hint="eastAsia"/>
          <w:szCs w:val="21"/>
        </w:rPr>
        <w:t>应填</w:t>
      </w:r>
      <w:r w:rsidR="008746BF" w:rsidRPr="00025957">
        <w:rPr>
          <w:position w:val="-4"/>
        </w:rPr>
        <w:object w:dxaOrig="180" w:dyaOrig="260">
          <v:shape id="_x0000_i1027" type="#_x0000_t75" style="width:9.2pt;height:13.25pt" o:ole="">
            <v:imagedata r:id="rId13" o:title=""/>
          </v:shape>
          <o:OLEObject Type="Embed" ProgID="Equation.DSMT4" ShapeID="_x0000_i1027" DrawAspect="Content" ObjectID="_1670605146" r:id="rId14"/>
        </w:object>
      </w:r>
      <w:r w:rsidR="00F82B42">
        <w:rPr>
          <w:rFonts w:ascii="宋体" w:hAnsi="宋体" w:hint="eastAsia"/>
          <w:szCs w:val="21"/>
        </w:rPr>
        <w:t>．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Pr="0049763D" w:rsidRDefault="00450594" w:rsidP="00450594">
      <w:pPr>
        <w:rPr>
          <w:rFonts w:ascii="宋体" w:hAnsi="宋体"/>
          <w:szCs w:val="21"/>
        </w:rPr>
      </w:pPr>
      <w:r w:rsidRPr="00903726">
        <w:rPr>
          <w:rFonts w:hint="eastAsia"/>
        </w:rPr>
        <w:t>(2)</w:t>
      </w:r>
      <w:r w:rsidRPr="00450594">
        <w:rPr>
          <w:rStyle w:val="ae"/>
          <w:rFonts w:hint="eastAsia"/>
        </w:rPr>
        <w:t>【同试卷四第一</w:t>
      </w:r>
      <w:r w:rsidRPr="00450594">
        <w:rPr>
          <w:rStyle w:val="ae"/>
          <w:rFonts w:hint="eastAsia"/>
        </w:rPr>
        <w:t>(2)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28"/>
        </w:rPr>
        <w:object w:dxaOrig="1219" w:dyaOrig="680">
          <v:shape id="_x0000_i1028" type="#_x0000_t75" style="width:61.05pt;height:34pt" o:ole="">
            <v:imagedata r:id="rId15" o:title=""/>
          </v:shape>
          <o:OLEObject Type="Embed" ProgID="Equation.DSMT4" ShapeID="_x0000_i1028" DrawAspect="Content" ObjectID="_1670605147" r:id="rId16"/>
        </w:object>
      </w:r>
      <w:r>
        <w:rPr>
          <w:rFonts w:ascii="宋体" w:hAnsi="宋体" w:hint="eastAsia"/>
          <w:szCs w:val="21"/>
        </w:rPr>
        <w:t>,</w:t>
      </w:r>
      <w:r w:rsidR="008746BF" w:rsidRPr="008746BF">
        <w:rPr>
          <w:position w:val="-10"/>
        </w:rPr>
        <w:object w:dxaOrig="520" w:dyaOrig="320">
          <v:shape id="_x0000_i1029" type="#_x0000_t75" style="width:25.9pt;height:16.15pt" o:ole="">
            <v:imagedata r:id="rId17" o:title=""/>
          </v:shape>
          <o:OLEObject Type="Embed" ProgID="Equation.DSMT4" ShapeID="_x0000_i1029" DrawAspect="Content" ObjectID="_1670605148" r:id="rId18"/>
        </w:object>
      </w:r>
      <w:r w:rsidRPr="0049763D">
        <w:rPr>
          <w:rFonts w:ascii="宋体" w:hAnsi="宋体" w:hint="eastAsia"/>
          <w:szCs w:val="21"/>
        </w:rPr>
        <w:t>可导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8746BF" w:rsidRPr="008746BF">
        <w:rPr>
          <w:position w:val="-14"/>
        </w:rPr>
        <w:object w:dxaOrig="1180" w:dyaOrig="380">
          <v:shape id="_x0000_i1030" type="#_x0000_t75" style="width:58.75pt;height:19pt" o:ole="">
            <v:imagedata r:id="rId19" o:title=""/>
          </v:shape>
          <o:OLEObject Type="Embed" ProgID="Equation.DSMT4" ShapeID="_x0000_i1030" DrawAspect="Content" ObjectID="_1670605149" r:id="rId20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.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根据</w:t>
      </w:r>
      <w:r w:rsidRPr="00A00BE9">
        <w:rPr>
          <w:rFonts w:ascii="宋体" w:hAnsi="宋体" w:hint="eastAsia"/>
          <w:szCs w:val="21"/>
        </w:rPr>
        <w:t>复合函数求导法则</w:t>
      </w:r>
      <w:r>
        <w:rPr>
          <w:rFonts w:ascii="宋体" w:hAnsi="宋体" w:hint="eastAsia"/>
          <w:szCs w:val="21"/>
        </w:rPr>
        <w:t xml:space="preserve">, </w:t>
      </w:r>
    </w:p>
    <w:p w:rsidR="00450594" w:rsidRDefault="008746BF" w:rsidP="00450594">
      <w:pPr>
        <w:ind w:firstLineChars="500" w:firstLine="1200"/>
        <w:rPr>
          <w:rFonts w:ascii="宋体" w:hAnsi="宋体"/>
          <w:szCs w:val="21"/>
        </w:rPr>
      </w:pPr>
      <w:r w:rsidRPr="008746BF">
        <w:rPr>
          <w:position w:val="-64"/>
        </w:rPr>
        <w:object w:dxaOrig="5260" w:dyaOrig="1400">
          <v:shape id="_x0000_i1031" type="#_x0000_t75" style="width:263.25pt;height:70.25pt" o:ole="">
            <v:imagedata r:id="rId21" o:title=""/>
          </v:shape>
          <o:OLEObject Type="Embed" ProgID="Equation.DSMT4" ShapeID="_x0000_i1031" DrawAspect="Content" ObjectID="_1670605150" r:id="rId22"/>
        </w:object>
      </w:r>
    </w:p>
    <w:p w:rsidR="00450594" w:rsidRDefault="00450594" w:rsidP="00450594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8746BF" w:rsidRPr="008746BF">
        <w:rPr>
          <w:position w:val="-28"/>
        </w:rPr>
        <w:object w:dxaOrig="6380" w:dyaOrig="680">
          <v:shape id="_x0000_i1032" type="#_x0000_t75" style="width:319.1pt;height:34pt" o:ole="">
            <v:imagedata r:id="rId23" o:title=""/>
          </v:shape>
          <o:OLEObject Type="Embed" ProgID="Equation.DSMT4" ShapeID="_x0000_i1032" DrawAspect="Content" ObjectID="_1670605151" r:id="rId24"/>
        </w:object>
      </w:r>
      <w:r>
        <w:rPr>
          <w:rFonts w:ascii="宋体" w:hAnsi="宋体" w:hint="eastAsia"/>
          <w:szCs w:val="21"/>
        </w:rPr>
        <w:t>.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Pr="0049763D" w:rsidRDefault="00450594" w:rsidP="00450594">
      <w:pPr>
        <w:rPr>
          <w:rFonts w:ascii="宋体" w:hAnsi="宋体"/>
          <w:szCs w:val="21"/>
        </w:rPr>
      </w:pPr>
      <w:r w:rsidRPr="00903726">
        <w:rPr>
          <w:rFonts w:hint="eastAsia"/>
        </w:rPr>
        <w:t>(3)</w:t>
      </w:r>
      <w:r w:rsidRPr="00450594">
        <w:rPr>
          <w:rStyle w:val="ae"/>
          <w:rFonts w:hint="eastAsia"/>
        </w:rPr>
        <w:t>【同试卷四第一</w:t>
      </w:r>
      <w:r w:rsidRPr="00450594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450594">
        <w:rPr>
          <w:rStyle w:val="ae"/>
          <w:rFonts w:hint="eastAsia"/>
        </w:rPr>
        <w:t>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10"/>
        </w:rPr>
        <w:object w:dxaOrig="1480" w:dyaOrig="320">
          <v:shape id="_x0000_i1033" type="#_x0000_t75" style="width:73.75pt;height:16.15pt" o:ole="">
            <v:imagedata r:id="rId25" o:title=""/>
          </v:shape>
          <o:OLEObject Type="Embed" ProgID="Equation.DSMT4" ShapeID="_x0000_i1033" DrawAspect="Content" ObjectID="_1670605152" r:id="rId2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</w:t>
      </w:r>
      <w:r w:rsidR="008746BF" w:rsidRPr="008746BF">
        <w:rPr>
          <w:position w:val="-10"/>
        </w:rPr>
        <w:object w:dxaOrig="720" w:dyaOrig="320">
          <v:shape id="_x0000_i1034" type="#_x0000_t75" style="width:36.3pt;height:16.15pt" o:ole="">
            <v:imagedata r:id="rId27" o:title=""/>
          </v:shape>
          <o:OLEObject Type="Embed" ProgID="Equation.DSMT4" ShapeID="_x0000_i1034" DrawAspect="Content" ObjectID="_1670605153" r:id="rId28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  </w:t>
      </w:r>
      <w:r>
        <w:rPr>
          <w:rFonts w:ascii="宋体" w:hAnsi="宋体" w:hint="eastAsia"/>
          <w:szCs w:val="21"/>
        </w:rPr>
        <w:t>.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在</w:t>
      </w:r>
      <w:r w:rsidR="008746BF" w:rsidRPr="008746BF">
        <w:rPr>
          <w:position w:val="-10"/>
        </w:rPr>
        <w:object w:dxaOrig="1480" w:dyaOrig="320">
          <v:shape id="_x0000_i1035" type="#_x0000_t75" style="width:73.75pt;height:16.15pt" o:ole="">
            <v:imagedata r:id="rId29" o:title=""/>
          </v:shape>
          <o:OLEObject Type="Embed" ProgID="Equation.DSMT4" ShapeID="_x0000_i1035" DrawAspect="Content" ObjectID="_1670605154" r:id="rId30"/>
        </w:object>
      </w:r>
      <w:r>
        <w:rPr>
          <w:rFonts w:ascii="宋体" w:hAnsi="宋体" w:hint="eastAsia"/>
          <w:szCs w:val="21"/>
        </w:rPr>
        <w:t>中令</w:t>
      </w:r>
      <w:r w:rsidR="008746BF" w:rsidRPr="008746BF">
        <w:rPr>
          <w:position w:val="-6"/>
        </w:rPr>
        <w:object w:dxaOrig="740" w:dyaOrig="279">
          <v:shape id="_x0000_i1036" type="#_x0000_t75" style="width:36.85pt;height:13.8pt" o:ole="">
            <v:imagedata r:id="rId31" o:title=""/>
          </v:shape>
          <o:OLEObject Type="Embed" ProgID="Equation.DSMT4" ShapeID="_x0000_i1036" DrawAspect="Content" ObjectID="_1670605155" r:id="rId32"/>
        </w:object>
      </w:r>
      <w:r>
        <w:rPr>
          <w:rFonts w:ascii="宋体" w:hAnsi="宋体" w:hint="eastAsia"/>
          <w:szCs w:val="21"/>
        </w:rPr>
        <w:t>,则</w:t>
      </w:r>
      <w:r w:rsidR="008746BF" w:rsidRPr="008746BF">
        <w:rPr>
          <w:position w:val="-10"/>
        </w:rPr>
        <w:object w:dxaOrig="1280" w:dyaOrig="360">
          <v:shape id="_x0000_i1037" type="#_x0000_t75" style="width:63.95pt;height:17.85pt" o:ole="">
            <v:imagedata r:id="rId33" o:title=""/>
          </v:shape>
          <o:OLEObject Type="Embed" ProgID="Equation.DSMT4" ShapeID="_x0000_i1037" DrawAspect="Content" ObjectID="_1670605156" r:id="rId34"/>
        </w:object>
      </w:r>
      <w:r>
        <w:rPr>
          <w:rFonts w:ascii="宋体" w:hAnsi="宋体" w:hint="eastAsia"/>
          <w:szCs w:val="21"/>
        </w:rPr>
        <w:t>,从而</w:t>
      </w:r>
    </w:p>
    <w:p w:rsidR="00450594" w:rsidRDefault="008746BF" w:rsidP="00450594">
      <w:pPr>
        <w:jc w:val="center"/>
        <w:rPr>
          <w:rFonts w:ascii="宋体" w:hAnsi="宋体"/>
          <w:szCs w:val="21"/>
        </w:rPr>
      </w:pPr>
      <w:r w:rsidRPr="008746BF">
        <w:rPr>
          <w:position w:val="-16"/>
        </w:rPr>
        <w:object w:dxaOrig="5140" w:dyaOrig="440">
          <v:shape id="_x0000_i1038" type="#_x0000_t75" style="width:256.9pt;height:21.9pt" o:ole="">
            <v:imagedata r:id="rId35" o:title=""/>
          </v:shape>
          <o:OLEObject Type="Embed" ProgID="Equation.DSMT4" ShapeID="_x0000_i1038" DrawAspect="Content" ObjectID="_1670605157" r:id="rId36"/>
        </w:objec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Pr="0049763D" w:rsidRDefault="00450594" w:rsidP="00450594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>(4)</w:t>
      </w:r>
      <w:r w:rsidRPr="00450594">
        <w:rPr>
          <w:rStyle w:val="ae"/>
          <w:rFonts w:hint="eastAsia"/>
        </w:rPr>
        <w:t>【同试卷四第一</w:t>
      </w:r>
      <w:r w:rsidRPr="00450594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450594">
        <w:rPr>
          <w:rStyle w:val="ae"/>
          <w:rFonts w:hint="eastAsia"/>
        </w:rPr>
        <w:t>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50"/>
        </w:rPr>
        <w:object w:dxaOrig="1500" w:dyaOrig="1120">
          <v:shape id="_x0000_i1039" type="#_x0000_t75" style="width:74.9pt;height:55.85pt" o:ole="">
            <v:imagedata r:id="rId37" o:title=""/>
          </v:shape>
          <o:OLEObject Type="Embed" ProgID="Equation.DSMT4" ShapeID="_x0000_i1039" DrawAspect="Content" ObjectID="_1670605158" r:id="rId38"/>
        </w:object>
      </w:r>
      <w:r>
        <w:rPr>
          <w:rFonts w:ascii="宋体" w:hAnsi="宋体" w:hint="eastAsia"/>
          <w:szCs w:val="21"/>
        </w:rPr>
        <w:t>，</w:t>
      </w:r>
      <w:r w:rsidR="008746BF" w:rsidRPr="00025957">
        <w:rPr>
          <w:position w:val="-4"/>
        </w:rPr>
        <w:object w:dxaOrig="300" w:dyaOrig="300">
          <v:shape id="_x0000_i1040" type="#_x0000_t75" style="width:15pt;height:15pt" o:ole="">
            <v:imagedata r:id="rId39" o:title=""/>
          </v:shape>
          <o:OLEObject Type="Embed" ProgID="Equation.DSMT4" ShapeID="_x0000_i1040" DrawAspect="Content" ObjectID="_1670605159" r:id="rId40"/>
        </w:object>
      </w:r>
      <w:r w:rsidRPr="0049763D">
        <w:rPr>
          <w:rFonts w:ascii="宋体" w:hAnsi="宋体" w:hint="eastAsia"/>
          <w:szCs w:val="21"/>
        </w:rPr>
        <w:t>是</w:t>
      </w:r>
      <w:r w:rsidR="008746BF" w:rsidRPr="00025957">
        <w:rPr>
          <w:position w:val="-4"/>
        </w:rPr>
        <w:object w:dxaOrig="220" w:dyaOrig="260">
          <v:shape id="_x0000_i1041" type="#_x0000_t75" style="width:10.95pt;height:13.25pt" o:ole="">
            <v:imagedata r:id="rId41" o:title=""/>
          </v:shape>
          <o:OLEObject Type="Embed" ProgID="Equation.DSMT4" ShapeID="_x0000_i1041" DrawAspect="Content" ObjectID="_1670605160" r:id="rId42"/>
        </w:object>
      </w:r>
      <w:r w:rsidRPr="0049763D">
        <w:rPr>
          <w:rFonts w:ascii="宋体" w:hAnsi="宋体" w:hint="eastAsia"/>
          <w:szCs w:val="21"/>
        </w:rPr>
        <w:t>的伴随矩阵</w:t>
      </w:r>
      <w:r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则</w:t>
      </w:r>
      <w:r w:rsidR="008746BF" w:rsidRPr="008746BF">
        <w:rPr>
          <w:position w:val="-10"/>
        </w:rPr>
        <w:object w:dxaOrig="840" w:dyaOrig="360">
          <v:shape id="_x0000_i1042" type="#_x0000_t75" style="width:42.05pt;height:17.85pt" o:ole="">
            <v:imagedata r:id="rId43" o:title=""/>
          </v:shape>
          <o:OLEObject Type="Embed" ProgID="Equation.DSMT4" ShapeID="_x0000_i1042" DrawAspect="Content" ObjectID="_1670605161" r:id="rId44"/>
        </w:object>
      </w:r>
      <w:r w:rsidRPr="0049763D"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.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450594" w:rsidRDefault="00450594" w:rsidP="00450594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A5C64">
        <w:rPr>
          <w:rFonts w:ascii="宋体" w:hAnsi="宋体" w:hint="eastAsia"/>
          <w:szCs w:val="21"/>
        </w:rPr>
        <w:t>由</w:t>
      </w:r>
      <w:r w:rsidR="008746BF" w:rsidRPr="008746BF">
        <w:rPr>
          <w:position w:val="-14"/>
        </w:rPr>
        <w:object w:dxaOrig="1100" w:dyaOrig="400">
          <v:shape id="_x0000_i1043" type="#_x0000_t75" style="width:54.7pt;height:20.15pt" o:ole="">
            <v:imagedata r:id="rId45" o:title=""/>
          </v:shape>
          <o:OLEObject Type="Embed" ProgID="Equation.DSMT4" ShapeID="_x0000_i1043" DrawAspect="Content" ObjectID="_1670605162" r:id="rId46"/>
        </w:objec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有</w:t>
      </w:r>
      <w:r w:rsidR="008746BF" w:rsidRPr="008746BF">
        <w:rPr>
          <w:position w:val="-32"/>
        </w:rPr>
        <w:object w:dxaOrig="980" w:dyaOrig="700">
          <v:shape id="_x0000_i1044" type="#_x0000_t75" style="width:48.95pt;height:35.15pt" o:ole="">
            <v:imagedata r:id="rId47" o:title=""/>
          </v:shape>
          <o:OLEObject Type="Embed" ProgID="Equation.DSMT4" ShapeID="_x0000_i1044" DrawAspect="Content" ObjectID="_1670605163" r:id="rId48"/>
        </w:objec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故</w:t>
      </w:r>
      <w:r w:rsidR="008746BF" w:rsidRPr="008746BF">
        <w:rPr>
          <w:position w:val="-32"/>
        </w:rPr>
        <w:object w:dxaOrig="1180" w:dyaOrig="700">
          <v:shape id="_x0000_i1045" type="#_x0000_t75" style="width:58.75pt;height:35.15pt" o:ole="">
            <v:imagedata r:id="rId49" o:title=""/>
          </v:shape>
          <o:OLEObject Type="Embed" ProgID="Equation.DSMT4" ShapeID="_x0000_i1045" DrawAspect="Content" ObjectID="_1670605164" r:id="rId50"/>
        </w:object>
      </w:r>
      <w:r>
        <w:rPr>
          <w:rFonts w:ascii="宋体" w:hAnsi="宋体" w:hint="eastAsia"/>
          <w:szCs w:val="21"/>
        </w:rPr>
        <w:t>.</w:t>
      </w:r>
      <w:r w:rsidRPr="006A5C64">
        <w:rPr>
          <w:rFonts w:ascii="宋体" w:hAnsi="宋体" w:hint="eastAsia"/>
          <w:szCs w:val="21"/>
        </w:rPr>
        <w:t>而</w:t>
      </w:r>
      <w:r w:rsidR="008746BF" w:rsidRPr="008746BF">
        <w:rPr>
          <w:position w:val="-50"/>
        </w:rPr>
        <w:object w:dxaOrig="1880" w:dyaOrig="1120">
          <v:shape id="_x0000_i1046" type="#_x0000_t75" style="width:93.9pt;height:55.85pt" o:ole="">
            <v:imagedata r:id="rId51" o:title=""/>
          </v:shape>
          <o:OLEObject Type="Embed" ProgID="Equation.DSMT4" ShapeID="_x0000_i1046" DrawAspect="Content" ObjectID="_1670605165" r:id="rId52"/>
        </w:object>
      </w:r>
      <w:r>
        <w:rPr>
          <w:rFonts w:ascii="宋体" w:hAnsi="宋体" w:hint="eastAsia"/>
          <w:szCs w:val="21"/>
        </w:rPr>
        <w:t>,</w:t>
      </w:r>
      <w:r w:rsidRPr="006A5C64">
        <w:rPr>
          <w:rFonts w:ascii="宋体" w:hAnsi="宋体" w:hint="eastAsia"/>
          <w:szCs w:val="21"/>
        </w:rPr>
        <w:t>所以</w:t>
      </w:r>
    </w:p>
    <w:p w:rsidR="00450594" w:rsidRPr="006A5C64" w:rsidRDefault="008746BF" w:rsidP="00450594">
      <w:pPr>
        <w:jc w:val="center"/>
        <w:rPr>
          <w:rFonts w:ascii="宋体" w:hAnsi="宋体"/>
          <w:szCs w:val="21"/>
        </w:rPr>
      </w:pPr>
      <w:r w:rsidRPr="008746BF">
        <w:rPr>
          <w:position w:val="-50"/>
        </w:rPr>
        <w:object w:dxaOrig="2799" w:dyaOrig="1120">
          <v:shape id="_x0000_i1047" type="#_x0000_t75" style="width:139.95pt;height:55.85pt" o:ole="">
            <v:imagedata r:id="rId53" o:title=""/>
          </v:shape>
          <o:OLEObject Type="Embed" ProgID="Equation.DSMT4" ShapeID="_x0000_i1047" DrawAspect="Content" ObjectID="_1670605166" r:id="rId54"/>
        </w:object>
      </w:r>
    </w:p>
    <w:p w:rsidR="00450594" w:rsidRDefault="00450594" w:rsidP="00450594">
      <w:pPr>
        <w:ind w:left="480" w:hangingChars="200" w:hanging="480"/>
        <w:rPr>
          <w:rFonts w:ascii="宋体" w:hAnsi="宋体"/>
          <w:szCs w:val="21"/>
        </w:rPr>
      </w:pPr>
    </w:p>
    <w:p w:rsidR="00450594" w:rsidRPr="004711D4" w:rsidRDefault="00450594" w:rsidP="00450594">
      <w:pPr>
        <w:ind w:left="480" w:hangingChars="200" w:hanging="480"/>
        <w:rPr>
          <w:rFonts w:ascii="宋体" w:hAnsi="宋体"/>
          <w:szCs w:val="21"/>
        </w:rPr>
      </w:pPr>
    </w:p>
    <w:p w:rsidR="00450594" w:rsidRPr="00F82B42" w:rsidRDefault="00450594" w:rsidP="00F82B42">
      <w:pPr>
        <w:ind w:left="480" w:hangingChars="200" w:hanging="480"/>
      </w:pPr>
      <w:r w:rsidRPr="00903726">
        <w:rPr>
          <w:rFonts w:hint="eastAsia"/>
        </w:rPr>
        <w:t xml:space="preserve">(5) </w:t>
      </w:r>
      <w:r w:rsidR="00F82B42">
        <w:rPr>
          <w:rFonts w:hint="eastAsia"/>
        </w:rPr>
        <w:t>设</w:t>
      </w:r>
      <w:r w:rsidR="008746BF" w:rsidRPr="00025957">
        <w:rPr>
          <w:position w:val="-4"/>
        </w:rPr>
        <w:object w:dxaOrig="240" w:dyaOrig="260">
          <v:shape id="_x0000_i1048" type="#_x0000_t75" style="width:12.1pt;height:13.25pt" o:ole="">
            <v:imagedata r:id="rId55" o:title=""/>
          </v:shape>
          <o:OLEObject Type="Embed" ProgID="Equation.DSMT4" ShapeID="_x0000_i1048" DrawAspect="Content" ObjectID="_1670605167" r:id="rId56"/>
        </w:object>
      </w:r>
      <w:r w:rsidR="00F82B42">
        <w:rPr>
          <w:rFonts w:hint="eastAsia"/>
        </w:rPr>
        <w:t>是一个随机变量，其概率密度为</w:t>
      </w:r>
      <w:r w:rsidR="008746BF" w:rsidRPr="008746BF">
        <w:rPr>
          <w:position w:val="-50"/>
        </w:rPr>
        <w:object w:dxaOrig="2620" w:dyaOrig="1120">
          <v:shape id="_x0000_i1049" type="#_x0000_t75" style="width:130.75pt;height:55.85pt" o:ole="">
            <v:imagedata r:id="rId57" o:title=""/>
          </v:shape>
          <o:OLEObject Type="Embed" ProgID="Equation.DSMT4" ShapeID="_x0000_i1049" DrawAspect="Content" ObjectID="_1670605168" r:id="rId58"/>
        </w:object>
      </w:r>
      <w:r w:rsidR="00F82B42">
        <w:rPr>
          <w:rFonts w:hint="eastAsia"/>
        </w:rPr>
        <w:t>则方差</w:t>
      </w:r>
      <w:r w:rsidR="008746BF" w:rsidRPr="00025957">
        <w:rPr>
          <w:position w:val="-4"/>
        </w:rPr>
        <w:object w:dxaOrig="560" w:dyaOrig="260">
          <v:shape id="_x0000_i1050" type="#_x0000_t75" style="width:28.2pt;height:13.25pt" o:ole="">
            <v:imagedata r:id="rId59" o:title=""/>
          </v:shape>
          <o:OLEObject Type="Embed" ProgID="Equation.DSMT4" ShapeID="_x0000_i1050" DrawAspect="Content" ObjectID="_1670605169" r:id="rId60"/>
        </w:object>
      </w:r>
      <w:r>
        <w:rPr>
          <w:rFonts w:ascii="宋体" w:hAnsi="宋体" w:hint="eastAsia"/>
          <w:szCs w:val="21"/>
          <w:u w:val="single"/>
        </w:rPr>
        <w:t>_____</w:t>
      </w:r>
      <w:r>
        <w:rPr>
          <w:rFonts w:ascii="宋体" w:hAnsi="宋体" w:hint="eastAsia"/>
          <w:szCs w:val="21"/>
        </w:rPr>
        <w:t>.</w:t>
      </w:r>
    </w:p>
    <w:p w:rsidR="00450594" w:rsidRDefault="00450594" w:rsidP="00450594">
      <w:pPr>
        <w:rPr>
          <w:rFonts w:ascii="宋体" w:hAnsi="宋体"/>
          <w:szCs w:val="21"/>
        </w:rPr>
      </w:pPr>
    </w:p>
    <w:p w:rsidR="00677230" w:rsidRPr="00D53859" w:rsidRDefault="00450594" w:rsidP="00D53859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 w:rsidRPr="00450594">
        <w:rPr>
          <w:rFonts w:hint="eastAsia"/>
        </w:rPr>
        <w:t xml:space="preserve"> </w:t>
      </w:r>
      <w:r w:rsidR="00D53859" w:rsidRPr="00D53859">
        <w:rPr>
          <w:rFonts w:hint="eastAsia"/>
        </w:rPr>
        <w:t>应填</w:t>
      </w:r>
      <w:r w:rsidR="008746BF" w:rsidRPr="008746BF">
        <w:rPr>
          <w:position w:val="-24"/>
        </w:rPr>
        <w:object w:dxaOrig="240" w:dyaOrig="620">
          <v:shape id="_x0000_i1051" type="#_x0000_t75" style="width:12.1pt;height:31.1pt" o:ole="">
            <v:imagedata r:id="rId61" o:title=""/>
          </v:shape>
          <o:OLEObject Type="Embed" ProgID="Equation.DSMT4" ShapeID="_x0000_i1051" DrawAspect="Content" ObjectID="_1670605170" r:id="rId62"/>
        </w:object>
      </w:r>
      <w:r>
        <w:rPr>
          <w:rFonts w:ascii="宋体" w:hAnsi="宋体" w:hint="eastAsia"/>
          <w:szCs w:val="21"/>
        </w:rPr>
        <w:t>．</w:t>
      </w:r>
    </w:p>
    <w:p w:rsidR="00C84241" w:rsidRDefault="00C84241" w:rsidP="00CA00AF"/>
    <w:p w:rsidR="00C84241" w:rsidRPr="0049763D" w:rsidRDefault="00C84241" w:rsidP="00C84241">
      <w:pPr>
        <w:ind w:left="480" w:hangingChars="200" w:hanging="480"/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 w:rsidRPr="00F313A3">
        <w:rPr>
          <w:rFonts w:hint="eastAsia"/>
        </w:rPr>
        <w:t>二、选择题</w:t>
      </w:r>
      <w:r>
        <w:rPr>
          <w:rFonts w:hint="eastAsia"/>
        </w:rPr>
        <w:t>（</w:t>
      </w:r>
      <w:r w:rsidRPr="00F313A3">
        <w:rPr>
          <w:rFonts w:hint="eastAsia"/>
        </w:rPr>
        <w:t>本题共5小题</w:t>
      </w:r>
      <w:r>
        <w:rPr>
          <w:rFonts w:hint="eastAsia"/>
        </w:rPr>
        <w:t>，</w:t>
      </w:r>
      <w:r w:rsidRPr="00F313A3">
        <w:rPr>
          <w:rFonts w:hint="eastAsia"/>
        </w:rPr>
        <w:t>每小题3分</w:t>
      </w:r>
      <w:r>
        <w:rPr>
          <w:rFonts w:hint="eastAsia"/>
        </w:rPr>
        <w:t>，</w:t>
      </w:r>
      <w:r w:rsidRPr="00F313A3">
        <w:rPr>
          <w:rFonts w:hint="eastAsia"/>
        </w:rPr>
        <w:t>满分15分</w:t>
      </w:r>
      <w:r>
        <w:rPr>
          <w:rFonts w:hint="eastAsia"/>
        </w:rPr>
        <w:t>）</w:t>
      </w:r>
    </w:p>
    <w:p w:rsidR="00C84241" w:rsidRDefault="00C84241" w:rsidP="00C84241"/>
    <w:p w:rsidR="00FF6FDB" w:rsidRPr="0049763D" w:rsidRDefault="00FF6FDB" w:rsidP="00FF6FD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>(1)</w:t>
      </w:r>
      <w:r w:rsidRPr="00450594">
        <w:rPr>
          <w:rStyle w:val="ae"/>
          <w:rFonts w:hint="eastAsia"/>
        </w:rPr>
        <w:t>【同试卷四</w:t>
      </w:r>
      <w:r>
        <w:rPr>
          <w:rStyle w:val="ae"/>
          <w:rFonts w:hint="eastAsia"/>
        </w:rPr>
        <w:t>第二</w:t>
      </w:r>
      <w:r w:rsidRPr="00450594">
        <w:rPr>
          <w:rStyle w:val="ae"/>
          <w:rFonts w:hint="eastAsia"/>
        </w:rPr>
        <w:t>(</w:t>
      </w:r>
      <w:r>
        <w:rPr>
          <w:rStyle w:val="ae"/>
          <w:rFonts w:hint="eastAsia"/>
        </w:rPr>
        <w:t>1</w:t>
      </w:r>
      <w:r w:rsidRPr="00450594">
        <w:rPr>
          <w:rStyle w:val="ae"/>
          <w:rFonts w:hint="eastAsia"/>
        </w:rPr>
        <w:t>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10"/>
        </w:rPr>
        <w:object w:dxaOrig="540" w:dyaOrig="320">
          <v:shape id="_x0000_i1052" type="#_x0000_t75" style="width:27.05pt;height:16.15pt" o:ole="">
            <v:imagedata r:id="rId63" o:title=""/>
          </v:shape>
          <o:OLEObject Type="Embed" ProgID="Equation.DSMT4" ShapeID="_x0000_i1052" DrawAspect="Content" ObjectID="_1670605171" r:id="rId64"/>
        </w:object>
      </w:r>
      <w:r w:rsidRPr="0049763D">
        <w:rPr>
          <w:rFonts w:ascii="宋体" w:hAnsi="宋体" w:hint="eastAsia"/>
          <w:szCs w:val="21"/>
        </w:rPr>
        <w:t>为可导函数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且满足条件</w:t>
      </w:r>
      <w:r w:rsidR="008746BF" w:rsidRPr="008746BF">
        <w:rPr>
          <w:position w:val="-24"/>
        </w:rPr>
        <w:object w:dxaOrig="2380" w:dyaOrig="620">
          <v:shape id="_x0000_i1053" type="#_x0000_t75" style="width:119.25pt;height:31.1pt" o:ole="">
            <v:imagedata r:id="rId65" o:title=""/>
          </v:shape>
          <o:OLEObject Type="Embed" ProgID="Equation.DSMT4" ShapeID="_x0000_i1053" DrawAspect="Content" ObjectID="_1670605172" r:id="rId6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则曲线</w:t>
      </w:r>
      <w:r w:rsidR="008746BF" w:rsidRPr="008746BF">
        <w:rPr>
          <w:position w:val="-10"/>
        </w:rPr>
        <w:object w:dxaOrig="920" w:dyaOrig="320">
          <v:shape id="_x0000_i1054" type="#_x0000_t75" style="width:46.1pt;height:16.15pt" o:ole="">
            <v:imagedata r:id="rId67" o:title=""/>
          </v:shape>
          <o:OLEObject Type="Embed" ProgID="Equation.DSMT4" ShapeID="_x0000_i1054" DrawAspect="Content" ObjectID="_1670605173" r:id="rId68"/>
        </w:object>
      </w:r>
      <w:r w:rsidRPr="0049763D">
        <w:rPr>
          <w:rFonts w:ascii="宋体" w:hAnsi="宋体" w:hint="eastAsia"/>
          <w:szCs w:val="21"/>
        </w:rPr>
        <w:t>在点</w:t>
      </w:r>
      <w:r w:rsidR="008746BF" w:rsidRPr="008746BF">
        <w:rPr>
          <w:position w:val="-10"/>
        </w:rPr>
        <w:object w:dxaOrig="880" w:dyaOrig="320">
          <v:shape id="_x0000_i1055" type="#_x0000_t75" style="width:43.8pt;height:16.15pt" o:ole="">
            <v:imagedata r:id="rId69" o:title=""/>
          </v:shape>
          <o:OLEObject Type="Embed" ProgID="Equation.DSMT4" ShapeID="_x0000_i1055" DrawAspect="Content" ObjectID="_1670605174" r:id="rId70"/>
        </w:object>
      </w:r>
      <w:r w:rsidRPr="0049763D">
        <w:rPr>
          <w:rFonts w:ascii="宋体" w:hAnsi="宋体" w:hint="eastAsia"/>
          <w:szCs w:val="21"/>
        </w:rPr>
        <w:t>处的切线斜率为</w:t>
      </w:r>
      <w:r w:rsidRPr="00B572CB">
        <w:rPr>
          <w:rFonts w:hint="eastAsia"/>
        </w:rPr>
        <w:t>(    )</w:t>
      </w:r>
    </w:p>
    <w:p w:rsidR="00FF6FDB" w:rsidRDefault="00FF6FDB" w:rsidP="00FF6FDB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8746BF" w:rsidRPr="00025957">
        <w:rPr>
          <w:position w:val="-4"/>
        </w:rPr>
        <w:object w:dxaOrig="180" w:dyaOrig="260">
          <v:shape id="_x0000_i1056" type="#_x0000_t75" style="width:9.2pt;height:13.25pt" o:ole="">
            <v:imagedata r:id="rId71" o:title=""/>
          </v:shape>
          <o:OLEObject Type="Embed" ProgID="Equation.DSMT4" ShapeID="_x0000_i1056" DrawAspect="Content" ObjectID="_1670605175" r:id="rId72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</w:t>
      </w:r>
      <w:r w:rsidRPr="00E4250E">
        <w:rPr>
          <w:rFonts w:hint="eastAsia"/>
        </w:rPr>
        <w:t xml:space="preserve">(B) </w:t>
      </w:r>
      <w:r w:rsidR="008746BF" w:rsidRPr="00025957">
        <w:rPr>
          <w:position w:val="-4"/>
        </w:rPr>
        <w:object w:dxaOrig="340" w:dyaOrig="260">
          <v:shape id="_x0000_i1057" type="#_x0000_t75" style="width:17.3pt;height:13.25pt" o:ole="">
            <v:imagedata r:id="rId73" o:title=""/>
          </v:shape>
          <o:OLEObject Type="Embed" ProgID="Equation.DSMT4" ShapeID="_x0000_i1057" DrawAspect="Content" ObjectID="_1670605176" r:id="rId74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</w:t>
      </w:r>
      <w:r w:rsidRPr="00E4250E">
        <w:rPr>
          <w:rFonts w:hint="eastAsia"/>
        </w:rPr>
        <w:t xml:space="preserve">(C) </w:t>
      </w:r>
      <w:r w:rsidR="008746BF" w:rsidRPr="008746BF">
        <w:rPr>
          <w:position w:val="-24"/>
        </w:rPr>
        <w:object w:dxaOrig="220" w:dyaOrig="620">
          <v:shape id="_x0000_i1058" type="#_x0000_t75" style="width:10.95pt;height:31.1pt" o:ole="">
            <v:imagedata r:id="rId75" o:title=""/>
          </v:shape>
          <o:OLEObject Type="Embed" ProgID="Equation.DSMT4" ShapeID="_x0000_i1058" DrawAspect="Content" ObjectID="_1670605177" r:id="rId76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</w:t>
      </w:r>
      <w:r w:rsidRPr="00E4250E">
        <w:rPr>
          <w:rFonts w:hint="eastAsia"/>
        </w:rPr>
        <w:t xml:space="preserve">(D) </w:t>
      </w:r>
      <w:r w:rsidR="008746BF" w:rsidRPr="00025957">
        <w:rPr>
          <w:position w:val="-4"/>
        </w:rPr>
        <w:object w:dxaOrig="320" w:dyaOrig="260">
          <v:shape id="_x0000_i1059" type="#_x0000_t75" style="width:16.15pt;height:13.25pt" o:ole="">
            <v:imagedata r:id="rId77" o:title=""/>
          </v:shape>
          <o:OLEObject Type="Embed" ProgID="Equation.DSMT4" ShapeID="_x0000_i1059" DrawAspect="Content" ObjectID="_1670605178" r:id="rId78"/>
        </w:objec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Default="00FF6FDB" w:rsidP="00FF6FDB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136B09">
        <w:rPr>
          <w:rFonts w:hint="eastAsia"/>
        </w:rPr>
        <w:t>(D)</w:t>
      </w:r>
      <w:r>
        <w:rPr>
          <w:rFonts w:ascii="宋体" w:hAnsi="宋体" w:hint="eastAsia"/>
          <w:szCs w:val="21"/>
        </w:rPr>
        <w:t>．这是因为</w:t>
      </w:r>
    </w:p>
    <w:p w:rsidR="00FF6FDB" w:rsidRDefault="008746BF" w:rsidP="00FF6FDB">
      <w:pPr>
        <w:jc w:val="center"/>
        <w:rPr>
          <w:rFonts w:ascii="宋体" w:hAnsi="宋体"/>
          <w:szCs w:val="21"/>
        </w:rPr>
      </w:pPr>
      <w:r w:rsidRPr="008746BF">
        <w:rPr>
          <w:position w:val="-58"/>
        </w:rPr>
        <w:object w:dxaOrig="5280" w:dyaOrig="1280">
          <v:shape id="_x0000_i1060" type="#_x0000_t75" style="width:263.8pt;height:63.95pt" o:ole="">
            <v:imagedata r:id="rId79" o:title=""/>
          </v:shape>
          <o:OLEObject Type="Embed" ProgID="Equation.DSMT4" ShapeID="_x0000_i1060" DrawAspect="Content" ObjectID="_1670605179" r:id="rId80"/>
        </w:objec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Default="00FF6FDB" w:rsidP="00FF6FDB">
      <w:pPr>
        <w:rPr>
          <w:rFonts w:ascii="宋体" w:hAnsi="宋体"/>
          <w:szCs w:val="21"/>
        </w:rPr>
      </w:pPr>
      <w:r w:rsidRPr="00903726">
        <w:rPr>
          <w:rFonts w:hint="eastAsia"/>
        </w:rPr>
        <w:t>(2)</w:t>
      </w:r>
      <w:r w:rsidRPr="00450594">
        <w:rPr>
          <w:rStyle w:val="ae"/>
          <w:rFonts w:hint="eastAsia"/>
        </w:rPr>
        <w:t>【同试卷四</w:t>
      </w:r>
      <w:r>
        <w:rPr>
          <w:rStyle w:val="ae"/>
          <w:rFonts w:hint="eastAsia"/>
        </w:rPr>
        <w:t>第二</w:t>
      </w:r>
      <w:r w:rsidRPr="00450594">
        <w:rPr>
          <w:rStyle w:val="ae"/>
          <w:rFonts w:hint="eastAsia"/>
        </w:rPr>
        <w:t>(2)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下列广义积分发散的是</w:t>
      </w:r>
      <w:r w:rsidRPr="00B572CB">
        <w:rPr>
          <w:rFonts w:hint="eastAsia"/>
        </w:rPr>
        <w:t>(    )</w:t>
      </w:r>
    </w:p>
    <w:p w:rsidR="00FF6FDB" w:rsidRPr="0049763D" w:rsidRDefault="00FF6FDB" w:rsidP="00FF6FDB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8746BF" w:rsidRPr="008746BF">
        <w:rPr>
          <w:position w:val="-24"/>
        </w:rPr>
        <w:object w:dxaOrig="1100" w:dyaOrig="620">
          <v:shape id="_x0000_i1061" type="#_x0000_t75" style="width:54.7pt;height:31.1pt" o:ole="">
            <v:imagedata r:id="rId81" o:title=""/>
          </v:shape>
          <o:OLEObject Type="Embed" ProgID="Equation.DSMT4" ShapeID="_x0000_i1061" DrawAspect="Content" ObjectID="_1670605180" r:id="rId82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(B) </w:t>
      </w:r>
      <w:r w:rsidR="008746BF" w:rsidRPr="008746BF">
        <w:rPr>
          <w:position w:val="-30"/>
        </w:rPr>
        <w:object w:dxaOrig="1380" w:dyaOrig="680">
          <v:shape id="_x0000_i1062" type="#_x0000_t75" style="width:69.1pt;height:34pt" o:ole="">
            <v:imagedata r:id="rId83" o:title=""/>
          </v:shape>
          <o:OLEObject Type="Embed" ProgID="Equation.DSMT4" ShapeID="_x0000_i1062" DrawAspect="Content" ObjectID="_1670605181" r:id="rId84"/>
        </w:object>
      </w:r>
      <w:r>
        <w:rPr>
          <w:rFonts w:ascii="宋体" w:hAnsi="宋体" w:hint="eastAsia"/>
          <w:szCs w:val="21"/>
        </w:rPr>
        <w:t xml:space="preserve">．  </w:t>
      </w:r>
      <w:r w:rsidRPr="00E4250E">
        <w:rPr>
          <w:rFonts w:hint="eastAsia"/>
        </w:rPr>
        <w:t xml:space="preserve">(C) </w:t>
      </w:r>
      <w:r w:rsidR="008746BF" w:rsidRPr="008746BF">
        <w:rPr>
          <w:position w:val="-18"/>
        </w:rPr>
        <w:object w:dxaOrig="999" w:dyaOrig="520">
          <v:shape id="_x0000_i1063" type="#_x0000_t75" style="width:50.1pt;height:25.9pt" o:ole="">
            <v:imagedata r:id="rId85" o:title=""/>
          </v:shape>
          <o:OLEObject Type="Embed" ProgID="Equation.DSMT4" ShapeID="_x0000_i1063" DrawAspect="Content" ObjectID="_1670605182" r:id="rId86"/>
        </w:object>
      </w:r>
      <w:r>
        <w:rPr>
          <w:rFonts w:ascii="宋体" w:hAnsi="宋体" w:hint="eastAsia"/>
          <w:szCs w:val="21"/>
        </w:rPr>
        <w:t>．</w:t>
      </w:r>
      <w:r w:rsidRPr="0049763D">
        <w:rPr>
          <w:rFonts w:ascii="宋体" w:hAnsi="宋体" w:hint="eastAsia"/>
          <w:szCs w:val="21"/>
        </w:rPr>
        <w:t xml:space="preserve">  </w:t>
      </w:r>
      <w:r w:rsidRPr="00E4250E">
        <w:rPr>
          <w:rFonts w:hint="eastAsia"/>
        </w:rPr>
        <w:t xml:space="preserve">(D) </w:t>
      </w:r>
      <w:r w:rsidR="008746BF" w:rsidRPr="008746BF">
        <w:rPr>
          <w:position w:val="-24"/>
        </w:rPr>
        <w:object w:dxaOrig="1280" w:dyaOrig="620">
          <v:shape id="_x0000_i1064" type="#_x0000_t75" style="width:63.95pt;height:31.1pt" o:ole="">
            <v:imagedata r:id="rId87" o:title=""/>
          </v:shape>
          <o:OLEObject Type="Embed" ProgID="Equation.DSMT4" ShapeID="_x0000_i1064" DrawAspect="Content" ObjectID="_1670605183" r:id="rId88"/>
        </w:objec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936F74" w:rsidRDefault="00FF6FDB" w:rsidP="00FF6FDB">
      <w:pPr>
        <w:tabs>
          <w:tab w:val="left" w:pos="1980"/>
          <w:tab w:val="left" w:pos="2160"/>
        </w:tabs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136B09">
        <w:rPr>
          <w:rFonts w:hint="eastAsia"/>
        </w:rPr>
        <w:t>(</w:t>
      </w:r>
      <w:r>
        <w:rPr>
          <w:rFonts w:hint="eastAsia"/>
        </w:rPr>
        <w:t>A</w:t>
      </w:r>
      <w:r w:rsidRPr="00136B09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936F74">
        <w:rPr>
          <w:rFonts w:ascii="宋体" w:hAnsi="宋体" w:hint="eastAsia"/>
          <w:szCs w:val="21"/>
        </w:rPr>
        <w:t>由于当</w:t>
      </w:r>
      <w:r w:rsidR="008746BF" w:rsidRPr="008746BF">
        <w:rPr>
          <w:position w:val="-6"/>
        </w:rPr>
        <w:object w:dxaOrig="540" w:dyaOrig="279">
          <v:shape id="_x0000_i1065" type="#_x0000_t75" style="width:27.05pt;height:13.8pt" o:ole="">
            <v:imagedata r:id="rId89" o:title=""/>
          </v:shape>
          <o:OLEObject Type="Embed" ProgID="Equation.DSMT4" ShapeID="_x0000_i1065" DrawAspect="Content" ObjectID="_1670605184" r:id="rId90"/>
        </w:object>
      </w:r>
      <w:r w:rsidRPr="00936F74">
        <w:rPr>
          <w:rFonts w:ascii="宋体" w:hAnsi="宋体" w:hint="eastAsia"/>
          <w:szCs w:val="21"/>
        </w:rPr>
        <w:t>时</w:t>
      </w:r>
      <w:r w:rsidR="008746BF" w:rsidRPr="008746BF">
        <w:rPr>
          <w:position w:val="-6"/>
        </w:rPr>
        <w:object w:dxaOrig="880" w:dyaOrig="279">
          <v:shape id="_x0000_i1066" type="#_x0000_t75" style="width:43.8pt;height:13.8pt" o:ole="">
            <v:imagedata r:id="rId91" o:title=""/>
          </v:shape>
          <o:OLEObject Type="Embed" ProgID="Equation.DSMT4" ShapeID="_x0000_i1066" DrawAspect="Content" ObjectID="_1670605185" r:id="rId92"/>
        </w:object>
      </w:r>
      <w:r>
        <w:rPr>
          <w:rFonts w:ascii="宋体" w:hAnsi="宋体" w:hint="eastAsia"/>
          <w:szCs w:val="21"/>
        </w:rPr>
        <w:t>，</w:t>
      </w:r>
      <w:r w:rsidRPr="00936F74">
        <w:rPr>
          <w:rFonts w:ascii="宋体" w:hAnsi="宋体" w:hint="eastAsia"/>
          <w:szCs w:val="21"/>
        </w:rPr>
        <w:t>故在积分区间</w:t>
      </w:r>
      <w:r w:rsidR="008746BF" w:rsidRPr="008746BF">
        <w:rPr>
          <w:position w:val="-10"/>
        </w:rPr>
        <w:object w:dxaOrig="660" w:dyaOrig="320">
          <v:shape id="_x0000_i1067" type="#_x0000_t75" style="width:32.85pt;height:16.15pt" o:ole="">
            <v:imagedata r:id="rId93" o:title=""/>
          </v:shape>
          <o:OLEObject Type="Embed" ProgID="Equation.DSMT4" ShapeID="_x0000_i1067" DrawAspect="Content" ObjectID="_1670605186" r:id="rId94"/>
        </w:object>
      </w:r>
      <w:r w:rsidRPr="00936F74">
        <w:rPr>
          <w:rFonts w:ascii="宋体" w:hAnsi="宋体" w:hint="eastAsia"/>
          <w:szCs w:val="21"/>
        </w:rPr>
        <w:t>中</w:t>
      </w:r>
      <w:r w:rsidR="008746BF" w:rsidRPr="008746BF">
        <w:rPr>
          <w:position w:val="-6"/>
        </w:rPr>
        <w:object w:dxaOrig="540" w:dyaOrig="279">
          <v:shape id="_x0000_i1068" type="#_x0000_t75" style="width:27.05pt;height:13.8pt" o:ole="">
            <v:imagedata r:id="rId95" o:title=""/>
          </v:shape>
          <o:OLEObject Type="Embed" ProgID="Equation.DSMT4" ShapeID="_x0000_i1068" DrawAspect="Content" ObjectID="_1670605187" r:id="rId96"/>
        </w:object>
      </w:r>
      <w:r w:rsidRPr="00936F74">
        <w:rPr>
          <w:rFonts w:ascii="宋体" w:hAnsi="宋体" w:hint="eastAsia"/>
          <w:szCs w:val="21"/>
        </w:rPr>
        <w:t>是瑕点</w:t>
      </w:r>
      <w:r>
        <w:rPr>
          <w:rFonts w:ascii="宋体" w:hAnsi="宋体" w:hint="eastAsia"/>
          <w:szCs w:val="21"/>
        </w:rPr>
        <w:t>，</w:t>
      </w:r>
      <w:r w:rsidRPr="00936F74">
        <w:rPr>
          <w:rFonts w:ascii="宋体" w:hAnsi="宋体" w:hint="eastAsia"/>
          <w:szCs w:val="21"/>
        </w:rPr>
        <w:t>反常积分</w:t>
      </w:r>
      <w:r w:rsidR="008746BF" w:rsidRPr="008746BF">
        <w:rPr>
          <w:position w:val="-24"/>
        </w:rPr>
        <w:object w:dxaOrig="1100" w:dyaOrig="620">
          <v:shape id="_x0000_i1069" type="#_x0000_t75" style="width:54.7pt;height:31.1pt" o:ole="">
            <v:imagedata r:id="rId97" o:title=""/>
          </v:shape>
          <o:OLEObject Type="Embed" ProgID="Equation.DSMT4" ShapeID="_x0000_i1069" DrawAspect="Content" ObjectID="_1670605188" r:id="rId98"/>
        </w:object>
      </w:r>
      <w:r w:rsidRPr="00936F74">
        <w:rPr>
          <w:rFonts w:ascii="宋体" w:hAnsi="宋体" w:hint="eastAsia"/>
          <w:szCs w:val="21"/>
        </w:rPr>
        <w:t>应分解为两个反常积分之和:</w:t>
      </w:r>
    </w:p>
    <w:p w:rsidR="00FF6FDB" w:rsidRPr="00936F74" w:rsidRDefault="008746BF" w:rsidP="00FF6FDB">
      <w:pPr>
        <w:tabs>
          <w:tab w:val="left" w:pos="1980"/>
          <w:tab w:val="left" w:pos="2160"/>
        </w:tabs>
        <w:jc w:val="center"/>
        <w:rPr>
          <w:rFonts w:ascii="宋体" w:hAnsi="宋体"/>
          <w:szCs w:val="21"/>
        </w:rPr>
      </w:pPr>
      <w:r w:rsidRPr="008746BF">
        <w:rPr>
          <w:position w:val="-24"/>
        </w:rPr>
        <w:object w:dxaOrig="3600" w:dyaOrig="620">
          <v:shape id="_x0000_i1070" type="#_x0000_t75" style="width:180.3pt;height:31.1pt" o:ole="">
            <v:imagedata r:id="rId99" o:title=""/>
          </v:shape>
          <o:OLEObject Type="Embed" ProgID="Equation.DSMT4" ShapeID="_x0000_i1070" DrawAspect="Content" ObjectID="_1670605189" r:id="rId100"/>
        </w:object>
      </w:r>
    </w:p>
    <w:p w:rsidR="00FF6FDB" w:rsidRDefault="00FF6FDB" w:rsidP="00FF6FDB">
      <w:pPr>
        <w:tabs>
          <w:tab w:val="left" w:pos="1980"/>
          <w:tab w:val="left" w:pos="2160"/>
        </w:tabs>
        <w:ind w:leftChars="200" w:left="480"/>
        <w:rPr>
          <w:rFonts w:ascii="宋体" w:hAnsi="宋体"/>
        </w:rPr>
      </w:pPr>
      <w:r w:rsidRPr="00936F74">
        <w:rPr>
          <w:rFonts w:ascii="宋体" w:hAnsi="宋体" w:hint="eastAsia"/>
          <w:szCs w:val="21"/>
        </w:rPr>
        <w:t>而且</w:t>
      </w:r>
      <w:r w:rsidR="008746BF" w:rsidRPr="008746BF">
        <w:rPr>
          <w:position w:val="-24"/>
        </w:rPr>
        <w:object w:dxaOrig="1100" w:dyaOrig="620">
          <v:shape id="_x0000_i1071" type="#_x0000_t75" style="width:54.7pt;height:31.1pt" o:ole="">
            <v:imagedata r:id="rId101" o:title=""/>
          </v:shape>
          <o:OLEObject Type="Embed" ProgID="Equation.DSMT4" ShapeID="_x0000_i1071" DrawAspect="Content" ObjectID="_1670605190" r:id="rId102"/>
        </w:object>
      </w:r>
      <w:r w:rsidRPr="00936F74">
        <w:rPr>
          <w:rFonts w:ascii="宋体" w:hAnsi="宋体" w:hint="eastAsia"/>
          <w:szCs w:val="21"/>
        </w:rPr>
        <w:t>收敛的充要条件是两个反常积分</w:t>
      </w:r>
      <w:r w:rsidR="008746BF" w:rsidRPr="008746BF">
        <w:rPr>
          <w:position w:val="-24"/>
        </w:rPr>
        <w:object w:dxaOrig="1100" w:dyaOrig="620">
          <v:shape id="_x0000_i1072" type="#_x0000_t75" style="width:54.7pt;height:31.1pt" o:ole="">
            <v:imagedata r:id="rId103" o:title=""/>
          </v:shape>
          <o:OLEObject Type="Embed" ProgID="Equation.DSMT4" ShapeID="_x0000_i1072" DrawAspect="Content" ObjectID="_1670605191" r:id="rId104"/>
        </w:object>
      </w:r>
      <w:r w:rsidRPr="00936F74">
        <w:rPr>
          <w:rFonts w:ascii="宋体" w:hAnsi="宋体" w:hint="eastAsia"/>
        </w:rPr>
        <w:t>与</w:t>
      </w:r>
      <w:r w:rsidR="008746BF" w:rsidRPr="008746BF">
        <w:rPr>
          <w:position w:val="-24"/>
        </w:rPr>
        <w:object w:dxaOrig="1060" w:dyaOrig="620">
          <v:shape id="_x0000_i1073" type="#_x0000_t75" style="width:53pt;height:31.1pt" o:ole="">
            <v:imagedata r:id="rId105" o:title=""/>
          </v:shape>
          <o:OLEObject Type="Embed" ProgID="Equation.DSMT4" ShapeID="_x0000_i1073" DrawAspect="Content" ObjectID="_1670605192" r:id="rId106"/>
        </w:object>
      </w:r>
      <w:r w:rsidRPr="00936F74">
        <w:rPr>
          <w:rFonts w:ascii="宋体" w:hAnsi="宋体" w:hint="eastAsia"/>
        </w:rPr>
        <w:t>都收敛</w:t>
      </w:r>
      <w:r>
        <w:rPr>
          <w:rFonts w:ascii="宋体" w:hAnsi="宋体" w:hint="eastAsia"/>
        </w:rPr>
        <w:t>．由于广义积分</w:t>
      </w:r>
    </w:p>
    <w:p w:rsidR="00FF6FDB" w:rsidRDefault="008746BF" w:rsidP="00FF6FDB">
      <w:pPr>
        <w:tabs>
          <w:tab w:val="left" w:pos="1980"/>
          <w:tab w:val="left" w:pos="2160"/>
        </w:tabs>
        <w:ind w:leftChars="200" w:left="480"/>
        <w:jc w:val="center"/>
        <w:rPr>
          <w:rFonts w:ascii="宋体" w:hAnsi="宋体"/>
        </w:rPr>
      </w:pPr>
      <w:r w:rsidRPr="008746BF">
        <w:rPr>
          <w:position w:val="-32"/>
        </w:rPr>
        <w:object w:dxaOrig="3000" w:dyaOrig="800">
          <v:shape id="_x0000_i1074" type="#_x0000_t75" style="width:149.75pt;height:39.75pt" o:ole="">
            <v:imagedata r:id="rId107" o:title=""/>
          </v:shape>
          <o:OLEObject Type="Embed" ProgID="Equation.DSMT4" ShapeID="_x0000_i1074" DrawAspect="Content" ObjectID="_1670605193" r:id="rId108"/>
        </w:object>
      </w:r>
    </w:p>
    <w:p w:rsidR="00FF6FDB" w:rsidRPr="00195362" w:rsidRDefault="00FF6FDB" w:rsidP="00FF6FDB">
      <w:pPr>
        <w:tabs>
          <w:tab w:val="left" w:pos="1980"/>
          <w:tab w:val="left" w:pos="216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即</w:t>
      </w:r>
      <w:r w:rsidR="008746BF" w:rsidRPr="008746BF">
        <w:rPr>
          <w:position w:val="-24"/>
        </w:rPr>
        <w:object w:dxaOrig="1060" w:dyaOrig="620">
          <v:shape id="_x0000_i1075" type="#_x0000_t75" style="width:53pt;height:31.1pt" o:ole="">
            <v:imagedata r:id="rId109" o:title=""/>
          </v:shape>
          <o:OLEObject Type="Embed" ProgID="Equation.DSMT4" ShapeID="_x0000_i1075" DrawAspect="Content" ObjectID="_1670605194" r:id="rId110"/>
        </w:object>
      </w:r>
      <w:r>
        <w:rPr>
          <w:rFonts w:ascii="宋体" w:hAnsi="宋体" w:hint="eastAsia"/>
        </w:rPr>
        <w:t>发散,故</w:t>
      </w:r>
      <w:r w:rsidR="008746BF" w:rsidRPr="008746BF">
        <w:rPr>
          <w:position w:val="-24"/>
        </w:rPr>
        <w:object w:dxaOrig="1100" w:dyaOrig="620">
          <v:shape id="_x0000_i1076" type="#_x0000_t75" style="width:54.7pt;height:31.1pt" o:ole="">
            <v:imagedata r:id="rId111" o:title=""/>
          </v:shape>
          <o:OLEObject Type="Embed" ProgID="Equation.DSMT4" ShapeID="_x0000_i1076" DrawAspect="Content" ObjectID="_1670605195" r:id="rId112"/>
        </w:object>
      </w:r>
      <w:r>
        <w:rPr>
          <w:rFonts w:ascii="宋体" w:hAnsi="宋体" w:hint="eastAsia"/>
          <w:szCs w:val="21"/>
        </w:rPr>
        <w:t>发散．注意不可误以为</w:t>
      </w:r>
      <w:r w:rsidR="008746BF" w:rsidRPr="008746BF">
        <w:rPr>
          <w:position w:val="-24"/>
        </w:rPr>
        <w:object w:dxaOrig="560" w:dyaOrig="620">
          <v:shape id="_x0000_i1077" type="#_x0000_t75" style="width:28.2pt;height:31.1pt" o:ole="">
            <v:imagedata r:id="rId113" o:title=""/>
          </v:shape>
          <o:OLEObject Type="Embed" ProgID="Equation.DSMT4" ShapeID="_x0000_i1077" DrawAspect="Content" ObjectID="_1670605196" r:id="rId114"/>
        </w:object>
      </w:r>
      <w:r>
        <w:rPr>
          <w:rFonts w:ascii="宋体" w:hAnsi="宋体" w:hint="eastAsia"/>
          <w:szCs w:val="21"/>
        </w:rPr>
        <w:t>是奇函数,于是</w:t>
      </w:r>
      <w:r w:rsidR="008746BF" w:rsidRPr="008746BF">
        <w:rPr>
          <w:position w:val="-24"/>
        </w:rPr>
        <w:object w:dxaOrig="1440" w:dyaOrig="620">
          <v:shape id="_x0000_i1078" type="#_x0000_t75" style="width:1in;height:31.1pt" o:ole="">
            <v:imagedata r:id="rId115" o:title=""/>
          </v:shape>
          <o:OLEObject Type="Embed" ProgID="Equation.DSMT4" ShapeID="_x0000_i1078" DrawAspect="Content" ObjectID="_1670605197" r:id="rId116"/>
        </w:object>
      </w:r>
      <w:r>
        <w:rPr>
          <w:rFonts w:ascii="宋体" w:hAnsi="宋体" w:hint="eastAsia"/>
          <w:szCs w:val="21"/>
        </w:rPr>
        <w:t>，从而得出它是收敛的错误结论．</w:t>
      </w:r>
    </w:p>
    <w:p w:rsidR="00FF6FDB" w:rsidRDefault="00FF6FDB" w:rsidP="00FF6FDB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另外三个广义积分都收敛（其中最后一个是泊松积分）：</w:t>
      </w:r>
    </w:p>
    <w:p w:rsidR="00FF6FDB" w:rsidRDefault="008746BF" w:rsidP="00FF6FDB">
      <w:pPr>
        <w:jc w:val="center"/>
        <w:rPr>
          <w:rFonts w:ascii="宋体" w:hAnsi="宋体"/>
          <w:szCs w:val="21"/>
        </w:rPr>
      </w:pPr>
      <w:r w:rsidRPr="008746BF">
        <w:rPr>
          <w:position w:val="-100"/>
        </w:rPr>
        <w:object w:dxaOrig="3040" w:dyaOrig="2180">
          <v:shape id="_x0000_i1079" type="#_x0000_t75" style="width:152.05pt;height:108.85pt" o:ole="">
            <v:imagedata r:id="rId117" o:title=""/>
          </v:shape>
          <o:OLEObject Type="Embed" ProgID="Equation.DSMT4" ShapeID="_x0000_i1079" DrawAspect="Content" ObjectID="_1670605198" r:id="rId118"/>
        </w:objec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4711D4" w:rsidRDefault="00FF6FDB" w:rsidP="00FF6FDB">
      <w:pPr>
        <w:rPr>
          <w:rFonts w:ascii="宋体" w:hAnsi="宋体"/>
          <w:szCs w:val="21"/>
        </w:rPr>
      </w:pPr>
    </w:p>
    <w:p w:rsidR="00FF6FDB" w:rsidRPr="00A76D56" w:rsidRDefault="00FF6FDB" w:rsidP="00A76D56">
      <w:pPr>
        <w:ind w:left="480" w:hangingChars="200" w:hanging="480"/>
      </w:pPr>
      <w:r w:rsidRPr="00903726">
        <w:rPr>
          <w:rFonts w:hint="eastAsia"/>
        </w:rPr>
        <w:t xml:space="preserve">(3) </w:t>
      </w:r>
      <w:r w:rsidR="00A76D56">
        <w:rPr>
          <w:rFonts w:hint="eastAsia"/>
        </w:rPr>
        <w:t>设</w:t>
      </w:r>
      <w:r w:rsidR="008746BF" w:rsidRPr="00025957">
        <w:rPr>
          <w:position w:val="-4"/>
        </w:rPr>
        <w:object w:dxaOrig="200" w:dyaOrig="200">
          <v:shape id="_x0000_i1080" type="#_x0000_t75" style="width:9.8pt;height:9.8pt" o:ole="">
            <v:imagedata r:id="rId119" o:title=""/>
          </v:shape>
          <o:OLEObject Type="Embed" ProgID="Equation.DSMT4" ShapeID="_x0000_i1080" DrawAspect="Content" ObjectID="_1670605199" r:id="rId120"/>
        </w:object>
      </w:r>
      <w:r w:rsidR="00A76D56">
        <w:rPr>
          <w:rFonts w:hint="eastAsia"/>
        </w:rPr>
        <w:t>维行向量</w:t>
      </w:r>
      <w:r w:rsidR="008746BF" w:rsidRPr="008746BF">
        <w:rPr>
          <w:position w:val="-28"/>
        </w:rPr>
        <w:object w:dxaOrig="1480" w:dyaOrig="680">
          <v:shape id="_x0000_i1081" type="#_x0000_t75" style="width:73.75pt;height:34pt" o:ole="">
            <v:imagedata r:id="rId121" o:title=""/>
          </v:shape>
          <o:OLEObject Type="Embed" ProgID="Equation.DSMT4" ShapeID="_x0000_i1081" DrawAspect="Content" ObjectID="_1670605200" r:id="rId122"/>
        </w:object>
      </w:r>
      <w:r w:rsidR="00A76D56">
        <w:rPr>
          <w:rFonts w:hint="eastAsia"/>
        </w:rPr>
        <w:t>，矩阵</w:t>
      </w:r>
      <w:r w:rsidR="008746BF" w:rsidRPr="008746BF">
        <w:rPr>
          <w:position w:val="-6"/>
        </w:rPr>
        <w:object w:dxaOrig="1240" w:dyaOrig="320">
          <v:shape id="_x0000_i1082" type="#_x0000_t75" style="width:62.2pt;height:16.15pt" o:ole="">
            <v:imagedata r:id="rId123" o:title=""/>
          </v:shape>
          <o:OLEObject Type="Embed" ProgID="Equation.DSMT4" ShapeID="_x0000_i1082" DrawAspect="Content" ObjectID="_1670605201" r:id="rId124"/>
        </w:object>
      </w:r>
      <w:r w:rsidR="00A76D56">
        <w:rPr>
          <w:rFonts w:hint="eastAsia"/>
        </w:rPr>
        <w:t xml:space="preserve">, </w:t>
      </w:r>
      <w:r w:rsidR="008746BF" w:rsidRPr="008746BF">
        <w:rPr>
          <w:position w:val="-6"/>
        </w:rPr>
        <w:object w:dxaOrig="1359" w:dyaOrig="320">
          <v:shape id="_x0000_i1083" type="#_x0000_t75" style="width:67.95pt;height:16.15pt" o:ole="">
            <v:imagedata r:id="rId125" o:title=""/>
          </v:shape>
          <o:OLEObject Type="Embed" ProgID="Equation.DSMT4" ShapeID="_x0000_i1083" DrawAspect="Content" ObjectID="_1670605202" r:id="rId126"/>
        </w:object>
      </w:r>
      <w:r w:rsidR="00A76D56">
        <w:rPr>
          <w:rFonts w:hint="eastAsia"/>
        </w:rPr>
        <w:t>，其中</w:t>
      </w:r>
      <w:r w:rsidR="008746BF" w:rsidRPr="00025957">
        <w:rPr>
          <w:position w:val="-4"/>
        </w:rPr>
        <w:object w:dxaOrig="220" w:dyaOrig="260">
          <v:shape id="_x0000_i1084" type="#_x0000_t75" style="width:10.95pt;height:13.25pt" o:ole="">
            <v:imagedata r:id="rId127" o:title=""/>
          </v:shape>
          <o:OLEObject Type="Embed" ProgID="Equation.DSMT4" ShapeID="_x0000_i1084" DrawAspect="Content" ObjectID="_1670605203" r:id="rId128"/>
        </w:object>
      </w:r>
      <w:r w:rsidR="00A76D56">
        <w:rPr>
          <w:rFonts w:hint="eastAsia"/>
        </w:rPr>
        <w:t>为</w:t>
      </w:r>
      <w:r w:rsidR="008746BF" w:rsidRPr="00025957">
        <w:rPr>
          <w:position w:val="-4"/>
        </w:rPr>
        <w:object w:dxaOrig="200" w:dyaOrig="200">
          <v:shape id="_x0000_i1085" type="#_x0000_t75" style="width:9.8pt;height:9.8pt" o:ole="">
            <v:imagedata r:id="rId129" o:title=""/>
          </v:shape>
          <o:OLEObject Type="Embed" ProgID="Equation.DSMT4" ShapeID="_x0000_i1085" DrawAspect="Content" ObjectID="_1670605204" r:id="rId130"/>
        </w:object>
      </w:r>
      <w:r w:rsidR="00A76D56">
        <w:rPr>
          <w:rFonts w:hint="eastAsia"/>
        </w:rPr>
        <w:t>阶单位矩阵，则</w:t>
      </w:r>
      <w:r w:rsidR="008746BF" w:rsidRPr="00025957">
        <w:rPr>
          <w:position w:val="-4"/>
        </w:rPr>
        <w:object w:dxaOrig="380" w:dyaOrig="260">
          <v:shape id="_x0000_i1086" type="#_x0000_t75" style="width:19pt;height:13.25pt" o:ole="">
            <v:imagedata r:id="rId131" o:title=""/>
          </v:shape>
          <o:OLEObject Type="Embed" ProgID="Equation.DSMT4" ShapeID="_x0000_i1086" DrawAspect="Content" ObjectID="_1670605205" r:id="rId132"/>
        </w:object>
      </w:r>
      <w:r w:rsidR="00A76D56">
        <w:rPr>
          <w:rFonts w:hint="eastAsia"/>
        </w:rPr>
        <w:t>等于</w:t>
      </w:r>
      <w:r w:rsidRPr="00B572CB">
        <w:rPr>
          <w:rFonts w:hint="eastAsia"/>
        </w:rPr>
        <w:t>(    )</w:t>
      </w:r>
    </w:p>
    <w:p w:rsidR="00FF6FDB" w:rsidRPr="0049763D" w:rsidRDefault="00FF6FDB" w:rsidP="00A76D56">
      <w:pPr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="008746BF" w:rsidRPr="008746BF">
        <w:rPr>
          <w:position w:val="-6"/>
        </w:rPr>
        <w:object w:dxaOrig="220" w:dyaOrig="279">
          <v:shape id="_x0000_i1087" type="#_x0000_t75" style="width:10.95pt;height:13.8pt" o:ole="">
            <v:imagedata r:id="rId133" o:title=""/>
          </v:shape>
          <o:OLEObject Type="Embed" ProgID="Equation.DSMT4" ShapeID="_x0000_i1087" DrawAspect="Content" ObjectID="_1670605206" r:id="rId134"/>
        </w:object>
      </w:r>
      <w:r>
        <w:rPr>
          <w:rFonts w:ascii="宋体" w:hAnsi="宋体" w:hint="eastAsia"/>
          <w:szCs w:val="21"/>
        </w:rPr>
        <w:t>．</w:t>
      </w:r>
      <w:r w:rsidR="00A76D56">
        <w:rPr>
          <w:rFonts w:ascii="宋体" w:hAnsi="宋体" w:hint="eastAsia"/>
          <w:szCs w:val="21"/>
        </w:rPr>
        <w:tab/>
      </w:r>
      <w:r w:rsidR="00A76D56">
        <w:rPr>
          <w:rFonts w:ascii="宋体" w:hAnsi="宋体" w:hint="eastAsia"/>
          <w:szCs w:val="21"/>
        </w:rPr>
        <w:tab/>
      </w:r>
      <w:r w:rsidRPr="00E4250E">
        <w:rPr>
          <w:rFonts w:hint="eastAsia"/>
        </w:rPr>
        <w:t>(B)</w:t>
      </w:r>
      <w:r w:rsidRPr="00E4250E">
        <w:t xml:space="preserve"> </w:t>
      </w:r>
      <w:r w:rsidR="008746BF" w:rsidRPr="00025957">
        <w:rPr>
          <w:position w:val="-4"/>
        </w:rPr>
        <w:object w:dxaOrig="360" w:dyaOrig="260">
          <v:shape id="_x0000_i1088" type="#_x0000_t75" style="width:17.85pt;height:13.25pt" o:ole="">
            <v:imagedata r:id="rId135" o:title=""/>
          </v:shape>
          <o:OLEObject Type="Embed" ProgID="Equation.DSMT4" ShapeID="_x0000_i1088" DrawAspect="Content" ObjectID="_1670605207" r:id="rId136"/>
        </w:object>
      </w:r>
      <w:r>
        <w:rPr>
          <w:rFonts w:ascii="宋体" w:hAnsi="宋体" w:hint="eastAsia"/>
          <w:szCs w:val="21"/>
        </w:rPr>
        <w:t>．</w:t>
      </w:r>
      <w:r w:rsidR="00A76D56">
        <w:rPr>
          <w:rFonts w:ascii="宋体" w:hAnsi="宋体" w:hint="eastAsia"/>
          <w:szCs w:val="21"/>
        </w:rPr>
        <w:tab/>
      </w:r>
      <w:r w:rsidR="00A76D56">
        <w:rPr>
          <w:rFonts w:ascii="宋体" w:hAnsi="宋体" w:hint="eastAsia"/>
          <w:szCs w:val="21"/>
        </w:rPr>
        <w:tab/>
      </w:r>
      <w:r w:rsidRPr="00E4250E">
        <w:rPr>
          <w:rFonts w:hint="eastAsia"/>
        </w:rPr>
        <w:t xml:space="preserve">(C) </w:t>
      </w:r>
      <w:r w:rsidR="008746BF" w:rsidRPr="00025957">
        <w:rPr>
          <w:position w:val="-4"/>
        </w:rPr>
        <w:object w:dxaOrig="220" w:dyaOrig="260">
          <v:shape id="_x0000_i1089" type="#_x0000_t75" style="width:10.95pt;height:13.25pt" o:ole="">
            <v:imagedata r:id="rId137" o:title=""/>
          </v:shape>
          <o:OLEObject Type="Embed" ProgID="Equation.DSMT4" ShapeID="_x0000_i1089" DrawAspect="Content" ObjectID="_1670605208" r:id="rId138"/>
        </w:object>
      </w:r>
      <w:r>
        <w:rPr>
          <w:rFonts w:ascii="宋体" w:hAnsi="宋体" w:hint="eastAsia"/>
          <w:szCs w:val="21"/>
        </w:rPr>
        <w:t>．</w:t>
      </w:r>
      <w:r w:rsidR="00A76D56">
        <w:rPr>
          <w:rFonts w:ascii="宋体" w:hAnsi="宋体" w:hint="eastAsia"/>
          <w:szCs w:val="21"/>
        </w:rPr>
        <w:tab/>
      </w:r>
      <w:r w:rsidR="00A76D56">
        <w:rPr>
          <w:rFonts w:ascii="宋体" w:hAnsi="宋体" w:hint="eastAsia"/>
          <w:szCs w:val="21"/>
        </w:rPr>
        <w:tab/>
      </w:r>
      <w:r w:rsidRPr="00E4250E">
        <w:rPr>
          <w:rFonts w:hint="eastAsia"/>
        </w:rPr>
        <w:t xml:space="preserve">(D) </w:t>
      </w:r>
      <w:r w:rsidR="008746BF" w:rsidRPr="008746BF">
        <w:rPr>
          <w:position w:val="-6"/>
        </w:rPr>
        <w:object w:dxaOrig="859" w:dyaOrig="320">
          <v:shape id="_x0000_i1090" type="#_x0000_t75" style="width:43.2pt;height:16.15pt" o:ole="">
            <v:imagedata r:id="rId139" o:title=""/>
          </v:shape>
          <o:OLEObject Type="Embed" ProgID="Equation.DSMT4" ShapeID="_x0000_i1090" DrawAspect="Content" ObjectID="_1670605209" r:id="rId140"/>
        </w:objec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6A5C64" w:rsidRDefault="00FF6FDB" w:rsidP="00A76D56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136B09">
        <w:rPr>
          <w:rFonts w:hint="eastAsia"/>
        </w:rPr>
        <w:t>(</w:t>
      </w:r>
      <w:r>
        <w:rPr>
          <w:rFonts w:hint="eastAsia"/>
        </w:rPr>
        <w:t>C</w:t>
      </w:r>
      <w:r w:rsidRPr="00136B09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4711D4" w:rsidRDefault="00FF6FDB" w:rsidP="00FF6FDB">
      <w:pPr>
        <w:rPr>
          <w:rFonts w:ascii="宋体" w:hAnsi="宋体"/>
          <w:szCs w:val="21"/>
        </w:rPr>
      </w:pPr>
    </w:p>
    <w:p w:rsidR="00FF6FDB" w:rsidRPr="0049763D" w:rsidRDefault="00FF6FDB" w:rsidP="00FF6FD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 xml:space="preserve">(4) </w:t>
      </w:r>
      <w:r w:rsidR="00A76D56" w:rsidRPr="00A76D56">
        <w:rPr>
          <w:rFonts w:hint="eastAsia"/>
        </w:rPr>
        <w:t>设矩阵</w:t>
      </w:r>
      <w:r w:rsidR="008746BF" w:rsidRPr="008746BF">
        <w:rPr>
          <w:position w:val="-12"/>
        </w:rPr>
        <w:object w:dxaOrig="480" w:dyaOrig="360">
          <v:shape id="_x0000_i1091" type="#_x0000_t75" style="width:24.2pt;height:17.85pt" o:ole="">
            <v:imagedata r:id="rId141" o:title=""/>
          </v:shape>
          <o:OLEObject Type="Embed" ProgID="Equation.DSMT4" ShapeID="_x0000_i1091" DrawAspect="Content" ObjectID="_1670605210" r:id="rId142"/>
        </w:object>
      </w:r>
      <w:r w:rsidR="00A76D56" w:rsidRPr="00A76D56">
        <w:rPr>
          <w:rFonts w:hint="eastAsia"/>
        </w:rPr>
        <w:t>的秩为</w:t>
      </w:r>
      <w:r w:rsidR="008746BF" w:rsidRPr="008746BF">
        <w:rPr>
          <w:position w:val="-10"/>
        </w:rPr>
        <w:object w:dxaOrig="1240" w:dyaOrig="320">
          <v:shape id="_x0000_i1092" type="#_x0000_t75" style="width:62.2pt;height:16.15pt" o:ole="">
            <v:imagedata r:id="rId143" o:title=""/>
          </v:shape>
          <o:OLEObject Type="Embed" ProgID="Equation.DSMT4" ShapeID="_x0000_i1092" DrawAspect="Content" ObjectID="_1670605211" r:id="rId144"/>
        </w:object>
      </w:r>
      <w:r w:rsidR="00A76D56" w:rsidRPr="00A76D56">
        <w:rPr>
          <w:rFonts w:hint="eastAsia"/>
        </w:rPr>
        <w:t>，</w:t>
      </w:r>
      <w:r w:rsidR="008746BF" w:rsidRPr="008746BF">
        <w:rPr>
          <w:position w:val="-12"/>
        </w:rPr>
        <w:object w:dxaOrig="320" w:dyaOrig="360">
          <v:shape id="_x0000_i1093" type="#_x0000_t75" style="width:16.15pt;height:17.85pt" o:ole="">
            <v:imagedata r:id="rId145" o:title=""/>
          </v:shape>
          <o:OLEObject Type="Embed" ProgID="Equation.DSMT4" ShapeID="_x0000_i1093" DrawAspect="Content" ObjectID="_1670605212" r:id="rId146"/>
        </w:object>
      </w:r>
      <w:r w:rsidR="00A76D56" w:rsidRPr="00A76D56">
        <w:rPr>
          <w:rFonts w:hint="eastAsia"/>
        </w:rPr>
        <w:t>为</w:t>
      </w:r>
      <w:r w:rsidR="008746BF" w:rsidRPr="00025957">
        <w:rPr>
          <w:position w:val="-4"/>
        </w:rPr>
        <w:object w:dxaOrig="260" w:dyaOrig="200">
          <v:shape id="_x0000_i1094" type="#_x0000_t75" style="width:13.25pt;height:9.8pt" o:ole="">
            <v:imagedata r:id="rId147" o:title=""/>
          </v:shape>
          <o:OLEObject Type="Embed" ProgID="Equation.DSMT4" ShapeID="_x0000_i1094" DrawAspect="Content" ObjectID="_1670605213" r:id="rId148"/>
        </w:object>
      </w:r>
      <w:r w:rsidR="00A76D56" w:rsidRPr="00A76D56">
        <w:rPr>
          <w:rFonts w:hint="eastAsia"/>
        </w:rPr>
        <w:t>阶单位矩阵，下述结论中正确的是</w:t>
      </w:r>
      <w:r w:rsidRPr="00B572CB">
        <w:rPr>
          <w:rFonts w:hint="eastAsia"/>
        </w:rPr>
        <w:t>(    )</w:t>
      </w:r>
    </w:p>
    <w:p w:rsidR="00A76D56" w:rsidRDefault="00FF6FDB" w:rsidP="00FF6FDB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</w:pPr>
      <w:r w:rsidRPr="00A76D56">
        <w:rPr>
          <w:rFonts w:hint="eastAsia"/>
        </w:rPr>
        <w:t xml:space="preserve">(A) </w:t>
      </w:r>
      <w:r w:rsidR="008746BF" w:rsidRPr="00025957">
        <w:rPr>
          <w:position w:val="-4"/>
        </w:rPr>
        <w:object w:dxaOrig="220" w:dyaOrig="260">
          <v:shape id="_x0000_i1095" type="#_x0000_t75" style="width:10.95pt;height:13.25pt" o:ole="">
            <v:imagedata r:id="rId149" o:title=""/>
          </v:shape>
          <o:OLEObject Type="Embed" ProgID="Equation.DSMT4" ShapeID="_x0000_i1095" DrawAspect="Content" ObjectID="_1670605214" r:id="rId150"/>
        </w:object>
      </w:r>
      <w:r w:rsidR="00A76D56" w:rsidRPr="00A76D56">
        <w:rPr>
          <w:rFonts w:hint="eastAsia"/>
        </w:rPr>
        <w:t>的任意</w:t>
      </w:r>
      <w:r w:rsidR="008746BF" w:rsidRPr="00025957">
        <w:rPr>
          <w:position w:val="-4"/>
        </w:rPr>
        <w:object w:dxaOrig="260" w:dyaOrig="200">
          <v:shape id="_x0000_i1096" type="#_x0000_t75" style="width:13.25pt;height:9.8pt" o:ole="">
            <v:imagedata r:id="rId151" o:title=""/>
          </v:shape>
          <o:OLEObject Type="Embed" ProgID="Equation.DSMT4" ShapeID="_x0000_i1096" DrawAspect="Content" ObjectID="_1670605215" r:id="rId152"/>
        </w:object>
      </w:r>
      <w:r w:rsidR="00A76D56" w:rsidRPr="00A76D56">
        <w:rPr>
          <w:rFonts w:hint="eastAsia"/>
        </w:rPr>
        <w:t>个列向量必线性无关</w:t>
      </w:r>
      <w:r w:rsidRPr="00A76D56">
        <w:rPr>
          <w:rFonts w:hint="eastAsia"/>
        </w:rPr>
        <w:t>．</w:t>
      </w:r>
    </w:p>
    <w:p w:rsidR="00A76D56" w:rsidRDefault="00FF6FDB" w:rsidP="00FF6FDB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</w:pPr>
      <w:r w:rsidRPr="00A76D56">
        <w:rPr>
          <w:rFonts w:hint="eastAsia"/>
        </w:rPr>
        <w:t xml:space="preserve">(B) </w:t>
      </w:r>
      <w:r w:rsidR="008746BF" w:rsidRPr="00025957">
        <w:rPr>
          <w:position w:val="-4"/>
        </w:rPr>
        <w:object w:dxaOrig="220" w:dyaOrig="260">
          <v:shape id="_x0000_i1097" type="#_x0000_t75" style="width:10.95pt;height:13.25pt" o:ole="">
            <v:imagedata r:id="rId153" o:title=""/>
          </v:shape>
          <o:OLEObject Type="Embed" ProgID="Equation.DSMT4" ShapeID="_x0000_i1097" DrawAspect="Content" ObjectID="_1670605216" r:id="rId154"/>
        </w:object>
      </w:r>
      <w:r w:rsidR="00A76D56" w:rsidRPr="00A76D56">
        <w:rPr>
          <w:rFonts w:hint="eastAsia"/>
        </w:rPr>
        <w:t>的任意一个</w:t>
      </w:r>
      <w:r w:rsidR="008746BF" w:rsidRPr="00025957">
        <w:rPr>
          <w:position w:val="-4"/>
        </w:rPr>
        <w:object w:dxaOrig="260" w:dyaOrig="200">
          <v:shape id="_x0000_i1098" type="#_x0000_t75" style="width:13.25pt;height:9.8pt" o:ole="">
            <v:imagedata r:id="rId155" o:title=""/>
          </v:shape>
          <o:OLEObject Type="Embed" ProgID="Equation.DSMT4" ShapeID="_x0000_i1098" DrawAspect="Content" ObjectID="_1670605217" r:id="rId156"/>
        </w:object>
      </w:r>
      <w:r w:rsidR="00A76D56" w:rsidRPr="00A76D56">
        <w:rPr>
          <w:rFonts w:hint="eastAsia"/>
        </w:rPr>
        <w:t>阶子式不等于零</w:t>
      </w:r>
      <w:r w:rsidRPr="00A76D56">
        <w:rPr>
          <w:rFonts w:hint="eastAsia"/>
        </w:rPr>
        <w:t>．</w:t>
      </w:r>
    </w:p>
    <w:p w:rsidR="00A76D56" w:rsidRDefault="00FF6FDB" w:rsidP="00FF6FDB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</w:pPr>
      <w:r w:rsidRPr="00A76D56">
        <w:rPr>
          <w:rFonts w:hint="eastAsia"/>
        </w:rPr>
        <w:t xml:space="preserve">(C) </w:t>
      </w:r>
      <w:r w:rsidR="00A76D56" w:rsidRPr="00A76D56">
        <w:rPr>
          <w:rFonts w:hint="eastAsia"/>
        </w:rPr>
        <w:t>非齐次线性方程组</w:t>
      </w:r>
      <w:r w:rsidR="008746BF" w:rsidRPr="008746BF">
        <w:rPr>
          <w:position w:val="-6"/>
        </w:rPr>
        <w:object w:dxaOrig="700" w:dyaOrig="279">
          <v:shape id="_x0000_i1099" type="#_x0000_t75" style="width:35.15pt;height:13.8pt" o:ole="">
            <v:imagedata r:id="rId157" o:title=""/>
          </v:shape>
          <o:OLEObject Type="Embed" ProgID="Equation.DSMT4" ShapeID="_x0000_i1099" DrawAspect="Content" ObjectID="_1670605218" r:id="rId158"/>
        </w:object>
      </w:r>
      <w:r w:rsidR="00A76D56" w:rsidRPr="00A76D56">
        <w:rPr>
          <w:rFonts w:hint="eastAsia"/>
        </w:rPr>
        <w:t>一定有无穷多组解</w:t>
      </w:r>
      <w:r w:rsidRPr="00A76D56">
        <w:rPr>
          <w:rFonts w:hint="eastAsia"/>
        </w:rPr>
        <w:t>．</w:t>
      </w:r>
    </w:p>
    <w:p w:rsidR="00FF6FDB" w:rsidRPr="00A76D56" w:rsidRDefault="00FF6FDB" w:rsidP="00FF6FDB">
      <w:pPr>
        <w:tabs>
          <w:tab w:val="left" w:pos="2520"/>
          <w:tab w:val="left" w:pos="4320"/>
          <w:tab w:val="left" w:pos="4680"/>
          <w:tab w:val="left" w:pos="6660"/>
        </w:tabs>
        <w:ind w:firstLineChars="200" w:firstLine="480"/>
      </w:pPr>
      <w:r w:rsidRPr="00A76D56">
        <w:rPr>
          <w:rFonts w:hint="eastAsia"/>
        </w:rPr>
        <w:t xml:space="preserve">(D) </w:t>
      </w:r>
      <w:r w:rsidR="008746BF" w:rsidRPr="00025957">
        <w:rPr>
          <w:position w:val="-4"/>
        </w:rPr>
        <w:object w:dxaOrig="220" w:dyaOrig="260">
          <v:shape id="_x0000_i1100" type="#_x0000_t75" style="width:10.95pt;height:13.25pt" o:ole="">
            <v:imagedata r:id="rId159" o:title=""/>
          </v:shape>
          <o:OLEObject Type="Embed" ProgID="Equation.DSMT4" ShapeID="_x0000_i1100" DrawAspect="Content" ObjectID="_1670605219" r:id="rId160"/>
        </w:object>
      </w:r>
      <w:r w:rsidR="00A76D56" w:rsidRPr="00A76D56">
        <w:rPr>
          <w:rFonts w:hint="eastAsia"/>
        </w:rPr>
        <w:t>通过初等行变换，必可以化为</w:t>
      </w:r>
      <w:r w:rsidR="008746BF" w:rsidRPr="008746BF">
        <w:rPr>
          <w:position w:val="-12"/>
        </w:rPr>
        <w:object w:dxaOrig="720" w:dyaOrig="360">
          <v:shape id="_x0000_i1101" type="#_x0000_t75" style="width:36.3pt;height:17.85pt" o:ole="">
            <v:imagedata r:id="rId161" o:title=""/>
          </v:shape>
          <o:OLEObject Type="Embed" ProgID="Equation.DSMT4" ShapeID="_x0000_i1101" DrawAspect="Content" ObjectID="_1670605220" r:id="rId162"/>
        </w:object>
      </w:r>
      <w:r w:rsidR="00A76D56" w:rsidRPr="00A76D56">
        <w:rPr>
          <w:rFonts w:hint="eastAsia"/>
        </w:rPr>
        <w:t>的形式</w:t>
      </w:r>
      <w:r w:rsidRPr="00A76D56">
        <w:rPr>
          <w:rFonts w:hint="eastAsia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Default="00FF6FDB" w:rsidP="00A76D56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136B09">
        <w:rPr>
          <w:rFonts w:hint="eastAsia"/>
        </w:rPr>
        <w:t>(</w:t>
      </w:r>
      <w:r w:rsidR="00A76D56">
        <w:rPr>
          <w:rFonts w:hint="eastAsia"/>
        </w:rPr>
        <w:t>C</w:t>
      </w:r>
      <w:r w:rsidRPr="00136B09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520A41" w:rsidRDefault="00FF6FDB" w:rsidP="00FF6FDB">
      <w:pPr>
        <w:rPr>
          <w:rFonts w:ascii="宋体" w:hAnsi="宋体"/>
          <w:szCs w:val="21"/>
        </w:rPr>
      </w:pPr>
    </w:p>
    <w:p w:rsidR="00FF6FDB" w:rsidRPr="0049763D" w:rsidRDefault="00FF6FDB" w:rsidP="00FF6FDB">
      <w:pPr>
        <w:ind w:left="480" w:hangingChars="200" w:hanging="480"/>
        <w:rPr>
          <w:rFonts w:ascii="宋体" w:hAnsi="宋体"/>
          <w:szCs w:val="21"/>
        </w:rPr>
      </w:pPr>
      <w:r w:rsidRPr="00903726">
        <w:rPr>
          <w:rFonts w:hint="eastAsia"/>
        </w:rPr>
        <w:t>(5)</w:t>
      </w:r>
      <w:r w:rsidRPr="00450594">
        <w:rPr>
          <w:rStyle w:val="ae"/>
          <w:rFonts w:hint="eastAsia"/>
        </w:rPr>
        <w:t>【同试卷四</w:t>
      </w:r>
      <w:r>
        <w:rPr>
          <w:rStyle w:val="ae"/>
          <w:rFonts w:hint="eastAsia"/>
        </w:rPr>
        <w:t>第二</w:t>
      </w:r>
      <w:r w:rsidRPr="00450594">
        <w:rPr>
          <w:rStyle w:val="ae"/>
          <w:rFonts w:hint="eastAsia"/>
        </w:rPr>
        <w:t>(</w:t>
      </w:r>
      <w:r>
        <w:rPr>
          <w:rStyle w:val="ae"/>
          <w:rFonts w:hint="eastAsia"/>
        </w:rPr>
        <w:t>5</w:t>
      </w:r>
      <w:r w:rsidRPr="00450594">
        <w:rPr>
          <w:rStyle w:val="ae"/>
          <w:rFonts w:hint="eastAsia"/>
        </w:rPr>
        <w:t>)</w:t>
      </w:r>
      <w:r w:rsidRPr="00450594">
        <w:rPr>
          <w:rStyle w:val="ae"/>
          <w:rFonts w:hint="eastAsia"/>
        </w:rPr>
        <w:t>题】</w:t>
      </w:r>
      <w:r w:rsidRPr="0049763D">
        <w:rPr>
          <w:rFonts w:ascii="宋体" w:hAnsi="宋体" w:hint="eastAsia"/>
          <w:szCs w:val="21"/>
        </w:rPr>
        <w:t>设随即变量</w:t>
      </w:r>
      <w:r w:rsidR="008746BF" w:rsidRPr="00025957">
        <w:rPr>
          <w:position w:val="-4"/>
        </w:rPr>
        <w:object w:dxaOrig="240" w:dyaOrig="260">
          <v:shape id="_x0000_i1102" type="#_x0000_t75" style="width:12.1pt;height:13.25pt" o:ole="">
            <v:imagedata r:id="rId163" o:title=""/>
          </v:shape>
          <o:OLEObject Type="Embed" ProgID="Equation.DSMT4" ShapeID="_x0000_i1102" DrawAspect="Content" ObjectID="_1670605221" r:id="rId164"/>
        </w:object>
      </w:r>
      <w:r w:rsidRPr="0049763D">
        <w:rPr>
          <w:rFonts w:ascii="宋体" w:hAnsi="宋体" w:hint="eastAsia"/>
          <w:szCs w:val="21"/>
        </w:rPr>
        <w:t>服从正态分布</w:t>
      </w:r>
      <w:r w:rsidR="008746BF" w:rsidRPr="008746BF">
        <w:rPr>
          <w:position w:val="-10"/>
        </w:rPr>
        <w:object w:dxaOrig="920" w:dyaOrig="360">
          <v:shape id="_x0000_i1103" type="#_x0000_t75" style="width:46.1pt;height:17.85pt" o:ole="">
            <v:imagedata r:id="rId165" o:title=""/>
          </v:shape>
          <o:OLEObject Type="Embed" ProgID="Equation.DSMT4" ShapeID="_x0000_i1103" DrawAspect="Content" ObjectID="_1670605222" r:id="rId16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则随</w:t>
      </w:r>
      <w:r w:rsidR="008746BF" w:rsidRPr="008746BF">
        <w:rPr>
          <w:position w:val="-6"/>
        </w:rPr>
        <w:object w:dxaOrig="240" w:dyaOrig="220">
          <v:shape id="_x0000_i1104" type="#_x0000_t75" style="width:12.1pt;height:10.95pt" o:ole="">
            <v:imagedata r:id="rId167" o:title=""/>
          </v:shape>
          <o:OLEObject Type="Embed" ProgID="Equation.DSMT4" ShapeID="_x0000_i1104" DrawAspect="Content" ObjectID="_1670605223" r:id="rId168"/>
        </w:object>
      </w:r>
      <w:r w:rsidRPr="0049763D">
        <w:rPr>
          <w:rFonts w:ascii="宋体" w:hAnsi="宋体" w:hint="eastAsia"/>
          <w:szCs w:val="21"/>
        </w:rPr>
        <w:t>的增大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概率</w:t>
      </w:r>
      <w:r w:rsidR="008746BF" w:rsidRPr="008746BF">
        <w:rPr>
          <w:position w:val="-16"/>
        </w:rPr>
        <w:object w:dxaOrig="1440" w:dyaOrig="440">
          <v:shape id="_x0000_i1105" type="#_x0000_t75" style="width:1in;height:21.9pt" o:ole="">
            <v:imagedata r:id="rId169" o:title=""/>
          </v:shape>
          <o:OLEObject Type="Embed" ProgID="Equation.DSMT4" ShapeID="_x0000_i1105" DrawAspect="Content" ObjectID="_1670605224" r:id="rId170"/>
        </w:object>
      </w:r>
      <w:r w:rsidRPr="00B572CB">
        <w:rPr>
          <w:rFonts w:hint="eastAsia"/>
        </w:rPr>
        <w:t>(    )</w:t>
      </w:r>
    </w:p>
    <w:p w:rsidR="00FF6FDB" w:rsidRDefault="00FF6FDB" w:rsidP="00FF6FDB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E4250E">
        <w:rPr>
          <w:rFonts w:hint="eastAsia"/>
        </w:rPr>
        <w:t xml:space="preserve">(A) </w:t>
      </w:r>
      <w:r w:rsidRPr="0049763D">
        <w:rPr>
          <w:rFonts w:ascii="宋体" w:hAnsi="宋体" w:hint="eastAsia"/>
          <w:szCs w:val="21"/>
        </w:rPr>
        <w:t>单调增大</w:t>
      </w:r>
      <w:r>
        <w:rPr>
          <w:rFonts w:ascii="宋体" w:hAnsi="宋体" w:hint="eastAsia"/>
          <w:szCs w:val="21"/>
        </w:rPr>
        <w:t xml:space="preserve">．   </w:t>
      </w:r>
      <w:r w:rsidRPr="00E4250E">
        <w:rPr>
          <w:rFonts w:hint="eastAsia"/>
        </w:rPr>
        <w:t xml:space="preserve">(B) </w:t>
      </w:r>
      <w:r w:rsidRPr="0049763D">
        <w:rPr>
          <w:rFonts w:ascii="宋体" w:hAnsi="宋体" w:hint="eastAsia"/>
          <w:szCs w:val="21"/>
        </w:rPr>
        <w:t>单调减少</w:t>
      </w:r>
      <w:r>
        <w:rPr>
          <w:rFonts w:ascii="宋体" w:hAnsi="宋体" w:hint="eastAsia"/>
          <w:szCs w:val="21"/>
        </w:rPr>
        <w:t xml:space="preserve">．   </w:t>
      </w:r>
      <w:r w:rsidRPr="00E4250E">
        <w:rPr>
          <w:rFonts w:hint="eastAsia"/>
        </w:rPr>
        <w:t xml:space="preserve">(C) </w:t>
      </w:r>
      <w:r w:rsidRPr="0049763D">
        <w:rPr>
          <w:rFonts w:ascii="宋体" w:hAnsi="宋体" w:hint="eastAsia"/>
          <w:szCs w:val="21"/>
        </w:rPr>
        <w:t>保持不变</w:t>
      </w:r>
      <w:r>
        <w:rPr>
          <w:rFonts w:ascii="宋体" w:hAnsi="宋体" w:hint="eastAsia"/>
          <w:szCs w:val="21"/>
        </w:rPr>
        <w:t xml:space="preserve">．   </w:t>
      </w:r>
      <w:r w:rsidRPr="00E4250E">
        <w:rPr>
          <w:rFonts w:hint="eastAsia"/>
        </w:rPr>
        <w:t xml:space="preserve">(D) </w:t>
      </w:r>
      <w:r w:rsidRPr="0049763D">
        <w:rPr>
          <w:rFonts w:ascii="宋体" w:hAnsi="宋体" w:hint="eastAsia"/>
          <w:szCs w:val="21"/>
        </w:rPr>
        <w:t>增减不定</w:t>
      </w:r>
      <w:r>
        <w:rPr>
          <w:rFonts w:ascii="宋体" w:hAnsi="宋体" w:hint="eastAsia"/>
          <w:szCs w:val="21"/>
        </w:rPr>
        <w:t>．</w:t>
      </w:r>
    </w:p>
    <w:p w:rsidR="00FF6FDB" w:rsidRDefault="00FF6FDB" w:rsidP="00FF6FDB">
      <w:pPr>
        <w:rPr>
          <w:rFonts w:ascii="宋体" w:hAnsi="宋体"/>
          <w:szCs w:val="21"/>
        </w:rPr>
      </w:pPr>
    </w:p>
    <w:p w:rsidR="00FF6FDB" w:rsidRPr="006A5C64" w:rsidRDefault="00FF6FDB" w:rsidP="00FF6FDB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136B09">
        <w:rPr>
          <w:rFonts w:hint="eastAsia"/>
        </w:rPr>
        <w:t>(</w:t>
      </w:r>
      <w:r>
        <w:rPr>
          <w:rFonts w:hint="eastAsia"/>
        </w:rPr>
        <w:t>C</w:t>
      </w:r>
      <w:r w:rsidRPr="00136B09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6A5C64">
        <w:rPr>
          <w:rFonts w:ascii="宋体" w:hAnsi="宋体" w:hint="eastAsia"/>
          <w:szCs w:val="21"/>
        </w:rPr>
        <w:t>由于</w:t>
      </w:r>
      <w:r w:rsidR="008746BF" w:rsidRPr="008746BF">
        <w:rPr>
          <w:position w:val="-10"/>
        </w:rPr>
        <w:object w:dxaOrig="1340" w:dyaOrig="360">
          <v:shape id="_x0000_i1106" type="#_x0000_t75" style="width:66.8pt;height:17.85pt" o:ole="">
            <v:imagedata r:id="rId171" o:title=""/>
          </v:shape>
          <o:OLEObject Type="Embed" ProgID="Equation.DSMT4" ShapeID="_x0000_i1106" DrawAspect="Content" ObjectID="_1670605225" r:id="rId172"/>
        </w:object>
      </w:r>
      <w:r>
        <w:rPr>
          <w:rFonts w:ascii="宋体" w:hAnsi="宋体" w:hint="eastAsia"/>
          <w:szCs w:val="21"/>
        </w:rPr>
        <w:t>，将此正态分布标准化得</w:t>
      </w:r>
      <w:r w:rsidR="008746BF" w:rsidRPr="008746BF">
        <w:rPr>
          <w:position w:val="-24"/>
        </w:rPr>
        <w:object w:dxaOrig="1579" w:dyaOrig="620">
          <v:shape id="_x0000_i1107" type="#_x0000_t75" style="width:78.9pt;height:31.1pt" o:ole="">
            <v:imagedata r:id="rId173" o:title=""/>
          </v:shape>
          <o:OLEObject Type="Embed" ProgID="Equation.DSMT4" ShapeID="_x0000_i1107" DrawAspect="Content" ObjectID="_1670605226" r:id="rId174"/>
        </w:object>
      </w:r>
      <w:r>
        <w:rPr>
          <w:rFonts w:ascii="宋体" w:hAnsi="宋体" w:hint="eastAsia"/>
          <w:szCs w:val="21"/>
        </w:rPr>
        <w:t>，故</w:t>
      </w:r>
    </w:p>
    <w:p w:rsidR="00FF6FDB" w:rsidRPr="006A5C64" w:rsidRDefault="008746BF" w:rsidP="00FF6FDB">
      <w:pPr>
        <w:jc w:val="center"/>
        <w:rPr>
          <w:rFonts w:ascii="宋体" w:hAnsi="宋体"/>
          <w:szCs w:val="21"/>
        </w:rPr>
      </w:pPr>
      <w:r w:rsidRPr="008746BF">
        <w:rPr>
          <w:position w:val="-30"/>
        </w:rPr>
        <w:object w:dxaOrig="4300" w:dyaOrig="720">
          <v:shape id="_x0000_i1108" type="#_x0000_t75" style="width:214.85pt;height:36.3pt" o:ole="">
            <v:imagedata r:id="rId175" o:title=""/>
          </v:shape>
          <o:OLEObject Type="Embed" ProgID="Equation.DSMT4" ShapeID="_x0000_i1108" DrawAspect="Content" ObjectID="_1670605227" r:id="rId176"/>
        </w:object>
      </w:r>
    </w:p>
    <w:p w:rsidR="00FF6FDB" w:rsidRPr="004711D4" w:rsidRDefault="00FF6FDB" w:rsidP="00FF6FDB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即</w:t>
      </w:r>
      <w:r w:rsidRPr="006A5C64">
        <w:rPr>
          <w:rFonts w:ascii="宋体" w:hAnsi="宋体" w:hint="eastAsia"/>
          <w:szCs w:val="21"/>
        </w:rPr>
        <w:t>概率</w:t>
      </w:r>
      <w:r w:rsidR="008746BF" w:rsidRPr="008746BF">
        <w:rPr>
          <w:position w:val="-16"/>
        </w:rPr>
        <w:object w:dxaOrig="1440" w:dyaOrig="440">
          <v:shape id="_x0000_i1109" type="#_x0000_t75" style="width:1in;height:21.9pt" o:ole="">
            <v:imagedata r:id="rId177" o:title=""/>
          </v:shape>
          <o:OLEObject Type="Embed" ProgID="Equation.DSMT4" ShapeID="_x0000_i1109" DrawAspect="Content" ObjectID="_1670605228" r:id="rId178"/>
        </w:object>
      </w:r>
      <w:r w:rsidRPr="006A5C64">
        <w:rPr>
          <w:rFonts w:ascii="宋体" w:hAnsi="宋体" w:hint="eastAsia"/>
          <w:szCs w:val="21"/>
        </w:rPr>
        <w:t>的值与</w:t>
      </w:r>
      <w:r w:rsidR="008746BF" w:rsidRPr="008746BF">
        <w:rPr>
          <w:position w:val="-6"/>
        </w:rPr>
        <w:object w:dxaOrig="240" w:dyaOrig="220">
          <v:shape id="_x0000_i1110" type="#_x0000_t75" style="width:12.1pt;height:10.95pt" o:ole="">
            <v:imagedata r:id="rId179" o:title=""/>
          </v:shape>
          <o:OLEObject Type="Embed" ProgID="Equation.DSMT4" ShapeID="_x0000_i1110" DrawAspect="Content" ObjectID="_1670605229" r:id="rId180"/>
        </w:object>
      </w:r>
      <w:r w:rsidRPr="006A5C64">
        <w:rPr>
          <w:rFonts w:ascii="宋体" w:hAnsi="宋体" w:hint="eastAsia"/>
          <w:szCs w:val="21"/>
        </w:rPr>
        <w:t>大小无关</w:t>
      </w:r>
      <w:r>
        <w:rPr>
          <w:rFonts w:ascii="宋体" w:hAnsi="宋体" w:hint="eastAsia"/>
          <w:szCs w:val="21"/>
        </w:rPr>
        <w:t>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Pr="00FF6FDB" w:rsidRDefault="00C84241" w:rsidP="00C84241">
      <w:pPr>
        <w:pStyle w:val="1"/>
        <w:rPr>
          <w:b w:val="0"/>
        </w:rPr>
      </w:pPr>
      <w:r w:rsidRPr="00D66631">
        <w:rPr>
          <w:rFonts w:hint="eastAsia"/>
        </w:rPr>
        <w:t>三、</w:t>
      </w:r>
      <w:r>
        <w:rPr>
          <w:rFonts w:hint="eastAsia"/>
        </w:rPr>
        <w:t>（</w:t>
      </w:r>
      <w:r w:rsidRPr="00D66631">
        <w:rPr>
          <w:rFonts w:hint="eastAsia"/>
        </w:rPr>
        <w:t>本题满分6分</w:t>
      </w:r>
      <w:r>
        <w:rPr>
          <w:rFonts w:hint="eastAsia"/>
        </w:rPr>
        <w:t>）</w:t>
      </w:r>
      <w:r w:rsidR="00FF6FDB" w:rsidRPr="00FF6FDB">
        <w:rPr>
          <w:rStyle w:val="ae"/>
          <w:rFonts w:hint="eastAsia"/>
          <w:b w:val="0"/>
        </w:rPr>
        <w:t>【同试卷四第三题】</w:t>
      </w:r>
    </w:p>
    <w:p w:rsidR="00556FEB" w:rsidRDefault="00556FEB" w:rsidP="00556FEB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78"/>
        </w:rPr>
        <w:object w:dxaOrig="2900" w:dyaOrig="1680">
          <v:shape id="_x0000_i1111" type="#_x0000_t75" style="width:145.15pt;height:84.1pt" o:ole="">
            <v:imagedata r:id="rId181" o:title=""/>
          </v:shape>
          <o:OLEObject Type="Embed" ProgID="Equation.DSMT4" ShapeID="_x0000_i1111" DrawAspect="Content" ObjectID="_1670605230" r:id="rId18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试讨论</w:t>
      </w:r>
      <w:r w:rsidR="008746BF" w:rsidRPr="008746BF">
        <w:rPr>
          <w:position w:val="-10"/>
        </w:rPr>
        <w:object w:dxaOrig="540" w:dyaOrig="320">
          <v:shape id="_x0000_i1112" type="#_x0000_t75" style="width:27.05pt;height:16.15pt" o:ole="">
            <v:imagedata r:id="rId183" o:title=""/>
          </v:shape>
          <o:OLEObject Type="Embed" ProgID="Equation.DSMT4" ShapeID="_x0000_i1112" DrawAspect="Content" ObjectID="_1670605231" r:id="rId184"/>
        </w:object>
      </w:r>
      <w:r w:rsidRPr="0049763D">
        <w:rPr>
          <w:rFonts w:ascii="宋体" w:hAnsi="宋体" w:hint="eastAsia"/>
          <w:szCs w:val="21"/>
        </w:rPr>
        <w:t>在</w:t>
      </w:r>
      <w:r w:rsidR="008746BF" w:rsidRPr="008746BF">
        <w:rPr>
          <w:position w:val="-6"/>
        </w:rPr>
        <w:object w:dxaOrig="540" w:dyaOrig="279">
          <v:shape id="_x0000_i1113" type="#_x0000_t75" style="width:27.05pt;height:13.8pt" o:ole="">
            <v:imagedata r:id="rId185" o:title=""/>
          </v:shape>
          <o:OLEObject Type="Embed" ProgID="Equation.DSMT4" ShapeID="_x0000_i1113" DrawAspect="Content" ObjectID="_1670605232" r:id="rId186"/>
        </w:object>
      </w:r>
      <w:r w:rsidRPr="0049763D">
        <w:rPr>
          <w:rFonts w:ascii="宋体" w:hAnsi="宋体" w:hint="eastAsia"/>
          <w:szCs w:val="21"/>
        </w:rPr>
        <w:t>处的连续性和可导性</w:t>
      </w:r>
      <w:r>
        <w:rPr>
          <w:rFonts w:ascii="宋体" w:hAnsi="宋体" w:hint="eastAsia"/>
          <w:szCs w:val="21"/>
        </w:rPr>
        <w:t>．</w:t>
      </w:r>
    </w:p>
    <w:p w:rsidR="00556FEB" w:rsidRDefault="00556FEB" w:rsidP="00556FEB">
      <w:pPr>
        <w:rPr>
          <w:rFonts w:ascii="宋体" w:hAnsi="宋体"/>
          <w:szCs w:val="21"/>
        </w:rPr>
      </w:pPr>
    </w:p>
    <w:p w:rsidR="00556FEB" w:rsidRDefault="00556FEB" w:rsidP="00556FEB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B5882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先看左极限与右极限：</w:t>
      </w:r>
    </w:p>
    <w:p w:rsidR="00556FEB" w:rsidRPr="009B5882" w:rsidRDefault="008746BF" w:rsidP="00556FEB">
      <w:pPr>
        <w:ind w:firstLineChars="550" w:firstLine="1320"/>
        <w:rPr>
          <w:rFonts w:ascii="宋体" w:hAnsi="宋体"/>
          <w:szCs w:val="21"/>
        </w:rPr>
      </w:pPr>
      <w:r w:rsidRPr="008746BF">
        <w:rPr>
          <w:position w:val="-80"/>
        </w:rPr>
        <w:object w:dxaOrig="4360" w:dyaOrig="1719">
          <v:shape id="_x0000_i1114" type="#_x0000_t75" style="width:217.75pt;height:85.8pt" o:ole="">
            <v:imagedata r:id="rId187" o:title=""/>
          </v:shape>
          <o:OLEObject Type="Embed" ProgID="Equation.DSMT4" ShapeID="_x0000_i1114" DrawAspect="Content" ObjectID="_1670605233" r:id="rId188"/>
        </w:object>
      </w:r>
    </w:p>
    <w:p w:rsidR="00556FEB" w:rsidRDefault="00556FEB" w:rsidP="00556FEB">
      <w:pPr>
        <w:ind w:leftChars="200" w:left="480"/>
        <w:rPr>
          <w:rFonts w:ascii="宋体" w:hAnsi="宋体"/>
          <w:szCs w:val="21"/>
        </w:rPr>
      </w:pPr>
      <w:r w:rsidRPr="00E1717B">
        <w:rPr>
          <w:rFonts w:ascii="宋体" w:hAnsi="宋体" w:hint="eastAsia"/>
          <w:szCs w:val="21"/>
        </w:rPr>
        <w:t>故</w:t>
      </w:r>
      <w:r w:rsidR="008746BF" w:rsidRPr="008746BF">
        <w:rPr>
          <w:position w:val="-10"/>
        </w:rPr>
        <w:object w:dxaOrig="2079" w:dyaOrig="360">
          <v:shape id="_x0000_i1115" type="#_x0000_t75" style="width:103.7pt;height:17.85pt" o:ole="">
            <v:imagedata r:id="rId189" o:title=""/>
          </v:shape>
          <o:OLEObject Type="Embed" ProgID="Equation.DSMT4" ShapeID="_x0000_i1115" DrawAspect="Content" ObjectID="_1670605234" r:id="rId190"/>
        </w:object>
      </w:r>
      <w:r w:rsidRPr="00E1717B">
        <w:rPr>
          <w:rFonts w:ascii="宋体" w:hAnsi="宋体" w:hint="eastAsia"/>
          <w:szCs w:val="21"/>
        </w:rPr>
        <w:t>,即</w:t>
      </w:r>
      <w:r w:rsidR="008746BF" w:rsidRPr="008746BF">
        <w:rPr>
          <w:position w:val="-10"/>
        </w:rPr>
        <w:object w:dxaOrig="540" w:dyaOrig="320">
          <v:shape id="_x0000_i1116" type="#_x0000_t75" style="width:27.05pt;height:16.15pt" o:ole="">
            <v:imagedata r:id="rId191" o:title=""/>
          </v:shape>
          <o:OLEObject Type="Embed" ProgID="Equation.DSMT4" ShapeID="_x0000_i1116" DrawAspect="Content" ObjectID="_1670605235" r:id="rId192"/>
        </w:object>
      </w:r>
      <w:r w:rsidRPr="00E1717B">
        <w:rPr>
          <w:rFonts w:ascii="宋体" w:hAnsi="宋体" w:hint="eastAsia"/>
          <w:szCs w:val="21"/>
        </w:rPr>
        <w:t>在</w:t>
      </w:r>
      <w:r w:rsidR="008746BF" w:rsidRPr="008746BF">
        <w:rPr>
          <w:position w:val="-6"/>
        </w:rPr>
        <w:object w:dxaOrig="540" w:dyaOrig="279">
          <v:shape id="_x0000_i1117" type="#_x0000_t75" style="width:27.05pt;height:13.8pt" o:ole="">
            <v:imagedata r:id="rId193" o:title=""/>
          </v:shape>
          <o:OLEObject Type="Embed" ProgID="Equation.DSMT4" ShapeID="_x0000_i1117" DrawAspect="Content" ObjectID="_1670605236" r:id="rId194"/>
        </w:object>
      </w:r>
      <w:r w:rsidRPr="00E1717B">
        <w:rPr>
          <w:rFonts w:ascii="宋体" w:hAnsi="宋体" w:hint="eastAsia"/>
          <w:szCs w:val="21"/>
        </w:rPr>
        <w:t>处连续</w:t>
      </w:r>
      <w:r>
        <w:rPr>
          <w:rFonts w:ascii="宋体" w:hAnsi="宋体" w:hint="eastAsia"/>
          <w:szCs w:val="21"/>
        </w:rPr>
        <w:t>．</w:t>
      </w:r>
    </w:p>
    <w:p w:rsidR="00556FEB" w:rsidRDefault="00556FEB" w:rsidP="00556FEB">
      <w:pPr>
        <w:ind w:leftChars="200" w:left="480"/>
        <w:rPr>
          <w:rFonts w:ascii="宋体" w:hAnsi="宋体"/>
          <w:szCs w:val="21"/>
        </w:rPr>
      </w:pPr>
      <w:r w:rsidRPr="009B5882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再看左导数与右导数：</w:t>
      </w:r>
    </w:p>
    <w:p w:rsidR="00556FEB" w:rsidRPr="009B5882" w:rsidRDefault="008746BF" w:rsidP="00556FEB">
      <w:pPr>
        <w:ind w:firstLineChars="550" w:firstLine="1320"/>
      </w:pPr>
      <w:r w:rsidRPr="008746BF">
        <w:rPr>
          <w:position w:val="-164"/>
        </w:rPr>
        <w:object w:dxaOrig="6560" w:dyaOrig="3400">
          <v:shape id="_x0000_i1118" type="#_x0000_t75" style="width:327.75pt;height:169.9pt" o:ole="">
            <v:imagedata r:id="rId195" o:title=""/>
          </v:shape>
          <o:OLEObject Type="Embed" ProgID="Equation.DSMT4" ShapeID="_x0000_i1118" DrawAspect="Content" ObjectID="_1670605237" r:id="rId196"/>
        </w:object>
      </w:r>
    </w:p>
    <w:p w:rsidR="00556FEB" w:rsidRDefault="00556FEB" w:rsidP="00556FEB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8746BF" w:rsidRPr="008746BF">
        <w:rPr>
          <w:position w:val="-12"/>
        </w:rPr>
        <w:object w:dxaOrig="1660" w:dyaOrig="360">
          <v:shape id="_x0000_i1119" type="#_x0000_t75" style="width:82.95pt;height:17.85pt" o:ole="">
            <v:imagedata r:id="rId197" o:title=""/>
          </v:shape>
          <o:OLEObject Type="Embed" ProgID="Equation.DSMT4" ShapeID="_x0000_i1119" DrawAspect="Content" ObjectID="_1670605238" r:id="rId198"/>
        </w:object>
      </w:r>
      <w:r w:rsidRPr="00E1717B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故</w:t>
      </w:r>
      <w:r w:rsidR="008746BF" w:rsidRPr="008746BF">
        <w:rPr>
          <w:position w:val="-10"/>
        </w:rPr>
        <w:object w:dxaOrig="540" w:dyaOrig="320">
          <v:shape id="_x0000_i1120" type="#_x0000_t75" style="width:27.05pt;height:16.15pt" o:ole="">
            <v:imagedata r:id="rId199" o:title=""/>
          </v:shape>
          <o:OLEObject Type="Embed" ProgID="Equation.DSMT4" ShapeID="_x0000_i1120" DrawAspect="Content" ObjectID="_1670605239" r:id="rId200"/>
        </w:object>
      </w:r>
      <w:r w:rsidRPr="00E1717B">
        <w:rPr>
          <w:rFonts w:ascii="宋体" w:hAnsi="宋体" w:hint="eastAsia"/>
          <w:szCs w:val="21"/>
        </w:rPr>
        <w:t>在</w:t>
      </w:r>
      <w:r w:rsidR="008746BF" w:rsidRPr="008746BF">
        <w:rPr>
          <w:position w:val="-6"/>
        </w:rPr>
        <w:object w:dxaOrig="540" w:dyaOrig="279">
          <v:shape id="_x0000_i1121" type="#_x0000_t75" style="width:27.05pt;height:13.8pt" o:ole="">
            <v:imagedata r:id="rId201" o:title=""/>
          </v:shape>
          <o:OLEObject Type="Embed" ProgID="Equation.DSMT4" ShapeID="_x0000_i1121" DrawAspect="Content" ObjectID="_1670605240" r:id="rId202"/>
        </w:object>
      </w:r>
      <w:r w:rsidRPr="00E1717B">
        <w:rPr>
          <w:rFonts w:ascii="宋体" w:hAnsi="宋体" w:hint="eastAsia"/>
          <w:szCs w:val="21"/>
        </w:rPr>
        <w:t>处</w:t>
      </w:r>
      <w:r>
        <w:rPr>
          <w:rFonts w:ascii="宋体" w:hAnsi="宋体" w:hint="eastAsia"/>
          <w:szCs w:val="21"/>
        </w:rPr>
        <w:t>可导,且</w:t>
      </w:r>
      <w:r w:rsidR="008746BF" w:rsidRPr="008746BF">
        <w:rPr>
          <w:position w:val="-10"/>
        </w:rPr>
        <w:object w:dxaOrig="920" w:dyaOrig="320">
          <v:shape id="_x0000_i1122" type="#_x0000_t75" style="width:46.1pt;height:16.15pt" o:ole="">
            <v:imagedata r:id="rId203" o:title=""/>
          </v:shape>
          <o:OLEObject Type="Embed" ProgID="Equation.DSMT4" ShapeID="_x0000_i1122" DrawAspect="Content" ObjectID="_1670605241" r:id="rId204"/>
        </w:object>
      </w:r>
      <w:r>
        <w:rPr>
          <w:rFonts w:ascii="宋体" w:hAnsi="宋体" w:hint="eastAsia"/>
          <w:szCs w:val="21"/>
        </w:rPr>
        <w:t>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四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本题满分6分</w:t>
      </w:r>
      <w:r>
        <w:rPr>
          <w:rFonts w:hint="eastAsia"/>
        </w:rPr>
        <w:t>）</w:t>
      </w:r>
    </w:p>
    <w:p w:rsidR="00C84241" w:rsidRDefault="008B66F1" w:rsidP="00C84241">
      <w:r w:rsidRPr="008B66F1">
        <w:rPr>
          <w:rFonts w:hint="eastAsia"/>
        </w:rPr>
        <w:t>求不定积分</w:t>
      </w:r>
      <w:r w:rsidR="008746BF" w:rsidRPr="008746BF">
        <w:rPr>
          <w:position w:val="-16"/>
        </w:rPr>
        <w:object w:dxaOrig="1480" w:dyaOrig="440">
          <v:shape id="_x0000_i1123" type="#_x0000_t75" style="width:73.75pt;height:21.9pt" o:ole="">
            <v:imagedata r:id="rId205" o:title=""/>
          </v:shape>
          <o:OLEObject Type="Embed" ProgID="Equation.DSMT4" ShapeID="_x0000_i1123" DrawAspect="Content" ObjectID="_1670605242" r:id="rId206"/>
        </w:object>
      </w:r>
      <w:r>
        <w:rPr>
          <w:rFonts w:hint="eastAsia"/>
        </w:rPr>
        <w:t>．</w:t>
      </w:r>
    </w:p>
    <w:p w:rsidR="00C84241" w:rsidRDefault="00C84241" w:rsidP="00CA00AF"/>
    <w:p w:rsidR="00C84241" w:rsidRDefault="00B76212" w:rsidP="00CA00AF"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746BF" w:rsidRPr="008746BF">
        <w:rPr>
          <w:position w:val="-10"/>
        </w:rPr>
        <w:object w:dxaOrig="3920" w:dyaOrig="420">
          <v:shape id="_x0000_i1124" type="#_x0000_t75" style="width:195.85pt;height:20.75pt" o:ole="">
            <v:imagedata r:id="rId207" o:title=""/>
          </v:shape>
          <o:OLEObject Type="Embed" ProgID="Equation.DSMT4" ShapeID="_x0000_i1124" DrawAspect="Content" ObjectID="_1670605243" r:id="rId208"/>
        </w:object>
      </w:r>
      <w:r>
        <w:rPr>
          <w:rFonts w:hint="eastAsia"/>
        </w:rPr>
        <w:t>．</w:t>
      </w:r>
    </w:p>
    <w:p w:rsidR="00B76212" w:rsidRDefault="00B76212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五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7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  <w:r w:rsidR="00FF6FDB" w:rsidRPr="00FF6FDB">
        <w:rPr>
          <w:rStyle w:val="ae"/>
          <w:rFonts w:hint="eastAsia"/>
          <w:b w:val="0"/>
        </w:rPr>
        <w:t>【同试卷四第八题】</w:t>
      </w:r>
    </w:p>
    <w:p w:rsidR="00556FEB" w:rsidRPr="0049763D" w:rsidRDefault="00556FEB" w:rsidP="00556FEB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</w:t>
      </w:r>
      <w:r w:rsidR="008746BF" w:rsidRPr="008746BF">
        <w:rPr>
          <w:position w:val="-10"/>
        </w:rPr>
        <w:object w:dxaOrig="540" w:dyaOrig="320">
          <v:shape id="_x0000_i1125" type="#_x0000_t75" style="width:27.05pt;height:16.15pt" o:ole="">
            <v:imagedata r:id="rId209" o:title=""/>
          </v:shape>
          <o:OLEObject Type="Embed" ProgID="Equation.DSMT4" ShapeID="_x0000_i1125" DrawAspect="Content" ObjectID="_1670605244" r:id="rId210"/>
        </w:object>
      </w:r>
      <w:r>
        <w:rPr>
          <w:rFonts w:ascii="宋体" w:hAnsi="宋体" w:hint="eastAsia"/>
          <w:szCs w:val="21"/>
        </w:rPr>
        <w:t xml:space="preserve">, </w:t>
      </w:r>
      <w:r w:rsidR="008746BF" w:rsidRPr="008746BF">
        <w:rPr>
          <w:position w:val="-10"/>
        </w:rPr>
        <w:object w:dxaOrig="520" w:dyaOrig="320">
          <v:shape id="_x0000_i1126" type="#_x0000_t75" style="width:25.9pt;height:16.15pt" o:ole="">
            <v:imagedata r:id="rId211" o:title=""/>
          </v:shape>
          <o:OLEObject Type="Embed" ProgID="Equation.DSMT4" ShapeID="_x0000_i1126" DrawAspect="Content" ObjectID="_1670605245" r:id="rId212"/>
        </w:object>
      </w:r>
      <w:r w:rsidRPr="0049763D">
        <w:rPr>
          <w:rFonts w:ascii="宋体" w:hAnsi="宋体" w:hint="eastAsia"/>
          <w:szCs w:val="21"/>
        </w:rPr>
        <w:t>在区间</w:t>
      </w:r>
      <w:r w:rsidR="008746BF" w:rsidRPr="008746BF">
        <w:rPr>
          <w:position w:val="-10"/>
        </w:rPr>
        <w:object w:dxaOrig="660" w:dyaOrig="320">
          <v:shape id="_x0000_i1127" type="#_x0000_t75" style="width:32.85pt;height:16.15pt" o:ole="">
            <v:imagedata r:id="rId213" o:title=""/>
          </v:shape>
          <o:OLEObject Type="Embed" ProgID="Equation.DSMT4" ShapeID="_x0000_i1127" DrawAspect="Content" ObjectID="_1670605246" r:id="rId214"/>
        </w:object>
      </w:r>
      <w:r>
        <w:rPr>
          <w:rFonts w:ascii="宋体" w:hAnsi="宋体" w:hint="eastAsia"/>
          <w:szCs w:val="21"/>
        </w:rPr>
        <w:t>(</w:t>
      </w:r>
      <w:r w:rsidR="008746BF" w:rsidRPr="008746BF">
        <w:rPr>
          <w:position w:val="-6"/>
        </w:rPr>
        <w:object w:dxaOrig="540" w:dyaOrig="279">
          <v:shape id="_x0000_i1128" type="#_x0000_t75" style="width:27.05pt;height:13.8pt" o:ole="">
            <v:imagedata r:id="rId215" o:title=""/>
          </v:shape>
          <o:OLEObject Type="Embed" ProgID="Equation.DSMT4" ShapeID="_x0000_i1128" DrawAspect="Content" ObjectID="_1670605247" r:id="rId216"/>
        </w:object>
      </w:r>
      <w:r>
        <w:rPr>
          <w:rFonts w:hint="eastAsia"/>
        </w:rPr>
        <w:t>)</w:t>
      </w:r>
      <w:r w:rsidRPr="0049763D">
        <w:rPr>
          <w:rFonts w:ascii="宋体" w:hAnsi="宋体" w:hint="eastAsia"/>
          <w:szCs w:val="21"/>
        </w:rPr>
        <w:t>上连续</w:t>
      </w:r>
      <w:r>
        <w:rPr>
          <w:rFonts w:ascii="宋体" w:hAnsi="宋体" w:hint="eastAsia"/>
          <w:szCs w:val="21"/>
        </w:rPr>
        <w:t>，</w:t>
      </w:r>
      <w:r w:rsidR="008746BF" w:rsidRPr="008746BF">
        <w:rPr>
          <w:position w:val="-10"/>
        </w:rPr>
        <w:object w:dxaOrig="520" w:dyaOrig="320">
          <v:shape id="_x0000_i1129" type="#_x0000_t75" style="width:25.9pt;height:16.15pt" o:ole="">
            <v:imagedata r:id="rId217" o:title=""/>
          </v:shape>
          <o:OLEObject Type="Embed" ProgID="Equation.DSMT4" ShapeID="_x0000_i1129" DrawAspect="Content" ObjectID="_1670605248" r:id="rId218"/>
        </w:object>
      </w:r>
      <w:r w:rsidRPr="0049763D">
        <w:rPr>
          <w:rFonts w:ascii="宋体" w:hAnsi="宋体" w:hint="eastAsia"/>
          <w:szCs w:val="21"/>
        </w:rPr>
        <w:t>为偶函数</w:t>
      </w:r>
      <w:r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且</w:t>
      </w:r>
      <w:r w:rsidR="008746BF" w:rsidRPr="008746BF">
        <w:rPr>
          <w:position w:val="-10"/>
        </w:rPr>
        <w:object w:dxaOrig="540" w:dyaOrig="320">
          <v:shape id="_x0000_i1130" type="#_x0000_t75" style="width:27.05pt;height:16.15pt" o:ole="">
            <v:imagedata r:id="rId219" o:title=""/>
          </v:shape>
          <o:OLEObject Type="Embed" ProgID="Equation.DSMT4" ShapeID="_x0000_i1130" DrawAspect="Content" ObjectID="_1670605249" r:id="rId220"/>
        </w:object>
      </w:r>
      <w:r w:rsidRPr="0049763D">
        <w:rPr>
          <w:rFonts w:ascii="宋体" w:hAnsi="宋体" w:hint="eastAsia"/>
          <w:szCs w:val="21"/>
        </w:rPr>
        <w:t>满足条件</w:t>
      </w:r>
      <w:r w:rsidR="008746BF" w:rsidRPr="008746BF">
        <w:rPr>
          <w:position w:val="-10"/>
        </w:rPr>
        <w:object w:dxaOrig="1719" w:dyaOrig="320">
          <v:shape id="_x0000_i1131" type="#_x0000_t75" style="width:85.8pt;height:16.15pt" o:ole="">
            <v:imagedata r:id="rId221" o:title=""/>
          </v:shape>
          <o:OLEObject Type="Embed" ProgID="Equation.DSMT4" ShapeID="_x0000_i1131" DrawAspect="Content" ObjectID="_1670605250" r:id="rId222"/>
        </w:object>
      </w:r>
      <w:r>
        <w:rPr>
          <w:rFonts w:ascii="宋体" w:hAnsi="宋体" w:hint="eastAsia"/>
          <w:szCs w:val="21"/>
        </w:rPr>
        <w:t>（</w:t>
      </w:r>
      <w:r w:rsidR="008746BF" w:rsidRPr="00025957">
        <w:rPr>
          <w:position w:val="-4"/>
        </w:rPr>
        <w:object w:dxaOrig="220" w:dyaOrig="260">
          <v:shape id="_x0000_i1132" type="#_x0000_t75" style="width:10.95pt;height:13.25pt" o:ole="">
            <v:imagedata r:id="rId223" o:title=""/>
          </v:shape>
          <o:OLEObject Type="Embed" ProgID="Equation.DSMT4" ShapeID="_x0000_i1132" DrawAspect="Content" ObjectID="_1670605251" r:id="rId224"/>
        </w:object>
      </w:r>
      <w:r>
        <w:rPr>
          <w:rFonts w:hint="eastAsia"/>
        </w:rPr>
        <w:t>为常数）．</w:t>
      </w:r>
    </w:p>
    <w:p w:rsidR="00556FEB" w:rsidRPr="0049763D" w:rsidRDefault="00556FEB" w:rsidP="00556FEB">
      <w:pPr>
        <w:rPr>
          <w:rFonts w:ascii="宋体" w:hAnsi="宋体"/>
          <w:szCs w:val="21"/>
        </w:rPr>
      </w:pPr>
      <w:r w:rsidRPr="00EF0086">
        <w:rPr>
          <w:rFonts w:hint="eastAsia"/>
        </w:rPr>
        <w:lastRenderedPageBreak/>
        <w:t xml:space="preserve">(1) </w:t>
      </w:r>
      <w:r w:rsidRPr="0049763D">
        <w:rPr>
          <w:rFonts w:ascii="宋体" w:hAnsi="宋体" w:hint="eastAsia"/>
          <w:szCs w:val="21"/>
        </w:rPr>
        <w:t>证明</w:t>
      </w:r>
      <w:r w:rsidR="008746BF" w:rsidRPr="008746BF">
        <w:rPr>
          <w:position w:val="-18"/>
        </w:rPr>
        <w:object w:dxaOrig="2799" w:dyaOrig="520">
          <v:shape id="_x0000_i1133" type="#_x0000_t75" style="width:139.95pt;height:25.9pt" o:ole="">
            <v:imagedata r:id="rId225" o:title=""/>
          </v:shape>
          <o:OLEObject Type="Embed" ProgID="Equation.DSMT4" ShapeID="_x0000_i1133" DrawAspect="Content" ObjectID="_1670605252" r:id="rId226"/>
        </w:object>
      </w:r>
      <w:r w:rsidRPr="0049763D">
        <w:rPr>
          <w:rFonts w:ascii="宋体" w:hAnsi="宋体" w:hint="eastAsia"/>
          <w:szCs w:val="21"/>
        </w:rPr>
        <w:t>；</w:t>
      </w:r>
    </w:p>
    <w:p w:rsidR="00556FEB" w:rsidRDefault="00556FEB" w:rsidP="00556FEB">
      <w:pPr>
        <w:rPr>
          <w:rFonts w:ascii="宋体" w:hAnsi="宋体"/>
          <w:szCs w:val="21"/>
        </w:rPr>
      </w:pPr>
      <w:r w:rsidRPr="00EF008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利用</w:t>
      </w:r>
      <w:r w:rsidRPr="00EF0086">
        <w:rPr>
          <w:rFonts w:hint="eastAsia"/>
        </w:rPr>
        <w:t>(1)</w:t>
      </w:r>
      <w:r w:rsidRPr="0049763D">
        <w:rPr>
          <w:rFonts w:ascii="宋体" w:hAnsi="宋体" w:hint="eastAsia"/>
          <w:szCs w:val="21"/>
        </w:rPr>
        <w:t>的结论计算定积分</w:t>
      </w:r>
      <w:r w:rsidR="008746BF" w:rsidRPr="008746BF">
        <w:rPr>
          <w:position w:val="-30"/>
        </w:rPr>
        <w:object w:dxaOrig="2060" w:dyaOrig="720">
          <v:shape id="_x0000_i1134" type="#_x0000_t75" style="width:103.1pt;height:36.3pt" o:ole="">
            <v:imagedata r:id="rId227" o:title=""/>
          </v:shape>
          <o:OLEObject Type="Embed" ProgID="Equation.DSMT4" ShapeID="_x0000_i1134" DrawAspect="Content" ObjectID="_1670605253" r:id="rId228"/>
        </w:object>
      </w:r>
      <w:r>
        <w:rPr>
          <w:rFonts w:ascii="宋体" w:hAnsi="宋体" w:hint="eastAsia"/>
          <w:szCs w:val="21"/>
        </w:rPr>
        <w:t>.</w:t>
      </w:r>
    </w:p>
    <w:p w:rsidR="00556FEB" w:rsidRDefault="00556FEB" w:rsidP="00556FEB">
      <w:pPr>
        <w:rPr>
          <w:rFonts w:ascii="宋体" w:hAnsi="宋体"/>
          <w:szCs w:val="21"/>
        </w:rPr>
      </w:pPr>
    </w:p>
    <w:p w:rsidR="00556FEB" w:rsidRPr="002A2104" w:rsidRDefault="00556FEB" w:rsidP="00556FEB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EF0086">
        <w:rPr>
          <w:rFonts w:hint="eastAsia"/>
        </w:rPr>
        <w:t>(1)</w:t>
      </w:r>
      <w:r>
        <w:rPr>
          <w:rFonts w:hint="eastAsia"/>
        </w:rPr>
        <w:t xml:space="preserve"> </w:t>
      </w:r>
      <w:r w:rsidRPr="002A2104">
        <w:rPr>
          <w:rFonts w:ascii="宋体" w:hAnsi="宋体" w:hint="eastAsia"/>
          <w:szCs w:val="21"/>
        </w:rPr>
        <w:t>由要证的结论可知,应将左端积分化成</w:t>
      </w:r>
      <w:r w:rsidR="008746BF" w:rsidRPr="008746BF">
        <w:rPr>
          <w:position w:val="-14"/>
        </w:rPr>
        <w:object w:dxaOrig="540" w:dyaOrig="400">
          <v:shape id="_x0000_i1135" type="#_x0000_t75" style="width:27.05pt;height:20.15pt" o:ole="">
            <v:imagedata r:id="rId229" o:title=""/>
          </v:shape>
          <o:OLEObject Type="Embed" ProgID="Equation.DSMT4" ShapeID="_x0000_i1135" DrawAspect="Content" ObjectID="_1670605254" r:id="rId230"/>
        </w:object>
      </w:r>
      <w:r w:rsidRPr="002A2104">
        <w:rPr>
          <w:rFonts w:ascii="宋体" w:hAnsi="宋体" w:hint="eastAsia"/>
          <w:szCs w:val="21"/>
        </w:rPr>
        <w:t>上的积分,即</w:t>
      </w:r>
    </w:p>
    <w:p w:rsidR="00556FEB" w:rsidRPr="002A2104" w:rsidRDefault="008746BF" w:rsidP="00556FEB">
      <w:pPr>
        <w:jc w:val="center"/>
        <w:rPr>
          <w:rFonts w:ascii="宋体" w:hAnsi="宋体"/>
          <w:szCs w:val="21"/>
        </w:rPr>
      </w:pPr>
      <w:r w:rsidRPr="008746BF">
        <w:rPr>
          <w:position w:val="-18"/>
        </w:rPr>
        <w:object w:dxaOrig="4780" w:dyaOrig="520">
          <v:shape id="_x0000_i1136" type="#_x0000_t75" style="width:239.05pt;height:25.9pt" o:ole="">
            <v:imagedata r:id="rId231" o:title=""/>
          </v:shape>
          <o:OLEObject Type="Embed" ProgID="Equation.DSMT4" ShapeID="_x0000_i1136" DrawAspect="Content" ObjectID="_1670605255" r:id="rId232"/>
        </w:object>
      </w:r>
    </w:p>
    <w:p w:rsidR="00556FEB" w:rsidRPr="002A2104" w:rsidRDefault="00556FEB" w:rsidP="00556FEB">
      <w:pPr>
        <w:tabs>
          <w:tab w:val="left" w:pos="1800"/>
        </w:tabs>
        <w:ind w:firstLineChars="200" w:firstLine="480"/>
        <w:rPr>
          <w:rFonts w:ascii="宋体" w:hAnsi="宋体"/>
          <w:szCs w:val="21"/>
        </w:rPr>
      </w:pPr>
      <w:r w:rsidRPr="002A2104">
        <w:rPr>
          <w:rFonts w:ascii="宋体" w:hAnsi="宋体" w:hint="eastAsia"/>
          <w:szCs w:val="21"/>
        </w:rPr>
        <w:t>令</w:t>
      </w:r>
      <w:r w:rsidR="008746BF" w:rsidRPr="008746BF">
        <w:rPr>
          <w:position w:val="-6"/>
        </w:rPr>
        <w:object w:dxaOrig="660" w:dyaOrig="260">
          <v:shape id="_x0000_i1137" type="#_x0000_t75" style="width:32.85pt;height:13.25pt" o:ole="">
            <v:imagedata r:id="rId233" o:title=""/>
          </v:shape>
          <o:OLEObject Type="Embed" ProgID="Equation.DSMT4" ShapeID="_x0000_i1137" DrawAspect="Content" ObjectID="_1670605256" r:id="rId234"/>
        </w:object>
      </w:r>
      <w:r w:rsidRPr="002A2104">
        <w:rPr>
          <w:rFonts w:ascii="宋体" w:hAnsi="宋体" w:hint="eastAsia"/>
          <w:szCs w:val="21"/>
        </w:rPr>
        <w:t>,则</w:t>
      </w:r>
      <w:r>
        <w:rPr>
          <w:rFonts w:ascii="宋体" w:hAnsi="宋体" w:hint="eastAsia"/>
          <w:szCs w:val="21"/>
        </w:rPr>
        <w:t>有</w:t>
      </w:r>
    </w:p>
    <w:p w:rsidR="00556FEB" w:rsidRPr="002A2104" w:rsidRDefault="008746BF" w:rsidP="00556FEB">
      <w:pPr>
        <w:tabs>
          <w:tab w:val="left" w:pos="1800"/>
        </w:tabs>
        <w:jc w:val="center"/>
        <w:rPr>
          <w:rFonts w:ascii="宋体" w:hAnsi="宋体"/>
          <w:szCs w:val="21"/>
        </w:rPr>
      </w:pPr>
      <w:r w:rsidRPr="008746BF">
        <w:rPr>
          <w:position w:val="-18"/>
        </w:rPr>
        <w:object w:dxaOrig="7040" w:dyaOrig="520">
          <v:shape id="_x0000_i1138" type="#_x0000_t75" style="width:351.95pt;height:25.9pt" o:ole="">
            <v:imagedata r:id="rId235" o:title=""/>
          </v:shape>
          <o:OLEObject Type="Embed" ProgID="Equation.DSMT4" ShapeID="_x0000_i1138" DrawAspect="Content" ObjectID="_1670605257" r:id="rId236"/>
        </w:object>
      </w:r>
    </w:p>
    <w:p w:rsidR="00556FEB" w:rsidRDefault="00556FEB" w:rsidP="00556FEB">
      <w:pPr>
        <w:tabs>
          <w:tab w:val="left" w:pos="1800"/>
        </w:tabs>
        <w:ind w:firstLineChars="200" w:firstLine="480"/>
        <w:rPr>
          <w:rFonts w:ascii="宋体" w:hAnsi="宋体"/>
          <w:szCs w:val="21"/>
        </w:rPr>
      </w:pPr>
      <w:r w:rsidRPr="002A2104">
        <w:rPr>
          <w:rFonts w:ascii="宋体" w:hAnsi="宋体" w:hint="eastAsia"/>
          <w:szCs w:val="21"/>
        </w:rPr>
        <w:t>所以</w:t>
      </w:r>
    </w:p>
    <w:p w:rsidR="00556FEB" w:rsidRPr="002A2104" w:rsidRDefault="008746BF" w:rsidP="00556FEB">
      <w:pPr>
        <w:tabs>
          <w:tab w:val="left" w:pos="1800"/>
        </w:tabs>
        <w:jc w:val="center"/>
        <w:rPr>
          <w:rFonts w:ascii="宋体" w:hAnsi="宋体"/>
          <w:szCs w:val="21"/>
        </w:rPr>
      </w:pPr>
      <w:r w:rsidRPr="008746BF">
        <w:rPr>
          <w:position w:val="-18"/>
        </w:rPr>
        <w:object w:dxaOrig="5420" w:dyaOrig="520">
          <v:shape id="_x0000_i1139" type="#_x0000_t75" style="width:270.7pt;height:25.9pt" o:ole="">
            <v:imagedata r:id="rId237" o:title=""/>
          </v:shape>
          <o:OLEObject Type="Embed" ProgID="Equation.DSMT4" ShapeID="_x0000_i1139" DrawAspect="Content" ObjectID="_1670605258" r:id="rId238"/>
        </w:object>
      </w:r>
    </w:p>
    <w:p w:rsidR="00556FEB" w:rsidRPr="002A2104" w:rsidRDefault="00556FEB" w:rsidP="00556FEB">
      <w:pPr>
        <w:tabs>
          <w:tab w:val="left" w:pos="1800"/>
        </w:tabs>
        <w:ind w:leftChars="200" w:left="480"/>
        <w:rPr>
          <w:rFonts w:ascii="宋体" w:hAnsi="宋体"/>
          <w:szCs w:val="21"/>
        </w:rPr>
      </w:pPr>
      <w:r w:rsidRPr="00EF0086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2A2104">
        <w:rPr>
          <w:rFonts w:ascii="宋体" w:hAnsi="宋体" w:hint="eastAsia"/>
          <w:szCs w:val="21"/>
        </w:rPr>
        <w:t>取</w:t>
      </w:r>
      <w:r w:rsidR="008746BF" w:rsidRPr="008746BF">
        <w:rPr>
          <w:position w:val="-10"/>
        </w:rPr>
        <w:object w:dxaOrig="1620" w:dyaOrig="360">
          <v:shape id="_x0000_i1140" type="#_x0000_t75" style="width:81.2pt;height:17.85pt" o:ole="">
            <v:imagedata r:id="rId239" o:title=""/>
          </v:shape>
          <o:OLEObject Type="Embed" ProgID="Equation.DSMT4" ShapeID="_x0000_i1140" DrawAspect="Content" ObjectID="_1670605259" r:id="rId240"/>
        </w:object>
      </w:r>
      <w:r w:rsidRPr="002A2104">
        <w:rPr>
          <w:rFonts w:ascii="宋体" w:hAnsi="宋体" w:hint="eastAsia"/>
          <w:szCs w:val="21"/>
        </w:rPr>
        <w:t>,</w:t>
      </w:r>
      <w:r w:rsidR="008746BF" w:rsidRPr="008746BF">
        <w:rPr>
          <w:position w:val="-14"/>
        </w:rPr>
        <w:object w:dxaOrig="1280" w:dyaOrig="400">
          <v:shape id="_x0000_i1141" type="#_x0000_t75" style="width:63.95pt;height:20.15pt" o:ole="">
            <v:imagedata r:id="rId241" o:title=""/>
          </v:shape>
          <o:OLEObject Type="Embed" ProgID="Equation.DSMT4" ShapeID="_x0000_i1141" DrawAspect="Content" ObjectID="_1670605260" r:id="rId242"/>
        </w:object>
      </w:r>
      <w:r w:rsidRPr="002A2104">
        <w:rPr>
          <w:rFonts w:ascii="宋体" w:hAnsi="宋体" w:hint="eastAsia"/>
          <w:szCs w:val="21"/>
        </w:rPr>
        <w:t>,</w:t>
      </w:r>
      <w:r w:rsidR="008746BF" w:rsidRPr="008746BF">
        <w:rPr>
          <w:position w:val="-24"/>
        </w:rPr>
        <w:object w:dxaOrig="620" w:dyaOrig="620">
          <v:shape id="_x0000_i1142" type="#_x0000_t75" style="width:31.1pt;height:31.1pt" o:ole="">
            <v:imagedata r:id="rId243" o:title=""/>
          </v:shape>
          <o:OLEObject Type="Embed" ProgID="Equation.DSMT4" ShapeID="_x0000_i1142" DrawAspect="Content" ObjectID="_1670605261" r:id="rId244"/>
        </w:object>
      </w:r>
      <w:r w:rsidRPr="002A2104">
        <w:rPr>
          <w:rFonts w:ascii="宋体" w:hAnsi="宋体" w:hint="eastAsia"/>
          <w:szCs w:val="21"/>
        </w:rPr>
        <w:t>,于是</w:t>
      </w:r>
    </w:p>
    <w:p w:rsidR="00556FEB" w:rsidRPr="002A2104" w:rsidRDefault="008746BF" w:rsidP="00556FEB">
      <w:pPr>
        <w:tabs>
          <w:tab w:val="left" w:pos="1800"/>
        </w:tabs>
        <w:jc w:val="center"/>
        <w:rPr>
          <w:rFonts w:ascii="宋体" w:hAnsi="宋体"/>
          <w:szCs w:val="21"/>
        </w:rPr>
      </w:pPr>
      <w:r w:rsidRPr="008746BF">
        <w:rPr>
          <w:position w:val="-24"/>
        </w:rPr>
        <w:object w:dxaOrig="4080" w:dyaOrig="620">
          <v:shape id="_x0000_i1143" type="#_x0000_t75" style="width:203.9pt;height:31.1pt" o:ole="">
            <v:imagedata r:id="rId245" o:title=""/>
          </v:shape>
          <o:OLEObject Type="Embed" ProgID="Equation.DSMT4" ShapeID="_x0000_i1143" DrawAspect="Content" ObjectID="_1670605262" r:id="rId246"/>
        </w:object>
      </w:r>
    </w:p>
    <w:p w:rsidR="00556FEB" w:rsidRDefault="00556FEB" w:rsidP="00556FEB">
      <w:pPr>
        <w:tabs>
          <w:tab w:val="left" w:pos="1800"/>
        </w:tabs>
        <w:ind w:firstLineChars="200" w:firstLine="480"/>
        <w:rPr>
          <w:rFonts w:ascii="宋体" w:hAnsi="宋体"/>
          <w:szCs w:val="21"/>
        </w:rPr>
      </w:pPr>
      <w:r w:rsidRPr="002A2104">
        <w:rPr>
          <w:rFonts w:ascii="宋体" w:hAnsi="宋体" w:hint="eastAsia"/>
          <w:szCs w:val="21"/>
        </w:rPr>
        <w:t>于是有</w:t>
      </w:r>
    </w:p>
    <w:p w:rsidR="00C84241" w:rsidRPr="00AD209A" w:rsidRDefault="008746BF" w:rsidP="00AD209A">
      <w:pPr>
        <w:tabs>
          <w:tab w:val="left" w:pos="1800"/>
        </w:tabs>
        <w:jc w:val="center"/>
        <w:rPr>
          <w:rFonts w:ascii="宋体" w:hAnsi="宋体"/>
          <w:b/>
          <w:szCs w:val="21"/>
        </w:rPr>
      </w:pPr>
      <w:r w:rsidRPr="008746BF">
        <w:rPr>
          <w:position w:val="-30"/>
        </w:rPr>
        <w:object w:dxaOrig="5440" w:dyaOrig="720">
          <v:shape id="_x0000_i1144" type="#_x0000_t75" style="width:271.85pt;height:36.3pt" o:ole="">
            <v:imagedata r:id="rId247" o:title=""/>
          </v:shape>
          <o:OLEObject Type="Embed" ProgID="Equation.DSMT4" ShapeID="_x0000_i1144" DrawAspect="Content" ObjectID="_1670605263" r:id="rId248"/>
        </w:objec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六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本题满分6分</w:t>
      </w:r>
      <w:r>
        <w:rPr>
          <w:rFonts w:hint="eastAsia"/>
        </w:rPr>
        <w:t>）</w:t>
      </w:r>
      <w:r w:rsidR="00FF6FDB" w:rsidRPr="00FF6FDB">
        <w:rPr>
          <w:rStyle w:val="ae"/>
          <w:rFonts w:hint="eastAsia"/>
          <w:b w:val="0"/>
        </w:rPr>
        <w:t>【同试卷四第</w:t>
      </w:r>
      <w:r w:rsidR="00FF6FDB">
        <w:rPr>
          <w:rStyle w:val="ae"/>
          <w:rFonts w:hint="eastAsia"/>
          <w:b w:val="0"/>
        </w:rPr>
        <w:t>七</w:t>
      </w:r>
      <w:r w:rsidR="00FF6FDB" w:rsidRPr="00FF6FDB">
        <w:rPr>
          <w:rStyle w:val="ae"/>
          <w:rFonts w:hint="eastAsia"/>
          <w:b w:val="0"/>
        </w:rPr>
        <w:t>题】</w:t>
      </w:r>
    </w:p>
    <w:p w:rsidR="00556FEB" w:rsidRDefault="00556FEB" w:rsidP="00556FEB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设某产品的需求函数为</w:t>
      </w:r>
      <w:r w:rsidR="008746BF" w:rsidRPr="008746BF">
        <w:rPr>
          <w:position w:val="-10"/>
        </w:rPr>
        <w:object w:dxaOrig="920" w:dyaOrig="320">
          <v:shape id="_x0000_i1145" type="#_x0000_t75" style="width:46.1pt;height:16.15pt" o:ole="">
            <v:imagedata r:id="rId249" o:title=""/>
          </v:shape>
          <o:OLEObject Type="Embed" ProgID="Equation.DSMT4" ShapeID="_x0000_i1145" DrawAspect="Content" ObjectID="_1670605264" r:id="rId250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收益函数为</w:t>
      </w:r>
      <w:r w:rsidR="008746BF" w:rsidRPr="008746BF">
        <w:rPr>
          <w:position w:val="-10"/>
        </w:rPr>
        <w:object w:dxaOrig="740" w:dyaOrig="320">
          <v:shape id="_x0000_i1146" type="#_x0000_t75" style="width:36.85pt;height:16.15pt" o:ole="">
            <v:imagedata r:id="rId251" o:title=""/>
          </v:shape>
          <o:OLEObject Type="Embed" ProgID="Equation.DSMT4" ShapeID="_x0000_i1146" DrawAspect="Content" ObjectID="_1670605265" r:id="rId252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其中</w:t>
      </w:r>
      <w:r w:rsidR="008746BF" w:rsidRPr="00025957">
        <w:rPr>
          <w:position w:val="-4"/>
        </w:rPr>
        <w:object w:dxaOrig="220" w:dyaOrig="260">
          <v:shape id="_x0000_i1147" type="#_x0000_t75" style="width:10.95pt;height:13.25pt" o:ole="">
            <v:imagedata r:id="rId253" o:title=""/>
          </v:shape>
          <o:OLEObject Type="Embed" ProgID="Equation.DSMT4" ShapeID="_x0000_i1147" DrawAspect="Content" ObjectID="_1670605266" r:id="rId254"/>
        </w:object>
      </w:r>
      <w:r w:rsidRPr="0049763D">
        <w:rPr>
          <w:rFonts w:ascii="宋体" w:hAnsi="宋体" w:hint="eastAsia"/>
          <w:szCs w:val="21"/>
        </w:rPr>
        <w:t>为产品价格</w:t>
      </w:r>
      <w:r>
        <w:rPr>
          <w:rFonts w:ascii="宋体" w:hAnsi="宋体" w:hint="eastAsia"/>
          <w:szCs w:val="21"/>
        </w:rPr>
        <w:t>,</w:t>
      </w:r>
      <w:r w:rsidR="008746BF" w:rsidRPr="008746BF">
        <w:rPr>
          <w:position w:val="-10"/>
        </w:rPr>
        <w:object w:dxaOrig="220" w:dyaOrig="320">
          <v:shape id="_x0000_i1148" type="#_x0000_t75" style="width:10.95pt;height:16.15pt" o:ole="">
            <v:imagedata r:id="rId255" o:title=""/>
          </v:shape>
          <o:OLEObject Type="Embed" ProgID="Equation.DSMT4" ShapeID="_x0000_i1148" DrawAspect="Content" ObjectID="_1670605267" r:id="rId256"/>
        </w:object>
      </w:r>
      <w:r w:rsidRPr="0049763D">
        <w:rPr>
          <w:rFonts w:ascii="宋体" w:hAnsi="宋体" w:hint="eastAsia"/>
          <w:szCs w:val="21"/>
        </w:rPr>
        <w:t>为需求量</w:t>
      </w:r>
      <w:r>
        <w:rPr>
          <w:rFonts w:ascii="宋体" w:hAnsi="宋体" w:hint="eastAsia"/>
          <w:szCs w:val="21"/>
        </w:rPr>
        <w:t>(</w:t>
      </w:r>
      <w:r w:rsidRPr="0049763D">
        <w:rPr>
          <w:rFonts w:ascii="宋体" w:hAnsi="宋体" w:hint="eastAsia"/>
          <w:szCs w:val="21"/>
        </w:rPr>
        <w:t>产品的产量</w:t>
      </w:r>
      <w:r>
        <w:rPr>
          <w:rFonts w:ascii="宋体" w:hAnsi="宋体" w:hint="eastAsia"/>
          <w:szCs w:val="21"/>
        </w:rPr>
        <w:t>),</w:t>
      </w:r>
      <w:r w:rsidR="008746BF" w:rsidRPr="008746BF">
        <w:rPr>
          <w:position w:val="-10"/>
        </w:rPr>
        <w:object w:dxaOrig="540" w:dyaOrig="320">
          <v:shape id="_x0000_i1149" type="#_x0000_t75" style="width:27.05pt;height:16.15pt" o:ole="">
            <v:imagedata r:id="rId257" o:title=""/>
          </v:shape>
          <o:OLEObject Type="Embed" ProgID="Equation.DSMT4" ShapeID="_x0000_i1149" DrawAspect="Content" ObjectID="_1670605268" r:id="rId258"/>
        </w:object>
      </w:r>
      <w:r w:rsidRPr="0049763D">
        <w:rPr>
          <w:rFonts w:ascii="宋体" w:hAnsi="宋体" w:hint="eastAsia"/>
          <w:szCs w:val="21"/>
        </w:rPr>
        <w:t>为单调减函数</w: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如果当价格为</w:t>
      </w:r>
      <w:r w:rsidR="008746BF" w:rsidRPr="008746BF">
        <w:rPr>
          <w:position w:val="-12"/>
        </w:rPr>
        <w:object w:dxaOrig="260" w:dyaOrig="360">
          <v:shape id="_x0000_i1150" type="#_x0000_t75" style="width:13.25pt;height:17.85pt" o:ole="">
            <v:imagedata r:id="rId259" o:title=""/>
          </v:shape>
          <o:OLEObject Type="Embed" ProgID="Equation.DSMT4" ShapeID="_x0000_i1150" DrawAspect="Content" ObjectID="_1670605269" r:id="rId260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对应产量为</w:t>
      </w:r>
      <w:r w:rsidR="008746BF" w:rsidRPr="008746BF">
        <w:rPr>
          <w:position w:val="-12"/>
        </w:rPr>
        <w:object w:dxaOrig="279" w:dyaOrig="360">
          <v:shape id="_x0000_i1151" type="#_x0000_t75" style="width:13.8pt;height:17.85pt" o:ole="">
            <v:imagedata r:id="rId261" o:title=""/>
          </v:shape>
          <o:OLEObject Type="Embed" ProgID="Equation.DSMT4" ShapeID="_x0000_i1151" DrawAspect="Content" ObjectID="_1670605270" r:id="rId262"/>
        </w:object>
      </w:r>
      <w:r w:rsidRPr="0049763D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边际收益</w:t>
      </w:r>
      <w:r w:rsidR="008746BF" w:rsidRPr="008746BF">
        <w:rPr>
          <w:position w:val="-36"/>
        </w:rPr>
        <w:object w:dxaOrig="1460" w:dyaOrig="780">
          <v:shape id="_x0000_i1152" type="#_x0000_t75" style="width:73.15pt;height:39.15pt" o:ole="">
            <v:imagedata r:id="rId263" o:title=""/>
          </v:shape>
          <o:OLEObject Type="Embed" ProgID="Equation.DSMT4" ShapeID="_x0000_i1152" DrawAspect="Content" ObjectID="_1670605271" r:id="rId264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收益对价格的边际效应</w:t>
      </w:r>
      <w:r w:rsidR="008746BF" w:rsidRPr="008746BF">
        <w:rPr>
          <w:position w:val="-34"/>
        </w:rPr>
        <w:object w:dxaOrig="1440" w:dyaOrig="740">
          <v:shape id="_x0000_i1153" type="#_x0000_t75" style="width:1in;height:36.85pt" o:ole="">
            <v:imagedata r:id="rId265" o:title=""/>
          </v:shape>
          <o:OLEObject Type="Embed" ProgID="Equation.DSMT4" ShapeID="_x0000_i1153" DrawAspect="Content" ObjectID="_1670605272" r:id="rId266"/>
        </w:objec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需求对价格的弹性</w:t>
      </w:r>
      <w:r w:rsidR="008746BF" w:rsidRPr="008746BF">
        <w:rPr>
          <w:position w:val="-12"/>
        </w:rPr>
        <w:object w:dxaOrig="1020" w:dyaOrig="360">
          <v:shape id="_x0000_i1154" type="#_x0000_t75" style="width:51.25pt;height:17.85pt" o:ole="">
            <v:imagedata r:id="rId267" o:title=""/>
          </v:shape>
          <o:OLEObject Type="Embed" ProgID="Equation.DSMT4" ShapeID="_x0000_i1154" DrawAspect="Content" ObjectID="_1670605273" r:id="rId268"/>
        </w:objec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求</w:t>
      </w:r>
      <w:r w:rsidR="008746BF" w:rsidRPr="008746BF">
        <w:rPr>
          <w:position w:val="-12"/>
        </w:rPr>
        <w:object w:dxaOrig="260" w:dyaOrig="360">
          <v:shape id="_x0000_i1155" type="#_x0000_t75" style="width:13.25pt;height:17.85pt" o:ole="">
            <v:imagedata r:id="rId269" o:title=""/>
          </v:shape>
          <o:OLEObject Type="Embed" ProgID="Equation.DSMT4" ShapeID="_x0000_i1155" DrawAspect="Content" ObjectID="_1670605274" r:id="rId270"/>
        </w:object>
      </w:r>
      <w:r w:rsidRPr="0049763D">
        <w:rPr>
          <w:rFonts w:ascii="宋体" w:hAnsi="宋体" w:hint="eastAsia"/>
          <w:szCs w:val="21"/>
        </w:rPr>
        <w:t>和</w:t>
      </w:r>
      <w:r w:rsidR="008746BF" w:rsidRPr="008746BF">
        <w:rPr>
          <w:position w:val="-12"/>
        </w:rPr>
        <w:object w:dxaOrig="279" w:dyaOrig="360">
          <v:shape id="_x0000_i1156" type="#_x0000_t75" style="width:13.8pt;height:17.85pt" o:ole="">
            <v:imagedata r:id="rId271" o:title=""/>
          </v:shape>
          <o:OLEObject Type="Embed" ProgID="Equation.DSMT4" ShapeID="_x0000_i1156" DrawAspect="Content" ObjectID="_1670605275" r:id="rId272"/>
        </w:object>
      </w:r>
      <w:r>
        <w:rPr>
          <w:rFonts w:ascii="宋体" w:hAnsi="宋体" w:hint="eastAsia"/>
          <w:szCs w:val="21"/>
        </w:rPr>
        <w:t>.</w:t>
      </w:r>
    </w:p>
    <w:p w:rsidR="00556FEB" w:rsidRDefault="00556FEB" w:rsidP="00556FEB">
      <w:pPr>
        <w:rPr>
          <w:rFonts w:ascii="宋体" w:hAnsi="宋体"/>
          <w:szCs w:val="21"/>
        </w:rPr>
      </w:pPr>
    </w:p>
    <w:p w:rsidR="00556FEB" w:rsidRPr="008A76B0" w:rsidRDefault="00556FEB" w:rsidP="00556FEB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8A76B0">
        <w:rPr>
          <w:rFonts w:ascii="宋体" w:hAnsi="宋体" w:hint="eastAsia"/>
          <w:szCs w:val="21"/>
        </w:rPr>
        <w:t>由收益</w:t>
      </w:r>
      <w:r w:rsidR="008746BF" w:rsidRPr="008746BF">
        <w:rPr>
          <w:position w:val="-10"/>
        </w:rPr>
        <w:object w:dxaOrig="740" w:dyaOrig="320">
          <v:shape id="_x0000_i1157" type="#_x0000_t75" style="width:36.85pt;height:16.15pt" o:ole="">
            <v:imagedata r:id="rId273" o:title=""/>
          </v:shape>
          <o:OLEObject Type="Embed" ProgID="Equation.DSMT4" ShapeID="_x0000_i1157" DrawAspect="Content" ObjectID="_1670605276" r:id="rId274"/>
        </w:object>
      </w:r>
      <w:r w:rsidRPr="008A76B0">
        <w:rPr>
          <w:rFonts w:ascii="宋体" w:hAnsi="宋体" w:hint="eastAsia"/>
          <w:szCs w:val="21"/>
        </w:rPr>
        <w:t>对</w:t>
      </w:r>
      <w:r w:rsidR="008746BF" w:rsidRPr="008746BF">
        <w:rPr>
          <w:position w:val="-10"/>
        </w:rPr>
        <w:object w:dxaOrig="220" w:dyaOrig="320">
          <v:shape id="_x0000_i1158" type="#_x0000_t75" style="width:10.95pt;height:16.15pt" o:ole="">
            <v:imagedata r:id="rId275" o:title=""/>
          </v:shape>
          <o:OLEObject Type="Embed" ProgID="Equation.DSMT4" ShapeID="_x0000_i1158" DrawAspect="Content" ObjectID="_1670605277" r:id="rId276"/>
        </w:object>
      </w:r>
      <w:r w:rsidRPr="008A76B0">
        <w:rPr>
          <w:rFonts w:ascii="宋体" w:hAnsi="宋体" w:hint="eastAsia"/>
          <w:szCs w:val="21"/>
        </w:rPr>
        <w:t>求导,有</w:t>
      </w:r>
    </w:p>
    <w:p w:rsidR="00556FEB" w:rsidRPr="008A76B0" w:rsidRDefault="008746BF" w:rsidP="00556FEB">
      <w:pPr>
        <w:jc w:val="center"/>
        <w:rPr>
          <w:rFonts w:ascii="宋体" w:hAnsi="宋体"/>
          <w:szCs w:val="21"/>
        </w:rPr>
      </w:pPr>
      <w:r w:rsidRPr="008746BF">
        <w:rPr>
          <w:position w:val="-58"/>
        </w:rPr>
        <w:object w:dxaOrig="3940" w:dyaOrig="1020">
          <v:shape id="_x0000_i1159" type="#_x0000_t75" style="width:197pt;height:51.25pt" o:ole="">
            <v:imagedata r:id="rId277" o:title=""/>
          </v:shape>
          <o:OLEObject Type="Embed" ProgID="Equation.DSMT4" ShapeID="_x0000_i1159" DrawAspect="Content" ObjectID="_1670605278" r:id="rId278"/>
        </w:object>
      </w:r>
    </w:p>
    <w:p w:rsidR="00556FEB" w:rsidRDefault="00556FEB" w:rsidP="00556FEB">
      <w:pPr>
        <w:tabs>
          <w:tab w:val="left" w:pos="2160"/>
        </w:tabs>
        <w:ind w:firstLineChars="200" w:firstLine="480"/>
        <w:rPr>
          <w:rFonts w:ascii="宋体" w:hAnsi="宋体"/>
          <w:szCs w:val="21"/>
        </w:rPr>
      </w:pPr>
      <w:r w:rsidRPr="008A76B0">
        <w:rPr>
          <w:rFonts w:ascii="宋体" w:hAnsi="宋体" w:hint="eastAsia"/>
          <w:szCs w:val="21"/>
        </w:rPr>
        <w:t>从而</w:t>
      </w:r>
    </w:p>
    <w:p w:rsidR="00556FEB" w:rsidRPr="008A76B0" w:rsidRDefault="008746BF" w:rsidP="00556FEB">
      <w:pPr>
        <w:tabs>
          <w:tab w:val="left" w:pos="2160"/>
        </w:tabs>
        <w:jc w:val="center"/>
        <w:rPr>
          <w:rFonts w:ascii="宋体" w:hAnsi="宋体"/>
          <w:szCs w:val="21"/>
        </w:rPr>
      </w:pPr>
      <w:r w:rsidRPr="008746BF">
        <w:rPr>
          <w:position w:val="-36"/>
        </w:rPr>
        <w:object w:dxaOrig="3879" w:dyaOrig="780">
          <v:shape id="_x0000_i1160" type="#_x0000_t75" style="width:194.1pt;height:39.15pt" o:ole="">
            <v:imagedata r:id="rId279" o:title=""/>
          </v:shape>
          <o:OLEObject Type="Embed" ProgID="Equation.DSMT4" ShapeID="_x0000_i1160" DrawAspect="Content" ObjectID="_1670605279" r:id="rId280"/>
        </w:object>
      </w:r>
    </w:p>
    <w:p w:rsidR="00556FEB" w:rsidRPr="008A76B0" w:rsidRDefault="00556FEB" w:rsidP="00556FEB">
      <w:pPr>
        <w:ind w:leftChars="200" w:left="480"/>
        <w:rPr>
          <w:rFonts w:ascii="宋体" w:hAnsi="宋体"/>
          <w:szCs w:val="21"/>
        </w:rPr>
      </w:pPr>
      <w:r w:rsidRPr="008A76B0">
        <w:rPr>
          <w:rFonts w:ascii="宋体" w:hAnsi="宋体" w:hint="eastAsia"/>
          <w:szCs w:val="21"/>
        </w:rPr>
        <w:t>由收益</w:t>
      </w:r>
      <w:r w:rsidR="008746BF" w:rsidRPr="008746BF">
        <w:rPr>
          <w:position w:val="-10"/>
        </w:rPr>
        <w:object w:dxaOrig="740" w:dyaOrig="320">
          <v:shape id="_x0000_i1161" type="#_x0000_t75" style="width:36.85pt;height:16.15pt" o:ole="">
            <v:imagedata r:id="rId281" o:title=""/>
          </v:shape>
          <o:OLEObject Type="Embed" ProgID="Equation.DSMT4" ShapeID="_x0000_i1161" DrawAspect="Content" ObjectID="_1670605280" r:id="rId282"/>
        </w:object>
      </w:r>
      <w:r w:rsidRPr="008A76B0">
        <w:rPr>
          <w:rFonts w:ascii="宋体" w:hAnsi="宋体" w:hint="eastAsia"/>
          <w:szCs w:val="21"/>
        </w:rPr>
        <w:t>对</w:t>
      </w:r>
      <w:r w:rsidR="008746BF" w:rsidRPr="00025957">
        <w:rPr>
          <w:position w:val="-4"/>
        </w:rPr>
        <w:object w:dxaOrig="220" w:dyaOrig="260">
          <v:shape id="_x0000_i1162" type="#_x0000_t75" style="width:10.95pt;height:13.25pt" o:ole="">
            <v:imagedata r:id="rId283" o:title=""/>
          </v:shape>
          <o:OLEObject Type="Embed" ProgID="Equation.DSMT4" ShapeID="_x0000_i1162" DrawAspect="Content" ObjectID="_1670605281" r:id="rId284"/>
        </w:object>
      </w:r>
      <w:r w:rsidRPr="008A76B0">
        <w:rPr>
          <w:rFonts w:ascii="宋体" w:hAnsi="宋体" w:hint="eastAsia"/>
          <w:szCs w:val="21"/>
        </w:rPr>
        <w:t>求导,有</w:t>
      </w:r>
    </w:p>
    <w:p w:rsidR="00556FEB" w:rsidRPr="008A76B0" w:rsidRDefault="008746BF" w:rsidP="00556FEB">
      <w:pPr>
        <w:jc w:val="center"/>
        <w:rPr>
          <w:rFonts w:ascii="宋体" w:hAnsi="宋体"/>
          <w:szCs w:val="21"/>
        </w:rPr>
      </w:pPr>
      <w:r w:rsidRPr="008746BF">
        <w:rPr>
          <w:position w:val="-30"/>
        </w:rPr>
        <w:object w:dxaOrig="4120" w:dyaOrig="720">
          <v:shape id="_x0000_i1163" type="#_x0000_t75" style="width:206.2pt;height:36.3pt" o:ole="">
            <v:imagedata r:id="rId285" o:title=""/>
          </v:shape>
          <o:OLEObject Type="Embed" ProgID="Equation.DSMT4" ShapeID="_x0000_i1163" DrawAspect="Content" ObjectID="_1670605282" r:id="rId286"/>
        </w:object>
      </w:r>
    </w:p>
    <w:p w:rsidR="00556FEB" w:rsidRDefault="00556FEB" w:rsidP="00556FEB">
      <w:pPr>
        <w:tabs>
          <w:tab w:val="left" w:pos="2160"/>
        </w:tabs>
        <w:ind w:firstLineChars="200" w:firstLine="480"/>
        <w:rPr>
          <w:rFonts w:ascii="宋体" w:hAnsi="宋体"/>
          <w:szCs w:val="21"/>
        </w:rPr>
      </w:pPr>
      <w:r w:rsidRPr="008A76B0">
        <w:rPr>
          <w:rFonts w:ascii="宋体" w:hAnsi="宋体" w:hint="eastAsia"/>
          <w:szCs w:val="21"/>
        </w:rPr>
        <w:t>从而</w:t>
      </w:r>
    </w:p>
    <w:p w:rsidR="00556FEB" w:rsidRPr="008A76B0" w:rsidRDefault="008746BF" w:rsidP="00556FEB">
      <w:pPr>
        <w:tabs>
          <w:tab w:val="left" w:pos="2160"/>
        </w:tabs>
        <w:jc w:val="center"/>
        <w:rPr>
          <w:rFonts w:ascii="宋体" w:hAnsi="宋体"/>
          <w:szCs w:val="21"/>
        </w:rPr>
      </w:pPr>
      <w:r w:rsidRPr="008746BF">
        <w:rPr>
          <w:position w:val="-34"/>
        </w:rPr>
        <w:object w:dxaOrig="3780" w:dyaOrig="740">
          <v:shape id="_x0000_i1164" type="#_x0000_t75" style="width:188.95pt;height:36.85pt" o:ole="">
            <v:imagedata r:id="rId287" o:title=""/>
          </v:shape>
          <o:OLEObject Type="Embed" ProgID="Equation.DSMT4" ShapeID="_x0000_i1164" DrawAspect="Content" ObjectID="_1670605283" r:id="rId288"/>
        </w:object>
      </w:r>
    </w:p>
    <w:p w:rsidR="00556FEB" w:rsidRDefault="00556FEB" w:rsidP="00556FEB">
      <w:pPr>
        <w:rPr>
          <w:rFonts w:ascii="宋体" w:hAnsi="宋体"/>
          <w:szCs w:val="21"/>
        </w:rPr>
      </w:pPr>
    </w:p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七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5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8B66F1" w:rsidRDefault="008B66F1" w:rsidP="008B66F1">
      <w:r>
        <w:rPr>
          <w:rFonts w:hint="eastAsia"/>
        </w:rPr>
        <w:t>设</w:t>
      </w:r>
      <w:r w:rsidR="008746BF" w:rsidRPr="008746BF">
        <w:rPr>
          <w:position w:val="-10"/>
        </w:rPr>
        <w:object w:dxaOrig="540" w:dyaOrig="320">
          <v:shape id="_x0000_i1165" type="#_x0000_t75" style="width:27.05pt;height:16.15pt" o:ole="">
            <v:imagedata r:id="rId289" o:title=""/>
          </v:shape>
          <o:OLEObject Type="Embed" ProgID="Equation.DSMT4" ShapeID="_x0000_i1165" DrawAspect="Content" ObjectID="_1670605284" r:id="rId290"/>
        </w:object>
      </w:r>
      <w:r>
        <w:rPr>
          <w:rFonts w:hint="eastAsia"/>
        </w:rPr>
        <w:t>在区间</w:t>
      </w:r>
      <w:r w:rsidR="008746BF" w:rsidRPr="008746BF">
        <w:rPr>
          <w:position w:val="-10"/>
        </w:rPr>
        <w:object w:dxaOrig="520" w:dyaOrig="320">
          <v:shape id="_x0000_i1166" type="#_x0000_t75" style="width:25.9pt;height:16.15pt" o:ole="">
            <v:imagedata r:id="rId291" o:title=""/>
          </v:shape>
          <o:OLEObject Type="Embed" ProgID="Equation.DSMT4" ShapeID="_x0000_i1166" DrawAspect="Content" ObjectID="_1670605285" r:id="rId292"/>
        </w:object>
      </w:r>
      <w:r>
        <w:rPr>
          <w:rFonts w:hint="eastAsia"/>
        </w:rPr>
        <w:t>上连续，在</w:t>
      </w:r>
      <w:r w:rsidR="008746BF" w:rsidRPr="008746BF">
        <w:rPr>
          <w:position w:val="-10"/>
        </w:rPr>
        <w:object w:dxaOrig="560" w:dyaOrig="320">
          <v:shape id="_x0000_i1167" type="#_x0000_t75" style="width:28.2pt;height:16.15pt" o:ole="">
            <v:imagedata r:id="rId293" o:title=""/>
          </v:shape>
          <o:OLEObject Type="Embed" ProgID="Equation.DSMT4" ShapeID="_x0000_i1167" DrawAspect="Content" ObjectID="_1670605286" r:id="rId294"/>
        </w:object>
      </w:r>
      <w:r>
        <w:rPr>
          <w:rFonts w:hint="eastAsia"/>
        </w:rPr>
        <w:t>内可导，证明：在</w:t>
      </w:r>
      <w:r w:rsidR="008746BF" w:rsidRPr="008746BF">
        <w:rPr>
          <w:position w:val="-10"/>
        </w:rPr>
        <w:object w:dxaOrig="560" w:dyaOrig="320">
          <v:shape id="_x0000_i1168" type="#_x0000_t75" style="width:28.2pt;height:16.15pt" o:ole="">
            <v:imagedata r:id="rId295" o:title=""/>
          </v:shape>
          <o:OLEObject Type="Embed" ProgID="Equation.DSMT4" ShapeID="_x0000_i1168" DrawAspect="Content" ObjectID="_1670605287" r:id="rId296"/>
        </w:object>
      </w:r>
      <w:r>
        <w:rPr>
          <w:rFonts w:hint="eastAsia"/>
        </w:rPr>
        <w:t>内至少存在一点</w:t>
      </w:r>
      <w:r w:rsidR="008746BF" w:rsidRPr="008746BF">
        <w:rPr>
          <w:position w:val="-10"/>
        </w:rPr>
        <w:object w:dxaOrig="200" w:dyaOrig="320">
          <v:shape id="_x0000_i1169" type="#_x0000_t75" style="width:9.8pt;height:16.15pt" o:ole="">
            <v:imagedata r:id="rId297" o:title=""/>
          </v:shape>
          <o:OLEObject Type="Embed" ProgID="Equation.DSMT4" ShapeID="_x0000_i1169" DrawAspect="Content" ObjectID="_1670605288" r:id="rId298"/>
        </w:object>
      </w:r>
      <w:r>
        <w:rPr>
          <w:rFonts w:hint="eastAsia"/>
        </w:rPr>
        <w:t>，使</w:t>
      </w:r>
    </w:p>
    <w:p w:rsidR="00C84241" w:rsidRDefault="008746BF" w:rsidP="008B66F1">
      <w:pPr>
        <w:jc w:val="center"/>
      </w:pPr>
      <w:r w:rsidRPr="008746BF">
        <w:rPr>
          <w:position w:val="-24"/>
        </w:rPr>
        <w:object w:dxaOrig="2980" w:dyaOrig="620">
          <v:shape id="_x0000_i1170" type="#_x0000_t75" style="width:149.2pt;height:31.1pt" o:ole="">
            <v:imagedata r:id="rId299" o:title=""/>
          </v:shape>
          <o:OLEObject Type="Embed" ProgID="Equation.DSMT4" ShapeID="_x0000_i1170" DrawAspect="Content" ObjectID="_1670605289" r:id="rId300"/>
        </w:object>
      </w:r>
    </w:p>
    <w:p w:rsidR="00B76212" w:rsidRDefault="00B76212" w:rsidP="00B76212"/>
    <w:p w:rsidR="008B66F1" w:rsidRPr="008B66F1" w:rsidRDefault="00B76212" w:rsidP="008B66F1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B66F1">
        <w:rPr>
          <w:rFonts w:ascii="宋体" w:hAnsi="宋体" w:hint="eastAsia"/>
          <w:szCs w:val="21"/>
        </w:rPr>
        <w:t>作</w:t>
      </w:r>
      <w:r w:rsidR="008B66F1" w:rsidRPr="008B66F1">
        <w:rPr>
          <w:rFonts w:ascii="宋体" w:hAnsi="宋体" w:hint="eastAsia"/>
          <w:szCs w:val="21"/>
        </w:rPr>
        <w:t>辅助函数</w:t>
      </w:r>
      <w:r w:rsidR="008746BF" w:rsidRPr="008746BF">
        <w:rPr>
          <w:position w:val="-10"/>
        </w:rPr>
        <w:object w:dxaOrig="1280" w:dyaOrig="320">
          <v:shape id="_x0000_i1171" type="#_x0000_t75" style="width:63.95pt;height:16.15pt" o:ole="">
            <v:imagedata r:id="rId301" o:title=""/>
          </v:shape>
          <o:OLEObject Type="Embed" ProgID="Equation.DSMT4" ShapeID="_x0000_i1171" DrawAspect="Content" ObjectID="_1670605290" r:id="rId302"/>
        </w:object>
      </w:r>
      <w:r w:rsidR="008B66F1" w:rsidRPr="008B66F1">
        <w:rPr>
          <w:rFonts w:ascii="宋体" w:hAnsi="宋体" w:hint="eastAsia"/>
          <w:szCs w:val="21"/>
        </w:rPr>
        <w:t>，则</w:t>
      </w:r>
      <w:r w:rsidR="008746BF" w:rsidRPr="008746BF">
        <w:rPr>
          <w:position w:val="-10"/>
        </w:rPr>
        <w:object w:dxaOrig="520" w:dyaOrig="320">
          <v:shape id="_x0000_i1172" type="#_x0000_t75" style="width:25.9pt;height:16.15pt" o:ole="">
            <v:imagedata r:id="rId303" o:title=""/>
          </v:shape>
          <o:OLEObject Type="Embed" ProgID="Equation.DSMT4" ShapeID="_x0000_i1172" DrawAspect="Content" ObjectID="_1670605291" r:id="rId304"/>
        </w:object>
      </w:r>
      <w:r w:rsidR="008B66F1" w:rsidRPr="008B66F1">
        <w:rPr>
          <w:rFonts w:ascii="宋体" w:hAnsi="宋体" w:hint="eastAsia"/>
          <w:szCs w:val="21"/>
        </w:rPr>
        <w:t>在</w:t>
      </w:r>
      <w:r w:rsidR="008746BF" w:rsidRPr="008746BF">
        <w:rPr>
          <w:position w:val="-10"/>
        </w:rPr>
        <w:object w:dxaOrig="520" w:dyaOrig="320">
          <v:shape id="_x0000_i1173" type="#_x0000_t75" style="width:25.9pt;height:16.15pt" o:ole="">
            <v:imagedata r:id="rId305" o:title=""/>
          </v:shape>
          <o:OLEObject Type="Embed" ProgID="Equation.DSMT4" ShapeID="_x0000_i1173" DrawAspect="Content" ObjectID="_1670605292" r:id="rId306"/>
        </w:object>
      </w:r>
      <w:r w:rsidR="008B66F1" w:rsidRPr="008B66F1">
        <w:rPr>
          <w:rFonts w:ascii="宋体" w:hAnsi="宋体" w:hint="eastAsia"/>
          <w:szCs w:val="21"/>
        </w:rPr>
        <w:t>上满足拉格朗日中值定理的条件，从而在</w:t>
      </w:r>
      <w:r w:rsidR="008746BF" w:rsidRPr="008746BF">
        <w:rPr>
          <w:position w:val="-10"/>
        </w:rPr>
        <w:object w:dxaOrig="560" w:dyaOrig="320">
          <v:shape id="_x0000_i1174" type="#_x0000_t75" style="width:28.2pt;height:16.15pt" o:ole="">
            <v:imagedata r:id="rId307" o:title=""/>
          </v:shape>
          <o:OLEObject Type="Embed" ProgID="Equation.DSMT4" ShapeID="_x0000_i1174" DrawAspect="Content" ObjectID="_1670605293" r:id="rId308"/>
        </w:object>
      </w:r>
      <w:r w:rsidR="008B66F1" w:rsidRPr="008B66F1">
        <w:rPr>
          <w:rFonts w:ascii="宋体" w:hAnsi="宋体" w:hint="eastAsia"/>
          <w:szCs w:val="21"/>
        </w:rPr>
        <w:t>内至少存在一点</w:t>
      </w:r>
      <w:r w:rsidR="008746BF" w:rsidRPr="008746BF">
        <w:rPr>
          <w:position w:val="-10"/>
        </w:rPr>
        <w:object w:dxaOrig="200" w:dyaOrig="320">
          <v:shape id="_x0000_i1175" type="#_x0000_t75" style="width:9.8pt;height:16.15pt" o:ole="">
            <v:imagedata r:id="rId309" o:title=""/>
          </v:shape>
          <o:OLEObject Type="Embed" ProgID="Equation.DSMT4" ShapeID="_x0000_i1175" DrawAspect="Content" ObjectID="_1670605294" r:id="rId310"/>
        </w:object>
      </w:r>
      <w:r w:rsidR="008B66F1" w:rsidRPr="008B66F1">
        <w:rPr>
          <w:rFonts w:ascii="宋体" w:hAnsi="宋体" w:hint="eastAsia"/>
          <w:szCs w:val="21"/>
        </w:rPr>
        <w:t>，使</w:t>
      </w:r>
      <w:r w:rsidR="008B66F1">
        <w:rPr>
          <w:rFonts w:ascii="宋体" w:hAnsi="宋体" w:hint="eastAsia"/>
          <w:szCs w:val="21"/>
        </w:rPr>
        <w:t>得</w:t>
      </w:r>
    </w:p>
    <w:p w:rsidR="008B66F1" w:rsidRPr="008B66F1" w:rsidRDefault="008746BF" w:rsidP="008B66F1">
      <w:pPr>
        <w:jc w:val="center"/>
        <w:rPr>
          <w:rFonts w:ascii="宋体" w:hAnsi="宋体"/>
          <w:szCs w:val="21"/>
        </w:rPr>
      </w:pPr>
      <w:r w:rsidRPr="008746BF">
        <w:rPr>
          <w:position w:val="-24"/>
        </w:rPr>
        <w:object w:dxaOrig="1980" w:dyaOrig="620">
          <v:shape id="_x0000_i1176" type="#_x0000_t75" style="width:99.05pt;height:31.1pt" o:ole="">
            <v:imagedata r:id="rId311" o:title=""/>
          </v:shape>
          <o:OLEObject Type="Embed" ProgID="Equation.DSMT4" ShapeID="_x0000_i1176" DrawAspect="Content" ObjectID="_1670605295" r:id="rId312"/>
        </w:object>
      </w:r>
    </w:p>
    <w:p w:rsidR="008B66F1" w:rsidRDefault="008B66F1" w:rsidP="008B66F1">
      <w:pPr>
        <w:ind w:firstLineChars="200" w:firstLine="480"/>
        <w:rPr>
          <w:rFonts w:ascii="宋体" w:hAnsi="宋体"/>
          <w:szCs w:val="21"/>
        </w:rPr>
      </w:pPr>
      <w:r w:rsidRPr="008B66F1">
        <w:rPr>
          <w:rFonts w:ascii="宋体" w:hAnsi="宋体" w:hint="eastAsia"/>
          <w:szCs w:val="21"/>
        </w:rPr>
        <w:t>由于</w:t>
      </w:r>
      <w:r w:rsidR="008746BF" w:rsidRPr="008746BF">
        <w:rPr>
          <w:position w:val="-10"/>
        </w:rPr>
        <w:object w:dxaOrig="2060" w:dyaOrig="320">
          <v:shape id="_x0000_i1177" type="#_x0000_t75" style="width:103.1pt;height:16.15pt" o:ole="">
            <v:imagedata r:id="rId313" o:title=""/>
          </v:shape>
          <o:OLEObject Type="Embed" ProgID="Equation.DSMT4" ShapeID="_x0000_i1177" DrawAspect="Content" ObjectID="_1670605296" r:id="rId314"/>
        </w:object>
      </w:r>
      <w:r>
        <w:rPr>
          <w:rFonts w:ascii="宋体" w:hAnsi="宋体"/>
          <w:szCs w:val="21"/>
        </w:rPr>
        <w:t>，</w:t>
      </w:r>
      <w:r w:rsidR="00894943">
        <w:rPr>
          <w:rFonts w:ascii="宋体" w:hAnsi="宋体" w:hint="eastAsia"/>
          <w:szCs w:val="21"/>
        </w:rPr>
        <w:t>所以有</w:t>
      </w:r>
    </w:p>
    <w:p w:rsidR="00B76212" w:rsidRPr="008B66F1" w:rsidRDefault="008746BF" w:rsidP="008B66F1">
      <w:pPr>
        <w:jc w:val="center"/>
        <w:rPr>
          <w:rFonts w:ascii="宋体" w:hAnsi="宋体"/>
          <w:szCs w:val="21"/>
        </w:rPr>
      </w:pPr>
      <w:r w:rsidRPr="008746BF">
        <w:rPr>
          <w:position w:val="-24"/>
        </w:rPr>
        <w:object w:dxaOrig="2980" w:dyaOrig="620">
          <v:shape id="_x0000_i1178" type="#_x0000_t75" style="width:149.2pt;height:31.1pt" o:ole="">
            <v:imagedata r:id="rId315" o:title=""/>
          </v:shape>
          <o:OLEObject Type="Embed" ProgID="Equation.DSMT4" ShapeID="_x0000_i1178" DrawAspect="Content" ObjectID="_1670605297" r:id="rId316"/>
        </w:objec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八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9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C84241" w:rsidRDefault="008B66F1" w:rsidP="008B66F1">
      <w:r>
        <w:rPr>
          <w:rFonts w:hint="eastAsia"/>
        </w:rPr>
        <w:t>求二元函数</w:t>
      </w:r>
      <w:r w:rsidR="008746BF" w:rsidRPr="008746BF">
        <w:rPr>
          <w:position w:val="-10"/>
        </w:rPr>
        <w:object w:dxaOrig="2700" w:dyaOrig="360">
          <v:shape id="_x0000_i1179" type="#_x0000_t75" style="width:134.8pt;height:17.85pt" o:ole="">
            <v:imagedata r:id="rId317" o:title=""/>
          </v:shape>
          <o:OLEObject Type="Embed" ProgID="Equation.DSMT4" ShapeID="_x0000_i1179" DrawAspect="Content" ObjectID="_1670605298" r:id="rId318"/>
        </w:object>
      </w:r>
      <w:r>
        <w:rPr>
          <w:rFonts w:hint="eastAsia"/>
        </w:rPr>
        <w:t>在由直线</w:t>
      </w:r>
      <w:r w:rsidR="008746BF" w:rsidRPr="008746BF">
        <w:rPr>
          <w:position w:val="-10"/>
        </w:rPr>
        <w:object w:dxaOrig="920" w:dyaOrig="320">
          <v:shape id="_x0000_i1180" type="#_x0000_t75" style="width:46.1pt;height:16.15pt" o:ole="">
            <v:imagedata r:id="rId319" o:title=""/>
          </v:shape>
          <o:OLEObject Type="Embed" ProgID="Equation.DSMT4" ShapeID="_x0000_i1180" DrawAspect="Content" ObjectID="_1670605299" r:id="rId320"/>
        </w:object>
      </w:r>
      <w:r>
        <w:rPr>
          <w:rFonts w:hint="eastAsia"/>
        </w:rPr>
        <w:t>，</w:t>
      </w:r>
      <w:r w:rsidR="008746BF" w:rsidRPr="00025957">
        <w:rPr>
          <w:position w:val="-4"/>
        </w:rPr>
        <w:object w:dxaOrig="200" w:dyaOrig="200">
          <v:shape id="_x0000_i1181" type="#_x0000_t75" style="width:9.8pt;height:9.8pt" o:ole="">
            <v:imagedata r:id="rId321" o:title=""/>
          </v:shape>
          <o:OLEObject Type="Embed" ProgID="Equation.DSMT4" ShapeID="_x0000_i1181" DrawAspect="Content" ObjectID="_1670605300" r:id="rId322"/>
        </w:object>
      </w:r>
      <w:r>
        <w:rPr>
          <w:rFonts w:hint="eastAsia"/>
        </w:rPr>
        <w:t>轴和</w:t>
      </w:r>
      <w:r w:rsidR="008746BF" w:rsidRPr="008746BF">
        <w:rPr>
          <w:position w:val="-10"/>
        </w:rPr>
        <w:object w:dxaOrig="220" w:dyaOrig="260">
          <v:shape id="_x0000_i1182" type="#_x0000_t75" style="width:10.95pt;height:13.25pt" o:ole="">
            <v:imagedata r:id="rId323" o:title=""/>
          </v:shape>
          <o:OLEObject Type="Embed" ProgID="Equation.DSMT4" ShapeID="_x0000_i1182" DrawAspect="Content" ObjectID="_1670605301" r:id="rId324"/>
        </w:object>
      </w:r>
      <w:r>
        <w:rPr>
          <w:rFonts w:hint="eastAsia"/>
        </w:rPr>
        <w:t>轴所围成的闭区域</w:t>
      </w:r>
      <w:r w:rsidR="008746BF" w:rsidRPr="00025957">
        <w:rPr>
          <w:position w:val="-4"/>
        </w:rPr>
        <w:object w:dxaOrig="240" w:dyaOrig="260">
          <v:shape id="_x0000_i1183" type="#_x0000_t75" style="width:12.1pt;height:13.25pt" o:ole="">
            <v:imagedata r:id="rId325" o:title=""/>
          </v:shape>
          <o:OLEObject Type="Embed" ProgID="Equation.DSMT4" ShapeID="_x0000_i1183" DrawAspect="Content" ObjectID="_1670605302" r:id="rId326"/>
        </w:object>
      </w:r>
      <w:r>
        <w:rPr>
          <w:rFonts w:hint="eastAsia"/>
        </w:rPr>
        <w:t>上的极值、最大值与最小值</w:t>
      </w:r>
      <w:r>
        <w:rPr>
          <w:rFonts w:hint="eastAsia"/>
        </w:rPr>
        <w:t>.</w:t>
      </w:r>
    </w:p>
    <w:p w:rsidR="00B76212" w:rsidRDefault="00B76212" w:rsidP="00B76212"/>
    <w:p w:rsidR="00C84241" w:rsidRDefault="00B76212" w:rsidP="009164E2">
      <w:pPr>
        <w:ind w:left="480" w:hangingChars="200" w:hanging="480"/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746BF" w:rsidRPr="008746BF">
        <w:rPr>
          <w:position w:val="-10"/>
        </w:rPr>
        <w:object w:dxaOrig="540" w:dyaOrig="320">
          <v:shape id="_x0000_i1184" type="#_x0000_t75" style="width:27.05pt;height:16.15pt" o:ole="">
            <v:imagedata r:id="rId327" o:title=""/>
          </v:shape>
          <o:OLEObject Type="Embed" ProgID="Equation.DSMT4" ShapeID="_x0000_i1184" DrawAspect="Content" ObjectID="_1670605303" r:id="rId328"/>
        </w:object>
      </w:r>
      <w:r w:rsidR="009164E2">
        <w:rPr>
          <w:rFonts w:ascii="宋体" w:hAnsi="宋体"/>
          <w:szCs w:val="21"/>
        </w:rPr>
        <w:t>在闭区域</w:t>
      </w:r>
      <w:r w:rsidR="008746BF" w:rsidRPr="00025957">
        <w:rPr>
          <w:position w:val="-4"/>
        </w:rPr>
        <w:object w:dxaOrig="240" w:dyaOrig="260">
          <v:shape id="_x0000_i1185" type="#_x0000_t75" style="width:12.1pt;height:13.25pt" o:ole="">
            <v:imagedata r:id="rId329" o:title=""/>
          </v:shape>
          <o:OLEObject Type="Embed" ProgID="Equation.DSMT4" ShapeID="_x0000_i1185" DrawAspect="Content" ObjectID="_1670605304" r:id="rId330"/>
        </w:object>
      </w:r>
      <w:r w:rsidR="009164E2">
        <w:rPr>
          <w:rFonts w:ascii="宋体" w:hAnsi="宋体" w:hint="eastAsia"/>
          <w:szCs w:val="21"/>
        </w:rPr>
        <w:t>上有</w:t>
      </w:r>
      <w:r w:rsidR="008B66F1" w:rsidRPr="008B66F1">
        <w:rPr>
          <w:rFonts w:ascii="宋体" w:hAnsi="宋体" w:hint="eastAsia"/>
          <w:szCs w:val="21"/>
        </w:rPr>
        <w:t>极大值</w:t>
      </w:r>
      <w:r w:rsidR="007C0C39">
        <w:rPr>
          <w:rFonts w:ascii="宋体" w:hAnsi="宋体" w:hint="eastAsia"/>
          <w:szCs w:val="21"/>
        </w:rPr>
        <w:t>为</w:t>
      </w:r>
      <w:r w:rsidR="008746BF" w:rsidRPr="008746BF">
        <w:rPr>
          <w:position w:val="-10"/>
        </w:rPr>
        <w:object w:dxaOrig="1060" w:dyaOrig="320">
          <v:shape id="_x0000_i1186" type="#_x0000_t75" style="width:53pt;height:16.15pt" o:ole="">
            <v:imagedata r:id="rId331" o:title=""/>
          </v:shape>
          <o:OLEObject Type="Embed" ProgID="Equation.DSMT4" ShapeID="_x0000_i1186" DrawAspect="Content" ObjectID="_1670605305" r:id="rId332"/>
        </w:object>
      </w:r>
      <w:r w:rsidR="009164E2">
        <w:rPr>
          <w:rFonts w:ascii="宋体" w:hAnsi="宋体" w:hint="eastAsia"/>
          <w:szCs w:val="21"/>
        </w:rPr>
        <w:t>；最大值</w:t>
      </w:r>
      <w:r w:rsidR="007C0C39">
        <w:rPr>
          <w:rFonts w:ascii="宋体" w:hAnsi="宋体" w:hint="eastAsia"/>
          <w:szCs w:val="21"/>
        </w:rPr>
        <w:t>为</w:t>
      </w:r>
      <w:r w:rsidR="008746BF" w:rsidRPr="008746BF">
        <w:rPr>
          <w:position w:val="-10"/>
        </w:rPr>
        <w:object w:dxaOrig="1060" w:dyaOrig="320">
          <v:shape id="_x0000_i1187" type="#_x0000_t75" style="width:53pt;height:16.15pt" o:ole="">
            <v:imagedata r:id="rId333" o:title=""/>
          </v:shape>
          <o:OLEObject Type="Embed" ProgID="Equation.DSMT4" ShapeID="_x0000_i1187" DrawAspect="Content" ObjectID="_1670605306" r:id="rId334"/>
        </w:object>
      </w:r>
      <w:r w:rsidR="008B66F1" w:rsidRPr="008B66F1">
        <w:rPr>
          <w:rFonts w:ascii="宋体" w:hAnsi="宋体" w:hint="eastAsia"/>
          <w:szCs w:val="21"/>
        </w:rPr>
        <w:t xml:space="preserve">，最小值为 </w:t>
      </w:r>
      <w:r w:rsidR="008746BF" w:rsidRPr="008746BF">
        <w:rPr>
          <w:position w:val="-10"/>
        </w:rPr>
        <w:object w:dxaOrig="1340" w:dyaOrig="320">
          <v:shape id="_x0000_i1188" type="#_x0000_t75" style="width:66.8pt;height:16.15pt" o:ole="">
            <v:imagedata r:id="rId335" o:title=""/>
          </v:shape>
          <o:OLEObject Type="Embed" ProgID="Equation.DSMT4" ShapeID="_x0000_i1188" DrawAspect="Content" ObjectID="_1670605307" r:id="rId336"/>
        </w:object>
      </w:r>
      <w:r>
        <w:rPr>
          <w:rFonts w:hint="eastAsia"/>
        </w:rPr>
        <w:t>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九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8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C84241" w:rsidRDefault="009164E2" w:rsidP="009164E2">
      <w:r>
        <w:rPr>
          <w:rFonts w:hint="eastAsia"/>
        </w:rPr>
        <w:t>对于线性方程组</w:t>
      </w:r>
      <w:r w:rsidR="008746BF" w:rsidRPr="008746BF">
        <w:rPr>
          <w:position w:val="-50"/>
        </w:rPr>
        <w:object w:dxaOrig="2180" w:dyaOrig="1120">
          <v:shape id="_x0000_i1189" type="#_x0000_t75" style="width:108.85pt;height:55.85pt" o:ole="">
            <v:imagedata r:id="rId337" o:title=""/>
          </v:shape>
          <o:OLEObject Type="Embed" ProgID="Equation.DSMT4" ShapeID="_x0000_i1189" DrawAspect="Content" ObjectID="_1670605308" r:id="rId338"/>
        </w:object>
      </w:r>
      <w:r>
        <w:rPr>
          <w:rFonts w:hint="eastAsia"/>
        </w:rPr>
        <w:t>讨论</w:t>
      </w:r>
      <w:r w:rsidR="008746BF" w:rsidRPr="008746BF">
        <w:rPr>
          <w:position w:val="-6"/>
        </w:rPr>
        <w:object w:dxaOrig="220" w:dyaOrig="279">
          <v:shape id="_x0000_i1190" type="#_x0000_t75" style="width:10.95pt;height:13.8pt" o:ole="">
            <v:imagedata r:id="rId339" o:title=""/>
          </v:shape>
          <o:OLEObject Type="Embed" ProgID="Equation.DSMT4" ShapeID="_x0000_i1190" DrawAspect="Content" ObjectID="_1670605309" r:id="rId340"/>
        </w:object>
      </w:r>
      <w:r>
        <w:rPr>
          <w:rFonts w:hint="eastAsia"/>
        </w:rPr>
        <w:t>取何值时，方程组无解、有唯一解和有无穷解？在方程组有无穷解时，试用导出组的基础解系表示全部解．</w:t>
      </w:r>
    </w:p>
    <w:p w:rsidR="00B76212" w:rsidRDefault="00B76212" w:rsidP="00B76212"/>
    <w:p w:rsidR="009164E2" w:rsidRPr="009164E2" w:rsidRDefault="00B76212" w:rsidP="009164E2">
      <w:pPr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164E2">
        <w:rPr>
          <w:rFonts w:hint="eastAsia"/>
        </w:rPr>
        <w:t>(</w:t>
      </w:r>
      <w:r w:rsidR="009164E2" w:rsidRPr="009164E2">
        <w:rPr>
          <w:rFonts w:hint="eastAsia"/>
        </w:rPr>
        <w:t>1</w:t>
      </w:r>
      <w:r w:rsidR="009164E2">
        <w:rPr>
          <w:rFonts w:hint="eastAsia"/>
        </w:rPr>
        <w:t xml:space="preserve">) </w:t>
      </w:r>
      <w:r w:rsidR="009164E2" w:rsidRPr="009164E2">
        <w:rPr>
          <w:rFonts w:ascii="宋体" w:hAnsi="宋体" w:hint="eastAsia"/>
          <w:szCs w:val="21"/>
        </w:rPr>
        <w:t>当</w:t>
      </w:r>
      <w:r w:rsidR="008746BF" w:rsidRPr="008746BF">
        <w:rPr>
          <w:position w:val="-6"/>
        </w:rPr>
        <w:object w:dxaOrig="700" w:dyaOrig="279">
          <v:shape id="_x0000_i1191" type="#_x0000_t75" style="width:35.15pt;height:13.8pt" o:ole="">
            <v:imagedata r:id="rId341" o:title=""/>
          </v:shape>
          <o:OLEObject Type="Embed" ProgID="Equation.DSMT4" ShapeID="_x0000_i1191" DrawAspect="Content" ObjectID="_1670605310" r:id="rId342"/>
        </w:object>
      </w:r>
      <w:r w:rsidR="009164E2" w:rsidRPr="009164E2">
        <w:rPr>
          <w:rFonts w:ascii="宋体" w:hAnsi="宋体" w:hint="eastAsia"/>
          <w:szCs w:val="21"/>
        </w:rPr>
        <w:t>且</w:t>
      </w:r>
      <w:r w:rsidR="008746BF" w:rsidRPr="008746BF">
        <w:rPr>
          <w:position w:val="-6"/>
        </w:rPr>
        <w:object w:dxaOrig="560" w:dyaOrig="279">
          <v:shape id="_x0000_i1192" type="#_x0000_t75" style="width:28.2pt;height:13.8pt" o:ole="">
            <v:imagedata r:id="rId343" o:title=""/>
          </v:shape>
          <o:OLEObject Type="Embed" ProgID="Equation.DSMT4" ShapeID="_x0000_i1192" DrawAspect="Content" ObjectID="_1670605311" r:id="rId344"/>
        </w:object>
      </w:r>
      <w:r w:rsidR="009164E2" w:rsidRPr="009164E2">
        <w:rPr>
          <w:rFonts w:ascii="宋体" w:hAnsi="宋体" w:hint="eastAsia"/>
          <w:szCs w:val="21"/>
        </w:rPr>
        <w:t>时，从而方程组有唯一解</w:t>
      </w:r>
      <w:r w:rsidR="009164E2">
        <w:rPr>
          <w:rFonts w:ascii="宋体" w:hAnsi="宋体" w:hint="eastAsia"/>
          <w:szCs w:val="21"/>
        </w:rPr>
        <w:t>．</w:t>
      </w:r>
    </w:p>
    <w:p w:rsidR="009164E2" w:rsidRPr="009164E2" w:rsidRDefault="009164E2" w:rsidP="009164E2">
      <w:pPr>
        <w:ind w:leftChars="200" w:left="480"/>
        <w:rPr>
          <w:rFonts w:ascii="宋体" w:hAnsi="宋体"/>
          <w:szCs w:val="21"/>
        </w:rPr>
      </w:pPr>
      <w:r w:rsidRPr="009164E2">
        <w:rPr>
          <w:rFonts w:hint="eastAsia"/>
        </w:rPr>
        <w:t xml:space="preserve">(2) </w:t>
      </w:r>
      <w:r w:rsidRPr="009164E2">
        <w:rPr>
          <w:rFonts w:ascii="宋体" w:hAnsi="宋体" w:hint="eastAsia"/>
          <w:szCs w:val="21"/>
        </w:rPr>
        <w:t>当</w:t>
      </w:r>
      <w:r w:rsidR="008746BF" w:rsidRPr="008746BF">
        <w:rPr>
          <w:position w:val="-6"/>
        </w:rPr>
        <w:object w:dxaOrig="700" w:dyaOrig="279">
          <v:shape id="_x0000_i1193" type="#_x0000_t75" style="width:35.15pt;height:13.8pt" o:ole="">
            <v:imagedata r:id="rId345" o:title=""/>
          </v:shape>
          <o:OLEObject Type="Embed" ProgID="Equation.DSMT4" ShapeID="_x0000_i1193" DrawAspect="Content" ObjectID="_1670605312" r:id="rId346"/>
        </w:object>
      </w:r>
      <w:r w:rsidRPr="009164E2">
        <w:rPr>
          <w:rFonts w:ascii="宋体" w:hAnsi="宋体" w:hint="eastAsia"/>
          <w:szCs w:val="21"/>
        </w:rPr>
        <w:t>时，方程组无解</w:t>
      </w:r>
      <w:r>
        <w:rPr>
          <w:rFonts w:ascii="宋体" w:hAnsi="宋体" w:hint="eastAsia"/>
          <w:szCs w:val="21"/>
        </w:rPr>
        <w:t>．</w:t>
      </w:r>
    </w:p>
    <w:p w:rsidR="00B76212" w:rsidRDefault="009164E2" w:rsidP="009164E2">
      <w:pPr>
        <w:ind w:leftChars="200" w:left="480"/>
        <w:rPr>
          <w:rFonts w:ascii="宋体" w:hAnsi="宋体"/>
          <w:szCs w:val="21"/>
        </w:rPr>
      </w:pPr>
      <w:r w:rsidRPr="009164E2">
        <w:rPr>
          <w:rFonts w:hint="eastAsia"/>
        </w:rPr>
        <w:t xml:space="preserve">(3) </w:t>
      </w:r>
      <w:r w:rsidRPr="009164E2">
        <w:rPr>
          <w:rFonts w:ascii="宋体" w:hAnsi="宋体" w:hint="eastAsia"/>
          <w:szCs w:val="21"/>
        </w:rPr>
        <w:t>当</w:t>
      </w:r>
      <w:r w:rsidR="008746BF" w:rsidRPr="008746BF">
        <w:rPr>
          <w:position w:val="-6"/>
        </w:rPr>
        <w:object w:dxaOrig="560" w:dyaOrig="279">
          <v:shape id="_x0000_i1194" type="#_x0000_t75" style="width:28.2pt;height:13.8pt" o:ole="">
            <v:imagedata r:id="rId347" o:title=""/>
          </v:shape>
          <o:OLEObject Type="Embed" ProgID="Equation.DSMT4" ShapeID="_x0000_i1194" DrawAspect="Content" ObjectID="_1670605313" r:id="rId348"/>
        </w:object>
      </w:r>
      <w:r>
        <w:rPr>
          <w:rFonts w:ascii="宋体" w:hAnsi="宋体" w:hint="eastAsia"/>
          <w:szCs w:val="21"/>
        </w:rPr>
        <w:t>时，</w:t>
      </w:r>
      <w:r w:rsidRPr="009164E2">
        <w:rPr>
          <w:rFonts w:ascii="宋体" w:hAnsi="宋体" w:hint="eastAsia"/>
          <w:szCs w:val="21"/>
        </w:rPr>
        <w:t>方程组有无穷多组解</w:t>
      </w:r>
      <w:r>
        <w:rPr>
          <w:rFonts w:ascii="宋体" w:hAnsi="宋体" w:hint="eastAsia"/>
          <w:szCs w:val="21"/>
        </w:rPr>
        <w:t>．其全部解为</w:t>
      </w:r>
    </w:p>
    <w:p w:rsidR="009164E2" w:rsidRDefault="008746BF" w:rsidP="009164E2">
      <w:pPr>
        <w:ind w:leftChars="200" w:left="480"/>
        <w:jc w:val="center"/>
      </w:pPr>
      <w:r w:rsidRPr="008746BF">
        <w:rPr>
          <w:position w:val="-12"/>
        </w:rPr>
        <w:object w:dxaOrig="4140" w:dyaOrig="380">
          <v:shape id="_x0000_i1195" type="#_x0000_t75" style="width:206.8pt;height:19pt" o:ole="">
            <v:imagedata r:id="rId349" o:title=""/>
          </v:shape>
          <o:OLEObject Type="Embed" ProgID="Equation.DSMT4" ShapeID="_x0000_i1195" DrawAspect="Content" ObjectID="_1670605314" r:id="rId350"/>
        </w:object>
      </w:r>
    </w:p>
    <w:p w:rsidR="009164E2" w:rsidRPr="009164E2" w:rsidRDefault="009164E2" w:rsidP="009164E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8746BF" w:rsidRPr="008746BF">
        <w:rPr>
          <w:position w:val="-12"/>
        </w:rPr>
        <w:object w:dxaOrig="260" w:dyaOrig="360">
          <v:shape id="_x0000_i1196" type="#_x0000_t75" style="width:13.25pt;height:17.85pt" o:ole="">
            <v:imagedata r:id="rId351" o:title=""/>
          </v:shape>
          <o:OLEObject Type="Embed" ProgID="Equation.DSMT4" ShapeID="_x0000_i1196" DrawAspect="Content" ObjectID="_1670605315" r:id="rId352"/>
        </w:object>
      </w:r>
      <w:r>
        <w:rPr>
          <w:rFonts w:hint="eastAsia"/>
        </w:rPr>
        <w:t xml:space="preserve">, </w:t>
      </w:r>
      <w:r w:rsidR="008746BF" w:rsidRPr="008746BF">
        <w:rPr>
          <w:position w:val="-12"/>
        </w:rPr>
        <w:object w:dxaOrig="260" w:dyaOrig="360">
          <v:shape id="_x0000_i1197" type="#_x0000_t75" style="width:13.25pt;height:17.85pt" o:ole="">
            <v:imagedata r:id="rId353" o:title=""/>
          </v:shape>
          <o:OLEObject Type="Embed" ProgID="Equation.DSMT4" ShapeID="_x0000_i1197" DrawAspect="Content" ObjectID="_1670605316" r:id="rId354"/>
        </w:object>
      </w:r>
      <w:r>
        <w:rPr>
          <w:rFonts w:hint="eastAsia"/>
        </w:rPr>
        <w:t>为任意常数．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十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8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C84241" w:rsidRDefault="00450FD1" w:rsidP="00450FD1">
      <w:r>
        <w:rPr>
          <w:rFonts w:hint="eastAsia"/>
        </w:rPr>
        <w:t>设三阶矩阵</w:t>
      </w:r>
      <w:r w:rsidR="008746BF" w:rsidRPr="00025957">
        <w:rPr>
          <w:position w:val="-4"/>
        </w:rPr>
        <w:object w:dxaOrig="220" w:dyaOrig="260">
          <v:shape id="_x0000_i1198" type="#_x0000_t75" style="width:10.95pt;height:13.25pt" o:ole="">
            <v:imagedata r:id="rId355" o:title=""/>
          </v:shape>
          <o:OLEObject Type="Embed" ProgID="Equation.DSMT4" ShapeID="_x0000_i1198" DrawAspect="Content" ObjectID="_1670605317" r:id="rId356"/>
        </w:object>
      </w:r>
      <w:r>
        <w:rPr>
          <w:rFonts w:hint="eastAsia"/>
        </w:rPr>
        <w:t>满足</w:t>
      </w:r>
      <w:r w:rsidR="008746BF" w:rsidRPr="008746BF">
        <w:rPr>
          <w:position w:val="-12"/>
        </w:rPr>
        <w:object w:dxaOrig="920" w:dyaOrig="360">
          <v:shape id="_x0000_i1199" type="#_x0000_t75" style="width:46.1pt;height:17.85pt" o:ole="">
            <v:imagedata r:id="rId357" o:title=""/>
          </v:shape>
          <o:OLEObject Type="Embed" ProgID="Equation.DSMT4" ShapeID="_x0000_i1199" DrawAspect="Content" ObjectID="_1670605318" r:id="rId358"/>
        </w:object>
      </w:r>
      <w:r>
        <w:rPr>
          <w:rFonts w:hint="eastAsia"/>
        </w:rPr>
        <w:t>(</w:t>
      </w:r>
      <w:r w:rsidR="008746BF" w:rsidRPr="008746BF">
        <w:rPr>
          <w:position w:val="-8"/>
        </w:rPr>
        <w:object w:dxaOrig="859" w:dyaOrig="300">
          <v:shape id="_x0000_i1200" type="#_x0000_t75" style="width:43.2pt;height:15pt" o:ole="">
            <v:imagedata r:id="rId359" o:title=""/>
          </v:shape>
          <o:OLEObject Type="Embed" ProgID="Equation.DSMT4" ShapeID="_x0000_i1200" DrawAspect="Content" ObjectID="_1670605319" r:id="rId360"/>
        </w:object>
      </w:r>
      <w:r>
        <w:rPr>
          <w:rFonts w:hint="eastAsia"/>
        </w:rPr>
        <w:t>)</w:t>
      </w:r>
      <w:r>
        <w:rPr>
          <w:rFonts w:hint="eastAsia"/>
        </w:rPr>
        <w:t>，其中列向量</w:t>
      </w:r>
      <w:r w:rsidR="008746BF" w:rsidRPr="008746BF">
        <w:rPr>
          <w:position w:val="-12"/>
        </w:rPr>
        <w:object w:dxaOrig="1300" w:dyaOrig="380">
          <v:shape id="_x0000_i1201" type="#_x0000_t75" style="width:65.1pt;height:19pt" o:ole="">
            <v:imagedata r:id="rId361" o:title=""/>
          </v:shape>
          <o:OLEObject Type="Embed" ProgID="Equation.DSMT4" ShapeID="_x0000_i1201" DrawAspect="Content" ObjectID="_1670605320" r:id="rId362"/>
        </w:object>
      </w:r>
      <w:r w:rsidR="004443A0">
        <w:rPr>
          <w:rFonts w:hint="eastAsia"/>
        </w:rPr>
        <w:t xml:space="preserve">, </w:t>
      </w:r>
      <w:r w:rsidR="008746BF" w:rsidRPr="008746BF">
        <w:rPr>
          <w:position w:val="-12"/>
        </w:rPr>
        <w:object w:dxaOrig="1440" w:dyaOrig="380">
          <v:shape id="_x0000_i1202" type="#_x0000_t75" style="width:1in;height:19pt" o:ole="">
            <v:imagedata r:id="rId363" o:title=""/>
          </v:shape>
          <o:OLEObject Type="Embed" ProgID="Equation.DSMT4" ShapeID="_x0000_i1202" DrawAspect="Content" ObjectID="_1670605321" r:id="rId364"/>
        </w:object>
      </w:r>
      <w:r w:rsidR="004443A0">
        <w:rPr>
          <w:rFonts w:hint="eastAsia"/>
        </w:rPr>
        <w:t xml:space="preserve">, </w:t>
      </w:r>
      <w:r w:rsidR="008746BF" w:rsidRPr="008746BF">
        <w:rPr>
          <w:position w:val="-12"/>
        </w:rPr>
        <w:object w:dxaOrig="1579" w:dyaOrig="380">
          <v:shape id="_x0000_i1203" type="#_x0000_t75" style="width:78.9pt;height:19pt" o:ole="">
            <v:imagedata r:id="rId365" o:title=""/>
          </v:shape>
          <o:OLEObject Type="Embed" ProgID="Equation.DSMT4" ShapeID="_x0000_i1203" DrawAspect="Content" ObjectID="_1670605322" r:id="rId366"/>
        </w:object>
      </w:r>
      <w:r>
        <w:rPr>
          <w:rFonts w:hint="eastAsia"/>
        </w:rPr>
        <w:t>，试求矩阵</w:t>
      </w:r>
      <w:r w:rsidR="008746BF" w:rsidRPr="00025957">
        <w:rPr>
          <w:position w:val="-4"/>
        </w:rPr>
        <w:object w:dxaOrig="220" w:dyaOrig="260">
          <v:shape id="_x0000_i1204" type="#_x0000_t75" style="width:10.95pt;height:13.25pt" o:ole="">
            <v:imagedata r:id="rId367" o:title=""/>
          </v:shape>
          <o:OLEObject Type="Embed" ProgID="Equation.DSMT4" ShapeID="_x0000_i1204" DrawAspect="Content" ObjectID="_1670605323" r:id="rId368"/>
        </w:object>
      </w:r>
      <w:r w:rsidR="004443A0">
        <w:rPr>
          <w:rFonts w:hint="eastAsia"/>
        </w:rPr>
        <w:t>．</w:t>
      </w:r>
    </w:p>
    <w:p w:rsidR="00B76212" w:rsidRPr="004443A0" w:rsidRDefault="00B76212" w:rsidP="00B76212"/>
    <w:p w:rsidR="00B76212" w:rsidRDefault="00B76212" w:rsidP="00B76212"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746BF" w:rsidRPr="008746BF">
        <w:rPr>
          <w:position w:val="-94"/>
        </w:rPr>
        <w:object w:dxaOrig="2060" w:dyaOrig="2000">
          <v:shape id="_x0000_i1205" type="#_x0000_t75" style="width:103.1pt;height:100.2pt" o:ole="">
            <v:imagedata r:id="rId369" o:title=""/>
          </v:shape>
          <o:OLEObject Type="Embed" ProgID="Equation.DSMT4" ShapeID="_x0000_i1205" DrawAspect="Content" ObjectID="_1670605324" r:id="rId370"/>
        </w:object>
      </w:r>
      <w:r>
        <w:rPr>
          <w:rFonts w:hint="eastAsia"/>
        </w:rPr>
        <w:t>．</w:t>
      </w:r>
    </w:p>
    <w:p w:rsidR="00C84241" w:rsidRDefault="00C84241" w:rsidP="00CA00AF"/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十一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8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  <w:r w:rsidR="00FF6FDB" w:rsidRPr="00FF6FDB">
        <w:rPr>
          <w:rStyle w:val="ae"/>
          <w:rFonts w:hint="eastAsia"/>
          <w:b w:val="0"/>
        </w:rPr>
        <w:t>【同试卷四第</w:t>
      </w:r>
      <w:r w:rsidR="00FF6FDB">
        <w:rPr>
          <w:rStyle w:val="ae"/>
          <w:rFonts w:hint="eastAsia"/>
          <w:b w:val="0"/>
        </w:rPr>
        <w:t>十一</w:t>
      </w:r>
      <w:r w:rsidR="00FF6FDB" w:rsidRPr="00FF6FDB">
        <w:rPr>
          <w:rStyle w:val="ae"/>
          <w:rFonts w:hint="eastAsia"/>
          <w:b w:val="0"/>
        </w:rPr>
        <w:t>题】</w:t>
      </w:r>
    </w:p>
    <w:p w:rsidR="00556FEB" w:rsidRPr="0049763D" w:rsidRDefault="00556FEB" w:rsidP="00556FEB">
      <w:pPr>
        <w:rPr>
          <w:rFonts w:ascii="宋体" w:hAnsi="宋体"/>
          <w:szCs w:val="21"/>
        </w:rPr>
      </w:pPr>
      <w:r w:rsidRPr="0049763D">
        <w:rPr>
          <w:rFonts w:ascii="宋体" w:hAnsi="宋体" w:hint="eastAsia"/>
          <w:szCs w:val="21"/>
        </w:rPr>
        <w:t>假设一厂家生产的每台仪器</w:t>
      </w:r>
      <w:r>
        <w:rPr>
          <w:rFonts w:ascii="宋体" w:hAnsi="宋体" w:hint="eastAsia"/>
          <w:szCs w:val="21"/>
        </w:rPr>
        <w:t>,</w:t>
      </w:r>
      <w:r w:rsidRPr="0049763D">
        <w:rPr>
          <w:rFonts w:ascii="宋体" w:hAnsi="宋体" w:hint="eastAsia"/>
          <w:szCs w:val="21"/>
        </w:rPr>
        <w:t>以概率</w:t>
      </w:r>
      <w:r w:rsidR="008746BF" w:rsidRPr="008746BF">
        <w:rPr>
          <w:position w:val="-6"/>
        </w:rPr>
        <w:object w:dxaOrig="499" w:dyaOrig="279">
          <v:shape id="_x0000_i1206" type="#_x0000_t75" style="width:24.75pt;height:13.8pt" o:ole="">
            <v:imagedata r:id="rId371" o:title=""/>
          </v:shape>
          <o:OLEObject Type="Embed" ProgID="Equation.DSMT4" ShapeID="_x0000_i1206" DrawAspect="Content" ObjectID="_1670605325" r:id="rId372"/>
        </w:object>
      </w:r>
      <w:r w:rsidRPr="0049763D">
        <w:rPr>
          <w:rFonts w:ascii="宋体" w:hAnsi="宋体" w:hint="eastAsia"/>
          <w:szCs w:val="21"/>
        </w:rPr>
        <w:t>可以直接出厂；以概率</w:t>
      </w:r>
      <w:r w:rsidR="008746BF" w:rsidRPr="008746BF">
        <w:rPr>
          <w:position w:val="-6"/>
        </w:rPr>
        <w:object w:dxaOrig="499" w:dyaOrig="279">
          <v:shape id="_x0000_i1207" type="#_x0000_t75" style="width:24.75pt;height:13.8pt" o:ole="">
            <v:imagedata r:id="rId373" o:title=""/>
          </v:shape>
          <o:OLEObject Type="Embed" ProgID="Equation.DSMT4" ShapeID="_x0000_i1207" DrawAspect="Content" ObjectID="_1670605326" r:id="rId374"/>
        </w:object>
      </w:r>
      <w:r w:rsidRPr="0049763D">
        <w:rPr>
          <w:rFonts w:ascii="宋体" w:hAnsi="宋体" w:hint="eastAsia"/>
          <w:szCs w:val="21"/>
        </w:rPr>
        <w:t>需进一步调试</w:t>
      </w:r>
      <w:r>
        <w:rPr>
          <w:rFonts w:ascii="宋体" w:hAnsi="宋体" w:hint="eastAsia"/>
          <w:szCs w:val="21"/>
        </w:rPr>
        <w:t>，</w:t>
      </w:r>
      <w:r w:rsidRPr="0049763D">
        <w:rPr>
          <w:rFonts w:ascii="宋体" w:hAnsi="宋体" w:hint="eastAsia"/>
          <w:szCs w:val="21"/>
        </w:rPr>
        <w:t>经调试后以概率</w:t>
      </w:r>
      <w:r w:rsidR="008746BF" w:rsidRPr="008746BF">
        <w:rPr>
          <w:position w:val="-6"/>
        </w:rPr>
        <w:object w:dxaOrig="499" w:dyaOrig="279">
          <v:shape id="_x0000_i1208" type="#_x0000_t75" style="width:24.75pt;height:13.8pt" o:ole="">
            <v:imagedata r:id="rId375" o:title=""/>
          </v:shape>
          <o:OLEObject Type="Embed" ProgID="Equation.DSMT4" ShapeID="_x0000_i1208" DrawAspect="Content" ObjectID="_1670605327" r:id="rId376"/>
        </w:object>
      </w:r>
      <w:r w:rsidRPr="0049763D">
        <w:rPr>
          <w:rFonts w:ascii="宋体" w:hAnsi="宋体" w:hint="eastAsia"/>
          <w:szCs w:val="21"/>
        </w:rPr>
        <w:t>可以出厂；以概率</w:t>
      </w:r>
      <w:r w:rsidR="008746BF" w:rsidRPr="008746BF">
        <w:rPr>
          <w:position w:val="-6"/>
        </w:rPr>
        <w:object w:dxaOrig="499" w:dyaOrig="279">
          <v:shape id="_x0000_i1209" type="#_x0000_t75" style="width:24.75pt;height:13.8pt" o:ole="">
            <v:imagedata r:id="rId377" o:title=""/>
          </v:shape>
          <o:OLEObject Type="Embed" ProgID="Equation.DSMT4" ShapeID="_x0000_i1209" DrawAspect="Content" ObjectID="_1670605328" r:id="rId378"/>
        </w:object>
      </w:r>
      <w:r w:rsidRPr="0049763D">
        <w:rPr>
          <w:rFonts w:ascii="宋体" w:hAnsi="宋体" w:hint="eastAsia"/>
          <w:szCs w:val="21"/>
        </w:rPr>
        <w:t>定为不合格品不能出厂</w:t>
      </w:r>
      <w:r>
        <w:rPr>
          <w:rFonts w:ascii="宋体" w:hAnsi="宋体" w:hint="eastAsia"/>
          <w:szCs w:val="21"/>
        </w:rPr>
        <w:t>.</w:t>
      </w:r>
      <w:r w:rsidRPr="0049763D">
        <w:rPr>
          <w:rFonts w:ascii="宋体" w:hAnsi="宋体" w:hint="eastAsia"/>
          <w:szCs w:val="21"/>
        </w:rPr>
        <w:t>现该厂新生产了</w:t>
      </w:r>
      <w:r w:rsidR="008746BF" w:rsidRPr="00025957">
        <w:rPr>
          <w:position w:val="-4"/>
        </w:rPr>
        <w:object w:dxaOrig="200" w:dyaOrig="200">
          <v:shape id="_x0000_i1210" type="#_x0000_t75" style="width:9.8pt;height:9.8pt" o:ole="">
            <v:imagedata r:id="rId379" o:title=""/>
          </v:shape>
          <o:OLEObject Type="Embed" ProgID="Equation.DSMT4" ShapeID="_x0000_i1210" DrawAspect="Content" ObjectID="_1670605329" r:id="rId380"/>
        </w:object>
      </w:r>
      <w:r>
        <w:rPr>
          <w:rFonts w:ascii="宋体" w:hAnsi="宋体" w:hint="eastAsia"/>
          <w:szCs w:val="21"/>
        </w:rPr>
        <w:t>（</w:t>
      </w:r>
      <w:r w:rsidR="008746BF" w:rsidRPr="00025957">
        <w:rPr>
          <w:position w:val="-4"/>
        </w:rPr>
        <w:object w:dxaOrig="520" w:dyaOrig="260">
          <v:shape id="_x0000_i1211" type="#_x0000_t75" style="width:25.9pt;height:13.25pt" o:ole="">
            <v:imagedata r:id="rId381" o:title=""/>
          </v:shape>
          <o:OLEObject Type="Embed" ProgID="Equation.DSMT4" ShapeID="_x0000_i1211" DrawAspect="Content" ObjectID="_1670605330" r:id="rId382"/>
        </w:object>
      </w:r>
      <w:r>
        <w:rPr>
          <w:rFonts w:ascii="宋体" w:hAnsi="宋体"/>
          <w:szCs w:val="21"/>
        </w:rPr>
        <w:t>）</w:t>
      </w:r>
      <w:r w:rsidRPr="0049763D">
        <w:rPr>
          <w:rFonts w:ascii="宋体" w:hAnsi="宋体" w:hint="eastAsia"/>
          <w:szCs w:val="21"/>
        </w:rPr>
        <w:t>台仪器</w:t>
      </w:r>
      <w:r>
        <w:rPr>
          <w:rFonts w:ascii="宋体" w:hAnsi="宋体" w:hint="eastAsia"/>
          <w:szCs w:val="21"/>
        </w:rPr>
        <w:t>（</w:t>
      </w:r>
      <w:r w:rsidRPr="0049763D">
        <w:rPr>
          <w:rFonts w:ascii="宋体" w:hAnsi="宋体" w:hint="eastAsia"/>
          <w:szCs w:val="21"/>
        </w:rPr>
        <w:t>假设各台仪器的生产过程相互独立</w:t>
      </w:r>
      <w:r>
        <w:rPr>
          <w:rFonts w:ascii="宋体" w:hAnsi="宋体" w:hint="eastAsia"/>
          <w:szCs w:val="21"/>
        </w:rPr>
        <w:t>）．</w:t>
      </w:r>
      <w:r w:rsidRPr="0049763D">
        <w:rPr>
          <w:rFonts w:ascii="宋体" w:hAnsi="宋体" w:hint="eastAsia"/>
          <w:szCs w:val="21"/>
        </w:rPr>
        <w:t>求：</w:t>
      </w:r>
    </w:p>
    <w:p w:rsidR="00556FEB" w:rsidRDefault="00556FEB" w:rsidP="00556FEB">
      <w:pPr>
        <w:tabs>
          <w:tab w:val="left" w:pos="360"/>
        </w:tabs>
        <w:rPr>
          <w:rFonts w:ascii="宋体" w:hAnsi="宋体"/>
          <w:szCs w:val="21"/>
        </w:rPr>
      </w:pPr>
      <w:r w:rsidRPr="00B60DB6">
        <w:rPr>
          <w:rFonts w:hint="eastAsia"/>
        </w:rPr>
        <w:t xml:space="preserve">(1) </w:t>
      </w:r>
      <w:r w:rsidRPr="0049763D">
        <w:rPr>
          <w:rFonts w:ascii="宋体" w:hAnsi="宋体" w:hint="eastAsia"/>
          <w:szCs w:val="21"/>
        </w:rPr>
        <w:t>全部能出厂的概率</w:t>
      </w:r>
      <w:r w:rsidR="008746BF" w:rsidRPr="008746BF">
        <w:rPr>
          <w:position w:val="-6"/>
        </w:rPr>
        <w:object w:dxaOrig="240" w:dyaOrig="220">
          <v:shape id="_x0000_i1212" type="#_x0000_t75" style="width:12.1pt;height:10.95pt" o:ole="">
            <v:imagedata r:id="rId383" o:title=""/>
          </v:shape>
          <o:OLEObject Type="Embed" ProgID="Equation.DSMT4" ShapeID="_x0000_i1212" DrawAspect="Content" ObjectID="_1670605331" r:id="rId384"/>
        </w:object>
      </w:r>
      <w:r>
        <w:rPr>
          <w:rFonts w:ascii="宋体" w:hAnsi="宋体" w:hint="eastAsia"/>
          <w:szCs w:val="21"/>
        </w:rPr>
        <w:t>；</w:t>
      </w:r>
    </w:p>
    <w:p w:rsidR="00556FEB" w:rsidRPr="0049763D" w:rsidRDefault="00556FEB" w:rsidP="00556FEB">
      <w:pPr>
        <w:tabs>
          <w:tab w:val="left" w:pos="360"/>
        </w:tabs>
        <w:rPr>
          <w:rFonts w:ascii="宋体" w:hAnsi="宋体"/>
          <w:szCs w:val="21"/>
        </w:rPr>
      </w:pPr>
      <w:r w:rsidRPr="00B60DB6">
        <w:rPr>
          <w:rFonts w:hint="eastAsia"/>
        </w:rPr>
        <w:t xml:space="preserve">(2) </w:t>
      </w:r>
      <w:r w:rsidRPr="0049763D">
        <w:rPr>
          <w:rFonts w:ascii="宋体" w:hAnsi="宋体" w:hint="eastAsia"/>
          <w:szCs w:val="21"/>
        </w:rPr>
        <w:t>其中恰好有两台不能出厂的概率</w:t>
      </w:r>
      <w:r w:rsidR="008746BF" w:rsidRPr="008746BF">
        <w:rPr>
          <w:position w:val="-10"/>
        </w:rPr>
        <w:object w:dxaOrig="240" w:dyaOrig="320">
          <v:shape id="_x0000_i1213" type="#_x0000_t75" style="width:12.1pt;height:16.15pt" o:ole="">
            <v:imagedata r:id="rId385" o:title=""/>
          </v:shape>
          <o:OLEObject Type="Embed" ProgID="Equation.DSMT4" ShapeID="_x0000_i1213" DrawAspect="Content" ObjectID="_1670605332" r:id="rId386"/>
        </w:object>
      </w:r>
      <w:r w:rsidRPr="0049763D">
        <w:rPr>
          <w:rFonts w:ascii="宋体" w:hAnsi="宋体" w:hint="eastAsia"/>
          <w:szCs w:val="21"/>
        </w:rPr>
        <w:t>；</w:t>
      </w:r>
    </w:p>
    <w:p w:rsidR="00556FEB" w:rsidRDefault="00556FEB" w:rsidP="00556FEB">
      <w:pPr>
        <w:rPr>
          <w:rFonts w:ascii="宋体" w:hAnsi="宋体"/>
          <w:szCs w:val="21"/>
        </w:rPr>
      </w:pPr>
      <w:r w:rsidRPr="00B60DB6">
        <w:rPr>
          <w:rFonts w:hint="eastAsia"/>
        </w:rPr>
        <w:t xml:space="preserve">(3) </w:t>
      </w:r>
      <w:r w:rsidRPr="0049763D">
        <w:rPr>
          <w:rFonts w:ascii="宋体" w:hAnsi="宋体" w:hint="eastAsia"/>
          <w:szCs w:val="21"/>
        </w:rPr>
        <w:t>其中至少有两台不能出厂的概率</w:t>
      </w:r>
      <w:r w:rsidR="008746BF" w:rsidRPr="008746BF">
        <w:rPr>
          <w:position w:val="-6"/>
        </w:rPr>
        <w:object w:dxaOrig="200" w:dyaOrig="279">
          <v:shape id="_x0000_i1214" type="#_x0000_t75" style="width:9.8pt;height:13.8pt" o:ole="">
            <v:imagedata r:id="rId387" o:title=""/>
          </v:shape>
          <o:OLEObject Type="Embed" ProgID="Equation.DSMT4" ShapeID="_x0000_i1214" DrawAspect="Content" ObjectID="_1670605333" r:id="rId388"/>
        </w:object>
      </w:r>
      <w:r>
        <w:rPr>
          <w:rFonts w:ascii="宋体" w:hAnsi="宋体" w:hint="eastAsia"/>
          <w:szCs w:val="21"/>
        </w:rPr>
        <w:t>．</w:t>
      </w:r>
    </w:p>
    <w:p w:rsidR="00556FEB" w:rsidRDefault="00556FEB" w:rsidP="00556FEB">
      <w:pPr>
        <w:rPr>
          <w:rFonts w:ascii="宋体" w:hAnsi="宋体"/>
          <w:szCs w:val="21"/>
        </w:rPr>
      </w:pPr>
    </w:p>
    <w:p w:rsidR="00556FEB" w:rsidRDefault="00556FEB" w:rsidP="00556FEB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A5C64">
        <w:rPr>
          <w:rFonts w:ascii="宋体" w:hAnsi="宋体" w:hint="eastAsia"/>
          <w:szCs w:val="21"/>
        </w:rPr>
        <w:t>对于新生产的每台仪器</w:t>
      </w:r>
      <w:r>
        <w:rPr>
          <w:rFonts w:ascii="宋体" w:hAnsi="宋体" w:hint="eastAsia"/>
          <w:szCs w:val="21"/>
        </w:rPr>
        <w:t>，</w:t>
      </w:r>
      <w:r w:rsidRPr="006A5C64">
        <w:rPr>
          <w:rFonts w:ascii="宋体" w:hAnsi="宋体" w:hint="eastAsia"/>
          <w:szCs w:val="21"/>
        </w:rPr>
        <w:t>设事件</w:t>
      </w:r>
      <w:r w:rsidR="008746BF" w:rsidRPr="00025957">
        <w:rPr>
          <w:position w:val="-4"/>
        </w:rPr>
        <w:object w:dxaOrig="220" w:dyaOrig="260">
          <v:shape id="_x0000_i1215" type="#_x0000_t75" style="width:10.95pt;height:13.25pt" o:ole="">
            <v:imagedata r:id="rId389" o:title=""/>
          </v:shape>
          <o:OLEObject Type="Embed" ProgID="Equation.DSMT4" ShapeID="_x0000_i1215" DrawAspect="Content" ObjectID="_1670605334" r:id="rId390"/>
        </w:object>
      </w:r>
      <w:r w:rsidRPr="00F7408B">
        <w:rPr>
          <w:rFonts w:ascii="宋体" w:hAnsi="宋体" w:hint="eastAsia"/>
          <w:szCs w:val="21"/>
        </w:rPr>
        <w:t>表示“仪器需要进一步调试”</w:t>
      </w:r>
      <w:r>
        <w:rPr>
          <w:rFonts w:ascii="宋体" w:hAnsi="宋体" w:hint="eastAsia"/>
          <w:szCs w:val="21"/>
        </w:rPr>
        <w:t>，</w:t>
      </w:r>
      <w:r w:rsidR="008746BF" w:rsidRPr="00025957">
        <w:rPr>
          <w:position w:val="-4"/>
        </w:rPr>
        <w:object w:dxaOrig="220" w:dyaOrig="260">
          <v:shape id="_x0000_i1216" type="#_x0000_t75" style="width:10.95pt;height:13.25pt" o:ole="">
            <v:imagedata r:id="rId391" o:title=""/>
          </v:shape>
          <o:OLEObject Type="Embed" ProgID="Equation.DSMT4" ShapeID="_x0000_i1216" DrawAspect="Content" ObjectID="_1670605335" r:id="rId392"/>
        </w:object>
      </w:r>
      <w:r w:rsidRPr="00F7408B">
        <w:rPr>
          <w:rFonts w:ascii="宋体" w:hAnsi="宋体" w:hint="eastAsia"/>
          <w:szCs w:val="21"/>
        </w:rPr>
        <w:t>表示“仪器能出厂”</w:t>
      </w:r>
      <w:r>
        <w:rPr>
          <w:rFonts w:ascii="宋体" w:hAnsi="宋体" w:hint="eastAsia"/>
          <w:szCs w:val="21"/>
        </w:rPr>
        <w:t>，</w:t>
      </w:r>
      <w:r w:rsidRPr="00F7408B">
        <w:rPr>
          <w:rFonts w:ascii="宋体" w:hAnsi="宋体" w:hint="eastAsia"/>
          <w:szCs w:val="21"/>
        </w:rPr>
        <w:t>则</w:t>
      </w:r>
      <w:r w:rsidR="008746BF" w:rsidRPr="00025957">
        <w:rPr>
          <w:position w:val="-4"/>
        </w:rPr>
        <w:object w:dxaOrig="400" w:dyaOrig="320">
          <v:shape id="_x0000_i1217" type="#_x0000_t75" style="width:20.15pt;height:16.15pt" o:ole="">
            <v:imagedata r:id="rId393" o:title=""/>
          </v:shape>
          <o:OLEObject Type="Embed" ProgID="Equation.DSMT4" ShapeID="_x0000_i1217" DrawAspect="Content" ObjectID="_1670605336" r:id="rId394"/>
        </w:object>
      </w:r>
      <w:r w:rsidRPr="00F7408B">
        <w:rPr>
          <w:rFonts w:ascii="宋体" w:hAnsi="宋体" w:hint="eastAsia"/>
          <w:szCs w:val="21"/>
        </w:rPr>
        <w:t>“仪器能直接出厂”</w:t>
      </w:r>
      <w:r>
        <w:rPr>
          <w:rFonts w:ascii="宋体" w:hAnsi="宋体" w:hint="eastAsia"/>
          <w:szCs w:val="21"/>
        </w:rPr>
        <w:t>．</w:t>
      </w:r>
      <w:r w:rsidR="008746BF" w:rsidRPr="00025957">
        <w:rPr>
          <w:position w:val="-4"/>
        </w:rPr>
        <w:object w:dxaOrig="560" w:dyaOrig="260">
          <v:shape id="_x0000_i1218" type="#_x0000_t75" style="width:28.2pt;height:13.25pt" o:ole="">
            <v:imagedata r:id="rId395" o:title=""/>
          </v:shape>
          <o:OLEObject Type="Embed" ProgID="Equation.DSMT4" ShapeID="_x0000_i1218" DrawAspect="Content" ObjectID="_1670605337" r:id="rId396"/>
        </w:object>
      </w:r>
      <w:r w:rsidRPr="00F7408B">
        <w:rPr>
          <w:rFonts w:ascii="宋体" w:hAnsi="宋体" w:hint="eastAsia"/>
          <w:szCs w:val="21"/>
        </w:rPr>
        <w:t>“仪器经调试后能出厂”</w:t>
      </w:r>
      <w:r>
        <w:rPr>
          <w:rFonts w:ascii="宋体" w:hAnsi="宋体" w:hint="eastAsia"/>
          <w:szCs w:val="21"/>
        </w:rPr>
        <w:t>．</w:t>
      </w:r>
      <w:r w:rsidRPr="00F7408B">
        <w:rPr>
          <w:rFonts w:ascii="宋体" w:hAnsi="宋体" w:hint="eastAsia"/>
          <w:szCs w:val="21"/>
        </w:rPr>
        <w:t>且</w:t>
      </w:r>
      <w:r w:rsidR="008746BF" w:rsidRPr="008746BF">
        <w:rPr>
          <w:position w:val="-8"/>
        </w:rPr>
        <w:object w:dxaOrig="1160" w:dyaOrig="360">
          <v:shape id="_x0000_i1219" type="#_x0000_t75" style="width:58.2pt;height:17.85pt" o:ole="">
            <v:imagedata r:id="rId397" o:title=""/>
          </v:shape>
          <o:OLEObject Type="Embed" ProgID="Equation.DSMT4" ShapeID="_x0000_i1219" DrawAspect="Content" ObjectID="_1670605338" r:id="rId398"/>
        </w:object>
      </w:r>
      <w:r w:rsidRPr="00F7408B">
        <w:rPr>
          <w:rFonts w:ascii="宋体" w:hAnsi="宋体" w:hint="eastAsia"/>
          <w:szCs w:val="21"/>
        </w:rPr>
        <w:t>,</w:t>
      </w:r>
      <w:r w:rsidR="008746BF" w:rsidRPr="00025957">
        <w:rPr>
          <w:position w:val="-4"/>
        </w:rPr>
        <w:object w:dxaOrig="220" w:dyaOrig="320">
          <v:shape id="_x0000_i1220" type="#_x0000_t75" style="width:10.95pt;height:16.15pt" o:ole="">
            <v:imagedata r:id="rId399" o:title=""/>
          </v:shape>
          <o:OLEObject Type="Embed" ProgID="Equation.DSMT4" ShapeID="_x0000_i1220" DrawAspect="Content" ObjectID="_1670605339" r:id="rId400"/>
        </w:object>
      </w:r>
      <w:r w:rsidRPr="00F7408B">
        <w:rPr>
          <w:rFonts w:ascii="宋体" w:hAnsi="宋体" w:hint="eastAsia"/>
          <w:szCs w:val="21"/>
        </w:rPr>
        <w:t>与</w:t>
      </w:r>
      <w:r w:rsidR="008746BF" w:rsidRPr="00025957">
        <w:rPr>
          <w:position w:val="-4"/>
        </w:rPr>
        <w:object w:dxaOrig="380" w:dyaOrig="260">
          <v:shape id="_x0000_i1221" type="#_x0000_t75" style="width:19pt;height:13.25pt" o:ole="">
            <v:imagedata r:id="rId401" o:title=""/>
          </v:shape>
          <o:OLEObject Type="Embed" ProgID="Equation.DSMT4" ShapeID="_x0000_i1221" DrawAspect="Content" ObjectID="_1670605340" r:id="rId402"/>
        </w:object>
      </w:r>
      <w:r w:rsidRPr="00F7408B">
        <w:rPr>
          <w:rFonts w:ascii="宋体" w:hAnsi="宋体" w:hint="eastAsia"/>
          <w:szCs w:val="21"/>
        </w:rPr>
        <w:t>互不相容</w:t>
      </w:r>
      <w:r>
        <w:rPr>
          <w:rFonts w:ascii="宋体" w:hAnsi="宋体" w:hint="eastAsia"/>
          <w:szCs w:val="21"/>
        </w:rPr>
        <w:t>，</w:t>
      </w:r>
      <w:r w:rsidRPr="00F7408B">
        <w:rPr>
          <w:rFonts w:ascii="宋体" w:hAnsi="宋体" w:hint="eastAsia"/>
          <w:szCs w:val="21"/>
        </w:rPr>
        <w:t>应用加法公式与乘法公式有</w:t>
      </w:r>
    </w:p>
    <w:p w:rsidR="00556FEB" w:rsidRPr="00F7408B" w:rsidRDefault="008746BF" w:rsidP="00556FEB">
      <w:pPr>
        <w:jc w:val="center"/>
        <w:rPr>
          <w:rFonts w:ascii="宋体" w:hAnsi="宋体"/>
          <w:szCs w:val="21"/>
        </w:rPr>
      </w:pPr>
      <w:r w:rsidRPr="008746BF">
        <w:rPr>
          <w:position w:val="-14"/>
        </w:rPr>
        <w:object w:dxaOrig="6580" w:dyaOrig="420">
          <v:shape id="_x0000_i1222" type="#_x0000_t75" style="width:328.9pt;height:20.75pt" o:ole="">
            <v:imagedata r:id="rId403" o:title=""/>
          </v:shape>
          <o:OLEObject Type="Embed" ProgID="Equation.DSMT4" ShapeID="_x0000_i1222" DrawAspect="Content" ObjectID="_1670605341" r:id="rId404"/>
        </w:object>
      </w:r>
    </w:p>
    <w:p w:rsidR="00556FEB" w:rsidRPr="00F7408B" w:rsidRDefault="00556FEB" w:rsidP="00556FEB">
      <w:pPr>
        <w:ind w:leftChars="200" w:left="480"/>
        <w:rPr>
          <w:rFonts w:ascii="宋体" w:hAnsi="宋体"/>
          <w:szCs w:val="21"/>
        </w:rPr>
      </w:pPr>
      <w:r w:rsidRPr="00F7408B">
        <w:rPr>
          <w:rFonts w:ascii="宋体" w:hAnsi="宋体" w:hint="eastAsia"/>
          <w:szCs w:val="21"/>
        </w:rPr>
        <w:t>设</w:t>
      </w:r>
      <w:r w:rsidR="008746BF" w:rsidRPr="00025957">
        <w:rPr>
          <w:position w:val="-4"/>
        </w:rPr>
        <w:object w:dxaOrig="240" w:dyaOrig="260">
          <v:shape id="_x0000_i1223" type="#_x0000_t75" style="width:12.1pt;height:13.25pt" o:ole="">
            <v:imagedata r:id="rId405" o:title=""/>
          </v:shape>
          <o:OLEObject Type="Embed" ProgID="Equation.DSMT4" ShapeID="_x0000_i1223" DrawAspect="Content" ObjectID="_1670605342" r:id="rId406"/>
        </w:object>
      </w:r>
      <w:r w:rsidRPr="00F7408B">
        <w:rPr>
          <w:rFonts w:ascii="宋体" w:hAnsi="宋体" w:hint="eastAsia"/>
          <w:szCs w:val="21"/>
        </w:rPr>
        <w:t>为所生产的</w:t>
      </w:r>
      <w:r w:rsidR="008746BF" w:rsidRPr="00025957">
        <w:rPr>
          <w:position w:val="-4"/>
        </w:rPr>
        <w:object w:dxaOrig="200" w:dyaOrig="200">
          <v:shape id="_x0000_i1224" type="#_x0000_t75" style="width:9.8pt;height:9.8pt" o:ole="">
            <v:imagedata r:id="rId407" o:title=""/>
          </v:shape>
          <o:OLEObject Type="Embed" ProgID="Equation.DSMT4" ShapeID="_x0000_i1224" DrawAspect="Content" ObjectID="_1670605343" r:id="rId408"/>
        </w:object>
      </w:r>
      <w:r w:rsidRPr="00F7408B">
        <w:rPr>
          <w:rFonts w:ascii="宋体" w:hAnsi="宋体" w:hint="eastAsia"/>
          <w:szCs w:val="21"/>
        </w:rPr>
        <w:t>台仪器中能出厂的台数,则</w:t>
      </w:r>
      <w:r w:rsidR="008746BF" w:rsidRPr="00025957">
        <w:rPr>
          <w:position w:val="-4"/>
        </w:rPr>
        <w:object w:dxaOrig="240" w:dyaOrig="260">
          <v:shape id="_x0000_i1225" type="#_x0000_t75" style="width:12.1pt;height:13.25pt" o:ole="">
            <v:imagedata r:id="rId409" o:title=""/>
          </v:shape>
          <o:OLEObject Type="Embed" ProgID="Equation.DSMT4" ShapeID="_x0000_i1225" DrawAspect="Content" ObjectID="_1670605344" r:id="rId410"/>
        </w:object>
      </w:r>
      <w:r w:rsidRPr="00F7408B">
        <w:rPr>
          <w:rFonts w:ascii="宋体" w:hAnsi="宋体" w:hint="eastAsia"/>
          <w:szCs w:val="21"/>
        </w:rPr>
        <w:t>服从二项分布</w:t>
      </w:r>
      <w:r w:rsidR="008746BF" w:rsidRPr="008746BF">
        <w:rPr>
          <w:position w:val="-14"/>
        </w:rPr>
        <w:object w:dxaOrig="1060" w:dyaOrig="400">
          <v:shape id="_x0000_i1226" type="#_x0000_t75" style="width:53pt;height:20.15pt" o:ole="">
            <v:imagedata r:id="rId411" o:title=""/>
          </v:shape>
          <o:OLEObject Type="Embed" ProgID="Equation.DSMT4" ShapeID="_x0000_i1226" DrawAspect="Content" ObjectID="_1670605345" r:id="rId412"/>
        </w:object>
      </w:r>
      <w:r w:rsidRPr="00F7408B">
        <w:rPr>
          <w:rFonts w:ascii="宋体" w:hAnsi="宋体" w:hint="eastAsia"/>
          <w:szCs w:val="21"/>
        </w:rPr>
        <w:t>.由二项分布的概率计算公式</w:t>
      </w:r>
      <w:r>
        <w:rPr>
          <w:rFonts w:ascii="宋体" w:hAnsi="宋体" w:hint="eastAsia"/>
          <w:szCs w:val="21"/>
        </w:rPr>
        <w:t>,可得</w:t>
      </w:r>
      <w:r w:rsidRPr="00F7408B">
        <w:rPr>
          <w:rFonts w:ascii="宋体" w:hAnsi="宋体" w:hint="eastAsia"/>
          <w:szCs w:val="21"/>
        </w:rPr>
        <w:t>所求概率为</w:t>
      </w:r>
    </w:p>
    <w:p w:rsidR="00556FEB" w:rsidRPr="00F7408B" w:rsidRDefault="00556FEB" w:rsidP="00556FEB">
      <w:pPr>
        <w:ind w:firstLineChars="200" w:firstLine="480"/>
        <w:rPr>
          <w:rFonts w:ascii="宋体" w:hAnsi="宋体"/>
          <w:szCs w:val="21"/>
        </w:rPr>
      </w:pPr>
      <w:r w:rsidRPr="007C1E63">
        <w:rPr>
          <w:rFonts w:hint="eastAsia"/>
        </w:rPr>
        <w:t xml:space="preserve">(1) </w:t>
      </w:r>
      <w:r w:rsidR="008746BF" w:rsidRPr="008746BF">
        <w:rPr>
          <w:position w:val="-14"/>
        </w:rPr>
        <w:object w:dxaOrig="2060" w:dyaOrig="400">
          <v:shape id="_x0000_i1227" type="#_x0000_t75" style="width:103.1pt;height:20.15pt" o:ole="">
            <v:imagedata r:id="rId413" o:title=""/>
          </v:shape>
          <o:OLEObject Type="Embed" ProgID="Equation.DSMT4" ShapeID="_x0000_i1227" DrawAspect="Content" ObjectID="_1670605346" r:id="rId414"/>
        </w:object>
      </w:r>
      <w:r w:rsidRPr="00F7408B">
        <w:rPr>
          <w:rFonts w:ascii="宋体" w:hAnsi="宋体" w:hint="eastAsia"/>
          <w:szCs w:val="21"/>
        </w:rPr>
        <w:t>；</w:t>
      </w:r>
    </w:p>
    <w:p w:rsidR="00556FEB" w:rsidRPr="00F7408B" w:rsidRDefault="00556FEB" w:rsidP="00556FEB">
      <w:pPr>
        <w:ind w:leftChars="50" w:left="120" w:firstLineChars="150" w:firstLine="360"/>
        <w:rPr>
          <w:rFonts w:ascii="宋体" w:hAnsi="宋体"/>
          <w:szCs w:val="21"/>
        </w:rPr>
      </w:pPr>
      <w:r w:rsidRPr="007C1E63">
        <w:rPr>
          <w:rFonts w:hint="eastAsia"/>
        </w:rPr>
        <w:t xml:space="preserve">(2) </w:t>
      </w:r>
      <w:r w:rsidR="008746BF" w:rsidRPr="008746BF">
        <w:rPr>
          <w:position w:val="-14"/>
        </w:rPr>
        <w:object w:dxaOrig="3560" w:dyaOrig="400">
          <v:shape id="_x0000_i1228" type="#_x0000_t75" style="width:178pt;height:20.15pt" o:ole="">
            <v:imagedata r:id="rId415" o:title=""/>
          </v:shape>
          <o:OLEObject Type="Embed" ProgID="Equation.DSMT4" ShapeID="_x0000_i1228" DrawAspect="Content" ObjectID="_1670605347" r:id="rId416"/>
        </w:object>
      </w:r>
      <w:r>
        <w:rPr>
          <w:rFonts w:ascii="宋体" w:hAnsi="宋体" w:hint="eastAsia"/>
          <w:szCs w:val="21"/>
        </w:rPr>
        <w:t>；</w:t>
      </w:r>
    </w:p>
    <w:p w:rsidR="00556FEB" w:rsidRDefault="00556FEB" w:rsidP="00556FEB">
      <w:pPr>
        <w:ind w:leftChars="50" w:left="120" w:firstLineChars="150" w:firstLine="360"/>
        <w:rPr>
          <w:rFonts w:ascii="宋体" w:hAnsi="宋体"/>
          <w:szCs w:val="21"/>
        </w:rPr>
      </w:pPr>
      <w:r w:rsidRPr="007C1E63">
        <w:rPr>
          <w:rFonts w:hint="eastAsia"/>
        </w:rPr>
        <w:t xml:space="preserve">(3) </w:t>
      </w:r>
      <w:r w:rsidR="008746BF" w:rsidRPr="008746BF">
        <w:rPr>
          <w:position w:val="-14"/>
        </w:rPr>
        <w:object w:dxaOrig="7140" w:dyaOrig="400">
          <v:shape id="_x0000_i1229" type="#_x0000_t75" style="width:357.1pt;height:20.15pt" o:ole="">
            <v:imagedata r:id="rId417" o:title=""/>
          </v:shape>
          <o:OLEObject Type="Embed" ProgID="Equation.DSMT4" ShapeID="_x0000_i1229" DrawAspect="Content" ObjectID="_1670605348" r:id="rId418"/>
        </w:object>
      </w:r>
      <w:r>
        <w:rPr>
          <w:rFonts w:ascii="宋体" w:hAnsi="宋体" w:hint="eastAsia"/>
          <w:szCs w:val="21"/>
        </w:rPr>
        <w:t>．</w:t>
      </w:r>
    </w:p>
    <w:p w:rsidR="00556FEB" w:rsidRDefault="00556FEB" w:rsidP="00556FEB">
      <w:pPr>
        <w:rPr>
          <w:rFonts w:ascii="宋体" w:hAnsi="宋体"/>
          <w:szCs w:val="21"/>
        </w:rPr>
      </w:pPr>
    </w:p>
    <w:p w:rsidR="00C84241" w:rsidRPr="004711D4" w:rsidRDefault="00C84241" w:rsidP="00C84241">
      <w:pPr>
        <w:rPr>
          <w:rFonts w:ascii="宋体" w:hAnsi="宋体"/>
          <w:szCs w:val="21"/>
        </w:rPr>
      </w:pPr>
    </w:p>
    <w:p w:rsidR="00C84241" w:rsidRDefault="00C84241" w:rsidP="00C84241">
      <w:pPr>
        <w:pStyle w:val="1"/>
      </w:pPr>
      <w:r>
        <w:rPr>
          <w:rFonts w:hint="eastAsia"/>
        </w:rPr>
        <w:t>十二</w:t>
      </w:r>
      <w:r w:rsidRPr="00D66631">
        <w:rPr>
          <w:rFonts w:hint="eastAsia"/>
        </w:rPr>
        <w:t>、</w:t>
      </w:r>
      <w:r>
        <w:rPr>
          <w:rFonts w:hint="eastAsia"/>
        </w:rPr>
        <w:t>（</w:t>
      </w:r>
      <w:r w:rsidRPr="00D66631">
        <w:rPr>
          <w:rFonts w:hint="eastAsia"/>
        </w:rPr>
        <w:t>本题满分</w:t>
      </w:r>
      <w:r>
        <w:rPr>
          <w:rFonts w:hint="eastAsia"/>
        </w:rPr>
        <w:t>7</w:t>
      </w:r>
      <w:r w:rsidRPr="00D66631">
        <w:rPr>
          <w:rFonts w:hint="eastAsia"/>
        </w:rPr>
        <w:t>分</w:t>
      </w:r>
      <w:r>
        <w:rPr>
          <w:rFonts w:hint="eastAsia"/>
        </w:rPr>
        <w:t>）</w:t>
      </w:r>
    </w:p>
    <w:p w:rsidR="00C84241" w:rsidRDefault="00FC17DB" w:rsidP="00FC17DB">
      <w:pPr>
        <w:autoSpaceDE w:val="0"/>
        <w:autoSpaceDN w:val="0"/>
        <w:adjustRightInd w:val="0"/>
        <w:jc w:val="left"/>
      </w:pPr>
      <w:r>
        <w:rPr>
          <w:rFonts w:hint="eastAsia"/>
        </w:rPr>
        <w:t>假设随机变量</w:t>
      </w:r>
      <w:r w:rsidR="008746BF" w:rsidRPr="00025957">
        <w:rPr>
          <w:position w:val="-4"/>
        </w:rPr>
        <w:object w:dxaOrig="240" w:dyaOrig="260">
          <v:shape id="_x0000_i1230" type="#_x0000_t75" style="width:12.1pt;height:13.25pt" o:ole="">
            <v:imagedata r:id="rId419" o:title=""/>
          </v:shape>
          <o:OLEObject Type="Embed" ProgID="Equation.DSMT4" ShapeID="_x0000_i1230" DrawAspect="Content" ObjectID="_1670605349" r:id="rId420"/>
        </w:object>
      </w:r>
      <w:r>
        <w:rPr>
          <w:rFonts w:hint="eastAsia"/>
        </w:rPr>
        <w:t>服从参数为</w:t>
      </w:r>
      <w:r w:rsidR="008746BF" w:rsidRPr="00025957">
        <w:rPr>
          <w:position w:val="-4"/>
        </w:rPr>
        <w:object w:dxaOrig="180" w:dyaOrig="260">
          <v:shape id="_x0000_i1231" type="#_x0000_t75" style="width:9.2pt;height:13.25pt" o:ole="">
            <v:imagedata r:id="rId421" o:title=""/>
          </v:shape>
          <o:OLEObject Type="Embed" ProgID="Equation.DSMT4" ShapeID="_x0000_i1231" DrawAspect="Content" ObjectID="_1670605350" r:id="rId422"/>
        </w:object>
      </w:r>
      <w:r>
        <w:rPr>
          <w:rFonts w:hint="eastAsia"/>
        </w:rPr>
        <w:t>的指数分布，证明：</w:t>
      </w:r>
      <w:r w:rsidR="008746BF" w:rsidRPr="008746BF">
        <w:rPr>
          <w:position w:val="-6"/>
        </w:rPr>
        <w:object w:dxaOrig="1140" w:dyaOrig="320">
          <v:shape id="_x0000_i1232" type="#_x0000_t75" style="width:57pt;height:16.15pt" o:ole="">
            <v:imagedata r:id="rId423" o:title=""/>
          </v:shape>
          <o:OLEObject Type="Embed" ProgID="Equation.DSMT4" ShapeID="_x0000_i1232" DrawAspect="Content" ObjectID="_1670605351" r:id="rId424"/>
        </w:object>
      </w:r>
      <w:r>
        <w:rPr>
          <w:rFonts w:hint="eastAsia"/>
        </w:rPr>
        <w:t>在区间</w:t>
      </w:r>
      <w:r w:rsidR="008746BF" w:rsidRPr="008746BF">
        <w:rPr>
          <w:position w:val="-10"/>
        </w:rPr>
        <w:object w:dxaOrig="540" w:dyaOrig="320">
          <v:shape id="_x0000_i1233" type="#_x0000_t75" style="width:27.05pt;height:16.15pt" o:ole="">
            <v:imagedata r:id="rId425" o:title=""/>
          </v:shape>
          <o:OLEObject Type="Embed" ProgID="Equation.DSMT4" ShapeID="_x0000_i1233" DrawAspect="Content" ObjectID="_1670605352" r:id="rId426"/>
        </w:object>
      </w:r>
      <w:r>
        <w:rPr>
          <w:rFonts w:hint="eastAsia"/>
        </w:rPr>
        <w:t>上服从均匀分布．</w:t>
      </w:r>
    </w:p>
    <w:p w:rsidR="00B76212" w:rsidRDefault="00B76212" w:rsidP="00B76212"/>
    <w:p w:rsidR="00FC17DB" w:rsidRPr="00FC17DB" w:rsidRDefault="00B76212" w:rsidP="00BA1010">
      <w:pPr>
        <w:ind w:left="480" w:hangingChars="200" w:hanging="480"/>
        <w:rPr>
          <w:rFonts w:ascii="宋体" w:hAnsi="宋体"/>
          <w:szCs w:val="21"/>
        </w:rPr>
      </w:pPr>
      <w:r w:rsidRPr="00AB558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746BF" w:rsidRPr="00025957">
        <w:rPr>
          <w:position w:val="-4"/>
        </w:rPr>
        <w:object w:dxaOrig="240" w:dyaOrig="260">
          <v:shape id="_x0000_i1234" type="#_x0000_t75" style="width:12.1pt;height:13.25pt" o:ole="">
            <v:imagedata r:id="rId427" o:title=""/>
          </v:shape>
          <o:OLEObject Type="Embed" ProgID="Equation.DSMT4" ShapeID="_x0000_i1234" DrawAspect="Content" ObjectID="_1670605353" r:id="rId428"/>
        </w:object>
      </w:r>
      <w:r w:rsidR="00FC17DB" w:rsidRPr="00FC17DB">
        <w:rPr>
          <w:rFonts w:ascii="宋体" w:hAnsi="宋体" w:hint="eastAsia"/>
          <w:szCs w:val="21"/>
        </w:rPr>
        <w:t>的分布函数</w:t>
      </w:r>
      <w:r w:rsidR="008746BF" w:rsidRPr="008746BF">
        <w:rPr>
          <w:position w:val="-32"/>
        </w:rPr>
        <w:object w:dxaOrig="2380" w:dyaOrig="760">
          <v:shape id="_x0000_i1235" type="#_x0000_t75" style="width:119.25pt;height:38pt" o:ole="">
            <v:imagedata r:id="rId429" o:title=""/>
          </v:shape>
          <o:OLEObject Type="Embed" ProgID="Equation.DSMT4" ShapeID="_x0000_i1235" DrawAspect="Content" ObjectID="_1670605354" r:id="rId430"/>
        </w:object>
      </w:r>
      <w:r w:rsidR="007C20E6">
        <w:rPr>
          <w:rFonts w:hint="eastAsia"/>
        </w:rPr>
        <w:t xml:space="preserve"> </w:t>
      </w:r>
      <w:r w:rsidR="007C20E6">
        <w:rPr>
          <w:rFonts w:hint="eastAsia"/>
        </w:rPr>
        <w:t>函数</w:t>
      </w:r>
      <w:r w:rsidR="008746BF" w:rsidRPr="008746BF">
        <w:rPr>
          <w:position w:val="-10"/>
        </w:rPr>
        <w:object w:dxaOrig="1120" w:dyaOrig="360">
          <v:shape id="_x0000_i1236" type="#_x0000_t75" style="width:55.85pt;height:17.85pt" o:ole="">
            <v:imagedata r:id="rId431" o:title=""/>
          </v:shape>
          <o:OLEObject Type="Embed" ProgID="Equation.DSMT4" ShapeID="_x0000_i1236" DrawAspect="Content" ObjectID="_1670605355" r:id="rId432"/>
        </w:object>
      </w:r>
      <w:r w:rsidR="00FC17DB" w:rsidRPr="00FC17DB">
        <w:rPr>
          <w:rFonts w:ascii="宋体" w:hAnsi="宋体" w:hint="eastAsia"/>
          <w:szCs w:val="21"/>
        </w:rPr>
        <w:t>是单调增函数，其反函数</w:t>
      </w:r>
      <w:r w:rsidR="00BA1010">
        <w:rPr>
          <w:rFonts w:ascii="宋体" w:hAnsi="宋体" w:hint="eastAsia"/>
          <w:szCs w:val="21"/>
        </w:rPr>
        <w:t>为</w:t>
      </w:r>
      <w:r w:rsidR="008746BF" w:rsidRPr="008746BF">
        <w:rPr>
          <w:position w:val="-24"/>
        </w:rPr>
        <w:object w:dxaOrig="1480" w:dyaOrig="620">
          <v:shape id="_x0000_i1237" type="#_x0000_t75" style="width:73.75pt;height:31.1pt" o:ole="">
            <v:imagedata r:id="rId433" o:title=""/>
          </v:shape>
          <o:OLEObject Type="Embed" ProgID="Equation.DSMT4" ShapeID="_x0000_i1237" DrawAspect="Content" ObjectID="_1670605356" r:id="rId434"/>
        </w:object>
      </w:r>
      <w:r w:rsidR="00BA1010">
        <w:rPr>
          <w:rFonts w:ascii="宋体" w:hAnsi="宋体" w:hint="eastAsia"/>
          <w:szCs w:val="21"/>
        </w:rPr>
        <w:t>．</w:t>
      </w:r>
      <w:r w:rsidR="00FC17DB" w:rsidRPr="00FC17DB">
        <w:rPr>
          <w:rFonts w:ascii="宋体" w:hAnsi="宋体" w:hint="eastAsia"/>
          <w:szCs w:val="21"/>
        </w:rPr>
        <w:t>设</w:t>
      </w:r>
      <w:r w:rsidR="008746BF" w:rsidRPr="008746BF">
        <w:rPr>
          <w:position w:val="-10"/>
        </w:rPr>
        <w:object w:dxaOrig="540" w:dyaOrig="320">
          <v:shape id="_x0000_i1238" type="#_x0000_t75" style="width:27.05pt;height:16.15pt" o:ole="">
            <v:imagedata r:id="rId435" o:title=""/>
          </v:shape>
          <o:OLEObject Type="Embed" ProgID="Equation.DSMT4" ShapeID="_x0000_i1238" DrawAspect="Content" ObjectID="_1670605357" r:id="rId436"/>
        </w:object>
      </w:r>
      <w:r w:rsidR="00FC17DB" w:rsidRPr="00FC17DB">
        <w:rPr>
          <w:rFonts w:ascii="宋体" w:hAnsi="宋体" w:hint="eastAsia"/>
          <w:szCs w:val="21"/>
        </w:rPr>
        <w:t>是</w:t>
      </w:r>
      <w:r w:rsidR="008746BF" w:rsidRPr="00025957">
        <w:rPr>
          <w:position w:val="-4"/>
        </w:rPr>
        <w:object w:dxaOrig="220" w:dyaOrig="260">
          <v:shape id="_x0000_i1239" type="#_x0000_t75" style="width:10.95pt;height:13.25pt" o:ole="">
            <v:imagedata r:id="rId437" o:title=""/>
          </v:shape>
          <o:OLEObject Type="Embed" ProgID="Equation.DSMT4" ShapeID="_x0000_i1239" DrawAspect="Content" ObjectID="_1670605358" r:id="rId438"/>
        </w:object>
      </w:r>
      <w:r w:rsidR="00FC17DB" w:rsidRPr="00FC17DB">
        <w:rPr>
          <w:rFonts w:ascii="宋体" w:hAnsi="宋体" w:hint="eastAsia"/>
          <w:szCs w:val="21"/>
        </w:rPr>
        <w:t>的分布函数，则</w:t>
      </w:r>
      <w:r w:rsidR="00BA1010">
        <w:rPr>
          <w:rFonts w:ascii="宋体" w:hAnsi="宋体" w:hint="eastAsia"/>
          <w:szCs w:val="21"/>
        </w:rPr>
        <w:t>当</w:t>
      </w:r>
      <w:r w:rsidR="008746BF" w:rsidRPr="008746BF">
        <w:rPr>
          <w:position w:val="-10"/>
        </w:rPr>
        <w:object w:dxaOrig="560" w:dyaOrig="320">
          <v:shape id="_x0000_i1240" type="#_x0000_t75" style="width:28.2pt;height:16.15pt" o:ole="">
            <v:imagedata r:id="rId439" o:title=""/>
          </v:shape>
          <o:OLEObject Type="Embed" ProgID="Equation.DSMT4" ShapeID="_x0000_i1240" DrawAspect="Content" ObjectID="_1670605359" r:id="rId440"/>
        </w:object>
      </w:r>
      <w:r w:rsidR="00BE7F59">
        <w:rPr>
          <w:rFonts w:ascii="宋体" w:hAnsi="宋体" w:hint="eastAsia"/>
          <w:szCs w:val="21"/>
        </w:rPr>
        <w:t>时</w:t>
      </w:r>
      <w:r w:rsidR="00CC762B">
        <w:rPr>
          <w:rFonts w:ascii="宋体" w:hAnsi="宋体" w:hint="eastAsia"/>
          <w:szCs w:val="21"/>
        </w:rPr>
        <w:t>，</w:t>
      </w:r>
      <w:r w:rsidR="008746BF" w:rsidRPr="008746BF">
        <w:rPr>
          <w:position w:val="-10"/>
        </w:rPr>
        <w:object w:dxaOrig="880" w:dyaOrig="320">
          <v:shape id="_x0000_i1241" type="#_x0000_t75" style="width:43.8pt;height:16.15pt" o:ole="">
            <v:imagedata r:id="rId441" o:title=""/>
          </v:shape>
          <o:OLEObject Type="Embed" ProgID="Equation.DSMT4" ShapeID="_x0000_i1241" DrawAspect="Content" ObjectID="_1670605360" r:id="rId442"/>
        </w:object>
      </w:r>
      <w:r w:rsidR="00BE7F59">
        <w:rPr>
          <w:rFonts w:ascii="宋体" w:hAnsi="宋体" w:hint="eastAsia"/>
          <w:szCs w:val="21"/>
        </w:rPr>
        <w:t>；当</w:t>
      </w:r>
      <w:r w:rsidR="008746BF" w:rsidRPr="008746BF">
        <w:rPr>
          <w:position w:val="-10"/>
        </w:rPr>
        <w:object w:dxaOrig="560" w:dyaOrig="320">
          <v:shape id="_x0000_i1242" type="#_x0000_t75" style="width:28.2pt;height:16.15pt" o:ole="">
            <v:imagedata r:id="rId443" o:title=""/>
          </v:shape>
          <o:OLEObject Type="Embed" ProgID="Equation.DSMT4" ShapeID="_x0000_i1242" DrawAspect="Content" ObjectID="_1670605361" r:id="rId444"/>
        </w:object>
      </w:r>
      <w:r w:rsidR="000C4E2E">
        <w:rPr>
          <w:rFonts w:ascii="宋体" w:hAnsi="宋体" w:hint="eastAsia"/>
          <w:szCs w:val="21"/>
        </w:rPr>
        <w:t>时</w:t>
      </w:r>
      <w:r w:rsidR="00CC762B">
        <w:rPr>
          <w:rFonts w:ascii="宋体" w:hAnsi="宋体" w:hint="eastAsia"/>
          <w:szCs w:val="21"/>
        </w:rPr>
        <w:t>，</w:t>
      </w:r>
      <w:r w:rsidR="008746BF" w:rsidRPr="008746BF">
        <w:rPr>
          <w:position w:val="-10"/>
        </w:rPr>
        <w:object w:dxaOrig="880" w:dyaOrig="320">
          <v:shape id="_x0000_i1243" type="#_x0000_t75" style="width:43.8pt;height:16.15pt" o:ole="">
            <v:imagedata r:id="rId445" o:title=""/>
          </v:shape>
          <o:OLEObject Type="Embed" ProgID="Equation.DSMT4" ShapeID="_x0000_i1243" DrawAspect="Content" ObjectID="_1670605362" r:id="rId446"/>
        </w:object>
      </w:r>
      <w:r w:rsidR="000C4E2E">
        <w:rPr>
          <w:rFonts w:ascii="宋体" w:hAnsi="宋体" w:hint="eastAsia"/>
          <w:szCs w:val="21"/>
        </w:rPr>
        <w:t>；当</w:t>
      </w:r>
      <w:r w:rsidR="008746BF" w:rsidRPr="008746BF">
        <w:rPr>
          <w:position w:val="-10"/>
        </w:rPr>
        <w:object w:dxaOrig="900" w:dyaOrig="320">
          <v:shape id="_x0000_i1244" type="#_x0000_t75" style="width:44.95pt;height:16.15pt" o:ole="">
            <v:imagedata r:id="rId447" o:title=""/>
          </v:shape>
          <o:OLEObject Type="Embed" ProgID="Equation.DSMT4" ShapeID="_x0000_i1244" DrawAspect="Content" ObjectID="_1670605363" r:id="rId448"/>
        </w:object>
      </w:r>
      <w:r w:rsidR="00CC762B">
        <w:rPr>
          <w:rFonts w:ascii="宋体" w:hAnsi="宋体" w:hint="eastAsia"/>
          <w:szCs w:val="21"/>
        </w:rPr>
        <w:t>时，</w:t>
      </w:r>
    </w:p>
    <w:p w:rsidR="00FC17DB" w:rsidRPr="00FC17DB" w:rsidRDefault="008746BF" w:rsidP="00CC762B">
      <w:pPr>
        <w:jc w:val="center"/>
        <w:rPr>
          <w:rFonts w:ascii="宋体" w:hAnsi="宋体"/>
          <w:szCs w:val="21"/>
        </w:rPr>
      </w:pPr>
      <w:r w:rsidRPr="008746BF">
        <w:rPr>
          <w:position w:val="-48"/>
        </w:rPr>
        <w:object w:dxaOrig="4680" w:dyaOrig="1080">
          <v:shape id="_x0000_i1245" type="#_x0000_t75" style="width:233.85pt;height:54.15pt" o:ole="">
            <v:imagedata r:id="rId449" o:title=""/>
          </v:shape>
          <o:OLEObject Type="Embed" ProgID="Equation.DSMT4" ShapeID="_x0000_i1245" DrawAspect="Content" ObjectID="_1670605364" r:id="rId450"/>
        </w:object>
      </w:r>
    </w:p>
    <w:p w:rsidR="00B76212" w:rsidRPr="00CC762B" w:rsidRDefault="00FC17DB" w:rsidP="00CC762B">
      <w:pPr>
        <w:ind w:leftChars="200" w:left="480"/>
        <w:rPr>
          <w:rFonts w:ascii="宋体" w:hAnsi="宋体"/>
          <w:szCs w:val="21"/>
        </w:rPr>
      </w:pPr>
      <w:r w:rsidRPr="00FC17DB">
        <w:rPr>
          <w:rFonts w:ascii="宋体" w:hAnsi="宋体" w:hint="eastAsia"/>
          <w:szCs w:val="21"/>
        </w:rPr>
        <w:t>于是，</w:t>
      </w:r>
      <w:r w:rsidR="008746BF" w:rsidRPr="00025957">
        <w:rPr>
          <w:position w:val="-4"/>
        </w:rPr>
        <w:object w:dxaOrig="220" w:dyaOrig="260">
          <v:shape id="_x0000_i1246" type="#_x0000_t75" style="width:10.95pt;height:13.25pt" o:ole="">
            <v:imagedata r:id="rId451" o:title=""/>
          </v:shape>
          <o:OLEObject Type="Embed" ProgID="Equation.DSMT4" ShapeID="_x0000_i1246" DrawAspect="Content" ObjectID="_1670605365" r:id="rId452"/>
        </w:object>
      </w:r>
      <w:r w:rsidRPr="00FC17DB">
        <w:rPr>
          <w:rFonts w:ascii="宋体" w:hAnsi="宋体" w:hint="eastAsia"/>
          <w:szCs w:val="21"/>
        </w:rPr>
        <w:t>服从</w:t>
      </w:r>
      <w:r w:rsidR="008746BF" w:rsidRPr="008746BF">
        <w:rPr>
          <w:position w:val="-10"/>
        </w:rPr>
        <w:object w:dxaOrig="540" w:dyaOrig="320">
          <v:shape id="_x0000_i1247" type="#_x0000_t75" style="width:27.05pt;height:16.15pt" o:ole="">
            <v:imagedata r:id="rId453" o:title=""/>
          </v:shape>
          <o:OLEObject Type="Embed" ProgID="Equation.DSMT4" ShapeID="_x0000_i1247" DrawAspect="Content" ObjectID="_1670605366" r:id="rId454"/>
        </w:object>
      </w:r>
      <w:r w:rsidR="00CC762B">
        <w:rPr>
          <w:rFonts w:ascii="宋体" w:hAnsi="宋体" w:hint="eastAsia"/>
          <w:szCs w:val="21"/>
        </w:rPr>
        <w:t>上</w:t>
      </w:r>
      <w:r w:rsidR="008C3BC6">
        <w:rPr>
          <w:rFonts w:ascii="宋体" w:hAnsi="宋体" w:hint="eastAsia"/>
          <w:szCs w:val="21"/>
        </w:rPr>
        <w:t>的</w:t>
      </w:r>
      <w:r w:rsidRPr="00FC17DB">
        <w:rPr>
          <w:rFonts w:ascii="宋体" w:hAnsi="宋体" w:hint="eastAsia"/>
          <w:szCs w:val="21"/>
        </w:rPr>
        <w:t>均匀分布</w:t>
      </w:r>
      <w:r w:rsidR="00B76212">
        <w:rPr>
          <w:rFonts w:hint="eastAsia"/>
        </w:rPr>
        <w:t>．</w:t>
      </w:r>
    </w:p>
    <w:p w:rsidR="00C84241" w:rsidRDefault="00C84241" w:rsidP="00CA00AF"/>
    <w:p w:rsidR="00C84241" w:rsidRPr="00C84241" w:rsidRDefault="00C84241" w:rsidP="00CA00AF"/>
    <w:sectPr w:rsidR="00C84241" w:rsidRPr="00C84241" w:rsidSect="00223006">
      <w:headerReference w:type="even" r:id="rId455"/>
      <w:footerReference w:type="even" r:id="rId456"/>
      <w:footerReference w:type="default" r:id="rId457"/>
      <w:headerReference w:type="first" r:id="rId45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003A" w:rsidRDefault="00C3003A">
      <w:r>
        <w:separator/>
      </w:r>
    </w:p>
  </w:endnote>
  <w:endnote w:type="continuationSeparator" w:id="0">
    <w:p w:rsidR="00C3003A" w:rsidRDefault="00C300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82B42" w:rsidRDefault="00F86D21" w:rsidP="00D80857">
        <w:pPr>
          <w:pStyle w:val="a4"/>
          <w:ind w:right="360" w:firstLine="360"/>
        </w:pPr>
        <w:r w:rsidRPr="00F86D2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82B42" w:rsidRDefault="00F86D21">
                    <w:pPr>
                      <w:jc w:val="center"/>
                      <w:rPr>
                        <w:color w:val="5B9BD5" w:themeColor="accent1"/>
                      </w:rPr>
                    </w:pPr>
                    <w:r w:rsidRPr="00F86D21">
                      <w:fldChar w:fldCharType="begin"/>
                    </w:r>
                    <w:r w:rsidR="00F82B42">
                      <w:instrText>PAGE    \* MERGEFORMAT</w:instrText>
                    </w:r>
                    <w:r w:rsidRPr="00F86D21">
                      <w:fldChar w:fldCharType="separate"/>
                    </w:r>
                    <w:r w:rsidR="00F82B4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2B42" w:rsidRPr="003C7E48" w:rsidRDefault="00F82B4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8C3BC6" w:rsidRPr="008C3BC6">
        <w:rPr>
          <w:noProof/>
          <w:lang w:val="zh-CN"/>
        </w:rPr>
        <w:t>8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003A" w:rsidRDefault="00C3003A">
      <w:r>
        <w:separator/>
      </w:r>
    </w:p>
  </w:footnote>
  <w:footnote w:type="continuationSeparator" w:id="0">
    <w:p w:rsidR="00C3003A" w:rsidRDefault="00C300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2B42" w:rsidRPr="006E3539" w:rsidRDefault="00F82B4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2B42" w:rsidRDefault="00F86D2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5pt;height:11.5pt" o:bullet="t">
        <v:imagedata r:id="rId1" o:title="msoA"/>
      </v:shape>
    </w:pict>
  </w:numPicBullet>
  <w:numPicBullet w:numPicBulletId="1">
    <w:pict>
      <v:shape id="_x0000_i103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C4E2E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5A26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BF6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443A0"/>
    <w:rsid w:val="00450594"/>
    <w:rsid w:val="00450FD1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6FEB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0A3A"/>
    <w:rsid w:val="00671438"/>
    <w:rsid w:val="0067723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C39"/>
    <w:rsid w:val="007C0E85"/>
    <w:rsid w:val="007C1BD9"/>
    <w:rsid w:val="007C20E6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1E02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4E5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46BF"/>
    <w:rsid w:val="00877010"/>
    <w:rsid w:val="008772C3"/>
    <w:rsid w:val="008814F3"/>
    <w:rsid w:val="00891724"/>
    <w:rsid w:val="008935CE"/>
    <w:rsid w:val="00894860"/>
    <w:rsid w:val="00894943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66F1"/>
    <w:rsid w:val="008C3BC6"/>
    <w:rsid w:val="008C5D7E"/>
    <w:rsid w:val="008C6E8A"/>
    <w:rsid w:val="008D46D1"/>
    <w:rsid w:val="008E575B"/>
    <w:rsid w:val="008F29E3"/>
    <w:rsid w:val="008F367C"/>
    <w:rsid w:val="008F7E27"/>
    <w:rsid w:val="00900705"/>
    <w:rsid w:val="009164E2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6D56"/>
    <w:rsid w:val="00A97179"/>
    <w:rsid w:val="00AA02C2"/>
    <w:rsid w:val="00AA203F"/>
    <w:rsid w:val="00AA335C"/>
    <w:rsid w:val="00AA415B"/>
    <w:rsid w:val="00AA72C3"/>
    <w:rsid w:val="00AB2455"/>
    <w:rsid w:val="00AB3589"/>
    <w:rsid w:val="00AB79F7"/>
    <w:rsid w:val="00AC0A1C"/>
    <w:rsid w:val="00AC0FC7"/>
    <w:rsid w:val="00AD209A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6212"/>
    <w:rsid w:val="00B77F4A"/>
    <w:rsid w:val="00B813F9"/>
    <w:rsid w:val="00B84ABD"/>
    <w:rsid w:val="00B84D33"/>
    <w:rsid w:val="00B86D77"/>
    <w:rsid w:val="00B90998"/>
    <w:rsid w:val="00B90F2A"/>
    <w:rsid w:val="00BA1010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F59"/>
    <w:rsid w:val="00BF2213"/>
    <w:rsid w:val="00C01164"/>
    <w:rsid w:val="00C1243C"/>
    <w:rsid w:val="00C16810"/>
    <w:rsid w:val="00C20153"/>
    <w:rsid w:val="00C23D09"/>
    <w:rsid w:val="00C26697"/>
    <w:rsid w:val="00C2790C"/>
    <w:rsid w:val="00C3003A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4241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C762B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2D31"/>
    <w:rsid w:val="00D342D5"/>
    <w:rsid w:val="00D36E74"/>
    <w:rsid w:val="00D42ECE"/>
    <w:rsid w:val="00D45DA2"/>
    <w:rsid w:val="00D46F9A"/>
    <w:rsid w:val="00D520B7"/>
    <w:rsid w:val="00D53859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2FCA"/>
    <w:rsid w:val="00E54A2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B42"/>
    <w:rsid w:val="00F83A02"/>
    <w:rsid w:val="00F840A4"/>
    <w:rsid w:val="00F85121"/>
    <w:rsid w:val="00F86D21"/>
    <w:rsid w:val="00F9555A"/>
    <w:rsid w:val="00F95A31"/>
    <w:rsid w:val="00FA2716"/>
    <w:rsid w:val="00FA277F"/>
    <w:rsid w:val="00FA5A5A"/>
    <w:rsid w:val="00FB56ED"/>
    <w:rsid w:val="00FC0894"/>
    <w:rsid w:val="00FC17DB"/>
    <w:rsid w:val="00FC1D5F"/>
    <w:rsid w:val="00FC3C99"/>
    <w:rsid w:val="00FC66DC"/>
    <w:rsid w:val="00FD1A4B"/>
    <w:rsid w:val="00FD49D7"/>
    <w:rsid w:val="00FE77CF"/>
    <w:rsid w:val="00FF6C07"/>
    <w:rsid w:val="00FF6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header" Target="header1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9.bin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368" Type="http://schemas.openxmlformats.org/officeDocument/2006/relationships/oleObject" Target="embeddings/oleObject180.bin"/><Relationship Id="rId389" Type="http://schemas.openxmlformats.org/officeDocument/2006/relationships/image" Target="media/image19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35" Type="http://schemas.openxmlformats.org/officeDocument/2006/relationships/image" Target="media/image216.wmf"/><Relationship Id="rId456" Type="http://schemas.openxmlformats.org/officeDocument/2006/relationships/footer" Target="footer1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5.bin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25" Type="http://schemas.openxmlformats.org/officeDocument/2006/relationships/image" Target="media/image211.wmf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image" Target="media/image18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15" Type="http://schemas.openxmlformats.org/officeDocument/2006/relationships/image" Target="media/image206.wmf"/><Relationship Id="rId436" Type="http://schemas.openxmlformats.org/officeDocument/2006/relationships/oleObject" Target="embeddings/oleObject214.bin"/><Relationship Id="rId457" Type="http://schemas.openxmlformats.org/officeDocument/2006/relationships/footer" Target="footer2.xml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8" Type="http://schemas.openxmlformats.org/officeDocument/2006/relationships/hyperlink" Target="https://lvjr.bitbucket.io/?kysx1995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26" Type="http://schemas.openxmlformats.org/officeDocument/2006/relationships/oleObject" Target="embeddings/oleObject209.bin"/><Relationship Id="rId447" Type="http://schemas.openxmlformats.org/officeDocument/2006/relationships/image" Target="media/image222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58" Type="http://schemas.openxmlformats.org/officeDocument/2006/relationships/header" Target="head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fontTable" Target="fontTable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theme" Target="theme/theme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303" Type="http://schemas.openxmlformats.org/officeDocument/2006/relationships/image" Target="media/image15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F1ADD8-C305-4FBF-A02F-1B1556B3A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8</Pages>
  <Words>1195</Words>
  <Characters>6816</Characters>
  <Application>Microsoft Office Word</Application>
  <DocSecurity>0</DocSecurity>
  <Lines>56</Lines>
  <Paragraphs>15</Paragraphs>
  <ScaleCrop>false</ScaleCrop>
  <Company>微软中国</Company>
  <LinksUpToDate>false</LinksUpToDate>
  <CharactersWithSpaces>7996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102</cp:revision>
  <cp:lastPrinted>2011-09-06T10:51:00Z</cp:lastPrinted>
  <dcterms:created xsi:type="dcterms:W3CDTF">2020-11-13T07:23:00Z</dcterms:created>
  <dcterms:modified xsi:type="dcterms:W3CDTF">2020-12-27T11:58:00Z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