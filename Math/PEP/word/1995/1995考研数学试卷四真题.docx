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0F736C" w:rsidRDefault="00A6177D" w:rsidP="000F736C">
      <w:pPr>
        <w:pStyle w:val="af"/>
      </w:pPr>
      <w:hyperlink r:id="rId8" w:history="1">
        <w:r w:rsidR="00677230" w:rsidRPr="000F736C">
          <w:rPr>
            <w:rStyle w:val="a7"/>
            <w:rFonts w:hint="eastAsia"/>
            <w:color w:val="002060"/>
          </w:rPr>
          <w:t>1995</w:t>
        </w:r>
        <w:r w:rsidR="00CA00AF" w:rsidRPr="000F736C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0F736C">
          <w:rPr>
            <w:rStyle w:val="a7"/>
            <w:rFonts w:hint="eastAsia"/>
            <w:color w:val="002060"/>
          </w:rPr>
          <w:t>卷</w:t>
        </w:r>
        <w:r w:rsidR="006C51BC" w:rsidRPr="000F736C">
          <w:rPr>
            <w:rStyle w:val="a7"/>
            <w:rFonts w:hint="eastAsia"/>
            <w:color w:val="002060"/>
          </w:rPr>
          <w:t>四</w:t>
        </w:r>
      </w:hyperlink>
    </w:p>
    <w:p w:rsidR="0055345C" w:rsidRDefault="0055345C" w:rsidP="0055345C"/>
    <w:p w:rsidR="00D133EF" w:rsidRDefault="00D133EF" w:rsidP="00CA00AF"/>
    <w:p w:rsidR="00670A3E" w:rsidRDefault="00670A3E" w:rsidP="00B012C9">
      <w:pPr>
        <w:pStyle w:val="1"/>
      </w:pPr>
      <w:r w:rsidRPr="00F313A3">
        <w:rPr>
          <w:rFonts w:hint="eastAsia"/>
        </w:rPr>
        <w:t>一、填空题</w:t>
      </w:r>
      <w:r w:rsidR="00B012C9">
        <w:rPr>
          <w:rFonts w:hint="eastAsia"/>
        </w:rPr>
        <w:t>（</w:t>
      </w:r>
      <w:r w:rsidRPr="00F313A3">
        <w:rPr>
          <w:rFonts w:hint="eastAsia"/>
        </w:rPr>
        <w:t>本题共5小题</w:t>
      </w:r>
      <w:r w:rsidR="00B012C9">
        <w:rPr>
          <w:rFonts w:hint="eastAsia"/>
        </w:rPr>
        <w:t>，</w:t>
      </w:r>
      <w:r w:rsidRPr="00F313A3">
        <w:rPr>
          <w:rFonts w:hint="eastAsia"/>
        </w:rPr>
        <w:t>每小题3分</w:t>
      </w:r>
      <w:r w:rsidR="00B012C9">
        <w:rPr>
          <w:rFonts w:hint="eastAsia"/>
        </w:rPr>
        <w:t>，</w:t>
      </w:r>
      <w:r w:rsidRPr="00F313A3">
        <w:rPr>
          <w:rFonts w:hint="eastAsia"/>
        </w:rPr>
        <w:t>满分15分</w:t>
      </w:r>
      <w:r w:rsidR="00B012C9">
        <w:rPr>
          <w:rFonts w:hint="eastAsia"/>
        </w:rPr>
        <w:t>）</w:t>
      </w:r>
    </w:p>
    <w:p w:rsidR="00B012C9" w:rsidRDefault="00B012C9" w:rsidP="00670A3E">
      <w:pPr>
        <w:rPr>
          <w:rFonts w:ascii="宋体" w:hAnsi="宋体"/>
          <w:b/>
          <w:szCs w:val="21"/>
        </w:rPr>
      </w:pPr>
    </w:p>
    <w:p w:rsidR="00B012C9" w:rsidRPr="00F313A3" w:rsidRDefault="00B012C9" w:rsidP="00670A3E">
      <w:pPr>
        <w:rPr>
          <w:rFonts w:ascii="宋体" w:hAnsi="宋体"/>
          <w:b/>
          <w:szCs w:val="21"/>
        </w:rPr>
      </w:pPr>
    </w:p>
    <w:p w:rsidR="00670A3E" w:rsidRPr="0049763D" w:rsidRDefault="00670A3E" w:rsidP="00670A3E">
      <w:pPr>
        <w:rPr>
          <w:rFonts w:ascii="宋体" w:hAnsi="宋体"/>
          <w:szCs w:val="21"/>
        </w:rPr>
      </w:pPr>
      <w:r w:rsidRPr="00903726">
        <w:rPr>
          <w:rFonts w:hint="eastAsia"/>
        </w:rPr>
        <w:t xml:space="preserve">(1) </w:t>
      </w:r>
      <w:r w:rsidRPr="0049763D">
        <w:rPr>
          <w:rFonts w:ascii="宋体" w:hAnsi="宋体" w:hint="eastAsia"/>
          <w:szCs w:val="21"/>
        </w:rPr>
        <w:t>设</w:t>
      </w:r>
      <w:r w:rsidR="00593120" w:rsidRPr="00593120">
        <w:rPr>
          <w:position w:val="-24"/>
        </w:rPr>
        <w:object w:dxaOrig="1260" w:dyaOrig="620">
          <v:shape id="_x0000_i1025" type="#_x0000_t75" style="width:62.8pt;height:31.1pt" o:ole="">
            <v:imagedata r:id="rId9" o:title=""/>
          </v:shape>
          <o:OLEObject Type="Embed" ProgID="Equation.DSMT4" ShapeID="_x0000_i1025" DrawAspect="Content" ObjectID="_1670866101" r:id="rId10"/>
        </w:objec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则</w:t>
      </w:r>
      <w:r w:rsidR="00593120" w:rsidRPr="00593120">
        <w:rPr>
          <w:position w:val="-10"/>
        </w:rPr>
        <w:object w:dxaOrig="920" w:dyaOrig="360">
          <v:shape id="_x0000_i1026" type="#_x0000_t75" style="width:46.1pt;height:17.85pt" o:ole="">
            <v:imagedata r:id="rId11" o:title=""/>
          </v:shape>
          <o:OLEObject Type="Embed" ProgID="Equation.DSMT4" ShapeID="_x0000_i1026" DrawAspect="Content" ObjectID="_1670866102" r:id="rId12"/>
        </w:object>
      </w:r>
      <w:r w:rsidRPr="0049763D">
        <w:rPr>
          <w:rFonts w:ascii="宋体" w:hAnsi="宋体" w:hint="eastAsia"/>
          <w:szCs w:val="21"/>
          <w:u w:val="single"/>
        </w:rPr>
        <w:t xml:space="preserve">          </w:t>
      </w:r>
      <w:r>
        <w:rPr>
          <w:rFonts w:ascii="宋体" w:hAnsi="宋体" w:hint="eastAsia"/>
          <w:szCs w:val="21"/>
        </w:rPr>
        <w:t>.</w:t>
      </w:r>
    </w:p>
    <w:p w:rsidR="004711D4" w:rsidRPr="003B3B0E" w:rsidRDefault="004711D4" w:rsidP="00136B09">
      <w:pPr>
        <w:rPr>
          <w:rFonts w:ascii="宋体" w:hAnsi="宋体"/>
          <w:szCs w:val="21"/>
        </w:rPr>
      </w:pPr>
    </w:p>
    <w:p w:rsidR="004711D4" w:rsidRDefault="004711D4" w:rsidP="00670A3E">
      <w:pPr>
        <w:rPr>
          <w:rFonts w:ascii="宋体" w:hAnsi="宋体"/>
          <w:szCs w:val="21"/>
        </w:rPr>
      </w:pPr>
    </w:p>
    <w:p w:rsidR="00670A3E" w:rsidRPr="0049763D" w:rsidRDefault="00670A3E" w:rsidP="00670A3E">
      <w:pPr>
        <w:rPr>
          <w:rFonts w:ascii="宋体" w:hAnsi="宋体"/>
          <w:szCs w:val="21"/>
        </w:rPr>
      </w:pPr>
      <w:r w:rsidRPr="00903726">
        <w:rPr>
          <w:rFonts w:hint="eastAsia"/>
        </w:rPr>
        <w:t xml:space="preserve">(2) </w:t>
      </w:r>
      <w:r w:rsidRPr="0049763D">
        <w:rPr>
          <w:rFonts w:ascii="宋体" w:hAnsi="宋体" w:hint="eastAsia"/>
          <w:szCs w:val="21"/>
        </w:rPr>
        <w:t>设</w:t>
      </w:r>
      <w:r w:rsidR="00593120" w:rsidRPr="00593120">
        <w:rPr>
          <w:position w:val="-28"/>
        </w:rPr>
        <w:object w:dxaOrig="1219" w:dyaOrig="680">
          <v:shape id="_x0000_i1027" type="#_x0000_t75" style="width:61.05pt;height:34pt" o:ole="">
            <v:imagedata r:id="rId13" o:title=""/>
          </v:shape>
          <o:OLEObject Type="Embed" ProgID="Equation.DSMT4" ShapeID="_x0000_i1027" DrawAspect="Content" ObjectID="_1670866103" r:id="rId14"/>
        </w:object>
      </w:r>
      <w:r>
        <w:rPr>
          <w:rFonts w:ascii="宋体" w:hAnsi="宋体" w:hint="eastAsia"/>
          <w:szCs w:val="21"/>
        </w:rPr>
        <w:t>,</w:t>
      </w:r>
      <w:r w:rsidR="00593120" w:rsidRPr="00593120">
        <w:rPr>
          <w:position w:val="-10"/>
        </w:rPr>
        <w:object w:dxaOrig="520" w:dyaOrig="320">
          <v:shape id="_x0000_i1028" type="#_x0000_t75" style="width:25.9pt;height:16.15pt" o:ole="">
            <v:imagedata r:id="rId15" o:title=""/>
          </v:shape>
          <o:OLEObject Type="Embed" ProgID="Equation.DSMT4" ShapeID="_x0000_i1028" DrawAspect="Content" ObjectID="_1670866104" r:id="rId16"/>
        </w:object>
      </w:r>
      <w:r w:rsidRPr="0049763D">
        <w:rPr>
          <w:rFonts w:ascii="宋体" w:hAnsi="宋体" w:hint="eastAsia"/>
          <w:szCs w:val="21"/>
        </w:rPr>
        <w:t>可导</w: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则</w:t>
      </w:r>
      <w:r w:rsidR="00593120" w:rsidRPr="00593120">
        <w:rPr>
          <w:position w:val="-14"/>
        </w:rPr>
        <w:object w:dxaOrig="1180" w:dyaOrig="380">
          <v:shape id="_x0000_i1029" type="#_x0000_t75" style="width:58.75pt;height:19pt" o:ole="">
            <v:imagedata r:id="rId17" o:title=""/>
          </v:shape>
          <o:OLEObject Type="Embed" ProgID="Equation.DSMT4" ShapeID="_x0000_i1029" DrawAspect="Content" ObjectID="_1670866105" r:id="rId18"/>
        </w:object>
      </w:r>
      <w:r w:rsidRPr="0049763D">
        <w:rPr>
          <w:rFonts w:ascii="宋体" w:hAnsi="宋体" w:hint="eastAsia"/>
          <w:szCs w:val="21"/>
          <w:u w:val="single"/>
        </w:rPr>
        <w:t xml:space="preserve">            </w:t>
      </w:r>
      <w:r>
        <w:rPr>
          <w:rFonts w:ascii="宋体" w:hAnsi="宋体" w:hint="eastAsia"/>
          <w:szCs w:val="21"/>
        </w:rPr>
        <w:t>.</w:t>
      </w:r>
    </w:p>
    <w:p w:rsidR="004711D4" w:rsidRDefault="004711D4" w:rsidP="00670A3E">
      <w:pPr>
        <w:rPr>
          <w:rFonts w:ascii="宋体" w:hAnsi="宋体"/>
          <w:szCs w:val="21"/>
        </w:rPr>
      </w:pPr>
    </w:p>
    <w:p w:rsidR="00136B09" w:rsidRDefault="00136B09" w:rsidP="00670A3E">
      <w:pPr>
        <w:rPr>
          <w:rFonts w:ascii="宋体" w:hAnsi="宋体"/>
          <w:szCs w:val="21"/>
        </w:rPr>
      </w:pPr>
    </w:p>
    <w:p w:rsidR="00670A3E" w:rsidRPr="0049763D" w:rsidRDefault="00670A3E" w:rsidP="00670A3E">
      <w:pPr>
        <w:rPr>
          <w:rFonts w:ascii="宋体" w:hAnsi="宋体"/>
          <w:szCs w:val="21"/>
        </w:rPr>
      </w:pPr>
      <w:r w:rsidRPr="00903726">
        <w:rPr>
          <w:rFonts w:hint="eastAsia"/>
        </w:rPr>
        <w:t xml:space="preserve">(3) </w:t>
      </w:r>
      <w:r w:rsidRPr="0049763D">
        <w:rPr>
          <w:rFonts w:ascii="宋体" w:hAnsi="宋体" w:hint="eastAsia"/>
          <w:szCs w:val="21"/>
        </w:rPr>
        <w:t>设</w:t>
      </w:r>
      <w:r w:rsidR="00593120" w:rsidRPr="00593120">
        <w:rPr>
          <w:position w:val="-10"/>
        </w:rPr>
        <w:object w:dxaOrig="1480" w:dyaOrig="320">
          <v:shape id="_x0000_i1030" type="#_x0000_t75" style="width:73.75pt;height:16.15pt" o:ole="">
            <v:imagedata r:id="rId19" o:title=""/>
          </v:shape>
          <o:OLEObject Type="Embed" ProgID="Equation.DSMT4" ShapeID="_x0000_i1030" DrawAspect="Content" ObjectID="_1670866106" r:id="rId20"/>
        </w:objec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则</w:t>
      </w:r>
      <w:r w:rsidR="00593120" w:rsidRPr="00593120">
        <w:rPr>
          <w:position w:val="-10"/>
        </w:rPr>
        <w:object w:dxaOrig="720" w:dyaOrig="320">
          <v:shape id="_x0000_i1031" type="#_x0000_t75" style="width:36.3pt;height:16.15pt" o:ole="">
            <v:imagedata r:id="rId21" o:title=""/>
          </v:shape>
          <o:OLEObject Type="Embed" ProgID="Equation.DSMT4" ShapeID="_x0000_i1031" DrawAspect="Content" ObjectID="_1670866107" r:id="rId22"/>
        </w:object>
      </w:r>
      <w:r w:rsidRPr="0049763D">
        <w:rPr>
          <w:rFonts w:ascii="宋体" w:hAnsi="宋体" w:hint="eastAsia"/>
          <w:szCs w:val="21"/>
          <w:u w:val="single"/>
        </w:rPr>
        <w:t xml:space="preserve">              </w:t>
      </w:r>
      <w:r>
        <w:rPr>
          <w:rFonts w:ascii="宋体" w:hAnsi="宋体" w:hint="eastAsia"/>
          <w:szCs w:val="21"/>
        </w:rPr>
        <w:t>.</w:t>
      </w:r>
    </w:p>
    <w:p w:rsidR="004711D4" w:rsidRDefault="004711D4" w:rsidP="00670A3E">
      <w:pPr>
        <w:rPr>
          <w:rFonts w:ascii="宋体" w:hAnsi="宋体"/>
          <w:szCs w:val="21"/>
        </w:rPr>
      </w:pPr>
    </w:p>
    <w:p w:rsidR="00136B09" w:rsidRDefault="00136B09" w:rsidP="00670A3E">
      <w:pPr>
        <w:rPr>
          <w:rFonts w:ascii="宋体" w:hAnsi="宋体"/>
          <w:szCs w:val="21"/>
        </w:rPr>
      </w:pPr>
    </w:p>
    <w:p w:rsidR="00670A3E" w:rsidRPr="0049763D" w:rsidRDefault="00670A3E" w:rsidP="00670A3E">
      <w:pPr>
        <w:rPr>
          <w:rFonts w:ascii="宋体" w:hAnsi="宋体"/>
          <w:szCs w:val="21"/>
        </w:rPr>
      </w:pPr>
      <w:r w:rsidRPr="00903726">
        <w:rPr>
          <w:rFonts w:hint="eastAsia"/>
        </w:rPr>
        <w:t xml:space="preserve">(4) </w:t>
      </w:r>
      <w:r w:rsidRPr="0049763D">
        <w:rPr>
          <w:rFonts w:ascii="宋体" w:hAnsi="宋体" w:hint="eastAsia"/>
          <w:szCs w:val="21"/>
        </w:rPr>
        <w:t>设</w:t>
      </w:r>
      <w:r w:rsidR="00593120" w:rsidRPr="00593120">
        <w:rPr>
          <w:position w:val="-50"/>
        </w:rPr>
        <w:object w:dxaOrig="1500" w:dyaOrig="1120">
          <v:shape id="_x0000_i1032" type="#_x0000_t75" style="width:74.9pt;height:55.85pt" o:ole="">
            <v:imagedata r:id="rId23" o:title=""/>
          </v:shape>
          <o:OLEObject Type="Embed" ProgID="Equation.DSMT4" ShapeID="_x0000_i1032" DrawAspect="Content" ObjectID="_1670866108" r:id="rId24"/>
        </w:object>
      </w:r>
      <w:r>
        <w:rPr>
          <w:rFonts w:ascii="宋体" w:hAnsi="宋体" w:hint="eastAsia"/>
          <w:szCs w:val="21"/>
        </w:rPr>
        <w:t>,</w:t>
      </w:r>
      <w:r w:rsidR="00593120" w:rsidRPr="00025957">
        <w:rPr>
          <w:position w:val="-4"/>
        </w:rPr>
        <w:object w:dxaOrig="300" w:dyaOrig="300">
          <v:shape id="_x0000_i1033" type="#_x0000_t75" style="width:15pt;height:15pt" o:ole="">
            <v:imagedata r:id="rId25" o:title=""/>
          </v:shape>
          <o:OLEObject Type="Embed" ProgID="Equation.DSMT4" ShapeID="_x0000_i1033" DrawAspect="Content" ObjectID="_1670866109" r:id="rId26"/>
        </w:object>
      </w:r>
      <w:r w:rsidRPr="0049763D">
        <w:rPr>
          <w:rFonts w:ascii="宋体" w:hAnsi="宋体" w:hint="eastAsia"/>
          <w:szCs w:val="21"/>
        </w:rPr>
        <w:t>是</w:t>
      </w:r>
      <w:r w:rsidR="00593120" w:rsidRPr="00025957">
        <w:rPr>
          <w:position w:val="-4"/>
        </w:rPr>
        <w:object w:dxaOrig="220" w:dyaOrig="260">
          <v:shape id="_x0000_i1034" type="#_x0000_t75" style="width:10.95pt;height:13.25pt" o:ole="">
            <v:imagedata r:id="rId27" o:title=""/>
          </v:shape>
          <o:OLEObject Type="Embed" ProgID="Equation.DSMT4" ShapeID="_x0000_i1034" DrawAspect="Content" ObjectID="_1670866110" r:id="rId28"/>
        </w:object>
      </w:r>
      <w:r w:rsidRPr="0049763D">
        <w:rPr>
          <w:rFonts w:ascii="宋体" w:hAnsi="宋体" w:hint="eastAsia"/>
          <w:szCs w:val="21"/>
        </w:rPr>
        <w:t>的伴随矩阵</w: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则</w:t>
      </w:r>
      <w:r w:rsidR="00593120" w:rsidRPr="00593120">
        <w:rPr>
          <w:position w:val="-10"/>
        </w:rPr>
        <w:object w:dxaOrig="840" w:dyaOrig="360">
          <v:shape id="_x0000_i1035" type="#_x0000_t75" style="width:42.05pt;height:17.85pt" o:ole="">
            <v:imagedata r:id="rId29" o:title=""/>
          </v:shape>
          <o:OLEObject Type="Embed" ProgID="Equation.DSMT4" ShapeID="_x0000_i1035" DrawAspect="Content" ObjectID="_1670866111" r:id="rId30"/>
        </w:object>
      </w:r>
      <w:r w:rsidRPr="0049763D">
        <w:rPr>
          <w:rFonts w:ascii="宋体" w:hAnsi="宋体" w:hint="eastAsia"/>
          <w:szCs w:val="21"/>
          <w:u w:val="single"/>
        </w:rPr>
        <w:t xml:space="preserve">            </w:t>
      </w:r>
      <w:r>
        <w:rPr>
          <w:rFonts w:ascii="宋体" w:hAnsi="宋体" w:hint="eastAsia"/>
          <w:szCs w:val="21"/>
        </w:rPr>
        <w:t>.</w:t>
      </w:r>
    </w:p>
    <w:p w:rsidR="004711D4" w:rsidRDefault="004711D4" w:rsidP="003B3B0E">
      <w:pPr>
        <w:rPr>
          <w:rFonts w:ascii="宋体" w:hAnsi="宋体"/>
          <w:szCs w:val="21"/>
        </w:rPr>
      </w:pPr>
    </w:p>
    <w:p w:rsidR="00136B09" w:rsidRPr="004711D4" w:rsidRDefault="00136B09" w:rsidP="00670A3E">
      <w:pPr>
        <w:ind w:left="480" w:hangingChars="200" w:hanging="480"/>
        <w:rPr>
          <w:rFonts w:ascii="宋体" w:hAnsi="宋体"/>
          <w:szCs w:val="21"/>
        </w:rPr>
      </w:pPr>
    </w:p>
    <w:p w:rsidR="00670A3E" w:rsidRDefault="00670A3E" w:rsidP="00670A3E">
      <w:pPr>
        <w:ind w:left="480" w:hangingChars="200" w:hanging="480"/>
        <w:rPr>
          <w:rFonts w:ascii="宋体" w:hAnsi="宋体"/>
          <w:szCs w:val="21"/>
        </w:rPr>
      </w:pPr>
      <w:r w:rsidRPr="00903726">
        <w:rPr>
          <w:rFonts w:hint="eastAsia"/>
        </w:rPr>
        <w:t xml:space="preserve">(5) </w:t>
      </w:r>
      <w:r w:rsidRPr="0049763D">
        <w:rPr>
          <w:rFonts w:ascii="宋体" w:hAnsi="宋体" w:hint="eastAsia"/>
          <w:szCs w:val="21"/>
        </w:rPr>
        <w:t>设</w:t>
      </w:r>
      <w:r w:rsidR="00593120" w:rsidRPr="00593120">
        <w:rPr>
          <w:position w:val="-12"/>
        </w:rPr>
        <w:object w:dxaOrig="1260" w:dyaOrig="360">
          <v:shape id="_x0000_i1036" type="#_x0000_t75" style="width:62.8pt;height:17.85pt" o:ole="">
            <v:imagedata r:id="rId31" o:title=""/>
          </v:shape>
          <o:OLEObject Type="Embed" ProgID="Equation.DSMT4" ShapeID="_x0000_i1036" DrawAspect="Content" ObjectID="_1670866112" r:id="rId32"/>
        </w:object>
      </w:r>
      <w:r w:rsidRPr="0049763D">
        <w:rPr>
          <w:rFonts w:ascii="宋体" w:hAnsi="宋体" w:hint="eastAsia"/>
          <w:szCs w:val="21"/>
        </w:rPr>
        <w:t>是来自正态总体</w:t>
      </w:r>
      <w:r w:rsidR="00593120" w:rsidRPr="00593120">
        <w:rPr>
          <w:position w:val="-10"/>
        </w:rPr>
        <w:object w:dxaOrig="920" w:dyaOrig="360">
          <v:shape id="_x0000_i1037" type="#_x0000_t75" style="width:46.1pt;height:17.85pt" o:ole="">
            <v:imagedata r:id="rId33" o:title=""/>
          </v:shape>
          <o:OLEObject Type="Embed" ProgID="Equation.DSMT4" ShapeID="_x0000_i1037" DrawAspect="Content" ObjectID="_1670866113" r:id="rId34"/>
        </w:object>
      </w:r>
      <w:r w:rsidRPr="0049763D">
        <w:rPr>
          <w:rFonts w:ascii="宋体" w:hAnsi="宋体" w:hint="eastAsia"/>
          <w:szCs w:val="21"/>
        </w:rPr>
        <w:t>的简单随机样本</w: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其中参数</w:t>
      </w:r>
      <w:r w:rsidR="00593120" w:rsidRPr="00593120">
        <w:rPr>
          <w:position w:val="-10"/>
        </w:rPr>
        <w:object w:dxaOrig="240" w:dyaOrig="260">
          <v:shape id="_x0000_i1038" type="#_x0000_t75" style="width:12.1pt;height:13.25pt" o:ole="">
            <v:imagedata r:id="rId35" o:title=""/>
          </v:shape>
          <o:OLEObject Type="Embed" ProgID="Equation.DSMT4" ShapeID="_x0000_i1038" DrawAspect="Content" ObjectID="_1670866114" r:id="rId36"/>
        </w:object>
      </w:r>
      <w:r w:rsidRPr="0049763D">
        <w:rPr>
          <w:rFonts w:ascii="宋体" w:hAnsi="宋体" w:hint="eastAsia"/>
          <w:szCs w:val="21"/>
        </w:rPr>
        <w:t>和</w:t>
      </w:r>
      <w:r w:rsidR="00593120" w:rsidRPr="00593120">
        <w:rPr>
          <w:position w:val="-6"/>
        </w:rPr>
        <w:object w:dxaOrig="320" w:dyaOrig="320">
          <v:shape id="_x0000_i1039" type="#_x0000_t75" style="width:16.15pt;height:16.15pt" o:ole="">
            <v:imagedata r:id="rId37" o:title=""/>
          </v:shape>
          <o:OLEObject Type="Embed" ProgID="Equation.DSMT4" ShapeID="_x0000_i1039" DrawAspect="Content" ObjectID="_1670866115" r:id="rId38"/>
        </w:object>
      </w:r>
      <w:r w:rsidRPr="0049763D">
        <w:rPr>
          <w:rFonts w:ascii="宋体" w:hAnsi="宋体" w:hint="eastAsia"/>
          <w:szCs w:val="21"/>
        </w:rPr>
        <w:t>未知</w: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记</w:t>
      </w:r>
      <w:r w:rsidR="00593120" w:rsidRPr="00593120">
        <w:rPr>
          <w:position w:val="-28"/>
        </w:rPr>
        <w:object w:dxaOrig="1180" w:dyaOrig="680">
          <v:shape id="_x0000_i1040" type="#_x0000_t75" style="width:58.75pt;height:34pt" o:ole="">
            <v:imagedata r:id="rId39" o:title=""/>
          </v:shape>
          <o:OLEObject Type="Embed" ProgID="Equation.DSMT4" ShapeID="_x0000_i1040" DrawAspect="Content" ObjectID="_1670866116" r:id="rId40"/>
        </w:object>
      </w:r>
      <w:r w:rsidR="00136B09">
        <w:rPr>
          <w:rFonts w:ascii="宋体" w:hAnsi="宋体" w:hint="eastAsia"/>
          <w:szCs w:val="21"/>
        </w:rPr>
        <w:t>，</w:t>
      </w:r>
      <w:r w:rsidR="00593120" w:rsidRPr="00593120">
        <w:rPr>
          <w:position w:val="-28"/>
        </w:rPr>
        <w:object w:dxaOrig="1719" w:dyaOrig="680">
          <v:shape id="_x0000_i1041" type="#_x0000_t75" style="width:85.8pt;height:34pt" o:ole="">
            <v:imagedata r:id="rId41" o:title=""/>
          </v:shape>
          <o:OLEObject Type="Embed" ProgID="Equation.DSMT4" ShapeID="_x0000_i1041" DrawAspect="Content" ObjectID="_1670866117" r:id="rId42"/>
        </w:object>
      </w:r>
      <w:r w:rsidR="00136B09">
        <w:rPr>
          <w:rFonts w:ascii="宋体" w:hAnsi="宋体" w:hint="eastAsia"/>
          <w:szCs w:val="21"/>
        </w:rPr>
        <w:t>，</w:t>
      </w:r>
      <w:r w:rsidRPr="0049763D">
        <w:rPr>
          <w:rFonts w:ascii="宋体" w:hAnsi="宋体" w:hint="eastAsia"/>
          <w:szCs w:val="21"/>
        </w:rPr>
        <w:t>则假设</w:t>
      </w:r>
      <w:r w:rsidR="00593120" w:rsidRPr="00593120">
        <w:rPr>
          <w:position w:val="-12"/>
        </w:rPr>
        <w:object w:dxaOrig="960" w:dyaOrig="360">
          <v:shape id="_x0000_i1042" type="#_x0000_t75" style="width:47.8pt;height:17.85pt" o:ole="">
            <v:imagedata r:id="rId43" o:title=""/>
          </v:shape>
          <o:OLEObject Type="Embed" ProgID="Equation.DSMT4" ShapeID="_x0000_i1042" DrawAspect="Content" ObjectID="_1670866118" r:id="rId44"/>
        </w:object>
      </w:r>
      <w:r w:rsidRPr="0049763D">
        <w:rPr>
          <w:rFonts w:ascii="宋体" w:hAnsi="宋体" w:hint="eastAsia"/>
          <w:szCs w:val="21"/>
        </w:rPr>
        <w:t>的</w:t>
      </w:r>
      <w:r w:rsidR="00593120" w:rsidRPr="00593120">
        <w:rPr>
          <w:position w:val="-6"/>
        </w:rPr>
        <w:object w:dxaOrig="160" w:dyaOrig="260">
          <v:shape id="_x0000_i1043" type="#_x0000_t75" style="width:8.05pt;height:13.25pt" o:ole="">
            <v:imagedata r:id="rId45" o:title=""/>
          </v:shape>
          <o:OLEObject Type="Embed" ProgID="Equation.DSMT4" ShapeID="_x0000_i1043" DrawAspect="Content" ObjectID="_1670866119" r:id="rId46"/>
        </w:object>
      </w:r>
      <w:r w:rsidRPr="0049763D">
        <w:rPr>
          <w:rFonts w:ascii="宋体" w:hAnsi="宋体" w:hint="eastAsia"/>
          <w:szCs w:val="21"/>
        </w:rPr>
        <w:t>检验使用统计量</w:t>
      </w:r>
      <w:r w:rsidR="00593120" w:rsidRPr="00593120">
        <w:rPr>
          <w:position w:val="-6"/>
        </w:rPr>
        <w:object w:dxaOrig="340" w:dyaOrig="260">
          <v:shape id="_x0000_i1044" type="#_x0000_t75" style="width:17.3pt;height:13.25pt" o:ole="">
            <v:imagedata r:id="rId47" o:title=""/>
          </v:shape>
          <o:OLEObject Type="Embed" ProgID="Equation.DSMT4" ShapeID="_x0000_i1044" DrawAspect="Content" ObjectID="_1670866120" r:id="rId48"/>
        </w:object>
      </w:r>
      <w:r>
        <w:rPr>
          <w:rFonts w:ascii="宋体" w:hAnsi="宋体" w:hint="eastAsia"/>
          <w:szCs w:val="21"/>
          <w:u w:val="single"/>
        </w:rPr>
        <w:t>_____</w:t>
      </w:r>
      <w:r>
        <w:rPr>
          <w:rFonts w:ascii="宋体" w:hAnsi="宋体" w:hint="eastAsia"/>
          <w:szCs w:val="21"/>
        </w:rPr>
        <w:t>.</w:t>
      </w:r>
    </w:p>
    <w:p w:rsidR="00670A3E" w:rsidRDefault="00670A3E" w:rsidP="003B3B0E">
      <w:pPr>
        <w:rPr>
          <w:rFonts w:ascii="宋体" w:hAnsi="宋体"/>
          <w:szCs w:val="21"/>
        </w:rPr>
      </w:pPr>
    </w:p>
    <w:p w:rsidR="004711D4" w:rsidRPr="0049763D" w:rsidRDefault="004711D4" w:rsidP="00670A3E">
      <w:pPr>
        <w:ind w:left="480" w:hangingChars="200" w:hanging="480"/>
        <w:rPr>
          <w:rFonts w:ascii="宋体" w:hAnsi="宋体"/>
          <w:szCs w:val="21"/>
        </w:rPr>
      </w:pPr>
    </w:p>
    <w:p w:rsidR="00670A3E" w:rsidRDefault="00670A3E" w:rsidP="00B012C9">
      <w:pPr>
        <w:pStyle w:val="1"/>
      </w:pPr>
      <w:r w:rsidRPr="00F313A3">
        <w:rPr>
          <w:rFonts w:hint="eastAsia"/>
        </w:rPr>
        <w:t>二、选择题</w:t>
      </w:r>
      <w:r w:rsidR="00B012C9">
        <w:rPr>
          <w:rFonts w:hint="eastAsia"/>
        </w:rPr>
        <w:t>（</w:t>
      </w:r>
      <w:r w:rsidRPr="00F313A3">
        <w:rPr>
          <w:rFonts w:hint="eastAsia"/>
        </w:rPr>
        <w:t>本题共5小题</w:t>
      </w:r>
      <w:r w:rsidR="00B012C9">
        <w:rPr>
          <w:rFonts w:hint="eastAsia"/>
        </w:rPr>
        <w:t>，</w:t>
      </w:r>
      <w:r w:rsidRPr="00F313A3">
        <w:rPr>
          <w:rFonts w:hint="eastAsia"/>
        </w:rPr>
        <w:t>每小题3分</w:t>
      </w:r>
      <w:r w:rsidR="00B012C9">
        <w:rPr>
          <w:rFonts w:hint="eastAsia"/>
        </w:rPr>
        <w:t>，</w:t>
      </w:r>
      <w:r w:rsidRPr="00F313A3">
        <w:rPr>
          <w:rFonts w:hint="eastAsia"/>
        </w:rPr>
        <w:t>满分15分</w:t>
      </w:r>
      <w:r w:rsidR="00B012C9">
        <w:rPr>
          <w:rFonts w:hint="eastAsia"/>
        </w:rPr>
        <w:t>）</w:t>
      </w:r>
    </w:p>
    <w:p w:rsidR="00B012C9" w:rsidRDefault="00B012C9" w:rsidP="00B012C9"/>
    <w:p w:rsidR="00B012C9" w:rsidRPr="00B012C9" w:rsidRDefault="00B012C9" w:rsidP="00B012C9"/>
    <w:p w:rsidR="00670A3E" w:rsidRPr="0049763D" w:rsidRDefault="00670A3E" w:rsidP="00136B09">
      <w:pPr>
        <w:ind w:left="480" w:hangingChars="200" w:hanging="480"/>
        <w:rPr>
          <w:rFonts w:ascii="宋体" w:hAnsi="宋体"/>
          <w:szCs w:val="21"/>
        </w:rPr>
      </w:pPr>
      <w:r w:rsidRPr="00903726">
        <w:rPr>
          <w:rFonts w:hint="eastAsia"/>
        </w:rPr>
        <w:t xml:space="preserve">(1) </w:t>
      </w:r>
      <w:r w:rsidRPr="0049763D">
        <w:rPr>
          <w:rFonts w:ascii="宋体" w:hAnsi="宋体" w:hint="eastAsia"/>
          <w:szCs w:val="21"/>
        </w:rPr>
        <w:t>设</w:t>
      </w:r>
      <w:r w:rsidR="00593120" w:rsidRPr="00593120">
        <w:rPr>
          <w:position w:val="-10"/>
        </w:rPr>
        <w:object w:dxaOrig="540" w:dyaOrig="320">
          <v:shape id="_x0000_i1045" type="#_x0000_t75" style="width:27.05pt;height:16.15pt" o:ole="">
            <v:imagedata r:id="rId49" o:title=""/>
          </v:shape>
          <o:OLEObject Type="Embed" ProgID="Equation.DSMT4" ShapeID="_x0000_i1045" DrawAspect="Content" ObjectID="_1670866121" r:id="rId50"/>
        </w:object>
      </w:r>
      <w:r w:rsidRPr="0049763D">
        <w:rPr>
          <w:rFonts w:ascii="宋体" w:hAnsi="宋体" w:hint="eastAsia"/>
          <w:szCs w:val="21"/>
        </w:rPr>
        <w:t>为可导函数</w: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且满足条件</w:t>
      </w:r>
      <w:r w:rsidR="00593120" w:rsidRPr="00593120">
        <w:rPr>
          <w:position w:val="-24"/>
        </w:rPr>
        <w:object w:dxaOrig="2380" w:dyaOrig="620">
          <v:shape id="_x0000_i1046" type="#_x0000_t75" style="width:119.25pt;height:31.1pt" o:ole="">
            <v:imagedata r:id="rId51" o:title=""/>
          </v:shape>
          <o:OLEObject Type="Embed" ProgID="Equation.DSMT4" ShapeID="_x0000_i1046" DrawAspect="Content" ObjectID="_1670866122" r:id="rId52"/>
        </w:objec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则曲线</w:t>
      </w:r>
      <w:r w:rsidR="00593120" w:rsidRPr="00593120">
        <w:rPr>
          <w:position w:val="-10"/>
        </w:rPr>
        <w:object w:dxaOrig="920" w:dyaOrig="320">
          <v:shape id="_x0000_i1047" type="#_x0000_t75" style="width:46.1pt;height:16.15pt" o:ole="">
            <v:imagedata r:id="rId53" o:title=""/>
          </v:shape>
          <o:OLEObject Type="Embed" ProgID="Equation.DSMT4" ShapeID="_x0000_i1047" DrawAspect="Content" ObjectID="_1670866123" r:id="rId54"/>
        </w:object>
      </w:r>
      <w:r w:rsidRPr="0049763D">
        <w:rPr>
          <w:rFonts w:ascii="宋体" w:hAnsi="宋体" w:hint="eastAsia"/>
          <w:szCs w:val="21"/>
        </w:rPr>
        <w:t>在点</w:t>
      </w:r>
      <w:r w:rsidR="00593120" w:rsidRPr="00593120">
        <w:rPr>
          <w:position w:val="-10"/>
        </w:rPr>
        <w:object w:dxaOrig="880" w:dyaOrig="320">
          <v:shape id="_x0000_i1048" type="#_x0000_t75" style="width:43.8pt;height:16.15pt" o:ole="">
            <v:imagedata r:id="rId55" o:title=""/>
          </v:shape>
          <o:OLEObject Type="Embed" ProgID="Equation.DSMT4" ShapeID="_x0000_i1048" DrawAspect="Content" ObjectID="_1670866124" r:id="rId56"/>
        </w:object>
      </w:r>
      <w:r w:rsidRPr="0049763D">
        <w:rPr>
          <w:rFonts w:ascii="宋体" w:hAnsi="宋体" w:hint="eastAsia"/>
          <w:szCs w:val="21"/>
        </w:rPr>
        <w:t>处的切线斜率为</w:t>
      </w:r>
      <w:r w:rsidRPr="00B572CB">
        <w:rPr>
          <w:rFonts w:hint="eastAsia"/>
        </w:rPr>
        <w:t xml:space="preserve">(   </w:t>
      </w:r>
      <w:r w:rsidR="00B572CB" w:rsidRPr="00B572CB">
        <w:rPr>
          <w:rFonts w:hint="eastAsia"/>
        </w:rPr>
        <w:t xml:space="preserve"> </w:t>
      </w:r>
      <w:r w:rsidRPr="00B572CB">
        <w:rPr>
          <w:rFonts w:hint="eastAsia"/>
        </w:rPr>
        <w:t>)</w:t>
      </w:r>
    </w:p>
    <w:p w:rsidR="00E4250E" w:rsidRDefault="00670A3E" w:rsidP="00E4250E">
      <w:pPr>
        <w:tabs>
          <w:tab w:val="left" w:pos="2520"/>
          <w:tab w:val="left" w:pos="468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E4250E">
        <w:rPr>
          <w:rFonts w:hint="eastAsia"/>
        </w:rPr>
        <w:t xml:space="preserve">(A) </w:t>
      </w:r>
      <w:r w:rsidR="00593120" w:rsidRPr="00025957">
        <w:rPr>
          <w:position w:val="-4"/>
        </w:rPr>
        <w:object w:dxaOrig="180" w:dyaOrig="260">
          <v:shape id="_x0000_i1049" type="#_x0000_t75" style="width:9.2pt;height:13.25pt" o:ole="">
            <v:imagedata r:id="rId57" o:title=""/>
          </v:shape>
          <o:OLEObject Type="Embed" ProgID="Equation.DSMT4" ShapeID="_x0000_i1049" DrawAspect="Content" ObjectID="_1670866125" r:id="rId58"/>
        </w:object>
      </w:r>
      <w:r w:rsidR="00E4250E">
        <w:rPr>
          <w:rFonts w:ascii="宋体" w:hAnsi="宋体" w:hint="eastAsia"/>
          <w:szCs w:val="21"/>
        </w:rPr>
        <w:t>．</w:t>
      </w:r>
      <w:r w:rsidRPr="0049763D"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 xml:space="preserve">       </w:t>
      </w:r>
      <w:r w:rsidRPr="00E4250E">
        <w:rPr>
          <w:rFonts w:hint="eastAsia"/>
        </w:rPr>
        <w:t xml:space="preserve">(B) </w:t>
      </w:r>
      <w:r w:rsidR="00593120" w:rsidRPr="00025957">
        <w:rPr>
          <w:position w:val="-4"/>
        </w:rPr>
        <w:object w:dxaOrig="340" w:dyaOrig="260">
          <v:shape id="_x0000_i1050" type="#_x0000_t75" style="width:17.3pt;height:13.25pt" o:ole="">
            <v:imagedata r:id="rId59" o:title=""/>
          </v:shape>
          <o:OLEObject Type="Embed" ProgID="Equation.DSMT4" ShapeID="_x0000_i1050" DrawAspect="Content" ObjectID="_1670866126" r:id="rId60"/>
        </w:object>
      </w:r>
      <w:r w:rsidR="00E4250E">
        <w:rPr>
          <w:rFonts w:ascii="宋体" w:hAnsi="宋体" w:hint="eastAsia"/>
          <w:szCs w:val="21"/>
        </w:rPr>
        <w:t>．</w:t>
      </w:r>
      <w:r w:rsidRPr="0049763D"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szCs w:val="21"/>
        </w:rPr>
        <w:t xml:space="preserve">   </w:t>
      </w:r>
      <w:r w:rsidR="00E4250E">
        <w:rPr>
          <w:rFonts w:ascii="宋体" w:hAnsi="宋体" w:hint="eastAsia"/>
          <w:szCs w:val="21"/>
        </w:rPr>
        <w:t xml:space="preserve">   </w:t>
      </w:r>
      <w:r w:rsidRPr="00E4250E">
        <w:rPr>
          <w:rFonts w:hint="eastAsia"/>
        </w:rPr>
        <w:t xml:space="preserve">(C) </w:t>
      </w:r>
      <w:r w:rsidR="00593120" w:rsidRPr="00593120">
        <w:rPr>
          <w:position w:val="-24"/>
        </w:rPr>
        <w:object w:dxaOrig="220" w:dyaOrig="620">
          <v:shape id="_x0000_i1051" type="#_x0000_t75" style="width:10.95pt;height:31.1pt" o:ole="">
            <v:imagedata r:id="rId61" o:title=""/>
          </v:shape>
          <o:OLEObject Type="Embed" ProgID="Equation.DSMT4" ShapeID="_x0000_i1051" DrawAspect="Content" ObjectID="_1670866127" r:id="rId62"/>
        </w:object>
      </w:r>
      <w:r w:rsidR="00E4250E">
        <w:rPr>
          <w:rFonts w:ascii="宋体" w:hAnsi="宋体" w:hint="eastAsia"/>
          <w:szCs w:val="21"/>
        </w:rPr>
        <w:t>．</w:t>
      </w:r>
      <w:r w:rsidRPr="0049763D"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 xml:space="preserve">       </w:t>
      </w:r>
      <w:r w:rsidRPr="00E4250E">
        <w:rPr>
          <w:rFonts w:hint="eastAsia"/>
        </w:rPr>
        <w:t xml:space="preserve">(D) </w:t>
      </w:r>
      <w:r w:rsidR="00593120" w:rsidRPr="00025957">
        <w:rPr>
          <w:position w:val="-4"/>
        </w:rPr>
        <w:object w:dxaOrig="320" w:dyaOrig="260">
          <v:shape id="_x0000_i1052" type="#_x0000_t75" style="width:16.15pt;height:13.25pt" o:ole="">
            <v:imagedata r:id="rId63" o:title=""/>
          </v:shape>
          <o:OLEObject Type="Embed" ProgID="Equation.DSMT4" ShapeID="_x0000_i1052" DrawAspect="Content" ObjectID="_1670866128" r:id="rId64"/>
        </w:object>
      </w:r>
      <w:r w:rsidR="00E4250E">
        <w:rPr>
          <w:rFonts w:ascii="宋体" w:hAnsi="宋体" w:hint="eastAsia"/>
          <w:szCs w:val="21"/>
        </w:rPr>
        <w:t>．</w:t>
      </w:r>
    </w:p>
    <w:p w:rsidR="004711D4" w:rsidRDefault="004711D4" w:rsidP="00670A3E">
      <w:pPr>
        <w:rPr>
          <w:rFonts w:ascii="宋体" w:hAnsi="宋体"/>
          <w:szCs w:val="21"/>
        </w:rPr>
      </w:pPr>
    </w:p>
    <w:p w:rsidR="001433DB" w:rsidRDefault="001433DB" w:rsidP="00670A3E">
      <w:pPr>
        <w:rPr>
          <w:rFonts w:ascii="宋体" w:hAnsi="宋体"/>
          <w:szCs w:val="21"/>
        </w:rPr>
      </w:pPr>
    </w:p>
    <w:p w:rsidR="00670A3E" w:rsidRDefault="00670A3E" w:rsidP="00670A3E">
      <w:pPr>
        <w:rPr>
          <w:rFonts w:ascii="宋体" w:hAnsi="宋体"/>
          <w:szCs w:val="21"/>
        </w:rPr>
      </w:pPr>
      <w:r w:rsidRPr="00903726">
        <w:rPr>
          <w:rFonts w:hint="eastAsia"/>
        </w:rPr>
        <w:t>(2)</w:t>
      </w:r>
      <w:r>
        <w:rPr>
          <w:rFonts w:ascii="宋体" w:hAnsi="宋体" w:hint="eastAsia"/>
          <w:szCs w:val="21"/>
        </w:rPr>
        <w:t xml:space="preserve"> </w:t>
      </w:r>
      <w:r w:rsidRPr="0049763D">
        <w:rPr>
          <w:rFonts w:ascii="宋体" w:hAnsi="宋体" w:hint="eastAsia"/>
          <w:szCs w:val="21"/>
        </w:rPr>
        <w:t>下列广义积分发散的是</w:t>
      </w:r>
      <w:r w:rsidRPr="00B572CB">
        <w:rPr>
          <w:rFonts w:hint="eastAsia"/>
        </w:rPr>
        <w:t xml:space="preserve">( </w:t>
      </w:r>
      <w:r w:rsidR="00B572CB" w:rsidRPr="00B572CB">
        <w:rPr>
          <w:rFonts w:hint="eastAsia"/>
        </w:rPr>
        <w:t xml:space="preserve"> </w:t>
      </w:r>
      <w:r w:rsidRPr="00B572CB">
        <w:rPr>
          <w:rFonts w:hint="eastAsia"/>
        </w:rPr>
        <w:t xml:space="preserve">  )</w:t>
      </w:r>
    </w:p>
    <w:p w:rsidR="00670A3E" w:rsidRPr="0049763D" w:rsidRDefault="00670A3E" w:rsidP="00195362">
      <w:pPr>
        <w:ind w:firstLineChars="200" w:firstLine="480"/>
        <w:rPr>
          <w:rFonts w:ascii="宋体" w:hAnsi="宋体"/>
          <w:szCs w:val="21"/>
        </w:rPr>
      </w:pPr>
      <w:r w:rsidRPr="00E4250E">
        <w:rPr>
          <w:rFonts w:hint="eastAsia"/>
        </w:rPr>
        <w:t xml:space="preserve">(A) </w:t>
      </w:r>
      <w:r w:rsidR="00593120" w:rsidRPr="00593120">
        <w:rPr>
          <w:position w:val="-24"/>
        </w:rPr>
        <w:object w:dxaOrig="1100" w:dyaOrig="620">
          <v:shape id="_x0000_i1053" type="#_x0000_t75" style="width:54.7pt;height:31.1pt" o:ole="">
            <v:imagedata r:id="rId65" o:title=""/>
          </v:shape>
          <o:OLEObject Type="Embed" ProgID="Equation.DSMT4" ShapeID="_x0000_i1053" DrawAspect="Content" ObjectID="_1670866129" r:id="rId66"/>
        </w:object>
      </w:r>
      <w:r w:rsidR="00E4250E">
        <w:rPr>
          <w:rFonts w:ascii="宋体" w:hAnsi="宋体" w:hint="eastAsia"/>
          <w:szCs w:val="21"/>
        </w:rPr>
        <w:t>．</w:t>
      </w:r>
      <w:r w:rsidRPr="0049763D">
        <w:rPr>
          <w:rFonts w:ascii="宋体" w:hAnsi="宋体" w:hint="eastAsia"/>
          <w:szCs w:val="21"/>
        </w:rPr>
        <w:t xml:space="preserve">  </w:t>
      </w:r>
      <w:r w:rsidRPr="00E4250E">
        <w:rPr>
          <w:rFonts w:hint="eastAsia"/>
        </w:rPr>
        <w:t xml:space="preserve">(B) </w:t>
      </w:r>
      <w:r w:rsidR="00593120" w:rsidRPr="00593120">
        <w:rPr>
          <w:position w:val="-30"/>
        </w:rPr>
        <w:object w:dxaOrig="1380" w:dyaOrig="680">
          <v:shape id="_x0000_i1054" type="#_x0000_t75" style="width:69.1pt;height:34pt" o:ole="">
            <v:imagedata r:id="rId67" o:title=""/>
          </v:shape>
          <o:OLEObject Type="Embed" ProgID="Equation.DSMT4" ShapeID="_x0000_i1054" DrawAspect="Content" ObjectID="_1670866130" r:id="rId68"/>
        </w:object>
      </w:r>
      <w:r w:rsidR="00E4250E">
        <w:rPr>
          <w:rFonts w:ascii="宋体" w:hAnsi="宋体" w:hint="eastAsia"/>
          <w:szCs w:val="21"/>
        </w:rPr>
        <w:t>．</w:t>
      </w:r>
      <w:r w:rsidR="00195362">
        <w:rPr>
          <w:rFonts w:ascii="宋体" w:hAnsi="宋体" w:hint="eastAsia"/>
          <w:szCs w:val="21"/>
        </w:rPr>
        <w:t xml:space="preserve">  </w:t>
      </w:r>
      <w:r w:rsidRPr="00E4250E">
        <w:rPr>
          <w:rFonts w:hint="eastAsia"/>
        </w:rPr>
        <w:t xml:space="preserve">(C) </w:t>
      </w:r>
      <w:r w:rsidR="00593120" w:rsidRPr="00593120">
        <w:rPr>
          <w:position w:val="-18"/>
        </w:rPr>
        <w:object w:dxaOrig="999" w:dyaOrig="520">
          <v:shape id="_x0000_i1055" type="#_x0000_t75" style="width:50.1pt;height:25.9pt" o:ole="">
            <v:imagedata r:id="rId69" o:title=""/>
          </v:shape>
          <o:OLEObject Type="Embed" ProgID="Equation.DSMT4" ShapeID="_x0000_i1055" DrawAspect="Content" ObjectID="_1670866131" r:id="rId70"/>
        </w:object>
      </w:r>
      <w:r w:rsidR="00E4250E">
        <w:rPr>
          <w:rFonts w:ascii="宋体" w:hAnsi="宋体" w:hint="eastAsia"/>
          <w:szCs w:val="21"/>
        </w:rPr>
        <w:t>．</w:t>
      </w:r>
      <w:r w:rsidRPr="0049763D">
        <w:rPr>
          <w:rFonts w:ascii="宋体" w:hAnsi="宋体" w:hint="eastAsia"/>
          <w:szCs w:val="21"/>
        </w:rPr>
        <w:t xml:space="preserve">  </w:t>
      </w:r>
      <w:r w:rsidRPr="00E4250E">
        <w:rPr>
          <w:rFonts w:hint="eastAsia"/>
        </w:rPr>
        <w:t xml:space="preserve">(D) </w:t>
      </w:r>
      <w:r w:rsidR="00593120" w:rsidRPr="00593120">
        <w:rPr>
          <w:position w:val="-24"/>
        </w:rPr>
        <w:object w:dxaOrig="1280" w:dyaOrig="620">
          <v:shape id="_x0000_i1056" type="#_x0000_t75" style="width:63.95pt;height:31.1pt" o:ole="">
            <v:imagedata r:id="rId71" o:title=""/>
          </v:shape>
          <o:OLEObject Type="Embed" ProgID="Equation.DSMT4" ShapeID="_x0000_i1056" DrawAspect="Content" ObjectID="_1670866132" r:id="rId72"/>
        </w:object>
      </w:r>
      <w:r w:rsidR="00E4250E">
        <w:rPr>
          <w:rFonts w:ascii="宋体" w:hAnsi="宋体" w:hint="eastAsia"/>
          <w:szCs w:val="21"/>
        </w:rPr>
        <w:t>．</w:t>
      </w:r>
    </w:p>
    <w:p w:rsidR="004711D4" w:rsidRDefault="004711D4" w:rsidP="00670A3E">
      <w:pPr>
        <w:rPr>
          <w:rFonts w:ascii="宋体" w:hAnsi="宋体"/>
          <w:szCs w:val="21"/>
        </w:rPr>
      </w:pPr>
    </w:p>
    <w:p w:rsidR="00195362" w:rsidRPr="004711D4" w:rsidRDefault="00195362" w:rsidP="00670A3E">
      <w:pPr>
        <w:rPr>
          <w:rFonts w:ascii="宋体" w:hAnsi="宋体"/>
          <w:szCs w:val="21"/>
        </w:rPr>
      </w:pPr>
    </w:p>
    <w:p w:rsidR="00670A3E" w:rsidRPr="0049763D" w:rsidRDefault="00670A3E" w:rsidP="00B572CB">
      <w:pPr>
        <w:ind w:left="480" w:hangingChars="200" w:hanging="480"/>
        <w:rPr>
          <w:rFonts w:ascii="宋体" w:hAnsi="宋体"/>
          <w:szCs w:val="21"/>
        </w:rPr>
      </w:pPr>
      <w:r w:rsidRPr="00903726">
        <w:rPr>
          <w:rFonts w:hint="eastAsia"/>
        </w:rPr>
        <w:t xml:space="preserve">(3) </w:t>
      </w:r>
      <w:r w:rsidRPr="0049763D">
        <w:rPr>
          <w:rFonts w:ascii="宋体" w:hAnsi="宋体" w:hint="eastAsia"/>
          <w:szCs w:val="21"/>
        </w:rPr>
        <w:t>设矩阵</w:t>
      </w:r>
      <w:r w:rsidR="00593120" w:rsidRPr="00593120">
        <w:rPr>
          <w:position w:val="-12"/>
        </w:rPr>
        <w:object w:dxaOrig="480" w:dyaOrig="360">
          <v:shape id="_x0000_i1057" type="#_x0000_t75" style="width:24.2pt;height:17.85pt" o:ole="">
            <v:imagedata r:id="rId73" o:title=""/>
          </v:shape>
          <o:OLEObject Type="Embed" ProgID="Equation.DSMT4" ShapeID="_x0000_i1057" DrawAspect="Content" ObjectID="_1670866133" r:id="rId74"/>
        </w:object>
      </w:r>
      <w:r w:rsidRPr="0049763D">
        <w:rPr>
          <w:rFonts w:ascii="宋体" w:hAnsi="宋体" w:hint="eastAsia"/>
          <w:szCs w:val="21"/>
        </w:rPr>
        <w:t>的秩为</w:t>
      </w:r>
      <w:r w:rsidR="00593120" w:rsidRPr="00593120">
        <w:rPr>
          <w:position w:val="-10"/>
        </w:rPr>
        <w:object w:dxaOrig="1240" w:dyaOrig="320">
          <v:shape id="_x0000_i1058" type="#_x0000_t75" style="width:62.2pt;height:16.15pt" o:ole="">
            <v:imagedata r:id="rId75" o:title=""/>
          </v:shape>
          <o:OLEObject Type="Embed" ProgID="Equation.DSMT4" ShapeID="_x0000_i1058" DrawAspect="Content" ObjectID="_1670866134" r:id="rId76"/>
        </w:object>
      </w:r>
      <w:r>
        <w:rPr>
          <w:rFonts w:ascii="宋体" w:hAnsi="宋体" w:hint="eastAsia"/>
          <w:szCs w:val="21"/>
        </w:rPr>
        <w:t>,</w:t>
      </w:r>
      <w:r w:rsidR="00593120" w:rsidRPr="00593120">
        <w:rPr>
          <w:position w:val="-12"/>
        </w:rPr>
        <w:object w:dxaOrig="320" w:dyaOrig="360">
          <v:shape id="_x0000_i1059" type="#_x0000_t75" style="width:16.15pt;height:17.85pt" o:ole="">
            <v:imagedata r:id="rId77" o:title=""/>
          </v:shape>
          <o:OLEObject Type="Embed" ProgID="Equation.DSMT4" ShapeID="_x0000_i1059" DrawAspect="Content" ObjectID="_1670866135" r:id="rId78"/>
        </w:object>
      </w:r>
      <w:r w:rsidRPr="0049763D">
        <w:rPr>
          <w:rFonts w:ascii="宋体" w:hAnsi="宋体" w:hint="eastAsia"/>
          <w:szCs w:val="21"/>
        </w:rPr>
        <w:t>为</w:t>
      </w:r>
      <w:r w:rsidR="00593120" w:rsidRPr="00025957">
        <w:rPr>
          <w:position w:val="-4"/>
        </w:rPr>
        <w:object w:dxaOrig="260" w:dyaOrig="200">
          <v:shape id="_x0000_i1060" type="#_x0000_t75" style="width:13.25pt;height:9.8pt" o:ole="">
            <v:imagedata r:id="rId79" o:title=""/>
          </v:shape>
          <o:OLEObject Type="Embed" ProgID="Equation.DSMT4" ShapeID="_x0000_i1060" DrawAspect="Content" ObjectID="_1670866136" r:id="rId80"/>
        </w:object>
      </w:r>
      <w:r w:rsidRPr="0049763D">
        <w:rPr>
          <w:rFonts w:ascii="宋体" w:hAnsi="宋体" w:hint="eastAsia"/>
          <w:szCs w:val="21"/>
        </w:rPr>
        <w:t>阶单位矩阵</w: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下述结论中正确的是</w:t>
      </w:r>
      <w:r w:rsidRPr="00B572CB">
        <w:rPr>
          <w:rFonts w:hint="eastAsia"/>
        </w:rPr>
        <w:t xml:space="preserve">(   </w:t>
      </w:r>
      <w:r w:rsidR="00B572CB" w:rsidRPr="00B572CB">
        <w:rPr>
          <w:rFonts w:hint="eastAsia"/>
        </w:rPr>
        <w:t xml:space="preserve"> </w:t>
      </w:r>
      <w:r w:rsidRPr="00B572CB">
        <w:rPr>
          <w:rFonts w:hint="eastAsia"/>
        </w:rPr>
        <w:t>)</w:t>
      </w:r>
    </w:p>
    <w:p w:rsidR="00670A3E" w:rsidRPr="0049763D" w:rsidRDefault="00670A3E" w:rsidP="00670A3E">
      <w:pPr>
        <w:ind w:firstLineChars="200" w:firstLine="480"/>
        <w:rPr>
          <w:rFonts w:ascii="宋体" w:hAnsi="宋体"/>
          <w:szCs w:val="21"/>
        </w:rPr>
      </w:pPr>
      <w:r w:rsidRPr="00E4250E">
        <w:rPr>
          <w:rFonts w:hint="eastAsia"/>
        </w:rPr>
        <w:t xml:space="preserve">(A) </w:t>
      </w:r>
      <w:r w:rsidR="00593120" w:rsidRPr="00025957">
        <w:rPr>
          <w:position w:val="-4"/>
        </w:rPr>
        <w:object w:dxaOrig="220" w:dyaOrig="260">
          <v:shape id="_x0000_i1061" type="#_x0000_t75" style="width:10.95pt;height:13.25pt" o:ole="">
            <v:imagedata r:id="rId81" o:title=""/>
          </v:shape>
          <o:OLEObject Type="Embed" ProgID="Equation.DSMT4" ShapeID="_x0000_i1061" DrawAspect="Content" ObjectID="_1670866137" r:id="rId82"/>
        </w:object>
      </w:r>
      <w:r w:rsidRPr="0049763D">
        <w:rPr>
          <w:rFonts w:ascii="宋体" w:hAnsi="宋体" w:hint="eastAsia"/>
          <w:szCs w:val="21"/>
        </w:rPr>
        <w:t>的任意</w:t>
      </w:r>
      <w:r w:rsidR="00593120" w:rsidRPr="00025957">
        <w:rPr>
          <w:position w:val="-4"/>
        </w:rPr>
        <w:object w:dxaOrig="260" w:dyaOrig="200">
          <v:shape id="_x0000_i1062" type="#_x0000_t75" style="width:13.25pt;height:9.8pt" o:ole="">
            <v:imagedata r:id="rId83" o:title=""/>
          </v:shape>
          <o:OLEObject Type="Embed" ProgID="Equation.DSMT4" ShapeID="_x0000_i1062" DrawAspect="Content" ObjectID="_1670866138" r:id="rId84"/>
        </w:object>
      </w:r>
      <w:r w:rsidRPr="0049763D">
        <w:rPr>
          <w:rFonts w:ascii="宋体" w:hAnsi="宋体" w:hint="eastAsia"/>
          <w:szCs w:val="21"/>
        </w:rPr>
        <w:t>个行向量必线性无关</w:t>
      </w:r>
      <w:r w:rsidR="00E4250E">
        <w:rPr>
          <w:rFonts w:ascii="宋体" w:hAnsi="宋体" w:hint="eastAsia"/>
          <w:szCs w:val="21"/>
        </w:rPr>
        <w:t>．</w:t>
      </w:r>
    </w:p>
    <w:p w:rsidR="00670A3E" w:rsidRPr="0049763D" w:rsidRDefault="00670A3E" w:rsidP="00670A3E">
      <w:pPr>
        <w:ind w:firstLineChars="200" w:firstLine="480"/>
        <w:rPr>
          <w:rFonts w:ascii="宋体" w:hAnsi="宋体"/>
          <w:szCs w:val="21"/>
        </w:rPr>
      </w:pPr>
      <w:r w:rsidRPr="00E4250E">
        <w:rPr>
          <w:rFonts w:hint="eastAsia"/>
        </w:rPr>
        <w:t>(B)</w:t>
      </w:r>
      <w:r w:rsidRPr="00E4250E">
        <w:t xml:space="preserve"> </w:t>
      </w:r>
      <w:r w:rsidR="00593120" w:rsidRPr="00025957">
        <w:rPr>
          <w:position w:val="-4"/>
        </w:rPr>
        <w:object w:dxaOrig="220" w:dyaOrig="260">
          <v:shape id="_x0000_i1063" type="#_x0000_t75" style="width:10.95pt;height:13.25pt" o:ole="">
            <v:imagedata r:id="rId85" o:title=""/>
          </v:shape>
          <o:OLEObject Type="Embed" ProgID="Equation.DSMT4" ShapeID="_x0000_i1063" DrawAspect="Content" ObjectID="_1670866139" r:id="rId86"/>
        </w:object>
      </w:r>
      <w:r w:rsidRPr="0049763D">
        <w:rPr>
          <w:rFonts w:ascii="宋体" w:hAnsi="宋体" w:hint="eastAsia"/>
          <w:szCs w:val="21"/>
        </w:rPr>
        <w:t>的任意一个</w:t>
      </w:r>
      <w:r w:rsidR="00593120" w:rsidRPr="00025957">
        <w:rPr>
          <w:position w:val="-4"/>
        </w:rPr>
        <w:object w:dxaOrig="260" w:dyaOrig="200">
          <v:shape id="_x0000_i1064" type="#_x0000_t75" style="width:13.25pt;height:9.8pt" o:ole="">
            <v:imagedata r:id="rId87" o:title=""/>
          </v:shape>
          <o:OLEObject Type="Embed" ProgID="Equation.DSMT4" ShapeID="_x0000_i1064" DrawAspect="Content" ObjectID="_1670866140" r:id="rId88"/>
        </w:object>
      </w:r>
      <w:r w:rsidRPr="0049763D">
        <w:rPr>
          <w:rFonts w:ascii="宋体" w:hAnsi="宋体" w:hint="eastAsia"/>
          <w:szCs w:val="21"/>
        </w:rPr>
        <w:t>阶子式不等于零</w:t>
      </w:r>
      <w:r w:rsidR="00E4250E">
        <w:rPr>
          <w:rFonts w:ascii="宋体" w:hAnsi="宋体" w:hint="eastAsia"/>
          <w:szCs w:val="21"/>
        </w:rPr>
        <w:t>．</w:t>
      </w:r>
    </w:p>
    <w:p w:rsidR="00670A3E" w:rsidRPr="0049763D" w:rsidRDefault="00670A3E" w:rsidP="00670A3E">
      <w:pPr>
        <w:ind w:firstLineChars="200" w:firstLine="480"/>
        <w:rPr>
          <w:rFonts w:ascii="宋体" w:hAnsi="宋体"/>
          <w:szCs w:val="21"/>
        </w:rPr>
      </w:pPr>
      <w:r w:rsidRPr="00E4250E">
        <w:rPr>
          <w:rFonts w:hint="eastAsia"/>
        </w:rPr>
        <w:t xml:space="preserve">(C) </w:t>
      </w:r>
      <w:r w:rsidRPr="0049763D">
        <w:rPr>
          <w:rFonts w:ascii="宋体" w:hAnsi="宋体" w:hint="eastAsia"/>
          <w:szCs w:val="21"/>
        </w:rPr>
        <w:t>若矩阵</w:t>
      </w:r>
      <w:r w:rsidR="00593120" w:rsidRPr="00025957">
        <w:rPr>
          <w:position w:val="-4"/>
        </w:rPr>
        <w:object w:dxaOrig="220" w:dyaOrig="260">
          <v:shape id="_x0000_i1065" type="#_x0000_t75" style="width:10.95pt;height:13.25pt" o:ole="">
            <v:imagedata r:id="rId89" o:title=""/>
          </v:shape>
          <o:OLEObject Type="Embed" ProgID="Equation.DSMT4" ShapeID="_x0000_i1065" DrawAspect="Content" ObjectID="_1670866141" r:id="rId90"/>
        </w:object>
      </w:r>
      <w:r w:rsidRPr="0049763D">
        <w:rPr>
          <w:rFonts w:ascii="宋体" w:hAnsi="宋体" w:hint="eastAsia"/>
          <w:szCs w:val="21"/>
        </w:rPr>
        <w:t>满足</w:t>
      </w:r>
      <w:r w:rsidR="00593120" w:rsidRPr="00593120">
        <w:rPr>
          <w:position w:val="-6"/>
        </w:rPr>
        <w:object w:dxaOrig="700" w:dyaOrig="279">
          <v:shape id="_x0000_i1066" type="#_x0000_t75" style="width:35.15pt;height:13.8pt" o:ole="">
            <v:imagedata r:id="rId91" o:title=""/>
          </v:shape>
          <o:OLEObject Type="Embed" ProgID="Equation.DSMT4" ShapeID="_x0000_i1066" DrawAspect="Content" ObjectID="_1670866142" r:id="rId92"/>
        </w:object>
      </w:r>
      <w:r w:rsidRPr="0049763D">
        <w:rPr>
          <w:rFonts w:ascii="宋体" w:hAnsi="宋体" w:hint="eastAsia"/>
          <w:szCs w:val="21"/>
        </w:rPr>
        <w:t>,则</w:t>
      </w:r>
      <w:r w:rsidR="00593120" w:rsidRPr="00593120">
        <w:rPr>
          <w:position w:val="-6"/>
        </w:rPr>
        <w:object w:dxaOrig="560" w:dyaOrig="279">
          <v:shape id="_x0000_i1067" type="#_x0000_t75" style="width:28.2pt;height:13.8pt" o:ole="">
            <v:imagedata r:id="rId93" o:title=""/>
          </v:shape>
          <o:OLEObject Type="Embed" ProgID="Equation.DSMT4" ShapeID="_x0000_i1067" DrawAspect="Content" ObjectID="_1670866143" r:id="rId94"/>
        </w:object>
      </w:r>
      <w:r w:rsidR="00E4250E">
        <w:rPr>
          <w:rFonts w:ascii="宋体" w:hAnsi="宋体" w:hint="eastAsia"/>
          <w:szCs w:val="21"/>
        </w:rPr>
        <w:t>．</w:t>
      </w:r>
    </w:p>
    <w:p w:rsidR="00670A3E" w:rsidRPr="0049763D" w:rsidRDefault="00670A3E" w:rsidP="00670A3E">
      <w:pPr>
        <w:ind w:firstLineChars="200" w:firstLine="480"/>
        <w:rPr>
          <w:rFonts w:ascii="宋体" w:hAnsi="宋体"/>
          <w:szCs w:val="21"/>
        </w:rPr>
      </w:pPr>
      <w:r w:rsidRPr="00E4250E">
        <w:rPr>
          <w:rFonts w:hint="eastAsia"/>
        </w:rPr>
        <w:t xml:space="preserve">(D) </w:t>
      </w:r>
      <w:r w:rsidR="00593120" w:rsidRPr="00025957">
        <w:rPr>
          <w:position w:val="-4"/>
        </w:rPr>
        <w:object w:dxaOrig="220" w:dyaOrig="260">
          <v:shape id="_x0000_i1068" type="#_x0000_t75" style="width:10.95pt;height:13.25pt" o:ole="">
            <v:imagedata r:id="rId95" o:title=""/>
          </v:shape>
          <o:OLEObject Type="Embed" ProgID="Equation.DSMT4" ShapeID="_x0000_i1068" DrawAspect="Content" ObjectID="_1670866144" r:id="rId96"/>
        </w:object>
      </w:r>
      <w:r w:rsidRPr="0049763D">
        <w:rPr>
          <w:rFonts w:ascii="宋体" w:hAnsi="宋体" w:hint="eastAsia"/>
          <w:szCs w:val="21"/>
        </w:rPr>
        <w:t>通过初等行变换</w: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必可以化为</w:t>
      </w:r>
      <w:r w:rsidR="00593120" w:rsidRPr="00593120">
        <w:rPr>
          <w:position w:val="-12"/>
        </w:rPr>
        <w:object w:dxaOrig="720" w:dyaOrig="360">
          <v:shape id="_x0000_i1069" type="#_x0000_t75" style="width:36.3pt;height:17.85pt" o:ole="">
            <v:imagedata r:id="rId97" o:title=""/>
          </v:shape>
          <o:OLEObject Type="Embed" ProgID="Equation.DSMT4" ShapeID="_x0000_i1069" DrawAspect="Content" ObjectID="_1670866145" r:id="rId98"/>
        </w:object>
      </w:r>
      <w:r w:rsidRPr="0049763D">
        <w:rPr>
          <w:rFonts w:ascii="宋体" w:hAnsi="宋体" w:hint="eastAsia"/>
          <w:szCs w:val="21"/>
        </w:rPr>
        <w:t>的形式</w:t>
      </w:r>
      <w:r w:rsidR="00E4250E">
        <w:rPr>
          <w:rFonts w:ascii="宋体" w:hAnsi="宋体" w:hint="eastAsia"/>
          <w:szCs w:val="21"/>
        </w:rPr>
        <w:t>．</w:t>
      </w:r>
    </w:p>
    <w:p w:rsidR="00AB558E" w:rsidRDefault="00AB558E" w:rsidP="00AB558E">
      <w:pPr>
        <w:rPr>
          <w:rFonts w:ascii="宋体" w:hAnsi="宋体"/>
          <w:szCs w:val="21"/>
        </w:rPr>
      </w:pPr>
    </w:p>
    <w:p w:rsidR="00520A41" w:rsidRPr="004711D4" w:rsidRDefault="00520A41" w:rsidP="00670A3E">
      <w:pPr>
        <w:rPr>
          <w:rFonts w:ascii="宋体" w:hAnsi="宋体"/>
          <w:szCs w:val="21"/>
        </w:rPr>
      </w:pPr>
    </w:p>
    <w:p w:rsidR="00670A3E" w:rsidRPr="0049763D" w:rsidRDefault="00670A3E" w:rsidP="00B572CB">
      <w:pPr>
        <w:ind w:left="480" w:hangingChars="200" w:hanging="480"/>
        <w:rPr>
          <w:rFonts w:ascii="宋体" w:hAnsi="宋体"/>
          <w:szCs w:val="21"/>
        </w:rPr>
      </w:pPr>
      <w:r w:rsidRPr="00903726">
        <w:rPr>
          <w:rFonts w:hint="eastAsia"/>
        </w:rPr>
        <w:t xml:space="preserve">(4) </w:t>
      </w:r>
      <w:r w:rsidRPr="0049763D">
        <w:rPr>
          <w:rFonts w:ascii="宋体" w:hAnsi="宋体" w:hint="eastAsia"/>
          <w:szCs w:val="21"/>
        </w:rPr>
        <w:t>设随机变量</w:t>
      </w:r>
      <w:r w:rsidR="00593120" w:rsidRPr="00025957">
        <w:rPr>
          <w:position w:val="-4"/>
        </w:rPr>
        <w:object w:dxaOrig="240" w:dyaOrig="260">
          <v:shape id="_x0000_i1070" type="#_x0000_t75" style="width:12.1pt;height:13.25pt" o:ole="">
            <v:imagedata r:id="rId99" o:title=""/>
          </v:shape>
          <o:OLEObject Type="Embed" ProgID="Equation.DSMT4" ShapeID="_x0000_i1070" DrawAspect="Content" ObjectID="_1670866146" r:id="rId100"/>
        </w:object>
      </w:r>
      <w:r w:rsidRPr="0049763D">
        <w:rPr>
          <w:rFonts w:ascii="宋体" w:hAnsi="宋体" w:hint="eastAsia"/>
          <w:szCs w:val="21"/>
        </w:rPr>
        <w:t>和</w:t>
      </w:r>
      <w:r w:rsidR="00593120" w:rsidRPr="00025957">
        <w:rPr>
          <w:position w:val="-4"/>
        </w:rPr>
        <w:object w:dxaOrig="220" w:dyaOrig="260">
          <v:shape id="_x0000_i1071" type="#_x0000_t75" style="width:10.95pt;height:13.25pt" o:ole="">
            <v:imagedata r:id="rId101" o:title=""/>
          </v:shape>
          <o:OLEObject Type="Embed" ProgID="Equation.DSMT4" ShapeID="_x0000_i1071" DrawAspect="Content" ObjectID="_1670866147" r:id="rId102"/>
        </w:object>
      </w:r>
      <w:r w:rsidRPr="0049763D">
        <w:rPr>
          <w:rFonts w:ascii="宋体" w:hAnsi="宋体" w:hint="eastAsia"/>
          <w:szCs w:val="21"/>
        </w:rPr>
        <w:t>独立同分布,记</w:t>
      </w:r>
      <w:r w:rsidR="00593120" w:rsidRPr="00593120">
        <w:rPr>
          <w:position w:val="-8"/>
        </w:rPr>
        <w:object w:dxaOrig="1960" w:dyaOrig="300">
          <v:shape id="_x0000_i1072" type="#_x0000_t75" style="width:97.9pt;height:15pt" o:ole="">
            <v:imagedata r:id="rId103" o:title=""/>
          </v:shape>
          <o:OLEObject Type="Embed" ProgID="Equation.DSMT4" ShapeID="_x0000_i1072" DrawAspect="Content" ObjectID="_1670866148" r:id="rId104"/>
        </w:object>
      </w:r>
      <w:r w:rsidRPr="0049763D">
        <w:rPr>
          <w:rFonts w:ascii="宋体" w:hAnsi="宋体" w:hint="eastAsia"/>
          <w:szCs w:val="21"/>
        </w:rPr>
        <w:t>,则随机变量</w:t>
      </w:r>
      <w:r w:rsidR="00593120" w:rsidRPr="00593120">
        <w:rPr>
          <w:position w:val="-6"/>
        </w:rPr>
        <w:object w:dxaOrig="220" w:dyaOrig="279">
          <v:shape id="_x0000_i1073" type="#_x0000_t75" style="width:10.95pt;height:13.8pt" o:ole="">
            <v:imagedata r:id="rId105" o:title=""/>
          </v:shape>
          <o:OLEObject Type="Embed" ProgID="Equation.DSMT4" ShapeID="_x0000_i1073" DrawAspect="Content" ObjectID="_1670866149" r:id="rId106"/>
        </w:object>
      </w:r>
      <w:r w:rsidRPr="0049763D">
        <w:rPr>
          <w:rFonts w:ascii="宋体" w:hAnsi="宋体" w:hint="eastAsia"/>
          <w:szCs w:val="21"/>
        </w:rPr>
        <w:t>与</w:t>
      </w:r>
      <w:r w:rsidR="00593120" w:rsidRPr="00593120">
        <w:rPr>
          <w:position w:val="-6"/>
        </w:rPr>
        <w:object w:dxaOrig="220" w:dyaOrig="279">
          <v:shape id="_x0000_i1074" type="#_x0000_t75" style="width:10.95pt;height:13.8pt" o:ole="">
            <v:imagedata r:id="rId107" o:title=""/>
          </v:shape>
          <o:OLEObject Type="Embed" ProgID="Equation.DSMT4" ShapeID="_x0000_i1074" DrawAspect="Content" ObjectID="_1670866150" r:id="rId108"/>
        </w:object>
      </w:r>
      <w:r w:rsidRPr="0049763D">
        <w:rPr>
          <w:rFonts w:ascii="宋体" w:hAnsi="宋体" w:hint="eastAsia"/>
          <w:szCs w:val="21"/>
        </w:rPr>
        <w:t>必然</w:t>
      </w:r>
      <w:r w:rsidRPr="00B572CB">
        <w:rPr>
          <w:rFonts w:hint="eastAsia"/>
        </w:rPr>
        <w:t xml:space="preserve">( </w:t>
      </w:r>
      <w:r w:rsidR="00B572CB" w:rsidRPr="00B572CB">
        <w:rPr>
          <w:rFonts w:hint="eastAsia"/>
        </w:rPr>
        <w:t xml:space="preserve"> </w:t>
      </w:r>
      <w:r w:rsidRPr="00B572CB">
        <w:rPr>
          <w:rFonts w:hint="eastAsia"/>
        </w:rPr>
        <w:t xml:space="preserve">  )</w:t>
      </w:r>
    </w:p>
    <w:p w:rsidR="00670A3E" w:rsidRDefault="00670A3E" w:rsidP="00670A3E">
      <w:pPr>
        <w:tabs>
          <w:tab w:val="left" w:pos="2520"/>
          <w:tab w:val="left" w:pos="4320"/>
          <w:tab w:val="left" w:pos="468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E4250E">
        <w:rPr>
          <w:rFonts w:hint="eastAsia"/>
        </w:rPr>
        <w:t xml:space="preserve">(A) </w:t>
      </w:r>
      <w:r w:rsidRPr="0049763D">
        <w:rPr>
          <w:rFonts w:ascii="宋体" w:hAnsi="宋体" w:hint="eastAsia"/>
          <w:szCs w:val="21"/>
        </w:rPr>
        <w:t>不独立</w:t>
      </w:r>
      <w:r w:rsidR="00E4250E">
        <w:rPr>
          <w:rFonts w:ascii="宋体" w:hAnsi="宋体" w:hint="eastAsia"/>
          <w:szCs w:val="21"/>
        </w:rPr>
        <w:t>．</w:t>
      </w:r>
      <w:r w:rsidRPr="0049763D">
        <w:rPr>
          <w:rFonts w:ascii="宋体" w:hAnsi="宋体" w:hint="eastAsia"/>
          <w:szCs w:val="21"/>
        </w:rPr>
        <w:t xml:space="preserve">  </w:t>
      </w:r>
      <w:r w:rsidRPr="00E4250E">
        <w:rPr>
          <w:rFonts w:hint="eastAsia"/>
        </w:rPr>
        <w:t xml:space="preserve">(B) </w:t>
      </w:r>
      <w:r w:rsidRPr="0049763D">
        <w:rPr>
          <w:rFonts w:ascii="宋体" w:hAnsi="宋体" w:hint="eastAsia"/>
          <w:szCs w:val="21"/>
        </w:rPr>
        <w:t>独立</w:t>
      </w:r>
      <w:r w:rsidR="00E4250E">
        <w:rPr>
          <w:rFonts w:ascii="宋体" w:hAnsi="宋体" w:hint="eastAsia"/>
          <w:szCs w:val="21"/>
        </w:rPr>
        <w:t>．</w:t>
      </w:r>
      <w:r w:rsidRPr="0049763D">
        <w:rPr>
          <w:rFonts w:ascii="宋体" w:hAnsi="宋体" w:hint="eastAsia"/>
          <w:szCs w:val="21"/>
        </w:rPr>
        <w:t xml:space="preserve">  </w:t>
      </w:r>
      <w:r w:rsidRPr="00E4250E">
        <w:rPr>
          <w:rFonts w:hint="eastAsia"/>
        </w:rPr>
        <w:t xml:space="preserve">(C) </w:t>
      </w:r>
      <w:r w:rsidRPr="0049763D">
        <w:rPr>
          <w:rFonts w:ascii="宋体" w:hAnsi="宋体" w:hint="eastAsia"/>
          <w:szCs w:val="21"/>
        </w:rPr>
        <w:t>相关系数不为</w:t>
      </w:r>
      <w:r>
        <w:rPr>
          <w:rFonts w:ascii="宋体" w:hAnsi="宋体" w:hint="eastAsia"/>
          <w:szCs w:val="21"/>
        </w:rPr>
        <w:t>零</w:t>
      </w:r>
      <w:r w:rsidR="00E4250E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  </w:t>
      </w:r>
      <w:r w:rsidRPr="00E4250E">
        <w:rPr>
          <w:rFonts w:hint="eastAsia"/>
        </w:rPr>
        <w:t xml:space="preserve">(D) </w:t>
      </w:r>
      <w:r w:rsidRPr="0049763D">
        <w:rPr>
          <w:rFonts w:ascii="宋体" w:hAnsi="宋体" w:hint="eastAsia"/>
          <w:szCs w:val="21"/>
        </w:rPr>
        <w:t>相关系数为</w:t>
      </w:r>
      <w:r>
        <w:rPr>
          <w:rFonts w:ascii="宋体" w:hAnsi="宋体" w:hint="eastAsia"/>
          <w:szCs w:val="21"/>
        </w:rPr>
        <w:t>零</w:t>
      </w:r>
      <w:r w:rsidR="00E4250E">
        <w:rPr>
          <w:rFonts w:ascii="宋体" w:hAnsi="宋体" w:hint="eastAsia"/>
          <w:szCs w:val="21"/>
        </w:rPr>
        <w:t>．</w:t>
      </w:r>
    </w:p>
    <w:p w:rsidR="004711D4" w:rsidRDefault="004711D4" w:rsidP="00670A3E">
      <w:pPr>
        <w:rPr>
          <w:rFonts w:ascii="宋体" w:hAnsi="宋体"/>
          <w:szCs w:val="21"/>
        </w:rPr>
      </w:pPr>
    </w:p>
    <w:p w:rsidR="00520A41" w:rsidRPr="00520A41" w:rsidRDefault="00520A41" w:rsidP="00670A3E">
      <w:pPr>
        <w:rPr>
          <w:rFonts w:ascii="宋体" w:hAnsi="宋体"/>
          <w:szCs w:val="21"/>
        </w:rPr>
      </w:pPr>
    </w:p>
    <w:p w:rsidR="00670A3E" w:rsidRPr="0049763D" w:rsidRDefault="00670A3E" w:rsidP="00B572CB">
      <w:pPr>
        <w:ind w:left="480" w:hangingChars="200" w:hanging="480"/>
        <w:rPr>
          <w:rFonts w:ascii="宋体" w:hAnsi="宋体"/>
          <w:szCs w:val="21"/>
        </w:rPr>
      </w:pPr>
      <w:r w:rsidRPr="00903726">
        <w:rPr>
          <w:rFonts w:hint="eastAsia"/>
        </w:rPr>
        <w:t xml:space="preserve">(5) </w:t>
      </w:r>
      <w:r w:rsidRPr="0049763D">
        <w:rPr>
          <w:rFonts w:ascii="宋体" w:hAnsi="宋体" w:hint="eastAsia"/>
          <w:szCs w:val="21"/>
        </w:rPr>
        <w:t>设随</w:t>
      </w:r>
      <w:r w:rsidR="007B4500">
        <w:rPr>
          <w:rFonts w:ascii="宋体" w:hAnsi="宋体" w:hint="eastAsia"/>
          <w:szCs w:val="21"/>
        </w:rPr>
        <w:t>机</w:t>
      </w:r>
      <w:r w:rsidRPr="0049763D">
        <w:rPr>
          <w:rFonts w:ascii="宋体" w:hAnsi="宋体" w:hint="eastAsia"/>
          <w:szCs w:val="21"/>
        </w:rPr>
        <w:t>变量</w:t>
      </w:r>
      <w:r w:rsidR="00593120" w:rsidRPr="00025957">
        <w:rPr>
          <w:position w:val="-4"/>
        </w:rPr>
        <w:object w:dxaOrig="240" w:dyaOrig="260">
          <v:shape id="_x0000_i1075" type="#_x0000_t75" style="width:12.1pt;height:13.25pt" o:ole="">
            <v:imagedata r:id="rId109" o:title=""/>
          </v:shape>
          <o:OLEObject Type="Embed" ProgID="Equation.DSMT4" ShapeID="_x0000_i1075" DrawAspect="Content" ObjectID="_1670866151" r:id="rId110"/>
        </w:object>
      </w:r>
      <w:r w:rsidRPr="0049763D">
        <w:rPr>
          <w:rFonts w:ascii="宋体" w:hAnsi="宋体" w:hint="eastAsia"/>
          <w:szCs w:val="21"/>
        </w:rPr>
        <w:t>服从正态分布</w:t>
      </w:r>
      <w:r w:rsidR="00593120" w:rsidRPr="00593120">
        <w:rPr>
          <w:position w:val="-10"/>
        </w:rPr>
        <w:object w:dxaOrig="920" w:dyaOrig="360">
          <v:shape id="_x0000_i1076" type="#_x0000_t75" style="width:46.1pt;height:17.85pt" o:ole="">
            <v:imagedata r:id="rId111" o:title=""/>
          </v:shape>
          <o:OLEObject Type="Embed" ProgID="Equation.DSMT4" ShapeID="_x0000_i1076" DrawAspect="Content" ObjectID="_1670866152" r:id="rId112"/>
        </w:objec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则随</w:t>
      </w:r>
      <w:r w:rsidR="00593120" w:rsidRPr="00593120">
        <w:rPr>
          <w:position w:val="-6"/>
        </w:rPr>
        <w:object w:dxaOrig="240" w:dyaOrig="220">
          <v:shape id="_x0000_i1077" type="#_x0000_t75" style="width:12.1pt;height:10.95pt" o:ole="">
            <v:imagedata r:id="rId113" o:title=""/>
          </v:shape>
          <o:OLEObject Type="Embed" ProgID="Equation.DSMT4" ShapeID="_x0000_i1077" DrawAspect="Content" ObjectID="_1670866153" r:id="rId114"/>
        </w:object>
      </w:r>
      <w:r w:rsidRPr="0049763D">
        <w:rPr>
          <w:rFonts w:ascii="宋体" w:hAnsi="宋体" w:hint="eastAsia"/>
          <w:szCs w:val="21"/>
        </w:rPr>
        <w:t>的增大</w: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概率</w:t>
      </w:r>
      <w:r w:rsidR="00593120" w:rsidRPr="00593120">
        <w:rPr>
          <w:position w:val="-16"/>
        </w:rPr>
        <w:object w:dxaOrig="1440" w:dyaOrig="440">
          <v:shape id="_x0000_i1078" type="#_x0000_t75" style="width:1in;height:21.9pt" o:ole="">
            <v:imagedata r:id="rId115" o:title=""/>
          </v:shape>
          <o:OLEObject Type="Embed" ProgID="Equation.DSMT4" ShapeID="_x0000_i1078" DrawAspect="Content" ObjectID="_1670866154" r:id="rId116"/>
        </w:object>
      </w:r>
      <w:r w:rsidRPr="00B572CB">
        <w:rPr>
          <w:rFonts w:hint="eastAsia"/>
        </w:rPr>
        <w:t xml:space="preserve">( </w:t>
      </w:r>
      <w:r w:rsidR="00B572CB" w:rsidRPr="00B572CB">
        <w:rPr>
          <w:rFonts w:hint="eastAsia"/>
        </w:rPr>
        <w:t xml:space="preserve"> </w:t>
      </w:r>
      <w:r w:rsidRPr="00B572CB">
        <w:rPr>
          <w:rFonts w:hint="eastAsia"/>
        </w:rPr>
        <w:t xml:space="preserve">  )</w:t>
      </w:r>
    </w:p>
    <w:p w:rsidR="00670A3E" w:rsidRDefault="00670A3E" w:rsidP="00670A3E">
      <w:pPr>
        <w:tabs>
          <w:tab w:val="left" w:pos="2520"/>
          <w:tab w:val="left" w:pos="468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E4250E">
        <w:rPr>
          <w:rFonts w:hint="eastAsia"/>
        </w:rPr>
        <w:t xml:space="preserve">(A) </w:t>
      </w:r>
      <w:r w:rsidRPr="0049763D">
        <w:rPr>
          <w:rFonts w:ascii="宋体" w:hAnsi="宋体" w:hint="eastAsia"/>
          <w:szCs w:val="21"/>
        </w:rPr>
        <w:t>单调增大</w:t>
      </w:r>
      <w:r w:rsidR="00E4250E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   </w:t>
      </w:r>
      <w:r w:rsidRPr="00E4250E">
        <w:rPr>
          <w:rFonts w:hint="eastAsia"/>
        </w:rPr>
        <w:t xml:space="preserve">(B) </w:t>
      </w:r>
      <w:r w:rsidRPr="0049763D">
        <w:rPr>
          <w:rFonts w:ascii="宋体" w:hAnsi="宋体" w:hint="eastAsia"/>
          <w:szCs w:val="21"/>
        </w:rPr>
        <w:t>单调减少</w:t>
      </w:r>
      <w:r w:rsidR="00E4250E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   </w:t>
      </w:r>
      <w:r w:rsidRPr="00E4250E">
        <w:rPr>
          <w:rFonts w:hint="eastAsia"/>
        </w:rPr>
        <w:t xml:space="preserve">(C) </w:t>
      </w:r>
      <w:r w:rsidRPr="0049763D">
        <w:rPr>
          <w:rFonts w:ascii="宋体" w:hAnsi="宋体" w:hint="eastAsia"/>
          <w:szCs w:val="21"/>
        </w:rPr>
        <w:t>保持不变</w:t>
      </w:r>
      <w:r w:rsidR="00E4250E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   </w:t>
      </w:r>
      <w:r w:rsidRPr="00E4250E">
        <w:rPr>
          <w:rFonts w:hint="eastAsia"/>
        </w:rPr>
        <w:t xml:space="preserve">(D) </w:t>
      </w:r>
      <w:r w:rsidRPr="0049763D">
        <w:rPr>
          <w:rFonts w:ascii="宋体" w:hAnsi="宋体" w:hint="eastAsia"/>
          <w:szCs w:val="21"/>
        </w:rPr>
        <w:t>增减不定</w:t>
      </w:r>
      <w:r w:rsidR="00E4250E">
        <w:rPr>
          <w:rFonts w:ascii="宋体" w:hAnsi="宋体" w:hint="eastAsia"/>
          <w:szCs w:val="21"/>
        </w:rPr>
        <w:t>．</w:t>
      </w:r>
    </w:p>
    <w:p w:rsidR="00670A3E" w:rsidRDefault="00670A3E" w:rsidP="004711D4">
      <w:pPr>
        <w:rPr>
          <w:rFonts w:ascii="宋体" w:hAnsi="宋体"/>
          <w:szCs w:val="21"/>
        </w:rPr>
      </w:pPr>
    </w:p>
    <w:p w:rsidR="004711D4" w:rsidRPr="004711D4" w:rsidRDefault="004711D4" w:rsidP="004711D4">
      <w:pPr>
        <w:rPr>
          <w:rFonts w:ascii="宋体" w:hAnsi="宋体"/>
          <w:szCs w:val="21"/>
        </w:rPr>
      </w:pPr>
    </w:p>
    <w:p w:rsidR="00670A3E" w:rsidRDefault="00670A3E" w:rsidP="00B012C9">
      <w:pPr>
        <w:pStyle w:val="1"/>
      </w:pPr>
      <w:r w:rsidRPr="00D66631">
        <w:rPr>
          <w:rFonts w:hint="eastAsia"/>
        </w:rPr>
        <w:t>三、</w:t>
      </w:r>
      <w:r w:rsidR="00B012C9">
        <w:rPr>
          <w:rFonts w:hint="eastAsia"/>
        </w:rPr>
        <w:t>（</w:t>
      </w:r>
      <w:r w:rsidRPr="00D66631">
        <w:rPr>
          <w:rFonts w:hint="eastAsia"/>
        </w:rPr>
        <w:t>本题满分6分</w:t>
      </w:r>
      <w:r w:rsidR="00B012C9">
        <w:rPr>
          <w:rFonts w:hint="eastAsia"/>
        </w:rPr>
        <w:t>）</w:t>
      </w:r>
    </w:p>
    <w:p w:rsidR="00670A3E" w:rsidRDefault="00670A3E" w:rsidP="00B012C9">
      <w:pPr>
        <w:rPr>
          <w:rFonts w:ascii="宋体" w:hAnsi="宋体"/>
          <w:szCs w:val="21"/>
        </w:rPr>
      </w:pPr>
      <w:r w:rsidRPr="0049763D">
        <w:rPr>
          <w:rFonts w:ascii="宋体" w:hAnsi="宋体" w:hint="eastAsia"/>
          <w:szCs w:val="21"/>
        </w:rPr>
        <w:t>设</w:t>
      </w:r>
      <w:r w:rsidR="00593120" w:rsidRPr="00593120">
        <w:rPr>
          <w:position w:val="-78"/>
        </w:rPr>
        <w:object w:dxaOrig="2900" w:dyaOrig="1680">
          <v:shape id="_x0000_i1079" type="#_x0000_t75" style="width:145.15pt;height:84.1pt" o:ole="">
            <v:imagedata r:id="rId117" o:title=""/>
          </v:shape>
          <o:OLEObject Type="Embed" ProgID="Equation.DSMT4" ShapeID="_x0000_i1079" DrawAspect="Content" ObjectID="_1670866155" r:id="rId118"/>
        </w:objec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试讨论</w:t>
      </w:r>
      <w:r w:rsidR="00593120" w:rsidRPr="00593120">
        <w:rPr>
          <w:position w:val="-10"/>
        </w:rPr>
        <w:object w:dxaOrig="540" w:dyaOrig="320">
          <v:shape id="_x0000_i1080" type="#_x0000_t75" style="width:27.05pt;height:16.15pt" o:ole="">
            <v:imagedata r:id="rId119" o:title=""/>
          </v:shape>
          <o:OLEObject Type="Embed" ProgID="Equation.DSMT4" ShapeID="_x0000_i1080" DrawAspect="Content" ObjectID="_1670866156" r:id="rId120"/>
        </w:object>
      </w:r>
      <w:r w:rsidRPr="0049763D">
        <w:rPr>
          <w:rFonts w:ascii="宋体" w:hAnsi="宋体" w:hint="eastAsia"/>
          <w:szCs w:val="21"/>
        </w:rPr>
        <w:t>在</w:t>
      </w:r>
      <w:r w:rsidR="00593120" w:rsidRPr="00593120">
        <w:rPr>
          <w:position w:val="-6"/>
        </w:rPr>
        <w:object w:dxaOrig="540" w:dyaOrig="279">
          <v:shape id="_x0000_i1081" type="#_x0000_t75" style="width:27.05pt;height:13.8pt" o:ole="">
            <v:imagedata r:id="rId121" o:title=""/>
          </v:shape>
          <o:OLEObject Type="Embed" ProgID="Equation.DSMT4" ShapeID="_x0000_i1081" DrawAspect="Content" ObjectID="_1670866157" r:id="rId122"/>
        </w:object>
      </w:r>
      <w:r w:rsidRPr="0049763D">
        <w:rPr>
          <w:rFonts w:ascii="宋体" w:hAnsi="宋体" w:hint="eastAsia"/>
          <w:szCs w:val="21"/>
        </w:rPr>
        <w:t>处的连续性和可导性</w:t>
      </w:r>
      <w:r w:rsidR="009B5882">
        <w:rPr>
          <w:rFonts w:ascii="宋体" w:hAnsi="宋体" w:hint="eastAsia"/>
          <w:szCs w:val="21"/>
        </w:rPr>
        <w:t>．</w:t>
      </w:r>
    </w:p>
    <w:p w:rsidR="00670A3E" w:rsidRDefault="00670A3E" w:rsidP="004711D4">
      <w:pPr>
        <w:rPr>
          <w:rFonts w:ascii="宋体" w:hAnsi="宋体"/>
          <w:szCs w:val="21"/>
        </w:rPr>
      </w:pPr>
    </w:p>
    <w:p w:rsidR="00B012C9" w:rsidRPr="004711D4" w:rsidRDefault="00B012C9" w:rsidP="004711D4">
      <w:pPr>
        <w:rPr>
          <w:rFonts w:ascii="宋体" w:hAnsi="宋体"/>
          <w:szCs w:val="21"/>
        </w:rPr>
      </w:pPr>
    </w:p>
    <w:p w:rsidR="00670A3E" w:rsidRPr="000F1019" w:rsidRDefault="00670A3E" w:rsidP="00B012C9">
      <w:pPr>
        <w:pStyle w:val="1"/>
      </w:pPr>
      <w:r w:rsidRPr="000F1019">
        <w:rPr>
          <w:rFonts w:hint="eastAsia"/>
        </w:rPr>
        <w:t>四、</w:t>
      </w:r>
      <w:r w:rsidR="00B012C9">
        <w:rPr>
          <w:rFonts w:hint="eastAsia"/>
        </w:rPr>
        <w:t>（</w:t>
      </w:r>
      <w:r w:rsidRPr="000F1019">
        <w:rPr>
          <w:rFonts w:hint="eastAsia"/>
        </w:rPr>
        <w:t>本题满分6分</w:t>
      </w:r>
      <w:r w:rsidR="00B012C9">
        <w:rPr>
          <w:rFonts w:hint="eastAsia"/>
        </w:rPr>
        <w:t>）</w:t>
      </w:r>
    </w:p>
    <w:p w:rsidR="00670A3E" w:rsidRDefault="00670A3E" w:rsidP="00B012C9">
      <w:pPr>
        <w:rPr>
          <w:rFonts w:ascii="宋体" w:hAnsi="宋体"/>
          <w:szCs w:val="21"/>
        </w:rPr>
      </w:pPr>
      <w:r w:rsidRPr="0049763D">
        <w:rPr>
          <w:rFonts w:ascii="宋体" w:hAnsi="宋体" w:hint="eastAsia"/>
          <w:szCs w:val="21"/>
        </w:rPr>
        <w:t>已知连续函数</w:t>
      </w:r>
      <w:r w:rsidR="00593120" w:rsidRPr="00593120">
        <w:rPr>
          <w:position w:val="-10"/>
        </w:rPr>
        <w:object w:dxaOrig="540" w:dyaOrig="320">
          <v:shape id="_x0000_i1082" type="#_x0000_t75" style="width:27.05pt;height:16.15pt" o:ole="">
            <v:imagedata r:id="rId123" o:title=""/>
          </v:shape>
          <o:OLEObject Type="Embed" ProgID="Equation.DSMT4" ShapeID="_x0000_i1082" DrawAspect="Content" ObjectID="_1670866158" r:id="rId124"/>
        </w:object>
      </w:r>
      <w:r w:rsidRPr="0049763D">
        <w:rPr>
          <w:rFonts w:ascii="宋体" w:hAnsi="宋体" w:hint="eastAsia"/>
          <w:szCs w:val="21"/>
        </w:rPr>
        <w:t>满足条件</w:t>
      </w:r>
      <w:r w:rsidR="00593120" w:rsidRPr="00593120">
        <w:rPr>
          <w:position w:val="-28"/>
        </w:rPr>
        <w:object w:dxaOrig="2320" w:dyaOrig="680">
          <v:shape id="_x0000_i1083" type="#_x0000_t75" style="width:115.8pt;height:34pt" o:ole="">
            <v:imagedata r:id="rId125" o:title=""/>
          </v:shape>
          <o:OLEObject Type="Embed" ProgID="Equation.DSMT4" ShapeID="_x0000_i1083" DrawAspect="Content" ObjectID="_1670866159" r:id="rId126"/>
        </w:object>
      </w:r>
      <w:r w:rsidRPr="0049763D">
        <w:rPr>
          <w:rFonts w:ascii="宋体" w:hAnsi="宋体" w:hint="eastAsia"/>
          <w:szCs w:val="21"/>
        </w:rPr>
        <w:t>,求</w:t>
      </w:r>
      <w:r w:rsidR="00593120" w:rsidRPr="00593120">
        <w:rPr>
          <w:position w:val="-10"/>
        </w:rPr>
        <w:object w:dxaOrig="540" w:dyaOrig="320">
          <v:shape id="_x0000_i1084" type="#_x0000_t75" style="width:27.05pt;height:16.15pt" o:ole="">
            <v:imagedata r:id="rId127" o:title=""/>
          </v:shape>
          <o:OLEObject Type="Embed" ProgID="Equation.DSMT4" ShapeID="_x0000_i1084" DrawAspect="Content" ObjectID="_1670866160" r:id="rId128"/>
        </w:object>
      </w:r>
      <w:r w:rsidRPr="0049763D">
        <w:rPr>
          <w:rFonts w:ascii="宋体" w:hAnsi="宋体" w:hint="eastAsia"/>
          <w:szCs w:val="21"/>
        </w:rPr>
        <w:t>.</w:t>
      </w:r>
    </w:p>
    <w:p w:rsidR="004711D4" w:rsidRPr="00F858C2" w:rsidRDefault="004711D4" w:rsidP="004711D4">
      <w:pPr>
        <w:rPr>
          <w:rFonts w:ascii="宋体" w:hAnsi="宋体"/>
          <w:b/>
          <w:szCs w:val="21"/>
        </w:rPr>
      </w:pPr>
    </w:p>
    <w:p w:rsidR="00670A3E" w:rsidRPr="004711D4" w:rsidRDefault="00670A3E" w:rsidP="004711D4">
      <w:pPr>
        <w:rPr>
          <w:rFonts w:ascii="宋体" w:hAnsi="宋体"/>
          <w:szCs w:val="21"/>
        </w:rPr>
      </w:pPr>
    </w:p>
    <w:p w:rsidR="00670A3E" w:rsidRPr="000F1019" w:rsidRDefault="00670A3E" w:rsidP="00B012C9">
      <w:pPr>
        <w:pStyle w:val="1"/>
      </w:pPr>
      <w:r w:rsidRPr="000F1019">
        <w:rPr>
          <w:rFonts w:hint="eastAsia"/>
        </w:rPr>
        <w:t>五、</w:t>
      </w:r>
      <w:r w:rsidR="00B012C9">
        <w:rPr>
          <w:rFonts w:hint="eastAsia"/>
        </w:rPr>
        <w:t>（</w:t>
      </w:r>
      <w:r w:rsidRPr="000F1019">
        <w:rPr>
          <w:rFonts w:hint="eastAsia"/>
        </w:rPr>
        <w:t>本题满分</w:t>
      </w:r>
      <w:r>
        <w:rPr>
          <w:rFonts w:hint="eastAsia"/>
        </w:rPr>
        <w:t>6</w:t>
      </w:r>
      <w:r w:rsidRPr="000F1019">
        <w:rPr>
          <w:rFonts w:hint="eastAsia"/>
        </w:rPr>
        <w:t>分</w:t>
      </w:r>
      <w:r w:rsidR="00B012C9">
        <w:rPr>
          <w:rFonts w:hint="eastAsia"/>
        </w:rPr>
        <w:t>）</w:t>
      </w:r>
    </w:p>
    <w:p w:rsidR="00670A3E" w:rsidRDefault="00670A3E" w:rsidP="00B012C9">
      <w:pPr>
        <w:rPr>
          <w:rFonts w:ascii="宋体" w:hAnsi="宋体"/>
          <w:szCs w:val="21"/>
        </w:rPr>
      </w:pPr>
      <w:r w:rsidRPr="0049763D">
        <w:rPr>
          <w:rFonts w:ascii="宋体" w:hAnsi="宋体" w:hint="eastAsia"/>
          <w:szCs w:val="21"/>
        </w:rPr>
        <w:t>将函数</w:t>
      </w:r>
      <w:r w:rsidR="00593120" w:rsidRPr="00593120">
        <w:rPr>
          <w:position w:val="-10"/>
        </w:rPr>
        <w:object w:dxaOrig="1840" w:dyaOrig="360">
          <v:shape id="_x0000_i1085" type="#_x0000_t75" style="width:92.15pt;height:17.85pt" o:ole="">
            <v:imagedata r:id="rId129" o:title=""/>
          </v:shape>
          <o:OLEObject Type="Embed" ProgID="Equation.DSMT4" ShapeID="_x0000_i1085" DrawAspect="Content" ObjectID="_1670866161" r:id="rId130"/>
        </w:object>
      </w:r>
      <w:r>
        <w:rPr>
          <w:rFonts w:ascii="宋体" w:hAnsi="宋体" w:hint="eastAsia"/>
          <w:szCs w:val="21"/>
        </w:rPr>
        <w:t>展</w:t>
      </w:r>
      <w:r w:rsidRPr="0049763D">
        <w:rPr>
          <w:rFonts w:ascii="宋体" w:hAnsi="宋体" w:hint="eastAsia"/>
          <w:szCs w:val="21"/>
        </w:rPr>
        <w:t>成</w:t>
      </w:r>
      <w:r w:rsidR="00593120" w:rsidRPr="00025957">
        <w:rPr>
          <w:position w:val="-4"/>
        </w:rPr>
        <w:object w:dxaOrig="200" w:dyaOrig="200">
          <v:shape id="_x0000_i1086" type="#_x0000_t75" style="width:9.8pt;height:9.8pt" o:ole="">
            <v:imagedata r:id="rId131" o:title=""/>
          </v:shape>
          <o:OLEObject Type="Embed" ProgID="Equation.DSMT4" ShapeID="_x0000_i1086" DrawAspect="Content" ObjectID="_1670866162" r:id="rId132"/>
        </w:object>
      </w:r>
      <w:r w:rsidRPr="0049763D">
        <w:rPr>
          <w:rFonts w:ascii="宋体" w:hAnsi="宋体" w:hint="eastAsia"/>
          <w:szCs w:val="21"/>
        </w:rPr>
        <w:t>的幂级数</w: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并指出其收敛区间.</w:t>
      </w:r>
    </w:p>
    <w:p w:rsidR="00670A3E" w:rsidRDefault="00670A3E" w:rsidP="004711D4">
      <w:pPr>
        <w:rPr>
          <w:rFonts w:ascii="宋体" w:hAnsi="宋体"/>
          <w:szCs w:val="21"/>
        </w:rPr>
      </w:pPr>
    </w:p>
    <w:p w:rsidR="00B012C9" w:rsidRPr="004711D4" w:rsidRDefault="00B012C9" w:rsidP="004711D4">
      <w:pPr>
        <w:rPr>
          <w:rFonts w:ascii="宋体" w:hAnsi="宋体"/>
          <w:szCs w:val="21"/>
        </w:rPr>
      </w:pPr>
    </w:p>
    <w:p w:rsidR="00670A3E" w:rsidRPr="000F1019" w:rsidRDefault="00670A3E" w:rsidP="00B012C9">
      <w:pPr>
        <w:pStyle w:val="1"/>
      </w:pPr>
      <w:r w:rsidRPr="000F1019">
        <w:rPr>
          <w:rFonts w:hint="eastAsia"/>
        </w:rPr>
        <w:t>六、</w:t>
      </w:r>
      <w:r w:rsidR="00B012C9">
        <w:rPr>
          <w:rFonts w:hint="eastAsia"/>
        </w:rPr>
        <w:t>（</w:t>
      </w:r>
      <w:r w:rsidRPr="000F1019">
        <w:rPr>
          <w:rFonts w:hint="eastAsia"/>
        </w:rPr>
        <w:t>本题满分5分</w:t>
      </w:r>
      <w:r w:rsidR="00B012C9">
        <w:rPr>
          <w:rFonts w:hint="eastAsia"/>
        </w:rPr>
        <w:t>）</w:t>
      </w:r>
    </w:p>
    <w:p w:rsidR="00670A3E" w:rsidRDefault="00670A3E" w:rsidP="00B012C9">
      <w:pPr>
        <w:rPr>
          <w:rFonts w:ascii="宋体" w:hAnsi="宋体"/>
          <w:szCs w:val="21"/>
        </w:rPr>
      </w:pPr>
      <w:r w:rsidRPr="0049763D">
        <w:rPr>
          <w:rFonts w:ascii="宋体" w:hAnsi="宋体" w:hint="eastAsia"/>
          <w:szCs w:val="21"/>
        </w:rPr>
        <w:t>计算</w:t>
      </w:r>
      <w:r w:rsidR="00593120" w:rsidRPr="00593120">
        <w:rPr>
          <w:position w:val="-18"/>
        </w:rPr>
        <w:object w:dxaOrig="2880" w:dyaOrig="520">
          <v:shape id="_x0000_i1087" type="#_x0000_t75" style="width:2in;height:25.9pt" o:ole="">
            <v:imagedata r:id="rId133" o:title=""/>
          </v:shape>
          <o:OLEObject Type="Embed" ProgID="Equation.DSMT4" ShapeID="_x0000_i1087" DrawAspect="Content" ObjectID="_1670866163" r:id="rId134"/>
        </w:object>
      </w:r>
      <w:r w:rsidRPr="0049763D">
        <w:rPr>
          <w:rFonts w:ascii="宋体" w:hAnsi="宋体" w:hint="eastAsia"/>
          <w:szCs w:val="21"/>
        </w:rPr>
        <w:t>.</w:t>
      </w:r>
    </w:p>
    <w:p w:rsidR="00AB558E" w:rsidRDefault="00AB558E" w:rsidP="00AB558E">
      <w:pPr>
        <w:rPr>
          <w:rFonts w:ascii="宋体" w:hAnsi="宋体"/>
          <w:szCs w:val="21"/>
        </w:rPr>
      </w:pPr>
    </w:p>
    <w:p w:rsidR="00670A3E" w:rsidRPr="0049763D" w:rsidRDefault="00670A3E" w:rsidP="004711D4">
      <w:pPr>
        <w:rPr>
          <w:rFonts w:ascii="宋体" w:hAnsi="宋体"/>
          <w:szCs w:val="21"/>
        </w:rPr>
      </w:pPr>
    </w:p>
    <w:p w:rsidR="00670A3E" w:rsidRPr="000F1019" w:rsidRDefault="00670A3E" w:rsidP="00B012C9">
      <w:pPr>
        <w:pStyle w:val="1"/>
      </w:pPr>
      <w:r w:rsidRPr="000F1019">
        <w:rPr>
          <w:rFonts w:hint="eastAsia"/>
        </w:rPr>
        <w:lastRenderedPageBreak/>
        <w:t>七、</w:t>
      </w:r>
      <w:r w:rsidR="00B012C9">
        <w:rPr>
          <w:rFonts w:hint="eastAsia"/>
        </w:rPr>
        <w:t>（</w:t>
      </w:r>
      <w:r w:rsidRPr="000F1019">
        <w:rPr>
          <w:rFonts w:hint="eastAsia"/>
        </w:rPr>
        <w:t>本题满分6分</w:t>
      </w:r>
      <w:r w:rsidR="00B012C9">
        <w:rPr>
          <w:rFonts w:hint="eastAsia"/>
        </w:rPr>
        <w:t>）</w:t>
      </w:r>
    </w:p>
    <w:p w:rsidR="00670A3E" w:rsidRDefault="00670A3E" w:rsidP="00670A3E">
      <w:pPr>
        <w:rPr>
          <w:rFonts w:ascii="宋体" w:hAnsi="宋体"/>
          <w:szCs w:val="21"/>
        </w:rPr>
      </w:pPr>
      <w:r w:rsidRPr="0049763D">
        <w:rPr>
          <w:rFonts w:ascii="宋体" w:hAnsi="宋体" w:hint="eastAsia"/>
          <w:szCs w:val="21"/>
        </w:rPr>
        <w:t>设某产品的需求函数为</w:t>
      </w:r>
      <w:r w:rsidR="00593120" w:rsidRPr="00593120">
        <w:rPr>
          <w:position w:val="-10"/>
        </w:rPr>
        <w:object w:dxaOrig="920" w:dyaOrig="320">
          <v:shape id="_x0000_i1088" type="#_x0000_t75" style="width:46.1pt;height:16.15pt" o:ole="">
            <v:imagedata r:id="rId135" o:title=""/>
          </v:shape>
          <o:OLEObject Type="Embed" ProgID="Equation.DSMT4" ShapeID="_x0000_i1088" DrawAspect="Content" ObjectID="_1670866164" r:id="rId136"/>
        </w:objec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收益函数为</w:t>
      </w:r>
      <w:r w:rsidR="00593120" w:rsidRPr="00593120">
        <w:rPr>
          <w:position w:val="-10"/>
        </w:rPr>
        <w:object w:dxaOrig="740" w:dyaOrig="320">
          <v:shape id="_x0000_i1089" type="#_x0000_t75" style="width:36.85pt;height:16.15pt" o:ole="">
            <v:imagedata r:id="rId137" o:title=""/>
          </v:shape>
          <o:OLEObject Type="Embed" ProgID="Equation.DSMT4" ShapeID="_x0000_i1089" DrawAspect="Content" ObjectID="_1670866165" r:id="rId138"/>
        </w:objec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其中</w:t>
      </w:r>
      <w:r w:rsidR="00593120" w:rsidRPr="00025957">
        <w:rPr>
          <w:position w:val="-4"/>
        </w:rPr>
        <w:object w:dxaOrig="220" w:dyaOrig="260">
          <v:shape id="_x0000_i1090" type="#_x0000_t75" style="width:10.95pt;height:13.25pt" o:ole="">
            <v:imagedata r:id="rId139" o:title=""/>
          </v:shape>
          <o:OLEObject Type="Embed" ProgID="Equation.DSMT4" ShapeID="_x0000_i1090" DrawAspect="Content" ObjectID="_1670866166" r:id="rId140"/>
        </w:object>
      </w:r>
      <w:r w:rsidRPr="0049763D">
        <w:rPr>
          <w:rFonts w:ascii="宋体" w:hAnsi="宋体" w:hint="eastAsia"/>
          <w:szCs w:val="21"/>
        </w:rPr>
        <w:t>为产品价格</w:t>
      </w:r>
      <w:r>
        <w:rPr>
          <w:rFonts w:ascii="宋体" w:hAnsi="宋体" w:hint="eastAsia"/>
          <w:szCs w:val="21"/>
        </w:rPr>
        <w:t>,</w:t>
      </w:r>
      <w:r w:rsidR="00593120" w:rsidRPr="00593120">
        <w:rPr>
          <w:position w:val="-10"/>
        </w:rPr>
        <w:object w:dxaOrig="220" w:dyaOrig="320">
          <v:shape id="_x0000_i1091" type="#_x0000_t75" style="width:10.95pt;height:16.15pt" o:ole="">
            <v:imagedata r:id="rId141" o:title=""/>
          </v:shape>
          <o:OLEObject Type="Embed" ProgID="Equation.DSMT4" ShapeID="_x0000_i1091" DrawAspect="Content" ObjectID="_1670866167" r:id="rId142"/>
        </w:object>
      </w:r>
      <w:r w:rsidRPr="0049763D">
        <w:rPr>
          <w:rFonts w:ascii="宋体" w:hAnsi="宋体" w:hint="eastAsia"/>
          <w:szCs w:val="21"/>
        </w:rPr>
        <w:t>为需求量</w:t>
      </w:r>
      <w:r>
        <w:rPr>
          <w:rFonts w:ascii="宋体" w:hAnsi="宋体" w:hint="eastAsia"/>
          <w:szCs w:val="21"/>
        </w:rPr>
        <w:t>(</w:t>
      </w:r>
      <w:r w:rsidRPr="0049763D">
        <w:rPr>
          <w:rFonts w:ascii="宋体" w:hAnsi="宋体" w:hint="eastAsia"/>
          <w:szCs w:val="21"/>
        </w:rPr>
        <w:t>产品的产量</w:t>
      </w:r>
      <w:r>
        <w:rPr>
          <w:rFonts w:ascii="宋体" w:hAnsi="宋体" w:hint="eastAsia"/>
          <w:szCs w:val="21"/>
        </w:rPr>
        <w:t>),</w:t>
      </w:r>
      <w:r w:rsidR="00593120" w:rsidRPr="00593120">
        <w:rPr>
          <w:position w:val="-10"/>
        </w:rPr>
        <w:object w:dxaOrig="540" w:dyaOrig="320">
          <v:shape id="_x0000_i1092" type="#_x0000_t75" style="width:27.05pt;height:16.15pt" o:ole="">
            <v:imagedata r:id="rId143" o:title=""/>
          </v:shape>
          <o:OLEObject Type="Embed" ProgID="Equation.DSMT4" ShapeID="_x0000_i1092" DrawAspect="Content" ObjectID="_1670866168" r:id="rId144"/>
        </w:object>
      </w:r>
      <w:r w:rsidRPr="0049763D">
        <w:rPr>
          <w:rFonts w:ascii="宋体" w:hAnsi="宋体" w:hint="eastAsia"/>
          <w:szCs w:val="21"/>
        </w:rPr>
        <w:t>为单调减函数</w:t>
      </w:r>
      <w:r>
        <w:rPr>
          <w:rFonts w:ascii="宋体" w:hAnsi="宋体" w:hint="eastAsia"/>
          <w:szCs w:val="21"/>
        </w:rPr>
        <w:t>.</w:t>
      </w:r>
      <w:r w:rsidRPr="0049763D">
        <w:rPr>
          <w:rFonts w:ascii="宋体" w:hAnsi="宋体" w:hint="eastAsia"/>
          <w:szCs w:val="21"/>
        </w:rPr>
        <w:t>如果当价格为</w:t>
      </w:r>
      <w:r w:rsidR="00593120" w:rsidRPr="00593120">
        <w:rPr>
          <w:position w:val="-12"/>
        </w:rPr>
        <w:object w:dxaOrig="260" w:dyaOrig="360">
          <v:shape id="_x0000_i1093" type="#_x0000_t75" style="width:13.25pt;height:17.85pt" o:ole="">
            <v:imagedata r:id="rId145" o:title=""/>
          </v:shape>
          <o:OLEObject Type="Embed" ProgID="Equation.DSMT4" ShapeID="_x0000_i1093" DrawAspect="Content" ObjectID="_1670866169" r:id="rId146"/>
        </w:objec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对应产量为</w:t>
      </w:r>
      <w:r w:rsidR="00593120" w:rsidRPr="00593120">
        <w:rPr>
          <w:position w:val="-12"/>
        </w:rPr>
        <w:object w:dxaOrig="279" w:dyaOrig="360">
          <v:shape id="_x0000_i1094" type="#_x0000_t75" style="width:13.8pt;height:17.85pt" o:ole="">
            <v:imagedata r:id="rId147" o:title=""/>
          </v:shape>
          <o:OLEObject Type="Embed" ProgID="Equation.DSMT4" ShapeID="_x0000_i1094" DrawAspect="Content" ObjectID="_1670866170" r:id="rId148"/>
        </w:object>
      </w:r>
      <w:r w:rsidRPr="0049763D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边际收益</w:t>
      </w:r>
      <w:r w:rsidR="00593120" w:rsidRPr="00593120">
        <w:rPr>
          <w:position w:val="-36"/>
        </w:rPr>
        <w:object w:dxaOrig="1460" w:dyaOrig="780">
          <v:shape id="_x0000_i1095" type="#_x0000_t75" style="width:73.15pt;height:39.15pt" o:ole="">
            <v:imagedata r:id="rId149" o:title=""/>
          </v:shape>
          <o:OLEObject Type="Embed" ProgID="Equation.DSMT4" ShapeID="_x0000_i1095" DrawAspect="Content" ObjectID="_1670866171" r:id="rId150"/>
        </w:objec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收益对价格的边际效应</w:t>
      </w:r>
      <w:r w:rsidR="00593120" w:rsidRPr="00593120">
        <w:rPr>
          <w:position w:val="-34"/>
        </w:rPr>
        <w:object w:dxaOrig="1440" w:dyaOrig="740">
          <v:shape id="_x0000_i1096" type="#_x0000_t75" style="width:1in;height:36.85pt" o:ole="">
            <v:imagedata r:id="rId151" o:title=""/>
          </v:shape>
          <o:OLEObject Type="Embed" ProgID="Equation.DSMT4" ShapeID="_x0000_i1096" DrawAspect="Content" ObjectID="_1670866172" r:id="rId152"/>
        </w:objec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需求对价格的弹性</w:t>
      </w:r>
      <w:r w:rsidR="00593120" w:rsidRPr="00593120">
        <w:rPr>
          <w:position w:val="-12"/>
        </w:rPr>
        <w:object w:dxaOrig="1020" w:dyaOrig="360">
          <v:shape id="_x0000_i1097" type="#_x0000_t75" style="width:51.25pt;height:17.85pt" o:ole="">
            <v:imagedata r:id="rId153" o:title=""/>
          </v:shape>
          <o:OLEObject Type="Embed" ProgID="Equation.DSMT4" ShapeID="_x0000_i1097" DrawAspect="Content" ObjectID="_1670866173" r:id="rId154"/>
        </w:object>
      </w:r>
      <w:r>
        <w:rPr>
          <w:rFonts w:ascii="宋体" w:hAnsi="宋体" w:hint="eastAsia"/>
          <w:szCs w:val="21"/>
        </w:rPr>
        <w:t>.</w:t>
      </w:r>
      <w:r w:rsidRPr="0049763D">
        <w:rPr>
          <w:rFonts w:ascii="宋体" w:hAnsi="宋体" w:hint="eastAsia"/>
          <w:szCs w:val="21"/>
        </w:rPr>
        <w:t>求</w:t>
      </w:r>
      <w:r w:rsidR="00593120" w:rsidRPr="00593120">
        <w:rPr>
          <w:position w:val="-12"/>
        </w:rPr>
        <w:object w:dxaOrig="260" w:dyaOrig="360">
          <v:shape id="_x0000_i1098" type="#_x0000_t75" style="width:13.25pt;height:17.85pt" o:ole="">
            <v:imagedata r:id="rId155" o:title=""/>
          </v:shape>
          <o:OLEObject Type="Embed" ProgID="Equation.DSMT4" ShapeID="_x0000_i1098" DrawAspect="Content" ObjectID="_1670866174" r:id="rId156"/>
        </w:object>
      </w:r>
      <w:r w:rsidRPr="0049763D">
        <w:rPr>
          <w:rFonts w:ascii="宋体" w:hAnsi="宋体" w:hint="eastAsia"/>
          <w:szCs w:val="21"/>
        </w:rPr>
        <w:t>和</w:t>
      </w:r>
      <w:r w:rsidR="00593120" w:rsidRPr="00593120">
        <w:rPr>
          <w:position w:val="-12"/>
        </w:rPr>
        <w:object w:dxaOrig="279" w:dyaOrig="360">
          <v:shape id="_x0000_i1099" type="#_x0000_t75" style="width:13.8pt;height:17.85pt" o:ole="">
            <v:imagedata r:id="rId157" o:title=""/>
          </v:shape>
          <o:OLEObject Type="Embed" ProgID="Equation.DSMT4" ShapeID="_x0000_i1099" DrawAspect="Content" ObjectID="_1670866175" r:id="rId158"/>
        </w:object>
      </w:r>
      <w:r>
        <w:rPr>
          <w:rFonts w:ascii="宋体" w:hAnsi="宋体" w:hint="eastAsia"/>
          <w:szCs w:val="21"/>
        </w:rPr>
        <w:t>.</w:t>
      </w:r>
    </w:p>
    <w:p w:rsidR="00670A3E" w:rsidRDefault="00670A3E" w:rsidP="004711D4">
      <w:pPr>
        <w:rPr>
          <w:rFonts w:ascii="宋体" w:hAnsi="宋体"/>
          <w:szCs w:val="21"/>
        </w:rPr>
      </w:pPr>
    </w:p>
    <w:p w:rsidR="00F602AF" w:rsidRPr="004711D4" w:rsidRDefault="00F602AF" w:rsidP="004711D4">
      <w:pPr>
        <w:rPr>
          <w:rFonts w:ascii="宋体" w:hAnsi="宋体"/>
          <w:szCs w:val="21"/>
        </w:rPr>
      </w:pPr>
    </w:p>
    <w:p w:rsidR="00670A3E" w:rsidRPr="000F1019" w:rsidRDefault="00670A3E" w:rsidP="00B012C9">
      <w:pPr>
        <w:pStyle w:val="1"/>
      </w:pPr>
      <w:r w:rsidRPr="000F1019">
        <w:rPr>
          <w:rFonts w:hint="eastAsia"/>
        </w:rPr>
        <w:t>八、</w:t>
      </w:r>
      <w:r w:rsidR="00B012C9">
        <w:rPr>
          <w:rFonts w:hint="eastAsia"/>
        </w:rPr>
        <w:t>（</w:t>
      </w:r>
      <w:r w:rsidRPr="000F1019">
        <w:rPr>
          <w:rFonts w:hint="eastAsia"/>
        </w:rPr>
        <w:t>本题满分</w:t>
      </w:r>
      <w:r>
        <w:rPr>
          <w:rFonts w:hint="eastAsia"/>
        </w:rPr>
        <w:t>6</w:t>
      </w:r>
      <w:r w:rsidRPr="000F1019">
        <w:rPr>
          <w:rFonts w:hint="eastAsia"/>
        </w:rPr>
        <w:t>分</w:t>
      </w:r>
      <w:r w:rsidR="00B012C9">
        <w:rPr>
          <w:rFonts w:hint="eastAsia"/>
        </w:rPr>
        <w:t>）</w:t>
      </w:r>
    </w:p>
    <w:p w:rsidR="00670A3E" w:rsidRPr="0049763D" w:rsidRDefault="00670A3E" w:rsidP="00670A3E">
      <w:pPr>
        <w:rPr>
          <w:rFonts w:ascii="宋体" w:hAnsi="宋体"/>
          <w:szCs w:val="21"/>
        </w:rPr>
      </w:pPr>
      <w:r w:rsidRPr="0049763D">
        <w:rPr>
          <w:rFonts w:ascii="宋体" w:hAnsi="宋体" w:hint="eastAsia"/>
          <w:szCs w:val="21"/>
        </w:rPr>
        <w:t>设</w:t>
      </w:r>
      <w:r w:rsidR="00593120" w:rsidRPr="00593120">
        <w:rPr>
          <w:position w:val="-10"/>
        </w:rPr>
        <w:object w:dxaOrig="540" w:dyaOrig="320">
          <v:shape id="_x0000_i1100" type="#_x0000_t75" style="width:27.05pt;height:16.15pt" o:ole="">
            <v:imagedata r:id="rId159" o:title=""/>
          </v:shape>
          <o:OLEObject Type="Embed" ProgID="Equation.DSMT4" ShapeID="_x0000_i1100" DrawAspect="Content" ObjectID="_1670866176" r:id="rId160"/>
        </w:object>
      </w:r>
      <w:r w:rsidR="00EF0086">
        <w:rPr>
          <w:rFonts w:ascii="宋体" w:hAnsi="宋体" w:hint="eastAsia"/>
          <w:szCs w:val="21"/>
        </w:rPr>
        <w:t xml:space="preserve">, </w:t>
      </w:r>
      <w:r w:rsidR="00593120" w:rsidRPr="00593120">
        <w:rPr>
          <w:position w:val="-10"/>
        </w:rPr>
        <w:object w:dxaOrig="520" w:dyaOrig="320">
          <v:shape id="_x0000_i1101" type="#_x0000_t75" style="width:25.9pt;height:16.15pt" o:ole="">
            <v:imagedata r:id="rId161" o:title=""/>
          </v:shape>
          <o:OLEObject Type="Embed" ProgID="Equation.DSMT4" ShapeID="_x0000_i1101" DrawAspect="Content" ObjectID="_1670866177" r:id="rId162"/>
        </w:object>
      </w:r>
      <w:r w:rsidRPr="0049763D">
        <w:rPr>
          <w:rFonts w:ascii="宋体" w:hAnsi="宋体" w:hint="eastAsia"/>
          <w:szCs w:val="21"/>
        </w:rPr>
        <w:t>在区间</w:t>
      </w:r>
      <w:r w:rsidR="00593120" w:rsidRPr="00593120">
        <w:rPr>
          <w:position w:val="-10"/>
        </w:rPr>
        <w:object w:dxaOrig="660" w:dyaOrig="320">
          <v:shape id="_x0000_i1102" type="#_x0000_t75" style="width:32.85pt;height:16.15pt" o:ole="">
            <v:imagedata r:id="rId163" o:title=""/>
          </v:shape>
          <o:OLEObject Type="Embed" ProgID="Equation.DSMT4" ShapeID="_x0000_i1102" DrawAspect="Content" ObjectID="_1670866178" r:id="rId164"/>
        </w:object>
      </w:r>
      <w:r>
        <w:rPr>
          <w:rFonts w:ascii="宋体" w:hAnsi="宋体" w:hint="eastAsia"/>
          <w:szCs w:val="21"/>
        </w:rPr>
        <w:t>(</w:t>
      </w:r>
      <w:r w:rsidR="00593120" w:rsidRPr="00593120">
        <w:rPr>
          <w:position w:val="-6"/>
        </w:rPr>
        <w:object w:dxaOrig="540" w:dyaOrig="279">
          <v:shape id="_x0000_i1103" type="#_x0000_t75" style="width:27.05pt;height:13.8pt" o:ole="">
            <v:imagedata r:id="rId165" o:title=""/>
          </v:shape>
          <o:OLEObject Type="Embed" ProgID="Equation.DSMT4" ShapeID="_x0000_i1103" DrawAspect="Content" ObjectID="_1670866179" r:id="rId166"/>
        </w:object>
      </w:r>
      <w:r>
        <w:rPr>
          <w:rFonts w:hint="eastAsia"/>
        </w:rPr>
        <w:t>)</w:t>
      </w:r>
      <w:r w:rsidRPr="0049763D">
        <w:rPr>
          <w:rFonts w:ascii="宋体" w:hAnsi="宋体" w:hint="eastAsia"/>
          <w:szCs w:val="21"/>
        </w:rPr>
        <w:t>上连续</w:t>
      </w:r>
      <w:r w:rsidR="00EF0086">
        <w:rPr>
          <w:rFonts w:ascii="宋体" w:hAnsi="宋体" w:hint="eastAsia"/>
          <w:szCs w:val="21"/>
        </w:rPr>
        <w:t>，</w:t>
      </w:r>
      <w:r w:rsidR="00593120" w:rsidRPr="00593120">
        <w:rPr>
          <w:position w:val="-10"/>
        </w:rPr>
        <w:object w:dxaOrig="520" w:dyaOrig="320">
          <v:shape id="_x0000_i1104" type="#_x0000_t75" style="width:25.9pt;height:16.15pt" o:ole="">
            <v:imagedata r:id="rId167" o:title=""/>
          </v:shape>
          <o:OLEObject Type="Embed" ProgID="Equation.DSMT4" ShapeID="_x0000_i1104" DrawAspect="Content" ObjectID="_1670866180" r:id="rId168"/>
        </w:object>
      </w:r>
      <w:r w:rsidRPr="0049763D">
        <w:rPr>
          <w:rFonts w:ascii="宋体" w:hAnsi="宋体" w:hint="eastAsia"/>
          <w:szCs w:val="21"/>
        </w:rPr>
        <w:t>为偶函数</w:t>
      </w:r>
      <w:r w:rsidR="00EF0086">
        <w:rPr>
          <w:rFonts w:ascii="宋体" w:hAnsi="宋体" w:hint="eastAsia"/>
          <w:szCs w:val="21"/>
        </w:rPr>
        <w:t>，</w:t>
      </w:r>
      <w:r w:rsidRPr="0049763D">
        <w:rPr>
          <w:rFonts w:ascii="宋体" w:hAnsi="宋体" w:hint="eastAsia"/>
          <w:szCs w:val="21"/>
        </w:rPr>
        <w:t>且</w:t>
      </w:r>
      <w:r w:rsidR="00593120" w:rsidRPr="00593120">
        <w:rPr>
          <w:position w:val="-10"/>
        </w:rPr>
        <w:object w:dxaOrig="540" w:dyaOrig="320">
          <v:shape id="_x0000_i1105" type="#_x0000_t75" style="width:27.05pt;height:16.15pt" o:ole="">
            <v:imagedata r:id="rId169" o:title=""/>
          </v:shape>
          <o:OLEObject Type="Embed" ProgID="Equation.DSMT4" ShapeID="_x0000_i1105" DrawAspect="Content" ObjectID="_1670866181" r:id="rId170"/>
        </w:object>
      </w:r>
      <w:r w:rsidRPr="0049763D">
        <w:rPr>
          <w:rFonts w:ascii="宋体" w:hAnsi="宋体" w:hint="eastAsia"/>
          <w:szCs w:val="21"/>
        </w:rPr>
        <w:t>满足条件</w:t>
      </w:r>
      <w:r w:rsidR="00593120" w:rsidRPr="00593120">
        <w:rPr>
          <w:position w:val="-10"/>
        </w:rPr>
        <w:object w:dxaOrig="1719" w:dyaOrig="320">
          <v:shape id="_x0000_i1106" type="#_x0000_t75" style="width:85.8pt;height:16.15pt" o:ole="">
            <v:imagedata r:id="rId171" o:title=""/>
          </v:shape>
          <o:OLEObject Type="Embed" ProgID="Equation.DSMT4" ShapeID="_x0000_i1106" DrawAspect="Content" ObjectID="_1670866182" r:id="rId172"/>
        </w:object>
      </w:r>
      <w:r w:rsidR="00EF0086">
        <w:rPr>
          <w:rFonts w:ascii="宋体" w:hAnsi="宋体" w:hint="eastAsia"/>
          <w:szCs w:val="21"/>
        </w:rPr>
        <w:t>（</w:t>
      </w:r>
      <w:r w:rsidR="00593120" w:rsidRPr="00025957">
        <w:rPr>
          <w:position w:val="-4"/>
        </w:rPr>
        <w:object w:dxaOrig="220" w:dyaOrig="260">
          <v:shape id="_x0000_i1107" type="#_x0000_t75" style="width:10.95pt;height:13.25pt" o:ole="">
            <v:imagedata r:id="rId173" o:title=""/>
          </v:shape>
          <o:OLEObject Type="Embed" ProgID="Equation.DSMT4" ShapeID="_x0000_i1107" DrawAspect="Content" ObjectID="_1670866183" r:id="rId174"/>
        </w:object>
      </w:r>
      <w:r>
        <w:rPr>
          <w:rFonts w:hint="eastAsia"/>
        </w:rPr>
        <w:t>为常数</w:t>
      </w:r>
      <w:r w:rsidR="00EF0086">
        <w:rPr>
          <w:rFonts w:hint="eastAsia"/>
        </w:rPr>
        <w:t>）．</w:t>
      </w:r>
    </w:p>
    <w:p w:rsidR="00670A3E" w:rsidRPr="0049763D" w:rsidRDefault="00670A3E" w:rsidP="00EF0086">
      <w:pPr>
        <w:rPr>
          <w:rFonts w:ascii="宋体" w:hAnsi="宋体"/>
          <w:szCs w:val="21"/>
        </w:rPr>
      </w:pPr>
      <w:r w:rsidRPr="00EF0086">
        <w:rPr>
          <w:rFonts w:hint="eastAsia"/>
        </w:rPr>
        <w:t xml:space="preserve">(1) </w:t>
      </w:r>
      <w:r w:rsidRPr="0049763D">
        <w:rPr>
          <w:rFonts w:ascii="宋体" w:hAnsi="宋体" w:hint="eastAsia"/>
          <w:szCs w:val="21"/>
        </w:rPr>
        <w:t>证明</w:t>
      </w:r>
      <w:r w:rsidR="00593120" w:rsidRPr="00593120">
        <w:rPr>
          <w:position w:val="-18"/>
        </w:rPr>
        <w:object w:dxaOrig="2799" w:dyaOrig="520">
          <v:shape id="_x0000_i1108" type="#_x0000_t75" style="width:139.95pt;height:25.9pt" o:ole="">
            <v:imagedata r:id="rId175" o:title=""/>
          </v:shape>
          <o:OLEObject Type="Embed" ProgID="Equation.DSMT4" ShapeID="_x0000_i1108" DrawAspect="Content" ObjectID="_1670866184" r:id="rId176"/>
        </w:object>
      </w:r>
      <w:r w:rsidRPr="0049763D">
        <w:rPr>
          <w:rFonts w:ascii="宋体" w:hAnsi="宋体" w:hint="eastAsia"/>
          <w:szCs w:val="21"/>
        </w:rPr>
        <w:t>；</w:t>
      </w:r>
    </w:p>
    <w:p w:rsidR="00670A3E" w:rsidRDefault="00670A3E" w:rsidP="00EF0086">
      <w:pPr>
        <w:rPr>
          <w:rFonts w:ascii="宋体" w:hAnsi="宋体"/>
          <w:szCs w:val="21"/>
        </w:rPr>
      </w:pPr>
      <w:r w:rsidRPr="00EF0086">
        <w:rPr>
          <w:rFonts w:hint="eastAsia"/>
        </w:rPr>
        <w:t xml:space="preserve">(2) </w:t>
      </w:r>
      <w:r w:rsidRPr="0049763D">
        <w:rPr>
          <w:rFonts w:ascii="宋体" w:hAnsi="宋体" w:hint="eastAsia"/>
          <w:szCs w:val="21"/>
        </w:rPr>
        <w:t>利用</w:t>
      </w:r>
      <w:r w:rsidRPr="00EF0086">
        <w:rPr>
          <w:rFonts w:hint="eastAsia"/>
        </w:rPr>
        <w:t>(1)</w:t>
      </w:r>
      <w:r w:rsidRPr="0049763D">
        <w:rPr>
          <w:rFonts w:ascii="宋体" w:hAnsi="宋体" w:hint="eastAsia"/>
          <w:szCs w:val="21"/>
        </w:rPr>
        <w:t>的结论计算定积分</w:t>
      </w:r>
      <w:r w:rsidR="00593120" w:rsidRPr="00593120">
        <w:rPr>
          <w:position w:val="-30"/>
        </w:rPr>
        <w:object w:dxaOrig="2060" w:dyaOrig="720">
          <v:shape id="_x0000_i1109" type="#_x0000_t75" style="width:103.1pt;height:36.3pt" o:ole="">
            <v:imagedata r:id="rId177" o:title=""/>
          </v:shape>
          <o:OLEObject Type="Embed" ProgID="Equation.DSMT4" ShapeID="_x0000_i1109" DrawAspect="Content" ObjectID="_1670866185" r:id="rId178"/>
        </w:object>
      </w:r>
      <w:r>
        <w:rPr>
          <w:rFonts w:ascii="宋体" w:hAnsi="宋体" w:hint="eastAsia"/>
          <w:szCs w:val="21"/>
        </w:rPr>
        <w:t>.</w:t>
      </w:r>
    </w:p>
    <w:p w:rsidR="004711D4" w:rsidRDefault="004711D4" w:rsidP="004711D4">
      <w:pPr>
        <w:rPr>
          <w:rFonts w:ascii="宋体" w:hAnsi="宋体"/>
          <w:szCs w:val="21"/>
        </w:rPr>
      </w:pPr>
    </w:p>
    <w:p w:rsidR="00EF0086" w:rsidRPr="004711D4" w:rsidRDefault="00EF0086" w:rsidP="004711D4">
      <w:pPr>
        <w:rPr>
          <w:rFonts w:ascii="宋体" w:hAnsi="宋体"/>
          <w:szCs w:val="21"/>
        </w:rPr>
      </w:pPr>
    </w:p>
    <w:p w:rsidR="00670A3E" w:rsidRPr="000F1019" w:rsidRDefault="00670A3E" w:rsidP="00B012C9">
      <w:pPr>
        <w:pStyle w:val="1"/>
      </w:pPr>
      <w:r w:rsidRPr="000F1019">
        <w:rPr>
          <w:rFonts w:hint="eastAsia"/>
        </w:rPr>
        <w:t>九、</w:t>
      </w:r>
      <w:r w:rsidR="00B012C9">
        <w:rPr>
          <w:rFonts w:hint="eastAsia"/>
        </w:rPr>
        <w:t>（</w:t>
      </w:r>
      <w:r w:rsidRPr="000F1019">
        <w:rPr>
          <w:rFonts w:hint="eastAsia"/>
        </w:rPr>
        <w:t>本题满分9分</w:t>
      </w:r>
      <w:r w:rsidR="00B012C9">
        <w:rPr>
          <w:rFonts w:hint="eastAsia"/>
        </w:rPr>
        <w:t>）</w:t>
      </w:r>
    </w:p>
    <w:p w:rsidR="00670A3E" w:rsidRDefault="00670A3E" w:rsidP="000C1240">
      <w:pPr>
        <w:rPr>
          <w:rFonts w:ascii="宋体" w:hAnsi="宋体"/>
          <w:szCs w:val="21"/>
        </w:rPr>
      </w:pPr>
      <w:r w:rsidRPr="0049763D">
        <w:rPr>
          <w:rFonts w:ascii="宋体" w:hAnsi="宋体" w:hint="eastAsia"/>
          <w:szCs w:val="21"/>
        </w:rPr>
        <w:t>已知向量组</w:t>
      </w:r>
      <w:r>
        <w:rPr>
          <w:rFonts w:ascii="宋体" w:hAnsi="宋体" w:hint="eastAsia"/>
          <w:szCs w:val="21"/>
        </w:rPr>
        <w:t>(Ⅰ)</w:t>
      </w:r>
      <w:r w:rsidR="00593120" w:rsidRPr="00593120">
        <w:rPr>
          <w:position w:val="-12"/>
        </w:rPr>
        <w:object w:dxaOrig="920" w:dyaOrig="360">
          <v:shape id="_x0000_i1110" type="#_x0000_t75" style="width:46.1pt;height:17.85pt" o:ole="">
            <v:imagedata r:id="rId179" o:title=""/>
          </v:shape>
          <o:OLEObject Type="Embed" ProgID="Equation.DSMT4" ShapeID="_x0000_i1110" DrawAspect="Content" ObjectID="_1670866186" r:id="rId180"/>
        </w:object>
      </w:r>
      <w:r>
        <w:rPr>
          <w:rFonts w:ascii="宋体" w:hAnsi="宋体" w:hint="eastAsia"/>
          <w:szCs w:val="21"/>
        </w:rPr>
        <w:t>；(Ⅱ)</w:t>
      </w:r>
      <w:r w:rsidR="00593120" w:rsidRPr="00593120">
        <w:rPr>
          <w:position w:val="-12"/>
        </w:rPr>
        <w:object w:dxaOrig="1260" w:dyaOrig="360">
          <v:shape id="_x0000_i1111" type="#_x0000_t75" style="width:62.8pt;height:17.85pt" o:ole="">
            <v:imagedata r:id="rId181" o:title=""/>
          </v:shape>
          <o:OLEObject Type="Embed" ProgID="Equation.DSMT4" ShapeID="_x0000_i1111" DrawAspect="Content" ObjectID="_1670866187" r:id="rId182"/>
        </w:object>
      </w:r>
      <w:r>
        <w:rPr>
          <w:rFonts w:ascii="宋体" w:hAnsi="宋体" w:hint="eastAsia"/>
          <w:szCs w:val="21"/>
        </w:rPr>
        <w:t>；</w:t>
      </w:r>
      <w:r w:rsidRPr="0049763D">
        <w:rPr>
          <w:rFonts w:ascii="宋体" w:hAnsi="宋体" w:hint="eastAsia"/>
          <w:szCs w:val="21"/>
        </w:rPr>
        <w:t>(Ⅲ)</w:t>
      </w:r>
      <w:r w:rsidR="00593120" w:rsidRPr="00593120">
        <w:rPr>
          <w:position w:val="-12"/>
        </w:rPr>
        <w:object w:dxaOrig="1240" w:dyaOrig="360">
          <v:shape id="_x0000_i1112" type="#_x0000_t75" style="width:62.2pt;height:17.85pt" o:ole="">
            <v:imagedata r:id="rId183" o:title=""/>
          </v:shape>
          <o:OLEObject Type="Embed" ProgID="Equation.DSMT4" ShapeID="_x0000_i1112" DrawAspect="Content" ObjectID="_1670866188" r:id="rId184"/>
        </w:object>
      </w:r>
      <w:r w:rsidR="000C1240">
        <w:rPr>
          <w:rFonts w:ascii="宋体" w:hAnsi="宋体" w:hint="eastAsia"/>
          <w:szCs w:val="21"/>
        </w:rPr>
        <w:t>．</w:t>
      </w:r>
      <w:r w:rsidRPr="0049763D">
        <w:rPr>
          <w:rFonts w:ascii="宋体" w:hAnsi="宋体" w:hint="eastAsia"/>
          <w:szCs w:val="21"/>
        </w:rPr>
        <w:t>如果各向量组的秩分别为</w:t>
      </w:r>
      <w:r w:rsidR="00593120" w:rsidRPr="00593120">
        <w:rPr>
          <w:position w:val="-10"/>
        </w:rPr>
        <w:object w:dxaOrig="1420" w:dyaOrig="320">
          <v:shape id="_x0000_i1113" type="#_x0000_t75" style="width:70.85pt;height:16.15pt" o:ole="">
            <v:imagedata r:id="rId185" o:title=""/>
          </v:shape>
          <o:OLEObject Type="Embed" ProgID="Equation.DSMT4" ShapeID="_x0000_i1113" DrawAspect="Content" ObjectID="_1670866189" r:id="rId186"/>
        </w:object>
      </w:r>
      <w:r w:rsidRPr="0049763D">
        <w:rPr>
          <w:rFonts w:ascii="宋体" w:hAnsi="宋体" w:hint="eastAsia"/>
          <w:szCs w:val="21"/>
        </w:rPr>
        <w:t>,</w:t>
      </w:r>
      <w:r w:rsidR="00593120" w:rsidRPr="00593120">
        <w:rPr>
          <w:position w:val="-10"/>
        </w:rPr>
        <w:object w:dxaOrig="940" w:dyaOrig="320">
          <v:shape id="_x0000_i1114" type="#_x0000_t75" style="width:47.25pt;height:16.15pt" o:ole="">
            <v:imagedata r:id="rId187" o:title=""/>
          </v:shape>
          <o:OLEObject Type="Embed" ProgID="Equation.DSMT4" ShapeID="_x0000_i1114" DrawAspect="Content" ObjectID="_1670866190" r:id="rId188"/>
        </w:object>
      </w:r>
      <w:r w:rsidR="000C1240">
        <w:rPr>
          <w:rFonts w:ascii="宋体" w:hAnsi="宋体" w:hint="eastAsia"/>
          <w:szCs w:val="21"/>
        </w:rPr>
        <w:t>，</w:t>
      </w:r>
      <w:r w:rsidRPr="0049763D">
        <w:rPr>
          <w:rFonts w:ascii="宋体" w:hAnsi="宋体" w:hint="eastAsia"/>
          <w:szCs w:val="21"/>
        </w:rPr>
        <w:t>证明:向量组</w:t>
      </w:r>
      <w:r w:rsidR="00593120" w:rsidRPr="00593120">
        <w:rPr>
          <w:position w:val="-12"/>
        </w:rPr>
        <w:object w:dxaOrig="1700" w:dyaOrig="360">
          <v:shape id="_x0000_i1115" type="#_x0000_t75" style="width:85.25pt;height:17.85pt" o:ole="">
            <v:imagedata r:id="rId189" o:title=""/>
          </v:shape>
          <o:OLEObject Type="Embed" ProgID="Equation.DSMT4" ShapeID="_x0000_i1115" DrawAspect="Content" ObjectID="_1670866191" r:id="rId190"/>
        </w:object>
      </w:r>
      <w:r w:rsidRPr="0049763D">
        <w:rPr>
          <w:rFonts w:ascii="宋体" w:hAnsi="宋体" w:hint="eastAsia"/>
          <w:szCs w:val="21"/>
        </w:rPr>
        <w:t>的秩为4.</w:t>
      </w:r>
    </w:p>
    <w:p w:rsidR="004711D4" w:rsidRDefault="004711D4" w:rsidP="004711D4">
      <w:pPr>
        <w:rPr>
          <w:rFonts w:ascii="宋体" w:hAnsi="宋体"/>
          <w:szCs w:val="21"/>
        </w:rPr>
      </w:pPr>
    </w:p>
    <w:p w:rsidR="00B60DB6" w:rsidRPr="004711D4" w:rsidRDefault="00B60DB6" w:rsidP="004711D4">
      <w:pPr>
        <w:rPr>
          <w:rFonts w:ascii="宋体" w:hAnsi="宋体"/>
          <w:szCs w:val="21"/>
        </w:rPr>
      </w:pPr>
    </w:p>
    <w:p w:rsidR="00670A3E" w:rsidRPr="000F1019" w:rsidRDefault="00670A3E" w:rsidP="00B012C9">
      <w:pPr>
        <w:pStyle w:val="1"/>
      </w:pPr>
      <w:r w:rsidRPr="000F1019">
        <w:rPr>
          <w:rFonts w:hint="eastAsia"/>
        </w:rPr>
        <w:t>十、</w:t>
      </w:r>
      <w:r w:rsidR="00B012C9">
        <w:rPr>
          <w:rFonts w:hint="eastAsia"/>
        </w:rPr>
        <w:t>（</w:t>
      </w:r>
      <w:r w:rsidRPr="000F1019">
        <w:rPr>
          <w:rFonts w:hint="eastAsia"/>
        </w:rPr>
        <w:t>本题满分10分</w:t>
      </w:r>
      <w:r w:rsidR="00B012C9">
        <w:rPr>
          <w:rFonts w:hint="eastAsia"/>
        </w:rPr>
        <w:t>）</w:t>
      </w:r>
    </w:p>
    <w:p w:rsidR="00670A3E" w:rsidRPr="0049763D" w:rsidRDefault="00670A3E" w:rsidP="00B012C9">
      <w:pPr>
        <w:rPr>
          <w:rFonts w:ascii="宋体" w:hAnsi="宋体"/>
          <w:szCs w:val="21"/>
        </w:rPr>
      </w:pPr>
      <w:r w:rsidRPr="0049763D">
        <w:rPr>
          <w:rFonts w:ascii="宋体" w:hAnsi="宋体" w:hint="eastAsia"/>
          <w:szCs w:val="21"/>
        </w:rPr>
        <w:t>已知二次型</w:t>
      </w:r>
      <w:r w:rsidR="00593120" w:rsidRPr="00593120">
        <w:rPr>
          <w:position w:val="-12"/>
        </w:rPr>
        <w:object w:dxaOrig="4620" w:dyaOrig="380">
          <v:shape id="_x0000_i1116" type="#_x0000_t75" style="width:231pt;height:19pt" o:ole="">
            <v:imagedata r:id="rId191" o:title=""/>
          </v:shape>
          <o:OLEObject Type="Embed" ProgID="Equation.DSMT4" ShapeID="_x0000_i1116" DrawAspect="Content" ObjectID="_1670866192" r:id="rId192"/>
        </w:object>
      </w:r>
      <w:r w:rsidRPr="0049763D">
        <w:rPr>
          <w:rFonts w:ascii="宋体" w:hAnsi="宋体" w:hint="eastAsia"/>
          <w:szCs w:val="21"/>
        </w:rPr>
        <w:t>.</w:t>
      </w:r>
    </w:p>
    <w:p w:rsidR="00670A3E" w:rsidRPr="0049763D" w:rsidRDefault="00670A3E" w:rsidP="00B012C9">
      <w:pPr>
        <w:rPr>
          <w:rFonts w:ascii="宋体" w:hAnsi="宋体"/>
          <w:szCs w:val="21"/>
        </w:rPr>
      </w:pPr>
      <w:r w:rsidRPr="00B012C9">
        <w:rPr>
          <w:rFonts w:hint="eastAsia"/>
        </w:rPr>
        <w:t xml:space="preserve">(1) </w:t>
      </w:r>
      <w:r w:rsidRPr="0049763D">
        <w:rPr>
          <w:rFonts w:ascii="宋体" w:hAnsi="宋体" w:hint="eastAsia"/>
          <w:szCs w:val="21"/>
        </w:rPr>
        <w:t>写出二次型</w:t>
      </w:r>
      <w:r w:rsidR="00593120" w:rsidRPr="00593120">
        <w:rPr>
          <w:position w:val="-10"/>
        </w:rPr>
        <w:object w:dxaOrig="240" w:dyaOrig="320">
          <v:shape id="_x0000_i1117" type="#_x0000_t75" style="width:12.1pt;height:16.15pt" o:ole="">
            <v:imagedata r:id="rId193" o:title=""/>
          </v:shape>
          <o:OLEObject Type="Embed" ProgID="Equation.DSMT4" ShapeID="_x0000_i1117" DrawAspect="Content" ObjectID="_1670866193" r:id="rId194"/>
        </w:object>
      </w:r>
      <w:r w:rsidRPr="0049763D">
        <w:rPr>
          <w:rFonts w:ascii="宋体" w:hAnsi="宋体" w:hint="eastAsia"/>
          <w:szCs w:val="21"/>
        </w:rPr>
        <w:t>的矩阵表达式</w:t>
      </w:r>
      <w:r>
        <w:rPr>
          <w:rFonts w:ascii="宋体" w:hAnsi="宋体" w:hint="eastAsia"/>
          <w:szCs w:val="21"/>
        </w:rPr>
        <w:t>；</w:t>
      </w:r>
    </w:p>
    <w:p w:rsidR="00670A3E" w:rsidRPr="0049763D" w:rsidRDefault="00670A3E" w:rsidP="00B012C9">
      <w:pPr>
        <w:rPr>
          <w:rFonts w:ascii="宋体" w:hAnsi="宋体"/>
          <w:szCs w:val="21"/>
        </w:rPr>
      </w:pPr>
      <w:r w:rsidRPr="00B012C9">
        <w:rPr>
          <w:rFonts w:hint="eastAsia"/>
        </w:rPr>
        <w:t xml:space="preserve">(2) </w:t>
      </w:r>
      <w:r w:rsidRPr="0049763D">
        <w:rPr>
          <w:rFonts w:ascii="宋体" w:hAnsi="宋体" w:hint="eastAsia"/>
          <w:szCs w:val="21"/>
        </w:rPr>
        <w:t>用正交变换把二次型</w:t>
      </w:r>
      <w:r w:rsidR="00593120" w:rsidRPr="00593120">
        <w:rPr>
          <w:position w:val="-10"/>
        </w:rPr>
        <w:object w:dxaOrig="240" w:dyaOrig="320">
          <v:shape id="_x0000_i1118" type="#_x0000_t75" style="width:12.1pt;height:16.15pt" o:ole="">
            <v:imagedata r:id="rId195" o:title=""/>
          </v:shape>
          <o:OLEObject Type="Embed" ProgID="Equation.DSMT4" ShapeID="_x0000_i1118" DrawAspect="Content" ObjectID="_1670866194" r:id="rId196"/>
        </w:object>
      </w:r>
      <w:r w:rsidRPr="0049763D">
        <w:rPr>
          <w:rFonts w:ascii="宋体" w:hAnsi="宋体" w:hint="eastAsia"/>
          <w:szCs w:val="21"/>
        </w:rPr>
        <w:t>化为标准</w:t>
      </w:r>
      <w:r>
        <w:rPr>
          <w:rFonts w:ascii="宋体" w:hAnsi="宋体" w:hint="eastAsia"/>
          <w:szCs w:val="21"/>
        </w:rPr>
        <w:t>形</w:t>
      </w:r>
      <w:r w:rsidRPr="0049763D">
        <w:rPr>
          <w:rFonts w:ascii="宋体" w:hAnsi="宋体" w:hint="eastAsia"/>
          <w:szCs w:val="21"/>
        </w:rPr>
        <w:t>,并写出相应的正交矩阵.</w:t>
      </w:r>
    </w:p>
    <w:p w:rsidR="00670A3E" w:rsidRDefault="00670A3E" w:rsidP="00670A3E">
      <w:pPr>
        <w:rPr>
          <w:rFonts w:ascii="宋体" w:hAnsi="宋体"/>
          <w:szCs w:val="21"/>
        </w:rPr>
      </w:pPr>
    </w:p>
    <w:p w:rsidR="00B60DB6" w:rsidRPr="0049763D" w:rsidRDefault="00B60DB6" w:rsidP="00670A3E">
      <w:pPr>
        <w:rPr>
          <w:rFonts w:ascii="宋体" w:hAnsi="宋体"/>
          <w:szCs w:val="21"/>
        </w:rPr>
      </w:pPr>
    </w:p>
    <w:p w:rsidR="00670A3E" w:rsidRPr="00B8289A" w:rsidRDefault="00670A3E" w:rsidP="00B012C9">
      <w:pPr>
        <w:pStyle w:val="1"/>
      </w:pPr>
      <w:r w:rsidRPr="00B8289A">
        <w:rPr>
          <w:rFonts w:hint="eastAsia"/>
        </w:rPr>
        <w:t>十一、</w:t>
      </w:r>
      <w:r w:rsidR="00B012C9">
        <w:rPr>
          <w:rFonts w:hint="eastAsia"/>
        </w:rPr>
        <w:t>（</w:t>
      </w:r>
      <w:r w:rsidRPr="00B8289A">
        <w:rPr>
          <w:rFonts w:hint="eastAsia"/>
        </w:rPr>
        <w:t>本题满分8分</w:t>
      </w:r>
      <w:r w:rsidR="00B012C9">
        <w:rPr>
          <w:rFonts w:hint="eastAsia"/>
        </w:rPr>
        <w:t>）</w:t>
      </w:r>
    </w:p>
    <w:p w:rsidR="00670A3E" w:rsidRPr="0049763D" w:rsidRDefault="00670A3E" w:rsidP="00670A3E">
      <w:pPr>
        <w:rPr>
          <w:rFonts w:ascii="宋体" w:hAnsi="宋体"/>
          <w:szCs w:val="21"/>
        </w:rPr>
      </w:pPr>
      <w:r w:rsidRPr="0049763D">
        <w:rPr>
          <w:rFonts w:ascii="宋体" w:hAnsi="宋体" w:hint="eastAsia"/>
          <w:szCs w:val="21"/>
        </w:rPr>
        <w:t>假设一厂家生产的每台仪器</w: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以概率</w:t>
      </w:r>
      <w:r w:rsidR="00593120" w:rsidRPr="00593120">
        <w:rPr>
          <w:position w:val="-6"/>
        </w:rPr>
        <w:object w:dxaOrig="499" w:dyaOrig="279">
          <v:shape id="_x0000_i1119" type="#_x0000_t75" style="width:24.75pt;height:13.8pt" o:ole="">
            <v:imagedata r:id="rId197" o:title=""/>
          </v:shape>
          <o:OLEObject Type="Embed" ProgID="Equation.DSMT4" ShapeID="_x0000_i1119" DrawAspect="Content" ObjectID="_1670866195" r:id="rId198"/>
        </w:object>
      </w:r>
      <w:r w:rsidRPr="0049763D">
        <w:rPr>
          <w:rFonts w:ascii="宋体" w:hAnsi="宋体" w:hint="eastAsia"/>
          <w:szCs w:val="21"/>
        </w:rPr>
        <w:t>可以直接出厂；以概率</w:t>
      </w:r>
      <w:r w:rsidR="00593120" w:rsidRPr="00593120">
        <w:rPr>
          <w:position w:val="-6"/>
        </w:rPr>
        <w:object w:dxaOrig="499" w:dyaOrig="279">
          <v:shape id="_x0000_i1120" type="#_x0000_t75" style="width:24.75pt;height:13.8pt" o:ole="">
            <v:imagedata r:id="rId199" o:title=""/>
          </v:shape>
          <o:OLEObject Type="Embed" ProgID="Equation.DSMT4" ShapeID="_x0000_i1120" DrawAspect="Content" ObjectID="_1670866196" r:id="rId200"/>
        </w:object>
      </w:r>
      <w:r w:rsidRPr="0049763D">
        <w:rPr>
          <w:rFonts w:ascii="宋体" w:hAnsi="宋体" w:hint="eastAsia"/>
          <w:szCs w:val="21"/>
        </w:rPr>
        <w:t>需进一步调试</w:t>
      </w:r>
      <w:r w:rsidR="00B60DB6">
        <w:rPr>
          <w:rFonts w:ascii="宋体" w:hAnsi="宋体" w:hint="eastAsia"/>
          <w:szCs w:val="21"/>
        </w:rPr>
        <w:t>，</w:t>
      </w:r>
      <w:r w:rsidRPr="0049763D">
        <w:rPr>
          <w:rFonts w:ascii="宋体" w:hAnsi="宋体" w:hint="eastAsia"/>
          <w:szCs w:val="21"/>
        </w:rPr>
        <w:t>经调试后以概率</w:t>
      </w:r>
      <w:r w:rsidR="00593120" w:rsidRPr="00593120">
        <w:rPr>
          <w:position w:val="-6"/>
        </w:rPr>
        <w:object w:dxaOrig="499" w:dyaOrig="279">
          <v:shape id="_x0000_i1121" type="#_x0000_t75" style="width:24.75pt;height:13.8pt" o:ole="">
            <v:imagedata r:id="rId201" o:title=""/>
          </v:shape>
          <o:OLEObject Type="Embed" ProgID="Equation.DSMT4" ShapeID="_x0000_i1121" DrawAspect="Content" ObjectID="_1670866197" r:id="rId202"/>
        </w:object>
      </w:r>
      <w:r w:rsidRPr="0049763D">
        <w:rPr>
          <w:rFonts w:ascii="宋体" w:hAnsi="宋体" w:hint="eastAsia"/>
          <w:szCs w:val="21"/>
        </w:rPr>
        <w:t>可以出厂；以概率</w:t>
      </w:r>
      <w:r w:rsidR="00593120" w:rsidRPr="00593120">
        <w:rPr>
          <w:position w:val="-6"/>
        </w:rPr>
        <w:object w:dxaOrig="499" w:dyaOrig="279">
          <v:shape id="_x0000_i1122" type="#_x0000_t75" style="width:24.75pt;height:13.8pt" o:ole="">
            <v:imagedata r:id="rId203" o:title=""/>
          </v:shape>
          <o:OLEObject Type="Embed" ProgID="Equation.DSMT4" ShapeID="_x0000_i1122" DrawAspect="Content" ObjectID="_1670866198" r:id="rId204"/>
        </w:object>
      </w:r>
      <w:r w:rsidRPr="0049763D">
        <w:rPr>
          <w:rFonts w:ascii="宋体" w:hAnsi="宋体" w:hint="eastAsia"/>
          <w:szCs w:val="21"/>
        </w:rPr>
        <w:t>定为不合格品不能出厂</w:t>
      </w:r>
      <w:r>
        <w:rPr>
          <w:rFonts w:ascii="宋体" w:hAnsi="宋体" w:hint="eastAsia"/>
          <w:szCs w:val="21"/>
        </w:rPr>
        <w:t>.</w:t>
      </w:r>
      <w:r w:rsidRPr="0049763D">
        <w:rPr>
          <w:rFonts w:ascii="宋体" w:hAnsi="宋体" w:hint="eastAsia"/>
          <w:szCs w:val="21"/>
        </w:rPr>
        <w:t>现该厂新生产了</w:t>
      </w:r>
      <w:r w:rsidR="00593120" w:rsidRPr="00025957">
        <w:rPr>
          <w:position w:val="-4"/>
        </w:rPr>
        <w:object w:dxaOrig="200" w:dyaOrig="200">
          <v:shape id="_x0000_i1123" type="#_x0000_t75" style="width:9.8pt;height:9.8pt" o:ole="">
            <v:imagedata r:id="rId205" o:title=""/>
          </v:shape>
          <o:OLEObject Type="Embed" ProgID="Equation.DSMT4" ShapeID="_x0000_i1123" DrawAspect="Content" ObjectID="_1670866199" r:id="rId206"/>
        </w:object>
      </w:r>
      <w:r w:rsidR="00B60DB6">
        <w:rPr>
          <w:rFonts w:ascii="宋体" w:hAnsi="宋体" w:hint="eastAsia"/>
          <w:szCs w:val="21"/>
        </w:rPr>
        <w:t>（</w:t>
      </w:r>
      <w:r w:rsidR="00593120" w:rsidRPr="00025957">
        <w:rPr>
          <w:position w:val="-4"/>
        </w:rPr>
        <w:object w:dxaOrig="520" w:dyaOrig="260">
          <v:shape id="_x0000_i1124" type="#_x0000_t75" style="width:25.9pt;height:13.25pt" o:ole="">
            <v:imagedata r:id="rId207" o:title=""/>
          </v:shape>
          <o:OLEObject Type="Embed" ProgID="Equation.DSMT4" ShapeID="_x0000_i1124" DrawAspect="Content" ObjectID="_1670866200" r:id="rId208"/>
        </w:object>
      </w:r>
      <w:r w:rsidR="00B60DB6">
        <w:rPr>
          <w:rFonts w:ascii="宋体" w:hAnsi="宋体"/>
          <w:szCs w:val="21"/>
        </w:rPr>
        <w:t>）</w:t>
      </w:r>
      <w:r w:rsidRPr="0049763D">
        <w:rPr>
          <w:rFonts w:ascii="宋体" w:hAnsi="宋体" w:hint="eastAsia"/>
          <w:szCs w:val="21"/>
        </w:rPr>
        <w:t>台仪器</w:t>
      </w:r>
      <w:r w:rsidR="00B60DB6">
        <w:rPr>
          <w:rFonts w:ascii="宋体" w:hAnsi="宋体" w:hint="eastAsia"/>
          <w:szCs w:val="21"/>
        </w:rPr>
        <w:t>（</w:t>
      </w:r>
      <w:r w:rsidRPr="0049763D">
        <w:rPr>
          <w:rFonts w:ascii="宋体" w:hAnsi="宋体" w:hint="eastAsia"/>
          <w:szCs w:val="21"/>
        </w:rPr>
        <w:t>假设各台仪器的生产过程相互独立</w:t>
      </w:r>
      <w:r w:rsidR="00B60DB6">
        <w:rPr>
          <w:rFonts w:ascii="宋体" w:hAnsi="宋体" w:hint="eastAsia"/>
          <w:szCs w:val="21"/>
        </w:rPr>
        <w:t>）．</w:t>
      </w:r>
      <w:r w:rsidRPr="0049763D">
        <w:rPr>
          <w:rFonts w:ascii="宋体" w:hAnsi="宋体" w:hint="eastAsia"/>
          <w:szCs w:val="21"/>
        </w:rPr>
        <w:t>求：</w:t>
      </w:r>
    </w:p>
    <w:p w:rsidR="00B60DB6" w:rsidRDefault="00670A3E" w:rsidP="00B60DB6">
      <w:pPr>
        <w:tabs>
          <w:tab w:val="left" w:pos="360"/>
        </w:tabs>
        <w:rPr>
          <w:rFonts w:ascii="宋体" w:hAnsi="宋体"/>
          <w:szCs w:val="21"/>
        </w:rPr>
      </w:pPr>
      <w:r w:rsidRPr="00B60DB6">
        <w:rPr>
          <w:rFonts w:hint="eastAsia"/>
        </w:rPr>
        <w:t xml:space="preserve">(1) </w:t>
      </w:r>
      <w:r w:rsidRPr="0049763D">
        <w:rPr>
          <w:rFonts w:ascii="宋体" w:hAnsi="宋体" w:hint="eastAsia"/>
          <w:szCs w:val="21"/>
        </w:rPr>
        <w:t>全部能出厂的概率</w:t>
      </w:r>
      <w:r w:rsidR="00593120" w:rsidRPr="00593120">
        <w:rPr>
          <w:position w:val="-6"/>
        </w:rPr>
        <w:object w:dxaOrig="240" w:dyaOrig="220">
          <v:shape id="_x0000_i1125" type="#_x0000_t75" style="width:12.1pt;height:10.95pt" o:ole="">
            <v:imagedata r:id="rId209" o:title=""/>
          </v:shape>
          <o:OLEObject Type="Embed" ProgID="Equation.DSMT4" ShapeID="_x0000_i1125" DrawAspect="Content" ObjectID="_1670866201" r:id="rId210"/>
        </w:object>
      </w:r>
      <w:r>
        <w:rPr>
          <w:rFonts w:ascii="宋体" w:hAnsi="宋体" w:hint="eastAsia"/>
          <w:szCs w:val="21"/>
        </w:rPr>
        <w:t>；</w:t>
      </w:r>
    </w:p>
    <w:p w:rsidR="00670A3E" w:rsidRPr="0049763D" w:rsidRDefault="00670A3E" w:rsidP="00B60DB6">
      <w:pPr>
        <w:tabs>
          <w:tab w:val="left" w:pos="360"/>
        </w:tabs>
        <w:rPr>
          <w:rFonts w:ascii="宋体" w:hAnsi="宋体"/>
          <w:szCs w:val="21"/>
        </w:rPr>
      </w:pPr>
      <w:r w:rsidRPr="00B60DB6">
        <w:rPr>
          <w:rFonts w:hint="eastAsia"/>
        </w:rPr>
        <w:t xml:space="preserve">(2) </w:t>
      </w:r>
      <w:r w:rsidRPr="0049763D">
        <w:rPr>
          <w:rFonts w:ascii="宋体" w:hAnsi="宋体" w:hint="eastAsia"/>
          <w:szCs w:val="21"/>
        </w:rPr>
        <w:t>其中恰好有两台不能出厂的概率</w:t>
      </w:r>
      <w:r w:rsidR="00593120" w:rsidRPr="00593120">
        <w:rPr>
          <w:position w:val="-10"/>
        </w:rPr>
        <w:object w:dxaOrig="240" w:dyaOrig="320">
          <v:shape id="_x0000_i1126" type="#_x0000_t75" style="width:12.1pt;height:16.15pt" o:ole="">
            <v:imagedata r:id="rId211" o:title=""/>
          </v:shape>
          <o:OLEObject Type="Embed" ProgID="Equation.DSMT4" ShapeID="_x0000_i1126" DrawAspect="Content" ObjectID="_1670866202" r:id="rId212"/>
        </w:object>
      </w:r>
      <w:r w:rsidRPr="0049763D">
        <w:rPr>
          <w:rFonts w:ascii="宋体" w:hAnsi="宋体" w:hint="eastAsia"/>
          <w:szCs w:val="21"/>
        </w:rPr>
        <w:t>；</w:t>
      </w:r>
    </w:p>
    <w:p w:rsidR="00670A3E" w:rsidRDefault="00670A3E" w:rsidP="00B60DB6">
      <w:pPr>
        <w:rPr>
          <w:rFonts w:ascii="宋体" w:hAnsi="宋体"/>
          <w:szCs w:val="21"/>
        </w:rPr>
      </w:pPr>
      <w:r w:rsidRPr="00B60DB6">
        <w:rPr>
          <w:rFonts w:hint="eastAsia"/>
        </w:rPr>
        <w:t xml:space="preserve">(3) </w:t>
      </w:r>
      <w:r w:rsidRPr="0049763D">
        <w:rPr>
          <w:rFonts w:ascii="宋体" w:hAnsi="宋体" w:hint="eastAsia"/>
          <w:szCs w:val="21"/>
        </w:rPr>
        <w:t>其中至少有两台不能出厂的概率</w:t>
      </w:r>
      <w:r w:rsidR="00593120" w:rsidRPr="00593120">
        <w:rPr>
          <w:position w:val="-6"/>
        </w:rPr>
        <w:object w:dxaOrig="200" w:dyaOrig="279">
          <v:shape id="_x0000_i1127" type="#_x0000_t75" style="width:9.8pt;height:13.8pt" o:ole="">
            <v:imagedata r:id="rId213" o:title=""/>
          </v:shape>
          <o:OLEObject Type="Embed" ProgID="Equation.DSMT4" ShapeID="_x0000_i1127" DrawAspect="Content" ObjectID="_1670866203" r:id="rId214"/>
        </w:object>
      </w:r>
      <w:r w:rsidR="00B60DB6">
        <w:rPr>
          <w:rFonts w:ascii="宋体" w:hAnsi="宋体" w:hint="eastAsia"/>
          <w:szCs w:val="21"/>
        </w:rPr>
        <w:t>．</w:t>
      </w:r>
    </w:p>
    <w:p w:rsidR="007C1E63" w:rsidRDefault="007C1E63" w:rsidP="007C1E63">
      <w:pPr>
        <w:rPr>
          <w:rFonts w:ascii="宋体" w:hAnsi="宋体"/>
          <w:szCs w:val="21"/>
        </w:rPr>
      </w:pPr>
    </w:p>
    <w:p w:rsidR="007C1E63" w:rsidRPr="0049763D" w:rsidRDefault="007C1E63" w:rsidP="007C1E63">
      <w:pPr>
        <w:rPr>
          <w:rFonts w:ascii="宋体" w:hAnsi="宋体"/>
          <w:szCs w:val="21"/>
        </w:rPr>
      </w:pPr>
    </w:p>
    <w:p w:rsidR="00670A3E" w:rsidRPr="00B8289A" w:rsidRDefault="00670A3E" w:rsidP="00B012C9">
      <w:pPr>
        <w:pStyle w:val="1"/>
      </w:pPr>
      <w:r w:rsidRPr="00B8289A">
        <w:rPr>
          <w:rFonts w:hint="eastAsia"/>
        </w:rPr>
        <w:t>十二、</w:t>
      </w:r>
      <w:r w:rsidR="00B012C9">
        <w:rPr>
          <w:rFonts w:hint="eastAsia"/>
        </w:rPr>
        <w:t>（</w:t>
      </w:r>
      <w:r w:rsidRPr="00B8289A">
        <w:rPr>
          <w:rFonts w:hint="eastAsia"/>
        </w:rPr>
        <w:t>本题满分</w:t>
      </w:r>
      <w:r>
        <w:rPr>
          <w:rFonts w:hint="eastAsia"/>
        </w:rPr>
        <w:t>8</w:t>
      </w:r>
      <w:r w:rsidRPr="00B8289A">
        <w:rPr>
          <w:rFonts w:hint="eastAsia"/>
        </w:rPr>
        <w:t>分</w:t>
      </w:r>
      <w:r w:rsidR="00B012C9">
        <w:rPr>
          <w:rFonts w:hint="eastAsia"/>
        </w:rPr>
        <w:t>）</w:t>
      </w:r>
    </w:p>
    <w:p w:rsidR="00670A3E" w:rsidRDefault="00670A3E" w:rsidP="00B012C9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已知</w:t>
      </w:r>
      <w:r w:rsidRPr="0049763D">
        <w:rPr>
          <w:rFonts w:ascii="宋体" w:hAnsi="宋体" w:hint="eastAsia"/>
          <w:szCs w:val="21"/>
        </w:rPr>
        <w:t>随机变量</w:t>
      </w:r>
      <w:r w:rsidR="00593120" w:rsidRPr="00025957">
        <w:rPr>
          <w:position w:val="-4"/>
        </w:rPr>
        <w:object w:dxaOrig="240" w:dyaOrig="260">
          <v:shape id="_x0000_i1128" type="#_x0000_t75" style="width:12.1pt;height:13.25pt" o:ole="">
            <v:imagedata r:id="rId215" o:title=""/>
          </v:shape>
          <o:OLEObject Type="Embed" ProgID="Equation.DSMT4" ShapeID="_x0000_i1128" DrawAspect="Content" ObjectID="_1670866204" r:id="rId216"/>
        </w:object>
      </w:r>
      <w:r w:rsidRPr="0049763D">
        <w:rPr>
          <w:rFonts w:ascii="宋体" w:hAnsi="宋体" w:hint="eastAsia"/>
          <w:szCs w:val="21"/>
        </w:rPr>
        <w:t>和</w:t>
      </w:r>
      <w:r w:rsidR="00593120" w:rsidRPr="00025957">
        <w:rPr>
          <w:position w:val="-4"/>
        </w:rPr>
        <w:object w:dxaOrig="220" w:dyaOrig="260">
          <v:shape id="_x0000_i1129" type="#_x0000_t75" style="width:10.95pt;height:13.25pt" o:ole="">
            <v:imagedata r:id="rId217" o:title=""/>
          </v:shape>
          <o:OLEObject Type="Embed" ProgID="Equation.DSMT4" ShapeID="_x0000_i1129" DrawAspect="Content" ObjectID="_1670866205" r:id="rId218"/>
        </w:object>
      </w:r>
      <w:r w:rsidRPr="0049763D">
        <w:rPr>
          <w:rFonts w:ascii="宋体" w:hAnsi="宋体" w:hint="eastAsia"/>
          <w:szCs w:val="21"/>
        </w:rPr>
        <w:t>的联合概率密度为</w:t>
      </w:r>
    </w:p>
    <w:p w:rsidR="00670A3E" w:rsidRPr="0049763D" w:rsidRDefault="00593120" w:rsidP="00670A3E">
      <w:pPr>
        <w:jc w:val="center"/>
        <w:rPr>
          <w:rFonts w:ascii="宋体" w:hAnsi="宋体"/>
          <w:szCs w:val="21"/>
        </w:rPr>
      </w:pPr>
      <w:r w:rsidRPr="00593120">
        <w:rPr>
          <w:position w:val="-30"/>
        </w:rPr>
        <w:object w:dxaOrig="3519" w:dyaOrig="720">
          <v:shape id="_x0000_i1130" type="#_x0000_t75" style="width:175.7pt;height:36.3pt" o:ole="">
            <v:imagedata r:id="rId219" o:title=""/>
          </v:shape>
          <o:OLEObject Type="Embed" ProgID="Equation.DSMT4" ShapeID="_x0000_i1130" DrawAspect="Content" ObjectID="_1670866206" r:id="rId220"/>
        </w:object>
      </w:r>
    </w:p>
    <w:p w:rsidR="00670A3E" w:rsidRPr="0049763D" w:rsidRDefault="00670A3E" w:rsidP="00670A3E">
      <w:pPr>
        <w:rPr>
          <w:rFonts w:ascii="宋体" w:hAnsi="宋体"/>
          <w:szCs w:val="21"/>
        </w:rPr>
      </w:pPr>
      <w:r w:rsidRPr="0049763D">
        <w:rPr>
          <w:rFonts w:ascii="宋体" w:hAnsi="宋体" w:hint="eastAsia"/>
          <w:szCs w:val="21"/>
        </w:rPr>
        <w:t>求</w:t>
      </w:r>
      <w:r w:rsidR="00593120" w:rsidRPr="00025957">
        <w:rPr>
          <w:position w:val="-4"/>
        </w:rPr>
        <w:object w:dxaOrig="240" w:dyaOrig="260">
          <v:shape id="_x0000_i1131" type="#_x0000_t75" style="width:12.1pt;height:13.25pt" o:ole="">
            <v:imagedata r:id="rId221" o:title=""/>
          </v:shape>
          <o:OLEObject Type="Embed" ProgID="Equation.DSMT4" ShapeID="_x0000_i1131" DrawAspect="Content" ObjectID="_1670866207" r:id="rId222"/>
        </w:object>
      </w:r>
      <w:r w:rsidRPr="0049763D">
        <w:rPr>
          <w:rFonts w:ascii="宋体" w:hAnsi="宋体" w:hint="eastAsia"/>
          <w:szCs w:val="21"/>
        </w:rPr>
        <w:t>和</w:t>
      </w:r>
      <w:r w:rsidR="00593120" w:rsidRPr="00025957">
        <w:rPr>
          <w:position w:val="-4"/>
        </w:rPr>
        <w:object w:dxaOrig="220" w:dyaOrig="260">
          <v:shape id="_x0000_i1132" type="#_x0000_t75" style="width:10.95pt;height:13.25pt" o:ole="">
            <v:imagedata r:id="rId223" o:title=""/>
          </v:shape>
          <o:OLEObject Type="Embed" ProgID="Equation.DSMT4" ShapeID="_x0000_i1132" DrawAspect="Content" ObjectID="_1670866208" r:id="rId224"/>
        </w:object>
      </w:r>
      <w:r w:rsidRPr="0049763D">
        <w:rPr>
          <w:rFonts w:ascii="宋体" w:hAnsi="宋体" w:hint="eastAsia"/>
          <w:szCs w:val="21"/>
        </w:rPr>
        <w:t>联合分布函数</w:t>
      </w:r>
      <w:r w:rsidR="00593120" w:rsidRPr="00593120">
        <w:rPr>
          <w:position w:val="-10"/>
        </w:rPr>
        <w:object w:dxaOrig="760" w:dyaOrig="320">
          <v:shape id="_x0000_i1133" type="#_x0000_t75" style="width:38pt;height:16.15pt" o:ole="">
            <v:imagedata r:id="rId225" o:title=""/>
          </v:shape>
          <o:OLEObject Type="Embed" ProgID="Equation.DSMT4" ShapeID="_x0000_i1133" DrawAspect="Content" ObjectID="_1670866209" r:id="rId226"/>
        </w:object>
      </w:r>
      <w:r>
        <w:rPr>
          <w:rFonts w:ascii="宋体" w:hAnsi="宋体" w:hint="eastAsia"/>
          <w:szCs w:val="21"/>
        </w:rPr>
        <w:t>.</w:t>
      </w:r>
    </w:p>
    <w:p w:rsidR="00AB558E" w:rsidRDefault="00AB558E" w:rsidP="00AB558E">
      <w:pPr>
        <w:rPr>
          <w:rFonts w:ascii="宋体" w:hAnsi="宋体"/>
          <w:szCs w:val="21"/>
        </w:rPr>
      </w:pPr>
    </w:p>
    <w:p w:rsidR="00677230" w:rsidRPr="004711D4" w:rsidRDefault="00677230" w:rsidP="00CA00AF"/>
    <w:sectPr w:rsidR="00677230" w:rsidRPr="004711D4" w:rsidSect="00223006">
      <w:headerReference w:type="even" r:id="rId227"/>
      <w:footerReference w:type="even" r:id="rId228"/>
      <w:footerReference w:type="default" r:id="rId229"/>
      <w:headerReference w:type="first" r:id="rId23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44034" w:rsidRDefault="00544034">
      <w:r>
        <w:separator/>
      </w:r>
    </w:p>
  </w:endnote>
  <w:endnote w:type="continuationSeparator" w:id="0">
    <w:p w:rsidR="00544034" w:rsidRDefault="0054403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B60DB6" w:rsidRDefault="00A6177D" w:rsidP="00D80857">
        <w:pPr>
          <w:pStyle w:val="a4"/>
          <w:ind w:right="360" w:firstLine="360"/>
        </w:pPr>
        <w:r w:rsidRPr="00A6177D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B60DB6" w:rsidRDefault="00A6177D">
                    <w:pPr>
                      <w:jc w:val="center"/>
                      <w:rPr>
                        <w:color w:val="5B9BD5" w:themeColor="accent1"/>
                      </w:rPr>
                    </w:pPr>
                    <w:r w:rsidRPr="00A6177D">
                      <w:fldChar w:fldCharType="begin"/>
                    </w:r>
                    <w:r w:rsidR="00B60DB6">
                      <w:instrText>PAGE    \* MERGEFORMAT</w:instrText>
                    </w:r>
                    <w:r w:rsidRPr="00A6177D">
                      <w:fldChar w:fldCharType="separate"/>
                    </w:r>
                    <w:r w:rsidR="00B60DB6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0DB6" w:rsidRPr="003C7E48" w:rsidRDefault="00B60DB6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1995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7B4500" w:rsidRPr="007B4500">
        <w:rPr>
          <w:noProof/>
          <w:lang w:val="zh-CN"/>
        </w:rPr>
        <w:t>2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44034" w:rsidRDefault="00544034">
      <w:r>
        <w:separator/>
      </w:r>
    </w:p>
  </w:footnote>
  <w:footnote w:type="continuationSeparator" w:id="0">
    <w:p w:rsidR="00544034" w:rsidRDefault="0054403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0DB6" w:rsidRPr="006E3539" w:rsidRDefault="00B60DB6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0DB6" w:rsidRDefault="00A6177D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5pt;height:11.5pt" o:bullet="t">
        <v:imagedata r:id="rId1" o:title="msoA"/>
      </v:shape>
    </w:pict>
  </w:numPicBullet>
  <w:numPicBullet w:numPicBulletId="1">
    <w:pict>
      <v:shape id="_x0000_i1029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48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817EE"/>
    <w:rsid w:val="00092FB9"/>
    <w:rsid w:val="000977C3"/>
    <w:rsid w:val="000A777C"/>
    <w:rsid w:val="000B1535"/>
    <w:rsid w:val="000B59AC"/>
    <w:rsid w:val="000C1240"/>
    <w:rsid w:val="000C4716"/>
    <w:rsid w:val="000C66E8"/>
    <w:rsid w:val="000D72EC"/>
    <w:rsid w:val="000E39F7"/>
    <w:rsid w:val="000E4C29"/>
    <w:rsid w:val="000E4EBC"/>
    <w:rsid w:val="000F21D7"/>
    <w:rsid w:val="000F736C"/>
    <w:rsid w:val="00102A56"/>
    <w:rsid w:val="00104F63"/>
    <w:rsid w:val="0011658A"/>
    <w:rsid w:val="00135729"/>
    <w:rsid w:val="00136B09"/>
    <w:rsid w:val="00142B47"/>
    <w:rsid w:val="001433DB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95362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47C4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1BEF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B2C34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40227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3B0E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33FC"/>
    <w:rsid w:val="00464536"/>
    <w:rsid w:val="00465459"/>
    <w:rsid w:val="004677C0"/>
    <w:rsid w:val="004711D4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C7CB3"/>
    <w:rsid w:val="004E0721"/>
    <w:rsid w:val="004F28F5"/>
    <w:rsid w:val="004F30D2"/>
    <w:rsid w:val="004F48C0"/>
    <w:rsid w:val="004F70FB"/>
    <w:rsid w:val="00500895"/>
    <w:rsid w:val="00510145"/>
    <w:rsid w:val="0051041B"/>
    <w:rsid w:val="00511F1A"/>
    <w:rsid w:val="00512891"/>
    <w:rsid w:val="00515691"/>
    <w:rsid w:val="00520A41"/>
    <w:rsid w:val="005210F0"/>
    <w:rsid w:val="00535496"/>
    <w:rsid w:val="00535CEE"/>
    <w:rsid w:val="0053617D"/>
    <w:rsid w:val="005410A0"/>
    <w:rsid w:val="005426F1"/>
    <w:rsid w:val="0054309E"/>
    <w:rsid w:val="00544034"/>
    <w:rsid w:val="00545042"/>
    <w:rsid w:val="00547391"/>
    <w:rsid w:val="0055345C"/>
    <w:rsid w:val="00564899"/>
    <w:rsid w:val="00564E2A"/>
    <w:rsid w:val="0057039B"/>
    <w:rsid w:val="00573D63"/>
    <w:rsid w:val="00590B0F"/>
    <w:rsid w:val="00593120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1EC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075D9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0A3E"/>
    <w:rsid w:val="00671438"/>
    <w:rsid w:val="00677230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2A2D"/>
    <w:rsid w:val="006C4895"/>
    <w:rsid w:val="006C4F56"/>
    <w:rsid w:val="006C51BC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3B23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500"/>
    <w:rsid w:val="007B4E83"/>
    <w:rsid w:val="007B7612"/>
    <w:rsid w:val="007C0E85"/>
    <w:rsid w:val="007C1BD9"/>
    <w:rsid w:val="007C1E63"/>
    <w:rsid w:val="007C2651"/>
    <w:rsid w:val="007C32C0"/>
    <w:rsid w:val="007C51FC"/>
    <w:rsid w:val="007C60FA"/>
    <w:rsid w:val="007D3B05"/>
    <w:rsid w:val="007D4D0E"/>
    <w:rsid w:val="007F1E11"/>
    <w:rsid w:val="007F395E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57DD7"/>
    <w:rsid w:val="008610C2"/>
    <w:rsid w:val="00863FCB"/>
    <w:rsid w:val="008647AF"/>
    <w:rsid w:val="00872459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03726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B5882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412"/>
    <w:rsid w:val="00A567F3"/>
    <w:rsid w:val="00A6039A"/>
    <w:rsid w:val="00A6177D"/>
    <w:rsid w:val="00A66074"/>
    <w:rsid w:val="00A66AB9"/>
    <w:rsid w:val="00A71A99"/>
    <w:rsid w:val="00A97179"/>
    <w:rsid w:val="00AA02C2"/>
    <w:rsid w:val="00AA203F"/>
    <w:rsid w:val="00AA335C"/>
    <w:rsid w:val="00AA72C3"/>
    <w:rsid w:val="00AB2455"/>
    <w:rsid w:val="00AB3589"/>
    <w:rsid w:val="00AB558E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012C9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572CB"/>
    <w:rsid w:val="00B60DB6"/>
    <w:rsid w:val="00B617AB"/>
    <w:rsid w:val="00B72045"/>
    <w:rsid w:val="00B7221B"/>
    <w:rsid w:val="00B77F4A"/>
    <w:rsid w:val="00B813F9"/>
    <w:rsid w:val="00B84ABD"/>
    <w:rsid w:val="00B84D33"/>
    <w:rsid w:val="00B86D77"/>
    <w:rsid w:val="00B86F20"/>
    <w:rsid w:val="00B90998"/>
    <w:rsid w:val="00B90F2A"/>
    <w:rsid w:val="00BA43E6"/>
    <w:rsid w:val="00BA537B"/>
    <w:rsid w:val="00BB150B"/>
    <w:rsid w:val="00BB21F3"/>
    <w:rsid w:val="00BB5F76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3754C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25CCA"/>
    <w:rsid w:val="00E3772F"/>
    <w:rsid w:val="00E37A4C"/>
    <w:rsid w:val="00E4159C"/>
    <w:rsid w:val="00E4250E"/>
    <w:rsid w:val="00E45FD6"/>
    <w:rsid w:val="00E463FD"/>
    <w:rsid w:val="00E46F31"/>
    <w:rsid w:val="00E54A28"/>
    <w:rsid w:val="00E63323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0086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2AF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858C2"/>
    <w:rsid w:val="00F86053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0F736C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0F736C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5.bin"/><Relationship Id="rId134" Type="http://schemas.openxmlformats.org/officeDocument/2006/relationships/oleObject" Target="embeddings/oleObject63.bin"/><Relationship Id="rId139" Type="http://schemas.openxmlformats.org/officeDocument/2006/relationships/image" Target="media/image68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55" Type="http://schemas.openxmlformats.org/officeDocument/2006/relationships/image" Target="media/image76.wmf"/><Relationship Id="rId171" Type="http://schemas.openxmlformats.org/officeDocument/2006/relationships/image" Target="media/image84.wmf"/><Relationship Id="rId176" Type="http://schemas.openxmlformats.org/officeDocument/2006/relationships/oleObject" Target="embeddings/oleObject84.bin"/><Relationship Id="rId192" Type="http://schemas.openxmlformats.org/officeDocument/2006/relationships/oleObject" Target="embeddings/oleObject92.bin"/><Relationship Id="rId197" Type="http://schemas.openxmlformats.org/officeDocument/2006/relationships/image" Target="media/image97.wmf"/><Relationship Id="rId206" Type="http://schemas.openxmlformats.org/officeDocument/2006/relationships/oleObject" Target="embeddings/oleObject99.bin"/><Relationship Id="rId227" Type="http://schemas.openxmlformats.org/officeDocument/2006/relationships/header" Target="header1.xml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image" Target="media/image92.wmf"/><Relationship Id="rId217" Type="http://schemas.openxmlformats.org/officeDocument/2006/relationships/image" Target="media/image10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102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223" Type="http://schemas.openxmlformats.org/officeDocument/2006/relationships/image" Target="media/image110.wmf"/><Relationship Id="rId228" Type="http://schemas.openxmlformats.org/officeDocument/2006/relationships/footer" Target="footer1.xml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footer" Target="footer2.xml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95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header" Target="header2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6" Type="http://schemas.openxmlformats.org/officeDocument/2006/relationships/oleObject" Target="embeddings/oleObject9.bin"/><Relationship Id="rId231" Type="http://schemas.openxmlformats.org/officeDocument/2006/relationships/fontTable" Target="fontTable.xml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2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F7280FD-05DE-47C8-9C19-242C8D731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841</TotalTime>
  <Pages>4</Pages>
  <Words>615</Words>
  <Characters>3507</Characters>
  <Application>Microsoft Office Word</Application>
  <DocSecurity>0</DocSecurity>
  <Lines>29</Lines>
  <Paragraphs>8</Paragraphs>
  <ScaleCrop>false</ScaleCrop>
  <Company>微软中国</Company>
  <LinksUpToDate>false</LinksUpToDate>
  <CharactersWithSpaces>4114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109</cp:revision>
  <cp:lastPrinted>2011-09-06T10:51:00Z</cp:lastPrinted>
  <dcterms:created xsi:type="dcterms:W3CDTF">2020-11-13T07:23:00Z</dcterms:created>
  <dcterms:modified xsi:type="dcterms:W3CDTF">2020-12-30T12:40:00Z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