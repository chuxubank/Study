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677230" w:rsidRDefault="00A243F4" w:rsidP="00677230">
      <w:pPr>
        <w:pStyle w:val="af"/>
      </w:pPr>
      <w:hyperlink r:id="rId8" w:history="1">
        <w:r w:rsidR="00677230" w:rsidRPr="00677230">
          <w:rPr>
            <w:rStyle w:val="a7"/>
            <w:rFonts w:hint="eastAsia"/>
            <w:color w:val="C00000"/>
          </w:rPr>
          <w:t>1995</w:t>
        </w:r>
        <w:r w:rsidR="00CA00AF" w:rsidRPr="00677230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677230">
          <w:rPr>
            <w:rStyle w:val="a7"/>
            <w:rFonts w:hint="eastAsia"/>
            <w:color w:val="C00000"/>
          </w:rPr>
          <w:t>卷</w:t>
        </w:r>
        <w:r w:rsidR="006C51BC">
          <w:rPr>
            <w:rStyle w:val="a7"/>
            <w:rFonts w:hint="eastAsia"/>
            <w:color w:val="C00000"/>
          </w:rPr>
          <w:t>四</w:t>
        </w:r>
        <w:r w:rsidR="003C7E48" w:rsidRPr="00677230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670A3E" w:rsidRDefault="00670A3E" w:rsidP="00B012C9">
      <w:pPr>
        <w:pStyle w:val="1"/>
      </w:pPr>
      <w:r w:rsidRPr="00F313A3">
        <w:rPr>
          <w:rFonts w:hint="eastAsia"/>
        </w:rPr>
        <w:t>一、填空题</w:t>
      </w:r>
      <w:r w:rsidR="00B012C9">
        <w:rPr>
          <w:rFonts w:hint="eastAsia"/>
        </w:rPr>
        <w:t>（</w:t>
      </w:r>
      <w:r w:rsidRPr="00F313A3">
        <w:rPr>
          <w:rFonts w:hint="eastAsia"/>
        </w:rPr>
        <w:t>本题共5小题</w:t>
      </w:r>
      <w:r w:rsidR="00B012C9">
        <w:rPr>
          <w:rFonts w:hint="eastAsia"/>
        </w:rPr>
        <w:t>，</w:t>
      </w:r>
      <w:r w:rsidRPr="00F313A3">
        <w:rPr>
          <w:rFonts w:hint="eastAsia"/>
        </w:rPr>
        <w:t>每小题3分</w:t>
      </w:r>
      <w:r w:rsidR="00B012C9">
        <w:rPr>
          <w:rFonts w:hint="eastAsia"/>
        </w:rPr>
        <w:t>，</w:t>
      </w:r>
      <w:r w:rsidRPr="00F313A3">
        <w:rPr>
          <w:rFonts w:hint="eastAsia"/>
        </w:rPr>
        <w:t>满分15分</w:t>
      </w:r>
      <w:r w:rsidR="00B012C9">
        <w:rPr>
          <w:rFonts w:hint="eastAsia"/>
        </w:rPr>
        <w:t>）</w:t>
      </w:r>
    </w:p>
    <w:p w:rsidR="00B012C9" w:rsidRDefault="00B012C9" w:rsidP="00670A3E">
      <w:pPr>
        <w:rPr>
          <w:rFonts w:ascii="宋体" w:hAnsi="宋体"/>
          <w:b/>
          <w:szCs w:val="21"/>
        </w:rPr>
      </w:pPr>
    </w:p>
    <w:p w:rsidR="00B012C9" w:rsidRPr="00F313A3" w:rsidRDefault="00B012C9" w:rsidP="00670A3E">
      <w:pPr>
        <w:rPr>
          <w:rFonts w:ascii="宋体" w:hAnsi="宋体"/>
          <w:b/>
          <w:szCs w:val="21"/>
        </w:rPr>
      </w:pPr>
    </w:p>
    <w:p w:rsidR="00670A3E" w:rsidRPr="0049763D" w:rsidRDefault="00670A3E" w:rsidP="00670A3E">
      <w:pPr>
        <w:rPr>
          <w:rFonts w:ascii="宋体" w:hAnsi="宋体"/>
          <w:szCs w:val="21"/>
        </w:rPr>
      </w:pPr>
      <w:r w:rsidRPr="00903726">
        <w:rPr>
          <w:rFonts w:hint="eastAsia"/>
        </w:rPr>
        <w:t xml:space="preserve">(1) </w:t>
      </w:r>
      <w:r w:rsidRPr="0049763D">
        <w:rPr>
          <w:rFonts w:ascii="宋体" w:hAnsi="宋体" w:hint="eastAsia"/>
          <w:szCs w:val="21"/>
        </w:rPr>
        <w:t>设</w:t>
      </w:r>
      <w:r w:rsidR="00593120" w:rsidRPr="00593120">
        <w:rPr>
          <w:position w:val="-24"/>
        </w:rPr>
        <w:object w:dxaOrig="1260" w:dyaOrig="620">
          <v:shape id="_x0000_i1025" type="#_x0000_t75" style="width:63pt;height:30.75pt" o:ole="">
            <v:imagedata r:id="rId9" o:title=""/>
          </v:shape>
          <o:OLEObject Type="Embed" ProgID="Equation.DSMT4" ShapeID="_x0000_i1025" DrawAspect="Content" ObjectID="_1670953983" r:id="rId10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</w:t>
      </w:r>
      <w:r w:rsidR="00593120" w:rsidRPr="00593120">
        <w:rPr>
          <w:position w:val="-10"/>
        </w:rPr>
        <w:object w:dxaOrig="920" w:dyaOrig="360">
          <v:shape id="_x0000_i1026" type="#_x0000_t75" style="width:45.75pt;height:18pt" o:ole="">
            <v:imagedata r:id="rId11" o:title=""/>
          </v:shape>
          <o:OLEObject Type="Embed" ProgID="Equation.DSMT4" ShapeID="_x0000_i1026" DrawAspect="Content" ObjectID="_1670953984" r:id="rId12"/>
        </w:object>
      </w:r>
      <w:r w:rsidRPr="0049763D">
        <w:rPr>
          <w:rFonts w:ascii="宋体" w:hAnsi="宋体" w:hint="eastAsia"/>
          <w:szCs w:val="21"/>
          <w:u w:val="single"/>
        </w:rPr>
        <w:t xml:space="preserve">          </w:t>
      </w:r>
      <w:r>
        <w:rPr>
          <w:rFonts w:ascii="宋体" w:hAnsi="宋体" w:hint="eastAsia"/>
          <w:szCs w:val="21"/>
        </w:rPr>
        <w:t>.</w:t>
      </w:r>
    </w:p>
    <w:p w:rsidR="004711D4" w:rsidRDefault="004711D4" w:rsidP="00670A3E">
      <w:pPr>
        <w:rPr>
          <w:rFonts w:ascii="宋体" w:hAnsi="宋体"/>
          <w:szCs w:val="21"/>
        </w:rPr>
      </w:pPr>
    </w:p>
    <w:p w:rsidR="004711D4" w:rsidRDefault="00AB558E" w:rsidP="00136B09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711D4">
        <w:rPr>
          <w:rFonts w:ascii="宋体" w:hAnsi="宋体" w:hint="eastAsia"/>
          <w:szCs w:val="21"/>
        </w:rPr>
        <w:t>由于</w:t>
      </w:r>
      <w:r w:rsidR="00593120" w:rsidRPr="00593120">
        <w:rPr>
          <w:position w:val="-24"/>
        </w:rPr>
        <w:object w:dxaOrig="3760" w:dyaOrig="620">
          <v:shape id="_x0000_i1027" type="#_x0000_t75" style="width:187.5pt;height:30.75pt" o:ole="">
            <v:imagedata r:id="rId13" o:title=""/>
          </v:shape>
          <o:OLEObject Type="Embed" ProgID="Equation.DSMT4" ShapeID="_x0000_i1027" DrawAspect="Content" ObjectID="_1670953985" r:id="rId14"/>
        </w:object>
      </w:r>
      <w:r w:rsidR="00136B09">
        <w:rPr>
          <w:rFonts w:ascii="宋体" w:hAnsi="宋体" w:hint="eastAsia"/>
          <w:szCs w:val="21"/>
        </w:rPr>
        <w:t>，所以</w:t>
      </w:r>
    </w:p>
    <w:p w:rsidR="004711D4" w:rsidRDefault="00593120" w:rsidP="004711D4">
      <w:pPr>
        <w:ind w:firstLineChars="750" w:firstLine="1800"/>
        <w:rPr>
          <w:rFonts w:ascii="宋体" w:hAnsi="宋体"/>
          <w:szCs w:val="21"/>
        </w:rPr>
      </w:pPr>
      <w:r w:rsidRPr="00593120">
        <w:rPr>
          <w:position w:val="-82"/>
        </w:rPr>
        <w:object w:dxaOrig="4260" w:dyaOrig="1480">
          <v:shape id="_x0000_i1028" type="#_x0000_t75" style="width:213pt;height:73.5pt" o:ole="">
            <v:imagedata r:id="rId15" o:title=""/>
          </v:shape>
          <o:OLEObject Type="Embed" ProgID="Equation.DSMT4" ShapeID="_x0000_i1028" DrawAspect="Content" ObjectID="_1670953986" r:id="rId16"/>
        </w:object>
      </w:r>
    </w:p>
    <w:p w:rsidR="004711D4" w:rsidRDefault="004711D4" w:rsidP="00136B09">
      <w:pPr>
        <w:rPr>
          <w:rFonts w:ascii="宋体" w:hAnsi="宋体"/>
          <w:szCs w:val="21"/>
        </w:rPr>
      </w:pPr>
    </w:p>
    <w:p w:rsidR="004711D4" w:rsidRDefault="004711D4" w:rsidP="00670A3E">
      <w:pPr>
        <w:rPr>
          <w:rFonts w:ascii="宋体" w:hAnsi="宋体"/>
          <w:szCs w:val="21"/>
        </w:rPr>
      </w:pPr>
    </w:p>
    <w:p w:rsidR="00670A3E" w:rsidRPr="0049763D" w:rsidRDefault="00670A3E" w:rsidP="00670A3E">
      <w:pPr>
        <w:rPr>
          <w:rFonts w:ascii="宋体" w:hAnsi="宋体"/>
          <w:szCs w:val="21"/>
        </w:rPr>
      </w:pPr>
      <w:r w:rsidRPr="00903726">
        <w:rPr>
          <w:rFonts w:hint="eastAsia"/>
        </w:rPr>
        <w:t xml:space="preserve">(2) </w:t>
      </w:r>
      <w:r w:rsidRPr="0049763D">
        <w:rPr>
          <w:rFonts w:ascii="宋体" w:hAnsi="宋体" w:hint="eastAsia"/>
          <w:szCs w:val="21"/>
        </w:rPr>
        <w:t>设</w:t>
      </w:r>
      <w:r w:rsidR="00593120" w:rsidRPr="00593120">
        <w:rPr>
          <w:position w:val="-28"/>
        </w:rPr>
        <w:object w:dxaOrig="1219" w:dyaOrig="680">
          <v:shape id="_x0000_i1029" type="#_x0000_t75" style="width:60.75pt;height:33.75pt" o:ole="">
            <v:imagedata r:id="rId17" o:title=""/>
          </v:shape>
          <o:OLEObject Type="Embed" ProgID="Equation.DSMT4" ShapeID="_x0000_i1029" DrawAspect="Content" ObjectID="_1670953987" r:id="rId18"/>
        </w:object>
      </w:r>
      <w:r>
        <w:rPr>
          <w:rFonts w:ascii="宋体" w:hAnsi="宋体" w:hint="eastAsia"/>
          <w:szCs w:val="21"/>
        </w:rPr>
        <w:t>,</w:t>
      </w:r>
      <w:r w:rsidR="00593120" w:rsidRPr="00593120">
        <w:rPr>
          <w:position w:val="-10"/>
        </w:rPr>
        <w:object w:dxaOrig="520" w:dyaOrig="320">
          <v:shape id="_x0000_i1030" type="#_x0000_t75" style="width:26.25pt;height:16.5pt" o:ole="">
            <v:imagedata r:id="rId19" o:title=""/>
          </v:shape>
          <o:OLEObject Type="Embed" ProgID="Equation.DSMT4" ShapeID="_x0000_i1030" DrawAspect="Content" ObjectID="_1670953988" r:id="rId20"/>
        </w:object>
      </w:r>
      <w:r w:rsidRPr="0049763D">
        <w:rPr>
          <w:rFonts w:ascii="宋体" w:hAnsi="宋体" w:hint="eastAsia"/>
          <w:szCs w:val="21"/>
        </w:rPr>
        <w:t>可导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</w:t>
      </w:r>
      <w:r w:rsidR="00593120" w:rsidRPr="00593120">
        <w:rPr>
          <w:position w:val="-14"/>
        </w:rPr>
        <w:object w:dxaOrig="1180" w:dyaOrig="380">
          <v:shape id="_x0000_i1031" type="#_x0000_t75" style="width:58.5pt;height:18.75pt" o:ole="">
            <v:imagedata r:id="rId21" o:title=""/>
          </v:shape>
          <o:OLEObject Type="Embed" ProgID="Equation.DSMT4" ShapeID="_x0000_i1031" DrawAspect="Content" ObjectID="_1670953989" r:id="rId22"/>
        </w:object>
      </w:r>
      <w:r w:rsidRPr="0049763D">
        <w:rPr>
          <w:rFonts w:ascii="宋体" w:hAnsi="宋体" w:hint="eastAsia"/>
          <w:szCs w:val="21"/>
          <w:u w:val="single"/>
        </w:rPr>
        <w:t xml:space="preserve">            </w:t>
      </w:r>
      <w:r>
        <w:rPr>
          <w:rFonts w:ascii="宋体" w:hAnsi="宋体" w:hint="eastAsia"/>
          <w:szCs w:val="21"/>
        </w:rPr>
        <w:t>.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4711D4" w:rsidRDefault="00AB558E" w:rsidP="00136B09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711D4">
        <w:rPr>
          <w:rFonts w:ascii="宋体" w:hAnsi="宋体" w:hint="eastAsia"/>
          <w:szCs w:val="21"/>
        </w:rPr>
        <w:t>根据</w:t>
      </w:r>
      <w:r w:rsidR="004711D4" w:rsidRPr="00A00BE9">
        <w:rPr>
          <w:rFonts w:ascii="宋体" w:hAnsi="宋体" w:hint="eastAsia"/>
          <w:szCs w:val="21"/>
        </w:rPr>
        <w:t>复合函数求导法则</w:t>
      </w:r>
      <w:r w:rsidR="004711D4">
        <w:rPr>
          <w:rFonts w:ascii="宋体" w:hAnsi="宋体" w:hint="eastAsia"/>
          <w:szCs w:val="21"/>
        </w:rPr>
        <w:t xml:space="preserve">, </w:t>
      </w:r>
    </w:p>
    <w:p w:rsidR="004711D4" w:rsidRDefault="00F86053" w:rsidP="00136B09">
      <w:pPr>
        <w:ind w:firstLineChars="500" w:firstLine="1200"/>
        <w:rPr>
          <w:rFonts w:ascii="宋体" w:hAnsi="宋体"/>
          <w:szCs w:val="21"/>
        </w:rPr>
      </w:pPr>
      <w:r w:rsidRPr="00F86053">
        <w:rPr>
          <w:position w:val="-64"/>
        </w:rPr>
        <w:object w:dxaOrig="5260" w:dyaOrig="1400">
          <v:shape id="_x0000_i1032" type="#_x0000_t75" style="width:263.25pt;height:70.5pt" o:ole="">
            <v:imagedata r:id="rId23" o:title=""/>
          </v:shape>
          <o:OLEObject Type="Embed" ProgID="Equation.DSMT4" ShapeID="_x0000_i1032" DrawAspect="Content" ObjectID="_1670953990" r:id="rId24"/>
        </w:object>
      </w:r>
    </w:p>
    <w:p w:rsidR="004711D4" w:rsidRDefault="004711D4" w:rsidP="00136B09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所以</w:t>
      </w:r>
      <w:r w:rsidR="00593120" w:rsidRPr="00593120">
        <w:rPr>
          <w:position w:val="-28"/>
        </w:rPr>
        <w:object w:dxaOrig="6380" w:dyaOrig="680">
          <v:shape id="_x0000_i1033" type="#_x0000_t75" style="width:318.75pt;height:33.75pt" o:ole="">
            <v:imagedata r:id="rId25" o:title=""/>
          </v:shape>
          <o:OLEObject Type="Embed" ProgID="Equation.DSMT4" ShapeID="_x0000_i1033" DrawAspect="Content" ObjectID="_1670953991" r:id="rId26"/>
        </w:object>
      </w:r>
      <w:r>
        <w:rPr>
          <w:rFonts w:ascii="宋体" w:hAnsi="宋体" w:hint="eastAsia"/>
          <w:szCs w:val="21"/>
        </w:rPr>
        <w:t>.</w:t>
      </w:r>
    </w:p>
    <w:p w:rsidR="004711D4" w:rsidRDefault="004711D4" w:rsidP="00670A3E">
      <w:pPr>
        <w:rPr>
          <w:rFonts w:ascii="宋体" w:hAnsi="宋体"/>
          <w:szCs w:val="21"/>
        </w:rPr>
      </w:pPr>
    </w:p>
    <w:p w:rsidR="00136B09" w:rsidRDefault="00136B09" w:rsidP="00670A3E">
      <w:pPr>
        <w:rPr>
          <w:rFonts w:ascii="宋体" w:hAnsi="宋体"/>
          <w:szCs w:val="21"/>
        </w:rPr>
      </w:pPr>
    </w:p>
    <w:p w:rsidR="00670A3E" w:rsidRPr="0049763D" w:rsidRDefault="00670A3E" w:rsidP="00670A3E">
      <w:pPr>
        <w:rPr>
          <w:rFonts w:ascii="宋体" w:hAnsi="宋体"/>
          <w:szCs w:val="21"/>
        </w:rPr>
      </w:pPr>
      <w:r w:rsidRPr="00903726">
        <w:rPr>
          <w:rFonts w:hint="eastAsia"/>
        </w:rPr>
        <w:t xml:space="preserve">(3) </w:t>
      </w:r>
      <w:r w:rsidRPr="0049763D">
        <w:rPr>
          <w:rFonts w:ascii="宋体" w:hAnsi="宋体" w:hint="eastAsia"/>
          <w:szCs w:val="21"/>
        </w:rPr>
        <w:t>设</w:t>
      </w:r>
      <w:r w:rsidR="00593120" w:rsidRPr="00593120">
        <w:rPr>
          <w:position w:val="-10"/>
        </w:rPr>
        <w:object w:dxaOrig="1480" w:dyaOrig="320">
          <v:shape id="_x0000_i1034" type="#_x0000_t75" style="width:73.5pt;height:16.5pt" o:ole="">
            <v:imagedata r:id="rId27" o:title=""/>
          </v:shape>
          <o:OLEObject Type="Embed" ProgID="Equation.DSMT4" ShapeID="_x0000_i1034" DrawAspect="Content" ObjectID="_1670953992" r:id="rId28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</w:t>
      </w:r>
      <w:r w:rsidR="00593120" w:rsidRPr="00593120">
        <w:rPr>
          <w:position w:val="-10"/>
        </w:rPr>
        <w:object w:dxaOrig="720" w:dyaOrig="320">
          <v:shape id="_x0000_i1035" type="#_x0000_t75" style="width:36pt;height:16.5pt" o:ole="">
            <v:imagedata r:id="rId29" o:title=""/>
          </v:shape>
          <o:OLEObject Type="Embed" ProgID="Equation.DSMT4" ShapeID="_x0000_i1035" DrawAspect="Content" ObjectID="_1670953993" r:id="rId30"/>
        </w:object>
      </w:r>
      <w:r w:rsidRPr="0049763D">
        <w:rPr>
          <w:rFonts w:ascii="宋体" w:hAnsi="宋体" w:hint="eastAsia"/>
          <w:szCs w:val="21"/>
          <w:u w:val="single"/>
        </w:rPr>
        <w:t xml:space="preserve">              </w:t>
      </w:r>
      <w:r>
        <w:rPr>
          <w:rFonts w:ascii="宋体" w:hAnsi="宋体" w:hint="eastAsia"/>
          <w:szCs w:val="21"/>
        </w:rPr>
        <w:t>.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4711D4" w:rsidRDefault="00AB558E" w:rsidP="00136B09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711D4">
        <w:rPr>
          <w:rFonts w:ascii="宋体" w:hAnsi="宋体" w:hint="eastAsia"/>
          <w:szCs w:val="21"/>
        </w:rPr>
        <w:t>在</w:t>
      </w:r>
      <w:r w:rsidR="00593120" w:rsidRPr="00593120">
        <w:rPr>
          <w:position w:val="-10"/>
        </w:rPr>
        <w:object w:dxaOrig="1480" w:dyaOrig="320">
          <v:shape id="_x0000_i1036" type="#_x0000_t75" style="width:73.5pt;height:16.5pt" o:ole="">
            <v:imagedata r:id="rId31" o:title=""/>
          </v:shape>
          <o:OLEObject Type="Embed" ProgID="Equation.DSMT4" ShapeID="_x0000_i1036" DrawAspect="Content" ObjectID="_1670953994" r:id="rId32"/>
        </w:object>
      </w:r>
      <w:r w:rsidR="004711D4">
        <w:rPr>
          <w:rFonts w:ascii="宋体" w:hAnsi="宋体" w:hint="eastAsia"/>
          <w:szCs w:val="21"/>
        </w:rPr>
        <w:t>中令</w:t>
      </w:r>
      <w:r w:rsidR="00593120" w:rsidRPr="00593120">
        <w:rPr>
          <w:position w:val="-6"/>
        </w:rPr>
        <w:object w:dxaOrig="740" w:dyaOrig="279">
          <v:shape id="_x0000_i1037" type="#_x0000_t75" style="width:36.75pt;height:13.5pt" o:ole="">
            <v:imagedata r:id="rId33" o:title=""/>
          </v:shape>
          <o:OLEObject Type="Embed" ProgID="Equation.DSMT4" ShapeID="_x0000_i1037" DrawAspect="Content" ObjectID="_1670953995" r:id="rId34"/>
        </w:object>
      </w:r>
      <w:r w:rsidR="004711D4">
        <w:rPr>
          <w:rFonts w:ascii="宋体" w:hAnsi="宋体" w:hint="eastAsia"/>
          <w:szCs w:val="21"/>
        </w:rPr>
        <w:t>,则</w:t>
      </w:r>
      <w:r w:rsidR="00593120" w:rsidRPr="00593120">
        <w:rPr>
          <w:position w:val="-10"/>
        </w:rPr>
        <w:object w:dxaOrig="1280" w:dyaOrig="360">
          <v:shape id="_x0000_i1038" type="#_x0000_t75" style="width:63.75pt;height:18pt" o:ole="">
            <v:imagedata r:id="rId35" o:title=""/>
          </v:shape>
          <o:OLEObject Type="Embed" ProgID="Equation.DSMT4" ShapeID="_x0000_i1038" DrawAspect="Content" ObjectID="_1670953996" r:id="rId36"/>
        </w:object>
      </w:r>
      <w:r w:rsidR="004711D4">
        <w:rPr>
          <w:rFonts w:ascii="宋体" w:hAnsi="宋体" w:hint="eastAsia"/>
          <w:szCs w:val="21"/>
        </w:rPr>
        <w:t>,从而</w:t>
      </w:r>
    </w:p>
    <w:p w:rsidR="004711D4" w:rsidRDefault="00593120" w:rsidP="004711D4">
      <w:pPr>
        <w:jc w:val="center"/>
        <w:rPr>
          <w:rFonts w:ascii="宋体" w:hAnsi="宋体"/>
          <w:szCs w:val="21"/>
        </w:rPr>
      </w:pPr>
      <w:r w:rsidRPr="00593120">
        <w:rPr>
          <w:position w:val="-16"/>
        </w:rPr>
        <w:object w:dxaOrig="5140" w:dyaOrig="440">
          <v:shape id="_x0000_i1039" type="#_x0000_t75" style="width:257.25pt;height:21.75pt" o:ole="">
            <v:imagedata r:id="rId37" o:title=""/>
          </v:shape>
          <o:OLEObject Type="Embed" ProgID="Equation.DSMT4" ShapeID="_x0000_i1039" DrawAspect="Content" ObjectID="_1670953997" r:id="rId38"/>
        </w:object>
      </w:r>
    </w:p>
    <w:p w:rsidR="004711D4" w:rsidRDefault="004711D4" w:rsidP="00670A3E">
      <w:pPr>
        <w:rPr>
          <w:rFonts w:ascii="宋体" w:hAnsi="宋体"/>
          <w:szCs w:val="21"/>
        </w:rPr>
      </w:pPr>
    </w:p>
    <w:p w:rsidR="00136B09" w:rsidRDefault="00136B09" w:rsidP="00670A3E">
      <w:pPr>
        <w:rPr>
          <w:rFonts w:ascii="宋体" w:hAnsi="宋体"/>
          <w:szCs w:val="21"/>
        </w:rPr>
      </w:pPr>
    </w:p>
    <w:p w:rsidR="00670A3E" w:rsidRPr="0049763D" w:rsidRDefault="00670A3E" w:rsidP="00670A3E">
      <w:pPr>
        <w:rPr>
          <w:rFonts w:ascii="宋体" w:hAnsi="宋体"/>
          <w:szCs w:val="21"/>
        </w:rPr>
      </w:pPr>
      <w:r w:rsidRPr="00903726">
        <w:rPr>
          <w:rFonts w:hint="eastAsia"/>
        </w:rPr>
        <w:t xml:space="preserve">(4) </w:t>
      </w:r>
      <w:r w:rsidRPr="0049763D">
        <w:rPr>
          <w:rFonts w:ascii="宋体" w:hAnsi="宋体" w:hint="eastAsia"/>
          <w:szCs w:val="21"/>
        </w:rPr>
        <w:t>设</w:t>
      </w:r>
      <w:r w:rsidR="00593120" w:rsidRPr="00593120">
        <w:rPr>
          <w:position w:val="-50"/>
        </w:rPr>
        <w:object w:dxaOrig="1500" w:dyaOrig="1120">
          <v:shape id="_x0000_i1040" type="#_x0000_t75" style="width:75pt;height:55.5pt" o:ole="">
            <v:imagedata r:id="rId39" o:title=""/>
          </v:shape>
          <o:OLEObject Type="Embed" ProgID="Equation.DSMT4" ShapeID="_x0000_i1040" DrawAspect="Content" ObjectID="_1670953998" r:id="rId40"/>
        </w:object>
      </w:r>
      <w:r>
        <w:rPr>
          <w:rFonts w:ascii="宋体" w:hAnsi="宋体" w:hint="eastAsia"/>
          <w:szCs w:val="21"/>
        </w:rPr>
        <w:t>,</w:t>
      </w:r>
      <w:r w:rsidR="00593120" w:rsidRPr="00025957">
        <w:rPr>
          <w:position w:val="-4"/>
        </w:rPr>
        <w:object w:dxaOrig="300" w:dyaOrig="300">
          <v:shape id="_x0000_i1041" type="#_x0000_t75" style="width:15pt;height:15pt" o:ole="">
            <v:imagedata r:id="rId41" o:title=""/>
          </v:shape>
          <o:OLEObject Type="Embed" ProgID="Equation.DSMT4" ShapeID="_x0000_i1041" DrawAspect="Content" ObjectID="_1670953999" r:id="rId42"/>
        </w:object>
      </w:r>
      <w:r w:rsidRPr="0049763D">
        <w:rPr>
          <w:rFonts w:ascii="宋体" w:hAnsi="宋体" w:hint="eastAsia"/>
          <w:szCs w:val="21"/>
        </w:rPr>
        <w:t>是</w:t>
      </w:r>
      <w:r w:rsidR="00593120" w:rsidRPr="00025957">
        <w:rPr>
          <w:position w:val="-4"/>
        </w:rPr>
        <w:object w:dxaOrig="220" w:dyaOrig="260">
          <v:shape id="_x0000_i1042" type="#_x0000_t75" style="width:11.25pt;height:13.5pt" o:ole="">
            <v:imagedata r:id="rId43" o:title=""/>
          </v:shape>
          <o:OLEObject Type="Embed" ProgID="Equation.DSMT4" ShapeID="_x0000_i1042" DrawAspect="Content" ObjectID="_1670954000" r:id="rId44"/>
        </w:object>
      </w:r>
      <w:r w:rsidRPr="0049763D">
        <w:rPr>
          <w:rFonts w:ascii="宋体" w:hAnsi="宋体" w:hint="eastAsia"/>
          <w:szCs w:val="21"/>
        </w:rPr>
        <w:t>的伴随矩阵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</w:t>
      </w:r>
      <w:r w:rsidR="00593120" w:rsidRPr="00593120">
        <w:rPr>
          <w:position w:val="-10"/>
        </w:rPr>
        <w:object w:dxaOrig="840" w:dyaOrig="360">
          <v:shape id="_x0000_i1043" type="#_x0000_t75" style="width:42pt;height:18pt" o:ole="">
            <v:imagedata r:id="rId45" o:title=""/>
          </v:shape>
          <o:OLEObject Type="Embed" ProgID="Equation.DSMT4" ShapeID="_x0000_i1043" DrawAspect="Content" ObjectID="_1670954001" r:id="rId46"/>
        </w:object>
      </w:r>
      <w:r w:rsidRPr="0049763D">
        <w:rPr>
          <w:rFonts w:ascii="宋体" w:hAnsi="宋体" w:hint="eastAsia"/>
          <w:szCs w:val="21"/>
          <w:u w:val="single"/>
        </w:rPr>
        <w:t xml:space="preserve">            </w:t>
      </w:r>
      <w:r>
        <w:rPr>
          <w:rFonts w:ascii="宋体" w:hAnsi="宋体" w:hint="eastAsia"/>
          <w:szCs w:val="21"/>
        </w:rPr>
        <w:t>.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136B09" w:rsidRDefault="00AB558E" w:rsidP="00136B09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="004711D4" w:rsidRPr="006A5C64">
        <w:rPr>
          <w:rFonts w:ascii="宋体" w:hAnsi="宋体" w:hint="eastAsia"/>
          <w:szCs w:val="21"/>
        </w:rPr>
        <w:t>由</w:t>
      </w:r>
      <w:r w:rsidR="00593120" w:rsidRPr="00593120">
        <w:rPr>
          <w:position w:val="-14"/>
        </w:rPr>
        <w:object w:dxaOrig="1100" w:dyaOrig="400">
          <v:shape id="_x0000_i1044" type="#_x0000_t75" style="width:54.45pt;height:20.05pt" o:ole="">
            <v:imagedata r:id="rId47" o:title=""/>
          </v:shape>
          <o:OLEObject Type="Embed" ProgID="Equation.DSMT4" ShapeID="_x0000_i1044" DrawAspect="Content" ObjectID="_1670954002" r:id="rId48"/>
        </w:object>
      </w:r>
      <w:r w:rsidR="004711D4">
        <w:rPr>
          <w:rFonts w:ascii="宋体" w:hAnsi="宋体" w:hint="eastAsia"/>
          <w:szCs w:val="21"/>
        </w:rPr>
        <w:t>,</w:t>
      </w:r>
      <w:r w:rsidR="004711D4" w:rsidRPr="006A5C64">
        <w:rPr>
          <w:rFonts w:ascii="宋体" w:hAnsi="宋体" w:hint="eastAsia"/>
          <w:szCs w:val="21"/>
        </w:rPr>
        <w:t>有</w:t>
      </w:r>
      <w:r w:rsidR="00593120" w:rsidRPr="00593120">
        <w:rPr>
          <w:position w:val="-32"/>
        </w:rPr>
        <w:object w:dxaOrig="980" w:dyaOrig="700">
          <v:shape id="_x0000_i1045" type="#_x0000_t75" style="width:48.85pt;height:35.05pt" o:ole="">
            <v:imagedata r:id="rId49" o:title=""/>
          </v:shape>
          <o:OLEObject Type="Embed" ProgID="Equation.DSMT4" ShapeID="_x0000_i1045" DrawAspect="Content" ObjectID="_1670954003" r:id="rId50"/>
        </w:object>
      </w:r>
      <w:r w:rsidR="004711D4">
        <w:rPr>
          <w:rFonts w:ascii="宋体" w:hAnsi="宋体" w:hint="eastAsia"/>
          <w:szCs w:val="21"/>
        </w:rPr>
        <w:t>,</w:t>
      </w:r>
      <w:r w:rsidR="004711D4" w:rsidRPr="006A5C64">
        <w:rPr>
          <w:rFonts w:ascii="宋体" w:hAnsi="宋体" w:hint="eastAsia"/>
          <w:szCs w:val="21"/>
        </w:rPr>
        <w:t>故</w:t>
      </w:r>
      <w:r w:rsidR="00593120" w:rsidRPr="00593120">
        <w:rPr>
          <w:position w:val="-32"/>
        </w:rPr>
        <w:object w:dxaOrig="1180" w:dyaOrig="700">
          <v:shape id="_x0000_i1046" type="#_x0000_t75" style="width:58.85pt;height:35.05pt" o:ole="">
            <v:imagedata r:id="rId51" o:title=""/>
          </v:shape>
          <o:OLEObject Type="Embed" ProgID="Equation.DSMT4" ShapeID="_x0000_i1046" DrawAspect="Content" ObjectID="_1670954004" r:id="rId52"/>
        </w:object>
      </w:r>
      <w:r w:rsidR="004711D4">
        <w:rPr>
          <w:rFonts w:ascii="宋体" w:hAnsi="宋体" w:hint="eastAsia"/>
          <w:szCs w:val="21"/>
        </w:rPr>
        <w:t>.</w:t>
      </w:r>
      <w:r w:rsidR="004711D4" w:rsidRPr="006A5C64">
        <w:rPr>
          <w:rFonts w:ascii="宋体" w:hAnsi="宋体" w:hint="eastAsia"/>
          <w:szCs w:val="21"/>
        </w:rPr>
        <w:t>而</w:t>
      </w:r>
      <w:r w:rsidR="00593120" w:rsidRPr="00593120">
        <w:rPr>
          <w:position w:val="-50"/>
        </w:rPr>
        <w:object w:dxaOrig="1880" w:dyaOrig="1120">
          <v:shape id="_x0000_i1047" type="#_x0000_t75" style="width:93.9pt;height:55.7pt" o:ole="">
            <v:imagedata r:id="rId53" o:title=""/>
          </v:shape>
          <o:OLEObject Type="Embed" ProgID="Equation.DSMT4" ShapeID="_x0000_i1047" DrawAspect="Content" ObjectID="_1670954005" r:id="rId54"/>
        </w:object>
      </w:r>
      <w:r w:rsidR="004711D4">
        <w:rPr>
          <w:rFonts w:ascii="宋体" w:hAnsi="宋体" w:hint="eastAsia"/>
          <w:szCs w:val="21"/>
        </w:rPr>
        <w:t>,</w:t>
      </w:r>
      <w:r w:rsidR="004711D4" w:rsidRPr="006A5C64">
        <w:rPr>
          <w:rFonts w:ascii="宋体" w:hAnsi="宋体" w:hint="eastAsia"/>
          <w:szCs w:val="21"/>
        </w:rPr>
        <w:t>所以</w:t>
      </w:r>
    </w:p>
    <w:p w:rsidR="004711D4" w:rsidRPr="006A5C64" w:rsidRDefault="00593120" w:rsidP="00136B09">
      <w:pPr>
        <w:jc w:val="center"/>
        <w:rPr>
          <w:rFonts w:ascii="宋体" w:hAnsi="宋体"/>
          <w:szCs w:val="21"/>
        </w:rPr>
      </w:pPr>
      <w:r w:rsidRPr="00593120">
        <w:rPr>
          <w:position w:val="-50"/>
        </w:rPr>
        <w:object w:dxaOrig="2799" w:dyaOrig="1120">
          <v:shape id="_x0000_i1048" type="#_x0000_t75" style="width:140.25pt;height:55.7pt" o:ole="">
            <v:imagedata r:id="rId55" o:title=""/>
          </v:shape>
          <o:OLEObject Type="Embed" ProgID="Equation.DSMT4" ShapeID="_x0000_i1048" DrawAspect="Content" ObjectID="_1670954006" r:id="rId56"/>
        </w:object>
      </w:r>
    </w:p>
    <w:p w:rsidR="004711D4" w:rsidRDefault="004711D4" w:rsidP="00670A3E">
      <w:pPr>
        <w:ind w:left="480" w:hangingChars="200" w:hanging="480"/>
        <w:rPr>
          <w:rFonts w:ascii="宋体" w:hAnsi="宋体"/>
          <w:szCs w:val="21"/>
        </w:rPr>
      </w:pPr>
    </w:p>
    <w:p w:rsidR="00136B09" w:rsidRPr="004711D4" w:rsidRDefault="00136B09" w:rsidP="00670A3E">
      <w:pPr>
        <w:ind w:left="480" w:hangingChars="200" w:hanging="480"/>
        <w:rPr>
          <w:rFonts w:ascii="宋体" w:hAnsi="宋体"/>
          <w:szCs w:val="21"/>
        </w:rPr>
      </w:pPr>
    </w:p>
    <w:p w:rsidR="00670A3E" w:rsidRDefault="00670A3E" w:rsidP="00670A3E">
      <w:pPr>
        <w:ind w:left="480" w:hangingChars="200" w:hanging="480"/>
        <w:rPr>
          <w:rFonts w:ascii="宋体" w:hAnsi="宋体"/>
          <w:szCs w:val="21"/>
        </w:rPr>
      </w:pPr>
      <w:r w:rsidRPr="00903726">
        <w:rPr>
          <w:rFonts w:hint="eastAsia"/>
        </w:rPr>
        <w:t xml:space="preserve">(5) </w:t>
      </w:r>
      <w:r w:rsidRPr="0049763D">
        <w:rPr>
          <w:rFonts w:ascii="宋体" w:hAnsi="宋体" w:hint="eastAsia"/>
          <w:szCs w:val="21"/>
        </w:rPr>
        <w:t>设</w:t>
      </w:r>
      <w:r w:rsidR="00593120" w:rsidRPr="00593120">
        <w:rPr>
          <w:position w:val="-12"/>
        </w:rPr>
        <w:object w:dxaOrig="1260" w:dyaOrig="360">
          <v:shape id="_x0000_i1049" type="#_x0000_t75" style="width:62.6pt;height:18.15pt" o:ole="">
            <v:imagedata r:id="rId57" o:title=""/>
          </v:shape>
          <o:OLEObject Type="Embed" ProgID="Equation.DSMT4" ShapeID="_x0000_i1049" DrawAspect="Content" ObjectID="_1670954007" r:id="rId58"/>
        </w:object>
      </w:r>
      <w:r w:rsidRPr="0049763D">
        <w:rPr>
          <w:rFonts w:ascii="宋体" w:hAnsi="宋体" w:hint="eastAsia"/>
          <w:szCs w:val="21"/>
        </w:rPr>
        <w:t>是来自正态总体</w:t>
      </w:r>
      <w:r w:rsidR="00593120" w:rsidRPr="00593120">
        <w:rPr>
          <w:position w:val="-10"/>
        </w:rPr>
        <w:object w:dxaOrig="920" w:dyaOrig="360">
          <v:shape id="_x0000_i1050" type="#_x0000_t75" style="width:46.35pt;height:18.15pt" o:ole="">
            <v:imagedata r:id="rId59" o:title=""/>
          </v:shape>
          <o:OLEObject Type="Embed" ProgID="Equation.DSMT4" ShapeID="_x0000_i1050" DrawAspect="Content" ObjectID="_1670954008" r:id="rId60"/>
        </w:object>
      </w:r>
      <w:r w:rsidRPr="0049763D">
        <w:rPr>
          <w:rFonts w:ascii="宋体" w:hAnsi="宋体" w:hint="eastAsia"/>
          <w:szCs w:val="21"/>
        </w:rPr>
        <w:t>的简单随机样本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其中参数</w:t>
      </w:r>
      <w:r w:rsidR="00593120" w:rsidRPr="00593120">
        <w:rPr>
          <w:position w:val="-10"/>
        </w:rPr>
        <w:object w:dxaOrig="240" w:dyaOrig="260">
          <v:shape id="_x0000_i1051" type="#_x0000_t75" style="width:11.9pt;height:13.15pt" o:ole="">
            <v:imagedata r:id="rId61" o:title=""/>
          </v:shape>
          <o:OLEObject Type="Embed" ProgID="Equation.DSMT4" ShapeID="_x0000_i1051" DrawAspect="Content" ObjectID="_1670954009" r:id="rId62"/>
        </w:object>
      </w:r>
      <w:r w:rsidRPr="0049763D">
        <w:rPr>
          <w:rFonts w:ascii="宋体" w:hAnsi="宋体" w:hint="eastAsia"/>
          <w:szCs w:val="21"/>
        </w:rPr>
        <w:t>和</w:t>
      </w:r>
      <w:r w:rsidR="00593120" w:rsidRPr="00593120">
        <w:rPr>
          <w:position w:val="-6"/>
        </w:rPr>
        <w:object w:dxaOrig="320" w:dyaOrig="320">
          <v:shape id="_x0000_i1052" type="#_x0000_t75" style="width:16.3pt;height:16.3pt" o:ole="">
            <v:imagedata r:id="rId63" o:title=""/>
          </v:shape>
          <o:OLEObject Type="Embed" ProgID="Equation.DSMT4" ShapeID="_x0000_i1052" DrawAspect="Content" ObjectID="_1670954010" r:id="rId64"/>
        </w:object>
      </w:r>
      <w:r w:rsidRPr="0049763D">
        <w:rPr>
          <w:rFonts w:ascii="宋体" w:hAnsi="宋体" w:hint="eastAsia"/>
          <w:szCs w:val="21"/>
        </w:rPr>
        <w:t>未知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记</w:t>
      </w:r>
      <w:r w:rsidR="00593120" w:rsidRPr="00593120">
        <w:rPr>
          <w:position w:val="-28"/>
        </w:rPr>
        <w:object w:dxaOrig="1180" w:dyaOrig="680">
          <v:shape id="_x0000_i1053" type="#_x0000_t75" style="width:58.85pt;height:33.8pt" o:ole="">
            <v:imagedata r:id="rId65" o:title=""/>
          </v:shape>
          <o:OLEObject Type="Embed" ProgID="Equation.DSMT4" ShapeID="_x0000_i1053" DrawAspect="Content" ObjectID="_1670954011" r:id="rId66"/>
        </w:object>
      </w:r>
      <w:r w:rsidR="00136B09">
        <w:rPr>
          <w:rFonts w:ascii="宋体" w:hAnsi="宋体" w:hint="eastAsia"/>
          <w:szCs w:val="21"/>
        </w:rPr>
        <w:t>，</w:t>
      </w:r>
      <w:r w:rsidR="00593120" w:rsidRPr="00593120">
        <w:rPr>
          <w:position w:val="-28"/>
        </w:rPr>
        <w:object w:dxaOrig="1719" w:dyaOrig="680">
          <v:shape id="_x0000_i1054" type="#_x0000_t75" style="width:85.75pt;height:33.8pt" o:ole="">
            <v:imagedata r:id="rId67" o:title=""/>
          </v:shape>
          <o:OLEObject Type="Embed" ProgID="Equation.DSMT4" ShapeID="_x0000_i1054" DrawAspect="Content" ObjectID="_1670954012" r:id="rId68"/>
        </w:object>
      </w:r>
      <w:r w:rsidR="00136B09">
        <w:rPr>
          <w:rFonts w:ascii="宋体" w:hAnsi="宋体" w:hint="eastAsia"/>
          <w:szCs w:val="21"/>
        </w:rPr>
        <w:t>，</w:t>
      </w:r>
      <w:r w:rsidRPr="0049763D">
        <w:rPr>
          <w:rFonts w:ascii="宋体" w:hAnsi="宋体" w:hint="eastAsia"/>
          <w:szCs w:val="21"/>
        </w:rPr>
        <w:t>则假设</w:t>
      </w:r>
      <w:r w:rsidR="00593120" w:rsidRPr="00593120">
        <w:rPr>
          <w:position w:val="-12"/>
        </w:rPr>
        <w:object w:dxaOrig="960" w:dyaOrig="360">
          <v:shape id="_x0000_i1055" type="#_x0000_t75" style="width:47.6pt;height:18.15pt" o:ole="">
            <v:imagedata r:id="rId69" o:title=""/>
          </v:shape>
          <o:OLEObject Type="Embed" ProgID="Equation.DSMT4" ShapeID="_x0000_i1055" DrawAspect="Content" ObjectID="_1670954013" r:id="rId70"/>
        </w:object>
      </w:r>
      <w:r w:rsidRPr="0049763D">
        <w:rPr>
          <w:rFonts w:ascii="宋体" w:hAnsi="宋体" w:hint="eastAsia"/>
          <w:szCs w:val="21"/>
        </w:rPr>
        <w:t>的</w:t>
      </w:r>
      <w:r w:rsidR="00593120" w:rsidRPr="00593120">
        <w:rPr>
          <w:position w:val="-6"/>
        </w:rPr>
        <w:object w:dxaOrig="160" w:dyaOrig="260">
          <v:shape id="_x0000_i1056" type="#_x0000_t75" style="width:8.15pt;height:13.15pt" o:ole="">
            <v:imagedata r:id="rId71" o:title=""/>
          </v:shape>
          <o:OLEObject Type="Embed" ProgID="Equation.DSMT4" ShapeID="_x0000_i1056" DrawAspect="Content" ObjectID="_1670954014" r:id="rId72"/>
        </w:object>
      </w:r>
      <w:r w:rsidRPr="0049763D">
        <w:rPr>
          <w:rFonts w:ascii="宋体" w:hAnsi="宋体" w:hint="eastAsia"/>
          <w:szCs w:val="21"/>
        </w:rPr>
        <w:t>检验使用统计量</w:t>
      </w:r>
      <w:r w:rsidR="00593120" w:rsidRPr="00593120">
        <w:rPr>
          <w:position w:val="-6"/>
        </w:rPr>
        <w:object w:dxaOrig="340" w:dyaOrig="260">
          <v:shape id="_x0000_i1057" type="#_x0000_t75" style="width:17.55pt;height:13.15pt" o:ole="">
            <v:imagedata r:id="rId73" o:title=""/>
          </v:shape>
          <o:OLEObject Type="Embed" ProgID="Equation.DSMT4" ShapeID="_x0000_i1057" DrawAspect="Content" ObjectID="_1670954015" r:id="rId74"/>
        </w:object>
      </w:r>
      <w:r>
        <w:rPr>
          <w:rFonts w:ascii="宋体" w:hAnsi="宋体" w:hint="eastAsia"/>
          <w:szCs w:val="21"/>
          <w:u w:val="single"/>
        </w:rPr>
        <w:t>_____</w:t>
      </w:r>
      <w:r>
        <w:rPr>
          <w:rFonts w:ascii="宋体" w:hAnsi="宋体" w:hint="eastAsia"/>
          <w:szCs w:val="21"/>
        </w:rPr>
        <w:t>.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4711D4" w:rsidRPr="006A5C64" w:rsidRDefault="00AB558E" w:rsidP="00136B09">
      <w:pPr>
        <w:ind w:left="480" w:hangingChars="200" w:hanging="480"/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711D4" w:rsidRPr="006A5C64">
        <w:rPr>
          <w:rFonts w:ascii="宋体" w:hAnsi="宋体" w:hint="eastAsia"/>
          <w:szCs w:val="21"/>
        </w:rPr>
        <w:t>该题是属于一个正态总体方差未知的关于期望值</w:t>
      </w:r>
      <w:r w:rsidR="00593120" w:rsidRPr="00593120">
        <w:rPr>
          <w:position w:val="-10"/>
        </w:rPr>
        <w:object w:dxaOrig="240" w:dyaOrig="260">
          <v:shape id="_x0000_i1058" type="#_x0000_t75" style="width:11.9pt;height:13.15pt" o:ole="">
            <v:imagedata r:id="rId75" o:title=""/>
          </v:shape>
          <o:OLEObject Type="Embed" ProgID="Equation.DSMT4" ShapeID="_x0000_i1058" DrawAspect="Content" ObjectID="_1670954016" r:id="rId76"/>
        </w:object>
      </w:r>
      <w:r w:rsidR="004711D4" w:rsidRPr="006A5C64">
        <w:rPr>
          <w:rFonts w:ascii="宋体" w:hAnsi="宋体" w:hint="eastAsia"/>
          <w:szCs w:val="21"/>
        </w:rPr>
        <w:t>的假设检验问题.据此类型应该选取</w:t>
      </w:r>
      <w:r w:rsidR="00593120" w:rsidRPr="00593120">
        <w:rPr>
          <w:position w:val="-6"/>
        </w:rPr>
        <w:object w:dxaOrig="160" w:dyaOrig="260">
          <v:shape id="_x0000_i1059" type="#_x0000_t75" style="width:8.15pt;height:13.15pt" o:ole="">
            <v:imagedata r:id="rId77" o:title=""/>
          </v:shape>
          <o:OLEObject Type="Embed" ProgID="Equation.DSMT4" ShapeID="_x0000_i1059" DrawAspect="Content" ObjectID="_1670954017" r:id="rId78"/>
        </w:object>
      </w:r>
      <w:r w:rsidR="004711D4" w:rsidRPr="006A5C64">
        <w:rPr>
          <w:rFonts w:ascii="宋体" w:hAnsi="宋体" w:hint="eastAsia"/>
          <w:szCs w:val="21"/>
        </w:rPr>
        <w:t>检验的统计量是</w:t>
      </w:r>
    </w:p>
    <w:p w:rsidR="004711D4" w:rsidRPr="006A5C64" w:rsidRDefault="00C3754C" w:rsidP="004711D4">
      <w:pPr>
        <w:jc w:val="center"/>
        <w:rPr>
          <w:rFonts w:ascii="宋体" w:hAnsi="宋体"/>
          <w:szCs w:val="21"/>
        </w:rPr>
      </w:pPr>
      <w:r w:rsidRPr="00593120">
        <w:rPr>
          <w:position w:val="-68"/>
        </w:rPr>
        <w:object w:dxaOrig="3540" w:dyaOrig="1120">
          <v:shape id="_x0000_i1060" type="#_x0000_t75" style="width:176.55pt;height:55.7pt" o:ole="">
            <v:imagedata r:id="rId79" o:title=""/>
          </v:shape>
          <o:OLEObject Type="Embed" ProgID="Equation.DSMT4" ShapeID="_x0000_i1060" DrawAspect="Content" ObjectID="_1670954018" r:id="rId80"/>
        </w:object>
      </w:r>
    </w:p>
    <w:p w:rsidR="004711D4" w:rsidRDefault="004711D4" w:rsidP="00136B09">
      <w:pPr>
        <w:ind w:firstLineChars="200" w:firstLine="480"/>
        <w:rPr>
          <w:rFonts w:ascii="宋体" w:hAnsi="宋体"/>
          <w:szCs w:val="21"/>
        </w:rPr>
      </w:pPr>
      <w:r w:rsidRPr="006A5C64">
        <w:rPr>
          <w:rFonts w:ascii="宋体" w:hAnsi="宋体" w:hint="eastAsia"/>
          <w:szCs w:val="21"/>
        </w:rPr>
        <w:t>经过化简得</w:t>
      </w:r>
      <w:r w:rsidR="00593120" w:rsidRPr="00593120">
        <w:rPr>
          <w:position w:val="-28"/>
        </w:rPr>
        <w:object w:dxaOrig="1520" w:dyaOrig="720">
          <v:shape id="_x0000_i1061" type="#_x0000_t75" style="width:76.4pt;height:36.3pt" o:ole="">
            <v:imagedata r:id="rId81" o:title=""/>
          </v:shape>
          <o:OLEObject Type="Embed" ProgID="Equation.DSMT4" ShapeID="_x0000_i1061" DrawAspect="Content" ObjectID="_1670954019" r:id="rId82"/>
        </w:object>
      </w:r>
      <w:r w:rsidR="00136B09">
        <w:rPr>
          <w:rFonts w:ascii="宋体" w:hAnsi="宋体" w:hint="eastAsia"/>
          <w:szCs w:val="21"/>
        </w:rPr>
        <w:t>．</w:t>
      </w:r>
    </w:p>
    <w:p w:rsidR="00670A3E" w:rsidRDefault="00670A3E" w:rsidP="00670A3E">
      <w:pPr>
        <w:ind w:left="480" w:hangingChars="200" w:hanging="480"/>
        <w:rPr>
          <w:rFonts w:ascii="宋体" w:hAnsi="宋体"/>
          <w:szCs w:val="21"/>
        </w:rPr>
      </w:pPr>
    </w:p>
    <w:p w:rsidR="004711D4" w:rsidRPr="0049763D" w:rsidRDefault="004711D4" w:rsidP="00670A3E">
      <w:pPr>
        <w:ind w:left="480" w:hangingChars="200" w:hanging="480"/>
        <w:rPr>
          <w:rFonts w:ascii="宋体" w:hAnsi="宋体"/>
          <w:szCs w:val="21"/>
        </w:rPr>
      </w:pPr>
    </w:p>
    <w:p w:rsidR="00670A3E" w:rsidRDefault="00670A3E" w:rsidP="00B012C9">
      <w:pPr>
        <w:pStyle w:val="1"/>
      </w:pPr>
      <w:r w:rsidRPr="00F313A3">
        <w:rPr>
          <w:rFonts w:hint="eastAsia"/>
        </w:rPr>
        <w:t>二、选择题</w:t>
      </w:r>
      <w:r w:rsidR="00B012C9">
        <w:rPr>
          <w:rFonts w:hint="eastAsia"/>
        </w:rPr>
        <w:t>（</w:t>
      </w:r>
      <w:r w:rsidRPr="00F313A3">
        <w:rPr>
          <w:rFonts w:hint="eastAsia"/>
        </w:rPr>
        <w:t>本题共5小题</w:t>
      </w:r>
      <w:r w:rsidR="00B012C9">
        <w:rPr>
          <w:rFonts w:hint="eastAsia"/>
        </w:rPr>
        <w:t>，</w:t>
      </w:r>
      <w:r w:rsidRPr="00F313A3">
        <w:rPr>
          <w:rFonts w:hint="eastAsia"/>
        </w:rPr>
        <w:t>每小题3分</w:t>
      </w:r>
      <w:r w:rsidR="00B012C9">
        <w:rPr>
          <w:rFonts w:hint="eastAsia"/>
        </w:rPr>
        <w:t>，</w:t>
      </w:r>
      <w:r w:rsidRPr="00F313A3">
        <w:rPr>
          <w:rFonts w:hint="eastAsia"/>
        </w:rPr>
        <w:t>满分15分</w:t>
      </w:r>
      <w:r w:rsidR="00B012C9">
        <w:rPr>
          <w:rFonts w:hint="eastAsia"/>
        </w:rPr>
        <w:t>）</w:t>
      </w:r>
    </w:p>
    <w:p w:rsidR="00B012C9" w:rsidRDefault="00B012C9" w:rsidP="00B012C9"/>
    <w:p w:rsidR="00B012C9" w:rsidRPr="00B012C9" w:rsidRDefault="00B012C9" w:rsidP="00B012C9"/>
    <w:p w:rsidR="00670A3E" w:rsidRPr="0049763D" w:rsidRDefault="00670A3E" w:rsidP="00136B09">
      <w:pPr>
        <w:ind w:left="480" w:hangingChars="200" w:hanging="480"/>
        <w:rPr>
          <w:rFonts w:ascii="宋体" w:hAnsi="宋体"/>
          <w:szCs w:val="21"/>
        </w:rPr>
      </w:pPr>
      <w:r w:rsidRPr="00903726">
        <w:rPr>
          <w:rFonts w:hint="eastAsia"/>
        </w:rPr>
        <w:t xml:space="preserve">(1) </w:t>
      </w:r>
      <w:r w:rsidRPr="0049763D">
        <w:rPr>
          <w:rFonts w:ascii="宋体" w:hAnsi="宋体" w:hint="eastAsia"/>
          <w:szCs w:val="21"/>
        </w:rPr>
        <w:t>设</w:t>
      </w:r>
      <w:r w:rsidR="00593120" w:rsidRPr="00593120">
        <w:rPr>
          <w:position w:val="-10"/>
        </w:rPr>
        <w:object w:dxaOrig="540" w:dyaOrig="320">
          <v:shape id="_x0000_i1062" type="#_x0000_t75" style="width:26.9pt;height:16.3pt" o:ole="">
            <v:imagedata r:id="rId83" o:title=""/>
          </v:shape>
          <o:OLEObject Type="Embed" ProgID="Equation.DSMT4" ShapeID="_x0000_i1062" DrawAspect="Content" ObjectID="_1670954020" r:id="rId84"/>
        </w:object>
      </w:r>
      <w:r w:rsidRPr="0049763D">
        <w:rPr>
          <w:rFonts w:ascii="宋体" w:hAnsi="宋体" w:hint="eastAsia"/>
          <w:szCs w:val="21"/>
        </w:rPr>
        <w:t>为可导函数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且满足条件</w:t>
      </w:r>
      <w:r w:rsidR="00593120" w:rsidRPr="00593120">
        <w:rPr>
          <w:position w:val="-24"/>
        </w:rPr>
        <w:object w:dxaOrig="2380" w:dyaOrig="620">
          <v:shape id="_x0000_i1063" type="#_x0000_t75" style="width:118.95pt;height:31.3pt" o:ole="">
            <v:imagedata r:id="rId85" o:title=""/>
          </v:shape>
          <o:OLEObject Type="Embed" ProgID="Equation.DSMT4" ShapeID="_x0000_i1063" DrawAspect="Content" ObjectID="_1670954021" r:id="rId86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则曲线</w:t>
      </w:r>
      <w:r w:rsidR="00593120" w:rsidRPr="00593120">
        <w:rPr>
          <w:position w:val="-10"/>
        </w:rPr>
        <w:object w:dxaOrig="920" w:dyaOrig="320">
          <v:shape id="_x0000_i1064" type="#_x0000_t75" style="width:46.35pt;height:16.3pt" o:ole="">
            <v:imagedata r:id="rId87" o:title=""/>
          </v:shape>
          <o:OLEObject Type="Embed" ProgID="Equation.DSMT4" ShapeID="_x0000_i1064" DrawAspect="Content" ObjectID="_1670954022" r:id="rId88"/>
        </w:object>
      </w:r>
      <w:r w:rsidRPr="0049763D">
        <w:rPr>
          <w:rFonts w:ascii="宋体" w:hAnsi="宋体" w:hint="eastAsia"/>
          <w:szCs w:val="21"/>
        </w:rPr>
        <w:t>在点</w:t>
      </w:r>
      <w:r w:rsidR="00593120" w:rsidRPr="00593120">
        <w:rPr>
          <w:position w:val="-10"/>
        </w:rPr>
        <w:object w:dxaOrig="880" w:dyaOrig="320">
          <v:shape id="_x0000_i1065" type="#_x0000_t75" style="width:43.85pt;height:16.3pt" o:ole="">
            <v:imagedata r:id="rId89" o:title=""/>
          </v:shape>
          <o:OLEObject Type="Embed" ProgID="Equation.DSMT4" ShapeID="_x0000_i1065" DrawAspect="Content" ObjectID="_1670954023" r:id="rId90"/>
        </w:object>
      </w:r>
      <w:r w:rsidRPr="0049763D">
        <w:rPr>
          <w:rFonts w:ascii="宋体" w:hAnsi="宋体" w:hint="eastAsia"/>
          <w:szCs w:val="21"/>
        </w:rPr>
        <w:t>处的切线斜率为</w:t>
      </w:r>
      <w:r w:rsidRPr="00B572CB">
        <w:rPr>
          <w:rFonts w:hint="eastAsia"/>
        </w:rPr>
        <w:t xml:space="preserve">(   </w:t>
      </w:r>
      <w:r w:rsidR="00B572CB" w:rsidRPr="00B572CB">
        <w:rPr>
          <w:rFonts w:hint="eastAsia"/>
        </w:rPr>
        <w:t xml:space="preserve"> </w:t>
      </w:r>
      <w:r w:rsidRPr="00B572CB">
        <w:rPr>
          <w:rFonts w:hint="eastAsia"/>
        </w:rPr>
        <w:t>)</w:t>
      </w:r>
    </w:p>
    <w:p w:rsidR="00E4250E" w:rsidRDefault="00670A3E" w:rsidP="00E4250E">
      <w:pPr>
        <w:tabs>
          <w:tab w:val="left" w:pos="25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(A) </w:t>
      </w:r>
      <w:r w:rsidR="00593120" w:rsidRPr="00025957">
        <w:rPr>
          <w:position w:val="-4"/>
        </w:rPr>
        <w:object w:dxaOrig="180" w:dyaOrig="260">
          <v:shape id="_x0000_i1066" type="#_x0000_t75" style="width:9.4pt;height:13.15pt" o:ole="">
            <v:imagedata r:id="rId91" o:title=""/>
          </v:shape>
          <o:OLEObject Type="Embed" ProgID="Equation.DSMT4" ShapeID="_x0000_i1066" DrawAspect="Content" ObjectID="_1670954024" r:id="rId92"/>
        </w:object>
      </w:r>
      <w:r w:rsidR="00E4250E"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</w:t>
      </w:r>
      <w:r w:rsidRPr="00E4250E">
        <w:rPr>
          <w:rFonts w:hint="eastAsia"/>
        </w:rPr>
        <w:t xml:space="preserve">(B) </w:t>
      </w:r>
      <w:r w:rsidR="00593120" w:rsidRPr="00025957">
        <w:rPr>
          <w:position w:val="-4"/>
        </w:rPr>
        <w:object w:dxaOrig="340" w:dyaOrig="260">
          <v:shape id="_x0000_i1067" type="#_x0000_t75" style="width:17.55pt;height:13.15pt" o:ole="">
            <v:imagedata r:id="rId93" o:title=""/>
          </v:shape>
          <o:OLEObject Type="Embed" ProgID="Equation.DSMT4" ShapeID="_x0000_i1067" DrawAspect="Content" ObjectID="_1670954025" r:id="rId94"/>
        </w:object>
      </w:r>
      <w:r w:rsidR="00E4250E"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 </w:t>
      </w:r>
      <w:r w:rsidR="00E4250E">
        <w:rPr>
          <w:rFonts w:ascii="宋体" w:hAnsi="宋体" w:hint="eastAsia"/>
          <w:szCs w:val="21"/>
        </w:rPr>
        <w:t xml:space="preserve">   </w:t>
      </w:r>
      <w:r w:rsidRPr="00E4250E">
        <w:rPr>
          <w:rFonts w:hint="eastAsia"/>
        </w:rPr>
        <w:t xml:space="preserve">(C) </w:t>
      </w:r>
      <w:r w:rsidR="00593120" w:rsidRPr="00593120">
        <w:rPr>
          <w:position w:val="-24"/>
        </w:rPr>
        <w:object w:dxaOrig="220" w:dyaOrig="620">
          <v:shape id="_x0000_i1068" type="#_x0000_t75" style="width:10.65pt;height:31.3pt" o:ole="">
            <v:imagedata r:id="rId95" o:title=""/>
          </v:shape>
          <o:OLEObject Type="Embed" ProgID="Equation.DSMT4" ShapeID="_x0000_i1068" DrawAspect="Content" ObjectID="_1670954026" r:id="rId96"/>
        </w:object>
      </w:r>
      <w:r w:rsidR="00E4250E"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</w:t>
      </w:r>
      <w:r w:rsidRPr="00E4250E">
        <w:rPr>
          <w:rFonts w:hint="eastAsia"/>
        </w:rPr>
        <w:t xml:space="preserve">(D) </w:t>
      </w:r>
      <w:r w:rsidR="00593120" w:rsidRPr="00025957">
        <w:rPr>
          <w:position w:val="-4"/>
        </w:rPr>
        <w:object w:dxaOrig="320" w:dyaOrig="260">
          <v:shape id="_x0000_i1069" type="#_x0000_t75" style="width:16.3pt;height:13.15pt" o:ole="">
            <v:imagedata r:id="rId97" o:title=""/>
          </v:shape>
          <o:OLEObject Type="Embed" ProgID="Equation.DSMT4" ShapeID="_x0000_i1069" DrawAspect="Content" ObjectID="_1670954027" r:id="rId98"/>
        </w:object>
      </w:r>
      <w:r w:rsidR="00E4250E">
        <w:rPr>
          <w:rFonts w:ascii="宋体" w:hAnsi="宋体" w:hint="eastAsia"/>
          <w:szCs w:val="21"/>
        </w:rPr>
        <w:t>．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1433DB" w:rsidRDefault="00AB558E" w:rsidP="001433DB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36B09">
        <w:rPr>
          <w:rFonts w:ascii="宋体" w:hAnsi="宋体" w:hint="eastAsia"/>
          <w:szCs w:val="21"/>
        </w:rPr>
        <w:t>应选</w:t>
      </w:r>
      <w:r w:rsidR="00136B09" w:rsidRPr="00136B09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  <w:r w:rsidR="001433DB">
        <w:rPr>
          <w:rFonts w:ascii="宋体" w:hAnsi="宋体" w:hint="eastAsia"/>
          <w:szCs w:val="21"/>
        </w:rPr>
        <w:t>这是</w:t>
      </w:r>
      <w:r w:rsidR="004711D4">
        <w:rPr>
          <w:rFonts w:ascii="宋体" w:hAnsi="宋体" w:hint="eastAsia"/>
          <w:szCs w:val="21"/>
        </w:rPr>
        <w:t>因</w:t>
      </w:r>
      <w:r w:rsidR="001433DB">
        <w:rPr>
          <w:rFonts w:ascii="宋体" w:hAnsi="宋体" w:hint="eastAsia"/>
          <w:szCs w:val="21"/>
        </w:rPr>
        <w:t>为</w:t>
      </w:r>
    </w:p>
    <w:p w:rsidR="004711D4" w:rsidRDefault="00593120" w:rsidP="001433DB">
      <w:pPr>
        <w:jc w:val="center"/>
        <w:rPr>
          <w:rFonts w:ascii="宋体" w:hAnsi="宋体"/>
          <w:szCs w:val="21"/>
        </w:rPr>
      </w:pPr>
      <w:r w:rsidRPr="00593120">
        <w:rPr>
          <w:position w:val="-58"/>
        </w:rPr>
        <w:object w:dxaOrig="5280" w:dyaOrig="1280">
          <v:shape id="_x0000_i1070" type="#_x0000_t75" style="width:263.6pt;height:63.85pt" o:ole="">
            <v:imagedata r:id="rId99" o:title=""/>
          </v:shape>
          <o:OLEObject Type="Embed" ProgID="Equation.DSMT4" ShapeID="_x0000_i1070" DrawAspect="Content" ObjectID="_1670954028" r:id="rId100"/>
        </w:object>
      </w:r>
    </w:p>
    <w:p w:rsidR="004711D4" w:rsidRDefault="004711D4" w:rsidP="00670A3E">
      <w:pPr>
        <w:rPr>
          <w:rFonts w:ascii="宋体" w:hAnsi="宋体"/>
          <w:szCs w:val="21"/>
        </w:rPr>
      </w:pPr>
    </w:p>
    <w:p w:rsidR="001433DB" w:rsidRDefault="001433DB" w:rsidP="00670A3E">
      <w:pPr>
        <w:rPr>
          <w:rFonts w:ascii="宋体" w:hAnsi="宋体"/>
          <w:szCs w:val="21"/>
        </w:rPr>
      </w:pPr>
    </w:p>
    <w:p w:rsidR="00670A3E" w:rsidRDefault="00670A3E" w:rsidP="00670A3E">
      <w:pPr>
        <w:rPr>
          <w:rFonts w:ascii="宋体" w:hAnsi="宋体"/>
          <w:szCs w:val="21"/>
        </w:rPr>
      </w:pPr>
      <w:r w:rsidRPr="00903726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49763D">
        <w:rPr>
          <w:rFonts w:ascii="宋体" w:hAnsi="宋体" w:hint="eastAsia"/>
          <w:szCs w:val="21"/>
        </w:rPr>
        <w:t>下列广义积分发散的是</w:t>
      </w:r>
      <w:r w:rsidRPr="00B572CB">
        <w:rPr>
          <w:rFonts w:hint="eastAsia"/>
        </w:rPr>
        <w:t xml:space="preserve">( </w:t>
      </w:r>
      <w:r w:rsidR="00B572CB" w:rsidRPr="00B572CB">
        <w:rPr>
          <w:rFonts w:hint="eastAsia"/>
        </w:rPr>
        <w:t xml:space="preserve"> </w:t>
      </w:r>
      <w:r w:rsidRPr="00B572CB">
        <w:rPr>
          <w:rFonts w:hint="eastAsia"/>
        </w:rPr>
        <w:t xml:space="preserve">  )</w:t>
      </w:r>
    </w:p>
    <w:p w:rsidR="00670A3E" w:rsidRPr="0049763D" w:rsidRDefault="00670A3E" w:rsidP="00195362">
      <w:pPr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(A) </w:t>
      </w:r>
      <w:r w:rsidR="00593120" w:rsidRPr="00593120">
        <w:rPr>
          <w:position w:val="-24"/>
        </w:rPr>
        <w:object w:dxaOrig="1100" w:dyaOrig="620">
          <v:shape id="_x0000_i1071" type="#_x0000_t75" style="width:54.45pt;height:31.3pt" o:ole="">
            <v:imagedata r:id="rId101" o:title=""/>
          </v:shape>
          <o:OLEObject Type="Embed" ProgID="Equation.DSMT4" ShapeID="_x0000_i1071" DrawAspect="Content" ObjectID="_1670954029" r:id="rId102"/>
        </w:object>
      </w:r>
      <w:r w:rsidR="00E4250E"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 w:rsidRPr="00E4250E">
        <w:rPr>
          <w:rFonts w:hint="eastAsia"/>
        </w:rPr>
        <w:t xml:space="preserve">(B) </w:t>
      </w:r>
      <w:r w:rsidR="00593120" w:rsidRPr="00593120">
        <w:rPr>
          <w:position w:val="-30"/>
        </w:rPr>
        <w:object w:dxaOrig="1380" w:dyaOrig="680">
          <v:shape id="_x0000_i1072" type="#_x0000_t75" style="width:68.85pt;height:33.8pt" o:ole="">
            <v:imagedata r:id="rId103" o:title=""/>
          </v:shape>
          <o:OLEObject Type="Embed" ProgID="Equation.DSMT4" ShapeID="_x0000_i1072" DrawAspect="Content" ObjectID="_1670954030" r:id="rId104"/>
        </w:object>
      </w:r>
      <w:r w:rsidR="00E4250E">
        <w:rPr>
          <w:rFonts w:ascii="宋体" w:hAnsi="宋体" w:hint="eastAsia"/>
          <w:szCs w:val="21"/>
        </w:rPr>
        <w:t>．</w:t>
      </w:r>
      <w:r w:rsidR="00195362">
        <w:rPr>
          <w:rFonts w:ascii="宋体" w:hAnsi="宋体" w:hint="eastAsia"/>
          <w:szCs w:val="21"/>
        </w:rPr>
        <w:t xml:space="preserve">  </w:t>
      </w:r>
      <w:r w:rsidRPr="00E4250E">
        <w:rPr>
          <w:rFonts w:hint="eastAsia"/>
        </w:rPr>
        <w:t xml:space="preserve">(C) </w:t>
      </w:r>
      <w:r w:rsidR="00593120" w:rsidRPr="00593120">
        <w:rPr>
          <w:position w:val="-18"/>
        </w:rPr>
        <w:object w:dxaOrig="999" w:dyaOrig="520">
          <v:shape id="_x0000_i1073" type="#_x0000_t75" style="width:50.1pt;height:25.65pt" o:ole="">
            <v:imagedata r:id="rId105" o:title=""/>
          </v:shape>
          <o:OLEObject Type="Embed" ProgID="Equation.DSMT4" ShapeID="_x0000_i1073" DrawAspect="Content" ObjectID="_1670954031" r:id="rId106"/>
        </w:object>
      </w:r>
      <w:r w:rsidR="00E4250E"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 w:rsidRPr="00E4250E">
        <w:rPr>
          <w:rFonts w:hint="eastAsia"/>
        </w:rPr>
        <w:t xml:space="preserve">(D) </w:t>
      </w:r>
      <w:r w:rsidR="00593120" w:rsidRPr="00593120">
        <w:rPr>
          <w:position w:val="-24"/>
        </w:rPr>
        <w:object w:dxaOrig="1280" w:dyaOrig="620">
          <v:shape id="_x0000_i1074" type="#_x0000_t75" style="width:63.85pt;height:31.3pt" o:ole="">
            <v:imagedata r:id="rId107" o:title=""/>
          </v:shape>
          <o:OLEObject Type="Embed" ProgID="Equation.DSMT4" ShapeID="_x0000_i1074" DrawAspect="Content" ObjectID="_1670954032" r:id="rId108"/>
        </w:object>
      </w:r>
      <w:r w:rsidR="00E4250E">
        <w:rPr>
          <w:rFonts w:ascii="宋体" w:hAnsi="宋体" w:hint="eastAsia"/>
          <w:szCs w:val="21"/>
        </w:rPr>
        <w:t>．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195362" w:rsidRPr="00936F74" w:rsidRDefault="00AB558E" w:rsidP="00195362">
      <w:pPr>
        <w:tabs>
          <w:tab w:val="left" w:pos="1980"/>
          <w:tab w:val="left" w:pos="2160"/>
        </w:tabs>
        <w:ind w:left="480" w:hangingChars="200" w:hanging="480"/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36B09">
        <w:rPr>
          <w:rFonts w:ascii="宋体" w:hAnsi="宋体" w:hint="eastAsia"/>
          <w:szCs w:val="21"/>
        </w:rPr>
        <w:t>应选</w:t>
      </w:r>
      <w:r w:rsidR="00136B09" w:rsidRPr="00136B09">
        <w:rPr>
          <w:rFonts w:hint="eastAsia"/>
        </w:rPr>
        <w:t>(</w:t>
      </w:r>
      <w:r w:rsidR="00136B09">
        <w:rPr>
          <w:rFonts w:hint="eastAsia"/>
        </w:rPr>
        <w:t>A</w:t>
      </w:r>
      <w:r w:rsidR="00136B09" w:rsidRPr="00136B09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195362" w:rsidRPr="00936F74">
        <w:rPr>
          <w:rFonts w:ascii="宋体" w:hAnsi="宋体" w:hint="eastAsia"/>
          <w:szCs w:val="21"/>
        </w:rPr>
        <w:t>由于当</w:t>
      </w:r>
      <w:r w:rsidR="00593120" w:rsidRPr="00593120">
        <w:rPr>
          <w:position w:val="-6"/>
        </w:rPr>
        <w:object w:dxaOrig="540" w:dyaOrig="279">
          <v:shape id="_x0000_i1075" type="#_x0000_t75" style="width:26.9pt;height:13.75pt" o:ole="">
            <v:imagedata r:id="rId109" o:title=""/>
          </v:shape>
          <o:OLEObject Type="Embed" ProgID="Equation.DSMT4" ShapeID="_x0000_i1075" DrawAspect="Content" ObjectID="_1670954033" r:id="rId110"/>
        </w:object>
      </w:r>
      <w:r w:rsidR="00195362" w:rsidRPr="00936F74">
        <w:rPr>
          <w:rFonts w:ascii="宋体" w:hAnsi="宋体" w:hint="eastAsia"/>
          <w:szCs w:val="21"/>
        </w:rPr>
        <w:t>时</w:t>
      </w:r>
      <w:r w:rsidR="00593120" w:rsidRPr="00593120">
        <w:rPr>
          <w:position w:val="-6"/>
        </w:rPr>
        <w:object w:dxaOrig="880" w:dyaOrig="279">
          <v:shape id="_x0000_i1076" type="#_x0000_t75" style="width:43.85pt;height:13.75pt" o:ole="">
            <v:imagedata r:id="rId111" o:title=""/>
          </v:shape>
          <o:OLEObject Type="Embed" ProgID="Equation.DSMT4" ShapeID="_x0000_i1076" DrawAspect="Content" ObjectID="_1670954034" r:id="rId112"/>
        </w:object>
      </w:r>
      <w:r w:rsidR="00195362">
        <w:rPr>
          <w:rFonts w:ascii="宋体" w:hAnsi="宋体" w:hint="eastAsia"/>
          <w:szCs w:val="21"/>
        </w:rPr>
        <w:t>，</w:t>
      </w:r>
      <w:r w:rsidR="00195362" w:rsidRPr="00936F74">
        <w:rPr>
          <w:rFonts w:ascii="宋体" w:hAnsi="宋体" w:hint="eastAsia"/>
          <w:szCs w:val="21"/>
        </w:rPr>
        <w:t>故在积分区间</w:t>
      </w:r>
      <w:r w:rsidR="00593120" w:rsidRPr="00593120">
        <w:rPr>
          <w:position w:val="-10"/>
        </w:rPr>
        <w:object w:dxaOrig="660" w:dyaOrig="320">
          <v:shape id="_x0000_i1077" type="#_x0000_t75" style="width:32.55pt;height:16.3pt" o:ole="">
            <v:imagedata r:id="rId113" o:title=""/>
          </v:shape>
          <o:OLEObject Type="Embed" ProgID="Equation.DSMT4" ShapeID="_x0000_i1077" DrawAspect="Content" ObjectID="_1670954035" r:id="rId114"/>
        </w:object>
      </w:r>
      <w:r w:rsidR="00195362" w:rsidRPr="00936F74">
        <w:rPr>
          <w:rFonts w:ascii="宋体" w:hAnsi="宋体" w:hint="eastAsia"/>
          <w:szCs w:val="21"/>
        </w:rPr>
        <w:t>中</w:t>
      </w:r>
      <w:r w:rsidR="00593120" w:rsidRPr="00593120">
        <w:rPr>
          <w:position w:val="-6"/>
        </w:rPr>
        <w:object w:dxaOrig="540" w:dyaOrig="279">
          <v:shape id="_x0000_i1078" type="#_x0000_t75" style="width:26.9pt;height:13.75pt" o:ole="">
            <v:imagedata r:id="rId115" o:title=""/>
          </v:shape>
          <o:OLEObject Type="Embed" ProgID="Equation.DSMT4" ShapeID="_x0000_i1078" DrawAspect="Content" ObjectID="_1670954036" r:id="rId116"/>
        </w:object>
      </w:r>
      <w:r w:rsidR="00195362" w:rsidRPr="00936F74">
        <w:rPr>
          <w:rFonts w:ascii="宋体" w:hAnsi="宋体" w:hint="eastAsia"/>
          <w:szCs w:val="21"/>
        </w:rPr>
        <w:t>是瑕点</w:t>
      </w:r>
      <w:r w:rsidR="00195362">
        <w:rPr>
          <w:rFonts w:ascii="宋体" w:hAnsi="宋体" w:hint="eastAsia"/>
          <w:szCs w:val="21"/>
        </w:rPr>
        <w:t>，</w:t>
      </w:r>
      <w:r w:rsidR="00195362" w:rsidRPr="00936F74">
        <w:rPr>
          <w:rFonts w:ascii="宋体" w:hAnsi="宋体" w:hint="eastAsia"/>
          <w:szCs w:val="21"/>
        </w:rPr>
        <w:t>反常积分</w:t>
      </w:r>
      <w:r w:rsidR="00593120" w:rsidRPr="00593120">
        <w:rPr>
          <w:position w:val="-24"/>
        </w:rPr>
        <w:object w:dxaOrig="1100" w:dyaOrig="620">
          <v:shape id="_x0000_i1079" type="#_x0000_t75" style="width:54.45pt;height:31.3pt" o:ole="">
            <v:imagedata r:id="rId117" o:title=""/>
          </v:shape>
          <o:OLEObject Type="Embed" ProgID="Equation.DSMT4" ShapeID="_x0000_i1079" DrawAspect="Content" ObjectID="_1670954037" r:id="rId118"/>
        </w:object>
      </w:r>
      <w:r w:rsidR="00195362" w:rsidRPr="00936F74">
        <w:rPr>
          <w:rFonts w:ascii="宋体" w:hAnsi="宋体" w:hint="eastAsia"/>
          <w:szCs w:val="21"/>
        </w:rPr>
        <w:t>应分解为两个反常积分之和:</w:t>
      </w:r>
    </w:p>
    <w:p w:rsidR="00195362" w:rsidRPr="00936F74" w:rsidRDefault="00593120" w:rsidP="00195362">
      <w:pPr>
        <w:tabs>
          <w:tab w:val="left" w:pos="1980"/>
          <w:tab w:val="left" w:pos="2160"/>
        </w:tabs>
        <w:jc w:val="center"/>
        <w:rPr>
          <w:rFonts w:ascii="宋体" w:hAnsi="宋体"/>
          <w:szCs w:val="21"/>
        </w:rPr>
      </w:pPr>
      <w:r w:rsidRPr="00593120">
        <w:rPr>
          <w:position w:val="-24"/>
        </w:rPr>
        <w:object w:dxaOrig="3600" w:dyaOrig="620">
          <v:shape id="_x0000_i1080" type="#_x0000_t75" style="width:180.3pt;height:31.3pt" o:ole="">
            <v:imagedata r:id="rId119" o:title=""/>
          </v:shape>
          <o:OLEObject Type="Embed" ProgID="Equation.DSMT4" ShapeID="_x0000_i1080" DrawAspect="Content" ObjectID="_1670954038" r:id="rId120"/>
        </w:object>
      </w:r>
    </w:p>
    <w:p w:rsidR="00195362" w:rsidRDefault="00195362" w:rsidP="00195362">
      <w:pPr>
        <w:tabs>
          <w:tab w:val="left" w:pos="1980"/>
          <w:tab w:val="left" w:pos="2160"/>
        </w:tabs>
        <w:ind w:leftChars="200" w:left="480"/>
        <w:rPr>
          <w:rFonts w:ascii="宋体" w:hAnsi="宋体"/>
        </w:rPr>
      </w:pPr>
      <w:r w:rsidRPr="00936F74">
        <w:rPr>
          <w:rFonts w:ascii="宋体" w:hAnsi="宋体" w:hint="eastAsia"/>
          <w:szCs w:val="21"/>
        </w:rPr>
        <w:t>而且</w:t>
      </w:r>
      <w:r w:rsidR="00593120" w:rsidRPr="00593120">
        <w:rPr>
          <w:position w:val="-24"/>
        </w:rPr>
        <w:object w:dxaOrig="1100" w:dyaOrig="620">
          <v:shape id="_x0000_i1081" type="#_x0000_t75" style="width:54.45pt;height:31.3pt" o:ole="">
            <v:imagedata r:id="rId121" o:title=""/>
          </v:shape>
          <o:OLEObject Type="Embed" ProgID="Equation.DSMT4" ShapeID="_x0000_i1081" DrawAspect="Content" ObjectID="_1670954039" r:id="rId122"/>
        </w:object>
      </w:r>
      <w:r w:rsidRPr="00936F74">
        <w:rPr>
          <w:rFonts w:ascii="宋体" w:hAnsi="宋体" w:hint="eastAsia"/>
          <w:szCs w:val="21"/>
        </w:rPr>
        <w:t>收敛的充要条件是两个反常积分</w:t>
      </w:r>
      <w:r w:rsidR="00593120" w:rsidRPr="00593120">
        <w:rPr>
          <w:position w:val="-24"/>
        </w:rPr>
        <w:object w:dxaOrig="1100" w:dyaOrig="620">
          <v:shape id="_x0000_i1082" type="#_x0000_t75" style="width:54.45pt;height:31.3pt" o:ole="">
            <v:imagedata r:id="rId123" o:title=""/>
          </v:shape>
          <o:OLEObject Type="Embed" ProgID="Equation.DSMT4" ShapeID="_x0000_i1082" DrawAspect="Content" ObjectID="_1670954040" r:id="rId124"/>
        </w:object>
      </w:r>
      <w:r w:rsidRPr="00936F74">
        <w:rPr>
          <w:rFonts w:ascii="宋体" w:hAnsi="宋体" w:hint="eastAsia"/>
        </w:rPr>
        <w:t>与</w:t>
      </w:r>
      <w:r w:rsidR="00593120" w:rsidRPr="00593120">
        <w:rPr>
          <w:position w:val="-24"/>
        </w:rPr>
        <w:object w:dxaOrig="1060" w:dyaOrig="620">
          <v:shape id="_x0000_i1083" type="#_x0000_t75" style="width:53.2pt;height:31.3pt" o:ole="">
            <v:imagedata r:id="rId125" o:title=""/>
          </v:shape>
          <o:OLEObject Type="Embed" ProgID="Equation.DSMT4" ShapeID="_x0000_i1083" DrawAspect="Content" ObjectID="_1670954041" r:id="rId126"/>
        </w:object>
      </w:r>
      <w:r w:rsidRPr="00936F74">
        <w:rPr>
          <w:rFonts w:ascii="宋体" w:hAnsi="宋体" w:hint="eastAsia"/>
        </w:rPr>
        <w:t>都收敛</w:t>
      </w:r>
      <w:r>
        <w:rPr>
          <w:rFonts w:ascii="宋体" w:hAnsi="宋体" w:hint="eastAsia"/>
        </w:rPr>
        <w:t>．由于广义积分</w:t>
      </w:r>
    </w:p>
    <w:p w:rsidR="00195362" w:rsidRDefault="00593120" w:rsidP="00195362">
      <w:pPr>
        <w:tabs>
          <w:tab w:val="left" w:pos="1980"/>
          <w:tab w:val="left" w:pos="2160"/>
        </w:tabs>
        <w:ind w:leftChars="200" w:left="480"/>
        <w:jc w:val="center"/>
        <w:rPr>
          <w:rFonts w:ascii="宋体" w:hAnsi="宋体"/>
        </w:rPr>
      </w:pPr>
      <w:r w:rsidRPr="00593120">
        <w:rPr>
          <w:position w:val="-32"/>
        </w:rPr>
        <w:object w:dxaOrig="3000" w:dyaOrig="800">
          <v:shape id="_x0000_i1084" type="#_x0000_t75" style="width:149.65pt;height:40.05pt" o:ole="">
            <v:imagedata r:id="rId127" o:title=""/>
          </v:shape>
          <o:OLEObject Type="Embed" ProgID="Equation.DSMT4" ShapeID="_x0000_i1084" DrawAspect="Content" ObjectID="_1670954042" r:id="rId128"/>
        </w:object>
      </w:r>
    </w:p>
    <w:p w:rsidR="00195362" w:rsidRPr="00195362" w:rsidRDefault="00195362" w:rsidP="00195362">
      <w:pPr>
        <w:tabs>
          <w:tab w:val="left" w:pos="1980"/>
          <w:tab w:val="left" w:pos="2160"/>
        </w:tabs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</w:rPr>
        <w:t>即</w:t>
      </w:r>
      <w:r w:rsidR="00593120" w:rsidRPr="00593120">
        <w:rPr>
          <w:position w:val="-24"/>
        </w:rPr>
        <w:object w:dxaOrig="1060" w:dyaOrig="620">
          <v:shape id="_x0000_i1085" type="#_x0000_t75" style="width:53.2pt;height:31.3pt" o:ole="">
            <v:imagedata r:id="rId129" o:title=""/>
          </v:shape>
          <o:OLEObject Type="Embed" ProgID="Equation.DSMT4" ShapeID="_x0000_i1085" DrawAspect="Content" ObjectID="_1670954043" r:id="rId130"/>
        </w:object>
      </w:r>
      <w:r>
        <w:rPr>
          <w:rFonts w:ascii="宋体" w:hAnsi="宋体" w:hint="eastAsia"/>
        </w:rPr>
        <w:t>发散,故</w:t>
      </w:r>
      <w:r w:rsidR="00593120" w:rsidRPr="00593120">
        <w:rPr>
          <w:position w:val="-24"/>
        </w:rPr>
        <w:object w:dxaOrig="1100" w:dyaOrig="620">
          <v:shape id="_x0000_i1086" type="#_x0000_t75" style="width:54.45pt;height:31.3pt" o:ole="">
            <v:imagedata r:id="rId131" o:title=""/>
          </v:shape>
          <o:OLEObject Type="Embed" ProgID="Equation.DSMT4" ShapeID="_x0000_i1086" DrawAspect="Content" ObjectID="_1670954044" r:id="rId132"/>
        </w:object>
      </w:r>
      <w:r>
        <w:rPr>
          <w:rFonts w:ascii="宋体" w:hAnsi="宋体" w:hint="eastAsia"/>
          <w:szCs w:val="21"/>
        </w:rPr>
        <w:t>发散．注意不可误以为</w:t>
      </w:r>
      <w:r w:rsidR="00593120" w:rsidRPr="00593120">
        <w:rPr>
          <w:position w:val="-24"/>
        </w:rPr>
        <w:object w:dxaOrig="560" w:dyaOrig="620">
          <v:shape id="_x0000_i1087" type="#_x0000_t75" style="width:28.15pt;height:31.3pt" o:ole="">
            <v:imagedata r:id="rId133" o:title=""/>
          </v:shape>
          <o:OLEObject Type="Embed" ProgID="Equation.DSMT4" ShapeID="_x0000_i1087" DrawAspect="Content" ObjectID="_1670954045" r:id="rId134"/>
        </w:object>
      </w:r>
      <w:r>
        <w:rPr>
          <w:rFonts w:ascii="宋体" w:hAnsi="宋体" w:hint="eastAsia"/>
          <w:szCs w:val="21"/>
        </w:rPr>
        <w:t>是奇函数,于是</w:t>
      </w:r>
      <w:r w:rsidR="00593120" w:rsidRPr="00593120">
        <w:rPr>
          <w:position w:val="-24"/>
        </w:rPr>
        <w:object w:dxaOrig="1440" w:dyaOrig="620">
          <v:shape id="_x0000_i1088" type="#_x0000_t75" style="width:1in;height:31.3pt" o:ole="">
            <v:imagedata r:id="rId135" o:title=""/>
          </v:shape>
          <o:OLEObject Type="Embed" ProgID="Equation.DSMT4" ShapeID="_x0000_i1088" DrawAspect="Content" ObjectID="_1670954046" r:id="rId136"/>
        </w:object>
      </w:r>
      <w:r>
        <w:rPr>
          <w:rFonts w:ascii="宋体" w:hAnsi="宋体" w:hint="eastAsia"/>
          <w:szCs w:val="21"/>
        </w:rPr>
        <w:t>，从而得出它是收敛的错误结论．</w:t>
      </w:r>
    </w:p>
    <w:p w:rsidR="00195362" w:rsidRDefault="00195362" w:rsidP="00195362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另外三个广义积分都收敛（其中最后一个是泊松积分）：</w:t>
      </w:r>
    </w:p>
    <w:p w:rsidR="004711D4" w:rsidRDefault="00593120" w:rsidP="00195362">
      <w:pPr>
        <w:jc w:val="center"/>
        <w:rPr>
          <w:rFonts w:ascii="宋体" w:hAnsi="宋体"/>
          <w:szCs w:val="21"/>
        </w:rPr>
      </w:pPr>
      <w:r w:rsidRPr="00593120">
        <w:rPr>
          <w:position w:val="-100"/>
        </w:rPr>
        <w:object w:dxaOrig="3040" w:dyaOrig="2180">
          <v:shape id="_x0000_i1089" type="#_x0000_t75" style="width:152.15pt;height:108.95pt" o:ole="">
            <v:imagedata r:id="rId137" o:title=""/>
          </v:shape>
          <o:OLEObject Type="Embed" ProgID="Equation.DSMT4" ShapeID="_x0000_i1089" DrawAspect="Content" ObjectID="_1670954047" r:id="rId138"/>
        </w:object>
      </w:r>
    </w:p>
    <w:p w:rsidR="004711D4" w:rsidRDefault="004711D4" w:rsidP="00670A3E">
      <w:pPr>
        <w:rPr>
          <w:rFonts w:ascii="宋体" w:hAnsi="宋体"/>
          <w:szCs w:val="21"/>
        </w:rPr>
      </w:pPr>
    </w:p>
    <w:p w:rsidR="00195362" w:rsidRPr="004711D4" w:rsidRDefault="00195362" w:rsidP="00670A3E">
      <w:pPr>
        <w:rPr>
          <w:rFonts w:ascii="宋体" w:hAnsi="宋体"/>
          <w:szCs w:val="21"/>
        </w:rPr>
      </w:pPr>
    </w:p>
    <w:p w:rsidR="00670A3E" w:rsidRPr="0049763D" w:rsidRDefault="00670A3E" w:rsidP="00B572CB">
      <w:pPr>
        <w:ind w:left="480" w:hangingChars="200" w:hanging="480"/>
        <w:rPr>
          <w:rFonts w:ascii="宋体" w:hAnsi="宋体"/>
          <w:szCs w:val="21"/>
        </w:rPr>
      </w:pPr>
      <w:r w:rsidRPr="00903726">
        <w:rPr>
          <w:rFonts w:hint="eastAsia"/>
        </w:rPr>
        <w:t xml:space="preserve">(3) </w:t>
      </w:r>
      <w:r w:rsidRPr="0049763D">
        <w:rPr>
          <w:rFonts w:ascii="宋体" w:hAnsi="宋体" w:hint="eastAsia"/>
          <w:szCs w:val="21"/>
        </w:rPr>
        <w:t>设矩阵</w:t>
      </w:r>
      <w:r w:rsidR="00593120" w:rsidRPr="00593120">
        <w:rPr>
          <w:position w:val="-12"/>
        </w:rPr>
        <w:object w:dxaOrig="480" w:dyaOrig="360">
          <v:shape id="_x0000_i1090" type="#_x0000_t75" style="width:24.4pt;height:18.15pt" o:ole="">
            <v:imagedata r:id="rId139" o:title=""/>
          </v:shape>
          <o:OLEObject Type="Embed" ProgID="Equation.DSMT4" ShapeID="_x0000_i1090" DrawAspect="Content" ObjectID="_1670954048" r:id="rId140"/>
        </w:object>
      </w:r>
      <w:r w:rsidRPr="0049763D">
        <w:rPr>
          <w:rFonts w:ascii="宋体" w:hAnsi="宋体" w:hint="eastAsia"/>
          <w:szCs w:val="21"/>
        </w:rPr>
        <w:t>的秩为</w:t>
      </w:r>
      <w:r w:rsidR="00593120" w:rsidRPr="00593120">
        <w:rPr>
          <w:position w:val="-10"/>
        </w:rPr>
        <w:object w:dxaOrig="1240" w:dyaOrig="320">
          <v:shape id="_x0000_i1091" type="#_x0000_t75" style="width:62pt;height:16.3pt" o:ole="">
            <v:imagedata r:id="rId141" o:title=""/>
          </v:shape>
          <o:OLEObject Type="Embed" ProgID="Equation.DSMT4" ShapeID="_x0000_i1091" DrawAspect="Content" ObjectID="_1670954049" r:id="rId142"/>
        </w:object>
      </w:r>
      <w:r>
        <w:rPr>
          <w:rFonts w:ascii="宋体" w:hAnsi="宋体" w:hint="eastAsia"/>
          <w:szCs w:val="21"/>
        </w:rPr>
        <w:t>,</w:t>
      </w:r>
      <w:r w:rsidR="00593120" w:rsidRPr="00593120">
        <w:rPr>
          <w:position w:val="-12"/>
        </w:rPr>
        <w:object w:dxaOrig="320" w:dyaOrig="360">
          <v:shape id="_x0000_i1092" type="#_x0000_t75" style="width:16.3pt;height:18.15pt" o:ole="">
            <v:imagedata r:id="rId143" o:title=""/>
          </v:shape>
          <o:OLEObject Type="Embed" ProgID="Equation.DSMT4" ShapeID="_x0000_i1092" DrawAspect="Content" ObjectID="_1670954050" r:id="rId144"/>
        </w:object>
      </w:r>
      <w:r w:rsidRPr="0049763D">
        <w:rPr>
          <w:rFonts w:ascii="宋体" w:hAnsi="宋体" w:hint="eastAsia"/>
          <w:szCs w:val="21"/>
        </w:rPr>
        <w:t>为</w:t>
      </w:r>
      <w:r w:rsidR="00593120" w:rsidRPr="00025957">
        <w:rPr>
          <w:position w:val="-4"/>
        </w:rPr>
        <w:object w:dxaOrig="260" w:dyaOrig="200">
          <v:shape id="_x0000_i1093" type="#_x0000_t75" style="width:13.15pt;height:10pt" o:ole="">
            <v:imagedata r:id="rId145" o:title=""/>
          </v:shape>
          <o:OLEObject Type="Embed" ProgID="Equation.DSMT4" ShapeID="_x0000_i1093" DrawAspect="Content" ObjectID="_1670954051" r:id="rId146"/>
        </w:object>
      </w:r>
      <w:r w:rsidRPr="0049763D">
        <w:rPr>
          <w:rFonts w:ascii="宋体" w:hAnsi="宋体" w:hint="eastAsia"/>
          <w:szCs w:val="21"/>
        </w:rPr>
        <w:t>阶单位矩阵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下述结论中正确的是</w:t>
      </w:r>
      <w:r w:rsidRPr="00B572CB">
        <w:rPr>
          <w:rFonts w:hint="eastAsia"/>
        </w:rPr>
        <w:t xml:space="preserve">(   </w:t>
      </w:r>
      <w:r w:rsidR="00B572CB" w:rsidRPr="00B572CB">
        <w:rPr>
          <w:rFonts w:hint="eastAsia"/>
        </w:rPr>
        <w:t xml:space="preserve"> </w:t>
      </w:r>
      <w:r w:rsidRPr="00B572CB">
        <w:rPr>
          <w:rFonts w:hint="eastAsia"/>
        </w:rPr>
        <w:t>)</w:t>
      </w:r>
    </w:p>
    <w:p w:rsidR="00670A3E" w:rsidRPr="0049763D" w:rsidRDefault="00670A3E" w:rsidP="00670A3E">
      <w:pPr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(A) </w:t>
      </w:r>
      <w:r w:rsidR="00593120" w:rsidRPr="00025957">
        <w:rPr>
          <w:position w:val="-4"/>
        </w:rPr>
        <w:object w:dxaOrig="220" w:dyaOrig="260">
          <v:shape id="_x0000_i1094" type="#_x0000_t75" style="width:10.65pt;height:13.15pt" o:ole="">
            <v:imagedata r:id="rId147" o:title=""/>
          </v:shape>
          <o:OLEObject Type="Embed" ProgID="Equation.DSMT4" ShapeID="_x0000_i1094" DrawAspect="Content" ObjectID="_1670954052" r:id="rId148"/>
        </w:object>
      </w:r>
      <w:r w:rsidRPr="0049763D">
        <w:rPr>
          <w:rFonts w:ascii="宋体" w:hAnsi="宋体" w:hint="eastAsia"/>
          <w:szCs w:val="21"/>
        </w:rPr>
        <w:t>的任意</w:t>
      </w:r>
      <w:r w:rsidR="00593120" w:rsidRPr="00025957">
        <w:rPr>
          <w:position w:val="-4"/>
        </w:rPr>
        <w:object w:dxaOrig="260" w:dyaOrig="200">
          <v:shape id="_x0000_i1095" type="#_x0000_t75" style="width:13.15pt;height:10pt" o:ole="">
            <v:imagedata r:id="rId149" o:title=""/>
          </v:shape>
          <o:OLEObject Type="Embed" ProgID="Equation.DSMT4" ShapeID="_x0000_i1095" DrawAspect="Content" ObjectID="_1670954053" r:id="rId150"/>
        </w:object>
      </w:r>
      <w:r w:rsidRPr="0049763D">
        <w:rPr>
          <w:rFonts w:ascii="宋体" w:hAnsi="宋体" w:hint="eastAsia"/>
          <w:szCs w:val="21"/>
        </w:rPr>
        <w:t>个行向量必线性无关</w:t>
      </w:r>
      <w:r w:rsidR="00E4250E">
        <w:rPr>
          <w:rFonts w:ascii="宋体" w:hAnsi="宋体" w:hint="eastAsia"/>
          <w:szCs w:val="21"/>
        </w:rPr>
        <w:t>．</w:t>
      </w:r>
    </w:p>
    <w:p w:rsidR="00670A3E" w:rsidRPr="0049763D" w:rsidRDefault="00670A3E" w:rsidP="00670A3E">
      <w:pPr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>(B)</w:t>
      </w:r>
      <w:r w:rsidRPr="00E4250E">
        <w:t xml:space="preserve"> </w:t>
      </w:r>
      <w:r w:rsidR="00593120" w:rsidRPr="00025957">
        <w:rPr>
          <w:position w:val="-4"/>
        </w:rPr>
        <w:object w:dxaOrig="220" w:dyaOrig="260">
          <v:shape id="_x0000_i1096" type="#_x0000_t75" style="width:10.65pt;height:13.15pt" o:ole="">
            <v:imagedata r:id="rId151" o:title=""/>
          </v:shape>
          <o:OLEObject Type="Embed" ProgID="Equation.DSMT4" ShapeID="_x0000_i1096" DrawAspect="Content" ObjectID="_1670954054" r:id="rId152"/>
        </w:object>
      </w:r>
      <w:r w:rsidRPr="0049763D">
        <w:rPr>
          <w:rFonts w:ascii="宋体" w:hAnsi="宋体" w:hint="eastAsia"/>
          <w:szCs w:val="21"/>
        </w:rPr>
        <w:t>的任意一个</w:t>
      </w:r>
      <w:r w:rsidR="00593120" w:rsidRPr="00025957">
        <w:rPr>
          <w:position w:val="-4"/>
        </w:rPr>
        <w:object w:dxaOrig="260" w:dyaOrig="200">
          <v:shape id="_x0000_i1097" type="#_x0000_t75" style="width:13.15pt;height:10pt" o:ole="">
            <v:imagedata r:id="rId153" o:title=""/>
          </v:shape>
          <o:OLEObject Type="Embed" ProgID="Equation.DSMT4" ShapeID="_x0000_i1097" DrawAspect="Content" ObjectID="_1670954055" r:id="rId154"/>
        </w:object>
      </w:r>
      <w:r w:rsidRPr="0049763D">
        <w:rPr>
          <w:rFonts w:ascii="宋体" w:hAnsi="宋体" w:hint="eastAsia"/>
          <w:szCs w:val="21"/>
        </w:rPr>
        <w:t>阶子式不等于零</w:t>
      </w:r>
      <w:r w:rsidR="00E4250E">
        <w:rPr>
          <w:rFonts w:ascii="宋体" w:hAnsi="宋体" w:hint="eastAsia"/>
          <w:szCs w:val="21"/>
        </w:rPr>
        <w:t>．</w:t>
      </w:r>
    </w:p>
    <w:p w:rsidR="00670A3E" w:rsidRPr="0049763D" w:rsidRDefault="00670A3E" w:rsidP="00670A3E">
      <w:pPr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(C) </w:t>
      </w:r>
      <w:r w:rsidRPr="0049763D">
        <w:rPr>
          <w:rFonts w:ascii="宋体" w:hAnsi="宋体" w:hint="eastAsia"/>
          <w:szCs w:val="21"/>
        </w:rPr>
        <w:t>若矩阵</w:t>
      </w:r>
      <w:r w:rsidR="00593120" w:rsidRPr="00025957">
        <w:rPr>
          <w:position w:val="-4"/>
        </w:rPr>
        <w:object w:dxaOrig="220" w:dyaOrig="260">
          <v:shape id="_x0000_i1098" type="#_x0000_t75" style="width:10.65pt;height:13.15pt" o:ole="">
            <v:imagedata r:id="rId155" o:title=""/>
          </v:shape>
          <o:OLEObject Type="Embed" ProgID="Equation.DSMT4" ShapeID="_x0000_i1098" DrawAspect="Content" ObjectID="_1670954056" r:id="rId156"/>
        </w:object>
      </w:r>
      <w:r w:rsidRPr="0049763D">
        <w:rPr>
          <w:rFonts w:ascii="宋体" w:hAnsi="宋体" w:hint="eastAsia"/>
          <w:szCs w:val="21"/>
        </w:rPr>
        <w:t>满足</w:t>
      </w:r>
      <w:r w:rsidR="00593120" w:rsidRPr="00593120">
        <w:rPr>
          <w:position w:val="-6"/>
        </w:rPr>
        <w:object w:dxaOrig="700" w:dyaOrig="279">
          <v:shape id="_x0000_i1099" type="#_x0000_t75" style="width:35.05pt;height:13.75pt" o:ole="">
            <v:imagedata r:id="rId157" o:title=""/>
          </v:shape>
          <o:OLEObject Type="Embed" ProgID="Equation.DSMT4" ShapeID="_x0000_i1099" DrawAspect="Content" ObjectID="_1670954057" r:id="rId158"/>
        </w:object>
      </w:r>
      <w:r w:rsidRPr="0049763D">
        <w:rPr>
          <w:rFonts w:ascii="宋体" w:hAnsi="宋体" w:hint="eastAsia"/>
          <w:szCs w:val="21"/>
        </w:rPr>
        <w:t>,则</w:t>
      </w:r>
      <w:r w:rsidR="00593120" w:rsidRPr="00593120">
        <w:rPr>
          <w:position w:val="-6"/>
        </w:rPr>
        <w:object w:dxaOrig="560" w:dyaOrig="279">
          <v:shape id="_x0000_i1100" type="#_x0000_t75" style="width:28.15pt;height:13.75pt" o:ole="">
            <v:imagedata r:id="rId159" o:title=""/>
          </v:shape>
          <o:OLEObject Type="Embed" ProgID="Equation.DSMT4" ShapeID="_x0000_i1100" DrawAspect="Content" ObjectID="_1670954058" r:id="rId160"/>
        </w:object>
      </w:r>
      <w:r w:rsidR="00E4250E">
        <w:rPr>
          <w:rFonts w:ascii="宋体" w:hAnsi="宋体" w:hint="eastAsia"/>
          <w:szCs w:val="21"/>
        </w:rPr>
        <w:t>．</w:t>
      </w:r>
    </w:p>
    <w:p w:rsidR="00670A3E" w:rsidRPr="0049763D" w:rsidRDefault="00670A3E" w:rsidP="00670A3E">
      <w:pPr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(D) </w:t>
      </w:r>
      <w:r w:rsidR="00593120" w:rsidRPr="00025957">
        <w:rPr>
          <w:position w:val="-4"/>
        </w:rPr>
        <w:object w:dxaOrig="220" w:dyaOrig="260">
          <v:shape id="_x0000_i1101" type="#_x0000_t75" style="width:10.65pt;height:13.15pt" o:ole="">
            <v:imagedata r:id="rId161" o:title=""/>
          </v:shape>
          <o:OLEObject Type="Embed" ProgID="Equation.DSMT4" ShapeID="_x0000_i1101" DrawAspect="Content" ObjectID="_1670954059" r:id="rId162"/>
        </w:object>
      </w:r>
      <w:r w:rsidRPr="0049763D">
        <w:rPr>
          <w:rFonts w:ascii="宋体" w:hAnsi="宋体" w:hint="eastAsia"/>
          <w:szCs w:val="21"/>
        </w:rPr>
        <w:t>通过初等行变换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必可以化为</w:t>
      </w:r>
      <w:r w:rsidR="00593120" w:rsidRPr="00593120">
        <w:rPr>
          <w:position w:val="-12"/>
        </w:rPr>
        <w:object w:dxaOrig="720" w:dyaOrig="360">
          <v:shape id="_x0000_i1102" type="#_x0000_t75" style="width:36.3pt;height:18.15pt" o:ole="">
            <v:imagedata r:id="rId163" o:title=""/>
          </v:shape>
          <o:OLEObject Type="Embed" ProgID="Equation.DSMT4" ShapeID="_x0000_i1102" DrawAspect="Content" ObjectID="_1670954060" r:id="rId164"/>
        </w:object>
      </w:r>
      <w:r w:rsidRPr="0049763D">
        <w:rPr>
          <w:rFonts w:ascii="宋体" w:hAnsi="宋体" w:hint="eastAsia"/>
          <w:szCs w:val="21"/>
        </w:rPr>
        <w:t>的形式</w:t>
      </w:r>
      <w:r w:rsidR="00E4250E">
        <w:rPr>
          <w:rFonts w:ascii="宋体" w:hAnsi="宋体" w:hint="eastAsia"/>
          <w:szCs w:val="21"/>
        </w:rPr>
        <w:t>．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AB558E" w:rsidRDefault="00AB558E" w:rsidP="00520A41">
      <w:pPr>
        <w:ind w:left="480" w:hangingChars="200" w:hanging="480"/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36B09">
        <w:rPr>
          <w:rFonts w:ascii="宋体" w:hAnsi="宋体" w:hint="eastAsia"/>
          <w:szCs w:val="21"/>
        </w:rPr>
        <w:t>应选</w:t>
      </w:r>
      <w:r w:rsidR="00136B09" w:rsidRPr="00136B09">
        <w:rPr>
          <w:rFonts w:hint="eastAsia"/>
        </w:rPr>
        <w:t>(</w:t>
      </w:r>
      <w:r w:rsidR="00136B09">
        <w:rPr>
          <w:rFonts w:hint="eastAsia"/>
        </w:rPr>
        <w:t>C</w:t>
      </w:r>
      <w:r w:rsidR="00136B09" w:rsidRPr="00136B09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520A41">
        <w:rPr>
          <w:rFonts w:ascii="宋体" w:hAnsi="宋体" w:hint="eastAsia"/>
          <w:szCs w:val="21"/>
        </w:rPr>
        <w:t>事实上，</w:t>
      </w:r>
      <w:r w:rsidR="00520A41" w:rsidRPr="006A5C64">
        <w:rPr>
          <w:rFonts w:ascii="宋体" w:hAnsi="宋体" w:hint="eastAsia"/>
          <w:szCs w:val="21"/>
        </w:rPr>
        <w:t>由</w:t>
      </w:r>
      <w:r w:rsidR="00593120" w:rsidRPr="00593120">
        <w:rPr>
          <w:position w:val="-6"/>
        </w:rPr>
        <w:object w:dxaOrig="700" w:dyaOrig="279">
          <v:shape id="_x0000_i1103" type="#_x0000_t75" style="width:35.05pt;height:13.75pt" o:ole="">
            <v:imagedata r:id="rId165" o:title=""/>
          </v:shape>
          <o:OLEObject Type="Embed" ProgID="Equation.DSMT4" ShapeID="_x0000_i1103" DrawAspect="Content" ObjectID="_1670954061" r:id="rId166"/>
        </w:object>
      </w:r>
      <w:r w:rsidR="00520A41" w:rsidRPr="006A5C64">
        <w:rPr>
          <w:rFonts w:ascii="宋体" w:hAnsi="宋体" w:hint="eastAsia"/>
          <w:szCs w:val="21"/>
        </w:rPr>
        <w:t>知</w:t>
      </w:r>
      <w:r w:rsidR="00593120" w:rsidRPr="00593120">
        <w:rPr>
          <w:position w:val="-10"/>
        </w:rPr>
        <w:object w:dxaOrig="1560" w:dyaOrig="320">
          <v:shape id="_x0000_i1104" type="#_x0000_t75" style="width:77.65pt;height:16.3pt" o:ole="">
            <v:imagedata r:id="rId167" o:title=""/>
          </v:shape>
          <o:OLEObject Type="Embed" ProgID="Equation.DSMT4" ShapeID="_x0000_i1104" DrawAspect="Content" ObjectID="_1670954062" r:id="rId168"/>
        </w:object>
      </w:r>
      <w:r w:rsidR="00520A41">
        <w:rPr>
          <w:rFonts w:ascii="宋体" w:hAnsi="宋体" w:hint="eastAsia"/>
          <w:szCs w:val="21"/>
        </w:rPr>
        <w:t>,</w:t>
      </w:r>
      <w:r w:rsidR="00520A41" w:rsidRPr="006A5C64">
        <w:rPr>
          <w:rFonts w:ascii="宋体" w:hAnsi="宋体" w:hint="eastAsia"/>
          <w:szCs w:val="21"/>
        </w:rPr>
        <w:t>又</w:t>
      </w:r>
      <w:r w:rsidR="00593120" w:rsidRPr="00593120">
        <w:rPr>
          <w:position w:val="-10"/>
        </w:rPr>
        <w:object w:dxaOrig="920" w:dyaOrig="320">
          <v:shape id="_x0000_i1105" type="#_x0000_t75" style="width:46.35pt;height:16.3pt" o:ole="">
            <v:imagedata r:id="rId169" o:title=""/>
          </v:shape>
          <o:OLEObject Type="Embed" ProgID="Equation.DSMT4" ShapeID="_x0000_i1105" DrawAspect="Content" ObjectID="_1670954063" r:id="rId170"/>
        </w:object>
      </w:r>
      <w:r w:rsidR="00520A41">
        <w:rPr>
          <w:rFonts w:ascii="宋体" w:hAnsi="宋体" w:hint="eastAsia"/>
          <w:szCs w:val="21"/>
        </w:rPr>
        <w:t>,</w:t>
      </w:r>
      <w:r w:rsidR="00520A41" w:rsidRPr="006A5C64">
        <w:rPr>
          <w:rFonts w:ascii="宋体" w:hAnsi="宋体" w:hint="eastAsia"/>
          <w:szCs w:val="21"/>
        </w:rPr>
        <w:t>从而</w:t>
      </w:r>
      <w:r w:rsidR="00593120" w:rsidRPr="00593120">
        <w:rPr>
          <w:position w:val="-10"/>
        </w:rPr>
        <w:object w:dxaOrig="840" w:dyaOrig="320">
          <v:shape id="_x0000_i1106" type="#_x0000_t75" style="width:41.95pt;height:16.3pt" o:ole="">
            <v:imagedata r:id="rId171" o:title=""/>
          </v:shape>
          <o:OLEObject Type="Embed" ProgID="Equation.DSMT4" ShapeID="_x0000_i1106" DrawAspect="Content" ObjectID="_1670954064" r:id="rId172"/>
        </w:object>
      </w:r>
      <w:r w:rsidR="00520A41">
        <w:rPr>
          <w:rFonts w:ascii="宋体" w:hAnsi="宋体" w:hint="eastAsia"/>
          <w:szCs w:val="21"/>
        </w:rPr>
        <w:t>,</w:t>
      </w:r>
      <w:r w:rsidR="00520A41" w:rsidRPr="006A5C64">
        <w:rPr>
          <w:rFonts w:ascii="宋体" w:hAnsi="宋体" w:hint="eastAsia"/>
          <w:szCs w:val="21"/>
        </w:rPr>
        <w:t>按定义又有</w:t>
      </w:r>
      <w:r w:rsidR="00593120" w:rsidRPr="00593120">
        <w:rPr>
          <w:position w:val="-10"/>
        </w:rPr>
        <w:object w:dxaOrig="840" w:dyaOrig="320">
          <v:shape id="_x0000_i1107" type="#_x0000_t75" style="width:41.95pt;height:16.3pt" o:ole="">
            <v:imagedata r:id="rId173" o:title=""/>
          </v:shape>
          <o:OLEObject Type="Embed" ProgID="Equation.DSMT4" ShapeID="_x0000_i1107" DrawAspect="Content" ObjectID="_1670954065" r:id="rId174"/>
        </w:object>
      </w:r>
      <w:r w:rsidR="00520A41">
        <w:rPr>
          <w:rFonts w:ascii="宋体" w:hAnsi="宋体" w:hint="eastAsia"/>
          <w:szCs w:val="21"/>
        </w:rPr>
        <w:t>,</w:t>
      </w:r>
      <w:r w:rsidR="00520A41" w:rsidRPr="006A5C64">
        <w:rPr>
          <w:rFonts w:ascii="宋体" w:hAnsi="宋体" w:hint="eastAsia"/>
          <w:szCs w:val="21"/>
        </w:rPr>
        <w:t>于是</w:t>
      </w:r>
      <w:r w:rsidR="00593120" w:rsidRPr="00593120">
        <w:rPr>
          <w:position w:val="-10"/>
        </w:rPr>
        <w:object w:dxaOrig="840" w:dyaOrig="320">
          <v:shape id="_x0000_i1108" type="#_x0000_t75" style="width:41.95pt;height:16.3pt" o:ole="">
            <v:imagedata r:id="rId175" o:title=""/>
          </v:shape>
          <o:OLEObject Type="Embed" ProgID="Equation.DSMT4" ShapeID="_x0000_i1108" DrawAspect="Content" ObjectID="_1670954066" r:id="rId176"/>
        </w:object>
      </w:r>
      <w:r w:rsidR="00520A41">
        <w:rPr>
          <w:rFonts w:ascii="宋体" w:hAnsi="宋体" w:hint="eastAsia"/>
          <w:szCs w:val="21"/>
        </w:rPr>
        <w:t>,</w:t>
      </w:r>
      <w:r w:rsidR="00520A41" w:rsidRPr="006A5C64">
        <w:rPr>
          <w:rFonts w:ascii="宋体" w:hAnsi="宋体" w:hint="eastAsia"/>
          <w:szCs w:val="21"/>
        </w:rPr>
        <w:t>即</w:t>
      </w:r>
      <w:r w:rsidR="00593120" w:rsidRPr="00593120">
        <w:rPr>
          <w:position w:val="-6"/>
        </w:rPr>
        <w:object w:dxaOrig="560" w:dyaOrig="279">
          <v:shape id="_x0000_i1109" type="#_x0000_t75" style="width:28.15pt;height:13.75pt" o:ole="">
            <v:imagedata r:id="rId177" o:title=""/>
          </v:shape>
          <o:OLEObject Type="Embed" ProgID="Equation.DSMT4" ShapeID="_x0000_i1109" DrawAspect="Content" ObjectID="_1670954067" r:id="rId178"/>
        </w:object>
      </w:r>
      <w:r w:rsidR="00520A41">
        <w:rPr>
          <w:rFonts w:ascii="宋体" w:hAnsi="宋体" w:hint="eastAsia"/>
          <w:szCs w:val="21"/>
        </w:rPr>
        <w:t>．</w:t>
      </w:r>
    </w:p>
    <w:p w:rsidR="004711D4" w:rsidRPr="006A5C64" w:rsidRDefault="00593120" w:rsidP="00520A41">
      <w:pPr>
        <w:ind w:leftChars="200" w:left="480"/>
        <w:rPr>
          <w:rFonts w:ascii="宋体" w:hAnsi="宋体"/>
          <w:szCs w:val="21"/>
        </w:rPr>
      </w:pPr>
      <w:r w:rsidRPr="00593120">
        <w:rPr>
          <w:position w:val="-10"/>
        </w:rPr>
        <w:object w:dxaOrig="920" w:dyaOrig="320">
          <v:shape id="_x0000_i1110" type="#_x0000_t75" style="width:46.35pt;height:16.3pt" o:ole="">
            <v:imagedata r:id="rId179" o:title=""/>
          </v:shape>
          <o:OLEObject Type="Embed" ProgID="Equation.DSMT4" ShapeID="_x0000_i1110" DrawAspect="Content" ObjectID="_1670954068" r:id="rId180"/>
        </w:object>
      </w:r>
      <w:r w:rsidR="004711D4" w:rsidRPr="006A5C64">
        <w:rPr>
          <w:rFonts w:ascii="宋体" w:hAnsi="宋体" w:hint="eastAsia"/>
          <w:szCs w:val="21"/>
        </w:rPr>
        <w:t>表示</w:t>
      </w:r>
      <w:r w:rsidRPr="00025957">
        <w:rPr>
          <w:position w:val="-4"/>
        </w:rPr>
        <w:object w:dxaOrig="220" w:dyaOrig="260">
          <v:shape id="_x0000_i1111" type="#_x0000_t75" style="width:10.65pt;height:13.15pt" o:ole="">
            <v:imagedata r:id="rId181" o:title=""/>
          </v:shape>
          <o:OLEObject Type="Embed" ProgID="Equation.DSMT4" ShapeID="_x0000_i1111" DrawAspect="Content" ObjectID="_1670954069" r:id="rId182"/>
        </w:object>
      </w:r>
      <w:r w:rsidR="004711D4" w:rsidRPr="006A5C64">
        <w:rPr>
          <w:rFonts w:ascii="宋体" w:hAnsi="宋体" w:hint="eastAsia"/>
          <w:szCs w:val="21"/>
        </w:rPr>
        <w:t>中有</w:t>
      </w:r>
      <w:r w:rsidRPr="00025957">
        <w:rPr>
          <w:position w:val="-4"/>
        </w:rPr>
        <w:object w:dxaOrig="260" w:dyaOrig="200">
          <v:shape id="_x0000_i1112" type="#_x0000_t75" style="width:13.15pt;height:10pt" o:ole="">
            <v:imagedata r:id="rId183" o:title=""/>
          </v:shape>
          <o:OLEObject Type="Embed" ProgID="Equation.DSMT4" ShapeID="_x0000_i1112" DrawAspect="Content" ObjectID="_1670954070" r:id="rId184"/>
        </w:object>
      </w:r>
      <w:r w:rsidR="004711D4" w:rsidRPr="006A5C64">
        <w:rPr>
          <w:rFonts w:ascii="宋体" w:hAnsi="宋体" w:hint="eastAsia"/>
          <w:szCs w:val="21"/>
        </w:rPr>
        <w:t>个列向量线性无关</w:t>
      </w:r>
      <w:r w:rsidR="004711D4" w:rsidRPr="00A34ECE">
        <w:rPr>
          <w:rFonts w:ascii="宋体" w:hAnsi="宋体" w:hint="eastAsia"/>
          <w:szCs w:val="21"/>
        </w:rPr>
        <w:t>,</w:t>
      </w:r>
      <w:r w:rsidR="004711D4" w:rsidRPr="006A5C64">
        <w:rPr>
          <w:rFonts w:ascii="宋体" w:hAnsi="宋体" w:hint="eastAsia"/>
          <w:szCs w:val="21"/>
        </w:rPr>
        <w:t>有</w:t>
      </w:r>
      <w:r w:rsidRPr="00025957">
        <w:rPr>
          <w:position w:val="-4"/>
        </w:rPr>
        <w:object w:dxaOrig="260" w:dyaOrig="200">
          <v:shape id="_x0000_i1113" type="#_x0000_t75" style="width:13.15pt;height:10pt" o:ole="">
            <v:imagedata r:id="rId185" o:title=""/>
          </v:shape>
          <o:OLEObject Type="Embed" ProgID="Equation.DSMT4" ShapeID="_x0000_i1113" DrawAspect="Content" ObjectID="_1670954071" r:id="rId186"/>
        </w:object>
      </w:r>
      <w:r w:rsidR="004711D4" w:rsidRPr="006A5C64">
        <w:rPr>
          <w:rFonts w:ascii="宋体" w:hAnsi="宋体" w:hint="eastAsia"/>
          <w:szCs w:val="21"/>
        </w:rPr>
        <w:t>阶子式不等于零</w:t>
      </w:r>
      <w:r w:rsidR="004711D4">
        <w:rPr>
          <w:rFonts w:ascii="宋体" w:hAnsi="宋体" w:hint="eastAsia"/>
          <w:szCs w:val="21"/>
        </w:rPr>
        <w:t>,</w:t>
      </w:r>
      <w:r w:rsidR="004711D4" w:rsidRPr="006A5C64">
        <w:rPr>
          <w:rFonts w:ascii="宋体" w:hAnsi="宋体" w:hint="eastAsia"/>
          <w:szCs w:val="21"/>
        </w:rPr>
        <w:t>并不是任意的</w:t>
      </w:r>
      <w:r w:rsidR="004711D4">
        <w:rPr>
          <w:rFonts w:ascii="宋体" w:hAnsi="宋体" w:hint="eastAsia"/>
          <w:szCs w:val="21"/>
        </w:rPr>
        <w:t>,</w:t>
      </w:r>
      <w:r w:rsidR="004711D4" w:rsidRPr="006A5C64">
        <w:rPr>
          <w:rFonts w:ascii="宋体" w:hAnsi="宋体" w:hint="eastAsia"/>
          <w:szCs w:val="21"/>
        </w:rPr>
        <w:t>因此</w:t>
      </w:r>
      <w:r w:rsidR="004711D4" w:rsidRPr="00520A41">
        <w:rPr>
          <w:rFonts w:hint="eastAsia"/>
        </w:rPr>
        <w:t>(A)</w:t>
      </w:r>
      <w:r w:rsidR="00520A41">
        <w:rPr>
          <w:rFonts w:hint="eastAsia"/>
        </w:rPr>
        <w:t>和</w:t>
      </w:r>
      <w:r w:rsidR="004711D4" w:rsidRPr="00520A41">
        <w:rPr>
          <w:rFonts w:hint="eastAsia"/>
        </w:rPr>
        <w:t>(B)</w:t>
      </w:r>
      <w:r w:rsidR="004711D4" w:rsidRPr="006A5C64">
        <w:rPr>
          <w:rFonts w:ascii="宋体" w:hAnsi="宋体" w:hint="eastAsia"/>
          <w:szCs w:val="21"/>
        </w:rPr>
        <w:t>均不正确</w:t>
      </w:r>
      <w:r w:rsidR="004711D4">
        <w:rPr>
          <w:rFonts w:ascii="宋体" w:hAnsi="宋体" w:hint="eastAsia"/>
          <w:szCs w:val="21"/>
        </w:rPr>
        <w:t>.</w:t>
      </w:r>
    </w:p>
    <w:p w:rsidR="004711D4" w:rsidRPr="006A5C64" w:rsidRDefault="004711D4" w:rsidP="00520A41">
      <w:pPr>
        <w:ind w:leftChars="200" w:left="480"/>
        <w:rPr>
          <w:rFonts w:ascii="宋体" w:hAnsi="宋体"/>
          <w:szCs w:val="21"/>
        </w:rPr>
      </w:pPr>
      <w:r w:rsidRPr="006A5C64">
        <w:rPr>
          <w:rFonts w:ascii="宋体" w:hAnsi="宋体" w:hint="eastAsia"/>
          <w:szCs w:val="21"/>
        </w:rPr>
        <w:t>经初等变换可把</w:t>
      </w:r>
      <w:r w:rsidR="00593120" w:rsidRPr="00025957">
        <w:rPr>
          <w:position w:val="-4"/>
        </w:rPr>
        <w:object w:dxaOrig="220" w:dyaOrig="260">
          <v:shape id="_x0000_i1114" type="#_x0000_t75" style="width:10.65pt;height:13.15pt" o:ole="">
            <v:imagedata r:id="rId187" o:title=""/>
          </v:shape>
          <o:OLEObject Type="Embed" ProgID="Equation.DSMT4" ShapeID="_x0000_i1114" DrawAspect="Content" ObjectID="_1670954072" r:id="rId188"/>
        </w:object>
      </w:r>
      <w:r w:rsidRPr="006A5C64">
        <w:rPr>
          <w:rFonts w:ascii="宋体" w:hAnsi="宋体" w:hint="eastAsia"/>
          <w:szCs w:val="21"/>
        </w:rPr>
        <w:t>化成标准形</w:t>
      </w:r>
      <w:r>
        <w:rPr>
          <w:rFonts w:ascii="宋体" w:hAnsi="宋体" w:hint="eastAsia"/>
          <w:szCs w:val="21"/>
        </w:rPr>
        <w:t>,</w:t>
      </w:r>
      <w:r w:rsidRPr="006A5C64">
        <w:rPr>
          <w:rFonts w:ascii="宋体" w:hAnsi="宋体" w:hint="eastAsia"/>
          <w:szCs w:val="21"/>
        </w:rPr>
        <w:t>一般应当既有初等行变换也有初等列变换</w:t>
      </w:r>
      <w:r>
        <w:rPr>
          <w:rFonts w:ascii="宋体" w:hAnsi="宋体" w:hint="eastAsia"/>
          <w:szCs w:val="21"/>
        </w:rPr>
        <w:t>,</w:t>
      </w:r>
      <w:r w:rsidRPr="006A5C64">
        <w:rPr>
          <w:rFonts w:ascii="宋体" w:hAnsi="宋体" w:hint="eastAsia"/>
          <w:szCs w:val="21"/>
        </w:rPr>
        <w:t>只</w:t>
      </w:r>
      <w:r>
        <w:rPr>
          <w:rFonts w:ascii="宋体" w:hAnsi="宋体" w:hint="eastAsia"/>
          <w:szCs w:val="21"/>
        </w:rPr>
        <w:t>用</w:t>
      </w:r>
      <w:r w:rsidRPr="006A5C64">
        <w:rPr>
          <w:rFonts w:ascii="宋体" w:hAnsi="宋体" w:hint="eastAsia"/>
          <w:szCs w:val="21"/>
        </w:rPr>
        <w:t>一种不一定能化为标准形</w:t>
      </w:r>
      <w:r>
        <w:rPr>
          <w:rFonts w:ascii="宋体" w:hAnsi="宋体" w:hint="eastAsia"/>
          <w:szCs w:val="21"/>
        </w:rPr>
        <w:t>.</w:t>
      </w:r>
      <w:r w:rsidRPr="006A5C64">
        <w:rPr>
          <w:rFonts w:ascii="宋体" w:hAnsi="宋体" w:hint="eastAsia"/>
          <w:szCs w:val="21"/>
        </w:rPr>
        <w:t>例如</w:t>
      </w:r>
      <w:r w:rsidR="00593120" w:rsidRPr="00593120">
        <w:rPr>
          <w:position w:val="-30"/>
        </w:rPr>
        <w:object w:dxaOrig="1100" w:dyaOrig="720">
          <v:shape id="_x0000_i1115" type="#_x0000_t75" style="width:54.45pt;height:36.3pt" o:ole="">
            <v:imagedata r:id="rId189" o:title=""/>
          </v:shape>
          <o:OLEObject Type="Embed" ProgID="Equation.DSMT4" ShapeID="_x0000_i1115" DrawAspect="Content" ObjectID="_1670954073" r:id="rId190"/>
        </w:object>
      </w:r>
      <w:r>
        <w:rPr>
          <w:rFonts w:ascii="宋体" w:hAnsi="宋体" w:hint="eastAsia"/>
          <w:szCs w:val="21"/>
        </w:rPr>
        <w:t>,</w:t>
      </w:r>
      <w:r w:rsidRPr="006A5C64">
        <w:rPr>
          <w:rFonts w:ascii="宋体" w:hAnsi="宋体" w:hint="eastAsia"/>
          <w:szCs w:val="21"/>
        </w:rPr>
        <w:t>只用初等行变换就不能化成</w:t>
      </w:r>
      <w:r w:rsidR="00593120" w:rsidRPr="00593120">
        <w:rPr>
          <w:position w:val="-12"/>
        </w:rPr>
        <w:object w:dxaOrig="680" w:dyaOrig="360">
          <v:shape id="_x0000_i1116" type="#_x0000_t75" style="width:33.8pt;height:18.15pt" o:ole="">
            <v:imagedata r:id="rId191" o:title=""/>
          </v:shape>
          <o:OLEObject Type="Embed" ProgID="Equation.DSMT4" ShapeID="_x0000_i1116" DrawAspect="Content" ObjectID="_1670954074" r:id="rId192"/>
        </w:object>
      </w:r>
      <w:r w:rsidRPr="006A5C64">
        <w:rPr>
          <w:rFonts w:ascii="宋体" w:hAnsi="宋体" w:hint="eastAsia"/>
          <w:szCs w:val="21"/>
        </w:rPr>
        <w:t>的形式</w:t>
      </w:r>
      <w:r>
        <w:rPr>
          <w:rFonts w:ascii="宋体" w:hAnsi="宋体" w:hint="eastAsia"/>
          <w:szCs w:val="21"/>
        </w:rPr>
        <w:t>,</w:t>
      </w:r>
      <w:r w:rsidRPr="006A5C64">
        <w:rPr>
          <w:rFonts w:ascii="宋体" w:hAnsi="宋体" w:hint="eastAsia"/>
          <w:szCs w:val="21"/>
        </w:rPr>
        <w:t>故</w:t>
      </w:r>
      <w:r w:rsidRPr="00520A41">
        <w:rPr>
          <w:rFonts w:hint="eastAsia"/>
        </w:rPr>
        <w:t>(D)</w:t>
      </w:r>
      <w:r w:rsidRPr="006A5C64">
        <w:rPr>
          <w:rFonts w:ascii="宋体" w:hAnsi="宋体" w:hint="eastAsia"/>
          <w:szCs w:val="21"/>
        </w:rPr>
        <w:t>不正确</w:t>
      </w:r>
      <w:r>
        <w:rPr>
          <w:rFonts w:ascii="宋体" w:hAnsi="宋体" w:hint="eastAsia"/>
          <w:szCs w:val="21"/>
        </w:rPr>
        <w:t>.</w:t>
      </w:r>
    </w:p>
    <w:p w:rsidR="004711D4" w:rsidRDefault="004711D4" w:rsidP="00670A3E">
      <w:pPr>
        <w:rPr>
          <w:rFonts w:ascii="宋体" w:hAnsi="宋体"/>
          <w:szCs w:val="21"/>
        </w:rPr>
      </w:pPr>
    </w:p>
    <w:p w:rsidR="00520A41" w:rsidRPr="004711D4" w:rsidRDefault="00520A41" w:rsidP="00670A3E">
      <w:pPr>
        <w:rPr>
          <w:rFonts w:ascii="宋体" w:hAnsi="宋体"/>
          <w:szCs w:val="21"/>
        </w:rPr>
      </w:pPr>
    </w:p>
    <w:p w:rsidR="00670A3E" w:rsidRPr="0049763D" w:rsidRDefault="00670A3E" w:rsidP="00B572CB">
      <w:pPr>
        <w:ind w:left="480" w:hangingChars="200" w:hanging="480"/>
        <w:rPr>
          <w:rFonts w:ascii="宋体" w:hAnsi="宋体"/>
          <w:szCs w:val="21"/>
        </w:rPr>
      </w:pPr>
      <w:r w:rsidRPr="00903726">
        <w:rPr>
          <w:rFonts w:hint="eastAsia"/>
        </w:rPr>
        <w:lastRenderedPageBreak/>
        <w:t xml:space="preserve">(4) </w:t>
      </w:r>
      <w:r w:rsidRPr="0049763D">
        <w:rPr>
          <w:rFonts w:ascii="宋体" w:hAnsi="宋体" w:hint="eastAsia"/>
          <w:szCs w:val="21"/>
        </w:rPr>
        <w:t>设随机变量</w:t>
      </w:r>
      <w:r w:rsidR="00593120" w:rsidRPr="00025957">
        <w:rPr>
          <w:position w:val="-4"/>
        </w:rPr>
        <w:object w:dxaOrig="240" w:dyaOrig="260">
          <v:shape id="_x0000_i1117" type="#_x0000_t75" style="width:11.9pt;height:13.15pt" o:ole="">
            <v:imagedata r:id="rId193" o:title=""/>
          </v:shape>
          <o:OLEObject Type="Embed" ProgID="Equation.DSMT4" ShapeID="_x0000_i1117" DrawAspect="Content" ObjectID="_1670954075" r:id="rId194"/>
        </w:object>
      </w:r>
      <w:r w:rsidRPr="0049763D">
        <w:rPr>
          <w:rFonts w:ascii="宋体" w:hAnsi="宋体" w:hint="eastAsia"/>
          <w:szCs w:val="21"/>
        </w:rPr>
        <w:t>和</w:t>
      </w:r>
      <w:r w:rsidR="00593120" w:rsidRPr="00025957">
        <w:rPr>
          <w:position w:val="-4"/>
        </w:rPr>
        <w:object w:dxaOrig="220" w:dyaOrig="260">
          <v:shape id="_x0000_i1118" type="#_x0000_t75" style="width:10.65pt;height:13.15pt" o:ole="">
            <v:imagedata r:id="rId195" o:title=""/>
          </v:shape>
          <o:OLEObject Type="Embed" ProgID="Equation.DSMT4" ShapeID="_x0000_i1118" DrawAspect="Content" ObjectID="_1670954076" r:id="rId196"/>
        </w:object>
      </w:r>
      <w:r w:rsidRPr="0049763D">
        <w:rPr>
          <w:rFonts w:ascii="宋体" w:hAnsi="宋体" w:hint="eastAsia"/>
          <w:szCs w:val="21"/>
        </w:rPr>
        <w:t>独立同分布,记</w:t>
      </w:r>
      <w:r w:rsidR="00593120" w:rsidRPr="00593120">
        <w:rPr>
          <w:position w:val="-8"/>
        </w:rPr>
        <w:object w:dxaOrig="1960" w:dyaOrig="300">
          <v:shape id="_x0000_i1119" type="#_x0000_t75" style="width:97.65pt;height:15.05pt" o:ole="">
            <v:imagedata r:id="rId197" o:title=""/>
          </v:shape>
          <o:OLEObject Type="Embed" ProgID="Equation.DSMT4" ShapeID="_x0000_i1119" DrawAspect="Content" ObjectID="_1670954077" r:id="rId198"/>
        </w:object>
      </w:r>
      <w:r w:rsidRPr="0049763D">
        <w:rPr>
          <w:rFonts w:ascii="宋体" w:hAnsi="宋体" w:hint="eastAsia"/>
          <w:szCs w:val="21"/>
        </w:rPr>
        <w:t>,则随机变量</w:t>
      </w:r>
      <w:r w:rsidR="00593120" w:rsidRPr="00593120">
        <w:rPr>
          <w:position w:val="-6"/>
        </w:rPr>
        <w:object w:dxaOrig="220" w:dyaOrig="279">
          <v:shape id="_x0000_i1120" type="#_x0000_t75" style="width:10.65pt;height:13.75pt" o:ole="">
            <v:imagedata r:id="rId199" o:title=""/>
          </v:shape>
          <o:OLEObject Type="Embed" ProgID="Equation.DSMT4" ShapeID="_x0000_i1120" DrawAspect="Content" ObjectID="_1670954078" r:id="rId200"/>
        </w:object>
      </w:r>
      <w:r w:rsidRPr="0049763D">
        <w:rPr>
          <w:rFonts w:ascii="宋体" w:hAnsi="宋体" w:hint="eastAsia"/>
          <w:szCs w:val="21"/>
        </w:rPr>
        <w:t>与</w:t>
      </w:r>
      <w:r w:rsidR="00593120" w:rsidRPr="00593120">
        <w:rPr>
          <w:position w:val="-6"/>
        </w:rPr>
        <w:object w:dxaOrig="220" w:dyaOrig="279">
          <v:shape id="_x0000_i1121" type="#_x0000_t75" style="width:10.65pt;height:13.75pt" o:ole="">
            <v:imagedata r:id="rId201" o:title=""/>
          </v:shape>
          <o:OLEObject Type="Embed" ProgID="Equation.DSMT4" ShapeID="_x0000_i1121" DrawAspect="Content" ObjectID="_1670954079" r:id="rId202"/>
        </w:object>
      </w:r>
      <w:r w:rsidRPr="0049763D">
        <w:rPr>
          <w:rFonts w:ascii="宋体" w:hAnsi="宋体" w:hint="eastAsia"/>
          <w:szCs w:val="21"/>
        </w:rPr>
        <w:t>必然</w:t>
      </w:r>
      <w:r w:rsidRPr="00B572CB">
        <w:rPr>
          <w:rFonts w:hint="eastAsia"/>
        </w:rPr>
        <w:t xml:space="preserve">( </w:t>
      </w:r>
      <w:r w:rsidR="00B572CB" w:rsidRPr="00B572CB">
        <w:rPr>
          <w:rFonts w:hint="eastAsia"/>
        </w:rPr>
        <w:t xml:space="preserve"> </w:t>
      </w:r>
      <w:r w:rsidRPr="00B572CB">
        <w:rPr>
          <w:rFonts w:hint="eastAsia"/>
        </w:rPr>
        <w:t xml:space="preserve">  )</w:t>
      </w:r>
    </w:p>
    <w:p w:rsidR="00670A3E" w:rsidRDefault="00670A3E" w:rsidP="00670A3E">
      <w:pPr>
        <w:tabs>
          <w:tab w:val="left" w:pos="2520"/>
          <w:tab w:val="left" w:pos="43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(A) </w:t>
      </w:r>
      <w:r w:rsidRPr="0049763D">
        <w:rPr>
          <w:rFonts w:ascii="宋体" w:hAnsi="宋体" w:hint="eastAsia"/>
          <w:szCs w:val="21"/>
        </w:rPr>
        <w:t>不独立</w:t>
      </w:r>
      <w:r w:rsidR="00E4250E"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 w:rsidRPr="00E4250E">
        <w:rPr>
          <w:rFonts w:hint="eastAsia"/>
        </w:rPr>
        <w:t xml:space="preserve">(B) </w:t>
      </w:r>
      <w:r w:rsidRPr="0049763D">
        <w:rPr>
          <w:rFonts w:ascii="宋体" w:hAnsi="宋体" w:hint="eastAsia"/>
          <w:szCs w:val="21"/>
        </w:rPr>
        <w:t>独立</w:t>
      </w:r>
      <w:r w:rsidR="00E4250E"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 w:rsidRPr="00E4250E">
        <w:rPr>
          <w:rFonts w:hint="eastAsia"/>
        </w:rPr>
        <w:t xml:space="preserve">(C) </w:t>
      </w:r>
      <w:r w:rsidRPr="0049763D">
        <w:rPr>
          <w:rFonts w:ascii="宋体" w:hAnsi="宋体" w:hint="eastAsia"/>
          <w:szCs w:val="21"/>
        </w:rPr>
        <w:t>相关系数不为</w:t>
      </w:r>
      <w:r>
        <w:rPr>
          <w:rFonts w:ascii="宋体" w:hAnsi="宋体" w:hint="eastAsia"/>
          <w:szCs w:val="21"/>
        </w:rPr>
        <w:t>零</w:t>
      </w:r>
      <w:r w:rsidR="00E4250E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</w:t>
      </w:r>
      <w:r w:rsidRPr="00E4250E">
        <w:rPr>
          <w:rFonts w:hint="eastAsia"/>
        </w:rPr>
        <w:t xml:space="preserve">(D) </w:t>
      </w:r>
      <w:r w:rsidRPr="0049763D">
        <w:rPr>
          <w:rFonts w:ascii="宋体" w:hAnsi="宋体" w:hint="eastAsia"/>
          <w:szCs w:val="21"/>
        </w:rPr>
        <w:t>相关系数为</w:t>
      </w:r>
      <w:r>
        <w:rPr>
          <w:rFonts w:ascii="宋体" w:hAnsi="宋体" w:hint="eastAsia"/>
          <w:szCs w:val="21"/>
        </w:rPr>
        <w:t>零</w:t>
      </w:r>
      <w:r w:rsidR="00E4250E">
        <w:rPr>
          <w:rFonts w:ascii="宋体" w:hAnsi="宋体" w:hint="eastAsia"/>
          <w:szCs w:val="21"/>
        </w:rPr>
        <w:t>．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AB558E" w:rsidRDefault="00AB558E" w:rsidP="00AB558E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36B09">
        <w:rPr>
          <w:rFonts w:ascii="宋体" w:hAnsi="宋体" w:hint="eastAsia"/>
          <w:szCs w:val="21"/>
        </w:rPr>
        <w:t>应选</w:t>
      </w:r>
      <w:r w:rsidR="00136B09" w:rsidRPr="00136B09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  <w:r w:rsidR="00520A41">
        <w:rPr>
          <w:rFonts w:ascii="宋体" w:hAnsi="宋体" w:hint="eastAsia"/>
          <w:szCs w:val="21"/>
        </w:rPr>
        <w:t>事实上，</w:t>
      </w:r>
    </w:p>
    <w:p w:rsidR="004711D4" w:rsidRPr="00520A41" w:rsidRDefault="00593120" w:rsidP="00520A41">
      <w:pPr>
        <w:jc w:val="center"/>
        <w:rPr>
          <w:rFonts w:ascii="宋体" w:hAnsi="宋体"/>
          <w:szCs w:val="21"/>
        </w:rPr>
      </w:pPr>
      <w:r w:rsidRPr="00593120">
        <w:rPr>
          <w:position w:val="-64"/>
        </w:rPr>
        <w:object w:dxaOrig="5620" w:dyaOrig="1400">
          <v:shape id="_x0000_i1122" type="#_x0000_t75" style="width:281.1pt;height:70.1pt" o:ole="">
            <v:imagedata r:id="rId203" o:title=""/>
          </v:shape>
          <o:OLEObject Type="Embed" ProgID="Equation.DSMT4" ShapeID="_x0000_i1122" DrawAspect="Content" ObjectID="_1670954080" r:id="rId204"/>
        </w:object>
      </w:r>
    </w:p>
    <w:p w:rsidR="004711D4" w:rsidRDefault="004711D4" w:rsidP="00520A41">
      <w:pPr>
        <w:ind w:leftChars="200" w:left="480"/>
        <w:rPr>
          <w:rFonts w:ascii="宋体" w:hAnsi="宋体"/>
          <w:szCs w:val="21"/>
        </w:rPr>
      </w:pPr>
      <w:r w:rsidRPr="00F060ED">
        <w:rPr>
          <w:rFonts w:ascii="宋体" w:hAnsi="宋体" w:hint="eastAsia"/>
          <w:szCs w:val="21"/>
        </w:rPr>
        <w:t>由于</w:t>
      </w:r>
      <w:r w:rsidR="00593120" w:rsidRPr="00025957">
        <w:rPr>
          <w:position w:val="-4"/>
        </w:rPr>
        <w:object w:dxaOrig="240" w:dyaOrig="260">
          <v:shape id="_x0000_i1123" type="#_x0000_t75" style="width:11.9pt;height:13.15pt" o:ole="">
            <v:imagedata r:id="rId205" o:title=""/>
          </v:shape>
          <o:OLEObject Type="Embed" ProgID="Equation.DSMT4" ShapeID="_x0000_i1123" DrawAspect="Content" ObjectID="_1670954081" r:id="rId206"/>
        </w:object>
      </w:r>
      <w:r w:rsidRPr="00F060ED">
        <w:rPr>
          <w:rFonts w:ascii="宋体" w:hAnsi="宋体" w:hint="eastAsia"/>
          <w:szCs w:val="21"/>
        </w:rPr>
        <w:t>和</w:t>
      </w:r>
      <w:r w:rsidR="00593120" w:rsidRPr="00025957">
        <w:rPr>
          <w:position w:val="-4"/>
        </w:rPr>
        <w:object w:dxaOrig="220" w:dyaOrig="260">
          <v:shape id="_x0000_i1124" type="#_x0000_t75" style="width:10.65pt;height:13.15pt" o:ole="">
            <v:imagedata r:id="rId207" o:title=""/>
          </v:shape>
          <o:OLEObject Type="Embed" ProgID="Equation.DSMT4" ShapeID="_x0000_i1124" DrawAspect="Content" ObjectID="_1670954082" r:id="rId208"/>
        </w:object>
      </w:r>
      <w:r w:rsidRPr="00F060ED">
        <w:rPr>
          <w:rFonts w:ascii="宋体" w:hAnsi="宋体" w:hint="eastAsia"/>
          <w:szCs w:val="21"/>
        </w:rPr>
        <w:t>同分布</w:t>
      </w:r>
      <w:r w:rsidR="00520A41">
        <w:rPr>
          <w:rFonts w:ascii="宋体" w:hAnsi="宋体" w:hint="eastAsia"/>
          <w:szCs w:val="21"/>
        </w:rPr>
        <w:t>，</w:t>
      </w:r>
      <w:r w:rsidRPr="00F060ED">
        <w:rPr>
          <w:rFonts w:ascii="宋体" w:hAnsi="宋体" w:hint="eastAsia"/>
          <w:szCs w:val="21"/>
        </w:rPr>
        <w:t>因此</w:t>
      </w:r>
      <w:r w:rsidR="00593120" w:rsidRPr="00025957">
        <w:rPr>
          <w:position w:val="-4"/>
        </w:rPr>
        <w:object w:dxaOrig="920" w:dyaOrig="260">
          <v:shape id="_x0000_i1125" type="#_x0000_t75" style="width:46.35pt;height:13.15pt" o:ole="">
            <v:imagedata r:id="rId209" o:title=""/>
          </v:shape>
          <o:OLEObject Type="Embed" ProgID="Equation.DSMT4" ShapeID="_x0000_i1125" DrawAspect="Content" ObjectID="_1670954083" r:id="rId210"/>
        </w:object>
      </w:r>
      <w:r w:rsidR="00520A41">
        <w:rPr>
          <w:rFonts w:ascii="宋体" w:hAnsi="宋体" w:hint="eastAsia"/>
          <w:szCs w:val="21"/>
        </w:rPr>
        <w:t>，</w:t>
      </w:r>
      <w:r w:rsidRPr="00F060ED">
        <w:rPr>
          <w:rFonts w:ascii="宋体" w:hAnsi="宋体" w:hint="eastAsia"/>
          <w:szCs w:val="21"/>
        </w:rPr>
        <w:t>于是有</w:t>
      </w:r>
      <w:r w:rsidR="00593120" w:rsidRPr="00593120">
        <w:rPr>
          <w:position w:val="-10"/>
        </w:rPr>
        <w:object w:dxaOrig="1359" w:dyaOrig="320">
          <v:shape id="_x0000_i1126" type="#_x0000_t75" style="width:68.25pt;height:16.3pt" o:ole="">
            <v:imagedata r:id="rId211" o:title=""/>
          </v:shape>
          <o:OLEObject Type="Embed" ProgID="Equation.DSMT4" ShapeID="_x0000_i1126" DrawAspect="Content" ObjectID="_1670954084" r:id="rId212"/>
        </w:object>
      </w:r>
      <w:r w:rsidR="00520A41">
        <w:rPr>
          <w:rFonts w:ascii="宋体" w:hAnsi="宋体" w:hint="eastAsia"/>
          <w:szCs w:val="21"/>
        </w:rPr>
        <w:t>．</w:t>
      </w:r>
      <w:r w:rsidRPr="006A5C64">
        <w:rPr>
          <w:rFonts w:ascii="宋体" w:hAnsi="宋体" w:hint="eastAsia"/>
          <w:szCs w:val="21"/>
        </w:rPr>
        <w:t>所以</w:t>
      </w:r>
      <w:r w:rsidR="00593120" w:rsidRPr="00593120">
        <w:rPr>
          <w:position w:val="-6"/>
        </w:rPr>
        <w:object w:dxaOrig="220" w:dyaOrig="279">
          <v:shape id="_x0000_i1127" type="#_x0000_t75" style="width:10.65pt;height:13.75pt" o:ole="">
            <v:imagedata r:id="rId213" o:title=""/>
          </v:shape>
          <o:OLEObject Type="Embed" ProgID="Equation.DSMT4" ShapeID="_x0000_i1127" DrawAspect="Content" ObjectID="_1670954085" r:id="rId214"/>
        </w:object>
      </w:r>
      <w:r w:rsidRPr="006A5C64">
        <w:rPr>
          <w:rFonts w:ascii="宋体" w:hAnsi="宋体" w:hint="eastAsia"/>
          <w:szCs w:val="21"/>
        </w:rPr>
        <w:t>与</w:t>
      </w:r>
      <w:r w:rsidR="00593120" w:rsidRPr="00593120">
        <w:rPr>
          <w:position w:val="-6"/>
        </w:rPr>
        <w:object w:dxaOrig="220" w:dyaOrig="279">
          <v:shape id="_x0000_i1128" type="#_x0000_t75" style="width:10.65pt;height:13.75pt" o:ole="">
            <v:imagedata r:id="rId215" o:title=""/>
          </v:shape>
          <o:OLEObject Type="Embed" ProgID="Equation.DSMT4" ShapeID="_x0000_i1128" DrawAspect="Content" ObjectID="_1670954086" r:id="rId216"/>
        </w:object>
      </w:r>
      <w:r w:rsidRPr="006A5C64">
        <w:rPr>
          <w:rFonts w:ascii="宋体" w:hAnsi="宋体" w:hint="eastAsia"/>
          <w:szCs w:val="21"/>
        </w:rPr>
        <w:t>的相关系数</w:t>
      </w:r>
      <w:r w:rsidR="00261BEF" w:rsidRPr="00593120">
        <w:rPr>
          <w:position w:val="-28"/>
        </w:rPr>
        <w:object w:dxaOrig="1500" w:dyaOrig="660">
          <v:shape id="_x0000_i1129" type="#_x0000_t75" style="width:75.15pt;height:32.55pt" o:ole="">
            <v:imagedata r:id="rId217" o:title=""/>
          </v:shape>
          <o:OLEObject Type="Embed" ProgID="Equation.DSMT4" ShapeID="_x0000_i1129" DrawAspect="Content" ObjectID="_1670954087" r:id="rId218"/>
        </w:object>
      </w:r>
      <w:r w:rsidRPr="006A5C64">
        <w:rPr>
          <w:rFonts w:ascii="宋体" w:hAnsi="宋体" w:hint="eastAsia"/>
          <w:szCs w:val="21"/>
        </w:rPr>
        <w:t>也为零</w:t>
      </w:r>
      <w:r w:rsidR="00520A41">
        <w:rPr>
          <w:rFonts w:ascii="宋体" w:hAnsi="宋体" w:hint="eastAsia"/>
          <w:szCs w:val="21"/>
        </w:rPr>
        <w:t>．</w:t>
      </w:r>
    </w:p>
    <w:p w:rsidR="004711D4" w:rsidRDefault="004711D4" w:rsidP="00670A3E">
      <w:pPr>
        <w:rPr>
          <w:rFonts w:ascii="宋体" w:hAnsi="宋体"/>
          <w:szCs w:val="21"/>
        </w:rPr>
      </w:pPr>
    </w:p>
    <w:p w:rsidR="00520A41" w:rsidRPr="00520A41" w:rsidRDefault="00520A41" w:rsidP="00670A3E">
      <w:pPr>
        <w:rPr>
          <w:rFonts w:ascii="宋体" w:hAnsi="宋体"/>
          <w:szCs w:val="21"/>
        </w:rPr>
      </w:pPr>
    </w:p>
    <w:p w:rsidR="00670A3E" w:rsidRPr="0049763D" w:rsidRDefault="00670A3E" w:rsidP="00B572CB">
      <w:pPr>
        <w:ind w:left="480" w:hangingChars="200" w:hanging="480"/>
        <w:rPr>
          <w:rFonts w:ascii="宋体" w:hAnsi="宋体"/>
          <w:szCs w:val="21"/>
        </w:rPr>
      </w:pPr>
      <w:r w:rsidRPr="00903726">
        <w:rPr>
          <w:rFonts w:hint="eastAsia"/>
        </w:rPr>
        <w:t xml:space="preserve">(5) </w:t>
      </w:r>
      <w:r w:rsidRPr="0049763D">
        <w:rPr>
          <w:rFonts w:ascii="宋体" w:hAnsi="宋体" w:hint="eastAsia"/>
          <w:szCs w:val="21"/>
        </w:rPr>
        <w:t>设随</w:t>
      </w:r>
      <w:r w:rsidR="00255C15">
        <w:rPr>
          <w:rFonts w:ascii="宋体" w:hAnsi="宋体" w:hint="eastAsia"/>
          <w:szCs w:val="21"/>
        </w:rPr>
        <w:t>机</w:t>
      </w:r>
      <w:r w:rsidRPr="0049763D">
        <w:rPr>
          <w:rFonts w:ascii="宋体" w:hAnsi="宋体" w:hint="eastAsia"/>
          <w:szCs w:val="21"/>
        </w:rPr>
        <w:t>变量</w:t>
      </w:r>
      <w:r w:rsidR="00593120" w:rsidRPr="00025957">
        <w:rPr>
          <w:position w:val="-4"/>
        </w:rPr>
        <w:object w:dxaOrig="240" w:dyaOrig="260">
          <v:shape id="_x0000_i1130" type="#_x0000_t75" style="width:11.9pt;height:13.15pt" o:ole="">
            <v:imagedata r:id="rId219" o:title=""/>
          </v:shape>
          <o:OLEObject Type="Embed" ProgID="Equation.DSMT4" ShapeID="_x0000_i1130" DrawAspect="Content" ObjectID="_1670954088" r:id="rId220"/>
        </w:object>
      </w:r>
      <w:r w:rsidRPr="0049763D">
        <w:rPr>
          <w:rFonts w:ascii="宋体" w:hAnsi="宋体" w:hint="eastAsia"/>
          <w:szCs w:val="21"/>
        </w:rPr>
        <w:t>服从正态分布</w:t>
      </w:r>
      <w:r w:rsidR="00593120" w:rsidRPr="00593120">
        <w:rPr>
          <w:position w:val="-10"/>
        </w:rPr>
        <w:object w:dxaOrig="920" w:dyaOrig="360">
          <v:shape id="_x0000_i1131" type="#_x0000_t75" style="width:46.35pt;height:18.15pt" o:ole="">
            <v:imagedata r:id="rId221" o:title=""/>
          </v:shape>
          <o:OLEObject Type="Embed" ProgID="Equation.DSMT4" ShapeID="_x0000_i1131" DrawAspect="Content" ObjectID="_1670954089" r:id="rId222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则随</w:t>
      </w:r>
      <w:r w:rsidR="00593120" w:rsidRPr="00593120">
        <w:rPr>
          <w:position w:val="-6"/>
        </w:rPr>
        <w:object w:dxaOrig="240" w:dyaOrig="220">
          <v:shape id="_x0000_i1132" type="#_x0000_t75" style="width:11.9pt;height:10.65pt" o:ole="">
            <v:imagedata r:id="rId223" o:title=""/>
          </v:shape>
          <o:OLEObject Type="Embed" ProgID="Equation.DSMT4" ShapeID="_x0000_i1132" DrawAspect="Content" ObjectID="_1670954090" r:id="rId224"/>
        </w:object>
      </w:r>
      <w:r w:rsidRPr="0049763D">
        <w:rPr>
          <w:rFonts w:ascii="宋体" w:hAnsi="宋体" w:hint="eastAsia"/>
          <w:szCs w:val="21"/>
        </w:rPr>
        <w:t>的增大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概率</w:t>
      </w:r>
      <w:r w:rsidR="00593120" w:rsidRPr="00593120">
        <w:rPr>
          <w:position w:val="-16"/>
        </w:rPr>
        <w:object w:dxaOrig="1440" w:dyaOrig="440">
          <v:shape id="_x0000_i1133" type="#_x0000_t75" style="width:1in;height:21.9pt" o:ole="">
            <v:imagedata r:id="rId225" o:title=""/>
          </v:shape>
          <o:OLEObject Type="Embed" ProgID="Equation.DSMT4" ShapeID="_x0000_i1133" DrawAspect="Content" ObjectID="_1670954091" r:id="rId226"/>
        </w:object>
      </w:r>
      <w:r w:rsidRPr="00B572CB">
        <w:rPr>
          <w:rFonts w:hint="eastAsia"/>
        </w:rPr>
        <w:t xml:space="preserve">( </w:t>
      </w:r>
      <w:r w:rsidR="00B572CB" w:rsidRPr="00B572CB">
        <w:rPr>
          <w:rFonts w:hint="eastAsia"/>
        </w:rPr>
        <w:t xml:space="preserve"> </w:t>
      </w:r>
      <w:r w:rsidRPr="00B572CB">
        <w:rPr>
          <w:rFonts w:hint="eastAsia"/>
        </w:rPr>
        <w:t xml:space="preserve">  )</w:t>
      </w:r>
    </w:p>
    <w:p w:rsidR="00670A3E" w:rsidRDefault="00670A3E" w:rsidP="00670A3E">
      <w:pPr>
        <w:tabs>
          <w:tab w:val="left" w:pos="25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(A) </w:t>
      </w:r>
      <w:r w:rsidRPr="0049763D">
        <w:rPr>
          <w:rFonts w:ascii="宋体" w:hAnsi="宋体" w:hint="eastAsia"/>
          <w:szCs w:val="21"/>
        </w:rPr>
        <w:t>单调增大</w:t>
      </w:r>
      <w:r w:rsidR="00E4250E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</w:t>
      </w:r>
      <w:r w:rsidRPr="00E4250E">
        <w:rPr>
          <w:rFonts w:hint="eastAsia"/>
        </w:rPr>
        <w:t xml:space="preserve">(B) </w:t>
      </w:r>
      <w:r w:rsidRPr="0049763D">
        <w:rPr>
          <w:rFonts w:ascii="宋体" w:hAnsi="宋体" w:hint="eastAsia"/>
          <w:szCs w:val="21"/>
        </w:rPr>
        <w:t>单调减少</w:t>
      </w:r>
      <w:r w:rsidR="00E4250E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</w:t>
      </w:r>
      <w:r w:rsidRPr="00E4250E">
        <w:rPr>
          <w:rFonts w:hint="eastAsia"/>
        </w:rPr>
        <w:t xml:space="preserve">(C) </w:t>
      </w:r>
      <w:r w:rsidRPr="0049763D">
        <w:rPr>
          <w:rFonts w:ascii="宋体" w:hAnsi="宋体" w:hint="eastAsia"/>
          <w:szCs w:val="21"/>
        </w:rPr>
        <w:t>保持不变</w:t>
      </w:r>
      <w:r w:rsidR="00E4250E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</w:t>
      </w:r>
      <w:r w:rsidRPr="00E4250E">
        <w:rPr>
          <w:rFonts w:hint="eastAsia"/>
        </w:rPr>
        <w:t xml:space="preserve">(D) </w:t>
      </w:r>
      <w:r w:rsidRPr="0049763D">
        <w:rPr>
          <w:rFonts w:ascii="宋体" w:hAnsi="宋体" w:hint="eastAsia"/>
          <w:szCs w:val="21"/>
        </w:rPr>
        <w:t>增减不定</w:t>
      </w:r>
      <w:r w:rsidR="00E4250E">
        <w:rPr>
          <w:rFonts w:ascii="宋体" w:hAnsi="宋体" w:hint="eastAsia"/>
          <w:szCs w:val="21"/>
        </w:rPr>
        <w:t>．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4711D4" w:rsidRPr="006A5C64" w:rsidRDefault="00AB558E" w:rsidP="00520A41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36B09">
        <w:rPr>
          <w:rFonts w:ascii="宋体" w:hAnsi="宋体" w:hint="eastAsia"/>
          <w:szCs w:val="21"/>
        </w:rPr>
        <w:t>应选</w:t>
      </w:r>
      <w:r w:rsidR="00136B09" w:rsidRPr="00136B09">
        <w:rPr>
          <w:rFonts w:hint="eastAsia"/>
        </w:rPr>
        <w:t>(</w:t>
      </w:r>
      <w:r w:rsidR="00136B09">
        <w:rPr>
          <w:rFonts w:hint="eastAsia"/>
        </w:rPr>
        <w:t>C</w:t>
      </w:r>
      <w:r w:rsidR="00136B09" w:rsidRPr="00136B09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4711D4" w:rsidRPr="006A5C64">
        <w:rPr>
          <w:rFonts w:ascii="宋体" w:hAnsi="宋体" w:hint="eastAsia"/>
          <w:szCs w:val="21"/>
        </w:rPr>
        <w:t>由于</w:t>
      </w:r>
      <w:r w:rsidR="00593120" w:rsidRPr="00593120">
        <w:rPr>
          <w:position w:val="-10"/>
        </w:rPr>
        <w:object w:dxaOrig="1340" w:dyaOrig="360">
          <v:shape id="_x0000_i1134" type="#_x0000_t75" style="width:67pt;height:18.15pt" o:ole="">
            <v:imagedata r:id="rId227" o:title=""/>
          </v:shape>
          <o:OLEObject Type="Embed" ProgID="Equation.DSMT4" ShapeID="_x0000_i1134" DrawAspect="Content" ObjectID="_1670954092" r:id="rId228"/>
        </w:object>
      </w:r>
      <w:r w:rsidR="00520A41">
        <w:rPr>
          <w:rFonts w:ascii="宋体" w:hAnsi="宋体" w:hint="eastAsia"/>
          <w:szCs w:val="21"/>
        </w:rPr>
        <w:t>，</w:t>
      </w:r>
      <w:r w:rsidR="004711D4">
        <w:rPr>
          <w:rFonts w:ascii="宋体" w:hAnsi="宋体" w:hint="eastAsia"/>
          <w:szCs w:val="21"/>
        </w:rPr>
        <w:t>将此正态分布标准化</w:t>
      </w:r>
      <w:r w:rsidR="00520A41">
        <w:rPr>
          <w:rFonts w:ascii="宋体" w:hAnsi="宋体" w:hint="eastAsia"/>
          <w:szCs w:val="21"/>
        </w:rPr>
        <w:t>得</w:t>
      </w:r>
      <w:r w:rsidR="00593120" w:rsidRPr="00593120">
        <w:rPr>
          <w:position w:val="-24"/>
        </w:rPr>
        <w:object w:dxaOrig="1579" w:dyaOrig="620">
          <v:shape id="_x0000_i1135" type="#_x0000_t75" style="width:78.9pt;height:31.3pt" o:ole="">
            <v:imagedata r:id="rId229" o:title=""/>
          </v:shape>
          <o:OLEObject Type="Embed" ProgID="Equation.DSMT4" ShapeID="_x0000_i1135" DrawAspect="Content" ObjectID="_1670954093" r:id="rId230"/>
        </w:object>
      </w:r>
      <w:r w:rsidR="00520A41">
        <w:rPr>
          <w:rFonts w:ascii="宋体" w:hAnsi="宋体" w:hint="eastAsia"/>
          <w:szCs w:val="21"/>
        </w:rPr>
        <w:t>，故</w:t>
      </w:r>
    </w:p>
    <w:p w:rsidR="004711D4" w:rsidRPr="006A5C64" w:rsidRDefault="00593120" w:rsidP="004711D4">
      <w:pPr>
        <w:jc w:val="center"/>
        <w:rPr>
          <w:rFonts w:ascii="宋体" w:hAnsi="宋体"/>
          <w:szCs w:val="21"/>
        </w:rPr>
      </w:pPr>
      <w:r w:rsidRPr="00593120">
        <w:rPr>
          <w:position w:val="-30"/>
        </w:rPr>
        <w:object w:dxaOrig="4300" w:dyaOrig="720">
          <v:shape id="_x0000_i1136" type="#_x0000_t75" style="width:214.75pt;height:36.3pt" o:ole="">
            <v:imagedata r:id="rId231" o:title=""/>
          </v:shape>
          <o:OLEObject Type="Embed" ProgID="Equation.DSMT4" ShapeID="_x0000_i1136" DrawAspect="Content" ObjectID="_1670954094" r:id="rId232"/>
        </w:object>
      </w:r>
    </w:p>
    <w:p w:rsidR="004711D4" w:rsidRPr="006A5C64" w:rsidRDefault="00520A41" w:rsidP="00520A41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即</w:t>
      </w:r>
      <w:r w:rsidR="004711D4" w:rsidRPr="006A5C64">
        <w:rPr>
          <w:rFonts w:ascii="宋体" w:hAnsi="宋体" w:hint="eastAsia"/>
          <w:szCs w:val="21"/>
        </w:rPr>
        <w:t>概率</w:t>
      </w:r>
      <w:r w:rsidR="00593120" w:rsidRPr="00593120">
        <w:rPr>
          <w:position w:val="-16"/>
        </w:rPr>
        <w:object w:dxaOrig="1440" w:dyaOrig="440">
          <v:shape id="_x0000_i1137" type="#_x0000_t75" style="width:1in;height:21.9pt" o:ole="">
            <v:imagedata r:id="rId233" o:title=""/>
          </v:shape>
          <o:OLEObject Type="Embed" ProgID="Equation.DSMT4" ShapeID="_x0000_i1137" DrawAspect="Content" ObjectID="_1670954095" r:id="rId234"/>
        </w:object>
      </w:r>
      <w:r w:rsidR="004711D4" w:rsidRPr="006A5C64">
        <w:rPr>
          <w:rFonts w:ascii="宋体" w:hAnsi="宋体" w:hint="eastAsia"/>
          <w:szCs w:val="21"/>
        </w:rPr>
        <w:t>的值与</w:t>
      </w:r>
      <w:r w:rsidR="00593120" w:rsidRPr="00593120">
        <w:rPr>
          <w:position w:val="-6"/>
        </w:rPr>
        <w:object w:dxaOrig="240" w:dyaOrig="220">
          <v:shape id="_x0000_i1138" type="#_x0000_t75" style="width:11.9pt;height:10.65pt" o:ole="">
            <v:imagedata r:id="rId235" o:title=""/>
          </v:shape>
          <o:OLEObject Type="Embed" ProgID="Equation.DSMT4" ShapeID="_x0000_i1138" DrawAspect="Content" ObjectID="_1670954096" r:id="rId236"/>
        </w:object>
      </w:r>
      <w:r w:rsidR="004711D4" w:rsidRPr="006A5C64">
        <w:rPr>
          <w:rFonts w:ascii="宋体" w:hAnsi="宋体" w:hint="eastAsia"/>
          <w:szCs w:val="21"/>
        </w:rPr>
        <w:t>大小无关</w:t>
      </w:r>
      <w:r>
        <w:rPr>
          <w:rFonts w:ascii="宋体" w:hAnsi="宋体" w:hint="eastAsia"/>
          <w:szCs w:val="21"/>
        </w:rPr>
        <w:t>．</w:t>
      </w:r>
    </w:p>
    <w:p w:rsidR="00670A3E" w:rsidRDefault="00670A3E" w:rsidP="004711D4">
      <w:pPr>
        <w:rPr>
          <w:rFonts w:ascii="宋体" w:hAnsi="宋体"/>
          <w:szCs w:val="21"/>
        </w:rPr>
      </w:pPr>
    </w:p>
    <w:p w:rsidR="004711D4" w:rsidRPr="004711D4" w:rsidRDefault="004711D4" w:rsidP="004711D4">
      <w:pPr>
        <w:rPr>
          <w:rFonts w:ascii="宋体" w:hAnsi="宋体"/>
          <w:szCs w:val="21"/>
        </w:rPr>
      </w:pPr>
    </w:p>
    <w:p w:rsidR="00670A3E" w:rsidRDefault="00670A3E" w:rsidP="00B012C9">
      <w:pPr>
        <w:pStyle w:val="1"/>
      </w:pPr>
      <w:r w:rsidRPr="00D66631">
        <w:rPr>
          <w:rFonts w:hint="eastAsia"/>
        </w:rPr>
        <w:t>三、</w:t>
      </w:r>
      <w:r w:rsidR="00B012C9">
        <w:rPr>
          <w:rFonts w:hint="eastAsia"/>
        </w:rPr>
        <w:t>（</w:t>
      </w:r>
      <w:r w:rsidRPr="00D66631">
        <w:rPr>
          <w:rFonts w:hint="eastAsia"/>
        </w:rPr>
        <w:t>本题满分6分</w:t>
      </w:r>
      <w:r w:rsidR="00B012C9">
        <w:rPr>
          <w:rFonts w:hint="eastAsia"/>
        </w:rPr>
        <w:t>）</w:t>
      </w:r>
    </w:p>
    <w:p w:rsidR="00670A3E" w:rsidRDefault="00670A3E" w:rsidP="00B012C9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设</w:t>
      </w:r>
      <w:r w:rsidR="00593120" w:rsidRPr="00593120">
        <w:rPr>
          <w:position w:val="-78"/>
        </w:rPr>
        <w:object w:dxaOrig="2900" w:dyaOrig="1680">
          <v:shape id="_x0000_i1139" type="#_x0000_t75" style="width:145.25pt;height:83.9pt" o:ole="">
            <v:imagedata r:id="rId237" o:title=""/>
          </v:shape>
          <o:OLEObject Type="Embed" ProgID="Equation.DSMT4" ShapeID="_x0000_i1139" DrawAspect="Content" ObjectID="_1670954097" r:id="rId238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试讨论</w:t>
      </w:r>
      <w:r w:rsidR="00593120" w:rsidRPr="00593120">
        <w:rPr>
          <w:position w:val="-10"/>
        </w:rPr>
        <w:object w:dxaOrig="540" w:dyaOrig="320">
          <v:shape id="_x0000_i1140" type="#_x0000_t75" style="width:26.9pt;height:16.3pt" o:ole="">
            <v:imagedata r:id="rId239" o:title=""/>
          </v:shape>
          <o:OLEObject Type="Embed" ProgID="Equation.DSMT4" ShapeID="_x0000_i1140" DrawAspect="Content" ObjectID="_1670954098" r:id="rId240"/>
        </w:object>
      </w:r>
      <w:r w:rsidRPr="0049763D">
        <w:rPr>
          <w:rFonts w:ascii="宋体" w:hAnsi="宋体" w:hint="eastAsia"/>
          <w:szCs w:val="21"/>
        </w:rPr>
        <w:t>在</w:t>
      </w:r>
      <w:r w:rsidR="00593120" w:rsidRPr="00593120">
        <w:rPr>
          <w:position w:val="-6"/>
        </w:rPr>
        <w:object w:dxaOrig="540" w:dyaOrig="279">
          <v:shape id="_x0000_i1141" type="#_x0000_t75" style="width:26.9pt;height:13.75pt" o:ole="">
            <v:imagedata r:id="rId241" o:title=""/>
          </v:shape>
          <o:OLEObject Type="Embed" ProgID="Equation.DSMT4" ShapeID="_x0000_i1141" DrawAspect="Content" ObjectID="_1670954099" r:id="rId242"/>
        </w:object>
      </w:r>
      <w:r w:rsidRPr="0049763D">
        <w:rPr>
          <w:rFonts w:ascii="宋体" w:hAnsi="宋体" w:hint="eastAsia"/>
          <w:szCs w:val="21"/>
        </w:rPr>
        <w:t>处的连续性和可导性</w:t>
      </w:r>
      <w:r w:rsidR="009B5882">
        <w:rPr>
          <w:rFonts w:ascii="宋体" w:hAnsi="宋体" w:hint="eastAsia"/>
          <w:szCs w:val="21"/>
        </w:rPr>
        <w:t>．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4711D4" w:rsidRDefault="00AB558E" w:rsidP="004711D4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B5882" w:rsidRPr="009B5882">
        <w:rPr>
          <w:rFonts w:hint="eastAsia"/>
        </w:rPr>
        <w:t xml:space="preserve">(1) </w:t>
      </w:r>
      <w:r w:rsidR="009B5882">
        <w:rPr>
          <w:rFonts w:ascii="宋体" w:hAnsi="宋体" w:hint="eastAsia"/>
          <w:szCs w:val="21"/>
        </w:rPr>
        <w:t>先看</w:t>
      </w:r>
      <w:r w:rsidR="004711D4">
        <w:rPr>
          <w:rFonts w:ascii="宋体" w:hAnsi="宋体" w:hint="eastAsia"/>
          <w:szCs w:val="21"/>
        </w:rPr>
        <w:t>左极限与右极限</w:t>
      </w:r>
      <w:r w:rsidR="009B5882">
        <w:rPr>
          <w:rFonts w:ascii="宋体" w:hAnsi="宋体" w:hint="eastAsia"/>
          <w:szCs w:val="21"/>
        </w:rPr>
        <w:t>：</w:t>
      </w:r>
    </w:p>
    <w:p w:rsidR="004711D4" w:rsidRPr="009B5882" w:rsidRDefault="00593120" w:rsidP="009B5882">
      <w:pPr>
        <w:ind w:firstLineChars="550" w:firstLine="1320"/>
        <w:rPr>
          <w:rFonts w:ascii="宋体" w:hAnsi="宋体"/>
          <w:szCs w:val="21"/>
        </w:rPr>
      </w:pPr>
      <w:r w:rsidRPr="00593120">
        <w:rPr>
          <w:position w:val="-80"/>
        </w:rPr>
        <w:object w:dxaOrig="4360" w:dyaOrig="1719">
          <v:shape id="_x0000_i1142" type="#_x0000_t75" style="width:217.9pt;height:85.75pt" o:ole="">
            <v:imagedata r:id="rId243" o:title=""/>
          </v:shape>
          <o:OLEObject Type="Embed" ProgID="Equation.DSMT4" ShapeID="_x0000_i1142" DrawAspect="Content" ObjectID="_1670954100" r:id="rId244"/>
        </w:object>
      </w:r>
    </w:p>
    <w:p w:rsidR="004711D4" w:rsidRDefault="004711D4" w:rsidP="009B5882">
      <w:pPr>
        <w:ind w:leftChars="200" w:left="480"/>
        <w:rPr>
          <w:rFonts w:ascii="宋体" w:hAnsi="宋体"/>
          <w:szCs w:val="21"/>
        </w:rPr>
      </w:pPr>
      <w:r w:rsidRPr="00E1717B">
        <w:rPr>
          <w:rFonts w:ascii="宋体" w:hAnsi="宋体" w:hint="eastAsia"/>
          <w:szCs w:val="21"/>
        </w:rPr>
        <w:t>故</w:t>
      </w:r>
      <w:r w:rsidR="00593120" w:rsidRPr="00593120">
        <w:rPr>
          <w:position w:val="-10"/>
        </w:rPr>
        <w:object w:dxaOrig="2079" w:dyaOrig="360">
          <v:shape id="_x0000_i1143" type="#_x0000_t75" style="width:103.95pt;height:18.15pt" o:ole="">
            <v:imagedata r:id="rId245" o:title=""/>
          </v:shape>
          <o:OLEObject Type="Embed" ProgID="Equation.DSMT4" ShapeID="_x0000_i1143" DrawAspect="Content" ObjectID="_1670954101" r:id="rId246"/>
        </w:object>
      </w:r>
      <w:r w:rsidRPr="00E1717B">
        <w:rPr>
          <w:rFonts w:ascii="宋体" w:hAnsi="宋体" w:hint="eastAsia"/>
          <w:szCs w:val="21"/>
        </w:rPr>
        <w:t>,即</w:t>
      </w:r>
      <w:r w:rsidR="00593120" w:rsidRPr="00593120">
        <w:rPr>
          <w:position w:val="-10"/>
        </w:rPr>
        <w:object w:dxaOrig="540" w:dyaOrig="320">
          <v:shape id="_x0000_i1144" type="#_x0000_t75" style="width:26.9pt;height:16.3pt" o:ole="">
            <v:imagedata r:id="rId247" o:title=""/>
          </v:shape>
          <o:OLEObject Type="Embed" ProgID="Equation.DSMT4" ShapeID="_x0000_i1144" DrawAspect="Content" ObjectID="_1670954102" r:id="rId248"/>
        </w:object>
      </w:r>
      <w:r w:rsidRPr="00E1717B">
        <w:rPr>
          <w:rFonts w:ascii="宋体" w:hAnsi="宋体" w:hint="eastAsia"/>
          <w:szCs w:val="21"/>
        </w:rPr>
        <w:t>在</w:t>
      </w:r>
      <w:r w:rsidR="00593120" w:rsidRPr="00593120">
        <w:rPr>
          <w:position w:val="-6"/>
        </w:rPr>
        <w:object w:dxaOrig="540" w:dyaOrig="279">
          <v:shape id="_x0000_i1145" type="#_x0000_t75" style="width:26.9pt;height:13.75pt" o:ole="">
            <v:imagedata r:id="rId249" o:title=""/>
          </v:shape>
          <o:OLEObject Type="Embed" ProgID="Equation.DSMT4" ShapeID="_x0000_i1145" DrawAspect="Content" ObjectID="_1670954103" r:id="rId250"/>
        </w:object>
      </w:r>
      <w:r w:rsidRPr="00E1717B">
        <w:rPr>
          <w:rFonts w:ascii="宋体" w:hAnsi="宋体" w:hint="eastAsia"/>
          <w:szCs w:val="21"/>
        </w:rPr>
        <w:t>处连续</w:t>
      </w:r>
      <w:r w:rsidR="009B5882">
        <w:rPr>
          <w:rFonts w:ascii="宋体" w:hAnsi="宋体" w:hint="eastAsia"/>
          <w:szCs w:val="21"/>
        </w:rPr>
        <w:t>．</w:t>
      </w:r>
    </w:p>
    <w:p w:rsidR="009B5882" w:rsidRDefault="009B5882" w:rsidP="009B5882">
      <w:pPr>
        <w:ind w:leftChars="200" w:left="480"/>
        <w:rPr>
          <w:rFonts w:ascii="宋体" w:hAnsi="宋体"/>
          <w:szCs w:val="21"/>
        </w:rPr>
      </w:pPr>
      <w:r w:rsidRPr="009B5882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再看左导数与右导数：</w:t>
      </w:r>
    </w:p>
    <w:p w:rsidR="004711D4" w:rsidRPr="009B5882" w:rsidRDefault="00593120" w:rsidP="009B5882">
      <w:pPr>
        <w:ind w:firstLineChars="550" w:firstLine="1320"/>
      </w:pPr>
      <w:r w:rsidRPr="00593120">
        <w:rPr>
          <w:position w:val="-164"/>
        </w:rPr>
        <w:object w:dxaOrig="6560" w:dyaOrig="3400">
          <v:shape id="_x0000_i1146" type="#_x0000_t75" style="width:327.45pt;height:169.65pt" o:ole="">
            <v:imagedata r:id="rId251" o:title=""/>
          </v:shape>
          <o:OLEObject Type="Embed" ProgID="Equation.DSMT4" ShapeID="_x0000_i1146" DrawAspect="Content" ObjectID="_1670954104" r:id="rId252"/>
        </w:object>
      </w:r>
    </w:p>
    <w:p w:rsidR="004711D4" w:rsidRDefault="004711D4" w:rsidP="009B5882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即</w:t>
      </w:r>
      <w:r w:rsidR="00593120" w:rsidRPr="00593120">
        <w:rPr>
          <w:position w:val="-12"/>
        </w:rPr>
        <w:object w:dxaOrig="1660" w:dyaOrig="360">
          <v:shape id="_x0000_i1147" type="#_x0000_t75" style="width:82.65pt;height:18.15pt" o:ole="">
            <v:imagedata r:id="rId253" o:title=""/>
          </v:shape>
          <o:OLEObject Type="Embed" ProgID="Equation.DSMT4" ShapeID="_x0000_i1147" DrawAspect="Content" ObjectID="_1670954105" r:id="rId254"/>
        </w:object>
      </w:r>
      <w:r w:rsidRPr="00E1717B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故</w:t>
      </w:r>
      <w:r w:rsidR="00593120" w:rsidRPr="00593120">
        <w:rPr>
          <w:position w:val="-10"/>
        </w:rPr>
        <w:object w:dxaOrig="540" w:dyaOrig="320">
          <v:shape id="_x0000_i1148" type="#_x0000_t75" style="width:26.9pt;height:16.3pt" o:ole="">
            <v:imagedata r:id="rId255" o:title=""/>
          </v:shape>
          <o:OLEObject Type="Embed" ProgID="Equation.DSMT4" ShapeID="_x0000_i1148" DrawAspect="Content" ObjectID="_1670954106" r:id="rId256"/>
        </w:object>
      </w:r>
      <w:r w:rsidRPr="00E1717B">
        <w:rPr>
          <w:rFonts w:ascii="宋体" w:hAnsi="宋体" w:hint="eastAsia"/>
          <w:szCs w:val="21"/>
        </w:rPr>
        <w:t>在</w:t>
      </w:r>
      <w:r w:rsidR="00593120" w:rsidRPr="00593120">
        <w:rPr>
          <w:position w:val="-6"/>
        </w:rPr>
        <w:object w:dxaOrig="540" w:dyaOrig="279">
          <v:shape id="_x0000_i1149" type="#_x0000_t75" style="width:26.9pt;height:13.75pt" o:ole="">
            <v:imagedata r:id="rId257" o:title=""/>
          </v:shape>
          <o:OLEObject Type="Embed" ProgID="Equation.DSMT4" ShapeID="_x0000_i1149" DrawAspect="Content" ObjectID="_1670954107" r:id="rId258"/>
        </w:object>
      </w:r>
      <w:r w:rsidRPr="00E1717B">
        <w:rPr>
          <w:rFonts w:ascii="宋体" w:hAnsi="宋体" w:hint="eastAsia"/>
          <w:szCs w:val="21"/>
        </w:rPr>
        <w:t>处</w:t>
      </w:r>
      <w:r>
        <w:rPr>
          <w:rFonts w:ascii="宋体" w:hAnsi="宋体" w:hint="eastAsia"/>
          <w:szCs w:val="21"/>
        </w:rPr>
        <w:t>可导,且</w:t>
      </w:r>
      <w:r w:rsidR="00593120" w:rsidRPr="00593120">
        <w:rPr>
          <w:position w:val="-10"/>
        </w:rPr>
        <w:object w:dxaOrig="920" w:dyaOrig="320">
          <v:shape id="_x0000_i1150" type="#_x0000_t75" style="width:46.35pt;height:16.3pt" o:ole="">
            <v:imagedata r:id="rId259" o:title=""/>
          </v:shape>
          <o:OLEObject Type="Embed" ProgID="Equation.DSMT4" ShapeID="_x0000_i1150" DrawAspect="Content" ObjectID="_1670954108" r:id="rId260"/>
        </w:object>
      </w:r>
      <w:r w:rsidR="009B5882">
        <w:rPr>
          <w:rFonts w:ascii="宋体" w:hAnsi="宋体" w:hint="eastAsia"/>
          <w:szCs w:val="21"/>
        </w:rPr>
        <w:t>．</w:t>
      </w:r>
    </w:p>
    <w:p w:rsidR="00670A3E" w:rsidRDefault="00670A3E" w:rsidP="004711D4">
      <w:pPr>
        <w:rPr>
          <w:rFonts w:ascii="宋体" w:hAnsi="宋体"/>
          <w:szCs w:val="21"/>
        </w:rPr>
      </w:pPr>
    </w:p>
    <w:p w:rsidR="00B012C9" w:rsidRPr="004711D4" w:rsidRDefault="00B012C9" w:rsidP="004711D4">
      <w:pPr>
        <w:rPr>
          <w:rFonts w:ascii="宋体" w:hAnsi="宋体"/>
          <w:szCs w:val="21"/>
        </w:rPr>
      </w:pPr>
    </w:p>
    <w:p w:rsidR="00670A3E" w:rsidRPr="000F1019" w:rsidRDefault="00670A3E" w:rsidP="00B012C9">
      <w:pPr>
        <w:pStyle w:val="1"/>
      </w:pPr>
      <w:r w:rsidRPr="000F1019">
        <w:rPr>
          <w:rFonts w:hint="eastAsia"/>
        </w:rPr>
        <w:t>四、</w:t>
      </w:r>
      <w:r w:rsidR="00B012C9">
        <w:rPr>
          <w:rFonts w:hint="eastAsia"/>
        </w:rPr>
        <w:t>（</w:t>
      </w:r>
      <w:r w:rsidRPr="000F1019">
        <w:rPr>
          <w:rFonts w:hint="eastAsia"/>
        </w:rPr>
        <w:t>本题满分6分</w:t>
      </w:r>
      <w:r w:rsidR="00B012C9">
        <w:rPr>
          <w:rFonts w:hint="eastAsia"/>
        </w:rPr>
        <w:t>）</w:t>
      </w:r>
    </w:p>
    <w:p w:rsidR="00670A3E" w:rsidRDefault="00670A3E" w:rsidP="00B012C9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已知连续函数</w:t>
      </w:r>
      <w:r w:rsidR="00593120" w:rsidRPr="00593120">
        <w:rPr>
          <w:position w:val="-10"/>
        </w:rPr>
        <w:object w:dxaOrig="540" w:dyaOrig="320">
          <v:shape id="_x0000_i1151" type="#_x0000_t75" style="width:26.9pt;height:16.3pt" o:ole="">
            <v:imagedata r:id="rId261" o:title=""/>
          </v:shape>
          <o:OLEObject Type="Embed" ProgID="Equation.DSMT4" ShapeID="_x0000_i1151" DrawAspect="Content" ObjectID="_1670954109" r:id="rId262"/>
        </w:object>
      </w:r>
      <w:r w:rsidRPr="0049763D">
        <w:rPr>
          <w:rFonts w:ascii="宋体" w:hAnsi="宋体" w:hint="eastAsia"/>
          <w:szCs w:val="21"/>
        </w:rPr>
        <w:t>满足条件</w:t>
      </w:r>
      <w:r w:rsidR="00593120" w:rsidRPr="00593120">
        <w:rPr>
          <w:position w:val="-28"/>
        </w:rPr>
        <w:object w:dxaOrig="2320" w:dyaOrig="680">
          <v:shape id="_x0000_i1152" type="#_x0000_t75" style="width:115.85pt;height:33.8pt" o:ole="">
            <v:imagedata r:id="rId263" o:title=""/>
          </v:shape>
          <o:OLEObject Type="Embed" ProgID="Equation.DSMT4" ShapeID="_x0000_i1152" DrawAspect="Content" ObjectID="_1670954110" r:id="rId264"/>
        </w:object>
      </w:r>
      <w:r w:rsidRPr="0049763D">
        <w:rPr>
          <w:rFonts w:ascii="宋体" w:hAnsi="宋体" w:hint="eastAsia"/>
          <w:szCs w:val="21"/>
        </w:rPr>
        <w:t>,求</w:t>
      </w:r>
      <w:r w:rsidR="00593120" w:rsidRPr="00593120">
        <w:rPr>
          <w:position w:val="-10"/>
        </w:rPr>
        <w:object w:dxaOrig="540" w:dyaOrig="320">
          <v:shape id="_x0000_i1153" type="#_x0000_t75" style="width:26.9pt;height:16.3pt" o:ole="">
            <v:imagedata r:id="rId265" o:title=""/>
          </v:shape>
          <o:OLEObject Type="Embed" ProgID="Equation.DSMT4" ShapeID="_x0000_i1153" DrawAspect="Content" ObjectID="_1670954111" r:id="rId266"/>
        </w:object>
      </w:r>
      <w:r w:rsidRPr="0049763D">
        <w:rPr>
          <w:rFonts w:ascii="宋体" w:hAnsi="宋体" w:hint="eastAsia"/>
          <w:szCs w:val="21"/>
        </w:rPr>
        <w:t>.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4711D4" w:rsidRDefault="00AB558E" w:rsidP="004711D4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711D4">
        <w:rPr>
          <w:rFonts w:ascii="宋体" w:hAnsi="宋体" w:hint="eastAsia"/>
          <w:szCs w:val="21"/>
        </w:rPr>
        <w:t>在变上限定积分</w:t>
      </w:r>
      <w:r w:rsidR="00F858C2">
        <w:rPr>
          <w:rFonts w:ascii="宋体" w:hAnsi="宋体" w:hint="eastAsia"/>
          <w:szCs w:val="21"/>
        </w:rPr>
        <w:t>令</w:t>
      </w:r>
      <w:r w:rsidR="00593120" w:rsidRPr="00593120">
        <w:rPr>
          <w:position w:val="-24"/>
        </w:rPr>
        <w:object w:dxaOrig="560" w:dyaOrig="620">
          <v:shape id="_x0000_i1154" type="#_x0000_t75" style="width:28.15pt;height:31.3pt" o:ole="">
            <v:imagedata r:id="rId267" o:title=""/>
          </v:shape>
          <o:OLEObject Type="Embed" ProgID="Equation.DSMT4" ShapeID="_x0000_i1154" DrawAspect="Content" ObjectID="_1670954112" r:id="rId268"/>
        </w:object>
      </w:r>
      <w:r w:rsidR="004711D4">
        <w:rPr>
          <w:rFonts w:ascii="宋体" w:hAnsi="宋体" w:hint="eastAsia"/>
          <w:szCs w:val="21"/>
        </w:rPr>
        <w:t>,</w:t>
      </w:r>
      <w:r w:rsidR="00F858C2">
        <w:rPr>
          <w:rFonts w:ascii="宋体" w:hAnsi="宋体" w:hint="eastAsia"/>
          <w:szCs w:val="21"/>
        </w:rPr>
        <w:t>得到</w:t>
      </w:r>
    </w:p>
    <w:p w:rsidR="004711D4" w:rsidRDefault="00593120" w:rsidP="00F858C2">
      <w:pPr>
        <w:jc w:val="center"/>
        <w:rPr>
          <w:rFonts w:ascii="宋体" w:hAnsi="宋体"/>
          <w:szCs w:val="21"/>
        </w:rPr>
      </w:pPr>
      <w:r w:rsidRPr="00593120">
        <w:rPr>
          <w:position w:val="-18"/>
        </w:rPr>
        <w:object w:dxaOrig="2299" w:dyaOrig="520">
          <v:shape id="_x0000_i1155" type="#_x0000_t75" style="width:115.2pt;height:25.65pt" o:ole="">
            <v:imagedata r:id="rId269" o:title=""/>
          </v:shape>
          <o:OLEObject Type="Embed" ProgID="Equation.DSMT4" ShapeID="_x0000_i1155" DrawAspect="Content" ObjectID="_1670954113" r:id="rId270"/>
        </w:object>
      </w:r>
    </w:p>
    <w:p w:rsidR="004711D4" w:rsidRDefault="004711D4" w:rsidP="004711D4">
      <w:pPr>
        <w:ind w:firstLine="420"/>
      </w:pPr>
      <w:r w:rsidRPr="00283796">
        <w:rPr>
          <w:rFonts w:ascii="宋体" w:hAnsi="宋体" w:hint="eastAsia"/>
          <w:szCs w:val="21"/>
        </w:rPr>
        <w:t>在上式中令</w:t>
      </w:r>
      <w:r w:rsidR="00593120" w:rsidRPr="00593120">
        <w:rPr>
          <w:position w:val="-6"/>
        </w:rPr>
        <w:object w:dxaOrig="540" w:dyaOrig="279">
          <v:shape id="_x0000_i1156" type="#_x0000_t75" style="width:26.9pt;height:13.75pt" o:ole="">
            <v:imagedata r:id="rId271" o:title=""/>
          </v:shape>
          <o:OLEObject Type="Embed" ProgID="Equation.DSMT4" ShapeID="_x0000_i1156" DrawAspect="Content" ObjectID="_1670954114" r:id="rId272"/>
        </w:object>
      </w:r>
      <w:r w:rsidRPr="00283796">
        <w:rPr>
          <w:rFonts w:ascii="宋体" w:hAnsi="宋体" w:hint="eastAsia"/>
        </w:rPr>
        <w:t>得</w:t>
      </w:r>
      <w:r w:rsidR="00593120" w:rsidRPr="00593120">
        <w:rPr>
          <w:position w:val="-10"/>
        </w:rPr>
        <w:object w:dxaOrig="859" w:dyaOrig="320">
          <v:shape id="_x0000_i1157" type="#_x0000_t75" style="width:43.2pt;height:16.3pt" o:ole="">
            <v:imagedata r:id="rId273" o:title=""/>
          </v:shape>
          <o:OLEObject Type="Embed" ProgID="Equation.DSMT4" ShapeID="_x0000_i1157" DrawAspect="Content" ObjectID="_1670954115" r:id="rId274"/>
        </w:object>
      </w:r>
      <w:r w:rsidRPr="00283796">
        <w:rPr>
          <w:rFonts w:ascii="宋体" w:hAnsi="宋体" w:hint="eastAsia"/>
        </w:rPr>
        <w:t>,将</w:t>
      </w:r>
      <w:r>
        <w:rPr>
          <w:rFonts w:hint="eastAsia"/>
        </w:rPr>
        <w:t>上式两端对</w:t>
      </w:r>
      <w:r w:rsidR="00593120" w:rsidRPr="00025957">
        <w:rPr>
          <w:position w:val="-4"/>
        </w:rPr>
        <w:object w:dxaOrig="200" w:dyaOrig="200">
          <v:shape id="_x0000_i1158" type="#_x0000_t75" style="width:10pt;height:10pt" o:ole="">
            <v:imagedata r:id="rId275" o:title=""/>
          </v:shape>
          <o:OLEObject Type="Embed" ProgID="Equation.DSMT4" ShapeID="_x0000_i1158" DrawAspect="Content" ObjectID="_1670954116" r:id="rId276"/>
        </w:object>
      </w:r>
      <w:r>
        <w:rPr>
          <w:rFonts w:hint="eastAsia"/>
        </w:rPr>
        <w:t>求导数得</w:t>
      </w:r>
    </w:p>
    <w:p w:rsidR="004711D4" w:rsidRDefault="00593120" w:rsidP="004711D4">
      <w:pPr>
        <w:jc w:val="center"/>
        <w:rPr>
          <w:rFonts w:ascii="宋体" w:hAnsi="宋体"/>
          <w:szCs w:val="21"/>
        </w:rPr>
      </w:pPr>
      <w:r w:rsidRPr="00593120">
        <w:rPr>
          <w:position w:val="-10"/>
        </w:rPr>
        <w:object w:dxaOrig="2040" w:dyaOrig="360">
          <v:shape id="_x0000_i1159" type="#_x0000_t75" style="width:102.05pt;height:18.15pt" o:ole="">
            <v:imagedata r:id="rId277" o:title=""/>
          </v:shape>
          <o:OLEObject Type="Embed" ProgID="Equation.DSMT4" ShapeID="_x0000_i1159" DrawAspect="Content" ObjectID="_1670954117" r:id="rId278"/>
        </w:object>
      </w:r>
    </w:p>
    <w:p w:rsidR="00F858C2" w:rsidRDefault="00F858C2" w:rsidP="00F858C2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这是</w:t>
      </w:r>
      <w:r w:rsidR="004711D4">
        <w:rPr>
          <w:rFonts w:ascii="宋体" w:hAnsi="宋体" w:hint="eastAsia"/>
          <w:szCs w:val="21"/>
        </w:rPr>
        <w:t>一阶线性</w:t>
      </w:r>
      <w:r>
        <w:rPr>
          <w:rFonts w:ascii="宋体" w:hAnsi="宋体" w:hint="eastAsia"/>
          <w:szCs w:val="21"/>
        </w:rPr>
        <w:t>微分</w:t>
      </w:r>
      <w:r w:rsidR="004711D4">
        <w:rPr>
          <w:rFonts w:ascii="宋体" w:hAnsi="宋体" w:hint="eastAsia"/>
          <w:szCs w:val="21"/>
        </w:rPr>
        <w:t>方程</w:t>
      </w:r>
      <w:r w:rsidR="004711D4">
        <w:rPr>
          <w:rFonts w:ascii="宋体" w:hAnsi="宋体" w:hint="eastAsia"/>
        </w:rPr>
        <w:t>的特解</w:t>
      </w:r>
      <w:r>
        <w:rPr>
          <w:rFonts w:ascii="宋体" w:hAnsi="宋体" w:hint="eastAsia"/>
        </w:rPr>
        <w:t>问题．</w:t>
      </w:r>
      <w:r w:rsidR="004711D4">
        <w:rPr>
          <w:rFonts w:ascii="宋体" w:hAnsi="宋体" w:hint="eastAsia"/>
        </w:rPr>
        <w:t>用</w:t>
      </w:r>
      <w:r w:rsidR="00593120" w:rsidRPr="00593120">
        <w:rPr>
          <w:position w:val="-6"/>
        </w:rPr>
        <w:object w:dxaOrig="420" w:dyaOrig="320">
          <v:shape id="_x0000_i1160" type="#_x0000_t75" style="width:20.65pt;height:16.3pt" o:ole="">
            <v:imagedata r:id="rId279" o:title=""/>
          </v:shape>
          <o:OLEObject Type="Embed" ProgID="Equation.DSMT4" ShapeID="_x0000_i1160" DrawAspect="Content" ObjectID="_1670954118" r:id="rId280"/>
        </w:object>
      </w:r>
      <w:r w:rsidR="004711D4">
        <w:rPr>
          <w:rFonts w:ascii="宋体" w:hAnsi="宋体" w:hint="eastAsia"/>
        </w:rPr>
        <w:t>同乘方程两端,得</w:t>
      </w:r>
      <w:r w:rsidR="00593120" w:rsidRPr="00593120">
        <w:rPr>
          <w:position w:val="-16"/>
        </w:rPr>
        <w:object w:dxaOrig="1780" w:dyaOrig="540">
          <v:shape id="_x0000_i1161" type="#_x0000_t75" style="width:89.55pt;height:26.9pt" o:ole="">
            <v:imagedata r:id="rId281" o:title=""/>
          </v:shape>
          <o:OLEObject Type="Embed" ProgID="Equation.DSMT4" ShapeID="_x0000_i1161" DrawAspect="Content" ObjectID="_1670954119" r:id="rId282"/>
        </w:object>
      </w:r>
      <w:r w:rsidR="004711D4">
        <w:rPr>
          <w:rFonts w:ascii="宋体" w:hAnsi="宋体" w:hint="eastAsia"/>
          <w:szCs w:val="21"/>
        </w:rPr>
        <w:t>,积分即得</w:t>
      </w:r>
    </w:p>
    <w:p w:rsidR="00F858C2" w:rsidRDefault="00593120" w:rsidP="00F858C2">
      <w:pPr>
        <w:ind w:leftChars="200" w:left="480"/>
        <w:jc w:val="center"/>
        <w:rPr>
          <w:rFonts w:ascii="宋体" w:hAnsi="宋体"/>
        </w:rPr>
      </w:pPr>
      <w:r w:rsidRPr="00593120">
        <w:rPr>
          <w:position w:val="-10"/>
        </w:rPr>
        <w:object w:dxaOrig="1840" w:dyaOrig="360">
          <v:shape id="_x0000_i1162" type="#_x0000_t75" style="width:92.05pt;height:18.15pt" o:ole="">
            <v:imagedata r:id="rId283" o:title=""/>
          </v:shape>
          <o:OLEObject Type="Embed" ProgID="Equation.DSMT4" ShapeID="_x0000_i1162" DrawAspect="Content" ObjectID="_1670954120" r:id="rId284"/>
        </w:object>
      </w:r>
    </w:p>
    <w:p w:rsidR="004711D4" w:rsidRPr="00F858C2" w:rsidRDefault="004711D4" w:rsidP="00F858C2">
      <w:pPr>
        <w:ind w:leftChars="200" w:left="480"/>
        <w:rPr>
          <w:rFonts w:ascii="宋体" w:hAnsi="宋体"/>
        </w:rPr>
      </w:pPr>
      <w:r>
        <w:rPr>
          <w:rFonts w:ascii="宋体" w:hAnsi="宋体" w:hint="eastAsia"/>
          <w:szCs w:val="21"/>
        </w:rPr>
        <w:t>由</w:t>
      </w:r>
      <w:r w:rsidR="00593120" w:rsidRPr="00593120">
        <w:rPr>
          <w:position w:val="-10"/>
        </w:rPr>
        <w:object w:dxaOrig="859" w:dyaOrig="320">
          <v:shape id="_x0000_i1163" type="#_x0000_t75" style="width:43.2pt;height:16.3pt" o:ole="">
            <v:imagedata r:id="rId285" o:title=""/>
          </v:shape>
          <o:OLEObject Type="Embed" ProgID="Equation.DSMT4" ShapeID="_x0000_i1163" DrawAspect="Content" ObjectID="_1670954121" r:id="rId286"/>
        </w:object>
      </w:r>
      <w:r>
        <w:rPr>
          <w:rFonts w:ascii="宋体" w:hAnsi="宋体" w:hint="eastAsia"/>
        </w:rPr>
        <w:t>可确定常数</w:t>
      </w:r>
      <w:r w:rsidR="00593120" w:rsidRPr="00593120">
        <w:rPr>
          <w:position w:val="-6"/>
        </w:rPr>
        <w:object w:dxaOrig="540" w:dyaOrig="279">
          <v:shape id="_x0000_i1164" type="#_x0000_t75" style="width:26.9pt;height:13.75pt" o:ole="">
            <v:imagedata r:id="rId287" o:title=""/>
          </v:shape>
          <o:OLEObject Type="Embed" ProgID="Equation.DSMT4" ShapeID="_x0000_i1164" DrawAspect="Content" ObjectID="_1670954122" r:id="rId288"/>
        </w:object>
      </w:r>
      <w:r>
        <w:rPr>
          <w:rFonts w:ascii="宋体" w:hAnsi="宋体" w:hint="eastAsia"/>
        </w:rPr>
        <w:t>,于是所求的函数是</w:t>
      </w:r>
      <w:r w:rsidR="00593120" w:rsidRPr="00593120">
        <w:rPr>
          <w:position w:val="-10"/>
        </w:rPr>
        <w:object w:dxaOrig="1760" w:dyaOrig="360">
          <v:shape id="_x0000_i1165" type="#_x0000_t75" style="width:88.3pt;height:18.15pt" o:ole="">
            <v:imagedata r:id="rId289" o:title=""/>
          </v:shape>
          <o:OLEObject Type="Embed" ProgID="Equation.DSMT4" ShapeID="_x0000_i1165" DrawAspect="Content" ObjectID="_1670954123" r:id="rId290"/>
        </w:object>
      </w:r>
      <w:r>
        <w:rPr>
          <w:rFonts w:ascii="宋体" w:hAnsi="宋体" w:hint="eastAsia"/>
          <w:szCs w:val="21"/>
        </w:rPr>
        <w:t>.</w:t>
      </w:r>
    </w:p>
    <w:p w:rsidR="004711D4" w:rsidRPr="00F858C2" w:rsidRDefault="004711D4" w:rsidP="004711D4">
      <w:pPr>
        <w:rPr>
          <w:rFonts w:ascii="宋体" w:hAnsi="宋体"/>
          <w:b/>
          <w:szCs w:val="21"/>
        </w:rPr>
      </w:pPr>
    </w:p>
    <w:p w:rsidR="00670A3E" w:rsidRPr="004711D4" w:rsidRDefault="00670A3E" w:rsidP="004711D4">
      <w:pPr>
        <w:rPr>
          <w:rFonts w:ascii="宋体" w:hAnsi="宋体"/>
          <w:szCs w:val="21"/>
        </w:rPr>
      </w:pPr>
    </w:p>
    <w:p w:rsidR="00670A3E" w:rsidRPr="000F1019" w:rsidRDefault="00670A3E" w:rsidP="00B012C9">
      <w:pPr>
        <w:pStyle w:val="1"/>
      </w:pPr>
      <w:r w:rsidRPr="000F1019">
        <w:rPr>
          <w:rFonts w:hint="eastAsia"/>
        </w:rPr>
        <w:t>五、</w:t>
      </w:r>
      <w:r w:rsidR="00B012C9">
        <w:rPr>
          <w:rFonts w:hint="eastAsia"/>
        </w:rPr>
        <w:t>（</w:t>
      </w:r>
      <w:r w:rsidRPr="000F1019">
        <w:rPr>
          <w:rFonts w:hint="eastAsia"/>
        </w:rPr>
        <w:t>本题满分</w:t>
      </w:r>
      <w:r>
        <w:rPr>
          <w:rFonts w:hint="eastAsia"/>
        </w:rPr>
        <w:t>6</w:t>
      </w:r>
      <w:r w:rsidRPr="000F1019">
        <w:rPr>
          <w:rFonts w:hint="eastAsia"/>
        </w:rPr>
        <w:t>分</w:t>
      </w:r>
      <w:r w:rsidR="00B012C9">
        <w:rPr>
          <w:rFonts w:hint="eastAsia"/>
        </w:rPr>
        <w:t>）</w:t>
      </w:r>
    </w:p>
    <w:p w:rsidR="00670A3E" w:rsidRDefault="00670A3E" w:rsidP="00B012C9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将函数</w:t>
      </w:r>
      <w:r w:rsidR="00593120" w:rsidRPr="00593120">
        <w:rPr>
          <w:position w:val="-10"/>
        </w:rPr>
        <w:object w:dxaOrig="1840" w:dyaOrig="360">
          <v:shape id="_x0000_i1166" type="#_x0000_t75" style="width:92.05pt;height:18.15pt" o:ole="">
            <v:imagedata r:id="rId291" o:title=""/>
          </v:shape>
          <o:OLEObject Type="Embed" ProgID="Equation.DSMT4" ShapeID="_x0000_i1166" DrawAspect="Content" ObjectID="_1670954124" r:id="rId292"/>
        </w:object>
      </w:r>
      <w:r>
        <w:rPr>
          <w:rFonts w:ascii="宋体" w:hAnsi="宋体" w:hint="eastAsia"/>
          <w:szCs w:val="21"/>
        </w:rPr>
        <w:t>展</w:t>
      </w:r>
      <w:r w:rsidRPr="0049763D">
        <w:rPr>
          <w:rFonts w:ascii="宋体" w:hAnsi="宋体" w:hint="eastAsia"/>
          <w:szCs w:val="21"/>
        </w:rPr>
        <w:t>成</w:t>
      </w:r>
      <w:r w:rsidR="00593120" w:rsidRPr="00025957">
        <w:rPr>
          <w:position w:val="-4"/>
        </w:rPr>
        <w:object w:dxaOrig="200" w:dyaOrig="200">
          <v:shape id="_x0000_i1167" type="#_x0000_t75" style="width:10pt;height:10pt" o:ole="">
            <v:imagedata r:id="rId293" o:title=""/>
          </v:shape>
          <o:OLEObject Type="Embed" ProgID="Equation.DSMT4" ShapeID="_x0000_i1167" DrawAspect="Content" ObjectID="_1670954125" r:id="rId294"/>
        </w:object>
      </w:r>
      <w:r w:rsidRPr="0049763D">
        <w:rPr>
          <w:rFonts w:ascii="宋体" w:hAnsi="宋体" w:hint="eastAsia"/>
          <w:szCs w:val="21"/>
        </w:rPr>
        <w:t>的幂级数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并指出其收敛区间.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4711D4" w:rsidRPr="004633FC" w:rsidRDefault="00AB558E" w:rsidP="004711D4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711D4">
        <w:rPr>
          <w:rFonts w:ascii="宋体" w:hAnsi="宋体" w:hint="eastAsia"/>
          <w:szCs w:val="21"/>
        </w:rPr>
        <w:t>由</w:t>
      </w:r>
      <w:r w:rsidR="00593120" w:rsidRPr="00593120">
        <w:rPr>
          <w:position w:val="-10"/>
        </w:rPr>
        <w:object w:dxaOrig="2700" w:dyaOrig="360">
          <v:shape id="_x0000_i1168" type="#_x0000_t75" style="width:134.6pt;height:18.15pt" o:ole="">
            <v:imagedata r:id="rId295" o:title=""/>
          </v:shape>
          <o:OLEObject Type="Embed" ProgID="Equation.DSMT4" ShapeID="_x0000_i1168" DrawAspect="Content" ObjectID="_1670954126" r:id="rId296"/>
        </w:object>
      </w:r>
      <w:r w:rsidR="004711D4">
        <w:rPr>
          <w:rFonts w:ascii="宋体" w:hAnsi="宋体" w:hint="eastAsia"/>
        </w:rPr>
        <w:t>知</w:t>
      </w:r>
    </w:p>
    <w:p w:rsidR="004711D4" w:rsidRDefault="00593120" w:rsidP="004633FC">
      <w:pPr>
        <w:ind w:leftChars="200" w:left="480"/>
        <w:jc w:val="center"/>
        <w:rPr>
          <w:rFonts w:ascii="宋体" w:hAnsi="宋体"/>
        </w:rPr>
      </w:pPr>
      <w:r w:rsidRPr="00593120">
        <w:rPr>
          <w:position w:val="-10"/>
        </w:rPr>
        <w:object w:dxaOrig="3739" w:dyaOrig="360">
          <v:shape id="_x0000_i1169" type="#_x0000_t75" style="width:187.2pt;height:18.15pt" o:ole="">
            <v:imagedata r:id="rId297" o:title=""/>
          </v:shape>
          <o:OLEObject Type="Embed" ProgID="Equation.DSMT4" ShapeID="_x0000_i1169" DrawAspect="Content" ObjectID="_1670954127" r:id="rId298"/>
        </w:object>
      </w:r>
    </w:p>
    <w:p w:rsidR="004633FC" w:rsidRDefault="004711D4" w:rsidP="004633FC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因为</w:t>
      </w:r>
    </w:p>
    <w:p w:rsidR="004711D4" w:rsidRDefault="00593120" w:rsidP="004633FC">
      <w:pPr>
        <w:ind w:leftChars="200" w:left="480"/>
        <w:jc w:val="center"/>
        <w:rPr>
          <w:rFonts w:ascii="宋体" w:hAnsi="宋体"/>
        </w:rPr>
      </w:pPr>
      <w:r w:rsidRPr="00593120">
        <w:rPr>
          <w:position w:val="-24"/>
        </w:rPr>
        <w:object w:dxaOrig="4320" w:dyaOrig="660">
          <v:shape id="_x0000_i1170" type="#_x0000_t75" style="width:3in;height:32.55pt" o:ole="">
            <v:imagedata r:id="rId299" o:title=""/>
          </v:shape>
          <o:OLEObject Type="Embed" ProgID="Equation.DSMT4" ShapeID="_x0000_i1170" DrawAspect="Content" ObjectID="_1670954128" r:id="rId300"/>
        </w:object>
      </w:r>
    </w:p>
    <w:p w:rsidR="004633FC" w:rsidRDefault="004711D4" w:rsidP="004633FC">
      <w:pPr>
        <w:ind w:leftChars="200" w:left="480"/>
      </w:pPr>
      <w:r>
        <w:rPr>
          <w:rFonts w:ascii="宋体" w:hAnsi="宋体" w:hint="eastAsia"/>
        </w:rPr>
        <w:t>其收敛区间为</w:t>
      </w:r>
      <w:r w:rsidR="00593120" w:rsidRPr="00593120">
        <w:rPr>
          <w:position w:val="-10"/>
        </w:rPr>
        <w:object w:dxaOrig="680" w:dyaOrig="320">
          <v:shape id="_x0000_i1171" type="#_x0000_t75" style="width:33.8pt;height:16.3pt" o:ole="">
            <v:imagedata r:id="rId301" o:title=""/>
          </v:shape>
          <o:OLEObject Type="Embed" ProgID="Equation.DSMT4" ShapeID="_x0000_i1171" DrawAspect="Content" ObjectID="_1670954129" r:id="rId302"/>
        </w:object>
      </w:r>
      <w:r>
        <w:rPr>
          <w:rFonts w:hint="eastAsia"/>
        </w:rPr>
        <w:t>；又</w:t>
      </w:r>
    </w:p>
    <w:p w:rsidR="004711D4" w:rsidRPr="004633FC" w:rsidRDefault="00593120" w:rsidP="004633FC">
      <w:pPr>
        <w:ind w:leftChars="200" w:left="480"/>
        <w:jc w:val="center"/>
      </w:pPr>
      <w:r w:rsidRPr="00593120">
        <w:rPr>
          <w:position w:val="-24"/>
        </w:rPr>
        <w:object w:dxaOrig="6120" w:dyaOrig="660">
          <v:shape id="_x0000_i1172" type="#_x0000_t75" style="width:306.15pt;height:32.55pt" o:ole="">
            <v:imagedata r:id="rId303" o:title=""/>
          </v:shape>
          <o:OLEObject Type="Embed" ProgID="Equation.DSMT4" ShapeID="_x0000_i1172" DrawAspect="Content" ObjectID="_1670954130" r:id="rId304"/>
        </w:object>
      </w:r>
    </w:p>
    <w:p w:rsidR="004633FC" w:rsidRDefault="004711D4" w:rsidP="004633FC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lastRenderedPageBreak/>
        <w:t>其</w:t>
      </w:r>
      <w:r w:rsidRPr="00772194">
        <w:rPr>
          <w:rFonts w:ascii="宋体" w:hAnsi="宋体" w:hint="eastAsia"/>
        </w:rPr>
        <w:t>收敛区间为</w:t>
      </w:r>
      <w:r w:rsidR="00593120" w:rsidRPr="00593120">
        <w:rPr>
          <w:position w:val="-28"/>
        </w:rPr>
        <w:object w:dxaOrig="859" w:dyaOrig="680">
          <v:shape id="_x0000_i1173" type="#_x0000_t75" style="width:43.2pt;height:33.8pt" o:ole="">
            <v:imagedata r:id="rId305" o:title=""/>
          </v:shape>
          <o:OLEObject Type="Embed" ProgID="Equation.DSMT4" ShapeID="_x0000_i1173" DrawAspect="Content" ObjectID="_1670954131" r:id="rId306"/>
        </w:object>
      </w:r>
      <w:r w:rsidRPr="00772194">
        <w:rPr>
          <w:rFonts w:ascii="宋体" w:hAnsi="宋体" w:hint="eastAsia"/>
        </w:rPr>
        <w:t>.</w:t>
      </w:r>
      <w:r>
        <w:rPr>
          <w:rFonts w:ascii="宋体" w:hAnsi="宋体" w:hint="eastAsia"/>
        </w:rPr>
        <w:t>于是有</w:t>
      </w:r>
    </w:p>
    <w:p w:rsidR="004711D4" w:rsidRDefault="00593120" w:rsidP="004633FC">
      <w:pPr>
        <w:ind w:leftChars="200" w:left="480"/>
        <w:jc w:val="center"/>
        <w:rPr>
          <w:rFonts w:ascii="宋体" w:hAnsi="宋体"/>
        </w:rPr>
      </w:pPr>
      <w:r w:rsidRPr="00593120">
        <w:rPr>
          <w:position w:val="-32"/>
        </w:rPr>
        <w:object w:dxaOrig="6720" w:dyaOrig="760">
          <v:shape id="_x0000_i1174" type="#_x0000_t75" style="width:335.6pt;height:38.2pt" o:ole="">
            <v:imagedata r:id="rId307" o:title=""/>
          </v:shape>
          <o:OLEObject Type="Embed" ProgID="Equation.DSMT4" ShapeID="_x0000_i1174" DrawAspect="Content" ObjectID="_1670954132" r:id="rId308"/>
        </w:object>
      </w:r>
    </w:p>
    <w:p w:rsidR="004711D4" w:rsidRDefault="004711D4" w:rsidP="004633FC">
      <w:pPr>
        <w:tabs>
          <w:tab w:val="left" w:pos="1620"/>
        </w:tabs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其收敛区间为</w:t>
      </w:r>
      <w:r w:rsidR="00593120" w:rsidRPr="00593120">
        <w:rPr>
          <w:position w:val="-28"/>
        </w:rPr>
        <w:object w:dxaOrig="859" w:dyaOrig="680">
          <v:shape id="_x0000_i1175" type="#_x0000_t75" style="width:43.2pt;height:33.8pt" o:ole="">
            <v:imagedata r:id="rId309" o:title=""/>
          </v:shape>
          <o:OLEObject Type="Embed" ProgID="Equation.DSMT4" ShapeID="_x0000_i1175" DrawAspect="Content" ObjectID="_1670954133" r:id="rId310"/>
        </w:object>
      </w:r>
      <w:r>
        <w:rPr>
          <w:rFonts w:ascii="宋体" w:hAnsi="宋体" w:hint="eastAsia"/>
        </w:rPr>
        <w:t>.</w:t>
      </w:r>
    </w:p>
    <w:p w:rsidR="00670A3E" w:rsidRDefault="00670A3E" w:rsidP="004711D4">
      <w:pPr>
        <w:rPr>
          <w:rFonts w:ascii="宋体" w:hAnsi="宋体"/>
          <w:szCs w:val="21"/>
        </w:rPr>
      </w:pPr>
    </w:p>
    <w:p w:rsidR="00B012C9" w:rsidRPr="004711D4" w:rsidRDefault="00B012C9" w:rsidP="004711D4">
      <w:pPr>
        <w:rPr>
          <w:rFonts w:ascii="宋体" w:hAnsi="宋体"/>
          <w:szCs w:val="21"/>
        </w:rPr>
      </w:pPr>
    </w:p>
    <w:p w:rsidR="00670A3E" w:rsidRPr="000F1019" w:rsidRDefault="00670A3E" w:rsidP="00B012C9">
      <w:pPr>
        <w:pStyle w:val="1"/>
      </w:pPr>
      <w:r w:rsidRPr="000F1019">
        <w:rPr>
          <w:rFonts w:hint="eastAsia"/>
        </w:rPr>
        <w:t>六、</w:t>
      </w:r>
      <w:r w:rsidR="00B012C9">
        <w:rPr>
          <w:rFonts w:hint="eastAsia"/>
        </w:rPr>
        <w:t>（</w:t>
      </w:r>
      <w:r w:rsidRPr="000F1019">
        <w:rPr>
          <w:rFonts w:hint="eastAsia"/>
        </w:rPr>
        <w:t>本题满分5分</w:t>
      </w:r>
      <w:r w:rsidR="00B012C9">
        <w:rPr>
          <w:rFonts w:hint="eastAsia"/>
        </w:rPr>
        <w:t>）</w:t>
      </w:r>
    </w:p>
    <w:p w:rsidR="00670A3E" w:rsidRDefault="00670A3E" w:rsidP="00B012C9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计算</w:t>
      </w:r>
      <w:r w:rsidR="00593120" w:rsidRPr="00593120">
        <w:rPr>
          <w:position w:val="-18"/>
        </w:rPr>
        <w:object w:dxaOrig="2880" w:dyaOrig="520">
          <v:shape id="_x0000_i1176" type="#_x0000_t75" style="width:2in;height:25.65pt" o:ole="">
            <v:imagedata r:id="rId311" o:title=""/>
          </v:shape>
          <o:OLEObject Type="Embed" ProgID="Equation.DSMT4" ShapeID="_x0000_i1176" DrawAspect="Content" ObjectID="_1670954134" r:id="rId312"/>
        </w:object>
      </w:r>
      <w:r w:rsidRPr="0049763D">
        <w:rPr>
          <w:rFonts w:ascii="宋体" w:hAnsi="宋体" w:hint="eastAsia"/>
          <w:szCs w:val="21"/>
        </w:rPr>
        <w:t>.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4711D4" w:rsidRPr="000C66E8" w:rsidRDefault="00AB558E" w:rsidP="004711D4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711D4" w:rsidRPr="009A633A">
        <w:rPr>
          <w:rFonts w:ascii="宋体" w:hAnsi="宋体" w:hint="eastAsia"/>
          <w:b/>
          <w:szCs w:val="21"/>
        </w:rPr>
        <w:t>方法一</w:t>
      </w:r>
      <w:r w:rsidR="004711D4" w:rsidRPr="009A633A">
        <w:rPr>
          <w:rFonts w:ascii="宋体" w:hAnsi="宋体" w:hint="eastAsia"/>
          <w:szCs w:val="21"/>
        </w:rPr>
        <w:t>：</w:t>
      </w:r>
      <w:r w:rsidR="001D47C4">
        <w:rPr>
          <w:rFonts w:ascii="宋体" w:hAnsi="宋体" w:hint="eastAsia"/>
          <w:szCs w:val="21"/>
        </w:rPr>
        <w:t>将</w:t>
      </w:r>
      <w:r w:rsidR="004711D4" w:rsidRPr="009A633A">
        <w:rPr>
          <w:rFonts w:ascii="宋体" w:hAnsi="宋体" w:hint="eastAsia"/>
          <w:szCs w:val="21"/>
        </w:rPr>
        <w:t>积分区域</w:t>
      </w:r>
      <w:r w:rsidR="00593120" w:rsidRPr="00025957">
        <w:rPr>
          <w:position w:val="-4"/>
        </w:rPr>
        <w:object w:dxaOrig="240" w:dyaOrig="260">
          <v:shape id="_x0000_i1177" type="#_x0000_t75" style="width:11.9pt;height:13.15pt" o:ole="">
            <v:imagedata r:id="rId313" o:title=""/>
          </v:shape>
          <o:OLEObject Type="Embed" ProgID="Equation.DSMT4" ShapeID="_x0000_i1177" DrawAspect="Content" ObjectID="_1670954135" r:id="rId314"/>
        </w:object>
      </w:r>
      <w:r w:rsidR="001D47C4">
        <w:rPr>
          <w:rFonts w:ascii="宋体" w:hAnsi="宋体" w:hint="eastAsia"/>
        </w:rPr>
        <w:t>分为两部分：</w:t>
      </w:r>
    </w:p>
    <w:p w:rsidR="004711D4" w:rsidRPr="009A633A" w:rsidRDefault="00593120" w:rsidP="001D47C4">
      <w:pPr>
        <w:jc w:val="center"/>
        <w:rPr>
          <w:rFonts w:ascii="宋体" w:hAnsi="宋体"/>
        </w:rPr>
      </w:pPr>
      <w:r w:rsidRPr="00593120">
        <w:rPr>
          <w:position w:val="-34"/>
        </w:rPr>
        <w:object w:dxaOrig="3800" w:dyaOrig="800">
          <v:shape id="_x0000_i1178" type="#_x0000_t75" style="width:190.35pt;height:40.05pt" o:ole="">
            <v:imagedata r:id="rId315" o:title=""/>
          </v:shape>
          <o:OLEObject Type="Embed" ProgID="Equation.DSMT4" ShapeID="_x0000_i1178" DrawAspect="Content" ObjectID="_1670954136" r:id="rId316"/>
        </w:object>
      </w:r>
    </w:p>
    <w:p w:rsidR="004711D4" w:rsidRPr="009A633A" w:rsidRDefault="004711D4" w:rsidP="001D47C4">
      <w:pPr>
        <w:ind w:firstLineChars="200" w:firstLine="480"/>
        <w:rPr>
          <w:rFonts w:ascii="宋体" w:hAnsi="宋体"/>
        </w:rPr>
      </w:pPr>
      <w:r w:rsidRPr="009A633A">
        <w:rPr>
          <w:rFonts w:ascii="宋体" w:hAnsi="宋体" w:hint="eastAsia"/>
        </w:rPr>
        <w:t>从而</w:t>
      </w:r>
      <w:r w:rsidR="001D47C4">
        <w:rPr>
          <w:rFonts w:ascii="宋体" w:hAnsi="宋体" w:hint="eastAsia"/>
        </w:rPr>
        <w:t>有</w:t>
      </w:r>
    </w:p>
    <w:p w:rsidR="004711D4" w:rsidRPr="009A633A" w:rsidRDefault="00593120" w:rsidP="004711D4">
      <w:pPr>
        <w:jc w:val="center"/>
        <w:rPr>
          <w:rFonts w:ascii="宋体" w:hAnsi="宋体"/>
        </w:rPr>
      </w:pPr>
      <w:r w:rsidRPr="00593120">
        <w:rPr>
          <w:position w:val="-82"/>
        </w:rPr>
        <w:object w:dxaOrig="6500" w:dyaOrig="1820">
          <v:shape id="_x0000_i1179" type="#_x0000_t75" style="width:324.95pt;height:90.8pt" o:ole="">
            <v:imagedata r:id="rId317" o:title=""/>
          </v:shape>
          <o:OLEObject Type="Embed" ProgID="Equation.DSMT4" ShapeID="_x0000_i1179" DrawAspect="Content" ObjectID="_1670954137" r:id="rId318"/>
        </w:object>
      </w:r>
      <w:r w:rsidR="004711D4" w:rsidRPr="009A633A">
        <w:rPr>
          <w:rFonts w:ascii="宋体" w:hAnsi="宋体" w:hint="eastAsia"/>
        </w:rPr>
        <w:t>,</w:t>
      </w:r>
    </w:p>
    <w:p w:rsidR="004711D4" w:rsidRDefault="001D47C4" w:rsidP="001D47C4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令</w:t>
      </w:r>
      <w:r w:rsidR="00593120" w:rsidRPr="00593120">
        <w:rPr>
          <w:position w:val="-6"/>
        </w:rPr>
        <w:object w:dxaOrig="800" w:dyaOrig="340">
          <v:shape id="_x0000_i1180" type="#_x0000_t75" style="width:40.05pt;height:17.55pt" o:ole="">
            <v:imagedata r:id="rId319" o:title=""/>
          </v:shape>
          <o:OLEObject Type="Embed" ProgID="Equation.DSMT4" ShapeID="_x0000_i1180" DrawAspect="Content" ObjectID="_1670954138" r:id="rId320"/>
        </w:object>
      </w:r>
      <w:r>
        <w:rPr>
          <w:rFonts w:ascii="宋体" w:hAnsi="宋体" w:hint="eastAsia"/>
        </w:rPr>
        <w:t>，利用泊松积分</w:t>
      </w:r>
      <w:r w:rsidR="00593120" w:rsidRPr="00593120">
        <w:rPr>
          <w:position w:val="-18"/>
        </w:rPr>
        <w:object w:dxaOrig="1560" w:dyaOrig="520">
          <v:shape id="_x0000_i1181" type="#_x0000_t75" style="width:77.65pt;height:25.65pt" o:ole="">
            <v:imagedata r:id="rId321" o:title=""/>
          </v:shape>
          <o:OLEObject Type="Embed" ProgID="Equation.DSMT4" ShapeID="_x0000_i1181" DrawAspect="Content" ObjectID="_1670954139" r:id="rId322"/>
        </w:object>
      </w:r>
      <w:r>
        <w:rPr>
          <w:rFonts w:ascii="宋体" w:hAnsi="宋体" w:hint="eastAsia"/>
        </w:rPr>
        <w:t>．则有</w:t>
      </w:r>
    </w:p>
    <w:p w:rsidR="004711D4" w:rsidRDefault="00593120" w:rsidP="00B86F20">
      <w:pPr>
        <w:ind w:leftChars="200" w:left="480"/>
        <w:jc w:val="center"/>
        <w:rPr>
          <w:rFonts w:ascii="宋体" w:hAnsi="宋体"/>
        </w:rPr>
      </w:pPr>
      <w:r w:rsidRPr="00593120">
        <w:rPr>
          <w:position w:val="-28"/>
        </w:rPr>
        <w:object w:dxaOrig="2580" w:dyaOrig="720">
          <v:shape id="_x0000_i1182" type="#_x0000_t75" style="width:128.95pt;height:36.3pt" o:ole="">
            <v:imagedata r:id="rId323" o:title=""/>
          </v:shape>
          <o:OLEObject Type="Embed" ProgID="Equation.DSMT4" ShapeID="_x0000_i1182" DrawAspect="Content" ObjectID="_1670954140" r:id="rId324"/>
        </w:object>
      </w:r>
    </w:p>
    <w:p w:rsidR="004711D4" w:rsidRPr="00342470" w:rsidRDefault="004711D4" w:rsidP="00BB21F3">
      <w:pPr>
        <w:tabs>
          <w:tab w:val="left" w:pos="900"/>
        </w:tabs>
        <w:ind w:leftChars="200" w:left="480"/>
        <w:rPr>
          <w:rFonts w:ascii="宋体" w:hAnsi="宋体"/>
          <w:szCs w:val="21"/>
        </w:rPr>
      </w:pPr>
      <w:r w:rsidRPr="00342470">
        <w:rPr>
          <w:rFonts w:ascii="宋体" w:hAnsi="宋体"/>
          <w:b/>
          <w:szCs w:val="21"/>
        </w:rPr>
        <w:t>方法二</w:t>
      </w:r>
      <w:r w:rsidRPr="00342470">
        <w:rPr>
          <w:rFonts w:ascii="宋体" w:hAnsi="宋体"/>
          <w:szCs w:val="21"/>
        </w:rPr>
        <w:t>：引入极坐标系</w:t>
      </w:r>
      <w:r w:rsidR="00593120" w:rsidRPr="00593120">
        <w:rPr>
          <w:position w:val="-10"/>
        </w:rPr>
        <w:object w:dxaOrig="2100" w:dyaOrig="320">
          <v:shape id="_x0000_i1183" type="#_x0000_t75" style="width:105.2pt;height:16.3pt" o:ole="">
            <v:imagedata r:id="rId325" o:title=""/>
          </v:shape>
          <o:OLEObject Type="Embed" ProgID="Equation.DSMT4" ShapeID="_x0000_i1183" DrawAspect="Content" ObjectID="_1670954141" r:id="rId326"/>
        </w:object>
      </w:r>
      <w:r w:rsidRPr="00342470">
        <w:rPr>
          <w:rFonts w:ascii="宋体" w:hAnsi="宋体"/>
          <w:szCs w:val="21"/>
        </w:rPr>
        <w:t>,则</w:t>
      </w:r>
    </w:p>
    <w:p w:rsidR="004711D4" w:rsidRPr="00342470" w:rsidRDefault="00593120" w:rsidP="00BB21F3">
      <w:pPr>
        <w:tabs>
          <w:tab w:val="left" w:pos="900"/>
        </w:tabs>
        <w:ind w:leftChars="200" w:left="480"/>
        <w:jc w:val="center"/>
        <w:rPr>
          <w:rFonts w:ascii="宋体" w:hAnsi="宋体"/>
          <w:szCs w:val="21"/>
        </w:rPr>
      </w:pPr>
      <w:r w:rsidRPr="00593120">
        <w:rPr>
          <w:position w:val="-58"/>
        </w:rPr>
        <w:object w:dxaOrig="4120" w:dyaOrig="1280">
          <v:shape id="_x0000_i1184" type="#_x0000_t75" style="width:206pt;height:63.85pt" o:ole="">
            <v:imagedata r:id="rId327" o:title=""/>
          </v:shape>
          <o:OLEObject Type="Embed" ProgID="Equation.DSMT4" ShapeID="_x0000_i1184" DrawAspect="Content" ObjectID="_1670954142" r:id="rId328"/>
        </w:object>
      </w:r>
    </w:p>
    <w:p w:rsidR="00BB21F3" w:rsidRDefault="004711D4" w:rsidP="00BB21F3">
      <w:pPr>
        <w:tabs>
          <w:tab w:val="left" w:pos="900"/>
        </w:tabs>
        <w:ind w:leftChars="200" w:left="480"/>
        <w:rPr>
          <w:rFonts w:ascii="宋体" w:hAnsi="宋体"/>
          <w:szCs w:val="21"/>
        </w:rPr>
      </w:pPr>
      <w:r w:rsidRPr="00342470">
        <w:rPr>
          <w:rFonts w:ascii="宋体" w:hAnsi="宋体"/>
          <w:szCs w:val="21"/>
        </w:rPr>
        <w:t>于是</w:t>
      </w:r>
    </w:p>
    <w:p w:rsidR="004711D4" w:rsidRPr="00342470" w:rsidRDefault="00593120" w:rsidP="00857DD7">
      <w:pPr>
        <w:tabs>
          <w:tab w:val="left" w:pos="900"/>
        </w:tabs>
        <w:ind w:leftChars="200" w:left="480"/>
        <w:jc w:val="center"/>
        <w:rPr>
          <w:rFonts w:ascii="宋体" w:hAnsi="宋体"/>
          <w:szCs w:val="21"/>
        </w:rPr>
      </w:pPr>
      <w:r w:rsidRPr="00593120">
        <w:rPr>
          <w:position w:val="-134"/>
        </w:rPr>
        <w:object w:dxaOrig="6120" w:dyaOrig="2799">
          <v:shape id="_x0000_i1185" type="#_x0000_t75" style="width:306.15pt;height:140.25pt" o:ole="">
            <v:imagedata r:id="rId329" o:title=""/>
          </v:shape>
          <o:OLEObject Type="Embed" ProgID="Equation.DSMT4" ShapeID="_x0000_i1185" DrawAspect="Content" ObjectID="_1670954143" r:id="rId330"/>
        </w:object>
      </w:r>
    </w:p>
    <w:p w:rsidR="004711D4" w:rsidRPr="00857DD7" w:rsidRDefault="004711D4" w:rsidP="00857DD7">
      <w:pPr>
        <w:tabs>
          <w:tab w:val="left" w:pos="900"/>
        </w:tabs>
        <w:rPr>
          <w:rFonts w:ascii="宋体" w:hAnsi="宋体"/>
          <w:szCs w:val="21"/>
        </w:rPr>
      </w:pPr>
    </w:p>
    <w:p w:rsidR="00670A3E" w:rsidRPr="0049763D" w:rsidRDefault="00670A3E" w:rsidP="004711D4">
      <w:pPr>
        <w:rPr>
          <w:rFonts w:ascii="宋体" w:hAnsi="宋体"/>
          <w:szCs w:val="21"/>
        </w:rPr>
      </w:pPr>
    </w:p>
    <w:p w:rsidR="00670A3E" w:rsidRPr="000F1019" w:rsidRDefault="00670A3E" w:rsidP="00B012C9">
      <w:pPr>
        <w:pStyle w:val="1"/>
      </w:pPr>
      <w:r w:rsidRPr="000F1019">
        <w:rPr>
          <w:rFonts w:hint="eastAsia"/>
        </w:rPr>
        <w:lastRenderedPageBreak/>
        <w:t>七、</w:t>
      </w:r>
      <w:r w:rsidR="00B012C9">
        <w:rPr>
          <w:rFonts w:hint="eastAsia"/>
        </w:rPr>
        <w:t>（</w:t>
      </w:r>
      <w:r w:rsidRPr="000F1019">
        <w:rPr>
          <w:rFonts w:hint="eastAsia"/>
        </w:rPr>
        <w:t>本题满分6分</w:t>
      </w:r>
      <w:r w:rsidR="00B012C9">
        <w:rPr>
          <w:rFonts w:hint="eastAsia"/>
        </w:rPr>
        <w:t>）</w:t>
      </w:r>
    </w:p>
    <w:p w:rsidR="00670A3E" w:rsidRDefault="00670A3E" w:rsidP="00670A3E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设某产品的需求函数为</w:t>
      </w:r>
      <w:r w:rsidR="00593120" w:rsidRPr="00593120">
        <w:rPr>
          <w:position w:val="-10"/>
        </w:rPr>
        <w:object w:dxaOrig="920" w:dyaOrig="320">
          <v:shape id="_x0000_i1186" type="#_x0000_t75" style="width:46.35pt;height:16.3pt" o:ole="">
            <v:imagedata r:id="rId331" o:title=""/>
          </v:shape>
          <o:OLEObject Type="Embed" ProgID="Equation.DSMT4" ShapeID="_x0000_i1186" DrawAspect="Content" ObjectID="_1670954144" r:id="rId332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收益函数为</w:t>
      </w:r>
      <w:r w:rsidR="00593120" w:rsidRPr="00593120">
        <w:rPr>
          <w:position w:val="-10"/>
        </w:rPr>
        <w:object w:dxaOrig="740" w:dyaOrig="320">
          <v:shape id="_x0000_i1187" type="#_x0000_t75" style="width:36.95pt;height:16.3pt" o:ole="">
            <v:imagedata r:id="rId333" o:title=""/>
          </v:shape>
          <o:OLEObject Type="Embed" ProgID="Equation.DSMT4" ShapeID="_x0000_i1187" DrawAspect="Content" ObjectID="_1670954145" r:id="rId334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其中</w:t>
      </w:r>
      <w:r w:rsidR="00593120" w:rsidRPr="00025957">
        <w:rPr>
          <w:position w:val="-4"/>
        </w:rPr>
        <w:object w:dxaOrig="220" w:dyaOrig="260">
          <v:shape id="_x0000_i1188" type="#_x0000_t75" style="width:10.65pt;height:13.15pt" o:ole="">
            <v:imagedata r:id="rId335" o:title=""/>
          </v:shape>
          <o:OLEObject Type="Embed" ProgID="Equation.DSMT4" ShapeID="_x0000_i1188" DrawAspect="Content" ObjectID="_1670954146" r:id="rId336"/>
        </w:object>
      </w:r>
      <w:r w:rsidRPr="0049763D">
        <w:rPr>
          <w:rFonts w:ascii="宋体" w:hAnsi="宋体" w:hint="eastAsia"/>
          <w:szCs w:val="21"/>
        </w:rPr>
        <w:t>为产品价格</w:t>
      </w:r>
      <w:r>
        <w:rPr>
          <w:rFonts w:ascii="宋体" w:hAnsi="宋体" w:hint="eastAsia"/>
          <w:szCs w:val="21"/>
        </w:rPr>
        <w:t>,</w:t>
      </w:r>
      <w:r w:rsidR="00593120" w:rsidRPr="00593120">
        <w:rPr>
          <w:position w:val="-10"/>
        </w:rPr>
        <w:object w:dxaOrig="220" w:dyaOrig="320">
          <v:shape id="_x0000_i1189" type="#_x0000_t75" style="width:10.65pt;height:16.3pt" o:ole="">
            <v:imagedata r:id="rId337" o:title=""/>
          </v:shape>
          <o:OLEObject Type="Embed" ProgID="Equation.DSMT4" ShapeID="_x0000_i1189" DrawAspect="Content" ObjectID="_1670954147" r:id="rId338"/>
        </w:object>
      </w:r>
      <w:r w:rsidRPr="0049763D">
        <w:rPr>
          <w:rFonts w:ascii="宋体" w:hAnsi="宋体" w:hint="eastAsia"/>
          <w:szCs w:val="21"/>
        </w:rPr>
        <w:t>为需求量</w:t>
      </w:r>
      <w:r>
        <w:rPr>
          <w:rFonts w:ascii="宋体" w:hAnsi="宋体" w:hint="eastAsia"/>
          <w:szCs w:val="21"/>
        </w:rPr>
        <w:t>(</w:t>
      </w:r>
      <w:r w:rsidRPr="0049763D">
        <w:rPr>
          <w:rFonts w:ascii="宋体" w:hAnsi="宋体" w:hint="eastAsia"/>
          <w:szCs w:val="21"/>
        </w:rPr>
        <w:t>产品的产量</w:t>
      </w:r>
      <w:r>
        <w:rPr>
          <w:rFonts w:ascii="宋体" w:hAnsi="宋体" w:hint="eastAsia"/>
          <w:szCs w:val="21"/>
        </w:rPr>
        <w:t>),</w:t>
      </w:r>
      <w:r w:rsidR="00593120" w:rsidRPr="00593120">
        <w:rPr>
          <w:position w:val="-10"/>
        </w:rPr>
        <w:object w:dxaOrig="540" w:dyaOrig="320">
          <v:shape id="_x0000_i1190" type="#_x0000_t75" style="width:26.9pt;height:16.3pt" o:ole="">
            <v:imagedata r:id="rId339" o:title=""/>
          </v:shape>
          <o:OLEObject Type="Embed" ProgID="Equation.DSMT4" ShapeID="_x0000_i1190" DrawAspect="Content" ObjectID="_1670954148" r:id="rId340"/>
        </w:object>
      </w:r>
      <w:r w:rsidRPr="0049763D">
        <w:rPr>
          <w:rFonts w:ascii="宋体" w:hAnsi="宋体" w:hint="eastAsia"/>
          <w:szCs w:val="21"/>
        </w:rPr>
        <w:t>为单调减函数</w:t>
      </w:r>
      <w:r>
        <w:rPr>
          <w:rFonts w:ascii="宋体" w:hAnsi="宋体" w:hint="eastAsia"/>
          <w:szCs w:val="21"/>
        </w:rPr>
        <w:t>.</w:t>
      </w:r>
      <w:r w:rsidRPr="0049763D">
        <w:rPr>
          <w:rFonts w:ascii="宋体" w:hAnsi="宋体" w:hint="eastAsia"/>
          <w:szCs w:val="21"/>
        </w:rPr>
        <w:t>如果当价格为</w:t>
      </w:r>
      <w:r w:rsidR="00593120" w:rsidRPr="00593120">
        <w:rPr>
          <w:position w:val="-12"/>
        </w:rPr>
        <w:object w:dxaOrig="260" w:dyaOrig="360">
          <v:shape id="_x0000_i1191" type="#_x0000_t75" style="width:13.15pt;height:18.15pt" o:ole="">
            <v:imagedata r:id="rId341" o:title=""/>
          </v:shape>
          <o:OLEObject Type="Embed" ProgID="Equation.DSMT4" ShapeID="_x0000_i1191" DrawAspect="Content" ObjectID="_1670954149" r:id="rId342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对应产量为</w:t>
      </w:r>
      <w:r w:rsidR="00593120" w:rsidRPr="00593120">
        <w:rPr>
          <w:position w:val="-12"/>
        </w:rPr>
        <w:object w:dxaOrig="279" w:dyaOrig="360">
          <v:shape id="_x0000_i1192" type="#_x0000_t75" style="width:13.75pt;height:18.15pt" o:ole="">
            <v:imagedata r:id="rId343" o:title=""/>
          </v:shape>
          <o:OLEObject Type="Embed" ProgID="Equation.DSMT4" ShapeID="_x0000_i1192" DrawAspect="Content" ObjectID="_1670954150" r:id="rId344"/>
        </w:object>
      </w:r>
      <w:r w:rsidRPr="0049763D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边际收益</w:t>
      </w:r>
      <w:r w:rsidR="00593120" w:rsidRPr="00593120">
        <w:rPr>
          <w:position w:val="-36"/>
        </w:rPr>
        <w:object w:dxaOrig="1460" w:dyaOrig="780">
          <v:shape id="_x0000_i1193" type="#_x0000_t75" style="width:73.25pt;height:39.45pt" o:ole="">
            <v:imagedata r:id="rId345" o:title=""/>
          </v:shape>
          <o:OLEObject Type="Embed" ProgID="Equation.DSMT4" ShapeID="_x0000_i1193" DrawAspect="Content" ObjectID="_1670954151" r:id="rId346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收益对价格的边际效应</w:t>
      </w:r>
      <w:r w:rsidR="00593120" w:rsidRPr="00593120">
        <w:rPr>
          <w:position w:val="-34"/>
        </w:rPr>
        <w:object w:dxaOrig="1440" w:dyaOrig="740">
          <v:shape id="_x0000_i1194" type="#_x0000_t75" style="width:1in;height:36.95pt" o:ole="">
            <v:imagedata r:id="rId347" o:title=""/>
          </v:shape>
          <o:OLEObject Type="Embed" ProgID="Equation.DSMT4" ShapeID="_x0000_i1194" DrawAspect="Content" ObjectID="_1670954152" r:id="rId348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需求对价格的弹性</w:t>
      </w:r>
      <w:r w:rsidR="00593120" w:rsidRPr="00593120">
        <w:rPr>
          <w:position w:val="-12"/>
        </w:rPr>
        <w:object w:dxaOrig="1020" w:dyaOrig="360">
          <v:shape id="_x0000_i1195" type="#_x0000_t75" style="width:51.35pt;height:18.15pt" o:ole="">
            <v:imagedata r:id="rId349" o:title=""/>
          </v:shape>
          <o:OLEObject Type="Embed" ProgID="Equation.DSMT4" ShapeID="_x0000_i1195" DrawAspect="Content" ObjectID="_1670954153" r:id="rId350"/>
        </w:object>
      </w:r>
      <w:r>
        <w:rPr>
          <w:rFonts w:ascii="宋体" w:hAnsi="宋体" w:hint="eastAsia"/>
          <w:szCs w:val="21"/>
        </w:rPr>
        <w:t>.</w:t>
      </w:r>
      <w:r w:rsidRPr="0049763D">
        <w:rPr>
          <w:rFonts w:ascii="宋体" w:hAnsi="宋体" w:hint="eastAsia"/>
          <w:szCs w:val="21"/>
        </w:rPr>
        <w:t>求</w:t>
      </w:r>
      <w:r w:rsidR="00593120" w:rsidRPr="00593120">
        <w:rPr>
          <w:position w:val="-12"/>
        </w:rPr>
        <w:object w:dxaOrig="260" w:dyaOrig="360">
          <v:shape id="_x0000_i1196" type="#_x0000_t75" style="width:13.15pt;height:18.15pt" o:ole="">
            <v:imagedata r:id="rId351" o:title=""/>
          </v:shape>
          <o:OLEObject Type="Embed" ProgID="Equation.DSMT4" ShapeID="_x0000_i1196" DrawAspect="Content" ObjectID="_1670954154" r:id="rId352"/>
        </w:object>
      </w:r>
      <w:r w:rsidRPr="0049763D">
        <w:rPr>
          <w:rFonts w:ascii="宋体" w:hAnsi="宋体" w:hint="eastAsia"/>
          <w:szCs w:val="21"/>
        </w:rPr>
        <w:t>和</w:t>
      </w:r>
      <w:r w:rsidR="00593120" w:rsidRPr="00593120">
        <w:rPr>
          <w:position w:val="-12"/>
        </w:rPr>
        <w:object w:dxaOrig="279" w:dyaOrig="360">
          <v:shape id="_x0000_i1197" type="#_x0000_t75" style="width:13.75pt;height:18.15pt" o:ole="">
            <v:imagedata r:id="rId353" o:title=""/>
          </v:shape>
          <o:OLEObject Type="Embed" ProgID="Equation.DSMT4" ShapeID="_x0000_i1197" DrawAspect="Content" ObjectID="_1670954155" r:id="rId354"/>
        </w:object>
      </w:r>
      <w:r>
        <w:rPr>
          <w:rFonts w:ascii="宋体" w:hAnsi="宋体" w:hint="eastAsia"/>
          <w:szCs w:val="21"/>
        </w:rPr>
        <w:t>.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4711D4" w:rsidRPr="008A76B0" w:rsidRDefault="00AB558E" w:rsidP="00F602AF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711D4" w:rsidRPr="008A76B0">
        <w:rPr>
          <w:rFonts w:ascii="宋体" w:hAnsi="宋体" w:hint="eastAsia"/>
          <w:szCs w:val="21"/>
        </w:rPr>
        <w:t>由收益</w:t>
      </w:r>
      <w:r w:rsidR="00593120" w:rsidRPr="00593120">
        <w:rPr>
          <w:position w:val="-10"/>
        </w:rPr>
        <w:object w:dxaOrig="740" w:dyaOrig="320">
          <v:shape id="_x0000_i1198" type="#_x0000_t75" style="width:36.95pt;height:16.3pt" o:ole="">
            <v:imagedata r:id="rId355" o:title=""/>
          </v:shape>
          <o:OLEObject Type="Embed" ProgID="Equation.DSMT4" ShapeID="_x0000_i1198" DrawAspect="Content" ObjectID="_1670954156" r:id="rId356"/>
        </w:object>
      </w:r>
      <w:r w:rsidR="004711D4" w:rsidRPr="008A76B0">
        <w:rPr>
          <w:rFonts w:ascii="宋体" w:hAnsi="宋体" w:hint="eastAsia"/>
          <w:szCs w:val="21"/>
        </w:rPr>
        <w:t>对</w:t>
      </w:r>
      <w:r w:rsidR="00593120" w:rsidRPr="00593120">
        <w:rPr>
          <w:position w:val="-10"/>
        </w:rPr>
        <w:object w:dxaOrig="220" w:dyaOrig="320">
          <v:shape id="_x0000_i1199" type="#_x0000_t75" style="width:10.65pt;height:16.3pt" o:ole="">
            <v:imagedata r:id="rId357" o:title=""/>
          </v:shape>
          <o:OLEObject Type="Embed" ProgID="Equation.DSMT4" ShapeID="_x0000_i1199" DrawAspect="Content" ObjectID="_1670954157" r:id="rId358"/>
        </w:object>
      </w:r>
      <w:r w:rsidR="004711D4" w:rsidRPr="008A76B0">
        <w:rPr>
          <w:rFonts w:ascii="宋体" w:hAnsi="宋体" w:hint="eastAsia"/>
          <w:szCs w:val="21"/>
        </w:rPr>
        <w:t>求导,有</w:t>
      </w:r>
    </w:p>
    <w:p w:rsidR="004711D4" w:rsidRPr="008A76B0" w:rsidRDefault="00593120" w:rsidP="004711D4">
      <w:pPr>
        <w:jc w:val="center"/>
        <w:rPr>
          <w:rFonts w:ascii="宋体" w:hAnsi="宋体"/>
          <w:szCs w:val="21"/>
        </w:rPr>
      </w:pPr>
      <w:r w:rsidRPr="00593120">
        <w:rPr>
          <w:position w:val="-58"/>
        </w:rPr>
        <w:object w:dxaOrig="3940" w:dyaOrig="1020">
          <v:shape id="_x0000_i1200" type="#_x0000_t75" style="width:197.2pt;height:51.35pt" o:ole="">
            <v:imagedata r:id="rId359" o:title=""/>
          </v:shape>
          <o:OLEObject Type="Embed" ProgID="Equation.DSMT4" ShapeID="_x0000_i1200" DrawAspect="Content" ObjectID="_1670954158" r:id="rId360"/>
        </w:object>
      </w:r>
    </w:p>
    <w:p w:rsidR="00F602AF" w:rsidRDefault="004711D4" w:rsidP="00F602AF">
      <w:pPr>
        <w:tabs>
          <w:tab w:val="left" w:pos="2160"/>
        </w:tabs>
        <w:ind w:firstLineChars="200" w:firstLine="480"/>
        <w:rPr>
          <w:rFonts w:ascii="宋体" w:hAnsi="宋体"/>
          <w:szCs w:val="21"/>
        </w:rPr>
      </w:pPr>
      <w:r w:rsidRPr="008A76B0">
        <w:rPr>
          <w:rFonts w:ascii="宋体" w:hAnsi="宋体" w:hint="eastAsia"/>
          <w:szCs w:val="21"/>
        </w:rPr>
        <w:t>从而</w:t>
      </w:r>
    </w:p>
    <w:p w:rsidR="004711D4" w:rsidRPr="008A76B0" w:rsidRDefault="00593120" w:rsidP="00F602AF">
      <w:pPr>
        <w:tabs>
          <w:tab w:val="left" w:pos="2160"/>
        </w:tabs>
        <w:jc w:val="center"/>
        <w:rPr>
          <w:rFonts w:ascii="宋体" w:hAnsi="宋体"/>
          <w:szCs w:val="21"/>
        </w:rPr>
      </w:pPr>
      <w:r w:rsidRPr="00593120">
        <w:rPr>
          <w:position w:val="-36"/>
        </w:rPr>
        <w:object w:dxaOrig="3879" w:dyaOrig="780">
          <v:shape id="_x0000_i1201" type="#_x0000_t75" style="width:194.1pt;height:39.45pt" o:ole="">
            <v:imagedata r:id="rId361" o:title=""/>
          </v:shape>
          <o:OLEObject Type="Embed" ProgID="Equation.DSMT4" ShapeID="_x0000_i1201" DrawAspect="Content" ObjectID="_1670954159" r:id="rId362"/>
        </w:object>
      </w:r>
    </w:p>
    <w:p w:rsidR="004711D4" w:rsidRPr="008A76B0" w:rsidRDefault="004711D4" w:rsidP="00F602AF">
      <w:pPr>
        <w:ind w:leftChars="200" w:left="480"/>
        <w:rPr>
          <w:rFonts w:ascii="宋体" w:hAnsi="宋体"/>
          <w:szCs w:val="21"/>
        </w:rPr>
      </w:pPr>
      <w:r w:rsidRPr="008A76B0">
        <w:rPr>
          <w:rFonts w:ascii="宋体" w:hAnsi="宋体" w:hint="eastAsia"/>
          <w:szCs w:val="21"/>
        </w:rPr>
        <w:t>由收益</w:t>
      </w:r>
      <w:r w:rsidR="00593120" w:rsidRPr="00593120">
        <w:rPr>
          <w:position w:val="-10"/>
        </w:rPr>
        <w:object w:dxaOrig="740" w:dyaOrig="320">
          <v:shape id="_x0000_i1202" type="#_x0000_t75" style="width:36.95pt;height:16.3pt" o:ole="">
            <v:imagedata r:id="rId363" o:title=""/>
          </v:shape>
          <o:OLEObject Type="Embed" ProgID="Equation.DSMT4" ShapeID="_x0000_i1202" DrawAspect="Content" ObjectID="_1670954160" r:id="rId364"/>
        </w:object>
      </w:r>
      <w:r w:rsidRPr="008A76B0">
        <w:rPr>
          <w:rFonts w:ascii="宋体" w:hAnsi="宋体" w:hint="eastAsia"/>
          <w:szCs w:val="21"/>
        </w:rPr>
        <w:t>对</w:t>
      </w:r>
      <w:r w:rsidR="00593120" w:rsidRPr="00025957">
        <w:rPr>
          <w:position w:val="-4"/>
        </w:rPr>
        <w:object w:dxaOrig="220" w:dyaOrig="260">
          <v:shape id="_x0000_i1203" type="#_x0000_t75" style="width:10.65pt;height:13.15pt" o:ole="">
            <v:imagedata r:id="rId365" o:title=""/>
          </v:shape>
          <o:OLEObject Type="Embed" ProgID="Equation.DSMT4" ShapeID="_x0000_i1203" DrawAspect="Content" ObjectID="_1670954161" r:id="rId366"/>
        </w:object>
      </w:r>
      <w:r w:rsidRPr="008A76B0">
        <w:rPr>
          <w:rFonts w:ascii="宋体" w:hAnsi="宋体" w:hint="eastAsia"/>
          <w:szCs w:val="21"/>
        </w:rPr>
        <w:t>求导,有</w:t>
      </w:r>
    </w:p>
    <w:p w:rsidR="004711D4" w:rsidRPr="008A76B0" w:rsidRDefault="00593120" w:rsidP="004711D4">
      <w:pPr>
        <w:jc w:val="center"/>
        <w:rPr>
          <w:rFonts w:ascii="宋体" w:hAnsi="宋体"/>
          <w:szCs w:val="21"/>
        </w:rPr>
      </w:pPr>
      <w:r w:rsidRPr="00593120">
        <w:rPr>
          <w:position w:val="-30"/>
        </w:rPr>
        <w:object w:dxaOrig="4120" w:dyaOrig="720">
          <v:shape id="_x0000_i1204" type="#_x0000_t75" style="width:206pt;height:36.3pt" o:ole="">
            <v:imagedata r:id="rId367" o:title=""/>
          </v:shape>
          <o:OLEObject Type="Embed" ProgID="Equation.DSMT4" ShapeID="_x0000_i1204" DrawAspect="Content" ObjectID="_1670954162" r:id="rId368"/>
        </w:object>
      </w:r>
    </w:p>
    <w:p w:rsidR="00F602AF" w:rsidRDefault="004711D4" w:rsidP="00F602AF">
      <w:pPr>
        <w:tabs>
          <w:tab w:val="left" w:pos="2160"/>
        </w:tabs>
        <w:ind w:firstLineChars="200" w:firstLine="480"/>
        <w:rPr>
          <w:rFonts w:ascii="宋体" w:hAnsi="宋体"/>
          <w:szCs w:val="21"/>
        </w:rPr>
      </w:pPr>
      <w:r w:rsidRPr="008A76B0">
        <w:rPr>
          <w:rFonts w:ascii="宋体" w:hAnsi="宋体" w:hint="eastAsia"/>
          <w:szCs w:val="21"/>
        </w:rPr>
        <w:t>从而</w:t>
      </w:r>
    </w:p>
    <w:p w:rsidR="004711D4" w:rsidRPr="008A76B0" w:rsidRDefault="00593120" w:rsidP="00F602AF">
      <w:pPr>
        <w:tabs>
          <w:tab w:val="left" w:pos="2160"/>
        </w:tabs>
        <w:jc w:val="center"/>
        <w:rPr>
          <w:rFonts w:ascii="宋体" w:hAnsi="宋体"/>
          <w:szCs w:val="21"/>
        </w:rPr>
      </w:pPr>
      <w:r w:rsidRPr="00593120">
        <w:rPr>
          <w:position w:val="-34"/>
        </w:rPr>
        <w:object w:dxaOrig="3780" w:dyaOrig="740">
          <v:shape id="_x0000_i1205" type="#_x0000_t75" style="width:189.1pt;height:36.95pt" o:ole="">
            <v:imagedata r:id="rId369" o:title=""/>
          </v:shape>
          <o:OLEObject Type="Embed" ProgID="Equation.DSMT4" ShapeID="_x0000_i1205" DrawAspect="Content" ObjectID="_1670954163" r:id="rId370"/>
        </w:object>
      </w:r>
    </w:p>
    <w:p w:rsidR="00670A3E" w:rsidRDefault="00670A3E" w:rsidP="004711D4">
      <w:pPr>
        <w:rPr>
          <w:rFonts w:ascii="宋体" w:hAnsi="宋体"/>
          <w:szCs w:val="21"/>
        </w:rPr>
      </w:pPr>
    </w:p>
    <w:p w:rsidR="00F602AF" w:rsidRPr="004711D4" w:rsidRDefault="00F602AF" w:rsidP="004711D4">
      <w:pPr>
        <w:rPr>
          <w:rFonts w:ascii="宋体" w:hAnsi="宋体"/>
          <w:szCs w:val="21"/>
        </w:rPr>
      </w:pPr>
    </w:p>
    <w:p w:rsidR="00670A3E" w:rsidRPr="000F1019" w:rsidRDefault="00670A3E" w:rsidP="00B012C9">
      <w:pPr>
        <w:pStyle w:val="1"/>
      </w:pPr>
      <w:r w:rsidRPr="000F1019">
        <w:rPr>
          <w:rFonts w:hint="eastAsia"/>
        </w:rPr>
        <w:t>八、</w:t>
      </w:r>
      <w:r w:rsidR="00B012C9">
        <w:rPr>
          <w:rFonts w:hint="eastAsia"/>
        </w:rPr>
        <w:t>（</w:t>
      </w:r>
      <w:r w:rsidRPr="000F1019">
        <w:rPr>
          <w:rFonts w:hint="eastAsia"/>
        </w:rPr>
        <w:t>本题满分</w:t>
      </w:r>
      <w:r>
        <w:rPr>
          <w:rFonts w:hint="eastAsia"/>
        </w:rPr>
        <w:t>6</w:t>
      </w:r>
      <w:r w:rsidRPr="000F1019">
        <w:rPr>
          <w:rFonts w:hint="eastAsia"/>
        </w:rPr>
        <w:t>分</w:t>
      </w:r>
      <w:r w:rsidR="00B012C9">
        <w:rPr>
          <w:rFonts w:hint="eastAsia"/>
        </w:rPr>
        <w:t>）</w:t>
      </w:r>
    </w:p>
    <w:p w:rsidR="00670A3E" w:rsidRPr="0049763D" w:rsidRDefault="00670A3E" w:rsidP="00670A3E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设</w:t>
      </w:r>
      <w:r w:rsidR="00593120" w:rsidRPr="00593120">
        <w:rPr>
          <w:position w:val="-10"/>
        </w:rPr>
        <w:object w:dxaOrig="540" w:dyaOrig="320">
          <v:shape id="_x0000_i1206" type="#_x0000_t75" style="width:26.9pt;height:16.3pt" o:ole="">
            <v:imagedata r:id="rId371" o:title=""/>
          </v:shape>
          <o:OLEObject Type="Embed" ProgID="Equation.DSMT4" ShapeID="_x0000_i1206" DrawAspect="Content" ObjectID="_1670954164" r:id="rId372"/>
        </w:object>
      </w:r>
      <w:r w:rsidR="00EF0086">
        <w:rPr>
          <w:rFonts w:ascii="宋体" w:hAnsi="宋体" w:hint="eastAsia"/>
          <w:szCs w:val="21"/>
        </w:rPr>
        <w:t xml:space="preserve">, </w:t>
      </w:r>
      <w:r w:rsidR="00593120" w:rsidRPr="00593120">
        <w:rPr>
          <w:position w:val="-10"/>
        </w:rPr>
        <w:object w:dxaOrig="520" w:dyaOrig="320">
          <v:shape id="_x0000_i1207" type="#_x0000_t75" style="width:25.65pt;height:16.3pt" o:ole="">
            <v:imagedata r:id="rId373" o:title=""/>
          </v:shape>
          <o:OLEObject Type="Embed" ProgID="Equation.DSMT4" ShapeID="_x0000_i1207" DrawAspect="Content" ObjectID="_1670954165" r:id="rId374"/>
        </w:object>
      </w:r>
      <w:r w:rsidRPr="0049763D">
        <w:rPr>
          <w:rFonts w:ascii="宋体" w:hAnsi="宋体" w:hint="eastAsia"/>
          <w:szCs w:val="21"/>
        </w:rPr>
        <w:t>在区间</w:t>
      </w:r>
      <w:r w:rsidR="00593120" w:rsidRPr="00593120">
        <w:rPr>
          <w:position w:val="-10"/>
        </w:rPr>
        <w:object w:dxaOrig="660" w:dyaOrig="320">
          <v:shape id="_x0000_i1208" type="#_x0000_t75" style="width:32.55pt;height:16.3pt" o:ole="">
            <v:imagedata r:id="rId375" o:title=""/>
          </v:shape>
          <o:OLEObject Type="Embed" ProgID="Equation.DSMT4" ShapeID="_x0000_i1208" DrawAspect="Content" ObjectID="_1670954166" r:id="rId376"/>
        </w:object>
      </w:r>
      <w:r>
        <w:rPr>
          <w:rFonts w:ascii="宋体" w:hAnsi="宋体" w:hint="eastAsia"/>
          <w:szCs w:val="21"/>
        </w:rPr>
        <w:t>(</w:t>
      </w:r>
      <w:r w:rsidR="00593120" w:rsidRPr="00593120">
        <w:rPr>
          <w:position w:val="-6"/>
        </w:rPr>
        <w:object w:dxaOrig="540" w:dyaOrig="279">
          <v:shape id="_x0000_i1209" type="#_x0000_t75" style="width:26.9pt;height:13.75pt" o:ole="">
            <v:imagedata r:id="rId377" o:title=""/>
          </v:shape>
          <o:OLEObject Type="Embed" ProgID="Equation.DSMT4" ShapeID="_x0000_i1209" DrawAspect="Content" ObjectID="_1670954167" r:id="rId378"/>
        </w:object>
      </w:r>
      <w:r>
        <w:rPr>
          <w:rFonts w:hint="eastAsia"/>
        </w:rPr>
        <w:t>)</w:t>
      </w:r>
      <w:r w:rsidRPr="0049763D">
        <w:rPr>
          <w:rFonts w:ascii="宋体" w:hAnsi="宋体" w:hint="eastAsia"/>
          <w:szCs w:val="21"/>
        </w:rPr>
        <w:t>上连续</w:t>
      </w:r>
      <w:r w:rsidR="00EF0086">
        <w:rPr>
          <w:rFonts w:ascii="宋体" w:hAnsi="宋体" w:hint="eastAsia"/>
          <w:szCs w:val="21"/>
        </w:rPr>
        <w:t>，</w:t>
      </w:r>
      <w:r w:rsidR="00593120" w:rsidRPr="00593120">
        <w:rPr>
          <w:position w:val="-10"/>
        </w:rPr>
        <w:object w:dxaOrig="520" w:dyaOrig="320">
          <v:shape id="_x0000_i1210" type="#_x0000_t75" style="width:25.65pt;height:16.3pt" o:ole="">
            <v:imagedata r:id="rId379" o:title=""/>
          </v:shape>
          <o:OLEObject Type="Embed" ProgID="Equation.DSMT4" ShapeID="_x0000_i1210" DrawAspect="Content" ObjectID="_1670954168" r:id="rId380"/>
        </w:object>
      </w:r>
      <w:r w:rsidRPr="0049763D">
        <w:rPr>
          <w:rFonts w:ascii="宋体" w:hAnsi="宋体" w:hint="eastAsia"/>
          <w:szCs w:val="21"/>
        </w:rPr>
        <w:t>为偶函数</w:t>
      </w:r>
      <w:r w:rsidR="00EF0086">
        <w:rPr>
          <w:rFonts w:ascii="宋体" w:hAnsi="宋体" w:hint="eastAsia"/>
          <w:szCs w:val="21"/>
        </w:rPr>
        <w:t>，</w:t>
      </w:r>
      <w:r w:rsidRPr="0049763D">
        <w:rPr>
          <w:rFonts w:ascii="宋体" w:hAnsi="宋体" w:hint="eastAsia"/>
          <w:szCs w:val="21"/>
        </w:rPr>
        <w:t>且</w:t>
      </w:r>
      <w:r w:rsidR="00593120" w:rsidRPr="00593120">
        <w:rPr>
          <w:position w:val="-10"/>
        </w:rPr>
        <w:object w:dxaOrig="540" w:dyaOrig="320">
          <v:shape id="_x0000_i1211" type="#_x0000_t75" style="width:26.9pt;height:16.3pt" o:ole="">
            <v:imagedata r:id="rId381" o:title=""/>
          </v:shape>
          <o:OLEObject Type="Embed" ProgID="Equation.DSMT4" ShapeID="_x0000_i1211" DrawAspect="Content" ObjectID="_1670954169" r:id="rId382"/>
        </w:object>
      </w:r>
      <w:r w:rsidRPr="0049763D">
        <w:rPr>
          <w:rFonts w:ascii="宋体" w:hAnsi="宋体" w:hint="eastAsia"/>
          <w:szCs w:val="21"/>
        </w:rPr>
        <w:t>满足条件</w:t>
      </w:r>
      <w:r w:rsidR="00593120" w:rsidRPr="00593120">
        <w:rPr>
          <w:position w:val="-10"/>
        </w:rPr>
        <w:object w:dxaOrig="1719" w:dyaOrig="320">
          <v:shape id="_x0000_i1212" type="#_x0000_t75" style="width:85.75pt;height:16.3pt" o:ole="">
            <v:imagedata r:id="rId383" o:title=""/>
          </v:shape>
          <o:OLEObject Type="Embed" ProgID="Equation.DSMT4" ShapeID="_x0000_i1212" DrawAspect="Content" ObjectID="_1670954170" r:id="rId384"/>
        </w:object>
      </w:r>
      <w:r w:rsidR="00EF0086">
        <w:rPr>
          <w:rFonts w:ascii="宋体" w:hAnsi="宋体" w:hint="eastAsia"/>
          <w:szCs w:val="21"/>
        </w:rPr>
        <w:t>（</w:t>
      </w:r>
      <w:r w:rsidR="00593120" w:rsidRPr="00025957">
        <w:rPr>
          <w:position w:val="-4"/>
        </w:rPr>
        <w:object w:dxaOrig="220" w:dyaOrig="260">
          <v:shape id="_x0000_i1213" type="#_x0000_t75" style="width:10.65pt;height:13.15pt" o:ole="">
            <v:imagedata r:id="rId385" o:title=""/>
          </v:shape>
          <o:OLEObject Type="Embed" ProgID="Equation.DSMT4" ShapeID="_x0000_i1213" DrawAspect="Content" ObjectID="_1670954171" r:id="rId386"/>
        </w:object>
      </w:r>
      <w:r>
        <w:rPr>
          <w:rFonts w:hint="eastAsia"/>
        </w:rPr>
        <w:t>为常数</w:t>
      </w:r>
      <w:r w:rsidR="00EF0086">
        <w:rPr>
          <w:rFonts w:hint="eastAsia"/>
        </w:rPr>
        <w:t>）．</w:t>
      </w:r>
    </w:p>
    <w:p w:rsidR="00670A3E" w:rsidRPr="0049763D" w:rsidRDefault="00670A3E" w:rsidP="00EF0086">
      <w:pPr>
        <w:rPr>
          <w:rFonts w:ascii="宋体" w:hAnsi="宋体"/>
          <w:szCs w:val="21"/>
        </w:rPr>
      </w:pPr>
      <w:r w:rsidRPr="00EF0086">
        <w:rPr>
          <w:rFonts w:hint="eastAsia"/>
        </w:rPr>
        <w:t xml:space="preserve">(1) </w:t>
      </w:r>
      <w:r w:rsidRPr="0049763D">
        <w:rPr>
          <w:rFonts w:ascii="宋体" w:hAnsi="宋体" w:hint="eastAsia"/>
          <w:szCs w:val="21"/>
        </w:rPr>
        <w:t>证明</w:t>
      </w:r>
      <w:r w:rsidR="00593120" w:rsidRPr="00593120">
        <w:rPr>
          <w:position w:val="-18"/>
        </w:rPr>
        <w:object w:dxaOrig="2799" w:dyaOrig="520">
          <v:shape id="_x0000_i1214" type="#_x0000_t75" style="width:140.25pt;height:25.65pt" o:ole="">
            <v:imagedata r:id="rId387" o:title=""/>
          </v:shape>
          <o:OLEObject Type="Embed" ProgID="Equation.DSMT4" ShapeID="_x0000_i1214" DrawAspect="Content" ObjectID="_1670954172" r:id="rId388"/>
        </w:object>
      </w:r>
      <w:r w:rsidRPr="0049763D">
        <w:rPr>
          <w:rFonts w:ascii="宋体" w:hAnsi="宋体" w:hint="eastAsia"/>
          <w:szCs w:val="21"/>
        </w:rPr>
        <w:t>；</w:t>
      </w:r>
    </w:p>
    <w:p w:rsidR="00670A3E" w:rsidRDefault="00670A3E" w:rsidP="00EF0086">
      <w:pPr>
        <w:rPr>
          <w:rFonts w:ascii="宋体" w:hAnsi="宋体"/>
          <w:szCs w:val="21"/>
        </w:rPr>
      </w:pPr>
      <w:r w:rsidRPr="00EF0086">
        <w:rPr>
          <w:rFonts w:hint="eastAsia"/>
        </w:rPr>
        <w:t xml:space="preserve">(2) </w:t>
      </w:r>
      <w:r w:rsidRPr="0049763D">
        <w:rPr>
          <w:rFonts w:ascii="宋体" w:hAnsi="宋体" w:hint="eastAsia"/>
          <w:szCs w:val="21"/>
        </w:rPr>
        <w:t>利用</w:t>
      </w:r>
      <w:r w:rsidRPr="00EF0086">
        <w:rPr>
          <w:rFonts w:hint="eastAsia"/>
        </w:rPr>
        <w:t>(1)</w:t>
      </w:r>
      <w:r w:rsidRPr="0049763D">
        <w:rPr>
          <w:rFonts w:ascii="宋体" w:hAnsi="宋体" w:hint="eastAsia"/>
          <w:szCs w:val="21"/>
        </w:rPr>
        <w:t>的结论计算定积分</w:t>
      </w:r>
      <w:r w:rsidR="00593120" w:rsidRPr="00593120">
        <w:rPr>
          <w:position w:val="-30"/>
        </w:rPr>
        <w:object w:dxaOrig="2060" w:dyaOrig="720">
          <v:shape id="_x0000_i1215" type="#_x0000_t75" style="width:103.3pt;height:36.3pt" o:ole="">
            <v:imagedata r:id="rId389" o:title=""/>
          </v:shape>
          <o:OLEObject Type="Embed" ProgID="Equation.DSMT4" ShapeID="_x0000_i1215" DrawAspect="Content" ObjectID="_1670954173" r:id="rId390"/>
        </w:object>
      </w:r>
      <w:r>
        <w:rPr>
          <w:rFonts w:ascii="宋体" w:hAnsi="宋体" w:hint="eastAsia"/>
          <w:szCs w:val="21"/>
        </w:rPr>
        <w:t>.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4711D4" w:rsidRPr="002A2104" w:rsidRDefault="00AB558E" w:rsidP="004711D4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711D4" w:rsidRPr="00EF0086">
        <w:rPr>
          <w:rFonts w:hint="eastAsia"/>
        </w:rPr>
        <w:t>(1)</w:t>
      </w:r>
      <w:r w:rsidR="00EF0086">
        <w:rPr>
          <w:rFonts w:hint="eastAsia"/>
        </w:rPr>
        <w:t xml:space="preserve"> </w:t>
      </w:r>
      <w:r w:rsidR="004711D4" w:rsidRPr="002A2104">
        <w:rPr>
          <w:rFonts w:ascii="宋体" w:hAnsi="宋体" w:hint="eastAsia"/>
          <w:szCs w:val="21"/>
        </w:rPr>
        <w:t>由要证的结论可知,应将左端积分化成</w:t>
      </w:r>
      <w:r w:rsidR="00593120" w:rsidRPr="00593120">
        <w:rPr>
          <w:position w:val="-14"/>
        </w:rPr>
        <w:object w:dxaOrig="540" w:dyaOrig="400">
          <v:shape id="_x0000_i1216" type="#_x0000_t75" style="width:26.9pt;height:20.05pt" o:ole="">
            <v:imagedata r:id="rId391" o:title=""/>
          </v:shape>
          <o:OLEObject Type="Embed" ProgID="Equation.DSMT4" ShapeID="_x0000_i1216" DrawAspect="Content" ObjectID="_1670954174" r:id="rId392"/>
        </w:object>
      </w:r>
      <w:r w:rsidR="004711D4" w:rsidRPr="002A2104">
        <w:rPr>
          <w:rFonts w:ascii="宋体" w:hAnsi="宋体" w:hint="eastAsia"/>
          <w:szCs w:val="21"/>
        </w:rPr>
        <w:t>上的积分,即</w:t>
      </w:r>
    </w:p>
    <w:p w:rsidR="004711D4" w:rsidRPr="002A2104" w:rsidRDefault="00593120" w:rsidP="004711D4">
      <w:pPr>
        <w:jc w:val="center"/>
        <w:rPr>
          <w:rFonts w:ascii="宋体" w:hAnsi="宋体"/>
          <w:szCs w:val="21"/>
        </w:rPr>
      </w:pPr>
      <w:r w:rsidRPr="00593120">
        <w:rPr>
          <w:position w:val="-18"/>
        </w:rPr>
        <w:object w:dxaOrig="4780" w:dyaOrig="520">
          <v:shape id="_x0000_i1217" type="#_x0000_t75" style="width:239.15pt;height:25.65pt" o:ole="">
            <v:imagedata r:id="rId393" o:title=""/>
          </v:shape>
          <o:OLEObject Type="Embed" ProgID="Equation.DSMT4" ShapeID="_x0000_i1217" DrawAspect="Content" ObjectID="_1670954175" r:id="rId394"/>
        </w:object>
      </w:r>
    </w:p>
    <w:p w:rsidR="004711D4" w:rsidRPr="002A2104" w:rsidRDefault="004711D4" w:rsidP="00EF0086">
      <w:pPr>
        <w:tabs>
          <w:tab w:val="left" w:pos="1800"/>
        </w:tabs>
        <w:ind w:firstLineChars="200" w:firstLine="480"/>
        <w:rPr>
          <w:rFonts w:ascii="宋体" w:hAnsi="宋体"/>
          <w:szCs w:val="21"/>
        </w:rPr>
      </w:pPr>
      <w:r w:rsidRPr="002A2104">
        <w:rPr>
          <w:rFonts w:ascii="宋体" w:hAnsi="宋体" w:hint="eastAsia"/>
          <w:szCs w:val="21"/>
        </w:rPr>
        <w:t>令</w:t>
      </w:r>
      <w:r w:rsidR="00593120" w:rsidRPr="00593120">
        <w:rPr>
          <w:position w:val="-6"/>
        </w:rPr>
        <w:object w:dxaOrig="660" w:dyaOrig="260">
          <v:shape id="_x0000_i1218" type="#_x0000_t75" style="width:32.55pt;height:13.15pt" o:ole="">
            <v:imagedata r:id="rId395" o:title=""/>
          </v:shape>
          <o:OLEObject Type="Embed" ProgID="Equation.DSMT4" ShapeID="_x0000_i1218" DrawAspect="Content" ObjectID="_1670954176" r:id="rId396"/>
        </w:object>
      </w:r>
      <w:r w:rsidRPr="002A2104">
        <w:rPr>
          <w:rFonts w:ascii="宋体" w:hAnsi="宋体" w:hint="eastAsia"/>
          <w:szCs w:val="21"/>
        </w:rPr>
        <w:t>,则</w:t>
      </w:r>
      <w:r w:rsidR="00EF0086">
        <w:rPr>
          <w:rFonts w:ascii="宋体" w:hAnsi="宋体" w:hint="eastAsia"/>
          <w:szCs w:val="21"/>
        </w:rPr>
        <w:t>有</w:t>
      </w:r>
    </w:p>
    <w:p w:rsidR="004711D4" w:rsidRPr="002A2104" w:rsidRDefault="00593120" w:rsidP="004711D4">
      <w:pPr>
        <w:tabs>
          <w:tab w:val="left" w:pos="1800"/>
        </w:tabs>
        <w:jc w:val="center"/>
        <w:rPr>
          <w:rFonts w:ascii="宋体" w:hAnsi="宋体"/>
          <w:szCs w:val="21"/>
        </w:rPr>
      </w:pPr>
      <w:r w:rsidRPr="00593120">
        <w:rPr>
          <w:position w:val="-18"/>
        </w:rPr>
        <w:object w:dxaOrig="7040" w:dyaOrig="520">
          <v:shape id="_x0000_i1219" type="#_x0000_t75" style="width:351.85pt;height:25.65pt" o:ole="">
            <v:imagedata r:id="rId397" o:title=""/>
          </v:shape>
          <o:OLEObject Type="Embed" ProgID="Equation.DSMT4" ShapeID="_x0000_i1219" DrawAspect="Content" ObjectID="_1670954177" r:id="rId398"/>
        </w:object>
      </w:r>
    </w:p>
    <w:p w:rsidR="00EF0086" w:rsidRDefault="004711D4" w:rsidP="00EF0086">
      <w:pPr>
        <w:tabs>
          <w:tab w:val="left" w:pos="1800"/>
        </w:tabs>
        <w:ind w:firstLineChars="200" w:firstLine="480"/>
        <w:rPr>
          <w:rFonts w:ascii="宋体" w:hAnsi="宋体"/>
          <w:szCs w:val="21"/>
        </w:rPr>
      </w:pPr>
      <w:r w:rsidRPr="002A2104">
        <w:rPr>
          <w:rFonts w:ascii="宋体" w:hAnsi="宋体" w:hint="eastAsia"/>
          <w:szCs w:val="21"/>
        </w:rPr>
        <w:t>所以</w:t>
      </w:r>
    </w:p>
    <w:p w:rsidR="004711D4" w:rsidRPr="002A2104" w:rsidRDefault="00593120" w:rsidP="00EF0086">
      <w:pPr>
        <w:tabs>
          <w:tab w:val="left" w:pos="1800"/>
        </w:tabs>
        <w:jc w:val="center"/>
        <w:rPr>
          <w:rFonts w:ascii="宋体" w:hAnsi="宋体"/>
          <w:szCs w:val="21"/>
        </w:rPr>
      </w:pPr>
      <w:r w:rsidRPr="00593120">
        <w:rPr>
          <w:position w:val="-18"/>
        </w:rPr>
        <w:object w:dxaOrig="5420" w:dyaOrig="520">
          <v:shape id="_x0000_i1220" type="#_x0000_t75" style="width:270.45pt;height:25.65pt" o:ole="">
            <v:imagedata r:id="rId399" o:title=""/>
          </v:shape>
          <o:OLEObject Type="Embed" ProgID="Equation.DSMT4" ShapeID="_x0000_i1220" DrawAspect="Content" ObjectID="_1670954178" r:id="rId400"/>
        </w:object>
      </w:r>
    </w:p>
    <w:p w:rsidR="004711D4" w:rsidRPr="002A2104" w:rsidRDefault="004711D4" w:rsidP="00EF0086">
      <w:pPr>
        <w:tabs>
          <w:tab w:val="left" w:pos="1800"/>
        </w:tabs>
        <w:ind w:leftChars="200" w:left="480"/>
        <w:rPr>
          <w:rFonts w:ascii="宋体" w:hAnsi="宋体"/>
          <w:szCs w:val="21"/>
        </w:rPr>
      </w:pPr>
      <w:r w:rsidRPr="00EF0086">
        <w:rPr>
          <w:rFonts w:hint="eastAsia"/>
        </w:rPr>
        <w:t>(2)</w:t>
      </w:r>
      <w:r w:rsidR="00EF0086">
        <w:rPr>
          <w:rFonts w:ascii="宋体" w:hAnsi="宋体" w:hint="eastAsia"/>
          <w:szCs w:val="21"/>
        </w:rPr>
        <w:t xml:space="preserve"> </w:t>
      </w:r>
      <w:r w:rsidRPr="002A2104">
        <w:rPr>
          <w:rFonts w:ascii="宋体" w:hAnsi="宋体" w:hint="eastAsia"/>
          <w:szCs w:val="21"/>
        </w:rPr>
        <w:t>取</w:t>
      </w:r>
      <w:r w:rsidR="00593120" w:rsidRPr="00593120">
        <w:rPr>
          <w:position w:val="-10"/>
        </w:rPr>
        <w:object w:dxaOrig="1620" w:dyaOrig="360">
          <v:shape id="_x0000_i1221" type="#_x0000_t75" style="width:81.4pt;height:18.15pt" o:ole="">
            <v:imagedata r:id="rId401" o:title=""/>
          </v:shape>
          <o:OLEObject Type="Embed" ProgID="Equation.DSMT4" ShapeID="_x0000_i1221" DrawAspect="Content" ObjectID="_1670954179" r:id="rId402"/>
        </w:object>
      </w:r>
      <w:r w:rsidRPr="002A2104">
        <w:rPr>
          <w:rFonts w:ascii="宋体" w:hAnsi="宋体" w:hint="eastAsia"/>
          <w:szCs w:val="21"/>
        </w:rPr>
        <w:t>,</w:t>
      </w:r>
      <w:r w:rsidR="00593120" w:rsidRPr="00593120">
        <w:rPr>
          <w:position w:val="-14"/>
        </w:rPr>
        <w:object w:dxaOrig="1280" w:dyaOrig="400">
          <v:shape id="_x0000_i1222" type="#_x0000_t75" style="width:63.85pt;height:20.05pt" o:ole="">
            <v:imagedata r:id="rId403" o:title=""/>
          </v:shape>
          <o:OLEObject Type="Embed" ProgID="Equation.DSMT4" ShapeID="_x0000_i1222" DrawAspect="Content" ObjectID="_1670954180" r:id="rId404"/>
        </w:object>
      </w:r>
      <w:r w:rsidRPr="002A2104">
        <w:rPr>
          <w:rFonts w:ascii="宋体" w:hAnsi="宋体" w:hint="eastAsia"/>
          <w:szCs w:val="21"/>
        </w:rPr>
        <w:t>,</w:t>
      </w:r>
      <w:r w:rsidR="00593120" w:rsidRPr="00593120">
        <w:rPr>
          <w:position w:val="-24"/>
        </w:rPr>
        <w:object w:dxaOrig="620" w:dyaOrig="620">
          <v:shape id="_x0000_i1223" type="#_x0000_t75" style="width:31.3pt;height:31.3pt" o:ole="">
            <v:imagedata r:id="rId405" o:title=""/>
          </v:shape>
          <o:OLEObject Type="Embed" ProgID="Equation.DSMT4" ShapeID="_x0000_i1223" DrawAspect="Content" ObjectID="_1670954181" r:id="rId406"/>
        </w:object>
      </w:r>
      <w:r w:rsidRPr="002A2104">
        <w:rPr>
          <w:rFonts w:ascii="宋体" w:hAnsi="宋体" w:hint="eastAsia"/>
          <w:szCs w:val="21"/>
        </w:rPr>
        <w:t>,于是</w:t>
      </w:r>
    </w:p>
    <w:p w:rsidR="004711D4" w:rsidRPr="002A2104" w:rsidRDefault="00593120" w:rsidP="00EF0086">
      <w:pPr>
        <w:tabs>
          <w:tab w:val="left" w:pos="1800"/>
        </w:tabs>
        <w:jc w:val="center"/>
        <w:rPr>
          <w:rFonts w:ascii="宋体" w:hAnsi="宋体"/>
          <w:szCs w:val="21"/>
        </w:rPr>
      </w:pPr>
      <w:r w:rsidRPr="00593120">
        <w:rPr>
          <w:position w:val="-24"/>
        </w:rPr>
        <w:object w:dxaOrig="4080" w:dyaOrig="620">
          <v:shape id="_x0000_i1224" type="#_x0000_t75" style="width:204.1pt;height:31.3pt" o:ole="">
            <v:imagedata r:id="rId407" o:title=""/>
          </v:shape>
          <o:OLEObject Type="Embed" ProgID="Equation.DSMT4" ShapeID="_x0000_i1224" DrawAspect="Content" ObjectID="_1670954182" r:id="rId408"/>
        </w:object>
      </w:r>
    </w:p>
    <w:p w:rsidR="00EF0086" w:rsidRDefault="00EF0086" w:rsidP="00EF0086">
      <w:pPr>
        <w:tabs>
          <w:tab w:val="left" w:pos="1800"/>
        </w:tabs>
        <w:ind w:firstLineChars="200" w:firstLine="480"/>
        <w:rPr>
          <w:rFonts w:ascii="宋体" w:hAnsi="宋体"/>
          <w:szCs w:val="21"/>
        </w:rPr>
      </w:pPr>
      <w:r w:rsidRPr="002A2104">
        <w:rPr>
          <w:rFonts w:ascii="宋体" w:hAnsi="宋体" w:hint="eastAsia"/>
          <w:szCs w:val="21"/>
        </w:rPr>
        <w:t>于是有</w:t>
      </w:r>
    </w:p>
    <w:p w:rsidR="004711D4" w:rsidRPr="002A2104" w:rsidRDefault="00593120" w:rsidP="00EF0086">
      <w:pPr>
        <w:tabs>
          <w:tab w:val="left" w:pos="1800"/>
        </w:tabs>
        <w:jc w:val="center"/>
        <w:rPr>
          <w:rFonts w:ascii="宋体" w:hAnsi="宋体"/>
          <w:b/>
          <w:szCs w:val="21"/>
        </w:rPr>
      </w:pPr>
      <w:r w:rsidRPr="00593120">
        <w:rPr>
          <w:position w:val="-30"/>
        </w:rPr>
        <w:object w:dxaOrig="5440" w:dyaOrig="720">
          <v:shape id="_x0000_i1225" type="#_x0000_t75" style="width:271.7pt;height:36.3pt" o:ole="">
            <v:imagedata r:id="rId409" o:title=""/>
          </v:shape>
          <o:OLEObject Type="Embed" ProgID="Equation.DSMT4" ShapeID="_x0000_i1225" DrawAspect="Content" ObjectID="_1670954183" r:id="rId410"/>
        </w:object>
      </w:r>
    </w:p>
    <w:p w:rsidR="004711D4" w:rsidRDefault="004711D4" w:rsidP="004711D4">
      <w:pPr>
        <w:rPr>
          <w:rFonts w:ascii="宋体" w:hAnsi="宋体"/>
          <w:szCs w:val="21"/>
        </w:rPr>
      </w:pPr>
    </w:p>
    <w:p w:rsidR="00EF0086" w:rsidRPr="004711D4" w:rsidRDefault="00EF0086" w:rsidP="004711D4">
      <w:pPr>
        <w:rPr>
          <w:rFonts w:ascii="宋体" w:hAnsi="宋体"/>
          <w:szCs w:val="21"/>
        </w:rPr>
      </w:pPr>
    </w:p>
    <w:p w:rsidR="00670A3E" w:rsidRPr="000F1019" w:rsidRDefault="00670A3E" w:rsidP="00B012C9">
      <w:pPr>
        <w:pStyle w:val="1"/>
      </w:pPr>
      <w:r w:rsidRPr="000F1019">
        <w:rPr>
          <w:rFonts w:hint="eastAsia"/>
        </w:rPr>
        <w:t>九、</w:t>
      </w:r>
      <w:r w:rsidR="00B012C9">
        <w:rPr>
          <w:rFonts w:hint="eastAsia"/>
        </w:rPr>
        <w:t>（</w:t>
      </w:r>
      <w:r w:rsidRPr="000F1019">
        <w:rPr>
          <w:rFonts w:hint="eastAsia"/>
        </w:rPr>
        <w:t>本题满分9分</w:t>
      </w:r>
      <w:r w:rsidR="00B012C9">
        <w:rPr>
          <w:rFonts w:hint="eastAsia"/>
        </w:rPr>
        <w:t>）</w:t>
      </w:r>
    </w:p>
    <w:p w:rsidR="00670A3E" w:rsidRDefault="00670A3E" w:rsidP="000C1240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已知向量组</w:t>
      </w:r>
      <w:r>
        <w:rPr>
          <w:rFonts w:ascii="宋体" w:hAnsi="宋体" w:hint="eastAsia"/>
          <w:szCs w:val="21"/>
        </w:rPr>
        <w:t>(Ⅰ)</w:t>
      </w:r>
      <w:r w:rsidR="00593120" w:rsidRPr="00593120">
        <w:rPr>
          <w:position w:val="-12"/>
        </w:rPr>
        <w:object w:dxaOrig="920" w:dyaOrig="360">
          <v:shape id="_x0000_i1226" type="#_x0000_t75" style="width:46.35pt;height:18.15pt" o:ole="">
            <v:imagedata r:id="rId411" o:title=""/>
          </v:shape>
          <o:OLEObject Type="Embed" ProgID="Equation.DSMT4" ShapeID="_x0000_i1226" DrawAspect="Content" ObjectID="_1670954184" r:id="rId412"/>
        </w:object>
      </w:r>
      <w:r>
        <w:rPr>
          <w:rFonts w:ascii="宋体" w:hAnsi="宋体" w:hint="eastAsia"/>
          <w:szCs w:val="21"/>
        </w:rPr>
        <w:t>；(Ⅱ)</w:t>
      </w:r>
      <w:r w:rsidR="00593120" w:rsidRPr="00593120">
        <w:rPr>
          <w:position w:val="-12"/>
        </w:rPr>
        <w:object w:dxaOrig="1260" w:dyaOrig="360">
          <v:shape id="_x0000_i1227" type="#_x0000_t75" style="width:62.6pt;height:18.15pt" o:ole="">
            <v:imagedata r:id="rId413" o:title=""/>
          </v:shape>
          <o:OLEObject Type="Embed" ProgID="Equation.DSMT4" ShapeID="_x0000_i1227" DrawAspect="Content" ObjectID="_1670954185" r:id="rId414"/>
        </w:object>
      </w:r>
      <w:r>
        <w:rPr>
          <w:rFonts w:ascii="宋体" w:hAnsi="宋体" w:hint="eastAsia"/>
          <w:szCs w:val="21"/>
        </w:rPr>
        <w:t>；</w:t>
      </w:r>
      <w:r w:rsidRPr="0049763D">
        <w:rPr>
          <w:rFonts w:ascii="宋体" w:hAnsi="宋体" w:hint="eastAsia"/>
          <w:szCs w:val="21"/>
        </w:rPr>
        <w:t>(Ⅲ)</w:t>
      </w:r>
      <w:r w:rsidR="00593120" w:rsidRPr="00593120">
        <w:rPr>
          <w:position w:val="-12"/>
        </w:rPr>
        <w:object w:dxaOrig="1240" w:dyaOrig="360">
          <v:shape id="_x0000_i1228" type="#_x0000_t75" style="width:62pt;height:18.15pt" o:ole="">
            <v:imagedata r:id="rId415" o:title=""/>
          </v:shape>
          <o:OLEObject Type="Embed" ProgID="Equation.DSMT4" ShapeID="_x0000_i1228" DrawAspect="Content" ObjectID="_1670954186" r:id="rId416"/>
        </w:object>
      </w:r>
      <w:r w:rsidR="000C1240"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>如果各向量组的秩分别为</w:t>
      </w:r>
      <w:r w:rsidR="00593120" w:rsidRPr="00593120">
        <w:rPr>
          <w:position w:val="-10"/>
        </w:rPr>
        <w:object w:dxaOrig="1420" w:dyaOrig="320">
          <v:shape id="_x0000_i1229" type="#_x0000_t75" style="width:70.75pt;height:16.3pt" o:ole="">
            <v:imagedata r:id="rId417" o:title=""/>
          </v:shape>
          <o:OLEObject Type="Embed" ProgID="Equation.DSMT4" ShapeID="_x0000_i1229" DrawAspect="Content" ObjectID="_1670954187" r:id="rId418"/>
        </w:object>
      </w:r>
      <w:r w:rsidRPr="0049763D">
        <w:rPr>
          <w:rFonts w:ascii="宋体" w:hAnsi="宋体" w:hint="eastAsia"/>
          <w:szCs w:val="21"/>
        </w:rPr>
        <w:t>,</w:t>
      </w:r>
      <w:r w:rsidR="00593120" w:rsidRPr="00593120">
        <w:rPr>
          <w:position w:val="-10"/>
        </w:rPr>
        <w:object w:dxaOrig="940" w:dyaOrig="320">
          <v:shape id="_x0000_i1230" type="#_x0000_t75" style="width:46.95pt;height:16.3pt" o:ole="">
            <v:imagedata r:id="rId419" o:title=""/>
          </v:shape>
          <o:OLEObject Type="Embed" ProgID="Equation.DSMT4" ShapeID="_x0000_i1230" DrawAspect="Content" ObjectID="_1670954188" r:id="rId420"/>
        </w:object>
      </w:r>
      <w:r w:rsidR="000C1240">
        <w:rPr>
          <w:rFonts w:ascii="宋体" w:hAnsi="宋体" w:hint="eastAsia"/>
          <w:szCs w:val="21"/>
        </w:rPr>
        <w:t>，</w:t>
      </w:r>
      <w:r w:rsidRPr="0049763D">
        <w:rPr>
          <w:rFonts w:ascii="宋体" w:hAnsi="宋体" w:hint="eastAsia"/>
          <w:szCs w:val="21"/>
        </w:rPr>
        <w:t>证明:向量组</w:t>
      </w:r>
      <w:r w:rsidR="00593120" w:rsidRPr="00593120">
        <w:rPr>
          <w:position w:val="-12"/>
        </w:rPr>
        <w:object w:dxaOrig="1700" w:dyaOrig="360">
          <v:shape id="_x0000_i1231" type="#_x0000_t75" style="width:85.15pt;height:18.15pt" o:ole="">
            <v:imagedata r:id="rId421" o:title=""/>
          </v:shape>
          <o:OLEObject Type="Embed" ProgID="Equation.DSMT4" ShapeID="_x0000_i1231" DrawAspect="Content" ObjectID="_1670954189" r:id="rId422"/>
        </w:object>
      </w:r>
      <w:r w:rsidRPr="0049763D">
        <w:rPr>
          <w:rFonts w:ascii="宋体" w:hAnsi="宋体" w:hint="eastAsia"/>
          <w:szCs w:val="21"/>
        </w:rPr>
        <w:t>的秩为4.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B60DB6" w:rsidRDefault="00AB558E" w:rsidP="00B60DB6">
      <w:pPr>
        <w:ind w:left="480" w:hangingChars="200" w:hanging="480"/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711D4" w:rsidRPr="006A5C64">
        <w:rPr>
          <w:rFonts w:ascii="宋体" w:hAnsi="宋体" w:hint="eastAsia"/>
          <w:szCs w:val="21"/>
        </w:rPr>
        <w:t>因为</w:t>
      </w:r>
      <w:r w:rsidR="00593120" w:rsidRPr="00593120">
        <w:rPr>
          <w:position w:val="-10"/>
        </w:rPr>
        <w:object w:dxaOrig="1420" w:dyaOrig="320">
          <v:shape id="_x0000_i1232" type="#_x0000_t75" style="width:70.75pt;height:16.3pt" o:ole="">
            <v:imagedata r:id="rId423" o:title=""/>
          </v:shape>
          <o:OLEObject Type="Embed" ProgID="Equation.DSMT4" ShapeID="_x0000_i1232" DrawAspect="Content" ObjectID="_1670954190" r:id="rId424"/>
        </w:object>
      </w:r>
      <w:r w:rsidR="004711D4">
        <w:rPr>
          <w:rFonts w:ascii="宋体" w:hAnsi="宋体" w:hint="eastAsia"/>
          <w:szCs w:val="21"/>
        </w:rPr>
        <w:t>,</w:t>
      </w:r>
      <w:r w:rsidR="004711D4" w:rsidRPr="006A5C64">
        <w:rPr>
          <w:rFonts w:ascii="宋体" w:hAnsi="宋体" w:hint="eastAsia"/>
          <w:szCs w:val="21"/>
        </w:rPr>
        <w:t>所以</w:t>
      </w:r>
      <w:r w:rsidR="00593120" w:rsidRPr="00593120">
        <w:rPr>
          <w:position w:val="-12"/>
        </w:rPr>
        <w:object w:dxaOrig="920" w:dyaOrig="360">
          <v:shape id="_x0000_i1233" type="#_x0000_t75" style="width:46.35pt;height:18.15pt" o:ole="">
            <v:imagedata r:id="rId425" o:title=""/>
          </v:shape>
          <o:OLEObject Type="Embed" ProgID="Equation.DSMT4" ShapeID="_x0000_i1233" DrawAspect="Content" ObjectID="_1670954191" r:id="rId426"/>
        </w:object>
      </w:r>
      <w:r w:rsidR="004711D4" w:rsidRPr="006A5C64">
        <w:rPr>
          <w:rFonts w:ascii="宋体" w:hAnsi="宋体" w:hint="eastAsia"/>
          <w:szCs w:val="21"/>
        </w:rPr>
        <w:t>线性无关,而</w:t>
      </w:r>
      <w:r w:rsidR="00593120" w:rsidRPr="00593120">
        <w:rPr>
          <w:position w:val="-12"/>
        </w:rPr>
        <w:object w:dxaOrig="1260" w:dyaOrig="360">
          <v:shape id="_x0000_i1234" type="#_x0000_t75" style="width:62.6pt;height:18.15pt" o:ole="">
            <v:imagedata r:id="rId427" o:title=""/>
          </v:shape>
          <o:OLEObject Type="Embed" ProgID="Equation.DSMT4" ShapeID="_x0000_i1234" DrawAspect="Content" ObjectID="_1670954192" r:id="rId428"/>
        </w:object>
      </w:r>
      <w:r w:rsidR="004711D4" w:rsidRPr="006A5C64">
        <w:rPr>
          <w:rFonts w:ascii="宋体" w:hAnsi="宋体" w:hint="eastAsia"/>
          <w:szCs w:val="21"/>
        </w:rPr>
        <w:t>线性相关,因此</w:t>
      </w:r>
      <w:r w:rsidR="00593120" w:rsidRPr="00593120">
        <w:rPr>
          <w:position w:val="-12"/>
        </w:rPr>
        <w:object w:dxaOrig="300" w:dyaOrig="360">
          <v:shape id="_x0000_i1235" type="#_x0000_t75" style="width:15.05pt;height:18.15pt" o:ole="">
            <v:imagedata r:id="rId429" o:title=""/>
          </v:shape>
          <o:OLEObject Type="Embed" ProgID="Equation.DSMT4" ShapeID="_x0000_i1235" DrawAspect="Content" ObjectID="_1670954193" r:id="rId430"/>
        </w:object>
      </w:r>
      <w:r w:rsidR="004711D4" w:rsidRPr="006A5C64">
        <w:rPr>
          <w:rFonts w:ascii="宋体" w:hAnsi="宋体" w:hint="eastAsia"/>
          <w:szCs w:val="21"/>
        </w:rPr>
        <w:t>可由</w:t>
      </w:r>
      <w:r w:rsidR="00593120" w:rsidRPr="00593120">
        <w:rPr>
          <w:position w:val="-12"/>
        </w:rPr>
        <w:object w:dxaOrig="920" w:dyaOrig="360">
          <v:shape id="_x0000_i1236" type="#_x0000_t75" style="width:46.35pt;height:18.15pt" o:ole="">
            <v:imagedata r:id="rId431" o:title=""/>
          </v:shape>
          <o:OLEObject Type="Embed" ProgID="Equation.DSMT4" ShapeID="_x0000_i1236" DrawAspect="Content" ObjectID="_1670954194" r:id="rId432"/>
        </w:object>
      </w:r>
      <w:r w:rsidR="004711D4" w:rsidRPr="006A5C64">
        <w:rPr>
          <w:rFonts w:ascii="宋体" w:hAnsi="宋体" w:hint="eastAsia"/>
          <w:szCs w:val="21"/>
        </w:rPr>
        <w:t>线性表</w:t>
      </w:r>
      <w:r w:rsidR="00B60DB6">
        <w:rPr>
          <w:rFonts w:ascii="宋体" w:hAnsi="宋体" w:hint="eastAsia"/>
          <w:szCs w:val="21"/>
        </w:rPr>
        <w:t>示</w:t>
      </w:r>
      <w:r w:rsidR="004711D4" w:rsidRPr="006A5C64">
        <w:rPr>
          <w:rFonts w:ascii="宋体" w:hAnsi="宋体" w:hint="eastAsia"/>
          <w:szCs w:val="21"/>
        </w:rPr>
        <w:t>,设为</w:t>
      </w:r>
      <w:r w:rsidR="00593120" w:rsidRPr="00593120">
        <w:rPr>
          <w:position w:val="-12"/>
        </w:rPr>
        <w:object w:dxaOrig="2079" w:dyaOrig="360">
          <v:shape id="_x0000_i1237" type="#_x0000_t75" style="width:103.95pt;height:18.15pt" o:ole="">
            <v:imagedata r:id="rId433" o:title=""/>
          </v:shape>
          <o:OLEObject Type="Embed" ProgID="Equation.DSMT4" ShapeID="_x0000_i1237" DrawAspect="Content" ObjectID="_1670954195" r:id="rId434"/>
        </w:object>
      </w:r>
      <w:r w:rsidR="004711D4" w:rsidRPr="006A5C64">
        <w:rPr>
          <w:rFonts w:ascii="宋体" w:hAnsi="宋体" w:hint="eastAsia"/>
          <w:szCs w:val="21"/>
        </w:rPr>
        <w:t>.若</w:t>
      </w:r>
    </w:p>
    <w:p w:rsidR="004711D4" w:rsidRPr="006A5C64" w:rsidRDefault="00593120" w:rsidP="00B60DB6">
      <w:pPr>
        <w:jc w:val="center"/>
        <w:rPr>
          <w:rFonts w:ascii="宋体" w:hAnsi="宋体"/>
          <w:szCs w:val="21"/>
        </w:rPr>
      </w:pPr>
      <w:r w:rsidRPr="00593120">
        <w:rPr>
          <w:position w:val="-12"/>
        </w:rPr>
        <w:object w:dxaOrig="3519" w:dyaOrig="360">
          <v:shape id="_x0000_i1238" type="#_x0000_t75" style="width:175.95pt;height:18.15pt" o:ole="">
            <v:imagedata r:id="rId435" o:title=""/>
          </v:shape>
          <o:OLEObject Type="Embed" ProgID="Equation.DSMT4" ShapeID="_x0000_i1238" DrawAspect="Content" ObjectID="_1670954196" r:id="rId436"/>
        </w:object>
      </w:r>
    </w:p>
    <w:p w:rsidR="00B60DB6" w:rsidRDefault="004711D4" w:rsidP="00B60DB6">
      <w:pPr>
        <w:ind w:firstLineChars="200" w:firstLine="480"/>
        <w:rPr>
          <w:rFonts w:ascii="宋体" w:hAnsi="宋体"/>
          <w:szCs w:val="21"/>
        </w:rPr>
      </w:pPr>
      <w:r w:rsidRPr="006A5C64">
        <w:rPr>
          <w:rFonts w:ascii="宋体" w:hAnsi="宋体" w:hint="eastAsia"/>
          <w:szCs w:val="21"/>
        </w:rPr>
        <w:t>即</w:t>
      </w:r>
      <w:r w:rsidR="00B60DB6">
        <w:rPr>
          <w:rFonts w:ascii="宋体" w:hAnsi="宋体" w:hint="eastAsia"/>
          <w:szCs w:val="21"/>
        </w:rPr>
        <w:t>有</w:t>
      </w:r>
    </w:p>
    <w:p w:rsidR="004711D4" w:rsidRPr="006A5C64" w:rsidRDefault="00593120" w:rsidP="00B60DB6">
      <w:pPr>
        <w:jc w:val="center"/>
        <w:rPr>
          <w:rFonts w:ascii="宋体" w:hAnsi="宋体"/>
          <w:szCs w:val="21"/>
        </w:rPr>
      </w:pPr>
      <w:r w:rsidRPr="00593120">
        <w:rPr>
          <w:position w:val="-12"/>
        </w:rPr>
        <w:object w:dxaOrig="5120" w:dyaOrig="360">
          <v:shape id="_x0000_i1239" type="#_x0000_t75" style="width:255.45pt;height:18.15pt" o:ole="">
            <v:imagedata r:id="rId437" o:title=""/>
          </v:shape>
          <o:OLEObject Type="Embed" ProgID="Equation.DSMT4" ShapeID="_x0000_i1239" DrawAspect="Content" ObjectID="_1670954197" r:id="rId438"/>
        </w:object>
      </w:r>
    </w:p>
    <w:p w:rsidR="004711D4" w:rsidRPr="006A5C64" w:rsidRDefault="004711D4" w:rsidP="00B60DB6">
      <w:pPr>
        <w:ind w:firstLineChars="200" w:firstLine="480"/>
        <w:rPr>
          <w:rFonts w:ascii="宋体" w:hAnsi="宋体"/>
          <w:szCs w:val="21"/>
        </w:rPr>
      </w:pPr>
      <w:r w:rsidRPr="006A5C64">
        <w:rPr>
          <w:rFonts w:ascii="宋体" w:hAnsi="宋体" w:hint="eastAsia"/>
          <w:szCs w:val="21"/>
        </w:rPr>
        <w:t>由于</w:t>
      </w:r>
      <w:r w:rsidR="00593120" w:rsidRPr="00593120">
        <w:rPr>
          <w:position w:val="-10"/>
        </w:rPr>
        <w:object w:dxaOrig="940" w:dyaOrig="320">
          <v:shape id="_x0000_i1240" type="#_x0000_t75" style="width:46.95pt;height:16.3pt" o:ole="">
            <v:imagedata r:id="rId439" o:title=""/>
          </v:shape>
          <o:OLEObject Type="Embed" ProgID="Equation.DSMT4" ShapeID="_x0000_i1240" DrawAspect="Content" ObjectID="_1670954198" r:id="rId440"/>
        </w:object>
      </w:r>
      <w:r>
        <w:rPr>
          <w:rFonts w:ascii="宋体" w:hAnsi="宋体" w:hint="eastAsia"/>
          <w:szCs w:val="21"/>
        </w:rPr>
        <w:t>,</w:t>
      </w:r>
      <w:r w:rsidRPr="006A5C64">
        <w:rPr>
          <w:rFonts w:ascii="宋体" w:hAnsi="宋体" w:hint="eastAsia"/>
          <w:szCs w:val="21"/>
        </w:rPr>
        <w:t>所以</w:t>
      </w:r>
      <w:r w:rsidR="00593120" w:rsidRPr="00593120">
        <w:rPr>
          <w:position w:val="-12"/>
        </w:rPr>
        <w:object w:dxaOrig="1240" w:dyaOrig="360">
          <v:shape id="_x0000_i1241" type="#_x0000_t75" style="width:62pt;height:18.15pt" o:ole="">
            <v:imagedata r:id="rId441" o:title=""/>
          </v:shape>
          <o:OLEObject Type="Embed" ProgID="Equation.DSMT4" ShapeID="_x0000_i1241" DrawAspect="Content" ObjectID="_1670954199" r:id="rId442"/>
        </w:object>
      </w:r>
      <w:r w:rsidRPr="006A5C64">
        <w:rPr>
          <w:rFonts w:ascii="宋体" w:hAnsi="宋体" w:hint="eastAsia"/>
          <w:szCs w:val="21"/>
        </w:rPr>
        <w:t>线性无关.故必有</w:t>
      </w:r>
    </w:p>
    <w:p w:rsidR="004711D4" w:rsidRPr="006A5C64" w:rsidRDefault="00593120" w:rsidP="00B60DB6">
      <w:pPr>
        <w:jc w:val="center"/>
        <w:rPr>
          <w:rFonts w:ascii="宋体" w:hAnsi="宋体"/>
          <w:szCs w:val="21"/>
        </w:rPr>
      </w:pPr>
      <w:r w:rsidRPr="00593120">
        <w:rPr>
          <w:position w:val="-70"/>
        </w:rPr>
        <w:object w:dxaOrig="1380" w:dyaOrig="1520">
          <v:shape id="_x0000_i1242" type="#_x0000_t75" style="width:68.85pt;height:76.4pt" o:ole="">
            <v:imagedata r:id="rId443" o:title=""/>
          </v:shape>
          <o:OLEObject Type="Embed" ProgID="Equation.DSMT4" ShapeID="_x0000_i1242" DrawAspect="Content" ObjectID="_1670954200" r:id="rId444"/>
        </w:object>
      </w:r>
    </w:p>
    <w:p w:rsidR="004711D4" w:rsidRDefault="004711D4" w:rsidP="00B60DB6">
      <w:pPr>
        <w:ind w:leftChars="200" w:left="480"/>
        <w:rPr>
          <w:rFonts w:ascii="宋体" w:hAnsi="宋体"/>
          <w:szCs w:val="21"/>
        </w:rPr>
      </w:pPr>
      <w:r w:rsidRPr="006A5C64">
        <w:rPr>
          <w:rFonts w:ascii="宋体" w:hAnsi="宋体" w:hint="eastAsia"/>
          <w:szCs w:val="21"/>
        </w:rPr>
        <w:t>解出</w:t>
      </w:r>
      <w:r w:rsidR="00593120" w:rsidRPr="00593120">
        <w:rPr>
          <w:position w:val="-12"/>
        </w:rPr>
        <w:object w:dxaOrig="2540" w:dyaOrig="360">
          <v:shape id="_x0000_i1243" type="#_x0000_t75" style="width:126.45pt;height:18.15pt" o:ole="">
            <v:imagedata r:id="rId445" o:title=""/>
          </v:shape>
          <o:OLEObject Type="Embed" ProgID="Equation.DSMT4" ShapeID="_x0000_i1243" DrawAspect="Content" ObjectID="_1670954201" r:id="rId446"/>
        </w:object>
      </w:r>
      <w:r w:rsidRPr="006A5C64">
        <w:rPr>
          <w:rFonts w:ascii="宋体" w:hAnsi="宋体" w:hint="eastAsia"/>
          <w:szCs w:val="21"/>
        </w:rPr>
        <w:t>.于是线性无关</w:t>
      </w:r>
      <w:r>
        <w:rPr>
          <w:rFonts w:ascii="宋体" w:hAnsi="宋体" w:hint="eastAsia"/>
          <w:szCs w:val="21"/>
        </w:rPr>
        <w:t>,</w:t>
      </w:r>
      <w:r w:rsidRPr="006A5C64">
        <w:rPr>
          <w:rFonts w:ascii="宋体" w:hAnsi="宋体" w:hint="eastAsia"/>
          <w:szCs w:val="21"/>
        </w:rPr>
        <w:t>即其秩为</w:t>
      </w:r>
      <w:r w:rsidR="00593120" w:rsidRPr="00025957">
        <w:rPr>
          <w:position w:val="-4"/>
        </w:rPr>
        <w:object w:dxaOrig="200" w:dyaOrig="260">
          <v:shape id="_x0000_i1244" type="#_x0000_t75" style="width:10pt;height:13.15pt" o:ole="">
            <v:imagedata r:id="rId447" o:title=""/>
          </v:shape>
          <o:OLEObject Type="Embed" ProgID="Equation.DSMT4" ShapeID="_x0000_i1244" DrawAspect="Content" ObjectID="_1670954202" r:id="rId448"/>
        </w:object>
      </w:r>
      <w:r w:rsidR="00B60DB6">
        <w:rPr>
          <w:rFonts w:ascii="宋体" w:hAnsi="宋体" w:hint="eastAsia"/>
          <w:szCs w:val="21"/>
        </w:rPr>
        <w:t>．</w:t>
      </w:r>
    </w:p>
    <w:p w:rsidR="004711D4" w:rsidRDefault="004711D4" w:rsidP="004711D4">
      <w:pPr>
        <w:rPr>
          <w:rFonts w:ascii="宋体" w:hAnsi="宋体"/>
          <w:szCs w:val="21"/>
        </w:rPr>
      </w:pPr>
    </w:p>
    <w:p w:rsidR="00B60DB6" w:rsidRPr="004711D4" w:rsidRDefault="00B60DB6" w:rsidP="004711D4">
      <w:pPr>
        <w:rPr>
          <w:rFonts w:ascii="宋体" w:hAnsi="宋体"/>
          <w:szCs w:val="21"/>
        </w:rPr>
      </w:pPr>
    </w:p>
    <w:p w:rsidR="00670A3E" w:rsidRPr="000F1019" w:rsidRDefault="00670A3E" w:rsidP="00B012C9">
      <w:pPr>
        <w:pStyle w:val="1"/>
      </w:pPr>
      <w:r w:rsidRPr="000F1019">
        <w:rPr>
          <w:rFonts w:hint="eastAsia"/>
        </w:rPr>
        <w:t>十、</w:t>
      </w:r>
      <w:r w:rsidR="00B012C9">
        <w:rPr>
          <w:rFonts w:hint="eastAsia"/>
        </w:rPr>
        <w:t>（</w:t>
      </w:r>
      <w:r w:rsidRPr="000F1019">
        <w:rPr>
          <w:rFonts w:hint="eastAsia"/>
        </w:rPr>
        <w:t>本题满分10分</w:t>
      </w:r>
      <w:r w:rsidR="00B012C9">
        <w:rPr>
          <w:rFonts w:hint="eastAsia"/>
        </w:rPr>
        <w:t>）</w:t>
      </w:r>
    </w:p>
    <w:p w:rsidR="00670A3E" w:rsidRPr="0049763D" w:rsidRDefault="00670A3E" w:rsidP="00B012C9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已知二次型</w:t>
      </w:r>
      <w:r w:rsidR="00593120" w:rsidRPr="00593120">
        <w:rPr>
          <w:position w:val="-12"/>
        </w:rPr>
        <w:object w:dxaOrig="4620" w:dyaOrig="380">
          <v:shape id="_x0000_i1245" type="#_x0000_t75" style="width:231.05pt;height:18.8pt" o:ole="">
            <v:imagedata r:id="rId449" o:title=""/>
          </v:shape>
          <o:OLEObject Type="Embed" ProgID="Equation.DSMT4" ShapeID="_x0000_i1245" DrawAspect="Content" ObjectID="_1670954203" r:id="rId450"/>
        </w:object>
      </w:r>
      <w:r w:rsidRPr="0049763D">
        <w:rPr>
          <w:rFonts w:ascii="宋体" w:hAnsi="宋体" w:hint="eastAsia"/>
          <w:szCs w:val="21"/>
        </w:rPr>
        <w:t>.</w:t>
      </w:r>
    </w:p>
    <w:p w:rsidR="00670A3E" w:rsidRPr="0049763D" w:rsidRDefault="00670A3E" w:rsidP="00B012C9">
      <w:pPr>
        <w:rPr>
          <w:rFonts w:ascii="宋体" w:hAnsi="宋体"/>
          <w:szCs w:val="21"/>
        </w:rPr>
      </w:pPr>
      <w:r w:rsidRPr="00B012C9">
        <w:rPr>
          <w:rFonts w:hint="eastAsia"/>
        </w:rPr>
        <w:t xml:space="preserve">(1) </w:t>
      </w:r>
      <w:r w:rsidRPr="0049763D">
        <w:rPr>
          <w:rFonts w:ascii="宋体" w:hAnsi="宋体" w:hint="eastAsia"/>
          <w:szCs w:val="21"/>
        </w:rPr>
        <w:t>写出二次型</w:t>
      </w:r>
      <w:r w:rsidR="00593120" w:rsidRPr="00593120">
        <w:rPr>
          <w:position w:val="-10"/>
        </w:rPr>
        <w:object w:dxaOrig="240" w:dyaOrig="320">
          <v:shape id="_x0000_i1246" type="#_x0000_t75" style="width:11.9pt;height:16.3pt" o:ole="">
            <v:imagedata r:id="rId451" o:title=""/>
          </v:shape>
          <o:OLEObject Type="Embed" ProgID="Equation.DSMT4" ShapeID="_x0000_i1246" DrawAspect="Content" ObjectID="_1670954204" r:id="rId452"/>
        </w:object>
      </w:r>
      <w:r w:rsidRPr="0049763D">
        <w:rPr>
          <w:rFonts w:ascii="宋体" w:hAnsi="宋体" w:hint="eastAsia"/>
          <w:szCs w:val="21"/>
        </w:rPr>
        <w:t>的矩阵表达式</w:t>
      </w:r>
      <w:r>
        <w:rPr>
          <w:rFonts w:ascii="宋体" w:hAnsi="宋体" w:hint="eastAsia"/>
          <w:szCs w:val="21"/>
        </w:rPr>
        <w:t>；</w:t>
      </w:r>
    </w:p>
    <w:p w:rsidR="00670A3E" w:rsidRPr="0049763D" w:rsidRDefault="00670A3E" w:rsidP="00B012C9">
      <w:pPr>
        <w:rPr>
          <w:rFonts w:ascii="宋体" w:hAnsi="宋体"/>
          <w:szCs w:val="21"/>
        </w:rPr>
      </w:pPr>
      <w:r w:rsidRPr="00B012C9">
        <w:rPr>
          <w:rFonts w:hint="eastAsia"/>
        </w:rPr>
        <w:t xml:space="preserve">(2) </w:t>
      </w:r>
      <w:r w:rsidRPr="0049763D">
        <w:rPr>
          <w:rFonts w:ascii="宋体" w:hAnsi="宋体" w:hint="eastAsia"/>
          <w:szCs w:val="21"/>
        </w:rPr>
        <w:t>用正交变换把二次型</w:t>
      </w:r>
      <w:r w:rsidR="00593120" w:rsidRPr="00593120">
        <w:rPr>
          <w:position w:val="-10"/>
        </w:rPr>
        <w:object w:dxaOrig="240" w:dyaOrig="320">
          <v:shape id="_x0000_i1247" type="#_x0000_t75" style="width:11.9pt;height:16.3pt" o:ole="">
            <v:imagedata r:id="rId453" o:title=""/>
          </v:shape>
          <o:OLEObject Type="Embed" ProgID="Equation.DSMT4" ShapeID="_x0000_i1247" DrawAspect="Content" ObjectID="_1670954205" r:id="rId454"/>
        </w:object>
      </w:r>
      <w:r w:rsidRPr="0049763D">
        <w:rPr>
          <w:rFonts w:ascii="宋体" w:hAnsi="宋体" w:hint="eastAsia"/>
          <w:szCs w:val="21"/>
        </w:rPr>
        <w:t>化为标准</w:t>
      </w:r>
      <w:r>
        <w:rPr>
          <w:rFonts w:ascii="宋体" w:hAnsi="宋体" w:hint="eastAsia"/>
          <w:szCs w:val="21"/>
        </w:rPr>
        <w:t>形</w:t>
      </w:r>
      <w:r w:rsidRPr="0049763D">
        <w:rPr>
          <w:rFonts w:ascii="宋体" w:hAnsi="宋体" w:hint="eastAsia"/>
          <w:szCs w:val="21"/>
        </w:rPr>
        <w:t>,并写出相应的正交矩阵.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4711D4" w:rsidRPr="006A5C64" w:rsidRDefault="00AB558E" w:rsidP="004711D4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711D4" w:rsidRPr="00B60DB6">
        <w:rPr>
          <w:rFonts w:hint="eastAsia"/>
        </w:rPr>
        <w:t>(1)</w:t>
      </w:r>
      <w:r w:rsidR="00B60DB6">
        <w:rPr>
          <w:rFonts w:hint="eastAsia"/>
        </w:rPr>
        <w:t xml:space="preserve"> </w:t>
      </w:r>
      <w:r w:rsidR="004711D4" w:rsidRPr="006A5C64">
        <w:rPr>
          <w:rFonts w:ascii="宋体" w:hAnsi="宋体" w:hint="eastAsia"/>
          <w:szCs w:val="21"/>
        </w:rPr>
        <w:t>因为</w:t>
      </w:r>
      <w:r w:rsidR="00593120" w:rsidRPr="00593120">
        <w:rPr>
          <w:position w:val="-12"/>
        </w:rPr>
        <w:object w:dxaOrig="1219" w:dyaOrig="360">
          <v:shape id="_x0000_i1248" type="#_x0000_t75" style="width:61.35pt;height:18.15pt" o:ole="">
            <v:imagedata r:id="rId455" o:title=""/>
          </v:shape>
          <o:OLEObject Type="Embed" ProgID="Equation.DSMT4" ShapeID="_x0000_i1248" DrawAspect="Content" ObjectID="_1670954206" r:id="rId456"/>
        </w:object>
      </w:r>
      <w:r w:rsidR="004711D4" w:rsidRPr="006A5C64">
        <w:rPr>
          <w:rFonts w:ascii="宋体" w:hAnsi="宋体" w:hint="eastAsia"/>
          <w:szCs w:val="21"/>
        </w:rPr>
        <w:t>对应的矩阵为</w:t>
      </w:r>
    </w:p>
    <w:p w:rsidR="004711D4" w:rsidRPr="006A5C64" w:rsidRDefault="00593120" w:rsidP="004711D4">
      <w:pPr>
        <w:spacing w:line="360" w:lineRule="auto"/>
        <w:jc w:val="center"/>
        <w:rPr>
          <w:rFonts w:ascii="宋体" w:hAnsi="宋体"/>
          <w:szCs w:val="21"/>
        </w:rPr>
      </w:pPr>
      <w:r w:rsidRPr="00593120">
        <w:rPr>
          <w:position w:val="-50"/>
        </w:rPr>
        <w:object w:dxaOrig="1860" w:dyaOrig="1120">
          <v:shape id="_x0000_i1249" type="#_x0000_t75" style="width:92.65pt;height:55.7pt" o:ole="">
            <v:imagedata r:id="rId457" o:title=""/>
          </v:shape>
          <o:OLEObject Type="Embed" ProgID="Equation.DSMT4" ShapeID="_x0000_i1249" DrawAspect="Content" ObjectID="_1670954207" r:id="rId458"/>
        </w:object>
      </w:r>
    </w:p>
    <w:p w:rsidR="004711D4" w:rsidRPr="006A5C64" w:rsidRDefault="004711D4" w:rsidP="00B60DB6">
      <w:pPr>
        <w:ind w:leftChars="200" w:left="480"/>
        <w:rPr>
          <w:rFonts w:ascii="宋体" w:hAnsi="宋体"/>
          <w:szCs w:val="21"/>
        </w:rPr>
      </w:pPr>
      <w:r w:rsidRPr="006A5C64">
        <w:rPr>
          <w:rFonts w:ascii="宋体" w:hAnsi="宋体" w:hint="eastAsia"/>
          <w:szCs w:val="21"/>
        </w:rPr>
        <w:t>故</w:t>
      </w:r>
      <w:r w:rsidR="00593120" w:rsidRPr="00593120">
        <w:rPr>
          <w:position w:val="-12"/>
        </w:rPr>
        <w:object w:dxaOrig="1219" w:dyaOrig="360">
          <v:shape id="_x0000_i1250" type="#_x0000_t75" style="width:61.35pt;height:18.15pt" o:ole="">
            <v:imagedata r:id="rId459" o:title=""/>
          </v:shape>
          <o:OLEObject Type="Embed" ProgID="Equation.DSMT4" ShapeID="_x0000_i1250" DrawAspect="Content" ObjectID="_1670954208" r:id="rId460"/>
        </w:object>
      </w:r>
      <w:r w:rsidRPr="006A5C64">
        <w:rPr>
          <w:rFonts w:ascii="宋体" w:hAnsi="宋体" w:hint="eastAsia"/>
          <w:szCs w:val="21"/>
        </w:rPr>
        <w:t>的矩阵表示为</w:t>
      </w:r>
    </w:p>
    <w:p w:rsidR="004711D4" w:rsidRPr="006A5C64" w:rsidRDefault="00593120" w:rsidP="004711D4">
      <w:pPr>
        <w:jc w:val="center"/>
        <w:rPr>
          <w:rFonts w:ascii="宋体" w:hAnsi="宋体"/>
          <w:szCs w:val="21"/>
        </w:rPr>
      </w:pPr>
      <w:r w:rsidRPr="00593120">
        <w:rPr>
          <w:position w:val="-50"/>
        </w:rPr>
        <w:object w:dxaOrig="5000" w:dyaOrig="1120">
          <v:shape id="_x0000_i1251" type="#_x0000_t75" style="width:249.8pt;height:55.7pt" o:ole="">
            <v:imagedata r:id="rId461" o:title=""/>
          </v:shape>
          <o:OLEObject Type="Embed" ProgID="Equation.DSMT4" ShapeID="_x0000_i1251" DrawAspect="Content" ObjectID="_1670954209" r:id="rId462"/>
        </w:object>
      </w:r>
    </w:p>
    <w:p w:rsidR="004711D4" w:rsidRPr="006A5C64" w:rsidRDefault="004711D4" w:rsidP="00B60DB6">
      <w:pPr>
        <w:ind w:leftChars="200" w:left="480"/>
        <w:rPr>
          <w:rFonts w:ascii="宋体" w:hAnsi="宋体"/>
          <w:szCs w:val="21"/>
        </w:rPr>
      </w:pPr>
      <w:r w:rsidRPr="00B60DB6">
        <w:rPr>
          <w:rFonts w:hint="eastAsia"/>
        </w:rPr>
        <w:t>(2)</w:t>
      </w:r>
      <w:r w:rsidR="00B60DB6">
        <w:rPr>
          <w:rFonts w:hint="eastAsia"/>
        </w:rPr>
        <w:t xml:space="preserve"> </w:t>
      </w:r>
      <w:r w:rsidRPr="006A5C64">
        <w:rPr>
          <w:rFonts w:ascii="宋体" w:hAnsi="宋体" w:hint="eastAsia"/>
          <w:szCs w:val="21"/>
        </w:rPr>
        <w:t>由</w:t>
      </w:r>
      <w:r w:rsidR="00593120" w:rsidRPr="00025957">
        <w:rPr>
          <w:position w:val="-4"/>
        </w:rPr>
        <w:object w:dxaOrig="220" w:dyaOrig="260">
          <v:shape id="_x0000_i1252" type="#_x0000_t75" style="width:10.65pt;height:13.15pt" o:ole="">
            <v:imagedata r:id="rId463" o:title=""/>
          </v:shape>
          <o:OLEObject Type="Embed" ProgID="Equation.DSMT4" ShapeID="_x0000_i1252" DrawAspect="Content" ObjectID="_1670954210" r:id="rId464"/>
        </w:object>
      </w:r>
      <w:r w:rsidRPr="006A5C64">
        <w:rPr>
          <w:rFonts w:ascii="宋体" w:hAnsi="宋体" w:hint="eastAsia"/>
          <w:szCs w:val="21"/>
        </w:rPr>
        <w:t>的特征方程</w:t>
      </w:r>
    </w:p>
    <w:p w:rsidR="004711D4" w:rsidRPr="006A5C64" w:rsidRDefault="00593120" w:rsidP="004711D4">
      <w:pPr>
        <w:jc w:val="center"/>
        <w:rPr>
          <w:rFonts w:ascii="宋体" w:hAnsi="宋体"/>
          <w:szCs w:val="21"/>
        </w:rPr>
      </w:pPr>
      <w:r w:rsidRPr="00593120">
        <w:rPr>
          <w:position w:val="-106"/>
        </w:rPr>
        <w:object w:dxaOrig="5100" w:dyaOrig="2240">
          <v:shape id="_x0000_i1253" type="#_x0000_t75" style="width:255.45pt;height:112.05pt" o:ole="">
            <v:imagedata r:id="rId465" o:title=""/>
          </v:shape>
          <o:OLEObject Type="Embed" ProgID="Equation.DSMT4" ShapeID="_x0000_i1253" DrawAspect="Content" ObjectID="_1670954211" r:id="rId466"/>
        </w:object>
      </w:r>
    </w:p>
    <w:p w:rsidR="004711D4" w:rsidRPr="006A5C64" w:rsidRDefault="004711D4" w:rsidP="00B60DB6">
      <w:pPr>
        <w:ind w:leftChars="200" w:left="480"/>
        <w:rPr>
          <w:rFonts w:ascii="宋体" w:hAnsi="宋体"/>
          <w:szCs w:val="21"/>
        </w:rPr>
      </w:pPr>
      <w:r w:rsidRPr="006A5C64">
        <w:rPr>
          <w:rFonts w:ascii="宋体" w:hAnsi="宋体" w:hint="eastAsia"/>
          <w:szCs w:val="21"/>
        </w:rPr>
        <w:t>得到</w:t>
      </w:r>
      <w:r w:rsidR="00593120" w:rsidRPr="00025957">
        <w:rPr>
          <w:position w:val="-4"/>
        </w:rPr>
        <w:object w:dxaOrig="220" w:dyaOrig="260">
          <v:shape id="_x0000_i1254" type="#_x0000_t75" style="width:10.65pt;height:13.15pt" o:ole="">
            <v:imagedata r:id="rId467" o:title=""/>
          </v:shape>
          <o:OLEObject Type="Embed" ProgID="Equation.DSMT4" ShapeID="_x0000_i1254" DrawAspect="Content" ObjectID="_1670954212" r:id="rId468"/>
        </w:object>
      </w:r>
      <w:r w:rsidRPr="006A5C64">
        <w:rPr>
          <w:rFonts w:ascii="宋体" w:hAnsi="宋体" w:hint="eastAsia"/>
          <w:szCs w:val="21"/>
        </w:rPr>
        <w:t>的特征值为</w:t>
      </w:r>
      <w:r w:rsidR="00593120" w:rsidRPr="00593120">
        <w:rPr>
          <w:position w:val="-12"/>
        </w:rPr>
        <w:object w:dxaOrig="2040" w:dyaOrig="360">
          <v:shape id="_x0000_i1255" type="#_x0000_t75" style="width:102.05pt;height:18.15pt" o:ole="">
            <v:imagedata r:id="rId469" o:title=""/>
          </v:shape>
          <o:OLEObject Type="Embed" ProgID="Equation.DSMT4" ShapeID="_x0000_i1255" DrawAspect="Content" ObjectID="_1670954213" r:id="rId470"/>
        </w:object>
      </w:r>
      <w:r w:rsidRPr="006A5C64">
        <w:rPr>
          <w:rFonts w:ascii="宋体" w:hAnsi="宋体" w:hint="eastAsia"/>
          <w:szCs w:val="21"/>
        </w:rPr>
        <w:t>.</w:t>
      </w:r>
    </w:p>
    <w:p w:rsidR="004711D4" w:rsidRPr="006A5C64" w:rsidRDefault="004711D4" w:rsidP="004711D4">
      <w:pPr>
        <w:ind w:firstLineChars="200" w:firstLine="480"/>
        <w:rPr>
          <w:rFonts w:ascii="宋体" w:hAnsi="宋体"/>
          <w:szCs w:val="21"/>
        </w:rPr>
      </w:pPr>
      <w:r w:rsidRPr="006A5C64">
        <w:rPr>
          <w:rFonts w:ascii="宋体" w:hAnsi="宋体" w:hint="eastAsia"/>
          <w:szCs w:val="21"/>
        </w:rPr>
        <w:t>由</w:t>
      </w:r>
      <w:r w:rsidR="00593120" w:rsidRPr="00593120">
        <w:rPr>
          <w:position w:val="-10"/>
        </w:rPr>
        <w:object w:dxaOrig="1240" w:dyaOrig="320">
          <v:shape id="_x0000_i1256" type="#_x0000_t75" style="width:62pt;height:16.3pt" o:ole="">
            <v:imagedata r:id="rId471" o:title=""/>
          </v:shape>
          <o:OLEObject Type="Embed" ProgID="Equation.DSMT4" ShapeID="_x0000_i1256" DrawAspect="Content" ObjectID="_1670954214" r:id="rId472"/>
        </w:object>
      </w:r>
      <w:r w:rsidRPr="006A5C64">
        <w:rPr>
          <w:rFonts w:ascii="宋体" w:hAnsi="宋体" w:hint="eastAsia"/>
          <w:szCs w:val="21"/>
        </w:rPr>
        <w:t>得基础解系</w:t>
      </w:r>
      <w:r w:rsidR="00593120" w:rsidRPr="00593120">
        <w:rPr>
          <w:position w:val="-12"/>
        </w:rPr>
        <w:object w:dxaOrig="1460" w:dyaOrig="380">
          <v:shape id="_x0000_i1257" type="#_x0000_t75" style="width:73.25pt;height:18.8pt" o:ole="">
            <v:imagedata r:id="rId473" o:title=""/>
          </v:shape>
          <o:OLEObject Type="Embed" ProgID="Equation.DSMT4" ShapeID="_x0000_i1257" DrawAspect="Content" ObjectID="_1670954215" r:id="rId474"/>
        </w:object>
      </w:r>
      <w:r w:rsidRPr="006A5C64">
        <w:rPr>
          <w:rFonts w:ascii="宋体" w:hAnsi="宋体" w:hint="eastAsia"/>
          <w:szCs w:val="21"/>
        </w:rPr>
        <w:t>,即属于</w:t>
      </w:r>
      <w:r w:rsidR="00593120" w:rsidRPr="00593120">
        <w:rPr>
          <w:position w:val="-6"/>
        </w:rPr>
        <w:object w:dxaOrig="560" w:dyaOrig="279">
          <v:shape id="_x0000_i1258" type="#_x0000_t75" style="width:28.15pt;height:13.75pt" o:ole="">
            <v:imagedata r:id="rId475" o:title=""/>
          </v:shape>
          <o:OLEObject Type="Embed" ProgID="Equation.DSMT4" ShapeID="_x0000_i1258" DrawAspect="Content" ObjectID="_1670954216" r:id="rId476"/>
        </w:object>
      </w:r>
      <w:r w:rsidRPr="006A5C64">
        <w:rPr>
          <w:rFonts w:ascii="宋体" w:hAnsi="宋体" w:hint="eastAsia"/>
          <w:szCs w:val="21"/>
        </w:rPr>
        <w:t>的特征向量.</w:t>
      </w:r>
    </w:p>
    <w:p w:rsidR="004711D4" w:rsidRPr="006A5C64" w:rsidRDefault="004711D4" w:rsidP="004711D4">
      <w:pPr>
        <w:ind w:firstLineChars="200" w:firstLine="480"/>
        <w:rPr>
          <w:rFonts w:ascii="宋体" w:hAnsi="宋体"/>
          <w:szCs w:val="21"/>
        </w:rPr>
      </w:pPr>
      <w:r w:rsidRPr="006A5C64">
        <w:rPr>
          <w:rFonts w:ascii="宋体" w:hAnsi="宋体" w:hint="eastAsia"/>
          <w:szCs w:val="21"/>
        </w:rPr>
        <w:t>由</w:t>
      </w:r>
      <w:r w:rsidR="00593120" w:rsidRPr="00593120">
        <w:rPr>
          <w:position w:val="-10"/>
        </w:rPr>
        <w:object w:dxaOrig="1359" w:dyaOrig="320">
          <v:shape id="_x0000_i1259" type="#_x0000_t75" style="width:68.25pt;height:16.3pt" o:ole="">
            <v:imagedata r:id="rId477" o:title=""/>
          </v:shape>
          <o:OLEObject Type="Embed" ProgID="Equation.DSMT4" ShapeID="_x0000_i1259" DrawAspect="Content" ObjectID="_1670954217" r:id="rId478"/>
        </w:object>
      </w:r>
      <w:r w:rsidRPr="006A5C64">
        <w:rPr>
          <w:rFonts w:ascii="宋体" w:hAnsi="宋体" w:hint="eastAsia"/>
          <w:szCs w:val="21"/>
        </w:rPr>
        <w:t>得基础解系</w:t>
      </w:r>
      <w:r w:rsidR="00593120" w:rsidRPr="00593120">
        <w:rPr>
          <w:position w:val="-12"/>
        </w:rPr>
        <w:object w:dxaOrig="1300" w:dyaOrig="380">
          <v:shape id="_x0000_i1260" type="#_x0000_t75" style="width:65.1pt;height:18.8pt" o:ole="">
            <v:imagedata r:id="rId479" o:title=""/>
          </v:shape>
          <o:OLEObject Type="Embed" ProgID="Equation.DSMT4" ShapeID="_x0000_i1260" DrawAspect="Content" ObjectID="_1670954218" r:id="rId480"/>
        </w:object>
      </w:r>
      <w:r w:rsidRPr="006A5C64">
        <w:rPr>
          <w:rFonts w:ascii="宋体" w:hAnsi="宋体" w:hint="eastAsia"/>
          <w:szCs w:val="21"/>
        </w:rPr>
        <w:t>,即属于</w:t>
      </w:r>
      <w:r w:rsidR="00593120" w:rsidRPr="00593120">
        <w:rPr>
          <w:position w:val="-6"/>
        </w:rPr>
        <w:object w:dxaOrig="560" w:dyaOrig="279">
          <v:shape id="_x0000_i1261" type="#_x0000_t75" style="width:28.15pt;height:13.75pt" o:ole="">
            <v:imagedata r:id="rId481" o:title=""/>
          </v:shape>
          <o:OLEObject Type="Embed" ProgID="Equation.DSMT4" ShapeID="_x0000_i1261" DrawAspect="Content" ObjectID="_1670954219" r:id="rId482"/>
        </w:object>
      </w:r>
      <w:r w:rsidRPr="006A5C64">
        <w:rPr>
          <w:rFonts w:ascii="宋体" w:hAnsi="宋体" w:hint="eastAsia"/>
          <w:szCs w:val="21"/>
        </w:rPr>
        <w:t>的特征向量.</w:t>
      </w:r>
    </w:p>
    <w:p w:rsidR="004711D4" w:rsidRPr="006A5C64" w:rsidRDefault="004711D4" w:rsidP="004711D4">
      <w:pPr>
        <w:ind w:firstLineChars="200" w:firstLine="480"/>
        <w:rPr>
          <w:rFonts w:ascii="宋体" w:hAnsi="宋体"/>
          <w:szCs w:val="21"/>
        </w:rPr>
      </w:pPr>
      <w:r w:rsidRPr="006A5C64">
        <w:rPr>
          <w:rFonts w:ascii="宋体" w:hAnsi="宋体" w:hint="eastAsia"/>
          <w:szCs w:val="21"/>
        </w:rPr>
        <w:t>由</w:t>
      </w:r>
      <w:r w:rsidR="00593120" w:rsidRPr="00593120">
        <w:rPr>
          <w:position w:val="-10"/>
        </w:rPr>
        <w:object w:dxaOrig="1500" w:dyaOrig="320">
          <v:shape id="_x0000_i1262" type="#_x0000_t75" style="width:75.15pt;height:16.3pt" o:ole="">
            <v:imagedata r:id="rId483" o:title=""/>
          </v:shape>
          <o:OLEObject Type="Embed" ProgID="Equation.DSMT4" ShapeID="_x0000_i1262" DrawAspect="Content" ObjectID="_1670954220" r:id="rId484"/>
        </w:object>
      </w:r>
      <w:r w:rsidRPr="006A5C64">
        <w:rPr>
          <w:rFonts w:ascii="宋体" w:hAnsi="宋体" w:hint="eastAsia"/>
          <w:szCs w:val="21"/>
        </w:rPr>
        <w:t>得基础解系</w:t>
      </w:r>
      <w:r w:rsidR="00593120" w:rsidRPr="00593120">
        <w:rPr>
          <w:position w:val="-12"/>
        </w:rPr>
        <w:object w:dxaOrig="1460" w:dyaOrig="380">
          <v:shape id="_x0000_i1263" type="#_x0000_t75" style="width:73.25pt;height:18.8pt" o:ole="">
            <v:imagedata r:id="rId485" o:title=""/>
          </v:shape>
          <o:OLEObject Type="Embed" ProgID="Equation.DSMT4" ShapeID="_x0000_i1263" DrawAspect="Content" ObjectID="_1670954221" r:id="rId486"/>
        </w:object>
      </w:r>
      <w:r w:rsidRPr="006A5C64">
        <w:rPr>
          <w:rFonts w:ascii="宋体" w:hAnsi="宋体" w:hint="eastAsia"/>
          <w:szCs w:val="21"/>
        </w:rPr>
        <w:t>,即属于</w:t>
      </w:r>
      <w:r w:rsidR="00593120" w:rsidRPr="00593120">
        <w:rPr>
          <w:position w:val="-6"/>
        </w:rPr>
        <w:object w:dxaOrig="700" w:dyaOrig="279">
          <v:shape id="_x0000_i1264" type="#_x0000_t75" style="width:35.05pt;height:13.75pt" o:ole="">
            <v:imagedata r:id="rId487" o:title=""/>
          </v:shape>
          <o:OLEObject Type="Embed" ProgID="Equation.DSMT4" ShapeID="_x0000_i1264" DrawAspect="Content" ObjectID="_1670954222" r:id="rId488"/>
        </w:object>
      </w:r>
      <w:r w:rsidRPr="006A5C64">
        <w:rPr>
          <w:rFonts w:ascii="宋体" w:hAnsi="宋体" w:hint="eastAsia"/>
          <w:szCs w:val="21"/>
        </w:rPr>
        <w:t>的特征向量.</w:t>
      </w:r>
    </w:p>
    <w:p w:rsidR="004711D4" w:rsidRPr="006A5C64" w:rsidRDefault="004711D4" w:rsidP="004711D4">
      <w:pPr>
        <w:ind w:firstLineChars="200" w:firstLine="480"/>
        <w:rPr>
          <w:rFonts w:ascii="宋体" w:hAnsi="宋体"/>
          <w:szCs w:val="21"/>
        </w:rPr>
      </w:pPr>
      <w:r w:rsidRPr="006A5C64">
        <w:rPr>
          <w:rFonts w:ascii="宋体" w:hAnsi="宋体" w:hint="eastAsia"/>
          <w:szCs w:val="21"/>
        </w:rPr>
        <w:t>对于实对称矩阵,特征值不同特征向量已正交,故只须单位化,有</w:t>
      </w:r>
    </w:p>
    <w:p w:rsidR="004711D4" w:rsidRPr="006A5C64" w:rsidRDefault="00593120" w:rsidP="004711D4">
      <w:pPr>
        <w:ind w:firstLineChars="400" w:firstLine="960"/>
        <w:rPr>
          <w:rFonts w:ascii="宋体" w:hAnsi="宋体"/>
          <w:szCs w:val="21"/>
        </w:rPr>
      </w:pPr>
      <w:r w:rsidRPr="00593120">
        <w:rPr>
          <w:position w:val="-50"/>
        </w:rPr>
        <w:object w:dxaOrig="6360" w:dyaOrig="1120">
          <v:shape id="_x0000_i1265" type="#_x0000_t75" style="width:318.05pt;height:55.7pt" o:ole="">
            <v:imagedata r:id="rId489" o:title=""/>
          </v:shape>
          <o:OLEObject Type="Embed" ProgID="Equation.DSMT4" ShapeID="_x0000_i1265" DrawAspect="Content" ObjectID="_1670954223" r:id="rId490"/>
        </w:object>
      </w:r>
    </w:p>
    <w:p w:rsidR="00B60DB6" w:rsidRDefault="004711D4" w:rsidP="00B60DB6">
      <w:pPr>
        <w:ind w:leftChars="200" w:left="480"/>
        <w:rPr>
          <w:rFonts w:ascii="宋体" w:hAnsi="宋体"/>
          <w:szCs w:val="21"/>
        </w:rPr>
      </w:pPr>
      <w:r w:rsidRPr="006A5C64">
        <w:rPr>
          <w:rFonts w:ascii="宋体" w:hAnsi="宋体" w:hint="eastAsia"/>
          <w:szCs w:val="21"/>
        </w:rPr>
        <w:t>那么令</w:t>
      </w:r>
    </w:p>
    <w:p w:rsidR="004711D4" w:rsidRPr="006A5C64" w:rsidRDefault="00593120" w:rsidP="00B60DB6">
      <w:pPr>
        <w:ind w:leftChars="200" w:left="480"/>
        <w:jc w:val="center"/>
        <w:rPr>
          <w:rFonts w:ascii="宋体" w:hAnsi="宋体"/>
          <w:szCs w:val="21"/>
        </w:rPr>
      </w:pPr>
      <w:r w:rsidRPr="00593120">
        <w:rPr>
          <w:position w:val="-100"/>
        </w:rPr>
        <w:object w:dxaOrig="3620" w:dyaOrig="2120">
          <v:shape id="_x0000_i1266" type="#_x0000_t75" style="width:180.95pt;height:105.8pt" o:ole="">
            <v:imagedata r:id="rId491" o:title=""/>
          </v:shape>
          <o:OLEObject Type="Embed" ProgID="Equation.DSMT4" ShapeID="_x0000_i1266" DrawAspect="Content" ObjectID="_1670954224" r:id="rId492"/>
        </w:object>
      </w:r>
    </w:p>
    <w:p w:rsidR="004711D4" w:rsidRPr="006A5C64" w:rsidRDefault="004711D4" w:rsidP="00B60DB6">
      <w:pPr>
        <w:ind w:leftChars="200" w:left="480"/>
        <w:rPr>
          <w:rFonts w:ascii="宋体" w:hAnsi="宋体"/>
          <w:szCs w:val="21"/>
        </w:rPr>
      </w:pPr>
      <w:r w:rsidRPr="006A5C64">
        <w:rPr>
          <w:rFonts w:ascii="宋体" w:hAnsi="宋体" w:hint="eastAsia"/>
          <w:szCs w:val="21"/>
        </w:rPr>
        <w:t>经正交变换</w:t>
      </w:r>
      <w:r w:rsidR="00593120" w:rsidRPr="00593120">
        <w:rPr>
          <w:position w:val="-50"/>
        </w:rPr>
        <w:object w:dxaOrig="1359" w:dyaOrig="1120">
          <v:shape id="_x0000_i1267" type="#_x0000_t75" style="width:68.25pt;height:55.7pt" o:ole="">
            <v:imagedata r:id="rId493" o:title=""/>
          </v:shape>
          <o:OLEObject Type="Embed" ProgID="Equation.DSMT4" ShapeID="_x0000_i1267" DrawAspect="Content" ObjectID="_1670954225" r:id="rId494"/>
        </w:object>
      </w:r>
      <w:r w:rsidRPr="006A5C64">
        <w:rPr>
          <w:rFonts w:ascii="宋体" w:hAnsi="宋体" w:hint="eastAsia"/>
          <w:szCs w:val="21"/>
        </w:rPr>
        <w:t>,二次型化为标准</w:t>
      </w:r>
      <w:r>
        <w:rPr>
          <w:rFonts w:ascii="宋体" w:hAnsi="宋体" w:hint="eastAsia"/>
          <w:szCs w:val="21"/>
        </w:rPr>
        <w:t>形</w:t>
      </w:r>
    </w:p>
    <w:p w:rsidR="004711D4" w:rsidRPr="006A5C64" w:rsidRDefault="00593120" w:rsidP="004711D4">
      <w:pPr>
        <w:jc w:val="center"/>
        <w:rPr>
          <w:rFonts w:ascii="宋体" w:hAnsi="宋体"/>
          <w:szCs w:val="21"/>
        </w:rPr>
      </w:pPr>
      <w:r w:rsidRPr="00593120">
        <w:rPr>
          <w:position w:val="-12"/>
        </w:rPr>
        <w:object w:dxaOrig="4420" w:dyaOrig="380">
          <v:shape id="_x0000_i1268" type="#_x0000_t75" style="width:221pt;height:18.8pt" o:ole="">
            <v:imagedata r:id="rId495" o:title=""/>
          </v:shape>
          <o:OLEObject Type="Embed" ProgID="Equation.DSMT4" ShapeID="_x0000_i1268" DrawAspect="Content" ObjectID="_1670954226" r:id="rId496"/>
        </w:object>
      </w:r>
    </w:p>
    <w:p w:rsidR="00670A3E" w:rsidRDefault="00670A3E" w:rsidP="00670A3E">
      <w:pPr>
        <w:rPr>
          <w:rFonts w:ascii="宋体" w:hAnsi="宋体"/>
          <w:szCs w:val="21"/>
        </w:rPr>
      </w:pPr>
    </w:p>
    <w:p w:rsidR="00B60DB6" w:rsidRPr="0049763D" w:rsidRDefault="00B60DB6" w:rsidP="00670A3E">
      <w:pPr>
        <w:rPr>
          <w:rFonts w:ascii="宋体" w:hAnsi="宋体"/>
          <w:szCs w:val="21"/>
        </w:rPr>
      </w:pPr>
    </w:p>
    <w:p w:rsidR="00670A3E" w:rsidRPr="00B8289A" w:rsidRDefault="00670A3E" w:rsidP="00B012C9">
      <w:pPr>
        <w:pStyle w:val="1"/>
      </w:pPr>
      <w:r w:rsidRPr="00B8289A">
        <w:rPr>
          <w:rFonts w:hint="eastAsia"/>
        </w:rPr>
        <w:t>十一、</w:t>
      </w:r>
      <w:r w:rsidR="00B012C9">
        <w:rPr>
          <w:rFonts w:hint="eastAsia"/>
        </w:rPr>
        <w:t>（</w:t>
      </w:r>
      <w:r w:rsidRPr="00B8289A">
        <w:rPr>
          <w:rFonts w:hint="eastAsia"/>
        </w:rPr>
        <w:t>本题满分8分</w:t>
      </w:r>
      <w:r w:rsidR="00B012C9">
        <w:rPr>
          <w:rFonts w:hint="eastAsia"/>
        </w:rPr>
        <w:t>）</w:t>
      </w:r>
    </w:p>
    <w:p w:rsidR="00670A3E" w:rsidRPr="0049763D" w:rsidRDefault="00670A3E" w:rsidP="00670A3E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假设一厂家生产的每台仪器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以概率</w:t>
      </w:r>
      <w:r w:rsidR="00593120" w:rsidRPr="00593120">
        <w:rPr>
          <w:position w:val="-6"/>
        </w:rPr>
        <w:object w:dxaOrig="499" w:dyaOrig="279">
          <v:shape id="_x0000_i1269" type="#_x0000_t75" style="width:25.05pt;height:13.75pt" o:ole="">
            <v:imagedata r:id="rId497" o:title=""/>
          </v:shape>
          <o:OLEObject Type="Embed" ProgID="Equation.DSMT4" ShapeID="_x0000_i1269" DrawAspect="Content" ObjectID="_1670954227" r:id="rId498"/>
        </w:object>
      </w:r>
      <w:r w:rsidRPr="0049763D">
        <w:rPr>
          <w:rFonts w:ascii="宋体" w:hAnsi="宋体" w:hint="eastAsia"/>
          <w:szCs w:val="21"/>
        </w:rPr>
        <w:t>可以直接出厂；以概率</w:t>
      </w:r>
      <w:r w:rsidR="00593120" w:rsidRPr="00593120">
        <w:rPr>
          <w:position w:val="-6"/>
        </w:rPr>
        <w:object w:dxaOrig="499" w:dyaOrig="279">
          <v:shape id="_x0000_i1270" type="#_x0000_t75" style="width:25.05pt;height:13.75pt" o:ole="">
            <v:imagedata r:id="rId499" o:title=""/>
          </v:shape>
          <o:OLEObject Type="Embed" ProgID="Equation.DSMT4" ShapeID="_x0000_i1270" DrawAspect="Content" ObjectID="_1670954228" r:id="rId500"/>
        </w:object>
      </w:r>
      <w:r w:rsidRPr="0049763D">
        <w:rPr>
          <w:rFonts w:ascii="宋体" w:hAnsi="宋体" w:hint="eastAsia"/>
          <w:szCs w:val="21"/>
        </w:rPr>
        <w:t>需进一步调试</w:t>
      </w:r>
      <w:r w:rsidR="00B60DB6">
        <w:rPr>
          <w:rFonts w:ascii="宋体" w:hAnsi="宋体" w:hint="eastAsia"/>
          <w:szCs w:val="21"/>
        </w:rPr>
        <w:t>，</w:t>
      </w:r>
      <w:r w:rsidRPr="0049763D">
        <w:rPr>
          <w:rFonts w:ascii="宋体" w:hAnsi="宋体" w:hint="eastAsia"/>
          <w:szCs w:val="21"/>
        </w:rPr>
        <w:t>经调试后以概率</w:t>
      </w:r>
      <w:r w:rsidR="00593120" w:rsidRPr="00593120">
        <w:rPr>
          <w:position w:val="-6"/>
        </w:rPr>
        <w:object w:dxaOrig="499" w:dyaOrig="279">
          <v:shape id="_x0000_i1271" type="#_x0000_t75" style="width:25.05pt;height:13.75pt" o:ole="">
            <v:imagedata r:id="rId501" o:title=""/>
          </v:shape>
          <o:OLEObject Type="Embed" ProgID="Equation.DSMT4" ShapeID="_x0000_i1271" DrawAspect="Content" ObjectID="_1670954229" r:id="rId502"/>
        </w:object>
      </w:r>
      <w:r w:rsidRPr="0049763D">
        <w:rPr>
          <w:rFonts w:ascii="宋体" w:hAnsi="宋体" w:hint="eastAsia"/>
          <w:szCs w:val="21"/>
        </w:rPr>
        <w:t>可以出厂；以概率</w:t>
      </w:r>
      <w:r w:rsidR="00593120" w:rsidRPr="00593120">
        <w:rPr>
          <w:position w:val="-6"/>
        </w:rPr>
        <w:object w:dxaOrig="499" w:dyaOrig="279">
          <v:shape id="_x0000_i1272" type="#_x0000_t75" style="width:25.05pt;height:13.75pt" o:ole="">
            <v:imagedata r:id="rId503" o:title=""/>
          </v:shape>
          <o:OLEObject Type="Embed" ProgID="Equation.DSMT4" ShapeID="_x0000_i1272" DrawAspect="Content" ObjectID="_1670954230" r:id="rId504"/>
        </w:object>
      </w:r>
      <w:r w:rsidRPr="0049763D">
        <w:rPr>
          <w:rFonts w:ascii="宋体" w:hAnsi="宋体" w:hint="eastAsia"/>
          <w:szCs w:val="21"/>
        </w:rPr>
        <w:t>定为不合格品不能出厂</w:t>
      </w:r>
      <w:r>
        <w:rPr>
          <w:rFonts w:ascii="宋体" w:hAnsi="宋体" w:hint="eastAsia"/>
          <w:szCs w:val="21"/>
        </w:rPr>
        <w:t>.</w:t>
      </w:r>
      <w:r w:rsidRPr="0049763D">
        <w:rPr>
          <w:rFonts w:ascii="宋体" w:hAnsi="宋体" w:hint="eastAsia"/>
          <w:szCs w:val="21"/>
        </w:rPr>
        <w:t>现该厂新生产了</w:t>
      </w:r>
      <w:r w:rsidR="00593120" w:rsidRPr="00025957">
        <w:rPr>
          <w:position w:val="-4"/>
        </w:rPr>
        <w:object w:dxaOrig="200" w:dyaOrig="200">
          <v:shape id="_x0000_i1273" type="#_x0000_t75" style="width:10pt;height:10pt" o:ole="">
            <v:imagedata r:id="rId505" o:title=""/>
          </v:shape>
          <o:OLEObject Type="Embed" ProgID="Equation.DSMT4" ShapeID="_x0000_i1273" DrawAspect="Content" ObjectID="_1670954231" r:id="rId506"/>
        </w:object>
      </w:r>
      <w:r w:rsidR="00B60DB6">
        <w:rPr>
          <w:rFonts w:ascii="宋体" w:hAnsi="宋体" w:hint="eastAsia"/>
          <w:szCs w:val="21"/>
        </w:rPr>
        <w:t>（</w:t>
      </w:r>
      <w:r w:rsidR="00593120" w:rsidRPr="00025957">
        <w:rPr>
          <w:position w:val="-4"/>
        </w:rPr>
        <w:object w:dxaOrig="520" w:dyaOrig="260">
          <v:shape id="_x0000_i1274" type="#_x0000_t75" style="width:25.65pt;height:13.15pt" o:ole="">
            <v:imagedata r:id="rId507" o:title=""/>
          </v:shape>
          <o:OLEObject Type="Embed" ProgID="Equation.DSMT4" ShapeID="_x0000_i1274" DrawAspect="Content" ObjectID="_1670954232" r:id="rId508"/>
        </w:object>
      </w:r>
      <w:r w:rsidR="00B60DB6">
        <w:rPr>
          <w:rFonts w:ascii="宋体" w:hAnsi="宋体"/>
          <w:szCs w:val="21"/>
        </w:rPr>
        <w:t>）</w:t>
      </w:r>
      <w:r w:rsidRPr="0049763D">
        <w:rPr>
          <w:rFonts w:ascii="宋体" w:hAnsi="宋体" w:hint="eastAsia"/>
          <w:szCs w:val="21"/>
        </w:rPr>
        <w:t>台仪器</w:t>
      </w:r>
      <w:r w:rsidR="00B60DB6">
        <w:rPr>
          <w:rFonts w:ascii="宋体" w:hAnsi="宋体" w:hint="eastAsia"/>
          <w:szCs w:val="21"/>
        </w:rPr>
        <w:t>（</w:t>
      </w:r>
      <w:r w:rsidRPr="0049763D">
        <w:rPr>
          <w:rFonts w:ascii="宋体" w:hAnsi="宋体" w:hint="eastAsia"/>
          <w:szCs w:val="21"/>
        </w:rPr>
        <w:t>假设各台仪器的生产过程相互独立</w:t>
      </w:r>
      <w:r w:rsidR="00B60DB6">
        <w:rPr>
          <w:rFonts w:ascii="宋体" w:hAnsi="宋体" w:hint="eastAsia"/>
          <w:szCs w:val="21"/>
        </w:rPr>
        <w:t>）．</w:t>
      </w:r>
      <w:r w:rsidRPr="0049763D">
        <w:rPr>
          <w:rFonts w:ascii="宋体" w:hAnsi="宋体" w:hint="eastAsia"/>
          <w:szCs w:val="21"/>
        </w:rPr>
        <w:t>求：</w:t>
      </w:r>
    </w:p>
    <w:p w:rsidR="00B60DB6" w:rsidRDefault="00670A3E" w:rsidP="00B60DB6">
      <w:pPr>
        <w:tabs>
          <w:tab w:val="left" w:pos="360"/>
        </w:tabs>
        <w:rPr>
          <w:rFonts w:ascii="宋体" w:hAnsi="宋体"/>
          <w:szCs w:val="21"/>
        </w:rPr>
      </w:pPr>
      <w:r w:rsidRPr="00B60DB6">
        <w:rPr>
          <w:rFonts w:hint="eastAsia"/>
        </w:rPr>
        <w:t xml:space="preserve">(1) </w:t>
      </w:r>
      <w:r w:rsidRPr="0049763D">
        <w:rPr>
          <w:rFonts w:ascii="宋体" w:hAnsi="宋体" w:hint="eastAsia"/>
          <w:szCs w:val="21"/>
        </w:rPr>
        <w:t>全部能出厂的概率</w:t>
      </w:r>
      <w:r w:rsidR="00593120" w:rsidRPr="00593120">
        <w:rPr>
          <w:position w:val="-6"/>
        </w:rPr>
        <w:object w:dxaOrig="240" w:dyaOrig="220">
          <v:shape id="_x0000_i1275" type="#_x0000_t75" style="width:11.9pt;height:10.65pt" o:ole="">
            <v:imagedata r:id="rId509" o:title=""/>
          </v:shape>
          <o:OLEObject Type="Embed" ProgID="Equation.DSMT4" ShapeID="_x0000_i1275" DrawAspect="Content" ObjectID="_1670954233" r:id="rId510"/>
        </w:object>
      </w:r>
      <w:r>
        <w:rPr>
          <w:rFonts w:ascii="宋体" w:hAnsi="宋体" w:hint="eastAsia"/>
          <w:szCs w:val="21"/>
        </w:rPr>
        <w:t>；</w:t>
      </w:r>
    </w:p>
    <w:p w:rsidR="00670A3E" w:rsidRPr="0049763D" w:rsidRDefault="00670A3E" w:rsidP="00B60DB6">
      <w:pPr>
        <w:tabs>
          <w:tab w:val="left" w:pos="360"/>
        </w:tabs>
        <w:rPr>
          <w:rFonts w:ascii="宋体" w:hAnsi="宋体"/>
          <w:szCs w:val="21"/>
        </w:rPr>
      </w:pPr>
      <w:r w:rsidRPr="00B60DB6">
        <w:rPr>
          <w:rFonts w:hint="eastAsia"/>
        </w:rPr>
        <w:t xml:space="preserve">(2) </w:t>
      </w:r>
      <w:r w:rsidRPr="0049763D">
        <w:rPr>
          <w:rFonts w:ascii="宋体" w:hAnsi="宋体" w:hint="eastAsia"/>
          <w:szCs w:val="21"/>
        </w:rPr>
        <w:t>其中恰好有两台不能出厂的概率</w:t>
      </w:r>
      <w:r w:rsidR="00593120" w:rsidRPr="00593120">
        <w:rPr>
          <w:position w:val="-10"/>
        </w:rPr>
        <w:object w:dxaOrig="240" w:dyaOrig="320">
          <v:shape id="_x0000_i1276" type="#_x0000_t75" style="width:11.9pt;height:16.3pt" o:ole="">
            <v:imagedata r:id="rId511" o:title=""/>
          </v:shape>
          <o:OLEObject Type="Embed" ProgID="Equation.DSMT4" ShapeID="_x0000_i1276" DrawAspect="Content" ObjectID="_1670954234" r:id="rId512"/>
        </w:object>
      </w:r>
      <w:r w:rsidRPr="0049763D">
        <w:rPr>
          <w:rFonts w:ascii="宋体" w:hAnsi="宋体" w:hint="eastAsia"/>
          <w:szCs w:val="21"/>
        </w:rPr>
        <w:t>；</w:t>
      </w:r>
    </w:p>
    <w:p w:rsidR="00670A3E" w:rsidRDefault="00670A3E" w:rsidP="00B60DB6">
      <w:pPr>
        <w:rPr>
          <w:rFonts w:ascii="宋体" w:hAnsi="宋体"/>
          <w:szCs w:val="21"/>
        </w:rPr>
      </w:pPr>
      <w:r w:rsidRPr="00B60DB6">
        <w:rPr>
          <w:rFonts w:hint="eastAsia"/>
        </w:rPr>
        <w:t xml:space="preserve">(3) </w:t>
      </w:r>
      <w:r w:rsidRPr="0049763D">
        <w:rPr>
          <w:rFonts w:ascii="宋体" w:hAnsi="宋体" w:hint="eastAsia"/>
          <w:szCs w:val="21"/>
        </w:rPr>
        <w:t>其中至少有两台不能出厂的概率</w:t>
      </w:r>
      <w:r w:rsidR="00593120" w:rsidRPr="00593120">
        <w:rPr>
          <w:position w:val="-6"/>
        </w:rPr>
        <w:object w:dxaOrig="200" w:dyaOrig="279">
          <v:shape id="_x0000_i1277" type="#_x0000_t75" style="width:10pt;height:13.75pt" o:ole="">
            <v:imagedata r:id="rId513" o:title=""/>
          </v:shape>
          <o:OLEObject Type="Embed" ProgID="Equation.DSMT4" ShapeID="_x0000_i1277" DrawAspect="Content" ObjectID="_1670954235" r:id="rId514"/>
        </w:object>
      </w:r>
      <w:r w:rsidR="00B60DB6">
        <w:rPr>
          <w:rFonts w:ascii="宋体" w:hAnsi="宋体" w:hint="eastAsia"/>
          <w:szCs w:val="21"/>
        </w:rPr>
        <w:t>．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7C1E63" w:rsidRDefault="00AB558E" w:rsidP="007C1E63">
      <w:pPr>
        <w:ind w:left="480" w:hangingChars="200" w:hanging="480"/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711D4" w:rsidRPr="006A5C64">
        <w:rPr>
          <w:rFonts w:ascii="宋体" w:hAnsi="宋体" w:hint="eastAsia"/>
          <w:szCs w:val="21"/>
        </w:rPr>
        <w:t>对于新生产的每台仪器</w:t>
      </w:r>
      <w:r w:rsidR="007C1E63">
        <w:rPr>
          <w:rFonts w:ascii="宋体" w:hAnsi="宋体" w:hint="eastAsia"/>
          <w:szCs w:val="21"/>
        </w:rPr>
        <w:t>，</w:t>
      </w:r>
      <w:r w:rsidR="004711D4" w:rsidRPr="006A5C64">
        <w:rPr>
          <w:rFonts w:ascii="宋体" w:hAnsi="宋体" w:hint="eastAsia"/>
          <w:szCs w:val="21"/>
        </w:rPr>
        <w:t>设事件</w:t>
      </w:r>
      <w:r w:rsidR="00593120" w:rsidRPr="00025957">
        <w:rPr>
          <w:position w:val="-4"/>
        </w:rPr>
        <w:object w:dxaOrig="220" w:dyaOrig="260">
          <v:shape id="_x0000_i1278" type="#_x0000_t75" style="width:10.65pt;height:13.15pt" o:ole="">
            <v:imagedata r:id="rId515" o:title=""/>
          </v:shape>
          <o:OLEObject Type="Embed" ProgID="Equation.DSMT4" ShapeID="_x0000_i1278" DrawAspect="Content" ObjectID="_1670954236" r:id="rId516"/>
        </w:object>
      </w:r>
      <w:r w:rsidR="004711D4" w:rsidRPr="00F7408B">
        <w:rPr>
          <w:rFonts w:ascii="宋体" w:hAnsi="宋体" w:hint="eastAsia"/>
          <w:szCs w:val="21"/>
        </w:rPr>
        <w:t>表示“仪器需要进一步调试”</w:t>
      </w:r>
      <w:r w:rsidR="00B60DB6">
        <w:rPr>
          <w:rFonts w:ascii="宋体" w:hAnsi="宋体" w:hint="eastAsia"/>
          <w:szCs w:val="21"/>
        </w:rPr>
        <w:t>，</w:t>
      </w:r>
      <w:r w:rsidR="00593120" w:rsidRPr="00025957">
        <w:rPr>
          <w:position w:val="-4"/>
        </w:rPr>
        <w:object w:dxaOrig="220" w:dyaOrig="260">
          <v:shape id="_x0000_i1279" type="#_x0000_t75" style="width:10.65pt;height:13.15pt" o:ole="">
            <v:imagedata r:id="rId517" o:title=""/>
          </v:shape>
          <o:OLEObject Type="Embed" ProgID="Equation.DSMT4" ShapeID="_x0000_i1279" DrawAspect="Content" ObjectID="_1670954237" r:id="rId518"/>
        </w:object>
      </w:r>
      <w:r w:rsidR="004711D4" w:rsidRPr="00F7408B">
        <w:rPr>
          <w:rFonts w:ascii="宋体" w:hAnsi="宋体" w:hint="eastAsia"/>
          <w:szCs w:val="21"/>
        </w:rPr>
        <w:t>表示“仪器能出厂”</w:t>
      </w:r>
      <w:r w:rsidR="00B60DB6">
        <w:rPr>
          <w:rFonts w:ascii="宋体" w:hAnsi="宋体" w:hint="eastAsia"/>
          <w:szCs w:val="21"/>
        </w:rPr>
        <w:t>，</w:t>
      </w:r>
      <w:r w:rsidR="004711D4" w:rsidRPr="00F7408B">
        <w:rPr>
          <w:rFonts w:ascii="宋体" w:hAnsi="宋体" w:hint="eastAsia"/>
          <w:szCs w:val="21"/>
        </w:rPr>
        <w:t>则</w:t>
      </w:r>
      <w:r w:rsidR="00593120" w:rsidRPr="00025957">
        <w:rPr>
          <w:position w:val="-4"/>
        </w:rPr>
        <w:object w:dxaOrig="400" w:dyaOrig="320">
          <v:shape id="_x0000_i1280" type="#_x0000_t75" style="width:20.05pt;height:16.3pt" o:ole="">
            <v:imagedata r:id="rId519" o:title=""/>
          </v:shape>
          <o:OLEObject Type="Embed" ProgID="Equation.DSMT4" ShapeID="_x0000_i1280" DrawAspect="Content" ObjectID="_1670954238" r:id="rId520"/>
        </w:object>
      </w:r>
      <w:r w:rsidR="004711D4" w:rsidRPr="00F7408B">
        <w:rPr>
          <w:rFonts w:ascii="宋体" w:hAnsi="宋体" w:hint="eastAsia"/>
          <w:szCs w:val="21"/>
        </w:rPr>
        <w:t>“仪器能直接出厂”</w:t>
      </w:r>
      <w:r w:rsidR="00B60DB6">
        <w:rPr>
          <w:rFonts w:ascii="宋体" w:hAnsi="宋体" w:hint="eastAsia"/>
          <w:szCs w:val="21"/>
        </w:rPr>
        <w:t>．</w:t>
      </w:r>
      <w:r w:rsidR="00593120" w:rsidRPr="00025957">
        <w:rPr>
          <w:position w:val="-4"/>
        </w:rPr>
        <w:object w:dxaOrig="560" w:dyaOrig="260">
          <v:shape id="_x0000_i1281" type="#_x0000_t75" style="width:28.15pt;height:13.15pt" o:ole="">
            <v:imagedata r:id="rId521" o:title=""/>
          </v:shape>
          <o:OLEObject Type="Embed" ProgID="Equation.DSMT4" ShapeID="_x0000_i1281" DrawAspect="Content" ObjectID="_1670954239" r:id="rId522"/>
        </w:object>
      </w:r>
      <w:r w:rsidR="004711D4" w:rsidRPr="00F7408B">
        <w:rPr>
          <w:rFonts w:ascii="宋体" w:hAnsi="宋体" w:hint="eastAsia"/>
          <w:szCs w:val="21"/>
        </w:rPr>
        <w:t>“仪器经调试后能出厂”</w:t>
      </w:r>
      <w:r w:rsidR="00B60DB6">
        <w:rPr>
          <w:rFonts w:ascii="宋体" w:hAnsi="宋体" w:hint="eastAsia"/>
          <w:szCs w:val="21"/>
        </w:rPr>
        <w:t>．</w:t>
      </w:r>
      <w:r w:rsidR="004711D4" w:rsidRPr="00F7408B">
        <w:rPr>
          <w:rFonts w:ascii="宋体" w:hAnsi="宋体" w:hint="eastAsia"/>
          <w:szCs w:val="21"/>
        </w:rPr>
        <w:t>且</w:t>
      </w:r>
      <w:r w:rsidR="00593120" w:rsidRPr="00593120">
        <w:rPr>
          <w:position w:val="-8"/>
        </w:rPr>
        <w:object w:dxaOrig="1160" w:dyaOrig="360">
          <v:shape id="_x0000_i1282" type="#_x0000_t75" style="width:58.25pt;height:18.15pt" o:ole="">
            <v:imagedata r:id="rId523" o:title=""/>
          </v:shape>
          <o:OLEObject Type="Embed" ProgID="Equation.DSMT4" ShapeID="_x0000_i1282" DrawAspect="Content" ObjectID="_1670954240" r:id="rId524"/>
        </w:object>
      </w:r>
      <w:r w:rsidR="004711D4" w:rsidRPr="00F7408B">
        <w:rPr>
          <w:rFonts w:ascii="宋体" w:hAnsi="宋体" w:hint="eastAsia"/>
          <w:szCs w:val="21"/>
        </w:rPr>
        <w:t>,</w:t>
      </w:r>
      <w:r w:rsidR="00593120" w:rsidRPr="00025957">
        <w:rPr>
          <w:position w:val="-4"/>
        </w:rPr>
        <w:object w:dxaOrig="220" w:dyaOrig="320">
          <v:shape id="_x0000_i1283" type="#_x0000_t75" style="width:10.65pt;height:16.3pt" o:ole="">
            <v:imagedata r:id="rId525" o:title=""/>
          </v:shape>
          <o:OLEObject Type="Embed" ProgID="Equation.DSMT4" ShapeID="_x0000_i1283" DrawAspect="Content" ObjectID="_1670954241" r:id="rId526"/>
        </w:object>
      </w:r>
      <w:r w:rsidR="004711D4" w:rsidRPr="00F7408B">
        <w:rPr>
          <w:rFonts w:ascii="宋体" w:hAnsi="宋体" w:hint="eastAsia"/>
          <w:szCs w:val="21"/>
        </w:rPr>
        <w:t>与</w:t>
      </w:r>
      <w:r w:rsidR="00593120" w:rsidRPr="00025957">
        <w:rPr>
          <w:position w:val="-4"/>
        </w:rPr>
        <w:object w:dxaOrig="380" w:dyaOrig="260">
          <v:shape id="_x0000_i1284" type="#_x0000_t75" style="width:18.8pt;height:13.15pt" o:ole="">
            <v:imagedata r:id="rId527" o:title=""/>
          </v:shape>
          <o:OLEObject Type="Embed" ProgID="Equation.DSMT4" ShapeID="_x0000_i1284" DrawAspect="Content" ObjectID="_1670954242" r:id="rId528"/>
        </w:object>
      </w:r>
      <w:r w:rsidR="004711D4" w:rsidRPr="00F7408B">
        <w:rPr>
          <w:rFonts w:ascii="宋体" w:hAnsi="宋体" w:hint="eastAsia"/>
          <w:szCs w:val="21"/>
        </w:rPr>
        <w:t>互不相容</w:t>
      </w:r>
      <w:r w:rsidR="007C1E63">
        <w:rPr>
          <w:rFonts w:ascii="宋体" w:hAnsi="宋体" w:hint="eastAsia"/>
          <w:szCs w:val="21"/>
        </w:rPr>
        <w:t>，</w:t>
      </w:r>
      <w:r w:rsidR="004711D4" w:rsidRPr="00F7408B">
        <w:rPr>
          <w:rFonts w:ascii="宋体" w:hAnsi="宋体" w:hint="eastAsia"/>
          <w:szCs w:val="21"/>
        </w:rPr>
        <w:t>应用加法公式与乘法公式有</w:t>
      </w:r>
    </w:p>
    <w:p w:rsidR="004711D4" w:rsidRPr="00F7408B" w:rsidRDefault="00593120" w:rsidP="007C1E63">
      <w:pPr>
        <w:jc w:val="center"/>
        <w:rPr>
          <w:rFonts w:ascii="宋体" w:hAnsi="宋体"/>
          <w:szCs w:val="21"/>
        </w:rPr>
      </w:pPr>
      <w:r w:rsidRPr="00593120">
        <w:rPr>
          <w:position w:val="-14"/>
        </w:rPr>
        <w:object w:dxaOrig="6580" w:dyaOrig="420">
          <v:shape id="_x0000_i1285" type="#_x0000_t75" style="width:328.7pt;height:20.65pt" o:ole="">
            <v:imagedata r:id="rId529" o:title=""/>
          </v:shape>
          <o:OLEObject Type="Embed" ProgID="Equation.DSMT4" ShapeID="_x0000_i1285" DrawAspect="Content" ObjectID="_1670954243" r:id="rId530"/>
        </w:object>
      </w:r>
    </w:p>
    <w:p w:rsidR="004711D4" w:rsidRPr="00F7408B" w:rsidRDefault="004711D4" w:rsidP="007C1E63">
      <w:pPr>
        <w:ind w:leftChars="200" w:left="480"/>
        <w:rPr>
          <w:rFonts w:ascii="宋体" w:hAnsi="宋体"/>
          <w:szCs w:val="21"/>
        </w:rPr>
      </w:pPr>
      <w:r w:rsidRPr="00F7408B">
        <w:rPr>
          <w:rFonts w:ascii="宋体" w:hAnsi="宋体" w:hint="eastAsia"/>
          <w:szCs w:val="21"/>
        </w:rPr>
        <w:lastRenderedPageBreak/>
        <w:t>设</w:t>
      </w:r>
      <w:r w:rsidR="00593120" w:rsidRPr="00025957">
        <w:rPr>
          <w:position w:val="-4"/>
        </w:rPr>
        <w:object w:dxaOrig="240" w:dyaOrig="260">
          <v:shape id="_x0000_i1286" type="#_x0000_t75" style="width:11.9pt;height:13.15pt" o:ole="">
            <v:imagedata r:id="rId531" o:title=""/>
          </v:shape>
          <o:OLEObject Type="Embed" ProgID="Equation.DSMT4" ShapeID="_x0000_i1286" DrawAspect="Content" ObjectID="_1670954244" r:id="rId532"/>
        </w:object>
      </w:r>
      <w:r w:rsidRPr="00F7408B">
        <w:rPr>
          <w:rFonts w:ascii="宋体" w:hAnsi="宋体" w:hint="eastAsia"/>
          <w:szCs w:val="21"/>
        </w:rPr>
        <w:t>为所生产的</w:t>
      </w:r>
      <w:r w:rsidR="00593120" w:rsidRPr="00025957">
        <w:rPr>
          <w:position w:val="-4"/>
        </w:rPr>
        <w:object w:dxaOrig="200" w:dyaOrig="200">
          <v:shape id="_x0000_i1287" type="#_x0000_t75" style="width:10pt;height:10pt" o:ole="">
            <v:imagedata r:id="rId533" o:title=""/>
          </v:shape>
          <o:OLEObject Type="Embed" ProgID="Equation.DSMT4" ShapeID="_x0000_i1287" DrawAspect="Content" ObjectID="_1670954245" r:id="rId534"/>
        </w:object>
      </w:r>
      <w:r w:rsidRPr="00F7408B">
        <w:rPr>
          <w:rFonts w:ascii="宋体" w:hAnsi="宋体" w:hint="eastAsia"/>
          <w:szCs w:val="21"/>
        </w:rPr>
        <w:t>台仪器中能出厂的台数,则</w:t>
      </w:r>
      <w:r w:rsidR="00593120" w:rsidRPr="00025957">
        <w:rPr>
          <w:position w:val="-4"/>
        </w:rPr>
        <w:object w:dxaOrig="240" w:dyaOrig="260">
          <v:shape id="_x0000_i1288" type="#_x0000_t75" style="width:11.9pt;height:13.15pt" o:ole="">
            <v:imagedata r:id="rId535" o:title=""/>
          </v:shape>
          <o:OLEObject Type="Embed" ProgID="Equation.DSMT4" ShapeID="_x0000_i1288" DrawAspect="Content" ObjectID="_1670954246" r:id="rId536"/>
        </w:object>
      </w:r>
      <w:r w:rsidRPr="00F7408B">
        <w:rPr>
          <w:rFonts w:ascii="宋体" w:hAnsi="宋体" w:hint="eastAsia"/>
          <w:szCs w:val="21"/>
        </w:rPr>
        <w:t>服从二项分布</w:t>
      </w:r>
      <w:r w:rsidR="00593120" w:rsidRPr="00593120">
        <w:rPr>
          <w:position w:val="-14"/>
        </w:rPr>
        <w:object w:dxaOrig="1060" w:dyaOrig="400">
          <v:shape id="_x0000_i1289" type="#_x0000_t75" style="width:53.2pt;height:20.05pt" o:ole="">
            <v:imagedata r:id="rId537" o:title=""/>
          </v:shape>
          <o:OLEObject Type="Embed" ProgID="Equation.DSMT4" ShapeID="_x0000_i1289" DrawAspect="Content" ObjectID="_1670954247" r:id="rId538"/>
        </w:object>
      </w:r>
      <w:r w:rsidRPr="00F7408B">
        <w:rPr>
          <w:rFonts w:ascii="宋体" w:hAnsi="宋体" w:hint="eastAsia"/>
          <w:szCs w:val="21"/>
        </w:rPr>
        <w:t>.由二项分布的概率计算公式</w:t>
      </w:r>
      <w:r>
        <w:rPr>
          <w:rFonts w:ascii="宋体" w:hAnsi="宋体" w:hint="eastAsia"/>
          <w:szCs w:val="21"/>
        </w:rPr>
        <w:t>,可得</w:t>
      </w:r>
      <w:r w:rsidRPr="00F7408B">
        <w:rPr>
          <w:rFonts w:ascii="宋体" w:hAnsi="宋体" w:hint="eastAsia"/>
          <w:szCs w:val="21"/>
        </w:rPr>
        <w:t>所求概率为</w:t>
      </w:r>
    </w:p>
    <w:p w:rsidR="004711D4" w:rsidRPr="00F7408B" w:rsidRDefault="004711D4" w:rsidP="004711D4">
      <w:pPr>
        <w:ind w:firstLineChars="200" w:firstLine="480"/>
        <w:rPr>
          <w:rFonts w:ascii="宋体" w:hAnsi="宋体"/>
          <w:szCs w:val="21"/>
        </w:rPr>
      </w:pPr>
      <w:r w:rsidRPr="007C1E63">
        <w:rPr>
          <w:rFonts w:hint="eastAsia"/>
        </w:rPr>
        <w:t xml:space="preserve">(1) </w:t>
      </w:r>
      <w:r w:rsidR="00593120" w:rsidRPr="00593120">
        <w:rPr>
          <w:position w:val="-14"/>
        </w:rPr>
        <w:object w:dxaOrig="2060" w:dyaOrig="400">
          <v:shape id="_x0000_i1290" type="#_x0000_t75" style="width:103.3pt;height:20.05pt" o:ole="">
            <v:imagedata r:id="rId539" o:title=""/>
          </v:shape>
          <o:OLEObject Type="Embed" ProgID="Equation.DSMT4" ShapeID="_x0000_i1290" DrawAspect="Content" ObjectID="_1670954248" r:id="rId540"/>
        </w:object>
      </w:r>
      <w:r w:rsidRPr="00F7408B">
        <w:rPr>
          <w:rFonts w:ascii="宋体" w:hAnsi="宋体" w:hint="eastAsia"/>
          <w:szCs w:val="21"/>
        </w:rPr>
        <w:t>；</w:t>
      </w:r>
    </w:p>
    <w:p w:rsidR="004711D4" w:rsidRPr="00F7408B" w:rsidRDefault="004711D4" w:rsidP="004711D4">
      <w:pPr>
        <w:ind w:leftChars="50" w:left="120" w:firstLineChars="150" w:firstLine="360"/>
        <w:rPr>
          <w:rFonts w:ascii="宋体" w:hAnsi="宋体"/>
          <w:szCs w:val="21"/>
        </w:rPr>
      </w:pPr>
      <w:r w:rsidRPr="007C1E63">
        <w:rPr>
          <w:rFonts w:hint="eastAsia"/>
        </w:rPr>
        <w:t xml:space="preserve">(2) </w:t>
      </w:r>
      <w:r w:rsidR="00593120" w:rsidRPr="00593120">
        <w:rPr>
          <w:position w:val="-14"/>
        </w:rPr>
        <w:object w:dxaOrig="3560" w:dyaOrig="400">
          <v:shape id="_x0000_i1291" type="#_x0000_t75" style="width:177.8pt;height:20.05pt" o:ole="">
            <v:imagedata r:id="rId541" o:title=""/>
          </v:shape>
          <o:OLEObject Type="Embed" ProgID="Equation.DSMT4" ShapeID="_x0000_i1291" DrawAspect="Content" ObjectID="_1670954249" r:id="rId542"/>
        </w:object>
      </w:r>
      <w:r w:rsidR="007C1E63">
        <w:rPr>
          <w:rFonts w:ascii="宋体" w:hAnsi="宋体" w:hint="eastAsia"/>
          <w:szCs w:val="21"/>
        </w:rPr>
        <w:t>；</w:t>
      </w:r>
    </w:p>
    <w:p w:rsidR="007C1E63" w:rsidRDefault="004711D4" w:rsidP="007C1E63">
      <w:pPr>
        <w:ind w:leftChars="50" w:left="120" w:firstLineChars="150" w:firstLine="360"/>
        <w:rPr>
          <w:rFonts w:ascii="宋体" w:hAnsi="宋体"/>
          <w:szCs w:val="21"/>
        </w:rPr>
      </w:pPr>
      <w:r w:rsidRPr="007C1E63">
        <w:rPr>
          <w:rFonts w:hint="eastAsia"/>
        </w:rPr>
        <w:t xml:space="preserve">(3) </w:t>
      </w:r>
      <w:r w:rsidR="00593120" w:rsidRPr="00593120">
        <w:rPr>
          <w:position w:val="-14"/>
        </w:rPr>
        <w:object w:dxaOrig="7140" w:dyaOrig="400">
          <v:shape id="_x0000_i1292" type="#_x0000_t75" style="width:356.85pt;height:20.05pt" o:ole="">
            <v:imagedata r:id="rId543" o:title=""/>
          </v:shape>
          <o:OLEObject Type="Embed" ProgID="Equation.DSMT4" ShapeID="_x0000_i1292" DrawAspect="Content" ObjectID="_1670954250" r:id="rId544"/>
        </w:object>
      </w:r>
      <w:r w:rsidR="007C1E63">
        <w:rPr>
          <w:rFonts w:ascii="宋体" w:hAnsi="宋体" w:hint="eastAsia"/>
          <w:szCs w:val="21"/>
        </w:rPr>
        <w:t>．</w:t>
      </w:r>
    </w:p>
    <w:p w:rsidR="007C1E63" w:rsidRDefault="007C1E63" w:rsidP="007C1E63">
      <w:pPr>
        <w:rPr>
          <w:rFonts w:ascii="宋体" w:hAnsi="宋体"/>
          <w:szCs w:val="21"/>
        </w:rPr>
      </w:pPr>
    </w:p>
    <w:p w:rsidR="007C1E63" w:rsidRPr="0049763D" w:rsidRDefault="007C1E63" w:rsidP="007C1E63">
      <w:pPr>
        <w:rPr>
          <w:rFonts w:ascii="宋体" w:hAnsi="宋体"/>
          <w:szCs w:val="21"/>
        </w:rPr>
      </w:pPr>
    </w:p>
    <w:p w:rsidR="00670A3E" w:rsidRPr="00B8289A" w:rsidRDefault="00670A3E" w:rsidP="00B012C9">
      <w:pPr>
        <w:pStyle w:val="1"/>
      </w:pPr>
      <w:r w:rsidRPr="00B8289A">
        <w:rPr>
          <w:rFonts w:hint="eastAsia"/>
        </w:rPr>
        <w:t>十二、</w:t>
      </w:r>
      <w:r w:rsidR="00B012C9">
        <w:rPr>
          <w:rFonts w:hint="eastAsia"/>
        </w:rPr>
        <w:t>（</w:t>
      </w:r>
      <w:r w:rsidRPr="00B8289A">
        <w:rPr>
          <w:rFonts w:hint="eastAsia"/>
        </w:rPr>
        <w:t>本题满分</w:t>
      </w:r>
      <w:r>
        <w:rPr>
          <w:rFonts w:hint="eastAsia"/>
        </w:rPr>
        <w:t>8</w:t>
      </w:r>
      <w:r w:rsidRPr="00B8289A">
        <w:rPr>
          <w:rFonts w:hint="eastAsia"/>
        </w:rPr>
        <w:t>分</w:t>
      </w:r>
      <w:r w:rsidR="00B012C9">
        <w:rPr>
          <w:rFonts w:hint="eastAsia"/>
        </w:rPr>
        <w:t>）</w:t>
      </w:r>
    </w:p>
    <w:p w:rsidR="00670A3E" w:rsidRDefault="00670A3E" w:rsidP="00B012C9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已知</w:t>
      </w:r>
      <w:r w:rsidRPr="0049763D">
        <w:rPr>
          <w:rFonts w:ascii="宋体" w:hAnsi="宋体" w:hint="eastAsia"/>
          <w:szCs w:val="21"/>
        </w:rPr>
        <w:t>随机变量</w:t>
      </w:r>
      <w:r w:rsidR="00593120" w:rsidRPr="00025957">
        <w:rPr>
          <w:position w:val="-4"/>
        </w:rPr>
        <w:object w:dxaOrig="240" w:dyaOrig="260">
          <v:shape id="_x0000_i1293" type="#_x0000_t75" style="width:11.9pt;height:13.15pt" o:ole="">
            <v:imagedata r:id="rId545" o:title=""/>
          </v:shape>
          <o:OLEObject Type="Embed" ProgID="Equation.DSMT4" ShapeID="_x0000_i1293" DrawAspect="Content" ObjectID="_1670954251" r:id="rId546"/>
        </w:object>
      </w:r>
      <w:r w:rsidRPr="0049763D">
        <w:rPr>
          <w:rFonts w:ascii="宋体" w:hAnsi="宋体" w:hint="eastAsia"/>
          <w:szCs w:val="21"/>
        </w:rPr>
        <w:t>和</w:t>
      </w:r>
      <w:r w:rsidR="00593120" w:rsidRPr="00025957">
        <w:rPr>
          <w:position w:val="-4"/>
        </w:rPr>
        <w:object w:dxaOrig="220" w:dyaOrig="260">
          <v:shape id="_x0000_i1294" type="#_x0000_t75" style="width:10.65pt;height:13.15pt" o:ole="">
            <v:imagedata r:id="rId547" o:title=""/>
          </v:shape>
          <o:OLEObject Type="Embed" ProgID="Equation.DSMT4" ShapeID="_x0000_i1294" DrawAspect="Content" ObjectID="_1670954252" r:id="rId548"/>
        </w:object>
      </w:r>
      <w:r w:rsidRPr="0049763D">
        <w:rPr>
          <w:rFonts w:ascii="宋体" w:hAnsi="宋体" w:hint="eastAsia"/>
          <w:szCs w:val="21"/>
        </w:rPr>
        <w:t>的联合概率密度为</w:t>
      </w:r>
    </w:p>
    <w:p w:rsidR="00670A3E" w:rsidRPr="0049763D" w:rsidRDefault="00593120" w:rsidP="00670A3E">
      <w:pPr>
        <w:jc w:val="center"/>
        <w:rPr>
          <w:rFonts w:ascii="宋体" w:hAnsi="宋体"/>
          <w:szCs w:val="21"/>
        </w:rPr>
      </w:pPr>
      <w:r w:rsidRPr="00593120">
        <w:rPr>
          <w:position w:val="-30"/>
        </w:rPr>
        <w:object w:dxaOrig="3519" w:dyaOrig="720">
          <v:shape id="_x0000_i1295" type="#_x0000_t75" style="width:175.95pt;height:36.3pt" o:ole="">
            <v:imagedata r:id="rId549" o:title=""/>
          </v:shape>
          <o:OLEObject Type="Embed" ProgID="Equation.DSMT4" ShapeID="_x0000_i1295" DrawAspect="Content" ObjectID="_1670954253" r:id="rId550"/>
        </w:object>
      </w:r>
    </w:p>
    <w:p w:rsidR="00670A3E" w:rsidRPr="0049763D" w:rsidRDefault="00670A3E" w:rsidP="00670A3E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求</w:t>
      </w:r>
      <w:r w:rsidR="00593120" w:rsidRPr="00025957">
        <w:rPr>
          <w:position w:val="-4"/>
        </w:rPr>
        <w:object w:dxaOrig="240" w:dyaOrig="260">
          <v:shape id="_x0000_i1296" type="#_x0000_t75" style="width:11.9pt;height:13.15pt" o:ole="">
            <v:imagedata r:id="rId551" o:title=""/>
          </v:shape>
          <o:OLEObject Type="Embed" ProgID="Equation.DSMT4" ShapeID="_x0000_i1296" DrawAspect="Content" ObjectID="_1670954254" r:id="rId552"/>
        </w:object>
      </w:r>
      <w:r w:rsidRPr="0049763D">
        <w:rPr>
          <w:rFonts w:ascii="宋体" w:hAnsi="宋体" w:hint="eastAsia"/>
          <w:szCs w:val="21"/>
        </w:rPr>
        <w:t>和</w:t>
      </w:r>
      <w:r w:rsidR="00593120" w:rsidRPr="00025957">
        <w:rPr>
          <w:position w:val="-4"/>
        </w:rPr>
        <w:object w:dxaOrig="220" w:dyaOrig="260">
          <v:shape id="_x0000_i1297" type="#_x0000_t75" style="width:10.65pt;height:13.15pt" o:ole="">
            <v:imagedata r:id="rId553" o:title=""/>
          </v:shape>
          <o:OLEObject Type="Embed" ProgID="Equation.DSMT4" ShapeID="_x0000_i1297" DrawAspect="Content" ObjectID="_1670954255" r:id="rId554"/>
        </w:object>
      </w:r>
      <w:r w:rsidRPr="0049763D">
        <w:rPr>
          <w:rFonts w:ascii="宋体" w:hAnsi="宋体" w:hint="eastAsia"/>
          <w:szCs w:val="21"/>
        </w:rPr>
        <w:t>联合分布函数</w:t>
      </w:r>
      <w:r w:rsidR="00593120" w:rsidRPr="00593120">
        <w:rPr>
          <w:position w:val="-10"/>
        </w:rPr>
        <w:object w:dxaOrig="760" w:dyaOrig="320">
          <v:shape id="_x0000_i1298" type="#_x0000_t75" style="width:38.2pt;height:16.3pt" o:ole="">
            <v:imagedata r:id="rId555" o:title=""/>
          </v:shape>
          <o:OLEObject Type="Embed" ProgID="Equation.DSMT4" ShapeID="_x0000_i1298" DrawAspect="Content" ObjectID="_1670954256" r:id="rId556"/>
        </w:object>
      </w:r>
      <w:r>
        <w:rPr>
          <w:rFonts w:ascii="宋体" w:hAnsi="宋体" w:hint="eastAsia"/>
          <w:szCs w:val="21"/>
        </w:rPr>
        <w:t>.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4711D4" w:rsidRPr="00F7408B" w:rsidRDefault="00AB558E" w:rsidP="004711D4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711D4" w:rsidRPr="00F7408B">
        <w:rPr>
          <w:rFonts w:ascii="宋体" w:hAnsi="宋体" w:hint="eastAsia"/>
          <w:szCs w:val="21"/>
        </w:rPr>
        <w:t>将整个平面分为五个区域(如</w:t>
      </w:r>
      <w:r w:rsidR="004711D4">
        <w:rPr>
          <w:rFonts w:ascii="宋体" w:hAnsi="宋体" w:hint="eastAsia"/>
          <w:szCs w:val="21"/>
        </w:rPr>
        <w:t>下</w:t>
      </w:r>
      <w:r w:rsidR="004711D4" w:rsidRPr="00F7408B">
        <w:rPr>
          <w:rFonts w:ascii="宋体" w:hAnsi="宋体" w:hint="eastAsia"/>
          <w:szCs w:val="21"/>
        </w:rPr>
        <w:t>图)</w:t>
      </w:r>
      <w:r w:rsidR="004711D4">
        <w:rPr>
          <w:rFonts w:ascii="宋体" w:hAnsi="宋体" w:hint="eastAsia"/>
          <w:szCs w:val="21"/>
        </w:rPr>
        <w:t>.</w:t>
      </w:r>
    </w:p>
    <w:p w:rsidR="004711D4" w:rsidRDefault="008B4BE4" w:rsidP="004711D4">
      <w:pPr>
        <w:ind w:firstLineChars="200" w:firstLine="480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2387932" cy="186855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995D.png"/>
                    <pic:cNvPicPr/>
                  </pic:nvPicPr>
                  <pic:blipFill>
                    <a:blip r:embed="rId5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6123" cy="187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711D4" w:rsidRPr="00F7408B" w:rsidRDefault="007C1E63" w:rsidP="007C1E63">
      <w:pPr>
        <w:ind w:leftChars="200" w:left="480"/>
        <w:rPr>
          <w:rFonts w:ascii="宋体" w:hAnsi="宋体"/>
          <w:szCs w:val="21"/>
        </w:rPr>
      </w:pPr>
      <w:r w:rsidRPr="007C1E63">
        <w:rPr>
          <w:rFonts w:hint="eastAsia"/>
        </w:rPr>
        <w:t xml:space="preserve">(1) </w:t>
      </w:r>
      <w:r w:rsidR="004711D4" w:rsidRPr="00F7408B">
        <w:rPr>
          <w:rFonts w:ascii="宋体" w:hAnsi="宋体" w:hint="eastAsia"/>
          <w:szCs w:val="21"/>
        </w:rPr>
        <w:t>当</w:t>
      </w:r>
      <w:r w:rsidR="00593120" w:rsidRPr="00593120">
        <w:rPr>
          <w:position w:val="-12"/>
        </w:rPr>
        <w:object w:dxaOrig="1040" w:dyaOrig="360">
          <v:shape id="_x0000_i1299" type="#_x0000_t75" style="width:51.95pt;height:18.15pt" o:ole="">
            <v:imagedata r:id="rId558" o:title=""/>
          </v:shape>
          <o:OLEObject Type="Embed" ProgID="Equation.DSMT4" ShapeID="_x0000_i1299" DrawAspect="Content" ObjectID="_1670954257" r:id="rId559"/>
        </w:object>
      </w:r>
      <w:r w:rsidR="00E63323">
        <w:rPr>
          <w:rFonts w:ascii="宋体" w:hAnsi="宋体" w:hint="eastAsia"/>
          <w:szCs w:val="21"/>
        </w:rPr>
        <w:t>，即</w:t>
      </w:r>
      <w:r w:rsidR="00593120" w:rsidRPr="00593120">
        <w:rPr>
          <w:position w:val="-6"/>
        </w:rPr>
        <w:object w:dxaOrig="540" w:dyaOrig="279">
          <v:shape id="_x0000_i1300" type="#_x0000_t75" style="width:26.9pt;height:13.75pt" o:ole="">
            <v:imagedata r:id="rId560" o:title=""/>
          </v:shape>
          <o:OLEObject Type="Embed" ProgID="Equation.DSMT4" ShapeID="_x0000_i1300" DrawAspect="Content" ObjectID="_1670954258" r:id="rId561"/>
        </w:object>
      </w:r>
      <w:r w:rsidR="00E63323">
        <w:rPr>
          <w:rFonts w:ascii="宋体" w:hAnsi="宋体" w:hint="eastAsia"/>
          <w:szCs w:val="21"/>
        </w:rPr>
        <w:t>或</w:t>
      </w:r>
      <w:r w:rsidR="00593120" w:rsidRPr="00593120">
        <w:rPr>
          <w:position w:val="-10"/>
        </w:rPr>
        <w:object w:dxaOrig="560" w:dyaOrig="320">
          <v:shape id="_x0000_i1301" type="#_x0000_t75" style="width:28.15pt;height:16.3pt" o:ole="">
            <v:imagedata r:id="rId562" o:title=""/>
          </v:shape>
          <o:OLEObject Type="Embed" ProgID="Equation.DSMT4" ShapeID="_x0000_i1301" DrawAspect="Content" ObjectID="_1670954259" r:id="rId563"/>
        </w:object>
      </w:r>
      <w:r w:rsidR="004711D4" w:rsidRPr="00F7408B">
        <w:rPr>
          <w:rFonts w:ascii="宋体" w:hAnsi="宋体" w:hint="eastAsia"/>
          <w:szCs w:val="21"/>
        </w:rPr>
        <w:t>时</w:t>
      </w:r>
      <w:r w:rsidR="00E63323">
        <w:rPr>
          <w:rFonts w:ascii="宋体" w:hAnsi="宋体" w:hint="eastAsia"/>
          <w:szCs w:val="21"/>
        </w:rPr>
        <w:t>，</w:t>
      </w:r>
      <w:r w:rsidR="00593120" w:rsidRPr="00593120">
        <w:rPr>
          <w:position w:val="-10"/>
        </w:rPr>
        <w:object w:dxaOrig="1100" w:dyaOrig="320">
          <v:shape id="_x0000_i1302" type="#_x0000_t75" style="width:54.45pt;height:16.3pt" o:ole="">
            <v:imagedata r:id="rId564" o:title=""/>
          </v:shape>
          <o:OLEObject Type="Embed" ProgID="Equation.DSMT4" ShapeID="_x0000_i1302" DrawAspect="Content" ObjectID="_1670954260" r:id="rId565"/>
        </w:object>
      </w:r>
      <w:r w:rsidR="00E63323">
        <w:rPr>
          <w:rFonts w:ascii="宋体" w:hAnsi="宋体" w:hint="eastAsia"/>
          <w:szCs w:val="21"/>
        </w:rPr>
        <w:t>．</w:t>
      </w:r>
    </w:p>
    <w:p w:rsidR="004711D4" w:rsidRPr="00F7408B" w:rsidRDefault="00E63323" w:rsidP="007C1E63">
      <w:pPr>
        <w:ind w:leftChars="200" w:left="480"/>
        <w:rPr>
          <w:rFonts w:ascii="宋体" w:hAnsi="宋体"/>
          <w:szCs w:val="21"/>
        </w:rPr>
      </w:pPr>
      <w:r w:rsidRPr="00E63323">
        <w:rPr>
          <w:rFonts w:hint="eastAsia"/>
        </w:rPr>
        <w:t xml:space="preserve">(2) </w:t>
      </w:r>
      <w:r w:rsidR="004711D4" w:rsidRPr="00F7408B">
        <w:rPr>
          <w:rFonts w:ascii="宋体" w:hAnsi="宋体" w:hint="eastAsia"/>
          <w:szCs w:val="21"/>
        </w:rPr>
        <w:t>当</w:t>
      </w:r>
      <w:r w:rsidR="00593120" w:rsidRPr="00593120">
        <w:rPr>
          <w:position w:val="-12"/>
        </w:rPr>
        <w:object w:dxaOrig="1040" w:dyaOrig="360">
          <v:shape id="_x0000_i1303" type="#_x0000_t75" style="width:51.95pt;height:18.15pt" o:ole="">
            <v:imagedata r:id="rId566" o:title=""/>
          </v:shape>
          <o:OLEObject Type="Embed" ProgID="Equation.DSMT4" ShapeID="_x0000_i1303" DrawAspect="Content" ObjectID="_1670954261" r:id="rId567"/>
        </w:object>
      </w:r>
      <w:r>
        <w:rPr>
          <w:rFonts w:ascii="宋体" w:hAnsi="宋体" w:hint="eastAsia"/>
          <w:szCs w:val="21"/>
        </w:rPr>
        <w:t>，</w:t>
      </w:r>
      <w:r w:rsidR="004711D4" w:rsidRPr="00F7408B">
        <w:rPr>
          <w:rFonts w:ascii="宋体" w:hAnsi="宋体" w:hint="eastAsia"/>
          <w:szCs w:val="21"/>
        </w:rPr>
        <w:t>即</w:t>
      </w:r>
      <w:r w:rsidR="00593120" w:rsidRPr="00593120">
        <w:rPr>
          <w:position w:val="-6"/>
        </w:rPr>
        <w:object w:dxaOrig="880" w:dyaOrig="279">
          <v:shape id="_x0000_i1304" type="#_x0000_t75" style="width:43.85pt;height:13.75pt" o:ole="">
            <v:imagedata r:id="rId568" o:title=""/>
          </v:shape>
          <o:OLEObject Type="Embed" ProgID="Equation.DSMT4" ShapeID="_x0000_i1304" DrawAspect="Content" ObjectID="_1670954262" r:id="rId569"/>
        </w:object>
      </w:r>
      <w:r>
        <w:rPr>
          <w:rFonts w:ascii="宋体" w:hAnsi="宋体" w:hint="eastAsia"/>
          <w:szCs w:val="21"/>
        </w:rPr>
        <w:t>且</w:t>
      </w:r>
      <w:r w:rsidR="00593120" w:rsidRPr="00593120">
        <w:rPr>
          <w:position w:val="-10"/>
        </w:rPr>
        <w:object w:dxaOrig="900" w:dyaOrig="320">
          <v:shape id="_x0000_i1305" type="#_x0000_t75" style="width:45.1pt;height:16.3pt" o:ole="">
            <v:imagedata r:id="rId570" o:title=""/>
          </v:shape>
          <o:OLEObject Type="Embed" ProgID="Equation.DSMT4" ShapeID="_x0000_i1305" DrawAspect="Content" ObjectID="_1670954263" r:id="rId571"/>
        </w:object>
      </w:r>
      <w:r w:rsidR="004711D4" w:rsidRPr="00F7408B">
        <w:rPr>
          <w:rFonts w:ascii="宋体" w:hAnsi="宋体" w:hint="eastAsia"/>
          <w:szCs w:val="21"/>
        </w:rPr>
        <w:t>时,</w:t>
      </w:r>
    </w:p>
    <w:p w:rsidR="004711D4" w:rsidRPr="00F7408B" w:rsidRDefault="00593120" w:rsidP="00E63323">
      <w:pPr>
        <w:ind w:leftChars="200" w:left="480"/>
        <w:jc w:val="center"/>
        <w:rPr>
          <w:rFonts w:ascii="宋体" w:hAnsi="宋体"/>
          <w:szCs w:val="21"/>
        </w:rPr>
      </w:pPr>
      <w:r w:rsidRPr="00593120">
        <w:rPr>
          <w:position w:val="-18"/>
        </w:rPr>
        <w:object w:dxaOrig="4020" w:dyaOrig="520">
          <v:shape id="_x0000_i1306" type="#_x0000_t75" style="width:200.95pt;height:25.65pt" o:ole="">
            <v:imagedata r:id="rId572" o:title=""/>
          </v:shape>
          <o:OLEObject Type="Embed" ProgID="Equation.DSMT4" ShapeID="_x0000_i1306" DrawAspect="Content" ObjectID="_1670954264" r:id="rId573"/>
        </w:object>
      </w:r>
    </w:p>
    <w:p w:rsidR="004711D4" w:rsidRDefault="00E63323" w:rsidP="007C1E63">
      <w:pPr>
        <w:ind w:leftChars="200" w:left="480"/>
        <w:rPr>
          <w:rFonts w:ascii="宋体" w:hAnsi="宋体"/>
          <w:szCs w:val="21"/>
        </w:rPr>
      </w:pPr>
      <w:r w:rsidRPr="00E63323">
        <w:rPr>
          <w:rFonts w:hint="eastAsia"/>
        </w:rPr>
        <w:t xml:space="preserve">(3) </w:t>
      </w:r>
      <w:r w:rsidR="004711D4" w:rsidRPr="00F7408B">
        <w:rPr>
          <w:rFonts w:ascii="宋体" w:hAnsi="宋体" w:hint="eastAsia"/>
          <w:szCs w:val="21"/>
        </w:rPr>
        <w:t>当</w:t>
      </w:r>
      <w:r w:rsidR="00593120" w:rsidRPr="00593120">
        <w:rPr>
          <w:position w:val="-12"/>
        </w:rPr>
        <w:object w:dxaOrig="1040" w:dyaOrig="360">
          <v:shape id="_x0000_i1307" type="#_x0000_t75" style="width:51.95pt;height:18.15pt" o:ole="">
            <v:imagedata r:id="rId574" o:title=""/>
          </v:shape>
          <o:OLEObject Type="Embed" ProgID="Equation.DSMT4" ShapeID="_x0000_i1307" DrawAspect="Content" ObjectID="_1670954265" r:id="rId575"/>
        </w:object>
      </w:r>
      <w:r>
        <w:rPr>
          <w:rFonts w:ascii="宋体" w:hAnsi="宋体" w:hint="eastAsia"/>
          <w:szCs w:val="21"/>
        </w:rPr>
        <w:t>，</w:t>
      </w:r>
      <w:r w:rsidR="004711D4" w:rsidRPr="00F7408B">
        <w:rPr>
          <w:rFonts w:ascii="宋体" w:hAnsi="宋体" w:hint="eastAsia"/>
          <w:szCs w:val="21"/>
        </w:rPr>
        <w:t>即</w:t>
      </w:r>
      <w:r w:rsidR="00593120" w:rsidRPr="00593120">
        <w:rPr>
          <w:position w:val="-6"/>
        </w:rPr>
        <w:object w:dxaOrig="880" w:dyaOrig="279">
          <v:shape id="_x0000_i1308" type="#_x0000_t75" style="width:43.85pt;height:13.75pt" o:ole="">
            <v:imagedata r:id="rId576" o:title=""/>
          </v:shape>
          <o:OLEObject Type="Embed" ProgID="Equation.DSMT4" ShapeID="_x0000_i1308" DrawAspect="Content" ObjectID="_1670954266" r:id="rId577"/>
        </w:object>
      </w:r>
      <w:r>
        <w:rPr>
          <w:rFonts w:ascii="宋体" w:hAnsi="宋体" w:hint="eastAsia"/>
          <w:szCs w:val="21"/>
        </w:rPr>
        <w:t>且</w:t>
      </w:r>
      <w:r w:rsidR="00593120" w:rsidRPr="00593120">
        <w:rPr>
          <w:position w:val="-10"/>
        </w:rPr>
        <w:object w:dxaOrig="560" w:dyaOrig="320">
          <v:shape id="_x0000_i1309" type="#_x0000_t75" style="width:28.15pt;height:16.3pt" o:ole="">
            <v:imagedata r:id="rId578" o:title=""/>
          </v:shape>
          <o:OLEObject Type="Embed" ProgID="Equation.DSMT4" ShapeID="_x0000_i1309" DrawAspect="Content" ObjectID="_1670954267" r:id="rId579"/>
        </w:object>
      </w:r>
      <w:r w:rsidR="004711D4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</w:p>
    <w:p w:rsidR="004711D4" w:rsidRPr="00F7408B" w:rsidRDefault="00593120" w:rsidP="00E63323">
      <w:pPr>
        <w:ind w:leftChars="200" w:left="480"/>
        <w:jc w:val="center"/>
        <w:rPr>
          <w:rFonts w:ascii="宋体" w:hAnsi="宋体"/>
          <w:szCs w:val="21"/>
        </w:rPr>
      </w:pPr>
      <w:r w:rsidRPr="00593120">
        <w:rPr>
          <w:position w:val="-18"/>
        </w:rPr>
        <w:object w:dxaOrig="4980" w:dyaOrig="520">
          <v:shape id="_x0000_i1310" type="#_x0000_t75" style="width:248.55pt;height:25.65pt" o:ole="">
            <v:imagedata r:id="rId580" o:title=""/>
          </v:shape>
          <o:OLEObject Type="Embed" ProgID="Equation.DSMT4" ShapeID="_x0000_i1310" DrawAspect="Content" ObjectID="_1670954268" r:id="rId581"/>
        </w:object>
      </w:r>
    </w:p>
    <w:p w:rsidR="004711D4" w:rsidRDefault="00E63323" w:rsidP="007C1E63">
      <w:pPr>
        <w:ind w:leftChars="200" w:left="480"/>
        <w:rPr>
          <w:rFonts w:ascii="宋体" w:hAnsi="宋体"/>
          <w:szCs w:val="21"/>
        </w:rPr>
      </w:pPr>
      <w:r w:rsidRPr="00E63323">
        <w:rPr>
          <w:rFonts w:hint="eastAsia"/>
        </w:rPr>
        <w:t xml:space="preserve">(4) </w:t>
      </w:r>
      <w:r w:rsidR="004711D4" w:rsidRPr="00F7408B">
        <w:rPr>
          <w:rFonts w:ascii="宋体" w:hAnsi="宋体" w:hint="eastAsia"/>
          <w:szCs w:val="21"/>
        </w:rPr>
        <w:t>当</w:t>
      </w:r>
      <w:r w:rsidR="00593120" w:rsidRPr="00593120">
        <w:rPr>
          <w:position w:val="-12"/>
        </w:rPr>
        <w:object w:dxaOrig="1040" w:dyaOrig="360">
          <v:shape id="_x0000_i1311" type="#_x0000_t75" style="width:51.95pt;height:18.15pt" o:ole="">
            <v:imagedata r:id="rId582" o:title=""/>
          </v:shape>
          <o:OLEObject Type="Embed" ProgID="Equation.DSMT4" ShapeID="_x0000_i1311" DrawAspect="Content" ObjectID="_1670954269" r:id="rId583"/>
        </w:object>
      </w:r>
      <w:r>
        <w:rPr>
          <w:rFonts w:ascii="宋体" w:hAnsi="宋体" w:hint="eastAsia"/>
          <w:szCs w:val="21"/>
        </w:rPr>
        <w:t>，</w:t>
      </w:r>
      <w:r w:rsidR="004711D4" w:rsidRPr="00F7408B">
        <w:rPr>
          <w:rFonts w:ascii="宋体" w:hAnsi="宋体" w:hint="eastAsia"/>
          <w:szCs w:val="21"/>
        </w:rPr>
        <w:t>即</w:t>
      </w:r>
      <w:r w:rsidR="00593120" w:rsidRPr="00025957">
        <w:rPr>
          <w:position w:val="-4"/>
        </w:rPr>
        <w:object w:dxaOrig="540" w:dyaOrig="260">
          <v:shape id="_x0000_i1312" type="#_x0000_t75" style="width:26.9pt;height:13.15pt" o:ole="">
            <v:imagedata r:id="rId584" o:title=""/>
          </v:shape>
          <o:OLEObject Type="Embed" ProgID="Equation.DSMT4" ShapeID="_x0000_i1312" DrawAspect="Content" ObjectID="_1670954270" r:id="rId585"/>
        </w:object>
      </w:r>
      <w:r>
        <w:rPr>
          <w:rFonts w:ascii="宋体" w:hAnsi="宋体" w:hint="eastAsia"/>
          <w:szCs w:val="21"/>
        </w:rPr>
        <w:t>且</w:t>
      </w:r>
      <w:r w:rsidR="00593120" w:rsidRPr="00593120">
        <w:rPr>
          <w:position w:val="-10"/>
        </w:rPr>
        <w:object w:dxaOrig="900" w:dyaOrig="320">
          <v:shape id="_x0000_i1313" type="#_x0000_t75" style="width:45.1pt;height:16.3pt" o:ole="">
            <v:imagedata r:id="rId586" o:title=""/>
          </v:shape>
          <o:OLEObject Type="Embed" ProgID="Equation.DSMT4" ShapeID="_x0000_i1313" DrawAspect="Content" ObjectID="_1670954271" r:id="rId587"/>
        </w:object>
      </w:r>
      <w:r w:rsidR="004711D4" w:rsidRPr="00F7408B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4711D4" w:rsidRPr="00F7408B">
        <w:rPr>
          <w:rFonts w:ascii="宋体" w:hAnsi="宋体" w:hint="eastAsia"/>
          <w:szCs w:val="21"/>
        </w:rPr>
        <w:t>与</w:t>
      </w:r>
      <w:r w:rsidR="00593120" w:rsidRPr="00593120">
        <w:rPr>
          <w:position w:val="-12"/>
        </w:rPr>
        <w:object w:dxaOrig="300" w:dyaOrig="360">
          <v:shape id="_x0000_i1314" type="#_x0000_t75" style="width:15.05pt;height:18.15pt" o:ole="">
            <v:imagedata r:id="rId588" o:title=""/>
          </v:shape>
          <o:OLEObject Type="Embed" ProgID="Equation.DSMT4" ShapeID="_x0000_i1314" DrawAspect="Content" ObjectID="_1670954272" r:id="rId589"/>
        </w:object>
      </w:r>
      <w:r w:rsidR="004711D4" w:rsidRPr="00F7408B">
        <w:rPr>
          <w:rFonts w:ascii="宋体" w:hAnsi="宋体" w:hint="eastAsia"/>
          <w:szCs w:val="21"/>
        </w:rPr>
        <w:t>类似</w:t>
      </w:r>
      <w:r>
        <w:rPr>
          <w:rFonts w:ascii="宋体" w:hAnsi="宋体" w:hint="eastAsia"/>
          <w:szCs w:val="21"/>
        </w:rPr>
        <w:t>，</w:t>
      </w:r>
      <w:r w:rsidR="004711D4" w:rsidRPr="00F7408B">
        <w:rPr>
          <w:rFonts w:ascii="宋体" w:hAnsi="宋体" w:hint="eastAsia"/>
          <w:szCs w:val="21"/>
        </w:rPr>
        <w:t>有</w:t>
      </w:r>
      <w:r w:rsidR="00593120" w:rsidRPr="00593120">
        <w:rPr>
          <w:position w:val="-10"/>
        </w:rPr>
        <w:object w:dxaOrig="1219" w:dyaOrig="360">
          <v:shape id="_x0000_i1315" type="#_x0000_t75" style="width:61.35pt;height:18.15pt" o:ole="">
            <v:imagedata r:id="rId590" o:title=""/>
          </v:shape>
          <o:OLEObject Type="Embed" ProgID="Equation.DSMT4" ShapeID="_x0000_i1315" DrawAspect="Content" ObjectID="_1670954273" r:id="rId591"/>
        </w:object>
      </w:r>
      <w:r>
        <w:rPr>
          <w:rFonts w:ascii="宋体" w:hAnsi="宋体" w:hint="eastAsia"/>
          <w:szCs w:val="21"/>
        </w:rPr>
        <w:t>．</w:t>
      </w:r>
    </w:p>
    <w:p w:rsidR="00E63323" w:rsidRPr="00F7408B" w:rsidRDefault="00E63323" w:rsidP="00E63323">
      <w:pPr>
        <w:ind w:leftChars="200" w:left="480"/>
        <w:rPr>
          <w:rFonts w:ascii="宋体" w:hAnsi="宋体"/>
          <w:szCs w:val="21"/>
        </w:rPr>
      </w:pPr>
      <w:r w:rsidRPr="00E63323">
        <w:rPr>
          <w:rFonts w:hint="eastAsia"/>
        </w:rPr>
        <w:t xml:space="preserve">(5) </w:t>
      </w:r>
      <w:r w:rsidRPr="00F7408B">
        <w:rPr>
          <w:rFonts w:ascii="宋体" w:hAnsi="宋体" w:hint="eastAsia"/>
          <w:szCs w:val="21"/>
        </w:rPr>
        <w:t>当</w:t>
      </w:r>
      <w:r w:rsidR="00593120" w:rsidRPr="00593120">
        <w:rPr>
          <w:position w:val="-12"/>
        </w:rPr>
        <w:object w:dxaOrig="1040" w:dyaOrig="360">
          <v:shape id="_x0000_i1316" type="#_x0000_t75" style="width:51.95pt;height:18.15pt" o:ole="">
            <v:imagedata r:id="rId592" o:title=""/>
          </v:shape>
          <o:OLEObject Type="Embed" ProgID="Equation.DSMT4" ShapeID="_x0000_i1316" DrawAspect="Content" ObjectID="_1670954274" r:id="rId593"/>
        </w:object>
      </w:r>
      <w:r>
        <w:rPr>
          <w:rFonts w:ascii="宋体" w:hAnsi="宋体" w:hint="eastAsia"/>
          <w:szCs w:val="21"/>
        </w:rPr>
        <w:t>，</w:t>
      </w:r>
      <w:r w:rsidRPr="00F7408B">
        <w:rPr>
          <w:rFonts w:ascii="宋体" w:hAnsi="宋体" w:hint="eastAsia"/>
          <w:szCs w:val="21"/>
        </w:rPr>
        <w:t>即</w:t>
      </w:r>
      <w:r w:rsidR="00593120" w:rsidRPr="00025957">
        <w:rPr>
          <w:position w:val="-4"/>
        </w:rPr>
        <w:object w:dxaOrig="540" w:dyaOrig="260">
          <v:shape id="_x0000_i1317" type="#_x0000_t75" style="width:26.9pt;height:13.15pt" o:ole="">
            <v:imagedata r:id="rId594" o:title=""/>
          </v:shape>
          <o:OLEObject Type="Embed" ProgID="Equation.DSMT4" ShapeID="_x0000_i1317" DrawAspect="Content" ObjectID="_1670954275" r:id="rId595"/>
        </w:object>
      </w:r>
      <w:r w:rsidRPr="00F7408B">
        <w:rPr>
          <w:rFonts w:ascii="宋体" w:hAnsi="宋体" w:hint="eastAsia"/>
          <w:szCs w:val="21"/>
        </w:rPr>
        <w:t>且</w:t>
      </w:r>
      <w:r w:rsidR="00593120" w:rsidRPr="00593120">
        <w:rPr>
          <w:position w:val="-10"/>
        </w:rPr>
        <w:object w:dxaOrig="560" w:dyaOrig="320">
          <v:shape id="_x0000_i1318" type="#_x0000_t75" style="width:28.15pt;height:16.3pt" o:ole="">
            <v:imagedata r:id="rId596" o:title=""/>
          </v:shape>
          <o:OLEObject Type="Embed" ProgID="Equation.DSMT4" ShapeID="_x0000_i1318" DrawAspect="Content" ObjectID="_1670954276" r:id="rId597"/>
        </w:object>
      </w:r>
      <w:r w:rsidRPr="00F7408B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  <w:r w:rsidR="00593120" w:rsidRPr="00593120">
        <w:rPr>
          <w:position w:val="-10"/>
        </w:rPr>
        <w:object w:dxaOrig="1100" w:dyaOrig="320">
          <v:shape id="_x0000_i1319" type="#_x0000_t75" style="width:54.45pt;height:16.3pt" o:ole="">
            <v:imagedata r:id="rId598" o:title=""/>
          </v:shape>
          <o:OLEObject Type="Embed" ProgID="Equation.DSMT4" ShapeID="_x0000_i1319" DrawAspect="Content" ObjectID="_1670954277" r:id="rId599"/>
        </w:object>
      </w:r>
      <w:r>
        <w:rPr>
          <w:rFonts w:ascii="宋体" w:hAnsi="宋体" w:hint="eastAsia"/>
          <w:szCs w:val="21"/>
        </w:rPr>
        <w:t>．</w:t>
      </w:r>
    </w:p>
    <w:p w:rsidR="00E63323" w:rsidRDefault="004711D4" w:rsidP="00E63323">
      <w:pPr>
        <w:ind w:leftChars="200" w:left="480"/>
        <w:rPr>
          <w:rFonts w:ascii="宋体" w:hAnsi="宋体"/>
          <w:szCs w:val="21"/>
        </w:rPr>
      </w:pPr>
      <w:r w:rsidRPr="00F7408B">
        <w:rPr>
          <w:rFonts w:ascii="宋体" w:hAnsi="宋体" w:hint="eastAsia"/>
          <w:szCs w:val="21"/>
        </w:rPr>
        <w:t>综上分析,</w:t>
      </w:r>
      <w:r w:rsidR="00593120" w:rsidRPr="00593120">
        <w:rPr>
          <w:position w:val="-10"/>
        </w:rPr>
        <w:object w:dxaOrig="639" w:dyaOrig="320">
          <v:shape id="_x0000_i1320" type="#_x0000_t75" style="width:31.95pt;height:16.3pt" o:ole="">
            <v:imagedata r:id="rId600" o:title=""/>
          </v:shape>
          <o:OLEObject Type="Embed" ProgID="Equation.DSMT4" ShapeID="_x0000_i1320" DrawAspect="Content" ObjectID="_1670954278" r:id="rId601"/>
        </w:object>
      </w:r>
      <w:r w:rsidRPr="00F7408B">
        <w:rPr>
          <w:rFonts w:ascii="宋体" w:hAnsi="宋体" w:hint="eastAsia"/>
          <w:szCs w:val="21"/>
        </w:rPr>
        <w:t>的联合分布函数为</w:t>
      </w:r>
    </w:p>
    <w:p w:rsidR="004711D4" w:rsidRPr="006A5C64" w:rsidRDefault="00593120" w:rsidP="00E63323">
      <w:pPr>
        <w:ind w:leftChars="200" w:left="480"/>
        <w:jc w:val="center"/>
        <w:rPr>
          <w:rFonts w:ascii="宋体" w:hAnsi="宋体"/>
          <w:szCs w:val="21"/>
        </w:rPr>
      </w:pPr>
      <w:r w:rsidRPr="00593120">
        <w:rPr>
          <w:position w:val="-84"/>
        </w:rPr>
        <w:object w:dxaOrig="3620" w:dyaOrig="1800">
          <v:shape id="_x0000_i1321" type="#_x0000_t75" style="width:180.95pt;height:89.55pt" o:ole="">
            <v:imagedata r:id="rId602" o:title=""/>
          </v:shape>
          <o:OLEObject Type="Embed" ProgID="Equation.DSMT4" ShapeID="_x0000_i1321" DrawAspect="Content" ObjectID="_1670954279" r:id="rId603"/>
        </w:object>
      </w:r>
    </w:p>
    <w:p w:rsidR="004711D4" w:rsidRPr="0049763D" w:rsidRDefault="004711D4" w:rsidP="004711D4">
      <w:pPr>
        <w:rPr>
          <w:rFonts w:ascii="宋体" w:hAnsi="宋体"/>
          <w:szCs w:val="21"/>
        </w:rPr>
      </w:pPr>
    </w:p>
    <w:p w:rsidR="00677230" w:rsidRPr="004711D4" w:rsidRDefault="00677230" w:rsidP="00CA00AF"/>
    <w:sectPr w:rsidR="00677230" w:rsidRPr="004711D4" w:rsidSect="00223006">
      <w:headerReference w:type="even" r:id="rId604"/>
      <w:footerReference w:type="even" r:id="rId605"/>
      <w:footerReference w:type="default" r:id="rId606"/>
      <w:headerReference w:type="first" r:id="rId60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43F4" w:rsidRDefault="00A243F4">
      <w:r>
        <w:separator/>
      </w:r>
    </w:p>
  </w:endnote>
  <w:endnote w:type="continuationSeparator" w:id="0">
    <w:p w:rsidR="00A243F4" w:rsidRDefault="00A24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B60DB6" w:rsidRDefault="00A243F4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B60DB6" w:rsidRDefault="00ED4962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B60DB6">
                      <w:instrText>PAGE    \* MERGEFORMAT</w:instrText>
                    </w:r>
                    <w:r>
                      <w:fldChar w:fldCharType="separate"/>
                    </w:r>
                    <w:r w:rsidR="00B60DB6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0DB6" w:rsidRPr="003C7E48" w:rsidRDefault="00B60DB6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1995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A243F4">
      <w:rPr>
        <w:noProof/>
        <w:lang w:val="zh-CN"/>
      </w:rPr>
      <w:fldChar w:fldCharType="begin"/>
    </w:r>
    <w:r w:rsidR="00A243F4">
      <w:rPr>
        <w:noProof/>
        <w:lang w:val="zh-CN"/>
      </w:rPr>
      <w:instrText xml:space="preserve"> PAGE   \* MERGEFORMAT </w:instrText>
    </w:r>
    <w:r w:rsidR="00A243F4">
      <w:rPr>
        <w:noProof/>
        <w:lang w:val="zh-CN"/>
      </w:rPr>
      <w:fldChar w:fldCharType="separate"/>
    </w:r>
    <w:r w:rsidR="008B4BE4">
      <w:rPr>
        <w:noProof/>
        <w:lang w:val="zh-CN"/>
      </w:rPr>
      <w:t>10</w:t>
    </w:r>
    <w:r w:rsidR="00A243F4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43F4" w:rsidRDefault="00A243F4">
      <w:r>
        <w:separator/>
      </w:r>
    </w:p>
  </w:footnote>
  <w:footnote w:type="continuationSeparator" w:id="0">
    <w:p w:rsidR="00A243F4" w:rsidRDefault="00A243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0DB6" w:rsidRPr="006E3539" w:rsidRDefault="00B60DB6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0DB6" w:rsidRDefault="00A243F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5.75pt;height:2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817EE"/>
    <w:rsid w:val="00092FB9"/>
    <w:rsid w:val="000977C3"/>
    <w:rsid w:val="000A777C"/>
    <w:rsid w:val="000B1535"/>
    <w:rsid w:val="000B59AC"/>
    <w:rsid w:val="000C1240"/>
    <w:rsid w:val="000C4716"/>
    <w:rsid w:val="000C66E8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36B09"/>
    <w:rsid w:val="00142B47"/>
    <w:rsid w:val="001433DB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95362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47C4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5C15"/>
    <w:rsid w:val="00261963"/>
    <w:rsid w:val="00261BEF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40227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33FC"/>
    <w:rsid w:val="00464536"/>
    <w:rsid w:val="00465459"/>
    <w:rsid w:val="004677C0"/>
    <w:rsid w:val="004711D4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C7CB3"/>
    <w:rsid w:val="004E0721"/>
    <w:rsid w:val="004F28F5"/>
    <w:rsid w:val="004F30D2"/>
    <w:rsid w:val="004F48C0"/>
    <w:rsid w:val="004F70FB"/>
    <w:rsid w:val="00500895"/>
    <w:rsid w:val="00510145"/>
    <w:rsid w:val="0051041B"/>
    <w:rsid w:val="00511F1A"/>
    <w:rsid w:val="00512891"/>
    <w:rsid w:val="00515691"/>
    <w:rsid w:val="00520A4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3120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1EC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075D9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0A3E"/>
    <w:rsid w:val="00671438"/>
    <w:rsid w:val="00677230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2A2D"/>
    <w:rsid w:val="006C4895"/>
    <w:rsid w:val="006C4F56"/>
    <w:rsid w:val="006C51BC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3B23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1E63"/>
    <w:rsid w:val="007C2651"/>
    <w:rsid w:val="007C32C0"/>
    <w:rsid w:val="007C51FC"/>
    <w:rsid w:val="007C60FA"/>
    <w:rsid w:val="007D3B05"/>
    <w:rsid w:val="007D4D0E"/>
    <w:rsid w:val="007F1E11"/>
    <w:rsid w:val="007F395E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57DD7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4BE4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03726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5882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43F4"/>
    <w:rsid w:val="00A51D94"/>
    <w:rsid w:val="00A5482C"/>
    <w:rsid w:val="00A56412"/>
    <w:rsid w:val="00A567F3"/>
    <w:rsid w:val="00A6039A"/>
    <w:rsid w:val="00A66074"/>
    <w:rsid w:val="00A66AB9"/>
    <w:rsid w:val="00A71A99"/>
    <w:rsid w:val="00A97179"/>
    <w:rsid w:val="00AA02C2"/>
    <w:rsid w:val="00AA203F"/>
    <w:rsid w:val="00AA335C"/>
    <w:rsid w:val="00AA72C3"/>
    <w:rsid w:val="00AB2455"/>
    <w:rsid w:val="00AB3589"/>
    <w:rsid w:val="00AB558E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012C9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72CB"/>
    <w:rsid w:val="00B60DB6"/>
    <w:rsid w:val="00B617AB"/>
    <w:rsid w:val="00B72045"/>
    <w:rsid w:val="00B7221B"/>
    <w:rsid w:val="00B77F4A"/>
    <w:rsid w:val="00B813F9"/>
    <w:rsid w:val="00B84ABD"/>
    <w:rsid w:val="00B84D33"/>
    <w:rsid w:val="00B86D77"/>
    <w:rsid w:val="00B86F20"/>
    <w:rsid w:val="00B90998"/>
    <w:rsid w:val="00B90F2A"/>
    <w:rsid w:val="00BA43E6"/>
    <w:rsid w:val="00BA537B"/>
    <w:rsid w:val="00BB150B"/>
    <w:rsid w:val="00BB21F3"/>
    <w:rsid w:val="00BB5F76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3754C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4A23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25CCA"/>
    <w:rsid w:val="00E3772F"/>
    <w:rsid w:val="00E37A4C"/>
    <w:rsid w:val="00E4159C"/>
    <w:rsid w:val="00E4250E"/>
    <w:rsid w:val="00E45FD6"/>
    <w:rsid w:val="00E463FD"/>
    <w:rsid w:val="00E46F31"/>
    <w:rsid w:val="00E54A28"/>
    <w:rsid w:val="00E63323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D4962"/>
    <w:rsid w:val="00EE066C"/>
    <w:rsid w:val="00EF0086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2AF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58C2"/>
    <w:rsid w:val="00F86053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573A2259-C836-4772-9601-3FE99F78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oleObject" Target="embeddings/oleObject282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theme" Target="theme/theme1.xml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oleObject" Target="embeddings/oleObject293.bin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image" Target="media/image281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oleObject" Target="embeddings/oleObject283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image" Target="media/image299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image" Target="media/image292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oleObject" Target="embeddings/oleObject294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image" Target="media/image282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oleObject" Target="embeddings/oleObject284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image" Target="media/image300.wmf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png"/><Relationship Id="rId599" Type="http://schemas.openxmlformats.org/officeDocument/2006/relationships/oleObject" Target="embeddings/oleObject295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image" Target="media/image283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481" Type="http://schemas.openxmlformats.org/officeDocument/2006/relationships/image" Target="media/image239.wmf"/><Relationship Id="rId516" Type="http://schemas.openxmlformats.org/officeDocument/2006/relationships/oleObject" Target="embeddings/oleObject254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537" Type="http://schemas.openxmlformats.org/officeDocument/2006/relationships/image" Target="media/image267.wmf"/><Relationship Id="rId558" Type="http://schemas.openxmlformats.org/officeDocument/2006/relationships/image" Target="media/image278.wmf"/><Relationship Id="rId579" Type="http://schemas.openxmlformats.org/officeDocument/2006/relationships/oleObject" Target="embeddings/oleObject285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590" Type="http://schemas.openxmlformats.org/officeDocument/2006/relationships/image" Target="media/image294.wmf"/><Relationship Id="rId604" Type="http://schemas.openxmlformats.org/officeDocument/2006/relationships/header" Target="header1.xml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oleObject" Target="embeddings/oleObject24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27" Type="http://schemas.openxmlformats.org/officeDocument/2006/relationships/image" Target="media/image262.wmf"/><Relationship Id="rId548" Type="http://schemas.openxmlformats.org/officeDocument/2006/relationships/oleObject" Target="embeddings/oleObject270.bin"/><Relationship Id="rId569" Type="http://schemas.openxmlformats.org/officeDocument/2006/relationships/oleObject" Target="embeddings/oleObject280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580" Type="http://schemas.openxmlformats.org/officeDocument/2006/relationships/image" Target="media/image289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559" Type="http://schemas.openxmlformats.org/officeDocument/2006/relationships/oleObject" Target="embeddings/oleObject275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image" Target="media/image284.wmf"/><Relationship Id="rId591" Type="http://schemas.openxmlformats.org/officeDocument/2006/relationships/oleObject" Target="embeddings/oleObject291.bin"/><Relationship Id="rId605" Type="http://schemas.openxmlformats.org/officeDocument/2006/relationships/footer" Target="footer1.xml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image" Target="media/image279.wmf"/><Relationship Id="rId581" Type="http://schemas.openxmlformats.org/officeDocument/2006/relationships/oleObject" Target="embeddings/oleObject286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oleObject" Target="embeddings/oleObject281.bin"/><Relationship Id="rId592" Type="http://schemas.openxmlformats.org/officeDocument/2006/relationships/image" Target="media/image295.wmf"/><Relationship Id="rId606" Type="http://schemas.openxmlformats.org/officeDocument/2006/relationships/footer" Target="footer2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oleObject" Target="embeddings/oleObject276.bin"/><Relationship Id="rId582" Type="http://schemas.openxmlformats.org/officeDocument/2006/relationships/image" Target="media/image290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image" Target="media/image285.wmf"/><Relationship Id="rId593" Type="http://schemas.openxmlformats.org/officeDocument/2006/relationships/oleObject" Target="embeddings/oleObject292.bin"/><Relationship Id="rId607" Type="http://schemas.openxmlformats.org/officeDocument/2006/relationships/header" Target="header2.xml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image" Target="media/image280.wmf"/><Relationship Id="rId583" Type="http://schemas.openxmlformats.org/officeDocument/2006/relationships/oleObject" Target="embeddings/oleObject287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image" Target="media/image296.wmf"/><Relationship Id="rId608" Type="http://schemas.openxmlformats.org/officeDocument/2006/relationships/fontTable" Target="fontTable.xml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oleObject" Target="embeddings/oleObject277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image" Target="media/image286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image" Target="media/image297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oleObject" Target="embeddings/oleObject278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image" Target="media/image287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oleObject" Target="embeddings/oleObject296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oleObject" Target="embeddings/oleObject289.bin"/><Relationship Id="rId8" Type="http://schemas.openxmlformats.org/officeDocument/2006/relationships/hyperlink" Target="https://lvjr.bitbucket.io/?kysx1995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image" Target="media/image298.wmf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oleObject" Target="embeddings/oleObject279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image" Target="media/image288.wmf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oleObject" Target="embeddings/oleObject297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oleObject" Target="embeddings/oleObject290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6EB111-C2AA-47D1-A7DF-9789AC9E4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10</Pages>
  <Words>1545</Words>
  <Characters>8807</Characters>
  <Application>Microsoft Office Word</Application>
  <DocSecurity>0</DocSecurity>
  <Lines>73</Lines>
  <Paragraphs>20</Paragraphs>
  <ScaleCrop>false</ScaleCrop>
  <Company>微软中国</Company>
  <LinksUpToDate>false</LinksUpToDate>
  <CharactersWithSpaces>10332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108</cp:revision>
  <cp:lastPrinted>2011-09-06T10:51:00Z</cp:lastPrinted>
  <dcterms:created xsi:type="dcterms:W3CDTF">2020-11-13T07:23:00Z</dcterms:created>
  <dcterms:modified xsi:type="dcterms:W3CDTF">2020-12-31T13:02:00Z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