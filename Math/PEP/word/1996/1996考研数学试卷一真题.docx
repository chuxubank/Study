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94077C" w:rsidRDefault="00073F55" w:rsidP="0094077C">
      <w:pPr>
        <w:pStyle w:val="af"/>
      </w:pPr>
      <w:hyperlink r:id="rId8" w:history="1">
        <w:r w:rsidR="00B5052C" w:rsidRPr="0094077C">
          <w:rPr>
            <w:rStyle w:val="a7"/>
            <w:rFonts w:hint="eastAsia"/>
            <w:color w:val="002060"/>
          </w:rPr>
          <w:t>1996</w:t>
        </w:r>
        <w:r w:rsidR="00CA00AF" w:rsidRPr="0094077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94077C">
          <w:rPr>
            <w:rStyle w:val="a7"/>
            <w:rFonts w:hint="eastAsia"/>
            <w:color w:val="002060"/>
          </w:rPr>
          <w:t>卷</w:t>
        </w:r>
        <w:r w:rsidR="00B5052C" w:rsidRPr="0094077C">
          <w:rPr>
            <w:rStyle w:val="a7"/>
            <w:rFonts w:hint="eastAsia"/>
            <w:color w:val="002060"/>
          </w:rPr>
          <w:t>一</w:t>
        </w:r>
      </w:hyperlink>
    </w:p>
    <w:p w:rsidR="0055345C" w:rsidRDefault="0055345C" w:rsidP="00C16E6C"/>
    <w:p w:rsidR="00D133EF" w:rsidRDefault="00D133EF" w:rsidP="00C16E6C"/>
    <w:p w:rsidR="004F5FFE" w:rsidRPr="004A5677" w:rsidRDefault="004F5FFE" w:rsidP="00E205A4">
      <w:pPr>
        <w:pStyle w:val="1"/>
      </w:pPr>
      <w:r w:rsidRPr="004A5677">
        <w:rPr>
          <w:rFonts w:hint="eastAsia"/>
        </w:rPr>
        <w:t>一、填空题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</w:t>
      </w:r>
      <w:bookmarkStart w:id="0" w:name="MTBlankEqn"/>
      <w:r w:rsidR="00E35180" w:rsidRPr="00E35180">
        <w:rPr>
          <w:position w:val="-28"/>
        </w:rPr>
        <w:object w:dxaOrig="1740" w:dyaOrig="740">
          <v:shape id="_x0000_i1025" type="#_x0000_t75" style="width:87.05pt;height:36.95pt" o:ole="">
            <v:imagedata r:id="rId9" o:title=""/>
          </v:shape>
          <o:OLEObject Type="Embed" ProgID="Equation.DSMT4" ShapeID="_x0000_i1025" DrawAspect="Content" ObjectID="_1675085339" r:id="rId10"/>
        </w:object>
      </w:r>
      <w:bookmarkEnd w:id="0"/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6"/>
        </w:rPr>
        <w:object w:dxaOrig="380" w:dyaOrig="220">
          <v:shape id="_x0000_i1026" type="#_x0000_t75" style="width:18.8pt;height:10.65pt" o:ole="">
            <v:imagedata r:id="rId11" o:title=""/>
          </v:shape>
          <o:OLEObject Type="Embed" ProgID="Equation.DSMT4" ShapeID="_x0000_i1026" DrawAspect="Content" ObjectID="_1675085340" r:id="rId12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Pr="0094077C" w:rsidRDefault="00C16E6C" w:rsidP="0094077C">
      <w:pPr>
        <w:rPr>
          <w:rFonts w:ascii="宋体" w:hAnsi="宋体"/>
          <w:szCs w:val="21"/>
        </w:rPr>
      </w:pPr>
    </w:p>
    <w:p w:rsidR="00533894" w:rsidRDefault="00533894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DE1CCB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设一平面经过原点及点</w:t>
      </w:r>
      <w:r w:rsidR="00E35180" w:rsidRPr="00E35180">
        <w:rPr>
          <w:position w:val="-10"/>
        </w:rPr>
        <w:object w:dxaOrig="880" w:dyaOrig="320">
          <v:shape id="_x0000_i1027" type="#_x0000_t75" style="width:43.85pt;height:16.3pt" o:ole="">
            <v:imagedata r:id="rId13" o:title=""/>
          </v:shape>
          <o:OLEObject Type="Embed" ProgID="Equation.DSMT4" ShapeID="_x0000_i1027" DrawAspect="Content" ObjectID="_1675085341" r:id="rId1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且与平面</w:t>
      </w:r>
      <w:r w:rsidR="00E35180" w:rsidRPr="00E35180">
        <w:rPr>
          <w:position w:val="-10"/>
        </w:rPr>
        <w:object w:dxaOrig="1500" w:dyaOrig="320">
          <v:shape id="_x0000_i1028" type="#_x0000_t75" style="width:74.5pt;height:16.3pt" o:ole="">
            <v:imagedata r:id="rId15" o:title=""/>
          </v:shape>
          <o:OLEObject Type="Embed" ProgID="Equation.DSMT4" ShapeID="_x0000_i1028" DrawAspect="Content" ObjectID="_1675085342" r:id="rId16"/>
        </w:object>
      </w:r>
      <w:r w:rsidRPr="004A5677">
        <w:rPr>
          <w:rFonts w:ascii="宋体" w:hAnsi="宋体" w:hint="eastAsia"/>
          <w:szCs w:val="21"/>
        </w:rPr>
        <w:t>垂直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则此平面方程为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Pr="00F977B4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4F5FFE" w:rsidP="0094077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微分方程</w:t>
      </w:r>
      <w:r w:rsidR="00E35180" w:rsidRPr="00E35180">
        <w:rPr>
          <w:position w:val="-10"/>
        </w:rPr>
        <w:object w:dxaOrig="1740" w:dyaOrig="360">
          <v:shape id="_x0000_i1029" type="#_x0000_t75" style="width:87.05pt;height:17.55pt" o:ole="">
            <v:imagedata r:id="rId17" o:title=""/>
          </v:shape>
          <o:OLEObject Type="Embed" ProgID="Equation.DSMT4" ShapeID="_x0000_i1029" DrawAspect="Content" ObjectID="_1675085343" r:id="rId18"/>
        </w:object>
      </w:r>
      <w:r w:rsidRPr="004A5677">
        <w:rPr>
          <w:rFonts w:ascii="宋体" w:hAnsi="宋体" w:hint="eastAsia"/>
          <w:szCs w:val="21"/>
        </w:rPr>
        <w:t>的通解为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714D59" w:rsidRDefault="00714D59" w:rsidP="00C16E6C">
      <w:pPr>
        <w:ind w:left="480" w:hangingChars="200" w:hanging="480"/>
        <w:rPr>
          <w:rFonts w:ascii="宋体" w:hAnsi="宋体"/>
          <w:szCs w:val="21"/>
        </w:rPr>
      </w:pPr>
    </w:p>
    <w:p w:rsidR="004F5FFE" w:rsidRPr="004A5677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函数</w:t>
      </w:r>
      <w:r w:rsidR="00E35180" w:rsidRPr="00E35180">
        <w:rPr>
          <w:position w:val="-12"/>
        </w:rPr>
        <w:object w:dxaOrig="2000" w:dyaOrig="440">
          <v:shape id="_x0000_i1030" type="#_x0000_t75" style="width:100.15pt;height:21.9pt" o:ole="">
            <v:imagedata r:id="rId19" o:title=""/>
          </v:shape>
          <o:OLEObject Type="Embed" ProgID="Equation.DSMT4" ShapeID="_x0000_i1030" DrawAspect="Content" ObjectID="_1675085344" r:id="rId20"/>
        </w:object>
      </w:r>
      <w:r w:rsidRPr="004A5677">
        <w:rPr>
          <w:rFonts w:ascii="宋体" w:hAnsi="宋体" w:hint="eastAsia"/>
          <w:szCs w:val="21"/>
        </w:rPr>
        <w:t>在</w:t>
      </w:r>
      <w:r w:rsidR="00E35180" w:rsidRPr="00E35180">
        <w:rPr>
          <w:position w:val="-10"/>
        </w:rPr>
        <w:object w:dxaOrig="900" w:dyaOrig="320">
          <v:shape id="_x0000_i1031" type="#_x0000_t75" style="width:45.1pt;height:16.3pt" o:ole="">
            <v:imagedata r:id="rId21" o:title=""/>
          </v:shape>
          <o:OLEObject Type="Embed" ProgID="Equation.DSMT4" ShapeID="_x0000_i1031" DrawAspect="Content" ObjectID="_1675085346" r:id="rId22"/>
        </w:object>
      </w:r>
      <w:r w:rsidRPr="004A5677">
        <w:rPr>
          <w:rFonts w:ascii="宋体" w:hAnsi="宋体" w:hint="eastAsia"/>
          <w:szCs w:val="21"/>
        </w:rPr>
        <w:t>点处沿</w:t>
      </w:r>
      <w:r w:rsidR="00E35180" w:rsidRPr="00025957">
        <w:rPr>
          <w:position w:val="-4"/>
        </w:rPr>
        <w:object w:dxaOrig="220" w:dyaOrig="260">
          <v:shape id="_x0000_i1032" type="#_x0000_t75" style="width:10.65pt;height:13.15pt" o:ole="">
            <v:imagedata r:id="rId23" o:title=""/>
          </v:shape>
          <o:OLEObject Type="Embed" ProgID="Equation.DSMT4" ShapeID="_x0000_i1032" DrawAspect="Content" ObjectID="_1675085347" r:id="rId24"/>
        </w:object>
      </w:r>
      <w:r w:rsidRPr="004A5677">
        <w:rPr>
          <w:rFonts w:ascii="宋体" w:hAnsi="宋体" w:hint="eastAsia"/>
          <w:szCs w:val="21"/>
        </w:rPr>
        <w:t>点指向</w:t>
      </w:r>
      <w:r w:rsidR="00E35180" w:rsidRPr="00E35180">
        <w:rPr>
          <w:position w:val="-10"/>
        </w:rPr>
        <w:object w:dxaOrig="1040" w:dyaOrig="320">
          <v:shape id="_x0000_i1033" type="#_x0000_t75" style="width:51.35pt;height:16.3pt" o:ole="">
            <v:imagedata r:id="rId25" o:title=""/>
          </v:shape>
          <o:OLEObject Type="Embed" ProgID="Equation.DSMT4" ShapeID="_x0000_i1033" DrawAspect="Content" ObjectID="_1675085348" r:id="rId26"/>
        </w:object>
      </w:r>
      <w:r>
        <w:rPr>
          <w:rFonts w:ascii="宋体" w:hAnsi="宋体" w:hint="eastAsia"/>
          <w:szCs w:val="21"/>
        </w:rPr>
        <w:t>点</w:t>
      </w:r>
      <w:r w:rsidRPr="004A5677">
        <w:rPr>
          <w:rFonts w:ascii="宋体" w:hAnsi="宋体" w:hint="eastAsia"/>
          <w:szCs w:val="21"/>
        </w:rPr>
        <w:t>方向的方向导数为</w: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714D59" w:rsidRDefault="00714D59" w:rsidP="00C16E6C">
      <w:pPr>
        <w:rPr>
          <w:rFonts w:ascii="宋体" w:hAnsi="宋体"/>
          <w:szCs w:val="21"/>
        </w:rPr>
      </w:pPr>
    </w:p>
    <w:p w:rsidR="004F5FFE" w:rsidRDefault="004F5FFE" w:rsidP="00A63F09">
      <w:pPr>
        <w:adjustRightInd w:val="0"/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设</w:t>
      </w:r>
      <w:r w:rsidR="00E35180" w:rsidRPr="00025957">
        <w:rPr>
          <w:position w:val="-4"/>
        </w:rPr>
        <w:object w:dxaOrig="220" w:dyaOrig="260">
          <v:shape id="_x0000_i1034" type="#_x0000_t75" style="width:10.65pt;height:13.15pt" o:ole="">
            <v:imagedata r:id="rId27" o:title=""/>
          </v:shape>
          <o:OLEObject Type="Embed" ProgID="Equation.DSMT4" ShapeID="_x0000_i1034" DrawAspect="Content" ObjectID="_1675085349" r:id="rId28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6"/>
        </w:rPr>
        <w:object w:dxaOrig="499" w:dyaOrig="279">
          <v:shape id="_x0000_i1035" type="#_x0000_t75" style="width:24.4pt;height:13.75pt" o:ole="">
            <v:imagedata r:id="rId29" o:title=""/>
          </v:shape>
          <o:OLEObject Type="Embed" ProgID="Equation.DSMT4" ShapeID="_x0000_i1035" DrawAspect="Content" ObjectID="_1675085350" r:id="rId30"/>
        </w:object>
      </w:r>
      <w:r w:rsidRPr="004A5677">
        <w:rPr>
          <w:rFonts w:ascii="宋体" w:hAnsi="宋体" w:hint="eastAsia"/>
          <w:szCs w:val="21"/>
        </w:rPr>
        <w:t>矩阵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E35180" w:rsidRPr="00025957">
        <w:rPr>
          <w:position w:val="-4"/>
        </w:rPr>
        <w:object w:dxaOrig="220" w:dyaOrig="260">
          <v:shape id="_x0000_i1036" type="#_x0000_t75" style="width:10.65pt;height:13.15pt" o:ole="">
            <v:imagedata r:id="rId31" o:title=""/>
          </v:shape>
          <o:OLEObject Type="Embed" ProgID="Equation.DSMT4" ShapeID="_x0000_i1036" DrawAspect="Content" ObjectID="_1675085351" r:id="rId32"/>
        </w:object>
      </w:r>
      <w:r w:rsidRPr="004A5677">
        <w:rPr>
          <w:rFonts w:ascii="宋体" w:hAnsi="宋体" w:hint="eastAsia"/>
          <w:szCs w:val="21"/>
        </w:rPr>
        <w:t>的秩</w:t>
      </w:r>
      <w:r w:rsidR="00E35180" w:rsidRPr="00E35180">
        <w:rPr>
          <w:position w:val="-10"/>
        </w:rPr>
        <w:object w:dxaOrig="840" w:dyaOrig="320">
          <v:shape id="_x0000_i1037" type="#_x0000_t75" style="width:41.95pt;height:16.3pt" o:ole="">
            <v:imagedata r:id="rId33" o:title=""/>
          </v:shape>
          <o:OLEObject Type="Embed" ProgID="Equation.DSMT4" ShapeID="_x0000_i1037" DrawAspect="Content" ObjectID="_1675085352" r:id="rId34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而</w:t>
      </w:r>
      <w:r w:rsidR="00E35180" w:rsidRPr="00E35180">
        <w:rPr>
          <w:position w:val="-50"/>
        </w:rPr>
        <w:object w:dxaOrig="1620" w:dyaOrig="1120">
          <v:shape id="_x0000_i1038" type="#_x0000_t75" style="width:81.4pt;height:55.7pt" o:ole="">
            <v:imagedata r:id="rId35" o:title=""/>
          </v:shape>
          <o:OLEObject Type="Embed" ProgID="Equation.DSMT4" ShapeID="_x0000_i1038" DrawAspect="Content" ObjectID="_1675085353" r:id="rId3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10"/>
        </w:rPr>
        <w:object w:dxaOrig="840" w:dyaOrig="320">
          <v:shape id="_x0000_i1039" type="#_x0000_t75" style="width:41.95pt;height:16.3pt" o:ole="">
            <v:imagedata r:id="rId37" o:title=""/>
          </v:shape>
          <o:OLEObject Type="Embed" ProgID="Equation.DSMT4" ShapeID="_x0000_i1039" DrawAspect="Content" ObjectID="_1675085354" r:id="rId38"/>
        </w:object>
      </w:r>
      <w:r>
        <w:rPr>
          <w:rFonts w:ascii="宋体" w:hAnsi="宋体" w:hint="eastAsia"/>
          <w:szCs w:val="21"/>
          <w:u w:val="single"/>
        </w:rPr>
        <w:t>___________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二、选择题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本题共5小题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满分15分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已知</w:t>
      </w:r>
      <w:r w:rsidR="00E35180" w:rsidRPr="00E35180">
        <w:rPr>
          <w:position w:val="-28"/>
        </w:rPr>
        <w:object w:dxaOrig="1719" w:dyaOrig="660">
          <v:shape id="_x0000_i1040" type="#_x0000_t75" style="width:85.75pt;height:32.55pt" o:ole="">
            <v:imagedata r:id="rId39" o:title=""/>
          </v:shape>
          <o:OLEObject Type="Embed" ProgID="Equation.DSMT4" ShapeID="_x0000_i1040" DrawAspect="Content" ObjectID="_1675085355" r:id="rId40"/>
        </w:object>
      </w:r>
      <w:r w:rsidRPr="004A5677">
        <w:rPr>
          <w:rFonts w:ascii="宋体" w:hAnsi="宋体" w:hint="eastAsia"/>
          <w:szCs w:val="21"/>
        </w:rPr>
        <w:t>为某函数的全微分</w:t>
      </w:r>
      <w:r w:rsidR="00553ED3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</w:t>
      </w:r>
      <w:r w:rsidR="00E35180" w:rsidRPr="00E35180">
        <w:rPr>
          <w:position w:val="-6"/>
        </w:rPr>
        <w:object w:dxaOrig="200" w:dyaOrig="220">
          <v:shape id="_x0000_i1041" type="#_x0000_t75" style="width:9.4pt;height:10.65pt" o:ole="">
            <v:imagedata r:id="rId41" o:title=""/>
          </v:shape>
          <o:OLEObject Type="Embed" ProgID="Equation.DSMT4" ShapeID="_x0000_i1041" DrawAspect="Content" ObjectID="_1675085356" r:id="rId42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4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553ED3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-1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0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1</w:t>
      </w:r>
      <w:r w:rsidR="00553ED3">
        <w:rPr>
          <w:rFonts w:ascii="宋体" w:hAnsi="宋体" w:hint="eastAsia"/>
          <w:szCs w:val="21"/>
        </w:rPr>
        <w:t xml:space="preserve">．        </w:t>
      </w:r>
      <w:r w:rsidRPr="00553ED3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4A5677">
        <w:rPr>
          <w:rFonts w:ascii="宋体" w:hAnsi="宋体" w:hint="eastAsia"/>
          <w:szCs w:val="21"/>
        </w:rPr>
        <w:t>2</w:t>
      </w:r>
      <w:r w:rsidR="00553ED3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75085357" r:id="rId44"/>
        </w:object>
      </w:r>
      <w:r w:rsidRPr="004A5677">
        <w:rPr>
          <w:rFonts w:ascii="宋体" w:hAnsi="宋体" w:hint="eastAsia"/>
          <w:szCs w:val="21"/>
        </w:rPr>
        <w:t>有二阶连续导数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</w:t>
      </w:r>
      <w:r w:rsidR="00E35180" w:rsidRPr="00E35180">
        <w:rPr>
          <w:position w:val="-10"/>
        </w:rPr>
        <w:object w:dxaOrig="920" w:dyaOrig="320">
          <v:shape id="_x0000_i1043" type="#_x0000_t75" style="width:46.35pt;height:16.3pt" o:ole="">
            <v:imagedata r:id="rId45" o:title=""/>
          </v:shape>
          <o:OLEObject Type="Embed" ProgID="Equation.DSMT4" ShapeID="_x0000_i1043" DrawAspect="Content" ObjectID="_1675085358" r:id="rId46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28"/>
        </w:rPr>
        <w:object w:dxaOrig="1540" w:dyaOrig="660">
          <v:shape id="_x0000_i1044" type="#_x0000_t75" style="width:77.65pt;height:32.55pt" o:ole="">
            <v:imagedata r:id="rId47" o:title=""/>
          </v:shape>
          <o:OLEObject Type="Embed" ProgID="Equation.DSMT4" ShapeID="_x0000_i1044" DrawAspect="Content" ObjectID="_1675085359" r:id="rId4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Pr="000C46EF">
        <w:rPr>
          <w:rFonts w:hint="eastAsia"/>
        </w:rPr>
        <w:t xml:space="preserve">(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)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E35180" w:rsidRPr="00E35180">
        <w:rPr>
          <w:position w:val="-10"/>
        </w:rPr>
        <w:object w:dxaOrig="520" w:dyaOrig="320">
          <v:shape id="_x0000_i1045" type="#_x0000_t75" style="width:25.65pt;height:16.3pt" o:ole="">
            <v:imagedata r:id="rId49" o:title=""/>
          </v:shape>
          <o:OLEObject Type="Embed" ProgID="Equation.DSMT4" ShapeID="_x0000_i1045" DrawAspect="Content" ObjectID="_1675085360" r:id="rId50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046" type="#_x0000_t75" style="width:26.9pt;height:16.3pt" o:ole="">
            <v:imagedata r:id="rId51" o:title=""/>
          </v:shape>
          <o:OLEObject Type="Embed" ProgID="Equation.DSMT4" ShapeID="_x0000_i1046" DrawAspect="Content" ObjectID="_1675085361" r:id="rId52"/>
        </w:object>
      </w:r>
      <w:r w:rsidRPr="004A5677">
        <w:rPr>
          <w:rFonts w:ascii="宋体" w:hAnsi="宋体" w:hint="eastAsia"/>
          <w:szCs w:val="21"/>
        </w:rPr>
        <w:t>的极大值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(B) </w:t>
      </w:r>
      <w:r w:rsidR="00E35180" w:rsidRPr="00E35180">
        <w:rPr>
          <w:position w:val="-10"/>
        </w:rPr>
        <w:object w:dxaOrig="520" w:dyaOrig="320">
          <v:shape id="_x0000_i1047" type="#_x0000_t75" style="width:25.65pt;height:16.3pt" o:ole="">
            <v:imagedata r:id="rId53" o:title=""/>
          </v:shape>
          <o:OLEObject Type="Embed" ProgID="Equation.DSMT4" ShapeID="_x0000_i1047" DrawAspect="Content" ObjectID="_1675085362" r:id="rId54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048" type="#_x0000_t75" style="width:26.9pt;height:16.3pt" o:ole="">
            <v:imagedata r:id="rId55" o:title=""/>
          </v:shape>
          <o:OLEObject Type="Embed" ProgID="Equation.DSMT4" ShapeID="_x0000_i1048" DrawAspect="Content" ObjectID="_1675085363" r:id="rId56"/>
        </w:object>
      </w:r>
      <w:r w:rsidRPr="004A5677">
        <w:rPr>
          <w:rFonts w:ascii="宋体" w:hAnsi="宋体" w:hint="eastAsia"/>
          <w:szCs w:val="21"/>
        </w:rPr>
        <w:t>的极小值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(C) </w:t>
      </w:r>
      <w:r w:rsidR="00E35180" w:rsidRPr="00E35180">
        <w:rPr>
          <w:position w:val="-10"/>
        </w:rPr>
        <w:object w:dxaOrig="880" w:dyaOrig="320">
          <v:shape id="_x0000_i1049" type="#_x0000_t75" style="width:43.85pt;height:16.3pt" o:ole="">
            <v:imagedata r:id="rId57" o:title=""/>
          </v:shape>
          <o:OLEObject Type="Embed" ProgID="Equation.DSMT4" ShapeID="_x0000_i1049" DrawAspect="Content" ObjectID="_1675085364" r:id="rId58"/>
        </w:object>
      </w:r>
      <w:r w:rsidRPr="004A5677">
        <w:rPr>
          <w:rFonts w:ascii="宋体" w:hAnsi="宋体" w:hint="eastAsia"/>
          <w:szCs w:val="21"/>
        </w:rPr>
        <w:t>是曲线</w:t>
      </w:r>
      <w:r w:rsidR="00E35180" w:rsidRPr="00E35180">
        <w:rPr>
          <w:position w:val="-10"/>
        </w:rPr>
        <w:object w:dxaOrig="920" w:dyaOrig="320">
          <v:shape id="_x0000_i1050" type="#_x0000_t75" style="width:46.35pt;height:16.3pt" o:ole="">
            <v:imagedata r:id="rId59" o:title=""/>
          </v:shape>
          <o:OLEObject Type="Embed" ProgID="Equation.DSMT4" ShapeID="_x0000_i1050" DrawAspect="Content" ObjectID="_1675085365" r:id="rId60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</w:p>
    <w:p w:rsidR="004F5FFE" w:rsidRPr="004A5677" w:rsidRDefault="004F5FFE" w:rsidP="00C16E6C">
      <w:pPr>
        <w:ind w:firstLineChars="150" w:firstLine="360"/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 xml:space="preserve"> </w:t>
      </w:r>
      <w:r w:rsidRPr="006A6FE2">
        <w:rPr>
          <w:rFonts w:hint="eastAsia"/>
        </w:rPr>
        <w:t xml:space="preserve">(D) </w:t>
      </w:r>
      <w:r w:rsidR="00E35180" w:rsidRPr="00E35180">
        <w:rPr>
          <w:position w:val="-10"/>
        </w:rPr>
        <w:object w:dxaOrig="520" w:dyaOrig="320">
          <v:shape id="_x0000_i1051" type="#_x0000_t75" style="width:25.65pt;height:16.3pt" o:ole="">
            <v:imagedata r:id="rId61" o:title=""/>
          </v:shape>
          <o:OLEObject Type="Embed" ProgID="Equation.DSMT4" ShapeID="_x0000_i1051" DrawAspect="Content" ObjectID="_1675085366" r:id="rId62"/>
        </w:object>
      </w:r>
      <w:r w:rsidRPr="004A5677">
        <w:rPr>
          <w:rFonts w:ascii="宋体" w:hAnsi="宋体" w:hint="eastAsia"/>
          <w:szCs w:val="21"/>
        </w:rPr>
        <w:t>不是</w:t>
      </w:r>
      <w:r w:rsidR="00E35180" w:rsidRPr="00E35180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5085367" r:id="rId64"/>
        </w:object>
      </w:r>
      <w:r>
        <w:rPr>
          <w:rFonts w:ascii="宋体" w:hAnsi="宋体" w:hint="eastAsia"/>
          <w:szCs w:val="21"/>
        </w:rPr>
        <w:t>的极值,</w:t>
      </w:r>
      <w:r w:rsidR="00E35180" w:rsidRPr="00E35180">
        <w:rPr>
          <w:position w:val="-10"/>
        </w:rPr>
        <w:object w:dxaOrig="880" w:dyaOrig="320">
          <v:shape id="_x0000_i1053" type="#_x0000_t75" style="width:43.85pt;height:16.3pt" o:ole="">
            <v:imagedata r:id="rId65" o:title=""/>
          </v:shape>
          <o:OLEObject Type="Embed" ProgID="Equation.DSMT4" ShapeID="_x0000_i1053" DrawAspect="Content" ObjectID="_1675085368" r:id="rId66"/>
        </w:object>
      </w:r>
      <w:r w:rsidRPr="004A5677">
        <w:rPr>
          <w:rFonts w:ascii="宋体" w:hAnsi="宋体" w:hint="eastAsia"/>
          <w:szCs w:val="21"/>
        </w:rPr>
        <w:t>也不是曲线</w:t>
      </w:r>
      <w:r w:rsidR="00E35180" w:rsidRPr="00E35180">
        <w:rPr>
          <w:position w:val="-10"/>
        </w:rPr>
        <w:object w:dxaOrig="920" w:dyaOrig="320">
          <v:shape id="_x0000_i1054" type="#_x0000_t75" style="width:46.35pt;height:16.3pt" o:ole="">
            <v:imagedata r:id="rId67" o:title=""/>
          </v:shape>
          <o:OLEObject Type="Embed" ProgID="Equation.DSMT4" ShapeID="_x0000_i1054" DrawAspect="Content" ObjectID="_1675085369" r:id="rId68"/>
        </w:object>
      </w:r>
      <w:r w:rsidRPr="004A5677">
        <w:rPr>
          <w:rFonts w:ascii="宋体" w:hAnsi="宋体" w:hint="eastAsia"/>
          <w:szCs w:val="21"/>
        </w:rPr>
        <w:t>的拐点</w:t>
      </w:r>
      <w:r w:rsidR="006A6FE2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C16E6C" w:rsidRDefault="00C16E6C" w:rsidP="00C16E6C">
      <w:pPr>
        <w:ind w:left="8880" w:hangingChars="3700" w:hanging="8880"/>
        <w:rPr>
          <w:rFonts w:ascii="宋体" w:hAnsi="宋体"/>
          <w:szCs w:val="21"/>
        </w:rPr>
      </w:pPr>
    </w:p>
    <w:p w:rsidR="004F5FFE" w:rsidRPr="004A5677" w:rsidRDefault="004F5FFE" w:rsidP="006A6FE2">
      <w:pPr>
        <w:ind w:left="480" w:hangingChars="200" w:hanging="480"/>
        <w:jc w:val="left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(3)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2"/>
        </w:rPr>
        <w:object w:dxaOrig="620" w:dyaOrig="360">
          <v:shape id="_x0000_i1055" type="#_x0000_t75" style="width:31.3pt;height:17.55pt" o:ole="">
            <v:imagedata r:id="rId69" o:title=""/>
          </v:shape>
          <o:OLEObject Type="Embed" ProgID="Equation.DSMT4" ShapeID="_x0000_i1055" DrawAspect="Content" ObjectID="_1675085370" r:id="rId70"/>
        </w:object>
      </w:r>
      <w:r w:rsidR="000C46EF">
        <w:rPr>
          <w:rFonts w:ascii="宋体" w:hAnsi="宋体" w:hint="eastAsia"/>
          <w:szCs w:val="21"/>
        </w:rPr>
        <w:t>（</w:t>
      </w:r>
      <w:r w:rsidR="00E35180" w:rsidRPr="00E35180">
        <w:rPr>
          <w:position w:val="-8"/>
        </w:rPr>
        <w:object w:dxaOrig="999" w:dyaOrig="300">
          <v:shape id="_x0000_i1056" type="#_x0000_t75" style="width:50.1pt;height:15.05pt" o:ole="">
            <v:imagedata r:id="rId71" o:title=""/>
          </v:shape>
          <o:OLEObject Type="Embed" ProgID="Equation.DSMT4" ShapeID="_x0000_i1056" DrawAspect="Content" ObjectID="_1675085371" r:id="rId72"/>
        </w:object>
      </w:r>
      <w:r w:rsidR="000C46EF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且</w:t>
      </w:r>
      <w:r w:rsidR="00E35180" w:rsidRPr="00E35180">
        <w:rPr>
          <w:position w:val="-28"/>
        </w:rPr>
        <w:object w:dxaOrig="560" w:dyaOrig="680">
          <v:shape id="_x0000_i1057" type="#_x0000_t75" style="width:28.15pt;height:33.8pt" o:ole="">
            <v:imagedata r:id="rId73" o:title=""/>
          </v:shape>
          <o:OLEObject Type="Embed" ProgID="Equation.DSMT4" ShapeID="_x0000_i1057" DrawAspect="Content" ObjectID="_1675085372" r:id="rId74"/>
        </w:object>
      </w:r>
      <w:r w:rsidRPr="004A5677">
        <w:rPr>
          <w:rFonts w:ascii="宋体" w:hAnsi="宋体" w:hint="eastAsia"/>
          <w:szCs w:val="21"/>
        </w:rPr>
        <w:t>收敛</w:t>
      </w:r>
      <w:r w:rsidR="000C46E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常数</w:t>
      </w:r>
      <w:r w:rsidR="00E35180" w:rsidRPr="00E35180">
        <w:rPr>
          <w:position w:val="-28"/>
        </w:rPr>
        <w:object w:dxaOrig="1060" w:dyaOrig="680">
          <v:shape id="_x0000_i1058" type="#_x0000_t75" style="width:53.2pt;height:33.8pt" o:ole="">
            <v:imagedata r:id="rId75" o:title=""/>
          </v:shape>
          <o:OLEObject Type="Embed" ProgID="Equation.DSMT4" ShapeID="_x0000_i1058" DrawAspect="Content" ObjectID="_1675085373" r:id="rId76"/>
        </w:object>
      </w:r>
      <w:r w:rsidR="006A6FE2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则级数</w:t>
      </w:r>
      <w:r w:rsidR="00E35180" w:rsidRPr="00E35180">
        <w:rPr>
          <w:position w:val="-28"/>
        </w:rPr>
        <w:object w:dxaOrig="2120" w:dyaOrig="680">
          <v:shape id="_x0000_i1059" type="#_x0000_t75" style="width:105.8pt;height:33.8pt" o:ole="">
            <v:imagedata r:id="rId77" o:title=""/>
          </v:shape>
          <o:OLEObject Type="Embed" ProgID="Equation.DSMT4" ShapeID="_x0000_i1059" DrawAspect="Content" ObjectID="_1675085374" r:id="rId78"/>
        </w:object>
      </w:r>
      <w:r w:rsidRPr="000C46EF">
        <w:rPr>
          <w:rFonts w:hint="eastAsia"/>
        </w:rPr>
        <w:t xml:space="preserve">(  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)</w:t>
      </w:r>
    </w:p>
    <w:p w:rsidR="004F5FFE" w:rsidRPr="004A5677" w:rsidRDefault="004F5FFE" w:rsidP="00C16E6C">
      <w:pPr>
        <w:tabs>
          <w:tab w:val="left" w:pos="234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0C46EF">
        <w:rPr>
          <w:rFonts w:hint="eastAsia"/>
        </w:rPr>
        <w:t xml:space="preserve">(A) </w:t>
      </w:r>
      <w:r w:rsidRPr="004A5677">
        <w:rPr>
          <w:rFonts w:ascii="宋体" w:hAnsi="宋体" w:hint="eastAsia"/>
          <w:szCs w:val="21"/>
        </w:rPr>
        <w:t>绝对收敛</w:t>
      </w:r>
      <w:r w:rsidR="000C46EF">
        <w:rPr>
          <w:rFonts w:ascii="宋体" w:hAnsi="宋体" w:hint="eastAsia"/>
          <w:szCs w:val="21"/>
        </w:rPr>
        <w:t xml:space="preserve">．   </w:t>
      </w:r>
      <w:r w:rsidRPr="000C46EF">
        <w:rPr>
          <w:rFonts w:hint="eastAsia"/>
        </w:rPr>
        <w:t xml:space="preserve">(B) </w:t>
      </w:r>
      <w:r w:rsidRPr="004A5677">
        <w:rPr>
          <w:rFonts w:ascii="宋体" w:hAnsi="宋体" w:hint="eastAsia"/>
          <w:szCs w:val="21"/>
        </w:rPr>
        <w:t>条件收敛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(C) </w:t>
      </w:r>
      <w:r w:rsidRPr="004A5677">
        <w:rPr>
          <w:rFonts w:ascii="宋体" w:hAnsi="宋体" w:hint="eastAsia"/>
          <w:szCs w:val="21"/>
        </w:rPr>
        <w:t>发散</w:t>
      </w:r>
      <w:r w:rsidR="000C46EF">
        <w:rPr>
          <w:rFonts w:ascii="宋体" w:hAnsi="宋体" w:hint="eastAsia"/>
          <w:szCs w:val="21"/>
        </w:rPr>
        <w:t>．</w:t>
      </w:r>
      <w:r w:rsidRPr="004A5677">
        <w:rPr>
          <w:rFonts w:ascii="宋体" w:hAnsi="宋体" w:hint="eastAsia"/>
          <w:szCs w:val="21"/>
        </w:rPr>
        <w:t xml:space="preserve">   </w:t>
      </w:r>
      <w:r w:rsidRPr="000C46EF">
        <w:rPr>
          <w:rFonts w:hint="eastAsia"/>
        </w:rPr>
        <w:t xml:space="preserve">(D) </w:t>
      </w:r>
      <w:r w:rsidRPr="004A5677">
        <w:rPr>
          <w:rFonts w:ascii="宋体" w:hAnsi="宋体" w:hint="eastAsia"/>
          <w:szCs w:val="21"/>
        </w:rPr>
        <w:t>收敛性与</w:t>
      </w:r>
      <w:r w:rsidR="00E35180" w:rsidRPr="00E35180">
        <w:rPr>
          <w:position w:val="-6"/>
        </w:rPr>
        <w:object w:dxaOrig="220" w:dyaOrig="279">
          <v:shape id="_x0000_i1060" type="#_x0000_t75" style="width:10.65pt;height:13.75pt" o:ole="">
            <v:imagedata r:id="rId79" o:title=""/>
          </v:shape>
          <o:OLEObject Type="Embed" ProgID="Equation.DSMT4" ShapeID="_x0000_i1060" DrawAspect="Content" ObjectID="_1675085375" r:id="rId80"/>
        </w:object>
      </w:r>
      <w:r w:rsidRPr="004A5677">
        <w:rPr>
          <w:rFonts w:ascii="宋体" w:hAnsi="宋体" w:hint="eastAsia"/>
          <w:szCs w:val="21"/>
        </w:rPr>
        <w:t>有关</w:t>
      </w:r>
      <w:r w:rsidR="000C46EF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0C46EF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(4)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061" type="#_x0000_t75" style="width:26.9pt;height:16.3pt" o:ole="">
            <v:imagedata r:id="rId81" o:title=""/>
          </v:shape>
          <o:OLEObject Type="Embed" ProgID="Equation.DSMT4" ShapeID="_x0000_i1061" DrawAspect="Content" ObjectID="_1675085376" r:id="rId82"/>
        </w:object>
      </w:r>
      <w:r w:rsidRPr="004A5677">
        <w:rPr>
          <w:rFonts w:ascii="宋体" w:hAnsi="宋体" w:hint="eastAsia"/>
          <w:szCs w:val="21"/>
        </w:rPr>
        <w:t>有连续的导数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859" w:dyaOrig="320">
          <v:shape id="_x0000_i1062" type="#_x0000_t75" style="width:43.2pt;height:16.3pt" o:ole="">
            <v:imagedata r:id="rId83" o:title=""/>
          </v:shape>
          <o:OLEObject Type="Embed" ProgID="Equation.DSMT4" ShapeID="_x0000_i1062" DrawAspect="Content" ObjectID="_1675085377" r:id="rId84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920" w:dyaOrig="320">
          <v:shape id="_x0000_i1063" type="#_x0000_t75" style="width:46.35pt;height:16.3pt" o:ole="">
            <v:imagedata r:id="rId85" o:title=""/>
          </v:shape>
          <o:OLEObject Type="Embed" ProgID="Equation.DSMT4" ShapeID="_x0000_i1063" DrawAspect="Content" ObjectID="_1675085378" r:id="rId86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8"/>
        </w:rPr>
        <w:object w:dxaOrig="2420" w:dyaOrig="520">
          <v:shape id="_x0000_i1064" type="#_x0000_t75" style="width:120.85pt;height:25.65pt" o:ole="">
            <v:imagedata r:id="rId87" o:title=""/>
          </v:shape>
          <o:OLEObject Type="Embed" ProgID="Equation.DSMT4" ShapeID="_x0000_i1064" DrawAspect="Content" ObjectID="_1675085379" r:id="rId8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且当</w:t>
      </w:r>
      <w:r w:rsidR="00E35180" w:rsidRPr="00E35180">
        <w:rPr>
          <w:position w:val="-6"/>
        </w:rPr>
        <w:object w:dxaOrig="639" w:dyaOrig="279">
          <v:shape id="_x0000_i1065" type="#_x0000_t75" style="width:31.95pt;height:13.75pt" o:ole="">
            <v:imagedata r:id="rId89" o:title=""/>
          </v:shape>
          <o:OLEObject Type="Embed" ProgID="Equation.DSMT4" ShapeID="_x0000_i1065" DrawAspect="Content" ObjectID="_1675085380" r:id="rId90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580" w:dyaOrig="320">
          <v:shape id="_x0000_i1066" type="#_x0000_t75" style="width:28.8pt;height:16.3pt" o:ole="">
            <v:imagedata r:id="rId91" o:title=""/>
          </v:shape>
          <o:OLEObject Type="Embed" ProgID="Equation.DSMT4" ShapeID="_x0000_i1066" DrawAspect="Content" ObjectID="_1675085381" r:id="rId92"/>
        </w:object>
      </w:r>
      <w:r w:rsidRPr="004A5677">
        <w:rPr>
          <w:rFonts w:ascii="宋体" w:hAnsi="宋体" w:hint="eastAsia"/>
          <w:szCs w:val="21"/>
        </w:rPr>
        <w:t>与</w:t>
      </w:r>
      <w:r w:rsidR="00E35180" w:rsidRPr="00025957">
        <w:rPr>
          <w:position w:val="-4"/>
        </w:rPr>
        <w:object w:dxaOrig="300" w:dyaOrig="300">
          <v:shape id="_x0000_i1067" type="#_x0000_t75" style="width:15.05pt;height:15.05pt" o:ole="">
            <v:imagedata r:id="rId93" o:title=""/>
          </v:shape>
          <o:OLEObject Type="Embed" ProgID="Equation.DSMT4" ShapeID="_x0000_i1067" DrawAspect="Content" ObjectID="_1675085382" r:id="rId94"/>
        </w:object>
      </w:r>
      <w:r w:rsidRPr="004A5677">
        <w:rPr>
          <w:rFonts w:ascii="宋体" w:hAnsi="宋体" w:hint="eastAsia"/>
          <w:szCs w:val="21"/>
        </w:rPr>
        <w:t>是同阶无穷小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</w:t>
      </w:r>
      <w:r w:rsidR="00E35180" w:rsidRPr="00025957">
        <w:rPr>
          <w:position w:val="-4"/>
        </w:rPr>
        <w:object w:dxaOrig="200" w:dyaOrig="260">
          <v:shape id="_x0000_i1068" type="#_x0000_t75" style="width:9.4pt;height:13.15pt" o:ole="">
            <v:imagedata r:id="rId95" o:title=""/>
          </v:shape>
          <o:OLEObject Type="Embed" ProgID="Equation.DSMT4" ShapeID="_x0000_i1068" DrawAspect="Content" ObjectID="_1675085383" r:id="rId96"/>
        </w:object>
      </w:r>
      <w:r w:rsidRPr="004A5677">
        <w:rPr>
          <w:rFonts w:ascii="宋体" w:hAnsi="宋体" w:hint="eastAsia"/>
          <w:szCs w:val="21"/>
        </w:rPr>
        <w:t>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C16E6C">
      <w:pPr>
        <w:tabs>
          <w:tab w:val="left" w:pos="2520"/>
          <w:tab w:val="left" w:pos="4680"/>
          <w:tab w:val="left" w:pos="6480"/>
        </w:tabs>
        <w:ind w:firstLineChars="200" w:firstLine="480"/>
        <w:rPr>
          <w:rFonts w:ascii="宋体" w:hAnsi="宋体"/>
          <w:szCs w:val="21"/>
        </w:rPr>
      </w:pPr>
      <w:r w:rsidRPr="006A6FE2">
        <w:rPr>
          <w:rFonts w:hint="eastAsia"/>
        </w:rPr>
        <w:t xml:space="preserve">(A) </w:t>
      </w:r>
      <w:r w:rsidR="00E35180" w:rsidRPr="00025957">
        <w:rPr>
          <w:position w:val="-4"/>
        </w:rPr>
        <w:object w:dxaOrig="180" w:dyaOrig="260">
          <v:shape id="_x0000_i1069" type="#_x0000_t75" style="width:9.4pt;height:13.15pt" o:ole="">
            <v:imagedata r:id="rId97" o:title=""/>
          </v:shape>
          <o:OLEObject Type="Embed" ProgID="Equation.DSMT4" ShapeID="_x0000_i1069" DrawAspect="Content" ObjectID="_1675085384" r:id="rId98"/>
        </w:object>
      </w:r>
      <w:r w:rsidR="006A6FE2">
        <w:rPr>
          <w:rFonts w:ascii="宋体" w:hAnsi="宋体" w:hint="eastAsia"/>
          <w:szCs w:val="21"/>
        </w:rPr>
        <w:t xml:space="preserve">．          </w:t>
      </w:r>
      <w:r w:rsidRPr="006A6FE2">
        <w:rPr>
          <w:rFonts w:hint="eastAsia"/>
        </w:rPr>
        <w:t xml:space="preserve">(B) </w:t>
      </w:r>
      <w:r w:rsidR="00E35180" w:rsidRPr="00025957">
        <w:rPr>
          <w:position w:val="-4"/>
        </w:rPr>
        <w:object w:dxaOrig="180" w:dyaOrig="260">
          <v:shape id="_x0000_i1070" type="#_x0000_t75" style="width:9.4pt;height:13.15pt" o:ole="">
            <v:imagedata r:id="rId99" o:title=""/>
          </v:shape>
          <o:OLEObject Type="Embed" ProgID="Equation.DSMT4" ShapeID="_x0000_i1070" DrawAspect="Content" ObjectID="_1675085385" r:id="rId100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(C) </w:t>
      </w:r>
      <w:r w:rsidR="00E35180" w:rsidRPr="00E35180">
        <w:rPr>
          <w:position w:val="-6"/>
        </w:rPr>
        <w:object w:dxaOrig="180" w:dyaOrig="279">
          <v:shape id="_x0000_i1071" type="#_x0000_t75" style="width:9.4pt;height:13.75pt" o:ole="">
            <v:imagedata r:id="rId101" o:title=""/>
          </v:shape>
          <o:OLEObject Type="Embed" ProgID="Equation.DSMT4" ShapeID="_x0000_i1071" DrawAspect="Content" ObjectID="_1675085386" r:id="rId102"/>
        </w:object>
      </w:r>
      <w:r w:rsidR="006A6FE2">
        <w:rPr>
          <w:rFonts w:hint="eastAsia"/>
        </w:rPr>
        <w:t>．</w:t>
      </w:r>
      <w:r w:rsidR="006A6FE2">
        <w:rPr>
          <w:rFonts w:ascii="宋体" w:hAnsi="宋体" w:hint="eastAsia"/>
          <w:szCs w:val="21"/>
        </w:rPr>
        <w:t xml:space="preserve">          </w:t>
      </w:r>
      <w:r w:rsidRPr="006A6FE2">
        <w:rPr>
          <w:rFonts w:hint="eastAsia"/>
        </w:rPr>
        <w:t xml:space="preserve">(D) </w:t>
      </w:r>
      <w:r w:rsidR="00E35180" w:rsidRPr="00025957">
        <w:rPr>
          <w:position w:val="-4"/>
        </w:rPr>
        <w:object w:dxaOrig="200" w:dyaOrig="260">
          <v:shape id="_x0000_i1072" type="#_x0000_t75" style="width:9.4pt;height:13.15pt" o:ole="">
            <v:imagedata r:id="rId103" o:title=""/>
          </v:shape>
          <o:OLEObject Type="Embed" ProgID="Equation.DSMT4" ShapeID="_x0000_i1072" DrawAspect="Content" ObjectID="_1675085387" r:id="rId104"/>
        </w:object>
      </w:r>
      <w:r w:rsidR="006A6FE2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197491" w:rsidRDefault="00197491" w:rsidP="00C16E6C">
      <w:pPr>
        <w:rPr>
          <w:rFonts w:ascii="宋体" w:hAnsi="宋体"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(5) </w:t>
      </w:r>
      <w:r w:rsidRPr="004A5677">
        <w:rPr>
          <w:rFonts w:ascii="宋体" w:hAnsi="宋体" w:hint="eastAsia"/>
          <w:szCs w:val="21"/>
        </w:rPr>
        <w:t>四阶行列式</w:t>
      </w:r>
      <w:r w:rsidR="00E35180" w:rsidRPr="00E35180">
        <w:rPr>
          <w:position w:val="-68"/>
        </w:rPr>
        <w:object w:dxaOrig="1660" w:dyaOrig="1480">
          <v:shape id="_x0000_i1073" type="#_x0000_t75" style="width:82.65pt;height:73.9pt" o:ole="">
            <v:imagedata r:id="rId105" o:title=""/>
          </v:shape>
          <o:OLEObject Type="Embed" ProgID="Equation.DSMT4" ShapeID="_x0000_i1073" DrawAspect="Content" ObjectID="_1675085388" r:id="rId106"/>
        </w:object>
      </w:r>
      <w:r w:rsidRPr="004A5677">
        <w:rPr>
          <w:rFonts w:ascii="宋体" w:hAnsi="宋体" w:hint="eastAsia"/>
          <w:szCs w:val="21"/>
        </w:rPr>
        <w:t>的值等于</w:t>
      </w:r>
      <w:r w:rsidRPr="000C46EF">
        <w:rPr>
          <w:rFonts w:hint="eastAsia"/>
        </w:rPr>
        <w:t>(</w:t>
      </w:r>
      <w:r w:rsidR="000C46EF" w:rsidRPr="000C46EF">
        <w:rPr>
          <w:rFonts w:hint="eastAsia"/>
        </w:rPr>
        <w:t xml:space="preserve"> </w:t>
      </w:r>
      <w:r w:rsidRPr="000C46EF">
        <w:rPr>
          <w:rFonts w:hint="eastAsia"/>
        </w:rPr>
        <w:t xml:space="preserve">   )</w:t>
      </w:r>
    </w:p>
    <w:p w:rsidR="004F5FFE" w:rsidRPr="004A5677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(A) </w:t>
      </w:r>
      <w:r w:rsidR="00E35180" w:rsidRPr="00E35180">
        <w:rPr>
          <w:position w:val="-12"/>
        </w:rPr>
        <w:object w:dxaOrig="1820" w:dyaOrig="360">
          <v:shape id="_x0000_i1074" type="#_x0000_t75" style="width:90.8pt;height:17.55pt" o:ole="">
            <v:imagedata r:id="rId107" o:title=""/>
          </v:shape>
          <o:OLEObject Type="Embed" ProgID="Equation.DSMT4" ShapeID="_x0000_i1074" DrawAspect="Content" ObjectID="_1675085389" r:id="rId108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(B) </w:t>
      </w:r>
      <w:r w:rsidR="00E35180" w:rsidRPr="00E35180">
        <w:rPr>
          <w:position w:val="-12"/>
        </w:rPr>
        <w:object w:dxaOrig="1820" w:dyaOrig="360">
          <v:shape id="_x0000_i1075" type="#_x0000_t75" style="width:90.8pt;height:17.55pt" o:ole="">
            <v:imagedata r:id="rId109" o:title=""/>
          </v:shape>
          <o:OLEObject Type="Embed" ProgID="Equation.DSMT4" ShapeID="_x0000_i1075" DrawAspect="Content" ObjectID="_1675085390" r:id="rId110"/>
        </w:object>
      </w:r>
      <w:r w:rsidR="00197491">
        <w:rPr>
          <w:rFonts w:ascii="宋体" w:hAnsi="宋体" w:hint="eastAsia"/>
          <w:szCs w:val="21"/>
        </w:rPr>
        <w:t>．</w:t>
      </w:r>
    </w:p>
    <w:p w:rsidR="004F5FFE" w:rsidRDefault="004F5FFE" w:rsidP="00197491">
      <w:pPr>
        <w:ind w:leftChars="200" w:left="480"/>
        <w:rPr>
          <w:rFonts w:ascii="宋体" w:hAnsi="宋体"/>
          <w:szCs w:val="21"/>
        </w:rPr>
      </w:pPr>
      <w:r w:rsidRPr="00197491">
        <w:rPr>
          <w:rFonts w:hint="eastAsia"/>
        </w:rPr>
        <w:t xml:space="preserve">(C) </w:t>
      </w:r>
      <w:r w:rsidR="00E35180" w:rsidRPr="00E35180">
        <w:rPr>
          <w:position w:val="-12"/>
        </w:rPr>
        <w:object w:dxaOrig="2439" w:dyaOrig="360">
          <v:shape id="_x0000_i1076" type="#_x0000_t75" style="width:122.1pt;height:17.55pt" o:ole="">
            <v:imagedata r:id="rId111" o:title=""/>
          </v:shape>
          <o:OLEObject Type="Embed" ProgID="Equation.DSMT4" ShapeID="_x0000_i1076" DrawAspect="Content" ObjectID="_1675085391" r:id="rId112"/>
        </w:object>
      </w:r>
      <w:r w:rsidR="00197491">
        <w:rPr>
          <w:rFonts w:ascii="宋体" w:hAnsi="宋体" w:hint="eastAsia"/>
          <w:szCs w:val="21"/>
        </w:rPr>
        <w:t>．</w:t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="00197491">
        <w:rPr>
          <w:rFonts w:ascii="宋体" w:hAnsi="宋体" w:hint="eastAsia"/>
          <w:szCs w:val="21"/>
        </w:rPr>
        <w:tab/>
      </w:r>
      <w:r w:rsidRPr="00197491">
        <w:rPr>
          <w:rFonts w:hint="eastAsia"/>
        </w:rPr>
        <w:t xml:space="preserve">(D) </w:t>
      </w:r>
      <w:r w:rsidR="00E35180" w:rsidRPr="00E35180">
        <w:rPr>
          <w:position w:val="-12"/>
        </w:rPr>
        <w:object w:dxaOrig="2439" w:dyaOrig="360">
          <v:shape id="_x0000_i1077" type="#_x0000_t75" style="width:122.1pt;height:17.55pt" o:ole="">
            <v:imagedata r:id="rId113" o:title=""/>
          </v:shape>
          <o:OLEObject Type="Embed" ProgID="Equation.DSMT4" ShapeID="_x0000_i1077" DrawAspect="Content" ObjectID="_1675085392" r:id="rId114"/>
        </w:object>
      </w:r>
      <w:r w:rsidR="00197491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三、</w:t>
      </w:r>
      <w:r w:rsidR="00C910A6">
        <w:rPr>
          <w:rFonts w:hint="eastAsia"/>
        </w:rPr>
        <w:t>解答</w:t>
      </w:r>
      <w:r w:rsidR="00C16E6C">
        <w:rPr>
          <w:rFonts w:hint="eastAsia"/>
        </w:rPr>
        <w:t>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每小题5分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0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E205A4" w:rsidRDefault="00E205A4" w:rsidP="00C16E6C">
      <w:pPr>
        <w:rPr>
          <w:rFonts w:ascii="宋体" w:hAnsi="宋体"/>
          <w:b/>
          <w:szCs w:val="21"/>
        </w:rPr>
      </w:pPr>
    </w:p>
    <w:p w:rsidR="00E205A4" w:rsidRPr="00E205A4" w:rsidRDefault="00E205A4" w:rsidP="00C16E6C">
      <w:pPr>
        <w:rPr>
          <w:rFonts w:ascii="宋体" w:hAnsi="宋体"/>
          <w:b/>
          <w:szCs w:val="21"/>
        </w:rPr>
      </w:pP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求心</w:t>
      </w:r>
      <w:r>
        <w:rPr>
          <w:rFonts w:ascii="宋体" w:hAnsi="宋体" w:hint="eastAsia"/>
          <w:szCs w:val="21"/>
        </w:rPr>
        <w:t>形</w:t>
      </w:r>
      <w:r w:rsidRPr="004A5677">
        <w:rPr>
          <w:rFonts w:ascii="宋体" w:hAnsi="宋体" w:hint="eastAsia"/>
          <w:szCs w:val="21"/>
        </w:rPr>
        <w:t>线</w:t>
      </w:r>
      <w:r w:rsidR="00E35180" w:rsidRPr="00E35180">
        <w:rPr>
          <w:position w:val="-10"/>
        </w:rPr>
        <w:object w:dxaOrig="1520" w:dyaOrig="320">
          <v:shape id="_x0000_i1078" type="#_x0000_t75" style="width:76.4pt;height:16.3pt" o:ole="">
            <v:imagedata r:id="rId115" o:title=""/>
          </v:shape>
          <o:OLEObject Type="Embed" ProgID="Equation.DSMT4" ShapeID="_x0000_i1078" DrawAspect="Content" ObjectID="_1675085393" r:id="rId116"/>
        </w:object>
      </w:r>
      <w:r w:rsidRPr="004A5677">
        <w:rPr>
          <w:rFonts w:ascii="宋体" w:hAnsi="宋体" w:hint="eastAsia"/>
          <w:szCs w:val="21"/>
        </w:rPr>
        <w:t>的全长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6"/>
        </w:rPr>
        <w:object w:dxaOrig="540" w:dyaOrig="279">
          <v:shape id="_x0000_i1079" type="#_x0000_t75" style="width:26.9pt;height:13.75pt" o:ole="">
            <v:imagedata r:id="rId117" o:title=""/>
          </v:shape>
          <o:OLEObject Type="Embed" ProgID="Equation.DSMT4" ShapeID="_x0000_i1079" DrawAspect="Content" ObjectID="_1675085394" r:id="rId118"/>
        </w:object>
      </w:r>
      <w:r w:rsidRPr="004A5677">
        <w:rPr>
          <w:rFonts w:ascii="宋体" w:hAnsi="宋体" w:hint="eastAsia"/>
          <w:szCs w:val="21"/>
        </w:rPr>
        <w:t>是常数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2"/>
        </w:rPr>
        <w:object w:dxaOrig="760" w:dyaOrig="360">
          <v:shape id="_x0000_i1080" type="#_x0000_t75" style="width:38.2pt;height:17.55pt" o:ole="">
            <v:imagedata r:id="rId119" o:title=""/>
          </v:shape>
          <o:OLEObject Type="Embed" ProgID="Equation.DSMT4" ShapeID="_x0000_i1080" DrawAspect="Content" ObjectID="_1675085395" r:id="rId120"/>
        </w:object>
      </w:r>
      <w:r w:rsidR="005A2029">
        <w:rPr>
          <w:rFonts w:ascii="宋体" w:hAnsi="宋体" w:hint="eastAsia"/>
          <w:szCs w:val="21"/>
        </w:rPr>
        <w:t>，</w:t>
      </w:r>
      <w:r w:rsidR="00E35180" w:rsidRPr="00E35180">
        <w:rPr>
          <w:position w:val="-14"/>
        </w:rPr>
        <w:object w:dxaOrig="1420" w:dyaOrig="420">
          <v:shape id="_x0000_i1081" type="#_x0000_t75" style="width:70.75pt;height:20.65pt" o:ole="">
            <v:imagedata r:id="rId121" o:title=""/>
          </v:shape>
          <o:OLEObject Type="Embed" ProgID="Equation.DSMT4" ShapeID="_x0000_i1081" DrawAspect="Content" ObjectID="_1675085396" r:id="rId122"/>
        </w:object>
      </w:r>
      <w:r w:rsidR="005A2029">
        <w:rPr>
          <w:rFonts w:ascii="宋体" w:hAnsi="宋体" w:hint="eastAsia"/>
          <w:szCs w:val="21"/>
        </w:rPr>
        <w:t>（</w:t>
      </w:r>
      <w:r w:rsidR="00E35180" w:rsidRPr="00E35180">
        <w:rPr>
          <w:position w:val="-8"/>
        </w:rPr>
        <w:object w:dxaOrig="999" w:dyaOrig="300">
          <v:shape id="_x0000_i1082" type="#_x0000_t75" style="width:50.1pt;height:15.05pt" o:ole="">
            <v:imagedata r:id="rId123" o:title=""/>
          </v:shape>
          <o:OLEObject Type="Embed" ProgID="Equation.DSMT4" ShapeID="_x0000_i1082" DrawAspect="Content" ObjectID="_1675085397" r:id="rId124"/>
        </w:object>
      </w:r>
      <w:r w:rsidR="005A2029">
        <w:rPr>
          <w:rFonts w:ascii="宋体" w:hAnsi="宋体" w:hint="eastAsia"/>
          <w:szCs w:val="21"/>
        </w:rPr>
        <w:t>），</w:t>
      </w:r>
      <w:r w:rsidRPr="004A5677">
        <w:rPr>
          <w:rFonts w:ascii="宋体" w:hAnsi="宋体" w:hint="eastAsia"/>
          <w:szCs w:val="21"/>
        </w:rPr>
        <w:t>试证数列</w:t>
      </w:r>
      <w:r w:rsidR="00E35180" w:rsidRPr="00E35180">
        <w:rPr>
          <w:position w:val="-14"/>
        </w:rPr>
        <w:object w:dxaOrig="480" w:dyaOrig="400">
          <v:shape id="_x0000_i1083" type="#_x0000_t75" style="width:24.4pt;height:20.65pt" o:ole="">
            <v:imagedata r:id="rId125" o:title=""/>
          </v:shape>
          <o:OLEObject Type="Embed" ProgID="Equation.DSMT4" ShapeID="_x0000_i1083" DrawAspect="Content" ObjectID="_1675085398" r:id="rId126"/>
        </w:object>
      </w:r>
      <w:r w:rsidRPr="004A5677">
        <w:rPr>
          <w:rFonts w:ascii="宋体" w:hAnsi="宋体" w:hint="eastAsia"/>
          <w:szCs w:val="21"/>
        </w:rPr>
        <w:t>极限存在</w:t>
      </w:r>
      <w:r w:rsidR="005A2029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并求此极限</w:t>
      </w:r>
      <w:r w:rsidR="005A2029">
        <w:rPr>
          <w:rFonts w:ascii="宋体" w:hAnsi="宋体" w:hint="eastAsia"/>
          <w:szCs w:val="21"/>
        </w:rPr>
        <w:t>．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4A5677">
        <w:rPr>
          <w:rFonts w:hint="eastAsia"/>
        </w:rPr>
        <w:t>四、</w:t>
      </w:r>
      <w:r w:rsidR="00C16E6C">
        <w:rPr>
          <w:rFonts w:hint="eastAsia"/>
        </w:rPr>
        <w:t>计算题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每小题6分</w:t>
      </w:r>
      <w:r w:rsidR="00E205A4">
        <w:rPr>
          <w:rFonts w:hint="eastAsia"/>
        </w:rPr>
        <w:t>，</w:t>
      </w:r>
      <w:r w:rsidRPr="004A5677">
        <w:rPr>
          <w:rFonts w:hint="eastAsia"/>
        </w:rPr>
        <w:t>满分1</w:t>
      </w:r>
      <w:r>
        <w:rPr>
          <w:rFonts w:hint="eastAsia"/>
        </w:rPr>
        <w:t>2</w:t>
      </w:r>
      <w:r w:rsidRPr="004A5677">
        <w:rPr>
          <w:rFonts w:hint="eastAsia"/>
        </w:rPr>
        <w:t>分</w:t>
      </w:r>
      <w:r w:rsidR="00E205A4">
        <w:rPr>
          <w:rFonts w:hint="eastAsia"/>
        </w:rPr>
        <w:t>）</w:t>
      </w:r>
    </w:p>
    <w:p w:rsidR="00C16E6C" w:rsidRDefault="00C16E6C" w:rsidP="00C16E6C">
      <w:pPr>
        <w:rPr>
          <w:rFonts w:ascii="宋体" w:hAnsi="宋体"/>
          <w:b/>
          <w:szCs w:val="21"/>
        </w:rPr>
      </w:pPr>
    </w:p>
    <w:p w:rsidR="00C16E6C" w:rsidRPr="004A5677" w:rsidRDefault="00C16E6C" w:rsidP="00C16E6C">
      <w:pPr>
        <w:rPr>
          <w:rFonts w:ascii="宋体" w:hAnsi="宋体"/>
          <w:b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计算曲面积分</w:t>
      </w:r>
      <w:r w:rsidR="00E35180" w:rsidRPr="00E35180">
        <w:rPr>
          <w:position w:val="-32"/>
        </w:rPr>
        <w:object w:dxaOrig="2340" w:dyaOrig="600">
          <v:shape id="_x0000_i1084" type="#_x0000_t75" style="width:117.1pt;height:30.05pt" o:ole="">
            <v:imagedata r:id="rId127" o:title=""/>
          </v:shape>
          <o:OLEObject Type="Embed" ProgID="Equation.DSMT4" ShapeID="_x0000_i1084" DrawAspect="Content" ObjectID="_1675085399" r:id="rId128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6"/>
        </w:rPr>
        <w:object w:dxaOrig="220" w:dyaOrig="279">
          <v:shape id="_x0000_i1085" type="#_x0000_t75" style="width:10.65pt;height:13.75pt" o:ole="">
            <v:imagedata r:id="rId129" o:title=""/>
          </v:shape>
          <o:OLEObject Type="Embed" ProgID="Equation.DSMT4" ShapeID="_x0000_i1085" DrawAspect="Content" ObjectID="_1675085400" r:id="rId130"/>
        </w:object>
      </w:r>
      <w:r w:rsidRPr="004A5677">
        <w:rPr>
          <w:rFonts w:ascii="宋体" w:hAnsi="宋体" w:hint="eastAsia"/>
          <w:szCs w:val="21"/>
        </w:rPr>
        <w:t>为有向曲面</w:t>
      </w:r>
      <w:r w:rsidR="00E35180" w:rsidRPr="00E35180">
        <w:rPr>
          <w:position w:val="-10"/>
        </w:rPr>
        <w:object w:dxaOrig="2079" w:dyaOrig="360">
          <v:shape id="_x0000_i1086" type="#_x0000_t75" style="width:103.95pt;height:17.55pt" o:ole="">
            <v:imagedata r:id="rId131" o:title=""/>
          </v:shape>
          <o:OLEObject Type="Embed" ProgID="Equation.DSMT4" ShapeID="_x0000_i1086" DrawAspect="Content" ObjectID="_1675085401" r:id="rId13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其法向量与</w:t>
      </w:r>
      <w:r w:rsidR="00E35180" w:rsidRPr="00025957">
        <w:rPr>
          <w:position w:val="-4"/>
        </w:rPr>
        <w:object w:dxaOrig="200" w:dyaOrig="200">
          <v:shape id="_x0000_i1087" type="#_x0000_t75" style="width:9.4pt;height:9.4pt" o:ole="">
            <v:imagedata r:id="rId133" o:title=""/>
          </v:shape>
          <o:OLEObject Type="Embed" ProgID="Equation.DSMT4" ShapeID="_x0000_i1087" DrawAspect="Content" ObjectID="_1675085402" r:id="rId134"/>
        </w:object>
      </w:r>
      <w:r w:rsidRPr="004A5677">
        <w:rPr>
          <w:rFonts w:ascii="宋体" w:hAnsi="宋体" w:hint="eastAsia"/>
          <w:szCs w:val="21"/>
        </w:rPr>
        <w:t>轴正向的夹角为锐角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设变换</w:t>
      </w:r>
      <w:r w:rsidR="00D207F6" w:rsidRPr="00E35180">
        <w:rPr>
          <w:position w:val="-30"/>
        </w:rPr>
        <w:object w:dxaOrig="1200" w:dyaOrig="720">
          <v:shape id="_x0000_i1148" type="#_x0000_t75" style="width:59.5pt;height:36.3pt" o:ole="">
            <v:imagedata r:id="rId135" o:title=""/>
          </v:shape>
          <o:OLEObject Type="Embed" ProgID="Equation.DSMT4" ShapeID="_x0000_i1148" DrawAspect="Content" ObjectID="_1675085403" r:id="rId136"/>
        </w:object>
      </w:r>
      <w:r w:rsidRPr="004A5677">
        <w:rPr>
          <w:rFonts w:ascii="宋体" w:hAnsi="宋体" w:hint="eastAsia"/>
          <w:szCs w:val="21"/>
        </w:rPr>
        <w:t>可把方程</w:t>
      </w:r>
      <w:r w:rsidR="00E35180" w:rsidRPr="00E35180">
        <w:rPr>
          <w:position w:val="-28"/>
        </w:rPr>
        <w:object w:dxaOrig="2220" w:dyaOrig="700">
          <v:shape id="_x0000_i1088" type="#_x0000_t75" style="width:111.45pt;height:35.05pt" o:ole="">
            <v:imagedata r:id="rId137" o:title=""/>
          </v:shape>
          <o:OLEObject Type="Embed" ProgID="Equation.DSMT4" ShapeID="_x0000_i1088" DrawAspect="Content" ObjectID="_1675085404" r:id="rId138"/>
        </w:object>
      </w:r>
      <w:r w:rsidRPr="004A5677">
        <w:rPr>
          <w:rFonts w:ascii="宋体" w:hAnsi="宋体" w:hint="eastAsia"/>
          <w:szCs w:val="21"/>
        </w:rPr>
        <w:t>化简为</w:t>
      </w:r>
      <w:r w:rsidR="00E35180" w:rsidRPr="00E35180">
        <w:rPr>
          <w:position w:val="-24"/>
        </w:rPr>
        <w:object w:dxaOrig="920" w:dyaOrig="660">
          <v:shape id="_x0000_i1089" type="#_x0000_t75" style="width:46.35pt;height:32.55pt" o:ole="">
            <v:imagedata r:id="rId139" o:title=""/>
          </v:shape>
          <o:OLEObject Type="Embed" ProgID="Equation.DSMT4" ShapeID="_x0000_i1089" DrawAspect="Content" ObjectID="_1675085405" r:id="rId140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求常数</w:t>
      </w:r>
      <w:r w:rsidR="00E35180" w:rsidRPr="00E35180">
        <w:rPr>
          <w:position w:val="-6"/>
        </w:rPr>
        <w:object w:dxaOrig="200" w:dyaOrig="220">
          <v:shape id="_x0000_i1090" type="#_x0000_t75" style="width:9.4pt;height:10.65pt" o:ole="">
            <v:imagedata r:id="rId141" o:title=""/>
          </v:shape>
          <o:OLEObject Type="Embed" ProgID="Equation.DSMT4" ShapeID="_x0000_i1090" DrawAspect="Content" ObjectID="_1675085406" r:id="rId142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lastRenderedPageBreak/>
        <w:t>其中</w:t>
      </w:r>
      <w:r w:rsidR="00E35180" w:rsidRPr="00E35180">
        <w:rPr>
          <w:position w:val="-10"/>
        </w:rPr>
        <w:object w:dxaOrig="1080" w:dyaOrig="320">
          <v:shape id="_x0000_i1091" type="#_x0000_t75" style="width:54.45pt;height:16.3pt" o:ole="">
            <v:imagedata r:id="rId143" o:title=""/>
          </v:shape>
          <o:OLEObject Type="Embed" ProgID="Equation.DSMT4" ShapeID="_x0000_i1091" DrawAspect="Content" ObjectID="_1675085407" r:id="rId144"/>
        </w:object>
      </w:r>
      <w:r w:rsidRPr="004A5677">
        <w:rPr>
          <w:rFonts w:ascii="宋体" w:hAnsi="宋体" w:hint="eastAsia"/>
          <w:szCs w:val="21"/>
        </w:rPr>
        <w:t>有二阶连续的偏导数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五、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求级数</w:t>
      </w:r>
      <w:r w:rsidR="00E35180" w:rsidRPr="00E35180">
        <w:rPr>
          <w:position w:val="-28"/>
        </w:rPr>
        <w:object w:dxaOrig="1300" w:dyaOrig="680">
          <v:shape id="_x0000_i1092" type="#_x0000_t75" style="width:65.1pt;height:33.8pt" o:ole="">
            <v:imagedata r:id="rId145" o:title=""/>
          </v:shape>
          <o:OLEObject Type="Embed" ProgID="Equation.DSMT4" ShapeID="_x0000_i1092" DrawAspect="Content" ObjectID="_1675085408" r:id="rId146"/>
        </w:object>
      </w:r>
      <w:r w:rsidRPr="004A5677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六、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本题满分7分</w:t>
      </w:r>
      <w:r w:rsidR="00E205A4">
        <w:rPr>
          <w:rFonts w:hint="eastAsia"/>
        </w:rPr>
        <w:t>）</w:t>
      </w:r>
    </w:p>
    <w:p w:rsidR="004F5FFE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设对任意</w:t>
      </w:r>
      <w:r w:rsidR="00E35180" w:rsidRPr="00E35180">
        <w:rPr>
          <w:position w:val="-6"/>
        </w:rPr>
        <w:object w:dxaOrig="540" w:dyaOrig="279">
          <v:shape id="_x0000_i1093" type="#_x0000_t75" style="width:26.9pt;height:13.75pt" o:ole="">
            <v:imagedata r:id="rId147" o:title=""/>
          </v:shape>
          <o:OLEObject Type="Embed" ProgID="Equation.DSMT4" ShapeID="_x0000_i1093" DrawAspect="Content" ObjectID="_1675085409" r:id="rId148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曲线</w:t>
      </w:r>
      <w:r w:rsidR="00E35180" w:rsidRPr="00E35180">
        <w:rPr>
          <w:position w:val="-10"/>
        </w:rPr>
        <w:object w:dxaOrig="920" w:dyaOrig="320">
          <v:shape id="_x0000_i1094" type="#_x0000_t75" style="width:46.35pt;height:16.3pt" o:ole="">
            <v:imagedata r:id="rId149" o:title=""/>
          </v:shape>
          <o:OLEObject Type="Embed" ProgID="Equation.DSMT4" ShapeID="_x0000_i1094" DrawAspect="Content" ObjectID="_1675085410" r:id="rId150"/>
        </w:object>
      </w:r>
      <w:r w:rsidRPr="004A5677">
        <w:rPr>
          <w:rFonts w:ascii="宋体" w:hAnsi="宋体" w:hint="eastAsia"/>
          <w:szCs w:val="21"/>
        </w:rPr>
        <w:t>上点</w:t>
      </w:r>
      <w:r w:rsidR="00E35180" w:rsidRPr="00E35180">
        <w:rPr>
          <w:position w:val="-10"/>
        </w:rPr>
        <w:object w:dxaOrig="920" w:dyaOrig="320">
          <v:shape id="_x0000_i1095" type="#_x0000_t75" style="width:46.35pt;height:16.3pt" o:ole="">
            <v:imagedata r:id="rId151" o:title=""/>
          </v:shape>
          <o:OLEObject Type="Embed" ProgID="Equation.DSMT4" ShapeID="_x0000_i1095" DrawAspect="Content" ObjectID="_1675085411" r:id="rId152"/>
        </w:object>
      </w:r>
      <w:r w:rsidRPr="004A5677">
        <w:rPr>
          <w:rFonts w:ascii="宋体" w:hAnsi="宋体" w:hint="eastAsia"/>
          <w:szCs w:val="21"/>
        </w:rPr>
        <w:t>处的切线在</w:t>
      </w:r>
      <w:r w:rsidR="00E35180" w:rsidRPr="00E35180">
        <w:rPr>
          <w:position w:val="-10"/>
        </w:rPr>
        <w:object w:dxaOrig="220" w:dyaOrig="260">
          <v:shape id="_x0000_i1096" type="#_x0000_t75" style="width:10.65pt;height:13.15pt" o:ole="">
            <v:imagedata r:id="rId153" o:title=""/>
          </v:shape>
          <o:OLEObject Type="Embed" ProgID="Equation.DSMT4" ShapeID="_x0000_i1096" DrawAspect="Content" ObjectID="_1675085412" r:id="rId154"/>
        </w:object>
      </w:r>
      <w:r w:rsidRPr="004A5677">
        <w:rPr>
          <w:rFonts w:ascii="宋体" w:hAnsi="宋体" w:hint="eastAsia"/>
          <w:szCs w:val="21"/>
        </w:rPr>
        <w:t>轴</w:t>
      </w:r>
      <w:r>
        <w:rPr>
          <w:rFonts w:ascii="宋体" w:hAnsi="宋体" w:hint="eastAsia"/>
          <w:szCs w:val="21"/>
        </w:rPr>
        <w:t>上</w:t>
      </w:r>
      <w:r w:rsidRPr="004A5677">
        <w:rPr>
          <w:rFonts w:ascii="宋体" w:hAnsi="宋体" w:hint="eastAsia"/>
          <w:szCs w:val="21"/>
        </w:rPr>
        <w:t>的截距等于</w:t>
      </w:r>
      <w:r w:rsidR="00E35180" w:rsidRPr="00E35180">
        <w:rPr>
          <w:position w:val="-24"/>
        </w:rPr>
        <w:object w:dxaOrig="1120" w:dyaOrig="620">
          <v:shape id="_x0000_i1097" type="#_x0000_t75" style="width:55.7pt;height:31.3pt" o:ole="">
            <v:imagedata r:id="rId155" o:title=""/>
          </v:shape>
          <o:OLEObject Type="Embed" ProgID="Equation.DSMT4" ShapeID="_x0000_i1097" DrawAspect="Content" ObjectID="_1675085413" r:id="rId156"/>
        </w:object>
      </w:r>
      <w:r w:rsidR="00AB023C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求</w:t>
      </w:r>
      <w:r w:rsidR="00E35180" w:rsidRPr="00E35180">
        <w:rPr>
          <w:position w:val="-10"/>
        </w:rPr>
        <w:object w:dxaOrig="540" w:dyaOrig="320">
          <v:shape id="_x0000_i1098" type="#_x0000_t75" style="width:26.9pt;height:16.3pt" o:ole="">
            <v:imagedata r:id="rId157" o:title=""/>
          </v:shape>
          <o:OLEObject Type="Embed" ProgID="Equation.DSMT4" ShapeID="_x0000_i1098" DrawAspect="Content" ObjectID="_1675085414" r:id="rId158"/>
        </w:object>
      </w:r>
      <w:r w:rsidRPr="004A5677">
        <w:rPr>
          <w:rFonts w:ascii="宋体" w:hAnsi="宋体" w:hint="eastAsia"/>
          <w:szCs w:val="21"/>
        </w:rPr>
        <w:t>的一般表达式</w:t>
      </w:r>
      <w:r w:rsidR="00AB023C">
        <w:rPr>
          <w:rFonts w:ascii="宋体" w:hAnsi="宋体" w:hint="eastAsia"/>
          <w:szCs w:val="21"/>
        </w:rPr>
        <w:t>．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七、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本题满分8分</w:t>
      </w:r>
      <w:r w:rsidR="00E205A4">
        <w:rPr>
          <w:rFonts w:hint="eastAsia"/>
        </w:rPr>
        <w:t>）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540" w:dyaOrig="320">
          <v:shape id="_x0000_i1099" type="#_x0000_t75" style="width:26.9pt;height:16.3pt" o:ole="">
            <v:imagedata r:id="rId159" o:title=""/>
          </v:shape>
          <o:OLEObject Type="Embed" ProgID="Equation.DSMT4" ShapeID="_x0000_i1099" DrawAspect="Content" ObjectID="_1675085415" r:id="rId160"/>
        </w:object>
      </w:r>
      <w:r w:rsidRPr="004A5677">
        <w:rPr>
          <w:rFonts w:ascii="宋体" w:hAnsi="宋体" w:hint="eastAsia"/>
          <w:szCs w:val="21"/>
        </w:rPr>
        <w:t>在</w:t>
      </w:r>
      <w:r w:rsidR="00E35180" w:rsidRPr="00E35180">
        <w:rPr>
          <w:position w:val="-10"/>
        </w:rPr>
        <w:object w:dxaOrig="520" w:dyaOrig="320">
          <v:shape id="_x0000_i1100" type="#_x0000_t75" style="width:25.65pt;height:16.3pt" o:ole="">
            <v:imagedata r:id="rId161" o:title=""/>
          </v:shape>
          <o:OLEObject Type="Embed" ProgID="Equation.DSMT4" ShapeID="_x0000_i1100" DrawAspect="Content" ObjectID="_1675085416" r:id="rId162"/>
        </w:object>
      </w:r>
      <w:r w:rsidRPr="004A5677">
        <w:rPr>
          <w:rFonts w:ascii="宋体" w:hAnsi="宋体" w:hint="eastAsia"/>
          <w:szCs w:val="21"/>
        </w:rPr>
        <w:t>上具有二阶导数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且满足条件</w:t>
      </w:r>
      <w:r w:rsidR="00E35180" w:rsidRPr="00E35180">
        <w:rPr>
          <w:position w:val="-10"/>
        </w:rPr>
        <w:object w:dxaOrig="980" w:dyaOrig="320">
          <v:shape id="_x0000_i1101" type="#_x0000_t75" style="width:48.85pt;height:16.3pt" o:ole="">
            <v:imagedata r:id="rId163" o:title=""/>
          </v:shape>
          <o:OLEObject Type="Embed" ProgID="Equation.DSMT4" ShapeID="_x0000_i1101" DrawAspect="Content" ObjectID="_1675085417" r:id="rId164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1080" w:dyaOrig="320">
          <v:shape id="_x0000_i1102" type="#_x0000_t75" style="width:54.45pt;height:16.3pt" o:ole="">
            <v:imagedata r:id="rId165" o:title=""/>
          </v:shape>
          <o:OLEObject Type="Embed" ProgID="Equation.DSMT4" ShapeID="_x0000_i1102" DrawAspect="Content" ObjectID="_1675085418" r:id="rId16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E35180">
        <w:rPr>
          <w:position w:val="-8"/>
        </w:rPr>
        <w:object w:dxaOrig="400" w:dyaOrig="300">
          <v:shape id="_x0000_i1103" type="#_x0000_t75" style="width:20.65pt;height:15.05pt" o:ole="">
            <v:imagedata r:id="rId167" o:title=""/>
          </v:shape>
          <o:OLEObject Type="Embed" ProgID="Equation.DSMT4" ShapeID="_x0000_i1103" DrawAspect="Content" ObjectID="_1675085419" r:id="rId168"/>
        </w:object>
      </w:r>
      <w:r w:rsidRPr="004A5677">
        <w:rPr>
          <w:rFonts w:ascii="宋体" w:hAnsi="宋体" w:hint="eastAsia"/>
          <w:szCs w:val="21"/>
        </w:rPr>
        <w:t>都是非负常数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6"/>
        </w:rPr>
        <w:object w:dxaOrig="180" w:dyaOrig="220">
          <v:shape id="_x0000_i1104" type="#_x0000_t75" style="width:9.4pt;height:10.65pt" o:ole="">
            <v:imagedata r:id="rId169" o:title=""/>
          </v:shape>
          <o:OLEObject Type="Embed" ProgID="Equation.DSMT4" ShapeID="_x0000_i1104" DrawAspect="Content" ObjectID="_1675085420" r:id="rId170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540" w:dyaOrig="320">
          <v:shape id="_x0000_i1105" type="#_x0000_t75" style="width:26.9pt;height:16.3pt" o:ole="">
            <v:imagedata r:id="rId171" o:title=""/>
          </v:shape>
          <o:OLEObject Type="Embed" ProgID="Equation.DSMT4" ShapeID="_x0000_i1105" DrawAspect="Content" ObjectID="_1675085421" r:id="rId172"/>
        </w:object>
      </w:r>
      <w:r w:rsidRPr="004A5677">
        <w:rPr>
          <w:rFonts w:ascii="宋体" w:hAnsi="宋体" w:hint="eastAsia"/>
          <w:szCs w:val="21"/>
        </w:rPr>
        <w:t>内任一点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</w:t>
      </w:r>
      <w:r w:rsidR="00E35180" w:rsidRPr="00E35180">
        <w:rPr>
          <w:position w:val="-24"/>
        </w:rPr>
        <w:object w:dxaOrig="1500" w:dyaOrig="620">
          <v:shape id="_x0000_i1106" type="#_x0000_t75" style="width:74.5pt;height:31.3pt" o:ole="">
            <v:imagedata r:id="rId173" o:title=""/>
          </v:shape>
          <o:OLEObject Type="Embed" ProgID="Equation.DSMT4" ShapeID="_x0000_i1106" DrawAspect="Content" ObjectID="_1675085422" r:id="rId174"/>
        </w:objec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Default="00C16E6C" w:rsidP="00C16E6C">
      <w:pPr>
        <w:rPr>
          <w:rFonts w:ascii="宋体" w:hAnsi="宋体"/>
          <w:szCs w:val="21"/>
        </w:rPr>
      </w:pPr>
    </w:p>
    <w:p w:rsidR="004F5FFE" w:rsidRPr="004A5677" w:rsidRDefault="004F5FFE" w:rsidP="00E205A4">
      <w:pPr>
        <w:pStyle w:val="1"/>
      </w:pPr>
      <w:r w:rsidRPr="004A5677">
        <w:rPr>
          <w:rFonts w:hint="eastAsia"/>
        </w:rPr>
        <w:t>八、</w:t>
      </w:r>
      <w:r w:rsidR="00E205A4">
        <w:rPr>
          <w:rFonts w:hint="eastAsia"/>
        </w:rPr>
        <w:t>（</w:t>
      </w:r>
      <w:r w:rsidRPr="004A5677">
        <w:rPr>
          <w:rFonts w:hint="eastAsia"/>
        </w:rPr>
        <w:t>本题满分6分</w:t>
      </w:r>
      <w:r w:rsidR="00E205A4">
        <w:rPr>
          <w:rFonts w:hint="eastAsia"/>
        </w:rPr>
        <w:t>）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1160" w:dyaOrig="360">
          <v:shape id="_x0000_i1107" type="#_x0000_t75" style="width:58.25pt;height:17.55pt" o:ole="">
            <v:imagedata r:id="rId175" o:title=""/>
          </v:shape>
          <o:OLEObject Type="Embed" ProgID="Equation.DSMT4" ShapeID="_x0000_i1107" DrawAspect="Content" ObjectID="_1675085423" r:id="rId176"/>
        </w:objec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其中</w:t>
      </w:r>
      <w:r w:rsidR="00E35180" w:rsidRPr="00025957">
        <w:rPr>
          <w:position w:val="-4"/>
        </w:rPr>
        <w:object w:dxaOrig="220" w:dyaOrig="260">
          <v:shape id="_x0000_i1108" type="#_x0000_t75" style="width:10.65pt;height:13.15pt" o:ole="">
            <v:imagedata r:id="rId177" o:title=""/>
          </v:shape>
          <o:OLEObject Type="Embed" ProgID="Equation.DSMT4" ShapeID="_x0000_i1108" DrawAspect="Content" ObjectID="_1675085424" r:id="rId178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025957">
        <w:rPr>
          <w:position w:val="-4"/>
        </w:rPr>
        <w:object w:dxaOrig="200" w:dyaOrig="200">
          <v:shape id="_x0000_i1109" type="#_x0000_t75" style="width:9.4pt;height:9.4pt" o:ole="">
            <v:imagedata r:id="rId179" o:title=""/>
          </v:shape>
          <o:OLEObject Type="Embed" ProgID="Equation.DSMT4" ShapeID="_x0000_i1109" DrawAspect="Content" ObjectID="_1675085425" r:id="rId180"/>
        </w:object>
      </w:r>
      <w:r w:rsidRPr="004A5677">
        <w:rPr>
          <w:rFonts w:ascii="宋体" w:hAnsi="宋体" w:hint="eastAsia"/>
          <w:szCs w:val="21"/>
        </w:rPr>
        <w:t>阶单位</w:t>
      </w:r>
      <w:r>
        <w:rPr>
          <w:rFonts w:ascii="宋体" w:hAnsi="宋体" w:hint="eastAsia"/>
          <w:szCs w:val="21"/>
        </w:rPr>
        <w:t>矩</w:t>
      </w:r>
      <w:r w:rsidRPr="004A5677">
        <w:rPr>
          <w:rFonts w:ascii="宋体" w:hAnsi="宋体" w:hint="eastAsia"/>
          <w:szCs w:val="21"/>
        </w:rPr>
        <w:t>阵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320">
          <v:shape id="_x0000_i1110" type="#_x0000_t75" style="width:9.4pt;height:16.3pt" o:ole="">
            <v:imagedata r:id="rId181" o:title=""/>
          </v:shape>
          <o:OLEObject Type="Embed" ProgID="Equation.DSMT4" ShapeID="_x0000_i1110" DrawAspect="Content" ObjectID="_1675085426" r:id="rId182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025957">
        <w:rPr>
          <w:position w:val="-4"/>
        </w:rPr>
        <w:object w:dxaOrig="200" w:dyaOrig="200">
          <v:shape id="_x0000_i1111" type="#_x0000_t75" style="width:9.4pt;height:9.4pt" o:ole="">
            <v:imagedata r:id="rId183" o:title=""/>
          </v:shape>
          <o:OLEObject Type="Embed" ProgID="Equation.DSMT4" ShapeID="_x0000_i1111" DrawAspect="Content" ObjectID="_1675085427" r:id="rId184"/>
        </w:object>
      </w:r>
      <w:r w:rsidRPr="004A5677">
        <w:rPr>
          <w:rFonts w:ascii="宋体" w:hAnsi="宋体" w:hint="eastAsia"/>
          <w:szCs w:val="21"/>
        </w:rPr>
        <w:t>维非零列向量</w: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300" w:dyaOrig="360">
          <v:shape id="_x0000_i1112" type="#_x0000_t75" style="width:15.05pt;height:17.55pt" o:ole="">
            <v:imagedata r:id="rId185" o:title=""/>
          </v:shape>
          <o:OLEObject Type="Embed" ProgID="Equation.DSMT4" ShapeID="_x0000_i1112" DrawAspect="Content" ObjectID="_1675085428" r:id="rId186"/>
        </w:object>
      </w:r>
      <w:r w:rsidRPr="004A5677">
        <w:rPr>
          <w:rFonts w:ascii="宋体" w:hAnsi="宋体" w:hint="eastAsia"/>
          <w:szCs w:val="21"/>
        </w:rPr>
        <w:t>是</w:t>
      </w:r>
      <w:r w:rsidR="00E35180" w:rsidRPr="00E35180">
        <w:rPr>
          <w:position w:val="-10"/>
        </w:rPr>
        <w:object w:dxaOrig="200" w:dyaOrig="320">
          <v:shape id="_x0000_i1113" type="#_x0000_t75" style="width:9.4pt;height:16.3pt" o:ole="">
            <v:imagedata r:id="rId187" o:title=""/>
          </v:shape>
          <o:OLEObject Type="Embed" ProgID="Equation.DSMT4" ShapeID="_x0000_i1113" DrawAspect="Content" ObjectID="_1675085429" r:id="rId188"/>
        </w:object>
      </w:r>
      <w:r w:rsidRPr="004A5677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证明：</w:t>
      </w:r>
    </w:p>
    <w:p w:rsidR="004F5FFE" w:rsidRDefault="004F5FFE" w:rsidP="004A26BC">
      <w:pPr>
        <w:rPr>
          <w:rFonts w:ascii="宋体" w:hAnsi="宋体"/>
          <w:szCs w:val="21"/>
        </w:rPr>
      </w:pPr>
      <w:r w:rsidRPr="0084161F">
        <w:rPr>
          <w:rFonts w:hint="eastAsia"/>
        </w:rPr>
        <w:t xml:space="preserve">(1) </w:t>
      </w:r>
      <w:r w:rsidR="00E35180" w:rsidRPr="00025957">
        <w:rPr>
          <w:position w:val="-4"/>
        </w:rPr>
        <w:object w:dxaOrig="700" w:dyaOrig="300">
          <v:shape id="_x0000_i1114" type="#_x0000_t75" style="width:35.05pt;height:15.05pt" o:ole="">
            <v:imagedata r:id="rId189" o:title=""/>
          </v:shape>
          <o:OLEObject Type="Embed" ProgID="Equation.DSMT4" ShapeID="_x0000_i1114" DrawAspect="Content" ObjectID="_1675085430" r:id="rId190"/>
        </w:object>
      </w:r>
      <w:r w:rsidRPr="004A5677">
        <w:rPr>
          <w:rFonts w:ascii="宋体" w:hAnsi="宋体" w:hint="eastAsia"/>
          <w:szCs w:val="21"/>
        </w:rPr>
        <w:t>的充要条件是</w:t>
      </w:r>
      <w:r w:rsidR="00E35180" w:rsidRPr="00E35180">
        <w:rPr>
          <w:position w:val="-10"/>
        </w:rPr>
        <w:object w:dxaOrig="780" w:dyaOrig="360">
          <v:shape id="_x0000_i1115" type="#_x0000_t75" style="width:39.45pt;height:17.55pt" o:ole="">
            <v:imagedata r:id="rId191" o:title=""/>
          </v:shape>
          <o:OLEObject Type="Embed" ProgID="Equation.DSMT4" ShapeID="_x0000_i1115" DrawAspect="Content" ObjectID="_1675085431" r:id="rId192"/>
        </w:object>
      </w:r>
      <w:r w:rsidRPr="004A5677">
        <w:rPr>
          <w:rFonts w:ascii="宋体" w:hAnsi="宋体" w:hint="eastAsia"/>
          <w:szCs w:val="21"/>
        </w:rPr>
        <w:t>；</w:t>
      </w:r>
      <w:r w:rsidRPr="0084161F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当</w:t>
      </w:r>
      <w:r w:rsidR="00E35180" w:rsidRPr="00E35180">
        <w:rPr>
          <w:position w:val="-10"/>
        </w:rPr>
        <w:object w:dxaOrig="780" w:dyaOrig="360">
          <v:shape id="_x0000_i1116" type="#_x0000_t75" style="width:39.45pt;height:17.55pt" o:ole="">
            <v:imagedata r:id="rId193" o:title=""/>
          </v:shape>
          <o:OLEObject Type="Embed" ProgID="Equation.DSMT4" ShapeID="_x0000_i1116" DrawAspect="Content" ObjectID="_1675085432" r:id="rId194"/>
        </w:object>
      </w:r>
      <w:r w:rsidRPr="004A5677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E35180" w:rsidRPr="00025957">
        <w:rPr>
          <w:position w:val="-4"/>
        </w:rPr>
        <w:object w:dxaOrig="220" w:dyaOrig="260">
          <v:shape id="_x0000_i1117" type="#_x0000_t75" style="width:10.65pt;height:13.15pt" o:ole="">
            <v:imagedata r:id="rId195" o:title=""/>
          </v:shape>
          <o:OLEObject Type="Embed" ProgID="Equation.DSMT4" ShapeID="_x0000_i1117" DrawAspect="Content" ObjectID="_1675085433" r:id="rId196"/>
        </w:object>
      </w:r>
      <w:r w:rsidRPr="004A5677">
        <w:rPr>
          <w:rFonts w:ascii="宋体" w:hAnsi="宋体" w:hint="eastAsia"/>
          <w:szCs w:val="21"/>
        </w:rPr>
        <w:t>是不可逆矩阵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C16E6C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t>九、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本题满分8分</w:t>
      </w:r>
      <w:r w:rsidR="00E205A4">
        <w:rPr>
          <w:rFonts w:hint="eastAsia"/>
        </w:rPr>
        <w:t>）</w:t>
      </w:r>
    </w:p>
    <w:p w:rsidR="004F5FFE" w:rsidRPr="004A5677" w:rsidRDefault="004F5FFE" w:rsidP="004A26B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已知二次型</w:t>
      </w:r>
      <w:r w:rsidR="00E35180" w:rsidRPr="00E35180">
        <w:rPr>
          <w:position w:val="-12"/>
        </w:rPr>
        <w:object w:dxaOrig="5100" w:dyaOrig="380">
          <v:shape id="_x0000_i1118" type="#_x0000_t75" style="width:255.45pt;height:18.8pt" o:ole="">
            <v:imagedata r:id="rId197" o:title=""/>
          </v:shape>
          <o:OLEObject Type="Embed" ProgID="Equation.DSMT4" ShapeID="_x0000_i1118" DrawAspect="Content" ObjectID="_1675085434" r:id="rId198"/>
        </w:object>
      </w:r>
      <w:r w:rsidRPr="004A5677">
        <w:rPr>
          <w:rFonts w:ascii="宋体" w:hAnsi="宋体" w:hint="eastAsia"/>
          <w:szCs w:val="21"/>
        </w:rPr>
        <w:t>的秩为</w:t>
      </w:r>
      <w:r w:rsidR="00E35180" w:rsidRPr="00025957">
        <w:rPr>
          <w:position w:val="-4"/>
        </w:rPr>
        <w:object w:dxaOrig="180" w:dyaOrig="260">
          <v:shape id="_x0000_i1119" type="#_x0000_t75" style="width:9.4pt;height:13.15pt" o:ole="">
            <v:imagedata r:id="rId199" o:title=""/>
          </v:shape>
          <o:OLEObject Type="Embed" ProgID="Equation.DSMT4" ShapeID="_x0000_i1119" DrawAspect="Content" ObjectID="_1675085435" r:id="rId200"/>
        </w:object>
      </w:r>
      <w:r>
        <w:rPr>
          <w:rFonts w:ascii="宋体" w:hAnsi="宋体" w:hint="eastAsia"/>
          <w:szCs w:val="21"/>
        </w:rPr>
        <w:t>.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求参数</w:t>
      </w:r>
      <w:r w:rsidR="00E35180" w:rsidRPr="00E35180">
        <w:rPr>
          <w:position w:val="-6"/>
        </w:rPr>
        <w:object w:dxaOrig="180" w:dyaOrig="220">
          <v:shape id="_x0000_i1120" type="#_x0000_t75" style="width:9.4pt;height:10.65pt" o:ole="">
            <v:imagedata r:id="rId201" o:title=""/>
          </v:shape>
          <o:OLEObject Type="Embed" ProgID="Equation.DSMT4" ShapeID="_x0000_i1120" DrawAspect="Content" ObjectID="_1675085436" r:id="rId202"/>
        </w:object>
      </w:r>
      <w:r w:rsidRPr="004A5677">
        <w:rPr>
          <w:rFonts w:ascii="宋体" w:hAnsi="宋体" w:hint="eastAsia"/>
          <w:szCs w:val="21"/>
        </w:rPr>
        <w:t>及此二次型对应</w:t>
      </w:r>
      <w:r>
        <w:rPr>
          <w:rFonts w:ascii="宋体" w:hAnsi="宋体" w:hint="eastAsia"/>
          <w:szCs w:val="21"/>
        </w:rPr>
        <w:t>矩阵</w:t>
      </w:r>
      <w:r w:rsidRPr="004A5677">
        <w:rPr>
          <w:rFonts w:ascii="宋体" w:hAnsi="宋体" w:hint="eastAsia"/>
          <w:szCs w:val="21"/>
        </w:rPr>
        <w:t>的特征值；</w:t>
      </w:r>
    </w:p>
    <w:p w:rsidR="004F5FFE" w:rsidRDefault="004F5FFE" w:rsidP="004A26BC">
      <w:pPr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指出方程</w:t>
      </w:r>
      <w:r w:rsidR="00E35180" w:rsidRPr="00E35180">
        <w:rPr>
          <w:position w:val="-12"/>
        </w:rPr>
        <w:object w:dxaOrig="1560" w:dyaOrig="360">
          <v:shape id="_x0000_i1121" type="#_x0000_t75" style="width:77.65pt;height:17.55pt" o:ole="">
            <v:imagedata r:id="rId203" o:title=""/>
          </v:shape>
          <o:OLEObject Type="Embed" ProgID="Equation.DSMT4" ShapeID="_x0000_i1121" DrawAspect="Content" ObjectID="_1675085437" r:id="rId204"/>
        </w:object>
      </w:r>
      <w:r w:rsidRPr="004A5677">
        <w:rPr>
          <w:rFonts w:ascii="宋体" w:hAnsi="宋体" w:hint="eastAsia"/>
          <w:szCs w:val="21"/>
        </w:rPr>
        <w:t>表示何种二次曲面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E205A4">
      <w:pPr>
        <w:pStyle w:val="1"/>
      </w:pPr>
      <w:r w:rsidRPr="00BC7C1F">
        <w:rPr>
          <w:rFonts w:hint="eastAsia"/>
        </w:rPr>
        <w:t>十、填空题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本题共2小题</w:t>
      </w:r>
      <w:r w:rsidR="00E205A4">
        <w:rPr>
          <w:rFonts w:hint="eastAsia"/>
        </w:rPr>
        <w:t>，</w:t>
      </w:r>
      <w:r w:rsidRPr="00BC7C1F">
        <w:rPr>
          <w:rFonts w:hint="eastAsia"/>
        </w:rPr>
        <w:t>每小题3分</w:t>
      </w:r>
      <w:r w:rsidR="00E205A4">
        <w:rPr>
          <w:rFonts w:hint="eastAsia"/>
        </w:rPr>
        <w:t>，</w:t>
      </w:r>
      <w:r w:rsidRPr="00BC7C1F">
        <w:rPr>
          <w:rFonts w:hint="eastAsia"/>
        </w:rPr>
        <w:t>满分6分</w:t>
      </w:r>
      <w:r w:rsidR="00E205A4">
        <w:rPr>
          <w:rFonts w:hint="eastAsia"/>
        </w:rPr>
        <w:t>）</w:t>
      </w:r>
    </w:p>
    <w:p w:rsidR="00E205A4" w:rsidRDefault="00E205A4" w:rsidP="00E205A4"/>
    <w:p w:rsidR="00E205A4" w:rsidRPr="00E205A4" w:rsidRDefault="00E205A4" w:rsidP="00E205A4"/>
    <w:p w:rsidR="004F5FFE" w:rsidRDefault="004F5FFE" w:rsidP="00C16E6C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设工厂</w:t>
      </w:r>
      <w:r w:rsidR="00E35180" w:rsidRPr="00025957">
        <w:rPr>
          <w:position w:val="-4"/>
        </w:rPr>
        <w:object w:dxaOrig="220" w:dyaOrig="260">
          <v:shape id="_x0000_i1122" type="#_x0000_t75" style="width:10.65pt;height:13.15pt" o:ole="">
            <v:imagedata r:id="rId205" o:title=""/>
          </v:shape>
          <o:OLEObject Type="Embed" ProgID="Equation.DSMT4" ShapeID="_x0000_i1122" DrawAspect="Content" ObjectID="_1675085438" r:id="rId206"/>
        </w:object>
      </w:r>
      <w:r w:rsidRPr="004A5677">
        <w:rPr>
          <w:rFonts w:ascii="宋体" w:hAnsi="宋体" w:hint="eastAsia"/>
          <w:szCs w:val="21"/>
        </w:rPr>
        <w:t>和工厂</w:t>
      </w:r>
      <w:r w:rsidR="00E35180" w:rsidRPr="00025957">
        <w:rPr>
          <w:position w:val="-4"/>
        </w:rPr>
        <w:object w:dxaOrig="220" w:dyaOrig="260">
          <v:shape id="_x0000_i1123" type="#_x0000_t75" style="width:10.65pt;height:13.15pt" o:ole="">
            <v:imagedata r:id="rId207" o:title=""/>
          </v:shape>
          <o:OLEObject Type="Embed" ProgID="Equation.DSMT4" ShapeID="_x0000_i1123" DrawAspect="Content" ObjectID="_1675085439" r:id="rId208"/>
        </w:object>
      </w:r>
      <w:r w:rsidRPr="004A5677">
        <w:rPr>
          <w:rFonts w:ascii="宋体" w:hAnsi="宋体" w:hint="eastAsia"/>
          <w:szCs w:val="21"/>
        </w:rPr>
        <w:t>的产品的次品率分别为</w:t>
      </w:r>
      <w:r w:rsidR="00E35180" w:rsidRPr="00E35180">
        <w:rPr>
          <w:position w:val="-6"/>
        </w:rPr>
        <w:object w:dxaOrig="400" w:dyaOrig="279">
          <v:shape id="_x0000_i1124" type="#_x0000_t75" style="width:20.65pt;height:13.75pt" o:ole="">
            <v:imagedata r:id="rId209" o:title=""/>
          </v:shape>
          <o:OLEObject Type="Embed" ProgID="Equation.DSMT4" ShapeID="_x0000_i1124" DrawAspect="Content" ObjectID="_1675085440" r:id="rId210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E35180">
        <w:rPr>
          <w:position w:val="-6"/>
        </w:rPr>
        <w:object w:dxaOrig="400" w:dyaOrig="279">
          <v:shape id="_x0000_i1125" type="#_x0000_t75" style="width:20.65pt;height:13.75pt" o:ole="">
            <v:imagedata r:id="rId211" o:title=""/>
          </v:shape>
          <o:OLEObject Type="Embed" ProgID="Equation.DSMT4" ShapeID="_x0000_i1125" DrawAspect="Content" ObjectID="_1675085441" r:id="rId212"/>
        </w:objec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现从由</w:t>
      </w:r>
      <w:r w:rsidR="00E35180" w:rsidRPr="00025957">
        <w:rPr>
          <w:position w:val="-4"/>
        </w:rPr>
        <w:object w:dxaOrig="220" w:dyaOrig="260">
          <v:shape id="_x0000_i1126" type="#_x0000_t75" style="width:10.65pt;height:13.15pt" o:ole="">
            <v:imagedata r:id="rId213" o:title=""/>
          </v:shape>
          <o:OLEObject Type="Embed" ProgID="Equation.DSMT4" ShapeID="_x0000_i1126" DrawAspect="Content" ObjectID="_1675085442" r:id="rId214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025957">
        <w:rPr>
          <w:position w:val="-4"/>
        </w:rPr>
        <w:object w:dxaOrig="220" w:dyaOrig="260">
          <v:shape id="_x0000_i1127" type="#_x0000_t75" style="width:10.65pt;height:13.15pt" o:ole="">
            <v:imagedata r:id="rId215" o:title=""/>
          </v:shape>
          <o:OLEObject Type="Embed" ProgID="Equation.DSMT4" ShapeID="_x0000_i1127" DrawAspect="Content" ObjectID="_1675085443" r:id="rId216"/>
        </w:object>
      </w:r>
      <w:r w:rsidRPr="004A5677">
        <w:rPr>
          <w:rFonts w:ascii="宋体" w:hAnsi="宋体" w:hint="eastAsia"/>
          <w:szCs w:val="21"/>
        </w:rPr>
        <w:t>的产品分别占</w:t>
      </w:r>
      <w:r w:rsidR="00E35180" w:rsidRPr="00E35180">
        <w:rPr>
          <w:position w:val="-6"/>
        </w:rPr>
        <w:object w:dxaOrig="540" w:dyaOrig="279">
          <v:shape id="_x0000_i1128" type="#_x0000_t75" style="width:26.9pt;height:13.75pt" o:ole="">
            <v:imagedata r:id="rId217" o:title=""/>
          </v:shape>
          <o:OLEObject Type="Embed" ProgID="Equation.DSMT4" ShapeID="_x0000_i1128" DrawAspect="Content" ObjectID="_1675085444" r:id="rId218"/>
        </w:object>
      </w:r>
      <w:r w:rsidRPr="004A5677">
        <w:rPr>
          <w:rFonts w:ascii="宋体" w:hAnsi="宋体" w:hint="eastAsia"/>
          <w:szCs w:val="21"/>
        </w:rPr>
        <w:t>和</w:t>
      </w:r>
      <w:r w:rsidR="00E35180" w:rsidRPr="00E35180">
        <w:rPr>
          <w:position w:val="-6"/>
        </w:rPr>
        <w:object w:dxaOrig="540" w:dyaOrig="279">
          <v:shape id="_x0000_i1129" type="#_x0000_t75" style="width:26.9pt;height:13.75pt" o:ole="">
            <v:imagedata r:id="rId219" o:title=""/>
          </v:shape>
          <o:OLEObject Type="Embed" ProgID="Equation.DSMT4" ShapeID="_x0000_i1129" DrawAspect="Content" ObjectID="_1675085445" r:id="rId220"/>
        </w:object>
      </w:r>
      <w:r w:rsidRPr="004A5677">
        <w:rPr>
          <w:rFonts w:ascii="宋体" w:hAnsi="宋体" w:hint="eastAsia"/>
          <w:szCs w:val="21"/>
        </w:rPr>
        <w:t>的一批产品中随机抽取一件</w: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发现是次品</w:t>
      </w:r>
      <w:r w:rsidR="0084161F">
        <w:rPr>
          <w:rFonts w:ascii="宋体" w:hAnsi="宋体" w:hint="eastAsia"/>
          <w:szCs w:val="21"/>
        </w:rPr>
        <w:t>，</w:t>
      </w:r>
      <w:r w:rsidRPr="004A5677">
        <w:rPr>
          <w:rFonts w:ascii="宋体" w:hAnsi="宋体" w:hint="eastAsia"/>
          <w:szCs w:val="21"/>
        </w:rPr>
        <w:t>则该次品属</w:t>
      </w:r>
      <w:r w:rsidR="00E35180" w:rsidRPr="00025957">
        <w:rPr>
          <w:position w:val="-4"/>
        </w:rPr>
        <w:object w:dxaOrig="220" w:dyaOrig="260">
          <v:shape id="_x0000_i1130" type="#_x0000_t75" style="width:10.65pt;height:13.15pt" o:ole="">
            <v:imagedata r:id="rId221" o:title=""/>
          </v:shape>
          <o:OLEObject Type="Embed" ProgID="Equation.DSMT4" ShapeID="_x0000_i1130" DrawAspect="Content" ObjectID="_1675085446" r:id="rId222"/>
        </w:object>
      </w:r>
      <w:r w:rsidRPr="004A5677">
        <w:rPr>
          <w:rFonts w:ascii="宋体" w:hAnsi="宋体" w:hint="eastAsia"/>
          <w:szCs w:val="21"/>
        </w:rPr>
        <w:t>生产的概率是</w:t>
      </w:r>
      <w:r w:rsidRPr="00BC7C1F">
        <w:rPr>
          <w:rFonts w:ascii="宋体" w:hAnsi="宋体" w:hint="eastAsia"/>
          <w:szCs w:val="21"/>
          <w:u w:val="single"/>
        </w:rPr>
        <w:t>_____</w:t>
      </w:r>
      <w:r>
        <w:rPr>
          <w:rFonts w:ascii="宋体" w:hAnsi="宋体" w:hint="eastAsia"/>
          <w:szCs w:val="21"/>
          <w:u w:val="single"/>
        </w:rPr>
        <w:t>___</w:t>
      </w:r>
      <w:r w:rsidRPr="00BC7C1F">
        <w:rPr>
          <w:rFonts w:ascii="宋体" w:hAnsi="宋体" w:hint="eastAsia"/>
          <w:szCs w:val="21"/>
          <w:u w:val="single"/>
        </w:rPr>
        <w:t>__</w: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Default="004F5FFE" w:rsidP="00BE7C41">
      <w:pPr>
        <w:ind w:left="480" w:hangingChars="200" w:hanging="480"/>
        <w:rPr>
          <w:rFonts w:ascii="宋体" w:hAnsi="宋体"/>
          <w:szCs w:val="21"/>
        </w:rPr>
      </w:pPr>
      <w:r w:rsidRPr="004A26BC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200" w:dyaOrig="320">
          <v:shape id="_x0000_i1131" type="#_x0000_t75" style="width:9.4pt;height:16.3pt" o:ole="">
            <v:imagedata r:id="rId223" o:title=""/>
          </v:shape>
          <o:OLEObject Type="Embed" ProgID="Equation.DSMT4" ShapeID="_x0000_i1131" DrawAspect="Content" ObjectID="_1675085447" r:id="rId224"/>
        </w:object>
      </w:r>
      <w:r w:rsidR="00BE7C41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260">
          <v:shape id="_x0000_i1132" type="#_x0000_t75" style="width:9.4pt;height:13.15pt" o:ole="">
            <v:imagedata r:id="rId225" o:title=""/>
          </v:shape>
          <o:OLEObject Type="Embed" ProgID="Equation.DSMT4" ShapeID="_x0000_i1132" DrawAspect="Content" ObjectID="_1675085448" r:id="rId226"/>
        </w:object>
      </w:r>
      <w:r w:rsidRPr="004A5677">
        <w:rPr>
          <w:rFonts w:ascii="宋体" w:hAnsi="宋体" w:hint="eastAsia"/>
          <w:szCs w:val="21"/>
        </w:rPr>
        <w:t>是两个相互独立且均服从正态分布</w:t>
      </w:r>
      <w:r w:rsidR="00E35180" w:rsidRPr="00E35180">
        <w:rPr>
          <w:position w:val="-36"/>
        </w:rPr>
        <w:object w:dxaOrig="1359" w:dyaOrig="840">
          <v:shape id="_x0000_i1133" type="#_x0000_t75" style="width:67.6pt;height:41.95pt" o:ole="">
            <v:imagedata r:id="rId227" o:title=""/>
          </v:shape>
          <o:OLEObject Type="Embed" ProgID="Equation.DSMT4" ShapeID="_x0000_i1133" DrawAspect="Content" ObjectID="_1675085449" r:id="rId228"/>
        </w:object>
      </w:r>
      <w:r w:rsidRPr="004A5677">
        <w:rPr>
          <w:rFonts w:ascii="宋体" w:hAnsi="宋体" w:hint="eastAsia"/>
          <w:szCs w:val="21"/>
        </w:rPr>
        <w:t>的随机变量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则随机变</w:t>
      </w:r>
      <w:r w:rsidRPr="004A5677">
        <w:rPr>
          <w:rFonts w:ascii="宋体" w:hAnsi="宋体" w:hint="eastAsia"/>
          <w:szCs w:val="21"/>
        </w:rPr>
        <w:lastRenderedPageBreak/>
        <w:t>量</w:t>
      </w:r>
      <w:r w:rsidR="00E35180" w:rsidRPr="00E35180">
        <w:rPr>
          <w:position w:val="-14"/>
        </w:rPr>
        <w:object w:dxaOrig="639" w:dyaOrig="400">
          <v:shape id="_x0000_i1134" type="#_x0000_t75" style="width:31.95pt;height:20.65pt" o:ole="">
            <v:imagedata r:id="rId229" o:title=""/>
          </v:shape>
          <o:OLEObject Type="Embed" ProgID="Equation.DSMT4" ShapeID="_x0000_i1134" DrawAspect="Content" ObjectID="_1675085450" r:id="rId230"/>
        </w:object>
      </w:r>
      <w:r w:rsidRPr="004A5677">
        <w:rPr>
          <w:rFonts w:ascii="宋体" w:hAnsi="宋体" w:hint="eastAsia"/>
          <w:szCs w:val="21"/>
        </w:rPr>
        <w:t>的数学期望</w:t>
      </w:r>
      <w:r w:rsidR="00E35180" w:rsidRPr="00E35180">
        <w:rPr>
          <w:position w:val="-14"/>
        </w:rPr>
        <w:object w:dxaOrig="1140" w:dyaOrig="400">
          <v:shape id="_x0000_i1135" type="#_x0000_t75" style="width:56.95pt;height:20.65pt" o:ole="">
            <v:imagedata r:id="rId231" o:title=""/>
          </v:shape>
          <o:OLEObject Type="Embed" ProgID="Equation.DSMT4" ShapeID="_x0000_i1135" DrawAspect="Content" ObjectID="_1675085451" r:id="rId232"/>
        </w:object>
      </w:r>
      <w:r w:rsidRPr="00BC7C1F">
        <w:rPr>
          <w:rFonts w:ascii="宋体" w:hAnsi="宋体" w:hint="eastAsia"/>
          <w:szCs w:val="21"/>
          <w:u w:val="single"/>
        </w:rPr>
        <w:t>____</w:t>
      </w:r>
      <w:r>
        <w:rPr>
          <w:rFonts w:ascii="宋体" w:hAnsi="宋体" w:hint="eastAsia"/>
          <w:szCs w:val="21"/>
          <w:u w:val="single"/>
        </w:rPr>
        <w:t>___</w:t>
      </w:r>
      <w:r w:rsidRPr="00BC7C1F">
        <w:rPr>
          <w:rFonts w:ascii="宋体" w:hAnsi="宋体" w:hint="eastAsia"/>
          <w:szCs w:val="21"/>
          <w:u w:val="single"/>
        </w:rPr>
        <w:t>___</w:t>
      </w:r>
      <w:r>
        <w:rPr>
          <w:rFonts w:ascii="宋体" w:hAnsi="宋体" w:hint="eastAsia"/>
          <w:szCs w:val="21"/>
        </w:rPr>
        <w:t>.</w:t>
      </w:r>
    </w:p>
    <w:p w:rsidR="00C16E6C" w:rsidRDefault="00C16E6C" w:rsidP="00C16E6C">
      <w:pPr>
        <w:rPr>
          <w:rFonts w:ascii="宋体" w:hAnsi="宋体"/>
          <w:szCs w:val="21"/>
        </w:rPr>
      </w:pPr>
    </w:p>
    <w:p w:rsidR="00C16E6C" w:rsidRPr="004A5677" w:rsidRDefault="00C16E6C" w:rsidP="00C16E6C">
      <w:pPr>
        <w:rPr>
          <w:rFonts w:ascii="宋体" w:hAnsi="宋体"/>
          <w:szCs w:val="21"/>
        </w:rPr>
      </w:pPr>
    </w:p>
    <w:p w:rsidR="004F5FFE" w:rsidRPr="00BC7C1F" w:rsidRDefault="004F5FFE" w:rsidP="00E205A4">
      <w:pPr>
        <w:pStyle w:val="1"/>
      </w:pPr>
      <w:r w:rsidRPr="00BC7C1F">
        <w:rPr>
          <w:rFonts w:hint="eastAsia"/>
        </w:rPr>
        <w:t>十一、</w:t>
      </w:r>
      <w:r w:rsidR="00E205A4">
        <w:rPr>
          <w:rFonts w:hint="eastAsia"/>
        </w:rPr>
        <w:t>（</w:t>
      </w:r>
      <w:r w:rsidRPr="00BC7C1F">
        <w:rPr>
          <w:rFonts w:hint="eastAsia"/>
        </w:rPr>
        <w:t>本题满分6分</w:t>
      </w:r>
      <w:r w:rsidR="00E205A4">
        <w:rPr>
          <w:rFonts w:hint="eastAsia"/>
        </w:rPr>
        <w:t>）</w:t>
      </w:r>
    </w:p>
    <w:p w:rsidR="004F5FFE" w:rsidRPr="004A5677" w:rsidRDefault="004F5FFE" w:rsidP="00C16E6C">
      <w:pPr>
        <w:rPr>
          <w:rFonts w:ascii="宋体" w:hAnsi="宋体"/>
          <w:szCs w:val="21"/>
        </w:rPr>
      </w:pPr>
      <w:r w:rsidRPr="004A5677">
        <w:rPr>
          <w:rFonts w:ascii="宋体" w:hAnsi="宋体" w:hint="eastAsia"/>
          <w:szCs w:val="21"/>
        </w:rPr>
        <w:t>设</w:t>
      </w:r>
      <w:r w:rsidR="00E35180" w:rsidRPr="00E35180">
        <w:rPr>
          <w:position w:val="-10"/>
        </w:rPr>
        <w:object w:dxaOrig="200" w:dyaOrig="320">
          <v:shape id="_x0000_i1136" type="#_x0000_t75" style="width:9.4pt;height:16.3pt" o:ole="">
            <v:imagedata r:id="rId233" o:title=""/>
          </v:shape>
          <o:OLEObject Type="Embed" ProgID="Equation.DSMT4" ShapeID="_x0000_i1136" DrawAspect="Content" ObjectID="_1675085452" r:id="rId234"/>
        </w:object>
      </w:r>
      <w:r w:rsidR="00BE7C41"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200" w:dyaOrig="260">
          <v:shape id="_x0000_i1137" type="#_x0000_t75" style="width:9.4pt;height:13.15pt" o:ole="">
            <v:imagedata r:id="rId235" o:title=""/>
          </v:shape>
          <o:OLEObject Type="Embed" ProgID="Equation.DSMT4" ShapeID="_x0000_i1137" DrawAspect="Content" ObjectID="_1675085453" r:id="rId236"/>
        </w:object>
      </w:r>
      <w:r w:rsidRPr="004A5677">
        <w:rPr>
          <w:rFonts w:ascii="宋体" w:hAnsi="宋体" w:hint="eastAsia"/>
          <w:szCs w:val="21"/>
        </w:rPr>
        <w:t>是相互独立且服从同一分布的两个随机变量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已知</w:t>
      </w:r>
      <w:r w:rsidR="00E35180" w:rsidRPr="00E35180">
        <w:rPr>
          <w:position w:val="-10"/>
        </w:rPr>
        <w:object w:dxaOrig="200" w:dyaOrig="320">
          <v:shape id="_x0000_i1138" type="#_x0000_t75" style="width:9.4pt;height:16.3pt" o:ole="">
            <v:imagedata r:id="rId237" o:title=""/>
          </v:shape>
          <o:OLEObject Type="Embed" ProgID="Equation.DSMT4" ShapeID="_x0000_i1138" DrawAspect="Content" ObjectID="_1675085454" r:id="rId238"/>
        </w:object>
      </w:r>
      <w:r w:rsidRPr="004A5677">
        <w:rPr>
          <w:rFonts w:ascii="宋体" w:hAnsi="宋体" w:hint="eastAsia"/>
          <w:szCs w:val="21"/>
        </w:rPr>
        <w:t>的分布律为</w:t>
      </w:r>
      <w:r w:rsidR="00E35180" w:rsidRPr="00E35180">
        <w:rPr>
          <w:position w:val="-24"/>
        </w:rPr>
        <w:object w:dxaOrig="1240" w:dyaOrig="620">
          <v:shape id="_x0000_i1139" type="#_x0000_t75" style="width:62.6pt;height:31.3pt" o:ole="">
            <v:imagedata r:id="rId239" o:title=""/>
          </v:shape>
          <o:OLEObject Type="Embed" ProgID="Equation.DSMT4" ShapeID="_x0000_i1139" DrawAspect="Content" ObjectID="_1675085455" r:id="rId240"/>
        </w:object>
      </w:r>
      <w:r>
        <w:rPr>
          <w:rFonts w:ascii="宋体" w:hAnsi="宋体" w:hint="eastAsia"/>
          <w:szCs w:val="21"/>
        </w:rPr>
        <w:t>,</w:t>
      </w:r>
      <w:r w:rsidR="00E35180" w:rsidRPr="00025957">
        <w:rPr>
          <w:position w:val="-4"/>
        </w:rPr>
        <w:object w:dxaOrig="139" w:dyaOrig="240">
          <v:shape id="_x0000_i1140" type="#_x0000_t75" style="width:6.9pt;height:12.5pt" o:ole="">
            <v:imagedata r:id="rId241" o:title=""/>
          </v:shape>
          <o:OLEObject Type="Embed" ProgID="Equation.DSMT4" ShapeID="_x0000_i1140" DrawAspect="Content" ObjectID="_1675085456" r:id="rId242"/>
        </w:object>
      </w:r>
      <w:r w:rsidRPr="004A5677">
        <w:rPr>
          <w:rFonts w:ascii="宋体" w:hAnsi="宋体" w:hint="eastAsia"/>
          <w:szCs w:val="21"/>
        </w:rPr>
        <w:t>=1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,</w:t>
      </w:r>
      <w:r w:rsidRPr="004A5677">
        <w:rPr>
          <w:rFonts w:ascii="宋体" w:hAnsi="宋体" w:hint="eastAsia"/>
          <w:szCs w:val="21"/>
        </w:rPr>
        <w:t>又设</w:t>
      </w:r>
      <w:r w:rsidR="00E35180" w:rsidRPr="00E35180">
        <w:rPr>
          <w:position w:val="-10"/>
        </w:rPr>
        <w:object w:dxaOrig="1420" w:dyaOrig="320">
          <v:shape id="_x0000_i1141" type="#_x0000_t75" style="width:70.75pt;height:16.3pt" o:ole="">
            <v:imagedata r:id="rId243" o:title=""/>
          </v:shape>
          <o:OLEObject Type="Embed" ProgID="Equation.DSMT4" ShapeID="_x0000_i1141" DrawAspect="Content" ObjectID="_1675085457" r:id="rId244"/>
        </w:object>
      </w:r>
      <w:r>
        <w:rPr>
          <w:rFonts w:ascii="宋体" w:hAnsi="宋体" w:hint="eastAsia"/>
          <w:szCs w:val="21"/>
        </w:rPr>
        <w:t>,</w:t>
      </w:r>
      <w:r w:rsidR="00E35180" w:rsidRPr="00E35180">
        <w:rPr>
          <w:position w:val="-10"/>
        </w:rPr>
        <w:object w:dxaOrig="1380" w:dyaOrig="320">
          <v:shape id="_x0000_i1142" type="#_x0000_t75" style="width:69.5pt;height:16.3pt" o:ole="">
            <v:imagedata r:id="rId245" o:title=""/>
          </v:shape>
          <o:OLEObject Type="Embed" ProgID="Equation.DSMT4" ShapeID="_x0000_i1142" DrawAspect="Content" ObjectID="_1675085458" r:id="rId246"/>
        </w:object>
      </w:r>
      <w:r>
        <w:rPr>
          <w:rFonts w:ascii="宋体" w:hAnsi="宋体" w:hint="eastAsia"/>
          <w:szCs w:val="21"/>
        </w:rPr>
        <w:t>.</w:t>
      </w:r>
    </w:p>
    <w:p w:rsidR="004F5FFE" w:rsidRPr="004A5677" w:rsidRDefault="004F5FFE" w:rsidP="00BE7C41">
      <w:pPr>
        <w:rPr>
          <w:rFonts w:ascii="宋体" w:hAnsi="宋体"/>
          <w:szCs w:val="21"/>
        </w:rPr>
      </w:pPr>
      <w:r w:rsidRPr="00BE7C41">
        <w:rPr>
          <w:rFonts w:hint="eastAsia"/>
        </w:rPr>
        <w:t xml:space="preserve">(1) </w:t>
      </w:r>
      <w:r w:rsidRPr="004A5677">
        <w:rPr>
          <w:rFonts w:ascii="宋体" w:hAnsi="宋体" w:hint="eastAsia"/>
          <w:szCs w:val="21"/>
        </w:rPr>
        <w:t>写出二维随机变量</w:t>
      </w:r>
      <w:r w:rsidR="00E35180" w:rsidRPr="00E35180">
        <w:rPr>
          <w:position w:val="-10"/>
        </w:rPr>
        <w:object w:dxaOrig="639" w:dyaOrig="320">
          <v:shape id="_x0000_i1143" type="#_x0000_t75" style="width:31.95pt;height:16.3pt" o:ole="">
            <v:imagedata r:id="rId247" o:title=""/>
          </v:shape>
          <o:OLEObject Type="Embed" ProgID="Equation.DSMT4" ShapeID="_x0000_i1143" DrawAspect="Content" ObjectID="_1675085459" r:id="rId248"/>
        </w:object>
      </w:r>
      <w:r w:rsidRPr="004A5677">
        <w:rPr>
          <w:rFonts w:ascii="宋体" w:hAnsi="宋体" w:hint="eastAsia"/>
          <w:szCs w:val="21"/>
        </w:rPr>
        <w:t>的分布律：</w:t>
      </w:r>
    </w:p>
    <w:tbl>
      <w:tblPr>
        <w:tblW w:w="4000" w:type="pct"/>
        <w:jc w:val="center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9"/>
        <w:gridCol w:w="1549"/>
        <w:gridCol w:w="1698"/>
        <w:gridCol w:w="1860"/>
      </w:tblGrid>
      <w:tr w:rsidR="004F5FFE" w:rsidRPr="004A5677" w:rsidTr="000477A6">
        <w:trPr>
          <w:trHeight w:val="920"/>
          <w:jc w:val="center"/>
        </w:trPr>
        <w:tc>
          <w:tcPr>
            <w:tcW w:w="2160" w:type="dxa"/>
            <w:tcBorders>
              <w:tl2br w:val="single" w:sz="4" w:space="0" w:color="auto"/>
            </w:tcBorders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 xml:space="preserve">        </w:t>
            </w:r>
            <w:r w:rsidR="0016408D" w:rsidRPr="00025957">
              <w:rPr>
                <w:position w:val="-4"/>
              </w:rPr>
              <w:object w:dxaOrig="220" w:dyaOrig="260">
                <v:shape id="_x0000_i1144" type="#_x0000_t75" style="width:10.65pt;height:13.15pt" o:ole="">
                  <v:imagedata r:id="rId249" o:title=""/>
                </v:shape>
                <o:OLEObject Type="Embed" ProgID="Equation.DSMT4" ShapeID="_x0000_i1144" DrawAspect="Content" ObjectID="_1675085460" r:id="rId250"/>
              </w:object>
            </w:r>
            <w:r w:rsidRPr="004A5677">
              <w:rPr>
                <w:rFonts w:ascii="宋体" w:hAnsi="宋体" w:hint="eastAsia"/>
                <w:szCs w:val="21"/>
              </w:rPr>
              <w:t xml:space="preserve">           </w:t>
            </w:r>
          </w:p>
          <w:p w:rsidR="004F5FFE" w:rsidRPr="004A5677" w:rsidRDefault="0016408D" w:rsidP="0016408D">
            <w:pPr>
              <w:ind w:firstLineChars="150" w:firstLine="360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40" w:dyaOrig="260">
                <v:shape id="_x0000_i1145" type="#_x0000_t75" style="width:12.5pt;height:13.15pt" o:ole="">
                  <v:imagedata r:id="rId251" o:title=""/>
                </v:shape>
                <o:OLEObject Type="Embed" ProgID="Equation.DSMT4" ShapeID="_x0000_i1145" DrawAspect="Content" ObjectID="_1675085461" r:id="rId252"/>
              </w:object>
            </w:r>
          </w:p>
        </w:tc>
        <w:tc>
          <w:tcPr>
            <w:tcW w:w="1800" w:type="dxa"/>
            <w:vAlign w:val="center"/>
          </w:tcPr>
          <w:p w:rsidR="004F5FFE" w:rsidRPr="004A5677" w:rsidRDefault="004F5FFE" w:rsidP="00C16E6C">
            <w:pPr>
              <w:widowControl/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98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2175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3</w:t>
            </w:r>
          </w:p>
        </w:tc>
      </w:tr>
      <w:tr w:rsidR="004F5FFE" w:rsidRPr="004A5677" w:rsidTr="000477A6">
        <w:trPr>
          <w:trHeight w:val="598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  <w:tr w:rsidR="004F5FFE" w:rsidRPr="004A5677" w:rsidTr="000477A6">
        <w:trPr>
          <w:trHeight w:val="620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  <w:tr w:rsidR="004F5FFE" w:rsidRPr="004A5677" w:rsidTr="000477A6">
        <w:trPr>
          <w:trHeight w:val="614"/>
          <w:jc w:val="center"/>
        </w:trPr>
        <w:tc>
          <w:tcPr>
            <w:tcW w:w="2160" w:type="dxa"/>
            <w:vAlign w:val="center"/>
          </w:tcPr>
          <w:p w:rsidR="004F5FFE" w:rsidRPr="004A5677" w:rsidRDefault="004F5FFE" w:rsidP="00C16E6C">
            <w:pPr>
              <w:jc w:val="center"/>
              <w:rPr>
                <w:rFonts w:ascii="宋体" w:hAnsi="宋体"/>
                <w:szCs w:val="21"/>
              </w:rPr>
            </w:pPr>
            <w:r w:rsidRPr="004A5677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180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0" w:type="dxa"/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175" w:type="dxa"/>
            <w:tcBorders>
              <w:bottom w:val="single" w:sz="4" w:space="0" w:color="auto"/>
            </w:tcBorders>
          </w:tcPr>
          <w:p w:rsidR="004F5FFE" w:rsidRPr="004A5677" w:rsidRDefault="004F5FFE" w:rsidP="00C16E6C">
            <w:pPr>
              <w:rPr>
                <w:rFonts w:ascii="宋体" w:hAnsi="宋体"/>
                <w:szCs w:val="21"/>
              </w:rPr>
            </w:pPr>
          </w:p>
        </w:tc>
      </w:tr>
    </w:tbl>
    <w:p w:rsidR="004F5FFE" w:rsidRDefault="004F5FFE" w:rsidP="00BE7C41">
      <w:pPr>
        <w:rPr>
          <w:rFonts w:ascii="宋体" w:hAnsi="宋体"/>
          <w:szCs w:val="21"/>
        </w:rPr>
      </w:pPr>
      <w:r w:rsidRPr="00BE7C41">
        <w:rPr>
          <w:rFonts w:hint="eastAsia"/>
        </w:rPr>
        <w:t xml:space="preserve">(2) </w:t>
      </w:r>
      <w:r w:rsidRPr="004A5677">
        <w:rPr>
          <w:rFonts w:ascii="宋体" w:hAnsi="宋体" w:hint="eastAsia"/>
          <w:szCs w:val="21"/>
        </w:rPr>
        <w:t>求随机变量</w:t>
      </w:r>
      <w:r w:rsidR="00E35180" w:rsidRPr="00025957">
        <w:rPr>
          <w:position w:val="-4"/>
        </w:rPr>
        <w:object w:dxaOrig="240" w:dyaOrig="260">
          <v:shape id="_x0000_i1146" type="#_x0000_t75" style="width:12.5pt;height:13.15pt" o:ole="">
            <v:imagedata r:id="rId253" o:title=""/>
          </v:shape>
          <o:OLEObject Type="Embed" ProgID="Equation.DSMT4" ShapeID="_x0000_i1146" DrawAspect="Content" ObjectID="_1675085462" r:id="rId254"/>
        </w:object>
      </w:r>
      <w:r w:rsidRPr="004A5677">
        <w:rPr>
          <w:rFonts w:ascii="宋体" w:hAnsi="宋体" w:hint="eastAsia"/>
          <w:szCs w:val="21"/>
        </w:rPr>
        <w:t>的数学期望</w:t>
      </w:r>
      <w:r w:rsidR="00E35180" w:rsidRPr="00E35180">
        <w:rPr>
          <w:position w:val="-10"/>
        </w:rPr>
        <w:object w:dxaOrig="560" w:dyaOrig="320">
          <v:shape id="_x0000_i1147" type="#_x0000_t75" style="width:28.15pt;height:16.3pt" o:ole="">
            <v:imagedata r:id="rId255" o:title=""/>
          </v:shape>
          <o:OLEObject Type="Embed" ProgID="Equation.DSMT4" ShapeID="_x0000_i1147" DrawAspect="Content" ObjectID="_1675085463" r:id="rId256"/>
        </w:object>
      </w:r>
      <w:r>
        <w:rPr>
          <w:rFonts w:ascii="宋体" w:hAnsi="宋体" w:hint="eastAsia"/>
          <w:szCs w:val="21"/>
        </w:rPr>
        <w:t>.</w:t>
      </w:r>
    </w:p>
    <w:p w:rsidR="004A26BC" w:rsidRDefault="004A26BC" w:rsidP="004A26BC">
      <w:pPr>
        <w:ind w:left="480" w:hangingChars="200" w:hanging="480"/>
        <w:rPr>
          <w:rFonts w:ascii="宋体" w:hAnsi="宋体"/>
          <w:szCs w:val="21"/>
        </w:rPr>
      </w:pPr>
    </w:p>
    <w:p w:rsidR="0094077C" w:rsidRDefault="0094077C" w:rsidP="004A26BC">
      <w:pPr>
        <w:ind w:left="480" w:hangingChars="200" w:hanging="480"/>
        <w:rPr>
          <w:rFonts w:ascii="宋体" w:hAnsi="宋体"/>
          <w:szCs w:val="21"/>
        </w:rPr>
      </w:pPr>
    </w:p>
    <w:sectPr w:rsidR="0094077C" w:rsidSect="00223006">
      <w:headerReference w:type="even" r:id="rId257"/>
      <w:footerReference w:type="even" r:id="rId258"/>
      <w:footerReference w:type="default" r:id="rId259"/>
      <w:headerReference w:type="first" r:id="rId26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4F69" w:rsidRDefault="00B24F69">
      <w:r>
        <w:separator/>
      </w:r>
    </w:p>
  </w:endnote>
  <w:endnote w:type="continuationSeparator" w:id="0">
    <w:p w:rsidR="00B24F69" w:rsidRDefault="00B24F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A6FE2" w:rsidRDefault="00073F55" w:rsidP="00D80857">
        <w:pPr>
          <w:pStyle w:val="a4"/>
          <w:ind w:right="360" w:firstLine="360"/>
        </w:pPr>
        <w:r w:rsidRPr="00073F5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A6FE2" w:rsidRDefault="00073F55">
                    <w:pPr>
                      <w:jc w:val="center"/>
                      <w:rPr>
                        <w:color w:val="5B9BD5" w:themeColor="accent1"/>
                      </w:rPr>
                    </w:pPr>
                    <w:r w:rsidRPr="00073F55">
                      <w:fldChar w:fldCharType="begin"/>
                    </w:r>
                    <w:r w:rsidR="006A6FE2">
                      <w:instrText>PAGE    \* MERGEFORMAT</w:instrText>
                    </w:r>
                    <w:r w:rsidRPr="00073F55">
                      <w:fldChar w:fldCharType="separate"/>
                    </w:r>
                    <w:r w:rsidR="006A6FE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Pr="003C7E48" w:rsidRDefault="006A6FE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D207F6" w:rsidRPr="00D207F6">
        <w:rPr>
          <w:noProof/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4F69" w:rsidRDefault="00B24F69">
      <w:r>
        <w:separator/>
      </w:r>
    </w:p>
  </w:footnote>
  <w:footnote w:type="continuationSeparator" w:id="0">
    <w:p w:rsidR="00B24F69" w:rsidRDefault="00B24F6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Pr="006E3539" w:rsidRDefault="006A6FE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FE2" w:rsidRDefault="00073F5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477A6"/>
    <w:rsid w:val="00061C54"/>
    <w:rsid w:val="0006641D"/>
    <w:rsid w:val="00073F55"/>
    <w:rsid w:val="00076712"/>
    <w:rsid w:val="00092FB9"/>
    <w:rsid w:val="000977C3"/>
    <w:rsid w:val="000A777C"/>
    <w:rsid w:val="000B1535"/>
    <w:rsid w:val="000B59AC"/>
    <w:rsid w:val="000C46EF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42D"/>
    <w:rsid w:val="0015485D"/>
    <w:rsid w:val="00154F0E"/>
    <w:rsid w:val="0016408D"/>
    <w:rsid w:val="00173BCA"/>
    <w:rsid w:val="00181D33"/>
    <w:rsid w:val="00183302"/>
    <w:rsid w:val="00187824"/>
    <w:rsid w:val="00187D9D"/>
    <w:rsid w:val="001944EF"/>
    <w:rsid w:val="00197491"/>
    <w:rsid w:val="001A0548"/>
    <w:rsid w:val="001A240E"/>
    <w:rsid w:val="001A2AC0"/>
    <w:rsid w:val="001A3603"/>
    <w:rsid w:val="001A7313"/>
    <w:rsid w:val="001A7886"/>
    <w:rsid w:val="001B1846"/>
    <w:rsid w:val="001B316B"/>
    <w:rsid w:val="001B5C28"/>
    <w:rsid w:val="001B73C8"/>
    <w:rsid w:val="001C4F26"/>
    <w:rsid w:val="001C52D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B5B95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5B0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5959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1281"/>
    <w:rsid w:val="00473A64"/>
    <w:rsid w:val="004910EA"/>
    <w:rsid w:val="004966D7"/>
    <w:rsid w:val="004A1C29"/>
    <w:rsid w:val="004A26BC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5FFE"/>
    <w:rsid w:val="004F70FB"/>
    <w:rsid w:val="004F7838"/>
    <w:rsid w:val="00510145"/>
    <w:rsid w:val="0051041B"/>
    <w:rsid w:val="00512394"/>
    <w:rsid w:val="00512891"/>
    <w:rsid w:val="00515691"/>
    <w:rsid w:val="005210F0"/>
    <w:rsid w:val="00533894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3ED3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029"/>
    <w:rsid w:val="005A2274"/>
    <w:rsid w:val="005A3473"/>
    <w:rsid w:val="005A667C"/>
    <w:rsid w:val="005B183A"/>
    <w:rsid w:val="005B4C46"/>
    <w:rsid w:val="005B5F92"/>
    <w:rsid w:val="005C1225"/>
    <w:rsid w:val="005C5C5F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6FE2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1FCD"/>
    <w:rsid w:val="006F33EB"/>
    <w:rsid w:val="007007CF"/>
    <w:rsid w:val="00701007"/>
    <w:rsid w:val="0071010E"/>
    <w:rsid w:val="0071425C"/>
    <w:rsid w:val="00714D59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161F"/>
    <w:rsid w:val="00845C8B"/>
    <w:rsid w:val="00845EE6"/>
    <w:rsid w:val="00847B85"/>
    <w:rsid w:val="00855BA5"/>
    <w:rsid w:val="008610C2"/>
    <w:rsid w:val="00863FCB"/>
    <w:rsid w:val="008647AF"/>
    <w:rsid w:val="008735B1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B73A3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077C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1D4"/>
    <w:rsid w:val="00A5482C"/>
    <w:rsid w:val="00A567F3"/>
    <w:rsid w:val="00A6039A"/>
    <w:rsid w:val="00A63F09"/>
    <w:rsid w:val="00A66074"/>
    <w:rsid w:val="00A71A99"/>
    <w:rsid w:val="00A9132D"/>
    <w:rsid w:val="00A97179"/>
    <w:rsid w:val="00A9736D"/>
    <w:rsid w:val="00AA02C2"/>
    <w:rsid w:val="00AA203F"/>
    <w:rsid w:val="00AA335C"/>
    <w:rsid w:val="00AA72C3"/>
    <w:rsid w:val="00AB023C"/>
    <w:rsid w:val="00AB2455"/>
    <w:rsid w:val="00AB3589"/>
    <w:rsid w:val="00AB79F7"/>
    <w:rsid w:val="00AC0A1C"/>
    <w:rsid w:val="00AC0FC7"/>
    <w:rsid w:val="00AD2F0C"/>
    <w:rsid w:val="00AE01D4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F69"/>
    <w:rsid w:val="00B26BCF"/>
    <w:rsid w:val="00B31EBE"/>
    <w:rsid w:val="00B35149"/>
    <w:rsid w:val="00B37E50"/>
    <w:rsid w:val="00B40820"/>
    <w:rsid w:val="00B4208B"/>
    <w:rsid w:val="00B478DA"/>
    <w:rsid w:val="00B5052C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E7C41"/>
    <w:rsid w:val="00BF2213"/>
    <w:rsid w:val="00C01164"/>
    <w:rsid w:val="00C1243C"/>
    <w:rsid w:val="00C16810"/>
    <w:rsid w:val="00C16E6C"/>
    <w:rsid w:val="00C20153"/>
    <w:rsid w:val="00C23D09"/>
    <w:rsid w:val="00C26697"/>
    <w:rsid w:val="00C2790C"/>
    <w:rsid w:val="00C33F6E"/>
    <w:rsid w:val="00C35148"/>
    <w:rsid w:val="00C432E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5ADD"/>
    <w:rsid w:val="00C87BA6"/>
    <w:rsid w:val="00C910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80B"/>
    <w:rsid w:val="00CF5B32"/>
    <w:rsid w:val="00D01D53"/>
    <w:rsid w:val="00D133EF"/>
    <w:rsid w:val="00D207F6"/>
    <w:rsid w:val="00D21403"/>
    <w:rsid w:val="00D248AE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59F"/>
    <w:rsid w:val="00D95CAF"/>
    <w:rsid w:val="00DA17F0"/>
    <w:rsid w:val="00DA6D85"/>
    <w:rsid w:val="00DA7AFA"/>
    <w:rsid w:val="00DB6F7F"/>
    <w:rsid w:val="00DC2139"/>
    <w:rsid w:val="00DD4BEC"/>
    <w:rsid w:val="00DE1CCB"/>
    <w:rsid w:val="00DF2278"/>
    <w:rsid w:val="00E03B9D"/>
    <w:rsid w:val="00E11016"/>
    <w:rsid w:val="00E13808"/>
    <w:rsid w:val="00E16493"/>
    <w:rsid w:val="00E205A4"/>
    <w:rsid w:val="00E20B0F"/>
    <w:rsid w:val="00E227F2"/>
    <w:rsid w:val="00E35180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CF"/>
    <w:rsid w:val="00F13C0A"/>
    <w:rsid w:val="00F14087"/>
    <w:rsid w:val="00F17A9C"/>
    <w:rsid w:val="00F20106"/>
    <w:rsid w:val="00F20AF9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1FCE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94077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94077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footer" Target="foot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38" Type="http://schemas.openxmlformats.org/officeDocument/2006/relationships/oleObject" Target="embeddings/oleObject115.bin"/><Relationship Id="rId254" Type="http://schemas.openxmlformats.org/officeDocument/2006/relationships/oleObject" Target="embeddings/oleObject123.bin"/><Relationship Id="rId259" Type="http://schemas.openxmlformats.org/officeDocument/2006/relationships/footer" Target="foot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header" Target="header2.xml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6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theme" Target="theme/theme1.xml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header" Target="header1.xml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B886FA-2699-44B4-902C-BD9815F0F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4</Pages>
  <Words>686</Words>
  <Characters>3914</Characters>
  <Application>Microsoft Office Word</Application>
  <DocSecurity>0</DocSecurity>
  <Lines>32</Lines>
  <Paragraphs>9</Paragraphs>
  <ScaleCrop>false</ScaleCrop>
  <Company>微软中国</Company>
  <LinksUpToDate>false</LinksUpToDate>
  <CharactersWithSpaces>4591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2021-02-17T08:35:00Z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