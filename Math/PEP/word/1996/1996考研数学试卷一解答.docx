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5052C" w:rsidRDefault="00B53747" w:rsidP="00C16E6C">
      <w:pPr>
        <w:pStyle w:val="af"/>
      </w:pPr>
      <w:hyperlink r:id="rId8" w:history="1">
        <w:r w:rsidR="00B5052C" w:rsidRPr="00B5052C">
          <w:rPr>
            <w:rStyle w:val="a7"/>
            <w:rFonts w:hint="eastAsia"/>
            <w:color w:val="C00000"/>
          </w:rPr>
          <w:t>1996</w:t>
        </w:r>
        <w:r w:rsidR="00CA00AF" w:rsidRPr="00B5052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5052C">
          <w:rPr>
            <w:rStyle w:val="a7"/>
            <w:rFonts w:hint="eastAsia"/>
            <w:color w:val="C00000"/>
          </w:rPr>
          <w:t>卷</w:t>
        </w:r>
        <w:r w:rsidR="00B5052C" w:rsidRPr="00B5052C">
          <w:rPr>
            <w:rStyle w:val="a7"/>
            <w:rFonts w:hint="eastAsia"/>
            <w:color w:val="C00000"/>
          </w:rPr>
          <w:t>一</w:t>
        </w:r>
        <w:r w:rsidR="003C7E48" w:rsidRPr="00B5052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C16E6C"/>
    <w:p w:rsidR="00D133EF" w:rsidRDefault="00D133EF" w:rsidP="00C16E6C"/>
    <w:p w:rsidR="004F5FFE" w:rsidRPr="004A5677" w:rsidRDefault="004F5FFE" w:rsidP="00E205A4">
      <w:pPr>
        <w:pStyle w:val="1"/>
      </w:pPr>
      <w:r w:rsidRPr="004A5677">
        <w:rPr>
          <w:rFonts w:hint="eastAsia"/>
        </w:rPr>
        <w:t>一、填空题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</w:t>
      </w:r>
      <w:bookmarkStart w:id="0" w:name="MTBlankEqn"/>
      <w:r w:rsidR="00E35180" w:rsidRPr="00E35180">
        <w:rPr>
          <w:position w:val="-28"/>
        </w:rPr>
        <w:object w:dxaOrig="1740" w:dyaOrig="740">
          <v:shape id="_x0000_i1025" type="#_x0000_t75" style="width:87.05pt;height:36.95pt" o:ole="">
            <v:imagedata r:id="rId9" o:title=""/>
          </v:shape>
          <o:OLEObject Type="Embed" ProgID="Equation.DSMT4" ShapeID="_x0000_i1025" DrawAspect="Content" ObjectID="_1675085482" r:id="rId10"/>
        </w:object>
      </w:r>
      <w:bookmarkEnd w:id="0"/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6"/>
        </w:rPr>
        <w:object w:dxaOrig="380" w:dyaOrig="220">
          <v:shape id="_x0000_i1026" type="#_x0000_t75" style="width:18.8pt;height:10.65pt" o:ole="">
            <v:imagedata r:id="rId11" o:title=""/>
          </v:shape>
          <o:OLEObject Type="Embed" ProgID="Equation.DSMT4" ShapeID="_x0000_i1026" DrawAspect="Content" ObjectID="_1675085483" r:id="rId12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ind w:left="480" w:hangingChars="200" w:hanging="480"/>
        <w:rPr>
          <w:rFonts w:ascii="宋体" w:hAnsi="宋体"/>
          <w:szCs w:val="21"/>
        </w:rPr>
      </w:pPr>
    </w:p>
    <w:p w:rsidR="00533894" w:rsidRDefault="004A26BC" w:rsidP="00533894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3894">
        <w:rPr>
          <w:rFonts w:ascii="宋体" w:hAnsi="宋体" w:hint="eastAsia"/>
          <w:szCs w:val="21"/>
        </w:rPr>
        <w:t>由等价无穷小量代换，可得</w:t>
      </w:r>
    </w:p>
    <w:p w:rsidR="00533894" w:rsidRDefault="00E35180" w:rsidP="00533894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68"/>
        </w:rPr>
        <w:object w:dxaOrig="6560" w:dyaOrig="1480">
          <v:shape id="_x0000_i1027" type="#_x0000_t75" style="width:327.45pt;height:73.9pt" o:ole="">
            <v:imagedata r:id="rId13" o:title=""/>
          </v:shape>
          <o:OLEObject Type="Embed" ProgID="Equation.DSMT4" ShapeID="_x0000_i1027" DrawAspect="Content" ObjectID="_1675085484" r:id="rId14"/>
        </w:object>
      </w:r>
    </w:p>
    <w:p w:rsidR="00C16E6C" w:rsidRPr="00F977B4" w:rsidRDefault="00533894" w:rsidP="0053389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E35180" w:rsidRPr="00E35180">
        <w:rPr>
          <w:position w:val="-24"/>
        </w:rPr>
        <w:object w:dxaOrig="1500" w:dyaOrig="620">
          <v:shape id="_x0000_i1028" type="#_x0000_t75" style="width:74.5pt;height:31.3pt" o:ole="">
            <v:imagedata r:id="rId15" o:title=""/>
          </v:shape>
          <o:OLEObject Type="Embed" ProgID="Equation.DSMT4" ShapeID="_x0000_i1028" DrawAspect="Content" ObjectID="_1675085485" r:id="rId16"/>
        </w:object>
      </w:r>
      <w:r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ind w:left="480" w:hangingChars="200" w:hanging="480"/>
        <w:rPr>
          <w:rFonts w:ascii="宋体" w:hAnsi="宋体"/>
          <w:szCs w:val="21"/>
        </w:rPr>
      </w:pPr>
    </w:p>
    <w:p w:rsidR="00533894" w:rsidRDefault="00533894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设一平面经过原点及点</w:t>
      </w:r>
      <w:r w:rsidR="00E35180" w:rsidRPr="00E35180">
        <w:rPr>
          <w:position w:val="-10"/>
        </w:rPr>
        <w:object w:dxaOrig="880" w:dyaOrig="320">
          <v:shape id="_x0000_i1029" type="#_x0000_t75" style="width:43.85pt;height:16.3pt" o:ole="">
            <v:imagedata r:id="rId17" o:title=""/>
          </v:shape>
          <o:OLEObject Type="Embed" ProgID="Equation.DSMT4" ShapeID="_x0000_i1029" DrawAspect="Content" ObjectID="_1675085486" r:id="rId1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且与平面</w:t>
      </w:r>
      <w:r w:rsidR="00E35180" w:rsidRPr="00E35180">
        <w:rPr>
          <w:position w:val="-10"/>
        </w:rPr>
        <w:object w:dxaOrig="1500" w:dyaOrig="320">
          <v:shape id="_x0000_i1030" type="#_x0000_t75" style="width:74.5pt;height:16.3pt" o:ole="">
            <v:imagedata r:id="rId19" o:title=""/>
          </v:shape>
          <o:OLEObject Type="Embed" ProgID="Equation.DSMT4" ShapeID="_x0000_i1030" DrawAspect="Content" ObjectID="_1675085487" r:id="rId20"/>
        </w:object>
      </w:r>
      <w:r w:rsidRPr="004A5677">
        <w:rPr>
          <w:rFonts w:ascii="宋体" w:hAnsi="宋体" w:hint="eastAsia"/>
          <w:szCs w:val="21"/>
        </w:rPr>
        <w:t>垂直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则此平面方程为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DE1CCB" w:rsidRDefault="004A26BC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所求平面过原点</w:t>
      </w:r>
      <w:r w:rsidR="00E35180" w:rsidRPr="00E35180">
        <w:rPr>
          <w:position w:val="-6"/>
        </w:rPr>
        <w:object w:dxaOrig="220" w:dyaOrig="279">
          <v:shape id="_x0000_i1031" type="#_x0000_t75" style="width:10.65pt;height:13.75pt" o:ole="">
            <v:imagedata r:id="rId21" o:title=""/>
          </v:shape>
          <o:OLEObject Type="Embed" ProgID="Equation.DSMT4" ShapeID="_x0000_i1031" DrawAspect="Content" ObjectID="_1675085488" r:id="rId22"/>
        </w:object>
      </w:r>
      <w:r w:rsidR="00C16E6C" w:rsidRPr="00F977B4">
        <w:rPr>
          <w:rFonts w:ascii="宋体" w:hAnsi="宋体" w:hint="eastAsia"/>
          <w:szCs w:val="21"/>
        </w:rPr>
        <w:t>与</w:t>
      </w:r>
      <w:r w:rsidR="00E35180" w:rsidRPr="00E35180">
        <w:rPr>
          <w:position w:val="-12"/>
        </w:rPr>
        <w:object w:dxaOrig="1180" w:dyaOrig="360">
          <v:shape id="_x0000_i1032" type="#_x0000_t75" style="width:58.25pt;height:17.55pt" o:ole="">
            <v:imagedata r:id="rId23" o:title=""/>
          </v:shape>
          <o:OLEObject Type="Embed" ProgID="Equation.DSMT4" ShapeID="_x0000_i1032" DrawAspect="Content" ObjectID="_1675085489" r:id="rId24"/>
        </w:object>
      </w:r>
      <w:r w:rsidR="00C16E6C" w:rsidRPr="00F977B4">
        <w:rPr>
          <w:rFonts w:ascii="宋体" w:hAnsi="宋体" w:hint="eastAsia"/>
          <w:szCs w:val="21"/>
        </w:rPr>
        <w:t>,其法向量</w:t>
      </w:r>
      <w:r w:rsidR="00E35180" w:rsidRPr="00E35180">
        <w:rPr>
          <w:position w:val="-12"/>
        </w:rPr>
        <w:object w:dxaOrig="1900" w:dyaOrig="400">
          <v:shape id="_x0000_i1033" type="#_x0000_t75" style="width:95.15pt;height:20.65pt" o:ole="">
            <v:imagedata r:id="rId25" o:title=""/>
          </v:shape>
          <o:OLEObject Type="Embed" ProgID="Equation.DSMT4" ShapeID="_x0000_i1033" DrawAspect="Content" ObjectID="_1675085490" r:id="rId26"/>
        </w:object>
      </w:r>
      <w:r w:rsidR="00C16E6C" w:rsidRPr="00F977B4">
        <w:rPr>
          <w:rFonts w:ascii="宋体" w:hAnsi="宋体" w:hint="eastAsia"/>
          <w:szCs w:val="21"/>
        </w:rPr>
        <w:t>；平面垂直于已知平面</w:t>
      </w:r>
      <w:r w:rsidR="00E35180" w:rsidRPr="00E35180">
        <w:rPr>
          <w:position w:val="-10"/>
        </w:rPr>
        <w:object w:dxaOrig="1500" w:dyaOrig="320">
          <v:shape id="_x0000_i1034" type="#_x0000_t75" style="width:74.5pt;height:16.3pt" o:ole="">
            <v:imagedata r:id="rId27" o:title=""/>
          </v:shape>
          <o:OLEObject Type="Embed" ProgID="Equation.DSMT4" ShapeID="_x0000_i1034" DrawAspect="Content" ObjectID="_1675085491" r:id="rId28"/>
        </w:object>
      </w:r>
      <w:r w:rsidR="00C16E6C" w:rsidRPr="00F977B4">
        <w:rPr>
          <w:rFonts w:ascii="宋体" w:hAnsi="宋体" w:hint="eastAsia"/>
          <w:szCs w:val="21"/>
        </w:rPr>
        <w:t>,它们的法向量也互相垂直：</w:t>
      </w:r>
      <w:r w:rsidR="00E35180" w:rsidRPr="00E35180">
        <w:rPr>
          <w:position w:val="-12"/>
        </w:rPr>
        <w:object w:dxaOrig="1700" w:dyaOrig="400">
          <v:shape id="_x0000_i1035" type="#_x0000_t75" style="width:85.15pt;height:20.65pt" o:ole="">
            <v:imagedata r:id="rId29" o:title=""/>
          </v:shape>
          <o:OLEObject Type="Embed" ProgID="Equation.DSMT4" ShapeID="_x0000_i1035" DrawAspect="Content" ObjectID="_1675085492" r:id="rId30"/>
        </w:object>
      </w:r>
      <w:r w:rsidR="00C16E6C" w:rsidRPr="00F977B4">
        <w:rPr>
          <w:rFonts w:ascii="宋体" w:hAnsi="宋体" w:hint="eastAsia"/>
          <w:szCs w:val="21"/>
        </w:rPr>
        <w:t>；由此</w:t>
      </w:r>
    </w:p>
    <w:p w:rsidR="00C16E6C" w:rsidRPr="00F977B4" w:rsidRDefault="00E35180" w:rsidP="00DE1CCB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50"/>
        </w:rPr>
        <w:object w:dxaOrig="4120" w:dyaOrig="1120">
          <v:shape id="_x0000_i1036" type="#_x0000_t75" style="width:206.6pt;height:55.7pt" o:ole="">
            <v:imagedata r:id="rId31" o:title=""/>
          </v:shape>
          <o:OLEObject Type="Embed" ProgID="Equation.DSMT4" ShapeID="_x0000_i1036" DrawAspect="Content" ObjectID="_1675085493" r:id="rId32"/>
        </w:object>
      </w:r>
    </w:p>
    <w:p w:rsidR="00C16E6C" w:rsidRPr="00F977B4" w:rsidRDefault="00C16E6C" w:rsidP="00DE1CCB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取</w:t>
      </w:r>
      <w:r w:rsidR="00E35180" w:rsidRPr="00E35180">
        <w:rPr>
          <w:position w:val="-10"/>
        </w:rPr>
        <w:object w:dxaOrig="1500" w:dyaOrig="380">
          <v:shape id="_x0000_i1037" type="#_x0000_t75" style="width:74.5pt;height:18.8pt" o:ole="">
            <v:imagedata r:id="rId33" o:title=""/>
          </v:shape>
          <o:OLEObject Type="Embed" ProgID="Equation.DSMT4" ShapeID="_x0000_i1037" DrawAspect="Content" ObjectID="_1675085494" r:id="rId34"/>
        </w:object>
      </w:r>
      <w:r w:rsidRPr="00F977B4">
        <w:rPr>
          <w:rFonts w:ascii="宋体" w:hAnsi="宋体" w:hint="eastAsia"/>
          <w:szCs w:val="21"/>
        </w:rPr>
        <w:t>,则所求的平面方程为</w:t>
      </w:r>
      <w:r w:rsidR="00E35180" w:rsidRPr="00E35180">
        <w:rPr>
          <w:position w:val="-10"/>
        </w:rPr>
        <w:object w:dxaOrig="1600" w:dyaOrig="320">
          <v:shape id="_x0000_i1038" type="#_x0000_t75" style="width:80.15pt;height:16.3pt" o:ole="">
            <v:imagedata r:id="rId35" o:title=""/>
          </v:shape>
          <o:OLEObject Type="Embed" ProgID="Equation.DSMT4" ShapeID="_x0000_i1038" DrawAspect="Content" ObjectID="_1675085495" r:id="rId36"/>
        </w:object>
      </w:r>
      <w:r w:rsidRPr="00F977B4">
        <w:rPr>
          <w:rFonts w:ascii="宋体" w:hAnsi="宋体" w:hint="eastAsia"/>
          <w:szCs w:val="21"/>
        </w:rPr>
        <w:t>.</w:t>
      </w:r>
    </w:p>
    <w:p w:rsidR="00C16E6C" w:rsidRPr="00F977B4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微分方程</w:t>
      </w:r>
      <w:r w:rsidR="00E35180" w:rsidRPr="00E35180">
        <w:rPr>
          <w:position w:val="-10"/>
        </w:rPr>
        <w:object w:dxaOrig="1740" w:dyaOrig="360">
          <v:shape id="_x0000_i1039" type="#_x0000_t75" style="width:87.05pt;height:17.55pt" o:ole="">
            <v:imagedata r:id="rId37" o:title=""/>
          </v:shape>
          <o:OLEObject Type="Embed" ProgID="Equation.DSMT4" ShapeID="_x0000_i1039" DrawAspect="Content" ObjectID="_1675085496" r:id="rId38"/>
        </w:object>
      </w:r>
      <w:r w:rsidRPr="004A5677">
        <w:rPr>
          <w:rFonts w:ascii="宋体" w:hAnsi="宋体" w:hint="eastAsia"/>
          <w:szCs w:val="21"/>
        </w:rPr>
        <w:t>的通解为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714D59" w:rsidRDefault="004A26BC" w:rsidP="00714D5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微分方程</w:t>
      </w:r>
      <w:r w:rsidR="00E35180" w:rsidRPr="00E35180">
        <w:rPr>
          <w:position w:val="-10"/>
        </w:rPr>
        <w:object w:dxaOrig="1740" w:dyaOrig="360">
          <v:shape id="_x0000_i1040" type="#_x0000_t75" style="width:87.05pt;height:17.55pt" o:ole="">
            <v:imagedata r:id="rId39" o:title=""/>
          </v:shape>
          <o:OLEObject Type="Embed" ProgID="Equation.DSMT4" ShapeID="_x0000_i1040" DrawAspect="Content" ObjectID="_1675085497" r:id="rId40"/>
        </w:object>
      </w:r>
      <w:r w:rsidR="00714D59">
        <w:rPr>
          <w:rFonts w:ascii="宋体" w:hAnsi="宋体" w:hint="eastAsia"/>
          <w:szCs w:val="21"/>
        </w:rPr>
        <w:t>所对应</w:t>
      </w:r>
      <w:r w:rsidR="00C16E6C" w:rsidRPr="00F977B4">
        <w:rPr>
          <w:rFonts w:ascii="宋体" w:hAnsi="宋体" w:hint="eastAsia"/>
          <w:szCs w:val="21"/>
        </w:rPr>
        <w:t>齐次微分方程的特征方程为</w:t>
      </w:r>
      <w:r w:rsidR="00E35180" w:rsidRPr="00E35180">
        <w:rPr>
          <w:position w:val="-6"/>
        </w:rPr>
        <w:object w:dxaOrig="1380" w:dyaOrig="320">
          <v:shape id="_x0000_i1041" type="#_x0000_t75" style="width:69.5pt;height:16.3pt" o:ole="">
            <v:imagedata r:id="rId41" o:title=""/>
          </v:shape>
          <o:OLEObject Type="Embed" ProgID="Equation.DSMT4" ShapeID="_x0000_i1041" DrawAspect="Content" ObjectID="_1675085498" r:id="rId42"/>
        </w:object>
      </w:r>
      <w:r w:rsidR="00C16E6C" w:rsidRPr="00F977B4">
        <w:rPr>
          <w:rFonts w:ascii="宋体" w:hAnsi="宋体" w:hint="eastAsia"/>
          <w:szCs w:val="21"/>
        </w:rPr>
        <w:t>,解之得</w:t>
      </w:r>
      <w:r w:rsidR="00E35180" w:rsidRPr="00E35180">
        <w:rPr>
          <w:position w:val="-14"/>
        </w:rPr>
        <w:object w:dxaOrig="980" w:dyaOrig="380">
          <v:shape id="_x0000_i1042" type="#_x0000_t75" style="width:48.85pt;height:18.8pt" o:ole="">
            <v:imagedata r:id="rId43" o:title=""/>
          </v:shape>
          <o:OLEObject Type="Embed" ProgID="Equation.DSMT4" ShapeID="_x0000_i1042" DrawAspect="Content" ObjectID="_1675085499" r:id="rId44"/>
        </w:object>
      </w:r>
      <w:r w:rsidR="00C16E6C" w:rsidRPr="00F977B4">
        <w:rPr>
          <w:rFonts w:ascii="宋体" w:hAnsi="宋体" w:hint="eastAsia"/>
          <w:szCs w:val="21"/>
        </w:rPr>
        <w:t>.故对应齐次微分方程的解为</w:t>
      </w:r>
    </w:p>
    <w:p w:rsidR="00C16E6C" w:rsidRPr="00F977B4" w:rsidRDefault="00E35180" w:rsidP="00714D59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12"/>
        </w:rPr>
        <w:object w:dxaOrig="2540" w:dyaOrig="380">
          <v:shape id="_x0000_i1043" type="#_x0000_t75" style="width:126.45pt;height:18.8pt" o:ole="">
            <v:imagedata r:id="rId45" o:title=""/>
          </v:shape>
          <o:OLEObject Type="Embed" ProgID="Equation.DSMT4" ShapeID="_x0000_i1043" DrawAspect="Content" ObjectID="_1675085500" r:id="rId46"/>
        </w:object>
      </w:r>
    </w:p>
    <w:p w:rsidR="00C16E6C" w:rsidRPr="00F977B4" w:rsidRDefault="00C16E6C" w:rsidP="00714D59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由于非齐次项</w:t>
      </w:r>
      <w:r w:rsidR="00714D59">
        <w:rPr>
          <w:rFonts w:ascii="宋体" w:hAnsi="宋体" w:hint="eastAsia"/>
          <w:szCs w:val="21"/>
        </w:rPr>
        <w:t>为</w:t>
      </w:r>
      <w:r w:rsidR="00E35180" w:rsidRPr="00E35180">
        <w:rPr>
          <w:position w:val="-6"/>
        </w:rPr>
        <w:object w:dxaOrig="360" w:dyaOrig="320">
          <v:shape id="_x0000_i1044" type="#_x0000_t75" style="width:17.55pt;height:16.3pt" o:ole="">
            <v:imagedata r:id="rId47" o:title=""/>
          </v:shape>
          <o:OLEObject Type="Embed" ProgID="Equation.DSMT4" ShapeID="_x0000_i1044" DrawAspect="Content" ObjectID="_1675085501" r:id="rId48"/>
        </w:object>
      </w:r>
      <w:r w:rsidR="00714D59">
        <w:rPr>
          <w:rFonts w:ascii="宋体" w:hAnsi="宋体" w:hint="eastAsia"/>
          <w:szCs w:val="21"/>
        </w:rPr>
        <w:t>，</w:t>
      </w:r>
      <w:r w:rsidR="00E35180" w:rsidRPr="00E35180">
        <w:rPr>
          <w:position w:val="-6"/>
        </w:rPr>
        <w:object w:dxaOrig="580" w:dyaOrig="279">
          <v:shape id="_x0000_i1045" type="#_x0000_t75" style="width:28.8pt;height:13.75pt" o:ole="">
            <v:imagedata r:id="rId49" o:title=""/>
          </v:shape>
          <o:OLEObject Type="Embed" ProgID="Equation.DSMT4" ShapeID="_x0000_i1045" DrawAspect="Content" ObjectID="_1675085502" r:id="rId50"/>
        </w:object>
      </w:r>
      <w:r w:rsidRPr="00F977B4">
        <w:rPr>
          <w:rFonts w:ascii="宋体" w:hAnsi="宋体" w:hint="eastAsia"/>
        </w:rPr>
        <w:t>不是特征根,</w:t>
      </w:r>
      <w:r w:rsidRPr="00F977B4">
        <w:rPr>
          <w:rFonts w:ascii="宋体" w:hAnsi="宋体" w:hint="eastAsia"/>
          <w:szCs w:val="21"/>
        </w:rPr>
        <w:t>设所给非齐次方程的特解为</w:t>
      </w:r>
      <w:r w:rsidR="00E35180" w:rsidRPr="00E35180">
        <w:rPr>
          <w:position w:val="-10"/>
        </w:rPr>
        <w:object w:dxaOrig="1160" w:dyaOrig="360">
          <v:shape id="_x0000_i1046" type="#_x0000_t75" style="width:58.25pt;height:17.55pt" o:ole="">
            <v:imagedata r:id="rId51" o:title=""/>
          </v:shape>
          <o:OLEObject Type="Embed" ProgID="Equation.DSMT4" ShapeID="_x0000_i1046" DrawAspect="Content" ObjectID="_1675085503" r:id="rId52"/>
        </w:object>
      </w:r>
      <w:r w:rsidRPr="00F977B4">
        <w:rPr>
          <w:rFonts w:ascii="宋体" w:hAnsi="宋体" w:hint="eastAsia"/>
          <w:szCs w:val="21"/>
        </w:rPr>
        <w:t>,代入</w:t>
      </w:r>
      <w:r w:rsidR="00E35180" w:rsidRPr="00E35180">
        <w:rPr>
          <w:position w:val="-10"/>
        </w:rPr>
        <w:object w:dxaOrig="1740" w:dyaOrig="360">
          <v:shape id="_x0000_i1047" type="#_x0000_t75" style="width:87.05pt;height:17.55pt" o:ole="">
            <v:imagedata r:id="rId53" o:title=""/>
          </v:shape>
          <o:OLEObject Type="Embed" ProgID="Equation.DSMT4" ShapeID="_x0000_i1047" DrawAspect="Content" ObjectID="_1675085504" r:id="rId54"/>
        </w:object>
      </w:r>
      <w:r w:rsidRPr="00F977B4">
        <w:rPr>
          <w:rFonts w:ascii="宋体" w:hAnsi="宋体" w:hint="eastAsia"/>
          <w:szCs w:val="21"/>
        </w:rPr>
        <w:t>得</w:t>
      </w:r>
      <w:r w:rsidR="00E35180" w:rsidRPr="00E35180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675085505" r:id="rId56"/>
        </w:object>
      </w:r>
      <w:r w:rsidR="00714D59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故所求通解为</w:t>
      </w:r>
    </w:p>
    <w:p w:rsidR="00C16E6C" w:rsidRPr="00F977B4" w:rsidRDefault="00E35180" w:rsidP="00C16E6C">
      <w:pPr>
        <w:ind w:firstLineChars="550" w:firstLine="1320"/>
        <w:rPr>
          <w:rFonts w:ascii="宋体" w:hAnsi="宋体"/>
          <w:szCs w:val="21"/>
        </w:rPr>
      </w:pPr>
      <w:r w:rsidRPr="00E35180">
        <w:rPr>
          <w:position w:val="-12"/>
        </w:rPr>
        <w:object w:dxaOrig="5560" w:dyaOrig="380">
          <v:shape id="_x0000_i1049" type="#_x0000_t75" style="width:278pt;height:18.8pt" o:ole="">
            <v:imagedata r:id="rId57" o:title=""/>
          </v:shape>
          <o:OLEObject Type="Embed" ProgID="Equation.DSMT4" ShapeID="_x0000_i1049" DrawAspect="Content" ObjectID="_1675085506" r:id="rId58"/>
        </w:object>
      </w:r>
    </w:p>
    <w:p w:rsidR="00C16E6C" w:rsidRDefault="00714D59" w:rsidP="00714D5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E35180" w:rsidRPr="00E35180">
        <w:rPr>
          <w:position w:val="-12"/>
        </w:rPr>
        <w:object w:dxaOrig="279" w:dyaOrig="360">
          <v:shape id="_x0000_i1050" type="#_x0000_t75" style="width:13.75pt;height:17.55pt" o:ole="">
            <v:imagedata r:id="rId59" o:title=""/>
          </v:shape>
          <o:OLEObject Type="Embed" ProgID="Equation.DSMT4" ShapeID="_x0000_i1050" DrawAspect="Content" ObjectID="_1675085507" r:id="rId60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2"/>
        </w:rPr>
        <w:object w:dxaOrig="279" w:dyaOrig="360">
          <v:shape id="_x0000_i1051" type="#_x0000_t75" style="width:13.75pt;height:17.55pt" o:ole="">
            <v:imagedata r:id="rId61" o:title=""/>
          </v:shape>
          <o:OLEObject Type="Embed" ProgID="Equation.DSMT4" ShapeID="_x0000_i1051" DrawAspect="Content" ObjectID="_1675085508" r:id="rId62"/>
        </w:object>
      </w:r>
      <w:r>
        <w:rPr>
          <w:rFonts w:ascii="宋体" w:hAnsi="宋体" w:hint="eastAsia"/>
          <w:szCs w:val="21"/>
        </w:rPr>
        <w:t>为任意常数．</w:t>
      </w: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函数</w:t>
      </w:r>
      <w:r w:rsidR="00E35180" w:rsidRPr="00E35180">
        <w:rPr>
          <w:position w:val="-12"/>
        </w:rPr>
        <w:object w:dxaOrig="2000" w:dyaOrig="440">
          <v:shape id="_x0000_i1052" type="#_x0000_t75" style="width:100.15pt;height:21.9pt" o:ole="">
            <v:imagedata r:id="rId63" o:title=""/>
          </v:shape>
          <o:OLEObject Type="Embed" ProgID="Equation.DSMT4" ShapeID="_x0000_i1052" DrawAspect="Content" ObjectID="_1675085509" r:id="rId64"/>
        </w:object>
      </w:r>
      <w:r w:rsidRPr="004A5677">
        <w:rPr>
          <w:rFonts w:ascii="宋体" w:hAnsi="宋体" w:hint="eastAsia"/>
          <w:szCs w:val="21"/>
        </w:rPr>
        <w:t>在</w:t>
      </w:r>
      <w:r w:rsidR="00E35180" w:rsidRPr="00E35180">
        <w:rPr>
          <w:position w:val="-10"/>
        </w:rPr>
        <w:object w:dxaOrig="900" w:dyaOrig="320">
          <v:shape id="_x0000_i1053" type="#_x0000_t75" style="width:45.1pt;height:16.3pt" o:ole="">
            <v:imagedata r:id="rId65" o:title=""/>
          </v:shape>
          <o:OLEObject Type="Embed" ProgID="Equation.DSMT4" ShapeID="_x0000_i1053" DrawAspect="Content" ObjectID="_1675085510" r:id="rId66"/>
        </w:object>
      </w:r>
      <w:r w:rsidRPr="004A5677">
        <w:rPr>
          <w:rFonts w:ascii="宋体" w:hAnsi="宋体" w:hint="eastAsia"/>
          <w:szCs w:val="21"/>
        </w:rPr>
        <w:t>点处沿</w:t>
      </w:r>
      <w:r w:rsidR="00E35180" w:rsidRPr="00025957">
        <w:rPr>
          <w:position w:val="-4"/>
        </w:rPr>
        <w:object w:dxaOrig="220" w:dyaOrig="260">
          <v:shape id="_x0000_i1054" type="#_x0000_t75" style="width:10.65pt;height:13.15pt" o:ole="">
            <v:imagedata r:id="rId67" o:title=""/>
          </v:shape>
          <o:OLEObject Type="Embed" ProgID="Equation.DSMT4" ShapeID="_x0000_i1054" DrawAspect="Content" ObjectID="_1675085511" r:id="rId68"/>
        </w:object>
      </w:r>
      <w:r w:rsidRPr="004A5677">
        <w:rPr>
          <w:rFonts w:ascii="宋体" w:hAnsi="宋体" w:hint="eastAsia"/>
          <w:szCs w:val="21"/>
        </w:rPr>
        <w:t>点指向</w:t>
      </w:r>
      <w:r w:rsidR="00E35180" w:rsidRPr="00E35180">
        <w:rPr>
          <w:position w:val="-10"/>
        </w:rPr>
        <w:object w:dxaOrig="1040" w:dyaOrig="320">
          <v:shape id="_x0000_i1055" type="#_x0000_t75" style="width:51.35pt;height:16.3pt" o:ole="">
            <v:imagedata r:id="rId69" o:title=""/>
          </v:shape>
          <o:OLEObject Type="Embed" ProgID="Equation.DSMT4" ShapeID="_x0000_i1055" DrawAspect="Content" ObjectID="_1675085512" r:id="rId70"/>
        </w:object>
      </w:r>
      <w:r>
        <w:rPr>
          <w:rFonts w:ascii="宋体" w:hAnsi="宋体" w:hint="eastAsia"/>
          <w:szCs w:val="21"/>
        </w:rPr>
        <w:t>点</w:t>
      </w:r>
      <w:r w:rsidRPr="004A5677">
        <w:rPr>
          <w:rFonts w:ascii="宋体" w:hAnsi="宋体" w:hint="eastAsia"/>
          <w:szCs w:val="21"/>
        </w:rPr>
        <w:t>方向的方向导数为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714D59" w:rsidRDefault="004A26BC" w:rsidP="00714D5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714D59" w:rsidRPr="00714D59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将</w:t>
      </w:r>
      <w:r w:rsidR="00E35180" w:rsidRPr="00E35180">
        <w:rPr>
          <w:position w:val="-14"/>
        </w:rPr>
        <w:object w:dxaOrig="3460" w:dyaOrig="420">
          <v:shape id="_x0000_i1056" type="#_x0000_t75" style="width:172.8pt;height:20.65pt" o:ole="">
            <v:imagedata r:id="rId71" o:title=""/>
          </v:shape>
          <o:OLEObject Type="Embed" ProgID="Equation.DSMT4" ShapeID="_x0000_i1056" DrawAspect="Content" ObjectID="_1675085513" r:id="rId72"/>
        </w:object>
      </w:r>
      <w:r w:rsidR="00C16E6C" w:rsidRPr="00F977B4">
        <w:rPr>
          <w:rFonts w:ascii="宋体" w:hAnsi="宋体" w:hint="eastAsia"/>
          <w:szCs w:val="21"/>
        </w:rPr>
        <w:t>单位化，即得</w:t>
      </w:r>
    </w:p>
    <w:p w:rsidR="00C16E6C" w:rsidRPr="00714D59" w:rsidRDefault="00E35180" w:rsidP="00714D59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30"/>
        </w:rPr>
        <w:object w:dxaOrig="4280" w:dyaOrig="740">
          <v:shape id="_x0000_i1057" type="#_x0000_t75" style="width:214.1pt;height:36.95pt" o:ole="">
            <v:imagedata r:id="rId73" o:title=""/>
          </v:shape>
          <o:OLEObject Type="Embed" ProgID="Equation.DSMT4" ShapeID="_x0000_i1057" DrawAspect="Content" ObjectID="_1675085514" r:id="rId74"/>
        </w:object>
      </w:r>
    </w:p>
    <w:p w:rsidR="00C16E6C" w:rsidRPr="00F977B4" w:rsidRDefault="00C16E6C" w:rsidP="00714D59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将函数</w:t>
      </w:r>
      <w:r w:rsidR="00E35180" w:rsidRPr="00E35180">
        <w:rPr>
          <w:position w:val="-12"/>
        </w:rPr>
        <w:object w:dxaOrig="2000" w:dyaOrig="440">
          <v:shape id="_x0000_i1058" type="#_x0000_t75" style="width:100.15pt;height:21.9pt" o:ole="">
            <v:imagedata r:id="rId75" o:title=""/>
          </v:shape>
          <o:OLEObject Type="Embed" ProgID="Equation.DSMT4" ShapeID="_x0000_i1058" DrawAspect="Content" ObjectID="_1675085515" r:id="rId76"/>
        </w:object>
      </w:r>
      <w:r w:rsidRPr="00F977B4">
        <w:rPr>
          <w:rFonts w:ascii="宋体" w:hAnsi="宋体" w:hint="eastAsia"/>
          <w:szCs w:val="21"/>
        </w:rPr>
        <w:t>分别对</w:t>
      </w:r>
      <w:r w:rsidR="00E35180" w:rsidRPr="00E35180">
        <w:rPr>
          <w:position w:val="-10"/>
        </w:rPr>
        <w:object w:dxaOrig="639" w:dyaOrig="260">
          <v:shape id="_x0000_i1059" type="#_x0000_t75" style="width:31.95pt;height:13.15pt" o:ole="">
            <v:imagedata r:id="rId77" o:title=""/>
          </v:shape>
          <o:OLEObject Type="Embed" ProgID="Equation.DSMT4" ShapeID="_x0000_i1059" DrawAspect="Content" ObjectID="_1675085516" r:id="rId78"/>
        </w:object>
      </w:r>
      <w:r w:rsidRPr="00F977B4">
        <w:rPr>
          <w:rFonts w:ascii="宋体" w:hAnsi="宋体" w:hint="eastAsia"/>
          <w:szCs w:val="21"/>
        </w:rPr>
        <w:t>求偏导数得</w:t>
      </w:r>
    </w:p>
    <w:p w:rsidR="00C16E6C" w:rsidRPr="00F977B4" w:rsidRDefault="00E35180" w:rsidP="00714D59">
      <w:pPr>
        <w:jc w:val="center"/>
        <w:rPr>
          <w:rFonts w:ascii="宋体" w:hAnsi="宋体"/>
          <w:szCs w:val="21"/>
        </w:rPr>
      </w:pPr>
      <w:r w:rsidRPr="00E35180">
        <w:rPr>
          <w:position w:val="-134"/>
        </w:rPr>
        <w:object w:dxaOrig="3980" w:dyaOrig="2760">
          <v:shape id="_x0000_i1060" type="#_x0000_t75" style="width:199.1pt;height:138.35pt" o:ole="">
            <v:imagedata r:id="rId79" o:title=""/>
          </v:shape>
          <o:OLEObject Type="Embed" ProgID="Equation.DSMT4" ShapeID="_x0000_i1060" DrawAspect="Content" ObjectID="_1675085517" r:id="rId80"/>
        </w:object>
      </w:r>
    </w:p>
    <w:p w:rsidR="00714D59" w:rsidRDefault="00C16E6C" w:rsidP="00714D59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  <w:r w:rsidR="00714D59">
        <w:rPr>
          <w:rFonts w:ascii="宋体" w:hAnsi="宋体" w:hint="eastAsia"/>
          <w:szCs w:val="21"/>
        </w:rPr>
        <w:t>方向导数</w:t>
      </w:r>
    </w:p>
    <w:p w:rsidR="00C16E6C" w:rsidRPr="00F977B4" w:rsidRDefault="00E35180" w:rsidP="00714D59">
      <w:pPr>
        <w:ind w:firstLineChars="200" w:firstLine="480"/>
        <w:jc w:val="center"/>
        <w:rPr>
          <w:rFonts w:ascii="宋体" w:hAnsi="宋体"/>
          <w:color w:val="FF6600"/>
          <w:szCs w:val="21"/>
        </w:rPr>
      </w:pPr>
      <w:r w:rsidRPr="00E35180">
        <w:rPr>
          <w:position w:val="-64"/>
        </w:rPr>
        <w:object w:dxaOrig="4060" w:dyaOrig="1400">
          <v:shape id="_x0000_i1061" type="#_x0000_t75" style="width:202.85pt;height:70.1pt" o:ole="">
            <v:imagedata r:id="rId81" o:title=""/>
          </v:shape>
          <o:OLEObject Type="Embed" ProgID="Equation.DSMT4" ShapeID="_x0000_i1061" DrawAspect="Content" ObjectID="_1675085518" r:id="rId82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714D59" w:rsidRDefault="00714D59" w:rsidP="00C16E6C">
      <w:pPr>
        <w:rPr>
          <w:rFonts w:ascii="宋体" w:hAnsi="宋体"/>
          <w:szCs w:val="21"/>
        </w:rPr>
      </w:pPr>
    </w:p>
    <w:p w:rsidR="004F5FFE" w:rsidRDefault="004F5FFE" w:rsidP="00A63F09">
      <w:pPr>
        <w:adjustRightInd w:val="0"/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设</w:t>
      </w:r>
      <w:r w:rsidR="00E35180" w:rsidRPr="00025957">
        <w:rPr>
          <w:position w:val="-4"/>
        </w:rPr>
        <w:object w:dxaOrig="220" w:dyaOrig="260">
          <v:shape id="_x0000_i1062" type="#_x0000_t75" style="width:10.65pt;height:13.15pt" o:ole="">
            <v:imagedata r:id="rId83" o:title=""/>
          </v:shape>
          <o:OLEObject Type="Embed" ProgID="Equation.DSMT4" ShapeID="_x0000_i1062" DrawAspect="Content" ObjectID="_1675085519" r:id="rId84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6"/>
        </w:rPr>
        <w:object w:dxaOrig="499" w:dyaOrig="279">
          <v:shape id="_x0000_i1063" type="#_x0000_t75" style="width:24.4pt;height:13.75pt" o:ole="">
            <v:imagedata r:id="rId85" o:title=""/>
          </v:shape>
          <o:OLEObject Type="Embed" ProgID="Equation.DSMT4" ShapeID="_x0000_i1063" DrawAspect="Content" ObjectID="_1675085520" r:id="rId86"/>
        </w:object>
      </w:r>
      <w:r w:rsidRPr="004A5677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E35180" w:rsidRPr="00025957">
        <w:rPr>
          <w:position w:val="-4"/>
        </w:rPr>
        <w:object w:dxaOrig="220" w:dyaOrig="260">
          <v:shape id="_x0000_i1064" type="#_x0000_t75" style="width:10.65pt;height:13.15pt" o:ole="">
            <v:imagedata r:id="rId87" o:title=""/>
          </v:shape>
          <o:OLEObject Type="Embed" ProgID="Equation.DSMT4" ShapeID="_x0000_i1064" DrawAspect="Content" ObjectID="_1675085521" r:id="rId88"/>
        </w:object>
      </w:r>
      <w:r w:rsidRPr="004A5677">
        <w:rPr>
          <w:rFonts w:ascii="宋体" w:hAnsi="宋体" w:hint="eastAsia"/>
          <w:szCs w:val="21"/>
        </w:rPr>
        <w:t>的秩</w:t>
      </w:r>
      <w:r w:rsidR="00E35180" w:rsidRPr="00E35180">
        <w:rPr>
          <w:position w:val="-10"/>
        </w:rPr>
        <w:object w:dxaOrig="840" w:dyaOrig="320">
          <v:shape id="_x0000_i1065" type="#_x0000_t75" style="width:41.95pt;height:16.3pt" o:ole="">
            <v:imagedata r:id="rId89" o:title=""/>
          </v:shape>
          <o:OLEObject Type="Embed" ProgID="Equation.DSMT4" ShapeID="_x0000_i1065" DrawAspect="Content" ObjectID="_1675085522" r:id="rId9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而</w:t>
      </w:r>
      <w:r w:rsidR="00E35180" w:rsidRPr="00E35180">
        <w:rPr>
          <w:position w:val="-50"/>
        </w:rPr>
        <w:object w:dxaOrig="1620" w:dyaOrig="1120">
          <v:shape id="_x0000_i1066" type="#_x0000_t75" style="width:81.4pt;height:55.7pt" o:ole="">
            <v:imagedata r:id="rId91" o:title=""/>
          </v:shape>
          <o:OLEObject Type="Embed" ProgID="Equation.DSMT4" ShapeID="_x0000_i1066" DrawAspect="Content" ObjectID="_1675085523" r:id="rId9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10"/>
        </w:rPr>
        <w:object w:dxaOrig="840" w:dyaOrig="320">
          <v:shape id="_x0000_i1067" type="#_x0000_t75" style="width:41.95pt;height:16.3pt" o:ole="">
            <v:imagedata r:id="rId93" o:title=""/>
          </v:shape>
          <o:OLEObject Type="Embed" ProgID="Equation.DSMT4" ShapeID="_x0000_i1067" DrawAspect="Content" ObjectID="_1675085524" r:id="rId94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63F0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50"/>
        </w:rPr>
        <w:object w:dxaOrig="2360" w:dyaOrig="1120">
          <v:shape id="_x0000_i1068" type="#_x0000_t75" style="width:118.35pt;height:55.7pt" o:ole="">
            <v:imagedata r:id="rId95" o:title=""/>
          </v:shape>
          <o:OLEObject Type="Embed" ProgID="Equation.DSMT4" ShapeID="_x0000_i1068" DrawAspect="Content" ObjectID="_1675085525" r:id="rId96"/>
        </w:object>
      </w:r>
      <w:r w:rsidR="00C16E6C" w:rsidRPr="00F977B4">
        <w:rPr>
          <w:rFonts w:ascii="宋体" w:hAnsi="宋体" w:hint="eastAsia"/>
          <w:szCs w:val="21"/>
        </w:rPr>
        <w:t>,所以矩阵</w:t>
      </w:r>
      <w:r w:rsidR="00E35180" w:rsidRPr="00025957">
        <w:rPr>
          <w:position w:val="-4"/>
        </w:rPr>
        <w:object w:dxaOrig="220" w:dyaOrig="260">
          <v:shape id="_x0000_i1069" type="#_x0000_t75" style="width:10.65pt;height:13.15pt" o:ole="">
            <v:imagedata r:id="rId97" o:title=""/>
          </v:shape>
          <o:OLEObject Type="Embed" ProgID="Equation.DSMT4" ShapeID="_x0000_i1069" DrawAspect="Content" ObjectID="_1675085526" r:id="rId98"/>
        </w:object>
      </w:r>
      <w:r w:rsidR="00C16E6C" w:rsidRPr="00F977B4">
        <w:rPr>
          <w:rFonts w:ascii="宋体" w:hAnsi="宋体" w:hint="eastAsia"/>
          <w:szCs w:val="21"/>
        </w:rPr>
        <w:t>可逆,故</w:t>
      </w:r>
      <w:r w:rsidR="00E35180" w:rsidRPr="00E35180">
        <w:rPr>
          <w:position w:val="-10"/>
        </w:rPr>
        <w:object w:dxaOrig="1660" w:dyaOrig="320">
          <v:shape id="_x0000_i1070" type="#_x0000_t75" style="width:82.65pt;height:16.3pt" o:ole="">
            <v:imagedata r:id="rId99" o:title=""/>
          </v:shape>
          <o:OLEObject Type="Embed" ProgID="Equation.DSMT4" ShapeID="_x0000_i1070" DrawAspect="Content" ObjectID="_1675085527" r:id="rId100"/>
        </w:object>
      </w:r>
      <w:r w:rsidR="00C16E6C" w:rsidRPr="00F977B4"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二、选择题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已知</w:t>
      </w:r>
      <w:r w:rsidR="00E35180" w:rsidRPr="00E35180">
        <w:rPr>
          <w:position w:val="-28"/>
        </w:rPr>
        <w:object w:dxaOrig="1719" w:dyaOrig="660">
          <v:shape id="_x0000_i1071" type="#_x0000_t75" style="width:85.75pt;height:32.55pt" o:ole="">
            <v:imagedata r:id="rId101" o:title=""/>
          </v:shape>
          <o:OLEObject Type="Embed" ProgID="Equation.DSMT4" ShapeID="_x0000_i1071" DrawAspect="Content" ObjectID="_1675085528" r:id="rId102"/>
        </w:object>
      </w:r>
      <w:r w:rsidRPr="004A5677">
        <w:rPr>
          <w:rFonts w:ascii="宋体" w:hAnsi="宋体" w:hint="eastAsia"/>
          <w:szCs w:val="21"/>
        </w:rPr>
        <w:t>为某函数的全微分</w:t>
      </w:r>
      <w:r w:rsidR="00553ED3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6"/>
        </w:rPr>
        <w:object w:dxaOrig="200" w:dyaOrig="220">
          <v:shape id="_x0000_i1072" type="#_x0000_t75" style="width:9.4pt;height:10.65pt" o:ole="">
            <v:imagedata r:id="rId103" o:title=""/>
          </v:shape>
          <o:OLEObject Type="Embed" ProgID="Equation.DSMT4" ShapeID="_x0000_i1072" DrawAspect="Content" ObjectID="_1675085529" r:id="rId104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53ED3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-1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0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2</w:t>
      </w:r>
      <w:r w:rsidR="00553ED3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553ED3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553ED3" w:rsidRPr="00F977B4">
        <w:rPr>
          <w:rFonts w:ascii="宋体" w:hAnsi="宋体" w:hint="eastAsia"/>
          <w:szCs w:val="21"/>
        </w:rPr>
        <w:t>应选</w:t>
      </w:r>
      <w:r w:rsidR="00553ED3"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553ED3">
        <w:rPr>
          <w:rFonts w:ascii="宋体" w:hAnsi="宋体" w:hint="eastAsia"/>
          <w:szCs w:val="21"/>
        </w:rPr>
        <w:t>设有</w:t>
      </w:r>
      <w:r w:rsidR="00C16E6C" w:rsidRPr="00F977B4">
        <w:rPr>
          <w:rFonts w:ascii="宋体" w:hAnsi="宋体" w:hint="eastAsia"/>
          <w:szCs w:val="21"/>
        </w:rPr>
        <w:t>函数</w:t>
      </w:r>
      <w:r w:rsidR="00E35180" w:rsidRPr="00E35180">
        <w:rPr>
          <w:position w:val="-10"/>
        </w:rPr>
        <w:object w:dxaOrig="720" w:dyaOrig="320">
          <v:shape id="_x0000_i1073" type="#_x0000_t75" style="width:36.3pt;height:16.3pt" o:ole="">
            <v:imagedata r:id="rId105" o:title=""/>
          </v:shape>
          <o:OLEObject Type="Embed" ProgID="Equation.DSMT4" ShapeID="_x0000_i1073" DrawAspect="Content" ObjectID="_1675085530" r:id="rId106"/>
        </w:object>
      </w:r>
      <w:r w:rsidR="00C16E6C" w:rsidRPr="00F977B4">
        <w:rPr>
          <w:rFonts w:ascii="宋体" w:hAnsi="宋体" w:hint="eastAsia"/>
          <w:szCs w:val="21"/>
        </w:rPr>
        <w:t>使得</w:t>
      </w:r>
      <w:r w:rsidR="00E35180" w:rsidRPr="00E35180">
        <w:rPr>
          <w:position w:val="-28"/>
        </w:rPr>
        <w:object w:dxaOrig="2600" w:dyaOrig="660">
          <v:shape id="_x0000_i1074" type="#_x0000_t75" style="width:130.25pt;height:32.55pt" o:ole="">
            <v:imagedata r:id="rId107" o:title=""/>
          </v:shape>
          <o:OLEObject Type="Embed" ProgID="Equation.DSMT4" ShapeID="_x0000_i1074" DrawAspect="Content" ObjectID="_1675085531" r:id="rId108"/>
        </w:object>
      </w:r>
      <w:r w:rsidR="00553ED3">
        <w:rPr>
          <w:rFonts w:ascii="宋体" w:hAnsi="宋体" w:hint="eastAsia"/>
          <w:szCs w:val="21"/>
        </w:rPr>
        <w:t>，则有</w:t>
      </w:r>
    </w:p>
    <w:p w:rsidR="00C16E6C" w:rsidRPr="00F977B4" w:rsidRDefault="00E35180" w:rsidP="00553ED3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3000" w:dyaOrig="660">
          <v:shape id="_x0000_i1075" type="#_x0000_t75" style="width:149.65pt;height:32.55pt" o:ole="">
            <v:imagedata r:id="rId109" o:title=""/>
          </v:shape>
          <o:OLEObject Type="Embed" ProgID="Equation.DSMT4" ShapeID="_x0000_i1075" DrawAspect="Content" ObjectID="_1675085532" r:id="rId110"/>
        </w:object>
      </w:r>
    </w:p>
    <w:p w:rsidR="00C16E6C" w:rsidRPr="00F977B4" w:rsidRDefault="00C16E6C" w:rsidP="00553ED3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分别对</w:t>
      </w:r>
      <w:r w:rsidR="00E35180" w:rsidRPr="00E35180">
        <w:rPr>
          <w:position w:val="-10"/>
        </w:rPr>
        <w:object w:dxaOrig="220" w:dyaOrig="260">
          <v:shape id="_x0000_i1076" type="#_x0000_t75" style="width:10.65pt;height:13.15pt" o:ole="">
            <v:imagedata r:id="rId111" o:title=""/>
          </v:shape>
          <o:OLEObject Type="Embed" ProgID="Equation.DSMT4" ShapeID="_x0000_i1076" DrawAspect="Content" ObjectID="_1675085533" r:id="rId112"/>
        </w:object>
      </w:r>
      <w:r w:rsidR="00553ED3">
        <w:rPr>
          <w:rFonts w:ascii="宋体" w:hAnsi="宋体" w:hint="eastAsia"/>
          <w:szCs w:val="21"/>
        </w:rPr>
        <w:t>和</w:t>
      </w:r>
      <w:r w:rsidR="00E35180" w:rsidRPr="00025957">
        <w:rPr>
          <w:position w:val="-4"/>
        </w:rPr>
        <w:object w:dxaOrig="200" w:dyaOrig="200">
          <v:shape id="_x0000_i1077" type="#_x0000_t75" style="width:9.4pt;height:9.4pt" o:ole="">
            <v:imagedata r:id="rId113" o:title=""/>
          </v:shape>
          <o:OLEObject Type="Embed" ProgID="Equation.DSMT4" ShapeID="_x0000_i1077" DrawAspect="Content" ObjectID="_1675085534" r:id="rId114"/>
        </w:object>
      </w:r>
      <w:r w:rsidRPr="00F977B4">
        <w:rPr>
          <w:rFonts w:ascii="宋体" w:hAnsi="宋体" w:hint="eastAsia"/>
          <w:szCs w:val="21"/>
        </w:rPr>
        <w:t>求偏导数得</w:t>
      </w:r>
    </w:p>
    <w:p w:rsidR="00C16E6C" w:rsidRPr="00F977B4" w:rsidRDefault="00E35180" w:rsidP="00553ED3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3879" w:dyaOrig="700">
          <v:shape id="_x0000_i1078" type="#_x0000_t75" style="width:194.1pt;height:35.05pt" o:ole="">
            <v:imagedata r:id="rId115" o:title=""/>
          </v:shape>
          <o:OLEObject Type="Embed" ProgID="Equation.DSMT4" ShapeID="_x0000_i1078" DrawAspect="Content" ObjectID="_1675085535" r:id="rId116"/>
        </w:object>
      </w:r>
    </w:p>
    <w:p w:rsidR="00C16E6C" w:rsidRPr="00F977B4" w:rsidRDefault="00C16E6C" w:rsidP="00553ED3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</w:t>
      </w:r>
      <w:r w:rsidR="00E35180" w:rsidRPr="00E35180">
        <w:rPr>
          <w:position w:val="-28"/>
        </w:rPr>
        <w:object w:dxaOrig="580" w:dyaOrig="700">
          <v:shape id="_x0000_i1079" type="#_x0000_t75" style="width:28.8pt;height:35.05pt" o:ole="">
            <v:imagedata r:id="rId117" o:title=""/>
          </v:shape>
          <o:OLEObject Type="Embed" ProgID="Equation.DSMT4" ShapeID="_x0000_i1079" DrawAspect="Content" ObjectID="_1675085536" r:id="rId118"/>
        </w:object>
      </w:r>
      <w:r w:rsidRPr="00F977B4">
        <w:rPr>
          <w:rFonts w:ascii="宋体" w:hAnsi="宋体" w:hint="eastAsia"/>
          <w:szCs w:val="21"/>
        </w:rPr>
        <w:t>与</w:t>
      </w:r>
      <w:r w:rsidR="00E35180" w:rsidRPr="00E35180">
        <w:rPr>
          <w:position w:val="-28"/>
        </w:rPr>
        <w:object w:dxaOrig="580" w:dyaOrig="700">
          <v:shape id="_x0000_i1080" type="#_x0000_t75" style="width:28.8pt;height:35.05pt" o:ole="">
            <v:imagedata r:id="rId119" o:title=""/>
          </v:shape>
          <o:OLEObject Type="Embed" ProgID="Equation.DSMT4" ShapeID="_x0000_i1080" DrawAspect="Content" ObjectID="_1675085537" r:id="rId120"/>
        </w:object>
      </w:r>
      <w:r w:rsidRPr="00F977B4">
        <w:rPr>
          <w:rFonts w:ascii="宋体" w:hAnsi="宋体" w:hint="eastAsia"/>
          <w:szCs w:val="21"/>
        </w:rPr>
        <w:t>连续</w:t>
      </w:r>
      <w:r w:rsidR="00553ED3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所以</w:t>
      </w:r>
      <w:r w:rsidR="00E35180" w:rsidRPr="00E35180">
        <w:rPr>
          <w:position w:val="-28"/>
        </w:rPr>
        <w:object w:dxaOrig="1300" w:dyaOrig="700">
          <v:shape id="_x0000_i1081" type="#_x0000_t75" style="width:65.1pt;height:35.05pt" o:ole="">
            <v:imagedata r:id="rId121" o:title=""/>
          </v:shape>
          <o:OLEObject Type="Embed" ProgID="Equation.DSMT4" ShapeID="_x0000_i1081" DrawAspect="Content" ObjectID="_1675085538" r:id="rId122"/>
        </w:object>
      </w:r>
      <w:r w:rsidR="00553ED3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即</w:t>
      </w:r>
    </w:p>
    <w:p w:rsidR="00C16E6C" w:rsidRPr="00F977B4" w:rsidRDefault="00E35180" w:rsidP="00553ED3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3460" w:dyaOrig="660">
          <v:shape id="_x0000_i1082" type="#_x0000_t75" style="width:172.8pt;height:32.55pt" o:ole="">
            <v:imagedata r:id="rId123" o:title=""/>
          </v:shape>
          <o:OLEObject Type="Embed" ProgID="Equation.DSMT4" ShapeID="_x0000_i1082" DrawAspect="Content" ObjectID="_1675085539" r:id="rId12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083" type="#_x0000_t75" style="width:26.9pt;height:16.3pt" o:ole="">
            <v:imagedata r:id="rId125" o:title=""/>
          </v:shape>
          <o:OLEObject Type="Embed" ProgID="Equation.DSMT4" ShapeID="_x0000_i1083" DrawAspect="Content" ObjectID="_1675085540" r:id="rId126"/>
        </w:object>
      </w:r>
      <w:r w:rsidRPr="004A5677">
        <w:rPr>
          <w:rFonts w:ascii="宋体" w:hAnsi="宋体" w:hint="eastAsia"/>
          <w:szCs w:val="21"/>
        </w:rPr>
        <w:t>有二阶连续导数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E35180" w:rsidRPr="00E35180">
        <w:rPr>
          <w:position w:val="-10"/>
        </w:rPr>
        <w:object w:dxaOrig="920" w:dyaOrig="320">
          <v:shape id="_x0000_i1084" type="#_x0000_t75" style="width:46.35pt;height:16.3pt" o:ole="">
            <v:imagedata r:id="rId127" o:title=""/>
          </v:shape>
          <o:OLEObject Type="Embed" ProgID="Equation.DSMT4" ShapeID="_x0000_i1084" DrawAspect="Content" ObjectID="_1675085541" r:id="rId128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28"/>
        </w:rPr>
        <w:object w:dxaOrig="1540" w:dyaOrig="660">
          <v:shape id="_x0000_i1085" type="#_x0000_t75" style="width:77.65pt;height:32.55pt" o:ole="">
            <v:imagedata r:id="rId129" o:title=""/>
          </v:shape>
          <o:OLEObject Type="Embed" ProgID="Equation.DSMT4" ShapeID="_x0000_i1085" DrawAspect="Content" ObjectID="_1675085542" r:id="rId13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Pr="000C46EF">
        <w:rPr>
          <w:rFonts w:hint="eastAsia"/>
        </w:rPr>
        <w:t xml:space="preserve">(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)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E35180" w:rsidRPr="00E35180">
        <w:rPr>
          <w:position w:val="-10"/>
        </w:rPr>
        <w:object w:dxaOrig="520" w:dyaOrig="320">
          <v:shape id="_x0000_i1086" type="#_x0000_t75" style="width:25.65pt;height:16.3pt" o:ole="">
            <v:imagedata r:id="rId131" o:title=""/>
          </v:shape>
          <o:OLEObject Type="Embed" ProgID="Equation.DSMT4" ShapeID="_x0000_i1086" DrawAspect="Content" ObjectID="_1675085543" r:id="rId132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087" type="#_x0000_t75" style="width:26.9pt;height:16.3pt" o:ole="">
            <v:imagedata r:id="rId133" o:title=""/>
          </v:shape>
          <o:OLEObject Type="Embed" ProgID="Equation.DSMT4" ShapeID="_x0000_i1087" DrawAspect="Content" ObjectID="_1675085544" r:id="rId134"/>
        </w:object>
      </w:r>
      <w:r w:rsidRPr="004A5677">
        <w:rPr>
          <w:rFonts w:ascii="宋体" w:hAnsi="宋体" w:hint="eastAsia"/>
          <w:szCs w:val="21"/>
        </w:rPr>
        <w:t>的极大值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(B) </w:t>
      </w:r>
      <w:r w:rsidR="00E35180" w:rsidRPr="00E35180">
        <w:rPr>
          <w:position w:val="-10"/>
        </w:rPr>
        <w:object w:dxaOrig="520" w:dyaOrig="320">
          <v:shape id="_x0000_i1088" type="#_x0000_t75" style="width:25.65pt;height:16.3pt" o:ole="">
            <v:imagedata r:id="rId135" o:title=""/>
          </v:shape>
          <o:OLEObject Type="Embed" ProgID="Equation.DSMT4" ShapeID="_x0000_i1088" DrawAspect="Content" ObjectID="_1675085545" r:id="rId136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5085546" r:id="rId138"/>
        </w:object>
      </w:r>
      <w:r w:rsidRPr="004A5677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(C) </w:t>
      </w:r>
      <w:r w:rsidR="00E35180" w:rsidRPr="00E35180">
        <w:rPr>
          <w:position w:val="-10"/>
        </w:rPr>
        <w:object w:dxaOrig="880" w:dyaOrig="320">
          <v:shape id="_x0000_i1090" type="#_x0000_t75" style="width:43.85pt;height:16.3pt" o:ole="">
            <v:imagedata r:id="rId139" o:title=""/>
          </v:shape>
          <o:OLEObject Type="Embed" ProgID="Equation.DSMT4" ShapeID="_x0000_i1090" DrawAspect="Content" ObjectID="_1675085547" r:id="rId140"/>
        </w:object>
      </w:r>
      <w:r w:rsidRPr="004A5677">
        <w:rPr>
          <w:rFonts w:ascii="宋体" w:hAnsi="宋体" w:hint="eastAsia"/>
          <w:szCs w:val="21"/>
        </w:rPr>
        <w:t>是曲线</w:t>
      </w:r>
      <w:r w:rsidR="00E35180" w:rsidRPr="00E35180">
        <w:rPr>
          <w:position w:val="-10"/>
        </w:rPr>
        <w:object w:dxaOrig="920" w:dyaOrig="320">
          <v:shape id="_x0000_i1091" type="#_x0000_t75" style="width:46.35pt;height:16.3pt" o:ole="">
            <v:imagedata r:id="rId141" o:title=""/>
          </v:shape>
          <o:OLEObject Type="Embed" ProgID="Equation.DSMT4" ShapeID="_x0000_i1091" DrawAspect="Content" ObjectID="_1675085548" r:id="rId142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150" w:firstLine="360"/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 xml:space="preserve"> </w:t>
      </w:r>
      <w:r w:rsidRPr="006A6FE2">
        <w:rPr>
          <w:rFonts w:hint="eastAsia"/>
        </w:rPr>
        <w:t xml:space="preserve">(D) </w:t>
      </w:r>
      <w:r w:rsidR="00E35180" w:rsidRPr="00E35180">
        <w:rPr>
          <w:position w:val="-10"/>
        </w:rPr>
        <w:object w:dxaOrig="520" w:dyaOrig="320">
          <v:shape id="_x0000_i1092" type="#_x0000_t75" style="width:25.65pt;height:16.3pt" o:ole="">
            <v:imagedata r:id="rId143" o:title=""/>
          </v:shape>
          <o:OLEObject Type="Embed" ProgID="Equation.DSMT4" ShapeID="_x0000_i1092" DrawAspect="Content" ObjectID="_1675085549" r:id="rId144"/>
        </w:object>
      </w:r>
      <w:r w:rsidRPr="004A5677">
        <w:rPr>
          <w:rFonts w:ascii="宋体" w:hAnsi="宋体" w:hint="eastAsia"/>
          <w:szCs w:val="21"/>
        </w:rPr>
        <w:t>不是</w:t>
      </w:r>
      <w:r w:rsidR="00E35180" w:rsidRPr="00E35180">
        <w:rPr>
          <w:position w:val="-10"/>
        </w:rPr>
        <w:object w:dxaOrig="540" w:dyaOrig="320">
          <v:shape id="_x0000_i1093" type="#_x0000_t75" style="width:26.9pt;height:16.3pt" o:ole="">
            <v:imagedata r:id="rId145" o:title=""/>
          </v:shape>
          <o:OLEObject Type="Embed" ProgID="Equation.DSMT4" ShapeID="_x0000_i1093" DrawAspect="Content" ObjectID="_1675085550" r:id="rId146"/>
        </w:object>
      </w:r>
      <w:r>
        <w:rPr>
          <w:rFonts w:ascii="宋体" w:hAnsi="宋体" w:hint="eastAsia"/>
          <w:szCs w:val="21"/>
        </w:rPr>
        <w:t>的极值,</w:t>
      </w:r>
      <w:r w:rsidR="00E35180" w:rsidRPr="00E35180">
        <w:rPr>
          <w:position w:val="-10"/>
        </w:rPr>
        <w:object w:dxaOrig="880" w:dyaOrig="320">
          <v:shape id="_x0000_i1094" type="#_x0000_t75" style="width:43.85pt;height:16.3pt" o:ole="">
            <v:imagedata r:id="rId147" o:title=""/>
          </v:shape>
          <o:OLEObject Type="Embed" ProgID="Equation.DSMT4" ShapeID="_x0000_i1094" DrawAspect="Content" ObjectID="_1675085551" r:id="rId148"/>
        </w:object>
      </w:r>
      <w:r w:rsidRPr="004A5677">
        <w:rPr>
          <w:rFonts w:ascii="宋体" w:hAnsi="宋体" w:hint="eastAsia"/>
          <w:szCs w:val="21"/>
        </w:rPr>
        <w:t>也不是曲线</w:t>
      </w:r>
      <w:r w:rsidR="00E35180" w:rsidRPr="00E35180">
        <w:rPr>
          <w:position w:val="-10"/>
        </w:rPr>
        <w:object w:dxaOrig="920" w:dyaOrig="320">
          <v:shape id="_x0000_i1095" type="#_x0000_t75" style="width:46.35pt;height:16.3pt" o:ole="">
            <v:imagedata r:id="rId149" o:title=""/>
          </v:shape>
          <o:OLEObject Type="Embed" ProgID="Equation.DSMT4" ShapeID="_x0000_i1095" DrawAspect="Content" ObjectID="_1675085552" r:id="rId150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6A6FE2" w:rsidRDefault="004A26BC" w:rsidP="006A6FE2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5085553" r:id="rId152"/>
        </w:object>
      </w:r>
      <w:r w:rsidR="00C16E6C" w:rsidRPr="00F977B4">
        <w:rPr>
          <w:rFonts w:ascii="宋体" w:hAnsi="宋体" w:hint="eastAsia"/>
          <w:szCs w:val="21"/>
        </w:rPr>
        <w:t>有二阶连续导数,且</w:t>
      </w:r>
    </w:p>
    <w:p w:rsidR="006A6FE2" w:rsidRDefault="00E35180" w:rsidP="006A6FE2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1740" w:dyaOrig="660">
          <v:shape id="_x0000_i1097" type="#_x0000_t75" style="width:87.05pt;height:32.55pt" o:ole="">
            <v:imagedata r:id="rId153" o:title=""/>
          </v:shape>
          <o:OLEObject Type="Embed" ProgID="Equation.DSMT4" ShapeID="_x0000_i1097" DrawAspect="Content" ObjectID="_1675085554" r:id="rId154"/>
        </w:object>
      </w:r>
    </w:p>
    <w:p w:rsidR="006A6FE2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所以由函数极限的局部保号性可知,在</w:t>
      </w:r>
      <w:r w:rsidR="00E35180" w:rsidRPr="00E35180">
        <w:rPr>
          <w:position w:val="-6"/>
        </w:rPr>
        <w:object w:dxaOrig="540" w:dyaOrig="279">
          <v:shape id="_x0000_i1098" type="#_x0000_t75" style="width:26.9pt;height:13.75pt" o:ole="">
            <v:imagedata r:id="rId155" o:title=""/>
          </v:shape>
          <o:OLEObject Type="Embed" ProgID="Equation.DSMT4" ShapeID="_x0000_i1098" DrawAspect="Content" ObjectID="_1675085555" r:id="rId156"/>
        </w:object>
      </w:r>
      <w:r w:rsidRPr="00F977B4">
        <w:rPr>
          <w:rFonts w:ascii="宋体" w:hAnsi="宋体" w:hint="eastAsia"/>
          <w:szCs w:val="21"/>
        </w:rPr>
        <w:t>的空心</w:t>
      </w:r>
      <w:r w:rsidR="000918D4">
        <w:rPr>
          <w:rFonts w:ascii="宋体" w:hAnsi="宋体" w:hint="eastAsia"/>
          <w:szCs w:val="21"/>
        </w:rPr>
        <w:t>邻</w:t>
      </w:r>
      <w:r w:rsidRPr="00F977B4">
        <w:rPr>
          <w:rFonts w:ascii="宋体" w:hAnsi="宋体" w:hint="eastAsia"/>
          <w:szCs w:val="21"/>
        </w:rPr>
        <w:t>域内有</w:t>
      </w:r>
    </w:p>
    <w:p w:rsidR="006A6FE2" w:rsidRDefault="00E35180" w:rsidP="006A6FE2">
      <w:pPr>
        <w:ind w:left="480" w:hangingChars="200" w:hanging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1040" w:dyaOrig="660">
          <v:shape id="_x0000_i1099" type="#_x0000_t75" style="width:51.35pt;height:32.55pt" o:ole="">
            <v:imagedata r:id="rId157" o:title=""/>
          </v:shape>
          <o:OLEObject Type="Embed" ProgID="Equation.DSMT4" ShapeID="_x0000_i1099" DrawAspect="Content" ObjectID="_1675085556" r:id="rId158"/>
        </w:object>
      </w:r>
    </w:p>
    <w:p w:rsidR="00C16E6C" w:rsidRPr="00F977B4" w:rsidRDefault="00C16E6C" w:rsidP="006A6FE2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即</w:t>
      </w:r>
      <w:r w:rsidR="00E35180" w:rsidRPr="00E35180">
        <w:rPr>
          <w:position w:val="-10"/>
        </w:rPr>
        <w:object w:dxaOrig="960" w:dyaOrig="320">
          <v:shape id="_x0000_i1100" type="#_x0000_t75" style="width:47.6pt;height:16.3pt" o:ole="">
            <v:imagedata r:id="rId159" o:title=""/>
          </v:shape>
          <o:OLEObject Type="Embed" ProgID="Equation.DSMT4" ShapeID="_x0000_i1100" DrawAspect="Content" ObjectID="_1675085557" r:id="rId160"/>
        </w:object>
      </w:r>
      <w:r w:rsidRPr="00F977B4">
        <w:rPr>
          <w:rFonts w:ascii="宋体" w:hAnsi="宋体" w:hint="eastAsia"/>
          <w:szCs w:val="21"/>
        </w:rPr>
        <w:t>,所以</w:t>
      </w:r>
      <w:r w:rsidR="00E35180" w:rsidRPr="00E35180">
        <w:rPr>
          <w:position w:val="-10"/>
        </w:rPr>
        <w:object w:dxaOrig="580" w:dyaOrig="320">
          <v:shape id="_x0000_i1101" type="#_x0000_t75" style="width:28.8pt;height:16.3pt" o:ole="">
            <v:imagedata r:id="rId161" o:title=""/>
          </v:shape>
          <o:OLEObject Type="Embed" ProgID="Equation.DSMT4" ShapeID="_x0000_i1101" DrawAspect="Content" ObjectID="_1675085558" r:id="rId162"/>
        </w:object>
      </w:r>
      <w:r w:rsidRPr="00F977B4">
        <w:rPr>
          <w:rFonts w:ascii="宋体" w:hAnsi="宋体" w:hint="eastAsia"/>
          <w:szCs w:val="21"/>
        </w:rPr>
        <w:t>为单调递增.又由</w:t>
      </w:r>
      <w:r w:rsidR="00E35180" w:rsidRPr="00E35180">
        <w:rPr>
          <w:position w:val="-10"/>
        </w:rPr>
        <w:object w:dxaOrig="920" w:dyaOrig="320">
          <v:shape id="_x0000_i1102" type="#_x0000_t75" style="width:46.35pt;height:16.3pt" o:ole="">
            <v:imagedata r:id="rId163" o:title=""/>
          </v:shape>
          <o:OLEObject Type="Embed" ProgID="Equation.DSMT4" ShapeID="_x0000_i1102" DrawAspect="Content" ObjectID="_1675085559" r:id="rId164"/>
        </w:object>
      </w:r>
      <w:r w:rsidRPr="00F977B4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80" w:dyaOrig="320">
          <v:shape id="_x0000_i1103" type="#_x0000_t75" style="width:28.8pt;height:16.3pt" o:ole="">
            <v:imagedata r:id="rId165" o:title=""/>
          </v:shape>
          <o:OLEObject Type="Embed" ProgID="Equation.DSMT4" ShapeID="_x0000_i1103" DrawAspect="Content" ObjectID="_1675085560" r:id="rId166"/>
        </w:object>
      </w:r>
      <w:r w:rsidRPr="00F977B4">
        <w:rPr>
          <w:rFonts w:ascii="宋体" w:hAnsi="宋体" w:hint="eastAsia"/>
          <w:szCs w:val="21"/>
        </w:rPr>
        <w:t>在</w:t>
      </w:r>
      <w:r w:rsidR="00E35180" w:rsidRPr="00E35180">
        <w:rPr>
          <w:position w:val="-6"/>
        </w:rPr>
        <w:object w:dxaOrig="540" w:dyaOrig="279">
          <v:shape id="_x0000_i1104" type="#_x0000_t75" style="width:26.9pt;height:13.75pt" o:ole="">
            <v:imagedata r:id="rId167" o:title=""/>
          </v:shape>
          <o:OLEObject Type="Embed" ProgID="Equation.DSMT4" ShapeID="_x0000_i1104" DrawAspect="Content" ObjectID="_1675085561" r:id="rId168"/>
        </w:object>
      </w:r>
      <w:r w:rsidRPr="00F977B4">
        <w:rPr>
          <w:rFonts w:ascii="宋体" w:hAnsi="宋体" w:hint="eastAsia"/>
          <w:szCs w:val="21"/>
        </w:rPr>
        <w:t>由负变正,由极值的第一充分条件,</w:t>
      </w:r>
      <w:r w:rsidR="00E35180" w:rsidRPr="00E35180">
        <w:rPr>
          <w:position w:val="-6"/>
        </w:rPr>
        <w:object w:dxaOrig="540" w:dyaOrig="279">
          <v:shape id="_x0000_i1105" type="#_x0000_t75" style="width:26.9pt;height:13.75pt" o:ole="">
            <v:imagedata r:id="rId169" o:title=""/>
          </v:shape>
          <o:OLEObject Type="Embed" ProgID="Equation.DSMT4" ShapeID="_x0000_i1105" DrawAspect="Content" ObjectID="_1675085562" r:id="rId170"/>
        </w:object>
      </w:r>
      <w:r w:rsidRPr="00F977B4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106" type="#_x0000_t75" style="width:26.9pt;height:16.3pt" o:ole="">
            <v:imagedata r:id="rId171" o:title=""/>
          </v:shape>
          <o:OLEObject Type="Embed" ProgID="Equation.DSMT4" ShapeID="_x0000_i1106" DrawAspect="Content" ObjectID="_1675085563" r:id="rId172"/>
        </w:object>
      </w:r>
      <w:r w:rsidRPr="00F977B4">
        <w:rPr>
          <w:rFonts w:ascii="宋体" w:hAnsi="宋体" w:hint="eastAsia"/>
          <w:szCs w:val="21"/>
        </w:rPr>
        <w:t>的极小值点,即</w:t>
      </w:r>
      <w:r w:rsidR="00E35180" w:rsidRPr="00E35180">
        <w:rPr>
          <w:position w:val="-10"/>
        </w:rPr>
        <w:object w:dxaOrig="520" w:dyaOrig="320">
          <v:shape id="_x0000_i1107" type="#_x0000_t75" style="width:25.65pt;height:16.3pt" o:ole="">
            <v:imagedata r:id="rId173" o:title=""/>
          </v:shape>
          <o:OLEObject Type="Embed" ProgID="Equation.DSMT4" ShapeID="_x0000_i1107" DrawAspect="Content" ObjectID="_1675085564" r:id="rId174"/>
        </w:object>
      </w:r>
      <w:r w:rsidRPr="00F977B4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108" type="#_x0000_t75" style="width:26.9pt;height:16.3pt" o:ole="">
            <v:imagedata r:id="rId175" o:title=""/>
          </v:shape>
          <o:OLEObject Type="Embed" ProgID="Equation.DSMT4" ShapeID="_x0000_i1108" DrawAspect="Content" ObjectID="_1675085565" r:id="rId176"/>
        </w:object>
      </w:r>
      <w:r w:rsidRPr="00F977B4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C16E6C" w:rsidRP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4F5FFE" w:rsidRPr="004A5677" w:rsidRDefault="004F5FFE" w:rsidP="006A6FE2">
      <w:pPr>
        <w:ind w:left="480" w:hangingChars="200" w:hanging="480"/>
        <w:jc w:val="left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2"/>
        </w:rPr>
        <w:object w:dxaOrig="620" w:dyaOrig="360">
          <v:shape id="_x0000_i1109" type="#_x0000_t75" style="width:31.3pt;height:17.55pt" o:ole="">
            <v:imagedata r:id="rId177" o:title=""/>
          </v:shape>
          <o:OLEObject Type="Embed" ProgID="Equation.DSMT4" ShapeID="_x0000_i1109" DrawAspect="Content" ObjectID="_1675085566" r:id="rId178"/>
        </w:object>
      </w:r>
      <w:r w:rsidR="000C46EF">
        <w:rPr>
          <w:rFonts w:ascii="宋体" w:hAnsi="宋体" w:hint="eastAsia"/>
          <w:szCs w:val="21"/>
        </w:rPr>
        <w:t>（</w:t>
      </w:r>
      <w:r w:rsidR="00E35180" w:rsidRPr="00E35180">
        <w:rPr>
          <w:position w:val="-8"/>
        </w:rPr>
        <w:object w:dxaOrig="999" w:dyaOrig="300">
          <v:shape id="_x0000_i1110" type="#_x0000_t75" style="width:50.1pt;height:15.05pt" o:ole="">
            <v:imagedata r:id="rId179" o:title=""/>
          </v:shape>
          <o:OLEObject Type="Embed" ProgID="Equation.DSMT4" ShapeID="_x0000_i1110" DrawAspect="Content" ObjectID="_1675085567" r:id="rId180"/>
        </w:object>
      </w:r>
      <w:r w:rsidR="000C46EF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且</w:t>
      </w:r>
      <w:r w:rsidR="00E35180" w:rsidRPr="00E35180">
        <w:rPr>
          <w:position w:val="-28"/>
        </w:rPr>
        <w:object w:dxaOrig="560" w:dyaOrig="680">
          <v:shape id="_x0000_i1111" type="#_x0000_t75" style="width:28.15pt;height:33.8pt" o:ole="">
            <v:imagedata r:id="rId181" o:title=""/>
          </v:shape>
          <o:OLEObject Type="Embed" ProgID="Equation.DSMT4" ShapeID="_x0000_i1111" DrawAspect="Content" ObjectID="_1675085568" r:id="rId182"/>
        </w:object>
      </w:r>
      <w:r w:rsidRPr="004A5677">
        <w:rPr>
          <w:rFonts w:ascii="宋体" w:hAnsi="宋体" w:hint="eastAsia"/>
          <w:szCs w:val="21"/>
        </w:rPr>
        <w:t>收敛</w:t>
      </w:r>
      <w:r w:rsidR="000C46E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常数</w:t>
      </w:r>
      <w:r w:rsidR="00E35180" w:rsidRPr="00E35180">
        <w:rPr>
          <w:position w:val="-28"/>
        </w:rPr>
        <w:object w:dxaOrig="1060" w:dyaOrig="680">
          <v:shape id="_x0000_i1112" type="#_x0000_t75" style="width:53.2pt;height:33.8pt" o:ole="">
            <v:imagedata r:id="rId183" o:title=""/>
          </v:shape>
          <o:OLEObject Type="Embed" ProgID="Equation.DSMT4" ShapeID="_x0000_i1112" DrawAspect="Content" ObjectID="_1675085569" r:id="rId184"/>
        </w:object>
      </w:r>
      <w:r w:rsidR="006A6FE2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则级数</w:t>
      </w:r>
      <w:r w:rsidR="00E35180" w:rsidRPr="00E35180">
        <w:rPr>
          <w:position w:val="-28"/>
        </w:rPr>
        <w:object w:dxaOrig="2120" w:dyaOrig="680">
          <v:shape id="_x0000_i1113" type="#_x0000_t75" style="width:105.8pt;height:33.8pt" o:ole="">
            <v:imagedata r:id="rId185" o:title=""/>
          </v:shape>
          <o:OLEObject Type="Embed" ProgID="Equation.DSMT4" ShapeID="_x0000_i1113" DrawAspect="Content" ObjectID="_1675085570" r:id="rId186"/>
        </w:object>
      </w:r>
      <w:r w:rsidRPr="000C46EF">
        <w:rPr>
          <w:rFonts w:hint="eastAsia"/>
        </w:rPr>
        <w:t xml:space="preserve">( 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0C46EF">
        <w:rPr>
          <w:rFonts w:hint="eastAsia"/>
        </w:rPr>
        <w:t xml:space="preserve">(A) </w:t>
      </w:r>
      <w:r w:rsidRPr="004A5677">
        <w:rPr>
          <w:rFonts w:ascii="宋体" w:hAnsi="宋体" w:hint="eastAsia"/>
          <w:szCs w:val="21"/>
        </w:rPr>
        <w:t>绝对收敛</w:t>
      </w:r>
      <w:r w:rsidR="000C46EF">
        <w:rPr>
          <w:rFonts w:ascii="宋体" w:hAnsi="宋体" w:hint="eastAsia"/>
          <w:szCs w:val="21"/>
        </w:rPr>
        <w:t xml:space="preserve">．   </w:t>
      </w:r>
      <w:r w:rsidRPr="000C46EF">
        <w:rPr>
          <w:rFonts w:hint="eastAsia"/>
        </w:rPr>
        <w:t xml:space="preserve">(B) </w:t>
      </w:r>
      <w:r w:rsidRPr="004A5677">
        <w:rPr>
          <w:rFonts w:ascii="宋体" w:hAnsi="宋体" w:hint="eastAsia"/>
          <w:szCs w:val="21"/>
        </w:rPr>
        <w:t>条件收敛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(C) </w:t>
      </w:r>
      <w:r w:rsidRPr="004A5677">
        <w:rPr>
          <w:rFonts w:ascii="宋体" w:hAnsi="宋体" w:hint="eastAsia"/>
          <w:szCs w:val="21"/>
        </w:rPr>
        <w:t>发散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(D) </w:t>
      </w:r>
      <w:r w:rsidRPr="004A5677">
        <w:rPr>
          <w:rFonts w:ascii="宋体" w:hAnsi="宋体" w:hint="eastAsia"/>
          <w:szCs w:val="21"/>
        </w:rPr>
        <w:t>收敛性与</w:t>
      </w:r>
      <w:r w:rsidR="00E35180" w:rsidRPr="00E35180">
        <w:rPr>
          <w:position w:val="-6"/>
        </w:rPr>
        <w:object w:dxaOrig="220" w:dyaOrig="279">
          <v:shape id="_x0000_i1114" type="#_x0000_t75" style="width:10.65pt;height:13.75pt" o:ole="">
            <v:imagedata r:id="rId187" o:title=""/>
          </v:shape>
          <o:OLEObject Type="Embed" ProgID="Equation.DSMT4" ShapeID="_x0000_i1114" DrawAspect="Content" ObjectID="_1675085571" r:id="rId188"/>
        </w:object>
      </w:r>
      <w:r w:rsidRPr="004A5677">
        <w:rPr>
          <w:rFonts w:ascii="宋体" w:hAnsi="宋体" w:hint="eastAsia"/>
          <w:szCs w:val="21"/>
        </w:rPr>
        <w:t>有关</w:t>
      </w:r>
      <w:r w:rsidR="000C46EF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6A6FE2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若正项级数</w:t>
      </w:r>
      <w:r w:rsidR="00E35180" w:rsidRPr="00E35180">
        <w:rPr>
          <w:position w:val="-28"/>
        </w:rPr>
        <w:object w:dxaOrig="560" w:dyaOrig="680">
          <v:shape id="_x0000_i1115" type="#_x0000_t75" style="width:28.15pt;height:33.8pt" o:ole="">
            <v:imagedata r:id="rId189" o:title=""/>
          </v:shape>
          <o:OLEObject Type="Embed" ProgID="Equation.DSMT4" ShapeID="_x0000_i1115" DrawAspect="Content" ObjectID="_1675085572" r:id="rId190"/>
        </w:object>
      </w:r>
      <w:r w:rsidR="00C16E6C" w:rsidRPr="00F977B4">
        <w:rPr>
          <w:rFonts w:ascii="宋体" w:hAnsi="宋体" w:hint="eastAsia"/>
          <w:szCs w:val="21"/>
        </w:rPr>
        <w:t>收敛,则</w:t>
      </w:r>
      <w:r w:rsidR="00E35180" w:rsidRPr="00E35180">
        <w:rPr>
          <w:position w:val="-28"/>
        </w:rPr>
        <w:object w:dxaOrig="639" w:dyaOrig="680">
          <v:shape id="_x0000_i1116" type="#_x0000_t75" style="width:31.95pt;height:33.8pt" o:ole="">
            <v:imagedata r:id="rId191" o:title=""/>
          </v:shape>
          <o:OLEObject Type="Embed" ProgID="Equation.DSMT4" ShapeID="_x0000_i1116" DrawAspect="Content" ObjectID="_1675085573" r:id="rId192"/>
        </w:object>
      </w:r>
      <w:r w:rsidR="00C16E6C" w:rsidRPr="00F977B4">
        <w:rPr>
          <w:rFonts w:ascii="宋体" w:hAnsi="宋体" w:hint="eastAsia"/>
          <w:szCs w:val="21"/>
        </w:rPr>
        <w:t>也收敛,且当</w:t>
      </w:r>
      <w:r w:rsidR="00E35180" w:rsidRPr="00E35180">
        <w:rPr>
          <w:position w:val="-6"/>
        </w:rPr>
        <w:object w:dxaOrig="820" w:dyaOrig="240">
          <v:shape id="_x0000_i1117" type="#_x0000_t75" style="width:40.7pt;height:12.5pt" o:ole="">
            <v:imagedata r:id="rId193" o:title=""/>
          </v:shape>
          <o:OLEObject Type="Embed" ProgID="Equation.DSMT4" ShapeID="_x0000_i1117" DrawAspect="Content" ObjectID="_1675085574" r:id="rId194"/>
        </w:object>
      </w:r>
      <w:r w:rsidR="00C16E6C" w:rsidRPr="00F977B4">
        <w:rPr>
          <w:rFonts w:ascii="宋体" w:hAnsi="宋体" w:hint="eastAsia"/>
          <w:szCs w:val="21"/>
        </w:rPr>
        <w:t>时,有</w:t>
      </w:r>
    </w:p>
    <w:p w:rsidR="00C16E6C" w:rsidRPr="00F977B4" w:rsidRDefault="00A9736D" w:rsidP="006A6FE2">
      <w:pPr>
        <w:ind w:firstLineChars="600" w:firstLine="1440"/>
        <w:jc w:val="center"/>
        <w:rPr>
          <w:rFonts w:ascii="宋体" w:hAnsi="宋体"/>
          <w:szCs w:val="21"/>
        </w:rPr>
      </w:pPr>
      <w:r w:rsidRPr="00E35180">
        <w:rPr>
          <w:position w:val="-54"/>
        </w:rPr>
        <w:object w:dxaOrig="3060" w:dyaOrig="1200">
          <v:shape id="_x0000_i1118" type="#_x0000_t75" style="width:152.75pt;height:59.5pt" o:ole="">
            <v:imagedata r:id="rId195" o:title=""/>
          </v:shape>
          <o:OLEObject Type="Embed" ProgID="Equation.DSMT4" ShapeID="_x0000_i1118" DrawAspect="Content" ObjectID="_1675085575" r:id="rId196"/>
        </w:object>
      </w:r>
    </w:p>
    <w:p w:rsidR="00C16E6C" w:rsidRPr="00F977B4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lastRenderedPageBreak/>
        <w:t>用比较判别法的极限形式,有</w:t>
      </w:r>
    </w:p>
    <w:p w:rsidR="00C16E6C" w:rsidRPr="00F977B4" w:rsidRDefault="00A9736D" w:rsidP="006A6FE2">
      <w:pPr>
        <w:ind w:firstLineChars="600" w:firstLine="1440"/>
        <w:jc w:val="center"/>
        <w:rPr>
          <w:rFonts w:ascii="宋体" w:hAnsi="宋体"/>
          <w:szCs w:val="21"/>
        </w:rPr>
      </w:pPr>
      <w:r w:rsidRPr="00E35180">
        <w:rPr>
          <w:position w:val="-30"/>
        </w:rPr>
        <w:object w:dxaOrig="2280" w:dyaOrig="960">
          <v:shape id="_x0000_i1119" type="#_x0000_t75" style="width:113.95pt;height:47.6pt" o:ole="">
            <v:imagedata r:id="rId197" o:title=""/>
          </v:shape>
          <o:OLEObject Type="Embed" ProgID="Equation.DSMT4" ShapeID="_x0000_i1119" DrawAspect="Content" ObjectID="_1675085576" r:id="rId198"/>
        </w:object>
      </w:r>
    </w:p>
    <w:p w:rsidR="00C16E6C" w:rsidRPr="00F977B4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28"/>
        </w:rPr>
        <w:object w:dxaOrig="639" w:dyaOrig="680">
          <v:shape id="_x0000_i1120" type="#_x0000_t75" style="width:31.95pt;height:33.8pt" o:ole="">
            <v:imagedata r:id="rId199" o:title=""/>
          </v:shape>
          <o:OLEObject Type="Embed" ProgID="Equation.DSMT4" ShapeID="_x0000_i1120" DrawAspect="Content" ObjectID="_1675085577" r:id="rId200"/>
        </w:object>
      </w:r>
      <w:r w:rsidRPr="00F977B4">
        <w:rPr>
          <w:rFonts w:ascii="宋体" w:hAnsi="宋体" w:hint="eastAsia"/>
          <w:szCs w:val="21"/>
        </w:rPr>
        <w:t>收敛,所以</w:t>
      </w:r>
      <w:r w:rsidR="00A9736D" w:rsidRPr="00E35180">
        <w:rPr>
          <w:position w:val="-24"/>
        </w:rPr>
        <w:object w:dxaOrig="1540" w:dyaOrig="620">
          <v:shape id="_x0000_i1121" type="#_x0000_t75" style="width:77pt;height:31.3pt" o:ole="">
            <v:imagedata r:id="rId201" o:title=""/>
          </v:shape>
          <o:OLEObject Type="Embed" ProgID="Equation.DSMT4" ShapeID="_x0000_i1121" DrawAspect="Content" ObjectID="_1675085578" r:id="rId202"/>
        </w:object>
      </w:r>
      <w:r w:rsidRPr="00F977B4">
        <w:rPr>
          <w:rFonts w:ascii="宋体" w:hAnsi="宋体" w:hint="eastAsia"/>
          <w:szCs w:val="21"/>
        </w:rPr>
        <w:t>也收敛,所以原级数绝对收敛</w:t>
      </w:r>
      <w:r w:rsidR="006A6FE2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0C46E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122" type="#_x0000_t75" style="width:26.9pt;height:16.3pt" o:ole="">
            <v:imagedata r:id="rId203" o:title=""/>
          </v:shape>
          <o:OLEObject Type="Embed" ProgID="Equation.DSMT4" ShapeID="_x0000_i1122" DrawAspect="Content" ObjectID="_1675085579" r:id="rId204"/>
        </w:object>
      </w:r>
      <w:r w:rsidRPr="004A5677">
        <w:rPr>
          <w:rFonts w:ascii="宋体" w:hAnsi="宋体" w:hint="eastAsia"/>
          <w:szCs w:val="21"/>
        </w:rPr>
        <w:t>有连续的导数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859" w:dyaOrig="320">
          <v:shape id="_x0000_i1123" type="#_x0000_t75" style="width:43.2pt;height:16.3pt" o:ole="">
            <v:imagedata r:id="rId205" o:title=""/>
          </v:shape>
          <o:OLEObject Type="Embed" ProgID="Equation.DSMT4" ShapeID="_x0000_i1123" DrawAspect="Content" ObjectID="_1675085580" r:id="rId206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920" w:dyaOrig="320">
          <v:shape id="_x0000_i1124" type="#_x0000_t75" style="width:46.35pt;height:16.3pt" o:ole="">
            <v:imagedata r:id="rId207" o:title=""/>
          </v:shape>
          <o:OLEObject Type="Embed" ProgID="Equation.DSMT4" ShapeID="_x0000_i1124" DrawAspect="Content" ObjectID="_1675085581" r:id="rId208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8"/>
        </w:rPr>
        <w:object w:dxaOrig="2420" w:dyaOrig="520">
          <v:shape id="_x0000_i1125" type="#_x0000_t75" style="width:120.85pt;height:25.65pt" o:ole="">
            <v:imagedata r:id="rId209" o:title=""/>
          </v:shape>
          <o:OLEObject Type="Embed" ProgID="Equation.DSMT4" ShapeID="_x0000_i1125" DrawAspect="Content" ObjectID="_1675085582" r:id="rId21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且当</w:t>
      </w:r>
      <w:r w:rsidR="00E35180" w:rsidRPr="00E35180">
        <w:rPr>
          <w:position w:val="-6"/>
        </w:rPr>
        <w:object w:dxaOrig="639" w:dyaOrig="279">
          <v:shape id="_x0000_i1126" type="#_x0000_t75" style="width:31.95pt;height:13.75pt" o:ole="">
            <v:imagedata r:id="rId211" o:title=""/>
          </v:shape>
          <o:OLEObject Type="Embed" ProgID="Equation.DSMT4" ShapeID="_x0000_i1126" DrawAspect="Content" ObjectID="_1675085583" r:id="rId212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80" w:dyaOrig="320">
          <v:shape id="_x0000_i1127" type="#_x0000_t75" style="width:28.8pt;height:16.3pt" o:ole="">
            <v:imagedata r:id="rId213" o:title=""/>
          </v:shape>
          <o:OLEObject Type="Embed" ProgID="Equation.DSMT4" ShapeID="_x0000_i1127" DrawAspect="Content" ObjectID="_1675085584" r:id="rId214"/>
        </w:object>
      </w:r>
      <w:r w:rsidRPr="004A5677">
        <w:rPr>
          <w:rFonts w:ascii="宋体" w:hAnsi="宋体" w:hint="eastAsia"/>
          <w:szCs w:val="21"/>
        </w:rPr>
        <w:t>与</w:t>
      </w:r>
      <w:r w:rsidR="00E35180" w:rsidRPr="00025957">
        <w:rPr>
          <w:position w:val="-4"/>
        </w:rPr>
        <w:object w:dxaOrig="300" w:dyaOrig="300">
          <v:shape id="_x0000_i1128" type="#_x0000_t75" style="width:15.05pt;height:15.05pt" o:ole="">
            <v:imagedata r:id="rId215" o:title=""/>
          </v:shape>
          <o:OLEObject Type="Embed" ProgID="Equation.DSMT4" ShapeID="_x0000_i1128" DrawAspect="Content" ObjectID="_1675085585" r:id="rId216"/>
        </w:object>
      </w:r>
      <w:r w:rsidRPr="004A5677">
        <w:rPr>
          <w:rFonts w:ascii="宋体" w:hAnsi="宋体" w:hint="eastAsia"/>
          <w:szCs w:val="21"/>
        </w:rPr>
        <w:t>是同阶无穷小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025957">
        <w:rPr>
          <w:position w:val="-4"/>
        </w:rPr>
        <w:object w:dxaOrig="200" w:dyaOrig="260">
          <v:shape id="_x0000_i1129" type="#_x0000_t75" style="width:9.4pt;height:13.15pt" o:ole="">
            <v:imagedata r:id="rId217" o:title=""/>
          </v:shape>
          <o:OLEObject Type="Embed" ProgID="Equation.DSMT4" ShapeID="_x0000_i1129" DrawAspect="Content" ObjectID="_1675085586" r:id="rId218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520"/>
          <w:tab w:val="left" w:pos="4680"/>
          <w:tab w:val="left" w:pos="6480"/>
        </w:tabs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E35180" w:rsidRPr="00025957">
        <w:rPr>
          <w:position w:val="-4"/>
        </w:rPr>
        <w:object w:dxaOrig="180" w:dyaOrig="260">
          <v:shape id="_x0000_i1130" type="#_x0000_t75" style="width:9.4pt;height:13.15pt" o:ole="">
            <v:imagedata r:id="rId219" o:title=""/>
          </v:shape>
          <o:OLEObject Type="Embed" ProgID="Equation.DSMT4" ShapeID="_x0000_i1130" DrawAspect="Content" ObjectID="_1675085587" r:id="rId220"/>
        </w:object>
      </w:r>
      <w:r w:rsidR="006A6FE2">
        <w:rPr>
          <w:rFonts w:ascii="宋体" w:hAnsi="宋体" w:hint="eastAsia"/>
          <w:szCs w:val="21"/>
        </w:rPr>
        <w:t xml:space="preserve">．          </w:t>
      </w:r>
      <w:r w:rsidRPr="006A6FE2">
        <w:rPr>
          <w:rFonts w:hint="eastAsia"/>
        </w:rPr>
        <w:t xml:space="preserve">(B) </w:t>
      </w:r>
      <w:r w:rsidR="00E35180" w:rsidRPr="00025957">
        <w:rPr>
          <w:position w:val="-4"/>
        </w:rPr>
        <w:object w:dxaOrig="180" w:dyaOrig="260">
          <v:shape id="_x0000_i1131" type="#_x0000_t75" style="width:9.4pt;height:13.15pt" o:ole="">
            <v:imagedata r:id="rId221" o:title=""/>
          </v:shape>
          <o:OLEObject Type="Embed" ProgID="Equation.DSMT4" ShapeID="_x0000_i1131" DrawAspect="Content" ObjectID="_1675085588" r:id="rId222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(C) </w:t>
      </w:r>
      <w:r w:rsidR="00E35180" w:rsidRPr="00E35180">
        <w:rPr>
          <w:position w:val="-6"/>
        </w:rPr>
        <w:object w:dxaOrig="180" w:dyaOrig="279">
          <v:shape id="_x0000_i1132" type="#_x0000_t75" style="width:9.4pt;height:13.75pt" o:ole="">
            <v:imagedata r:id="rId223" o:title=""/>
          </v:shape>
          <o:OLEObject Type="Embed" ProgID="Equation.DSMT4" ShapeID="_x0000_i1132" DrawAspect="Content" ObjectID="_1675085589" r:id="rId224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(D) </w:t>
      </w:r>
      <w:r w:rsidR="00E35180" w:rsidRPr="00025957">
        <w:rPr>
          <w:position w:val="-4"/>
        </w:rPr>
        <w:object w:dxaOrig="200" w:dyaOrig="260">
          <v:shape id="_x0000_i1133" type="#_x0000_t75" style="width:9.4pt;height:13.15pt" o:ole="">
            <v:imagedata r:id="rId225" o:title=""/>
          </v:shape>
          <o:OLEObject Type="Embed" ProgID="Equation.DSMT4" ShapeID="_x0000_i1133" DrawAspect="Content" ObjectID="_1675085590" r:id="rId226"/>
        </w:object>
      </w:r>
      <w:r w:rsidR="006A6FE2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19749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>对</w:t>
      </w:r>
      <w:r w:rsidR="00E35180" w:rsidRPr="00E35180">
        <w:rPr>
          <w:position w:val="-18"/>
        </w:rPr>
        <w:object w:dxaOrig="3120" w:dyaOrig="520">
          <v:shape id="_x0000_i1134" type="#_x0000_t75" style="width:156.5pt;height:25.65pt" o:ole="">
            <v:imagedata r:id="rId227" o:title=""/>
          </v:shape>
          <o:OLEObject Type="Embed" ProgID="Equation.DSMT4" ShapeID="_x0000_i1134" DrawAspect="Content" ObjectID="_1675085591" r:id="rId228"/>
        </w:object>
      </w:r>
      <w:r w:rsidR="00197491">
        <w:rPr>
          <w:rFonts w:ascii="宋体" w:hAnsi="宋体" w:hint="eastAsia"/>
          <w:szCs w:val="21"/>
        </w:rPr>
        <w:t>求导</w:t>
      </w:r>
      <w:r w:rsidR="00C16E6C" w:rsidRPr="00F977B4">
        <w:rPr>
          <w:rFonts w:ascii="宋体" w:hAnsi="宋体" w:hint="eastAsia"/>
          <w:szCs w:val="21"/>
        </w:rPr>
        <w:t>得</w:t>
      </w:r>
    </w:p>
    <w:p w:rsidR="00C16E6C" w:rsidRPr="00F977B4" w:rsidRDefault="00E35180" w:rsidP="00197491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E35180">
        <w:rPr>
          <w:position w:val="-18"/>
        </w:rPr>
        <w:object w:dxaOrig="5100" w:dyaOrig="520">
          <v:shape id="_x0000_i1135" type="#_x0000_t75" style="width:255.45pt;height:25.65pt" o:ole="">
            <v:imagedata r:id="rId229" o:title=""/>
          </v:shape>
          <o:OLEObject Type="Embed" ProgID="Equation.DSMT4" ShapeID="_x0000_i1135" DrawAspect="Content" ObjectID="_1675085592" r:id="rId230"/>
        </w:object>
      </w:r>
    </w:p>
    <w:p w:rsidR="00197491" w:rsidRDefault="00197491" w:rsidP="00197491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F977B4">
        <w:rPr>
          <w:rFonts w:ascii="宋体" w:hAnsi="宋体" w:hint="eastAsia"/>
          <w:szCs w:val="21"/>
        </w:rPr>
        <w:t>洛必达法则</w:t>
      </w:r>
      <w:r>
        <w:rPr>
          <w:rFonts w:ascii="宋体" w:hAnsi="宋体" w:hint="eastAsia"/>
          <w:szCs w:val="21"/>
        </w:rPr>
        <w:t>得</w:t>
      </w:r>
    </w:p>
    <w:p w:rsidR="00C16E6C" w:rsidRPr="00F977B4" w:rsidRDefault="00E35180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color w:val="FF6600"/>
          <w:szCs w:val="21"/>
        </w:rPr>
      </w:pPr>
      <w:r w:rsidRPr="00E35180">
        <w:rPr>
          <w:position w:val="-68"/>
        </w:rPr>
        <w:object w:dxaOrig="4900" w:dyaOrig="1480">
          <v:shape id="_x0000_i1136" type="#_x0000_t75" style="width:244.8pt;height:73.9pt" o:ole="">
            <v:imagedata r:id="rId231" o:title=""/>
          </v:shape>
          <o:OLEObject Type="Embed" ProgID="Equation.DSMT4" ShapeID="_x0000_i1136" DrawAspect="Content" ObjectID="_1675085593" r:id="rId232"/>
        </w:object>
      </w:r>
    </w:p>
    <w:p w:rsidR="00197491" w:rsidRDefault="00C16E6C" w:rsidP="00197491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10"/>
        </w:rPr>
        <w:object w:dxaOrig="580" w:dyaOrig="320">
          <v:shape id="_x0000_i1137" type="#_x0000_t75" style="width:28.8pt;height:16.3pt" o:ole="">
            <v:imagedata r:id="rId233" o:title=""/>
          </v:shape>
          <o:OLEObject Type="Embed" ProgID="Equation.DSMT4" ShapeID="_x0000_i1137" DrawAspect="Content" ObjectID="_1675085594" r:id="rId234"/>
        </w:object>
      </w:r>
      <w:r w:rsidRPr="00F977B4">
        <w:rPr>
          <w:rFonts w:ascii="宋体" w:hAnsi="宋体" w:hint="eastAsia"/>
          <w:szCs w:val="21"/>
        </w:rPr>
        <w:t>与</w:t>
      </w:r>
      <w:r w:rsidR="00E35180" w:rsidRPr="00025957">
        <w:rPr>
          <w:position w:val="-4"/>
        </w:rPr>
        <w:object w:dxaOrig="300" w:dyaOrig="300">
          <v:shape id="_x0000_i1138" type="#_x0000_t75" style="width:15.05pt;height:15.05pt" o:ole="">
            <v:imagedata r:id="rId235" o:title=""/>
          </v:shape>
          <o:OLEObject Type="Embed" ProgID="Equation.DSMT4" ShapeID="_x0000_i1138" DrawAspect="Content" ObjectID="_1675085595" r:id="rId236"/>
        </w:object>
      </w:r>
      <w:r w:rsidRPr="00F977B4">
        <w:rPr>
          <w:rFonts w:ascii="宋体" w:hAnsi="宋体" w:hint="eastAsia"/>
          <w:szCs w:val="21"/>
        </w:rPr>
        <w:t>是同阶无穷小,且</w:t>
      </w:r>
      <w:r w:rsidR="00E35180" w:rsidRPr="00E35180">
        <w:rPr>
          <w:position w:val="-10"/>
        </w:rPr>
        <w:object w:dxaOrig="920" w:dyaOrig="320">
          <v:shape id="_x0000_i1139" type="#_x0000_t75" style="width:46.35pt;height:16.3pt" o:ole="">
            <v:imagedata r:id="rId237" o:title=""/>
          </v:shape>
          <o:OLEObject Type="Embed" ProgID="Equation.DSMT4" ShapeID="_x0000_i1139" DrawAspect="Content" ObjectID="_1675085596" r:id="rId238"/>
        </w:object>
      </w:r>
      <w:r w:rsidRPr="00F977B4">
        <w:rPr>
          <w:rFonts w:ascii="宋体" w:hAnsi="宋体" w:hint="eastAsia"/>
          <w:szCs w:val="21"/>
        </w:rPr>
        <w:t>,所以</w:t>
      </w:r>
    </w:p>
    <w:p w:rsidR="00197491" w:rsidRDefault="00E35180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2120" w:dyaOrig="660">
          <v:shape id="_x0000_i1140" type="#_x0000_t75" style="width:105.8pt;height:32.55pt" o:ole="">
            <v:imagedata r:id="rId239" o:title=""/>
          </v:shape>
          <o:OLEObject Type="Embed" ProgID="Equation.DSMT4" ShapeID="_x0000_i1140" DrawAspect="Content" ObjectID="_1675085597" r:id="rId240"/>
        </w:object>
      </w:r>
    </w:p>
    <w:p w:rsidR="00197491" w:rsidRDefault="00C16E6C" w:rsidP="00197491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为常数,即</w:t>
      </w:r>
      <w:r w:rsidR="00E35180" w:rsidRPr="00E35180">
        <w:rPr>
          <w:position w:val="-6"/>
        </w:rPr>
        <w:object w:dxaOrig="540" w:dyaOrig="279">
          <v:shape id="_x0000_i1141" type="#_x0000_t75" style="width:26.9pt;height:13.75pt" o:ole="">
            <v:imagedata r:id="rId241" o:title=""/>
          </v:shape>
          <o:OLEObject Type="Embed" ProgID="Equation.DSMT4" ShapeID="_x0000_i1141" DrawAspect="Content" ObjectID="_1675085598" r:id="rId242"/>
        </w:object>
      </w:r>
      <w:r w:rsidRPr="00F977B4">
        <w:rPr>
          <w:rFonts w:ascii="宋体" w:hAnsi="宋体" w:hint="eastAsia"/>
          <w:szCs w:val="21"/>
        </w:rPr>
        <w:t>时有</w:t>
      </w:r>
    </w:p>
    <w:p w:rsidR="00C16E6C" w:rsidRPr="00F977B4" w:rsidRDefault="00E35180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color w:val="FF6600"/>
          <w:szCs w:val="21"/>
        </w:rPr>
      </w:pPr>
      <w:r w:rsidRPr="00E35180">
        <w:rPr>
          <w:position w:val="-28"/>
        </w:rPr>
        <w:object w:dxaOrig="4360" w:dyaOrig="660">
          <v:shape id="_x0000_i1142" type="#_x0000_t75" style="width:217.25pt;height:32.55pt" o:ole="">
            <v:imagedata r:id="rId243" o:title=""/>
          </v:shape>
          <o:OLEObject Type="Embed" ProgID="Equation.DSMT4" ShapeID="_x0000_i1142" DrawAspect="Content" ObjectID="_1675085599" r:id="rId24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197491" w:rsidRDefault="00197491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四阶行列式</w:t>
      </w:r>
      <w:r w:rsidR="00E35180" w:rsidRPr="00E35180">
        <w:rPr>
          <w:position w:val="-68"/>
        </w:rPr>
        <w:object w:dxaOrig="1660" w:dyaOrig="1480">
          <v:shape id="_x0000_i1143" type="#_x0000_t75" style="width:82.65pt;height:73.9pt" o:ole="">
            <v:imagedata r:id="rId245" o:title=""/>
          </v:shape>
          <o:OLEObject Type="Embed" ProgID="Equation.DSMT4" ShapeID="_x0000_i1143" DrawAspect="Content" ObjectID="_1675085600" r:id="rId246"/>
        </w:object>
      </w:r>
      <w:r w:rsidRPr="004A5677">
        <w:rPr>
          <w:rFonts w:ascii="宋体" w:hAnsi="宋体" w:hint="eastAsia"/>
          <w:szCs w:val="21"/>
        </w:rPr>
        <w:t>的值等于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(A) </w:t>
      </w:r>
      <w:r w:rsidR="00E35180" w:rsidRPr="00E35180">
        <w:rPr>
          <w:position w:val="-12"/>
        </w:rPr>
        <w:object w:dxaOrig="1820" w:dyaOrig="360">
          <v:shape id="_x0000_i1144" type="#_x0000_t75" style="width:90.8pt;height:17.55pt" o:ole="">
            <v:imagedata r:id="rId247" o:title=""/>
          </v:shape>
          <o:OLEObject Type="Embed" ProgID="Equation.DSMT4" ShapeID="_x0000_i1144" DrawAspect="Content" ObjectID="_1675085601" r:id="rId248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(B) </w:t>
      </w:r>
      <w:r w:rsidR="00E35180" w:rsidRPr="00E35180">
        <w:rPr>
          <w:position w:val="-12"/>
        </w:rPr>
        <w:object w:dxaOrig="1820" w:dyaOrig="360">
          <v:shape id="_x0000_i1145" type="#_x0000_t75" style="width:90.8pt;height:17.55pt" o:ole="">
            <v:imagedata r:id="rId249" o:title=""/>
          </v:shape>
          <o:OLEObject Type="Embed" ProgID="Equation.DSMT4" ShapeID="_x0000_i1145" DrawAspect="Content" ObjectID="_1675085602" r:id="rId250"/>
        </w:object>
      </w:r>
      <w:r w:rsidR="00197491">
        <w:rPr>
          <w:rFonts w:ascii="宋体" w:hAnsi="宋体" w:hint="eastAsia"/>
          <w:szCs w:val="21"/>
        </w:rPr>
        <w:t>．</w:t>
      </w:r>
    </w:p>
    <w:p w:rsidR="004F5FFE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(C) </w:t>
      </w:r>
      <w:r w:rsidR="00E35180" w:rsidRPr="00E35180">
        <w:rPr>
          <w:position w:val="-12"/>
        </w:rPr>
        <w:object w:dxaOrig="2439" w:dyaOrig="360">
          <v:shape id="_x0000_i1146" type="#_x0000_t75" style="width:122.1pt;height:17.55pt" o:ole="">
            <v:imagedata r:id="rId251" o:title=""/>
          </v:shape>
          <o:OLEObject Type="Embed" ProgID="Equation.DSMT4" ShapeID="_x0000_i1146" DrawAspect="Content" ObjectID="_1675085603" r:id="rId252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(D) </w:t>
      </w:r>
      <w:r w:rsidR="00E35180" w:rsidRPr="00E35180">
        <w:rPr>
          <w:position w:val="-12"/>
        </w:rPr>
        <w:object w:dxaOrig="2439" w:dyaOrig="360">
          <v:shape id="_x0000_i1147" type="#_x0000_t75" style="width:122.1pt;height:17.55pt" o:ole="">
            <v:imagedata r:id="rId253" o:title=""/>
          </v:shape>
          <o:OLEObject Type="Embed" ProgID="Equation.DSMT4" ShapeID="_x0000_i1147" DrawAspect="Content" ObjectID="_1675085604" r:id="rId254"/>
        </w:object>
      </w:r>
      <w:r w:rsidR="00197491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197491" w:rsidRDefault="004A26BC" w:rsidP="0019749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491">
        <w:rPr>
          <w:rFonts w:ascii="宋体" w:hAnsi="宋体" w:hint="eastAsia"/>
          <w:szCs w:val="21"/>
        </w:rPr>
        <w:t>应</w:t>
      </w:r>
      <w:r w:rsidR="00197491" w:rsidRPr="00F977B4">
        <w:rPr>
          <w:rFonts w:ascii="宋体" w:hAnsi="宋体" w:hint="eastAsia"/>
          <w:szCs w:val="21"/>
        </w:rPr>
        <w:t>选</w:t>
      </w:r>
      <w:r w:rsidR="00197491" w:rsidRPr="00197491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可直接展开计算</w:t>
      </w:r>
      <w:r w:rsidR="00197491">
        <w:rPr>
          <w:rFonts w:ascii="宋体" w:hAnsi="宋体" w:hint="eastAsia"/>
          <w:szCs w:val="21"/>
        </w:rPr>
        <w:t>:</w:t>
      </w:r>
    </w:p>
    <w:p w:rsidR="00C16E6C" w:rsidRPr="00F977B4" w:rsidRDefault="002F5B09" w:rsidP="002F5B09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88"/>
        </w:rPr>
        <w:object w:dxaOrig="5560" w:dyaOrig="1880">
          <v:shape id="_x0000_i1148" type="#_x0000_t75" style="width:278pt;height:93.9pt" o:ole="">
            <v:imagedata r:id="rId255" o:title=""/>
          </v:shape>
          <o:OLEObject Type="Embed" ProgID="Equation.DSMT4" ShapeID="_x0000_i1148" DrawAspect="Content" ObjectID="_1675085605" r:id="rId256"/>
        </w:object>
      </w:r>
    </w:p>
    <w:p w:rsidR="00C16E6C" w:rsidRPr="00F977B4" w:rsidRDefault="00197491" w:rsidP="0019749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也可通过交换行和列变成分块对角行列式，再用公式．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三、</w:t>
      </w:r>
      <w:r w:rsidR="00C910A6">
        <w:rPr>
          <w:rFonts w:hint="eastAsia"/>
        </w:rPr>
        <w:t>解答</w:t>
      </w:r>
      <w:r w:rsidR="00C16E6C">
        <w:rPr>
          <w:rFonts w:hint="eastAsia"/>
        </w:rPr>
        <w:t>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每小题5分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0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E205A4" w:rsidRPr="00E205A4" w:rsidRDefault="00E205A4" w:rsidP="00C16E6C">
      <w:pPr>
        <w:rPr>
          <w:rFonts w:ascii="宋体" w:hAnsi="宋体"/>
          <w:b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求心</w:t>
      </w:r>
      <w:r>
        <w:rPr>
          <w:rFonts w:ascii="宋体" w:hAnsi="宋体" w:hint="eastAsia"/>
          <w:szCs w:val="21"/>
        </w:rPr>
        <w:t>形</w:t>
      </w:r>
      <w:r w:rsidRPr="004A5677">
        <w:rPr>
          <w:rFonts w:ascii="宋体" w:hAnsi="宋体" w:hint="eastAsia"/>
          <w:szCs w:val="21"/>
        </w:rPr>
        <w:t>线</w:t>
      </w:r>
      <w:r w:rsidR="00E35180" w:rsidRPr="00E35180">
        <w:rPr>
          <w:position w:val="-10"/>
        </w:rPr>
        <w:object w:dxaOrig="1520" w:dyaOrig="320">
          <v:shape id="_x0000_i1149" type="#_x0000_t75" style="width:76.4pt;height:16.3pt" o:ole="">
            <v:imagedata r:id="rId257" o:title=""/>
          </v:shape>
          <o:OLEObject Type="Embed" ProgID="Equation.DSMT4" ShapeID="_x0000_i1149" DrawAspect="Content" ObjectID="_1675085606" r:id="rId258"/>
        </w:object>
      </w:r>
      <w:r w:rsidRPr="004A5677">
        <w:rPr>
          <w:rFonts w:ascii="宋体" w:hAnsi="宋体" w:hint="eastAsia"/>
          <w:szCs w:val="21"/>
        </w:rPr>
        <w:t>的全长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6"/>
        </w:rPr>
        <w:object w:dxaOrig="540" w:dyaOrig="279">
          <v:shape id="_x0000_i1150" type="#_x0000_t75" style="width:26.9pt;height:13.75pt" o:ole="">
            <v:imagedata r:id="rId259" o:title=""/>
          </v:shape>
          <o:OLEObject Type="Embed" ProgID="Equation.DSMT4" ShapeID="_x0000_i1150" DrawAspect="Content" ObjectID="_1675085607" r:id="rId260"/>
        </w:object>
      </w:r>
      <w:r w:rsidRPr="004A5677">
        <w:rPr>
          <w:rFonts w:ascii="宋体" w:hAnsi="宋体" w:hint="eastAsia"/>
          <w:szCs w:val="21"/>
        </w:rPr>
        <w:t>是常数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6F1FCD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由极坐标系下的弧微分公式得</w:t>
      </w:r>
    </w:p>
    <w:p w:rsidR="00C16E6C" w:rsidRPr="00F977B4" w:rsidRDefault="00E35180" w:rsidP="00C16E6C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52"/>
        </w:rPr>
        <w:object w:dxaOrig="4980" w:dyaOrig="1160">
          <v:shape id="_x0000_i1151" type="#_x0000_t75" style="width:248.55pt;height:58.25pt" o:ole="">
            <v:imagedata r:id="rId261" o:title=""/>
          </v:shape>
          <o:OLEObject Type="Embed" ProgID="Equation.DSMT4" ShapeID="_x0000_i1151" DrawAspect="Content" ObjectID="_1675085608" r:id="rId262"/>
        </w:object>
      </w:r>
    </w:p>
    <w:p w:rsidR="00C16E6C" w:rsidRPr="00F977B4" w:rsidRDefault="00C16E6C" w:rsidP="006F1FCD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</w:t>
      </w:r>
      <w:r w:rsidR="00E35180" w:rsidRPr="00E35180">
        <w:rPr>
          <w:position w:val="-10"/>
        </w:rPr>
        <w:object w:dxaOrig="2140" w:dyaOrig="320">
          <v:shape id="_x0000_i1152" type="#_x0000_t75" style="width:107.05pt;height:16.3pt" o:ole="">
            <v:imagedata r:id="rId263" o:title=""/>
          </v:shape>
          <o:OLEObject Type="Embed" ProgID="Equation.DSMT4" ShapeID="_x0000_i1152" DrawAspect="Content" ObjectID="_1675085609" r:id="rId264"/>
        </w:object>
      </w:r>
      <w:r w:rsidRPr="00F977B4">
        <w:rPr>
          <w:rFonts w:ascii="宋体" w:hAnsi="宋体" w:hint="eastAsia"/>
          <w:szCs w:val="21"/>
        </w:rPr>
        <w:t>以</w:t>
      </w:r>
      <w:r w:rsidR="00E35180" w:rsidRPr="00E35180">
        <w:rPr>
          <w:position w:val="-6"/>
        </w:rPr>
        <w:object w:dxaOrig="340" w:dyaOrig="279">
          <v:shape id="_x0000_i1153" type="#_x0000_t75" style="width:16.9pt;height:13.75pt" o:ole="">
            <v:imagedata r:id="rId265" o:title=""/>
          </v:shape>
          <o:OLEObject Type="Embed" ProgID="Equation.DSMT4" ShapeID="_x0000_i1153" DrawAspect="Content" ObjectID="_1675085610" r:id="rId266"/>
        </w:object>
      </w:r>
      <w:r w:rsidRPr="00F977B4">
        <w:rPr>
          <w:rFonts w:ascii="宋体" w:hAnsi="宋体" w:hint="eastAsia"/>
          <w:szCs w:val="21"/>
        </w:rPr>
        <w:t>为周期,因而</w:t>
      </w:r>
      <w:r w:rsidR="00E35180" w:rsidRPr="00E35180">
        <w:rPr>
          <w:position w:val="-6"/>
        </w:rPr>
        <w:object w:dxaOrig="200" w:dyaOrig="279">
          <v:shape id="_x0000_i1154" type="#_x0000_t75" style="width:9.4pt;height:13.75pt" o:ole="">
            <v:imagedata r:id="rId267" o:title=""/>
          </v:shape>
          <o:OLEObject Type="Embed" ProgID="Equation.DSMT4" ShapeID="_x0000_i1154" DrawAspect="Content" ObjectID="_1675085611" r:id="rId268"/>
        </w:object>
      </w:r>
      <w:r w:rsidRPr="00F977B4">
        <w:rPr>
          <w:rFonts w:ascii="宋体" w:hAnsi="宋体" w:hint="eastAsia"/>
          <w:szCs w:val="21"/>
        </w:rPr>
        <w:t>的范围是</w:t>
      </w:r>
      <w:r w:rsidR="00E35180" w:rsidRPr="00E35180">
        <w:rPr>
          <w:position w:val="-10"/>
        </w:rPr>
        <w:object w:dxaOrig="1020" w:dyaOrig="320">
          <v:shape id="_x0000_i1155" type="#_x0000_t75" style="width:51.35pt;height:16.3pt" o:ole="">
            <v:imagedata r:id="rId269" o:title=""/>
          </v:shape>
          <o:OLEObject Type="Embed" ProgID="Equation.DSMT4" ShapeID="_x0000_i1155" DrawAspect="Content" ObjectID="_1675085612" r:id="rId270"/>
        </w:object>
      </w:r>
      <w:r w:rsidRPr="00F977B4">
        <w:rPr>
          <w:rFonts w:ascii="宋体" w:hAnsi="宋体" w:hint="eastAsia"/>
          <w:szCs w:val="21"/>
        </w:rPr>
        <w:t>.又由于</w:t>
      </w:r>
      <w:r w:rsidR="00E35180" w:rsidRPr="00E35180">
        <w:rPr>
          <w:position w:val="-10"/>
        </w:rPr>
        <w:object w:dxaOrig="1260" w:dyaOrig="320">
          <v:shape id="_x0000_i1156" type="#_x0000_t75" style="width:62.6pt;height:16.3pt" o:ole="">
            <v:imagedata r:id="rId271" o:title=""/>
          </v:shape>
          <o:OLEObject Type="Embed" ProgID="Equation.DSMT4" ShapeID="_x0000_i1156" DrawAspect="Content" ObjectID="_1675085613" r:id="rId272"/>
        </w:object>
      </w:r>
      <w:r w:rsidRPr="00F977B4">
        <w:rPr>
          <w:rFonts w:ascii="宋体" w:hAnsi="宋体" w:hint="eastAsia"/>
          <w:szCs w:val="21"/>
        </w:rPr>
        <w:t>,心形线关于极轴对称.由对称性,</w:t>
      </w:r>
    </w:p>
    <w:p w:rsidR="00C16E6C" w:rsidRPr="00F977B4" w:rsidRDefault="00E35180" w:rsidP="006F1FCD">
      <w:pPr>
        <w:jc w:val="center"/>
        <w:rPr>
          <w:rFonts w:ascii="宋体" w:hAnsi="宋体"/>
          <w:szCs w:val="21"/>
        </w:rPr>
      </w:pPr>
      <w:r w:rsidRPr="00E35180">
        <w:rPr>
          <w:position w:val="-30"/>
        </w:rPr>
        <w:object w:dxaOrig="4360" w:dyaOrig="760">
          <v:shape id="_x0000_i1157" type="#_x0000_t75" style="width:217.25pt;height:38.2pt" o:ole="">
            <v:imagedata r:id="rId273" o:title=""/>
          </v:shape>
          <o:OLEObject Type="Embed" ProgID="Equation.DSMT4" ShapeID="_x0000_i1157" DrawAspect="Content" ObjectID="_1675085614" r:id="rId27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2"/>
        </w:rPr>
        <w:object w:dxaOrig="760" w:dyaOrig="360">
          <v:shape id="_x0000_i1158" type="#_x0000_t75" style="width:38.2pt;height:17.55pt" o:ole="">
            <v:imagedata r:id="rId275" o:title=""/>
          </v:shape>
          <o:OLEObject Type="Embed" ProgID="Equation.DSMT4" ShapeID="_x0000_i1158" DrawAspect="Content" ObjectID="_1675085615" r:id="rId276"/>
        </w:object>
      </w:r>
      <w:r w:rsidR="005A2029">
        <w:rPr>
          <w:rFonts w:ascii="宋体" w:hAnsi="宋体" w:hint="eastAsia"/>
          <w:szCs w:val="21"/>
        </w:rPr>
        <w:t>，</w:t>
      </w:r>
      <w:r w:rsidR="00E35180" w:rsidRPr="00E35180">
        <w:rPr>
          <w:position w:val="-14"/>
        </w:rPr>
        <w:object w:dxaOrig="1420" w:dyaOrig="420">
          <v:shape id="_x0000_i1159" type="#_x0000_t75" style="width:70.75pt;height:20.65pt" o:ole="">
            <v:imagedata r:id="rId277" o:title=""/>
          </v:shape>
          <o:OLEObject Type="Embed" ProgID="Equation.DSMT4" ShapeID="_x0000_i1159" DrawAspect="Content" ObjectID="_1675085616" r:id="rId278"/>
        </w:object>
      </w:r>
      <w:r w:rsidR="005A2029">
        <w:rPr>
          <w:rFonts w:ascii="宋体" w:hAnsi="宋体" w:hint="eastAsia"/>
          <w:szCs w:val="21"/>
        </w:rPr>
        <w:t>（</w:t>
      </w:r>
      <w:r w:rsidR="00E35180" w:rsidRPr="00E35180">
        <w:rPr>
          <w:position w:val="-8"/>
        </w:rPr>
        <w:object w:dxaOrig="999" w:dyaOrig="300">
          <v:shape id="_x0000_i1160" type="#_x0000_t75" style="width:50.1pt;height:15.05pt" o:ole="">
            <v:imagedata r:id="rId279" o:title=""/>
          </v:shape>
          <o:OLEObject Type="Embed" ProgID="Equation.DSMT4" ShapeID="_x0000_i1160" DrawAspect="Content" ObjectID="_1675085617" r:id="rId280"/>
        </w:object>
      </w:r>
      <w:r w:rsidR="005A2029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试证数列</w:t>
      </w:r>
      <w:r w:rsidR="00E35180" w:rsidRPr="00E35180">
        <w:rPr>
          <w:position w:val="-14"/>
        </w:rPr>
        <w:object w:dxaOrig="480" w:dyaOrig="400">
          <v:shape id="_x0000_i1161" type="#_x0000_t75" style="width:24.4pt;height:20.65pt" o:ole="">
            <v:imagedata r:id="rId281" o:title=""/>
          </v:shape>
          <o:OLEObject Type="Embed" ProgID="Equation.DSMT4" ShapeID="_x0000_i1161" DrawAspect="Content" ObjectID="_1675085618" r:id="rId282"/>
        </w:object>
      </w:r>
      <w:r w:rsidRPr="004A5677">
        <w:rPr>
          <w:rFonts w:ascii="宋体" w:hAnsi="宋体" w:hint="eastAsia"/>
          <w:szCs w:val="21"/>
        </w:rPr>
        <w:t>极限存在</w:t>
      </w:r>
      <w:r w:rsidR="005A2029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并求此极限</w:t>
      </w:r>
      <w:r w:rsidR="005A2029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5A2029" w:rsidRDefault="004A26BC" w:rsidP="005A2029">
      <w:pPr>
        <w:jc w:val="center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5A2029" w:rsidRPr="005A2029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由题设显然有</w:t>
      </w:r>
      <w:r w:rsidR="00E35180" w:rsidRPr="00E35180">
        <w:rPr>
          <w:position w:val="-12"/>
        </w:rPr>
        <w:object w:dxaOrig="639" w:dyaOrig="360">
          <v:shape id="_x0000_i1162" type="#_x0000_t75" style="width:31.95pt;height:17.55pt" o:ole="">
            <v:imagedata r:id="rId283" o:title=""/>
          </v:shape>
          <o:OLEObject Type="Embed" ProgID="Equation.DSMT4" ShapeID="_x0000_i1162" DrawAspect="Content" ObjectID="_1675085619" r:id="rId284"/>
        </w:object>
      </w:r>
      <w:r w:rsidR="005A2029">
        <w:rPr>
          <w:rFonts w:ascii="宋体" w:hAnsi="宋体" w:hint="eastAsia"/>
          <w:szCs w:val="21"/>
        </w:rPr>
        <w:t>，即</w:t>
      </w:r>
      <w:r w:rsidR="00C16E6C" w:rsidRPr="00F977B4">
        <w:rPr>
          <w:rFonts w:ascii="宋体" w:hAnsi="宋体" w:hint="eastAsia"/>
          <w:szCs w:val="21"/>
        </w:rPr>
        <w:t>数列</w:t>
      </w:r>
      <w:r w:rsidR="00E35180" w:rsidRPr="00E35180">
        <w:rPr>
          <w:position w:val="-14"/>
        </w:rPr>
        <w:object w:dxaOrig="480" w:dyaOrig="400">
          <v:shape id="_x0000_i1163" type="#_x0000_t75" style="width:24.4pt;height:20.65pt" o:ole="">
            <v:imagedata r:id="rId285" o:title=""/>
          </v:shape>
          <o:OLEObject Type="Embed" ProgID="Equation.DSMT4" ShapeID="_x0000_i1163" DrawAspect="Content" ObjectID="_1675085620" r:id="rId286"/>
        </w:object>
      </w:r>
      <w:r w:rsidR="00C16E6C" w:rsidRPr="00F977B4">
        <w:rPr>
          <w:rFonts w:ascii="宋体" w:hAnsi="宋体" w:hint="eastAsia"/>
          <w:szCs w:val="21"/>
        </w:rPr>
        <w:t>有下界</w:t>
      </w:r>
      <w:r w:rsidR="005A2029">
        <w:rPr>
          <w:rFonts w:ascii="宋体" w:hAnsi="宋体" w:hint="eastAsia"/>
          <w:szCs w:val="21"/>
        </w:rPr>
        <w:t>．</w:t>
      </w:r>
      <w:r w:rsidR="005A2029" w:rsidRPr="00F977B4">
        <w:rPr>
          <w:rFonts w:ascii="宋体" w:hAnsi="宋体" w:hint="eastAsia"/>
          <w:szCs w:val="21"/>
        </w:rPr>
        <w:t>用归纳法</w:t>
      </w:r>
      <w:r w:rsidR="00C16E6C" w:rsidRPr="00F977B4">
        <w:rPr>
          <w:rFonts w:ascii="宋体" w:hAnsi="宋体" w:hint="eastAsia"/>
          <w:szCs w:val="21"/>
        </w:rPr>
        <w:t>证明</w:t>
      </w:r>
      <w:r w:rsidR="00E35180" w:rsidRPr="00E35180">
        <w:rPr>
          <w:position w:val="-12"/>
        </w:rPr>
        <w:object w:dxaOrig="279" w:dyaOrig="360">
          <v:shape id="_x0000_i1164" type="#_x0000_t75" style="width:13.75pt;height:17.55pt" o:ole="">
            <v:imagedata r:id="rId287" o:title=""/>
          </v:shape>
          <o:OLEObject Type="Embed" ProgID="Equation.DSMT4" ShapeID="_x0000_i1164" DrawAspect="Content" ObjectID="_1675085621" r:id="rId288"/>
        </w:object>
      </w:r>
      <w:r w:rsidR="005A2029">
        <w:rPr>
          <w:rFonts w:ascii="宋体" w:hAnsi="宋体" w:hint="eastAsia"/>
          <w:szCs w:val="21"/>
        </w:rPr>
        <w:t>单调减少：首先</w:t>
      </w:r>
      <w:r w:rsidR="00E35180" w:rsidRPr="00E35180">
        <w:rPr>
          <w:position w:val="-14"/>
        </w:rPr>
        <w:object w:dxaOrig="3080" w:dyaOrig="420">
          <v:shape id="_x0000_i1165" type="#_x0000_t75" style="width:153.4pt;height:20.65pt" o:ole="">
            <v:imagedata r:id="rId289" o:title=""/>
          </v:shape>
          <o:OLEObject Type="Embed" ProgID="Equation.DSMT4" ShapeID="_x0000_i1165" DrawAspect="Content" ObjectID="_1675085622" r:id="rId290"/>
        </w:object>
      </w:r>
    </w:p>
    <w:p w:rsidR="00C16E6C" w:rsidRPr="00F977B4" w:rsidRDefault="005A2029" w:rsidP="005A202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其次，若</w:t>
      </w:r>
      <w:r w:rsidR="00E35180" w:rsidRPr="00E35180">
        <w:rPr>
          <w:position w:val="-12"/>
        </w:rPr>
        <w:object w:dxaOrig="880" w:dyaOrig="360">
          <v:shape id="_x0000_i1166" type="#_x0000_t75" style="width:43.85pt;height:17.55pt" o:ole="">
            <v:imagedata r:id="rId291" o:title=""/>
          </v:shape>
          <o:OLEObject Type="Embed" ProgID="Equation.DSMT4" ShapeID="_x0000_i1166" DrawAspect="Content" ObjectID="_1675085623" r:id="rId292"/>
        </w:object>
      </w:r>
      <w:r>
        <w:rPr>
          <w:rFonts w:ascii="宋体" w:hAnsi="宋体" w:hint="eastAsia"/>
          <w:szCs w:val="21"/>
        </w:rPr>
        <w:t>，</w:t>
      </w:r>
      <w:r w:rsidR="00C16E6C" w:rsidRPr="00F977B4">
        <w:rPr>
          <w:rFonts w:ascii="宋体" w:hAnsi="宋体" w:hint="eastAsia"/>
          <w:szCs w:val="21"/>
        </w:rPr>
        <w:t>则</w:t>
      </w:r>
      <w:r>
        <w:rPr>
          <w:rFonts w:ascii="宋体" w:hAnsi="宋体" w:hint="eastAsia"/>
          <w:szCs w:val="21"/>
        </w:rPr>
        <w:t>有</w:t>
      </w:r>
    </w:p>
    <w:p w:rsidR="00C16E6C" w:rsidRPr="00F977B4" w:rsidRDefault="00E35180" w:rsidP="005A2029">
      <w:pPr>
        <w:jc w:val="center"/>
        <w:rPr>
          <w:rFonts w:ascii="宋体" w:hAnsi="宋体"/>
          <w:szCs w:val="21"/>
        </w:rPr>
      </w:pPr>
      <w:r w:rsidRPr="00E35180">
        <w:rPr>
          <w:position w:val="-14"/>
        </w:rPr>
        <w:object w:dxaOrig="3040" w:dyaOrig="420">
          <v:shape id="_x0000_i1167" type="#_x0000_t75" style="width:152.15pt;height:20.65pt" o:ole="">
            <v:imagedata r:id="rId293" o:title=""/>
          </v:shape>
          <o:OLEObject Type="Embed" ProgID="Equation.DSMT4" ShapeID="_x0000_i1167" DrawAspect="Content" ObjectID="_1675085624" r:id="rId294"/>
        </w:object>
      </w:r>
    </w:p>
    <w:p w:rsidR="00C16E6C" w:rsidRPr="00F977B4" w:rsidRDefault="005A2029" w:rsidP="005A202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</w:t>
      </w:r>
      <w:r w:rsidR="00C16E6C" w:rsidRPr="00F977B4">
        <w:rPr>
          <w:rFonts w:ascii="宋体" w:hAnsi="宋体" w:hint="eastAsia"/>
          <w:szCs w:val="21"/>
        </w:rPr>
        <w:t>此</w:t>
      </w:r>
      <w:r>
        <w:rPr>
          <w:rFonts w:ascii="宋体" w:hAnsi="宋体" w:hint="eastAsia"/>
          <w:szCs w:val="21"/>
        </w:rPr>
        <w:t>数列</w:t>
      </w:r>
      <w:r w:rsidR="00C16E6C" w:rsidRPr="00F977B4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少．</w:t>
      </w:r>
      <w:r w:rsidR="00C16E6C" w:rsidRPr="00F977B4">
        <w:rPr>
          <w:rFonts w:ascii="宋体" w:hAnsi="宋体" w:hint="eastAsia"/>
          <w:szCs w:val="21"/>
        </w:rPr>
        <w:t>由单调有界准则,</w:t>
      </w:r>
      <w:r w:rsidR="00E35180" w:rsidRPr="00E35180">
        <w:rPr>
          <w:position w:val="-20"/>
        </w:rPr>
        <w:object w:dxaOrig="700" w:dyaOrig="440">
          <v:shape id="_x0000_i1168" type="#_x0000_t75" style="width:35.05pt;height:21.9pt" o:ole="">
            <v:imagedata r:id="rId295" o:title=""/>
          </v:shape>
          <o:OLEObject Type="Embed" ProgID="Equation.DSMT4" ShapeID="_x0000_i1168" DrawAspect="Content" ObjectID="_1675085625" r:id="rId296"/>
        </w:object>
      </w:r>
      <w:r w:rsidR="00C16E6C" w:rsidRPr="00F977B4">
        <w:rPr>
          <w:rFonts w:ascii="宋体" w:hAnsi="宋体" w:hint="eastAsia"/>
          <w:szCs w:val="21"/>
        </w:rPr>
        <w:t>存在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设</w:t>
      </w:r>
      <w:r w:rsidR="00E35180" w:rsidRPr="00E35180">
        <w:rPr>
          <w:position w:val="-20"/>
        </w:rPr>
        <w:object w:dxaOrig="1760" w:dyaOrig="440">
          <v:shape id="_x0000_i1169" type="#_x0000_t75" style="width:88.3pt;height:21.9pt" o:ole="">
            <v:imagedata r:id="rId297" o:title=""/>
          </v:shape>
          <o:OLEObject Type="Embed" ProgID="Equation.DSMT4" ShapeID="_x0000_i1169" DrawAspect="Content" ObjectID="_1675085626" r:id="rId298"/>
        </w:object>
      </w:r>
      <w:r w:rsidR="00C16E6C" w:rsidRPr="00F977B4">
        <w:rPr>
          <w:rFonts w:ascii="宋体" w:hAnsi="宋体" w:hint="eastAsia"/>
          <w:szCs w:val="21"/>
        </w:rPr>
        <w:t>,在恒等式</w:t>
      </w:r>
      <w:r w:rsidR="00E35180" w:rsidRPr="00E35180">
        <w:rPr>
          <w:position w:val="-14"/>
        </w:rPr>
        <w:object w:dxaOrig="1420" w:dyaOrig="420">
          <v:shape id="_x0000_i1170" type="#_x0000_t75" style="width:70.75pt;height:20.65pt" o:ole="">
            <v:imagedata r:id="rId299" o:title=""/>
          </v:shape>
          <o:OLEObject Type="Embed" ProgID="Equation.DSMT4" ShapeID="_x0000_i1170" DrawAspect="Content" ObjectID="_1675085627" r:id="rId300"/>
        </w:object>
      </w:r>
      <w:r w:rsidR="00C16E6C" w:rsidRPr="00F977B4">
        <w:rPr>
          <w:rFonts w:ascii="宋体" w:hAnsi="宋体" w:hint="eastAsia"/>
          <w:szCs w:val="21"/>
        </w:rPr>
        <w:t>两边取极限,即</w:t>
      </w:r>
    </w:p>
    <w:p w:rsidR="00C16E6C" w:rsidRPr="00F977B4" w:rsidRDefault="00E35180" w:rsidP="005A2029">
      <w:pPr>
        <w:jc w:val="center"/>
        <w:rPr>
          <w:rFonts w:ascii="宋体" w:hAnsi="宋体"/>
          <w:szCs w:val="21"/>
        </w:rPr>
      </w:pPr>
      <w:r w:rsidRPr="00E35180">
        <w:rPr>
          <w:position w:val="-20"/>
        </w:rPr>
        <w:object w:dxaOrig="3600" w:dyaOrig="480">
          <v:shape id="_x0000_i1171" type="#_x0000_t75" style="width:180.3pt;height:24.4pt" o:ole="">
            <v:imagedata r:id="rId301" o:title=""/>
          </v:shape>
          <o:OLEObject Type="Embed" ProgID="Equation.DSMT4" ShapeID="_x0000_i1171" DrawAspect="Content" ObjectID="_1675085628" r:id="rId302"/>
        </w:object>
      </w:r>
    </w:p>
    <w:p w:rsidR="00C16E6C" w:rsidRPr="00F977B4" w:rsidRDefault="00C16E6C" w:rsidP="005A2029">
      <w:pPr>
        <w:ind w:firstLineChars="200" w:firstLine="480"/>
        <w:rPr>
          <w:rFonts w:ascii="宋体" w:hAnsi="宋体"/>
          <w:color w:val="FF6600"/>
          <w:szCs w:val="21"/>
        </w:rPr>
      </w:pPr>
      <w:r w:rsidRPr="00F977B4">
        <w:rPr>
          <w:rFonts w:ascii="宋体" w:hAnsi="宋体" w:hint="eastAsia"/>
          <w:szCs w:val="21"/>
        </w:rPr>
        <w:t>解之得</w:t>
      </w:r>
      <w:r w:rsidR="00E35180" w:rsidRPr="00E35180">
        <w:rPr>
          <w:position w:val="-6"/>
        </w:rPr>
        <w:object w:dxaOrig="680" w:dyaOrig="279">
          <v:shape id="_x0000_i1172" type="#_x0000_t75" style="width:33.8pt;height:13.75pt" o:ole="">
            <v:imagedata r:id="rId303" o:title=""/>
          </v:shape>
          <o:OLEObject Type="Embed" ProgID="Equation.DSMT4" ShapeID="_x0000_i1172" DrawAspect="Content" ObjectID="_1675085629" r:id="rId304"/>
        </w:object>
      </w:r>
      <w:r w:rsidR="005A2029">
        <w:rPr>
          <w:rFonts w:ascii="宋体" w:hAnsi="宋体" w:hint="eastAsia"/>
          <w:szCs w:val="21"/>
        </w:rPr>
        <w:t>（</w:t>
      </w:r>
      <w:r w:rsidRPr="00F977B4">
        <w:rPr>
          <w:rFonts w:ascii="宋体" w:hAnsi="宋体" w:hint="eastAsia"/>
          <w:szCs w:val="21"/>
        </w:rPr>
        <w:t>舍去)</w:t>
      </w:r>
      <w:r w:rsidR="005A2029">
        <w:rPr>
          <w:rFonts w:ascii="宋体" w:hAnsi="宋体" w:hint="eastAsia"/>
          <w:szCs w:val="21"/>
        </w:rPr>
        <w:t>或</w:t>
      </w:r>
      <w:r w:rsidR="00E35180" w:rsidRPr="00E35180">
        <w:rPr>
          <w:position w:val="-6"/>
        </w:rPr>
        <w:object w:dxaOrig="520" w:dyaOrig="279">
          <v:shape id="_x0000_i1173" type="#_x0000_t75" style="width:25.65pt;height:13.75pt" o:ole="">
            <v:imagedata r:id="rId305" o:title=""/>
          </v:shape>
          <o:OLEObject Type="Embed" ProgID="Equation.DSMT4" ShapeID="_x0000_i1173" DrawAspect="Content" ObjectID="_1675085630" r:id="rId306"/>
        </w:object>
      </w:r>
      <w:r w:rsidR="005A2029">
        <w:rPr>
          <w:rFonts w:ascii="宋体" w:hAnsi="宋体" w:hint="eastAsia"/>
          <w:szCs w:val="21"/>
        </w:rPr>
        <w:t>，即函数极限为</w:t>
      </w:r>
      <w:r w:rsidR="00E35180" w:rsidRPr="00E35180">
        <w:rPr>
          <w:position w:val="-6"/>
        </w:rPr>
        <w:object w:dxaOrig="180" w:dyaOrig="279">
          <v:shape id="_x0000_i1174" type="#_x0000_t75" style="width:9.4pt;height:13.75pt" o:ole="">
            <v:imagedata r:id="rId307" o:title=""/>
          </v:shape>
          <o:OLEObject Type="Embed" ProgID="Equation.DSMT4" ShapeID="_x0000_i1174" DrawAspect="Content" ObjectID="_1675085631" r:id="rId308"/>
        </w:object>
      </w:r>
      <w:r w:rsidR="005A2029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四、</w:t>
      </w:r>
      <w:r w:rsidR="00C16E6C">
        <w:rPr>
          <w:rFonts w:hint="eastAsia"/>
        </w:rPr>
        <w:t>计算题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每小题6分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b/>
          <w:szCs w:val="21"/>
        </w:rPr>
      </w:pPr>
    </w:p>
    <w:p w:rsidR="00C16E6C" w:rsidRPr="004A5677" w:rsidRDefault="00C16E6C" w:rsidP="00C16E6C">
      <w:pPr>
        <w:rPr>
          <w:rFonts w:ascii="宋体" w:hAnsi="宋体"/>
          <w:b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lastRenderedPageBreak/>
        <w:t xml:space="preserve">(1) </w:t>
      </w:r>
      <w:r w:rsidRPr="004A5677">
        <w:rPr>
          <w:rFonts w:ascii="宋体" w:hAnsi="宋体" w:hint="eastAsia"/>
          <w:szCs w:val="21"/>
        </w:rPr>
        <w:t>计算曲面积分</w:t>
      </w:r>
      <w:r w:rsidR="00E35180" w:rsidRPr="00E35180">
        <w:rPr>
          <w:position w:val="-32"/>
        </w:rPr>
        <w:object w:dxaOrig="2340" w:dyaOrig="600">
          <v:shape id="_x0000_i1175" type="#_x0000_t75" style="width:117.1pt;height:30.05pt" o:ole="">
            <v:imagedata r:id="rId309" o:title=""/>
          </v:shape>
          <o:OLEObject Type="Embed" ProgID="Equation.DSMT4" ShapeID="_x0000_i1175" DrawAspect="Content" ObjectID="_1675085632" r:id="rId31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6"/>
        </w:rPr>
        <w:object w:dxaOrig="220" w:dyaOrig="279">
          <v:shape id="_x0000_i1176" type="#_x0000_t75" style="width:10.65pt;height:13.75pt" o:ole="">
            <v:imagedata r:id="rId311" o:title=""/>
          </v:shape>
          <o:OLEObject Type="Embed" ProgID="Equation.DSMT4" ShapeID="_x0000_i1176" DrawAspect="Content" ObjectID="_1675085633" r:id="rId312"/>
        </w:object>
      </w:r>
      <w:r w:rsidRPr="004A5677">
        <w:rPr>
          <w:rFonts w:ascii="宋体" w:hAnsi="宋体" w:hint="eastAsia"/>
          <w:szCs w:val="21"/>
        </w:rPr>
        <w:t>为有向曲面</w:t>
      </w:r>
      <w:r w:rsidR="00E35180" w:rsidRPr="00E35180">
        <w:rPr>
          <w:position w:val="-10"/>
        </w:rPr>
        <w:object w:dxaOrig="2079" w:dyaOrig="360">
          <v:shape id="_x0000_i1177" type="#_x0000_t75" style="width:103.95pt;height:17.55pt" o:ole="">
            <v:imagedata r:id="rId313" o:title=""/>
          </v:shape>
          <o:OLEObject Type="Embed" ProgID="Equation.DSMT4" ShapeID="_x0000_i1177" DrawAspect="Content" ObjectID="_1675085634" r:id="rId31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其法向量与</w:t>
      </w:r>
      <w:r w:rsidR="00E35180" w:rsidRPr="00025957">
        <w:rPr>
          <w:position w:val="-4"/>
        </w:rPr>
        <w:object w:dxaOrig="200" w:dyaOrig="200">
          <v:shape id="_x0000_i1178" type="#_x0000_t75" style="width:9.4pt;height:9.4pt" o:ole="">
            <v:imagedata r:id="rId315" o:title=""/>
          </v:shape>
          <o:OLEObject Type="Embed" ProgID="Equation.DSMT4" ShapeID="_x0000_i1178" DrawAspect="Content" ObjectID="_1675085635" r:id="rId316"/>
        </w:object>
      </w:r>
      <w:r w:rsidRPr="004A5677">
        <w:rPr>
          <w:rFonts w:ascii="宋体" w:hAnsi="宋体" w:hint="eastAsia"/>
          <w:szCs w:val="21"/>
        </w:rPr>
        <w:t>轴正向的夹角为锐角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E01D4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b/>
          <w:szCs w:val="21"/>
        </w:rPr>
        <w:t>方法一：</w:t>
      </w:r>
      <w:r w:rsidR="00C16E6C" w:rsidRPr="00F977B4">
        <w:rPr>
          <w:rFonts w:ascii="宋体" w:hAnsi="宋体" w:hint="eastAsia"/>
          <w:szCs w:val="21"/>
        </w:rPr>
        <w:t>投影到平面</w:t>
      </w:r>
      <w:r w:rsidR="00E35180" w:rsidRPr="00E35180">
        <w:rPr>
          <w:position w:val="-10"/>
        </w:rPr>
        <w:object w:dxaOrig="460" w:dyaOrig="320">
          <v:shape id="_x0000_i1179" type="#_x0000_t75" style="width:23.15pt;height:16.3pt" o:ole="">
            <v:imagedata r:id="rId317" o:title=""/>
          </v:shape>
          <o:OLEObject Type="Embed" ProgID="Equation.DSMT4" ShapeID="_x0000_i1179" DrawAspect="Content" ObjectID="_1675085636" r:id="rId318"/>
        </w:object>
      </w:r>
      <w:r w:rsidR="00C16E6C" w:rsidRPr="00F977B4">
        <w:rPr>
          <w:rFonts w:ascii="宋体" w:hAnsi="宋体" w:hint="eastAsia"/>
          <w:szCs w:val="21"/>
        </w:rPr>
        <w:t>上</w:t>
      </w:r>
      <w:r w:rsidR="00AE01D4">
        <w:rPr>
          <w:rFonts w:ascii="宋体" w:hAnsi="宋体" w:hint="eastAsia"/>
          <w:szCs w:val="21"/>
        </w:rPr>
        <w:t>计算，</w:t>
      </w:r>
      <w:r w:rsidR="00C16E6C" w:rsidRPr="00F977B4">
        <w:rPr>
          <w:rFonts w:ascii="宋体" w:hAnsi="宋体" w:hint="eastAsia"/>
          <w:szCs w:val="21"/>
        </w:rPr>
        <w:t>则</w:t>
      </w:r>
      <w:r w:rsidR="00AE01D4">
        <w:rPr>
          <w:rFonts w:ascii="宋体" w:hAnsi="宋体" w:hint="eastAsia"/>
          <w:szCs w:val="21"/>
        </w:rPr>
        <w:t>有</w:t>
      </w:r>
    </w:p>
    <w:p w:rsidR="00C16E6C" w:rsidRPr="00F977B4" w:rsidRDefault="00E35180" w:rsidP="00AE01D4">
      <w:pPr>
        <w:jc w:val="center"/>
        <w:rPr>
          <w:rFonts w:ascii="宋体" w:hAnsi="宋体"/>
          <w:szCs w:val="21"/>
        </w:rPr>
      </w:pPr>
      <w:r w:rsidRPr="00E35180">
        <w:rPr>
          <w:position w:val="-36"/>
        </w:rPr>
        <w:object w:dxaOrig="6259" w:dyaOrig="740">
          <v:shape id="_x0000_i1180" type="#_x0000_t75" style="width:312.4pt;height:36.95pt" o:ole="">
            <v:imagedata r:id="rId319" o:title=""/>
          </v:shape>
          <o:OLEObject Type="Embed" ProgID="Equation.DSMT4" ShapeID="_x0000_i1180" DrawAspect="Content" ObjectID="_1675085637" r:id="rId320"/>
        </w:object>
      </w:r>
    </w:p>
    <w:p w:rsidR="00C16E6C" w:rsidRPr="00F977B4" w:rsidRDefault="00C16E6C" w:rsidP="00AE01D4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E35180" w:rsidRPr="00E35180">
        <w:rPr>
          <w:position w:val="-10"/>
        </w:rPr>
        <w:object w:dxaOrig="1100" w:dyaOrig="360">
          <v:shape id="_x0000_i1181" type="#_x0000_t75" style="width:54.45pt;height:17.55pt" o:ole="">
            <v:imagedata r:id="rId321" o:title=""/>
          </v:shape>
          <o:OLEObject Type="Embed" ProgID="Equation.DSMT4" ShapeID="_x0000_i1181" DrawAspect="Content" ObjectID="_1675085638" r:id="rId322"/>
        </w:object>
      </w:r>
      <w:r w:rsidRPr="00F977B4">
        <w:rPr>
          <w:rFonts w:ascii="宋体" w:hAnsi="宋体" w:hint="eastAsia"/>
          <w:szCs w:val="21"/>
        </w:rPr>
        <w:t>,</w:t>
      </w:r>
      <w:r w:rsidR="00E35180" w:rsidRPr="00E35180">
        <w:rPr>
          <w:position w:val="-14"/>
        </w:rPr>
        <w:object w:dxaOrig="1540" w:dyaOrig="400">
          <v:shape id="_x0000_i1182" type="#_x0000_t75" style="width:77.65pt;height:20.65pt" o:ole="">
            <v:imagedata r:id="rId323" o:title=""/>
          </v:shape>
          <o:OLEObject Type="Embed" ProgID="Equation.DSMT4" ShapeID="_x0000_i1182" DrawAspect="Content" ObjectID="_1675085639" r:id="rId324"/>
        </w:object>
      </w:r>
      <w:r w:rsidR="00AE01D4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把</w:t>
      </w:r>
      <w:r w:rsidR="00E35180" w:rsidRPr="00E35180">
        <w:rPr>
          <w:position w:val="-24"/>
        </w:rPr>
        <w:object w:dxaOrig="820" w:dyaOrig="620">
          <v:shape id="_x0000_i1183" type="#_x0000_t75" style="width:40.7pt;height:31.3pt" o:ole="">
            <v:imagedata r:id="rId325" o:title=""/>
          </v:shape>
          <o:OLEObject Type="Embed" ProgID="Equation.DSMT4" ShapeID="_x0000_i1183" DrawAspect="Content" ObjectID="_1675085640" r:id="rId326"/>
        </w:object>
      </w:r>
      <w:r w:rsidRPr="00F977B4">
        <w:rPr>
          <w:rFonts w:ascii="宋体" w:hAnsi="宋体" w:hint="eastAsia"/>
          <w:szCs w:val="21"/>
        </w:rPr>
        <w:t>代入得</w:t>
      </w:r>
    </w:p>
    <w:p w:rsidR="00C16E6C" w:rsidRPr="00F977B4" w:rsidRDefault="00E35180" w:rsidP="00C16E6C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36"/>
        </w:rPr>
        <w:object w:dxaOrig="5440" w:dyaOrig="639">
          <v:shape id="_x0000_i1184" type="#_x0000_t75" style="width:271.7pt;height:31.95pt" o:ole="">
            <v:imagedata r:id="rId327" o:title=""/>
          </v:shape>
          <o:OLEObject Type="Embed" ProgID="Equation.DSMT4" ShapeID="_x0000_i1184" DrawAspect="Content" ObjectID="_1675085641" r:id="rId328"/>
        </w:object>
      </w:r>
    </w:p>
    <w:p w:rsidR="00C16E6C" w:rsidRPr="00F977B4" w:rsidRDefault="00C16E6C" w:rsidP="00AE01D4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由对称性得</w:t>
      </w:r>
    </w:p>
    <w:p w:rsidR="00C16E6C" w:rsidRPr="00F977B4" w:rsidRDefault="00E35180" w:rsidP="00C16E6C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36"/>
        </w:rPr>
        <w:object w:dxaOrig="5480" w:dyaOrig="639">
          <v:shape id="_x0000_i1185" type="#_x0000_t75" style="width:274.25pt;height:31.95pt" o:ole="">
            <v:imagedata r:id="rId329" o:title=""/>
          </v:shape>
          <o:OLEObject Type="Embed" ProgID="Equation.DSMT4" ShapeID="_x0000_i1185" DrawAspect="Content" ObjectID="_1675085642" r:id="rId330"/>
        </w:object>
      </w:r>
    </w:p>
    <w:p w:rsidR="00C16E6C" w:rsidRPr="00F977B4" w:rsidRDefault="00C16E6C" w:rsidP="00AE01D4">
      <w:pPr>
        <w:tabs>
          <w:tab w:val="left" w:pos="1260"/>
          <w:tab w:val="left" w:pos="144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  <w:r w:rsidR="00AE01D4">
        <w:rPr>
          <w:rFonts w:ascii="宋体" w:hAnsi="宋体" w:hint="eastAsia"/>
          <w:szCs w:val="21"/>
        </w:rPr>
        <w:t>由</w:t>
      </w:r>
      <w:r w:rsidRPr="00F977B4">
        <w:rPr>
          <w:rFonts w:ascii="宋体" w:hAnsi="宋体" w:hint="eastAsia"/>
          <w:szCs w:val="21"/>
        </w:rPr>
        <w:t>极坐标变换有</w:t>
      </w:r>
    </w:p>
    <w:p w:rsidR="00C16E6C" w:rsidRPr="00F977B4" w:rsidRDefault="00E35180" w:rsidP="00C16E6C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36"/>
        </w:rPr>
        <w:object w:dxaOrig="5700" w:dyaOrig="820">
          <v:shape id="_x0000_i1186" type="#_x0000_t75" style="width:284.85pt;height:40.7pt" o:ole="">
            <v:imagedata r:id="rId331" o:title=""/>
          </v:shape>
          <o:OLEObject Type="Embed" ProgID="Equation.DSMT4" ShapeID="_x0000_i1186" DrawAspect="Content" ObjectID="_1675085643" r:id="rId332"/>
        </w:object>
      </w:r>
    </w:p>
    <w:p w:rsidR="00C16E6C" w:rsidRPr="00F977B4" w:rsidRDefault="00C16E6C" w:rsidP="00C16E6C">
      <w:pPr>
        <w:rPr>
          <w:rFonts w:ascii="宋体" w:hAnsi="宋体"/>
          <w:szCs w:val="21"/>
        </w:rPr>
      </w:pPr>
      <w:r w:rsidRPr="00F977B4">
        <w:rPr>
          <w:rFonts w:ascii="宋体" w:hAnsi="宋体" w:hint="eastAsia"/>
          <w:b/>
          <w:szCs w:val="21"/>
        </w:rPr>
        <w:t>方法</w:t>
      </w:r>
      <w:r w:rsidR="00AE01D4">
        <w:rPr>
          <w:rFonts w:ascii="宋体" w:hAnsi="宋体" w:hint="eastAsia"/>
          <w:b/>
          <w:szCs w:val="21"/>
        </w:rPr>
        <w:t>二</w:t>
      </w:r>
      <w:r w:rsidRPr="00F977B4">
        <w:rPr>
          <w:rFonts w:ascii="宋体" w:hAnsi="宋体" w:hint="eastAsia"/>
          <w:b/>
          <w:szCs w:val="21"/>
        </w:rPr>
        <w:t>：</w:t>
      </w:r>
      <w:r w:rsidRPr="00F977B4">
        <w:rPr>
          <w:rFonts w:ascii="宋体" w:hAnsi="宋体" w:hint="eastAsia"/>
          <w:szCs w:val="21"/>
        </w:rPr>
        <w:t>添加辅助面</w:t>
      </w:r>
      <w:r w:rsidR="00E35180" w:rsidRPr="00E35180">
        <w:rPr>
          <w:position w:val="-12"/>
        </w:rPr>
        <w:object w:dxaOrig="2079" w:dyaOrig="380">
          <v:shape id="_x0000_i1187" type="#_x0000_t75" style="width:103.95pt;height:18.8pt" o:ole="">
            <v:imagedata r:id="rId333" o:title=""/>
          </v:shape>
          <o:OLEObject Type="Embed" ProgID="Equation.DSMT4" ShapeID="_x0000_i1187" DrawAspect="Content" ObjectID="_1675085644" r:id="rId334"/>
        </w:object>
      </w:r>
      <w:r w:rsidRPr="00F977B4">
        <w:rPr>
          <w:rFonts w:ascii="宋体" w:hAnsi="宋体" w:hint="eastAsia"/>
          <w:szCs w:val="21"/>
        </w:rPr>
        <w:t>,法方向朝下,则</w:t>
      </w:r>
    </w:p>
    <w:p w:rsidR="00C16E6C" w:rsidRPr="00F977B4" w:rsidRDefault="00E35180" w:rsidP="00AE01D4">
      <w:pPr>
        <w:jc w:val="center"/>
        <w:rPr>
          <w:rFonts w:ascii="宋体" w:hAnsi="宋体"/>
          <w:szCs w:val="21"/>
        </w:rPr>
      </w:pPr>
      <w:r w:rsidRPr="00E35180">
        <w:rPr>
          <w:position w:val="-34"/>
        </w:rPr>
        <w:object w:dxaOrig="5020" w:dyaOrig="620">
          <v:shape id="_x0000_i1188" type="#_x0000_t75" style="width:251.7pt;height:31.3pt" o:ole="">
            <v:imagedata r:id="rId335" o:title=""/>
          </v:shape>
          <o:OLEObject Type="Embed" ProgID="Equation.DSMT4" ShapeID="_x0000_i1188" DrawAspect="Content" ObjectID="_1675085645" r:id="rId336"/>
        </w:object>
      </w:r>
    </w:p>
    <w:p w:rsidR="00C16E6C" w:rsidRPr="00F977B4" w:rsidRDefault="00C16E6C" w:rsidP="00AE01D4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E35180" w:rsidRPr="00025957">
        <w:rPr>
          <w:position w:val="-4"/>
        </w:rPr>
        <w:object w:dxaOrig="240" w:dyaOrig="260">
          <v:shape id="_x0000_i1189" type="#_x0000_t75" style="width:12.5pt;height:13.15pt" o:ole="">
            <v:imagedata r:id="rId337" o:title=""/>
          </v:shape>
          <o:OLEObject Type="Embed" ProgID="Equation.DSMT4" ShapeID="_x0000_i1189" DrawAspect="Content" ObjectID="_1675085646" r:id="rId338"/>
        </w:object>
      </w:r>
      <w:r w:rsidRPr="00F977B4">
        <w:rPr>
          <w:rFonts w:ascii="宋体" w:hAnsi="宋体" w:hint="eastAsia"/>
          <w:szCs w:val="21"/>
        </w:rPr>
        <w:t>是</w:t>
      </w:r>
      <w:r w:rsidR="00E35180" w:rsidRPr="00E35180">
        <w:rPr>
          <w:position w:val="-12"/>
        </w:rPr>
        <w:object w:dxaOrig="279" w:dyaOrig="360">
          <v:shape id="_x0000_i1190" type="#_x0000_t75" style="width:13.75pt;height:17.55pt" o:ole="">
            <v:imagedata r:id="rId339" o:title=""/>
          </v:shape>
          <o:OLEObject Type="Embed" ProgID="Equation.DSMT4" ShapeID="_x0000_i1190" DrawAspect="Content" ObjectID="_1675085647" r:id="rId340"/>
        </w:object>
      </w:r>
      <w:r w:rsidRPr="00F977B4">
        <w:rPr>
          <w:rFonts w:ascii="宋体" w:hAnsi="宋体" w:hint="eastAsia"/>
          <w:szCs w:val="21"/>
        </w:rPr>
        <w:t>在平面</w:t>
      </w:r>
      <w:r w:rsidR="00E35180" w:rsidRPr="00E35180">
        <w:rPr>
          <w:position w:val="-10"/>
        </w:rPr>
        <w:object w:dxaOrig="320" w:dyaOrig="260">
          <v:shape id="_x0000_i1191" type="#_x0000_t75" style="width:16.3pt;height:13.15pt" o:ole="">
            <v:imagedata r:id="rId341" o:title=""/>
          </v:shape>
          <o:OLEObject Type="Embed" ProgID="Equation.DSMT4" ShapeID="_x0000_i1191" DrawAspect="Content" ObjectID="_1675085648" r:id="rId342"/>
        </w:object>
      </w:r>
      <w:r w:rsidRPr="00F977B4">
        <w:rPr>
          <w:rFonts w:ascii="宋体" w:hAnsi="宋体" w:hint="eastAsia"/>
          <w:szCs w:val="21"/>
        </w:rPr>
        <w:t>的投影区域：</w:t>
      </w:r>
      <w:r w:rsidR="00E35180" w:rsidRPr="00E35180">
        <w:rPr>
          <w:position w:val="-10"/>
        </w:rPr>
        <w:object w:dxaOrig="1100" w:dyaOrig="360">
          <v:shape id="_x0000_i1192" type="#_x0000_t75" style="width:54.45pt;height:17.55pt" o:ole="">
            <v:imagedata r:id="rId343" o:title=""/>
          </v:shape>
          <o:OLEObject Type="Embed" ProgID="Equation.DSMT4" ShapeID="_x0000_i1192" DrawAspect="Content" ObjectID="_1675085649" r:id="rId344"/>
        </w:object>
      </w:r>
      <w:r w:rsidR="00AE01D4">
        <w:rPr>
          <w:rFonts w:ascii="宋体" w:hAnsi="宋体" w:hint="eastAsia"/>
          <w:szCs w:val="21"/>
        </w:rPr>
        <w:t>．由</w:t>
      </w:r>
      <w:r w:rsidRPr="00F977B4">
        <w:rPr>
          <w:rFonts w:ascii="宋体" w:hAnsi="宋体" w:hint="eastAsia"/>
          <w:szCs w:val="21"/>
        </w:rPr>
        <w:t>高斯公式</w:t>
      </w:r>
      <w:r w:rsidR="00AE01D4">
        <w:rPr>
          <w:rFonts w:ascii="宋体" w:hAnsi="宋体" w:hint="eastAsia"/>
          <w:szCs w:val="21"/>
        </w:rPr>
        <w:t>有</w:t>
      </w:r>
    </w:p>
    <w:p w:rsidR="00C16E6C" w:rsidRPr="00F977B4" w:rsidRDefault="00E35180" w:rsidP="00C16E6C">
      <w:pPr>
        <w:ind w:firstLineChars="600" w:firstLine="1440"/>
        <w:rPr>
          <w:rFonts w:ascii="宋体" w:hAnsi="宋体"/>
          <w:szCs w:val="21"/>
        </w:rPr>
      </w:pPr>
      <w:r w:rsidRPr="00E35180">
        <w:rPr>
          <w:position w:val="-64"/>
        </w:rPr>
        <w:object w:dxaOrig="6120" w:dyaOrig="1400">
          <v:shape id="_x0000_i1193" type="#_x0000_t75" style="width:306.15pt;height:70.1pt" o:ole="">
            <v:imagedata r:id="rId345" o:title=""/>
          </v:shape>
          <o:OLEObject Type="Embed" ProgID="Equation.DSMT4" ShapeID="_x0000_i1193" DrawAspect="Content" ObjectID="_1675085650" r:id="rId346"/>
        </w:object>
      </w:r>
    </w:p>
    <w:p w:rsidR="00AE01D4" w:rsidRDefault="00C16E6C" w:rsidP="00AE01D4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E35180" w:rsidRPr="00E35180">
        <w:rPr>
          <w:position w:val="-10"/>
        </w:rPr>
        <w:object w:dxaOrig="520" w:dyaOrig="320">
          <v:shape id="_x0000_i1194" type="#_x0000_t75" style="width:25.65pt;height:16.3pt" o:ole="">
            <v:imagedata r:id="rId347" o:title=""/>
          </v:shape>
          <o:OLEObject Type="Embed" ProgID="Equation.DSMT4" ShapeID="_x0000_i1194" DrawAspect="Content" ObjectID="_1675085651" r:id="rId348"/>
        </w:object>
      </w:r>
      <w:r w:rsidRPr="00F977B4">
        <w:rPr>
          <w:rFonts w:ascii="宋体" w:hAnsi="宋体" w:hint="eastAsia"/>
        </w:rPr>
        <w:t>是圆域：</w:t>
      </w:r>
      <w:r w:rsidR="00E35180" w:rsidRPr="00E35180">
        <w:rPr>
          <w:position w:val="-10"/>
        </w:rPr>
        <w:object w:dxaOrig="1120" w:dyaOrig="360">
          <v:shape id="_x0000_i1195" type="#_x0000_t75" style="width:55.7pt;height:17.55pt" o:ole="">
            <v:imagedata r:id="rId349" o:title=""/>
          </v:shape>
          <o:OLEObject Type="Embed" ProgID="Equation.DSMT4" ShapeID="_x0000_i1195" DrawAspect="Content" ObjectID="_1675085652" r:id="rId350"/>
        </w:object>
      </w:r>
      <w:r w:rsidRPr="00F977B4">
        <w:rPr>
          <w:rFonts w:ascii="宋体" w:hAnsi="宋体" w:hint="eastAsia"/>
        </w:rPr>
        <w:t>,面积为</w:t>
      </w:r>
      <w:r w:rsidR="00E35180" w:rsidRPr="00E35180">
        <w:rPr>
          <w:position w:val="-6"/>
        </w:rPr>
        <w:object w:dxaOrig="340" w:dyaOrig="220">
          <v:shape id="_x0000_i1196" type="#_x0000_t75" style="width:16.9pt;height:10.65pt" o:ole="">
            <v:imagedata r:id="rId351" o:title=""/>
          </v:shape>
          <o:OLEObject Type="Embed" ProgID="Equation.DSMT4" ShapeID="_x0000_i1196" DrawAspect="Content" ObjectID="_1675085653" r:id="rId352"/>
        </w:object>
      </w:r>
      <w:r w:rsidRPr="00F977B4">
        <w:rPr>
          <w:rFonts w:ascii="宋体" w:hAnsi="宋体" w:hint="eastAsia"/>
        </w:rPr>
        <w:t>.</w:t>
      </w:r>
      <w:r w:rsidRPr="00F977B4">
        <w:rPr>
          <w:rFonts w:ascii="宋体" w:hAnsi="宋体" w:hint="eastAsia"/>
          <w:szCs w:val="21"/>
        </w:rPr>
        <w:t>因此</w:t>
      </w:r>
    </w:p>
    <w:p w:rsidR="00C16E6C" w:rsidRPr="00F977B4" w:rsidRDefault="00E35180" w:rsidP="00AE01D4">
      <w:pPr>
        <w:jc w:val="center"/>
        <w:rPr>
          <w:rFonts w:ascii="宋体" w:hAnsi="宋体"/>
          <w:szCs w:val="21"/>
        </w:rPr>
      </w:pPr>
      <w:r w:rsidRPr="00E35180">
        <w:rPr>
          <w:position w:val="-34"/>
        </w:rPr>
        <w:object w:dxaOrig="5360" w:dyaOrig="720">
          <v:shape id="_x0000_i1197" type="#_x0000_t75" style="width:267.95pt;height:36.3pt" o:ole="">
            <v:imagedata r:id="rId353" o:title=""/>
          </v:shape>
          <o:OLEObject Type="Embed" ProgID="Equation.DSMT4" ShapeID="_x0000_i1197" DrawAspect="Content" ObjectID="_1675085654" r:id="rId35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设变换</w:t>
      </w:r>
      <w:r w:rsidR="006461A8" w:rsidRPr="00E35180">
        <w:rPr>
          <w:position w:val="-30"/>
        </w:rPr>
        <w:object w:dxaOrig="1200" w:dyaOrig="720">
          <v:shape id="_x0000_i1369" type="#_x0000_t75" style="width:59.5pt;height:36.3pt" o:ole="">
            <v:imagedata r:id="rId355" o:title=""/>
          </v:shape>
          <o:OLEObject Type="Embed" ProgID="Equation.DSMT4" ShapeID="_x0000_i1369" DrawAspect="Content" ObjectID="_1675085655" r:id="rId356"/>
        </w:object>
      </w:r>
      <w:r w:rsidRPr="004A5677">
        <w:rPr>
          <w:rFonts w:ascii="宋体" w:hAnsi="宋体" w:hint="eastAsia"/>
          <w:szCs w:val="21"/>
        </w:rPr>
        <w:t>可把方程</w:t>
      </w:r>
      <w:r w:rsidR="00E35180" w:rsidRPr="00E35180">
        <w:rPr>
          <w:position w:val="-28"/>
        </w:rPr>
        <w:object w:dxaOrig="2220" w:dyaOrig="700">
          <v:shape id="_x0000_i1198" type="#_x0000_t75" style="width:111.45pt;height:35.05pt" o:ole="">
            <v:imagedata r:id="rId357" o:title=""/>
          </v:shape>
          <o:OLEObject Type="Embed" ProgID="Equation.DSMT4" ShapeID="_x0000_i1198" DrawAspect="Content" ObjectID="_1675085656" r:id="rId358"/>
        </w:object>
      </w:r>
      <w:r w:rsidRPr="004A5677">
        <w:rPr>
          <w:rFonts w:ascii="宋体" w:hAnsi="宋体" w:hint="eastAsia"/>
          <w:szCs w:val="21"/>
        </w:rPr>
        <w:t>化简为</w:t>
      </w:r>
      <w:r w:rsidR="00E35180" w:rsidRPr="00E35180">
        <w:rPr>
          <w:position w:val="-24"/>
        </w:rPr>
        <w:object w:dxaOrig="920" w:dyaOrig="660">
          <v:shape id="_x0000_i1199" type="#_x0000_t75" style="width:46.35pt;height:32.55pt" o:ole="">
            <v:imagedata r:id="rId359" o:title=""/>
          </v:shape>
          <o:OLEObject Type="Embed" ProgID="Equation.DSMT4" ShapeID="_x0000_i1199" DrawAspect="Content" ObjectID="_1675085657" r:id="rId36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求常数</w:t>
      </w:r>
      <w:r w:rsidR="00E35180" w:rsidRPr="00E35180">
        <w:rPr>
          <w:position w:val="-6"/>
        </w:rPr>
        <w:object w:dxaOrig="200" w:dyaOrig="220">
          <v:shape id="_x0000_i1200" type="#_x0000_t75" style="width:9.4pt;height:10.65pt" o:ole="">
            <v:imagedata r:id="rId361" o:title=""/>
          </v:shape>
          <o:OLEObject Type="Embed" ProgID="Equation.DSMT4" ShapeID="_x0000_i1200" DrawAspect="Content" ObjectID="_1675085658" r:id="rId36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10"/>
        </w:rPr>
        <w:object w:dxaOrig="1080" w:dyaOrig="320">
          <v:shape id="_x0000_i1201" type="#_x0000_t75" style="width:54.45pt;height:16.3pt" o:ole="">
            <v:imagedata r:id="rId363" o:title=""/>
          </v:shape>
          <o:OLEObject Type="Embed" ProgID="Equation.DSMT4" ShapeID="_x0000_i1201" DrawAspect="Content" ObjectID="_1675085659" r:id="rId364"/>
        </w:object>
      </w:r>
      <w:r w:rsidRPr="004A5677">
        <w:rPr>
          <w:rFonts w:ascii="宋体" w:hAnsi="宋体" w:hint="eastAsia"/>
          <w:szCs w:val="21"/>
        </w:rPr>
        <w:t>有二阶连续的偏导数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471281" w:rsidRDefault="004A26BC" w:rsidP="0047128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由多元复合函数求导法则,得</w:t>
      </w:r>
    </w:p>
    <w:p w:rsidR="00C16E6C" w:rsidRPr="00F977B4" w:rsidRDefault="00E35180" w:rsidP="00471281">
      <w:pPr>
        <w:jc w:val="center"/>
        <w:rPr>
          <w:rFonts w:ascii="宋体" w:hAnsi="宋体"/>
          <w:color w:val="FF6600"/>
          <w:szCs w:val="21"/>
        </w:rPr>
      </w:pPr>
      <w:r w:rsidRPr="00E35180">
        <w:rPr>
          <w:position w:val="-60"/>
        </w:rPr>
        <w:object w:dxaOrig="3379" w:dyaOrig="1320">
          <v:shape id="_x0000_i1202" type="#_x0000_t75" style="width:169.05pt;height:66.35pt" o:ole="">
            <v:imagedata r:id="rId365" o:title=""/>
          </v:shape>
          <o:OLEObject Type="Embed" ProgID="Equation.DSMT4" ShapeID="_x0000_i1202" DrawAspect="Content" ObjectID="_1675085660" r:id="rId366"/>
        </w:object>
      </w:r>
    </w:p>
    <w:p w:rsidR="00471281" w:rsidRDefault="00C16E6C" w:rsidP="00471281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</w:p>
    <w:p w:rsidR="00C16E6C" w:rsidRPr="00F977B4" w:rsidRDefault="00E35180" w:rsidP="00471281">
      <w:pPr>
        <w:tabs>
          <w:tab w:val="left" w:pos="1260"/>
        </w:tabs>
        <w:jc w:val="center"/>
        <w:rPr>
          <w:rFonts w:ascii="宋体" w:hAnsi="宋体"/>
          <w:szCs w:val="21"/>
        </w:rPr>
      </w:pPr>
      <w:r w:rsidRPr="00E35180">
        <w:rPr>
          <w:position w:val="-52"/>
        </w:rPr>
        <w:object w:dxaOrig="5440" w:dyaOrig="6259">
          <v:shape id="_x0000_i1203" type="#_x0000_t75" style="width:271.7pt;height:312.4pt" o:ole="">
            <v:imagedata r:id="rId367" o:title=""/>
          </v:shape>
          <o:OLEObject Type="Embed" ProgID="Equation.DSMT4" ShapeID="_x0000_i1203" DrawAspect="Content" ObjectID="_1675085661" r:id="rId368"/>
        </w:object>
      </w:r>
    </w:p>
    <w:p w:rsidR="00C16E6C" w:rsidRPr="00F977B4" w:rsidRDefault="00C16E6C" w:rsidP="00471281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代入</w:t>
      </w:r>
      <w:r w:rsidR="00E35180" w:rsidRPr="00E35180">
        <w:rPr>
          <w:position w:val="-28"/>
        </w:rPr>
        <w:object w:dxaOrig="2220" w:dyaOrig="700">
          <v:shape id="_x0000_i1204" type="#_x0000_t75" style="width:111.45pt;height:35.05pt" o:ole="">
            <v:imagedata r:id="rId369" o:title=""/>
          </v:shape>
          <o:OLEObject Type="Embed" ProgID="Equation.DSMT4" ShapeID="_x0000_i1204" DrawAspect="Content" ObjectID="_1675085662" r:id="rId370"/>
        </w:object>
      </w:r>
      <w:r w:rsidRPr="00F977B4">
        <w:rPr>
          <w:rFonts w:ascii="宋体" w:hAnsi="宋体" w:hint="eastAsia"/>
          <w:szCs w:val="21"/>
        </w:rPr>
        <w:t>,并整理得</w:t>
      </w:r>
    </w:p>
    <w:p w:rsidR="00C16E6C" w:rsidRPr="00F977B4" w:rsidRDefault="00E35180" w:rsidP="00471281">
      <w:pPr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5539" w:dyaOrig="700">
          <v:shape id="_x0000_i1205" type="#_x0000_t75" style="width:276.75pt;height:35.05pt" o:ole="">
            <v:imagedata r:id="rId371" o:title=""/>
          </v:shape>
          <o:OLEObject Type="Embed" ProgID="Equation.DSMT4" ShapeID="_x0000_i1205" DrawAspect="Content" ObjectID="_1675085663" r:id="rId372"/>
        </w:object>
      </w:r>
    </w:p>
    <w:p w:rsidR="00C16E6C" w:rsidRPr="00F977B4" w:rsidRDefault="00C16E6C" w:rsidP="00471281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于是,令</w:t>
      </w:r>
      <w:r w:rsidR="00E35180" w:rsidRPr="00E35180">
        <w:rPr>
          <w:position w:val="-6"/>
        </w:rPr>
        <w:object w:dxaOrig="1300" w:dyaOrig="320">
          <v:shape id="_x0000_i1206" type="#_x0000_t75" style="width:65.1pt;height:16.3pt" o:ole="">
            <v:imagedata r:id="rId373" o:title=""/>
          </v:shape>
          <o:OLEObject Type="Embed" ProgID="Equation.DSMT4" ShapeID="_x0000_i1206" DrawAspect="Content" ObjectID="_1675085664" r:id="rId374"/>
        </w:object>
      </w:r>
      <w:r w:rsidRPr="00F977B4">
        <w:rPr>
          <w:rFonts w:ascii="宋体" w:hAnsi="宋体" w:hint="eastAsia"/>
          <w:szCs w:val="21"/>
        </w:rPr>
        <w:t>得</w:t>
      </w:r>
      <w:r w:rsidR="00E35180" w:rsidRPr="00E35180">
        <w:rPr>
          <w:position w:val="-6"/>
        </w:rPr>
        <w:object w:dxaOrig="520" w:dyaOrig="279">
          <v:shape id="_x0000_i1207" type="#_x0000_t75" style="width:25.65pt;height:13.75pt" o:ole="">
            <v:imagedata r:id="rId375" o:title=""/>
          </v:shape>
          <o:OLEObject Type="Embed" ProgID="Equation.DSMT4" ShapeID="_x0000_i1207" DrawAspect="Content" ObjectID="_1675085665" r:id="rId376"/>
        </w:object>
      </w:r>
      <w:r w:rsidRPr="00F977B4">
        <w:rPr>
          <w:rFonts w:ascii="宋体" w:hAnsi="宋体" w:hint="eastAsia"/>
          <w:szCs w:val="21"/>
        </w:rPr>
        <w:t>或</w:t>
      </w:r>
      <w:r w:rsidR="00E35180" w:rsidRPr="00E35180">
        <w:rPr>
          <w:position w:val="-6"/>
        </w:rPr>
        <w:object w:dxaOrig="680" w:dyaOrig="279">
          <v:shape id="_x0000_i1208" type="#_x0000_t75" style="width:33.8pt;height:13.75pt" o:ole="">
            <v:imagedata r:id="rId377" o:title=""/>
          </v:shape>
          <o:OLEObject Type="Embed" ProgID="Equation.DSMT4" ShapeID="_x0000_i1208" DrawAspect="Content" ObjectID="_1675085666" r:id="rId378"/>
        </w:object>
      </w:r>
      <w:r w:rsidRPr="00F977B4">
        <w:rPr>
          <w:rFonts w:ascii="宋体" w:hAnsi="宋体" w:hint="eastAsia"/>
          <w:szCs w:val="21"/>
        </w:rPr>
        <w:t>.</w:t>
      </w:r>
      <w:r w:rsidR="00E35180" w:rsidRPr="00E35180">
        <w:rPr>
          <w:position w:val="-6"/>
        </w:rPr>
        <w:object w:dxaOrig="680" w:dyaOrig="279">
          <v:shape id="_x0000_i1209" type="#_x0000_t75" style="width:33.8pt;height:13.75pt" o:ole="">
            <v:imagedata r:id="rId379" o:title=""/>
          </v:shape>
          <o:OLEObject Type="Embed" ProgID="Equation.DSMT4" ShapeID="_x0000_i1209" DrawAspect="Content" ObjectID="_1675085667" r:id="rId380"/>
        </w:object>
      </w:r>
      <w:r w:rsidRPr="00F977B4">
        <w:rPr>
          <w:rFonts w:ascii="宋体" w:hAnsi="宋体" w:hint="eastAsia"/>
          <w:szCs w:val="21"/>
        </w:rPr>
        <w:t>时,</w:t>
      </w:r>
      <w:r w:rsidR="00E35180" w:rsidRPr="00E35180">
        <w:rPr>
          <w:position w:val="-6"/>
        </w:rPr>
        <w:object w:dxaOrig="1100" w:dyaOrig="279">
          <v:shape id="_x0000_i1210" type="#_x0000_t75" style="width:54.45pt;height:13.75pt" o:ole="">
            <v:imagedata r:id="rId381" o:title=""/>
          </v:shape>
          <o:OLEObject Type="Embed" ProgID="Equation.DSMT4" ShapeID="_x0000_i1210" DrawAspect="Content" ObjectID="_1675085668" r:id="rId382"/>
        </w:object>
      </w:r>
      <w:r w:rsidRPr="00F977B4">
        <w:rPr>
          <w:rFonts w:ascii="宋体" w:hAnsi="宋体" w:hint="eastAsia"/>
          <w:szCs w:val="21"/>
        </w:rPr>
        <w:t>,故舍去,</w:t>
      </w:r>
      <w:r w:rsidR="00E35180" w:rsidRPr="00E35180">
        <w:rPr>
          <w:position w:val="-6"/>
        </w:rPr>
        <w:object w:dxaOrig="520" w:dyaOrig="279">
          <v:shape id="_x0000_i1211" type="#_x0000_t75" style="width:25.65pt;height:13.75pt" o:ole="">
            <v:imagedata r:id="rId383" o:title=""/>
          </v:shape>
          <o:OLEObject Type="Embed" ProgID="Equation.DSMT4" ShapeID="_x0000_i1211" DrawAspect="Content" ObjectID="_1675085669" r:id="rId384"/>
        </w:object>
      </w:r>
      <w:r w:rsidRPr="00F977B4">
        <w:rPr>
          <w:rFonts w:ascii="宋体" w:hAnsi="宋体" w:hint="eastAsia"/>
          <w:szCs w:val="21"/>
        </w:rPr>
        <w:t>时,</w:t>
      </w:r>
      <w:r w:rsidR="00E35180" w:rsidRPr="00E35180">
        <w:rPr>
          <w:position w:val="-6"/>
        </w:rPr>
        <w:object w:dxaOrig="1100" w:dyaOrig="279">
          <v:shape id="_x0000_i1212" type="#_x0000_t75" style="width:54.45pt;height:13.75pt" o:ole="">
            <v:imagedata r:id="rId385" o:title=""/>
          </v:shape>
          <o:OLEObject Type="Embed" ProgID="Equation.DSMT4" ShapeID="_x0000_i1212" DrawAspect="Content" ObjectID="_1675085670" r:id="rId386"/>
        </w:object>
      </w:r>
      <w:r w:rsidRPr="00F977B4">
        <w:rPr>
          <w:rFonts w:ascii="宋体" w:hAnsi="宋体" w:hint="eastAsia"/>
          <w:szCs w:val="21"/>
        </w:rPr>
        <w:t>,因此仅当</w:t>
      </w:r>
      <w:r w:rsidR="00E35180" w:rsidRPr="00E35180">
        <w:rPr>
          <w:position w:val="-6"/>
        </w:rPr>
        <w:object w:dxaOrig="520" w:dyaOrig="279">
          <v:shape id="_x0000_i1213" type="#_x0000_t75" style="width:25.65pt;height:13.75pt" o:ole="">
            <v:imagedata r:id="rId387" o:title=""/>
          </v:shape>
          <o:OLEObject Type="Embed" ProgID="Equation.DSMT4" ShapeID="_x0000_i1213" DrawAspect="Content" ObjectID="_1675085671" r:id="rId388"/>
        </w:object>
      </w:r>
      <w:r w:rsidRPr="00F977B4">
        <w:rPr>
          <w:rFonts w:ascii="宋体" w:hAnsi="宋体" w:hint="eastAsia"/>
          <w:szCs w:val="21"/>
        </w:rPr>
        <w:t>时化简为</w:t>
      </w:r>
      <w:r w:rsidR="00E35180" w:rsidRPr="00E35180">
        <w:rPr>
          <w:position w:val="-24"/>
        </w:rPr>
        <w:object w:dxaOrig="920" w:dyaOrig="660">
          <v:shape id="_x0000_i1214" type="#_x0000_t75" style="width:46.35pt;height:32.55pt" o:ole="">
            <v:imagedata r:id="rId389" o:title=""/>
          </v:shape>
          <o:OLEObject Type="Embed" ProgID="Equation.DSMT4" ShapeID="_x0000_i1214" DrawAspect="Content" ObjectID="_1675085672" r:id="rId390"/>
        </w:object>
      </w:r>
      <w:r w:rsidR="00A541D4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五、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求级数</w:t>
      </w:r>
      <w:r w:rsidR="00E35180" w:rsidRPr="00E35180">
        <w:rPr>
          <w:position w:val="-28"/>
        </w:rPr>
        <w:object w:dxaOrig="1300" w:dyaOrig="680">
          <v:shape id="_x0000_i1215" type="#_x0000_t75" style="width:65.1pt;height:33.8pt" o:ole="">
            <v:imagedata r:id="rId391" o:title=""/>
          </v:shape>
          <o:OLEObject Type="Embed" ProgID="Equation.DSMT4" ShapeID="_x0000_i1215" DrawAspect="Content" ObjectID="_1675085673" r:id="rId392"/>
        </w:object>
      </w:r>
      <w:r w:rsidRPr="004A5677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06641D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先将级数分解,</w:t>
      </w:r>
    </w:p>
    <w:p w:rsidR="00C16E6C" w:rsidRPr="00F977B4" w:rsidRDefault="00512394" w:rsidP="0006641D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64"/>
        </w:rPr>
        <w:object w:dxaOrig="5340" w:dyaOrig="1400">
          <v:shape id="_x0000_i1216" type="#_x0000_t75" style="width:266.7pt;height:70.1pt" o:ole="">
            <v:imagedata r:id="rId393" o:title=""/>
          </v:shape>
          <o:OLEObject Type="Embed" ProgID="Equation.DSMT4" ShapeID="_x0000_i1216" DrawAspect="Content" ObjectID="_1675085674" r:id="rId394"/>
        </w:object>
      </w:r>
    </w:p>
    <w:p w:rsidR="00C16E6C" w:rsidRPr="00F977B4" w:rsidRDefault="00C16E6C" w:rsidP="0006641D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令</w:t>
      </w:r>
      <w:r w:rsidR="002B5B95" w:rsidRPr="00E35180">
        <w:rPr>
          <w:position w:val="-28"/>
        </w:rPr>
        <w:object w:dxaOrig="2780" w:dyaOrig="680">
          <v:shape id="_x0000_i1217" type="#_x0000_t75" style="width:138.35pt;height:33.8pt" o:ole="">
            <v:imagedata r:id="rId395" o:title=""/>
          </v:shape>
          <o:OLEObject Type="Embed" ProgID="Equation.DSMT4" ShapeID="_x0000_i1217" DrawAspect="Content" ObjectID="_1675085675" r:id="rId396"/>
        </w:object>
      </w:r>
      <w:r w:rsidRPr="00F977B4">
        <w:rPr>
          <w:rFonts w:ascii="宋体" w:hAnsi="宋体" w:hint="eastAsia"/>
          <w:szCs w:val="21"/>
        </w:rPr>
        <w:t>,则</w:t>
      </w:r>
      <w:r w:rsidR="00E35180" w:rsidRPr="00E35180">
        <w:rPr>
          <w:position w:val="-12"/>
        </w:rPr>
        <w:object w:dxaOrig="1120" w:dyaOrig="360">
          <v:shape id="_x0000_i1218" type="#_x0000_t75" style="width:55.7pt;height:17.55pt" o:ole="">
            <v:imagedata r:id="rId397" o:title=""/>
          </v:shape>
          <o:OLEObject Type="Embed" ProgID="Equation.DSMT4" ShapeID="_x0000_i1218" DrawAspect="Content" ObjectID="_1675085676" r:id="rId398"/>
        </w:object>
      </w:r>
      <w:r w:rsidR="0006641D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由</w:t>
      </w:r>
      <w:r w:rsidR="00E35180" w:rsidRPr="00E35180">
        <w:rPr>
          <w:position w:val="-10"/>
        </w:rPr>
        <w:object w:dxaOrig="920" w:dyaOrig="320">
          <v:shape id="_x0000_i1219" type="#_x0000_t75" style="width:46.35pt;height:16.3pt" o:ole="">
            <v:imagedata r:id="rId399" o:title=""/>
          </v:shape>
          <o:OLEObject Type="Embed" ProgID="Equation.DSMT4" ShapeID="_x0000_i1219" DrawAspect="Content" ObjectID="_1675085677" r:id="rId400"/>
        </w:object>
      </w:r>
      <w:r w:rsidRPr="00F977B4">
        <w:rPr>
          <w:rFonts w:ascii="宋体" w:hAnsi="宋体" w:hint="eastAsia"/>
          <w:szCs w:val="21"/>
        </w:rPr>
        <w:t>幂级数展开式得</w:t>
      </w:r>
    </w:p>
    <w:p w:rsidR="00C16E6C" w:rsidRPr="00F977B4" w:rsidRDefault="00E35180" w:rsidP="0006641D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6"/>
        </w:rPr>
        <w:object w:dxaOrig="6720" w:dyaOrig="2280">
          <v:shape id="_x0000_i1220" type="#_x0000_t75" style="width:335.6pt;height:113.95pt" o:ole="">
            <v:imagedata r:id="rId401" o:title=""/>
          </v:shape>
          <o:OLEObject Type="Embed" ProgID="Equation.DSMT4" ShapeID="_x0000_i1220" DrawAspect="Content" ObjectID="_1675085678" r:id="rId402"/>
        </w:object>
      </w:r>
    </w:p>
    <w:p w:rsidR="00C16E6C" w:rsidRPr="00F977B4" w:rsidRDefault="00C16E6C" w:rsidP="0006641D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因此</w:t>
      </w:r>
      <w:r w:rsidR="00E35180" w:rsidRPr="00E35180">
        <w:rPr>
          <w:position w:val="-24"/>
        </w:rPr>
        <w:object w:dxaOrig="2260" w:dyaOrig="620">
          <v:shape id="_x0000_i1221" type="#_x0000_t75" style="width:112.7pt;height:31.3pt" o:ole="">
            <v:imagedata r:id="rId403" o:title=""/>
          </v:shape>
          <o:OLEObject Type="Embed" ProgID="Equation.DSMT4" ShapeID="_x0000_i1221" DrawAspect="Content" ObjectID="_1675085679" r:id="rId404"/>
        </w:object>
      </w:r>
      <w:r w:rsidR="0006641D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六、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设对任意</w:t>
      </w:r>
      <w:r w:rsidR="00E35180" w:rsidRPr="00E35180">
        <w:rPr>
          <w:position w:val="-6"/>
        </w:rPr>
        <w:object w:dxaOrig="540" w:dyaOrig="279">
          <v:shape id="_x0000_i1222" type="#_x0000_t75" style="width:26.9pt;height:13.75pt" o:ole="">
            <v:imagedata r:id="rId405" o:title=""/>
          </v:shape>
          <o:OLEObject Type="Embed" ProgID="Equation.DSMT4" ShapeID="_x0000_i1222" DrawAspect="Content" ObjectID="_1675085680" r:id="rId406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曲线</w:t>
      </w:r>
      <w:r w:rsidR="00E35180" w:rsidRPr="00E35180">
        <w:rPr>
          <w:position w:val="-10"/>
        </w:rPr>
        <w:object w:dxaOrig="920" w:dyaOrig="320">
          <v:shape id="_x0000_i1223" type="#_x0000_t75" style="width:46.35pt;height:16.3pt" o:ole="">
            <v:imagedata r:id="rId407" o:title=""/>
          </v:shape>
          <o:OLEObject Type="Embed" ProgID="Equation.DSMT4" ShapeID="_x0000_i1223" DrawAspect="Content" ObjectID="_1675085681" r:id="rId408"/>
        </w:object>
      </w:r>
      <w:r w:rsidRPr="004A5677">
        <w:rPr>
          <w:rFonts w:ascii="宋体" w:hAnsi="宋体" w:hint="eastAsia"/>
          <w:szCs w:val="21"/>
        </w:rPr>
        <w:t>上点</w:t>
      </w:r>
      <w:r w:rsidR="00E35180" w:rsidRPr="00E35180">
        <w:rPr>
          <w:position w:val="-10"/>
        </w:rPr>
        <w:object w:dxaOrig="920" w:dyaOrig="320">
          <v:shape id="_x0000_i1224" type="#_x0000_t75" style="width:46.35pt;height:16.3pt" o:ole="">
            <v:imagedata r:id="rId409" o:title=""/>
          </v:shape>
          <o:OLEObject Type="Embed" ProgID="Equation.DSMT4" ShapeID="_x0000_i1224" DrawAspect="Content" ObjectID="_1675085682" r:id="rId410"/>
        </w:object>
      </w:r>
      <w:r w:rsidRPr="004A5677">
        <w:rPr>
          <w:rFonts w:ascii="宋体" w:hAnsi="宋体" w:hint="eastAsia"/>
          <w:szCs w:val="21"/>
        </w:rPr>
        <w:t>处的切线在</w:t>
      </w:r>
      <w:r w:rsidR="00E35180" w:rsidRPr="00E35180">
        <w:rPr>
          <w:position w:val="-10"/>
        </w:rPr>
        <w:object w:dxaOrig="220" w:dyaOrig="260">
          <v:shape id="_x0000_i1225" type="#_x0000_t75" style="width:10.65pt;height:13.15pt" o:ole="">
            <v:imagedata r:id="rId411" o:title=""/>
          </v:shape>
          <o:OLEObject Type="Embed" ProgID="Equation.DSMT4" ShapeID="_x0000_i1225" DrawAspect="Content" ObjectID="_1675085683" r:id="rId412"/>
        </w:object>
      </w:r>
      <w:r w:rsidRPr="004A5677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上</w:t>
      </w:r>
      <w:r w:rsidRPr="004A5677">
        <w:rPr>
          <w:rFonts w:ascii="宋体" w:hAnsi="宋体" w:hint="eastAsia"/>
          <w:szCs w:val="21"/>
        </w:rPr>
        <w:t>的截距等于</w:t>
      </w:r>
      <w:r w:rsidR="00E35180" w:rsidRPr="00E35180">
        <w:rPr>
          <w:position w:val="-24"/>
        </w:rPr>
        <w:object w:dxaOrig="1120" w:dyaOrig="620">
          <v:shape id="_x0000_i1226" type="#_x0000_t75" style="width:55.7pt;height:31.3pt" o:ole="">
            <v:imagedata r:id="rId413" o:title=""/>
          </v:shape>
          <o:OLEObject Type="Embed" ProgID="Equation.DSMT4" ShapeID="_x0000_i1226" DrawAspect="Content" ObjectID="_1675085684" r:id="rId414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求</w:t>
      </w:r>
      <w:r w:rsidR="00E35180" w:rsidRPr="00E35180">
        <w:rPr>
          <w:position w:val="-10"/>
        </w:rPr>
        <w:object w:dxaOrig="540" w:dyaOrig="320">
          <v:shape id="_x0000_i1227" type="#_x0000_t75" style="width:26.9pt;height:16.3pt" o:ole="">
            <v:imagedata r:id="rId415" o:title=""/>
          </v:shape>
          <o:OLEObject Type="Embed" ProgID="Equation.DSMT4" ShapeID="_x0000_i1227" DrawAspect="Content" ObjectID="_1675085685" r:id="rId416"/>
        </w:object>
      </w:r>
      <w:r w:rsidRPr="004A5677">
        <w:rPr>
          <w:rFonts w:ascii="宋体" w:hAnsi="宋体" w:hint="eastAsia"/>
          <w:szCs w:val="21"/>
        </w:rPr>
        <w:t>的一般表达式</w:t>
      </w:r>
      <w:r w:rsidR="00AB023C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B023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曲线</w:t>
      </w:r>
      <w:r w:rsidR="00E35180" w:rsidRPr="00E35180">
        <w:rPr>
          <w:position w:val="-10"/>
        </w:rPr>
        <w:object w:dxaOrig="920" w:dyaOrig="320">
          <v:shape id="_x0000_i1228" type="#_x0000_t75" style="width:46.35pt;height:16.3pt" o:ole="">
            <v:imagedata r:id="rId417" o:title=""/>
          </v:shape>
          <o:OLEObject Type="Embed" ProgID="Equation.DSMT4" ShapeID="_x0000_i1228" DrawAspect="Content" ObjectID="_1675085686" r:id="rId418"/>
        </w:object>
      </w:r>
      <w:r w:rsidR="00C16E6C" w:rsidRPr="00F977B4">
        <w:rPr>
          <w:rFonts w:ascii="宋体" w:hAnsi="宋体" w:hint="eastAsia"/>
          <w:szCs w:val="21"/>
        </w:rPr>
        <w:t>上点</w:t>
      </w:r>
      <w:r w:rsidR="00E35180" w:rsidRPr="00E35180">
        <w:rPr>
          <w:position w:val="-10"/>
        </w:rPr>
        <w:object w:dxaOrig="920" w:dyaOrig="320">
          <v:shape id="_x0000_i1229" type="#_x0000_t75" style="width:46.35pt;height:16.3pt" o:ole="">
            <v:imagedata r:id="rId419" o:title=""/>
          </v:shape>
          <o:OLEObject Type="Embed" ProgID="Equation.DSMT4" ShapeID="_x0000_i1229" DrawAspect="Content" ObjectID="_1675085687" r:id="rId420"/>
        </w:object>
      </w:r>
      <w:r w:rsidR="00C16E6C" w:rsidRPr="00F977B4">
        <w:rPr>
          <w:rFonts w:ascii="宋体" w:hAnsi="宋体" w:hint="eastAsia"/>
          <w:szCs w:val="21"/>
        </w:rPr>
        <w:t>处的切线方程为</w:t>
      </w:r>
    </w:p>
    <w:p w:rsidR="00C16E6C" w:rsidRPr="00F977B4" w:rsidRDefault="00E35180" w:rsidP="00AB023C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"/>
        </w:rPr>
        <w:object w:dxaOrig="2380" w:dyaOrig="320">
          <v:shape id="_x0000_i1230" type="#_x0000_t75" style="width:119.6pt;height:16.3pt" o:ole="">
            <v:imagedata r:id="rId421" o:title=""/>
          </v:shape>
          <o:OLEObject Type="Embed" ProgID="Equation.DSMT4" ShapeID="_x0000_i1230" DrawAspect="Content" ObjectID="_1675085688" r:id="rId422"/>
        </w:object>
      </w:r>
    </w:p>
    <w:p w:rsidR="00C16E6C" w:rsidRPr="00F977B4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令</w:t>
      </w:r>
      <w:r w:rsidR="00E35180" w:rsidRPr="00E35180">
        <w:rPr>
          <w:position w:val="-6"/>
        </w:rPr>
        <w:object w:dxaOrig="580" w:dyaOrig="279">
          <v:shape id="_x0000_i1231" type="#_x0000_t75" style="width:28.8pt;height:13.75pt" o:ole="">
            <v:imagedata r:id="rId423" o:title=""/>
          </v:shape>
          <o:OLEObject Type="Embed" ProgID="Equation.DSMT4" ShapeID="_x0000_i1231" DrawAspect="Content" ObjectID="_1675085689" r:id="rId424"/>
        </w:object>
      </w:r>
      <w:r w:rsidRPr="00F977B4">
        <w:rPr>
          <w:rFonts w:ascii="宋体" w:hAnsi="宋体" w:hint="eastAsia"/>
          <w:szCs w:val="21"/>
        </w:rPr>
        <w:t>得</w:t>
      </w:r>
      <w:r w:rsidR="00E35180" w:rsidRPr="00E35180">
        <w:rPr>
          <w:position w:val="-10"/>
        </w:rPr>
        <w:object w:dxaOrig="220" w:dyaOrig="260">
          <v:shape id="_x0000_i1232" type="#_x0000_t75" style="width:10.65pt;height:13.15pt" o:ole="">
            <v:imagedata r:id="rId425" o:title=""/>
          </v:shape>
          <o:OLEObject Type="Embed" ProgID="Equation.DSMT4" ShapeID="_x0000_i1232" DrawAspect="Content" ObjectID="_1675085690" r:id="rId426"/>
        </w:object>
      </w:r>
      <w:r w:rsidRPr="00F977B4">
        <w:rPr>
          <w:rFonts w:ascii="宋体" w:hAnsi="宋体" w:hint="eastAsia"/>
          <w:szCs w:val="21"/>
        </w:rPr>
        <w:t>轴上的截距</w:t>
      </w:r>
      <w:r w:rsidR="00E35180" w:rsidRPr="00E35180">
        <w:rPr>
          <w:position w:val="-10"/>
        </w:rPr>
        <w:object w:dxaOrig="1760" w:dyaOrig="320">
          <v:shape id="_x0000_i1233" type="#_x0000_t75" style="width:88.3pt;height:16.3pt" o:ole="">
            <v:imagedata r:id="rId427" o:title=""/>
          </v:shape>
          <o:OLEObject Type="Embed" ProgID="Equation.DSMT4" ShapeID="_x0000_i1233" DrawAspect="Content" ObjectID="_1675085691" r:id="rId428"/>
        </w:object>
      </w:r>
      <w:r w:rsidRPr="00F977B4">
        <w:rPr>
          <w:rFonts w:ascii="宋体" w:hAnsi="宋体" w:hint="eastAsia"/>
          <w:szCs w:val="21"/>
        </w:rPr>
        <w:t>.由题意,</w:t>
      </w:r>
    </w:p>
    <w:p w:rsidR="00C16E6C" w:rsidRPr="00F977B4" w:rsidRDefault="00E35180" w:rsidP="00AB023C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4"/>
        </w:rPr>
        <w:object w:dxaOrig="2700" w:dyaOrig="620">
          <v:shape id="_x0000_i1234" type="#_x0000_t75" style="width:134.6pt;height:31.3pt" o:ole="">
            <v:imagedata r:id="rId429" o:title=""/>
          </v:shape>
          <o:OLEObject Type="Embed" ProgID="Equation.DSMT4" ShapeID="_x0000_i1234" DrawAspect="Content" ObjectID="_1675085692" r:id="rId430"/>
        </w:object>
      </w:r>
    </w:p>
    <w:p w:rsidR="00AB023C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两边乘以</w:t>
      </w:r>
      <w:r w:rsidR="00E35180" w:rsidRPr="00025957">
        <w:rPr>
          <w:position w:val="-4"/>
        </w:rPr>
        <w:object w:dxaOrig="200" w:dyaOrig="200">
          <v:shape id="_x0000_i1235" type="#_x0000_t75" style="width:9.4pt;height:9.4pt" o:ole="">
            <v:imagedata r:id="rId431" o:title=""/>
          </v:shape>
          <o:OLEObject Type="Embed" ProgID="Equation.DSMT4" ShapeID="_x0000_i1235" DrawAspect="Content" ObjectID="_1675085693" r:id="rId432"/>
        </w:object>
      </w:r>
      <w:r w:rsidRPr="00F977B4">
        <w:rPr>
          <w:rFonts w:ascii="宋体" w:hAnsi="宋体" w:hint="eastAsia"/>
          <w:szCs w:val="21"/>
        </w:rPr>
        <w:t>得</w:t>
      </w:r>
    </w:p>
    <w:p w:rsidR="00C16E6C" w:rsidRPr="00F977B4" w:rsidRDefault="00E35180" w:rsidP="00AB023C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8"/>
        </w:rPr>
        <w:object w:dxaOrig="2700" w:dyaOrig="520">
          <v:shape id="_x0000_i1236" type="#_x0000_t75" style="width:134.6pt;height:25.65pt" o:ole="">
            <v:imagedata r:id="rId433" o:title=""/>
          </v:shape>
          <o:OLEObject Type="Embed" ProgID="Equation.DSMT4" ShapeID="_x0000_i1236" DrawAspect="Content" ObjectID="_1675085694" r:id="rId434"/>
        </w:object>
      </w:r>
    </w:p>
    <w:p w:rsidR="00C16E6C" w:rsidRPr="00F977B4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将恒等式两边对</w:t>
      </w:r>
      <w:r w:rsidR="00E35180" w:rsidRPr="00025957">
        <w:rPr>
          <w:position w:val="-4"/>
        </w:rPr>
        <w:object w:dxaOrig="200" w:dyaOrig="200">
          <v:shape id="_x0000_i1237" type="#_x0000_t75" style="width:9.4pt;height:9.4pt" o:ole="">
            <v:imagedata r:id="rId435" o:title=""/>
          </v:shape>
          <o:OLEObject Type="Embed" ProgID="Equation.DSMT4" ShapeID="_x0000_i1237" DrawAspect="Content" ObjectID="_1675085695" r:id="rId436"/>
        </w:object>
      </w:r>
      <w:r w:rsidRPr="00F977B4">
        <w:rPr>
          <w:rFonts w:ascii="宋体" w:hAnsi="宋体" w:hint="eastAsia"/>
          <w:szCs w:val="21"/>
        </w:rPr>
        <w:t>求导,得</w:t>
      </w:r>
    </w:p>
    <w:p w:rsidR="00C16E6C" w:rsidRPr="00F977B4" w:rsidRDefault="00E35180" w:rsidP="00AB023C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"/>
        </w:rPr>
        <w:object w:dxaOrig="3960" w:dyaOrig="360">
          <v:shape id="_x0000_i1238" type="#_x0000_t75" style="width:198.45pt;height:17.55pt" o:ole="">
            <v:imagedata r:id="rId437" o:title=""/>
          </v:shape>
          <o:OLEObject Type="Embed" ProgID="Equation.DSMT4" ShapeID="_x0000_i1238" DrawAspect="Content" ObjectID="_1675085696" r:id="rId438"/>
        </w:object>
      </w:r>
    </w:p>
    <w:p w:rsidR="00C16E6C" w:rsidRPr="00F977B4" w:rsidRDefault="00C16E6C" w:rsidP="00AB023C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即</w:t>
      </w:r>
      <w:r w:rsidR="00E35180" w:rsidRPr="00E35180">
        <w:rPr>
          <w:position w:val="-10"/>
        </w:rPr>
        <w:object w:dxaOrig="1760" w:dyaOrig="320">
          <v:shape id="_x0000_i1239" type="#_x0000_t75" style="width:88.3pt;height:16.3pt" o:ole="">
            <v:imagedata r:id="rId439" o:title=""/>
          </v:shape>
          <o:OLEObject Type="Embed" ProgID="Equation.DSMT4" ShapeID="_x0000_i1239" DrawAspect="Content" ObjectID="_1675085697" r:id="rId440"/>
        </w:objec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在</w:t>
      </w:r>
      <w:r w:rsidR="00AB023C">
        <w:rPr>
          <w:rFonts w:ascii="宋体" w:hAnsi="宋体" w:hint="eastAsia"/>
          <w:szCs w:val="21"/>
        </w:rPr>
        <w:t>前面积分等</w:t>
      </w:r>
      <w:r w:rsidRPr="00F977B4">
        <w:rPr>
          <w:rFonts w:ascii="宋体" w:hAnsi="宋体" w:hint="eastAsia"/>
          <w:szCs w:val="21"/>
        </w:rPr>
        <w:t>式中令</w:t>
      </w:r>
      <w:r w:rsidR="00E35180" w:rsidRPr="00E35180">
        <w:rPr>
          <w:position w:val="-6"/>
        </w:rPr>
        <w:object w:dxaOrig="540" w:dyaOrig="279">
          <v:shape id="_x0000_i1240" type="#_x0000_t75" style="width:26.9pt;height:13.75pt" o:ole="">
            <v:imagedata r:id="rId441" o:title=""/>
          </v:shape>
          <o:OLEObject Type="Embed" ProgID="Equation.DSMT4" ShapeID="_x0000_i1240" DrawAspect="Content" ObjectID="_1675085698" r:id="rId442"/>
        </w:object>
      </w:r>
      <w:r w:rsidRPr="00F977B4">
        <w:rPr>
          <w:rFonts w:ascii="宋体" w:hAnsi="宋体" w:hint="eastAsia"/>
          <w:szCs w:val="21"/>
        </w:rPr>
        <w:t>得</w:t>
      </w:r>
      <w:r w:rsidR="00E35180" w:rsidRPr="00E35180">
        <w:rPr>
          <w:position w:val="-6"/>
        </w:rPr>
        <w:object w:dxaOrig="540" w:dyaOrig="279">
          <v:shape id="_x0000_i1241" type="#_x0000_t75" style="width:26.9pt;height:13.75pt" o:ole="">
            <v:imagedata r:id="rId443" o:title=""/>
          </v:shape>
          <o:OLEObject Type="Embed" ProgID="Equation.DSMT4" ShapeID="_x0000_i1241" DrawAspect="Content" ObjectID="_1675085699" r:id="rId444"/>
        </w:object>
      </w:r>
      <w:r w:rsidRPr="00F977B4">
        <w:rPr>
          <w:rFonts w:ascii="宋体" w:hAnsi="宋体" w:hint="eastAsia"/>
          <w:szCs w:val="21"/>
        </w:rPr>
        <w:t>自然成立</w: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故不必再加</w:t>
      </w:r>
      <w:r w:rsidR="00AB023C">
        <w:rPr>
          <w:rFonts w:ascii="宋体" w:hAnsi="宋体" w:hint="eastAsia"/>
          <w:szCs w:val="21"/>
        </w:rPr>
        <w:t>初始</w:t>
      </w:r>
      <w:r w:rsidRPr="00F977B4">
        <w:rPr>
          <w:rFonts w:ascii="宋体" w:hAnsi="宋体" w:hint="eastAsia"/>
          <w:szCs w:val="21"/>
        </w:rPr>
        <w:t>条件</w:t>
      </w:r>
      <w:r w:rsidR="00AB023C">
        <w:rPr>
          <w:rFonts w:ascii="宋体" w:hAnsi="宋体" w:hint="eastAsia"/>
          <w:szCs w:val="21"/>
        </w:rPr>
        <w:t>．</w:t>
      </w:r>
      <w:r w:rsidR="00D248AE">
        <w:rPr>
          <w:rFonts w:ascii="宋体" w:hAnsi="宋体" w:hint="eastAsia"/>
          <w:szCs w:val="21"/>
        </w:rPr>
        <w:t>即</w:t>
      </w:r>
      <w:r w:rsidR="00E35180" w:rsidRPr="00E35180">
        <w:rPr>
          <w:position w:val="-10"/>
        </w:rPr>
        <w:object w:dxaOrig="540" w:dyaOrig="320">
          <v:shape id="_x0000_i1242" type="#_x0000_t75" style="width:26.9pt;height:16.3pt" o:ole="">
            <v:imagedata r:id="rId445" o:title=""/>
          </v:shape>
          <o:OLEObject Type="Embed" ProgID="Equation.DSMT4" ShapeID="_x0000_i1242" DrawAspect="Content" ObjectID="_1675085700" r:id="rId446"/>
        </w:object>
      </w:r>
      <w:r w:rsidRPr="00F977B4">
        <w:rPr>
          <w:rFonts w:ascii="宋体" w:hAnsi="宋体" w:hint="eastAsia"/>
          <w:szCs w:val="21"/>
        </w:rPr>
        <w:t>是微分方程</w:t>
      </w:r>
      <w:r w:rsidR="00E35180" w:rsidRPr="00E35180">
        <w:rPr>
          <w:position w:val="-10"/>
        </w:rPr>
        <w:object w:dxaOrig="1160" w:dyaOrig="320">
          <v:shape id="_x0000_i1243" type="#_x0000_t75" style="width:58.25pt;height:16.3pt" o:ole="">
            <v:imagedata r:id="rId447" o:title=""/>
          </v:shape>
          <o:OLEObject Type="Embed" ProgID="Equation.DSMT4" ShapeID="_x0000_i1243" DrawAspect="Content" ObjectID="_1675085701" r:id="rId448"/>
        </w:object>
      </w:r>
      <w:r w:rsidRPr="00F977B4">
        <w:rPr>
          <w:rFonts w:ascii="宋体" w:hAnsi="宋体" w:hint="eastAsia"/>
          <w:szCs w:val="21"/>
        </w:rPr>
        <w:t>的通解.下面求解微分方程</w:t>
      </w:r>
      <w:r w:rsidR="00AB023C">
        <w:rPr>
          <w:rFonts w:ascii="宋体" w:hAnsi="宋体" w:hint="eastAsia"/>
          <w:szCs w:val="21"/>
        </w:rPr>
        <w:t>：</w:t>
      </w:r>
    </w:p>
    <w:p w:rsidR="00C16E6C" w:rsidRPr="00F977B4" w:rsidRDefault="00E35180" w:rsidP="00AB023C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4"/>
        </w:rPr>
        <w:object w:dxaOrig="3480" w:dyaOrig="499">
          <v:shape id="_x0000_i1244" type="#_x0000_t75" style="width:174.05pt;height:24.4pt" o:ole="">
            <v:imagedata r:id="rId449" o:title=""/>
          </v:shape>
          <o:OLEObject Type="Embed" ProgID="Equation.DSMT4" ShapeID="_x0000_i1244" DrawAspect="Content" ObjectID="_1675085702" r:id="rId450"/>
        </w:object>
      </w:r>
    </w:p>
    <w:p w:rsidR="00AB023C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6"/>
        </w:rPr>
        <w:object w:dxaOrig="540" w:dyaOrig="279">
          <v:shape id="_x0000_i1245" type="#_x0000_t75" style="width:26.9pt;height:13.75pt" o:ole="">
            <v:imagedata r:id="rId451" o:title=""/>
          </v:shape>
          <o:OLEObject Type="Embed" ProgID="Equation.DSMT4" ShapeID="_x0000_i1245" DrawAspect="Content" ObjectID="_1675085703" r:id="rId452"/>
        </w:object>
      </w:r>
      <w:r w:rsidRPr="00F977B4">
        <w:rPr>
          <w:rFonts w:ascii="宋体" w:hAnsi="宋体" w:hint="eastAsia"/>
          <w:szCs w:val="21"/>
        </w:rPr>
        <w:t>,所以</w:t>
      </w:r>
      <w:r w:rsidR="00E35180" w:rsidRPr="00E35180">
        <w:rPr>
          <w:position w:val="-24"/>
        </w:rPr>
        <w:object w:dxaOrig="760" w:dyaOrig="639">
          <v:shape id="_x0000_i1246" type="#_x0000_t75" style="width:38.2pt;height:31.95pt" o:ole="">
            <v:imagedata r:id="rId453" o:title=""/>
          </v:shape>
          <o:OLEObject Type="Embed" ProgID="Equation.DSMT4" ShapeID="_x0000_i1246" DrawAspect="Content" ObjectID="_1675085704" r:id="rId454"/>
        </w:objec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两边积分得</w:t>
      </w:r>
    </w:p>
    <w:p w:rsidR="00C16E6C" w:rsidRPr="00F977B4" w:rsidRDefault="00E35180" w:rsidP="00AB023C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2"/>
        </w:rPr>
        <w:object w:dxaOrig="2200" w:dyaOrig="360">
          <v:shape id="_x0000_i1247" type="#_x0000_t75" style="width:110.2pt;height:17.55pt" o:ole="">
            <v:imagedata r:id="rId455" o:title=""/>
          </v:shape>
          <o:OLEObject Type="Embed" ProgID="Equation.DSMT4" ShapeID="_x0000_i1247" DrawAspect="Content" ObjectID="_1675085705" r:id="rId456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七、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本题满分8分</w:t>
      </w:r>
      <w:r w:rsidR="00E205A4">
        <w:rPr>
          <w:rFonts w:hint="eastAsia"/>
        </w:rPr>
        <w:t>）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248" type="#_x0000_t75" style="width:26.9pt;height:16.3pt" o:ole="">
            <v:imagedata r:id="rId457" o:title=""/>
          </v:shape>
          <o:OLEObject Type="Embed" ProgID="Equation.DSMT4" ShapeID="_x0000_i1248" DrawAspect="Content" ObjectID="_1675085706" r:id="rId458"/>
        </w:object>
      </w:r>
      <w:r w:rsidRPr="004A5677">
        <w:rPr>
          <w:rFonts w:ascii="宋体" w:hAnsi="宋体" w:hint="eastAsia"/>
          <w:szCs w:val="21"/>
        </w:rPr>
        <w:t>在</w:t>
      </w:r>
      <w:r w:rsidR="00E35180" w:rsidRPr="00E35180">
        <w:rPr>
          <w:position w:val="-10"/>
        </w:rPr>
        <w:object w:dxaOrig="520" w:dyaOrig="320">
          <v:shape id="_x0000_i1249" type="#_x0000_t75" style="width:25.65pt;height:16.3pt" o:ole="">
            <v:imagedata r:id="rId459" o:title=""/>
          </v:shape>
          <o:OLEObject Type="Embed" ProgID="Equation.DSMT4" ShapeID="_x0000_i1249" DrawAspect="Content" ObjectID="_1675085707" r:id="rId460"/>
        </w:object>
      </w:r>
      <w:r w:rsidRPr="004A5677">
        <w:rPr>
          <w:rFonts w:ascii="宋体" w:hAnsi="宋体" w:hint="eastAsia"/>
          <w:szCs w:val="21"/>
        </w:rPr>
        <w:t>上具有二阶导数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且满足条件</w:t>
      </w:r>
      <w:r w:rsidR="00E35180" w:rsidRPr="00E35180">
        <w:rPr>
          <w:position w:val="-10"/>
        </w:rPr>
        <w:object w:dxaOrig="980" w:dyaOrig="320">
          <v:shape id="_x0000_i1250" type="#_x0000_t75" style="width:48.85pt;height:16.3pt" o:ole="">
            <v:imagedata r:id="rId461" o:title=""/>
          </v:shape>
          <o:OLEObject Type="Embed" ProgID="Equation.DSMT4" ShapeID="_x0000_i1250" DrawAspect="Content" ObjectID="_1675085708" r:id="rId462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1080" w:dyaOrig="320">
          <v:shape id="_x0000_i1251" type="#_x0000_t75" style="width:54.45pt;height:16.3pt" o:ole="">
            <v:imagedata r:id="rId463" o:title=""/>
          </v:shape>
          <o:OLEObject Type="Embed" ProgID="Equation.DSMT4" ShapeID="_x0000_i1251" DrawAspect="Content" ObjectID="_1675085709" r:id="rId46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8"/>
        </w:rPr>
        <w:object w:dxaOrig="400" w:dyaOrig="300">
          <v:shape id="_x0000_i1252" type="#_x0000_t75" style="width:20.65pt;height:15.05pt" o:ole="">
            <v:imagedata r:id="rId465" o:title=""/>
          </v:shape>
          <o:OLEObject Type="Embed" ProgID="Equation.DSMT4" ShapeID="_x0000_i1252" DrawAspect="Content" ObjectID="_1675085710" r:id="rId466"/>
        </w:object>
      </w:r>
      <w:r w:rsidRPr="004A5677">
        <w:rPr>
          <w:rFonts w:ascii="宋体" w:hAnsi="宋体" w:hint="eastAsia"/>
          <w:szCs w:val="21"/>
        </w:rPr>
        <w:t>都是非负常数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6"/>
        </w:rPr>
        <w:object w:dxaOrig="180" w:dyaOrig="220">
          <v:shape id="_x0000_i1253" type="#_x0000_t75" style="width:9.4pt;height:10.65pt" o:ole="">
            <v:imagedata r:id="rId467" o:title=""/>
          </v:shape>
          <o:OLEObject Type="Embed" ProgID="Equation.DSMT4" ShapeID="_x0000_i1253" DrawAspect="Content" ObjectID="_1675085711" r:id="rId468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254" type="#_x0000_t75" style="width:26.9pt;height:16.3pt" o:ole="">
            <v:imagedata r:id="rId469" o:title=""/>
          </v:shape>
          <o:OLEObject Type="Embed" ProgID="Equation.DSMT4" ShapeID="_x0000_i1254" DrawAspect="Content" ObjectID="_1675085712" r:id="rId470"/>
        </w:object>
      </w:r>
      <w:r w:rsidRPr="004A5677">
        <w:rPr>
          <w:rFonts w:ascii="宋体" w:hAnsi="宋体" w:hint="eastAsia"/>
          <w:szCs w:val="21"/>
        </w:rPr>
        <w:t>内任一点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</w:t>
      </w:r>
      <w:r w:rsidR="00E35180" w:rsidRPr="00E35180">
        <w:rPr>
          <w:position w:val="-24"/>
        </w:rPr>
        <w:object w:dxaOrig="1500" w:dyaOrig="620">
          <v:shape id="_x0000_i1255" type="#_x0000_t75" style="width:74.5pt;height:31.3pt" o:ole="">
            <v:imagedata r:id="rId471" o:title=""/>
          </v:shape>
          <o:OLEObject Type="Embed" ProgID="Equation.DSMT4" ShapeID="_x0000_i1255" DrawAspect="Content" ObjectID="_1675085713" r:id="rId472"/>
        </w:objec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84161F" w:rsidRP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</w:rPr>
        <w:t>利用</w:t>
      </w:r>
      <w:r w:rsidR="00C16E6C" w:rsidRPr="00F977B4">
        <w:rPr>
          <w:rFonts w:ascii="宋体" w:hAnsi="宋体" w:hint="eastAsia"/>
          <w:szCs w:val="21"/>
        </w:rPr>
        <w:t>泰勒公式,在点</w:t>
      </w:r>
      <w:r w:rsidR="00E35180" w:rsidRPr="00E35180">
        <w:rPr>
          <w:position w:val="-6"/>
        </w:rPr>
        <w:object w:dxaOrig="180" w:dyaOrig="220">
          <v:shape id="_x0000_i1256" type="#_x0000_t75" style="width:9.4pt;height:10.65pt" o:ole="">
            <v:imagedata r:id="rId473" o:title=""/>
          </v:shape>
          <o:OLEObject Type="Embed" ProgID="Equation.DSMT4" ShapeID="_x0000_i1256" DrawAspect="Content" ObjectID="_1675085714" r:id="rId474"/>
        </w:object>
      </w:r>
      <w:r w:rsidR="00C16E6C" w:rsidRPr="00F977B4">
        <w:rPr>
          <w:rFonts w:ascii="宋体" w:hAnsi="宋体" w:hint="eastAsia"/>
          <w:szCs w:val="21"/>
        </w:rPr>
        <w:t>展开：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4"/>
        </w:rPr>
        <w:object w:dxaOrig="4140" w:dyaOrig="620">
          <v:shape id="_x0000_i1257" type="#_x0000_t75" style="width:206.6pt;height:31.3pt" o:ole="">
            <v:imagedata r:id="rId475" o:title=""/>
          </v:shape>
          <o:OLEObject Type="Embed" ProgID="Equation.DSMT4" ShapeID="_x0000_i1257" DrawAspect="Content" ObjectID="_1675085715" r:id="rId476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lastRenderedPageBreak/>
        <w:t>分别取</w:t>
      </w:r>
      <w:r w:rsidR="00E35180" w:rsidRPr="00E35180">
        <w:rPr>
          <w:position w:val="-6"/>
        </w:rPr>
        <w:object w:dxaOrig="540" w:dyaOrig="279">
          <v:shape id="_x0000_i1258" type="#_x0000_t75" style="width:26.9pt;height:13.75pt" o:ole="">
            <v:imagedata r:id="rId477" o:title=""/>
          </v:shape>
          <o:OLEObject Type="Embed" ProgID="Equation.DSMT4" ShapeID="_x0000_i1258" DrawAspect="Content" ObjectID="_1675085716" r:id="rId478"/>
        </w:object>
      </w:r>
      <w:r w:rsidR="0084161F">
        <w:rPr>
          <w:rFonts w:ascii="宋体" w:hAnsi="宋体" w:hint="eastAsia"/>
          <w:szCs w:val="21"/>
        </w:rPr>
        <w:t>和</w:t>
      </w:r>
      <w:r w:rsidR="00E35180" w:rsidRPr="00025957">
        <w:rPr>
          <w:position w:val="-4"/>
        </w:rPr>
        <w:object w:dxaOrig="540" w:dyaOrig="260">
          <v:shape id="_x0000_i1259" type="#_x0000_t75" style="width:26.9pt;height:13.15pt" o:ole="">
            <v:imagedata r:id="rId479" o:title=""/>
          </v:shape>
          <o:OLEObject Type="Embed" ProgID="Equation.DSMT4" ShapeID="_x0000_i1259" DrawAspect="Content" ObjectID="_1675085717" r:id="rId480"/>
        </w:object>
      </w:r>
      <w:r w:rsidRPr="00F977B4">
        <w:rPr>
          <w:rFonts w:ascii="宋体" w:hAnsi="宋体" w:hint="eastAsia"/>
          <w:szCs w:val="21"/>
        </w:rPr>
        <w:t>得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8"/>
        </w:rPr>
        <w:object w:dxaOrig="4160" w:dyaOrig="1280">
          <v:shape id="_x0000_i1260" type="#_x0000_t75" style="width:207.85pt;height:63.85pt" o:ole="">
            <v:imagedata r:id="rId481" o:title=""/>
          </v:shape>
          <o:OLEObject Type="Embed" ProgID="Equation.DSMT4" ShapeID="_x0000_i1260" DrawAspect="Content" ObjectID="_1675085718" r:id="rId482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两式相减得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4"/>
        </w:rPr>
        <w:object w:dxaOrig="4900" w:dyaOrig="620">
          <v:shape id="_x0000_i1261" type="#_x0000_t75" style="width:244.8pt;height:31.3pt" o:ole="">
            <v:imagedata r:id="rId483" o:title=""/>
          </v:shape>
          <o:OLEObject Type="Embed" ProgID="Equation.DSMT4" ShapeID="_x0000_i1261" DrawAspect="Content" ObjectID="_1675085719" r:id="rId484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由此</w:t>
      </w:r>
    </w:p>
    <w:p w:rsidR="00C16E6C" w:rsidRPr="0084161F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8"/>
        </w:rPr>
        <w:object w:dxaOrig="5319" w:dyaOrig="1280">
          <v:shape id="_x0000_i1262" type="#_x0000_t75" style="width:266.1pt;height:63.85pt" o:ole="">
            <v:imagedata r:id="rId485" o:title=""/>
          </v:shape>
          <o:OLEObject Type="Embed" ProgID="Equation.DSMT4" ShapeID="_x0000_i1262" DrawAspect="Content" ObjectID="_1675085720" r:id="rId486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八、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本题满分6分</w:t>
      </w:r>
      <w:r w:rsidR="00E205A4">
        <w:rPr>
          <w:rFonts w:hint="eastAsia"/>
        </w:rPr>
        <w:t>）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1160" w:dyaOrig="360">
          <v:shape id="_x0000_i1263" type="#_x0000_t75" style="width:58.25pt;height:17.55pt" o:ole="">
            <v:imagedata r:id="rId487" o:title=""/>
          </v:shape>
          <o:OLEObject Type="Embed" ProgID="Equation.DSMT4" ShapeID="_x0000_i1263" DrawAspect="Content" ObjectID="_1675085721" r:id="rId48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025957">
        <w:rPr>
          <w:position w:val="-4"/>
        </w:rPr>
        <w:object w:dxaOrig="220" w:dyaOrig="260">
          <v:shape id="_x0000_i1264" type="#_x0000_t75" style="width:10.65pt;height:13.15pt" o:ole="">
            <v:imagedata r:id="rId489" o:title=""/>
          </v:shape>
          <o:OLEObject Type="Embed" ProgID="Equation.DSMT4" ShapeID="_x0000_i1264" DrawAspect="Content" ObjectID="_1675085722" r:id="rId490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025957">
        <w:rPr>
          <w:position w:val="-4"/>
        </w:rPr>
        <w:object w:dxaOrig="200" w:dyaOrig="200">
          <v:shape id="_x0000_i1265" type="#_x0000_t75" style="width:9.4pt;height:9.4pt" o:ole="">
            <v:imagedata r:id="rId491" o:title=""/>
          </v:shape>
          <o:OLEObject Type="Embed" ProgID="Equation.DSMT4" ShapeID="_x0000_i1265" DrawAspect="Content" ObjectID="_1675085723" r:id="rId492"/>
        </w:object>
      </w:r>
      <w:r w:rsidRPr="004A5677">
        <w:rPr>
          <w:rFonts w:ascii="宋体" w:hAnsi="宋体" w:hint="eastAsia"/>
          <w:szCs w:val="21"/>
        </w:rPr>
        <w:t>阶单位</w:t>
      </w:r>
      <w:r>
        <w:rPr>
          <w:rFonts w:ascii="宋体" w:hAnsi="宋体" w:hint="eastAsia"/>
          <w:szCs w:val="21"/>
        </w:rPr>
        <w:t>矩</w:t>
      </w:r>
      <w:r w:rsidRPr="004A5677">
        <w:rPr>
          <w:rFonts w:ascii="宋体" w:hAnsi="宋体" w:hint="eastAsia"/>
          <w:szCs w:val="21"/>
        </w:rPr>
        <w:t>阵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320">
          <v:shape id="_x0000_i1266" type="#_x0000_t75" style="width:9.4pt;height:16.3pt" o:ole="">
            <v:imagedata r:id="rId493" o:title=""/>
          </v:shape>
          <o:OLEObject Type="Embed" ProgID="Equation.DSMT4" ShapeID="_x0000_i1266" DrawAspect="Content" ObjectID="_1675085724" r:id="rId494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025957">
        <w:rPr>
          <w:position w:val="-4"/>
        </w:rPr>
        <w:object w:dxaOrig="200" w:dyaOrig="200">
          <v:shape id="_x0000_i1267" type="#_x0000_t75" style="width:9.4pt;height:9.4pt" o:ole="">
            <v:imagedata r:id="rId495" o:title=""/>
          </v:shape>
          <o:OLEObject Type="Embed" ProgID="Equation.DSMT4" ShapeID="_x0000_i1267" DrawAspect="Content" ObjectID="_1675085725" r:id="rId496"/>
        </w:object>
      </w:r>
      <w:r w:rsidRPr="004A5677">
        <w:rPr>
          <w:rFonts w:ascii="宋体" w:hAnsi="宋体" w:hint="eastAsia"/>
          <w:szCs w:val="21"/>
        </w:rPr>
        <w:t>维非零列向量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300" w:dyaOrig="360">
          <v:shape id="_x0000_i1268" type="#_x0000_t75" style="width:15.05pt;height:17.55pt" o:ole="">
            <v:imagedata r:id="rId497" o:title=""/>
          </v:shape>
          <o:OLEObject Type="Embed" ProgID="Equation.DSMT4" ShapeID="_x0000_i1268" DrawAspect="Content" ObjectID="_1675085726" r:id="rId498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200" w:dyaOrig="320">
          <v:shape id="_x0000_i1269" type="#_x0000_t75" style="width:9.4pt;height:16.3pt" o:ole="">
            <v:imagedata r:id="rId499" o:title=""/>
          </v:shape>
          <o:OLEObject Type="Embed" ProgID="Equation.DSMT4" ShapeID="_x0000_i1269" DrawAspect="Content" ObjectID="_1675085727" r:id="rId500"/>
        </w:object>
      </w:r>
      <w:r w:rsidRPr="004A5677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证明：</w:t>
      </w:r>
    </w:p>
    <w:p w:rsidR="004F5FFE" w:rsidRDefault="004F5FFE" w:rsidP="004A26BC">
      <w:pPr>
        <w:rPr>
          <w:rFonts w:ascii="宋体" w:hAnsi="宋体"/>
          <w:szCs w:val="21"/>
        </w:rPr>
      </w:pPr>
      <w:r w:rsidRPr="0084161F">
        <w:rPr>
          <w:rFonts w:hint="eastAsia"/>
        </w:rPr>
        <w:t xml:space="preserve">(1) </w:t>
      </w:r>
      <w:r w:rsidR="00E35180" w:rsidRPr="00025957">
        <w:rPr>
          <w:position w:val="-4"/>
        </w:rPr>
        <w:object w:dxaOrig="700" w:dyaOrig="300">
          <v:shape id="_x0000_i1270" type="#_x0000_t75" style="width:35.05pt;height:15.05pt" o:ole="">
            <v:imagedata r:id="rId501" o:title=""/>
          </v:shape>
          <o:OLEObject Type="Embed" ProgID="Equation.DSMT4" ShapeID="_x0000_i1270" DrawAspect="Content" ObjectID="_1675085728" r:id="rId502"/>
        </w:object>
      </w:r>
      <w:r w:rsidRPr="004A5677">
        <w:rPr>
          <w:rFonts w:ascii="宋体" w:hAnsi="宋体" w:hint="eastAsia"/>
          <w:szCs w:val="21"/>
        </w:rPr>
        <w:t>的充要条件是</w:t>
      </w:r>
      <w:r w:rsidR="00E35180" w:rsidRPr="00E35180">
        <w:rPr>
          <w:position w:val="-10"/>
        </w:rPr>
        <w:object w:dxaOrig="780" w:dyaOrig="360">
          <v:shape id="_x0000_i1271" type="#_x0000_t75" style="width:39.45pt;height:17.55pt" o:ole="">
            <v:imagedata r:id="rId503" o:title=""/>
          </v:shape>
          <o:OLEObject Type="Embed" ProgID="Equation.DSMT4" ShapeID="_x0000_i1271" DrawAspect="Content" ObjectID="_1675085729" r:id="rId504"/>
        </w:object>
      </w:r>
      <w:r w:rsidRPr="004A5677">
        <w:rPr>
          <w:rFonts w:ascii="宋体" w:hAnsi="宋体" w:hint="eastAsia"/>
          <w:szCs w:val="21"/>
        </w:rPr>
        <w:t>；</w:t>
      </w:r>
      <w:r w:rsidRPr="0084161F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当</w:t>
      </w:r>
      <w:r w:rsidR="00E35180" w:rsidRPr="00E35180">
        <w:rPr>
          <w:position w:val="-10"/>
        </w:rPr>
        <w:object w:dxaOrig="780" w:dyaOrig="360">
          <v:shape id="_x0000_i1272" type="#_x0000_t75" style="width:39.45pt;height:17.55pt" o:ole="">
            <v:imagedata r:id="rId505" o:title=""/>
          </v:shape>
          <o:OLEObject Type="Embed" ProgID="Equation.DSMT4" ShapeID="_x0000_i1272" DrawAspect="Content" ObjectID="_1675085730" r:id="rId506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35180" w:rsidRPr="00025957">
        <w:rPr>
          <w:position w:val="-4"/>
        </w:rPr>
        <w:object w:dxaOrig="220" w:dyaOrig="260">
          <v:shape id="_x0000_i1273" type="#_x0000_t75" style="width:10.65pt;height:13.15pt" o:ole="">
            <v:imagedata r:id="rId507" o:title=""/>
          </v:shape>
          <o:OLEObject Type="Embed" ProgID="Equation.DSMT4" ShapeID="_x0000_i1273" DrawAspect="Content" ObjectID="_1675085731" r:id="rId508"/>
        </w:object>
      </w:r>
      <w:r w:rsidRPr="004A5677">
        <w:rPr>
          <w:rFonts w:ascii="宋体" w:hAnsi="宋体" w:hint="eastAsia"/>
          <w:szCs w:val="21"/>
        </w:rPr>
        <w:t>是不可逆矩阵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84161F">
        <w:rPr>
          <w:rFonts w:hint="eastAsia"/>
        </w:rPr>
        <w:t>(1)</w:t>
      </w:r>
      <w:r w:rsid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10"/>
        </w:rPr>
        <w:object w:dxaOrig="1160" w:dyaOrig="360">
          <v:shape id="_x0000_i1274" type="#_x0000_t75" style="width:58.25pt;height:17.55pt" o:ole="">
            <v:imagedata r:id="rId509" o:title=""/>
          </v:shape>
          <o:OLEObject Type="Embed" ProgID="Equation.DSMT4" ShapeID="_x0000_i1274" DrawAspect="Content" ObjectID="_1675085732" r:id="rId510"/>
        </w:object>
      </w:r>
      <w:r w:rsidR="00C16E6C" w:rsidRPr="00F977B4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440" w:dyaOrig="360">
          <v:shape id="_x0000_i1275" type="#_x0000_t75" style="width:21.9pt;height:17.55pt" o:ole="">
            <v:imagedata r:id="rId511" o:title=""/>
          </v:shape>
          <o:OLEObject Type="Embed" ProgID="Equation.DSMT4" ShapeID="_x0000_i1275" DrawAspect="Content" ObjectID="_1675085733" r:id="rId512"/>
        </w:object>
      </w:r>
      <w:r w:rsidR="00C16E6C" w:rsidRPr="00F977B4">
        <w:rPr>
          <w:rFonts w:ascii="宋体" w:hAnsi="宋体" w:hint="eastAsia"/>
          <w:szCs w:val="21"/>
        </w:rPr>
        <w:t>为数,</w:t>
      </w:r>
      <w:r w:rsidR="00E35180" w:rsidRPr="00E35180">
        <w:rPr>
          <w:position w:val="-10"/>
        </w:rPr>
        <w:object w:dxaOrig="420" w:dyaOrig="360">
          <v:shape id="_x0000_i1276" type="#_x0000_t75" style="width:20.65pt;height:17.55pt" o:ole="">
            <v:imagedata r:id="rId513" o:title=""/>
          </v:shape>
          <o:OLEObject Type="Embed" ProgID="Equation.DSMT4" ShapeID="_x0000_i1276" DrawAspect="Content" ObjectID="_1675085734" r:id="rId514"/>
        </w:object>
      </w:r>
      <w:r w:rsidR="00C16E6C" w:rsidRPr="00F977B4">
        <w:rPr>
          <w:rFonts w:ascii="宋体" w:hAnsi="宋体" w:hint="eastAsia"/>
          <w:szCs w:val="21"/>
        </w:rPr>
        <w:t>为</w:t>
      </w:r>
      <w:r w:rsidR="00E35180" w:rsidRPr="00025957">
        <w:rPr>
          <w:position w:val="-4"/>
        </w:rPr>
        <w:object w:dxaOrig="200" w:dyaOrig="200">
          <v:shape id="_x0000_i1277" type="#_x0000_t75" style="width:9.4pt;height:9.4pt" o:ole="">
            <v:imagedata r:id="rId515" o:title=""/>
          </v:shape>
          <o:OLEObject Type="Embed" ProgID="Equation.DSMT4" ShapeID="_x0000_i1277" DrawAspect="Content" ObjectID="_1675085735" r:id="rId516"/>
        </w:object>
      </w:r>
      <w:r w:rsidR="00C16E6C" w:rsidRPr="00F977B4">
        <w:rPr>
          <w:rFonts w:ascii="宋体" w:hAnsi="宋体" w:hint="eastAsia"/>
          <w:szCs w:val="21"/>
        </w:rPr>
        <w:t>阶矩阵,所以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"/>
        </w:rPr>
        <w:object w:dxaOrig="6460" w:dyaOrig="360">
          <v:shape id="_x0000_i1278" type="#_x0000_t75" style="width:323.05pt;height:17.55pt" o:ole="">
            <v:imagedata r:id="rId517" o:title=""/>
          </v:shape>
          <o:OLEObject Type="Embed" ProgID="Equation.DSMT4" ShapeID="_x0000_i1278" DrawAspect="Content" ObjectID="_1675085736" r:id="rId518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因此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"/>
        </w:rPr>
        <w:object w:dxaOrig="5580" w:dyaOrig="360">
          <v:shape id="_x0000_i1279" type="#_x0000_t75" style="width:278.6pt;height:17.55pt" o:ole="">
            <v:imagedata r:id="rId519" o:title=""/>
          </v:shape>
          <o:OLEObject Type="Embed" ProgID="Equation.DSMT4" ShapeID="_x0000_i1279" DrawAspect="Content" ObjectID="_1675085737" r:id="rId520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10"/>
        </w:rPr>
        <w:object w:dxaOrig="200" w:dyaOrig="320">
          <v:shape id="_x0000_i1280" type="#_x0000_t75" style="width:9.4pt;height:16.3pt" o:ole="">
            <v:imagedata r:id="rId521" o:title=""/>
          </v:shape>
          <o:OLEObject Type="Embed" ProgID="Equation.DSMT4" ShapeID="_x0000_i1280" DrawAspect="Content" ObjectID="_1675085738" r:id="rId522"/>
        </w:object>
      </w:r>
      <w:r w:rsidRPr="00F977B4">
        <w:rPr>
          <w:rFonts w:ascii="宋体" w:hAnsi="宋体" w:hint="eastAsia"/>
          <w:szCs w:val="21"/>
        </w:rPr>
        <w:t>是非零列向量,所以</w:t>
      </w:r>
      <w:r w:rsidR="00E35180" w:rsidRPr="00E35180">
        <w:rPr>
          <w:position w:val="-10"/>
        </w:rPr>
        <w:object w:dxaOrig="780" w:dyaOrig="360">
          <v:shape id="_x0000_i1281" type="#_x0000_t75" style="width:39.45pt;height:17.55pt" o:ole="">
            <v:imagedata r:id="rId523" o:title=""/>
          </v:shape>
          <o:OLEObject Type="Embed" ProgID="Equation.DSMT4" ShapeID="_x0000_i1281" DrawAspect="Content" ObjectID="_1675085739" r:id="rId524"/>
        </w:object>
      </w:r>
      <w:r w:rsidRPr="00F977B4">
        <w:rPr>
          <w:rFonts w:ascii="宋体" w:hAnsi="宋体" w:hint="eastAsia"/>
          <w:szCs w:val="21"/>
        </w:rPr>
        <w:t>,故</w:t>
      </w:r>
      <w:r w:rsidR="00E35180" w:rsidRPr="00E35180">
        <w:rPr>
          <w:position w:val="-10"/>
        </w:rPr>
        <w:object w:dxaOrig="2140" w:dyaOrig="360">
          <v:shape id="_x0000_i1282" type="#_x0000_t75" style="width:107.05pt;height:17.55pt" o:ole="">
            <v:imagedata r:id="rId525" o:title=""/>
          </v:shape>
          <o:OLEObject Type="Embed" ProgID="Equation.DSMT4" ShapeID="_x0000_i1282" DrawAspect="Content" ObjectID="_1675085740" r:id="rId526"/>
        </w:object>
      </w:r>
      <w:r w:rsidRPr="00F977B4">
        <w:rPr>
          <w:rFonts w:ascii="宋体" w:hAnsi="宋体" w:hint="eastAsia"/>
          <w:szCs w:val="21"/>
        </w:rPr>
        <w:t>即</w:t>
      </w:r>
      <w:r w:rsidR="00E35180" w:rsidRPr="00E35180">
        <w:rPr>
          <w:position w:val="-10"/>
        </w:rPr>
        <w:object w:dxaOrig="780" w:dyaOrig="360">
          <v:shape id="_x0000_i1283" type="#_x0000_t75" style="width:39.45pt;height:17.55pt" o:ole="">
            <v:imagedata r:id="rId527" o:title=""/>
          </v:shape>
          <o:OLEObject Type="Embed" ProgID="Equation.DSMT4" ShapeID="_x0000_i1283" DrawAspect="Content" ObjectID="_1675085741" r:id="rId528"/>
        </w:object>
      </w:r>
      <w:r w:rsidRPr="00F977B4">
        <w:rPr>
          <w:rFonts w:ascii="宋体" w:hAnsi="宋体" w:hint="eastAsia"/>
          <w:szCs w:val="21"/>
        </w:rPr>
        <w:t>.</w:t>
      </w:r>
    </w:p>
    <w:p w:rsidR="00C16E6C" w:rsidRPr="00F977B4" w:rsidRDefault="00C16E6C" w:rsidP="0084161F">
      <w:pPr>
        <w:ind w:left="480" w:hangingChars="200" w:hanging="480"/>
        <w:rPr>
          <w:rFonts w:ascii="宋体" w:hAnsi="宋体"/>
          <w:szCs w:val="21"/>
        </w:rPr>
      </w:pPr>
      <w:r w:rsidRPr="0084161F">
        <w:rPr>
          <w:rFonts w:hint="eastAsia"/>
        </w:rPr>
        <w:t>(2)</w:t>
      </w:r>
      <w:r w:rsidR="0084161F">
        <w:rPr>
          <w:rFonts w:hint="eastAsia"/>
        </w:rPr>
        <w:t xml:space="preserve"> </w:t>
      </w:r>
      <w:r w:rsidRPr="00F977B4">
        <w:rPr>
          <w:rFonts w:ascii="宋体" w:hAnsi="宋体" w:hint="eastAsia"/>
          <w:szCs w:val="21"/>
        </w:rPr>
        <w:t>反证法.当</w:t>
      </w:r>
      <w:r w:rsidR="00E35180" w:rsidRPr="00E35180">
        <w:rPr>
          <w:position w:val="-10"/>
        </w:rPr>
        <w:object w:dxaOrig="780" w:dyaOrig="360">
          <v:shape id="_x0000_i1284" type="#_x0000_t75" style="width:39.45pt;height:17.55pt" o:ole="">
            <v:imagedata r:id="rId529" o:title=""/>
          </v:shape>
          <o:OLEObject Type="Embed" ProgID="Equation.DSMT4" ShapeID="_x0000_i1284" DrawAspect="Content" ObjectID="_1675085742" r:id="rId530"/>
        </w:object>
      </w:r>
      <w:r w:rsidRPr="00F977B4">
        <w:rPr>
          <w:rFonts w:ascii="宋体" w:hAnsi="宋体" w:hint="eastAsia"/>
          <w:szCs w:val="21"/>
        </w:rPr>
        <w:t>时,由</w:t>
      </w:r>
      <w:r w:rsidRPr="0084161F">
        <w:rPr>
          <w:rFonts w:hint="eastAsia"/>
        </w:rPr>
        <w:t>(1)</w:t>
      </w:r>
      <w:r w:rsidRPr="00F977B4">
        <w:rPr>
          <w:rFonts w:ascii="宋体" w:hAnsi="宋体" w:hint="eastAsia"/>
          <w:szCs w:val="21"/>
        </w:rPr>
        <w:t>知</w:t>
      </w:r>
      <w:r w:rsidR="00E35180" w:rsidRPr="00025957">
        <w:rPr>
          <w:position w:val="-4"/>
        </w:rPr>
        <w:object w:dxaOrig="700" w:dyaOrig="300">
          <v:shape id="_x0000_i1285" type="#_x0000_t75" style="width:35.05pt;height:15.05pt" o:ole="">
            <v:imagedata r:id="rId531" o:title=""/>
          </v:shape>
          <o:OLEObject Type="Embed" ProgID="Equation.DSMT4" ShapeID="_x0000_i1285" DrawAspect="Content" ObjectID="_1675085743" r:id="rId532"/>
        </w:object>
      </w:r>
      <w:r w:rsidRPr="00F977B4">
        <w:rPr>
          <w:rFonts w:ascii="宋体" w:hAnsi="宋体" w:hint="eastAsia"/>
          <w:szCs w:val="21"/>
        </w:rPr>
        <w:t>,若</w:t>
      </w:r>
      <w:r w:rsidR="00E35180" w:rsidRPr="00025957">
        <w:rPr>
          <w:position w:val="-4"/>
        </w:rPr>
        <w:object w:dxaOrig="220" w:dyaOrig="260">
          <v:shape id="_x0000_i1286" type="#_x0000_t75" style="width:10.65pt;height:13.15pt" o:ole="">
            <v:imagedata r:id="rId533" o:title=""/>
          </v:shape>
          <o:OLEObject Type="Embed" ProgID="Equation.DSMT4" ShapeID="_x0000_i1286" DrawAspect="Content" ObjectID="_1675085744" r:id="rId534"/>
        </w:object>
      </w:r>
      <w:r w:rsidRPr="00F977B4">
        <w:rPr>
          <w:rFonts w:ascii="宋体" w:hAnsi="宋体" w:hint="eastAsia"/>
          <w:szCs w:val="21"/>
        </w:rPr>
        <w:t>可逆,则</w:t>
      </w:r>
      <w:r w:rsidR="00E35180" w:rsidRPr="00025957">
        <w:rPr>
          <w:position w:val="-4"/>
        </w:rPr>
        <w:object w:dxaOrig="2100" w:dyaOrig="300">
          <v:shape id="_x0000_i1287" type="#_x0000_t75" style="width:104.55pt;height:15.05pt" o:ole="">
            <v:imagedata r:id="rId535" o:title=""/>
          </v:shape>
          <o:OLEObject Type="Embed" ProgID="Equation.DSMT4" ShapeID="_x0000_i1287" DrawAspect="Content" ObjectID="_1675085745" r:id="rId536"/>
        </w:object>
      </w:r>
      <w:r w:rsidRPr="00F977B4">
        <w:rPr>
          <w:rFonts w:ascii="宋体" w:hAnsi="宋体" w:hint="eastAsia"/>
          <w:szCs w:val="21"/>
        </w:rPr>
        <w:t>.与已知</w:t>
      </w:r>
      <w:r w:rsidR="00E35180" w:rsidRPr="00E35180">
        <w:rPr>
          <w:position w:val="-10"/>
        </w:rPr>
        <w:object w:dxaOrig="1560" w:dyaOrig="360">
          <v:shape id="_x0000_i1288" type="#_x0000_t75" style="width:77.65pt;height:17.55pt" o:ole="">
            <v:imagedata r:id="rId537" o:title=""/>
          </v:shape>
          <o:OLEObject Type="Embed" ProgID="Equation.DSMT4" ShapeID="_x0000_i1288" DrawAspect="Content" ObjectID="_1675085746" r:id="rId538"/>
        </w:object>
      </w:r>
      <w:r w:rsidRPr="00F977B4">
        <w:rPr>
          <w:rFonts w:ascii="宋体" w:hAnsi="宋体" w:hint="eastAsia"/>
          <w:szCs w:val="21"/>
        </w:rPr>
        <w:t>矛盾,故</w:t>
      </w:r>
      <w:r w:rsidR="00E35180" w:rsidRPr="00025957">
        <w:rPr>
          <w:position w:val="-4"/>
        </w:rPr>
        <w:object w:dxaOrig="220" w:dyaOrig="260">
          <v:shape id="_x0000_i1289" type="#_x0000_t75" style="width:10.65pt;height:13.15pt" o:ole="">
            <v:imagedata r:id="rId539" o:title=""/>
          </v:shape>
          <o:OLEObject Type="Embed" ProgID="Equation.DSMT4" ShapeID="_x0000_i1289" DrawAspect="Content" ObjectID="_1675085747" r:id="rId540"/>
        </w:object>
      </w:r>
      <w:r w:rsidRPr="00F977B4">
        <w:rPr>
          <w:rFonts w:ascii="宋体" w:hAnsi="宋体" w:hint="eastAsia"/>
          <w:szCs w:val="21"/>
        </w:rPr>
        <w:t>是不可逆矩阵.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t>九、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本题满分8分</w:t>
      </w:r>
      <w:r w:rsidR="00E205A4">
        <w:rPr>
          <w:rFonts w:hint="eastAsia"/>
        </w:rPr>
        <w:t>）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已知二次型</w:t>
      </w:r>
      <w:r w:rsidR="00E35180" w:rsidRPr="00E35180">
        <w:rPr>
          <w:position w:val="-12"/>
        </w:rPr>
        <w:object w:dxaOrig="5100" w:dyaOrig="380">
          <v:shape id="_x0000_i1290" type="#_x0000_t75" style="width:255.45pt;height:18.8pt" o:ole="">
            <v:imagedata r:id="rId541" o:title=""/>
          </v:shape>
          <o:OLEObject Type="Embed" ProgID="Equation.DSMT4" ShapeID="_x0000_i1290" DrawAspect="Content" ObjectID="_1675085748" r:id="rId542"/>
        </w:object>
      </w:r>
      <w:r w:rsidRPr="004A5677">
        <w:rPr>
          <w:rFonts w:ascii="宋体" w:hAnsi="宋体" w:hint="eastAsia"/>
          <w:szCs w:val="21"/>
        </w:rPr>
        <w:t>的秩为</w:t>
      </w:r>
      <w:r w:rsidR="00E35180" w:rsidRPr="00025957">
        <w:rPr>
          <w:position w:val="-4"/>
        </w:rPr>
        <w:object w:dxaOrig="180" w:dyaOrig="260">
          <v:shape id="_x0000_i1291" type="#_x0000_t75" style="width:9.4pt;height:13.15pt" o:ole="">
            <v:imagedata r:id="rId543" o:title=""/>
          </v:shape>
          <o:OLEObject Type="Embed" ProgID="Equation.DSMT4" ShapeID="_x0000_i1291" DrawAspect="Content" ObjectID="_1675085749" r:id="rId544"/>
        </w:object>
      </w:r>
      <w:r>
        <w:rPr>
          <w:rFonts w:ascii="宋体" w:hAnsi="宋体" w:hint="eastAsia"/>
          <w:szCs w:val="21"/>
        </w:rPr>
        <w:t>.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求参数</w:t>
      </w:r>
      <w:r w:rsidR="00E35180" w:rsidRPr="00E35180">
        <w:rPr>
          <w:position w:val="-6"/>
        </w:rPr>
        <w:object w:dxaOrig="180" w:dyaOrig="220">
          <v:shape id="_x0000_i1292" type="#_x0000_t75" style="width:9.4pt;height:10.65pt" o:ole="">
            <v:imagedata r:id="rId545" o:title=""/>
          </v:shape>
          <o:OLEObject Type="Embed" ProgID="Equation.DSMT4" ShapeID="_x0000_i1292" DrawAspect="Content" ObjectID="_1675085750" r:id="rId546"/>
        </w:object>
      </w:r>
      <w:r w:rsidRPr="004A5677">
        <w:rPr>
          <w:rFonts w:ascii="宋体" w:hAnsi="宋体" w:hint="eastAsia"/>
          <w:szCs w:val="21"/>
        </w:rPr>
        <w:t>及此二次型对应</w:t>
      </w:r>
      <w:r>
        <w:rPr>
          <w:rFonts w:ascii="宋体" w:hAnsi="宋体" w:hint="eastAsia"/>
          <w:szCs w:val="21"/>
        </w:rPr>
        <w:t>矩阵</w:t>
      </w:r>
      <w:r w:rsidRPr="004A5677">
        <w:rPr>
          <w:rFonts w:ascii="宋体" w:hAnsi="宋体" w:hint="eastAsia"/>
          <w:szCs w:val="21"/>
        </w:rPr>
        <w:t>的特征值；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指出方程</w:t>
      </w:r>
      <w:r w:rsidR="00E35180" w:rsidRPr="00E35180">
        <w:rPr>
          <w:position w:val="-12"/>
        </w:rPr>
        <w:object w:dxaOrig="1560" w:dyaOrig="360">
          <v:shape id="_x0000_i1293" type="#_x0000_t75" style="width:77.65pt;height:17.55pt" o:ole="">
            <v:imagedata r:id="rId547" o:title=""/>
          </v:shape>
          <o:OLEObject Type="Embed" ProgID="Equation.DSMT4" ShapeID="_x0000_i1293" DrawAspect="Content" ObjectID="_1675085751" r:id="rId548"/>
        </w:object>
      </w:r>
      <w:r w:rsidRPr="004A5677">
        <w:rPr>
          <w:rFonts w:ascii="宋体" w:hAnsi="宋体" w:hint="eastAsia"/>
          <w:szCs w:val="21"/>
        </w:rPr>
        <w:t>表示何种二次曲面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84161F">
        <w:rPr>
          <w:rFonts w:hint="eastAsia"/>
        </w:rPr>
        <w:t>(1)</w:t>
      </w:r>
      <w:r w:rsid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此二次型对应的矩阵为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0"/>
        </w:rPr>
        <w:object w:dxaOrig="1980" w:dyaOrig="1120">
          <v:shape id="_x0000_i1294" type="#_x0000_t75" style="width:98.9pt;height:55.7pt" o:ole="">
            <v:imagedata r:id="rId549" o:title=""/>
          </v:shape>
          <o:OLEObject Type="Embed" ProgID="Equation.DSMT4" ShapeID="_x0000_i1294" DrawAspect="Content" ObjectID="_1675085752" r:id="rId550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 xml:space="preserve">因为二次型秩 </w:t>
      </w:r>
      <w:r w:rsidR="00E35180" w:rsidRPr="00E35180">
        <w:rPr>
          <w:position w:val="-10"/>
        </w:rPr>
        <w:object w:dxaOrig="1500" w:dyaOrig="320">
          <v:shape id="_x0000_i1295" type="#_x0000_t75" style="width:74.5pt;height:16.3pt" o:ole="">
            <v:imagedata r:id="rId551" o:title=""/>
          </v:shape>
          <o:OLEObject Type="Embed" ProgID="Equation.DSMT4" ShapeID="_x0000_i1295" DrawAspect="Content" ObjectID="_1675085753" r:id="rId552"/>
        </w:object>
      </w:r>
      <w:r w:rsidRPr="00F977B4">
        <w:rPr>
          <w:rFonts w:ascii="宋体" w:hAnsi="宋体" w:hint="eastAsia"/>
          <w:szCs w:val="21"/>
        </w:rPr>
        <w:t>,由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0"/>
        </w:rPr>
        <w:object w:dxaOrig="5480" w:dyaOrig="1120">
          <v:shape id="_x0000_i1296" type="#_x0000_t75" style="width:274.25pt;height:55.7pt" o:ole="">
            <v:imagedata r:id="rId553" o:title=""/>
          </v:shape>
          <o:OLEObject Type="Embed" ProgID="Equation.DSMT4" ShapeID="_x0000_i1296" DrawAspect="Content" ObjectID="_1675085754" r:id="rId554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可得</w:t>
      </w:r>
      <w:r w:rsidR="00E35180" w:rsidRPr="00E35180">
        <w:rPr>
          <w:position w:val="-6"/>
        </w:rPr>
        <w:object w:dxaOrig="520" w:dyaOrig="279">
          <v:shape id="_x0000_i1297" type="#_x0000_t75" style="width:25.65pt;height:13.75pt" o:ole="">
            <v:imagedata r:id="rId555" o:title=""/>
          </v:shape>
          <o:OLEObject Type="Embed" ProgID="Equation.DSMT4" ShapeID="_x0000_i1297" DrawAspect="Content" ObjectID="_1675085755" r:id="rId556"/>
        </w:object>
      </w:r>
      <w:r w:rsidRPr="00F977B4">
        <w:rPr>
          <w:rFonts w:ascii="宋体" w:hAnsi="宋体" w:hint="eastAsia"/>
          <w:szCs w:val="21"/>
        </w:rPr>
        <w:t>.再由</w:t>
      </w:r>
      <w:r w:rsidR="00E35180" w:rsidRPr="00025957">
        <w:rPr>
          <w:position w:val="-4"/>
        </w:rPr>
        <w:object w:dxaOrig="220" w:dyaOrig="260">
          <v:shape id="_x0000_i1298" type="#_x0000_t75" style="width:10.65pt;height:13.15pt" o:ole="">
            <v:imagedata r:id="rId557" o:title=""/>
          </v:shape>
          <o:OLEObject Type="Embed" ProgID="Equation.DSMT4" ShapeID="_x0000_i1298" DrawAspect="Content" ObjectID="_1675085756" r:id="rId558"/>
        </w:object>
      </w:r>
      <w:r w:rsidRPr="00F977B4">
        <w:rPr>
          <w:rFonts w:ascii="宋体" w:hAnsi="宋体" w:hint="eastAsia"/>
          <w:szCs w:val="21"/>
        </w:rPr>
        <w:t>的特征多项式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0"/>
        </w:rPr>
        <w:object w:dxaOrig="4700" w:dyaOrig="1120">
          <v:shape id="_x0000_i1299" type="#_x0000_t75" style="width:234.8pt;height:55.7pt" o:ole="">
            <v:imagedata r:id="rId559" o:title=""/>
          </v:shape>
          <o:OLEObject Type="Embed" ProgID="Equation.DSMT4" ShapeID="_x0000_i1299" DrawAspect="Content" ObjectID="_1675085757" r:id="rId560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求得二次型矩阵的特征值为</w:t>
      </w:r>
      <w:r w:rsidR="00E35180" w:rsidRPr="00E35180">
        <w:rPr>
          <w:position w:val="-8"/>
        </w:rPr>
        <w:object w:dxaOrig="600" w:dyaOrig="300">
          <v:shape id="_x0000_i1300" type="#_x0000_t75" style="width:30.05pt;height:15.05pt" o:ole="">
            <v:imagedata r:id="rId561" o:title=""/>
          </v:shape>
          <o:OLEObject Type="Embed" ProgID="Equation.DSMT4" ShapeID="_x0000_i1300" DrawAspect="Content" ObjectID="_1675085758" r:id="rId562"/>
        </w:object>
      </w:r>
      <w:r w:rsidR="0084161F">
        <w:rPr>
          <w:rFonts w:ascii="宋体" w:hAnsi="宋体" w:hint="eastAsia"/>
          <w:szCs w:val="21"/>
        </w:rPr>
        <w:t>．</w:t>
      </w:r>
    </w:p>
    <w:p w:rsidR="00C16E6C" w:rsidRPr="00F977B4" w:rsidRDefault="00C16E6C" w:rsidP="0084161F">
      <w:pPr>
        <w:ind w:leftChars="200" w:left="960" w:hangingChars="200" w:hanging="480"/>
        <w:rPr>
          <w:rFonts w:ascii="宋体" w:hAnsi="宋体"/>
          <w:szCs w:val="21"/>
        </w:rPr>
      </w:pPr>
      <w:r w:rsidRPr="0084161F">
        <w:rPr>
          <w:rFonts w:hint="eastAsia"/>
        </w:rPr>
        <w:t>(2)</w:t>
      </w:r>
      <w:r w:rsidR="0084161F">
        <w:rPr>
          <w:rFonts w:hint="eastAsia"/>
        </w:rPr>
        <w:t xml:space="preserve"> </w:t>
      </w:r>
      <w:r w:rsidRPr="00F977B4">
        <w:rPr>
          <w:rFonts w:ascii="宋体" w:hAnsi="宋体" w:hint="eastAsia"/>
          <w:szCs w:val="21"/>
        </w:rPr>
        <w:t>因为</w:t>
      </w:r>
      <w:r w:rsidR="00E35180" w:rsidRPr="00E35180">
        <w:rPr>
          <w:position w:val="-12"/>
        </w:rPr>
        <w:object w:dxaOrig="1219" w:dyaOrig="360">
          <v:shape id="_x0000_i1301" type="#_x0000_t75" style="width:61.35pt;height:17.55pt" o:ole="">
            <v:imagedata r:id="rId563" o:title=""/>
          </v:shape>
          <o:OLEObject Type="Embed" ProgID="Equation.DSMT4" ShapeID="_x0000_i1301" DrawAspect="Content" ObjectID="_1675085759" r:id="rId564"/>
        </w:object>
      </w:r>
      <w:r w:rsidRPr="00F977B4">
        <w:rPr>
          <w:rFonts w:ascii="宋体" w:hAnsi="宋体" w:hint="eastAsia"/>
          <w:szCs w:val="21"/>
        </w:rPr>
        <w:t>经正交变换可化为</w:t>
      </w:r>
      <w:r w:rsidR="00E35180" w:rsidRPr="00E35180">
        <w:rPr>
          <w:position w:val="-12"/>
        </w:rPr>
        <w:object w:dxaOrig="1020" w:dyaOrig="380">
          <v:shape id="_x0000_i1302" type="#_x0000_t75" style="width:51.35pt;height:18.8pt" o:ole="">
            <v:imagedata r:id="rId565" o:title=""/>
          </v:shape>
          <o:OLEObject Type="Embed" ProgID="Equation.DSMT4" ShapeID="_x0000_i1302" DrawAspect="Content" ObjectID="_1675085760" r:id="rId566"/>
        </w:object>
      </w:r>
      <w:r w:rsidR="0084161F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故</w:t>
      </w:r>
      <w:r w:rsidR="00E35180" w:rsidRPr="00E35180">
        <w:rPr>
          <w:position w:val="-12"/>
        </w:rPr>
        <w:object w:dxaOrig="1560" w:dyaOrig="360">
          <v:shape id="_x0000_i1303" type="#_x0000_t75" style="width:77.65pt;height:17.55pt" o:ole="">
            <v:imagedata r:id="rId567" o:title=""/>
          </v:shape>
          <o:OLEObject Type="Embed" ProgID="Equation.DSMT4" ShapeID="_x0000_i1303" DrawAspect="Content" ObjectID="_1675085761" r:id="rId568"/>
        </w:object>
      </w:r>
      <w:r w:rsidRPr="00F977B4">
        <w:rPr>
          <w:rFonts w:ascii="宋体" w:hAnsi="宋体" w:hint="eastAsia"/>
          <w:szCs w:val="21"/>
        </w:rPr>
        <w:t>即</w:t>
      </w:r>
      <w:r w:rsidR="00E35180" w:rsidRPr="00E35180">
        <w:rPr>
          <w:position w:val="-12"/>
        </w:rPr>
        <w:object w:dxaOrig="1520" w:dyaOrig="380">
          <v:shape id="_x0000_i1304" type="#_x0000_t75" style="width:76.4pt;height:18.8pt" o:ole="">
            <v:imagedata r:id="rId569" o:title=""/>
          </v:shape>
          <o:OLEObject Type="Embed" ProgID="Equation.DSMT4" ShapeID="_x0000_i1304" DrawAspect="Content" ObjectID="_1675085762" r:id="rId570"/>
        </w:object>
      </w:r>
      <w:r w:rsidR="0084161F">
        <w:rPr>
          <w:rFonts w:ascii="宋体" w:hAnsi="宋体" w:hint="eastAsia"/>
          <w:szCs w:val="21"/>
        </w:rPr>
        <w:t>，它</w:t>
      </w:r>
      <w:r w:rsidRPr="00F977B4">
        <w:rPr>
          <w:rFonts w:ascii="宋体" w:hAnsi="宋体" w:hint="eastAsia"/>
          <w:szCs w:val="21"/>
        </w:rPr>
        <w:t>表示椭圆柱面</w:t>
      </w:r>
      <w:r w:rsidR="0084161F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BC7C1F">
        <w:rPr>
          <w:rFonts w:hint="eastAsia"/>
        </w:rPr>
        <w:t>十、填空题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BC7C1F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BC7C1F">
        <w:rPr>
          <w:rFonts w:hint="eastAsia"/>
        </w:rPr>
        <w:t>满分6分</w:t>
      </w:r>
      <w:r w:rsidR="00E205A4">
        <w:rPr>
          <w:rFonts w:hint="eastAsia"/>
        </w:rPr>
        <w:t>）</w:t>
      </w:r>
    </w:p>
    <w:p w:rsidR="00E205A4" w:rsidRDefault="00E205A4" w:rsidP="00E205A4"/>
    <w:p w:rsidR="00E205A4" w:rsidRPr="00E205A4" w:rsidRDefault="00E205A4" w:rsidP="00E205A4"/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设工厂</w:t>
      </w:r>
      <w:r w:rsidR="00E35180" w:rsidRPr="00025957">
        <w:rPr>
          <w:position w:val="-4"/>
        </w:rPr>
        <w:object w:dxaOrig="220" w:dyaOrig="260">
          <v:shape id="_x0000_i1305" type="#_x0000_t75" style="width:10.65pt;height:13.15pt" o:ole="">
            <v:imagedata r:id="rId571" o:title=""/>
          </v:shape>
          <o:OLEObject Type="Embed" ProgID="Equation.DSMT4" ShapeID="_x0000_i1305" DrawAspect="Content" ObjectID="_1675085763" r:id="rId572"/>
        </w:object>
      </w:r>
      <w:r w:rsidRPr="004A5677">
        <w:rPr>
          <w:rFonts w:ascii="宋体" w:hAnsi="宋体" w:hint="eastAsia"/>
          <w:szCs w:val="21"/>
        </w:rPr>
        <w:t>和工厂</w:t>
      </w:r>
      <w:r w:rsidR="00E35180" w:rsidRPr="00025957">
        <w:rPr>
          <w:position w:val="-4"/>
        </w:rPr>
        <w:object w:dxaOrig="220" w:dyaOrig="260">
          <v:shape id="_x0000_i1306" type="#_x0000_t75" style="width:10.65pt;height:13.15pt" o:ole="">
            <v:imagedata r:id="rId573" o:title=""/>
          </v:shape>
          <o:OLEObject Type="Embed" ProgID="Equation.DSMT4" ShapeID="_x0000_i1306" DrawAspect="Content" ObjectID="_1675085764" r:id="rId574"/>
        </w:object>
      </w:r>
      <w:r w:rsidRPr="004A5677">
        <w:rPr>
          <w:rFonts w:ascii="宋体" w:hAnsi="宋体" w:hint="eastAsia"/>
          <w:szCs w:val="21"/>
        </w:rPr>
        <w:t>的产品的次品率分别为</w:t>
      </w:r>
      <w:r w:rsidR="00E35180" w:rsidRPr="00E35180">
        <w:rPr>
          <w:position w:val="-6"/>
        </w:rPr>
        <w:object w:dxaOrig="400" w:dyaOrig="279">
          <v:shape id="_x0000_i1307" type="#_x0000_t75" style="width:20.65pt;height:13.75pt" o:ole="">
            <v:imagedata r:id="rId575" o:title=""/>
          </v:shape>
          <o:OLEObject Type="Embed" ProgID="Equation.DSMT4" ShapeID="_x0000_i1307" DrawAspect="Content" ObjectID="_1675085765" r:id="rId576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E35180">
        <w:rPr>
          <w:position w:val="-6"/>
        </w:rPr>
        <w:object w:dxaOrig="400" w:dyaOrig="279">
          <v:shape id="_x0000_i1308" type="#_x0000_t75" style="width:20.65pt;height:13.75pt" o:ole="">
            <v:imagedata r:id="rId577" o:title=""/>
          </v:shape>
          <o:OLEObject Type="Embed" ProgID="Equation.DSMT4" ShapeID="_x0000_i1308" DrawAspect="Content" ObjectID="_1675085766" r:id="rId578"/>
        </w:objec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现从由</w:t>
      </w:r>
      <w:r w:rsidR="00E35180" w:rsidRPr="00025957">
        <w:rPr>
          <w:position w:val="-4"/>
        </w:rPr>
        <w:object w:dxaOrig="220" w:dyaOrig="260">
          <v:shape id="_x0000_i1309" type="#_x0000_t75" style="width:10.65pt;height:13.15pt" o:ole="">
            <v:imagedata r:id="rId579" o:title=""/>
          </v:shape>
          <o:OLEObject Type="Embed" ProgID="Equation.DSMT4" ShapeID="_x0000_i1309" DrawAspect="Content" ObjectID="_1675085767" r:id="rId580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025957">
        <w:rPr>
          <w:position w:val="-4"/>
        </w:rPr>
        <w:object w:dxaOrig="220" w:dyaOrig="260">
          <v:shape id="_x0000_i1310" type="#_x0000_t75" style="width:10.65pt;height:13.15pt" o:ole="">
            <v:imagedata r:id="rId581" o:title=""/>
          </v:shape>
          <o:OLEObject Type="Embed" ProgID="Equation.DSMT4" ShapeID="_x0000_i1310" DrawAspect="Content" ObjectID="_1675085768" r:id="rId582"/>
        </w:object>
      </w:r>
      <w:r w:rsidRPr="004A5677">
        <w:rPr>
          <w:rFonts w:ascii="宋体" w:hAnsi="宋体" w:hint="eastAsia"/>
          <w:szCs w:val="21"/>
        </w:rPr>
        <w:t>的产品分别占</w:t>
      </w:r>
      <w:r w:rsidR="00E35180" w:rsidRPr="00E35180">
        <w:rPr>
          <w:position w:val="-6"/>
        </w:rPr>
        <w:object w:dxaOrig="540" w:dyaOrig="279">
          <v:shape id="_x0000_i1311" type="#_x0000_t75" style="width:26.9pt;height:13.75pt" o:ole="">
            <v:imagedata r:id="rId583" o:title=""/>
          </v:shape>
          <o:OLEObject Type="Embed" ProgID="Equation.DSMT4" ShapeID="_x0000_i1311" DrawAspect="Content" ObjectID="_1675085769" r:id="rId584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E35180">
        <w:rPr>
          <w:position w:val="-6"/>
        </w:rPr>
        <w:object w:dxaOrig="540" w:dyaOrig="279">
          <v:shape id="_x0000_i1312" type="#_x0000_t75" style="width:26.9pt;height:13.75pt" o:ole="">
            <v:imagedata r:id="rId585" o:title=""/>
          </v:shape>
          <o:OLEObject Type="Embed" ProgID="Equation.DSMT4" ShapeID="_x0000_i1312" DrawAspect="Content" ObjectID="_1675085770" r:id="rId586"/>
        </w:object>
      </w:r>
      <w:r w:rsidRPr="004A5677">
        <w:rPr>
          <w:rFonts w:ascii="宋体" w:hAnsi="宋体" w:hint="eastAsia"/>
          <w:szCs w:val="21"/>
        </w:rPr>
        <w:t>的一批产品中随机抽取一件</w: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发现是次品</w: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则该次品属</w:t>
      </w:r>
      <w:r w:rsidR="00E35180" w:rsidRPr="00025957">
        <w:rPr>
          <w:position w:val="-4"/>
        </w:rPr>
        <w:object w:dxaOrig="220" w:dyaOrig="260">
          <v:shape id="_x0000_i1313" type="#_x0000_t75" style="width:10.65pt;height:13.15pt" o:ole="">
            <v:imagedata r:id="rId587" o:title=""/>
          </v:shape>
          <o:OLEObject Type="Embed" ProgID="Equation.DSMT4" ShapeID="_x0000_i1313" DrawAspect="Content" ObjectID="_1675085771" r:id="rId588"/>
        </w:object>
      </w:r>
      <w:r w:rsidRPr="004A5677">
        <w:rPr>
          <w:rFonts w:ascii="宋体" w:hAnsi="宋体" w:hint="eastAsia"/>
          <w:szCs w:val="21"/>
        </w:rPr>
        <w:t>生产的概率是</w:t>
      </w:r>
      <w:r w:rsidRPr="00BC7C1F"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  <w:u w:val="single"/>
        </w:rPr>
        <w:t>___</w:t>
      </w:r>
      <w:r w:rsidRPr="00BC7C1F">
        <w:rPr>
          <w:rFonts w:ascii="宋体" w:hAnsi="宋体" w:hint="eastAsia"/>
          <w:szCs w:val="21"/>
          <w:u w:val="single"/>
        </w:rPr>
        <w:t>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043FC4" w:rsidRDefault="004A26BC" w:rsidP="0084161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84161F" w:rsidRPr="0084161F">
        <w:rPr>
          <w:rFonts w:hint="eastAsia"/>
        </w:rPr>
        <w:t xml:space="preserve"> </w:t>
      </w:r>
      <w:r w:rsidR="00C16E6C" w:rsidRPr="00043FC4">
        <w:rPr>
          <w:rFonts w:ascii="宋体" w:hAnsi="宋体" w:hint="eastAsia"/>
          <w:szCs w:val="21"/>
        </w:rPr>
        <w:t>设事件</w:t>
      </w:r>
      <w:r w:rsidR="00E35180" w:rsidRPr="00E35180">
        <w:rPr>
          <w:position w:val="-6"/>
        </w:rPr>
        <w:object w:dxaOrig="400" w:dyaOrig="279">
          <v:shape id="_x0000_i1314" type="#_x0000_t75" style="width:20.65pt;height:13.75pt" o:ole="">
            <v:imagedata r:id="rId589" o:title=""/>
          </v:shape>
          <o:OLEObject Type="Embed" ProgID="Equation.DSMT4" ShapeID="_x0000_i1314" DrawAspect="Content" ObjectID="_1675085772" r:id="rId590"/>
        </w:object>
      </w:r>
      <w:r w:rsidR="00C16E6C" w:rsidRPr="00043FC4">
        <w:rPr>
          <w:rFonts w:ascii="宋体" w:hAnsi="宋体" w:hint="eastAsia"/>
          <w:szCs w:val="21"/>
        </w:rPr>
        <w:t>“抽取的产品是次品”,事件</w:t>
      </w:r>
      <w:r w:rsidR="00E35180" w:rsidRPr="00025957">
        <w:rPr>
          <w:position w:val="-4"/>
        </w:rPr>
        <w:object w:dxaOrig="420" w:dyaOrig="260">
          <v:shape id="_x0000_i1315" type="#_x0000_t75" style="width:20.65pt;height:13.15pt" o:ole="">
            <v:imagedata r:id="rId591" o:title=""/>
          </v:shape>
          <o:OLEObject Type="Embed" ProgID="Equation.DSMT4" ShapeID="_x0000_i1315" DrawAspect="Content" ObjectID="_1675085773" r:id="rId592"/>
        </w:object>
      </w:r>
      <w:r w:rsidR="00C16E6C" w:rsidRPr="00043FC4">
        <w:rPr>
          <w:rFonts w:ascii="宋体" w:hAnsi="宋体" w:hint="eastAsia"/>
          <w:szCs w:val="21"/>
        </w:rPr>
        <w:t>“抽取的产品是工厂</w:t>
      </w:r>
      <w:r w:rsidR="00E35180" w:rsidRPr="00025957">
        <w:rPr>
          <w:position w:val="-4"/>
        </w:rPr>
        <w:object w:dxaOrig="220" w:dyaOrig="260">
          <v:shape id="_x0000_i1316" type="#_x0000_t75" style="width:10.65pt;height:13.15pt" o:ole="">
            <v:imagedata r:id="rId593" o:title=""/>
          </v:shape>
          <o:OLEObject Type="Embed" ProgID="Equation.DSMT4" ShapeID="_x0000_i1316" DrawAspect="Content" ObjectID="_1675085774" r:id="rId594"/>
        </w:object>
      </w:r>
      <w:r w:rsidR="00C16E6C" w:rsidRPr="00043FC4">
        <w:rPr>
          <w:rFonts w:ascii="宋体" w:hAnsi="宋体" w:hint="eastAsia"/>
          <w:szCs w:val="21"/>
        </w:rPr>
        <w:t>生产的”,</w:t>
      </w:r>
      <w:r w:rsidR="00C16E6C">
        <w:rPr>
          <w:rFonts w:ascii="宋体" w:hAnsi="宋体" w:hint="eastAsia"/>
          <w:szCs w:val="21"/>
        </w:rPr>
        <w:t>则</w:t>
      </w:r>
      <w:r w:rsidR="00C16E6C" w:rsidRPr="00043FC4">
        <w:rPr>
          <w:rFonts w:ascii="宋体" w:hAnsi="宋体" w:hint="eastAsia"/>
          <w:szCs w:val="21"/>
        </w:rPr>
        <w:t>事件</w:t>
      </w:r>
      <w:r w:rsidR="00E35180" w:rsidRPr="00025957">
        <w:rPr>
          <w:position w:val="-4"/>
        </w:rPr>
        <w:object w:dxaOrig="240" w:dyaOrig="320">
          <v:shape id="_x0000_i1317" type="#_x0000_t75" style="width:12.5pt;height:16.3pt" o:ole="">
            <v:imagedata r:id="rId595" o:title=""/>
          </v:shape>
          <o:OLEObject Type="Embed" ProgID="Equation.DSMT4" ShapeID="_x0000_i1317" DrawAspect="Content" ObjectID="_1675085775" r:id="rId596"/>
        </w:object>
      </w:r>
      <w:r w:rsidR="00C16E6C">
        <w:rPr>
          <w:rFonts w:ascii="宋体" w:hAnsi="宋体" w:hint="eastAsia"/>
          <w:szCs w:val="21"/>
        </w:rPr>
        <w:t>表示</w:t>
      </w:r>
      <w:r w:rsidR="00C16E6C" w:rsidRPr="00043FC4">
        <w:rPr>
          <w:rFonts w:ascii="宋体" w:hAnsi="宋体" w:hint="eastAsia"/>
          <w:szCs w:val="21"/>
        </w:rPr>
        <w:t>“抽取的产品是工厂</w:t>
      </w:r>
      <w:r w:rsidR="00E35180" w:rsidRPr="00025957">
        <w:rPr>
          <w:position w:val="-4"/>
        </w:rPr>
        <w:object w:dxaOrig="220" w:dyaOrig="260">
          <v:shape id="_x0000_i1318" type="#_x0000_t75" style="width:10.65pt;height:13.15pt" o:ole="">
            <v:imagedata r:id="rId597" o:title=""/>
          </v:shape>
          <o:OLEObject Type="Embed" ProgID="Equation.DSMT4" ShapeID="_x0000_i1318" DrawAspect="Content" ObjectID="_1675085776" r:id="rId598"/>
        </w:object>
      </w:r>
      <w:r w:rsidR="00C16E6C" w:rsidRPr="00043FC4">
        <w:rPr>
          <w:rFonts w:ascii="宋体" w:hAnsi="宋体" w:hint="eastAsia"/>
          <w:szCs w:val="21"/>
        </w:rPr>
        <w:t>生产的”,依题意有</w:t>
      </w:r>
    </w:p>
    <w:p w:rsidR="00C16E6C" w:rsidRPr="00F977B4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10"/>
        </w:rPr>
        <w:object w:dxaOrig="5400" w:dyaOrig="380">
          <v:shape id="_x0000_i1319" type="#_x0000_t75" style="width:270.45pt;height:18.8pt" o:ole="">
            <v:imagedata r:id="rId599" o:title=""/>
          </v:shape>
          <o:OLEObject Type="Embed" ProgID="Equation.DSMT4" ShapeID="_x0000_i1319" DrawAspect="Content" ObjectID="_1675085777" r:id="rId600"/>
        </w:object>
      </w:r>
    </w:p>
    <w:p w:rsidR="00C16E6C" w:rsidRPr="00F977B4" w:rsidRDefault="0084161F" w:rsidP="00C16E6C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用贝叶斯公式可</w:t>
      </w:r>
      <w:r w:rsidR="00C16E6C" w:rsidRPr="00F977B4">
        <w:rPr>
          <w:rFonts w:ascii="宋体" w:hAnsi="宋体" w:hint="eastAsia"/>
          <w:szCs w:val="21"/>
        </w:rPr>
        <w:t>求得条件概率</w:t>
      </w:r>
    </w:p>
    <w:p w:rsidR="00C16E6C" w:rsidRDefault="00E35180" w:rsidP="0084161F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30"/>
        </w:rPr>
        <w:object w:dxaOrig="6460" w:dyaOrig="680">
          <v:shape id="_x0000_i1320" type="#_x0000_t75" style="width:323.05pt;height:33.8pt" o:ole="">
            <v:imagedata r:id="rId601" o:title=""/>
          </v:shape>
          <o:OLEObject Type="Embed" ProgID="Equation.DSMT4" ShapeID="_x0000_i1320" DrawAspect="Content" ObjectID="_1675085778" r:id="rId602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BE7C4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200" w:dyaOrig="320">
          <v:shape id="_x0000_i1321" type="#_x0000_t75" style="width:9.4pt;height:16.3pt" o:ole="">
            <v:imagedata r:id="rId603" o:title=""/>
          </v:shape>
          <o:OLEObject Type="Embed" ProgID="Equation.DSMT4" ShapeID="_x0000_i1321" DrawAspect="Content" ObjectID="_1675085779" r:id="rId604"/>
        </w:object>
      </w:r>
      <w:r w:rsidR="00BE7C41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260">
          <v:shape id="_x0000_i1322" type="#_x0000_t75" style="width:9.4pt;height:13.15pt" o:ole="">
            <v:imagedata r:id="rId605" o:title=""/>
          </v:shape>
          <o:OLEObject Type="Embed" ProgID="Equation.DSMT4" ShapeID="_x0000_i1322" DrawAspect="Content" ObjectID="_1675085780" r:id="rId606"/>
        </w:object>
      </w:r>
      <w:r w:rsidRPr="004A5677">
        <w:rPr>
          <w:rFonts w:ascii="宋体" w:hAnsi="宋体" w:hint="eastAsia"/>
          <w:szCs w:val="21"/>
        </w:rPr>
        <w:t>是两个相互独立且均服从正态分布</w:t>
      </w:r>
      <w:r w:rsidR="00E35180" w:rsidRPr="00E35180">
        <w:rPr>
          <w:position w:val="-36"/>
        </w:rPr>
        <w:object w:dxaOrig="1359" w:dyaOrig="840">
          <v:shape id="_x0000_i1323" type="#_x0000_t75" style="width:67.6pt;height:41.95pt" o:ole="">
            <v:imagedata r:id="rId607" o:title=""/>
          </v:shape>
          <o:OLEObject Type="Embed" ProgID="Equation.DSMT4" ShapeID="_x0000_i1323" DrawAspect="Content" ObjectID="_1675085781" r:id="rId608"/>
        </w:object>
      </w:r>
      <w:r w:rsidRPr="004A5677">
        <w:rPr>
          <w:rFonts w:ascii="宋体" w:hAnsi="宋体" w:hint="eastAsia"/>
          <w:szCs w:val="21"/>
        </w:rPr>
        <w:t>的随机变量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则随机变量</w:t>
      </w:r>
      <w:r w:rsidR="00E35180" w:rsidRPr="00E35180">
        <w:rPr>
          <w:position w:val="-14"/>
        </w:rPr>
        <w:object w:dxaOrig="639" w:dyaOrig="400">
          <v:shape id="_x0000_i1324" type="#_x0000_t75" style="width:31.95pt;height:20.65pt" o:ole="">
            <v:imagedata r:id="rId609" o:title=""/>
          </v:shape>
          <o:OLEObject Type="Embed" ProgID="Equation.DSMT4" ShapeID="_x0000_i1324" DrawAspect="Content" ObjectID="_1675085782" r:id="rId610"/>
        </w:object>
      </w:r>
      <w:r w:rsidRPr="004A5677">
        <w:rPr>
          <w:rFonts w:ascii="宋体" w:hAnsi="宋体" w:hint="eastAsia"/>
          <w:szCs w:val="21"/>
        </w:rPr>
        <w:t>的数学期望</w:t>
      </w:r>
      <w:r w:rsidR="00E35180" w:rsidRPr="00E35180">
        <w:rPr>
          <w:position w:val="-14"/>
        </w:rPr>
        <w:object w:dxaOrig="1140" w:dyaOrig="400">
          <v:shape id="_x0000_i1325" type="#_x0000_t75" style="width:56.95pt;height:20.65pt" o:ole="">
            <v:imagedata r:id="rId611" o:title=""/>
          </v:shape>
          <o:OLEObject Type="Embed" ProgID="Equation.DSMT4" ShapeID="_x0000_i1325" DrawAspect="Content" ObjectID="_1675085783" r:id="rId612"/>
        </w:object>
      </w:r>
      <w:r w:rsidRPr="00BC7C1F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</w:t>
      </w:r>
      <w:r w:rsidRPr="00BC7C1F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BE7C4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BE7C41" w:rsidRPr="00BE7C41">
        <w:rPr>
          <w:rFonts w:hint="eastAsia"/>
        </w:rPr>
        <w:t xml:space="preserve"> </w:t>
      </w:r>
      <w:r w:rsidR="00C16E6C">
        <w:rPr>
          <w:rFonts w:ascii="宋体" w:hAnsi="宋体" w:hint="eastAsia"/>
          <w:szCs w:val="21"/>
        </w:rPr>
        <w:t>由于</w:t>
      </w:r>
      <w:r w:rsidR="00E35180" w:rsidRPr="00E35180">
        <w:rPr>
          <w:position w:val="-10"/>
        </w:rPr>
        <w:object w:dxaOrig="200" w:dyaOrig="320">
          <v:shape id="_x0000_i1326" type="#_x0000_t75" style="width:9.4pt;height:16.3pt" o:ole="">
            <v:imagedata r:id="rId613" o:title=""/>
          </v:shape>
          <o:OLEObject Type="Embed" ProgID="Equation.DSMT4" ShapeID="_x0000_i1326" DrawAspect="Content" ObjectID="_1675085784" r:id="rId614"/>
        </w:object>
      </w:r>
      <w:r w:rsidR="00C16E6C">
        <w:rPr>
          <w:rFonts w:ascii="宋体" w:hAnsi="宋体" w:hint="eastAsia"/>
          <w:szCs w:val="21"/>
        </w:rPr>
        <w:t>与</w:t>
      </w:r>
      <w:r w:rsidR="00E35180" w:rsidRPr="00E35180">
        <w:rPr>
          <w:position w:val="-10"/>
        </w:rPr>
        <w:object w:dxaOrig="200" w:dyaOrig="260">
          <v:shape id="_x0000_i1327" type="#_x0000_t75" style="width:9.4pt;height:13.15pt" o:ole="">
            <v:imagedata r:id="rId615" o:title=""/>
          </v:shape>
          <o:OLEObject Type="Embed" ProgID="Equation.DSMT4" ShapeID="_x0000_i1327" DrawAspect="Content" ObjectID="_1675085785" r:id="rId616"/>
        </w:object>
      </w:r>
      <w:r w:rsidR="00C16E6C" w:rsidRPr="005A174D">
        <w:rPr>
          <w:rFonts w:ascii="宋体" w:hAnsi="宋体" w:hint="eastAsia"/>
          <w:szCs w:val="21"/>
        </w:rPr>
        <w:t>相互独立且均服从正态分布</w:t>
      </w:r>
      <w:r w:rsidR="00E35180" w:rsidRPr="00E35180">
        <w:rPr>
          <w:position w:val="-36"/>
        </w:rPr>
        <w:object w:dxaOrig="1359" w:dyaOrig="840">
          <v:shape id="_x0000_i1328" type="#_x0000_t75" style="width:67.6pt;height:41.95pt" o:ole="">
            <v:imagedata r:id="rId617" o:title=""/>
          </v:shape>
          <o:OLEObject Type="Embed" ProgID="Equation.DSMT4" ShapeID="_x0000_i1328" DrawAspect="Content" ObjectID="_1675085786" r:id="rId618"/>
        </w:object>
      </w:r>
      <w:r w:rsidR="00C16E6C" w:rsidRPr="005A174D">
        <w:rPr>
          <w:rFonts w:ascii="宋体" w:hAnsi="宋体" w:hint="eastAsia"/>
          <w:szCs w:val="21"/>
        </w:rPr>
        <w:t>,因此它们的线性函数</w:t>
      </w:r>
      <w:r w:rsidR="00E35180" w:rsidRPr="00E35180">
        <w:rPr>
          <w:position w:val="-10"/>
        </w:rPr>
        <w:object w:dxaOrig="940" w:dyaOrig="320">
          <v:shape id="_x0000_i1329" type="#_x0000_t75" style="width:47.6pt;height:16.3pt" o:ole="">
            <v:imagedata r:id="rId619" o:title=""/>
          </v:shape>
          <o:OLEObject Type="Embed" ProgID="Equation.DSMT4" ShapeID="_x0000_i1329" DrawAspect="Content" ObjectID="_1675085787" r:id="rId620"/>
        </w:object>
      </w:r>
      <w:r w:rsidR="00C16E6C" w:rsidRPr="005A174D">
        <w:rPr>
          <w:rFonts w:ascii="宋体" w:hAnsi="宋体" w:hint="eastAsia"/>
          <w:szCs w:val="21"/>
        </w:rPr>
        <w:t>服从正态分布,</w:t>
      </w:r>
      <w:r w:rsidR="00C16E6C" w:rsidRPr="00F977B4">
        <w:rPr>
          <w:rFonts w:ascii="宋体" w:hAnsi="宋体" w:hint="eastAsia"/>
          <w:szCs w:val="21"/>
        </w:rPr>
        <w:t>且</w:t>
      </w:r>
    </w:p>
    <w:p w:rsidR="00C16E6C" w:rsidRPr="00F977B4" w:rsidRDefault="00E35180" w:rsidP="00BE7C41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42"/>
        </w:rPr>
        <w:object w:dxaOrig="3600" w:dyaOrig="960">
          <v:shape id="_x0000_i1330" type="#_x0000_t75" style="width:180.3pt;height:47.6pt" o:ole="">
            <v:imagedata r:id="rId621" o:title=""/>
          </v:shape>
          <o:OLEObject Type="Embed" ProgID="Equation.DSMT4" ShapeID="_x0000_i1330" DrawAspect="Content" ObjectID="_1675085788" r:id="rId622"/>
        </w:object>
      </w:r>
    </w:p>
    <w:p w:rsidR="00C16E6C" w:rsidRPr="005A174D" w:rsidRDefault="00C16E6C" w:rsidP="00BE7C41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所以有</w:t>
      </w:r>
      <w:r w:rsidR="00E35180" w:rsidRPr="00E35180">
        <w:rPr>
          <w:position w:val="-10"/>
        </w:rPr>
        <w:object w:dxaOrig="1120" w:dyaOrig="320">
          <v:shape id="_x0000_i1331" type="#_x0000_t75" style="width:55.7pt;height:16.3pt" o:ole="">
            <v:imagedata r:id="rId623" o:title=""/>
          </v:shape>
          <o:OLEObject Type="Embed" ProgID="Equation.DSMT4" ShapeID="_x0000_i1331" DrawAspect="Content" ObjectID="_1675085789" r:id="rId624"/>
        </w:object>
      </w:r>
      <w:r w:rsidR="00BE7C41">
        <w:rPr>
          <w:rFonts w:ascii="宋体" w:hAnsi="宋体" w:hint="eastAsia"/>
          <w:szCs w:val="21"/>
        </w:rPr>
        <w:t>．</w:t>
      </w:r>
      <w:r w:rsidRPr="005A174D">
        <w:rPr>
          <w:rFonts w:ascii="宋体" w:hAnsi="宋体" w:hint="eastAsia"/>
          <w:szCs w:val="21"/>
        </w:rPr>
        <w:t>代入正态分布的概率密度公式,有</w:t>
      </w:r>
    </w:p>
    <w:p w:rsidR="00C16E6C" w:rsidRPr="005A174D" w:rsidRDefault="00E35180" w:rsidP="00BE7C41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8"/>
        </w:rPr>
        <w:object w:dxaOrig="2240" w:dyaOrig="740">
          <v:shape id="_x0000_i1332" type="#_x0000_t75" style="width:112.05pt;height:36.95pt" o:ole="">
            <v:imagedata r:id="rId625" o:title=""/>
          </v:shape>
          <o:OLEObject Type="Embed" ProgID="Equation.DSMT4" ShapeID="_x0000_i1332" DrawAspect="Content" ObjectID="_1675085790" r:id="rId626"/>
        </w:object>
      </w:r>
    </w:p>
    <w:p w:rsidR="00C16E6C" w:rsidRPr="005A174D" w:rsidRDefault="00C16E6C" w:rsidP="00BE7C41">
      <w:pPr>
        <w:ind w:leftChars="200" w:left="480"/>
        <w:rPr>
          <w:rFonts w:ascii="宋体" w:hAnsi="宋体"/>
          <w:szCs w:val="21"/>
        </w:rPr>
      </w:pPr>
      <w:r w:rsidRPr="005A174D">
        <w:rPr>
          <w:rFonts w:ascii="宋体" w:hAnsi="宋体" w:hint="eastAsia"/>
          <w:szCs w:val="21"/>
        </w:rPr>
        <w:lastRenderedPageBreak/>
        <w:t>应用随机变量</w:t>
      </w:r>
      <w:r>
        <w:rPr>
          <w:rFonts w:ascii="宋体" w:hAnsi="宋体" w:hint="eastAsia"/>
          <w:szCs w:val="21"/>
        </w:rPr>
        <w:t>函数</w:t>
      </w:r>
      <w:r w:rsidRPr="005A174D">
        <w:rPr>
          <w:rFonts w:ascii="宋体" w:hAnsi="宋体" w:hint="eastAsia"/>
          <w:szCs w:val="21"/>
        </w:rPr>
        <w:t>的期望公式有</w:t>
      </w:r>
    </w:p>
    <w:p w:rsidR="00C16E6C" w:rsidRPr="005A174D" w:rsidRDefault="00E35180" w:rsidP="00BE7C41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76"/>
        </w:rPr>
        <w:object w:dxaOrig="5880" w:dyaOrig="1640">
          <v:shape id="_x0000_i1333" type="#_x0000_t75" style="width:294.25pt;height:81.4pt" o:ole="">
            <v:imagedata r:id="rId627" o:title=""/>
          </v:shape>
          <o:OLEObject Type="Embed" ProgID="Equation.DSMT4" ShapeID="_x0000_i1333" DrawAspect="Content" ObjectID="_1675085791" r:id="rId628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t>十一、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本题满分6分</w:t>
      </w:r>
      <w:r w:rsidR="00E205A4">
        <w:rPr>
          <w:rFonts w:hint="eastAsia"/>
        </w:rPr>
        <w:t>）</w:t>
      </w: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200" w:dyaOrig="320">
          <v:shape id="_x0000_i1334" type="#_x0000_t75" style="width:9.4pt;height:16.3pt" o:ole="">
            <v:imagedata r:id="rId629" o:title=""/>
          </v:shape>
          <o:OLEObject Type="Embed" ProgID="Equation.DSMT4" ShapeID="_x0000_i1334" DrawAspect="Content" ObjectID="_1675085792" r:id="rId630"/>
        </w:object>
      </w:r>
      <w:r w:rsidR="00BE7C41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260">
          <v:shape id="_x0000_i1335" type="#_x0000_t75" style="width:9.4pt;height:13.15pt" o:ole="">
            <v:imagedata r:id="rId631" o:title=""/>
          </v:shape>
          <o:OLEObject Type="Embed" ProgID="Equation.DSMT4" ShapeID="_x0000_i1335" DrawAspect="Content" ObjectID="_1675085793" r:id="rId632"/>
        </w:object>
      </w:r>
      <w:r w:rsidRPr="004A5677">
        <w:rPr>
          <w:rFonts w:ascii="宋体" w:hAnsi="宋体" w:hint="eastAsia"/>
          <w:szCs w:val="21"/>
        </w:rPr>
        <w:t>是相互独立且服从同一分布的两个随机变量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已知</w:t>
      </w:r>
      <w:r w:rsidR="00E35180" w:rsidRPr="00E35180">
        <w:rPr>
          <w:position w:val="-10"/>
        </w:rPr>
        <w:object w:dxaOrig="200" w:dyaOrig="320">
          <v:shape id="_x0000_i1336" type="#_x0000_t75" style="width:9.4pt;height:16.3pt" o:ole="">
            <v:imagedata r:id="rId633" o:title=""/>
          </v:shape>
          <o:OLEObject Type="Embed" ProgID="Equation.DSMT4" ShapeID="_x0000_i1336" DrawAspect="Content" ObjectID="_1675085794" r:id="rId634"/>
        </w:object>
      </w:r>
      <w:r w:rsidRPr="004A5677">
        <w:rPr>
          <w:rFonts w:ascii="宋体" w:hAnsi="宋体" w:hint="eastAsia"/>
          <w:szCs w:val="21"/>
        </w:rPr>
        <w:t>的分布律为</w:t>
      </w:r>
      <w:r w:rsidR="00E35180" w:rsidRPr="00E35180">
        <w:rPr>
          <w:position w:val="-24"/>
        </w:rPr>
        <w:object w:dxaOrig="1240" w:dyaOrig="620">
          <v:shape id="_x0000_i1337" type="#_x0000_t75" style="width:62.6pt;height:31.3pt" o:ole="">
            <v:imagedata r:id="rId635" o:title=""/>
          </v:shape>
          <o:OLEObject Type="Embed" ProgID="Equation.DSMT4" ShapeID="_x0000_i1337" DrawAspect="Content" ObjectID="_1675085795" r:id="rId636"/>
        </w:object>
      </w:r>
      <w:r>
        <w:rPr>
          <w:rFonts w:ascii="宋体" w:hAnsi="宋体" w:hint="eastAsia"/>
          <w:szCs w:val="21"/>
        </w:rPr>
        <w:t>,</w:t>
      </w:r>
      <w:r w:rsidR="00E35180" w:rsidRPr="00025957">
        <w:rPr>
          <w:position w:val="-4"/>
        </w:rPr>
        <w:object w:dxaOrig="139" w:dyaOrig="240">
          <v:shape id="_x0000_i1338" type="#_x0000_t75" style="width:6.9pt;height:12.5pt" o:ole="">
            <v:imagedata r:id="rId637" o:title=""/>
          </v:shape>
          <o:OLEObject Type="Embed" ProgID="Equation.DSMT4" ShapeID="_x0000_i1338" DrawAspect="Content" ObjectID="_1675085796" r:id="rId638"/>
        </w:object>
      </w:r>
      <w:r w:rsidRPr="004A5677">
        <w:rPr>
          <w:rFonts w:ascii="宋体" w:hAnsi="宋体" w:hint="eastAsia"/>
          <w:szCs w:val="21"/>
        </w:rPr>
        <w:t>=1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又设</w:t>
      </w:r>
      <w:r w:rsidR="00E35180" w:rsidRPr="00E35180">
        <w:rPr>
          <w:position w:val="-10"/>
        </w:rPr>
        <w:object w:dxaOrig="1420" w:dyaOrig="320">
          <v:shape id="_x0000_i1339" type="#_x0000_t75" style="width:70.75pt;height:16.3pt" o:ole="">
            <v:imagedata r:id="rId639" o:title=""/>
          </v:shape>
          <o:OLEObject Type="Embed" ProgID="Equation.DSMT4" ShapeID="_x0000_i1339" DrawAspect="Content" ObjectID="_1675085797" r:id="rId640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1380" w:dyaOrig="320">
          <v:shape id="_x0000_i1340" type="#_x0000_t75" style="width:69.5pt;height:16.3pt" o:ole="">
            <v:imagedata r:id="rId641" o:title=""/>
          </v:shape>
          <o:OLEObject Type="Embed" ProgID="Equation.DSMT4" ShapeID="_x0000_i1340" DrawAspect="Content" ObjectID="_1675085798" r:id="rId642"/>
        </w:object>
      </w:r>
      <w:r>
        <w:rPr>
          <w:rFonts w:ascii="宋体" w:hAnsi="宋体" w:hint="eastAsia"/>
          <w:szCs w:val="21"/>
        </w:rPr>
        <w:t>.</w:t>
      </w:r>
    </w:p>
    <w:p w:rsidR="004F5FFE" w:rsidRPr="004A5677" w:rsidRDefault="004F5FFE" w:rsidP="00BE7C41">
      <w:pPr>
        <w:rPr>
          <w:rFonts w:ascii="宋体" w:hAnsi="宋体"/>
          <w:szCs w:val="21"/>
        </w:rPr>
      </w:pPr>
      <w:r w:rsidRPr="00BE7C41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写出二维随机变量</w:t>
      </w:r>
      <w:r w:rsidR="00E35180" w:rsidRPr="00E35180">
        <w:rPr>
          <w:position w:val="-10"/>
        </w:rPr>
        <w:object w:dxaOrig="639" w:dyaOrig="320">
          <v:shape id="_x0000_i1341" type="#_x0000_t75" style="width:31.95pt;height:16.3pt" o:ole="">
            <v:imagedata r:id="rId643" o:title=""/>
          </v:shape>
          <o:OLEObject Type="Embed" ProgID="Equation.DSMT4" ShapeID="_x0000_i1341" DrawAspect="Content" ObjectID="_1675085799" r:id="rId644"/>
        </w:object>
      </w:r>
      <w:r w:rsidRPr="004A5677">
        <w:rPr>
          <w:rFonts w:ascii="宋体" w:hAnsi="宋体" w:hint="eastAsia"/>
          <w:szCs w:val="21"/>
        </w:rPr>
        <w:t>的分布律：</w:t>
      </w:r>
    </w:p>
    <w:tbl>
      <w:tblPr>
        <w:tblW w:w="4000" w:type="pct"/>
        <w:jc w:val="center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9"/>
        <w:gridCol w:w="1549"/>
        <w:gridCol w:w="1698"/>
        <w:gridCol w:w="1860"/>
      </w:tblGrid>
      <w:tr w:rsidR="004F5FFE" w:rsidRPr="004A5677" w:rsidTr="000477A6">
        <w:trPr>
          <w:trHeight w:val="920"/>
          <w:jc w:val="center"/>
        </w:trPr>
        <w:tc>
          <w:tcPr>
            <w:tcW w:w="2160" w:type="dxa"/>
            <w:tcBorders>
              <w:tl2br w:val="single" w:sz="4" w:space="0" w:color="auto"/>
            </w:tcBorders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 xml:space="preserve">        </w:t>
            </w:r>
            <w:r w:rsidR="0016408D" w:rsidRPr="00025957">
              <w:rPr>
                <w:position w:val="-4"/>
              </w:rPr>
              <w:object w:dxaOrig="220" w:dyaOrig="260">
                <v:shape id="_x0000_i1342" type="#_x0000_t75" style="width:10.65pt;height:13.15pt" o:ole="">
                  <v:imagedata r:id="rId645" o:title=""/>
                </v:shape>
                <o:OLEObject Type="Embed" ProgID="Equation.DSMT4" ShapeID="_x0000_i1342" DrawAspect="Content" ObjectID="_1675085800" r:id="rId646"/>
              </w:object>
            </w:r>
            <w:r w:rsidRPr="004A5677">
              <w:rPr>
                <w:rFonts w:ascii="宋体" w:hAnsi="宋体" w:hint="eastAsia"/>
                <w:szCs w:val="21"/>
              </w:rPr>
              <w:t xml:space="preserve">           </w:t>
            </w:r>
          </w:p>
          <w:p w:rsidR="004F5FFE" w:rsidRPr="004A5677" w:rsidRDefault="0016408D" w:rsidP="0016408D">
            <w:pPr>
              <w:ind w:firstLineChars="150" w:firstLine="360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40" w:dyaOrig="260">
                <v:shape id="_x0000_i1343" type="#_x0000_t75" style="width:12.5pt;height:13.15pt" o:ole="">
                  <v:imagedata r:id="rId647" o:title=""/>
                </v:shape>
                <o:OLEObject Type="Embed" ProgID="Equation.DSMT4" ShapeID="_x0000_i1343" DrawAspect="Content" ObjectID="_1675085801" r:id="rId648"/>
              </w:object>
            </w:r>
          </w:p>
        </w:tc>
        <w:tc>
          <w:tcPr>
            <w:tcW w:w="1800" w:type="dxa"/>
            <w:vAlign w:val="center"/>
          </w:tcPr>
          <w:p w:rsidR="004F5FFE" w:rsidRPr="004A5677" w:rsidRDefault="004F5FFE" w:rsidP="00C16E6C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8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75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3</w:t>
            </w:r>
          </w:p>
        </w:tc>
      </w:tr>
      <w:tr w:rsidR="004F5FFE" w:rsidRPr="004A5677" w:rsidTr="000477A6">
        <w:trPr>
          <w:trHeight w:val="598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  <w:tr w:rsidR="004F5FFE" w:rsidRPr="004A5677" w:rsidTr="000477A6">
        <w:trPr>
          <w:trHeight w:val="620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  <w:tr w:rsidR="004F5FFE" w:rsidRPr="004A5677" w:rsidTr="000477A6">
        <w:trPr>
          <w:trHeight w:val="614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  <w:tcBorders>
              <w:bottom w:val="single" w:sz="4" w:space="0" w:color="auto"/>
            </w:tcBorders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</w:tbl>
    <w:p w:rsidR="004F5FFE" w:rsidRDefault="004F5FFE" w:rsidP="00BE7C41">
      <w:pPr>
        <w:rPr>
          <w:rFonts w:ascii="宋体" w:hAnsi="宋体"/>
          <w:szCs w:val="21"/>
        </w:rPr>
      </w:pPr>
      <w:r w:rsidRPr="00BE7C41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求随机变量</w:t>
      </w:r>
      <w:r w:rsidR="00E35180" w:rsidRPr="00025957">
        <w:rPr>
          <w:position w:val="-4"/>
        </w:rPr>
        <w:object w:dxaOrig="240" w:dyaOrig="260">
          <v:shape id="_x0000_i1344" type="#_x0000_t75" style="width:12.5pt;height:13.15pt" o:ole="">
            <v:imagedata r:id="rId649" o:title=""/>
          </v:shape>
          <o:OLEObject Type="Embed" ProgID="Equation.DSMT4" ShapeID="_x0000_i1344" DrawAspect="Content" ObjectID="_1675085802" r:id="rId650"/>
        </w:object>
      </w:r>
      <w:r w:rsidRPr="004A5677">
        <w:rPr>
          <w:rFonts w:ascii="宋体" w:hAnsi="宋体" w:hint="eastAsia"/>
          <w:szCs w:val="21"/>
        </w:rPr>
        <w:t>的数学期望</w:t>
      </w:r>
      <w:r w:rsidR="00E35180" w:rsidRPr="00E35180">
        <w:rPr>
          <w:position w:val="-10"/>
        </w:rPr>
        <w:object w:dxaOrig="560" w:dyaOrig="320">
          <v:shape id="_x0000_i1345" type="#_x0000_t75" style="width:28.15pt;height:16.3pt" o:ole="">
            <v:imagedata r:id="rId651" o:title=""/>
          </v:shape>
          <o:OLEObject Type="Embed" ProgID="Equation.DSMT4" ShapeID="_x0000_i1345" DrawAspect="Content" ObjectID="_1675085803" r:id="rId652"/>
        </w:objec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BE7C41" w:rsidRDefault="004A26BC" w:rsidP="00BE7C4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BE7C41" w:rsidRPr="00BE7C41">
        <w:rPr>
          <w:rFonts w:hint="eastAsia"/>
        </w:rPr>
        <w:t xml:space="preserve">(1) </w:t>
      </w:r>
      <w:r w:rsidR="00C16E6C" w:rsidRPr="005A174D">
        <w:rPr>
          <w:rFonts w:ascii="宋体" w:hAnsi="宋体" w:hint="eastAsia"/>
          <w:szCs w:val="21"/>
        </w:rPr>
        <w:t>易见</w:t>
      </w:r>
      <w:r w:rsidR="00E35180" w:rsidRPr="00E35180">
        <w:rPr>
          <w:position w:val="-10"/>
        </w:rPr>
        <w:object w:dxaOrig="639" w:dyaOrig="320">
          <v:shape id="_x0000_i1346" type="#_x0000_t75" style="width:31.95pt;height:16.3pt" o:ole="">
            <v:imagedata r:id="rId653" o:title=""/>
          </v:shape>
          <o:OLEObject Type="Embed" ProgID="Equation.DSMT4" ShapeID="_x0000_i1346" DrawAspect="Content" ObjectID="_1675085804" r:id="rId654"/>
        </w:object>
      </w:r>
      <w:r w:rsidR="00C16E6C" w:rsidRPr="005A174D">
        <w:rPr>
          <w:rFonts w:ascii="宋体" w:hAnsi="宋体" w:hint="eastAsia"/>
          <w:szCs w:val="21"/>
        </w:rPr>
        <w:t>的可能取值为</w:t>
      </w:r>
      <w:r w:rsidR="00E35180" w:rsidRPr="00E35180">
        <w:rPr>
          <w:position w:val="-10"/>
        </w:rPr>
        <w:object w:dxaOrig="540" w:dyaOrig="320">
          <v:shape id="_x0000_i1347" type="#_x0000_t75" style="width:26.9pt;height:16.3pt" o:ole="">
            <v:imagedata r:id="rId655" o:title=""/>
          </v:shape>
          <o:OLEObject Type="Embed" ProgID="Equation.DSMT4" ShapeID="_x0000_i1347" DrawAspect="Content" ObjectID="_1675085805" r:id="rId656"/>
        </w:object>
      </w:r>
      <w:r w:rsidR="00C16E6C" w:rsidRPr="005A174D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40" w:dyaOrig="320">
          <v:shape id="_x0000_i1348" type="#_x0000_t75" style="width:26.9pt;height:16.3pt" o:ole="">
            <v:imagedata r:id="rId657" o:title=""/>
          </v:shape>
          <o:OLEObject Type="Embed" ProgID="Equation.DSMT4" ShapeID="_x0000_i1348" DrawAspect="Content" ObjectID="_1675085806" r:id="rId658"/>
        </w:object>
      </w:r>
      <w:r w:rsidR="00C16E6C" w:rsidRPr="005A174D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40" w:dyaOrig="320">
          <v:shape id="_x0000_i1349" type="#_x0000_t75" style="width:26.9pt;height:16.3pt" o:ole="">
            <v:imagedata r:id="rId659" o:title=""/>
          </v:shape>
          <o:OLEObject Type="Embed" ProgID="Equation.DSMT4" ShapeID="_x0000_i1349" DrawAspect="Content" ObjectID="_1675085807" r:id="rId660"/>
        </w:object>
      </w:r>
      <w:r w:rsidR="00C16E6C" w:rsidRPr="005A174D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40" w:dyaOrig="320">
          <v:shape id="_x0000_i1350" type="#_x0000_t75" style="width:26.9pt;height:16.3pt" o:ole="">
            <v:imagedata r:id="rId661" o:title=""/>
          </v:shape>
          <o:OLEObject Type="Embed" ProgID="Equation.DSMT4" ShapeID="_x0000_i1350" DrawAspect="Content" ObjectID="_1675085808" r:id="rId662"/>
        </w:object>
      </w:r>
      <w:r w:rsidR="00C16E6C" w:rsidRPr="005A174D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40" w:dyaOrig="320">
          <v:shape id="_x0000_i1351" type="#_x0000_t75" style="width:26.9pt;height:16.3pt" o:ole="">
            <v:imagedata r:id="rId663" o:title=""/>
          </v:shape>
          <o:OLEObject Type="Embed" ProgID="Equation.DSMT4" ShapeID="_x0000_i1351" DrawAspect="Content" ObjectID="_1675085809" r:id="rId664"/>
        </w:object>
      </w:r>
      <w:r w:rsidR="00C16E6C" w:rsidRPr="005A174D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40" w:dyaOrig="320">
          <v:shape id="_x0000_i1352" type="#_x0000_t75" style="width:26.9pt;height:16.3pt" o:ole="">
            <v:imagedata r:id="rId665" o:title=""/>
          </v:shape>
          <o:OLEObject Type="Embed" ProgID="Equation.DSMT4" ShapeID="_x0000_i1352" DrawAspect="Content" ObjectID="_1675085810" r:id="rId666"/>
        </w:object>
      </w:r>
      <w:r w:rsidR="00BE7C41">
        <w:rPr>
          <w:rFonts w:ascii="宋体" w:hAnsi="宋体" w:hint="eastAsia"/>
          <w:szCs w:val="21"/>
        </w:rPr>
        <w:t>．</w:t>
      </w:r>
      <w:r w:rsidR="00C16E6C" w:rsidRPr="005A174D">
        <w:rPr>
          <w:rFonts w:ascii="宋体" w:hAnsi="宋体" w:hint="eastAsia"/>
          <w:szCs w:val="21"/>
        </w:rPr>
        <w:t>依题意</w:t>
      </w:r>
      <w:r w:rsidR="00E35180" w:rsidRPr="00E35180">
        <w:rPr>
          <w:position w:val="-14"/>
        </w:rPr>
        <w:object w:dxaOrig="1219" w:dyaOrig="400">
          <v:shape id="_x0000_i1353" type="#_x0000_t75" style="width:61.35pt;height:20.65pt" o:ole="">
            <v:imagedata r:id="rId667" o:title=""/>
          </v:shape>
          <o:OLEObject Type="Embed" ProgID="Equation.DSMT4" ShapeID="_x0000_i1353" DrawAspect="Content" ObjectID="_1675085811" r:id="rId668"/>
        </w:object>
      </w:r>
      <w:r w:rsidR="00BE7C41">
        <w:rPr>
          <w:rFonts w:ascii="宋体" w:hAnsi="宋体" w:hint="eastAsia"/>
          <w:szCs w:val="21"/>
        </w:rPr>
        <w:t>，</w:t>
      </w:r>
      <w:r w:rsidR="00C16E6C" w:rsidRPr="005A174D">
        <w:rPr>
          <w:rFonts w:ascii="宋体" w:hAnsi="宋体" w:hint="eastAsia"/>
          <w:szCs w:val="21"/>
        </w:rPr>
        <w:t>故</w:t>
      </w:r>
      <w:r w:rsidR="00E35180" w:rsidRPr="00E35180">
        <w:rPr>
          <w:position w:val="-14"/>
        </w:rPr>
        <w:object w:dxaOrig="1320" w:dyaOrig="400">
          <v:shape id="_x0000_i1354" type="#_x0000_t75" style="width:66.35pt;height:20.65pt" o:ole="">
            <v:imagedata r:id="rId669" o:title=""/>
          </v:shape>
          <o:OLEObject Type="Embed" ProgID="Equation.DSMT4" ShapeID="_x0000_i1354" DrawAspect="Content" ObjectID="_1675085812" r:id="rId670"/>
        </w:object>
      </w:r>
      <w:r w:rsidR="000477A6">
        <w:rPr>
          <w:rFonts w:ascii="宋体" w:hAnsi="宋体" w:hint="eastAsia"/>
          <w:szCs w:val="21"/>
        </w:rPr>
        <w:t>．而</w:t>
      </w:r>
    </w:p>
    <w:p w:rsidR="00C16E6C" w:rsidRPr="00BE7C41" w:rsidRDefault="00E35180" w:rsidP="00BE7C41">
      <w:pPr>
        <w:ind w:firstLineChars="600" w:firstLine="1440"/>
        <w:rPr>
          <w:rFonts w:ascii="宋体" w:hAnsi="宋体"/>
          <w:color w:val="FF6600"/>
          <w:szCs w:val="21"/>
        </w:rPr>
      </w:pPr>
      <w:r w:rsidRPr="00E35180">
        <w:rPr>
          <w:position w:val="-78"/>
        </w:rPr>
        <w:object w:dxaOrig="5460" w:dyaOrig="1440">
          <v:shape id="_x0000_i1355" type="#_x0000_t75" style="width:272.95pt;height:1in" o:ole="">
            <v:imagedata r:id="rId671" o:title=""/>
          </v:shape>
          <o:OLEObject Type="Embed" ProgID="Equation.DSMT4" ShapeID="_x0000_i1355" DrawAspect="Content" ObjectID="_1675085813" r:id="rId672"/>
        </w:object>
      </w:r>
    </w:p>
    <w:p w:rsidR="00C16E6C" w:rsidRPr="005A174D" w:rsidRDefault="00C16E6C" w:rsidP="00BE7C41">
      <w:pPr>
        <w:ind w:firstLineChars="200" w:firstLine="480"/>
        <w:rPr>
          <w:rFonts w:ascii="宋体" w:hAnsi="宋体"/>
          <w:szCs w:val="21"/>
        </w:rPr>
      </w:pPr>
      <w:r w:rsidRPr="005A174D">
        <w:rPr>
          <w:rFonts w:ascii="宋体" w:hAnsi="宋体" w:hint="eastAsia"/>
          <w:szCs w:val="21"/>
        </w:rPr>
        <w:t>类似</w:t>
      </w:r>
      <w:r>
        <w:rPr>
          <w:rFonts w:ascii="宋体" w:hAnsi="宋体" w:hint="eastAsia"/>
          <w:szCs w:val="21"/>
        </w:rPr>
        <w:t>地</w:t>
      </w:r>
      <w:r w:rsidR="00BE7C41">
        <w:rPr>
          <w:rFonts w:ascii="宋体" w:hAnsi="宋体" w:hint="eastAsia"/>
          <w:szCs w:val="21"/>
        </w:rPr>
        <w:t>可</w:t>
      </w:r>
      <w:r w:rsidRPr="005A174D">
        <w:rPr>
          <w:rFonts w:ascii="宋体" w:hAnsi="宋体" w:hint="eastAsia"/>
          <w:szCs w:val="21"/>
        </w:rPr>
        <w:t>算出所有</w:t>
      </w:r>
      <w:r w:rsidR="00E35180" w:rsidRPr="00E35180">
        <w:rPr>
          <w:position w:val="-14"/>
        </w:rPr>
        <w:object w:dxaOrig="279" w:dyaOrig="380">
          <v:shape id="_x0000_i1356" type="#_x0000_t75" style="width:13.75pt;height:18.8pt" o:ole="">
            <v:imagedata r:id="rId673" o:title=""/>
          </v:shape>
          <o:OLEObject Type="Embed" ProgID="Equation.DSMT4" ShapeID="_x0000_i1356" DrawAspect="Content" ObjectID="_1675085814" r:id="rId674"/>
        </w:object>
      </w:r>
      <w:r w:rsidRPr="005A174D">
        <w:rPr>
          <w:rFonts w:ascii="宋体" w:hAnsi="宋体" w:hint="eastAsia"/>
          <w:szCs w:val="21"/>
        </w:rPr>
        <w:t>的值列于下表中,得到随机变量</w:t>
      </w:r>
      <w:r w:rsidR="00E35180" w:rsidRPr="00E35180">
        <w:rPr>
          <w:position w:val="-10"/>
        </w:rPr>
        <w:object w:dxaOrig="639" w:dyaOrig="320">
          <v:shape id="_x0000_i1357" type="#_x0000_t75" style="width:31.95pt;height:16.3pt" o:ole="">
            <v:imagedata r:id="rId675" o:title=""/>
          </v:shape>
          <o:OLEObject Type="Embed" ProgID="Equation.DSMT4" ShapeID="_x0000_i1357" DrawAspect="Content" ObjectID="_1675085815" r:id="rId676"/>
        </w:object>
      </w:r>
      <w:r w:rsidRPr="005A174D">
        <w:rPr>
          <w:rFonts w:ascii="宋体" w:hAnsi="宋体" w:hint="eastAsia"/>
          <w:szCs w:val="21"/>
        </w:rPr>
        <w:t>的联合分布律：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51"/>
        <w:gridCol w:w="1557"/>
        <w:gridCol w:w="1704"/>
        <w:gridCol w:w="1864"/>
      </w:tblGrid>
      <w:tr w:rsidR="00E35180" w:rsidRPr="005A174D" w:rsidTr="000477A6">
        <w:trPr>
          <w:trHeight w:val="920"/>
          <w:jc w:val="center"/>
        </w:trPr>
        <w:tc>
          <w:tcPr>
            <w:tcW w:w="2160" w:type="dxa"/>
            <w:tcBorders>
              <w:tl2br w:val="single" w:sz="4" w:space="0" w:color="auto"/>
            </w:tcBorders>
          </w:tcPr>
          <w:p w:rsidR="00C16E6C" w:rsidRPr="005A174D" w:rsidRDefault="00C16E6C" w:rsidP="00C16E6C">
            <w:pPr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 xml:space="preserve">         </w:t>
            </w:r>
            <w:r w:rsidR="0016408D" w:rsidRPr="00025957">
              <w:rPr>
                <w:position w:val="-4"/>
              </w:rPr>
              <w:object w:dxaOrig="220" w:dyaOrig="260">
                <v:shape id="_x0000_i1358" type="#_x0000_t75" style="width:10.65pt;height:13.15pt" o:ole="">
                  <v:imagedata r:id="rId677" o:title=""/>
                </v:shape>
                <o:OLEObject Type="Embed" ProgID="Equation.DSMT4" ShapeID="_x0000_i1358" DrawAspect="Content" ObjectID="_1675085816" r:id="rId678"/>
              </w:object>
            </w:r>
            <w:r w:rsidRPr="005A174D">
              <w:rPr>
                <w:rFonts w:ascii="宋体" w:hAnsi="宋体" w:hint="eastAsia"/>
                <w:szCs w:val="21"/>
              </w:rPr>
              <w:t xml:space="preserve">          </w:t>
            </w:r>
          </w:p>
          <w:p w:rsidR="00C16E6C" w:rsidRPr="005A174D" w:rsidRDefault="0016408D" w:rsidP="0016408D">
            <w:pPr>
              <w:ind w:firstLineChars="150" w:firstLine="360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40" w:dyaOrig="260">
                <v:shape id="_x0000_i1359" type="#_x0000_t75" style="width:12.5pt;height:13.15pt" o:ole="">
                  <v:imagedata r:id="rId679" o:title=""/>
                </v:shape>
                <o:OLEObject Type="Embed" ProgID="Equation.DSMT4" ShapeID="_x0000_i1359" DrawAspect="Content" ObjectID="_1675085817" r:id="rId680"/>
              </w:object>
            </w:r>
          </w:p>
        </w:tc>
        <w:tc>
          <w:tcPr>
            <w:tcW w:w="1800" w:type="dxa"/>
            <w:vAlign w:val="center"/>
          </w:tcPr>
          <w:p w:rsidR="00C16E6C" w:rsidRPr="005A174D" w:rsidRDefault="00C16E6C" w:rsidP="00C16E6C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80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75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3</w:t>
            </w:r>
          </w:p>
        </w:tc>
      </w:tr>
      <w:tr w:rsidR="00E35180" w:rsidRPr="005A174D" w:rsidTr="000477A6">
        <w:trPr>
          <w:trHeight w:val="916"/>
          <w:jc w:val="center"/>
        </w:trPr>
        <w:tc>
          <w:tcPr>
            <w:tcW w:w="2160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00" w:type="dxa"/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0" type="#_x0000_t75" style="width:12.5pt;height:31.3pt" o:ole="">
                  <v:imagedata r:id="rId681" o:title=""/>
                </v:shape>
                <o:OLEObject Type="Embed" ProgID="Equation.DSMT4" ShapeID="_x0000_i1360" DrawAspect="Content" ObjectID="_1675085818" r:id="rId682"/>
              </w:object>
            </w:r>
          </w:p>
        </w:tc>
        <w:tc>
          <w:tcPr>
            <w:tcW w:w="1980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2175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E35180" w:rsidRPr="005A174D" w:rsidTr="000477A6">
        <w:trPr>
          <w:trHeight w:val="916"/>
          <w:jc w:val="center"/>
        </w:trPr>
        <w:tc>
          <w:tcPr>
            <w:tcW w:w="2160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800" w:type="dxa"/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1" type="#_x0000_t75" style="width:12.5pt;height:31.3pt" o:ole="">
                  <v:imagedata r:id="rId683" o:title=""/>
                </v:shape>
                <o:OLEObject Type="Embed" ProgID="Equation.DSMT4" ShapeID="_x0000_i1361" DrawAspect="Content" ObjectID="_1675085819" r:id="rId684"/>
              </w:object>
            </w:r>
          </w:p>
        </w:tc>
        <w:tc>
          <w:tcPr>
            <w:tcW w:w="1980" w:type="dxa"/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2" type="#_x0000_t75" style="width:12.5pt;height:31.3pt" o:ole="">
                  <v:imagedata r:id="rId685" o:title=""/>
                </v:shape>
                <o:OLEObject Type="Embed" ProgID="Equation.DSMT4" ShapeID="_x0000_i1362" DrawAspect="Content" ObjectID="_1675085820" r:id="rId686"/>
              </w:object>
            </w:r>
          </w:p>
        </w:tc>
        <w:tc>
          <w:tcPr>
            <w:tcW w:w="2175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E35180" w:rsidRPr="005A174D" w:rsidTr="000477A6">
        <w:trPr>
          <w:trHeight w:val="923"/>
          <w:jc w:val="center"/>
        </w:trPr>
        <w:tc>
          <w:tcPr>
            <w:tcW w:w="2160" w:type="dxa"/>
            <w:vAlign w:val="center"/>
          </w:tcPr>
          <w:p w:rsidR="00C16E6C" w:rsidRPr="005A174D" w:rsidRDefault="00C16E6C" w:rsidP="00C16E6C">
            <w:pPr>
              <w:jc w:val="center"/>
              <w:rPr>
                <w:rFonts w:ascii="宋体" w:hAnsi="宋体"/>
                <w:szCs w:val="21"/>
              </w:rPr>
            </w:pPr>
            <w:r w:rsidRPr="005A174D">
              <w:rPr>
                <w:rFonts w:ascii="宋体" w:hAnsi="宋体" w:hint="eastAsia"/>
                <w:szCs w:val="21"/>
              </w:rPr>
              <w:lastRenderedPageBreak/>
              <w:t>3</w:t>
            </w:r>
          </w:p>
        </w:tc>
        <w:tc>
          <w:tcPr>
            <w:tcW w:w="1800" w:type="dxa"/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3" type="#_x0000_t75" style="width:12.5pt;height:31.3pt" o:ole="">
                  <v:imagedata r:id="rId687" o:title=""/>
                </v:shape>
                <o:OLEObject Type="Embed" ProgID="Equation.DSMT4" ShapeID="_x0000_i1363" DrawAspect="Content" ObjectID="_1675085821" r:id="rId688"/>
              </w:object>
            </w:r>
          </w:p>
        </w:tc>
        <w:tc>
          <w:tcPr>
            <w:tcW w:w="1980" w:type="dxa"/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4" type="#_x0000_t75" style="width:12.5pt;height:31.3pt" o:ole="">
                  <v:imagedata r:id="rId689" o:title=""/>
                </v:shape>
                <o:OLEObject Type="Embed" ProgID="Equation.DSMT4" ShapeID="_x0000_i1364" DrawAspect="Content" ObjectID="_1675085822" r:id="rId690"/>
              </w:object>
            </w:r>
          </w:p>
        </w:tc>
        <w:tc>
          <w:tcPr>
            <w:tcW w:w="2175" w:type="dxa"/>
            <w:tcBorders>
              <w:bottom w:val="single" w:sz="4" w:space="0" w:color="auto"/>
            </w:tcBorders>
            <w:vAlign w:val="center"/>
          </w:tcPr>
          <w:p w:rsidR="00C16E6C" w:rsidRPr="005A174D" w:rsidRDefault="00E35180" w:rsidP="00E35180">
            <w:pPr>
              <w:jc w:val="center"/>
              <w:rPr>
                <w:rFonts w:ascii="宋体" w:hAnsi="宋体"/>
                <w:szCs w:val="21"/>
              </w:rPr>
            </w:pPr>
            <w:r w:rsidRPr="00E35180">
              <w:rPr>
                <w:position w:val="-24"/>
              </w:rPr>
              <w:object w:dxaOrig="240" w:dyaOrig="620">
                <v:shape id="_x0000_i1365" type="#_x0000_t75" style="width:12.5pt;height:31.3pt" o:ole="">
                  <v:imagedata r:id="rId691" o:title=""/>
                </v:shape>
                <o:OLEObject Type="Embed" ProgID="Equation.DSMT4" ShapeID="_x0000_i1365" DrawAspect="Content" ObjectID="_1675085823" r:id="rId692"/>
              </w:object>
            </w:r>
          </w:p>
        </w:tc>
      </w:tr>
    </w:tbl>
    <w:p w:rsidR="00C16E6C" w:rsidRPr="005A174D" w:rsidRDefault="00C16E6C" w:rsidP="00C16E6C">
      <w:pPr>
        <w:rPr>
          <w:rFonts w:ascii="宋体" w:hAnsi="宋体"/>
          <w:szCs w:val="21"/>
        </w:rPr>
      </w:pPr>
      <w:r w:rsidRPr="00BE7C41">
        <w:rPr>
          <w:rFonts w:hint="eastAsia"/>
        </w:rPr>
        <w:t>(2)</w:t>
      </w:r>
      <w:r w:rsidR="00BE7C41">
        <w:rPr>
          <w:rFonts w:hint="eastAsia"/>
        </w:rPr>
        <w:t xml:space="preserve"> </w:t>
      </w:r>
      <w:r w:rsidRPr="005A174D">
        <w:rPr>
          <w:rFonts w:ascii="宋体" w:hAnsi="宋体" w:hint="eastAsia"/>
          <w:szCs w:val="21"/>
        </w:rPr>
        <w:t>将表中各行元素相加求出</w:t>
      </w:r>
      <w:r w:rsidR="00E35180" w:rsidRPr="00025957">
        <w:rPr>
          <w:position w:val="-4"/>
        </w:rPr>
        <w:object w:dxaOrig="240" w:dyaOrig="260">
          <v:shape id="_x0000_i1366" type="#_x0000_t75" style="width:12.5pt;height:13.15pt" o:ole="">
            <v:imagedata r:id="rId693" o:title=""/>
          </v:shape>
          <o:OLEObject Type="Embed" ProgID="Equation.DSMT4" ShapeID="_x0000_i1366" DrawAspect="Content" ObjectID="_1675085824" r:id="rId694"/>
        </w:object>
      </w:r>
      <w:r w:rsidRPr="005A174D">
        <w:rPr>
          <w:rFonts w:ascii="宋体" w:hAnsi="宋体" w:hint="eastAsia"/>
          <w:szCs w:val="21"/>
        </w:rPr>
        <w:t>的边缘分布</w:t>
      </w:r>
    </w:p>
    <w:p w:rsidR="00C16E6C" w:rsidRPr="005A174D" w:rsidRDefault="00E35180" w:rsidP="00BE7C41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50"/>
        </w:rPr>
        <w:object w:dxaOrig="1700" w:dyaOrig="1120">
          <v:shape id="_x0000_i1367" type="#_x0000_t75" style="width:85.15pt;height:55.7pt" o:ole="">
            <v:imagedata r:id="rId695" o:title=""/>
          </v:shape>
          <o:OLEObject Type="Embed" ProgID="Equation.DSMT4" ShapeID="_x0000_i1367" DrawAspect="Content" ObjectID="_1675085825" r:id="rId696"/>
        </w:object>
      </w:r>
    </w:p>
    <w:p w:rsidR="00C16E6C" w:rsidRDefault="00C16E6C" w:rsidP="00BE7C41">
      <w:pPr>
        <w:ind w:leftChars="200" w:left="480"/>
        <w:rPr>
          <w:rFonts w:ascii="宋体" w:hAnsi="宋体"/>
          <w:szCs w:val="21"/>
        </w:rPr>
      </w:pPr>
      <w:r w:rsidRPr="005A174D">
        <w:rPr>
          <w:rFonts w:ascii="宋体" w:hAnsi="宋体" w:hint="eastAsia"/>
          <w:szCs w:val="21"/>
        </w:rPr>
        <w:t>由离散型随机变量数学期望计算公式</w:t>
      </w:r>
      <w:r>
        <w:rPr>
          <w:rFonts w:ascii="宋体" w:hAnsi="宋体" w:hint="eastAsia"/>
          <w:szCs w:val="21"/>
        </w:rPr>
        <w:t>可得</w:t>
      </w:r>
    </w:p>
    <w:p w:rsidR="00C16E6C" w:rsidRPr="00F977B4" w:rsidRDefault="00E35180" w:rsidP="00BE7C41">
      <w:pPr>
        <w:ind w:leftChars="200" w:left="480"/>
        <w:jc w:val="center"/>
        <w:rPr>
          <w:rFonts w:ascii="宋体" w:hAnsi="宋体"/>
          <w:szCs w:val="21"/>
        </w:rPr>
      </w:pPr>
      <w:r w:rsidRPr="00E35180">
        <w:rPr>
          <w:position w:val="-24"/>
        </w:rPr>
        <w:object w:dxaOrig="2740" w:dyaOrig="620">
          <v:shape id="_x0000_i1368" type="#_x0000_t75" style="width:137.1pt;height:31.3pt" o:ole="">
            <v:imagedata r:id="rId697" o:title=""/>
          </v:shape>
          <o:OLEObject Type="Embed" ProgID="Equation.DSMT4" ShapeID="_x0000_i1368" DrawAspect="Content" ObjectID="_1675085826" r:id="rId698"/>
        </w:object>
      </w:r>
    </w:p>
    <w:p w:rsidR="004F5FFE" w:rsidRDefault="004F5FFE" w:rsidP="00C16E6C"/>
    <w:p w:rsidR="00BE7C41" w:rsidRPr="004F5FFE" w:rsidRDefault="00BE7C41" w:rsidP="00C16E6C"/>
    <w:sectPr w:rsidR="00BE7C41" w:rsidRPr="004F5FFE" w:rsidSect="00223006">
      <w:headerReference w:type="even" r:id="rId699"/>
      <w:footerReference w:type="even" r:id="rId700"/>
      <w:footerReference w:type="default" r:id="rId701"/>
      <w:headerReference w:type="first" r:id="rId70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05B" w:rsidRDefault="00A3105B">
      <w:r>
        <w:separator/>
      </w:r>
    </w:p>
  </w:endnote>
  <w:endnote w:type="continuationSeparator" w:id="0">
    <w:p w:rsidR="00A3105B" w:rsidRDefault="00A310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A6FE2" w:rsidRDefault="00B53747" w:rsidP="00D80857">
        <w:pPr>
          <w:pStyle w:val="a4"/>
          <w:ind w:right="360" w:firstLine="360"/>
        </w:pPr>
        <w:r w:rsidRPr="00B5374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A6FE2" w:rsidRDefault="00B53747">
                    <w:pPr>
                      <w:jc w:val="center"/>
                      <w:rPr>
                        <w:color w:val="5B9BD5" w:themeColor="accent1"/>
                      </w:rPr>
                    </w:pPr>
                    <w:r w:rsidRPr="00B53747">
                      <w:fldChar w:fldCharType="begin"/>
                    </w:r>
                    <w:r w:rsidR="006A6FE2">
                      <w:instrText>PAGE    \* MERGEFORMAT</w:instrText>
                    </w:r>
                    <w:r w:rsidRPr="00B53747">
                      <w:fldChar w:fldCharType="separate"/>
                    </w:r>
                    <w:r w:rsidR="006A6FE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Pr="003C7E48" w:rsidRDefault="006A6FE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461A8" w:rsidRPr="006461A8">
        <w:rPr>
          <w:noProof/>
          <w:lang w:val="zh-CN"/>
        </w:rPr>
        <w:t>6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05B" w:rsidRDefault="00A3105B">
      <w:r>
        <w:separator/>
      </w:r>
    </w:p>
  </w:footnote>
  <w:footnote w:type="continuationSeparator" w:id="0">
    <w:p w:rsidR="00A3105B" w:rsidRDefault="00A310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Pr="006E3539" w:rsidRDefault="006A6FE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Default="00B5374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A"/>
      </v:shape>
    </w:pict>
  </w:numPicBullet>
  <w:numPicBullet w:numPicBulletId="1">
    <w:pict>
      <v:shape id="_x0000_i1033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77A6"/>
    <w:rsid w:val="00061C54"/>
    <w:rsid w:val="0006641D"/>
    <w:rsid w:val="00076712"/>
    <w:rsid w:val="000918D4"/>
    <w:rsid w:val="00092FB9"/>
    <w:rsid w:val="000977C3"/>
    <w:rsid w:val="000A4B83"/>
    <w:rsid w:val="000A777C"/>
    <w:rsid w:val="000B1535"/>
    <w:rsid w:val="000B59AC"/>
    <w:rsid w:val="000C46EF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42D"/>
    <w:rsid w:val="0015485D"/>
    <w:rsid w:val="00154F0E"/>
    <w:rsid w:val="0016408D"/>
    <w:rsid w:val="00173BCA"/>
    <w:rsid w:val="00181D33"/>
    <w:rsid w:val="00183302"/>
    <w:rsid w:val="00187824"/>
    <w:rsid w:val="00187D9D"/>
    <w:rsid w:val="001944EF"/>
    <w:rsid w:val="00197491"/>
    <w:rsid w:val="001A0548"/>
    <w:rsid w:val="001A240E"/>
    <w:rsid w:val="001A2AC0"/>
    <w:rsid w:val="001A3603"/>
    <w:rsid w:val="001A7313"/>
    <w:rsid w:val="001A7886"/>
    <w:rsid w:val="001B1846"/>
    <w:rsid w:val="001B316B"/>
    <w:rsid w:val="001B5C28"/>
    <w:rsid w:val="001B73C8"/>
    <w:rsid w:val="001C4F26"/>
    <w:rsid w:val="001C52D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B95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5B0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959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1281"/>
    <w:rsid w:val="00473A64"/>
    <w:rsid w:val="004910EA"/>
    <w:rsid w:val="004966D7"/>
    <w:rsid w:val="004A1C29"/>
    <w:rsid w:val="004A26BC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5FFE"/>
    <w:rsid w:val="004F70FB"/>
    <w:rsid w:val="00510145"/>
    <w:rsid w:val="0051041B"/>
    <w:rsid w:val="00512394"/>
    <w:rsid w:val="00512891"/>
    <w:rsid w:val="00515691"/>
    <w:rsid w:val="005210F0"/>
    <w:rsid w:val="00533894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ED3"/>
    <w:rsid w:val="00554956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029"/>
    <w:rsid w:val="005A2274"/>
    <w:rsid w:val="005A3473"/>
    <w:rsid w:val="005A667C"/>
    <w:rsid w:val="005B183A"/>
    <w:rsid w:val="005B4C46"/>
    <w:rsid w:val="005B5F92"/>
    <w:rsid w:val="005C1225"/>
    <w:rsid w:val="005C5C5F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61A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6FE2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1FCD"/>
    <w:rsid w:val="006F33EB"/>
    <w:rsid w:val="007007CF"/>
    <w:rsid w:val="00701007"/>
    <w:rsid w:val="0071010E"/>
    <w:rsid w:val="0071425C"/>
    <w:rsid w:val="00714D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161F"/>
    <w:rsid w:val="00845C8B"/>
    <w:rsid w:val="00845EE6"/>
    <w:rsid w:val="00847B85"/>
    <w:rsid w:val="00855BA5"/>
    <w:rsid w:val="008610C2"/>
    <w:rsid w:val="00863FCB"/>
    <w:rsid w:val="008647AF"/>
    <w:rsid w:val="008735B1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3A3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105B"/>
    <w:rsid w:val="00A51D94"/>
    <w:rsid w:val="00A541D4"/>
    <w:rsid w:val="00A5482C"/>
    <w:rsid w:val="00A567F3"/>
    <w:rsid w:val="00A6039A"/>
    <w:rsid w:val="00A63F09"/>
    <w:rsid w:val="00A66074"/>
    <w:rsid w:val="00A71A99"/>
    <w:rsid w:val="00A9132D"/>
    <w:rsid w:val="00A97179"/>
    <w:rsid w:val="00A9736D"/>
    <w:rsid w:val="00AA02C2"/>
    <w:rsid w:val="00AA203F"/>
    <w:rsid w:val="00AA335C"/>
    <w:rsid w:val="00AA72C3"/>
    <w:rsid w:val="00AB023C"/>
    <w:rsid w:val="00AB2455"/>
    <w:rsid w:val="00AB3589"/>
    <w:rsid w:val="00AB79F7"/>
    <w:rsid w:val="00AC0A1C"/>
    <w:rsid w:val="00AC0FC7"/>
    <w:rsid w:val="00AD2F0C"/>
    <w:rsid w:val="00AE01D4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53747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41"/>
    <w:rsid w:val="00BF2213"/>
    <w:rsid w:val="00C01164"/>
    <w:rsid w:val="00C1243C"/>
    <w:rsid w:val="00C16810"/>
    <w:rsid w:val="00C16E6C"/>
    <w:rsid w:val="00C20153"/>
    <w:rsid w:val="00C23D09"/>
    <w:rsid w:val="00C26697"/>
    <w:rsid w:val="00C2790C"/>
    <w:rsid w:val="00C33F6E"/>
    <w:rsid w:val="00C35148"/>
    <w:rsid w:val="00C432E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ADD"/>
    <w:rsid w:val="00C87BA6"/>
    <w:rsid w:val="00C910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80B"/>
    <w:rsid w:val="00CF5B32"/>
    <w:rsid w:val="00D01D53"/>
    <w:rsid w:val="00D133EF"/>
    <w:rsid w:val="00D21403"/>
    <w:rsid w:val="00D248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59F"/>
    <w:rsid w:val="00D95CAF"/>
    <w:rsid w:val="00DA17F0"/>
    <w:rsid w:val="00DA6D85"/>
    <w:rsid w:val="00DA7AFA"/>
    <w:rsid w:val="00DB6F7F"/>
    <w:rsid w:val="00DC2139"/>
    <w:rsid w:val="00DD4BEC"/>
    <w:rsid w:val="00DE1CCB"/>
    <w:rsid w:val="00DF2278"/>
    <w:rsid w:val="00E03B9D"/>
    <w:rsid w:val="00E11016"/>
    <w:rsid w:val="00E13808"/>
    <w:rsid w:val="00E16493"/>
    <w:rsid w:val="00E205A4"/>
    <w:rsid w:val="00E20B0F"/>
    <w:rsid w:val="00E227F2"/>
    <w:rsid w:val="00E35180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1FCE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4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629" Type="http://schemas.openxmlformats.org/officeDocument/2006/relationships/image" Target="media/image313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40" Type="http://schemas.openxmlformats.org/officeDocument/2006/relationships/oleObject" Target="embeddings/oleObject316.bin"/><Relationship Id="rId682" Type="http://schemas.openxmlformats.org/officeDocument/2006/relationships/oleObject" Target="embeddings/oleObject337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oleObject" Target="embeddings/oleObject288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651" Type="http://schemas.openxmlformats.org/officeDocument/2006/relationships/image" Target="media/image324.wmf"/><Relationship Id="rId693" Type="http://schemas.openxmlformats.org/officeDocument/2006/relationships/image" Target="media/image345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609" Type="http://schemas.openxmlformats.org/officeDocument/2006/relationships/image" Target="media/image30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06.bin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631" Type="http://schemas.openxmlformats.org/officeDocument/2006/relationships/image" Target="media/image314.wmf"/><Relationship Id="rId673" Type="http://schemas.openxmlformats.org/officeDocument/2006/relationships/image" Target="media/image335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296.bin"/><Relationship Id="rId642" Type="http://schemas.openxmlformats.org/officeDocument/2006/relationships/oleObject" Target="embeddings/oleObject317.bin"/><Relationship Id="rId684" Type="http://schemas.openxmlformats.org/officeDocument/2006/relationships/oleObject" Target="embeddings/oleObject338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oleObject" Target="embeddings/oleObject289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611" Type="http://schemas.openxmlformats.org/officeDocument/2006/relationships/image" Target="media/image304.wmf"/><Relationship Id="rId653" Type="http://schemas.openxmlformats.org/officeDocument/2006/relationships/image" Target="media/image32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622" Type="http://schemas.openxmlformats.org/officeDocument/2006/relationships/oleObject" Target="embeddings/oleObject30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664" Type="http://schemas.openxmlformats.org/officeDocument/2006/relationships/oleObject" Target="embeddings/oleObject328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700" Type="http://schemas.openxmlformats.org/officeDocument/2006/relationships/footer" Target="footer1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7.bin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644" Type="http://schemas.openxmlformats.org/officeDocument/2006/relationships/oleObject" Target="embeddings/oleObject318.bin"/><Relationship Id="rId686" Type="http://schemas.openxmlformats.org/officeDocument/2006/relationships/oleObject" Target="embeddings/oleObject339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90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613" Type="http://schemas.openxmlformats.org/officeDocument/2006/relationships/image" Target="media/image305.wmf"/><Relationship Id="rId655" Type="http://schemas.openxmlformats.org/officeDocument/2006/relationships/image" Target="media/image326.wmf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624" Type="http://schemas.openxmlformats.org/officeDocument/2006/relationships/oleObject" Target="embeddings/oleObject308.bin"/><Relationship Id="rId666" Type="http://schemas.openxmlformats.org/officeDocument/2006/relationships/oleObject" Target="embeddings/oleObject329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526" Type="http://schemas.openxmlformats.org/officeDocument/2006/relationships/oleObject" Target="embeddings/oleObject259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677" Type="http://schemas.openxmlformats.org/officeDocument/2006/relationships/image" Target="media/image337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702" Type="http://schemas.openxmlformats.org/officeDocument/2006/relationships/header" Target="header2.xml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7.wmf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oleObject" Target="embeddings/oleObject319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506" Type="http://schemas.openxmlformats.org/officeDocument/2006/relationships/oleObject" Target="embeddings/oleObject249.bin"/><Relationship Id="rId688" Type="http://schemas.openxmlformats.org/officeDocument/2006/relationships/oleObject" Target="embeddings/oleObject34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48" Type="http://schemas.openxmlformats.org/officeDocument/2006/relationships/oleObject" Target="embeddings/oleObject27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image" Target="media/image327.wmf"/><Relationship Id="rId699" Type="http://schemas.openxmlformats.org/officeDocument/2006/relationships/header" Target="header1.xml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image" Target="media/image229.wmf"/><Relationship Id="rId517" Type="http://schemas.openxmlformats.org/officeDocument/2006/relationships/image" Target="media/image257.wmf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626" Type="http://schemas.openxmlformats.org/officeDocument/2006/relationships/oleObject" Target="embeddings/oleObject30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30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528" Type="http://schemas.openxmlformats.org/officeDocument/2006/relationships/oleObject" Target="embeddings/oleObject260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image" Target="media/image317.wmf"/><Relationship Id="rId679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image" Target="media/image219.wmf"/><Relationship Id="rId483" Type="http://schemas.openxmlformats.org/officeDocument/2006/relationships/image" Target="media/image240.wmf"/><Relationship Id="rId539" Type="http://schemas.openxmlformats.org/officeDocument/2006/relationships/image" Target="media/image268.wmf"/><Relationship Id="rId690" Type="http://schemas.openxmlformats.org/officeDocument/2006/relationships/oleObject" Target="embeddings/oleObject341.bin"/><Relationship Id="rId704" Type="http://schemas.openxmlformats.org/officeDocument/2006/relationships/theme" Target="theme/theme1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606" Type="http://schemas.openxmlformats.org/officeDocument/2006/relationships/oleObject" Target="embeddings/oleObject299.bin"/><Relationship Id="rId648" Type="http://schemas.openxmlformats.org/officeDocument/2006/relationships/oleObject" Target="embeddings/oleObject32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680" Type="http://schemas.openxmlformats.org/officeDocument/2006/relationships/oleObject" Target="embeddings/oleObject33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617" Type="http://schemas.openxmlformats.org/officeDocument/2006/relationships/image" Target="media/image307.wmf"/><Relationship Id="rId638" Type="http://schemas.openxmlformats.org/officeDocument/2006/relationships/oleObject" Target="embeddings/oleObject315.bin"/><Relationship Id="rId659" Type="http://schemas.openxmlformats.org/officeDocument/2006/relationships/image" Target="media/image32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670" Type="http://schemas.openxmlformats.org/officeDocument/2006/relationships/oleObject" Target="embeddings/oleObject331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691" Type="http://schemas.openxmlformats.org/officeDocument/2006/relationships/image" Target="media/image34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628" Type="http://schemas.openxmlformats.org/officeDocument/2006/relationships/oleObject" Target="embeddings/oleObject310.bin"/><Relationship Id="rId649" Type="http://schemas.openxmlformats.org/officeDocument/2006/relationships/image" Target="media/image32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660" Type="http://schemas.openxmlformats.org/officeDocument/2006/relationships/oleObject" Target="embeddings/oleObject326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681" Type="http://schemas.openxmlformats.org/officeDocument/2006/relationships/image" Target="media/image339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image" Target="media/image290.wmf"/><Relationship Id="rId618" Type="http://schemas.openxmlformats.org/officeDocument/2006/relationships/oleObject" Target="embeddings/oleObject305.bin"/><Relationship Id="rId639" Type="http://schemas.openxmlformats.org/officeDocument/2006/relationships/image" Target="media/image318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650" Type="http://schemas.openxmlformats.org/officeDocument/2006/relationships/oleObject" Target="embeddings/oleObject321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661" Type="http://schemas.openxmlformats.org/officeDocument/2006/relationships/image" Target="media/image32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619" Type="http://schemas.openxmlformats.org/officeDocument/2006/relationships/image" Target="media/image308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30" Type="http://schemas.openxmlformats.org/officeDocument/2006/relationships/oleObject" Target="embeddings/oleObject311.bin"/><Relationship Id="rId672" Type="http://schemas.openxmlformats.org/officeDocument/2006/relationships/oleObject" Target="embeddings/oleObject33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image" Target="media/image319.wmf"/><Relationship Id="rId683" Type="http://schemas.openxmlformats.org/officeDocument/2006/relationships/image" Target="media/image340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610" Type="http://schemas.openxmlformats.org/officeDocument/2006/relationships/oleObject" Target="embeddings/oleObject301.bin"/><Relationship Id="rId652" Type="http://schemas.openxmlformats.org/officeDocument/2006/relationships/oleObject" Target="embeddings/oleObject322.bin"/><Relationship Id="rId694" Type="http://schemas.openxmlformats.org/officeDocument/2006/relationships/oleObject" Target="embeddings/oleObject343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596" Type="http://schemas.openxmlformats.org/officeDocument/2006/relationships/oleObject" Target="embeddings/oleObject29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663" Type="http://schemas.openxmlformats.org/officeDocument/2006/relationships/image" Target="media/image33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632" Type="http://schemas.openxmlformats.org/officeDocument/2006/relationships/oleObject" Target="embeddings/oleObject312.bin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3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601" Type="http://schemas.openxmlformats.org/officeDocument/2006/relationships/image" Target="media/image299.wmf"/><Relationship Id="rId643" Type="http://schemas.openxmlformats.org/officeDocument/2006/relationships/image" Target="media/image32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image" Target="media/image292.wmf"/><Relationship Id="rId8" Type="http://schemas.openxmlformats.org/officeDocument/2006/relationships/hyperlink" Target="https://lvjr.bitbucket.io/?kysx199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612" Type="http://schemas.openxmlformats.org/officeDocument/2006/relationships/oleObject" Target="embeddings/oleObject30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54" Type="http://schemas.openxmlformats.org/officeDocument/2006/relationships/oleObject" Target="embeddings/oleObject323.bin"/><Relationship Id="rId696" Type="http://schemas.openxmlformats.org/officeDocument/2006/relationships/oleObject" Target="embeddings/oleObject344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image" Target="media/image310.wmf"/><Relationship Id="rId665" Type="http://schemas.openxmlformats.org/officeDocument/2006/relationships/image" Target="media/image33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634" Type="http://schemas.openxmlformats.org/officeDocument/2006/relationships/oleObject" Target="embeddings/oleObject313.bin"/><Relationship Id="rId676" Type="http://schemas.openxmlformats.org/officeDocument/2006/relationships/oleObject" Target="embeddings/oleObject33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701" Type="http://schemas.openxmlformats.org/officeDocument/2006/relationships/footer" Target="footer2.xml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oleObject" Target="embeddings/oleObject215.bin"/><Relationship Id="rId603" Type="http://schemas.openxmlformats.org/officeDocument/2006/relationships/image" Target="media/image300.wmf"/><Relationship Id="rId645" Type="http://schemas.openxmlformats.org/officeDocument/2006/relationships/image" Target="media/image321.wmf"/><Relationship Id="rId687" Type="http://schemas.openxmlformats.org/officeDocument/2006/relationships/image" Target="media/image342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2.wmf"/><Relationship Id="rId589" Type="http://schemas.openxmlformats.org/officeDocument/2006/relationships/image" Target="media/image293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614" Type="http://schemas.openxmlformats.org/officeDocument/2006/relationships/oleObject" Target="embeddings/oleObject303.bin"/><Relationship Id="rId656" Type="http://schemas.openxmlformats.org/officeDocument/2006/relationships/oleObject" Target="embeddings/oleObject324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4.bin"/><Relationship Id="rId698" Type="http://schemas.openxmlformats.org/officeDocument/2006/relationships/oleObject" Target="embeddings/oleObject34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667" Type="http://schemas.openxmlformats.org/officeDocument/2006/relationships/image" Target="media/image332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2.wmf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636" Type="http://schemas.openxmlformats.org/officeDocument/2006/relationships/oleObject" Target="embeddings/oleObject314.bin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65.bin"/><Relationship Id="rId703" Type="http://schemas.openxmlformats.org/officeDocument/2006/relationships/fontTable" Target="fontTable.xml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605" Type="http://schemas.openxmlformats.org/officeDocument/2006/relationships/image" Target="media/image301.wmf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image" Target="media/image322.wmf"/><Relationship Id="rId689" Type="http://schemas.openxmlformats.org/officeDocument/2006/relationships/image" Target="media/image343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4.bin"/><Relationship Id="rId658" Type="http://schemas.openxmlformats.org/officeDocument/2006/relationships/oleObject" Target="embeddings/oleObject325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55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image" Target="media/image284.wmf"/><Relationship Id="rId627" Type="http://schemas.openxmlformats.org/officeDocument/2006/relationships/image" Target="media/image312.wmf"/><Relationship Id="rId669" Type="http://schemas.openxmlformats.org/officeDocument/2006/relationships/image" Target="media/image33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466FC-AE93-409C-8623-99C911F3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12</Pages>
  <Words>1768</Words>
  <Characters>10081</Characters>
  <Application>Microsoft Office Word</Application>
  <DocSecurity>0</DocSecurity>
  <Lines>84</Lines>
  <Paragraphs>23</Paragraphs>
  <ScaleCrop>false</ScaleCrop>
  <Company>微软中国</Company>
  <LinksUpToDate>false</LinksUpToDate>
  <CharactersWithSpaces>11826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2021-02-17T08:35:00Z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