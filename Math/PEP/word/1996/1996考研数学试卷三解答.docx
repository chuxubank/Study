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B5052C" w:rsidRDefault="008B0195" w:rsidP="00B5052C">
      <w:pPr>
        <w:pStyle w:val="af"/>
      </w:pPr>
      <w:hyperlink r:id="rId8" w:history="1">
        <w:r w:rsidR="00B5052C" w:rsidRPr="00B5052C">
          <w:rPr>
            <w:rStyle w:val="a7"/>
            <w:rFonts w:hint="eastAsia"/>
            <w:color w:val="C00000"/>
          </w:rPr>
          <w:t>1996</w:t>
        </w:r>
        <w:r w:rsidR="00CA00AF" w:rsidRPr="00B5052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5052C">
          <w:rPr>
            <w:rStyle w:val="a7"/>
            <w:rFonts w:hint="eastAsia"/>
            <w:color w:val="C00000"/>
          </w:rPr>
          <w:t>卷</w:t>
        </w:r>
        <w:r w:rsidR="00DB7420">
          <w:rPr>
            <w:rStyle w:val="a7"/>
            <w:rFonts w:hint="eastAsia"/>
            <w:color w:val="C00000"/>
          </w:rPr>
          <w:t>三</w:t>
        </w:r>
        <w:r w:rsidR="003C7E48" w:rsidRPr="00B5052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5C7E6D" w:rsidRDefault="005C7E6D" w:rsidP="005C7E6D">
      <w:pPr>
        <w:pStyle w:val="1"/>
      </w:pPr>
      <w:r>
        <w:rPr>
          <w:rFonts w:hint="eastAsia"/>
        </w:rPr>
        <w:t>一、填空题（本题共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5C7E6D" w:rsidRDefault="005C7E6D" w:rsidP="005C7E6D">
      <w:pPr>
        <w:outlineLvl w:val="0"/>
        <w:rPr>
          <w:rFonts w:ascii="Times New Roman" w:eastAsia="黑体" w:hAnsi="Times New Roman"/>
          <w:b/>
        </w:rPr>
      </w:pPr>
    </w:p>
    <w:p w:rsidR="005C7E6D" w:rsidRDefault="005C7E6D" w:rsidP="005C7E6D">
      <w:pPr>
        <w:outlineLvl w:val="0"/>
        <w:rPr>
          <w:rFonts w:ascii="Times New Roman" w:eastAsia="黑体" w:hAnsi="Times New Roman"/>
          <w:b/>
        </w:rPr>
      </w:pPr>
    </w:p>
    <w:p w:rsidR="005C7E6D" w:rsidRDefault="00343D4B" w:rsidP="005C7E6D">
      <w:pPr>
        <w:outlineLvl w:val="0"/>
      </w:pPr>
      <w:r>
        <w:rPr>
          <w:rFonts w:hint="eastAsia"/>
        </w:rPr>
        <w:t xml:space="preserve">(1) </w:t>
      </w:r>
      <w:r w:rsidR="005C7E6D" w:rsidRPr="00343D4B">
        <w:rPr>
          <w:rFonts w:hint="eastAsia"/>
        </w:rPr>
        <w:t>设</w:t>
      </w:r>
      <w:r w:rsidR="00B369D2" w:rsidRPr="00B369D2">
        <w:rPr>
          <w:position w:val="-12"/>
        </w:rPr>
        <w:object w:dxaOrig="1440" w:dyaOrig="540">
          <v:shape id="_x0000_i1025" type="#_x0000_t75" style="width:1in;height:26.9pt" o:ole="">
            <v:imagedata r:id="rId9" o:title=""/>
          </v:shape>
          <o:OLEObject Type="Embed" ProgID="Equation.DSMT4" ShapeID="_x0000_i1025" DrawAspect="Content" ObjectID="_1669992860" r:id="rId10"/>
        </w:object>
      </w:r>
      <w:r w:rsidRPr="00343D4B">
        <w:rPr>
          <w:rFonts w:hint="eastAsia"/>
        </w:rPr>
        <w:t>，则</w:t>
      </w:r>
      <w:r w:rsidR="00B369D2" w:rsidRPr="00B369D2">
        <w:rPr>
          <w:position w:val="-12"/>
        </w:rPr>
        <w:object w:dxaOrig="780" w:dyaOrig="420">
          <v:shape id="_x0000_i1026" type="#_x0000_t75" style="width:39.45pt;height:20.65pt" o:ole="">
            <v:imagedata r:id="rId11" o:title=""/>
          </v:shape>
          <o:OLEObject Type="Embed" ProgID="Equation.DSMT4" ShapeID="_x0000_i1026" DrawAspect="Content" ObjectID="_1669992861" r:id="rId12"/>
        </w:object>
      </w:r>
      <w:r w:rsidR="005C7E6D" w:rsidRPr="00343D4B">
        <w:t>_____________.</w:t>
      </w:r>
    </w:p>
    <w:p w:rsidR="005B4F3C" w:rsidRDefault="005B4F3C" w:rsidP="005C7E6D">
      <w:pPr>
        <w:outlineLvl w:val="0"/>
      </w:pPr>
    </w:p>
    <w:p w:rsidR="005B4F3C" w:rsidRDefault="005B4F3C" w:rsidP="00AB5401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B5401">
        <w:rPr>
          <w:rFonts w:hint="eastAsia"/>
        </w:rPr>
        <w:t>应填</w:t>
      </w:r>
      <w:r w:rsidR="00B369D2" w:rsidRPr="00B369D2">
        <w:rPr>
          <w:position w:val="-24"/>
        </w:rPr>
        <w:object w:dxaOrig="220" w:dyaOrig="620">
          <v:shape id="_x0000_i1027" type="#_x0000_t75" style="width:10.65pt;height:31.3pt" o:ole="">
            <v:imagedata r:id="rId13" o:title=""/>
          </v:shape>
          <o:OLEObject Type="Embed" ProgID="Equation.DSMT4" ShapeID="_x0000_i1027" DrawAspect="Content" ObjectID="_1669992862" r:id="rId14"/>
        </w:object>
      </w:r>
      <w:r>
        <w:rPr>
          <w:rFonts w:hint="eastAsia"/>
        </w:rPr>
        <w:t>．</w:t>
      </w:r>
    </w:p>
    <w:p w:rsidR="00343D4B" w:rsidRDefault="00343D4B" w:rsidP="005C7E6D">
      <w:pPr>
        <w:outlineLvl w:val="0"/>
      </w:pPr>
    </w:p>
    <w:p w:rsidR="00DC7236" w:rsidRPr="00343D4B" w:rsidRDefault="00DC7236" w:rsidP="005C7E6D">
      <w:pPr>
        <w:outlineLvl w:val="0"/>
      </w:pPr>
    </w:p>
    <w:p w:rsidR="005C7E6D" w:rsidRDefault="00343D4B" w:rsidP="005C7E6D">
      <w:pPr>
        <w:outlineLvl w:val="0"/>
        <w:rPr>
          <w:rFonts w:ascii="Times New Roman" w:hAnsi="Times New Roman"/>
        </w:rPr>
      </w:pPr>
      <w:r w:rsidRPr="00343D4B">
        <w:rPr>
          <w:rFonts w:hint="eastAsia"/>
        </w:rPr>
        <w:t xml:space="preserve">(2) </w:t>
      </w:r>
      <w:r w:rsidR="00B369D2" w:rsidRPr="00B369D2">
        <w:rPr>
          <w:position w:val="-22"/>
        </w:rPr>
        <w:object w:dxaOrig="2120" w:dyaOrig="600">
          <v:shape id="_x0000_i1028" type="#_x0000_t75" style="width:105.8pt;height:30.05pt" o:ole="">
            <v:imagedata r:id="rId15" o:title=""/>
          </v:shape>
          <o:OLEObject Type="Embed" ProgID="Equation.DSMT4" ShapeID="_x0000_i1028" DrawAspect="Content" ObjectID="_1669992863" r:id="rId16"/>
        </w:object>
      </w:r>
      <w:r w:rsidR="005C7E6D">
        <w:rPr>
          <w:rFonts w:ascii="Times New Roman" w:hAnsi="Times New Roman"/>
        </w:rPr>
        <w:t>_____________.</w:t>
      </w:r>
    </w:p>
    <w:p w:rsidR="00343D4B" w:rsidRDefault="00343D4B" w:rsidP="005C7E6D">
      <w:pPr>
        <w:outlineLvl w:val="0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B5401">
        <w:rPr>
          <w:rFonts w:hint="eastAsia"/>
        </w:rPr>
        <w:t>应填</w:t>
      </w:r>
      <w:r w:rsidR="00B369D2" w:rsidRPr="00025957">
        <w:rPr>
          <w:position w:val="-4"/>
        </w:rPr>
        <w:object w:dxaOrig="180" w:dyaOrig="260">
          <v:shape id="_x0000_i1029" type="#_x0000_t75" style="width:9.4pt;height:13.15pt" o:ole="">
            <v:imagedata r:id="rId17" o:title=""/>
          </v:shape>
          <o:OLEObject Type="Embed" ProgID="Equation.DSMT4" ShapeID="_x0000_i1029" DrawAspect="Content" ObjectID="_1669992864" r:id="rId18"/>
        </w:object>
      </w:r>
      <w:r>
        <w:rPr>
          <w:rFonts w:hint="eastAsia"/>
        </w:rPr>
        <w:t>．</w:t>
      </w:r>
    </w:p>
    <w:p w:rsidR="00343D4B" w:rsidRDefault="00343D4B" w:rsidP="005C7E6D">
      <w:pPr>
        <w:outlineLvl w:val="0"/>
        <w:rPr>
          <w:rFonts w:ascii="Times New Roman" w:hAnsi="Times New Roman"/>
        </w:rPr>
      </w:pPr>
    </w:p>
    <w:p w:rsidR="005B4F3C" w:rsidRDefault="005B4F3C" w:rsidP="005C7E6D">
      <w:pPr>
        <w:outlineLvl w:val="0"/>
        <w:rPr>
          <w:rFonts w:ascii="Times New Roman" w:hAnsi="Times New Roman"/>
        </w:rPr>
      </w:pPr>
    </w:p>
    <w:p w:rsidR="005C7E6D" w:rsidRDefault="00343D4B" w:rsidP="005C7E6D">
      <w:pPr>
        <w:rPr>
          <w:rFonts w:ascii="Times New Roman" w:hAnsi="Times New Roman"/>
        </w:rPr>
      </w:pPr>
      <w:r w:rsidRPr="00343D4B">
        <w:rPr>
          <w:rFonts w:hint="eastAsia"/>
        </w:rPr>
        <w:t xml:space="preserve">(3) </w:t>
      </w:r>
      <w:r w:rsidR="005C7E6D">
        <w:rPr>
          <w:rFonts w:ascii="Times New Roman" w:hAnsi="Times New Roman" w:hint="eastAsia"/>
        </w:rPr>
        <w:t>微分方程的</w:t>
      </w:r>
      <w:r w:rsidR="00B369D2" w:rsidRPr="00B369D2">
        <w:rPr>
          <w:position w:val="-10"/>
        </w:rPr>
        <w:object w:dxaOrig="1660" w:dyaOrig="320">
          <v:shape id="_x0000_i1030" type="#_x0000_t75" style="width:82.65pt;height:16.3pt" o:ole="">
            <v:imagedata r:id="rId19" o:title=""/>
          </v:shape>
          <o:OLEObject Type="Embed" ProgID="Equation.DSMT4" ShapeID="_x0000_i1030" DrawAspect="Content" ObjectID="_1669992865" r:id="rId20"/>
        </w:object>
      </w:r>
      <w:r w:rsidR="005C7E6D">
        <w:rPr>
          <w:rFonts w:ascii="Times New Roman" w:hAnsi="Times New Roman" w:hint="eastAsia"/>
        </w:rPr>
        <w:t>通解为</w:t>
      </w:r>
      <w:r w:rsidR="005C7E6D">
        <w:rPr>
          <w:rFonts w:ascii="Times New Roman" w:hAnsi="Times New Roman"/>
        </w:rPr>
        <w:t>_____________.</w:t>
      </w:r>
    </w:p>
    <w:p w:rsidR="00343D4B" w:rsidRDefault="00343D4B" w:rsidP="005C7E6D">
      <w:pPr>
        <w:jc w:val="left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B5401">
        <w:rPr>
          <w:rFonts w:hint="eastAsia"/>
        </w:rPr>
        <w:t>应填</w:t>
      </w:r>
      <w:r w:rsidR="00B369D2" w:rsidRPr="00B369D2">
        <w:rPr>
          <w:position w:val="-12"/>
        </w:rPr>
        <w:object w:dxaOrig="2799" w:dyaOrig="380">
          <v:shape id="_x0000_i1031" type="#_x0000_t75" style="width:140.25pt;height:18.8pt" o:ole="">
            <v:imagedata r:id="rId21" o:title=""/>
          </v:shape>
          <o:OLEObject Type="Embed" ProgID="Equation.DSMT4" ShapeID="_x0000_i1031" DrawAspect="Content" ObjectID="_1669992866" r:id="rId22"/>
        </w:object>
      </w:r>
      <w:r w:rsidR="00AB5401">
        <w:t>，</w:t>
      </w:r>
      <w:r w:rsidR="00AB5401">
        <w:rPr>
          <w:rFonts w:hint="eastAsia"/>
        </w:rPr>
        <w:t>其中</w:t>
      </w:r>
      <w:r w:rsidR="00B369D2" w:rsidRPr="00B369D2">
        <w:rPr>
          <w:position w:val="-12"/>
        </w:rPr>
        <w:object w:dxaOrig="279" w:dyaOrig="360">
          <v:shape id="_x0000_i1032" type="#_x0000_t75" style="width:13.75pt;height:18.15pt" o:ole="">
            <v:imagedata r:id="rId23" o:title=""/>
          </v:shape>
          <o:OLEObject Type="Embed" ProgID="Equation.DSMT4" ShapeID="_x0000_i1032" DrawAspect="Content" ObjectID="_1669992867" r:id="rId24"/>
        </w:object>
      </w:r>
      <w:r w:rsidR="00AB5401">
        <w:rPr>
          <w:rFonts w:hint="eastAsia"/>
        </w:rPr>
        <w:t xml:space="preserve">, </w:t>
      </w:r>
      <w:r w:rsidR="00B369D2" w:rsidRPr="00B369D2">
        <w:rPr>
          <w:position w:val="-12"/>
        </w:rPr>
        <w:object w:dxaOrig="279" w:dyaOrig="360">
          <v:shape id="_x0000_i1033" type="#_x0000_t75" style="width:13.75pt;height:18.15pt" o:ole="">
            <v:imagedata r:id="rId25" o:title=""/>
          </v:shape>
          <o:OLEObject Type="Embed" ProgID="Equation.DSMT4" ShapeID="_x0000_i1033" DrawAspect="Content" ObjectID="_1669992868" r:id="rId26"/>
        </w:object>
      </w:r>
      <w:r w:rsidR="00AB5401">
        <w:rPr>
          <w:rFonts w:hint="eastAsia"/>
        </w:rPr>
        <w:t>为任意常数</w: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343D4B" w:rsidRDefault="00343D4B" w:rsidP="005C7E6D">
      <w:pPr>
        <w:jc w:val="left"/>
        <w:rPr>
          <w:rFonts w:ascii="Times New Roman" w:hAnsi="Times New Roman"/>
        </w:rPr>
      </w:pPr>
    </w:p>
    <w:p w:rsidR="005C7E6D" w:rsidRDefault="00343D4B" w:rsidP="005C7E6D">
      <w:pPr>
        <w:jc w:val="left"/>
        <w:rPr>
          <w:rFonts w:ascii="Times New Roman" w:hAnsi="Times New Roman"/>
        </w:rPr>
      </w:pPr>
      <w:r w:rsidRPr="00343D4B">
        <w:rPr>
          <w:rFonts w:hint="eastAsia"/>
        </w:rPr>
        <w:t xml:space="preserve">(4) </w:t>
      </w:r>
      <w:r w:rsidR="00B369D2" w:rsidRPr="00B369D2">
        <w:rPr>
          <w:position w:val="-30"/>
        </w:rPr>
        <w:object w:dxaOrig="3739" w:dyaOrig="720">
          <v:shape id="_x0000_i1034" type="#_x0000_t75" style="width:187.2pt;height:36.3pt" o:ole="">
            <v:imagedata r:id="rId27" o:title=""/>
          </v:shape>
          <o:OLEObject Type="Embed" ProgID="Equation.DSMT4" ShapeID="_x0000_i1034" DrawAspect="Content" ObjectID="_1669992869" r:id="rId28"/>
        </w:object>
      </w:r>
      <w:r w:rsidR="005C7E6D">
        <w:rPr>
          <w:rFonts w:ascii="Times New Roman" w:hAnsi="Times New Roman"/>
        </w:rPr>
        <w:t>_____________.</w:t>
      </w:r>
    </w:p>
    <w:p w:rsidR="00343D4B" w:rsidRDefault="00343D4B" w:rsidP="005C7E6D">
      <w:pPr>
        <w:jc w:val="left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B5401">
        <w:rPr>
          <w:rFonts w:hint="eastAsia"/>
        </w:rPr>
        <w:t>应填</w:t>
      </w:r>
      <w:r w:rsidR="00B369D2" w:rsidRPr="00025957">
        <w:rPr>
          <w:position w:val="-4"/>
        </w:rPr>
        <w:object w:dxaOrig="180" w:dyaOrig="260">
          <v:shape id="_x0000_i1035" type="#_x0000_t75" style="width:9.4pt;height:13.15pt" o:ole="">
            <v:imagedata r:id="rId29" o:title=""/>
          </v:shape>
          <o:OLEObject Type="Embed" ProgID="Equation.DSMT4" ShapeID="_x0000_i1035" DrawAspect="Content" ObjectID="_1669992870" r:id="rId30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343D4B" w:rsidRDefault="00343D4B" w:rsidP="005C7E6D">
      <w:pPr>
        <w:jc w:val="left"/>
        <w:rPr>
          <w:rFonts w:ascii="Times New Roman" w:hAnsi="Times New Roman"/>
        </w:rPr>
      </w:pPr>
    </w:p>
    <w:p w:rsidR="005C7E6D" w:rsidRDefault="00343D4B" w:rsidP="005C7E6D">
      <w:pPr>
        <w:jc w:val="left"/>
        <w:rPr>
          <w:rFonts w:ascii="Times New Roman" w:hAnsi="Times New Roman"/>
        </w:rPr>
      </w:pPr>
      <w:r w:rsidRPr="00343D4B">
        <w:rPr>
          <w:rFonts w:hint="eastAsia"/>
        </w:rPr>
        <w:t xml:space="preserve">(5) </w:t>
      </w:r>
      <w:r w:rsidR="005C7E6D">
        <w:rPr>
          <w:rFonts w:ascii="Times New Roman" w:hAnsi="Times New Roman" w:hint="eastAsia"/>
        </w:rPr>
        <w:t>由曲线</w:t>
      </w:r>
      <w:r w:rsidR="00B369D2" w:rsidRPr="00B369D2">
        <w:rPr>
          <w:position w:val="-24"/>
        </w:rPr>
        <w:object w:dxaOrig="960" w:dyaOrig="620">
          <v:shape id="_x0000_i1036" type="#_x0000_t75" style="width:47.6pt;height:31.3pt" o:ole="">
            <v:imagedata r:id="rId31" o:title=""/>
          </v:shape>
          <o:OLEObject Type="Embed" ProgID="Equation.DSMT4" ShapeID="_x0000_i1036" DrawAspect="Content" ObjectID="_1669992871" r:id="rId32"/>
        </w:object>
      </w:r>
      <w:r>
        <w:rPr>
          <w:rFonts w:ascii="Times New Roman" w:hAnsi="Times New Roman"/>
        </w:rPr>
        <w:t>,</w:t>
      </w:r>
      <w:r>
        <w:rPr>
          <w:rFonts w:ascii="Times New Roman" w:hAnsi="Times New Roman" w:hint="eastAsia"/>
        </w:rPr>
        <w:t xml:space="preserve"> </w:t>
      </w:r>
      <w:r w:rsidR="00B369D2" w:rsidRPr="00025957">
        <w:rPr>
          <w:position w:val="-4"/>
        </w:rPr>
        <w:object w:dxaOrig="540" w:dyaOrig="260">
          <v:shape id="_x0000_i1037" type="#_x0000_t75" style="width:26.9pt;height:13.15pt" o:ole="">
            <v:imagedata r:id="rId33" o:title=""/>
          </v:shape>
          <o:OLEObject Type="Embed" ProgID="Equation.DSMT4" ShapeID="_x0000_i1037" DrawAspect="Content" ObjectID="_1669992872" r:id="rId34"/>
        </w:object>
      </w:r>
      <w:r>
        <w:rPr>
          <w:rFonts w:ascii="Times New Roman" w:hAnsi="Times New Roman" w:hint="eastAsia"/>
        </w:rPr>
        <w:t>及</w:t>
      </w:r>
      <w:r w:rsidR="00B369D2" w:rsidRPr="00B369D2">
        <w:rPr>
          <w:position w:val="-10"/>
        </w:rPr>
        <w:object w:dxaOrig="560" w:dyaOrig="320">
          <v:shape id="_x0000_i1038" type="#_x0000_t75" style="width:28.15pt;height:16.3pt" o:ole="">
            <v:imagedata r:id="rId35" o:title=""/>
          </v:shape>
          <o:OLEObject Type="Embed" ProgID="Equation.DSMT4" ShapeID="_x0000_i1038" DrawAspect="Content" ObjectID="_1669992873" r:id="rId36"/>
        </w:object>
      </w:r>
      <w:r w:rsidR="005C7E6D">
        <w:rPr>
          <w:rFonts w:ascii="Times New Roman" w:hAnsi="Times New Roman" w:hint="eastAsia"/>
        </w:rPr>
        <w:t>所围图形的面积</w:t>
      </w:r>
      <w:r w:rsidR="00B369D2" w:rsidRPr="00B369D2">
        <w:rPr>
          <w:position w:val="-6"/>
        </w:rPr>
        <w:object w:dxaOrig="400" w:dyaOrig="279">
          <v:shape id="_x0000_i1039" type="#_x0000_t75" style="width:20.05pt;height:13.75pt" o:ole="">
            <v:imagedata r:id="rId37" o:title=""/>
          </v:shape>
          <o:OLEObject Type="Embed" ProgID="Equation.DSMT4" ShapeID="_x0000_i1039" DrawAspect="Content" ObjectID="_1669992874" r:id="rId38"/>
        </w:object>
      </w:r>
      <w:r w:rsidR="005C7E6D">
        <w:rPr>
          <w:rFonts w:ascii="Times New Roman" w:hAnsi="Times New Roman"/>
        </w:rPr>
        <w:t>_____________.</w:t>
      </w: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B5401">
        <w:rPr>
          <w:rFonts w:hint="eastAsia"/>
        </w:rPr>
        <w:t>应填</w:t>
      </w:r>
      <w:r w:rsidR="00B369D2" w:rsidRPr="00B369D2">
        <w:rPr>
          <w:position w:val="-24"/>
        </w:rPr>
        <w:object w:dxaOrig="760" w:dyaOrig="620">
          <v:shape id="_x0000_i1040" type="#_x0000_t75" style="width:38.2pt;height:31.3pt" o:ole="">
            <v:imagedata r:id="rId39" o:title=""/>
          </v:shape>
          <o:OLEObject Type="Embed" ProgID="Equation.DSMT4" ShapeID="_x0000_i1040" DrawAspect="Content" ObjectID="_1669992875" r:id="rId40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C7E6D" w:rsidRDefault="005C7E6D" w:rsidP="005C7E6D">
      <w:pPr>
        <w:pStyle w:val="1"/>
      </w:pPr>
      <w:r>
        <w:rPr>
          <w:rFonts w:hint="eastAsia"/>
        </w:rPr>
        <w:t>二、选择题（本题共</w:t>
      </w:r>
      <w:r>
        <w:t>5</w:t>
      </w:r>
      <w:r>
        <w:rPr>
          <w:rFonts w:hint="eastAsia"/>
        </w:rPr>
        <w:t>小题，每小题</w:t>
      </w:r>
      <w:r>
        <w:t>3</w:t>
      </w:r>
      <w:r>
        <w:rPr>
          <w:rFonts w:hint="eastAsia"/>
        </w:rPr>
        <w:t>分，满分</w:t>
      </w:r>
      <w:r>
        <w:t>15</w:t>
      </w:r>
      <w:r>
        <w:rPr>
          <w:rFonts w:hint="eastAsia"/>
        </w:rPr>
        <w:t>分）</w:t>
      </w: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C7E6D" w:rsidRDefault="005C7E6D" w:rsidP="005C7E6D">
      <w:pPr>
        <w:shd w:val="clear" w:color="auto" w:fill="FFFFFF"/>
        <w:rPr>
          <w:b/>
          <w:bCs/>
        </w:rPr>
      </w:pPr>
    </w:p>
    <w:p w:rsidR="005C7E6D" w:rsidRDefault="00DC7236" w:rsidP="005C7E6D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>(</w:t>
      </w:r>
      <w:r w:rsidR="005C7E6D">
        <w:rPr>
          <w:rFonts w:hint="eastAsia"/>
        </w:rPr>
        <w:t>1</w:t>
      </w:r>
      <w:r>
        <w:rPr>
          <w:rFonts w:hint="eastAsia"/>
        </w:rPr>
        <w:t xml:space="preserve">) </w:t>
      </w:r>
      <w:r w:rsidR="005C7E6D">
        <w:rPr>
          <w:rFonts w:hint="eastAsia"/>
        </w:rPr>
        <w:t>设</w:t>
      </w:r>
      <w:r w:rsidR="00B369D2" w:rsidRPr="00B369D2">
        <w:rPr>
          <w:position w:val="-6"/>
        </w:rPr>
        <w:object w:dxaOrig="639" w:dyaOrig="279">
          <v:shape id="_x0000_i1041" type="#_x0000_t75" style="width:31.95pt;height:13.75pt" o:ole="">
            <v:imagedata r:id="rId41" o:title=""/>
          </v:shape>
          <o:OLEObject Type="Embed" ProgID="Equation.DSMT4" ShapeID="_x0000_i1041" DrawAspect="Content" ObjectID="_1669992876" r:id="rId42"/>
        </w:object>
      </w:r>
      <w:r>
        <w:rPr>
          <w:rFonts w:hint="eastAsia"/>
        </w:rPr>
        <w:t>时</w:t>
      </w:r>
      <w:r w:rsidR="00B369D2" w:rsidRPr="00B369D2">
        <w:rPr>
          <w:position w:val="-10"/>
        </w:rPr>
        <w:object w:dxaOrig="1800" w:dyaOrig="360">
          <v:shape id="_x0000_i1042" type="#_x0000_t75" style="width:89.55pt;height:18.15pt" o:ole="">
            <v:imagedata r:id="rId43" o:title=""/>
          </v:shape>
          <o:OLEObject Type="Embed" ProgID="Equation.DSMT4" ShapeID="_x0000_i1042" DrawAspect="Content" ObjectID="_1669992877" r:id="rId44"/>
        </w:object>
      </w:r>
      <w:r>
        <w:rPr>
          <w:rFonts w:hint="eastAsia"/>
        </w:rPr>
        <w:t>是比</w:t>
      </w:r>
      <w:r w:rsidR="00B369D2" w:rsidRPr="00025957">
        <w:rPr>
          <w:position w:val="-4"/>
        </w:rPr>
        <w:object w:dxaOrig="279" w:dyaOrig="300">
          <v:shape id="_x0000_i1043" type="#_x0000_t75" style="width:13.75pt;height:15.05pt" o:ole="">
            <v:imagedata r:id="rId45" o:title=""/>
          </v:shape>
          <o:OLEObject Type="Embed" ProgID="Equation.DSMT4" ShapeID="_x0000_i1043" DrawAspect="Content" ObjectID="_1669992878" r:id="rId46"/>
        </w:object>
      </w:r>
      <w:r w:rsidR="005C7E6D">
        <w:rPr>
          <w:rFonts w:ascii="Times New Roman" w:hAnsi="Times New Roman" w:hint="eastAsia"/>
        </w:rPr>
        <w:t>高阶的无穷小，则（</w:t>
      </w:r>
      <w:r w:rsidR="005C7E6D"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 xml:space="preserve">  </w:t>
      </w:r>
      <w:r w:rsidR="005C7E6D">
        <w:rPr>
          <w:rFonts w:ascii="Times New Roman" w:hAnsi="Times New Roman" w:hint="eastAsia"/>
        </w:rPr>
        <w:t>）</w:t>
      </w:r>
    </w:p>
    <w:p w:rsidR="005C7E6D" w:rsidRDefault="00DC7236" w:rsidP="00DC7236">
      <w:pPr>
        <w:shd w:val="clear" w:color="auto" w:fill="FFFFFF"/>
        <w:tabs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DC7236">
        <w:rPr>
          <w:rFonts w:hint="eastAsia"/>
        </w:rPr>
        <w:t xml:space="preserve">(A) </w:t>
      </w:r>
      <w:r w:rsidR="00B369D2" w:rsidRPr="00B369D2">
        <w:rPr>
          <w:position w:val="-24"/>
        </w:rPr>
        <w:object w:dxaOrig="1120" w:dyaOrig="620">
          <v:shape id="_x0000_i1044" type="#_x0000_t75" style="width:55.7pt;height:31.3pt" o:ole="">
            <v:imagedata r:id="rId47" o:title=""/>
          </v:shape>
          <o:OLEObject Type="Embed" ProgID="Equation.DSMT4" ShapeID="_x0000_i1044" DrawAspect="Content" ObjectID="_1669992879" r:id="rId48"/>
        </w:object>
      </w:r>
      <w:r>
        <w:rPr>
          <w:rFonts w:ascii="Times New Roman" w:hAnsi="Times New Roman" w:hint="eastAsia"/>
        </w:rPr>
        <w:t>．</w:t>
      </w:r>
      <w:r w:rsidR="005C7E6D">
        <w:rPr>
          <w:rFonts w:ascii="Times New Roman" w:hAnsi="Times New Roman" w:hint="eastAsia"/>
        </w:rPr>
        <w:tab/>
      </w:r>
      <w:r w:rsidR="005C7E6D">
        <w:rPr>
          <w:rFonts w:ascii="Times New Roman" w:hAnsi="Times New Roman" w:hint="eastAsia"/>
        </w:rPr>
        <w:tab/>
      </w:r>
      <w:r w:rsidRPr="00DC7236">
        <w:rPr>
          <w:rFonts w:hint="eastAsia"/>
        </w:rPr>
        <w:t xml:space="preserve">(B) </w:t>
      </w:r>
      <w:r w:rsidR="00B369D2" w:rsidRPr="00B369D2">
        <w:rPr>
          <w:position w:val="-8"/>
        </w:rPr>
        <w:object w:dxaOrig="1060" w:dyaOrig="300">
          <v:shape id="_x0000_i1045" type="#_x0000_t75" style="width:53.2pt;height:15.05pt" o:ole="">
            <v:imagedata r:id="rId49" o:title=""/>
          </v:shape>
          <o:OLEObject Type="Embed" ProgID="Equation.DSMT4" ShapeID="_x0000_i1045" DrawAspect="Content" ObjectID="_1669992880" r:id="rId50"/>
        </w:object>
      </w:r>
      <w:r>
        <w:rPr>
          <w:rFonts w:ascii="Times New Roman" w:hAnsi="Times New Roman" w:hint="eastAsia"/>
        </w:rPr>
        <w:t>．</w:t>
      </w:r>
    </w:p>
    <w:p w:rsidR="005C7E6D" w:rsidRDefault="00DC7236" w:rsidP="00DC7236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Chars="200" w:left="480"/>
        <w:rPr>
          <w:rFonts w:ascii="Times New Roman" w:hAnsi="Times New Roman"/>
        </w:rPr>
      </w:pPr>
      <w:r w:rsidRPr="00DC7236">
        <w:rPr>
          <w:rFonts w:hint="eastAsia"/>
        </w:rPr>
        <w:lastRenderedPageBreak/>
        <w:t>(</w:t>
      </w:r>
      <w:r w:rsidR="005C7E6D" w:rsidRPr="00DC7236">
        <w:rPr>
          <w:rFonts w:hint="eastAsia"/>
        </w:rPr>
        <w:t>C</w:t>
      </w:r>
      <w:r w:rsidRPr="00DC7236">
        <w:rPr>
          <w:rFonts w:hint="eastAsia"/>
        </w:rPr>
        <w:t xml:space="preserve">) </w:t>
      </w:r>
      <w:r w:rsidR="00B369D2" w:rsidRPr="00B369D2">
        <w:rPr>
          <w:position w:val="-24"/>
        </w:rPr>
        <w:object w:dxaOrig="1420" w:dyaOrig="620">
          <v:shape id="_x0000_i1046" type="#_x0000_t75" style="width:70.75pt;height:31.3pt" o:ole="">
            <v:imagedata r:id="rId51" o:title=""/>
          </v:shape>
          <o:OLEObject Type="Embed" ProgID="Equation.DSMT4" ShapeID="_x0000_i1046" DrawAspect="Content" ObjectID="_1669992881" r:id="rId52"/>
        </w:object>
      </w:r>
      <w:r>
        <w:rPr>
          <w:rFonts w:ascii="Times New Roman" w:hAnsi="Times New Roman" w:hint="eastAsia"/>
        </w:rPr>
        <w:t>．</w:t>
      </w:r>
      <w:r w:rsidR="005C7E6D">
        <w:rPr>
          <w:rFonts w:ascii="Times New Roman" w:hAnsi="Times New Roman" w:hint="eastAsia"/>
        </w:rPr>
        <w:tab/>
      </w:r>
      <w:r w:rsidR="005C7E6D">
        <w:rPr>
          <w:rFonts w:ascii="Times New Roman" w:hAnsi="Times New Roman" w:hint="eastAsia"/>
        </w:rPr>
        <w:tab/>
      </w:r>
      <w:r w:rsidRPr="00DC7236">
        <w:rPr>
          <w:rFonts w:hint="eastAsia"/>
        </w:rPr>
        <w:t xml:space="preserve">(D) </w:t>
      </w:r>
      <w:r w:rsidR="00B369D2" w:rsidRPr="00B369D2">
        <w:rPr>
          <w:position w:val="-8"/>
        </w:rPr>
        <w:object w:dxaOrig="1219" w:dyaOrig="300">
          <v:shape id="_x0000_i1047" type="#_x0000_t75" style="width:61.35pt;height:15.05pt" o:ole="">
            <v:imagedata r:id="rId53" o:title=""/>
          </v:shape>
          <o:OLEObject Type="Embed" ProgID="Equation.DSMT4" ShapeID="_x0000_i1047" DrawAspect="Content" ObjectID="_1669992882" r:id="rId54"/>
        </w:object>
      </w:r>
      <w:r>
        <w:rPr>
          <w:rFonts w:ascii="Times New Roman" w:hAnsi="Times New Roman" w:hint="eastAsia"/>
        </w:rPr>
        <w:t>．</w:t>
      </w:r>
    </w:p>
    <w:p w:rsidR="00DC7236" w:rsidRDefault="00DC7236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B7C6E" w:rsidRPr="00FB7C6E">
        <w:rPr>
          <w:rFonts w:hint="eastAsia"/>
        </w:rPr>
        <w:t>应选</w:t>
      </w:r>
      <w:r w:rsidR="00FB7C6E">
        <w:rPr>
          <w:rFonts w:hint="eastAsia"/>
        </w:rPr>
        <w:t>(A)</w: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DC7236" w:rsidRDefault="00DC7236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5C7E6D" w:rsidRDefault="005C7E6D" w:rsidP="00DC7236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ind w:left="480" w:hangingChars="200" w:hanging="480"/>
        <w:rPr>
          <w:rFonts w:ascii="Times New Roman" w:hAnsi="Times New Roman"/>
        </w:rPr>
      </w:pPr>
      <w:r w:rsidRPr="00DC7236">
        <w:t>(2)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设函数</w:t>
      </w:r>
      <w:r w:rsidR="00B369D2" w:rsidRPr="00B369D2">
        <w:rPr>
          <w:position w:val="-14"/>
        </w:rPr>
        <w:object w:dxaOrig="560" w:dyaOrig="400">
          <v:shape id="_x0000_i1048" type="#_x0000_t75" style="width:28.15pt;height:20.05pt" o:ole="">
            <v:imagedata r:id="rId55" o:title=""/>
          </v:shape>
          <o:OLEObject Type="Embed" ProgID="Equation.DSMT4" ShapeID="_x0000_i1048" DrawAspect="Content" ObjectID="_1669992883" r:id="rId56"/>
        </w:objec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740" w:dyaOrig="320">
          <v:shape id="_x0000_i1049" type="#_x0000_t75" style="width:36.95pt;height:16.3pt" o:ole="">
            <v:imagedata r:id="rId57" o:title=""/>
          </v:shape>
          <o:OLEObject Type="Embed" ProgID="Equation.DSMT4" ShapeID="_x0000_i1049" DrawAspect="Content" ObjectID="_1669992884" r:id="rId58"/>
        </w:object>
      </w:r>
      <w:r>
        <w:rPr>
          <w:rFonts w:ascii="Times New Roman" w:hAnsi="Times New Roman" w:hint="eastAsia"/>
        </w:rPr>
        <w:t>内有定义，若当</w:t>
      </w:r>
      <w:r w:rsidR="00B369D2" w:rsidRPr="00B369D2">
        <w:rPr>
          <w:position w:val="-10"/>
        </w:rPr>
        <w:object w:dxaOrig="1080" w:dyaOrig="320">
          <v:shape id="_x0000_i1050" type="#_x0000_t75" style="width:54.45pt;height:16.3pt" o:ole="">
            <v:imagedata r:id="rId59" o:title=""/>
          </v:shape>
          <o:OLEObject Type="Embed" ProgID="Equation.DSMT4" ShapeID="_x0000_i1050" DrawAspect="Content" ObjectID="_1669992885" r:id="rId60"/>
        </w:object>
      </w:r>
      <w:r>
        <w:rPr>
          <w:rFonts w:ascii="Times New Roman" w:hAnsi="Times New Roman" w:hint="eastAsia"/>
        </w:rPr>
        <w:t>时，恒有</w:t>
      </w:r>
      <w:bookmarkStart w:id="0" w:name="MTBlankEqn"/>
      <w:r w:rsidR="00922FE8" w:rsidRPr="00922FE8">
        <w:rPr>
          <w:position w:val="-16"/>
        </w:rPr>
        <w:object w:dxaOrig="1080" w:dyaOrig="440">
          <v:shape id="_x0000_i1051" type="#_x0000_t75" style="width:54.45pt;height:21.9pt" o:ole="">
            <v:imagedata r:id="rId61" o:title=""/>
          </v:shape>
          <o:OLEObject Type="Embed" ProgID="Equation.DSMT4" ShapeID="_x0000_i1051" DrawAspect="Content" ObjectID="_1669992886" r:id="rId62"/>
        </w:object>
      </w:r>
      <w:bookmarkEnd w:id="0"/>
      <w:r w:rsidR="00922FE8">
        <w:rPr>
          <w:rFonts w:ascii="Times New Roman" w:hAnsi="Times New Roman" w:hint="eastAsia"/>
        </w:rPr>
        <w:t>，则</w:t>
      </w:r>
      <w:r w:rsidR="00922FE8" w:rsidRPr="00922FE8">
        <w:rPr>
          <w:position w:val="-6"/>
        </w:rPr>
        <w:object w:dxaOrig="540" w:dyaOrig="279">
          <v:shape id="_x0000_i1052" type="#_x0000_t75" style="width:26.9pt;height:13.75pt" o:ole="">
            <v:imagedata r:id="rId63" o:title=""/>
          </v:shape>
          <o:OLEObject Type="Embed" ProgID="Equation.DSMT4" ShapeID="_x0000_i1052" DrawAspect="Content" ObjectID="_1669992887" r:id="rId64"/>
        </w:object>
      </w:r>
      <w:r>
        <w:rPr>
          <w:rFonts w:ascii="Times New Roman" w:hAnsi="Times New Roman" w:hint="eastAsia"/>
        </w:rPr>
        <w:t>必是</w:t>
      </w:r>
      <w:r w:rsidR="00922FE8" w:rsidRPr="00922FE8">
        <w:rPr>
          <w:position w:val="-14"/>
        </w:rPr>
        <w:object w:dxaOrig="560" w:dyaOrig="400">
          <v:shape id="_x0000_i1053" type="#_x0000_t75" style="width:28.15pt;height:20.05pt" o:ole="">
            <v:imagedata r:id="rId65" o:title=""/>
          </v:shape>
          <o:OLEObject Type="Embed" ProgID="Equation.DSMT4" ShapeID="_x0000_i1053" DrawAspect="Content" ObjectID="_1669992888" r:id="rId66"/>
        </w:object>
      </w:r>
      <w:r>
        <w:rPr>
          <w:rFonts w:ascii="Times New Roman" w:hAnsi="Times New Roman" w:hint="eastAsia"/>
        </w:rPr>
        <w:t>的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</w:t>
      </w:r>
      <w:r w:rsidR="00DC7236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5C7E6D" w:rsidRDefault="005C7E6D" w:rsidP="00DC7236">
      <w:pPr>
        <w:ind w:leftChars="200" w:left="480"/>
        <w:rPr>
          <w:rFonts w:ascii="Times New Roman" w:hAnsi="Times New Roman"/>
        </w:rPr>
      </w:pPr>
      <w:r w:rsidRPr="00DC7236">
        <w:t>(A)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间断点</w:t>
      </w:r>
      <w:r w:rsidR="00DC7236">
        <w:rPr>
          <w:rFonts w:ascii="Times New Roman" w:hAnsi="Times New Roman" w:hint="eastAsia"/>
        </w:rPr>
        <w:t>．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Pr="00DC7236">
        <w:t>(B)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连续而不可导的点</w:t>
      </w:r>
      <w:r w:rsidR="00DC7236">
        <w:rPr>
          <w:rFonts w:ascii="Times New Roman" w:hAnsi="Times New Roman" w:hint="eastAsia"/>
        </w:rPr>
        <w:t>．</w:t>
      </w:r>
    </w:p>
    <w:p w:rsidR="00DC7236" w:rsidRDefault="005C7E6D" w:rsidP="00DC7236">
      <w:pPr>
        <w:ind w:leftChars="200" w:left="480"/>
        <w:rPr>
          <w:rFonts w:ascii="Times New Roman" w:hAnsi="Times New Roman"/>
        </w:rPr>
      </w:pPr>
      <w:r w:rsidRPr="00DC7236">
        <w:t>(C)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可导的点，且</w:t>
      </w:r>
      <w:r w:rsidR="00B369D2" w:rsidRPr="00B369D2">
        <w:rPr>
          <w:position w:val="-10"/>
        </w:rPr>
        <w:object w:dxaOrig="920" w:dyaOrig="320">
          <v:shape id="_x0000_i1054" type="#_x0000_t75" style="width:46.35pt;height:16.3pt" o:ole="">
            <v:imagedata r:id="rId67" o:title=""/>
          </v:shape>
          <o:OLEObject Type="Embed" ProgID="Equation.DSMT4" ShapeID="_x0000_i1054" DrawAspect="Content" ObjectID="_1669992889" r:id="rId68"/>
        </w:object>
      </w:r>
      <w:r w:rsidR="00DC7236">
        <w:rPr>
          <w:rFonts w:ascii="Times New Roman" w:hAnsi="Times New Roman" w:hint="eastAsia"/>
        </w:rPr>
        <w:t>．</w:t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="00DC7236">
        <w:rPr>
          <w:rFonts w:ascii="Times New Roman" w:hAnsi="Times New Roman" w:hint="eastAsia"/>
        </w:rPr>
        <w:tab/>
      </w:r>
      <w:r w:rsidRPr="00DC7236">
        <w:t>(D)</w:t>
      </w:r>
      <w:r w:rsid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可导的点，且</w:t>
      </w:r>
      <w:r w:rsidR="00B369D2" w:rsidRPr="00B369D2">
        <w:rPr>
          <w:position w:val="-14"/>
        </w:rPr>
        <w:object w:dxaOrig="960" w:dyaOrig="400">
          <v:shape id="_x0000_i1055" type="#_x0000_t75" style="width:47.6pt;height:20.05pt" o:ole="">
            <v:imagedata r:id="rId69" o:title=""/>
          </v:shape>
          <o:OLEObject Type="Embed" ProgID="Equation.DSMT4" ShapeID="_x0000_i1055" DrawAspect="Content" ObjectID="_1669992890" r:id="rId70"/>
        </w:object>
      </w:r>
      <w:r w:rsidR="00DC7236">
        <w:rPr>
          <w:rFonts w:ascii="Times New Roman" w:hAnsi="Times New Roman" w:hint="eastAsia"/>
        </w:rPr>
        <w:t>．</w:t>
      </w:r>
    </w:p>
    <w:p w:rsidR="005C7E6D" w:rsidRDefault="005C7E6D" w:rsidP="00DC7236">
      <w:pPr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B7C6E" w:rsidRPr="00FB7C6E">
        <w:rPr>
          <w:rFonts w:hint="eastAsia"/>
        </w:rPr>
        <w:t>应选</w:t>
      </w:r>
      <w:r w:rsidR="00FB7C6E">
        <w:rPr>
          <w:rFonts w:hint="eastAsia"/>
        </w:rPr>
        <w:t>(C)</w: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DC7236" w:rsidRDefault="00DC7236" w:rsidP="00DC7236">
      <w:pPr>
        <w:rPr>
          <w:rFonts w:ascii="Times New Roman" w:hAnsi="Times New Roman"/>
        </w:rPr>
      </w:pPr>
    </w:p>
    <w:p w:rsidR="005C7E6D" w:rsidRDefault="005C7E6D" w:rsidP="005C7E6D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DC7236">
        <w:t>(3)</w:t>
      </w:r>
      <w:r w:rsidR="00DC7236" w:rsidRPr="00DC7236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056" type="#_x0000_t75" style="width:26.9pt;height:16.3pt" o:ole="">
            <v:imagedata r:id="rId71" o:title=""/>
          </v:shape>
          <o:OLEObject Type="Embed" ProgID="Equation.DSMT4" ShapeID="_x0000_i1056" DrawAspect="Content" ObjectID="_1669992891" r:id="rId72"/>
        </w:object>
      </w:r>
      <w:r>
        <w:rPr>
          <w:rFonts w:ascii="Times New Roman" w:hAnsi="Times New Roman" w:hint="eastAsia"/>
        </w:rPr>
        <w:t>处处可导，则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 w:rsidR="00DC7236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DC7236" w:rsidRDefault="005C7E6D" w:rsidP="00DC7236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(A)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20" w:dyaOrig="460">
          <v:shape id="_x0000_i1057" type="#_x0000_t75" style="width:76.4pt;height:23.15pt" o:ole="">
            <v:imagedata r:id="rId73" o:title=""/>
          </v:shape>
          <o:OLEObject Type="Embed" ProgID="Equation.DSMT4" ShapeID="_x0000_i1057" DrawAspect="Content" ObjectID="_1669992892" r:id="rId74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60" w:dyaOrig="460">
          <v:shape id="_x0000_i1058" type="#_x0000_t75" style="width:77.65pt;height:23.15pt" o:ole="">
            <v:imagedata r:id="rId75" o:title=""/>
          </v:shape>
          <o:OLEObject Type="Embed" ProgID="Equation.DSMT4" ShapeID="_x0000_i1058" DrawAspect="Content" ObjectID="_1669992893" r:id="rId76"/>
        </w:object>
      </w:r>
      <w:r w:rsidR="00DC7236">
        <w:rPr>
          <w:rFonts w:ascii="Times New Roman" w:hAnsi="Times New Roman" w:hint="eastAsia"/>
        </w:rPr>
        <w:t>．</w:t>
      </w:r>
    </w:p>
    <w:p w:rsidR="005C7E6D" w:rsidRDefault="005C7E6D" w:rsidP="00DC7236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(B)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60" w:dyaOrig="460">
          <v:shape id="_x0000_i1059" type="#_x0000_t75" style="width:77.65pt;height:23.15pt" o:ole="">
            <v:imagedata r:id="rId77" o:title=""/>
          </v:shape>
          <o:OLEObject Type="Embed" ProgID="Equation.DSMT4" ShapeID="_x0000_i1059" DrawAspect="Content" ObjectID="_1669992894" r:id="rId78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20" w:dyaOrig="460">
          <v:shape id="_x0000_i1060" type="#_x0000_t75" style="width:76.4pt;height:23.15pt" o:ole="">
            <v:imagedata r:id="rId79" o:title=""/>
          </v:shape>
          <o:OLEObject Type="Embed" ProgID="Equation.DSMT4" ShapeID="_x0000_i1060" DrawAspect="Content" ObjectID="_1669992895" r:id="rId80"/>
        </w:object>
      </w:r>
      <w:r w:rsidR="00DC7236">
        <w:rPr>
          <w:rFonts w:ascii="Times New Roman" w:hAnsi="Times New Roman" w:hint="eastAsia"/>
        </w:rPr>
        <w:t>．</w:t>
      </w:r>
    </w:p>
    <w:p w:rsidR="00DC7236" w:rsidRDefault="005C7E6D" w:rsidP="00DC7236">
      <w:pPr>
        <w:tabs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(C)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20" w:dyaOrig="460">
          <v:shape id="_x0000_i1061" type="#_x0000_t75" style="width:76.4pt;height:23.15pt" o:ole="">
            <v:imagedata r:id="rId81" o:title=""/>
          </v:shape>
          <o:OLEObject Type="Embed" ProgID="Equation.DSMT4" ShapeID="_x0000_i1061" DrawAspect="Content" ObjectID="_1669992896" r:id="rId82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60" w:dyaOrig="460">
          <v:shape id="_x0000_i1062" type="#_x0000_t75" style="width:77.65pt;height:23.15pt" o:ole="">
            <v:imagedata r:id="rId83" o:title=""/>
          </v:shape>
          <o:OLEObject Type="Embed" ProgID="Equation.DSMT4" ShapeID="_x0000_i1062" DrawAspect="Content" ObjectID="_1669992897" r:id="rId84"/>
        </w:object>
      </w:r>
      <w:r w:rsidR="00DC7236">
        <w:rPr>
          <w:rFonts w:ascii="Times New Roman" w:hAnsi="Times New Roman" w:hint="eastAsia"/>
        </w:rPr>
        <w:t>．</w:t>
      </w:r>
    </w:p>
    <w:p w:rsidR="005C7E6D" w:rsidRDefault="005C7E6D" w:rsidP="00DC7236">
      <w:pPr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DC7236">
        <w:t>(D)</w:t>
      </w:r>
      <w:r w:rsidR="00DC7236" w:rsidRPr="00DC7236">
        <w:rPr>
          <w:rFonts w:hint="eastAsia"/>
        </w:rPr>
        <w:t xml:space="preserve"> </w:t>
      </w:r>
      <w:r w:rsidR="00DC7236">
        <w:rPr>
          <w:rFonts w:hint="eastAsia"/>
        </w:rPr>
        <w:t>当</w:t>
      </w:r>
      <w:r w:rsidR="00B369D2" w:rsidRPr="00B369D2">
        <w:rPr>
          <w:position w:val="-20"/>
        </w:rPr>
        <w:object w:dxaOrig="1560" w:dyaOrig="460">
          <v:shape id="_x0000_i1063" type="#_x0000_t75" style="width:77.65pt;height:23.15pt" o:ole="">
            <v:imagedata r:id="rId85" o:title=""/>
          </v:shape>
          <o:OLEObject Type="Embed" ProgID="Equation.DSMT4" ShapeID="_x0000_i1063" DrawAspect="Content" ObjectID="_1669992898" r:id="rId86"/>
        </w:object>
      </w:r>
      <w:r w:rsidR="00DC7236">
        <w:rPr>
          <w:rFonts w:hint="eastAsia"/>
        </w:rPr>
        <w:t>时，必有</w:t>
      </w:r>
      <w:r w:rsidR="00B369D2" w:rsidRPr="00B369D2">
        <w:rPr>
          <w:position w:val="-20"/>
        </w:rPr>
        <w:object w:dxaOrig="1520" w:dyaOrig="460">
          <v:shape id="_x0000_i1064" type="#_x0000_t75" style="width:76.4pt;height:23.15pt" o:ole="">
            <v:imagedata r:id="rId87" o:title=""/>
          </v:shape>
          <o:OLEObject Type="Embed" ProgID="Equation.DSMT4" ShapeID="_x0000_i1064" DrawAspect="Content" ObjectID="_1669992899" r:id="rId88"/>
        </w:object>
      </w:r>
      <w:r w:rsidR="00DC7236">
        <w:rPr>
          <w:rFonts w:ascii="Times New Roman" w:hAnsi="Times New Roman" w:hint="eastAsia"/>
        </w:rPr>
        <w:t>．</w:t>
      </w:r>
    </w:p>
    <w:p w:rsidR="005C7E6D" w:rsidRDefault="005C7E6D" w:rsidP="005C7E6D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5B4F3C" w:rsidRDefault="005B4F3C" w:rsidP="00F232FB">
      <w:pPr>
        <w:ind w:left="480" w:hangingChars="200" w:hanging="480"/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B7C6E" w:rsidRPr="00FB7C6E">
        <w:rPr>
          <w:rFonts w:hint="eastAsia"/>
        </w:rPr>
        <w:t>应选</w:t>
      </w:r>
      <w:r w:rsidR="00FB7C6E">
        <w:rPr>
          <w:rFonts w:hint="eastAsia"/>
        </w:rPr>
        <w:t>(D)</w:t>
      </w:r>
      <w:r>
        <w:rPr>
          <w:rFonts w:hint="eastAsia"/>
        </w:rPr>
        <w:t>．</w:t>
      </w:r>
      <w:r w:rsidR="00F232FB">
        <w:rPr>
          <w:rFonts w:hint="eastAsia"/>
        </w:rPr>
        <w:t>取反例</w:t>
      </w:r>
      <w:r w:rsidR="00263A92" w:rsidRPr="00263A92">
        <w:rPr>
          <w:position w:val="-10"/>
        </w:rPr>
        <w:object w:dxaOrig="880" w:dyaOrig="320">
          <v:shape id="_x0000_i1065" type="#_x0000_t75" style="width:43.85pt;height:16.3pt" o:ole="">
            <v:imagedata r:id="rId89" o:title=""/>
          </v:shape>
          <o:OLEObject Type="Embed" ProgID="Equation.DSMT4" ShapeID="_x0000_i1065" DrawAspect="Content" ObjectID="_1669992900" r:id="rId90"/>
        </w:object>
      </w:r>
      <w:r w:rsidR="00F232FB">
        <w:rPr>
          <w:rFonts w:hint="eastAsia"/>
        </w:rPr>
        <w:t>，可排除选项</w:t>
      </w:r>
      <w:r w:rsidR="00F232FB">
        <w:rPr>
          <w:rFonts w:hint="eastAsia"/>
        </w:rPr>
        <w:t>(A)</w:t>
      </w:r>
      <w:r w:rsidR="00F232FB">
        <w:rPr>
          <w:rFonts w:hint="eastAsia"/>
        </w:rPr>
        <w:t>和</w:t>
      </w:r>
      <w:r w:rsidR="00F232FB">
        <w:rPr>
          <w:rFonts w:hint="eastAsia"/>
        </w:rPr>
        <w:t>(C)</w:t>
      </w:r>
      <w:r w:rsidR="00F232FB">
        <w:rPr>
          <w:rFonts w:hint="eastAsia"/>
        </w:rPr>
        <w:t>；另取反例</w:t>
      </w:r>
      <w:r w:rsidR="00F232FB">
        <w:rPr>
          <w:rFonts w:hint="eastAsia"/>
        </w:rPr>
        <w:t xml:space="preserve"> </w:t>
      </w:r>
      <w:r w:rsidR="00263A92" w:rsidRPr="00263A92">
        <w:rPr>
          <w:position w:val="-10"/>
        </w:rPr>
        <w:object w:dxaOrig="960" w:dyaOrig="360">
          <v:shape id="_x0000_i1066" type="#_x0000_t75" style="width:47.6pt;height:18.15pt" o:ole="">
            <v:imagedata r:id="rId91" o:title=""/>
          </v:shape>
          <o:OLEObject Type="Embed" ProgID="Equation.DSMT4" ShapeID="_x0000_i1066" DrawAspect="Content" ObjectID="_1669992901" r:id="rId92"/>
        </w:object>
      </w:r>
      <w:r w:rsidR="00F232FB">
        <w:rPr>
          <w:rFonts w:hint="eastAsia"/>
        </w:rPr>
        <w:t>，可排除选项</w:t>
      </w:r>
      <w:r w:rsidR="00F232FB">
        <w:rPr>
          <w:rFonts w:hint="eastAsia"/>
        </w:rPr>
        <w:t>(B)</w:t>
      </w:r>
      <w:r w:rsidR="00F232FB">
        <w:rPr>
          <w:rFonts w:hint="eastAsia"/>
        </w:rPr>
        <w:t>；因而只能选</w:t>
      </w:r>
      <w:r w:rsidR="00F232FB">
        <w:rPr>
          <w:rFonts w:hint="eastAsia"/>
        </w:rPr>
        <w:t>(D)</w:t>
      </w:r>
      <w:r w:rsidR="00F232FB">
        <w:rPr>
          <w:rFonts w:hint="eastAsia"/>
        </w:rPr>
        <w:t>．</w:t>
      </w:r>
    </w:p>
    <w:p w:rsidR="00F232FB" w:rsidRDefault="00F232FB" w:rsidP="00F232FB">
      <w:pPr>
        <w:ind w:leftChars="200" w:left="480"/>
        <w:outlineLvl w:val="0"/>
      </w:pPr>
      <w:r>
        <w:rPr>
          <w:rFonts w:hint="eastAsia"/>
        </w:rPr>
        <w:t>事实上，由</w:t>
      </w:r>
      <w:r w:rsidR="00263A92" w:rsidRPr="00263A92">
        <w:rPr>
          <w:position w:val="-20"/>
        </w:rPr>
        <w:object w:dxaOrig="1560" w:dyaOrig="460">
          <v:shape id="_x0000_i1067" type="#_x0000_t75" style="width:77.65pt;height:23.15pt" o:ole="">
            <v:imagedata r:id="rId93" o:title=""/>
          </v:shape>
          <o:OLEObject Type="Embed" ProgID="Equation.DSMT4" ShapeID="_x0000_i1067" DrawAspect="Content" ObjectID="_1669992902" r:id="rId94"/>
        </w:object>
      </w:r>
      <w:r>
        <w:rPr>
          <w:rFonts w:hint="eastAsia"/>
        </w:rPr>
        <w:t>知，对任意正数</w:t>
      </w:r>
      <w:r w:rsidR="00263A92" w:rsidRPr="00025957">
        <w:rPr>
          <w:position w:val="-4"/>
        </w:rPr>
        <w:object w:dxaOrig="279" w:dyaOrig="260">
          <v:shape id="_x0000_i1068" type="#_x0000_t75" style="width:13.75pt;height:13.15pt" o:ole="">
            <v:imagedata r:id="rId95" o:title=""/>
          </v:shape>
          <o:OLEObject Type="Embed" ProgID="Equation.DSMT4" ShapeID="_x0000_i1068" DrawAspect="Content" ObjectID="_1669992903" r:id="rId96"/>
        </w:object>
      </w:r>
      <w:r>
        <w:rPr>
          <w:rFonts w:hint="eastAsia"/>
        </w:rPr>
        <w:t>，存在</w:t>
      </w:r>
      <w:r w:rsidR="00263A92" w:rsidRPr="00025957">
        <w:rPr>
          <w:position w:val="-4"/>
        </w:rPr>
        <w:object w:dxaOrig="260" w:dyaOrig="260">
          <v:shape id="_x0000_i1069" type="#_x0000_t75" style="width:13.15pt;height:13.15pt" o:ole="">
            <v:imagedata r:id="rId97" o:title=""/>
          </v:shape>
          <o:OLEObject Type="Embed" ProgID="Equation.DSMT4" ShapeID="_x0000_i1069" DrawAspect="Content" ObjectID="_1669992904" r:id="rId98"/>
        </w:object>
      </w:r>
      <w:r>
        <w:rPr>
          <w:rFonts w:hint="eastAsia"/>
        </w:rPr>
        <w:t>，使得当</w:t>
      </w:r>
      <w:r w:rsidR="00263A92" w:rsidRPr="00025957">
        <w:rPr>
          <w:position w:val="-4"/>
        </w:rPr>
        <w:object w:dxaOrig="600" w:dyaOrig="260">
          <v:shape id="_x0000_i1070" type="#_x0000_t75" style="width:30.05pt;height:13.15pt" o:ole="">
            <v:imagedata r:id="rId99" o:title=""/>
          </v:shape>
          <o:OLEObject Type="Embed" ProgID="Equation.DSMT4" ShapeID="_x0000_i1070" DrawAspect="Content" ObjectID="_1669992905" r:id="rId100"/>
        </w:object>
      </w:r>
      <w:r>
        <w:rPr>
          <w:rFonts w:hint="eastAsia"/>
        </w:rPr>
        <w:t>时有</w:t>
      </w:r>
      <w:r w:rsidR="00263A92" w:rsidRPr="00263A92">
        <w:rPr>
          <w:position w:val="-10"/>
        </w:rPr>
        <w:object w:dxaOrig="1020" w:dyaOrig="320">
          <v:shape id="_x0000_i1071" type="#_x0000_t75" style="width:51.35pt;height:16.3pt" o:ole="">
            <v:imagedata r:id="rId101" o:title=""/>
          </v:shape>
          <o:OLEObject Type="Embed" ProgID="Equation.DSMT4" ShapeID="_x0000_i1071" DrawAspect="Content" ObjectID="_1669992906" r:id="rId102"/>
        </w:object>
      </w:r>
      <w:r>
        <w:rPr>
          <w:rFonts w:hint="eastAsia"/>
        </w:rPr>
        <w:t>．故由拉格朗日中值定理，当</w:t>
      </w:r>
      <w:r w:rsidR="00263A92" w:rsidRPr="00025957">
        <w:rPr>
          <w:position w:val="-4"/>
        </w:rPr>
        <w:object w:dxaOrig="600" w:dyaOrig="260">
          <v:shape id="_x0000_i1072" type="#_x0000_t75" style="width:30.05pt;height:13.15pt" o:ole="">
            <v:imagedata r:id="rId103" o:title=""/>
          </v:shape>
          <o:OLEObject Type="Embed" ProgID="Equation.DSMT4" ShapeID="_x0000_i1072" DrawAspect="Content" ObjectID="_1669992907" r:id="rId104"/>
        </w:object>
      </w:r>
      <w:r>
        <w:rPr>
          <w:rFonts w:hint="eastAsia"/>
        </w:rPr>
        <w:t>时有</w:t>
      </w:r>
    </w:p>
    <w:p w:rsidR="00F232FB" w:rsidRDefault="00263A92" w:rsidP="00F232FB">
      <w:pPr>
        <w:ind w:leftChars="200" w:left="960" w:hangingChars="200" w:hanging="480"/>
        <w:jc w:val="center"/>
        <w:outlineLvl w:val="0"/>
      </w:pPr>
      <w:r w:rsidRPr="00263A92">
        <w:rPr>
          <w:position w:val="-10"/>
        </w:rPr>
        <w:object w:dxaOrig="3860" w:dyaOrig="320">
          <v:shape id="_x0000_i1073" type="#_x0000_t75" style="width:192.85pt;height:16.3pt" o:ole="">
            <v:imagedata r:id="rId105" o:title=""/>
          </v:shape>
          <o:OLEObject Type="Embed" ProgID="Equation.DSMT4" ShapeID="_x0000_i1073" DrawAspect="Content" ObjectID="_1669992908" r:id="rId106"/>
        </w:object>
      </w:r>
    </w:p>
    <w:p w:rsidR="00F232FB" w:rsidRDefault="00F232FB" w:rsidP="00F232FB">
      <w:pPr>
        <w:ind w:leftChars="200" w:left="960" w:hangingChars="200" w:hanging="480"/>
        <w:outlineLvl w:val="0"/>
      </w:pPr>
      <w:r>
        <w:rPr>
          <w:rFonts w:hint="eastAsia"/>
        </w:rPr>
        <w:t>即</w:t>
      </w:r>
      <w:r w:rsidR="00263A92" w:rsidRPr="00263A92">
        <w:rPr>
          <w:position w:val="-6"/>
        </w:rPr>
        <w:object w:dxaOrig="840" w:dyaOrig="240">
          <v:shape id="_x0000_i1074" type="#_x0000_t75" style="width:41.95pt;height:11.9pt" o:ole="">
            <v:imagedata r:id="rId107" o:title=""/>
          </v:shape>
          <o:OLEObject Type="Embed" ProgID="Equation.DSMT4" ShapeID="_x0000_i1074" DrawAspect="Content" ObjectID="_1669992909" r:id="rId108"/>
        </w:object>
      </w:r>
      <w:r>
        <w:rPr>
          <w:rFonts w:hint="eastAsia"/>
        </w:rPr>
        <w:t>时</w:t>
      </w:r>
      <w:r w:rsidR="00263A92" w:rsidRPr="00263A92">
        <w:rPr>
          <w:position w:val="-10"/>
        </w:rPr>
        <w:object w:dxaOrig="3000" w:dyaOrig="320">
          <v:shape id="_x0000_i1075" type="#_x0000_t75" style="width:149.65pt;height:16.3pt" o:ole="">
            <v:imagedata r:id="rId109" o:title=""/>
          </v:shape>
          <o:OLEObject Type="Embed" ProgID="Equation.DSMT4" ShapeID="_x0000_i1075" DrawAspect="Content" ObjectID="_1669992910" r:id="rId110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631DF9" w:rsidRDefault="00631DF9" w:rsidP="005C7E6D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5C7E6D" w:rsidRDefault="005C7E6D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  <w:szCs w:val="21"/>
        </w:rPr>
      </w:pPr>
      <w:r w:rsidRPr="00631DF9">
        <w:t>(</w:t>
      </w:r>
      <w:r w:rsidRPr="00631DF9">
        <w:rPr>
          <w:rFonts w:hint="eastAsia"/>
        </w:rPr>
        <w:t>4</w:t>
      </w:r>
      <w:r w:rsidRPr="00631DF9">
        <w:t>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940" w:dyaOrig="320">
          <v:shape id="_x0000_i1076" type="#_x0000_t75" style="width:46.95pt;height:16.3pt" o:ole="">
            <v:imagedata r:id="rId111" o:title=""/>
          </v:shape>
          <o:OLEObject Type="Embed" ProgID="Equation.DSMT4" ShapeID="_x0000_i1076" DrawAspect="Content" ObjectID="_1669992911" r:id="rId112"/>
        </w:object>
      </w:r>
      <w:r w:rsidR="00631DF9">
        <w:rPr>
          <w:rFonts w:ascii="Times New Roman" w:hAnsi="Times New Roman" w:hint="eastAsia"/>
        </w:rPr>
        <w:t>内，方程</w:t>
      </w:r>
      <w:r w:rsidR="00B369D2" w:rsidRPr="00B369D2">
        <w:rPr>
          <w:position w:val="-14"/>
        </w:rPr>
        <w:object w:dxaOrig="1980" w:dyaOrig="540">
          <v:shape id="_x0000_i1077" type="#_x0000_t75" style="width:98.9pt;height:26.9pt" o:ole="">
            <v:imagedata r:id="rId113" o:title=""/>
          </v:shape>
          <o:OLEObject Type="Embed" ProgID="Equation.DSMT4" ShapeID="_x0000_i1077" DrawAspect="Content" ObjectID="_1669992912" r:id="rId114"/>
        </w:objec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</w:t>
      </w:r>
      <w:r w:rsidR="00DC7236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5C7E6D" w:rsidRDefault="005C7E6D" w:rsidP="00631DF9">
      <w:pPr>
        <w:ind w:firstLineChars="200" w:firstLine="480"/>
        <w:rPr>
          <w:rFonts w:ascii="Times New Roman" w:hAnsi="Times New Roman"/>
        </w:rPr>
      </w:pPr>
      <w:r w:rsidRPr="00631DF9">
        <w:t>(A)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无实根</w:t>
      </w:r>
      <w:r w:rsidR="00631DF9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631DF9">
        <w:rPr>
          <w:rFonts w:ascii="Times New Roman" w:hAnsi="Times New Roman" w:hint="eastAsia"/>
        </w:rPr>
        <w:tab/>
      </w:r>
      <w:r w:rsidR="00631DF9">
        <w:rPr>
          <w:rFonts w:ascii="Times New Roman" w:hAnsi="Times New Roman" w:hint="eastAsia"/>
        </w:rPr>
        <w:tab/>
      </w:r>
      <w:r w:rsidR="00631DF9">
        <w:rPr>
          <w:rFonts w:ascii="Times New Roman" w:hAnsi="Times New Roman" w:hint="eastAsia"/>
        </w:rPr>
        <w:tab/>
      </w:r>
      <w:r w:rsidRPr="00631DF9">
        <w:t>(B)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有且仅有一个实根</w:t>
      </w:r>
      <w:r w:rsidR="00631DF9">
        <w:rPr>
          <w:rFonts w:ascii="Times New Roman" w:hAnsi="Times New Roman" w:hint="eastAsia"/>
        </w:rPr>
        <w:t>．</w:t>
      </w:r>
    </w:p>
    <w:p w:rsidR="005C7E6D" w:rsidRDefault="005C7E6D" w:rsidP="00631DF9">
      <w:pPr>
        <w:ind w:firstLineChars="200" w:firstLine="480"/>
        <w:rPr>
          <w:rFonts w:ascii="Times New Roman" w:hAnsi="Times New Roman"/>
        </w:rPr>
      </w:pPr>
      <w:r w:rsidRPr="00631DF9">
        <w:t>(C)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有且仅有两个实根</w:t>
      </w:r>
      <w:r w:rsidR="00631DF9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631DF9">
        <w:t>(D)</w:t>
      </w:r>
      <w:r w:rsidR="00631DF9" w:rsidRPr="00631DF9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有无穷多个实根</w:t>
      </w:r>
      <w:r w:rsidR="00631DF9">
        <w:rPr>
          <w:rFonts w:ascii="Times New Roman" w:hAnsi="Times New Roman" w:hint="eastAsia"/>
        </w:rPr>
        <w:t>．</w:t>
      </w:r>
    </w:p>
    <w:p w:rsidR="005C7E6D" w:rsidRDefault="005C7E6D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B7C6E" w:rsidRPr="00FB7C6E">
        <w:rPr>
          <w:rFonts w:hint="eastAsia"/>
        </w:rPr>
        <w:t>应选</w:t>
      </w:r>
      <w:r w:rsidR="00FB7C6E">
        <w:rPr>
          <w:rFonts w:hint="eastAsia"/>
        </w:rPr>
        <w:t>(C)</w: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631DF9" w:rsidRDefault="00631DF9" w:rsidP="005C7E6D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5C7E6D" w:rsidRDefault="00631DF9" w:rsidP="00631DF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631DF9">
        <w:rPr>
          <w:rFonts w:hint="eastAsia"/>
        </w:rPr>
        <w:t xml:space="preserve">(5) </w:t>
      </w:r>
      <w:r w:rsidR="005C7E6D"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078" type="#_x0000_t75" style="width:26.9pt;height:16.3pt" o:ole="">
            <v:imagedata r:id="rId115" o:title=""/>
          </v:shape>
          <o:OLEObject Type="Embed" ProgID="Equation.DSMT4" ShapeID="_x0000_i1078" DrawAspect="Content" ObjectID="_1669992913" r:id="rId116"/>
        </w:object>
      </w:r>
      <w:r>
        <w:rPr>
          <w:rFonts w:ascii="Times New Roman" w:hAnsi="Times New Roman"/>
        </w:rPr>
        <w:t>,</w:t>
      </w:r>
      <w:r w:rsidR="00B369D2" w:rsidRPr="00B369D2">
        <w:rPr>
          <w:position w:val="-10"/>
        </w:rPr>
        <w:object w:dxaOrig="520" w:dyaOrig="320">
          <v:shape id="_x0000_i1079" type="#_x0000_t75" style="width:25.65pt;height:16.3pt" o:ole="">
            <v:imagedata r:id="rId117" o:title=""/>
          </v:shape>
          <o:OLEObject Type="Embed" ProgID="Equation.DSMT4" ShapeID="_x0000_i1079" DrawAspect="Content" ObjectID="_1669992914" r:id="rId118"/>
        </w:objec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520" w:dyaOrig="320">
          <v:shape id="_x0000_i1080" type="#_x0000_t75" style="width:25.65pt;height:16.3pt" o:ole="">
            <v:imagedata r:id="rId119" o:title=""/>
          </v:shape>
          <o:OLEObject Type="Embed" ProgID="Equation.DSMT4" ShapeID="_x0000_i1080" DrawAspect="Content" ObjectID="_1669992915" r:id="rId120"/>
        </w:object>
      </w:r>
      <w:r>
        <w:rPr>
          <w:rFonts w:ascii="Times New Roman" w:hAnsi="Times New Roman" w:hint="eastAsia"/>
        </w:rPr>
        <w:t>上连续，</w:t>
      </w:r>
      <w:r w:rsidR="00B369D2" w:rsidRPr="00B369D2">
        <w:rPr>
          <w:position w:val="-10"/>
        </w:rPr>
        <w:object w:dxaOrig="1600" w:dyaOrig="320">
          <v:shape id="_x0000_i1081" type="#_x0000_t75" style="width:80.15pt;height:16.3pt" o:ole="">
            <v:imagedata r:id="rId121" o:title=""/>
          </v:shape>
          <o:OLEObject Type="Embed" ProgID="Equation.DSMT4" ShapeID="_x0000_i1081" DrawAspect="Content" ObjectID="_1669992916" r:id="rId122"/>
        </w:object>
      </w:r>
      <w:r>
        <w:rPr>
          <w:rFonts w:ascii="Times New Roman" w:hAnsi="Times New Roman" w:hint="eastAsia"/>
        </w:rPr>
        <w:t>（</w:t>
      </w:r>
      <w:r w:rsidR="00B369D2" w:rsidRPr="00025957">
        <w:rPr>
          <w:position w:val="-4"/>
        </w:rPr>
        <w:object w:dxaOrig="260" w:dyaOrig="200">
          <v:shape id="_x0000_i1082" type="#_x0000_t75" style="width:13.15pt;height:10pt" o:ole="">
            <v:imagedata r:id="rId123" o:title=""/>
          </v:shape>
          <o:OLEObject Type="Embed" ProgID="Equation.DSMT4" ShapeID="_x0000_i1082" DrawAspect="Content" ObjectID="_1669992917" r:id="rId124"/>
        </w:object>
      </w:r>
      <w:r>
        <w:rPr>
          <w:rFonts w:ascii="Times New Roman" w:hAnsi="Times New Roman" w:hint="eastAsia"/>
        </w:rPr>
        <w:t>为常数），由曲线</w:t>
      </w:r>
      <w:r w:rsidR="00B369D2" w:rsidRPr="00B369D2">
        <w:rPr>
          <w:position w:val="-10"/>
        </w:rPr>
        <w:object w:dxaOrig="900" w:dyaOrig="320">
          <v:shape id="_x0000_i1083" type="#_x0000_t75" style="width:45.1pt;height:16.3pt" o:ole="">
            <v:imagedata r:id="rId125" o:title=""/>
          </v:shape>
          <o:OLEObject Type="Embed" ProgID="Equation.DSMT4" ShapeID="_x0000_i1083" DrawAspect="Content" ObjectID="_1669992918" r:id="rId126"/>
        </w:object>
      </w:r>
      <w:r>
        <w:rPr>
          <w:rFonts w:ascii="Times New Roman" w:hAnsi="Times New Roman"/>
        </w:rPr>
        <w:t>,</w:t>
      </w:r>
      <w:r w:rsidR="00B369D2" w:rsidRPr="00B369D2">
        <w:rPr>
          <w:position w:val="-10"/>
        </w:rPr>
        <w:object w:dxaOrig="920" w:dyaOrig="320">
          <v:shape id="_x0000_i1084" type="#_x0000_t75" style="width:46.35pt;height:16.3pt" o:ole="">
            <v:imagedata r:id="rId127" o:title=""/>
          </v:shape>
          <o:OLEObject Type="Embed" ProgID="Equation.DSMT4" ShapeID="_x0000_i1084" DrawAspect="Content" ObjectID="_1669992919" r:id="rId128"/>
        </w:object>
      </w:r>
      <w:r>
        <w:rPr>
          <w:rFonts w:ascii="Times New Roman" w:hAnsi="Times New Roman"/>
        </w:rPr>
        <w:t>,</w:t>
      </w:r>
      <w:r w:rsidR="00B369D2" w:rsidRPr="00B369D2">
        <w:rPr>
          <w:position w:val="-6"/>
        </w:rPr>
        <w:object w:dxaOrig="560" w:dyaOrig="220">
          <v:shape id="_x0000_i1085" type="#_x0000_t75" style="width:28.15pt;height:10.65pt" o:ole="">
            <v:imagedata r:id="rId129" o:title=""/>
          </v:shape>
          <o:OLEObject Type="Embed" ProgID="Equation.DSMT4" ShapeID="_x0000_i1085" DrawAspect="Content" ObjectID="_1669992920" r:id="rId130"/>
        </w:object>
      </w:r>
      <w:r>
        <w:rPr>
          <w:rFonts w:ascii="Times New Roman" w:hAnsi="Times New Roman" w:hint="eastAsia"/>
        </w:rPr>
        <w:t>及</w:t>
      </w:r>
      <w:r w:rsidR="00B369D2" w:rsidRPr="00B369D2">
        <w:rPr>
          <w:position w:val="-6"/>
        </w:rPr>
        <w:object w:dxaOrig="560" w:dyaOrig="279">
          <v:shape id="_x0000_i1086" type="#_x0000_t75" style="width:28.15pt;height:13.75pt" o:ole="">
            <v:imagedata r:id="rId131" o:title=""/>
          </v:shape>
          <o:OLEObject Type="Embed" ProgID="Equation.DSMT4" ShapeID="_x0000_i1086" DrawAspect="Content" ObjectID="_1669992921" r:id="rId132"/>
        </w:object>
      </w:r>
      <w:r w:rsidR="005C7E6D">
        <w:rPr>
          <w:rFonts w:ascii="Times New Roman" w:hAnsi="Times New Roman" w:hint="eastAsia"/>
        </w:rPr>
        <w:t>所围平面图形绕直线</w:t>
      </w:r>
      <w:r w:rsidR="00B369D2" w:rsidRPr="00B369D2">
        <w:rPr>
          <w:position w:val="-10"/>
        </w:rPr>
        <w:object w:dxaOrig="639" w:dyaOrig="260">
          <v:shape id="_x0000_i1087" type="#_x0000_t75" style="width:31.95pt;height:13.15pt" o:ole="">
            <v:imagedata r:id="rId133" o:title=""/>
          </v:shape>
          <o:OLEObject Type="Embed" ProgID="Equation.DSMT4" ShapeID="_x0000_i1087" DrawAspect="Content" ObjectID="_1669992922" r:id="rId134"/>
        </w:object>
      </w:r>
      <w:r>
        <w:rPr>
          <w:rFonts w:hint="eastAsia"/>
        </w:rPr>
        <w:t>旋转而成的</w:t>
      </w:r>
      <w:r w:rsidR="005C7E6D">
        <w:rPr>
          <w:rFonts w:ascii="Times New Roman" w:hAnsi="Times New Roman" w:hint="eastAsia"/>
        </w:rPr>
        <w:t>旋转体体积为（</w:t>
      </w:r>
      <w:r w:rsidR="005C7E6D">
        <w:rPr>
          <w:rFonts w:ascii="Times New Roman" w:hAnsi="Times New Roman" w:hint="eastAsia"/>
        </w:rPr>
        <w:t xml:space="preserve"> </w:t>
      </w:r>
      <w:r w:rsidR="00DC7236">
        <w:rPr>
          <w:rFonts w:ascii="Times New Roman" w:hAnsi="Times New Roman" w:hint="eastAsia"/>
        </w:rPr>
        <w:t xml:space="preserve">  </w:t>
      </w:r>
      <w:r w:rsidR="005C7E6D">
        <w:rPr>
          <w:rFonts w:ascii="Times New Roman" w:hAnsi="Times New Roman" w:hint="eastAsia"/>
        </w:rPr>
        <w:t xml:space="preserve"> </w:t>
      </w:r>
      <w:r w:rsidR="005C7E6D">
        <w:rPr>
          <w:rFonts w:ascii="Times New Roman" w:hAnsi="Times New Roman" w:hint="eastAsia"/>
        </w:rPr>
        <w:t>）</w:t>
      </w:r>
    </w:p>
    <w:p w:rsidR="00631DF9" w:rsidRDefault="00631DF9" w:rsidP="00631DF9">
      <w:pPr>
        <w:shd w:val="clear" w:color="auto" w:fill="FFFFFF"/>
        <w:tabs>
          <w:tab w:val="left" w:pos="195"/>
          <w:tab w:val="left" w:pos="1755"/>
          <w:tab w:val="left" w:pos="3315"/>
        </w:tabs>
        <w:ind w:firstLineChars="200" w:firstLine="480"/>
        <w:rPr>
          <w:rFonts w:ascii="Times New Roman" w:hAnsi="Times New Roman"/>
        </w:rPr>
      </w:pPr>
      <w:r w:rsidRPr="00631DF9">
        <w:rPr>
          <w:rFonts w:hint="eastAsia"/>
        </w:rPr>
        <w:t xml:space="preserve">(A) </w:t>
      </w:r>
      <w:r w:rsidR="00B369D2" w:rsidRPr="00B369D2">
        <w:rPr>
          <w:position w:val="-18"/>
        </w:rPr>
        <w:object w:dxaOrig="3760" w:dyaOrig="520">
          <v:shape id="_x0000_i1088" type="#_x0000_t75" style="width:187.85pt;height:25.65pt" o:ole="">
            <v:imagedata r:id="rId135" o:title=""/>
          </v:shape>
          <o:OLEObject Type="Embed" ProgID="Equation.DSMT4" ShapeID="_x0000_i1088" DrawAspect="Content" ObjectID="_1669992923" r:id="rId136"/>
        </w:object>
      </w:r>
      <w:r>
        <w:rPr>
          <w:rFonts w:ascii="Times New Roman" w:hAnsi="Times New Roman" w:hint="eastAsia"/>
        </w:rPr>
        <w:t>．</w:t>
      </w:r>
    </w:p>
    <w:p w:rsidR="005C7E6D" w:rsidRDefault="00631DF9" w:rsidP="00631DF9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firstLineChars="200" w:firstLine="480"/>
        <w:rPr>
          <w:rFonts w:ascii="Times New Roman" w:hAnsi="Times New Roman"/>
        </w:rPr>
      </w:pPr>
      <w:r w:rsidRPr="00631DF9">
        <w:rPr>
          <w:rFonts w:hint="eastAsia"/>
        </w:rPr>
        <w:lastRenderedPageBreak/>
        <w:t>(</w:t>
      </w:r>
      <w:r w:rsidR="005C7E6D" w:rsidRPr="00631DF9">
        <w:rPr>
          <w:rFonts w:hint="eastAsia"/>
        </w:rPr>
        <w:t>B</w:t>
      </w:r>
      <w:r w:rsidRPr="00631DF9">
        <w:rPr>
          <w:rFonts w:hint="eastAsia"/>
        </w:rPr>
        <w:t xml:space="preserve">) </w:t>
      </w:r>
      <w:r w:rsidR="00B369D2" w:rsidRPr="00B369D2">
        <w:rPr>
          <w:position w:val="-18"/>
        </w:rPr>
        <w:object w:dxaOrig="3760" w:dyaOrig="520">
          <v:shape id="_x0000_i1089" type="#_x0000_t75" style="width:187.85pt;height:25.65pt" o:ole="">
            <v:imagedata r:id="rId137" o:title=""/>
          </v:shape>
          <o:OLEObject Type="Embed" ProgID="Equation.DSMT4" ShapeID="_x0000_i1089" DrawAspect="Content" ObjectID="_1669992924" r:id="rId138"/>
        </w:object>
      </w:r>
      <w:r>
        <w:rPr>
          <w:rFonts w:ascii="Times New Roman" w:hAnsi="Times New Roman" w:hint="eastAsia"/>
        </w:rPr>
        <w:t>．</w:t>
      </w:r>
    </w:p>
    <w:p w:rsidR="00631DF9" w:rsidRDefault="00631DF9" w:rsidP="00631DF9">
      <w:pPr>
        <w:shd w:val="clear" w:color="auto" w:fill="FFFFFF"/>
        <w:tabs>
          <w:tab w:val="left" w:pos="1755"/>
          <w:tab w:val="left" w:pos="3315"/>
          <w:tab w:val="left" w:pos="4515"/>
        </w:tabs>
        <w:ind w:firstLineChars="200" w:firstLine="480"/>
        <w:rPr>
          <w:rFonts w:ascii="Times New Roman" w:hAnsi="Times New Roman"/>
        </w:rPr>
      </w:pPr>
      <w:r w:rsidRPr="00631DF9">
        <w:rPr>
          <w:rFonts w:hint="eastAsia"/>
        </w:rPr>
        <w:t>(</w:t>
      </w:r>
      <w:r w:rsidR="005C7E6D" w:rsidRPr="00631DF9">
        <w:rPr>
          <w:rFonts w:hint="eastAsia"/>
        </w:rPr>
        <w:t>C</w:t>
      </w:r>
      <w:r w:rsidRPr="00631DF9">
        <w:rPr>
          <w:rFonts w:hint="eastAsia"/>
        </w:rPr>
        <w:t xml:space="preserve">) </w:t>
      </w:r>
      <w:r w:rsidR="00B369D2" w:rsidRPr="00B369D2">
        <w:rPr>
          <w:position w:val="-18"/>
        </w:rPr>
        <w:object w:dxaOrig="3640" w:dyaOrig="520">
          <v:shape id="_x0000_i1090" type="#_x0000_t75" style="width:182.2pt;height:25.65pt" o:ole="">
            <v:imagedata r:id="rId139" o:title=""/>
          </v:shape>
          <o:OLEObject Type="Embed" ProgID="Equation.DSMT4" ShapeID="_x0000_i1090" DrawAspect="Content" ObjectID="_1669992925" r:id="rId140"/>
        </w:object>
      </w:r>
      <w:r>
        <w:rPr>
          <w:rFonts w:ascii="Times New Roman" w:hAnsi="Times New Roman" w:hint="eastAsia"/>
        </w:rPr>
        <w:t>．</w:t>
      </w:r>
    </w:p>
    <w:p w:rsidR="005C7E6D" w:rsidRDefault="00631DF9" w:rsidP="00631DF9">
      <w:pPr>
        <w:shd w:val="clear" w:color="auto" w:fill="FFFFFF"/>
        <w:tabs>
          <w:tab w:val="left" w:pos="1755"/>
          <w:tab w:val="left" w:pos="3315"/>
          <w:tab w:val="left" w:pos="4875"/>
        </w:tabs>
        <w:ind w:firstLineChars="200" w:firstLine="480"/>
      </w:pPr>
      <w:r w:rsidRPr="00631DF9">
        <w:rPr>
          <w:rFonts w:hint="eastAsia"/>
        </w:rPr>
        <w:t>(</w:t>
      </w:r>
      <w:r w:rsidR="005C7E6D" w:rsidRPr="00631DF9">
        <w:rPr>
          <w:rFonts w:hint="eastAsia"/>
        </w:rPr>
        <w:t>D</w:t>
      </w:r>
      <w:r w:rsidRPr="00631DF9">
        <w:rPr>
          <w:rFonts w:hint="eastAsia"/>
        </w:rPr>
        <w:t xml:space="preserve">) </w:t>
      </w:r>
      <w:r w:rsidR="00B369D2" w:rsidRPr="00B369D2">
        <w:rPr>
          <w:position w:val="-18"/>
        </w:rPr>
        <w:object w:dxaOrig="3640" w:dyaOrig="520">
          <v:shape id="_x0000_i1091" type="#_x0000_t75" style="width:182.2pt;height:25.65pt" o:ole="">
            <v:imagedata r:id="rId141" o:title=""/>
          </v:shape>
          <o:OLEObject Type="Embed" ProgID="Equation.DSMT4" ShapeID="_x0000_i1091" DrawAspect="Content" ObjectID="_1669992926" r:id="rId142"/>
        </w:object>
      </w:r>
      <w:r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  <w:rPr>
          <w:rFonts w:ascii="Times New Roman" w:hAnsi="Times New Roman"/>
          <w:b/>
          <w:bCs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FB7C6E" w:rsidRPr="00FB7C6E">
        <w:rPr>
          <w:rFonts w:hint="eastAsia"/>
        </w:rPr>
        <w:t>应选</w:t>
      </w:r>
      <w:r w:rsidR="00FB7C6E">
        <w:rPr>
          <w:rFonts w:hint="eastAsia"/>
        </w:rPr>
        <w:t>(B)</w: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rFonts w:ascii="Times New Roman" w:hAnsi="Times New Roman"/>
          <w:b/>
          <w:bCs/>
        </w:rPr>
      </w:pPr>
    </w:p>
    <w:p w:rsidR="005C7E6D" w:rsidRDefault="005C7E6D" w:rsidP="005C7E6D">
      <w:pPr>
        <w:pStyle w:val="1"/>
      </w:pPr>
      <w:r>
        <w:rPr>
          <w:rFonts w:hint="eastAsia"/>
        </w:rPr>
        <w:t>三、</w:t>
      </w:r>
      <w:r w:rsidR="007F5607">
        <w:rPr>
          <w:rFonts w:hint="eastAsia"/>
        </w:rPr>
        <w:t>计算题</w:t>
      </w:r>
      <w:r>
        <w:rPr>
          <w:rFonts w:hint="eastAsia"/>
        </w:rPr>
        <w:t>（本题共6小题，每小题5分，满分30分）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(1) </w:t>
      </w:r>
      <w:r w:rsidR="005C7E6D">
        <w:rPr>
          <w:rFonts w:ascii="Times New Roman" w:hAnsi="Times New Roman" w:hint="eastAsia"/>
        </w:rPr>
        <w:t>计算</w:t>
      </w:r>
      <w:r w:rsidR="00B369D2" w:rsidRPr="00B369D2">
        <w:rPr>
          <w:position w:val="-18"/>
        </w:rPr>
        <w:object w:dxaOrig="1520" w:dyaOrig="520">
          <v:shape id="_x0000_i1092" type="#_x0000_t75" style="width:76.4pt;height:25.65pt" o:ole="">
            <v:imagedata r:id="rId143" o:title=""/>
          </v:shape>
          <o:OLEObject Type="Embed" ProgID="Equation.DSMT4" ShapeID="_x0000_i1092" DrawAspect="Content" ObjectID="_1669992927" r:id="rId144"/>
        </w:object>
      </w:r>
      <w:r w:rsidR="002C2F47">
        <w:rPr>
          <w:rFonts w:ascii="Times New Roman" w:hAnsi="Times New Roman" w:hint="eastAsia"/>
        </w:rPr>
        <w:t>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B4F3C" w:rsidRPr="0008334B" w:rsidRDefault="005B4F3C" w:rsidP="0008334B">
      <w:pPr>
        <w:autoSpaceDE w:val="0"/>
        <w:autoSpaceDN w:val="0"/>
        <w:adjustRightInd w:val="0"/>
        <w:jc w:val="left"/>
        <w:rPr>
          <w:rFonts w:ascii="TimesNewRomanPSMT" w:hAnsi="TimesNewRomanPSMT" w:cs="TimesNewRomanPSMT"/>
          <w:kern w:val="0"/>
          <w:sz w:val="23"/>
          <w:szCs w:val="23"/>
        </w:rPr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24"/>
        </w:rPr>
        <w:object w:dxaOrig="1600" w:dyaOrig="680">
          <v:shape id="_x0000_i1093" type="#_x0000_t75" style="width:80.15pt;height:33.8pt" o:ole="">
            <v:imagedata r:id="rId145" o:title=""/>
          </v:shape>
          <o:OLEObject Type="Embed" ProgID="Equation.DSMT4" ShapeID="_x0000_i1093" DrawAspect="Content" ObjectID="_1669992928" r:id="rId146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(2) </w:t>
      </w:r>
      <w:r w:rsidR="005C7E6D">
        <w:rPr>
          <w:rFonts w:ascii="Times New Roman" w:hAnsi="Times New Roman" w:hint="eastAsia"/>
        </w:rPr>
        <w:t>求</w:t>
      </w:r>
      <w:r w:rsidR="00B369D2" w:rsidRPr="00B369D2">
        <w:rPr>
          <w:position w:val="-24"/>
        </w:rPr>
        <w:object w:dxaOrig="1020" w:dyaOrig="620">
          <v:shape id="_x0000_i1094" type="#_x0000_t75" style="width:51.35pt;height:31.3pt" o:ole="">
            <v:imagedata r:id="rId147" o:title=""/>
          </v:shape>
          <o:OLEObject Type="Embed" ProgID="Equation.DSMT4" ShapeID="_x0000_i1094" DrawAspect="Content" ObjectID="_1669992929" r:id="rId148"/>
        </w:object>
      </w:r>
      <w:r w:rsidR="002C2F47">
        <w:rPr>
          <w:rFonts w:ascii="Times New Roman" w:hAnsi="Times New Roman" w:hint="eastAsia"/>
        </w:rPr>
        <w:t>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6"/>
        </w:rPr>
        <w:object w:dxaOrig="1600" w:dyaOrig="279">
          <v:shape id="_x0000_i1095" type="#_x0000_t75" style="width:80.15pt;height:13.75pt" o:ole="">
            <v:imagedata r:id="rId149" o:title=""/>
          </v:shape>
          <o:OLEObject Type="Embed" ProgID="Equation.DSMT4" ShapeID="_x0000_i1095" DrawAspect="Content" ObjectID="_1669992930" r:id="rId150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(3) </w:t>
      </w:r>
      <w:r w:rsidR="005C7E6D">
        <w:rPr>
          <w:rFonts w:ascii="Times New Roman" w:hAnsi="Times New Roman" w:hint="eastAsia"/>
        </w:rPr>
        <w:t>设</w:t>
      </w:r>
      <w:r w:rsidR="00B369D2" w:rsidRPr="00B369D2">
        <w:rPr>
          <w:position w:val="-40"/>
        </w:rPr>
        <w:object w:dxaOrig="1620" w:dyaOrig="920">
          <v:shape id="_x0000_i1096" type="#_x0000_t75" style="width:81.4pt;height:46.35pt" o:ole="">
            <v:imagedata r:id="rId151" o:title=""/>
          </v:shape>
          <o:OLEObject Type="Embed" ProgID="Equation.DSMT4" ShapeID="_x0000_i1096" DrawAspect="Content" ObjectID="_1669992931" r:id="rId152"/>
        </w:object>
      </w:r>
      <w:r w:rsidR="005C7E6D">
        <w:rPr>
          <w:rFonts w:ascii="Times New Roman" w:hAnsi="Times New Roman" w:hint="eastAsia"/>
        </w:rPr>
        <w:t>其中</w:t>
      </w:r>
      <w:r w:rsidR="00B369D2" w:rsidRPr="00B369D2">
        <w:rPr>
          <w:position w:val="-10"/>
        </w:rPr>
        <w:object w:dxaOrig="520" w:dyaOrig="320">
          <v:shape id="_x0000_i1097" type="#_x0000_t75" style="width:25.65pt;height:16.3pt" o:ole="">
            <v:imagedata r:id="rId153" o:title=""/>
          </v:shape>
          <o:OLEObject Type="Embed" ProgID="Equation.DSMT4" ShapeID="_x0000_i1097" DrawAspect="Content" ObjectID="_1669992932" r:id="rId154"/>
        </w:object>
      </w:r>
      <w:r w:rsidR="005C7E6D">
        <w:rPr>
          <w:rFonts w:ascii="Times New Roman" w:hAnsi="Times New Roman" w:hint="eastAsia"/>
        </w:rPr>
        <w:t>具有二阶导数，且</w:t>
      </w:r>
      <w:r w:rsidR="00B369D2" w:rsidRPr="00B369D2">
        <w:rPr>
          <w:position w:val="-10"/>
        </w:rPr>
        <w:object w:dxaOrig="859" w:dyaOrig="320">
          <v:shape id="_x0000_i1098" type="#_x0000_t75" style="width:43.2pt;height:16.3pt" o:ole="">
            <v:imagedata r:id="rId155" o:title=""/>
          </v:shape>
          <o:OLEObject Type="Embed" ProgID="Equation.DSMT4" ShapeID="_x0000_i1098" DrawAspect="Content" ObjectID="_1669992933" r:id="rId156"/>
        </w:object>
      </w:r>
      <w:r w:rsidR="002C2F47">
        <w:rPr>
          <w:rFonts w:ascii="Times New Roman" w:hAnsi="Times New Roman" w:hint="eastAsia"/>
        </w:rPr>
        <w:t>，求</w:t>
      </w:r>
      <w:r w:rsidR="00B369D2" w:rsidRPr="00B369D2">
        <w:rPr>
          <w:position w:val="-24"/>
        </w:rPr>
        <w:object w:dxaOrig="540" w:dyaOrig="660">
          <v:shape id="_x0000_i1099" type="#_x0000_t75" style="width:26.9pt;height:32.55pt" o:ole="">
            <v:imagedata r:id="rId157" o:title=""/>
          </v:shape>
          <o:OLEObject Type="Embed" ProgID="Equation.DSMT4" ShapeID="_x0000_i1099" DrawAspect="Content" ObjectID="_1669992934" r:id="rId158"/>
        </w:objec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28"/>
        </w:rPr>
        <w:object w:dxaOrig="2700" w:dyaOrig="700">
          <v:shape id="_x0000_i1100" type="#_x0000_t75" style="width:134.6pt;height:35.05pt" o:ole="">
            <v:imagedata r:id="rId159" o:title=""/>
          </v:shape>
          <o:OLEObject Type="Embed" ProgID="Equation.DSMT4" ShapeID="_x0000_i1100" DrawAspect="Content" ObjectID="_1669992935" r:id="rId160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(4) </w:t>
      </w:r>
      <w:r w:rsidR="005C7E6D">
        <w:rPr>
          <w:rFonts w:ascii="Times New Roman" w:hAnsi="Times New Roman" w:hint="eastAsia"/>
        </w:rPr>
        <w:t>求函数</w:t>
      </w:r>
      <w:r w:rsidR="00B369D2" w:rsidRPr="00B369D2">
        <w:rPr>
          <w:position w:val="-24"/>
        </w:rPr>
        <w:object w:dxaOrig="1260" w:dyaOrig="620">
          <v:shape id="_x0000_i1101" type="#_x0000_t75" style="width:62.6pt;height:31.3pt" o:ole="">
            <v:imagedata r:id="rId161" o:title=""/>
          </v:shape>
          <o:OLEObject Type="Embed" ProgID="Equation.DSMT4" ShapeID="_x0000_i1101" DrawAspect="Content" ObjectID="_1669992936" r:id="rId162"/>
        </w:object>
      </w:r>
      <w:r w:rsidR="000A66A1">
        <w:rPr>
          <w:rFonts w:ascii="Times New Roman" w:hAnsi="Times New Roman" w:hint="eastAsia"/>
        </w:rPr>
        <w:t>在</w:t>
      </w:r>
      <w:r w:rsidR="00B369D2" w:rsidRPr="00B369D2">
        <w:rPr>
          <w:position w:val="-6"/>
        </w:rPr>
        <w:object w:dxaOrig="540" w:dyaOrig="279">
          <v:shape id="_x0000_i1102" type="#_x0000_t75" style="width:26.9pt;height:13.75pt" o:ole="">
            <v:imagedata r:id="rId163" o:title=""/>
          </v:shape>
          <o:OLEObject Type="Embed" ProgID="Equation.DSMT4" ShapeID="_x0000_i1102" DrawAspect="Content" ObjectID="_1669992937" r:id="rId164"/>
        </w:object>
      </w:r>
      <w:r w:rsidR="005C7E6D">
        <w:rPr>
          <w:rFonts w:ascii="Times New Roman" w:hAnsi="Times New Roman" w:hint="eastAsia"/>
        </w:rPr>
        <w:t>点处带拉格朗日型余项</w:t>
      </w:r>
      <w:r w:rsidR="000A66A1">
        <w:rPr>
          <w:rFonts w:ascii="Times New Roman" w:hAnsi="Times New Roman" w:hint="eastAsia"/>
        </w:rPr>
        <w:t>的</w:t>
      </w:r>
      <w:r w:rsidR="00B369D2" w:rsidRPr="00025957">
        <w:rPr>
          <w:position w:val="-4"/>
        </w:rPr>
        <w:object w:dxaOrig="200" w:dyaOrig="200">
          <v:shape id="_x0000_i1103" type="#_x0000_t75" style="width:10pt;height:10pt" o:ole="">
            <v:imagedata r:id="rId165" o:title=""/>
          </v:shape>
          <o:OLEObject Type="Embed" ProgID="Equation.DSMT4" ShapeID="_x0000_i1103" DrawAspect="Content" ObjectID="_1669992938" r:id="rId166"/>
        </w:object>
      </w:r>
      <w:r w:rsidR="005C7E6D">
        <w:rPr>
          <w:rFonts w:ascii="Times New Roman" w:hAnsi="Times New Roman" w:hint="eastAsia"/>
        </w:rPr>
        <w:t>阶泰勒展开式</w:t>
      </w:r>
      <w:r w:rsidR="000A66A1">
        <w:rPr>
          <w:rFonts w:ascii="Times New Roman" w:hAnsi="Times New Roman" w:hint="eastAsia"/>
        </w:rPr>
        <w:t>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28"/>
        </w:rPr>
        <w:object w:dxaOrig="5360" w:dyaOrig="700">
          <v:shape id="_x0000_i1104" type="#_x0000_t75" style="width:267.95pt;height:35.05pt" o:ole="">
            <v:imagedata r:id="rId167" o:title=""/>
          </v:shape>
          <o:OLEObject Type="Embed" ProgID="Equation.DSMT4" ShapeID="_x0000_i1104" DrawAspect="Content" ObjectID="_1669992939" r:id="rId168"/>
        </w:object>
      </w:r>
      <w:r w:rsidR="001478F0">
        <w:rPr>
          <w:rFonts w:hint="eastAsia"/>
        </w:rPr>
        <w:t>，</w:t>
      </w:r>
      <w:r w:rsidR="00B369D2" w:rsidRPr="00B369D2">
        <w:rPr>
          <w:position w:val="-6"/>
        </w:rPr>
        <w:object w:dxaOrig="880" w:dyaOrig="279">
          <v:shape id="_x0000_i1105" type="#_x0000_t75" style="width:43.85pt;height:13.75pt" o:ole="">
            <v:imagedata r:id="rId169" o:title=""/>
          </v:shape>
          <o:OLEObject Type="Embed" ProgID="Equation.DSMT4" ShapeID="_x0000_i1105" DrawAspect="Content" ObjectID="_1669992940" r:id="rId170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5C7E6D">
      <w:pPr>
        <w:shd w:val="clear" w:color="auto" w:fill="FFFFFF"/>
        <w:rPr>
          <w:rFonts w:ascii="Times New Roman" w:hAnsi="Times New Roman"/>
        </w:rPr>
      </w:pPr>
      <w:r w:rsidRPr="00B8176C">
        <w:rPr>
          <w:rFonts w:hint="eastAsia"/>
        </w:rPr>
        <w:t xml:space="preserve">(5) </w:t>
      </w:r>
      <w:r w:rsidR="005C7E6D">
        <w:rPr>
          <w:rFonts w:ascii="Times New Roman" w:hAnsi="Times New Roman" w:hint="eastAsia"/>
        </w:rPr>
        <w:t>求微分方程</w:t>
      </w:r>
      <w:r w:rsidR="00B369D2" w:rsidRPr="00B369D2">
        <w:rPr>
          <w:position w:val="-10"/>
        </w:rPr>
        <w:object w:dxaOrig="1160" w:dyaOrig="360">
          <v:shape id="_x0000_i1106" type="#_x0000_t75" style="width:58.25pt;height:18.15pt" o:ole="">
            <v:imagedata r:id="rId171" o:title=""/>
          </v:shape>
          <o:OLEObject Type="Embed" ProgID="Equation.DSMT4" ShapeID="_x0000_i1106" DrawAspect="Content" ObjectID="_1669992941" r:id="rId172"/>
        </w:object>
      </w:r>
      <w:r w:rsidR="000A66A1">
        <w:rPr>
          <w:rFonts w:ascii="Times New Roman" w:hAnsi="Times New Roman" w:hint="eastAsia"/>
        </w:rPr>
        <w:t>的通解．</w:t>
      </w: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24"/>
        </w:rPr>
        <w:object w:dxaOrig="2900" w:dyaOrig="620">
          <v:shape id="_x0000_i1107" type="#_x0000_t75" style="width:145.25pt;height:31.3pt" o:ole="">
            <v:imagedata r:id="rId173" o:title=""/>
          </v:shape>
          <o:OLEObject Type="Embed" ProgID="Equation.DSMT4" ShapeID="_x0000_i1107" DrawAspect="Content" ObjectID="_1669992942" r:id="rId174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B8176C" w:rsidRDefault="00B8176C" w:rsidP="005C7E6D">
      <w:pPr>
        <w:shd w:val="clear" w:color="auto" w:fill="FFFFFF"/>
        <w:rPr>
          <w:rFonts w:ascii="Times New Roman" w:hAnsi="Times New Roman"/>
        </w:rPr>
      </w:pPr>
    </w:p>
    <w:p w:rsidR="005C7E6D" w:rsidRDefault="00B8176C" w:rsidP="000A66A1">
      <w:pPr>
        <w:shd w:val="clear" w:color="auto" w:fill="FFFFFF"/>
        <w:ind w:left="480" w:hangingChars="200" w:hanging="480"/>
        <w:jc w:val="left"/>
        <w:rPr>
          <w:rFonts w:ascii="Times New Roman" w:hAnsi="Times New Roman"/>
        </w:rPr>
      </w:pPr>
      <w:r w:rsidRPr="00B8176C">
        <w:rPr>
          <w:rFonts w:hint="eastAsia"/>
        </w:rPr>
        <w:t xml:space="preserve">(6) </w:t>
      </w:r>
      <w:r w:rsidR="005C7E6D">
        <w:rPr>
          <w:rFonts w:ascii="Times New Roman" w:hAnsi="Times New Roman" w:hint="eastAsia"/>
        </w:rPr>
        <w:t>设有一正椭圆柱体，其</w:t>
      </w:r>
      <w:r w:rsidR="000A66A1">
        <w:rPr>
          <w:rFonts w:ascii="Times New Roman" w:hAnsi="Times New Roman" w:hint="eastAsia"/>
        </w:rPr>
        <w:t>底</w:t>
      </w:r>
      <w:r w:rsidR="005C7E6D">
        <w:rPr>
          <w:rFonts w:ascii="Times New Roman" w:hAnsi="Times New Roman" w:hint="eastAsia"/>
        </w:rPr>
        <w:t>面的长、短轴分别为</w:t>
      </w:r>
      <w:r w:rsidR="00B369D2" w:rsidRPr="00B369D2">
        <w:rPr>
          <w:position w:val="-6"/>
        </w:rPr>
        <w:object w:dxaOrig="320" w:dyaOrig="279">
          <v:shape id="_x0000_i1108" type="#_x0000_t75" style="width:16.3pt;height:13.75pt" o:ole="">
            <v:imagedata r:id="rId175" o:title=""/>
          </v:shape>
          <o:OLEObject Type="Embed" ProgID="Equation.DSMT4" ShapeID="_x0000_i1108" DrawAspect="Content" ObjectID="_1669992943" r:id="rId176"/>
        </w:object>
      </w:r>
      <w:r w:rsidR="000A66A1">
        <w:rPr>
          <w:rFonts w:ascii="Times New Roman" w:hAnsi="Times New Roman" w:hint="eastAsia"/>
        </w:rPr>
        <w:t>,</w:t>
      </w:r>
      <w:r w:rsidR="00B369D2" w:rsidRPr="00B369D2">
        <w:rPr>
          <w:position w:val="-6"/>
        </w:rPr>
        <w:object w:dxaOrig="320" w:dyaOrig="279">
          <v:shape id="_x0000_i1109" type="#_x0000_t75" style="width:16.3pt;height:13.75pt" o:ole="">
            <v:imagedata r:id="rId177" o:title=""/>
          </v:shape>
          <o:OLEObject Type="Embed" ProgID="Equation.DSMT4" ShapeID="_x0000_i1109" DrawAspect="Content" ObjectID="_1669992944" r:id="rId178"/>
        </w:object>
      </w:r>
      <w:r w:rsidR="005C7E6D">
        <w:rPr>
          <w:rFonts w:ascii="Times New Roman" w:hAnsi="Times New Roman" w:hint="eastAsia"/>
        </w:rPr>
        <w:t>，用过此柱体底面的短轴与底面成</w:t>
      </w:r>
      <w:r w:rsidR="00B369D2" w:rsidRPr="00B369D2">
        <w:rPr>
          <w:position w:val="-6"/>
        </w:rPr>
        <w:object w:dxaOrig="240" w:dyaOrig="220">
          <v:shape id="_x0000_i1110" type="#_x0000_t75" style="width:11.9pt;height:10.65pt" o:ole="">
            <v:imagedata r:id="rId179" o:title=""/>
          </v:shape>
          <o:OLEObject Type="Embed" ProgID="Equation.DSMT4" ShapeID="_x0000_i1110" DrawAspect="Content" ObjectID="_1669992945" r:id="rId180"/>
        </w:object>
      </w:r>
      <w:r w:rsidR="000A66A1">
        <w:rPr>
          <w:rFonts w:ascii="Times New Roman" w:hAnsi="Times New Roman" w:hint="eastAsia"/>
        </w:rPr>
        <w:t>角（</w:t>
      </w:r>
      <w:r w:rsidR="00B369D2" w:rsidRPr="00B369D2">
        <w:rPr>
          <w:position w:val="-24"/>
        </w:rPr>
        <w:object w:dxaOrig="980" w:dyaOrig="620">
          <v:shape id="_x0000_i1111" type="#_x0000_t75" style="width:48.85pt;height:31.3pt" o:ole="">
            <v:imagedata r:id="rId181" o:title=""/>
          </v:shape>
          <o:OLEObject Type="Embed" ProgID="Equation.DSMT4" ShapeID="_x0000_i1111" DrawAspect="Content" ObjectID="_1669992946" r:id="rId182"/>
        </w:object>
      </w:r>
      <w:r w:rsidR="000A66A1">
        <w:rPr>
          <w:rFonts w:ascii="Times New Roman" w:hAnsi="Times New Roman" w:hint="eastAsia"/>
        </w:rPr>
        <w:t>）</w:t>
      </w:r>
      <w:r w:rsidR="005C7E6D">
        <w:rPr>
          <w:rFonts w:ascii="Times New Roman" w:hAnsi="Times New Roman" w:hint="eastAsia"/>
        </w:rPr>
        <w:t>的平面截此柱体，得</w:t>
      </w:r>
      <w:r w:rsidR="000A66A1">
        <w:rPr>
          <w:rFonts w:ascii="Times New Roman" w:hAnsi="Times New Roman" w:hint="eastAsia"/>
        </w:rPr>
        <w:t>一</w:t>
      </w:r>
      <w:r w:rsidR="005C7E6D">
        <w:rPr>
          <w:rFonts w:ascii="Times New Roman" w:hAnsi="Times New Roman" w:hint="eastAsia"/>
        </w:rPr>
        <w:t>锲形体（如图），求此锲形体的体积</w:t>
      </w:r>
      <w:r w:rsidR="00B369D2" w:rsidRPr="00B369D2">
        <w:rPr>
          <w:position w:val="-6"/>
        </w:rPr>
        <w:object w:dxaOrig="220" w:dyaOrig="279">
          <v:shape id="_x0000_i1112" type="#_x0000_t75" style="width:10.65pt;height:13.75pt" o:ole="">
            <v:imagedata r:id="rId183" o:title=""/>
          </v:shape>
          <o:OLEObject Type="Embed" ProgID="Equation.DSMT4" ShapeID="_x0000_i1112" DrawAspect="Content" ObjectID="_1669992947" r:id="rId184"/>
        </w:object>
      </w:r>
      <w:r w:rsidR="000A66A1">
        <w:rPr>
          <w:rFonts w:ascii="Times New Roman" w:hAnsi="Times New Roman" w:hint="eastAsia"/>
        </w:rPr>
        <w:t>．</w:t>
      </w:r>
    </w:p>
    <w:p w:rsidR="005C7E6D" w:rsidRDefault="00DE15AC" w:rsidP="000A66A1">
      <w:pPr>
        <w:shd w:val="clear" w:color="auto" w:fill="FFFFFF"/>
        <w:jc w:val="center"/>
        <w:rPr>
          <w:rFonts w:ascii="Times New Roman" w:hAnsi="Times New Roman"/>
        </w:rPr>
      </w:pPr>
      <w:bookmarkStart w:id="1" w:name="_GoBack"/>
      <w:r>
        <w:rPr>
          <w:rFonts w:ascii="Times New Roman" w:hAnsi="Times New Roman"/>
          <w:noProof/>
        </w:rPr>
        <w:drawing>
          <wp:inline distT="0" distB="0" distL="0" distR="0">
            <wp:extent cx="3045350" cy="220787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6C.png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216" cy="22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24"/>
        </w:rPr>
        <w:object w:dxaOrig="1480" w:dyaOrig="660">
          <v:shape id="_x0000_i1113" type="#_x0000_t75" style="width:73.9pt;height:32.55pt" o:ole="">
            <v:imagedata r:id="rId186" o:title=""/>
          </v:shape>
          <o:OLEObject Type="Embed" ProgID="Equation.DSMT4" ShapeID="_x0000_i1113" DrawAspect="Content" ObjectID="_1669992948" r:id="rId187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8459A3" w:rsidRDefault="008459A3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四、（本题满分8分）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计算不定积分</w:t>
      </w:r>
      <w:r w:rsidR="00B369D2" w:rsidRPr="00B369D2">
        <w:rPr>
          <w:position w:val="-28"/>
        </w:rPr>
        <w:object w:dxaOrig="1420" w:dyaOrig="660">
          <v:shape id="_x0000_i1114" type="#_x0000_t75" style="width:70.75pt;height:32.55pt" o:ole="">
            <v:imagedata r:id="rId188" o:title=""/>
          </v:shape>
          <o:OLEObject Type="Embed" ProgID="Equation.DSMT4" ShapeID="_x0000_i1114" DrawAspect="Content" ObjectID="_1669992949" r:id="rId189"/>
        </w:object>
      </w:r>
      <w:r w:rsidR="008459A3"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369D2" w:rsidRPr="00B369D2">
        <w:rPr>
          <w:position w:val="-24"/>
        </w:rPr>
        <w:object w:dxaOrig="4060" w:dyaOrig="660">
          <v:shape id="_x0000_i1115" type="#_x0000_t75" style="width:202.85pt;height:32.55pt" o:ole="">
            <v:imagedata r:id="rId190" o:title=""/>
          </v:shape>
          <o:OLEObject Type="Embed" ProgID="Equation.DSMT4" ShapeID="_x0000_i1115" DrawAspect="Content" ObjectID="_1669992950" r:id="rId191"/>
        </w:objec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五、（本题满分8分）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设函数</w:t>
      </w:r>
      <w:r w:rsidR="00B369D2" w:rsidRPr="00B369D2">
        <w:rPr>
          <w:position w:val="-52"/>
        </w:rPr>
        <w:object w:dxaOrig="3000" w:dyaOrig="1160">
          <v:shape id="_x0000_i1116" type="#_x0000_t75" style="width:149.65pt;height:58.25pt" o:ole="">
            <v:imagedata r:id="rId192" o:title=""/>
          </v:shape>
          <o:OLEObject Type="Embed" ProgID="Equation.DSMT4" ShapeID="_x0000_i1116" DrawAspect="Content" ObjectID="_1669992951" r:id="rId193"/>
        </w:object>
      </w:r>
    </w:p>
    <w:p w:rsidR="005C7E6D" w:rsidRDefault="008459A3" w:rsidP="005C7E6D">
      <w:pPr>
        <w:shd w:val="clear" w:color="auto" w:fill="FFFFFF"/>
        <w:rPr>
          <w:rFonts w:ascii="Times New Roman" w:hAnsi="Times New Roman"/>
        </w:rPr>
      </w:pPr>
      <w:r w:rsidRPr="008459A3">
        <w:rPr>
          <w:rFonts w:hint="eastAsia"/>
        </w:rPr>
        <w:t xml:space="preserve">(1) </w:t>
      </w:r>
      <w:r w:rsidR="005C7E6D">
        <w:rPr>
          <w:rFonts w:ascii="Times New Roman" w:hAnsi="Times New Roman" w:hint="eastAsia"/>
        </w:rPr>
        <w:t>写出</w:t>
      </w:r>
      <w:r w:rsidR="00B369D2" w:rsidRPr="00B369D2">
        <w:rPr>
          <w:position w:val="-10"/>
        </w:rPr>
        <w:object w:dxaOrig="540" w:dyaOrig="320">
          <v:shape id="_x0000_i1117" type="#_x0000_t75" style="width:26.9pt;height:16.3pt" o:ole="">
            <v:imagedata r:id="rId194" o:title=""/>
          </v:shape>
          <o:OLEObject Type="Embed" ProgID="Equation.DSMT4" ShapeID="_x0000_i1117" DrawAspect="Content" ObjectID="_1669992952" r:id="rId195"/>
        </w:object>
      </w:r>
      <w:r w:rsidR="005C7E6D">
        <w:rPr>
          <w:rFonts w:ascii="Times New Roman" w:hAnsi="Times New Roman" w:hint="eastAsia"/>
        </w:rPr>
        <w:t>的反函数</w:t>
      </w:r>
      <w:r w:rsidR="00B369D2" w:rsidRPr="00B369D2">
        <w:rPr>
          <w:position w:val="-10"/>
        </w:rPr>
        <w:object w:dxaOrig="520" w:dyaOrig="320">
          <v:shape id="_x0000_i1118" type="#_x0000_t75" style="width:25.65pt;height:16.3pt" o:ole="">
            <v:imagedata r:id="rId196" o:title=""/>
          </v:shape>
          <o:OLEObject Type="Embed" ProgID="Equation.DSMT4" ShapeID="_x0000_i1118" DrawAspect="Content" ObjectID="_1669992953" r:id="rId197"/>
        </w:object>
      </w:r>
      <w:r w:rsidR="005C7E6D">
        <w:rPr>
          <w:rFonts w:ascii="Times New Roman" w:hAnsi="Times New Roman" w:hint="eastAsia"/>
        </w:rPr>
        <w:t>的表达式；</w:t>
      </w:r>
    </w:p>
    <w:p w:rsidR="005C7E6D" w:rsidRPr="008459A3" w:rsidRDefault="008459A3" w:rsidP="005C7E6D">
      <w:pPr>
        <w:shd w:val="clear" w:color="auto" w:fill="FFFFFF"/>
      </w:pPr>
      <w:r w:rsidRPr="008459A3">
        <w:rPr>
          <w:rFonts w:hint="eastAsia"/>
        </w:rPr>
        <w:t xml:space="preserve">(2) </w:t>
      </w:r>
      <w:r w:rsidR="00B369D2" w:rsidRPr="00B369D2">
        <w:rPr>
          <w:position w:val="-10"/>
        </w:rPr>
        <w:object w:dxaOrig="520" w:dyaOrig="320">
          <v:shape id="_x0000_i1119" type="#_x0000_t75" style="width:25.65pt;height:16.3pt" o:ole="">
            <v:imagedata r:id="rId198" o:title=""/>
          </v:shape>
          <o:OLEObject Type="Embed" ProgID="Equation.DSMT4" ShapeID="_x0000_i1119" DrawAspect="Content" ObjectID="_1669992954" r:id="rId199"/>
        </w:object>
      </w:r>
      <w:r w:rsidR="005C7E6D" w:rsidRPr="008459A3">
        <w:rPr>
          <w:rFonts w:hint="eastAsia"/>
        </w:rPr>
        <w:t>是否</w:t>
      </w:r>
      <w:r>
        <w:rPr>
          <w:rFonts w:hint="eastAsia"/>
        </w:rPr>
        <w:t>有间断点、不可导点，若有，指出这些点．</w:t>
      </w:r>
    </w:p>
    <w:p w:rsidR="005C7E6D" w:rsidRPr="008459A3" w:rsidRDefault="005C7E6D" w:rsidP="005C7E6D">
      <w:pPr>
        <w:shd w:val="clear" w:color="auto" w:fill="FFFFFF"/>
        <w:rPr>
          <w:rFonts w:ascii="Times New Roman" w:hAnsi="Times New Roman"/>
        </w:rPr>
      </w:pPr>
    </w:p>
    <w:p w:rsidR="005B4F3C" w:rsidRPr="00964DB5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B91093">
        <w:rPr>
          <w:rFonts w:hint="eastAsia"/>
        </w:rPr>
        <w:t xml:space="preserve">(1) </w:t>
      </w:r>
      <w:r w:rsidR="00B369D2" w:rsidRPr="00B369D2">
        <w:rPr>
          <w:position w:val="-90"/>
        </w:rPr>
        <w:object w:dxaOrig="2980" w:dyaOrig="1920">
          <v:shape id="_x0000_i1120" type="#_x0000_t75" style="width:149pt;height:96.4pt" o:ole="">
            <v:imagedata r:id="rId200" o:title=""/>
          </v:shape>
          <o:OLEObject Type="Embed" ProgID="Equation.DSMT4" ShapeID="_x0000_i1120" DrawAspect="Content" ObjectID="_1669992955" r:id="rId201"/>
        </w:object>
      </w:r>
    </w:p>
    <w:p w:rsidR="005B4F3C" w:rsidRDefault="000F14F9" w:rsidP="000F14F9">
      <w:pPr>
        <w:ind w:leftChars="200" w:left="480"/>
        <w:outlineLvl w:val="0"/>
      </w:pPr>
      <w:r>
        <w:rPr>
          <w:rFonts w:hint="eastAsia"/>
        </w:rPr>
        <w:t xml:space="preserve">(2) </w:t>
      </w:r>
      <w:r w:rsidR="00B369D2" w:rsidRPr="00B369D2">
        <w:rPr>
          <w:position w:val="-10"/>
        </w:rPr>
        <w:object w:dxaOrig="520" w:dyaOrig="320">
          <v:shape id="_x0000_i1121" type="#_x0000_t75" style="width:25.65pt;height:16.3pt" o:ole="">
            <v:imagedata r:id="rId202" o:title=""/>
          </v:shape>
          <o:OLEObject Type="Embed" ProgID="Equation.DSMT4" ShapeID="_x0000_i1121" DrawAspect="Content" ObjectID="_1669992956" r:id="rId203"/>
        </w:object>
      </w:r>
      <w:r>
        <w:rPr>
          <w:rFonts w:hint="eastAsia"/>
        </w:rPr>
        <w:t>在</w:t>
      </w:r>
      <w:r w:rsidR="00B369D2" w:rsidRPr="00B369D2">
        <w:rPr>
          <w:position w:val="-10"/>
        </w:rPr>
        <w:object w:dxaOrig="940" w:dyaOrig="320">
          <v:shape id="_x0000_i1122" type="#_x0000_t75" style="width:46.95pt;height:16.3pt" o:ole="">
            <v:imagedata r:id="rId204" o:title=""/>
          </v:shape>
          <o:OLEObject Type="Embed" ProgID="Equation.DSMT4" ShapeID="_x0000_i1122" DrawAspect="Content" ObjectID="_1669992957" r:id="rId205"/>
        </w:object>
      </w:r>
      <w:r>
        <w:rPr>
          <w:rFonts w:hint="eastAsia"/>
        </w:rPr>
        <w:t>处处连续，没有间断点．</w:t>
      </w:r>
      <w:r w:rsidR="00B369D2" w:rsidRPr="00B369D2">
        <w:rPr>
          <w:position w:val="-10"/>
        </w:rPr>
        <w:object w:dxaOrig="520" w:dyaOrig="320">
          <v:shape id="_x0000_i1123" type="#_x0000_t75" style="width:25.65pt;height:16.3pt" o:ole="">
            <v:imagedata r:id="rId206" o:title=""/>
          </v:shape>
          <o:OLEObject Type="Embed" ProgID="Equation.DSMT4" ShapeID="_x0000_i1123" DrawAspect="Content" ObjectID="_1669992958" r:id="rId207"/>
        </w:object>
      </w:r>
      <w:r>
        <w:rPr>
          <w:rFonts w:hint="eastAsia"/>
        </w:rPr>
        <w:t>的不可导点是</w:t>
      </w:r>
      <w:r w:rsidR="00B369D2" w:rsidRPr="00B369D2">
        <w:rPr>
          <w:position w:val="-6"/>
        </w:rPr>
        <w:object w:dxaOrig="540" w:dyaOrig="279">
          <v:shape id="_x0000_i1124" type="#_x0000_t75" style="width:26.9pt;height:13.75pt" o:ole="">
            <v:imagedata r:id="rId208" o:title=""/>
          </v:shape>
          <o:OLEObject Type="Embed" ProgID="Equation.DSMT4" ShapeID="_x0000_i1124" DrawAspect="Content" ObjectID="_1669992959" r:id="rId209"/>
        </w:object>
      </w:r>
      <w:r>
        <w:rPr>
          <w:rFonts w:hint="eastAsia"/>
        </w:rPr>
        <w:t>和</w:t>
      </w:r>
      <w:r w:rsidR="00B369D2" w:rsidRPr="00025957">
        <w:rPr>
          <w:position w:val="-4"/>
        </w:rPr>
        <w:object w:dxaOrig="680" w:dyaOrig="260">
          <v:shape id="_x0000_i1125" type="#_x0000_t75" style="width:33.8pt;height:13.15pt" o:ole="">
            <v:imagedata r:id="rId210" o:title=""/>
          </v:shape>
          <o:OLEObject Type="Embed" ProgID="Equation.DSMT4" ShapeID="_x0000_i1125" DrawAspect="Content" ObjectID="_1669992960" r:id="rId211"/>
        </w:object>
      </w:r>
      <w:r>
        <w:rPr>
          <w:rFonts w:hint="eastAsia"/>
        </w:rPr>
        <w:t>．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0F14F9" w:rsidRDefault="000F14F9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六、（本题满分8分）</w:t>
      </w:r>
    </w:p>
    <w:p w:rsidR="005C7E6D" w:rsidRDefault="005C7E6D" w:rsidP="005C7E6D">
      <w:pPr>
        <w:shd w:val="clear" w:color="auto" w:fill="FFFFFF"/>
      </w:pPr>
      <w:r>
        <w:rPr>
          <w:rFonts w:ascii="Times New Roman" w:hAnsi="Times New Roman" w:hint="eastAsia"/>
        </w:rPr>
        <w:t>设函数</w:t>
      </w:r>
      <w:r w:rsidR="00B369D2" w:rsidRPr="00B369D2">
        <w:rPr>
          <w:position w:val="-10"/>
        </w:rPr>
        <w:object w:dxaOrig="900" w:dyaOrig="320">
          <v:shape id="_x0000_i1126" type="#_x0000_t75" style="width:45.1pt;height:16.3pt" o:ole="">
            <v:imagedata r:id="rId212" o:title=""/>
          </v:shape>
          <o:OLEObject Type="Embed" ProgID="Equation.DSMT4" ShapeID="_x0000_i1126" DrawAspect="Content" ObjectID="_1669992961" r:id="rId213"/>
        </w:object>
      </w:r>
      <w:r>
        <w:rPr>
          <w:rFonts w:ascii="Times New Roman" w:hAnsi="Times New Roman" w:hint="eastAsia"/>
        </w:rPr>
        <w:t>由方程</w:t>
      </w:r>
      <w:r w:rsidR="00B369D2" w:rsidRPr="00B369D2">
        <w:rPr>
          <w:position w:val="-10"/>
        </w:rPr>
        <w:object w:dxaOrig="2360" w:dyaOrig="360">
          <v:shape id="_x0000_i1127" type="#_x0000_t75" style="width:118.35pt;height:18.15pt" o:ole="">
            <v:imagedata r:id="rId214" o:title=""/>
          </v:shape>
          <o:OLEObject Type="Embed" ProgID="Equation.DSMT4" ShapeID="_x0000_i1127" DrawAspect="Content" ObjectID="_1669992962" r:id="rId215"/>
        </w:object>
      </w:r>
      <w:r>
        <w:rPr>
          <w:rFonts w:ascii="Times New Roman" w:hAnsi="Times New Roman" w:hint="eastAsia"/>
        </w:rPr>
        <w:t>所确定，试求</w:t>
      </w:r>
      <w:r w:rsidR="00B369D2" w:rsidRPr="00B369D2">
        <w:rPr>
          <w:position w:val="-10"/>
        </w:rPr>
        <w:object w:dxaOrig="900" w:dyaOrig="320">
          <v:shape id="_x0000_i1128" type="#_x0000_t75" style="width:45.1pt;height:16.3pt" o:ole="">
            <v:imagedata r:id="rId216" o:title=""/>
          </v:shape>
          <o:OLEObject Type="Embed" ProgID="Equation.DSMT4" ShapeID="_x0000_i1128" DrawAspect="Content" ObjectID="_1669992963" r:id="rId217"/>
        </w:object>
      </w:r>
      <w:r>
        <w:rPr>
          <w:rFonts w:ascii="Times New Roman" w:hAnsi="Times New Roman" w:hint="eastAsia"/>
        </w:rPr>
        <w:t>的驻点，并判别它是否为极值点</w:t>
      </w:r>
      <w:r w:rsidR="008459A3"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91CFE">
        <w:rPr>
          <w:rFonts w:hint="eastAsia"/>
        </w:rPr>
        <w:t>唯一驻点是</w:t>
      </w:r>
      <w:r w:rsidR="00B369D2" w:rsidRPr="00025957">
        <w:rPr>
          <w:position w:val="-4"/>
        </w:rPr>
        <w:object w:dxaOrig="540" w:dyaOrig="260">
          <v:shape id="_x0000_i1129" type="#_x0000_t75" style="width:26.9pt;height:13.15pt" o:ole="">
            <v:imagedata r:id="rId218" o:title=""/>
          </v:shape>
          <o:OLEObject Type="Embed" ProgID="Equation.DSMT4" ShapeID="_x0000_i1129" DrawAspect="Content" ObjectID="_1669992964" r:id="rId219"/>
        </w:object>
      </w:r>
      <w:r w:rsidR="00191CFE">
        <w:rPr>
          <w:rFonts w:hint="eastAsia"/>
        </w:rPr>
        <w:t>，也是函数的极小值点</w:t>
      </w:r>
      <w:r>
        <w:rPr>
          <w:rFonts w:hint="eastAsia"/>
        </w:rPr>
        <w:t>．</w:t>
      </w:r>
    </w:p>
    <w:p w:rsidR="005B4F3C" w:rsidRDefault="005B4F3C" w:rsidP="005B4F3C">
      <w:pPr>
        <w:outlineLvl w:val="0"/>
      </w:pP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C7E6D" w:rsidRDefault="005C7E6D" w:rsidP="005C7E6D">
      <w:pPr>
        <w:pStyle w:val="1"/>
      </w:pPr>
      <w:r>
        <w:rPr>
          <w:rFonts w:hint="eastAsia"/>
        </w:rPr>
        <w:t>七、（本题满分8分）</w:t>
      </w:r>
    </w:p>
    <w:p w:rsidR="005C7E6D" w:rsidRPr="008459A3" w:rsidRDefault="005C7E6D" w:rsidP="005C7E6D">
      <w:pPr>
        <w:shd w:val="clear" w:color="auto" w:fill="FFFFFF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130" type="#_x0000_t75" style="width:26.9pt;height:16.3pt" o:ole="">
            <v:imagedata r:id="rId220" o:title=""/>
          </v:shape>
          <o:OLEObject Type="Embed" ProgID="Equation.DSMT4" ShapeID="_x0000_i1130" DrawAspect="Content" ObjectID="_1669992965" r:id="rId221"/>
        </w:object>
      </w:r>
      <w:r>
        <w:rPr>
          <w:rFonts w:ascii="Times New Roman" w:hAnsi="Times New Roman" w:hint="eastAsia"/>
        </w:rPr>
        <w:t>在区间</w:t>
      </w:r>
      <w:r w:rsidR="00B369D2" w:rsidRPr="00B369D2">
        <w:rPr>
          <w:position w:val="-10"/>
        </w:rPr>
        <w:object w:dxaOrig="520" w:dyaOrig="320">
          <v:shape id="_x0000_i1131" type="#_x0000_t75" style="width:25.65pt;height:16.3pt" o:ole="">
            <v:imagedata r:id="rId222" o:title=""/>
          </v:shape>
          <o:OLEObject Type="Embed" ProgID="Equation.DSMT4" ShapeID="_x0000_i1131" DrawAspect="Content" ObjectID="_1669992966" r:id="rId223"/>
        </w:object>
      </w:r>
      <w:r>
        <w:rPr>
          <w:rFonts w:ascii="Times New Roman" w:hAnsi="Times New Roman" w:hint="eastAsia"/>
        </w:rPr>
        <w:t>上具有二阶导数，且</w:t>
      </w:r>
      <w:r w:rsidR="00B369D2" w:rsidRPr="00B369D2">
        <w:rPr>
          <w:position w:val="-10"/>
        </w:rPr>
        <w:object w:dxaOrig="1540" w:dyaOrig="320">
          <v:shape id="_x0000_i1132" type="#_x0000_t75" style="width:77pt;height:16.3pt" o:ole="">
            <v:imagedata r:id="rId224" o:title=""/>
          </v:shape>
          <o:OLEObject Type="Embed" ProgID="Equation.DSMT4" ShapeID="_x0000_i1132" DrawAspect="Content" ObjectID="_1669992967" r:id="rId225"/>
        </w:object>
      </w:r>
      <w:r w:rsidR="008459A3">
        <w:rPr>
          <w:rFonts w:ascii="Times New Roman" w:hAnsi="Times New Roman"/>
        </w:rPr>
        <w:t>,</w:t>
      </w:r>
      <w:r w:rsidR="008459A3">
        <w:rPr>
          <w:rFonts w:ascii="Times New Roman" w:hAnsi="Times New Roman" w:hint="eastAsia"/>
        </w:rPr>
        <w:t xml:space="preserve"> </w:t>
      </w:r>
      <w:r w:rsidR="00B369D2" w:rsidRPr="00B369D2">
        <w:rPr>
          <w:position w:val="-10"/>
        </w:rPr>
        <w:object w:dxaOrig="1420" w:dyaOrig="320">
          <v:shape id="_x0000_i1133" type="#_x0000_t75" style="width:70.75pt;height:16.3pt" o:ole="">
            <v:imagedata r:id="rId226" o:title=""/>
          </v:shape>
          <o:OLEObject Type="Embed" ProgID="Equation.DSMT4" ShapeID="_x0000_i1133" DrawAspect="Content" ObjectID="_1669992968" r:id="rId227"/>
        </w:object>
      </w:r>
      <w:r w:rsidR="008459A3"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>试证明：存在</w:t>
      </w:r>
      <w:r w:rsidR="00B369D2" w:rsidRPr="00B369D2">
        <w:rPr>
          <w:position w:val="-10"/>
        </w:rPr>
        <w:object w:dxaOrig="900" w:dyaOrig="320">
          <v:shape id="_x0000_i1134" type="#_x0000_t75" style="width:45.1pt;height:16.3pt" o:ole="">
            <v:imagedata r:id="rId228" o:title=""/>
          </v:shape>
          <o:OLEObject Type="Embed" ProgID="Equation.DSMT4" ShapeID="_x0000_i1134" DrawAspect="Content" ObjectID="_1669992969" r:id="rId229"/>
        </w:object>
      </w:r>
      <w:r w:rsidR="008459A3">
        <w:rPr>
          <w:rFonts w:ascii="Times New Roman" w:hAnsi="Times New Roman" w:hint="eastAsia"/>
        </w:rPr>
        <w:t xml:space="preserve">, </w:t>
      </w:r>
      <w:r w:rsidR="00B369D2" w:rsidRPr="00B369D2">
        <w:rPr>
          <w:position w:val="-10"/>
        </w:rPr>
        <w:object w:dxaOrig="900" w:dyaOrig="320">
          <v:shape id="_x0000_i1135" type="#_x0000_t75" style="width:45.1pt;height:16.3pt" o:ole="">
            <v:imagedata r:id="rId230" o:title=""/>
          </v:shape>
          <o:OLEObject Type="Embed" ProgID="Equation.DSMT4" ShapeID="_x0000_i1135" DrawAspect="Content" ObjectID="_1669992970" r:id="rId231"/>
        </w:object>
      </w:r>
      <w:r w:rsidR="008459A3">
        <w:rPr>
          <w:rFonts w:ascii="Times New Roman" w:hAnsi="Times New Roman" w:hint="eastAsia"/>
        </w:rPr>
        <w:t>，使</w:t>
      </w:r>
      <w:r w:rsidR="00B369D2" w:rsidRPr="00B369D2">
        <w:rPr>
          <w:position w:val="-10"/>
        </w:rPr>
        <w:object w:dxaOrig="880" w:dyaOrig="320">
          <v:shape id="_x0000_i1136" type="#_x0000_t75" style="width:43.85pt;height:16.3pt" o:ole="">
            <v:imagedata r:id="rId232" o:title=""/>
          </v:shape>
          <o:OLEObject Type="Embed" ProgID="Equation.DSMT4" ShapeID="_x0000_i1136" DrawAspect="Content" ObjectID="_1669992971" r:id="rId233"/>
        </w:object>
      </w:r>
      <w:r w:rsidR="008459A3">
        <w:rPr>
          <w:rFonts w:ascii="Times New Roman" w:hAnsi="Times New Roman" w:hint="eastAsia"/>
        </w:rPr>
        <w:t>及</w:t>
      </w:r>
      <w:r w:rsidR="00B369D2" w:rsidRPr="00B369D2">
        <w:rPr>
          <w:position w:val="-10"/>
        </w:rPr>
        <w:object w:dxaOrig="960" w:dyaOrig="320">
          <v:shape id="_x0000_i1137" type="#_x0000_t75" style="width:47.6pt;height:16.3pt" o:ole="">
            <v:imagedata r:id="rId234" o:title=""/>
          </v:shape>
          <o:OLEObject Type="Embed" ProgID="Equation.DSMT4" ShapeID="_x0000_i1137" DrawAspect="Content" ObjectID="_1669992972" r:id="rId235"/>
        </w:object>
      </w:r>
      <w:r w:rsidR="008459A3"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986B29" w:rsidRPr="00986B29">
        <w:rPr>
          <w:rFonts w:hint="eastAsia"/>
        </w:rPr>
        <w:t>不妨设</w:t>
      </w:r>
      <w:r w:rsidR="00B369D2" w:rsidRPr="00B369D2">
        <w:rPr>
          <w:position w:val="-10"/>
        </w:rPr>
        <w:object w:dxaOrig="920" w:dyaOrig="320">
          <v:shape id="_x0000_i1138" type="#_x0000_t75" style="width:46.35pt;height:16.3pt" o:ole="">
            <v:imagedata r:id="rId236" o:title=""/>
          </v:shape>
          <o:OLEObject Type="Embed" ProgID="Equation.DSMT4" ShapeID="_x0000_i1138" DrawAspect="Content" ObjectID="_1669992973" r:id="rId237"/>
        </w:object>
      </w:r>
      <w:r w:rsidR="00986B29" w:rsidRPr="00986B29">
        <w:rPr>
          <w:rFonts w:hint="eastAsia"/>
        </w:rPr>
        <w:t xml:space="preserve">, </w:t>
      </w:r>
      <w:r w:rsidR="00B369D2" w:rsidRPr="00B369D2">
        <w:rPr>
          <w:position w:val="-10"/>
        </w:rPr>
        <w:object w:dxaOrig="920" w:dyaOrig="320">
          <v:shape id="_x0000_i1139" type="#_x0000_t75" style="width:46.35pt;height:16.3pt" o:ole="">
            <v:imagedata r:id="rId238" o:title=""/>
          </v:shape>
          <o:OLEObject Type="Embed" ProgID="Equation.DSMT4" ShapeID="_x0000_i1139" DrawAspect="Content" ObjectID="_1669992974" r:id="rId239"/>
        </w:object>
      </w:r>
      <w:r>
        <w:rPr>
          <w:rFonts w:hint="eastAsia"/>
        </w:rPr>
        <w:t>．</w:t>
      </w:r>
      <w:r w:rsidR="00986B29">
        <w:rPr>
          <w:rFonts w:hint="eastAsia"/>
        </w:rPr>
        <w:t>则有</w:t>
      </w:r>
    </w:p>
    <w:p w:rsidR="00986B29" w:rsidRDefault="00B369D2" w:rsidP="00986B29">
      <w:pPr>
        <w:jc w:val="center"/>
        <w:outlineLvl w:val="0"/>
      </w:pPr>
      <w:r w:rsidRPr="00B369D2">
        <w:rPr>
          <w:position w:val="-24"/>
        </w:rPr>
        <w:object w:dxaOrig="3060" w:dyaOrig="620">
          <v:shape id="_x0000_i1140" type="#_x0000_t75" style="width:153.4pt;height:31.3pt" o:ole="">
            <v:imagedata r:id="rId240" o:title=""/>
          </v:shape>
          <o:OLEObject Type="Embed" ProgID="Equation.DSMT4" ShapeID="_x0000_i1140" DrawAspect="Content" ObjectID="_1669992975" r:id="rId241"/>
        </w:object>
      </w:r>
    </w:p>
    <w:p w:rsidR="005C7E6D" w:rsidRDefault="00986B29" w:rsidP="00986B29">
      <w:pPr>
        <w:autoSpaceDE w:val="0"/>
        <w:autoSpaceDN w:val="0"/>
        <w:adjustRightInd w:val="0"/>
        <w:jc w:val="left"/>
      </w:pPr>
      <w:r>
        <w:rPr>
          <w:rFonts w:hint="eastAsia"/>
        </w:rPr>
        <w:t>由此知在</w:t>
      </w:r>
      <w:r w:rsidR="00B369D2" w:rsidRPr="00B369D2">
        <w:rPr>
          <w:position w:val="-6"/>
        </w:rPr>
        <w:object w:dxaOrig="200" w:dyaOrig="220">
          <v:shape id="_x0000_i1141" type="#_x0000_t75" style="width:10pt;height:10.65pt" o:ole="">
            <v:imagedata r:id="rId242" o:title=""/>
          </v:shape>
          <o:OLEObject Type="Embed" ProgID="Equation.DSMT4" ShapeID="_x0000_i1141" DrawAspect="Content" ObjectID="_1669992976" r:id="rId243"/>
        </w:object>
      </w:r>
      <w:r>
        <w:rPr>
          <w:rFonts w:hint="eastAsia"/>
        </w:rPr>
        <w:t>的右邻域中有</w:t>
      </w:r>
      <w:r w:rsidR="00B369D2" w:rsidRPr="00B369D2">
        <w:rPr>
          <w:position w:val="-12"/>
        </w:rPr>
        <w:object w:dxaOrig="279" w:dyaOrig="360">
          <v:shape id="_x0000_i1142" type="#_x0000_t75" style="width:13.75pt;height:18.15pt" o:ole="">
            <v:imagedata r:id="rId244" o:title=""/>
          </v:shape>
          <o:OLEObject Type="Embed" ProgID="Equation.DSMT4" ShapeID="_x0000_i1142" DrawAspect="Content" ObjectID="_1669992977" r:id="rId245"/>
        </w:object>
      </w:r>
      <w:r>
        <w:rPr>
          <w:rFonts w:hint="eastAsia"/>
        </w:rPr>
        <w:t>使得</w:t>
      </w:r>
      <w:r w:rsidR="00B369D2" w:rsidRPr="00B369D2">
        <w:rPr>
          <w:position w:val="-12"/>
        </w:rPr>
        <w:object w:dxaOrig="960" w:dyaOrig="360">
          <v:shape id="_x0000_i1143" type="#_x0000_t75" style="width:47.6pt;height:18.15pt" o:ole="">
            <v:imagedata r:id="rId246" o:title=""/>
          </v:shape>
          <o:OLEObject Type="Embed" ProgID="Equation.DSMT4" ShapeID="_x0000_i1143" DrawAspect="Content" ObjectID="_1669992978" r:id="rId247"/>
        </w:object>
      </w:r>
      <w:r>
        <w:rPr>
          <w:rFonts w:hint="eastAsia"/>
        </w:rPr>
        <w:t>，在</w:t>
      </w:r>
      <w:r w:rsidR="00B369D2" w:rsidRPr="00B369D2">
        <w:rPr>
          <w:position w:val="-6"/>
        </w:rPr>
        <w:object w:dxaOrig="200" w:dyaOrig="279">
          <v:shape id="_x0000_i1144" type="#_x0000_t75" style="width:10pt;height:13.75pt" o:ole="">
            <v:imagedata r:id="rId248" o:title=""/>
          </v:shape>
          <o:OLEObject Type="Embed" ProgID="Equation.DSMT4" ShapeID="_x0000_i1144" DrawAspect="Content" ObjectID="_1669992979" r:id="rId249"/>
        </w:object>
      </w:r>
      <w:r>
        <w:rPr>
          <w:rFonts w:hint="eastAsia"/>
        </w:rPr>
        <w:t>的左邻域中有</w:t>
      </w:r>
      <w:r w:rsidR="00B369D2" w:rsidRPr="00B369D2">
        <w:rPr>
          <w:position w:val="-12"/>
        </w:rPr>
        <w:object w:dxaOrig="279" w:dyaOrig="360">
          <v:shape id="_x0000_i1145" type="#_x0000_t75" style="width:13.75pt;height:18.15pt" o:ole="">
            <v:imagedata r:id="rId250" o:title=""/>
          </v:shape>
          <o:OLEObject Type="Embed" ProgID="Equation.DSMT4" ShapeID="_x0000_i1145" DrawAspect="Content" ObjectID="_1669992980" r:id="rId251"/>
        </w:object>
      </w:r>
      <w:r>
        <w:rPr>
          <w:rFonts w:hint="eastAsia"/>
        </w:rPr>
        <w:t>使得</w:t>
      </w:r>
      <w:r w:rsidR="00B369D2" w:rsidRPr="00B369D2">
        <w:rPr>
          <w:position w:val="-12"/>
        </w:rPr>
        <w:object w:dxaOrig="960" w:dyaOrig="360">
          <v:shape id="_x0000_i1146" type="#_x0000_t75" style="width:47.6pt;height:18.15pt" o:ole="">
            <v:imagedata r:id="rId252" o:title=""/>
          </v:shape>
          <o:OLEObject Type="Embed" ProgID="Equation.DSMT4" ShapeID="_x0000_i1146" DrawAspect="Content" ObjectID="_1669992981" r:id="rId253"/>
        </w:object>
      </w:r>
      <w:r>
        <w:rPr>
          <w:rFonts w:hint="eastAsia"/>
        </w:rPr>
        <w:t>．由零值定理，存在</w:t>
      </w:r>
      <w:r w:rsidR="00B369D2" w:rsidRPr="00B369D2">
        <w:rPr>
          <w:position w:val="-12"/>
        </w:rPr>
        <w:object w:dxaOrig="1860" w:dyaOrig="360">
          <v:shape id="_x0000_i1147" type="#_x0000_t75" style="width:92.65pt;height:18.15pt" o:ole="">
            <v:imagedata r:id="rId254" o:title=""/>
          </v:shape>
          <o:OLEObject Type="Embed" ProgID="Equation.DSMT4" ShapeID="_x0000_i1147" DrawAspect="Content" ObjectID="_1669992982" r:id="rId255"/>
        </w:object>
      </w:r>
      <w:r>
        <w:rPr>
          <w:rFonts w:hint="eastAsia"/>
        </w:rPr>
        <w:t>使得</w:t>
      </w:r>
      <w:r w:rsidR="00B369D2" w:rsidRPr="00B369D2">
        <w:rPr>
          <w:position w:val="-10"/>
        </w:rPr>
        <w:object w:dxaOrig="880" w:dyaOrig="320">
          <v:shape id="_x0000_i1148" type="#_x0000_t75" style="width:43.85pt;height:16.3pt" o:ole="">
            <v:imagedata r:id="rId256" o:title=""/>
          </v:shape>
          <o:OLEObject Type="Embed" ProgID="Equation.DSMT4" ShapeID="_x0000_i1148" DrawAspect="Content" ObjectID="_1669992983" r:id="rId257"/>
        </w:object>
      </w:r>
      <w:r>
        <w:rPr>
          <w:rFonts w:hint="eastAsia"/>
        </w:rPr>
        <w:t>．</w:t>
      </w:r>
      <w:r w:rsidRPr="00986B29">
        <w:rPr>
          <w:rFonts w:hint="eastAsia"/>
        </w:rPr>
        <w:t>另外，由罗尔定理，存在</w:t>
      </w:r>
      <w:r w:rsidR="00B369D2" w:rsidRPr="00B369D2">
        <w:rPr>
          <w:position w:val="-12"/>
        </w:rPr>
        <w:object w:dxaOrig="999" w:dyaOrig="360">
          <v:shape id="_x0000_i1149" type="#_x0000_t75" style="width:50.1pt;height:18.15pt" o:ole="">
            <v:imagedata r:id="rId258" o:title=""/>
          </v:shape>
          <o:OLEObject Type="Embed" ProgID="Equation.DSMT4" ShapeID="_x0000_i1149" DrawAspect="Content" ObjectID="_1669992984" r:id="rId259"/>
        </w:object>
      </w:r>
      <w:r w:rsidRPr="00986B29">
        <w:rPr>
          <w:rFonts w:hint="eastAsia"/>
        </w:rPr>
        <w:t>和</w:t>
      </w:r>
      <w:r w:rsidR="00B369D2" w:rsidRPr="00B369D2">
        <w:rPr>
          <w:position w:val="-12"/>
        </w:rPr>
        <w:object w:dxaOrig="999" w:dyaOrig="360">
          <v:shape id="_x0000_i1150" type="#_x0000_t75" style="width:50.1pt;height:18.15pt" o:ole="">
            <v:imagedata r:id="rId260" o:title=""/>
          </v:shape>
          <o:OLEObject Type="Embed" ProgID="Equation.DSMT4" ShapeID="_x0000_i1150" DrawAspect="Content" ObjectID="_1669992985" r:id="rId261"/>
        </w:object>
      </w:r>
      <w:r w:rsidRPr="00986B29">
        <w:rPr>
          <w:rFonts w:hint="eastAsia"/>
        </w:rPr>
        <w:t>，使得</w:t>
      </w:r>
      <w:r w:rsidR="00B369D2" w:rsidRPr="00B369D2">
        <w:rPr>
          <w:position w:val="-12"/>
        </w:rPr>
        <w:object w:dxaOrig="1820" w:dyaOrig="360">
          <v:shape id="_x0000_i1151" type="#_x0000_t75" style="width:90.8pt;height:18.15pt" o:ole="">
            <v:imagedata r:id="rId262" o:title=""/>
          </v:shape>
          <o:OLEObject Type="Embed" ProgID="Equation.DSMT4" ShapeID="_x0000_i1151" DrawAspect="Content" ObjectID="_1669992986" r:id="rId263"/>
        </w:object>
      </w:r>
      <w:r w:rsidRPr="00986B29">
        <w:rPr>
          <w:rFonts w:hint="eastAsia"/>
        </w:rPr>
        <w:t>．再用一次罗尔定理，存在</w:t>
      </w:r>
      <w:r w:rsidR="00B369D2" w:rsidRPr="00B369D2">
        <w:rPr>
          <w:position w:val="-12"/>
        </w:rPr>
        <w:object w:dxaOrig="1840" w:dyaOrig="360">
          <v:shape id="_x0000_i1152" type="#_x0000_t75" style="width:92.05pt;height:18.15pt" o:ole="">
            <v:imagedata r:id="rId264" o:title=""/>
          </v:shape>
          <o:OLEObject Type="Embed" ProgID="Equation.DSMT4" ShapeID="_x0000_i1152" DrawAspect="Content" ObjectID="_1669992987" r:id="rId265"/>
        </w:object>
      </w:r>
      <w:r>
        <w:t>使得</w:t>
      </w:r>
      <w:r w:rsidR="00B369D2" w:rsidRPr="00B369D2">
        <w:rPr>
          <w:position w:val="-10"/>
        </w:rPr>
        <w:object w:dxaOrig="960" w:dyaOrig="320">
          <v:shape id="_x0000_i1153" type="#_x0000_t75" style="width:47.6pt;height:16.3pt" o:ole="">
            <v:imagedata r:id="rId266" o:title=""/>
          </v:shape>
          <o:OLEObject Type="Embed" ProgID="Equation.DSMT4" ShapeID="_x0000_i1153" DrawAspect="Content" ObjectID="_1669992988" r:id="rId267"/>
        </w:object>
      </w:r>
      <w:r>
        <w:rPr>
          <w:rFonts w:hint="eastAsia"/>
        </w:rPr>
        <w:t>．</w:t>
      </w:r>
    </w:p>
    <w:p w:rsidR="00986B29" w:rsidRPr="00B369D2" w:rsidRDefault="00986B29" w:rsidP="00986B29">
      <w:pPr>
        <w:autoSpaceDE w:val="0"/>
        <w:autoSpaceDN w:val="0"/>
        <w:adjustRightInd w:val="0"/>
        <w:jc w:val="left"/>
      </w:pPr>
    </w:p>
    <w:p w:rsidR="00986B29" w:rsidRPr="00986B29" w:rsidRDefault="00986B29" w:rsidP="00986B29">
      <w:pPr>
        <w:autoSpaceDE w:val="0"/>
        <w:autoSpaceDN w:val="0"/>
        <w:adjustRightInd w:val="0"/>
        <w:jc w:val="left"/>
      </w:pPr>
    </w:p>
    <w:p w:rsidR="005C7E6D" w:rsidRDefault="005C7E6D" w:rsidP="005C7E6D">
      <w:pPr>
        <w:pStyle w:val="1"/>
      </w:pPr>
      <w:r>
        <w:rPr>
          <w:rFonts w:hint="eastAsia"/>
        </w:rPr>
        <w:t>八、（本题满分8分）</w:t>
      </w:r>
    </w:p>
    <w:p w:rsidR="005C7E6D" w:rsidRDefault="005C7E6D" w:rsidP="005C7E6D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B369D2" w:rsidRPr="00B369D2">
        <w:rPr>
          <w:position w:val="-10"/>
        </w:rPr>
        <w:object w:dxaOrig="540" w:dyaOrig="320">
          <v:shape id="_x0000_i1154" type="#_x0000_t75" style="width:26.9pt;height:16.3pt" o:ole="">
            <v:imagedata r:id="rId268" o:title=""/>
          </v:shape>
          <o:OLEObject Type="Embed" ProgID="Equation.DSMT4" ShapeID="_x0000_i1154" DrawAspect="Content" ObjectID="_1669992989" r:id="rId269"/>
        </w:object>
      </w:r>
      <w:r>
        <w:rPr>
          <w:rFonts w:ascii="Times New Roman" w:hAnsi="Times New Roman" w:hint="eastAsia"/>
        </w:rPr>
        <w:t>为连续函数，</w:t>
      </w:r>
    </w:p>
    <w:p w:rsidR="005C7E6D" w:rsidRDefault="00E837E4" w:rsidP="005C7E6D">
      <w:pPr>
        <w:shd w:val="clear" w:color="auto" w:fill="FFFFFF"/>
        <w:rPr>
          <w:rFonts w:ascii="Times New Roman" w:hAnsi="Times New Roman"/>
        </w:rPr>
      </w:pPr>
      <w:r w:rsidRPr="00E837E4">
        <w:rPr>
          <w:rFonts w:hint="eastAsia"/>
        </w:rPr>
        <w:t xml:space="preserve">(1) </w:t>
      </w:r>
      <w:r w:rsidR="005C7E6D">
        <w:rPr>
          <w:rFonts w:ascii="Times New Roman" w:hAnsi="Times New Roman" w:hint="eastAsia"/>
        </w:rPr>
        <w:t>求初值问题</w:t>
      </w:r>
      <w:r w:rsidR="00B369D2" w:rsidRPr="00B369D2">
        <w:rPr>
          <w:position w:val="-36"/>
        </w:rPr>
        <w:object w:dxaOrig="1600" w:dyaOrig="840">
          <v:shape id="_x0000_i1155" type="#_x0000_t75" style="width:80.15pt;height:41.95pt" o:ole="">
            <v:imagedata r:id="rId270" o:title=""/>
          </v:shape>
          <o:OLEObject Type="Embed" ProgID="Equation.DSMT4" ShapeID="_x0000_i1155" DrawAspect="Content" ObjectID="_1669992990" r:id="rId271"/>
        </w:object>
      </w:r>
      <w:r>
        <w:rPr>
          <w:rFonts w:ascii="Times New Roman" w:hAnsi="Times New Roman" w:hint="eastAsia"/>
        </w:rPr>
        <w:t>的解</w:t>
      </w:r>
      <w:r w:rsidR="00B369D2" w:rsidRPr="00B369D2">
        <w:rPr>
          <w:position w:val="-10"/>
        </w:rPr>
        <w:object w:dxaOrig="520" w:dyaOrig="320">
          <v:shape id="_x0000_i1156" type="#_x0000_t75" style="width:25.65pt;height:16.3pt" o:ole="">
            <v:imagedata r:id="rId272" o:title=""/>
          </v:shape>
          <o:OLEObject Type="Embed" ProgID="Equation.DSMT4" ShapeID="_x0000_i1156" DrawAspect="Content" ObjectID="_1669992991" r:id="rId273"/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 w:hint="eastAsia"/>
        </w:rPr>
        <w:t>其中</w:t>
      </w:r>
      <w:r w:rsidR="00B369D2" w:rsidRPr="00B369D2">
        <w:rPr>
          <w:position w:val="-6"/>
        </w:rPr>
        <w:object w:dxaOrig="200" w:dyaOrig="220">
          <v:shape id="_x0000_i1157" type="#_x0000_t75" style="width:10pt;height:10.65pt" o:ole="">
            <v:imagedata r:id="rId274" o:title=""/>
          </v:shape>
          <o:OLEObject Type="Embed" ProgID="Equation.DSMT4" ShapeID="_x0000_i1157" DrawAspect="Content" ObjectID="_1669992992" r:id="rId275"/>
        </w:object>
      </w:r>
      <w:r>
        <w:rPr>
          <w:rFonts w:ascii="Times New Roman" w:hAnsi="Times New Roman" w:hint="eastAsia"/>
        </w:rPr>
        <w:t>是正常数．</w:t>
      </w:r>
    </w:p>
    <w:p w:rsidR="005C7E6D" w:rsidRDefault="00E837E4" w:rsidP="005C7E6D">
      <w:pPr>
        <w:shd w:val="clear" w:color="auto" w:fill="FFFFFF"/>
        <w:rPr>
          <w:rFonts w:ascii="Times New Roman" w:hAnsi="Times New Roman"/>
        </w:rPr>
      </w:pPr>
      <w:r w:rsidRPr="00E837E4">
        <w:rPr>
          <w:rFonts w:hint="eastAsia"/>
        </w:rPr>
        <w:t xml:space="preserve">(2) </w:t>
      </w:r>
      <w:r w:rsidR="005C7E6D">
        <w:rPr>
          <w:rFonts w:ascii="Times New Roman" w:hAnsi="Times New Roman" w:hint="eastAsia"/>
        </w:rPr>
        <w:t>若</w:t>
      </w:r>
      <w:r w:rsidR="00B369D2" w:rsidRPr="00B369D2">
        <w:rPr>
          <w:position w:val="-14"/>
        </w:rPr>
        <w:object w:dxaOrig="960" w:dyaOrig="400">
          <v:shape id="_x0000_i1158" type="#_x0000_t75" style="width:47.6pt;height:20.05pt" o:ole="">
            <v:imagedata r:id="rId276" o:title=""/>
          </v:shape>
          <o:OLEObject Type="Embed" ProgID="Equation.DSMT4" ShapeID="_x0000_i1158" DrawAspect="Content" ObjectID="_1669992993" r:id="rId277"/>
        </w:object>
      </w:r>
      <w:r w:rsidR="000F72DB">
        <w:rPr>
          <w:rFonts w:ascii="Times New Roman" w:hAnsi="Times New Roman" w:hint="eastAsia"/>
        </w:rPr>
        <w:t>（</w:t>
      </w:r>
      <w:r w:rsidR="00B369D2" w:rsidRPr="00025957">
        <w:rPr>
          <w:position w:val="-4"/>
        </w:rPr>
        <w:object w:dxaOrig="200" w:dyaOrig="260">
          <v:shape id="_x0000_i1159" type="#_x0000_t75" style="width:10pt;height:13.15pt" o:ole="">
            <v:imagedata r:id="rId278" o:title=""/>
          </v:shape>
          <o:OLEObject Type="Embed" ProgID="Equation.DSMT4" ShapeID="_x0000_i1159" DrawAspect="Content" ObjectID="_1669992994" r:id="rId279"/>
        </w:object>
      </w:r>
      <w:r w:rsidR="000F72DB">
        <w:rPr>
          <w:rFonts w:ascii="Times New Roman" w:hAnsi="Times New Roman" w:hint="eastAsia"/>
        </w:rPr>
        <w:t>为常数）</w:t>
      </w:r>
      <w:r w:rsidR="000F72DB">
        <w:rPr>
          <w:rFonts w:ascii="Times New Roman" w:hAnsi="Times New Roman"/>
        </w:rPr>
        <w:t>，</w:t>
      </w:r>
      <w:r w:rsidR="000F72DB">
        <w:rPr>
          <w:rFonts w:ascii="Times New Roman" w:hAnsi="Times New Roman" w:hint="eastAsia"/>
        </w:rPr>
        <w:t>证明：当</w:t>
      </w:r>
      <w:r w:rsidR="00B369D2" w:rsidRPr="00B369D2">
        <w:rPr>
          <w:position w:val="-6"/>
        </w:rPr>
        <w:object w:dxaOrig="540" w:dyaOrig="279">
          <v:shape id="_x0000_i1160" type="#_x0000_t75" style="width:26.9pt;height:13.75pt" o:ole="">
            <v:imagedata r:id="rId280" o:title=""/>
          </v:shape>
          <o:OLEObject Type="Embed" ProgID="Equation.DSMT4" ShapeID="_x0000_i1160" DrawAspect="Content" ObjectID="_1669992995" r:id="rId281"/>
        </w:object>
      </w:r>
      <w:r w:rsidR="000F72DB">
        <w:rPr>
          <w:rFonts w:ascii="Times New Roman" w:hAnsi="Times New Roman" w:hint="eastAsia"/>
        </w:rPr>
        <w:t>时，有</w:t>
      </w:r>
      <w:r w:rsidR="00B369D2" w:rsidRPr="00B369D2">
        <w:rPr>
          <w:position w:val="-24"/>
        </w:rPr>
        <w:object w:dxaOrig="1880" w:dyaOrig="620">
          <v:shape id="_x0000_i1161" type="#_x0000_t75" style="width:93.9pt;height:31.3pt" o:ole="">
            <v:imagedata r:id="rId282" o:title=""/>
          </v:shape>
          <o:OLEObject Type="Embed" ProgID="Equation.DSMT4" ShapeID="_x0000_i1161" DrawAspect="Content" ObjectID="_1669992996" r:id="rId283"/>
        </w:object>
      </w:r>
      <w:r w:rsidR="000F72DB">
        <w:rPr>
          <w:rFonts w:ascii="Times New Roman" w:hAnsi="Times New Roman" w:hint="eastAsia"/>
        </w:rPr>
        <w:t>．</w:t>
      </w:r>
    </w:p>
    <w:p w:rsidR="005C7E6D" w:rsidRDefault="005C7E6D" w:rsidP="005C7E6D">
      <w:pPr>
        <w:shd w:val="clear" w:color="auto" w:fill="FFFFFF"/>
      </w:pPr>
    </w:p>
    <w:p w:rsidR="005B4F3C" w:rsidRDefault="005B4F3C" w:rsidP="005B4F3C">
      <w:pPr>
        <w:outlineLvl w:val="0"/>
      </w:pPr>
      <w:r w:rsidRPr="005B4F3C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191CFE">
        <w:rPr>
          <w:rFonts w:hint="eastAsia"/>
        </w:rPr>
        <w:t xml:space="preserve">(1) </w:t>
      </w:r>
      <w:r w:rsidR="00191CFE">
        <w:rPr>
          <w:rFonts w:hint="eastAsia"/>
        </w:rPr>
        <w:t>解为</w:t>
      </w:r>
      <w:r w:rsidR="00B369D2" w:rsidRPr="00B369D2">
        <w:rPr>
          <w:position w:val="-18"/>
        </w:rPr>
        <w:object w:dxaOrig="2260" w:dyaOrig="520">
          <v:shape id="_x0000_i1162" type="#_x0000_t75" style="width:112.7pt;height:25.65pt" o:ole="">
            <v:imagedata r:id="rId284" o:title=""/>
          </v:shape>
          <o:OLEObject Type="Embed" ProgID="Equation.DSMT4" ShapeID="_x0000_i1162" DrawAspect="Content" ObjectID="_1669992997" r:id="rId285"/>
        </w:object>
      </w:r>
      <w:r>
        <w:rPr>
          <w:rFonts w:hint="eastAsia"/>
        </w:rPr>
        <w:t>．</w:t>
      </w:r>
    </w:p>
    <w:p w:rsidR="005B4F3C" w:rsidRDefault="00191CFE" w:rsidP="00191CFE">
      <w:pPr>
        <w:ind w:leftChars="200" w:left="480"/>
        <w:outlineLvl w:val="0"/>
      </w:pPr>
      <w:r>
        <w:rPr>
          <w:rFonts w:hint="eastAsia"/>
        </w:rPr>
        <w:t xml:space="preserve">(2) </w:t>
      </w:r>
      <w:r w:rsidR="00B369D2" w:rsidRPr="00B369D2">
        <w:rPr>
          <w:position w:val="-24"/>
        </w:rPr>
        <w:object w:dxaOrig="6820" w:dyaOrig="620">
          <v:shape id="_x0000_i1163" type="#_x0000_t75" style="width:341.2pt;height:31.3pt" o:ole="">
            <v:imagedata r:id="rId286" o:title=""/>
          </v:shape>
          <o:OLEObject Type="Embed" ProgID="Equation.DSMT4" ShapeID="_x0000_i1163" DrawAspect="Content" ObjectID="_1669992998" r:id="rId287"/>
        </w:object>
      </w:r>
      <w:r>
        <w:rPr>
          <w:rFonts w:hint="eastAsia"/>
        </w:rPr>
        <w:t>．</w:t>
      </w:r>
      <w:r>
        <w:t xml:space="preserve"> </w:t>
      </w:r>
    </w:p>
    <w:p w:rsidR="005C7E6D" w:rsidRDefault="005C7E6D" w:rsidP="00CA00AF"/>
    <w:p w:rsidR="002E7F6B" w:rsidRPr="005C7E6D" w:rsidRDefault="002E7F6B" w:rsidP="00CA00AF"/>
    <w:sectPr w:rsidR="002E7F6B" w:rsidRPr="005C7E6D" w:rsidSect="00223006">
      <w:headerReference w:type="even" r:id="rId288"/>
      <w:footerReference w:type="even" r:id="rId289"/>
      <w:footerReference w:type="default" r:id="rId290"/>
      <w:headerReference w:type="first" r:id="rId29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195" w:rsidRDefault="008B0195">
      <w:r>
        <w:separator/>
      </w:r>
    </w:p>
  </w:endnote>
  <w:endnote w:type="continuationSeparator" w:id="0">
    <w:p w:rsidR="008B0195" w:rsidRDefault="008B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4677C0" w:rsidRDefault="008B0195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DD0EB6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4677C0">
                      <w:instrText>PAGE    \* MERGEFORMAT</w:instrText>
                    </w:r>
                    <w:r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B5052C">
      <w:rPr>
        <w:rFonts w:hint="eastAsia"/>
      </w:rPr>
      <w:t>1996</w:t>
    </w:r>
    <w:r w:rsidR="00B5052C">
      <w:rPr>
        <w:rFonts w:hint="eastAsia"/>
      </w:rPr>
      <w:t>年</w:t>
    </w:r>
    <w:r w:rsidR="00B5052C">
      <w:rPr>
        <w:rFonts w:hint="eastAsia"/>
      </w:rPr>
      <w:t xml:space="preserve"> </w:t>
    </w:r>
    <w:r>
      <w:rPr>
        <w:rFonts w:hint="eastAsia"/>
      </w:rPr>
      <w:t>第</w:t>
    </w:r>
    <w:r w:rsidR="008B0195">
      <w:rPr>
        <w:noProof/>
        <w:lang w:val="zh-CN"/>
      </w:rPr>
      <w:fldChar w:fldCharType="begin"/>
    </w:r>
    <w:r w:rsidR="008B0195">
      <w:rPr>
        <w:noProof/>
        <w:lang w:val="zh-CN"/>
      </w:rPr>
      <w:instrText xml:space="preserve"> PAGE   \* MERGEFORMAT </w:instrText>
    </w:r>
    <w:r w:rsidR="008B0195">
      <w:rPr>
        <w:noProof/>
        <w:lang w:val="zh-CN"/>
      </w:rPr>
      <w:fldChar w:fldCharType="separate"/>
    </w:r>
    <w:r w:rsidR="00DE15AC">
      <w:rPr>
        <w:noProof/>
        <w:lang w:val="zh-CN"/>
      </w:rPr>
      <w:t>5</w:t>
    </w:r>
    <w:r w:rsidR="008B0195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195" w:rsidRDefault="008B0195">
      <w:r>
        <w:separator/>
      </w:r>
    </w:p>
  </w:footnote>
  <w:footnote w:type="continuationSeparator" w:id="0">
    <w:p w:rsidR="008B0195" w:rsidRDefault="008B01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7C0" w:rsidRDefault="008B019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6.95pt;height:25.05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77923"/>
    <w:rsid w:val="0008334B"/>
    <w:rsid w:val="00092FB9"/>
    <w:rsid w:val="000977C3"/>
    <w:rsid w:val="000A66A1"/>
    <w:rsid w:val="000A777C"/>
    <w:rsid w:val="000B1535"/>
    <w:rsid w:val="000B59AC"/>
    <w:rsid w:val="000C4716"/>
    <w:rsid w:val="000D72EC"/>
    <w:rsid w:val="000E39F7"/>
    <w:rsid w:val="000E4C29"/>
    <w:rsid w:val="000E4EBC"/>
    <w:rsid w:val="000F14F9"/>
    <w:rsid w:val="000F21D7"/>
    <w:rsid w:val="000F72DB"/>
    <w:rsid w:val="00102A56"/>
    <w:rsid w:val="00104F63"/>
    <w:rsid w:val="0011658A"/>
    <w:rsid w:val="00135729"/>
    <w:rsid w:val="00142B47"/>
    <w:rsid w:val="001461F0"/>
    <w:rsid w:val="001478F0"/>
    <w:rsid w:val="00151644"/>
    <w:rsid w:val="00153A48"/>
    <w:rsid w:val="0015485D"/>
    <w:rsid w:val="00154F0E"/>
    <w:rsid w:val="00165A89"/>
    <w:rsid w:val="00173BCA"/>
    <w:rsid w:val="00181D33"/>
    <w:rsid w:val="00183302"/>
    <w:rsid w:val="00187824"/>
    <w:rsid w:val="00187D9D"/>
    <w:rsid w:val="00191CFE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3A92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2F47"/>
    <w:rsid w:val="002C43A4"/>
    <w:rsid w:val="002C52FD"/>
    <w:rsid w:val="002D4651"/>
    <w:rsid w:val="002E3334"/>
    <w:rsid w:val="002E369F"/>
    <w:rsid w:val="002E601D"/>
    <w:rsid w:val="002E686D"/>
    <w:rsid w:val="002E7029"/>
    <w:rsid w:val="002E7F6B"/>
    <w:rsid w:val="00300AB8"/>
    <w:rsid w:val="00300CDB"/>
    <w:rsid w:val="00305B24"/>
    <w:rsid w:val="00313DA5"/>
    <w:rsid w:val="003175E7"/>
    <w:rsid w:val="0032739C"/>
    <w:rsid w:val="00330B11"/>
    <w:rsid w:val="00343D4B"/>
    <w:rsid w:val="00356DB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6BCE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4F3C"/>
    <w:rsid w:val="005B5F92"/>
    <w:rsid w:val="005C1225"/>
    <w:rsid w:val="005C2F58"/>
    <w:rsid w:val="005C7882"/>
    <w:rsid w:val="005C7E6D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1DF9"/>
    <w:rsid w:val="006330A9"/>
    <w:rsid w:val="006354D6"/>
    <w:rsid w:val="0063705B"/>
    <w:rsid w:val="00642979"/>
    <w:rsid w:val="00642B51"/>
    <w:rsid w:val="00643BE8"/>
    <w:rsid w:val="00655193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5607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9A3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6166"/>
    <w:rsid w:val="00891724"/>
    <w:rsid w:val="008935CE"/>
    <w:rsid w:val="00894860"/>
    <w:rsid w:val="008A2978"/>
    <w:rsid w:val="008A424E"/>
    <w:rsid w:val="008A6D08"/>
    <w:rsid w:val="008A6E62"/>
    <w:rsid w:val="008B0195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2FE8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4DB5"/>
    <w:rsid w:val="00966B27"/>
    <w:rsid w:val="009765BB"/>
    <w:rsid w:val="00976BF6"/>
    <w:rsid w:val="00981543"/>
    <w:rsid w:val="00982C24"/>
    <w:rsid w:val="00983C72"/>
    <w:rsid w:val="009864C8"/>
    <w:rsid w:val="00986B29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132D"/>
    <w:rsid w:val="00A97179"/>
    <w:rsid w:val="00AA02C2"/>
    <w:rsid w:val="00AA203F"/>
    <w:rsid w:val="00AA335C"/>
    <w:rsid w:val="00AA72C3"/>
    <w:rsid w:val="00AB2455"/>
    <w:rsid w:val="00AB3589"/>
    <w:rsid w:val="00AB5401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69D2"/>
    <w:rsid w:val="00B37E50"/>
    <w:rsid w:val="00B40820"/>
    <w:rsid w:val="00B4208B"/>
    <w:rsid w:val="00B44A27"/>
    <w:rsid w:val="00B478DA"/>
    <w:rsid w:val="00B5052C"/>
    <w:rsid w:val="00B50D26"/>
    <w:rsid w:val="00B5180D"/>
    <w:rsid w:val="00B53608"/>
    <w:rsid w:val="00B617AB"/>
    <w:rsid w:val="00B72045"/>
    <w:rsid w:val="00B7221B"/>
    <w:rsid w:val="00B77F4A"/>
    <w:rsid w:val="00B813F9"/>
    <w:rsid w:val="00B8176C"/>
    <w:rsid w:val="00B84ABD"/>
    <w:rsid w:val="00B84D33"/>
    <w:rsid w:val="00B86D77"/>
    <w:rsid w:val="00B90998"/>
    <w:rsid w:val="00B90F2A"/>
    <w:rsid w:val="00B91093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4F9C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7420"/>
    <w:rsid w:val="00DC2139"/>
    <w:rsid w:val="00DC7236"/>
    <w:rsid w:val="00DD0EB6"/>
    <w:rsid w:val="00DD4BEC"/>
    <w:rsid w:val="00DE15A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7E4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232FB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70B"/>
    <w:rsid w:val="00F62C9F"/>
    <w:rsid w:val="00F67D26"/>
    <w:rsid w:val="00F715F2"/>
    <w:rsid w:val="00F7284C"/>
    <w:rsid w:val="00F7317E"/>
    <w:rsid w:val="00F7459C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B7C6E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121108C3-3F0A-473C-A4F6-1475230B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image" Target="media/image112.wmf"/><Relationship Id="rId247" Type="http://schemas.openxmlformats.org/officeDocument/2006/relationships/oleObject" Target="embeddings/oleObject119.bin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footer" Target="footer1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image" Target="media/image107.wmf"/><Relationship Id="rId237" Type="http://schemas.openxmlformats.org/officeDocument/2006/relationships/oleObject" Target="embeddings/oleObject114.bin"/><Relationship Id="rId258" Type="http://schemas.openxmlformats.org/officeDocument/2006/relationships/image" Target="media/image128.wmf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footer" Target="footer2.xml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227" Type="http://schemas.openxmlformats.org/officeDocument/2006/relationships/oleObject" Target="embeddings/oleObject109.bin"/><Relationship Id="rId248" Type="http://schemas.openxmlformats.org/officeDocument/2006/relationships/image" Target="media/image123.wmf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oleObject" Target="embeddings/oleObject104.bin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259" Type="http://schemas.openxmlformats.org/officeDocument/2006/relationships/oleObject" Target="embeddings/oleObject125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header" Target="header2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image" Target="media/image113.wmf"/><Relationship Id="rId249" Type="http://schemas.openxmlformats.org/officeDocument/2006/relationships/oleObject" Target="embeddings/oleObject120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9.wmf"/><Relationship Id="rId281" Type="http://schemas.openxmlformats.org/officeDocument/2006/relationships/oleObject" Target="embeddings/oleObject136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image" Target="media/image93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8.wmf"/><Relationship Id="rId234" Type="http://schemas.openxmlformats.org/officeDocument/2006/relationships/image" Target="media/image116.wmf"/><Relationship Id="rId239" Type="http://schemas.openxmlformats.org/officeDocument/2006/relationships/oleObject" Target="embeddings/oleObject11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image" Target="media/image124.wmf"/><Relationship Id="rId255" Type="http://schemas.openxmlformats.org/officeDocument/2006/relationships/oleObject" Target="embeddings/oleObject123.bin"/><Relationship Id="rId271" Type="http://schemas.openxmlformats.org/officeDocument/2006/relationships/oleObject" Target="embeddings/oleObject131.bin"/><Relationship Id="rId276" Type="http://schemas.openxmlformats.org/officeDocument/2006/relationships/image" Target="media/image137.wmf"/><Relationship Id="rId292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image" Target="media/image96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3.wmf"/><Relationship Id="rId229" Type="http://schemas.openxmlformats.org/officeDocument/2006/relationships/oleObject" Target="embeddings/oleObject110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40" Type="http://schemas.openxmlformats.org/officeDocument/2006/relationships/image" Target="media/image119.wmf"/><Relationship Id="rId245" Type="http://schemas.openxmlformats.org/officeDocument/2006/relationships/oleObject" Target="embeddings/oleObject118.bin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wmf"/><Relationship Id="rId8" Type="http://schemas.openxmlformats.org/officeDocument/2006/relationships/hyperlink" Target="https://lvjr.bitbucket.io/?kysx199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styles" Target="styles.xml"/><Relationship Id="rId214" Type="http://schemas.openxmlformats.org/officeDocument/2006/relationships/image" Target="media/image106.wmf"/><Relationship Id="rId230" Type="http://schemas.openxmlformats.org/officeDocument/2006/relationships/image" Target="media/image114.wmf"/><Relationship Id="rId235" Type="http://schemas.openxmlformats.org/officeDocument/2006/relationships/oleObject" Target="embeddings/oleObject113.bin"/><Relationship Id="rId251" Type="http://schemas.openxmlformats.org/officeDocument/2006/relationships/oleObject" Target="embeddings/oleObject121.bin"/><Relationship Id="rId256" Type="http://schemas.openxmlformats.org/officeDocument/2006/relationships/image" Target="media/image127.wmf"/><Relationship Id="rId277" Type="http://schemas.openxmlformats.org/officeDocument/2006/relationships/oleObject" Target="embeddings/oleObject13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5.wmf"/><Relationship Id="rId293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0" Type="http://schemas.openxmlformats.org/officeDocument/2006/relationships/image" Target="media/image109.wmf"/><Relationship Id="rId225" Type="http://schemas.openxmlformats.org/officeDocument/2006/relationships/oleObject" Target="embeddings/oleObject108.bin"/><Relationship Id="rId241" Type="http://schemas.openxmlformats.org/officeDocument/2006/relationships/oleObject" Target="embeddings/oleObject116.bin"/><Relationship Id="rId246" Type="http://schemas.openxmlformats.org/officeDocument/2006/relationships/image" Target="media/image122.wmf"/><Relationship Id="rId267" Type="http://schemas.openxmlformats.org/officeDocument/2006/relationships/oleObject" Target="embeddings/oleObject129.bin"/><Relationship Id="rId288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image" Target="media/image130.wmf"/><Relationship Id="rId283" Type="http://schemas.openxmlformats.org/officeDocument/2006/relationships/oleObject" Target="embeddings/oleObject13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image" Target="media/image104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17.wmf"/><Relationship Id="rId257" Type="http://schemas.openxmlformats.org/officeDocument/2006/relationships/oleObject" Target="embeddings/oleObject124.bin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52" Type="http://schemas.openxmlformats.org/officeDocument/2006/relationships/image" Target="media/image125.wmf"/><Relationship Id="rId273" Type="http://schemas.openxmlformats.org/officeDocument/2006/relationships/oleObject" Target="embeddings/oleObject13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image" Target="media/image97.wmf"/><Relationship Id="rId200" Type="http://schemas.openxmlformats.org/officeDocument/2006/relationships/image" Target="media/image99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image" Target="media/image120.wmf"/><Relationship Id="rId263" Type="http://schemas.openxmlformats.org/officeDocument/2006/relationships/oleObject" Target="embeddings/oleObject127.bin"/><Relationship Id="rId284" Type="http://schemas.openxmlformats.org/officeDocument/2006/relationships/image" Target="media/image14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image" Target="media/image92.wmf"/><Relationship Id="rId211" Type="http://schemas.openxmlformats.org/officeDocument/2006/relationships/oleObject" Target="embeddings/oleObject101.bin"/><Relationship Id="rId232" Type="http://schemas.openxmlformats.org/officeDocument/2006/relationships/image" Target="media/image115.wmf"/><Relationship Id="rId253" Type="http://schemas.openxmlformats.org/officeDocument/2006/relationships/oleObject" Target="embeddings/oleObject122.bin"/><Relationship Id="rId274" Type="http://schemas.openxmlformats.org/officeDocument/2006/relationships/image" Target="media/image136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7.bin"/><Relationship Id="rId264" Type="http://schemas.openxmlformats.org/officeDocument/2006/relationships/image" Target="media/image131.wmf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oleObject" Target="embeddings/oleObject89.bin"/><Relationship Id="rId1" Type="http://schemas.openxmlformats.org/officeDocument/2006/relationships/customXml" Target="../customXml/item1.xml"/><Relationship Id="rId212" Type="http://schemas.openxmlformats.org/officeDocument/2006/relationships/image" Target="media/image105.wmf"/><Relationship Id="rId233" Type="http://schemas.openxmlformats.org/officeDocument/2006/relationships/oleObject" Target="embeddings/oleObject112.bin"/><Relationship Id="rId254" Type="http://schemas.openxmlformats.org/officeDocument/2006/relationships/image" Target="media/image126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image" Target="media/image98.wmf"/><Relationship Id="rId202" Type="http://schemas.openxmlformats.org/officeDocument/2006/relationships/image" Target="media/image100.wmf"/><Relationship Id="rId223" Type="http://schemas.openxmlformats.org/officeDocument/2006/relationships/oleObject" Target="embeddings/oleObject107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8.bin"/><Relationship Id="rId286" Type="http://schemas.openxmlformats.org/officeDocument/2006/relationships/image" Target="media/image14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02E11C-FC7D-453A-9972-F2CB541B1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</TotalTime>
  <Pages>5</Pages>
  <Words>754</Words>
  <Characters>4302</Characters>
  <Application>Microsoft Office Word</Application>
  <DocSecurity>0</DocSecurity>
  <Lines>35</Lines>
  <Paragraphs>10</Paragraphs>
  <ScaleCrop>false</ScaleCrop>
  <Company>微软中国</Company>
  <LinksUpToDate>false</LinksUpToDate>
  <CharactersWithSpaces>5046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111</cp:revision>
  <cp:lastPrinted>2011-09-06T10:51:00Z</cp:lastPrinted>
  <dcterms:created xsi:type="dcterms:W3CDTF">2020-11-13T07:23:00Z</dcterms:created>
  <dcterms:modified xsi:type="dcterms:W3CDTF">2020-12-20T10:06:00Z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