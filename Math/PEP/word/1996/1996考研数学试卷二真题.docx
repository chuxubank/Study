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9E115F" w:rsidRDefault="00154AFC" w:rsidP="009E115F">
      <w:pPr>
        <w:pStyle w:val="af"/>
      </w:pPr>
      <w:hyperlink r:id="rId8" w:history="1">
        <w:r w:rsidR="00B5052C" w:rsidRPr="009E115F">
          <w:rPr>
            <w:rStyle w:val="a7"/>
            <w:rFonts w:hint="eastAsia"/>
            <w:color w:val="002060"/>
          </w:rPr>
          <w:t>1996</w:t>
        </w:r>
        <w:r w:rsidR="00CA00AF" w:rsidRPr="009E115F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9E115F">
          <w:rPr>
            <w:rStyle w:val="a7"/>
            <w:rFonts w:hint="eastAsia"/>
            <w:color w:val="002060"/>
          </w:rPr>
          <w:t>卷</w:t>
        </w:r>
        <w:r w:rsidR="009B3EB7" w:rsidRPr="009E115F">
          <w:rPr>
            <w:rStyle w:val="a7"/>
            <w:rFonts w:hint="eastAsia"/>
            <w:color w:val="002060"/>
          </w:rPr>
          <w:t>二</w:t>
        </w:r>
      </w:hyperlink>
    </w:p>
    <w:p w:rsidR="0055345C" w:rsidRDefault="0055345C" w:rsidP="00C16E6C"/>
    <w:p w:rsidR="00D133EF" w:rsidRDefault="00D133EF" w:rsidP="00C16E6C"/>
    <w:p w:rsidR="004F5FFE" w:rsidRPr="004A5677" w:rsidRDefault="004F5FFE" w:rsidP="00E205A4">
      <w:pPr>
        <w:pStyle w:val="1"/>
      </w:pPr>
      <w:r w:rsidRPr="004A5677">
        <w:rPr>
          <w:rFonts w:hint="eastAsia"/>
        </w:rPr>
        <w:t>一、填空题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本题共5小题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每小题3分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满分15分</w:t>
      </w:r>
      <w:r w:rsidR="00E205A4">
        <w:rPr>
          <w:rFonts w:hint="eastAsia"/>
        </w:rPr>
        <w:t>）</w:t>
      </w:r>
      <w:r w:rsidR="004F152C" w:rsidRPr="004F152C">
        <w:rPr>
          <w:rStyle w:val="ae"/>
          <w:rFonts w:hint="eastAsia"/>
          <w:b w:val="0"/>
        </w:rPr>
        <w:t>【同试卷一第一题】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设</w:t>
      </w:r>
      <w:bookmarkStart w:id="0" w:name="MTBlankEqn"/>
      <w:r w:rsidR="004628E7" w:rsidRPr="004628E7">
        <w:rPr>
          <w:position w:val="-28"/>
        </w:rPr>
        <w:object w:dxaOrig="1740" w:dyaOrig="740">
          <v:shape id="_x0000_i1025" type="#_x0000_t75" style="width:87.05pt;height:37.05pt" o:ole="">
            <v:imagedata r:id="rId9" o:title=""/>
          </v:shape>
          <o:OLEObject Type="Embed" ProgID="Equation.DSMT4" ShapeID="_x0000_i1025" DrawAspect="Content" ObjectID="_1669485545" r:id="rId10"/>
        </w:object>
      </w:r>
      <w:bookmarkEnd w:id="0"/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="004628E7" w:rsidRPr="004628E7">
        <w:rPr>
          <w:position w:val="-6"/>
        </w:rPr>
        <w:object w:dxaOrig="380" w:dyaOrig="220">
          <v:shape id="_x0000_i1026" type="#_x0000_t75" style="width:18.8pt;height:10.75pt" o:ole="">
            <v:imagedata r:id="rId11" o:title=""/>
          </v:shape>
          <o:OLEObject Type="Embed" ProgID="Equation.DSMT4" ShapeID="_x0000_i1026" DrawAspect="Content" ObjectID="_1669485546" r:id="rId12"/>
        </w:objec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C16E6C" w:rsidRPr="00413E5B" w:rsidRDefault="00C16E6C" w:rsidP="00413E5B">
      <w:pPr>
        <w:rPr>
          <w:rFonts w:ascii="宋体" w:hAnsi="宋体"/>
          <w:szCs w:val="21"/>
        </w:rPr>
      </w:pPr>
    </w:p>
    <w:p w:rsidR="00533894" w:rsidRDefault="00533894" w:rsidP="00C16E6C">
      <w:pPr>
        <w:ind w:left="480" w:hangingChars="200" w:hanging="480"/>
        <w:rPr>
          <w:rFonts w:ascii="宋体" w:hAnsi="宋体"/>
          <w:szCs w:val="21"/>
        </w:rPr>
      </w:pPr>
    </w:p>
    <w:p w:rsidR="004F5FFE" w:rsidRPr="004A5677" w:rsidRDefault="004F5FFE" w:rsidP="00DE1CCB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设一平面经过原点及点</w:t>
      </w:r>
      <w:r w:rsidR="004628E7" w:rsidRPr="004628E7">
        <w:rPr>
          <w:position w:val="-10"/>
        </w:rPr>
        <w:object w:dxaOrig="880" w:dyaOrig="320">
          <v:shape id="_x0000_i1027" type="#_x0000_t75" style="width:44.05pt;height:16.1pt" o:ole="">
            <v:imagedata r:id="rId13" o:title=""/>
          </v:shape>
          <o:OLEObject Type="Embed" ProgID="Equation.DSMT4" ShapeID="_x0000_i1027" DrawAspect="Content" ObjectID="_1669485547" r:id="rId14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且与平面</w:t>
      </w:r>
      <w:r w:rsidR="004628E7" w:rsidRPr="004628E7">
        <w:rPr>
          <w:position w:val="-10"/>
        </w:rPr>
        <w:object w:dxaOrig="1500" w:dyaOrig="320">
          <v:shape id="_x0000_i1028" type="#_x0000_t75" style="width:75.2pt;height:16.1pt" o:ole="">
            <v:imagedata r:id="rId15" o:title=""/>
          </v:shape>
          <o:OLEObject Type="Embed" ProgID="Equation.DSMT4" ShapeID="_x0000_i1028" DrawAspect="Content" ObjectID="_1669485548" r:id="rId16"/>
        </w:object>
      </w:r>
      <w:r w:rsidRPr="004A5677">
        <w:rPr>
          <w:rFonts w:ascii="宋体" w:hAnsi="宋体" w:hint="eastAsia"/>
          <w:szCs w:val="21"/>
        </w:rPr>
        <w:t>垂直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则此平面方程为</w: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C16E6C" w:rsidRPr="00F977B4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(3) </w:t>
      </w:r>
      <w:r w:rsidRPr="004A5677">
        <w:rPr>
          <w:rFonts w:ascii="宋体" w:hAnsi="宋体" w:hint="eastAsia"/>
          <w:szCs w:val="21"/>
        </w:rPr>
        <w:t>微分方程</w:t>
      </w:r>
      <w:r w:rsidR="004628E7" w:rsidRPr="004628E7">
        <w:rPr>
          <w:position w:val="-10"/>
        </w:rPr>
        <w:object w:dxaOrig="1740" w:dyaOrig="360">
          <v:shape id="_x0000_i1029" type="#_x0000_t75" style="width:87.05pt;height:18.25pt" o:ole="">
            <v:imagedata r:id="rId17" o:title=""/>
          </v:shape>
          <o:OLEObject Type="Embed" ProgID="Equation.DSMT4" ShapeID="_x0000_i1029" DrawAspect="Content" ObjectID="_1669485549" r:id="rId18"/>
        </w:object>
      </w:r>
      <w:r w:rsidRPr="004A5677">
        <w:rPr>
          <w:rFonts w:ascii="宋体" w:hAnsi="宋体" w:hint="eastAsia"/>
          <w:szCs w:val="21"/>
        </w:rPr>
        <w:t>的通解为</w: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714D59" w:rsidRDefault="00714D59" w:rsidP="00413E5B">
      <w:pPr>
        <w:rPr>
          <w:rFonts w:ascii="宋体" w:hAnsi="宋体"/>
          <w:szCs w:val="21"/>
        </w:rPr>
      </w:pPr>
    </w:p>
    <w:p w:rsidR="00714D59" w:rsidRDefault="00714D59" w:rsidP="00C16E6C">
      <w:pPr>
        <w:ind w:left="480" w:hangingChars="200" w:hanging="480"/>
        <w:rPr>
          <w:rFonts w:ascii="宋体" w:hAnsi="宋体"/>
          <w:szCs w:val="21"/>
        </w:rPr>
      </w:pPr>
    </w:p>
    <w:p w:rsidR="004F5FFE" w:rsidRPr="004A5677" w:rsidRDefault="004F5FFE" w:rsidP="00C16E6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(4) </w:t>
      </w:r>
      <w:r w:rsidRPr="004A5677">
        <w:rPr>
          <w:rFonts w:ascii="宋体" w:hAnsi="宋体" w:hint="eastAsia"/>
          <w:szCs w:val="21"/>
        </w:rPr>
        <w:t>函数</w:t>
      </w:r>
      <w:r w:rsidR="004628E7" w:rsidRPr="004628E7">
        <w:rPr>
          <w:position w:val="-12"/>
        </w:rPr>
        <w:object w:dxaOrig="2000" w:dyaOrig="440">
          <v:shape id="_x0000_i1030" type="#_x0000_t75" style="width:99.95pt;height:22.05pt" o:ole="">
            <v:imagedata r:id="rId19" o:title=""/>
          </v:shape>
          <o:OLEObject Type="Embed" ProgID="Equation.DSMT4" ShapeID="_x0000_i1030" DrawAspect="Content" ObjectID="_1669485550" r:id="rId20"/>
        </w:object>
      </w:r>
      <w:r w:rsidRPr="004A5677">
        <w:rPr>
          <w:rFonts w:ascii="宋体" w:hAnsi="宋体" w:hint="eastAsia"/>
          <w:szCs w:val="21"/>
        </w:rPr>
        <w:t>在</w:t>
      </w:r>
      <w:r w:rsidR="004628E7" w:rsidRPr="004628E7">
        <w:rPr>
          <w:position w:val="-10"/>
        </w:rPr>
        <w:object w:dxaOrig="900" w:dyaOrig="320">
          <v:shape id="_x0000_i1031" type="#_x0000_t75" style="width:45.15pt;height:16.1pt" o:ole="">
            <v:imagedata r:id="rId21" o:title=""/>
          </v:shape>
          <o:OLEObject Type="Embed" ProgID="Equation.DSMT4" ShapeID="_x0000_i1031" DrawAspect="Content" ObjectID="_1669485551" r:id="rId22"/>
        </w:object>
      </w:r>
      <w:r w:rsidRPr="004A5677">
        <w:rPr>
          <w:rFonts w:ascii="宋体" w:hAnsi="宋体" w:hint="eastAsia"/>
          <w:szCs w:val="21"/>
        </w:rPr>
        <w:t>点处沿</w:t>
      </w:r>
      <w:r w:rsidR="004628E7" w:rsidRPr="00025957">
        <w:rPr>
          <w:position w:val="-4"/>
        </w:rPr>
        <w:object w:dxaOrig="220" w:dyaOrig="260">
          <v:shape id="_x0000_i1032" type="#_x0000_t75" style="width:10.75pt;height:12.9pt" o:ole="">
            <v:imagedata r:id="rId23" o:title=""/>
          </v:shape>
          <o:OLEObject Type="Embed" ProgID="Equation.DSMT4" ShapeID="_x0000_i1032" DrawAspect="Content" ObjectID="_1669485552" r:id="rId24"/>
        </w:object>
      </w:r>
      <w:r w:rsidRPr="004A5677">
        <w:rPr>
          <w:rFonts w:ascii="宋体" w:hAnsi="宋体" w:hint="eastAsia"/>
          <w:szCs w:val="21"/>
        </w:rPr>
        <w:t>点指向</w:t>
      </w:r>
      <w:r w:rsidR="004628E7" w:rsidRPr="004628E7">
        <w:rPr>
          <w:position w:val="-10"/>
        </w:rPr>
        <w:object w:dxaOrig="1040" w:dyaOrig="320">
          <v:shape id="_x0000_i1033" type="#_x0000_t75" style="width:52.1pt;height:16.1pt" o:ole="">
            <v:imagedata r:id="rId25" o:title=""/>
          </v:shape>
          <o:OLEObject Type="Embed" ProgID="Equation.DSMT4" ShapeID="_x0000_i1033" DrawAspect="Content" ObjectID="_1669485553" r:id="rId26"/>
        </w:object>
      </w:r>
      <w:r>
        <w:rPr>
          <w:rFonts w:ascii="宋体" w:hAnsi="宋体" w:hint="eastAsia"/>
          <w:szCs w:val="21"/>
        </w:rPr>
        <w:t>点</w:t>
      </w:r>
      <w:r w:rsidRPr="004A5677">
        <w:rPr>
          <w:rFonts w:ascii="宋体" w:hAnsi="宋体" w:hint="eastAsia"/>
          <w:szCs w:val="21"/>
        </w:rPr>
        <w:t>方向的方向导数为</w: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714D59" w:rsidRDefault="00714D59" w:rsidP="00C16E6C">
      <w:pPr>
        <w:rPr>
          <w:rFonts w:ascii="宋体" w:hAnsi="宋体"/>
          <w:szCs w:val="21"/>
        </w:rPr>
      </w:pPr>
    </w:p>
    <w:p w:rsidR="004F5FFE" w:rsidRDefault="004F5FFE" w:rsidP="00A63F09">
      <w:pPr>
        <w:adjustRightInd w:val="0"/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(5) </w:t>
      </w:r>
      <w:r w:rsidRPr="004A5677">
        <w:rPr>
          <w:rFonts w:ascii="宋体" w:hAnsi="宋体" w:hint="eastAsia"/>
          <w:szCs w:val="21"/>
        </w:rPr>
        <w:t>设</w:t>
      </w:r>
      <w:r w:rsidR="004628E7" w:rsidRPr="00025957">
        <w:rPr>
          <w:position w:val="-4"/>
        </w:rPr>
        <w:object w:dxaOrig="220" w:dyaOrig="260">
          <v:shape id="_x0000_i1034" type="#_x0000_t75" style="width:10.75pt;height:12.9pt" o:ole="">
            <v:imagedata r:id="rId27" o:title=""/>
          </v:shape>
          <o:OLEObject Type="Embed" ProgID="Equation.DSMT4" ShapeID="_x0000_i1034" DrawAspect="Content" ObjectID="_1669485554" r:id="rId28"/>
        </w:object>
      </w:r>
      <w:r w:rsidRPr="004A5677">
        <w:rPr>
          <w:rFonts w:ascii="宋体" w:hAnsi="宋体" w:hint="eastAsia"/>
          <w:szCs w:val="21"/>
        </w:rPr>
        <w:t>是</w:t>
      </w:r>
      <w:r w:rsidR="004628E7" w:rsidRPr="004628E7">
        <w:rPr>
          <w:position w:val="-6"/>
        </w:rPr>
        <w:object w:dxaOrig="499" w:dyaOrig="279">
          <v:shape id="_x0000_i1035" type="#_x0000_t75" style="width:24.7pt;height:13.95pt" o:ole="">
            <v:imagedata r:id="rId29" o:title=""/>
          </v:shape>
          <o:OLEObject Type="Embed" ProgID="Equation.DSMT4" ShapeID="_x0000_i1035" DrawAspect="Content" ObjectID="_1669485555" r:id="rId30"/>
        </w:object>
      </w:r>
      <w:r w:rsidRPr="004A5677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</w:t>
      </w:r>
      <w:r w:rsidR="004628E7" w:rsidRPr="00025957">
        <w:rPr>
          <w:position w:val="-4"/>
        </w:rPr>
        <w:object w:dxaOrig="220" w:dyaOrig="260">
          <v:shape id="_x0000_i1036" type="#_x0000_t75" style="width:10.75pt;height:12.9pt" o:ole="">
            <v:imagedata r:id="rId31" o:title=""/>
          </v:shape>
          <o:OLEObject Type="Embed" ProgID="Equation.DSMT4" ShapeID="_x0000_i1036" DrawAspect="Content" ObjectID="_1669485556" r:id="rId32"/>
        </w:object>
      </w:r>
      <w:r w:rsidRPr="004A5677">
        <w:rPr>
          <w:rFonts w:ascii="宋体" w:hAnsi="宋体" w:hint="eastAsia"/>
          <w:szCs w:val="21"/>
        </w:rPr>
        <w:t>的秩</w:t>
      </w:r>
      <w:r w:rsidR="004628E7" w:rsidRPr="004628E7">
        <w:rPr>
          <w:position w:val="-10"/>
        </w:rPr>
        <w:object w:dxaOrig="840" w:dyaOrig="320">
          <v:shape id="_x0000_i1037" type="#_x0000_t75" style="width:41.9pt;height:16.1pt" o:ole="">
            <v:imagedata r:id="rId33" o:title=""/>
          </v:shape>
          <o:OLEObject Type="Embed" ProgID="Equation.DSMT4" ShapeID="_x0000_i1037" DrawAspect="Content" ObjectID="_1669485557" r:id="rId34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而</w:t>
      </w:r>
      <w:r w:rsidR="004628E7" w:rsidRPr="004628E7">
        <w:rPr>
          <w:position w:val="-50"/>
        </w:rPr>
        <w:object w:dxaOrig="1620" w:dyaOrig="1120">
          <v:shape id="_x0000_i1038" type="#_x0000_t75" style="width:81.15pt;height:55.9pt" o:ole="">
            <v:imagedata r:id="rId35" o:title=""/>
          </v:shape>
          <o:OLEObject Type="Embed" ProgID="Equation.DSMT4" ShapeID="_x0000_i1038" DrawAspect="Content" ObjectID="_1669485558" r:id="rId36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="004628E7" w:rsidRPr="004628E7">
        <w:rPr>
          <w:position w:val="-10"/>
        </w:rPr>
        <w:object w:dxaOrig="840" w:dyaOrig="320">
          <v:shape id="_x0000_i1039" type="#_x0000_t75" style="width:41.9pt;height:16.1pt" o:ole="">
            <v:imagedata r:id="rId37" o:title=""/>
          </v:shape>
          <o:OLEObject Type="Embed" ProgID="Equation.DSMT4" ShapeID="_x0000_i1039" DrawAspect="Content" ObjectID="_1669485559" r:id="rId38"/>
        </w:objec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二、选择题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本题共5小题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每小题3分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满分15分</w:t>
      </w:r>
      <w:r w:rsidR="00E205A4">
        <w:rPr>
          <w:rFonts w:hint="eastAsia"/>
        </w:rPr>
        <w:t>）</w:t>
      </w:r>
      <w:r w:rsidR="004F152C" w:rsidRPr="004F152C">
        <w:rPr>
          <w:rStyle w:val="ae"/>
          <w:rFonts w:hint="eastAsia"/>
          <w:b w:val="0"/>
        </w:rPr>
        <w:t>【同试卷一第</w:t>
      </w:r>
      <w:r w:rsidR="004F152C">
        <w:rPr>
          <w:rStyle w:val="ae"/>
          <w:rFonts w:hint="eastAsia"/>
          <w:b w:val="0"/>
        </w:rPr>
        <w:t>二</w:t>
      </w:r>
      <w:r w:rsidR="004F152C" w:rsidRPr="004F152C">
        <w:rPr>
          <w:rStyle w:val="ae"/>
          <w:rFonts w:hint="eastAsia"/>
          <w:b w:val="0"/>
        </w:rPr>
        <w:t>题】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已知</w:t>
      </w:r>
      <w:r w:rsidR="004628E7" w:rsidRPr="004628E7">
        <w:rPr>
          <w:position w:val="-28"/>
        </w:rPr>
        <w:object w:dxaOrig="1719" w:dyaOrig="660">
          <v:shape id="_x0000_i1040" type="#_x0000_t75" style="width:85.95pt;height:32.8pt" o:ole="">
            <v:imagedata r:id="rId39" o:title=""/>
          </v:shape>
          <o:OLEObject Type="Embed" ProgID="Equation.DSMT4" ShapeID="_x0000_i1040" DrawAspect="Content" ObjectID="_1669485560" r:id="rId40"/>
        </w:object>
      </w:r>
      <w:r w:rsidRPr="004A5677">
        <w:rPr>
          <w:rFonts w:ascii="宋体" w:hAnsi="宋体" w:hint="eastAsia"/>
          <w:szCs w:val="21"/>
        </w:rPr>
        <w:t>为某函数的全微分</w:t>
      </w:r>
      <w:r w:rsidR="00553ED3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则</w:t>
      </w:r>
      <w:r w:rsidR="004628E7" w:rsidRPr="004628E7">
        <w:rPr>
          <w:position w:val="-6"/>
        </w:rPr>
        <w:object w:dxaOrig="200" w:dyaOrig="220">
          <v:shape id="_x0000_i1041" type="#_x0000_t75" style="width:10.2pt;height:10.75pt" o:ole="">
            <v:imagedata r:id="rId41" o:title=""/>
          </v:shape>
          <o:OLEObject Type="Embed" ProgID="Equation.DSMT4" ShapeID="_x0000_i1041" DrawAspect="Content" ObjectID="_1669485561" r:id="rId42"/>
        </w:object>
      </w:r>
      <w:r w:rsidRPr="004A5677">
        <w:rPr>
          <w:rFonts w:ascii="宋体" w:hAnsi="宋体" w:hint="eastAsia"/>
          <w:szCs w:val="21"/>
        </w:rPr>
        <w:t>等于</w:t>
      </w:r>
      <w:r w:rsidRPr="000C46EF">
        <w:rPr>
          <w:rFonts w:hint="eastAsia"/>
        </w:rPr>
        <w:t>(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 )</w:t>
      </w:r>
    </w:p>
    <w:p w:rsidR="004F5FFE" w:rsidRPr="004A5677" w:rsidRDefault="004F5FFE" w:rsidP="00C16E6C">
      <w:pPr>
        <w:tabs>
          <w:tab w:val="left" w:pos="2340"/>
          <w:tab w:val="left" w:pos="4680"/>
          <w:tab w:val="left" w:pos="64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553ED3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-1</w:t>
      </w:r>
      <w:r w:rsidR="00553ED3">
        <w:rPr>
          <w:rFonts w:ascii="宋体" w:hAnsi="宋体" w:hint="eastAsia"/>
          <w:szCs w:val="21"/>
        </w:rPr>
        <w:t xml:space="preserve">．        </w:t>
      </w:r>
      <w:r w:rsidRPr="00553ED3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0</w:t>
      </w:r>
      <w:r w:rsidR="00553ED3">
        <w:rPr>
          <w:rFonts w:ascii="宋体" w:hAnsi="宋体" w:hint="eastAsia"/>
          <w:szCs w:val="21"/>
        </w:rPr>
        <w:t xml:space="preserve">．        </w:t>
      </w:r>
      <w:r w:rsidRPr="00553ED3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1</w:t>
      </w:r>
      <w:r w:rsidR="00553ED3">
        <w:rPr>
          <w:rFonts w:ascii="宋体" w:hAnsi="宋体" w:hint="eastAsia"/>
          <w:szCs w:val="21"/>
        </w:rPr>
        <w:t xml:space="preserve">．        </w:t>
      </w:r>
      <w:r w:rsidRPr="00553ED3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2</w:t>
      </w:r>
      <w:r w:rsidR="00553ED3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4F152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>(2)</w:t>
      </w:r>
      <w:r w:rsidR="004F152C">
        <w:rPr>
          <w:rFonts w:hint="eastAsia"/>
        </w:rPr>
        <w:t xml:space="preserve"> </w:t>
      </w:r>
      <w:r w:rsidRPr="004A5677">
        <w:rPr>
          <w:rFonts w:ascii="宋体" w:hAnsi="宋体" w:hint="eastAsia"/>
          <w:szCs w:val="21"/>
        </w:rPr>
        <w:t>设</w:t>
      </w:r>
      <w:r w:rsidR="004628E7" w:rsidRPr="004628E7">
        <w:rPr>
          <w:position w:val="-10"/>
        </w:rPr>
        <w:object w:dxaOrig="540" w:dyaOrig="320">
          <v:shape id="_x0000_i1042" type="#_x0000_t75" style="width:26.85pt;height:16.1pt" o:ole="">
            <v:imagedata r:id="rId43" o:title=""/>
          </v:shape>
          <o:OLEObject Type="Embed" ProgID="Equation.DSMT4" ShapeID="_x0000_i1042" DrawAspect="Content" ObjectID="_1669485562" r:id="rId44"/>
        </w:object>
      </w:r>
      <w:r w:rsidRPr="004A5677">
        <w:rPr>
          <w:rFonts w:ascii="宋体" w:hAnsi="宋体" w:hint="eastAsia"/>
          <w:szCs w:val="21"/>
        </w:rPr>
        <w:t>有二阶连续导数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</w:t>
      </w:r>
      <w:r w:rsidR="004628E7" w:rsidRPr="004628E7">
        <w:rPr>
          <w:position w:val="-10"/>
        </w:rPr>
        <w:object w:dxaOrig="920" w:dyaOrig="320">
          <v:shape id="_x0000_i1043" type="#_x0000_t75" style="width:46.2pt;height:16.1pt" o:ole="">
            <v:imagedata r:id="rId45" o:title=""/>
          </v:shape>
          <o:OLEObject Type="Embed" ProgID="Equation.DSMT4" ShapeID="_x0000_i1043" DrawAspect="Content" ObjectID="_1669485563" r:id="rId46"/>
        </w:objec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28"/>
        </w:rPr>
        <w:object w:dxaOrig="1540" w:dyaOrig="660">
          <v:shape id="_x0000_i1044" type="#_x0000_t75" style="width:76.85pt;height:32.8pt" o:ole="">
            <v:imagedata r:id="rId47" o:title=""/>
          </v:shape>
          <o:OLEObject Type="Embed" ProgID="Equation.DSMT4" ShapeID="_x0000_i1044" DrawAspect="Content" ObjectID="_1669485564" r:id="rId48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Pr="000C46EF">
        <w:rPr>
          <w:rFonts w:hint="eastAsia"/>
        </w:rPr>
        <w:t xml:space="preserve">( 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)</w:t>
      </w:r>
    </w:p>
    <w:p w:rsidR="004F5FFE" w:rsidRPr="004A5677" w:rsidRDefault="004F5FFE" w:rsidP="00C16E6C">
      <w:pPr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(A) </w:t>
      </w:r>
      <w:r w:rsidR="004628E7" w:rsidRPr="004628E7">
        <w:rPr>
          <w:position w:val="-10"/>
        </w:rPr>
        <w:object w:dxaOrig="520" w:dyaOrig="320">
          <v:shape id="_x0000_i1045" type="#_x0000_t75" style="width:25.8pt;height:16.1pt" o:ole="">
            <v:imagedata r:id="rId49" o:title=""/>
          </v:shape>
          <o:OLEObject Type="Embed" ProgID="Equation.DSMT4" ShapeID="_x0000_i1045" DrawAspect="Content" ObjectID="_1669485565" r:id="rId50"/>
        </w:object>
      </w:r>
      <w:r w:rsidRPr="004A5677">
        <w:rPr>
          <w:rFonts w:ascii="宋体" w:hAnsi="宋体" w:hint="eastAsia"/>
          <w:szCs w:val="21"/>
        </w:rPr>
        <w:t>是</w:t>
      </w:r>
      <w:r w:rsidR="004628E7" w:rsidRPr="004628E7">
        <w:rPr>
          <w:position w:val="-10"/>
        </w:rPr>
        <w:object w:dxaOrig="540" w:dyaOrig="320">
          <v:shape id="_x0000_i1046" type="#_x0000_t75" style="width:26.85pt;height:16.1pt" o:ole="">
            <v:imagedata r:id="rId51" o:title=""/>
          </v:shape>
          <o:OLEObject Type="Embed" ProgID="Equation.DSMT4" ShapeID="_x0000_i1046" DrawAspect="Content" ObjectID="_1669485566" r:id="rId52"/>
        </w:object>
      </w:r>
      <w:r w:rsidRPr="004A5677">
        <w:rPr>
          <w:rFonts w:ascii="宋体" w:hAnsi="宋体" w:hint="eastAsia"/>
          <w:szCs w:val="21"/>
        </w:rPr>
        <w:t>的极大值</w:t>
      </w:r>
      <w:r w:rsidR="006A6FE2">
        <w:rPr>
          <w:rFonts w:ascii="宋体" w:hAnsi="宋体" w:hint="eastAsia"/>
          <w:szCs w:val="21"/>
        </w:rPr>
        <w:t>．</w:t>
      </w:r>
    </w:p>
    <w:p w:rsidR="004F5FFE" w:rsidRPr="004A5677" w:rsidRDefault="004F5FFE" w:rsidP="00C16E6C">
      <w:pPr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(B) </w:t>
      </w:r>
      <w:r w:rsidR="004628E7" w:rsidRPr="004628E7">
        <w:rPr>
          <w:position w:val="-10"/>
        </w:rPr>
        <w:object w:dxaOrig="520" w:dyaOrig="320">
          <v:shape id="_x0000_i1047" type="#_x0000_t75" style="width:25.8pt;height:16.1pt" o:ole="">
            <v:imagedata r:id="rId53" o:title=""/>
          </v:shape>
          <o:OLEObject Type="Embed" ProgID="Equation.DSMT4" ShapeID="_x0000_i1047" DrawAspect="Content" ObjectID="_1669485567" r:id="rId54"/>
        </w:object>
      </w:r>
      <w:r w:rsidRPr="004A5677">
        <w:rPr>
          <w:rFonts w:ascii="宋体" w:hAnsi="宋体" w:hint="eastAsia"/>
          <w:szCs w:val="21"/>
        </w:rPr>
        <w:t>是</w:t>
      </w:r>
      <w:r w:rsidR="004628E7" w:rsidRPr="004628E7">
        <w:rPr>
          <w:position w:val="-10"/>
        </w:rPr>
        <w:object w:dxaOrig="540" w:dyaOrig="320">
          <v:shape id="_x0000_i1048" type="#_x0000_t75" style="width:26.85pt;height:16.1pt" o:ole="">
            <v:imagedata r:id="rId55" o:title=""/>
          </v:shape>
          <o:OLEObject Type="Embed" ProgID="Equation.DSMT4" ShapeID="_x0000_i1048" DrawAspect="Content" ObjectID="_1669485568" r:id="rId56"/>
        </w:object>
      </w:r>
      <w:r w:rsidRPr="004A5677">
        <w:rPr>
          <w:rFonts w:ascii="宋体" w:hAnsi="宋体" w:hint="eastAsia"/>
          <w:szCs w:val="21"/>
        </w:rPr>
        <w:t>的极小值</w:t>
      </w:r>
      <w:r w:rsidR="006A6FE2">
        <w:rPr>
          <w:rFonts w:ascii="宋体" w:hAnsi="宋体" w:hint="eastAsia"/>
          <w:szCs w:val="21"/>
        </w:rPr>
        <w:t>．</w:t>
      </w:r>
    </w:p>
    <w:p w:rsidR="004F5FFE" w:rsidRPr="004A5677" w:rsidRDefault="004F5FFE" w:rsidP="00C16E6C">
      <w:pPr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(C) </w:t>
      </w:r>
      <w:r w:rsidR="004628E7" w:rsidRPr="004628E7">
        <w:rPr>
          <w:position w:val="-10"/>
        </w:rPr>
        <w:object w:dxaOrig="880" w:dyaOrig="320">
          <v:shape id="_x0000_i1049" type="#_x0000_t75" style="width:44.05pt;height:16.1pt" o:ole="">
            <v:imagedata r:id="rId57" o:title=""/>
          </v:shape>
          <o:OLEObject Type="Embed" ProgID="Equation.DSMT4" ShapeID="_x0000_i1049" DrawAspect="Content" ObjectID="_1669485569" r:id="rId58"/>
        </w:object>
      </w:r>
      <w:r w:rsidRPr="004A5677">
        <w:rPr>
          <w:rFonts w:ascii="宋体" w:hAnsi="宋体" w:hint="eastAsia"/>
          <w:szCs w:val="21"/>
        </w:rPr>
        <w:t>是曲线</w:t>
      </w:r>
      <w:r w:rsidR="004628E7" w:rsidRPr="004628E7">
        <w:rPr>
          <w:position w:val="-10"/>
        </w:rPr>
        <w:object w:dxaOrig="920" w:dyaOrig="320">
          <v:shape id="_x0000_i1050" type="#_x0000_t75" style="width:46.2pt;height:16.1pt" o:ole="">
            <v:imagedata r:id="rId59" o:title=""/>
          </v:shape>
          <o:OLEObject Type="Embed" ProgID="Equation.DSMT4" ShapeID="_x0000_i1050" DrawAspect="Content" ObjectID="_1669485570" r:id="rId60"/>
        </w:object>
      </w:r>
      <w:r w:rsidRPr="004A5677">
        <w:rPr>
          <w:rFonts w:ascii="宋体" w:hAnsi="宋体" w:hint="eastAsia"/>
          <w:szCs w:val="21"/>
        </w:rPr>
        <w:t>的拐点</w:t>
      </w:r>
      <w:r w:rsidR="006A6FE2">
        <w:rPr>
          <w:rFonts w:ascii="宋体" w:hAnsi="宋体" w:hint="eastAsia"/>
          <w:szCs w:val="21"/>
        </w:rPr>
        <w:t>．</w:t>
      </w:r>
    </w:p>
    <w:p w:rsidR="004F5FFE" w:rsidRPr="004A5677" w:rsidRDefault="004F5FFE" w:rsidP="00C16E6C">
      <w:pPr>
        <w:ind w:firstLineChars="150" w:firstLine="360"/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lastRenderedPageBreak/>
        <w:t xml:space="preserve"> </w:t>
      </w:r>
      <w:r w:rsidRPr="006A6FE2">
        <w:rPr>
          <w:rFonts w:hint="eastAsia"/>
        </w:rPr>
        <w:t xml:space="preserve">(D) </w:t>
      </w:r>
      <w:r w:rsidR="004628E7" w:rsidRPr="004628E7">
        <w:rPr>
          <w:position w:val="-10"/>
        </w:rPr>
        <w:object w:dxaOrig="520" w:dyaOrig="320">
          <v:shape id="_x0000_i1051" type="#_x0000_t75" style="width:25.8pt;height:16.1pt" o:ole="">
            <v:imagedata r:id="rId61" o:title=""/>
          </v:shape>
          <o:OLEObject Type="Embed" ProgID="Equation.DSMT4" ShapeID="_x0000_i1051" DrawAspect="Content" ObjectID="_1669485571" r:id="rId62"/>
        </w:object>
      </w:r>
      <w:r w:rsidRPr="004A5677">
        <w:rPr>
          <w:rFonts w:ascii="宋体" w:hAnsi="宋体" w:hint="eastAsia"/>
          <w:szCs w:val="21"/>
        </w:rPr>
        <w:t>不是</w:t>
      </w:r>
      <w:r w:rsidR="004628E7" w:rsidRPr="004628E7">
        <w:rPr>
          <w:position w:val="-10"/>
        </w:rPr>
        <w:object w:dxaOrig="540" w:dyaOrig="320">
          <v:shape id="_x0000_i1052" type="#_x0000_t75" style="width:26.85pt;height:16.1pt" o:ole="">
            <v:imagedata r:id="rId63" o:title=""/>
          </v:shape>
          <o:OLEObject Type="Embed" ProgID="Equation.DSMT4" ShapeID="_x0000_i1052" DrawAspect="Content" ObjectID="_1669485572" r:id="rId64"/>
        </w:object>
      </w:r>
      <w:r>
        <w:rPr>
          <w:rFonts w:ascii="宋体" w:hAnsi="宋体" w:hint="eastAsia"/>
          <w:szCs w:val="21"/>
        </w:rPr>
        <w:t>的极值,</w:t>
      </w:r>
      <w:r w:rsidR="004628E7" w:rsidRPr="004628E7">
        <w:rPr>
          <w:position w:val="-10"/>
        </w:rPr>
        <w:object w:dxaOrig="880" w:dyaOrig="320">
          <v:shape id="_x0000_i1053" type="#_x0000_t75" style="width:44.05pt;height:16.1pt" o:ole="">
            <v:imagedata r:id="rId65" o:title=""/>
          </v:shape>
          <o:OLEObject Type="Embed" ProgID="Equation.DSMT4" ShapeID="_x0000_i1053" DrawAspect="Content" ObjectID="_1669485573" r:id="rId66"/>
        </w:object>
      </w:r>
      <w:r w:rsidRPr="004A5677">
        <w:rPr>
          <w:rFonts w:ascii="宋体" w:hAnsi="宋体" w:hint="eastAsia"/>
          <w:szCs w:val="21"/>
        </w:rPr>
        <w:t>也不是曲线</w:t>
      </w:r>
      <w:r w:rsidR="004628E7" w:rsidRPr="004628E7">
        <w:rPr>
          <w:position w:val="-10"/>
        </w:rPr>
        <w:object w:dxaOrig="920" w:dyaOrig="320">
          <v:shape id="_x0000_i1054" type="#_x0000_t75" style="width:46.2pt;height:16.1pt" o:ole="">
            <v:imagedata r:id="rId67" o:title=""/>
          </v:shape>
          <o:OLEObject Type="Embed" ProgID="Equation.DSMT4" ShapeID="_x0000_i1054" DrawAspect="Content" ObjectID="_1669485574" r:id="rId68"/>
        </w:object>
      </w:r>
      <w:r w:rsidRPr="004A5677">
        <w:rPr>
          <w:rFonts w:ascii="宋体" w:hAnsi="宋体" w:hint="eastAsia"/>
          <w:szCs w:val="21"/>
        </w:rPr>
        <w:t>的拐点</w:t>
      </w:r>
      <w:r w:rsidR="006A6FE2">
        <w:rPr>
          <w:rFonts w:ascii="宋体" w:hAnsi="宋体" w:hint="eastAsia"/>
          <w:szCs w:val="21"/>
        </w:rPr>
        <w:t>．</w:t>
      </w:r>
      <w:r w:rsidRPr="004A5677">
        <w:rPr>
          <w:rFonts w:ascii="宋体" w:hAnsi="宋体" w:hint="eastAsia"/>
          <w:szCs w:val="21"/>
        </w:rPr>
        <w:t xml:space="preserve"> 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C16E6C" w:rsidRDefault="00C16E6C" w:rsidP="00C16E6C">
      <w:pPr>
        <w:ind w:left="8880" w:hangingChars="3700" w:hanging="8880"/>
        <w:rPr>
          <w:rFonts w:ascii="宋体" w:hAnsi="宋体"/>
          <w:szCs w:val="21"/>
        </w:rPr>
      </w:pPr>
    </w:p>
    <w:p w:rsidR="004F5FFE" w:rsidRPr="004A5677" w:rsidRDefault="004F5FFE" w:rsidP="006A6FE2">
      <w:pPr>
        <w:ind w:left="480" w:hangingChars="200" w:hanging="480"/>
        <w:jc w:val="left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(3) </w:t>
      </w:r>
      <w:r w:rsidRPr="004A5677">
        <w:rPr>
          <w:rFonts w:ascii="宋体" w:hAnsi="宋体" w:hint="eastAsia"/>
          <w:szCs w:val="21"/>
        </w:rPr>
        <w:t>设</w:t>
      </w:r>
      <w:r w:rsidR="004628E7" w:rsidRPr="004628E7">
        <w:rPr>
          <w:position w:val="-12"/>
        </w:rPr>
        <w:object w:dxaOrig="620" w:dyaOrig="360">
          <v:shape id="_x0000_i1055" type="#_x0000_t75" style="width:31.15pt;height:18.25pt" o:ole="">
            <v:imagedata r:id="rId69" o:title=""/>
          </v:shape>
          <o:OLEObject Type="Embed" ProgID="Equation.DSMT4" ShapeID="_x0000_i1055" DrawAspect="Content" ObjectID="_1669485575" r:id="rId70"/>
        </w:object>
      </w:r>
      <w:r w:rsidR="000C46EF">
        <w:rPr>
          <w:rFonts w:ascii="宋体" w:hAnsi="宋体" w:hint="eastAsia"/>
          <w:szCs w:val="21"/>
        </w:rPr>
        <w:t>（</w:t>
      </w:r>
      <w:r w:rsidR="004628E7" w:rsidRPr="004628E7">
        <w:rPr>
          <w:position w:val="-8"/>
        </w:rPr>
        <w:object w:dxaOrig="999" w:dyaOrig="300">
          <v:shape id="_x0000_i1056" type="#_x0000_t75" style="width:49.95pt;height:15.05pt" o:ole="">
            <v:imagedata r:id="rId71" o:title=""/>
          </v:shape>
          <o:OLEObject Type="Embed" ProgID="Equation.DSMT4" ShapeID="_x0000_i1056" DrawAspect="Content" ObjectID="_1669485576" r:id="rId72"/>
        </w:object>
      </w:r>
      <w:r w:rsidR="000C46EF">
        <w:rPr>
          <w:rFonts w:ascii="宋体" w:hAnsi="宋体" w:hint="eastAsia"/>
          <w:szCs w:val="21"/>
        </w:rPr>
        <w:t>），</w:t>
      </w:r>
      <w:r w:rsidRPr="004A5677">
        <w:rPr>
          <w:rFonts w:ascii="宋体" w:hAnsi="宋体" w:hint="eastAsia"/>
          <w:szCs w:val="21"/>
        </w:rPr>
        <w:t>且</w:t>
      </w:r>
      <w:r w:rsidR="004628E7" w:rsidRPr="004628E7">
        <w:rPr>
          <w:position w:val="-28"/>
        </w:rPr>
        <w:object w:dxaOrig="560" w:dyaOrig="680">
          <v:shape id="_x0000_i1057" type="#_x0000_t75" style="width:27.95pt;height:33.85pt" o:ole="">
            <v:imagedata r:id="rId73" o:title=""/>
          </v:shape>
          <o:OLEObject Type="Embed" ProgID="Equation.DSMT4" ShapeID="_x0000_i1057" DrawAspect="Content" ObjectID="_1669485577" r:id="rId74"/>
        </w:object>
      </w:r>
      <w:r w:rsidRPr="004A5677">
        <w:rPr>
          <w:rFonts w:ascii="宋体" w:hAnsi="宋体" w:hint="eastAsia"/>
          <w:szCs w:val="21"/>
        </w:rPr>
        <w:t>收敛</w:t>
      </w:r>
      <w:r w:rsidR="000C46EF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常数</w:t>
      </w:r>
      <w:r w:rsidR="004628E7" w:rsidRPr="004628E7">
        <w:rPr>
          <w:position w:val="-28"/>
        </w:rPr>
        <w:object w:dxaOrig="1060" w:dyaOrig="680">
          <v:shape id="_x0000_i1058" type="#_x0000_t75" style="width:53.2pt;height:33.85pt" o:ole="">
            <v:imagedata r:id="rId75" o:title=""/>
          </v:shape>
          <o:OLEObject Type="Embed" ProgID="Equation.DSMT4" ShapeID="_x0000_i1058" DrawAspect="Content" ObjectID="_1669485578" r:id="rId76"/>
        </w:object>
      </w:r>
      <w:r w:rsidR="006A6FE2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则级数</w:t>
      </w:r>
      <w:r w:rsidR="004628E7" w:rsidRPr="004628E7">
        <w:rPr>
          <w:position w:val="-28"/>
        </w:rPr>
        <w:object w:dxaOrig="2120" w:dyaOrig="680">
          <v:shape id="_x0000_i1059" type="#_x0000_t75" style="width:105.85pt;height:33.85pt" o:ole="">
            <v:imagedata r:id="rId77" o:title=""/>
          </v:shape>
          <o:OLEObject Type="Embed" ProgID="Equation.DSMT4" ShapeID="_x0000_i1059" DrawAspect="Content" ObjectID="_1669485579" r:id="rId78"/>
        </w:object>
      </w:r>
      <w:r w:rsidRPr="000C46EF">
        <w:rPr>
          <w:rFonts w:hint="eastAsia"/>
        </w:rPr>
        <w:t xml:space="preserve">(  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)</w:t>
      </w:r>
    </w:p>
    <w:p w:rsidR="004F5FFE" w:rsidRPr="004A5677" w:rsidRDefault="004F5FFE" w:rsidP="00C16E6C">
      <w:pPr>
        <w:tabs>
          <w:tab w:val="left" w:pos="234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0C46EF">
        <w:rPr>
          <w:rFonts w:hint="eastAsia"/>
        </w:rPr>
        <w:t xml:space="preserve">(A) </w:t>
      </w:r>
      <w:r w:rsidRPr="004A5677">
        <w:rPr>
          <w:rFonts w:ascii="宋体" w:hAnsi="宋体" w:hint="eastAsia"/>
          <w:szCs w:val="21"/>
        </w:rPr>
        <w:t>绝对收敛</w:t>
      </w:r>
      <w:r w:rsidR="000C46EF">
        <w:rPr>
          <w:rFonts w:ascii="宋体" w:hAnsi="宋体" w:hint="eastAsia"/>
          <w:szCs w:val="21"/>
        </w:rPr>
        <w:t xml:space="preserve">．   </w:t>
      </w:r>
      <w:r w:rsidRPr="000C46EF">
        <w:rPr>
          <w:rFonts w:hint="eastAsia"/>
        </w:rPr>
        <w:t xml:space="preserve">(B) </w:t>
      </w:r>
      <w:r w:rsidRPr="004A5677">
        <w:rPr>
          <w:rFonts w:ascii="宋体" w:hAnsi="宋体" w:hint="eastAsia"/>
          <w:szCs w:val="21"/>
        </w:rPr>
        <w:t>条件收敛</w:t>
      </w:r>
      <w:r w:rsidR="000C46EF">
        <w:rPr>
          <w:rFonts w:ascii="宋体" w:hAnsi="宋体" w:hint="eastAsia"/>
          <w:szCs w:val="21"/>
        </w:rPr>
        <w:t>．</w:t>
      </w:r>
      <w:r w:rsidRPr="004A5677">
        <w:rPr>
          <w:rFonts w:ascii="宋体" w:hAnsi="宋体" w:hint="eastAsia"/>
          <w:szCs w:val="21"/>
        </w:rPr>
        <w:t xml:space="preserve">   </w:t>
      </w:r>
      <w:r w:rsidRPr="000C46EF">
        <w:rPr>
          <w:rFonts w:hint="eastAsia"/>
        </w:rPr>
        <w:t xml:space="preserve">(C) </w:t>
      </w:r>
      <w:r w:rsidRPr="004A5677">
        <w:rPr>
          <w:rFonts w:ascii="宋体" w:hAnsi="宋体" w:hint="eastAsia"/>
          <w:szCs w:val="21"/>
        </w:rPr>
        <w:t>发散</w:t>
      </w:r>
      <w:r w:rsidR="000C46EF">
        <w:rPr>
          <w:rFonts w:ascii="宋体" w:hAnsi="宋体" w:hint="eastAsia"/>
          <w:szCs w:val="21"/>
        </w:rPr>
        <w:t>．</w:t>
      </w:r>
      <w:r w:rsidRPr="004A5677">
        <w:rPr>
          <w:rFonts w:ascii="宋体" w:hAnsi="宋体" w:hint="eastAsia"/>
          <w:szCs w:val="21"/>
        </w:rPr>
        <w:t xml:space="preserve">   </w:t>
      </w:r>
      <w:r w:rsidRPr="000C46EF">
        <w:rPr>
          <w:rFonts w:hint="eastAsia"/>
        </w:rPr>
        <w:t xml:space="preserve">(D) </w:t>
      </w:r>
      <w:r w:rsidRPr="004A5677">
        <w:rPr>
          <w:rFonts w:ascii="宋体" w:hAnsi="宋体" w:hint="eastAsia"/>
          <w:szCs w:val="21"/>
        </w:rPr>
        <w:t>收敛性与</w:t>
      </w:r>
      <w:r w:rsidR="004628E7" w:rsidRPr="004628E7">
        <w:rPr>
          <w:position w:val="-6"/>
        </w:rPr>
        <w:object w:dxaOrig="220" w:dyaOrig="279">
          <v:shape id="_x0000_i1060" type="#_x0000_t75" style="width:10.75pt;height:13.95pt" o:ole="">
            <v:imagedata r:id="rId79" o:title=""/>
          </v:shape>
          <o:OLEObject Type="Embed" ProgID="Equation.DSMT4" ShapeID="_x0000_i1060" DrawAspect="Content" ObjectID="_1669485580" r:id="rId80"/>
        </w:object>
      </w:r>
      <w:r w:rsidRPr="004A5677">
        <w:rPr>
          <w:rFonts w:ascii="宋体" w:hAnsi="宋体" w:hint="eastAsia"/>
          <w:szCs w:val="21"/>
        </w:rPr>
        <w:t>有关</w:t>
      </w:r>
      <w:r w:rsidR="000C46EF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0C46EF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(4) </w:t>
      </w:r>
      <w:r w:rsidRPr="004A5677">
        <w:rPr>
          <w:rFonts w:ascii="宋体" w:hAnsi="宋体" w:hint="eastAsia"/>
          <w:szCs w:val="21"/>
        </w:rPr>
        <w:t>设</w:t>
      </w:r>
      <w:r w:rsidR="004628E7" w:rsidRPr="004628E7">
        <w:rPr>
          <w:position w:val="-10"/>
        </w:rPr>
        <w:object w:dxaOrig="540" w:dyaOrig="320">
          <v:shape id="_x0000_i1061" type="#_x0000_t75" style="width:26.85pt;height:16.1pt" o:ole="">
            <v:imagedata r:id="rId81" o:title=""/>
          </v:shape>
          <o:OLEObject Type="Embed" ProgID="Equation.DSMT4" ShapeID="_x0000_i1061" DrawAspect="Content" ObjectID="_1669485581" r:id="rId82"/>
        </w:object>
      </w:r>
      <w:r w:rsidRPr="004A5677">
        <w:rPr>
          <w:rFonts w:ascii="宋体" w:hAnsi="宋体" w:hint="eastAsia"/>
          <w:szCs w:val="21"/>
        </w:rPr>
        <w:t>有连续的导数</w: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10"/>
        </w:rPr>
        <w:object w:dxaOrig="859" w:dyaOrig="320">
          <v:shape id="_x0000_i1062" type="#_x0000_t75" style="width:43pt;height:16.1pt" o:ole="">
            <v:imagedata r:id="rId83" o:title=""/>
          </v:shape>
          <o:OLEObject Type="Embed" ProgID="Equation.DSMT4" ShapeID="_x0000_i1062" DrawAspect="Content" ObjectID="_1669485582" r:id="rId84"/>
        </w:objec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10"/>
        </w:rPr>
        <w:object w:dxaOrig="920" w:dyaOrig="320">
          <v:shape id="_x0000_i1063" type="#_x0000_t75" style="width:46.2pt;height:16.1pt" o:ole="">
            <v:imagedata r:id="rId85" o:title=""/>
          </v:shape>
          <o:OLEObject Type="Embed" ProgID="Equation.DSMT4" ShapeID="_x0000_i1063" DrawAspect="Content" ObjectID="_1669485583" r:id="rId86"/>
        </w:objec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18"/>
        </w:rPr>
        <w:object w:dxaOrig="2420" w:dyaOrig="520">
          <v:shape id="_x0000_i1064" type="#_x0000_t75" style="width:120.9pt;height:25.8pt" o:ole="">
            <v:imagedata r:id="rId87" o:title=""/>
          </v:shape>
          <o:OLEObject Type="Embed" ProgID="Equation.DSMT4" ShapeID="_x0000_i1064" DrawAspect="Content" ObjectID="_1669485584" r:id="rId88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且当</w:t>
      </w:r>
      <w:r w:rsidR="004628E7" w:rsidRPr="004628E7">
        <w:rPr>
          <w:position w:val="-6"/>
        </w:rPr>
        <w:object w:dxaOrig="639" w:dyaOrig="279">
          <v:shape id="_x0000_i1065" type="#_x0000_t75" style="width:31.7pt;height:13.95pt" o:ole="">
            <v:imagedata r:id="rId89" o:title=""/>
          </v:shape>
          <o:OLEObject Type="Embed" ProgID="Equation.DSMT4" ShapeID="_x0000_i1065" DrawAspect="Content" ObjectID="_1669485585" r:id="rId90"/>
        </w:object>
      </w:r>
      <w:r w:rsidRPr="004A5677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10"/>
        </w:rPr>
        <w:object w:dxaOrig="580" w:dyaOrig="320">
          <v:shape id="_x0000_i1066" type="#_x0000_t75" style="width:29pt;height:16.1pt" o:ole="">
            <v:imagedata r:id="rId91" o:title=""/>
          </v:shape>
          <o:OLEObject Type="Embed" ProgID="Equation.DSMT4" ShapeID="_x0000_i1066" DrawAspect="Content" ObjectID="_1669485586" r:id="rId92"/>
        </w:object>
      </w:r>
      <w:r w:rsidRPr="004A5677">
        <w:rPr>
          <w:rFonts w:ascii="宋体" w:hAnsi="宋体" w:hint="eastAsia"/>
          <w:szCs w:val="21"/>
        </w:rPr>
        <w:t>与</w:t>
      </w:r>
      <w:r w:rsidR="004628E7" w:rsidRPr="00025957">
        <w:rPr>
          <w:position w:val="-4"/>
        </w:rPr>
        <w:object w:dxaOrig="300" w:dyaOrig="300">
          <v:shape id="_x0000_i1067" type="#_x0000_t75" style="width:15.05pt;height:15.05pt" o:ole="">
            <v:imagedata r:id="rId93" o:title=""/>
          </v:shape>
          <o:OLEObject Type="Embed" ProgID="Equation.DSMT4" ShapeID="_x0000_i1067" DrawAspect="Content" ObjectID="_1669485587" r:id="rId94"/>
        </w:object>
      </w:r>
      <w:r w:rsidRPr="004A5677">
        <w:rPr>
          <w:rFonts w:ascii="宋体" w:hAnsi="宋体" w:hint="eastAsia"/>
          <w:szCs w:val="21"/>
        </w:rPr>
        <w:t>是同阶无穷小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="004628E7" w:rsidRPr="00025957">
        <w:rPr>
          <w:position w:val="-4"/>
        </w:rPr>
        <w:object w:dxaOrig="200" w:dyaOrig="260">
          <v:shape id="_x0000_i1068" type="#_x0000_t75" style="width:10.2pt;height:12.9pt" o:ole="">
            <v:imagedata r:id="rId95" o:title=""/>
          </v:shape>
          <o:OLEObject Type="Embed" ProgID="Equation.DSMT4" ShapeID="_x0000_i1068" DrawAspect="Content" ObjectID="_1669485588" r:id="rId96"/>
        </w:object>
      </w:r>
      <w:r w:rsidRPr="004A5677">
        <w:rPr>
          <w:rFonts w:ascii="宋体" w:hAnsi="宋体" w:hint="eastAsia"/>
          <w:szCs w:val="21"/>
        </w:rPr>
        <w:t>等于</w:t>
      </w:r>
      <w:r w:rsidRPr="000C46EF">
        <w:rPr>
          <w:rFonts w:hint="eastAsia"/>
        </w:rPr>
        <w:t>(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 )</w:t>
      </w:r>
    </w:p>
    <w:p w:rsidR="00C16E6C" w:rsidRPr="00413E5B" w:rsidRDefault="004F5FFE" w:rsidP="00413E5B">
      <w:pPr>
        <w:tabs>
          <w:tab w:val="left" w:pos="2520"/>
          <w:tab w:val="left" w:pos="4680"/>
          <w:tab w:val="left" w:pos="6480"/>
        </w:tabs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(A) </w:t>
      </w:r>
      <w:r w:rsidR="004628E7" w:rsidRPr="00025957">
        <w:rPr>
          <w:position w:val="-4"/>
        </w:rPr>
        <w:object w:dxaOrig="180" w:dyaOrig="260">
          <v:shape id="_x0000_i1069" type="#_x0000_t75" style="width:9.15pt;height:12.9pt" o:ole="">
            <v:imagedata r:id="rId97" o:title=""/>
          </v:shape>
          <o:OLEObject Type="Embed" ProgID="Equation.DSMT4" ShapeID="_x0000_i1069" DrawAspect="Content" ObjectID="_1669485589" r:id="rId98"/>
        </w:object>
      </w:r>
      <w:r w:rsidR="006A6FE2">
        <w:rPr>
          <w:rFonts w:ascii="宋体" w:hAnsi="宋体" w:hint="eastAsia"/>
          <w:szCs w:val="21"/>
        </w:rPr>
        <w:t xml:space="preserve">．          </w:t>
      </w:r>
      <w:r w:rsidRPr="006A6FE2">
        <w:rPr>
          <w:rFonts w:hint="eastAsia"/>
        </w:rPr>
        <w:t xml:space="preserve">(B) </w:t>
      </w:r>
      <w:r w:rsidR="004628E7" w:rsidRPr="00025957">
        <w:rPr>
          <w:position w:val="-4"/>
        </w:rPr>
        <w:object w:dxaOrig="180" w:dyaOrig="260">
          <v:shape id="_x0000_i1070" type="#_x0000_t75" style="width:9.15pt;height:12.9pt" o:ole="">
            <v:imagedata r:id="rId99" o:title=""/>
          </v:shape>
          <o:OLEObject Type="Embed" ProgID="Equation.DSMT4" ShapeID="_x0000_i1070" DrawAspect="Content" ObjectID="_1669485590" r:id="rId100"/>
        </w:object>
      </w:r>
      <w:r w:rsidR="006A6FE2">
        <w:rPr>
          <w:rFonts w:hint="eastAsia"/>
        </w:rPr>
        <w:t>．</w:t>
      </w:r>
      <w:r w:rsidR="006A6FE2">
        <w:rPr>
          <w:rFonts w:ascii="宋体" w:hAnsi="宋体" w:hint="eastAsia"/>
          <w:szCs w:val="21"/>
        </w:rPr>
        <w:t xml:space="preserve">          </w:t>
      </w:r>
      <w:r w:rsidRPr="006A6FE2">
        <w:rPr>
          <w:rFonts w:hint="eastAsia"/>
        </w:rPr>
        <w:t xml:space="preserve">(C) </w:t>
      </w:r>
      <w:r w:rsidR="004628E7" w:rsidRPr="004628E7">
        <w:rPr>
          <w:position w:val="-6"/>
        </w:rPr>
        <w:object w:dxaOrig="180" w:dyaOrig="279">
          <v:shape id="_x0000_i1071" type="#_x0000_t75" style="width:9.15pt;height:13.95pt" o:ole="">
            <v:imagedata r:id="rId101" o:title=""/>
          </v:shape>
          <o:OLEObject Type="Embed" ProgID="Equation.DSMT4" ShapeID="_x0000_i1071" DrawAspect="Content" ObjectID="_1669485591" r:id="rId102"/>
        </w:object>
      </w:r>
      <w:r w:rsidR="006A6FE2">
        <w:rPr>
          <w:rFonts w:hint="eastAsia"/>
        </w:rPr>
        <w:t>．</w:t>
      </w:r>
      <w:r w:rsidR="006A6FE2">
        <w:rPr>
          <w:rFonts w:ascii="宋体" w:hAnsi="宋体" w:hint="eastAsia"/>
          <w:szCs w:val="21"/>
        </w:rPr>
        <w:t xml:space="preserve">          </w:t>
      </w:r>
      <w:r w:rsidRPr="006A6FE2">
        <w:rPr>
          <w:rFonts w:hint="eastAsia"/>
        </w:rPr>
        <w:t xml:space="preserve">(D) </w:t>
      </w:r>
      <w:r w:rsidR="004628E7" w:rsidRPr="00025957">
        <w:rPr>
          <w:position w:val="-4"/>
        </w:rPr>
        <w:object w:dxaOrig="200" w:dyaOrig="260">
          <v:shape id="_x0000_i1072" type="#_x0000_t75" style="width:10.2pt;height:12.9pt" o:ole="">
            <v:imagedata r:id="rId103" o:title=""/>
          </v:shape>
          <o:OLEObject Type="Embed" ProgID="Equation.DSMT4" ShapeID="_x0000_i1072" DrawAspect="Content" ObjectID="_1669485592" r:id="rId104"/>
        </w:object>
      </w:r>
      <w:r w:rsidR="006A6FE2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197491" w:rsidRDefault="00197491" w:rsidP="00C16E6C">
      <w:pPr>
        <w:rPr>
          <w:rFonts w:ascii="宋体" w:hAnsi="宋体"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(5) </w:t>
      </w:r>
      <w:r w:rsidRPr="004A5677">
        <w:rPr>
          <w:rFonts w:ascii="宋体" w:hAnsi="宋体" w:hint="eastAsia"/>
          <w:szCs w:val="21"/>
        </w:rPr>
        <w:t>四阶行列式</w:t>
      </w:r>
      <w:r w:rsidR="004628E7" w:rsidRPr="004628E7">
        <w:rPr>
          <w:position w:val="-68"/>
        </w:rPr>
        <w:object w:dxaOrig="1660" w:dyaOrig="1480">
          <v:shape id="_x0000_i1073" type="#_x0000_t75" style="width:82.75pt;height:74.15pt" o:ole="">
            <v:imagedata r:id="rId105" o:title=""/>
          </v:shape>
          <o:OLEObject Type="Embed" ProgID="Equation.DSMT4" ShapeID="_x0000_i1073" DrawAspect="Content" ObjectID="_1669485593" r:id="rId106"/>
        </w:object>
      </w:r>
      <w:r w:rsidRPr="004A5677">
        <w:rPr>
          <w:rFonts w:ascii="宋体" w:hAnsi="宋体" w:hint="eastAsia"/>
          <w:szCs w:val="21"/>
        </w:rPr>
        <w:t>的值等于</w:t>
      </w:r>
      <w:r w:rsidRPr="000C46EF">
        <w:rPr>
          <w:rFonts w:hint="eastAsia"/>
        </w:rPr>
        <w:t>(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 )</w:t>
      </w:r>
    </w:p>
    <w:p w:rsidR="004F5FFE" w:rsidRPr="004A5677" w:rsidRDefault="004F5FFE" w:rsidP="00197491">
      <w:pPr>
        <w:ind w:leftChars="200" w:left="480"/>
        <w:rPr>
          <w:rFonts w:ascii="宋体" w:hAnsi="宋体"/>
          <w:szCs w:val="21"/>
        </w:rPr>
      </w:pPr>
      <w:r w:rsidRPr="00197491">
        <w:rPr>
          <w:rFonts w:hint="eastAsia"/>
        </w:rPr>
        <w:t xml:space="preserve">(A) </w:t>
      </w:r>
      <w:r w:rsidR="004628E7" w:rsidRPr="004628E7">
        <w:rPr>
          <w:position w:val="-12"/>
        </w:rPr>
        <w:object w:dxaOrig="1820" w:dyaOrig="360">
          <v:shape id="_x0000_i1074" type="#_x0000_t75" style="width:90.8pt;height:18.25pt" o:ole="">
            <v:imagedata r:id="rId107" o:title=""/>
          </v:shape>
          <o:OLEObject Type="Embed" ProgID="Equation.DSMT4" ShapeID="_x0000_i1074" DrawAspect="Content" ObjectID="_1669485594" r:id="rId108"/>
        </w:object>
      </w:r>
      <w:r w:rsidR="00197491">
        <w:rPr>
          <w:rFonts w:ascii="宋体" w:hAnsi="宋体" w:hint="eastAsia"/>
          <w:szCs w:val="21"/>
        </w:rPr>
        <w:t>．</w:t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Pr="00197491">
        <w:rPr>
          <w:rFonts w:hint="eastAsia"/>
        </w:rPr>
        <w:t xml:space="preserve">(B) </w:t>
      </w:r>
      <w:r w:rsidR="004628E7" w:rsidRPr="004628E7">
        <w:rPr>
          <w:position w:val="-12"/>
        </w:rPr>
        <w:object w:dxaOrig="1820" w:dyaOrig="360">
          <v:shape id="_x0000_i1075" type="#_x0000_t75" style="width:90.8pt;height:18.25pt" o:ole="">
            <v:imagedata r:id="rId109" o:title=""/>
          </v:shape>
          <o:OLEObject Type="Embed" ProgID="Equation.DSMT4" ShapeID="_x0000_i1075" DrawAspect="Content" ObjectID="_1669485595" r:id="rId110"/>
        </w:object>
      </w:r>
      <w:r w:rsidR="00197491">
        <w:rPr>
          <w:rFonts w:ascii="宋体" w:hAnsi="宋体" w:hint="eastAsia"/>
          <w:szCs w:val="21"/>
        </w:rPr>
        <w:t>．</w:t>
      </w:r>
    </w:p>
    <w:p w:rsidR="004F5FFE" w:rsidRDefault="004F5FFE" w:rsidP="00197491">
      <w:pPr>
        <w:ind w:leftChars="200" w:left="480"/>
        <w:rPr>
          <w:rFonts w:ascii="宋体" w:hAnsi="宋体"/>
          <w:szCs w:val="21"/>
        </w:rPr>
      </w:pPr>
      <w:r w:rsidRPr="00197491">
        <w:rPr>
          <w:rFonts w:hint="eastAsia"/>
        </w:rPr>
        <w:t xml:space="preserve">(C) </w:t>
      </w:r>
      <w:r w:rsidR="004628E7" w:rsidRPr="004628E7">
        <w:rPr>
          <w:position w:val="-12"/>
        </w:rPr>
        <w:object w:dxaOrig="2439" w:dyaOrig="360">
          <v:shape id="_x0000_i1076" type="#_x0000_t75" style="width:121.95pt;height:18.25pt" o:ole="">
            <v:imagedata r:id="rId111" o:title=""/>
          </v:shape>
          <o:OLEObject Type="Embed" ProgID="Equation.DSMT4" ShapeID="_x0000_i1076" DrawAspect="Content" ObjectID="_1669485596" r:id="rId112"/>
        </w:object>
      </w:r>
      <w:r w:rsidR="00197491">
        <w:rPr>
          <w:rFonts w:ascii="宋体" w:hAnsi="宋体" w:hint="eastAsia"/>
          <w:szCs w:val="21"/>
        </w:rPr>
        <w:t>．</w:t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Pr="00197491">
        <w:rPr>
          <w:rFonts w:hint="eastAsia"/>
        </w:rPr>
        <w:t xml:space="preserve">(D) </w:t>
      </w:r>
      <w:r w:rsidR="004628E7" w:rsidRPr="004628E7">
        <w:rPr>
          <w:position w:val="-12"/>
        </w:rPr>
        <w:object w:dxaOrig="2439" w:dyaOrig="360">
          <v:shape id="_x0000_i1077" type="#_x0000_t75" style="width:121.95pt;height:18.25pt" o:ole="">
            <v:imagedata r:id="rId113" o:title=""/>
          </v:shape>
          <o:OLEObject Type="Embed" ProgID="Equation.DSMT4" ShapeID="_x0000_i1077" DrawAspect="Content" ObjectID="_1669485597" r:id="rId114"/>
        </w:object>
      </w:r>
      <w:r w:rsidR="00197491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Default="004F5FFE" w:rsidP="00E205A4">
      <w:pPr>
        <w:pStyle w:val="1"/>
      </w:pPr>
      <w:r w:rsidRPr="004A5677">
        <w:rPr>
          <w:rFonts w:hint="eastAsia"/>
        </w:rPr>
        <w:t>三、</w:t>
      </w:r>
      <w:r w:rsidR="00C910A6">
        <w:rPr>
          <w:rFonts w:hint="eastAsia"/>
        </w:rPr>
        <w:t>解答</w:t>
      </w:r>
      <w:r w:rsidR="00C16E6C">
        <w:rPr>
          <w:rFonts w:hint="eastAsia"/>
        </w:rPr>
        <w:t>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</w:t>
      </w:r>
      <w:r w:rsidR="004F152C">
        <w:rPr>
          <w:rFonts w:hint="eastAsia"/>
        </w:rPr>
        <w:t>3</w:t>
      </w:r>
      <w:r w:rsidRPr="004A5677">
        <w:rPr>
          <w:rFonts w:hint="eastAsia"/>
        </w:rPr>
        <w:t>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每小题5分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</w:t>
      </w:r>
      <w:r w:rsidR="004F152C">
        <w:rPr>
          <w:rFonts w:hint="eastAsia"/>
        </w:rPr>
        <w:t>5</w:t>
      </w:r>
      <w:r w:rsidRPr="004A5677">
        <w:rPr>
          <w:rFonts w:hint="eastAsia"/>
        </w:rPr>
        <w:t>分</w:t>
      </w:r>
      <w:r w:rsidR="00E205A4">
        <w:rPr>
          <w:rFonts w:hint="eastAsia"/>
        </w:rPr>
        <w:t>）</w:t>
      </w:r>
    </w:p>
    <w:p w:rsidR="00E205A4" w:rsidRDefault="00E205A4" w:rsidP="00C16E6C">
      <w:pPr>
        <w:rPr>
          <w:rFonts w:ascii="宋体" w:hAnsi="宋体"/>
          <w:b/>
          <w:szCs w:val="21"/>
        </w:rPr>
      </w:pPr>
    </w:p>
    <w:p w:rsidR="00E205A4" w:rsidRDefault="00E205A4" w:rsidP="00C16E6C">
      <w:pPr>
        <w:rPr>
          <w:rFonts w:ascii="宋体" w:hAnsi="宋体"/>
          <w:b/>
          <w:szCs w:val="21"/>
        </w:rPr>
      </w:pPr>
    </w:p>
    <w:p w:rsidR="004F152C" w:rsidRPr="004F152C" w:rsidRDefault="004F152C" w:rsidP="00CD21FC">
      <w:r w:rsidRPr="004F152C">
        <w:rPr>
          <w:rFonts w:hint="eastAsia"/>
        </w:rPr>
        <w:t xml:space="preserve">(1) </w:t>
      </w:r>
      <w:r w:rsidR="00CD21FC">
        <w:rPr>
          <w:rFonts w:hint="eastAsia"/>
        </w:rPr>
        <w:t>计算积分</w:t>
      </w:r>
      <w:r w:rsidR="004628E7" w:rsidRPr="004628E7">
        <w:rPr>
          <w:position w:val="-18"/>
        </w:rPr>
        <w:object w:dxaOrig="1719" w:dyaOrig="499">
          <v:shape id="_x0000_i1078" type="#_x0000_t75" style="width:85.95pt;height:24.7pt" o:ole="">
            <v:imagedata r:id="rId115" o:title=""/>
          </v:shape>
          <o:OLEObject Type="Embed" ProgID="Equation.DSMT4" ShapeID="_x0000_i1078" DrawAspect="Content" ObjectID="_1669485598" r:id="rId116"/>
        </w:object>
      </w:r>
      <w:r w:rsidR="00CD21FC">
        <w:rPr>
          <w:rFonts w:hint="eastAsia"/>
        </w:rPr>
        <w:t>，其中</w:t>
      </w:r>
      <w:r w:rsidR="004628E7" w:rsidRPr="004628E7">
        <w:rPr>
          <w:position w:val="-10"/>
        </w:rPr>
        <w:object w:dxaOrig="3400" w:dyaOrig="360">
          <v:shape id="_x0000_i1079" type="#_x0000_t75" style="width:169.8pt;height:18.25pt" o:ole="">
            <v:imagedata r:id="rId117" o:title=""/>
          </v:shape>
          <o:OLEObject Type="Embed" ProgID="Equation.DSMT4" ShapeID="_x0000_i1079" DrawAspect="Content" ObjectID="_1669485599" r:id="rId118"/>
        </w:object>
      </w:r>
      <w:r w:rsidR="00CD21FC">
        <w:rPr>
          <w:rFonts w:hint="eastAsia"/>
        </w:rPr>
        <w:t>．</w:t>
      </w:r>
    </w:p>
    <w:p w:rsidR="00CD21FC" w:rsidRDefault="00CD21FC" w:rsidP="00C16E6C">
      <w:pPr>
        <w:rPr>
          <w:rFonts w:ascii="宋体" w:hAnsi="宋体"/>
          <w:szCs w:val="21"/>
        </w:rPr>
      </w:pPr>
    </w:p>
    <w:p w:rsidR="00CD21FC" w:rsidRPr="00E205A4" w:rsidRDefault="00CD21FC" w:rsidP="00C16E6C">
      <w:pPr>
        <w:rPr>
          <w:rFonts w:ascii="宋体" w:hAnsi="宋体"/>
          <w:b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>(</w:t>
      </w:r>
      <w:r w:rsidR="004F152C">
        <w:rPr>
          <w:rFonts w:hint="eastAsia"/>
        </w:rPr>
        <w:t>2</w:t>
      </w:r>
      <w:r w:rsidRPr="004A26BC">
        <w:rPr>
          <w:rFonts w:hint="eastAsia"/>
        </w:rPr>
        <w:t>)</w:t>
      </w:r>
      <w:r w:rsidR="004F152C" w:rsidRPr="004F152C">
        <w:rPr>
          <w:rStyle w:val="ae"/>
          <w:rFonts w:hint="eastAsia"/>
        </w:rPr>
        <w:t>【同试卷一第三</w:t>
      </w:r>
      <w:r w:rsidR="004F152C" w:rsidRPr="004F152C">
        <w:rPr>
          <w:rStyle w:val="ae"/>
          <w:rFonts w:hint="eastAsia"/>
        </w:rPr>
        <w:t>(</w:t>
      </w:r>
      <w:r w:rsidR="004F152C">
        <w:rPr>
          <w:rStyle w:val="ae"/>
          <w:rFonts w:hint="eastAsia"/>
        </w:rPr>
        <w:t>1</w:t>
      </w:r>
      <w:r w:rsidR="004F152C" w:rsidRPr="004F152C">
        <w:rPr>
          <w:rStyle w:val="ae"/>
          <w:rFonts w:hint="eastAsia"/>
        </w:rPr>
        <w:t>)</w:t>
      </w:r>
      <w:r w:rsidR="004F152C" w:rsidRPr="004F152C">
        <w:rPr>
          <w:rStyle w:val="ae"/>
          <w:rFonts w:hint="eastAsia"/>
        </w:rPr>
        <w:t>题】</w:t>
      </w:r>
      <w:r w:rsidRPr="004A5677">
        <w:rPr>
          <w:rFonts w:ascii="宋体" w:hAnsi="宋体" w:hint="eastAsia"/>
          <w:szCs w:val="21"/>
        </w:rPr>
        <w:t>求心</w:t>
      </w:r>
      <w:r>
        <w:rPr>
          <w:rFonts w:ascii="宋体" w:hAnsi="宋体" w:hint="eastAsia"/>
          <w:szCs w:val="21"/>
        </w:rPr>
        <w:t>形</w:t>
      </w:r>
      <w:r w:rsidRPr="004A5677">
        <w:rPr>
          <w:rFonts w:ascii="宋体" w:hAnsi="宋体" w:hint="eastAsia"/>
          <w:szCs w:val="21"/>
        </w:rPr>
        <w:t>线</w:t>
      </w:r>
      <w:r w:rsidR="004628E7" w:rsidRPr="004628E7">
        <w:rPr>
          <w:position w:val="-10"/>
        </w:rPr>
        <w:object w:dxaOrig="1520" w:dyaOrig="320">
          <v:shape id="_x0000_i1080" type="#_x0000_t75" style="width:75.75pt;height:16.1pt" o:ole="">
            <v:imagedata r:id="rId119" o:title=""/>
          </v:shape>
          <o:OLEObject Type="Embed" ProgID="Equation.DSMT4" ShapeID="_x0000_i1080" DrawAspect="Content" ObjectID="_1669485600" r:id="rId120"/>
        </w:object>
      </w:r>
      <w:r w:rsidRPr="004A5677">
        <w:rPr>
          <w:rFonts w:ascii="宋体" w:hAnsi="宋体" w:hint="eastAsia"/>
          <w:szCs w:val="21"/>
        </w:rPr>
        <w:t>的全长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4628E7" w:rsidRPr="004628E7">
        <w:rPr>
          <w:position w:val="-6"/>
        </w:rPr>
        <w:object w:dxaOrig="540" w:dyaOrig="279">
          <v:shape id="_x0000_i1081" type="#_x0000_t75" style="width:26.85pt;height:13.95pt" o:ole="">
            <v:imagedata r:id="rId121" o:title=""/>
          </v:shape>
          <o:OLEObject Type="Embed" ProgID="Equation.DSMT4" ShapeID="_x0000_i1081" DrawAspect="Content" ObjectID="_1669485601" r:id="rId122"/>
        </w:object>
      </w:r>
      <w:r w:rsidRPr="004A5677">
        <w:rPr>
          <w:rFonts w:ascii="宋体" w:hAnsi="宋体" w:hint="eastAsia"/>
          <w:szCs w:val="21"/>
        </w:rPr>
        <w:t>是常数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Default="004F5FFE" w:rsidP="004F152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>(</w:t>
      </w:r>
      <w:r w:rsidR="004F152C">
        <w:rPr>
          <w:rFonts w:hint="eastAsia"/>
        </w:rPr>
        <w:t>3</w:t>
      </w:r>
      <w:r w:rsidRPr="004A26BC">
        <w:rPr>
          <w:rFonts w:hint="eastAsia"/>
        </w:rPr>
        <w:t>)</w:t>
      </w:r>
      <w:r w:rsidR="004F152C" w:rsidRPr="004F152C">
        <w:rPr>
          <w:rStyle w:val="ae"/>
          <w:rFonts w:hint="eastAsia"/>
        </w:rPr>
        <w:t>【同试卷一第三</w:t>
      </w:r>
      <w:r w:rsidR="004F152C" w:rsidRPr="004F152C">
        <w:rPr>
          <w:rStyle w:val="ae"/>
          <w:rFonts w:hint="eastAsia"/>
        </w:rPr>
        <w:t>(2)</w:t>
      </w:r>
      <w:r w:rsidR="004F152C" w:rsidRPr="004F152C">
        <w:rPr>
          <w:rStyle w:val="ae"/>
          <w:rFonts w:hint="eastAsia"/>
        </w:rPr>
        <w:t>题】</w:t>
      </w:r>
      <w:r w:rsidRPr="004A5677">
        <w:rPr>
          <w:rFonts w:ascii="宋体" w:hAnsi="宋体" w:hint="eastAsia"/>
          <w:szCs w:val="21"/>
        </w:rPr>
        <w:t>设</w:t>
      </w:r>
      <w:r w:rsidR="004628E7" w:rsidRPr="004628E7">
        <w:rPr>
          <w:position w:val="-12"/>
        </w:rPr>
        <w:object w:dxaOrig="760" w:dyaOrig="360">
          <v:shape id="_x0000_i1082" type="#_x0000_t75" style="width:38.15pt;height:18.25pt" o:ole="">
            <v:imagedata r:id="rId123" o:title=""/>
          </v:shape>
          <o:OLEObject Type="Embed" ProgID="Equation.DSMT4" ShapeID="_x0000_i1082" DrawAspect="Content" ObjectID="_1669485602" r:id="rId124"/>
        </w:object>
      </w:r>
      <w:r w:rsidR="005A2029">
        <w:rPr>
          <w:rFonts w:ascii="宋体" w:hAnsi="宋体" w:hint="eastAsia"/>
          <w:szCs w:val="21"/>
        </w:rPr>
        <w:t>，</w:t>
      </w:r>
      <w:r w:rsidR="004628E7" w:rsidRPr="004628E7">
        <w:rPr>
          <w:position w:val="-14"/>
        </w:rPr>
        <w:object w:dxaOrig="1420" w:dyaOrig="420">
          <v:shape id="_x0000_i1083" type="#_x0000_t75" style="width:70.95pt;height:20.95pt" o:ole="">
            <v:imagedata r:id="rId125" o:title=""/>
          </v:shape>
          <o:OLEObject Type="Embed" ProgID="Equation.DSMT4" ShapeID="_x0000_i1083" DrawAspect="Content" ObjectID="_1669485603" r:id="rId126"/>
        </w:object>
      </w:r>
      <w:r w:rsidR="005A2029">
        <w:rPr>
          <w:rFonts w:ascii="宋体" w:hAnsi="宋体" w:hint="eastAsia"/>
          <w:szCs w:val="21"/>
        </w:rPr>
        <w:t>（</w:t>
      </w:r>
      <w:r w:rsidR="004628E7" w:rsidRPr="004628E7">
        <w:rPr>
          <w:position w:val="-8"/>
        </w:rPr>
        <w:object w:dxaOrig="999" w:dyaOrig="300">
          <v:shape id="_x0000_i1084" type="#_x0000_t75" style="width:49.95pt;height:15.05pt" o:ole="">
            <v:imagedata r:id="rId127" o:title=""/>
          </v:shape>
          <o:OLEObject Type="Embed" ProgID="Equation.DSMT4" ShapeID="_x0000_i1084" DrawAspect="Content" ObjectID="_1669485604" r:id="rId128"/>
        </w:object>
      </w:r>
      <w:r w:rsidR="005A2029">
        <w:rPr>
          <w:rFonts w:ascii="宋体" w:hAnsi="宋体" w:hint="eastAsia"/>
          <w:szCs w:val="21"/>
        </w:rPr>
        <w:t>），</w:t>
      </w:r>
      <w:r w:rsidRPr="004A5677">
        <w:rPr>
          <w:rFonts w:ascii="宋体" w:hAnsi="宋体" w:hint="eastAsia"/>
          <w:szCs w:val="21"/>
        </w:rPr>
        <w:t>试证数列</w:t>
      </w:r>
      <w:r w:rsidR="004628E7" w:rsidRPr="004628E7">
        <w:rPr>
          <w:position w:val="-14"/>
        </w:rPr>
        <w:object w:dxaOrig="480" w:dyaOrig="400">
          <v:shape id="_x0000_i1085" type="#_x0000_t75" style="width:24.2pt;height:19.9pt" o:ole="">
            <v:imagedata r:id="rId129" o:title=""/>
          </v:shape>
          <o:OLEObject Type="Embed" ProgID="Equation.DSMT4" ShapeID="_x0000_i1085" DrawAspect="Content" ObjectID="_1669485605" r:id="rId130"/>
        </w:object>
      </w:r>
      <w:r w:rsidRPr="004A5677">
        <w:rPr>
          <w:rFonts w:ascii="宋体" w:hAnsi="宋体" w:hint="eastAsia"/>
          <w:szCs w:val="21"/>
        </w:rPr>
        <w:t>极限存在</w:t>
      </w:r>
      <w:r w:rsidR="005A2029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并求此极限</w:t>
      </w:r>
      <w:r w:rsidR="005A2029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Default="004F5FFE" w:rsidP="00E205A4">
      <w:pPr>
        <w:pStyle w:val="1"/>
      </w:pPr>
      <w:r w:rsidRPr="004A5677">
        <w:rPr>
          <w:rFonts w:hint="eastAsia"/>
        </w:rPr>
        <w:t>四、</w:t>
      </w:r>
      <w:r w:rsidR="00C16E6C">
        <w:rPr>
          <w:rFonts w:hint="eastAsia"/>
        </w:rPr>
        <w:t>计算题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本题共2小题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每小题6分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</w:t>
      </w:r>
      <w:r>
        <w:rPr>
          <w:rFonts w:hint="eastAsia"/>
        </w:rPr>
        <w:t>2</w:t>
      </w:r>
      <w:r w:rsidRPr="004A5677">
        <w:rPr>
          <w:rFonts w:hint="eastAsia"/>
        </w:rPr>
        <w:t>分</w:t>
      </w:r>
      <w:r w:rsidR="00E205A4">
        <w:rPr>
          <w:rFonts w:hint="eastAsia"/>
        </w:rPr>
        <w:t>）</w:t>
      </w:r>
      <w:r w:rsidR="001700D9" w:rsidRPr="001700D9">
        <w:rPr>
          <w:rStyle w:val="ae"/>
          <w:rFonts w:hint="eastAsia"/>
          <w:b w:val="0"/>
        </w:rPr>
        <w:t>【同试卷一第四题】</w:t>
      </w:r>
    </w:p>
    <w:p w:rsidR="00C16E6C" w:rsidRDefault="00C16E6C" w:rsidP="00C16E6C">
      <w:pPr>
        <w:rPr>
          <w:rFonts w:ascii="宋体" w:hAnsi="宋体"/>
          <w:b/>
          <w:szCs w:val="21"/>
        </w:rPr>
      </w:pPr>
    </w:p>
    <w:p w:rsidR="00C16E6C" w:rsidRPr="004A5677" w:rsidRDefault="00C16E6C" w:rsidP="00C16E6C">
      <w:pPr>
        <w:rPr>
          <w:rFonts w:ascii="宋体" w:hAnsi="宋体"/>
          <w:b/>
          <w:szCs w:val="21"/>
        </w:rPr>
      </w:pPr>
    </w:p>
    <w:p w:rsidR="004F5FFE" w:rsidRDefault="004F5FFE" w:rsidP="00C16E6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lastRenderedPageBreak/>
        <w:t xml:space="preserve">(1) </w:t>
      </w:r>
      <w:r w:rsidRPr="004A5677">
        <w:rPr>
          <w:rFonts w:ascii="宋体" w:hAnsi="宋体" w:hint="eastAsia"/>
          <w:szCs w:val="21"/>
        </w:rPr>
        <w:t>计算曲面积分</w:t>
      </w:r>
      <w:r w:rsidR="004628E7" w:rsidRPr="004628E7">
        <w:rPr>
          <w:position w:val="-32"/>
        </w:rPr>
        <w:object w:dxaOrig="2340" w:dyaOrig="600">
          <v:shape id="_x0000_i1086" type="#_x0000_t75" style="width:117.15pt;height:30.1pt" o:ole="">
            <v:imagedata r:id="rId131" o:title=""/>
          </v:shape>
          <o:OLEObject Type="Embed" ProgID="Equation.DSMT4" ShapeID="_x0000_i1086" DrawAspect="Content" ObjectID="_1669485606" r:id="rId132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4628E7" w:rsidRPr="004628E7">
        <w:rPr>
          <w:position w:val="-6"/>
        </w:rPr>
        <w:object w:dxaOrig="220" w:dyaOrig="279">
          <v:shape id="_x0000_i1087" type="#_x0000_t75" style="width:10.75pt;height:13.95pt" o:ole="">
            <v:imagedata r:id="rId133" o:title=""/>
          </v:shape>
          <o:OLEObject Type="Embed" ProgID="Equation.DSMT4" ShapeID="_x0000_i1087" DrawAspect="Content" ObjectID="_1669485607" r:id="rId134"/>
        </w:object>
      </w:r>
      <w:r w:rsidRPr="004A5677">
        <w:rPr>
          <w:rFonts w:ascii="宋体" w:hAnsi="宋体" w:hint="eastAsia"/>
          <w:szCs w:val="21"/>
        </w:rPr>
        <w:t>为有向曲面</w:t>
      </w:r>
      <w:r w:rsidR="004628E7" w:rsidRPr="004628E7">
        <w:rPr>
          <w:position w:val="-10"/>
        </w:rPr>
        <w:object w:dxaOrig="2079" w:dyaOrig="360">
          <v:shape id="_x0000_i1088" type="#_x0000_t75" style="width:103.7pt;height:18.25pt" o:ole="">
            <v:imagedata r:id="rId135" o:title=""/>
          </v:shape>
          <o:OLEObject Type="Embed" ProgID="Equation.DSMT4" ShapeID="_x0000_i1088" DrawAspect="Content" ObjectID="_1669485608" r:id="rId136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其法向量与</w:t>
      </w:r>
      <w:r w:rsidR="004628E7" w:rsidRPr="00025957">
        <w:rPr>
          <w:position w:val="-4"/>
        </w:rPr>
        <w:object w:dxaOrig="200" w:dyaOrig="200">
          <v:shape id="_x0000_i1089" type="#_x0000_t75" style="width:10.2pt;height:10.2pt" o:ole="">
            <v:imagedata r:id="rId137" o:title=""/>
          </v:shape>
          <o:OLEObject Type="Embed" ProgID="Equation.DSMT4" ShapeID="_x0000_i1089" DrawAspect="Content" ObjectID="_1669485609" r:id="rId138"/>
        </w:object>
      </w:r>
      <w:r w:rsidRPr="004A5677">
        <w:rPr>
          <w:rFonts w:ascii="宋体" w:hAnsi="宋体" w:hint="eastAsia"/>
          <w:szCs w:val="21"/>
        </w:rPr>
        <w:t>轴正向的夹角为锐角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Default="004F5FFE" w:rsidP="00C16E6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设变换</w:t>
      </w:r>
      <w:r w:rsidR="004628E7" w:rsidRPr="004628E7">
        <w:rPr>
          <w:position w:val="-30"/>
        </w:rPr>
        <w:object w:dxaOrig="1200" w:dyaOrig="720">
          <v:shape id="_x0000_i1090" type="#_x0000_t75" style="width:60.2pt;height:36pt" o:ole="">
            <v:imagedata r:id="rId139" o:title=""/>
          </v:shape>
          <o:OLEObject Type="Embed" ProgID="Equation.DSMT4" ShapeID="_x0000_i1090" DrawAspect="Content" ObjectID="_1669485610" r:id="rId140"/>
        </w:object>
      </w:r>
      <w:r w:rsidRPr="004A5677">
        <w:rPr>
          <w:rFonts w:ascii="宋体" w:hAnsi="宋体" w:hint="eastAsia"/>
          <w:szCs w:val="21"/>
        </w:rPr>
        <w:t>可把方程</w:t>
      </w:r>
      <w:r w:rsidR="004628E7" w:rsidRPr="004628E7">
        <w:rPr>
          <w:position w:val="-28"/>
        </w:rPr>
        <w:object w:dxaOrig="2220" w:dyaOrig="700">
          <v:shape id="_x0000_i1091" type="#_x0000_t75" style="width:111.2pt;height:34.95pt" o:ole="">
            <v:imagedata r:id="rId141" o:title=""/>
          </v:shape>
          <o:OLEObject Type="Embed" ProgID="Equation.DSMT4" ShapeID="_x0000_i1091" DrawAspect="Content" ObjectID="_1669485611" r:id="rId142"/>
        </w:object>
      </w:r>
      <w:r w:rsidRPr="004A5677">
        <w:rPr>
          <w:rFonts w:ascii="宋体" w:hAnsi="宋体" w:hint="eastAsia"/>
          <w:szCs w:val="21"/>
        </w:rPr>
        <w:t>化简为</w:t>
      </w:r>
      <w:r w:rsidR="004628E7" w:rsidRPr="004628E7">
        <w:rPr>
          <w:position w:val="-24"/>
        </w:rPr>
        <w:object w:dxaOrig="920" w:dyaOrig="660">
          <v:shape id="_x0000_i1092" type="#_x0000_t75" style="width:46.2pt;height:32.8pt" o:ole="">
            <v:imagedata r:id="rId143" o:title=""/>
          </v:shape>
          <o:OLEObject Type="Embed" ProgID="Equation.DSMT4" ShapeID="_x0000_i1092" DrawAspect="Content" ObjectID="_1669485612" r:id="rId144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求常数</w:t>
      </w:r>
      <w:r w:rsidR="004628E7" w:rsidRPr="004628E7">
        <w:rPr>
          <w:position w:val="-6"/>
        </w:rPr>
        <w:object w:dxaOrig="200" w:dyaOrig="220">
          <v:shape id="_x0000_i1093" type="#_x0000_t75" style="width:10.2pt;height:10.75pt" o:ole="">
            <v:imagedata r:id="rId145" o:title=""/>
          </v:shape>
          <o:OLEObject Type="Embed" ProgID="Equation.DSMT4" ShapeID="_x0000_i1093" DrawAspect="Content" ObjectID="_1669485613" r:id="rId146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4628E7" w:rsidRPr="004628E7">
        <w:rPr>
          <w:position w:val="-10"/>
        </w:rPr>
        <w:object w:dxaOrig="1080" w:dyaOrig="320">
          <v:shape id="_x0000_i1094" type="#_x0000_t75" style="width:54.25pt;height:16.1pt" o:ole="">
            <v:imagedata r:id="rId147" o:title=""/>
          </v:shape>
          <o:OLEObject Type="Embed" ProgID="Equation.DSMT4" ShapeID="_x0000_i1094" DrawAspect="Content" ObjectID="_1669485614" r:id="rId148"/>
        </w:object>
      </w:r>
      <w:r w:rsidRPr="004A5677">
        <w:rPr>
          <w:rFonts w:ascii="宋体" w:hAnsi="宋体" w:hint="eastAsia"/>
          <w:szCs w:val="21"/>
        </w:rPr>
        <w:t>有二阶连续的偏导数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五、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本题满分7分</w:t>
      </w:r>
      <w:r w:rsidR="00E205A4">
        <w:rPr>
          <w:rFonts w:hint="eastAsia"/>
        </w:rPr>
        <w:t>）</w:t>
      </w:r>
      <w:r w:rsidR="001700D9" w:rsidRPr="001700D9">
        <w:rPr>
          <w:rStyle w:val="ae"/>
          <w:rFonts w:hint="eastAsia"/>
          <w:b w:val="0"/>
        </w:rPr>
        <w:t>【同试卷一第</w:t>
      </w:r>
      <w:r w:rsidR="001700D9">
        <w:rPr>
          <w:rStyle w:val="ae"/>
          <w:rFonts w:hint="eastAsia"/>
          <w:b w:val="0"/>
        </w:rPr>
        <w:t>五</w:t>
      </w:r>
      <w:r w:rsidR="001700D9" w:rsidRPr="001700D9">
        <w:rPr>
          <w:rStyle w:val="ae"/>
          <w:rFonts w:hint="eastAsia"/>
          <w:b w:val="0"/>
        </w:rPr>
        <w:t>题】</w:t>
      </w:r>
    </w:p>
    <w:p w:rsidR="004F5FFE" w:rsidRDefault="004F5FFE" w:rsidP="00C16E6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求级数</w:t>
      </w:r>
      <w:r w:rsidR="004628E7" w:rsidRPr="004628E7">
        <w:rPr>
          <w:position w:val="-28"/>
        </w:rPr>
        <w:object w:dxaOrig="1300" w:dyaOrig="680">
          <v:shape id="_x0000_i1095" type="#_x0000_t75" style="width:65pt;height:33.85pt" o:ole="">
            <v:imagedata r:id="rId149" o:title=""/>
          </v:shape>
          <o:OLEObject Type="Embed" ProgID="Equation.DSMT4" ShapeID="_x0000_i1095" DrawAspect="Content" ObjectID="_1669485615" r:id="rId150"/>
        </w:object>
      </w:r>
      <w:r w:rsidRPr="004A5677">
        <w:rPr>
          <w:rFonts w:ascii="宋体" w:hAnsi="宋体" w:hint="eastAsia"/>
          <w:szCs w:val="21"/>
        </w:rPr>
        <w:t>的和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六、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本题满分7分</w:t>
      </w:r>
      <w:r w:rsidR="00E205A4">
        <w:rPr>
          <w:rFonts w:hint="eastAsia"/>
        </w:rPr>
        <w:t>）</w:t>
      </w:r>
      <w:r w:rsidR="001700D9" w:rsidRPr="001700D9">
        <w:rPr>
          <w:rStyle w:val="ae"/>
          <w:rFonts w:hint="eastAsia"/>
          <w:b w:val="0"/>
        </w:rPr>
        <w:t>【同试卷一第</w:t>
      </w:r>
      <w:r w:rsidR="001700D9">
        <w:rPr>
          <w:rStyle w:val="ae"/>
          <w:rFonts w:hint="eastAsia"/>
          <w:b w:val="0"/>
        </w:rPr>
        <w:t>六</w:t>
      </w:r>
      <w:r w:rsidR="001700D9" w:rsidRPr="001700D9">
        <w:rPr>
          <w:rStyle w:val="ae"/>
          <w:rFonts w:hint="eastAsia"/>
          <w:b w:val="0"/>
        </w:rPr>
        <w:t>题】</w:t>
      </w:r>
    </w:p>
    <w:p w:rsidR="004F5FFE" w:rsidRDefault="004F5FFE" w:rsidP="00C16E6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设对任意</w:t>
      </w:r>
      <w:r w:rsidR="004628E7" w:rsidRPr="004628E7">
        <w:rPr>
          <w:position w:val="-6"/>
        </w:rPr>
        <w:object w:dxaOrig="540" w:dyaOrig="279">
          <v:shape id="_x0000_i1096" type="#_x0000_t75" style="width:26.85pt;height:13.95pt" o:ole="">
            <v:imagedata r:id="rId151" o:title=""/>
          </v:shape>
          <o:OLEObject Type="Embed" ProgID="Equation.DSMT4" ShapeID="_x0000_i1096" DrawAspect="Content" ObjectID="_1669485616" r:id="rId152"/>
        </w:object>
      </w:r>
      <w:r w:rsidR="00AB023C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曲线</w:t>
      </w:r>
      <w:r w:rsidR="004628E7" w:rsidRPr="004628E7">
        <w:rPr>
          <w:position w:val="-10"/>
        </w:rPr>
        <w:object w:dxaOrig="920" w:dyaOrig="320">
          <v:shape id="_x0000_i1097" type="#_x0000_t75" style="width:46.2pt;height:16.1pt" o:ole="">
            <v:imagedata r:id="rId153" o:title=""/>
          </v:shape>
          <o:OLEObject Type="Embed" ProgID="Equation.DSMT4" ShapeID="_x0000_i1097" DrawAspect="Content" ObjectID="_1669485617" r:id="rId154"/>
        </w:object>
      </w:r>
      <w:r w:rsidRPr="004A5677">
        <w:rPr>
          <w:rFonts w:ascii="宋体" w:hAnsi="宋体" w:hint="eastAsia"/>
          <w:szCs w:val="21"/>
        </w:rPr>
        <w:t>上点</w:t>
      </w:r>
      <w:r w:rsidR="004628E7" w:rsidRPr="004628E7">
        <w:rPr>
          <w:position w:val="-10"/>
        </w:rPr>
        <w:object w:dxaOrig="920" w:dyaOrig="320">
          <v:shape id="_x0000_i1098" type="#_x0000_t75" style="width:46.2pt;height:16.1pt" o:ole="">
            <v:imagedata r:id="rId155" o:title=""/>
          </v:shape>
          <o:OLEObject Type="Embed" ProgID="Equation.DSMT4" ShapeID="_x0000_i1098" DrawAspect="Content" ObjectID="_1669485618" r:id="rId156"/>
        </w:object>
      </w:r>
      <w:r w:rsidRPr="004A5677">
        <w:rPr>
          <w:rFonts w:ascii="宋体" w:hAnsi="宋体" w:hint="eastAsia"/>
          <w:szCs w:val="21"/>
        </w:rPr>
        <w:t>处的切线在</w:t>
      </w:r>
      <w:r w:rsidR="004628E7" w:rsidRPr="004628E7">
        <w:rPr>
          <w:position w:val="-10"/>
        </w:rPr>
        <w:object w:dxaOrig="220" w:dyaOrig="260">
          <v:shape id="_x0000_i1099" type="#_x0000_t75" style="width:10.75pt;height:12.9pt" o:ole="">
            <v:imagedata r:id="rId157" o:title=""/>
          </v:shape>
          <o:OLEObject Type="Embed" ProgID="Equation.DSMT4" ShapeID="_x0000_i1099" DrawAspect="Content" ObjectID="_1669485619" r:id="rId158"/>
        </w:object>
      </w:r>
      <w:r w:rsidRPr="004A5677">
        <w:rPr>
          <w:rFonts w:ascii="宋体" w:hAnsi="宋体" w:hint="eastAsia"/>
          <w:szCs w:val="21"/>
        </w:rPr>
        <w:t>轴</w:t>
      </w:r>
      <w:r>
        <w:rPr>
          <w:rFonts w:ascii="宋体" w:hAnsi="宋体" w:hint="eastAsia"/>
          <w:szCs w:val="21"/>
        </w:rPr>
        <w:t>上</w:t>
      </w:r>
      <w:r w:rsidRPr="004A5677">
        <w:rPr>
          <w:rFonts w:ascii="宋体" w:hAnsi="宋体" w:hint="eastAsia"/>
          <w:szCs w:val="21"/>
        </w:rPr>
        <w:t>的截距等于</w:t>
      </w:r>
      <w:r w:rsidR="004628E7" w:rsidRPr="004628E7">
        <w:rPr>
          <w:position w:val="-24"/>
        </w:rPr>
        <w:object w:dxaOrig="1120" w:dyaOrig="620">
          <v:shape id="_x0000_i1100" type="#_x0000_t75" style="width:55.9pt;height:31.15pt" o:ole="">
            <v:imagedata r:id="rId159" o:title=""/>
          </v:shape>
          <o:OLEObject Type="Embed" ProgID="Equation.DSMT4" ShapeID="_x0000_i1100" DrawAspect="Content" ObjectID="_1669485620" r:id="rId160"/>
        </w:object>
      </w:r>
      <w:r w:rsidR="00AB023C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求</w:t>
      </w:r>
      <w:r w:rsidR="004628E7" w:rsidRPr="004628E7">
        <w:rPr>
          <w:position w:val="-10"/>
        </w:rPr>
        <w:object w:dxaOrig="540" w:dyaOrig="320">
          <v:shape id="_x0000_i1101" type="#_x0000_t75" style="width:26.85pt;height:16.1pt" o:ole="">
            <v:imagedata r:id="rId161" o:title=""/>
          </v:shape>
          <o:OLEObject Type="Embed" ProgID="Equation.DSMT4" ShapeID="_x0000_i1101" DrawAspect="Content" ObjectID="_1669485621" r:id="rId162"/>
        </w:object>
      </w:r>
      <w:r w:rsidRPr="004A5677">
        <w:rPr>
          <w:rFonts w:ascii="宋体" w:hAnsi="宋体" w:hint="eastAsia"/>
          <w:szCs w:val="21"/>
        </w:rPr>
        <w:t>的一般表达式</w:t>
      </w:r>
      <w:r w:rsidR="00AB023C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七、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本题满分8分</w:t>
      </w:r>
      <w:r w:rsidR="00E205A4">
        <w:rPr>
          <w:rFonts w:hint="eastAsia"/>
        </w:rPr>
        <w:t>）</w:t>
      </w:r>
      <w:r w:rsidR="001700D9" w:rsidRPr="001700D9">
        <w:rPr>
          <w:rStyle w:val="ae"/>
          <w:rFonts w:hint="eastAsia"/>
          <w:b w:val="0"/>
        </w:rPr>
        <w:t>【同试卷一第</w:t>
      </w:r>
      <w:r w:rsidR="001700D9">
        <w:rPr>
          <w:rStyle w:val="ae"/>
          <w:rFonts w:hint="eastAsia"/>
          <w:b w:val="0"/>
        </w:rPr>
        <w:t>七</w:t>
      </w:r>
      <w:r w:rsidR="001700D9" w:rsidRPr="001700D9">
        <w:rPr>
          <w:rStyle w:val="ae"/>
          <w:rFonts w:hint="eastAsia"/>
          <w:b w:val="0"/>
        </w:rPr>
        <w:t>题】</w:t>
      </w:r>
    </w:p>
    <w:p w:rsidR="00C16E6C" w:rsidRPr="00413E5B" w:rsidRDefault="004F5FFE" w:rsidP="00413E5B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设</w:t>
      </w:r>
      <w:r w:rsidR="004628E7" w:rsidRPr="004628E7">
        <w:rPr>
          <w:position w:val="-10"/>
        </w:rPr>
        <w:object w:dxaOrig="540" w:dyaOrig="320">
          <v:shape id="_x0000_i1102" type="#_x0000_t75" style="width:26.85pt;height:16.1pt" o:ole="">
            <v:imagedata r:id="rId163" o:title=""/>
          </v:shape>
          <o:OLEObject Type="Embed" ProgID="Equation.DSMT4" ShapeID="_x0000_i1102" DrawAspect="Content" ObjectID="_1669485622" r:id="rId164"/>
        </w:object>
      </w:r>
      <w:r w:rsidRPr="004A5677">
        <w:rPr>
          <w:rFonts w:ascii="宋体" w:hAnsi="宋体" w:hint="eastAsia"/>
          <w:szCs w:val="21"/>
        </w:rPr>
        <w:t>在</w:t>
      </w:r>
      <w:r w:rsidR="004628E7" w:rsidRPr="004628E7">
        <w:rPr>
          <w:position w:val="-10"/>
        </w:rPr>
        <w:object w:dxaOrig="520" w:dyaOrig="320">
          <v:shape id="_x0000_i1103" type="#_x0000_t75" style="width:25.8pt;height:16.1pt" o:ole="">
            <v:imagedata r:id="rId165" o:title=""/>
          </v:shape>
          <o:OLEObject Type="Embed" ProgID="Equation.DSMT4" ShapeID="_x0000_i1103" DrawAspect="Content" ObjectID="_1669485623" r:id="rId166"/>
        </w:object>
      </w:r>
      <w:r w:rsidRPr="004A5677">
        <w:rPr>
          <w:rFonts w:ascii="宋体" w:hAnsi="宋体" w:hint="eastAsia"/>
          <w:szCs w:val="21"/>
        </w:rPr>
        <w:t>上具有二阶导数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且满足条件</w:t>
      </w:r>
      <w:r w:rsidR="004628E7" w:rsidRPr="004628E7">
        <w:rPr>
          <w:position w:val="-10"/>
        </w:rPr>
        <w:object w:dxaOrig="980" w:dyaOrig="320">
          <v:shape id="_x0000_i1104" type="#_x0000_t75" style="width:48.9pt;height:16.1pt" o:ole="">
            <v:imagedata r:id="rId167" o:title=""/>
          </v:shape>
          <o:OLEObject Type="Embed" ProgID="Equation.DSMT4" ShapeID="_x0000_i1104" DrawAspect="Content" ObjectID="_1669485624" r:id="rId168"/>
        </w:objec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10"/>
        </w:rPr>
        <w:object w:dxaOrig="1080" w:dyaOrig="320">
          <v:shape id="_x0000_i1105" type="#_x0000_t75" style="width:54.25pt;height:16.1pt" o:ole="">
            <v:imagedata r:id="rId169" o:title=""/>
          </v:shape>
          <o:OLEObject Type="Embed" ProgID="Equation.DSMT4" ShapeID="_x0000_i1105" DrawAspect="Content" ObjectID="_1669485625" r:id="rId170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4628E7" w:rsidRPr="004628E7">
        <w:rPr>
          <w:position w:val="-8"/>
        </w:rPr>
        <w:object w:dxaOrig="400" w:dyaOrig="300">
          <v:shape id="_x0000_i1106" type="#_x0000_t75" style="width:19.9pt;height:15.05pt" o:ole="">
            <v:imagedata r:id="rId171" o:title=""/>
          </v:shape>
          <o:OLEObject Type="Embed" ProgID="Equation.DSMT4" ShapeID="_x0000_i1106" DrawAspect="Content" ObjectID="_1669485626" r:id="rId172"/>
        </w:object>
      </w:r>
      <w:r w:rsidRPr="004A5677">
        <w:rPr>
          <w:rFonts w:ascii="宋体" w:hAnsi="宋体" w:hint="eastAsia"/>
          <w:szCs w:val="21"/>
        </w:rPr>
        <w:t>都是非负常数</w: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6"/>
        </w:rPr>
        <w:object w:dxaOrig="180" w:dyaOrig="220">
          <v:shape id="_x0000_i1107" type="#_x0000_t75" style="width:9.15pt;height:10.75pt" o:ole="">
            <v:imagedata r:id="rId173" o:title=""/>
          </v:shape>
          <o:OLEObject Type="Embed" ProgID="Equation.DSMT4" ShapeID="_x0000_i1107" DrawAspect="Content" ObjectID="_1669485627" r:id="rId174"/>
        </w:object>
      </w:r>
      <w:r w:rsidRPr="004A5677">
        <w:rPr>
          <w:rFonts w:ascii="宋体" w:hAnsi="宋体" w:hint="eastAsia"/>
          <w:szCs w:val="21"/>
        </w:rPr>
        <w:t>是</w:t>
      </w:r>
      <w:r w:rsidR="004628E7" w:rsidRPr="004628E7">
        <w:rPr>
          <w:position w:val="-10"/>
        </w:rPr>
        <w:object w:dxaOrig="540" w:dyaOrig="320">
          <v:shape id="_x0000_i1108" type="#_x0000_t75" style="width:26.85pt;height:16.1pt" o:ole="">
            <v:imagedata r:id="rId175" o:title=""/>
          </v:shape>
          <o:OLEObject Type="Embed" ProgID="Equation.DSMT4" ShapeID="_x0000_i1108" DrawAspect="Content" ObjectID="_1669485628" r:id="rId176"/>
        </w:object>
      </w:r>
      <w:r w:rsidRPr="004A5677">
        <w:rPr>
          <w:rFonts w:ascii="宋体" w:hAnsi="宋体" w:hint="eastAsia"/>
          <w:szCs w:val="21"/>
        </w:rPr>
        <w:t>内任一点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证明</w:t>
      </w:r>
      <w:r w:rsidR="004628E7" w:rsidRPr="004628E7">
        <w:rPr>
          <w:position w:val="-24"/>
        </w:rPr>
        <w:object w:dxaOrig="1500" w:dyaOrig="620">
          <v:shape id="_x0000_i1109" type="#_x0000_t75" style="width:75.2pt;height:31.15pt" o:ole="">
            <v:imagedata r:id="rId177" o:title=""/>
          </v:shape>
          <o:OLEObject Type="Embed" ProgID="Equation.DSMT4" ShapeID="_x0000_i1109" DrawAspect="Content" ObjectID="_1669485629" r:id="rId178"/>
        </w:objec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八、</w:t>
      </w:r>
      <w:r w:rsidR="00285A70">
        <w:rPr>
          <w:rFonts w:hint="eastAsia"/>
        </w:rPr>
        <w:t>解答题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</w:t>
      </w:r>
      <w:r w:rsidR="001700D9">
        <w:rPr>
          <w:rFonts w:hint="eastAsia"/>
        </w:rPr>
        <w:t>共2小题，每小题6分，</w:t>
      </w:r>
      <w:r w:rsidRPr="004A5677">
        <w:rPr>
          <w:rFonts w:hint="eastAsia"/>
        </w:rPr>
        <w:t>满分</w:t>
      </w:r>
      <w:r w:rsidR="001700D9">
        <w:rPr>
          <w:rFonts w:hint="eastAsia"/>
        </w:rPr>
        <w:t>12</w:t>
      </w:r>
      <w:r w:rsidRPr="004A5677">
        <w:rPr>
          <w:rFonts w:hint="eastAsia"/>
        </w:rPr>
        <w:t>分</w:t>
      </w:r>
      <w:r w:rsidR="00E205A4">
        <w:rPr>
          <w:rFonts w:hint="eastAsia"/>
        </w:rPr>
        <w:t>）</w:t>
      </w:r>
    </w:p>
    <w:p w:rsidR="001700D9" w:rsidRDefault="001700D9" w:rsidP="004A26BC">
      <w:pPr>
        <w:rPr>
          <w:rFonts w:ascii="宋体" w:hAnsi="宋体"/>
          <w:szCs w:val="21"/>
        </w:rPr>
      </w:pPr>
    </w:p>
    <w:p w:rsidR="001700D9" w:rsidRDefault="001700D9" w:rsidP="004A26BC">
      <w:pPr>
        <w:rPr>
          <w:rFonts w:ascii="宋体" w:hAnsi="宋体"/>
          <w:szCs w:val="21"/>
        </w:rPr>
      </w:pPr>
    </w:p>
    <w:p w:rsidR="00CD21FC" w:rsidRDefault="001700D9" w:rsidP="00CD21FC">
      <w:r w:rsidRPr="001700D9">
        <w:rPr>
          <w:rFonts w:hint="eastAsia"/>
        </w:rPr>
        <w:t xml:space="preserve">(1) </w:t>
      </w:r>
      <w:r w:rsidR="00CD21FC">
        <w:rPr>
          <w:rFonts w:hint="eastAsia"/>
        </w:rPr>
        <w:t>求齐次线性方程组</w:t>
      </w:r>
      <w:r w:rsidR="004628E7" w:rsidRPr="004628E7">
        <w:rPr>
          <w:position w:val="-50"/>
        </w:rPr>
        <w:object w:dxaOrig="1680" w:dyaOrig="1120">
          <v:shape id="_x0000_i1110" type="#_x0000_t75" style="width:83.8pt;height:55.9pt" o:ole="">
            <v:imagedata r:id="rId179" o:title=""/>
          </v:shape>
          <o:OLEObject Type="Embed" ProgID="Equation.DSMT4" ShapeID="_x0000_i1110" DrawAspect="Content" ObjectID="_1669485630" r:id="rId180"/>
        </w:object>
      </w:r>
      <w:r w:rsidR="00CD21FC">
        <w:rPr>
          <w:rFonts w:hint="eastAsia"/>
        </w:rPr>
        <w:t>的基础解系．</w:t>
      </w:r>
    </w:p>
    <w:p w:rsidR="001700D9" w:rsidRDefault="001700D9" w:rsidP="004A26BC">
      <w:pPr>
        <w:rPr>
          <w:rFonts w:ascii="宋体" w:hAnsi="宋体"/>
          <w:szCs w:val="21"/>
        </w:rPr>
      </w:pPr>
    </w:p>
    <w:p w:rsidR="001700D9" w:rsidRDefault="001700D9" w:rsidP="004A26BC">
      <w:pPr>
        <w:rPr>
          <w:rFonts w:ascii="宋体" w:hAnsi="宋体"/>
          <w:szCs w:val="21"/>
        </w:rPr>
      </w:pPr>
    </w:p>
    <w:p w:rsidR="004F5FFE" w:rsidRPr="004A5677" w:rsidRDefault="001700D9" w:rsidP="001700D9">
      <w:pPr>
        <w:ind w:left="480" w:hangingChars="200" w:hanging="480"/>
        <w:rPr>
          <w:rFonts w:ascii="宋体" w:hAnsi="宋体"/>
          <w:szCs w:val="21"/>
        </w:rPr>
      </w:pPr>
      <w:r w:rsidRPr="001700D9">
        <w:rPr>
          <w:rFonts w:hint="eastAsia"/>
        </w:rPr>
        <w:t>(2)</w:t>
      </w:r>
      <w:r w:rsidRPr="001700D9">
        <w:rPr>
          <w:rStyle w:val="ae"/>
          <w:rFonts w:hint="eastAsia"/>
          <w:b/>
        </w:rPr>
        <w:t>【同试卷一第</w:t>
      </w:r>
      <w:r>
        <w:rPr>
          <w:rStyle w:val="ae"/>
          <w:rFonts w:hint="eastAsia"/>
          <w:b/>
        </w:rPr>
        <w:t>八</w:t>
      </w:r>
      <w:r w:rsidRPr="001700D9">
        <w:rPr>
          <w:rStyle w:val="ae"/>
          <w:rFonts w:hint="eastAsia"/>
          <w:b/>
        </w:rPr>
        <w:t>题】</w:t>
      </w:r>
      <w:r w:rsidR="004F5FFE" w:rsidRPr="004A5677">
        <w:rPr>
          <w:rFonts w:ascii="宋体" w:hAnsi="宋体" w:hint="eastAsia"/>
          <w:szCs w:val="21"/>
        </w:rPr>
        <w:t>设</w:t>
      </w:r>
      <w:r w:rsidR="004628E7" w:rsidRPr="004628E7">
        <w:rPr>
          <w:position w:val="-10"/>
        </w:rPr>
        <w:object w:dxaOrig="1160" w:dyaOrig="360">
          <v:shape id="_x0000_i1111" type="#_x0000_t75" style="width:58.05pt;height:18.25pt" o:ole="">
            <v:imagedata r:id="rId181" o:title=""/>
          </v:shape>
          <o:OLEObject Type="Embed" ProgID="Equation.DSMT4" ShapeID="_x0000_i1111" DrawAspect="Content" ObjectID="_1669485631" r:id="rId182"/>
        </w:object>
      </w:r>
      <w:r w:rsidR="004F5FFE">
        <w:rPr>
          <w:rFonts w:ascii="宋体" w:hAnsi="宋体" w:hint="eastAsia"/>
          <w:szCs w:val="21"/>
        </w:rPr>
        <w:t>,</w:t>
      </w:r>
      <w:r w:rsidR="004F5FFE" w:rsidRPr="004A5677">
        <w:rPr>
          <w:rFonts w:ascii="宋体" w:hAnsi="宋体" w:hint="eastAsia"/>
          <w:szCs w:val="21"/>
        </w:rPr>
        <w:t>其中</w:t>
      </w:r>
      <w:r w:rsidR="004628E7" w:rsidRPr="00025957">
        <w:rPr>
          <w:position w:val="-4"/>
        </w:rPr>
        <w:object w:dxaOrig="220" w:dyaOrig="260">
          <v:shape id="_x0000_i1112" type="#_x0000_t75" style="width:10.75pt;height:12.9pt" o:ole="">
            <v:imagedata r:id="rId183" o:title=""/>
          </v:shape>
          <o:OLEObject Type="Embed" ProgID="Equation.DSMT4" ShapeID="_x0000_i1112" DrawAspect="Content" ObjectID="_1669485632" r:id="rId184"/>
        </w:object>
      </w:r>
      <w:r w:rsidR="004F5FFE" w:rsidRPr="004A5677">
        <w:rPr>
          <w:rFonts w:ascii="宋体" w:hAnsi="宋体" w:hint="eastAsia"/>
          <w:szCs w:val="21"/>
        </w:rPr>
        <w:t>是</w:t>
      </w:r>
      <w:r w:rsidR="004628E7" w:rsidRPr="00025957">
        <w:rPr>
          <w:position w:val="-4"/>
        </w:rPr>
        <w:object w:dxaOrig="200" w:dyaOrig="200">
          <v:shape id="_x0000_i1113" type="#_x0000_t75" style="width:10.2pt;height:10.2pt" o:ole="">
            <v:imagedata r:id="rId185" o:title=""/>
          </v:shape>
          <o:OLEObject Type="Embed" ProgID="Equation.DSMT4" ShapeID="_x0000_i1113" DrawAspect="Content" ObjectID="_1669485633" r:id="rId186"/>
        </w:object>
      </w:r>
      <w:r w:rsidR="004F5FFE" w:rsidRPr="004A5677">
        <w:rPr>
          <w:rFonts w:ascii="宋体" w:hAnsi="宋体" w:hint="eastAsia"/>
          <w:szCs w:val="21"/>
        </w:rPr>
        <w:t>阶单位</w:t>
      </w:r>
      <w:r w:rsidR="004F5FFE">
        <w:rPr>
          <w:rFonts w:ascii="宋体" w:hAnsi="宋体" w:hint="eastAsia"/>
          <w:szCs w:val="21"/>
        </w:rPr>
        <w:t>矩</w:t>
      </w:r>
      <w:r w:rsidR="004F5FFE" w:rsidRPr="004A5677">
        <w:rPr>
          <w:rFonts w:ascii="宋体" w:hAnsi="宋体" w:hint="eastAsia"/>
          <w:szCs w:val="21"/>
        </w:rPr>
        <w:t>阵</w:t>
      </w:r>
      <w:r w:rsidR="004F5FFE">
        <w:rPr>
          <w:rFonts w:ascii="宋体" w:hAnsi="宋体" w:hint="eastAsia"/>
          <w:szCs w:val="21"/>
        </w:rPr>
        <w:t>,</w:t>
      </w:r>
      <w:r w:rsidR="004628E7" w:rsidRPr="004628E7">
        <w:rPr>
          <w:position w:val="-10"/>
        </w:rPr>
        <w:object w:dxaOrig="200" w:dyaOrig="320">
          <v:shape id="_x0000_i1114" type="#_x0000_t75" style="width:10.2pt;height:16.1pt" o:ole="">
            <v:imagedata r:id="rId187" o:title=""/>
          </v:shape>
          <o:OLEObject Type="Embed" ProgID="Equation.DSMT4" ShapeID="_x0000_i1114" DrawAspect="Content" ObjectID="_1669485634" r:id="rId188"/>
        </w:object>
      </w:r>
      <w:r w:rsidR="004F5FFE" w:rsidRPr="004A5677">
        <w:rPr>
          <w:rFonts w:ascii="宋体" w:hAnsi="宋体" w:hint="eastAsia"/>
          <w:szCs w:val="21"/>
        </w:rPr>
        <w:t>是</w:t>
      </w:r>
      <w:r w:rsidR="004628E7" w:rsidRPr="00025957">
        <w:rPr>
          <w:position w:val="-4"/>
        </w:rPr>
        <w:object w:dxaOrig="200" w:dyaOrig="200">
          <v:shape id="_x0000_i1115" type="#_x0000_t75" style="width:10.2pt;height:10.2pt" o:ole="">
            <v:imagedata r:id="rId189" o:title=""/>
          </v:shape>
          <o:OLEObject Type="Embed" ProgID="Equation.DSMT4" ShapeID="_x0000_i1115" DrawAspect="Content" ObjectID="_1669485635" r:id="rId190"/>
        </w:object>
      </w:r>
      <w:r w:rsidR="004F5FFE" w:rsidRPr="004A5677">
        <w:rPr>
          <w:rFonts w:ascii="宋体" w:hAnsi="宋体" w:hint="eastAsia"/>
          <w:szCs w:val="21"/>
        </w:rPr>
        <w:t>维非零列向量</w:t>
      </w:r>
      <w:r w:rsidR="004F5FFE">
        <w:rPr>
          <w:rFonts w:ascii="宋体" w:hAnsi="宋体" w:hint="eastAsia"/>
          <w:szCs w:val="21"/>
        </w:rPr>
        <w:t>,</w:t>
      </w:r>
      <w:r w:rsidR="004628E7" w:rsidRPr="004628E7">
        <w:rPr>
          <w:position w:val="-10"/>
        </w:rPr>
        <w:object w:dxaOrig="300" w:dyaOrig="360">
          <v:shape id="_x0000_i1116" type="#_x0000_t75" style="width:15.05pt;height:18.25pt" o:ole="">
            <v:imagedata r:id="rId191" o:title=""/>
          </v:shape>
          <o:OLEObject Type="Embed" ProgID="Equation.DSMT4" ShapeID="_x0000_i1116" DrawAspect="Content" ObjectID="_1669485636" r:id="rId192"/>
        </w:object>
      </w:r>
      <w:r w:rsidR="004F5FFE" w:rsidRPr="004A5677">
        <w:rPr>
          <w:rFonts w:ascii="宋体" w:hAnsi="宋体" w:hint="eastAsia"/>
          <w:szCs w:val="21"/>
        </w:rPr>
        <w:t>是</w:t>
      </w:r>
      <w:r w:rsidR="004628E7" w:rsidRPr="004628E7">
        <w:rPr>
          <w:position w:val="-10"/>
        </w:rPr>
        <w:object w:dxaOrig="200" w:dyaOrig="320">
          <v:shape id="_x0000_i1117" type="#_x0000_t75" style="width:10.2pt;height:16.1pt" o:ole="">
            <v:imagedata r:id="rId193" o:title=""/>
          </v:shape>
          <o:OLEObject Type="Embed" ProgID="Equation.DSMT4" ShapeID="_x0000_i1117" DrawAspect="Content" ObjectID="_1669485637" r:id="rId194"/>
        </w:object>
      </w:r>
      <w:r w:rsidR="004F5FFE" w:rsidRPr="004A5677">
        <w:rPr>
          <w:rFonts w:ascii="宋体" w:hAnsi="宋体" w:hint="eastAsia"/>
          <w:szCs w:val="21"/>
        </w:rPr>
        <w:t>的转置</w:t>
      </w:r>
      <w:r w:rsidR="004F5FFE">
        <w:rPr>
          <w:rFonts w:ascii="宋体" w:hAnsi="宋体" w:hint="eastAsia"/>
          <w:szCs w:val="21"/>
        </w:rPr>
        <w:t>,</w:t>
      </w:r>
      <w:r w:rsidR="004F5FFE" w:rsidRPr="004A5677">
        <w:rPr>
          <w:rFonts w:ascii="宋体" w:hAnsi="宋体" w:hint="eastAsia"/>
          <w:szCs w:val="21"/>
        </w:rPr>
        <w:t>证明：</w:t>
      </w:r>
    </w:p>
    <w:p w:rsidR="004F5FFE" w:rsidRDefault="004F5FFE" w:rsidP="001700D9">
      <w:pPr>
        <w:ind w:firstLineChars="200" w:firstLine="480"/>
        <w:rPr>
          <w:rFonts w:ascii="宋体" w:hAnsi="宋体"/>
          <w:szCs w:val="21"/>
        </w:rPr>
      </w:pPr>
      <w:r w:rsidRPr="0084161F">
        <w:rPr>
          <w:rFonts w:hint="eastAsia"/>
        </w:rPr>
        <w:t>(</w:t>
      </w:r>
      <w:r w:rsidR="001700D9">
        <w:rPr>
          <w:rFonts w:hint="eastAsia"/>
        </w:rPr>
        <w:t>I</w:t>
      </w:r>
      <w:r w:rsidRPr="0084161F">
        <w:rPr>
          <w:rFonts w:hint="eastAsia"/>
        </w:rPr>
        <w:t xml:space="preserve">) </w:t>
      </w:r>
      <w:r w:rsidR="004628E7" w:rsidRPr="00025957">
        <w:rPr>
          <w:position w:val="-4"/>
        </w:rPr>
        <w:object w:dxaOrig="700" w:dyaOrig="300">
          <v:shape id="_x0000_i1118" type="#_x0000_t75" style="width:34.95pt;height:15.05pt" o:ole="">
            <v:imagedata r:id="rId195" o:title=""/>
          </v:shape>
          <o:OLEObject Type="Embed" ProgID="Equation.DSMT4" ShapeID="_x0000_i1118" DrawAspect="Content" ObjectID="_1669485638" r:id="rId196"/>
        </w:object>
      </w:r>
      <w:r w:rsidRPr="004A5677">
        <w:rPr>
          <w:rFonts w:ascii="宋体" w:hAnsi="宋体" w:hint="eastAsia"/>
          <w:szCs w:val="21"/>
        </w:rPr>
        <w:t>的充要条件是</w:t>
      </w:r>
      <w:r w:rsidR="004628E7" w:rsidRPr="004628E7">
        <w:rPr>
          <w:position w:val="-10"/>
        </w:rPr>
        <w:object w:dxaOrig="780" w:dyaOrig="360">
          <v:shape id="_x0000_i1119" type="#_x0000_t75" style="width:39.2pt;height:18.25pt" o:ole="">
            <v:imagedata r:id="rId197" o:title=""/>
          </v:shape>
          <o:OLEObject Type="Embed" ProgID="Equation.DSMT4" ShapeID="_x0000_i1119" DrawAspect="Content" ObjectID="_1669485639" r:id="rId198"/>
        </w:object>
      </w:r>
      <w:r w:rsidRPr="004A5677">
        <w:rPr>
          <w:rFonts w:ascii="宋体" w:hAnsi="宋体" w:hint="eastAsia"/>
          <w:szCs w:val="21"/>
        </w:rPr>
        <w:t>；</w:t>
      </w:r>
      <w:r w:rsidRPr="0084161F">
        <w:rPr>
          <w:rFonts w:hint="eastAsia"/>
        </w:rPr>
        <w:t>(</w:t>
      </w:r>
      <w:r w:rsidR="001700D9">
        <w:rPr>
          <w:rFonts w:hint="eastAsia"/>
        </w:rPr>
        <w:t>II</w:t>
      </w:r>
      <w:r w:rsidRPr="0084161F">
        <w:rPr>
          <w:rFonts w:hint="eastAsia"/>
        </w:rPr>
        <w:t xml:space="preserve">) </w:t>
      </w:r>
      <w:r w:rsidRPr="004A5677">
        <w:rPr>
          <w:rFonts w:ascii="宋体" w:hAnsi="宋体" w:hint="eastAsia"/>
          <w:szCs w:val="21"/>
        </w:rPr>
        <w:t>当</w:t>
      </w:r>
      <w:r w:rsidR="004628E7" w:rsidRPr="004628E7">
        <w:rPr>
          <w:position w:val="-10"/>
        </w:rPr>
        <w:object w:dxaOrig="780" w:dyaOrig="360">
          <v:shape id="_x0000_i1120" type="#_x0000_t75" style="width:39.2pt;height:18.25pt" o:ole="">
            <v:imagedata r:id="rId199" o:title=""/>
          </v:shape>
          <o:OLEObject Type="Embed" ProgID="Equation.DSMT4" ShapeID="_x0000_i1120" DrawAspect="Content" ObjectID="_1669485640" r:id="rId200"/>
        </w:object>
      </w:r>
      <w:r w:rsidRPr="004A5677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4628E7" w:rsidRPr="00025957">
        <w:rPr>
          <w:position w:val="-4"/>
        </w:rPr>
        <w:object w:dxaOrig="220" w:dyaOrig="260">
          <v:shape id="_x0000_i1121" type="#_x0000_t75" style="width:10.75pt;height:12.9pt" o:ole="">
            <v:imagedata r:id="rId201" o:title=""/>
          </v:shape>
          <o:OLEObject Type="Embed" ProgID="Equation.DSMT4" ShapeID="_x0000_i1121" DrawAspect="Content" ObjectID="_1669485641" r:id="rId202"/>
        </w:object>
      </w:r>
      <w:r w:rsidRPr="004A5677">
        <w:rPr>
          <w:rFonts w:ascii="宋体" w:hAnsi="宋体" w:hint="eastAsia"/>
          <w:szCs w:val="21"/>
        </w:rPr>
        <w:t>是不可逆矩阵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BC7C1F" w:rsidRDefault="004F5FFE" w:rsidP="00E205A4">
      <w:pPr>
        <w:pStyle w:val="1"/>
      </w:pPr>
      <w:r w:rsidRPr="00BC7C1F">
        <w:rPr>
          <w:rFonts w:hint="eastAsia"/>
        </w:rPr>
        <w:lastRenderedPageBreak/>
        <w:t>九、</w:t>
      </w:r>
      <w:r w:rsidR="00E205A4">
        <w:rPr>
          <w:rFonts w:hint="eastAsia"/>
        </w:rPr>
        <w:t>（</w:t>
      </w:r>
      <w:r w:rsidRPr="00BC7C1F">
        <w:rPr>
          <w:rFonts w:hint="eastAsia"/>
        </w:rPr>
        <w:t>本题满分</w:t>
      </w:r>
      <w:r w:rsidR="006E6B92">
        <w:rPr>
          <w:rFonts w:hint="eastAsia"/>
        </w:rPr>
        <w:t>9</w:t>
      </w:r>
      <w:r w:rsidRPr="00BC7C1F">
        <w:rPr>
          <w:rFonts w:hint="eastAsia"/>
        </w:rPr>
        <w:t>分</w:t>
      </w:r>
      <w:r w:rsidR="00E205A4">
        <w:rPr>
          <w:rFonts w:hint="eastAsia"/>
        </w:rPr>
        <w:t>）</w:t>
      </w:r>
      <w:r w:rsidR="001700D9" w:rsidRPr="001700D9">
        <w:rPr>
          <w:rStyle w:val="ae"/>
          <w:rFonts w:hint="eastAsia"/>
          <w:b w:val="0"/>
        </w:rPr>
        <w:t>【同试卷一第</w:t>
      </w:r>
      <w:r w:rsidR="001700D9">
        <w:rPr>
          <w:rStyle w:val="ae"/>
          <w:rFonts w:hint="eastAsia"/>
          <w:b w:val="0"/>
        </w:rPr>
        <w:t>九</w:t>
      </w:r>
      <w:r w:rsidR="001700D9" w:rsidRPr="001700D9">
        <w:rPr>
          <w:rStyle w:val="ae"/>
          <w:rFonts w:hint="eastAsia"/>
          <w:b w:val="0"/>
        </w:rPr>
        <w:t>题】</w:t>
      </w:r>
    </w:p>
    <w:p w:rsidR="004F5FFE" w:rsidRPr="004A5677" w:rsidRDefault="004F5FFE" w:rsidP="004A26B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已知二次型</w:t>
      </w:r>
      <w:r w:rsidR="004628E7" w:rsidRPr="004628E7">
        <w:rPr>
          <w:position w:val="-12"/>
        </w:rPr>
        <w:object w:dxaOrig="5100" w:dyaOrig="380">
          <v:shape id="_x0000_i1122" type="#_x0000_t75" style="width:255.2pt;height:18.8pt" o:ole="">
            <v:imagedata r:id="rId203" o:title=""/>
          </v:shape>
          <o:OLEObject Type="Embed" ProgID="Equation.DSMT4" ShapeID="_x0000_i1122" DrawAspect="Content" ObjectID="_1669485642" r:id="rId204"/>
        </w:object>
      </w:r>
      <w:r w:rsidRPr="004A5677">
        <w:rPr>
          <w:rFonts w:ascii="宋体" w:hAnsi="宋体" w:hint="eastAsia"/>
          <w:szCs w:val="21"/>
        </w:rPr>
        <w:t>的秩为</w:t>
      </w:r>
      <w:r w:rsidR="004628E7" w:rsidRPr="00025957">
        <w:rPr>
          <w:position w:val="-4"/>
        </w:rPr>
        <w:object w:dxaOrig="180" w:dyaOrig="260">
          <v:shape id="_x0000_i1123" type="#_x0000_t75" style="width:9.15pt;height:12.9pt" o:ole="">
            <v:imagedata r:id="rId205" o:title=""/>
          </v:shape>
          <o:OLEObject Type="Embed" ProgID="Equation.DSMT4" ShapeID="_x0000_i1123" DrawAspect="Content" ObjectID="_1669485643" r:id="rId206"/>
        </w:object>
      </w:r>
      <w:r>
        <w:rPr>
          <w:rFonts w:ascii="宋体" w:hAnsi="宋体" w:hint="eastAsia"/>
          <w:szCs w:val="21"/>
        </w:rPr>
        <w:t>.</w:t>
      </w:r>
    </w:p>
    <w:p w:rsidR="004F5FFE" w:rsidRDefault="004F5FFE" w:rsidP="004A26B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求参数</w:t>
      </w:r>
      <w:r w:rsidR="004628E7" w:rsidRPr="004628E7">
        <w:rPr>
          <w:position w:val="-6"/>
        </w:rPr>
        <w:object w:dxaOrig="180" w:dyaOrig="220">
          <v:shape id="_x0000_i1124" type="#_x0000_t75" style="width:9.15pt;height:10.75pt" o:ole="">
            <v:imagedata r:id="rId207" o:title=""/>
          </v:shape>
          <o:OLEObject Type="Embed" ProgID="Equation.DSMT4" ShapeID="_x0000_i1124" DrawAspect="Content" ObjectID="_1669485644" r:id="rId208"/>
        </w:object>
      </w:r>
      <w:r w:rsidRPr="004A5677">
        <w:rPr>
          <w:rFonts w:ascii="宋体" w:hAnsi="宋体" w:hint="eastAsia"/>
          <w:szCs w:val="21"/>
        </w:rPr>
        <w:t>及此二次型对应</w:t>
      </w:r>
      <w:r>
        <w:rPr>
          <w:rFonts w:ascii="宋体" w:hAnsi="宋体" w:hint="eastAsia"/>
          <w:szCs w:val="21"/>
        </w:rPr>
        <w:t>矩阵</w:t>
      </w:r>
      <w:r w:rsidRPr="004A5677">
        <w:rPr>
          <w:rFonts w:ascii="宋体" w:hAnsi="宋体" w:hint="eastAsia"/>
          <w:szCs w:val="21"/>
        </w:rPr>
        <w:t>的特征值；</w:t>
      </w:r>
    </w:p>
    <w:p w:rsidR="004F5FFE" w:rsidRDefault="004F5FFE" w:rsidP="004A26B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指出方程</w:t>
      </w:r>
      <w:r w:rsidR="004628E7" w:rsidRPr="004628E7">
        <w:rPr>
          <w:position w:val="-12"/>
        </w:rPr>
        <w:object w:dxaOrig="1560" w:dyaOrig="360">
          <v:shape id="_x0000_i1125" type="#_x0000_t75" style="width:77.9pt;height:18.25pt" o:ole="">
            <v:imagedata r:id="rId209" o:title=""/>
          </v:shape>
          <o:OLEObject Type="Embed" ProgID="Equation.DSMT4" ShapeID="_x0000_i1125" DrawAspect="Content" ObjectID="_1669485645" r:id="rId210"/>
        </w:object>
      </w:r>
      <w:r w:rsidRPr="004A5677">
        <w:rPr>
          <w:rFonts w:ascii="宋体" w:hAnsi="宋体" w:hint="eastAsia"/>
          <w:szCs w:val="21"/>
        </w:rPr>
        <w:t>表示何种二次曲面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1F5757" w:rsidRDefault="001F5757" w:rsidP="00C16E6C">
      <w:pPr>
        <w:rPr>
          <w:rFonts w:ascii="宋体" w:hAnsi="宋体"/>
          <w:szCs w:val="21"/>
        </w:rPr>
      </w:pPr>
    </w:p>
    <w:sectPr w:rsidR="001F5757" w:rsidSect="00223006">
      <w:headerReference w:type="even" r:id="rId211"/>
      <w:footerReference w:type="even" r:id="rId212"/>
      <w:footerReference w:type="default" r:id="rId213"/>
      <w:headerReference w:type="first" r:id="rId21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0D68" w:rsidRDefault="001F0D68">
      <w:r>
        <w:separator/>
      </w:r>
    </w:p>
  </w:endnote>
  <w:endnote w:type="continuationSeparator" w:id="0">
    <w:p w:rsidR="001F0D68" w:rsidRDefault="001F0D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1700D9" w:rsidRDefault="00154AFC" w:rsidP="00D80857">
        <w:pPr>
          <w:pStyle w:val="a4"/>
          <w:ind w:right="360" w:firstLine="360"/>
        </w:pPr>
        <w:r w:rsidRPr="00154AFC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1700D9" w:rsidRDefault="00154AFC">
                    <w:pPr>
                      <w:jc w:val="center"/>
                      <w:rPr>
                        <w:color w:val="5B9BD5" w:themeColor="accent1"/>
                      </w:rPr>
                    </w:pPr>
                    <w:r w:rsidRPr="00154AFC">
                      <w:fldChar w:fldCharType="begin"/>
                    </w:r>
                    <w:r w:rsidR="001700D9">
                      <w:instrText>PAGE    \* MERGEFORMAT</w:instrText>
                    </w:r>
                    <w:r w:rsidRPr="00154AFC">
                      <w:fldChar w:fldCharType="separate"/>
                    </w:r>
                    <w:r w:rsidR="001700D9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0D9" w:rsidRPr="003C7E48" w:rsidRDefault="001700D9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285A70" w:rsidRPr="00285A70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0D68" w:rsidRDefault="001F0D68">
      <w:r>
        <w:separator/>
      </w:r>
    </w:p>
  </w:footnote>
  <w:footnote w:type="continuationSeparator" w:id="0">
    <w:p w:rsidR="001F0D68" w:rsidRDefault="001F0D6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0D9" w:rsidRPr="006E3539" w:rsidRDefault="001700D9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0D9" w:rsidRDefault="00154AFC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pt;height:11.3pt" o:bullet="t">
        <v:imagedata r:id="rId1" o:title="msoA"/>
      </v:shape>
    </w:pict>
  </w:numPicBullet>
  <w:numPicBullet w:numPicBulletId="1">
    <w:pict>
      <v:shape id="_x0000_i1029" type="#_x0000_t75" style="width:46.2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150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477A6"/>
    <w:rsid w:val="00061C54"/>
    <w:rsid w:val="0006641D"/>
    <w:rsid w:val="00076712"/>
    <w:rsid w:val="00092FB9"/>
    <w:rsid w:val="000977C3"/>
    <w:rsid w:val="000A777C"/>
    <w:rsid w:val="000B1535"/>
    <w:rsid w:val="000B59AC"/>
    <w:rsid w:val="000C46EF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42D"/>
    <w:rsid w:val="0015485D"/>
    <w:rsid w:val="00154AFC"/>
    <w:rsid w:val="00154F0E"/>
    <w:rsid w:val="0016408D"/>
    <w:rsid w:val="001700D9"/>
    <w:rsid w:val="00173BCA"/>
    <w:rsid w:val="00181D33"/>
    <w:rsid w:val="00183302"/>
    <w:rsid w:val="00187824"/>
    <w:rsid w:val="00187D9D"/>
    <w:rsid w:val="001944EF"/>
    <w:rsid w:val="00197491"/>
    <w:rsid w:val="001A0548"/>
    <w:rsid w:val="001A240E"/>
    <w:rsid w:val="001A2AC0"/>
    <w:rsid w:val="001A3603"/>
    <w:rsid w:val="001A7313"/>
    <w:rsid w:val="001A7886"/>
    <w:rsid w:val="001B1846"/>
    <w:rsid w:val="001B316B"/>
    <w:rsid w:val="001B5C28"/>
    <w:rsid w:val="001B73C8"/>
    <w:rsid w:val="001C4F26"/>
    <w:rsid w:val="001C52D6"/>
    <w:rsid w:val="001C5BC6"/>
    <w:rsid w:val="001C5D35"/>
    <w:rsid w:val="001D340A"/>
    <w:rsid w:val="001D5A4A"/>
    <w:rsid w:val="001D6B82"/>
    <w:rsid w:val="001D7AFA"/>
    <w:rsid w:val="001E40D3"/>
    <w:rsid w:val="001E4BC3"/>
    <w:rsid w:val="001E5293"/>
    <w:rsid w:val="001F0D68"/>
    <w:rsid w:val="001F5757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A70"/>
    <w:rsid w:val="00285D47"/>
    <w:rsid w:val="002904D7"/>
    <w:rsid w:val="002908A4"/>
    <w:rsid w:val="002A5B23"/>
    <w:rsid w:val="002A62BC"/>
    <w:rsid w:val="002B12B1"/>
    <w:rsid w:val="002B2026"/>
    <w:rsid w:val="002B5B95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5B0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5959"/>
    <w:rsid w:val="003C7E48"/>
    <w:rsid w:val="003D0B2C"/>
    <w:rsid w:val="003D13B7"/>
    <w:rsid w:val="003D2E90"/>
    <w:rsid w:val="003D58DF"/>
    <w:rsid w:val="003E3E3D"/>
    <w:rsid w:val="00413E5B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8E7"/>
    <w:rsid w:val="00462CB9"/>
    <w:rsid w:val="0046302E"/>
    <w:rsid w:val="00464536"/>
    <w:rsid w:val="00465459"/>
    <w:rsid w:val="004677C0"/>
    <w:rsid w:val="00471281"/>
    <w:rsid w:val="00473A64"/>
    <w:rsid w:val="004910EA"/>
    <w:rsid w:val="004966D7"/>
    <w:rsid w:val="004A1C29"/>
    <w:rsid w:val="004A26BC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152C"/>
    <w:rsid w:val="004F28F5"/>
    <w:rsid w:val="004F30D2"/>
    <w:rsid w:val="004F48C0"/>
    <w:rsid w:val="004F5FFE"/>
    <w:rsid w:val="004F70FB"/>
    <w:rsid w:val="00510145"/>
    <w:rsid w:val="0051041B"/>
    <w:rsid w:val="00512394"/>
    <w:rsid w:val="00512891"/>
    <w:rsid w:val="00515691"/>
    <w:rsid w:val="005210F0"/>
    <w:rsid w:val="005332C2"/>
    <w:rsid w:val="00533894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3ED3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029"/>
    <w:rsid w:val="005A2274"/>
    <w:rsid w:val="005A3473"/>
    <w:rsid w:val="005A667C"/>
    <w:rsid w:val="005B183A"/>
    <w:rsid w:val="005B4C46"/>
    <w:rsid w:val="005B5F92"/>
    <w:rsid w:val="005C1225"/>
    <w:rsid w:val="005C5C5F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6FE2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6B92"/>
    <w:rsid w:val="006F10BE"/>
    <w:rsid w:val="006F1FCD"/>
    <w:rsid w:val="006F33EB"/>
    <w:rsid w:val="007007CF"/>
    <w:rsid w:val="00701007"/>
    <w:rsid w:val="0071010E"/>
    <w:rsid w:val="0071425C"/>
    <w:rsid w:val="00714D59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161F"/>
    <w:rsid w:val="00845C8B"/>
    <w:rsid w:val="00845EE6"/>
    <w:rsid w:val="00847B85"/>
    <w:rsid w:val="00855BA5"/>
    <w:rsid w:val="008610C2"/>
    <w:rsid w:val="00863FCB"/>
    <w:rsid w:val="008647AF"/>
    <w:rsid w:val="008735B1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73A3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3EB7"/>
    <w:rsid w:val="009C249D"/>
    <w:rsid w:val="009E115F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1D4"/>
    <w:rsid w:val="00A5482C"/>
    <w:rsid w:val="00A567F3"/>
    <w:rsid w:val="00A6039A"/>
    <w:rsid w:val="00A63F09"/>
    <w:rsid w:val="00A66074"/>
    <w:rsid w:val="00A71A99"/>
    <w:rsid w:val="00A9132D"/>
    <w:rsid w:val="00A97179"/>
    <w:rsid w:val="00A9736D"/>
    <w:rsid w:val="00AA02C2"/>
    <w:rsid w:val="00AA203F"/>
    <w:rsid w:val="00AA335C"/>
    <w:rsid w:val="00AA72C3"/>
    <w:rsid w:val="00AB023C"/>
    <w:rsid w:val="00AB2455"/>
    <w:rsid w:val="00AB3589"/>
    <w:rsid w:val="00AB79F7"/>
    <w:rsid w:val="00AC0A1C"/>
    <w:rsid w:val="00AC0FC7"/>
    <w:rsid w:val="00AD2F0C"/>
    <w:rsid w:val="00AE01D4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52C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6408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E7C41"/>
    <w:rsid w:val="00BF2213"/>
    <w:rsid w:val="00C01164"/>
    <w:rsid w:val="00C1243C"/>
    <w:rsid w:val="00C16810"/>
    <w:rsid w:val="00C16E6C"/>
    <w:rsid w:val="00C20153"/>
    <w:rsid w:val="00C23D09"/>
    <w:rsid w:val="00C26697"/>
    <w:rsid w:val="00C2790C"/>
    <w:rsid w:val="00C33F6E"/>
    <w:rsid w:val="00C35148"/>
    <w:rsid w:val="00C432EC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5ADD"/>
    <w:rsid w:val="00C87BA6"/>
    <w:rsid w:val="00C910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21FC"/>
    <w:rsid w:val="00CD30B1"/>
    <w:rsid w:val="00CE1C53"/>
    <w:rsid w:val="00CE24F6"/>
    <w:rsid w:val="00CF2832"/>
    <w:rsid w:val="00CF4A9C"/>
    <w:rsid w:val="00CF4B0A"/>
    <w:rsid w:val="00CF580B"/>
    <w:rsid w:val="00CF5B32"/>
    <w:rsid w:val="00D01D53"/>
    <w:rsid w:val="00D133EF"/>
    <w:rsid w:val="00D21403"/>
    <w:rsid w:val="00D248AE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59F"/>
    <w:rsid w:val="00D95CAF"/>
    <w:rsid w:val="00DA17F0"/>
    <w:rsid w:val="00DA6D85"/>
    <w:rsid w:val="00DA7AFA"/>
    <w:rsid w:val="00DB6F7F"/>
    <w:rsid w:val="00DC2139"/>
    <w:rsid w:val="00DD4BEC"/>
    <w:rsid w:val="00DE1CCB"/>
    <w:rsid w:val="00DF2278"/>
    <w:rsid w:val="00E03B9D"/>
    <w:rsid w:val="00E11016"/>
    <w:rsid w:val="00E13808"/>
    <w:rsid w:val="00E16493"/>
    <w:rsid w:val="00E205A4"/>
    <w:rsid w:val="00E20B0F"/>
    <w:rsid w:val="00E227F2"/>
    <w:rsid w:val="00E35180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18CF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1FCE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9E115F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9E115F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oleObject" Target="embeddings/oleObject68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89.bin"/><Relationship Id="rId216" Type="http://schemas.openxmlformats.org/officeDocument/2006/relationships/theme" Target="theme/theme1.xml"/><Relationship Id="rId211" Type="http://schemas.openxmlformats.org/officeDocument/2006/relationships/header" Target="header1.xml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footer" Target="footer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6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fontTable" Target="fontTable.xml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088799-5A0C-41E1-8F4E-9FCB18457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4</Pages>
  <Words>576</Words>
  <Characters>3286</Characters>
  <Application>Microsoft Office Word</Application>
  <DocSecurity>0</DocSecurity>
  <Lines>27</Lines>
  <Paragraphs>7</Paragraphs>
  <ScaleCrop>false</ScaleCrop>
  <Company>微软中国</Company>
  <LinksUpToDate>false</LinksUpToDate>
  <CharactersWithSpaces>3855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116</cp:revision>
  <cp:lastPrinted>2011-09-06T10:51:00Z</cp:lastPrinted>
  <dcterms:created xsi:type="dcterms:W3CDTF">2020-11-13T07:23:00Z</dcterms:created>
  <dcterms:modified xsi:type="dcterms:W3CDTF">2020-12-14T13:11:00Z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