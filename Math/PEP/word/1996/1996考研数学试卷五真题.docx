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82858" w:rsidRDefault="00F22FEC" w:rsidP="00F82858">
      <w:pPr>
        <w:pStyle w:val="af"/>
      </w:pPr>
      <w:hyperlink r:id="rId8" w:history="1">
        <w:r w:rsidR="00B5052C" w:rsidRPr="00F82858">
          <w:rPr>
            <w:rStyle w:val="a7"/>
            <w:rFonts w:hint="eastAsia"/>
            <w:color w:val="002060"/>
          </w:rPr>
          <w:t>1996</w:t>
        </w:r>
        <w:r w:rsidR="00CA00AF" w:rsidRPr="00F8285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F82858">
          <w:rPr>
            <w:rStyle w:val="a7"/>
            <w:rFonts w:hint="eastAsia"/>
            <w:color w:val="002060"/>
          </w:rPr>
          <w:t>卷</w:t>
        </w:r>
        <w:r w:rsidR="005D7DDD" w:rsidRPr="00F82858">
          <w:rPr>
            <w:rStyle w:val="a7"/>
            <w:rFonts w:hint="eastAsia"/>
            <w:color w:val="002060"/>
          </w:rPr>
          <w:t>五</w:t>
        </w:r>
      </w:hyperlink>
    </w:p>
    <w:p w:rsidR="00D133EF" w:rsidRDefault="00D133EF" w:rsidP="00CA00AF"/>
    <w:p w:rsidR="006608C3" w:rsidRDefault="006608C3" w:rsidP="006608C3"/>
    <w:p w:rsidR="006608C3" w:rsidRDefault="006608C3" w:rsidP="006608C3">
      <w:pPr>
        <w:pStyle w:val="1"/>
      </w:pPr>
      <w:r>
        <w:rPr>
          <w:rFonts w:hint="eastAsia"/>
        </w:rPr>
        <w:t>一、</w:t>
      </w:r>
      <w:r w:rsidRPr="005A4AEB">
        <w:rPr>
          <w:rFonts w:hint="eastAsia"/>
        </w:rPr>
        <w:t>填空题</w:t>
      </w:r>
      <w:r>
        <w:rPr>
          <w:rFonts w:hint="eastAsia"/>
        </w:rPr>
        <w:t>（</w:t>
      </w:r>
      <w:r w:rsidRPr="005A4AEB">
        <w:rPr>
          <w:rFonts w:hint="eastAsia"/>
        </w:rPr>
        <w:t>本题共5小题</w:t>
      </w:r>
      <w:r>
        <w:rPr>
          <w:rFonts w:hint="eastAsia"/>
        </w:rPr>
        <w:t>，</w:t>
      </w:r>
      <w:r w:rsidRPr="005A4AEB">
        <w:rPr>
          <w:rFonts w:hint="eastAsia"/>
        </w:rPr>
        <w:t>每小题3分</w:t>
      </w:r>
      <w:r>
        <w:rPr>
          <w:rFonts w:hint="eastAsia"/>
        </w:rPr>
        <w:t>，</w:t>
      </w:r>
      <w:r w:rsidRPr="005A4AEB">
        <w:rPr>
          <w:rFonts w:hint="eastAsia"/>
        </w:rPr>
        <w:t>满分15分</w:t>
      </w:r>
      <w:r>
        <w:rPr>
          <w:rFonts w:hint="eastAsia"/>
        </w:rPr>
        <w:t>）</w:t>
      </w:r>
    </w:p>
    <w:p w:rsidR="006608C3" w:rsidRDefault="006608C3" w:rsidP="006608C3">
      <w:pPr>
        <w:rPr>
          <w:rFonts w:ascii="宋体" w:hAnsi="宋体"/>
          <w:b/>
          <w:szCs w:val="21"/>
        </w:rPr>
      </w:pPr>
    </w:p>
    <w:p w:rsidR="006608C3" w:rsidRPr="005A4AEB" w:rsidRDefault="006608C3" w:rsidP="006608C3">
      <w:pPr>
        <w:rPr>
          <w:rFonts w:ascii="宋体" w:hAnsi="宋体"/>
          <w:b/>
          <w:szCs w:val="21"/>
        </w:rPr>
      </w:pPr>
    </w:p>
    <w:p w:rsidR="006608C3" w:rsidRDefault="006608C3" w:rsidP="006608C3">
      <w:pPr>
        <w:rPr>
          <w:rFonts w:ascii="宋体" w:hAnsi="宋体"/>
          <w:szCs w:val="21"/>
        </w:rPr>
      </w:pPr>
      <w:r w:rsidRPr="000F6A89">
        <w:rPr>
          <w:rFonts w:hint="eastAsia"/>
        </w:rPr>
        <w:t>(1)</w:t>
      </w:r>
      <w:r w:rsidR="00937B82" w:rsidRPr="00937B82">
        <w:rPr>
          <w:rStyle w:val="ae"/>
          <w:rFonts w:hint="eastAsia"/>
        </w:rPr>
        <w:t>【同试卷</w:t>
      </w:r>
      <w:r w:rsidR="00937B82">
        <w:rPr>
          <w:rStyle w:val="ae"/>
          <w:rFonts w:hint="eastAsia"/>
        </w:rPr>
        <w:t>四</w:t>
      </w:r>
      <w:r w:rsidR="00937B82" w:rsidRPr="00937B82">
        <w:rPr>
          <w:rStyle w:val="ae"/>
          <w:rFonts w:hint="eastAsia"/>
        </w:rPr>
        <w:t>第</w:t>
      </w:r>
      <w:r w:rsidR="00937B82">
        <w:rPr>
          <w:rStyle w:val="ae"/>
          <w:rFonts w:hint="eastAsia"/>
        </w:rPr>
        <w:t>一</w:t>
      </w:r>
      <w:r w:rsidR="00937B82">
        <w:rPr>
          <w:rStyle w:val="ae"/>
          <w:rFonts w:hint="eastAsia"/>
        </w:rPr>
        <w:t>(1</w:t>
      </w:r>
      <w:r w:rsidR="00937B82" w:rsidRPr="00937B82">
        <w:rPr>
          <w:rStyle w:val="ae"/>
          <w:rFonts w:hint="eastAsia"/>
        </w:rPr>
        <w:t>)</w:t>
      </w:r>
      <w:r w:rsidR="00937B82"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设方程</w:t>
      </w:r>
      <w:bookmarkStart w:id="0" w:name="MTBlankEqn"/>
      <w:r w:rsidR="0020045B" w:rsidRPr="0020045B">
        <w:rPr>
          <w:position w:val="-10"/>
        </w:rPr>
        <w:object w:dxaOrig="680" w:dyaOrig="360">
          <v:shape id="_x0000_i1025" type="#_x0000_t75" style="width:34pt;height:17.85pt" o:ole="">
            <v:imagedata r:id="rId9" o:title=""/>
          </v:shape>
          <o:OLEObject Type="Embed" ProgID="Equation.DSMT4" ShapeID="_x0000_i1025" DrawAspect="Content" ObjectID="_1670431484" r:id="rId10"/>
        </w:object>
      </w:r>
      <w:bookmarkEnd w:id="0"/>
      <w:r w:rsidRPr="005A4AEB">
        <w:rPr>
          <w:rFonts w:ascii="宋体" w:hAnsi="宋体" w:hint="eastAsia"/>
          <w:szCs w:val="21"/>
        </w:rPr>
        <w:t>确定</w:t>
      </w:r>
      <w:r w:rsidR="0020045B" w:rsidRPr="0020045B">
        <w:rPr>
          <w:position w:val="-10"/>
        </w:rPr>
        <w:object w:dxaOrig="220" w:dyaOrig="260">
          <v:shape id="_x0000_i1026" type="#_x0000_t75" style="width:10.95pt;height:13.25pt" o:ole="">
            <v:imagedata r:id="rId11" o:title=""/>
          </v:shape>
          <o:OLEObject Type="Embed" ProgID="Equation.DSMT4" ShapeID="_x0000_i1026" DrawAspect="Content" ObjectID="_1670431485" r:id="rId12"/>
        </w:object>
      </w:r>
      <w:r w:rsidRPr="005A4AEB">
        <w:rPr>
          <w:rFonts w:ascii="宋体" w:hAnsi="宋体" w:hint="eastAsia"/>
          <w:szCs w:val="21"/>
        </w:rPr>
        <w:t>是</w:t>
      </w:r>
      <w:r w:rsidR="0020045B" w:rsidRPr="00025957">
        <w:rPr>
          <w:position w:val="-4"/>
        </w:rPr>
        <w:object w:dxaOrig="200" w:dyaOrig="200">
          <v:shape id="_x0000_i1027" type="#_x0000_t75" style="width:9.8pt;height:9.8pt" o:ole="">
            <v:imagedata r:id="rId13" o:title=""/>
          </v:shape>
          <o:OLEObject Type="Embed" ProgID="Equation.DSMT4" ShapeID="_x0000_i1027" DrawAspect="Content" ObjectID="_1670431486" r:id="rId14"/>
        </w:object>
      </w:r>
      <w:r w:rsidRPr="005A4AEB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,</w:t>
      </w:r>
      <w:r w:rsidRPr="005A4AEB">
        <w:rPr>
          <w:rFonts w:ascii="宋体" w:hAnsi="宋体" w:hint="eastAsia"/>
          <w:szCs w:val="21"/>
        </w:rPr>
        <w:t>则</w:t>
      </w:r>
      <w:r w:rsidR="0020045B" w:rsidRPr="0020045B">
        <w:rPr>
          <w:position w:val="-10"/>
        </w:rPr>
        <w:object w:dxaOrig="499" w:dyaOrig="320">
          <v:shape id="_x0000_i1028" type="#_x0000_t75" style="width:24.75pt;height:16.15pt" o:ole="">
            <v:imagedata r:id="rId15" o:title=""/>
          </v:shape>
          <o:OLEObject Type="Embed" ProgID="Equation.DSMT4" ShapeID="_x0000_i1028" DrawAspect="Content" ObjectID="_1670431487" r:id="rId16"/>
        </w:object>
      </w:r>
      <w:r w:rsidRPr="00780B51"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6608C3" w:rsidRPr="00F82858" w:rsidRDefault="006608C3" w:rsidP="006608C3">
      <w:pPr>
        <w:rPr>
          <w:rFonts w:ascii="宋体" w:hAnsi="宋体"/>
          <w:szCs w:val="21"/>
        </w:rPr>
      </w:pP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Pr="005A4AEB" w:rsidRDefault="006608C3" w:rsidP="006608C3">
      <w:pPr>
        <w:rPr>
          <w:rFonts w:ascii="宋体" w:hAnsi="宋体"/>
          <w:szCs w:val="21"/>
        </w:rPr>
      </w:pPr>
      <w:r w:rsidRPr="000F6A89">
        <w:rPr>
          <w:rFonts w:hint="eastAsia"/>
        </w:rPr>
        <w:t>(2)</w:t>
      </w:r>
      <w:r w:rsidR="00937B82" w:rsidRPr="00937B82">
        <w:rPr>
          <w:rStyle w:val="ae"/>
          <w:rFonts w:hint="eastAsia"/>
        </w:rPr>
        <w:t>【同试卷</w:t>
      </w:r>
      <w:r w:rsidR="00937B82">
        <w:rPr>
          <w:rStyle w:val="ae"/>
          <w:rFonts w:hint="eastAsia"/>
        </w:rPr>
        <w:t>四</w:t>
      </w:r>
      <w:r w:rsidR="00937B82" w:rsidRPr="00937B82">
        <w:rPr>
          <w:rStyle w:val="ae"/>
          <w:rFonts w:hint="eastAsia"/>
        </w:rPr>
        <w:t>第</w:t>
      </w:r>
      <w:r w:rsidR="00937B82">
        <w:rPr>
          <w:rStyle w:val="ae"/>
          <w:rFonts w:hint="eastAsia"/>
        </w:rPr>
        <w:t>一</w:t>
      </w:r>
      <w:r w:rsidR="00937B82">
        <w:rPr>
          <w:rStyle w:val="ae"/>
          <w:rFonts w:hint="eastAsia"/>
        </w:rPr>
        <w:t>(2</w:t>
      </w:r>
      <w:r w:rsidR="00937B82" w:rsidRPr="00937B82">
        <w:rPr>
          <w:rStyle w:val="ae"/>
          <w:rFonts w:hint="eastAsia"/>
        </w:rPr>
        <w:t>)</w:t>
      </w:r>
      <w:r w:rsidR="00937B82"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</w:t>
      </w:r>
      <w:r w:rsidR="0020045B" w:rsidRPr="0020045B">
        <w:rPr>
          <w:position w:val="-16"/>
        </w:rPr>
        <w:object w:dxaOrig="2380" w:dyaOrig="440">
          <v:shape id="_x0000_i1029" type="#_x0000_t75" style="width:119.25pt;height:21.9pt" o:ole="">
            <v:imagedata r:id="rId17" o:title=""/>
          </v:shape>
          <o:OLEObject Type="Embed" ProgID="Equation.DSMT4" ShapeID="_x0000_i1029" DrawAspect="Content" ObjectID="_1670431488" r:id="rId18"/>
        </w:object>
      </w:r>
      <w:r w:rsidRPr="005A4AEB">
        <w:rPr>
          <w:rFonts w:ascii="宋体" w:hAnsi="宋体" w:hint="eastAsia"/>
          <w:szCs w:val="21"/>
        </w:rPr>
        <w:t>,则</w:t>
      </w:r>
      <w:r w:rsidR="0020045B" w:rsidRPr="0020045B">
        <w:rPr>
          <w:position w:val="-28"/>
        </w:rPr>
        <w:object w:dxaOrig="1120" w:dyaOrig="660">
          <v:shape id="_x0000_i1030" type="#_x0000_t75" style="width:55.85pt;height:32.85pt" o:ole="">
            <v:imagedata r:id="rId19" o:title=""/>
          </v:shape>
          <o:OLEObject Type="Embed" ProgID="Equation.DSMT4" ShapeID="_x0000_i1030" DrawAspect="Content" ObjectID="_1670431489" r:id="rId20"/>
        </w:object>
      </w:r>
      <w:r w:rsidRPr="00780B51"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  <w:u w:val="single"/>
        </w:rPr>
        <w:t xml:space="preserve"> </w:t>
      </w:r>
      <w:r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</w:rPr>
        <w:t>.</w:t>
      </w:r>
    </w:p>
    <w:p w:rsidR="006608C3" w:rsidRDefault="006608C3" w:rsidP="00F82858">
      <w:pPr>
        <w:rPr>
          <w:rFonts w:ascii="宋体" w:hAnsi="宋体"/>
          <w:szCs w:val="21"/>
        </w:rPr>
      </w:pPr>
    </w:p>
    <w:p w:rsidR="006608C3" w:rsidRDefault="006608C3" w:rsidP="006608C3">
      <w:pPr>
        <w:ind w:left="480" w:hangingChars="200" w:hanging="480"/>
        <w:rPr>
          <w:rFonts w:ascii="宋体" w:hAnsi="宋体"/>
          <w:szCs w:val="21"/>
        </w:rPr>
      </w:pPr>
    </w:p>
    <w:p w:rsidR="006608C3" w:rsidRDefault="006608C3" w:rsidP="006608C3">
      <w:r w:rsidRPr="000F6A89">
        <w:rPr>
          <w:rFonts w:hint="eastAsia"/>
        </w:rPr>
        <w:t>(3)</w:t>
      </w:r>
      <w:r>
        <w:rPr>
          <w:rFonts w:hint="eastAsia"/>
        </w:rPr>
        <w:t xml:space="preserve"> </w:t>
      </w:r>
      <w:r w:rsidR="0020045B" w:rsidRPr="0020045B">
        <w:rPr>
          <w:position w:val="-10"/>
        </w:rPr>
        <w:object w:dxaOrig="1840" w:dyaOrig="420">
          <v:shape id="_x0000_i1031" type="#_x0000_t75" style="width:92.15pt;height:20.75pt" o:ole="">
            <v:imagedata r:id="rId21" o:title=""/>
          </v:shape>
          <o:OLEObject Type="Embed" ProgID="Equation.DSMT4" ShapeID="_x0000_i1031" DrawAspect="Content" ObjectID="_1670431490" r:id="rId22"/>
        </w:object>
      </w:r>
      <w:r w:rsidR="006E50C6">
        <w:rPr>
          <w:rFonts w:hint="eastAsia"/>
        </w:rPr>
        <w:t>，则</w:t>
      </w:r>
      <w:r w:rsidR="0020045B" w:rsidRPr="0020045B">
        <w:rPr>
          <w:position w:val="-16"/>
        </w:rPr>
        <w:object w:dxaOrig="900" w:dyaOrig="400">
          <v:shape id="_x0000_i1032" type="#_x0000_t75" style="width:44.95pt;height:20.15pt" o:ole="">
            <v:imagedata r:id="rId23" o:title=""/>
          </v:shape>
          <o:OLEObject Type="Embed" ProgID="Equation.DSMT4" ShapeID="_x0000_i1032" DrawAspect="Content" ObjectID="_1670431491" r:id="rId24"/>
        </w:objec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  <w:u w:val="single"/>
        </w:rPr>
        <w:t xml:space="preserve"> </w: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rPr>
          <w:rStyle w:val="af4"/>
        </w:rPr>
      </w:pP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Default="006608C3" w:rsidP="006608C3">
      <w:r w:rsidRPr="000F6A89">
        <w:rPr>
          <w:rFonts w:hint="eastAsia"/>
        </w:rPr>
        <w:t>(</w:t>
      </w:r>
      <w:r>
        <w:rPr>
          <w:rFonts w:hint="eastAsia"/>
        </w:rPr>
        <w:t>4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20045B" w:rsidRPr="0020045B">
        <w:rPr>
          <w:position w:val="-6"/>
        </w:rPr>
        <w:object w:dxaOrig="180" w:dyaOrig="279">
          <v:shape id="_x0000_i1033" type="#_x0000_t75" style="width:9.2pt;height:13.8pt" o:ole="">
            <v:imagedata r:id="rId25" o:title=""/>
          </v:shape>
          <o:OLEObject Type="Embed" ProgID="Equation.DSMT4" ShapeID="_x0000_i1033" DrawAspect="Content" ObjectID="_1670431492" r:id="rId26"/>
        </w:object>
      </w:r>
      <w:r w:rsidR="006E50C6">
        <w:rPr>
          <w:rFonts w:hint="eastAsia"/>
        </w:rPr>
        <w:t>阶行列式</w:t>
      </w:r>
      <w:r w:rsidR="0020045B" w:rsidRPr="0020045B">
        <w:rPr>
          <w:position w:val="-84"/>
        </w:rPr>
        <w:object w:dxaOrig="3440" w:dyaOrig="1800">
          <v:shape id="_x0000_i1034" type="#_x0000_t75" style="width:172.2pt;height:89.85pt" o:ole="">
            <v:imagedata r:id="rId27" o:title=""/>
          </v:shape>
          <o:OLEObject Type="Embed" ProgID="Equation.DSMT4" ShapeID="_x0000_i1034" DrawAspect="Content" ObjectID="_1670431493" r:id="rId28"/>
        </w:objec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  <w:u w:val="single"/>
        </w:rPr>
        <w:t xml:space="preserve"> </w: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rPr>
          <w:rStyle w:val="af4"/>
        </w:rPr>
      </w:pP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Default="006608C3" w:rsidP="003270EE">
      <w:pPr>
        <w:ind w:left="480" w:hangingChars="200" w:hanging="480"/>
      </w:pPr>
      <w:r w:rsidRPr="000F6A89">
        <w:rPr>
          <w:rFonts w:hint="eastAsia"/>
        </w:rPr>
        <w:t>(</w:t>
      </w:r>
      <w:r>
        <w:rPr>
          <w:rFonts w:hint="eastAsia"/>
        </w:rPr>
        <w:t>5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6E50C6">
        <w:rPr>
          <w:rFonts w:hint="eastAsia"/>
        </w:rPr>
        <w:t>一实习生用同一台机器接连独立地制造</w:t>
      </w:r>
      <w:r w:rsidR="0020045B" w:rsidRPr="0020045B">
        <w:rPr>
          <w:position w:val="-6"/>
        </w:rPr>
        <w:object w:dxaOrig="180" w:dyaOrig="279">
          <v:shape id="_x0000_i1035" type="#_x0000_t75" style="width:9.2pt;height:13.8pt" o:ole="">
            <v:imagedata r:id="rId29" o:title=""/>
          </v:shape>
          <o:OLEObject Type="Embed" ProgID="Equation.DSMT4" ShapeID="_x0000_i1035" DrawAspect="Content" ObjectID="_1670431494" r:id="rId30"/>
        </w:object>
      </w:r>
      <w:r w:rsidR="006E50C6">
        <w:rPr>
          <w:rFonts w:hint="eastAsia"/>
        </w:rPr>
        <w:t>个同种零件，第</w:t>
      </w:r>
      <w:r w:rsidR="0020045B" w:rsidRPr="00025957">
        <w:rPr>
          <w:position w:val="-4"/>
        </w:rPr>
        <w:object w:dxaOrig="139" w:dyaOrig="240">
          <v:shape id="_x0000_i1036" type="#_x0000_t75" style="width:6.9pt;height:12.1pt" o:ole="">
            <v:imagedata r:id="rId31" o:title=""/>
          </v:shape>
          <o:OLEObject Type="Embed" ProgID="Equation.DSMT4" ShapeID="_x0000_i1036" DrawAspect="Content" ObjectID="_1670431495" r:id="rId32"/>
        </w:object>
      </w:r>
      <w:r w:rsidR="006E50C6">
        <w:rPr>
          <w:rFonts w:hint="eastAsia"/>
        </w:rPr>
        <w:t>个零件是不合格品的概率</w:t>
      </w:r>
      <w:r w:rsidR="0020045B" w:rsidRPr="0020045B">
        <w:rPr>
          <w:position w:val="-24"/>
        </w:rPr>
        <w:object w:dxaOrig="920" w:dyaOrig="620">
          <v:shape id="_x0000_i1037" type="#_x0000_t75" style="width:46.1pt;height:31.1pt" o:ole="">
            <v:imagedata r:id="rId33" o:title=""/>
          </v:shape>
          <o:OLEObject Type="Embed" ProgID="Equation.DSMT4" ShapeID="_x0000_i1037" DrawAspect="Content" ObjectID="_1670431496" r:id="rId34"/>
        </w:object>
      </w:r>
      <w:r w:rsidR="006E50C6">
        <w:rPr>
          <w:rFonts w:hint="eastAsia"/>
        </w:rPr>
        <w:t>（</w:t>
      </w:r>
      <w:r w:rsidR="0020045B" w:rsidRPr="0020045B">
        <w:rPr>
          <w:position w:val="-8"/>
        </w:rPr>
        <w:object w:dxaOrig="859" w:dyaOrig="300">
          <v:shape id="_x0000_i1038" type="#_x0000_t75" style="width:43.2pt;height:15pt" o:ole="">
            <v:imagedata r:id="rId35" o:title=""/>
          </v:shape>
          <o:OLEObject Type="Embed" ProgID="Equation.DSMT4" ShapeID="_x0000_i1038" DrawAspect="Content" ObjectID="_1670431497" r:id="rId36"/>
        </w:object>
      </w:r>
      <w:r w:rsidR="006E50C6">
        <w:rPr>
          <w:rFonts w:hint="eastAsia"/>
        </w:rPr>
        <w:t>），以</w:t>
      </w:r>
      <w:r w:rsidR="0020045B" w:rsidRPr="00025957">
        <w:rPr>
          <w:position w:val="-4"/>
        </w:rPr>
        <w:object w:dxaOrig="240" w:dyaOrig="260">
          <v:shape id="_x0000_i1039" type="#_x0000_t75" style="width:12.1pt;height:13.25pt" o:ole="">
            <v:imagedata r:id="rId37" o:title=""/>
          </v:shape>
          <o:OLEObject Type="Embed" ProgID="Equation.DSMT4" ShapeID="_x0000_i1039" DrawAspect="Content" ObjectID="_1670431498" r:id="rId38"/>
        </w:object>
      </w:r>
      <w:r w:rsidR="006E50C6">
        <w:rPr>
          <w:rFonts w:hint="eastAsia"/>
        </w:rPr>
        <w:t>表示</w:t>
      </w:r>
      <w:r w:rsidR="0020045B" w:rsidRPr="0020045B">
        <w:rPr>
          <w:position w:val="-6"/>
        </w:rPr>
        <w:object w:dxaOrig="180" w:dyaOrig="279">
          <v:shape id="_x0000_i1040" type="#_x0000_t75" style="width:9.2pt;height:13.8pt" o:ole="">
            <v:imagedata r:id="rId39" o:title=""/>
          </v:shape>
          <o:OLEObject Type="Embed" ProgID="Equation.DSMT4" ShapeID="_x0000_i1040" DrawAspect="Content" ObjectID="_1670431499" r:id="rId40"/>
        </w:object>
      </w:r>
      <w:r w:rsidR="006E50C6">
        <w:rPr>
          <w:rFonts w:hint="eastAsia"/>
        </w:rPr>
        <w:t>个零件中合格品的个数，则</w:t>
      </w:r>
      <w:r w:rsidR="0020045B" w:rsidRPr="0020045B">
        <w:rPr>
          <w:position w:val="-10"/>
        </w:rPr>
        <w:object w:dxaOrig="1100" w:dyaOrig="320">
          <v:shape id="_x0000_i1041" type="#_x0000_t75" style="width:54.7pt;height:16.15pt" o:ole="">
            <v:imagedata r:id="rId41" o:title=""/>
          </v:shape>
          <o:OLEObject Type="Embed" ProgID="Equation.DSMT4" ShapeID="_x0000_i1041" DrawAspect="Content" ObjectID="_1670431500" r:id="rId42"/>
        </w:object>
      </w:r>
      <w:r w:rsidR="003270EE" w:rsidRPr="00780B51">
        <w:rPr>
          <w:rFonts w:ascii="宋体" w:hAnsi="宋体" w:hint="eastAsia"/>
          <w:szCs w:val="21"/>
          <w:u w:val="single"/>
        </w:rPr>
        <w:t>_____</w:t>
      </w:r>
      <w:r w:rsidR="003270EE">
        <w:rPr>
          <w:rFonts w:ascii="宋体" w:hAnsi="宋体" w:hint="eastAsia"/>
          <w:szCs w:val="21"/>
          <w:u w:val="single"/>
        </w:rPr>
        <w:t xml:space="preserve"> </w:t>
      </w:r>
      <w:r w:rsidR="003270EE" w:rsidRPr="00780B51">
        <w:rPr>
          <w:rFonts w:ascii="宋体" w:hAnsi="宋体" w:hint="eastAsia"/>
          <w:szCs w:val="21"/>
          <w:u w:val="single"/>
        </w:rPr>
        <w:t>_____</w:t>
      </w:r>
      <w:r w:rsidR="003270EE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pPr>
        <w:pStyle w:val="1"/>
      </w:pPr>
      <w:r w:rsidRPr="005A4AEB">
        <w:rPr>
          <w:rFonts w:hint="eastAsia"/>
        </w:rPr>
        <w:t>二、选择题</w:t>
      </w:r>
      <w:r>
        <w:rPr>
          <w:rFonts w:hint="eastAsia"/>
        </w:rPr>
        <w:t>（</w:t>
      </w:r>
      <w:r w:rsidRPr="005A4AEB">
        <w:rPr>
          <w:rFonts w:hint="eastAsia"/>
        </w:rPr>
        <w:t>本题共5小题</w:t>
      </w:r>
      <w:r>
        <w:rPr>
          <w:rFonts w:hint="eastAsia"/>
        </w:rPr>
        <w:t>，</w:t>
      </w:r>
      <w:r w:rsidRPr="005A4AEB">
        <w:rPr>
          <w:rFonts w:hint="eastAsia"/>
        </w:rPr>
        <w:t>每小题3分</w:t>
      </w:r>
      <w:r>
        <w:rPr>
          <w:rFonts w:hint="eastAsia"/>
        </w:rPr>
        <w:t>，</w:t>
      </w:r>
      <w:r w:rsidRPr="005A4AEB">
        <w:rPr>
          <w:rFonts w:hint="eastAsia"/>
        </w:rPr>
        <w:t>满分15分</w:t>
      </w:r>
      <w:r>
        <w:rPr>
          <w:rFonts w:hint="eastAsia"/>
        </w:rPr>
        <w:t>）</w:t>
      </w:r>
    </w:p>
    <w:p w:rsidR="00937B82" w:rsidRPr="0005569B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r w:rsidRPr="000F6A89">
        <w:rPr>
          <w:rFonts w:hint="eastAsia"/>
        </w:rPr>
        <w:t>(</w:t>
      </w:r>
      <w:r>
        <w:rPr>
          <w:rFonts w:hint="eastAsia"/>
        </w:rPr>
        <w:t>1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2B5D38">
        <w:rPr>
          <w:rFonts w:hint="eastAsia"/>
        </w:rPr>
        <w:t>设</w:t>
      </w:r>
      <w:r w:rsidR="0020045B" w:rsidRPr="0020045B">
        <w:rPr>
          <w:position w:val="-12"/>
        </w:rPr>
        <w:object w:dxaOrig="1880" w:dyaOrig="360">
          <v:shape id="_x0000_i1042" type="#_x0000_t75" style="width:93.9pt;height:17.85pt" o:ole="">
            <v:imagedata r:id="rId43" o:title=""/>
          </v:shape>
          <o:OLEObject Type="Embed" ProgID="Equation.DSMT4" ShapeID="_x0000_i1042" DrawAspect="Content" ObjectID="_1670431501" r:id="rId44"/>
        </w:object>
      </w:r>
      <w:r w:rsidR="002B5D38">
        <w:t>，</w:t>
      </w:r>
      <w:r w:rsidR="0020045B" w:rsidRPr="0020045B">
        <w:rPr>
          <w:position w:val="-12"/>
        </w:rPr>
        <w:object w:dxaOrig="1080" w:dyaOrig="360">
          <v:shape id="_x0000_i1043" type="#_x0000_t75" style="width:54.15pt;height:17.85pt" o:ole="">
            <v:imagedata r:id="rId45" o:title=""/>
          </v:shape>
          <o:OLEObject Type="Embed" ProgID="Equation.DSMT4" ShapeID="_x0000_i1043" DrawAspect="Content" ObjectID="_1670431502" r:id="rId46"/>
        </w:object>
      </w:r>
      <w:r w:rsidR="002B5D38">
        <w:t>，</w:t>
      </w:r>
      <w:r w:rsidR="002B5D38">
        <w:rPr>
          <w:rFonts w:hint="eastAsia"/>
        </w:rPr>
        <w:t>则下列选项正确的是</w:t>
      </w:r>
      <w:r w:rsidR="002B5D38">
        <w:rPr>
          <w:rFonts w:hint="eastAsia"/>
        </w:rPr>
        <w:t>(    )</w:t>
      </w:r>
    </w:p>
    <w:p w:rsidR="002B5D38" w:rsidRPr="005A4AEB" w:rsidRDefault="002B5D38" w:rsidP="002B5D38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(A)</w:t>
      </w:r>
      <w:r>
        <w:rPr>
          <w:rFonts w:hint="eastAsia"/>
        </w:rPr>
        <w:t xml:space="preserve"> </w:t>
      </w:r>
      <w:r w:rsidR="0020045B" w:rsidRPr="0020045B">
        <w:rPr>
          <w:position w:val="-12"/>
        </w:rPr>
        <w:object w:dxaOrig="680" w:dyaOrig="360">
          <v:shape id="_x0000_i1044" type="#_x0000_t75" style="width:34pt;height:17.85pt" o:ole="">
            <v:imagedata r:id="rId47" o:title=""/>
          </v:shape>
          <o:OLEObject Type="Embed" ProgID="Equation.DSMT4" ShapeID="_x0000_i1044" DrawAspect="Content" ObjectID="_1670431503" r:id="rId48"/>
        </w:object>
      </w:r>
      <w:r>
        <w:rPr>
          <w:rFonts w:hint="eastAsia"/>
        </w:rPr>
        <w:t>是</w:t>
      </w:r>
      <w:r w:rsidR="0020045B" w:rsidRPr="0020045B">
        <w:rPr>
          <w:position w:val="-10"/>
        </w:rPr>
        <w:object w:dxaOrig="580" w:dyaOrig="320">
          <v:shape id="_x0000_i1045" type="#_x0000_t75" style="width:28.8pt;height:16.15pt" o:ole="">
            <v:imagedata r:id="rId49" o:title=""/>
          </v:shape>
          <o:OLEObject Type="Embed" ProgID="Equation.DSMT4" ShapeID="_x0000_i1045" DrawAspect="Content" ObjectID="_1670431504" r:id="rId50"/>
        </w:object>
      </w:r>
      <w:r>
        <w:rPr>
          <w:rFonts w:hint="eastAsia"/>
        </w:rPr>
        <w:t>的极大值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(B)</w:t>
      </w:r>
      <w:r w:rsidRPr="0069592E">
        <w:t xml:space="preserve"> </w:t>
      </w:r>
      <w:r w:rsidR="0020045B" w:rsidRPr="0020045B">
        <w:rPr>
          <w:position w:val="-12"/>
        </w:rPr>
        <w:object w:dxaOrig="620" w:dyaOrig="360">
          <v:shape id="_x0000_i1046" type="#_x0000_t75" style="width:31.1pt;height:17.85pt" o:ole="">
            <v:imagedata r:id="rId51" o:title=""/>
          </v:shape>
          <o:OLEObject Type="Embed" ProgID="Equation.DSMT4" ShapeID="_x0000_i1046" DrawAspect="Content" ObjectID="_1670431505" r:id="rId52"/>
        </w:object>
      </w:r>
      <w:r>
        <w:rPr>
          <w:rFonts w:hint="eastAsia"/>
        </w:rPr>
        <w:t>是</w:t>
      </w:r>
      <w:r w:rsidR="0020045B" w:rsidRPr="0020045B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70431506" r:id="rId54"/>
        </w:object>
      </w:r>
      <w:r>
        <w:rPr>
          <w:rFonts w:hint="eastAsia"/>
        </w:rPr>
        <w:t>的极大值</w:t>
      </w:r>
      <w:r>
        <w:rPr>
          <w:rFonts w:ascii="宋体" w:hAnsi="宋体" w:hint="eastAsia"/>
          <w:szCs w:val="21"/>
        </w:rPr>
        <w:t>．</w:t>
      </w:r>
    </w:p>
    <w:p w:rsidR="002B5D38" w:rsidRPr="002B5D38" w:rsidRDefault="002B5D38" w:rsidP="002B5D38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(C)</w:t>
      </w:r>
      <w:r w:rsidRPr="0069592E">
        <w:t xml:space="preserve"> </w:t>
      </w:r>
      <w:r w:rsidR="0020045B" w:rsidRPr="0020045B">
        <w:rPr>
          <w:position w:val="-12"/>
        </w:rPr>
        <w:object w:dxaOrig="620" w:dyaOrig="360">
          <v:shape id="_x0000_i1048" type="#_x0000_t75" style="width:31.1pt;height:17.85pt" o:ole="">
            <v:imagedata r:id="rId55" o:title=""/>
          </v:shape>
          <o:OLEObject Type="Embed" ProgID="Equation.DSMT4" ShapeID="_x0000_i1048" DrawAspect="Content" ObjectID="_1670431507" r:id="rId56"/>
        </w:object>
      </w:r>
      <w:r>
        <w:rPr>
          <w:rFonts w:hint="eastAsia"/>
        </w:rPr>
        <w:t>是</w:t>
      </w:r>
      <w:r w:rsidR="0020045B" w:rsidRPr="0020045B">
        <w:rPr>
          <w:position w:val="-10"/>
        </w:rPr>
        <w:object w:dxaOrig="540" w:dyaOrig="320">
          <v:shape id="_x0000_i1049" type="#_x0000_t75" style="width:27.05pt;height:16.15pt" o:ole="">
            <v:imagedata r:id="rId57" o:title=""/>
          </v:shape>
          <o:OLEObject Type="Embed" ProgID="Equation.DSMT4" ShapeID="_x0000_i1049" DrawAspect="Content" ObjectID="_1670431508" r:id="rId58"/>
        </w:object>
      </w:r>
      <w:r>
        <w:rPr>
          <w:rFonts w:hint="eastAsia"/>
        </w:rPr>
        <w:t>的极小值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(D)</w:t>
      </w:r>
      <w:r w:rsidRPr="0069592E">
        <w:t xml:space="preserve"> </w:t>
      </w:r>
      <w:r w:rsidR="0020045B" w:rsidRPr="0020045B">
        <w:rPr>
          <w:position w:val="-12"/>
        </w:rPr>
        <w:object w:dxaOrig="1100" w:dyaOrig="360">
          <v:shape id="_x0000_i1050" type="#_x0000_t75" style="width:54.7pt;height:17.85pt" o:ole="">
            <v:imagedata r:id="rId59" o:title=""/>
          </v:shape>
          <o:OLEObject Type="Embed" ProgID="Equation.DSMT4" ShapeID="_x0000_i1050" DrawAspect="Content" ObjectID="_1670431509" r:id="rId60"/>
        </w:object>
      </w:r>
      <w:r>
        <w:rPr>
          <w:rFonts w:hint="eastAsia"/>
        </w:rPr>
        <w:t>是曲线</w:t>
      </w:r>
      <w:r w:rsidR="0020045B" w:rsidRPr="0020045B">
        <w:rPr>
          <w:position w:val="-10"/>
        </w:rPr>
        <w:object w:dxaOrig="920" w:dyaOrig="320">
          <v:shape id="_x0000_i1051" type="#_x0000_t75" style="width:46.1pt;height:16.15pt" o:ole="">
            <v:imagedata r:id="rId61" o:title=""/>
          </v:shape>
          <o:OLEObject Type="Embed" ProgID="Equation.DSMT4" ShapeID="_x0000_i1051" DrawAspect="Content" ObjectID="_1670431510" r:id="rId62"/>
        </w:object>
      </w:r>
      <w:r>
        <w:rPr>
          <w:rFonts w:hint="eastAsia"/>
        </w:rPr>
        <w:t>的拐点</w:t>
      </w:r>
      <w:r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502249" w:rsidRDefault="00937B82" w:rsidP="0050224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0F6A89">
        <w:rPr>
          <w:rFonts w:hint="eastAsia"/>
        </w:rPr>
        <w:t>(</w:t>
      </w:r>
      <w:r>
        <w:rPr>
          <w:rFonts w:hint="eastAsia"/>
        </w:rPr>
        <w:t>2</w:t>
      </w:r>
      <w:r w:rsidRPr="000F6A89">
        <w:rPr>
          <w:rFonts w:hint="eastAsia"/>
        </w:rPr>
        <w:t>)</w:t>
      </w:r>
      <w:r w:rsidRPr="00937B82">
        <w:rPr>
          <w:rStyle w:val="ae"/>
          <w:rFonts w:hint="eastAsia"/>
        </w:rPr>
        <w:t>【同试卷三第二</w:t>
      </w:r>
      <w:r w:rsidRPr="00937B82">
        <w:rPr>
          <w:rStyle w:val="ae"/>
          <w:rFonts w:hint="eastAsia"/>
        </w:rPr>
        <w:t>(3)</w:t>
      </w:r>
      <w:r w:rsidRPr="00937B82">
        <w:rPr>
          <w:rStyle w:val="ae"/>
          <w:rFonts w:hint="eastAsia"/>
        </w:rPr>
        <w:t>题】</w:t>
      </w:r>
      <w:r w:rsidR="00502249">
        <w:rPr>
          <w:rFonts w:ascii="Times New Roman" w:hAnsi="Times New Roman" w:hint="eastAsia"/>
        </w:rPr>
        <w:t>设</w:t>
      </w:r>
      <w:r w:rsidR="0020045B" w:rsidRPr="0020045B">
        <w:rPr>
          <w:position w:val="-10"/>
        </w:rPr>
        <w:object w:dxaOrig="540" w:dyaOrig="320">
          <v:shape id="_x0000_i1052" type="#_x0000_t75" style="width:27.05pt;height:16.15pt" o:ole="">
            <v:imagedata r:id="rId63" o:title=""/>
          </v:shape>
          <o:OLEObject Type="Embed" ProgID="Equation.DSMT4" ShapeID="_x0000_i1052" DrawAspect="Content" ObjectID="_1670431511" r:id="rId64"/>
        </w:object>
      </w:r>
      <w:r w:rsidR="00502249">
        <w:rPr>
          <w:rFonts w:ascii="Times New Roman" w:hAnsi="Times New Roman" w:hint="eastAsia"/>
        </w:rPr>
        <w:t>处处可导，则</w:t>
      </w:r>
      <w:r w:rsidR="00502249">
        <w:rPr>
          <w:rFonts w:ascii="Times New Roman" w:hint="eastAsia"/>
        </w:rPr>
        <w:t>（</w:t>
      </w:r>
      <w:r w:rsidR="00502249">
        <w:rPr>
          <w:rFonts w:ascii="Times New Roman" w:hint="eastAsia"/>
        </w:rPr>
        <w:t xml:space="preserve">    </w:t>
      </w:r>
      <w:r w:rsidR="00502249">
        <w:rPr>
          <w:rFonts w:ascii="Times New Roman" w:hint="eastAsia"/>
        </w:rPr>
        <w:t>）</w:t>
      </w:r>
    </w:p>
    <w:p w:rsidR="00502249" w:rsidRDefault="00502249" w:rsidP="00502249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(A)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20" w:dyaOrig="460">
          <v:shape id="_x0000_i1053" type="#_x0000_t75" style="width:76.05pt;height:23.05pt" o:ole="">
            <v:imagedata r:id="rId65" o:title=""/>
          </v:shape>
          <o:OLEObject Type="Embed" ProgID="Equation.DSMT4" ShapeID="_x0000_i1053" DrawAspect="Content" ObjectID="_1670431512" r:id="rId66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60" w:dyaOrig="460">
          <v:shape id="_x0000_i1054" type="#_x0000_t75" style="width:77.75pt;height:23.05pt" o:ole="">
            <v:imagedata r:id="rId67" o:title=""/>
          </v:shape>
          <o:OLEObject Type="Embed" ProgID="Equation.DSMT4" ShapeID="_x0000_i1054" DrawAspect="Content" ObjectID="_1670431513" r:id="rId68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lastRenderedPageBreak/>
        <w:t>(B)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60" w:dyaOrig="460">
          <v:shape id="_x0000_i1055" type="#_x0000_t75" style="width:77.75pt;height:23.05pt" o:ole="">
            <v:imagedata r:id="rId69" o:title=""/>
          </v:shape>
          <o:OLEObject Type="Embed" ProgID="Equation.DSMT4" ShapeID="_x0000_i1055" DrawAspect="Content" ObjectID="_1670431514" r:id="rId70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20" w:dyaOrig="460">
          <v:shape id="_x0000_i1056" type="#_x0000_t75" style="width:76.05pt;height:23.05pt" o:ole="">
            <v:imagedata r:id="rId71" o:title=""/>
          </v:shape>
          <o:OLEObject Type="Embed" ProgID="Equation.DSMT4" ShapeID="_x0000_i1056" DrawAspect="Content" ObjectID="_1670431515" r:id="rId72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(C)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20" w:dyaOrig="460">
          <v:shape id="_x0000_i1057" type="#_x0000_t75" style="width:76.05pt;height:23.05pt" o:ole="">
            <v:imagedata r:id="rId73" o:title=""/>
          </v:shape>
          <o:OLEObject Type="Embed" ProgID="Equation.DSMT4" ShapeID="_x0000_i1057" DrawAspect="Content" ObjectID="_1670431516" r:id="rId74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60" w:dyaOrig="460">
          <v:shape id="_x0000_i1058" type="#_x0000_t75" style="width:77.75pt;height:23.05pt" o:ole="">
            <v:imagedata r:id="rId75" o:title=""/>
          </v:shape>
          <o:OLEObject Type="Embed" ProgID="Equation.DSMT4" ShapeID="_x0000_i1058" DrawAspect="Content" ObjectID="_1670431517" r:id="rId76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(D)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60" w:dyaOrig="460">
          <v:shape id="_x0000_i1059" type="#_x0000_t75" style="width:77.75pt;height:23.05pt" o:ole="">
            <v:imagedata r:id="rId77" o:title=""/>
          </v:shape>
          <o:OLEObject Type="Embed" ProgID="Equation.DSMT4" ShapeID="_x0000_i1059" DrawAspect="Content" ObjectID="_1670431518" r:id="rId78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20" w:dyaOrig="460">
          <v:shape id="_x0000_i1060" type="#_x0000_t75" style="width:76.05pt;height:23.05pt" o:ole="">
            <v:imagedata r:id="rId79" o:title=""/>
          </v:shape>
          <o:OLEObject Type="Embed" ProgID="Equation.DSMT4" ShapeID="_x0000_i1060" DrawAspect="Content" ObjectID="_1670431519" r:id="rId80"/>
        </w:object>
      </w:r>
      <w:r>
        <w:rPr>
          <w:rFonts w:ascii="Times New Roman" w:hAnsi="Times New Roman" w:hint="eastAsia"/>
        </w:rPr>
        <w:t>．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ind w:left="480" w:hangingChars="200" w:hanging="480"/>
        <w:rPr>
          <w:rFonts w:ascii="宋体" w:hAnsi="宋体"/>
          <w:szCs w:val="21"/>
        </w:rPr>
      </w:pPr>
    </w:p>
    <w:p w:rsidR="00937B82" w:rsidRPr="005A4AEB" w:rsidRDefault="00937B82" w:rsidP="00502249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>(3)</w:t>
      </w:r>
      <w:r w:rsidRPr="00937B8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四</w:t>
      </w:r>
      <w:r w:rsidRPr="00937B82">
        <w:rPr>
          <w:rStyle w:val="ae"/>
          <w:rFonts w:hint="eastAsia"/>
        </w:rPr>
        <w:t>第二</w:t>
      </w:r>
      <w:r w:rsidRPr="00937B82">
        <w:rPr>
          <w:rStyle w:val="ae"/>
          <w:rFonts w:hint="eastAsia"/>
        </w:rPr>
        <w:t>(3)</w:t>
      </w:r>
      <w:r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</w:t>
      </w:r>
      <w:r w:rsidR="0020045B" w:rsidRPr="00025957">
        <w:rPr>
          <w:position w:val="-4"/>
        </w:rPr>
        <w:object w:dxaOrig="200" w:dyaOrig="200">
          <v:shape id="_x0000_i1061" type="#_x0000_t75" style="width:9.8pt;height:9.8pt" o:ole="">
            <v:imagedata r:id="rId81" o:title=""/>
          </v:shape>
          <o:OLEObject Type="Embed" ProgID="Equation.DSMT4" ShapeID="_x0000_i1061" DrawAspect="Content" ObjectID="_1670431520" r:id="rId82"/>
        </w:object>
      </w:r>
      <w:r w:rsidRPr="005A4AEB">
        <w:rPr>
          <w:rFonts w:ascii="宋体" w:hAnsi="宋体" w:hint="eastAsia"/>
          <w:szCs w:val="21"/>
        </w:rPr>
        <w:t>阶矩阵</w:t>
      </w:r>
      <w:r w:rsidR="0020045B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70431521" r:id="rId84"/>
        </w:object>
      </w:r>
      <w:r w:rsidRPr="005A4AEB">
        <w:rPr>
          <w:rFonts w:ascii="宋体" w:hAnsi="宋体" w:hint="eastAsia"/>
          <w:szCs w:val="21"/>
        </w:rPr>
        <w:t>非奇异</w:t>
      </w:r>
      <w:r>
        <w:rPr>
          <w:rFonts w:ascii="宋体" w:hAnsi="宋体" w:hint="eastAsia"/>
          <w:szCs w:val="21"/>
        </w:rPr>
        <w:t>（</w:t>
      </w:r>
      <w:r w:rsidR="0020045B" w:rsidRPr="00025957">
        <w:rPr>
          <w:position w:val="-4"/>
        </w:rPr>
        <w:object w:dxaOrig="520" w:dyaOrig="260">
          <v:shape id="_x0000_i1063" type="#_x0000_t75" style="width:25.9pt;height:13.25pt" o:ole="">
            <v:imagedata r:id="rId85" o:title=""/>
          </v:shape>
          <o:OLEObject Type="Embed" ProgID="Equation.DSMT4" ShapeID="_x0000_i1063" DrawAspect="Content" ObjectID="_1670431522" r:id="rId86"/>
        </w:object>
      </w:r>
      <w:r>
        <w:rPr>
          <w:rFonts w:ascii="宋体" w:hAnsi="宋体" w:hint="eastAsia"/>
          <w:szCs w:val="21"/>
        </w:rPr>
        <w:t>），</w:t>
      </w:r>
      <w:r w:rsidR="0020045B" w:rsidRPr="00025957">
        <w:rPr>
          <w:position w:val="-4"/>
        </w:rPr>
        <w:object w:dxaOrig="300" w:dyaOrig="300">
          <v:shape id="_x0000_i1064" type="#_x0000_t75" style="width:15pt;height:15pt" o:ole="">
            <v:imagedata r:id="rId87" o:title=""/>
          </v:shape>
          <o:OLEObject Type="Embed" ProgID="Equation.DSMT4" ShapeID="_x0000_i1064" DrawAspect="Content" ObjectID="_1670431523" r:id="rId88"/>
        </w:object>
      </w:r>
      <w:r w:rsidRPr="005A4AEB">
        <w:rPr>
          <w:rFonts w:ascii="宋体" w:hAnsi="宋体" w:hint="eastAsia"/>
          <w:szCs w:val="21"/>
        </w:rPr>
        <w:t>是矩阵</w:t>
      </w:r>
      <w:r w:rsidR="0020045B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70431524" r:id="rId90"/>
        </w:object>
      </w:r>
      <w:r w:rsidRPr="005A4AEB">
        <w:rPr>
          <w:rFonts w:ascii="宋体" w:hAnsi="宋体" w:hint="eastAsia"/>
          <w:szCs w:val="21"/>
        </w:rPr>
        <w:t>的伴随矩阵,则</w:t>
      </w:r>
      <w:r w:rsidRPr="000F6A89">
        <w:rPr>
          <w:rFonts w:hint="eastAsia"/>
        </w:rPr>
        <w:t>(    )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(A)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66" type="#_x0000_t75" style="width:73.15pt;height:21.9pt" o:ole="">
            <v:imagedata r:id="rId91" o:title=""/>
          </v:shape>
          <o:OLEObject Type="Embed" ProgID="Equation.DSMT4" ShapeID="_x0000_i1066" DrawAspect="Content" ObjectID="_1670431525" r:id="rId9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(B)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67" type="#_x0000_t75" style="width:73.15pt;height:21.9pt" o:ole="">
            <v:imagedata r:id="rId93" o:title=""/>
          </v:shape>
          <o:OLEObject Type="Embed" ProgID="Equation.DSMT4" ShapeID="_x0000_i1067" DrawAspect="Content" ObjectID="_1670431526" r:id="rId94"/>
        </w:objec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(C)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68" type="#_x0000_t75" style="width:73.15pt;height:21.9pt" o:ole="">
            <v:imagedata r:id="rId95" o:title=""/>
          </v:shape>
          <o:OLEObject Type="Embed" ProgID="Equation.DSMT4" ShapeID="_x0000_i1068" DrawAspect="Content" ObjectID="_1670431527" r:id="rId9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(D)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69" type="#_x0000_t75" style="width:73.15pt;height:21.9pt" o:ole="">
            <v:imagedata r:id="rId97" o:title=""/>
          </v:shape>
          <o:OLEObject Type="Embed" ProgID="Equation.DSMT4" ShapeID="_x0000_i1069" DrawAspect="Content" ObjectID="_1670431528" r:id="rId98"/>
        </w:object>
      </w:r>
      <w:r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>(</w:t>
      </w:r>
      <w:r>
        <w:rPr>
          <w:rFonts w:hint="eastAsia"/>
        </w:rPr>
        <w:t>4</w:t>
      </w:r>
      <w:r w:rsidRPr="000F6A89">
        <w:rPr>
          <w:rFonts w:hint="eastAsia"/>
        </w:rPr>
        <w:t>)</w:t>
      </w:r>
      <w:r w:rsidRPr="00937B8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四</w:t>
      </w:r>
      <w:r w:rsidRPr="00937B82">
        <w:rPr>
          <w:rStyle w:val="ae"/>
          <w:rFonts w:hint="eastAsia"/>
        </w:rPr>
        <w:t>第二</w:t>
      </w:r>
      <w:r w:rsidRPr="00937B82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937B82">
        <w:rPr>
          <w:rStyle w:val="ae"/>
          <w:rFonts w:hint="eastAsia"/>
        </w:rPr>
        <w:t>)</w:t>
      </w:r>
      <w:r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szCs w:val="21"/>
        </w:rPr>
        <w:t>有</w:t>
      </w:r>
      <w:r w:rsidRPr="005A4AEB">
        <w:rPr>
          <w:rFonts w:ascii="宋体" w:hAnsi="宋体" w:hint="eastAsia"/>
          <w:szCs w:val="21"/>
        </w:rPr>
        <w:t>任意两个</w:t>
      </w:r>
      <w:r w:rsidR="0020045B" w:rsidRPr="00025957">
        <w:rPr>
          <w:position w:val="-4"/>
        </w:rPr>
        <w:object w:dxaOrig="200" w:dyaOrig="200">
          <v:shape id="_x0000_i1070" type="#_x0000_t75" style="width:9.8pt;height:9.8pt" o:ole="">
            <v:imagedata r:id="rId99" o:title=""/>
          </v:shape>
          <o:OLEObject Type="Embed" ProgID="Equation.DSMT4" ShapeID="_x0000_i1070" DrawAspect="Content" ObjectID="_1670431529" r:id="rId100"/>
        </w:object>
      </w:r>
      <w:r w:rsidRPr="005A4AEB">
        <w:rPr>
          <w:rFonts w:ascii="宋体" w:hAnsi="宋体" w:hint="eastAsia"/>
          <w:szCs w:val="21"/>
        </w:rPr>
        <w:t>维向量组</w:t>
      </w:r>
      <w:r w:rsidR="0020045B" w:rsidRPr="0020045B">
        <w:rPr>
          <w:position w:val="-12"/>
        </w:rPr>
        <w:object w:dxaOrig="960" w:dyaOrig="360">
          <v:shape id="_x0000_i1071" type="#_x0000_t75" style="width:47.8pt;height:17.85pt" o:ole="">
            <v:imagedata r:id="rId101" o:title=""/>
          </v:shape>
          <o:OLEObject Type="Embed" ProgID="Equation.DSMT4" ShapeID="_x0000_i1071" DrawAspect="Content" ObjectID="_1670431530" r:id="rId102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40" w:dyaOrig="360">
          <v:shape id="_x0000_i1072" type="#_x0000_t75" style="width:47.25pt;height:17.85pt" o:ole="">
            <v:imagedata r:id="rId103" o:title=""/>
          </v:shape>
          <o:OLEObject Type="Embed" ProgID="Equation.DSMT4" ShapeID="_x0000_i1072" DrawAspect="Content" ObjectID="_1670431531" r:id="rId104"/>
        </w:object>
      </w:r>
      <w:r w:rsidRPr="005A4AEB">
        <w:rPr>
          <w:rFonts w:ascii="宋体" w:hAnsi="宋体" w:hint="eastAsia"/>
          <w:szCs w:val="21"/>
        </w:rPr>
        <w:t>,若存在两组不全为</w:t>
      </w:r>
      <w:r>
        <w:rPr>
          <w:rFonts w:ascii="宋体" w:hAnsi="宋体" w:hint="eastAsia"/>
          <w:szCs w:val="21"/>
        </w:rPr>
        <w:t>零</w:t>
      </w:r>
      <w:r w:rsidRPr="005A4AEB">
        <w:rPr>
          <w:rFonts w:ascii="宋体" w:hAnsi="宋体" w:hint="eastAsia"/>
          <w:szCs w:val="21"/>
        </w:rPr>
        <w:t>的数</w:t>
      </w:r>
      <w:r w:rsidR="0020045B" w:rsidRPr="0020045B">
        <w:rPr>
          <w:position w:val="-12"/>
        </w:rPr>
        <w:object w:dxaOrig="900" w:dyaOrig="360">
          <v:shape id="_x0000_i1073" type="#_x0000_t75" style="width:44.95pt;height:17.85pt" o:ole="">
            <v:imagedata r:id="rId105" o:title=""/>
          </v:shape>
          <o:OLEObject Type="Embed" ProgID="Equation.DSMT4" ShapeID="_x0000_i1073" DrawAspect="Content" ObjectID="_1670431532" r:id="rId106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00" w:dyaOrig="360">
          <v:shape id="_x0000_i1074" type="#_x0000_t75" style="width:44.95pt;height:17.85pt" o:ole="">
            <v:imagedata r:id="rId107" o:title=""/>
          </v:shape>
          <o:OLEObject Type="Embed" ProgID="Equation.DSMT4" ShapeID="_x0000_i1074" DrawAspect="Content" ObjectID="_1670431533" r:id="rId108"/>
        </w:object>
      </w:r>
      <w:r w:rsidRPr="005A4AEB">
        <w:rPr>
          <w:rFonts w:ascii="宋体" w:hAnsi="宋体" w:hint="eastAsia"/>
          <w:szCs w:val="21"/>
        </w:rPr>
        <w:t>,使</w:t>
      </w:r>
    </w:p>
    <w:p w:rsidR="00937B82" w:rsidRDefault="0020045B" w:rsidP="00937B82">
      <w:pPr>
        <w:ind w:left="480" w:hangingChars="200" w:hanging="480"/>
        <w:jc w:val="center"/>
        <w:rPr>
          <w:rFonts w:ascii="宋体" w:hAnsi="宋体"/>
          <w:szCs w:val="21"/>
        </w:rPr>
      </w:pPr>
      <w:r w:rsidRPr="0020045B">
        <w:rPr>
          <w:position w:val="-12"/>
        </w:rPr>
        <w:object w:dxaOrig="6380" w:dyaOrig="360">
          <v:shape id="_x0000_i1075" type="#_x0000_t75" style="width:319.1pt;height:17.85pt" o:ole="">
            <v:imagedata r:id="rId109" o:title=""/>
          </v:shape>
          <o:OLEObject Type="Embed" ProgID="Equation.DSMT4" ShapeID="_x0000_i1075" DrawAspect="Content" ObjectID="_1670431534" r:id="rId110"/>
        </w:object>
      </w:r>
    </w:p>
    <w:p w:rsidR="00937B82" w:rsidRDefault="00937B82" w:rsidP="00937B82">
      <w:pPr>
        <w:ind w:firstLineChars="200" w:firstLine="480"/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则</w:t>
      </w:r>
      <w:r w:rsidRPr="000F6A89">
        <w:rPr>
          <w:rFonts w:hint="eastAsia"/>
        </w:rPr>
        <w:t>(    )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(A)</w:t>
      </w:r>
      <w:r w:rsidRPr="00572A42">
        <w:t xml:space="preserve"> </w:t>
      </w:r>
      <w:r w:rsidR="0020045B" w:rsidRPr="0020045B">
        <w:rPr>
          <w:position w:val="-12"/>
        </w:rPr>
        <w:object w:dxaOrig="960" w:dyaOrig="360">
          <v:shape id="_x0000_i1076" type="#_x0000_t75" style="width:47.8pt;height:17.85pt" o:ole="">
            <v:imagedata r:id="rId111" o:title=""/>
          </v:shape>
          <o:OLEObject Type="Embed" ProgID="Equation.DSMT4" ShapeID="_x0000_i1076" DrawAspect="Content" ObjectID="_1670431535" r:id="rId112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40" w:dyaOrig="360">
          <v:shape id="_x0000_i1077" type="#_x0000_t75" style="width:47.25pt;height:17.85pt" o:ole="">
            <v:imagedata r:id="rId113" o:title=""/>
          </v:shape>
          <o:OLEObject Type="Embed" ProgID="Equation.DSMT4" ShapeID="_x0000_i1077" DrawAspect="Content" ObjectID="_1670431536" r:id="rId114"/>
        </w:object>
      </w:r>
      <w:r w:rsidRPr="005A4AEB">
        <w:rPr>
          <w:rFonts w:ascii="宋体" w:hAnsi="宋体" w:hint="eastAsia"/>
          <w:szCs w:val="21"/>
        </w:rPr>
        <w:t>都线性相关</w: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(B)</w:t>
      </w:r>
      <w:r w:rsidRPr="00572A42">
        <w:t xml:space="preserve"> </w:t>
      </w:r>
      <w:r w:rsidR="0020045B" w:rsidRPr="0020045B">
        <w:rPr>
          <w:position w:val="-12"/>
        </w:rPr>
        <w:object w:dxaOrig="960" w:dyaOrig="360">
          <v:shape id="_x0000_i1078" type="#_x0000_t75" style="width:47.8pt;height:17.85pt" o:ole="">
            <v:imagedata r:id="rId115" o:title=""/>
          </v:shape>
          <o:OLEObject Type="Embed" ProgID="Equation.DSMT4" ShapeID="_x0000_i1078" DrawAspect="Content" ObjectID="_1670431537" r:id="rId116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40" w:dyaOrig="360">
          <v:shape id="_x0000_i1079" type="#_x0000_t75" style="width:47.25pt;height:17.85pt" o:ole="">
            <v:imagedata r:id="rId117" o:title=""/>
          </v:shape>
          <o:OLEObject Type="Embed" ProgID="Equation.DSMT4" ShapeID="_x0000_i1079" DrawAspect="Content" ObjectID="_1670431538" r:id="rId118"/>
        </w:object>
      </w:r>
      <w:r w:rsidRPr="005A4AEB">
        <w:rPr>
          <w:rFonts w:ascii="宋体" w:hAnsi="宋体" w:hint="eastAsia"/>
          <w:szCs w:val="21"/>
        </w:rPr>
        <w:t>都线性无关</w: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(C)</w:t>
      </w:r>
      <w:r w:rsidRPr="00572A42">
        <w:t xml:space="preserve"> </w:t>
      </w:r>
      <w:r w:rsidR="0020045B" w:rsidRPr="0020045B">
        <w:rPr>
          <w:position w:val="-12"/>
        </w:rPr>
        <w:object w:dxaOrig="3800" w:dyaOrig="360">
          <v:shape id="_x0000_i1080" type="#_x0000_t75" style="width:190.1pt;height:17.85pt" o:ole="">
            <v:imagedata r:id="rId119" o:title=""/>
          </v:shape>
          <o:OLEObject Type="Embed" ProgID="Equation.DSMT4" ShapeID="_x0000_i1080" DrawAspect="Content" ObjectID="_1670431539" r:id="rId120"/>
        </w:object>
      </w:r>
      <w:r w:rsidRPr="005A4AEB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(D)</w:t>
      </w:r>
      <w:r w:rsidRPr="00572A42">
        <w:t xml:space="preserve"> </w:t>
      </w:r>
      <w:r w:rsidR="0020045B" w:rsidRPr="0020045B">
        <w:rPr>
          <w:position w:val="-12"/>
        </w:rPr>
        <w:object w:dxaOrig="3800" w:dyaOrig="360">
          <v:shape id="_x0000_i1081" type="#_x0000_t75" style="width:190.1pt;height:17.85pt" o:ole="">
            <v:imagedata r:id="rId121" o:title=""/>
          </v:shape>
          <o:OLEObject Type="Embed" ProgID="Equation.DSMT4" ShapeID="_x0000_i1081" DrawAspect="Content" ObjectID="_1670431540" r:id="rId122"/>
        </w:object>
      </w:r>
      <w:r w:rsidRPr="005A4AEB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2B5D38" w:rsidRPr="002B5D38" w:rsidRDefault="00937B82" w:rsidP="002B5D38">
      <w:pPr>
        <w:autoSpaceDE w:val="0"/>
        <w:autoSpaceDN w:val="0"/>
        <w:adjustRightInd w:val="0"/>
        <w:jc w:val="left"/>
      </w:pPr>
      <w:r w:rsidRPr="000F6A89">
        <w:rPr>
          <w:rFonts w:hint="eastAsia"/>
        </w:rPr>
        <w:t>(</w:t>
      </w:r>
      <w:r>
        <w:rPr>
          <w:rFonts w:hint="eastAsia"/>
        </w:rPr>
        <w:t>5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2B5D38" w:rsidRPr="002B5D38">
        <w:rPr>
          <w:rFonts w:hint="eastAsia"/>
        </w:rPr>
        <w:t>设</w:t>
      </w:r>
      <w:r w:rsidR="0020045B" w:rsidRPr="00025957">
        <w:rPr>
          <w:position w:val="-4"/>
        </w:rPr>
        <w:object w:dxaOrig="220" w:dyaOrig="260">
          <v:shape id="_x0000_i1082" type="#_x0000_t75" style="width:10.95pt;height:13.25pt" o:ole="">
            <v:imagedata r:id="rId123" o:title=""/>
          </v:shape>
          <o:OLEObject Type="Embed" ProgID="Equation.DSMT4" ShapeID="_x0000_i1082" DrawAspect="Content" ObjectID="_1670431541" r:id="rId124"/>
        </w:object>
      </w:r>
      <w:r w:rsidR="002B5D38" w:rsidRPr="002B5D38">
        <w:t>,</w:t>
      </w:r>
      <w:r w:rsidR="002B5D38">
        <w:rPr>
          <w:rFonts w:hint="eastAsia"/>
        </w:rPr>
        <w:t xml:space="preserve"> </w:t>
      </w:r>
      <w:r w:rsidR="0020045B" w:rsidRPr="00025957">
        <w:rPr>
          <w:position w:val="-4"/>
        </w:rPr>
        <w:object w:dxaOrig="220" w:dyaOrig="260">
          <v:shape id="_x0000_i1083" type="#_x0000_t75" style="width:10.95pt;height:13.25pt" o:ole="">
            <v:imagedata r:id="rId125" o:title=""/>
          </v:shape>
          <o:OLEObject Type="Embed" ProgID="Equation.DSMT4" ShapeID="_x0000_i1083" DrawAspect="Content" ObjectID="_1670431542" r:id="rId126"/>
        </w:object>
      </w:r>
      <w:r w:rsidR="002B5D38" w:rsidRPr="002B5D38">
        <w:rPr>
          <w:rFonts w:hint="eastAsia"/>
        </w:rPr>
        <w:t>为任意两个事件，且</w:t>
      </w:r>
      <w:r w:rsidR="0020045B" w:rsidRPr="00025957">
        <w:rPr>
          <w:position w:val="-4"/>
        </w:rPr>
        <w:object w:dxaOrig="639" w:dyaOrig="260">
          <v:shape id="_x0000_i1084" type="#_x0000_t75" style="width:31.7pt;height:13.25pt" o:ole="">
            <v:imagedata r:id="rId127" o:title=""/>
          </v:shape>
          <o:OLEObject Type="Embed" ProgID="Equation.DSMT4" ShapeID="_x0000_i1084" DrawAspect="Content" ObjectID="_1670431543" r:id="rId128"/>
        </w:object>
      </w:r>
      <w:r w:rsidR="002B5D38" w:rsidRPr="002B5D38">
        <w:rPr>
          <w:rFonts w:hint="eastAsia"/>
        </w:rPr>
        <w:t>，</w:t>
      </w:r>
      <w:r w:rsidR="0020045B" w:rsidRPr="0020045B">
        <w:rPr>
          <w:position w:val="-10"/>
        </w:rPr>
        <w:object w:dxaOrig="880" w:dyaOrig="320">
          <v:shape id="_x0000_i1085" type="#_x0000_t75" style="width:43.8pt;height:16.15pt" o:ole="">
            <v:imagedata r:id="rId129" o:title=""/>
          </v:shape>
          <o:OLEObject Type="Embed" ProgID="Equation.DSMT4" ShapeID="_x0000_i1085" DrawAspect="Content" ObjectID="_1670431544" r:id="rId130"/>
        </w:object>
      </w:r>
      <w:r w:rsidR="002B5D38" w:rsidRPr="002B5D38">
        <w:rPr>
          <w:rFonts w:hint="eastAsia"/>
        </w:rPr>
        <w:t>，则下列选项必然成立的是</w:t>
      </w:r>
    </w:p>
    <w:p w:rsidR="002B5D38" w:rsidRPr="002B5D38" w:rsidRDefault="002B5D38" w:rsidP="002B5D38">
      <w:pPr>
        <w:autoSpaceDE w:val="0"/>
        <w:autoSpaceDN w:val="0"/>
        <w:adjustRightInd w:val="0"/>
        <w:ind w:leftChars="200" w:left="480"/>
        <w:jc w:val="left"/>
      </w:pPr>
      <w:r w:rsidRPr="002B5D38">
        <w:t xml:space="preserve">(A) </w:t>
      </w:r>
      <w:r w:rsidR="0020045B" w:rsidRPr="0020045B">
        <w:rPr>
          <w:position w:val="-10"/>
        </w:rPr>
        <w:object w:dxaOrig="1520" w:dyaOrig="320">
          <v:shape id="_x0000_i1086" type="#_x0000_t75" style="width:76.05pt;height:16.15pt" o:ole="">
            <v:imagedata r:id="rId131" o:title=""/>
          </v:shape>
          <o:OLEObject Type="Embed" ProgID="Equation.DSMT4" ShapeID="_x0000_i1086" DrawAspect="Content" ObjectID="_1670431545" r:id="rId13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2B5D38">
        <w:t xml:space="preserve">(B) </w:t>
      </w:r>
      <w:r w:rsidR="0020045B" w:rsidRPr="0020045B">
        <w:rPr>
          <w:position w:val="-10"/>
        </w:rPr>
        <w:object w:dxaOrig="1520" w:dyaOrig="320">
          <v:shape id="_x0000_i1087" type="#_x0000_t75" style="width:76.05pt;height:16.15pt" o:ole="">
            <v:imagedata r:id="rId133" o:title=""/>
          </v:shape>
          <o:OLEObject Type="Embed" ProgID="Equation.DSMT4" ShapeID="_x0000_i1087" DrawAspect="Content" ObjectID="_1670431546" r:id="rId134"/>
        </w:object>
      </w:r>
      <w:r>
        <w:rPr>
          <w:rFonts w:hint="eastAsia"/>
        </w:rPr>
        <w:t>．</w:t>
      </w:r>
    </w:p>
    <w:p w:rsidR="00937B82" w:rsidRPr="002B5D38" w:rsidRDefault="002B5D38" w:rsidP="002B5D38">
      <w:pPr>
        <w:autoSpaceDE w:val="0"/>
        <w:autoSpaceDN w:val="0"/>
        <w:adjustRightInd w:val="0"/>
        <w:ind w:leftChars="200" w:left="480"/>
        <w:jc w:val="left"/>
      </w:pPr>
      <w:r w:rsidRPr="002B5D38">
        <w:t xml:space="preserve">(C) </w:t>
      </w:r>
      <w:r w:rsidR="0020045B" w:rsidRPr="0020045B">
        <w:rPr>
          <w:position w:val="-10"/>
        </w:rPr>
        <w:object w:dxaOrig="1520" w:dyaOrig="320">
          <v:shape id="_x0000_i1088" type="#_x0000_t75" style="width:76.05pt;height:16.15pt" o:ole="">
            <v:imagedata r:id="rId135" o:title=""/>
          </v:shape>
          <o:OLEObject Type="Embed" ProgID="Equation.DSMT4" ShapeID="_x0000_i1088" DrawAspect="Content" ObjectID="_1670431547" r:id="rId1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2B5D38">
        <w:t xml:space="preserve">(D) </w:t>
      </w:r>
      <w:r w:rsidR="0020045B" w:rsidRPr="0020045B">
        <w:rPr>
          <w:position w:val="-10"/>
        </w:rPr>
        <w:object w:dxaOrig="1520" w:dyaOrig="320">
          <v:shape id="_x0000_i1089" type="#_x0000_t75" style="width:76.05pt;height:16.15pt" o:ole="">
            <v:imagedata r:id="rId137" o:title=""/>
          </v:shape>
          <o:OLEObject Type="Embed" ProgID="Equation.DSMT4" ShapeID="_x0000_i1089" DrawAspect="Content" ObjectID="_1670431548" r:id="rId138"/>
        </w:object>
      </w:r>
      <w:r>
        <w:rPr>
          <w:rFonts w:hint="eastAsia"/>
        </w:rPr>
        <w:t>．</w:t>
      </w:r>
    </w:p>
    <w:p w:rsidR="006608C3" w:rsidRDefault="006608C3" w:rsidP="006608C3"/>
    <w:p w:rsidR="009F5D1F" w:rsidRPr="00B44FBA" w:rsidRDefault="009F5D1F" w:rsidP="009F5D1F">
      <w:pPr>
        <w:rPr>
          <w:rFonts w:ascii="宋体" w:hAnsi="宋体"/>
          <w:szCs w:val="21"/>
        </w:rPr>
      </w:pPr>
    </w:p>
    <w:p w:rsidR="009F5D1F" w:rsidRPr="005A4AEB" w:rsidRDefault="009F5D1F" w:rsidP="009F5D1F">
      <w:pPr>
        <w:pStyle w:val="1"/>
      </w:pPr>
      <w:r w:rsidRPr="005A4AEB">
        <w:rPr>
          <w:rFonts w:hint="eastAsia"/>
        </w:rPr>
        <w:t>三、</w:t>
      </w:r>
      <w:r>
        <w:rPr>
          <w:rFonts w:hint="eastAsia"/>
        </w:rPr>
        <w:t>（</w:t>
      </w:r>
      <w:r w:rsidRPr="005A4AEB">
        <w:rPr>
          <w:rFonts w:hint="eastAsia"/>
        </w:rPr>
        <w:t>本题满分6分</w:t>
      </w:r>
      <w:r>
        <w:rPr>
          <w:rFonts w:hint="eastAsia"/>
        </w:rPr>
        <w:t>）</w:t>
      </w:r>
      <w:r w:rsidRPr="009F5D1F">
        <w:rPr>
          <w:rStyle w:val="ae"/>
          <w:rFonts w:hint="eastAsia"/>
          <w:b w:val="0"/>
        </w:rPr>
        <w:t>【同试卷四第三题】</w:t>
      </w:r>
    </w:p>
    <w:p w:rsidR="009F5D1F" w:rsidRPr="005A4AEB" w:rsidRDefault="009F5D1F" w:rsidP="009F5D1F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</w:t>
      </w:r>
      <w:r w:rsidR="0020045B" w:rsidRPr="0020045B">
        <w:rPr>
          <w:position w:val="-46"/>
        </w:rPr>
        <w:object w:dxaOrig="2700" w:dyaOrig="1040">
          <v:shape id="_x0000_i1090" type="#_x0000_t75" style="width:134.8pt;height:51.85pt" o:ole="">
            <v:imagedata r:id="rId139" o:title=""/>
          </v:shape>
          <o:OLEObject Type="Embed" ProgID="Equation.DSMT4" ShapeID="_x0000_i1090" DrawAspect="Content" ObjectID="_1670431549" r:id="rId140"/>
        </w:object>
      </w:r>
      <w:r w:rsidRPr="005A4AEB">
        <w:rPr>
          <w:rFonts w:ascii="宋体" w:hAnsi="宋体" w:hint="eastAsia"/>
          <w:szCs w:val="21"/>
        </w:rPr>
        <w:t>其中</w:t>
      </w:r>
      <w:r w:rsidR="0020045B" w:rsidRPr="0020045B">
        <w:rPr>
          <w:position w:val="-10"/>
        </w:rPr>
        <w:object w:dxaOrig="520" w:dyaOrig="320">
          <v:shape id="_x0000_i1091" type="#_x0000_t75" style="width:25.9pt;height:16.15pt" o:ole="">
            <v:imagedata r:id="rId141" o:title=""/>
          </v:shape>
          <o:OLEObject Type="Embed" ProgID="Equation.DSMT4" ShapeID="_x0000_i1091" DrawAspect="Content" ObjectID="_1670431550" r:id="rId142"/>
        </w:object>
      </w:r>
      <w:r w:rsidRPr="005A4AEB">
        <w:rPr>
          <w:rFonts w:ascii="宋体" w:hAnsi="宋体" w:hint="eastAsia"/>
          <w:szCs w:val="21"/>
        </w:rPr>
        <w:t>有二阶连续导数,且</w:t>
      </w:r>
      <w:r w:rsidR="0020045B" w:rsidRPr="0020045B">
        <w:rPr>
          <w:position w:val="-10"/>
        </w:rPr>
        <w:object w:dxaOrig="1880" w:dyaOrig="320">
          <v:shape id="_x0000_i1092" type="#_x0000_t75" style="width:93.9pt;height:16.15pt" o:ole="">
            <v:imagedata r:id="rId143" o:title=""/>
          </v:shape>
          <o:OLEObject Type="Embed" ProgID="Equation.DSMT4" ShapeID="_x0000_i1092" DrawAspect="Content" ObjectID="_1670431551" r:id="rId144"/>
        </w:object>
      </w:r>
      <w:r w:rsidRPr="005A4AEB">
        <w:rPr>
          <w:rFonts w:ascii="宋体" w:hAnsi="宋体" w:hint="eastAsia"/>
          <w:szCs w:val="21"/>
        </w:rPr>
        <w:t>.</w:t>
      </w:r>
    </w:p>
    <w:p w:rsidR="009F5D1F" w:rsidRPr="005A4AEB" w:rsidRDefault="009F5D1F" w:rsidP="009F5D1F">
      <w:pPr>
        <w:rPr>
          <w:rFonts w:ascii="宋体" w:hAnsi="宋体"/>
          <w:szCs w:val="21"/>
        </w:rPr>
      </w:pPr>
      <w:r w:rsidRPr="004D6E1B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求</w:t>
      </w:r>
      <w:r w:rsidR="0020045B" w:rsidRPr="0020045B">
        <w:rPr>
          <w:position w:val="-10"/>
        </w:rPr>
        <w:object w:dxaOrig="580" w:dyaOrig="320">
          <v:shape id="_x0000_i1093" type="#_x0000_t75" style="width:28.8pt;height:16.15pt" o:ole="">
            <v:imagedata r:id="rId145" o:title=""/>
          </v:shape>
          <o:OLEObject Type="Embed" ProgID="Equation.DSMT4" ShapeID="_x0000_i1093" DrawAspect="Content" ObjectID="_1670431552" r:id="rId146"/>
        </w:object>
      </w:r>
      <w:r>
        <w:rPr>
          <w:rFonts w:ascii="宋体" w:hAnsi="宋体" w:hint="eastAsia"/>
          <w:szCs w:val="21"/>
        </w:rPr>
        <w:t>；</w:t>
      </w:r>
    </w:p>
    <w:p w:rsidR="009F5D1F" w:rsidRDefault="009F5D1F" w:rsidP="009F5D1F">
      <w:pPr>
        <w:rPr>
          <w:rFonts w:ascii="宋体" w:hAnsi="宋体"/>
          <w:szCs w:val="21"/>
        </w:rPr>
      </w:pPr>
      <w:r w:rsidRPr="004D6E1B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讨论</w:t>
      </w:r>
      <w:r w:rsidR="0020045B" w:rsidRPr="0020045B">
        <w:rPr>
          <w:position w:val="-10"/>
        </w:rPr>
        <w:object w:dxaOrig="580" w:dyaOrig="320">
          <v:shape id="_x0000_i1094" type="#_x0000_t75" style="width:28.8pt;height:16.15pt" o:ole="">
            <v:imagedata r:id="rId147" o:title=""/>
          </v:shape>
          <o:OLEObject Type="Embed" ProgID="Equation.DSMT4" ShapeID="_x0000_i1094" DrawAspect="Content" ObjectID="_1670431553" r:id="rId148"/>
        </w:object>
      </w:r>
      <w:r w:rsidRPr="005A4AEB">
        <w:rPr>
          <w:rFonts w:ascii="宋体" w:hAnsi="宋体" w:hint="eastAsia"/>
          <w:szCs w:val="21"/>
        </w:rPr>
        <w:t>在</w:t>
      </w:r>
      <w:r w:rsidR="0020045B" w:rsidRPr="0020045B">
        <w:rPr>
          <w:position w:val="-10"/>
        </w:rPr>
        <w:object w:dxaOrig="940" w:dyaOrig="320">
          <v:shape id="_x0000_i1095" type="#_x0000_t75" style="width:47.25pt;height:16.15pt" o:ole="">
            <v:imagedata r:id="rId149" o:title=""/>
          </v:shape>
          <o:OLEObject Type="Embed" ProgID="Equation.DSMT4" ShapeID="_x0000_i1095" DrawAspect="Content" ObjectID="_1670431554" r:id="rId150"/>
        </w:object>
      </w:r>
      <w:r w:rsidRPr="005A4AEB">
        <w:rPr>
          <w:rFonts w:ascii="宋体" w:hAnsi="宋体" w:hint="eastAsia"/>
          <w:szCs w:val="21"/>
        </w:rPr>
        <w:t>上的连续性.</w:t>
      </w:r>
    </w:p>
    <w:p w:rsidR="009F5D1F" w:rsidRDefault="009F5D1F" w:rsidP="009F5D1F">
      <w:pPr>
        <w:rPr>
          <w:rFonts w:ascii="宋体" w:hAnsi="宋体"/>
          <w:szCs w:val="21"/>
        </w:rPr>
      </w:pPr>
    </w:p>
    <w:p w:rsidR="009F5D1F" w:rsidRPr="00B44FBA" w:rsidRDefault="009F5D1F" w:rsidP="009F5D1F">
      <w:pPr>
        <w:rPr>
          <w:rFonts w:ascii="宋体" w:hAnsi="宋体"/>
          <w:szCs w:val="21"/>
        </w:rPr>
      </w:pPr>
    </w:p>
    <w:p w:rsidR="009F5D1F" w:rsidRPr="005A4AEB" w:rsidRDefault="009F5D1F" w:rsidP="009F5D1F">
      <w:pPr>
        <w:pStyle w:val="1"/>
      </w:pPr>
      <w:r w:rsidRPr="005A4AEB">
        <w:rPr>
          <w:rFonts w:hint="eastAsia"/>
        </w:rPr>
        <w:t>四、</w:t>
      </w:r>
      <w:r>
        <w:rPr>
          <w:rFonts w:hint="eastAsia"/>
        </w:rPr>
        <w:t>（</w:t>
      </w:r>
      <w:r w:rsidRPr="005A4AEB">
        <w:rPr>
          <w:rFonts w:hint="eastAsia"/>
        </w:rPr>
        <w:t>本题满分</w:t>
      </w:r>
      <w:r>
        <w:rPr>
          <w:rFonts w:hint="eastAsia"/>
        </w:rPr>
        <w:t>7</w:t>
      </w:r>
      <w:r w:rsidRPr="005A4AEB">
        <w:rPr>
          <w:rFonts w:hint="eastAsia"/>
        </w:rPr>
        <w:t>分</w:t>
      </w:r>
      <w:r>
        <w:rPr>
          <w:rFonts w:hint="eastAsia"/>
        </w:rPr>
        <w:t>）</w:t>
      </w:r>
    </w:p>
    <w:p w:rsidR="008B03AE" w:rsidRPr="00273FF2" w:rsidRDefault="00273FF2" w:rsidP="008B03AE">
      <w:pPr>
        <w:jc w:val="left"/>
      </w:pPr>
      <w:r w:rsidRPr="00273FF2">
        <w:rPr>
          <w:rFonts w:hint="eastAsia"/>
        </w:rPr>
        <w:t>设</w:t>
      </w:r>
      <w:r w:rsidR="0020045B" w:rsidRPr="0020045B">
        <w:rPr>
          <w:position w:val="-18"/>
        </w:rPr>
        <w:object w:dxaOrig="1840" w:dyaOrig="520">
          <v:shape id="_x0000_i1096" type="#_x0000_t75" style="width:92.15pt;height:25.9pt" o:ole="">
            <v:imagedata r:id="rId151" o:title=""/>
          </v:shape>
          <o:OLEObject Type="Embed" ProgID="Equation.DSMT4" ShapeID="_x0000_i1096" DrawAspect="Content" ObjectID="_1670431555" r:id="rId152"/>
        </w:object>
      </w:r>
      <w:r>
        <w:rPr>
          <w:rFonts w:hint="eastAsia"/>
        </w:rPr>
        <w:t>，求</w:t>
      </w:r>
      <w:r w:rsidR="0020045B" w:rsidRPr="0020045B">
        <w:rPr>
          <w:position w:val="-28"/>
        </w:rPr>
        <w:object w:dxaOrig="2360" w:dyaOrig="700">
          <v:shape id="_x0000_i1097" type="#_x0000_t75" style="width:118.1pt;height:35.15pt" o:ole="">
            <v:imagedata r:id="rId153" o:title=""/>
          </v:shape>
          <o:OLEObject Type="Embed" ProgID="Equation.DSMT4" ShapeID="_x0000_i1097" DrawAspect="Content" ObjectID="_1670431556" r:id="rId154"/>
        </w:object>
      </w:r>
      <w:r>
        <w:rPr>
          <w:rFonts w:hint="eastAsia"/>
        </w:rPr>
        <w:t>．</w:t>
      </w:r>
    </w:p>
    <w:p w:rsidR="009F5D1F" w:rsidRDefault="009F5D1F" w:rsidP="006608C3"/>
    <w:p w:rsidR="009F5D1F" w:rsidRDefault="009F5D1F" w:rsidP="006608C3"/>
    <w:p w:rsidR="009F5D1F" w:rsidRPr="005A4AEB" w:rsidRDefault="009F5D1F" w:rsidP="009F5D1F">
      <w:pPr>
        <w:pStyle w:val="1"/>
      </w:pPr>
      <w:r>
        <w:rPr>
          <w:rFonts w:hint="eastAsia"/>
        </w:rPr>
        <w:lastRenderedPageBreak/>
        <w:t>五</w:t>
      </w:r>
      <w:r w:rsidRPr="005A4AEB">
        <w:rPr>
          <w:rFonts w:hint="eastAsia"/>
        </w:rPr>
        <w:t>、</w:t>
      </w:r>
      <w:r>
        <w:rPr>
          <w:rFonts w:hint="eastAsia"/>
        </w:rPr>
        <w:t>（</w:t>
      </w:r>
      <w:r w:rsidRPr="005A4AEB">
        <w:rPr>
          <w:rFonts w:hint="eastAsia"/>
        </w:rPr>
        <w:t>本题满分6分</w:t>
      </w:r>
      <w:r>
        <w:rPr>
          <w:rFonts w:hint="eastAsia"/>
        </w:rPr>
        <w:t>）</w:t>
      </w:r>
      <w:r w:rsidR="00883747" w:rsidRPr="009F5D1F">
        <w:rPr>
          <w:rStyle w:val="ae"/>
          <w:rFonts w:hint="eastAsia"/>
          <w:b w:val="0"/>
        </w:rPr>
        <w:t>【同试卷四第</w:t>
      </w:r>
      <w:r w:rsidR="00883747">
        <w:rPr>
          <w:rStyle w:val="ae"/>
          <w:rFonts w:hint="eastAsia"/>
          <w:b w:val="0"/>
        </w:rPr>
        <w:t>五</w:t>
      </w:r>
      <w:r w:rsidR="00883747" w:rsidRPr="009F5D1F">
        <w:rPr>
          <w:rStyle w:val="ae"/>
          <w:rFonts w:hint="eastAsia"/>
          <w:b w:val="0"/>
        </w:rPr>
        <w:t>题】</w:t>
      </w:r>
    </w:p>
    <w:p w:rsidR="007F07B6" w:rsidRDefault="007F07B6" w:rsidP="007F07B6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计算</w:t>
      </w:r>
      <w:r w:rsidR="0020045B" w:rsidRPr="0020045B">
        <w:rPr>
          <w:position w:val="-28"/>
        </w:rPr>
        <w:object w:dxaOrig="1560" w:dyaOrig="700">
          <v:shape id="_x0000_i1098" type="#_x0000_t75" style="width:77.75pt;height:35.15pt" o:ole="">
            <v:imagedata r:id="rId155" o:title=""/>
          </v:shape>
          <o:OLEObject Type="Embed" ProgID="Equation.DSMT4" ShapeID="_x0000_i1098" DrawAspect="Content" ObjectID="_1670431557" r:id="rId156"/>
        </w:object>
      </w:r>
      <w:r w:rsidRPr="005A4AEB">
        <w:rPr>
          <w:rFonts w:ascii="宋体" w:hAnsi="宋体" w:hint="eastAsia"/>
          <w:szCs w:val="21"/>
        </w:rPr>
        <w:t>.</w:t>
      </w:r>
    </w:p>
    <w:p w:rsidR="009F5D1F" w:rsidRDefault="009F5D1F" w:rsidP="006608C3"/>
    <w:p w:rsidR="009F5D1F" w:rsidRDefault="009F5D1F" w:rsidP="006608C3"/>
    <w:p w:rsidR="009F5D1F" w:rsidRPr="005A4AEB" w:rsidRDefault="009F5D1F" w:rsidP="009F5D1F">
      <w:pPr>
        <w:pStyle w:val="1"/>
      </w:pPr>
      <w:r>
        <w:rPr>
          <w:rFonts w:hint="eastAsia"/>
        </w:rPr>
        <w:t>六</w:t>
      </w:r>
      <w:r w:rsidRPr="005A4AEB">
        <w:rPr>
          <w:rFonts w:hint="eastAsia"/>
        </w:rPr>
        <w:t>、</w:t>
      </w:r>
      <w:r>
        <w:rPr>
          <w:rFonts w:hint="eastAsia"/>
        </w:rPr>
        <w:t>（</w:t>
      </w:r>
      <w:r w:rsidRPr="005A4AEB">
        <w:rPr>
          <w:rFonts w:hint="eastAsia"/>
        </w:rPr>
        <w:t>本题满分</w:t>
      </w:r>
      <w:r>
        <w:rPr>
          <w:rFonts w:hint="eastAsia"/>
        </w:rPr>
        <w:t>7</w:t>
      </w:r>
      <w:r w:rsidRPr="005A4AEB">
        <w:rPr>
          <w:rFonts w:hint="eastAsia"/>
        </w:rPr>
        <w:t>分</w:t>
      </w:r>
      <w:r>
        <w:rPr>
          <w:rFonts w:hint="eastAsia"/>
        </w:rPr>
        <w:t>）</w:t>
      </w:r>
      <w:r w:rsidR="00883747" w:rsidRPr="009F5D1F">
        <w:rPr>
          <w:rStyle w:val="ae"/>
          <w:rFonts w:hint="eastAsia"/>
          <w:b w:val="0"/>
        </w:rPr>
        <w:t>【同试卷四第</w:t>
      </w:r>
      <w:r w:rsidR="00883747">
        <w:rPr>
          <w:rStyle w:val="ae"/>
          <w:rFonts w:hint="eastAsia"/>
          <w:b w:val="0"/>
        </w:rPr>
        <w:t>七</w:t>
      </w:r>
      <w:r w:rsidR="00883747" w:rsidRPr="009F5D1F">
        <w:rPr>
          <w:rStyle w:val="ae"/>
          <w:rFonts w:hint="eastAsia"/>
          <w:b w:val="0"/>
        </w:rPr>
        <w:t>题】</w:t>
      </w:r>
    </w:p>
    <w:p w:rsidR="007F07B6" w:rsidRPr="005A4AEB" w:rsidRDefault="007F07B6" w:rsidP="007F07B6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设某种商品的单价为</w:t>
      </w:r>
      <w:r w:rsidR="0020045B" w:rsidRPr="0020045B">
        <w:rPr>
          <w:position w:val="-10"/>
        </w:rPr>
        <w:object w:dxaOrig="200" w:dyaOrig="260">
          <v:shape id="_x0000_i1099" type="#_x0000_t75" style="width:9.8pt;height:13.25pt" o:ole="">
            <v:imagedata r:id="rId157" o:title=""/>
          </v:shape>
          <o:OLEObject Type="Embed" ProgID="Equation.DSMT4" ShapeID="_x0000_i1099" DrawAspect="Content" ObjectID="_1670431558" r:id="rId158"/>
        </w:object>
      </w:r>
      <w:r w:rsidRPr="005A4AEB">
        <w:rPr>
          <w:rFonts w:ascii="宋体" w:hAnsi="宋体" w:hint="eastAsia"/>
          <w:szCs w:val="21"/>
        </w:rPr>
        <w:t>时,售出的商品数量</w:t>
      </w:r>
      <w:r w:rsidR="0020045B" w:rsidRPr="0020045B">
        <w:rPr>
          <w:position w:val="-10"/>
        </w:rPr>
        <w:object w:dxaOrig="220" w:dyaOrig="320">
          <v:shape id="_x0000_i1100" type="#_x0000_t75" style="width:10.95pt;height:16.15pt" o:ole="">
            <v:imagedata r:id="rId159" o:title=""/>
          </v:shape>
          <o:OLEObject Type="Embed" ProgID="Equation.DSMT4" ShapeID="_x0000_i1100" DrawAspect="Content" ObjectID="_1670431559" r:id="rId160"/>
        </w:object>
      </w:r>
      <w:r w:rsidRPr="005A4AEB">
        <w:rPr>
          <w:rFonts w:ascii="宋体" w:hAnsi="宋体" w:hint="eastAsia"/>
          <w:szCs w:val="21"/>
        </w:rPr>
        <w:t>可以表示</w:t>
      </w:r>
      <w:r>
        <w:rPr>
          <w:rFonts w:ascii="宋体" w:hAnsi="宋体" w:hint="eastAsia"/>
          <w:szCs w:val="21"/>
        </w:rPr>
        <w:t>成</w:t>
      </w:r>
      <w:r w:rsidR="0020045B" w:rsidRPr="0020045B">
        <w:rPr>
          <w:position w:val="-28"/>
        </w:rPr>
        <w:object w:dxaOrig="1260" w:dyaOrig="660">
          <v:shape id="_x0000_i1101" type="#_x0000_t75" style="width:62.8pt;height:32.85pt" o:ole="">
            <v:imagedata r:id="rId161" o:title=""/>
          </v:shape>
          <o:OLEObject Type="Embed" ProgID="Equation.DSMT4" ShapeID="_x0000_i1101" DrawAspect="Content" ObjectID="_1670431560" r:id="rId162"/>
        </w:object>
      </w:r>
      <w:r w:rsidRPr="005A4AEB">
        <w:rPr>
          <w:rFonts w:ascii="宋体" w:hAnsi="宋体" w:hint="eastAsia"/>
          <w:szCs w:val="21"/>
        </w:rPr>
        <w:t>,其中</w:t>
      </w:r>
      <w:r w:rsidR="0020045B" w:rsidRPr="0020045B">
        <w:rPr>
          <w:position w:val="-6"/>
        </w:rPr>
        <w:object w:dxaOrig="600" w:dyaOrig="279">
          <v:shape id="_x0000_i1102" type="#_x0000_t75" style="width:29.95pt;height:13.8pt" o:ole="">
            <v:imagedata r:id="rId163" o:title=""/>
          </v:shape>
          <o:OLEObject Type="Embed" ProgID="Equation.DSMT4" ShapeID="_x0000_i1102" DrawAspect="Content" ObjectID="_1670431561" r:id="rId164"/>
        </w:object>
      </w:r>
      <w:r w:rsidR="0020045B" w:rsidRPr="0020045B">
        <w:rPr>
          <w:position w:val="-6"/>
        </w:rPr>
        <w:object w:dxaOrig="180" w:dyaOrig="220">
          <v:shape id="_x0000_i1103" type="#_x0000_t75" style="width:9.2pt;height:10.95pt" o:ole="">
            <v:imagedata r:id="rId165" o:title=""/>
          </v:shape>
          <o:OLEObject Type="Embed" ProgID="Equation.DSMT4" ShapeID="_x0000_i1103" DrawAspect="Content" ObjectID="_1670431562" r:id="rId166"/>
        </w:object>
      </w:r>
      <w:r w:rsidRPr="005A4AEB">
        <w:rPr>
          <w:rFonts w:ascii="宋体" w:hAnsi="宋体" w:hint="eastAsia"/>
          <w:szCs w:val="21"/>
        </w:rPr>
        <w:t>均为正数,且</w:t>
      </w:r>
      <w:r w:rsidR="0020045B" w:rsidRPr="0020045B">
        <w:rPr>
          <w:position w:val="-6"/>
        </w:rPr>
        <w:object w:dxaOrig="660" w:dyaOrig="279">
          <v:shape id="_x0000_i1104" type="#_x0000_t75" style="width:32.85pt;height:13.8pt" o:ole="">
            <v:imagedata r:id="rId167" o:title=""/>
          </v:shape>
          <o:OLEObject Type="Embed" ProgID="Equation.DSMT4" ShapeID="_x0000_i1104" DrawAspect="Content" ObjectID="_1670431563" r:id="rId168"/>
        </w:object>
      </w:r>
      <w:r>
        <w:rPr>
          <w:rFonts w:ascii="宋体" w:hAnsi="宋体" w:hint="eastAsia"/>
          <w:szCs w:val="21"/>
        </w:rPr>
        <w:t>.</w:t>
      </w:r>
    </w:p>
    <w:p w:rsidR="007F07B6" w:rsidRPr="005A4AEB" w:rsidRDefault="007F07B6" w:rsidP="007F07B6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求</w:t>
      </w:r>
      <w:r w:rsidR="0020045B" w:rsidRPr="0020045B">
        <w:rPr>
          <w:position w:val="-10"/>
        </w:rPr>
        <w:object w:dxaOrig="200" w:dyaOrig="260">
          <v:shape id="_x0000_i1105" type="#_x0000_t75" style="width:9.8pt;height:13.25pt" o:ole="">
            <v:imagedata r:id="rId169" o:title=""/>
          </v:shape>
          <o:OLEObject Type="Embed" ProgID="Equation.DSMT4" ShapeID="_x0000_i1105" DrawAspect="Content" ObjectID="_1670431564" r:id="rId170"/>
        </w:object>
      </w:r>
      <w:r w:rsidRPr="005A4AEB">
        <w:rPr>
          <w:rFonts w:ascii="宋体" w:hAnsi="宋体" w:hint="eastAsia"/>
          <w:szCs w:val="21"/>
        </w:rPr>
        <w:t>在何范围变化时,使相应销售额增加或减少</w:t>
      </w:r>
      <w:r>
        <w:rPr>
          <w:rFonts w:ascii="宋体" w:hAnsi="宋体" w:hint="eastAsia"/>
          <w:szCs w:val="21"/>
        </w:rPr>
        <w:t>．</w:t>
      </w:r>
    </w:p>
    <w:p w:rsidR="007F07B6" w:rsidRDefault="007F07B6" w:rsidP="007F07B6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要使销售额最大,商品单价</w:t>
      </w:r>
      <w:r w:rsidR="0020045B" w:rsidRPr="0020045B">
        <w:rPr>
          <w:position w:val="-10"/>
        </w:rPr>
        <w:object w:dxaOrig="200" w:dyaOrig="260">
          <v:shape id="_x0000_i1106" type="#_x0000_t75" style="width:9.8pt;height:13.25pt" o:ole="">
            <v:imagedata r:id="rId171" o:title=""/>
          </v:shape>
          <o:OLEObject Type="Embed" ProgID="Equation.DSMT4" ShapeID="_x0000_i1106" DrawAspect="Content" ObjectID="_1670431565" r:id="rId172"/>
        </w:object>
      </w:r>
      <w:r w:rsidRPr="005A4AEB">
        <w:rPr>
          <w:rFonts w:ascii="宋体" w:hAnsi="宋体" w:hint="eastAsia"/>
          <w:szCs w:val="21"/>
        </w:rPr>
        <w:t>应取何值</w:t>
      </w:r>
      <w:r>
        <w:rPr>
          <w:rFonts w:ascii="宋体" w:hAnsi="宋体" w:hint="eastAsia"/>
          <w:szCs w:val="21"/>
        </w:rPr>
        <w:t>？</w:t>
      </w:r>
      <w:r w:rsidRPr="005A4AEB">
        <w:rPr>
          <w:rFonts w:ascii="宋体" w:hAnsi="宋体" w:hint="eastAsia"/>
          <w:szCs w:val="21"/>
        </w:rPr>
        <w:t>最大销售额是多少</w:t>
      </w:r>
      <w:r>
        <w:rPr>
          <w:rFonts w:ascii="宋体" w:hAnsi="宋体" w:hint="eastAsia"/>
          <w:szCs w:val="21"/>
        </w:rPr>
        <w:t>？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七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9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2A65C2" w:rsidRDefault="002A65C2" w:rsidP="002A65C2">
      <w:pPr>
        <w:jc w:val="left"/>
      </w:pPr>
      <w:r>
        <w:rPr>
          <w:rFonts w:hint="eastAsia"/>
        </w:rPr>
        <w:t>已知一抛物线通过</w:t>
      </w:r>
      <w:r w:rsidR="0020045B" w:rsidRPr="00025957">
        <w:rPr>
          <w:position w:val="-4"/>
        </w:rPr>
        <w:object w:dxaOrig="200" w:dyaOrig="200">
          <v:shape id="_x0000_i1107" type="#_x0000_t75" style="width:9.8pt;height:9.8pt" o:ole="">
            <v:imagedata r:id="rId173" o:title=""/>
          </v:shape>
          <o:OLEObject Type="Embed" ProgID="Equation.DSMT4" ShapeID="_x0000_i1107" DrawAspect="Content" ObjectID="_1670431566" r:id="rId174"/>
        </w:object>
      </w:r>
      <w:r>
        <w:rPr>
          <w:rFonts w:hint="eastAsia"/>
        </w:rPr>
        <w:t>轴上的两点</w:t>
      </w:r>
      <w:r w:rsidR="0020045B" w:rsidRPr="0020045B">
        <w:rPr>
          <w:position w:val="-10"/>
        </w:rPr>
        <w:object w:dxaOrig="700" w:dyaOrig="320">
          <v:shape id="_x0000_i1108" type="#_x0000_t75" style="width:35.15pt;height:16.15pt" o:ole="">
            <v:imagedata r:id="rId175" o:title=""/>
          </v:shape>
          <o:OLEObject Type="Embed" ProgID="Equation.DSMT4" ShapeID="_x0000_i1108" DrawAspect="Content" ObjectID="_1670431567" r:id="rId176"/>
        </w:object>
      </w:r>
      <w:r>
        <w:rPr>
          <w:rFonts w:hint="eastAsia"/>
        </w:rPr>
        <w:t>，</w:t>
      </w:r>
      <w:r w:rsidR="0020045B" w:rsidRPr="0020045B">
        <w:rPr>
          <w:position w:val="-10"/>
        </w:rPr>
        <w:object w:dxaOrig="700" w:dyaOrig="320">
          <v:shape id="_x0000_i1109" type="#_x0000_t75" style="width:35.15pt;height:16.15pt" o:ole="">
            <v:imagedata r:id="rId177" o:title=""/>
          </v:shape>
          <o:OLEObject Type="Embed" ProgID="Equation.DSMT4" ShapeID="_x0000_i1109" DrawAspect="Content" ObjectID="_1670431568" r:id="rId178"/>
        </w:object>
      </w:r>
      <w:r w:rsidR="00FC313A">
        <w:rPr>
          <w:rFonts w:hint="eastAsia"/>
        </w:rPr>
        <w:t>．</w:t>
      </w:r>
    </w:p>
    <w:p w:rsidR="002A65C2" w:rsidRDefault="002A65C2" w:rsidP="00FC313A">
      <w:pPr>
        <w:ind w:left="480" w:hangingChars="200" w:hanging="480"/>
        <w:jc w:val="left"/>
      </w:pPr>
      <w:r>
        <w:rPr>
          <w:rFonts w:hint="eastAsia"/>
        </w:rPr>
        <w:t xml:space="preserve">(1) </w:t>
      </w:r>
      <w:r>
        <w:rPr>
          <w:rFonts w:hint="eastAsia"/>
        </w:rPr>
        <w:t>求证：两坐标轴与该抛物线所围图形的面积等于</w:t>
      </w:r>
      <w:r w:rsidR="0020045B" w:rsidRPr="00025957">
        <w:rPr>
          <w:position w:val="-4"/>
        </w:rPr>
        <w:object w:dxaOrig="200" w:dyaOrig="200">
          <v:shape id="_x0000_i1110" type="#_x0000_t75" style="width:9.8pt;height:9.8pt" o:ole="">
            <v:imagedata r:id="rId179" o:title=""/>
          </v:shape>
          <o:OLEObject Type="Embed" ProgID="Equation.DSMT4" ShapeID="_x0000_i1110" DrawAspect="Content" ObjectID="_1670431569" r:id="rId180"/>
        </w:object>
      </w:r>
      <w:r>
        <w:rPr>
          <w:rFonts w:hint="eastAsia"/>
        </w:rPr>
        <w:t>轴与该抛物线所围图形的面积；</w:t>
      </w:r>
    </w:p>
    <w:p w:rsidR="008B03AE" w:rsidRDefault="002A65C2" w:rsidP="002A65C2">
      <w:pPr>
        <w:jc w:val="left"/>
      </w:pPr>
      <w:r>
        <w:rPr>
          <w:rFonts w:hint="eastAsia"/>
        </w:rPr>
        <w:t xml:space="preserve">(2) </w:t>
      </w:r>
      <w:r>
        <w:rPr>
          <w:rFonts w:hint="eastAsia"/>
        </w:rPr>
        <w:t>计算上述两个平面图形绕</w:t>
      </w:r>
      <w:r w:rsidR="0020045B" w:rsidRPr="00025957">
        <w:rPr>
          <w:position w:val="-4"/>
        </w:rPr>
        <w:object w:dxaOrig="200" w:dyaOrig="200">
          <v:shape id="_x0000_i1111" type="#_x0000_t75" style="width:9.8pt;height:9.8pt" o:ole="">
            <v:imagedata r:id="rId181" o:title=""/>
          </v:shape>
          <o:OLEObject Type="Embed" ProgID="Equation.DSMT4" ShapeID="_x0000_i1111" DrawAspect="Content" ObjectID="_1670431570" r:id="rId182"/>
        </w:object>
      </w:r>
      <w:r>
        <w:rPr>
          <w:rFonts w:hint="eastAsia"/>
        </w:rPr>
        <w:t>轴旋转一周所产生的两个旋转体体积之比</w:t>
      </w:r>
      <w:r>
        <w:rPr>
          <w:rFonts w:hint="eastAsia"/>
        </w:rPr>
        <w:t>.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八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5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AF79C1" w:rsidP="00AF79C1">
      <w:pPr>
        <w:jc w:val="left"/>
      </w:pPr>
      <w:r>
        <w:rPr>
          <w:rFonts w:hint="eastAsia"/>
        </w:rPr>
        <w:t>设</w:t>
      </w:r>
      <w:r w:rsidR="0020045B" w:rsidRPr="0020045B">
        <w:rPr>
          <w:position w:val="-10"/>
        </w:rPr>
        <w:object w:dxaOrig="540" w:dyaOrig="320">
          <v:shape id="_x0000_i1112" type="#_x0000_t75" style="width:27.05pt;height:16.15pt" o:ole="">
            <v:imagedata r:id="rId183" o:title=""/>
          </v:shape>
          <o:OLEObject Type="Embed" ProgID="Equation.DSMT4" ShapeID="_x0000_i1112" DrawAspect="Content" ObjectID="_1670431571" r:id="rId184"/>
        </w:object>
      </w:r>
      <w:r>
        <w:rPr>
          <w:rFonts w:hint="eastAsia"/>
        </w:rPr>
        <w:t>在</w:t>
      </w:r>
      <w:r w:rsidR="0020045B" w:rsidRPr="0020045B">
        <w:rPr>
          <w:position w:val="-10"/>
        </w:rPr>
        <w:object w:dxaOrig="520" w:dyaOrig="320">
          <v:shape id="_x0000_i1113" type="#_x0000_t75" style="width:25.9pt;height:16.15pt" o:ole="">
            <v:imagedata r:id="rId185" o:title=""/>
          </v:shape>
          <o:OLEObject Type="Embed" ProgID="Equation.DSMT4" ShapeID="_x0000_i1113" DrawAspect="Content" ObjectID="_1670431572" r:id="rId186"/>
        </w:object>
      </w:r>
      <w:r>
        <w:rPr>
          <w:rFonts w:hint="eastAsia"/>
        </w:rPr>
        <w:t>上连续，在</w:t>
      </w:r>
      <w:r w:rsidR="0020045B" w:rsidRPr="0020045B">
        <w:rPr>
          <w:position w:val="-10"/>
        </w:rPr>
        <w:object w:dxaOrig="560" w:dyaOrig="320">
          <v:shape id="_x0000_i1114" type="#_x0000_t75" style="width:28.2pt;height:16.15pt" o:ole="">
            <v:imagedata r:id="rId187" o:title=""/>
          </v:shape>
          <o:OLEObject Type="Embed" ProgID="Equation.DSMT4" ShapeID="_x0000_i1114" DrawAspect="Content" ObjectID="_1670431573" r:id="rId188"/>
        </w:object>
      </w:r>
      <w:r>
        <w:rPr>
          <w:rFonts w:hint="eastAsia"/>
        </w:rPr>
        <w:t>内可导，且</w:t>
      </w:r>
      <w:r w:rsidR="0020045B" w:rsidRPr="0020045B">
        <w:rPr>
          <w:position w:val="-24"/>
        </w:rPr>
        <w:object w:dxaOrig="2180" w:dyaOrig="620">
          <v:shape id="_x0000_i1115" type="#_x0000_t75" style="width:108.85pt;height:31.1pt" o:ole="">
            <v:imagedata r:id="rId189" o:title=""/>
          </v:shape>
          <o:OLEObject Type="Embed" ProgID="Equation.DSMT4" ShapeID="_x0000_i1115" DrawAspect="Content" ObjectID="_1670431574" r:id="rId190"/>
        </w:object>
      </w:r>
      <w:r>
        <w:rPr>
          <w:rFonts w:hint="eastAsia"/>
        </w:rPr>
        <w:t>．求证：在</w:t>
      </w:r>
      <w:r w:rsidR="0020045B" w:rsidRPr="0020045B">
        <w:rPr>
          <w:position w:val="-10"/>
        </w:rPr>
        <w:object w:dxaOrig="560" w:dyaOrig="320">
          <v:shape id="_x0000_i1116" type="#_x0000_t75" style="width:28.2pt;height:16.15pt" o:ole="">
            <v:imagedata r:id="rId191" o:title=""/>
          </v:shape>
          <o:OLEObject Type="Embed" ProgID="Equation.DSMT4" ShapeID="_x0000_i1116" DrawAspect="Content" ObjectID="_1670431575" r:id="rId192"/>
        </w:object>
      </w:r>
      <w:r>
        <w:rPr>
          <w:rFonts w:hint="eastAsia"/>
        </w:rPr>
        <w:t>内至少存在一点</w:t>
      </w:r>
      <w:r w:rsidR="0020045B" w:rsidRPr="0020045B">
        <w:rPr>
          <w:position w:val="-10"/>
        </w:rPr>
        <w:object w:dxaOrig="200" w:dyaOrig="320">
          <v:shape id="_x0000_i1117" type="#_x0000_t75" style="width:9.8pt;height:16.15pt" o:ole="">
            <v:imagedata r:id="rId193" o:title=""/>
          </v:shape>
          <o:OLEObject Type="Embed" ProgID="Equation.DSMT4" ShapeID="_x0000_i1117" DrawAspect="Content" ObjectID="_1670431576" r:id="rId194"/>
        </w:object>
      </w:r>
      <w:r>
        <w:rPr>
          <w:rFonts w:hint="eastAsia"/>
        </w:rPr>
        <w:t>，使</w:t>
      </w:r>
      <w:r w:rsidR="0020045B" w:rsidRPr="0020045B">
        <w:rPr>
          <w:position w:val="-10"/>
        </w:rPr>
        <w:object w:dxaOrig="920" w:dyaOrig="320">
          <v:shape id="_x0000_i1118" type="#_x0000_t75" style="width:46.1pt;height:16.15pt" o:ole="">
            <v:imagedata r:id="rId195" o:title=""/>
          </v:shape>
          <o:OLEObject Type="Embed" ProgID="Equation.DSMT4" ShapeID="_x0000_i1118" DrawAspect="Content" ObjectID="_1670431577" r:id="rId196"/>
        </w:object>
      </w:r>
      <w:r>
        <w:rPr>
          <w:rFonts w:hint="eastAsia"/>
        </w:rPr>
        <w:t>．</w:t>
      </w:r>
    </w:p>
    <w:p w:rsidR="00A877C4" w:rsidRPr="00A877C4" w:rsidRDefault="00A877C4" w:rsidP="008B03AE">
      <w:pPr>
        <w:jc w:val="left"/>
      </w:pPr>
    </w:p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九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9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F42F79" w:rsidP="00F42F79">
      <w:pPr>
        <w:jc w:val="left"/>
      </w:pPr>
      <w:r>
        <w:rPr>
          <w:rFonts w:hint="eastAsia"/>
        </w:rPr>
        <w:t>已知线性方程组</w:t>
      </w:r>
      <w:r w:rsidR="0020045B" w:rsidRPr="0020045B">
        <w:rPr>
          <w:position w:val="-70"/>
        </w:rPr>
        <w:object w:dxaOrig="2740" w:dyaOrig="1520">
          <v:shape id="_x0000_i1119" type="#_x0000_t75" style="width:137.1pt;height:76.05pt" o:ole="">
            <v:imagedata r:id="rId197" o:title=""/>
          </v:shape>
          <o:OLEObject Type="Embed" ProgID="Equation.DSMT4" ShapeID="_x0000_i1119" DrawAspect="Content" ObjectID="_1670431578" r:id="rId198"/>
        </w:object>
      </w:r>
      <w:r>
        <w:rPr>
          <w:rFonts w:hint="eastAsia"/>
        </w:rPr>
        <w:t>讨论参数</w:t>
      </w:r>
      <w:r w:rsidR="0020045B" w:rsidRPr="0020045B">
        <w:rPr>
          <w:position w:val="-10"/>
        </w:rPr>
        <w:object w:dxaOrig="200" w:dyaOrig="260">
          <v:shape id="_x0000_i1120" type="#_x0000_t75" style="width:9.8pt;height:13.25pt" o:ole="">
            <v:imagedata r:id="rId199" o:title=""/>
          </v:shape>
          <o:OLEObject Type="Embed" ProgID="Equation.DSMT4" ShapeID="_x0000_i1120" DrawAspect="Content" ObjectID="_1670431579" r:id="rId200"/>
        </w:object>
      </w:r>
      <w:r>
        <w:rPr>
          <w:rFonts w:hint="eastAsia"/>
        </w:rPr>
        <w:t>,</w:t>
      </w:r>
      <w:r w:rsidR="00B7440D">
        <w:rPr>
          <w:rFonts w:hint="eastAsia"/>
        </w:rPr>
        <w:t xml:space="preserve"> </w:t>
      </w:r>
      <w:r w:rsidR="0020045B" w:rsidRPr="0020045B">
        <w:rPr>
          <w:position w:val="-6"/>
        </w:rPr>
        <w:object w:dxaOrig="160" w:dyaOrig="260">
          <v:shape id="_x0000_i1121" type="#_x0000_t75" style="width:8.05pt;height:13.25pt" o:ole="">
            <v:imagedata r:id="rId201" o:title=""/>
          </v:shape>
          <o:OLEObject Type="Embed" ProgID="Equation.DSMT4" ShapeID="_x0000_i1121" DrawAspect="Content" ObjectID="_1670431580" r:id="rId202"/>
        </w:object>
      </w:r>
      <w:r>
        <w:rPr>
          <w:rFonts w:hint="eastAsia"/>
        </w:rPr>
        <w:t>取何值时，方程组有解</w:t>
      </w:r>
      <w:r>
        <w:rPr>
          <w:rFonts w:hint="eastAsia"/>
        </w:rPr>
        <w:t>?</w:t>
      </w:r>
      <w:r>
        <w:rPr>
          <w:rFonts w:hint="eastAsia"/>
        </w:rPr>
        <w:t>无解</w:t>
      </w:r>
      <w:r>
        <w:rPr>
          <w:rFonts w:hint="eastAsia"/>
        </w:rPr>
        <w:t xml:space="preserve">? </w:t>
      </w:r>
      <w:r>
        <w:rPr>
          <w:rFonts w:hint="eastAsia"/>
        </w:rPr>
        <w:t>当有解时</w:t>
      </w:r>
      <w:r w:rsidR="00B7440D">
        <w:rPr>
          <w:rFonts w:hint="eastAsia"/>
        </w:rPr>
        <w:t>，</w:t>
      </w:r>
      <w:r>
        <w:rPr>
          <w:rFonts w:hint="eastAsia"/>
        </w:rPr>
        <w:t>试用其导出组的基础解系表示通解</w:t>
      </w:r>
      <w:r w:rsidR="00B7440D">
        <w:rPr>
          <w:rFonts w:hint="eastAsia"/>
        </w:rPr>
        <w:t>．</w:t>
      </w:r>
    </w:p>
    <w:p w:rsidR="009F5D1F" w:rsidRDefault="009F5D1F" w:rsidP="006608C3"/>
    <w:p w:rsidR="00ED2E20" w:rsidRDefault="00ED2E20" w:rsidP="006608C3"/>
    <w:p w:rsidR="009F5D1F" w:rsidRPr="005A4AEB" w:rsidRDefault="00F77887" w:rsidP="009F5D1F">
      <w:pPr>
        <w:pStyle w:val="1"/>
      </w:pPr>
      <w:r>
        <w:rPr>
          <w:rFonts w:hint="eastAsia"/>
        </w:rPr>
        <w:t>十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7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A05A5B" w:rsidP="00A05A5B">
      <w:pPr>
        <w:jc w:val="left"/>
      </w:pPr>
      <w:r>
        <w:rPr>
          <w:rFonts w:hint="eastAsia"/>
        </w:rPr>
        <w:t>设有</w:t>
      </w:r>
      <w:r w:rsidR="0020045B" w:rsidRPr="00025957">
        <w:rPr>
          <w:position w:val="-4"/>
        </w:rPr>
        <w:object w:dxaOrig="200" w:dyaOrig="260">
          <v:shape id="_x0000_i1122" type="#_x0000_t75" style="width:9.8pt;height:13.25pt" o:ole="">
            <v:imagedata r:id="rId203" o:title=""/>
          </v:shape>
          <o:OLEObject Type="Embed" ProgID="Equation.DSMT4" ShapeID="_x0000_i1122" DrawAspect="Content" ObjectID="_1670431581" r:id="rId204"/>
        </w:object>
      </w:r>
      <w:r>
        <w:rPr>
          <w:rFonts w:hint="eastAsia"/>
        </w:rPr>
        <w:t>阶方阵</w:t>
      </w:r>
      <w:r w:rsidR="0020045B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05" o:title=""/>
          </v:shape>
          <o:OLEObject Type="Embed" ProgID="Equation.DSMT4" ShapeID="_x0000_i1123" DrawAspect="Content" ObjectID="_1670431582" r:id="rId206"/>
        </w:object>
      </w:r>
      <w:r>
        <w:rPr>
          <w:rFonts w:hint="eastAsia"/>
        </w:rPr>
        <w:t>满足条件</w:t>
      </w:r>
      <w:r w:rsidR="0020045B" w:rsidRPr="0020045B">
        <w:rPr>
          <w:position w:val="-10"/>
        </w:rPr>
        <w:object w:dxaOrig="1160" w:dyaOrig="320">
          <v:shape id="_x0000_i1124" type="#_x0000_t75" style="width:58.2pt;height:16.15pt" o:ole="">
            <v:imagedata r:id="rId207" o:title=""/>
          </v:shape>
          <o:OLEObject Type="Embed" ProgID="Equation.DSMT4" ShapeID="_x0000_i1124" DrawAspect="Content" ObjectID="_1670431583" r:id="rId208"/>
        </w:object>
      </w:r>
      <w:r>
        <w:rPr>
          <w:rFonts w:hint="eastAsia"/>
        </w:rPr>
        <w:t>，</w:t>
      </w:r>
      <w:r w:rsidR="0020045B" w:rsidRPr="00025957">
        <w:rPr>
          <w:position w:val="-4"/>
        </w:rPr>
        <w:object w:dxaOrig="980" w:dyaOrig="300">
          <v:shape id="_x0000_i1125" type="#_x0000_t75" style="width:48.95pt;height:15pt" o:ole="">
            <v:imagedata r:id="rId209" o:title=""/>
          </v:shape>
          <o:OLEObject Type="Embed" ProgID="Equation.DSMT4" ShapeID="_x0000_i1125" DrawAspect="Content" ObjectID="_1670431584" r:id="rId210"/>
        </w:object>
      </w:r>
      <w:r>
        <w:rPr>
          <w:rFonts w:hint="eastAsia"/>
        </w:rPr>
        <w:t>，</w:t>
      </w:r>
      <w:r w:rsidR="0020045B" w:rsidRPr="0020045B">
        <w:rPr>
          <w:position w:val="-10"/>
        </w:rPr>
        <w:object w:dxaOrig="680" w:dyaOrig="320">
          <v:shape id="_x0000_i1126" type="#_x0000_t75" style="width:34pt;height:16.15pt" o:ole="">
            <v:imagedata r:id="rId211" o:title=""/>
          </v:shape>
          <o:OLEObject Type="Embed" ProgID="Equation.DSMT4" ShapeID="_x0000_i1126" DrawAspect="Content" ObjectID="_1670431585" r:id="rId212"/>
        </w:object>
      </w:r>
      <w:r>
        <w:rPr>
          <w:rFonts w:hint="eastAsia"/>
        </w:rPr>
        <w:t>，其中</w:t>
      </w:r>
      <w:r w:rsidR="0020045B" w:rsidRPr="00025957">
        <w:rPr>
          <w:position w:val="-4"/>
        </w:rPr>
        <w:object w:dxaOrig="220" w:dyaOrig="260">
          <v:shape id="_x0000_i1127" type="#_x0000_t75" style="width:10.95pt;height:13.25pt" o:ole="">
            <v:imagedata r:id="rId213" o:title=""/>
          </v:shape>
          <o:OLEObject Type="Embed" ProgID="Equation.DSMT4" ShapeID="_x0000_i1127" DrawAspect="Content" ObjectID="_1670431586" r:id="rId214"/>
        </w:object>
      </w:r>
      <w:r>
        <w:rPr>
          <w:rFonts w:hint="eastAsia"/>
        </w:rPr>
        <w:t>是</w:t>
      </w:r>
      <w:r w:rsidR="0020045B" w:rsidRPr="00025957">
        <w:rPr>
          <w:position w:val="-4"/>
        </w:rPr>
        <w:object w:dxaOrig="200" w:dyaOrig="260">
          <v:shape id="_x0000_i1128" type="#_x0000_t75" style="width:9.8pt;height:13.25pt" o:ole="">
            <v:imagedata r:id="rId215" o:title=""/>
          </v:shape>
          <o:OLEObject Type="Embed" ProgID="Equation.DSMT4" ShapeID="_x0000_i1128" DrawAspect="Content" ObjectID="_1670431587" r:id="rId216"/>
        </w:object>
      </w:r>
      <w:r>
        <w:rPr>
          <w:rFonts w:hint="eastAsia"/>
        </w:rPr>
        <w:t>阶单位阵，求方阵</w:t>
      </w:r>
      <w:r w:rsidR="0020045B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17" o:title=""/>
          </v:shape>
          <o:OLEObject Type="Embed" ProgID="Equation.DSMT4" ShapeID="_x0000_i1129" DrawAspect="Content" ObjectID="_1670431588" r:id="rId218"/>
        </w:object>
      </w:r>
      <w:r>
        <w:rPr>
          <w:rFonts w:hint="eastAsia"/>
        </w:rPr>
        <w:t>的伴随矩阵</w:t>
      </w:r>
      <w:r w:rsidR="0020045B" w:rsidRPr="00025957">
        <w:rPr>
          <w:position w:val="-4"/>
        </w:rPr>
        <w:object w:dxaOrig="300" w:dyaOrig="300">
          <v:shape id="_x0000_i1130" type="#_x0000_t75" style="width:15pt;height:15pt" o:ole="">
            <v:imagedata r:id="rId219" o:title=""/>
          </v:shape>
          <o:OLEObject Type="Embed" ProgID="Equation.DSMT4" ShapeID="_x0000_i1130" DrawAspect="Content" ObjectID="_1670431589" r:id="rId220"/>
        </w:object>
      </w:r>
      <w:r>
        <w:rPr>
          <w:rFonts w:hint="eastAsia"/>
        </w:rPr>
        <w:t>的一个特征值．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十一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7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  <w:r w:rsidR="00883747" w:rsidRPr="009F5D1F">
        <w:rPr>
          <w:rStyle w:val="ae"/>
          <w:rFonts w:hint="eastAsia"/>
          <w:b w:val="0"/>
        </w:rPr>
        <w:t>【同试卷四第</w:t>
      </w:r>
      <w:r w:rsidR="00883747">
        <w:rPr>
          <w:rStyle w:val="ae"/>
          <w:rFonts w:hint="eastAsia"/>
          <w:b w:val="0"/>
        </w:rPr>
        <w:t>十一</w:t>
      </w:r>
      <w:r w:rsidR="00883747" w:rsidRPr="009F5D1F">
        <w:rPr>
          <w:rStyle w:val="ae"/>
          <w:rFonts w:hint="eastAsia"/>
          <w:b w:val="0"/>
        </w:rPr>
        <w:t>题】</w:t>
      </w:r>
    </w:p>
    <w:p w:rsidR="007F07B6" w:rsidRDefault="007F07B6" w:rsidP="007F07B6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假设一部机器在一天内发生故障的概率为</w:t>
      </w:r>
      <w:r w:rsidR="0020045B" w:rsidRPr="0020045B">
        <w:rPr>
          <w:position w:val="-6"/>
        </w:rPr>
        <w:object w:dxaOrig="360" w:dyaOrig="279">
          <v:shape id="_x0000_i1131" type="#_x0000_t75" style="width:17.85pt;height:13.8pt" o:ole="">
            <v:imagedata r:id="rId221" o:title=""/>
          </v:shape>
          <o:OLEObject Type="Embed" ProgID="Equation.DSMT4" ShapeID="_x0000_i1131" DrawAspect="Content" ObjectID="_1670431590" r:id="rId222"/>
        </w:object>
      </w:r>
      <w:r w:rsidRPr="005A4AEB">
        <w:rPr>
          <w:rFonts w:ascii="宋体" w:hAnsi="宋体" w:hint="eastAsia"/>
          <w:szCs w:val="21"/>
        </w:rPr>
        <w:t>,机器发生故障时全天停止工作,若一周</w:t>
      </w:r>
      <w:r w:rsidR="0020045B" w:rsidRPr="0020045B">
        <w:rPr>
          <w:position w:val="-6"/>
        </w:rPr>
        <w:object w:dxaOrig="180" w:dyaOrig="279">
          <v:shape id="_x0000_i1132" type="#_x0000_t75" style="width:9.2pt;height:13.8pt" o:ole="">
            <v:imagedata r:id="rId223" o:title=""/>
          </v:shape>
          <o:OLEObject Type="Embed" ProgID="Equation.DSMT4" ShapeID="_x0000_i1132" DrawAspect="Content" ObjectID="_1670431591" r:id="rId224"/>
        </w:object>
      </w:r>
      <w:r w:rsidRPr="005A4AEB">
        <w:rPr>
          <w:rFonts w:ascii="宋体" w:hAnsi="宋体" w:hint="eastAsia"/>
          <w:szCs w:val="21"/>
        </w:rPr>
        <w:t>个工作日里无故障,可获利润</w:t>
      </w:r>
      <w:r w:rsidR="0020045B" w:rsidRPr="0020045B">
        <w:rPr>
          <w:position w:val="-6"/>
        </w:rPr>
        <w:object w:dxaOrig="320" w:dyaOrig="279">
          <v:shape id="_x0000_i1133" type="#_x0000_t75" style="width:16.15pt;height:13.8pt" o:ole="">
            <v:imagedata r:id="rId225" o:title=""/>
          </v:shape>
          <o:OLEObject Type="Embed" ProgID="Equation.DSMT4" ShapeID="_x0000_i1133" DrawAspect="Content" ObjectID="_1670431592" r:id="rId226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发生一次故障仍可获得</w:t>
      </w:r>
      <w:r>
        <w:rPr>
          <w:rFonts w:ascii="宋体" w:hAnsi="宋体" w:hint="eastAsia"/>
          <w:szCs w:val="21"/>
        </w:rPr>
        <w:t>利</w:t>
      </w:r>
      <w:r w:rsidRPr="005A4AEB">
        <w:rPr>
          <w:rFonts w:ascii="宋体" w:hAnsi="宋体" w:hint="eastAsia"/>
          <w:szCs w:val="21"/>
        </w:rPr>
        <w:t>润</w:t>
      </w:r>
      <w:r w:rsidR="0020045B" w:rsidRPr="0020045B">
        <w:rPr>
          <w:position w:val="-6"/>
        </w:rPr>
        <w:object w:dxaOrig="180" w:dyaOrig="279">
          <v:shape id="_x0000_i1134" type="#_x0000_t75" style="width:9.2pt;height:13.8pt" o:ole="">
            <v:imagedata r:id="rId227" o:title=""/>
          </v:shape>
          <o:OLEObject Type="Embed" ProgID="Equation.DSMT4" ShapeID="_x0000_i1134" DrawAspect="Content" ObjectID="_1670431593" r:id="rId228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lastRenderedPageBreak/>
        <w:t>发生两次故障所获利润</w:t>
      </w:r>
      <w:r w:rsidR="0020045B" w:rsidRPr="0020045B">
        <w:rPr>
          <w:position w:val="-6"/>
        </w:rPr>
        <w:object w:dxaOrig="200" w:dyaOrig="279">
          <v:shape id="_x0000_i1135" type="#_x0000_t75" style="width:9.8pt;height:13.8pt" o:ole="">
            <v:imagedata r:id="rId229" o:title=""/>
          </v:shape>
          <o:OLEObject Type="Embed" ProgID="Equation.DSMT4" ShapeID="_x0000_i1135" DrawAspect="Content" ObjectID="_1670431594" r:id="rId230"/>
        </w:object>
      </w:r>
      <w:r w:rsidRPr="005A4AEB"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发生三次或三次以上故障就要亏损</w:t>
      </w:r>
      <w:r w:rsidR="0020045B" w:rsidRPr="00025957">
        <w:rPr>
          <w:position w:val="-4"/>
        </w:rPr>
        <w:object w:dxaOrig="180" w:dyaOrig="260">
          <v:shape id="_x0000_i1136" type="#_x0000_t75" style="width:9.2pt;height:13.25pt" o:ole="">
            <v:imagedata r:id="rId231" o:title=""/>
          </v:shape>
          <o:OLEObject Type="Embed" ProgID="Equation.DSMT4" ShapeID="_x0000_i1136" DrawAspect="Content" ObjectID="_1670431595" r:id="rId232"/>
        </w:object>
      </w:r>
      <w:r w:rsidRPr="005A4AEB">
        <w:rPr>
          <w:rFonts w:ascii="宋体" w:hAnsi="宋体" w:hint="eastAsia"/>
          <w:szCs w:val="21"/>
        </w:rPr>
        <w:t>万元.求一周内期望利润是多少?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十二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7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A05A5B" w:rsidP="00A05A5B">
      <w:pPr>
        <w:jc w:val="left"/>
      </w:pPr>
      <w:r>
        <w:rPr>
          <w:rFonts w:hint="eastAsia"/>
        </w:rPr>
        <w:t>某电路装有三个同种电气元件，其工作状态相互独立，且无故障工作时间都服从参数为</w:t>
      </w:r>
      <w:r w:rsidR="0020045B" w:rsidRPr="0020045B">
        <w:rPr>
          <w:position w:val="-6"/>
        </w:rPr>
        <w:object w:dxaOrig="560" w:dyaOrig="279">
          <v:shape id="_x0000_i1137" type="#_x0000_t75" style="width:28.2pt;height:13.8pt" o:ole="">
            <v:imagedata r:id="rId233" o:title=""/>
          </v:shape>
          <o:OLEObject Type="Embed" ProgID="Equation.DSMT4" ShapeID="_x0000_i1137" DrawAspect="Content" ObjectID="_1670431596" r:id="rId234"/>
        </w:object>
      </w:r>
      <w:r>
        <w:rPr>
          <w:rFonts w:hint="eastAsia"/>
        </w:rPr>
        <w:t>的指数分布．当三个元件都无故障时，电路正常工作，否则整个电路不能正常工作，试求电路正常工作的时间</w:t>
      </w:r>
      <w:r w:rsidR="0020045B" w:rsidRPr="00025957">
        <w:rPr>
          <w:position w:val="-4"/>
        </w:rPr>
        <w:object w:dxaOrig="220" w:dyaOrig="260">
          <v:shape id="_x0000_i1138" type="#_x0000_t75" style="width:10.95pt;height:13.25pt" o:ole="">
            <v:imagedata r:id="rId235" o:title=""/>
          </v:shape>
          <o:OLEObject Type="Embed" ProgID="Equation.DSMT4" ShapeID="_x0000_i1138" DrawAspect="Content" ObjectID="_1670431597" r:id="rId236"/>
        </w:object>
      </w:r>
      <w:r>
        <w:rPr>
          <w:rFonts w:hint="eastAsia"/>
        </w:rPr>
        <w:t>的概率分布．</w:t>
      </w:r>
    </w:p>
    <w:p w:rsidR="00A877C4" w:rsidRPr="00A877C4" w:rsidRDefault="00A877C4" w:rsidP="008B03AE">
      <w:pPr>
        <w:jc w:val="left"/>
      </w:pPr>
    </w:p>
    <w:p w:rsidR="00F77887" w:rsidRPr="0020045B" w:rsidRDefault="00F77887" w:rsidP="006608C3">
      <w:pPr>
        <w:rPr>
          <w:rFonts w:ascii="微软雅黑" w:eastAsia="微软雅黑" w:hAnsi="微软雅黑"/>
          <w:b/>
          <w:iCs/>
          <w:color w:val="C00000"/>
        </w:rPr>
      </w:pPr>
    </w:p>
    <w:sectPr w:rsidR="00F77887" w:rsidRPr="0020045B" w:rsidSect="00223006">
      <w:headerReference w:type="even" r:id="rId237"/>
      <w:footerReference w:type="even" r:id="rId238"/>
      <w:footerReference w:type="default" r:id="rId239"/>
      <w:headerReference w:type="first" r:id="rId24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2CA0" w:rsidRDefault="004D2CA0">
      <w:r>
        <w:separator/>
      </w:r>
    </w:p>
  </w:endnote>
  <w:endnote w:type="continuationSeparator" w:id="0">
    <w:p w:rsidR="004D2CA0" w:rsidRDefault="004D2C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E50C6" w:rsidRDefault="00F22FEC" w:rsidP="00D80857">
        <w:pPr>
          <w:pStyle w:val="a4"/>
          <w:ind w:right="360" w:firstLine="360"/>
        </w:pPr>
        <w:r w:rsidRPr="00F22FE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E50C6" w:rsidRDefault="00F22FEC">
                    <w:pPr>
                      <w:jc w:val="center"/>
                      <w:rPr>
                        <w:color w:val="5B9BD5" w:themeColor="accent1"/>
                      </w:rPr>
                    </w:pPr>
                    <w:r w:rsidRPr="00F22FEC">
                      <w:fldChar w:fldCharType="begin"/>
                    </w:r>
                    <w:r w:rsidR="006E50C6">
                      <w:instrText>PAGE    \* MERGEFORMAT</w:instrText>
                    </w:r>
                    <w:r w:rsidRPr="00F22FEC">
                      <w:fldChar w:fldCharType="separate"/>
                    </w:r>
                    <w:r w:rsidR="006E50C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C6" w:rsidRPr="003C7E48" w:rsidRDefault="006E50C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F82858" w:rsidRPr="00F82858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2CA0" w:rsidRDefault="004D2CA0">
      <w:r>
        <w:separator/>
      </w:r>
    </w:p>
  </w:footnote>
  <w:footnote w:type="continuationSeparator" w:id="0">
    <w:p w:rsidR="004D2CA0" w:rsidRDefault="004D2C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C6" w:rsidRPr="006E3539" w:rsidRDefault="006E50C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C6" w:rsidRDefault="00F22FE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703F"/>
    <w:rsid w:val="00132DA8"/>
    <w:rsid w:val="00135729"/>
    <w:rsid w:val="00142B47"/>
    <w:rsid w:val="001461F0"/>
    <w:rsid w:val="00151644"/>
    <w:rsid w:val="00153A48"/>
    <w:rsid w:val="0015485D"/>
    <w:rsid w:val="00154F0E"/>
    <w:rsid w:val="0016466B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045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2CEA"/>
    <w:rsid w:val="00273FF2"/>
    <w:rsid w:val="00274785"/>
    <w:rsid w:val="00275CBA"/>
    <w:rsid w:val="00276AA7"/>
    <w:rsid w:val="002821F0"/>
    <w:rsid w:val="002826D4"/>
    <w:rsid w:val="00283275"/>
    <w:rsid w:val="00285D47"/>
    <w:rsid w:val="002904D7"/>
    <w:rsid w:val="002908A4"/>
    <w:rsid w:val="002A5B23"/>
    <w:rsid w:val="002A62BC"/>
    <w:rsid w:val="002A65C2"/>
    <w:rsid w:val="002B12B1"/>
    <w:rsid w:val="002B2026"/>
    <w:rsid w:val="002B5D38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0EE"/>
    <w:rsid w:val="0032739C"/>
    <w:rsid w:val="00330B11"/>
    <w:rsid w:val="00345332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D44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2CA0"/>
    <w:rsid w:val="004E0721"/>
    <w:rsid w:val="004F28F5"/>
    <w:rsid w:val="004F30D2"/>
    <w:rsid w:val="004F48C0"/>
    <w:rsid w:val="004F70FB"/>
    <w:rsid w:val="00502249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D7DDD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08C3"/>
    <w:rsid w:val="00663097"/>
    <w:rsid w:val="00671438"/>
    <w:rsid w:val="006721D3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50C6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07B6"/>
    <w:rsid w:val="007F1E11"/>
    <w:rsid w:val="007F6802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3747"/>
    <w:rsid w:val="00884383"/>
    <w:rsid w:val="00891724"/>
    <w:rsid w:val="008935CE"/>
    <w:rsid w:val="00894860"/>
    <w:rsid w:val="008A2978"/>
    <w:rsid w:val="008A424E"/>
    <w:rsid w:val="008A6D08"/>
    <w:rsid w:val="008A6E62"/>
    <w:rsid w:val="008B03AE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B82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76E8"/>
    <w:rsid w:val="009E654A"/>
    <w:rsid w:val="009F0565"/>
    <w:rsid w:val="009F5ABB"/>
    <w:rsid w:val="009F5D1F"/>
    <w:rsid w:val="009F674E"/>
    <w:rsid w:val="009F78FF"/>
    <w:rsid w:val="00A00F5F"/>
    <w:rsid w:val="00A017E4"/>
    <w:rsid w:val="00A0321E"/>
    <w:rsid w:val="00A05A5B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77C4"/>
    <w:rsid w:val="00A9132D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AF79C1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52C"/>
    <w:rsid w:val="00B50D26"/>
    <w:rsid w:val="00B5180D"/>
    <w:rsid w:val="00B53608"/>
    <w:rsid w:val="00B542FE"/>
    <w:rsid w:val="00B617AB"/>
    <w:rsid w:val="00B72045"/>
    <w:rsid w:val="00B7221B"/>
    <w:rsid w:val="00B7440D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52C6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727"/>
    <w:rsid w:val="00E64DA9"/>
    <w:rsid w:val="00E7269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A17"/>
    <w:rsid w:val="00EC3DC9"/>
    <w:rsid w:val="00EC4F50"/>
    <w:rsid w:val="00EC58CE"/>
    <w:rsid w:val="00EC6B0E"/>
    <w:rsid w:val="00ED2A37"/>
    <w:rsid w:val="00ED2E20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22FEC"/>
    <w:rsid w:val="00F2440D"/>
    <w:rsid w:val="00F313EB"/>
    <w:rsid w:val="00F315DF"/>
    <w:rsid w:val="00F34BEA"/>
    <w:rsid w:val="00F36B90"/>
    <w:rsid w:val="00F41964"/>
    <w:rsid w:val="00F41CC8"/>
    <w:rsid w:val="00F42F7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77887"/>
    <w:rsid w:val="00F82858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13A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F8285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F8285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header" Target="head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header" Target="head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42A8C1-1FF9-4813-A671-FFFAA40C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4</Pages>
  <Words>653</Words>
  <Characters>3725</Characters>
  <Application>Microsoft Office Word</Application>
  <DocSecurity>0</DocSecurity>
  <Lines>31</Lines>
  <Paragraphs>8</Paragraphs>
  <ScaleCrop>false</ScaleCrop>
  <Company>微软中国</Company>
  <LinksUpToDate>false</LinksUpToDate>
  <CharactersWithSpaces>4370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108</cp:revision>
  <cp:lastPrinted>2011-09-06T10:51:00Z</cp:lastPrinted>
  <dcterms:created xsi:type="dcterms:W3CDTF">2020-11-13T07:23:00Z</dcterms:created>
  <dcterms:modified xsi:type="dcterms:W3CDTF">2020-12-25T11:55:00Z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